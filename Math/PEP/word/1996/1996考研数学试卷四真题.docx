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2A31E7" w:rsidRDefault="00F5237A" w:rsidP="002A31E7">
      <w:pPr>
        <w:pStyle w:val="af"/>
      </w:pPr>
      <w:hyperlink r:id="rId8" w:history="1">
        <w:r w:rsidR="00B5052C" w:rsidRPr="002A31E7">
          <w:rPr>
            <w:rStyle w:val="a7"/>
            <w:rFonts w:hint="eastAsia"/>
            <w:color w:val="002060"/>
          </w:rPr>
          <w:t>1996</w:t>
        </w:r>
        <w:r w:rsidR="00CA00AF" w:rsidRPr="002A31E7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2A31E7">
          <w:rPr>
            <w:rStyle w:val="a7"/>
            <w:rFonts w:hint="eastAsia"/>
            <w:color w:val="002060"/>
          </w:rPr>
          <w:t>卷</w:t>
        </w:r>
        <w:r w:rsidR="004F46F4" w:rsidRPr="002A31E7">
          <w:rPr>
            <w:rStyle w:val="a7"/>
            <w:rFonts w:hint="eastAsia"/>
            <w:color w:val="002060"/>
          </w:rPr>
          <w:t>四</w:t>
        </w:r>
      </w:hyperlink>
    </w:p>
    <w:p w:rsidR="0055345C" w:rsidRDefault="0055345C" w:rsidP="0055345C"/>
    <w:p w:rsidR="00D133EF" w:rsidRDefault="00D133EF" w:rsidP="00CA00AF"/>
    <w:p w:rsidR="00B44FBA" w:rsidRDefault="00B44FBA" w:rsidP="0005569B">
      <w:pPr>
        <w:pStyle w:val="1"/>
      </w:pPr>
      <w:r>
        <w:rPr>
          <w:rFonts w:hint="eastAsia"/>
        </w:rPr>
        <w:t>一、</w:t>
      </w:r>
      <w:r w:rsidRPr="005A4AEB">
        <w:rPr>
          <w:rFonts w:hint="eastAsia"/>
        </w:rPr>
        <w:t>填空题</w:t>
      </w:r>
      <w:r w:rsidR="0005569B">
        <w:rPr>
          <w:rFonts w:hint="eastAsia"/>
        </w:rPr>
        <w:t>（</w:t>
      </w:r>
      <w:r w:rsidRPr="005A4AEB">
        <w:rPr>
          <w:rFonts w:hint="eastAsia"/>
        </w:rPr>
        <w:t>本题共5小题</w:t>
      </w:r>
      <w:r w:rsidR="0005569B">
        <w:rPr>
          <w:rFonts w:hint="eastAsia"/>
        </w:rPr>
        <w:t>，</w:t>
      </w:r>
      <w:r w:rsidRPr="005A4AEB">
        <w:rPr>
          <w:rFonts w:hint="eastAsia"/>
        </w:rPr>
        <w:t>每小题3分</w:t>
      </w:r>
      <w:r w:rsidR="0005569B">
        <w:rPr>
          <w:rFonts w:hint="eastAsia"/>
        </w:rPr>
        <w:t>，</w:t>
      </w:r>
      <w:r w:rsidRPr="005A4AEB">
        <w:rPr>
          <w:rFonts w:hint="eastAsia"/>
        </w:rPr>
        <w:t>满分15分</w:t>
      </w:r>
      <w:r w:rsidR="0005569B">
        <w:rPr>
          <w:rFonts w:hint="eastAsia"/>
        </w:rPr>
        <w:t>）</w:t>
      </w:r>
    </w:p>
    <w:p w:rsidR="0005569B" w:rsidRDefault="0005569B" w:rsidP="00B44FBA">
      <w:pPr>
        <w:rPr>
          <w:rFonts w:ascii="宋体" w:hAnsi="宋体"/>
          <w:b/>
          <w:szCs w:val="21"/>
        </w:rPr>
      </w:pPr>
    </w:p>
    <w:p w:rsidR="0005569B" w:rsidRPr="005A4AEB" w:rsidRDefault="0005569B" w:rsidP="00B44FBA">
      <w:pPr>
        <w:rPr>
          <w:rFonts w:ascii="宋体" w:hAnsi="宋体"/>
          <w:b/>
          <w:szCs w:val="21"/>
        </w:rPr>
      </w:pPr>
    </w:p>
    <w:p w:rsidR="00B44FBA" w:rsidRDefault="00B44FBA" w:rsidP="00B44FBA">
      <w:pPr>
        <w:rPr>
          <w:rFonts w:ascii="宋体" w:hAnsi="宋体"/>
          <w:szCs w:val="21"/>
        </w:rPr>
      </w:pPr>
      <w:r w:rsidRPr="000F6A89">
        <w:rPr>
          <w:rFonts w:hint="eastAsia"/>
        </w:rPr>
        <w:t xml:space="preserve">(1) </w:t>
      </w:r>
      <w:r w:rsidRPr="005A4AEB">
        <w:rPr>
          <w:rFonts w:ascii="宋体" w:hAnsi="宋体" w:hint="eastAsia"/>
          <w:szCs w:val="21"/>
        </w:rPr>
        <w:t>设方程</w:t>
      </w:r>
      <w:r w:rsidR="003E4836" w:rsidRPr="003E4836">
        <w:rPr>
          <w:position w:val="-10"/>
        </w:rPr>
        <w:object w:dxaOrig="680" w:dyaOrig="360">
          <v:shape id="_x0000_i1025" type="#_x0000_t75" style="width:34pt;height:18.45pt" o:ole="">
            <v:imagedata r:id="rId9" o:title=""/>
          </v:shape>
          <o:OLEObject Type="Embed" ProgID="Equation.DSMT4" ShapeID="_x0000_i1025" DrawAspect="Content" ObjectID="_1670431564" r:id="rId10"/>
        </w:object>
      </w:r>
      <w:r w:rsidRPr="005A4AEB">
        <w:rPr>
          <w:rFonts w:ascii="宋体" w:hAnsi="宋体" w:hint="eastAsia"/>
          <w:szCs w:val="21"/>
        </w:rPr>
        <w:t>确定</w:t>
      </w:r>
      <w:r w:rsidR="003E4836" w:rsidRPr="003E4836">
        <w:rPr>
          <w:position w:val="-10"/>
        </w:rPr>
        <w:object w:dxaOrig="220" w:dyaOrig="260">
          <v:shape id="_x0000_i1026" type="#_x0000_t75" style="width:10.95pt;height:12.65pt" o:ole="">
            <v:imagedata r:id="rId11" o:title=""/>
          </v:shape>
          <o:OLEObject Type="Embed" ProgID="Equation.DSMT4" ShapeID="_x0000_i1026" DrawAspect="Content" ObjectID="_1670431565" r:id="rId12"/>
        </w:object>
      </w:r>
      <w:r w:rsidRPr="005A4AEB">
        <w:rPr>
          <w:rFonts w:ascii="宋体" w:hAnsi="宋体" w:hint="eastAsia"/>
          <w:szCs w:val="21"/>
        </w:rPr>
        <w:t>是</w:t>
      </w:r>
      <w:r w:rsidR="003E4836" w:rsidRPr="00025957">
        <w:rPr>
          <w:position w:val="-4"/>
        </w:rPr>
        <w:object w:dxaOrig="200" w:dyaOrig="200">
          <v:shape id="_x0000_i1027" type="#_x0000_t75" style="width:10.35pt;height:10.35pt" o:ole="">
            <v:imagedata r:id="rId13" o:title=""/>
          </v:shape>
          <o:OLEObject Type="Embed" ProgID="Equation.DSMT4" ShapeID="_x0000_i1027" DrawAspect="Content" ObjectID="_1670431566" r:id="rId14"/>
        </w:object>
      </w:r>
      <w:r w:rsidRPr="005A4AEB">
        <w:rPr>
          <w:rFonts w:ascii="宋体" w:hAnsi="宋体" w:hint="eastAsia"/>
          <w:szCs w:val="21"/>
        </w:rPr>
        <w:t>的函数</w:t>
      </w:r>
      <w:r>
        <w:rPr>
          <w:rFonts w:ascii="宋体" w:hAnsi="宋体" w:hint="eastAsia"/>
          <w:szCs w:val="21"/>
        </w:rPr>
        <w:t>,</w:t>
      </w:r>
      <w:r w:rsidRPr="005A4AEB">
        <w:rPr>
          <w:rFonts w:ascii="宋体" w:hAnsi="宋体" w:hint="eastAsia"/>
          <w:szCs w:val="21"/>
        </w:rPr>
        <w:t>则</w:t>
      </w:r>
      <w:r w:rsidR="003E4836" w:rsidRPr="003E4836">
        <w:rPr>
          <w:position w:val="-10"/>
        </w:rPr>
        <w:object w:dxaOrig="499" w:dyaOrig="320">
          <v:shape id="_x0000_i1028" type="#_x0000_t75" style="width:24.75pt;height:16.15pt" o:ole="">
            <v:imagedata r:id="rId15" o:title=""/>
          </v:shape>
          <o:OLEObject Type="Embed" ProgID="Equation.DSMT4" ShapeID="_x0000_i1028" DrawAspect="Content" ObjectID="_1670431567" r:id="rId16"/>
        </w:object>
      </w:r>
      <w:r w:rsidRPr="00780B51">
        <w:rPr>
          <w:rFonts w:ascii="宋体" w:hAnsi="宋体" w:hint="eastAsia"/>
          <w:szCs w:val="21"/>
          <w:u w:val="single"/>
        </w:rPr>
        <w:t>___________</w:t>
      </w:r>
      <w:r w:rsidR="008638A8">
        <w:rPr>
          <w:rFonts w:ascii="宋体" w:hAnsi="宋体" w:hint="eastAsia"/>
          <w:szCs w:val="21"/>
        </w:rPr>
        <w:t>.</w:t>
      </w:r>
    </w:p>
    <w:p w:rsidR="00B44FBA" w:rsidRPr="002A31E7" w:rsidRDefault="00B44FBA" w:rsidP="00B44FBA">
      <w:pPr>
        <w:rPr>
          <w:rFonts w:ascii="宋体" w:hAnsi="宋体"/>
          <w:szCs w:val="21"/>
        </w:rPr>
      </w:pPr>
    </w:p>
    <w:p w:rsidR="00B44FBA" w:rsidRDefault="00B44FBA" w:rsidP="00B44FBA">
      <w:pPr>
        <w:rPr>
          <w:rFonts w:ascii="宋体" w:hAnsi="宋体"/>
          <w:szCs w:val="21"/>
        </w:rPr>
      </w:pPr>
    </w:p>
    <w:p w:rsidR="00B44FBA" w:rsidRPr="000B2240" w:rsidRDefault="00B44FBA" w:rsidP="002A31E7">
      <w:pPr>
        <w:rPr>
          <w:rFonts w:ascii="宋体" w:hAnsi="宋体"/>
          <w:szCs w:val="21"/>
        </w:rPr>
      </w:pPr>
      <w:r w:rsidRPr="000F6A89">
        <w:rPr>
          <w:rFonts w:hint="eastAsia"/>
        </w:rPr>
        <w:t xml:space="preserve">(2) </w:t>
      </w:r>
      <w:r w:rsidRPr="005A4AEB">
        <w:rPr>
          <w:rFonts w:ascii="宋体" w:hAnsi="宋体" w:hint="eastAsia"/>
          <w:szCs w:val="21"/>
        </w:rPr>
        <w:t>设</w:t>
      </w:r>
      <w:r w:rsidR="003E4836" w:rsidRPr="003E4836">
        <w:rPr>
          <w:position w:val="-16"/>
        </w:rPr>
        <w:object w:dxaOrig="2380" w:dyaOrig="440">
          <v:shape id="_x0000_i1029" type="#_x0000_t75" style="width:118.65pt;height:21.9pt" o:ole="">
            <v:imagedata r:id="rId17" o:title=""/>
          </v:shape>
          <o:OLEObject Type="Embed" ProgID="Equation.DSMT4" ShapeID="_x0000_i1029" DrawAspect="Content" ObjectID="_1670431568" r:id="rId18"/>
        </w:object>
      </w:r>
      <w:r w:rsidRPr="005A4AEB">
        <w:rPr>
          <w:rFonts w:ascii="宋体" w:hAnsi="宋体" w:hint="eastAsia"/>
          <w:szCs w:val="21"/>
        </w:rPr>
        <w:t>,则</w:t>
      </w:r>
      <w:r w:rsidR="003E4836" w:rsidRPr="003E4836">
        <w:rPr>
          <w:position w:val="-28"/>
        </w:rPr>
        <w:object w:dxaOrig="1120" w:dyaOrig="660">
          <v:shape id="_x0000_i1030" type="#_x0000_t75" style="width:55.85pt;height:32.85pt" o:ole="">
            <v:imagedata r:id="rId19" o:title=""/>
          </v:shape>
          <o:OLEObject Type="Embed" ProgID="Equation.DSMT4" ShapeID="_x0000_i1030" DrawAspect="Content" ObjectID="_1670431569" r:id="rId20"/>
        </w:object>
      </w:r>
      <w:r w:rsidRPr="00780B51">
        <w:rPr>
          <w:rFonts w:ascii="宋体" w:hAnsi="宋体" w:hint="eastAsia"/>
          <w:szCs w:val="21"/>
          <w:u w:val="single"/>
        </w:rPr>
        <w:t>_____</w:t>
      </w:r>
      <w:r w:rsidR="000F6A89">
        <w:rPr>
          <w:rFonts w:ascii="宋体" w:hAnsi="宋体" w:hint="eastAsia"/>
          <w:szCs w:val="21"/>
          <w:u w:val="single"/>
        </w:rPr>
        <w:t xml:space="preserve"> </w:t>
      </w:r>
      <w:r w:rsidRPr="00780B51">
        <w:rPr>
          <w:rFonts w:ascii="宋体" w:hAnsi="宋体" w:hint="eastAsia"/>
          <w:szCs w:val="21"/>
          <w:u w:val="single"/>
        </w:rPr>
        <w:t>_____</w:t>
      </w:r>
      <w:r w:rsidRPr="005A4AEB">
        <w:rPr>
          <w:rFonts w:ascii="宋体" w:hAnsi="宋体" w:hint="eastAsia"/>
          <w:szCs w:val="21"/>
        </w:rPr>
        <w:t>.</w:t>
      </w:r>
    </w:p>
    <w:p w:rsidR="00B44FBA" w:rsidRDefault="00B44FBA" w:rsidP="00B44FBA">
      <w:pPr>
        <w:ind w:left="480" w:hangingChars="200" w:hanging="480"/>
        <w:rPr>
          <w:rFonts w:ascii="宋体" w:hAnsi="宋体"/>
          <w:szCs w:val="21"/>
        </w:rPr>
      </w:pPr>
    </w:p>
    <w:p w:rsidR="00B44FBA" w:rsidRDefault="00B44FBA" w:rsidP="00B44FBA">
      <w:pPr>
        <w:ind w:left="480" w:hangingChars="200" w:hanging="480"/>
        <w:rPr>
          <w:rFonts w:ascii="宋体" w:hAnsi="宋体"/>
          <w:szCs w:val="21"/>
        </w:rPr>
      </w:pPr>
    </w:p>
    <w:p w:rsidR="00B44FBA" w:rsidRDefault="00B44FBA" w:rsidP="00B44FBA">
      <w:pPr>
        <w:ind w:left="480" w:hangingChars="200" w:hanging="480"/>
        <w:rPr>
          <w:rFonts w:ascii="宋体" w:hAnsi="宋体"/>
          <w:szCs w:val="21"/>
        </w:rPr>
      </w:pPr>
      <w:r w:rsidRPr="000F6A89">
        <w:rPr>
          <w:rFonts w:hint="eastAsia"/>
        </w:rPr>
        <w:t xml:space="preserve">(3) </w:t>
      </w:r>
      <w:r w:rsidRPr="005A4AEB">
        <w:rPr>
          <w:rFonts w:ascii="宋体" w:hAnsi="宋体" w:hint="eastAsia"/>
          <w:szCs w:val="21"/>
        </w:rPr>
        <w:t>设</w:t>
      </w:r>
      <w:r w:rsidR="003E4836" w:rsidRPr="003E4836">
        <w:rPr>
          <w:position w:val="-14"/>
        </w:rPr>
        <w:object w:dxaOrig="800" w:dyaOrig="400">
          <v:shape id="_x0000_i1031" type="#_x0000_t75" style="width:39.75pt;height:20.15pt" o:ole="">
            <v:imagedata r:id="rId21" o:title=""/>
          </v:shape>
          <o:OLEObject Type="Embed" ProgID="Equation.DSMT4" ShapeID="_x0000_i1031" DrawAspect="Content" ObjectID="_1670431570" r:id="rId22"/>
        </w:object>
      </w:r>
      <w:r w:rsidRPr="005A4AEB">
        <w:rPr>
          <w:rFonts w:ascii="宋体" w:hAnsi="宋体" w:hint="eastAsia"/>
          <w:szCs w:val="21"/>
        </w:rPr>
        <w:t>是抛物线</w:t>
      </w:r>
      <w:r w:rsidR="003E4836" w:rsidRPr="003E4836">
        <w:rPr>
          <w:position w:val="-10"/>
        </w:rPr>
        <w:object w:dxaOrig="1579" w:dyaOrig="360">
          <v:shape id="_x0000_i1032" type="#_x0000_t75" style="width:78.9pt;height:18.45pt" o:ole="">
            <v:imagedata r:id="rId23" o:title=""/>
          </v:shape>
          <o:OLEObject Type="Embed" ProgID="Equation.DSMT4" ShapeID="_x0000_i1032" DrawAspect="Content" ObjectID="_1670431571" r:id="rId24"/>
        </w:object>
      </w:r>
      <w:r w:rsidRPr="005A4AEB">
        <w:rPr>
          <w:rFonts w:ascii="宋体" w:hAnsi="宋体" w:hint="eastAsia"/>
          <w:szCs w:val="21"/>
        </w:rPr>
        <w:t>上的一点,若在该点的切线过原点,则系数应满足的关系是</w:t>
      </w:r>
      <w:r w:rsidRPr="00780B51">
        <w:rPr>
          <w:rFonts w:ascii="宋体" w:hAnsi="宋体" w:hint="eastAsia"/>
          <w:szCs w:val="21"/>
          <w:u w:val="single"/>
        </w:rPr>
        <w:t>__________</w:t>
      </w:r>
      <w:r w:rsidRPr="005A4AEB">
        <w:rPr>
          <w:rFonts w:ascii="宋体" w:hAnsi="宋体" w:hint="eastAsia"/>
          <w:szCs w:val="21"/>
        </w:rPr>
        <w:t xml:space="preserve">. </w:t>
      </w:r>
    </w:p>
    <w:p w:rsidR="00B44FBA" w:rsidRDefault="00B44FBA" w:rsidP="002A31E7">
      <w:pPr>
        <w:rPr>
          <w:rFonts w:ascii="宋体" w:hAnsi="宋体"/>
          <w:szCs w:val="21"/>
        </w:rPr>
      </w:pPr>
    </w:p>
    <w:p w:rsidR="00AE51A0" w:rsidRPr="00B44FBA" w:rsidRDefault="00AE51A0" w:rsidP="00B44FBA">
      <w:pPr>
        <w:ind w:left="480" w:hangingChars="200" w:hanging="480"/>
        <w:rPr>
          <w:rFonts w:ascii="宋体" w:hAnsi="宋体"/>
          <w:szCs w:val="21"/>
        </w:rPr>
      </w:pPr>
    </w:p>
    <w:p w:rsidR="00B44FBA" w:rsidRPr="005A4AEB" w:rsidRDefault="00B44FBA" w:rsidP="00B44FBA">
      <w:pPr>
        <w:ind w:left="480" w:hangingChars="200" w:hanging="480"/>
        <w:rPr>
          <w:rFonts w:ascii="宋体" w:hAnsi="宋体"/>
          <w:szCs w:val="21"/>
        </w:rPr>
      </w:pPr>
      <w:r w:rsidRPr="000F6A89">
        <w:rPr>
          <w:rFonts w:hint="eastAsia"/>
        </w:rPr>
        <w:t xml:space="preserve">(4) </w:t>
      </w:r>
      <w:r w:rsidRPr="005A4AEB">
        <w:rPr>
          <w:rFonts w:ascii="宋体" w:hAnsi="宋体" w:hint="eastAsia"/>
          <w:szCs w:val="21"/>
        </w:rPr>
        <w:t>设</w:t>
      </w:r>
    </w:p>
    <w:p w:rsidR="00B44FBA" w:rsidRPr="005A4AEB" w:rsidRDefault="003E4836" w:rsidP="00B44FBA">
      <w:pPr>
        <w:ind w:firstLineChars="200" w:firstLine="480"/>
        <w:jc w:val="center"/>
        <w:rPr>
          <w:rFonts w:ascii="宋体" w:hAnsi="宋体"/>
          <w:szCs w:val="21"/>
        </w:rPr>
      </w:pPr>
      <w:r w:rsidRPr="003E4836">
        <w:rPr>
          <w:position w:val="-86"/>
        </w:rPr>
        <w:object w:dxaOrig="5420" w:dyaOrig="1840">
          <v:shape id="_x0000_i1033" type="#_x0000_t75" style="width:270.7pt;height:92.15pt" o:ole="">
            <v:imagedata r:id="rId25" o:title=""/>
          </v:shape>
          <o:OLEObject Type="Embed" ProgID="Equation.DSMT4" ShapeID="_x0000_i1033" DrawAspect="Content" ObjectID="_1670431572" r:id="rId26"/>
        </w:object>
      </w:r>
    </w:p>
    <w:p w:rsidR="00B44FBA" w:rsidRDefault="00B44FBA" w:rsidP="00B44FBA">
      <w:pPr>
        <w:ind w:firstLineChars="200" w:firstLine="480"/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其中</w:t>
      </w:r>
      <w:r w:rsidR="003E4836" w:rsidRPr="003E4836">
        <w:rPr>
          <w:position w:val="-14"/>
        </w:rPr>
        <w:object w:dxaOrig="680" w:dyaOrig="380">
          <v:shape id="_x0000_i1034" type="#_x0000_t75" style="width:34pt;height:19pt" o:ole="">
            <v:imagedata r:id="rId27" o:title=""/>
          </v:shape>
          <o:OLEObject Type="Embed" ProgID="Equation.DSMT4" ShapeID="_x0000_i1034" DrawAspect="Content" ObjectID="_1670431573" r:id="rId28"/>
        </w:object>
      </w:r>
      <w:r w:rsidR="00AE51A0">
        <w:rPr>
          <w:rFonts w:ascii="宋体" w:hAnsi="宋体" w:hint="eastAsia"/>
          <w:szCs w:val="21"/>
        </w:rPr>
        <w:t>（</w:t>
      </w:r>
      <w:r w:rsidR="003E4836" w:rsidRPr="003E4836">
        <w:rPr>
          <w:position w:val="-10"/>
        </w:rPr>
        <w:object w:dxaOrig="1860" w:dyaOrig="320">
          <v:shape id="_x0000_i1035" type="#_x0000_t75" style="width:92.75pt;height:16.15pt" o:ole="">
            <v:imagedata r:id="rId29" o:title=""/>
          </v:shape>
          <o:OLEObject Type="Embed" ProgID="Equation.DSMT4" ShapeID="_x0000_i1035" DrawAspect="Content" ObjectID="_1670431574" r:id="rId30"/>
        </w:object>
      </w:r>
      <w:r w:rsidR="00AE51A0">
        <w:rPr>
          <w:rFonts w:ascii="宋体" w:hAnsi="宋体" w:hint="eastAsia"/>
          <w:szCs w:val="21"/>
        </w:rPr>
        <w:t>）．</w:t>
      </w:r>
      <w:r w:rsidRPr="005A4AEB">
        <w:rPr>
          <w:rFonts w:ascii="宋体" w:hAnsi="宋体" w:hint="eastAsia"/>
          <w:szCs w:val="21"/>
        </w:rPr>
        <w:t>则线性方程组</w:t>
      </w:r>
      <w:r w:rsidR="003E4836" w:rsidRPr="00025957">
        <w:rPr>
          <w:position w:val="-4"/>
        </w:rPr>
        <w:object w:dxaOrig="880" w:dyaOrig="300">
          <v:shape id="_x0000_i1036" type="#_x0000_t75" style="width:43.8pt;height:15pt" o:ole="">
            <v:imagedata r:id="rId31" o:title=""/>
          </v:shape>
          <o:OLEObject Type="Embed" ProgID="Equation.DSMT4" ShapeID="_x0000_i1036" DrawAspect="Content" ObjectID="_1670431575" r:id="rId32"/>
        </w:object>
      </w:r>
      <w:r w:rsidRPr="005A4AEB">
        <w:rPr>
          <w:rFonts w:ascii="宋体" w:hAnsi="宋体" w:hint="eastAsia"/>
          <w:szCs w:val="21"/>
        </w:rPr>
        <w:t>的解是</w:t>
      </w:r>
      <w:r w:rsidRPr="00780B51">
        <w:rPr>
          <w:rFonts w:ascii="宋体" w:hAnsi="宋体" w:hint="eastAsia"/>
          <w:szCs w:val="21"/>
          <w:u w:val="single"/>
        </w:rPr>
        <w:t>______</w:t>
      </w:r>
      <w:r w:rsidR="00AE51A0">
        <w:rPr>
          <w:rFonts w:ascii="宋体" w:hAnsi="宋体" w:hint="eastAsia"/>
          <w:szCs w:val="21"/>
          <w:u w:val="single"/>
        </w:rPr>
        <w:t>__</w:t>
      </w:r>
      <w:r w:rsidRPr="00780B51">
        <w:rPr>
          <w:rFonts w:ascii="宋体" w:hAnsi="宋体" w:hint="eastAsia"/>
          <w:szCs w:val="21"/>
          <w:u w:val="single"/>
        </w:rPr>
        <w:t>_</w:t>
      </w:r>
      <w:r w:rsidRPr="005A4AEB">
        <w:rPr>
          <w:rFonts w:ascii="宋体" w:hAnsi="宋体" w:hint="eastAsia"/>
          <w:szCs w:val="21"/>
        </w:rPr>
        <w:t>.</w:t>
      </w:r>
    </w:p>
    <w:p w:rsidR="000F6A89" w:rsidRDefault="000F6A89" w:rsidP="000F6A89">
      <w:pPr>
        <w:jc w:val="left"/>
        <w:rPr>
          <w:rStyle w:val="af4"/>
        </w:rPr>
      </w:pPr>
    </w:p>
    <w:p w:rsidR="006146E0" w:rsidRDefault="006146E0" w:rsidP="00B44FBA">
      <w:pPr>
        <w:ind w:left="480" w:hangingChars="200" w:hanging="480"/>
        <w:rPr>
          <w:rFonts w:ascii="宋体" w:hAnsi="宋体"/>
          <w:szCs w:val="21"/>
        </w:rPr>
      </w:pPr>
    </w:p>
    <w:p w:rsidR="00B44FBA" w:rsidRDefault="00B44FBA" w:rsidP="00B44FBA">
      <w:pPr>
        <w:ind w:left="480" w:hangingChars="200" w:hanging="480"/>
        <w:rPr>
          <w:rFonts w:ascii="宋体" w:hAnsi="宋体"/>
          <w:szCs w:val="21"/>
        </w:rPr>
      </w:pPr>
      <w:r w:rsidRPr="000F6A89">
        <w:rPr>
          <w:rFonts w:hint="eastAsia"/>
        </w:rPr>
        <w:t xml:space="preserve">(5) </w:t>
      </w:r>
      <w:r w:rsidRPr="005A4AEB">
        <w:rPr>
          <w:rFonts w:ascii="宋体" w:hAnsi="宋体" w:hint="eastAsia"/>
          <w:szCs w:val="21"/>
        </w:rPr>
        <w:t>设由来自正态总体</w:t>
      </w:r>
      <w:r w:rsidR="003E4836" w:rsidRPr="003E4836">
        <w:rPr>
          <w:position w:val="-10"/>
        </w:rPr>
        <w:object w:dxaOrig="1480" w:dyaOrig="360">
          <v:shape id="_x0000_i1037" type="#_x0000_t75" style="width:74.3pt;height:18.45pt" o:ole="">
            <v:imagedata r:id="rId33" o:title=""/>
          </v:shape>
          <o:OLEObject Type="Embed" ProgID="Equation.DSMT4" ShapeID="_x0000_i1037" DrawAspect="Content" ObjectID="_1670431576" r:id="rId34"/>
        </w:object>
      </w:r>
      <w:r w:rsidRPr="005A4AEB">
        <w:rPr>
          <w:rFonts w:ascii="宋体" w:hAnsi="宋体" w:hint="eastAsia"/>
          <w:szCs w:val="21"/>
        </w:rPr>
        <w:t>容量为9的简单随机样本,得样本均值</w:t>
      </w:r>
      <w:r w:rsidR="003E4836" w:rsidRPr="003E4836">
        <w:rPr>
          <w:position w:val="-6"/>
        </w:rPr>
        <w:object w:dxaOrig="580" w:dyaOrig="340">
          <v:shape id="_x0000_i1038" type="#_x0000_t75" style="width:28.8pt;height:17.3pt" o:ole="">
            <v:imagedata r:id="rId35" o:title=""/>
          </v:shape>
          <o:OLEObject Type="Embed" ProgID="Equation.DSMT4" ShapeID="_x0000_i1038" DrawAspect="Content" ObjectID="_1670431577" r:id="rId36"/>
        </w:object>
      </w:r>
      <w:r w:rsidRPr="005A4AEB">
        <w:rPr>
          <w:rFonts w:ascii="宋体" w:hAnsi="宋体" w:hint="eastAsia"/>
          <w:szCs w:val="21"/>
        </w:rPr>
        <w:t>,则未知参数</w:t>
      </w:r>
      <w:r w:rsidR="003E4836" w:rsidRPr="003E4836">
        <w:rPr>
          <w:position w:val="-10"/>
        </w:rPr>
        <w:object w:dxaOrig="240" w:dyaOrig="260">
          <v:shape id="_x0000_i1039" type="#_x0000_t75" style="width:11.5pt;height:12.65pt" o:ole="">
            <v:imagedata r:id="rId37" o:title=""/>
          </v:shape>
          <o:OLEObject Type="Embed" ProgID="Equation.DSMT4" ShapeID="_x0000_i1039" DrawAspect="Content" ObjectID="_1670431578" r:id="rId38"/>
        </w:object>
      </w:r>
      <w:r w:rsidRPr="005A4AEB">
        <w:rPr>
          <w:rFonts w:ascii="宋体" w:hAnsi="宋体" w:hint="eastAsia"/>
          <w:szCs w:val="21"/>
        </w:rPr>
        <w:t>的置信度为0.95的置信区间为</w:t>
      </w:r>
      <w:r w:rsidR="000F6A89">
        <w:rPr>
          <w:rFonts w:ascii="宋体" w:hAnsi="宋体" w:hint="eastAsia"/>
          <w:szCs w:val="21"/>
          <w:u w:val="single"/>
        </w:rPr>
        <w:t>______</w:t>
      </w:r>
      <w:r w:rsidRPr="00780B51">
        <w:rPr>
          <w:rFonts w:ascii="宋体" w:hAnsi="宋体" w:hint="eastAsia"/>
          <w:szCs w:val="21"/>
          <w:u w:val="single"/>
        </w:rPr>
        <w:t>_____</w:t>
      </w:r>
      <w:r w:rsidRPr="005A4AEB">
        <w:rPr>
          <w:rFonts w:ascii="宋体" w:hAnsi="宋体" w:hint="eastAsia"/>
          <w:szCs w:val="21"/>
        </w:rPr>
        <w:t>.</w:t>
      </w:r>
    </w:p>
    <w:p w:rsidR="000F6A89" w:rsidRDefault="000F6A89" w:rsidP="000F6A89">
      <w:pPr>
        <w:jc w:val="left"/>
        <w:rPr>
          <w:rStyle w:val="af4"/>
        </w:rPr>
      </w:pPr>
    </w:p>
    <w:p w:rsidR="00B44FBA" w:rsidRDefault="00B44FBA" w:rsidP="00B44FBA">
      <w:pPr>
        <w:rPr>
          <w:rFonts w:ascii="宋体" w:hAnsi="宋体"/>
          <w:szCs w:val="21"/>
        </w:rPr>
      </w:pPr>
    </w:p>
    <w:p w:rsidR="00B44FBA" w:rsidRDefault="00B44FBA" w:rsidP="0005569B">
      <w:pPr>
        <w:pStyle w:val="1"/>
      </w:pPr>
      <w:r w:rsidRPr="005A4AEB">
        <w:rPr>
          <w:rFonts w:hint="eastAsia"/>
        </w:rPr>
        <w:t>二、选择题</w:t>
      </w:r>
      <w:r w:rsidR="0005569B">
        <w:rPr>
          <w:rFonts w:hint="eastAsia"/>
        </w:rPr>
        <w:t>（</w:t>
      </w:r>
      <w:r w:rsidRPr="005A4AEB">
        <w:rPr>
          <w:rFonts w:hint="eastAsia"/>
        </w:rPr>
        <w:t>本题共5小题</w:t>
      </w:r>
      <w:r w:rsidR="0005569B">
        <w:rPr>
          <w:rFonts w:hint="eastAsia"/>
        </w:rPr>
        <w:t>，</w:t>
      </w:r>
      <w:r w:rsidRPr="005A4AEB">
        <w:rPr>
          <w:rFonts w:hint="eastAsia"/>
        </w:rPr>
        <w:t>每小题3分</w:t>
      </w:r>
      <w:r w:rsidR="0005569B">
        <w:rPr>
          <w:rFonts w:hint="eastAsia"/>
        </w:rPr>
        <w:t>，</w:t>
      </w:r>
      <w:r w:rsidRPr="005A4AEB">
        <w:rPr>
          <w:rFonts w:hint="eastAsia"/>
        </w:rPr>
        <w:t>满分15分</w:t>
      </w:r>
      <w:r w:rsidR="0005569B">
        <w:rPr>
          <w:rFonts w:hint="eastAsia"/>
        </w:rPr>
        <w:t>）</w:t>
      </w:r>
    </w:p>
    <w:p w:rsidR="0005569B" w:rsidRDefault="0005569B" w:rsidP="00B44FBA">
      <w:pPr>
        <w:rPr>
          <w:rFonts w:ascii="宋体" w:hAnsi="宋体"/>
          <w:b/>
          <w:szCs w:val="21"/>
        </w:rPr>
      </w:pPr>
    </w:p>
    <w:p w:rsidR="0005569B" w:rsidRPr="0005569B" w:rsidRDefault="0005569B" w:rsidP="00B44FBA">
      <w:pPr>
        <w:rPr>
          <w:rFonts w:ascii="宋体" w:hAnsi="宋体"/>
          <w:szCs w:val="21"/>
        </w:rPr>
      </w:pPr>
    </w:p>
    <w:p w:rsidR="00B44FBA" w:rsidRPr="000F6A89" w:rsidRDefault="00B44FBA" w:rsidP="00B44FBA">
      <w:r w:rsidRPr="000F6A89">
        <w:rPr>
          <w:rFonts w:hint="eastAsia"/>
        </w:rPr>
        <w:t xml:space="preserve">(1) </w:t>
      </w:r>
      <w:r w:rsidRPr="005A4AEB">
        <w:rPr>
          <w:rFonts w:ascii="宋体" w:hAnsi="宋体" w:hint="eastAsia"/>
          <w:szCs w:val="21"/>
        </w:rPr>
        <w:t>累次积分</w:t>
      </w:r>
      <w:r w:rsidR="003E4836" w:rsidRPr="003E4836">
        <w:rPr>
          <w:position w:val="-18"/>
        </w:rPr>
        <w:object w:dxaOrig="2980" w:dyaOrig="600">
          <v:shape id="_x0000_i1040" type="#_x0000_t75" style="width:148.6pt;height:29.95pt" o:ole="">
            <v:imagedata r:id="rId39" o:title=""/>
          </v:shape>
          <o:OLEObject Type="Embed" ProgID="Equation.DSMT4" ShapeID="_x0000_i1040" DrawAspect="Content" ObjectID="_1670431579" r:id="rId40"/>
        </w:object>
      </w:r>
      <w:r w:rsidRPr="005A4AEB">
        <w:rPr>
          <w:rFonts w:ascii="宋体" w:hAnsi="宋体" w:hint="eastAsia"/>
          <w:szCs w:val="21"/>
        </w:rPr>
        <w:t>可以写成</w:t>
      </w:r>
      <w:r w:rsidRPr="000F6A89">
        <w:rPr>
          <w:rFonts w:hint="eastAsia"/>
        </w:rPr>
        <w:t xml:space="preserve">( </w:t>
      </w:r>
      <w:r w:rsidR="000F6A89" w:rsidRPr="000F6A89">
        <w:rPr>
          <w:rFonts w:hint="eastAsia"/>
        </w:rPr>
        <w:t xml:space="preserve"> </w:t>
      </w:r>
      <w:r w:rsidRPr="000F6A89">
        <w:rPr>
          <w:rFonts w:hint="eastAsia"/>
        </w:rPr>
        <w:t xml:space="preserve">  )</w:t>
      </w:r>
    </w:p>
    <w:p w:rsidR="00B44FBA" w:rsidRPr="005A4AEB" w:rsidRDefault="00B44FBA" w:rsidP="00C13E0A">
      <w:pPr>
        <w:ind w:leftChars="200" w:left="480"/>
        <w:rPr>
          <w:rFonts w:ascii="宋体" w:hAnsi="宋体"/>
          <w:szCs w:val="21"/>
        </w:rPr>
      </w:pPr>
      <w:r w:rsidRPr="00C13E0A">
        <w:rPr>
          <w:rFonts w:hint="eastAsia"/>
        </w:rPr>
        <w:t>(A)</w:t>
      </w:r>
      <w:r w:rsidRPr="00C13E0A">
        <w:t xml:space="preserve"> </w:t>
      </w:r>
      <w:r w:rsidR="003E4836" w:rsidRPr="003E4836">
        <w:rPr>
          <w:position w:val="-18"/>
        </w:rPr>
        <w:object w:dxaOrig="2040" w:dyaOrig="580">
          <v:shape id="_x0000_i1041" type="#_x0000_t75" style="width:101.95pt;height:28.8pt" o:ole="">
            <v:imagedata r:id="rId41" o:title=""/>
          </v:shape>
          <o:OLEObject Type="Embed" ProgID="Equation.DSMT4" ShapeID="_x0000_i1041" DrawAspect="Content" ObjectID="_1670431580" r:id="rId42"/>
        </w:object>
      </w:r>
      <w:r w:rsidR="00C13E0A">
        <w:rPr>
          <w:rFonts w:ascii="宋体" w:hAnsi="宋体" w:hint="eastAsia"/>
          <w:szCs w:val="21"/>
        </w:rPr>
        <w:t>．</w:t>
      </w:r>
      <w:r w:rsidRPr="005A4AEB">
        <w:rPr>
          <w:rFonts w:ascii="宋体" w:hAnsi="宋体" w:hint="eastAsia"/>
          <w:szCs w:val="21"/>
        </w:rPr>
        <w:tab/>
      </w:r>
      <w:r w:rsidRPr="005A4AEB">
        <w:rPr>
          <w:rFonts w:ascii="宋体" w:hAnsi="宋体" w:hint="eastAsia"/>
          <w:szCs w:val="21"/>
        </w:rPr>
        <w:tab/>
      </w:r>
      <w:r w:rsidRPr="005A4AEB">
        <w:rPr>
          <w:rFonts w:ascii="宋体" w:hAnsi="宋体" w:hint="eastAsia"/>
          <w:szCs w:val="21"/>
        </w:rPr>
        <w:tab/>
      </w:r>
      <w:r w:rsidRPr="005A4AEB">
        <w:rPr>
          <w:rFonts w:ascii="宋体" w:hAnsi="宋体" w:hint="eastAsia"/>
          <w:szCs w:val="21"/>
        </w:rPr>
        <w:tab/>
      </w:r>
      <w:r w:rsidRPr="00C13E0A">
        <w:rPr>
          <w:rFonts w:hint="eastAsia"/>
        </w:rPr>
        <w:t>(B)</w:t>
      </w:r>
      <w:r w:rsidRPr="00C13E0A">
        <w:t xml:space="preserve"> </w:t>
      </w:r>
      <w:r w:rsidR="003E4836" w:rsidRPr="003E4836">
        <w:rPr>
          <w:position w:val="-18"/>
        </w:rPr>
        <w:object w:dxaOrig="2020" w:dyaOrig="580">
          <v:shape id="_x0000_i1042" type="#_x0000_t75" style="width:100.8pt;height:28.8pt" o:ole="">
            <v:imagedata r:id="rId43" o:title=""/>
          </v:shape>
          <o:OLEObject Type="Embed" ProgID="Equation.DSMT4" ShapeID="_x0000_i1042" DrawAspect="Content" ObjectID="_1670431581" r:id="rId44"/>
        </w:object>
      </w:r>
      <w:r w:rsidR="00C13E0A">
        <w:rPr>
          <w:rFonts w:ascii="宋体" w:hAnsi="宋体" w:hint="eastAsia"/>
          <w:szCs w:val="21"/>
        </w:rPr>
        <w:t>．</w:t>
      </w:r>
    </w:p>
    <w:p w:rsidR="00B44FBA" w:rsidRPr="005A4AEB" w:rsidRDefault="00B44FBA" w:rsidP="00C13E0A">
      <w:pPr>
        <w:ind w:leftChars="200" w:left="480"/>
        <w:rPr>
          <w:rFonts w:ascii="宋体" w:hAnsi="宋体"/>
          <w:szCs w:val="21"/>
        </w:rPr>
      </w:pPr>
      <w:r w:rsidRPr="00C13E0A">
        <w:rPr>
          <w:rFonts w:hint="eastAsia"/>
        </w:rPr>
        <w:t>(C)</w:t>
      </w:r>
      <w:r w:rsidRPr="00C13E0A">
        <w:t xml:space="preserve"> </w:t>
      </w:r>
      <w:r w:rsidR="003E4836" w:rsidRPr="003E4836">
        <w:rPr>
          <w:position w:val="-18"/>
        </w:rPr>
        <w:object w:dxaOrig="1680" w:dyaOrig="520">
          <v:shape id="_x0000_i1043" type="#_x0000_t75" style="width:84.1pt;height:25.9pt" o:ole="">
            <v:imagedata r:id="rId45" o:title=""/>
          </v:shape>
          <o:OLEObject Type="Embed" ProgID="Equation.DSMT4" ShapeID="_x0000_i1043" DrawAspect="Content" ObjectID="_1670431582" r:id="rId46"/>
        </w:object>
      </w:r>
      <w:r w:rsidR="00C13E0A">
        <w:rPr>
          <w:rFonts w:ascii="宋体" w:hAnsi="宋体" w:hint="eastAsia"/>
          <w:szCs w:val="21"/>
        </w:rPr>
        <w:t>．</w:t>
      </w:r>
      <w:r w:rsidRPr="005A4AEB">
        <w:rPr>
          <w:rFonts w:ascii="宋体" w:hAnsi="宋体" w:hint="eastAsia"/>
          <w:szCs w:val="21"/>
        </w:rPr>
        <w:tab/>
      </w:r>
      <w:r w:rsidRPr="005A4AEB">
        <w:rPr>
          <w:rFonts w:ascii="宋体" w:hAnsi="宋体" w:hint="eastAsia"/>
          <w:szCs w:val="21"/>
        </w:rPr>
        <w:tab/>
      </w:r>
      <w:r w:rsidRPr="005A4AEB">
        <w:rPr>
          <w:rFonts w:ascii="宋体" w:hAnsi="宋体" w:hint="eastAsia"/>
          <w:szCs w:val="21"/>
        </w:rPr>
        <w:tab/>
      </w:r>
      <w:r w:rsidRPr="005A4AEB">
        <w:rPr>
          <w:rFonts w:ascii="宋体" w:hAnsi="宋体" w:hint="eastAsia"/>
          <w:szCs w:val="21"/>
        </w:rPr>
        <w:tab/>
      </w:r>
      <w:r w:rsidRPr="005A4AEB">
        <w:rPr>
          <w:rFonts w:ascii="宋体" w:hAnsi="宋体" w:hint="eastAsia"/>
          <w:szCs w:val="21"/>
        </w:rPr>
        <w:tab/>
      </w:r>
      <w:r w:rsidRPr="00C13E0A">
        <w:rPr>
          <w:rFonts w:hint="eastAsia"/>
        </w:rPr>
        <w:t>(D)</w:t>
      </w:r>
      <w:r w:rsidRPr="00C13E0A">
        <w:t xml:space="preserve"> </w:t>
      </w:r>
      <w:r w:rsidR="003E4836" w:rsidRPr="003E4836">
        <w:rPr>
          <w:position w:val="-18"/>
        </w:rPr>
        <w:object w:dxaOrig="2020" w:dyaOrig="580">
          <v:shape id="_x0000_i1044" type="#_x0000_t75" style="width:100.8pt;height:28.8pt" o:ole="">
            <v:imagedata r:id="rId47" o:title=""/>
          </v:shape>
          <o:OLEObject Type="Embed" ProgID="Equation.DSMT4" ShapeID="_x0000_i1044" DrawAspect="Content" ObjectID="_1670431583" r:id="rId48"/>
        </w:object>
      </w:r>
      <w:r w:rsidR="00C13E0A">
        <w:rPr>
          <w:rFonts w:ascii="宋体" w:hAnsi="宋体" w:hint="eastAsia"/>
          <w:szCs w:val="21"/>
        </w:rPr>
        <w:t>．</w:t>
      </w:r>
    </w:p>
    <w:p w:rsidR="00B44FBA" w:rsidRDefault="00B44FBA" w:rsidP="00B44FBA">
      <w:pPr>
        <w:rPr>
          <w:rFonts w:ascii="宋体" w:hAnsi="宋体"/>
          <w:szCs w:val="21"/>
        </w:rPr>
      </w:pPr>
    </w:p>
    <w:p w:rsidR="00C13E0A" w:rsidRPr="00B44FBA" w:rsidRDefault="00C13E0A" w:rsidP="00B44FBA">
      <w:pPr>
        <w:rPr>
          <w:rFonts w:ascii="宋体" w:hAnsi="宋体"/>
          <w:szCs w:val="21"/>
        </w:rPr>
      </w:pPr>
    </w:p>
    <w:p w:rsidR="00B44FBA" w:rsidRPr="000F6A89" w:rsidRDefault="00B44FBA" w:rsidP="00B44FBA">
      <w:r w:rsidRPr="000F6A89">
        <w:rPr>
          <w:rFonts w:hint="eastAsia"/>
        </w:rPr>
        <w:t xml:space="preserve">(2) </w:t>
      </w:r>
      <w:r w:rsidRPr="005A4AEB">
        <w:rPr>
          <w:rFonts w:ascii="宋体" w:hAnsi="宋体" w:hint="eastAsia"/>
          <w:szCs w:val="21"/>
        </w:rPr>
        <w:t>下述各选项正确的是</w:t>
      </w:r>
      <w:r w:rsidRPr="000F6A89">
        <w:rPr>
          <w:rFonts w:hint="eastAsia"/>
        </w:rPr>
        <w:t>(</w:t>
      </w:r>
      <w:r w:rsidR="000F6A89" w:rsidRPr="000F6A89">
        <w:rPr>
          <w:rFonts w:hint="eastAsia"/>
        </w:rPr>
        <w:t xml:space="preserve"> </w:t>
      </w:r>
      <w:r w:rsidRPr="000F6A89">
        <w:rPr>
          <w:rFonts w:hint="eastAsia"/>
        </w:rPr>
        <w:t xml:space="preserve">   )</w:t>
      </w:r>
    </w:p>
    <w:p w:rsidR="00B44FBA" w:rsidRPr="005A4AEB" w:rsidRDefault="00B44FBA" w:rsidP="0069592E">
      <w:pPr>
        <w:ind w:leftChars="200" w:left="480"/>
        <w:rPr>
          <w:rFonts w:ascii="宋体" w:hAnsi="宋体"/>
          <w:szCs w:val="21"/>
        </w:rPr>
      </w:pPr>
      <w:r w:rsidRPr="0069592E">
        <w:rPr>
          <w:rFonts w:hint="eastAsia"/>
        </w:rPr>
        <w:t xml:space="preserve">(A) </w:t>
      </w:r>
      <w:r w:rsidRPr="005A4AEB">
        <w:rPr>
          <w:rFonts w:ascii="宋体" w:hAnsi="宋体" w:hint="eastAsia"/>
          <w:szCs w:val="21"/>
        </w:rPr>
        <w:t>若</w:t>
      </w:r>
      <w:r w:rsidR="003E4836" w:rsidRPr="003E4836">
        <w:rPr>
          <w:position w:val="-28"/>
        </w:rPr>
        <w:object w:dxaOrig="560" w:dyaOrig="680">
          <v:shape id="_x0000_i1045" type="#_x0000_t75" style="width:28.2pt;height:34pt" o:ole="">
            <v:imagedata r:id="rId49" o:title=""/>
          </v:shape>
          <o:OLEObject Type="Embed" ProgID="Equation.DSMT4" ShapeID="_x0000_i1045" DrawAspect="Content" ObjectID="_1670431584" r:id="rId50"/>
        </w:object>
      </w:r>
      <w:r w:rsidRPr="005A4AEB">
        <w:rPr>
          <w:rFonts w:ascii="宋体" w:hAnsi="宋体" w:hint="eastAsia"/>
          <w:szCs w:val="21"/>
        </w:rPr>
        <w:t>和</w:t>
      </w:r>
      <w:r w:rsidR="003E4836" w:rsidRPr="003E4836">
        <w:rPr>
          <w:position w:val="-28"/>
        </w:rPr>
        <w:object w:dxaOrig="560" w:dyaOrig="680">
          <v:shape id="_x0000_i1046" type="#_x0000_t75" style="width:28.2pt;height:34pt" o:ole="">
            <v:imagedata r:id="rId51" o:title=""/>
          </v:shape>
          <o:OLEObject Type="Embed" ProgID="Equation.DSMT4" ShapeID="_x0000_i1046" DrawAspect="Content" ObjectID="_1670431585" r:id="rId52"/>
        </w:object>
      </w:r>
      <w:r w:rsidRPr="005A4AEB">
        <w:rPr>
          <w:rFonts w:ascii="宋体" w:hAnsi="宋体" w:hint="eastAsia"/>
          <w:szCs w:val="21"/>
        </w:rPr>
        <w:t>都收敛</w:t>
      </w:r>
      <w:r w:rsidR="0069592E">
        <w:rPr>
          <w:rFonts w:ascii="宋体" w:hAnsi="宋体" w:hint="eastAsia"/>
          <w:szCs w:val="21"/>
        </w:rPr>
        <w:t>，</w:t>
      </w:r>
      <w:r w:rsidRPr="005A4AEB">
        <w:rPr>
          <w:rFonts w:ascii="宋体" w:hAnsi="宋体" w:hint="eastAsia"/>
          <w:szCs w:val="21"/>
        </w:rPr>
        <w:t>则</w:t>
      </w:r>
      <w:r w:rsidR="003E4836" w:rsidRPr="003E4836">
        <w:rPr>
          <w:position w:val="-28"/>
        </w:rPr>
        <w:object w:dxaOrig="1219" w:dyaOrig="680">
          <v:shape id="_x0000_i1047" type="#_x0000_t75" style="width:60.5pt;height:34pt" o:ole="">
            <v:imagedata r:id="rId53" o:title=""/>
          </v:shape>
          <o:OLEObject Type="Embed" ProgID="Equation.DSMT4" ShapeID="_x0000_i1047" DrawAspect="Content" ObjectID="_1670431586" r:id="rId54"/>
        </w:object>
      </w:r>
      <w:r w:rsidRPr="005A4AEB">
        <w:rPr>
          <w:rFonts w:ascii="宋体" w:hAnsi="宋体" w:hint="eastAsia"/>
          <w:szCs w:val="21"/>
        </w:rPr>
        <w:t>收敛</w:t>
      </w:r>
      <w:r w:rsidR="0069592E">
        <w:rPr>
          <w:rFonts w:ascii="宋体" w:hAnsi="宋体" w:hint="eastAsia"/>
          <w:szCs w:val="21"/>
        </w:rPr>
        <w:t>．</w:t>
      </w:r>
    </w:p>
    <w:p w:rsidR="00B44FBA" w:rsidRPr="005A4AEB" w:rsidRDefault="00B44FBA" w:rsidP="0069592E">
      <w:pPr>
        <w:ind w:leftChars="200" w:left="480"/>
        <w:rPr>
          <w:rFonts w:ascii="宋体" w:hAnsi="宋体"/>
          <w:szCs w:val="21"/>
        </w:rPr>
      </w:pPr>
      <w:r w:rsidRPr="0069592E">
        <w:rPr>
          <w:rFonts w:hint="eastAsia"/>
        </w:rPr>
        <w:t>(B)</w:t>
      </w:r>
      <w:r w:rsidRPr="0069592E">
        <w:t xml:space="preserve"> </w:t>
      </w:r>
      <w:r w:rsidR="003E4836" w:rsidRPr="003E4836">
        <w:rPr>
          <w:position w:val="-28"/>
        </w:rPr>
        <w:object w:dxaOrig="840" w:dyaOrig="680">
          <v:shape id="_x0000_i1048" type="#_x0000_t75" style="width:42.05pt;height:34pt" o:ole="">
            <v:imagedata r:id="rId55" o:title=""/>
          </v:shape>
          <o:OLEObject Type="Embed" ProgID="Equation.DSMT4" ShapeID="_x0000_i1048" DrawAspect="Content" ObjectID="_1670431587" r:id="rId56"/>
        </w:object>
      </w:r>
      <w:r w:rsidRPr="005A4AEB">
        <w:rPr>
          <w:rFonts w:ascii="宋体" w:hAnsi="宋体" w:hint="eastAsia"/>
          <w:szCs w:val="21"/>
        </w:rPr>
        <w:t>收敛</w:t>
      </w:r>
      <w:r w:rsidR="0069592E">
        <w:rPr>
          <w:rFonts w:ascii="宋体" w:hAnsi="宋体" w:hint="eastAsia"/>
          <w:szCs w:val="21"/>
        </w:rPr>
        <w:t>，</w:t>
      </w:r>
      <w:r w:rsidRPr="005A4AEB">
        <w:rPr>
          <w:rFonts w:ascii="宋体" w:hAnsi="宋体" w:hint="eastAsia"/>
          <w:szCs w:val="21"/>
        </w:rPr>
        <w:t>则</w:t>
      </w:r>
      <w:r w:rsidR="003E4836" w:rsidRPr="003E4836">
        <w:rPr>
          <w:position w:val="-28"/>
        </w:rPr>
        <w:object w:dxaOrig="560" w:dyaOrig="680">
          <v:shape id="_x0000_i1049" type="#_x0000_t75" style="width:28.2pt;height:34pt" o:ole="">
            <v:imagedata r:id="rId57" o:title=""/>
          </v:shape>
          <o:OLEObject Type="Embed" ProgID="Equation.DSMT4" ShapeID="_x0000_i1049" DrawAspect="Content" ObjectID="_1670431588" r:id="rId58"/>
        </w:object>
      </w:r>
      <w:r w:rsidRPr="005A4AEB">
        <w:rPr>
          <w:rFonts w:ascii="宋体" w:hAnsi="宋体" w:hint="eastAsia"/>
          <w:szCs w:val="21"/>
        </w:rPr>
        <w:t>与</w:t>
      </w:r>
      <w:r w:rsidR="003E4836" w:rsidRPr="003E4836">
        <w:rPr>
          <w:position w:val="-28"/>
        </w:rPr>
        <w:object w:dxaOrig="560" w:dyaOrig="680">
          <v:shape id="_x0000_i1050" type="#_x0000_t75" style="width:28.2pt;height:34pt" o:ole="">
            <v:imagedata r:id="rId59" o:title=""/>
          </v:shape>
          <o:OLEObject Type="Embed" ProgID="Equation.DSMT4" ShapeID="_x0000_i1050" DrawAspect="Content" ObjectID="_1670431589" r:id="rId60"/>
        </w:object>
      </w:r>
      <w:r w:rsidRPr="005A4AEB">
        <w:rPr>
          <w:rFonts w:ascii="宋体" w:hAnsi="宋体" w:hint="eastAsia"/>
          <w:szCs w:val="21"/>
        </w:rPr>
        <w:t>都收敛</w:t>
      </w:r>
      <w:r w:rsidR="0069592E">
        <w:rPr>
          <w:rFonts w:ascii="宋体" w:hAnsi="宋体" w:hint="eastAsia"/>
          <w:szCs w:val="21"/>
        </w:rPr>
        <w:t>．</w:t>
      </w:r>
    </w:p>
    <w:p w:rsidR="00B44FBA" w:rsidRPr="005A4AEB" w:rsidRDefault="00B44FBA" w:rsidP="0069592E">
      <w:pPr>
        <w:ind w:leftChars="200" w:left="480"/>
        <w:rPr>
          <w:rFonts w:ascii="宋体" w:hAnsi="宋体"/>
          <w:szCs w:val="21"/>
        </w:rPr>
      </w:pPr>
      <w:r w:rsidRPr="0069592E">
        <w:rPr>
          <w:rFonts w:hint="eastAsia"/>
        </w:rPr>
        <w:t xml:space="preserve">(C) </w:t>
      </w:r>
      <w:r w:rsidRPr="005A4AEB">
        <w:rPr>
          <w:rFonts w:ascii="宋体" w:hAnsi="宋体" w:hint="eastAsia"/>
          <w:szCs w:val="21"/>
        </w:rPr>
        <w:t>若正项级数</w:t>
      </w:r>
      <w:r w:rsidR="003E4836" w:rsidRPr="003E4836">
        <w:rPr>
          <w:position w:val="-28"/>
        </w:rPr>
        <w:object w:dxaOrig="560" w:dyaOrig="680">
          <v:shape id="_x0000_i1051" type="#_x0000_t75" style="width:28.2pt;height:34pt" o:ole="">
            <v:imagedata r:id="rId61" o:title=""/>
          </v:shape>
          <o:OLEObject Type="Embed" ProgID="Equation.DSMT4" ShapeID="_x0000_i1051" DrawAspect="Content" ObjectID="_1670431590" r:id="rId62"/>
        </w:object>
      </w:r>
      <w:r w:rsidRPr="005A4AEB">
        <w:rPr>
          <w:rFonts w:ascii="宋体" w:hAnsi="宋体" w:hint="eastAsia"/>
          <w:szCs w:val="21"/>
        </w:rPr>
        <w:t>发散</w:t>
      </w:r>
      <w:r w:rsidR="0069592E">
        <w:rPr>
          <w:rFonts w:ascii="宋体" w:hAnsi="宋体" w:hint="eastAsia"/>
          <w:szCs w:val="21"/>
        </w:rPr>
        <w:t>，</w:t>
      </w:r>
      <w:r w:rsidRPr="005A4AEB">
        <w:rPr>
          <w:rFonts w:ascii="宋体" w:hAnsi="宋体" w:hint="eastAsia"/>
          <w:szCs w:val="21"/>
        </w:rPr>
        <w:t>则</w:t>
      </w:r>
      <w:r w:rsidR="003E4836" w:rsidRPr="003E4836">
        <w:rPr>
          <w:position w:val="-24"/>
        </w:rPr>
        <w:object w:dxaOrig="660" w:dyaOrig="620">
          <v:shape id="_x0000_i1052" type="#_x0000_t75" style="width:32.85pt;height:31.1pt" o:ole="">
            <v:imagedata r:id="rId63" o:title=""/>
          </v:shape>
          <o:OLEObject Type="Embed" ProgID="Equation.DSMT4" ShapeID="_x0000_i1052" DrawAspect="Content" ObjectID="_1670431591" r:id="rId64"/>
        </w:object>
      </w:r>
      <w:r w:rsidR="0069592E">
        <w:rPr>
          <w:rFonts w:ascii="宋体" w:hAnsi="宋体" w:hint="eastAsia"/>
          <w:szCs w:val="21"/>
        </w:rPr>
        <w:t>．</w:t>
      </w:r>
    </w:p>
    <w:p w:rsidR="00B44FBA" w:rsidRPr="005A4AEB" w:rsidRDefault="00B44FBA" w:rsidP="0069592E">
      <w:pPr>
        <w:ind w:leftChars="200" w:left="480"/>
        <w:rPr>
          <w:rFonts w:ascii="宋体" w:hAnsi="宋体"/>
          <w:szCs w:val="21"/>
        </w:rPr>
      </w:pPr>
      <w:r w:rsidRPr="0069592E">
        <w:rPr>
          <w:rFonts w:hint="eastAsia"/>
        </w:rPr>
        <w:t xml:space="preserve">(D) </w:t>
      </w:r>
      <w:r w:rsidRPr="005A4AEB">
        <w:rPr>
          <w:rFonts w:ascii="宋体" w:hAnsi="宋体" w:hint="eastAsia"/>
          <w:szCs w:val="21"/>
        </w:rPr>
        <w:t>若级数</w:t>
      </w:r>
      <w:r w:rsidR="003E4836" w:rsidRPr="003E4836">
        <w:rPr>
          <w:position w:val="-28"/>
        </w:rPr>
        <w:object w:dxaOrig="560" w:dyaOrig="680">
          <v:shape id="_x0000_i1053" type="#_x0000_t75" style="width:28.2pt;height:34pt" o:ole="">
            <v:imagedata r:id="rId65" o:title=""/>
          </v:shape>
          <o:OLEObject Type="Embed" ProgID="Equation.DSMT4" ShapeID="_x0000_i1053" DrawAspect="Content" ObjectID="_1670431592" r:id="rId66"/>
        </w:object>
      </w:r>
      <w:r w:rsidRPr="005A4AEB">
        <w:rPr>
          <w:rFonts w:ascii="宋体" w:hAnsi="宋体" w:hint="eastAsia"/>
          <w:szCs w:val="21"/>
        </w:rPr>
        <w:t>收敛</w:t>
      </w:r>
      <w:r w:rsidR="0069592E">
        <w:rPr>
          <w:rFonts w:ascii="宋体" w:hAnsi="宋体" w:hint="eastAsia"/>
          <w:szCs w:val="21"/>
        </w:rPr>
        <w:t>，</w:t>
      </w:r>
      <w:r w:rsidRPr="005A4AEB">
        <w:rPr>
          <w:rFonts w:ascii="宋体" w:hAnsi="宋体" w:hint="eastAsia"/>
          <w:szCs w:val="21"/>
        </w:rPr>
        <w:t>且</w:t>
      </w:r>
      <w:r w:rsidR="003E4836" w:rsidRPr="003E4836">
        <w:rPr>
          <w:position w:val="-12"/>
        </w:rPr>
        <w:object w:dxaOrig="680" w:dyaOrig="380">
          <v:shape id="_x0000_i1054" type="#_x0000_t75" style="width:34pt;height:19pt" o:ole="">
            <v:imagedata r:id="rId67" o:title=""/>
          </v:shape>
          <o:OLEObject Type="Embed" ProgID="Equation.DSMT4" ShapeID="_x0000_i1054" DrawAspect="Content" ObjectID="_1670431593" r:id="rId68"/>
        </w:object>
      </w:r>
      <w:r w:rsidR="0069592E">
        <w:rPr>
          <w:rFonts w:ascii="宋体" w:hAnsi="宋体" w:hint="eastAsia"/>
          <w:szCs w:val="21"/>
        </w:rPr>
        <w:t>（</w:t>
      </w:r>
      <w:r w:rsidR="003E4836" w:rsidRPr="003E4836">
        <w:rPr>
          <w:position w:val="-8"/>
        </w:rPr>
        <w:object w:dxaOrig="999" w:dyaOrig="300">
          <v:shape id="_x0000_i1055" type="#_x0000_t75" style="width:50.1pt;height:15pt" o:ole="">
            <v:imagedata r:id="rId69" o:title=""/>
          </v:shape>
          <o:OLEObject Type="Embed" ProgID="Equation.DSMT4" ShapeID="_x0000_i1055" DrawAspect="Content" ObjectID="_1670431594" r:id="rId70"/>
        </w:object>
      </w:r>
      <w:r w:rsidR="0069592E">
        <w:rPr>
          <w:rFonts w:ascii="宋体" w:hAnsi="宋体" w:hint="eastAsia"/>
          <w:szCs w:val="21"/>
        </w:rPr>
        <w:t>），</w:t>
      </w:r>
      <w:r w:rsidRPr="005A4AEB">
        <w:rPr>
          <w:rFonts w:ascii="宋体" w:hAnsi="宋体" w:hint="eastAsia"/>
          <w:szCs w:val="21"/>
        </w:rPr>
        <w:t>则级数</w:t>
      </w:r>
      <w:r w:rsidR="003E4836" w:rsidRPr="003E4836">
        <w:rPr>
          <w:position w:val="-28"/>
        </w:rPr>
        <w:object w:dxaOrig="560" w:dyaOrig="680">
          <v:shape id="_x0000_i1056" type="#_x0000_t75" style="width:28.2pt;height:34pt" o:ole="">
            <v:imagedata r:id="rId71" o:title=""/>
          </v:shape>
          <o:OLEObject Type="Embed" ProgID="Equation.DSMT4" ShapeID="_x0000_i1056" DrawAspect="Content" ObjectID="_1670431595" r:id="rId72"/>
        </w:object>
      </w:r>
      <w:r w:rsidRPr="005A4AEB">
        <w:rPr>
          <w:rFonts w:ascii="宋体" w:hAnsi="宋体" w:hint="eastAsia"/>
          <w:szCs w:val="21"/>
        </w:rPr>
        <w:t>也收敛</w:t>
      </w:r>
      <w:r w:rsidR="0069592E">
        <w:rPr>
          <w:rFonts w:ascii="宋体" w:hAnsi="宋体" w:hint="eastAsia"/>
          <w:szCs w:val="21"/>
        </w:rPr>
        <w:t>．</w:t>
      </w:r>
    </w:p>
    <w:p w:rsidR="00B44FBA" w:rsidRDefault="00B44FBA" w:rsidP="00B44FBA">
      <w:pPr>
        <w:rPr>
          <w:rFonts w:ascii="宋体" w:hAnsi="宋体"/>
          <w:b/>
          <w:szCs w:val="21"/>
        </w:rPr>
      </w:pPr>
    </w:p>
    <w:p w:rsidR="0069592E" w:rsidRPr="00B44FBA" w:rsidRDefault="0069592E" w:rsidP="00B44FBA">
      <w:pPr>
        <w:rPr>
          <w:rFonts w:ascii="宋体" w:hAnsi="宋体"/>
          <w:szCs w:val="21"/>
        </w:rPr>
      </w:pPr>
    </w:p>
    <w:p w:rsidR="00B44FBA" w:rsidRPr="005A4AEB" w:rsidRDefault="00B44FBA" w:rsidP="00B44FBA">
      <w:pPr>
        <w:rPr>
          <w:rFonts w:ascii="宋体" w:hAnsi="宋体"/>
          <w:szCs w:val="21"/>
        </w:rPr>
      </w:pPr>
      <w:r w:rsidRPr="000F6A89">
        <w:rPr>
          <w:rFonts w:hint="eastAsia"/>
        </w:rPr>
        <w:t xml:space="preserve">(3) </w:t>
      </w:r>
      <w:r w:rsidRPr="005A4AEB">
        <w:rPr>
          <w:rFonts w:ascii="宋体" w:hAnsi="宋体" w:hint="eastAsia"/>
          <w:szCs w:val="21"/>
        </w:rPr>
        <w:t>设</w:t>
      </w:r>
      <w:r w:rsidR="003E4836" w:rsidRPr="00025957">
        <w:rPr>
          <w:position w:val="-4"/>
        </w:rPr>
        <w:object w:dxaOrig="200" w:dyaOrig="200">
          <v:shape id="_x0000_i1057" type="#_x0000_t75" style="width:10.35pt;height:10.35pt" o:ole="">
            <v:imagedata r:id="rId73" o:title=""/>
          </v:shape>
          <o:OLEObject Type="Embed" ProgID="Equation.DSMT4" ShapeID="_x0000_i1057" DrawAspect="Content" ObjectID="_1670431596" r:id="rId74"/>
        </w:object>
      </w:r>
      <w:r w:rsidRPr="005A4AEB">
        <w:rPr>
          <w:rFonts w:ascii="宋体" w:hAnsi="宋体" w:hint="eastAsia"/>
          <w:szCs w:val="21"/>
        </w:rPr>
        <w:t>阶矩阵</w:t>
      </w:r>
      <w:r w:rsidR="003E4836" w:rsidRPr="00025957">
        <w:rPr>
          <w:position w:val="-4"/>
        </w:rPr>
        <w:object w:dxaOrig="220" w:dyaOrig="260">
          <v:shape id="_x0000_i1058" type="#_x0000_t75" style="width:10.95pt;height:12.65pt" o:ole="">
            <v:imagedata r:id="rId75" o:title=""/>
          </v:shape>
          <o:OLEObject Type="Embed" ProgID="Equation.DSMT4" ShapeID="_x0000_i1058" DrawAspect="Content" ObjectID="_1670431597" r:id="rId76"/>
        </w:object>
      </w:r>
      <w:r w:rsidRPr="005A4AEB">
        <w:rPr>
          <w:rFonts w:ascii="宋体" w:hAnsi="宋体" w:hint="eastAsia"/>
          <w:szCs w:val="21"/>
        </w:rPr>
        <w:t>非奇异</w:t>
      </w:r>
      <w:r w:rsidR="0069592E">
        <w:rPr>
          <w:rFonts w:ascii="宋体" w:hAnsi="宋体" w:hint="eastAsia"/>
          <w:szCs w:val="21"/>
        </w:rPr>
        <w:t>（</w:t>
      </w:r>
      <w:r w:rsidR="003E4836" w:rsidRPr="00025957">
        <w:rPr>
          <w:position w:val="-4"/>
        </w:rPr>
        <w:object w:dxaOrig="520" w:dyaOrig="260">
          <v:shape id="_x0000_i1059" type="#_x0000_t75" style="width:25.9pt;height:12.65pt" o:ole="">
            <v:imagedata r:id="rId77" o:title=""/>
          </v:shape>
          <o:OLEObject Type="Embed" ProgID="Equation.DSMT4" ShapeID="_x0000_i1059" DrawAspect="Content" ObjectID="_1670431598" r:id="rId78"/>
        </w:object>
      </w:r>
      <w:r w:rsidR="0069592E">
        <w:rPr>
          <w:rFonts w:ascii="宋体" w:hAnsi="宋体" w:hint="eastAsia"/>
          <w:szCs w:val="21"/>
        </w:rPr>
        <w:t>），</w:t>
      </w:r>
      <w:r w:rsidR="003E4836" w:rsidRPr="00025957">
        <w:rPr>
          <w:position w:val="-4"/>
        </w:rPr>
        <w:object w:dxaOrig="300" w:dyaOrig="300">
          <v:shape id="_x0000_i1060" type="#_x0000_t75" style="width:15pt;height:15pt" o:ole="">
            <v:imagedata r:id="rId79" o:title=""/>
          </v:shape>
          <o:OLEObject Type="Embed" ProgID="Equation.DSMT4" ShapeID="_x0000_i1060" DrawAspect="Content" ObjectID="_1670431599" r:id="rId80"/>
        </w:object>
      </w:r>
      <w:r w:rsidRPr="005A4AEB">
        <w:rPr>
          <w:rFonts w:ascii="宋体" w:hAnsi="宋体" w:hint="eastAsia"/>
          <w:szCs w:val="21"/>
        </w:rPr>
        <w:t>是矩阵</w:t>
      </w:r>
      <w:r w:rsidR="003E4836" w:rsidRPr="00025957">
        <w:rPr>
          <w:position w:val="-4"/>
        </w:rPr>
        <w:object w:dxaOrig="220" w:dyaOrig="260">
          <v:shape id="_x0000_i1061" type="#_x0000_t75" style="width:10.95pt;height:12.65pt" o:ole="">
            <v:imagedata r:id="rId81" o:title=""/>
          </v:shape>
          <o:OLEObject Type="Embed" ProgID="Equation.DSMT4" ShapeID="_x0000_i1061" DrawAspect="Content" ObjectID="_1670431600" r:id="rId82"/>
        </w:object>
      </w:r>
      <w:r w:rsidRPr="005A4AEB">
        <w:rPr>
          <w:rFonts w:ascii="宋体" w:hAnsi="宋体" w:hint="eastAsia"/>
          <w:szCs w:val="21"/>
        </w:rPr>
        <w:t>的伴随矩阵,则</w:t>
      </w:r>
      <w:r w:rsidRPr="000F6A89">
        <w:rPr>
          <w:rFonts w:hint="eastAsia"/>
        </w:rPr>
        <w:t xml:space="preserve">(  </w:t>
      </w:r>
      <w:r w:rsidR="000F6A89" w:rsidRPr="000F6A89">
        <w:rPr>
          <w:rFonts w:hint="eastAsia"/>
        </w:rPr>
        <w:t xml:space="preserve"> </w:t>
      </w:r>
      <w:r w:rsidRPr="000F6A89">
        <w:rPr>
          <w:rFonts w:hint="eastAsia"/>
        </w:rPr>
        <w:t xml:space="preserve"> )</w:t>
      </w:r>
    </w:p>
    <w:p w:rsidR="00B44FBA" w:rsidRPr="005A4AEB" w:rsidRDefault="00B44FBA" w:rsidP="0069592E">
      <w:pPr>
        <w:ind w:leftChars="200" w:left="480"/>
        <w:rPr>
          <w:rFonts w:ascii="宋体" w:hAnsi="宋体"/>
          <w:szCs w:val="21"/>
        </w:rPr>
      </w:pPr>
      <w:r w:rsidRPr="0069592E">
        <w:rPr>
          <w:rFonts w:hint="eastAsia"/>
        </w:rPr>
        <w:t>(A)</w:t>
      </w:r>
      <w:r w:rsidRPr="0069592E">
        <w:t xml:space="preserve"> </w:t>
      </w:r>
      <w:r w:rsidR="003E4836" w:rsidRPr="003E4836">
        <w:rPr>
          <w:position w:val="-14"/>
        </w:rPr>
        <w:object w:dxaOrig="1460" w:dyaOrig="440">
          <v:shape id="_x0000_i1062" type="#_x0000_t75" style="width:73.15pt;height:21.9pt" o:ole="">
            <v:imagedata r:id="rId83" o:title=""/>
          </v:shape>
          <o:OLEObject Type="Embed" ProgID="Equation.DSMT4" ShapeID="_x0000_i1062" DrawAspect="Content" ObjectID="_1670431601" r:id="rId84"/>
        </w:object>
      </w:r>
      <w:r w:rsidR="0069592E">
        <w:rPr>
          <w:rFonts w:ascii="宋体" w:hAnsi="宋体" w:hint="eastAsia"/>
          <w:szCs w:val="21"/>
        </w:rPr>
        <w:t>．</w:t>
      </w:r>
      <w:r w:rsidR="0069592E">
        <w:rPr>
          <w:rFonts w:ascii="宋体" w:hAnsi="宋体" w:hint="eastAsia"/>
          <w:szCs w:val="21"/>
        </w:rPr>
        <w:tab/>
      </w:r>
      <w:r w:rsidR="0069592E">
        <w:rPr>
          <w:rFonts w:ascii="宋体" w:hAnsi="宋体" w:hint="eastAsia"/>
          <w:szCs w:val="21"/>
        </w:rPr>
        <w:tab/>
      </w:r>
      <w:r w:rsidR="0069592E">
        <w:rPr>
          <w:rFonts w:ascii="宋体" w:hAnsi="宋体" w:hint="eastAsia"/>
          <w:szCs w:val="21"/>
        </w:rPr>
        <w:tab/>
      </w:r>
      <w:r w:rsidR="0069592E">
        <w:rPr>
          <w:rFonts w:ascii="宋体" w:hAnsi="宋体" w:hint="eastAsia"/>
          <w:szCs w:val="21"/>
        </w:rPr>
        <w:tab/>
      </w:r>
      <w:r w:rsidR="0069592E">
        <w:rPr>
          <w:rFonts w:ascii="宋体" w:hAnsi="宋体" w:hint="eastAsia"/>
          <w:szCs w:val="21"/>
        </w:rPr>
        <w:tab/>
      </w:r>
      <w:r w:rsidRPr="0069592E">
        <w:rPr>
          <w:rFonts w:hint="eastAsia"/>
        </w:rPr>
        <w:t>(B)</w:t>
      </w:r>
      <w:r w:rsidRPr="0069592E">
        <w:t xml:space="preserve"> </w:t>
      </w:r>
      <w:r w:rsidR="003E4836" w:rsidRPr="003E4836">
        <w:rPr>
          <w:position w:val="-14"/>
        </w:rPr>
        <w:object w:dxaOrig="1460" w:dyaOrig="440">
          <v:shape id="_x0000_i1063" type="#_x0000_t75" style="width:73.15pt;height:21.9pt" o:ole="">
            <v:imagedata r:id="rId85" o:title=""/>
          </v:shape>
          <o:OLEObject Type="Embed" ProgID="Equation.DSMT4" ShapeID="_x0000_i1063" DrawAspect="Content" ObjectID="_1670431602" r:id="rId86"/>
        </w:object>
      </w:r>
      <w:r w:rsidR="0069592E">
        <w:rPr>
          <w:rFonts w:ascii="宋体" w:hAnsi="宋体" w:hint="eastAsia"/>
          <w:szCs w:val="21"/>
        </w:rPr>
        <w:t>．</w:t>
      </w:r>
    </w:p>
    <w:p w:rsidR="00B44FBA" w:rsidRPr="005A4AEB" w:rsidRDefault="00B44FBA" w:rsidP="0069592E">
      <w:pPr>
        <w:ind w:leftChars="200" w:left="480"/>
        <w:rPr>
          <w:rFonts w:ascii="宋体" w:hAnsi="宋体"/>
          <w:szCs w:val="21"/>
        </w:rPr>
      </w:pPr>
      <w:r w:rsidRPr="0069592E">
        <w:rPr>
          <w:rFonts w:hint="eastAsia"/>
        </w:rPr>
        <w:t>(C)</w:t>
      </w:r>
      <w:r w:rsidRPr="0069592E">
        <w:t xml:space="preserve"> </w:t>
      </w:r>
      <w:r w:rsidR="003E4836" w:rsidRPr="003E4836">
        <w:rPr>
          <w:position w:val="-14"/>
        </w:rPr>
        <w:object w:dxaOrig="1460" w:dyaOrig="440">
          <v:shape id="_x0000_i1064" type="#_x0000_t75" style="width:73.15pt;height:21.9pt" o:ole="">
            <v:imagedata r:id="rId87" o:title=""/>
          </v:shape>
          <o:OLEObject Type="Embed" ProgID="Equation.DSMT4" ShapeID="_x0000_i1064" DrawAspect="Content" ObjectID="_1670431603" r:id="rId88"/>
        </w:object>
      </w:r>
      <w:r w:rsidR="0069592E">
        <w:rPr>
          <w:rFonts w:ascii="宋体" w:hAnsi="宋体" w:hint="eastAsia"/>
          <w:szCs w:val="21"/>
        </w:rPr>
        <w:t>．</w:t>
      </w:r>
      <w:r w:rsidR="0069592E">
        <w:rPr>
          <w:rFonts w:ascii="宋体" w:hAnsi="宋体" w:hint="eastAsia"/>
          <w:szCs w:val="21"/>
        </w:rPr>
        <w:tab/>
      </w:r>
      <w:r w:rsidR="0069592E">
        <w:rPr>
          <w:rFonts w:ascii="宋体" w:hAnsi="宋体" w:hint="eastAsia"/>
          <w:szCs w:val="21"/>
        </w:rPr>
        <w:tab/>
      </w:r>
      <w:r w:rsidR="0069592E">
        <w:rPr>
          <w:rFonts w:ascii="宋体" w:hAnsi="宋体" w:hint="eastAsia"/>
          <w:szCs w:val="21"/>
        </w:rPr>
        <w:tab/>
      </w:r>
      <w:r w:rsidR="0069592E">
        <w:rPr>
          <w:rFonts w:ascii="宋体" w:hAnsi="宋体" w:hint="eastAsia"/>
          <w:szCs w:val="21"/>
        </w:rPr>
        <w:tab/>
      </w:r>
      <w:r w:rsidR="0069592E">
        <w:rPr>
          <w:rFonts w:ascii="宋体" w:hAnsi="宋体" w:hint="eastAsia"/>
          <w:szCs w:val="21"/>
        </w:rPr>
        <w:tab/>
      </w:r>
      <w:r w:rsidRPr="0069592E">
        <w:rPr>
          <w:rFonts w:hint="eastAsia"/>
        </w:rPr>
        <w:t>(D)</w:t>
      </w:r>
      <w:r w:rsidRPr="0069592E">
        <w:t xml:space="preserve"> </w:t>
      </w:r>
      <w:r w:rsidR="003E4836" w:rsidRPr="003E4836">
        <w:rPr>
          <w:position w:val="-14"/>
        </w:rPr>
        <w:object w:dxaOrig="1460" w:dyaOrig="440">
          <v:shape id="_x0000_i1065" type="#_x0000_t75" style="width:73.15pt;height:21.9pt" o:ole="">
            <v:imagedata r:id="rId89" o:title=""/>
          </v:shape>
          <o:OLEObject Type="Embed" ProgID="Equation.DSMT4" ShapeID="_x0000_i1065" DrawAspect="Content" ObjectID="_1670431604" r:id="rId90"/>
        </w:object>
      </w:r>
      <w:r w:rsidR="0069592E">
        <w:rPr>
          <w:rFonts w:ascii="宋体" w:hAnsi="宋体" w:hint="eastAsia"/>
          <w:szCs w:val="21"/>
        </w:rPr>
        <w:t>．</w:t>
      </w:r>
    </w:p>
    <w:p w:rsidR="00B44FBA" w:rsidRDefault="00B44FBA" w:rsidP="002A31E7">
      <w:pPr>
        <w:rPr>
          <w:rFonts w:ascii="宋体" w:hAnsi="宋体"/>
          <w:szCs w:val="21"/>
        </w:rPr>
      </w:pPr>
    </w:p>
    <w:p w:rsidR="00572A42" w:rsidRDefault="00572A42" w:rsidP="00B44FBA">
      <w:pPr>
        <w:ind w:left="480" w:hangingChars="200" w:hanging="480"/>
        <w:rPr>
          <w:rFonts w:ascii="宋体" w:hAnsi="宋体"/>
          <w:szCs w:val="21"/>
        </w:rPr>
      </w:pPr>
    </w:p>
    <w:p w:rsidR="00572A42" w:rsidRDefault="00B44FBA" w:rsidP="000F6A89">
      <w:pPr>
        <w:ind w:left="480" w:hangingChars="200" w:hanging="480"/>
        <w:rPr>
          <w:rFonts w:ascii="宋体" w:hAnsi="宋体"/>
          <w:szCs w:val="21"/>
        </w:rPr>
      </w:pPr>
      <w:r w:rsidRPr="000F6A89">
        <w:rPr>
          <w:rFonts w:hint="eastAsia"/>
        </w:rPr>
        <w:t xml:space="preserve">(4) </w:t>
      </w:r>
      <w:r w:rsidRPr="005A4AEB">
        <w:rPr>
          <w:rFonts w:ascii="宋体" w:hAnsi="宋体" w:hint="eastAsia"/>
          <w:szCs w:val="21"/>
        </w:rPr>
        <w:t>设</w:t>
      </w:r>
      <w:r>
        <w:rPr>
          <w:rFonts w:ascii="宋体" w:hAnsi="宋体" w:hint="eastAsia"/>
          <w:szCs w:val="21"/>
        </w:rPr>
        <w:t>有</w:t>
      </w:r>
      <w:r w:rsidRPr="005A4AEB">
        <w:rPr>
          <w:rFonts w:ascii="宋体" w:hAnsi="宋体" w:hint="eastAsia"/>
          <w:szCs w:val="21"/>
        </w:rPr>
        <w:t>任意两个</w:t>
      </w:r>
      <w:r w:rsidR="003E4836" w:rsidRPr="00025957">
        <w:rPr>
          <w:position w:val="-4"/>
        </w:rPr>
        <w:object w:dxaOrig="200" w:dyaOrig="200">
          <v:shape id="_x0000_i1066" type="#_x0000_t75" style="width:10.35pt;height:10.35pt" o:ole="">
            <v:imagedata r:id="rId91" o:title=""/>
          </v:shape>
          <o:OLEObject Type="Embed" ProgID="Equation.DSMT4" ShapeID="_x0000_i1066" DrawAspect="Content" ObjectID="_1670431605" r:id="rId92"/>
        </w:object>
      </w:r>
      <w:r w:rsidRPr="005A4AEB">
        <w:rPr>
          <w:rFonts w:ascii="宋体" w:hAnsi="宋体" w:hint="eastAsia"/>
          <w:szCs w:val="21"/>
        </w:rPr>
        <w:t>维向量组</w:t>
      </w:r>
      <w:r w:rsidR="003E4836" w:rsidRPr="003E4836">
        <w:rPr>
          <w:position w:val="-12"/>
        </w:rPr>
        <w:object w:dxaOrig="960" w:dyaOrig="360">
          <v:shape id="_x0000_i1067" type="#_x0000_t75" style="width:47.8pt;height:18.45pt" o:ole="">
            <v:imagedata r:id="rId93" o:title=""/>
          </v:shape>
          <o:OLEObject Type="Embed" ProgID="Equation.DSMT4" ShapeID="_x0000_i1067" DrawAspect="Content" ObjectID="_1670431606" r:id="rId94"/>
        </w:object>
      </w:r>
      <w:r w:rsidRPr="005A4AEB">
        <w:rPr>
          <w:rFonts w:ascii="宋体" w:hAnsi="宋体" w:hint="eastAsia"/>
          <w:szCs w:val="21"/>
        </w:rPr>
        <w:t>和</w:t>
      </w:r>
      <w:r w:rsidR="003E4836" w:rsidRPr="003E4836">
        <w:rPr>
          <w:position w:val="-12"/>
        </w:rPr>
        <w:object w:dxaOrig="940" w:dyaOrig="360">
          <v:shape id="_x0000_i1068" type="#_x0000_t75" style="width:46.65pt;height:18.45pt" o:ole="">
            <v:imagedata r:id="rId95" o:title=""/>
          </v:shape>
          <o:OLEObject Type="Embed" ProgID="Equation.DSMT4" ShapeID="_x0000_i1068" DrawAspect="Content" ObjectID="_1670431607" r:id="rId96"/>
        </w:object>
      </w:r>
      <w:r w:rsidRPr="005A4AEB">
        <w:rPr>
          <w:rFonts w:ascii="宋体" w:hAnsi="宋体" w:hint="eastAsia"/>
          <w:szCs w:val="21"/>
        </w:rPr>
        <w:t>,若存在两组不全为</w:t>
      </w:r>
      <w:r>
        <w:rPr>
          <w:rFonts w:ascii="宋体" w:hAnsi="宋体" w:hint="eastAsia"/>
          <w:szCs w:val="21"/>
        </w:rPr>
        <w:t>零</w:t>
      </w:r>
      <w:r w:rsidRPr="005A4AEB">
        <w:rPr>
          <w:rFonts w:ascii="宋体" w:hAnsi="宋体" w:hint="eastAsia"/>
          <w:szCs w:val="21"/>
        </w:rPr>
        <w:t>的数</w:t>
      </w:r>
      <w:r w:rsidR="003E4836" w:rsidRPr="003E4836">
        <w:rPr>
          <w:position w:val="-12"/>
        </w:rPr>
        <w:object w:dxaOrig="900" w:dyaOrig="360">
          <v:shape id="_x0000_i1069" type="#_x0000_t75" style="width:44.95pt;height:18.45pt" o:ole="">
            <v:imagedata r:id="rId97" o:title=""/>
          </v:shape>
          <o:OLEObject Type="Embed" ProgID="Equation.DSMT4" ShapeID="_x0000_i1069" DrawAspect="Content" ObjectID="_1670431608" r:id="rId98"/>
        </w:object>
      </w:r>
      <w:r w:rsidRPr="005A4AEB">
        <w:rPr>
          <w:rFonts w:ascii="宋体" w:hAnsi="宋体" w:hint="eastAsia"/>
          <w:szCs w:val="21"/>
        </w:rPr>
        <w:t>和</w:t>
      </w:r>
      <w:r w:rsidR="003E4836" w:rsidRPr="003E4836">
        <w:rPr>
          <w:position w:val="-12"/>
        </w:rPr>
        <w:object w:dxaOrig="900" w:dyaOrig="360">
          <v:shape id="_x0000_i1070" type="#_x0000_t75" style="width:44.95pt;height:18.45pt" o:ole="">
            <v:imagedata r:id="rId99" o:title=""/>
          </v:shape>
          <o:OLEObject Type="Embed" ProgID="Equation.DSMT4" ShapeID="_x0000_i1070" DrawAspect="Content" ObjectID="_1670431609" r:id="rId100"/>
        </w:object>
      </w:r>
      <w:r w:rsidRPr="005A4AEB">
        <w:rPr>
          <w:rFonts w:ascii="宋体" w:hAnsi="宋体" w:hint="eastAsia"/>
          <w:szCs w:val="21"/>
        </w:rPr>
        <w:t>,使</w:t>
      </w:r>
    </w:p>
    <w:p w:rsidR="00572A42" w:rsidRDefault="00466CAB" w:rsidP="00572A42">
      <w:pPr>
        <w:ind w:left="480" w:hangingChars="200" w:hanging="480"/>
        <w:jc w:val="center"/>
        <w:rPr>
          <w:rFonts w:ascii="宋体" w:hAnsi="宋体"/>
          <w:szCs w:val="21"/>
        </w:rPr>
      </w:pPr>
      <w:r w:rsidRPr="003E4836">
        <w:rPr>
          <w:position w:val="-12"/>
        </w:rPr>
        <w:object w:dxaOrig="6380" w:dyaOrig="360">
          <v:shape id="_x0000_i1071" type="#_x0000_t75" style="width:319.1pt;height:18.45pt" o:ole="">
            <v:imagedata r:id="rId101" o:title=""/>
          </v:shape>
          <o:OLEObject Type="Embed" ProgID="Equation.DSMT4" ShapeID="_x0000_i1071" DrawAspect="Content" ObjectID="_1670431610" r:id="rId102"/>
        </w:object>
      </w:r>
    </w:p>
    <w:p w:rsidR="00B44FBA" w:rsidRDefault="00B44FBA" w:rsidP="00572A42">
      <w:pPr>
        <w:ind w:firstLineChars="200" w:firstLine="480"/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则</w:t>
      </w:r>
      <w:r w:rsidRPr="000F6A89">
        <w:rPr>
          <w:rFonts w:hint="eastAsia"/>
        </w:rPr>
        <w:t xml:space="preserve">(   </w:t>
      </w:r>
      <w:r w:rsidR="000F6A89" w:rsidRPr="000F6A89">
        <w:rPr>
          <w:rFonts w:hint="eastAsia"/>
        </w:rPr>
        <w:t xml:space="preserve"> </w:t>
      </w:r>
      <w:r w:rsidRPr="000F6A89">
        <w:rPr>
          <w:rFonts w:hint="eastAsia"/>
        </w:rPr>
        <w:t>)</w:t>
      </w:r>
    </w:p>
    <w:p w:rsidR="00B44FBA" w:rsidRPr="005A4AEB" w:rsidRDefault="00B44FBA" w:rsidP="00572A42">
      <w:pPr>
        <w:ind w:leftChars="200" w:left="480"/>
        <w:rPr>
          <w:rFonts w:ascii="宋体" w:hAnsi="宋体"/>
          <w:szCs w:val="21"/>
        </w:rPr>
      </w:pPr>
      <w:r w:rsidRPr="00572A42">
        <w:rPr>
          <w:rFonts w:hint="eastAsia"/>
        </w:rPr>
        <w:t>(A)</w:t>
      </w:r>
      <w:r w:rsidRPr="00572A42">
        <w:t xml:space="preserve"> </w:t>
      </w:r>
      <w:r w:rsidR="003E4836" w:rsidRPr="003E4836">
        <w:rPr>
          <w:position w:val="-12"/>
        </w:rPr>
        <w:object w:dxaOrig="960" w:dyaOrig="360">
          <v:shape id="_x0000_i1072" type="#_x0000_t75" style="width:47.8pt;height:18.45pt" o:ole="">
            <v:imagedata r:id="rId103" o:title=""/>
          </v:shape>
          <o:OLEObject Type="Embed" ProgID="Equation.DSMT4" ShapeID="_x0000_i1072" DrawAspect="Content" ObjectID="_1670431611" r:id="rId104"/>
        </w:object>
      </w:r>
      <w:r w:rsidRPr="005A4AEB">
        <w:rPr>
          <w:rFonts w:ascii="宋体" w:hAnsi="宋体" w:hint="eastAsia"/>
          <w:szCs w:val="21"/>
        </w:rPr>
        <w:t>和</w:t>
      </w:r>
      <w:r w:rsidR="003E4836" w:rsidRPr="003E4836">
        <w:rPr>
          <w:position w:val="-12"/>
        </w:rPr>
        <w:object w:dxaOrig="940" w:dyaOrig="360">
          <v:shape id="_x0000_i1073" type="#_x0000_t75" style="width:46.65pt;height:18.45pt" o:ole="">
            <v:imagedata r:id="rId105" o:title=""/>
          </v:shape>
          <o:OLEObject Type="Embed" ProgID="Equation.DSMT4" ShapeID="_x0000_i1073" DrawAspect="Content" ObjectID="_1670431612" r:id="rId106"/>
        </w:object>
      </w:r>
      <w:r w:rsidRPr="005A4AEB">
        <w:rPr>
          <w:rFonts w:ascii="宋体" w:hAnsi="宋体" w:hint="eastAsia"/>
          <w:szCs w:val="21"/>
        </w:rPr>
        <w:t>都线性相关</w:t>
      </w:r>
      <w:r w:rsidR="00572A42">
        <w:rPr>
          <w:rFonts w:ascii="宋体" w:hAnsi="宋体" w:hint="eastAsia"/>
          <w:szCs w:val="21"/>
        </w:rPr>
        <w:t>．</w:t>
      </w:r>
    </w:p>
    <w:p w:rsidR="00B44FBA" w:rsidRPr="005A4AEB" w:rsidRDefault="00B44FBA" w:rsidP="00572A42">
      <w:pPr>
        <w:ind w:leftChars="200" w:left="480"/>
        <w:rPr>
          <w:rFonts w:ascii="宋体" w:hAnsi="宋体"/>
          <w:szCs w:val="21"/>
        </w:rPr>
      </w:pPr>
      <w:r w:rsidRPr="00572A42">
        <w:rPr>
          <w:rFonts w:hint="eastAsia"/>
        </w:rPr>
        <w:t>(B)</w:t>
      </w:r>
      <w:r w:rsidRPr="00572A42">
        <w:t xml:space="preserve"> </w:t>
      </w:r>
      <w:r w:rsidR="003E4836" w:rsidRPr="003E4836">
        <w:rPr>
          <w:position w:val="-12"/>
        </w:rPr>
        <w:object w:dxaOrig="960" w:dyaOrig="360">
          <v:shape id="_x0000_i1074" type="#_x0000_t75" style="width:47.8pt;height:18.45pt" o:ole="">
            <v:imagedata r:id="rId107" o:title=""/>
          </v:shape>
          <o:OLEObject Type="Embed" ProgID="Equation.DSMT4" ShapeID="_x0000_i1074" DrawAspect="Content" ObjectID="_1670431613" r:id="rId108"/>
        </w:object>
      </w:r>
      <w:r w:rsidRPr="005A4AEB">
        <w:rPr>
          <w:rFonts w:ascii="宋体" w:hAnsi="宋体" w:hint="eastAsia"/>
          <w:szCs w:val="21"/>
        </w:rPr>
        <w:t>和</w:t>
      </w:r>
      <w:r w:rsidR="003E4836" w:rsidRPr="003E4836">
        <w:rPr>
          <w:position w:val="-12"/>
        </w:rPr>
        <w:object w:dxaOrig="940" w:dyaOrig="360">
          <v:shape id="_x0000_i1075" type="#_x0000_t75" style="width:46.65pt;height:18.45pt" o:ole="">
            <v:imagedata r:id="rId109" o:title=""/>
          </v:shape>
          <o:OLEObject Type="Embed" ProgID="Equation.DSMT4" ShapeID="_x0000_i1075" DrawAspect="Content" ObjectID="_1670431614" r:id="rId110"/>
        </w:object>
      </w:r>
      <w:r w:rsidRPr="005A4AEB">
        <w:rPr>
          <w:rFonts w:ascii="宋体" w:hAnsi="宋体" w:hint="eastAsia"/>
          <w:szCs w:val="21"/>
        </w:rPr>
        <w:t>都线性无关</w:t>
      </w:r>
      <w:r w:rsidR="00572A42">
        <w:rPr>
          <w:rFonts w:ascii="宋体" w:hAnsi="宋体" w:hint="eastAsia"/>
          <w:szCs w:val="21"/>
        </w:rPr>
        <w:t>．</w:t>
      </w:r>
    </w:p>
    <w:p w:rsidR="00B44FBA" w:rsidRPr="005A4AEB" w:rsidRDefault="00B44FBA" w:rsidP="00572A42">
      <w:pPr>
        <w:ind w:leftChars="200" w:left="480"/>
        <w:rPr>
          <w:rFonts w:ascii="宋体" w:hAnsi="宋体"/>
          <w:szCs w:val="21"/>
        </w:rPr>
      </w:pPr>
      <w:r w:rsidRPr="00572A42">
        <w:rPr>
          <w:rFonts w:hint="eastAsia"/>
        </w:rPr>
        <w:t>(C)</w:t>
      </w:r>
      <w:r w:rsidRPr="00572A42">
        <w:t xml:space="preserve"> </w:t>
      </w:r>
      <w:r w:rsidR="003E4836" w:rsidRPr="003E4836">
        <w:rPr>
          <w:position w:val="-12"/>
        </w:rPr>
        <w:object w:dxaOrig="3800" w:dyaOrig="360">
          <v:shape id="_x0000_i1076" type="#_x0000_t75" style="width:190.1pt;height:18.45pt" o:ole="">
            <v:imagedata r:id="rId111" o:title=""/>
          </v:shape>
          <o:OLEObject Type="Embed" ProgID="Equation.DSMT4" ShapeID="_x0000_i1076" DrawAspect="Content" ObjectID="_1670431615" r:id="rId112"/>
        </w:object>
      </w:r>
      <w:r w:rsidRPr="005A4AEB">
        <w:rPr>
          <w:rFonts w:ascii="宋体" w:hAnsi="宋体" w:hint="eastAsia"/>
          <w:szCs w:val="21"/>
        </w:rPr>
        <w:t>线性无关</w:t>
      </w:r>
      <w:r w:rsidR="00572A42">
        <w:rPr>
          <w:rFonts w:ascii="宋体" w:hAnsi="宋体" w:hint="eastAsia"/>
          <w:szCs w:val="21"/>
        </w:rPr>
        <w:t>．</w:t>
      </w:r>
    </w:p>
    <w:p w:rsidR="00B44FBA" w:rsidRPr="005A4AEB" w:rsidRDefault="00B44FBA" w:rsidP="00572A42">
      <w:pPr>
        <w:ind w:leftChars="200" w:left="480"/>
        <w:rPr>
          <w:rFonts w:ascii="宋体" w:hAnsi="宋体"/>
          <w:szCs w:val="21"/>
        </w:rPr>
      </w:pPr>
      <w:r w:rsidRPr="00572A42">
        <w:rPr>
          <w:rFonts w:hint="eastAsia"/>
        </w:rPr>
        <w:t>(D)</w:t>
      </w:r>
      <w:r w:rsidRPr="00572A42">
        <w:t xml:space="preserve"> </w:t>
      </w:r>
      <w:r w:rsidR="003E4836" w:rsidRPr="003E4836">
        <w:rPr>
          <w:position w:val="-12"/>
        </w:rPr>
        <w:object w:dxaOrig="3800" w:dyaOrig="360">
          <v:shape id="_x0000_i1077" type="#_x0000_t75" style="width:190.1pt;height:18.45pt" o:ole="">
            <v:imagedata r:id="rId113" o:title=""/>
          </v:shape>
          <o:OLEObject Type="Embed" ProgID="Equation.DSMT4" ShapeID="_x0000_i1077" DrawAspect="Content" ObjectID="_1670431616" r:id="rId114"/>
        </w:object>
      </w:r>
      <w:r w:rsidRPr="005A4AEB">
        <w:rPr>
          <w:rFonts w:ascii="宋体" w:hAnsi="宋体" w:hint="eastAsia"/>
          <w:szCs w:val="21"/>
        </w:rPr>
        <w:t>线性相关</w:t>
      </w:r>
      <w:r w:rsidR="00572A42">
        <w:rPr>
          <w:rFonts w:ascii="宋体" w:hAnsi="宋体" w:hint="eastAsia"/>
          <w:szCs w:val="21"/>
        </w:rPr>
        <w:t>．</w:t>
      </w:r>
    </w:p>
    <w:p w:rsidR="00B44FBA" w:rsidRDefault="00B44FBA" w:rsidP="00B44FBA">
      <w:pPr>
        <w:rPr>
          <w:rFonts w:ascii="宋体" w:hAnsi="宋体"/>
          <w:szCs w:val="21"/>
        </w:rPr>
      </w:pPr>
    </w:p>
    <w:p w:rsidR="002C3EE0" w:rsidRDefault="002C3EE0" w:rsidP="00B44FBA">
      <w:pPr>
        <w:rPr>
          <w:rFonts w:ascii="宋体" w:hAnsi="宋体"/>
          <w:szCs w:val="21"/>
        </w:rPr>
      </w:pPr>
    </w:p>
    <w:p w:rsidR="00B44FBA" w:rsidRPr="000F6A89" w:rsidRDefault="00B44FBA" w:rsidP="000F6A89">
      <w:pPr>
        <w:ind w:left="480" w:hangingChars="200" w:hanging="480"/>
      </w:pPr>
      <w:r w:rsidRPr="000F6A89">
        <w:rPr>
          <w:rFonts w:hint="eastAsia"/>
        </w:rPr>
        <w:t xml:space="preserve">(5) </w:t>
      </w:r>
      <w:r w:rsidRPr="005A4AEB">
        <w:rPr>
          <w:rFonts w:ascii="宋体" w:hAnsi="宋体" w:hint="eastAsia"/>
          <w:szCs w:val="21"/>
        </w:rPr>
        <w:t>已知</w:t>
      </w:r>
      <w:r w:rsidR="003E4836" w:rsidRPr="003E4836">
        <w:rPr>
          <w:position w:val="-10"/>
        </w:rPr>
        <w:object w:dxaOrig="1219" w:dyaOrig="320">
          <v:shape id="_x0000_i1078" type="#_x0000_t75" style="width:60.5pt;height:16.15pt" o:ole="">
            <v:imagedata r:id="rId115" o:title=""/>
          </v:shape>
          <o:OLEObject Type="Embed" ProgID="Equation.DSMT4" ShapeID="_x0000_i1078" DrawAspect="Content" ObjectID="_1670431617" r:id="rId116"/>
        </w:object>
      </w:r>
      <w:r w:rsidRPr="005A4AEB">
        <w:rPr>
          <w:rFonts w:ascii="宋体" w:hAnsi="宋体" w:hint="eastAsia"/>
          <w:szCs w:val="21"/>
        </w:rPr>
        <w:t>且</w:t>
      </w:r>
      <w:r w:rsidR="003E4836" w:rsidRPr="003E4836">
        <w:rPr>
          <w:position w:val="-16"/>
        </w:rPr>
        <w:object w:dxaOrig="3420" w:dyaOrig="440">
          <v:shape id="_x0000_i1079" type="#_x0000_t75" style="width:171.05pt;height:21.9pt" o:ole="">
            <v:imagedata r:id="rId117" o:title=""/>
          </v:shape>
          <o:OLEObject Type="Embed" ProgID="Equation.DSMT4" ShapeID="_x0000_i1079" DrawAspect="Content" ObjectID="_1670431618" r:id="rId118"/>
        </w:object>
      </w:r>
      <w:r w:rsidRPr="005A4AEB">
        <w:rPr>
          <w:rFonts w:ascii="宋体" w:hAnsi="宋体" w:hint="eastAsia"/>
          <w:szCs w:val="21"/>
        </w:rPr>
        <w:t>,则下列选项成立的是</w:t>
      </w:r>
      <w:r w:rsidRPr="000F6A89">
        <w:rPr>
          <w:rFonts w:hint="eastAsia"/>
        </w:rPr>
        <w:t xml:space="preserve">(   </w:t>
      </w:r>
      <w:r w:rsidR="000F6A89" w:rsidRPr="000F6A89">
        <w:rPr>
          <w:rFonts w:hint="eastAsia"/>
        </w:rPr>
        <w:t xml:space="preserve"> </w:t>
      </w:r>
      <w:r w:rsidRPr="000F6A89">
        <w:rPr>
          <w:rFonts w:hint="eastAsia"/>
        </w:rPr>
        <w:t>)</w:t>
      </w:r>
    </w:p>
    <w:p w:rsidR="00B44FBA" w:rsidRPr="005A4AEB" w:rsidRDefault="00B44FBA" w:rsidP="002C3EE0">
      <w:pPr>
        <w:ind w:leftChars="200" w:left="480"/>
        <w:rPr>
          <w:rFonts w:ascii="宋体" w:hAnsi="宋体"/>
          <w:szCs w:val="21"/>
        </w:rPr>
      </w:pPr>
      <w:r w:rsidRPr="002C3EE0">
        <w:rPr>
          <w:rFonts w:hint="eastAsia"/>
        </w:rPr>
        <w:t>(A)</w:t>
      </w:r>
      <w:r w:rsidRPr="002C3EE0">
        <w:t xml:space="preserve"> </w:t>
      </w:r>
      <w:r w:rsidR="003E4836" w:rsidRPr="003E4836">
        <w:rPr>
          <w:position w:val="-16"/>
        </w:rPr>
        <w:object w:dxaOrig="3420" w:dyaOrig="440">
          <v:shape id="_x0000_i1080" type="#_x0000_t75" style="width:171.05pt;height:21.9pt" o:ole="">
            <v:imagedata r:id="rId119" o:title=""/>
          </v:shape>
          <o:OLEObject Type="Embed" ProgID="Equation.DSMT4" ShapeID="_x0000_i1080" DrawAspect="Content" ObjectID="_1670431619" r:id="rId120"/>
        </w:object>
      </w:r>
      <w:r w:rsidR="002C3EE0">
        <w:rPr>
          <w:rFonts w:ascii="宋体" w:hAnsi="宋体" w:hint="eastAsia"/>
          <w:szCs w:val="21"/>
        </w:rPr>
        <w:t>．</w:t>
      </w:r>
    </w:p>
    <w:p w:rsidR="00B44FBA" w:rsidRPr="005A4AEB" w:rsidRDefault="00B44FBA" w:rsidP="002C3EE0">
      <w:pPr>
        <w:ind w:leftChars="200" w:left="480"/>
        <w:rPr>
          <w:rFonts w:ascii="宋体" w:hAnsi="宋体"/>
          <w:szCs w:val="21"/>
        </w:rPr>
      </w:pPr>
      <w:r w:rsidRPr="002C3EE0">
        <w:rPr>
          <w:rFonts w:hint="eastAsia"/>
        </w:rPr>
        <w:t>(B)</w:t>
      </w:r>
      <w:r w:rsidRPr="002C3EE0">
        <w:t xml:space="preserve"> </w:t>
      </w:r>
      <w:r w:rsidR="003E4836" w:rsidRPr="003E4836">
        <w:rPr>
          <w:position w:val="-14"/>
        </w:rPr>
        <w:object w:dxaOrig="3220" w:dyaOrig="400">
          <v:shape id="_x0000_i1081" type="#_x0000_t75" style="width:161.3pt;height:20.15pt" o:ole="">
            <v:imagedata r:id="rId121" o:title=""/>
          </v:shape>
          <o:OLEObject Type="Embed" ProgID="Equation.DSMT4" ShapeID="_x0000_i1081" DrawAspect="Content" ObjectID="_1670431620" r:id="rId122"/>
        </w:object>
      </w:r>
      <w:r w:rsidR="002C3EE0">
        <w:rPr>
          <w:rFonts w:ascii="宋体" w:hAnsi="宋体" w:hint="eastAsia"/>
          <w:szCs w:val="21"/>
        </w:rPr>
        <w:t>．</w:t>
      </w:r>
    </w:p>
    <w:p w:rsidR="00B44FBA" w:rsidRPr="005A4AEB" w:rsidRDefault="00B44FBA" w:rsidP="002C3EE0">
      <w:pPr>
        <w:ind w:leftChars="200" w:left="480"/>
        <w:rPr>
          <w:rFonts w:ascii="宋体" w:hAnsi="宋体"/>
          <w:szCs w:val="21"/>
        </w:rPr>
      </w:pPr>
      <w:r w:rsidRPr="002C3EE0">
        <w:rPr>
          <w:rFonts w:hint="eastAsia"/>
        </w:rPr>
        <w:t>(C)</w:t>
      </w:r>
      <w:r w:rsidRPr="002C3EE0">
        <w:t xml:space="preserve"> </w:t>
      </w:r>
      <w:r w:rsidR="003E4836" w:rsidRPr="003E4836">
        <w:rPr>
          <w:position w:val="-14"/>
        </w:rPr>
        <w:object w:dxaOrig="3100" w:dyaOrig="400">
          <v:shape id="_x0000_i1082" type="#_x0000_t75" style="width:154.95pt;height:20.15pt" o:ole="">
            <v:imagedata r:id="rId123" o:title=""/>
          </v:shape>
          <o:OLEObject Type="Embed" ProgID="Equation.DSMT4" ShapeID="_x0000_i1082" DrawAspect="Content" ObjectID="_1670431621" r:id="rId124"/>
        </w:object>
      </w:r>
      <w:r w:rsidR="002C3EE0">
        <w:rPr>
          <w:rFonts w:ascii="宋体" w:hAnsi="宋体" w:hint="eastAsia"/>
          <w:szCs w:val="21"/>
        </w:rPr>
        <w:t>．</w:t>
      </w:r>
    </w:p>
    <w:p w:rsidR="00B44FBA" w:rsidRDefault="00B44FBA" w:rsidP="002C3EE0">
      <w:pPr>
        <w:ind w:leftChars="200" w:left="480"/>
        <w:rPr>
          <w:rFonts w:ascii="宋体" w:hAnsi="宋体"/>
          <w:szCs w:val="21"/>
        </w:rPr>
      </w:pPr>
      <w:r w:rsidRPr="002C3EE0">
        <w:rPr>
          <w:rFonts w:hint="eastAsia"/>
        </w:rPr>
        <w:t>(D)</w:t>
      </w:r>
      <w:r w:rsidRPr="002C3EE0">
        <w:t xml:space="preserve"> </w:t>
      </w:r>
      <w:r w:rsidR="003E4836" w:rsidRPr="003E4836">
        <w:rPr>
          <w:position w:val="-14"/>
        </w:rPr>
        <w:object w:dxaOrig="3739" w:dyaOrig="400">
          <v:shape id="_x0000_i1083" type="#_x0000_t75" style="width:187.2pt;height:20.15pt" o:ole="">
            <v:imagedata r:id="rId125" o:title=""/>
          </v:shape>
          <o:OLEObject Type="Embed" ProgID="Equation.DSMT4" ShapeID="_x0000_i1083" DrawAspect="Content" ObjectID="_1670431622" r:id="rId126"/>
        </w:object>
      </w:r>
      <w:r w:rsidR="002C3EE0">
        <w:rPr>
          <w:rFonts w:ascii="宋体" w:hAnsi="宋体" w:hint="eastAsia"/>
          <w:szCs w:val="21"/>
        </w:rPr>
        <w:t>．</w:t>
      </w:r>
    </w:p>
    <w:p w:rsidR="00B44FBA" w:rsidRDefault="00B44FBA" w:rsidP="00B44FBA">
      <w:pPr>
        <w:rPr>
          <w:rFonts w:ascii="宋体" w:hAnsi="宋体"/>
          <w:szCs w:val="21"/>
        </w:rPr>
      </w:pPr>
    </w:p>
    <w:p w:rsidR="00B44FBA" w:rsidRPr="00B44FBA" w:rsidRDefault="00B44FBA" w:rsidP="00B44FBA">
      <w:pPr>
        <w:rPr>
          <w:rFonts w:ascii="宋体" w:hAnsi="宋体"/>
          <w:szCs w:val="21"/>
        </w:rPr>
      </w:pPr>
    </w:p>
    <w:p w:rsidR="00B44FBA" w:rsidRPr="005A4AEB" w:rsidRDefault="00B44FBA" w:rsidP="0005569B">
      <w:pPr>
        <w:pStyle w:val="1"/>
      </w:pPr>
      <w:r w:rsidRPr="005A4AEB">
        <w:rPr>
          <w:rFonts w:hint="eastAsia"/>
        </w:rPr>
        <w:t>三、</w:t>
      </w:r>
      <w:r w:rsidR="0005569B">
        <w:rPr>
          <w:rFonts w:hint="eastAsia"/>
        </w:rPr>
        <w:t>（</w:t>
      </w:r>
      <w:r w:rsidRPr="005A4AEB">
        <w:rPr>
          <w:rFonts w:hint="eastAsia"/>
        </w:rPr>
        <w:t>本题满分6分</w:t>
      </w:r>
      <w:r w:rsidR="0005569B">
        <w:rPr>
          <w:rFonts w:hint="eastAsia"/>
        </w:rPr>
        <w:t>）</w:t>
      </w:r>
    </w:p>
    <w:p w:rsidR="00B44FBA" w:rsidRPr="005A4AEB" w:rsidRDefault="00B44FBA" w:rsidP="00B44FBA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设</w:t>
      </w:r>
      <w:r w:rsidR="003E4836" w:rsidRPr="003E4836">
        <w:rPr>
          <w:position w:val="-46"/>
        </w:rPr>
        <w:object w:dxaOrig="2700" w:dyaOrig="1040">
          <v:shape id="_x0000_i1084" type="#_x0000_t75" style="width:134.8pt;height:51.85pt" o:ole="">
            <v:imagedata r:id="rId127" o:title=""/>
          </v:shape>
          <o:OLEObject Type="Embed" ProgID="Equation.DSMT4" ShapeID="_x0000_i1084" DrawAspect="Content" ObjectID="_1670431623" r:id="rId128"/>
        </w:object>
      </w:r>
      <w:r w:rsidRPr="005A4AEB">
        <w:rPr>
          <w:rFonts w:ascii="宋体" w:hAnsi="宋体" w:hint="eastAsia"/>
          <w:szCs w:val="21"/>
        </w:rPr>
        <w:t>其中</w:t>
      </w:r>
      <w:r w:rsidR="003E4836" w:rsidRPr="003E4836">
        <w:rPr>
          <w:position w:val="-10"/>
        </w:rPr>
        <w:object w:dxaOrig="520" w:dyaOrig="320">
          <v:shape id="_x0000_i1085" type="#_x0000_t75" style="width:25.9pt;height:16.15pt" o:ole="">
            <v:imagedata r:id="rId129" o:title=""/>
          </v:shape>
          <o:OLEObject Type="Embed" ProgID="Equation.DSMT4" ShapeID="_x0000_i1085" DrawAspect="Content" ObjectID="_1670431624" r:id="rId130"/>
        </w:object>
      </w:r>
      <w:r w:rsidRPr="005A4AEB">
        <w:rPr>
          <w:rFonts w:ascii="宋体" w:hAnsi="宋体" w:hint="eastAsia"/>
          <w:szCs w:val="21"/>
        </w:rPr>
        <w:t>有二阶连续导数,且</w:t>
      </w:r>
      <w:r w:rsidR="003E4836" w:rsidRPr="003E4836">
        <w:rPr>
          <w:position w:val="-10"/>
        </w:rPr>
        <w:object w:dxaOrig="1880" w:dyaOrig="320">
          <v:shape id="_x0000_i1086" type="#_x0000_t75" style="width:93.9pt;height:16.15pt" o:ole="">
            <v:imagedata r:id="rId131" o:title=""/>
          </v:shape>
          <o:OLEObject Type="Embed" ProgID="Equation.DSMT4" ShapeID="_x0000_i1086" DrawAspect="Content" ObjectID="_1670431625" r:id="rId132"/>
        </w:object>
      </w:r>
      <w:r w:rsidRPr="005A4AEB">
        <w:rPr>
          <w:rFonts w:ascii="宋体" w:hAnsi="宋体" w:hint="eastAsia"/>
          <w:szCs w:val="21"/>
        </w:rPr>
        <w:t>.</w:t>
      </w:r>
    </w:p>
    <w:p w:rsidR="00B44FBA" w:rsidRPr="005A4AEB" w:rsidRDefault="00B44FBA" w:rsidP="004D6E1B">
      <w:pPr>
        <w:rPr>
          <w:rFonts w:ascii="宋体" w:hAnsi="宋体"/>
          <w:szCs w:val="21"/>
        </w:rPr>
      </w:pPr>
      <w:r w:rsidRPr="004D6E1B">
        <w:rPr>
          <w:rFonts w:hint="eastAsia"/>
        </w:rPr>
        <w:lastRenderedPageBreak/>
        <w:t>(1)</w:t>
      </w:r>
      <w:r w:rsidR="004D6E1B" w:rsidRPr="004D6E1B">
        <w:rPr>
          <w:rFonts w:hint="eastAsia"/>
        </w:rPr>
        <w:t xml:space="preserve"> </w:t>
      </w:r>
      <w:r w:rsidRPr="005A4AEB">
        <w:rPr>
          <w:rFonts w:ascii="宋体" w:hAnsi="宋体" w:hint="eastAsia"/>
          <w:szCs w:val="21"/>
        </w:rPr>
        <w:t>求</w:t>
      </w:r>
      <w:r w:rsidR="003E4836" w:rsidRPr="003E4836">
        <w:rPr>
          <w:position w:val="-10"/>
        </w:rPr>
        <w:object w:dxaOrig="580" w:dyaOrig="320">
          <v:shape id="_x0000_i1087" type="#_x0000_t75" style="width:28.8pt;height:16.15pt" o:ole="">
            <v:imagedata r:id="rId133" o:title=""/>
          </v:shape>
          <o:OLEObject Type="Embed" ProgID="Equation.DSMT4" ShapeID="_x0000_i1087" DrawAspect="Content" ObjectID="_1670431626" r:id="rId134"/>
        </w:object>
      </w:r>
      <w:r>
        <w:rPr>
          <w:rFonts w:ascii="宋体" w:hAnsi="宋体" w:hint="eastAsia"/>
          <w:szCs w:val="21"/>
        </w:rPr>
        <w:t>；</w:t>
      </w:r>
    </w:p>
    <w:p w:rsidR="00B44FBA" w:rsidRDefault="00B44FBA" w:rsidP="004D6E1B">
      <w:pPr>
        <w:rPr>
          <w:rFonts w:ascii="宋体" w:hAnsi="宋体"/>
          <w:szCs w:val="21"/>
        </w:rPr>
      </w:pPr>
      <w:r w:rsidRPr="004D6E1B">
        <w:rPr>
          <w:rFonts w:hint="eastAsia"/>
        </w:rPr>
        <w:t>(2)</w:t>
      </w:r>
      <w:r w:rsidR="004D6E1B" w:rsidRPr="004D6E1B">
        <w:rPr>
          <w:rFonts w:hint="eastAsia"/>
        </w:rPr>
        <w:t xml:space="preserve"> </w:t>
      </w:r>
      <w:r w:rsidRPr="005A4AEB">
        <w:rPr>
          <w:rFonts w:ascii="宋体" w:hAnsi="宋体" w:hint="eastAsia"/>
          <w:szCs w:val="21"/>
        </w:rPr>
        <w:t>讨论</w:t>
      </w:r>
      <w:r w:rsidR="003E4836" w:rsidRPr="003E4836">
        <w:rPr>
          <w:position w:val="-10"/>
        </w:rPr>
        <w:object w:dxaOrig="580" w:dyaOrig="320">
          <v:shape id="_x0000_i1088" type="#_x0000_t75" style="width:28.8pt;height:16.15pt" o:ole="">
            <v:imagedata r:id="rId135" o:title=""/>
          </v:shape>
          <o:OLEObject Type="Embed" ProgID="Equation.DSMT4" ShapeID="_x0000_i1088" DrawAspect="Content" ObjectID="_1670431627" r:id="rId136"/>
        </w:object>
      </w:r>
      <w:r w:rsidRPr="005A4AEB">
        <w:rPr>
          <w:rFonts w:ascii="宋体" w:hAnsi="宋体" w:hint="eastAsia"/>
          <w:szCs w:val="21"/>
        </w:rPr>
        <w:t>在</w:t>
      </w:r>
      <w:r w:rsidR="003E4836" w:rsidRPr="003E4836">
        <w:rPr>
          <w:position w:val="-10"/>
        </w:rPr>
        <w:object w:dxaOrig="940" w:dyaOrig="320">
          <v:shape id="_x0000_i1089" type="#_x0000_t75" style="width:46.65pt;height:16.15pt" o:ole="">
            <v:imagedata r:id="rId137" o:title=""/>
          </v:shape>
          <o:OLEObject Type="Embed" ProgID="Equation.DSMT4" ShapeID="_x0000_i1089" DrawAspect="Content" ObjectID="_1670431628" r:id="rId138"/>
        </w:object>
      </w:r>
      <w:r w:rsidRPr="005A4AEB">
        <w:rPr>
          <w:rFonts w:ascii="宋体" w:hAnsi="宋体" w:hint="eastAsia"/>
          <w:szCs w:val="21"/>
        </w:rPr>
        <w:t>上的连续性.</w:t>
      </w:r>
    </w:p>
    <w:p w:rsidR="00B44FBA" w:rsidRDefault="00B44FBA" w:rsidP="00B44FBA">
      <w:pPr>
        <w:rPr>
          <w:rFonts w:ascii="宋体" w:hAnsi="宋体"/>
          <w:szCs w:val="21"/>
        </w:rPr>
      </w:pPr>
    </w:p>
    <w:p w:rsidR="008018AE" w:rsidRPr="00B44FBA" w:rsidRDefault="008018AE" w:rsidP="00B44FBA">
      <w:pPr>
        <w:rPr>
          <w:rFonts w:ascii="宋体" w:hAnsi="宋体"/>
          <w:szCs w:val="21"/>
        </w:rPr>
      </w:pPr>
    </w:p>
    <w:p w:rsidR="00B44FBA" w:rsidRPr="005A4AEB" w:rsidRDefault="00B44FBA" w:rsidP="0005569B">
      <w:pPr>
        <w:pStyle w:val="1"/>
      </w:pPr>
      <w:r w:rsidRPr="005A4AEB">
        <w:rPr>
          <w:rFonts w:hint="eastAsia"/>
        </w:rPr>
        <w:t>四、</w:t>
      </w:r>
      <w:r w:rsidR="0005569B">
        <w:rPr>
          <w:rFonts w:hint="eastAsia"/>
        </w:rPr>
        <w:t>（</w:t>
      </w:r>
      <w:r w:rsidRPr="005A4AEB">
        <w:rPr>
          <w:rFonts w:hint="eastAsia"/>
        </w:rPr>
        <w:t>本题满分6分</w:t>
      </w:r>
      <w:r w:rsidR="0005569B">
        <w:rPr>
          <w:rFonts w:hint="eastAsia"/>
        </w:rPr>
        <w:t>）</w:t>
      </w:r>
    </w:p>
    <w:p w:rsidR="00B44FBA" w:rsidRDefault="00B44FBA" w:rsidP="006E4F3E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设函数</w:t>
      </w:r>
      <w:r w:rsidR="003E4836" w:rsidRPr="003E4836">
        <w:rPr>
          <w:position w:val="-10"/>
        </w:rPr>
        <w:object w:dxaOrig="859" w:dyaOrig="320">
          <v:shape id="_x0000_i1090" type="#_x0000_t75" style="width:43.2pt;height:16.15pt" o:ole="">
            <v:imagedata r:id="rId139" o:title=""/>
          </v:shape>
          <o:OLEObject Type="Embed" ProgID="Equation.DSMT4" ShapeID="_x0000_i1090" DrawAspect="Content" ObjectID="_1670431629" r:id="rId140"/>
        </w:object>
      </w:r>
      <w:r w:rsidRPr="005A4AEB">
        <w:rPr>
          <w:rFonts w:ascii="宋体" w:hAnsi="宋体" w:hint="eastAsia"/>
          <w:szCs w:val="21"/>
        </w:rPr>
        <w:t>,方程</w:t>
      </w:r>
      <w:r w:rsidR="003E4836" w:rsidRPr="003E4836">
        <w:rPr>
          <w:position w:val="-20"/>
        </w:rPr>
        <w:object w:dxaOrig="1920" w:dyaOrig="540">
          <v:shape id="_x0000_i1091" type="#_x0000_t75" style="width:96.2pt;height:27.05pt" o:ole="">
            <v:imagedata r:id="rId141" o:title=""/>
          </v:shape>
          <o:OLEObject Type="Embed" ProgID="Equation.DSMT4" ShapeID="_x0000_i1091" DrawAspect="Content" ObjectID="_1670431630" r:id="rId142"/>
        </w:object>
      </w:r>
      <w:r w:rsidRPr="005A4AEB">
        <w:rPr>
          <w:rFonts w:ascii="宋体" w:hAnsi="宋体" w:hint="eastAsia"/>
          <w:szCs w:val="21"/>
        </w:rPr>
        <w:t>确定</w:t>
      </w:r>
      <w:r w:rsidR="003E4836" w:rsidRPr="003E4836">
        <w:rPr>
          <w:position w:val="-6"/>
        </w:rPr>
        <w:object w:dxaOrig="200" w:dyaOrig="220">
          <v:shape id="_x0000_i1092" type="#_x0000_t75" style="width:10.35pt;height:10.95pt" o:ole="">
            <v:imagedata r:id="rId143" o:title=""/>
          </v:shape>
          <o:OLEObject Type="Embed" ProgID="Equation.DSMT4" ShapeID="_x0000_i1092" DrawAspect="Content" ObjectID="_1670431631" r:id="rId144"/>
        </w:object>
      </w:r>
      <w:r w:rsidRPr="005A4AEB">
        <w:rPr>
          <w:rFonts w:ascii="宋体" w:hAnsi="宋体" w:hint="eastAsia"/>
          <w:szCs w:val="21"/>
        </w:rPr>
        <w:t>是</w:t>
      </w:r>
      <w:r w:rsidR="003E4836" w:rsidRPr="003E4836">
        <w:rPr>
          <w:position w:val="-10"/>
        </w:rPr>
        <w:object w:dxaOrig="440" w:dyaOrig="260">
          <v:shape id="_x0000_i1093" type="#_x0000_t75" style="width:21.9pt;height:12.65pt" o:ole="">
            <v:imagedata r:id="rId145" o:title=""/>
          </v:shape>
          <o:OLEObject Type="Embed" ProgID="Equation.DSMT4" ShapeID="_x0000_i1093" DrawAspect="Content" ObjectID="_1670431632" r:id="rId146"/>
        </w:object>
      </w:r>
      <w:r w:rsidRPr="005A4AEB">
        <w:rPr>
          <w:rFonts w:ascii="宋体" w:hAnsi="宋体" w:hint="eastAsia"/>
          <w:szCs w:val="21"/>
        </w:rPr>
        <w:t>的函数,其中</w:t>
      </w:r>
      <w:r w:rsidR="003E4836" w:rsidRPr="003E4836">
        <w:rPr>
          <w:position w:val="-10"/>
        </w:rPr>
        <w:object w:dxaOrig="1040" w:dyaOrig="320">
          <v:shape id="_x0000_i1094" type="#_x0000_t75" style="width:51.85pt;height:16.15pt" o:ole="">
            <v:imagedata r:id="rId147" o:title=""/>
          </v:shape>
          <o:OLEObject Type="Embed" ProgID="Equation.DSMT4" ShapeID="_x0000_i1094" DrawAspect="Content" ObjectID="_1670431633" r:id="rId148"/>
        </w:object>
      </w:r>
      <w:r w:rsidRPr="005A4AEB">
        <w:rPr>
          <w:rFonts w:ascii="宋体" w:hAnsi="宋体" w:hint="eastAsia"/>
          <w:szCs w:val="21"/>
        </w:rPr>
        <w:t>可微</w:t>
      </w:r>
      <w:r>
        <w:rPr>
          <w:rFonts w:ascii="宋体" w:hAnsi="宋体" w:hint="eastAsia"/>
          <w:szCs w:val="21"/>
        </w:rPr>
        <w:t>；</w:t>
      </w:r>
      <w:r w:rsidR="003E4836" w:rsidRPr="003E4836">
        <w:rPr>
          <w:position w:val="-10"/>
        </w:rPr>
        <w:object w:dxaOrig="460" w:dyaOrig="320">
          <v:shape id="_x0000_i1095" type="#_x0000_t75" style="width:23.05pt;height:16.15pt" o:ole="">
            <v:imagedata r:id="rId149" o:title=""/>
          </v:shape>
          <o:OLEObject Type="Embed" ProgID="Equation.DSMT4" ShapeID="_x0000_i1095" DrawAspect="Content" ObjectID="_1670431634" r:id="rId150"/>
        </w:object>
      </w:r>
      <w:r w:rsidRPr="005A4AEB">
        <w:rPr>
          <w:rFonts w:ascii="宋体" w:hAnsi="宋体" w:hint="eastAsia"/>
          <w:szCs w:val="21"/>
        </w:rPr>
        <w:t>,</w:t>
      </w:r>
      <w:r w:rsidR="003E4836" w:rsidRPr="003E4836">
        <w:rPr>
          <w:position w:val="-10"/>
        </w:rPr>
        <w:object w:dxaOrig="560" w:dyaOrig="320">
          <v:shape id="_x0000_i1096" type="#_x0000_t75" style="width:28.2pt;height:16.15pt" o:ole="">
            <v:imagedata r:id="rId151" o:title=""/>
          </v:shape>
          <o:OLEObject Type="Embed" ProgID="Equation.DSMT4" ShapeID="_x0000_i1096" DrawAspect="Content" ObjectID="_1670431635" r:id="rId152"/>
        </w:object>
      </w:r>
      <w:r w:rsidRPr="005A4AEB">
        <w:rPr>
          <w:rFonts w:ascii="宋体" w:hAnsi="宋体" w:hint="eastAsia"/>
          <w:szCs w:val="21"/>
        </w:rPr>
        <w:t>连续,且</w:t>
      </w:r>
      <w:r w:rsidR="003E4836" w:rsidRPr="003E4836">
        <w:rPr>
          <w:position w:val="-10"/>
        </w:rPr>
        <w:object w:dxaOrig="900" w:dyaOrig="320">
          <v:shape id="_x0000_i1097" type="#_x0000_t75" style="width:44.95pt;height:16.15pt" o:ole="">
            <v:imagedata r:id="rId153" o:title=""/>
          </v:shape>
          <o:OLEObject Type="Embed" ProgID="Equation.DSMT4" ShapeID="_x0000_i1097" DrawAspect="Content" ObjectID="_1670431636" r:id="rId154"/>
        </w:object>
      </w:r>
      <w:r w:rsidRPr="005A4AEB">
        <w:rPr>
          <w:rFonts w:ascii="宋体" w:hAnsi="宋体" w:hint="eastAsia"/>
          <w:szCs w:val="21"/>
        </w:rPr>
        <w:t>.求</w:t>
      </w:r>
      <w:r w:rsidR="003E4836" w:rsidRPr="003E4836">
        <w:rPr>
          <w:position w:val="-28"/>
        </w:rPr>
        <w:object w:dxaOrig="1760" w:dyaOrig="660">
          <v:shape id="_x0000_i1098" type="#_x0000_t75" style="width:88.15pt;height:32.85pt" o:ole="">
            <v:imagedata r:id="rId155" o:title=""/>
          </v:shape>
          <o:OLEObject Type="Embed" ProgID="Equation.DSMT4" ShapeID="_x0000_i1098" DrawAspect="Content" ObjectID="_1670431637" r:id="rId156"/>
        </w:object>
      </w:r>
      <w:r w:rsidRPr="005A4AEB">
        <w:rPr>
          <w:rFonts w:ascii="宋体" w:hAnsi="宋体" w:hint="eastAsia"/>
          <w:szCs w:val="21"/>
        </w:rPr>
        <w:t>.</w:t>
      </w:r>
    </w:p>
    <w:p w:rsidR="00B44FBA" w:rsidRDefault="00B44FBA" w:rsidP="00B44FBA">
      <w:pPr>
        <w:rPr>
          <w:rFonts w:ascii="宋体" w:hAnsi="宋体"/>
          <w:szCs w:val="21"/>
        </w:rPr>
      </w:pPr>
    </w:p>
    <w:p w:rsidR="00B44FBA" w:rsidRPr="005A4AEB" w:rsidRDefault="00B44FBA" w:rsidP="00B44FBA">
      <w:pPr>
        <w:rPr>
          <w:rFonts w:ascii="宋体" w:hAnsi="宋体"/>
          <w:szCs w:val="21"/>
        </w:rPr>
      </w:pPr>
    </w:p>
    <w:p w:rsidR="00B44FBA" w:rsidRPr="005A4AEB" w:rsidRDefault="00B44FBA" w:rsidP="0005569B">
      <w:pPr>
        <w:pStyle w:val="1"/>
      </w:pPr>
      <w:r w:rsidRPr="005A4AEB">
        <w:rPr>
          <w:rFonts w:hint="eastAsia"/>
        </w:rPr>
        <w:t>五、</w:t>
      </w:r>
      <w:r w:rsidR="0005569B">
        <w:rPr>
          <w:rFonts w:hint="eastAsia"/>
        </w:rPr>
        <w:t>（</w:t>
      </w:r>
      <w:r w:rsidRPr="005A4AEB">
        <w:rPr>
          <w:rFonts w:hint="eastAsia"/>
        </w:rPr>
        <w:t>本题满分6分</w:t>
      </w:r>
      <w:r w:rsidR="0005569B">
        <w:rPr>
          <w:rFonts w:hint="eastAsia"/>
        </w:rPr>
        <w:t>）</w:t>
      </w:r>
    </w:p>
    <w:p w:rsidR="00B44FBA" w:rsidRDefault="00B44FBA" w:rsidP="006E4F3E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计算</w:t>
      </w:r>
      <w:r w:rsidR="003E4836" w:rsidRPr="003E4836">
        <w:rPr>
          <w:position w:val="-28"/>
        </w:rPr>
        <w:object w:dxaOrig="1560" w:dyaOrig="700">
          <v:shape id="_x0000_i1099" type="#_x0000_t75" style="width:77.75pt;height:35.15pt" o:ole="">
            <v:imagedata r:id="rId157" o:title=""/>
          </v:shape>
          <o:OLEObject Type="Embed" ProgID="Equation.DSMT4" ShapeID="_x0000_i1099" DrawAspect="Content" ObjectID="_1670431638" r:id="rId158"/>
        </w:object>
      </w:r>
      <w:r w:rsidRPr="005A4AEB">
        <w:rPr>
          <w:rFonts w:ascii="宋体" w:hAnsi="宋体" w:hint="eastAsia"/>
          <w:szCs w:val="21"/>
        </w:rPr>
        <w:t>.</w:t>
      </w:r>
    </w:p>
    <w:p w:rsidR="00B44FBA" w:rsidRDefault="00B44FBA" w:rsidP="00B44FBA">
      <w:pPr>
        <w:rPr>
          <w:rStyle w:val="af4"/>
          <w:rFonts w:hint="eastAsia"/>
        </w:rPr>
      </w:pPr>
    </w:p>
    <w:p w:rsidR="002A31E7" w:rsidRPr="005A4AEB" w:rsidRDefault="002A31E7" w:rsidP="00B44FBA">
      <w:pPr>
        <w:rPr>
          <w:rFonts w:ascii="宋体" w:hAnsi="宋体"/>
          <w:szCs w:val="21"/>
        </w:rPr>
      </w:pPr>
    </w:p>
    <w:p w:rsidR="00B44FBA" w:rsidRPr="005A4AEB" w:rsidRDefault="00B44FBA" w:rsidP="0005569B">
      <w:pPr>
        <w:pStyle w:val="1"/>
      </w:pPr>
      <w:r w:rsidRPr="005A4AEB">
        <w:rPr>
          <w:rFonts w:hint="eastAsia"/>
        </w:rPr>
        <w:t>六、</w:t>
      </w:r>
      <w:r w:rsidR="0005569B">
        <w:rPr>
          <w:rFonts w:hint="eastAsia"/>
        </w:rPr>
        <w:t>（</w:t>
      </w:r>
      <w:r w:rsidRPr="005A4AEB">
        <w:rPr>
          <w:rFonts w:hint="eastAsia"/>
        </w:rPr>
        <w:t>本题满分5分</w:t>
      </w:r>
      <w:r w:rsidR="0005569B">
        <w:rPr>
          <w:rFonts w:hint="eastAsia"/>
        </w:rPr>
        <w:t>）</w:t>
      </w:r>
    </w:p>
    <w:p w:rsidR="00B44FBA" w:rsidRPr="005A4AEB" w:rsidRDefault="00B44FBA" w:rsidP="00B44FBA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设</w:t>
      </w:r>
      <w:r w:rsidR="003E4836" w:rsidRPr="003E4836">
        <w:rPr>
          <w:position w:val="-10"/>
        </w:rPr>
        <w:object w:dxaOrig="540" w:dyaOrig="320">
          <v:shape id="_x0000_i1100" type="#_x0000_t75" style="width:27.05pt;height:16.15pt" o:ole="">
            <v:imagedata r:id="rId159" o:title=""/>
          </v:shape>
          <o:OLEObject Type="Embed" ProgID="Equation.DSMT4" ShapeID="_x0000_i1100" DrawAspect="Content" ObjectID="_1670431639" r:id="rId160"/>
        </w:object>
      </w:r>
      <w:r w:rsidRPr="005A4AEB">
        <w:rPr>
          <w:rFonts w:ascii="宋体" w:hAnsi="宋体" w:hint="eastAsia"/>
          <w:szCs w:val="21"/>
        </w:rPr>
        <w:t>在区间</w:t>
      </w:r>
      <w:r w:rsidR="003E4836" w:rsidRPr="003E4836">
        <w:rPr>
          <w:position w:val="-10"/>
        </w:rPr>
        <w:object w:dxaOrig="520" w:dyaOrig="320">
          <v:shape id="_x0000_i1101" type="#_x0000_t75" style="width:25.9pt;height:16.15pt" o:ole="">
            <v:imagedata r:id="rId161" o:title=""/>
          </v:shape>
          <o:OLEObject Type="Embed" ProgID="Equation.DSMT4" ShapeID="_x0000_i1101" DrawAspect="Content" ObjectID="_1670431640" r:id="rId162"/>
        </w:object>
      </w:r>
      <w:r w:rsidRPr="005A4AEB">
        <w:rPr>
          <w:rFonts w:ascii="宋体" w:hAnsi="宋体" w:hint="eastAsia"/>
          <w:szCs w:val="21"/>
        </w:rPr>
        <w:t>上可微,且满足条件</w:t>
      </w:r>
      <w:r w:rsidR="003E4836" w:rsidRPr="003E4836">
        <w:rPr>
          <w:position w:val="-18"/>
        </w:rPr>
        <w:object w:dxaOrig="1880" w:dyaOrig="600">
          <v:shape id="_x0000_i1102" type="#_x0000_t75" style="width:93.9pt;height:29.95pt" o:ole="">
            <v:imagedata r:id="rId163" o:title=""/>
          </v:shape>
          <o:OLEObject Type="Embed" ProgID="Equation.DSMT4" ShapeID="_x0000_i1102" DrawAspect="Content" ObjectID="_1670431641" r:id="rId164"/>
        </w:object>
      </w:r>
      <w:r w:rsidRPr="005A4AEB">
        <w:rPr>
          <w:rFonts w:ascii="宋体" w:hAnsi="宋体" w:hint="eastAsia"/>
          <w:szCs w:val="21"/>
        </w:rPr>
        <w:t>.试证</w:t>
      </w:r>
      <w:r w:rsidR="003E4AF0">
        <w:rPr>
          <w:rFonts w:ascii="宋体" w:hAnsi="宋体" w:hint="eastAsia"/>
          <w:szCs w:val="21"/>
        </w:rPr>
        <w:t>：</w:t>
      </w:r>
      <w:r w:rsidRPr="005A4AEB">
        <w:rPr>
          <w:rFonts w:ascii="宋体" w:hAnsi="宋体" w:hint="eastAsia"/>
          <w:szCs w:val="21"/>
        </w:rPr>
        <w:t>存在</w:t>
      </w:r>
      <w:r w:rsidR="003E4836" w:rsidRPr="003E4836">
        <w:rPr>
          <w:position w:val="-10"/>
        </w:rPr>
        <w:object w:dxaOrig="900" w:dyaOrig="320">
          <v:shape id="_x0000_i1103" type="#_x0000_t75" style="width:44.95pt;height:16.15pt" o:ole="">
            <v:imagedata r:id="rId165" o:title=""/>
          </v:shape>
          <o:OLEObject Type="Embed" ProgID="Equation.DSMT4" ShapeID="_x0000_i1103" DrawAspect="Content" ObjectID="_1670431642" r:id="rId166"/>
        </w:object>
      </w:r>
      <w:r w:rsidRPr="005A4AEB">
        <w:rPr>
          <w:rFonts w:ascii="宋体" w:hAnsi="宋体" w:hint="eastAsia"/>
          <w:szCs w:val="21"/>
        </w:rPr>
        <w:t>使</w:t>
      </w:r>
      <w:r w:rsidR="003E4836" w:rsidRPr="003E4836">
        <w:rPr>
          <w:position w:val="-10"/>
        </w:rPr>
        <w:object w:dxaOrig="1740" w:dyaOrig="320">
          <v:shape id="_x0000_i1104" type="#_x0000_t75" style="width:87pt;height:16.15pt" o:ole="">
            <v:imagedata r:id="rId167" o:title=""/>
          </v:shape>
          <o:OLEObject Type="Embed" ProgID="Equation.DSMT4" ShapeID="_x0000_i1104" DrawAspect="Content" ObjectID="_1670431643" r:id="rId168"/>
        </w:object>
      </w:r>
      <w:r w:rsidR="003E4AF0">
        <w:rPr>
          <w:rFonts w:ascii="宋体" w:hAnsi="宋体" w:hint="eastAsia"/>
          <w:szCs w:val="21"/>
        </w:rPr>
        <w:t>．</w:t>
      </w:r>
    </w:p>
    <w:p w:rsidR="00B44FBA" w:rsidRDefault="00B44FBA" w:rsidP="00B44FBA">
      <w:pPr>
        <w:rPr>
          <w:rFonts w:ascii="宋体" w:hAnsi="宋体"/>
          <w:szCs w:val="21"/>
        </w:rPr>
      </w:pPr>
    </w:p>
    <w:p w:rsidR="00B44FBA" w:rsidRPr="005A4AEB" w:rsidRDefault="00B44FBA" w:rsidP="00B44FBA">
      <w:pPr>
        <w:rPr>
          <w:rFonts w:ascii="宋体" w:hAnsi="宋体"/>
          <w:szCs w:val="21"/>
        </w:rPr>
      </w:pPr>
    </w:p>
    <w:p w:rsidR="00B44FBA" w:rsidRPr="005A4AEB" w:rsidRDefault="00B44FBA" w:rsidP="0005569B">
      <w:pPr>
        <w:pStyle w:val="1"/>
      </w:pPr>
      <w:r w:rsidRPr="005A4AEB">
        <w:rPr>
          <w:rFonts w:hint="eastAsia"/>
        </w:rPr>
        <w:t>七、</w:t>
      </w:r>
      <w:r w:rsidR="0005569B">
        <w:rPr>
          <w:rFonts w:hint="eastAsia"/>
        </w:rPr>
        <w:t>（</w:t>
      </w:r>
      <w:r w:rsidRPr="005A4AEB">
        <w:rPr>
          <w:rFonts w:hint="eastAsia"/>
        </w:rPr>
        <w:t>本题满分6分</w:t>
      </w:r>
      <w:r w:rsidR="0005569B">
        <w:rPr>
          <w:rFonts w:hint="eastAsia"/>
        </w:rPr>
        <w:t>）</w:t>
      </w:r>
    </w:p>
    <w:p w:rsidR="00B44FBA" w:rsidRPr="005A4AEB" w:rsidRDefault="00B44FBA" w:rsidP="00B44FBA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设某种商品的单价为</w:t>
      </w:r>
      <w:r w:rsidR="003E4836" w:rsidRPr="003E4836">
        <w:rPr>
          <w:position w:val="-10"/>
        </w:rPr>
        <w:object w:dxaOrig="200" w:dyaOrig="260">
          <v:shape id="_x0000_i1105" type="#_x0000_t75" style="width:10.35pt;height:12.65pt" o:ole="">
            <v:imagedata r:id="rId169" o:title=""/>
          </v:shape>
          <o:OLEObject Type="Embed" ProgID="Equation.DSMT4" ShapeID="_x0000_i1105" DrawAspect="Content" ObjectID="_1670431644" r:id="rId170"/>
        </w:object>
      </w:r>
      <w:r w:rsidRPr="005A4AEB">
        <w:rPr>
          <w:rFonts w:ascii="宋体" w:hAnsi="宋体" w:hint="eastAsia"/>
          <w:szCs w:val="21"/>
        </w:rPr>
        <w:t>时,售出的商品数量</w:t>
      </w:r>
      <w:r w:rsidR="003E4836" w:rsidRPr="003E4836">
        <w:rPr>
          <w:position w:val="-10"/>
        </w:rPr>
        <w:object w:dxaOrig="220" w:dyaOrig="320">
          <v:shape id="_x0000_i1106" type="#_x0000_t75" style="width:10.95pt;height:16.15pt" o:ole="">
            <v:imagedata r:id="rId171" o:title=""/>
          </v:shape>
          <o:OLEObject Type="Embed" ProgID="Equation.DSMT4" ShapeID="_x0000_i1106" DrawAspect="Content" ObjectID="_1670431645" r:id="rId172"/>
        </w:object>
      </w:r>
      <w:r w:rsidRPr="005A4AEB">
        <w:rPr>
          <w:rFonts w:ascii="宋体" w:hAnsi="宋体" w:hint="eastAsia"/>
          <w:szCs w:val="21"/>
        </w:rPr>
        <w:t>可以表示</w:t>
      </w:r>
      <w:r>
        <w:rPr>
          <w:rFonts w:ascii="宋体" w:hAnsi="宋体" w:hint="eastAsia"/>
          <w:szCs w:val="21"/>
        </w:rPr>
        <w:t>成</w:t>
      </w:r>
      <w:r w:rsidR="003E4836" w:rsidRPr="003E4836">
        <w:rPr>
          <w:position w:val="-28"/>
        </w:rPr>
        <w:object w:dxaOrig="1260" w:dyaOrig="660">
          <v:shape id="_x0000_i1107" type="#_x0000_t75" style="width:62.8pt;height:32.85pt" o:ole="">
            <v:imagedata r:id="rId173" o:title=""/>
          </v:shape>
          <o:OLEObject Type="Embed" ProgID="Equation.DSMT4" ShapeID="_x0000_i1107" DrawAspect="Content" ObjectID="_1670431646" r:id="rId174"/>
        </w:object>
      </w:r>
      <w:r w:rsidRPr="005A4AEB">
        <w:rPr>
          <w:rFonts w:ascii="宋体" w:hAnsi="宋体" w:hint="eastAsia"/>
          <w:szCs w:val="21"/>
        </w:rPr>
        <w:t>,其中</w:t>
      </w:r>
      <w:r w:rsidR="003E4836" w:rsidRPr="003E4836">
        <w:rPr>
          <w:position w:val="-6"/>
        </w:rPr>
        <w:object w:dxaOrig="600" w:dyaOrig="279">
          <v:shape id="_x0000_i1108" type="#_x0000_t75" style="width:29.95pt;height:13.8pt" o:ole="">
            <v:imagedata r:id="rId175" o:title=""/>
          </v:shape>
          <o:OLEObject Type="Embed" ProgID="Equation.DSMT4" ShapeID="_x0000_i1108" DrawAspect="Content" ObjectID="_1670431647" r:id="rId176"/>
        </w:object>
      </w:r>
      <w:r w:rsidR="003E4836" w:rsidRPr="003E4836">
        <w:rPr>
          <w:position w:val="-6"/>
        </w:rPr>
        <w:object w:dxaOrig="180" w:dyaOrig="220">
          <v:shape id="_x0000_i1109" type="#_x0000_t75" style="width:9.2pt;height:10.95pt" o:ole="">
            <v:imagedata r:id="rId177" o:title=""/>
          </v:shape>
          <o:OLEObject Type="Embed" ProgID="Equation.DSMT4" ShapeID="_x0000_i1109" DrawAspect="Content" ObjectID="_1670431648" r:id="rId178"/>
        </w:object>
      </w:r>
      <w:r w:rsidRPr="005A4AEB">
        <w:rPr>
          <w:rFonts w:ascii="宋体" w:hAnsi="宋体" w:hint="eastAsia"/>
          <w:szCs w:val="21"/>
        </w:rPr>
        <w:t>均为正数,且</w:t>
      </w:r>
      <w:r w:rsidR="003E4836" w:rsidRPr="003E4836">
        <w:rPr>
          <w:position w:val="-6"/>
        </w:rPr>
        <w:object w:dxaOrig="660" w:dyaOrig="279">
          <v:shape id="_x0000_i1110" type="#_x0000_t75" style="width:32.85pt;height:13.8pt" o:ole="">
            <v:imagedata r:id="rId179" o:title=""/>
          </v:shape>
          <o:OLEObject Type="Embed" ProgID="Equation.DSMT4" ShapeID="_x0000_i1110" DrawAspect="Content" ObjectID="_1670431649" r:id="rId180"/>
        </w:object>
      </w:r>
      <w:r>
        <w:rPr>
          <w:rFonts w:ascii="宋体" w:hAnsi="宋体" w:hint="eastAsia"/>
          <w:szCs w:val="21"/>
        </w:rPr>
        <w:t>.</w:t>
      </w:r>
    </w:p>
    <w:p w:rsidR="00B44FBA" w:rsidRPr="005A4AEB" w:rsidRDefault="00B44FBA" w:rsidP="00211688">
      <w:pPr>
        <w:rPr>
          <w:rFonts w:ascii="宋体" w:hAnsi="宋体"/>
          <w:szCs w:val="21"/>
        </w:rPr>
      </w:pPr>
      <w:r w:rsidRPr="00211688">
        <w:rPr>
          <w:rFonts w:hint="eastAsia"/>
        </w:rPr>
        <w:t xml:space="preserve">(1) </w:t>
      </w:r>
      <w:r w:rsidRPr="005A4AEB">
        <w:rPr>
          <w:rFonts w:ascii="宋体" w:hAnsi="宋体" w:hint="eastAsia"/>
          <w:szCs w:val="21"/>
        </w:rPr>
        <w:t>求</w:t>
      </w:r>
      <w:r w:rsidR="003E4836" w:rsidRPr="003E4836">
        <w:rPr>
          <w:position w:val="-10"/>
        </w:rPr>
        <w:object w:dxaOrig="200" w:dyaOrig="260">
          <v:shape id="_x0000_i1111" type="#_x0000_t75" style="width:10.35pt;height:12.65pt" o:ole="">
            <v:imagedata r:id="rId181" o:title=""/>
          </v:shape>
          <o:OLEObject Type="Embed" ProgID="Equation.DSMT4" ShapeID="_x0000_i1111" DrawAspect="Content" ObjectID="_1670431650" r:id="rId182"/>
        </w:object>
      </w:r>
      <w:r w:rsidRPr="005A4AEB">
        <w:rPr>
          <w:rFonts w:ascii="宋体" w:hAnsi="宋体" w:hint="eastAsia"/>
          <w:szCs w:val="21"/>
        </w:rPr>
        <w:t>在何范围变化时,使相应销售额增加或减少</w:t>
      </w:r>
      <w:r w:rsidR="00211688">
        <w:rPr>
          <w:rFonts w:ascii="宋体" w:hAnsi="宋体" w:hint="eastAsia"/>
          <w:szCs w:val="21"/>
        </w:rPr>
        <w:t>．</w:t>
      </w:r>
    </w:p>
    <w:p w:rsidR="00B44FBA" w:rsidRDefault="00B44FBA" w:rsidP="00211688">
      <w:pPr>
        <w:rPr>
          <w:rFonts w:ascii="宋体" w:hAnsi="宋体"/>
          <w:szCs w:val="21"/>
        </w:rPr>
      </w:pPr>
      <w:r w:rsidRPr="00211688">
        <w:rPr>
          <w:rFonts w:hint="eastAsia"/>
        </w:rPr>
        <w:t xml:space="preserve">(2) </w:t>
      </w:r>
      <w:r w:rsidRPr="005A4AEB">
        <w:rPr>
          <w:rFonts w:ascii="宋体" w:hAnsi="宋体" w:hint="eastAsia"/>
          <w:szCs w:val="21"/>
        </w:rPr>
        <w:t>要使销售额最大,商品单价</w:t>
      </w:r>
      <w:r w:rsidR="003E4836" w:rsidRPr="003E4836">
        <w:rPr>
          <w:position w:val="-10"/>
        </w:rPr>
        <w:object w:dxaOrig="200" w:dyaOrig="260">
          <v:shape id="_x0000_i1112" type="#_x0000_t75" style="width:10.35pt;height:12.65pt" o:ole="">
            <v:imagedata r:id="rId183" o:title=""/>
          </v:shape>
          <o:OLEObject Type="Embed" ProgID="Equation.DSMT4" ShapeID="_x0000_i1112" DrawAspect="Content" ObjectID="_1670431651" r:id="rId184"/>
        </w:object>
      </w:r>
      <w:r w:rsidRPr="005A4AEB">
        <w:rPr>
          <w:rFonts w:ascii="宋体" w:hAnsi="宋体" w:hint="eastAsia"/>
          <w:szCs w:val="21"/>
        </w:rPr>
        <w:t>应取何值</w:t>
      </w:r>
      <w:r w:rsidR="00211688">
        <w:rPr>
          <w:rFonts w:ascii="宋体" w:hAnsi="宋体" w:hint="eastAsia"/>
          <w:szCs w:val="21"/>
        </w:rPr>
        <w:t>？</w:t>
      </w:r>
      <w:r w:rsidRPr="005A4AEB">
        <w:rPr>
          <w:rFonts w:ascii="宋体" w:hAnsi="宋体" w:hint="eastAsia"/>
          <w:szCs w:val="21"/>
        </w:rPr>
        <w:t>最大销售额是多少</w:t>
      </w:r>
      <w:r w:rsidR="00211688">
        <w:rPr>
          <w:rFonts w:ascii="宋体" w:hAnsi="宋体" w:hint="eastAsia"/>
          <w:szCs w:val="21"/>
        </w:rPr>
        <w:t>？</w:t>
      </w:r>
    </w:p>
    <w:p w:rsidR="00B44FBA" w:rsidRDefault="00B44FBA" w:rsidP="00B44FBA">
      <w:pPr>
        <w:rPr>
          <w:rFonts w:ascii="宋体" w:hAnsi="宋体"/>
          <w:szCs w:val="21"/>
        </w:rPr>
      </w:pPr>
    </w:p>
    <w:p w:rsidR="00B44FBA" w:rsidRPr="005A4AEB" w:rsidRDefault="00B44FBA" w:rsidP="00B44FBA">
      <w:pPr>
        <w:rPr>
          <w:rFonts w:ascii="宋体" w:hAnsi="宋体"/>
          <w:szCs w:val="21"/>
        </w:rPr>
      </w:pPr>
    </w:p>
    <w:p w:rsidR="00B44FBA" w:rsidRPr="00FB615A" w:rsidRDefault="00B44FBA" w:rsidP="0005569B">
      <w:pPr>
        <w:pStyle w:val="1"/>
      </w:pPr>
      <w:r w:rsidRPr="00FB615A">
        <w:rPr>
          <w:rFonts w:hint="eastAsia"/>
        </w:rPr>
        <w:t>八、</w:t>
      </w:r>
      <w:r w:rsidR="0005569B">
        <w:rPr>
          <w:rFonts w:hint="eastAsia"/>
        </w:rPr>
        <w:t>（</w:t>
      </w:r>
      <w:r w:rsidRPr="00FB615A">
        <w:rPr>
          <w:rFonts w:hint="eastAsia"/>
        </w:rPr>
        <w:t>本题满分6分</w:t>
      </w:r>
      <w:r w:rsidR="0005569B">
        <w:rPr>
          <w:rFonts w:hint="eastAsia"/>
        </w:rPr>
        <w:t>）</w:t>
      </w:r>
    </w:p>
    <w:p w:rsidR="00B44FBA" w:rsidRPr="000B2240" w:rsidRDefault="00B44FBA" w:rsidP="002A31E7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求微分方程</w:t>
      </w:r>
      <w:r w:rsidR="003E4836" w:rsidRPr="003E4836">
        <w:rPr>
          <w:position w:val="-24"/>
        </w:rPr>
        <w:object w:dxaOrig="1860" w:dyaOrig="720">
          <v:shape id="_x0000_i1113" type="#_x0000_t75" style="width:92.75pt;height:36.3pt" o:ole="">
            <v:imagedata r:id="rId185" o:title=""/>
          </v:shape>
          <o:OLEObject Type="Embed" ProgID="Equation.DSMT4" ShapeID="_x0000_i1113" DrawAspect="Content" ObjectID="_1670431652" r:id="rId186"/>
        </w:object>
      </w:r>
      <w:r w:rsidRPr="005A4AEB">
        <w:rPr>
          <w:rFonts w:ascii="宋体" w:hAnsi="宋体" w:hint="eastAsia"/>
          <w:szCs w:val="21"/>
        </w:rPr>
        <w:t>的通解.</w:t>
      </w:r>
    </w:p>
    <w:p w:rsidR="00B44FBA" w:rsidRDefault="00B44FBA" w:rsidP="00B44FBA">
      <w:pPr>
        <w:rPr>
          <w:rFonts w:ascii="宋体" w:hAnsi="宋体"/>
          <w:b/>
          <w:szCs w:val="21"/>
        </w:rPr>
      </w:pPr>
    </w:p>
    <w:p w:rsidR="006B71D6" w:rsidRPr="00B44FBA" w:rsidRDefault="006B71D6" w:rsidP="00B44FBA">
      <w:pPr>
        <w:rPr>
          <w:rFonts w:ascii="宋体" w:hAnsi="宋体"/>
          <w:szCs w:val="21"/>
        </w:rPr>
      </w:pPr>
    </w:p>
    <w:p w:rsidR="00B44FBA" w:rsidRPr="00FB615A" w:rsidRDefault="00B44FBA" w:rsidP="0005569B">
      <w:pPr>
        <w:pStyle w:val="1"/>
      </w:pPr>
      <w:r w:rsidRPr="00FB615A">
        <w:rPr>
          <w:rFonts w:hint="eastAsia"/>
        </w:rPr>
        <w:t>九、</w:t>
      </w:r>
      <w:r w:rsidR="0005569B">
        <w:rPr>
          <w:rFonts w:hint="eastAsia"/>
        </w:rPr>
        <w:t>（</w:t>
      </w:r>
      <w:r w:rsidRPr="00FB615A">
        <w:rPr>
          <w:rFonts w:hint="eastAsia"/>
        </w:rPr>
        <w:t>本题满分8分</w:t>
      </w:r>
      <w:r w:rsidR="0005569B">
        <w:rPr>
          <w:rFonts w:hint="eastAsia"/>
        </w:rPr>
        <w:t>）</w:t>
      </w:r>
    </w:p>
    <w:p w:rsidR="00B44FBA" w:rsidRPr="005A4AEB" w:rsidRDefault="00B44FBA" w:rsidP="006E4F3E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设矩阵</w:t>
      </w:r>
      <w:r w:rsidR="003E4836" w:rsidRPr="003E4836">
        <w:rPr>
          <w:position w:val="-66"/>
        </w:rPr>
        <w:object w:dxaOrig="1840" w:dyaOrig="1440">
          <v:shape id="_x0000_i1114" type="#_x0000_t75" style="width:92.15pt;height:1in" o:ole="">
            <v:imagedata r:id="rId187" o:title=""/>
          </v:shape>
          <o:OLEObject Type="Embed" ProgID="Equation.DSMT4" ShapeID="_x0000_i1114" DrawAspect="Content" ObjectID="_1670431653" r:id="rId188"/>
        </w:object>
      </w:r>
      <w:r w:rsidRPr="005A4AEB">
        <w:rPr>
          <w:rFonts w:ascii="宋体" w:hAnsi="宋体" w:hint="eastAsia"/>
          <w:szCs w:val="21"/>
        </w:rPr>
        <w:t>.</w:t>
      </w:r>
    </w:p>
    <w:p w:rsidR="00B44FBA" w:rsidRPr="005A4AEB" w:rsidRDefault="00B44FBA" w:rsidP="008D7744">
      <w:pPr>
        <w:rPr>
          <w:rFonts w:ascii="宋体" w:hAnsi="宋体"/>
          <w:szCs w:val="21"/>
        </w:rPr>
      </w:pPr>
      <w:r w:rsidRPr="008D7744">
        <w:rPr>
          <w:rFonts w:hint="eastAsia"/>
        </w:rPr>
        <w:t xml:space="preserve">(1) </w:t>
      </w:r>
      <w:r w:rsidRPr="005A4AEB">
        <w:rPr>
          <w:rFonts w:ascii="宋体" w:hAnsi="宋体" w:hint="eastAsia"/>
          <w:szCs w:val="21"/>
        </w:rPr>
        <w:t>已知</w:t>
      </w:r>
      <w:r w:rsidR="003E4836" w:rsidRPr="00025957">
        <w:rPr>
          <w:position w:val="-4"/>
        </w:rPr>
        <w:object w:dxaOrig="220" w:dyaOrig="260">
          <v:shape id="_x0000_i1115" type="#_x0000_t75" style="width:10.95pt;height:12.65pt" o:ole="">
            <v:imagedata r:id="rId189" o:title=""/>
          </v:shape>
          <o:OLEObject Type="Embed" ProgID="Equation.DSMT4" ShapeID="_x0000_i1115" DrawAspect="Content" ObjectID="_1670431654" r:id="rId190"/>
        </w:object>
      </w:r>
      <w:r w:rsidRPr="005A4AEB">
        <w:rPr>
          <w:rFonts w:ascii="宋体" w:hAnsi="宋体" w:hint="eastAsia"/>
          <w:szCs w:val="21"/>
        </w:rPr>
        <w:t>的一个特征值为</w:t>
      </w:r>
      <w:r w:rsidR="003E4836" w:rsidRPr="003E4836">
        <w:rPr>
          <w:position w:val="-6"/>
        </w:rPr>
        <w:object w:dxaOrig="180" w:dyaOrig="279">
          <v:shape id="_x0000_i1116" type="#_x0000_t75" style="width:9.2pt;height:13.8pt" o:ole="">
            <v:imagedata r:id="rId191" o:title=""/>
          </v:shape>
          <o:OLEObject Type="Embed" ProgID="Equation.DSMT4" ShapeID="_x0000_i1116" DrawAspect="Content" ObjectID="_1670431655" r:id="rId192"/>
        </w:object>
      </w:r>
      <w:r w:rsidRPr="005A4AEB">
        <w:rPr>
          <w:rFonts w:ascii="宋体" w:hAnsi="宋体" w:hint="eastAsia"/>
          <w:szCs w:val="21"/>
        </w:rPr>
        <w:t>,试求</w:t>
      </w:r>
      <w:r w:rsidR="003E4836" w:rsidRPr="003E4836">
        <w:rPr>
          <w:position w:val="-10"/>
        </w:rPr>
        <w:object w:dxaOrig="220" w:dyaOrig="260">
          <v:shape id="_x0000_i1117" type="#_x0000_t75" style="width:10.95pt;height:12.65pt" o:ole="">
            <v:imagedata r:id="rId193" o:title=""/>
          </v:shape>
          <o:OLEObject Type="Embed" ProgID="Equation.DSMT4" ShapeID="_x0000_i1117" DrawAspect="Content" ObjectID="_1670431656" r:id="rId194"/>
        </w:object>
      </w:r>
      <w:r>
        <w:rPr>
          <w:rFonts w:ascii="宋体" w:hAnsi="宋体" w:hint="eastAsia"/>
          <w:szCs w:val="21"/>
        </w:rPr>
        <w:t>；</w:t>
      </w:r>
    </w:p>
    <w:p w:rsidR="00B44FBA" w:rsidRDefault="00B44FBA" w:rsidP="008D7744">
      <w:pPr>
        <w:rPr>
          <w:rFonts w:ascii="宋体" w:hAnsi="宋体"/>
          <w:szCs w:val="21"/>
        </w:rPr>
      </w:pPr>
      <w:r w:rsidRPr="008D7744">
        <w:rPr>
          <w:rFonts w:hint="eastAsia"/>
        </w:rPr>
        <w:lastRenderedPageBreak/>
        <w:t xml:space="preserve">(2) </w:t>
      </w:r>
      <w:r w:rsidRPr="005A4AEB">
        <w:rPr>
          <w:rFonts w:ascii="宋体" w:hAnsi="宋体" w:hint="eastAsia"/>
          <w:szCs w:val="21"/>
        </w:rPr>
        <w:t>求矩阵</w:t>
      </w:r>
      <w:r w:rsidR="003E4836" w:rsidRPr="00025957">
        <w:rPr>
          <w:position w:val="-4"/>
        </w:rPr>
        <w:object w:dxaOrig="220" w:dyaOrig="260">
          <v:shape id="_x0000_i1118" type="#_x0000_t75" style="width:10.95pt;height:12.65pt" o:ole="">
            <v:imagedata r:id="rId195" o:title=""/>
          </v:shape>
          <o:OLEObject Type="Embed" ProgID="Equation.DSMT4" ShapeID="_x0000_i1118" DrawAspect="Content" ObjectID="_1670431657" r:id="rId196"/>
        </w:object>
      </w:r>
      <w:r w:rsidRPr="005A4AEB">
        <w:rPr>
          <w:rFonts w:ascii="宋体" w:hAnsi="宋体" w:hint="eastAsia"/>
          <w:szCs w:val="21"/>
        </w:rPr>
        <w:t>,使</w:t>
      </w:r>
      <w:r w:rsidR="003E4836" w:rsidRPr="003E4836">
        <w:rPr>
          <w:position w:val="-10"/>
        </w:rPr>
        <w:object w:dxaOrig="1140" w:dyaOrig="360">
          <v:shape id="_x0000_i1119" type="#_x0000_t75" style="width:57pt;height:18.45pt" o:ole="">
            <v:imagedata r:id="rId197" o:title=""/>
          </v:shape>
          <o:OLEObject Type="Embed" ProgID="Equation.DSMT4" ShapeID="_x0000_i1119" DrawAspect="Content" ObjectID="_1670431658" r:id="rId198"/>
        </w:object>
      </w:r>
      <w:r w:rsidRPr="005A4AEB">
        <w:rPr>
          <w:rFonts w:ascii="宋体" w:hAnsi="宋体" w:hint="eastAsia"/>
          <w:szCs w:val="21"/>
        </w:rPr>
        <w:t>为对角矩阵.</w:t>
      </w:r>
    </w:p>
    <w:p w:rsidR="00B44FBA" w:rsidRPr="000B2240" w:rsidRDefault="00B44FBA" w:rsidP="00B44FBA">
      <w:pPr>
        <w:rPr>
          <w:rFonts w:ascii="宋体" w:hAnsi="宋体"/>
          <w:b/>
          <w:szCs w:val="21"/>
        </w:rPr>
      </w:pPr>
    </w:p>
    <w:p w:rsidR="00B44FBA" w:rsidRDefault="00B44FBA" w:rsidP="00B44FBA">
      <w:pPr>
        <w:rPr>
          <w:rFonts w:ascii="宋体" w:hAnsi="宋体"/>
          <w:szCs w:val="21"/>
        </w:rPr>
      </w:pPr>
    </w:p>
    <w:p w:rsidR="00B44FBA" w:rsidRPr="00FB615A" w:rsidRDefault="00B44FBA" w:rsidP="0005569B">
      <w:pPr>
        <w:pStyle w:val="1"/>
      </w:pPr>
      <w:r w:rsidRPr="00FB615A">
        <w:rPr>
          <w:rFonts w:hint="eastAsia"/>
        </w:rPr>
        <w:t>十、</w:t>
      </w:r>
      <w:r w:rsidR="0005569B">
        <w:rPr>
          <w:rFonts w:hint="eastAsia"/>
        </w:rPr>
        <w:t>（</w:t>
      </w:r>
      <w:r w:rsidRPr="00FB615A">
        <w:rPr>
          <w:rFonts w:hint="eastAsia"/>
        </w:rPr>
        <w:t>本题满分8分</w:t>
      </w:r>
      <w:r w:rsidR="0005569B">
        <w:rPr>
          <w:rFonts w:hint="eastAsia"/>
        </w:rPr>
        <w:t>）</w:t>
      </w:r>
    </w:p>
    <w:p w:rsidR="00B44FBA" w:rsidRDefault="00B44FBA" w:rsidP="00B44FBA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设向量</w:t>
      </w:r>
      <w:r w:rsidR="003E4836" w:rsidRPr="003E4836">
        <w:rPr>
          <w:position w:val="-12"/>
        </w:rPr>
        <w:object w:dxaOrig="1219" w:dyaOrig="360">
          <v:shape id="_x0000_i1120" type="#_x0000_t75" style="width:60.5pt;height:18.45pt" o:ole="">
            <v:imagedata r:id="rId199" o:title=""/>
          </v:shape>
          <o:OLEObject Type="Embed" ProgID="Equation.DSMT4" ShapeID="_x0000_i1120" DrawAspect="Content" ObjectID="_1670431659" r:id="rId200"/>
        </w:object>
      </w:r>
      <w:r w:rsidRPr="005A4AEB">
        <w:rPr>
          <w:rFonts w:ascii="宋体" w:hAnsi="宋体" w:hint="eastAsia"/>
          <w:szCs w:val="21"/>
        </w:rPr>
        <w:t>是齐次线性方程组</w:t>
      </w:r>
      <w:r w:rsidR="003E4836" w:rsidRPr="003E4836">
        <w:rPr>
          <w:position w:val="-6"/>
        </w:rPr>
        <w:object w:dxaOrig="740" w:dyaOrig="279">
          <v:shape id="_x0000_i1121" type="#_x0000_t75" style="width:36.85pt;height:13.8pt" o:ole="">
            <v:imagedata r:id="rId201" o:title=""/>
          </v:shape>
          <o:OLEObject Type="Embed" ProgID="Equation.DSMT4" ShapeID="_x0000_i1121" DrawAspect="Content" ObjectID="_1670431660" r:id="rId202"/>
        </w:object>
      </w:r>
      <w:r>
        <w:rPr>
          <w:rFonts w:ascii="宋体" w:hAnsi="宋体" w:hint="eastAsia"/>
          <w:szCs w:val="21"/>
        </w:rPr>
        <w:t>的</w:t>
      </w:r>
      <w:r w:rsidRPr="005A4AEB">
        <w:rPr>
          <w:rFonts w:ascii="宋体" w:hAnsi="宋体" w:hint="eastAsia"/>
          <w:szCs w:val="21"/>
        </w:rPr>
        <w:t>一个基础解系,向量</w:t>
      </w:r>
      <w:r w:rsidR="003E4836" w:rsidRPr="003E4836">
        <w:rPr>
          <w:position w:val="-10"/>
        </w:rPr>
        <w:object w:dxaOrig="240" w:dyaOrig="320">
          <v:shape id="_x0000_i1122" type="#_x0000_t75" style="width:11.5pt;height:16.15pt" o:ole="">
            <v:imagedata r:id="rId203" o:title=""/>
          </v:shape>
          <o:OLEObject Type="Embed" ProgID="Equation.DSMT4" ShapeID="_x0000_i1122" DrawAspect="Content" ObjectID="_1670431661" r:id="rId204"/>
        </w:object>
      </w:r>
      <w:r w:rsidRPr="005A4AEB">
        <w:rPr>
          <w:rFonts w:ascii="宋体" w:hAnsi="宋体" w:hint="eastAsia"/>
          <w:szCs w:val="21"/>
        </w:rPr>
        <w:t>不是方程组</w:t>
      </w:r>
      <w:r w:rsidR="003E4836" w:rsidRPr="003E4836">
        <w:rPr>
          <w:position w:val="-6"/>
        </w:rPr>
        <w:object w:dxaOrig="740" w:dyaOrig="279">
          <v:shape id="_x0000_i1123" type="#_x0000_t75" style="width:36.85pt;height:13.8pt" o:ole="">
            <v:imagedata r:id="rId205" o:title=""/>
          </v:shape>
          <o:OLEObject Type="Embed" ProgID="Equation.DSMT4" ShapeID="_x0000_i1123" DrawAspect="Content" ObjectID="_1670431662" r:id="rId206"/>
        </w:object>
      </w:r>
      <w:r w:rsidRPr="005A4AEB">
        <w:rPr>
          <w:rFonts w:ascii="宋体" w:hAnsi="宋体" w:hint="eastAsia"/>
          <w:szCs w:val="21"/>
        </w:rPr>
        <w:t>的解,即</w:t>
      </w:r>
      <w:r w:rsidR="003E4836" w:rsidRPr="003E4836">
        <w:rPr>
          <w:position w:val="-10"/>
        </w:rPr>
        <w:object w:dxaOrig="740" w:dyaOrig="320">
          <v:shape id="_x0000_i1124" type="#_x0000_t75" style="width:36.85pt;height:16.15pt" o:ole="">
            <v:imagedata r:id="rId207" o:title=""/>
          </v:shape>
          <o:OLEObject Type="Embed" ProgID="Equation.DSMT4" ShapeID="_x0000_i1124" DrawAspect="Content" ObjectID="_1670431663" r:id="rId208"/>
        </w:object>
      </w:r>
      <w:r w:rsidRPr="005A4AEB">
        <w:rPr>
          <w:rFonts w:ascii="宋体" w:hAnsi="宋体" w:hint="eastAsia"/>
          <w:szCs w:val="21"/>
        </w:rPr>
        <w:t>.试证明:向量组</w:t>
      </w:r>
      <w:r w:rsidR="003E4836" w:rsidRPr="003E4836">
        <w:rPr>
          <w:position w:val="-12"/>
        </w:rPr>
        <w:object w:dxaOrig="2620" w:dyaOrig="360">
          <v:shape id="_x0000_i1125" type="#_x0000_t75" style="width:131.35pt;height:18.45pt" o:ole="">
            <v:imagedata r:id="rId209" o:title=""/>
          </v:shape>
          <o:OLEObject Type="Embed" ProgID="Equation.DSMT4" ShapeID="_x0000_i1125" DrawAspect="Content" ObjectID="_1670431664" r:id="rId210"/>
        </w:object>
      </w:r>
      <w:r w:rsidRPr="005A4AEB">
        <w:rPr>
          <w:rFonts w:ascii="宋体" w:hAnsi="宋体" w:hint="eastAsia"/>
          <w:szCs w:val="21"/>
        </w:rPr>
        <w:t>线性无关.</w:t>
      </w:r>
    </w:p>
    <w:p w:rsidR="00B44FBA" w:rsidRPr="000B2240" w:rsidRDefault="00B44FBA" w:rsidP="00B44FBA">
      <w:pPr>
        <w:rPr>
          <w:rFonts w:ascii="宋体" w:hAnsi="宋体"/>
          <w:szCs w:val="21"/>
        </w:rPr>
      </w:pPr>
    </w:p>
    <w:p w:rsidR="00B44FBA" w:rsidRDefault="00B44FBA" w:rsidP="00B44FBA">
      <w:pPr>
        <w:rPr>
          <w:rFonts w:ascii="宋体" w:hAnsi="宋体"/>
          <w:szCs w:val="21"/>
        </w:rPr>
      </w:pPr>
    </w:p>
    <w:p w:rsidR="00B44FBA" w:rsidRPr="00FB615A" w:rsidRDefault="00B44FBA" w:rsidP="0005569B">
      <w:pPr>
        <w:pStyle w:val="1"/>
      </w:pPr>
      <w:r w:rsidRPr="00FB615A">
        <w:rPr>
          <w:rFonts w:hint="eastAsia"/>
        </w:rPr>
        <w:t>十一、</w:t>
      </w:r>
      <w:r w:rsidR="0005569B">
        <w:rPr>
          <w:rFonts w:hint="eastAsia"/>
        </w:rPr>
        <w:t>（</w:t>
      </w:r>
      <w:r w:rsidRPr="00FB615A">
        <w:rPr>
          <w:rFonts w:hint="eastAsia"/>
        </w:rPr>
        <w:t>本题满分7分</w:t>
      </w:r>
      <w:r w:rsidR="0005569B">
        <w:t>）</w:t>
      </w:r>
    </w:p>
    <w:p w:rsidR="00B44FBA" w:rsidRDefault="00B44FBA" w:rsidP="008B5CE1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假设一部机器在一天内发生故障的概率为</w:t>
      </w:r>
      <w:r w:rsidR="003E4836" w:rsidRPr="003E4836">
        <w:rPr>
          <w:position w:val="-6"/>
        </w:rPr>
        <w:object w:dxaOrig="360" w:dyaOrig="279">
          <v:shape id="_x0000_i1126" type="#_x0000_t75" style="width:18.45pt;height:13.8pt" o:ole="">
            <v:imagedata r:id="rId211" o:title=""/>
          </v:shape>
          <o:OLEObject Type="Embed" ProgID="Equation.DSMT4" ShapeID="_x0000_i1126" DrawAspect="Content" ObjectID="_1670431665" r:id="rId212"/>
        </w:object>
      </w:r>
      <w:r w:rsidRPr="005A4AEB">
        <w:rPr>
          <w:rFonts w:ascii="宋体" w:hAnsi="宋体" w:hint="eastAsia"/>
          <w:szCs w:val="21"/>
        </w:rPr>
        <w:t>,机器发生故障时全天停止工作,若一周</w:t>
      </w:r>
      <w:r w:rsidR="003E4836" w:rsidRPr="003E4836">
        <w:rPr>
          <w:position w:val="-6"/>
        </w:rPr>
        <w:object w:dxaOrig="180" w:dyaOrig="279">
          <v:shape id="_x0000_i1127" type="#_x0000_t75" style="width:9.2pt;height:13.8pt" o:ole="">
            <v:imagedata r:id="rId213" o:title=""/>
          </v:shape>
          <o:OLEObject Type="Embed" ProgID="Equation.DSMT4" ShapeID="_x0000_i1127" DrawAspect="Content" ObjectID="_1670431666" r:id="rId214"/>
        </w:object>
      </w:r>
      <w:r w:rsidRPr="005A4AEB">
        <w:rPr>
          <w:rFonts w:ascii="宋体" w:hAnsi="宋体" w:hint="eastAsia"/>
          <w:szCs w:val="21"/>
        </w:rPr>
        <w:t>个工作日里无故障,可获利润</w:t>
      </w:r>
      <w:r w:rsidR="003E4836" w:rsidRPr="003E4836">
        <w:rPr>
          <w:position w:val="-6"/>
        </w:rPr>
        <w:object w:dxaOrig="320" w:dyaOrig="279">
          <v:shape id="_x0000_i1128" type="#_x0000_t75" style="width:16.15pt;height:13.8pt" o:ole="">
            <v:imagedata r:id="rId215" o:title=""/>
          </v:shape>
          <o:OLEObject Type="Embed" ProgID="Equation.DSMT4" ShapeID="_x0000_i1128" DrawAspect="Content" ObjectID="_1670431667" r:id="rId216"/>
        </w:object>
      </w:r>
      <w:r w:rsidRPr="005A4AEB">
        <w:rPr>
          <w:rFonts w:ascii="宋体" w:hAnsi="宋体" w:hint="eastAsia"/>
          <w:szCs w:val="21"/>
        </w:rPr>
        <w:t>万元</w:t>
      </w:r>
      <w:r>
        <w:rPr>
          <w:rFonts w:ascii="宋体" w:hAnsi="宋体" w:hint="eastAsia"/>
          <w:szCs w:val="21"/>
        </w:rPr>
        <w:t>；</w:t>
      </w:r>
      <w:r w:rsidRPr="005A4AEB">
        <w:rPr>
          <w:rFonts w:ascii="宋体" w:hAnsi="宋体" w:hint="eastAsia"/>
          <w:szCs w:val="21"/>
        </w:rPr>
        <w:t>发生一次故障仍可获得</w:t>
      </w:r>
      <w:r>
        <w:rPr>
          <w:rFonts w:ascii="宋体" w:hAnsi="宋体" w:hint="eastAsia"/>
          <w:szCs w:val="21"/>
        </w:rPr>
        <w:t>利</w:t>
      </w:r>
      <w:r w:rsidRPr="005A4AEB">
        <w:rPr>
          <w:rFonts w:ascii="宋体" w:hAnsi="宋体" w:hint="eastAsia"/>
          <w:szCs w:val="21"/>
        </w:rPr>
        <w:t>润</w:t>
      </w:r>
      <w:r w:rsidR="003E4836" w:rsidRPr="003E4836">
        <w:rPr>
          <w:position w:val="-6"/>
        </w:rPr>
        <w:object w:dxaOrig="180" w:dyaOrig="279">
          <v:shape id="_x0000_i1129" type="#_x0000_t75" style="width:9.2pt;height:13.8pt" o:ole="">
            <v:imagedata r:id="rId217" o:title=""/>
          </v:shape>
          <o:OLEObject Type="Embed" ProgID="Equation.DSMT4" ShapeID="_x0000_i1129" DrawAspect="Content" ObjectID="_1670431668" r:id="rId218"/>
        </w:object>
      </w:r>
      <w:r w:rsidRPr="005A4AEB">
        <w:rPr>
          <w:rFonts w:ascii="宋体" w:hAnsi="宋体" w:hint="eastAsia"/>
          <w:szCs w:val="21"/>
        </w:rPr>
        <w:t>万元</w:t>
      </w:r>
      <w:r>
        <w:rPr>
          <w:rFonts w:ascii="宋体" w:hAnsi="宋体" w:hint="eastAsia"/>
          <w:szCs w:val="21"/>
        </w:rPr>
        <w:t>；</w:t>
      </w:r>
      <w:r w:rsidRPr="005A4AEB">
        <w:rPr>
          <w:rFonts w:ascii="宋体" w:hAnsi="宋体" w:hint="eastAsia"/>
          <w:szCs w:val="21"/>
        </w:rPr>
        <w:t>发生两次故障所获利润</w:t>
      </w:r>
      <w:r w:rsidR="003E4836" w:rsidRPr="003E4836">
        <w:rPr>
          <w:position w:val="-6"/>
        </w:rPr>
        <w:object w:dxaOrig="200" w:dyaOrig="279">
          <v:shape id="_x0000_i1130" type="#_x0000_t75" style="width:10.35pt;height:13.8pt" o:ole="">
            <v:imagedata r:id="rId219" o:title=""/>
          </v:shape>
          <o:OLEObject Type="Embed" ProgID="Equation.DSMT4" ShapeID="_x0000_i1130" DrawAspect="Content" ObjectID="_1670431669" r:id="rId220"/>
        </w:object>
      </w:r>
      <w:r w:rsidRPr="005A4AEB">
        <w:rPr>
          <w:rFonts w:ascii="宋体" w:hAnsi="宋体" w:hint="eastAsia"/>
          <w:szCs w:val="21"/>
        </w:rPr>
        <w:t>元</w:t>
      </w:r>
      <w:r>
        <w:rPr>
          <w:rFonts w:ascii="宋体" w:hAnsi="宋体" w:hint="eastAsia"/>
          <w:szCs w:val="21"/>
        </w:rPr>
        <w:t>；</w:t>
      </w:r>
      <w:r w:rsidRPr="005A4AEB">
        <w:rPr>
          <w:rFonts w:ascii="宋体" w:hAnsi="宋体" w:hint="eastAsia"/>
          <w:szCs w:val="21"/>
        </w:rPr>
        <w:t>发生三次或三次以上故障就要亏损</w:t>
      </w:r>
      <w:r w:rsidR="003E4836" w:rsidRPr="00025957">
        <w:rPr>
          <w:position w:val="-4"/>
        </w:rPr>
        <w:object w:dxaOrig="180" w:dyaOrig="260">
          <v:shape id="_x0000_i1131" type="#_x0000_t75" style="width:9.2pt;height:12.65pt" o:ole="">
            <v:imagedata r:id="rId221" o:title=""/>
          </v:shape>
          <o:OLEObject Type="Embed" ProgID="Equation.DSMT4" ShapeID="_x0000_i1131" DrawAspect="Content" ObjectID="_1670431670" r:id="rId222"/>
        </w:object>
      </w:r>
      <w:r w:rsidRPr="005A4AEB">
        <w:rPr>
          <w:rFonts w:ascii="宋体" w:hAnsi="宋体" w:hint="eastAsia"/>
          <w:szCs w:val="21"/>
        </w:rPr>
        <w:t>万元.求一周内期望利润是多少?</w:t>
      </w:r>
    </w:p>
    <w:p w:rsidR="00B44FBA" w:rsidRDefault="00B44FBA" w:rsidP="00B44FBA">
      <w:pPr>
        <w:rPr>
          <w:rFonts w:ascii="宋体" w:hAnsi="宋体"/>
          <w:szCs w:val="21"/>
        </w:rPr>
      </w:pPr>
    </w:p>
    <w:p w:rsidR="00AB4CAF" w:rsidRDefault="00AB4CAF" w:rsidP="00B44FBA">
      <w:pPr>
        <w:rPr>
          <w:rFonts w:ascii="宋体" w:hAnsi="宋体"/>
          <w:szCs w:val="21"/>
        </w:rPr>
      </w:pPr>
    </w:p>
    <w:p w:rsidR="00B44FBA" w:rsidRPr="00FB615A" w:rsidRDefault="00B44FBA" w:rsidP="0005569B">
      <w:pPr>
        <w:pStyle w:val="1"/>
      </w:pPr>
      <w:r w:rsidRPr="00FB615A">
        <w:rPr>
          <w:rFonts w:hint="eastAsia"/>
        </w:rPr>
        <w:t>十二、</w:t>
      </w:r>
      <w:r w:rsidR="0005569B">
        <w:rPr>
          <w:rFonts w:hint="eastAsia"/>
        </w:rPr>
        <w:t>（</w:t>
      </w:r>
      <w:r w:rsidRPr="00FB615A">
        <w:rPr>
          <w:rFonts w:hint="eastAsia"/>
        </w:rPr>
        <w:t>本题满分6分</w:t>
      </w:r>
      <w:r w:rsidR="0005569B">
        <w:rPr>
          <w:rFonts w:hint="eastAsia"/>
        </w:rPr>
        <w:t>）</w:t>
      </w:r>
    </w:p>
    <w:p w:rsidR="00B44FBA" w:rsidRDefault="00B44FBA" w:rsidP="008B5CE1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考虑一元二次方程</w:t>
      </w:r>
      <w:r w:rsidR="003E4836" w:rsidRPr="003E4836">
        <w:rPr>
          <w:position w:val="-6"/>
        </w:rPr>
        <w:object w:dxaOrig="1480" w:dyaOrig="320">
          <v:shape id="_x0000_i1132" type="#_x0000_t75" style="width:74.3pt;height:16.15pt" o:ole="">
            <v:imagedata r:id="rId223" o:title=""/>
          </v:shape>
          <o:OLEObject Type="Embed" ProgID="Equation.DSMT4" ShapeID="_x0000_i1132" DrawAspect="Content" ObjectID="_1670431671" r:id="rId224"/>
        </w:object>
      </w:r>
      <w:r>
        <w:rPr>
          <w:rFonts w:ascii="宋体" w:hAnsi="宋体" w:hint="eastAsia"/>
          <w:szCs w:val="21"/>
        </w:rPr>
        <w:t>,</w:t>
      </w:r>
      <w:r w:rsidRPr="005A4AEB">
        <w:rPr>
          <w:rFonts w:ascii="宋体" w:hAnsi="宋体" w:hint="eastAsia"/>
          <w:szCs w:val="21"/>
        </w:rPr>
        <w:t>其中</w:t>
      </w:r>
      <w:r w:rsidR="003E4836" w:rsidRPr="003E4836">
        <w:rPr>
          <w:position w:val="-6"/>
        </w:rPr>
        <w:object w:dxaOrig="600" w:dyaOrig="279">
          <v:shape id="_x0000_i1133" type="#_x0000_t75" style="width:29.95pt;height:13.8pt" o:ole="">
            <v:imagedata r:id="rId225" o:title=""/>
          </v:shape>
          <o:OLEObject Type="Embed" ProgID="Equation.DSMT4" ShapeID="_x0000_i1133" DrawAspect="Content" ObjectID="_1670431672" r:id="rId226"/>
        </w:object>
      </w:r>
      <w:r w:rsidRPr="005A4AEB">
        <w:rPr>
          <w:rFonts w:ascii="宋体" w:hAnsi="宋体" w:hint="eastAsia"/>
          <w:szCs w:val="21"/>
        </w:rPr>
        <w:t>分别是将一枚色子(骰子)接连掷两次先后出现的点数.求该方程有实根的概率</w:t>
      </w:r>
      <w:r w:rsidR="003E4836" w:rsidRPr="003E4836">
        <w:rPr>
          <w:position w:val="-10"/>
        </w:rPr>
        <w:object w:dxaOrig="200" w:dyaOrig="260">
          <v:shape id="_x0000_i1134" type="#_x0000_t75" style="width:10.35pt;height:12.65pt" o:ole="">
            <v:imagedata r:id="rId227" o:title=""/>
          </v:shape>
          <o:OLEObject Type="Embed" ProgID="Equation.DSMT4" ShapeID="_x0000_i1134" DrawAspect="Content" ObjectID="_1670431673" r:id="rId228"/>
        </w:object>
      </w:r>
      <w:r w:rsidRPr="005A4AEB">
        <w:rPr>
          <w:rFonts w:ascii="宋体" w:hAnsi="宋体" w:hint="eastAsia"/>
          <w:szCs w:val="21"/>
        </w:rPr>
        <w:t>和有重根的概率</w:t>
      </w:r>
      <w:r w:rsidR="003E4836" w:rsidRPr="003E4836">
        <w:rPr>
          <w:position w:val="-10"/>
        </w:rPr>
        <w:object w:dxaOrig="200" w:dyaOrig="260">
          <v:shape id="_x0000_i1135" type="#_x0000_t75" style="width:10.35pt;height:12.65pt" o:ole="">
            <v:imagedata r:id="rId229" o:title=""/>
          </v:shape>
          <o:OLEObject Type="Embed" ProgID="Equation.DSMT4" ShapeID="_x0000_i1135" DrawAspect="Content" ObjectID="_1670431674" r:id="rId230"/>
        </w:object>
      </w:r>
      <w:r w:rsidRPr="005A4AEB">
        <w:rPr>
          <w:rFonts w:ascii="宋体" w:hAnsi="宋体" w:hint="eastAsia"/>
          <w:szCs w:val="21"/>
        </w:rPr>
        <w:t>.</w:t>
      </w:r>
    </w:p>
    <w:p w:rsidR="00B44FBA" w:rsidRDefault="00B44FBA" w:rsidP="00B44FBA">
      <w:pPr>
        <w:rPr>
          <w:rFonts w:ascii="宋体" w:hAnsi="宋体"/>
          <w:szCs w:val="21"/>
        </w:rPr>
      </w:pPr>
    </w:p>
    <w:p w:rsidR="00B34B4F" w:rsidRDefault="00B34B4F" w:rsidP="00B44FBA">
      <w:pPr>
        <w:rPr>
          <w:rFonts w:ascii="宋体" w:hAnsi="宋体"/>
          <w:szCs w:val="21"/>
        </w:rPr>
      </w:pPr>
    </w:p>
    <w:p w:rsidR="00B44FBA" w:rsidRPr="00FB615A" w:rsidRDefault="00B44FBA" w:rsidP="0005569B">
      <w:pPr>
        <w:pStyle w:val="1"/>
      </w:pPr>
      <w:r w:rsidRPr="00FB615A">
        <w:rPr>
          <w:rFonts w:hint="eastAsia"/>
        </w:rPr>
        <w:t>十三、</w:t>
      </w:r>
      <w:r w:rsidR="0005569B">
        <w:rPr>
          <w:rFonts w:hint="eastAsia"/>
        </w:rPr>
        <w:t>（</w:t>
      </w:r>
      <w:r w:rsidRPr="00FB615A">
        <w:rPr>
          <w:rFonts w:hint="eastAsia"/>
        </w:rPr>
        <w:t>本题满分6分</w:t>
      </w:r>
      <w:r w:rsidR="0005569B">
        <w:rPr>
          <w:rFonts w:hint="eastAsia"/>
        </w:rPr>
        <w:t>）</w:t>
      </w:r>
    </w:p>
    <w:p w:rsidR="00B44FBA" w:rsidRPr="005A4AEB" w:rsidRDefault="00B44FBA" w:rsidP="00B44FBA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假设</w:t>
      </w:r>
      <w:r w:rsidR="003E4836" w:rsidRPr="003E4836">
        <w:rPr>
          <w:position w:val="-12"/>
        </w:rPr>
        <w:object w:dxaOrig="1260" w:dyaOrig="360">
          <v:shape id="_x0000_i1136" type="#_x0000_t75" style="width:62.8pt;height:18.45pt" o:ole="">
            <v:imagedata r:id="rId231" o:title=""/>
          </v:shape>
          <o:OLEObject Type="Embed" ProgID="Equation.DSMT4" ShapeID="_x0000_i1136" DrawAspect="Content" ObjectID="_1670431675" r:id="rId232"/>
        </w:object>
      </w:r>
      <w:r w:rsidRPr="005A4AEB">
        <w:rPr>
          <w:rFonts w:ascii="宋体" w:hAnsi="宋体" w:hint="eastAsia"/>
          <w:szCs w:val="21"/>
        </w:rPr>
        <w:t>是来自总体X的简单随机样本</w:t>
      </w:r>
      <w:r>
        <w:rPr>
          <w:rFonts w:ascii="宋体" w:hAnsi="宋体" w:hint="eastAsia"/>
          <w:szCs w:val="21"/>
        </w:rPr>
        <w:t>；</w:t>
      </w:r>
      <w:r w:rsidRPr="005A4AEB">
        <w:rPr>
          <w:rFonts w:ascii="宋体" w:hAnsi="宋体" w:hint="eastAsia"/>
          <w:szCs w:val="21"/>
        </w:rPr>
        <w:t>已知</w:t>
      </w:r>
      <w:r w:rsidR="003E4836" w:rsidRPr="003E4836">
        <w:rPr>
          <w:position w:val="-12"/>
        </w:rPr>
        <w:object w:dxaOrig="2140" w:dyaOrig="380">
          <v:shape id="_x0000_i1137" type="#_x0000_t75" style="width:107.15pt;height:19pt" o:ole="">
            <v:imagedata r:id="rId233" o:title=""/>
          </v:shape>
          <o:OLEObject Type="Embed" ProgID="Equation.DSMT4" ShapeID="_x0000_i1137" DrawAspect="Content" ObjectID="_1670431676" r:id="rId234"/>
        </w:object>
      </w:r>
      <w:r w:rsidRPr="005A4AEB">
        <w:rPr>
          <w:rFonts w:ascii="宋体" w:hAnsi="宋体" w:hint="eastAsia"/>
          <w:szCs w:val="21"/>
        </w:rPr>
        <w:t>.证明</w:t>
      </w:r>
      <w:r>
        <w:rPr>
          <w:rFonts w:ascii="宋体" w:hAnsi="宋体" w:hint="eastAsia"/>
          <w:szCs w:val="21"/>
        </w:rPr>
        <w:t>：</w:t>
      </w:r>
      <w:r w:rsidRPr="005A4AEB">
        <w:rPr>
          <w:rFonts w:ascii="宋体" w:hAnsi="宋体" w:hint="eastAsia"/>
          <w:szCs w:val="21"/>
        </w:rPr>
        <w:t>当</w:t>
      </w:r>
      <w:r w:rsidR="003E4836" w:rsidRPr="00025957">
        <w:rPr>
          <w:position w:val="-4"/>
        </w:rPr>
        <w:object w:dxaOrig="200" w:dyaOrig="200">
          <v:shape id="_x0000_i1138" type="#_x0000_t75" style="width:10.35pt;height:10.35pt" o:ole="">
            <v:imagedata r:id="rId235" o:title=""/>
          </v:shape>
          <o:OLEObject Type="Embed" ProgID="Equation.DSMT4" ShapeID="_x0000_i1138" DrawAspect="Content" ObjectID="_1670431677" r:id="rId236"/>
        </w:object>
      </w:r>
      <w:r w:rsidRPr="005A4AEB">
        <w:rPr>
          <w:rFonts w:ascii="宋体" w:hAnsi="宋体" w:hint="eastAsia"/>
          <w:szCs w:val="21"/>
        </w:rPr>
        <w:t>充分大时,随机变量</w:t>
      </w:r>
      <w:r w:rsidR="003E4836" w:rsidRPr="003E4836">
        <w:rPr>
          <w:position w:val="-28"/>
        </w:rPr>
        <w:object w:dxaOrig="1260" w:dyaOrig="680">
          <v:shape id="_x0000_i1139" type="#_x0000_t75" style="width:62.8pt;height:34pt" o:ole="">
            <v:imagedata r:id="rId237" o:title=""/>
          </v:shape>
          <o:OLEObject Type="Embed" ProgID="Equation.DSMT4" ShapeID="_x0000_i1139" DrawAspect="Content" ObjectID="_1670431678" r:id="rId238"/>
        </w:object>
      </w:r>
      <w:r w:rsidRPr="005A4AEB">
        <w:rPr>
          <w:rFonts w:ascii="宋体" w:hAnsi="宋体" w:hint="eastAsia"/>
          <w:szCs w:val="21"/>
        </w:rPr>
        <w:t>近似服从正态分布,并指出其分布参数.</w:t>
      </w:r>
    </w:p>
    <w:p w:rsidR="000F6A89" w:rsidRDefault="000F6A89" w:rsidP="000F6A89">
      <w:pPr>
        <w:jc w:val="left"/>
        <w:rPr>
          <w:rStyle w:val="af4"/>
        </w:rPr>
      </w:pPr>
    </w:p>
    <w:p w:rsidR="00B44FBA" w:rsidRPr="00B01E7B" w:rsidRDefault="00B44FBA" w:rsidP="00CA00AF"/>
    <w:sectPr w:rsidR="00B44FBA" w:rsidRPr="00B01E7B" w:rsidSect="00223006">
      <w:headerReference w:type="even" r:id="rId239"/>
      <w:footerReference w:type="even" r:id="rId240"/>
      <w:footerReference w:type="default" r:id="rId241"/>
      <w:headerReference w:type="first" r:id="rId24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3AAE" w:rsidRDefault="00F03AAE">
      <w:r>
        <w:separator/>
      </w:r>
    </w:p>
  </w:endnote>
  <w:endnote w:type="continuationSeparator" w:id="0">
    <w:p w:rsidR="00F03AAE" w:rsidRDefault="00F03A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F5237A" w:rsidP="00D80857">
        <w:pPr>
          <w:pStyle w:val="a4"/>
          <w:ind w:right="360" w:firstLine="360"/>
        </w:pPr>
        <w:r w:rsidRPr="00F5237A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F5237A">
                    <w:pPr>
                      <w:jc w:val="center"/>
                      <w:rPr>
                        <w:color w:val="5B9BD5" w:themeColor="accent1"/>
                      </w:rPr>
                    </w:pPr>
                    <w:r w:rsidRPr="00F5237A">
                      <w:fldChar w:fldCharType="begin"/>
                    </w:r>
                    <w:r w:rsidR="004677C0">
                      <w:instrText>PAGE    \* MERGEFORMAT</w:instrText>
                    </w:r>
                    <w:r w:rsidRPr="00F5237A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B5052C">
      <w:rPr>
        <w:rFonts w:hint="eastAsia"/>
      </w:rPr>
      <w:t>1996</w:t>
    </w:r>
    <w:r w:rsidR="00B5052C">
      <w:rPr>
        <w:rFonts w:hint="eastAsia"/>
      </w:rPr>
      <w:t>年</w:t>
    </w:r>
    <w:r w:rsidR="00B5052C"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B01E7B" w:rsidRPr="00B01E7B">
        <w:rPr>
          <w:noProof/>
          <w:lang w:val="zh-CN"/>
        </w:rPr>
        <w:t>1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3AAE" w:rsidRDefault="00F03AAE">
      <w:r>
        <w:separator/>
      </w:r>
    </w:p>
  </w:footnote>
  <w:footnote w:type="continuationSeparator" w:id="0">
    <w:p w:rsidR="00F03AAE" w:rsidRDefault="00F03AA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F5237A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5pt;height:11.5pt" o:bullet="t">
        <v:imagedata r:id="rId1" o:title="msoA"/>
      </v:shape>
    </w:pict>
  </w:numPicBullet>
  <w:numPicBullet w:numPicBulletId="1">
    <w:pict>
      <v:shape id="_x0000_i1033" type="#_x0000_t75" style="width:46.65pt;height:24.7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150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7844"/>
    <w:rsid w:val="00042111"/>
    <w:rsid w:val="00046DD7"/>
    <w:rsid w:val="0005569B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0F2C9F"/>
    <w:rsid w:val="000F6A89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7347"/>
    <w:rsid w:val="00211688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31E7"/>
    <w:rsid w:val="002A5B23"/>
    <w:rsid w:val="002A62BC"/>
    <w:rsid w:val="002B12B1"/>
    <w:rsid w:val="002B2026"/>
    <w:rsid w:val="002C0467"/>
    <w:rsid w:val="002C0F04"/>
    <w:rsid w:val="002C108B"/>
    <w:rsid w:val="002C3EE0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06BD7"/>
    <w:rsid w:val="00313DA5"/>
    <w:rsid w:val="003175E7"/>
    <w:rsid w:val="0032739C"/>
    <w:rsid w:val="00330B11"/>
    <w:rsid w:val="003648D1"/>
    <w:rsid w:val="00366252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E4836"/>
    <w:rsid w:val="003E4AF0"/>
    <w:rsid w:val="004171D8"/>
    <w:rsid w:val="004303A8"/>
    <w:rsid w:val="0043104A"/>
    <w:rsid w:val="00433CF9"/>
    <w:rsid w:val="00433FC2"/>
    <w:rsid w:val="00436F16"/>
    <w:rsid w:val="00440FEC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6CAB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6E1B"/>
    <w:rsid w:val="004E0721"/>
    <w:rsid w:val="004F28F5"/>
    <w:rsid w:val="004F30D2"/>
    <w:rsid w:val="004F46F4"/>
    <w:rsid w:val="004F48C0"/>
    <w:rsid w:val="004F70FB"/>
    <w:rsid w:val="00510145"/>
    <w:rsid w:val="0051041B"/>
    <w:rsid w:val="00512891"/>
    <w:rsid w:val="00515691"/>
    <w:rsid w:val="005210F0"/>
    <w:rsid w:val="0053184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2A42"/>
    <w:rsid w:val="00573D63"/>
    <w:rsid w:val="00590B0F"/>
    <w:rsid w:val="005945C5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145F"/>
    <w:rsid w:val="00602055"/>
    <w:rsid w:val="00604318"/>
    <w:rsid w:val="00607032"/>
    <w:rsid w:val="006146E0"/>
    <w:rsid w:val="00614DB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9592E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B71D6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4F3E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28A5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8AE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4E58"/>
    <w:rsid w:val="00827821"/>
    <w:rsid w:val="00827F69"/>
    <w:rsid w:val="008304E2"/>
    <w:rsid w:val="00833B8C"/>
    <w:rsid w:val="00836126"/>
    <w:rsid w:val="008420E1"/>
    <w:rsid w:val="00845C8B"/>
    <w:rsid w:val="00845EE6"/>
    <w:rsid w:val="00847B85"/>
    <w:rsid w:val="00855BA5"/>
    <w:rsid w:val="008610C2"/>
    <w:rsid w:val="008638A8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1"/>
    <w:rsid w:val="008B5CE4"/>
    <w:rsid w:val="008C5D7E"/>
    <w:rsid w:val="008C6E8A"/>
    <w:rsid w:val="008D46D1"/>
    <w:rsid w:val="008D7744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0AFD"/>
    <w:rsid w:val="00963799"/>
    <w:rsid w:val="00966B27"/>
    <w:rsid w:val="009765BB"/>
    <w:rsid w:val="00976BF6"/>
    <w:rsid w:val="00981543"/>
    <w:rsid w:val="00982C24"/>
    <w:rsid w:val="00983C72"/>
    <w:rsid w:val="009864C8"/>
    <w:rsid w:val="0099399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348FE"/>
    <w:rsid w:val="00A50588"/>
    <w:rsid w:val="00A51D94"/>
    <w:rsid w:val="00A5482C"/>
    <w:rsid w:val="00A567F3"/>
    <w:rsid w:val="00A6039A"/>
    <w:rsid w:val="00A617E8"/>
    <w:rsid w:val="00A650C9"/>
    <w:rsid w:val="00A66074"/>
    <w:rsid w:val="00A71A99"/>
    <w:rsid w:val="00A9132D"/>
    <w:rsid w:val="00A97179"/>
    <w:rsid w:val="00AA02C2"/>
    <w:rsid w:val="00AA203F"/>
    <w:rsid w:val="00AA335C"/>
    <w:rsid w:val="00AA72C3"/>
    <w:rsid w:val="00AB2455"/>
    <w:rsid w:val="00AB3589"/>
    <w:rsid w:val="00AB4CAF"/>
    <w:rsid w:val="00AB79F7"/>
    <w:rsid w:val="00AC0A1C"/>
    <w:rsid w:val="00AC0FC7"/>
    <w:rsid w:val="00AE114B"/>
    <w:rsid w:val="00AE4BA9"/>
    <w:rsid w:val="00AE51A0"/>
    <w:rsid w:val="00AE7C7B"/>
    <w:rsid w:val="00AF0BCA"/>
    <w:rsid w:val="00AF21D6"/>
    <w:rsid w:val="00AF3D50"/>
    <w:rsid w:val="00AF6F30"/>
    <w:rsid w:val="00B01255"/>
    <w:rsid w:val="00B01E7B"/>
    <w:rsid w:val="00B120CD"/>
    <w:rsid w:val="00B123D0"/>
    <w:rsid w:val="00B136E3"/>
    <w:rsid w:val="00B20BE5"/>
    <w:rsid w:val="00B26BCF"/>
    <w:rsid w:val="00B31EBE"/>
    <w:rsid w:val="00B34B4F"/>
    <w:rsid w:val="00B35149"/>
    <w:rsid w:val="00B37E50"/>
    <w:rsid w:val="00B40820"/>
    <w:rsid w:val="00B4208B"/>
    <w:rsid w:val="00B44FBA"/>
    <w:rsid w:val="00B478DA"/>
    <w:rsid w:val="00B5052C"/>
    <w:rsid w:val="00B50D26"/>
    <w:rsid w:val="00B5180D"/>
    <w:rsid w:val="00B53608"/>
    <w:rsid w:val="00B617AB"/>
    <w:rsid w:val="00B64F10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29ED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3E0A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1BDB"/>
    <w:rsid w:val="00D520B7"/>
    <w:rsid w:val="00D6054C"/>
    <w:rsid w:val="00D657B6"/>
    <w:rsid w:val="00D6717E"/>
    <w:rsid w:val="00D7523B"/>
    <w:rsid w:val="00D759C8"/>
    <w:rsid w:val="00D80857"/>
    <w:rsid w:val="00D84234"/>
    <w:rsid w:val="00D84392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65A52"/>
    <w:rsid w:val="00E76342"/>
    <w:rsid w:val="00E77B65"/>
    <w:rsid w:val="00E81E96"/>
    <w:rsid w:val="00E83AAD"/>
    <w:rsid w:val="00E84DFE"/>
    <w:rsid w:val="00E86000"/>
    <w:rsid w:val="00E90998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18CF"/>
    <w:rsid w:val="00F03AAE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237A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2A31E7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2A31E7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fontTable" Target="fontTable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38" Type="http://schemas.openxmlformats.org/officeDocument/2006/relationships/oleObject" Target="embeddings/oleObject11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theme" Target="theme/theme1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footer" Target="footer1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6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footer" Target="footer2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header" Target="header2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8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41A004E-1522-480E-ABD3-D5A05017D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</TotalTime>
  <Pages>4</Pages>
  <Words>641</Words>
  <Characters>3657</Characters>
  <Application>Microsoft Office Word</Application>
  <DocSecurity>0</DocSecurity>
  <Lines>30</Lines>
  <Paragraphs>8</Paragraphs>
  <ScaleCrop>false</ScaleCrop>
  <Company>微软中国</Company>
  <LinksUpToDate>false</LinksUpToDate>
  <CharactersWithSpaces>4290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114</cp:revision>
  <cp:lastPrinted>2011-09-06T10:51:00Z</cp:lastPrinted>
  <dcterms:created xsi:type="dcterms:W3CDTF">2020-11-13T07:23:00Z</dcterms:created>
  <dcterms:modified xsi:type="dcterms:W3CDTF">2020-12-25T11:53:00Z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