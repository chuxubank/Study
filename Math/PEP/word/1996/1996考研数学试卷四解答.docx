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B5052C" w:rsidRDefault="00EF1891" w:rsidP="00B5052C">
      <w:pPr>
        <w:pStyle w:val="af"/>
      </w:pPr>
      <w:hyperlink r:id="rId8" w:history="1">
        <w:r w:rsidR="00B5052C" w:rsidRPr="00B5052C">
          <w:rPr>
            <w:rStyle w:val="a7"/>
            <w:rFonts w:hint="eastAsia"/>
            <w:color w:val="C00000"/>
          </w:rPr>
          <w:t>1996</w:t>
        </w:r>
        <w:r w:rsidR="00CA00AF" w:rsidRPr="00B5052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5052C">
          <w:rPr>
            <w:rStyle w:val="a7"/>
            <w:rFonts w:hint="eastAsia"/>
            <w:color w:val="C00000"/>
          </w:rPr>
          <w:t>卷</w:t>
        </w:r>
        <w:r w:rsidR="004F46F4">
          <w:rPr>
            <w:rStyle w:val="a7"/>
            <w:rFonts w:hint="eastAsia"/>
            <w:color w:val="C00000"/>
          </w:rPr>
          <w:t>四</w:t>
        </w:r>
        <w:r w:rsidR="003C7E48" w:rsidRPr="00B5052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B44FBA" w:rsidRDefault="00B44FBA" w:rsidP="0005569B">
      <w:pPr>
        <w:pStyle w:val="1"/>
      </w:pPr>
      <w:r>
        <w:rPr>
          <w:rFonts w:hint="eastAsia"/>
        </w:rPr>
        <w:t>一、</w:t>
      </w:r>
      <w:r w:rsidRPr="005A4AEB">
        <w:rPr>
          <w:rFonts w:hint="eastAsia"/>
        </w:rPr>
        <w:t>填空题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本题共5小题</w:t>
      </w:r>
      <w:r w:rsidR="0005569B">
        <w:rPr>
          <w:rFonts w:hint="eastAsia"/>
        </w:rPr>
        <w:t>，</w:t>
      </w:r>
      <w:r w:rsidRPr="005A4AEB">
        <w:rPr>
          <w:rFonts w:hint="eastAsia"/>
        </w:rPr>
        <w:t>每小题3分</w:t>
      </w:r>
      <w:r w:rsidR="0005569B">
        <w:rPr>
          <w:rFonts w:hint="eastAsia"/>
        </w:rPr>
        <w:t>，</w:t>
      </w:r>
      <w:r w:rsidRPr="005A4AEB">
        <w:rPr>
          <w:rFonts w:hint="eastAsia"/>
        </w:rPr>
        <w:t>满分15分</w:t>
      </w:r>
      <w:r w:rsidR="0005569B">
        <w:rPr>
          <w:rFonts w:hint="eastAsia"/>
        </w:rPr>
        <w:t>）</w:t>
      </w:r>
    </w:p>
    <w:p w:rsidR="0005569B" w:rsidRDefault="0005569B" w:rsidP="00B44FBA">
      <w:pPr>
        <w:rPr>
          <w:rFonts w:ascii="宋体" w:hAnsi="宋体"/>
          <w:b/>
          <w:szCs w:val="21"/>
        </w:rPr>
      </w:pPr>
    </w:p>
    <w:p w:rsidR="0005569B" w:rsidRPr="005A4AEB" w:rsidRDefault="0005569B" w:rsidP="00B44FBA">
      <w:pPr>
        <w:rPr>
          <w:rFonts w:ascii="宋体" w:hAnsi="宋体"/>
          <w:b/>
          <w:szCs w:val="21"/>
        </w:rPr>
      </w:pPr>
    </w:p>
    <w:p w:rsidR="00B44FBA" w:rsidRDefault="00B44FBA" w:rsidP="00B44FBA">
      <w:pPr>
        <w:rPr>
          <w:rFonts w:ascii="宋体" w:hAnsi="宋体"/>
          <w:szCs w:val="21"/>
        </w:rPr>
      </w:pPr>
      <w:r w:rsidRPr="000F6A89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设方程</w:t>
      </w:r>
      <w:r w:rsidR="003E4836" w:rsidRPr="003E4836">
        <w:rPr>
          <w:position w:val="-10"/>
        </w:rPr>
        <w:object w:dxaOrig="680" w:dyaOrig="360">
          <v:shape id="_x0000_i1025" type="#_x0000_t75" style="width:33.75pt;height:18.75pt" o:ole="">
            <v:imagedata r:id="rId9" o:title=""/>
          </v:shape>
          <o:OLEObject Type="Embed" ProgID="Equation.DSMT4" ShapeID="_x0000_i1025" DrawAspect="Content" ObjectID="_1670954062" r:id="rId10"/>
        </w:object>
      </w:r>
      <w:r w:rsidRPr="005A4AEB">
        <w:rPr>
          <w:rFonts w:ascii="宋体" w:hAnsi="宋体" w:hint="eastAsia"/>
          <w:szCs w:val="21"/>
        </w:rPr>
        <w:t>确定</w:t>
      </w:r>
      <w:r w:rsidR="003E4836" w:rsidRPr="003E4836">
        <w:rPr>
          <w:position w:val="-10"/>
        </w:rPr>
        <w:object w:dxaOrig="220" w:dyaOrig="260">
          <v:shape id="_x0000_i1026" type="#_x0000_t75" style="width:11.25pt;height:12.75pt" o:ole="">
            <v:imagedata r:id="rId11" o:title=""/>
          </v:shape>
          <o:OLEObject Type="Embed" ProgID="Equation.DSMT4" ShapeID="_x0000_i1026" DrawAspect="Content" ObjectID="_1670954063" r:id="rId12"/>
        </w:object>
      </w:r>
      <w:r w:rsidRPr="005A4AEB">
        <w:rPr>
          <w:rFonts w:ascii="宋体" w:hAnsi="宋体" w:hint="eastAsia"/>
          <w:szCs w:val="21"/>
        </w:rPr>
        <w:t>是</w:t>
      </w:r>
      <w:r w:rsidR="003E4836" w:rsidRPr="00025957">
        <w:rPr>
          <w:position w:val="-4"/>
        </w:rPr>
        <w:object w:dxaOrig="200" w:dyaOrig="200">
          <v:shape id="_x0000_i1027" type="#_x0000_t75" style="width:10.5pt;height:10.5pt" o:ole="">
            <v:imagedata r:id="rId13" o:title=""/>
          </v:shape>
          <o:OLEObject Type="Embed" ProgID="Equation.DSMT4" ShapeID="_x0000_i1027" DrawAspect="Content" ObjectID="_1670954064" r:id="rId14"/>
        </w:object>
      </w:r>
      <w:r w:rsidRPr="005A4AEB">
        <w:rPr>
          <w:rFonts w:ascii="宋体" w:hAnsi="宋体" w:hint="eastAsia"/>
          <w:szCs w:val="21"/>
        </w:rPr>
        <w:t>的函数</w:t>
      </w:r>
      <w:r>
        <w:rPr>
          <w:rFonts w:ascii="宋体" w:hAnsi="宋体" w:hint="eastAsia"/>
          <w:szCs w:val="21"/>
        </w:rPr>
        <w:t>,</w:t>
      </w:r>
      <w:r w:rsidRPr="005A4AEB">
        <w:rPr>
          <w:rFonts w:ascii="宋体" w:hAnsi="宋体" w:hint="eastAsia"/>
          <w:szCs w:val="21"/>
        </w:rPr>
        <w:t>则</w:t>
      </w:r>
      <w:r w:rsidR="003E4836" w:rsidRPr="003E4836">
        <w:rPr>
          <w:position w:val="-10"/>
        </w:rPr>
        <w:object w:dxaOrig="499" w:dyaOrig="320">
          <v:shape id="_x0000_i1028" type="#_x0000_t75" style="width:24.75pt;height:16.5pt" o:ole="">
            <v:imagedata r:id="rId15" o:title=""/>
          </v:shape>
          <o:OLEObject Type="Embed" ProgID="Equation.DSMT4" ShapeID="_x0000_i1028" DrawAspect="Content" ObjectID="_1670954065" r:id="rId16"/>
        </w:object>
      </w:r>
      <w:r w:rsidRPr="00780B51">
        <w:rPr>
          <w:rFonts w:ascii="宋体" w:hAnsi="宋体" w:hint="eastAsia"/>
          <w:szCs w:val="21"/>
          <w:u w:val="single"/>
        </w:rPr>
        <w:t>___________</w:t>
      </w:r>
      <w:r w:rsidR="008638A8">
        <w:rPr>
          <w:rFonts w:ascii="宋体" w:hAnsi="宋体" w:hint="eastAsia"/>
          <w:szCs w:val="21"/>
        </w:rPr>
        <w:t>.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0B2240" w:rsidRDefault="000F6A89" w:rsidP="00A617E8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0B2240">
        <w:rPr>
          <w:rFonts w:ascii="宋体" w:hAnsi="宋体" w:hint="eastAsia"/>
          <w:szCs w:val="21"/>
        </w:rPr>
        <w:t>方程</w:t>
      </w:r>
      <w:r w:rsidR="003E4836" w:rsidRPr="003E4836">
        <w:rPr>
          <w:position w:val="-10"/>
        </w:rPr>
        <w:object w:dxaOrig="680" w:dyaOrig="360">
          <v:shape id="_x0000_i1029" type="#_x0000_t75" style="width:33.75pt;height:18.75pt" o:ole="">
            <v:imagedata r:id="rId17" o:title=""/>
          </v:shape>
          <o:OLEObject Type="Embed" ProgID="Equation.DSMT4" ShapeID="_x0000_i1029" DrawAspect="Content" ObjectID="_1670954066" r:id="rId18"/>
        </w:object>
      </w:r>
      <w:r w:rsidR="00B44FBA" w:rsidRPr="000B2240">
        <w:rPr>
          <w:rFonts w:ascii="宋体" w:hAnsi="宋体" w:hint="eastAsia"/>
          <w:szCs w:val="21"/>
        </w:rPr>
        <w:t>两边取对数得</w:t>
      </w:r>
      <w:r w:rsidR="003E4836" w:rsidRPr="003E4836">
        <w:rPr>
          <w:position w:val="-10"/>
        </w:rPr>
        <w:object w:dxaOrig="1920" w:dyaOrig="360">
          <v:shape id="_x0000_i1030" type="#_x0000_t75" style="width:96pt;height:18.75pt" o:ole="">
            <v:imagedata r:id="rId19" o:title=""/>
          </v:shape>
          <o:OLEObject Type="Embed" ProgID="Equation.DSMT4" ShapeID="_x0000_i1030" DrawAspect="Content" ObjectID="_1670954067" r:id="rId20"/>
        </w:object>
      </w:r>
      <w:r w:rsidR="00B44FBA" w:rsidRPr="000B2240">
        <w:rPr>
          <w:rFonts w:ascii="宋体" w:hAnsi="宋体" w:hint="eastAsia"/>
          <w:szCs w:val="21"/>
        </w:rPr>
        <w:t>,再两边求微分,</w:t>
      </w:r>
    </w:p>
    <w:p w:rsidR="00B44FBA" w:rsidRDefault="003E4836" w:rsidP="00A617E8">
      <w:pPr>
        <w:jc w:val="center"/>
        <w:rPr>
          <w:rFonts w:ascii="宋体" w:hAnsi="宋体"/>
          <w:szCs w:val="21"/>
        </w:rPr>
      </w:pPr>
      <w:r w:rsidRPr="003E4836">
        <w:rPr>
          <w:position w:val="-32"/>
        </w:rPr>
        <w:object w:dxaOrig="4360" w:dyaOrig="700">
          <v:shape id="_x0000_i1031" type="#_x0000_t75" style="width:218.25pt;height:35.25pt" o:ole="">
            <v:imagedata r:id="rId21" o:title=""/>
          </v:shape>
          <o:OLEObject Type="Embed" ProgID="Equation.DSMT4" ShapeID="_x0000_i1031" DrawAspect="Content" ObjectID="_1670954068" r:id="rId22"/>
        </w:objec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B44FBA">
      <w:pPr>
        <w:rPr>
          <w:rFonts w:ascii="宋体" w:hAnsi="宋体"/>
          <w:szCs w:val="21"/>
        </w:rPr>
      </w:pPr>
      <w:r w:rsidRPr="000F6A89">
        <w:rPr>
          <w:rFonts w:hint="eastAsia"/>
        </w:rPr>
        <w:t xml:space="preserve">(2) </w:t>
      </w:r>
      <w:r w:rsidRPr="005A4AEB">
        <w:rPr>
          <w:rFonts w:ascii="宋体" w:hAnsi="宋体" w:hint="eastAsia"/>
          <w:szCs w:val="21"/>
        </w:rPr>
        <w:t>设</w:t>
      </w:r>
      <w:r w:rsidR="003E4836" w:rsidRPr="003E4836">
        <w:rPr>
          <w:position w:val="-16"/>
        </w:rPr>
        <w:object w:dxaOrig="2380" w:dyaOrig="440">
          <v:shape id="_x0000_i1032" type="#_x0000_t75" style="width:118.5pt;height:21.75pt" o:ole="">
            <v:imagedata r:id="rId23" o:title=""/>
          </v:shape>
          <o:OLEObject Type="Embed" ProgID="Equation.DSMT4" ShapeID="_x0000_i1032" DrawAspect="Content" ObjectID="_1670954069" r:id="rId24"/>
        </w:object>
      </w:r>
      <w:r w:rsidRPr="005A4AEB">
        <w:rPr>
          <w:rFonts w:ascii="宋体" w:hAnsi="宋体" w:hint="eastAsia"/>
          <w:szCs w:val="21"/>
        </w:rPr>
        <w:t>,则</w:t>
      </w:r>
      <w:r w:rsidR="003E4836" w:rsidRPr="003E4836">
        <w:rPr>
          <w:position w:val="-28"/>
        </w:rPr>
        <w:object w:dxaOrig="1120" w:dyaOrig="660">
          <v:shape id="_x0000_i1033" type="#_x0000_t75" style="width:55.5pt;height:33pt" o:ole="">
            <v:imagedata r:id="rId25" o:title=""/>
          </v:shape>
          <o:OLEObject Type="Embed" ProgID="Equation.DSMT4" ShapeID="_x0000_i1033" DrawAspect="Content" ObjectID="_1670954070" r:id="rId26"/>
        </w:object>
      </w:r>
      <w:r w:rsidRPr="00780B51">
        <w:rPr>
          <w:rFonts w:ascii="宋体" w:hAnsi="宋体" w:hint="eastAsia"/>
          <w:szCs w:val="21"/>
          <w:u w:val="single"/>
        </w:rPr>
        <w:t>_____</w:t>
      </w:r>
      <w:r w:rsidR="000F6A89">
        <w:rPr>
          <w:rFonts w:ascii="宋体" w:hAnsi="宋体" w:hint="eastAsia"/>
          <w:szCs w:val="21"/>
          <w:u w:val="single"/>
        </w:rPr>
        <w:t xml:space="preserve"> </w:t>
      </w:r>
      <w:r w:rsidRPr="00780B51">
        <w:rPr>
          <w:rFonts w:ascii="宋体" w:hAnsi="宋体" w:hint="eastAsia"/>
          <w:szCs w:val="21"/>
          <w:u w:val="single"/>
        </w:rPr>
        <w:t>_____</w:t>
      </w:r>
      <w:r w:rsidRPr="005A4AEB">
        <w:rPr>
          <w:rFonts w:ascii="宋体" w:hAnsi="宋体" w:hint="eastAsia"/>
          <w:szCs w:val="21"/>
        </w:rPr>
        <w:t>.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AE51A0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0B2240">
        <w:rPr>
          <w:rFonts w:ascii="宋体" w:hAnsi="宋体" w:hint="eastAsia"/>
          <w:szCs w:val="21"/>
        </w:rPr>
        <w:t>由</w:t>
      </w:r>
      <w:r w:rsidR="003E4836" w:rsidRPr="003E4836">
        <w:rPr>
          <w:position w:val="-16"/>
        </w:rPr>
        <w:object w:dxaOrig="2380" w:dyaOrig="440">
          <v:shape id="_x0000_i1034" type="#_x0000_t75" style="width:118.5pt;height:21.75pt" o:ole="">
            <v:imagedata r:id="rId27" o:title=""/>
          </v:shape>
          <o:OLEObject Type="Embed" ProgID="Equation.DSMT4" ShapeID="_x0000_i1034" DrawAspect="Content" ObjectID="_1670954071" r:id="rId28"/>
        </w:object>
      </w:r>
      <w:r w:rsidR="00B44FBA" w:rsidRPr="000B2240">
        <w:rPr>
          <w:rFonts w:ascii="宋体" w:hAnsi="宋体" w:hint="eastAsia"/>
          <w:szCs w:val="21"/>
        </w:rPr>
        <w:t>,两边求导数有</w:t>
      </w:r>
    </w:p>
    <w:p w:rsidR="00B44FBA" w:rsidRPr="000B2240" w:rsidRDefault="003E4836" w:rsidP="00AE51A0">
      <w:pPr>
        <w:jc w:val="center"/>
        <w:rPr>
          <w:rFonts w:ascii="宋体" w:hAnsi="宋体"/>
          <w:szCs w:val="21"/>
        </w:rPr>
      </w:pPr>
      <w:r w:rsidRPr="003E4836">
        <w:rPr>
          <w:position w:val="-30"/>
        </w:rPr>
        <w:object w:dxaOrig="3860" w:dyaOrig="680">
          <v:shape id="_x0000_i1035" type="#_x0000_t75" style="width:192.75pt;height:33.75pt" o:ole="">
            <v:imagedata r:id="rId29" o:title=""/>
          </v:shape>
          <o:OLEObject Type="Embed" ProgID="Equation.DSMT4" ShapeID="_x0000_i1035" DrawAspect="Content" ObjectID="_1670954072" r:id="rId30"/>
        </w:object>
      </w:r>
    </w:p>
    <w:p w:rsidR="00AE51A0" w:rsidRDefault="00B44FBA" w:rsidP="00AE51A0">
      <w:pPr>
        <w:ind w:firstLineChars="200" w:firstLine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于是有</w:t>
      </w:r>
    </w:p>
    <w:p w:rsidR="00B44FBA" w:rsidRPr="000B2240" w:rsidRDefault="003E4836" w:rsidP="00AE51A0">
      <w:pPr>
        <w:jc w:val="center"/>
        <w:rPr>
          <w:rFonts w:ascii="宋体" w:hAnsi="宋体"/>
          <w:szCs w:val="21"/>
        </w:rPr>
      </w:pPr>
      <w:r w:rsidRPr="003E4836">
        <w:rPr>
          <w:position w:val="-60"/>
        </w:rPr>
        <w:object w:dxaOrig="5140" w:dyaOrig="1320">
          <v:shape id="_x0000_i1036" type="#_x0000_t75" style="width:257.25pt;height:66pt" o:ole="">
            <v:imagedata r:id="rId31" o:title=""/>
          </v:shape>
          <o:OLEObject Type="Embed" ProgID="Equation.DSMT4" ShapeID="_x0000_i1036" DrawAspect="Content" ObjectID="_1670954073" r:id="rId32"/>
        </w:object>
      </w:r>
    </w:p>
    <w:p w:rsidR="00B44FBA" w:rsidRDefault="00B44FBA" w:rsidP="00B44FBA">
      <w:pPr>
        <w:ind w:left="480" w:hangingChars="200" w:hanging="480"/>
        <w:rPr>
          <w:rFonts w:ascii="宋体" w:hAnsi="宋体"/>
          <w:szCs w:val="21"/>
        </w:rPr>
      </w:pPr>
    </w:p>
    <w:p w:rsidR="00B44FBA" w:rsidRDefault="00B44FBA" w:rsidP="00B44FBA">
      <w:pPr>
        <w:ind w:left="480" w:hangingChars="200" w:hanging="480"/>
        <w:rPr>
          <w:rFonts w:ascii="宋体" w:hAnsi="宋体"/>
          <w:szCs w:val="21"/>
        </w:rPr>
      </w:pPr>
    </w:p>
    <w:p w:rsidR="00B44FBA" w:rsidRDefault="00B44FBA" w:rsidP="00B44FBA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 xml:space="preserve">(3) </w:t>
      </w:r>
      <w:r w:rsidRPr="005A4AEB">
        <w:rPr>
          <w:rFonts w:ascii="宋体" w:hAnsi="宋体" w:hint="eastAsia"/>
          <w:szCs w:val="21"/>
        </w:rPr>
        <w:t>设</w:t>
      </w:r>
      <w:r w:rsidR="003E4836" w:rsidRPr="003E4836">
        <w:rPr>
          <w:position w:val="-14"/>
        </w:rPr>
        <w:object w:dxaOrig="800" w:dyaOrig="400">
          <v:shape id="_x0000_i1037" type="#_x0000_t75" style="width:39.75pt;height:20.25pt" o:ole="">
            <v:imagedata r:id="rId33" o:title=""/>
          </v:shape>
          <o:OLEObject Type="Embed" ProgID="Equation.DSMT4" ShapeID="_x0000_i1037" DrawAspect="Content" ObjectID="_1670954074" r:id="rId34"/>
        </w:object>
      </w:r>
      <w:r w:rsidRPr="005A4AEB">
        <w:rPr>
          <w:rFonts w:ascii="宋体" w:hAnsi="宋体" w:hint="eastAsia"/>
          <w:szCs w:val="21"/>
        </w:rPr>
        <w:t>是抛物线</w:t>
      </w:r>
      <w:r w:rsidR="003E4836" w:rsidRPr="003E4836">
        <w:rPr>
          <w:position w:val="-10"/>
        </w:rPr>
        <w:object w:dxaOrig="1579" w:dyaOrig="360">
          <v:shape id="_x0000_i1038" type="#_x0000_t75" style="width:78.75pt;height:18.75pt" o:ole="">
            <v:imagedata r:id="rId35" o:title=""/>
          </v:shape>
          <o:OLEObject Type="Embed" ProgID="Equation.DSMT4" ShapeID="_x0000_i1038" DrawAspect="Content" ObjectID="_1670954075" r:id="rId36"/>
        </w:object>
      </w:r>
      <w:r w:rsidRPr="005A4AEB">
        <w:rPr>
          <w:rFonts w:ascii="宋体" w:hAnsi="宋体" w:hint="eastAsia"/>
          <w:szCs w:val="21"/>
        </w:rPr>
        <w:t>上的一点,若在该点的切线过原点,则系数应满足的关系是</w:t>
      </w:r>
      <w:r w:rsidRPr="00780B51">
        <w:rPr>
          <w:rFonts w:ascii="宋体" w:hAnsi="宋体" w:hint="eastAsia"/>
          <w:szCs w:val="21"/>
          <w:u w:val="single"/>
        </w:rPr>
        <w:t>__________</w:t>
      </w:r>
      <w:r w:rsidRPr="005A4AEB">
        <w:rPr>
          <w:rFonts w:ascii="宋体" w:hAnsi="宋体" w:hint="eastAsia"/>
          <w:szCs w:val="21"/>
        </w:rPr>
        <w:t xml:space="preserve">. </w:t>
      </w:r>
    </w:p>
    <w:p w:rsidR="000F6A89" w:rsidRDefault="000F6A89" w:rsidP="000F6A89">
      <w:pPr>
        <w:jc w:val="left"/>
        <w:rPr>
          <w:rStyle w:val="af4"/>
        </w:rPr>
      </w:pPr>
    </w:p>
    <w:p w:rsidR="00AE51A0" w:rsidRDefault="000F6A89" w:rsidP="00AE51A0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0B2240">
        <w:rPr>
          <w:rFonts w:ascii="宋体" w:hAnsi="宋体" w:hint="eastAsia"/>
          <w:szCs w:val="21"/>
        </w:rPr>
        <w:t>对</w:t>
      </w:r>
      <w:r w:rsidR="003E4836" w:rsidRPr="003E4836">
        <w:rPr>
          <w:position w:val="-10"/>
        </w:rPr>
        <w:object w:dxaOrig="1579" w:dyaOrig="360">
          <v:shape id="_x0000_i1039" type="#_x0000_t75" style="width:78.75pt;height:18.75pt" o:ole="">
            <v:imagedata r:id="rId37" o:title=""/>
          </v:shape>
          <o:OLEObject Type="Embed" ProgID="Equation.DSMT4" ShapeID="_x0000_i1039" DrawAspect="Content" ObjectID="_1670954076" r:id="rId38"/>
        </w:object>
      </w:r>
      <w:r w:rsidR="00B44FBA" w:rsidRPr="000B2240">
        <w:rPr>
          <w:rFonts w:ascii="宋体" w:hAnsi="宋体" w:hint="eastAsia"/>
          <w:szCs w:val="21"/>
        </w:rPr>
        <w:t>两边求导得</w:t>
      </w:r>
    </w:p>
    <w:p w:rsidR="00AE51A0" w:rsidRDefault="003E4836" w:rsidP="00AE51A0">
      <w:pPr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14"/>
        </w:rPr>
        <w:object w:dxaOrig="3560" w:dyaOrig="400">
          <v:shape id="_x0000_i1040" type="#_x0000_t75" style="width:177.75pt;height:20.25pt" o:ole="">
            <v:imagedata r:id="rId39" o:title=""/>
          </v:shape>
          <o:OLEObject Type="Embed" ProgID="Equation.DSMT4" ShapeID="_x0000_i1040" DrawAspect="Content" ObjectID="_1670954077" r:id="rId40"/>
        </w:object>
      </w:r>
    </w:p>
    <w:p w:rsidR="00B44FBA" w:rsidRPr="000B2240" w:rsidRDefault="00B44FBA" w:rsidP="00AE51A0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所以过</w:t>
      </w:r>
      <w:r w:rsidR="003E4836" w:rsidRPr="003E4836">
        <w:rPr>
          <w:position w:val="-14"/>
        </w:rPr>
        <w:object w:dxaOrig="800" w:dyaOrig="400">
          <v:shape id="_x0000_i1041" type="#_x0000_t75" style="width:39.75pt;height:20.25pt" o:ole="">
            <v:imagedata r:id="rId41" o:title=""/>
          </v:shape>
          <o:OLEObject Type="Embed" ProgID="Equation.DSMT4" ShapeID="_x0000_i1041" DrawAspect="Content" ObjectID="_1670954078" r:id="rId42"/>
        </w:object>
      </w:r>
      <w:r w:rsidRPr="000B2240">
        <w:rPr>
          <w:rFonts w:ascii="宋体" w:hAnsi="宋体" w:hint="eastAsia"/>
          <w:szCs w:val="21"/>
        </w:rPr>
        <w:t>的切线方程为</w:t>
      </w:r>
      <w:r w:rsidR="003E4836" w:rsidRPr="003E4836">
        <w:rPr>
          <w:position w:val="-14"/>
        </w:rPr>
        <w:object w:dxaOrig="2640" w:dyaOrig="400">
          <v:shape id="_x0000_i1042" type="#_x0000_t75" style="width:132.75pt;height:20.25pt" o:ole="">
            <v:imagedata r:id="rId43" o:title=""/>
          </v:shape>
          <o:OLEObject Type="Embed" ProgID="Equation.DSMT4" ShapeID="_x0000_i1042" DrawAspect="Content" ObjectID="_1670954079" r:id="rId44"/>
        </w:object>
      </w:r>
      <w:r w:rsidR="00AE51A0"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即</w:t>
      </w:r>
    </w:p>
    <w:p w:rsidR="00B44FBA" w:rsidRPr="000B2240" w:rsidRDefault="003E4836" w:rsidP="00AE51A0">
      <w:pPr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16"/>
        </w:rPr>
        <w:object w:dxaOrig="3860" w:dyaOrig="440">
          <v:shape id="_x0000_i1043" type="#_x0000_t75" style="width:192.75pt;height:21.75pt" o:ole="">
            <v:imagedata r:id="rId45" o:title=""/>
          </v:shape>
          <o:OLEObject Type="Embed" ProgID="Equation.DSMT4" ShapeID="_x0000_i1043" DrawAspect="Content" ObjectID="_1670954080" r:id="rId46"/>
        </w:object>
      </w:r>
    </w:p>
    <w:p w:rsidR="00B44FBA" w:rsidRPr="000B2240" w:rsidRDefault="00B44FBA" w:rsidP="00AE51A0">
      <w:pPr>
        <w:ind w:firstLineChars="200" w:firstLine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又</w:t>
      </w:r>
      <w:r w:rsidR="00AE51A0">
        <w:rPr>
          <w:rFonts w:ascii="宋体" w:hAnsi="宋体" w:hint="eastAsia"/>
          <w:szCs w:val="21"/>
        </w:rPr>
        <w:t>由</w:t>
      </w:r>
      <w:r w:rsidRPr="000B2240">
        <w:rPr>
          <w:rFonts w:ascii="宋体" w:hAnsi="宋体" w:hint="eastAsia"/>
          <w:szCs w:val="21"/>
        </w:rPr>
        <w:t>题设知切线过原点</w:t>
      </w:r>
      <w:r w:rsidR="003E4836" w:rsidRPr="003E4836">
        <w:rPr>
          <w:position w:val="-14"/>
        </w:rPr>
        <w:object w:dxaOrig="560" w:dyaOrig="400">
          <v:shape id="_x0000_i1044" type="#_x0000_t75" style="width:28.5pt;height:20.25pt" o:ole="">
            <v:imagedata r:id="rId47" o:title=""/>
          </v:shape>
          <o:OLEObject Type="Embed" ProgID="Equation.DSMT4" ShapeID="_x0000_i1044" DrawAspect="Content" ObjectID="_1670954081" r:id="rId48"/>
        </w:object>
      </w:r>
      <w:r w:rsidRPr="000B2240">
        <w:rPr>
          <w:rFonts w:ascii="宋体" w:hAnsi="宋体" w:hint="eastAsia"/>
          <w:szCs w:val="21"/>
        </w:rPr>
        <w:t>,把</w:t>
      </w:r>
      <w:r w:rsidR="003E4836" w:rsidRPr="003E4836">
        <w:rPr>
          <w:position w:val="-10"/>
        </w:rPr>
        <w:object w:dxaOrig="920" w:dyaOrig="320">
          <v:shape id="_x0000_i1045" type="#_x0000_t75" style="width:45.75pt;height:16.5pt" o:ole="">
            <v:imagedata r:id="rId49" o:title=""/>
          </v:shape>
          <o:OLEObject Type="Embed" ProgID="Equation.DSMT4" ShapeID="_x0000_i1045" DrawAspect="Content" ObjectID="_1670954082" r:id="rId50"/>
        </w:object>
      </w:r>
      <w:r w:rsidRPr="000B2240">
        <w:rPr>
          <w:rFonts w:ascii="宋体" w:hAnsi="宋体" w:hint="eastAsia"/>
          <w:szCs w:val="21"/>
        </w:rPr>
        <w:t>代入上式得</w:t>
      </w:r>
    </w:p>
    <w:p w:rsidR="00B44FBA" w:rsidRPr="000B2240" w:rsidRDefault="003E4836" w:rsidP="00AE51A0">
      <w:pPr>
        <w:ind w:leftChars="200" w:left="480" w:firstLineChars="650" w:firstLine="1560"/>
        <w:rPr>
          <w:rFonts w:ascii="宋体" w:hAnsi="宋体"/>
          <w:szCs w:val="21"/>
        </w:rPr>
      </w:pPr>
      <w:r w:rsidRPr="003E4836">
        <w:rPr>
          <w:position w:val="-12"/>
        </w:rPr>
        <w:object w:dxaOrig="4160" w:dyaOrig="380">
          <v:shape id="_x0000_i1046" type="#_x0000_t75" style="width:207.75pt;height:18.75pt" o:ole="">
            <v:imagedata r:id="rId51" o:title=""/>
          </v:shape>
          <o:OLEObject Type="Embed" ProgID="Equation.DSMT4" ShapeID="_x0000_i1046" DrawAspect="Content" ObjectID="_1670954083" r:id="rId52"/>
        </w:object>
      </w:r>
    </w:p>
    <w:p w:rsidR="00B44FBA" w:rsidRPr="000B2240" w:rsidRDefault="00B44FBA" w:rsidP="00AE51A0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由于系数</w:t>
      </w:r>
      <w:r w:rsidR="003E4836" w:rsidRPr="003E4836">
        <w:rPr>
          <w:position w:val="-6"/>
        </w:rPr>
        <w:object w:dxaOrig="540" w:dyaOrig="279">
          <v:shape id="_x0000_i1047" type="#_x0000_t75" style="width:27pt;height:13.5pt" o:ole="">
            <v:imagedata r:id="rId53" o:title=""/>
          </v:shape>
          <o:OLEObject Type="Embed" ProgID="Equation.DSMT4" ShapeID="_x0000_i1047" DrawAspect="Content" ObjectID="_1670954084" r:id="rId54"/>
        </w:object>
      </w:r>
      <w:r w:rsidRPr="000B2240">
        <w:rPr>
          <w:rFonts w:ascii="宋体" w:hAnsi="宋体" w:hint="eastAsia"/>
          <w:szCs w:val="21"/>
        </w:rPr>
        <w:t>,所以,系数应满足的关系为</w:t>
      </w:r>
      <w:r w:rsidR="003E4836" w:rsidRPr="003E4836">
        <w:rPr>
          <w:position w:val="-24"/>
        </w:rPr>
        <w:object w:dxaOrig="560" w:dyaOrig="620">
          <v:shape id="_x0000_i1048" type="#_x0000_t75" style="width:28.5pt;height:30.75pt" o:ole="">
            <v:imagedata r:id="rId55" o:title=""/>
          </v:shape>
          <o:OLEObject Type="Embed" ProgID="Equation.DSMT4" ShapeID="_x0000_i1048" DrawAspect="Content" ObjectID="_1670954085" r:id="rId56"/>
        </w:object>
      </w:r>
      <w:r w:rsidR="00AE51A0">
        <w:rPr>
          <w:rFonts w:ascii="宋体" w:hAnsi="宋体" w:hint="eastAsia"/>
          <w:szCs w:val="21"/>
        </w:rPr>
        <w:t>（</w:t>
      </w:r>
      <w:r w:rsidRPr="000B2240">
        <w:rPr>
          <w:rFonts w:ascii="宋体" w:hAnsi="宋体" w:hint="eastAsia"/>
          <w:szCs w:val="21"/>
        </w:rPr>
        <w:t>或</w:t>
      </w:r>
      <w:r w:rsidR="003E4836" w:rsidRPr="003E4836">
        <w:rPr>
          <w:position w:val="-12"/>
        </w:rPr>
        <w:object w:dxaOrig="760" w:dyaOrig="380">
          <v:shape id="_x0000_i1049" type="#_x0000_t75" style="width:38.25pt;height:18.75pt" o:ole="">
            <v:imagedata r:id="rId57" o:title=""/>
          </v:shape>
          <o:OLEObject Type="Embed" ProgID="Equation.DSMT4" ShapeID="_x0000_i1049" DrawAspect="Content" ObjectID="_1670954086" r:id="rId58"/>
        </w:object>
      </w:r>
      <w:r w:rsidR="00AE51A0">
        <w:rPr>
          <w:rFonts w:ascii="宋体" w:hAnsi="宋体" w:hint="eastAsia"/>
        </w:rPr>
        <w:t>）</w:t>
      </w:r>
      <w:r w:rsidR="00306BD7">
        <w:rPr>
          <w:rFonts w:ascii="宋体" w:hAnsi="宋体" w:hint="eastAsia"/>
          <w:szCs w:val="21"/>
        </w:rPr>
        <w:t>，</w:t>
      </w:r>
      <w:r w:rsidR="003E4836" w:rsidRPr="003E4836">
        <w:rPr>
          <w:position w:val="-6"/>
        </w:rPr>
        <w:object w:dxaOrig="200" w:dyaOrig="279">
          <v:shape id="_x0000_i1050" type="#_x0000_t75" style="width:10.5pt;height:13.5pt" o:ole="">
            <v:imagedata r:id="rId59" o:title=""/>
          </v:shape>
          <o:OLEObject Type="Embed" ProgID="Equation.DSMT4" ShapeID="_x0000_i1050" DrawAspect="Content" ObjectID="_1670954087" r:id="rId60"/>
        </w:object>
      </w:r>
      <w:r w:rsidRPr="000B2240">
        <w:rPr>
          <w:rFonts w:ascii="宋体" w:hAnsi="宋体" w:hint="eastAsia"/>
          <w:szCs w:val="21"/>
        </w:rPr>
        <w:t>任意</w:t>
      </w:r>
      <w:r w:rsidR="00AE51A0">
        <w:rPr>
          <w:rFonts w:ascii="宋体" w:hAnsi="宋体" w:hint="eastAsia"/>
          <w:szCs w:val="21"/>
        </w:rPr>
        <w:t>．</w:t>
      </w:r>
    </w:p>
    <w:p w:rsidR="00B44FBA" w:rsidRDefault="00B44FBA" w:rsidP="00B44FBA">
      <w:pPr>
        <w:ind w:left="480" w:hangingChars="200" w:hanging="480"/>
        <w:rPr>
          <w:rFonts w:ascii="宋体" w:hAnsi="宋体"/>
          <w:szCs w:val="21"/>
        </w:rPr>
      </w:pPr>
    </w:p>
    <w:p w:rsidR="00AE51A0" w:rsidRPr="00B44FBA" w:rsidRDefault="00AE51A0" w:rsidP="00B44FBA">
      <w:pPr>
        <w:ind w:left="480" w:hangingChars="200" w:hanging="480"/>
        <w:rPr>
          <w:rFonts w:ascii="宋体" w:hAnsi="宋体"/>
          <w:szCs w:val="21"/>
        </w:rPr>
      </w:pPr>
    </w:p>
    <w:p w:rsidR="00B44FBA" w:rsidRPr="005A4AEB" w:rsidRDefault="00B44FBA" w:rsidP="00B44FBA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 xml:space="preserve">(4) </w:t>
      </w:r>
      <w:r w:rsidRPr="005A4AEB">
        <w:rPr>
          <w:rFonts w:ascii="宋体" w:hAnsi="宋体" w:hint="eastAsia"/>
          <w:szCs w:val="21"/>
        </w:rPr>
        <w:t>设</w:t>
      </w:r>
    </w:p>
    <w:p w:rsidR="00B44FBA" w:rsidRPr="005A4AEB" w:rsidRDefault="003E4836" w:rsidP="00B44FBA">
      <w:pPr>
        <w:ind w:firstLineChars="200" w:firstLine="480"/>
        <w:jc w:val="center"/>
        <w:rPr>
          <w:rFonts w:ascii="宋体" w:hAnsi="宋体"/>
          <w:szCs w:val="21"/>
        </w:rPr>
      </w:pPr>
      <w:r w:rsidRPr="003E4836">
        <w:rPr>
          <w:position w:val="-86"/>
        </w:rPr>
        <w:object w:dxaOrig="5420" w:dyaOrig="1840">
          <v:shape id="_x0000_i1051" type="#_x0000_t75" style="width:270.75pt;height:92.25pt" o:ole="">
            <v:imagedata r:id="rId61" o:title=""/>
          </v:shape>
          <o:OLEObject Type="Embed" ProgID="Equation.DSMT4" ShapeID="_x0000_i1051" DrawAspect="Content" ObjectID="_1670954088" r:id="rId62"/>
        </w:object>
      </w:r>
    </w:p>
    <w:p w:rsidR="00B44FBA" w:rsidRDefault="00B44FBA" w:rsidP="00B44FBA">
      <w:pPr>
        <w:ind w:firstLineChars="200" w:firstLine="480"/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其中</w:t>
      </w:r>
      <w:r w:rsidR="003E4836" w:rsidRPr="003E4836">
        <w:rPr>
          <w:position w:val="-14"/>
        </w:rPr>
        <w:object w:dxaOrig="680" w:dyaOrig="380">
          <v:shape id="_x0000_i1052" type="#_x0000_t75" style="width:33.75pt;height:18.75pt" o:ole="">
            <v:imagedata r:id="rId63" o:title=""/>
          </v:shape>
          <o:OLEObject Type="Embed" ProgID="Equation.DSMT4" ShapeID="_x0000_i1052" DrawAspect="Content" ObjectID="_1670954089" r:id="rId64"/>
        </w:object>
      </w:r>
      <w:r w:rsidR="00AE51A0">
        <w:rPr>
          <w:rFonts w:ascii="宋体" w:hAnsi="宋体" w:hint="eastAsia"/>
          <w:szCs w:val="21"/>
        </w:rPr>
        <w:t>（</w:t>
      </w:r>
      <w:r w:rsidR="003E4836" w:rsidRPr="003E4836">
        <w:rPr>
          <w:position w:val="-10"/>
        </w:rPr>
        <w:object w:dxaOrig="1860" w:dyaOrig="320">
          <v:shape id="_x0000_i1053" type="#_x0000_t75" style="width:93pt;height:16.5pt" o:ole="">
            <v:imagedata r:id="rId65" o:title=""/>
          </v:shape>
          <o:OLEObject Type="Embed" ProgID="Equation.DSMT4" ShapeID="_x0000_i1053" DrawAspect="Content" ObjectID="_1670954090" r:id="rId66"/>
        </w:object>
      </w:r>
      <w:r w:rsidR="00AE51A0">
        <w:rPr>
          <w:rFonts w:ascii="宋体" w:hAnsi="宋体" w:hint="eastAsia"/>
          <w:szCs w:val="21"/>
        </w:rPr>
        <w:t>）．</w:t>
      </w:r>
      <w:r w:rsidRPr="005A4AEB">
        <w:rPr>
          <w:rFonts w:ascii="宋体" w:hAnsi="宋体" w:hint="eastAsia"/>
          <w:szCs w:val="21"/>
        </w:rPr>
        <w:t>则线性方程组</w:t>
      </w:r>
      <w:r w:rsidR="003E4836" w:rsidRPr="00025957">
        <w:rPr>
          <w:position w:val="-4"/>
        </w:rPr>
        <w:object w:dxaOrig="880" w:dyaOrig="300">
          <v:shape id="_x0000_i1054" type="#_x0000_t75" style="width:43.5pt;height:15pt" o:ole="">
            <v:imagedata r:id="rId67" o:title=""/>
          </v:shape>
          <o:OLEObject Type="Embed" ProgID="Equation.DSMT4" ShapeID="_x0000_i1054" DrawAspect="Content" ObjectID="_1670954091" r:id="rId68"/>
        </w:object>
      </w:r>
      <w:r w:rsidRPr="005A4AEB">
        <w:rPr>
          <w:rFonts w:ascii="宋体" w:hAnsi="宋体" w:hint="eastAsia"/>
          <w:szCs w:val="21"/>
        </w:rPr>
        <w:t>的解是</w:t>
      </w:r>
      <w:r w:rsidRPr="00780B51">
        <w:rPr>
          <w:rFonts w:ascii="宋体" w:hAnsi="宋体" w:hint="eastAsia"/>
          <w:szCs w:val="21"/>
          <w:u w:val="single"/>
        </w:rPr>
        <w:t>______</w:t>
      </w:r>
      <w:r w:rsidR="00AE51A0">
        <w:rPr>
          <w:rFonts w:ascii="宋体" w:hAnsi="宋体" w:hint="eastAsia"/>
          <w:szCs w:val="21"/>
          <w:u w:val="single"/>
        </w:rPr>
        <w:t>__</w:t>
      </w:r>
      <w:r w:rsidRPr="00780B51">
        <w:rPr>
          <w:rFonts w:ascii="宋体" w:hAnsi="宋体" w:hint="eastAsia"/>
          <w:szCs w:val="21"/>
          <w:u w:val="single"/>
        </w:rPr>
        <w:t>_</w:t>
      </w:r>
      <w:r w:rsidRPr="005A4AEB">
        <w:rPr>
          <w:rFonts w:ascii="宋体" w:hAnsi="宋体" w:hint="eastAsia"/>
          <w:szCs w:val="21"/>
        </w:rPr>
        <w:t>.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AE51A0">
      <w:pPr>
        <w:ind w:left="480" w:hangingChars="200" w:hanging="480"/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0B2240">
        <w:rPr>
          <w:rFonts w:ascii="宋体" w:hAnsi="宋体" w:hint="eastAsia"/>
          <w:szCs w:val="21"/>
        </w:rPr>
        <w:t>因为</w:t>
      </w:r>
      <w:r w:rsidR="003E4836" w:rsidRPr="003E4836">
        <w:rPr>
          <w:position w:val="-14"/>
        </w:rPr>
        <w:object w:dxaOrig="300" w:dyaOrig="400">
          <v:shape id="_x0000_i1055" type="#_x0000_t75" style="width:15pt;height:20.25pt" o:ole="">
            <v:imagedata r:id="rId69" o:title=""/>
          </v:shape>
          <o:OLEObject Type="Embed" ProgID="Equation.DSMT4" ShapeID="_x0000_i1055" DrawAspect="Content" ObjectID="_1670954092" r:id="rId70"/>
        </w:object>
      </w:r>
      <w:r w:rsidR="00B44FBA" w:rsidRPr="000B2240">
        <w:rPr>
          <w:rFonts w:ascii="宋体" w:hAnsi="宋体" w:hint="eastAsia"/>
          <w:szCs w:val="21"/>
        </w:rPr>
        <w:t>是范德蒙行列式,由</w:t>
      </w:r>
      <w:r w:rsidR="003E4836" w:rsidRPr="003E4836">
        <w:rPr>
          <w:position w:val="-14"/>
        </w:rPr>
        <w:object w:dxaOrig="680" w:dyaOrig="380">
          <v:shape id="_x0000_i1056" type="#_x0000_t75" style="width:33.75pt;height:18.75pt" o:ole="">
            <v:imagedata r:id="rId71" o:title=""/>
          </v:shape>
          <o:OLEObject Type="Embed" ProgID="Equation.DSMT4" ShapeID="_x0000_i1056" DrawAspect="Content" ObjectID="_1670954093" r:id="rId72"/>
        </w:object>
      </w:r>
      <w:r w:rsidR="00B44FBA" w:rsidRPr="000B2240">
        <w:rPr>
          <w:rFonts w:ascii="宋体" w:hAnsi="宋体" w:hint="eastAsia"/>
          <w:szCs w:val="21"/>
        </w:rPr>
        <w:t>知</w:t>
      </w:r>
      <w:r w:rsidR="003E4836" w:rsidRPr="003E4836">
        <w:rPr>
          <w:position w:val="-16"/>
        </w:rPr>
        <w:object w:dxaOrig="2360" w:dyaOrig="440">
          <v:shape id="_x0000_i1057" type="#_x0000_t75" style="width:117.75pt;height:21.75pt" o:ole="">
            <v:imagedata r:id="rId73" o:title=""/>
          </v:shape>
          <o:OLEObject Type="Embed" ProgID="Equation.DSMT4" ShapeID="_x0000_i1057" DrawAspect="Content" ObjectID="_1670954094" r:id="rId74"/>
        </w:object>
      </w:r>
      <w:r w:rsidR="00B44FBA" w:rsidRPr="000B2240">
        <w:rPr>
          <w:rFonts w:ascii="宋体" w:hAnsi="宋体" w:hint="eastAsia"/>
          <w:szCs w:val="21"/>
        </w:rPr>
        <w:t>,所以方程组</w:t>
      </w:r>
      <w:r w:rsidR="003E4836" w:rsidRPr="00025957">
        <w:rPr>
          <w:position w:val="-4"/>
        </w:rPr>
        <w:object w:dxaOrig="880" w:dyaOrig="300">
          <v:shape id="_x0000_i1058" type="#_x0000_t75" style="width:43.5pt;height:15pt" o:ole="">
            <v:imagedata r:id="rId75" o:title=""/>
          </v:shape>
          <o:OLEObject Type="Embed" ProgID="Equation.DSMT4" ShapeID="_x0000_i1058" DrawAspect="Content" ObjectID="_1670954095" r:id="rId76"/>
        </w:object>
      </w:r>
      <w:r w:rsidR="00B44FBA" w:rsidRPr="000B2240">
        <w:rPr>
          <w:rFonts w:ascii="宋体" w:hAnsi="宋体" w:hint="eastAsia"/>
          <w:szCs w:val="21"/>
        </w:rPr>
        <w:t>有唯一解.根据克莱姆法则,对于</w:t>
      </w:r>
    </w:p>
    <w:p w:rsidR="00B44FBA" w:rsidRPr="000B2240" w:rsidRDefault="003E4836" w:rsidP="00B44FBA">
      <w:pPr>
        <w:ind w:firstLineChars="1150" w:firstLine="2760"/>
        <w:rPr>
          <w:rFonts w:ascii="宋体" w:hAnsi="宋体"/>
          <w:szCs w:val="21"/>
        </w:rPr>
      </w:pPr>
      <w:r w:rsidRPr="003E4836">
        <w:rPr>
          <w:position w:val="-86"/>
        </w:rPr>
        <w:object w:dxaOrig="3400" w:dyaOrig="1840">
          <v:shape id="_x0000_i1059" type="#_x0000_t75" style="width:169.5pt;height:92.25pt" o:ole="">
            <v:imagedata r:id="rId77" o:title=""/>
          </v:shape>
          <o:OLEObject Type="Embed" ProgID="Equation.DSMT4" ShapeID="_x0000_i1059" DrawAspect="Content" ObjectID="_1670954096" r:id="rId78"/>
        </w:object>
      </w:r>
    </w:p>
    <w:p w:rsidR="00B44FBA" w:rsidRPr="000B2240" w:rsidRDefault="00B44FBA" w:rsidP="006146E0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易见</w:t>
      </w:r>
      <w:r w:rsidR="003E4836" w:rsidRPr="003E4836">
        <w:rPr>
          <w:position w:val="-12"/>
        </w:rPr>
        <w:object w:dxaOrig="800" w:dyaOrig="360">
          <v:shape id="_x0000_i1060" type="#_x0000_t75" style="width:39.75pt;height:18.75pt" o:ole="">
            <v:imagedata r:id="rId79" o:title=""/>
          </v:shape>
          <o:OLEObject Type="Embed" ProgID="Equation.DSMT4" ShapeID="_x0000_i1060" DrawAspect="Content" ObjectID="_1670954097" r:id="rId80"/>
        </w:object>
      </w:r>
      <w:r w:rsidR="006146E0">
        <w:rPr>
          <w:rFonts w:ascii="宋体" w:hAnsi="宋体"/>
          <w:szCs w:val="21"/>
        </w:rPr>
        <w:t>,</w:t>
      </w:r>
      <w:r w:rsidR="006146E0">
        <w:rPr>
          <w:rFonts w:ascii="宋体" w:hAnsi="宋体" w:hint="eastAsia"/>
          <w:szCs w:val="21"/>
        </w:rPr>
        <w:t xml:space="preserve"> </w:t>
      </w:r>
      <w:r w:rsidR="003E4836" w:rsidRPr="003E4836">
        <w:rPr>
          <w:position w:val="-12"/>
        </w:rPr>
        <w:object w:dxaOrig="2020" w:dyaOrig="360">
          <v:shape id="_x0000_i1061" type="#_x0000_t75" style="width:100.5pt;height:18.75pt" o:ole="">
            <v:imagedata r:id="rId81" o:title=""/>
          </v:shape>
          <o:OLEObject Type="Embed" ProgID="Equation.DSMT4" ShapeID="_x0000_i1061" DrawAspect="Content" ObjectID="_1670954098" r:id="rId82"/>
        </w:object>
      </w:r>
      <w:r w:rsidR="006146E0"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所以</w:t>
      </w:r>
      <w:r w:rsidR="003E4836" w:rsidRPr="00025957">
        <w:rPr>
          <w:position w:val="-4"/>
        </w:rPr>
        <w:object w:dxaOrig="880" w:dyaOrig="300">
          <v:shape id="_x0000_i1062" type="#_x0000_t75" style="width:43.5pt;height:15pt" o:ole="">
            <v:imagedata r:id="rId83" o:title=""/>
          </v:shape>
          <o:OLEObject Type="Embed" ProgID="Equation.DSMT4" ShapeID="_x0000_i1062" DrawAspect="Content" ObjectID="_1670954099" r:id="rId84"/>
        </w:object>
      </w:r>
      <w:r w:rsidRPr="000B2240">
        <w:rPr>
          <w:rFonts w:ascii="宋体" w:hAnsi="宋体" w:hint="eastAsia"/>
          <w:szCs w:val="21"/>
        </w:rPr>
        <w:t>的解为</w:t>
      </w:r>
      <w:r w:rsidR="003E4836" w:rsidRPr="003E4836">
        <w:rPr>
          <w:position w:val="-12"/>
        </w:rPr>
        <w:object w:dxaOrig="639" w:dyaOrig="360">
          <v:shape id="_x0000_i1063" type="#_x0000_t75" style="width:31.5pt;height:18.75pt" o:ole="">
            <v:imagedata r:id="rId85" o:title=""/>
          </v:shape>
          <o:OLEObject Type="Embed" ProgID="Equation.DSMT4" ShapeID="_x0000_i1063" DrawAspect="Content" ObjectID="_1670954100" r:id="rId86"/>
        </w:object>
      </w:r>
      <w:r w:rsidR="006146E0">
        <w:rPr>
          <w:rFonts w:ascii="宋体" w:hAnsi="宋体"/>
          <w:szCs w:val="21"/>
        </w:rPr>
        <w:t>,</w:t>
      </w:r>
      <w:r w:rsidR="006146E0">
        <w:rPr>
          <w:rFonts w:ascii="宋体" w:hAnsi="宋体" w:hint="eastAsia"/>
          <w:szCs w:val="21"/>
        </w:rPr>
        <w:t xml:space="preserve"> </w:t>
      </w:r>
      <w:r w:rsidR="003E4836" w:rsidRPr="003E4836">
        <w:rPr>
          <w:position w:val="-12"/>
        </w:rPr>
        <w:object w:dxaOrig="1960" w:dyaOrig="360">
          <v:shape id="_x0000_i1064" type="#_x0000_t75" style="width:98.25pt;height:18.75pt" o:ole="">
            <v:imagedata r:id="rId87" o:title=""/>
          </v:shape>
          <o:OLEObject Type="Embed" ProgID="Equation.DSMT4" ShapeID="_x0000_i1064" DrawAspect="Content" ObjectID="_1670954101" r:id="rId88"/>
        </w:object>
      </w:r>
      <w:r w:rsidR="006146E0"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即</w:t>
      </w:r>
      <w:r w:rsidR="003E4836" w:rsidRPr="003E4836">
        <w:rPr>
          <w:position w:val="-14"/>
        </w:rPr>
        <w:object w:dxaOrig="1340" w:dyaOrig="440">
          <v:shape id="_x0000_i1065" type="#_x0000_t75" style="width:67.5pt;height:21.75pt" o:ole="">
            <v:imagedata r:id="rId89" o:title=""/>
          </v:shape>
          <o:OLEObject Type="Embed" ProgID="Equation.DSMT4" ShapeID="_x0000_i1065" DrawAspect="Content" ObjectID="_1670954102" r:id="rId90"/>
        </w:object>
      </w:r>
      <w:r w:rsidR="006146E0">
        <w:rPr>
          <w:rFonts w:ascii="宋体" w:hAnsi="宋体" w:hint="eastAsia"/>
          <w:szCs w:val="21"/>
        </w:rPr>
        <w:t>．</w:t>
      </w:r>
    </w:p>
    <w:p w:rsidR="00B44FBA" w:rsidRDefault="00B44FBA" w:rsidP="00B44FBA">
      <w:pPr>
        <w:ind w:left="480" w:hangingChars="200" w:hanging="480"/>
        <w:rPr>
          <w:rFonts w:ascii="宋体" w:hAnsi="宋体"/>
          <w:szCs w:val="21"/>
        </w:rPr>
      </w:pPr>
    </w:p>
    <w:p w:rsidR="006146E0" w:rsidRDefault="006146E0" w:rsidP="00B44FBA">
      <w:pPr>
        <w:ind w:left="480" w:hangingChars="200" w:hanging="480"/>
        <w:rPr>
          <w:rFonts w:ascii="宋体" w:hAnsi="宋体"/>
          <w:szCs w:val="21"/>
        </w:rPr>
      </w:pPr>
    </w:p>
    <w:p w:rsidR="00B44FBA" w:rsidRDefault="00B44FBA" w:rsidP="00B44FBA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 xml:space="preserve">(5) </w:t>
      </w:r>
      <w:r w:rsidRPr="005A4AEB">
        <w:rPr>
          <w:rFonts w:ascii="宋体" w:hAnsi="宋体" w:hint="eastAsia"/>
          <w:szCs w:val="21"/>
        </w:rPr>
        <w:t>设由来自正态总体</w:t>
      </w:r>
      <w:r w:rsidR="003E4836" w:rsidRPr="003E4836">
        <w:rPr>
          <w:position w:val="-10"/>
        </w:rPr>
        <w:object w:dxaOrig="1480" w:dyaOrig="360">
          <v:shape id="_x0000_i1066" type="#_x0000_t75" style="width:74.25pt;height:18.75pt" o:ole="">
            <v:imagedata r:id="rId91" o:title=""/>
          </v:shape>
          <o:OLEObject Type="Embed" ProgID="Equation.DSMT4" ShapeID="_x0000_i1066" DrawAspect="Content" ObjectID="_1670954103" r:id="rId92"/>
        </w:object>
      </w:r>
      <w:r w:rsidRPr="005A4AEB">
        <w:rPr>
          <w:rFonts w:ascii="宋体" w:hAnsi="宋体" w:hint="eastAsia"/>
          <w:szCs w:val="21"/>
        </w:rPr>
        <w:t>容量为9的简单随机样本,得样本均值</w:t>
      </w:r>
      <w:r w:rsidR="003E4836" w:rsidRPr="003E4836">
        <w:rPr>
          <w:position w:val="-6"/>
        </w:rPr>
        <w:object w:dxaOrig="580" w:dyaOrig="340">
          <v:shape id="_x0000_i1067" type="#_x0000_t75" style="width:28.5pt;height:17.25pt" o:ole="">
            <v:imagedata r:id="rId93" o:title=""/>
          </v:shape>
          <o:OLEObject Type="Embed" ProgID="Equation.DSMT4" ShapeID="_x0000_i1067" DrawAspect="Content" ObjectID="_1670954104" r:id="rId94"/>
        </w:object>
      </w:r>
      <w:r w:rsidRPr="005A4AEB">
        <w:rPr>
          <w:rFonts w:ascii="宋体" w:hAnsi="宋体" w:hint="eastAsia"/>
          <w:szCs w:val="21"/>
        </w:rPr>
        <w:t>,则未知参数</w:t>
      </w:r>
      <w:r w:rsidR="003E4836" w:rsidRPr="003E4836">
        <w:rPr>
          <w:position w:val="-10"/>
        </w:rPr>
        <w:object w:dxaOrig="240" w:dyaOrig="260">
          <v:shape id="_x0000_i1068" type="#_x0000_t75" style="width:11.25pt;height:12.75pt" o:ole="">
            <v:imagedata r:id="rId95" o:title=""/>
          </v:shape>
          <o:OLEObject Type="Embed" ProgID="Equation.DSMT4" ShapeID="_x0000_i1068" DrawAspect="Content" ObjectID="_1670954105" r:id="rId96"/>
        </w:object>
      </w:r>
      <w:r w:rsidRPr="005A4AEB">
        <w:rPr>
          <w:rFonts w:ascii="宋体" w:hAnsi="宋体" w:hint="eastAsia"/>
          <w:szCs w:val="21"/>
        </w:rPr>
        <w:t>的置信度为0.95的置信区间为</w:t>
      </w:r>
      <w:r w:rsidR="000F6A89">
        <w:rPr>
          <w:rFonts w:ascii="宋体" w:hAnsi="宋体" w:hint="eastAsia"/>
          <w:szCs w:val="21"/>
          <w:u w:val="single"/>
        </w:rPr>
        <w:t>______</w:t>
      </w:r>
      <w:r w:rsidRPr="00780B51">
        <w:rPr>
          <w:rFonts w:ascii="宋体" w:hAnsi="宋体" w:hint="eastAsia"/>
          <w:szCs w:val="21"/>
          <w:u w:val="single"/>
        </w:rPr>
        <w:t>_____</w:t>
      </w:r>
      <w:r w:rsidRPr="005A4AEB">
        <w:rPr>
          <w:rFonts w:ascii="宋体" w:hAnsi="宋体" w:hint="eastAsia"/>
          <w:szCs w:val="21"/>
        </w:rPr>
        <w:t>.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6146E0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0B2240">
        <w:rPr>
          <w:rFonts w:ascii="宋体" w:hAnsi="宋体" w:hint="eastAsia"/>
          <w:szCs w:val="21"/>
        </w:rPr>
        <w:t>由题设,</w:t>
      </w:r>
      <w:r w:rsidR="003E4836" w:rsidRPr="003E4836">
        <w:rPr>
          <w:position w:val="-6"/>
        </w:rPr>
        <w:object w:dxaOrig="1200" w:dyaOrig="279">
          <v:shape id="_x0000_i1069" type="#_x0000_t75" style="width:60pt;height:13.5pt" o:ole="">
            <v:imagedata r:id="rId97" o:title=""/>
          </v:shape>
          <o:OLEObject Type="Embed" ProgID="Equation.DSMT4" ShapeID="_x0000_i1069" DrawAspect="Content" ObjectID="_1670954106" r:id="rId98"/>
        </w:object>
      </w:r>
      <w:r w:rsidR="006146E0">
        <w:rPr>
          <w:rFonts w:ascii="宋体" w:hAnsi="宋体" w:hint="eastAsia"/>
          <w:szCs w:val="21"/>
        </w:rPr>
        <w:t>．由</w:t>
      </w:r>
    </w:p>
    <w:p w:rsidR="00B44FBA" w:rsidRPr="000B2240" w:rsidRDefault="003E4836" w:rsidP="006146E0">
      <w:pPr>
        <w:pStyle w:val="MTDisplayEquation"/>
        <w:spacing w:after="0" w:line="240" w:lineRule="auto"/>
        <w:jc w:val="center"/>
        <w:rPr>
          <w:rFonts w:ascii="宋体" w:hAnsi="宋体"/>
          <w:szCs w:val="21"/>
        </w:rPr>
      </w:pPr>
      <w:r w:rsidRPr="003E4836">
        <w:rPr>
          <w:position w:val="-14"/>
        </w:rPr>
        <w:object w:dxaOrig="5360" w:dyaOrig="400">
          <v:shape id="_x0000_i1070" type="#_x0000_t75" style="width:267.75pt;height:20.25pt" o:ole="">
            <v:imagedata r:id="rId99" o:title=""/>
          </v:shape>
          <o:OLEObject Type="Embed" ProgID="Equation.DSMT4" ShapeID="_x0000_i1070" DrawAspect="Content" ObjectID="_1670954107" r:id="rId100"/>
        </w:object>
      </w:r>
    </w:p>
    <w:p w:rsidR="006146E0" w:rsidRDefault="006146E0" w:rsidP="006146E0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得</w:t>
      </w:r>
      <w:r w:rsidR="003E4836" w:rsidRPr="003E4836">
        <w:rPr>
          <w:position w:val="-14"/>
        </w:rPr>
        <w:object w:dxaOrig="1579" w:dyaOrig="380">
          <v:shape id="_x0000_i1071" type="#_x0000_t75" style="width:78.75pt;height:18.75pt" o:ole="">
            <v:imagedata r:id="rId101" o:title=""/>
          </v:shape>
          <o:OLEObject Type="Embed" ProgID="Equation.DSMT4" ShapeID="_x0000_i1071" DrawAspect="Content" ObjectID="_1670954108" r:id="rId102"/>
        </w:object>
      </w:r>
      <w:r>
        <w:rPr>
          <w:rFonts w:ascii="宋体" w:hAnsi="宋体" w:hint="eastAsia"/>
          <w:szCs w:val="21"/>
        </w:rPr>
        <w:t>，</w:t>
      </w:r>
      <w:r w:rsidR="00B44FBA" w:rsidRPr="000B2240">
        <w:rPr>
          <w:rFonts w:ascii="宋体" w:hAnsi="宋体" w:hint="eastAsia"/>
          <w:szCs w:val="21"/>
        </w:rPr>
        <w:t>查得</w:t>
      </w:r>
      <w:r w:rsidR="003E4836" w:rsidRPr="003E4836">
        <w:rPr>
          <w:position w:val="-14"/>
        </w:rPr>
        <w:object w:dxaOrig="1100" w:dyaOrig="380">
          <v:shape id="_x0000_i1072" type="#_x0000_t75" style="width:54.75pt;height:18.75pt" o:ole="">
            <v:imagedata r:id="rId103" o:title=""/>
          </v:shape>
          <o:OLEObject Type="Embed" ProgID="Equation.DSMT4" ShapeID="_x0000_i1072" DrawAspect="Content" ObjectID="_1670954109" r:id="rId104"/>
        </w:object>
      </w:r>
      <w:r>
        <w:rPr>
          <w:rFonts w:ascii="宋体" w:hAnsi="宋体" w:hint="eastAsia"/>
          <w:szCs w:val="21"/>
        </w:rPr>
        <w:t>．又</w:t>
      </w:r>
      <w:r w:rsidR="003E4836" w:rsidRPr="003E4836">
        <w:rPr>
          <w:position w:val="-6"/>
        </w:rPr>
        <w:object w:dxaOrig="840" w:dyaOrig="320">
          <v:shape id="_x0000_i1073" type="#_x0000_t75" style="width:42pt;height:16.5pt" o:ole="">
            <v:imagedata r:id="rId105" o:title=""/>
          </v:shape>
          <o:OLEObject Type="Embed" ProgID="Equation.DSMT4" ShapeID="_x0000_i1073" DrawAspect="Content" ObjectID="_1670954110" r:id="rId106"/>
        </w:object>
      </w:r>
      <w:r w:rsidR="00B44FBA" w:rsidRPr="000B2240">
        <w:rPr>
          <w:rFonts w:ascii="宋体" w:hAnsi="宋体" w:hint="eastAsia"/>
          <w:szCs w:val="21"/>
        </w:rPr>
        <w:t>,</w:t>
      </w:r>
      <w:r w:rsidR="003E4836" w:rsidRPr="003E4836">
        <w:rPr>
          <w:position w:val="-6"/>
        </w:rPr>
        <w:object w:dxaOrig="540" w:dyaOrig="279">
          <v:shape id="_x0000_i1074" type="#_x0000_t75" style="width:27pt;height:13.5pt" o:ole="">
            <v:imagedata r:id="rId107" o:title=""/>
          </v:shape>
          <o:OLEObject Type="Embed" ProgID="Equation.DSMT4" ShapeID="_x0000_i1074" DrawAspect="Content" ObjectID="_1670954111" r:id="rId108"/>
        </w:object>
      </w:r>
      <w:r w:rsidR="00B44FBA" w:rsidRPr="000B2240">
        <w:rPr>
          <w:rFonts w:ascii="宋体" w:hAnsi="宋体" w:hint="eastAsia"/>
          <w:szCs w:val="21"/>
        </w:rPr>
        <w:t>,</w:t>
      </w:r>
      <w:r w:rsidR="003E4836" w:rsidRPr="003E4836">
        <w:rPr>
          <w:position w:val="-6"/>
        </w:rPr>
        <w:object w:dxaOrig="580" w:dyaOrig="340">
          <v:shape id="_x0000_i1075" type="#_x0000_t75" style="width:28.8pt;height:17.55pt" o:ole="">
            <v:imagedata r:id="rId109" o:title=""/>
          </v:shape>
          <o:OLEObject Type="Embed" ProgID="Equation.DSMT4" ShapeID="_x0000_i1075" DrawAspect="Content" ObjectID="_1670954112" r:id="rId110"/>
        </w:object>
      </w:r>
      <w:r>
        <w:rPr>
          <w:rFonts w:ascii="宋体" w:hAnsi="宋体" w:hint="eastAsia"/>
          <w:szCs w:val="21"/>
        </w:rPr>
        <w:t>，</w:t>
      </w:r>
      <w:r w:rsidR="00B44FBA" w:rsidRPr="000B2240">
        <w:rPr>
          <w:rFonts w:ascii="宋体" w:hAnsi="宋体" w:hint="eastAsia"/>
          <w:szCs w:val="21"/>
        </w:rPr>
        <w:t>代入</w:t>
      </w:r>
    </w:p>
    <w:p w:rsidR="006146E0" w:rsidRDefault="003E4836" w:rsidP="006146E0">
      <w:pPr>
        <w:jc w:val="center"/>
        <w:rPr>
          <w:rFonts w:ascii="宋体" w:hAnsi="宋体"/>
          <w:szCs w:val="21"/>
        </w:rPr>
      </w:pPr>
      <w:r w:rsidRPr="003E4836">
        <w:rPr>
          <w:position w:val="-30"/>
        </w:rPr>
        <w:object w:dxaOrig="2560" w:dyaOrig="720">
          <v:shape id="_x0000_i1076" type="#_x0000_t75" style="width:127.7pt;height:36.3pt" o:ole="">
            <v:imagedata r:id="rId111" o:title=""/>
          </v:shape>
          <o:OLEObject Type="Embed" ProgID="Equation.DSMT4" ShapeID="_x0000_i1076" DrawAspect="Content" ObjectID="_1670954113" r:id="rId112"/>
        </w:object>
      </w:r>
    </w:p>
    <w:p w:rsidR="00B44FBA" w:rsidRPr="000B2240" w:rsidRDefault="00B44FBA" w:rsidP="006146E0">
      <w:pPr>
        <w:ind w:firstLineChars="200" w:firstLine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得置信区间</w:t>
      </w:r>
      <w:r w:rsidR="003E4836" w:rsidRPr="003E4836">
        <w:rPr>
          <w:position w:val="-10"/>
        </w:rPr>
        <w:object w:dxaOrig="1440" w:dyaOrig="320">
          <v:shape id="_x0000_i1077" type="#_x0000_t75" style="width:1in;height:16.3pt" o:ole="">
            <v:imagedata r:id="rId113" o:title=""/>
          </v:shape>
          <o:OLEObject Type="Embed" ProgID="Equation.DSMT4" ShapeID="_x0000_i1077" DrawAspect="Content" ObjectID="_1670954114" r:id="rId114"/>
        </w:object>
      </w:r>
      <w:r w:rsidR="006146E0">
        <w:rPr>
          <w:rFonts w:ascii="宋体" w:hAnsi="宋体" w:hint="eastAsia"/>
          <w:szCs w:val="21"/>
        </w:rPr>
        <w:t>．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Default="00B44FBA" w:rsidP="0005569B">
      <w:pPr>
        <w:pStyle w:val="1"/>
      </w:pPr>
      <w:r w:rsidRPr="005A4AEB">
        <w:rPr>
          <w:rFonts w:hint="eastAsia"/>
        </w:rPr>
        <w:t>二、选择题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本题共5小题</w:t>
      </w:r>
      <w:r w:rsidR="0005569B">
        <w:rPr>
          <w:rFonts w:hint="eastAsia"/>
        </w:rPr>
        <w:t>，</w:t>
      </w:r>
      <w:r w:rsidRPr="005A4AEB">
        <w:rPr>
          <w:rFonts w:hint="eastAsia"/>
        </w:rPr>
        <w:t>每小题3分</w:t>
      </w:r>
      <w:r w:rsidR="0005569B">
        <w:rPr>
          <w:rFonts w:hint="eastAsia"/>
        </w:rPr>
        <w:t>，</w:t>
      </w:r>
      <w:r w:rsidRPr="005A4AEB">
        <w:rPr>
          <w:rFonts w:hint="eastAsia"/>
        </w:rPr>
        <w:t>满分15分</w:t>
      </w:r>
      <w:r w:rsidR="0005569B">
        <w:rPr>
          <w:rFonts w:hint="eastAsia"/>
        </w:rPr>
        <w:t>）</w:t>
      </w:r>
    </w:p>
    <w:p w:rsidR="0005569B" w:rsidRDefault="0005569B" w:rsidP="00B44FBA">
      <w:pPr>
        <w:rPr>
          <w:rFonts w:ascii="宋体" w:hAnsi="宋体"/>
          <w:b/>
          <w:szCs w:val="21"/>
        </w:rPr>
      </w:pPr>
    </w:p>
    <w:p w:rsidR="0005569B" w:rsidRPr="0005569B" w:rsidRDefault="0005569B" w:rsidP="00B44FBA">
      <w:pPr>
        <w:rPr>
          <w:rFonts w:ascii="宋体" w:hAnsi="宋体"/>
          <w:szCs w:val="21"/>
        </w:rPr>
      </w:pPr>
    </w:p>
    <w:p w:rsidR="00B44FBA" w:rsidRPr="000F6A89" w:rsidRDefault="00B44FBA" w:rsidP="00B44FBA">
      <w:r w:rsidRPr="000F6A89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累次积分</w:t>
      </w:r>
      <w:r w:rsidR="003E4836" w:rsidRPr="003E4836">
        <w:rPr>
          <w:position w:val="-18"/>
        </w:rPr>
        <w:object w:dxaOrig="2980" w:dyaOrig="600">
          <v:shape id="_x0000_i1078" type="#_x0000_t75" style="width:148.4pt;height:30.05pt" o:ole="">
            <v:imagedata r:id="rId115" o:title=""/>
          </v:shape>
          <o:OLEObject Type="Embed" ProgID="Equation.DSMT4" ShapeID="_x0000_i1078" DrawAspect="Content" ObjectID="_1670954115" r:id="rId116"/>
        </w:object>
      </w:r>
      <w:r w:rsidRPr="005A4AEB">
        <w:rPr>
          <w:rFonts w:ascii="宋体" w:hAnsi="宋体" w:hint="eastAsia"/>
          <w:szCs w:val="21"/>
        </w:rPr>
        <w:t>可以写成</w:t>
      </w:r>
      <w:r w:rsidRPr="000F6A89">
        <w:rPr>
          <w:rFonts w:hint="eastAsia"/>
        </w:rPr>
        <w:t xml:space="preserve">( </w:t>
      </w:r>
      <w:r w:rsidR="000F6A89" w:rsidRPr="000F6A89">
        <w:rPr>
          <w:rFonts w:hint="eastAsia"/>
        </w:rPr>
        <w:t xml:space="preserve"> </w:t>
      </w:r>
      <w:r w:rsidRPr="000F6A89">
        <w:rPr>
          <w:rFonts w:hint="eastAsia"/>
        </w:rPr>
        <w:t xml:space="preserve">  )</w:t>
      </w:r>
    </w:p>
    <w:p w:rsidR="00B44FBA" w:rsidRPr="005A4AEB" w:rsidRDefault="00B44FBA" w:rsidP="00C13E0A">
      <w:pPr>
        <w:ind w:leftChars="200" w:left="480"/>
        <w:rPr>
          <w:rFonts w:ascii="宋体" w:hAnsi="宋体"/>
          <w:szCs w:val="21"/>
        </w:rPr>
      </w:pPr>
      <w:r w:rsidRPr="00C13E0A">
        <w:rPr>
          <w:rFonts w:hint="eastAsia"/>
        </w:rPr>
        <w:t>(A)</w:t>
      </w:r>
      <w:r w:rsidRPr="00C13E0A">
        <w:t xml:space="preserve"> </w:t>
      </w:r>
      <w:r w:rsidR="003E4836" w:rsidRPr="003E4836">
        <w:rPr>
          <w:position w:val="-18"/>
        </w:rPr>
        <w:object w:dxaOrig="2040" w:dyaOrig="580">
          <v:shape id="_x0000_i1079" type="#_x0000_t75" style="width:102.05pt;height:28.8pt" o:ole="">
            <v:imagedata r:id="rId117" o:title=""/>
          </v:shape>
          <o:OLEObject Type="Embed" ProgID="Equation.DSMT4" ShapeID="_x0000_i1079" DrawAspect="Content" ObjectID="_1670954116" r:id="rId118"/>
        </w:object>
      </w:r>
      <w:r w:rsidR="00C13E0A">
        <w:rPr>
          <w:rFonts w:ascii="宋体" w:hAnsi="宋体" w:hint="eastAsia"/>
          <w:szCs w:val="21"/>
        </w:rPr>
        <w:t>．</w:t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C13E0A">
        <w:rPr>
          <w:rFonts w:hint="eastAsia"/>
        </w:rPr>
        <w:t>(B)</w:t>
      </w:r>
      <w:r w:rsidRPr="00C13E0A">
        <w:t xml:space="preserve"> </w:t>
      </w:r>
      <w:r w:rsidR="003E4836" w:rsidRPr="003E4836">
        <w:rPr>
          <w:position w:val="-18"/>
        </w:rPr>
        <w:object w:dxaOrig="2020" w:dyaOrig="580">
          <v:shape id="_x0000_i1080" type="#_x0000_t75" style="width:100.8pt;height:28.8pt" o:ole="">
            <v:imagedata r:id="rId119" o:title=""/>
          </v:shape>
          <o:OLEObject Type="Embed" ProgID="Equation.DSMT4" ShapeID="_x0000_i1080" DrawAspect="Content" ObjectID="_1670954117" r:id="rId120"/>
        </w:object>
      </w:r>
      <w:r w:rsidR="00C13E0A">
        <w:rPr>
          <w:rFonts w:ascii="宋体" w:hAnsi="宋体" w:hint="eastAsia"/>
          <w:szCs w:val="21"/>
        </w:rPr>
        <w:t>．</w:t>
      </w:r>
    </w:p>
    <w:p w:rsidR="00B44FBA" w:rsidRPr="005A4AEB" w:rsidRDefault="00B44FBA" w:rsidP="00C13E0A">
      <w:pPr>
        <w:ind w:leftChars="200" w:left="480"/>
        <w:rPr>
          <w:rFonts w:ascii="宋体" w:hAnsi="宋体"/>
          <w:szCs w:val="21"/>
        </w:rPr>
      </w:pPr>
      <w:r w:rsidRPr="00C13E0A">
        <w:rPr>
          <w:rFonts w:hint="eastAsia"/>
        </w:rPr>
        <w:lastRenderedPageBreak/>
        <w:t>(C)</w:t>
      </w:r>
      <w:r w:rsidRPr="00C13E0A">
        <w:t xml:space="preserve"> </w:t>
      </w:r>
      <w:r w:rsidR="003E4836" w:rsidRPr="003E4836">
        <w:rPr>
          <w:position w:val="-18"/>
        </w:rPr>
        <w:object w:dxaOrig="1680" w:dyaOrig="520">
          <v:shape id="_x0000_i1081" type="#_x0000_t75" style="width:83.9pt;height:25.65pt" o:ole="">
            <v:imagedata r:id="rId121" o:title=""/>
          </v:shape>
          <o:OLEObject Type="Embed" ProgID="Equation.DSMT4" ShapeID="_x0000_i1081" DrawAspect="Content" ObjectID="_1670954118" r:id="rId122"/>
        </w:object>
      </w:r>
      <w:r w:rsidR="00C13E0A">
        <w:rPr>
          <w:rFonts w:ascii="宋体" w:hAnsi="宋体" w:hint="eastAsia"/>
          <w:szCs w:val="21"/>
        </w:rPr>
        <w:t>．</w:t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5A4AEB">
        <w:rPr>
          <w:rFonts w:ascii="宋体" w:hAnsi="宋体" w:hint="eastAsia"/>
          <w:szCs w:val="21"/>
        </w:rPr>
        <w:tab/>
      </w:r>
      <w:r w:rsidRPr="00C13E0A">
        <w:rPr>
          <w:rFonts w:hint="eastAsia"/>
        </w:rPr>
        <w:t>(D)</w:t>
      </w:r>
      <w:r w:rsidRPr="00C13E0A">
        <w:t xml:space="preserve"> </w:t>
      </w:r>
      <w:r w:rsidR="003E4836" w:rsidRPr="003E4836">
        <w:rPr>
          <w:position w:val="-18"/>
        </w:rPr>
        <w:object w:dxaOrig="2020" w:dyaOrig="580">
          <v:shape id="_x0000_i1082" type="#_x0000_t75" style="width:100.8pt;height:28.8pt" o:ole="">
            <v:imagedata r:id="rId123" o:title=""/>
          </v:shape>
          <o:OLEObject Type="Embed" ProgID="Equation.DSMT4" ShapeID="_x0000_i1082" DrawAspect="Content" ObjectID="_1670954119" r:id="rId124"/>
        </w:object>
      </w:r>
      <w:r w:rsidR="00C13E0A">
        <w:rPr>
          <w:rFonts w:ascii="宋体" w:hAnsi="宋体" w:hint="eastAsia"/>
          <w:szCs w:val="21"/>
        </w:rPr>
        <w:t>．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C13E0A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50588" w:rsidRPr="00A50588">
        <w:rPr>
          <w:rFonts w:ascii="宋体" w:hAnsi="宋体" w:hint="eastAsia"/>
          <w:szCs w:val="21"/>
        </w:rPr>
        <w:t>应选</w:t>
      </w:r>
      <w:r w:rsidR="00A50588" w:rsidRPr="00A50588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B44FBA" w:rsidRPr="000B2240">
        <w:rPr>
          <w:rFonts w:ascii="宋体" w:hAnsi="宋体" w:hint="eastAsia"/>
          <w:szCs w:val="21"/>
        </w:rPr>
        <w:t>由题设知,积分区域在极坐标系</w:t>
      </w:r>
      <w:r w:rsidR="003E4836" w:rsidRPr="003E4836">
        <w:rPr>
          <w:position w:val="-10"/>
        </w:rPr>
        <w:object w:dxaOrig="2100" w:dyaOrig="320">
          <v:shape id="_x0000_i1083" type="#_x0000_t75" style="width:105.2pt;height:16.3pt" o:ole="">
            <v:imagedata r:id="rId125" o:title=""/>
          </v:shape>
          <o:OLEObject Type="Embed" ProgID="Equation.DSMT4" ShapeID="_x0000_i1083" DrawAspect="Content" ObjectID="_1670954120" r:id="rId126"/>
        </w:object>
      </w:r>
      <w:r w:rsidR="00B44FBA" w:rsidRPr="000B2240">
        <w:rPr>
          <w:rFonts w:ascii="宋体" w:hAnsi="宋体" w:hint="eastAsia"/>
          <w:szCs w:val="21"/>
        </w:rPr>
        <w:t>中是</w:t>
      </w:r>
    </w:p>
    <w:p w:rsidR="00B44FBA" w:rsidRPr="000B2240" w:rsidRDefault="003E4836" w:rsidP="00B44FBA">
      <w:pPr>
        <w:jc w:val="center"/>
        <w:rPr>
          <w:rFonts w:ascii="宋体" w:hAnsi="宋体"/>
          <w:szCs w:val="21"/>
        </w:rPr>
      </w:pPr>
      <w:r w:rsidRPr="003E4836">
        <w:rPr>
          <w:position w:val="-28"/>
        </w:rPr>
        <w:object w:dxaOrig="3540" w:dyaOrig="680">
          <v:shape id="_x0000_i1084" type="#_x0000_t75" style="width:176.55pt;height:33.8pt" o:ole="">
            <v:imagedata r:id="rId127" o:title=""/>
          </v:shape>
          <o:OLEObject Type="Embed" ProgID="Equation.DSMT4" ShapeID="_x0000_i1084" DrawAspect="Content" ObjectID="_1670954121" r:id="rId128"/>
        </w:object>
      </w:r>
    </w:p>
    <w:p w:rsidR="00C13E0A" w:rsidRDefault="00B44FBA" w:rsidP="00C13E0A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即是由</w:t>
      </w:r>
      <w:r w:rsidR="003E4836" w:rsidRPr="003E4836">
        <w:rPr>
          <w:position w:val="-28"/>
        </w:rPr>
        <w:object w:dxaOrig="1760" w:dyaOrig="740">
          <v:shape id="_x0000_i1085" type="#_x0000_t75" style="width:88.3pt;height:36.95pt" o:ole="">
            <v:imagedata r:id="rId129" o:title=""/>
          </v:shape>
          <o:OLEObject Type="Embed" ProgID="Equation.DSMT4" ShapeID="_x0000_i1085" DrawAspect="Content" ObjectID="_1670954122" r:id="rId130"/>
        </w:object>
      </w:r>
      <w:r w:rsidRPr="000B2240">
        <w:rPr>
          <w:rFonts w:ascii="宋体" w:hAnsi="宋体" w:hint="eastAsia"/>
          <w:szCs w:val="21"/>
        </w:rPr>
        <w:t>与</w:t>
      </w:r>
      <w:r w:rsidR="003E4836" w:rsidRPr="00025957">
        <w:rPr>
          <w:position w:val="-4"/>
        </w:rPr>
        <w:object w:dxaOrig="200" w:dyaOrig="200">
          <v:shape id="_x0000_i1086" type="#_x0000_t75" style="width:10.65pt;height:10.65pt" o:ole="">
            <v:imagedata r:id="rId131" o:title=""/>
          </v:shape>
          <o:OLEObject Type="Embed" ProgID="Equation.DSMT4" ShapeID="_x0000_i1086" DrawAspect="Content" ObjectID="_1670954123" r:id="rId132"/>
        </w:object>
      </w:r>
      <w:r w:rsidRPr="000B2240">
        <w:rPr>
          <w:rFonts w:ascii="宋体" w:hAnsi="宋体" w:hint="eastAsia"/>
          <w:szCs w:val="21"/>
        </w:rPr>
        <w:t>轴在第一象限所围成的平面图形</w:t>
      </w:r>
      <w:r w:rsidR="00C13E0A"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如图</w:t>
      </w:r>
      <w:r w:rsidR="00C13E0A">
        <w:rPr>
          <w:rFonts w:ascii="宋体" w:hAnsi="宋体" w:hint="eastAsia"/>
          <w:szCs w:val="21"/>
        </w:rPr>
        <w:t>：</w:t>
      </w:r>
    </w:p>
    <w:p w:rsidR="00C13E0A" w:rsidRPr="00C13E0A" w:rsidRDefault="00854899" w:rsidP="00C13E0A">
      <w:pPr>
        <w:ind w:leftChars="200" w:left="48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329732" cy="145245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96D.png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236" cy="145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4FBA" w:rsidRPr="000B2240" w:rsidRDefault="003E4836" w:rsidP="00C13E0A">
      <w:pPr>
        <w:ind w:leftChars="200" w:left="480"/>
        <w:rPr>
          <w:rFonts w:ascii="宋体" w:hAnsi="宋体"/>
          <w:szCs w:val="21"/>
        </w:rPr>
      </w:pPr>
      <w:r w:rsidRPr="00025957">
        <w:rPr>
          <w:position w:val="-4"/>
        </w:rPr>
        <w:object w:dxaOrig="240" w:dyaOrig="260">
          <v:shape id="_x0000_i1087" type="#_x0000_t75" style="width:11.25pt;height:12.5pt" o:ole="">
            <v:imagedata r:id="rId134" o:title=""/>
          </v:shape>
          <o:OLEObject Type="Embed" ProgID="Equation.DSMT4" ShapeID="_x0000_i1087" DrawAspect="Content" ObjectID="_1670954124" r:id="rId135"/>
        </w:object>
      </w:r>
      <w:r w:rsidR="00B44FBA" w:rsidRPr="000B2240">
        <w:rPr>
          <w:rFonts w:ascii="宋体" w:hAnsi="宋体" w:hint="eastAsia"/>
          <w:szCs w:val="21"/>
        </w:rPr>
        <w:t>的直角坐标表示是</w:t>
      </w:r>
    </w:p>
    <w:p w:rsidR="00B44FBA" w:rsidRPr="000B2240" w:rsidRDefault="003E4836" w:rsidP="00C13E0A">
      <w:pPr>
        <w:ind w:firstLineChars="450" w:firstLine="1080"/>
        <w:jc w:val="center"/>
        <w:rPr>
          <w:rFonts w:ascii="宋体" w:hAnsi="宋体"/>
          <w:szCs w:val="21"/>
        </w:rPr>
      </w:pPr>
      <w:r w:rsidRPr="003E4836">
        <w:rPr>
          <w:position w:val="-22"/>
        </w:rPr>
        <w:object w:dxaOrig="3720" w:dyaOrig="560">
          <v:shape id="_x0000_i1088" type="#_x0000_t75" style="width:185.95pt;height:28.15pt" o:ole="">
            <v:imagedata r:id="rId136" o:title=""/>
          </v:shape>
          <o:OLEObject Type="Embed" ProgID="Equation.DSMT4" ShapeID="_x0000_i1088" DrawAspect="Content" ObjectID="_1670954125" r:id="rId137"/>
        </w:objec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C13E0A" w:rsidRPr="00B44FBA" w:rsidRDefault="00C13E0A" w:rsidP="00B44FBA">
      <w:pPr>
        <w:rPr>
          <w:rFonts w:ascii="宋体" w:hAnsi="宋体"/>
          <w:szCs w:val="21"/>
        </w:rPr>
      </w:pPr>
    </w:p>
    <w:p w:rsidR="00B44FBA" w:rsidRPr="000F6A89" w:rsidRDefault="00B44FBA" w:rsidP="00B44FBA">
      <w:r w:rsidRPr="000F6A89">
        <w:rPr>
          <w:rFonts w:hint="eastAsia"/>
        </w:rPr>
        <w:t xml:space="preserve">(2) </w:t>
      </w:r>
      <w:r w:rsidRPr="005A4AEB">
        <w:rPr>
          <w:rFonts w:ascii="宋体" w:hAnsi="宋体" w:hint="eastAsia"/>
          <w:szCs w:val="21"/>
        </w:rPr>
        <w:t>下述各选项正确的是</w:t>
      </w:r>
      <w:r w:rsidRPr="000F6A89">
        <w:rPr>
          <w:rFonts w:hint="eastAsia"/>
        </w:rPr>
        <w:t>(</w:t>
      </w:r>
      <w:r w:rsidR="000F6A89" w:rsidRPr="000F6A89">
        <w:rPr>
          <w:rFonts w:hint="eastAsia"/>
        </w:rPr>
        <w:t xml:space="preserve"> </w:t>
      </w:r>
      <w:r w:rsidRPr="000F6A89">
        <w:rPr>
          <w:rFonts w:hint="eastAsia"/>
        </w:rPr>
        <w:t xml:space="preserve">   )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 xml:space="preserve">(A) </w:t>
      </w:r>
      <w:r w:rsidRPr="005A4AEB">
        <w:rPr>
          <w:rFonts w:ascii="宋体" w:hAnsi="宋体" w:hint="eastAsia"/>
          <w:szCs w:val="21"/>
        </w:rPr>
        <w:t>若</w:t>
      </w:r>
      <w:r w:rsidR="003E4836" w:rsidRPr="003E4836">
        <w:rPr>
          <w:position w:val="-28"/>
        </w:rPr>
        <w:object w:dxaOrig="560" w:dyaOrig="680">
          <v:shape id="_x0000_i1089" type="#_x0000_t75" style="width:28.15pt;height:33.8pt" o:ole="">
            <v:imagedata r:id="rId138" o:title=""/>
          </v:shape>
          <o:OLEObject Type="Embed" ProgID="Equation.DSMT4" ShapeID="_x0000_i1089" DrawAspect="Content" ObjectID="_1670954126" r:id="rId139"/>
        </w:object>
      </w:r>
      <w:r w:rsidRPr="005A4AEB">
        <w:rPr>
          <w:rFonts w:ascii="宋体" w:hAnsi="宋体" w:hint="eastAsia"/>
          <w:szCs w:val="21"/>
        </w:rPr>
        <w:t>和</w:t>
      </w:r>
      <w:r w:rsidR="003E4836" w:rsidRPr="003E4836">
        <w:rPr>
          <w:position w:val="-28"/>
        </w:rPr>
        <w:object w:dxaOrig="560" w:dyaOrig="680">
          <v:shape id="_x0000_i1090" type="#_x0000_t75" style="width:28.15pt;height:33.8pt" o:ole="">
            <v:imagedata r:id="rId140" o:title=""/>
          </v:shape>
          <o:OLEObject Type="Embed" ProgID="Equation.DSMT4" ShapeID="_x0000_i1090" DrawAspect="Content" ObjectID="_1670954127" r:id="rId141"/>
        </w:object>
      </w:r>
      <w:r w:rsidRPr="005A4AEB">
        <w:rPr>
          <w:rFonts w:ascii="宋体" w:hAnsi="宋体" w:hint="eastAsia"/>
          <w:szCs w:val="21"/>
        </w:rPr>
        <w:t>都收敛</w:t>
      </w:r>
      <w:r w:rsidR="0069592E">
        <w:rPr>
          <w:rFonts w:ascii="宋体" w:hAnsi="宋体" w:hint="eastAsia"/>
          <w:szCs w:val="21"/>
        </w:rPr>
        <w:t>，</w:t>
      </w:r>
      <w:r w:rsidRPr="005A4AEB">
        <w:rPr>
          <w:rFonts w:ascii="宋体" w:hAnsi="宋体" w:hint="eastAsia"/>
          <w:szCs w:val="21"/>
        </w:rPr>
        <w:t>则</w:t>
      </w:r>
      <w:r w:rsidR="003E4836" w:rsidRPr="003E4836">
        <w:rPr>
          <w:position w:val="-28"/>
        </w:rPr>
        <w:object w:dxaOrig="1219" w:dyaOrig="680">
          <v:shape id="_x0000_i1091" type="#_x0000_t75" style="width:60.75pt;height:33.8pt" o:ole="">
            <v:imagedata r:id="rId142" o:title=""/>
          </v:shape>
          <o:OLEObject Type="Embed" ProgID="Equation.DSMT4" ShapeID="_x0000_i1091" DrawAspect="Content" ObjectID="_1670954128" r:id="rId143"/>
        </w:object>
      </w:r>
      <w:r w:rsidRPr="005A4AEB">
        <w:rPr>
          <w:rFonts w:ascii="宋体" w:hAnsi="宋体" w:hint="eastAsia"/>
          <w:szCs w:val="21"/>
        </w:rPr>
        <w:t>收敛</w:t>
      </w:r>
      <w:r w:rsidR="0069592E">
        <w:rPr>
          <w:rFonts w:ascii="宋体" w:hAnsi="宋体" w:hint="eastAsia"/>
          <w:szCs w:val="21"/>
        </w:rPr>
        <w:t>．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(B)</w:t>
      </w:r>
      <w:r w:rsidRPr="0069592E">
        <w:t xml:space="preserve"> </w:t>
      </w:r>
      <w:r w:rsidR="003E4836" w:rsidRPr="003E4836">
        <w:rPr>
          <w:position w:val="-28"/>
        </w:rPr>
        <w:object w:dxaOrig="840" w:dyaOrig="680">
          <v:shape id="_x0000_i1092" type="#_x0000_t75" style="width:41.95pt;height:33.8pt" o:ole="">
            <v:imagedata r:id="rId144" o:title=""/>
          </v:shape>
          <o:OLEObject Type="Embed" ProgID="Equation.DSMT4" ShapeID="_x0000_i1092" DrawAspect="Content" ObjectID="_1670954129" r:id="rId145"/>
        </w:object>
      </w:r>
      <w:r w:rsidRPr="005A4AEB">
        <w:rPr>
          <w:rFonts w:ascii="宋体" w:hAnsi="宋体" w:hint="eastAsia"/>
          <w:szCs w:val="21"/>
        </w:rPr>
        <w:t>收敛</w:t>
      </w:r>
      <w:r w:rsidR="0069592E">
        <w:rPr>
          <w:rFonts w:ascii="宋体" w:hAnsi="宋体" w:hint="eastAsia"/>
          <w:szCs w:val="21"/>
        </w:rPr>
        <w:t>，</w:t>
      </w:r>
      <w:r w:rsidRPr="005A4AEB">
        <w:rPr>
          <w:rFonts w:ascii="宋体" w:hAnsi="宋体" w:hint="eastAsia"/>
          <w:szCs w:val="21"/>
        </w:rPr>
        <w:t>则</w:t>
      </w:r>
      <w:r w:rsidR="003E4836" w:rsidRPr="003E4836">
        <w:rPr>
          <w:position w:val="-28"/>
        </w:rPr>
        <w:object w:dxaOrig="560" w:dyaOrig="680">
          <v:shape id="_x0000_i1093" type="#_x0000_t75" style="width:28.15pt;height:33.8pt" o:ole="">
            <v:imagedata r:id="rId146" o:title=""/>
          </v:shape>
          <o:OLEObject Type="Embed" ProgID="Equation.DSMT4" ShapeID="_x0000_i1093" DrawAspect="Content" ObjectID="_1670954130" r:id="rId147"/>
        </w:object>
      </w:r>
      <w:r w:rsidRPr="005A4AEB">
        <w:rPr>
          <w:rFonts w:ascii="宋体" w:hAnsi="宋体" w:hint="eastAsia"/>
          <w:szCs w:val="21"/>
        </w:rPr>
        <w:t>与</w:t>
      </w:r>
      <w:r w:rsidR="003E4836" w:rsidRPr="003E4836">
        <w:rPr>
          <w:position w:val="-28"/>
        </w:rPr>
        <w:object w:dxaOrig="560" w:dyaOrig="680">
          <v:shape id="_x0000_i1094" type="#_x0000_t75" style="width:28.15pt;height:33.8pt" o:ole="">
            <v:imagedata r:id="rId148" o:title=""/>
          </v:shape>
          <o:OLEObject Type="Embed" ProgID="Equation.DSMT4" ShapeID="_x0000_i1094" DrawAspect="Content" ObjectID="_1670954131" r:id="rId149"/>
        </w:object>
      </w:r>
      <w:r w:rsidRPr="005A4AEB">
        <w:rPr>
          <w:rFonts w:ascii="宋体" w:hAnsi="宋体" w:hint="eastAsia"/>
          <w:szCs w:val="21"/>
        </w:rPr>
        <w:t>都收敛</w:t>
      </w:r>
      <w:r w:rsidR="0069592E">
        <w:rPr>
          <w:rFonts w:ascii="宋体" w:hAnsi="宋体" w:hint="eastAsia"/>
          <w:szCs w:val="21"/>
        </w:rPr>
        <w:t>．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 xml:space="preserve">(C) </w:t>
      </w:r>
      <w:r w:rsidRPr="005A4AEB">
        <w:rPr>
          <w:rFonts w:ascii="宋体" w:hAnsi="宋体" w:hint="eastAsia"/>
          <w:szCs w:val="21"/>
        </w:rPr>
        <w:t>若正项级数</w:t>
      </w:r>
      <w:r w:rsidR="003E4836" w:rsidRPr="003E4836">
        <w:rPr>
          <w:position w:val="-28"/>
        </w:rPr>
        <w:object w:dxaOrig="560" w:dyaOrig="680">
          <v:shape id="_x0000_i1095" type="#_x0000_t75" style="width:28.15pt;height:33.8pt" o:ole="">
            <v:imagedata r:id="rId150" o:title=""/>
          </v:shape>
          <o:OLEObject Type="Embed" ProgID="Equation.DSMT4" ShapeID="_x0000_i1095" DrawAspect="Content" ObjectID="_1670954132" r:id="rId151"/>
        </w:object>
      </w:r>
      <w:r w:rsidRPr="005A4AEB">
        <w:rPr>
          <w:rFonts w:ascii="宋体" w:hAnsi="宋体" w:hint="eastAsia"/>
          <w:szCs w:val="21"/>
        </w:rPr>
        <w:t>发散</w:t>
      </w:r>
      <w:r w:rsidR="0069592E">
        <w:rPr>
          <w:rFonts w:ascii="宋体" w:hAnsi="宋体" w:hint="eastAsia"/>
          <w:szCs w:val="21"/>
        </w:rPr>
        <w:t>，</w:t>
      </w:r>
      <w:r w:rsidRPr="005A4AEB">
        <w:rPr>
          <w:rFonts w:ascii="宋体" w:hAnsi="宋体" w:hint="eastAsia"/>
          <w:szCs w:val="21"/>
        </w:rPr>
        <w:t>则</w:t>
      </w:r>
      <w:r w:rsidR="003E4836" w:rsidRPr="003E4836">
        <w:rPr>
          <w:position w:val="-24"/>
        </w:rPr>
        <w:object w:dxaOrig="660" w:dyaOrig="620">
          <v:shape id="_x0000_i1096" type="#_x0000_t75" style="width:32.55pt;height:31.3pt" o:ole="">
            <v:imagedata r:id="rId152" o:title=""/>
          </v:shape>
          <o:OLEObject Type="Embed" ProgID="Equation.DSMT4" ShapeID="_x0000_i1096" DrawAspect="Content" ObjectID="_1670954133" r:id="rId153"/>
        </w:object>
      </w:r>
      <w:r w:rsidR="0069592E">
        <w:rPr>
          <w:rFonts w:ascii="宋体" w:hAnsi="宋体" w:hint="eastAsia"/>
          <w:szCs w:val="21"/>
        </w:rPr>
        <w:t>．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 xml:space="preserve">(D) </w:t>
      </w:r>
      <w:r w:rsidRPr="005A4AEB">
        <w:rPr>
          <w:rFonts w:ascii="宋体" w:hAnsi="宋体" w:hint="eastAsia"/>
          <w:szCs w:val="21"/>
        </w:rPr>
        <w:t>若级数</w:t>
      </w:r>
      <w:r w:rsidR="003E4836" w:rsidRPr="003E4836">
        <w:rPr>
          <w:position w:val="-28"/>
        </w:rPr>
        <w:object w:dxaOrig="560" w:dyaOrig="680">
          <v:shape id="_x0000_i1097" type="#_x0000_t75" style="width:28.15pt;height:33.8pt" o:ole="">
            <v:imagedata r:id="rId154" o:title=""/>
          </v:shape>
          <o:OLEObject Type="Embed" ProgID="Equation.DSMT4" ShapeID="_x0000_i1097" DrawAspect="Content" ObjectID="_1670954134" r:id="rId155"/>
        </w:object>
      </w:r>
      <w:r w:rsidRPr="005A4AEB">
        <w:rPr>
          <w:rFonts w:ascii="宋体" w:hAnsi="宋体" w:hint="eastAsia"/>
          <w:szCs w:val="21"/>
        </w:rPr>
        <w:t>收敛</w:t>
      </w:r>
      <w:r w:rsidR="0069592E">
        <w:rPr>
          <w:rFonts w:ascii="宋体" w:hAnsi="宋体" w:hint="eastAsia"/>
          <w:szCs w:val="21"/>
        </w:rPr>
        <w:t>，</w:t>
      </w:r>
      <w:r w:rsidRPr="005A4AEB">
        <w:rPr>
          <w:rFonts w:ascii="宋体" w:hAnsi="宋体" w:hint="eastAsia"/>
          <w:szCs w:val="21"/>
        </w:rPr>
        <w:t>且</w:t>
      </w:r>
      <w:r w:rsidR="003E4836" w:rsidRPr="003E4836">
        <w:rPr>
          <w:position w:val="-12"/>
        </w:rPr>
        <w:object w:dxaOrig="680" w:dyaOrig="380">
          <v:shape id="_x0000_i1098" type="#_x0000_t75" style="width:33.8pt;height:18.8pt" o:ole="">
            <v:imagedata r:id="rId156" o:title=""/>
          </v:shape>
          <o:OLEObject Type="Embed" ProgID="Equation.DSMT4" ShapeID="_x0000_i1098" DrawAspect="Content" ObjectID="_1670954135" r:id="rId157"/>
        </w:object>
      </w:r>
      <w:r w:rsidR="0069592E">
        <w:rPr>
          <w:rFonts w:ascii="宋体" w:hAnsi="宋体" w:hint="eastAsia"/>
          <w:szCs w:val="21"/>
        </w:rPr>
        <w:t>（</w:t>
      </w:r>
      <w:r w:rsidR="003E4836" w:rsidRPr="003E4836">
        <w:rPr>
          <w:position w:val="-8"/>
        </w:rPr>
        <w:object w:dxaOrig="999" w:dyaOrig="300">
          <v:shape id="_x0000_i1099" type="#_x0000_t75" style="width:50.1pt;height:15.05pt" o:ole="">
            <v:imagedata r:id="rId158" o:title=""/>
          </v:shape>
          <o:OLEObject Type="Embed" ProgID="Equation.DSMT4" ShapeID="_x0000_i1099" DrawAspect="Content" ObjectID="_1670954136" r:id="rId159"/>
        </w:object>
      </w:r>
      <w:r w:rsidR="0069592E">
        <w:rPr>
          <w:rFonts w:ascii="宋体" w:hAnsi="宋体" w:hint="eastAsia"/>
          <w:szCs w:val="21"/>
        </w:rPr>
        <w:t>），</w:t>
      </w:r>
      <w:r w:rsidRPr="005A4AEB">
        <w:rPr>
          <w:rFonts w:ascii="宋体" w:hAnsi="宋体" w:hint="eastAsia"/>
          <w:szCs w:val="21"/>
        </w:rPr>
        <w:t>则级数</w:t>
      </w:r>
      <w:r w:rsidR="003E4836" w:rsidRPr="003E4836">
        <w:rPr>
          <w:position w:val="-28"/>
        </w:rPr>
        <w:object w:dxaOrig="560" w:dyaOrig="680">
          <v:shape id="_x0000_i1100" type="#_x0000_t75" style="width:28.15pt;height:33.8pt" o:ole="">
            <v:imagedata r:id="rId160" o:title=""/>
          </v:shape>
          <o:OLEObject Type="Embed" ProgID="Equation.DSMT4" ShapeID="_x0000_i1100" DrawAspect="Content" ObjectID="_1670954137" r:id="rId161"/>
        </w:object>
      </w:r>
      <w:r w:rsidRPr="005A4AEB">
        <w:rPr>
          <w:rFonts w:ascii="宋体" w:hAnsi="宋体" w:hint="eastAsia"/>
          <w:szCs w:val="21"/>
        </w:rPr>
        <w:t>也收敛</w:t>
      </w:r>
      <w:r w:rsidR="0069592E">
        <w:rPr>
          <w:rFonts w:ascii="宋体" w:hAnsi="宋体" w:hint="eastAsia"/>
          <w:szCs w:val="21"/>
        </w:rPr>
        <w:t>．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69592E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50588" w:rsidRPr="00A50588">
        <w:rPr>
          <w:rFonts w:ascii="宋体" w:hAnsi="宋体" w:hint="eastAsia"/>
          <w:szCs w:val="21"/>
        </w:rPr>
        <w:t>应选</w:t>
      </w:r>
      <w:r w:rsidR="00A50588" w:rsidRPr="00A50588">
        <w:rPr>
          <w:rFonts w:hint="eastAsia"/>
        </w:rPr>
        <w:t>(</w:t>
      </w:r>
      <w:r w:rsidR="00A50588">
        <w:rPr>
          <w:rFonts w:hint="eastAsia"/>
        </w:rPr>
        <w:t>A</w:t>
      </w:r>
      <w:r w:rsidR="00A50588" w:rsidRPr="00A50588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B44FBA" w:rsidRPr="000B2240">
        <w:rPr>
          <w:rFonts w:ascii="宋体" w:hAnsi="宋体" w:hint="eastAsia"/>
          <w:szCs w:val="21"/>
        </w:rPr>
        <w:t>由于级数</w:t>
      </w:r>
      <w:r w:rsidR="003E4836" w:rsidRPr="003E4836">
        <w:rPr>
          <w:position w:val="-28"/>
        </w:rPr>
        <w:object w:dxaOrig="560" w:dyaOrig="680">
          <v:shape id="_x0000_i1101" type="#_x0000_t75" style="width:28.15pt;height:33.8pt" o:ole="">
            <v:imagedata r:id="rId162" o:title=""/>
          </v:shape>
          <o:OLEObject Type="Embed" ProgID="Equation.DSMT4" ShapeID="_x0000_i1101" DrawAspect="Content" ObjectID="_1670954138" r:id="rId163"/>
        </w:object>
      </w:r>
      <w:r w:rsidR="00B44FBA" w:rsidRPr="000B2240">
        <w:rPr>
          <w:rFonts w:ascii="宋体" w:hAnsi="宋体" w:hint="eastAsia"/>
          <w:szCs w:val="21"/>
        </w:rPr>
        <w:t>和</w:t>
      </w:r>
      <w:r w:rsidR="003E4836" w:rsidRPr="003E4836">
        <w:rPr>
          <w:position w:val="-28"/>
        </w:rPr>
        <w:object w:dxaOrig="560" w:dyaOrig="680">
          <v:shape id="_x0000_i1102" type="#_x0000_t75" style="width:28.15pt;height:33.8pt" o:ole="">
            <v:imagedata r:id="rId164" o:title=""/>
          </v:shape>
          <o:OLEObject Type="Embed" ProgID="Equation.DSMT4" ShapeID="_x0000_i1102" DrawAspect="Content" ObjectID="_1670954139" r:id="rId165"/>
        </w:object>
      </w:r>
      <w:r w:rsidR="00B44FBA" w:rsidRPr="000B2240">
        <w:rPr>
          <w:rFonts w:ascii="宋体" w:hAnsi="宋体" w:hint="eastAsia"/>
          <w:szCs w:val="21"/>
        </w:rPr>
        <w:t>都收敛,可见级数</w:t>
      </w:r>
      <w:r w:rsidR="003E4836" w:rsidRPr="003E4836">
        <w:rPr>
          <w:position w:val="-28"/>
        </w:rPr>
        <w:object w:dxaOrig="1180" w:dyaOrig="680">
          <v:shape id="_x0000_i1103" type="#_x0000_t75" style="width:59.5pt;height:33.8pt" o:ole="">
            <v:imagedata r:id="rId166" o:title=""/>
          </v:shape>
          <o:OLEObject Type="Embed" ProgID="Equation.DSMT4" ShapeID="_x0000_i1103" DrawAspect="Content" ObjectID="_1670954140" r:id="rId167"/>
        </w:object>
      </w:r>
      <w:r w:rsidR="00B44FBA" w:rsidRPr="000B2240">
        <w:rPr>
          <w:rFonts w:ascii="宋体" w:hAnsi="宋体" w:hint="eastAsia"/>
          <w:szCs w:val="21"/>
        </w:rPr>
        <w:t>收敛.由不等式</w:t>
      </w:r>
    </w:p>
    <w:p w:rsidR="00B44FBA" w:rsidRPr="000B2240" w:rsidRDefault="003E4836" w:rsidP="00B44FBA">
      <w:pPr>
        <w:jc w:val="center"/>
        <w:rPr>
          <w:rFonts w:ascii="宋体" w:hAnsi="宋体"/>
          <w:szCs w:val="21"/>
        </w:rPr>
      </w:pPr>
      <w:r w:rsidRPr="003E4836">
        <w:rPr>
          <w:position w:val="-14"/>
        </w:rPr>
        <w:object w:dxaOrig="2120" w:dyaOrig="440">
          <v:shape id="_x0000_i1104" type="#_x0000_t75" style="width:105.8pt;height:21.9pt" o:ole="">
            <v:imagedata r:id="rId168" o:title=""/>
          </v:shape>
          <o:OLEObject Type="Embed" ProgID="Equation.DSMT4" ShapeID="_x0000_i1104" DrawAspect="Content" ObjectID="_1670954141" r:id="rId169"/>
        </w:object>
      </w:r>
    </w:p>
    <w:p w:rsidR="00B44FBA" w:rsidRPr="000B2240" w:rsidRDefault="00B44FBA" w:rsidP="0069592E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及比较判别法知级数</w:t>
      </w:r>
      <w:r w:rsidR="003E4836" w:rsidRPr="003E4836">
        <w:rPr>
          <w:position w:val="-28"/>
        </w:rPr>
        <w:object w:dxaOrig="1260" w:dyaOrig="680">
          <v:shape id="_x0000_i1105" type="#_x0000_t75" style="width:62.6pt;height:33.8pt" o:ole="">
            <v:imagedata r:id="rId170" o:title=""/>
          </v:shape>
          <o:OLEObject Type="Embed" ProgID="Equation.DSMT4" ShapeID="_x0000_i1105" DrawAspect="Content" ObjectID="_1670954142" r:id="rId171"/>
        </w:object>
      </w:r>
      <w:r w:rsidRPr="000B2240">
        <w:rPr>
          <w:rFonts w:ascii="宋体" w:hAnsi="宋体" w:hint="eastAsia"/>
          <w:szCs w:val="21"/>
        </w:rPr>
        <w:t>收敛</w:t>
      </w:r>
      <w:r w:rsidR="0069592E"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故应选</w:t>
      </w:r>
      <w:r w:rsidRPr="0069592E">
        <w:rPr>
          <w:rFonts w:hint="eastAsia"/>
        </w:rPr>
        <w:t>(A)</w:t>
      </w:r>
      <w:r w:rsidR="0069592E">
        <w:rPr>
          <w:rFonts w:ascii="宋体" w:hAnsi="宋体" w:hint="eastAsia"/>
          <w:szCs w:val="21"/>
        </w:rPr>
        <w:t>．</w:t>
      </w:r>
    </w:p>
    <w:p w:rsidR="00B44FBA" w:rsidRPr="000B2240" w:rsidRDefault="00B44FBA" w:rsidP="00B44FBA">
      <w:pPr>
        <w:ind w:firstLineChars="200" w:firstLine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设</w:t>
      </w:r>
      <w:r w:rsidR="003E4836" w:rsidRPr="003E4836">
        <w:rPr>
          <w:position w:val="-24"/>
        </w:rPr>
        <w:object w:dxaOrig="2520" w:dyaOrig="620">
          <v:shape id="_x0000_i1106" type="#_x0000_t75" style="width:125.85pt;height:31.3pt" o:ole="">
            <v:imagedata r:id="rId172" o:title=""/>
          </v:shape>
          <o:OLEObject Type="Embed" ProgID="Equation.DSMT4" ShapeID="_x0000_i1106" DrawAspect="Content" ObjectID="_1670954143" r:id="rId173"/>
        </w:object>
      </w:r>
      <w:r w:rsidRPr="000B2240">
        <w:rPr>
          <w:rFonts w:ascii="宋体" w:hAnsi="宋体" w:hint="eastAsia"/>
          <w:szCs w:val="21"/>
        </w:rPr>
        <w:t>,可知</w:t>
      </w:r>
      <w:r w:rsidRPr="0069592E">
        <w:rPr>
          <w:rFonts w:hint="eastAsia"/>
        </w:rPr>
        <w:t>(B)</w:t>
      </w:r>
      <w:r w:rsidRPr="000B2240">
        <w:rPr>
          <w:rFonts w:ascii="宋体" w:hAnsi="宋体" w:hint="eastAsia"/>
          <w:szCs w:val="21"/>
        </w:rPr>
        <w:t>不正确.</w:t>
      </w:r>
    </w:p>
    <w:p w:rsidR="00B44FBA" w:rsidRPr="000B2240" w:rsidRDefault="00B44FBA" w:rsidP="00B44FBA">
      <w:pPr>
        <w:ind w:firstLineChars="200" w:firstLine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设</w:t>
      </w:r>
      <w:r w:rsidR="003E4836" w:rsidRPr="003E4836">
        <w:rPr>
          <w:position w:val="-24"/>
        </w:rPr>
        <w:object w:dxaOrig="2260" w:dyaOrig="620">
          <v:shape id="_x0000_i1107" type="#_x0000_t75" style="width:112.7pt;height:31.3pt" o:ole="">
            <v:imagedata r:id="rId174" o:title=""/>
          </v:shape>
          <o:OLEObject Type="Embed" ProgID="Equation.DSMT4" ShapeID="_x0000_i1107" DrawAspect="Content" ObjectID="_1670954144" r:id="rId175"/>
        </w:object>
      </w:r>
      <w:r w:rsidRPr="000B2240">
        <w:rPr>
          <w:rFonts w:ascii="宋体" w:hAnsi="宋体" w:hint="eastAsia"/>
          <w:szCs w:val="21"/>
        </w:rPr>
        <w:t>,可知</w:t>
      </w:r>
      <w:r w:rsidRPr="0069592E">
        <w:rPr>
          <w:rFonts w:hint="eastAsia"/>
        </w:rPr>
        <w:t>(C)</w:t>
      </w:r>
      <w:r w:rsidRPr="000B2240">
        <w:rPr>
          <w:rFonts w:ascii="宋体" w:hAnsi="宋体" w:hint="eastAsia"/>
          <w:szCs w:val="21"/>
        </w:rPr>
        <w:t>不正确.</w:t>
      </w:r>
    </w:p>
    <w:p w:rsidR="00B44FBA" w:rsidRPr="000B2240" w:rsidRDefault="00B44FBA" w:rsidP="00B44FBA">
      <w:pPr>
        <w:ind w:firstLineChars="200" w:firstLine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设</w:t>
      </w:r>
      <w:r w:rsidR="003E4836" w:rsidRPr="003E4836">
        <w:rPr>
          <w:position w:val="-24"/>
        </w:rPr>
        <w:object w:dxaOrig="3200" w:dyaOrig="720">
          <v:shape id="_x0000_i1108" type="#_x0000_t75" style="width:160.3pt;height:36.3pt" o:ole="">
            <v:imagedata r:id="rId176" o:title=""/>
          </v:shape>
          <o:OLEObject Type="Embed" ProgID="Equation.DSMT4" ShapeID="_x0000_i1108" DrawAspect="Content" ObjectID="_1670954145" r:id="rId177"/>
        </w:object>
      </w:r>
      <w:r w:rsidRPr="000B2240">
        <w:rPr>
          <w:rFonts w:ascii="宋体" w:hAnsi="宋体" w:hint="eastAsia"/>
          <w:szCs w:val="21"/>
        </w:rPr>
        <w:t>,可知</w:t>
      </w:r>
      <w:r w:rsidRPr="0069592E">
        <w:rPr>
          <w:rFonts w:hint="eastAsia"/>
        </w:rPr>
        <w:t>(D)</w:t>
      </w:r>
      <w:r w:rsidRPr="000B2240">
        <w:rPr>
          <w:rFonts w:ascii="宋体" w:hAnsi="宋体" w:hint="eastAsia"/>
          <w:szCs w:val="21"/>
        </w:rPr>
        <w:t>不正确.</w:t>
      </w:r>
    </w:p>
    <w:p w:rsidR="00B44FBA" w:rsidRDefault="00B44FBA" w:rsidP="00B44FBA">
      <w:pPr>
        <w:rPr>
          <w:rFonts w:ascii="宋体" w:hAnsi="宋体"/>
          <w:b/>
          <w:szCs w:val="21"/>
        </w:rPr>
      </w:pPr>
    </w:p>
    <w:p w:rsidR="0069592E" w:rsidRPr="00B44FBA" w:rsidRDefault="0069592E" w:rsidP="00B44FBA">
      <w:pPr>
        <w:rPr>
          <w:rFonts w:ascii="宋体" w:hAnsi="宋体"/>
          <w:szCs w:val="21"/>
        </w:rPr>
      </w:pPr>
    </w:p>
    <w:p w:rsidR="00B44FBA" w:rsidRPr="005A4AEB" w:rsidRDefault="00B44FBA" w:rsidP="00B44FBA">
      <w:pPr>
        <w:rPr>
          <w:rFonts w:ascii="宋体" w:hAnsi="宋体"/>
          <w:szCs w:val="21"/>
        </w:rPr>
      </w:pPr>
      <w:r w:rsidRPr="000F6A89">
        <w:rPr>
          <w:rFonts w:hint="eastAsia"/>
        </w:rPr>
        <w:t xml:space="preserve">(3) </w:t>
      </w:r>
      <w:r w:rsidRPr="005A4AEB">
        <w:rPr>
          <w:rFonts w:ascii="宋体" w:hAnsi="宋体" w:hint="eastAsia"/>
          <w:szCs w:val="21"/>
        </w:rPr>
        <w:t>设</w:t>
      </w:r>
      <w:r w:rsidR="003E4836" w:rsidRPr="00025957">
        <w:rPr>
          <w:position w:val="-4"/>
        </w:rPr>
        <w:object w:dxaOrig="200" w:dyaOrig="200">
          <v:shape id="_x0000_i1109" type="#_x0000_t75" style="width:10.65pt;height:10.65pt" o:ole="">
            <v:imagedata r:id="rId178" o:title=""/>
          </v:shape>
          <o:OLEObject Type="Embed" ProgID="Equation.DSMT4" ShapeID="_x0000_i1109" DrawAspect="Content" ObjectID="_1670954146" r:id="rId179"/>
        </w:object>
      </w:r>
      <w:r w:rsidRPr="005A4AEB">
        <w:rPr>
          <w:rFonts w:ascii="宋体" w:hAnsi="宋体" w:hint="eastAsia"/>
          <w:szCs w:val="21"/>
        </w:rPr>
        <w:t>阶矩阵</w:t>
      </w:r>
      <w:r w:rsidR="003E4836" w:rsidRPr="00025957">
        <w:rPr>
          <w:position w:val="-4"/>
        </w:rPr>
        <w:object w:dxaOrig="220" w:dyaOrig="260">
          <v:shape id="_x0000_i1110" type="#_x0000_t75" style="width:10.65pt;height:12.5pt" o:ole="">
            <v:imagedata r:id="rId180" o:title=""/>
          </v:shape>
          <o:OLEObject Type="Embed" ProgID="Equation.DSMT4" ShapeID="_x0000_i1110" DrawAspect="Content" ObjectID="_1670954147" r:id="rId181"/>
        </w:object>
      </w:r>
      <w:r w:rsidRPr="005A4AEB">
        <w:rPr>
          <w:rFonts w:ascii="宋体" w:hAnsi="宋体" w:hint="eastAsia"/>
          <w:szCs w:val="21"/>
        </w:rPr>
        <w:t>非奇异</w:t>
      </w:r>
      <w:r w:rsidR="0069592E">
        <w:rPr>
          <w:rFonts w:ascii="宋体" w:hAnsi="宋体" w:hint="eastAsia"/>
          <w:szCs w:val="21"/>
        </w:rPr>
        <w:t>（</w:t>
      </w:r>
      <w:r w:rsidR="003E4836" w:rsidRPr="00025957">
        <w:rPr>
          <w:position w:val="-4"/>
        </w:rPr>
        <w:object w:dxaOrig="520" w:dyaOrig="260">
          <v:shape id="_x0000_i1111" type="#_x0000_t75" style="width:25.65pt;height:12.5pt" o:ole="">
            <v:imagedata r:id="rId182" o:title=""/>
          </v:shape>
          <o:OLEObject Type="Embed" ProgID="Equation.DSMT4" ShapeID="_x0000_i1111" DrawAspect="Content" ObjectID="_1670954148" r:id="rId183"/>
        </w:object>
      </w:r>
      <w:r w:rsidR="0069592E">
        <w:rPr>
          <w:rFonts w:ascii="宋体" w:hAnsi="宋体" w:hint="eastAsia"/>
          <w:szCs w:val="21"/>
        </w:rPr>
        <w:t>），</w:t>
      </w:r>
      <w:r w:rsidR="003E4836" w:rsidRPr="00025957">
        <w:rPr>
          <w:position w:val="-4"/>
        </w:rPr>
        <w:object w:dxaOrig="300" w:dyaOrig="300">
          <v:shape id="_x0000_i1112" type="#_x0000_t75" style="width:15.05pt;height:15.05pt" o:ole="">
            <v:imagedata r:id="rId184" o:title=""/>
          </v:shape>
          <o:OLEObject Type="Embed" ProgID="Equation.DSMT4" ShapeID="_x0000_i1112" DrawAspect="Content" ObjectID="_1670954149" r:id="rId185"/>
        </w:object>
      </w:r>
      <w:r w:rsidRPr="005A4AEB">
        <w:rPr>
          <w:rFonts w:ascii="宋体" w:hAnsi="宋体" w:hint="eastAsia"/>
          <w:szCs w:val="21"/>
        </w:rPr>
        <w:t>是矩阵</w:t>
      </w:r>
      <w:r w:rsidR="003E4836" w:rsidRPr="00025957">
        <w:rPr>
          <w:position w:val="-4"/>
        </w:rPr>
        <w:object w:dxaOrig="220" w:dyaOrig="260">
          <v:shape id="_x0000_i1113" type="#_x0000_t75" style="width:10.65pt;height:12.5pt" o:ole="">
            <v:imagedata r:id="rId186" o:title=""/>
          </v:shape>
          <o:OLEObject Type="Embed" ProgID="Equation.DSMT4" ShapeID="_x0000_i1113" DrawAspect="Content" ObjectID="_1670954150" r:id="rId187"/>
        </w:object>
      </w:r>
      <w:r w:rsidRPr="005A4AEB">
        <w:rPr>
          <w:rFonts w:ascii="宋体" w:hAnsi="宋体" w:hint="eastAsia"/>
          <w:szCs w:val="21"/>
        </w:rPr>
        <w:t>的伴随矩阵,则</w:t>
      </w:r>
      <w:r w:rsidRPr="000F6A89">
        <w:rPr>
          <w:rFonts w:hint="eastAsia"/>
        </w:rPr>
        <w:t xml:space="preserve">(  </w:t>
      </w:r>
      <w:r w:rsidR="000F6A89" w:rsidRPr="000F6A89">
        <w:rPr>
          <w:rFonts w:hint="eastAsia"/>
        </w:rPr>
        <w:t xml:space="preserve"> </w:t>
      </w:r>
      <w:r w:rsidRPr="000F6A89">
        <w:rPr>
          <w:rFonts w:hint="eastAsia"/>
        </w:rPr>
        <w:t xml:space="preserve"> )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(A)</w:t>
      </w:r>
      <w:r w:rsidRPr="0069592E">
        <w:t xml:space="preserve"> </w:t>
      </w:r>
      <w:r w:rsidR="003E4836" w:rsidRPr="003E4836">
        <w:rPr>
          <w:position w:val="-14"/>
        </w:rPr>
        <w:object w:dxaOrig="1460" w:dyaOrig="440">
          <v:shape id="_x0000_i1114" type="#_x0000_t75" style="width:73.25pt;height:21.9pt" o:ole="">
            <v:imagedata r:id="rId188" o:title=""/>
          </v:shape>
          <o:OLEObject Type="Embed" ProgID="Equation.DSMT4" ShapeID="_x0000_i1114" DrawAspect="Content" ObjectID="_1670954151" r:id="rId189"/>
        </w:object>
      </w:r>
      <w:r w:rsidR="0069592E">
        <w:rPr>
          <w:rFonts w:ascii="宋体" w:hAnsi="宋体" w:hint="eastAsia"/>
          <w:szCs w:val="21"/>
        </w:rPr>
        <w:t>．</w:t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(B)</w:t>
      </w:r>
      <w:r w:rsidRPr="0069592E">
        <w:t xml:space="preserve"> </w:t>
      </w:r>
      <w:r w:rsidR="003E4836" w:rsidRPr="003E4836">
        <w:rPr>
          <w:position w:val="-14"/>
        </w:rPr>
        <w:object w:dxaOrig="1460" w:dyaOrig="440">
          <v:shape id="_x0000_i1115" type="#_x0000_t75" style="width:73.25pt;height:21.9pt" o:ole="">
            <v:imagedata r:id="rId190" o:title=""/>
          </v:shape>
          <o:OLEObject Type="Embed" ProgID="Equation.DSMT4" ShapeID="_x0000_i1115" DrawAspect="Content" ObjectID="_1670954152" r:id="rId191"/>
        </w:object>
      </w:r>
      <w:r w:rsidR="0069592E">
        <w:rPr>
          <w:rFonts w:ascii="宋体" w:hAnsi="宋体" w:hint="eastAsia"/>
          <w:szCs w:val="21"/>
        </w:rPr>
        <w:t>．</w:t>
      </w:r>
    </w:p>
    <w:p w:rsidR="00B44FBA" w:rsidRPr="005A4AEB" w:rsidRDefault="00B44FBA" w:rsidP="0069592E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(C)</w:t>
      </w:r>
      <w:r w:rsidRPr="0069592E">
        <w:t xml:space="preserve"> </w:t>
      </w:r>
      <w:r w:rsidR="003E4836" w:rsidRPr="003E4836">
        <w:rPr>
          <w:position w:val="-14"/>
        </w:rPr>
        <w:object w:dxaOrig="1460" w:dyaOrig="440">
          <v:shape id="_x0000_i1116" type="#_x0000_t75" style="width:73.25pt;height:21.9pt" o:ole="">
            <v:imagedata r:id="rId192" o:title=""/>
          </v:shape>
          <o:OLEObject Type="Embed" ProgID="Equation.DSMT4" ShapeID="_x0000_i1116" DrawAspect="Content" ObjectID="_1670954153" r:id="rId193"/>
        </w:object>
      </w:r>
      <w:r w:rsidR="0069592E">
        <w:rPr>
          <w:rFonts w:ascii="宋体" w:hAnsi="宋体" w:hint="eastAsia"/>
          <w:szCs w:val="21"/>
        </w:rPr>
        <w:t>．</w:t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="0069592E"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(D)</w:t>
      </w:r>
      <w:r w:rsidRPr="0069592E">
        <w:t xml:space="preserve"> </w:t>
      </w:r>
      <w:r w:rsidR="003E4836" w:rsidRPr="003E4836">
        <w:rPr>
          <w:position w:val="-14"/>
        </w:rPr>
        <w:object w:dxaOrig="1460" w:dyaOrig="440">
          <v:shape id="_x0000_i1117" type="#_x0000_t75" style="width:73.25pt;height:21.9pt" o:ole="">
            <v:imagedata r:id="rId194" o:title=""/>
          </v:shape>
          <o:OLEObject Type="Embed" ProgID="Equation.DSMT4" ShapeID="_x0000_i1117" DrawAspect="Content" ObjectID="_1670954154" r:id="rId195"/>
        </w:object>
      </w:r>
      <w:r w:rsidR="0069592E">
        <w:rPr>
          <w:rFonts w:ascii="宋体" w:hAnsi="宋体" w:hint="eastAsia"/>
          <w:szCs w:val="21"/>
        </w:rPr>
        <w:t>．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572A42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50588" w:rsidRPr="00A50588">
        <w:rPr>
          <w:rFonts w:ascii="宋体" w:hAnsi="宋体" w:hint="eastAsia"/>
          <w:szCs w:val="21"/>
        </w:rPr>
        <w:t>应选</w:t>
      </w:r>
      <w:r w:rsidR="00A50588" w:rsidRPr="00A50588">
        <w:rPr>
          <w:rFonts w:hint="eastAsia"/>
        </w:rPr>
        <w:t>(</w:t>
      </w:r>
      <w:r w:rsidR="00A50588">
        <w:rPr>
          <w:rFonts w:hint="eastAsia"/>
        </w:rPr>
        <w:t>C</w:t>
      </w:r>
      <w:r w:rsidR="00A50588" w:rsidRPr="00A50588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B44FBA" w:rsidRPr="000B2240">
        <w:rPr>
          <w:rFonts w:ascii="宋体" w:hAnsi="宋体" w:hint="eastAsia"/>
          <w:szCs w:val="21"/>
        </w:rPr>
        <w:t>由</w:t>
      </w:r>
      <w:r w:rsidR="003E4836" w:rsidRPr="003E4836">
        <w:rPr>
          <w:position w:val="-14"/>
        </w:rPr>
        <w:object w:dxaOrig="1140" w:dyaOrig="440">
          <v:shape id="_x0000_i1118" type="#_x0000_t75" style="width:56.95pt;height:21.9pt" o:ole="">
            <v:imagedata r:id="rId196" o:title=""/>
          </v:shape>
          <o:OLEObject Type="Embed" ProgID="Equation.DSMT4" ShapeID="_x0000_i1118" DrawAspect="Content" ObjectID="_1670954155" r:id="rId197"/>
        </w:object>
      </w:r>
      <w:r w:rsidR="00572A42">
        <w:rPr>
          <w:rFonts w:ascii="宋体" w:hAnsi="宋体" w:hint="eastAsia"/>
          <w:szCs w:val="21"/>
        </w:rPr>
        <w:t>，</w:t>
      </w:r>
      <w:r w:rsidR="003E4836" w:rsidRPr="003E4836">
        <w:rPr>
          <w:position w:val="-32"/>
        </w:rPr>
        <w:object w:dxaOrig="1160" w:dyaOrig="700">
          <v:shape id="_x0000_i1119" type="#_x0000_t75" style="width:58.25pt;height:35.05pt" o:ole="">
            <v:imagedata r:id="rId198" o:title=""/>
          </v:shape>
          <o:OLEObject Type="Embed" ProgID="Equation.DSMT4" ShapeID="_x0000_i1119" DrawAspect="Content" ObjectID="_1670954156" r:id="rId199"/>
        </w:object>
      </w:r>
      <w:r w:rsidR="00572A42">
        <w:rPr>
          <w:rFonts w:ascii="宋体" w:hAnsi="宋体" w:hint="eastAsia"/>
          <w:szCs w:val="21"/>
        </w:rPr>
        <w:t>及</w:t>
      </w:r>
      <w:r w:rsidR="003E4836" w:rsidRPr="003E4836">
        <w:rPr>
          <w:position w:val="-16"/>
        </w:rPr>
        <w:object w:dxaOrig="1080" w:dyaOrig="460">
          <v:shape id="_x0000_i1120" type="#_x0000_t75" style="width:54.45pt;height:23.15pt" o:ole="">
            <v:imagedata r:id="rId200" o:title=""/>
          </v:shape>
          <o:OLEObject Type="Embed" ProgID="Equation.DSMT4" ShapeID="_x0000_i1120" DrawAspect="Content" ObjectID="_1670954157" r:id="rId201"/>
        </w:object>
      </w:r>
      <w:r w:rsidR="00572A42">
        <w:rPr>
          <w:rFonts w:ascii="宋体" w:hAnsi="宋体" w:hint="eastAsia"/>
          <w:szCs w:val="21"/>
        </w:rPr>
        <w:t>，</w:t>
      </w:r>
      <w:r w:rsidR="00B44FBA" w:rsidRPr="000B2240">
        <w:rPr>
          <w:rFonts w:ascii="宋体" w:hAnsi="宋体" w:hint="eastAsia"/>
          <w:szCs w:val="21"/>
        </w:rPr>
        <w:t>可得</w:t>
      </w:r>
    </w:p>
    <w:p w:rsidR="00B44FBA" w:rsidRPr="000B2240" w:rsidRDefault="003E4836" w:rsidP="00B44FBA">
      <w:pPr>
        <w:ind w:firstLineChars="1000" w:firstLine="2400"/>
        <w:rPr>
          <w:rFonts w:ascii="宋体" w:hAnsi="宋体"/>
          <w:szCs w:val="21"/>
        </w:rPr>
      </w:pPr>
      <w:r w:rsidRPr="003E4836">
        <w:rPr>
          <w:position w:val="-32"/>
        </w:rPr>
        <w:object w:dxaOrig="3680" w:dyaOrig="700">
          <v:shape id="_x0000_i1121" type="#_x0000_t75" style="width:184.05pt;height:35.05pt" o:ole="">
            <v:imagedata r:id="rId202" o:title=""/>
          </v:shape>
          <o:OLEObject Type="Embed" ProgID="Equation.DSMT4" ShapeID="_x0000_i1121" DrawAspect="Content" ObjectID="_1670954158" r:id="rId203"/>
        </w:object>
      </w:r>
    </w:p>
    <w:p w:rsidR="00B44FBA" w:rsidRDefault="00B44FBA" w:rsidP="00B44FBA">
      <w:pPr>
        <w:ind w:left="480" w:hangingChars="200" w:hanging="480"/>
        <w:rPr>
          <w:rFonts w:ascii="宋体" w:hAnsi="宋体"/>
          <w:szCs w:val="21"/>
        </w:rPr>
      </w:pPr>
    </w:p>
    <w:p w:rsidR="00572A42" w:rsidRDefault="00572A42" w:rsidP="00B44FBA">
      <w:pPr>
        <w:ind w:left="480" w:hangingChars="200" w:hanging="480"/>
        <w:rPr>
          <w:rFonts w:ascii="宋体" w:hAnsi="宋体"/>
          <w:szCs w:val="21"/>
        </w:rPr>
      </w:pPr>
    </w:p>
    <w:p w:rsidR="00572A42" w:rsidRDefault="00B44FBA" w:rsidP="000F6A89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 xml:space="preserve">(4) </w:t>
      </w:r>
      <w:r w:rsidRPr="005A4AEB">
        <w:rPr>
          <w:rFonts w:ascii="宋体" w:hAnsi="宋体" w:hint="eastAsia"/>
          <w:szCs w:val="21"/>
        </w:rPr>
        <w:t>设</w:t>
      </w:r>
      <w:r>
        <w:rPr>
          <w:rFonts w:ascii="宋体" w:hAnsi="宋体" w:hint="eastAsia"/>
          <w:szCs w:val="21"/>
        </w:rPr>
        <w:t>有</w:t>
      </w:r>
      <w:r w:rsidRPr="005A4AEB">
        <w:rPr>
          <w:rFonts w:ascii="宋体" w:hAnsi="宋体" w:hint="eastAsia"/>
          <w:szCs w:val="21"/>
        </w:rPr>
        <w:t>任意两个</w:t>
      </w:r>
      <w:r w:rsidR="003E4836" w:rsidRPr="00025957">
        <w:rPr>
          <w:position w:val="-4"/>
        </w:rPr>
        <w:object w:dxaOrig="200" w:dyaOrig="200">
          <v:shape id="_x0000_i1122" type="#_x0000_t75" style="width:10.65pt;height:10.65pt" o:ole="">
            <v:imagedata r:id="rId204" o:title=""/>
          </v:shape>
          <o:OLEObject Type="Embed" ProgID="Equation.DSMT4" ShapeID="_x0000_i1122" DrawAspect="Content" ObjectID="_1670954159" r:id="rId205"/>
        </w:object>
      </w:r>
      <w:r w:rsidRPr="005A4AEB">
        <w:rPr>
          <w:rFonts w:ascii="宋体" w:hAnsi="宋体" w:hint="eastAsia"/>
          <w:szCs w:val="21"/>
        </w:rPr>
        <w:t>维向量组</w:t>
      </w:r>
      <w:r w:rsidR="003E4836" w:rsidRPr="003E4836">
        <w:rPr>
          <w:position w:val="-12"/>
        </w:rPr>
        <w:object w:dxaOrig="960" w:dyaOrig="360">
          <v:shape id="_x0000_i1123" type="#_x0000_t75" style="width:47.6pt;height:18.15pt" o:ole="">
            <v:imagedata r:id="rId206" o:title=""/>
          </v:shape>
          <o:OLEObject Type="Embed" ProgID="Equation.DSMT4" ShapeID="_x0000_i1123" DrawAspect="Content" ObjectID="_1670954160" r:id="rId207"/>
        </w:object>
      </w:r>
      <w:r w:rsidRPr="005A4AEB">
        <w:rPr>
          <w:rFonts w:ascii="宋体" w:hAnsi="宋体" w:hint="eastAsia"/>
          <w:szCs w:val="21"/>
        </w:rPr>
        <w:t>和</w:t>
      </w:r>
      <w:r w:rsidR="003E4836" w:rsidRPr="003E4836">
        <w:rPr>
          <w:position w:val="-12"/>
        </w:rPr>
        <w:object w:dxaOrig="940" w:dyaOrig="360">
          <v:shape id="_x0000_i1124" type="#_x0000_t75" style="width:46.95pt;height:18.15pt" o:ole="">
            <v:imagedata r:id="rId208" o:title=""/>
          </v:shape>
          <o:OLEObject Type="Embed" ProgID="Equation.DSMT4" ShapeID="_x0000_i1124" DrawAspect="Content" ObjectID="_1670954161" r:id="rId209"/>
        </w:object>
      </w:r>
      <w:r w:rsidRPr="005A4AEB">
        <w:rPr>
          <w:rFonts w:ascii="宋体" w:hAnsi="宋体" w:hint="eastAsia"/>
          <w:szCs w:val="21"/>
        </w:rPr>
        <w:t>,若存在两组不全为</w:t>
      </w:r>
      <w:r>
        <w:rPr>
          <w:rFonts w:ascii="宋体" w:hAnsi="宋体" w:hint="eastAsia"/>
          <w:szCs w:val="21"/>
        </w:rPr>
        <w:t>零</w:t>
      </w:r>
      <w:r w:rsidRPr="005A4AEB">
        <w:rPr>
          <w:rFonts w:ascii="宋体" w:hAnsi="宋体" w:hint="eastAsia"/>
          <w:szCs w:val="21"/>
        </w:rPr>
        <w:t>的数</w:t>
      </w:r>
      <w:r w:rsidR="003E4836" w:rsidRPr="003E4836">
        <w:rPr>
          <w:position w:val="-12"/>
        </w:rPr>
        <w:object w:dxaOrig="900" w:dyaOrig="360">
          <v:shape id="_x0000_i1125" type="#_x0000_t75" style="width:45.1pt;height:18.15pt" o:ole="">
            <v:imagedata r:id="rId210" o:title=""/>
          </v:shape>
          <o:OLEObject Type="Embed" ProgID="Equation.DSMT4" ShapeID="_x0000_i1125" DrawAspect="Content" ObjectID="_1670954162" r:id="rId211"/>
        </w:object>
      </w:r>
      <w:r w:rsidRPr="005A4AEB">
        <w:rPr>
          <w:rFonts w:ascii="宋体" w:hAnsi="宋体" w:hint="eastAsia"/>
          <w:szCs w:val="21"/>
        </w:rPr>
        <w:t>和</w:t>
      </w:r>
      <w:r w:rsidR="003E4836" w:rsidRPr="003E4836">
        <w:rPr>
          <w:position w:val="-12"/>
        </w:rPr>
        <w:object w:dxaOrig="900" w:dyaOrig="360">
          <v:shape id="_x0000_i1126" type="#_x0000_t75" style="width:45.1pt;height:18.15pt" o:ole="">
            <v:imagedata r:id="rId212" o:title=""/>
          </v:shape>
          <o:OLEObject Type="Embed" ProgID="Equation.DSMT4" ShapeID="_x0000_i1126" DrawAspect="Content" ObjectID="_1670954163" r:id="rId213"/>
        </w:object>
      </w:r>
      <w:r w:rsidRPr="005A4AEB">
        <w:rPr>
          <w:rFonts w:ascii="宋体" w:hAnsi="宋体" w:hint="eastAsia"/>
          <w:szCs w:val="21"/>
        </w:rPr>
        <w:t>,使</w:t>
      </w:r>
    </w:p>
    <w:p w:rsidR="00572A42" w:rsidRDefault="00466CAB" w:rsidP="00572A42">
      <w:pPr>
        <w:ind w:left="480" w:hangingChars="200" w:hanging="480"/>
        <w:jc w:val="center"/>
        <w:rPr>
          <w:rFonts w:ascii="宋体" w:hAnsi="宋体"/>
          <w:szCs w:val="21"/>
        </w:rPr>
      </w:pPr>
      <w:r w:rsidRPr="003E4836">
        <w:rPr>
          <w:position w:val="-12"/>
        </w:rPr>
        <w:object w:dxaOrig="6380" w:dyaOrig="360">
          <v:shape id="_x0000_i1127" type="#_x0000_t75" style="width:319.3pt;height:18.15pt" o:ole="">
            <v:imagedata r:id="rId214" o:title=""/>
          </v:shape>
          <o:OLEObject Type="Embed" ProgID="Equation.DSMT4" ShapeID="_x0000_i1127" DrawAspect="Content" ObjectID="_1670954164" r:id="rId215"/>
        </w:object>
      </w:r>
    </w:p>
    <w:p w:rsidR="00B44FBA" w:rsidRDefault="00B44FBA" w:rsidP="00572A42">
      <w:pPr>
        <w:ind w:firstLineChars="200" w:firstLine="480"/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则</w:t>
      </w:r>
      <w:r w:rsidRPr="000F6A89">
        <w:rPr>
          <w:rFonts w:hint="eastAsia"/>
        </w:rPr>
        <w:t xml:space="preserve">(   </w:t>
      </w:r>
      <w:r w:rsidR="000F6A89" w:rsidRPr="000F6A89">
        <w:rPr>
          <w:rFonts w:hint="eastAsia"/>
        </w:rPr>
        <w:t xml:space="preserve"> </w:t>
      </w:r>
      <w:r w:rsidRPr="000F6A89">
        <w:rPr>
          <w:rFonts w:hint="eastAsia"/>
        </w:rPr>
        <w:t>)</w:t>
      </w:r>
    </w:p>
    <w:p w:rsidR="00B44FBA" w:rsidRPr="005A4AEB" w:rsidRDefault="00B44FBA" w:rsidP="00572A4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(A)</w:t>
      </w:r>
      <w:r w:rsidRPr="00572A42">
        <w:t xml:space="preserve"> </w:t>
      </w:r>
      <w:r w:rsidR="003E4836" w:rsidRPr="003E4836">
        <w:rPr>
          <w:position w:val="-12"/>
        </w:rPr>
        <w:object w:dxaOrig="960" w:dyaOrig="360">
          <v:shape id="_x0000_i1128" type="#_x0000_t75" style="width:47.6pt;height:18.15pt" o:ole="">
            <v:imagedata r:id="rId216" o:title=""/>
          </v:shape>
          <o:OLEObject Type="Embed" ProgID="Equation.DSMT4" ShapeID="_x0000_i1128" DrawAspect="Content" ObjectID="_1670954165" r:id="rId217"/>
        </w:object>
      </w:r>
      <w:r w:rsidRPr="005A4AEB">
        <w:rPr>
          <w:rFonts w:ascii="宋体" w:hAnsi="宋体" w:hint="eastAsia"/>
          <w:szCs w:val="21"/>
        </w:rPr>
        <w:t>和</w:t>
      </w:r>
      <w:r w:rsidR="003E4836" w:rsidRPr="003E4836">
        <w:rPr>
          <w:position w:val="-12"/>
        </w:rPr>
        <w:object w:dxaOrig="940" w:dyaOrig="360">
          <v:shape id="_x0000_i1129" type="#_x0000_t75" style="width:46.95pt;height:18.15pt" o:ole="">
            <v:imagedata r:id="rId218" o:title=""/>
          </v:shape>
          <o:OLEObject Type="Embed" ProgID="Equation.DSMT4" ShapeID="_x0000_i1129" DrawAspect="Content" ObjectID="_1670954166" r:id="rId219"/>
        </w:object>
      </w:r>
      <w:r w:rsidRPr="005A4AEB">
        <w:rPr>
          <w:rFonts w:ascii="宋体" w:hAnsi="宋体" w:hint="eastAsia"/>
          <w:szCs w:val="21"/>
        </w:rPr>
        <w:t>都线性相关</w:t>
      </w:r>
      <w:r w:rsidR="00572A42">
        <w:rPr>
          <w:rFonts w:ascii="宋体" w:hAnsi="宋体" w:hint="eastAsia"/>
          <w:szCs w:val="21"/>
        </w:rPr>
        <w:t>．</w:t>
      </w:r>
    </w:p>
    <w:p w:rsidR="00B44FBA" w:rsidRPr="005A4AEB" w:rsidRDefault="00B44FBA" w:rsidP="00572A4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(B)</w:t>
      </w:r>
      <w:r w:rsidRPr="00572A42">
        <w:t xml:space="preserve"> </w:t>
      </w:r>
      <w:r w:rsidR="003E4836" w:rsidRPr="003E4836">
        <w:rPr>
          <w:position w:val="-12"/>
        </w:rPr>
        <w:object w:dxaOrig="960" w:dyaOrig="360">
          <v:shape id="_x0000_i1130" type="#_x0000_t75" style="width:47.6pt;height:18.15pt" o:ole="">
            <v:imagedata r:id="rId220" o:title=""/>
          </v:shape>
          <o:OLEObject Type="Embed" ProgID="Equation.DSMT4" ShapeID="_x0000_i1130" DrawAspect="Content" ObjectID="_1670954167" r:id="rId221"/>
        </w:object>
      </w:r>
      <w:r w:rsidRPr="005A4AEB">
        <w:rPr>
          <w:rFonts w:ascii="宋体" w:hAnsi="宋体" w:hint="eastAsia"/>
          <w:szCs w:val="21"/>
        </w:rPr>
        <w:t>和</w:t>
      </w:r>
      <w:r w:rsidR="003E4836" w:rsidRPr="003E4836">
        <w:rPr>
          <w:position w:val="-12"/>
        </w:rPr>
        <w:object w:dxaOrig="940" w:dyaOrig="360">
          <v:shape id="_x0000_i1131" type="#_x0000_t75" style="width:46.95pt;height:18.15pt" o:ole="">
            <v:imagedata r:id="rId222" o:title=""/>
          </v:shape>
          <o:OLEObject Type="Embed" ProgID="Equation.DSMT4" ShapeID="_x0000_i1131" DrawAspect="Content" ObjectID="_1670954168" r:id="rId223"/>
        </w:object>
      </w:r>
      <w:r w:rsidRPr="005A4AEB">
        <w:rPr>
          <w:rFonts w:ascii="宋体" w:hAnsi="宋体" w:hint="eastAsia"/>
          <w:szCs w:val="21"/>
        </w:rPr>
        <w:t>都线性无关</w:t>
      </w:r>
      <w:r w:rsidR="00572A42">
        <w:rPr>
          <w:rFonts w:ascii="宋体" w:hAnsi="宋体" w:hint="eastAsia"/>
          <w:szCs w:val="21"/>
        </w:rPr>
        <w:t>．</w:t>
      </w:r>
    </w:p>
    <w:p w:rsidR="00B44FBA" w:rsidRPr="005A4AEB" w:rsidRDefault="00B44FBA" w:rsidP="00572A4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(C)</w:t>
      </w:r>
      <w:r w:rsidRPr="00572A42">
        <w:t xml:space="preserve"> </w:t>
      </w:r>
      <w:r w:rsidR="003E4836" w:rsidRPr="003E4836">
        <w:rPr>
          <w:position w:val="-12"/>
        </w:rPr>
        <w:object w:dxaOrig="3800" w:dyaOrig="360">
          <v:shape id="_x0000_i1132" type="#_x0000_t75" style="width:190.35pt;height:18.15pt" o:ole="">
            <v:imagedata r:id="rId224" o:title=""/>
          </v:shape>
          <o:OLEObject Type="Embed" ProgID="Equation.DSMT4" ShapeID="_x0000_i1132" DrawAspect="Content" ObjectID="_1670954169" r:id="rId225"/>
        </w:object>
      </w:r>
      <w:r w:rsidRPr="005A4AEB">
        <w:rPr>
          <w:rFonts w:ascii="宋体" w:hAnsi="宋体" w:hint="eastAsia"/>
          <w:szCs w:val="21"/>
        </w:rPr>
        <w:t>线性无关</w:t>
      </w:r>
      <w:r w:rsidR="00572A42">
        <w:rPr>
          <w:rFonts w:ascii="宋体" w:hAnsi="宋体" w:hint="eastAsia"/>
          <w:szCs w:val="21"/>
        </w:rPr>
        <w:t>．</w:t>
      </w:r>
    </w:p>
    <w:p w:rsidR="00B44FBA" w:rsidRPr="005A4AEB" w:rsidRDefault="00B44FBA" w:rsidP="00572A4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(D)</w:t>
      </w:r>
      <w:r w:rsidRPr="00572A42">
        <w:t xml:space="preserve"> </w:t>
      </w:r>
      <w:r w:rsidR="003E4836" w:rsidRPr="003E4836">
        <w:rPr>
          <w:position w:val="-12"/>
        </w:rPr>
        <w:object w:dxaOrig="3800" w:dyaOrig="360">
          <v:shape id="_x0000_i1133" type="#_x0000_t75" style="width:190.35pt;height:18.15pt" o:ole="">
            <v:imagedata r:id="rId226" o:title=""/>
          </v:shape>
          <o:OLEObject Type="Embed" ProgID="Equation.DSMT4" ShapeID="_x0000_i1133" DrawAspect="Content" ObjectID="_1670954170" r:id="rId227"/>
        </w:object>
      </w:r>
      <w:r w:rsidRPr="005A4AEB">
        <w:rPr>
          <w:rFonts w:ascii="宋体" w:hAnsi="宋体" w:hint="eastAsia"/>
          <w:szCs w:val="21"/>
        </w:rPr>
        <w:t>线性相关</w:t>
      </w:r>
      <w:r w:rsidR="00572A42">
        <w:rPr>
          <w:rFonts w:ascii="宋体" w:hAnsi="宋体" w:hint="eastAsia"/>
          <w:szCs w:val="21"/>
        </w:rPr>
        <w:t>．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572A42">
      <w:pPr>
        <w:ind w:left="480" w:hangingChars="200" w:hanging="480"/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50588" w:rsidRPr="00A50588">
        <w:rPr>
          <w:rFonts w:ascii="宋体" w:hAnsi="宋体" w:hint="eastAsia"/>
          <w:szCs w:val="21"/>
        </w:rPr>
        <w:t>应选</w:t>
      </w:r>
      <w:r w:rsidR="00A50588" w:rsidRPr="00A50588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B44FBA" w:rsidRPr="000B2240">
        <w:rPr>
          <w:rFonts w:ascii="宋体" w:hAnsi="宋体" w:hint="eastAsia"/>
          <w:szCs w:val="21"/>
        </w:rPr>
        <w:t>既然</w:t>
      </w:r>
      <w:r w:rsidR="003E4836" w:rsidRPr="003E4836">
        <w:rPr>
          <w:position w:val="-12"/>
        </w:rPr>
        <w:object w:dxaOrig="900" w:dyaOrig="360">
          <v:shape id="_x0000_i1134" type="#_x0000_t75" style="width:45.1pt;height:18.15pt" o:ole="">
            <v:imagedata r:id="rId228" o:title=""/>
          </v:shape>
          <o:OLEObject Type="Embed" ProgID="Equation.DSMT4" ShapeID="_x0000_i1134" DrawAspect="Content" ObjectID="_1670954171" r:id="rId229"/>
        </w:object>
      </w:r>
      <w:r w:rsidR="00B44FBA" w:rsidRPr="000B2240">
        <w:rPr>
          <w:rFonts w:ascii="宋体" w:hAnsi="宋体" w:hint="eastAsia"/>
          <w:szCs w:val="21"/>
        </w:rPr>
        <w:t>与</w:t>
      </w:r>
      <w:r w:rsidR="003E4836" w:rsidRPr="003E4836">
        <w:rPr>
          <w:position w:val="-12"/>
        </w:rPr>
        <w:object w:dxaOrig="900" w:dyaOrig="360">
          <v:shape id="_x0000_i1135" type="#_x0000_t75" style="width:45.1pt;height:18.15pt" o:ole="">
            <v:imagedata r:id="rId230" o:title=""/>
          </v:shape>
          <o:OLEObject Type="Embed" ProgID="Equation.DSMT4" ShapeID="_x0000_i1135" DrawAspect="Content" ObjectID="_1670954172" r:id="rId231"/>
        </w:object>
      </w:r>
      <w:r w:rsidR="00B44FBA" w:rsidRPr="000B2240">
        <w:rPr>
          <w:rFonts w:ascii="宋体" w:hAnsi="宋体" w:hint="eastAsia"/>
          <w:szCs w:val="21"/>
        </w:rPr>
        <w:t>不全为零,由此推不出某向量组线性无关,故应排除</w:t>
      </w:r>
      <w:r w:rsidR="00B44FBA" w:rsidRPr="00572A42">
        <w:rPr>
          <w:rFonts w:hint="eastAsia"/>
        </w:rPr>
        <w:t>(B)</w:t>
      </w:r>
      <w:r w:rsidR="00B44FBA" w:rsidRPr="00572A42">
        <w:rPr>
          <w:rFonts w:hint="eastAsia"/>
        </w:rPr>
        <w:t>、</w:t>
      </w:r>
      <w:r w:rsidR="00B44FBA" w:rsidRPr="00572A42">
        <w:rPr>
          <w:rFonts w:hint="eastAsia"/>
        </w:rPr>
        <w:t>(C)</w:t>
      </w:r>
      <w:r w:rsidR="00572A42">
        <w:rPr>
          <w:rFonts w:ascii="宋体" w:hAnsi="宋体" w:hint="eastAsia"/>
          <w:szCs w:val="21"/>
        </w:rPr>
        <w:t>．</w:t>
      </w:r>
      <w:r w:rsidR="00B44FBA" w:rsidRPr="000B2240">
        <w:rPr>
          <w:rFonts w:ascii="宋体" w:hAnsi="宋体" w:hint="eastAsia"/>
          <w:szCs w:val="21"/>
        </w:rPr>
        <w:t>一般情况下,</w:t>
      </w:r>
      <w:r w:rsidR="00572A42">
        <w:rPr>
          <w:rFonts w:ascii="宋体" w:hAnsi="宋体" w:hint="eastAsia"/>
          <w:szCs w:val="21"/>
        </w:rPr>
        <w:t>由</w:t>
      </w:r>
    </w:p>
    <w:p w:rsidR="00B44FBA" w:rsidRPr="000B2240" w:rsidRDefault="003E4836" w:rsidP="00572A42">
      <w:pPr>
        <w:jc w:val="center"/>
        <w:rPr>
          <w:rFonts w:ascii="宋体" w:hAnsi="宋体"/>
          <w:szCs w:val="21"/>
        </w:rPr>
      </w:pPr>
      <w:r w:rsidRPr="003E4836">
        <w:rPr>
          <w:position w:val="-12"/>
        </w:rPr>
        <w:object w:dxaOrig="4220" w:dyaOrig="360">
          <v:shape id="_x0000_i1136" type="#_x0000_t75" style="width:211.6pt;height:18.15pt" o:ole="">
            <v:imagedata r:id="rId232" o:title=""/>
          </v:shape>
          <o:OLEObject Type="Embed" ProgID="Equation.DSMT4" ShapeID="_x0000_i1136" DrawAspect="Content" ObjectID="_1670954173" r:id="rId233"/>
        </w:object>
      </w:r>
    </w:p>
    <w:p w:rsidR="00B44FBA" w:rsidRPr="000B2240" w:rsidRDefault="00B44FBA" w:rsidP="00572A42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不能保证必有</w:t>
      </w:r>
      <w:r w:rsidR="003E4836" w:rsidRPr="003E4836">
        <w:rPr>
          <w:position w:val="-12"/>
        </w:rPr>
        <w:object w:dxaOrig="2620" w:dyaOrig="360">
          <v:shape id="_x0000_i1137" type="#_x0000_t75" style="width:131.5pt;height:18.15pt" o:ole="">
            <v:imagedata r:id="rId234" o:title=""/>
          </v:shape>
          <o:OLEObject Type="Embed" ProgID="Equation.DSMT4" ShapeID="_x0000_i1137" DrawAspect="Content" ObjectID="_1670954174" r:id="rId235"/>
        </w:object>
      </w:r>
      <w:r w:rsidRPr="000B2240">
        <w:rPr>
          <w:rFonts w:ascii="宋体" w:hAnsi="宋体" w:hint="eastAsia"/>
          <w:szCs w:val="21"/>
        </w:rPr>
        <w:t>及</w:t>
      </w:r>
      <w:r w:rsidR="003E4836" w:rsidRPr="003E4836">
        <w:rPr>
          <w:position w:val="-12"/>
        </w:rPr>
        <w:object w:dxaOrig="1840" w:dyaOrig="360">
          <v:shape id="_x0000_i1138" type="#_x0000_t75" style="width:92.05pt;height:18.15pt" o:ole="">
            <v:imagedata r:id="rId236" o:title=""/>
          </v:shape>
          <o:OLEObject Type="Embed" ProgID="Equation.DSMT4" ShapeID="_x0000_i1138" DrawAspect="Content" ObjectID="_1670954175" r:id="rId237"/>
        </w:object>
      </w:r>
      <w:r w:rsidRPr="000B2240">
        <w:rPr>
          <w:rFonts w:ascii="宋体" w:hAnsi="宋体" w:hint="eastAsia"/>
          <w:szCs w:val="21"/>
        </w:rPr>
        <w:t>故</w:t>
      </w:r>
      <w:r w:rsidRPr="00572A42">
        <w:rPr>
          <w:rFonts w:hint="eastAsia"/>
        </w:rPr>
        <w:t>(A)</w:t>
      </w:r>
      <w:r w:rsidRPr="000B2240">
        <w:rPr>
          <w:rFonts w:ascii="宋体" w:hAnsi="宋体" w:hint="eastAsia"/>
          <w:szCs w:val="21"/>
        </w:rPr>
        <w:t>不正确.由已知条件,有</w:t>
      </w:r>
    </w:p>
    <w:p w:rsidR="00B44FBA" w:rsidRPr="000B2240" w:rsidRDefault="000F2C9F" w:rsidP="00B44FBA">
      <w:pPr>
        <w:ind w:firstLineChars="500" w:firstLine="1200"/>
        <w:rPr>
          <w:rFonts w:ascii="宋体" w:hAnsi="宋体"/>
          <w:szCs w:val="21"/>
        </w:rPr>
      </w:pPr>
      <w:r w:rsidRPr="003E4836">
        <w:rPr>
          <w:position w:val="-14"/>
        </w:rPr>
        <w:object w:dxaOrig="6619" w:dyaOrig="400">
          <v:shape id="_x0000_i1139" type="#_x0000_t75" style="width:331.2pt;height:20.05pt" o:ole="">
            <v:imagedata r:id="rId238" o:title=""/>
          </v:shape>
          <o:OLEObject Type="Embed" ProgID="Equation.DSMT4" ShapeID="_x0000_i1139" DrawAspect="Content" ObjectID="_1670954176" r:id="rId239"/>
        </w:object>
      </w:r>
    </w:p>
    <w:p w:rsidR="00B44FBA" w:rsidRPr="000B2240" w:rsidRDefault="00B44FBA" w:rsidP="00572A42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又</w:t>
      </w:r>
      <w:r w:rsidR="003E4836" w:rsidRPr="003E4836">
        <w:rPr>
          <w:position w:val="-12"/>
        </w:rPr>
        <w:object w:dxaOrig="900" w:dyaOrig="360">
          <v:shape id="_x0000_i1140" type="#_x0000_t75" style="width:45.1pt;height:18.15pt" o:ole="">
            <v:imagedata r:id="rId240" o:title=""/>
          </v:shape>
          <o:OLEObject Type="Embed" ProgID="Equation.DSMT4" ShapeID="_x0000_i1140" DrawAspect="Content" ObjectID="_1670954177" r:id="rId241"/>
        </w:object>
      </w:r>
      <w:r w:rsidRPr="000B2240">
        <w:rPr>
          <w:rFonts w:ascii="宋体" w:hAnsi="宋体" w:hint="eastAsia"/>
          <w:szCs w:val="21"/>
        </w:rPr>
        <w:t>与</w:t>
      </w:r>
      <w:r w:rsidR="003E4836" w:rsidRPr="003E4836">
        <w:rPr>
          <w:position w:val="-12"/>
        </w:rPr>
        <w:object w:dxaOrig="900" w:dyaOrig="360">
          <v:shape id="_x0000_i1141" type="#_x0000_t75" style="width:45.1pt;height:18.15pt" o:ole="">
            <v:imagedata r:id="rId242" o:title=""/>
          </v:shape>
          <o:OLEObject Type="Embed" ProgID="Equation.DSMT4" ShapeID="_x0000_i1141" DrawAspect="Content" ObjectID="_1670954178" r:id="rId243"/>
        </w:object>
      </w:r>
      <w:r w:rsidRPr="000B2240">
        <w:rPr>
          <w:rFonts w:ascii="宋体" w:hAnsi="宋体" w:hint="eastAsia"/>
          <w:szCs w:val="21"/>
        </w:rPr>
        <w:t>不全为零,故</w:t>
      </w:r>
      <w:r w:rsidR="003E4836" w:rsidRPr="003E4836">
        <w:rPr>
          <w:position w:val="-12"/>
        </w:rPr>
        <w:object w:dxaOrig="3800" w:dyaOrig="360">
          <v:shape id="_x0000_i1142" type="#_x0000_t75" style="width:190.35pt;height:18.15pt" o:ole="">
            <v:imagedata r:id="rId244" o:title=""/>
          </v:shape>
          <o:OLEObject Type="Embed" ProgID="Equation.DSMT4" ShapeID="_x0000_i1142" DrawAspect="Content" ObjectID="_1670954179" r:id="rId245"/>
        </w:object>
      </w:r>
      <w:r w:rsidRPr="000B2240">
        <w:rPr>
          <w:rFonts w:ascii="宋体" w:hAnsi="宋体" w:hint="eastAsia"/>
          <w:szCs w:val="21"/>
        </w:rPr>
        <w:t>线性相关.故选</w:t>
      </w:r>
      <w:r w:rsidRPr="00572A42">
        <w:rPr>
          <w:rFonts w:hint="eastAsia"/>
        </w:rPr>
        <w:t>(D)</w:t>
      </w:r>
      <w:r w:rsidRPr="000B2240">
        <w:rPr>
          <w:rFonts w:ascii="宋体" w:hAnsi="宋体" w:hint="eastAsia"/>
          <w:szCs w:val="21"/>
        </w:rPr>
        <w:t>.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2C3EE0" w:rsidRDefault="002C3EE0" w:rsidP="00B44FBA">
      <w:pPr>
        <w:rPr>
          <w:rFonts w:ascii="宋体" w:hAnsi="宋体"/>
          <w:szCs w:val="21"/>
        </w:rPr>
      </w:pPr>
    </w:p>
    <w:p w:rsidR="00B44FBA" w:rsidRPr="000F6A89" w:rsidRDefault="00B44FBA" w:rsidP="000F6A89">
      <w:pPr>
        <w:ind w:left="480" w:hangingChars="200" w:hanging="480"/>
      </w:pPr>
      <w:r w:rsidRPr="000F6A89">
        <w:rPr>
          <w:rFonts w:hint="eastAsia"/>
        </w:rPr>
        <w:t xml:space="preserve">(5) </w:t>
      </w:r>
      <w:r w:rsidRPr="005A4AEB">
        <w:rPr>
          <w:rFonts w:ascii="宋体" w:hAnsi="宋体" w:hint="eastAsia"/>
          <w:szCs w:val="21"/>
        </w:rPr>
        <w:t>已知</w:t>
      </w:r>
      <w:r w:rsidR="003E4836" w:rsidRPr="003E4836">
        <w:rPr>
          <w:position w:val="-10"/>
        </w:rPr>
        <w:object w:dxaOrig="1219" w:dyaOrig="320">
          <v:shape id="_x0000_i1143" type="#_x0000_t75" style="width:60.75pt;height:16.3pt" o:ole="">
            <v:imagedata r:id="rId246" o:title=""/>
          </v:shape>
          <o:OLEObject Type="Embed" ProgID="Equation.DSMT4" ShapeID="_x0000_i1143" DrawAspect="Content" ObjectID="_1670954180" r:id="rId247"/>
        </w:object>
      </w:r>
      <w:r w:rsidRPr="005A4AEB">
        <w:rPr>
          <w:rFonts w:ascii="宋体" w:hAnsi="宋体" w:hint="eastAsia"/>
          <w:szCs w:val="21"/>
        </w:rPr>
        <w:t>且</w:t>
      </w:r>
      <w:r w:rsidR="003E4836" w:rsidRPr="003E4836">
        <w:rPr>
          <w:position w:val="-16"/>
        </w:rPr>
        <w:object w:dxaOrig="3420" w:dyaOrig="440">
          <v:shape id="_x0000_i1144" type="#_x0000_t75" style="width:170.9pt;height:21.9pt" o:ole="">
            <v:imagedata r:id="rId248" o:title=""/>
          </v:shape>
          <o:OLEObject Type="Embed" ProgID="Equation.DSMT4" ShapeID="_x0000_i1144" DrawAspect="Content" ObjectID="_1670954181" r:id="rId249"/>
        </w:object>
      </w:r>
      <w:r w:rsidRPr="005A4AEB">
        <w:rPr>
          <w:rFonts w:ascii="宋体" w:hAnsi="宋体" w:hint="eastAsia"/>
          <w:szCs w:val="21"/>
        </w:rPr>
        <w:t>,则下列选项成立的是</w:t>
      </w:r>
      <w:r w:rsidRPr="000F6A89">
        <w:rPr>
          <w:rFonts w:hint="eastAsia"/>
        </w:rPr>
        <w:t xml:space="preserve">(   </w:t>
      </w:r>
      <w:r w:rsidR="000F6A89" w:rsidRPr="000F6A89">
        <w:rPr>
          <w:rFonts w:hint="eastAsia"/>
        </w:rPr>
        <w:t xml:space="preserve"> </w:t>
      </w:r>
      <w:r w:rsidRPr="000F6A89">
        <w:rPr>
          <w:rFonts w:hint="eastAsia"/>
        </w:rPr>
        <w:t>)</w:t>
      </w:r>
    </w:p>
    <w:p w:rsidR="00B44FBA" w:rsidRPr="005A4AEB" w:rsidRDefault="00B44FBA" w:rsidP="002C3EE0">
      <w:pPr>
        <w:ind w:leftChars="200" w:left="480"/>
        <w:rPr>
          <w:rFonts w:ascii="宋体" w:hAnsi="宋体"/>
          <w:szCs w:val="21"/>
        </w:rPr>
      </w:pPr>
      <w:r w:rsidRPr="002C3EE0">
        <w:rPr>
          <w:rFonts w:hint="eastAsia"/>
        </w:rPr>
        <w:t>(A)</w:t>
      </w:r>
      <w:r w:rsidRPr="002C3EE0">
        <w:t xml:space="preserve"> </w:t>
      </w:r>
      <w:r w:rsidR="003E4836" w:rsidRPr="003E4836">
        <w:rPr>
          <w:position w:val="-16"/>
        </w:rPr>
        <w:object w:dxaOrig="3420" w:dyaOrig="440">
          <v:shape id="_x0000_i1145" type="#_x0000_t75" style="width:170.9pt;height:21.9pt" o:ole="">
            <v:imagedata r:id="rId250" o:title=""/>
          </v:shape>
          <o:OLEObject Type="Embed" ProgID="Equation.DSMT4" ShapeID="_x0000_i1145" DrawAspect="Content" ObjectID="_1670954182" r:id="rId251"/>
        </w:object>
      </w:r>
      <w:r w:rsidR="002C3EE0">
        <w:rPr>
          <w:rFonts w:ascii="宋体" w:hAnsi="宋体" w:hint="eastAsia"/>
          <w:szCs w:val="21"/>
        </w:rPr>
        <w:t>．</w:t>
      </w:r>
    </w:p>
    <w:p w:rsidR="00B44FBA" w:rsidRPr="005A4AEB" w:rsidRDefault="00B44FBA" w:rsidP="002C3EE0">
      <w:pPr>
        <w:ind w:leftChars="200" w:left="480"/>
        <w:rPr>
          <w:rFonts w:ascii="宋体" w:hAnsi="宋体"/>
          <w:szCs w:val="21"/>
        </w:rPr>
      </w:pPr>
      <w:r w:rsidRPr="002C3EE0">
        <w:rPr>
          <w:rFonts w:hint="eastAsia"/>
        </w:rPr>
        <w:t>(B)</w:t>
      </w:r>
      <w:r w:rsidRPr="002C3EE0">
        <w:t xml:space="preserve"> </w:t>
      </w:r>
      <w:r w:rsidR="003E4836" w:rsidRPr="003E4836">
        <w:rPr>
          <w:position w:val="-14"/>
        </w:rPr>
        <w:object w:dxaOrig="3220" w:dyaOrig="400">
          <v:shape id="_x0000_i1146" type="#_x0000_t75" style="width:161.55pt;height:20.05pt" o:ole="">
            <v:imagedata r:id="rId252" o:title=""/>
          </v:shape>
          <o:OLEObject Type="Embed" ProgID="Equation.DSMT4" ShapeID="_x0000_i1146" DrawAspect="Content" ObjectID="_1670954183" r:id="rId253"/>
        </w:object>
      </w:r>
      <w:r w:rsidR="002C3EE0">
        <w:rPr>
          <w:rFonts w:ascii="宋体" w:hAnsi="宋体" w:hint="eastAsia"/>
          <w:szCs w:val="21"/>
        </w:rPr>
        <w:t>．</w:t>
      </w:r>
    </w:p>
    <w:p w:rsidR="00B44FBA" w:rsidRPr="005A4AEB" w:rsidRDefault="00B44FBA" w:rsidP="002C3EE0">
      <w:pPr>
        <w:ind w:leftChars="200" w:left="480"/>
        <w:rPr>
          <w:rFonts w:ascii="宋体" w:hAnsi="宋体"/>
          <w:szCs w:val="21"/>
        </w:rPr>
      </w:pPr>
      <w:r w:rsidRPr="002C3EE0">
        <w:rPr>
          <w:rFonts w:hint="eastAsia"/>
        </w:rPr>
        <w:t>(C)</w:t>
      </w:r>
      <w:r w:rsidRPr="002C3EE0">
        <w:t xml:space="preserve"> </w:t>
      </w:r>
      <w:r w:rsidR="003E4836" w:rsidRPr="003E4836">
        <w:rPr>
          <w:position w:val="-14"/>
        </w:rPr>
        <w:object w:dxaOrig="3100" w:dyaOrig="400">
          <v:shape id="_x0000_i1147" type="#_x0000_t75" style="width:155.25pt;height:20.05pt" o:ole="">
            <v:imagedata r:id="rId254" o:title=""/>
          </v:shape>
          <o:OLEObject Type="Embed" ProgID="Equation.DSMT4" ShapeID="_x0000_i1147" DrawAspect="Content" ObjectID="_1670954184" r:id="rId255"/>
        </w:object>
      </w:r>
      <w:r w:rsidR="002C3EE0">
        <w:rPr>
          <w:rFonts w:ascii="宋体" w:hAnsi="宋体" w:hint="eastAsia"/>
          <w:szCs w:val="21"/>
        </w:rPr>
        <w:t>．</w:t>
      </w:r>
    </w:p>
    <w:p w:rsidR="00B44FBA" w:rsidRDefault="00B44FBA" w:rsidP="002C3EE0">
      <w:pPr>
        <w:ind w:leftChars="200" w:left="480"/>
        <w:rPr>
          <w:rFonts w:ascii="宋体" w:hAnsi="宋体"/>
          <w:szCs w:val="21"/>
        </w:rPr>
      </w:pPr>
      <w:r w:rsidRPr="002C3EE0">
        <w:rPr>
          <w:rFonts w:hint="eastAsia"/>
        </w:rPr>
        <w:t>(D)</w:t>
      </w:r>
      <w:r w:rsidRPr="002C3EE0">
        <w:t xml:space="preserve"> </w:t>
      </w:r>
      <w:r w:rsidR="003E4836" w:rsidRPr="003E4836">
        <w:rPr>
          <w:position w:val="-14"/>
        </w:rPr>
        <w:object w:dxaOrig="3739" w:dyaOrig="400">
          <v:shape id="_x0000_i1148" type="#_x0000_t75" style="width:187.2pt;height:20.05pt" o:ole="">
            <v:imagedata r:id="rId256" o:title=""/>
          </v:shape>
          <o:OLEObject Type="Embed" ProgID="Equation.DSMT4" ShapeID="_x0000_i1148" DrawAspect="Content" ObjectID="_1670954185" r:id="rId257"/>
        </w:object>
      </w:r>
      <w:r w:rsidR="002C3EE0">
        <w:rPr>
          <w:rFonts w:ascii="宋体" w:hAnsi="宋体" w:hint="eastAsia"/>
          <w:szCs w:val="21"/>
        </w:rPr>
        <w:t>．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2C3EE0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A50588" w:rsidRPr="00A50588">
        <w:rPr>
          <w:rFonts w:ascii="宋体" w:hAnsi="宋体" w:hint="eastAsia"/>
          <w:szCs w:val="21"/>
        </w:rPr>
        <w:t>应选</w:t>
      </w:r>
      <w:r w:rsidR="00A50588" w:rsidRPr="00A50588">
        <w:rPr>
          <w:rFonts w:hint="eastAsia"/>
        </w:rPr>
        <w:t>(</w:t>
      </w:r>
      <w:r w:rsidR="00A50588">
        <w:rPr>
          <w:rFonts w:hint="eastAsia"/>
        </w:rPr>
        <w:t>B</w:t>
      </w:r>
      <w:r w:rsidR="00A50588" w:rsidRPr="00A50588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B44FBA" w:rsidRPr="000B2240">
        <w:rPr>
          <w:rFonts w:ascii="宋体" w:hAnsi="宋体" w:hint="eastAsia"/>
          <w:szCs w:val="21"/>
        </w:rPr>
        <w:t>依题意</w:t>
      </w:r>
    </w:p>
    <w:p w:rsidR="00B44FBA" w:rsidRPr="000B2240" w:rsidRDefault="003E4836" w:rsidP="00B44FBA">
      <w:pPr>
        <w:jc w:val="center"/>
        <w:rPr>
          <w:rFonts w:ascii="宋体" w:hAnsi="宋体"/>
          <w:szCs w:val="21"/>
        </w:rPr>
      </w:pPr>
      <w:r w:rsidRPr="003E4836">
        <w:rPr>
          <w:position w:val="-28"/>
        </w:rPr>
        <w:object w:dxaOrig="6960" w:dyaOrig="740">
          <v:shape id="_x0000_i1149" type="#_x0000_t75" style="width:348.1pt;height:36.95pt" o:ole="">
            <v:imagedata r:id="rId258" o:title=""/>
          </v:shape>
          <o:OLEObject Type="Embed" ProgID="Equation.DSMT4" ShapeID="_x0000_i1149" DrawAspect="Content" ObjectID="_1670954186" r:id="rId259"/>
        </w:object>
      </w:r>
    </w:p>
    <w:p w:rsidR="00614DB2" w:rsidRDefault="00B44FBA" w:rsidP="00614DB2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因</w:t>
      </w:r>
      <w:r w:rsidR="003E4836" w:rsidRPr="003E4836">
        <w:rPr>
          <w:position w:val="-10"/>
        </w:rPr>
        <w:object w:dxaOrig="880" w:dyaOrig="320">
          <v:shape id="_x0000_i1150" type="#_x0000_t75" style="width:43.85pt;height:16.3pt" o:ole="">
            <v:imagedata r:id="rId260" o:title=""/>
          </v:shape>
          <o:OLEObject Type="Embed" ProgID="Equation.DSMT4" ShapeID="_x0000_i1150" DrawAspect="Content" ObjectID="_1670954187" r:id="rId261"/>
        </w:object>
      </w:r>
      <w:r w:rsidRPr="000B2240">
        <w:rPr>
          <w:rFonts w:ascii="宋体" w:hAnsi="宋体" w:hint="eastAsia"/>
          <w:szCs w:val="21"/>
        </w:rPr>
        <w:t>,故有</w:t>
      </w:r>
      <w:r w:rsidR="003E4836" w:rsidRPr="003E4836">
        <w:rPr>
          <w:position w:val="-14"/>
        </w:rPr>
        <w:object w:dxaOrig="3260" w:dyaOrig="400">
          <v:shape id="_x0000_i1151" type="#_x0000_t75" style="width:162.8pt;height:20.05pt" o:ole="">
            <v:imagedata r:id="rId262" o:title=""/>
          </v:shape>
          <o:OLEObject Type="Embed" ProgID="Equation.DSMT4" ShapeID="_x0000_i1151" DrawAspect="Content" ObjectID="_1670954188" r:id="rId263"/>
        </w:object>
      </w:r>
      <w:r w:rsidRPr="000B2240">
        <w:rPr>
          <w:rFonts w:ascii="宋体" w:hAnsi="宋体" w:hint="eastAsia"/>
          <w:szCs w:val="21"/>
        </w:rPr>
        <w:t>.因此应选(B).</w:t>
      </w:r>
    </w:p>
    <w:p w:rsidR="00B44FBA" w:rsidRPr="000B2240" w:rsidRDefault="00614DB2" w:rsidP="00614DB2">
      <w:pPr>
        <w:ind w:leftChars="200" w:left="480"/>
        <w:rPr>
          <w:rFonts w:ascii="宋体" w:hAnsi="宋体"/>
          <w:szCs w:val="21"/>
        </w:rPr>
      </w:pPr>
      <w:r w:rsidRPr="00614DB2">
        <w:rPr>
          <w:rFonts w:hint="eastAsia"/>
        </w:rPr>
        <w:t>注意不能选</w:t>
      </w:r>
      <w:r w:rsidR="00B44FBA" w:rsidRPr="00614DB2">
        <w:rPr>
          <w:rFonts w:hint="eastAsia"/>
        </w:rPr>
        <w:t>(D)</w:t>
      </w:r>
      <w:r>
        <w:rPr>
          <w:rFonts w:hint="eastAsia"/>
        </w:rPr>
        <w:t>，</w:t>
      </w:r>
      <w:r>
        <w:rPr>
          <w:rFonts w:ascii="宋体" w:hAnsi="宋体" w:hint="eastAsia"/>
          <w:szCs w:val="21"/>
        </w:rPr>
        <w:t>因为</w:t>
      </w:r>
      <w:r w:rsidR="00B44FBA" w:rsidRPr="000B2240">
        <w:rPr>
          <w:rFonts w:ascii="宋体" w:hAnsi="宋体" w:hint="eastAsia"/>
          <w:szCs w:val="21"/>
        </w:rPr>
        <w:t>全概率公式中要求事件</w:t>
      </w:r>
      <w:r w:rsidR="003E4836" w:rsidRPr="003E4836">
        <w:rPr>
          <w:position w:val="-12"/>
        </w:rPr>
        <w:object w:dxaOrig="600" w:dyaOrig="360">
          <v:shape id="_x0000_i1152" type="#_x0000_t75" style="width:30.05pt;height:18.15pt" o:ole="">
            <v:imagedata r:id="rId264" o:title=""/>
          </v:shape>
          <o:OLEObject Type="Embed" ProgID="Equation.DSMT4" ShapeID="_x0000_i1152" DrawAspect="Content" ObjectID="_1670954189" r:id="rId265"/>
        </w:object>
      </w:r>
      <w:r w:rsidR="00B44FBA" w:rsidRPr="000B2240">
        <w:rPr>
          <w:rFonts w:ascii="宋体" w:hAnsi="宋体" w:hint="eastAsia"/>
          <w:szCs w:val="21"/>
        </w:rPr>
        <w:t>应满足</w:t>
      </w:r>
      <w:r w:rsidR="003E4836" w:rsidRPr="003E4836">
        <w:rPr>
          <w:position w:val="-12"/>
        </w:rPr>
        <w:object w:dxaOrig="1939" w:dyaOrig="360">
          <v:shape id="_x0000_i1153" type="#_x0000_t75" style="width:97.05pt;height:18.15pt" o:ole="">
            <v:imagedata r:id="rId266" o:title=""/>
          </v:shape>
          <o:OLEObject Type="Embed" ProgID="Equation.DSMT4" ShapeID="_x0000_i1153" DrawAspect="Content" ObjectID="_1670954190" r:id="rId267"/>
        </w:object>
      </w:r>
      <w:r w:rsidR="00B44FBA" w:rsidRPr="000B2240">
        <w:rPr>
          <w:rFonts w:ascii="宋体" w:hAnsi="宋体" w:hint="eastAsia"/>
          <w:szCs w:val="21"/>
        </w:rPr>
        <w:t>,且</w:t>
      </w:r>
      <w:r w:rsidR="003E4836" w:rsidRPr="003E4836">
        <w:rPr>
          <w:position w:val="-12"/>
        </w:rPr>
        <w:object w:dxaOrig="600" w:dyaOrig="360">
          <v:shape id="_x0000_i1154" type="#_x0000_t75" style="width:30.05pt;height:18.15pt" o:ole="">
            <v:imagedata r:id="rId268" o:title=""/>
          </v:shape>
          <o:OLEObject Type="Embed" ProgID="Equation.DSMT4" ShapeID="_x0000_i1154" DrawAspect="Content" ObjectID="_1670954191" r:id="rId269"/>
        </w:object>
      </w:r>
      <w:r w:rsidR="00B44FBA" w:rsidRPr="000B2240">
        <w:rPr>
          <w:rFonts w:ascii="宋体" w:hAnsi="宋体" w:hint="eastAsia"/>
          <w:szCs w:val="21"/>
        </w:rPr>
        <w:t>是对立事件</w:t>
      </w:r>
      <w:r>
        <w:rPr>
          <w:rFonts w:ascii="宋体" w:hAnsi="宋体" w:hint="eastAsia"/>
          <w:szCs w:val="21"/>
        </w:rPr>
        <w:t>．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B44FBA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05569B">
      <w:pPr>
        <w:pStyle w:val="1"/>
      </w:pPr>
      <w:r w:rsidRPr="005A4AEB">
        <w:rPr>
          <w:rFonts w:hint="eastAsia"/>
        </w:rPr>
        <w:t>三、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Pr="005A4AEB" w:rsidRDefault="00B44FBA" w:rsidP="00B44FBA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</w:t>
      </w:r>
      <w:r w:rsidR="003E4836" w:rsidRPr="003E4836">
        <w:rPr>
          <w:position w:val="-46"/>
        </w:rPr>
        <w:object w:dxaOrig="2700" w:dyaOrig="1040">
          <v:shape id="_x0000_i1155" type="#_x0000_t75" style="width:134.6pt;height:51.95pt" o:ole="">
            <v:imagedata r:id="rId270" o:title=""/>
          </v:shape>
          <o:OLEObject Type="Embed" ProgID="Equation.DSMT4" ShapeID="_x0000_i1155" DrawAspect="Content" ObjectID="_1670954192" r:id="rId271"/>
        </w:object>
      </w:r>
      <w:r w:rsidRPr="005A4AEB">
        <w:rPr>
          <w:rFonts w:ascii="宋体" w:hAnsi="宋体" w:hint="eastAsia"/>
          <w:szCs w:val="21"/>
        </w:rPr>
        <w:t>其中</w:t>
      </w:r>
      <w:r w:rsidR="003E4836" w:rsidRPr="003E4836">
        <w:rPr>
          <w:position w:val="-10"/>
        </w:rPr>
        <w:object w:dxaOrig="520" w:dyaOrig="320">
          <v:shape id="_x0000_i1156" type="#_x0000_t75" style="width:25.65pt;height:16.3pt" o:ole="">
            <v:imagedata r:id="rId272" o:title=""/>
          </v:shape>
          <o:OLEObject Type="Embed" ProgID="Equation.DSMT4" ShapeID="_x0000_i1156" DrawAspect="Content" ObjectID="_1670954193" r:id="rId273"/>
        </w:object>
      </w:r>
      <w:r w:rsidRPr="005A4AEB">
        <w:rPr>
          <w:rFonts w:ascii="宋体" w:hAnsi="宋体" w:hint="eastAsia"/>
          <w:szCs w:val="21"/>
        </w:rPr>
        <w:t>有二阶连续导数,且</w:t>
      </w:r>
      <w:r w:rsidR="003E4836" w:rsidRPr="003E4836">
        <w:rPr>
          <w:position w:val="-10"/>
        </w:rPr>
        <w:object w:dxaOrig="1880" w:dyaOrig="320">
          <v:shape id="_x0000_i1157" type="#_x0000_t75" style="width:93.9pt;height:16.3pt" o:ole="">
            <v:imagedata r:id="rId274" o:title=""/>
          </v:shape>
          <o:OLEObject Type="Embed" ProgID="Equation.DSMT4" ShapeID="_x0000_i1157" DrawAspect="Content" ObjectID="_1670954194" r:id="rId275"/>
        </w:object>
      </w:r>
      <w:r w:rsidRPr="005A4AEB">
        <w:rPr>
          <w:rFonts w:ascii="宋体" w:hAnsi="宋体" w:hint="eastAsia"/>
          <w:szCs w:val="21"/>
        </w:rPr>
        <w:t>.</w:t>
      </w:r>
    </w:p>
    <w:p w:rsidR="00B44FBA" w:rsidRPr="005A4AEB" w:rsidRDefault="00B44FBA" w:rsidP="004D6E1B">
      <w:pPr>
        <w:rPr>
          <w:rFonts w:ascii="宋体" w:hAnsi="宋体"/>
          <w:szCs w:val="21"/>
        </w:rPr>
      </w:pPr>
      <w:r w:rsidRPr="004D6E1B">
        <w:rPr>
          <w:rFonts w:hint="eastAsia"/>
        </w:rPr>
        <w:t>(1)</w:t>
      </w:r>
      <w:r w:rsidR="004D6E1B" w:rsidRPr="004D6E1B">
        <w:rPr>
          <w:rFonts w:hint="eastAsia"/>
        </w:rPr>
        <w:t xml:space="preserve"> </w:t>
      </w:r>
      <w:r w:rsidRPr="005A4AEB">
        <w:rPr>
          <w:rFonts w:ascii="宋体" w:hAnsi="宋体" w:hint="eastAsia"/>
          <w:szCs w:val="21"/>
        </w:rPr>
        <w:t>求</w:t>
      </w:r>
      <w:r w:rsidR="003E4836" w:rsidRPr="003E4836">
        <w:rPr>
          <w:position w:val="-10"/>
        </w:rPr>
        <w:object w:dxaOrig="580" w:dyaOrig="320">
          <v:shape id="_x0000_i1158" type="#_x0000_t75" style="width:28.8pt;height:16.3pt" o:ole="">
            <v:imagedata r:id="rId276" o:title=""/>
          </v:shape>
          <o:OLEObject Type="Embed" ProgID="Equation.DSMT4" ShapeID="_x0000_i1158" DrawAspect="Content" ObjectID="_1670954195" r:id="rId277"/>
        </w:object>
      </w:r>
      <w:r>
        <w:rPr>
          <w:rFonts w:ascii="宋体" w:hAnsi="宋体" w:hint="eastAsia"/>
          <w:szCs w:val="21"/>
        </w:rPr>
        <w:t>；</w:t>
      </w:r>
    </w:p>
    <w:p w:rsidR="00B44FBA" w:rsidRDefault="00B44FBA" w:rsidP="004D6E1B">
      <w:pPr>
        <w:rPr>
          <w:rFonts w:ascii="宋体" w:hAnsi="宋体"/>
          <w:szCs w:val="21"/>
        </w:rPr>
      </w:pPr>
      <w:r w:rsidRPr="004D6E1B">
        <w:rPr>
          <w:rFonts w:hint="eastAsia"/>
        </w:rPr>
        <w:t>(2)</w:t>
      </w:r>
      <w:r w:rsidR="004D6E1B" w:rsidRPr="004D6E1B">
        <w:rPr>
          <w:rFonts w:hint="eastAsia"/>
        </w:rPr>
        <w:t xml:space="preserve"> </w:t>
      </w:r>
      <w:r w:rsidRPr="005A4AEB">
        <w:rPr>
          <w:rFonts w:ascii="宋体" w:hAnsi="宋体" w:hint="eastAsia"/>
          <w:szCs w:val="21"/>
        </w:rPr>
        <w:t>讨论</w:t>
      </w:r>
      <w:r w:rsidR="003E4836" w:rsidRPr="003E4836">
        <w:rPr>
          <w:position w:val="-10"/>
        </w:rPr>
        <w:object w:dxaOrig="580" w:dyaOrig="320">
          <v:shape id="_x0000_i1159" type="#_x0000_t75" style="width:28.8pt;height:16.3pt" o:ole="">
            <v:imagedata r:id="rId278" o:title=""/>
          </v:shape>
          <o:OLEObject Type="Embed" ProgID="Equation.DSMT4" ShapeID="_x0000_i1159" DrawAspect="Content" ObjectID="_1670954196" r:id="rId279"/>
        </w:object>
      </w:r>
      <w:r w:rsidRPr="005A4AEB">
        <w:rPr>
          <w:rFonts w:ascii="宋体" w:hAnsi="宋体" w:hint="eastAsia"/>
          <w:szCs w:val="21"/>
        </w:rPr>
        <w:t>在</w:t>
      </w:r>
      <w:r w:rsidR="003E4836" w:rsidRPr="003E4836">
        <w:rPr>
          <w:position w:val="-10"/>
        </w:rPr>
        <w:object w:dxaOrig="940" w:dyaOrig="320">
          <v:shape id="_x0000_i1160" type="#_x0000_t75" style="width:46.95pt;height:16.3pt" o:ole="">
            <v:imagedata r:id="rId280" o:title=""/>
          </v:shape>
          <o:OLEObject Type="Embed" ProgID="Equation.DSMT4" ShapeID="_x0000_i1160" DrawAspect="Content" ObjectID="_1670954197" r:id="rId281"/>
        </w:object>
      </w:r>
      <w:r w:rsidRPr="005A4AEB">
        <w:rPr>
          <w:rFonts w:ascii="宋体" w:hAnsi="宋体" w:hint="eastAsia"/>
          <w:szCs w:val="21"/>
        </w:rPr>
        <w:t>上的连续性.</w:t>
      </w:r>
    </w:p>
    <w:p w:rsidR="000F6A89" w:rsidRDefault="000F6A89" w:rsidP="000F6A89">
      <w:pPr>
        <w:jc w:val="left"/>
        <w:rPr>
          <w:rStyle w:val="af4"/>
        </w:rPr>
      </w:pPr>
    </w:p>
    <w:p w:rsidR="008018AE" w:rsidRDefault="000F6A89" w:rsidP="008018AE">
      <w:pPr>
        <w:ind w:left="480" w:hangingChars="200" w:hanging="480"/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4D6E1B">
        <w:rPr>
          <w:rFonts w:hint="eastAsia"/>
        </w:rPr>
        <w:t>(1)</w:t>
      </w:r>
      <w:r w:rsidR="008018AE">
        <w:rPr>
          <w:rFonts w:ascii="宋体" w:hAnsi="宋体" w:hint="eastAsia"/>
          <w:szCs w:val="21"/>
        </w:rPr>
        <w:t xml:space="preserve"> </w:t>
      </w:r>
      <w:r w:rsidR="00B44FBA" w:rsidRPr="000B2240">
        <w:rPr>
          <w:rFonts w:ascii="宋体" w:hAnsi="宋体" w:hint="eastAsia"/>
          <w:szCs w:val="21"/>
        </w:rPr>
        <w:t>当</w:t>
      </w:r>
      <w:r w:rsidR="003E4836" w:rsidRPr="003E4836">
        <w:rPr>
          <w:position w:val="-6"/>
        </w:rPr>
        <w:object w:dxaOrig="560" w:dyaOrig="279">
          <v:shape id="_x0000_i1161" type="#_x0000_t75" style="width:28.15pt;height:13.75pt" o:ole="">
            <v:imagedata r:id="rId282" o:title=""/>
          </v:shape>
          <o:OLEObject Type="Embed" ProgID="Equation.DSMT4" ShapeID="_x0000_i1161" DrawAspect="Content" ObjectID="_1670954198" r:id="rId283"/>
        </w:object>
      </w:r>
      <w:r w:rsidR="00B44FBA" w:rsidRPr="000B2240">
        <w:rPr>
          <w:rFonts w:ascii="宋体" w:hAnsi="宋体" w:hint="eastAsia"/>
          <w:szCs w:val="21"/>
        </w:rPr>
        <w:t>时</w:t>
      </w:r>
      <w:r w:rsidR="008018AE">
        <w:rPr>
          <w:rFonts w:ascii="宋体" w:hAnsi="宋体" w:hint="eastAsia"/>
          <w:szCs w:val="21"/>
        </w:rPr>
        <w:t>，</w:t>
      </w:r>
    </w:p>
    <w:p w:rsidR="00B44FBA" w:rsidRPr="000B2240" w:rsidRDefault="003E4836" w:rsidP="008018AE">
      <w:pPr>
        <w:ind w:left="480" w:hangingChars="200" w:hanging="480"/>
        <w:jc w:val="center"/>
        <w:rPr>
          <w:rFonts w:ascii="宋体" w:hAnsi="宋体"/>
          <w:szCs w:val="21"/>
        </w:rPr>
      </w:pPr>
      <w:r w:rsidRPr="003E4836">
        <w:rPr>
          <w:position w:val="-24"/>
        </w:rPr>
        <w:object w:dxaOrig="6020" w:dyaOrig="660">
          <v:shape id="_x0000_i1162" type="#_x0000_t75" style="width:301.15pt;height:32.55pt" o:ole="">
            <v:imagedata r:id="rId284" o:title=""/>
          </v:shape>
          <o:OLEObject Type="Embed" ProgID="Equation.DSMT4" ShapeID="_x0000_i1162" DrawAspect="Content" ObjectID="_1670954199" r:id="rId285"/>
        </w:object>
      </w:r>
    </w:p>
    <w:p w:rsidR="00B44FBA" w:rsidRPr="000B2240" w:rsidRDefault="00B44FBA" w:rsidP="008018AE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当</w:t>
      </w:r>
      <w:r w:rsidR="003E4836" w:rsidRPr="003E4836">
        <w:rPr>
          <w:position w:val="-6"/>
        </w:rPr>
        <w:object w:dxaOrig="540" w:dyaOrig="279">
          <v:shape id="_x0000_i1163" type="#_x0000_t75" style="width:26.9pt;height:13.75pt" o:ole="">
            <v:imagedata r:id="rId286" o:title=""/>
          </v:shape>
          <o:OLEObject Type="Embed" ProgID="Equation.DSMT4" ShapeID="_x0000_i1163" DrawAspect="Content" ObjectID="_1670954200" r:id="rId287"/>
        </w:object>
      </w:r>
      <w:r w:rsidRPr="000B2240">
        <w:rPr>
          <w:rFonts w:ascii="宋体" w:hAnsi="宋体" w:hint="eastAsia"/>
          <w:szCs w:val="21"/>
        </w:rPr>
        <w:t>时,由导数定义及洛必达法则,有</w:t>
      </w:r>
    </w:p>
    <w:p w:rsidR="00B44FBA" w:rsidRPr="000B2240" w:rsidRDefault="003E4836" w:rsidP="00B44FBA">
      <w:pPr>
        <w:ind w:firstLine="420"/>
        <w:jc w:val="center"/>
        <w:rPr>
          <w:rFonts w:ascii="宋体" w:hAnsi="宋体"/>
          <w:szCs w:val="21"/>
        </w:rPr>
      </w:pPr>
      <w:r w:rsidRPr="003E4836">
        <w:rPr>
          <w:position w:val="-24"/>
        </w:rPr>
        <w:object w:dxaOrig="6619" w:dyaOrig="660">
          <v:shape id="_x0000_i1164" type="#_x0000_t75" style="width:331.2pt;height:32.55pt" o:ole="">
            <v:imagedata r:id="rId288" o:title=""/>
          </v:shape>
          <o:OLEObject Type="Embed" ProgID="Equation.DSMT4" ShapeID="_x0000_i1164" DrawAspect="Content" ObjectID="_1670954201" r:id="rId289"/>
        </w:object>
      </w:r>
    </w:p>
    <w:p w:rsidR="008018AE" w:rsidRDefault="00B44FBA" w:rsidP="008018AE">
      <w:pPr>
        <w:tabs>
          <w:tab w:val="left" w:pos="1080"/>
        </w:tabs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所以</w:t>
      </w:r>
      <w:r w:rsidR="008018AE">
        <w:rPr>
          <w:rFonts w:ascii="宋体" w:hAnsi="宋体" w:hint="eastAsia"/>
          <w:szCs w:val="21"/>
        </w:rPr>
        <w:t>得到</w:t>
      </w:r>
    </w:p>
    <w:p w:rsidR="00B44FBA" w:rsidRPr="000B2240" w:rsidRDefault="003E4836" w:rsidP="008018AE">
      <w:pPr>
        <w:tabs>
          <w:tab w:val="left" w:pos="1080"/>
        </w:tabs>
        <w:jc w:val="center"/>
        <w:rPr>
          <w:rFonts w:ascii="宋体" w:hAnsi="宋体"/>
          <w:szCs w:val="21"/>
        </w:rPr>
      </w:pPr>
      <w:r w:rsidRPr="003E4836">
        <w:rPr>
          <w:position w:val="-60"/>
        </w:rPr>
        <w:object w:dxaOrig="4200" w:dyaOrig="1320">
          <v:shape id="_x0000_i1165" type="#_x0000_t75" style="width:210.35pt;height:66.35pt" o:ole="">
            <v:imagedata r:id="rId290" o:title=""/>
          </v:shape>
          <o:OLEObject Type="Embed" ProgID="Equation.DSMT4" ShapeID="_x0000_i1165" DrawAspect="Content" ObjectID="_1670954202" r:id="rId291"/>
        </w:object>
      </w:r>
    </w:p>
    <w:p w:rsidR="00B44FBA" w:rsidRPr="000B2240" w:rsidRDefault="00B44FBA" w:rsidP="008018AE">
      <w:pPr>
        <w:ind w:leftChars="200" w:left="480"/>
        <w:rPr>
          <w:rFonts w:ascii="宋体" w:hAnsi="宋体"/>
          <w:szCs w:val="21"/>
        </w:rPr>
      </w:pPr>
      <w:r w:rsidRPr="008018AE">
        <w:rPr>
          <w:rFonts w:hint="eastAsia"/>
        </w:rPr>
        <w:t xml:space="preserve">(2) </w:t>
      </w:r>
      <w:r w:rsidR="008018AE" w:rsidRPr="000B2240">
        <w:rPr>
          <w:rFonts w:ascii="宋体" w:hAnsi="宋体" w:hint="eastAsia"/>
          <w:szCs w:val="21"/>
        </w:rPr>
        <w:t>由于</w:t>
      </w:r>
      <w:r w:rsidR="003E4836" w:rsidRPr="003E4836">
        <w:rPr>
          <w:position w:val="-10"/>
        </w:rPr>
        <w:object w:dxaOrig="520" w:dyaOrig="320">
          <v:shape id="_x0000_i1166" type="#_x0000_t75" style="width:25.65pt;height:16.3pt" o:ole="">
            <v:imagedata r:id="rId292" o:title=""/>
          </v:shape>
          <o:OLEObject Type="Embed" ProgID="Equation.DSMT4" ShapeID="_x0000_i1166" DrawAspect="Content" ObjectID="_1670954203" r:id="rId293"/>
        </w:object>
      </w:r>
      <w:r w:rsidR="008018AE" w:rsidRPr="000B2240">
        <w:rPr>
          <w:rFonts w:ascii="宋体" w:hAnsi="宋体" w:hint="eastAsia"/>
          <w:szCs w:val="21"/>
        </w:rPr>
        <w:t>有二阶连续导数</w:t>
      </w:r>
      <w:r w:rsidR="008018AE">
        <w:rPr>
          <w:rFonts w:ascii="宋体" w:hAnsi="宋体" w:hint="eastAsia"/>
          <w:szCs w:val="21"/>
        </w:rPr>
        <w:t>，</w:t>
      </w:r>
      <w:r w:rsidR="008018AE" w:rsidRPr="000B2240">
        <w:rPr>
          <w:rFonts w:ascii="宋体" w:hAnsi="宋体" w:hint="eastAsia"/>
          <w:szCs w:val="21"/>
        </w:rPr>
        <w:t>当</w:t>
      </w:r>
      <w:r w:rsidR="003E4836" w:rsidRPr="003E4836">
        <w:rPr>
          <w:position w:val="-6"/>
        </w:rPr>
        <w:object w:dxaOrig="560" w:dyaOrig="279">
          <v:shape id="_x0000_i1167" type="#_x0000_t75" style="width:28.15pt;height:13.75pt" o:ole="">
            <v:imagedata r:id="rId294" o:title=""/>
          </v:shape>
          <o:OLEObject Type="Embed" ProgID="Equation.DSMT4" ShapeID="_x0000_i1167" DrawAspect="Content" ObjectID="_1670954204" r:id="rId295"/>
        </w:object>
      </w:r>
      <w:r w:rsidR="008018AE" w:rsidRPr="000B2240">
        <w:rPr>
          <w:rFonts w:ascii="宋体" w:hAnsi="宋体" w:hint="eastAsia"/>
          <w:szCs w:val="21"/>
        </w:rPr>
        <w:t>时</w:t>
      </w:r>
      <w:r w:rsidR="003E4836" w:rsidRPr="003E4836">
        <w:rPr>
          <w:position w:val="-10"/>
        </w:rPr>
        <w:object w:dxaOrig="540" w:dyaOrig="320">
          <v:shape id="_x0000_i1168" type="#_x0000_t75" style="width:26.9pt;height:16.3pt" o:ole="">
            <v:imagedata r:id="rId296" o:title=""/>
          </v:shape>
          <o:OLEObject Type="Embed" ProgID="Equation.DSMT4" ShapeID="_x0000_i1168" DrawAspect="Content" ObjectID="_1670954205" r:id="rId297"/>
        </w:object>
      </w:r>
      <w:r w:rsidR="008018AE" w:rsidRPr="000B2240">
        <w:rPr>
          <w:rFonts w:ascii="宋体" w:hAnsi="宋体" w:hint="eastAsia"/>
          <w:szCs w:val="21"/>
        </w:rPr>
        <w:t>也具有二阶连续导数</w:t>
      </w:r>
      <w:r w:rsidR="008018AE">
        <w:rPr>
          <w:rFonts w:ascii="宋体" w:hAnsi="宋体" w:hint="eastAsia"/>
          <w:szCs w:val="21"/>
        </w:rPr>
        <w:t>，</w:t>
      </w:r>
      <w:r w:rsidR="008018AE" w:rsidRPr="000B2240">
        <w:rPr>
          <w:rFonts w:ascii="宋体" w:hAnsi="宋体" w:hint="eastAsia"/>
          <w:szCs w:val="21"/>
        </w:rPr>
        <w:t>且</w:t>
      </w:r>
      <w:r w:rsidR="003E4836" w:rsidRPr="003E4836">
        <w:rPr>
          <w:position w:val="-10"/>
        </w:rPr>
        <w:object w:dxaOrig="580" w:dyaOrig="320">
          <v:shape id="_x0000_i1169" type="#_x0000_t75" style="width:28.8pt;height:16.3pt" o:ole="">
            <v:imagedata r:id="rId298" o:title=""/>
          </v:shape>
          <o:OLEObject Type="Embed" ProgID="Equation.DSMT4" ShapeID="_x0000_i1169" DrawAspect="Content" ObjectID="_1670954206" r:id="rId299"/>
        </w:object>
      </w:r>
      <w:r w:rsidR="008018AE" w:rsidRPr="000B2240">
        <w:rPr>
          <w:rFonts w:ascii="宋体" w:hAnsi="宋体" w:hint="eastAsia"/>
          <w:szCs w:val="21"/>
        </w:rPr>
        <w:t>连续</w:t>
      </w:r>
      <w:r w:rsidR="008018AE">
        <w:rPr>
          <w:rFonts w:ascii="宋体" w:hAnsi="宋体" w:hint="eastAsia"/>
          <w:szCs w:val="21"/>
        </w:rPr>
        <w:t>．</w:t>
      </w:r>
      <w:r w:rsidRPr="000B2240">
        <w:rPr>
          <w:rFonts w:ascii="宋体" w:hAnsi="宋体" w:hint="eastAsia"/>
          <w:szCs w:val="21"/>
        </w:rPr>
        <w:t>在</w:t>
      </w:r>
      <w:r w:rsidR="003E4836" w:rsidRPr="003E4836">
        <w:rPr>
          <w:position w:val="-6"/>
        </w:rPr>
        <w:object w:dxaOrig="540" w:dyaOrig="279">
          <v:shape id="_x0000_i1170" type="#_x0000_t75" style="width:26.9pt;height:13.75pt" o:ole="">
            <v:imagedata r:id="rId300" o:title=""/>
          </v:shape>
          <o:OLEObject Type="Embed" ProgID="Equation.DSMT4" ShapeID="_x0000_i1170" DrawAspect="Content" ObjectID="_1670954207" r:id="rId301"/>
        </w:object>
      </w:r>
      <w:r w:rsidRPr="000B2240">
        <w:rPr>
          <w:rFonts w:ascii="宋体" w:hAnsi="宋体" w:hint="eastAsia"/>
          <w:szCs w:val="21"/>
        </w:rPr>
        <w:t>处有</w:t>
      </w:r>
    </w:p>
    <w:p w:rsidR="00B44FBA" w:rsidRPr="000B2240" w:rsidRDefault="003E4836" w:rsidP="00B44FBA">
      <w:pPr>
        <w:ind w:firstLineChars="450" w:firstLine="1080"/>
        <w:rPr>
          <w:rFonts w:ascii="宋体" w:hAnsi="宋体"/>
          <w:szCs w:val="21"/>
        </w:rPr>
      </w:pPr>
      <w:r w:rsidRPr="003E4836">
        <w:rPr>
          <w:position w:val="-92"/>
        </w:rPr>
        <w:object w:dxaOrig="5240" w:dyaOrig="2020">
          <v:shape id="_x0000_i1171" type="#_x0000_t75" style="width:261.7pt;height:100.8pt" o:ole="">
            <v:imagedata r:id="rId302" o:title=""/>
          </v:shape>
          <o:OLEObject Type="Embed" ProgID="Equation.DSMT4" ShapeID="_x0000_i1171" DrawAspect="Content" ObjectID="_1670954208" r:id="rId303"/>
        </w:object>
      </w:r>
    </w:p>
    <w:p w:rsidR="00B44FBA" w:rsidRPr="000B2240" w:rsidRDefault="008018AE" w:rsidP="008018AE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3E4836" w:rsidRPr="003E4836">
        <w:rPr>
          <w:position w:val="-10"/>
        </w:rPr>
        <w:object w:dxaOrig="580" w:dyaOrig="320">
          <v:shape id="_x0000_i1172" type="#_x0000_t75" style="width:28.8pt;height:16.3pt" o:ole="">
            <v:imagedata r:id="rId304" o:title=""/>
          </v:shape>
          <o:OLEObject Type="Embed" ProgID="Equation.DSMT4" ShapeID="_x0000_i1172" DrawAspect="Content" ObjectID="_1670954209" r:id="rId305"/>
        </w:object>
      </w:r>
      <w:r w:rsidR="00B44FBA" w:rsidRPr="000B2240">
        <w:rPr>
          <w:rFonts w:ascii="宋体" w:hAnsi="宋体" w:hint="eastAsia"/>
          <w:szCs w:val="21"/>
        </w:rPr>
        <w:t>在</w:t>
      </w:r>
      <w:r w:rsidR="003E4836" w:rsidRPr="003E4836">
        <w:rPr>
          <w:position w:val="-6"/>
        </w:rPr>
        <w:object w:dxaOrig="560" w:dyaOrig="279">
          <v:shape id="_x0000_i1173" type="#_x0000_t75" style="width:28.15pt;height:13.75pt" o:ole="">
            <v:imagedata r:id="rId306" o:title=""/>
          </v:shape>
          <o:OLEObject Type="Embed" ProgID="Equation.DSMT4" ShapeID="_x0000_i1173" DrawAspect="Content" ObjectID="_1670954210" r:id="rId307"/>
        </w:object>
      </w:r>
      <w:r>
        <w:rPr>
          <w:rFonts w:ascii="宋体" w:hAnsi="宋体" w:hint="eastAsia"/>
          <w:szCs w:val="21"/>
        </w:rPr>
        <w:t>处连续</w:t>
      </w:r>
      <w:r w:rsidR="00B44FBA" w:rsidRPr="000B2240">
        <w:rPr>
          <w:rFonts w:ascii="宋体" w:hAnsi="宋体" w:hint="eastAsia"/>
          <w:szCs w:val="21"/>
        </w:rPr>
        <w:t>,所以</w:t>
      </w:r>
      <w:r w:rsidR="003E4836" w:rsidRPr="003E4836">
        <w:rPr>
          <w:position w:val="-10"/>
        </w:rPr>
        <w:object w:dxaOrig="580" w:dyaOrig="320">
          <v:shape id="_x0000_i1174" type="#_x0000_t75" style="width:28.8pt;height:16.3pt" o:ole="">
            <v:imagedata r:id="rId308" o:title=""/>
          </v:shape>
          <o:OLEObject Type="Embed" ProgID="Equation.DSMT4" ShapeID="_x0000_i1174" DrawAspect="Content" ObjectID="_1670954211" r:id="rId309"/>
        </w:object>
      </w:r>
      <w:r w:rsidR="00B44FBA" w:rsidRPr="000B2240">
        <w:rPr>
          <w:rFonts w:ascii="宋体" w:hAnsi="宋体" w:hint="eastAsia"/>
          <w:szCs w:val="21"/>
        </w:rPr>
        <w:t>在</w:t>
      </w:r>
      <w:r w:rsidR="003E4836" w:rsidRPr="003E4836">
        <w:rPr>
          <w:position w:val="-10"/>
        </w:rPr>
        <w:object w:dxaOrig="940" w:dyaOrig="320">
          <v:shape id="_x0000_i1175" type="#_x0000_t75" style="width:46.95pt;height:16.3pt" o:ole="">
            <v:imagedata r:id="rId310" o:title=""/>
          </v:shape>
          <o:OLEObject Type="Embed" ProgID="Equation.DSMT4" ShapeID="_x0000_i1175" DrawAspect="Content" ObjectID="_1670954212" r:id="rId311"/>
        </w:object>
      </w:r>
      <w:r w:rsidR="00B44FBA" w:rsidRPr="000B2240">
        <w:rPr>
          <w:rFonts w:ascii="宋体" w:hAnsi="宋体" w:hint="eastAsia"/>
          <w:szCs w:val="21"/>
        </w:rPr>
        <w:t>上为连续函数.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8018AE" w:rsidRPr="00B44FBA" w:rsidRDefault="008018AE" w:rsidP="00B44FBA">
      <w:pPr>
        <w:rPr>
          <w:rFonts w:ascii="宋体" w:hAnsi="宋体"/>
          <w:szCs w:val="21"/>
        </w:rPr>
      </w:pPr>
    </w:p>
    <w:p w:rsidR="00B44FBA" w:rsidRPr="005A4AEB" w:rsidRDefault="00B44FBA" w:rsidP="0005569B">
      <w:pPr>
        <w:pStyle w:val="1"/>
      </w:pPr>
      <w:r w:rsidRPr="005A4AEB">
        <w:rPr>
          <w:rFonts w:hint="eastAsia"/>
        </w:rPr>
        <w:t>四、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Default="00B44FBA" w:rsidP="006E4F3E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设函数</w:t>
      </w:r>
      <w:r w:rsidR="003E4836" w:rsidRPr="003E4836">
        <w:rPr>
          <w:position w:val="-10"/>
        </w:rPr>
        <w:object w:dxaOrig="859" w:dyaOrig="320">
          <v:shape id="_x0000_i1176" type="#_x0000_t75" style="width:43.2pt;height:16.3pt" o:ole="">
            <v:imagedata r:id="rId312" o:title=""/>
          </v:shape>
          <o:OLEObject Type="Embed" ProgID="Equation.DSMT4" ShapeID="_x0000_i1176" DrawAspect="Content" ObjectID="_1670954213" r:id="rId313"/>
        </w:object>
      </w:r>
      <w:r w:rsidRPr="005A4AEB">
        <w:rPr>
          <w:rFonts w:ascii="宋体" w:hAnsi="宋体" w:hint="eastAsia"/>
          <w:szCs w:val="21"/>
        </w:rPr>
        <w:t>,方程</w:t>
      </w:r>
      <w:r w:rsidR="003E4836" w:rsidRPr="003E4836">
        <w:rPr>
          <w:position w:val="-20"/>
        </w:rPr>
        <w:object w:dxaOrig="1920" w:dyaOrig="540">
          <v:shape id="_x0000_i1177" type="#_x0000_t75" style="width:96.4pt;height:26.9pt" o:ole="">
            <v:imagedata r:id="rId314" o:title=""/>
          </v:shape>
          <o:OLEObject Type="Embed" ProgID="Equation.DSMT4" ShapeID="_x0000_i1177" DrawAspect="Content" ObjectID="_1670954214" r:id="rId315"/>
        </w:object>
      </w:r>
      <w:r w:rsidRPr="005A4AEB">
        <w:rPr>
          <w:rFonts w:ascii="宋体" w:hAnsi="宋体" w:hint="eastAsia"/>
          <w:szCs w:val="21"/>
        </w:rPr>
        <w:t>确定</w:t>
      </w:r>
      <w:r w:rsidR="003E4836" w:rsidRPr="003E4836">
        <w:rPr>
          <w:position w:val="-6"/>
        </w:rPr>
        <w:object w:dxaOrig="200" w:dyaOrig="220">
          <v:shape id="_x0000_i1178" type="#_x0000_t75" style="width:10.65pt;height:10.65pt" o:ole="">
            <v:imagedata r:id="rId316" o:title=""/>
          </v:shape>
          <o:OLEObject Type="Embed" ProgID="Equation.DSMT4" ShapeID="_x0000_i1178" DrawAspect="Content" ObjectID="_1670954215" r:id="rId317"/>
        </w:object>
      </w:r>
      <w:r w:rsidRPr="005A4AEB">
        <w:rPr>
          <w:rFonts w:ascii="宋体" w:hAnsi="宋体" w:hint="eastAsia"/>
          <w:szCs w:val="21"/>
        </w:rPr>
        <w:t>是</w:t>
      </w:r>
      <w:r w:rsidR="003E4836" w:rsidRPr="003E4836">
        <w:rPr>
          <w:position w:val="-10"/>
        </w:rPr>
        <w:object w:dxaOrig="440" w:dyaOrig="260">
          <v:shape id="_x0000_i1179" type="#_x0000_t75" style="width:21.9pt;height:12.5pt" o:ole="">
            <v:imagedata r:id="rId318" o:title=""/>
          </v:shape>
          <o:OLEObject Type="Embed" ProgID="Equation.DSMT4" ShapeID="_x0000_i1179" DrawAspect="Content" ObjectID="_1670954216" r:id="rId319"/>
        </w:object>
      </w:r>
      <w:r w:rsidRPr="005A4AEB">
        <w:rPr>
          <w:rFonts w:ascii="宋体" w:hAnsi="宋体" w:hint="eastAsia"/>
          <w:szCs w:val="21"/>
        </w:rPr>
        <w:t>的函数,其中</w:t>
      </w:r>
      <w:r w:rsidR="003E4836" w:rsidRPr="003E4836">
        <w:rPr>
          <w:position w:val="-10"/>
        </w:rPr>
        <w:object w:dxaOrig="1040" w:dyaOrig="320">
          <v:shape id="_x0000_i1180" type="#_x0000_t75" style="width:51.95pt;height:16.3pt" o:ole="">
            <v:imagedata r:id="rId320" o:title=""/>
          </v:shape>
          <o:OLEObject Type="Embed" ProgID="Equation.DSMT4" ShapeID="_x0000_i1180" DrawAspect="Content" ObjectID="_1670954217" r:id="rId321"/>
        </w:object>
      </w:r>
      <w:r w:rsidRPr="005A4AEB">
        <w:rPr>
          <w:rFonts w:ascii="宋体" w:hAnsi="宋体" w:hint="eastAsia"/>
          <w:szCs w:val="21"/>
        </w:rPr>
        <w:t>可微</w:t>
      </w:r>
      <w:r>
        <w:rPr>
          <w:rFonts w:ascii="宋体" w:hAnsi="宋体" w:hint="eastAsia"/>
          <w:szCs w:val="21"/>
        </w:rPr>
        <w:t>；</w:t>
      </w:r>
      <w:r w:rsidR="003E4836" w:rsidRPr="003E4836">
        <w:rPr>
          <w:position w:val="-10"/>
        </w:rPr>
        <w:object w:dxaOrig="460" w:dyaOrig="320">
          <v:shape id="_x0000_i1181" type="#_x0000_t75" style="width:23.15pt;height:16.3pt" o:ole="">
            <v:imagedata r:id="rId322" o:title=""/>
          </v:shape>
          <o:OLEObject Type="Embed" ProgID="Equation.DSMT4" ShapeID="_x0000_i1181" DrawAspect="Content" ObjectID="_1670954218" r:id="rId323"/>
        </w:object>
      </w:r>
      <w:r w:rsidRPr="005A4AEB">
        <w:rPr>
          <w:rFonts w:ascii="宋体" w:hAnsi="宋体" w:hint="eastAsia"/>
          <w:szCs w:val="21"/>
        </w:rPr>
        <w:t>,</w:t>
      </w:r>
      <w:r w:rsidR="003E4836" w:rsidRPr="003E4836">
        <w:rPr>
          <w:position w:val="-10"/>
        </w:rPr>
        <w:object w:dxaOrig="560" w:dyaOrig="320">
          <v:shape id="_x0000_i1182" type="#_x0000_t75" style="width:28.15pt;height:16.3pt" o:ole="">
            <v:imagedata r:id="rId324" o:title=""/>
          </v:shape>
          <o:OLEObject Type="Embed" ProgID="Equation.DSMT4" ShapeID="_x0000_i1182" DrawAspect="Content" ObjectID="_1670954219" r:id="rId325"/>
        </w:object>
      </w:r>
      <w:r w:rsidRPr="005A4AEB">
        <w:rPr>
          <w:rFonts w:ascii="宋体" w:hAnsi="宋体" w:hint="eastAsia"/>
          <w:szCs w:val="21"/>
        </w:rPr>
        <w:t>连续,且</w:t>
      </w:r>
      <w:r w:rsidR="003E4836" w:rsidRPr="003E4836">
        <w:rPr>
          <w:position w:val="-10"/>
        </w:rPr>
        <w:object w:dxaOrig="900" w:dyaOrig="320">
          <v:shape id="_x0000_i1183" type="#_x0000_t75" style="width:45.1pt;height:16.3pt" o:ole="">
            <v:imagedata r:id="rId326" o:title=""/>
          </v:shape>
          <o:OLEObject Type="Embed" ProgID="Equation.DSMT4" ShapeID="_x0000_i1183" DrawAspect="Content" ObjectID="_1670954220" r:id="rId327"/>
        </w:object>
      </w:r>
      <w:r w:rsidRPr="005A4AEB">
        <w:rPr>
          <w:rFonts w:ascii="宋体" w:hAnsi="宋体" w:hint="eastAsia"/>
          <w:szCs w:val="21"/>
        </w:rPr>
        <w:t>.求</w:t>
      </w:r>
      <w:r w:rsidR="003E4836" w:rsidRPr="003E4836">
        <w:rPr>
          <w:position w:val="-28"/>
        </w:rPr>
        <w:object w:dxaOrig="1760" w:dyaOrig="660">
          <v:shape id="_x0000_i1184" type="#_x0000_t75" style="width:88.3pt;height:32.55pt" o:ole="">
            <v:imagedata r:id="rId328" o:title=""/>
          </v:shape>
          <o:OLEObject Type="Embed" ProgID="Equation.DSMT4" ShapeID="_x0000_i1184" DrawAspect="Content" ObjectID="_1670954221" r:id="rId329"/>
        </w:object>
      </w:r>
      <w:r w:rsidRPr="005A4AEB">
        <w:rPr>
          <w:rFonts w:ascii="宋体" w:hAnsi="宋体" w:hint="eastAsia"/>
          <w:szCs w:val="21"/>
        </w:rPr>
        <w:t>.</w:t>
      </w:r>
    </w:p>
    <w:p w:rsidR="00E65A52" w:rsidRDefault="00E65A52" w:rsidP="006E4F3E">
      <w:pPr>
        <w:rPr>
          <w:rFonts w:ascii="宋体" w:hAnsi="宋体"/>
          <w:szCs w:val="21"/>
        </w:rPr>
      </w:pPr>
    </w:p>
    <w:p w:rsidR="00E65A52" w:rsidRPr="000B2240" w:rsidRDefault="000F6A89" w:rsidP="00E65A52">
      <w:pPr>
        <w:ind w:left="480" w:hangingChars="200" w:hanging="480"/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E65A52" w:rsidRPr="000B2240">
        <w:rPr>
          <w:rFonts w:ascii="宋体" w:hAnsi="宋体" w:hint="eastAsia"/>
          <w:szCs w:val="21"/>
        </w:rPr>
        <w:t>由</w:t>
      </w:r>
      <w:r w:rsidR="003E4836" w:rsidRPr="003E4836">
        <w:rPr>
          <w:position w:val="-10"/>
        </w:rPr>
        <w:object w:dxaOrig="859" w:dyaOrig="320">
          <v:shape id="_x0000_i1185" type="#_x0000_t75" style="width:43.2pt;height:16.3pt" o:ole="">
            <v:imagedata r:id="rId330" o:title=""/>
          </v:shape>
          <o:OLEObject Type="Embed" ProgID="Equation.DSMT4" ShapeID="_x0000_i1185" DrawAspect="Content" ObjectID="_1670954222" r:id="rId331"/>
        </w:object>
      </w:r>
      <w:r w:rsidR="00E65A52" w:rsidRPr="000B2240">
        <w:rPr>
          <w:rFonts w:ascii="宋体" w:hAnsi="宋体" w:hint="eastAsia"/>
          <w:szCs w:val="21"/>
        </w:rPr>
        <w:t>可得</w:t>
      </w:r>
      <w:r w:rsidR="003E4836" w:rsidRPr="003E4836">
        <w:rPr>
          <w:position w:val="-28"/>
        </w:rPr>
        <w:object w:dxaOrig="2760" w:dyaOrig="660">
          <v:shape id="_x0000_i1186" type="#_x0000_t75" style="width:138.35pt;height:32.55pt" o:ole="">
            <v:imagedata r:id="rId332" o:title=""/>
          </v:shape>
          <o:OLEObject Type="Embed" ProgID="Equation.DSMT4" ShapeID="_x0000_i1186" DrawAspect="Content" ObjectID="_1670954223" r:id="rId333"/>
        </w:object>
      </w:r>
      <w:r w:rsidR="00E65A52" w:rsidRPr="000B2240">
        <w:rPr>
          <w:rFonts w:ascii="宋体" w:hAnsi="宋体" w:hint="eastAsia"/>
          <w:szCs w:val="21"/>
        </w:rPr>
        <w:t>.在方程</w:t>
      </w:r>
      <w:r w:rsidR="003E4836" w:rsidRPr="003E4836">
        <w:rPr>
          <w:position w:val="-20"/>
        </w:rPr>
        <w:object w:dxaOrig="1920" w:dyaOrig="540">
          <v:shape id="_x0000_i1187" type="#_x0000_t75" style="width:96.4pt;height:26.9pt" o:ole="">
            <v:imagedata r:id="rId334" o:title=""/>
          </v:shape>
          <o:OLEObject Type="Embed" ProgID="Equation.DSMT4" ShapeID="_x0000_i1187" DrawAspect="Content" ObjectID="_1670954224" r:id="rId335"/>
        </w:object>
      </w:r>
      <w:r w:rsidR="00E65A52" w:rsidRPr="000B2240">
        <w:rPr>
          <w:rFonts w:ascii="宋体" w:hAnsi="宋体" w:hint="eastAsia"/>
          <w:szCs w:val="21"/>
        </w:rPr>
        <w:t>两边分别对</w:t>
      </w:r>
      <w:r w:rsidR="003E4836" w:rsidRPr="003E4836">
        <w:rPr>
          <w:position w:val="-10"/>
        </w:rPr>
        <w:object w:dxaOrig="440" w:dyaOrig="260">
          <v:shape id="_x0000_i1188" type="#_x0000_t75" style="width:21.9pt;height:12.5pt" o:ole="">
            <v:imagedata r:id="rId336" o:title=""/>
          </v:shape>
          <o:OLEObject Type="Embed" ProgID="Equation.DSMT4" ShapeID="_x0000_i1188" DrawAspect="Content" ObjectID="_1670954225" r:id="rId337"/>
        </w:object>
      </w:r>
      <w:r w:rsidR="00E65A52" w:rsidRPr="000B2240">
        <w:rPr>
          <w:rFonts w:ascii="宋体" w:hAnsi="宋体" w:hint="eastAsia"/>
          <w:szCs w:val="21"/>
        </w:rPr>
        <w:t>求偏导数,得</w:t>
      </w:r>
    </w:p>
    <w:p w:rsidR="00E65A52" w:rsidRPr="000B2240" w:rsidRDefault="003E4836" w:rsidP="00E65A52">
      <w:pPr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28"/>
        </w:rPr>
        <w:object w:dxaOrig="4099" w:dyaOrig="660">
          <v:shape id="_x0000_i1189" type="#_x0000_t75" style="width:204.75pt;height:32.55pt" o:ole="">
            <v:imagedata r:id="rId338" o:title=""/>
          </v:shape>
          <o:OLEObject Type="Embed" ProgID="Equation.DSMT4" ShapeID="_x0000_i1189" DrawAspect="Content" ObjectID="_1670954226" r:id="rId339"/>
        </w:object>
      </w:r>
    </w:p>
    <w:p w:rsidR="00E65A52" w:rsidRDefault="00E65A52" w:rsidP="00E65A52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所以</w:t>
      </w:r>
      <w:r w:rsidR="003E4836" w:rsidRPr="003E4836">
        <w:rPr>
          <w:position w:val="-28"/>
        </w:rPr>
        <w:object w:dxaOrig="2860" w:dyaOrig="660">
          <v:shape id="_x0000_i1190" type="#_x0000_t75" style="width:142.75pt;height:32.55pt" o:ole="">
            <v:imagedata r:id="rId340" o:title=""/>
          </v:shape>
          <o:OLEObject Type="Embed" ProgID="Equation.DSMT4" ShapeID="_x0000_i1190" DrawAspect="Content" ObjectID="_1670954227" r:id="rId341"/>
        </w:object>
      </w:r>
      <w:r w:rsidRPr="000B2240">
        <w:rPr>
          <w:rFonts w:ascii="宋体" w:hAnsi="宋体" w:hint="eastAsia"/>
          <w:szCs w:val="21"/>
        </w:rPr>
        <w:t>.于是</w:t>
      </w:r>
    </w:p>
    <w:p w:rsidR="00E65A52" w:rsidRPr="000B2240" w:rsidRDefault="003E4836" w:rsidP="00E65A52">
      <w:pPr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30"/>
        </w:rPr>
        <w:object w:dxaOrig="5179" w:dyaOrig="720">
          <v:shape id="_x0000_i1191" type="#_x0000_t75" style="width:259.2pt;height:36.3pt" o:ole="">
            <v:imagedata r:id="rId342" o:title=""/>
          </v:shape>
          <o:OLEObject Type="Embed" ProgID="Equation.DSMT4" ShapeID="_x0000_i1191" DrawAspect="Content" ObjectID="_1670954228" r:id="rId343"/>
        </w:objec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05569B">
      <w:pPr>
        <w:pStyle w:val="1"/>
      </w:pPr>
      <w:r w:rsidRPr="005A4AEB">
        <w:rPr>
          <w:rFonts w:hint="eastAsia"/>
        </w:rPr>
        <w:t>五、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Default="00B44FBA" w:rsidP="006E4F3E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计算</w:t>
      </w:r>
      <w:r w:rsidR="003E4836" w:rsidRPr="003E4836">
        <w:rPr>
          <w:position w:val="-28"/>
        </w:rPr>
        <w:object w:dxaOrig="1560" w:dyaOrig="700">
          <v:shape id="_x0000_i1192" type="#_x0000_t75" style="width:77.65pt;height:35.05pt" o:ole="">
            <v:imagedata r:id="rId344" o:title=""/>
          </v:shape>
          <o:OLEObject Type="Embed" ProgID="Equation.DSMT4" ShapeID="_x0000_i1192" DrawAspect="Content" ObjectID="_1670954229" r:id="rId345"/>
        </w:object>
      </w:r>
      <w:r w:rsidRPr="005A4AEB">
        <w:rPr>
          <w:rFonts w:ascii="宋体" w:hAnsi="宋体" w:hint="eastAsia"/>
          <w:szCs w:val="21"/>
        </w:rPr>
        <w:t>.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7328A5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7328A5" w:rsidRPr="000B2240">
        <w:rPr>
          <w:rFonts w:ascii="宋体" w:hAnsi="宋体" w:hint="eastAsia"/>
          <w:b/>
          <w:szCs w:val="21"/>
        </w:rPr>
        <w:t>方法</w:t>
      </w:r>
      <w:r w:rsidR="007328A5">
        <w:rPr>
          <w:rFonts w:ascii="宋体" w:hAnsi="宋体" w:hint="eastAsia"/>
          <w:b/>
          <w:szCs w:val="21"/>
        </w:rPr>
        <w:t>1：</w:t>
      </w:r>
      <w:r w:rsidR="00B44FBA" w:rsidRPr="000B2240">
        <w:rPr>
          <w:rFonts w:ascii="宋体" w:hAnsi="宋体" w:hint="eastAsia"/>
          <w:szCs w:val="21"/>
        </w:rPr>
        <w:t>用分部积分法</w:t>
      </w:r>
      <w:r w:rsidR="007328A5">
        <w:rPr>
          <w:rFonts w:ascii="宋体" w:hAnsi="宋体" w:hint="eastAsia"/>
          <w:szCs w:val="21"/>
        </w:rPr>
        <w:t>得到</w:t>
      </w:r>
    </w:p>
    <w:p w:rsidR="00B44FBA" w:rsidRPr="000B2240" w:rsidRDefault="00960AFD" w:rsidP="007328A5">
      <w:pPr>
        <w:jc w:val="center"/>
        <w:rPr>
          <w:rFonts w:ascii="宋体" w:hAnsi="宋体"/>
          <w:szCs w:val="21"/>
        </w:rPr>
      </w:pPr>
      <w:r w:rsidRPr="003E4836">
        <w:rPr>
          <w:position w:val="-62"/>
        </w:rPr>
        <w:object w:dxaOrig="6399" w:dyaOrig="1359">
          <v:shape id="_x0000_i1193" type="#_x0000_t75" style="width:319.95pt;height:67.6pt" o:ole="">
            <v:imagedata r:id="rId346" o:title=""/>
          </v:shape>
          <o:OLEObject Type="Embed" ProgID="Equation.DSMT4" ShapeID="_x0000_i1193" DrawAspect="Content" ObjectID="_1670954230" r:id="rId347"/>
        </w:object>
      </w:r>
    </w:p>
    <w:p w:rsidR="007328A5" w:rsidRDefault="00B44FBA" w:rsidP="007328A5">
      <w:pPr>
        <w:tabs>
          <w:tab w:val="left" w:pos="1620"/>
        </w:tabs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所以</w:t>
      </w:r>
    </w:p>
    <w:p w:rsidR="00B44FBA" w:rsidRPr="000B2240" w:rsidRDefault="003E4836" w:rsidP="007328A5">
      <w:pPr>
        <w:tabs>
          <w:tab w:val="left" w:pos="1620"/>
        </w:tabs>
        <w:jc w:val="center"/>
        <w:rPr>
          <w:rFonts w:ascii="宋体" w:hAnsi="宋体"/>
          <w:szCs w:val="21"/>
        </w:rPr>
      </w:pPr>
      <w:r w:rsidRPr="003E4836">
        <w:rPr>
          <w:position w:val="-32"/>
        </w:rPr>
        <w:object w:dxaOrig="4760" w:dyaOrig="760">
          <v:shape id="_x0000_i1194" type="#_x0000_t75" style="width:237.9pt;height:38.2pt" o:ole="">
            <v:imagedata r:id="rId348" o:title=""/>
          </v:shape>
          <o:OLEObject Type="Embed" ProgID="Equation.DSMT4" ShapeID="_x0000_i1194" DrawAspect="Content" ObjectID="_1670954231" r:id="rId349"/>
        </w:object>
      </w:r>
    </w:p>
    <w:p w:rsidR="007328A5" w:rsidRDefault="00B44FBA" w:rsidP="007328A5">
      <w:pPr>
        <w:tabs>
          <w:tab w:val="left" w:pos="1800"/>
        </w:tabs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而</w:t>
      </w:r>
      <w:r w:rsidR="007328A5">
        <w:rPr>
          <w:rFonts w:ascii="宋体" w:hAnsi="宋体" w:hint="eastAsia"/>
          <w:szCs w:val="21"/>
        </w:rPr>
        <w:t>极限</w:t>
      </w:r>
    </w:p>
    <w:p w:rsidR="00B44FBA" w:rsidRPr="000B2240" w:rsidRDefault="003E4836" w:rsidP="007328A5">
      <w:pPr>
        <w:tabs>
          <w:tab w:val="left" w:pos="1800"/>
        </w:tabs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70"/>
        </w:rPr>
        <w:object w:dxaOrig="6080" w:dyaOrig="1520">
          <v:shape id="_x0000_i1195" type="#_x0000_t75" style="width:304.3pt;height:76.4pt" o:ole="">
            <v:imagedata r:id="rId350" o:title=""/>
          </v:shape>
          <o:OLEObject Type="Embed" ProgID="Equation.DSMT4" ShapeID="_x0000_i1195" DrawAspect="Content" ObjectID="_1670954232" r:id="rId351"/>
        </w:object>
      </w:r>
    </w:p>
    <w:p w:rsidR="007328A5" w:rsidRPr="000B2240" w:rsidRDefault="00B44FBA" w:rsidP="007328A5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故原式</w:t>
      </w:r>
      <w:r w:rsidR="003E4836" w:rsidRPr="00025957">
        <w:rPr>
          <w:position w:val="-4"/>
        </w:rPr>
        <w:object w:dxaOrig="580" w:dyaOrig="260">
          <v:shape id="_x0000_i1196" type="#_x0000_t75" style="width:28.8pt;height:12.5pt" o:ole="">
            <v:imagedata r:id="rId352" o:title=""/>
          </v:shape>
          <o:OLEObject Type="Embed" ProgID="Equation.DSMT4" ShapeID="_x0000_i1196" DrawAspect="Content" ObjectID="_1670954233" r:id="rId353"/>
        </w:object>
      </w:r>
      <w:r w:rsidR="007328A5">
        <w:rPr>
          <w:rFonts w:ascii="宋体" w:hAnsi="宋体" w:hint="eastAsia"/>
          <w:szCs w:val="21"/>
        </w:rPr>
        <w:t>．</w:t>
      </w:r>
    </w:p>
    <w:p w:rsidR="007328A5" w:rsidRDefault="00B44FBA" w:rsidP="003E4AF0">
      <w:pPr>
        <w:tabs>
          <w:tab w:val="left" w:pos="1800"/>
        </w:tabs>
        <w:ind w:leftChars="200" w:left="480"/>
        <w:rPr>
          <w:rFonts w:ascii="宋体" w:hAnsi="宋体"/>
          <w:b/>
          <w:szCs w:val="21"/>
        </w:rPr>
      </w:pPr>
      <w:r w:rsidRPr="000B2240">
        <w:rPr>
          <w:rFonts w:ascii="宋体" w:hAnsi="宋体" w:hint="eastAsia"/>
          <w:b/>
          <w:szCs w:val="21"/>
        </w:rPr>
        <w:t>方法2</w:t>
      </w:r>
      <w:r w:rsidR="007328A5">
        <w:rPr>
          <w:rFonts w:ascii="宋体" w:hAnsi="宋体" w:hint="eastAsia"/>
          <w:b/>
          <w:szCs w:val="21"/>
        </w:rPr>
        <w:t>：</w:t>
      </w:r>
      <w:r w:rsidR="007328A5" w:rsidRPr="007328A5">
        <w:rPr>
          <w:rFonts w:hint="eastAsia"/>
        </w:rPr>
        <w:t>直接计算反常积分得</w:t>
      </w:r>
    </w:p>
    <w:p w:rsidR="00B44FBA" w:rsidRPr="000B2240" w:rsidRDefault="003E4836" w:rsidP="007328A5">
      <w:pPr>
        <w:tabs>
          <w:tab w:val="left" w:pos="1800"/>
        </w:tabs>
        <w:jc w:val="center"/>
        <w:rPr>
          <w:rFonts w:ascii="宋体" w:hAnsi="宋体"/>
          <w:szCs w:val="21"/>
        </w:rPr>
      </w:pPr>
      <w:r w:rsidRPr="003E4836">
        <w:rPr>
          <w:position w:val="-128"/>
        </w:rPr>
        <w:object w:dxaOrig="5340" w:dyaOrig="2680">
          <v:shape id="_x0000_i1197" type="#_x0000_t75" style="width:267.35pt;height:133.35pt" o:ole="">
            <v:imagedata r:id="rId354" o:title=""/>
          </v:shape>
          <o:OLEObject Type="Embed" ProgID="Equation.DSMT4" ShapeID="_x0000_i1197" DrawAspect="Content" ObjectID="_1670954234" r:id="rId355"/>
        </w:objec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05569B">
      <w:pPr>
        <w:pStyle w:val="1"/>
      </w:pPr>
      <w:r w:rsidRPr="005A4AEB">
        <w:rPr>
          <w:rFonts w:hint="eastAsia"/>
        </w:rPr>
        <w:t>六、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本题满分5分</w:t>
      </w:r>
      <w:r w:rsidR="0005569B">
        <w:rPr>
          <w:rFonts w:hint="eastAsia"/>
        </w:rPr>
        <w:t>）</w:t>
      </w:r>
    </w:p>
    <w:p w:rsidR="00B44FBA" w:rsidRPr="005A4AEB" w:rsidRDefault="00B44FBA" w:rsidP="00B44FBA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</w:t>
      </w:r>
      <w:r w:rsidR="003E4836" w:rsidRPr="003E4836">
        <w:rPr>
          <w:position w:val="-10"/>
        </w:rPr>
        <w:object w:dxaOrig="540" w:dyaOrig="320">
          <v:shape id="_x0000_i1198" type="#_x0000_t75" style="width:26.9pt;height:16.3pt" o:ole="">
            <v:imagedata r:id="rId356" o:title=""/>
          </v:shape>
          <o:OLEObject Type="Embed" ProgID="Equation.DSMT4" ShapeID="_x0000_i1198" DrawAspect="Content" ObjectID="_1670954235" r:id="rId357"/>
        </w:object>
      </w:r>
      <w:r w:rsidRPr="005A4AEB">
        <w:rPr>
          <w:rFonts w:ascii="宋体" w:hAnsi="宋体" w:hint="eastAsia"/>
          <w:szCs w:val="21"/>
        </w:rPr>
        <w:t>在区间</w:t>
      </w:r>
      <w:r w:rsidR="003E4836" w:rsidRPr="003E4836">
        <w:rPr>
          <w:position w:val="-10"/>
        </w:rPr>
        <w:object w:dxaOrig="520" w:dyaOrig="320">
          <v:shape id="_x0000_i1199" type="#_x0000_t75" style="width:25.65pt;height:16.3pt" o:ole="">
            <v:imagedata r:id="rId358" o:title=""/>
          </v:shape>
          <o:OLEObject Type="Embed" ProgID="Equation.DSMT4" ShapeID="_x0000_i1199" DrawAspect="Content" ObjectID="_1670954236" r:id="rId359"/>
        </w:object>
      </w:r>
      <w:r w:rsidRPr="005A4AEB">
        <w:rPr>
          <w:rFonts w:ascii="宋体" w:hAnsi="宋体" w:hint="eastAsia"/>
          <w:szCs w:val="21"/>
        </w:rPr>
        <w:t>上可微,且满足条件</w:t>
      </w:r>
      <w:r w:rsidR="003E4836" w:rsidRPr="003E4836">
        <w:rPr>
          <w:position w:val="-18"/>
        </w:rPr>
        <w:object w:dxaOrig="1880" w:dyaOrig="600">
          <v:shape id="_x0000_i1200" type="#_x0000_t75" style="width:93.9pt;height:30.05pt" o:ole="">
            <v:imagedata r:id="rId360" o:title=""/>
          </v:shape>
          <o:OLEObject Type="Embed" ProgID="Equation.DSMT4" ShapeID="_x0000_i1200" DrawAspect="Content" ObjectID="_1670954237" r:id="rId361"/>
        </w:object>
      </w:r>
      <w:r w:rsidRPr="005A4AEB">
        <w:rPr>
          <w:rFonts w:ascii="宋体" w:hAnsi="宋体" w:hint="eastAsia"/>
          <w:szCs w:val="21"/>
        </w:rPr>
        <w:t>.试证</w:t>
      </w:r>
      <w:r w:rsidR="003E4AF0">
        <w:rPr>
          <w:rFonts w:ascii="宋体" w:hAnsi="宋体" w:hint="eastAsia"/>
          <w:szCs w:val="21"/>
        </w:rPr>
        <w:t>：</w:t>
      </w:r>
      <w:r w:rsidRPr="005A4AEB">
        <w:rPr>
          <w:rFonts w:ascii="宋体" w:hAnsi="宋体" w:hint="eastAsia"/>
          <w:szCs w:val="21"/>
        </w:rPr>
        <w:t>存在</w:t>
      </w:r>
      <w:r w:rsidR="003E4836" w:rsidRPr="003E4836">
        <w:rPr>
          <w:position w:val="-10"/>
        </w:rPr>
        <w:object w:dxaOrig="900" w:dyaOrig="320">
          <v:shape id="_x0000_i1201" type="#_x0000_t75" style="width:45.1pt;height:16.3pt" o:ole="">
            <v:imagedata r:id="rId362" o:title=""/>
          </v:shape>
          <o:OLEObject Type="Embed" ProgID="Equation.DSMT4" ShapeID="_x0000_i1201" DrawAspect="Content" ObjectID="_1670954238" r:id="rId363"/>
        </w:object>
      </w:r>
      <w:r w:rsidRPr="005A4AEB">
        <w:rPr>
          <w:rFonts w:ascii="宋体" w:hAnsi="宋体" w:hint="eastAsia"/>
          <w:szCs w:val="21"/>
        </w:rPr>
        <w:t>使</w:t>
      </w:r>
      <w:r w:rsidR="003E4836" w:rsidRPr="003E4836">
        <w:rPr>
          <w:position w:val="-10"/>
        </w:rPr>
        <w:object w:dxaOrig="1740" w:dyaOrig="320">
          <v:shape id="_x0000_i1202" type="#_x0000_t75" style="width:87.05pt;height:16.3pt" o:ole="">
            <v:imagedata r:id="rId364" o:title=""/>
          </v:shape>
          <o:OLEObject Type="Embed" ProgID="Equation.DSMT4" ShapeID="_x0000_i1202" DrawAspect="Content" ObjectID="_1670954239" r:id="rId365"/>
        </w:object>
      </w:r>
      <w:r w:rsidR="003E4AF0">
        <w:rPr>
          <w:rFonts w:ascii="宋体" w:hAnsi="宋体" w:hint="eastAsia"/>
          <w:szCs w:val="21"/>
        </w:rPr>
        <w:t>．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211688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0B2240">
        <w:rPr>
          <w:rFonts w:ascii="宋体" w:hAnsi="宋体" w:hint="eastAsia"/>
          <w:szCs w:val="21"/>
        </w:rPr>
        <w:t>令</w:t>
      </w:r>
      <w:r w:rsidR="003E4836" w:rsidRPr="003E4836">
        <w:rPr>
          <w:position w:val="-10"/>
        </w:rPr>
        <w:object w:dxaOrig="1280" w:dyaOrig="320">
          <v:shape id="_x0000_i1203" type="#_x0000_t75" style="width:63.85pt;height:16.3pt" o:ole="">
            <v:imagedata r:id="rId366" o:title=""/>
          </v:shape>
          <o:OLEObject Type="Embed" ProgID="Equation.DSMT4" ShapeID="_x0000_i1203" DrawAspect="Content" ObjectID="_1670954240" r:id="rId367"/>
        </w:object>
      </w:r>
      <w:r w:rsidR="00B44FBA" w:rsidRPr="000B2240">
        <w:rPr>
          <w:rFonts w:ascii="宋体" w:hAnsi="宋体" w:hint="eastAsia"/>
          <w:szCs w:val="21"/>
        </w:rPr>
        <w:t>,由积分中值定理可知,存在</w:t>
      </w:r>
      <w:r w:rsidR="003E4836" w:rsidRPr="003E4836">
        <w:rPr>
          <w:position w:val="-28"/>
        </w:rPr>
        <w:object w:dxaOrig="999" w:dyaOrig="680">
          <v:shape id="_x0000_i1204" type="#_x0000_t75" style="width:50.1pt;height:33.8pt" o:ole="">
            <v:imagedata r:id="rId368" o:title=""/>
          </v:shape>
          <o:OLEObject Type="Embed" ProgID="Equation.DSMT4" ShapeID="_x0000_i1204" DrawAspect="Content" ObjectID="_1670954241" r:id="rId369"/>
        </w:object>
      </w:r>
      <w:r w:rsidR="00B44FBA" w:rsidRPr="000B2240">
        <w:rPr>
          <w:rFonts w:ascii="宋体" w:hAnsi="宋体" w:hint="eastAsia"/>
          <w:szCs w:val="21"/>
        </w:rPr>
        <w:t>,使</w:t>
      </w:r>
    </w:p>
    <w:p w:rsidR="00B44FBA" w:rsidRPr="000B2240" w:rsidRDefault="003E4836" w:rsidP="00211688">
      <w:pPr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24"/>
        </w:rPr>
        <w:object w:dxaOrig="3159" w:dyaOrig="660">
          <v:shape id="_x0000_i1205" type="#_x0000_t75" style="width:157.75pt;height:32.55pt" o:ole="">
            <v:imagedata r:id="rId370" o:title=""/>
          </v:shape>
          <o:OLEObject Type="Embed" ProgID="Equation.DSMT4" ShapeID="_x0000_i1205" DrawAspect="Content" ObjectID="_1670954242" r:id="rId371"/>
        </w:object>
      </w:r>
    </w:p>
    <w:p w:rsidR="00211688" w:rsidRDefault="00B44FBA" w:rsidP="00211688">
      <w:pPr>
        <w:ind w:firstLineChars="200" w:firstLine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由已知条件,有</w:t>
      </w:r>
    </w:p>
    <w:p w:rsidR="00211688" w:rsidRDefault="003E4836" w:rsidP="00211688">
      <w:pPr>
        <w:jc w:val="center"/>
        <w:rPr>
          <w:rFonts w:ascii="宋体" w:hAnsi="宋体"/>
          <w:szCs w:val="21"/>
        </w:rPr>
      </w:pPr>
      <w:r w:rsidRPr="003E4836">
        <w:rPr>
          <w:position w:val="-24"/>
        </w:rPr>
        <w:object w:dxaOrig="3660" w:dyaOrig="660">
          <v:shape id="_x0000_i1206" type="#_x0000_t75" style="width:183.45pt;height:32.55pt" o:ole="">
            <v:imagedata r:id="rId372" o:title=""/>
          </v:shape>
          <o:OLEObject Type="Embed" ProgID="Equation.DSMT4" ShapeID="_x0000_i1206" DrawAspect="Content" ObjectID="_1670954243" r:id="rId373"/>
        </w:object>
      </w:r>
    </w:p>
    <w:p w:rsidR="00B44FBA" w:rsidRPr="000B2240" w:rsidRDefault="00B44FBA" w:rsidP="00211688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于是</w:t>
      </w:r>
      <w:r w:rsidR="003E4836" w:rsidRPr="003E4836">
        <w:rPr>
          <w:position w:val="-10"/>
        </w:rPr>
        <w:object w:dxaOrig="1900" w:dyaOrig="320">
          <v:shape id="_x0000_i1207" type="#_x0000_t75" style="width:95.15pt;height:16.3pt" o:ole="">
            <v:imagedata r:id="rId374" o:title=""/>
          </v:shape>
          <o:OLEObject Type="Embed" ProgID="Equation.DSMT4" ShapeID="_x0000_i1207" DrawAspect="Content" ObjectID="_1670954244" r:id="rId375"/>
        </w:object>
      </w:r>
      <w:r w:rsidRPr="000B2240">
        <w:rPr>
          <w:rFonts w:ascii="宋体" w:hAnsi="宋体" w:hint="eastAsia"/>
          <w:szCs w:val="21"/>
        </w:rPr>
        <w:t>且</w:t>
      </w:r>
      <w:r w:rsidR="003E4836" w:rsidRPr="003E4836">
        <w:rPr>
          <w:position w:val="-10"/>
        </w:rPr>
        <w:object w:dxaOrig="520" w:dyaOrig="320">
          <v:shape id="_x0000_i1208" type="#_x0000_t75" style="width:25.65pt;height:16.3pt" o:ole="">
            <v:imagedata r:id="rId376" o:title=""/>
          </v:shape>
          <o:OLEObject Type="Embed" ProgID="Equation.DSMT4" ShapeID="_x0000_i1208" DrawAspect="Content" ObjectID="_1670954245" r:id="rId377"/>
        </w:object>
      </w:r>
      <w:r w:rsidRPr="000B2240">
        <w:rPr>
          <w:rFonts w:ascii="宋体" w:hAnsi="宋体" w:hint="eastAsia"/>
          <w:szCs w:val="21"/>
        </w:rPr>
        <w:t>在</w:t>
      </w:r>
      <w:r w:rsidR="003E4836" w:rsidRPr="003E4836">
        <w:rPr>
          <w:position w:val="-10"/>
        </w:rPr>
        <w:object w:dxaOrig="560" w:dyaOrig="320">
          <v:shape id="_x0000_i1209" type="#_x0000_t75" style="width:28.15pt;height:16.3pt" o:ole="">
            <v:imagedata r:id="rId378" o:title=""/>
          </v:shape>
          <o:OLEObject Type="Embed" ProgID="Equation.DSMT4" ShapeID="_x0000_i1209" DrawAspect="Content" ObjectID="_1670954246" r:id="rId379"/>
        </w:object>
      </w:r>
      <w:r w:rsidRPr="000B2240">
        <w:rPr>
          <w:rFonts w:ascii="宋体" w:hAnsi="宋体" w:hint="eastAsia"/>
          <w:szCs w:val="21"/>
        </w:rPr>
        <w:t>上可导,故由罗尔定理可知,存在</w:t>
      </w:r>
      <w:r w:rsidR="003E4836" w:rsidRPr="003E4836">
        <w:rPr>
          <w:position w:val="-10"/>
        </w:rPr>
        <w:object w:dxaOrig="1700" w:dyaOrig="320">
          <v:shape id="_x0000_i1210" type="#_x0000_t75" style="width:84.5pt;height:16.3pt" o:ole="">
            <v:imagedata r:id="rId380" o:title=""/>
          </v:shape>
          <o:OLEObject Type="Embed" ProgID="Equation.DSMT4" ShapeID="_x0000_i1210" DrawAspect="Content" ObjectID="_1670954247" r:id="rId381"/>
        </w:object>
      </w:r>
      <w:r w:rsidRPr="000B2240">
        <w:rPr>
          <w:rFonts w:ascii="宋体" w:hAnsi="宋体" w:hint="eastAsia"/>
          <w:szCs w:val="21"/>
        </w:rPr>
        <w:t>使得</w:t>
      </w:r>
      <w:r w:rsidR="003E4836" w:rsidRPr="003E4836">
        <w:rPr>
          <w:position w:val="-10"/>
        </w:rPr>
        <w:object w:dxaOrig="980" w:dyaOrig="320">
          <v:shape id="_x0000_i1211" type="#_x0000_t75" style="width:48.85pt;height:16.3pt" o:ole="">
            <v:imagedata r:id="rId382" o:title=""/>
          </v:shape>
          <o:OLEObject Type="Embed" ProgID="Equation.DSMT4" ShapeID="_x0000_i1211" DrawAspect="Content" ObjectID="_1670954248" r:id="rId383"/>
        </w:object>
      </w:r>
      <w:r w:rsidRPr="000B2240">
        <w:rPr>
          <w:rFonts w:ascii="宋体" w:hAnsi="宋体" w:hint="eastAsia"/>
          <w:szCs w:val="21"/>
        </w:rPr>
        <w:t>即</w:t>
      </w:r>
      <w:r w:rsidR="003E4836" w:rsidRPr="003E4836">
        <w:rPr>
          <w:position w:val="-10"/>
        </w:rPr>
        <w:object w:dxaOrig="1740" w:dyaOrig="320">
          <v:shape id="_x0000_i1212" type="#_x0000_t75" style="width:87.05pt;height:16.3pt" o:ole="">
            <v:imagedata r:id="rId384" o:title=""/>
          </v:shape>
          <o:OLEObject Type="Embed" ProgID="Equation.DSMT4" ShapeID="_x0000_i1212" DrawAspect="Content" ObjectID="_1670954249" r:id="rId385"/>
        </w:object>
      </w:r>
      <w:r w:rsidR="00211688">
        <w:rPr>
          <w:rFonts w:ascii="宋体" w:hAnsi="宋体" w:hint="eastAsia"/>
          <w:szCs w:val="21"/>
        </w:rPr>
        <w:t>．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05569B">
      <w:pPr>
        <w:pStyle w:val="1"/>
      </w:pPr>
      <w:r w:rsidRPr="005A4AEB">
        <w:rPr>
          <w:rFonts w:hint="eastAsia"/>
        </w:rPr>
        <w:t>七、</w:t>
      </w:r>
      <w:r w:rsidR="0005569B">
        <w:rPr>
          <w:rFonts w:hint="eastAsia"/>
        </w:rPr>
        <w:t>（</w:t>
      </w:r>
      <w:r w:rsidRPr="005A4AEB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Pr="005A4AEB" w:rsidRDefault="00B44FBA" w:rsidP="00B44FBA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设某种商品的单价为</w:t>
      </w:r>
      <w:r w:rsidR="003E4836" w:rsidRPr="003E4836">
        <w:rPr>
          <w:position w:val="-10"/>
        </w:rPr>
        <w:object w:dxaOrig="200" w:dyaOrig="260">
          <v:shape id="_x0000_i1213" type="#_x0000_t75" style="width:10.65pt;height:12.5pt" o:ole="">
            <v:imagedata r:id="rId386" o:title=""/>
          </v:shape>
          <o:OLEObject Type="Embed" ProgID="Equation.DSMT4" ShapeID="_x0000_i1213" DrawAspect="Content" ObjectID="_1670954250" r:id="rId387"/>
        </w:object>
      </w:r>
      <w:r w:rsidRPr="005A4AEB">
        <w:rPr>
          <w:rFonts w:ascii="宋体" w:hAnsi="宋体" w:hint="eastAsia"/>
          <w:szCs w:val="21"/>
        </w:rPr>
        <w:t>时,售出的商品数量</w:t>
      </w:r>
      <w:r w:rsidR="003E4836" w:rsidRPr="003E4836">
        <w:rPr>
          <w:position w:val="-10"/>
        </w:rPr>
        <w:object w:dxaOrig="220" w:dyaOrig="320">
          <v:shape id="_x0000_i1214" type="#_x0000_t75" style="width:10.65pt;height:16.3pt" o:ole="">
            <v:imagedata r:id="rId388" o:title=""/>
          </v:shape>
          <o:OLEObject Type="Embed" ProgID="Equation.DSMT4" ShapeID="_x0000_i1214" DrawAspect="Content" ObjectID="_1670954251" r:id="rId389"/>
        </w:object>
      </w:r>
      <w:r w:rsidRPr="005A4AEB">
        <w:rPr>
          <w:rFonts w:ascii="宋体" w:hAnsi="宋体" w:hint="eastAsia"/>
          <w:szCs w:val="21"/>
        </w:rPr>
        <w:t>可以表示</w:t>
      </w:r>
      <w:r>
        <w:rPr>
          <w:rFonts w:ascii="宋体" w:hAnsi="宋体" w:hint="eastAsia"/>
          <w:szCs w:val="21"/>
        </w:rPr>
        <w:t>成</w:t>
      </w:r>
      <w:r w:rsidR="003E4836" w:rsidRPr="003E4836">
        <w:rPr>
          <w:position w:val="-28"/>
        </w:rPr>
        <w:object w:dxaOrig="1260" w:dyaOrig="660">
          <v:shape id="_x0000_i1215" type="#_x0000_t75" style="width:62.6pt;height:32.55pt" o:ole="">
            <v:imagedata r:id="rId390" o:title=""/>
          </v:shape>
          <o:OLEObject Type="Embed" ProgID="Equation.DSMT4" ShapeID="_x0000_i1215" DrawAspect="Content" ObjectID="_1670954252" r:id="rId391"/>
        </w:object>
      </w:r>
      <w:r w:rsidRPr="005A4AEB">
        <w:rPr>
          <w:rFonts w:ascii="宋体" w:hAnsi="宋体" w:hint="eastAsia"/>
          <w:szCs w:val="21"/>
        </w:rPr>
        <w:t>,其中</w:t>
      </w:r>
      <w:r w:rsidR="003E4836" w:rsidRPr="003E4836">
        <w:rPr>
          <w:position w:val="-6"/>
        </w:rPr>
        <w:object w:dxaOrig="600" w:dyaOrig="279">
          <v:shape id="_x0000_i1216" type="#_x0000_t75" style="width:30.05pt;height:13.75pt" o:ole="">
            <v:imagedata r:id="rId392" o:title=""/>
          </v:shape>
          <o:OLEObject Type="Embed" ProgID="Equation.DSMT4" ShapeID="_x0000_i1216" DrawAspect="Content" ObjectID="_1670954253" r:id="rId393"/>
        </w:object>
      </w:r>
      <w:r w:rsidR="003E4836" w:rsidRPr="003E4836">
        <w:rPr>
          <w:position w:val="-6"/>
        </w:rPr>
        <w:object w:dxaOrig="180" w:dyaOrig="220">
          <v:shape id="_x0000_i1217" type="#_x0000_t75" style="width:9.4pt;height:10.65pt" o:ole="">
            <v:imagedata r:id="rId394" o:title=""/>
          </v:shape>
          <o:OLEObject Type="Embed" ProgID="Equation.DSMT4" ShapeID="_x0000_i1217" DrawAspect="Content" ObjectID="_1670954254" r:id="rId395"/>
        </w:object>
      </w:r>
      <w:r w:rsidRPr="005A4AEB">
        <w:rPr>
          <w:rFonts w:ascii="宋体" w:hAnsi="宋体" w:hint="eastAsia"/>
          <w:szCs w:val="21"/>
        </w:rPr>
        <w:t>均为正数,且</w:t>
      </w:r>
      <w:r w:rsidR="003E4836" w:rsidRPr="003E4836">
        <w:rPr>
          <w:position w:val="-6"/>
        </w:rPr>
        <w:object w:dxaOrig="660" w:dyaOrig="279">
          <v:shape id="_x0000_i1218" type="#_x0000_t75" style="width:32.55pt;height:13.75pt" o:ole="">
            <v:imagedata r:id="rId396" o:title=""/>
          </v:shape>
          <o:OLEObject Type="Embed" ProgID="Equation.DSMT4" ShapeID="_x0000_i1218" DrawAspect="Content" ObjectID="_1670954255" r:id="rId397"/>
        </w:object>
      </w:r>
      <w:r>
        <w:rPr>
          <w:rFonts w:ascii="宋体" w:hAnsi="宋体" w:hint="eastAsia"/>
          <w:szCs w:val="21"/>
        </w:rPr>
        <w:t>.</w:t>
      </w:r>
    </w:p>
    <w:p w:rsidR="00B44FBA" w:rsidRPr="005A4AEB" w:rsidRDefault="00B44FBA" w:rsidP="00211688">
      <w:pPr>
        <w:rPr>
          <w:rFonts w:ascii="宋体" w:hAnsi="宋体"/>
          <w:szCs w:val="21"/>
        </w:rPr>
      </w:pPr>
      <w:r w:rsidRPr="00211688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求</w:t>
      </w:r>
      <w:r w:rsidR="003E4836" w:rsidRPr="003E4836">
        <w:rPr>
          <w:position w:val="-10"/>
        </w:rPr>
        <w:object w:dxaOrig="200" w:dyaOrig="260">
          <v:shape id="_x0000_i1219" type="#_x0000_t75" style="width:10.65pt;height:12.5pt" o:ole="">
            <v:imagedata r:id="rId398" o:title=""/>
          </v:shape>
          <o:OLEObject Type="Embed" ProgID="Equation.DSMT4" ShapeID="_x0000_i1219" DrawAspect="Content" ObjectID="_1670954256" r:id="rId399"/>
        </w:object>
      </w:r>
      <w:r w:rsidRPr="005A4AEB">
        <w:rPr>
          <w:rFonts w:ascii="宋体" w:hAnsi="宋体" w:hint="eastAsia"/>
          <w:szCs w:val="21"/>
        </w:rPr>
        <w:t>在何范围变化时,使相应销售额增加或减少</w:t>
      </w:r>
      <w:r w:rsidR="00211688">
        <w:rPr>
          <w:rFonts w:ascii="宋体" w:hAnsi="宋体" w:hint="eastAsia"/>
          <w:szCs w:val="21"/>
        </w:rPr>
        <w:t>．</w:t>
      </w:r>
    </w:p>
    <w:p w:rsidR="00B44FBA" w:rsidRDefault="00B44FBA" w:rsidP="00211688">
      <w:pPr>
        <w:rPr>
          <w:rFonts w:ascii="宋体" w:hAnsi="宋体"/>
          <w:szCs w:val="21"/>
        </w:rPr>
      </w:pPr>
      <w:r w:rsidRPr="00211688">
        <w:rPr>
          <w:rFonts w:hint="eastAsia"/>
        </w:rPr>
        <w:t xml:space="preserve">(2) </w:t>
      </w:r>
      <w:r w:rsidRPr="005A4AEB">
        <w:rPr>
          <w:rFonts w:ascii="宋体" w:hAnsi="宋体" w:hint="eastAsia"/>
          <w:szCs w:val="21"/>
        </w:rPr>
        <w:t>要使销售额最大,商品单价</w:t>
      </w:r>
      <w:r w:rsidR="003E4836" w:rsidRPr="003E4836">
        <w:rPr>
          <w:position w:val="-10"/>
        </w:rPr>
        <w:object w:dxaOrig="200" w:dyaOrig="260">
          <v:shape id="_x0000_i1220" type="#_x0000_t75" style="width:10.65pt;height:12.5pt" o:ole="">
            <v:imagedata r:id="rId400" o:title=""/>
          </v:shape>
          <o:OLEObject Type="Embed" ProgID="Equation.DSMT4" ShapeID="_x0000_i1220" DrawAspect="Content" ObjectID="_1670954257" r:id="rId401"/>
        </w:object>
      </w:r>
      <w:r w:rsidRPr="005A4AEB">
        <w:rPr>
          <w:rFonts w:ascii="宋体" w:hAnsi="宋体" w:hint="eastAsia"/>
          <w:szCs w:val="21"/>
        </w:rPr>
        <w:t>应取何值</w:t>
      </w:r>
      <w:r w:rsidR="00211688">
        <w:rPr>
          <w:rFonts w:ascii="宋体" w:hAnsi="宋体" w:hint="eastAsia"/>
          <w:szCs w:val="21"/>
        </w:rPr>
        <w:t>？</w:t>
      </w:r>
      <w:r w:rsidRPr="005A4AEB">
        <w:rPr>
          <w:rFonts w:ascii="宋体" w:hAnsi="宋体" w:hint="eastAsia"/>
          <w:szCs w:val="21"/>
        </w:rPr>
        <w:t>最大销售额是多少</w:t>
      </w:r>
      <w:r w:rsidR="00211688">
        <w:rPr>
          <w:rFonts w:ascii="宋体" w:hAnsi="宋体" w:hint="eastAsia"/>
          <w:szCs w:val="21"/>
        </w:rPr>
        <w:t>？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211688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211688">
        <w:rPr>
          <w:rFonts w:hint="eastAsia"/>
        </w:rPr>
        <w:t>(1)</w:t>
      </w:r>
      <w:r w:rsidR="00211688" w:rsidRPr="00211688">
        <w:rPr>
          <w:rFonts w:hint="eastAsia"/>
        </w:rPr>
        <w:t xml:space="preserve"> </w:t>
      </w:r>
      <w:r w:rsidR="00B44FBA" w:rsidRPr="000B2240">
        <w:rPr>
          <w:rFonts w:ascii="宋体" w:hAnsi="宋体" w:hint="eastAsia"/>
          <w:szCs w:val="21"/>
        </w:rPr>
        <w:t>设售出商品的销售额为</w:t>
      </w:r>
      <w:r w:rsidR="003E4836" w:rsidRPr="00025957">
        <w:rPr>
          <w:position w:val="-4"/>
        </w:rPr>
        <w:object w:dxaOrig="220" w:dyaOrig="260">
          <v:shape id="_x0000_i1221" type="#_x0000_t75" style="width:10.65pt;height:12.5pt" o:ole="">
            <v:imagedata r:id="rId402" o:title=""/>
          </v:shape>
          <o:OLEObject Type="Embed" ProgID="Equation.DSMT4" ShapeID="_x0000_i1221" DrawAspect="Content" ObjectID="_1670954258" r:id="rId403"/>
        </w:object>
      </w:r>
      <w:r w:rsidR="00B44FBA" w:rsidRPr="000B2240">
        <w:rPr>
          <w:rFonts w:ascii="宋体" w:hAnsi="宋体" w:hint="eastAsia"/>
          <w:szCs w:val="21"/>
        </w:rPr>
        <w:t>,则</w:t>
      </w:r>
    </w:p>
    <w:p w:rsidR="00B44FBA" w:rsidRPr="000B2240" w:rsidRDefault="003E4836" w:rsidP="00211688">
      <w:pPr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36"/>
        </w:rPr>
        <w:object w:dxaOrig="4320" w:dyaOrig="840">
          <v:shape id="_x0000_i1222" type="#_x0000_t75" style="width:3in;height:41.95pt" o:ole="">
            <v:imagedata r:id="rId404" o:title=""/>
          </v:shape>
          <o:OLEObject Type="Embed" ProgID="Equation.DSMT4" ShapeID="_x0000_i1222" DrawAspect="Content" ObjectID="_1670954259" r:id="rId405"/>
        </w:object>
      </w:r>
    </w:p>
    <w:p w:rsidR="00211688" w:rsidRDefault="00B44FBA" w:rsidP="00211688">
      <w:pPr>
        <w:tabs>
          <w:tab w:val="left" w:pos="1620"/>
          <w:tab w:val="left" w:pos="1800"/>
        </w:tabs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令</w:t>
      </w:r>
      <w:r w:rsidR="003E4836" w:rsidRPr="003E4836">
        <w:rPr>
          <w:position w:val="-8"/>
        </w:rPr>
        <w:object w:dxaOrig="680" w:dyaOrig="300">
          <v:shape id="_x0000_i1223" type="#_x0000_t75" style="width:33.8pt;height:15.05pt" o:ole="">
            <v:imagedata r:id="rId406" o:title=""/>
          </v:shape>
          <o:OLEObject Type="Embed" ProgID="Equation.DSMT4" ShapeID="_x0000_i1223" DrawAspect="Content" ObjectID="_1670954260" r:id="rId407"/>
        </w:object>
      </w:r>
      <w:r w:rsidRPr="000B2240">
        <w:rPr>
          <w:rFonts w:ascii="宋体" w:hAnsi="宋体" w:hint="eastAsia"/>
          <w:szCs w:val="21"/>
        </w:rPr>
        <w:t>得</w:t>
      </w:r>
    </w:p>
    <w:p w:rsidR="00B44FBA" w:rsidRPr="000B2240" w:rsidRDefault="003E4836" w:rsidP="00211688">
      <w:pPr>
        <w:tabs>
          <w:tab w:val="left" w:pos="1620"/>
          <w:tab w:val="left" w:pos="1800"/>
        </w:tabs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26"/>
        </w:rPr>
        <w:object w:dxaOrig="3360" w:dyaOrig="700">
          <v:shape id="_x0000_i1224" type="#_x0000_t75" style="width:168.4pt;height:35.05pt" o:ole="">
            <v:imagedata r:id="rId408" o:title=""/>
          </v:shape>
          <o:OLEObject Type="Embed" ProgID="Equation.DSMT4" ShapeID="_x0000_i1224" DrawAspect="Content" ObjectID="_1670954261" r:id="rId409"/>
        </w:object>
      </w:r>
    </w:p>
    <w:p w:rsidR="00B44FBA" w:rsidRPr="000B2240" w:rsidRDefault="00B44FBA" w:rsidP="00211688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lastRenderedPageBreak/>
        <w:t>当</w:t>
      </w:r>
      <w:r w:rsidR="003E4836" w:rsidRPr="003E4836">
        <w:rPr>
          <w:position w:val="-26"/>
        </w:rPr>
        <w:object w:dxaOrig="2200" w:dyaOrig="700">
          <v:shape id="_x0000_i1225" type="#_x0000_t75" style="width:110.2pt;height:35.05pt" o:ole="">
            <v:imagedata r:id="rId410" o:title=""/>
          </v:shape>
          <o:OLEObject Type="Embed" ProgID="Equation.DSMT4" ShapeID="_x0000_i1225" DrawAspect="Content" ObjectID="_1670954262" r:id="rId411"/>
        </w:object>
      </w:r>
      <w:r w:rsidRPr="000B2240">
        <w:rPr>
          <w:rFonts w:ascii="宋体" w:hAnsi="宋体" w:hint="eastAsia"/>
          <w:szCs w:val="21"/>
        </w:rPr>
        <w:t>时,</w:t>
      </w:r>
      <w:r w:rsidR="003E4836" w:rsidRPr="003E4836">
        <w:rPr>
          <w:position w:val="-6"/>
        </w:rPr>
        <w:object w:dxaOrig="620" w:dyaOrig="279">
          <v:shape id="_x0000_i1226" type="#_x0000_t75" style="width:31.3pt;height:13.75pt" o:ole="">
            <v:imagedata r:id="rId412" o:title=""/>
          </v:shape>
          <o:OLEObject Type="Embed" ProgID="Equation.DSMT4" ShapeID="_x0000_i1226" DrawAspect="Content" ObjectID="_1670954263" r:id="rId413"/>
        </w:object>
      </w:r>
      <w:r w:rsidRPr="000B2240">
        <w:rPr>
          <w:rFonts w:ascii="宋体" w:hAnsi="宋体" w:hint="eastAsia"/>
          <w:szCs w:val="21"/>
        </w:rPr>
        <w:t>,所以随单价</w:t>
      </w:r>
      <w:r w:rsidR="003E4836" w:rsidRPr="003E4836">
        <w:rPr>
          <w:position w:val="-10"/>
        </w:rPr>
        <w:object w:dxaOrig="200" w:dyaOrig="260">
          <v:shape id="_x0000_i1227" type="#_x0000_t75" style="width:10.65pt;height:12.5pt" o:ole="">
            <v:imagedata r:id="rId414" o:title=""/>
          </v:shape>
          <o:OLEObject Type="Embed" ProgID="Equation.DSMT4" ShapeID="_x0000_i1227" DrawAspect="Content" ObjectID="_1670954264" r:id="rId415"/>
        </w:object>
      </w:r>
      <w:r w:rsidRPr="000B2240">
        <w:rPr>
          <w:rFonts w:ascii="宋体" w:hAnsi="宋体" w:hint="eastAsia"/>
          <w:szCs w:val="21"/>
        </w:rPr>
        <w:t>的增加,相应销售额</w:t>
      </w:r>
      <w:r w:rsidR="003E4836" w:rsidRPr="00025957">
        <w:rPr>
          <w:position w:val="-4"/>
        </w:rPr>
        <w:object w:dxaOrig="220" w:dyaOrig="260">
          <v:shape id="_x0000_i1228" type="#_x0000_t75" style="width:10.65pt;height:12.5pt" o:ole="">
            <v:imagedata r:id="rId416" o:title=""/>
          </v:shape>
          <o:OLEObject Type="Embed" ProgID="Equation.DSMT4" ShapeID="_x0000_i1228" DrawAspect="Content" ObjectID="_1670954265" r:id="rId417"/>
        </w:object>
      </w:r>
      <w:r w:rsidRPr="000B2240">
        <w:rPr>
          <w:rFonts w:ascii="宋体" w:hAnsi="宋体" w:hint="eastAsia"/>
          <w:szCs w:val="21"/>
        </w:rPr>
        <w:t>也将增加.当</w:t>
      </w:r>
      <w:r w:rsidR="003E4836" w:rsidRPr="003E4836">
        <w:rPr>
          <w:position w:val="-26"/>
        </w:rPr>
        <w:object w:dxaOrig="1860" w:dyaOrig="700">
          <v:shape id="_x0000_i1229" type="#_x0000_t75" style="width:92.65pt;height:35.05pt" o:ole="">
            <v:imagedata r:id="rId418" o:title=""/>
          </v:shape>
          <o:OLEObject Type="Embed" ProgID="Equation.DSMT4" ShapeID="_x0000_i1229" DrawAspect="Content" ObjectID="_1670954266" r:id="rId419"/>
        </w:object>
      </w:r>
      <w:r w:rsidRPr="000B2240">
        <w:rPr>
          <w:rFonts w:ascii="宋体" w:hAnsi="宋体" w:hint="eastAsia"/>
          <w:szCs w:val="21"/>
        </w:rPr>
        <w:t>时,有</w:t>
      </w:r>
      <w:r w:rsidR="003E4836" w:rsidRPr="003E4836">
        <w:rPr>
          <w:position w:val="-6"/>
        </w:rPr>
        <w:object w:dxaOrig="620" w:dyaOrig="279">
          <v:shape id="_x0000_i1230" type="#_x0000_t75" style="width:31.3pt;height:13.75pt" o:ole="">
            <v:imagedata r:id="rId420" o:title=""/>
          </v:shape>
          <o:OLEObject Type="Embed" ProgID="Equation.DSMT4" ShapeID="_x0000_i1230" DrawAspect="Content" ObjectID="_1670954267" r:id="rId421"/>
        </w:object>
      </w:r>
      <w:r w:rsidRPr="000B2240">
        <w:rPr>
          <w:rFonts w:ascii="宋体" w:hAnsi="宋体" w:hint="eastAsia"/>
          <w:szCs w:val="21"/>
        </w:rPr>
        <w:t>,所以随单价</w:t>
      </w:r>
      <w:r w:rsidR="003E4836" w:rsidRPr="003E4836">
        <w:rPr>
          <w:position w:val="-10"/>
        </w:rPr>
        <w:object w:dxaOrig="200" w:dyaOrig="260">
          <v:shape id="_x0000_i1231" type="#_x0000_t75" style="width:10.65pt;height:12.5pt" o:ole="">
            <v:imagedata r:id="rId422" o:title=""/>
          </v:shape>
          <o:OLEObject Type="Embed" ProgID="Equation.DSMT4" ShapeID="_x0000_i1231" DrawAspect="Content" ObjectID="_1670954268" r:id="rId423"/>
        </w:object>
      </w:r>
      <w:r w:rsidRPr="000B2240">
        <w:rPr>
          <w:rFonts w:ascii="宋体" w:hAnsi="宋体" w:hint="eastAsia"/>
          <w:szCs w:val="21"/>
        </w:rPr>
        <w:t>的增加,相应销售额</w:t>
      </w:r>
      <w:r w:rsidR="003E4836" w:rsidRPr="00025957">
        <w:rPr>
          <w:position w:val="-4"/>
        </w:rPr>
        <w:object w:dxaOrig="220" w:dyaOrig="260">
          <v:shape id="_x0000_i1232" type="#_x0000_t75" style="width:10.65pt;height:12.5pt" o:ole="">
            <v:imagedata r:id="rId424" o:title=""/>
          </v:shape>
          <o:OLEObject Type="Embed" ProgID="Equation.DSMT4" ShapeID="_x0000_i1232" DrawAspect="Content" ObjectID="_1670954269" r:id="rId425"/>
        </w:object>
      </w:r>
      <w:r w:rsidRPr="000B2240">
        <w:rPr>
          <w:rFonts w:ascii="宋体" w:hAnsi="宋体" w:hint="eastAsia"/>
          <w:szCs w:val="21"/>
        </w:rPr>
        <w:t>将减少.</w:t>
      </w:r>
    </w:p>
    <w:p w:rsidR="00B44FBA" w:rsidRPr="000B2240" w:rsidRDefault="00B44FBA" w:rsidP="00211688">
      <w:pPr>
        <w:ind w:leftChars="200" w:left="480"/>
        <w:rPr>
          <w:rFonts w:ascii="宋体" w:hAnsi="宋体"/>
          <w:szCs w:val="21"/>
        </w:rPr>
      </w:pPr>
      <w:r w:rsidRPr="00211688">
        <w:rPr>
          <w:rFonts w:hint="eastAsia"/>
        </w:rPr>
        <w:t>(2)</w:t>
      </w:r>
      <w:r w:rsidR="00211688">
        <w:rPr>
          <w:rFonts w:hint="eastAsia"/>
        </w:rPr>
        <w:t xml:space="preserve"> </w:t>
      </w:r>
      <w:r w:rsidRPr="000B2240">
        <w:rPr>
          <w:rFonts w:ascii="宋体" w:hAnsi="宋体" w:hint="eastAsia"/>
          <w:szCs w:val="21"/>
        </w:rPr>
        <w:t>由</w:t>
      </w:r>
      <w:r w:rsidRPr="00211688">
        <w:rPr>
          <w:rFonts w:hint="eastAsia"/>
        </w:rPr>
        <w:t>(1)</w:t>
      </w:r>
      <w:r w:rsidRPr="000B2240">
        <w:rPr>
          <w:rFonts w:ascii="宋体" w:hAnsi="宋体" w:hint="eastAsia"/>
          <w:szCs w:val="21"/>
        </w:rPr>
        <w:t>可知,当</w:t>
      </w:r>
      <w:r w:rsidR="003E4836" w:rsidRPr="003E4836">
        <w:rPr>
          <w:position w:val="-26"/>
        </w:rPr>
        <w:object w:dxaOrig="1860" w:dyaOrig="700">
          <v:shape id="_x0000_i1233" type="#_x0000_t75" style="width:92.65pt;height:35.05pt" o:ole="">
            <v:imagedata r:id="rId426" o:title=""/>
          </v:shape>
          <o:OLEObject Type="Embed" ProgID="Equation.DSMT4" ShapeID="_x0000_i1233" DrawAspect="Content" ObjectID="_1670954270" r:id="rId427"/>
        </w:object>
      </w:r>
      <w:r w:rsidRPr="000B2240">
        <w:rPr>
          <w:rFonts w:ascii="宋体" w:hAnsi="宋体" w:hint="eastAsia"/>
          <w:szCs w:val="21"/>
        </w:rPr>
        <w:t>时,销售额</w:t>
      </w:r>
      <w:r w:rsidR="003E4836" w:rsidRPr="00025957">
        <w:rPr>
          <w:position w:val="-4"/>
        </w:rPr>
        <w:object w:dxaOrig="220" w:dyaOrig="260">
          <v:shape id="_x0000_i1234" type="#_x0000_t75" style="width:10.65pt;height:12.5pt" o:ole="">
            <v:imagedata r:id="rId428" o:title=""/>
          </v:shape>
          <o:OLEObject Type="Embed" ProgID="Equation.DSMT4" ShapeID="_x0000_i1234" DrawAspect="Content" ObjectID="_1670954271" r:id="rId429"/>
        </w:object>
      </w:r>
      <w:r w:rsidRPr="000B2240">
        <w:rPr>
          <w:rFonts w:ascii="宋体" w:hAnsi="宋体" w:hint="eastAsia"/>
          <w:szCs w:val="21"/>
        </w:rPr>
        <w:t>取得最大值,最大销售额为</w:t>
      </w:r>
    </w:p>
    <w:p w:rsidR="00B44FBA" w:rsidRPr="000B2240" w:rsidRDefault="003E4836" w:rsidP="00211688">
      <w:pPr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34"/>
        </w:rPr>
        <w:object w:dxaOrig="4520" w:dyaOrig="800">
          <v:shape id="_x0000_i1235" type="#_x0000_t75" style="width:226.65pt;height:40.05pt" o:ole="">
            <v:imagedata r:id="rId430" o:title=""/>
          </v:shape>
          <o:OLEObject Type="Embed" ProgID="Equation.DSMT4" ShapeID="_x0000_i1235" DrawAspect="Content" ObjectID="_1670954272" r:id="rId431"/>
        </w:objec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5A4AEB" w:rsidRDefault="00B44FBA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t>八、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Default="00B44FBA" w:rsidP="006E4F3E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求微分方程</w:t>
      </w:r>
      <w:r w:rsidR="003E4836" w:rsidRPr="003E4836">
        <w:rPr>
          <w:position w:val="-24"/>
        </w:rPr>
        <w:object w:dxaOrig="1860" w:dyaOrig="720">
          <v:shape id="_x0000_i1236" type="#_x0000_t75" style="width:92.65pt;height:36.3pt" o:ole="">
            <v:imagedata r:id="rId432" o:title=""/>
          </v:shape>
          <o:OLEObject Type="Embed" ProgID="Equation.DSMT4" ShapeID="_x0000_i1236" DrawAspect="Content" ObjectID="_1670954273" r:id="rId433"/>
        </w:object>
      </w:r>
      <w:r w:rsidRPr="005A4AEB">
        <w:rPr>
          <w:rFonts w:ascii="宋体" w:hAnsi="宋体" w:hint="eastAsia"/>
          <w:szCs w:val="21"/>
        </w:rPr>
        <w:t>的通解.</w:t>
      </w:r>
    </w:p>
    <w:p w:rsidR="000F6A89" w:rsidRDefault="000F6A89" w:rsidP="000F6A89">
      <w:pPr>
        <w:jc w:val="left"/>
        <w:rPr>
          <w:rStyle w:val="af4"/>
        </w:rPr>
      </w:pPr>
    </w:p>
    <w:p w:rsidR="006B71D6" w:rsidRDefault="000F6A89" w:rsidP="006B71D6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0B2240">
        <w:rPr>
          <w:rFonts w:ascii="宋体" w:hAnsi="宋体" w:hint="eastAsia"/>
          <w:szCs w:val="21"/>
        </w:rPr>
        <w:t>令</w:t>
      </w:r>
      <w:r w:rsidR="003E4836" w:rsidRPr="003E4836">
        <w:rPr>
          <w:position w:val="-24"/>
        </w:rPr>
        <w:object w:dxaOrig="620" w:dyaOrig="620">
          <v:shape id="_x0000_i1237" type="#_x0000_t75" style="width:31.3pt;height:31.3pt" o:ole="">
            <v:imagedata r:id="rId434" o:title=""/>
          </v:shape>
          <o:OLEObject Type="Embed" ProgID="Equation.DSMT4" ShapeID="_x0000_i1237" DrawAspect="Content" ObjectID="_1670954274" r:id="rId435"/>
        </w:object>
      </w:r>
      <w:r w:rsidR="00B44FBA" w:rsidRPr="000B2240">
        <w:rPr>
          <w:rFonts w:ascii="宋体" w:hAnsi="宋体" w:hint="eastAsia"/>
          <w:szCs w:val="21"/>
        </w:rPr>
        <w:t>,则</w:t>
      </w:r>
      <w:r w:rsidR="003E4836" w:rsidRPr="003E4836">
        <w:rPr>
          <w:position w:val="-24"/>
        </w:rPr>
        <w:object w:dxaOrig="1359" w:dyaOrig="620">
          <v:shape id="_x0000_i1238" type="#_x0000_t75" style="width:67.6pt;height:31.3pt" o:ole="">
            <v:imagedata r:id="rId436" o:title=""/>
          </v:shape>
          <o:OLEObject Type="Embed" ProgID="Equation.DSMT4" ShapeID="_x0000_i1238" DrawAspect="Content" ObjectID="_1670954275" r:id="rId437"/>
        </w:object>
      </w:r>
      <w:r w:rsidR="00B44FBA" w:rsidRPr="000B2240">
        <w:rPr>
          <w:rFonts w:ascii="宋体" w:hAnsi="宋体" w:hint="eastAsia"/>
          <w:szCs w:val="21"/>
        </w:rPr>
        <w:t>.当</w:t>
      </w:r>
      <w:r w:rsidR="003E4836" w:rsidRPr="003E4836">
        <w:rPr>
          <w:position w:val="-6"/>
        </w:rPr>
        <w:object w:dxaOrig="540" w:dyaOrig="279">
          <v:shape id="_x0000_i1239" type="#_x0000_t75" style="width:26.9pt;height:13.75pt" o:ole="">
            <v:imagedata r:id="rId438" o:title=""/>
          </v:shape>
          <o:OLEObject Type="Embed" ProgID="Equation.DSMT4" ShapeID="_x0000_i1239" DrawAspect="Content" ObjectID="_1670954276" r:id="rId439"/>
        </w:object>
      </w:r>
      <w:r w:rsidR="00B44FBA" w:rsidRPr="000B2240">
        <w:rPr>
          <w:rFonts w:ascii="宋体" w:hAnsi="宋体" w:hint="eastAsia"/>
          <w:szCs w:val="21"/>
        </w:rPr>
        <w:t>时,原方程化为</w:t>
      </w:r>
    </w:p>
    <w:p w:rsidR="006B71D6" w:rsidRDefault="003E4836" w:rsidP="006B71D6">
      <w:pPr>
        <w:jc w:val="center"/>
        <w:rPr>
          <w:rFonts w:ascii="宋体" w:hAnsi="宋体"/>
          <w:szCs w:val="21"/>
        </w:rPr>
      </w:pPr>
      <w:r w:rsidRPr="003E4836">
        <w:rPr>
          <w:position w:val="-30"/>
        </w:rPr>
        <w:object w:dxaOrig="4239" w:dyaOrig="680">
          <v:shape id="_x0000_i1240" type="#_x0000_t75" style="width:212.25pt;height:33.8pt" o:ole="">
            <v:imagedata r:id="rId440" o:title=""/>
          </v:shape>
          <o:OLEObject Type="Embed" ProgID="Equation.DSMT4" ShapeID="_x0000_i1240" DrawAspect="Content" ObjectID="_1670954277" r:id="rId441"/>
        </w:object>
      </w:r>
    </w:p>
    <w:p w:rsidR="00B44FBA" w:rsidRPr="000B2240" w:rsidRDefault="00B44FBA" w:rsidP="006B71D6">
      <w:pPr>
        <w:ind w:firstLineChars="200" w:firstLine="480"/>
        <w:jc w:val="left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其通解为</w:t>
      </w:r>
    </w:p>
    <w:p w:rsidR="00B44FBA" w:rsidRPr="000B2240" w:rsidRDefault="003E4836" w:rsidP="00B44FBA">
      <w:pPr>
        <w:ind w:firstLineChars="900" w:firstLine="2160"/>
        <w:rPr>
          <w:rFonts w:ascii="宋体" w:hAnsi="宋体"/>
          <w:szCs w:val="21"/>
        </w:rPr>
      </w:pPr>
      <w:r w:rsidRPr="003E4836">
        <w:rPr>
          <w:position w:val="-12"/>
        </w:rPr>
        <w:object w:dxaOrig="2659" w:dyaOrig="440">
          <v:shape id="_x0000_i1241" type="#_x0000_t75" style="width:132.75pt;height:21.9pt" o:ole="">
            <v:imagedata r:id="rId442" o:title=""/>
          </v:shape>
          <o:OLEObject Type="Embed" ProgID="Equation.DSMT4" ShapeID="_x0000_i1241" DrawAspect="Content" ObjectID="_1670954278" r:id="rId443"/>
        </w:object>
      </w:r>
      <w:r w:rsidR="00B44FBA" w:rsidRPr="000B2240">
        <w:rPr>
          <w:rFonts w:ascii="宋体" w:hAnsi="宋体" w:hint="eastAsia"/>
          <w:szCs w:val="21"/>
        </w:rPr>
        <w:t xml:space="preserve"> 或 </w:t>
      </w:r>
      <w:r w:rsidRPr="003E4836">
        <w:rPr>
          <w:position w:val="-24"/>
        </w:rPr>
        <w:object w:dxaOrig="1540" w:dyaOrig="620">
          <v:shape id="_x0000_i1242" type="#_x0000_t75" style="width:76.4pt;height:31.3pt" o:ole="">
            <v:imagedata r:id="rId444" o:title=""/>
          </v:shape>
          <o:OLEObject Type="Embed" ProgID="Equation.DSMT4" ShapeID="_x0000_i1242" DrawAspect="Content" ObjectID="_1670954279" r:id="rId445"/>
        </w:object>
      </w:r>
      <w:r w:rsidR="00B44FBA" w:rsidRPr="000B2240">
        <w:rPr>
          <w:rFonts w:ascii="宋体" w:hAnsi="宋体" w:hint="eastAsia"/>
          <w:szCs w:val="21"/>
        </w:rPr>
        <w:t>.</w:t>
      </w:r>
    </w:p>
    <w:p w:rsidR="00B44FBA" w:rsidRPr="000B2240" w:rsidRDefault="00B44FBA" w:rsidP="006B71D6">
      <w:pPr>
        <w:ind w:firstLineChars="200" w:firstLine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代回原变量,得通解</w:t>
      </w:r>
      <w:r w:rsidR="003E4836" w:rsidRPr="003E4836">
        <w:rPr>
          <w:position w:val="-12"/>
        </w:rPr>
        <w:object w:dxaOrig="2320" w:dyaOrig="440">
          <v:shape id="_x0000_i1243" type="#_x0000_t75" style="width:115.85pt;height:21.9pt" o:ole="">
            <v:imagedata r:id="rId446" o:title=""/>
          </v:shape>
          <o:OLEObject Type="Embed" ProgID="Equation.DSMT4" ShapeID="_x0000_i1243" DrawAspect="Content" ObjectID="_1670954280" r:id="rId447"/>
        </w:object>
      </w:r>
      <w:r w:rsidRPr="000B2240">
        <w:rPr>
          <w:rFonts w:ascii="宋体" w:hAnsi="宋体" w:hint="eastAsia"/>
          <w:szCs w:val="21"/>
        </w:rPr>
        <w:t>.</w:t>
      </w:r>
    </w:p>
    <w:p w:rsidR="00B44FBA" w:rsidRPr="000B2240" w:rsidRDefault="00B44FBA" w:rsidP="006B71D6">
      <w:pPr>
        <w:ind w:firstLineChars="200" w:firstLine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当</w:t>
      </w:r>
      <w:r w:rsidR="003E4836" w:rsidRPr="003E4836">
        <w:rPr>
          <w:position w:val="-6"/>
        </w:rPr>
        <w:object w:dxaOrig="540" w:dyaOrig="279">
          <v:shape id="_x0000_i1244" type="#_x0000_t75" style="width:26.9pt;height:13.75pt" o:ole="">
            <v:imagedata r:id="rId448" o:title=""/>
          </v:shape>
          <o:OLEObject Type="Embed" ProgID="Equation.DSMT4" ShapeID="_x0000_i1244" DrawAspect="Content" ObjectID="_1670954281" r:id="rId449"/>
        </w:object>
      </w:r>
      <w:r w:rsidRPr="000B2240">
        <w:rPr>
          <w:rFonts w:ascii="宋体" w:hAnsi="宋体" w:hint="eastAsia"/>
          <w:szCs w:val="21"/>
        </w:rPr>
        <w:t>时,原方程的解与</w:t>
      </w:r>
      <w:r w:rsidR="003E4836" w:rsidRPr="003E4836">
        <w:rPr>
          <w:position w:val="-6"/>
        </w:rPr>
        <w:object w:dxaOrig="540" w:dyaOrig="279">
          <v:shape id="_x0000_i1245" type="#_x0000_t75" style="width:26.9pt;height:13.75pt" o:ole="">
            <v:imagedata r:id="rId450" o:title=""/>
          </v:shape>
          <o:OLEObject Type="Embed" ProgID="Equation.DSMT4" ShapeID="_x0000_i1245" DrawAspect="Content" ObjectID="_1670954282" r:id="rId451"/>
        </w:object>
      </w:r>
      <w:r w:rsidRPr="000B2240">
        <w:rPr>
          <w:rFonts w:ascii="宋体" w:hAnsi="宋体" w:hint="eastAsia"/>
          <w:szCs w:val="21"/>
        </w:rPr>
        <w:t>时相同,理由如下:令</w:t>
      </w:r>
      <w:r w:rsidR="003E4836" w:rsidRPr="003E4836">
        <w:rPr>
          <w:position w:val="-6"/>
        </w:rPr>
        <w:object w:dxaOrig="660" w:dyaOrig="260">
          <v:shape id="_x0000_i1246" type="#_x0000_t75" style="width:32.55pt;height:12.5pt" o:ole="">
            <v:imagedata r:id="rId452" o:title=""/>
          </v:shape>
          <o:OLEObject Type="Embed" ProgID="Equation.DSMT4" ShapeID="_x0000_i1246" DrawAspect="Content" ObjectID="_1670954283" r:id="rId453"/>
        </w:object>
      </w:r>
      <w:r w:rsidRPr="000B2240">
        <w:rPr>
          <w:rFonts w:ascii="宋体" w:hAnsi="宋体" w:hint="eastAsia"/>
          <w:szCs w:val="21"/>
        </w:rPr>
        <w:t>,于是</w:t>
      </w:r>
      <w:r w:rsidR="003E4836" w:rsidRPr="003E4836">
        <w:rPr>
          <w:position w:val="-6"/>
        </w:rPr>
        <w:object w:dxaOrig="499" w:dyaOrig="279">
          <v:shape id="_x0000_i1247" type="#_x0000_t75" style="width:25.05pt;height:13.75pt" o:ole="">
            <v:imagedata r:id="rId454" o:title=""/>
          </v:shape>
          <o:OLEObject Type="Embed" ProgID="Equation.DSMT4" ShapeID="_x0000_i1247" DrawAspect="Content" ObjectID="_1670954284" r:id="rId455"/>
        </w:object>
      </w:r>
      <w:r w:rsidRPr="000B2240">
        <w:rPr>
          <w:rFonts w:ascii="宋体" w:hAnsi="宋体" w:hint="eastAsia"/>
          <w:szCs w:val="21"/>
        </w:rPr>
        <w:t>,而且</w:t>
      </w:r>
    </w:p>
    <w:p w:rsidR="00B44FBA" w:rsidRPr="000B2240" w:rsidRDefault="003E4836" w:rsidP="00B44FBA">
      <w:pPr>
        <w:ind w:firstLineChars="200" w:firstLine="480"/>
        <w:jc w:val="center"/>
        <w:rPr>
          <w:rFonts w:ascii="宋体" w:hAnsi="宋体"/>
          <w:szCs w:val="21"/>
        </w:rPr>
      </w:pPr>
      <w:r w:rsidRPr="003E4836">
        <w:rPr>
          <w:position w:val="-66"/>
        </w:rPr>
        <w:object w:dxaOrig="4900" w:dyaOrig="1440">
          <v:shape id="_x0000_i1248" type="#_x0000_t75" style="width:244.8pt;height:1in" o:ole="">
            <v:imagedata r:id="rId456" o:title=""/>
          </v:shape>
          <o:OLEObject Type="Embed" ProgID="Equation.DSMT4" ShapeID="_x0000_i1248" DrawAspect="Content" ObjectID="_1670954285" r:id="rId457"/>
        </w:object>
      </w:r>
    </w:p>
    <w:p w:rsidR="00B44FBA" w:rsidRPr="000B2240" w:rsidRDefault="00B44FBA" w:rsidP="006B71D6">
      <w:pPr>
        <w:ind w:firstLineChars="200" w:firstLine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从而有通解</w:t>
      </w:r>
      <w:r w:rsidR="003E4836" w:rsidRPr="003E4836">
        <w:rPr>
          <w:position w:val="-12"/>
        </w:rPr>
        <w:object w:dxaOrig="2240" w:dyaOrig="440">
          <v:shape id="_x0000_i1249" type="#_x0000_t75" style="width:112.05pt;height:21.9pt" o:ole="">
            <v:imagedata r:id="rId458" o:title=""/>
          </v:shape>
          <o:OLEObject Type="Embed" ProgID="Equation.DSMT4" ShapeID="_x0000_i1249" DrawAspect="Content" ObjectID="_1670954286" r:id="rId459"/>
        </w:object>
      </w:r>
      <w:r w:rsidRPr="000B2240">
        <w:rPr>
          <w:rFonts w:ascii="宋体" w:hAnsi="宋体" w:hint="eastAsia"/>
          <w:szCs w:val="21"/>
        </w:rPr>
        <w:t>,即</w:t>
      </w:r>
      <w:r w:rsidR="003E4836" w:rsidRPr="003E4836">
        <w:rPr>
          <w:position w:val="-12"/>
        </w:rPr>
        <w:object w:dxaOrig="2320" w:dyaOrig="440">
          <v:shape id="_x0000_i1250" type="#_x0000_t75" style="width:115.85pt;height:21.9pt" o:ole="">
            <v:imagedata r:id="rId460" o:title=""/>
          </v:shape>
          <o:OLEObject Type="Embed" ProgID="Equation.DSMT4" ShapeID="_x0000_i1250" DrawAspect="Content" ObjectID="_1670954287" r:id="rId461"/>
        </w:object>
      </w:r>
      <w:r w:rsidRPr="000B2240">
        <w:rPr>
          <w:rFonts w:ascii="宋体" w:hAnsi="宋体" w:hint="eastAsia"/>
          <w:szCs w:val="21"/>
        </w:rPr>
        <w:t>.</w:t>
      </w:r>
    </w:p>
    <w:p w:rsidR="00B44FBA" w:rsidRPr="000B2240" w:rsidRDefault="006B71D6" w:rsidP="00B44FBA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综上所</w:t>
      </w:r>
      <w:r w:rsidR="00B44FBA" w:rsidRPr="000B2240">
        <w:rPr>
          <w:rFonts w:ascii="宋体" w:hAnsi="宋体" w:hint="eastAsia"/>
          <w:szCs w:val="21"/>
        </w:rPr>
        <w:t>得</w:t>
      </w:r>
      <w:r>
        <w:rPr>
          <w:rFonts w:ascii="宋体" w:hAnsi="宋体" w:hint="eastAsia"/>
          <w:szCs w:val="21"/>
        </w:rPr>
        <w:t>，</w:t>
      </w:r>
      <w:r w:rsidR="00B44FBA" w:rsidRPr="000B2240">
        <w:rPr>
          <w:rFonts w:ascii="宋体" w:hAnsi="宋体" w:hint="eastAsia"/>
          <w:szCs w:val="21"/>
        </w:rPr>
        <w:t>方程的通解为</w:t>
      </w:r>
      <w:r w:rsidR="003E4836" w:rsidRPr="003E4836">
        <w:rPr>
          <w:position w:val="-12"/>
        </w:rPr>
        <w:object w:dxaOrig="1680" w:dyaOrig="440">
          <v:shape id="_x0000_i1251" type="#_x0000_t75" style="width:83.9pt;height:21.9pt" o:ole="">
            <v:imagedata r:id="rId462" o:title=""/>
          </v:shape>
          <o:OLEObject Type="Embed" ProgID="Equation.DSMT4" ShapeID="_x0000_i1251" DrawAspect="Content" ObjectID="_1670954288" r:id="rId463"/>
        </w:object>
      </w:r>
      <w:r w:rsidR="00B44FBA" w:rsidRPr="000B2240">
        <w:rPr>
          <w:rFonts w:ascii="宋体" w:hAnsi="宋体" w:hint="eastAsia"/>
          <w:szCs w:val="21"/>
        </w:rPr>
        <w:t>.</w:t>
      </w:r>
    </w:p>
    <w:p w:rsidR="00B44FBA" w:rsidRDefault="00B44FBA" w:rsidP="00B44FBA">
      <w:pPr>
        <w:rPr>
          <w:rFonts w:ascii="宋体" w:hAnsi="宋体"/>
          <w:b/>
          <w:szCs w:val="21"/>
        </w:rPr>
      </w:pPr>
    </w:p>
    <w:p w:rsidR="006B71D6" w:rsidRPr="00B44FBA" w:rsidRDefault="006B71D6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t>九、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本题满分8分</w:t>
      </w:r>
      <w:r w:rsidR="0005569B">
        <w:rPr>
          <w:rFonts w:hint="eastAsia"/>
        </w:rPr>
        <w:t>）</w:t>
      </w:r>
    </w:p>
    <w:p w:rsidR="00B44FBA" w:rsidRPr="005A4AEB" w:rsidRDefault="00B44FBA" w:rsidP="006E4F3E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设矩阵</w:t>
      </w:r>
      <w:r w:rsidR="003E4836" w:rsidRPr="003E4836">
        <w:rPr>
          <w:position w:val="-66"/>
        </w:rPr>
        <w:object w:dxaOrig="1840" w:dyaOrig="1440">
          <v:shape id="_x0000_i1252" type="#_x0000_t75" style="width:92.05pt;height:1in" o:ole="">
            <v:imagedata r:id="rId464" o:title=""/>
          </v:shape>
          <o:OLEObject Type="Embed" ProgID="Equation.DSMT4" ShapeID="_x0000_i1252" DrawAspect="Content" ObjectID="_1670954289" r:id="rId465"/>
        </w:object>
      </w:r>
      <w:r w:rsidRPr="005A4AEB">
        <w:rPr>
          <w:rFonts w:ascii="宋体" w:hAnsi="宋体" w:hint="eastAsia"/>
          <w:szCs w:val="21"/>
        </w:rPr>
        <w:t>.</w:t>
      </w:r>
    </w:p>
    <w:p w:rsidR="00B44FBA" w:rsidRPr="005A4AEB" w:rsidRDefault="00B44FBA" w:rsidP="008D7744">
      <w:pPr>
        <w:rPr>
          <w:rFonts w:ascii="宋体" w:hAnsi="宋体"/>
          <w:szCs w:val="21"/>
        </w:rPr>
      </w:pPr>
      <w:r w:rsidRPr="008D7744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已知</w:t>
      </w:r>
      <w:r w:rsidR="003E4836" w:rsidRPr="00025957">
        <w:rPr>
          <w:position w:val="-4"/>
        </w:rPr>
        <w:object w:dxaOrig="220" w:dyaOrig="260">
          <v:shape id="_x0000_i1253" type="#_x0000_t75" style="width:10.65pt;height:12.5pt" o:ole="">
            <v:imagedata r:id="rId466" o:title=""/>
          </v:shape>
          <o:OLEObject Type="Embed" ProgID="Equation.DSMT4" ShapeID="_x0000_i1253" DrawAspect="Content" ObjectID="_1670954290" r:id="rId467"/>
        </w:object>
      </w:r>
      <w:r w:rsidRPr="005A4AEB">
        <w:rPr>
          <w:rFonts w:ascii="宋体" w:hAnsi="宋体" w:hint="eastAsia"/>
          <w:szCs w:val="21"/>
        </w:rPr>
        <w:t>的一个特征值为</w:t>
      </w:r>
      <w:r w:rsidR="003E4836" w:rsidRPr="003E4836">
        <w:rPr>
          <w:position w:val="-6"/>
        </w:rPr>
        <w:object w:dxaOrig="180" w:dyaOrig="279">
          <v:shape id="_x0000_i1254" type="#_x0000_t75" style="width:9.4pt;height:13.75pt" o:ole="">
            <v:imagedata r:id="rId468" o:title=""/>
          </v:shape>
          <o:OLEObject Type="Embed" ProgID="Equation.DSMT4" ShapeID="_x0000_i1254" DrawAspect="Content" ObjectID="_1670954291" r:id="rId469"/>
        </w:object>
      </w:r>
      <w:r w:rsidRPr="005A4AEB">
        <w:rPr>
          <w:rFonts w:ascii="宋体" w:hAnsi="宋体" w:hint="eastAsia"/>
          <w:szCs w:val="21"/>
        </w:rPr>
        <w:t>,试求</w:t>
      </w:r>
      <w:r w:rsidR="003E4836" w:rsidRPr="003E4836">
        <w:rPr>
          <w:position w:val="-10"/>
        </w:rPr>
        <w:object w:dxaOrig="220" w:dyaOrig="260">
          <v:shape id="_x0000_i1255" type="#_x0000_t75" style="width:10.65pt;height:12.5pt" o:ole="">
            <v:imagedata r:id="rId470" o:title=""/>
          </v:shape>
          <o:OLEObject Type="Embed" ProgID="Equation.DSMT4" ShapeID="_x0000_i1255" DrawAspect="Content" ObjectID="_1670954292" r:id="rId471"/>
        </w:object>
      </w:r>
      <w:r>
        <w:rPr>
          <w:rFonts w:ascii="宋体" w:hAnsi="宋体" w:hint="eastAsia"/>
          <w:szCs w:val="21"/>
        </w:rPr>
        <w:t>；</w:t>
      </w:r>
    </w:p>
    <w:p w:rsidR="00B44FBA" w:rsidRDefault="00B44FBA" w:rsidP="008D7744">
      <w:pPr>
        <w:rPr>
          <w:rFonts w:ascii="宋体" w:hAnsi="宋体"/>
          <w:szCs w:val="21"/>
        </w:rPr>
      </w:pPr>
      <w:r w:rsidRPr="008D7744">
        <w:rPr>
          <w:rFonts w:hint="eastAsia"/>
        </w:rPr>
        <w:t xml:space="preserve">(2) </w:t>
      </w:r>
      <w:r w:rsidRPr="005A4AEB">
        <w:rPr>
          <w:rFonts w:ascii="宋体" w:hAnsi="宋体" w:hint="eastAsia"/>
          <w:szCs w:val="21"/>
        </w:rPr>
        <w:t>求矩阵</w:t>
      </w:r>
      <w:r w:rsidR="003E4836" w:rsidRPr="00025957">
        <w:rPr>
          <w:position w:val="-4"/>
        </w:rPr>
        <w:object w:dxaOrig="220" w:dyaOrig="260">
          <v:shape id="_x0000_i1256" type="#_x0000_t75" style="width:10.65pt;height:12.5pt" o:ole="">
            <v:imagedata r:id="rId472" o:title=""/>
          </v:shape>
          <o:OLEObject Type="Embed" ProgID="Equation.DSMT4" ShapeID="_x0000_i1256" DrawAspect="Content" ObjectID="_1670954293" r:id="rId473"/>
        </w:object>
      </w:r>
      <w:r w:rsidRPr="005A4AEB">
        <w:rPr>
          <w:rFonts w:ascii="宋体" w:hAnsi="宋体" w:hint="eastAsia"/>
          <w:szCs w:val="21"/>
        </w:rPr>
        <w:t>,使</w:t>
      </w:r>
      <w:r w:rsidR="003E4836" w:rsidRPr="003E4836">
        <w:rPr>
          <w:position w:val="-10"/>
        </w:rPr>
        <w:object w:dxaOrig="1140" w:dyaOrig="360">
          <v:shape id="_x0000_i1257" type="#_x0000_t75" style="width:56.95pt;height:18.15pt" o:ole="">
            <v:imagedata r:id="rId474" o:title=""/>
          </v:shape>
          <o:OLEObject Type="Embed" ProgID="Equation.DSMT4" ShapeID="_x0000_i1257" DrawAspect="Content" ObjectID="_1670954294" r:id="rId475"/>
        </w:object>
      </w:r>
      <w:r w:rsidRPr="005A4AEB">
        <w:rPr>
          <w:rFonts w:ascii="宋体" w:hAnsi="宋体" w:hint="eastAsia"/>
          <w:szCs w:val="21"/>
        </w:rPr>
        <w:t>为对角矩阵.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B64F10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B64F10">
        <w:rPr>
          <w:rFonts w:hint="eastAsia"/>
        </w:rPr>
        <w:t>(1)</w:t>
      </w:r>
      <w:r w:rsidR="00B64F10" w:rsidRPr="00B64F10">
        <w:rPr>
          <w:rFonts w:hint="eastAsia"/>
        </w:rPr>
        <w:t xml:space="preserve"> </w:t>
      </w:r>
      <w:r w:rsidR="00B44FBA" w:rsidRPr="000B2240">
        <w:rPr>
          <w:rFonts w:ascii="宋体" w:hAnsi="宋体" w:hint="eastAsia"/>
          <w:szCs w:val="21"/>
        </w:rPr>
        <w:t>因为</w:t>
      </w:r>
      <w:r w:rsidR="003E4836" w:rsidRPr="003E4836">
        <w:rPr>
          <w:position w:val="-6"/>
        </w:rPr>
        <w:object w:dxaOrig="560" w:dyaOrig="279">
          <v:shape id="_x0000_i1258" type="#_x0000_t75" style="width:28.15pt;height:13.75pt" o:ole="">
            <v:imagedata r:id="rId476" o:title=""/>
          </v:shape>
          <o:OLEObject Type="Embed" ProgID="Equation.DSMT4" ShapeID="_x0000_i1258" DrawAspect="Content" ObjectID="_1670954295" r:id="rId477"/>
        </w:object>
      </w:r>
      <w:r w:rsidR="00B44FBA" w:rsidRPr="000B2240">
        <w:rPr>
          <w:rFonts w:ascii="宋体" w:hAnsi="宋体" w:hint="eastAsia"/>
          <w:szCs w:val="21"/>
        </w:rPr>
        <w:t>是</w:t>
      </w:r>
      <w:r w:rsidR="003E4836" w:rsidRPr="00025957">
        <w:rPr>
          <w:position w:val="-4"/>
        </w:rPr>
        <w:object w:dxaOrig="220" w:dyaOrig="260">
          <v:shape id="_x0000_i1259" type="#_x0000_t75" style="width:10.65pt;height:12.5pt" o:ole="">
            <v:imagedata r:id="rId478" o:title=""/>
          </v:shape>
          <o:OLEObject Type="Embed" ProgID="Equation.DSMT4" ShapeID="_x0000_i1259" DrawAspect="Content" ObjectID="_1670954296" r:id="rId479"/>
        </w:object>
      </w:r>
      <w:r w:rsidR="00B44FBA" w:rsidRPr="000B2240">
        <w:rPr>
          <w:rFonts w:ascii="宋体" w:hAnsi="宋体" w:hint="eastAsia"/>
          <w:szCs w:val="21"/>
        </w:rPr>
        <w:t>的特征值,故</w:t>
      </w:r>
    </w:p>
    <w:p w:rsidR="00B44FBA" w:rsidRPr="000B2240" w:rsidRDefault="003E4836" w:rsidP="00B44FBA">
      <w:pPr>
        <w:ind w:firstLineChars="550" w:firstLine="1320"/>
        <w:rPr>
          <w:rFonts w:ascii="宋体" w:hAnsi="宋体"/>
          <w:szCs w:val="21"/>
        </w:rPr>
      </w:pPr>
      <w:r w:rsidRPr="003E4836">
        <w:rPr>
          <w:position w:val="-66"/>
        </w:rPr>
        <w:object w:dxaOrig="6600" w:dyaOrig="1440">
          <v:shape id="_x0000_i1260" type="#_x0000_t75" style="width:329.95pt;height:1in" o:ole="">
            <v:imagedata r:id="rId480" o:title=""/>
          </v:shape>
          <o:OLEObject Type="Embed" ProgID="Equation.DSMT4" ShapeID="_x0000_i1260" DrawAspect="Content" ObjectID="_1670954297" r:id="rId481"/>
        </w:object>
      </w:r>
    </w:p>
    <w:p w:rsidR="00B44FBA" w:rsidRPr="000B2240" w:rsidRDefault="00B44FBA" w:rsidP="00B64F10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所以</w:t>
      </w:r>
      <w:r w:rsidR="003E4836" w:rsidRPr="003E4836">
        <w:rPr>
          <w:position w:val="-10"/>
        </w:rPr>
        <w:object w:dxaOrig="560" w:dyaOrig="320">
          <v:shape id="_x0000_i1261" type="#_x0000_t75" style="width:28.15pt;height:16.3pt" o:ole="">
            <v:imagedata r:id="rId482" o:title=""/>
          </v:shape>
          <o:OLEObject Type="Embed" ProgID="Equation.DSMT4" ShapeID="_x0000_i1261" DrawAspect="Content" ObjectID="_1670954298" r:id="rId483"/>
        </w:object>
      </w:r>
      <w:r w:rsidRPr="000B2240">
        <w:rPr>
          <w:rFonts w:ascii="宋体" w:hAnsi="宋体" w:hint="eastAsia"/>
          <w:szCs w:val="21"/>
        </w:rPr>
        <w:t>.</w:t>
      </w:r>
    </w:p>
    <w:p w:rsidR="00B44FBA" w:rsidRPr="000B2240" w:rsidRDefault="00B44FBA" w:rsidP="00B64F10">
      <w:pPr>
        <w:ind w:leftChars="200" w:left="480"/>
        <w:rPr>
          <w:rFonts w:ascii="宋体" w:hAnsi="宋体"/>
          <w:szCs w:val="21"/>
        </w:rPr>
      </w:pPr>
      <w:r w:rsidRPr="00B64F10">
        <w:rPr>
          <w:rFonts w:hint="eastAsia"/>
        </w:rPr>
        <w:t>(2)</w:t>
      </w:r>
      <w:r w:rsidR="00B64F10">
        <w:rPr>
          <w:rFonts w:hint="eastAsia"/>
        </w:rPr>
        <w:t xml:space="preserve"> </w:t>
      </w:r>
      <w:r w:rsidRPr="000B2240">
        <w:rPr>
          <w:rFonts w:ascii="宋体" w:hAnsi="宋体" w:hint="eastAsia"/>
          <w:szCs w:val="21"/>
        </w:rPr>
        <w:t>由于</w:t>
      </w:r>
      <w:r w:rsidR="003E4836" w:rsidRPr="00025957">
        <w:rPr>
          <w:position w:val="-4"/>
        </w:rPr>
        <w:object w:dxaOrig="720" w:dyaOrig="300">
          <v:shape id="_x0000_i1262" type="#_x0000_t75" style="width:36.3pt;height:15.05pt" o:ole="">
            <v:imagedata r:id="rId484" o:title=""/>
          </v:shape>
          <o:OLEObject Type="Embed" ProgID="Equation.DSMT4" ShapeID="_x0000_i1262" DrawAspect="Content" ObjectID="_1670954299" r:id="rId485"/>
        </w:object>
      </w:r>
      <w:r w:rsidRPr="000B2240">
        <w:rPr>
          <w:rFonts w:ascii="宋体" w:hAnsi="宋体" w:hint="eastAsia"/>
          <w:szCs w:val="21"/>
        </w:rPr>
        <w:t>,要</w:t>
      </w:r>
      <w:r w:rsidR="003E4836" w:rsidRPr="003E4836">
        <w:rPr>
          <w:position w:val="-10"/>
        </w:rPr>
        <w:object w:dxaOrig="2400" w:dyaOrig="360">
          <v:shape id="_x0000_i1263" type="#_x0000_t75" style="width:119.6pt;height:18.15pt" o:ole="">
            <v:imagedata r:id="rId486" o:title=""/>
          </v:shape>
          <o:OLEObject Type="Embed" ProgID="Equation.DSMT4" ShapeID="_x0000_i1263" DrawAspect="Content" ObjectID="_1670954300" r:id="rId487"/>
        </w:object>
      </w:r>
      <w:r w:rsidRPr="000B2240">
        <w:rPr>
          <w:rFonts w:ascii="宋体" w:hAnsi="宋体" w:hint="eastAsia"/>
          <w:szCs w:val="21"/>
        </w:rPr>
        <w:t>,而</w:t>
      </w:r>
    </w:p>
    <w:p w:rsidR="00B44FBA" w:rsidRPr="000B2240" w:rsidRDefault="003E4836" w:rsidP="00B64F10">
      <w:pPr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66"/>
        </w:rPr>
        <w:object w:dxaOrig="1939" w:dyaOrig="1440">
          <v:shape id="_x0000_i1264" type="#_x0000_t75" style="width:97.05pt;height:1in" o:ole="">
            <v:imagedata r:id="rId488" o:title=""/>
          </v:shape>
          <o:OLEObject Type="Embed" ProgID="Equation.DSMT4" ShapeID="_x0000_i1264" DrawAspect="Content" ObjectID="_1670954301" r:id="rId489"/>
        </w:object>
      </w:r>
    </w:p>
    <w:p w:rsidR="00B64F10" w:rsidRDefault="00B44FBA" w:rsidP="00B64F10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是对称矩阵</w:t>
      </w:r>
      <w:r w:rsidR="00B64F10"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故可构造二次型</w:t>
      </w:r>
      <w:r w:rsidR="003E4836" w:rsidRPr="00025957">
        <w:rPr>
          <w:position w:val="-4"/>
        </w:rPr>
        <w:object w:dxaOrig="680" w:dyaOrig="300">
          <v:shape id="_x0000_i1265" type="#_x0000_t75" style="width:33.8pt;height:15.05pt" o:ole="">
            <v:imagedata r:id="rId490" o:title=""/>
          </v:shape>
          <o:OLEObject Type="Embed" ProgID="Equation.DSMT4" ShapeID="_x0000_i1265" DrawAspect="Content" ObjectID="_1670954302" r:id="rId491"/>
        </w:object>
      </w:r>
      <w:r w:rsidR="00B64F10"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将其化为标准形</w:t>
      </w:r>
      <w:r w:rsidR="003E4836" w:rsidRPr="003E4836">
        <w:rPr>
          <w:position w:val="-10"/>
        </w:rPr>
        <w:object w:dxaOrig="620" w:dyaOrig="360">
          <v:shape id="_x0000_i1266" type="#_x0000_t75" style="width:31.3pt;height:18.15pt" o:ole="">
            <v:imagedata r:id="rId492" o:title=""/>
          </v:shape>
          <o:OLEObject Type="Embed" ProgID="Equation.DSMT4" ShapeID="_x0000_i1266" DrawAspect="Content" ObjectID="_1670954303" r:id="rId493"/>
        </w:object>
      </w:r>
      <w:r w:rsidR="00B64F10">
        <w:rPr>
          <w:rFonts w:ascii="宋体" w:hAnsi="宋体" w:hint="eastAsia"/>
          <w:szCs w:val="21"/>
        </w:rPr>
        <w:t>．</w:t>
      </w:r>
      <w:r w:rsidRPr="000B2240">
        <w:rPr>
          <w:rFonts w:ascii="宋体" w:hAnsi="宋体" w:hint="eastAsia"/>
          <w:szCs w:val="21"/>
        </w:rPr>
        <w:t>由于</w:t>
      </w:r>
    </w:p>
    <w:p w:rsidR="00B44FBA" w:rsidRPr="000B2240" w:rsidRDefault="003E4836" w:rsidP="00B64F10">
      <w:pPr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90"/>
        </w:rPr>
        <w:object w:dxaOrig="5140" w:dyaOrig="1700">
          <v:shape id="_x0000_i1267" type="#_x0000_t75" style="width:256.7pt;height:84.5pt" o:ole="">
            <v:imagedata r:id="rId494" o:title=""/>
          </v:shape>
          <o:OLEObject Type="Embed" ProgID="Equation.DSMT4" ShapeID="_x0000_i1267" DrawAspect="Content" ObjectID="_1670954304" r:id="rId495"/>
        </w:object>
      </w:r>
    </w:p>
    <w:p w:rsidR="00B44FBA" w:rsidRPr="000B2240" w:rsidRDefault="00B44FBA" w:rsidP="00B64F10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那么,令</w:t>
      </w:r>
      <w:r w:rsidR="003E4836" w:rsidRPr="003E4836">
        <w:rPr>
          <w:position w:val="-24"/>
        </w:rPr>
        <w:object w:dxaOrig="3760" w:dyaOrig="620">
          <v:shape id="_x0000_i1268" type="#_x0000_t75" style="width:187.85pt;height:31.3pt" o:ole="">
            <v:imagedata r:id="rId496" o:title=""/>
          </v:shape>
          <o:OLEObject Type="Embed" ProgID="Equation.DSMT4" ShapeID="_x0000_i1268" DrawAspect="Content" ObjectID="_1670954305" r:id="rId497"/>
        </w:object>
      </w:r>
      <w:r w:rsidRPr="000B2240">
        <w:rPr>
          <w:rFonts w:ascii="宋体" w:hAnsi="宋体" w:hint="eastAsia"/>
          <w:szCs w:val="21"/>
        </w:rPr>
        <w:t>即经坐标变换</w:t>
      </w:r>
    </w:p>
    <w:p w:rsidR="00B44FBA" w:rsidRPr="000B2240" w:rsidRDefault="003E4836" w:rsidP="00B64F10">
      <w:pPr>
        <w:jc w:val="center"/>
        <w:rPr>
          <w:rFonts w:ascii="宋体" w:hAnsi="宋体"/>
          <w:szCs w:val="21"/>
        </w:rPr>
      </w:pPr>
      <w:r w:rsidRPr="003E4836">
        <w:rPr>
          <w:position w:val="-82"/>
        </w:rPr>
        <w:object w:dxaOrig="2880" w:dyaOrig="1760">
          <v:shape id="_x0000_i1269" type="#_x0000_t75" style="width:2in;height:88.3pt" o:ole="">
            <v:imagedata r:id="rId498" o:title=""/>
          </v:shape>
          <o:OLEObject Type="Embed" ProgID="Equation.DSMT4" ShapeID="_x0000_i1269" DrawAspect="Content" ObjectID="_1670954306" r:id="rId499"/>
        </w:object>
      </w:r>
    </w:p>
    <w:p w:rsidR="00B64F10" w:rsidRDefault="00B44FBA" w:rsidP="00B64F10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有</w:t>
      </w:r>
      <w:r w:rsidR="003E4836" w:rsidRPr="003E4836">
        <w:rPr>
          <w:position w:val="-24"/>
        </w:rPr>
        <w:object w:dxaOrig="2820" w:dyaOrig="620">
          <v:shape id="_x0000_i1270" type="#_x0000_t75" style="width:140.85pt;height:31.3pt" o:ole="">
            <v:imagedata r:id="rId500" o:title=""/>
          </v:shape>
          <o:OLEObject Type="Embed" ProgID="Equation.DSMT4" ShapeID="_x0000_i1270" DrawAspect="Content" ObjectID="_1670954307" r:id="rId501"/>
        </w:object>
      </w:r>
      <w:r w:rsidRPr="000B2240">
        <w:rPr>
          <w:rFonts w:ascii="宋体" w:hAnsi="宋体" w:hint="eastAsia"/>
          <w:szCs w:val="21"/>
        </w:rPr>
        <w:t>.所以取</w:t>
      </w:r>
    </w:p>
    <w:p w:rsidR="00B64F10" w:rsidRDefault="003E4836" w:rsidP="00B64F10">
      <w:pPr>
        <w:jc w:val="center"/>
        <w:rPr>
          <w:rFonts w:ascii="宋体" w:hAnsi="宋体"/>
          <w:b/>
          <w:szCs w:val="21"/>
        </w:rPr>
      </w:pPr>
      <w:r w:rsidRPr="003E4836">
        <w:rPr>
          <w:position w:val="-82"/>
        </w:rPr>
        <w:object w:dxaOrig="2079" w:dyaOrig="1760">
          <v:shape id="_x0000_i1271" type="#_x0000_t75" style="width:103.95pt;height:88.3pt" o:ole="">
            <v:imagedata r:id="rId502" o:title=""/>
          </v:shape>
          <o:OLEObject Type="Embed" ProgID="Equation.DSMT4" ShapeID="_x0000_i1271" DrawAspect="Content" ObjectID="_1670954308" r:id="rId503"/>
        </w:object>
      </w:r>
    </w:p>
    <w:p w:rsidR="00B64F10" w:rsidRDefault="00B64F10" w:rsidP="00B64F10">
      <w:pPr>
        <w:ind w:leftChars="200" w:left="480"/>
        <w:rPr>
          <w:rFonts w:ascii="宋体" w:hAnsi="宋体"/>
          <w:szCs w:val="21"/>
        </w:rPr>
      </w:pPr>
      <w:r w:rsidRPr="00B64F10">
        <w:rPr>
          <w:rFonts w:hint="eastAsia"/>
        </w:rPr>
        <w:t>则有</w:t>
      </w:r>
    </w:p>
    <w:p w:rsidR="00B44FBA" w:rsidRPr="000B2240" w:rsidRDefault="003E4836" w:rsidP="00B64F10">
      <w:pPr>
        <w:jc w:val="center"/>
        <w:rPr>
          <w:rFonts w:ascii="宋体" w:hAnsi="宋体"/>
          <w:szCs w:val="21"/>
        </w:rPr>
      </w:pPr>
      <w:r w:rsidRPr="003E4836">
        <w:rPr>
          <w:position w:val="-82"/>
        </w:rPr>
        <w:object w:dxaOrig="3680" w:dyaOrig="1760">
          <v:shape id="_x0000_i1272" type="#_x0000_t75" style="width:184.05pt;height:88.3pt" o:ole="">
            <v:imagedata r:id="rId504" o:title=""/>
          </v:shape>
          <o:OLEObject Type="Embed" ProgID="Equation.DSMT4" ShapeID="_x0000_i1272" DrawAspect="Content" ObjectID="_1670954309" r:id="rId505"/>
        </w:object>
      </w:r>
    </w:p>
    <w:p w:rsidR="00B44FBA" w:rsidRPr="000B2240" w:rsidRDefault="00B44FBA" w:rsidP="00B44FBA">
      <w:pPr>
        <w:rPr>
          <w:rFonts w:ascii="宋体" w:hAnsi="宋体"/>
          <w:b/>
          <w:szCs w:val="21"/>
        </w:rPr>
      </w:pP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lastRenderedPageBreak/>
        <w:t>十、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本题满分8分</w:t>
      </w:r>
      <w:r w:rsidR="0005569B">
        <w:rPr>
          <w:rFonts w:hint="eastAsia"/>
        </w:rPr>
        <w:t>）</w:t>
      </w:r>
    </w:p>
    <w:p w:rsidR="00B44FBA" w:rsidRDefault="00B44FBA" w:rsidP="00B44FBA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设向量</w:t>
      </w:r>
      <w:r w:rsidR="003E4836" w:rsidRPr="003E4836">
        <w:rPr>
          <w:position w:val="-12"/>
        </w:rPr>
        <w:object w:dxaOrig="1219" w:dyaOrig="360">
          <v:shape id="_x0000_i1273" type="#_x0000_t75" style="width:60.75pt;height:18.15pt" o:ole="">
            <v:imagedata r:id="rId506" o:title=""/>
          </v:shape>
          <o:OLEObject Type="Embed" ProgID="Equation.DSMT4" ShapeID="_x0000_i1273" DrawAspect="Content" ObjectID="_1670954310" r:id="rId507"/>
        </w:object>
      </w:r>
      <w:r w:rsidRPr="005A4AEB">
        <w:rPr>
          <w:rFonts w:ascii="宋体" w:hAnsi="宋体" w:hint="eastAsia"/>
          <w:szCs w:val="21"/>
        </w:rPr>
        <w:t>是齐次线性方程组</w:t>
      </w:r>
      <w:r w:rsidR="003E4836" w:rsidRPr="003E4836">
        <w:rPr>
          <w:position w:val="-6"/>
        </w:rPr>
        <w:object w:dxaOrig="740" w:dyaOrig="279">
          <v:shape id="_x0000_i1274" type="#_x0000_t75" style="width:36.95pt;height:13.75pt" o:ole="">
            <v:imagedata r:id="rId508" o:title=""/>
          </v:shape>
          <o:OLEObject Type="Embed" ProgID="Equation.DSMT4" ShapeID="_x0000_i1274" DrawAspect="Content" ObjectID="_1670954311" r:id="rId509"/>
        </w:object>
      </w:r>
      <w:r>
        <w:rPr>
          <w:rFonts w:ascii="宋体" w:hAnsi="宋体" w:hint="eastAsia"/>
          <w:szCs w:val="21"/>
        </w:rPr>
        <w:t>的</w:t>
      </w:r>
      <w:r w:rsidRPr="005A4AEB">
        <w:rPr>
          <w:rFonts w:ascii="宋体" w:hAnsi="宋体" w:hint="eastAsia"/>
          <w:szCs w:val="21"/>
        </w:rPr>
        <w:t>一个基础解系,向量</w:t>
      </w:r>
      <w:r w:rsidR="003E4836" w:rsidRPr="003E4836">
        <w:rPr>
          <w:position w:val="-10"/>
        </w:rPr>
        <w:object w:dxaOrig="240" w:dyaOrig="320">
          <v:shape id="_x0000_i1275" type="#_x0000_t75" style="width:11.25pt;height:16.3pt" o:ole="">
            <v:imagedata r:id="rId510" o:title=""/>
          </v:shape>
          <o:OLEObject Type="Embed" ProgID="Equation.DSMT4" ShapeID="_x0000_i1275" DrawAspect="Content" ObjectID="_1670954312" r:id="rId511"/>
        </w:object>
      </w:r>
      <w:r w:rsidRPr="005A4AEB">
        <w:rPr>
          <w:rFonts w:ascii="宋体" w:hAnsi="宋体" w:hint="eastAsia"/>
          <w:szCs w:val="21"/>
        </w:rPr>
        <w:t>不是方程组</w:t>
      </w:r>
      <w:r w:rsidR="003E4836" w:rsidRPr="003E4836">
        <w:rPr>
          <w:position w:val="-6"/>
        </w:rPr>
        <w:object w:dxaOrig="740" w:dyaOrig="279">
          <v:shape id="_x0000_i1276" type="#_x0000_t75" style="width:36.95pt;height:13.75pt" o:ole="">
            <v:imagedata r:id="rId512" o:title=""/>
          </v:shape>
          <o:OLEObject Type="Embed" ProgID="Equation.DSMT4" ShapeID="_x0000_i1276" DrawAspect="Content" ObjectID="_1670954313" r:id="rId513"/>
        </w:object>
      </w:r>
      <w:r w:rsidRPr="005A4AEB">
        <w:rPr>
          <w:rFonts w:ascii="宋体" w:hAnsi="宋体" w:hint="eastAsia"/>
          <w:szCs w:val="21"/>
        </w:rPr>
        <w:t>的解,即</w:t>
      </w:r>
      <w:r w:rsidR="003E4836" w:rsidRPr="003E4836">
        <w:rPr>
          <w:position w:val="-10"/>
        </w:rPr>
        <w:object w:dxaOrig="740" w:dyaOrig="320">
          <v:shape id="_x0000_i1277" type="#_x0000_t75" style="width:36.95pt;height:16.3pt" o:ole="">
            <v:imagedata r:id="rId514" o:title=""/>
          </v:shape>
          <o:OLEObject Type="Embed" ProgID="Equation.DSMT4" ShapeID="_x0000_i1277" DrawAspect="Content" ObjectID="_1670954314" r:id="rId515"/>
        </w:object>
      </w:r>
      <w:r w:rsidRPr="005A4AEB">
        <w:rPr>
          <w:rFonts w:ascii="宋体" w:hAnsi="宋体" w:hint="eastAsia"/>
          <w:szCs w:val="21"/>
        </w:rPr>
        <w:t>.试证明:向量组</w:t>
      </w:r>
      <w:r w:rsidR="003E4836" w:rsidRPr="003E4836">
        <w:rPr>
          <w:position w:val="-12"/>
        </w:rPr>
        <w:object w:dxaOrig="2620" w:dyaOrig="360">
          <v:shape id="_x0000_i1278" type="#_x0000_t75" style="width:131.5pt;height:18.15pt" o:ole="">
            <v:imagedata r:id="rId516" o:title=""/>
          </v:shape>
          <o:OLEObject Type="Embed" ProgID="Equation.DSMT4" ShapeID="_x0000_i1278" DrawAspect="Content" ObjectID="_1670954315" r:id="rId517"/>
        </w:object>
      </w:r>
      <w:r w:rsidRPr="005A4AEB">
        <w:rPr>
          <w:rFonts w:ascii="宋体" w:hAnsi="宋体" w:hint="eastAsia"/>
          <w:szCs w:val="21"/>
        </w:rPr>
        <w:t>线性无关.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037844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0B2240">
        <w:rPr>
          <w:rFonts w:ascii="宋体" w:hAnsi="宋体" w:hint="eastAsia"/>
          <w:szCs w:val="21"/>
        </w:rPr>
        <w:t>经初等变换向量组的秩不变</w:t>
      </w:r>
      <w:r w:rsidR="00037844">
        <w:rPr>
          <w:rFonts w:ascii="宋体" w:hAnsi="宋体" w:hint="eastAsia"/>
          <w:szCs w:val="21"/>
        </w:rPr>
        <w:t>，</w:t>
      </w:r>
      <w:r w:rsidR="00B44FBA" w:rsidRPr="000B2240">
        <w:rPr>
          <w:rFonts w:ascii="宋体" w:hAnsi="宋体" w:hint="eastAsia"/>
          <w:szCs w:val="21"/>
        </w:rPr>
        <w:t>把第一列的</w:t>
      </w:r>
      <w:r w:rsidR="003E4836" w:rsidRPr="00025957">
        <w:rPr>
          <w:position w:val="-4"/>
        </w:rPr>
        <w:object w:dxaOrig="340" w:dyaOrig="260">
          <v:shape id="_x0000_i1279" type="#_x0000_t75" style="width:17.55pt;height:12.5pt" o:ole="">
            <v:imagedata r:id="rId518" o:title=""/>
          </v:shape>
          <o:OLEObject Type="Embed" ProgID="Equation.DSMT4" ShapeID="_x0000_i1279" DrawAspect="Content" ObjectID="_1670954316" r:id="rId519"/>
        </w:object>
      </w:r>
      <w:r w:rsidR="00B44FBA" w:rsidRPr="000B2240">
        <w:rPr>
          <w:rFonts w:ascii="宋体" w:hAnsi="宋体" w:hint="eastAsia"/>
          <w:szCs w:val="21"/>
        </w:rPr>
        <w:t>倍分别加至其余</w:t>
      </w:r>
      <w:r w:rsidR="00B44FBA">
        <w:rPr>
          <w:rFonts w:ascii="宋体" w:hAnsi="宋体" w:hint="eastAsia"/>
          <w:szCs w:val="21"/>
        </w:rPr>
        <w:t>各</w:t>
      </w:r>
      <w:r w:rsidR="00B44FBA" w:rsidRPr="000B2240">
        <w:rPr>
          <w:rFonts w:ascii="宋体" w:hAnsi="宋体" w:hint="eastAsia"/>
          <w:szCs w:val="21"/>
        </w:rPr>
        <w:t>列有</w:t>
      </w:r>
    </w:p>
    <w:p w:rsidR="00B44FBA" w:rsidRPr="000B2240" w:rsidRDefault="003E4836" w:rsidP="00037844">
      <w:pPr>
        <w:jc w:val="center"/>
        <w:rPr>
          <w:rFonts w:ascii="宋体" w:hAnsi="宋体"/>
          <w:szCs w:val="21"/>
        </w:rPr>
      </w:pPr>
      <w:r w:rsidRPr="003E4836">
        <w:rPr>
          <w:position w:val="-14"/>
        </w:rPr>
        <w:object w:dxaOrig="4800" w:dyaOrig="400">
          <v:shape id="_x0000_i1280" type="#_x0000_t75" style="width:240.4pt;height:20.05pt" o:ole="">
            <v:imagedata r:id="rId520" o:title=""/>
          </v:shape>
          <o:OLEObject Type="Embed" ProgID="Equation.DSMT4" ShapeID="_x0000_i1280" DrawAspect="Content" ObjectID="_1670954317" r:id="rId521"/>
        </w:object>
      </w:r>
    </w:p>
    <w:p w:rsidR="00037844" w:rsidRDefault="00B44FBA" w:rsidP="00037844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因此</w:t>
      </w:r>
    </w:p>
    <w:p w:rsidR="00B44FBA" w:rsidRPr="000B2240" w:rsidRDefault="003E4836" w:rsidP="00037844">
      <w:pPr>
        <w:jc w:val="center"/>
        <w:rPr>
          <w:rFonts w:ascii="宋体" w:hAnsi="宋体"/>
          <w:szCs w:val="21"/>
        </w:rPr>
      </w:pPr>
      <w:r w:rsidRPr="003E4836">
        <w:rPr>
          <w:position w:val="-14"/>
        </w:rPr>
        <w:object w:dxaOrig="4959" w:dyaOrig="400">
          <v:shape id="_x0000_i1281" type="#_x0000_t75" style="width:247.95pt;height:20.05pt" o:ole="">
            <v:imagedata r:id="rId522" o:title=""/>
          </v:shape>
          <o:OLEObject Type="Embed" ProgID="Equation.DSMT4" ShapeID="_x0000_i1281" DrawAspect="Content" ObjectID="_1670954318" r:id="rId523"/>
        </w:object>
      </w:r>
    </w:p>
    <w:p w:rsidR="00037844" w:rsidRDefault="00B44FBA" w:rsidP="00037844">
      <w:pPr>
        <w:tabs>
          <w:tab w:val="left" w:pos="1440"/>
        </w:tabs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由于</w:t>
      </w:r>
      <w:r w:rsidR="003E4836" w:rsidRPr="003E4836">
        <w:rPr>
          <w:position w:val="-12"/>
        </w:rPr>
        <w:object w:dxaOrig="1219" w:dyaOrig="360">
          <v:shape id="_x0000_i1282" type="#_x0000_t75" style="width:60.75pt;height:18.15pt" o:ole="">
            <v:imagedata r:id="rId524" o:title=""/>
          </v:shape>
          <o:OLEObject Type="Embed" ProgID="Equation.DSMT4" ShapeID="_x0000_i1282" DrawAspect="Content" ObjectID="_1670954319" r:id="rId525"/>
        </w:object>
      </w:r>
      <w:r w:rsidRPr="000B2240">
        <w:rPr>
          <w:rFonts w:ascii="宋体" w:hAnsi="宋体" w:hint="eastAsia"/>
          <w:szCs w:val="21"/>
        </w:rPr>
        <w:t>是基础解系</w:t>
      </w:r>
      <w:r w:rsidR="00037844"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它们</w:t>
      </w:r>
      <w:r>
        <w:rPr>
          <w:rFonts w:ascii="宋体" w:hAnsi="宋体" w:hint="eastAsia"/>
          <w:szCs w:val="21"/>
        </w:rPr>
        <w:t>是</w:t>
      </w:r>
      <w:r w:rsidRPr="000B2240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的</w:t>
      </w:r>
      <w:r w:rsidR="00037844"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秩</w:t>
      </w:r>
      <w:r w:rsidR="003E4836" w:rsidRPr="003E4836">
        <w:rPr>
          <w:position w:val="-14"/>
        </w:rPr>
        <w:object w:dxaOrig="1880" w:dyaOrig="400">
          <v:shape id="_x0000_i1283" type="#_x0000_t75" style="width:93.9pt;height:20.05pt" o:ole="">
            <v:imagedata r:id="rId526" o:title=""/>
          </v:shape>
          <o:OLEObject Type="Embed" ProgID="Equation.DSMT4" ShapeID="_x0000_i1283" DrawAspect="Content" ObjectID="_1670954320" r:id="rId527"/>
        </w:object>
      </w:r>
      <w:r w:rsidR="00037844">
        <w:rPr>
          <w:rFonts w:ascii="宋体" w:hAnsi="宋体" w:hint="eastAsia"/>
          <w:szCs w:val="21"/>
        </w:rPr>
        <w:t>．</w:t>
      </w:r>
      <w:r w:rsidRPr="000B2240">
        <w:rPr>
          <w:rFonts w:ascii="宋体" w:hAnsi="宋体" w:hint="eastAsia"/>
          <w:szCs w:val="21"/>
        </w:rPr>
        <w:t>又</w:t>
      </w:r>
      <w:r w:rsidR="003E4836" w:rsidRPr="003E4836">
        <w:rPr>
          <w:position w:val="-10"/>
        </w:rPr>
        <w:object w:dxaOrig="240" w:dyaOrig="320">
          <v:shape id="_x0000_i1284" type="#_x0000_t75" style="width:11.25pt;height:16.3pt" o:ole="">
            <v:imagedata r:id="rId528" o:title=""/>
          </v:shape>
          <o:OLEObject Type="Embed" ProgID="Equation.DSMT4" ShapeID="_x0000_i1284" DrawAspect="Content" ObjectID="_1670954321" r:id="rId529"/>
        </w:object>
      </w:r>
      <w:r w:rsidRPr="000B2240">
        <w:rPr>
          <w:rFonts w:ascii="宋体" w:hAnsi="宋体" w:hint="eastAsia"/>
          <w:szCs w:val="21"/>
        </w:rPr>
        <w:t>不能由</w:t>
      </w:r>
      <w:r w:rsidR="003E4836" w:rsidRPr="003E4836">
        <w:rPr>
          <w:position w:val="-12"/>
        </w:rPr>
        <w:object w:dxaOrig="1219" w:dyaOrig="360">
          <v:shape id="_x0000_i1285" type="#_x0000_t75" style="width:60.75pt;height:18.15pt" o:ole="">
            <v:imagedata r:id="rId530" o:title=""/>
          </v:shape>
          <o:OLEObject Type="Embed" ProgID="Equation.DSMT4" ShapeID="_x0000_i1285" DrawAspect="Content" ObjectID="_1670954322" r:id="rId531"/>
        </w:object>
      </w:r>
      <w:r w:rsidR="00037844">
        <w:rPr>
          <w:rFonts w:ascii="宋体" w:hAnsi="宋体" w:hint="eastAsia"/>
          <w:szCs w:val="21"/>
        </w:rPr>
        <w:t>线性表示（</w:t>
      </w:r>
      <w:r w:rsidRPr="000B2240">
        <w:rPr>
          <w:rFonts w:ascii="宋体" w:hAnsi="宋体" w:hint="eastAsia"/>
          <w:szCs w:val="21"/>
        </w:rPr>
        <w:t>否则</w:t>
      </w:r>
      <w:r w:rsidR="003E4836" w:rsidRPr="003E4836">
        <w:rPr>
          <w:position w:val="-10"/>
        </w:rPr>
        <w:object w:dxaOrig="740" w:dyaOrig="320">
          <v:shape id="_x0000_i1286" type="#_x0000_t75" style="width:36.95pt;height:16.3pt" o:ole="">
            <v:imagedata r:id="rId532" o:title=""/>
          </v:shape>
          <o:OLEObject Type="Embed" ProgID="Equation.DSMT4" ShapeID="_x0000_i1286" DrawAspect="Content" ObjectID="_1670954323" r:id="rId533"/>
        </w:object>
      </w:r>
      <w:r w:rsidR="00037844">
        <w:rPr>
          <w:rFonts w:ascii="宋体" w:hAnsi="宋体" w:hint="eastAsia"/>
          <w:szCs w:val="21"/>
        </w:rPr>
        <w:t>），</w:t>
      </w:r>
      <w:r w:rsidRPr="000B2240">
        <w:rPr>
          <w:rFonts w:ascii="宋体" w:hAnsi="宋体" w:hint="eastAsia"/>
          <w:szCs w:val="21"/>
        </w:rPr>
        <w:t>故</w:t>
      </w:r>
      <w:r w:rsidR="003E4836" w:rsidRPr="003E4836">
        <w:rPr>
          <w:position w:val="-14"/>
        </w:rPr>
        <w:object w:dxaOrig="2439" w:dyaOrig="400">
          <v:shape id="_x0000_i1287" type="#_x0000_t75" style="width:122.1pt;height:20.05pt" o:ole="">
            <v:imagedata r:id="rId534" o:title=""/>
          </v:shape>
          <o:OLEObject Type="Embed" ProgID="Equation.DSMT4" ShapeID="_x0000_i1287" DrawAspect="Content" ObjectID="_1670954324" r:id="rId535"/>
        </w:object>
      </w:r>
      <w:r w:rsidRPr="000B2240">
        <w:rPr>
          <w:rFonts w:ascii="宋体" w:hAnsi="宋体" w:hint="eastAsia"/>
          <w:szCs w:val="21"/>
        </w:rPr>
        <w:t>.所以</w:t>
      </w:r>
    </w:p>
    <w:p w:rsidR="00B44FBA" w:rsidRPr="000B2240" w:rsidRDefault="003E4836" w:rsidP="00037844">
      <w:pPr>
        <w:tabs>
          <w:tab w:val="left" w:pos="1440"/>
        </w:tabs>
        <w:jc w:val="center"/>
        <w:rPr>
          <w:rFonts w:ascii="宋体" w:hAnsi="宋体"/>
          <w:szCs w:val="21"/>
        </w:rPr>
      </w:pPr>
      <w:r w:rsidRPr="003E4836">
        <w:rPr>
          <w:position w:val="-14"/>
        </w:rPr>
        <w:object w:dxaOrig="3640" w:dyaOrig="400">
          <v:shape id="_x0000_i1288" type="#_x0000_t75" style="width:182.2pt;height:20.05pt" o:ole="">
            <v:imagedata r:id="rId536" o:title=""/>
          </v:shape>
          <o:OLEObject Type="Embed" ProgID="Equation.DSMT4" ShapeID="_x0000_i1288" DrawAspect="Content" ObjectID="_1670954325" r:id="rId537"/>
        </w:object>
      </w:r>
    </w:p>
    <w:p w:rsidR="00B44FBA" w:rsidRPr="000B2240" w:rsidRDefault="00B44FBA" w:rsidP="00037844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即向量组</w:t>
      </w:r>
      <w:r w:rsidR="003E4836" w:rsidRPr="003E4836">
        <w:rPr>
          <w:position w:val="-12"/>
        </w:rPr>
        <w:object w:dxaOrig="2620" w:dyaOrig="360">
          <v:shape id="_x0000_i1289" type="#_x0000_t75" style="width:131.5pt;height:18.15pt" o:ole="">
            <v:imagedata r:id="rId538" o:title=""/>
          </v:shape>
          <o:OLEObject Type="Embed" ProgID="Equation.DSMT4" ShapeID="_x0000_i1289" DrawAspect="Content" ObjectID="_1670954326" r:id="rId539"/>
        </w:object>
      </w:r>
      <w:r w:rsidRPr="000B2240">
        <w:rPr>
          <w:rFonts w:ascii="宋体" w:hAnsi="宋体" w:hint="eastAsia"/>
          <w:szCs w:val="21"/>
        </w:rPr>
        <w:t>线性无关.</w:t>
      </w:r>
    </w:p>
    <w:p w:rsidR="00B44FBA" w:rsidRPr="000B2240" w:rsidRDefault="00B44FBA" w:rsidP="00B44FBA">
      <w:pPr>
        <w:rPr>
          <w:rFonts w:ascii="宋体" w:hAnsi="宋体"/>
          <w:szCs w:val="21"/>
        </w:rPr>
      </w:pPr>
    </w:p>
    <w:p w:rsidR="00B44FBA" w:rsidRDefault="00B44FBA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t>十一、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本题满分7分</w:t>
      </w:r>
      <w:r w:rsidR="0005569B">
        <w:t>）</w:t>
      </w:r>
    </w:p>
    <w:p w:rsidR="00B44FBA" w:rsidRDefault="00B44FBA" w:rsidP="008B5CE1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假设一部机器在一天内发生故障的概率为</w:t>
      </w:r>
      <w:r w:rsidR="003E4836" w:rsidRPr="003E4836">
        <w:rPr>
          <w:position w:val="-6"/>
        </w:rPr>
        <w:object w:dxaOrig="360" w:dyaOrig="279">
          <v:shape id="_x0000_i1290" type="#_x0000_t75" style="width:18.15pt;height:13.75pt" o:ole="">
            <v:imagedata r:id="rId540" o:title=""/>
          </v:shape>
          <o:OLEObject Type="Embed" ProgID="Equation.DSMT4" ShapeID="_x0000_i1290" DrawAspect="Content" ObjectID="_1670954327" r:id="rId541"/>
        </w:object>
      </w:r>
      <w:r w:rsidRPr="005A4AEB">
        <w:rPr>
          <w:rFonts w:ascii="宋体" w:hAnsi="宋体" w:hint="eastAsia"/>
          <w:szCs w:val="21"/>
        </w:rPr>
        <w:t>,机器发生故障时全天停止工作,若一周</w:t>
      </w:r>
      <w:r w:rsidR="003E4836" w:rsidRPr="003E4836">
        <w:rPr>
          <w:position w:val="-6"/>
        </w:rPr>
        <w:object w:dxaOrig="180" w:dyaOrig="279">
          <v:shape id="_x0000_i1291" type="#_x0000_t75" style="width:9.4pt;height:13.75pt" o:ole="">
            <v:imagedata r:id="rId542" o:title=""/>
          </v:shape>
          <o:OLEObject Type="Embed" ProgID="Equation.DSMT4" ShapeID="_x0000_i1291" DrawAspect="Content" ObjectID="_1670954328" r:id="rId543"/>
        </w:object>
      </w:r>
      <w:r w:rsidRPr="005A4AEB">
        <w:rPr>
          <w:rFonts w:ascii="宋体" w:hAnsi="宋体" w:hint="eastAsia"/>
          <w:szCs w:val="21"/>
        </w:rPr>
        <w:t>个工作日里无故障,可获利润</w:t>
      </w:r>
      <w:r w:rsidR="003E4836" w:rsidRPr="003E4836">
        <w:rPr>
          <w:position w:val="-6"/>
        </w:rPr>
        <w:object w:dxaOrig="320" w:dyaOrig="279">
          <v:shape id="_x0000_i1292" type="#_x0000_t75" style="width:16.3pt;height:13.75pt" o:ole="">
            <v:imagedata r:id="rId544" o:title=""/>
          </v:shape>
          <o:OLEObject Type="Embed" ProgID="Equation.DSMT4" ShapeID="_x0000_i1292" DrawAspect="Content" ObjectID="_1670954329" r:id="rId545"/>
        </w:object>
      </w:r>
      <w:r w:rsidRPr="005A4AEB">
        <w:rPr>
          <w:rFonts w:ascii="宋体" w:hAnsi="宋体" w:hint="eastAsia"/>
          <w:szCs w:val="21"/>
        </w:rPr>
        <w:t>万元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发生一次故障仍可获得</w:t>
      </w:r>
      <w:r>
        <w:rPr>
          <w:rFonts w:ascii="宋体" w:hAnsi="宋体" w:hint="eastAsia"/>
          <w:szCs w:val="21"/>
        </w:rPr>
        <w:t>利</w:t>
      </w:r>
      <w:r w:rsidRPr="005A4AEB">
        <w:rPr>
          <w:rFonts w:ascii="宋体" w:hAnsi="宋体" w:hint="eastAsia"/>
          <w:szCs w:val="21"/>
        </w:rPr>
        <w:t>润</w:t>
      </w:r>
      <w:r w:rsidR="003E4836" w:rsidRPr="003E4836">
        <w:rPr>
          <w:position w:val="-6"/>
        </w:rPr>
        <w:object w:dxaOrig="180" w:dyaOrig="279">
          <v:shape id="_x0000_i1293" type="#_x0000_t75" style="width:9.4pt;height:13.75pt" o:ole="">
            <v:imagedata r:id="rId546" o:title=""/>
          </v:shape>
          <o:OLEObject Type="Embed" ProgID="Equation.DSMT4" ShapeID="_x0000_i1293" DrawAspect="Content" ObjectID="_1670954330" r:id="rId547"/>
        </w:object>
      </w:r>
      <w:r w:rsidRPr="005A4AEB">
        <w:rPr>
          <w:rFonts w:ascii="宋体" w:hAnsi="宋体" w:hint="eastAsia"/>
          <w:szCs w:val="21"/>
        </w:rPr>
        <w:t>万元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发生两次故障所获利润</w:t>
      </w:r>
      <w:r w:rsidR="003E4836" w:rsidRPr="003E4836">
        <w:rPr>
          <w:position w:val="-6"/>
        </w:rPr>
        <w:object w:dxaOrig="200" w:dyaOrig="279">
          <v:shape id="_x0000_i1294" type="#_x0000_t75" style="width:10.65pt;height:13.75pt" o:ole="">
            <v:imagedata r:id="rId548" o:title=""/>
          </v:shape>
          <o:OLEObject Type="Embed" ProgID="Equation.DSMT4" ShapeID="_x0000_i1294" DrawAspect="Content" ObjectID="_1670954331" r:id="rId549"/>
        </w:object>
      </w:r>
      <w:r w:rsidRPr="005A4AEB">
        <w:rPr>
          <w:rFonts w:ascii="宋体" w:hAnsi="宋体" w:hint="eastAsia"/>
          <w:szCs w:val="21"/>
        </w:rPr>
        <w:t>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发生三次或三次以上故障就要亏损</w:t>
      </w:r>
      <w:r w:rsidR="003E4836" w:rsidRPr="00025957">
        <w:rPr>
          <w:position w:val="-4"/>
        </w:rPr>
        <w:object w:dxaOrig="180" w:dyaOrig="260">
          <v:shape id="_x0000_i1295" type="#_x0000_t75" style="width:9.4pt;height:12.5pt" o:ole="">
            <v:imagedata r:id="rId550" o:title=""/>
          </v:shape>
          <o:OLEObject Type="Embed" ProgID="Equation.DSMT4" ShapeID="_x0000_i1295" DrawAspect="Content" ObjectID="_1670954332" r:id="rId551"/>
        </w:object>
      </w:r>
      <w:r w:rsidRPr="005A4AEB">
        <w:rPr>
          <w:rFonts w:ascii="宋体" w:hAnsi="宋体" w:hint="eastAsia"/>
          <w:szCs w:val="21"/>
        </w:rPr>
        <w:t>万元.求一周内期望利润是多少?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1A5156" w:rsidRDefault="000F6A89" w:rsidP="00AB4CAF">
      <w:pPr>
        <w:ind w:left="480" w:hangingChars="200" w:hanging="480"/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1A5156">
        <w:rPr>
          <w:rFonts w:ascii="宋体" w:hAnsi="宋体" w:hint="eastAsia"/>
          <w:szCs w:val="21"/>
        </w:rPr>
        <w:t>设一周</w:t>
      </w:r>
      <w:r w:rsidR="003E4836" w:rsidRPr="003E4836">
        <w:rPr>
          <w:position w:val="-6"/>
        </w:rPr>
        <w:object w:dxaOrig="180" w:dyaOrig="279">
          <v:shape id="_x0000_i1296" type="#_x0000_t75" style="width:9.4pt;height:13.75pt" o:ole="">
            <v:imagedata r:id="rId552" o:title=""/>
          </v:shape>
          <o:OLEObject Type="Embed" ProgID="Equation.DSMT4" ShapeID="_x0000_i1296" DrawAspect="Content" ObjectID="_1670954333" r:id="rId553"/>
        </w:object>
      </w:r>
      <w:r w:rsidR="00B44FBA" w:rsidRPr="001A5156">
        <w:rPr>
          <w:rFonts w:ascii="宋体" w:hAnsi="宋体" w:hint="eastAsia"/>
          <w:szCs w:val="21"/>
        </w:rPr>
        <w:t>个工作日内发生故障的天数为</w:t>
      </w:r>
      <w:r w:rsidR="003E4836" w:rsidRPr="00025957">
        <w:rPr>
          <w:position w:val="-4"/>
        </w:rPr>
        <w:object w:dxaOrig="240" w:dyaOrig="260">
          <v:shape id="_x0000_i1297" type="#_x0000_t75" style="width:11.25pt;height:12.5pt" o:ole="">
            <v:imagedata r:id="rId554" o:title=""/>
          </v:shape>
          <o:OLEObject Type="Embed" ProgID="Equation.DSMT4" ShapeID="_x0000_i1297" DrawAspect="Content" ObjectID="_1670954334" r:id="rId555"/>
        </w:object>
      </w:r>
      <w:r w:rsidR="00B44FBA" w:rsidRPr="001A5156">
        <w:rPr>
          <w:rFonts w:ascii="宋体" w:hAnsi="宋体" w:hint="eastAsia"/>
          <w:szCs w:val="21"/>
        </w:rPr>
        <w:t>,则</w:t>
      </w:r>
      <w:r w:rsidR="003E4836" w:rsidRPr="00025957">
        <w:rPr>
          <w:position w:val="-4"/>
        </w:rPr>
        <w:object w:dxaOrig="240" w:dyaOrig="260">
          <v:shape id="_x0000_i1298" type="#_x0000_t75" style="width:11.25pt;height:12.5pt" o:ole="">
            <v:imagedata r:id="rId556" o:title=""/>
          </v:shape>
          <o:OLEObject Type="Embed" ProgID="Equation.DSMT4" ShapeID="_x0000_i1298" DrawAspect="Content" ObjectID="_1670954335" r:id="rId557"/>
        </w:object>
      </w:r>
      <w:r w:rsidR="00B44FBA" w:rsidRPr="001A5156">
        <w:rPr>
          <w:rFonts w:ascii="宋体" w:hAnsi="宋体" w:hint="eastAsia"/>
          <w:szCs w:val="21"/>
        </w:rPr>
        <w:t>服从二项分布即</w:t>
      </w:r>
      <w:r w:rsidR="003E4836" w:rsidRPr="003E4836">
        <w:rPr>
          <w:position w:val="-10"/>
        </w:rPr>
        <w:object w:dxaOrig="880" w:dyaOrig="320">
          <v:shape id="_x0000_i1299" type="#_x0000_t75" style="width:43.85pt;height:16.3pt" o:ole="">
            <v:imagedata r:id="rId558" o:title=""/>
          </v:shape>
          <o:OLEObject Type="Embed" ProgID="Equation.DSMT4" ShapeID="_x0000_i1299" DrawAspect="Content" ObjectID="_1670954336" r:id="rId559"/>
        </w:object>
      </w:r>
      <w:r w:rsidR="00B44FBA" w:rsidRPr="001A5156">
        <w:rPr>
          <w:rFonts w:ascii="宋体" w:hAnsi="宋体" w:hint="eastAsia"/>
          <w:szCs w:val="21"/>
        </w:rPr>
        <w:t>.由二项分布的概率计算公式</w:t>
      </w:r>
      <w:r w:rsidR="00B44FBA">
        <w:rPr>
          <w:rFonts w:ascii="宋体" w:hAnsi="宋体" w:hint="eastAsia"/>
          <w:szCs w:val="21"/>
        </w:rPr>
        <w:t>,</w:t>
      </w:r>
      <w:r w:rsidR="00B44FBA" w:rsidRPr="001A5156">
        <w:rPr>
          <w:rFonts w:ascii="宋体" w:hAnsi="宋体" w:hint="eastAsia"/>
          <w:szCs w:val="21"/>
        </w:rPr>
        <w:t>有</w:t>
      </w:r>
    </w:p>
    <w:p w:rsidR="00B44FBA" w:rsidRPr="001A5156" w:rsidRDefault="003E4836" w:rsidP="00AB4CAF">
      <w:pPr>
        <w:ind w:firstLineChars="670" w:firstLine="1608"/>
        <w:rPr>
          <w:rFonts w:ascii="宋体" w:hAnsi="宋体"/>
          <w:szCs w:val="21"/>
        </w:rPr>
      </w:pPr>
      <w:r w:rsidRPr="003E4836">
        <w:rPr>
          <w:position w:val="-76"/>
        </w:rPr>
        <w:object w:dxaOrig="5400" w:dyaOrig="1640">
          <v:shape id="_x0000_i1300" type="#_x0000_t75" style="width:270.45pt;height:82pt" o:ole="">
            <v:imagedata r:id="rId560" o:title=""/>
          </v:shape>
          <o:OLEObject Type="Embed" ProgID="Equation.DSMT4" ShapeID="_x0000_i1300" DrawAspect="Content" ObjectID="_1670954337" r:id="rId561"/>
        </w:object>
      </w:r>
    </w:p>
    <w:p w:rsidR="00B44FBA" w:rsidRPr="001A5156" w:rsidRDefault="00B44FBA" w:rsidP="00B44FBA">
      <w:pPr>
        <w:ind w:firstLineChars="200" w:firstLine="480"/>
        <w:rPr>
          <w:rFonts w:ascii="宋体" w:hAnsi="宋体"/>
          <w:szCs w:val="21"/>
        </w:rPr>
      </w:pPr>
      <w:r w:rsidRPr="001A5156">
        <w:rPr>
          <w:rFonts w:ascii="宋体" w:hAnsi="宋体" w:hint="eastAsia"/>
          <w:szCs w:val="21"/>
        </w:rPr>
        <w:t>设一周内所获利润</w:t>
      </w:r>
      <w:r w:rsidR="003E4836" w:rsidRPr="00025957">
        <w:rPr>
          <w:position w:val="-4"/>
        </w:rPr>
        <w:object w:dxaOrig="220" w:dyaOrig="260">
          <v:shape id="_x0000_i1301" type="#_x0000_t75" style="width:10.65pt;height:12.5pt" o:ole="">
            <v:imagedata r:id="rId562" o:title=""/>
          </v:shape>
          <o:OLEObject Type="Embed" ProgID="Equation.DSMT4" ShapeID="_x0000_i1301" DrawAspect="Content" ObjectID="_1670954338" r:id="rId563"/>
        </w:object>
      </w:r>
      <w:r w:rsidR="00AB4CAF">
        <w:rPr>
          <w:rFonts w:ascii="宋体" w:hAnsi="宋体" w:hint="eastAsia"/>
          <w:szCs w:val="21"/>
        </w:rPr>
        <w:t>（</w:t>
      </w:r>
      <w:r w:rsidRPr="001A5156">
        <w:rPr>
          <w:rFonts w:ascii="宋体" w:hAnsi="宋体" w:hint="eastAsia"/>
          <w:szCs w:val="21"/>
        </w:rPr>
        <w:t>万元</w:t>
      </w:r>
      <w:r w:rsidR="00AB4CAF">
        <w:rPr>
          <w:rFonts w:ascii="宋体" w:hAnsi="宋体" w:hint="eastAsia"/>
          <w:szCs w:val="21"/>
        </w:rPr>
        <w:t>），</w:t>
      </w:r>
      <w:r w:rsidRPr="001A5156">
        <w:rPr>
          <w:rFonts w:ascii="宋体" w:hAnsi="宋体" w:hint="eastAsia"/>
          <w:szCs w:val="21"/>
        </w:rPr>
        <w:t>则</w:t>
      </w:r>
      <w:r w:rsidR="003E4836" w:rsidRPr="00025957">
        <w:rPr>
          <w:position w:val="-4"/>
        </w:rPr>
        <w:object w:dxaOrig="220" w:dyaOrig="260">
          <v:shape id="_x0000_i1302" type="#_x0000_t75" style="width:10.65pt;height:12.5pt" o:ole="">
            <v:imagedata r:id="rId564" o:title=""/>
          </v:shape>
          <o:OLEObject Type="Embed" ProgID="Equation.DSMT4" ShapeID="_x0000_i1302" DrawAspect="Content" ObjectID="_1670954339" r:id="rId565"/>
        </w:object>
      </w:r>
      <w:r w:rsidRPr="001A5156">
        <w:rPr>
          <w:rFonts w:ascii="宋体" w:hAnsi="宋体" w:hint="eastAsia"/>
          <w:szCs w:val="21"/>
        </w:rPr>
        <w:t>是</w:t>
      </w:r>
      <w:r w:rsidR="003E4836" w:rsidRPr="00025957">
        <w:rPr>
          <w:position w:val="-4"/>
        </w:rPr>
        <w:object w:dxaOrig="240" w:dyaOrig="260">
          <v:shape id="_x0000_i1303" type="#_x0000_t75" style="width:11.25pt;height:12.5pt" o:ole="">
            <v:imagedata r:id="rId566" o:title=""/>
          </v:shape>
          <o:OLEObject Type="Embed" ProgID="Equation.DSMT4" ShapeID="_x0000_i1303" DrawAspect="Content" ObjectID="_1670954340" r:id="rId567"/>
        </w:object>
      </w:r>
      <w:r w:rsidRPr="001A5156">
        <w:rPr>
          <w:rFonts w:ascii="宋体" w:hAnsi="宋体" w:hint="eastAsia"/>
          <w:szCs w:val="21"/>
        </w:rPr>
        <w:t>的函数,且</w:t>
      </w:r>
    </w:p>
    <w:p w:rsidR="00B44FBA" w:rsidRPr="001A5156" w:rsidRDefault="003E4836" w:rsidP="00AB4CAF">
      <w:pPr>
        <w:jc w:val="center"/>
        <w:rPr>
          <w:rFonts w:ascii="宋体" w:hAnsi="宋体"/>
          <w:szCs w:val="21"/>
        </w:rPr>
      </w:pPr>
      <w:r w:rsidRPr="003E4836">
        <w:rPr>
          <w:position w:val="-66"/>
        </w:rPr>
        <w:object w:dxaOrig="2580" w:dyaOrig="1440">
          <v:shape id="_x0000_i1304" type="#_x0000_t75" style="width:128.95pt;height:1in" o:ole="">
            <v:imagedata r:id="rId568" o:title=""/>
          </v:shape>
          <o:OLEObject Type="Embed" ProgID="Equation.DSMT4" ShapeID="_x0000_i1304" DrawAspect="Content" ObjectID="_1670954341" r:id="rId569"/>
        </w:object>
      </w:r>
    </w:p>
    <w:p w:rsidR="00B44FBA" w:rsidRDefault="00AB4CAF" w:rsidP="00AB4CAF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="003E4836" w:rsidRPr="003E4836">
        <w:rPr>
          <w:position w:val="-6"/>
        </w:rPr>
        <w:object w:dxaOrig="4520" w:dyaOrig="279">
          <v:shape id="_x0000_i1305" type="#_x0000_t75" style="width:226.65pt;height:13.75pt" o:ole="">
            <v:imagedata r:id="rId570" o:title=""/>
          </v:shape>
          <o:OLEObject Type="Embed" ProgID="Equation.DSMT4" ShapeID="_x0000_i1305" DrawAspect="Content" ObjectID="_1670954342" r:id="rId571"/>
        </w:object>
      </w:r>
      <w:r>
        <w:rPr>
          <w:rFonts w:ascii="宋体" w:hAnsi="宋体" w:hint="eastAsia"/>
          <w:szCs w:val="21"/>
        </w:rPr>
        <w:t>（</w:t>
      </w:r>
      <w:r w:rsidR="00B44FBA" w:rsidRPr="001A5156">
        <w:rPr>
          <w:rFonts w:ascii="宋体" w:hAnsi="宋体" w:hint="eastAsia"/>
          <w:szCs w:val="21"/>
        </w:rPr>
        <w:t>万元</w:t>
      </w:r>
      <w:r>
        <w:rPr>
          <w:rFonts w:ascii="宋体" w:hAnsi="宋体" w:hint="eastAsia"/>
          <w:szCs w:val="21"/>
        </w:rPr>
        <w:t>）．</w: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AB4CAF" w:rsidRDefault="00AB4CAF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t>十二、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Default="00B44FBA" w:rsidP="008B5CE1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考虑一元二次方程</w:t>
      </w:r>
      <w:r w:rsidR="003E4836" w:rsidRPr="003E4836">
        <w:rPr>
          <w:position w:val="-6"/>
        </w:rPr>
        <w:object w:dxaOrig="1480" w:dyaOrig="320">
          <v:shape id="_x0000_i1306" type="#_x0000_t75" style="width:74.5pt;height:16.3pt" o:ole="">
            <v:imagedata r:id="rId572" o:title=""/>
          </v:shape>
          <o:OLEObject Type="Embed" ProgID="Equation.DSMT4" ShapeID="_x0000_i1306" DrawAspect="Content" ObjectID="_1670954343" r:id="rId573"/>
        </w:object>
      </w:r>
      <w:r>
        <w:rPr>
          <w:rFonts w:ascii="宋体" w:hAnsi="宋体" w:hint="eastAsia"/>
          <w:szCs w:val="21"/>
        </w:rPr>
        <w:t>,</w:t>
      </w:r>
      <w:r w:rsidRPr="005A4AEB">
        <w:rPr>
          <w:rFonts w:ascii="宋体" w:hAnsi="宋体" w:hint="eastAsia"/>
          <w:szCs w:val="21"/>
        </w:rPr>
        <w:t>其中</w:t>
      </w:r>
      <w:r w:rsidR="003E4836" w:rsidRPr="003E4836">
        <w:rPr>
          <w:position w:val="-6"/>
        </w:rPr>
        <w:object w:dxaOrig="600" w:dyaOrig="279">
          <v:shape id="_x0000_i1307" type="#_x0000_t75" style="width:30.05pt;height:13.75pt" o:ole="">
            <v:imagedata r:id="rId574" o:title=""/>
          </v:shape>
          <o:OLEObject Type="Embed" ProgID="Equation.DSMT4" ShapeID="_x0000_i1307" DrawAspect="Content" ObjectID="_1670954344" r:id="rId575"/>
        </w:object>
      </w:r>
      <w:r w:rsidRPr="005A4AEB">
        <w:rPr>
          <w:rFonts w:ascii="宋体" w:hAnsi="宋体" w:hint="eastAsia"/>
          <w:szCs w:val="21"/>
        </w:rPr>
        <w:t>分别是将一枚色子(骰子)接连掷两次先后出现的点数.求该方程有实根的概率</w:t>
      </w:r>
      <w:r w:rsidR="003E4836" w:rsidRPr="003E4836">
        <w:rPr>
          <w:position w:val="-10"/>
        </w:rPr>
        <w:object w:dxaOrig="200" w:dyaOrig="260">
          <v:shape id="_x0000_i1308" type="#_x0000_t75" style="width:10.65pt;height:12.5pt" o:ole="">
            <v:imagedata r:id="rId576" o:title=""/>
          </v:shape>
          <o:OLEObject Type="Embed" ProgID="Equation.DSMT4" ShapeID="_x0000_i1308" DrawAspect="Content" ObjectID="_1670954345" r:id="rId577"/>
        </w:object>
      </w:r>
      <w:r w:rsidRPr="005A4AEB">
        <w:rPr>
          <w:rFonts w:ascii="宋体" w:hAnsi="宋体" w:hint="eastAsia"/>
          <w:szCs w:val="21"/>
        </w:rPr>
        <w:t>和有重根的概率</w:t>
      </w:r>
      <w:r w:rsidR="003E4836" w:rsidRPr="003E4836">
        <w:rPr>
          <w:position w:val="-10"/>
        </w:rPr>
        <w:object w:dxaOrig="200" w:dyaOrig="260">
          <v:shape id="_x0000_i1309" type="#_x0000_t75" style="width:10.65pt;height:12.5pt" o:ole="">
            <v:imagedata r:id="rId578" o:title=""/>
          </v:shape>
          <o:OLEObject Type="Embed" ProgID="Equation.DSMT4" ShapeID="_x0000_i1309" DrawAspect="Content" ObjectID="_1670954346" r:id="rId579"/>
        </w:object>
      </w:r>
      <w:r w:rsidRPr="005A4AEB">
        <w:rPr>
          <w:rFonts w:ascii="宋体" w:hAnsi="宋体" w:hint="eastAsia"/>
          <w:szCs w:val="21"/>
        </w:rPr>
        <w:t>.</w:t>
      </w:r>
    </w:p>
    <w:p w:rsidR="000F6A89" w:rsidRDefault="000F6A89" w:rsidP="000F6A89">
      <w:pPr>
        <w:jc w:val="left"/>
        <w:rPr>
          <w:rStyle w:val="af4"/>
        </w:rPr>
      </w:pPr>
    </w:p>
    <w:p w:rsidR="00A650C9" w:rsidRDefault="000F6A89" w:rsidP="00A650C9">
      <w:pPr>
        <w:ind w:left="480" w:hangingChars="200" w:hanging="480"/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0B2240">
        <w:rPr>
          <w:rFonts w:ascii="宋体" w:hAnsi="宋体" w:hint="eastAsia"/>
          <w:szCs w:val="21"/>
        </w:rPr>
        <w:t>一枚色子(骰子)接连掷两次,其样本空间中样本点总数为</w:t>
      </w:r>
      <w:r w:rsidR="003E4836" w:rsidRPr="003E4836">
        <w:rPr>
          <w:position w:val="-6"/>
        </w:rPr>
        <w:object w:dxaOrig="320" w:dyaOrig="279">
          <v:shape id="_x0000_i1310" type="#_x0000_t75" style="width:16.3pt;height:13.75pt" o:ole="">
            <v:imagedata r:id="rId580" o:title=""/>
          </v:shape>
          <o:OLEObject Type="Embed" ProgID="Equation.DSMT4" ShapeID="_x0000_i1310" DrawAspect="Content" ObjectID="_1670954347" r:id="rId581"/>
        </w:object>
      </w:r>
      <w:r w:rsidR="00A650C9">
        <w:rPr>
          <w:rFonts w:ascii="宋体" w:hAnsi="宋体" w:hint="eastAsia"/>
          <w:szCs w:val="21"/>
        </w:rPr>
        <w:t>．</w:t>
      </w:r>
      <w:r w:rsidR="00B44FBA" w:rsidRPr="000B2240">
        <w:rPr>
          <w:rFonts w:ascii="宋体" w:hAnsi="宋体" w:hint="eastAsia"/>
          <w:szCs w:val="21"/>
        </w:rPr>
        <w:t>设事件</w:t>
      </w:r>
      <w:r w:rsidR="003E4836" w:rsidRPr="003E4836">
        <w:rPr>
          <w:position w:val="-12"/>
        </w:rPr>
        <w:object w:dxaOrig="499" w:dyaOrig="360">
          <v:shape id="_x0000_i1311" type="#_x0000_t75" style="width:25.05pt;height:18.15pt" o:ole="">
            <v:imagedata r:id="rId582" o:title=""/>
          </v:shape>
          <o:OLEObject Type="Embed" ProgID="Equation.DSMT4" ShapeID="_x0000_i1311" DrawAspect="Content" ObjectID="_1670954348" r:id="rId583"/>
        </w:object>
      </w:r>
      <w:r w:rsidR="00B44FBA" w:rsidRPr="000B2240">
        <w:rPr>
          <w:rFonts w:ascii="宋体" w:hAnsi="宋体" w:hint="eastAsia"/>
          <w:szCs w:val="21"/>
        </w:rPr>
        <w:t>“方程有实根”</w:t>
      </w:r>
      <w:r w:rsidR="00A650C9">
        <w:rPr>
          <w:rFonts w:ascii="宋体" w:hAnsi="宋体" w:hint="eastAsia"/>
          <w:szCs w:val="21"/>
        </w:rPr>
        <w:t>，</w:t>
      </w:r>
      <w:r w:rsidR="003E4836" w:rsidRPr="003E4836">
        <w:rPr>
          <w:position w:val="-12"/>
        </w:rPr>
        <w:object w:dxaOrig="499" w:dyaOrig="360">
          <v:shape id="_x0000_i1312" type="#_x0000_t75" style="width:25.05pt;height:18.15pt" o:ole="">
            <v:imagedata r:id="rId584" o:title=""/>
          </v:shape>
          <o:OLEObject Type="Embed" ProgID="Equation.DSMT4" ShapeID="_x0000_i1312" DrawAspect="Content" ObjectID="_1670954349" r:id="rId585"/>
        </w:object>
      </w:r>
      <w:r w:rsidR="00B44FBA" w:rsidRPr="000B2240">
        <w:rPr>
          <w:rFonts w:ascii="宋体" w:hAnsi="宋体" w:hint="eastAsia"/>
          <w:szCs w:val="21"/>
        </w:rPr>
        <w:t>“方程有重根”</w:t>
      </w:r>
      <w:r w:rsidR="00A650C9">
        <w:rPr>
          <w:rFonts w:ascii="宋体" w:hAnsi="宋体" w:hint="eastAsia"/>
          <w:szCs w:val="21"/>
        </w:rPr>
        <w:t>，</w:t>
      </w:r>
      <w:r w:rsidR="00B44FBA" w:rsidRPr="000B2240">
        <w:rPr>
          <w:rFonts w:ascii="宋体" w:hAnsi="宋体" w:hint="eastAsia"/>
          <w:szCs w:val="21"/>
        </w:rPr>
        <w:t>则</w:t>
      </w:r>
    </w:p>
    <w:p w:rsidR="00B44FBA" w:rsidRPr="000B2240" w:rsidRDefault="003E4836" w:rsidP="00A650C9">
      <w:pPr>
        <w:jc w:val="center"/>
        <w:rPr>
          <w:rFonts w:ascii="宋体" w:hAnsi="宋体"/>
          <w:szCs w:val="21"/>
        </w:rPr>
      </w:pPr>
      <w:r w:rsidRPr="003E4836">
        <w:rPr>
          <w:position w:val="-32"/>
        </w:rPr>
        <w:object w:dxaOrig="2980" w:dyaOrig="760">
          <v:shape id="_x0000_i1313" type="#_x0000_t75" style="width:148.4pt;height:38.2pt" o:ole="">
            <v:imagedata r:id="rId586" o:title=""/>
          </v:shape>
          <o:OLEObject Type="Embed" ProgID="Equation.DSMT4" ShapeID="_x0000_i1313" DrawAspect="Content" ObjectID="_1670954350" r:id="rId587"/>
        </w:object>
      </w:r>
    </w:p>
    <w:p w:rsidR="00B44FBA" w:rsidRPr="000B2240" w:rsidRDefault="00B44FBA" w:rsidP="00A650C9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用列举法求有利于</w:t>
      </w:r>
      <w:r w:rsidR="003E4836" w:rsidRPr="003E4836">
        <w:rPr>
          <w:position w:val="-12"/>
        </w:rPr>
        <w:object w:dxaOrig="260" w:dyaOrig="360">
          <v:shape id="_x0000_i1314" type="#_x0000_t75" style="width:12.5pt;height:18.15pt" o:ole="">
            <v:imagedata r:id="rId588" o:title=""/>
          </v:shape>
          <o:OLEObject Type="Embed" ProgID="Equation.DSMT4" ShapeID="_x0000_i1314" DrawAspect="Content" ObjectID="_1670954351" r:id="rId589"/>
        </w:object>
      </w:r>
      <w:r w:rsidRPr="000B2240">
        <w:rPr>
          <w:rFonts w:ascii="宋体" w:hAnsi="宋体" w:hint="eastAsia"/>
          <w:szCs w:val="21"/>
        </w:rPr>
        <w:t>的样本点个数(</w:t>
      </w:r>
      <w:r w:rsidR="003E4836" w:rsidRPr="003E4836">
        <w:rPr>
          <w:position w:val="-8"/>
        </w:rPr>
        <w:object w:dxaOrig="680" w:dyaOrig="300">
          <v:shape id="_x0000_i1315" type="#_x0000_t75" style="width:33.8pt;height:15.05pt" o:ole="">
            <v:imagedata r:id="rId590" o:title=""/>
          </v:shape>
          <o:OLEObject Type="Embed" ProgID="Equation.DSMT4" ShapeID="_x0000_i1315" DrawAspect="Content" ObjectID="_1670954352" r:id="rId591"/>
        </w:object>
      </w:r>
      <w:r w:rsidRPr="000B2240">
        <w:rPr>
          <w:rFonts w:ascii="宋体" w:hAnsi="宋体" w:hint="eastAsia"/>
          <w:szCs w:val="21"/>
        </w:rPr>
        <w:t>),</w:t>
      </w:r>
      <w:r w:rsidR="00A650C9">
        <w:rPr>
          <w:rFonts w:ascii="宋体" w:hAnsi="宋体" w:hint="eastAsia"/>
          <w:szCs w:val="21"/>
        </w:rPr>
        <w:t>如</w:t>
      </w:r>
      <w:r w:rsidRPr="000B2240">
        <w:rPr>
          <w:rFonts w:ascii="宋体" w:hAnsi="宋体" w:hint="eastAsia"/>
          <w:szCs w:val="21"/>
        </w:rPr>
        <w:t>下表: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2"/>
        <w:gridCol w:w="2214"/>
      </w:tblGrid>
      <w:tr w:rsidR="00B44FBA" w:rsidRPr="008C5BAD" w:rsidTr="006F7161">
        <w:trPr>
          <w:jc w:val="center"/>
        </w:trPr>
        <w:tc>
          <w:tcPr>
            <w:tcW w:w="0" w:type="auto"/>
          </w:tcPr>
          <w:p w:rsidR="00B44FBA" w:rsidRPr="008C5BAD" w:rsidRDefault="003E4836" w:rsidP="003E4836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20" w:dyaOrig="260">
                <v:shape id="_x0000_i1316" type="#_x0000_t75" style="width:10.65pt;height:12.5pt" o:ole="">
                  <v:imagedata r:id="rId592" o:title=""/>
                </v:shape>
                <o:OLEObject Type="Embed" ProgID="Equation.DSMT4" ShapeID="_x0000_i1316" DrawAspect="Content" ObjectID="_1670954353" r:id="rId593"/>
              </w:object>
            </w:r>
          </w:p>
        </w:tc>
        <w:tc>
          <w:tcPr>
            <w:tcW w:w="0" w:type="auto"/>
            <w:vAlign w:val="center"/>
          </w:tcPr>
          <w:p w:rsidR="00B44FBA" w:rsidRPr="00A650C9" w:rsidRDefault="00B44FBA" w:rsidP="006F7161">
            <w:pPr>
              <w:jc w:val="center"/>
            </w:pPr>
            <w:r w:rsidRPr="00A650C9">
              <w:rPr>
                <w:rFonts w:hint="eastAsia"/>
              </w:rPr>
              <w:t>1  2  3  4  5  6</w:t>
            </w:r>
          </w:p>
        </w:tc>
      </w:tr>
      <w:tr w:rsidR="00B44FBA" w:rsidRPr="008C5BAD" w:rsidTr="006F7161">
        <w:trPr>
          <w:jc w:val="center"/>
        </w:trPr>
        <w:tc>
          <w:tcPr>
            <w:tcW w:w="0" w:type="auto"/>
          </w:tcPr>
          <w:p w:rsidR="00B44FBA" w:rsidRPr="008C5BAD" w:rsidRDefault="00B44FBA" w:rsidP="003E4836">
            <w:pPr>
              <w:rPr>
                <w:rFonts w:ascii="宋体" w:hAnsi="宋体"/>
                <w:szCs w:val="21"/>
              </w:rPr>
            </w:pPr>
            <w:r w:rsidRPr="008C5BAD">
              <w:rPr>
                <w:rFonts w:ascii="宋体" w:hAnsi="宋体" w:hint="eastAsia"/>
                <w:szCs w:val="21"/>
              </w:rPr>
              <w:t>有利于</w:t>
            </w:r>
            <w:r w:rsidR="003E4836" w:rsidRPr="003E4836">
              <w:rPr>
                <w:position w:val="-12"/>
              </w:rPr>
              <w:object w:dxaOrig="279" w:dyaOrig="360">
                <v:shape id="_x0000_i1317" type="#_x0000_t75" style="width:13.75pt;height:18.15pt" o:ole="">
                  <v:imagedata r:id="rId594" o:title=""/>
                </v:shape>
                <o:OLEObject Type="Embed" ProgID="Equation.DSMT4" ShapeID="_x0000_i1317" DrawAspect="Content" ObjectID="_1670954354" r:id="rId595"/>
              </w:object>
            </w:r>
            <w:r w:rsidRPr="008C5BAD">
              <w:rPr>
                <w:rFonts w:ascii="宋体" w:hAnsi="宋体" w:hint="eastAsia"/>
                <w:szCs w:val="21"/>
              </w:rPr>
              <w:t>的样本点数</w:t>
            </w:r>
          </w:p>
        </w:tc>
        <w:tc>
          <w:tcPr>
            <w:tcW w:w="0" w:type="auto"/>
            <w:vAlign w:val="center"/>
          </w:tcPr>
          <w:p w:rsidR="00B44FBA" w:rsidRPr="00A650C9" w:rsidRDefault="00B44FBA" w:rsidP="006F7161">
            <w:pPr>
              <w:jc w:val="center"/>
            </w:pPr>
            <w:r w:rsidRPr="00A650C9">
              <w:rPr>
                <w:rFonts w:hint="eastAsia"/>
              </w:rPr>
              <w:t>0  1  2  4  6  6</w:t>
            </w:r>
          </w:p>
        </w:tc>
      </w:tr>
      <w:tr w:rsidR="00B44FBA" w:rsidRPr="008C5BAD" w:rsidTr="006F7161">
        <w:trPr>
          <w:jc w:val="center"/>
        </w:trPr>
        <w:tc>
          <w:tcPr>
            <w:tcW w:w="0" w:type="auto"/>
          </w:tcPr>
          <w:p w:rsidR="00B44FBA" w:rsidRPr="008C5BAD" w:rsidRDefault="00B44FBA" w:rsidP="003E4836">
            <w:pPr>
              <w:rPr>
                <w:rFonts w:ascii="宋体" w:hAnsi="宋体"/>
                <w:szCs w:val="21"/>
              </w:rPr>
            </w:pPr>
            <w:r w:rsidRPr="008C5BAD">
              <w:rPr>
                <w:rFonts w:ascii="宋体" w:hAnsi="宋体" w:hint="eastAsia"/>
                <w:szCs w:val="21"/>
              </w:rPr>
              <w:t>有利于</w:t>
            </w:r>
            <w:r w:rsidR="003E4836" w:rsidRPr="003E4836">
              <w:rPr>
                <w:position w:val="-12"/>
              </w:rPr>
              <w:object w:dxaOrig="279" w:dyaOrig="360">
                <v:shape id="_x0000_i1318" type="#_x0000_t75" style="width:13.75pt;height:18.15pt" o:ole="">
                  <v:imagedata r:id="rId596" o:title=""/>
                </v:shape>
                <o:OLEObject Type="Embed" ProgID="Equation.DSMT4" ShapeID="_x0000_i1318" DrawAspect="Content" ObjectID="_1670954355" r:id="rId597"/>
              </w:object>
            </w:r>
            <w:r w:rsidRPr="008C5BAD">
              <w:rPr>
                <w:rFonts w:ascii="宋体" w:hAnsi="宋体" w:hint="eastAsia"/>
                <w:szCs w:val="21"/>
              </w:rPr>
              <w:t>的样本点数</w:t>
            </w:r>
          </w:p>
        </w:tc>
        <w:tc>
          <w:tcPr>
            <w:tcW w:w="0" w:type="auto"/>
            <w:vAlign w:val="center"/>
          </w:tcPr>
          <w:p w:rsidR="00B44FBA" w:rsidRPr="00A650C9" w:rsidRDefault="00B44FBA" w:rsidP="006F7161">
            <w:pPr>
              <w:jc w:val="center"/>
            </w:pPr>
            <w:r w:rsidRPr="00A650C9">
              <w:rPr>
                <w:rFonts w:hint="eastAsia"/>
              </w:rPr>
              <w:t>0  1  0  1  0  0</w:t>
            </w:r>
          </w:p>
        </w:tc>
      </w:tr>
    </w:tbl>
    <w:p w:rsidR="00B44FBA" w:rsidRPr="000B2240" w:rsidRDefault="00B44FBA" w:rsidP="00A650C9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由古典型概率计算公式得到</w:t>
      </w:r>
    </w:p>
    <w:p w:rsidR="00B44FBA" w:rsidRDefault="003E4836" w:rsidP="00B44FBA">
      <w:pPr>
        <w:ind w:firstLineChars="650" w:firstLine="1560"/>
        <w:rPr>
          <w:rFonts w:ascii="宋体" w:hAnsi="宋体"/>
          <w:szCs w:val="21"/>
        </w:rPr>
      </w:pPr>
      <w:r w:rsidRPr="003E4836">
        <w:rPr>
          <w:position w:val="-24"/>
        </w:rPr>
        <w:object w:dxaOrig="5640" w:dyaOrig="620">
          <v:shape id="_x0000_i1319" type="#_x0000_t75" style="width:282.35pt;height:31.3pt" o:ole="">
            <v:imagedata r:id="rId598" o:title=""/>
          </v:shape>
          <o:OLEObject Type="Embed" ProgID="Equation.DSMT4" ShapeID="_x0000_i1319" DrawAspect="Content" ObjectID="_1670954356" r:id="rId599"/>
        </w:object>
      </w:r>
    </w:p>
    <w:p w:rsidR="00B44FBA" w:rsidRDefault="00B44FBA" w:rsidP="00B44FBA">
      <w:pPr>
        <w:rPr>
          <w:rFonts w:ascii="宋体" w:hAnsi="宋体"/>
          <w:szCs w:val="21"/>
        </w:rPr>
      </w:pPr>
    </w:p>
    <w:p w:rsidR="00B34B4F" w:rsidRDefault="00B34B4F" w:rsidP="00B44FBA">
      <w:pPr>
        <w:rPr>
          <w:rFonts w:ascii="宋体" w:hAnsi="宋体"/>
          <w:szCs w:val="21"/>
        </w:rPr>
      </w:pPr>
    </w:p>
    <w:p w:rsidR="00B44FBA" w:rsidRPr="00FB615A" w:rsidRDefault="00B44FBA" w:rsidP="0005569B">
      <w:pPr>
        <w:pStyle w:val="1"/>
      </w:pPr>
      <w:r w:rsidRPr="00FB615A">
        <w:rPr>
          <w:rFonts w:hint="eastAsia"/>
        </w:rPr>
        <w:t>十三、</w:t>
      </w:r>
      <w:r w:rsidR="0005569B">
        <w:rPr>
          <w:rFonts w:hint="eastAsia"/>
        </w:rPr>
        <w:t>（</w:t>
      </w:r>
      <w:r w:rsidRPr="00FB615A">
        <w:rPr>
          <w:rFonts w:hint="eastAsia"/>
        </w:rPr>
        <w:t>本题满分6分</w:t>
      </w:r>
      <w:r w:rsidR="0005569B">
        <w:rPr>
          <w:rFonts w:hint="eastAsia"/>
        </w:rPr>
        <w:t>）</w:t>
      </w:r>
    </w:p>
    <w:p w:rsidR="00B44FBA" w:rsidRPr="005A4AEB" w:rsidRDefault="00B44FBA" w:rsidP="00B44FBA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假设</w:t>
      </w:r>
      <w:r w:rsidR="003E4836" w:rsidRPr="003E4836">
        <w:rPr>
          <w:position w:val="-12"/>
        </w:rPr>
        <w:object w:dxaOrig="1260" w:dyaOrig="360">
          <v:shape id="_x0000_i1320" type="#_x0000_t75" style="width:62.6pt;height:18.15pt" o:ole="">
            <v:imagedata r:id="rId600" o:title=""/>
          </v:shape>
          <o:OLEObject Type="Embed" ProgID="Equation.DSMT4" ShapeID="_x0000_i1320" DrawAspect="Content" ObjectID="_1670954357" r:id="rId601"/>
        </w:object>
      </w:r>
      <w:r w:rsidRPr="005A4AEB">
        <w:rPr>
          <w:rFonts w:ascii="宋体" w:hAnsi="宋体" w:hint="eastAsia"/>
          <w:szCs w:val="21"/>
        </w:rPr>
        <w:t>是来自总体X的简单随机样本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已知</w:t>
      </w:r>
      <w:r w:rsidR="003E4836" w:rsidRPr="003E4836">
        <w:rPr>
          <w:position w:val="-12"/>
        </w:rPr>
        <w:object w:dxaOrig="2140" w:dyaOrig="380">
          <v:shape id="_x0000_i1321" type="#_x0000_t75" style="width:107.05pt;height:18.8pt" o:ole="">
            <v:imagedata r:id="rId602" o:title=""/>
          </v:shape>
          <o:OLEObject Type="Embed" ProgID="Equation.DSMT4" ShapeID="_x0000_i1321" DrawAspect="Content" ObjectID="_1670954358" r:id="rId603"/>
        </w:object>
      </w:r>
      <w:r w:rsidRPr="005A4AEB">
        <w:rPr>
          <w:rFonts w:ascii="宋体" w:hAnsi="宋体" w:hint="eastAsia"/>
          <w:szCs w:val="21"/>
        </w:rPr>
        <w:t>.证明</w:t>
      </w:r>
      <w:r>
        <w:rPr>
          <w:rFonts w:ascii="宋体" w:hAnsi="宋体" w:hint="eastAsia"/>
          <w:szCs w:val="21"/>
        </w:rPr>
        <w:t>：</w:t>
      </w:r>
      <w:r w:rsidRPr="005A4AEB">
        <w:rPr>
          <w:rFonts w:ascii="宋体" w:hAnsi="宋体" w:hint="eastAsia"/>
          <w:szCs w:val="21"/>
        </w:rPr>
        <w:t>当</w:t>
      </w:r>
      <w:r w:rsidR="003E4836" w:rsidRPr="00025957">
        <w:rPr>
          <w:position w:val="-4"/>
        </w:rPr>
        <w:object w:dxaOrig="200" w:dyaOrig="200">
          <v:shape id="_x0000_i1322" type="#_x0000_t75" style="width:10.65pt;height:10.65pt" o:ole="">
            <v:imagedata r:id="rId604" o:title=""/>
          </v:shape>
          <o:OLEObject Type="Embed" ProgID="Equation.DSMT4" ShapeID="_x0000_i1322" DrawAspect="Content" ObjectID="_1670954359" r:id="rId605"/>
        </w:object>
      </w:r>
      <w:r w:rsidRPr="005A4AEB">
        <w:rPr>
          <w:rFonts w:ascii="宋体" w:hAnsi="宋体" w:hint="eastAsia"/>
          <w:szCs w:val="21"/>
        </w:rPr>
        <w:t>充分大时,随机变量</w:t>
      </w:r>
      <w:r w:rsidR="003E4836" w:rsidRPr="003E4836">
        <w:rPr>
          <w:position w:val="-28"/>
        </w:rPr>
        <w:object w:dxaOrig="1260" w:dyaOrig="680">
          <v:shape id="_x0000_i1323" type="#_x0000_t75" style="width:62.6pt;height:33.8pt" o:ole="">
            <v:imagedata r:id="rId606" o:title=""/>
          </v:shape>
          <o:OLEObject Type="Embed" ProgID="Equation.DSMT4" ShapeID="_x0000_i1323" DrawAspect="Content" ObjectID="_1670954360" r:id="rId607"/>
        </w:object>
      </w:r>
      <w:r w:rsidRPr="005A4AEB">
        <w:rPr>
          <w:rFonts w:ascii="宋体" w:hAnsi="宋体" w:hint="eastAsia"/>
          <w:szCs w:val="21"/>
        </w:rPr>
        <w:t>近似服从正态分布,并指出其分布参数.</w:t>
      </w:r>
    </w:p>
    <w:p w:rsidR="000F6A89" w:rsidRDefault="000F6A89" w:rsidP="000F6A89">
      <w:pPr>
        <w:jc w:val="left"/>
        <w:rPr>
          <w:rStyle w:val="af4"/>
        </w:rPr>
      </w:pPr>
    </w:p>
    <w:p w:rsidR="00B44FBA" w:rsidRPr="000B2240" w:rsidRDefault="000F6A89" w:rsidP="00A650C9">
      <w:pPr>
        <w:ind w:left="480" w:hangingChars="200" w:hanging="480"/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44FBA" w:rsidRPr="000B2240">
        <w:rPr>
          <w:rFonts w:ascii="宋体" w:hAnsi="宋体" w:hint="eastAsia"/>
          <w:szCs w:val="21"/>
        </w:rPr>
        <w:t>依题意,</w:t>
      </w:r>
      <w:r w:rsidR="003E4836" w:rsidRPr="003E4836">
        <w:rPr>
          <w:position w:val="-12"/>
        </w:rPr>
        <w:object w:dxaOrig="1260" w:dyaOrig="360">
          <v:shape id="_x0000_i1324" type="#_x0000_t75" style="width:62.6pt;height:18.15pt" o:ole="">
            <v:imagedata r:id="rId608" o:title=""/>
          </v:shape>
          <o:OLEObject Type="Embed" ProgID="Equation.DSMT4" ShapeID="_x0000_i1324" DrawAspect="Content" ObjectID="_1670954361" r:id="rId609"/>
        </w:object>
      </w:r>
      <w:r w:rsidR="00B44FBA" w:rsidRPr="000B2240">
        <w:rPr>
          <w:rFonts w:ascii="宋体" w:hAnsi="宋体" w:hint="eastAsia"/>
          <w:szCs w:val="21"/>
        </w:rPr>
        <w:t>独立同分布,可见</w:t>
      </w:r>
      <w:r w:rsidR="003E4836" w:rsidRPr="003E4836">
        <w:rPr>
          <w:position w:val="-12"/>
        </w:rPr>
        <w:object w:dxaOrig="1320" w:dyaOrig="380">
          <v:shape id="_x0000_i1325" type="#_x0000_t75" style="width:66.35pt;height:18.8pt" o:ole="">
            <v:imagedata r:id="rId610" o:title=""/>
          </v:shape>
          <o:OLEObject Type="Embed" ProgID="Equation.DSMT4" ShapeID="_x0000_i1325" DrawAspect="Content" ObjectID="_1670954362" r:id="rId611"/>
        </w:object>
      </w:r>
      <w:r w:rsidR="00B44FBA" w:rsidRPr="000B2240">
        <w:rPr>
          <w:rFonts w:ascii="宋体" w:hAnsi="宋体" w:hint="eastAsia"/>
          <w:szCs w:val="21"/>
        </w:rPr>
        <w:t>也独立同分布.由</w:t>
      </w:r>
      <w:r w:rsidR="003E4836" w:rsidRPr="003E4836">
        <w:rPr>
          <w:position w:val="-12"/>
        </w:rPr>
        <w:object w:dxaOrig="2140" w:dyaOrig="380">
          <v:shape id="_x0000_i1326" type="#_x0000_t75" style="width:107.05pt;height:18.8pt" o:ole="">
            <v:imagedata r:id="rId612" o:title=""/>
          </v:shape>
          <o:OLEObject Type="Embed" ProgID="Equation.DSMT4" ShapeID="_x0000_i1326" DrawAspect="Content" ObjectID="_1670954363" r:id="rId613"/>
        </w:object>
      </w:r>
      <w:r w:rsidR="00B44FBA" w:rsidRPr="000B2240">
        <w:rPr>
          <w:rFonts w:ascii="宋体" w:hAnsi="宋体" w:hint="eastAsia"/>
          <w:szCs w:val="21"/>
        </w:rPr>
        <w:t>及方差计算公式</w:t>
      </w:r>
      <w:r w:rsidR="00B44FBA">
        <w:rPr>
          <w:rFonts w:ascii="宋体" w:hAnsi="宋体" w:hint="eastAsia"/>
          <w:szCs w:val="21"/>
        </w:rPr>
        <w:t>,</w:t>
      </w:r>
      <w:r w:rsidR="00B44FBA" w:rsidRPr="000B2240">
        <w:rPr>
          <w:rFonts w:ascii="宋体" w:hAnsi="宋体" w:hint="eastAsia"/>
          <w:szCs w:val="21"/>
        </w:rPr>
        <w:t>有</w:t>
      </w:r>
    </w:p>
    <w:p w:rsidR="00B44FBA" w:rsidRPr="000B2240" w:rsidRDefault="003E4836" w:rsidP="00A650C9">
      <w:pPr>
        <w:jc w:val="center"/>
        <w:rPr>
          <w:rFonts w:ascii="宋体" w:hAnsi="宋体"/>
          <w:szCs w:val="21"/>
        </w:rPr>
      </w:pPr>
      <w:r w:rsidRPr="003E4836">
        <w:rPr>
          <w:position w:val="-48"/>
        </w:rPr>
        <w:object w:dxaOrig="5060" w:dyaOrig="1080">
          <v:shape id="_x0000_i1327" type="#_x0000_t75" style="width:252.95pt;height:54.45pt" o:ole="">
            <v:imagedata r:id="rId614" o:title=""/>
          </v:shape>
          <o:OLEObject Type="Embed" ProgID="Equation.DSMT4" ShapeID="_x0000_i1327" DrawAspect="Content" ObjectID="_1670954364" r:id="rId615"/>
        </w:object>
      </w:r>
    </w:p>
    <w:p w:rsidR="00B44FBA" w:rsidRPr="000B2240" w:rsidRDefault="00B44FBA" w:rsidP="00A650C9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因此,根据中心极限定理</w:t>
      </w:r>
    </w:p>
    <w:p w:rsidR="00B44FBA" w:rsidRPr="000B2240" w:rsidRDefault="003E4836" w:rsidP="00A650C9">
      <w:pPr>
        <w:ind w:leftChars="200" w:left="480"/>
        <w:jc w:val="center"/>
        <w:rPr>
          <w:rFonts w:ascii="宋体" w:hAnsi="宋体"/>
          <w:szCs w:val="21"/>
        </w:rPr>
      </w:pPr>
      <w:r w:rsidRPr="003E4836">
        <w:rPr>
          <w:position w:val="-38"/>
        </w:rPr>
        <w:object w:dxaOrig="1880" w:dyaOrig="780">
          <v:shape id="_x0000_i1328" type="#_x0000_t75" style="width:93.9pt;height:39.45pt" o:ole="">
            <v:imagedata r:id="rId616" o:title=""/>
          </v:shape>
          <o:OLEObject Type="Embed" ProgID="Equation.DSMT4" ShapeID="_x0000_i1328" DrawAspect="Content" ObjectID="_1670954365" r:id="rId617"/>
        </w:object>
      </w:r>
    </w:p>
    <w:p w:rsidR="00B44FBA" w:rsidRPr="000B2240" w:rsidRDefault="00B44FBA" w:rsidP="00A650C9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的极限分布是标准正态分布,即当</w:t>
      </w:r>
      <w:r w:rsidR="003E4836" w:rsidRPr="00025957">
        <w:rPr>
          <w:position w:val="-4"/>
        </w:rPr>
        <w:object w:dxaOrig="200" w:dyaOrig="200">
          <v:shape id="_x0000_i1329" type="#_x0000_t75" style="width:10.65pt;height:10.65pt" o:ole="">
            <v:imagedata r:id="rId618" o:title=""/>
          </v:shape>
          <o:OLEObject Type="Embed" ProgID="Equation.DSMT4" ShapeID="_x0000_i1329" DrawAspect="Content" ObjectID="_1670954366" r:id="rId619"/>
        </w:object>
      </w:r>
      <w:r w:rsidRPr="000B2240">
        <w:rPr>
          <w:rFonts w:ascii="宋体" w:hAnsi="宋体" w:hint="eastAsia"/>
          <w:szCs w:val="21"/>
        </w:rPr>
        <w:t>充分大时,</w:t>
      </w:r>
      <w:r w:rsidR="003E4836" w:rsidRPr="003E4836">
        <w:rPr>
          <w:position w:val="-12"/>
        </w:rPr>
        <w:object w:dxaOrig="279" w:dyaOrig="360">
          <v:shape id="_x0000_i1330" type="#_x0000_t75" style="width:13.75pt;height:18.15pt" o:ole="">
            <v:imagedata r:id="rId620" o:title=""/>
          </v:shape>
          <o:OLEObject Type="Embed" ProgID="Equation.DSMT4" ShapeID="_x0000_i1330" DrawAspect="Content" ObjectID="_1670954367" r:id="rId621"/>
        </w:object>
      </w:r>
      <w:r w:rsidRPr="000B2240">
        <w:rPr>
          <w:rFonts w:ascii="宋体" w:hAnsi="宋体" w:hint="eastAsia"/>
          <w:szCs w:val="21"/>
        </w:rPr>
        <w:t>近似服从参数为</w:t>
      </w:r>
      <w:r w:rsidR="003E4836" w:rsidRPr="003E4836">
        <w:rPr>
          <w:position w:val="-32"/>
        </w:rPr>
        <w:object w:dxaOrig="1280" w:dyaOrig="760">
          <v:shape id="_x0000_i1331" type="#_x0000_t75" style="width:63.85pt;height:38.2pt" o:ole="">
            <v:imagedata r:id="rId622" o:title=""/>
          </v:shape>
          <o:OLEObject Type="Embed" ProgID="Equation.DSMT4" ShapeID="_x0000_i1331" DrawAspect="Content" ObjectID="_1670954368" r:id="rId623"/>
        </w:object>
      </w:r>
      <w:r w:rsidRPr="000B2240">
        <w:rPr>
          <w:rFonts w:ascii="宋体" w:hAnsi="宋体" w:hint="eastAsia"/>
          <w:szCs w:val="21"/>
        </w:rPr>
        <w:t>的正态分布.</w:t>
      </w:r>
    </w:p>
    <w:p w:rsidR="00B44FBA" w:rsidRDefault="00B44FBA" w:rsidP="00B34B4F">
      <w:pPr>
        <w:rPr>
          <w:rFonts w:ascii="宋体" w:hAnsi="宋体"/>
          <w:szCs w:val="21"/>
        </w:rPr>
      </w:pPr>
    </w:p>
    <w:p w:rsidR="00B44FBA" w:rsidRPr="00B44FBA" w:rsidRDefault="00B44FBA" w:rsidP="00CA00AF"/>
    <w:sectPr w:rsidR="00B44FBA" w:rsidRPr="00B44FBA" w:rsidSect="00223006">
      <w:headerReference w:type="even" r:id="rId624"/>
      <w:footerReference w:type="even" r:id="rId625"/>
      <w:footerReference w:type="default" r:id="rId626"/>
      <w:headerReference w:type="first" r:id="rId62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891" w:rsidRDefault="00EF1891">
      <w:r>
        <w:separator/>
      </w:r>
    </w:p>
  </w:endnote>
  <w:endnote w:type="continuationSeparator" w:id="0">
    <w:p w:rsidR="00EF1891" w:rsidRDefault="00EF1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4677C0" w:rsidRDefault="00EF1891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4A3ACC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4677C0">
                      <w:instrText>PAGE    \* MERGEFORMAT</w:instrText>
                    </w:r>
                    <w:r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B5052C">
      <w:rPr>
        <w:rFonts w:hint="eastAsia"/>
      </w:rPr>
      <w:t>1996</w:t>
    </w:r>
    <w:r w:rsidR="00B5052C">
      <w:rPr>
        <w:rFonts w:hint="eastAsia"/>
      </w:rPr>
      <w:t>年</w:t>
    </w:r>
    <w:r w:rsidR="00B5052C">
      <w:rPr>
        <w:rFonts w:hint="eastAsia"/>
      </w:rPr>
      <w:t xml:space="preserve"> </w:t>
    </w:r>
    <w:r>
      <w:rPr>
        <w:rFonts w:hint="eastAsia"/>
      </w:rPr>
      <w:t>第</w:t>
    </w:r>
    <w:r w:rsidR="00EF1891">
      <w:rPr>
        <w:noProof/>
        <w:lang w:val="zh-CN"/>
      </w:rPr>
      <w:fldChar w:fldCharType="begin"/>
    </w:r>
    <w:r w:rsidR="00EF1891">
      <w:rPr>
        <w:noProof/>
        <w:lang w:val="zh-CN"/>
      </w:rPr>
      <w:instrText xml:space="preserve"> PAGE   \* MERGEFORMAT </w:instrText>
    </w:r>
    <w:r w:rsidR="00EF1891">
      <w:rPr>
        <w:noProof/>
        <w:lang w:val="zh-CN"/>
      </w:rPr>
      <w:fldChar w:fldCharType="separate"/>
    </w:r>
    <w:r w:rsidR="00854899">
      <w:rPr>
        <w:noProof/>
        <w:lang w:val="zh-CN"/>
      </w:rPr>
      <w:t>2</w:t>
    </w:r>
    <w:r w:rsidR="00EF1891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891" w:rsidRDefault="00EF1891">
      <w:r>
        <w:separator/>
      </w:r>
    </w:p>
  </w:footnote>
  <w:footnote w:type="continuationSeparator" w:id="0">
    <w:p w:rsidR="00EF1891" w:rsidRDefault="00EF18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Default="00EF189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6.5pt;height:24.75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37844"/>
    <w:rsid w:val="00042111"/>
    <w:rsid w:val="00046DD7"/>
    <w:rsid w:val="0005569B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0F2C9F"/>
    <w:rsid w:val="000F6A89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7347"/>
    <w:rsid w:val="00211688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3EE0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06BD7"/>
    <w:rsid w:val="00313DA5"/>
    <w:rsid w:val="003175E7"/>
    <w:rsid w:val="0032739C"/>
    <w:rsid w:val="00330B11"/>
    <w:rsid w:val="003648D1"/>
    <w:rsid w:val="00366252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E4836"/>
    <w:rsid w:val="003E4AF0"/>
    <w:rsid w:val="004171D8"/>
    <w:rsid w:val="004303A8"/>
    <w:rsid w:val="0043104A"/>
    <w:rsid w:val="00433CF9"/>
    <w:rsid w:val="00433FC2"/>
    <w:rsid w:val="00436F16"/>
    <w:rsid w:val="00440FEC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6CAB"/>
    <w:rsid w:val="004677C0"/>
    <w:rsid w:val="00473A64"/>
    <w:rsid w:val="004910EA"/>
    <w:rsid w:val="004966D7"/>
    <w:rsid w:val="004A1C29"/>
    <w:rsid w:val="004A289D"/>
    <w:rsid w:val="004A2EEB"/>
    <w:rsid w:val="004A3ACC"/>
    <w:rsid w:val="004A759A"/>
    <w:rsid w:val="004B1BB4"/>
    <w:rsid w:val="004B2454"/>
    <w:rsid w:val="004B2C68"/>
    <w:rsid w:val="004B5230"/>
    <w:rsid w:val="004C34E1"/>
    <w:rsid w:val="004C4D06"/>
    <w:rsid w:val="004D6E1B"/>
    <w:rsid w:val="004E0721"/>
    <w:rsid w:val="004F28F5"/>
    <w:rsid w:val="004F30D2"/>
    <w:rsid w:val="004F46F4"/>
    <w:rsid w:val="004F48C0"/>
    <w:rsid w:val="004F70FB"/>
    <w:rsid w:val="00510145"/>
    <w:rsid w:val="0051041B"/>
    <w:rsid w:val="00512891"/>
    <w:rsid w:val="00515691"/>
    <w:rsid w:val="005210F0"/>
    <w:rsid w:val="0053184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2A42"/>
    <w:rsid w:val="00573D63"/>
    <w:rsid w:val="00590B0F"/>
    <w:rsid w:val="005945C5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145F"/>
    <w:rsid w:val="00602055"/>
    <w:rsid w:val="00604318"/>
    <w:rsid w:val="00607032"/>
    <w:rsid w:val="006146E0"/>
    <w:rsid w:val="00614DB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9592E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71D6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F3E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28A5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8AE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4E58"/>
    <w:rsid w:val="00827821"/>
    <w:rsid w:val="00827F69"/>
    <w:rsid w:val="008304E2"/>
    <w:rsid w:val="00833B8C"/>
    <w:rsid w:val="00836126"/>
    <w:rsid w:val="008420E1"/>
    <w:rsid w:val="00845C8B"/>
    <w:rsid w:val="00845EE6"/>
    <w:rsid w:val="00847B85"/>
    <w:rsid w:val="00854899"/>
    <w:rsid w:val="00855BA5"/>
    <w:rsid w:val="008610C2"/>
    <w:rsid w:val="008638A8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1"/>
    <w:rsid w:val="008B5CE4"/>
    <w:rsid w:val="008C5D7E"/>
    <w:rsid w:val="008C6E8A"/>
    <w:rsid w:val="008D46D1"/>
    <w:rsid w:val="008D7744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0AFD"/>
    <w:rsid w:val="00963799"/>
    <w:rsid w:val="00966B27"/>
    <w:rsid w:val="009765BB"/>
    <w:rsid w:val="00976BF6"/>
    <w:rsid w:val="00981543"/>
    <w:rsid w:val="00982C24"/>
    <w:rsid w:val="00983C72"/>
    <w:rsid w:val="009864C8"/>
    <w:rsid w:val="0099399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48FE"/>
    <w:rsid w:val="00A50588"/>
    <w:rsid w:val="00A51D94"/>
    <w:rsid w:val="00A5482C"/>
    <w:rsid w:val="00A567F3"/>
    <w:rsid w:val="00A6039A"/>
    <w:rsid w:val="00A617E8"/>
    <w:rsid w:val="00A650C9"/>
    <w:rsid w:val="00A66074"/>
    <w:rsid w:val="00A71A99"/>
    <w:rsid w:val="00A9132D"/>
    <w:rsid w:val="00A97179"/>
    <w:rsid w:val="00AA02C2"/>
    <w:rsid w:val="00AA203F"/>
    <w:rsid w:val="00AA335C"/>
    <w:rsid w:val="00AA72C3"/>
    <w:rsid w:val="00AB2455"/>
    <w:rsid w:val="00AB3589"/>
    <w:rsid w:val="00AB4CAF"/>
    <w:rsid w:val="00AB79F7"/>
    <w:rsid w:val="00AC0A1C"/>
    <w:rsid w:val="00AC0FC7"/>
    <w:rsid w:val="00AE114B"/>
    <w:rsid w:val="00AE4BA9"/>
    <w:rsid w:val="00AE51A0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4B4F"/>
    <w:rsid w:val="00B35149"/>
    <w:rsid w:val="00B37E50"/>
    <w:rsid w:val="00B40820"/>
    <w:rsid w:val="00B4208B"/>
    <w:rsid w:val="00B44FBA"/>
    <w:rsid w:val="00B478DA"/>
    <w:rsid w:val="00B5052C"/>
    <w:rsid w:val="00B50D26"/>
    <w:rsid w:val="00B5180D"/>
    <w:rsid w:val="00B53608"/>
    <w:rsid w:val="00B617AB"/>
    <w:rsid w:val="00B64F10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23F9"/>
    <w:rsid w:val="00B929ED"/>
    <w:rsid w:val="00BA43E6"/>
    <w:rsid w:val="00BA537B"/>
    <w:rsid w:val="00BB150B"/>
    <w:rsid w:val="00BB4B40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3E0A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1BDB"/>
    <w:rsid w:val="00D520B7"/>
    <w:rsid w:val="00D6054C"/>
    <w:rsid w:val="00D657B6"/>
    <w:rsid w:val="00D6717E"/>
    <w:rsid w:val="00D7523B"/>
    <w:rsid w:val="00D759C8"/>
    <w:rsid w:val="00D80857"/>
    <w:rsid w:val="00D84234"/>
    <w:rsid w:val="00D84392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65A52"/>
    <w:rsid w:val="00E76342"/>
    <w:rsid w:val="00E77B65"/>
    <w:rsid w:val="00E81E96"/>
    <w:rsid w:val="00E83AAD"/>
    <w:rsid w:val="00E84DFE"/>
    <w:rsid w:val="00E86000"/>
    <w:rsid w:val="00E90998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891"/>
    <w:rsid w:val="00EF1BB9"/>
    <w:rsid w:val="00EF569A"/>
    <w:rsid w:val="00EF77F7"/>
    <w:rsid w:val="00F018CF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89524785-BCAD-438B-AC99-A5203C60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5.bin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theme" Target="theme/theme1.xml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header" Target="header1.xml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image" Target="media/image66.wmf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7.wmf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471" Type="http://schemas.openxmlformats.org/officeDocument/2006/relationships/oleObject" Target="embeddings/oleObject231.bin"/><Relationship Id="rId506" Type="http://schemas.openxmlformats.org/officeDocument/2006/relationships/image" Target="media/image25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27" Type="http://schemas.openxmlformats.org/officeDocument/2006/relationships/oleObject" Target="embeddings/oleObject259.bin"/><Relationship Id="rId548" Type="http://schemas.openxmlformats.org/officeDocument/2006/relationships/image" Target="media/image273.wmf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331" Type="http://schemas.openxmlformats.org/officeDocument/2006/relationships/oleObject" Target="embeddings/oleObject161.bin"/><Relationship Id="rId352" Type="http://schemas.openxmlformats.org/officeDocument/2006/relationships/image" Target="media/image175.wmf"/><Relationship Id="rId373" Type="http://schemas.openxmlformats.org/officeDocument/2006/relationships/oleObject" Target="embeddings/oleObject182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15" Type="http://schemas.openxmlformats.org/officeDocument/2006/relationships/oleObject" Target="embeddings/oleObject303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626" Type="http://schemas.openxmlformats.org/officeDocument/2006/relationships/footer" Target="footer2.xml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430" Type="http://schemas.openxmlformats.org/officeDocument/2006/relationships/image" Target="media/image2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27" Type="http://schemas.openxmlformats.org/officeDocument/2006/relationships/header" Target="header2.xml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fontTable" Target="fontTable.xml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3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271" Type="http://schemas.openxmlformats.org/officeDocument/2006/relationships/oleObject" Target="embeddings/oleObject131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1996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png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71.wmf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5AAB73-092C-4F1E-8BFB-D31C8F19B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11</Pages>
  <Words>1603</Words>
  <Characters>9141</Characters>
  <Application>Microsoft Office Word</Application>
  <DocSecurity>0</DocSecurity>
  <Lines>76</Lines>
  <Paragraphs>21</Paragraphs>
  <ScaleCrop>false</ScaleCrop>
  <Company>微软中国</Company>
  <LinksUpToDate>false</LinksUpToDate>
  <CharactersWithSpaces>10723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114</cp:revision>
  <cp:lastPrinted>2011-09-06T10:51:00Z</cp:lastPrinted>
  <dcterms:created xsi:type="dcterms:W3CDTF">2020-11-13T07:23:00Z</dcterms:created>
  <dcterms:modified xsi:type="dcterms:W3CDTF">2020-12-31T13:03:00Z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