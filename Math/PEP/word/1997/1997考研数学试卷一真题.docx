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FD5354" w:rsidRDefault="00D45012" w:rsidP="00FD5354">
      <w:pPr>
        <w:pStyle w:val="af"/>
      </w:pPr>
      <w:hyperlink r:id="rId8" w:history="1">
        <w:r w:rsidR="003903B4" w:rsidRPr="00FD5354">
          <w:rPr>
            <w:rStyle w:val="a7"/>
            <w:rFonts w:hint="eastAsia"/>
            <w:color w:val="002060"/>
          </w:rPr>
          <w:t>1997</w:t>
        </w:r>
        <w:r w:rsidR="00CA00AF" w:rsidRPr="00FD5354">
          <w:rPr>
            <w:rStyle w:val="a7"/>
            <w:rFonts w:hint="eastAsia"/>
            <w:color w:val="002060"/>
          </w:rPr>
          <w:t>年全国硕士研究生入学统一</w:t>
        </w:r>
        <w:r w:rsidR="00CA00AF" w:rsidRPr="00FD5354">
          <w:rPr>
            <w:rStyle w:val="a7"/>
            <w:rFonts w:hint="eastAsia"/>
            <w:color w:val="002060"/>
          </w:rPr>
          <w:t>考</w:t>
        </w:r>
        <w:r w:rsidR="00CA00AF" w:rsidRPr="00FD5354">
          <w:rPr>
            <w:rStyle w:val="a7"/>
            <w:rFonts w:hint="eastAsia"/>
            <w:color w:val="002060"/>
          </w:rPr>
          <w:t>试数学试</w:t>
        </w:r>
        <w:r w:rsidR="008B58C2" w:rsidRPr="00FD5354">
          <w:rPr>
            <w:rStyle w:val="a7"/>
            <w:rFonts w:hint="eastAsia"/>
            <w:color w:val="002060"/>
          </w:rPr>
          <w:t>卷</w:t>
        </w:r>
        <w:r w:rsidR="003903B4" w:rsidRPr="00FD5354">
          <w:rPr>
            <w:rStyle w:val="a7"/>
            <w:rFonts w:hint="eastAsia"/>
            <w:color w:val="002060"/>
          </w:rPr>
          <w:t>一</w:t>
        </w:r>
        <w:r w:rsidR="0077088C" w:rsidRPr="00FD5354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577FCF" w:rsidRDefault="00577FCF" w:rsidP="002158D5">
      <w:pPr>
        <w:pStyle w:val="1"/>
      </w:pPr>
      <w:r w:rsidRPr="00681ABB">
        <w:rPr>
          <w:rFonts w:hint="eastAsia"/>
        </w:rPr>
        <w:t>一、填空题</w:t>
      </w:r>
      <w:r w:rsidR="002158D5">
        <w:rPr>
          <w:rFonts w:hint="eastAsia"/>
        </w:rPr>
        <w:t>（</w:t>
      </w:r>
      <w:r w:rsidRPr="00681ABB">
        <w:rPr>
          <w:rFonts w:hint="eastAsia"/>
        </w:rPr>
        <w:t>本题共5</w:t>
      </w:r>
      <w:r w:rsidR="00FD5354">
        <w:rPr>
          <w:rFonts w:hint="eastAsia"/>
        </w:rPr>
        <w:t>小题</w:t>
      </w:r>
      <w:r w:rsidR="002158D5">
        <w:rPr>
          <w:rFonts w:hint="eastAsia"/>
        </w:rPr>
        <w:t>，</w:t>
      </w:r>
      <w:r w:rsidRPr="00681ABB">
        <w:rPr>
          <w:rFonts w:hint="eastAsia"/>
        </w:rPr>
        <w:t>每小题3分</w:t>
      </w:r>
      <w:r w:rsidR="002158D5">
        <w:rPr>
          <w:rFonts w:hint="eastAsia"/>
        </w:rPr>
        <w:t>，</w:t>
      </w:r>
      <w:r w:rsidRPr="00681ABB">
        <w:rPr>
          <w:rFonts w:hint="eastAsia"/>
        </w:rPr>
        <w:t>满分15分</w:t>
      </w:r>
      <w:r w:rsidR="002158D5">
        <w:rPr>
          <w:rFonts w:hint="eastAsia"/>
        </w:rPr>
        <w:t>）</w:t>
      </w:r>
    </w:p>
    <w:p w:rsidR="002158D5" w:rsidRPr="000F58AF" w:rsidRDefault="002158D5" w:rsidP="00577FCF"/>
    <w:p w:rsidR="002158D5" w:rsidRPr="000F58AF" w:rsidRDefault="002158D5" w:rsidP="00577FCF"/>
    <w:p w:rsidR="00577FCF" w:rsidRDefault="00577FCF" w:rsidP="003567BC">
      <w:pPr>
        <w:tabs>
          <w:tab w:val="left" w:pos="5355"/>
        </w:tabs>
        <w:rPr>
          <w:rFonts w:ascii="宋体" w:hAnsi="宋体"/>
          <w:szCs w:val="21"/>
        </w:rPr>
      </w:pPr>
      <w:r w:rsidRPr="00846B50">
        <w:rPr>
          <w:rFonts w:hint="eastAsia"/>
        </w:rPr>
        <w:t>(1)</w:t>
      </w:r>
      <w:r w:rsidRPr="00846B50">
        <w:t xml:space="preserve"> </w:t>
      </w:r>
      <w:bookmarkStart w:id="1" w:name="MTBlankEqn"/>
      <w:r w:rsidR="00496C15" w:rsidRPr="00496C15">
        <w:rPr>
          <w:position w:val="-28"/>
        </w:rPr>
        <w:object w:dxaOrig="2480" w:dyaOrig="940">
          <v:shape id="_x0000_i1025" type="#_x0000_t75" style="width:123.95pt;height:46.95pt" o:ole="">
            <v:imagedata r:id="rId9" o:title=""/>
          </v:shape>
          <o:OLEObject Type="Embed" ProgID="Equation.DSMT4" ShapeID="_x0000_i1025" DrawAspect="Content" ObjectID="_1674983123" r:id="rId10"/>
        </w:object>
      </w:r>
      <w:bookmarkEnd w:id="1"/>
      <w:r w:rsidRPr="00330081">
        <w:rPr>
          <w:rFonts w:ascii="宋体" w:hAnsi="宋体" w:hint="eastAsia"/>
          <w:szCs w:val="21"/>
          <w:u w:val="single"/>
        </w:rPr>
        <w:t xml:space="preserve">              </w:t>
      </w:r>
      <w:r w:rsidRPr="00330081">
        <w:rPr>
          <w:rFonts w:ascii="宋体" w:hAnsi="宋体" w:hint="eastAsia"/>
          <w:szCs w:val="21"/>
        </w:rPr>
        <w:t>.</w:t>
      </w:r>
    </w:p>
    <w:p w:rsidR="00846B50" w:rsidRPr="000F58AF" w:rsidRDefault="00846B50" w:rsidP="003567BC">
      <w:pPr>
        <w:tabs>
          <w:tab w:val="left" w:pos="5355"/>
        </w:tabs>
      </w:pPr>
    </w:p>
    <w:p w:rsidR="003567BC" w:rsidRPr="000F58AF" w:rsidRDefault="003567BC" w:rsidP="00577FCF"/>
    <w:p w:rsidR="00577FCF" w:rsidRPr="00330081" w:rsidRDefault="00577FCF" w:rsidP="0051723F">
      <w:pPr>
        <w:ind w:left="480" w:hangingChars="200" w:hanging="480"/>
        <w:rPr>
          <w:rFonts w:ascii="宋体" w:hAnsi="宋体"/>
          <w:szCs w:val="21"/>
        </w:rPr>
      </w:pPr>
      <w:r w:rsidRPr="006A43E7">
        <w:rPr>
          <w:rFonts w:hint="eastAsia"/>
        </w:rPr>
        <w:t xml:space="preserve">(2) </w:t>
      </w:r>
      <w:r w:rsidRPr="00330081">
        <w:rPr>
          <w:rFonts w:ascii="宋体" w:hAnsi="宋体" w:hint="eastAsia"/>
          <w:szCs w:val="21"/>
        </w:rPr>
        <w:t>设幂级数</w:t>
      </w:r>
      <w:r w:rsidR="00496C15" w:rsidRPr="00496C15">
        <w:rPr>
          <w:position w:val="-28"/>
        </w:rPr>
        <w:object w:dxaOrig="760" w:dyaOrig="680">
          <v:shape id="_x0000_i1026" type="#_x0000_t75" style="width:38.2pt;height:33.8pt" o:ole="">
            <v:imagedata r:id="rId11" o:title=""/>
          </v:shape>
          <o:OLEObject Type="Embed" ProgID="Equation.DSMT4" ShapeID="_x0000_i1026" DrawAspect="Content" ObjectID="_1674983124" r:id="rId12"/>
        </w:object>
      </w:r>
      <w:r w:rsidRPr="00330081">
        <w:rPr>
          <w:rFonts w:ascii="宋体" w:hAnsi="宋体" w:hint="eastAsia"/>
          <w:szCs w:val="21"/>
        </w:rPr>
        <w:t>的收敛半径为</w:t>
      </w:r>
      <w:r w:rsidR="00496C15" w:rsidRPr="00496C15">
        <w:rPr>
          <w:position w:val="-6"/>
        </w:rPr>
        <w:object w:dxaOrig="180" w:dyaOrig="279">
          <v:shape id="_x0000_i1027" type="#_x0000_t75" style="width:8.75pt;height:13.75pt" o:ole="">
            <v:imagedata r:id="rId13" o:title=""/>
          </v:shape>
          <o:OLEObject Type="Embed" ProgID="Equation.DSMT4" ShapeID="_x0000_i1027" DrawAspect="Content" ObjectID="_1674983125" r:id="rId14"/>
        </w:objec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则幂级数</w:t>
      </w:r>
      <w:r w:rsidR="00496C15" w:rsidRPr="00496C15">
        <w:rPr>
          <w:position w:val="-28"/>
        </w:rPr>
        <w:object w:dxaOrig="1540" w:dyaOrig="680">
          <v:shape id="_x0000_i1028" type="#_x0000_t75" style="width:77pt;height:33.8pt" o:ole="">
            <v:imagedata r:id="rId15" o:title=""/>
          </v:shape>
          <o:OLEObject Type="Embed" ProgID="Equation.DSMT4" ShapeID="_x0000_i1028" DrawAspect="Content" ObjectID="_1674983126" r:id="rId16"/>
        </w:object>
      </w:r>
      <w:r w:rsidRPr="00330081">
        <w:rPr>
          <w:rFonts w:ascii="宋体" w:hAnsi="宋体" w:hint="eastAsia"/>
          <w:szCs w:val="21"/>
        </w:rPr>
        <w:t>的收敛区间为</w:t>
      </w:r>
      <w:r w:rsidRPr="00330081">
        <w:rPr>
          <w:rFonts w:ascii="宋体" w:hAnsi="宋体" w:hint="eastAsia"/>
          <w:szCs w:val="21"/>
          <w:u w:val="single"/>
        </w:rPr>
        <w:t xml:space="preserve">          </w:t>
      </w:r>
      <w:r w:rsidRPr="00330081">
        <w:rPr>
          <w:rFonts w:ascii="宋体" w:hAnsi="宋体" w:hint="eastAsia"/>
          <w:szCs w:val="21"/>
        </w:rPr>
        <w:t>.</w:t>
      </w:r>
    </w:p>
    <w:p w:rsidR="0051723F" w:rsidRDefault="0051723F" w:rsidP="00577FCF">
      <w:pPr>
        <w:rPr>
          <w:rFonts w:ascii="宋体" w:hAnsi="宋体" w:hint="eastAsia"/>
          <w:szCs w:val="21"/>
        </w:rPr>
      </w:pPr>
    </w:p>
    <w:p w:rsidR="007F449E" w:rsidRPr="000F58AF" w:rsidRDefault="007F449E" w:rsidP="00577FCF"/>
    <w:p w:rsidR="00577FCF" w:rsidRPr="00330081" w:rsidRDefault="00577FCF" w:rsidP="00577FCF">
      <w:pPr>
        <w:rPr>
          <w:rFonts w:ascii="宋体" w:hAnsi="宋体"/>
          <w:szCs w:val="21"/>
        </w:rPr>
      </w:pPr>
      <w:r w:rsidRPr="006A43E7">
        <w:rPr>
          <w:rFonts w:hint="eastAsia"/>
        </w:rPr>
        <w:t xml:space="preserve">(3) </w:t>
      </w:r>
      <w:r w:rsidRPr="00330081">
        <w:rPr>
          <w:rFonts w:ascii="宋体" w:hAnsi="宋体" w:hint="eastAsia"/>
          <w:szCs w:val="21"/>
        </w:rPr>
        <w:t>对数螺线</w:t>
      </w:r>
      <w:r w:rsidR="00496C15" w:rsidRPr="00496C15">
        <w:rPr>
          <w:position w:val="-10"/>
        </w:rPr>
        <w:object w:dxaOrig="660" w:dyaOrig="360">
          <v:shape id="_x0000_i1029" type="#_x0000_t75" style="width:33.2pt;height:18.15pt" o:ole="">
            <v:imagedata r:id="rId17" o:title=""/>
          </v:shape>
          <o:OLEObject Type="Embed" ProgID="Equation.DSMT4" ShapeID="_x0000_i1029" DrawAspect="Content" ObjectID="_1674983127" r:id="rId18"/>
        </w:object>
      </w:r>
      <w:r w:rsidRPr="00330081">
        <w:rPr>
          <w:rFonts w:ascii="宋体" w:hAnsi="宋体" w:hint="eastAsia"/>
          <w:szCs w:val="21"/>
        </w:rPr>
        <w:t>在点</w:t>
      </w:r>
      <w:r w:rsidR="00496C15" w:rsidRPr="00496C15">
        <w:rPr>
          <w:position w:val="-32"/>
        </w:rPr>
        <w:object w:dxaOrig="1600" w:dyaOrig="760">
          <v:shape id="_x0000_i1030" type="#_x0000_t75" style="width:80.15pt;height:38.2pt" o:ole="">
            <v:imagedata r:id="rId19" o:title=""/>
          </v:shape>
          <o:OLEObject Type="Embed" ProgID="Equation.DSMT4" ShapeID="_x0000_i1030" DrawAspect="Content" ObjectID="_1674983128" r:id="rId20"/>
        </w:object>
      </w:r>
      <w:r w:rsidRPr="00330081">
        <w:rPr>
          <w:rFonts w:ascii="宋体" w:hAnsi="宋体" w:hint="eastAsia"/>
          <w:szCs w:val="21"/>
        </w:rPr>
        <w:t>处的切线的直角坐标方程为</w:t>
      </w:r>
      <w:r w:rsidRPr="00330081">
        <w:rPr>
          <w:rFonts w:ascii="宋体" w:hAnsi="宋体" w:hint="eastAsia"/>
          <w:szCs w:val="21"/>
          <w:u w:val="single"/>
        </w:rPr>
        <w:t xml:space="preserve">          </w:t>
      </w:r>
      <w:r w:rsidRPr="00330081">
        <w:rPr>
          <w:rFonts w:ascii="宋体" w:hAnsi="宋体" w:hint="eastAsia"/>
          <w:szCs w:val="21"/>
        </w:rPr>
        <w:t>.</w:t>
      </w:r>
    </w:p>
    <w:p w:rsidR="003567BC" w:rsidRPr="000F58AF" w:rsidRDefault="003567BC" w:rsidP="00577FCF"/>
    <w:p w:rsidR="00952C9B" w:rsidRPr="000F58AF" w:rsidRDefault="00952C9B" w:rsidP="00577FCF"/>
    <w:p w:rsidR="00577FCF" w:rsidRPr="00330081" w:rsidRDefault="00577FCF" w:rsidP="00577FCF">
      <w:pPr>
        <w:rPr>
          <w:rFonts w:ascii="宋体" w:hAnsi="宋体"/>
          <w:szCs w:val="21"/>
        </w:rPr>
      </w:pPr>
      <w:r w:rsidRPr="006A43E7">
        <w:rPr>
          <w:rFonts w:hint="eastAsia"/>
        </w:rPr>
        <w:t xml:space="preserve">(4) </w:t>
      </w:r>
      <w:r w:rsidRPr="00330081">
        <w:rPr>
          <w:rFonts w:ascii="宋体" w:hAnsi="宋体" w:hint="eastAsia"/>
          <w:szCs w:val="21"/>
        </w:rPr>
        <w:t>设</w:t>
      </w:r>
      <w:r w:rsidR="00496C15" w:rsidRPr="00496C15">
        <w:rPr>
          <w:position w:val="-50"/>
        </w:rPr>
        <w:object w:dxaOrig="1760" w:dyaOrig="1120">
          <v:shape id="_x0000_i1031" type="#_x0000_t75" style="width:88.3pt;height:55.7pt" o:ole="">
            <v:imagedata r:id="rId21" o:title=""/>
          </v:shape>
          <o:OLEObject Type="Embed" ProgID="Equation.DSMT4" ShapeID="_x0000_i1031" DrawAspect="Content" ObjectID="_1674983129" r:id="rId22"/>
        </w:object>
      </w:r>
      <w:r>
        <w:rPr>
          <w:rFonts w:ascii="宋体" w:hAnsi="宋体" w:hint="eastAsia"/>
          <w:szCs w:val="21"/>
        </w:rPr>
        <w:t>,</w:t>
      </w:r>
      <w:r w:rsidR="00496C15" w:rsidRPr="00025957">
        <w:rPr>
          <w:position w:val="-4"/>
        </w:rPr>
        <w:object w:dxaOrig="220" w:dyaOrig="260">
          <v:shape id="_x0000_i1032" type="#_x0000_t75" style="width:11.25pt;height:13.15pt" o:ole="">
            <v:imagedata r:id="rId23" o:title=""/>
          </v:shape>
          <o:OLEObject Type="Embed" ProgID="Equation.DSMT4" ShapeID="_x0000_i1032" DrawAspect="Content" ObjectID="_1674983130" r:id="rId24"/>
        </w:object>
      </w:r>
      <w:r w:rsidRPr="00330081">
        <w:rPr>
          <w:rFonts w:ascii="宋体" w:hAnsi="宋体" w:hint="eastAsia"/>
          <w:szCs w:val="21"/>
        </w:rPr>
        <w:t>为三阶非零矩阵</w: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且</w:t>
      </w:r>
      <w:r w:rsidR="00496C15" w:rsidRPr="00496C15">
        <w:rPr>
          <w:position w:val="-6"/>
        </w:rPr>
        <w:object w:dxaOrig="760" w:dyaOrig="279">
          <v:shape id="_x0000_i1033" type="#_x0000_t75" style="width:38.2pt;height:13.75pt" o:ole="">
            <v:imagedata r:id="rId25" o:title=""/>
          </v:shape>
          <o:OLEObject Type="Embed" ProgID="Equation.DSMT4" ShapeID="_x0000_i1033" DrawAspect="Content" ObjectID="_1674983131" r:id="rId26"/>
        </w:objec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则</w:t>
      </w:r>
      <w:r w:rsidR="00496C15" w:rsidRPr="00496C15">
        <w:rPr>
          <w:position w:val="-6"/>
        </w:rPr>
        <w:object w:dxaOrig="340" w:dyaOrig="260">
          <v:shape id="_x0000_i1034" type="#_x0000_t75" style="width:17.55pt;height:13.15pt" o:ole="">
            <v:imagedata r:id="rId27" o:title=""/>
          </v:shape>
          <o:OLEObject Type="Embed" ProgID="Equation.DSMT4" ShapeID="_x0000_i1034" DrawAspect="Content" ObjectID="_1674983132" r:id="rId28"/>
        </w:object>
      </w:r>
      <w:r w:rsidRPr="00330081">
        <w:rPr>
          <w:rFonts w:ascii="宋体" w:hAnsi="宋体" w:hint="eastAsia"/>
          <w:szCs w:val="21"/>
          <w:u w:val="single"/>
        </w:rPr>
        <w:t xml:space="preserve">          </w:t>
      </w:r>
      <w:r w:rsidRPr="00330081">
        <w:rPr>
          <w:rFonts w:ascii="宋体" w:hAnsi="宋体" w:hint="eastAsia"/>
          <w:szCs w:val="21"/>
        </w:rPr>
        <w:t>.</w:t>
      </w:r>
    </w:p>
    <w:p w:rsidR="003567BC" w:rsidRPr="000F58AF" w:rsidRDefault="003567BC" w:rsidP="00577FCF">
      <w:pPr>
        <w:ind w:left="480" w:hangingChars="200" w:hanging="480"/>
      </w:pPr>
    </w:p>
    <w:p w:rsidR="007D657E" w:rsidRPr="000F58AF" w:rsidRDefault="007D657E" w:rsidP="00577FCF">
      <w:pPr>
        <w:ind w:left="480" w:hangingChars="200" w:hanging="480"/>
      </w:pPr>
    </w:p>
    <w:p w:rsidR="00577FCF" w:rsidRPr="00330081" w:rsidRDefault="00577FCF" w:rsidP="00577FCF">
      <w:pPr>
        <w:ind w:left="480" w:hangingChars="200" w:hanging="480"/>
        <w:rPr>
          <w:rFonts w:ascii="宋体" w:hAnsi="宋体"/>
          <w:szCs w:val="21"/>
        </w:rPr>
      </w:pPr>
      <w:r w:rsidRPr="006A43E7">
        <w:rPr>
          <w:rFonts w:hint="eastAsia"/>
        </w:rPr>
        <w:t xml:space="preserve">(5) </w:t>
      </w:r>
      <w:r w:rsidRPr="00330081">
        <w:rPr>
          <w:rFonts w:ascii="宋体" w:hAnsi="宋体" w:hint="eastAsia"/>
          <w:szCs w:val="21"/>
        </w:rPr>
        <w:t>袋中有</w:t>
      </w:r>
      <w:r w:rsidR="00496C15" w:rsidRPr="00496C15">
        <w:rPr>
          <w:position w:val="-6"/>
        </w:rPr>
        <w:object w:dxaOrig="320" w:dyaOrig="279">
          <v:shape id="_x0000_i1035" type="#_x0000_t75" style="width:16.3pt;height:13.75pt" o:ole="">
            <v:imagedata r:id="rId29" o:title=""/>
          </v:shape>
          <o:OLEObject Type="Embed" ProgID="Equation.DSMT4" ShapeID="_x0000_i1035" DrawAspect="Content" ObjectID="_1674983133" r:id="rId30"/>
        </w:object>
      </w:r>
      <w:r w:rsidRPr="00330081">
        <w:rPr>
          <w:rFonts w:ascii="宋体" w:hAnsi="宋体" w:hint="eastAsia"/>
          <w:szCs w:val="21"/>
        </w:rPr>
        <w:t>个乒乓球</w:t>
      </w:r>
      <w:r w:rsidR="00520373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其中</w:t>
      </w:r>
      <w:r w:rsidR="00496C15" w:rsidRPr="00496C15">
        <w:rPr>
          <w:position w:val="-6"/>
        </w:rPr>
        <w:object w:dxaOrig="320" w:dyaOrig="279">
          <v:shape id="_x0000_i1036" type="#_x0000_t75" style="width:16.3pt;height:13.75pt" o:ole="">
            <v:imagedata r:id="rId31" o:title=""/>
          </v:shape>
          <o:OLEObject Type="Embed" ProgID="Equation.DSMT4" ShapeID="_x0000_i1036" DrawAspect="Content" ObjectID="_1674983134" r:id="rId32"/>
        </w:object>
      </w:r>
      <w:r w:rsidRPr="00330081">
        <w:rPr>
          <w:rFonts w:ascii="宋体" w:hAnsi="宋体" w:hint="eastAsia"/>
          <w:szCs w:val="21"/>
        </w:rPr>
        <w:t>个是黄球</w:t>
      </w:r>
      <w:r w:rsidR="00520373">
        <w:rPr>
          <w:rFonts w:ascii="宋体" w:hAnsi="宋体" w:hint="eastAsia"/>
          <w:szCs w:val="21"/>
        </w:rPr>
        <w:t>，</w:t>
      </w:r>
      <w:r w:rsidR="00496C15" w:rsidRPr="00496C15">
        <w:rPr>
          <w:position w:val="-6"/>
        </w:rPr>
        <w:object w:dxaOrig="320" w:dyaOrig="279">
          <v:shape id="_x0000_i1037" type="#_x0000_t75" style="width:16.3pt;height:13.75pt" o:ole="">
            <v:imagedata r:id="rId33" o:title=""/>
          </v:shape>
          <o:OLEObject Type="Embed" ProgID="Equation.DSMT4" ShapeID="_x0000_i1037" DrawAspect="Content" ObjectID="_1674983135" r:id="rId34"/>
        </w:object>
      </w:r>
      <w:r w:rsidRPr="00330081">
        <w:rPr>
          <w:rFonts w:ascii="宋体" w:hAnsi="宋体" w:hint="eastAsia"/>
          <w:szCs w:val="21"/>
        </w:rPr>
        <w:t>个是白球</w:t>
      </w:r>
      <w:r w:rsidR="00520373">
        <w:rPr>
          <w:rFonts w:ascii="宋体" w:hAnsi="宋体" w:hint="eastAsia"/>
          <w:szCs w:val="21"/>
        </w:rPr>
        <w:t>．</w:t>
      </w:r>
      <w:r w:rsidRPr="00330081">
        <w:rPr>
          <w:rFonts w:ascii="宋体" w:hAnsi="宋体" w:hint="eastAsia"/>
          <w:szCs w:val="21"/>
        </w:rPr>
        <w:t>今有两人依次随机地从袋中各取一球</w:t>
      </w:r>
      <w:r w:rsidR="00520373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取后不放回</w:t>
      </w:r>
      <w:r w:rsidR="00520373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则第二个人取得黄球的概率是</w:t>
      </w:r>
      <w:r w:rsidRPr="00330081">
        <w:rPr>
          <w:rFonts w:ascii="宋体" w:hAnsi="宋体" w:hint="eastAsia"/>
          <w:szCs w:val="21"/>
          <w:u w:val="single"/>
        </w:rPr>
        <w:t xml:space="preserve">          </w:t>
      </w:r>
      <w:r w:rsidRPr="00330081">
        <w:rPr>
          <w:rFonts w:ascii="宋体" w:hAnsi="宋体" w:hint="eastAsia"/>
          <w:szCs w:val="21"/>
        </w:rPr>
        <w:t>.</w:t>
      </w:r>
    </w:p>
    <w:p w:rsidR="00577FCF" w:rsidRPr="000F58AF" w:rsidRDefault="00577FCF" w:rsidP="00577FCF"/>
    <w:p w:rsidR="002158D5" w:rsidRPr="000F58AF" w:rsidRDefault="002158D5" w:rsidP="00577FCF"/>
    <w:p w:rsidR="00577FCF" w:rsidRDefault="00577FCF" w:rsidP="002158D5">
      <w:pPr>
        <w:pStyle w:val="1"/>
      </w:pPr>
      <w:r w:rsidRPr="00681ABB">
        <w:rPr>
          <w:rFonts w:hint="eastAsia"/>
        </w:rPr>
        <w:t>二、选择题</w:t>
      </w:r>
      <w:r w:rsidR="002158D5">
        <w:rPr>
          <w:rFonts w:hint="eastAsia"/>
        </w:rPr>
        <w:t>（</w:t>
      </w:r>
      <w:r w:rsidRPr="00681ABB">
        <w:rPr>
          <w:rFonts w:hint="eastAsia"/>
        </w:rPr>
        <w:t>本题共5小题</w:t>
      </w:r>
      <w:r w:rsidR="002158D5">
        <w:rPr>
          <w:rFonts w:hint="eastAsia"/>
        </w:rPr>
        <w:t>，</w:t>
      </w:r>
      <w:r w:rsidRPr="00681ABB">
        <w:rPr>
          <w:rFonts w:hint="eastAsia"/>
        </w:rPr>
        <w:t>每小题3分</w:t>
      </w:r>
      <w:r w:rsidR="002158D5">
        <w:rPr>
          <w:rFonts w:hint="eastAsia"/>
        </w:rPr>
        <w:t>，</w:t>
      </w:r>
      <w:r w:rsidRPr="00681ABB">
        <w:rPr>
          <w:rFonts w:hint="eastAsia"/>
        </w:rPr>
        <w:t>满分15分</w:t>
      </w:r>
      <w:r w:rsidR="002158D5">
        <w:rPr>
          <w:rFonts w:hint="eastAsia"/>
        </w:rPr>
        <w:t>）</w:t>
      </w:r>
    </w:p>
    <w:p w:rsidR="002158D5" w:rsidRPr="00496C15" w:rsidRDefault="002158D5" w:rsidP="00577FCF"/>
    <w:p w:rsidR="002158D5" w:rsidRPr="000F58AF" w:rsidRDefault="002158D5" w:rsidP="00577FCF"/>
    <w:p w:rsidR="00577FCF" w:rsidRPr="00330081" w:rsidRDefault="00577FCF" w:rsidP="00577FCF">
      <w:pPr>
        <w:rPr>
          <w:rFonts w:ascii="宋体" w:hAnsi="宋体"/>
          <w:szCs w:val="21"/>
        </w:rPr>
      </w:pPr>
      <w:r w:rsidRPr="006A43E7">
        <w:rPr>
          <w:rFonts w:hint="eastAsia"/>
        </w:rPr>
        <w:t xml:space="preserve">(1) </w:t>
      </w:r>
      <w:r w:rsidRPr="00330081">
        <w:rPr>
          <w:rFonts w:ascii="宋体" w:hAnsi="宋体" w:hint="eastAsia"/>
          <w:szCs w:val="21"/>
        </w:rPr>
        <w:t>二元函数</w:t>
      </w:r>
      <w:r w:rsidR="00496C15" w:rsidRPr="00496C15">
        <w:rPr>
          <w:position w:val="-48"/>
        </w:rPr>
        <w:object w:dxaOrig="3300" w:dyaOrig="1080">
          <v:shape id="_x0000_i1038" type="#_x0000_t75" style="width:164.65pt;height:53.85pt" o:ole="">
            <v:imagedata r:id="rId35" o:title=""/>
          </v:shape>
          <o:OLEObject Type="Embed" ProgID="Equation.DSMT4" ShapeID="_x0000_i1038" DrawAspect="Content" ObjectID="_1674983136" r:id="rId36"/>
        </w:object>
      </w:r>
      <w:r w:rsidRPr="00330081">
        <w:rPr>
          <w:rFonts w:ascii="宋体" w:hAnsi="宋体" w:hint="eastAsia"/>
          <w:szCs w:val="21"/>
        </w:rPr>
        <w:t>在点</w:t>
      </w:r>
      <w:r w:rsidR="00496C15" w:rsidRPr="00496C15">
        <w:rPr>
          <w:position w:val="-10"/>
        </w:rPr>
        <w:object w:dxaOrig="560" w:dyaOrig="320">
          <v:shape id="_x0000_i1039" type="#_x0000_t75" style="width:28.15pt;height:16.3pt" o:ole="">
            <v:imagedata r:id="rId37" o:title=""/>
          </v:shape>
          <o:OLEObject Type="Embed" ProgID="Equation.DSMT4" ShapeID="_x0000_i1039" DrawAspect="Content" ObjectID="_1674983137" r:id="rId38"/>
        </w:object>
      </w:r>
      <w:r w:rsidRPr="00330081">
        <w:rPr>
          <w:rFonts w:ascii="宋体" w:hAnsi="宋体" w:hint="eastAsia"/>
          <w:szCs w:val="21"/>
        </w:rPr>
        <w:t>处</w:t>
      </w:r>
      <w:r w:rsidRPr="00520373">
        <w:rPr>
          <w:rFonts w:hint="eastAsia"/>
        </w:rPr>
        <w:t xml:space="preserve">( </w:t>
      </w:r>
      <w:r w:rsidR="00520373" w:rsidRPr="00520373">
        <w:rPr>
          <w:rFonts w:hint="eastAsia"/>
        </w:rPr>
        <w:t xml:space="preserve"> </w:t>
      </w:r>
      <w:r w:rsidRPr="00520373">
        <w:rPr>
          <w:rFonts w:hint="eastAsia"/>
        </w:rPr>
        <w:t xml:space="preserve">  )</w:t>
      </w:r>
    </w:p>
    <w:p w:rsidR="00577FCF" w:rsidRPr="00330081" w:rsidRDefault="00577FCF" w:rsidP="00577FCF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520373">
        <w:rPr>
          <w:rFonts w:hint="eastAsia"/>
        </w:rPr>
        <w:t xml:space="preserve">(A) </w:t>
      </w:r>
      <w:r w:rsidRPr="00330081">
        <w:rPr>
          <w:rFonts w:ascii="宋体" w:hAnsi="宋体" w:hint="eastAsia"/>
          <w:szCs w:val="21"/>
        </w:rPr>
        <w:t>连续</w:t>
      </w:r>
      <w:r w:rsidR="00520373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偏导数存在</w:t>
      </w:r>
      <w:r w:rsidR="000F58AF">
        <w:rPr>
          <w:rFonts w:ascii="宋体" w:hAnsi="宋体" w:hint="eastAsia"/>
          <w:szCs w:val="21"/>
        </w:rPr>
        <w:t>．</w:t>
      </w:r>
      <w:r w:rsidRPr="00330081">
        <w:rPr>
          <w:rFonts w:ascii="宋体" w:hAnsi="宋体" w:hint="eastAsia"/>
          <w:szCs w:val="21"/>
        </w:rPr>
        <w:t xml:space="preserve">                </w:t>
      </w:r>
      <w:r w:rsidRPr="00520373">
        <w:rPr>
          <w:rFonts w:hint="eastAsia"/>
        </w:rPr>
        <w:t xml:space="preserve">(B) </w:t>
      </w:r>
      <w:r w:rsidRPr="00330081">
        <w:rPr>
          <w:rFonts w:ascii="宋体" w:hAnsi="宋体" w:hint="eastAsia"/>
          <w:szCs w:val="21"/>
        </w:rPr>
        <w:t>连续</w:t>
      </w:r>
      <w:r w:rsidR="00520373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偏导数不存在</w:t>
      </w:r>
      <w:r w:rsidR="00520373">
        <w:rPr>
          <w:rFonts w:ascii="宋体" w:hAnsi="宋体" w:hint="eastAsia"/>
          <w:szCs w:val="21"/>
        </w:rPr>
        <w:t>．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520373">
        <w:rPr>
          <w:rFonts w:hint="eastAsia"/>
        </w:rPr>
        <w:t xml:space="preserve">(C) </w:t>
      </w:r>
      <w:r w:rsidRPr="00330081">
        <w:rPr>
          <w:rFonts w:ascii="宋体" w:hAnsi="宋体" w:hint="eastAsia"/>
          <w:szCs w:val="21"/>
        </w:rPr>
        <w:t>不连续</w:t>
      </w:r>
      <w:r w:rsidR="00520373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偏导数存在</w:t>
      </w:r>
      <w:r w:rsidR="000F58AF">
        <w:rPr>
          <w:rFonts w:ascii="宋体" w:hAnsi="宋体" w:hint="eastAsia"/>
          <w:szCs w:val="21"/>
        </w:rPr>
        <w:t>．</w:t>
      </w:r>
      <w:r w:rsidRPr="00330081">
        <w:rPr>
          <w:rFonts w:ascii="宋体" w:hAnsi="宋体" w:hint="eastAsia"/>
          <w:szCs w:val="21"/>
        </w:rPr>
        <w:t xml:space="preserve">            </w:t>
      </w:r>
      <w:r>
        <w:rPr>
          <w:rFonts w:ascii="宋体" w:hAnsi="宋体" w:hint="eastAsia"/>
          <w:szCs w:val="21"/>
        </w:rPr>
        <w:t xml:space="preserve">  </w:t>
      </w:r>
      <w:r w:rsidRPr="00520373">
        <w:rPr>
          <w:rFonts w:hint="eastAsia"/>
        </w:rPr>
        <w:t xml:space="preserve">(D) </w:t>
      </w:r>
      <w:r w:rsidRPr="00330081">
        <w:rPr>
          <w:rFonts w:ascii="宋体" w:hAnsi="宋体" w:hint="eastAsia"/>
          <w:szCs w:val="21"/>
        </w:rPr>
        <w:t>不连续</w:t>
      </w:r>
      <w:r w:rsidR="00520373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偏导数不存在</w:t>
      </w:r>
      <w:r w:rsidR="00520373">
        <w:rPr>
          <w:rFonts w:ascii="宋体" w:hAnsi="宋体" w:hint="eastAsia"/>
          <w:szCs w:val="21"/>
        </w:rPr>
        <w:t>．</w:t>
      </w:r>
    </w:p>
    <w:p w:rsidR="003567BC" w:rsidRPr="000F58AF" w:rsidRDefault="003567BC" w:rsidP="00577FCF"/>
    <w:p w:rsidR="000F58AF" w:rsidRPr="000F58AF" w:rsidRDefault="000F58AF" w:rsidP="00577FCF"/>
    <w:p w:rsidR="00577FCF" w:rsidRPr="00330081" w:rsidRDefault="00577FCF" w:rsidP="000F58AF">
      <w:pPr>
        <w:ind w:left="600" w:hangingChars="250" w:hanging="600"/>
        <w:rPr>
          <w:rFonts w:ascii="宋体" w:hAnsi="宋体"/>
          <w:szCs w:val="21"/>
        </w:rPr>
      </w:pPr>
      <w:r w:rsidRPr="006A43E7">
        <w:rPr>
          <w:rFonts w:hint="eastAsia"/>
        </w:rPr>
        <w:t xml:space="preserve">(2) </w:t>
      </w:r>
      <w:r w:rsidRPr="00330081">
        <w:rPr>
          <w:rFonts w:ascii="宋体" w:hAnsi="宋体" w:hint="eastAsia"/>
          <w:szCs w:val="21"/>
        </w:rPr>
        <w:t>设在区间</w:t>
      </w:r>
      <w:r w:rsidR="00496C15" w:rsidRPr="00496C15">
        <w:rPr>
          <w:position w:val="-10"/>
        </w:rPr>
        <w:object w:dxaOrig="520" w:dyaOrig="320">
          <v:shape id="_x0000_i1040" type="#_x0000_t75" style="width:26.3pt;height:16.3pt" o:ole="">
            <v:imagedata r:id="rId39" o:title=""/>
          </v:shape>
          <o:OLEObject Type="Embed" ProgID="Equation.DSMT4" ShapeID="_x0000_i1040" DrawAspect="Content" ObjectID="_1674983138" r:id="rId40"/>
        </w:object>
      </w:r>
      <w:r w:rsidRPr="00330081">
        <w:rPr>
          <w:rFonts w:ascii="宋体" w:hAnsi="宋体" w:hint="eastAsia"/>
          <w:szCs w:val="21"/>
        </w:rPr>
        <w:t>上</w:t>
      </w:r>
      <w:r w:rsidR="00496C15" w:rsidRPr="00496C15">
        <w:rPr>
          <w:position w:val="-10"/>
        </w:rPr>
        <w:object w:dxaOrig="2760" w:dyaOrig="320">
          <v:shape id="_x0000_i1041" type="#_x0000_t75" style="width:138.35pt;height:16.3pt" o:ole="">
            <v:imagedata r:id="rId41" o:title=""/>
          </v:shape>
          <o:OLEObject Type="Embed" ProgID="Equation.DSMT4" ShapeID="_x0000_i1041" DrawAspect="Content" ObjectID="_1674983139" r:id="rId42"/>
        </w:object>
      </w:r>
      <w:r w:rsidR="000F58AF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令</w:t>
      </w:r>
      <w:r w:rsidR="00496C15" w:rsidRPr="00496C15">
        <w:rPr>
          <w:position w:val="-18"/>
        </w:rPr>
        <w:object w:dxaOrig="1460" w:dyaOrig="520">
          <v:shape id="_x0000_i1042" type="#_x0000_t75" style="width:73.25pt;height:26.3pt" o:ole="">
            <v:imagedata r:id="rId43" o:title=""/>
          </v:shape>
          <o:OLEObject Type="Embed" ProgID="Equation.DSMT4" ShapeID="_x0000_i1042" DrawAspect="Content" ObjectID="_1674983140" r:id="rId44"/>
        </w:object>
      </w:r>
      <w:r>
        <w:rPr>
          <w:rFonts w:ascii="宋体" w:hAnsi="宋体" w:hint="eastAsia"/>
          <w:szCs w:val="21"/>
        </w:rPr>
        <w:t>,</w:t>
      </w:r>
      <w:r w:rsidR="00496C15" w:rsidRPr="00496C15">
        <w:rPr>
          <w:position w:val="-12"/>
        </w:rPr>
        <w:object w:dxaOrig="1620" w:dyaOrig="360">
          <v:shape id="_x0000_i1043" type="#_x0000_t75" style="width:80.75pt;height:18.15pt" o:ole="">
            <v:imagedata r:id="rId45" o:title=""/>
          </v:shape>
          <o:OLEObject Type="Embed" ProgID="Equation.DSMT4" ShapeID="_x0000_i1043" DrawAspect="Content" ObjectID="_1674983141" r:id="rId46"/>
        </w:object>
      </w:r>
      <w:r w:rsidR="000F58AF">
        <w:rPr>
          <w:rFonts w:ascii="宋体" w:hAnsi="宋体" w:hint="eastAsia"/>
          <w:szCs w:val="21"/>
        </w:rPr>
        <w:t xml:space="preserve">, </w:t>
      </w:r>
      <w:r w:rsidR="00496C15" w:rsidRPr="00496C15">
        <w:rPr>
          <w:position w:val="-24"/>
        </w:rPr>
        <w:object w:dxaOrig="2600" w:dyaOrig="620">
          <v:shape id="_x0000_i1044" type="#_x0000_t75" style="width:130.25pt;height:31.3pt" o:ole="">
            <v:imagedata r:id="rId47" o:title=""/>
          </v:shape>
          <o:OLEObject Type="Embed" ProgID="Equation.DSMT4" ShapeID="_x0000_i1044" DrawAspect="Content" ObjectID="_1674983142" r:id="rId48"/>
        </w:object>
      </w:r>
      <w:r w:rsidR="000F58AF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则</w:t>
      </w:r>
      <w:r w:rsidRPr="000F58AF">
        <w:rPr>
          <w:rFonts w:hint="eastAsia"/>
        </w:rPr>
        <w:t xml:space="preserve">(   </w:t>
      </w:r>
      <w:r w:rsidR="000F58AF" w:rsidRPr="000F58AF">
        <w:rPr>
          <w:rFonts w:hint="eastAsia"/>
        </w:rPr>
        <w:t xml:space="preserve"> </w:t>
      </w:r>
      <w:r w:rsidR="000F58AF">
        <w:rPr>
          <w:rFonts w:hint="eastAsia"/>
        </w:rPr>
        <w:t>)</w:t>
      </w:r>
    </w:p>
    <w:p w:rsidR="00577FCF" w:rsidRPr="00330081" w:rsidRDefault="00577FCF" w:rsidP="00577FCF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0F58AF">
        <w:rPr>
          <w:rFonts w:hint="eastAsia"/>
        </w:rPr>
        <w:lastRenderedPageBreak/>
        <w:t>(A)</w:t>
      </w:r>
      <w:r w:rsidRPr="000F58AF">
        <w:t xml:space="preserve"> </w:t>
      </w:r>
      <w:r w:rsidR="00496C15" w:rsidRPr="00496C15">
        <w:rPr>
          <w:position w:val="-12"/>
        </w:rPr>
        <w:object w:dxaOrig="1160" w:dyaOrig="360">
          <v:shape id="_x0000_i1045" type="#_x0000_t75" style="width:58.25pt;height:18.15pt" o:ole="">
            <v:imagedata r:id="rId49" o:title=""/>
          </v:shape>
          <o:OLEObject Type="Embed" ProgID="Equation.DSMT4" ShapeID="_x0000_i1045" DrawAspect="Content" ObjectID="_1674983143" r:id="rId50"/>
        </w:object>
      </w:r>
      <w:r w:rsidR="000F58AF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                  </w:t>
      </w:r>
      <w:r w:rsidRPr="000F58AF">
        <w:rPr>
          <w:rFonts w:hint="eastAsia"/>
        </w:rPr>
        <w:t xml:space="preserve">(B) </w:t>
      </w:r>
      <w:r w:rsidR="00496C15" w:rsidRPr="00496C15">
        <w:rPr>
          <w:position w:val="-12"/>
        </w:rPr>
        <w:object w:dxaOrig="1160" w:dyaOrig="360">
          <v:shape id="_x0000_i1046" type="#_x0000_t75" style="width:58.25pt;height:18.15pt" o:ole="">
            <v:imagedata r:id="rId51" o:title=""/>
          </v:shape>
          <o:OLEObject Type="Embed" ProgID="Equation.DSMT4" ShapeID="_x0000_i1046" DrawAspect="Content" ObjectID="_1674983144" r:id="rId52"/>
        </w:object>
      </w:r>
      <w:r w:rsidR="000F58AF">
        <w:rPr>
          <w:rFonts w:ascii="宋体" w:hAnsi="宋体" w:hint="eastAsia"/>
          <w:szCs w:val="21"/>
        </w:rPr>
        <w:t>．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0F58AF">
        <w:rPr>
          <w:rFonts w:hint="eastAsia"/>
        </w:rPr>
        <w:t>(C)</w:t>
      </w:r>
      <w:r w:rsidRPr="000F58AF">
        <w:t xml:space="preserve"> </w:t>
      </w:r>
      <w:r w:rsidR="00496C15" w:rsidRPr="00496C15">
        <w:rPr>
          <w:position w:val="-12"/>
        </w:rPr>
        <w:object w:dxaOrig="1160" w:dyaOrig="360">
          <v:shape id="_x0000_i1047" type="#_x0000_t75" style="width:58.25pt;height:18.15pt" o:ole="">
            <v:imagedata r:id="rId53" o:title=""/>
          </v:shape>
          <o:OLEObject Type="Embed" ProgID="Equation.DSMT4" ShapeID="_x0000_i1047" DrawAspect="Content" ObjectID="_1674983145" r:id="rId54"/>
        </w:object>
      </w:r>
      <w:r w:rsidR="000F58AF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                  </w:t>
      </w:r>
      <w:r w:rsidRPr="000F58AF">
        <w:rPr>
          <w:rFonts w:hint="eastAsia"/>
        </w:rPr>
        <w:t>(D)</w:t>
      </w:r>
      <w:r w:rsidRPr="000F58AF">
        <w:t xml:space="preserve"> </w:t>
      </w:r>
      <w:r w:rsidR="00496C15" w:rsidRPr="00496C15">
        <w:rPr>
          <w:position w:val="-12"/>
        </w:rPr>
        <w:object w:dxaOrig="1160" w:dyaOrig="360">
          <v:shape id="_x0000_i1048" type="#_x0000_t75" style="width:58.25pt;height:18.15pt" o:ole="">
            <v:imagedata r:id="rId55" o:title=""/>
          </v:shape>
          <o:OLEObject Type="Embed" ProgID="Equation.DSMT4" ShapeID="_x0000_i1048" DrawAspect="Content" ObjectID="_1674983146" r:id="rId56"/>
        </w:object>
      </w:r>
      <w:r w:rsidR="000F58AF">
        <w:rPr>
          <w:rFonts w:ascii="宋体" w:hAnsi="宋体" w:hint="eastAsia"/>
          <w:szCs w:val="21"/>
        </w:rPr>
        <w:t>．</w:t>
      </w:r>
    </w:p>
    <w:p w:rsidR="003567BC" w:rsidRDefault="003567BC" w:rsidP="00577FCF">
      <w:pPr>
        <w:ind w:left="120" w:hangingChars="50" w:hanging="120"/>
        <w:rPr>
          <w:rFonts w:ascii="宋体" w:hAnsi="宋体"/>
          <w:b/>
          <w:szCs w:val="21"/>
        </w:rPr>
      </w:pPr>
    </w:p>
    <w:p w:rsidR="000F58AF" w:rsidRPr="003567BC" w:rsidRDefault="000F58AF" w:rsidP="00577FCF">
      <w:pPr>
        <w:ind w:left="120" w:hangingChars="50" w:hanging="120"/>
        <w:rPr>
          <w:rFonts w:ascii="宋体" w:hAnsi="宋体"/>
          <w:szCs w:val="21"/>
        </w:rPr>
      </w:pPr>
    </w:p>
    <w:p w:rsidR="00577FCF" w:rsidRPr="00330081" w:rsidRDefault="00577FCF" w:rsidP="00577FCF">
      <w:pPr>
        <w:ind w:left="120" w:hangingChars="50" w:hanging="120"/>
        <w:rPr>
          <w:rFonts w:ascii="宋体" w:hAnsi="宋体"/>
          <w:szCs w:val="21"/>
        </w:rPr>
      </w:pPr>
      <w:r w:rsidRPr="006A43E7">
        <w:rPr>
          <w:rFonts w:hint="eastAsia"/>
        </w:rPr>
        <w:t xml:space="preserve">(3) </w:t>
      </w:r>
      <w:r w:rsidR="00496C15" w:rsidRPr="00496C15">
        <w:rPr>
          <w:position w:val="-18"/>
        </w:rPr>
        <w:object w:dxaOrig="2500" w:dyaOrig="520">
          <v:shape id="_x0000_i1049" type="#_x0000_t75" style="width:125.2pt;height:26.3pt" o:ole="">
            <v:imagedata r:id="rId57" o:title=""/>
          </v:shape>
          <o:OLEObject Type="Embed" ProgID="Equation.DSMT4" ShapeID="_x0000_i1049" DrawAspect="Content" ObjectID="_1674983147" r:id="rId58"/>
        </w:object>
      </w:r>
      <w:r w:rsidR="000F58AF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则</w:t>
      </w:r>
      <w:r w:rsidR="00496C15" w:rsidRPr="00496C15">
        <w:rPr>
          <w:position w:val="-10"/>
        </w:rPr>
        <w:object w:dxaOrig="520" w:dyaOrig="320">
          <v:shape id="_x0000_i1050" type="#_x0000_t75" style="width:26.3pt;height:16.3pt" o:ole="">
            <v:imagedata r:id="rId59" o:title=""/>
          </v:shape>
          <o:OLEObject Type="Embed" ProgID="Equation.DSMT4" ShapeID="_x0000_i1050" DrawAspect="Content" ObjectID="_1674983148" r:id="rId60"/>
        </w:object>
      </w:r>
      <w:r w:rsidRPr="000F58AF">
        <w:rPr>
          <w:rFonts w:hint="eastAsia"/>
        </w:rPr>
        <w:t xml:space="preserve">( </w:t>
      </w:r>
      <w:r w:rsidR="000F58AF" w:rsidRPr="000F58AF">
        <w:rPr>
          <w:rFonts w:hint="eastAsia"/>
        </w:rPr>
        <w:t xml:space="preserve"> </w:t>
      </w:r>
      <w:r w:rsidRPr="000F58AF">
        <w:rPr>
          <w:rFonts w:hint="eastAsia"/>
        </w:rPr>
        <w:t xml:space="preserve">  )</w:t>
      </w:r>
    </w:p>
    <w:p w:rsidR="00577FCF" w:rsidRPr="00681ABB" w:rsidRDefault="00577FCF" w:rsidP="00577FCF">
      <w:pPr>
        <w:tabs>
          <w:tab w:val="left" w:pos="4500"/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0F58AF">
        <w:rPr>
          <w:rFonts w:hint="eastAsia"/>
        </w:rPr>
        <w:t xml:space="preserve">(A) </w:t>
      </w:r>
      <w:r w:rsidRPr="00330081">
        <w:rPr>
          <w:rFonts w:ascii="宋体" w:hAnsi="宋体" w:hint="eastAsia"/>
          <w:szCs w:val="21"/>
        </w:rPr>
        <w:t>为正常数</w:t>
      </w:r>
      <w:r w:rsidR="000F58AF">
        <w:rPr>
          <w:rFonts w:ascii="宋体" w:hAnsi="宋体" w:hint="eastAsia"/>
          <w:szCs w:val="21"/>
        </w:rPr>
        <w:t>．</w:t>
      </w:r>
      <w:r w:rsidRPr="00330081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</w:t>
      </w:r>
      <w:r w:rsidR="000F58AF">
        <w:rPr>
          <w:rFonts w:ascii="宋体" w:hAnsi="宋体" w:hint="eastAsia"/>
          <w:szCs w:val="21"/>
        </w:rPr>
        <w:t xml:space="preserve">  </w:t>
      </w:r>
      <w:r w:rsidRPr="000F58AF">
        <w:rPr>
          <w:rFonts w:hint="eastAsia"/>
        </w:rPr>
        <w:t xml:space="preserve">(B) </w:t>
      </w:r>
      <w:r w:rsidRPr="00330081">
        <w:rPr>
          <w:rFonts w:ascii="宋体" w:hAnsi="宋体" w:hint="eastAsia"/>
          <w:szCs w:val="21"/>
        </w:rPr>
        <w:t>为负常数</w:t>
      </w:r>
      <w:r w:rsidR="000F58AF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</w:t>
      </w:r>
      <w:r w:rsidR="000F58AF">
        <w:rPr>
          <w:rFonts w:ascii="宋体" w:hAnsi="宋体" w:hint="eastAsia"/>
          <w:szCs w:val="21"/>
        </w:rPr>
        <w:t xml:space="preserve">  </w:t>
      </w:r>
      <w:r w:rsidRPr="000F58AF">
        <w:rPr>
          <w:rFonts w:hint="eastAsia"/>
        </w:rPr>
        <w:t xml:space="preserve">(C) </w:t>
      </w:r>
      <w:r w:rsidRPr="00330081">
        <w:rPr>
          <w:rFonts w:ascii="宋体" w:hAnsi="宋体" w:hint="eastAsia"/>
          <w:szCs w:val="21"/>
        </w:rPr>
        <w:t>恒为零</w:t>
      </w:r>
      <w:r w:rsidR="000F58AF">
        <w:rPr>
          <w:rFonts w:ascii="宋体" w:hAnsi="宋体" w:hint="eastAsia"/>
          <w:szCs w:val="21"/>
        </w:rPr>
        <w:t xml:space="preserve">．   </w:t>
      </w:r>
      <w:r w:rsidRPr="00330081">
        <w:rPr>
          <w:rFonts w:ascii="宋体" w:hAnsi="宋体" w:hint="eastAsia"/>
          <w:szCs w:val="21"/>
        </w:rPr>
        <w:t xml:space="preserve"> </w:t>
      </w:r>
      <w:r w:rsidRPr="000F58AF">
        <w:rPr>
          <w:rFonts w:hint="eastAsia"/>
        </w:rPr>
        <w:t xml:space="preserve">(D) </w:t>
      </w:r>
      <w:r w:rsidRPr="00330081">
        <w:rPr>
          <w:rFonts w:ascii="宋体" w:hAnsi="宋体" w:hint="eastAsia"/>
          <w:szCs w:val="21"/>
        </w:rPr>
        <w:t>不为常数</w:t>
      </w:r>
      <w:r w:rsidR="000F58AF">
        <w:rPr>
          <w:rFonts w:ascii="宋体" w:hAnsi="宋体" w:hint="eastAsia"/>
          <w:szCs w:val="21"/>
        </w:rPr>
        <w:t>．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3567BC" w:rsidRDefault="003567BC" w:rsidP="00577FCF">
      <w:pPr>
        <w:rPr>
          <w:rFonts w:ascii="宋体" w:hAnsi="宋体"/>
          <w:szCs w:val="21"/>
        </w:rPr>
      </w:pPr>
    </w:p>
    <w:p w:rsidR="00577FCF" w:rsidRPr="00330081" w:rsidRDefault="00577FCF" w:rsidP="00C17E42">
      <w:pPr>
        <w:ind w:left="480" w:hangingChars="200" w:hanging="480"/>
        <w:rPr>
          <w:rFonts w:ascii="宋体" w:hAnsi="宋体"/>
          <w:szCs w:val="21"/>
        </w:rPr>
      </w:pPr>
      <w:r w:rsidRPr="006A43E7">
        <w:rPr>
          <w:rFonts w:hint="eastAsia"/>
        </w:rPr>
        <w:t xml:space="preserve">(4) </w:t>
      </w:r>
      <w:r w:rsidRPr="00330081">
        <w:rPr>
          <w:rFonts w:ascii="宋体" w:hAnsi="宋体" w:hint="eastAsia"/>
          <w:szCs w:val="21"/>
        </w:rPr>
        <w:t>设</w:t>
      </w:r>
      <w:r w:rsidR="00496C15" w:rsidRPr="00496C15">
        <w:rPr>
          <w:position w:val="-50"/>
        </w:rPr>
        <w:object w:dxaOrig="3000" w:dyaOrig="1120">
          <v:shape id="_x0000_i1051" type="#_x0000_t75" style="width:149.65pt;height:55.7pt" o:ole="">
            <v:imagedata r:id="rId61" o:title=""/>
          </v:shape>
          <o:OLEObject Type="Embed" ProgID="Equation.DSMT4" ShapeID="_x0000_i1051" DrawAspect="Content" ObjectID="_1674983149" r:id="rId62"/>
        </w:object>
      </w:r>
      <w:r w:rsidRPr="00330081">
        <w:rPr>
          <w:rFonts w:ascii="宋体" w:hAnsi="宋体" w:hint="eastAsia"/>
          <w:szCs w:val="21"/>
        </w:rPr>
        <w:t>则三条直线</w:t>
      </w:r>
      <w:r w:rsidR="00496C15" w:rsidRPr="00496C15">
        <w:rPr>
          <w:position w:val="-12"/>
        </w:rPr>
        <w:object w:dxaOrig="1700" w:dyaOrig="360">
          <v:shape id="_x0000_i1052" type="#_x0000_t75" style="width:85.75pt;height:18.15pt" o:ole="">
            <v:imagedata r:id="rId63" o:title=""/>
          </v:shape>
          <o:OLEObject Type="Embed" ProgID="Equation.DSMT4" ShapeID="_x0000_i1052" DrawAspect="Content" ObjectID="_1674983150" r:id="rId64"/>
        </w:object>
      </w:r>
      <w:r>
        <w:rPr>
          <w:rFonts w:ascii="宋体" w:hAnsi="宋体" w:hint="eastAsia"/>
          <w:szCs w:val="21"/>
        </w:rPr>
        <w:t>,</w:t>
      </w:r>
      <w:r w:rsidR="00496C15" w:rsidRPr="00496C15">
        <w:rPr>
          <w:position w:val="-12"/>
        </w:rPr>
        <w:object w:dxaOrig="1700" w:dyaOrig="360">
          <v:shape id="_x0000_i1053" type="#_x0000_t75" style="width:85.75pt;height:18.15pt" o:ole="">
            <v:imagedata r:id="rId65" o:title=""/>
          </v:shape>
          <o:OLEObject Type="Embed" ProgID="Equation.DSMT4" ShapeID="_x0000_i1053" DrawAspect="Content" ObjectID="_1674983151" r:id="rId66"/>
        </w:object>
      </w:r>
      <w:r>
        <w:rPr>
          <w:rFonts w:ascii="宋体" w:hAnsi="宋体" w:hint="eastAsia"/>
          <w:szCs w:val="21"/>
        </w:rPr>
        <w:t>,</w:t>
      </w:r>
      <w:r w:rsidR="00496C15" w:rsidRPr="00496C15">
        <w:rPr>
          <w:position w:val="-12"/>
        </w:rPr>
        <w:object w:dxaOrig="1700" w:dyaOrig="360">
          <v:shape id="_x0000_i1054" type="#_x0000_t75" style="width:85.75pt;height:18.15pt" o:ole="">
            <v:imagedata r:id="rId67" o:title=""/>
          </v:shape>
          <o:OLEObject Type="Embed" ProgID="Equation.DSMT4" ShapeID="_x0000_i1054" DrawAspect="Content" ObjectID="_1674983152" r:id="rId68"/>
        </w:object>
      </w:r>
      <w:r w:rsidR="00C17E42">
        <w:rPr>
          <w:rFonts w:ascii="宋体" w:hAnsi="宋体" w:hint="eastAsia"/>
          <w:szCs w:val="21"/>
        </w:rPr>
        <w:t>（</w:t>
      </w:r>
      <w:r w:rsidRPr="00330081">
        <w:rPr>
          <w:rFonts w:ascii="宋体" w:hAnsi="宋体" w:hint="eastAsia"/>
          <w:szCs w:val="21"/>
        </w:rPr>
        <w:t>其中</w:t>
      </w:r>
      <w:r w:rsidR="00496C15" w:rsidRPr="00496C15">
        <w:rPr>
          <w:position w:val="-12"/>
        </w:rPr>
        <w:object w:dxaOrig="2020" w:dyaOrig="380">
          <v:shape id="_x0000_i1055" type="#_x0000_t75" style="width:100.8pt;height:18.8pt" o:ole="">
            <v:imagedata r:id="rId69" o:title=""/>
          </v:shape>
          <o:OLEObject Type="Embed" ProgID="Equation.DSMT4" ShapeID="_x0000_i1055" DrawAspect="Content" ObjectID="_1674983153" r:id="rId70"/>
        </w:object>
      </w:r>
      <w:r w:rsidR="00C17E42">
        <w:rPr>
          <w:rFonts w:ascii="宋体" w:hAnsi="宋体" w:hint="eastAsia"/>
          <w:szCs w:val="21"/>
        </w:rPr>
        <w:t>）</w:t>
      </w:r>
      <w:r w:rsidRPr="00330081">
        <w:rPr>
          <w:rFonts w:ascii="宋体" w:hAnsi="宋体" w:hint="eastAsia"/>
          <w:szCs w:val="21"/>
        </w:rPr>
        <w:t>交于一点的充要条件是</w:t>
      </w:r>
      <w:r w:rsidRPr="00C17E42">
        <w:rPr>
          <w:rFonts w:hint="eastAsia"/>
        </w:rPr>
        <w:t xml:space="preserve">(  </w:t>
      </w:r>
      <w:r w:rsidR="00C17E42" w:rsidRPr="00C17E42">
        <w:rPr>
          <w:rFonts w:hint="eastAsia"/>
        </w:rPr>
        <w:t xml:space="preserve"> </w:t>
      </w:r>
      <w:r w:rsidRPr="00C17E42">
        <w:rPr>
          <w:rFonts w:hint="eastAsia"/>
        </w:rPr>
        <w:t xml:space="preserve"> )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C17E42">
        <w:rPr>
          <w:rFonts w:hint="eastAsia"/>
        </w:rPr>
        <w:t>(A)</w:t>
      </w:r>
      <w:r w:rsidRPr="00C17E42">
        <w:t xml:space="preserve"> </w:t>
      </w:r>
      <w:r w:rsidR="00496C15" w:rsidRPr="00496C15">
        <w:rPr>
          <w:position w:val="-12"/>
        </w:rPr>
        <w:object w:dxaOrig="920" w:dyaOrig="360">
          <v:shape id="_x0000_i1056" type="#_x0000_t75" style="width:45.7pt;height:18.15pt" o:ole="">
            <v:imagedata r:id="rId71" o:title=""/>
          </v:shape>
          <o:OLEObject Type="Embed" ProgID="Equation.DSMT4" ShapeID="_x0000_i1056" DrawAspect="Content" ObjectID="_1674983154" r:id="rId72"/>
        </w:object>
      </w:r>
      <w:r w:rsidRPr="00330081">
        <w:rPr>
          <w:rFonts w:ascii="宋体" w:hAnsi="宋体" w:hint="eastAsia"/>
          <w:szCs w:val="21"/>
        </w:rPr>
        <w:t>线性相关</w:t>
      </w:r>
      <w:r w:rsidR="00C17E42">
        <w:rPr>
          <w:rFonts w:ascii="宋体" w:hAnsi="宋体" w:hint="eastAsia"/>
          <w:szCs w:val="21"/>
        </w:rPr>
        <w:t>．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C17E42">
        <w:rPr>
          <w:rFonts w:hint="eastAsia"/>
        </w:rPr>
        <w:t>(B)</w:t>
      </w:r>
      <w:r w:rsidRPr="00C17E42">
        <w:t xml:space="preserve"> </w:t>
      </w:r>
      <w:r w:rsidR="00496C15" w:rsidRPr="00496C15">
        <w:rPr>
          <w:position w:val="-12"/>
        </w:rPr>
        <w:object w:dxaOrig="920" w:dyaOrig="360">
          <v:shape id="_x0000_i1057" type="#_x0000_t75" style="width:45.7pt;height:18.15pt" o:ole="">
            <v:imagedata r:id="rId73" o:title=""/>
          </v:shape>
          <o:OLEObject Type="Embed" ProgID="Equation.DSMT4" ShapeID="_x0000_i1057" DrawAspect="Content" ObjectID="_1674983155" r:id="rId74"/>
        </w:object>
      </w:r>
      <w:r w:rsidRPr="00330081">
        <w:rPr>
          <w:rFonts w:ascii="宋体" w:hAnsi="宋体" w:hint="eastAsia"/>
          <w:szCs w:val="21"/>
        </w:rPr>
        <w:t>线性无关</w:t>
      </w:r>
      <w:r w:rsidR="00C17E42">
        <w:rPr>
          <w:rFonts w:ascii="宋体" w:hAnsi="宋体" w:hint="eastAsia"/>
          <w:szCs w:val="21"/>
        </w:rPr>
        <w:t>．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C17E42">
        <w:rPr>
          <w:rFonts w:hint="eastAsia"/>
        </w:rPr>
        <w:t xml:space="preserve">(C) </w:t>
      </w:r>
      <w:r w:rsidRPr="00330081">
        <w:rPr>
          <w:rFonts w:ascii="宋体" w:hAnsi="宋体" w:hint="eastAsia"/>
          <w:szCs w:val="21"/>
        </w:rPr>
        <w:t>秩</w:t>
      </w:r>
      <w:r w:rsidR="00496C15" w:rsidRPr="00496C15">
        <w:rPr>
          <w:position w:val="-12"/>
        </w:rPr>
        <w:object w:dxaOrig="1400" w:dyaOrig="360">
          <v:shape id="_x0000_i1058" type="#_x0000_t75" style="width:70.75pt;height:18.15pt" o:ole="">
            <v:imagedata r:id="rId75" o:title=""/>
          </v:shape>
          <o:OLEObject Type="Embed" ProgID="Equation.DSMT4" ShapeID="_x0000_i1058" DrawAspect="Content" ObjectID="_1674983156" r:id="rId76"/>
        </w:object>
      </w:r>
      <w:r w:rsidRPr="00330081">
        <w:rPr>
          <w:rFonts w:ascii="宋体" w:hAnsi="宋体" w:hint="eastAsia"/>
          <w:szCs w:val="21"/>
        </w:rPr>
        <w:t>秩</w:t>
      </w:r>
      <w:r w:rsidR="00496C15" w:rsidRPr="00496C15">
        <w:rPr>
          <w:position w:val="-12"/>
        </w:rPr>
        <w:object w:dxaOrig="920" w:dyaOrig="360">
          <v:shape id="_x0000_i1059" type="#_x0000_t75" style="width:45.7pt;height:18.15pt" o:ole="">
            <v:imagedata r:id="rId77" o:title=""/>
          </v:shape>
          <o:OLEObject Type="Embed" ProgID="Equation.DSMT4" ShapeID="_x0000_i1059" DrawAspect="Content" ObjectID="_1674983157" r:id="rId78"/>
        </w:object>
      </w:r>
      <w:r w:rsidR="00C17E42">
        <w:rPr>
          <w:rFonts w:ascii="宋体" w:hAnsi="宋体" w:hint="eastAsia"/>
          <w:szCs w:val="21"/>
        </w:rPr>
        <w:t>．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C17E42">
        <w:rPr>
          <w:rFonts w:hint="eastAsia"/>
        </w:rPr>
        <w:t>(D)</w:t>
      </w:r>
      <w:r w:rsidRPr="00C17E42">
        <w:t xml:space="preserve"> </w:t>
      </w:r>
      <w:r w:rsidR="00496C15" w:rsidRPr="00496C15">
        <w:rPr>
          <w:position w:val="-12"/>
        </w:rPr>
        <w:object w:dxaOrig="920" w:dyaOrig="360">
          <v:shape id="_x0000_i1060" type="#_x0000_t75" style="width:45.7pt;height:18.15pt" o:ole="">
            <v:imagedata r:id="rId79" o:title=""/>
          </v:shape>
          <o:OLEObject Type="Embed" ProgID="Equation.DSMT4" ShapeID="_x0000_i1060" DrawAspect="Content" ObjectID="_1674983158" r:id="rId80"/>
        </w:object>
      </w:r>
      <w:r w:rsidRPr="00330081">
        <w:rPr>
          <w:rFonts w:ascii="宋体" w:hAnsi="宋体" w:hint="eastAsia"/>
          <w:szCs w:val="21"/>
        </w:rPr>
        <w:t>线性相关</w:t>
      </w:r>
      <w:r w:rsidR="00C17E42">
        <w:rPr>
          <w:rFonts w:ascii="宋体" w:hAnsi="宋体" w:hint="eastAsia"/>
          <w:szCs w:val="21"/>
        </w:rPr>
        <w:t>，</w:t>
      </w:r>
      <w:r w:rsidR="00496C15" w:rsidRPr="00496C15">
        <w:rPr>
          <w:position w:val="-12"/>
        </w:rPr>
        <w:object w:dxaOrig="620" w:dyaOrig="360">
          <v:shape id="_x0000_i1061" type="#_x0000_t75" style="width:31.3pt;height:18.15pt" o:ole="">
            <v:imagedata r:id="rId81" o:title=""/>
          </v:shape>
          <o:OLEObject Type="Embed" ProgID="Equation.DSMT4" ShapeID="_x0000_i1061" DrawAspect="Content" ObjectID="_1674983159" r:id="rId82"/>
        </w:object>
      </w:r>
      <w:r w:rsidRPr="00330081">
        <w:rPr>
          <w:rFonts w:ascii="宋体" w:hAnsi="宋体" w:hint="eastAsia"/>
          <w:szCs w:val="21"/>
        </w:rPr>
        <w:t>线性无关</w:t>
      </w:r>
      <w:r w:rsidR="00C17E42">
        <w:rPr>
          <w:rFonts w:ascii="宋体" w:hAnsi="宋体" w:hint="eastAsia"/>
          <w:szCs w:val="21"/>
        </w:rPr>
        <w:t>．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3567BC" w:rsidRDefault="003567BC" w:rsidP="00577FCF">
      <w:pPr>
        <w:rPr>
          <w:rFonts w:ascii="宋体" w:hAnsi="宋体"/>
          <w:szCs w:val="21"/>
        </w:rPr>
      </w:pPr>
    </w:p>
    <w:p w:rsidR="00577FCF" w:rsidRPr="00330081" w:rsidRDefault="00577FCF" w:rsidP="00517D7D">
      <w:pPr>
        <w:ind w:left="480" w:hangingChars="200" w:hanging="480"/>
        <w:rPr>
          <w:rFonts w:ascii="宋体" w:hAnsi="宋体"/>
          <w:szCs w:val="21"/>
        </w:rPr>
      </w:pPr>
      <w:r w:rsidRPr="006A43E7">
        <w:rPr>
          <w:rFonts w:hint="eastAsia"/>
        </w:rPr>
        <w:t xml:space="preserve">(5) </w:t>
      </w:r>
      <w:r w:rsidRPr="00330081">
        <w:rPr>
          <w:rFonts w:ascii="宋体" w:hAnsi="宋体" w:hint="eastAsia"/>
          <w:szCs w:val="21"/>
        </w:rPr>
        <w:t>设两个相互独立的随机变量</w:t>
      </w:r>
      <w:r w:rsidR="00496C15" w:rsidRPr="00025957">
        <w:rPr>
          <w:position w:val="-4"/>
        </w:rPr>
        <w:object w:dxaOrig="240" w:dyaOrig="260">
          <v:shape id="_x0000_i1062" type="#_x0000_t75" style="width:11.9pt;height:13.15pt" o:ole="">
            <v:imagedata r:id="rId83" o:title=""/>
          </v:shape>
          <o:OLEObject Type="Embed" ProgID="Equation.DSMT4" ShapeID="_x0000_i1062" DrawAspect="Content" ObjectID="_1674983160" r:id="rId84"/>
        </w:object>
      </w:r>
      <w:r w:rsidRPr="00330081">
        <w:rPr>
          <w:rFonts w:ascii="宋体" w:hAnsi="宋体" w:hint="eastAsia"/>
          <w:szCs w:val="21"/>
        </w:rPr>
        <w:t>和</w:t>
      </w:r>
      <w:r w:rsidR="00496C15" w:rsidRPr="00025957">
        <w:rPr>
          <w:position w:val="-4"/>
        </w:rPr>
        <w:object w:dxaOrig="220" w:dyaOrig="260">
          <v:shape id="_x0000_i1063" type="#_x0000_t75" style="width:11.25pt;height:13.15pt" o:ole="">
            <v:imagedata r:id="rId85" o:title=""/>
          </v:shape>
          <o:OLEObject Type="Embed" ProgID="Equation.DSMT4" ShapeID="_x0000_i1063" DrawAspect="Content" ObjectID="_1674983161" r:id="rId86"/>
        </w:object>
      </w:r>
      <w:r w:rsidRPr="00330081">
        <w:rPr>
          <w:rFonts w:ascii="宋体" w:hAnsi="宋体" w:hint="eastAsia"/>
          <w:szCs w:val="21"/>
        </w:rPr>
        <w:t>的方差分别为</w:t>
      </w:r>
      <w:r w:rsidR="00496C15" w:rsidRPr="00025957">
        <w:rPr>
          <w:position w:val="-4"/>
        </w:rPr>
        <w:object w:dxaOrig="200" w:dyaOrig="260">
          <v:shape id="_x0000_i1064" type="#_x0000_t75" style="width:10pt;height:13.15pt" o:ole="">
            <v:imagedata r:id="rId87" o:title=""/>
          </v:shape>
          <o:OLEObject Type="Embed" ProgID="Equation.DSMT4" ShapeID="_x0000_i1064" DrawAspect="Content" ObjectID="_1674983162" r:id="rId88"/>
        </w:object>
      </w:r>
      <w:r w:rsidRPr="00330081">
        <w:rPr>
          <w:rFonts w:ascii="宋体" w:hAnsi="宋体" w:hint="eastAsia"/>
          <w:szCs w:val="21"/>
        </w:rPr>
        <w:t>和</w:t>
      </w:r>
      <w:r w:rsidR="00496C15" w:rsidRPr="00025957">
        <w:rPr>
          <w:position w:val="-4"/>
        </w:rPr>
        <w:object w:dxaOrig="180" w:dyaOrig="260">
          <v:shape id="_x0000_i1065" type="#_x0000_t75" style="width:8.75pt;height:13.15pt" o:ole="">
            <v:imagedata r:id="rId89" o:title=""/>
          </v:shape>
          <o:OLEObject Type="Embed" ProgID="Equation.DSMT4" ShapeID="_x0000_i1065" DrawAspect="Content" ObjectID="_1674983163" r:id="rId90"/>
        </w:objec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则随机变量</w:t>
      </w:r>
      <w:r w:rsidR="00496C15" w:rsidRPr="00496C15">
        <w:rPr>
          <w:position w:val="-6"/>
        </w:rPr>
        <w:object w:dxaOrig="820" w:dyaOrig="279">
          <v:shape id="_x0000_i1066" type="#_x0000_t75" style="width:40.7pt;height:13.75pt" o:ole="">
            <v:imagedata r:id="rId91" o:title=""/>
          </v:shape>
          <o:OLEObject Type="Embed" ProgID="Equation.DSMT4" ShapeID="_x0000_i1066" DrawAspect="Content" ObjectID="_1674983164" r:id="rId92"/>
        </w:object>
      </w:r>
      <w:r w:rsidRPr="00330081">
        <w:rPr>
          <w:rFonts w:ascii="宋体" w:hAnsi="宋体" w:hint="eastAsia"/>
          <w:szCs w:val="21"/>
        </w:rPr>
        <w:t>的方差是</w:t>
      </w:r>
      <w:r w:rsidRPr="00517D7D">
        <w:rPr>
          <w:rFonts w:hint="eastAsia"/>
        </w:rPr>
        <w:t xml:space="preserve">(   </w:t>
      </w:r>
      <w:r w:rsidR="00517D7D" w:rsidRPr="00517D7D">
        <w:rPr>
          <w:rFonts w:hint="eastAsia"/>
        </w:rPr>
        <w:t xml:space="preserve"> </w:t>
      </w:r>
      <w:r w:rsidRPr="00517D7D">
        <w:rPr>
          <w:rFonts w:hint="eastAsia"/>
        </w:rPr>
        <w:t>)</w:t>
      </w:r>
    </w:p>
    <w:p w:rsidR="00577FCF" w:rsidRPr="00330081" w:rsidRDefault="00577FCF" w:rsidP="00577FCF">
      <w:pPr>
        <w:tabs>
          <w:tab w:val="left" w:pos="25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517D7D">
        <w:rPr>
          <w:rFonts w:hint="eastAsia"/>
        </w:rPr>
        <w:t xml:space="preserve">(A) </w:t>
      </w:r>
      <w:r w:rsidR="00496C15" w:rsidRPr="00496C15">
        <w:rPr>
          <w:position w:val="-6"/>
        </w:rPr>
        <w:object w:dxaOrig="200" w:dyaOrig="279">
          <v:shape id="_x0000_i1067" type="#_x0000_t75" style="width:10pt;height:13.75pt" o:ole="">
            <v:imagedata r:id="rId93" o:title=""/>
          </v:shape>
          <o:OLEObject Type="Embed" ProgID="Equation.DSMT4" ShapeID="_x0000_i1067" DrawAspect="Content" ObjectID="_1674983165" r:id="rId94"/>
        </w:object>
      </w:r>
      <w:r w:rsidR="00517D7D">
        <w:rPr>
          <w:rFonts w:hint="eastAsia"/>
        </w:rPr>
        <w:t>．</w:t>
      </w:r>
      <w:r w:rsidRPr="00330081">
        <w:rPr>
          <w:rFonts w:ascii="宋体" w:hAnsi="宋体" w:hint="eastAsia"/>
          <w:szCs w:val="21"/>
        </w:rPr>
        <w:t xml:space="preserve"> </w:t>
      </w:r>
      <w:r w:rsidR="00517D7D">
        <w:rPr>
          <w:rFonts w:ascii="宋体" w:hAnsi="宋体" w:hint="eastAsia"/>
          <w:szCs w:val="21"/>
        </w:rPr>
        <w:t xml:space="preserve">       </w:t>
      </w:r>
      <w:r w:rsidRPr="00517D7D">
        <w:rPr>
          <w:rFonts w:hint="eastAsia"/>
        </w:rPr>
        <w:t xml:space="preserve">(B) </w:t>
      </w:r>
      <w:r w:rsidR="00496C15" w:rsidRPr="00496C15">
        <w:rPr>
          <w:position w:val="-6"/>
        </w:rPr>
        <w:object w:dxaOrig="320" w:dyaOrig="279">
          <v:shape id="_x0000_i1068" type="#_x0000_t75" style="width:16.3pt;height:13.75pt" o:ole="">
            <v:imagedata r:id="rId95" o:title=""/>
          </v:shape>
          <o:OLEObject Type="Embed" ProgID="Equation.DSMT4" ShapeID="_x0000_i1068" DrawAspect="Content" ObjectID="_1674983166" r:id="rId96"/>
        </w:object>
      </w:r>
      <w:r w:rsidR="00517D7D">
        <w:rPr>
          <w:rFonts w:ascii="宋体" w:hAnsi="宋体" w:hint="eastAsia"/>
          <w:szCs w:val="21"/>
        </w:rPr>
        <w:t>．</w:t>
      </w:r>
      <w:r w:rsidR="00517D7D"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    </w:t>
      </w:r>
      <w:r w:rsidR="00517D7D">
        <w:rPr>
          <w:rFonts w:ascii="宋体" w:hAnsi="宋体" w:hint="eastAsia"/>
          <w:szCs w:val="21"/>
        </w:rPr>
        <w:t xml:space="preserve">  </w:t>
      </w:r>
      <w:r w:rsidRPr="00517D7D">
        <w:rPr>
          <w:rFonts w:hint="eastAsia"/>
        </w:rPr>
        <w:t xml:space="preserve">(C) </w:t>
      </w:r>
      <w:r w:rsidR="00496C15" w:rsidRPr="00496C15">
        <w:rPr>
          <w:position w:val="-6"/>
        </w:rPr>
        <w:object w:dxaOrig="320" w:dyaOrig="279">
          <v:shape id="_x0000_i1069" type="#_x0000_t75" style="width:16.3pt;height:13.75pt" o:ole="">
            <v:imagedata r:id="rId97" o:title=""/>
          </v:shape>
          <o:OLEObject Type="Embed" ProgID="Equation.DSMT4" ShapeID="_x0000_i1069" DrawAspect="Content" ObjectID="_1674983167" r:id="rId98"/>
        </w:object>
      </w:r>
      <w:r w:rsidR="00517D7D">
        <w:rPr>
          <w:rFonts w:ascii="宋体" w:hAnsi="宋体" w:hint="eastAsia"/>
          <w:szCs w:val="21"/>
        </w:rPr>
        <w:t>．</w:t>
      </w:r>
      <w:r w:rsidR="00517D7D">
        <w:rPr>
          <w:rFonts w:ascii="宋体" w:hAnsi="宋体"/>
          <w:szCs w:val="21"/>
        </w:rPr>
        <w:t xml:space="preserve"> </w:t>
      </w:r>
      <w:r w:rsidRPr="00330081">
        <w:rPr>
          <w:rFonts w:ascii="宋体" w:hAnsi="宋体" w:hint="eastAsia"/>
          <w:szCs w:val="21"/>
        </w:rPr>
        <w:t xml:space="preserve">    </w:t>
      </w:r>
      <w:r w:rsidR="00517D7D">
        <w:rPr>
          <w:rFonts w:ascii="宋体" w:hAnsi="宋体" w:hint="eastAsia"/>
          <w:szCs w:val="21"/>
        </w:rPr>
        <w:t xml:space="preserve">   </w:t>
      </w:r>
      <w:r w:rsidRPr="00517D7D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="00496C15" w:rsidRPr="00025957">
        <w:rPr>
          <w:position w:val="-4"/>
        </w:rPr>
        <w:object w:dxaOrig="340" w:dyaOrig="260">
          <v:shape id="_x0000_i1070" type="#_x0000_t75" style="width:17.55pt;height:13.15pt" o:ole="">
            <v:imagedata r:id="rId99" o:title=""/>
          </v:shape>
          <o:OLEObject Type="Embed" ProgID="Equation.DSMT4" ShapeID="_x0000_i1070" DrawAspect="Content" ObjectID="_1674983168" r:id="rId100"/>
        </w:object>
      </w:r>
      <w:r w:rsidR="00517D7D">
        <w:rPr>
          <w:rFonts w:ascii="宋体" w:hAnsi="宋体" w:hint="eastAsia"/>
          <w:szCs w:val="21"/>
        </w:rPr>
        <w:t>．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2158D5" w:rsidRPr="00517D7D" w:rsidRDefault="002158D5" w:rsidP="00577FCF"/>
    <w:p w:rsidR="00577FCF" w:rsidRDefault="00577FCF" w:rsidP="002158D5">
      <w:pPr>
        <w:pStyle w:val="1"/>
      </w:pPr>
      <w:r w:rsidRPr="002A3A68">
        <w:rPr>
          <w:rFonts w:hint="eastAsia"/>
        </w:rPr>
        <w:t>三、</w:t>
      </w:r>
      <w:r w:rsidR="009D4C35">
        <w:rPr>
          <w:rFonts w:hint="eastAsia"/>
        </w:rPr>
        <w:t>计算题</w:t>
      </w:r>
      <w:r w:rsidR="002158D5">
        <w:rPr>
          <w:rFonts w:hint="eastAsia"/>
        </w:rPr>
        <w:t>（</w:t>
      </w:r>
      <w:r w:rsidRPr="002A3A68">
        <w:rPr>
          <w:rFonts w:hint="eastAsia"/>
        </w:rPr>
        <w:t>本题共3小题</w:t>
      </w:r>
      <w:r w:rsidR="002158D5">
        <w:rPr>
          <w:rFonts w:hint="eastAsia"/>
        </w:rPr>
        <w:t>，</w:t>
      </w:r>
      <w:r w:rsidRPr="002A3A68">
        <w:rPr>
          <w:rFonts w:hint="eastAsia"/>
        </w:rPr>
        <w:t>每小题5分</w:t>
      </w:r>
      <w:r w:rsidR="002158D5">
        <w:rPr>
          <w:rFonts w:hint="eastAsia"/>
        </w:rPr>
        <w:t>，</w:t>
      </w:r>
      <w:r w:rsidRPr="002A3A68">
        <w:rPr>
          <w:rFonts w:hint="eastAsia"/>
        </w:rPr>
        <w:t>满分15分</w:t>
      </w:r>
      <w:r w:rsidR="002158D5">
        <w:rPr>
          <w:rFonts w:hint="eastAsia"/>
        </w:rPr>
        <w:t>）</w:t>
      </w:r>
    </w:p>
    <w:p w:rsidR="002158D5" w:rsidRPr="002158D5" w:rsidRDefault="002158D5" w:rsidP="00577FCF">
      <w:pPr>
        <w:rPr>
          <w:rFonts w:ascii="宋体" w:hAnsi="宋体"/>
          <w:b/>
          <w:szCs w:val="21"/>
        </w:rPr>
      </w:pPr>
    </w:p>
    <w:p w:rsidR="002158D5" w:rsidRPr="002A3A68" w:rsidRDefault="002158D5" w:rsidP="00577FCF">
      <w:pPr>
        <w:rPr>
          <w:rFonts w:ascii="宋体" w:hAnsi="宋体"/>
          <w:b/>
          <w:szCs w:val="21"/>
        </w:rPr>
      </w:pPr>
    </w:p>
    <w:p w:rsidR="00577FCF" w:rsidRPr="00330081" w:rsidRDefault="00577FCF" w:rsidP="00577FCF">
      <w:pPr>
        <w:ind w:left="480" w:hangingChars="200" w:hanging="480"/>
        <w:rPr>
          <w:rFonts w:ascii="宋体" w:hAnsi="宋体"/>
          <w:szCs w:val="21"/>
        </w:rPr>
      </w:pPr>
      <w:r w:rsidRPr="009D4C35">
        <w:rPr>
          <w:rFonts w:hint="eastAsia"/>
        </w:rPr>
        <w:t xml:space="preserve">(1) </w:t>
      </w:r>
      <w:r w:rsidRPr="00330081">
        <w:rPr>
          <w:rFonts w:ascii="宋体" w:hAnsi="宋体" w:hint="eastAsia"/>
          <w:szCs w:val="21"/>
        </w:rPr>
        <w:t>计算</w:t>
      </w:r>
      <w:r w:rsidR="00496C15" w:rsidRPr="00496C15">
        <w:rPr>
          <w:position w:val="-30"/>
        </w:rPr>
        <w:object w:dxaOrig="1840" w:dyaOrig="580">
          <v:shape id="_x0000_i1071" type="#_x0000_t75" style="width:92.05pt;height:28.8pt" o:ole="">
            <v:imagedata r:id="rId101" o:title=""/>
          </v:shape>
          <o:OLEObject Type="Embed" ProgID="Equation.DSMT4" ShapeID="_x0000_i1071" DrawAspect="Content" ObjectID="_1674983169" r:id="rId102"/>
        </w:object>
      </w:r>
      <w:r w:rsidR="009D4C35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其中</w:t>
      </w:r>
      <w:r w:rsidR="00496C15" w:rsidRPr="00025957">
        <w:rPr>
          <w:position w:val="-4"/>
        </w:rPr>
        <w:object w:dxaOrig="260" w:dyaOrig="260">
          <v:shape id="_x0000_i1072" type="#_x0000_t75" style="width:13.15pt;height:13.15pt" o:ole="">
            <v:imagedata r:id="rId103" o:title=""/>
          </v:shape>
          <o:OLEObject Type="Embed" ProgID="Equation.DSMT4" ShapeID="_x0000_i1072" DrawAspect="Content" ObjectID="_1674983170" r:id="rId104"/>
        </w:object>
      </w:r>
      <w:r w:rsidRPr="00330081">
        <w:rPr>
          <w:rFonts w:ascii="宋体" w:hAnsi="宋体" w:hint="eastAsia"/>
          <w:szCs w:val="21"/>
        </w:rPr>
        <w:t>为平面曲线</w:t>
      </w:r>
      <w:r w:rsidR="00496C15" w:rsidRPr="00496C15">
        <w:rPr>
          <w:position w:val="-32"/>
        </w:rPr>
        <w:object w:dxaOrig="980" w:dyaOrig="760">
          <v:shape id="_x0000_i1073" type="#_x0000_t75" style="width:48.85pt;height:38.2pt" o:ole="">
            <v:imagedata r:id="rId105" o:title=""/>
          </v:shape>
          <o:OLEObject Type="Embed" ProgID="Equation.DSMT4" ShapeID="_x0000_i1073" DrawAspect="Content" ObjectID="_1674983171" r:id="rId106"/>
        </w:object>
      </w:r>
      <w:r w:rsidRPr="00330081">
        <w:rPr>
          <w:rFonts w:ascii="宋体" w:hAnsi="宋体" w:hint="eastAsia"/>
          <w:szCs w:val="21"/>
        </w:rPr>
        <w:t>绕</w:t>
      </w:r>
      <w:r w:rsidR="00496C15" w:rsidRPr="00025957">
        <w:rPr>
          <w:position w:val="-4"/>
        </w:rPr>
        <w:object w:dxaOrig="200" w:dyaOrig="200">
          <v:shape id="_x0000_i1074" type="#_x0000_t75" style="width:10pt;height:10pt" o:ole="">
            <v:imagedata r:id="rId107" o:title=""/>
          </v:shape>
          <o:OLEObject Type="Embed" ProgID="Equation.DSMT4" ShapeID="_x0000_i1074" DrawAspect="Content" ObjectID="_1674983172" r:id="rId108"/>
        </w:object>
      </w:r>
      <w:r w:rsidRPr="00330081">
        <w:rPr>
          <w:rFonts w:ascii="宋体" w:hAnsi="宋体" w:hint="eastAsia"/>
          <w:szCs w:val="21"/>
        </w:rPr>
        <w:t>轴旋转一周形成的曲面与平面</w:t>
      </w:r>
      <w:r w:rsidR="00496C15" w:rsidRPr="00496C15">
        <w:rPr>
          <w:position w:val="-6"/>
        </w:rPr>
        <w:object w:dxaOrig="540" w:dyaOrig="279">
          <v:shape id="_x0000_i1075" type="#_x0000_t75" style="width:26.9pt;height:13.75pt" o:ole="">
            <v:imagedata r:id="rId109" o:title=""/>
          </v:shape>
          <o:OLEObject Type="Embed" ProgID="Equation.DSMT4" ShapeID="_x0000_i1075" DrawAspect="Content" ObjectID="_1674983173" r:id="rId110"/>
        </w:object>
      </w:r>
      <w:r w:rsidRPr="00330081">
        <w:rPr>
          <w:rFonts w:ascii="宋体" w:hAnsi="宋体" w:hint="eastAsia"/>
          <w:szCs w:val="21"/>
        </w:rPr>
        <w:t>所围成的区域</w:t>
      </w:r>
      <w:r w:rsidR="009D4C35">
        <w:rPr>
          <w:rFonts w:ascii="宋体" w:hAnsi="宋体" w:hint="eastAsia"/>
          <w:szCs w:val="21"/>
        </w:rPr>
        <w:t>．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567BC" w:rsidRPr="003567BC" w:rsidRDefault="003567BC" w:rsidP="009D4C35">
      <w:pPr>
        <w:rPr>
          <w:rFonts w:ascii="宋体" w:hAnsi="宋体"/>
          <w:szCs w:val="21"/>
        </w:rPr>
      </w:pPr>
    </w:p>
    <w:p w:rsidR="00577FCF" w:rsidRPr="00330081" w:rsidRDefault="00577FCF" w:rsidP="00577FCF">
      <w:pPr>
        <w:ind w:left="480" w:hangingChars="200" w:hanging="480"/>
        <w:rPr>
          <w:rFonts w:ascii="宋体" w:hAnsi="宋体"/>
          <w:szCs w:val="21"/>
        </w:rPr>
      </w:pPr>
      <w:r w:rsidRPr="009D4C35">
        <w:rPr>
          <w:rFonts w:hint="eastAsia"/>
        </w:rPr>
        <w:t xml:space="preserve">(2) </w:t>
      </w:r>
      <w:r w:rsidRPr="00330081">
        <w:rPr>
          <w:rFonts w:ascii="宋体" w:hAnsi="宋体" w:hint="eastAsia"/>
          <w:szCs w:val="21"/>
        </w:rPr>
        <w:t>计算曲线积分</w:t>
      </w:r>
      <w:r w:rsidR="00496C15" w:rsidRPr="00496C15">
        <w:rPr>
          <w:position w:val="-18"/>
        </w:rPr>
        <w:object w:dxaOrig="3420" w:dyaOrig="460">
          <v:shape id="_x0000_i1076" type="#_x0000_t75" style="width:170.9pt;height:23.15pt" o:ole="">
            <v:imagedata r:id="rId111" o:title=""/>
          </v:shape>
          <o:OLEObject Type="Embed" ProgID="Equation.DSMT4" ShapeID="_x0000_i1076" DrawAspect="Content" ObjectID="_1674983174" r:id="rId112"/>
        </w:objec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其中</w:t>
      </w:r>
      <w:r w:rsidR="00496C15" w:rsidRPr="00496C15">
        <w:rPr>
          <w:position w:val="-6"/>
        </w:rPr>
        <w:object w:dxaOrig="220" w:dyaOrig="279">
          <v:shape id="_x0000_i1077" type="#_x0000_t75" style="width:11.25pt;height:13.75pt" o:ole="">
            <v:imagedata r:id="rId113" o:title=""/>
          </v:shape>
          <o:OLEObject Type="Embed" ProgID="Equation.DSMT4" ShapeID="_x0000_i1077" DrawAspect="Content" ObjectID="_1674983175" r:id="rId114"/>
        </w:object>
      </w:r>
      <w:r w:rsidRPr="00330081">
        <w:rPr>
          <w:rFonts w:ascii="宋体" w:hAnsi="宋体" w:hint="eastAsia"/>
          <w:szCs w:val="21"/>
        </w:rPr>
        <w:t>是曲线</w:t>
      </w:r>
      <w:r w:rsidR="00496C15" w:rsidRPr="00496C15">
        <w:rPr>
          <w:position w:val="-32"/>
        </w:rPr>
        <w:object w:dxaOrig="1420" w:dyaOrig="760">
          <v:shape id="_x0000_i1078" type="#_x0000_t75" style="width:70.75pt;height:38.2pt" o:ole="">
            <v:imagedata r:id="rId115" o:title=""/>
          </v:shape>
          <o:OLEObject Type="Embed" ProgID="Equation.DSMT4" ShapeID="_x0000_i1078" DrawAspect="Content" ObjectID="_1674983176" r:id="rId116"/>
        </w:object>
      </w:r>
      <w:r w:rsidRPr="00330081">
        <w:rPr>
          <w:rFonts w:ascii="宋体" w:hAnsi="宋体" w:hint="eastAsia"/>
          <w:szCs w:val="21"/>
        </w:rPr>
        <w:t>从</w:t>
      </w:r>
      <w:r w:rsidR="00496C15" w:rsidRPr="00025957">
        <w:rPr>
          <w:position w:val="-4"/>
        </w:rPr>
        <w:object w:dxaOrig="200" w:dyaOrig="200">
          <v:shape id="_x0000_i1079" type="#_x0000_t75" style="width:10pt;height:10pt" o:ole="">
            <v:imagedata r:id="rId117" o:title=""/>
          </v:shape>
          <o:OLEObject Type="Embed" ProgID="Equation.DSMT4" ShapeID="_x0000_i1079" DrawAspect="Content" ObjectID="_1674983177" r:id="rId118"/>
        </w:object>
      </w:r>
      <w:r w:rsidRPr="00330081">
        <w:rPr>
          <w:rFonts w:ascii="宋体" w:hAnsi="宋体" w:hint="eastAsia"/>
          <w:szCs w:val="21"/>
        </w:rPr>
        <w:t>轴正向往</w:t>
      </w:r>
      <w:r w:rsidR="00496C15" w:rsidRPr="00025957">
        <w:rPr>
          <w:position w:val="-4"/>
        </w:rPr>
        <w:object w:dxaOrig="200" w:dyaOrig="200">
          <v:shape id="_x0000_i1080" type="#_x0000_t75" style="width:10pt;height:10pt" o:ole="">
            <v:imagedata r:id="rId119" o:title=""/>
          </v:shape>
          <o:OLEObject Type="Embed" ProgID="Equation.DSMT4" ShapeID="_x0000_i1080" DrawAspect="Content" ObjectID="_1674983178" r:id="rId120"/>
        </w:object>
      </w:r>
      <w:r w:rsidRPr="00330081">
        <w:rPr>
          <w:rFonts w:ascii="宋体" w:hAnsi="宋体" w:hint="eastAsia"/>
          <w:szCs w:val="21"/>
        </w:rPr>
        <w:t>轴负向看</w:t>
      </w:r>
      <w:r>
        <w:rPr>
          <w:rFonts w:ascii="宋体" w:hAnsi="宋体" w:hint="eastAsia"/>
          <w:szCs w:val="21"/>
        </w:rPr>
        <w:t>,</w:t>
      </w:r>
      <w:r w:rsidR="00496C15" w:rsidRPr="00496C15">
        <w:rPr>
          <w:position w:val="-6"/>
        </w:rPr>
        <w:object w:dxaOrig="220" w:dyaOrig="279">
          <v:shape id="_x0000_i1081" type="#_x0000_t75" style="width:11.25pt;height:13.75pt" o:ole="">
            <v:imagedata r:id="rId121" o:title=""/>
          </v:shape>
          <o:OLEObject Type="Embed" ProgID="Equation.DSMT4" ShapeID="_x0000_i1081" DrawAspect="Content" ObjectID="_1674983179" r:id="rId122"/>
        </w:object>
      </w:r>
      <w:r w:rsidRPr="00330081">
        <w:rPr>
          <w:rFonts w:ascii="宋体" w:hAnsi="宋体" w:hint="eastAsia"/>
          <w:szCs w:val="21"/>
        </w:rPr>
        <w:t>的方向是顺时针的</w:t>
      </w:r>
      <w:r w:rsidR="009D4C35">
        <w:rPr>
          <w:rFonts w:ascii="宋体" w:hAnsi="宋体" w:hint="eastAsia"/>
          <w:szCs w:val="21"/>
        </w:rPr>
        <w:t>．</w:t>
      </w:r>
    </w:p>
    <w:p w:rsidR="003567BC" w:rsidRDefault="003567BC" w:rsidP="00577FCF">
      <w:pPr>
        <w:ind w:left="480" w:hangingChars="200" w:hanging="480"/>
        <w:rPr>
          <w:rFonts w:ascii="宋体" w:hAnsi="宋体"/>
          <w:szCs w:val="21"/>
        </w:rPr>
      </w:pPr>
    </w:p>
    <w:p w:rsidR="00B13F4A" w:rsidRPr="003567BC" w:rsidRDefault="00B13F4A" w:rsidP="00577FCF">
      <w:pPr>
        <w:ind w:left="480" w:hangingChars="200" w:hanging="480"/>
        <w:rPr>
          <w:rFonts w:ascii="宋体" w:hAnsi="宋体"/>
          <w:szCs w:val="21"/>
        </w:rPr>
      </w:pPr>
    </w:p>
    <w:p w:rsidR="00577FCF" w:rsidRDefault="00577FCF" w:rsidP="00A87E08">
      <w:pPr>
        <w:ind w:left="480" w:hangingChars="200" w:hanging="480"/>
        <w:rPr>
          <w:rFonts w:ascii="宋体" w:hAnsi="宋体"/>
          <w:szCs w:val="21"/>
        </w:rPr>
      </w:pPr>
      <w:r w:rsidRPr="00A87E08">
        <w:rPr>
          <w:rFonts w:hint="eastAsia"/>
        </w:rPr>
        <w:t xml:space="preserve">(3) </w:t>
      </w:r>
      <w:r w:rsidRPr="00330081">
        <w:rPr>
          <w:rFonts w:ascii="宋体" w:hAnsi="宋体" w:hint="eastAsia"/>
          <w:szCs w:val="21"/>
        </w:rPr>
        <w:t>在某一人群中推广新技术是通过其中已掌握新技术的人进行的</w:t>
      </w:r>
      <w:r w:rsidR="00B13F4A">
        <w:rPr>
          <w:rFonts w:ascii="宋体" w:hAnsi="宋体" w:hint="eastAsia"/>
          <w:szCs w:val="21"/>
        </w:rPr>
        <w:t>．</w:t>
      </w:r>
      <w:r w:rsidRPr="00330081">
        <w:rPr>
          <w:rFonts w:ascii="宋体" w:hAnsi="宋体" w:hint="eastAsia"/>
          <w:szCs w:val="21"/>
        </w:rPr>
        <w:t>设该人群的总人数为</w:t>
      </w:r>
      <w:r w:rsidR="00496C15" w:rsidRPr="00025957">
        <w:rPr>
          <w:position w:val="-4"/>
        </w:rPr>
        <w:object w:dxaOrig="260" w:dyaOrig="260">
          <v:shape id="_x0000_i1082" type="#_x0000_t75" style="width:13.15pt;height:13.15pt" o:ole="">
            <v:imagedata r:id="rId123" o:title=""/>
          </v:shape>
          <o:OLEObject Type="Embed" ProgID="Equation.DSMT4" ShapeID="_x0000_i1082" DrawAspect="Content" ObjectID="_1674983180" r:id="rId124"/>
        </w:object>
      </w:r>
      <w:r w:rsidR="00B13F4A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在</w:t>
      </w:r>
      <w:r w:rsidR="00496C15" w:rsidRPr="00496C15">
        <w:rPr>
          <w:position w:val="-6"/>
        </w:rPr>
        <w:object w:dxaOrig="499" w:dyaOrig="279">
          <v:shape id="_x0000_i1083" type="#_x0000_t75" style="width:25.05pt;height:13.75pt" o:ole="">
            <v:imagedata r:id="rId125" o:title=""/>
          </v:shape>
          <o:OLEObject Type="Embed" ProgID="Equation.DSMT4" ShapeID="_x0000_i1083" DrawAspect="Content" ObjectID="_1674983181" r:id="rId126"/>
        </w:object>
      </w:r>
      <w:r w:rsidRPr="00330081">
        <w:rPr>
          <w:rFonts w:ascii="宋体" w:hAnsi="宋体" w:hint="eastAsia"/>
          <w:szCs w:val="21"/>
        </w:rPr>
        <w:t>时刻已掌握新技术的人数为</w:t>
      </w:r>
      <w:r w:rsidR="00496C15" w:rsidRPr="00496C15">
        <w:rPr>
          <w:position w:val="-12"/>
        </w:rPr>
        <w:object w:dxaOrig="279" w:dyaOrig="360">
          <v:shape id="_x0000_i1084" type="#_x0000_t75" style="width:13.75pt;height:18.15pt" o:ole="">
            <v:imagedata r:id="rId127" o:title=""/>
          </v:shape>
          <o:OLEObject Type="Embed" ProgID="Equation.DSMT4" ShapeID="_x0000_i1084" DrawAspect="Content" ObjectID="_1674983182" r:id="rId128"/>
        </w:object>
      </w:r>
      <w:r w:rsidR="00B13F4A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在任意时刻</w:t>
      </w:r>
      <w:r w:rsidR="00496C15" w:rsidRPr="00496C15">
        <w:rPr>
          <w:position w:val="-6"/>
        </w:rPr>
        <w:object w:dxaOrig="160" w:dyaOrig="260">
          <v:shape id="_x0000_i1085" type="#_x0000_t75" style="width:8.15pt;height:13.15pt" o:ole="">
            <v:imagedata r:id="rId129" o:title=""/>
          </v:shape>
          <o:OLEObject Type="Embed" ProgID="Equation.DSMT4" ShapeID="_x0000_i1085" DrawAspect="Content" ObjectID="_1674983183" r:id="rId130"/>
        </w:object>
      </w:r>
      <w:r w:rsidRPr="00330081">
        <w:rPr>
          <w:rFonts w:ascii="宋体" w:hAnsi="宋体" w:hint="eastAsia"/>
          <w:szCs w:val="21"/>
        </w:rPr>
        <w:t>已掌握新技术的人数为</w:t>
      </w:r>
      <w:r w:rsidR="00496C15" w:rsidRPr="00496C15">
        <w:rPr>
          <w:position w:val="-10"/>
        </w:rPr>
        <w:object w:dxaOrig="460" w:dyaOrig="320">
          <v:shape id="_x0000_i1086" type="#_x0000_t75" style="width:23.15pt;height:16.3pt" o:ole="">
            <v:imagedata r:id="rId131" o:title=""/>
          </v:shape>
          <o:OLEObject Type="Embed" ProgID="Equation.DSMT4" ShapeID="_x0000_i1086" DrawAspect="Content" ObjectID="_1674983184" r:id="rId132"/>
        </w:object>
      </w:r>
      <w:r w:rsidR="00B13F4A">
        <w:rPr>
          <w:rFonts w:ascii="宋体" w:hAnsi="宋体" w:hint="eastAsia"/>
          <w:szCs w:val="21"/>
        </w:rPr>
        <w:t>（</w:t>
      </w:r>
      <w:r w:rsidRPr="00330081">
        <w:rPr>
          <w:rFonts w:ascii="宋体" w:hAnsi="宋体" w:hint="eastAsia"/>
          <w:szCs w:val="21"/>
        </w:rPr>
        <w:t>将</w:t>
      </w:r>
      <w:r w:rsidR="00496C15" w:rsidRPr="00496C15">
        <w:rPr>
          <w:position w:val="-10"/>
        </w:rPr>
        <w:object w:dxaOrig="460" w:dyaOrig="320">
          <v:shape id="_x0000_i1087" type="#_x0000_t75" style="width:23.15pt;height:16.3pt" o:ole="">
            <v:imagedata r:id="rId133" o:title=""/>
          </v:shape>
          <o:OLEObject Type="Embed" ProgID="Equation.DSMT4" ShapeID="_x0000_i1087" DrawAspect="Content" ObjectID="_1674983185" r:id="rId134"/>
        </w:object>
      </w:r>
      <w:r w:rsidRPr="00330081">
        <w:rPr>
          <w:rFonts w:ascii="宋体" w:hAnsi="宋体" w:hint="eastAsia"/>
          <w:szCs w:val="21"/>
        </w:rPr>
        <w:t>视为连续可微变量</w:t>
      </w:r>
      <w:r w:rsidR="00B13F4A">
        <w:rPr>
          <w:rFonts w:ascii="宋体" w:hAnsi="宋体" w:hint="eastAsia"/>
          <w:szCs w:val="21"/>
        </w:rPr>
        <w:t>），</w:t>
      </w:r>
      <w:r w:rsidRPr="00330081">
        <w:rPr>
          <w:rFonts w:ascii="宋体" w:hAnsi="宋体" w:hint="eastAsia"/>
          <w:szCs w:val="21"/>
        </w:rPr>
        <w:t>其变化率与已掌握新技术人数和未掌握新技术人数之积成正比</w:t>
      </w:r>
      <w:r w:rsidR="00B13F4A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比例常数</w:t>
      </w:r>
      <w:r w:rsidR="00496C15" w:rsidRPr="00496C15">
        <w:rPr>
          <w:position w:val="-6"/>
        </w:rPr>
        <w:object w:dxaOrig="540" w:dyaOrig="279">
          <v:shape id="_x0000_i1088" type="#_x0000_t75" style="width:26.9pt;height:13.75pt" o:ole="">
            <v:imagedata r:id="rId135" o:title=""/>
          </v:shape>
          <o:OLEObject Type="Embed" ProgID="Equation.DSMT4" ShapeID="_x0000_i1088" DrawAspect="Content" ObjectID="_1674983186" r:id="rId136"/>
        </w:object>
      </w:r>
      <w:r w:rsidR="00B13F4A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求</w:t>
      </w:r>
      <w:r w:rsidR="00496C15" w:rsidRPr="00496C15">
        <w:rPr>
          <w:position w:val="-10"/>
        </w:rPr>
        <w:object w:dxaOrig="460" w:dyaOrig="320">
          <v:shape id="_x0000_i1089" type="#_x0000_t75" style="width:23.15pt;height:16.3pt" o:ole="">
            <v:imagedata r:id="rId137" o:title=""/>
          </v:shape>
          <o:OLEObject Type="Embed" ProgID="Equation.DSMT4" ShapeID="_x0000_i1089" DrawAspect="Content" ObjectID="_1674983187" r:id="rId138"/>
        </w:object>
      </w:r>
      <w:r w:rsidR="00B13F4A">
        <w:rPr>
          <w:rFonts w:ascii="宋体" w:hAnsi="宋体" w:hint="eastAsia"/>
          <w:szCs w:val="21"/>
        </w:rPr>
        <w:t>．</w:t>
      </w:r>
    </w:p>
    <w:p w:rsidR="003567BC" w:rsidRDefault="003567BC" w:rsidP="00577FCF">
      <w:pPr>
        <w:ind w:left="480" w:hangingChars="200" w:hanging="480"/>
        <w:rPr>
          <w:rFonts w:ascii="宋体" w:hAnsi="宋体"/>
          <w:szCs w:val="21"/>
        </w:rPr>
      </w:pPr>
    </w:p>
    <w:p w:rsidR="002158D5" w:rsidRPr="003567BC" w:rsidRDefault="002158D5" w:rsidP="00577FCF">
      <w:pPr>
        <w:ind w:left="480" w:hangingChars="200" w:hanging="480"/>
        <w:rPr>
          <w:rFonts w:ascii="宋体" w:hAnsi="宋体"/>
          <w:szCs w:val="21"/>
        </w:rPr>
      </w:pPr>
    </w:p>
    <w:p w:rsidR="00577FCF" w:rsidRDefault="00577FCF" w:rsidP="002158D5">
      <w:pPr>
        <w:pStyle w:val="1"/>
      </w:pPr>
      <w:r w:rsidRPr="002A3A68">
        <w:rPr>
          <w:rFonts w:hint="eastAsia"/>
        </w:rPr>
        <w:t>四、</w:t>
      </w:r>
      <w:r w:rsidR="002158D5">
        <w:rPr>
          <w:rFonts w:hint="eastAsia"/>
        </w:rPr>
        <w:t>计算题（</w:t>
      </w:r>
      <w:r w:rsidRPr="002A3A68">
        <w:rPr>
          <w:rFonts w:hint="eastAsia"/>
        </w:rPr>
        <w:t>本题共2小题</w:t>
      </w:r>
      <w:r w:rsidR="002158D5">
        <w:rPr>
          <w:rFonts w:hint="eastAsia"/>
        </w:rPr>
        <w:t>，</w:t>
      </w:r>
      <w:r w:rsidRPr="002A3A68">
        <w:rPr>
          <w:rFonts w:hint="eastAsia"/>
        </w:rPr>
        <w:t>第(1)小题6分</w:t>
      </w:r>
      <w:r w:rsidR="002158D5">
        <w:rPr>
          <w:rFonts w:hint="eastAsia"/>
        </w:rPr>
        <w:t>，</w:t>
      </w:r>
      <w:r w:rsidRPr="002A3A68">
        <w:rPr>
          <w:rFonts w:hint="eastAsia"/>
        </w:rPr>
        <w:t>第(2)小题7分</w:t>
      </w:r>
      <w:r w:rsidR="002158D5">
        <w:rPr>
          <w:rFonts w:hint="eastAsia"/>
        </w:rPr>
        <w:t>，</w:t>
      </w:r>
      <w:r w:rsidRPr="002A3A68">
        <w:rPr>
          <w:rFonts w:hint="eastAsia"/>
        </w:rPr>
        <w:t>满分13分</w:t>
      </w:r>
      <w:r w:rsidR="002158D5">
        <w:rPr>
          <w:rFonts w:hint="eastAsia"/>
        </w:rPr>
        <w:t>）</w:t>
      </w:r>
    </w:p>
    <w:p w:rsidR="002158D5" w:rsidRDefault="002158D5" w:rsidP="00577FCF">
      <w:pPr>
        <w:rPr>
          <w:rFonts w:ascii="宋体" w:hAnsi="宋体"/>
          <w:b/>
          <w:szCs w:val="21"/>
        </w:rPr>
      </w:pPr>
    </w:p>
    <w:p w:rsidR="002158D5" w:rsidRPr="002A3A68" w:rsidRDefault="002158D5" w:rsidP="00577FCF">
      <w:pPr>
        <w:rPr>
          <w:rFonts w:ascii="宋体" w:hAnsi="宋体"/>
          <w:b/>
          <w:szCs w:val="21"/>
        </w:rPr>
      </w:pPr>
    </w:p>
    <w:p w:rsidR="00577FCF" w:rsidRPr="00330081" w:rsidRDefault="00577FCF" w:rsidP="00577FCF">
      <w:pPr>
        <w:ind w:left="480" w:hangingChars="200" w:hanging="480"/>
        <w:rPr>
          <w:rFonts w:ascii="宋体" w:hAnsi="宋体"/>
          <w:szCs w:val="21"/>
        </w:rPr>
      </w:pPr>
      <w:r w:rsidRPr="001C27FD">
        <w:rPr>
          <w:rFonts w:hint="eastAsia"/>
        </w:rPr>
        <w:t xml:space="preserve">(1) </w:t>
      </w:r>
      <w:r w:rsidRPr="00330081">
        <w:rPr>
          <w:rFonts w:ascii="宋体" w:hAnsi="宋体" w:hint="eastAsia"/>
          <w:szCs w:val="21"/>
        </w:rPr>
        <w:t>设直线</w:t>
      </w:r>
      <w:r w:rsidR="00496C15" w:rsidRPr="00496C15">
        <w:rPr>
          <w:position w:val="-30"/>
        </w:rPr>
        <w:object w:dxaOrig="2020" w:dyaOrig="720">
          <v:shape id="_x0000_i1090" type="#_x0000_t75" style="width:100.8pt;height:36.3pt" o:ole="">
            <v:imagedata r:id="rId139" o:title=""/>
          </v:shape>
          <o:OLEObject Type="Embed" ProgID="Equation.DSMT4" ShapeID="_x0000_i1090" DrawAspect="Content" ObjectID="_1674983188" r:id="rId140"/>
        </w:object>
      </w:r>
      <w:r w:rsidRPr="00330081">
        <w:rPr>
          <w:rFonts w:ascii="宋体" w:hAnsi="宋体" w:hint="eastAsia"/>
          <w:szCs w:val="21"/>
        </w:rPr>
        <w:t>在平面</w:t>
      </w:r>
      <w:r w:rsidR="00496C15" w:rsidRPr="00025957">
        <w:rPr>
          <w:position w:val="-4"/>
        </w:rPr>
        <w:object w:dxaOrig="260" w:dyaOrig="240">
          <v:shape id="_x0000_i1091" type="#_x0000_t75" style="width:13.15pt;height:11.9pt" o:ole="">
            <v:imagedata r:id="rId141" o:title=""/>
          </v:shape>
          <o:OLEObject Type="Embed" ProgID="Equation.DSMT4" ShapeID="_x0000_i1091" DrawAspect="Content" ObjectID="_1674983189" r:id="rId142"/>
        </w:object>
      </w:r>
      <w:r w:rsidRPr="00330081">
        <w:rPr>
          <w:rFonts w:ascii="宋体" w:hAnsi="宋体" w:hint="eastAsia"/>
          <w:szCs w:val="21"/>
        </w:rPr>
        <w:t>上</w: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且平面</w:t>
      </w:r>
      <w:r w:rsidR="00496C15" w:rsidRPr="00025957">
        <w:rPr>
          <w:position w:val="-4"/>
        </w:rPr>
        <w:object w:dxaOrig="260" w:dyaOrig="240">
          <v:shape id="_x0000_i1092" type="#_x0000_t75" style="width:13.15pt;height:11.9pt" o:ole="">
            <v:imagedata r:id="rId143" o:title=""/>
          </v:shape>
          <o:OLEObject Type="Embed" ProgID="Equation.DSMT4" ShapeID="_x0000_i1092" DrawAspect="Content" ObjectID="_1674983190" r:id="rId144"/>
        </w:object>
      </w:r>
      <w:r w:rsidRPr="00330081">
        <w:rPr>
          <w:rFonts w:ascii="宋体" w:hAnsi="宋体" w:hint="eastAsia"/>
          <w:szCs w:val="21"/>
        </w:rPr>
        <w:t>与曲面</w:t>
      </w:r>
      <w:r w:rsidR="00496C15" w:rsidRPr="00496C15">
        <w:rPr>
          <w:position w:val="-10"/>
        </w:rPr>
        <w:object w:dxaOrig="1100" w:dyaOrig="360">
          <v:shape id="_x0000_i1093" type="#_x0000_t75" style="width:54.45pt;height:18.15pt" o:ole="">
            <v:imagedata r:id="rId145" o:title=""/>
          </v:shape>
          <o:OLEObject Type="Embed" ProgID="Equation.DSMT4" ShapeID="_x0000_i1093" DrawAspect="Content" ObjectID="_1674983191" r:id="rId146"/>
        </w:object>
      </w:r>
      <w:r w:rsidRPr="00330081">
        <w:rPr>
          <w:rFonts w:ascii="宋体" w:hAnsi="宋体" w:hint="eastAsia"/>
          <w:szCs w:val="21"/>
        </w:rPr>
        <w:t>相切于点</w:t>
      </w:r>
      <w:r w:rsidR="00496C15" w:rsidRPr="00496C15">
        <w:rPr>
          <w:position w:val="-10"/>
        </w:rPr>
        <w:object w:dxaOrig="880" w:dyaOrig="320">
          <v:shape id="_x0000_i1094" type="#_x0000_t75" style="width:43.85pt;height:16.3pt" o:ole="">
            <v:imagedata r:id="rId147" o:title=""/>
          </v:shape>
          <o:OLEObject Type="Embed" ProgID="Equation.DSMT4" ShapeID="_x0000_i1094" DrawAspect="Content" ObjectID="_1674983192" r:id="rId148"/>
        </w:objec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求</w:t>
      </w:r>
      <w:r w:rsidR="00496C15" w:rsidRPr="00496C15">
        <w:rPr>
          <w:position w:val="-8"/>
        </w:rPr>
        <w:object w:dxaOrig="400" w:dyaOrig="300">
          <v:shape id="_x0000_i1095" type="#_x0000_t75" style="width:20.05pt;height:15.05pt" o:ole="">
            <v:imagedata r:id="rId149" o:title=""/>
          </v:shape>
          <o:OLEObject Type="Embed" ProgID="Equation.DSMT4" ShapeID="_x0000_i1095" DrawAspect="Content" ObjectID="_1674983193" r:id="rId150"/>
        </w:object>
      </w:r>
      <w:r w:rsidRPr="00330081">
        <w:rPr>
          <w:rFonts w:ascii="宋体" w:hAnsi="宋体" w:hint="eastAsia"/>
          <w:szCs w:val="21"/>
        </w:rPr>
        <w:t>之值.</w:t>
      </w:r>
    </w:p>
    <w:p w:rsidR="003567BC" w:rsidRDefault="003567BC" w:rsidP="00577FCF">
      <w:pPr>
        <w:ind w:left="480" w:hangingChars="200" w:hanging="480"/>
        <w:rPr>
          <w:rFonts w:ascii="宋体" w:hAnsi="宋体"/>
          <w:szCs w:val="21"/>
        </w:rPr>
      </w:pPr>
    </w:p>
    <w:p w:rsidR="008635BD" w:rsidRDefault="008635BD" w:rsidP="00577FCF">
      <w:pPr>
        <w:ind w:left="480" w:hangingChars="200" w:hanging="480"/>
        <w:rPr>
          <w:rFonts w:ascii="宋体" w:hAnsi="宋体"/>
          <w:szCs w:val="21"/>
        </w:rPr>
      </w:pPr>
    </w:p>
    <w:p w:rsidR="00577FCF" w:rsidRDefault="00577FCF" w:rsidP="00577FCF">
      <w:pPr>
        <w:ind w:left="480" w:hangingChars="200" w:hanging="480"/>
        <w:rPr>
          <w:rFonts w:ascii="宋体" w:hAnsi="宋体"/>
          <w:szCs w:val="21"/>
        </w:rPr>
      </w:pPr>
      <w:r w:rsidRPr="001C27FD">
        <w:rPr>
          <w:rFonts w:hint="eastAsia"/>
        </w:rPr>
        <w:t xml:space="preserve">(2) </w:t>
      </w:r>
      <w:r w:rsidRPr="00330081">
        <w:rPr>
          <w:rFonts w:ascii="宋体" w:hAnsi="宋体" w:hint="eastAsia"/>
          <w:szCs w:val="21"/>
        </w:rPr>
        <w:t>设函数</w:t>
      </w:r>
      <w:r w:rsidR="00496C15" w:rsidRPr="00496C15">
        <w:rPr>
          <w:position w:val="-10"/>
        </w:rPr>
        <w:object w:dxaOrig="520" w:dyaOrig="320">
          <v:shape id="_x0000_i1096" type="#_x0000_t75" style="width:26.3pt;height:16.3pt" o:ole="">
            <v:imagedata r:id="rId151" o:title=""/>
          </v:shape>
          <o:OLEObject Type="Embed" ProgID="Equation.DSMT4" ShapeID="_x0000_i1096" DrawAspect="Content" ObjectID="_1674983194" r:id="rId152"/>
        </w:object>
      </w:r>
      <w:r w:rsidRPr="00330081">
        <w:rPr>
          <w:rFonts w:ascii="宋体" w:hAnsi="宋体" w:hint="eastAsia"/>
          <w:szCs w:val="21"/>
        </w:rPr>
        <w:t>具有二阶连续导数</w: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而</w:t>
      </w:r>
      <w:r w:rsidR="00496C15" w:rsidRPr="00496C15">
        <w:rPr>
          <w:position w:val="-10"/>
        </w:rPr>
        <w:object w:dxaOrig="1460" w:dyaOrig="360">
          <v:shape id="_x0000_i1097" type="#_x0000_t75" style="width:73.25pt;height:18.15pt" o:ole="">
            <v:imagedata r:id="rId153" o:title=""/>
          </v:shape>
          <o:OLEObject Type="Embed" ProgID="Equation.DSMT4" ShapeID="_x0000_i1097" DrawAspect="Content" ObjectID="_1674983195" r:id="rId154"/>
        </w:object>
      </w:r>
      <w:r w:rsidRPr="00330081">
        <w:rPr>
          <w:rFonts w:ascii="宋体" w:hAnsi="宋体" w:hint="eastAsia"/>
          <w:szCs w:val="21"/>
        </w:rPr>
        <w:t>满足方程</w:t>
      </w:r>
      <w:r w:rsidR="00496C15" w:rsidRPr="00496C15">
        <w:rPr>
          <w:position w:val="-28"/>
        </w:rPr>
        <w:object w:dxaOrig="1660" w:dyaOrig="700">
          <v:shape id="_x0000_i1098" type="#_x0000_t75" style="width:83.25pt;height:35.05pt" o:ole="">
            <v:imagedata r:id="rId155" o:title=""/>
          </v:shape>
          <o:OLEObject Type="Embed" ProgID="Equation.DSMT4" ShapeID="_x0000_i1098" DrawAspect="Content" ObjectID="_1674983196" r:id="rId156"/>
        </w:objec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求</w:t>
      </w:r>
      <w:r w:rsidR="00496C15" w:rsidRPr="00496C15">
        <w:rPr>
          <w:position w:val="-10"/>
        </w:rPr>
        <w:object w:dxaOrig="520" w:dyaOrig="320">
          <v:shape id="_x0000_i1099" type="#_x0000_t75" style="width:26.3pt;height:16.3pt" o:ole="">
            <v:imagedata r:id="rId157" o:title=""/>
          </v:shape>
          <o:OLEObject Type="Embed" ProgID="Equation.DSMT4" ShapeID="_x0000_i1099" DrawAspect="Content" ObjectID="_1674983197" r:id="rId158"/>
        </w:object>
      </w:r>
      <w:r w:rsidRPr="00330081">
        <w:rPr>
          <w:rFonts w:ascii="宋体" w:hAnsi="宋体" w:hint="eastAsia"/>
          <w:szCs w:val="21"/>
        </w:rPr>
        <w:t>.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8635BD" w:rsidRPr="00330081" w:rsidRDefault="008635BD" w:rsidP="00577FCF">
      <w:pPr>
        <w:ind w:left="480" w:hangingChars="200" w:hanging="480"/>
        <w:rPr>
          <w:rFonts w:ascii="宋体" w:hAnsi="宋体"/>
          <w:szCs w:val="21"/>
        </w:rPr>
      </w:pPr>
    </w:p>
    <w:p w:rsidR="00577FCF" w:rsidRPr="002A3A68" w:rsidRDefault="00577FCF" w:rsidP="002158D5">
      <w:pPr>
        <w:pStyle w:val="1"/>
      </w:pPr>
      <w:r w:rsidRPr="002A3A68">
        <w:rPr>
          <w:rFonts w:hint="eastAsia"/>
        </w:rPr>
        <w:t>五、</w:t>
      </w:r>
      <w:r w:rsidR="002158D5">
        <w:rPr>
          <w:rFonts w:hint="eastAsia"/>
        </w:rPr>
        <w:t>（</w:t>
      </w:r>
      <w:r w:rsidRPr="002A3A68">
        <w:rPr>
          <w:rFonts w:hint="eastAsia"/>
        </w:rPr>
        <w:t>本题满分6分</w:t>
      </w:r>
      <w:r w:rsidR="002158D5">
        <w:rPr>
          <w:rFonts w:hint="eastAsia"/>
        </w:rPr>
        <w:t>）</w:t>
      </w:r>
    </w:p>
    <w:p w:rsidR="00577FCF" w:rsidRDefault="00577FCF" w:rsidP="008B324E">
      <w:pPr>
        <w:ind w:leftChars="200" w:left="480"/>
        <w:rPr>
          <w:rFonts w:ascii="宋体" w:hAnsi="宋体"/>
          <w:szCs w:val="21"/>
        </w:rPr>
      </w:pPr>
      <w:r w:rsidRPr="00330081">
        <w:rPr>
          <w:rFonts w:ascii="宋体" w:hAnsi="宋体" w:hint="eastAsia"/>
          <w:szCs w:val="21"/>
        </w:rPr>
        <w:t>设</w:t>
      </w:r>
      <w:r w:rsidR="00496C15" w:rsidRPr="00496C15">
        <w:rPr>
          <w:position w:val="-10"/>
        </w:rPr>
        <w:object w:dxaOrig="540" w:dyaOrig="320">
          <v:shape id="_x0000_i1100" type="#_x0000_t75" style="width:26.9pt;height:16.3pt" o:ole="">
            <v:imagedata r:id="rId159" o:title=""/>
          </v:shape>
          <o:OLEObject Type="Embed" ProgID="Equation.DSMT4" ShapeID="_x0000_i1100" DrawAspect="Content" ObjectID="_1674983198" r:id="rId160"/>
        </w:object>
      </w:r>
      <w:r w:rsidRPr="00330081">
        <w:rPr>
          <w:rFonts w:ascii="宋体" w:hAnsi="宋体" w:hint="eastAsia"/>
          <w:szCs w:val="21"/>
        </w:rPr>
        <w:t>连续</w:t>
      </w:r>
      <w:r w:rsidR="008B324E">
        <w:rPr>
          <w:rFonts w:ascii="宋体" w:hAnsi="宋体" w:hint="eastAsia"/>
          <w:szCs w:val="21"/>
        </w:rPr>
        <w:t>，</w:t>
      </w:r>
      <w:r w:rsidR="00496C15" w:rsidRPr="00496C15">
        <w:rPr>
          <w:position w:val="-18"/>
        </w:rPr>
        <w:object w:dxaOrig="1719" w:dyaOrig="520">
          <v:shape id="_x0000_i1101" type="#_x0000_t75" style="width:85.75pt;height:26.3pt" o:ole="">
            <v:imagedata r:id="rId161" o:title=""/>
          </v:shape>
          <o:OLEObject Type="Embed" ProgID="Equation.DSMT4" ShapeID="_x0000_i1101" DrawAspect="Content" ObjectID="_1674983199" r:id="rId162"/>
        </w:object>
      </w:r>
      <w:r w:rsidR="008B324E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且</w:t>
      </w:r>
      <w:r w:rsidR="00496C15" w:rsidRPr="00496C15">
        <w:rPr>
          <w:position w:val="-24"/>
        </w:rPr>
        <w:object w:dxaOrig="1300" w:dyaOrig="620">
          <v:shape id="_x0000_i1102" type="#_x0000_t75" style="width:65.1pt;height:31.3pt" o:ole="">
            <v:imagedata r:id="rId163" o:title=""/>
          </v:shape>
          <o:OLEObject Type="Embed" ProgID="Equation.DSMT4" ShapeID="_x0000_i1102" DrawAspect="Content" ObjectID="_1674983200" r:id="rId164"/>
        </w:object>
      </w:r>
      <w:r w:rsidR="008B324E">
        <w:rPr>
          <w:rFonts w:ascii="宋体" w:hAnsi="宋体" w:hint="eastAsia"/>
          <w:szCs w:val="21"/>
        </w:rPr>
        <w:t>（</w:t>
      </w:r>
      <w:r w:rsidR="00496C15" w:rsidRPr="00025957">
        <w:rPr>
          <w:position w:val="-4"/>
        </w:rPr>
        <w:object w:dxaOrig="220" w:dyaOrig="260">
          <v:shape id="_x0000_i1103" type="#_x0000_t75" style="width:11.25pt;height:13.15pt" o:ole="">
            <v:imagedata r:id="rId165" o:title=""/>
          </v:shape>
          <o:OLEObject Type="Embed" ProgID="Equation.DSMT4" ShapeID="_x0000_i1103" DrawAspect="Content" ObjectID="_1674983201" r:id="rId166"/>
        </w:object>
      </w:r>
      <w:r w:rsidRPr="00330081">
        <w:rPr>
          <w:rFonts w:ascii="宋体" w:hAnsi="宋体" w:hint="eastAsia"/>
          <w:szCs w:val="21"/>
        </w:rPr>
        <w:t>为常数</w:t>
      </w:r>
      <w:r w:rsidR="008B324E">
        <w:rPr>
          <w:rFonts w:ascii="宋体" w:hAnsi="宋体" w:hint="eastAsia"/>
          <w:szCs w:val="21"/>
        </w:rPr>
        <w:t>），</w:t>
      </w:r>
      <w:r w:rsidRPr="00330081">
        <w:rPr>
          <w:rFonts w:ascii="宋体" w:hAnsi="宋体" w:hint="eastAsia"/>
          <w:szCs w:val="21"/>
        </w:rPr>
        <w:t>求</w:t>
      </w:r>
      <w:r w:rsidR="00496C15" w:rsidRPr="00496C15">
        <w:rPr>
          <w:position w:val="-10"/>
        </w:rPr>
        <w:object w:dxaOrig="580" w:dyaOrig="320">
          <v:shape id="_x0000_i1104" type="#_x0000_t75" style="width:28.8pt;height:16.3pt" o:ole="">
            <v:imagedata r:id="rId167" o:title=""/>
          </v:shape>
          <o:OLEObject Type="Embed" ProgID="Equation.DSMT4" ShapeID="_x0000_i1104" DrawAspect="Content" ObjectID="_1674983202" r:id="rId168"/>
        </w:object>
      </w:r>
      <w:r w:rsidRPr="00330081">
        <w:rPr>
          <w:rFonts w:ascii="宋体" w:hAnsi="宋体" w:hint="eastAsia"/>
          <w:szCs w:val="21"/>
        </w:rPr>
        <w:t>并讨论</w:t>
      </w:r>
      <w:r w:rsidR="00496C15" w:rsidRPr="00496C15">
        <w:rPr>
          <w:position w:val="-10"/>
        </w:rPr>
        <w:object w:dxaOrig="580" w:dyaOrig="320">
          <v:shape id="_x0000_i1105" type="#_x0000_t75" style="width:28.8pt;height:16.3pt" o:ole="">
            <v:imagedata r:id="rId169" o:title=""/>
          </v:shape>
          <o:OLEObject Type="Embed" ProgID="Equation.DSMT4" ShapeID="_x0000_i1105" DrawAspect="Content" ObjectID="_1674983203" r:id="rId170"/>
        </w:object>
      </w:r>
      <w:r w:rsidRPr="00330081">
        <w:rPr>
          <w:rFonts w:ascii="宋体" w:hAnsi="宋体" w:hint="eastAsia"/>
          <w:szCs w:val="21"/>
        </w:rPr>
        <w:t>在</w:t>
      </w:r>
      <w:r w:rsidR="00496C15" w:rsidRPr="00496C15">
        <w:rPr>
          <w:position w:val="-6"/>
        </w:rPr>
        <w:object w:dxaOrig="540" w:dyaOrig="279">
          <v:shape id="_x0000_i1106" type="#_x0000_t75" style="width:26.9pt;height:13.75pt" o:ole="">
            <v:imagedata r:id="rId171" o:title=""/>
          </v:shape>
          <o:OLEObject Type="Embed" ProgID="Equation.DSMT4" ShapeID="_x0000_i1106" DrawAspect="Content" ObjectID="_1674983204" r:id="rId172"/>
        </w:object>
      </w:r>
      <w:r w:rsidRPr="00330081">
        <w:rPr>
          <w:rFonts w:ascii="宋体" w:hAnsi="宋体" w:hint="eastAsia"/>
          <w:szCs w:val="21"/>
        </w:rPr>
        <w:t>处的连续性</w:t>
      </w:r>
      <w:r w:rsidR="008B324E">
        <w:rPr>
          <w:rFonts w:ascii="宋体" w:hAnsi="宋体" w:hint="eastAsia"/>
          <w:szCs w:val="21"/>
        </w:rPr>
        <w:t>．</w:t>
      </w:r>
    </w:p>
    <w:p w:rsidR="00577FCF" w:rsidRDefault="00577FCF" w:rsidP="003567BC">
      <w:pPr>
        <w:rPr>
          <w:rFonts w:ascii="宋体" w:hAnsi="宋体" w:cs="宋体"/>
          <w:kern w:val="0"/>
          <w:szCs w:val="21"/>
        </w:rPr>
      </w:pPr>
    </w:p>
    <w:p w:rsidR="008B324E" w:rsidRPr="003567BC" w:rsidRDefault="008B324E" w:rsidP="003567BC">
      <w:pPr>
        <w:rPr>
          <w:rFonts w:ascii="宋体" w:hAnsi="宋体"/>
          <w:szCs w:val="21"/>
        </w:rPr>
      </w:pPr>
    </w:p>
    <w:p w:rsidR="00577FCF" w:rsidRPr="002A3A68" w:rsidRDefault="00577FCF" w:rsidP="002158D5">
      <w:pPr>
        <w:pStyle w:val="1"/>
      </w:pPr>
      <w:r w:rsidRPr="002A3A68">
        <w:rPr>
          <w:rFonts w:hint="eastAsia"/>
        </w:rPr>
        <w:t>六、</w:t>
      </w:r>
      <w:r w:rsidR="002158D5">
        <w:rPr>
          <w:rFonts w:hint="eastAsia"/>
        </w:rPr>
        <w:t>（</w:t>
      </w:r>
      <w:r w:rsidRPr="002A3A68">
        <w:rPr>
          <w:rFonts w:hint="eastAsia"/>
        </w:rPr>
        <w:t>本题满分8分</w:t>
      </w:r>
      <w:r w:rsidR="002158D5">
        <w:rPr>
          <w:rFonts w:hint="eastAsia"/>
        </w:rPr>
        <w:t>）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330081">
        <w:rPr>
          <w:rFonts w:ascii="宋体" w:hAnsi="宋体" w:hint="eastAsia"/>
          <w:szCs w:val="21"/>
        </w:rPr>
        <w:t>设</w:t>
      </w:r>
      <w:r w:rsidR="00496C15" w:rsidRPr="00496C15">
        <w:rPr>
          <w:position w:val="-32"/>
        </w:rPr>
        <w:object w:dxaOrig="3400" w:dyaOrig="760">
          <v:shape id="_x0000_i1107" type="#_x0000_t75" style="width:170.3pt;height:38.2pt" o:ole="">
            <v:imagedata r:id="rId173" o:title=""/>
          </v:shape>
          <o:OLEObject Type="Embed" ProgID="Equation.DSMT4" ShapeID="_x0000_i1107" DrawAspect="Content" ObjectID="_1674983205" r:id="rId174"/>
        </w:object>
      </w:r>
      <w:r w:rsidR="003B52A8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证明：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3B52A8">
        <w:rPr>
          <w:rFonts w:hint="eastAsia"/>
        </w:rPr>
        <w:t xml:space="preserve">(1) </w:t>
      </w:r>
      <w:r w:rsidR="00496C15" w:rsidRPr="00496C15">
        <w:rPr>
          <w:position w:val="-20"/>
        </w:rPr>
        <w:object w:dxaOrig="620" w:dyaOrig="440">
          <v:shape id="_x0000_i1108" type="#_x0000_t75" style="width:31.3pt;height:21.9pt" o:ole="">
            <v:imagedata r:id="rId175" o:title=""/>
          </v:shape>
          <o:OLEObject Type="Embed" ProgID="Equation.DSMT4" ShapeID="_x0000_i1108" DrawAspect="Content" ObjectID="_1674983206" r:id="rId176"/>
        </w:object>
      </w:r>
      <w:r w:rsidRPr="00330081">
        <w:rPr>
          <w:rFonts w:ascii="宋体" w:hAnsi="宋体" w:hint="eastAsia"/>
          <w:szCs w:val="21"/>
        </w:rPr>
        <w:t>存在；</w:t>
      </w:r>
    </w:p>
    <w:p w:rsidR="00577FCF" w:rsidRDefault="00577FCF" w:rsidP="00577FCF">
      <w:pPr>
        <w:ind w:firstLineChars="200" w:firstLine="480"/>
        <w:rPr>
          <w:rFonts w:ascii="宋体" w:hAnsi="宋体"/>
          <w:szCs w:val="21"/>
        </w:rPr>
      </w:pPr>
      <w:r w:rsidRPr="003B52A8">
        <w:rPr>
          <w:rFonts w:hint="eastAsia"/>
        </w:rPr>
        <w:t xml:space="preserve">(2) </w:t>
      </w:r>
      <w:r w:rsidRPr="00330081">
        <w:rPr>
          <w:rFonts w:ascii="宋体" w:hAnsi="宋体" w:hint="eastAsia"/>
          <w:szCs w:val="21"/>
        </w:rPr>
        <w:t>级数</w:t>
      </w:r>
      <w:r w:rsidR="00496C15" w:rsidRPr="00496C15">
        <w:rPr>
          <w:position w:val="-32"/>
        </w:rPr>
        <w:object w:dxaOrig="1320" w:dyaOrig="760">
          <v:shape id="_x0000_i1109" type="#_x0000_t75" style="width:66.35pt;height:38.2pt" o:ole="">
            <v:imagedata r:id="rId177" o:title=""/>
          </v:shape>
          <o:OLEObject Type="Embed" ProgID="Equation.DSMT4" ShapeID="_x0000_i1109" DrawAspect="Content" ObjectID="_1674983207" r:id="rId178"/>
        </w:object>
      </w:r>
      <w:r w:rsidRPr="00330081">
        <w:rPr>
          <w:rFonts w:ascii="宋体" w:hAnsi="宋体" w:hint="eastAsia"/>
          <w:szCs w:val="21"/>
        </w:rPr>
        <w:t>收敛.</w:t>
      </w:r>
    </w:p>
    <w:p w:rsidR="00577FCF" w:rsidRDefault="00577FCF" w:rsidP="00577FCF">
      <w:pPr>
        <w:rPr>
          <w:rFonts w:ascii="宋体" w:hAnsi="宋体"/>
          <w:szCs w:val="21"/>
        </w:rPr>
      </w:pPr>
    </w:p>
    <w:p w:rsidR="002158D5" w:rsidRPr="003567BC" w:rsidRDefault="002158D5" w:rsidP="00577FCF">
      <w:pPr>
        <w:rPr>
          <w:rFonts w:ascii="宋体" w:hAnsi="宋体"/>
          <w:szCs w:val="21"/>
        </w:rPr>
      </w:pPr>
    </w:p>
    <w:p w:rsidR="00577FCF" w:rsidRPr="002A3A68" w:rsidRDefault="00577FCF" w:rsidP="002158D5">
      <w:pPr>
        <w:pStyle w:val="1"/>
      </w:pPr>
      <w:r w:rsidRPr="002A3A68">
        <w:rPr>
          <w:rFonts w:hint="eastAsia"/>
        </w:rPr>
        <w:t>七、</w:t>
      </w:r>
      <w:r w:rsidR="002158D5">
        <w:rPr>
          <w:rFonts w:hint="eastAsia"/>
        </w:rPr>
        <w:t>解答题（</w:t>
      </w:r>
      <w:r w:rsidRPr="002A3A68">
        <w:rPr>
          <w:rFonts w:hint="eastAsia"/>
        </w:rPr>
        <w:t>本题共2小题</w:t>
      </w:r>
      <w:r w:rsidR="002158D5">
        <w:rPr>
          <w:rFonts w:hint="eastAsia"/>
        </w:rPr>
        <w:t>，</w:t>
      </w:r>
      <w:r w:rsidRPr="002A3A68">
        <w:rPr>
          <w:rFonts w:hint="eastAsia"/>
        </w:rPr>
        <w:t>第(1)小题5分</w:t>
      </w:r>
      <w:r w:rsidR="002158D5">
        <w:rPr>
          <w:rFonts w:hint="eastAsia"/>
        </w:rPr>
        <w:t>，</w:t>
      </w:r>
      <w:r w:rsidRPr="002A3A68">
        <w:rPr>
          <w:rFonts w:hint="eastAsia"/>
        </w:rPr>
        <w:t>第(2)小题6分</w:t>
      </w:r>
      <w:r w:rsidR="002158D5">
        <w:rPr>
          <w:rFonts w:hint="eastAsia"/>
        </w:rPr>
        <w:t>，</w:t>
      </w:r>
      <w:r w:rsidRPr="002A3A68">
        <w:rPr>
          <w:rFonts w:hint="eastAsia"/>
        </w:rPr>
        <w:t>满分11分</w:t>
      </w:r>
      <w:r w:rsidR="002158D5">
        <w:rPr>
          <w:rFonts w:hint="eastAsia"/>
        </w:rPr>
        <w:t>）</w:t>
      </w:r>
    </w:p>
    <w:p w:rsidR="002158D5" w:rsidRDefault="002158D5" w:rsidP="00577FCF">
      <w:pPr>
        <w:ind w:left="480" w:hangingChars="200" w:hanging="480"/>
        <w:rPr>
          <w:rFonts w:ascii="宋体" w:hAnsi="宋体"/>
          <w:szCs w:val="21"/>
        </w:rPr>
      </w:pPr>
    </w:p>
    <w:p w:rsidR="002158D5" w:rsidRDefault="002158D5" w:rsidP="00577FCF">
      <w:pPr>
        <w:ind w:left="480" w:hangingChars="200" w:hanging="480"/>
        <w:rPr>
          <w:rFonts w:ascii="宋体" w:hAnsi="宋体"/>
          <w:szCs w:val="21"/>
        </w:rPr>
      </w:pPr>
    </w:p>
    <w:p w:rsidR="00577FCF" w:rsidRPr="00330081" w:rsidRDefault="00577FCF" w:rsidP="00577FCF">
      <w:pPr>
        <w:ind w:left="480" w:hangingChars="200" w:hanging="480"/>
        <w:rPr>
          <w:rFonts w:ascii="宋体" w:hAnsi="宋体"/>
          <w:szCs w:val="21"/>
        </w:rPr>
      </w:pPr>
      <w:r w:rsidRPr="005173EB">
        <w:rPr>
          <w:rFonts w:hint="eastAsia"/>
        </w:rPr>
        <w:t xml:space="preserve">(1) </w:t>
      </w:r>
      <w:r w:rsidRPr="00330081">
        <w:rPr>
          <w:rFonts w:ascii="宋体" w:hAnsi="宋体" w:hint="eastAsia"/>
          <w:szCs w:val="21"/>
        </w:rPr>
        <w:t>设</w:t>
      </w:r>
      <w:r w:rsidR="00496C15" w:rsidRPr="00025957">
        <w:rPr>
          <w:position w:val="-4"/>
        </w:rPr>
        <w:object w:dxaOrig="220" w:dyaOrig="260">
          <v:shape id="_x0000_i1110" type="#_x0000_t75" style="width:11.25pt;height:13.15pt" o:ole="">
            <v:imagedata r:id="rId179" o:title=""/>
          </v:shape>
          <o:OLEObject Type="Embed" ProgID="Equation.DSMT4" ShapeID="_x0000_i1110" DrawAspect="Content" ObjectID="_1674983208" r:id="rId180"/>
        </w:object>
      </w:r>
      <w:r w:rsidRPr="00330081">
        <w:rPr>
          <w:rFonts w:ascii="宋体" w:hAnsi="宋体" w:hint="eastAsia"/>
          <w:szCs w:val="21"/>
        </w:rPr>
        <w:t>是秩为</w:t>
      </w:r>
      <w:r w:rsidR="00496C15" w:rsidRPr="00025957">
        <w:rPr>
          <w:position w:val="-4"/>
        </w:rPr>
        <w:object w:dxaOrig="180" w:dyaOrig="260">
          <v:shape id="_x0000_i1111" type="#_x0000_t75" style="width:8.75pt;height:13.15pt" o:ole="">
            <v:imagedata r:id="rId181" o:title=""/>
          </v:shape>
          <o:OLEObject Type="Embed" ProgID="Equation.DSMT4" ShapeID="_x0000_i1111" DrawAspect="Content" ObjectID="_1674983209" r:id="rId182"/>
        </w:object>
      </w:r>
      <w:r w:rsidRPr="00330081">
        <w:rPr>
          <w:rFonts w:ascii="宋体" w:hAnsi="宋体" w:hint="eastAsia"/>
          <w:szCs w:val="21"/>
        </w:rPr>
        <w:t>的</w:t>
      </w:r>
      <w:r w:rsidR="00496C15" w:rsidRPr="00496C15">
        <w:rPr>
          <w:position w:val="-6"/>
        </w:rPr>
        <w:object w:dxaOrig="499" w:dyaOrig="279">
          <v:shape id="_x0000_i1112" type="#_x0000_t75" style="width:25.05pt;height:13.75pt" o:ole="">
            <v:imagedata r:id="rId183" o:title=""/>
          </v:shape>
          <o:OLEObject Type="Embed" ProgID="Equation.DSMT4" ShapeID="_x0000_i1112" DrawAspect="Content" ObjectID="_1674983210" r:id="rId184"/>
        </w:object>
      </w:r>
      <w:r w:rsidRPr="00330081">
        <w:rPr>
          <w:rFonts w:ascii="宋体" w:hAnsi="宋体" w:hint="eastAsia"/>
          <w:szCs w:val="21"/>
        </w:rPr>
        <w:t>矩阵</w:t>
      </w:r>
      <w:r>
        <w:rPr>
          <w:rFonts w:ascii="宋体" w:hAnsi="宋体" w:hint="eastAsia"/>
          <w:szCs w:val="21"/>
        </w:rPr>
        <w:t>,</w:t>
      </w:r>
      <w:r w:rsidR="00496C15" w:rsidRPr="00496C15">
        <w:rPr>
          <w:position w:val="-12"/>
        </w:rPr>
        <w:object w:dxaOrig="5120" w:dyaOrig="380">
          <v:shape id="_x0000_i1113" type="#_x0000_t75" style="width:255.45pt;height:18.8pt" o:ole="">
            <v:imagedata r:id="rId185" o:title=""/>
          </v:shape>
          <o:OLEObject Type="Embed" ProgID="Equation.DSMT4" ShapeID="_x0000_i1113" DrawAspect="Content" ObjectID="_1674983211" r:id="rId186"/>
        </w:object>
      </w:r>
      <w:r w:rsidRPr="00330081">
        <w:rPr>
          <w:rFonts w:ascii="宋体" w:hAnsi="宋体" w:hint="eastAsia"/>
          <w:szCs w:val="21"/>
        </w:rPr>
        <w:t>是齐次线性方程组</w:t>
      </w:r>
      <w:r w:rsidR="00496C15" w:rsidRPr="00496C15">
        <w:rPr>
          <w:position w:val="-6"/>
        </w:rPr>
        <w:object w:dxaOrig="680" w:dyaOrig="279">
          <v:shape id="_x0000_i1114" type="#_x0000_t75" style="width:33.8pt;height:13.75pt" o:ole="">
            <v:imagedata r:id="rId187" o:title=""/>
          </v:shape>
          <o:OLEObject Type="Embed" ProgID="Equation.DSMT4" ShapeID="_x0000_i1114" DrawAspect="Content" ObjectID="_1674983212" r:id="rId188"/>
        </w:object>
      </w:r>
      <w:r w:rsidRPr="00330081">
        <w:rPr>
          <w:rFonts w:ascii="宋体" w:hAnsi="宋体" w:hint="eastAsia"/>
          <w:szCs w:val="21"/>
        </w:rPr>
        <w:t>的解向量</w: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求</w:t>
      </w:r>
      <w:r w:rsidR="00496C15" w:rsidRPr="00496C15">
        <w:rPr>
          <w:position w:val="-6"/>
        </w:rPr>
        <w:object w:dxaOrig="680" w:dyaOrig="279">
          <v:shape id="_x0000_i1115" type="#_x0000_t75" style="width:33.8pt;height:13.75pt" o:ole="">
            <v:imagedata r:id="rId189" o:title=""/>
          </v:shape>
          <o:OLEObject Type="Embed" ProgID="Equation.DSMT4" ShapeID="_x0000_i1115" DrawAspect="Content" ObjectID="_1674983213" r:id="rId190"/>
        </w:object>
      </w:r>
      <w:r w:rsidRPr="00330081">
        <w:rPr>
          <w:rFonts w:ascii="宋体" w:hAnsi="宋体" w:hint="eastAsia"/>
          <w:szCs w:val="21"/>
        </w:rPr>
        <w:t>的解空间的一个标准正交基</w:t>
      </w:r>
      <w:r w:rsidR="005173EB">
        <w:rPr>
          <w:rFonts w:ascii="宋体" w:hAnsi="宋体" w:hint="eastAsia"/>
          <w:szCs w:val="21"/>
        </w:rPr>
        <w:t>．</w:t>
      </w:r>
    </w:p>
    <w:p w:rsidR="003567BC" w:rsidRDefault="003567BC" w:rsidP="005173EB">
      <w:pPr>
        <w:rPr>
          <w:rFonts w:ascii="宋体" w:hAnsi="宋体" w:cs="宋体"/>
          <w:b/>
          <w:kern w:val="0"/>
          <w:szCs w:val="21"/>
        </w:rPr>
      </w:pPr>
    </w:p>
    <w:p w:rsidR="005173EB" w:rsidRPr="003567BC" w:rsidRDefault="005173EB" w:rsidP="00577FCF">
      <w:pPr>
        <w:rPr>
          <w:rFonts w:ascii="宋体" w:hAnsi="宋体"/>
          <w:szCs w:val="21"/>
        </w:rPr>
      </w:pPr>
    </w:p>
    <w:p w:rsidR="00577FCF" w:rsidRPr="00330081" w:rsidRDefault="00577FCF" w:rsidP="00577FCF">
      <w:pPr>
        <w:rPr>
          <w:rFonts w:ascii="宋体" w:hAnsi="宋体"/>
          <w:szCs w:val="21"/>
        </w:rPr>
      </w:pPr>
      <w:r w:rsidRPr="005173EB">
        <w:rPr>
          <w:rFonts w:hint="eastAsia"/>
        </w:rPr>
        <w:t xml:space="preserve">(2) </w:t>
      </w:r>
      <w:r w:rsidRPr="00330081">
        <w:rPr>
          <w:rFonts w:ascii="宋体" w:hAnsi="宋体" w:hint="eastAsia"/>
          <w:szCs w:val="21"/>
        </w:rPr>
        <w:t>已知</w:t>
      </w:r>
      <w:r w:rsidR="00496C15" w:rsidRPr="00496C15">
        <w:rPr>
          <w:position w:val="-50"/>
        </w:rPr>
        <w:object w:dxaOrig="900" w:dyaOrig="1120">
          <v:shape id="_x0000_i1116" type="#_x0000_t75" style="width:45.1pt;height:55.7pt" o:ole="">
            <v:imagedata r:id="rId191" o:title=""/>
          </v:shape>
          <o:OLEObject Type="Embed" ProgID="Equation.DSMT4" ShapeID="_x0000_i1116" DrawAspect="Content" ObjectID="_1674983214" r:id="rId192"/>
        </w:object>
      </w:r>
      <w:r w:rsidRPr="00330081">
        <w:rPr>
          <w:rFonts w:ascii="宋体" w:hAnsi="宋体" w:hint="eastAsia"/>
          <w:szCs w:val="21"/>
        </w:rPr>
        <w:t>是矩阵</w:t>
      </w:r>
      <w:r w:rsidR="00496C15" w:rsidRPr="00496C15">
        <w:rPr>
          <w:position w:val="-50"/>
        </w:rPr>
        <w:object w:dxaOrig="1900" w:dyaOrig="1120">
          <v:shape id="_x0000_i1117" type="#_x0000_t75" style="width:95.15pt;height:55.7pt" o:ole="">
            <v:imagedata r:id="rId193" o:title=""/>
          </v:shape>
          <o:OLEObject Type="Embed" ProgID="Equation.DSMT4" ShapeID="_x0000_i1117" DrawAspect="Content" ObjectID="_1674983215" r:id="rId194"/>
        </w:object>
      </w:r>
      <w:r w:rsidRPr="00330081">
        <w:rPr>
          <w:rFonts w:ascii="宋体" w:hAnsi="宋体" w:hint="eastAsia"/>
          <w:szCs w:val="21"/>
        </w:rPr>
        <w:t>的一个特征向量.</w:t>
      </w:r>
    </w:p>
    <w:p w:rsidR="00577FCF" w:rsidRPr="00330081" w:rsidRDefault="00577FCF" w:rsidP="005173EB">
      <w:pPr>
        <w:ind w:leftChars="200" w:left="480"/>
        <w:rPr>
          <w:rFonts w:ascii="宋体" w:hAnsi="宋体"/>
          <w:szCs w:val="21"/>
        </w:rPr>
      </w:pPr>
      <w:r w:rsidRPr="005173EB">
        <w:rPr>
          <w:rFonts w:hint="eastAsia"/>
        </w:rPr>
        <w:t>(</w:t>
      </w:r>
      <w:r w:rsidRPr="005173EB">
        <w:rPr>
          <w:rFonts w:hint="eastAsia"/>
        </w:rPr>
        <w:t>Ⅰ</w:t>
      </w:r>
      <w:r w:rsidRPr="005173EB">
        <w:rPr>
          <w:rFonts w:hint="eastAsia"/>
        </w:rPr>
        <w:t xml:space="preserve">) </w:t>
      </w:r>
      <w:r w:rsidRPr="00330081">
        <w:rPr>
          <w:rFonts w:ascii="宋体" w:hAnsi="宋体" w:hint="eastAsia"/>
          <w:szCs w:val="21"/>
        </w:rPr>
        <w:t>试确定参数</w:t>
      </w:r>
      <w:r w:rsidR="00496C15" w:rsidRPr="00496C15">
        <w:rPr>
          <w:position w:val="-8"/>
        </w:rPr>
        <w:object w:dxaOrig="400" w:dyaOrig="300">
          <v:shape id="_x0000_i1118" type="#_x0000_t75" style="width:20.05pt;height:15.05pt" o:ole="">
            <v:imagedata r:id="rId195" o:title=""/>
          </v:shape>
          <o:OLEObject Type="Embed" ProgID="Equation.DSMT4" ShapeID="_x0000_i1118" DrawAspect="Content" ObjectID="_1674983216" r:id="rId196"/>
        </w:object>
      </w:r>
      <w:r w:rsidRPr="00330081">
        <w:rPr>
          <w:rFonts w:ascii="宋体" w:hAnsi="宋体" w:hint="eastAsia"/>
          <w:szCs w:val="21"/>
        </w:rPr>
        <w:t>及特征向量</w:t>
      </w:r>
      <w:r w:rsidR="00496C15" w:rsidRPr="00496C15">
        <w:rPr>
          <w:position w:val="-10"/>
        </w:rPr>
        <w:object w:dxaOrig="200" w:dyaOrig="320">
          <v:shape id="_x0000_i1119" type="#_x0000_t75" style="width:10pt;height:16.3pt" o:ole="">
            <v:imagedata r:id="rId197" o:title=""/>
          </v:shape>
          <o:OLEObject Type="Embed" ProgID="Equation.DSMT4" ShapeID="_x0000_i1119" DrawAspect="Content" ObjectID="_1674983217" r:id="rId198"/>
        </w:object>
      </w:r>
      <w:r w:rsidRPr="00330081">
        <w:rPr>
          <w:rFonts w:ascii="宋体" w:hAnsi="宋体" w:hint="eastAsia"/>
          <w:szCs w:val="21"/>
        </w:rPr>
        <w:t>所对应的特征值；</w:t>
      </w:r>
    </w:p>
    <w:p w:rsidR="00577FCF" w:rsidRDefault="00577FCF" w:rsidP="005173EB">
      <w:pPr>
        <w:ind w:leftChars="200" w:left="480"/>
        <w:rPr>
          <w:rFonts w:ascii="宋体" w:hAnsi="宋体"/>
          <w:szCs w:val="21"/>
        </w:rPr>
      </w:pPr>
      <w:r w:rsidRPr="005173EB">
        <w:rPr>
          <w:rFonts w:hint="eastAsia"/>
        </w:rPr>
        <w:t>(</w:t>
      </w:r>
      <w:r w:rsidRPr="005173EB">
        <w:rPr>
          <w:rFonts w:hint="eastAsia"/>
        </w:rPr>
        <w:t>Ⅱ</w:t>
      </w:r>
      <w:r w:rsidRPr="005173EB">
        <w:rPr>
          <w:rFonts w:hint="eastAsia"/>
        </w:rPr>
        <w:t xml:space="preserve">) </w:t>
      </w:r>
      <w:r w:rsidRPr="00330081">
        <w:rPr>
          <w:rFonts w:ascii="宋体" w:hAnsi="宋体" w:hint="eastAsia"/>
          <w:szCs w:val="21"/>
        </w:rPr>
        <w:t>问</w:t>
      </w:r>
      <w:r w:rsidR="00496C15" w:rsidRPr="00025957">
        <w:rPr>
          <w:position w:val="-4"/>
        </w:rPr>
        <w:object w:dxaOrig="220" w:dyaOrig="260">
          <v:shape id="_x0000_i1120" type="#_x0000_t75" style="width:11.25pt;height:13.15pt" o:ole="">
            <v:imagedata r:id="rId199" o:title=""/>
          </v:shape>
          <o:OLEObject Type="Embed" ProgID="Equation.DSMT4" ShapeID="_x0000_i1120" DrawAspect="Content" ObjectID="_1674983218" r:id="rId200"/>
        </w:object>
      </w:r>
      <w:r w:rsidRPr="00330081">
        <w:rPr>
          <w:rFonts w:ascii="宋体" w:hAnsi="宋体" w:hint="eastAsia"/>
          <w:szCs w:val="21"/>
        </w:rPr>
        <w:t>能否相似于对角阵？说明理由.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2158D5" w:rsidRPr="003567BC" w:rsidRDefault="002158D5" w:rsidP="00577FCF">
      <w:pPr>
        <w:rPr>
          <w:rFonts w:ascii="宋体" w:hAnsi="宋体"/>
          <w:szCs w:val="21"/>
        </w:rPr>
      </w:pPr>
    </w:p>
    <w:p w:rsidR="00577FCF" w:rsidRPr="002A3A68" w:rsidRDefault="00577FCF" w:rsidP="002158D5">
      <w:pPr>
        <w:pStyle w:val="1"/>
      </w:pPr>
      <w:r w:rsidRPr="002A3A68">
        <w:rPr>
          <w:rFonts w:hint="eastAsia"/>
        </w:rPr>
        <w:t>八、</w:t>
      </w:r>
      <w:r w:rsidR="002158D5">
        <w:rPr>
          <w:rFonts w:hint="eastAsia"/>
        </w:rPr>
        <w:t>（</w:t>
      </w:r>
      <w:r w:rsidRPr="002A3A68">
        <w:rPr>
          <w:rFonts w:hint="eastAsia"/>
        </w:rPr>
        <w:t>本题满分5分</w:t>
      </w:r>
      <w:r w:rsidR="002158D5">
        <w:rPr>
          <w:rFonts w:hint="eastAsia"/>
        </w:rPr>
        <w:t>）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330081">
        <w:rPr>
          <w:rFonts w:ascii="宋体" w:hAnsi="宋体" w:hint="eastAsia"/>
          <w:szCs w:val="21"/>
        </w:rPr>
        <w:t>设</w:t>
      </w:r>
      <w:r w:rsidR="00496C15" w:rsidRPr="00025957">
        <w:rPr>
          <w:position w:val="-4"/>
        </w:rPr>
        <w:object w:dxaOrig="220" w:dyaOrig="260">
          <v:shape id="_x0000_i1121" type="#_x0000_t75" style="width:11.25pt;height:13.15pt" o:ole="">
            <v:imagedata r:id="rId201" o:title=""/>
          </v:shape>
          <o:OLEObject Type="Embed" ProgID="Equation.DSMT4" ShapeID="_x0000_i1121" DrawAspect="Content" ObjectID="_1674983219" r:id="rId202"/>
        </w:object>
      </w:r>
      <w:r w:rsidRPr="00330081">
        <w:rPr>
          <w:rFonts w:ascii="宋体" w:hAnsi="宋体" w:hint="eastAsia"/>
          <w:szCs w:val="21"/>
        </w:rPr>
        <w:t>是</w:t>
      </w:r>
      <w:r w:rsidR="00496C15" w:rsidRPr="00025957">
        <w:rPr>
          <w:position w:val="-4"/>
        </w:rPr>
        <w:object w:dxaOrig="200" w:dyaOrig="200">
          <v:shape id="_x0000_i1122" type="#_x0000_t75" style="width:10pt;height:10pt" o:ole="">
            <v:imagedata r:id="rId203" o:title=""/>
          </v:shape>
          <o:OLEObject Type="Embed" ProgID="Equation.DSMT4" ShapeID="_x0000_i1122" DrawAspect="Content" ObjectID="_1674983220" r:id="rId204"/>
        </w:object>
      </w:r>
      <w:r w:rsidRPr="00330081">
        <w:rPr>
          <w:rFonts w:ascii="宋体" w:hAnsi="宋体" w:hint="eastAsia"/>
          <w:szCs w:val="21"/>
        </w:rPr>
        <w:t>阶可逆方阵</w: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将</w:t>
      </w:r>
      <w:r w:rsidR="00496C15" w:rsidRPr="00025957">
        <w:rPr>
          <w:position w:val="-4"/>
        </w:rPr>
        <w:object w:dxaOrig="220" w:dyaOrig="260">
          <v:shape id="_x0000_i1123" type="#_x0000_t75" style="width:11.25pt;height:13.15pt" o:ole="">
            <v:imagedata r:id="rId205" o:title=""/>
          </v:shape>
          <o:OLEObject Type="Embed" ProgID="Equation.DSMT4" ShapeID="_x0000_i1123" DrawAspect="Content" ObjectID="_1674983221" r:id="rId206"/>
        </w:object>
      </w:r>
      <w:r w:rsidRPr="00330081">
        <w:rPr>
          <w:rFonts w:ascii="宋体" w:hAnsi="宋体" w:hint="eastAsia"/>
          <w:szCs w:val="21"/>
        </w:rPr>
        <w:t>的第</w:t>
      </w:r>
      <w:r w:rsidR="00496C15" w:rsidRPr="00025957">
        <w:rPr>
          <w:position w:val="-4"/>
        </w:rPr>
        <w:object w:dxaOrig="139" w:dyaOrig="240">
          <v:shape id="_x0000_i1124" type="#_x0000_t75" style="width:6.9pt;height:11.9pt" o:ole="">
            <v:imagedata r:id="rId207" o:title=""/>
          </v:shape>
          <o:OLEObject Type="Embed" ProgID="Equation.DSMT4" ShapeID="_x0000_i1124" DrawAspect="Content" ObjectID="_1674983222" r:id="rId208"/>
        </w:object>
      </w:r>
      <w:r w:rsidRPr="00330081">
        <w:rPr>
          <w:rFonts w:ascii="宋体" w:hAnsi="宋体" w:hint="eastAsia"/>
          <w:szCs w:val="21"/>
        </w:rPr>
        <w:t>行和第</w:t>
      </w:r>
      <w:r w:rsidR="00496C15" w:rsidRPr="00496C15">
        <w:rPr>
          <w:position w:val="-10"/>
        </w:rPr>
        <w:object w:dxaOrig="180" w:dyaOrig="300">
          <v:shape id="_x0000_i1125" type="#_x0000_t75" style="width:8.75pt;height:15.05pt" o:ole="">
            <v:imagedata r:id="rId209" o:title=""/>
          </v:shape>
          <o:OLEObject Type="Embed" ProgID="Equation.DSMT4" ShapeID="_x0000_i1125" DrawAspect="Content" ObjectID="_1674983223" r:id="rId210"/>
        </w:object>
      </w:r>
      <w:r w:rsidRPr="00330081">
        <w:rPr>
          <w:rFonts w:ascii="宋体" w:hAnsi="宋体" w:hint="eastAsia"/>
          <w:szCs w:val="21"/>
        </w:rPr>
        <w:t>行对换后得到的矩阵记为</w:t>
      </w:r>
      <w:r w:rsidR="00496C15" w:rsidRPr="00025957">
        <w:rPr>
          <w:position w:val="-4"/>
        </w:rPr>
        <w:object w:dxaOrig="220" w:dyaOrig="260">
          <v:shape id="_x0000_i1126" type="#_x0000_t75" style="width:11.25pt;height:13.15pt" o:ole="">
            <v:imagedata r:id="rId211" o:title=""/>
          </v:shape>
          <o:OLEObject Type="Embed" ProgID="Equation.DSMT4" ShapeID="_x0000_i1126" DrawAspect="Content" ObjectID="_1674983224" r:id="rId212"/>
        </w:object>
      </w:r>
      <w:r w:rsidRPr="00330081">
        <w:rPr>
          <w:rFonts w:ascii="宋体" w:hAnsi="宋体" w:hint="eastAsia"/>
          <w:szCs w:val="21"/>
        </w:rPr>
        <w:t>.</w:t>
      </w:r>
    </w:p>
    <w:p w:rsidR="00577FCF" w:rsidRPr="00330081" w:rsidRDefault="00577FCF" w:rsidP="00577FCF">
      <w:pPr>
        <w:ind w:firstLineChars="200" w:firstLine="480"/>
        <w:rPr>
          <w:rFonts w:ascii="宋体" w:hAnsi="宋体"/>
          <w:szCs w:val="21"/>
        </w:rPr>
      </w:pPr>
      <w:r w:rsidRPr="00BE6C12">
        <w:rPr>
          <w:rFonts w:hint="eastAsia"/>
        </w:rPr>
        <w:t xml:space="preserve">(1) </w:t>
      </w:r>
      <w:r w:rsidRPr="00330081">
        <w:rPr>
          <w:rFonts w:ascii="宋体" w:hAnsi="宋体" w:hint="eastAsia"/>
          <w:szCs w:val="21"/>
        </w:rPr>
        <w:t>证明</w:t>
      </w:r>
      <w:r w:rsidR="00496C15" w:rsidRPr="00025957">
        <w:rPr>
          <w:position w:val="-4"/>
        </w:rPr>
        <w:object w:dxaOrig="220" w:dyaOrig="260">
          <v:shape id="_x0000_i1127" type="#_x0000_t75" style="width:11.25pt;height:13.15pt" o:ole="">
            <v:imagedata r:id="rId213" o:title=""/>
          </v:shape>
          <o:OLEObject Type="Embed" ProgID="Equation.DSMT4" ShapeID="_x0000_i1127" DrawAspect="Content" ObjectID="_1674983225" r:id="rId214"/>
        </w:object>
      </w:r>
      <w:r w:rsidRPr="00330081">
        <w:rPr>
          <w:rFonts w:ascii="宋体" w:hAnsi="宋体" w:hint="eastAsia"/>
          <w:szCs w:val="21"/>
        </w:rPr>
        <w:t>可逆；</w:t>
      </w:r>
    </w:p>
    <w:p w:rsidR="00577FCF" w:rsidRDefault="00577FCF" w:rsidP="00577FCF">
      <w:pPr>
        <w:ind w:firstLineChars="200" w:firstLine="480"/>
        <w:rPr>
          <w:rFonts w:ascii="宋体" w:hAnsi="宋体"/>
          <w:szCs w:val="21"/>
        </w:rPr>
      </w:pPr>
      <w:r w:rsidRPr="00BE6C12">
        <w:rPr>
          <w:rFonts w:hint="eastAsia"/>
        </w:rPr>
        <w:t xml:space="preserve">(2) </w:t>
      </w:r>
      <w:r w:rsidRPr="00330081">
        <w:rPr>
          <w:rFonts w:ascii="宋体" w:hAnsi="宋体" w:hint="eastAsia"/>
          <w:szCs w:val="21"/>
        </w:rPr>
        <w:t>求</w:t>
      </w:r>
      <w:r w:rsidR="00496C15" w:rsidRPr="00025957">
        <w:rPr>
          <w:position w:val="-4"/>
        </w:rPr>
        <w:object w:dxaOrig="540" w:dyaOrig="300">
          <v:shape id="_x0000_i1128" type="#_x0000_t75" style="width:26.9pt;height:15.05pt" o:ole="">
            <v:imagedata r:id="rId215" o:title=""/>
          </v:shape>
          <o:OLEObject Type="Embed" ProgID="Equation.DSMT4" ShapeID="_x0000_i1128" DrawAspect="Content" ObjectID="_1674983226" r:id="rId216"/>
        </w:object>
      </w:r>
      <w:r w:rsidRPr="00330081">
        <w:rPr>
          <w:rFonts w:ascii="宋体" w:hAnsi="宋体" w:hint="eastAsia"/>
          <w:szCs w:val="21"/>
        </w:rPr>
        <w:t>.</w:t>
      </w:r>
    </w:p>
    <w:p w:rsidR="003567BC" w:rsidRPr="006B3AE4" w:rsidRDefault="003567BC" w:rsidP="003567BC">
      <w:pPr>
        <w:autoSpaceDE w:val="0"/>
        <w:autoSpaceDN w:val="0"/>
        <w:adjustRightInd w:val="0"/>
        <w:jc w:val="left"/>
        <w:rPr>
          <w:rFonts w:ascii="宋体" w:hAnsi="宋体"/>
          <w:szCs w:val="21"/>
        </w:rPr>
      </w:pPr>
    </w:p>
    <w:p w:rsidR="00577FCF" w:rsidRPr="003567BC" w:rsidRDefault="00577FCF" w:rsidP="00577FCF">
      <w:pPr>
        <w:rPr>
          <w:rFonts w:ascii="宋体" w:hAnsi="宋体"/>
          <w:szCs w:val="21"/>
        </w:rPr>
      </w:pPr>
    </w:p>
    <w:p w:rsidR="00577FCF" w:rsidRPr="00830CD8" w:rsidRDefault="00577FCF" w:rsidP="002158D5">
      <w:pPr>
        <w:pStyle w:val="1"/>
      </w:pPr>
      <w:r w:rsidRPr="00830CD8">
        <w:rPr>
          <w:rFonts w:hint="eastAsia"/>
        </w:rPr>
        <w:t>九、</w:t>
      </w:r>
      <w:r w:rsidR="002158D5">
        <w:rPr>
          <w:rFonts w:hint="eastAsia"/>
        </w:rPr>
        <w:t>（</w:t>
      </w:r>
      <w:r w:rsidRPr="00830CD8">
        <w:rPr>
          <w:rFonts w:hint="eastAsia"/>
        </w:rPr>
        <w:t>本题满分7分</w:t>
      </w:r>
      <w:r w:rsidR="002158D5">
        <w:rPr>
          <w:rFonts w:hint="eastAsia"/>
        </w:rPr>
        <w:t>）</w:t>
      </w:r>
    </w:p>
    <w:p w:rsidR="00577FCF" w:rsidRDefault="00577FCF" w:rsidP="00BE6C12">
      <w:pPr>
        <w:ind w:leftChars="200" w:left="480"/>
        <w:rPr>
          <w:rFonts w:ascii="宋体" w:hAnsi="宋体"/>
          <w:szCs w:val="21"/>
        </w:rPr>
      </w:pPr>
      <w:r w:rsidRPr="00330081">
        <w:rPr>
          <w:rFonts w:ascii="宋体" w:hAnsi="宋体" w:hint="eastAsia"/>
          <w:szCs w:val="21"/>
        </w:rPr>
        <w:t>从学校乘汽车到火车站的途中有</w:t>
      </w:r>
      <w:r w:rsidR="00496C15" w:rsidRPr="00496C15">
        <w:rPr>
          <w:position w:val="-6"/>
        </w:rPr>
        <w:object w:dxaOrig="180" w:dyaOrig="279">
          <v:shape id="_x0000_i1129" type="#_x0000_t75" style="width:8.75pt;height:13.75pt" o:ole="">
            <v:imagedata r:id="rId217" o:title=""/>
          </v:shape>
          <o:OLEObject Type="Embed" ProgID="Equation.DSMT4" ShapeID="_x0000_i1129" DrawAspect="Content" ObjectID="_1674983227" r:id="rId218"/>
        </w:object>
      </w:r>
      <w:r w:rsidRPr="00330081">
        <w:rPr>
          <w:rFonts w:ascii="宋体" w:hAnsi="宋体" w:hint="eastAsia"/>
          <w:szCs w:val="21"/>
        </w:rPr>
        <w:t>个交通岗</w:t>
      </w:r>
      <w:r w:rsidR="00BE6C12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假设在各个交通岗遇到红灯的事件是相互独立的</w:t>
      </w:r>
      <w:r w:rsidR="00BE6C12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并且概率都是</w:t>
      </w:r>
      <w:r w:rsidR="00496C15" w:rsidRPr="00496C15">
        <w:rPr>
          <w:position w:val="-24"/>
        </w:rPr>
        <w:object w:dxaOrig="220" w:dyaOrig="620">
          <v:shape id="_x0000_i1130" type="#_x0000_t75" style="width:11.25pt;height:31.3pt" o:ole="">
            <v:imagedata r:id="rId219" o:title=""/>
          </v:shape>
          <o:OLEObject Type="Embed" ProgID="Equation.DSMT4" ShapeID="_x0000_i1130" DrawAspect="Content" ObjectID="_1674983228" r:id="rId220"/>
        </w:object>
      </w:r>
      <w:r w:rsidR="00BE6C12">
        <w:rPr>
          <w:rFonts w:ascii="宋体" w:hAnsi="宋体" w:hint="eastAsia"/>
          <w:szCs w:val="21"/>
        </w:rPr>
        <w:t>．</w:t>
      </w:r>
      <w:r w:rsidRPr="00330081">
        <w:rPr>
          <w:rFonts w:ascii="宋体" w:hAnsi="宋体" w:hint="eastAsia"/>
          <w:szCs w:val="21"/>
        </w:rPr>
        <w:t>设</w:t>
      </w:r>
      <w:r w:rsidR="00496C15" w:rsidRPr="00025957">
        <w:rPr>
          <w:position w:val="-4"/>
        </w:rPr>
        <w:object w:dxaOrig="240" w:dyaOrig="260">
          <v:shape id="_x0000_i1131" type="#_x0000_t75" style="width:11.9pt;height:13.15pt" o:ole="">
            <v:imagedata r:id="rId221" o:title=""/>
          </v:shape>
          <o:OLEObject Type="Embed" ProgID="Equation.DSMT4" ShapeID="_x0000_i1131" DrawAspect="Content" ObjectID="_1674983229" r:id="rId222"/>
        </w:object>
      </w:r>
      <w:r w:rsidRPr="00330081">
        <w:rPr>
          <w:rFonts w:ascii="宋体" w:hAnsi="宋体" w:hint="eastAsia"/>
          <w:szCs w:val="21"/>
        </w:rPr>
        <w:t>为途中遇到红灯的次数</w:t>
      </w:r>
      <w:r w:rsidR="00BE6C12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求随机变量</w:t>
      </w:r>
      <w:r w:rsidR="00496C15" w:rsidRPr="00025957">
        <w:rPr>
          <w:position w:val="-4"/>
        </w:rPr>
        <w:object w:dxaOrig="240" w:dyaOrig="260">
          <v:shape id="_x0000_i1132" type="#_x0000_t75" style="width:11.9pt;height:13.15pt" o:ole="">
            <v:imagedata r:id="rId223" o:title=""/>
          </v:shape>
          <o:OLEObject Type="Embed" ProgID="Equation.DSMT4" ShapeID="_x0000_i1132" DrawAspect="Content" ObjectID="_1674983230" r:id="rId224"/>
        </w:object>
      </w:r>
      <w:r w:rsidRPr="00330081">
        <w:rPr>
          <w:rFonts w:ascii="宋体" w:hAnsi="宋体" w:hint="eastAsia"/>
          <w:szCs w:val="21"/>
        </w:rPr>
        <w:t>的分布律、分布函数和数学期望</w:t>
      </w:r>
      <w:r w:rsidR="00BE6C12">
        <w:rPr>
          <w:rFonts w:ascii="宋体" w:hAnsi="宋体" w:hint="eastAsia"/>
          <w:szCs w:val="21"/>
        </w:rPr>
        <w:t>．</w:t>
      </w:r>
    </w:p>
    <w:p w:rsidR="003567BC" w:rsidRDefault="003567BC" w:rsidP="003567BC">
      <w:pPr>
        <w:rPr>
          <w:rFonts w:ascii="宋体" w:hAnsi="宋体"/>
          <w:b/>
          <w:szCs w:val="21"/>
        </w:rPr>
      </w:pPr>
    </w:p>
    <w:p w:rsidR="002158D5" w:rsidRPr="00830CD8" w:rsidRDefault="002158D5" w:rsidP="003567BC">
      <w:pPr>
        <w:rPr>
          <w:rFonts w:ascii="宋体" w:hAnsi="宋体"/>
          <w:b/>
          <w:szCs w:val="21"/>
        </w:rPr>
      </w:pPr>
    </w:p>
    <w:p w:rsidR="00577FCF" w:rsidRPr="00830CD8" w:rsidRDefault="00577FCF" w:rsidP="002158D5">
      <w:pPr>
        <w:pStyle w:val="1"/>
      </w:pPr>
      <w:r w:rsidRPr="00830CD8">
        <w:rPr>
          <w:rFonts w:hint="eastAsia"/>
        </w:rPr>
        <w:t>十、</w:t>
      </w:r>
      <w:r w:rsidR="002158D5">
        <w:rPr>
          <w:rFonts w:hint="eastAsia"/>
        </w:rPr>
        <w:t>（</w:t>
      </w:r>
      <w:r w:rsidRPr="00830CD8">
        <w:rPr>
          <w:rFonts w:hint="eastAsia"/>
        </w:rPr>
        <w:t>本题满分5分</w:t>
      </w:r>
      <w:r w:rsidR="002158D5">
        <w:rPr>
          <w:rFonts w:hint="eastAsia"/>
        </w:rPr>
        <w:t>）</w:t>
      </w:r>
    </w:p>
    <w:p w:rsidR="00577FCF" w:rsidRDefault="00577FCF" w:rsidP="00577FCF">
      <w:pPr>
        <w:ind w:firstLineChars="200" w:firstLine="480"/>
        <w:rPr>
          <w:rFonts w:ascii="宋体" w:hAnsi="宋体"/>
          <w:szCs w:val="21"/>
        </w:rPr>
      </w:pPr>
      <w:r w:rsidRPr="00330081">
        <w:rPr>
          <w:rFonts w:ascii="宋体" w:hAnsi="宋体" w:hint="eastAsia"/>
          <w:szCs w:val="21"/>
        </w:rPr>
        <w:t>设总体</w:t>
      </w:r>
      <w:r w:rsidR="00496C15" w:rsidRPr="00025957">
        <w:rPr>
          <w:position w:val="-4"/>
        </w:rPr>
        <w:object w:dxaOrig="240" w:dyaOrig="260">
          <v:shape id="_x0000_i1133" type="#_x0000_t75" style="width:11.9pt;height:13.15pt" o:ole="">
            <v:imagedata r:id="rId225" o:title=""/>
          </v:shape>
          <o:OLEObject Type="Embed" ProgID="Equation.DSMT4" ShapeID="_x0000_i1133" DrawAspect="Content" ObjectID="_1674983231" r:id="rId226"/>
        </w:object>
      </w:r>
      <w:r w:rsidRPr="00330081">
        <w:rPr>
          <w:rFonts w:ascii="宋体" w:hAnsi="宋体" w:hint="eastAsia"/>
          <w:szCs w:val="21"/>
        </w:rPr>
        <w:t>的概率密度为</w:t>
      </w:r>
    </w:p>
    <w:p w:rsidR="00577FCF" w:rsidRPr="00330081" w:rsidRDefault="00496C15" w:rsidP="00F50477">
      <w:pPr>
        <w:ind w:leftChars="200" w:left="480"/>
        <w:jc w:val="center"/>
        <w:rPr>
          <w:rFonts w:ascii="宋体" w:hAnsi="宋体"/>
          <w:szCs w:val="21"/>
        </w:rPr>
      </w:pPr>
      <w:r w:rsidRPr="00496C15">
        <w:rPr>
          <w:position w:val="-32"/>
        </w:rPr>
        <w:object w:dxaOrig="2920" w:dyaOrig="760">
          <v:shape id="_x0000_i1134" type="#_x0000_t75" style="width:145.25pt;height:38.2pt" o:ole="">
            <v:imagedata r:id="rId227" o:title=""/>
          </v:shape>
          <o:OLEObject Type="Embed" ProgID="Equation.DSMT4" ShapeID="_x0000_i1134" DrawAspect="Content" ObjectID="_1674983232" r:id="rId228"/>
        </w:object>
      </w:r>
    </w:p>
    <w:p w:rsidR="00577FCF" w:rsidRPr="00195226" w:rsidRDefault="00577FCF" w:rsidP="00195226">
      <w:pPr>
        <w:ind w:leftChars="200" w:left="480"/>
        <w:rPr>
          <w:rFonts w:ascii="宋体" w:hAnsi="宋体"/>
          <w:szCs w:val="21"/>
        </w:rPr>
      </w:pPr>
      <w:r w:rsidRPr="00330081">
        <w:rPr>
          <w:rFonts w:ascii="宋体" w:hAnsi="宋体" w:hint="eastAsia"/>
          <w:szCs w:val="21"/>
        </w:rPr>
        <w:t>其中</w:t>
      </w:r>
      <w:r w:rsidR="00496C15" w:rsidRPr="00496C15">
        <w:rPr>
          <w:position w:val="-6"/>
        </w:rPr>
        <w:object w:dxaOrig="700" w:dyaOrig="279">
          <v:shape id="_x0000_i1135" type="#_x0000_t75" style="width:35.05pt;height:13.75pt" o:ole="">
            <v:imagedata r:id="rId229" o:title=""/>
          </v:shape>
          <o:OLEObject Type="Embed" ProgID="Equation.DSMT4" ShapeID="_x0000_i1135" DrawAspect="Content" ObjectID="_1674983233" r:id="rId230"/>
        </w:object>
      </w:r>
      <w:r w:rsidRPr="00330081">
        <w:rPr>
          <w:rFonts w:ascii="宋体" w:hAnsi="宋体" w:hint="eastAsia"/>
          <w:szCs w:val="21"/>
        </w:rPr>
        <w:t>是未知参数.</w:t>
      </w:r>
      <w:r w:rsidR="00496C15" w:rsidRPr="00496C15">
        <w:rPr>
          <w:position w:val="-12"/>
        </w:rPr>
        <w:object w:dxaOrig="1160" w:dyaOrig="360">
          <v:shape id="_x0000_i1136" type="#_x0000_t75" style="width:58.25pt;height:18.15pt" o:ole="">
            <v:imagedata r:id="rId231" o:title=""/>
          </v:shape>
          <o:OLEObject Type="Embed" ProgID="Equation.DSMT4" ShapeID="_x0000_i1136" DrawAspect="Content" ObjectID="_1674983234" r:id="rId232"/>
        </w:object>
      </w:r>
      <w:r w:rsidRPr="00330081">
        <w:rPr>
          <w:rFonts w:ascii="宋体" w:hAnsi="宋体" w:hint="eastAsia"/>
          <w:szCs w:val="21"/>
        </w:rPr>
        <w:t>是来自总体</w:t>
      </w:r>
      <w:r w:rsidR="00496C15" w:rsidRPr="00025957">
        <w:rPr>
          <w:position w:val="-4"/>
        </w:rPr>
        <w:object w:dxaOrig="240" w:dyaOrig="260">
          <v:shape id="_x0000_i1137" type="#_x0000_t75" style="width:11.9pt;height:13.15pt" o:ole="">
            <v:imagedata r:id="rId233" o:title=""/>
          </v:shape>
          <o:OLEObject Type="Embed" ProgID="Equation.DSMT4" ShapeID="_x0000_i1137" DrawAspect="Content" ObjectID="_1674983235" r:id="rId234"/>
        </w:object>
      </w:r>
      <w:r w:rsidRPr="00330081">
        <w:rPr>
          <w:rFonts w:ascii="宋体" w:hAnsi="宋体" w:hint="eastAsia"/>
          <w:szCs w:val="21"/>
        </w:rPr>
        <w:t>的一个容量为</w:t>
      </w:r>
      <w:r w:rsidR="00496C15" w:rsidRPr="00025957">
        <w:rPr>
          <w:position w:val="-4"/>
        </w:rPr>
        <w:object w:dxaOrig="200" w:dyaOrig="200">
          <v:shape id="_x0000_i1138" type="#_x0000_t75" style="width:10pt;height:10pt" o:ole="">
            <v:imagedata r:id="rId235" o:title=""/>
          </v:shape>
          <o:OLEObject Type="Embed" ProgID="Equation.DSMT4" ShapeID="_x0000_i1138" DrawAspect="Content" ObjectID="_1674983236" r:id="rId236"/>
        </w:object>
      </w:r>
      <w:r w:rsidRPr="00330081">
        <w:rPr>
          <w:rFonts w:ascii="宋体" w:hAnsi="宋体" w:hint="eastAsia"/>
          <w:szCs w:val="21"/>
        </w:rPr>
        <w:t>的简单随机样本</w:t>
      </w:r>
      <w:r>
        <w:rPr>
          <w:rFonts w:ascii="宋体" w:hAnsi="宋体" w:hint="eastAsia"/>
          <w:szCs w:val="21"/>
        </w:rPr>
        <w:t>,</w:t>
      </w:r>
      <w:r w:rsidRPr="00330081">
        <w:rPr>
          <w:rFonts w:ascii="宋体" w:hAnsi="宋体" w:hint="eastAsia"/>
          <w:szCs w:val="21"/>
        </w:rPr>
        <w:t>分别用矩估计法和最大似然估计法求</w:t>
      </w:r>
      <w:r w:rsidR="00496C15" w:rsidRPr="00496C15">
        <w:rPr>
          <w:position w:val="-6"/>
        </w:rPr>
        <w:object w:dxaOrig="200" w:dyaOrig="279">
          <v:shape id="_x0000_i1139" type="#_x0000_t75" style="width:10pt;height:13.75pt" o:ole="">
            <v:imagedata r:id="rId237" o:title=""/>
          </v:shape>
          <o:OLEObject Type="Embed" ProgID="Equation.DSMT4" ShapeID="_x0000_i1139" DrawAspect="Content" ObjectID="_1674983237" r:id="rId238"/>
        </w:object>
      </w:r>
      <w:r w:rsidRPr="00330081">
        <w:rPr>
          <w:rFonts w:ascii="宋体" w:hAnsi="宋体" w:hint="eastAsia"/>
          <w:szCs w:val="21"/>
        </w:rPr>
        <w:t>的估计量.</w:t>
      </w:r>
    </w:p>
    <w:p w:rsidR="00846B50" w:rsidRDefault="00846B50" w:rsidP="00846B50">
      <w:pPr>
        <w:tabs>
          <w:tab w:val="left" w:pos="5355"/>
        </w:tabs>
        <w:rPr>
          <w:rFonts w:ascii="宋体" w:hAnsi="宋体"/>
          <w:szCs w:val="21"/>
        </w:rPr>
      </w:pPr>
    </w:p>
    <w:p w:rsidR="003903B4" w:rsidRPr="003903B4" w:rsidRDefault="003903B4" w:rsidP="00CA00AF"/>
    <w:sectPr w:rsidR="003903B4" w:rsidRPr="003903B4" w:rsidSect="00223006">
      <w:headerReference w:type="even" r:id="rId239"/>
      <w:footerReference w:type="even" r:id="rId240"/>
      <w:footerReference w:type="default" r:id="rId241"/>
      <w:headerReference w:type="first" r:id="rId24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7CB3" w:rsidRDefault="00047CB3">
      <w:r>
        <w:separator/>
      </w:r>
    </w:p>
  </w:endnote>
  <w:endnote w:type="continuationSeparator" w:id="0">
    <w:p w:rsidR="00047CB3" w:rsidRDefault="00047C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9D4C35" w:rsidRDefault="00D45012" w:rsidP="00D80857">
        <w:pPr>
          <w:pStyle w:val="a4"/>
          <w:ind w:right="360" w:firstLine="360"/>
        </w:pPr>
        <w:r w:rsidRPr="00D4501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9D4C35" w:rsidRDefault="00D45012">
                    <w:pPr>
                      <w:jc w:val="center"/>
                      <w:rPr>
                        <w:color w:val="5B9BD5" w:themeColor="accent1"/>
                      </w:rPr>
                    </w:pPr>
                    <w:r w:rsidRPr="00D45012">
                      <w:fldChar w:fldCharType="begin"/>
                    </w:r>
                    <w:r w:rsidR="009D4C35">
                      <w:instrText>PAGE    \* MERGEFORMAT</w:instrText>
                    </w:r>
                    <w:r w:rsidRPr="00D45012">
                      <w:fldChar w:fldCharType="separate"/>
                    </w:r>
                    <w:r w:rsidR="009D4C35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C35" w:rsidRPr="003C7E48" w:rsidRDefault="009D4C35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D45012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D45012">
      <w:rPr>
        <w:noProof/>
        <w:lang w:val="zh-CN"/>
      </w:rPr>
      <w:fldChar w:fldCharType="separate"/>
    </w:r>
    <w:r w:rsidR="007F449E">
      <w:rPr>
        <w:noProof/>
        <w:lang w:val="zh-CN"/>
      </w:rPr>
      <w:t>4</w:t>
    </w:r>
    <w:r w:rsidR="00D45012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7CB3" w:rsidRDefault="00047CB3">
      <w:r>
        <w:separator/>
      </w:r>
    </w:p>
  </w:footnote>
  <w:footnote w:type="continuationSeparator" w:id="0">
    <w:p w:rsidR="00047CB3" w:rsidRDefault="00047CB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C35" w:rsidRPr="006E3539" w:rsidRDefault="009D4C35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C35" w:rsidRDefault="00D4501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1.25pt;height:11.25pt" o:bullet="t">
        <v:imagedata r:id="rId1" o:title="msoA"/>
      </v:shape>
    </w:pict>
  </w:numPicBullet>
  <w:numPicBullet w:numPicBulletId="1">
    <w:pict>
      <v:shape id="_x0000_i1063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79E6"/>
    <w:rsid w:val="00042111"/>
    <w:rsid w:val="00045834"/>
    <w:rsid w:val="00046DD7"/>
    <w:rsid w:val="00047CB3"/>
    <w:rsid w:val="00061C54"/>
    <w:rsid w:val="00090BA1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0F58AF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36DD"/>
    <w:rsid w:val="001944EF"/>
    <w:rsid w:val="00195226"/>
    <w:rsid w:val="00197B84"/>
    <w:rsid w:val="001A0548"/>
    <w:rsid w:val="001A240E"/>
    <w:rsid w:val="001A2AC0"/>
    <w:rsid w:val="001A496D"/>
    <w:rsid w:val="001A7313"/>
    <w:rsid w:val="001A7886"/>
    <w:rsid w:val="001B1846"/>
    <w:rsid w:val="001B316B"/>
    <w:rsid w:val="001B5C28"/>
    <w:rsid w:val="001B73C8"/>
    <w:rsid w:val="001C27FD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58D5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567BC"/>
    <w:rsid w:val="003648D1"/>
    <w:rsid w:val="00371455"/>
    <w:rsid w:val="003743A3"/>
    <w:rsid w:val="00377BFF"/>
    <w:rsid w:val="00380B73"/>
    <w:rsid w:val="00385AA9"/>
    <w:rsid w:val="00386B32"/>
    <w:rsid w:val="003903B4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2A8"/>
    <w:rsid w:val="003B5D7A"/>
    <w:rsid w:val="003C55E0"/>
    <w:rsid w:val="003C587B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5D11"/>
    <w:rsid w:val="004677C0"/>
    <w:rsid w:val="00473A64"/>
    <w:rsid w:val="004910EA"/>
    <w:rsid w:val="004966D7"/>
    <w:rsid w:val="00496C15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1723F"/>
    <w:rsid w:val="005173EB"/>
    <w:rsid w:val="00517D7D"/>
    <w:rsid w:val="00520373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22D3"/>
    <w:rsid w:val="00564899"/>
    <w:rsid w:val="00564E2A"/>
    <w:rsid w:val="0057039B"/>
    <w:rsid w:val="00573D63"/>
    <w:rsid w:val="00577FCF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4806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5F7384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1C6F"/>
    <w:rsid w:val="00642979"/>
    <w:rsid w:val="00642B51"/>
    <w:rsid w:val="00643BE8"/>
    <w:rsid w:val="00653EF3"/>
    <w:rsid w:val="0066003F"/>
    <w:rsid w:val="00663097"/>
    <w:rsid w:val="00671438"/>
    <w:rsid w:val="0068584C"/>
    <w:rsid w:val="00694DD2"/>
    <w:rsid w:val="006A0F22"/>
    <w:rsid w:val="006A0FB3"/>
    <w:rsid w:val="006A2CF4"/>
    <w:rsid w:val="006A43E7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088C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D657E"/>
    <w:rsid w:val="007F1E11"/>
    <w:rsid w:val="007F449E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6B50"/>
    <w:rsid w:val="00847B85"/>
    <w:rsid w:val="00855BA5"/>
    <w:rsid w:val="008610C2"/>
    <w:rsid w:val="008635BD"/>
    <w:rsid w:val="00863FCB"/>
    <w:rsid w:val="008647AF"/>
    <w:rsid w:val="00877010"/>
    <w:rsid w:val="008772C3"/>
    <w:rsid w:val="008814F3"/>
    <w:rsid w:val="0089091C"/>
    <w:rsid w:val="00891724"/>
    <w:rsid w:val="008935CE"/>
    <w:rsid w:val="00894860"/>
    <w:rsid w:val="008A2978"/>
    <w:rsid w:val="008A424E"/>
    <w:rsid w:val="008A6D08"/>
    <w:rsid w:val="008A6E62"/>
    <w:rsid w:val="008B2877"/>
    <w:rsid w:val="008B324E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8F7FE8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2C9B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D4C35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4E04"/>
    <w:rsid w:val="00A17338"/>
    <w:rsid w:val="00A51D94"/>
    <w:rsid w:val="00A5482C"/>
    <w:rsid w:val="00A567F3"/>
    <w:rsid w:val="00A6039A"/>
    <w:rsid w:val="00A66074"/>
    <w:rsid w:val="00A71A99"/>
    <w:rsid w:val="00A87E08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3F4A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6C12"/>
    <w:rsid w:val="00BE734A"/>
    <w:rsid w:val="00BF2213"/>
    <w:rsid w:val="00C01164"/>
    <w:rsid w:val="00C1243C"/>
    <w:rsid w:val="00C16810"/>
    <w:rsid w:val="00C17E42"/>
    <w:rsid w:val="00C20153"/>
    <w:rsid w:val="00C23D09"/>
    <w:rsid w:val="00C26697"/>
    <w:rsid w:val="00C2790C"/>
    <w:rsid w:val="00C33F6E"/>
    <w:rsid w:val="00C35148"/>
    <w:rsid w:val="00C424BE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538C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012"/>
    <w:rsid w:val="00D45DA2"/>
    <w:rsid w:val="00D46F9A"/>
    <w:rsid w:val="00D520B7"/>
    <w:rsid w:val="00D6054C"/>
    <w:rsid w:val="00D63DEA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3EAA"/>
    <w:rsid w:val="00DB6F7F"/>
    <w:rsid w:val="00DC2139"/>
    <w:rsid w:val="00DC75CF"/>
    <w:rsid w:val="00DD4BEC"/>
    <w:rsid w:val="00DF2278"/>
    <w:rsid w:val="00E03B9D"/>
    <w:rsid w:val="00E04E0B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3666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0F40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0477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47FA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D5354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77088C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77088C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fontTable" Target="fontTable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theme" Target="theme/theme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footer" Target="footer1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7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footer" Target="footer2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header" Target="header2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870DF7E-4A74-4E39-81E4-EE11B8A0F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4</Pages>
  <Words>674</Words>
  <Characters>3843</Characters>
  <Application>Microsoft Office Word</Application>
  <DocSecurity>0</DocSecurity>
  <Lines>32</Lines>
  <Paragraphs>9</Paragraphs>
  <ScaleCrop>false</ScaleCrop>
  <Company>微软中国</Company>
  <LinksUpToDate>false</LinksUpToDate>
  <CharactersWithSpaces>4508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112</cp:revision>
  <cp:lastPrinted>2011-09-06T10:51:00Z</cp:lastPrinted>
  <dcterms:created xsi:type="dcterms:W3CDTF">2020-11-13T07:23:00Z</dcterms:created>
  <dcterms:modified xsi:type="dcterms:W3CDTF">2021-02-16T03:36:00Z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