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9091C" w:rsidRDefault="00D02999" w:rsidP="0089091C">
      <w:pPr>
        <w:pStyle w:val="af"/>
      </w:pPr>
      <w:hyperlink r:id="rId8" w:history="1">
        <w:r w:rsidR="003903B4" w:rsidRPr="0089091C">
          <w:rPr>
            <w:rStyle w:val="a7"/>
            <w:rFonts w:hint="eastAsia"/>
            <w:color w:val="C00000"/>
          </w:rPr>
          <w:t>1997</w:t>
        </w:r>
        <w:r w:rsidR="00CA00AF" w:rsidRPr="008909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89091C">
          <w:rPr>
            <w:rStyle w:val="a7"/>
            <w:rFonts w:hint="eastAsia"/>
            <w:color w:val="C00000"/>
          </w:rPr>
          <w:t>卷</w:t>
        </w:r>
        <w:r w:rsidR="003903B4" w:rsidRPr="0089091C">
          <w:rPr>
            <w:rStyle w:val="a7"/>
            <w:rFonts w:hint="eastAsia"/>
            <w:color w:val="C00000"/>
          </w:rPr>
          <w:t>一</w:t>
        </w:r>
        <w:r w:rsidR="003C7E48" w:rsidRPr="008909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77FCF" w:rsidRDefault="00577FCF" w:rsidP="002158D5">
      <w:pPr>
        <w:pStyle w:val="1"/>
      </w:pPr>
      <w:r w:rsidRPr="00681ABB">
        <w:rPr>
          <w:rFonts w:hint="eastAsia"/>
        </w:rPr>
        <w:t>一、填空题</w:t>
      </w:r>
      <w:r w:rsidR="002158D5">
        <w:rPr>
          <w:rFonts w:hint="eastAsia"/>
        </w:rPr>
        <w:t>（</w:t>
      </w:r>
      <w:r w:rsidRPr="00681ABB">
        <w:rPr>
          <w:rFonts w:hint="eastAsia"/>
        </w:rPr>
        <w:t>本题共5</w:t>
      </w:r>
      <w:r w:rsidR="00495F7D">
        <w:rPr>
          <w:rFonts w:hint="eastAsia"/>
        </w:rPr>
        <w:t>小题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每小题3分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0F58AF" w:rsidRDefault="002158D5" w:rsidP="00577FCF"/>
    <w:p w:rsidR="002158D5" w:rsidRPr="000F58AF" w:rsidRDefault="002158D5" w:rsidP="00577FCF"/>
    <w:p w:rsidR="00577FCF" w:rsidRDefault="00577FCF" w:rsidP="003567BC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Fonts w:hint="eastAsia"/>
        </w:rPr>
        <w:t>(1)</w:t>
      </w:r>
      <w:r w:rsidRPr="00846B50">
        <w:t xml:space="preserve"> </w:t>
      </w:r>
      <w:bookmarkStart w:id="1" w:name="MTBlankEqn"/>
      <w:r w:rsidR="00496C15" w:rsidRPr="00496C15">
        <w:rPr>
          <w:position w:val="-28"/>
        </w:rPr>
        <w:object w:dxaOrig="2480" w:dyaOrig="940">
          <v:shape id="_x0000_i1025" type="#_x0000_t75" style="width:123.95pt;height:46.95pt" o:ole="">
            <v:imagedata r:id="rId9" o:title=""/>
          </v:shape>
          <o:OLEObject Type="Embed" ProgID="Equation.DSMT4" ShapeID="_x0000_i1025" DrawAspect="Content" ObjectID="_1674985213" r:id="rId10"/>
        </w:object>
      </w:r>
      <w:bookmarkEnd w:id="1"/>
      <w:r w:rsidRPr="00330081">
        <w:rPr>
          <w:rFonts w:ascii="宋体" w:hAnsi="宋体" w:hint="eastAsia"/>
          <w:szCs w:val="21"/>
          <w:u w:val="single"/>
        </w:rPr>
        <w:t xml:space="preserve">    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3567BC">
      <w:pPr>
        <w:tabs>
          <w:tab w:val="left" w:pos="5355"/>
        </w:tabs>
        <w:rPr>
          <w:rFonts w:ascii="宋体" w:hAnsi="宋体"/>
          <w:szCs w:val="21"/>
        </w:rPr>
      </w:pPr>
    </w:p>
    <w:p w:rsidR="00F747FA" w:rsidRPr="006B3AE4" w:rsidRDefault="00846B50" w:rsidP="00F747FA">
      <w:pPr>
        <w:adjustRightInd w:val="0"/>
        <w:snapToGrid w:val="0"/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应填</w:t>
      </w:r>
      <w:r w:rsidR="00496C15" w:rsidRPr="00496C15">
        <w:rPr>
          <w:position w:val="-24"/>
        </w:rPr>
        <w:object w:dxaOrig="220" w:dyaOrig="620">
          <v:shape id="_x0000_i1026" type="#_x0000_t75" style="width:11.25pt;height:31.3pt" o:ole="">
            <v:imagedata r:id="rId11" o:title=""/>
          </v:shape>
          <o:OLEObject Type="Embed" ProgID="Equation.DSMT4" ShapeID="_x0000_i1026" DrawAspect="Content" ObjectID="_1674985214" r:id="rId12"/>
        </w:object>
      </w:r>
      <w:r>
        <w:rPr>
          <w:rFonts w:ascii="宋体" w:hAnsi="宋体" w:hint="eastAsia"/>
          <w:szCs w:val="21"/>
        </w:rPr>
        <w:t>．</w:t>
      </w:r>
      <w:r w:rsidR="00F747FA">
        <w:rPr>
          <w:rFonts w:ascii="宋体" w:hAnsi="宋体" w:hint="eastAsia"/>
          <w:szCs w:val="21"/>
        </w:rPr>
        <w:t>本题不能直接用洛必达法则，因为求导后分子的极限不存在．正确做法是</w:t>
      </w:r>
      <w:r w:rsidR="00F747FA">
        <w:rPr>
          <w:rFonts w:ascii="宋体" w:hAnsi="宋体" w:hint="eastAsia"/>
        </w:rPr>
        <w:t>对</w:t>
      </w:r>
      <w:r w:rsidR="00F747FA" w:rsidRPr="006B3AE4">
        <w:rPr>
          <w:rFonts w:ascii="宋体" w:hAnsi="宋体" w:hint="eastAsia"/>
        </w:rPr>
        <w:t>原式的分子、分母同</w:t>
      </w:r>
      <w:r w:rsidR="00641C6F">
        <w:rPr>
          <w:rFonts w:ascii="宋体" w:hAnsi="宋体" w:hint="eastAsia"/>
        </w:rPr>
        <w:t>时</w:t>
      </w:r>
      <w:r w:rsidR="00F747FA" w:rsidRPr="006B3AE4">
        <w:rPr>
          <w:rFonts w:ascii="宋体" w:hAnsi="宋体" w:hint="eastAsia"/>
        </w:rPr>
        <w:t>除以</w:t>
      </w:r>
      <w:r w:rsidR="00496C15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985215" r:id="rId14"/>
        </w:object>
      </w:r>
      <w:r w:rsidR="00F747FA">
        <w:rPr>
          <w:rFonts w:ascii="宋体" w:hAnsi="宋体" w:hint="eastAsia"/>
        </w:rPr>
        <w:t>，</w:t>
      </w:r>
      <w:r w:rsidR="00F747FA" w:rsidRPr="006B3AE4">
        <w:rPr>
          <w:rFonts w:ascii="宋体" w:hAnsi="宋体" w:hint="eastAsia"/>
        </w:rPr>
        <w:t>得</w:t>
      </w:r>
      <w:r w:rsidR="00F747FA">
        <w:rPr>
          <w:rFonts w:ascii="宋体" w:hAnsi="宋体" w:hint="eastAsia"/>
        </w:rPr>
        <w:t>到</w:t>
      </w:r>
    </w:p>
    <w:p w:rsidR="00F747FA" w:rsidRPr="006B3AE4" w:rsidRDefault="00496C15" w:rsidP="00641C6F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4"/>
        </w:rPr>
        <w:object w:dxaOrig="5240" w:dyaOrig="1200">
          <v:shape id="_x0000_i1028" type="#_x0000_t75" style="width:261.7pt;height:60.1pt" o:ole="">
            <v:imagedata r:id="rId15" o:title=""/>
          </v:shape>
          <o:OLEObject Type="Embed" ProgID="Equation.DSMT4" ShapeID="_x0000_i1028" DrawAspect="Content" ObjectID="_1674985216" r:id="rId16"/>
        </w:object>
      </w:r>
    </w:p>
    <w:p w:rsidR="00F747FA" w:rsidRPr="006B3AE4" w:rsidRDefault="00641C6F" w:rsidP="00641C6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其中</w:t>
      </w:r>
      <w:r w:rsidR="00496C15" w:rsidRPr="00496C15">
        <w:rPr>
          <w:position w:val="-24"/>
        </w:rPr>
        <w:object w:dxaOrig="1260" w:dyaOrig="620">
          <v:shape id="_x0000_i1029" type="#_x0000_t75" style="width:63.25pt;height:31.3pt" o:ole="">
            <v:imagedata r:id="rId17" o:title=""/>
          </v:shape>
          <o:OLEObject Type="Embed" ProgID="Equation.DSMT4" ShapeID="_x0000_i1029" DrawAspect="Content" ObjectID="_1674985217" r:id="rId18"/>
        </w:object>
      </w:r>
      <w:r>
        <w:rPr>
          <w:rFonts w:ascii="宋体" w:hAnsi="宋体" w:hint="eastAsia"/>
        </w:rPr>
        <w:t>，</w:t>
      </w:r>
      <w:r w:rsidR="00496C15" w:rsidRPr="00496C15">
        <w:rPr>
          <w:position w:val="-24"/>
        </w:rPr>
        <w:object w:dxaOrig="1440" w:dyaOrig="620">
          <v:shape id="_x0000_i1030" type="#_x0000_t75" style="width:1in;height:31.3pt" o:ole="">
            <v:imagedata r:id="rId19" o:title=""/>
          </v:shape>
          <o:OLEObject Type="Embed" ProgID="Equation.DSMT4" ShapeID="_x0000_i1030" DrawAspect="Content" ObjectID="_1674985218" r:id="rId20"/>
        </w:object>
      </w:r>
      <w:r>
        <w:rPr>
          <w:rFonts w:ascii="宋体" w:hAnsi="宋体" w:hint="eastAsia"/>
          <w:szCs w:val="21"/>
        </w:rPr>
        <w:t>，</w:t>
      </w:r>
      <w:r w:rsidR="00496C15" w:rsidRPr="00496C15">
        <w:rPr>
          <w:position w:val="-24"/>
        </w:rPr>
        <w:object w:dxaOrig="1640" w:dyaOrig="620">
          <v:shape id="_x0000_i1031" type="#_x0000_t75" style="width:82pt;height:31.3pt" o:ole="">
            <v:imagedata r:id="rId21" o:title=""/>
          </v:shape>
          <o:OLEObject Type="Embed" ProgID="Equation.DSMT4" ShapeID="_x0000_i1031" DrawAspect="Content" ObjectID="_1674985219" r:id="rId22"/>
        </w:object>
      </w:r>
      <w:r>
        <w:rPr>
          <w:rFonts w:ascii="宋体" w:hAnsi="宋体" w:hint="eastAsia"/>
          <w:szCs w:val="21"/>
        </w:rPr>
        <w:t>．</w:t>
      </w:r>
    </w:p>
    <w:p w:rsidR="00846B50" w:rsidRPr="000F58AF" w:rsidRDefault="00846B50" w:rsidP="003567BC">
      <w:pPr>
        <w:tabs>
          <w:tab w:val="left" w:pos="5355"/>
        </w:tabs>
      </w:pPr>
    </w:p>
    <w:p w:rsidR="003567BC" w:rsidRPr="000F58AF" w:rsidRDefault="003567BC" w:rsidP="00577FCF"/>
    <w:p w:rsidR="00577FCF" w:rsidRPr="00330081" w:rsidRDefault="00577FCF" w:rsidP="0051723F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设幂级数</w:t>
      </w:r>
      <w:r w:rsidR="00496C15" w:rsidRPr="00496C15">
        <w:rPr>
          <w:position w:val="-28"/>
        </w:rPr>
        <w:object w:dxaOrig="760" w:dyaOrig="680">
          <v:shape id="_x0000_i1032" type="#_x0000_t75" style="width:38.2pt;height:33.8pt" o:ole="">
            <v:imagedata r:id="rId23" o:title=""/>
          </v:shape>
          <o:OLEObject Type="Embed" ProgID="Equation.DSMT4" ShapeID="_x0000_i1032" DrawAspect="Content" ObjectID="_1674985220" r:id="rId24"/>
        </w:object>
      </w:r>
      <w:r w:rsidRPr="00330081">
        <w:rPr>
          <w:rFonts w:ascii="宋体" w:hAnsi="宋体" w:hint="eastAsia"/>
          <w:szCs w:val="21"/>
        </w:rPr>
        <w:t>的收敛半径为</w:t>
      </w:r>
      <w:r w:rsidR="00496C15" w:rsidRPr="00496C15">
        <w:rPr>
          <w:position w:val="-6"/>
        </w:rPr>
        <w:object w:dxaOrig="180" w:dyaOrig="279">
          <v:shape id="_x0000_i1033" type="#_x0000_t75" style="width:8.75pt;height:13.75pt" o:ole="">
            <v:imagedata r:id="rId25" o:title=""/>
          </v:shape>
          <o:OLEObject Type="Embed" ProgID="Equation.DSMT4" ShapeID="_x0000_i1033" DrawAspect="Content" ObjectID="_1674985221" r:id="rId26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则幂级数</w:t>
      </w:r>
      <w:r w:rsidR="00496C15" w:rsidRPr="00496C15">
        <w:rPr>
          <w:position w:val="-28"/>
        </w:rPr>
        <w:object w:dxaOrig="1540" w:dyaOrig="680">
          <v:shape id="_x0000_i1034" type="#_x0000_t75" style="width:77pt;height:33.8pt" o:ole="">
            <v:imagedata r:id="rId27" o:title=""/>
          </v:shape>
          <o:OLEObject Type="Embed" ProgID="Equation.DSMT4" ShapeID="_x0000_i1034" DrawAspect="Content" ObjectID="_1674985222" r:id="rId28"/>
        </w:object>
      </w:r>
      <w:r w:rsidRPr="00330081">
        <w:rPr>
          <w:rFonts w:ascii="宋体" w:hAnsi="宋体" w:hint="eastAsia"/>
          <w:szCs w:val="21"/>
        </w:rPr>
        <w:t>的收敛区间为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51723F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应填</w:t>
      </w:r>
      <w:r w:rsidR="00496C15" w:rsidRPr="00496C15">
        <w:rPr>
          <w:position w:val="-10"/>
        </w:rPr>
        <w:object w:dxaOrig="700" w:dyaOrig="320">
          <v:shape id="_x0000_i1035" type="#_x0000_t75" style="width:35.05pt;height:16.3pt" o:ole="">
            <v:imagedata r:id="rId29" o:title=""/>
          </v:shape>
          <o:OLEObject Type="Embed" ProgID="Equation.DSMT4" ShapeID="_x0000_i1035" DrawAspect="Content" ObjectID="_1674985223" r:id="rId30"/>
        </w:objec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令</w:t>
      </w:r>
      <w:r w:rsidR="00496C15" w:rsidRPr="00496C15">
        <w:rPr>
          <w:position w:val="-6"/>
        </w:rPr>
        <w:object w:dxaOrig="840" w:dyaOrig="279">
          <v:shape id="_x0000_i1036" type="#_x0000_t75" style="width:41.95pt;height:13.75pt" o:ole="">
            <v:imagedata r:id="rId31" o:title=""/>
          </v:shape>
          <o:OLEObject Type="Embed" ProgID="Equation.DSMT4" ShapeID="_x0000_i1036" DrawAspect="Content" ObjectID="_1674985224" r:id="rId32"/>
        </w:object>
      </w:r>
      <w:r w:rsidR="0051723F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则</w:t>
      </w:r>
    </w:p>
    <w:p w:rsidR="003567BC" w:rsidRPr="006B3AE4" w:rsidRDefault="00496C15" w:rsidP="0051723F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8"/>
        </w:rPr>
        <w:object w:dxaOrig="3780" w:dyaOrig="680">
          <v:shape id="_x0000_i1037" type="#_x0000_t75" style="width:189.1pt;height:33.8pt" o:ole="">
            <v:imagedata r:id="rId33" o:title=""/>
          </v:shape>
          <o:OLEObject Type="Embed" ProgID="Equation.DSMT4" ShapeID="_x0000_i1037" DrawAspect="Content" ObjectID="_1674985225" r:id="rId34"/>
        </w:object>
      </w:r>
    </w:p>
    <w:p w:rsidR="003567BC" w:rsidRPr="0051723F" w:rsidRDefault="003567BC" w:rsidP="0051723F">
      <w:pPr>
        <w:adjustRightInd w:val="0"/>
        <w:snapToGrid w:val="0"/>
        <w:ind w:leftChars="200" w:left="480"/>
      </w:pPr>
      <w:r w:rsidRPr="006B3AE4">
        <w:rPr>
          <w:rFonts w:ascii="宋体" w:hAnsi="宋体" w:hint="eastAsia"/>
          <w:szCs w:val="21"/>
        </w:rPr>
        <w:t>由于逐项求导后的幂级数与原幂级数有相同的收敛半径</w:t>
      </w:r>
      <w:r w:rsidR="0051723F">
        <w:rPr>
          <w:rFonts w:ascii="宋体" w:hAnsi="宋体" w:hint="eastAsia"/>
          <w:szCs w:val="21"/>
        </w:rPr>
        <w:t>，由</w:t>
      </w:r>
      <w:r w:rsidR="00496C15" w:rsidRPr="00496C15">
        <w:rPr>
          <w:position w:val="-28"/>
        </w:rPr>
        <w:object w:dxaOrig="740" w:dyaOrig="680">
          <v:shape id="_x0000_i1038" type="#_x0000_t75" style="width:36.95pt;height:33.8pt" o:ole="">
            <v:imagedata r:id="rId35" o:title=""/>
          </v:shape>
          <o:OLEObject Type="Embed" ProgID="Equation.DSMT4" ShapeID="_x0000_i1038" DrawAspect="Content" ObjectID="_1674985226" r:id="rId36"/>
        </w:object>
      </w:r>
      <w:r w:rsidRPr="006B3AE4">
        <w:rPr>
          <w:rFonts w:ascii="宋体" w:hAnsi="宋体" w:hint="eastAsia"/>
          <w:szCs w:val="21"/>
        </w:rPr>
        <w:t>的收敛半径为</w:t>
      </w:r>
      <w:r w:rsidR="00496C15" w:rsidRPr="00496C15">
        <w:rPr>
          <w:position w:val="-6"/>
        </w:rPr>
        <w:object w:dxaOrig="180" w:dyaOrig="279">
          <v:shape id="_x0000_i1039" type="#_x0000_t75" style="width:8.75pt;height:13.75pt" o:ole="">
            <v:imagedata r:id="rId37" o:title=""/>
          </v:shape>
          <o:OLEObject Type="Embed" ProgID="Equation.DSMT4" ShapeID="_x0000_i1039" DrawAspect="Content" ObjectID="_1674985227" r:id="rId38"/>
        </w:object>
      </w:r>
      <w:r w:rsidR="0051723F">
        <w:rPr>
          <w:rFonts w:hint="eastAsia"/>
        </w:rPr>
        <w:t>，可知</w:t>
      </w:r>
      <w:r w:rsidR="00496C15" w:rsidRPr="00496C15">
        <w:rPr>
          <w:position w:val="-28"/>
        </w:rPr>
        <w:object w:dxaOrig="2340" w:dyaOrig="680">
          <v:shape id="_x0000_i1040" type="#_x0000_t75" style="width:117.1pt;height:33.8pt" o:ole="">
            <v:imagedata r:id="rId39" o:title=""/>
          </v:shape>
          <o:OLEObject Type="Embed" ProgID="Equation.DSMT4" ShapeID="_x0000_i1040" DrawAspect="Content" ObjectID="_1674985228" r:id="rId40"/>
        </w:object>
      </w:r>
      <w:r w:rsidRPr="006B3AE4">
        <w:rPr>
          <w:rFonts w:ascii="宋体" w:hAnsi="宋体" w:hint="eastAsia"/>
        </w:rPr>
        <w:t>的收敛半径</w:t>
      </w:r>
      <w:r w:rsidR="0051723F">
        <w:rPr>
          <w:rFonts w:ascii="宋体" w:hAnsi="宋体" w:hint="eastAsia"/>
        </w:rPr>
        <w:t>也</w:t>
      </w:r>
      <w:r w:rsidRPr="006B3AE4">
        <w:rPr>
          <w:rFonts w:ascii="宋体" w:hAnsi="宋体" w:hint="eastAsia"/>
        </w:rPr>
        <w:t>为</w:t>
      </w:r>
      <w:r w:rsidR="00496C15" w:rsidRPr="00496C15">
        <w:rPr>
          <w:position w:val="-6"/>
        </w:rPr>
        <w:object w:dxaOrig="180" w:dyaOrig="279">
          <v:shape id="_x0000_i1041" type="#_x0000_t75" style="width:8.75pt;height:13.75pt" o:ole="">
            <v:imagedata r:id="rId41" o:title=""/>
          </v:shape>
          <o:OLEObject Type="Embed" ProgID="Equation.DSMT4" ShapeID="_x0000_i1041" DrawAspect="Content" ObjectID="_1674985229" r:id="rId42"/>
        </w:object>
      </w:r>
      <w:r w:rsidR="0051723F">
        <w:rPr>
          <w:rFonts w:ascii="宋体" w:hAnsi="宋体" w:hint="eastAsia"/>
        </w:rPr>
        <w:t>，</w:t>
      </w:r>
      <w:r w:rsidRPr="006B3AE4">
        <w:rPr>
          <w:rFonts w:ascii="宋体" w:hAnsi="宋体" w:hint="eastAsia"/>
        </w:rPr>
        <w:t>收敛区间</w:t>
      </w:r>
      <w:r w:rsidR="0051723F">
        <w:rPr>
          <w:rFonts w:ascii="宋体" w:hAnsi="宋体" w:hint="eastAsia"/>
        </w:rPr>
        <w:t>为</w:t>
      </w:r>
      <w:r w:rsidR="00496C15" w:rsidRPr="00496C15">
        <w:rPr>
          <w:position w:val="-14"/>
        </w:rPr>
        <w:object w:dxaOrig="700" w:dyaOrig="400">
          <v:shape id="_x0000_i1042" type="#_x0000_t75" style="width:35.05pt;height:20.05pt" o:ole="">
            <v:imagedata r:id="rId43" o:title=""/>
          </v:shape>
          <o:OLEObject Type="Embed" ProgID="Equation.DSMT4" ShapeID="_x0000_i1042" DrawAspect="Content" ObjectID="_1674985230" r:id="rId44"/>
        </w:object>
      </w:r>
      <w:r w:rsidR="0051723F">
        <w:rPr>
          <w:rFonts w:ascii="宋体" w:hAnsi="宋体" w:hint="eastAsia"/>
        </w:rPr>
        <w:t>．从而</w:t>
      </w:r>
      <w:r w:rsidRPr="006B3AE4">
        <w:rPr>
          <w:rFonts w:ascii="宋体" w:hAnsi="宋体" w:hint="eastAsia"/>
        </w:rPr>
        <w:t>原幂级数</w:t>
      </w:r>
      <w:r w:rsidR="00496C15" w:rsidRPr="00496C15">
        <w:rPr>
          <w:position w:val="-28"/>
        </w:rPr>
        <w:object w:dxaOrig="1540" w:dyaOrig="680">
          <v:shape id="_x0000_i1043" type="#_x0000_t75" style="width:77pt;height:33.8pt" o:ole="">
            <v:imagedata r:id="rId45" o:title=""/>
          </v:shape>
          <o:OLEObject Type="Embed" ProgID="Equation.DSMT4" ShapeID="_x0000_i1043" DrawAspect="Content" ObjectID="_1674985231" r:id="rId46"/>
        </w:object>
      </w:r>
      <w:r w:rsidRPr="006B3AE4">
        <w:rPr>
          <w:rFonts w:ascii="宋体" w:hAnsi="宋体" w:hint="eastAsia"/>
          <w:szCs w:val="21"/>
        </w:rPr>
        <w:t>的收敛区间为</w:t>
      </w:r>
      <w:r w:rsidR="00496C15" w:rsidRPr="00496C15">
        <w:rPr>
          <w:position w:val="-10"/>
        </w:rPr>
        <w:object w:dxaOrig="700" w:dyaOrig="320">
          <v:shape id="_x0000_i1044" type="#_x0000_t75" style="width:35.05pt;height:16.3pt" o:ole="">
            <v:imagedata r:id="rId47" o:title=""/>
          </v:shape>
          <o:OLEObject Type="Embed" ProgID="Equation.DSMT4" ShapeID="_x0000_i1044" DrawAspect="Content" ObjectID="_1674985232" r:id="rId48"/>
        </w:object>
      </w:r>
      <w:r w:rsidR="0051723F">
        <w:rPr>
          <w:rFonts w:ascii="宋体" w:hAnsi="宋体" w:hint="eastAsia"/>
          <w:szCs w:val="21"/>
        </w:rPr>
        <w:t>．</w:t>
      </w:r>
    </w:p>
    <w:p w:rsidR="003567BC" w:rsidRPr="000F58AF" w:rsidRDefault="003567BC" w:rsidP="00577FCF"/>
    <w:p w:rsidR="0051723F" w:rsidRPr="000F58AF" w:rsidRDefault="0051723F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(3) </w:t>
      </w:r>
      <w:r w:rsidRPr="00330081">
        <w:rPr>
          <w:rFonts w:ascii="宋体" w:hAnsi="宋体" w:hint="eastAsia"/>
          <w:szCs w:val="21"/>
        </w:rPr>
        <w:t>对数螺线</w:t>
      </w:r>
      <w:r w:rsidR="00496C15" w:rsidRPr="00496C15">
        <w:rPr>
          <w:position w:val="-10"/>
        </w:rPr>
        <w:object w:dxaOrig="660" w:dyaOrig="360">
          <v:shape id="_x0000_i1045" type="#_x0000_t75" style="width:33.2pt;height:18.15pt" o:ole="">
            <v:imagedata r:id="rId49" o:title=""/>
          </v:shape>
          <o:OLEObject Type="Embed" ProgID="Equation.DSMT4" ShapeID="_x0000_i1045" DrawAspect="Content" ObjectID="_1674985233" r:id="rId50"/>
        </w:object>
      </w:r>
      <w:r w:rsidRPr="00330081">
        <w:rPr>
          <w:rFonts w:ascii="宋体" w:hAnsi="宋体" w:hint="eastAsia"/>
          <w:szCs w:val="21"/>
        </w:rPr>
        <w:t>在点</w:t>
      </w:r>
      <w:r w:rsidR="00496C15" w:rsidRPr="00496C15">
        <w:rPr>
          <w:position w:val="-32"/>
        </w:rPr>
        <w:object w:dxaOrig="1600" w:dyaOrig="760">
          <v:shape id="_x0000_i1046" type="#_x0000_t75" style="width:80.15pt;height:38.2pt" o:ole="">
            <v:imagedata r:id="rId51" o:title=""/>
          </v:shape>
          <o:OLEObject Type="Embed" ProgID="Equation.DSMT4" ShapeID="_x0000_i1046" DrawAspect="Content" ObjectID="_1674985234" r:id="rId52"/>
        </w:object>
      </w:r>
      <w:r w:rsidRPr="00330081">
        <w:rPr>
          <w:rFonts w:ascii="宋体" w:hAnsi="宋体" w:hint="eastAsia"/>
          <w:szCs w:val="21"/>
        </w:rPr>
        <w:t>处的切线的直角坐标方程为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952C9B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应填</w:t>
      </w:r>
      <w:r w:rsidR="00496C15" w:rsidRPr="00496C15">
        <w:rPr>
          <w:position w:val="-10"/>
        </w:rPr>
        <w:object w:dxaOrig="1020" w:dyaOrig="520">
          <v:shape id="_x0000_i1047" type="#_x0000_t75" style="width:51.35pt;height:26.3pt" o:ole="">
            <v:imagedata r:id="rId53" o:title=""/>
          </v:shape>
          <o:OLEObject Type="Embed" ProgID="Equation.DSMT4" ShapeID="_x0000_i1047" DrawAspect="Content" ObjectID="_1674985235" r:id="rId54"/>
        </w:objec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</w:rPr>
        <w:t>由</w:t>
      </w:r>
      <w:r w:rsidR="00496C15" w:rsidRPr="00496C15">
        <w:rPr>
          <w:position w:val="-10"/>
        </w:rPr>
        <w:object w:dxaOrig="660" w:dyaOrig="360">
          <v:shape id="_x0000_i1048" type="#_x0000_t75" style="width:33.2pt;height:18.15pt" o:ole="">
            <v:imagedata r:id="rId55" o:title=""/>
          </v:shape>
          <o:OLEObject Type="Embed" ProgID="Equation.DSMT4" ShapeID="_x0000_i1048" DrawAspect="Content" ObjectID="_1674985236" r:id="rId56"/>
        </w:object>
      </w:r>
      <w:r w:rsidR="003567BC" w:rsidRPr="006B3AE4">
        <w:rPr>
          <w:rFonts w:ascii="宋体" w:hAnsi="宋体" w:hint="eastAsia"/>
          <w:szCs w:val="21"/>
        </w:rPr>
        <w:t>的参数方程</w:t>
      </w:r>
    </w:p>
    <w:p w:rsidR="003567BC" w:rsidRPr="006B3AE4" w:rsidRDefault="00496C15" w:rsidP="00952C9B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4"/>
        </w:rPr>
        <w:object w:dxaOrig="2240" w:dyaOrig="800">
          <v:shape id="_x0000_i1049" type="#_x0000_t75" style="width:112.05pt;height:40.05pt" o:ole="">
            <v:imagedata r:id="rId57" o:title=""/>
          </v:shape>
          <o:OLEObject Type="Embed" ProgID="Equation.DSMT4" ShapeID="_x0000_i1049" DrawAspect="Content" ObjectID="_1674985237" r:id="rId58"/>
        </w:object>
      </w:r>
    </w:p>
    <w:p w:rsidR="00952C9B" w:rsidRDefault="003567BC" w:rsidP="00952C9B">
      <w:pPr>
        <w:tabs>
          <w:tab w:val="left" w:pos="1260"/>
          <w:tab w:val="left" w:pos="1440"/>
        </w:tabs>
        <w:adjustRightInd w:val="0"/>
        <w:snapToGrid w:val="0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求得</w:t>
      </w:r>
      <w:r w:rsidR="00952C9B">
        <w:rPr>
          <w:rFonts w:ascii="宋体" w:hAnsi="宋体" w:hint="eastAsia"/>
          <w:szCs w:val="21"/>
        </w:rPr>
        <w:t>切线斜率</w:t>
      </w:r>
    </w:p>
    <w:p w:rsidR="003567BC" w:rsidRPr="006B3AE4" w:rsidRDefault="00496C15" w:rsidP="00952C9B">
      <w:pPr>
        <w:tabs>
          <w:tab w:val="left" w:pos="1260"/>
          <w:tab w:val="left" w:pos="1440"/>
        </w:tabs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0"/>
        </w:rPr>
        <w:object w:dxaOrig="5940" w:dyaOrig="720">
          <v:shape id="_x0000_i1050" type="#_x0000_t75" style="width:297.4pt;height:36.3pt" o:ole="">
            <v:imagedata r:id="rId59" o:title=""/>
          </v:shape>
          <o:OLEObject Type="Embed" ProgID="Equation.DSMT4" ShapeID="_x0000_i1050" DrawAspect="Content" ObjectID="_1674985238" r:id="rId60"/>
        </w:object>
      </w:r>
    </w:p>
    <w:p w:rsidR="003567BC" w:rsidRPr="006B3AE4" w:rsidRDefault="003567BC" w:rsidP="00952C9B">
      <w:pPr>
        <w:tabs>
          <w:tab w:val="left" w:pos="1260"/>
          <w:tab w:val="left" w:pos="1440"/>
        </w:tabs>
        <w:adjustRightInd w:val="0"/>
        <w:snapToGrid w:val="0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所以切线的方程为</w:t>
      </w:r>
      <w:r w:rsidR="00496C15" w:rsidRPr="00496C15">
        <w:rPr>
          <w:position w:val="-10"/>
        </w:rPr>
        <w:object w:dxaOrig="1680" w:dyaOrig="520">
          <v:shape id="_x0000_i1051" type="#_x0000_t75" style="width:83.9pt;height:26.3pt" o:ole="">
            <v:imagedata r:id="rId61" o:title=""/>
          </v:shape>
          <o:OLEObject Type="Embed" ProgID="Equation.DSMT4" ShapeID="_x0000_i1051" DrawAspect="Content" ObjectID="_1674985239" r:id="rId62"/>
        </w:object>
      </w:r>
      <w:r w:rsidR="00952C9B"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即</w:t>
      </w:r>
      <w:r w:rsidR="00496C15" w:rsidRPr="00496C15">
        <w:rPr>
          <w:position w:val="-10"/>
        </w:rPr>
        <w:object w:dxaOrig="1020" w:dyaOrig="520">
          <v:shape id="_x0000_i1052" type="#_x0000_t75" style="width:51.35pt;height:26.3pt" o:ole="">
            <v:imagedata r:id="rId63" o:title=""/>
          </v:shape>
          <o:OLEObject Type="Embed" ProgID="Equation.DSMT4" ShapeID="_x0000_i1052" DrawAspect="Content" ObjectID="_1674985240" r:id="rId64"/>
        </w:object>
      </w:r>
      <w:r w:rsidR="00952C9B">
        <w:rPr>
          <w:rFonts w:ascii="宋体" w:hAnsi="宋体" w:hint="eastAsia"/>
          <w:szCs w:val="21"/>
        </w:rPr>
        <w:t>．</w:t>
      </w:r>
    </w:p>
    <w:p w:rsidR="003567BC" w:rsidRPr="000F58AF" w:rsidRDefault="003567BC" w:rsidP="00577FCF"/>
    <w:p w:rsidR="00952C9B" w:rsidRPr="000F58AF" w:rsidRDefault="00952C9B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(4) </w:t>
      </w: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50"/>
        </w:rPr>
        <w:object w:dxaOrig="1760" w:dyaOrig="1120">
          <v:shape id="_x0000_i1053" type="#_x0000_t75" style="width:88.3pt;height:55.7pt" o:ole="">
            <v:imagedata r:id="rId65" o:title=""/>
          </v:shape>
          <o:OLEObject Type="Embed" ProgID="Equation.DSMT4" ShapeID="_x0000_i1053" DrawAspect="Content" ObjectID="_1674985241" r:id="rId66"/>
        </w:object>
      </w:r>
      <w:r>
        <w:rPr>
          <w:rFonts w:ascii="宋体" w:hAnsi="宋体" w:hint="eastAsia"/>
          <w:szCs w:val="21"/>
        </w:rPr>
        <w:t>,</w:t>
      </w:r>
      <w:r w:rsidR="00496C15" w:rsidRPr="00025957">
        <w:rPr>
          <w:position w:val="-4"/>
        </w:rPr>
        <w:object w:dxaOrig="220" w:dyaOrig="260">
          <v:shape id="_x0000_i1054" type="#_x0000_t75" style="width:11.25pt;height:13.15pt" o:ole="">
            <v:imagedata r:id="rId67" o:title=""/>
          </v:shape>
          <o:OLEObject Type="Embed" ProgID="Equation.DSMT4" ShapeID="_x0000_i1054" DrawAspect="Content" ObjectID="_1674985242" r:id="rId68"/>
        </w:object>
      </w:r>
      <w:r w:rsidRPr="00330081">
        <w:rPr>
          <w:rFonts w:ascii="宋体" w:hAnsi="宋体" w:hint="eastAsia"/>
          <w:szCs w:val="21"/>
        </w:rPr>
        <w:t>为三阶非零矩阵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且</w:t>
      </w:r>
      <w:r w:rsidR="00496C15" w:rsidRPr="00496C15">
        <w:rPr>
          <w:position w:val="-6"/>
        </w:rPr>
        <w:object w:dxaOrig="760" w:dyaOrig="279">
          <v:shape id="_x0000_i1055" type="#_x0000_t75" style="width:38.2pt;height:13.75pt" o:ole="">
            <v:imagedata r:id="rId69" o:title=""/>
          </v:shape>
          <o:OLEObject Type="Embed" ProgID="Equation.DSMT4" ShapeID="_x0000_i1055" DrawAspect="Content" ObjectID="_1674985243" r:id="rId70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</w:t>
      </w:r>
      <w:r w:rsidR="00496C15" w:rsidRPr="00496C15">
        <w:rPr>
          <w:position w:val="-6"/>
        </w:rPr>
        <w:object w:dxaOrig="340" w:dyaOrig="260">
          <v:shape id="_x0000_i1056" type="#_x0000_t75" style="width:17.55pt;height:13.15pt" o:ole="">
            <v:imagedata r:id="rId71" o:title=""/>
          </v:shape>
          <o:OLEObject Type="Embed" ProgID="Equation.DSMT4" ShapeID="_x0000_i1056" DrawAspect="Content" ObjectID="_1674985244" r:id="rId72"/>
        </w:objec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A14E04">
      <w:pPr>
        <w:tabs>
          <w:tab w:val="left" w:pos="5355"/>
        </w:tabs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应填</w:t>
      </w:r>
      <w:r w:rsidR="00496C15" w:rsidRPr="00496C15">
        <w:rPr>
          <w:position w:val="-6"/>
        </w:rPr>
        <w:object w:dxaOrig="320" w:dyaOrig="279">
          <v:shape id="_x0000_i1057" type="#_x0000_t75" style="width:16.3pt;height:13.75pt" o:ole="">
            <v:imagedata r:id="rId73" o:title=""/>
          </v:shape>
          <o:OLEObject Type="Embed" ProgID="Equation.DSMT4" ShapeID="_x0000_i1057" DrawAspect="Content" ObjectID="_1674985245" r:id="rId74"/>
        </w:objec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由</w:t>
      </w:r>
      <w:r w:rsidR="00496C15" w:rsidRPr="00496C15">
        <w:rPr>
          <w:position w:val="-6"/>
        </w:rPr>
        <w:object w:dxaOrig="760" w:dyaOrig="279">
          <v:shape id="_x0000_i1058" type="#_x0000_t75" style="width:38.2pt;height:13.75pt" o:ole="">
            <v:imagedata r:id="rId75" o:title=""/>
          </v:shape>
          <o:OLEObject Type="Embed" ProgID="Equation.DSMT4" ShapeID="_x0000_i1058" DrawAspect="Content" ObjectID="_1674985246" r:id="rId76"/>
        </w:object>
      </w:r>
      <w:r w:rsidR="003567BC" w:rsidRPr="006B3AE4">
        <w:rPr>
          <w:rFonts w:ascii="宋体" w:hAnsi="宋体" w:hint="eastAsia"/>
          <w:szCs w:val="21"/>
        </w:rPr>
        <w:t>,对</w:t>
      </w:r>
      <w:r w:rsidR="00496C15" w:rsidRPr="00025957">
        <w:rPr>
          <w:position w:val="-4"/>
        </w:rPr>
        <w:object w:dxaOrig="220" w:dyaOrig="260">
          <v:shape id="_x0000_i1059" type="#_x0000_t75" style="width:11.25pt;height:13.15pt" o:ole="">
            <v:imagedata r:id="rId77" o:title=""/>
          </v:shape>
          <o:OLEObject Type="Embed" ProgID="Equation.DSMT4" ShapeID="_x0000_i1059" DrawAspect="Content" ObjectID="_1674985247" r:id="rId78"/>
        </w:object>
      </w:r>
      <w:r w:rsidR="003567BC" w:rsidRPr="006B3AE4">
        <w:rPr>
          <w:rFonts w:ascii="宋体" w:hAnsi="宋体" w:hint="eastAsia"/>
          <w:szCs w:val="21"/>
        </w:rPr>
        <w:t>按列分块,设</w:t>
      </w:r>
      <w:r w:rsidR="00496C15" w:rsidRPr="00496C15">
        <w:rPr>
          <w:position w:val="-14"/>
        </w:rPr>
        <w:object w:dxaOrig="1480" w:dyaOrig="400">
          <v:shape id="_x0000_i1060" type="#_x0000_t75" style="width:73.9pt;height:20.05pt" o:ole="">
            <v:imagedata r:id="rId79" o:title=""/>
          </v:shape>
          <o:OLEObject Type="Embed" ProgID="Equation.DSMT4" ShapeID="_x0000_i1060" DrawAspect="Content" ObjectID="_1674985248" r:id="rId80"/>
        </w:object>
      </w:r>
      <w:r w:rsidR="00A14E04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则</w:t>
      </w:r>
      <w:r w:rsidR="00496C15" w:rsidRPr="00496C15">
        <w:rPr>
          <w:position w:val="-12"/>
        </w:rPr>
        <w:object w:dxaOrig="920" w:dyaOrig="360">
          <v:shape id="_x0000_i1061" type="#_x0000_t75" style="width:45.7pt;height:18.15pt" o:ole="">
            <v:imagedata r:id="rId81" o:title=""/>
          </v:shape>
          <o:OLEObject Type="Embed" ProgID="Equation.DSMT4" ShapeID="_x0000_i1061" DrawAspect="Content" ObjectID="_1674985249" r:id="rId82"/>
        </w:object>
      </w:r>
      <w:r w:rsidR="003567BC" w:rsidRPr="006B3AE4">
        <w:rPr>
          <w:rFonts w:ascii="宋体" w:hAnsi="宋体" w:hint="eastAsia"/>
          <w:szCs w:val="21"/>
        </w:rPr>
        <w:t>是齐次方程组</w:t>
      </w:r>
      <w:r w:rsidR="00496C15" w:rsidRPr="00496C15">
        <w:rPr>
          <w:position w:val="-6"/>
        </w:rPr>
        <w:object w:dxaOrig="700" w:dyaOrig="279">
          <v:shape id="_x0000_i1062" type="#_x0000_t75" style="width:35.05pt;height:13.75pt" o:ole="">
            <v:imagedata r:id="rId83" o:title=""/>
          </v:shape>
          <o:OLEObject Type="Embed" ProgID="Equation.DSMT4" ShapeID="_x0000_i1062" DrawAspect="Content" ObjectID="_1674985250" r:id="rId84"/>
        </w:object>
      </w:r>
      <w:r w:rsidR="003567BC" w:rsidRPr="006B3AE4">
        <w:rPr>
          <w:rFonts w:ascii="宋体" w:hAnsi="宋体" w:hint="eastAsia"/>
          <w:szCs w:val="21"/>
        </w:rPr>
        <w:t>的解</w:t>
      </w:r>
      <w:r w:rsidR="00A14E04"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</w:rPr>
        <w:t>又因</w:t>
      </w:r>
      <w:r w:rsidR="00496C15" w:rsidRPr="00496C15">
        <w:rPr>
          <w:position w:val="-6"/>
        </w:rPr>
        <w:object w:dxaOrig="600" w:dyaOrig="279">
          <v:shape id="_x0000_i1063" type="#_x0000_t75" style="width:30.05pt;height:13.75pt" o:ole="">
            <v:imagedata r:id="rId85" o:title=""/>
          </v:shape>
          <o:OLEObject Type="Embed" ProgID="Equation.DSMT4" ShapeID="_x0000_i1063" DrawAspect="Content" ObjectID="_1674985251" r:id="rId86"/>
        </w:object>
      </w:r>
      <w:r w:rsidR="00A14E04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故</w:t>
      </w:r>
      <w:r w:rsidR="00496C15" w:rsidRPr="00496C15">
        <w:rPr>
          <w:position w:val="-6"/>
        </w:rPr>
        <w:object w:dxaOrig="700" w:dyaOrig="279">
          <v:shape id="_x0000_i1064" type="#_x0000_t75" style="width:35.05pt;height:13.75pt" o:ole="">
            <v:imagedata r:id="rId87" o:title=""/>
          </v:shape>
          <o:OLEObject Type="Embed" ProgID="Equation.DSMT4" ShapeID="_x0000_i1064" DrawAspect="Content" ObjectID="_1674985252" r:id="rId88"/>
        </w:object>
      </w:r>
      <w:r w:rsidR="003567BC" w:rsidRPr="006B3AE4">
        <w:rPr>
          <w:rFonts w:ascii="宋体" w:hAnsi="宋体" w:hint="eastAsia"/>
          <w:szCs w:val="21"/>
        </w:rPr>
        <w:t>有非零解</w:t>
      </w:r>
      <w:r w:rsidR="00A14E04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那么</w:t>
      </w:r>
    </w:p>
    <w:p w:rsidR="003567BC" w:rsidRPr="006B3AE4" w:rsidRDefault="00496C15" w:rsidP="00A14E04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0"/>
        </w:rPr>
        <w:object w:dxaOrig="4620" w:dyaOrig="1120">
          <v:shape id="_x0000_i1065" type="#_x0000_t75" style="width:231.05pt;height:55.7pt" o:ole="">
            <v:imagedata r:id="rId89" o:title=""/>
          </v:shape>
          <o:OLEObject Type="Embed" ProgID="Equation.DSMT4" ShapeID="_x0000_i1065" DrawAspect="Content" ObjectID="_1674985253" r:id="rId90"/>
        </w:object>
      </w:r>
    </w:p>
    <w:p w:rsidR="003567BC" w:rsidRPr="006B3AE4" w:rsidRDefault="003567BC" w:rsidP="00A14E04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由此可得</w:t>
      </w:r>
      <w:r w:rsidR="00496C15" w:rsidRPr="00496C15">
        <w:rPr>
          <w:position w:val="-6"/>
        </w:rPr>
        <w:object w:dxaOrig="639" w:dyaOrig="279">
          <v:shape id="_x0000_i1066" type="#_x0000_t75" style="width:31.3pt;height:13.75pt" o:ole="">
            <v:imagedata r:id="rId91" o:title=""/>
          </v:shape>
          <o:OLEObject Type="Embed" ProgID="Equation.DSMT4" ShapeID="_x0000_i1066" DrawAspect="Content" ObjectID="_1674985254" r:id="rId92"/>
        </w:object>
      </w:r>
      <w:r w:rsidRPr="006B3AE4">
        <w:rPr>
          <w:rFonts w:ascii="宋体" w:hAnsi="宋体" w:hint="eastAsia"/>
          <w:szCs w:val="21"/>
        </w:rPr>
        <w:t>.</w:t>
      </w:r>
    </w:p>
    <w:p w:rsidR="003567BC" w:rsidRPr="000F58AF" w:rsidRDefault="003567BC" w:rsidP="00577FCF">
      <w:pPr>
        <w:ind w:left="480" w:hangingChars="200" w:hanging="480"/>
      </w:pPr>
    </w:p>
    <w:p w:rsidR="007D657E" w:rsidRPr="000F58AF" w:rsidRDefault="007D657E" w:rsidP="00577FCF">
      <w:pPr>
        <w:ind w:left="480" w:hangingChars="200" w:hanging="480"/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(5) </w:t>
      </w:r>
      <w:r w:rsidRPr="00330081">
        <w:rPr>
          <w:rFonts w:ascii="宋体" w:hAnsi="宋体" w:hint="eastAsia"/>
          <w:szCs w:val="21"/>
        </w:rPr>
        <w:t>袋中有</w:t>
      </w:r>
      <w:r w:rsidR="00496C15" w:rsidRPr="00496C15">
        <w:rPr>
          <w:position w:val="-6"/>
        </w:rPr>
        <w:object w:dxaOrig="320" w:dyaOrig="279">
          <v:shape id="_x0000_i1067" type="#_x0000_t75" style="width:16.3pt;height:13.75pt" o:ole="">
            <v:imagedata r:id="rId93" o:title=""/>
          </v:shape>
          <o:OLEObject Type="Embed" ProgID="Equation.DSMT4" ShapeID="_x0000_i1067" DrawAspect="Content" ObjectID="_1674985255" r:id="rId94"/>
        </w:object>
      </w:r>
      <w:r w:rsidRPr="00330081">
        <w:rPr>
          <w:rFonts w:ascii="宋体" w:hAnsi="宋体" w:hint="eastAsia"/>
          <w:szCs w:val="21"/>
        </w:rPr>
        <w:t>个乒乓球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320" w:dyaOrig="279">
          <v:shape id="_x0000_i1068" type="#_x0000_t75" style="width:16.3pt;height:13.75pt" o:ole="">
            <v:imagedata r:id="rId95" o:title=""/>
          </v:shape>
          <o:OLEObject Type="Embed" ProgID="Equation.DSMT4" ShapeID="_x0000_i1068" DrawAspect="Content" ObjectID="_1674985256" r:id="rId96"/>
        </w:object>
      </w:r>
      <w:r w:rsidRPr="00330081">
        <w:rPr>
          <w:rFonts w:ascii="宋体" w:hAnsi="宋体" w:hint="eastAsia"/>
          <w:szCs w:val="21"/>
        </w:rPr>
        <w:t>个是黄球</w:t>
      </w:r>
      <w:r w:rsidR="00520373">
        <w:rPr>
          <w:rFonts w:ascii="宋体" w:hAnsi="宋体" w:hint="eastAsia"/>
          <w:szCs w:val="21"/>
        </w:rPr>
        <w:t>，</w:t>
      </w:r>
      <w:r w:rsidR="00496C15" w:rsidRPr="00496C15">
        <w:rPr>
          <w:position w:val="-6"/>
        </w:rPr>
        <w:object w:dxaOrig="320" w:dyaOrig="279">
          <v:shape id="_x0000_i1069" type="#_x0000_t75" style="width:16.3pt;height:13.75pt" o:ole="">
            <v:imagedata r:id="rId97" o:title=""/>
          </v:shape>
          <o:OLEObject Type="Embed" ProgID="Equation.DSMT4" ShapeID="_x0000_i1069" DrawAspect="Content" ObjectID="_1674985257" r:id="rId98"/>
        </w:object>
      </w:r>
      <w:r w:rsidRPr="00330081">
        <w:rPr>
          <w:rFonts w:ascii="宋体" w:hAnsi="宋体" w:hint="eastAsia"/>
          <w:szCs w:val="21"/>
        </w:rPr>
        <w:t>个是白球</w:t>
      </w:r>
      <w:r w:rsidR="00520373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今有两人依次随机地从袋中各取一球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取后不放回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则第二个人取得黄球的概率是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520373" w:rsidRPr="00520373" w:rsidRDefault="00846B50" w:rsidP="00520373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应填</w:t>
      </w:r>
      <w:r w:rsidR="00496C15" w:rsidRPr="00496C15">
        <w:rPr>
          <w:position w:val="-24"/>
        </w:rPr>
        <w:object w:dxaOrig="220" w:dyaOrig="620">
          <v:shape id="_x0000_i1070" type="#_x0000_t75" style="width:11.25pt;height:31.3pt" o:ole="">
            <v:imagedata r:id="rId99" o:title=""/>
          </v:shape>
          <o:OLEObject Type="Embed" ProgID="Equation.DSMT4" ShapeID="_x0000_i1070" DrawAspect="Content" ObjectID="_1674985258" r:id="rId100"/>
        </w:object>
      </w:r>
      <w:r>
        <w:rPr>
          <w:rFonts w:ascii="宋体" w:hAnsi="宋体" w:hint="eastAsia"/>
          <w:szCs w:val="21"/>
        </w:rPr>
        <w:t>．</w:t>
      </w:r>
      <w:r w:rsidR="00520373" w:rsidRPr="00520373">
        <w:rPr>
          <w:rFonts w:ascii="宋体" w:hAnsi="宋体" w:hint="eastAsia"/>
          <w:szCs w:val="21"/>
        </w:rPr>
        <w:t>由抽签的公平性，第二个人取得黄球的概率为</w:t>
      </w:r>
      <w:r w:rsidR="00496C15" w:rsidRPr="00496C15">
        <w:rPr>
          <w:position w:val="-24"/>
        </w:rPr>
        <w:object w:dxaOrig="740" w:dyaOrig="620">
          <v:shape id="_x0000_i1071" type="#_x0000_t75" style="width:36.95pt;height:31.3pt" o:ole="">
            <v:imagedata r:id="rId101" o:title=""/>
          </v:shape>
          <o:OLEObject Type="Embed" ProgID="Equation.DSMT4" ShapeID="_x0000_i1071" DrawAspect="Content" ObjectID="_1674985259" r:id="rId102"/>
        </w:object>
      </w:r>
      <w:r w:rsidR="00520373">
        <w:rPr>
          <w:rFonts w:ascii="宋体" w:hAnsi="宋体" w:hint="eastAsia"/>
          <w:szCs w:val="21"/>
        </w:rPr>
        <w:t>．</w:t>
      </w:r>
    </w:p>
    <w:p w:rsidR="00577FCF" w:rsidRPr="000F58AF" w:rsidRDefault="00577FCF" w:rsidP="00577FCF"/>
    <w:p w:rsidR="002158D5" w:rsidRPr="000F58AF" w:rsidRDefault="002158D5" w:rsidP="00577FCF"/>
    <w:p w:rsidR="00577FCF" w:rsidRDefault="00577FCF" w:rsidP="002158D5">
      <w:pPr>
        <w:pStyle w:val="1"/>
      </w:pPr>
      <w:r w:rsidRPr="00681ABB">
        <w:rPr>
          <w:rFonts w:hint="eastAsia"/>
        </w:rPr>
        <w:t>二、选择题</w:t>
      </w:r>
      <w:r w:rsidR="002158D5">
        <w:rPr>
          <w:rFonts w:hint="eastAsia"/>
        </w:rPr>
        <w:t>（</w:t>
      </w:r>
      <w:r w:rsidRPr="00681ABB">
        <w:rPr>
          <w:rFonts w:hint="eastAsia"/>
        </w:rPr>
        <w:t>本题共5小题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每小题3分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496C15" w:rsidRDefault="002158D5" w:rsidP="00577FCF"/>
    <w:p w:rsidR="002158D5" w:rsidRPr="000F58AF" w:rsidRDefault="002158D5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二元函数</w:t>
      </w:r>
      <w:r w:rsidR="00496C15" w:rsidRPr="00496C15">
        <w:rPr>
          <w:position w:val="-48"/>
        </w:rPr>
        <w:object w:dxaOrig="3300" w:dyaOrig="1080">
          <v:shape id="_x0000_i1072" type="#_x0000_t75" style="width:164.65pt;height:53.85pt" o:ole="">
            <v:imagedata r:id="rId103" o:title=""/>
          </v:shape>
          <o:OLEObject Type="Embed" ProgID="Equation.DSMT4" ShapeID="_x0000_i1072" DrawAspect="Content" ObjectID="_1674985260" r:id="rId104"/>
        </w:object>
      </w:r>
      <w:r w:rsidRPr="00330081">
        <w:rPr>
          <w:rFonts w:ascii="宋体" w:hAnsi="宋体" w:hint="eastAsia"/>
          <w:szCs w:val="21"/>
        </w:rPr>
        <w:t>在点</w:t>
      </w:r>
      <w:r w:rsidR="00496C15" w:rsidRPr="00496C15">
        <w:rPr>
          <w:position w:val="-10"/>
        </w:rPr>
        <w:object w:dxaOrig="560" w:dyaOrig="320">
          <v:shape id="_x0000_i1073" type="#_x0000_t75" style="width:28.15pt;height:16.3pt" o:ole="">
            <v:imagedata r:id="rId105" o:title=""/>
          </v:shape>
          <o:OLEObject Type="Embed" ProgID="Equation.DSMT4" ShapeID="_x0000_i1073" DrawAspect="Content" ObjectID="_1674985261" r:id="rId106"/>
        </w:object>
      </w:r>
      <w:r w:rsidRPr="00330081">
        <w:rPr>
          <w:rFonts w:ascii="宋体" w:hAnsi="宋体" w:hint="eastAsia"/>
          <w:szCs w:val="21"/>
        </w:rPr>
        <w:t>处</w:t>
      </w:r>
      <w:r w:rsidRPr="00520373">
        <w:rPr>
          <w:rFonts w:hint="eastAsia"/>
        </w:rPr>
        <w:t xml:space="preserve">( </w:t>
      </w:r>
      <w:r w:rsidR="00520373" w:rsidRPr="00520373">
        <w:rPr>
          <w:rFonts w:hint="eastAsia"/>
        </w:rPr>
        <w:t xml:space="preserve"> </w:t>
      </w:r>
      <w:r w:rsidRPr="00520373">
        <w:rPr>
          <w:rFonts w:hint="eastAsia"/>
        </w:rPr>
        <w:t xml:space="preserve">  )</w:t>
      </w:r>
    </w:p>
    <w:p w:rsidR="00577FCF" w:rsidRPr="00330081" w:rsidRDefault="00577FCF" w:rsidP="00577FC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20373">
        <w:rPr>
          <w:rFonts w:hint="eastAsia"/>
        </w:rPr>
        <w:t xml:space="preserve">(A) </w:t>
      </w:r>
      <w:r w:rsidRPr="00330081">
        <w:rPr>
          <w:rFonts w:ascii="宋体" w:hAnsi="宋体" w:hint="eastAsia"/>
          <w:szCs w:val="21"/>
        </w:rPr>
        <w:t>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偏导数存在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               </w:t>
      </w:r>
      <w:r w:rsidRPr="00520373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偏导数不存在</w:t>
      </w:r>
      <w:r w:rsidR="00520373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520373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不连续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偏导数存在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 w:hint="eastAsia"/>
          <w:szCs w:val="21"/>
        </w:rPr>
        <w:t xml:space="preserve">  </w:t>
      </w:r>
      <w:r w:rsidRPr="00520373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偏导数不存在</w:t>
      </w:r>
      <w:r w:rsidR="00520373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520373" w:rsidRPr="006B3AE4" w:rsidRDefault="00846B50" w:rsidP="00520373">
      <w:pPr>
        <w:adjustRightInd w:val="0"/>
        <w:snapToGrid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应选</w:t>
      </w:r>
      <w:r w:rsidR="006A43E7" w:rsidRPr="006A43E7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520373">
        <w:rPr>
          <w:rFonts w:ascii="宋体" w:hAnsi="宋体" w:hint="eastAsia"/>
          <w:szCs w:val="21"/>
        </w:rPr>
        <w:t>先看连续性：</w:t>
      </w:r>
      <w:r w:rsidR="00520373" w:rsidRPr="006B3AE4">
        <w:rPr>
          <w:rFonts w:ascii="宋体" w:hAnsi="宋体" w:hint="eastAsia"/>
          <w:szCs w:val="21"/>
        </w:rPr>
        <w:t>由于</w:t>
      </w:r>
    </w:p>
    <w:p w:rsidR="00520373" w:rsidRPr="006B3AE4" w:rsidRDefault="00496C15" w:rsidP="00520373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42"/>
        </w:rPr>
        <w:object w:dxaOrig="4140" w:dyaOrig="840">
          <v:shape id="_x0000_i1074" type="#_x0000_t75" style="width:207.25pt;height:41.95pt" o:ole="">
            <v:imagedata r:id="rId107" o:title=""/>
          </v:shape>
          <o:OLEObject Type="Embed" ProgID="Equation.DSMT4" ShapeID="_x0000_i1074" DrawAspect="Content" ObjectID="_1674985262" r:id="rId108"/>
        </w:object>
      </w:r>
    </w:p>
    <w:p w:rsidR="003567BC" w:rsidRPr="006B3AE4" w:rsidRDefault="00520373" w:rsidP="00520373">
      <w:pPr>
        <w:ind w:firstLineChars="200" w:firstLine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因此</w:t>
      </w:r>
      <w:r w:rsidR="00496C15" w:rsidRPr="00496C15">
        <w:rPr>
          <w:position w:val="-10"/>
        </w:rPr>
        <w:object w:dxaOrig="760" w:dyaOrig="320">
          <v:shape id="_x0000_i1075" type="#_x0000_t75" style="width:38.2pt;height:16.3pt" o:ole="">
            <v:imagedata r:id="rId109" o:title=""/>
          </v:shape>
          <o:OLEObject Type="Embed" ProgID="Equation.DSMT4" ShapeID="_x0000_i1075" DrawAspect="Content" ObjectID="_1674985263" r:id="rId110"/>
        </w:object>
      </w:r>
      <w:r w:rsidRPr="006B3AE4">
        <w:rPr>
          <w:rFonts w:ascii="宋体" w:hAnsi="宋体" w:hint="eastAsia"/>
          <w:szCs w:val="21"/>
        </w:rPr>
        <w:t>在</w:t>
      </w:r>
      <w:r w:rsidR="00496C15" w:rsidRPr="00496C15">
        <w:rPr>
          <w:position w:val="-10"/>
        </w:rPr>
        <w:object w:dxaOrig="560" w:dyaOrig="320">
          <v:shape id="_x0000_i1076" type="#_x0000_t75" style="width:28.15pt;height:16.3pt" o:ole="">
            <v:imagedata r:id="rId111" o:title=""/>
          </v:shape>
          <o:OLEObject Type="Embed" ProgID="Equation.DSMT4" ShapeID="_x0000_i1076" DrawAspect="Content" ObjectID="_1674985264" r:id="rId112"/>
        </w:object>
      </w:r>
      <w:r w:rsidR="000F58AF">
        <w:rPr>
          <w:rFonts w:ascii="宋体" w:hAnsi="宋体" w:hint="eastAsia"/>
          <w:szCs w:val="21"/>
        </w:rPr>
        <w:t>处</w:t>
      </w:r>
      <w:r w:rsidRPr="006B3AE4">
        <w:rPr>
          <w:rFonts w:ascii="宋体" w:hAnsi="宋体" w:hint="eastAsia"/>
          <w:szCs w:val="21"/>
        </w:rPr>
        <w:t>不连续</w:t>
      </w:r>
      <w:r>
        <w:rPr>
          <w:rFonts w:ascii="宋体" w:hAnsi="宋体" w:hint="eastAsia"/>
          <w:szCs w:val="21"/>
        </w:rPr>
        <w:t>．再看偏导数：</w:t>
      </w:r>
      <w:r w:rsidR="003567BC" w:rsidRPr="006B3AE4">
        <w:rPr>
          <w:rFonts w:ascii="宋体" w:hAnsi="宋体" w:hint="eastAsia"/>
          <w:szCs w:val="21"/>
        </w:rPr>
        <w:t>按定义</w:t>
      </w:r>
    </w:p>
    <w:p w:rsidR="003567BC" w:rsidRPr="006B3AE4" w:rsidRDefault="00496C15" w:rsidP="00520373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4"/>
        </w:rPr>
        <w:object w:dxaOrig="4920" w:dyaOrig="760">
          <v:shape id="_x0000_i1077" type="#_x0000_t75" style="width:246.05pt;height:38.2pt" o:ole="">
            <v:imagedata r:id="rId113" o:title=""/>
          </v:shape>
          <o:OLEObject Type="Embed" ProgID="Equation.DSMT4" ShapeID="_x0000_i1077" DrawAspect="Content" ObjectID="_1674985265" r:id="rId114"/>
        </w:object>
      </w:r>
    </w:p>
    <w:p w:rsidR="003567BC" w:rsidRPr="006B3AE4" w:rsidRDefault="003567BC" w:rsidP="00520373">
      <w:pPr>
        <w:tabs>
          <w:tab w:val="left" w:pos="1260"/>
        </w:tabs>
        <w:adjustRightInd w:val="0"/>
        <w:snapToGrid w:val="0"/>
        <w:ind w:leftChars="200" w:left="480"/>
        <w:rPr>
          <w:rFonts w:ascii="宋体" w:hAnsi="宋体"/>
        </w:rPr>
      </w:pPr>
      <w:r w:rsidRPr="006B3AE4">
        <w:rPr>
          <w:rFonts w:ascii="宋体" w:hAnsi="宋体" w:hint="eastAsia"/>
          <w:szCs w:val="21"/>
        </w:rPr>
        <w:t>由于</w:t>
      </w:r>
      <w:r w:rsidR="00520373">
        <w:rPr>
          <w:rFonts w:ascii="宋体" w:hAnsi="宋体" w:hint="eastAsia"/>
          <w:szCs w:val="21"/>
        </w:rPr>
        <w:t>对任何</w:t>
      </w:r>
      <w:r w:rsidR="00496C15" w:rsidRPr="00025957">
        <w:rPr>
          <w:position w:val="-4"/>
        </w:rPr>
        <w:object w:dxaOrig="200" w:dyaOrig="200">
          <v:shape id="_x0000_i1078" type="#_x0000_t75" style="width:10pt;height:10pt" o:ole="">
            <v:imagedata r:id="rId115" o:title=""/>
          </v:shape>
          <o:OLEObject Type="Embed" ProgID="Equation.DSMT4" ShapeID="_x0000_i1078" DrawAspect="Content" ObjectID="_1674985266" r:id="rId116"/>
        </w:object>
      </w:r>
      <w:r w:rsidR="00520373">
        <w:rPr>
          <w:rFonts w:ascii="宋体" w:hAnsi="宋体" w:hint="eastAsia"/>
          <w:szCs w:val="21"/>
        </w:rPr>
        <w:t>有</w:t>
      </w:r>
      <w:r w:rsidR="00496C15" w:rsidRPr="00496C15">
        <w:rPr>
          <w:position w:val="-10"/>
        </w:rPr>
        <w:object w:dxaOrig="1060" w:dyaOrig="320">
          <v:shape id="_x0000_i1079" type="#_x0000_t75" style="width:53.2pt;height:16.3pt" o:ole="">
            <v:imagedata r:id="rId117" o:title=""/>
          </v:shape>
          <o:OLEObject Type="Embed" ProgID="Equation.DSMT4" ShapeID="_x0000_i1079" DrawAspect="Content" ObjectID="_1674985267" r:id="rId118"/>
        </w:object>
      </w:r>
      <w:r w:rsidR="00520373">
        <w:rPr>
          <w:rFonts w:ascii="宋体" w:hAnsi="宋体" w:hint="eastAsia"/>
          <w:szCs w:val="21"/>
        </w:rPr>
        <w:t>，对任何</w:t>
      </w:r>
      <w:r w:rsidR="00496C15" w:rsidRPr="00496C15">
        <w:rPr>
          <w:position w:val="-10"/>
        </w:rPr>
        <w:object w:dxaOrig="220" w:dyaOrig="260">
          <v:shape id="_x0000_i1080" type="#_x0000_t75" style="width:11.25pt;height:13.15pt" o:ole="">
            <v:imagedata r:id="rId119" o:title=""/>
          </v:shape>
          <o:OLEObject Type="Embed" ProgID="Equation.DSMT4" ShapeID="_x0000_i1080" DrawAspect="Content" ObjectID="_1674985268" r:id="rId120"/>
        </w:object>
      </w:r>
      <w:r w:rsidR="00520373">
        <w:rPr>
          <w:rFonts w:ascii="宋体" w:hAnsi="宋体" w:hint="eastAsia"/>
          <w:szCs w:val="21"/>
        </w:rPr>
        <w:t>有</w:t>
      </w:r>
      <w:r w:rsidR="00496C15" w:rsidRPr="00496C15">
        <w:rPr>
          <w:position w:val="-10"/>
        </w:rPr>
        <w:object w:dxaOrig="1100" w:dyaOrig="320">
          <v:shape id="_x0000_i1081" type="#_x0000_t75" style="width:54.45pt;height:16.3pt" o:ole="">
            <v:imagedata r:id="rId121" o:title=""/>
          </v:shape>
          <o:OLEObject Type="Embed" ProgID="Equation.DSMT4" ShapeID="_x0000_i1081" DrawAspect="Content" ObjectID="_1674985269" r:id="rId122"/>
        </w:object>
      </w:r>
      <w:r w:rsidR="00520373">
        <w:rPr>
          <w:rFonts w:ascii="宋体" w:hAnsi="宋体" w:hint="eastAsia"/>
        </w:rPr>
        <w:t>，所以</w:t>
      </w:r>
    </w:p>
    <w:p w:rsidR="003567BC" w:rsidRPr="006B3AE4" w:rsidRDefault="00496C15" w:rsidP="000F58AF">
      <w:pPr>
        <w:tabs>
          <w:tab w:val="left" w:pos="1260"/>
        </w:tabs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8"/>
        </w:rPr>
        <w:object w:dxaOrig="2560" w:dyaOrig="660">
          <v:shape id="_x0000_i1082" type="#_x0000_t75" style="width:127.7pt;height:33.2pt" o:ole="">
            <v:imagedata r:id="rId123" o:title=""/>
          </v:shape>
          <o:OLEObject Type="Embed" ProgID="Equation.DSMT4" ShapeID="_x0000_i1082" DrawAspect="Content" ObjectID="_1674985270" r:id="rId124"/>
        </w:object>
      </w:r>
    </w:p>
    <w:p w:rsidR="003567BC" w:rsidRPr="006B3AE4" w:rsidRDefault="000F58AF" w:rsidP="000F58AF">
      <w:pPr>
        <w:adjustRightInd w:val="0"/>
        <w:snapToGrid w:val="0"/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</w:rPr>
        <w:t>即</w:t>
      </w:r>
      <w:r w:rsidRPr="00330081">
        <w:rPr>
          <w:rFonts w:ascii="宋体" w:hAnsi="宋体" w:hint="eastAsia"/>
          <w:szCs w:val="21"/>
        </w:rPr>
        <w:t>在点</w:t>
      </w:r>
      <w:r w:rsidR="00496C15" w:rsidRPr="00496C15">
        <w:rPr>
          <w:position w:val="-10"/>
        </w:rPr>
        <w:object w:dxaOrig="560" w:dyaOrig="320">
          <v:shape id="_x0000_i1083" type="#_x0000_t75" style="width:28.15pt;height:16.3pt" o:ole="">
            <v:imagedata r:id="rId125" o:title=""/>
          </v:shape>
          <o:OLEObject Type="Embed" ProgID="Equation.DSMT4" ShapeID="_x0000_i1083" DrawAspect="Content" ObjectID="_1674985271" r:id="rId126"/>
        </w:object>
      </w:r>
      <w:r w:rsidRPr="00330081">
        <w:rPr>
          <w:rFonts w:ascii="宋体" w:hAnsi="宋体" w:hint="eastAsia"/>
          <w:szCs w:val="21"/>
        </w:rPr>
        <w:t>处</w:t>
      </w:r>
      <w:r>
        <w:rPr>
          <w:rFonts w:ascii="宋体" w:hAnsi="宋体" w:hint="eastAsia"/>
          <w:szCs w:val="21"/>
        </w:rPr>
        <w:t>的两个</w:t>
      </w:r>
      <w:r w:rsidRPr="006B3AE4">
        <w:rPr>
          <w:rFonts w:ascii="宋体" w:hAnsi="宋体" w:hint="eastAsia"/>
        </w:rPr>
        <w:t>偏导数</w:t>
      </w:r>
      <w:r>
        <w:rPr>
          <w:rFonts w:ascii="宋体" w:hAnsi="宋体" w:hint="eastAsia"/>
        </w:rPr>
        <w:t>都存在．</w:t>
      </w:r>
    </w:p>
    <w:p w:rsidR="003567BC" w:rsidRPr="000F58AF" w:rsidRDefault="003567BC" w:rsidP="00577FCF"/>
    <w:p w:rsidR="000F58AF" w:rsidRPr="000F58AF" w:rsidRDefault="000F58AF" w:rsidP="00577FCF"/>
    <w:p w:rsidR="00577FCF" w:rsidRPr="00330081" w:rsidRDefault="00577FCF" w:rsidP="000F58AF">
      <w:pPr>
        <w:ind w:left="600" w:hangingChars="250" w:hanging="60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设在区间</w:t>
      </w:r>
      <w:r w:rsidR="00496C15" w:rsidRPr="00496C15">
        <w:rPr>
          <w:position w:val="-10"/>
        </w:rPr>
        <w:object w:dxaOrig="520" w:dyaOrig="320">
          <v:shape id="_x0000_i1084" type="#_x0000_t75" style="width:26.3pt;height:16.3pt" o:ole="">
            <v:imagedata r:id="rId127" o:title=""/>
          </v:shape>
          <o:OLEObject Type="Embed" ProgID="Equation.DSMT4" ShapeID="_x0000_i1084" DrawAspect="Content" ObjectID="_1674985272" r:id="rId128"/>
        </w:object>
      </w:r>
      <w:r w:rsidRPr="00330081">
        <w:rPr>
          <w:rFonts w:ascii="宋体" w:hAnsi="宋体" w:hint="eastAsia"/>
          <w:szCs w:val="21"/>
        </w:rPr>
        <w:t>上</w:t>
      </w:r>
      <w:r w:rsidR="00496C15" w:rsidRPr="00496C15">
        <w:rPr>
          <w:position w:val="-10"/>
        </w:rPr>
        <w:object w:dxaOrig="2760" w:dyaOrig="320">
          <v:shape id="_x0000_i1085" type="#_x0000_t75" style="width:138.35pt;height:16.3pt" o:ole="">
            <v:imagedata r:id="rId129" o:title=""/>
          </v:shape>
          <o:OLEObject Type="Embed" ProgID="Equation.DSMT4" ShapeID="_x0000_i1085" DrawAspect="Content" ObjectID="_1674985273" r:id="rId130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令</w:t>
      </w:r>
      <w:r w:rsidR="00496C15" w:rsidRPr="00496C15">
        <w:rPr>
          <w:position w:val="-18"/>
        </w:rPr>
        <w:object w:dxaOrig="1460" w:dyaOrig="520">
          <v:shape id="_x0000_i1086" type="#_x0000_t75" style="width:73.25pt;height:26.3pt" o:ole="">
            <v:imagedata r:id="rId131" o:title=""/>
          </v:shape>
          <o:OLEObject Type="Embed" ProgID="Equation.DSMT4" ShapeID="_x0000_i1086" DrawAspect="Content" ObjectID="_1674985274" r:id="rId132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620" w:dyaOrig="360">
          <v:shape id="_x0000_i1087" type="#_x0000_t75" style="width:80.75pt;height:18.15pt" o:ole="">
            <v:imagedata r:id="rId133" o:title=""/>
          </v:shape>
          <o:OLEObject Type="Embed" ProgID="Equation.DSMT4" ShapeID="_x0000_i1087" DrawAspect="Content" ObjectID="_1674985275" r:id="rId134"/>
        </w:object>
      </w:r>
      <w:r w:rsidR="000F58AF">
        <w:rPr>
          <w:rFonts w:ascii="宋体" w:hAnsi="宋体" w:hint="eastAsia"/>
          <w:szCs w:val="21"/>
        </w:rPr>
        <w:t xml:space="preserve">, </w:t>
      </w:r>
      <w:r w:rsidR="00496C15" w:rsidRPr="00496C15">
        <w:rPr>
          <w:position w:val="-24"/>
        </w:rPr>
        <w:object w:dxaOrig="2600" w:dyaOrig="620">
          <v:shape id="_x0000_i1088" type="#_x0000_t75" style="width:130.25pt;height:31.3pt" o:ole="">
            <v:imagedata r:id="rId135" o:title=""/>
          </v:shape>
          <o:OLEObject Type="Embed" ProgID="Equation.DSMT4" ShapeID="_x0000_i1088" DrawAspect="Content" ObjectID="_1674985276" r:id="rId136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</w:t>
      </w:r>
      <w:r w:rsidRPr="000F58AF">
        <w:rPr>
          <w:rFonts w:hint="eastAsia"/>
        </w:rPr>
        <w:t xml:space="preserve">(   </w:t>
      </w:r>
      <w:r w:rsidR="000F58AF" w:rsidRPr="000F58AF">
        <w:rPr>
          <w:rFonts w:hint="eastAsia"/>
        </w:rPr>
        <w:t xml:space="preserve"> </w:t>
      </w:r>
      <w:r w:rsidR="000F58AF">
        <w:rPr>
          <w:rFonts w:hint="eastAsia"/>
        </w:rPr>
        <w:t>)</w:t>
      </w:r>
    </w:p>
    <w:p w:rsidR="00577FCF" w:rsidRPr="00330081" w:rsidRDefault="00577FCF" w:rsidP="00577FC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(A)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89" type="#_x0000_t75" style="width:58.25pt;height:18.15pt" o:ole="">
            <v:imagedata r:id="rId137" o:title=""/>
          </v:shape>
          <o:OLEObject Type="Embed" ProgID="Equation.DSMT4" ShapeID="_x0000_i1089" DrawAspect="Content" ObjectID="_1674985277" r:id="rId138"/>
        </w:objec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      </w:t>
      </w:r>
      <w:r w:rsidRPr="000F58AF">
        <w:rPr>
          <w:rFonts w:hint="eastAsia"/>
        </w:rPr>
        <w:t xml:space="preserve">(B) </w:t>
      </w:r>
      <w:r w:rsidR="00496C15" w:rsidRPr="00496C15">
        <w:rPr>
          <w:position w:val="-12"/>
        </w:rPr>
        <w:object w:dxaOrig="1160" w:dyaOrig="360">
          <v:shape id="_x0000_i1090" type="#_x0000_t75" style="width:58.25pt;height:18.15pt" o:ole="">
            <v:imagedata r:id="rId139" o:title=""/>
          </v:shape>
          <o:OLEObject Type="Embed" ProgID="Equation.DSMT4" ShapeID="_x0000_i1090" DrawAspect="Content" ObjectID="_1674985278" r:id="rId140"/>
        </w:object>
      </w:r>
      <w:r w:rsidR="000F58AF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(C)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91" type="#_x0000_t75" style="width:58.25pt;height:18.15pt" o:ole="">
            <v:imagedata r:id="rId141" o:title=""/>
          </v:shape>
          <o:OLEObject Type="Embed" ProgID="Equation.DSMT4" ShapeID="_x0000_i1091" DrawAspect="Content" ObjectID="_1674985279" r:id="rId142"/>
        </w:objec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      </w:t>
      </w:r>
      <w:r w:rsidRPr="000F58AF">
        <w:rPr>
          <w:rFonts w:hint="eastAsia"/>
        </w:rPr>
        <w:t>(D)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92" type="#_x0000_t75" style="width:58.25pt;height:18.15pt" o:ole="">
            <v:imagedata r:id="rId143" o:title=""/>
          </v:shape>
          <o:OLEObject Type="Embed" ProgID="Equation.DSMT4" ShapeID="_x0000_i1092" DrawAspect="Content" ObjectID="_1674985280" r:id="rId144"/>
        </w:object>
      </w:r>
      <w:r w:rsidR="000F58AF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0F58AF" w:rsidRPr="006B3AE4" w:rsidRDefault="00846B50" w:rsidP="000F58AF">
      <w:pPr>
        <w:adjustRightInd w:val="0"/>
        <w:snapToGrid w:val="0"/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应选</w:t>
      </w:r>
      <w:r w:rsidR="006A43E7" w:rsidRPr="006A43E7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0F58AF" w:rsidRPr="006B3AE4">
        <w:rPr>
          <w:rFonts w:ascii="宋体" w:hAnsi="宋体" w:hint="eastAsia"/>
          <w:szCs w:val="21"/>
        </w:rPr>
        <w:t>由</w:t>
      </w:r>
      <w:r w:rsidR="00496C15" w:rsidRPr="00496C15">
        <w:rPr>
          <w:position w:val="-10"/>
        </w:rPr>
        <w:object w:dxaOrig="2760" w:dyaOrig="320">
          <v:shape id="_x0000_i1093" type="#_x0000_t75" style="width:138.35pt;height:16.3pt" o:ole="">
            <v:imagedata r:id="rId145" o:title=""/>
          </v:shape>
          <o:OLEObject Type="Embed" ProgID="Equation.DSMT4" ShapeID="_x0000_i1093" DrawAspect="Content" ObjectID="_1674985281" r:id="rId146"/>
        </w:object>
      </w:r>
      <w:r w:rsidR="000F58AF" w:rsidRPr="006B3AE4">
        <w:rPr>
          <w:rFonts w:ascii="宋体" w:hAnsi="宋体" w:hint="eastAsia"/>
          <w:szCs w:val="21"/>
        </w:rPr>
        <w:t>可知</w:t>
      </w:r>
      <w:r w:rsidR="000F58AF">
        <w:rPr>
          <w:rFonts w:ascii="宋体" w:hAnsi="宋体" w:hint="eastAsia"/>
          <w:szCs w:val="21"/>
        </w:rPr>
        <w:t>，</w:t>
      </w:r>
      <w:r w:rsidR="000F58AF" w:rsidRPr="006B3AE4">
        <w:rPr>
          <w:rFonts w:ascii="宋体" w:hAnsi="宋体" w:hint="eastAsia"/>
          <w:szCs w:val="21"/>
        </w:rPr>
        <w:t>曲线</w:t>
      </w:r>
      <w:r w:rsidR="00496C15" w:rsidRPr="00496C15">
        <w:rPr>
          <w:position w:val="-10"/>
        </w:rPr>
        <w:object w:dxaOrig="920" w:dyaOrig="320">
          <v:shape id="_x0000_i1094" type="#_x0000_t75" style="width:45.7pt;height:16.3pt" o:ole="">
            <v:imagedata r:id="rId147" o:title=""/>
          </v:shape>
          <o:OLEObject Type="Embed" ProgID="Equation.DSMT4" ShapeID="_x0000_i1094" DrawAspect="Content" ObjectID="_1674985282" r:id="rId148"/>
        </w:object>
      </w:r>
      <w:r w:rsidR="000F58AF" w:rsidRPr="006B3AE4">
        <w:rPr>
          <w:rFonts w:ascii="宋体" w:hAnsi="宋体" w:hint="eastAsia"/>
          <w:szCs w:val="21"/>
        </w:rPr>
        <w:t>是上半平面的一段下降的凹弧,</w:t>
      </w:r>
      <w:r w:rsidR="00496C15" w:rsidRPr="00496C15">
        <w:rPr>
          <w:position w:val="-10"/>
        </w:rPr>
        <w:object w:dxaOrig="920" w:dyaOrig="320">
          <v:shape id="_x0000_i1095" type="#_x0000_t75" style="width:45.7pt;height:16.3pt" o:ole="">
            <v:imagedata r:id="rId149" o:title=""/>
          </v:shape>
          <o:OLEObject Type="Embed" ProgID="Equation.DSMT4" ShapeID="_x0000_i1095" DrawAspect="Content" ObjectID="_1674985283" r:id="rId150"/>
        </w:object>
      </w:r>
      <w:r w:rsidR="000F58AF" w:rsidRPr="006B3AE4">
        <w:rPr>
          <w:rFonts w:ascii="宋体" w:hAnsi="宋体" w:hint="eastAsia"/>
          <w:szCs w:val="21"/>
        </w:rPr>
        <w:t>的图形大致如</w:t>
      </w:r>
      <w:r w:rsidR="000F58AF">
        <w:rPr>
          <w:rFonts w:ascii="宋体" w:hAnsi="宋体" w:hint="eastAsia"/>
          <w:szCs w:val="21"/>
        </w:rPr>
        <w:t>下</w:t>
      </w:r>
      <w:r w:rsidR="000F58AF" w:rsidRPr="006B3AE4">
        <w:rPr>
          <w:rFonts w:ascii="宋体" w:hAnsi="宋体" w:hint="eastAsia"/>
          <w:szCs w:val="21"/>
        </w:rPr>
        <w:t>图</w:t>
      </w:r>
      <w:r w:rsidR="000F58AF">
        <w:rPr>
          <w:rFonts w:ascii="宋体" w:hAnsi="宋体" w:hint="eastAsia"/>
          <w:szCs w:val="21"/>
        </w:rPr>
        <w:t>：</w:t>
      </w:r>
    </w:p>
    <w:p w:rsidR="000F58AF" w:rsidRDefault="00C9538C" w:rsidP="000F58AF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502067" cy="1438689"/>
            <wp:effectExtent l="19050" t="0" r="0" b="0"/>
            <wp:docPr id="1" name="图片 0" descr="199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7A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33" cy="143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7BC" w:rsidRPr="006B3AE4" w:rsidRDefault="00496C15" w:rsidP="000F58AF">
      <w:pPr>
        <w:ind w:leftChars="200" w:left="480"/>
        <w:rPr>
          <w:rFonts w:ascii="宋体" w:hAnsi="宋体"/>
          <w:szCs w:val="21"/>
        </w:rPr>
      </w:pPr>
      <w:r w:rsidRPr="00496C15">
        <w:rPr>
          <w:position w:val="-18"/>
        </w:rPr>
        <w:object w:dxaOrig="1460" w:dyaOrig="520">
          <v:shape id="_x0000_i1096" type="#_x0000_t75" style="width:73.25pt;height:26.3pt" o:ole="">
            <v:imagedata r:id="rId152" o:title=""/>
          </v:shape>
          <o:OLEObject Type="Embed" ProgID="Equation.DSMT4" ShapeID="_x0000_i1096" DrawAspect="Content" ObjectID="_1674985284" r:id="rId153"/>
        </w:object>
      </w:r>
      <w:r w:rsidR="003567BC" w:rsidRPr="006B3AE4">
        <w:rPr>
          <w:rFonts w:ascii="宋体" w:hAnsi="宋体" w:hint="eastAsia"/>
          <w:szCs w:val="21"/>
        </w:rPr>
        <w:t>是曲边梯形</w:t>
      </w:r>
      <w:r w:rsidRPr="00496C15">
        <w:rPr>
          <w:position w:val="-6"/>
        </w:rPr>
        <w:object w:dxaOrig="660" w:dyaOrig="279">
          <v:shape id="_x0000_i1097" type="#_x0000_t75" style="width:33.2pt;height:13.75pt" o:ole="">
            <v:imagedata r:id="rId154" o:title=""/>
          </v:shape>
          <o:OLEObject Type="Embed" ProgID="Equation.DSMT4" ShapeID="_x0000_i1097" DrawAspect="Content" ObjectID="_1674985285" r:id="rId155"/>
        </w:object>
      </w:r>
      <w:r w:rsidR="003567BC" w:rsidRPr="006B3AE4">
        <w:rPr>
          <w:rFonts w:ascii="宋体" w:hAnsi="宋体" w:hint="eastAsia"/>
        </w:rPr>
        <w:t>的面积；</w:t>
      </w:r>
    </w:p>
    <w:p w:rsidR="003567BC" w:rsidRPr="006B3AE4" w:rsidRDefault="00496C15" w:rsidP="000F58AF">
      <w:pPr>
        <w:ind w:leftChars="200" w:left="480"/>
        <w:rPr>
          <w:rFonts w:ascii="宋体" w:hAnsi="宋体"/>
          <w:szCs w:val="21"/>
        </w:rPr>
      </w:pPr>
      <w:r w:rsidRPr="00496C15">
        <w:rPr>
          <w:position w:val="-12"/>
        </w:rPr>
        <w:object w:dxaOrig="1620" w:dyaOrig="360">
          <v:shape id="_x0000_i1098" type="#_x0000_t75" style="width:80.75pt;height:18.15pt" o:ole="">
            <v:imagedata r:id="rId156" o:title=""/>
          </v:shape>
          <o:OLEObject Type="Embed" ProgID="Equation.DSMT4" ShapeID="_x0000_i1098" DrawAspect="Content" ObjectID="_1674985286" r:id="rId157"/>
        </w:object>
      </w:r>
      <w:r w:rsidR="003567BC" w:rsidRPr="006B3AE4">
        <w:rPr>
          <w:rFonts w:ascii="宋体" w:hAnsi="宋体" w:hint="eastAsia"/>
          <w:szCs w:val="21"/>
        </w:rPr>
        <w:t>是矩形</w:t>
      </w:r>
      <w:r w:rsidRPr="00496C15">
        <w:rPr>
          <w:position w:val="-6"/>
        </w:rPr>
        <w:object w:dxaOrig="660" w:dyaOrig="279">
          <v:shape id="_x0000_i1099" type="#_x0000_t75" style="width:33.2pt;height:13.75pt" o:ole="">
            <v:imagedata r:id="rId158" o:title=""/>
          </v:shape>
          <o:OLEObject Type="Embed" ProgID="Equation.DSMT4" ShapeID="_x0000_i1099" DrawAspect="Content" ObjectID="_1674985287" r:id="rId159"/>
        </w:object>
      </w:r>
      <w:r w:rsidR="003567BC" w:rsidRPr="006B3AE4">
        <w:rPr>
          <w:rFonts w:ascii="宋体" w:hAnsi="宋体" w:hint="eastAsia"/>
        </w:rPr>
        <w:t>的面积；</w:t>
      </w:r>
    </w:p>
    <w:p w:rsidR="003567BC" w:rsidRPr="006B3AE4" w:rsidRDefault="00496C15" w:rsidP="000F58AF">
      <w:pPr>
        <w:ind w:leftChars="200" w:left="480"/>
        <w:rPr>
          <w:rFonts w:ascii="宋体" w:hAnsi="宋体"/>
          <w:szCs w:val="21"/>
        </w:rPr>
      </w:pPr>
      <w:r w:rsidRPr="00496C15">
        <w:rPr>
          <w:position w:val="-24"/>
        </w:rPr>
        <w:object w:dxaOrig="2600" w:dyaOrig="620">
          <v:shape id="_x0000_i1100" type="#_x0000_t75" style="width:130.25pt;height:31.3pt" o:ole="">
            <v:imagedata r:id="rId160" o:title=""/>
          </v:shape>
          <o:OLEObject Type="Embed" ProgID="Equation.DSMT4" ShapeID="_x0000_i1100" DrawAspect="Content" ObjectID="_1674985288" r:id="rId161"/>
        </w:object>
      </w:r>
      <w:r w:rsidR="003567BC" w:rsidRPr="006B3AE4">
        <w:rPr>
          <w:rFonts w:ascii="宋体" w:hAnsi="宋体" w:hint="eastAsia"/>
          <w:szCs w:val="21"/>
        </w:rPr>
        <w:t>是梯形</w:t>
      </w:r>
      <w:r w:rsidRPr="00496C15">
        <w:rPr>
          <w:position w:val="-6"/>
        </w:rPr>
        <w:object w:dxaOrig="660" w:dyaOrig="279">
          <v:shape id="_x0000_i1101" type="#_x0000_t75" style="width:33.2pt;height:13.75pt" o:ole="">
            <v:imagedata r:id="rId162" o:title=""/>
          </v:shape>
          <o:OLEObject Type="Embed" ProgID="Equation.DSMT4" ShapeID="_x0000_i1101" DrawAspect="Content" ObjectID="_1674985289" r:id="rId163"/>
        </w:object>
      </w:r>
      <w:r w:rsidR="003567BC" w:rsidRPr="006B3AE4">
        <w:rPr>
          <w:rFonts w:ascii="宋体" w:hAnsi="宋体" w:hint="eastAsia"/>
        </w:rPr>
        <w:t>的面积.</w:t>
      </w:r>
    </w:p>
    <w:p w:rsidR="003567BC" w:rsidRPr="006B3AE4" w:rsidRDefault="003567BC" w:rsidP="000F58AF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由图可见</w:t>
      </w:r>
      <w:r w:rsidR="00496C15" w:rsidRPr="00496C15">
        <w:rPr>
          <w:position w:val="-12"/>
        </w:rPr>
        <w:object w:dxaOrig="1160" w:dyaOrig="360">
          <v:shape id="_x0000_i1102" type="#_x0000_t75" style="width:58.25pt;height:18.15pt" o:ole="">
            <v:imagedata r:id="rId164" o:title=""/>
          </v:shape>
          <o:OLEObject Type="Embed" ProgID="Equation.DSMT4" ShapeID="_x0000_i1102" DrawAspect="Content" ObjectID="_1674985290" r:id="rId165"/>
        </w:object>
      </w:r>
      <w:r w:rsidR="000F58AF">
        <w:rPr>
          <w:rFonts w:ascii="宋体" w:hAnsi="宋体" w:hint="eastAsia"/>
          <w:szCs w:val="21"/>
        </w:rPr>
        <w:t>．</w:t>
      </w:r>
    </w:p>
    <w:p w:rsidR="003567BC" w:rsidRDefault="003567BC" w:rsidP="00577FCF">
      <w:pPr>
        <w:ind w:left="120" w:hangingChars="50" w:hanging="120"/>
        <w:rPr>
          <w:rFonts w:ascii="宋体" w:hAnsi="宋体"/>
          <w:b/>
          <w:szCs w:val="21"/>
        </w:rPr>
      </w:pPr>
    </w:p>
    <w:p w:rsidR="000F58AF" w:rsidRPr="003567BC" w:rsidRDefault="000F58AF" w:rsidP="00577FCF">
      <w:pPr>
        <w:ind w:left="120" w:hangingChars="50" w:hanging="120"/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120" w:hangingChars="50" w:hanging="12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(3) </w:t>
      </w:r>
      <w:r w:rsidR="00496C15" w:rsidRPr="00496C15">
        <w:rPr>
          <w:position w:val="-18"/>
        </w:rPr>
        <w:object w:dxaOrig="2500" w:dyaOrig="520">
          <v:shape id="_x0000_i1103" type="#_x0000_t75" style="width:125.2pt;height:26.3pt" o:ole="">
            <v:imagedata r:id="rId166" o:title=""/>
          </v:shape>
          <o:OLEObject Type="Embed" ProgID="Equation.DSMT4" ShapeID="_x0000_i1103" DrawAspect="Content" ObjectID="_1674985291" r:id="rId167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</w:t>
      </w:r>
      <w:r w:rsidR="00496C15" w:rsidRPr="00496C15">
        <w:rPr>
          <w:position w:val="-10"/>
        </w:rPr>
        <w:object w:dxaOrig="520" w:dyaOrig="320">
          <v:shape id="_x0000_i1104" type="#_x0000_t75" style="width:26.3pt;height:16.3pt" o:ole="">
            <v:imagedata r:id="rId168" o:title=""/>
          </v:shape>
          <o:OLEObject Type="Embed" ProgID="Equation.DSMT4" ShapeID="_x0000_i1104" DrawAspect="Content" ObjectID="_1674985292" r:id="rId169"/>
        </w:object>
      </w:r>
      <w:r w:rsidRPr="000F58AF">
        <w:rPr>
          <w:rFonts w:hint="eastAsia"/>
        </w:rPr>
        <w:t xml:space="preserve">( </w:t>
      </w:r>
      <w:r w:rsidR="000F58AF" w:rsidRPr="000F58AF">
        <w:rPr>
          <w:rFonts w:hint="eastAsia"/>
        </w:rPr>
        <w:t xml:space="preserve"> </w:t>
      </w:r>
      <w:r w:rsidRPr="000F58AF">
        <w:rPr>
          <w:rFonts w:hint="eastAsia"/>
        </w:rPr>
        <w:t xml:space="preserve">  )</w:t>
      </w:r>
    </w:p>
    <w:p w:rsidR="00577FCF" w:rsidRPr="00681ABB" w:rsidRDefault="00577FCF" w:rsidP="00577FCF">
      <w:pPr>
        <w:tabs>
          <w:tab w:val="left" w:pos="4500"/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 xml:space="preserve">(A) </w:t>
      </w:r>
      <w:r w:rsidRPr="00330081">
        <w:rPr>
          <w:rFonts w:ascii="宋体" w:hAnsi="宋体" w:hint="eastAsia"/>
          <w:szCs w:val="21"/>
        </w:rPr>
        <w:t>为正常数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  <w:r w:rsidR="000F58AF">
        <w:rPr>
          <w:rFonts w:ascii="宋体" w:hAnsi="宋体" w:hint="eastAsia"/>
          <w:szCs w:val="21"/>
        </w:rPr>
        <w:t xml:space="preserve">  </w:t>
      </w:r>
      <w:r w:rsidRPr="000F58AF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为负常数</w: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0F58AF">
        <w:rPr>
          <w:rFonts w:ascii="宋体" w:hAnsi="宋体" w:hint="eastAsia"/>
          <w:szCs w:val="21"/>
        </w:rPr>
        <w:t xml:space="preserve">  </w:t>
      </w:r>
      <w:r w:rsidRPr="000F58AF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恒为零</w:t>
      </w:r>
      <w:r w:rsidR="000F58AF">
        <w:rPr>
          <w:rFonts w:ascii="宋体" w:hAnsi="宋体" w:hint="eastAsia"/>
          <w:szCs w:val="21"/>
        </w:rPr>
        <w:t xml:space="preserve">．   </w:t>
      </w:r>
      <w:r w:rsidRPr="00330081">
        <w:rPr>
          <w:rFonts w:ascii="宋体" w:hAnsi="宋体" w:hint="eastAsia"/>
          <w:szCs w:val="21"/>
        </w:rPr>
        <w:t xml:space="preserve"> </w:t>
      </w:r>
      <w:r w:rsidRPr="000F58AF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不为常数</w:t>
      </w:r>
      <w:r w:rsidR="000F58AF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C17E42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应选</w:t>
      </w:r>
      <w:r w:rsidR="006A43E7" w:rsidRPr="006A43E7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由于函数</w:t>
      </w:r>
      <w:r w:rsidR="00496C15" w:rsidRPr="00496C15">
        <w:rPr>
          <w:position w:val="-6"/>
        </w:rPr>
        <w:object w:dxaOrig="900" w:dyaOrig="320">
          <v:shape id="_x0000_i1105" type="#_x0000_t75" style="width:45.1pt;height:16.3pt" o:ole="">
            <v:imagedata r:id="rId170" o:title=""/>
          </v:shape>
          <o:OLEObject Type="Embed" ProgID="Equation.DSMT4" ShapeID="_x0000_i1105" DrawAspect="Content" ObjectID="_1674985293" r:id="rId171"/>
        </w:object>
      </w:r>
      <w:r w:rsidR="003567BC" w:rsidRPr="006B3AE4">
        <w:rPr>
          <w:rFonts w:ascii="宋体" w:hAnsi="宋体" w:hint="eastAsia"/>
          <w:szCs w:val="21"/>
        </w:rPr>
        <w:t>是以</w:t>
      </w:r>
      <w:r w:rsidR="00496C15" w:rsidRPr="00496C15">
        <w:rPr>
          <w:position w:val="-6"/>
        </w:rPr>
        <w:object w:dxaOrig="340" w:dyaOrig="279">
          <v:shape id="_x0000_i1106" type="#_x0000_t75" style="width:17.55pt;height:13.75pt" o:ole="">
            <v:imagedata r:id="rId172" o:title=""/>
          </v:shape>
          <o:OLEObject Type="Embed" ProgID="Equation.DSMT4" ShapeID="_x0000_i1106" DrawAspect="Content" ObjectID="_1674985294" r:id="rId173"/>
        </w:object>
      </w:r>
      <w:r w:rsidR="003567BC" w:rsidRPr="006B3AE4">
        <w:rPr>
          <w:rFonts w:ascii="宋体" w:hAnsi="宋体" w:hint="eastAsia"/>
        </w:rPr>
        <w:t>为周期的函数</w:t>
      </w:r>
      <w:r w:rsidR="00C17E42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所以</w:t>
      </w:r>
    </w:p>
    <w:p w:rsidR="003567BC" w:rsidRPr="006B3AE4" w:rsidRDefault="00496C15" w:rsidP="00C17E42">
      <w:pPr>
        <w:ind w:leftChars="200" w:left="480"/>
        <w:jc w:val="center"/>
        <w:rPr>
          <w:rFonts w:ascii="宋体" w:hAnsi="宋体"/>
        </w:rPr>
      </w:pPr>
      <w:r w:rsidRPr="00496C15">
        <w:rPr>
          <w:position w:val="-18"/>
        </w:rPr>
        <w:object w:dxaOrig="3900" w:dyaOrig="520">
          <v:shape id="_x0000_i1107" type="#_x0000_t75" style="width:194.7pt;height:26.3pt" o:ole="">
            <v:imagedata r:id="rId174" o:title=""/>
          </v:shape>
          <o:OLEObject Type="Embed" ProgID="Equation.DSMT4" ShapeID="_x0000_i1107" DrawAspect="Content" ObjectID="_1674985295" r:id="rId175"/>
        </w:object>
      </w:r>
    </w:p>
    <w:p w:rsidR="003567BC" w:rsidRPr="006B3AE4" w:rsidRDefault="00C17E42" w:rsidP="00C17E4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下面</w:t>
      </w:r>
      <w:r w:rsidR="003567BC" w:rsidRPr="006B3AE4">
        <w:rPr>
          <w:rFonts w:ascii="宋体" w:hAnsi="宋体" w:hint="eastAsia"/>
          <w:szCs w:val="21"/>
        </w:rPr>
        <w:t>估计</w:t>
      </w:r>
      <w:r>
        <w:rPr>
          <w:rFonts w:ascii="宋体" w:hAnsi="宋体" w:hint="eastAsia"/>
          <w:szCs w:val="21"/>
        </w:rPr>
        <w:t>它</w:t>
      </w:r>
      <w:r w:rsidR="003567BC" w:rsidRPr="006B3AE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：</w:t>
      </w:r>
    </w:p>
    <w:p w:rsidR="003567BC" w:rsidRPr="006B3AE4" w:rsidRDefault="000279E6" w:rsidP="00C17E42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72"/>
        </w:rPr>
        <w:object w:dxaOrig="5179" w:dyaOrig="1600">
          <v:shape id="_x0000_i1108" type="#_x0000_t75" style="width:259.2pt;height:80.15pt" o:ole="">
            <v:imagedata r:id="rId176" o:title=""/>
          </v:shape>
          <o:OLEObject Type="Embed" ProgID="Equation.DSMT4" ShapeID="_x0000_i1108" DrawAspect="Content" ObjectID="_1674985296" r:id="rId177"/>
        </w:object>
      </w:r>
    </w:p>
    <w:p w:rsidR="003567BC" w:rsidRDefault="003567BC" w:rsidP="00C17E42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当</w:t>
      </w:r>
      <w:r w:rsidR="00496C15" w:rsidRPr="00496C15">
        <w:rPr>
          <w:position w:val="-6"/>
        </w:rPr>
        <w:object w:dxaOrig="880" w:dyaOrig="279">
          <v:shape id="_x0000_i1109" type="#_x0000_t75" style="width:43.85pt;height:13.75pt" o:ole="">
            <v:imagedata r:id="rId178" o:title=""/>
          </v:shape>
          <o:OLEObject Type="Embed" ProgID="Equation.DSMT4" ShapeID="_x0000_i1109" DrawAspect="Content" ObjectID="_1674985297" r:id="rId179"/>
        </w:object>
      </w:r>
      <w:r w:rsidRPr="006B3AE4">
        <w:rPr>
          <w:rFonts w:ascii="宋体" w:hAnsi="宋体" w:hint="eastAsia"/>
          <w:szCs w:val="21"/>
        </w:rPr>
        <w:t>时</w:t>
      </w:r>
      <w:r w:rsidR="00C17E42">
        <w:rPr>
          <w:rFonts w:ascii="宋体" w:hAnsi="宋体" w:hint="eastAsia"/>
          <w:szCs w:val="21"/>
        </w:rPr>
        <w:t>，</w:t>
      </w:r>
      <w:r w:rsidR="00496C15" w:rsidRPr="00496C15">
        <w:rPr>
          <w:position w:val="-6"/>
        </w:rPr>
        <w:object w:dxaOrig="840" w:dyaOrig="279">
          <v:shape id="_x0000_i1110" type="#_x0000_t75" style="width:41.95pt;height:13.75pt" o:ole="">
            <v:imagedata r:id="rId180" o:title=""/>
          </v:shape>
          <o:OLEObject Type="Embed" ProgID="Equation.DSMT4" ShapeID="_x0000_i1110" DrawAspect="Content" ObjectID="_1674985298" r:id="rId181"/>
        </w:object>
      </w:r>
      <w:r w:rsidR="00C17E42">
        <w:rPr>
          <w:rFonts w:ascii="宋体" w:hAnsi="宋体" w:hint="eastAsia"/>
          <w:szCs w:val="21"/>
        </w:rPr>
        <w:t>，</w:t>
      </w:r>
      <w:r w:rsidR="00496C15" w:rsidRPr="00496C15">
        <w:rPr>
          <w:position w:val="-6"/>
        </w:rPr>
        <w:object w:dxaOrig="1480" w:dyaOrig="320">
          <v:shape id="_x0000_i1111" type="#_x0000_t75" style="width:73.9pt;height:16.3pt" o:ole="">
            <v:imagedata r:id="rId182" o:title=""/>
          </v:shape>
          <o:OLEObject Type="Embed" ProgID="Equation.DSMT4" ShapeID="_x0000_i1111" DrawAspect="Content" ObjectID="_1674985299" r:id="rId183"/>
        </w:object>
      </w:r>
      <w:r w:rsidR="00C17E42"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所以</w:t>
      </w:r>
      <w:r w:rsidR="00496C15" w:rsidRPr="00496C15">
        <w:rPr>
          <w:position w:val="-10"/>
        </w:rPr>
        <w:object w:dxaOrig="859" w:dyaOrig="320">
          <v:shape id="_x0000_i1112" type="#_x0000_t75" style="width:43.2pt;height:16.3pt" o:ole="">
            <v:imagedata r:id="rId184" o:title=""/>
          </v:shape>
          <o:OLEObject Type="Embed" ProgID="Equation.DSMT4" ShapeID="_x0000_i1112" DrawAspect="Content" ObjectID="_1674985300" r:id="rId185"/>
        </w:object>
      </w:r>
      <w:r w:rsidR="00C17E42">
        <w:rPr>
          <w:rFonts w:ascii="宋体" w:hAnsi="宋体" w:hint="eastAsia"/>
          <w:szCs w:val="21"/>
        </w:rPr>
        <w:t>．</w:t>
      </w:r>
    </w:p>
    <w:p w:rsidR="00C17E42" w:rsidRPr="006B3AE4" w:rsidRDefault="00C17E42" w:rsidP="00C17E42">
      <w:pPr>
        <w:rPr>
          <w:rFonts w:ascii="宋体" w:hAnsi="宋体"/>
          <w:szCs w:val="21"/>
        </w:rPr>
      </w:pPr>
    </w:p>
    <w:p w:rsidR="003567BC" w:rsidRPr="003567BC" w:rsidRDefault="003567BC" w:rsidP="00577FCF">
      <w:pPr>
        <w:rPr>
          <w:rFonts w:ascii="宋体" w:hAnsi="宋体"/>
          <w:szCs w:val="21"/>
        </w:rPr>
      </w:pPr>
    </w:p>
    <w:p w:rsidR="00577FCF" w:rsidRPr="00330081" w:rsidRDefault="00577FCF" w:rsidP="00C17E42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(4) </w:t>
      </w: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50"/>
        </w:rPr>
        <w:object w:dxaOrig="3000" w:dyaOrig="1120">
          <v:shape id="_x0000_i1113" type="#_x0000_t75" style="width:149.65pt;height:55.7pt" o:ole="">
            <v:imagedata r:id="rId186" o:title=""/>
          </v:shape>
          <o:OLEObject Type="Embed" ProgID="Equation.DSMT4" ShapeID="_x0000_i1113" DrawAspect="Content" ObjectID="_1674985301" r:id="rId187"/>
        </w:object>
      </w:r>
      <w:r w:rsidRPr="00330081">
        <w:rPr>
          <w:rFonts w:ascii="宋体" w:hAnsi="宋体" w:hint="eastAsia"/>
          <w:szCs w:val="21"/>
        </w:rPr>
        <w:t>则三条直线</w:t>
      </w:r>
      <w:r w:rsidR="00496C15" w:rsidRPr="00496C15">
        <w:rPr>
          <w:position w:val="-12"/>
        </w:rPr>
        <w:object w:dxaOrig="1700" w:dyaOrig="360">
          <v:shape id="_x0000_i1114" type="#_x0000_t75" style="width:85.75pt;height:18.15pt" o:ole="">
            <v:imagedata r:id="rId188" o:title=""/>
          </v:shape>
          <o:OLEObject Type="Embed" ProgID="Equation.DSMT4" ShapeID="_x0000_i1114" DrawAspect="Content" ObjectID="_1674985302" r:id="rId189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700" w:dyaOrig="360">
          <v:shape id="_x0000_i1115" type="#_x0000_t75" style="width:85.75pt;height:18.15pt" o:ole="">
            <v:imagedata r:id="rId190" o:title=""/>
          </v:shape>
          <o:OLEObject Type="Embed" ProgID="Equation.DSMT4" ShapeID="_x0000_i1115" DrawAspect="Content" ObjectID="_1674985303" r:id="rId191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700" w:dyaOrig="360">
          <v:shape id="_x0000_i1116" type="#_x0000_t75" style="width:85.75pt;height:18.15pt" o:ole="">
            <v:imagedata r:id="rId192" o:title=""/>
          </v:shape>
          <o:OLEObject Type="Embed" ProgID="Equation.DSMT4" ShapeID="_x0000_i1116" DrawAspect="Content" ObjectID="_1674985304" r:id="rId193"/>
        </w:object>
      </w:r>
      <w:r w:rsidR="00C17E42">
        <w:rPr>
          <w:rFonts w:ascii="宋体" w:hAnsi="宋体" w:hint="eastAsia"/>
          <w:szCs w:val="21"/>
        </w:rPr>
        <w:t>（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12"/>
        </w:rPr>
        <w:object w:dxaOrig="2020" w:dyaOrig="380">
          <v:shape id="_x0000_i1117" type="#_x0000_t75" style="width:100.8pt;height:18.8pt" o:ole="">
            <v:imagedata r:id="rId194" o:title=""/>
          </v:shape>
          <o:OLEObject Type="Embed" ProgID="Equation.DSMT4" ShapeID="_x0000_i1117" DrawAspect="Content" ObjectID="_1674985305" r:id="rId195"/>
        </w:object>
      </w:r>
      <w:r w:rsidR="00C17E42">
        <w:rPr>
          <w:rFonts w:ascii="宋体" w:hAnsi="宋体" w:hint="eastAsia"/>
          <w:szCs w:val="21"/>
        </w:rPr>
        <w:t>）</w:t>
      </w:r>
      <w:r w:rsidRPr="00330081">
        <w:rPr>
          <w:rFonts w:ascii="宋体" w:hAnsi="宋体" w:hint="eastAsia"/>
          <w:szCs w:val="21"/>
        </w:rPr>
        <w:t>交于一点的充要条件是</w:t>
      </w:r>
      <w:r w:rsidRPr="00C17E42">
        <w:rPr>
          <w:rFonts w:hint="eastAsia"/>
        </w:rPr>
        <w:t xml:space="preserve">(  </w:t>
      </w:r>
      <w:r w:rsidR="00C17E42" w:rsidRPr="00C17E42">
        <w:rPr>
          <w:rFonts w:hint="eastAsia"/>
        </w:rPr>
        <w:t xml:space="preserve"> </w:t>
      </w:r>
      <w:r w:rsidRPr="00C17E42">
        <w:rPr>
          <w:rFonts w:hint="eastAsia"/>
        </w:rPr>
        <w:t xml:space="preserve"> )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(A)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118" type="#_x0000_t75" style="width:45.7pt;height:18.15pt" o:ole="">
            <v:imagedata r:id="rId196" o:title=""/>
          </v:shape>
          <o:OLEObject Type="Embed" ProgID="Equation.DSMT4" ShapeID="_x0000_i1118" DrawAspect="Content" ObjectID="_1674985306" r:id="rId197"/>
        </w:object>
      </w:r>
      <w:r w:rsidRPr="00330081">
        <w:rPr>
          <w:rFonts w:ascii="宋体" w:hAnsi="宋体" w:hint="eastAsia"/>
          <w:szCs w:val="21"/>
        </w:rPr>
        <w:t>线性相关</w: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(B)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119" type="#_x0000_t75" style="width:45.7pt;height:18.15pt" o:ole="">
            <v:imagedata r:id="rId198" o:title=""/>
          </v:shape>
          <o:OLEObject Type="Embed" ProgID="Equation.DSMT4" ShapeID="_x0000_i1119" DrawAspect="Content" ObjectID="_1674985307" r:id="rId199"/>
        </w:object>
      </w:r>
      <w:r w:rsidRPr="00330081">
        <w:rPr>
          <w:rFonts w:ascii="宋体" w:hAnsi="宋体" w:hint="eastAsia"/>
          <w:szCs w:val="21"/>
        </w:rPr>
        <w:t>线性无关</w: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秩</w:t>
      </w:r>
      <w:r w:rsidR="00496C15" w:rsidRPr="00496C15">
        <w:rPr>
          <w:position w:val="-12"/>
        </w:rPr>
        <w:object w:dxaOrig="1400" w:dyaOrig="360">
          <v:shape id="_x0000_i1120" type="#_x0000_t75" style="width:70.75pt;height:18.15pt" o:ole="">
            <v:imagedata r:id="rId200" o:title=""/>
          </v:shape>
          <o:OLEObject Type="Embed" ProgID="Equation.DSMT4" ShapeID="_x0000_i1120" DrawAspect="Content" ObjectID="_1674985308" r:id="rId201"/>
        </w:object>
      </w:r>
      <w:r w:rsidRPr="00330081">
        <w:rPr>
          <w:rFonts w:ascii="宋体" w:hAnsi="宋体" w:hint="eastAsia"/>
          <w:szCs w:val="21"/>
        </w:rPr>
        <w:t>秩</w:t>
      </w:r>
      <w:r w:rsidR="00496C15" w:rsidRPr="00496C15">
        <w:rPr>
          <w:position w:val="-12"/>
        </w:rPr>
        <w:object w:dxaOrig="920" w:dyaOrig="360">
          <v:shape id="_x0000_i1121" type="#_x0000_t75" style="width:45.7pt;height:18.15pt" o:ole="">
            <v:imagedata r:id="rId202" o:title=""/>
          </v:shape>
          <o:OLEObject Type="Embed" ProgID="Equation.DSMT4" ShapeID="_x0000_i1121" DrawAspect="Content" ObjectID="_1674985309" r:id="rId203"/>
        </w:objec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(D)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122" type="#_x0000_t75" style="width:45.7pt;height:18.15pt" o:ole="">
            <v:imagedata r:id="rId204" o:title=""/>
          </v:shape>
          <o:OLEObject Type="Embed" ProgID="Equation.DSMT4" ShapeID="_x0000_i1122" DrawAspect="Content" ObjectID="_1674985310" r:id="rId205"/>
        </w:object>
      </w:r>
      <w:r w:rsidRPr="00330081">
        <w:rPr>
          <w:rFonts w:ascii="宋体" w:hAnsi="宋体" w:hint="eastAsia"/>
          <w:szCs w:val="21"/>
        </w:rPr>
        <w:t>线性相关</w:t>
      </w:r>
      <w:r w:rsidR="00C17E42">
        <w:rPr>
          <w:rFonts w:ascii="宋体" w:hAnsi="宋体" w:hint="eastAsia"/>
          <w:szCs w:val="21"/>
        </w:rPr>
        <w:t>，</w:t>
      </w:r>
      <w:r w:rsidR="00496C15" w:rsidRPr="00496C15">
        <w:rPr>
          <w:position w:val="-12"/>
        </w:rPr>
        <w:object w:dxaOrig="620" w:dyaOrig="360">
          <v:shape id="_x0000_i1123" type="#_x0000_t75" style="width:31.3pt;height:18.15pt" o:ole="">
            <v:imagedata r:id="rId206" o:title=""/>
          </v:shape>
          <o:OLEObject Type="Embed" ProgID="Equation.DSMT4" ShapeID="_x0000_i1123" DrawAspect="Content" ObjectID="_1674985311" r:id="rId207"/>
        </w:object>
      </w:r>
      <w:r w:rsidRPr="00330081">
        <w:rPr>
          <w:rFonts w:ascii="宋体" w:hAnsi="宋体" w:hint="eastAsia"/>
          <w:szCs w:val="21"/>
        </w:rPr>
        <w:t>线性无关</w:t>
      </w:r>
      <w:r w:rsidR="00C17E42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C17E42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应选</w:t>
      </w:r>
      <w:r w:rsidR="006A43E7" w:rsidRPr="006A43E7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三条直线交于一点的充要条件是方程组</w:t>
      </w:r>
    </w:p>
    <w:p w:rsidR="003567BC" w:rsidRPr="006B3AE4" w:rsidRDefault="00496C15" w:rsidP="00C17E42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0"/>
        </w:rPr>
        <w:object w:dxaOrig="4020" w:dyaOrig="1120">
          <v:shape id="_x0000_i1124" type="#_x0000_t75" style="width:200.95pt;height:55.7pt" o:ole="">
            <v:imagedata r:id="rId208" o:title=""/>
          </v:shape>
          <o:OLEObject Type="Embed" ProgID="Equation.DSMT4" ShapeID="_x0000_i1124" DrawAspect="Content" ObjectID="_1674985312" r:id="rId209"/>
        </w:object>
      </w:r>
    </w:p>
    <w:p w:rsidR="00C17E42" w:rsidRDefault="003567BC" w:rsidP="00C17E42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有唯一解</w:t>
      </w:r>
      <w:r w:rsidR="00C17E42">
        <w:rPr>
          <w:rFonts w:ascii="宋体" w:hAnsi="宋体" w:hint="eastAsia"/>
          <w:szCs w:val="21"/>
        </w:rPr>
        <w:t>．</w:t>
      </w:r>
      <w:r w:rsidRPr="006B3AE4">
        <w:rPr>
          <w:rFonts w:ascii="宋体" w:hAnsi="宋体" w:hint="eastAsia"/>
          <w:szCs w:val="21"/>
        </w:rPr>
        <w:t>将上述方程组写成矩阵形式</w:t>
      </w:r>
      <w:r w:rsidR="00496C15" w:rsidRPr="00496C15">
        <w:rPr>
          <w:position w:val="-6"/>
        </w:rPr>
        <w:object w:dxaOrig="740" w:dyaOrig="279">
          <v:shape id="_x0000_i1125" type="#_x0000_t75" style="width:36.95pt;height:13.75pt" o:ole="">
            <v:imagedata r:id="rId210" o:title=""/>
          </v:shape>
          <o:OLEObject Type="Embed" ProgID="Equation.DSMT4" ShapeID="_x0000_i1125" DrawAspect="Content" ObjectID="_1674985313" r:id="rId211"/>
        </w:object>
      </w:r>
      <w:r w:rsidR="00E04E0B"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其中</w:t>
      </w:r>
    </w:p>
    <w:p w:rsidR="00C17E42" w:rsidRDefault="00496C15" w:rsidP="00C17E42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0"/>
        </w:rPr>
        <w:object w:dxaOrig="2540" w:dyaOrig="1120">
          <v:shape id="_x0000_i1126" type="#_x0000_t75" style="width:126.45pt;height:55.7pt" o:ole="">
            <v:imagedata r:id="rId212" o:title=""/>
          </v:shape>
          <o:OLEObject Type="Embed" ProgID="Equation.DSMT4" ShapeID="_x0000_i1126" DrawAspect="Content" ObjectID="_1674985314" r:id="rId213"/>
        </w:object>
      </w:r>
    </w:p>
    <w:p w:rsidR="003567BC" w:rsidRDefault="003567BC" w:rsidP="00C17E42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则</w:t>
      </w:r>
      <w:r w:rsidR="00496C15" w:rsidRPr="00496C15">
        <w:rPr>
          <w:position w:val="-6"/>
        </w:rPr>
        <w:object w:dxaOrig="740" w:dyaOrig="279">
          <v:shape id="_x0000_i1127" type="#_x0000_t75" style="width:36.95pt;height:13.75pt" o:ole="">
            <v:imagedata r:id="rId214" o:title=""/>
          </v:shape>
          <o:OLEObject Type="Embed" ProgID="Equation.DSMT4" ShapeID="_x0000_i1127" DrawAspect="Content" ObjectID="_1674985315" r:id="rId215"/>
        </w:object>
      </w:r>
      <w:r w:rsidRPr="006B3AE4">
        <w:rPr>
          <w:rFonts w:ascii="宋体" w:hAnsi="宋体" w:hint="eastAsia"/>
          <w:szCs w:val="21"/>
        </w:rPr>
        <w:t>有唯一解</w:t>
      </w:r>
      <w:r w:rsidR="00C17E42">
        <w:rPr>
          <w:rFonts w:ascii="宋体" w:hAnsi="宋体" w:hint="eastAsia"/>
          <w:szCs w:val="21"/>
        </w:rPr>
        <w:t>等价于</w:t>
      </w:r>
      <w:r w:rsidR="00496C15" w:rsidRPr="00496C15">
        <w:rPr>
          <w:position w:val="-14"/>
        </w:rPr>
        <w:object w:dxaOrig="1719" w:dyaOrig="400">
          <v:shape id="_x0000_i1128" type="#_x0000_t75" style="width:85.75pt;height:20.05pt" o:ole="">
            <v:imagedata r:id="rId216" o:title=""/>
          </v:shape>
          <o:OLEObject Type="Embed" ProgID="Equation.DSMT4" ShapeID="_x0000_i1128" DrawAspect="Content" ObjectID="_1674985316" r:id="rId217"/>
        </w:object>
      </w:r>
      <w:r w:rsidR="00C17E42"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即</w:t>
      </w:r>
      <w:r w:rsidR="00496C15" w:rsidRPr="00496C15">
        <w:rPr>
          <w:position w:val="-12"/>
        </w:rPr>
        <w:object w:dxaOrig="620" w:dyaOrig="360">
          <v:shape id="_x0000_i1129" type="#_x0000_t75" style="width:31.3pt;height:18.15pt" o:ole="">
            <v:imagedata r:id="rId218" o:title=""/>
          </v:shape>
          <o:OLEObject Type="Embed" ProgID="Equation.DSMT4" ShapeID="_x0000_i1129" DrawAspect="Content" ObjectID="_1674985317" r:id="rId219"/>
        </w:object>
      </w:r>
      <w:r w:rsidR="00C17E42" w:rsidRPr="00330081">
        <w:rPr>
          <w:rFonts w:ascii="宋体" w:hAnsi="宋体" w:hint="eastAsia"/>
          <w:szCs w:val="21"/>
        </w:rPr>
        <w:t>线性无关</w:t>
      </w:r>
      <w:r w:rsidR="00C17E42">
        <w:rPr>
          <w:rFonts w:ascii="宋体" w:hAnsi="宋体" w:hint="eastAsia"/>
          <w:szCs w:val="21"/>
        </w:rPr>
        <w:t>，</w:t>
      </w:r>
      <w:r w:rsidR="00496C15" w:rsidRPr="00496C15">
        <w:rPr>
          <w:position w:val="-12"/>
        </w:rPr>
        <w:object w:dxaOrig="920" w:dyaOrig="360">
          <v:shape id="_x0000_i1130" type="#_x0000_t75" style="width:45.7pt;height:18.15pt" o:ole="">
            <v:imagedata r:id="rId220" o:title=""/>
          </v:shape>
          <o:OLEObject Type="Embed" ProgID="Equation.DSMT4" ShapeID="_x0000_i1130" DrawAspect="Content" ObjectID="_1674985318" r:id="rId221"/>
        </w:object>
      </w:r>
      <w:r w:rsidR="00C17E42" w:rsidRPr="00330081">
        <w:rPr>
          <w:rFonts w:ascii="宋体" w:hAnsi="宋体" w:hint="eastAsia"/>
          <w:szCs w:val="21"/>
        </w:rPr>
        <w:t>线性相关</w:t>
      </w:r>
      <w:r w:rsidR="00C17E42">
        <w:rPr>
          <w:rFonts w:ascii="宋体" w:hAnsi="宋体" w:hint="eastAsia"/>
          <w:szCs w:val="21"/>
        </w:rPr>
        <w:t>．</w:t>
      </w:r>
    </w:p>
    <w:p w:rsidR="00C17E42" w:rsidRPr="00C17E42" w:rsidRDefault="00C17E42" w:rsidP="00C17E42">
      <w:pPr>
        <w:rPr>
          <w:rFonts w:ascii="宋体" w:hAnsi="宋体"/>
          <w:szCs w:val="21"/>
        </w:rPr>
      </w:pPr>
    </w:p>
    <w:p w:rsidR="003567BC" w:rsidRPr="003567BC" w:rsidRDefault="003567BC" w:rsidP="00577FCF">
      <w:pPr>
        <w:rPr>
          <w:rFonts w:ascii="宋体" w:hAnsi="宋体"/>
          <w:szCs w:val="21"/>
        </w:rPr>
      </w:pPr>
    </w:p>
    <w:p w:rsidR="00577FCF" w:rsidRPr="00330081" w:rsidRDefault="00577FCF" w:rsidP="00517D7D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(5) </w:t>
      </w:r>
      <w:r w:rsidRPr="00330081">
        <w:rPr>
          <w:rFonts w:ascii="宋体" w:hAnsi="宋体" w:hint="eastAsia"/>
          <w:szCs w:val="21"/>
        </w:rPr>
        <w:t>设两个相互独立的随机变量</w:t>
      </w:r>
      <w:r w:rsidR="00496C15" w:rsidRPr="00025957">
        <w:rPr>
          <w:position w:val="-4"/>
        </w:rPr>
        <w:object w:dxaOrig="240" w:dyaOrig="260">
          <v:shape id="_x0000_i1131" type="#_x0000_t75" style="width:11.9pt;height:13.15pt" o:ole="">
            <v:imagedata r:id="rId222" o:title=""/>
          </v:shape>
          <o:OLEObject Type="Embed" ProgID="Equation.DSMT4" ShapeID="_x0000_i1131" DrawAspect="Content" ObjectID="_1674985319" r:id="rId223"/>
        </w:object>
      </w:r>
      <w:r w:rsidRPr="00330081">
        <w:rPr>
          <w:rFonts w:ascii="宋体" w:hAnsi="宋体" w:hint="eastAsia"/>
          <w:szCs w:val="21"/>
        </w:rPr>
        <w:t>和</w:t>
      </w:r>
      <w:r w:rsidR="00496C15" w:rsidRPr="00025957">
        <w:rPr>
          <w:position w:val="-4"/>
        </w:rPr>
        <w:object w:dxaOrig="220" w:dyaOrig="260">
          <v:shape id="_x0000_i1132" type="#_x0000_t75" style="width:11.25pt;height:13.15pt" o:ole="">
            <v:imagedata r:id="rId224" o:title=""/>
          </v:shape>
          <o:OLEObject Type="Embed" ProgID="Equation.DSMT4" ShapeID="_x0000_i1132" DrawAspect="Content" ObjectID="_1674985320" r:id="rId225"/>
        </w:object>
      </w:r>
      <w:r w:rsidRPr="00330081">
        <w:rPr>
          <w:rFonts w:ascii="宋体" w:hAnsi="宋体" w:hint="eastAsia"/>
          <w:szCs w:val="21"/>
        </w:rPr>
        <w:t>的方差分别为</w:t>
      </w:r>
      <w:r w:rsidR="00496C15" w:rsidRPr="00025957">
        <w:rPr>
          <w:position w:val="-4"/>
        </w:rPr>
        <w:object w:dxaOrig="200" w:dyaOrig="260">
          <v:shape id="_x0000_i1133" type="#_x0000_t75" style="width:10pt;height:13.15pt" o:ole="">
            <v:imagedata r:id="rId226" o:title=""/>
          </v:shape>
          <o:OLEObject Type="Embed" ProgID="Equation.DSMT4" ShapeID="_x0000_i1133" DrawAspect="Content" ObjectID="_1674985321" r:id="rId227"/>
        </w:object>
      </w:r>
      <w:r w:rsidRPr="00330081">
        <w:rPr>
          <w:rFonts w:ascii="宋体" w:hAnsi="宋体" w:hint="eastAsia"/>
          <w:szCs w:val="21"/>
        </w:rPr>
        <w:t>和</w:t>
      </w:r>
      <w:r w:rsidR="00496C15" w:rsidRPr="00025957">
        <w:rPr>
          <w:position w:val="-4"/>
        </w:rPr>
        <w:object w:dxaOrig="180" w:dyaOrig="260">
          <v:shape id="_x0000_i1134" type="#_x0000_t75" style="width:8.75pt;height:13.15pt" o:ole="">
            <v:imagedata r:id="rId228" o:title=""/>
          </v:shape>
          <o:OLEObject Type="Embed" ProgID="Equation.DSMT4" ShapeID="_x0000_i1134" DrawAspect="Content" ObjectID="_1674985322" r:id="rId229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则随机变量</w:t>
      </w:r>
      <w:r w:rsidR="00496C15" w:rsidRPr="00496C15">
        <w:rPr>
          <w:position w:val="-6"/>
        </w:rPr>
        <w:object w:dxaOrig="820" w:dyaOrig="279">
          <v:shape id="_x0000_i1135" type="#_x0000_t75" style="width:40.7pt;height:13.75pt" o:ole="">
            <v:imagedata r:id="rId230" o:title=""/>
          </v:shape>
          <o:OLEObject Type="Embed" ProgID="Equation.DSMT4" ShapeID="_x0000_i1135" DrawAspect="Content" ObjectID="_1674985323" r:id="rId231"/>
        </w:object>
      </w:r>
      <w:r w:rsidRPr="00330081">
        <w:rPr>
          <w:rFonts w:ascii="宋体" w:hAnsi="宋体" w:hint="eastAsia"/>
          <w:szCs w:val="21"/>
        </w:rPr>
        <w:t>的方差是</w:t>
      </w:r>
      <w:r w:rsidRPr="00517D7D">
        <w:rPr>
          <w:rFonts w:hint="eastAsia"/>
        </w:rPr>
        <w:t xml:space="preserve">(   </w:t>
      </w:r>
      <w:r w:rsidR="00517D7D" w:rsidRPr="00517D7D">
        <w:rPr>
          <w:rFonts w:hint="eastAsia"/>
        </w:rPr>
        <w:t xml:space="preserve"> </w:t>
      </w:r>
      <w:r w:rsidRPr="00517D7D">
        <w:rPr>
          <w:rFonts w:hint="eastAsia"/>
        </w:rPr>
        <w:t>)</w:t>
      </w:r>
    </w:p>
    <w:p w:rsidR="00577FCF" w:rsidRPr="00330081" w:rsidRDefault="00577FCF" w:rsidP="00577FCF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17D7D">
        <w:rPr>
          <w:rFonts w:hint="eastAsia"/>
        </w:rPr>
        <w:t xml:space="preserve">(A) </w:t>
      </w:r>
      <w:r w:rsidR="00496C15" w:rsidRPr="00496C15">
        <w:rPr>
          <w:position w:val="-6"/>
        </w:rPr>
        <w:object w:dxaOrig="200" w:dyaOrig="279">
          <v:shape id="_x0000_i1136" type="#_x0000_t75" style="width:10pt;height:13.75pt" o:ole="">
            <v:imagedata r:id="rId232" o:title=""/>
          </v:shape>
          <o:OLEObject Type="Embed" ProgID="Equation.DSMT4" ShapeID="_x0000_i1136" DrawAspect="Content" ObjectID="_1674985324" r:id="rId233"/>
        </w:object>
      </w:r>
      <w:r w:rsidR="00517D7D">
        <w:rPr>
          <w:rFonts w:hint="eastAsia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 w:rsidR="00517D7D">
        <w:rPr>
          <w:rFonts w:ascii="宋体" w:hAnsi="宋体" w:hint="eastAsia"/>
          <w:szCs w:val="21"/>
        </w:rPr>
        <w:t xml:space="preserve">       </w:t>
      </w:r>
      <w:r w:rsidRPr="00517D7D">
        <w:rPr>
          <w:rFonts w:hint="eastAsia"/>
        </w:rPr>
        <w:t xml:space="preserve">(B) </w:t>
      </w:r>
      <w:r w:rsidR="00496C15" w:rsidRPr="00496C15">
        <w:rPr>
          <w:position w:val="-6"/>
        </w:rPr>
        <w:object w:dxaOrig="320" w:dyaOrig="279">
          <v:shape id="_x0000_i1137" type="#_x0000_t75" style="width:16.3pt;height:13.75pt" o:ole="">
            <v:imagedata r:id="rId234" o:title=""/>
          </v:shape>
          <o:OLEObject Type="Embed" ProgID="Equation.DSMT4" ShapeID="_x0000_i1137" DrawAspect="Content" ObjectID="_1674985325" r:id="rId235"/>
        </w:object>
      </w:r>
      <w:r w:rsidR="00517D7D">
        <w:rPr>
          <w:rFonts w:ascii="宋体" w:hAnsi="宋体" w:hint="eastAsia"/>
          <w:szCs w:val="21"/>
        </w:rPr>
        <w:t>．</w:t>
      </w:r>
      <w:r w:rsidR="00517D7D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</w:t>
      </w:r>
      <w:r w:rsidR="00517D7D">
        <w:rPr>
          <w:rFonts w:ascii="宋体" w:hAnsi="宋体" w:hint="eastAsia"/>
          <w:szCs w:val="21"/>
        </w:rPr>
        <w:t xml:space="preserve">  </w:t>
      </w:r>
      <w:r w:rsidRPr="00517D7D">
        <w:rPr>
          <w:rFonts w:hint="eastAsia"/>
        </w:rPr>
        <w:t xml:space="preserve">(C) </w:t>
      </w:r>
      <w:r w:rsidR="00496C15" w:rsidRPr="00496C15">
        <w:rPr>
          <w:position w:val="-6"/>
        </w:rPr>
        <w:object w:dxaOrig="320" w:dyaOrig="279">
          <v:shape id="_x0000_i1138" type="#_x0000_t75" style="width:16.3pt;height:13.75pt" o:ole="">
            <v:imagedata r:id="rId236" o:title=""/>
          </v:shape>
          <o:OLEObject Type="Embed" ProgID="Equation.DSMT4" ShapeID="_x0000_i1138" DrawAspect="Content" ObjectID="_1674985326" r:id="rId237"/>
        </w:object>
      </w:r>
      <w:r w:rsidR="00517D7D">
        <w:rPr>
          <w:rFonts w:ascii="宋体" w:hAnsi="宋体" w:hint="eastAsia"/>
          <w:szCs w:val="21"/>
        </w:rPr>
        <w:t>．</w:t>
      </w:r>
      <w:r w:rsidR="00517D7D">
        <w:rPr>
          <w:rFonts w:ascii="宋体" w:hAnsi="宋体"/>
          <w:szCs w:val="21"/>
        </w:rPr>
        <w:t xml:space="preserve"> </w:t>
      </w:r>
      <w:r w:rsidRPr="00330081">
        <w:rPr>
          <w:rFonts w:ascii="宋体" w:hAnsi="宋体" w:hint="eastAsia"/>
          <w:szCs w:val="21"/>
        </w:rPr>
        <w:t xml:space="preserve">    </w:t>
      </w:r>
      <w:r w:rsidR="00517D7D">
        <w:rPr>
          <w:rFonts w:ascii="宋体" w:hAnsi="宋体" w:hint="eastAsia"/>
          <w:szCs w:val="21"/>
        </w:rPr>
        <w:t xml:space="preserve">   </w:t>
      </w:r>
      <w:r w:rsidRPr="00517D7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496C15" w:rsidRPr="00025957">
        <w:rPr>
          <w:position w:val="-4"/>
        </w:rPr>
        <w:object w:dxaOrig="340" w:dyaOrig="260">
          <v:shape id="_x0000_i1139" type="#_x0000_t75" style="width:17.55pt;height:13.15pt" o:ole="">
            <v:imagedata r:id="rId238" o:title=""/>
          </v:shape>
          <o:OLEObject Type="Embed" ProgID="Equation.DSMT4" ShapeID="_x0000_i1139" DrawAspect="Content" ObjectID="_1674985327" r:id="rId239"/>
        </w:object>
      </w:r>
      <w:r w:rsidR="00517D7D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6A43E7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B84">
        <w:rPr>
          <w:rFonts w:ascii="宋体" w:hAnsi="宋体" w:hint="eastAsia"/>
          <w:szCs w:val="21"/>
        </w:rPr>
        <w:t>应选</w:t>
      </w:r>
      <w:r w:rsidR="006A43E7" w:rsidRPr="006A43E7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因</w:t>
      </w:r>
      <w:r w:rsidR="00496C15" w:rsidRPr="00025957">
        <w:rPr>
          <w:position w:val="-4"/>
        </w:rPr>
        <w:object w:dxaOrig="240" w:dyaOrig="260">
          <v:shape id="_x0000_i1140" type="#_x0000_t75" style="width:11.9pt;height:13.15pt" o:ole="">
            <v:imagedata r:id="rId240" o:title=""/>
          </v:shape>
          <o:OLEObject Type="Embed" ProgID="Equation.DSMT4" ShapeID="_x0000_i1140" DrawAspect="Content" ObjectID="_1674985328" r:id="rId241"/>
        </w:object>
      </w:r>
      <w:r w:rsidR="003567BC" w:rsidRPr="006B3AE4">
        <w:rPr>
          <w:rFonts w:ascii="宋体" w:hAnsi="宋体" w:hint="eastAsia"/>
          <w:szCs w:val="21"/>
        </w:rPr>
        <w:t>与</w:t>
      </w:r>
      <w:r w:rsidR="00496C15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2" o:title=""/>
          </v:shape>
          <o:OLEObject Type="Embed" ProgID="Equation.DSMT4" ShapeID="_x0000_i1141" DrawAspect="Content" ObjectID="_1674985329" r:id="rId243"/>
        </w:object>
      </w:r>
      <w:r w:rsidR="003567BC" w:rsidRPr="006B3AE4">
        <w:rPr>
          <w:rFonts w:ascii="宋体" w:hAnsi="宋体" w:hint="eastAsia"/>
          <w:szCs w:val="21"/>
        </w:rPr>
        <w:t>独立</w:t>
      </w:r>
      <w:r w:rsidR="00517D7D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故</w:t>
      </w:r>
      <w:r w:rsidR="00496C15" w:rsidRPr="00496C15">
        <w:rPr>
          <w:position w:val="-6"/>
        </w:rPr>
        <w:object w:dxaOrig="360" w:dyaOrig="279">
          <v:shape id="_x0000_i1142" type="#_x0000_t75" style="width:18.15pt;height:13.75pt" o:ole="">
            <v:imagedata r:id="rId244" o:title=""/>
          </v:shape>
          <o:OLEObject Type="Embed" ProgID="Equation.DSMT4" ShapeID="_x0000_i1142" DrawAspect="Content" ObjectID="_1674985330" r:id="rId245"/>
        </w:object>
      </w:r>
      <w:r w:rsidR="003567BC" w:rsidRPr="006B3AE4">
        <w:rPr>
          <w:rFonts w:ascii="宋体" w:hAnsi="宋体" w:hint="eastAsia"/>
          <w:szCs w:val="21"/>
        </w:rPr>
        <w:t>和</w:t>
      </w:r>
      <w:r w:rsidR="00496C15" w:rsidRPr="00025957">
        <w:rPr>
          <w:position w:val="-4"/>
        </w:rPr>
        <w:object w:dxaOrig="340" w:dyaOrig="260">
          <v:shape id="_x0000_i1143" type="#_x0000_t75" style="width:17.55pt;height:13.15pt" o:ole="">
            <v:imagedata r:id="rId246" o:title=""/>
          </v:shape>
          <o:OLEObject Type="Embed" ProgID="Equation.DSMT4" ShapeID="_x0000_i1143" DrawAspect="Content" ObjectID="_1674985331" r:id="rId247"/>
        </w:object>
      </w:r>
      <w:r w:rsidR="003567BC" w:rsidRPr="006B3AE4">
        <w:rPr>
          <w:rFonts w:ascii="宋体" w:hAnsi="宋体" w:hint="eastAsia"/>
          <w:szCs w:val="21"/>
        </w:rPr>
        <w:t>也相互独立</w:t>
      </w:r>
      <w:r w:rsidR="00517D7D">
        <w:rPr>
          <w:rFonts w:ascii="宋体" w:hAnsi="宋体" w:hint="eastAsia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由方差的性质有</w:t>
      </w:r>
    </w:p>
    <w:p w:rsidR="003567BC" w:rsidRPr="006B3AE4" w:rsidRDefault="00496C15" w:rsidP="003567BC">
      <w:pPr>
        <w:ind w:firstLineChars="600" w:firstLine="1440"/>
        <w:rPr>
          <w:rFonts w:ascii="宋体" w:hAnsi="宋体"/>
          <w:szCs w:val="21"/>
        </w:rPr>
      </w:pPr>
      <w:r w:rsidRPr="00496C15">
        <w:rPr>
          <w:position w:val="-10"/>
        </w:rPr>
        <w:object w:dxaOrig="5120" w:dyaOrig="320">
          <v:shape id="_x0000_i1144" type="#_x0000_t75" style="width:255.45pt;height:16.3pt" o:ole="">
            <v:imagedata r:id="rId248" o:title=""/>
          </v:shape>
          <o:OLEObject Type="Embed" ProgID="Equation.DSMT4" ShapeID="_x0000_i1144" DrawAspect="Content" ObjectID="_1674985332" r:id="rId249"/>
        </w:object>
      </w:r>
    </w:p>
    <w:p w:rsidR="00577FCF" w:rsidRPr="00517D7D" w:rsidRDefault="00577FCF" w:rsidP="00577FCF"/>
    <w:p w:rsidR="002158D5" w:rsidRPr="00517D7D" w:rsidRDefault="002158D5" w:rsidP="00577FCF"/>
    <w:p w:rsidR="00577FCF" w:rsidRDefault="00577FCF" w:rsidP="002158D5">
      <w:pPr>
        <w:pStyle w:val="1"/>
      </w:pPr>
      <w:r w:rsidRPr="002A3A68">
        <w:rPr>
          <w:rFonts w:hint="eastAsia"/>
        </w:rPr>
        <w:t>三、</w:t>
      </w:r>
      <w:r w:rsidR="009D4C35">
        <w:rPr>
          <w:rFonts w:hint="eastAsia"/>
        </w:rPr>
        <w:t>计算题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本题共3小题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每小题5分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2158D5" w:rsidRDefault="002158D5" w:rsidP="00577FCF">
      <w:pPr>
        <w:rPr>
          <w:rFonts w:ascii="宋体" w:hAnsi="宋体"/>
          <w:b/>
          <w:szCs w:val="21"/>
        </w:rPr>
      </w:pPr>
    </w:p>
    <w:p w:rsidR="002158D5" w:rsidRPr="002A3A68" w:rsidRDefault="002158D5" w:rsidP="00577FCF">
      <w:pPr>
        <w:rPr>
          <w:rFonts w:ascii="宋体" w:hAnsi="宋体"/>
          <w:b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9D4C35">
        <w:rPr>
          <w:rFonts w:hint="eastAsia"/>
        </w:rPr>
        <w:lastRenderedPageBreak/>
        <w:t xml:space="preserve">(1) </w:t>
      </w:r>
      <w:r w:rsidRPr="00330081">
        <w:rPr>
          <w:rFonts w:ascii="宋体" w:hAnsi="宋体" w:hint="eastAsia"/>
          <w:szCs w:val="21"/>
        </w:rPr>
        <w:t>计算</w:t>
      </w:r>
      <w:r w:rsidR="00496C15" w:rsidRPr="00496C15">
        <w:rPr>
          <w:position w:val="-30"/>
        </w:rPr>
        <w:object w:dxaOrig="1840" w:dyaOrig="580">
          <v:shape id="_x0000_i1145" type="#_x0000_t75" style="width:92.05pt;height:28.8pt" o:ole="">
            <v:imagedata r:id="rId250" o:title=""/>
          </v:shape>
          <o:OLEObject Type="Embed" ProgID="Equation.DSMT4" ShapeID="_x0000_i1145" DrawAspect="Content" ObjectID="_1674985333" r:id="rId251"/>
        </w:object>
      </w:r>
      <w:r w:rsidR="009D4C35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其中</w:t>
      </w:r>
      <w:r w:rsidR="00496C15" w:rsidRPr="00025957">
        <w:rPr>
          <w:position w:val="-4"/>
        </w:rPr>
        <w:object w:dxaOrig="260" w:dyaOrig="260">
          <v:shape id="_x0000_i1146" type="#_x0000_t75" style="width:13.15pt;height:13.15pt" o:ole="">
            <v:imagedata r:id="rId252" o:title=""/>
          </v:shape>
          <o:OLEObject Type="Embed" ProgID="Equation.DSMT4" ShapeID="_x0000_i1146" DrawAspect="Content" ObjectID="_1674985334" r:id="rId253"/>
        </w:object>
      </w:r>
      <w:r w:rsidRPr="00330081">
        <w:rPr>
          <w:rFonts w:ascii="宋体" w:hAnsi="宋体" w:hint="eastAsia"/>
          <w:szCs w:val="21"/>
        </w:rPr>
        <w:t>为平面曲线</w:t>
      </w:r>
      <w:r w:rsidR="00496C15" w:rsidRPr="00496C15">
        <w:rPr>
          <w:position w:val="-32"/>
        </w:rPr>
        <w:object w:dxaOrig="980" w:dyaOrig="760">
          <v:shape id="_x0000_i1147" type="#_x0000_t75" style="width:48.85pt;height:38.2pt" o:ole="">
            <v:imagedata r:id="rId254" o:title=""/>
          </v:shape>
          <o:OLEObject Type="Embed" ProgID="Equation.DSMT4" ShapeID="_x0000_i1147" DrawAspect="Content" ObjectID="_1674985335" r:id="rId255"/>
        </w:object>
      </w:r>
      <w:r w:rsidRPr="00330081">
        <w:rPr>
          <w:rFonts w:ascii="宋体" w:hAnsi="宋体" w:hint="eastAsia"/>
          <w:szCs w:val="21"/>
        </w:rPr>
        <w:t>绕</w:t>
      </w:r>
      <w:r w:rsidR="00496C15" w:rsidRPr="00025957">
        <w:rPr>
          <w:position w:val="-4"/>
        </w:rPr>
        <w:object w:dxaOrig="200" w:dyaOrig="200">
          <v:shape id="_x0000_i1148" type="#_x0000_t75" style="width:10pt;height:10pt" o:ole="">
            <v:imagedata r:id="rId256" o:title=""/>
          </v:shape>
          <o:OLEObject Type="Embed" ProgID="Equation.DSMT4" ShapeID="_x0000_i1148" DrawAspect="Content" ObjectID="_1674985336" r:id="rId257"/>
        </w:object>
      </w:r>
      <w:r w:rsidRPr="00330081">
        <w:rPr>
          <w:rFonts w:ascii="宋体" w:hAnsi="宋体" w:hint="eastAsia"/>
          <w:szCs w:val="21"/>
        </w:rPr>
        <w:t>轴旋转一周形成的曲面与平面</w:t>
      </w:r>
      <w:r w:rsidR="00496C15" w:rsidRPr="00496C15">
        <w:rPr>
          <w:position w:val="-6"/>
        </w:rPr>
        <w:object w:dxaOrig="540" w:dyaOrig="279">
          <v:shape id="_x0000_i1149" type="#_x0000_t75" style="width:26.9pt;height:13.75pt" o:ole="">
            <v:imagedata r:id="rId258" o:title=""/>
          </v:shape>
          <o:OLEObject Type="Embed" ProgID="Equation.DSMT4" ShapeID="_x0000_i1149" DrawAspect="Content" ObjectID="_1674985337" r:id="rId259"/>
        </w:object>
      </w:r>
      <w:r w:rsidRPr="00330081">
        <w:rPr>
          <w:rFonts w:ascii="宋体" w:hAnsi="宋体" w:hint="eastAsia"/>
          <w:szCs w:val="21"/>
        </w:rPr>
        <w:t>所围成的区域</w:t>
      </w:r>
      <w:r w:rsidR="009D4C35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9D4C35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hint="eastAsia"/>
          <w:szCs w:val="21"/>
        </w:rPr>
        <w:t>采用柱面坐标</w:t>
      </w:r>
      <w:r w:rsidR="009D4C35">
        <w:rPr>
          <w:rFonts w:ascii="宋体" w:hAnsi="宋体" w:hint="eastAsia"/>
          <w:szCs w:val="21"/>
        </w:rPr>
        <w:t>，</w:t>
      </w:r>
      <w:r w:rsidR="00496C15" w:rsidRPr="00496C15">
        <w:rPr>
          <w:position w:val="-16"/>
        </w:rPr>
        <w:object w:dxaOrig="2540" w:dyaOrig="440">
          <v:shape id="_x0000_i1150" type="#_x0000_t75" style="width:126.45pt;height:21.9pt" o:ole="">
            <v:imagedata r:id="rId260" o:title=""/>
          </v:shape>
          <o:OLEObject Type="Embed" ProgID="Equation.DSMT4" ShapeID="_x0000_i1150" DrawAspect="Content" ObjectID="_1674985338" r:id="rId261"/>
        </w:object>
      </w:r>
      <w:r w:rsidR="009D4C35">
        <w:rPr>
          <w:rFonts w:ascii="宋体" w:hAnsi="宋体" w:hint="eastAsia"/>
          <w:szCs w:val="21"/>
        </w:rPr>
        <w:t>，</w:t>
      </w:r>
    </w:p>
    <w:p w:rsidR="003567BC" w:rsidRPr="006B3AE4" w:rsidRDefault="005622D3" w:rsidP="009D4C35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4"/>
        </w:rPr>
        <w:object w:dxaOrig="6680" w:dyaOrig="720">
          <v:shape id="_x0000_i1151" type="#_x0000_t75" style="width:333.7pt;height:36.3pt" o:ole="">
            <v:imagedata r:id="rId262" o:title=""/>
          </v:shape>
          <o:OLEObject Type="Embed" ProgID="Equation.DSMT4" ShapeID="_x0000_i1151" DrawAspect="Content" ObjectID="_1674985339" r:id="rId263"/>
        </w:object>
      </w:r>
    </w:p>
    <w:p w:rsidR="003567BC" w:rsidRPr="006B3AE4" w:rsidRDefault="003567BC" w:rsidP="009D4C35">
      <w:pPr>
        <w:rPr>
          <w:rFonts w:ascii="宋体" w:hAnsi="宋体"/>
          <w:szCs w:val="21"/>
        </w:rPr>
      </w:pPr>
    </w:p>
    <w:p w:rsidR="003567BC" w:rsidRPr="003567BC" w:rsidRDefault="003567BC" w:rsidP="009D4C35">
      <w:pPr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9D4C35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计算曲线积分</w:t>
      </w:r>
      <w:r w:rsidR="00496C15" w:rsidRPr="00496C15">
        <w:rPr>
          <w:position w:val="-18"/>
        </w:rPr>
        <w:object w:dxaOrig="3420" w:dyaOrig="460">
          <v:shape id="_x0000_i1152" type="#_x0000_t75" style="width:170.9pt;height:23.15pt" o:ole="">
            <v:imagedata r:id="rId264" o:title=""/>
          </v:shape>
          <o:OLEObject Type="Embed" ProgID="Equation.DSMT4" ShapeID="_x0000_i1152" DrawAspect="Content" ObjectID="_1674985340" r:id="rId265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220" w:dyaOrig="279">
          <v:shape id="_x0000_i1153" type="#_x0000_t75" style="width:11.25pt;height:13.75pt" o:ole="">
            <v:imagedata r:id="rId266" o:title=""/>
          </v:shape>
          <o:OLEObject Type="Embed" ProgID="Equation.DSMT4" ShapeID="_x0000_i1153" DrawAspect="Content" ObjectID="_1674985341" r:id="rId267"/>
        </w:object>
      </w:r>
      <w:r w:rsidRPr="00330081">
        <w:rPr>
          <w:rFonts w:ascii="宋体" w:hAnsi="宋体" w:hint="eastAsia"/>
          <w:szCs w:val="21"/>
        </w:rPr>
        <w:t>是曲线</w:t>
      </w:r>
      <w:r w:rsidR="00496C15" w:rsidRPr="00496C15">
        <w:rPr>
          <w:position w:val="-32"/>
        </w:rPr>
        <w:object w:dxaOrig="1420" w:dyaOrig="760">
          <v:shape id="_x0000_i1154" type="#_x0000_t75" style="width:70.75pt;height:38.2pt" o:ole="">
            <v:imagedata r:id="rId268" o:title=""/>
          </v:shape>
          <o:OLEObject Type="Embed" ProgID="Equation.DSMT4" ShapeID="_x0000_i1154" DrawAspect="Content" ObjectID="_1674985342" r:id="rId269"/>
        </w:object>
      </w:r>
      <w:r w:rsidRPr="00330081">
        <w:rPr>
          <w:rFonts w:ascii="宋体" w:hAnsi="宋体" w:hint="eastAsia"/>
          <w:szCs w:val="21"/>
        </w:rPr>
        <w:t>从</w:t>
      </w:r>
      <w:r w:rsidR="00496C15" w:rsidRPr="00025957">
        <w:rPr>
          <w:position w:val="-4"/>
        </w:rPr>
        <w:object w:dxaOrig="200" w:dyaOrig="200">
          <v:shape id="_x0000_i1155" type="#_x0000_t75" style="width:10pt;height:10pt" o:ole="">
            <v:imagedata r:id="rId270" o:title=""/>
          </v:shape>
          <o:OLEObject Type="Embed" ProgID="Equation.DSMT4" ShapeID="_x0000_i1155" DrawAspect="Content" ObjectID="_1674985343" r:id="rId271"/>
        </w:object>
      </w:r>
      <w:r w:rsidRPr="00330081">
        <w:rPr>
          <w:rFonts w:ascii="宋体" w:hAnsi="宋体" w:hint="eastAsia"/>
          <w:szCs w:val="21"/>
        </w:rPr>
        <w:t>轴正向往</w:t>
      </w:r>
      <w:r w:rsidR="00496C15" w:rsidRPr="00025957">
        <w:rPr>
          <w:position w:val="-4"/>
        </w:rPr>
        <w:object w:dxaOrig="200" w:dyaOrig="200">
          <v:shape id="_x0000_i1156" type="#_x0000_t75" style="width:10pt;height:10pt" o:ole="">
            <v:imagedata r:id="rId272" o:title=""/>
          </v:shape>
          <o:OLEObject Type="Embed" ProgID="Equation.DSMT4" ShapeID="_x0000_i1156" DrawAspect="Content" ObjectID="_1674985344" r:id="rId273"/>
        </w:object>
      </w:r>
      <w:r w:rsidRPr="00330081">
        <w:rPr>
          <w:rFonts w:ascii="宋体" w:hAnsi="宋体" w:hint="eastAsia"/>
          <w:szCs w:val="21"/>
        </w:rPr>
        <w:t>轴负向看</w: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6"/>
        </w:rPr>
        <w:object w:dxaOrig="220" w:dyaOrig="279">
          <v:shape id="_x0000_i1157" type="#_x0000_t75" style="width:11.25pt;height:13.75pt" o:ole="">
            <v:imagedata r:id="rId274" o:title=""/>
          </v:shape>
          <o:OLEObject Type="Embed" ProgID="Equation.DSMT4" ShapeID="_x0000_i1157" DrawAspect="Content" ObjectID="_1674985345" r:id="rId275"/>
        </w:object>
      </w:r>
      <w:r w:rsidRPr="00330081">
        <w:rPr>
          <w:rFonts w:ascii="宋体" w:hAnsi="宋体" w:hint="eastAsia"/>
          <w:szCs w:val="21"/>
        </w:rPr>
        <w:t>的方向是顺时针的</w:t>
      </w:r>
      <w:r w:rsidR="009D4C35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B13F4A">
      <w:pPr>
        <w:tabs>
          <w:tab w:val="left" w:pos="5355"/>
        </w:tabs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hint="eastAsia"/>
          <w:szCs w:val="21"/>
        </w:rPr>
        <w:t>用斯托克斯公式来计算</w:t>
      </w:r>
      <w:r w:rsidR="00B13F4A">
        <w:rPr>
          <w:rFonts w:ascii="宋体" w:hAnsi="宋体" w:hint="eastAsia"/>
          <w:szCs w:val="21"/>
        </w:rPr>
        <w:t>：</w:t>
      </w:r>
      <w:r w:rsidR="003567BC" w:rsidRPr="006B3AE4">
        <w:rPr>
          <w:rFonts w:ascii="宋体" w:hAnsi="宋体" w:hint="eastAsia"/>
          <w:szCs w:val="21"/>
        </w:rPr>
        <w:t>记</w:t>
      </w:r>
      <w:r w:rsidR="00496C15" w:rsidRPr="00496C15">
        <w:rPr>
          <w:position w:val="-6"/>
        </w:rPr>
        <w:object w:dxaOrig="220" w:dyaOrig="279">
          <v:shape id="_x0000_i1158" type="#_x0000_t75" style="width:11.25pt;height:13.75pt" o:ole="">
            <v:imagedata r:id="rId276" o:title=""/>
          </v:shape>
          <o:OLEObject Type="Embed" ProgID="Equation.DSMT4" ShapeID="_x0000_i1158" DrawAspect="Content" ObjectID="_1674985346" r:id="rId277"/>
        </w:object>
      </w:r>
      <w:r w:rsidR="003567BC" w:rsidRPr="006B3AE4">
        <w:rPr>
          <w:rFonts w:ascii="宋体" w:hAnsi="宋体" w:hint="eastAsia"/>
          <w:szCs w:val="21"/>
        </w:rPr>
        <w:t>为平面</w:t>
      </w:r>
      <w:r w:rsidR="00496C15" w:rsidRPr="00496C15">
        <w:rPr>
          <w:position w:val="-10"/>
        </w:rPr>
        <w:object w:dxaOrig="1240" w:dyaOrig="320">
          <v:shape id="_x0000_i1159" type="#_x0000_t75" style="width:62pt;height:16.3pt" o:ole="">
            <v:imagedata r:id="rId278" o:title=""/>
          </v:shape>
          <o:OLEObject Type="Embed" ProgID="Equation.DSMT4" ShapeID="_x0000_i1159" DrawAspect="Content" ObjectID="_1674985347" r:id="rId279"/>
        </w:object>
      </w:r>
      <w:r w:rsidR="003567BC" w:rsidRPr="006B3AE4">
        <w:rPr>
          <w:rFonts w:ascii="宋体" w:hAnsi="宋体" w:hint="eastAsia"/>
          <w:szCs w:val="21"/>
        </w:rPr>
        <w:t>上</w:t>
      </w:r>
      <w:r w:rsidR="00496C15" w:rsidRPr="00496C15">
        <w:rPr>
          <w:position w:val="-6"/>
        </w:rPr>
        <w:object w:dxaOrig="220" w:dyaOrig="279">
          <v:shape id="_x0000_i1160" type="#_x0000_t75" style="width:11.25pt;height:13.75pt" o:ole="">
            <v:imagedata r:id="rId280" o:title=""/>
          </v:shape>
          <o:OLEObject Type="Embed" ProgID="Equation.DSMT4" ShapeID="_x0000_i1160" DrawAspect="Content" ObjectID="_1674985348" r:id="rId281"/>
        </w:object>
      </w:r>
      <w:r w:rsidR="003567BC" w:rsidRPr="006B3AE4">
        <w:rPr>
          <w:rFonts w:ascii="宋体" w:hAnsi="宋体" w:hint="eastAsia"/>
          <w:szCs w:val="21"/>
        </w:rPr>
        <w:t>所围有限部分</w:t>
      </w:r>
      <w:r w:rsidR="00B13F4A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由</w:t>
      </w:r>
      <w:r w:rsidR="00496C15" w:rsidRPr="00025957">
        <w:rPr>
          <w:position w:val="-4"/>
        </w:rPr>
        <w:object w:dxaOrig="200" w:dyaOrig="260">
          <v:shape id="_x0000_i1161" type="#_x0000_t75" style="width:10pt;height:13.15pt" o:ole="">
            <v:imagedata r:id="rId282" o:title=""/>
          </v:shape>
          <o:OLEObject Type="Embed" ProgID="Equation.DSMT4" ShapeID="_x0000_i1161" DrawAspect="Content" ObjectID="_1674985349" r:id="rId283"/>
        </w:object>
      </w:r>
      <w:r w:rsidR="003567BC" w:rsidRPr="006B3AE4">
        <w:rPr>
          <w:rFonts w:ascii="宋体" w:hAnsi="宋体" w:hint="eastAsia"/>
          <w:szCs w:val="21"/>
        </w:rPr>
        <w:t>的定向</w:t>
      </w:r>
      <w:r w:rsidR="00B13F4A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按右手法则</w:t>
      </w:r>
      <w:r w:rsidR="00496C15" w:rsidRPr="00496C15">
        <w:rPr>
          <w:position w:val="-6"/>
        </w:rPr>
        <w:object w:dxaOrig="220" w:dyaOrig="279">
          <v:shape id="_x0000_i1162" type="#_x0000_t75" style="width:11.25pt;height:13.75pt" o:ole="">
            <v:imagedata r:id="rId284" o:title=""/>
          </v:shape>
          <o:OLEObject Type="Embed" ProgID="Equation.DSMT4" ShapeID="_x0000_i1162" DrawAspect="Content" ObjectID="_1674985350" r:id="rId285"/>
        </w:object>
      </w:r>
      <w:r w:rsidR="003567BC" w:rsidRPr="006B3AE4">
        <w:rPr>
          <w:rFonts w:ascii="宋体" w:hAnsi="宋体" w:hint="eastAsia"/>
          <w:szCs w:val="21"/>
        </w:rPr>
        <w:t>取下侧</w:t>
      </w:r>
      <w:r w:rsidR="00B13F4A">
        <w:rPr>
          <w:rFonts w:ascii="宋体" w:hAnsi="宋体" w:hint="eastAsia"/>
          <w:szCs w:val="21"/>
        </w:rPr>
        <w:t>．</w:t>
      </w:r>
      <w:r w:rsidR="00B13F4A" w:rsidRPr="006B3AE4">
        <w:rPr>
          <w:rFonts w:ascii="宋体" w:hAnsi="宋体" w:hint="eastAsia"/>
          <w:szCs w:val="21"/>
        </w:rPr>
        <w:t>原积分</w:t>
      </w:r>
    </w:p>
    <w:p w:rsidR="003567BC" w:rsidRPr="006B3AE4" w:rsidRDefault="00496C15" w:rsidP="00B13F4A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66"/>
        </w:rPr>
        <w:object w:dxaOrig="3680" w:dyaOrig="1440">
          <v:shape id="_x0000_i1163" type="#_x0000_t75" style="width:184.05pt;height:1in" o:ole="">
            <v:imagedata r:id="rId286" o:title=""/>
          </v:shape>
          <o:OLEObject Type="Embed" ProgID="Equation.DSMT4" ShapeID="_x0000_i1163" DrawAspect="Content" ObjectID="_1674985351" r:id="rId287"/>
        </w:object>
      </w:r>
    </w:p>
    <w:p w:rsidR="003567BC" w:rsidRPr="006B3AE4" w:rsidRDefault="00496C15" w:rsidP="00B13F4A">
      <w:pPr>
        <w:ind w:leftChars="200" w:left="480"/>
        <w:rPr>
          <w:rFonts w:ascii="宋体" w:hAnsi="宋体"/>
          <w:szCs w:val="21"/>
        </w:rPr>
      </w:pPr>
      <w:r w:rsidRPr="00496C15">
        <w:rPr>
          <w:position w:val="-6"/>
        </w:rPr>
        <w:object w:dxaOrig="220" w:dyaOrig="279">
          <v:shape id="_x0000_i1164" type="#_x0000_t75" style="width:11.25pt;height:13.75pt" o:ole="">
            <v:imagedata r:id="rId288" o:title=""/>
          </v:shape>
          <o:OLEObject Type="Embed" ProgID="Equation.DSMT4" ShapeID="_x0000_i1164" DrawAspect="Content" ObjectID="_1674985352" r:id="rId289"/>
        </w:object>
      </w:r>
      <w:r w:rsidR="003567BC" w:rsidRPr="006B3AE4">
        <w:rPr>
          <w:rFonts w:ascii="宋体" w:hAnsi="宋体" w:hint="eastAsia"/>
          <w:szCs w:val="21"/>
        </w:rPr>
        <w:t>在</w:t>
      </w:r>
      <w:r w:rsidRPr="00496C15">
        <w:rPr>
          <w:position w:val="-10"/>
        </w:rPr>
        <w:object w:dxaOrig="320" w:dyaOrig="260">
          <v:shape id="_x0000_i1165" type="#_x0000_t75" style="width:16.3pt;height:13.15pt" o:ole="">
            <v:imagedata r:id="rId290" o:title=""/>
          </v:shape>
          <o:OLEObject Type="Embed" ProgID="Equation.DSMT4" ShapeID="_x0000_i1165" DrawAspect="Content" ObjectID="_1674985353" r:id="rId291"/>
        </w:object>
      </w:r>
      <w:r w:rsidR="003567BC" w:rsidRPr="006B3AE4">
        <w:rPr>
          <w:rFonts w:ascii="宋体" w:hAnsi="宋体" w:hint="eastAsia"/>
          <w:szCs w:val="21"/>
        </w:rPr>
        <w:t>平面上的投影区域</w:t>
      </w:r>
      <w:r w:rsidRPr="00496C15">
        <w:rPr>
          <w:position w:val="-14"/>
        </w:rPr>
        <w:object w:dxaOrig="360" w:dyaOrig="380">
          <v:shape id="_x0000_i1166" type="#_x0000_t75" style="width:18.15pt;height:18.8pt" o:ole="">
            <v:imagedata r:id="rId292" o:title=""/>
          </v:shape>
          <o:OLEObject Type="Embed" ProgID="Equation.DSMT4" ShapeID="_x0000_i1166" DrawAspect="Content" ObjectID="_1674985354" r:id="rId293"/>
        </w:object>
      </w:r>
      <w:r w:rsidR="003567BC" w:rsidRPr="006B3AE4">
        <w:rPr>
          <w:rFonts w:ascii="宋体" w:hAnsi="宋体" w:hint="eastAsia"/>
          <w:szCs w:val="21"/>
        </w:rPr>
        <w:t>为</w:t>
      </w:r>
      <w:r w:rsidRPr="00496C15">
        <w:rPr>
          <w:position w:val="-10"/>
        </w:rPr>
        <w:object w:dxaOrig="1100" w:dyaOrig="360">
          <v:shape id="_x0000_i1167" type="#_x0000_t75" style="width:54.45pt;height:18.15pt" o:ole="">
            <v:imagedata r:id="rId294" o:title=""/>
          </v:shape>
          <o:OLEObject Type="Embed" ProgID="Equation.DSMT4" ShapeID="_x0000_i1167" DrawAspect="Content" ObjectID="_1674985355" r:id="rId295"/>
        </w:object>
      </w:r>
      <w:r w:rsidR="00B13F4A">
        <w:rPr>
          <w:rFonts w:ascii="宋体" w:hAnsi="宋体" w:hint="eastAsia"/>
          <w:szCs w:val="21"/>
        </w:rPr>
        <w:t>．从而</w:t>
      </w:r>
      <w:r w:rsidR="003567BC" w:rsidRPr="006B3AE4">
        <w:rPr>
          <w:rFonts w:ascii="宋体" w:hAnsi="宋体" w:hint="eastAsia"/>
          <w:szCs w:val="21"/>
        </w:rPr>
        <w:t>得</w:t>
      </w:r>
    </w:p>
    <w:p w:rsidR="003567BC" w:rsidRPr="006B3AE4" w:rsidRDefault="00496C15" w:rsidP="00B13F4A">
      <w:pPr>
        <w:tabs>
          <w:tab w:val="left" w:pos="5320"/>
        </w:tabs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6"/>
        </w:rPr>
        <w:object w:dxaOrig="2040" w:dyaOrig="639">
          <v:shape id="_x0000_i1168" type="#_x0000_t75" style="width:102.05pt;height:31.3pt" o:ole="">
            <v:imagedata r:id="rId296" o:title=""/>
          </v:shape>
          <o:OLEObject Type="Embed" ProgID="Equation.DSMT4" ShapeID="_x0000_i1168" DrawAspect="Content" ObjectID="_1674985356" r:id="rId297"/>
        </w:objec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B13F4A" w:rsidRPr="003567BC" w:rsidRDefault="00B13F4A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A87E08">
      <w:pPr>
        <w:ind w:left="480" w:hangingChars="200" w:hanging="480"/>
        <w:rPr>
          <w:rFonts w:ascii="宋体" w:hAnsi="宋体"/>
          <w:szCs w:val="21"/>
        </w:rPr>
      </w:pPr>
      <w:r w:rsidRPr="00A87E08">
        <w:rPr>
          <w:rFonts w:hint="eastAsia"/>
        </w:rPr>
        <w:t xml:space="preserve">(3) </w:t>
      </w:r>
      <w:r w:rsidRPr="00330081">
        <w:rPr>
          <w:rFonts w:ascii="宋体" w:hAnsi="宋体" w:hint="eastAsia"/>
          <w:szCs w:val="21"/>
        </w:rPr>
        <w:t>在某一人群中推广新技术是通过其中已掌握新技术的人进行的</w:t>
      </w:r>
      <w:r w:rsidR="00B13F4A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设该人群的总人数为</w:t>
      </w:r>
      <w:r w:rsidR="00496C15" w:rsidRPr="00025957">
        <w:rPr>
          <w:position w:val="-4"/>
        </w:rPr>
        <w:object w:dxaOrig="260" w:dyaOrig="260">
          <v:shape id="_x0000_i1169" type="#_x0000_t75" style="width:13.15pt;height:13.15pt" o:ole="">
            <v:imagedata r:id="rId298" o:title=""/>
          </v:shape>
          <o:OLEObject Type="Embed" ProgID="Equation.DSMT4" ShapeID="_x0000_i1169" DrawAspect="Content" ObjectID="_1674985357" r:id="rId299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在</w:t>
      </w:r>
      <w:r w:rsidR="00496C15" w:rsidRPr="00496C15">
        <w:rPr>
          <w:position w:val="-6"/>
        </w:rPr>
        <w:object w:dxaOrig="499" w:dyaOrig="279">
          <v:shape id="_x0000_i1170" type="#_x0000_t75" style="width:25.05pt;height:13.75pt" o:ole="">
            <v:imagedata r:id="rId300" o:title=""/>
          </v:shape>
          <o:OLEObject Type="Embed" ProgID="Equation.DSMT4" ShapeID="_x0000_i1170" DrawAspect="Content" ObjectID="_1674985358" r:id="rId301"/>
        </w:object>
      </w:r>
      <w:r w:rsidRPr="00330081">
        <w:rPr>
          <w:rFonts w:ascii="宋体" w:hAnsi="宋体" w:hint="eastAsia"/>
          <w:szCs w:val="21"/>
        </w:rPr>
        <w:t>时刻已掌握新技术的人数为</w:t>
      </w:r>
      <w:r w:rsidR="00496C15" w:rsidRPr="00496C15">
        <w:rPr>
          <w:position w:val="-12"/>
        </w:rPr>
        <w:object w:dxaOrig="279" w:dyaOrig="360">
          <v:shape id="_x0000_i1171" type="#_x0000_t75" style="width:13.75pt;height:18.15pt" o:ole="">
            <v:imagedata r:id="rId302" o:title=""/>
          </v:shape>
          <o:OLEObject Type="Embed" ProgID="Equation.DSMT4" ShapeID="_x0000_i1171" DrawAspect="Content" ObjectID="_1674985359" r:id="rId303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在任意时刻</w:t>
      </w:r>
      <w:r w:rsidR="00496C15" w:rsidRPr="00496C15">
        <w:rPr>
          <w:position w:val="-6"/>
        </w:rPr>
        <w:object w:dxaOrig="160" w:dyaOrig="260">
          <v:shape id="_x0000_i1172" type="#_x0000_t75" style="width:8.15pt;height:13.15pt" o:ole="">
            <v:imagedata r:id="rId304" o:title=""/>
          </v:shape>
          <o:OLEObject Type="Embed" ProgID="Equation.DSMT4" ShapeID="_x0000_i1172" DrawAspect="Content" ObjectID="_1674985360" r:id="rId305"/>
        </w:object>
      </w:r>
      <w:r w:rsidRPr="00330081">
        <w:rPr>
          <w:rFonts w:ascii="宋体" w:hAnsi="宋体" w:hint="eastAsia"/>
          <w:szCs w:val="21"/>
        </w:rPr>
        <w:t>已掌握新技术的人数为</w:t>
      </w:r>
      <w:r w:rsidR="00496C15" w:rsidRPr="00496C15">
        <w:rPr>
          <w:position w:val="-10"/>
        </w:rPr>
        <w:object w:dxaOrig="460" w:dyaOrig="320">
          <v:shape id="_x0000_i1173" type="#_x0000_t75" style="width:23.15pt;height:16.3pt" o:ole="">
            <v:imagedata r:id="rId306" o:title=""/>
          </v:shape>
          <o:OLEObject Type="Embed" ProgID="Equation.DSMT4" ShapeID="_x0000_i1173" DrawAspect="Content" ObjectID="_1674985361" r:id="rId307"/>
        </w:object>
      </w:r>
      <w:r w:rsidR="00B13F4A">
        <w:rPr>
          <w:rFonts w:ascii="宋体" w:hAnsi="宋体" w:hint="eastAsia"/>
          <w:szCs w:val="21"/>
        </w:rPr>
        <w:t>（</w:t>
      </w:r>
      <w:r w:rsidRPr="00330081">
        <w:rPr>
          <w:rFonts w:ascii="宋体" w:hAnsi="宋体" w:hint="eastAsia"/>
          <w:szCs w:val="21"/>
        </w:rPr>
        <w:t>将</w:t>
      </w:r>
      <w:r w:rsidR="00496C15" w:rsidRPr="00496C15">
        <w:rPr>
          <w:position w:val="-10"/>
        </w:rPr>
        <w:object w:dxaOrig="460" w:dyaOrig="320">
          <v:shape id="_x0000_i1174" type="#_x0000_t75" style="width:23.15pt;height:16.3pt" o:ole="">
            <v:imagedata r:id="rId308" o:title=""/>
          </v:shape>
          <o:OLEObject Type="Embed" ProgID="Equation.DSMT4" ShapeID="_x0000_i1174" DrawAspect="Content" ObjectID="_1674985362" r:id="rId309"/>
        </w:object>
      </w:r>
      <w:r w:rsidRPr="00330081">
        <w:rPr>
          <w:rFonts w:ascii="宋体" w:hAnsi="宋体" w:hint="eastAsia"/>
          <w:szCs w:val="21"/>
        </w:rPr>
        <w:t>视为连续可微变量</w:t>
      </w:r>
      <w:r w:rsidR="00B13F4A">
        <w:rPr>
          <w:rFonts w:ascii="宋体" w:hAnsi="宋体" w:hint="eastAsia"/>
          <w:szCs w:val="21"/>
        </w:rPr>
        <w:t>），</w:t>
      </w:r>
      <w:r w:rsidRPr="00330081">
        <w:rPr>
          <w:rFonts w:ascii="宋体" w:hAnsi="宋体" w:hint="eastAsia"/>
          <w:szCs w:val="21"/>
        </w:rPr>
        <w:t>其变化率与已掌握新技术人数和未掌握新技术人数之积成正比</w: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比例常数</w:t>
      </w:r>
      <w:r w:rsidR="00496C15" w:rsidRPr="00496C15">
        <w:rPr>
          <w:position w:val="-6"/>
        </w:rPr>
        <w:object w:dxaOrig="540" w:dyaOrig="279">
          <v:shape id="_x0000_i1175" type="#_x0000_t75" style="width:26.9pt;height:13.75pt" o:ole="">
            <v:imagedata r:id="rId310" o:title=""/>
          </v:shape>
          <o:OLEObject Type="Embed" ProgID="Equation.DSMT4" ShapeID="_x0000_i1175" DrawAspect="Content" ObjectID="_1674985363" r:id="rId311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460" w:dyaOrig="320">
          <v:shape id="_x0000_i1176" type="#_x0000_t75" style="width:23.15pt;height:16.3pt" o:ole="">
            <v:imagedata r:id="rId312" o:title=""/>
          </v:shape>
          <o:OLEObject Type="Embed" ProgID="Equation.DSMT4" ShapeID="_x0000_i1176" DrawAspect="Content" ObjectID="_1674985364" r:id="rId313"/>
        </w:object>
      </w:r>
      <w:r w:rsidR="00B13F4A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B13F4A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 w:rsidR="00B13F4A" w:rsidRPr="00B13F4A">
        <w:rPr>
          <w:rFonts w:hint="eastAsia"/>
        </w:rPr>
        <w:t xml:space="preserve"> </w:t>
      </w:r>
      <w:r w:rsidR="003567BC" w:rsidRPr="006B3AE4">
        <w:rPr>
          <w:rFonts w:ascii="宋体" w:hAnsi="宋体" w:hint="eastAsia"/>
        </w:rPr>
        <w:t>由</w:t>
      </w:r>
      <w:r w:rsidR="00B13F4A">
        <w:rPr>
          <w:rFonts w:ascii="宋体" w:hAnsi="宋体" w:hint="eastAsia"/>
          <w:szCs w:val="21"/>
        </w:rPr>
        <w:t>题意可得</w:t>
      </w:r>
      <w:r w:rsidR="003567BC" w:rsidRPr="006B3AE4">
        <w:rPr>
          <w:rFonts w:ascii="宋体" w:hAnsi="宋体" w:hint="eastAsia"/>
          <w:szCs w:val="21"/>
        </w:rPr>
        <w:t>初值问题</w:t>
      </w:r>
    </w:p>
    <w:p w:rsidR="003567BC" w:rsidRPr="006B3AE4" w:rsidRDefault="00496C15" w:rsidP="00B13F4A">
      <w:pPr>
        <w:adjustRightInd w:val="0"/>
        <w:snapToGrid w:val="0"/>
        <w:ind w:leftChars="200" w:left="480"/>
        <w:jc w:val="center"/>
        <w:rPr>
          <w:rFonts w:ascii="宋体" w:hAnsi="宋体"/>
        </w:rPr>
      </w:pPr>
      <w:r w:rsidRPr="00496C15">
        <w:rPr>
          <w:position w:val="-46"/>
        </w:rPr>
        <w:object w:dxaOrig="1700" w:dyaOrig="1040">
          <v:shape id="_x0000_i1177" type="#_x0000_t75" style="width:85.75pt;height:51.95pt" o:ole="">
            <v:imagedata r:id="rId314" o:title=""/>
          </v:shape>
          <o:OLEObject Type="Embed" ProgID="Equation.DSMT4" ShapeID="_x0000_i1177" DrawAspect="Content" ObjectID="_1674985365" r:id="rId315"/>
        </w:object>
      </w:r>
    </w:p>
    <w:p w:rsidR="00B13F4A" w:rsidRDefault="00B13F4A" w:rsidP="00B13F4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将微分</w:t>
      </w:r>
      <w:r w:rsidR="003567BC" w:rsidRPr="006B3AE4">
        <w:rPr>
          <w:rFonts w:ascii="宋体" w:hAnsi="宋体" w:hint="eastAsia"/>
          <w:szCs w:val="21"/>
        </w:rPr>
        <w:t>方程分离变量得</w:t>
      </w:r>
    </w:p>
    <w:p w:rsidR="003567BC" w:rsidRPr="006B3AE4" w:rsidRDefault="00496C15" w:rsidP="00B13F4A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8"/>
        </w:rPr>
        <w:object w:dxaOrig="4420" w:dyaOrig="680">
          <v:shape id="_x0000_i1178" type="#_x0000_t75" style="width:221pt;height:33.8pt" o:ole="">
            <v:imagedata r:id="rId316" o:title=""/>
          </v:shape>
          <o:OLEObject Type="Embed" ProgID="Equation.DSMT4" ShapeID="_x0000_i1178" DrawAspect="Content" ObjectID="_1674985366" r:id="rId317"/>
        </w:object>
      </w:r>
    </w:p>
    <w:p w:rsidR="00B13F4A" w:rsidRDefault="003567BC" w:rsidP="00B13F4A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积分可得</w:t>
      </w:r>
    </w:p>
    <w:p w:rsidR="003567BC" w:rsidRPr="006B3AE4" w:rsidRDefault="00496C15" w:rsidP="00B13F4A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4"/>
        </w:rPr>
        <w:object w:dxaOrig="3920" w:dyaOrig="660">
          <v:shape id="_x0000_i1179" type="#_x0000_t75" style="width:195.95pt;height:33.2pt" o:ole="">
            <v:imagedata r:id="rId318" o:title=""/>
          </v:shape>
          <o:OLEObject Type="Embed" ProgID="Equation.DSMT4" ShapeID="_x0000_i1179" DrawAspect="Content" ObjectID="_1674985367" r:id="rId319"/>
        </w:object>
      </w:r>
    </w:p>
    <w:p w:rsidR="00B13F4A" w:rsidRDefault="003567BC" w:rsidP="00B13F4A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lastRenderedPageBreak/>
        <w:t>以</w:t>
      </w:r>
      <w:r w:rsidR="00496C15" w:rsidRPr="00496C15">
        <w:rPr>
          <w:position w:val="-12"/>
        </w:rPr>
        <w:object w:dxaOrig="920" w:dyaOrig="360">
          <v:shape id="_x0000_i1180" type="#_x0000_t75" style="width:45.7pt;height:18.15pt" o:ole="">
            <v:imagedata r:id="rId320" o:title=""/>
          </v:shape>
          <o:OLEObject Type="Embed" ProgID="Equation.DSMT4" ShapeID="_x0000_i1180" DrawAspect="Content" ObjectID="_1674985368" r:id="rId321"/>
        </w:object>
      </w:r>
      <w:r w:rsidRPr="006B3AE4">
        <w:rPr>
          <w:rFonts w:ascii="宋体" w:hAnsi="宋体" w:hint="eastAsia"/>
          <w:szCs w:val="21"/>
        </w:rPr>
        <w:t>代入</w:t>
      </w:r>
      <w:r w:rsidR="00B13F4A">
        <w:rPr>
          <w:rFonts w:ascii="宋体" w:hAnsi="宋体" w:hint="eastAsia"/>
          <w:szCs w:val="21"/>
        </w:rPr>
        <w:t>可得</w:t>
      </w:r>
      <w:r w:rsidR="00496C15" w:rsidRPr="00496C15">
        <w:rPr>
          <w:position w:val="-30"/>
        </w:rPr>
        <w:object w:dxaOrig="1080" w:dyaOrig="700">
          <v:shape id="_x0000_i1181" type="#_x0000_t75" style="width:53.85pt;height:35.05pt" o:ole="">
            <v:imagedata r:id="rId322" o:title=""/>
          </v:shape>
          <o:OLEObject Type="Embed" ProgID="Equation.DSMT4" ShapeID="_x0000_i1181" DrawAspect="Content" ObjectID="_1674985369" r:id="rId323"/>
        </w:object>
      </w:r>
      <w:r w:rsidR="00B13F4A">
        <w:rPr>
          <w:rFonts w:ascii="宋体" w:hAnsi="宋体" w:hint="eastAsia"/>
        </w:rPr>
        <w:t>，</w:t>
      </w:r>
      <w:r w:rsidRPr="006B3AE4">
        <w:rPr>
          <w:rFonts w:ascii="宋体" w:hAnsi="宋体" w:hint="eastAsia"/>
          <w:szCs w:val="21"/>
        </w:rPr>
        <w:t>故所求函数为</w:t>
      </w:r>
    </w:p>
    <w:p w:rsidR="003567BC" w:rsidRPr="006B3AE4" w:rsidRDefault="00496C15" w:rsidP="00B13F4A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0"/>
        </w:rPr>
        <w:object w:dxaOrig="1920" w:dyaOrig="720">
          <v:shape id="_x0000_i1182" type="#_x0000_t75" style="width:95.8pt;height:36.3pt" o:ole="">
            <v:imagedata r:id="rId324" o:title=""/>
          </v:shape>
          <o:OLEObject Type="Embed" ProgID="Equation.DSMT4" ShapeID="_x0000_i1182" DrawAspect="Content" ObjectID="_1674985370" r:id="rId325"/>
        </w:objec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2158D5" w:rsidRPr="003567BC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2158D5">
      <w:pPr>
        <w:pStyle w:val="1"/>
      </w:pPr>
      <w:r w:rsidRPr="002A3A68">
        <w:rPr>
          <w:rFonts w:hint="eastAsia"/>
        </w:rPr>
        <w:t>四、</w:t>
      </w:r>
      <w:r w:rsidR="002158D5">
        <w:rPr>
          <w:rFonts w:hint="eastAsia"/>
        </w:rPr>
        <w:t>计算题（</w:t>
      </w:r>
      <w:r w:rsidRPr="002A3A68">
        <w:rPr>
          <w:rFonts w:hint="eastAsia"/>
        </w:rPr>
        <w:t>本题共2小题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第(1)小题6分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第(2)小题7分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满分13分</w:t>
      </w:r>
      <w:r w:rsidR="002158D5">
        <w:rPr>
          <w:rFonts w:hint="eastAsia"/>
        </w:rPr>
        <w:t>）</w:t>
      </w:r>
    </w:p>
    <w:p w:rsidR="002158D5" w:rsidRDefault="002158D5" w:rsidP="00577FCF">
      <w:pPr>
        <w:rPr>
          <w:rFonts w:ascii="宋体" w:hAnsi="宋体"/>
          <w:b/>
          <w:szCs w:val="21"/>
        </w:rPr>
      </w:pPr>
    </w:p>
    <w:p w:rsidR="002158D5" w:rsidRPr="002A3A68" w:rsidRDefault="002158D5" w:rsidP="00577FCF">
      <w:pPr>
        <w:rPr>
          <w:rFonts w:ascii="宋体" w:hAnsi="宋体"/>
          <w:b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1C27FD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设直线</w:t>
      </w:r>
      <w:r w:rsidR="00496C15" w:rsidRPr="00496C15">
        <w:rPr>
          <w:position w:val="-30"/>
        </w:rPr>
        <w:object w:dxaOrig="2020" w:dyaOrig="720">
          <v:shape id="_x0000_i1183" type="#_x0000_t75" style="width:100.8pt;height:36.3pt" o:ole="">
            <v:imagedata r:id="rId326" o:title=""/>
          </v:shape>
          <o:OLEObject Type="Embed" ProgID="Equation.DSMT4" ShapeID="_x0000_i1183" DrawAspect="Content" ObjectID="_1674985371" r:id="rId327"/>
        </w:object>
      </w:r>
      <w:r w:rsidRPr="00330081">
        <w:rPr>
          <w:rFonts w:ascii="宋体" w:hAnsi="宋体" w:hint="eastAsia"/>
          <w:szCs w:val="21"/>
        </w:rPr>
        <w:t>在平面</w:t>
      </w:r>
      <w:r w:rsidR="00496C15" w:rsidRPr="00025957">
        <w:rPr>
          <w:position w:val="-4"/>
        </w:rPr>
        <w:object w:dxaOrig="260" w:dyaOrig="240">
          <v:shape id="_x0000_i1184" type="#_x0000_t75" style="width:13.15pt;height:11.9pt" o:ole="">
            <v:imagedata r:id="rId328" o:title=""/>
          </v:shape>
          <o:OLEObject Type="Embed" ProgID="Equation.DSMT4" ShapeID="_x0000_i1184" DrawAspect="Content" ObjectID="_1674985372" r:id="rId329"/>
        </w:object>
      </w:r>
      <w:r w:rsidRPr="00330081">
        <w:rPr>
          <w:rFonts w:ascii="宋体" w:hAnsi="宋体" w:hint="eastAsia"/>
          <w:szCs w:val="21"/>
        </w:rPr>
        <w:t>上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且平面</w:t>
      </w:r>
      <w:r w:rsidR="00496C15" w:rsidRPr="00025957">
        <w:rPr>
          <w:position w:val="-4"/>
        </w:rPr>
        <w:object w:dxaOrig="260" w:dyaOrig="240">
          <v:shape id="_x0000_i1185" type="#_x0000_t75" style="width:13.15pt;height:11.9pt" o:ole="">
            <v:imagedata r:id="rId330" o:title=""/>
          </v:shape>
          <o:OLEObject Type="Embed" ProgID="Equation.DSMT4" ShapeID="_x0000_i1185" DrawAspect="Content" ObjectID="_1674985373" r:id="rId331"/>
        </w:object>
      </w:r>
      <w:r w:rsidRPr="00330081">
        <w:rPr>
          <w:rFonts w:ascii="宋体" w:hAnsi="宋体" w:hint="eastAsia"/>
          <w:szCs w:val="21"/>
        </w:rPr>
        <w:t>与曲面</w:t>
      </w:r>
      <w:r w:rsidR="00496C15" w:rsidRPr="00496C15">
        <w:rPr>
          <w:position w:val="-10"/>
        </w:rPr>
        <w:object w:dxaOrig="1100" w:dyaOrig="360">
          <v:shape id="_x0000_i1186" type="#_x0000_t75" style="width:54.45pt;height:18.15pt" o:ole="">
            <v:imagedata r:id="rId332" o:title=""/>
          </v:shape>
          <o:OLEObject Type="Embed" ProgID="Equation.DSMT4" ShapeID="_x0000_i1186" DrawAspect="Content" ObjectID="_1674985374" r:id="rId333"/>
        </w:object>
      </w:r>
      <w:r w:rsidRPr="00330081">
        <w:rPr>
          <w:rFonts w:ascii="宋体" w:hAnsi="宋体" w:hint="eastAsia"/>
          <w:szCs w:val="21"/>
        </w:rPr>
        <w:t>相切于点</w:t>
      </w:r>
      <w:r w:rsidR="00496C15" w:rsidRPr="00496C15">
        <w:rPr>
          <w:position w:val="-10"/>
        </w:rPr>
        <w:object w:dxaOrig="880" w:dyaOrig="320">
          <v:shape id="_x0000_i1187" type="#_x0000_t75" style="width:43.85pt;height:16.3pt" o:ole="">
            <v:imagedata r:id="rId334" o:title=""/>
          </v:shape>
          <o:OLEObject Type="Embed" ProgID="Equation.DSMT4" ShapeID="_x0000_i1187" DrawAspect="Content" ObjectID="_1674985375" r:id="rId335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8"/>
        </w:rPr>
        <w:object w:dxaOrig="400" w:dyaOrig="300">
          <v:shape id="_x0000_i1188" type="#_x0000_t75" style="width:20.05pt;height:15.05pt" o:ole="">
            <v:imagedata r:id="rId336" o:title=""/>
          </v:shape>
          <o:OLEObject Type="Embed" ProgID="Equation.DSMT4" ShapeID="_x0000_i1188" DrawAspect="Content" ObjectID="_1674985376" r:id="rId337"/>
        </w:object>
      </w:r>
      <w:r w:rsidRPr="00330081">
        <w:rPr>
          <w:rFonts w:ascii="宋体" w:hAnsi="宋体" w:hint="eastAsia"/>
          <w:szCs w:val="21"/>
        </w:rPr>
        <w:t>之值.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8635BD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hint="eastAsia"/>
          <w:szCs w:val="21"/>
        </w:rPr>
        <w:t>曲面</w:t>
      </w:r>
      <w:r w:rsidR="00496C15" w:rsidRPr="00496C15">
        <w:rPr>
          <w:position w:val="-6"/>
        </w:rPr>
        <w:object w:dxaOrig="220" w:dyaOrig="279">
          <v:shape id="_x0000_i1189" type="#_x0000_t75" style="width:11.25pt;height:13.75pt" o:ole="">
            <v:imagedata r:id="rId338" o:title=""/>
          </v:shape>
          <o:OLEObject Type="Embed" ProgID="Equation.DSMT4" ShapeID="_x0000_i1189" DrawAspect="Content" ObjectID="_1674985377" r:id="rId339"/>
        </w:object>
      </w:r>
      <w:r w:rsidR="003567BC" w:rsidRPr="006B3AE4">
        <w:rPr>
          <w:rFonts w:ascii="宋体" w:hAnsi="宋体" w:hint="eastAsia"/>
          <w:szCs w:val="21"/>
        </w:rPr>
        <w:t>在点</w:t>
      </w:r>
      <w:r w:rsidR="00496C15" w:rsidRPr="00496C15">
        <w:rPr>
          <w:position w:val="-12"/>
        </w:rPr>
        <w:object w:dxaOrig="340" w:dyaOrig="360">
          <v:shape id="_x0000_i1190" type="#_x0000_t75" style="width:17.55pt;height:18.15pt" o:ole="">
            <v:imagedata r:id="rId340" o:title=""/>
          </v:shape>
          <o:OLEObject Type="Embed" ProgID="Equation.DSMT4" ShapeID="_x0000_i1190" DrawAspect="Content" ObjectID="_1674985378" r:id="rId341"/>
        </w:object>
      </w:r>
      <w:r w:rsidR="003567BC" w:rsidRPr="006B3AE4">
        <w:rPr>
          <w:rFonts w:ascii="宋体" w:hAnsi="宋体" w:hint="eastAsia"/>
          <w:szCs w:val="21"/>
        </w:rPr>
        <w:t>的法向量</w:t>
      </w:r>
    </w:p>
    <w:p w:rsidR="003567BC" w:rsidRPr="006B3AE4" w:rsidRDefault="00496C15" w:rsidP="008635BD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18"/>
        </w:rPr>
        <w:object w:dxaOrig="3040" w:dyaOrig="440">
          <v:shape id="_x0000_i1191" type="#_x0000_t75" style="width:152.15pt;height:21.9pt" o:ole="">
            <v:imagedata r:id="rId342" o:title=""/>
          </v:shape>
          <o:OLEObject Type="Embed" ProgID="Equation.DSMT4" ShapeID="_x0000_i1191" DrawAspect="Content" ObjectID="_1674985379" r:id="rId343"/>
        </w:object>
      </w:r>
    </w:p>
    <w:p w:rsidR="003567BC" w:rsidRPr="006B3AE4" w:rsidRDefault="003567BC" w:rsidP="008635BD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切平面</w:t>
      </w:r>
      <w:r w:rsidR="00496C15" w:rsidRPr="00025957">
        <w:rPr>
          <w:position w:val="-4"/>
        </w:rPr>
        <w:object w:dxaOrig="260" w:dyaOrig="240">
          <v:shape id="_x0000_i1192" type="#_x0000_t75" style="width:13.15pt;height:11.9pt" o:ole="">
            <v:imagedata r:id="rId344" o:title=""/>
          </v:shape>
          <o:OLEObject Type="Embed" ProgID="Equation.DSMT4" ShapeID="_x0000_i1192" DrawAspect="Content" ObjectID="_1674985380" r:id="rId345"/>
        </w:object>
      </w:r>
      <w:r w:rsidRPr="006B3AE4">
        <w:rPr>
          <w:rFonts w:ascii="宋体" w:hAnsi="宋体" w:hint="eastAsia"/>
          <w:szCs w:val="21"/>
        </w:rPr>
        <w:t>的方程是</w:t>
      </w:r>
    </w:p>
    <w:p w:rsidR="003567BC" w:rsidRPr="006B3AE4" w:rsidRDefault="00496C15" w:rsidP="008635BD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10"/>
        </w:rPr>
        <w:object w:dxaOrig="3019" w:dyaOrig="320">
          <v:shape id="_x0000_i1193" type="#_x0000_t75" style="width:150.9pt;height:16.3pt" o:ole="">
            <v:imagedata r:id="rId346" o:title=""/>
          </v:shape>
          <o:OLEObject Type="Embed" ProgID="Equation.DSMT4" ShapeID="_x0000_i1193" DrawAspect="Content" ObjectID="_1674985381" r:id="rId347"/>
        </w:object>
      </w:r>
    </w:p>
    <w:p w:rsidR="003567BC" w:rsidRPr="006B3AE4" w:rsidRDefault="003567BC" w:rsidP="008635BD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即</w:t>
      </w:r>
      <w:r w:rsidR="00496C15" w:rsidRPr="00496C15">
        <w:rPr>
          <w:position w:val="-10"/>
        </w:rPr>
        <w:object w:dxaOrig="1820" w:dyaOrig="320">
          <v:shape id="_x0000_i1194" type="#_x0000_t75" style="width:90.8pt;height:16.3pt" o:ole="">
            <v:imagedata r:id="rId348" o:title=""/>
          </v:shape>
          <o:OLEObject Type="Embed" ProgID="Equation.DSMT4" ShapeID="_x0000_i1194" DrawAspect="Content" ObjectID="_1674985382" r:id="rId349"/>
        </w:object>
      </w:r>
      <w:r w:rsidR="008635BD">
        <w:rPr>
          <w:rFonts w:ascii="宋体" w:hAnsi="宋体" w:hint="eastAsia"/>
        </w:rPr>
        <w:t>．</w:t>
      </w:r>
      <w:r w:rsidRPr="006B3AE4">
        <w:rPr>
          <w:rFonts w:ascii="宋体" w:hAnsi="宋体" w:hint="eastAsia"/>
          <w:szCs w:val="21"/>
        </w:rPr>
        <w:t>将直线</w:t>
      </w:r>
      <w:r w:rsidR="00496C15" w:rsidRPr="00025957">
        <w:rPr>
          <w:position w:val="-4"/>
        </w:rPr>
        <w:object w:dxaOrig="200" w:dyaOrig="260">
          <v:shape id="_x0000_i1195" type="#_x0000_t75" style="width:10pt;height:13.15pt" o:ole="">
            <v:imagedata r:id="rId350" o:title=""/>
          </v:shape>
          <o:OLEObject Type="Embed" ProgID="Equation.DSMT4" ShapeID="_x0000_i1195" DrawAspect="Content" ObjectID="_1674985383" r:id="rId351"/>
        </w:object>
      </w:r>
      <w:r w:rsidRPr="006B3AE4">
        <w:rPr>
          <w:rFonts w:ascii="宋体" w:hAnsi="宋体" w:hint="eastAsia"/>
          <w:szCs w:val="21"/>
        </w:rPr>
        <w:t>的方程改写成参数方程</w:t>
      </w:r>
    </w:p>
    <w:p w:rsidR="003567BC" w:rsidRPr="006B3AE4" w:rsidRDefault="00496C15" w:rsidP="008635BD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0"/>
        </w:rPr>
        <w:object w:dxaOrig="2120" w:dyaOrig="720">
          <v:shape id="_x0000_i1196" type="#_x0000_t75" style="width:105.8pt;height:36.3pt" o:ole="">
            <v:imagedata r:id="rId352" o:title=""/>
          </v:shape>
          <o:OLEObject Type="Embed" ProgID="Equation.DSMT4" ShapeID="_x0000_i1196" DrawAspect="Content" ObjectID="_1674985384" r:id="rId353"/>
        </w:object>
      </w:r>
    </w:p>
    <w:p w:rsidR="003567BC" w:rsidRPr="006B3AE4" w:rsidRDefault="003567BC" w:rsidP="008635BD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将它代入平面</w:t>
      </w:r>
      <w:r w:rsidR="00496C15" w:rsidRPr="00025957">
        <w:rPr>
          <w:position w:val="-4"/>
        </w:rPr>
        <w:object w:dxaOrig="260" w:dyaOrig="240">
          <v:shape id="_x0000_i1197" type="#_x0000_t75" style="width:13.15pt;height:11.9pt" o:ole="">
            <v:imagedata r:id="rId354" o:title=""/>
          </v:shape>
          <o:OLEObject Type="Embed" ProgID="Equation.DSMT4" ShapeID="_x0000_i1197" DrawAspect="Content" ObjectID="_1674985385" r:id="rId355"/>
        </w:object>
      </w:r>
      <w:r w:rsidRPr="006B3AE4">
        <w:rPr>
          <w:rFonts w:ascii="宋体" w:hAnsi="宋体" w:hint="eastAsia"/>
          <w:szCs w:val="21"/>
        </w:rPr>
        <w:t>方程得</w:t>
      </w:r>
    </w:p>
    <w:p w:rsidR="008635BD" w:rsidRDefault="00496C15" w:rsidP="008635BD">
      <w:pPr>
        <w:ind w:leftChars="200" w:left="480" w:firstLineChars="600" w:firstLine="1440"/>
        <w:jc w:val="center"/>
        <w:rPr>
          <w:rFonts w:ascii="宋体" w:hAnsi="宋体"/>
          <w:szCs w:val="21"/>
        </w:rPr>
      </w:pPr>
      <w:r w:rsidRPr="00496C15">
        <w:rPr>
          <w:position w:val="-10"/>
        </w:rPr>
        <w:object w:dxaOrig="3879" w:dyaOrig="320">
          <v:shape id="_x0000_i1198" type="#_x0000_t75" style="width:194.1pt;height:16.3pt" o:ole="">
            <v:imagedata r:id="rId356" o:title=""/>
          </v:shape>
          <o:OLEObject Type="Embed" ProgID="Equation.DSMT4" ShapeID="_x0000_i1198" DrawAspect="Content" ObjectID="_1674985386" r:id="rId357"/>
        </w:object>
      </w:r>
    </w:p>
    <w:p w:rsidR="003567BC" w:rsidRPr="006B3AE4" w:rsidRDefault="003567BC" w:rsidP="008635BD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即</w:t>
      </w:r>
      <w:r w:rsidR="00496C15" w:rsidRPr="00496C15">
        <w:rPr>
          <w:position w:val="-10"/>
        </w:rPr>
        <w:object w:dxaOrig="2400" w:dyaOrig="320">
          <v:shape id="_x0000_i1199" type="#_x0000_t75" style="width:120.2pt;height:16.3pt" o:ole="">
            <v:imagedata r:id="rId358" o:title=""/>
          </v:shape>
          <o:OLEObject Type="Embed" ProgID="Equation.DSMT4" ShapeID="_x0000_i1199" DrawAspect="Content" ObjectID="_1674985387" r:id="rId359"/>
        </w:object>
      </w:r>
      <w:r w:rsidR="008635BD">
        <w:rPr>
          <w:rFonts w:ascii="宋体" w:hAnsi="宋体" w:hint="eastAsia"/>
          <w:szCs w:val="21"/>
        </w:rPr>
        <w:t>．</w:t>
      </w:r>
      <w:r w:rsidRPr="006B3AE4">
        <w:rPr>
          <w:rFonts w:ascii="宋体" w:hAnsi="宋体" w:hint="eastAsia"/>
          <w:szCs w:val="21"/>
        </w:rPr>
        <w:t>解得</w:t>
      </w:r>
      <w:r w:rsidR="00496C15" w:rsidRPr="00496C15">
        <w:rPr>
          <w:position w:val="-8"/>
        </w:rPr>
        <w:object w:dxaOrig="1359" w:dyaOrig="300">
          <v:shape id="_x0000_i1200" type="#_x0000_t75" style="width:68.25pt;height:15.05pt" o:ole="">
            <v:imagedata r:id="rId360" o:title=""/>
          </v:shape>
          <o:OLEObject Type="Embed" ProgID="Equation.DSMT4" ShapeID="_x0000_i1200" DrawAspect="Content" ObjectID="_1674985388" r:id="rId361"/>
        </w:object>
      </w:r>
      <w:r w:rsidR="008635BD">
        <w:rPr>
          <w:rFonts w:ascii="宋体" w:hAnsi="宋体" w:hint="eastAsia"/>
          <w:szCs w:val="21"/>
        </w:rPr>
        <w:t>．</w: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8635BD" w:rsidRDefault="008635BD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1C27FD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设函数</w:t>
      </w:r>
      <w:r w:rsidR="00496C15" w:rsidRPr="00496C15">
        <w:rPr>
          <w:position w:val="-10"/>
        </w:rPr>
        <w:object w:dxaOrig="520" w:dyaOrig="320">
          <v:shape id="_x0000_i1201" type="#_x0000_t75" style="width:26.3pt;height:16.3pt" o:ole="">
            <v:imagedata r:id="rId362" o:title=""/>
          </v:shape>
          <o:OLEObject Type="Embed" ProgID="Equation.DSMT4" ShapeID="_x0000_i1201" DrawAspect="Content" ObjectID="_1674985389" r:id="rId363"/>
        </w:object>
      </w:r>
      <w:r w:rsidRPr="00330081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而</w:t>
      </w:r>
      <w:r w:rsidR="00496C15" w:rsidRPr="00496C15">
        <w:rPr>
          <w:position w:val="-10"/>
        </w:rPr>
        <w:object w:dxaOrig="1460" w:dyaOrig="360">
          <v:shape id="_x0000_i1202" type="#_x0000_t75" style="width:73.25pt;height:18.15pt" o:ole="">
            <v:imagedata r:id="rId364" o:title=""/>
          </v:shape>
          <o:OLEObject Type="Embed" ProgID="Equation.DSMT4" ShapeID="_x0000_i1202" DrawAspect="Content" ObjectID="_1674985390" r:id="rId365"/>
        </w:object>
      </w:r>
      <w:r w:rsidRPr="00330081">
        <w:rPr>
          <w:rFonts w:ascii="宋体" w:hAnsi="宋体" w:hint="eastAsia"/>
          <w:szCs w:val="21"/>
        </w:rPr>
        <w:t>满足方程</w:t>
      </w:r>
      <w:r w:rsidR="00496C15" w:rsidRPr="00496C15">
        <w:rPr>
          <w:position w:val="-28"/>
        </w:rPr>
        <w:object w:dxaOrig="1660" w:dyaOrig="700">
          <v:shape id="_x0000_i1203" type="#_x0000_t75" style="width:83.25pt;height:35.05pt" o:ole="">
            <v:imagedata r:id="rId366" o:title=""/>
          </v:shape>
          <o:OLEObject Type="Embed" ProgID="Equation.DSMT4" ShapeID="_x0000_i1203" DrawAspect="Content" ObjectID="_1674985391" r:id="rId367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520" w:dyaOrig="320">
          <v:shape id="_x0000_i1204" type="#_x0000_t75" style="width:26.3pt;height:16.3pt" o:ole="">
            <v:imagedata r:id="rId368" o:title=""/>
          </v:shape>
          <o:OLEObject Type="Embed" ProgID="Equation.DSMT4" ShapeID="_x0000_i1204" DrawAspect="Content" ObjectID="_1674985392" r:id="rId369"/>
        </w:objec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8635BD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635BD">
        <w:rPr>
          <w:rFonts w:ascii="宋体" w:hAnsi="宋体" w:hint="eastAsia"/>
          <w:szCs w:val="21"/>
        </w:rPr>
        <w:t>由</w:t>
      </w:r>
      <w:r w:rsidR="003567BC" w:rsidRPr="006B3AE4">
        <w:rPr>
          <w:rFonts w:ascii="宋体" w:hAnsi="宋体" w:hint="eastAsia"/>
          <w:szCs w:val="21"/>
        </w:rPr>
        <w:t>复合函数求导</w:t>
      </w:r>
      <w:r w:rsidR="008635BD">
        <w:rPr>
          <w:rFonts w:ascii="宋体" w:hAnsi="宋体" w:hint="eastAsia"/>
          <w:szCs w:val="21"/>
        </w:rPr>
        <w:t>法则得到</w:t>
      </w:r>
    </w:p>
    <w:p w:rsidR="003567BC" w:rsidRPr="006B3AE4" w:rsidRDefault="00496C15" w:rsidP="008635BD">
      <w:pPr>
        <w:adjustRightInd w:val="0"/>
        <w:snapToGrid w:val="0"/>
        <w:ind w:leftChars="200" w:left="480"/>
        <w:jc w:val="center"/>
        <w:rPr>
          <w:rFonts w:ascii="宋体" w:hAnsi="宋体"/>
        </w:rPr>
      </w:pPr>
      <w:r w:rsidRPr="00496C15">
        <w:rPr>
          <w:position w:val="-64"/>
        </w:rPr>
        <w:object w:dxaOrig="7320" w:dyaOrig="1400">
          <v:shape id="_x0000_i1205" type="#_x0000_t75" style="width:365.65pt;height:70.75pt" o:ole="">
            <v:imagedata r:id="rId370" o:title=""/>
          </v:shape>
          <o:OLEObject Type="Embed" ProgID="Equation.DSMT4" ShapeID="_x0000_i1205" DrawAspect="Content" ObjectID="_1674985393" r:id="rId371"/>
        </w:object>
      </w:r>
    </w:p>
    <w:p w:rsidR="008635BD" w:rsidRDefault="003567BC" w:rsidP="008635BD">
      <w:pPr>
        <w:adjustRightInd w:val="0"/>
        <w:snapToGrid w:val="0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将后两式代入</w:t>
      </w:r>
      <w:r w:rsidR="008635BD">
        <w:rPr>
          <w:rFonts w:ascii="宋体" w:hAnsi="宋体" w:hint="eastAsia"/>
          <w:szCs w:val="21"/>
        </w:rPr>
        <w:t>题设方程</w:t>
      </w:r>
      <w:r w:rsidRPr="006B3AE4">
        <w:rPr>
          <w:rFonts w:ascii="宋体" w:hAnsi="宋体" w:hint="eastAsia"/>
          <w:szCs w:val="21"/>
        </w:rPr>
        <w:t>得</w:t>
      </w:r>
    </w:p>
    <w:p w:rsidR="003567BC" w:rsidRPr="006B3AE4" w:rsidRDefault="00496C15" w:rsidP="008635BD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8"/>
        </w:rPr>
        <w:object w:dxaOrig="5200" w:dyaOrig="700">
          <v:shape id="_x0000_i1206" type="#_x0000_t75" style="width:259.2pt;height:35.05pt" o:ole="">
            <v:imagedata r:id="rId372" o:title=""/>
          </v:shape>
          <o:OLEObject Type="Embed" ProgID="Equation.DSMT4" ShapeID="_x0000_i1206" DrawAspect="Content" ObjectID="_1674985394" r:id="rId373"/>
        </w:object>
      </w:r>
    </w:p>
    <w:p w:rsidR="003567BC" w:rsidRPr="006B3AE4" w:rsidRDefault="003567BC" w:rsidP="008635BD">
      <w:pPr>
        <w:adjustRightInd w:val="0"/>
        <w:snapToGrid w:val="0"/>
        <w:spacing w:line="360" w:lineRule="auto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这是二阶线性常系数齐次方程</w:t>
      </w:r>
      <w:r w:rsidR="008635BD">
        <w:rPr>
          <w:rFonts w:ascii="宋体" w:hAnsi="宋体" w:hint="eastAsia"/>
          <w:szCs w:val="21"/>
        </w:rPr>
        <w:t>，解得</w:t>
      </w:r>
    </w:p>
    <w:p w:rsidR="008635BD" w:rsidRDefault="00496C15" w:rsidP="008635BD">
      <w:pPr>
        <w:adjustRightInd w:val="0"/>
        <w:snapToGrid w:val="0"/>
        <w:spacing w:line="360" w:lineRule="auto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12"/>
        </w:rPr>
        <w:object w:dxaOrig="1939" w:dyaOrig="380">
          <v:shape id="_x0000_i1207" type="#_x0000_t75" style="width:97.05pt;height:18.8pt" o:ole="">
            <v:imagedata r:id="rId374" o:title=""/>
          </v:shape>
          <o:OLEObject Type="Embed" ProgID="Equation.DSMT4" ShapeID="_x0000_i1207" DrawAspect="Content" ObjectID="_1674985395" r:id="rId375"/>
        </w:object>
      </w:r>
    </w:p>
    <w:p w:rsidR="003567BC" w:rsidRPr="006B3AE4" w:rsidRDefault="003567BC" w:rsidP="008635BD">
      <w:pPr>
        <w:adjustRightInd w:val="0"/>
        <w:snapToGrid w:val="0"/>
        <w:spacing w:line="360" w:lineRule="auto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lastRenderedPageBreak/>
        <w:t>其中</w:t>
      </w:r>
      <w:r w:rsidR="00496C15" w:rsidRPr="00496C15">
        <w:rPr>
          <w:position w:val="-12"/>
        </w:rPr>
        <w:object w:dxaOrig="279" w:dyaOrig="360">
          <v:shape id="_x0000_i1208" type="#_x0000_t75" style="width:13.75pt;height:18.15pt" o:ole="">
            <v:imagedata r:id="rId376" o:title=""/>
          </v:shape>
          <o:OLEObject Type="Embed" ProgID="Equation.DSMT4" ShapeID="_x0000_i1208" DrawAspect="Content" ObjectID="_1674985396" r:id="rId377"/>
        </w:object>
      </w:r>
      <w:r w:rsidR="008635BD">
        <w:rPr>
          <w:rFonts w:ascii="宋体" w:hAnsi="宋体" w:hint="eastAsia"/>
          <w:szCs w:val="21"/>
        </w:rPr>
        <w:t xml:space="preserve">, </w:t>
      </w:r>
      <w:r w:rsidR="00496C15" w:rsidRPr="00496C15">
        <w:rPr>
          <w:position w:val="-12"/>
        </w:rPr>
        <w:object w:dxaOrig="279" w:dyaOrig="360">
          <v:shape id="_x0000_i1209" type="#_x0000_t75" style="width:13.75pt;height:18.15pt" o:ole="">
            <v:imagedata r:id="rId378" o:title=""/>
          </v:shape>
          <o:OLEObject Type="Embed" ProgID="Equation.DSMT4" ShapeID="_x0000_i1209" DrawAspect="Content" ObjectID="_1674985397" r:id="rId379"/>
        </w:object>
      </w:r>
      <w:r w:rsidRPr="006B3AE4">
        <w:rPr>
          <w:rFonts w:ascii="宋体" w:hAnsi="宋体" w:hint="eastAsia"/>
          <w:szCs w:val="21"/>
        </w:rPr>
        <w:t>为任意常数</w:t>
      </w:r>
      <w:r w:rsidR="008635BD">
        <w:rPr>
          <w:rFonts w:ascii="宋体" w:hAnsi="宋体" w:hint="eastAsia"/>
          <w:szCs w:val="21"/>
        </w:rPr>
        <w:t>．</w:t>
      </w:r>
    </w:p>
    <w:p w:rsidR="00577FCF" w:rsidRDefault="00577FCF" w:rsidP="00577FCF">
      <w:pPr>
        <w:ind w:left="480" w:hangingChars="200" w:hanging="480"/>
        <w:rPr>
          <w:rFonts w:ascii="宋体" w:hAnsi="宋体"/>
          <w:szCs w:val="21"/>
        </w:rPr>
      </w:pPr>
    </w:p>
    <w:p w:rsidR="008635BD" w:rsidRPr="00330081" w:rsidRDefault="008635BD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五、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本题满分6分</w:t>
      </w:r>
      <w:r w:rsidR="002158D5">
        <w:rPr>
          <w:rFonts w:hint="eastAsia"/>
        </w:rPr>
        <w:t>）</w:t>
      </w:r>
    </w:p>
    <w:p w:rsidR="00577FCF" w:rsidRDefault="00577FCF" w:rsidP="008B324E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10"/>
        </w:rPr>
        <w:object w:dxaOrig="540" w:dyaOrig="320">
          <v:shape id="_x0000_i1210" type="#_x0000_t75" style="width:26.9pt;height:16.3pt" o:ole="">
            <v:imagedata r:id="rId380" o:title=""/>
          </v:shape>
          <o:OLEObject Type="Embed" ProgID="Equation.DSMT4" ShapeID="_x0000_i1210" DrawAspect="Content" ObjectID="_1674985398" r:id="rId381"/>
        </w:object>
      </w:r>
      <w:r w:rsidRPr="00330081">
        <w:rPr>
          <w:rFonts w:ascii="宋体" w:hAnsi="宋体" w:hint="eastAsia"/>
          <w:szCs w:val="21"/>
        </w:rPr>
        <w:t>连续</w:t>
      </w:r>
      <w:r w:rsidR="008B324E">
        <w:rPr>
          <w:rFonts w:ascii="宋体" w:hAnsi="宋体" w:hint="eastAsia"/>
          <w:szCs w:val="21"/>
        </w:rPr>
        <w:t>，</w:t>
      </w:r>
      <w:r w:rsidR="00496C15" w:rsidRPr="00496C15">
        <w:rPr>
          <w:position w:val="-18"/>
        </w:rPr>
        <w:object w:dxaOrig="1719" w:dyaOrig="520">
          <v:shape id="_x0000_i1211" type="#_x0000_t75" style="width:85.75pt;height:26.3pt" o:ole="">
            <v:imagedata r:id="rId382" o:title=""/>
          </v:shape>
          <o:OLEObject Type="Embed" ProgID="Equation.DSMT4" ShapeID="_x0000_i1211" DrawAspect="Content" ObjectID="_1674985399" r:id="rId383"/>
        </w:object>
      </w:r>
      <w:r w:rsidR="008B324E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且</w:t>
      </w:r>
      <w:r w:rsidR="00496C15" w:rsidRPr="00496C15">
        <w:rPr>
          <w:position w:val="-24"/>
        </w:rPr>
        <w:object w:dxaOrig="1300" w:dyaOrig="620">
          <v:shape id="_x0000_i1212" type="#_x0000_t75" style="width:65.1pt;height:31.3pt" o:ole="">
            <v:imagedata r:id="rId384" o:title=""/>
          </v:shape>
          <o:OLEObject Type="Embed" ProgID="Equation.DSMT4" ShapeID="_x0000_i1212" DrawAspect="Content" ObjectID="_1674985400" r:id="rId385"/>
        </w:object>
      </w:r>
      <w:r w:rsidR="008B324E">
        <w:rPr>
          <w:rFonts w:ascii="宋体" w:hAnsi="宋体" w:hint="eastAsia"/>
          <w:szCs w:val="21"/>
        </w:rPr>
        <w:t>（</w:t>
      </w:r>
      <w:r w:rsidR="00496C15" w:rsidRPr="00025957">
        <w:rPr>
          <w:position w:val="-4"/>
        </w:rPr>
        <w:object w:dxaOrig="220" w:dyaOrig="260">
          <v:shape id="_x0000_i1213" type="#_x0000_t75" style="width:11.25pt;height:13.15pt" o:ole="">
            <v:imagedata r:id="rId386" o:title=""/>
          </v:shape>
          <o:OLEObject Type="Embed" ProgID="Equation.DSMT4" ShapeID="_x0000_i1213" DrawAspect="Content" ObjectID="_1674985401" r:id="rId387"/>
        </w:object>
      </w:r>
      <w:r w:rsidRPr="00330081">
        <w:rPr>
          <w:rFonts w:ascii="宋体" w:hAnsi="宋体" w:hint="eastAsia"/>
          <w:szCs w:val="21"/>
        </w:rPr>
        <w:t>为常数</w:t>
      </w:r>
      <w:r w:rsidR="008B324E">
        <w:rPr>
          <w:rFonts w:ascii="宋体" w:hAnsi="宋体" w:hint="eastAsia"/>
          <w:szCs w:val="21"/>
        </w:rPr>
        <w:t>），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580" w:dyaOrig="320">
          <v:shape id="_x0000_i1214" type="#_x0000_t75" style="width:28.8pt;height:16.3pt" o:ole="">
            <v:imagedata r:id="rId388" o:title=""/>
          </v:shape>
          <o:OLEObject Type="Embed" ProgID="Equation.DSMT4" ShapeID="_x0000_i1214" DrawAspect="Content" ObjectID="_1674985402" r:id="rId389"/>
        </w:object>
      </w:r>
      <w:r w:rsidRPr="00330081">
        <w:rPr>
          <w:rFonts w:ascii="宋体" w:hAnsi="宋体" w:hint="eastAsia"/>
          <w:szCs w:val="21"/>
        </w:rPr>
        <w:t>并讨论</w:t>
      </w:r>
      <w:r w:rsidR="00496C15" w:rsidRPr="00496C15">
        <w:rPr>
          <w:position w:val="-10"/>
        </w:rPr>
        <w:object w:dxaOrig="580" w:dyaOrig="320">
          <v:shape id="_x0000_i1215" type="#_x0000_t75" style="width:28.8pt;height:16.3pt" o:ole="">
            <v:imagedata r:id="rId390" o:title=""/>
          </v:shape>
          <o:OLEObject Type="Embed" ProgID="Equation.DSMT4" ShapeID="_x0000_i1215" DrawAspect="Content" ObjectID="_1674985403" r:id="rId391"/>
        </w:object>
      </w:r>
      <w:r w:rsidRPr="00330081">
        <w:rPr>
          <w:rFonts w:ascii="宋体" w:hAnsi="宋体" w:hint="eastAsia"/>
          <w:szCs w:val="21"/>
        </w:rPr>
        <w:t>在</w:t>
      </w:r>
      <w:r w:rsidR="00496C15" w:rsidRPr="00496C15">
        <w:rPr>
          <w:position w:val="-6"/>
        </w:rPr>
        <w:object w:dxaOrig="540" w:dyaOrig="279">
          <v:shape id="_x0000_i1216" type="#_x0000_t75" style="width:26.9pt;height:13.75pt" o:ole="">
            <v:imagedata r:id="rId392" o:title=""/>
          </v:shape>
          <o:OLEObject Type="Embed" ProgID="Equation.DSMT4" ShapeID="_x0000_i1216" DrawAspect="Content" ObjectID="_1674985404" r:id="rId393"/>
        </w:object>
      </w:r>
      <w:r w:rsidRPr="00330081">
        <w:rPr>
          <w:rFonts w:ascii="宋体" w:hAnsi="宋体" w:hint="eastAsia"/>
          <w:szCs w:val="21"/>
        </w:rPr>
        <w:t>处的连续性</w:t>
      </w:r>
      <w:r w:rsidR="008B324E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8B324E" w:rsidRDefault="00846B50" w:rsidP="008B324E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cs="宋体" w:hint="eastAsia"/>
          <w:kern w:val="0"/>
          <w:szCs w:val="21"/>
        </w:rPr>
        <w:t>由题设</w:t>
      </w:r>
      <w:r w:rsidR="00496C15" w:rsidRPr="00496C15">
        <w:rPr>
          <w:position w:val="-24"/>
        </w:rPr>
        <w:object w:dxaOrig="1300" w:dyaOrig="620">
          <v:shape id="_x0000_i1217" type="#_x0000_t75" style="width:65.1pt;height:31.3pt" o:ole="">
            <v:imagedata r:id="rId394" o:title=""/>
          </v:shape>
          <o:OLEObject Type="Embed" ProgID="Equation.DSMT4" ShapeID="_x0000_i1217" DrawAspect="Content" ObjectID="_1674985405" r:id="rId395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知,</w:t>
      </w:r>
      <w:r w:rsidR="00496C15" w:rsidRPr="00496C15">
        <w:rPr>
          <w:position w:val="-10"/>
        </w:rPr>
        <w:object w:dxaOrig="1820" w:dyaOrig="320">
          <v:shape id="_x0000_i1218" type="#_x0000_t75" style="width:90.8pt;height:16.3pt" o:ole="">
            <v:imagedata r:id="rId396" o:title=""/>
          </v:shape>
          <o:OLEObject Type="Embed" ProgID="Equation.DSMT4" ShapeID="_x0000_i1218" DrawAspect="Content" ObjectID="_1674985406" r:id="rId397"/>
        </w:object>
      </w:r>
      <w:r w:rsidR="00E53666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cs="宋体" w:hint="eastAsia"/>
          <w:kern w:val="0"/>
          <w:szCs w:val="21"/>
        </w:rPr>
        <w:t>且有</w:t>
      </w:r>
      <w:r w:rsidR="00496C15" w:rsidRPr="00496C15">
        <w:rPr>
          <w:position w:val="-10"/>
        </w:rPr>
        <w:object w:dxaOrig="840" w:dyaOrig="320">
          <v:shape id="_x0000_i1219" type="#_x0000_t75" style="width:41.95pt;height:16.3pt" o:ole="">
            <v:imagedata r:id="rId398" o:title=""/>
          </v:shape>
          <o:OLEObject Type="Embed" ProgID="Equation.DSMT4" ShapeID="_x0000_i1219" DrawAspect="Content" ObjectID="_1674985407" r:id="rId399"/>
        </w:object>
      </w:r>
      <w:r w:rsidR="00E53666">
        <w:rPr>
          <w:rFonts w:ascii="宋体" w:hAnsi="宋体" w:hint="eastAsia"/>
          <w:szCs w:val="21"/>
        </w:rPr>
        <w:t>．</w:t>
      </w:r>
      <w:r w:rsidR="00E53666">
        <w:rPr>
          <w:rFonts w:ascii="宋体" w:hAnsi="宋体" w:cs="宋体" w:hint="eastAsia"/>
          <w:kern w:val="0"/>
          <w:szCs w:val="21"/>
        </w:rPr>
        <w:t>当</w:t>
      </w:r>
      <w:r w:rsidR="00496C15" w:rsidRPr="00496C15">
        <w:rPr>
          <w:position w:val="-6"/>
        </w:rPr>
        <w:object w:dxaOrig="560" w:dyaOrig="279">
          <v:shape id="_x0000_i1220" type="#_x0000_t75" style="width:28.15pt;height:13.75pt" o:ole="">
            <v:imagedata r:id="rId400" o:title=""/>
          </v:shape>
          <o:OLEObject Type="Embed" ProgID="Equation.DSMT4" ShapeID="_x0000_i1220" DrawAspect="Content" ObjectID="_1674985408" r:id="rId401"/>
        </w:object>
      </w:r>
      <w:r w:rsidR="008B324E">
        <w:rPr>
          <w:rFonts w:ascii="宋体" w:hAnsi="宋体" w:cs="宋体" w:hint="eastAsia"/>
          <w:kern w:val="0"/>
          <w:szCs w:val="21"/>
        </w:rPr>
        <w:t>时有</w:t>
      </w:r>
    </w:p>
    <w:p w:rsidR="003567BC" w:rsidRPr="006B3AE4" w:rsidRDefault="00496C15" w:rsidP="008B324E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4"/>
        </w:rPr>
        <w:object w:dxaOrig="6000" w:dyaOrig="800">
          <v:shape id="_x0000_i1221" type="#_x0000_t75" style="width:299.9pt;height:40.05pt" o:ole="">
            <v:imagedata r:id="rId402" o:title=""/>
          </v:shape>
          <o:OLEObject Type="Embed" ProgID="Equation.DSMT4" ShapeID="_x0000_i1221" DrawAspect="Content" ObjectID="_1674985409" r:id="rId403"/>
        </w:object>
      </w:r>
    </w:p>
    <w:p w:rsidR="003567BC" w:rsidRPr="006B3AE4" w:rsidRDefault="00E53666" w:rsidP="008B324E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 w:rsidR="00496C15" w:rsidRPr="00496C15">
        <w:rPr>
          <w:position w:val="-6"/>
        </w:rPr>
        <w:object w:dxaOrig="540" w:dyaOrig="279">
          <v:shape id="_x0000_i1222" type="#_x0000_t75" style="width:26.9pt;height:13.75pt" o:ole="">
            <v:imagedata r:id="rId404" o:title=""/>
          </v:shape>
          <o:OLEObject Type="Embed" ProgID="Equation.DSMT4" ShapeID="_x0000_i1222" DrawAspect="Content" ObjectID="_1674985410" r:id="rId405"/>
        </w:object>
      </w:r>
      <w:r w:rsidR="008B324E">
        <w:rPr>
          <w:rFonts w:ascii="宋体" w:hAnsi="宋体" w:cs="宋体" w:hint="eastAsia"/>
          <w:kern w:val="0"/>
          <w:szCs w:val="21"/>
        </w:rPr>
        <w:t>时有</w:t>
      </w:r>
    </w:p>
    <w:p w:rsidR="003567BC" w:rsidRPr="006B3AE4" w:rsidRDefault="00496C15" w:rsidP="008B324E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96C15">
        <w:rPr>
          <w:position w:val="-24"/>
        </w:rPr>
        <w:object w:dxaOrig="5340" w:dyaOrig="800">
          <v:shape id="_x0000_i1223" type="#_x0000_t75" style="width:267.35pt;height:40.05pt" o:ole="">
            <v:imagedata r:id="rId406" o:title=""/>
          </v:shape>
          <o:OLEObject Type="Embed" ProgID="Equation.DSMT4" ShapeID="_x0000_i1223" DrawAspect="Content" ObjectID="_1674985411" r:id="rId407"/>
        </w:object>
      </w:r>
    </w:p>
    <w:p w:rsidR="00E53666" w:rsidRDefault="00E53666" w:rsidP="008B324E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</w:t>
      </w:r>
    </w:p>
    <w:p w:rsidR="003567BC" w:rsidRPr="006B3AE4" w:rsidRDefault="00496C15" w:rsidP="00E53666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96C15">
        <w:rPr>
          <w:position w:val="-66"/>
        </w:rPr>
        <w:object w:dxaOrig="5760" w:dyaOrig="1440">
          <v:shape id="_x0000_i1224" type="#_x0000_t75" style="width:4in;height:1in" o:ole="">
            <v:imagedata r:id="rId408" o:title=""/>
          </v:shape>
          <o:OLEObject Type="Embed" ProgID="Equation.DSMT4" ShapeID="_x0000_i1224" DrawAspect="Content" ObjectID="_1674985412" r:id="rId409"/>
        </w:object>
      </w:r>
    </w:p>
    <w:p w:rsidR="003567BC" w:rsidRPr="006B3AE4" w:rsidRDefault="00E53666" w:rsidP="008B324E">
      <w:pPr>
        <w:ind w:leftChars="200" w:left="480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即</w:t>
      </w:r>
      <w:r w:rsidR="00496C15" w:rsidRPr="00496C15">
        <w:rPr>
          <w:position w:val="-10"/>
        </w:rPr>
        <w:object w:dxaOrig="580" w:dyaOrig="320">
          <v:shape id="_x0000_i1225" type="#_x0000_t75" style="width:28.8pt;height:16.3pt" o:ole="">
            <v:imagedata r:id="rId410" o:title=""/>
          </v:shape>
          <o:OLEObject Type="Embed" ProgID="Equation.DSMT4" ShapeID="_x0000_i1225" DrawAspect="Content" ObjectID="_1674985413" r:id="rId411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在</w:t>
      </w:r>
      <w:r w:rsidR="00496C15" w:rsidRPr="00496C15">
        <w:rPr>
          <w:position w:val="-6"/>
        </w:rPr>
        <w:object w:dxaOrig="540" w:dyaOrig="279">
          <v:shape id="_x0000_i1226" type="#_x0000_t75" style="width:26.9pt;height:13.75pt" o:ole="">
            <v:imagedata r:id="rId412" o:title=""/>
          </v:shape>
          <o:OLEObject Type="Embed" ProgID="Equation.DSMT4" ShapeID="_x0000_i1226" DrawAspect="Content" ObjectID="_1674985414" r:id="rId413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处连续</w:t>
      </w:r>
      <w:r>
        <w:rPr>
          <w:rFonts w:ascii="宋体" w:hAnsi="宋体" w:hint="eastAsia"/>
          <w:kern w:val="0"/>
          <w:szCs w:val="21"/>
        </w:rPr>
        <w:t>．</w:t>
      </w:r>
    </w:p>
    <w:p w:rsidR="00577FCF" w:rsidRDefault="00577FCF" w:rsidP="003567BC">
      <w:pPr>
        <w:rPr>
          <w:rFonts w:ascii="宋体" w:hAnsi="宋体" w:cs="宋体"/>
          <w:kern w:val="0"/>
          <w:szCs w:val="21"/>
        </w:rPr>
      </w:pPr>
    </w:p>
    <w:p w:rsidR="008B324E" w:rsidRPr="003567BC" w:rsidRDefault="008B324E" w:rsidP="003567BC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六、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本题满分8分</w:t>
      </w:r>
      <w:r w:rsidR="002158D5">
        <w:rPr>
          <w:rFonts w:hint="eastAsia"/>
        </w:rPr>
        <w:t>）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32"/>
        </w:rPr>
        <w:object w:dxaOrig="3400" w:dyaOrig="760">
          <v:shape id="_x0000_i1227" type="#_x0000_t75" style="width:170.3pt;height:38.2pt" o:ole="">
            <v:imagedata r:id="rId414" o:title=""/>
          </v:shape>
          <o:OLEObject Type="Embed" ProgID="Equation.DSMT4" ShapeID="_x0000_i1227" DrawAspect="Content" ObjectID="_1674985415" r:id="rId415"/>
        </w:object>
      </w:r>
      <w:r w:rsidR="003B52A8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证明：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B52A8">
        <w:rPr>
          <w:rFonts w:hint="eastAsia"/>
        </w:rPr>
        <w:t xml:space="preserve">(1) </w:t>
      </w:r>
      <w:r w:rsidR="00496C15" w:rsidRPr="00496C15">
        <w:rPr>
          <w:position w:val="-20"/>
        </w:rPr>
        <w:object w:dxaOrig="620" w:dyaOrig="440">
          <v:shape id="_x0000_i1228" type="#_x0000_t75" style="width:31.3pt;height:21.9pt" o:ole="">
            <v:imagedata r:id="rId416" o:title=""/>
          </v:shape>
          <o:OLEObject Type="Embed" ProgID="Equation.DSMT4" ShapeID="_x0000_i1228" DrawAspect="Content" ObjectID="_1674985416" r:id="rId417"/>
        </w:object>
      </w:r>
      <w:r w:rsidRPr="00330081">
        <w:rPr>
          <w:rFonts w:ascii="宋体" w:hAnsi="宋体" w:hint="eastAsia"/>
          <w:szCs w:val="21"/>
        </w:rPr>
        <w:t>存在；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B52A8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级数</w:t>
      </w:r>
      <w:r w:rsidR="00496C15" w:rsidRPr="00496C15">
        <w:rPr>
          <w:position w:val="-32"/>
        </w:rPr>
        <w:object w:dxaOrig="1320" w:dyaOrig="760">
          <v:shape id="_x0000_i1229" type="#_x0000_t75" style="width:66.35pt;height:38.2pt" o:ole="">
            <v:imagedata r:id="rId418" o:title=""/>
          </v:shape>
          <o:OLEObject Type="Embed" ProgID="Equation.DSMT4" ShapeID="_x0000_i1229" DrawAspect="Content" ObjectID="_1674985417" r:id="rId419"/>
        </w:object>
      </w:r>
      <w:r w:rsidRPr="00330081">
        <w:rPr>
          <w:rFonts w:ascii="宋体" w:hAnsi="宋体" w:hint="eastAsia"/>
          <w:szCs w:val="21"/>
        </w:rPr>
        <w:t>收敛.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3B52A8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3B52A8">
        <w:rPr>
          <w:rFonts w:hint="eastAsia"/>
        </w:rPr>
        <w:t>(1)</w:t>
      </w:r>
      <w:r w:rsidR="003B52A8">
        <w:rPr>
          <w:rFonts w:hint="eastAsia"/>
        </w:rPr>
        <w:t xml:space="preserve"> </w:t>
      </w:r>
      <w:r w:rsidR="003B52A8" w:rsidRPr="006B3AE4">
        <w:rPr>
          <w:rFonts w:ascii="宋体" w:hAnsi="宋体" w:hint="eastAsia"/>
          <w:szCs w:val="21"/>
        </w:rPr>
        <w:t>显然</w:t>
      </w:r>
      <w:r w:rsidR="00496C15" w:rsidRPr="00496C15">
        <w:rPr>
          <w:position w:val="-12"/>
        </w:rPr>
        <w:object w:dxaOrig="620" w:dyaOrig="360">
          <v:shape id="_x0000_i1230" type="#_x0000_t75" style="width:31.3pt;height:18.15pt" o:ole="">
            <v:imagedata r:id="rId420" o:title=""/>
          </v:shape>
          <o:OLEObject Type="Embed" ProgID="Equation.DSMT4" ShapeID="_x0000_i1230" DrawAspect="Content" ObjectID="_1674985418" r:id="rId421"/>
        </w:object>
      </w:r>
      <w:r w:rsidR="003B52A8">
        <w:rPr>
          <w:rFonts w:ascii="宋体" w:hAnsi="宋体" w:hint="eastAsia"/>
          <w:szCs w:val="21"/>
        </w:rPr>
        <w:t>，</w:t>
      </w:r>
      <w:r w:rsidR="003567BC" w:rsidRPr="006B3AE4">
        <w:rPr>
          <w:rFonts w:ascii="宋体" w:hAnsi="宋体" w:hint="eastAsia"/>
          <w:szCs w:val="21"/>
        </w:rPr>
        <w:t>由</w:t>
      </w:r>
      <w:r w:rsidR="003B52A8">
        <w:rPr>
          <w:rFonts w:ascii="宋体" w:hAnsi="宋体" w:hint="eastAsia"/>
          <w:szCs w:val="21"/>
        </w:rPr>
        <w:t>均值</w:t>
      </w:r>
      <w:r w:rsidR="003567BC" w:rsidRPr="006B3AE4">
        <w:rPr>
          <w:rFonts w:ascii="宋体" w:hAnsi="宋体" w:hint="eastAsia"/>
          <w:szCs w:val="21"/>
        </w:rPr>
        <w:t>不等式易知</w:t>
      </w:r>
    </w:p>
    <w:p w:rsidR="003567BC" w:rsidRPr="006B3AE4" w:rsidRDefault="00496C15" w:rsidP="003B52A8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2"/>
        </w:rPr>
        <w:object w:dxaOrig="6420" w:dyaOrig="760">
          <v:shape id="_x0000_i1231" type="#_x0000_t75" style="width:321.2pt;height:38.2pt" o:ole="">
            <v:imagedata r:id="rId422" o:title=""/>
          </v:shape>
          <o:OLEObject Type="Embed" ProgID="Equation.DSMT4" ShapeID="_x0000_i1231" DrawAspect="Content" ObjectID="_1674985419" r:id="rId423"/>
        </w:object>
      </w:r>
    </w:p>
    <w:p w:rsidR="003567BC" w:rsidRPr="006B3AE4" w:rsidRDefault="003567BC" w:rsidP="003B52A8">
      <w:pPr>
        <w:adjustRightInd w:val="0"/>
        <w:snapToGrid w:val="0"/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因此,</w:t>
      </w:r>
      <w:r w:rsidR="00496C15" w:rsidRPr="00496C15">
        <w:rPr>
          <w:position w:val="-12"/>
        </w:rPr>
        <w:object w:dxaOrig="260" w:dyaOrig="360">
          <v:shape id="_x0000_i1232" type="#_x0000_t75" style="width:13.15pt;height:18.15pt" o:ole="">
            <v:imagedata r:id="rId424" o:title=""/>
          </v:shape>
          <o:OLEObject Type="Embed" ProgID="Equation.DSMT4" ShapeID="_x0000_i1232" DrawAspect="Content" ObjectID="_1674985420" r:id="rId425"/>
        </w:object>
      </w:r>
      <w:r w:rsidRPr="006B3AE4">
        <w:rPr>
          <w:rFonts w:ascii="宋体" w:hAnsi="宋体" w:hint="eastAsia"/>
          <w:szCs w:val="21"/>
        </w:rPr>
        <w:t>单调下降且有</w:t>
      </w:r>
      <w:r w:rsidR="003B52A8">
        <w:rPr>
          <w:rFonts w:ascii="宋体" w:hAnsi="宋体" w:hint="eastAsia"/>
          <w:szCs w:val="21"/>
        </w:rPr>
        <w:t>下</w:t>
      </w:r>
      <w:r w:rsidRPr="006B3AE4">
        <w:rPr>
          <w:rFonts w:ascii="宋体" w:hAnsi="宋体" w:hint="eastAsia"/>
          <w:szCs w:val="21"/>
        </w:rPr>
        <w:t>界</w:t>
      </w:r>
      <w:r w:rsidR="003B52A8">
        <w:rPr>
          <w:rFonts w:ascii="宋体" w:hAnsi="宋体" w:hint="eastAsia"/>
          <w:szCs w:val="21"/>
        </w:rPr>
        <w:t>．所以</w:t>
      </w:r>
      <w:r w:rsidRPr="006B3AE4">
        <w:rPr>
          <w:rFonts w:ascii="宋体" w:hAnsi="宋体" w:hint="eastAsia"/>
          <w:szCs w:val="21"/>
        </w:rPr>
        <w:t>极限</w:t>
      </w:r>
      <w:r w:rsidR="00496C15" w:rsidRPr="00496C15">
        <w:rPr>
          <w:position w:val="-20"/>
        </w:rPr>
        <w:object w:dxaOrig="680" w:dyaOrig="440">
          <v:shape id="_x0000_i1233" type="#_x0000_t75" style="width:33.8pt;height:21.9pt" o:ole="">
            <v:imagedata r:id="rId426" o:title=""/>
          </v:shape>
          <o:OLEObject Type="Embed" ProgID="Equation.DSMT4" ShapeID="_x0000_i1233" DrawAspect="Content" ObjectID="_1674985421" r:id="rId427"/>
        </w:object>
      </w:r>
      <w:r w:rsidR="003B52A8" w:rsidRPr="006B3AE4">
        <w:rPr>
          <w:rFonts w:ascii="宋体" w:hAnsi="宋体" w:hint="eastAsia"/>
          <w:szCs w:val="21"/>
        </w:rPr>
        <w:t>存在</w:t>
      </w:r>
      <w:r w:rsidR="003B52A8">
        <w:rPr>
          <w:rFonts w:ascii="宋体" w:hAnsi="宋体" w:hint="eastAsia"/>
          <w:szCs w:val="21"/>
        </w:rPr>
        <w:t>．</w:t>
      </w:r>
    </w:p>
    <w:p w:rsidR="003567BC" w:rsidRPr="006B3AE4" w:rsidRDefault="003567BC" w:rsidP="005173EB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 w:rsidRPr="005173EB">
        <w:t>(2)</w:t>
      </w:r>
      <w:r w:rsidR="005173EB" w:rsidRPr="005173EB">
        <w:rPr>
          <w:rFonts w:hint="eastAsia"/>
        </w:rPr>
        <w:t xml:space="preserve"> </w:t>
      </w:r>
      <w:r w:rsidR="005173EB">
        <w:rPr>
          <w:rFonts w:hint="eastAsia"/>
        </w:rPr>
        <w:t>由</w:t>
      </w:r>
      <w:r w:rsidR="005173EB" w:rsidRPr="006B3AE4">
        <w:rPr>
          <w:rFonts w:ascii="宋体" w:hAnsi="宋体" w:cs="宋体" w:hint="eastAsia"/>
          <w:kern w:val="0"/>
          <w:szCs w:val="21"/>
        </w:rPr>
        <w:t>递推公式</w:t>
      </w:r>
      <w:r w:rsidR="005173EB">
        <w:rPr>
          <w:rFonts w:ascii="宋体" w:hAnsi="宋体" w:cs="宋体" w:hint="eastAsia"/>
          <w:kern w:val="0"/>
          <w:szCs w:val="21"/>
        </w:rPr>
        <w:t>得</w:t>
      </w:r>
      <w:r w:rsidR="00496C15" w:rsidRPr="00496C15">
        <w:rPr>
          <w:position w:val="-20"/>
        </w:rPr>
        <w:object w:dxaOrig="1040" w:dyaOrig="440">
          <v:shape id="_x0000_i1234" type="#_x0000_t75" style="width:51.95pt;height:21.9pt" o:ole="">
            <v:imagedata r:id="rId428" o:title=""/>
          </v:shape>
          <o:OLEObject Type="Embed" ProgID="Equation.DSMT4" ShapeID="_x0000_i1234" DrawAspect="Content" ObjectID="_1674985422" r:id="rId429"/>
        </w:object>
      </w:r>
      <w:r w:rsidR="005173EB">
        <w:rPr>
          <w:rFonts w:ascii="宋体" w:hAnsi="宋体" w:hint="eastAsia"/>
          <w:szCs w:val="21"/>
        </w:rPr>
        <w:t>．</w:t>
      </w:r>
      <w:r w:rsidRPr="006B3AE4">
        <w:rPr>
          <w:rFonts w:ascii="宋体" w:hAnsi="宋体" w:cs="宋体" w:hint="eastAsia"/>
          <w:kern w:val="0"/>
          <w:szCs w:val="21"/>
        </w:rPr>
        <w:t>令</w:t>
      </w:r>
      <w:r w:rsidR="00496C15" w:rsidRPr="00496C15">
        <w:rPr>
          <w:position w:val="-30"/>
        </w:rPr>
        <w:object w:dxaOrig="1240" w:dyaOrig="700">
          <v:shape id="_x0000_i1235" type="#_x0000_t75" style="width:62pt;height:35.05pt" o:ole="">
            <v:imagedata r:id="rId430" o:title=""/>
          </v:shape>
          <o:OLEObject Type="Embed" ProgID="Equation.DSMT4" ShapeID="_x0000_i1235" DrawAspect="Content" ObjectID="_1674985423" r:id="rId431"/>
        </w:object>
      </w:r>
      <w:r w:rsidR="005173EB">
        <w:rPr>
          <w:rFonts w:ascii="宋体" w:hAnsi="宋体" w:cs="宋体" w:hint="eastAsia"/>
          <w:kern w:val="0"/>
          <w:szCs w:val="21"/>
        </w:rPr>
        <w:t>，则</w:t>
      </w:r>
      <w:r w:rsidRPr="006B3AE4">
        <w:rPr>
          <w:rFonts w:ascii="宋体" w:hAnsi="宋体" w:cs="宋体" w:hint="eastAsia"/>
          <w:kern w:val="0"/>
          <w:szCs w:val="21"/>
        </w:rPr>
        <w:t>有</w:t>
      </w:r>
    </w:p>
    <w:p w:rsidR="003567BC" w:rsidRPr="006B3AE4" w:rsidRDefault="00496C15" w:rsidP="005173EB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b/>
          <w:kern w:val="0"/>
          <w:szCs w:val="21"/>
        </w:rPr>
      </w:pPr>
      <w:r w:rsidRPr="00496C15">
        <w:rPr>
          <w:position w:val="-30"/>
        </w:rPr>
        <w:object w:dxaOrig="4360" w:dyaOrig="720">
          <v:shape id="_x0000_i1236" type="#_x0000_t75" style="width:217.9pt;height:36.3pt" o:ole="">
            <v:imagedata r:id="rId432" o:title=""/>
          </v:shape>
          <o:OLEObject Type="Embed" ProgID="Equation.DSMT4" ShapeID="_x0000_i1236" DrawAspect="Content" ObjectID="_1674985424" r:id="rId433"/>
        </w:object>
      </w:r>
    </w:p>
    <w:p w:rsidR="003567BC" w:rsidRPr="005173EB" w:rsidRDefault="003567BC" w:rsidP="005173EB">
      <w:pPr>
        <w:ind w:leftChars="200" w:left="480"/>
        <w:rPr>
          <w:rFonts w:ascii="宋体" w:hAnsi="宋体" w:cs="宋体"/>
          <w:kern w:val="0"/>
          <w:szCs w:val="21"/>
        </w:rPr>
      </w:pPr>
      <w:r w:rsidRPr="006B3AE4">
        <w:rPr>
          <w:rFonts w:ascii="宋体" w:hAnsi="宋体" w:cs="宋体" w:hint="eastAsia"/>
          <w:kern w:val="0"/>
          <w:szCs w:val="21"/>
        </w:rPr>
        <w:lastRenderedPageBreak/>
        <w:t>由比值判别法知级数</w:t>
      </w:r>
      <w:r w:rsidR="00496C15" w:rsidRPr="00496C15">
        <w:rPr>
          <w:position w:val="-32"/>
        </w:rPr>
        <w:object w:dxaOrig="1320" w:dyaOrig="760">
          <v:shape id="_x0000_i1237" type="#_x0000_t75" style="width:66.35pt;height:38.2pt" o:ole="">
            <v:imagedata r:id="rId434" o:title=""/>
          </v:shape>
          <o:OLEObject Type="Embed" ProgID="Equation.DSMT4" ShapeID="_x0000_i1237" DrawAspect="Content" ObjectID="_1674985425" r:id="rId435"/>
        </w:object>
      </w:r>
      <w:r w:rsidRPr="006B3AE4">
        <w:rPr>
          <w:rFonts w:ascii="宋体" w:hAnsi="宋体" w:cs="宋体" w:hint="eastAsia"/>
          <w:kern w:val="0"/>
          <w:szCs w:val="21"/>
        </w:rPr>
        <w:t>收敛</w:t>
      </w:r>
      <w:r w:rsidRPr="006B3AE4">
        <w:rPr>
          <w:rFonts w:ascii="宋体" w:hAnsi="宋体"/>
          <w:kern w:val="0"/>
          <w:szCs w:val="21"/>
        </w:rPr>
        <w:t>.</w:t>
      </w:r>
    </w:p>
    <w:p w:rsidR="00577FCF" w:rsidRDefault="00577FCF" w:rsidP="00577FCF">
      <w:pPr>
        <w:rPr>
          <w:rFonts w:ascii="宋体" w:hAnsi="宋体"/>
          <w:szCs w:val="21"/>
        </w:rPr>
      </w:pPr>
    </w:p>
    <w:p w:rsidR="002158D5" w:rsidRPr="003567BC" w:rsidRDefault="002158D5" w:rsidP="00577FCF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七、</w:t>
      </w:r>
      <w:r w:rsidR="002158D5">
        <w:rPr>
          <w:rFonts w:hint="eastAsia"/>
        </w:rPr>
        <w:t>解答题（</w:t>
      </w:r>
      <w:r w:rsidRPr="002A3A68">
        <w:rPr>
          <w:rFonts w:hint="eastAsia"/>
        </w:rPr>
        <w:t>本题共2小题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第(1)小题5分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第(2)小题6分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满分11分</w:t>
      </w:r>
      <w:r w:rsidR="002158D5">
        <w:rPr>
          <w:rFonts w:hint="eastAsia"/>
        </w:rPr>
        <w:t>）</w:t>
      </w:r>
    </w:p>
    <w:p w:rsidR="002158D5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2158D5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5173EB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20" w:dyaOrig="260">
          <v:shape id="_x0000_i1238" type="#_x0000_t75" style="width:11.25pt;height:13.15pt" o:ole="">
            <v:imagedata r:id="rId436" o:title=""/>
          </v:shape>
          <o:OLEObject Type="Embed" ProgID="Equation.DSMT4" ShapeID="_x0000_i1238" DrawAspect="Content" ObjectID="_1674985426" r:id="rId437"/>
        </w:object>
      </w:r>
      <w:r w:rsidRPr="00330081">
        <w:rPr>
          <w:rFonts w:ascii="宋体" w:hAnsi="宋体" w:hint="eastAsia"/>
          <w:szCs w:val="21"/>
        </w:rPr>
        <w:t>是秩为</w:t>
      </w:r>
      <w:r w:rsidR="00496C15" w:rsidRPr="00025957">
        <w:rPr>
          <w:position w:val="-4"/>
        </w:rPr>
        <w:object w:dxaOrig="180" w:dyaOrig="260">
          <v:shape id="_x0000_i1239" type="#_x0000_t75" style="width:8.75pt;height:13.15pt" o:ole="">
            <v:imagedata r:id="rId438" o:title=""/>
          </v:shape>
          <o:OLEObject Type="Embed" ProgID="Equation.DSMT4" ShapeID="_x0000_i1239" DrawAspect="Content" ObjectID="_1674985427" r:id="rId439"/>
        </w:object>
      </w:r>
      <w:r w:rsidRPr="00330081">
        <w:rPr>
          <w:rFonts w:ascii="宋体" w:hAnsi="宋体" w:hint="eastAsia"/>
          <w:szCs w:val="21"/>
        </w:rPr>
        <w:t>的</w:t>
      </w:r>
      <w:r w:rsidR="00496C15" w:rsidRPr="00496C15">
        <w:rPr>
          <w:position w:val="-6"/>
        </w:rPr>
        <w:object w:dxaOrig="499" w:dyaOrig="279">
          <v:shape id="_x0000_i1240" type="#_x0000_t75" style="width:25.05pt;height:13.75pt" o:ole="">
            <v:imagedata r:id="rId440" o:title=""/>
          </v:shape>
          <o:OLEObject Type="Embed" ProgID="Equation.DSMT4" ShapeID="_x0000_i1240" DrawAspect="Content" ObjectID="_1674985428" r:id="rId441"/>
        </w:object>
      </w:r>
      <w:r w:rsidRPr="00330081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5120" w:dyaOrig="380">
          <v:shape id="_x0000_i1241" type="#_x0000_t75" style="width:255.45pt;height:18.8pt" o:ole="">
            <v:imagedata r:id="rId442" o:title=""/>
          </v:shape>
          <o:OLEObject Type="Embed" ProgID="Equation.DSMT4" ShapeID="_x0000_i1241" DrawAspect="Content" ObjectID="_1674985429" r:id="rId443"/>
        </w:object>
      </w:r>
      <w:r w:rsidRPr="00330081">
        <w:rPr>
          <w:rFonts w:ascii="宋体" w:hAnsi="宋体" w:hint="eastAsia"/>
          <w:szCs w:val="21"/>
        </w:rPr>
        <w:t>是齐次线性方程组</w:t>
      </w:r>
      <w:r w:rsidR="00496C15" w:rsidRPr="00496C15">
        <w:rPr>
          <w:position w:val="-6"/>
        </w:rPr>
        <w:object w:dxaOrig="680" w:dyaOrig="279">
          <v:shape id="_x0000_i1242" type="#_x0000_t75" style="width:33.8pt;height:13.75pt" o:ole="">
            <v:imagedata r:id="rId444" o:title=""/>
          </v:shape>
          <o:OLEObject Type="Embed" ProgID="Equation.DSMT4" ShapeID="_x0000_i1242" DrawAspect="Content" ObjectID="_1674985430" r:id="rId445"/>
        </w:object>
      </w:r>
      <w:r w:rsidRPr="00330081">
        <w:rPr>
          <w:rFonts w:ascii="宋体" w:hAnsi="宋体" w:hint="eastAsia"/>
          <w:szCs w:val="21"/>
        </w:rPr>
        <w:t>的解向量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6"/>
        </w:rPr>
        <w:object w:dxaOrig="680" w:dyaOrig="279">
          <v:shape id="_x0000_i1243" type="#_x0000_t75" style="width:33.8pt;height:13.75pt" o:ole="">
            <v:imagedata r:id="rId446" o:title=""/>
          </v:shape>
          <o:OLEObject Type="Embed" ProgID="Equation.DSMT4" ShapeID="_x0000_i1243" DrawAspect="Content" ObjectID="_1674985431" r:id="rId447"/>
        </w:object>
      </w:r>
      <w:r w:rsidRPr="00330081">
        <w:rPr>
          <w:rFonts w:ascii="宋体" w:hAnsi="宋体" w:hint="eastAsia"/>
          <w:szCs w:val="21"/>
        </w:rPr>
        <w:t>的解空间的一个标准正交基</w:t>
      </w:r>
      <w:r w:rsidR="005173EB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5173EB" w:rsidRDefault="00846B50" w:rsidP="005173EB">
      <w:pPr>
        <w:tabs>
          <w:tab w:val="left" w:pos="5355"/>
        </w:tabs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cs="宋体" w:hint="eastAsia"/>
          <w:kern w:val="0"/>
          <w:szCs w:val="21"/>
        </w:rPr>
        <w:t>因秩</w:t>
      </w:r>
      <w:r w:rsidR="00496C15" w:rsidRPr="00496C15">
        <w:rPr>
          <w:position w:val="-10"/>
        </w:rPr>
        <w:object w:dxaOrig="840" w:dyaOrig="320">
          <v:shape id="_x0000_i1244" type="#_x0000_t75" style="width:41.95pt;height:16.3pt" o:ole="">
            <v:imagedata r:id="rId448" o:title=""/>
          </v:shape>
          <o:OLEObject Type="Embed" ProgID="Equation.DSMT4" ShapeID="_x0000_i1244" DrawAspect="Content" ObjectID="_1674985432" r:id="rId449"/>
        </w:object>
      </w:r>
      <w:r w:rsidR="005173EB">
        <w:rPr>
          <w:rFonts w:ascii="宋体" w:hAnsi="宋体" w:hint="eastAsia"/>
          <w:kern w:val="0"/>
          <w:szCs w:val="21"/>
        </w:rPr>
        <w:t>，</w:t>
      </w:r>
      <w:r w:rsidR="003567BC" w:rsidRPr="006B3AE4">
        <w:rPr>
          <w:rFonts w:ascii="宋体" w:hAnsi="宋体" w:cs="宋体" w:hint="eastAsia"/>
          <w:kern w:val="0"/>
          <w:szCs w:val="21"/>
        </w:rPr>
        <w:t>故解空间的维数</w:t>
      </w:r>
      <w:r w:rsidR="00496C15" w:rsidRPr="00496C15">
        <w:rPr>
          <w:position w:val="-10"/>
        </w:rPr>
        <w:object w:dxaOrig="1840" w:dyaOrig="320">
          <v:shape id="_x0000_i1245" type="#_x0000_t75" style="width:92.05pt;height:16.3pt" o:ole="">
            <v:imagedata r:id="rId450" o:title=""/>
          </v:shape>
          <o:OLEObject Type="Embed" ProgID="Equation.DSMT4" ShapeID="_x0000_i1245" DrawAspect="Content" ObjectID="_1674985433" r:id="rId451"/>
        </w:object>
      </w:r>
      <w:r w:rsidR="005173EB">
        <w:rPr>
          <w:rFonts w:ascii="宋体" w:hAnsi="宋体" w:hint="eastAsia"/>
          <w:kern w:val="0"/>
          <w:szCs w:val="21"/>
        </w:rPr>
        <w:t>．</w:t>
      </w:r>
      <w:r w:rsidR="003567BC" w:rsidRPr="006B3AE4">
        <w:rPr>
          <w:rFonts w:ascii="宋体" w:hAnsi="宋体" w:hint="eastAsia"/>
          <w:szCs w:val="21"/>
        </w:rPr>
        <w:t>又</w:t>
      </w:r>
      <w:r w:rsidR="003567BC" w:rsidRPr="006B3AE4">
        <w:rPr>
          <w:rFonts w:ascii="宋体" w:hAnsi="宋体" w:cs="宋体" w:hint="eastAsia"/>
          <w:kern w:val="0"/>
          <w:szCs w:val="21"/>
        </w:rPr>
        <w:t>因</w:t>
      </w:r>
      <w:r w:rsidR="00496C15" w:rsidRPr="00496C15">
        <w:rPr>
          <w:position w:val="-12"/>
        </w:rPr>
        <w:object w:dxaOrig="620" w:dyaOrig="360">
          <v:shape id="_x0000_i1246" type="#_x0000_t75" style="width:31.3pt;height:18.15pt" o:ole="">
            <v:imagedata r:id="rId452" o:title=""/>
          </v:shape>
          <o:OLEObject Type="Embed" ProgID="Equation.DSMT4" ShapeID="_x0000_i1246" DrawAspect="Content" ObjectID="_1674985434" r:id="rId453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线性无关,</w:t>
      </w:r>
      <w:r w:rsidR="005173EB">
        <w:rPr>
          <w:rFonts w:ascii="宋体" w:hAnsi="宋体" w:hint="eastAsia"/>
          <w:szCs w:val="21"/>
        </w:rPr>
        <w:t>且</w:t>
      </w:r>
      <w:r w:rsidR="003567BC" w:rsidRPr="006B3AE4">
        <w:rPr>
          <w:rFonts w:ascii="宋体" w:hAnsi="宋体" w:hint="eastAsia"/>
          <w:szCs w:val="21"/>
        </w:rPr>
        <w:t>是方程组</w:t>
      </w:r>
      <w:r w:rsidR="00496C15" w:rsidRPr="00496C15">
        <w:rPr>
          <w:position w:val="-6"/>
        </w:rPr>
        <w:object w:dxaOrig="680" w:dyaOrig="279">
          <v:shape id="_x0000_i1247" type="#_x0000_t75" style="width:33.8pt;height:13.75pt" o:ole="">
            <v:imagedata r:id="rId454" o:title=""/>
          </v:shape>
          <o:OLEObject Type="Embed" ProgID="Equation.DSMT4" ShapeID="_x0000_i1247" DrawAspect="Content" ObjectID="_1674985435" r:id="rId455"/>
        </w:object>
      </w:r>
      <w:r w:rsidR="003567BC" w:rsidRPr="006B3AE4">
        <w:rPr>
          <w:rFonts w:ascii="宋体" w:hAnsi="宋体" w:hint="eastAsia"/>
          <w:szCs w:val="21"/>
        </w:rPr>
        <w:t>的解</w:t>
      </w:r>
      <w:r w:rsidR="005173EB">
        <w:rPr>
          <w:rFonts w:ascii="宋体" w:hAnsi="宋体" w:hint="eastAsia"/>
          <w:szCs w:val="21"/>
        </w:rPr>
        <w:t>，故</w:t>
      </w:r>
      <w:r w:rsidR="00496C15" w:rsidRPr="00496C15">
        <w:rPr>
          <w:position w:val="-12"/>
        </w:rPr>
        <w:object w:dxaOrig="620" w:dyaOrig="360">
          <v:shape id="_x0000_i1248" type="#_x0000_t75" style="width:31.3pt;height:18.15pt" o:ole="">
            <v:imagedata r:id="rId456" o:title=""/>
          </v:shape>
          <o:OLEObject Type="Embed" ProgID="Equation.DSMT4" ShapeID="_x0000_i1248" DrawAspect="Content" ObjectID="_1674985436" r:id="rId457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是解空间的基</w:t>
      </w:r>
      <w:r w:rsidR="005173EB">
        <w:rPr>
          <w:rFonts w:ascii="宋体" w:hAnsi="宋体" w:hint="eastAsia"/>
          <w:kern w:val="0"/>
          <w:szCs w:val="21"/>
        </w:rPr>
        <w:t>．先</w:t>
      </w:r>
      <w:r w:rsidR="003567BC" w:rsidRPr="006B3AE4">
        <w:rPr>
          <w:rFonts w:ascii="宋体" w:hAnsi="宋体" w:cs="宋体" w:hint="eastAsia"/>
          <w:kern w:val="0"/>
          <w:szCs w:val="21"/>
        </w:rPr>
        <w:t>将其正交化</w:t>
      </w:r>
      <w:r w:rsidR="005173EB">
        <w:rPr>
          <w:rFonts w:ascii="宋体" w:hAnsi="宋体" w:cs="宋体" w:hint="eastAsia"/>
          <w:kern w:val="0"/>
          <w:szCs w:val="21"/>
        </w:rPr>
        <w:t>得</w:t>
      </w:r>
    </w:p>
    <w:p w:rsidR="003567BC" w:rsidRPr="006B3AE4" w:rsidRDefault="00496C15" w:rsidP="005173EB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96C15">
        <w:rPr>
          <w:position w:val="-52"/>
        </w:rPr>
        <w:object w:dxaOrig="6660" w:dyaOrig="1160">
          <v:shape id="_x0000_i1249" type="#_x0000_t75" style="width:333.1pt;height:58.25pt" o:ole="">
            <v:imagedata r:id="rId458" o:title=""/>
          </v:shape>
          <o:OLEObject Type="Embed" ProgID="Equation.DSMT4" ShapeID="_x0000_i1249" DrawAspect="Content" ObjectID="_1674985437" r:id="rId459"/>
        </w:object>
      </w:r>
    </w:p>
    <w:p w:rsidR="005173EB" w:rsidRDefault="005173EB" w:rsidP="005173EB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再</w:t>
      </w:r>
      <w:r w:rsidR="003567BC" w:rsidRPr="006B3AE4">
        <w:rPr>
          <w:rFonts w:ascii="宋体" w:hAnsi="宋体" w:cs="宋体" w:hint="eastAsia"/>
          <w:kern w:val="0"/>
          <w:szCs w:val="21"/>
        </w:rPr>
        <w:t>将其单位化</w:t>
      </w:r>
      <w:r>
        <w:rPr>
          <w:rFonts w:ascii="宋体" w:hAnsi="宋体" w:cs="宋体" w:hint="eastAsia"/>
          <w:kern w:val="0"/>
          <w:szCs w:val="21"/>
        </w:rPr>
        <w:t>得</w:t>
      </w:r>
    </w:p>
    <w:p w:rsidR="003567BC" w:rsidRPr="006B3AE4" w:rsidRDefault="00496C15" w:rsidP="005173EB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SymbolMT"/>
          <w:kern w:val="0"/>
          <w:szCs w:val="21"/>
        </w:rPr>
      </w:pPr>
      <w:r w:rsidRPr="00496C15">
        <w:rPr>
          <w:position w:val="-32"/>
        </w:rPr>
        <w:object w:dxaOrig="5620" w:dyaOrig="720">
          <v:shape id="_x0000_i1250" type="#_x0000_t75" style="width:281.1pt;height:36.3pt" o:ole="">
            <v:imagedata r:id="rId460" o:title=""/>
          </v:shape>
          <o:OLEObject Type="Embed" ProgID="Equation.DSMT4" ShapeID="_x0000_i1250" DrawAspect="Content" ObjectID="_1674985438" r:id="rId461"/>
        </w:object>
      </w:r>
    </w:p>
    <w:p w:rsidR="003567BC" w:rsidRPr="006B3AE4" w:rsidRDefault="003567BC" w:rsidP="005173EB">
      <w:pPr>
        <w:ind w:leftChars="200" w:left="480"/>
        <w:rPr>
          <w:rFonts w:ascii="宋体" w:hAnsi="宋体"/>
          <w:kern w:val="0"/>
          <w:szCs w:val="21"/>
        </w:rPr>
      </w:pPr>
      <w:r w:rsidRPr="006B3AE4">
        <w:rPr>
          <w:rFonts w:ascii="宋体" w:hAnsi="宋体" w:cs="宋体" w:hint="eastAsia"/>
          <w:kern w:val="0"/>
          <w:szCs w:val="21"/>
        </w:rPr>
        <w:t>即为所求的一个标准正交基</w:t>
      </w:r>
      <w:r w:rsidR="005173EB">
        <w:rPr>
          <w:rFonts w:ascii="宋体" w:hAnsi="宋体" w:hint="eastAsia"/>
          <w:kern w:val="0"/>
          <w:szCs w:val="21"/>
        </w:rPr>
        <w:t>．</w:t>
      </w:r>
    </w:p>
    <w:p w:rsidR="003567BC" w:rsidRDefault="003567BC" w:rsidP="005173EB">
      <w:pPr>
        <w:rPr>
          <w:rFonts w:ascii="宋体" w:hAnsi="宋体" w:cs="宋体"/>
          <w:b/>
          <w:kern w:val="0"/>
          <w:szCs w:val="21"/>
        </w:rPr>
      </w:pPr>
    </w:p>
    <w:p w:rsidR="005173EB" w:rsidRPr="003567BC" w:rsidRDefault="005173EB" w:rsidP="00577FCF">
      <w:pPr>
        <w:rPr>
          <w:rFonts w:ascii="宋体" w:hAnsi="宋体"/>
          <w:szCs w:val="21"/>
        </w:rPr>
      </w:pPr>
    </w:p>
    <w:p w:rsidR="00577FCF" w:rsidRPr="00330081" w:rsidRDefault="00577FCF" w:rsidP="00577FCF">
      <w:pPr>
        <w:rPr>
          <w:rFonts w:ascii="宋体" w:hAnsi="宋体"/>
          <w:szCs w:val="21"/>
        </w:rPr>
      </w:pPr>
      <w:r w:rsidRPr="005173EB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已知</w:t>
      </w:r>
      <w:r w:rsidR="00496C15" w:rsidRPr="00496C15">
        <w:rPr>
          <w:position w:val="-50"/>
        </w:rPr>
        <w:object w:dxaOrig="900" w:dyaOrig="1120">
          <v:shape id="_x0000_i1251" type="#_x0000_t75" style="width:45.1pt;height:55.7pt" o:ole="">
            <v:imagedata r:id="rId462" o:title=""/>
          </v:shape>
          <o:OLEObject Type="Embed" ProgID="Equation.DSMT4" ShapeID="_x0000_i1251" DrawAspect="Content" ObjectID="_1674985439" r:id="rId463"/>
        </w:object>
      </w:r>
      <w:r w:rsidRPr="00330081">
        <w:rPr>
          <w:rFonts w:ascii="宋体" w:hAnsi="宋体" w:hint="eastAsia"/>
          <w:szCs w:val="21"/>
        </w:rPr>
        <w:t>是矩阵</w:t>
      </w:r>
      <w:r w:rsidR="00496C15" w:rsidRPr="00496C15">
        <w:rPr>
          <w:position w:val="-50"/>
        </w:rPr>
        <w:object w:dxaOrig="1900" w:dyaOrig="1120">
          <v:shape id="_x0000_i1252" type="#_x0000_t75" style="width:95.15pt;height:55.7pt" o:ole="">
            <v:imagedata r:id="rId464" o:title=""/>
          </v:shape>
          <o:OLEObject Type="Embed" ProgID="Equation.DSMT4" ShapeID="_x0000_i1252" DrawAspect="Content" ObjectID="_1674985440" r:id="rId465"/>
        </w:object>
      </w:r>
      <w:r w:rsidRPr="00330081">
        <w:rPr>
          <w:rFonts w:ascii="宋体" w:hAnsi="宋体" w:hint="eastAsia"/>
          <w:szCs w:val="21"/>
        </w:rPr>
        <w:t>的一个特征向量.</w:t>
      </w:r>
    </w:p>
    <w:p w:rsidR="00577FCF" w:rsidRPr="00330081" w:rsidRDefault="00577FCF" w:rsidP="005173EB">
      <w:pPr>
        <w:ind w:leftChars="200" w:left="480"/>
        <w:rPr>
          <w:rFonts w:ascii="宋体" w:hAnsi="宋体"/>
          <w:szCs w:val="21"/>
        </w:rPr>
      </w:pPr>
      <w:r w:rsidRPr="005173EB">
        <w:rPr>
          <w:rFonts w:hint="eastAsia"/>
        </w:rPr>
        <w:t>(</w:t>
      </w:r>
      <w:r w:rsidRPr="005173EB">
        <w:rPr>
          <w:rFonts w:hint="eastAsia"/>
        </w:rPr>
        <w:t>Ⅰ</w:t>
      </w:r>
      <w:r w:rsidRPr="005173EB">
        <w:rPr>
          <w:rFonts w:hint="eastAsia"/>
        </w:rPr>
        <w:t xml:space="preserve">) </w:t>
      </w:r>
      <w:r w:rsidRPr="00330081">
        <w:rPr>
          <w:rFonts w:ascii="宋体" w:hAnsi="宋体" w:hint="eastAsia"/>
          <w:szCs w:val="21"/>
        </w:rPr>
        <w:t>试确定参数</w:t>
      </w:r>
      <w:r w:rsidR="00496C15" w:rsidRPr="00496C15">
        <w:rPr>
          <w:position w:val="-8"/>
        </w:rPr>
        <w:object w:dxaOrig="400" w:dyaOrig="300">
          <v:shape id="_x0000_i1253" type="#_x0000_t75" style="width:20.05pt;height:15.05pt" o:ole="">
            <v:imagedata r:id="rId466" o:title=""/>
          </v:shape>
          <o:OLEObject Type="Embed" ProgID="Equation.DSMT4" ShapeID="_x0000_i1253" DrawAspect="Content" ObjectID="_1674985441" r:id="rId467"/>
        </w:object>
      </w:r>
      <w:r w:rsidRPr="00330081">
        <w:rPr>
          <w:rFonts w:ascii="宋体" w:hAnsi="宋体" w:hint="eastAsia"/>
          <w:szCs w:val="21"/>
        </w:rPr>
        <w:t>及特征向量</w:t>
      </w:r>
      <w:r w:rsidR="00496C15" w:rsidRPr="00496C15">
        <w:rPr>
          <w:position w:val="-10"/>
        </w:rPr>
        <w:object w:dxaOrig="200" w:dyaOrig="320">
          <v:shape id="_x0000_i1254" type="#_x0000_t75" style="width:10pt;height:16.3pt" o:ole="">
            <v:imagedata r:id="rId468" o:title=""/>
          </v:shape>
          <o:OLEObject Type="Embed" ProgID="Equation.DSMT4" ShapeID="_x0000_i1254" DrawAspect="Content" ObjectID="_1674985442" r:id="rId469"/>
        </w:object>
      </w:r>
      <w:r w:rsidRPr="00330081">
        <w:rPr>
          <w:rFonts w:ascii="宋体" w:hAnsi="宋体" w:hint="eastAsia"/>
          <w:szCs w:val="21"/>
        </w:rPr>
        <w:t>所对应的特征值；</w:t>
      </w:r>
    </w:p>
    <w:p w:rsidR="00577FCF" w:rsidRDefault="00577FCF" w:rsidP="005173EB">
      <w:pPr>
        <w:ind w:leftChars="200" w:left="480"/>
        <w:rPr>
          <w:rFonts w:ascii="宋体" w:hAnsi="宋体"/>
          <w:szCs w:val="21"/>
        </w:rPr>
      </w:pPr>
      <w:r w:rsidRPr="005173EB">
        <w:rPr>
          <w:rFonts w:hint="eastAsia"/>
        </w:rPr>
        <w:t>(</w:t>
      </w:r>
      <w:r w:rsidRPr="005173EB">
        <w:rPr>
          <w:rFonts w:hint="eastAsia"/>
        </w:rPr>
        <w:t>Ⅱ</w:t>
      </w:r>
      <w:r w:rsidRPr="005173EB">
        <w:rPr>
          <w:rFonts w:hint="eastAsia"/>
        </w:rPr>
        <w:t xml:space="preserve">) </w:t>
      </w:r>
      <w:r w:rsidRPr="00330081">
        <w:rPr>
          <w:rFonts w:ascii="宋体" w:hAnsi="宋体" w:hint="eastAsia"/>
          <w:szCs w:val="21"/>
        </w:rPr>
        <w:t>问</w:t>
      </w:r>
      <w:r w:rsidR="00496C15" w:rsidRPr="00025957">
        <w:rPr>
          <w:position w:val="-4"/>
        </w:rPr>
        <w:object w:dxaOrig="220" w:dyaOrig="260">
          <v:shape id="_x0000_i1255" type="#_x0000_t75" style="width:11.25pt;height:13.15pt" o:ole="">
            <v:imagedata r:id="rId470" o:title=""/>
          </v:shape>
          <o:OLEObject Type="Embed" ProgID="Equation.DSMT4" ShapeID="_x0000_i1255" DrawAspect="Content" ObjectID="_1674985443" r:id="rId471"/>
        </w:object>
      </w:r>
      <w:r w:rsidRPr="00330081">
        <w:rPr>
          <w:rFonts w:ascii="宋体" w:hAnsi="宋体" w:hint="eastAsia"/>
          <w:szCs w:val="21"/>
        </w:rPr>
        <w:t>能否相似于对角阵？说明理由.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5173EB" w:rsidRDefault="00846B50" w:rsidP="005173EB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5173EB">
        <w:rPr>
          <w:rFonts w:hint="eastAsia"/>
        </w:rPr>
        <w:t>(</w:t>
      </w:r>
      <w:r w:rsidR="003567BC" w:rsidRPr="005173EB">
        <w:t>I</w:t>
      </w:r>
      <w:r w:rsidR="003567BC" w:rsidRPr="005173EB">
        <w:rPr>
          <w:rFonts w:hint="eastAsia"/>
        </w:rPr>
        <w:t>)</w:t>
      </w:r>
      <w:r w:rsidR="005173EB" w:rsidRPr="005173EB">
        <w:rPr>
          <w:rFonts w:hint="eastAsia"/>
        </w:rPr>
        <w:t xml:space="preserve"> </w:t>
      </w:r>
      <w:r w:rsidR="003567BC" w:rsidRPr="006B3AE4">
        <w:rPr>
          <w:rFonts w:ascii="宋体" w:hAnsi="宋体" w:cs="宋体" w:hint="eastAsia"/>
          <w:kern w:val="0"/>
          <w:szCs w:val="21"/>
        </w:rPr>
        <w:t>设</w:t>
      </w:r>
      <w:r w:rsidR="00496C15" w:rsidRPr="00496C15">
        <w:rPr>
          <w:position w:val="-10"/>
        </w:rPr>
        <w:object w:dxaOrig="200" w:dyaOrig="320">
          <v:shape id="_x0000_i1256" type="#_x0000_t75" style="width:10pt;height:16.3pt" o:ole="">
            <v:imagedata r:id="rId472" o:title=""/>
          </v:shape>
          <o:OLEObject Type="Embed" ProgID="Equation.DSMT4" ShapeID="_x0000_i1256" DrawAspect="Content" ObjectID="_1674985444" r:id="rId473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是矩阵</w:t>
      </w:r>
      <w:r w:rsidR="00496C15" w:rsidRPr="00025957">
        <w:rPr>
          <w:position w:val="-4"/>
        </w:rPr>
        <w:object w:dxaOrig="220" w:dyaOrig="260">
          <v:shape id="_x0000_i1257" type="#_x0000_t75" style="width:11.25pt;height:13.15pt" o:ole="">
            <v:imagedata r:id="rId474" o:title=""/>
          </v:shape>
          <o:OLEObject Type="Embed" ProgID="Equation.DSMT4" ShapeID="_x0000_i1257" DrawAspect="Content" ObjectID="_1674985445" r:id="rId475"/>
        </w:object>
      </w:r>
      <w:r w:rsidR="003567BC" w:rsidRPr="006B3AE4">
        <w:rPr>
          <w:rFonts w:ascii="宋体" w:hAnsi="宋体" w:cs="宋体" w:hint="eastAsia"/>
          <w:kern w:val="0"/>
          <w:szCs w:val="21"/>
        </w:rPr>
        <w:t>的属于特征值</w:t>
      </w:r>
      <w:r w:rsidR="00496C15" w:rsidRPr="00496C15">
        <w:rPr>
          <w:position w:val="-12"/>
        </w:rPr>
        <w:object w:dxaOrig="279" w:dyaOrig="360">
          <v:shape id="_x0000_i1258" type="#_x0000_t75" style="width:13.75pt;height:18.15pt" o:ole="">
            <v:imagedata r:id="rId476" o:title=""/>
          </v:shape>
          <o:OLEObject Type="Embed" ProgID="Equation.DSMT4" ShapeID="_x0000_i1258" DrawAspect="Content" ObjectID="_1674985446" r:id="rId477"/>
        </w:object>
      </w:r>
      <w:r w:rsidR="003567BC" w:rsidRPr="006B3AE4">
        <w:rPr>
          <w:rFonts w:ascii="宋体" w:hAnsi="宋体" w:hint="eastAsia"/>
          <w:szCs w:val="21"/>
        </w:rPr>
        <w:t>的</w:t>
      </w:r>
      <w:r w:rsidR="003567BC" w:rsidRPr="006B3AE4">
        <w:rPr>
          <w:rFonts w:ascii="宋体" w:hAnsi="宋体" w:cs="宋体" w:hint="eastAsia"/>
          <w:kern w:val="0"/>
          <w:szCs w:val="21"/>
        </w:rPr>
        <w:t>特征向量,即</w:t>
      </w:r>
      <w:r w:rsidR="00496C15" w:rsidRPr="00496C15">
        <w:rPr>
          <w:position w:val="-12"/>
        </w:rPr>
        <w:object w:dxaOrig="980" w:dyaOrig="360">
          <v:shape id="_x0000_i1259" type="#_x0000_t75" style="width:48.85pt;height:18.15pt" o:ole="">
            <v:imagedata r:id="rId478" o:title=""/>
          </v:shape>
          <o:OLEObject Type="Embed" ProgID="Equation.DSMT4" ShapeID="_x0000_i1259" DrawAspect="Content" ObjectID="_1674985447" r:id="rId479"/>
        </w:object>
      </w:r>
    </w:p>
    <w:p w:rsidR="003567BC" w:rsidRPr="006B3AE4" w:rsidRDefault="00496C15" w:rsidP="00DB3EAA">
      <w:pPr>
        <w:autoSpaceDE w:val="0"/>
        <w:autoSpaceDN w:val="0"/>
        <w:adjustRightInd w:val="0"/>
        <w:ind w:firstLineChars="200" w:firstLine="480"/>
        <w:jc w:val="center"/>
        <w:rPr>
          <w:rFonts w:ascii="宋体" w:hAnsi="宋体"/>
          <w:szCs w:val="21"/>
        </w:rPr>
      </w:pPr>
      <w:r w:rsidRPr="00496C15">
        <w:rPr>
          <w:position w:val="-50"/>
        </w:rPr>
        <w:object w:dxaOrig="5240" w:dyaOrig="1120">
          <v:shape id="_x0000_i1260" type="#_x0000_t75" style="width:261.7pt;height:55.7pt" o:ole="">
            <v:imagedata r:id="rId480" o:title=""/>
          </v:shape>
          <o:OLEObject Type="Embed" ProgID="Equation.DSMT4" ShapeID="_x0000_i1260" DrawAspect="Content" ObjectID="_1674985448" r:id="rId481"/>
        </w:object>
      </w:r>
    </w:p>
    <w:p w:rsidR="003567BC" w:rsidRPr="006B3AE4" w:rsidRDefault="00DB3EAA" w:rsidP="00DB3EAA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 w:cs="SymbolMT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解得</w:t>
      </w:r>
      <w:r w:rsidR="00496C15" w:rsidRPr="00496C15">
        <w:rPr>
          <w:position w:val="-12"/>
        </w:rPr>
        <w:object w:dxaOrig="2000" w:dyaOrig="360">
          <v:shape id="_x0000_i1261" type="#_x0000_t75" style="width:100.15pt;height:18.15pt" o:ole="">
            <v:imagedata r:id="rId482" o:title=""/>
          </v:shape>
          <o:OLEObject Type="Embed" ProgID="Equation.DSMT4" ShapeID="_x0000_i1261" DrawAspect="Content" ObjectID="_1674985449" r:id="rId483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DB3EAA" w:rsidRDefault="003567BC" w:rsidP="00DB3EAA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 w:rsidRPr="005173EB">
        <w:rPr>
          <w:rFonts w:hint="eastAsia"/>
        </w:rPr>
        <w:t>(</w:t>
      </w:r>
      <w:r w:rsidRPr="005173EB">
        <w:t>II</w:t>
      </w:r>
      <w:r w:rsidRPr="005173EB">
        <w:rPr>
          <w:rFonts w:hint="eastAsia"/>
        </w:rPr>
        <w:t>)</w:t>
      </w:r>
      <w:r w:rsidR="005173EB">
        <w:rPr>
          <w:rFonts w:hint="eastAsia"/>
        </w:rPr>
        <w:t xml:space="preserve"> </w:t>
      </w:r>
      <w:r w:rsidRPr="006B3AE4">
        <w:rPr>
          <w:rFonts w:ascii="宋体" w:hAnsi="宋体" w:cs="宋体" w:hint="eastAsia"/>
          <w:kern w:val="0"/>
          <w:szCs w:val="21"/>
        </w:rPr>
        <w:t>将</w:t>
      </w:r>
      <w:r w:rsidRPr="00DB3EAA">
        <w:rPr>
          <w:rFonts w:hint="eastAsia"/>
        </w:rPr>
        <w:t>(</w:t>
      </w:r>
      <w:r w:rsidR="00DB3EAA">
        <w:rPr>
          <w:rFonts w:hint="eastAsia"/>
        </w:rPr>
        <w:t>I</w:t>
      </w:r>
      <w:r w:rsidRPr="00DB3EAA">
        <w:rPr>
          <w:rFonts w:hint="eastAsia"/>
        </w:rPr>
        <w:t>)</w:t>
      </w:r>
      <w:r w:rsidRPr="006B3AE4">
        <w:rPr>
          <w:rFonts w:ascii="宋体" w:hAnsi="宋体" w:cs="宋体" w:hint="eastAsia"/>
          <w:kern w:val="0"/>
          <w:szCs w:val="21"/>
        </w:rPr>
        <w:t>解得的</w:t>
      </w:r>
      <w:r w:rsidR="00496C15" w:rsidRPr="00496C15">
        <w:rPr>
          <w:position w:val="-8"/>
        </w:rPr>
        <w:object w:dxaOrig="1219" w:dyaOrig="300">
          <v:shape id="_x0000_i1262" type="#_x0000_t75" style="width:60.75pt;height:15.05pt" o:ole="">
            <v:imagedata r:id="rId484" o:title=""/>
          </v:shape>
          <o:OLEObject Type="Embed" ProgID="Equation.DSMT4" ShapeID="_x0000_i1262" DrawAspect="Content" ObjectID="_1674985450" r:id="rId485"/>
        </w:object>
      </w:r>
      <w:r w:rsidRPr="006B3AE4">
        <w:rPr>
          <w:rFonts w:ascii="宋体" w:hAnsi="宋体" w:cs="宋体" w:hint="eastAsia"/>
          <w:kern w:val="0"/>
          <w:szCs w:val="21"/>
        </w:rPr>
        <w:t>代入矩阵</w:t>
      </w:r>
      <w:r w:rsidR="00496C15" w:rsidRPr="00025957">
        <w:rPr>
          <w:position w:val="-4"/>
        </w:rPr>
        <w:object w:dxaOrig="220" w:dyaOrig="260">
          <v:shape id="_x0000_i1263" type="#_x0000_t75" style="width:11.25pt;height:13.15pt" o:ole="">
            <v:imagedata r:id="rId486" o:title=""/>
          </v:shape>
          <o:OLEObject Type="Embed" ProgID="Equation.DSMT4" ShapeID="_x0000_i1263" DrawAspect="Content" ObjectID="_1674985451" r:id="rId487"/>
        </w:object>
      </w:r>
      <w:r w:rsidRPr="006B3AE4">
        <w:rPr>
          <w:rFonts w:ascii="宋体" w:hAnsi="宋体" w:cs="宋体" w:hint="eastAsia"/>
          <w:kern w:val="0"/>
          <w:szCs w:val="21"/>
        </w:rPr>
        <w:t>,得</w:t>
      </w:r>
      <w:r w:rsidR="00496C15" w:rsidRPr="00496C15">
        <w:rPr>
          <w:position w:val="-50"/>
        </w:rPr>
        <w:object w:dxaOrig="1900" w:dyaOrig="1120">
          <v:shape id="_x0000_i1264" type="#_x0000_t75" style="width:95.15pt;height:55.7pt" o:ole="">
            <v:imagedata r:id="rId488" o:title=""/>
          </v:shape>
          <o:OLEObject Type="Embed" ProgID="Equation.DSMT4" ShapeID="_x0000_i1264" DrawAspect="Content" ObjectID="_1674985452" r:id="rId489"/>
        </w:object>
      </w:r>
      <w:r w:rsidRPr="006B3AE4">
        <w:rPr>
          <w:rFonts w:ascii="宋体" w:hAnsi="宋体" w:hint="eastAsia"/>
          <w:szCs w:val="21"/>
        </w:rPr>
        <w:t>.</w:t>
      </w:r>
      <w:r w:rsidRPr="006B3AE4">
        <w:rPr>
          <w:rFonts w:ascii="宋体" w:hAnsi="宋体" w:cs="宋体" w:hint="eastAsia"/>
          <w:kern w:val="0"/>
          <w:szCs w:val="21"/>
        </w:rPr>
        <w:t>其特征方程为</w:t>
      </w:r>
    </w:p>
    <w:p w:rsidR="003567BC" w:rsidRPr="00DB3EAA" w:rsidRDefault="00496C15" w:rsidP="00DB3EAA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0"/>
        </w:rPr>
        <w:object w:dxaOrig="4340" w:dyaOrig="1120">
          <v:shape id="_x0000_i1265" type="#_x0000_t75" style="width:217.25pt;height:55.7pt" o:ole="">
            <v:imagedata r:id="rId490" o:title=""/>
          </v:shape>
          <o:OLEObject Type="Embed" ProgID="Equation.DSMT4" ShapeID="_x0000_i1265" DrawAspect="Content" ObjectID="_1674985453" r:id="rId491"/>
        </w:object>
      </w:r>
    </w:p>
    <w:p w:rsidR="003567BC" w:rsidRPr="006B3AE4" w:rsidRDefault="003567BC" w:rsidP="00DB3EAA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 w:rsidRPr="006B3AE4">
        <w:rPr>
          <w:rFonts w:ascii="宋体" w:hAnsi="宋体" w:cs="宋体" w:hint="eastAsia"/>
          <w:kern w:val="0"/>
          <w:szCs w:val="21"/>
        </w:rPr>
        <w:t>知矩阵</w:t>
      </w:r>
      <w:r w:rsidR="00496C15" w:rsidRPr="00025957">
        <w:rPr>
          <w:position w:val="-4"/>
        </w:rPr>
        <w:object w:dxaOrig="220" w:dyaOrig="260">
          <v:shape id="_x0000_i1266" type="#_x0000_t75" style="width:11.25pt;height:13.15pt" o:ole="">
            <v:imagedata r:id="rId492" o:title=""/>
          </v:shape>
          <o:OLEObject Type="Embed" ProgID="Equation.DSMT4" ShapeID="_x0000_i1266" DrawAspect="Content" ObjectID="_1674985454" r:id="rId493"/>
        </w:object>
      </w:r>
      <w:r w:rsidRPr="006B3AE4">
        <w:rPr>
          <w:rFonts w:ascii="宋体" w:hAnsi="宋体" w:cs="宋体" w:hint="eastAsia"/>
          <w:kern w:val="0"/>
          <w:szCs w:val="21"/>
        </w:rPr>
        <w:t>的特征值为</w:t>
      </w:r>
      <w:r w:rsidR="00496C15" w:rsidRPr="00496C15">
        <w:rPr>
          <w:position w:val="-12"/>
        </w:rPr>
        <w:object w:dxaOrig="1660" w:dyaOrig="360">
          <v:shape id="_x0000_i1267" type="#_x0000_t75" style="width:83.25pt;height:18.15pt" o:ole="">
            <v:imagedata r:id="rId494" o:title=""/>
          </v:shape>
          <o:OLEObject Type="Embed" ProgID="Equation.DSMT4" ShapeID="_x0000_i1267" DrawAspect="Content" ObjectID="_1674985455" r:id="rId495"/>
        </w:object>
      </w:r>
      <w:r w:rsidRPr="006B3AE4">
        <w:rPr>
          <w:rFonts w:ascii="宋体" w:hAnsi="宋体" w:cs="宋体" w:hint="eastAsia"/>
          <w:kern w:val="0"/>
          <w:szCs w:val="21"/>
        </w:rPr>
        <w:t>.</w:t>
      </w:r>
      <w:r w:rsidR="00DB3EAA" w:rsidRPr="006B3AE4">
        <w:rPr>
          <w:rFonts w:ascii="宋体" w:hAnsi="宋体" w:cs="宋体" w:hint="eastAsia"/>
          <w:kern w:val="0"/>
          <w:szCs w:val="21"/>
        </w:rPr>
        <w:t>由于</w:t>
      </w:r>
    </w:p>
    <w:p w:rsidR="003567BC" w:rsidRPr="006B3AE4" w:rsidRDefault="00496C15" w:rsidP="00DB3EAA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96C15">
        <w:rPr>
          <w:position w:val="-50"/>
        </w:rPr>
        <w:object w:dxaOrig="3060" w:dyaOrig="1120">
          <v:shape id="_x0000_i1268" type="#_x0000_t75" style="width:152.75pt;height:55.7pt" o:ole="">
            <v:imagedata r:id="rId496" o:title=""/>
          </v:shape>
          <o:OLEObject Type="Embed" ProgID="Equation.DSMT4" ShapeID="_x0000_i1268" DrawAspect="Content" ObjectID="_1674985456" r:id="rId497"/>
        </w:object>
      </w:r>
    </w:p>
    <w:p w:rsidR="003567BC" w:rsidRPr="006B3AE4" w:rsidRDefault="003567BC" w:rsidP="00DB3EAA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 w:rsidRPr="006B3AE4">
        <w:rPr>
          <w:rFonts w:ascii="宋体" w:hAnsi="宋体" w:cs="宋体" w:hint="eastAsia"/>
          <w:kern w:val="0"/>
          <w:szCs w:val="21"/>
        </w:rPr>
        <w:t>从而</w:t>
      </w:r>
      <w:r w:rsidR="00496C15" w:rsidRPr="00496C15">
        <w:rPr>
          <w:position w:val="-6"/>
        </w:rPr>
        <w:object w:dxaOrig="700" w:dyaOrig="279">
          <v:shape id="_x0000_i1269" type="#_x0000_t75" style="width:35.05pt;height:13.75pt" o:ole="">
            <v:imagedata r:id="rId498" o:title=""/>
          </v:shape>
          <o:OLEObject Type="Embed" ProgID="Equation.DSMT4" ShapeID="_x0000_i1269" DrawAspect="Content" ObjectID="_1674985457" r:id="rId499"/>
        </w:object>
      </w:r>
      <w:r w:rsidRPr="006B3AE4">
        <w:rPr>
          <w:rFonts w:ascii="宋体" w:hAnsi="宋体" w:cs="宋体" w:hint="eastAsia"/>
          <w:kern w:val="0"/>
          <w:szCs w:val="21"/>
        </w:rPr>
        <w:t>只有一个线性无关的特征向量</w:t>
      </w:r>
      <w:r w:rsidR="00BE6C12">
        <w:rPr>
          <w:rFonts w:ascii="宋体" w:hAnsi="宋体" w:cs="宋体" w:hint="eastAsia"/>
          <w:kern w:val="0"/>
          <w:szCs w:val="21"/>
        </w:rPr>
        <w:t>，</w:t>
      </w:r>
      <w:r w:rsidRPr="006B3AE4">
        <w:rPr>
          <w:rFonts w:ascii="宋体" w:hAnsi="宋体" w:cs="宋体" w:hint="eastAsia"/>
          <w:kern w:val="0"/>
          <w:szCs w:val="21"/>
        </w:rPr>
        <w:t>故</w:t>
      </w:r>
      <w:r w:rsidR="00496C15" w:rsidRPr="00025957">
        <w:rPr>
          <w:position w:val="-4"/>
        </w:rPr>
        <w:object w:dxaOrig="220" w:dyaOrig="260">
          <v:shape id="_x0000_i1270" type="#_x0000_t75" style="width:11.25pt;height:13.15pt" o:ole="">
            <v:imagedata r:id="rId500" o:title=""/>
          </v:shape>
          <o:OLEObject Type="Embed" ProgID="Equation.DSMT4" ShapeID="_x0000_i1270" DrawAspect="Content" ObjectID="_1674985458" r:id="rId501"/>
        </w:object>
      </w:r>
      <w:r w:rsidRPr="006B3AE4">
        <w:rPr>
          <w:rFonts w:ascii="宋体" w:hAnsi="宋体" w:cs="宋体" w:hint="eastAsia"/>
          <w:kern w:val="0"/>
          <w:szCs w:val="21"/>
        </w:rPr>
        <w:t>不能相似对角化</w:t>
      </w:r>
      <w:r w:rsidR="00BE6C12">
        <w:rPr>
          <w:rFonts w:ascii="宋体" w:hAnsi="宋体" w:cs="宋体" w:hint="eastAsia"/>
          <w:kern w:val="0"/>
          <w:szCs w:val="21"/>
        </w:rPr>
        <w:t>．</w:t>
      </w:r>
    </w:p>
    <w:p w:rsidR="00577FCF" w:rsidRDefault="00577FCF" w:rsidP="00577FCF">
      <w:pPr>
        <w:rPr>
          <w:rFonts w:ascii="宋体" w:hAnsi="宋体"/>
          <w:szCs w:val="21"/>
        </w:rPr>
      </w:pPr>
    </w:p>
    <w:p w:rsidR="002158D5" w:rsidRPr="003567BC" w:rsidRDefault="002158D5" w:rsidP="00577FCF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八、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本题满分5分</w:t>
      </w:r>
      <w:r w:rsidR="002158D5">
        <w:rPr>
          <w:rFonts w:hint="eastAsia"/>
        </w:rPr>
        <w:t>）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20" w:dyaOrig="260">
          <v:shape id="_x0000_i1271" type="#_x0000_t75" style="width:11.25pt;height:13.15pt" o:ole="">
            <v:imagedata r:id="rId502" o:title=""/>
          </v:shape>
          <o:OLEObject Type="Embed" ProgID="Equation.DSMT4" ShapeID="_x0000_i1271" DrawAspect="Content" ObjectID="_1674985459" r:id="rId503"/>
        </w:object>
      </w:r>
      <w:r w:rsidRPr="00330081">
        <w:rPr>
          <w:rFonts w:ascii="宋体" w:hAnsi="宋体" w:hint="eastAsia"/>
          <w:szCs w:val="21"/>
        </w:rPr>
        <w:t>是</w:t>
      </w:r>
      <w:r w:rsidR="00496C15" w:rsidRPr="00025957">
        <w:rPr>
          <w:position w:val="-4"/>
        </w:rPr>
        <w:object w:dxaOrig="200" w:dyaOrig="200">
          <v:shape id="_x0000_i1272" type="#_x0000_t75" style="width:10pt;height:10pt" o:ole="">
            <v:imagedata r:id="rId504" o:title=""/>
          </v:shape>
          <o:OLEObject Type="Embed" ProgID="Equation.DSMT4" ShapeID="_x0000_i1272" DrawAspect="Content" ObjectID="_1674985460" r:id="rId505"/>
        </w:object>
      </w:r>
      <w:r w:rsidRPr="00330081">
        <w:rPr>
          <w:rFonts w:ascii="宋体" w:hAnsi="宋体" w:hint="eastAsia"/>
          <w:szCs w:val="21"/>
        </w:rPr>
        <w:t>阶可逆方阵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将</w:t>
      </w:r>
      <w:r w:rsidR="00496C15" w:rsidRPr="00025957">
        <w:rPr>
          <w:position w:val="-4"/>
        </w:rPr>
        <w:object w:dxaOrig="220" w:dyaOrig="260">
          <v:shape id="_x0000_i1273" type="#_x0000_t75" style="width:11.25pt;height:13.15pt" o:ole="">
            <v:imagedata r:id="rId506" o:title=""/>
          </v:shape>
          <o:OLEObject Type="Embed" ProgID="Equation.DSMT4" ShapeID="_x0000_i1273" DrawAspect="Content" ObjectID="_1674985461" r:id="rId507"/>
        </w:object>
      </w:r>
      <w:r w:rsidRPr="00330081">
        <w:rPr>
          <w:rFonts w:ascii="宋体" w:hAnsi="宋体" w:hint="eastAsia"/>
          <w:szCs w:val="21"/>
        </w:rPr>
        <w:t>的第</w:t>
      </w:r>
      <w:r w:rsidR="00496C15" w:rsidRPr="00025957">
        <w:rPr>
          <w:position w:val="-4"/>
        </w:rPr>
        <w:object w:dxaOrig="139" w:dyaOrig="240">
          <v:shape id="_x0000_i1274" type="#_x0000_t75" style="width:6.9pt;height:11.9pt" o:ole="">
            <v:imagedata r:id="rId508" o:title=""/>
          </v:shape>
          <o:OLEObject Type="Embed" ProgID="Equation.DSMT4" ShapeID="_x0000_i1274" DrawAspect="Content" ObjectID="_1674985462" r:id="rId509"/>
        </w:object>
      </w:r>
      <w:r w:rsidRPr="00330081">
        <w:rPr>
          <w:rFonts w:ascii="宋体" w:hAnsi="宋体" w:hint="eastAsia"/>
          <w:szCs w:val="21"/>
        </w:rPr>
        <w:t>行和第</w:t>
      </w:r>
      <w:r w:rsidR="00496C15" w:rsidRPr="00496C15">
        <w:rPr>
          <w:position w:val="-10"/>
        </w:rPr>
        <w:object w:dxaOrig="180" w:dyaOrig="300">
          <v:shape id="_x0000_i1275" type="#_x0000_t75" style="width:8.75pt;height:15.05pt" o:ole="">
            <v:imagedata r:id="rId510" o:title=""/>
          </v:shape>
          <o:OLEObject Type="Embed" ProgID="Equation.DSMT4" ShapeID="_x0000_i1275" DrawAspect="Content" ObjectID="_1674985463" r:id="rId511"/>
        </w:object>
      </w:r>
      <w:r w:rsidRPr="00330081">
        <w:rPr>
          <w:rFonts w:ascii="宋体" w:hAnsi="宋体" w:hint="eastAsia"/>
          <w:szCs w:val="21"/>
        </w:rPr>
        <w:t>行对换后得到的矩阵记为</w:t>
      </w:r>
      <w:r w:rsidR="00496C15" w:rsidRPr="00025957">
        <w:rPr>
          <w:position w:val="-4"/>
        </w:rPr>
        <w:object w:dxaOrig="220" w:dyaOrig="260">
          <v:shape id="_x0000_i1276" type="#_x0000_t75" style="width:11.25pt;height:13.15pt" o:ole="">
            <v:imagedata r:id="rId512" o:title=""/>
          </v:shape>
          <o:OLEObject Type="Embed" ProgID="Equation.DSMT4" ShapeID="_x0000_i1276" DrawAspect="Content" ObjectID="_1674985464" r:id="rId513"/>
        </w:object>
      </w:r>
      <w:r w:rsidRPr="00330081">
        <w:rPr>
          <w:rFonts w:ascii="宋体" w:hAnsi="宋体" w:hint="eastAsia"/>
          <w:szCs w:val="21"/>
        </w:rPr>
        <w:t>.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BE6C12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证明</w:t>
      </w:r>
      <w:r w:rsidR="00496C15" w:rsidRPr="00025957">
        <w:rPr>
          <w:position w:val="-4"/>
        </w:rPr>
        <w:object w:dxaOrig="220" w:dyaOrig="260">
          <v:shape id="_x0000_i1277" type="#_x0000_t75" style="width:11.25pt;height:13.15pt" o:ole="">
            <v:imagedata r:id="rId514" o:title=""/>
          </v:shape>
          <o:OLEObject Type="Embed" ProgID="Equation.DSMT4" ShapeID="_x0000_i1277" DrawAspect="Content" ObjectID="_1674985465" r:id="rId515"/>
        </w:object>
      </w:r>
      <w:r w:rsidRPr="00330081">
        <w:rPr>
          <w:rFonts w:ascii="宋体" w:hAnsi="宋体" w:hint="eastAsia"/>
          <w:szCs w:val="21"/>
        </w:rPr>
        <w:t>可逆；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BE6C12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求</w:t>
      </w:r>
      <w:r w:rsidR="00496C15" w:rsidRPr="00025957">
        <w:rPr>
          <w:position w:val="-4"/>
        </w:rPr>
        <w:object w:dxaOrig="540" w:dyaOrig="300">
          <v:shape id="_x0000_i1278" type="#_x0000_t75" style="width:26.9pt;height:15.05pt" o:ole="">
            <v:imagedata r:id="rId516" o:title=""/>
          </v:shape>
          <o:OLEObject Type="Embed" ProgID="Equation.DSMT4" ShapeID="_x0000_i1278" DrawAspect="Content" ObjectID="_1674985466" r:id="rId517"/>
        </w:objec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BE6C12" w:rsidRDefault="00846B50" w:rsidP="00BE6C12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6B3AE4">
        <w:rPr>
          <w:rFonts w:ascii="宋体" w:hAnsi="宋体" w:cs="宋体" w:hint="eastAsia"/>
          <w:kern w:val="0"/>
          <w:szCs w:val="21"/>
        </w:rPr>
        <w:t>由于</w:t>
      </w:r>
      <w:r w:rsidR="00496C15" w:rsidRPr="00496C15">
        <w:rPr>
          <w:position w:val="-14"/>
        </w:rPr>
        <w:object w:dxaOrig="840" w:dyaOrig="380">
          <v:shape id="_x0000_i1279" type="#_x0000_t75" style="width:41.95pt;height:18.8pt" o:ole="">
            <v:imagedata r:id="rId518" o:title=""/>
          </v:shape>
          <o:OLEObject Type="Embed" ProgID="Equation.DSMT4" ShapeID="_x0000_i1279" DrawAspect="Content" ObjectID="_1674985467" r:id="rId519"/>
        </w:object>
      </w:r>
      <w:r w:rsidR="003567BC" w:rsidRPr="006B3AE4">
        <w:rPr>
          <w:rFonts w:ascii="宋体" w:hAnsi="宋体" w:hint="eastAsia"/>
          <w:szCs w:val="21"/>
        </w:rPr>
        <w:t>,其中</w:t>
      </w:r>
      <w:r w:rsidR="00496C15" w:rsidRPr="00496C15">
        <w:rPr>
          <w:position w:val="-14"/>
        </w:rPr>
        <w:object w:dxaOrig="300" w:dyaOrig="380">
          <v:shape id="_x0000_i1280" type="#_x0000_t75" style="width:15.05pt;height:18.8pt" o:ole="">
            <v:imagedata r:id="rId520" o:title=""/>
          </v:shape>
          <o:OLEObject Type="Embed" ProgID="Equation.DSMT4" ShapeID="_x0000_i1280" DrawAspect="Content" ObjectID="_1674985468" r:id="rId521"/>
        </w:object>
      </w:r>
      <w:r w:rsidR="003567BC" w:rsidRPr="006B3AE4">
        <w:rPr>
          <w:rFonts w:ascii="宋体" w:hAnsi="宋体" w:hint="eastAsia"/>
          <w:szCs w:val="21"/>
        </w:rPr>
        <w:t>是初等矩阵</w:t>
      </w:r>
    </w:p>
    <w:p w:rsidR="003567BC" w:rsidRPr="006B3AE4" w:rsidRDefault="00496C15" w:rsidP="00BE6C12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120"/>
        </w:rPr>
        <w:object w:dxaOrig="3320" w:dyaOrig="2520">
          <v:shape id="_x0000_i1281" type="#_x0000_t75" style="width:165.9pt;height:125.85pt" o:ole="">
            <v:imagedata r:id="rId522" o:title=""/>
          </v:shape>
          <o:OLEObject Type="Embed" ProgID="Equation.DSMT4" ShapeID="_x0000_i1281" DrawAspect="Content" ObjectID="_1674985469" r:id="rId523"/>
        </w:object>
      </w:r>
    </w:p>
    <w:p w:rsidR="003567BC" w:rsidRPr="006B3AE4" w:rsidRDefault="003567BC" w:rsidP="00BE6C12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 w:rsidRPr="00BE6C12">
        <w:rPr>
          <w:rFonts w:hint="eastAsia"/>
        </w:rPr>
        <w:t>(1)</w:t>
      </w:r>
      <w:r w:rsidR="00BE6C12" w:rsidRPr="00BE6C12">
        <w:rPr>
          <w:rFonts w:hint="eastAsia"/>
        </w:rPr>
        <w:t xml:space="preserve"> </w:t>
      </w:r>
      <w:r w:rsidRPr="006B3AE4">
        <w:rPr>
          <w:rFonts w:ascii="宋体" w:hAnsi="宋体" w:hint="eastAsia"/>
          <w:szCs w:val="21"/>
        </w:rPr>
        <w:t>因为</w:t>
      </w:r>
      <w:r w:rsidR="00496C15" w:rsidRPr="00025957">
        <w:rPr>
          <w:position w:val="-4"/>
        </w:rPr>
        <w:object w:dxaOrig="220" w:dyaOrig="260">
          <v:shape id="_x0000_i1282" type="#_x0000_t75" style="width:11.25pt;height:13.15pt" o:ole="">
            <v:imagedata r:id="rId524" o:title=""/>
          </v:shape>
          <o:OLEObject Type="Embed" ProgID="Equation.DSMT4" ShapeID="_x0000_i1282" DrawAspect="Content" ObjectID="_1674985470" r:id="rId525"/>
        </w:object>
      </w:r>
      <w:r w:rsidRPr="006B3AE4">
        <w:rPr>
          <w:rFonts w:ascii="宋体" w:hAnsi="宋体" w:hint="eastAsia"/>
          <w:szCs w:val="21"/>
        </w:rPr>
        <w:t>可逆,</w:t>
      </w:r>
      <w:r w:rsidR="00496C15" w:rsidRPr="00496C15">
        <w:rPr>
          <w:position w:val="-14"/>
        </w:rPr>
        <w:object w:dxaOrig="660" w:dyaOrig="400">
          <v:shape id="_x0000_i1283" type="#_x0000_t75" style="width:33.2pt;height:20.05pt" o:ole="">
            <v:imagedata r:id="rId526" o:title=""/>
          </v:shape>
          <o:OLEObject Type="Embed" ProgID="Equation.DSMT4" ShapeID="_x0000_i1283" DrawAspect="Content" ObjectID="_1674985471" r:id="rId527"/>
        </w:object>
      </w:r>
      <w:r w:rsidRPr="006B3AE4">
        <w:rPr>
          <w:rFonts w:ascii="宋体" w:hAnsi="宋体" w:hint="eastAsia"/>
          <w:szCs w:val="21"/>
        </w:rPr>
        <w:t>,故</w:t>
      </w:r>
      <w:r w:rsidR="00496C15" w:rsidRPr="00496C15">
        <w:rPr>
          <w:position w:val="-16"/>
        </w:rPr>
        <w:object w:dxaOrig="2840" w:dyaOrig="440">
          <v:shape id="_x0000_i1284" type="#_x0000_t75" style="width:142.75pt;height:21.9pt" o:ole="">
            <v:imagedata r:id="rId528" o:title=""/>
          </v:shape>
          <o:OLEObject Type="Embed" ProgID="Equation.DSMT4" ShapeID="_x0000_i1284" DrawAspect="Content" ObjectID="_1674985472" r:id="rId529"/>
        </w:object>
      </w:r>
      <w:r w:rsidRPr="006B3AE4">
        <w:rPr>
          <w:rFonts w:ascii="宋体" w:hAnsi="宋体" w:hint="eastAsia"/>
          <w:szCs w:val="21"/>
        </w:rPr>
        <w:t>,所以</w:t>
      </w:r>
      <w:r w:rsidR="00496C15" w:rsidRPr="00025957">
        <w:rPr>
          <w:position w:val="-4"/>
        </w:rPr>
        <w:object w:dxaOrig="220" w:dyaOrig="260">
          <v:shape id="_x0000_i1285" type="#_x0000_t75" style="width:11.25pt;height:13.15pt" o:ole="">
            <v:imagedata r:id="rId530" o:title=""/>
          </v:shape>
          <o:OLEObject Type="Embed" ProgID="Equation.DSMT4" ShapeID="_x0000_i1285" DrawAspect="Content" ObjectID="_1674985473" r:id="rId531"/>
        </w:object>
      </w:r>
      <w:r w:rsidRPr="006B3AE4">
        <w:rPr>
          <w:rFonts w:ascii="宋体" w:hAnsi="宋体" w:hint="eastAsia"/>
        </w:rPr>
        <w:t>可逆.</w:t>
      </w:r>
    </w:p>
    <w:p w:rsidR="003567BC" w:rsidRPr="006B3AE4" w:rsidRDefault="003567BC" w:rsidP="00BE6C12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 w:rsidRPr="00BE6C12">
        <w:rPr>
          <w:rFonts w:hint="eastAsia"/>
        </w:rPr>
        <w:t>(</w:t>
      </w:r>
      <w:r w:rsidRPr="00BE6C12">
        <w:t>2</w:t>
      </w:r>
      <w:r w:rsidRPr="00BE6C12">
        <w:rPr>
          <w:rFonts w:hint="eastAsia"/>
        </w:rPr>
        <w:t>)</w:t>
      </w:r>
      <w:r w:rsidR="00BE6C12" w:rsidRPr="00BE6C12">
        <w:rPr>
          <w:rFonts w:hint="eastAsia"/>
        </w:rPr>
        <w:t xml:space="preserve"> </w:t>
      </w:r>
      <w:r w:rsidRPr="006B3AE4">
        <w:rPr>
          <w:rFonts w:ascii="宋体" w:hAnsi="宋体" w:cs="宋体" w:hint="eastAsia"/>
          <w:kern w:val="0"/>
          <w:szCs w:val="21"/>
        </w:rPr>
        <w:t>由</w:t>
      </w:r>
      <w:r w:rsidR="00496C15" w:rsidRPr="00496C15">
        <w:rPr>
          <w:position w:val="-14"/>
        </w:rPr>
        <w:object w:dxaOrig="840" w:dyaOrig="380">
          <v:shape id="_x0000_i1286" type="#_x0000_t75" style="width:41.95pt;height:18.8pt" o:ole="">
            <v:imagedata r:id="rId532" o:title=""/>
          </v:shape>
          <o:OLEObject Type="Embed" ProgID="Equation.DSMT4" ShapeID="_x0000_i1286" DrawAspect="Content" ObjectID="_1674985474" r:id="rId533"/>
        </w:object>
      </w:r>
      <w:r w:rsidRPr="006B3AE4">
        <w:rPr>
          <w:rFonts w:ascii="宋体" w:hAnsi="宋体" w:hint="eastAsia"/>
          <w:szCs w:val="21"/>
        </w:rPr>
        <w:t>,知</w:t>
      </w:r>
      <w:r w:rsidR="00496C15" w:rsidRPr="00496C15">
        <w:rPr>
          <w:position w:val="-14"/>
        </w:rPr>
        <w:object w:dxaOrig="3780" w:dyaOrig="400">
          <v:shape id="_x0000_i1287" type="#_x0000_t75" style="width:189.1pt;height:20.05pt" o:ole="">
            <v:imagedata r:id="rId534" o:title=""/>
          </v:shape>
          <o:OLEObject Type="Embed" ProgID="Equation.DSMT4" ShapeID="_x0000_i1287" DrawAspect="Content" ObjectID="_1674985475" r:id="rId535"/>
        </w:object>
      </w:r>
    </w:p>
    <w:p w:rsidR="003567BC" w:rsidRPr="006B3AE4" w:rsidRDefault="003567BC" w:rsidP="003567BC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577FCF" w:rsidRPr="003567BC" w:rsidRDefault="00577FCF" w:rsidP="00577FCF">
      <w:pPr>
        <w:rPr>
          <w:rFonts w:ascii="宋体" w:hAnsi="宋体"/>
          <w:szCs w:val="21"/>
        </w:rPr>
      </w:pPr>
    </w:p>
    <w:p w:rsidR="00577FCF" w:rsidRPr="00830CD8" w:rsidRDefault="00577FCF" w:rsidP="002158D5">
      <w:pPr>
        <w:pStyle w:val="1"/>
      </w:pPr>
      <w:r w:rsidRPr="00830CD8">
        <w:rPr>
          <w:rFonts w:hint="eastAsia"/>
        </w:rPr>
        <w:t>九、</w:t>
      </w:r>
      <w:r w:rsidR="002158D5">
        <w:rPr>
          <w:rFonts w:hint="eastAsia"/>
        </w:rPr>
        <w:t>（</w:t>
      </w:r>
      <w:r w:rsidRPr="00830CD8">
        <w:rPr>
          <w:rFonts w:hint="eastAsia"/>
        </w:rPr>
        <w:t>本题满分7分</w:t>
      </w:r>
      <w:r w:rsidR="002158D5">
        <w:rPr>
          <w:rFonts w:hint="eastAsia"/>
        </w:rPr>
        <w:t>）</w:t>
      </w:r>
    </w:p>
    <w:p w:rsidR="00577FCF" w:rsidRDefault="00577FCF" w:rsidP="00BE6C12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从学校乘汽车到火车站的途中有</w:t>
      </w:r>
      <w:r w:rsidR="00496C15" w:rsidRPr="00496C15">
        <w:rPr>
          <w:position w:val="-6"/>
        </w:rPr>
        <w:object w:dxaOrig="180" w:dyaOrig="279">
          <v:shape id="_x0000_i1288" type="#_x0000_t75" style="width:8.75pt;height:13.75pt" o:ole="">
            <v:imagedata r:id="rId536" o:title=""/>
          </v:shape>
          <o:OLEObject Type="Embed" ProgID="Equation.DSMT4" ShapeID="_x0000_i1288" DrawAspect="Content" ObjectID="_1674985476" r:id="rId537"/>
        </w:object>
      </w:r>
      <w:r w:rsidRPr="00330081">
        <w:rPr>
          <w:rFonts w:ascii="宋体" w:hAnsi="宋体" w:hint="eastAsia"/>
          <w:szCs w:val="21"/>
        </w:rPr>
        <w:t>个交通岗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假设在各个交通岗遇到红灯的事件是相互独立的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并且概率都是</w:t>
      </w:r>
      <w:r w:rsidR="00496C15" w:rsidRPr="00496C15">
        <w:rPr>
          <w:position w:val="-24"/>
        </w:rPr>
        <w:object w:dxaOrig="220" w:dyaOrig="620">
          <v:shape id="_x0000_i1289" type="#_x0000_t75" style="width:11.25pt;height:31.3pt" o:ole="">
            <v:imagedata r:id="rId538" o:title=""/>
          </v:shape>
          <o:OLEObject Type="Embed" ProgID="Equation.DSMT4" ShapeID="_x0000_i1289" DrawAspect="Content" ObjectID="_1674985477" r:id="rId539"/>
        </w:object>
      </w:r>
      <w:r w:rsidR="00BE6C12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40" w:dyaOrig="260">
          <v:shape id="_x0000_i1290" type="#_x0000_t75" style="width:11.9pt;height:13.15pt" o:ole="">
            <v:imagedata r:id="rId540" o:title=""/>
          </v:shape>
          <o:OLEObject Type="Embed" ProgID="Equation.DSMT4" ShapeID="_x0000_i1290" DrawAspect="Content" ObjectID="_1674985478" r:id="rId541"/>
        </w:object>
      </w:r>
      <w:r w:rsidRPr="00330081">
        <w:rPr>
          <w:rFonts w:ascii="宋体" w:hAnsi="宋体" w:hint="eastAsia"/>
          <w:szCs w:val="21"/>
        </w:rPr>
        <w:t>为途中遇到红灯的次数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求随机变量</w:t>
      </w:r>
      <w:r w:rsidR="00496C15" w:rsidRPr="00025957">
        <w:rPr>
          <w:position w:val="-4"/>
        </w:rPr>
        <w:object w:dxaOrig="240" w:dyaOrig="260">
          <v:shape id="_x0000_i1291" type="#_x0000_t75" style="width:11.9pt;height:13.15pt" o:ole="">
            <v:imagedata r:id="rId542" o:title=""/>
          </v:shape>
          <o:OLEObject Type="Embed" ProgID="Equation.DSMT4" ShapeID="_x0000_i1291" DrawAspect="Content" ObjectID="_1674985479" r:id="rId543"/>
        </w:object>
      </w:r>
      <w:r w:rsidRPr="00330081">
        <w:rPr>
          <w:rFonts w:ascii="宋体" w:hAnsi="宋体" w:hint="eastAsia"/>
          <w:szCs w:val="21"/>
        </w:rPr>
        <w:t>的分布律、分布函数和数学期望</w:t>
      </w:r>
      <w:r w:rsidR="00BE6C12">
        <w:rPr>
          <w:rFonts w:ascii="宋体" w:hAnsi="宋体" w:hint="eastAsia"/>
          <w:szCs w:val="21"/>
        </w:rPr>
        <w:t>．</w:t>
      </w:r>
    </w:p>
    <w:p w:rsidR="00846B50" w:rsidRPr="00BE6C12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6B3AE4" w:rsidRDefault="00846B50" w:rsidP="00BE6C12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50477" w:rsidRPr="00F50477">
        <w:rPr>
          <w:rFonts w:hint="eastAsia"/>
        </w:rPr>
        <w:t xml:space="preserve">(1) </w:t>
      </w:r>
      <w:r w:rsidR="003567BC" w:rsidRPr="006B3AE4">
        <w:rPr>
          <w:rFonts w:ascii="宋体" w:hAnsi="宋体" w:hint="eastAsia"/>
          <w:szCs w:val="21"/>
        </w:rPr>
        <w:t>由题意知</w:t>
      </w:r>
      <w:r w:rsidR="00496C15" w:rsidRPr="00496C15">
        <w:rPr>
          <w:position w:val="-28"/>
        </w:rPr>
        <w:object w:dxaOrig="1240" w:dyaOrig="680">
          <v:shape id="_x0000_i1292" type="#_x0000_t75" style="width:62pt;height:33.8pt" o:ole="">
            <v:imagedata r:id="rId544" o:title=""/>
          </v:shape>
          <o:OLEObject Type="Embed" ProgID="Equation.DSMT4" ShapeID="_x0000_i1292" DrawAspect="Content" ObjectID="_1674985480" r:id="rId545"/>
        </w:object>
      </w:r>
      <w:r w:rsidR="003567BC" w:rsidRPr="006B3AE4">
        <w:rPr>
          <w:rFonts w:ascii="宋体" w:hAnsi="宋体" w:hint="eastAsia"/>
          <w:szCs w:val="21"/>
        </w:rPr>
        <w:t>,</w:t>
      </w:r>
      <w:r w:rsidR="00BE6C12">
        <w:rPr>
          <w:rFonts w:ascii="宋体" w:hAnsi="宋体" w:hint="eastAsia"/>
          <w:szCs w:val="21"/>
        </w:rPr>
        <w:t>从而</w:t>
      </w:r>
    </w:p>
    <w:p w:rsidR="003567BC" w:rsidRDefault="00496C15" w:rsidP="00BE6C12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14"/>
        </w:rPr>
        <w:object w:dxaOrig="3900" w:dyaOrig="400">
          <v:shape id="_x0000_i1293" type="#_x0000_t75" style="width:194.7pt;height:20.05pt" o:ole="">
            <v:imagedata r:id="rId546" o:title=""/>
          </v:shape>
          <o:OLEObject Type="Embed" ProgID="Equation.DSMT4" ShapeID="_x0000_i1293" DrawAspect="Content" ObjectID="_1674985481" r:id="rId547"/>
        </w:object>
      </w:r>
    </w:p>
    <w:p w:rsidR="00BE6C12" w:rsidRPr="006B3AE4" w:rsidRDefault="00F50477" w:rsidP="00F5047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求得</w:t>
      </w:r>
      <w:r w:rsidR="00496C15" w:rsidRPr="00025957">
        <w:rPr>
          <w:position w:val="-4"/>
        </w:rPr>
        <w:object w:dxaOrig="240" w:dyaOrig="260">
          <v:shape id="_x0000_i1294" type="#_x0000_t75" style="width:11.9pt;height:13.15pt" o:ole="">
            <v:imagedata r:id="rId548" o:title=""/>
          </v:shape>
          <o:OLEObject Type="Embed" ProgID="Equation.DSMT4" ShapeID="_x0000_i1294" DrawAspect="Content" ObjectID="_1674985482" r:id="rId549"/>
        </w:object>
      </w:r>
      <w:r w:rsidRPr="00330081">
        <w:rPr>
          <w:rFonts w:ascii="宋体" w:hAnsi="宋体" w:hint="eastAsia"/>
          <w:szCs w:val="21"/>
        </w:rPr>
        <w:t>的分布律</w:t>
      </w:r>
      <w:r>
        <w:rPr>
          <w:rFonts w:ascii="宋体" w:hAnsi="宋体" w:hint="eastAsia"/>
          <w:szCs w:val="21"/>
        </w:rPr>
        <w:t>为</w:t>
      </w:r>
    </w:p>
    <w:p w:rsidR="00BE6C12" w:rsidRDefault="00496C15" w:rsidP="00F50477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58"/>
        </w:rPr>
        <w:object w:dxaOrig="3680" w:dyaOrig="1280">
          <v:shape id="_x0000_i1295" type="#_x0000_t75" style="width:184.05pt;height:63.85pt" o:ole="">
            <v:imagedata r:id="rId550" o:title=""/>
          </v:shape>
          <o:OLEObject Type="Embed" ProgID="Equation.DSMT4" ShapeID="_x0000_i1295" DrawAspect="Content" ObjectID="_1674985483" r:id="rId551"/>
        </w:object>
      </w:r>
    </w:p>
    <w:p w:rsidR="003567BC" w:rsidRPr="006B3AE4" w:rsidRDefault="00F50477" w:rsidP="00BE6C12">
      <w:pPr>
        <w:ind w:leftChars="200" w:left="480"/>
        <w:rPr>
          <w:rFonts w:ascii="宋体" w:hAnsi="宋体"/>
          <w:szCs w:val="21"/>
        </w:rPr>
      </w:pPr>
      <w:r w:rsidRPr="00F50477">
        <w:rPr>
          <w:rFonts w:hint="eastAsia"/>
        </w:rPr>
        <w:t xml:space="preserve">(2) </w:t>
      </w:r>
      <w:r w:rsidR="00496C15" w:rsidRPr="00025957">
        <w:rPr>
          <w:position w:val="-4"/>
        </w:rPr>
        <w:object w:dxaOrig="240" w:dyaOrig="260">
          <v:shape id="_x0000_i1296" type="#_x0000_t75" style="width:11.9pt;height:13.15pt" o:ole="">
            <v:imagedata r:id="rId552" o:title=""/>
          </v:shape>
          <o:OLEObject Type="Embed" ProgID="Equation.DSMT4" ShapeID="_x0000_i1296" DrawAspect="Content" ObjectID="_1674985484" r:id="rId553"/>
        </w:object>
      </w:r>
      <w:r>
        <w:rPr>
          <w:rFonts w:ascii="宋体" w:hAnsi="宋体" w:hint="eastAsia"/>
          <w:szCs w:val="21"/>
        </w:rPr>
        <w:t>的分布函数为</w:t>
      </w:r>
    </w:p>
    <w:p w:rsidR="003567BC" w:rsidRPr="006B3AE4" w:rsidRDefault="00496C15" w:rsidP="00BE6C12">
      <w:pPr>
        <w:ind w:leftChars="200" w:left="480" w:firstLineChars="600" w:firstLine="1440"/>
        <w:rPr>
          <w:rFonts w:ascii="宋体" w:hAnsi="宋体"/>
          <w:szCs w:val="21"/>
        </w:rPr>
      </w:pPr>
      <w:r w:rsidRPr="00496C15">
        <w:rPr>
          <w:position w:val="-128"/>
        </w:rPr>
        <w:object w:dxaOrig="3820" w:dyaOrig="2680">
          <v:shape id="_x0000_i1297" type="#_x0000_t75" style="width:190.95pt;height:134pt" o:ole="">
            <v:imagedata r:id="rId554" o:title=""/>
          </v:shape>
          <o:OLEObject Type="Embed" ProgID="Equation.DSMT4" ShapeID="_x0000_i1297" DrawAspect="Content" ObjectID="_1674985485" r:id="rId555"/>
        </w:object>
      </w:r>
    </w:p>
    <w:p w:rsidR="003567BC" w:rsidRPr="006B3AE4" w:rsidRDefault="00F50477" w:rsidP="00BE6C12">
      <w:pPr>
        <w:ind w:leftChars="200" w:left="480"/>
        <w:rPr>
          <w:rFonts w:ascii="宋体" w:hAnsi="宋体"/>
          <w:szCs w:val="21"/>
        </w:rPr>
      </w:pPr>
      <w:r w:rsidRPr="00F50477">
        <w:rPr>
          <w:rFonts w:hint="eastAsia"/>
        </w:rPr>
        <w:t xml:space="preserve">(3) </w:t>
      </w:r>
      <w:r w:rsidR="00496C15" w:rsidRPr="00025957">
        <w:rPr>
          <w:position w:val="-4"/>
        </w:rPr>
        <w:object w:dxaOrig="240" w:dyaOrig="260">
          <v:shape id="_x0000_i1298" type="#_x0000_t75" style="width:11.9pt;height:13.15pt" o:ole="">
            <v:imagedata r:id="rId556" o:title=""/>
          </v:shape>
          <o:OLEObject Type="Embed" ProgID="Equation.DSMT4" ShapeID="_x0000_i1298" DrawAspect="Content" ObjectID="_1674985486" r:id="rId557"/>
        </w:object>
      </w:r>
      <w:r w:rsidR="003567BC" w:rsidRPr="006B3AE4">
        <w:rPr>
          <w:rFonts w:ascii="宋体" w:hAnsi="宋体" w:hint="eastAsia"/>
          <w:szCs w:val="21"/>
        </w:rPr>
        <w:t>的数学期望为</w:t>
      </w:r>
      <w:r w:rsidR="00496C15" w:rsidRPr="00496C15">
        <w:rPr>
          <w:position w:val="-24"/>
        </w:rPr>
        <w:object w:dxaOrig="1820" w:dyaOrig="620">
          <v:shape id="_x0000_i1299" type="#_x0000_t75" style="width:90.8pt;height:31.3pt" o:ole="">
            <v:imagedata r:id="rId558" o:title=""/>
          </v:shape>
          <o:OLEObject Type="Embed" ProgID="Equation.DSMT4" ShapeID="_x0000_i1299" DrawAspect="Content" ObjectID="_1674985487" r:id="rId559"/>
        </w:object>
      </w:r>
      <w:r>
        <w:rPr>
          <w:rFonts w:ascii="宋体" w:hAnsi="宋体" w:hint="eastAsia"/>
          <w:szCs w:val="21"/>
        </w:rPr>
        <w:t>．</w:t>
      </w:r>
    </w:p>
    <w:p w:rsidR="003567BC" w:rsidRDefault="003567BC" w:rsidP="003567BC">
      <w:pPr>
        <w:rPr>
          <w:rFonts w:ascii="宋体" w:hAnsi="宋体"/>
          <w:b/>
          <w:szCs w:val="21"/>
        </w:rPr>
      </w:pPr>
    </w:p>
    <w:p w:rsidR="002158D5" w:rsidRPr="00830CD8" w:rsidRDefault="002158D5" w:rsidP="003567BC">
      <w:pPr>
        <w:rPr>
          <w:rFonts w:ascii="宋体" w:hAnsi="宋体"/>
          <w:b/>
          <w:szCs w:val="21"/>
        </w:rPr>
      </w:pPr>
    </w:p>
    <w:p w:rsidR="00577FCF" w:rsidRPr="00830CD8" w:rsidRDefault="00577FCF" w:rsidP="002158D5">
      <w:pPr>
        <w:pStyle w:val="1"/>
      </w:pPr>
      <w:r w:rsidRPr="00830CD8">
        <w:rPr>
          <w:rFonts w:hint="eastAsia"/>
        </w:rPr>
        <w:t>十、</w:t>
      </w:r>
      <w:r w:rsidR="002158D5">
        <w:rPr>
          <w:rFonts w:hint="eastAsia"/>
        </w:rPr>
        <w:t>（</w:t>
      </w:r>
      <w:r w:rsidRPr="00830CD8">
        <w:rPr>
          <w:rFonts w:hint="eastAsia"/>
        </w:rPr>
        <w:t>本题满分5分</w:t>
      </w:r>
      <w:r w:rsidR="002158D5">
        <w:rPr>
          <w:rFonts w:hint="eastAsia"/>
        </w:rPr>
        <w:t>）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设总体</w:t>
      </w:r>
      <w:r w:rsidR="00496C15" w:rsidRPr="00025957">
        <w:rPr>
          <w:position w:val="-4"/>
        </w:rPr>
        <w:object w:dxaOrig="240" w:dyaOrig="260">
          <v:shape id="_x0000_i1300" type="#_x0000_t75" style="width:11.9pt;height:13.15pt" o:ole="">
            <v:imagedata r:id="rId560" o:title=""/>
          </v:shape>
          <o:OLEObject Type="Embed" ProgID="Equation.DSMT4" ShapeID="_x0000_i1300" DrawAspect="Content" ObjectID="_1674985488" r:id="rId561"/>
        </w:object>
      </w:r>
      <w:r w:rsidRPr="00330081">
        <w:rPr>
          <w:rFonts w:ascii="宋体" w:hAnsi="宋体" w:hint="eastAsia"/>
          <w:szCs w:val="21"/>
        </w:rPr>
        <w:t>的概率密度为</w:t>
      </w:r>
    </w:p>
    <w:p w:rsidR="00577FCF" w:rsidRPr="00330081" w:rsidRDefault="00496C15" w:rsidP="00F50477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2"/>
        </w:rPr>
        <w:object w:dxaOrig="2920" w:dyaOrig="760">
          <v:shape id="_x0000_i1301" type="#_x0000_t75" style="width:145.25pt;height:38.2pt" o:ole="">
            <v:imagedata r:id="rId562" o:title=""/>
          </v:shape>
          <o:OLEObject Type="Embed" ProgID="Equation.DSMT4" ShapeID="_x0000_i1301" DrawAspect="Content" ObjectID="_1674985489" r:id="rId563"/>
        </w:object>
      </w:r>
    </w:p>
    <w:p w:rsidR="00577FCF" w:rsidRPr="00195226" w:rsidRDefault="00577FCF" w:rsidP="00195226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700" w:dyaOrig="279">
          <v:shape id="_x0000_i1302" type="#_x0000_t75" style="width:35.05pt;height:13.75pt" o:ole="">
            <v:imagedata r:id="rId564" o:title=""/>
          </v:shape>
          <o:OLEObject Type="Embed" ProgID="Equation.DSMT4" ShapeID="_x0000_i1302" DrawAspect="Content" ObjectID="_1674985490" r:id="rId565"/>
        </w:object>
      </w:r>
      <w:r w:rsidRPr="00330081">
        <w:rPr>
          <w:rFonts w:ascii="宋体" w:hAnsi="宋体" w:hint="eastAsia"/>
          <w:szCs w:val="21"/>
        </w:rPr>
        <w:t>是未知参数.</w:t>
      </w:r>
      <w:r w:rsidR="00496C15" w:rsidRPr="00496C15">
        <w:rPr>
          <w:position w:val="-12"/>
        </w:rPr>
        <w:object w:dxaOrig="1160" w:dyaOrig="360">
          <v:shape id="_x0000_i1303" type="#_x0000_t75" style="width:58.25pt;height:18.15pt" o:ole="">
            <v:imagedata r:id="rId566" o:title=""/>
          </v:shape>
          <o:OLEObject Type="Embed" ProgID="Equation.DSMT4" ShapeID="_x0000_i1303" DrawAspect="Content" ObjectID="_1674985491" r:id="rId567"/>
        </w:object>
      </w:r>
      <w:r w:rsidRPr="00330081">
        <w:rPr>
          <w:rFonts w:ascii="宋体" w:hAnsi="宋体" w:hint="eastAsia"/>
          <w:szCs w:val="21"/>
        </w:rPr>
        <w:t>是来自总体</w:t>
      </w:r>
      <w:r w:rsidR="00496C15" w:rsidRPr="00025957">
        <w:rPr>
          <w:position w:val="-4"/>
        </w:rPr>
        <w:object w:dxaOrig="240" w:dyaOrig="260">
          <v:shape id="_x0000_i1304" type="#_x0000_t75" style="width:11.9pt;height:13.15pt" o:ole="">
            <v:imagedata r:id="rId568" o:title=""/>
          </v:shape>
          <o:OLEObject Type="Embed" ProgID="Equation.DSMT4" ShapeID="_x0000_i1304" DrawAspect="Content" ObjectID="_1674985492" r:id="rId569"/>
        </w:object>
      </w:r>
      <w:r w:rsidRPr="00330081">
        <w:rPr>
          <w:rFonts w:ascii="宋体" w:hAnsi="宋体" w:hint="eastAsia"/>
          <w:szCs w:val="21"/>
        </w:rPr>
        <w:t>的一个容量为</w:t>
      </w:r>
      <w:r w:rsidR="00496C15" w:rsidRPr="00025957">
        <w:rPr>
          <w:position w:val="-4"/>
        </w:rPr>
        <w:object w:dxaOrig="200" w:dyaOrig="200">
          <v:shape id="_x0000_i1305" type="#_x0000_t75" style="width:10pt;height:10pt" o:ole="">
            <v:imagedata r:id="rId570" o:title=""/>
          </v:shape>
          <o:OLEObject Type="Embed" ProgID="Equation.DSMT4" ShapeID="_x0000_i1305" DrawAspect="Content" ObjectID="_1674985493" r:id="rId571"/>
        </w:object>
      </w:r>
      <w:r w:rsidRPr="00330081">
        <w:rPr>
          <w:rFonts w:ascii="宋体" w:hAnsi="宋体" w:hint="eastAsia"/>
          <w:szCs w:val="21"/>
        </w:rPr>
        <w:t>的简单随机样本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分别用矩估计法和最大似然估计法求</w:t>
      </w:r>
      <w:r w:rsidR="00496C15" w:rsidRPr="00496C15">
        <w:rPr>
          <w:position w:val="-6"/>
        </w:rPr>
        <w:object w:dxaOrig="200" w:dyaOrig="279">
          <v:shape id="_x0000_i1306" type="#_x0000_t75" style="width:10pt;height:13.75pt" o:ole="">
            <v:imagedata r:id="rId572" o:title=""/>
          </v:shape>
          <o:OLEObject Type="Embed" ProgID="Equation.DSMT4" ShapeID="_x0000_i1306" DrawAspect="Content" ObjectID="_1674985494" r:id="rId573"/>
        </w:object>
      </w:r>
      <w:r w:rsidRPr="00330081">
        <w:rPr>
          <w:rFonts w:ascii="宋体" w:hAnsi="宋体" w:hint="eastAsia"/>
          <w:szCs w:val="21"/>
        </w:rPr>
        <w:t>的估计量.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F50477" w:rsidRDefault="00846B50" w:rsidP="00F50477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67BC" w:rsidRPr="00F50477">
        <w:rPr>
          <w:rFonts w:hint="eastAsia"/>
        </w:rPr>
        <w:t>(1)</w:t>
      </w:r>
      <w:r w:rsidR="00F50477" w:rsidRPr="00F50477">
        <w:rPr>
          <w:rFonts w:hint="eastAsia"/>
        </w:rPr>
        <w:t xml:space="preserve"> </w:t>
      </w:r>
      <w:r w:rsidR="003567BC" w:rsidRPr="006B3AE4">
        <w:rPr>
          <w:rFonts w:ascii="宋体" w:hAnsi="宋体" w:hint="eastAsia"/>
          <w:szCs w:val="21"/>
        </w:rPr>
        <w:t>由期望的定义：</w:t>
      </w:r>
    </w:p>
    <w:p w:rsidR="003567BC" w:rsidRPr="006B3AE4" w:rsidRDefault="00496C15" w:rsidP="00F50477">
      <w:pPr>
        <w:tabs>
          <w:tab w:val="left" w:pos="5355"/>
        </w:tabs>
        <w:jc w:val="center"/>
        <w:rPr>
          <w:rFonts w:ascii="宋体" w:hAnsi="宋体"/>
          <w:szCs w:val="21"/>
        </w:rPr>
      </w:pPr>
      <w:r w:rsidRPr="00496C15">
        <w:rPr>
          <w:position w:val="-62"/>
        </w:rPr>
        <w:object w:dxaOrig="5240" w:dyaOrig="1359">
          <v:shape id="_x0000_i1307" type="#_x0000_t75" style="width:261.7pt;height:68.25pt" o:ole="">
            <v:imagedata r:id="rId574" o:title=""/>
          </v:shape>
          <o:OLEObject Type="Embed" ProgID="Equation.DSMT4" ShapeID="_x0000_i1307" DrawAspect="Content" ObjectID="_1674985495" r:id="rId575"/>
        </w:object>
      </w:r>
    </w:p>
    <w:p w:rsidR="003567BC" w:rsidRPr="006B3AE4" w:rsidRDefault="00F50477" w:rsidP="00F5047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而</w:t>
      </w:r>
      <w:r w:rsidR="003567BC" w:rsidRPr="006B3AE4">
        <w:rPr>
          <w:rFonts w:ascii="宋体" w:hAnsi="宋体" w:hint="eastAsia"/>
          <w:szCs w:val="21"/>
        </w:rPr>
        <w:t>样本均值</w:t>
      </w:r>
      <w:r w:rsidR="00496C15" w:rsidRPr="00496C15">
        <w:rPr>
          <w:position w:val="-28"/>
        </w:rPr>
        <w:object w:dxaOrig="1160" w:dyaOrig="680">
          <v:shape id="_x0000_i1308" type="#_x0000_t75" style="width:58.25pt;height:33.8pt" o:ole="">
            <v:imagedata r:id="rId576" o:title=""/>
          </v:shape>
          <o:OLEObject Type="Embed" ProgID="Equation.DSMT4" ShapeID="_x0000_i1308" DrawAspect="Content" ObjectID="_1674985496" r:id="rId577"/>
        </w:object>
      </w:r>
      <w:r w:rsidR="003567BC" w:rsidRPr="006B3AE4">
        <w:rPr>
          <w:rFonts w:ascii="宋体" w:hAnsi="宋体" w:hint="eastAsia"/>
          <w:szCs w:val="21"/>
        </w:rPr>
        <w:t>,用样本均值估计期望有</w:t>
      </w:r>
      <w:r w:rsidR="00496C15" w:rsidRPr="00025957">
        <w:rPr>
          <w:position w:val="-4"/>
        </w:rPr>
        <w:object w:dxaOrig="760" w:dyaOrig="320">
          <v:shape id="_x0000_i1309" type="#_x0000_t75" style="width:38.2pt;height:16.3pt" o:ole="">
            <v:imagedata r:id="rId578" o:title=""/>
          </v:shape>
          <o:OLEObject Type="Embed" ProgID="Equation.DSMT4" ShapeID="_x0000_i1309" DrawAspect="Content" ObjectID="_1674985497" r:id="rId579"/>
        </w:object>
      </w:r>
      <w:r w:rsidR="003567BC" w:rsidRPr="006B3AE4">
        <w:rPr>
          <w:rFonts w:ascii="宋体" w:hAnsi="宋体" w:hint="eastAsia"/>
          <w:szCs w:val="21"/>
        </w:rPr>
        <w:t>,即</w:t>
      </w:r>
      <w:r w:rsidR="00496C15" w:rsidRPr="00496C15">
        <w:rPr>
          <w:position w:val="-24"/>
        </w:rPr>
        <w:object w:dxaOrig="960" w:dyaOrig="620">
          <v:shape id="_x0000_i1310" type="#_x0000_t75" style="width:48.2pt;height:31.3pt" o:ole="">
            <v:imagedata r:id="rId580" o:title=""/>
          </v:shape>
          <o:OLEObject Type="Embed" ProgID="Equation.DSMT4" ShapeID="_x0000_i1310" DrawAspect="Content" ObjectID="_1674985498" r:id="rId581"/>
        </w:object>
      </w:r>
      <w:r w:rsidR="003567BC" w:rsidRPr="006B3AE4">
        <w:rPr>
          <w:rFonts w:ascii="宋体" w:hAnsi="宋体" w:hint="eastAsia"/>
          <w:szCs w:val="21"/>
        </w:rPr>
        <w:t>,解得未知参数</w:t>
      </w:r>
      <w:r w:rsidR="00496C15" w:rsidRPr="00496C15">
        <w:rPr>
          <w:position w:val="-6"/>
        </w:rPr>
        <w:object w:dxaOrig="200" w:dyaOrig="279">
          <v:shape id="_x0000_i1311" type="#_x0000_t75" style="width:10pt;height:13.75pt" o:ole="">
            <v:imagedata r:id="rId582" o:title=""/>
          </v:shape>
          <o:OLEObject Type="Embed" ProgID="Equation.DSMT4" ShapeID="_x0000_i1311" DrawAspect="Content" ObjectID="_1674985499" r:id="rId583"/>
        </w:object>
      </w:r>
      <w:r w:rsidR="003567BC" w:rsidRPr="006B3AE4">
        <w:rPr>
          <w:rFonts w:ascii="宋体" w:hAnsi="宋体" w:hint="eastAsia"/>
          <w:szCs w:val="21"/>
        </w:rPr>
        <w:t>的矩估计量为</w:t>
      </w:r>
      <w:r w:rsidR="00496C15" w:rsidRPr="00496C15">
        <w:rPr>
          <w:position w:val="-26"/>
        </w:rPr>
        <w:object w:dxaOrig="1080" w:dyaOrig="700">
          <v:shape id="_x0000_i1312" type="#_x0000_t75" style="width:53.85pt;height:35.05pt" o:ole="">
            <v:imagedata r:id="rId584" o:title=""/>
          </v:shape>
          <o:OLEObject Type="Embed" ProgID="Equation.DSMT4" ShapeID="_x0000_i1312" DrawAspect="Content" ObjectID="_1674985500" r:id="rId585"/>
        </w:object>
      </w:r>
      <w:r>
        <w:rPr>
          <w:rFonts w:ascii="宋体" w:hAnsi="宋体" w:hint="eastAsia"/>
          <w:szCs w:val="21"/>
        </w:rPr>
        <w:t>．</w:t>
      </w:r>
    </w:p>
    <w:p w:rsidR="003567BC" w:rsidRPr="00F50477" w:rsidRDefault="003567BC" w:rsidP="00F50477">
      <w:pPr>
        <w:ind w:leftChars="200" w:left="480"/>
        <w:rPr>
          <w:rFonts w:ascii="宋体" w:hAnsi="宋体"/>
          <w:szCs w:val="21"/>
        </w:rPr>
      </w:pPr>
      <w:r w:rsidRPr="00F50477">
        <w:rPr>
          <w:rFonts w:hint="eastAsia"/>
        </w:rPr>
        <w:t>(2)</w:t>
      </w:r>
      <w:r w:rsidR="00F50477">
        <w:rPr>
          <w:rFonts w:hint="eastAsia"/>
        </w:rPr>
        <w:t xml:space="preserve"> </w:t>
      </w:r>
      <w:r w:rsidRPr="006B3AE4">
        <w:rPr>
          <w:rFonts w:ascii="宋体" w:hAnsi="宋体" w:cs="宋体" w:hint="eastAsia"/>
          <w:kern w:val="0"/>
          <w:szCs w:val="21"/>
        </w:rPr>
        <w:t>设</w:t>
      </w:r>
      <w:r w:rsidR="00496C15" w:rsidRPr="00496C15">
        <w:rPr>
          <w:position w:val="-12"/>
        </w:rPr>
        <w:object w:dxaOrig="1080" w:dyaOrig="360">
          <v:shape id="_x0000_i1313" type="#_x0000_t75" style="width:53.85pt;height:18.15pt" o:ole="">
            <v:imagedata r:id="rId586" o:title=""/>
          </v:shape>
          <o:OLEObject Type="Embed" ProgID="Equation.DSMT4" ShapeID="_x0000_i1313" DrawAspect="Content" ObjectID="_1674985501" r:id="rId587"/>
        </w:object>
      </w:r>
      <w:r w:rsidRPr="006B3AE4">
        <w:rPr>
          <w:rFonts w:ascii="宋体" w:hAnsi="宋体" w:cs="宋体" w:hint="eastAsia"/>
          <w:kern w:val="0"/>
          <w:szCs w:val="21"/>
        </w:rPr>
        <w:t>是相应于样本</w:t>
      </w:r>
      <w:r w:rsidR="00496C15" w:rsidRPr="00496C15">
        <w:rPr>
          <w:position w:val="-12"/>
        </w:rPr>
        <w:object w:dxaOrig="1180" w:dyaOrig="360">
          <v:shape id="_x0000_i1314" type="#_x0000_t75" style="width:58.85pt;height:18.15pt" o:ole="">
            <v:imagedata r:id="rId588" o:title=""/>
          </v:shape>
          <o:OLEObject Type="Embed" ProgID="Equation.DSMT4" ShapeID="_x0000_i1314" DrawAspect="Content" ObjectID="_1674985502" r:id="rId589"/>
        </w:object>
      </w:r>
      <w:r w:rsidRPr="006B3AE4">
        <w:rPr>
          <w:rFonts w:ascii="宋体" w:hAnsi="宋体" w:cs="宋体" w:hint="eastAsia"/>
          <w:kern w:val="0"/>
          <w:szCs w:val="21"/>
        </w:rPr>
        <w:t>的样本值,则样本的似然函数为</w:t>
      </w:r>
    </w:p>
    <w:p w:rsidR="003567BC" w:rsidRPr="006B3AE4" w:rsidRDefault="00496C15" w:rsidP="00F50477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48"/>
        </w:rPr>
        <w:object w:dxaOrig="4320" w:dyaOrig="1080">
          <v:shape id="_x0000_i1315" type="#_x0000_t75" style="width:3in;height:53.85pt" o:ole="">
            <v:imagedata r:id="rId590" o:title=""/>
          </v:shape>
          <o:OLEObject Type="Embed" ProgID="Equation.DSMT4" ShapeID="_x0000_i1315" DrawAspect="Content" ObjectID="_1674985503" r:id="rId591"/>
        </w:object>
      </w:r>
    </w:p>
    <w:p w:rsidR="003567BC" w:rsidRPr="006B3AE4" w:rsidRDefault="003567BC" w:rsidP="00F50477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当</w:t>
      </w:r>
      <w:r w:rsidR="00496C15" w:rsidRPr="00496C15">
        <w:rPr>
          <w:position w:val="-12"/>
        </w:rPr>
        <w:object w:dxaOrig="940" w:dyaOrig="360">
          <v:shape id="_x0000_i1316" type="#_x0000_t75" style="width:46.95pt;height:18.15pt" o:ole="">
            <v:imagedata r:id="rId592" o:title=""/>
          </v:shape>
          <o:OLEObject Type="Embed" ProgID="Equation.DSMT4" ShapeID="_x0000_i1316" DrawAspect="Content" ObjectID="_1674985504" r:id="rId593"/>
        </w:object>
      </w:r>
      <w:r w:rsidRPr="006B3AE4">
        <w:rPr>
          <w:rFonts w:ascii="宋体" w:hAnsi="宋体" w:hint="eastAsia"/>
          <w:szCs w:val="21"/>
        </w:rPr>
        <w:t>时,</w:t>
      </w:r>
      <w:r w:rsidR="00496C15" w:rsidRPr="00496C15">
        <w:rPr>
          <w:position w:val="-28"/>
        </w:rPr>
        <w:object w:dxaOrig="980" w:dyaOrig="680">
          <v:shape id="_x0000_i1317" type="#_x0000_t75" style="width:48.85pt;height:33.8pt" o:ole="">
            <v:imagedata r:id="rId594" o:title=""/>
          </v:shape>
          <o:OLEObject Type="Embed" ProgID="Equation.DSMT4" ShapeID="_x0000_i1317" DrawAspect="Content" ObjectID="_1674985505" r:id="rId595"/>
        </w:object>
      </w:r>
      <w:r w:rsidRPr="006B3AE4">
        <w:rPr>
          <w:rFonts w:ascii="宋体" w:hAnsi="宋体" w:hint="eastAsia"/>
          <w:szCs w:val="21"/>
        </w:rPr>
        <w:t>,又</w:t>
      </w:r>
      <w:r w:rsidR="00496C15" w:rsidRPr="00496C15">
        <w:rPr>
          <w:position w:val="-6"/>
        </w:rPr>
        <w:object w:dxaOrig="700" w:dyaOrig="279">
          <v:shape id="_x0000_i1318" type="#_x0000_t75" style="width:35.05pt;height:13.75pt" o:ole="">
            <v:imagedata r:id="rId596" o:title=""/>
          </v:shape>
          <o:OLEObject Type="Embed" ProgID="Equation.DSMT4" ShapeID="_x0000_i1318" DrawAspect="Content" ObjectID="_1674985506" r:id="rId597"/>
        </w:object>
      </w:r>
      <w:r w:rsidRPr="006B3AE4">
        <w:rPr>
          <w:rFonts w:ascii="宋体" w:hAnsi="宋体" w:hint="eastAsia"/>
          <w:szCs w:val="21"/>
        </w:rPr>
        <w:t>,故</w:t>
      </w:r>
      <w:r w:rsidR="00496C15" w:rsidRPr="00496C15">
        <w:rPr>
          <w:position w:val="-6"/>
        </w:rPr>
        <w:object w:dxaOrig="880" w:dyaOrig="279">
          <v:shape id="_x0000_i1319" type="#_x0000_t75" style="width:43.85pt;height:13.75pt" o:ole="">
            <v:imagedata r:id="rId598" o:title=""/>
          </v:shape>
          <o:OLEObject Type="Embed" ProgID="Equation.DSMT4" ShapeID="_x0000_i1319" DrawAspect="Content" ObjectID="_1674985507" r:id="rId599"/>
        </w:object>
      </w:r>
      <w:r w:rsidRPr="006B3AE4">
        <w:rPr>
          <w:rFonts w:ascii="宋体" w:hAnsi="宋体" w:hint="eastAsia"/>
          <w:szCs w:val="21"/>
        </w:rPr>
        <w:t>,即</w:t>
      </w:r>
      <w:r w:rsidR="00496C15" w:rsidRPr="00496C15">
        <w:rPr>
          <w:position w:val="-14"/>
        </w:rPr>
        <w:object w:dxaOrig="1160" w:dyaOrig="440">
          <v:shape id="_x0000_i1320" type="#_x0000_t75" style="width:58.25pt;height:21.9pt" o:ole="">
            <v:imagedata r:id="rId600" o:title=""/>
          </v:shape>
          <o:OLEObject Type="Embed" ProgID="Equation.DSMT4" ShapeID="_x0000_i1320" DrawAspect="Content" ObjectID="_1674985508" r:id="rId601"/>
        </w:object>
      </w:r>
      <w:r w:rsidRPr="006B3AE4">
        <w:rPr>
          <w:rFonts w:ascii="宋体" w:hAnsi="宋体" w:hint="eastAsia"/>
          <w:szCs w:val="21"/>
        </w:rPr>
        <w:t>.所以</w:t>
      </w:r>
      <w:r w:rsidR="00496C15" w:rsidRPr="00496C15">
        <w:rPr>
          <w:position w:val="-10"/>
        </w:rPr>
        <w:object w:dxaOrig="840" w:dyaOrig="320">
          <v:shape id="_x0000_i1321" type="#_x0000_t75" style="width:41.95pt;height:16.3pt" o:ole="">
            <v:imagedata r:id="rId602" o:title=""/>
          </v:shape>
          <o:OLEObject Type="Embed" ProgID="Equation.DSMT4" ShapeID="_x0000_i1321" DrawAspect="Content" ObjectID="_1674985509" r:id="rId603"/>
        </w:object>
      </w:r>
      <w:r w:rsidRPr="006B3AE4">
        <w:rPr>
          <w:rFonts w:ascii="宋体" w:hAnsi="宋体" w:hint="eastAsia"/>
          <w:szCs w:val="21"/>
        </w:rPr>
        <w:t>.</w:t>
      </w:r>
    </w:p>
    <w:p w:rsidR="003567BC" w:rsidRPr="006B3AE4" w:rsidRDefault="00496C15" w:rsidP="00F50477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0"/>
        </w:rPr>
        <w:object w:dxaOrig="6759" w:dyaOrig="720">
          <v:shape id="_x0000_i1322" type="#_x0000_t75" style="width:338.1pt;height:36.3pt" o:ole="">
            <v:imagedata r:id="rId604" o:title=""/>
          </v:shape>
          <o:OLEObject Type="Embed" ProgID="Equation.DSMT4" ShapeID="_x0000_i1322" DrawAspect="Content" ObjectID="_1674985510" r:id="rId605"/>
        </w:object>
      </w:r>
    </w:p>
    <w:p w:rsidR="00F50477" w:rsidRDefault="003567BC" w:rsidP="00F50477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令</w:t>
      </w:r>
      <w:r w:rsidR="00F50477">
        <w:rPr>
          <w:rFonts w:ascii="宋体" w:hAnsi="宋体" w:hint="eastAsia"/>
          <w:szCs w:val="21"/>
        </w:rPr>
        <w:t>导数等于零，即</w:t>
      </w:r>
      <w:r w:rsidRPr="006B3AE4">
        <w:rPr>
          <w:rFonts w:ascii="宋体" w:hAnsi="宋体" w:hint="eastAsia"/>
          <w:szCs w:val="21"/>
        </w:rPr>
        <w:t xml:space="preserve"> </w:t>
      </w:r>
    </w:p>
    <w:p w:rsidR="003567BC" w:rsidRPr="006B3AE4" w:rsidRDefault="00496C15" w:rsidP="00F50477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28"/>
        </w:rPr>
        <w:object w:dxaOrig="2640" w:dyaOrig="680">
          <v:shape id="_x0000_i1323" type="#_x0000_t75" style="width:132.1pt;height:33.8pt" o:ole="">
            <v:imagedata r:id="rId606" o:title=""/>
          </v:shape>
          <o:OLEObject Type="Embed" ProgID="Equation.DSMT4" ShapeID="_x0000_i1323" DrawAspect="Content" ObjectID="_1674985511" r:id="rId607"/>
        </w:object>
      </w:r>
    </w:p>
    <w:p w:rsidR="00F50477" w:rsidRDefault="003567BC" w:rsidP="00F50477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解得</w:t>
      </w:r>
      <w:r w:rsidR="00496C15" w:rsidRPr="00496C15">
        <w:rPr>
          <w:position w:val="-6"/>
        </w:rPr>
        <w:object w:dxaOrig="200" w:dyaOrig="279">
          <v:shape id="_x0000_i1324" type="#_x0000_t75" style="width:10pt;height:13.75pt" o:ole="">
            <v:imagedata r:id="rId608" o:title=""/>
          </v:shape>
          <o:OLEObject Type="Embed" ProgID="Equation.DSMT4" ShapeID="_x0000_i1324" DrawAspect="Content" ObjectID="_1674985512" r:id="rId609"/>
        </w:object>
      </w:r>
      <w:r w:rsidRPr="006B3AE4">
        <w:rPr>
          <w:rFonts w:ascii="宋体" w:hAnsi="宋体" w:hint="eastAsia"/>
          <w:szCs w:val="21"/>
        </w:rPr>
        <w:t>的最大似然估计值为</w:t>
      </w:r>
    </w:p>
    <w:p w:rsidR="003567BC" w:rsidRPr="006B3AE4" w:rsidRDefault="00496C15" w:rsidP="00F50477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60"/>
        </w:rPr>
        <w:object w:dxaOrig="1719" w:dyaOrig="980">
          <v:shape id="_x0000_i1325" type="#_x0000_t75" style="width:85.75pt;height:48.85pt" o:ole="">
            <v:imagedata r:id="rId610" o:title=""/>
          </v:shape>
          <o:OLEObject Type="Embed" ProgID="Equation.DSMT4" ShapeID="_x0000_i1325" DrawAspect="Content" ObjectID="_1674985513" r:id="rId611"/>
        </w:object>
      </w:r>
    </w:p>
    <w:p w:rsidR="00195226" w:rsidRDefault="003567BC" w:rsidP="00F50477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从而得</w:t>
      </w:r>
      <w:r w:rsidR="00496C15" w:rsidRPr="00496C15">
        <w:rPr>
          <w:position w:val="-6"/>
        </w:rPr>
        <w:object w:dxaOrig="200" w:dyaOrig="279">
          <v:shape id="_x0000_i1326" type="#_x0000_t75" style="width:10pt;height:13.75pt" o:ole="">
            <v:imagedata r:id="rId612" o:title=""/>
          </v:shape>
          <o:OLEObject Type="Embed" ProgID="Equation.DSMT4" ShapeID="_x0000_i1326" DrawAspect="Content" ObjectID="_1674985514" r:id="rId613"/>
        </w:object>
      </w:r>
      <w:r w:rsidRPr="006B3AE4">
        <w:rPr>
          <w:rFonts w:ascii="宋体" w:hAnsi="宋体" w:hint="eastAsia"/>
          <w:szCs w:val="21"/>
        </w:rPr>
        <w:t>的最大似然估计量为</w:t>
      </w:r>
    </w:p>
    <w:p w:rsidR="003567BC" w:rsidRPr="006B3AE4" w:rsidRDefault="00496C15" w:rsidP="00195226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60"/>
        </w:rPr>
        <w:object w:dxaOrig="1740" w:dyaOrig="980">
          <v:shape id="_x0000_i1327" type="#_x0000_t75" style="width:87.05pt;height:48.85pt" o:ole="">
            <v:imagedata r:id="rId614" o:title=""/>
          </v:shape>
          <o:OLEObject Type="Embed" ProgID="Equation.DSMT4" ShapeID="_x0000_i1327" DrawAspect="Content" ObjectID="_1674985515" r:id="rId615"/>
        </w:object>
      </w:r>
    </w:p>
    <w:p w:rsidR="003567BC" w:rsidRPr="00330081" w:rsidRDefault="003567BC" w:rsidP="003567BC">
      <w:pPr>
        <w:rPr>
          <w:rFonts w:ascii="宋体" w:hAnsi="宋体"/>
          <w:szCs w:val="21"/>
        </w:rPr>
      </w:pPr>
    </w:p>
    <w:p w:rsidR="003903B4" w:rsidRPr="003903B4" w:rsidRDefault="003903B4" w:rsidP="00CA00AF"/>
    <w:sectPr w:rsidR="003903B4" w:rsidRPr="003903B4" w:rsidSect="00223006">
      <w:headerReference w:type="even" r:id="rId616"/>
      <w:footerReference w:type="even" r:id="rId617"/>
      <w:footerReference w:type="default" r:id="rId618"/>
      <w:headerReference w:type="first" r:id="rId61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4E23" w:rsidRDefault="00D54E23">
      <w:r>
        <w:separator/>
      </w:r>
    </w:p>
  </w:endnote>
  <w:endnote w:type="continuationSeparator" w:id="0">
    <w:p w:rsidR="00D54E23" w:rsidRDefault="00D54E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D4C35" w:rsidRDefault="00D02999" w:rsidP="00D80857">
        <w:pPr>
          <w:pStyle w:val="a4"/>
          <w:ind w:right="360" w:firstLine="360"/>
        </w:pPr>
        <w:r w:rsidRPr="00D0299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4C35" w:rsidRDefault="00D02999">
                    <w:pPr>
                      <w:jc w:val="center"/>
                      <w:rPr>
                        <w:color w:val="5B9BD5" w:themeColor="accent1"/>
                      </w:rPr>
                    </w:pPr>
                    <w:r w:rsidRPr="00D02999">
                      <w:fldChar w:fldCharType="begin"/>
                    </w:r>
                    <w:r w:rsidR="009D4C35">
                      <w:instrText>PAGE    \* MERGEFORMAT</w:instrText>
                    </w:r>
                    <w:r w:rsidRPr="00D02999">
                      <w:fldChar w:fldCharType="separate"/>
                    </w:r>
                    <w:r w:rsidR="009D4C3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Pr="003C7E48" w:rsidRDefault="009D4C3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0299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02999">
      <w:rPr>
        <w:noProof/>
        <w:lang w:val="zh-CN"/>
      </w:rPr>
      <w:fldChar w:fldCharType="separate"/>
    </w:r>
    <w:r w:rsidR="00495F7D">
      <w:rPr>
        <w:noProof/>
        <w:lang w:val="zh-CN"/>
      </w:rPr>
      <w:t>1</w:t>
    </w:r>
    <w:r w:rsidR="00D0299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4E23" w:rsidRDefault="00D54E23">
      <w:r>
        <w:separator/>
      </w:r>
    </w:p>
  </w:footnote>
  <w:footnote w:type="continuationSeparator" w:id="0">
    <w:p w:rsidR="00D54E23" w:rsidRDefault="00D54E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Pr="006E3539" w:rsidRDefault="009D4C3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Default="00D0299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11.25pt" o:bullet="t">
        <v:imagedata r:id="rId1" o:title="msoA"/>
      </v:shape>
    </w:pict>
  </w:numPicBullet>
  <w:numPicBullet w:numPicBulletId="1">
    <w:pict>
      <v:shape id="_x0000_i107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9E6"/>
    <w:rsid w:val="00042111"/>
    <w:rsid w:val="00045834"/>
    <w:rsid w:val="00046DD7"/>
    <w:rsid w:val="00061C54"/>
    <w:rsid w:val="00090BA1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8AF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6DD"/>
    <w:rsid w:val="001944EF"/>
    <w:rsid w:val="00195226"/>
    <w:rsid w:val="00197B84"/>
    <w:rsid w:val="001A0548"/>
    <w:rsid w:val="001A240E"/>
    <w:rsid w:val="001A2AC0"/>
    <w:rsid w:val="001A496D"/>
    <w:rsid w:val="001A7313"/>
    <w:rsid w:val="001A7886"/>
    <w:rsid w:val="001B1846"/>
    <w:rsid w:val="001B316B"/>
    <w:rsid w:val="001B5C28"/>
    <w:rsid w:val="001B73C8"/>
    <w:rsid w:val="001C27FD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58D5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67BC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2A8"/>
    <w:rsid w:val="003B5D7A"/>
    <w:rsid w:val="003C55E0"/>
    <w:rsid w:val="003C587B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5D11"/>
    <w:rsid w:val="004677C0"/>
    <w:rsid w:val="00473A64"/>
    <w:rsid w:val="004910EA"/>
    <w:rsid w:val="00495F7D"/>
    <w:rsid w:val="004966D7"/>
    <w:rsid w:val="00496C15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1723F"/>
    <w:rsid w:val="005173EB"/>
    <w:rsid w:val="00517D7D"/>
    <w:rsid w:val="00520373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22D3"/>
    <w:rsid w:val="00564899"/>
    <w:rsid w:val="00564E2A"/>
    <w:rsid w:val="0057039B"/>
    <w:rsid w:val="00573D63"/>
    <w:rsid w:val="00577FCF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4806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384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1C6F"/>
    <w:rsid w:val="00642979"/>
    <w:rsid w:val="00642B51"/>
    <w:rsid w:val="00643BE8"/>
    <w:rsid w:val="00653EF3"/>
    <w:rsid w:val="0066003F"/>
    <w:rsid w:val="00663097"/>
    <w:rsid w:val="00671438"/>
    <w:rsid w:val="0068584C"/>
    <w:rsid w:val="00694DD2"/>
    <w:rsid w:val="006A0F22"/>
    <w:rsid w:val="006A0FB3"/>
    <w:rsid w:val="006A2CF4"/>
    <w:rsid w:val="006A43E7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657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B50"/>
    <w:rsid w:val="00847B85"/>
    <w:rsid w:val="00855BA5"/>
    <w:rsid w:val="008610C2"/>
    <w:rsid w:val="008635BD"/>
    <w:rsid w:val="00863FCB"/>
    <w:rsid w:val="008647AF"/>
    <w:rsid w:val="00877010"/>
    <w:rsid w:val="008772C3"/>
    <w:rsid w:val="008814F3"/>
    <w:rsid w:val="0089091C"/>
    <w:rsid w:val="00891724"/>
    <w:rsid w:val="008935CE"/>
    <w:rsid w:val="00894860"/>
    <w:rsid w:val="008A2978"/>
    <w:rsid w:val="008A424E"/>
    <w:rsid w:val="008A6D08"/>
    <w:rsid w:val="008A6E62"/>
    <w:rsid w:val="008B2877"/>
    <w:rsid w:val="008B324E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8F7FE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C9B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4C35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E04"/>
    <w:rsid w:val="00A17338"/>
    <w:rsid w:val="00A51D94"/>
    <w:rsid w:val="00A5482C"/>
    <w:rsid w:val="00A567F3"/>
    <w:rsid w:val="00A6039A"/>
    <w:rsid w:val="00A66074"/>
    <w:rsid w:val="00A71A99"/>
    <w:rsid w:val="00A87E08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3F4A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C12"/>
    <w:rsid w:val="00BE734A"/>
    <w:rsid w:val="00BF2213"/>
    <w:rsid w:val="00C01164"/>
    <w:rsid w:val="00C1243C"/>
    <w:rsid w:val="00C16810"/>
    <w:rsid w:val="00C17E42"/>
    <w:rsid w:val="00C20153"/>
    <w:rsid w:val="00C23D09"/>
    <w:rsid w:val="00C26697"/>
    <w:rsid w:val="00C2790C"/>
    <w:rsid w:val="00C33F6E"/>
    <w:rsid w:val="00C35148"/>
    <w:rsid w:val="00C424BE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38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99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4E23"/>
    <w:rsid w:val="00D6054C"/>
    <w:rsid w:val="00D63DEA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3EAA"/>
    <w:rsid w:val="00DB6F7F"/>
    <w:rsid w:val="00DC2139"/>
    <w:rsid w:val="00DC75CF"/>
    <w:rsid w:val="00DD4BEC"/>
    <w:rsid w:val="00DF2278"/>
    <w:rsid w:val="00E03B9D"/>
    <w:rsid w:val="00E04E0B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3666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047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47FA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fontTable" Target="fontTable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15" Type="http://schemas.openxmlformats.org/officeDocument/2006/relationships/oleObject" Target="embeddings/oleObject303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footer" Target="footer2.xml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header" Target="header2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png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7" TargetMode="External"/><Relationship Id="rId142" Type="http://schemas.openxmlformats.org/officeDocument/2006/relationships/oleObject" Target="embeddings/oleObject67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62D7A-31B7-4121-9F4D-9002664B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11</Pages>
  <Words>1597</Words>
  <Characters>9105</Characters>
  <Application>Microsoft Office Word</Application>
  <DocSecurity>0</DocSecurity>
  <Lines>75</Lines>
  <Paragraphs>21</Paragraphs>
  <ScaleCrop>false</ScaleCrop>
  <Company>微软中国</Company>
  <LinksUpToDate>false</LinksUpToDate>
  <CharactersWithSpaces>10681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2021-02-16T03:44:00Z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