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A12C0" w:rsidRDefault="00E04613" w:rsidP="006A12C0">
      <w:pPr>
        <w:pStyle w:val="af"/>
      </w:pPr>
      <w:hyperlink r:id="rId8" w:history="1">
        <w:r w:rsidR="003903B4" w:rsidRPr="006A12C0">
          <w:rPr>
            <w:rStyle w:val="a7"/>
            <w:rFonts w:hint="eastAsia"/>
            <w:color w:val="002060"/>
          </w:rPr>
          <w:t>1997</w:t>
        </w:r>
        <w:r w:rsidR="00CA00AF" w:rsidRPr="006A12C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6A12C0">
          <w:rPr>
            <w:rStyle w:val="a7"/>
            <w:rFonts w:hint="eastAsia"/>
            <w:color w:val="002060"/>
          </w:rPr>
          <w:t>卷</w:t>
        </w:r>
        <w:r w:rsidR="005B086A" w:rsidRPr="006A12C0">
          <w:rPr>
            <w:rStyle w:val="a7"/>
            <w:rFonts w:hint="eastAsia"/>
            <w:color w:val="002060"/>
          </w:rPr>
          <w:t>三</w:t>
        </w:r>
        <w:r w:rsidR="006A12C0" w:rsidRPr="006A12C0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一、填空题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本题共5</w:t>
      </w:r>
      <w:r w:rsidR="0001582C">
        <w:rPr>
          <w:rFonts w:hint="eastAsia"/>
        </w:rPr>
        <w:t>小题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每小题3分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满分15分</w:t>
      </w:r>
      <w:r w:rsidR="00120F13">
        <w:rPr>
          <w:rFonts w:hint="eastAsia"/>
        </w:rPr>
        <w:t>）</w:t>
      </w:r>
    </w:p>
    <w:p w:rsidR="000E6135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10"/>
        </w:rPr>
        <w:object w:dxaOrig="1540" w:dyaOrig="360">
          <v:shape id="_x0000_i1025" type="#_x0000_t75" style="width:77pt;height:18.15pt" o:ole="">
            <v:imagedata r:id="rId9" o:title=""/>
          </v:shape>
          <o:OLEObject Type="Embed" ProgID="Equation.DSMT4" ShapeID="_x0000_i1025" DrawAspect="Content" ObjectID="_1674983609" r:id="rId10"/>
        </w:object>
      </w:r>
      <w:r w:rsidRPr="00EB4953">
        <w:rPr>
          <w:rFonts w:ascii="宋体" w:hAnsi="宋体" w:hint="eastAsia"/>
          <w:szCs w:val="21"/>
        </w:rPr>
        <w:t>,其中</w:t>
      </w:r>
      <w:r w:rsidR="00C63BC5" w:rsidRPr="00C63BC5">
        <w:rPr>
          <w:position w:val="-10"/>
        </w:rPr>
        <w:object w:dxaOrig="240" w:dyaOrig="320">
          <v:shape id="_x0000_i1026" type="#_x0000_t75" style="width:11.9pt;height:16.3pt" o:ole="">
            <v:imagedata r:id="rId11" o:title=""/>
          </v:shape>
          <o:OLEObject Type="Embed" ProgID="Equation.DSMT4" ShapeID="_x0000_i1026" DrawAspect="Content" ObjectID="_1674983610" r:id="rId12"/>
        </w:object>
      </w:r>
      <w:r w:rsidRPr="00EB4953">
        <w:rPr>
          <w:rFonts w:ascii="宋体" w:hAnsi="宋体" w:hint="eastAsia"/>
          <w:szCs w:val="21"/>
        </w:rPr>
        <w:t>可微,则</w:t>
      </w:r>
      <w:r w:rsidR="00C63BC5" w:rsidRPr="00C63BC5">
        <w:rPr>
          <w:position w:val="-10"/>
        </w:rPr>
        <w:object w:dxaOrig="499" w:dyaOrig="320">
          <v:shape id="_x0000_i1027" type="#_x0000_t75" style="width:25.05pt;height:16.3pt" o:ole="">
            <v:imagedata r:id="rId13" o:title=""/>
          </v:shape>
          <o:OLEObject Type="Embed" ProgID="Equation.DSMT4" ShapeID="_x0000_i1027" DrawAspect="Content" ObjectID="_1674983611" r:id="rId14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0E6135" w:rsidRPr="00EB7DFF" w:rsidRDefault="000E6135" w:rsidP="000E6135">
      <w:pPr>
        <w:adjustRightInd w:val="0"/>
        <w:spacing w:line="240" w:lineRule="atLeast"/>
        <w:jc w:val="left"/>
      </w:pPr>
    </w:p>
    <w:p w:rsidR="007465F1" w:rsidRPr="00EB7DFF" w:rsidRDefault="007465F1" w:rsidP="000E6135">
      <w:pPr>
        <w:adjustRightInd w:val="0"/>
        <w:spacing w:line="240" w:lineRule="atLeast"/>
        <w:jc w:val="left"/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若</w:t>
      </w:r>
      <w:r w:rsidR="00C63BC5" w:rsidRPr="00C63BC5">
        <w:rPr>
          <w:position w:val="-24"/>
        </w:rPr>
        <w:object w:dxaOrig="3220" w:dyaOrig="620">
          <v:shape id="_x0000_i1028" type="#_x0000_t75" style="width:161.55pt;height:31.3pt" o:ole="">
            <v:imagedata r:id="rId15" o:title=""/>
          </v:shape>
          <o:OLEObject Type="Embed" ProgID="Equation.DSMT4" ShapeID="_x0000_i1028" DrawAspect="Content" ObjectID="_1674983612" r:id="rId16"/>
        </w:object>
      </w:r>
      <w:r w:rsidRPr="00EB4953">
        <w:rPr>
          <w:rFonts w:ascii="宋体" w:hAnsi="宋体" w:hint="eastAsia"/>
          <w:szCs w:val="21"/>
        </w:rPr>
        <w:t>,则</w:t>
      </w:r>
      <w:r w:rsidR="00C63BC5" w:rsidRPr="00C63BC5">
        <w:rPr>
          <w:position w:val="-18"/>
        </w:rPr>
        <w:object w:dxaOrig="1180" w:dyaOrig="520">
          <v:shape id="_x0000_i1029" type="#_x0000_t75" style="width:58.85pt;height:25.65pt" o:ole="">
            <v:imagedata r:id="rId17" o:title=""/>
          </v:shape>
          <o:OLEObject Type="Embed" ProgID="Equation.DSMT4" ShapeID="_x0000_i1029" DrawAspect="Content" ObjectID="_1674983613" r:id="rId18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/>
          <w:szCs w:val="21"/>
        </w:rPr>
        <w:t>.</w:t>
      </w:r>
    </w:p>
    <w:p w:rsidR="007465F1" w:rsidRPr="00EB7DFF" w:rsidRDefault="007465F1" w:rsidP="007465F1"/>
    <w:p w:rsidR="000E6135" w:rsidRPr="00EB7DFF" w:rsidRDefault="000E6135" w:rsidP="000E6135">
      <w:pPr>
        <w:adjustRightInd w:val="0"/>
        <w:spacing w:line="240" w:lineRule="atLeast"/>
        <w:jc w:val="left"/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(3) </w:t>
      </w:r>
      <w:r w:rsidRPr="00EB4953">
        <w:rPr>
          <w:rFonts w:ascii="宋体" w:hAnsi="宋体" w:hint="eastAsia"/>
          <w:szCs w:val="21"/>
        </w:rPr>
        <w:t>差分方程</w:t>
      </w:r>
      <w:r w:rsidR="00C63BC5" w:rsidRPr="00C63BC5">
        <w:rPr>
          <w:position w:val="-12"/>
        </w:rPr>
        <w:object w:dxaOrig="1400" w:dyaOrig="380">
          <v:shape id="_x0000_i1030" type="#_x0000_t75" style="width:70.1pt;height:18.8pt" o:ole="">
            <v:imagedata r:id="rId19" o:title=""/>
          </v:shape>
          <o:OLEObject Type="Embed" ProgID="Equation.DSMT4" ShapeID="_x0000_i1030" DrawAspect="Content" ObjectID="_1674983614" r:id="rId20"/>
        </w:object>
      </w:r>
      <w:r w:rsidRPr="00EB4953">
        <w:rPr>
          <w:rFonts w:ascii="宋体" w:hAnsi="宋体" w:hint="eastAsia"/>
          <w:szCs w:val="21"/>
        </w:rPr>
        <w:t>的通解为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EB7DFF" w:rsidRPr="000E6135" w:rsidRDefault="00EB7DFF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(4) </w:t>
      </w:r>
      <w:r w:rsidRPr="00EB4953">
        <w:rPr>
          <w:rFonts w:ascii="宋体" w:hAnsi="宋体" w:hint="eastAsia"/>
          <w:szCs w:val="21"/>
        </w:rPr>
        <w:t>若二次型</w:t>
      </w:r>
      <w:r w:rsidR="00C63BC5" w:rsidRPr="00C63BC5">
        <w:rPr>
          <w:position w:val="-12"/>
        </w:rPr>
        <w:object w:dxaOrig="4099" w:dyaOrig="380">
          <v:shape id="_x0000_i1031" type="#_x0000_t75" style="width:204.75pt;height:18.8pt" o:ole="">
            <v:imagedata r:id="rId21" o:title=""/>
          </v:shape>
          <o:OLEObject Type="Embed" ProgID="Equation.DSMT4" ShapeID="_x0000_i1031" DrawAspect="Content" ObjectID="_1674983615" r:id="rId22"/>
        </w:object>
      </w:r>
      <w:r w:rsidRPr="00EB4953">
        <w:rPr>
          <w:rFonts w:ascii="宋体" w:hAnsi="宋体" w:hint="eastAsia"/>
          <w:szCs w:val="21"/>
        </w:rPr>
        <w:t>是正定的</w:t>
      </w:r>
      <w:r w:rsidR="00EB7DFF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则</w:t>
      </w:r>
      <w:r w:rsidR="00C63BC5" w:rsidRPr="00C63BC5">
        <w:rPr>
          <w:position w:val="-6"/>
        </w:rPr>
        <w:object w:dxaOrig="160" w:dyaOrig="260">
          <v:shape id="_x0000_i1032" type="#_x0000_t75" style="width:8.15pt;height:13.15pt" o:ole="">
            <v:imagedata r:id="rId23" o:title=""/>
          </v:shape>
          <o:OLEObject Type="Embed" ProgID="Equation.DSMT4" ShapeID="_x0000_i1032" DrawAspect="Content" ObjectID="_1674983616" r:id="rId24"/>
        </w:object>
      </w:r>
      <w:r w:rsidRPr="00EB4953">
        <w:rPr>
          <w:rFonts w:ascii="宋体" w:hAnsi="宋体" w:hint="eastAsia"/>
          <w:szCs w:val="21"/>
        </w:rPr>
        <w:t>的取值范围是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0E6135" w:rsidRPr="00CF096F" w:rsidRDefault="000E6135" w:rsidP="000E6135">
      <w:pPr>
        <w:adjustRightInd w:val="0"/>
        <w:spacing w:line="240" w:lineRule="atLeast"/>
        <w:ind w:left="480" w:hangingChars="200" w:hanging="480"/>
        <w:jc w:val="left"/>
      </w:pPr>
    </w:p>
    <w:p w:rsidR="00EB7DFF" w:rsidRPr="00CF096F" w:rsidRDefault="00EB7DFF" w:rsidP="000E6135">
      <w:pPr>
        <w:adjustRightInd w:val="0"/>
        <w:spacing w:line="240" w:lineRule="atLeast"/>
        <w:ind w:left="480" w:hangingChars="200" w:hanging="480"/>
        <w:jc w:val="left"/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(5) </w:t>
      </w:r>
      <w:r w:rsidRPr="00EB4953">
        <w:rPr>
          <w:rFonts w:ascii="宋体" w:hAnsi="宋体" w:hint="eastAsia"/>
          <w:szCs w:val="21"/>
        </w:rPr>
        <w:t>设随机变量</w:t>
      </w:r>
      <w:r w:rsidR="00C63BC5" w:rsidRPr="00025957">
        <w:rPr>
          <w:position w:val="-4"/>
        </w:rPr>
        <w:object w:dxaOrig="240" w:dyaOrig="260">
          <v:shape id="_x0000_i1033" type="#_x0000_t75" style="width:11.9pt;height:13.15pt" o:ole="">
            <v:imagedata r:id="rId25" o:title=""/>
          </v:shape>
          <o:OLEObject Type="Embed" ProgID="Equation.DSMT4" ShapeID="_x0000_i1033" DrawAspect="Content" ObjectID="_1674983617" r:id="rId26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025957">
        <w:rPr>
          <w:position w:val="-4"/>
        </w:rPr>
        <w:object w:dxaOrig="220" w:dyaOrig="260">
          <v:shape id="_x0000_i1034" type="#_x0000_t75" style="width:10.65pt;height:13.15pt" o:ole="">
            <v:imagedata r:id="rId27" o:title=""/>
          </v:shape>
          <o:OLEObject Type="Embed" ProgID="Equation.DSMT4" ShapeID="_x0000_i1034" DrawAspect="Content" ObjectID="_1674983618" r:id="rId28"/>
        </w:object>
      </w:r>
      <w:r w:rsidRPr="00EB4953">
        <w:rPr>
          <w:rFonts w:ascii="宋体" w:hAnsi="宋体" w:hint="eastAsia"/>
          <w:szCs w:val="21"/>
        </w:rPr>
        <w:t>相互独立且都服从正态分布</w:t>
      </w:r>
      <w:r w:rsidR="00C63BC5" w:rsidRPr="00C63BC5">
        <w:rPr>
          <w:position w:val="-10"/>
        </w:rPr>
        <w:object w:dxaOrig="820" w:dyaOrig="360">
          <v:shape id="_x0000_i1035" type="#_x0000_t75" style="width:40.7pt;height:18.15pt" o:ole="">
            <v:imagedata r:id="rId29" o:title=""/>
          </v:shape>
          <o:OLEObject Type="Embed" ProgID="Equation.DSMT4" ShapeID="_x0000_i1035" DrawAspect="Content" ObjectID="_1674983619" r:id="rId30"/>
        </w:objec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而</w:t>
      </w:r>
      <w:r w:rsidR="00C63BC5" w:rsidRPr="00C63BC5">
        <w:rPr>
          <w:position w:val="-12"/>
        </w:rPr>
        <w:object w:dxaOrig="940" w:dyaOrig="360">
          <v:shape id="_x0000_i1036" type="#_x0000_t75" style="width:46.95pt;height:18.15pt" o:ole="">
            <v:imagedata r:id="rId31" o:title=""/>
          </v:shape>
          <o:OLEObject Type="Embed" ProgID="Equation.DSMT4" ShapeID="_x0000_i1036" DrawAspect="Content" ObjectID="_1674983620" r:id="rId32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2"/>
        </w:rPr>
        <w:object w:dxaOrig="840" w:dyaOrig="360">
          <v:shape id="_x0000_i1037" type="#_x0000_t75" style="width:41.95pt;height:18.15pt" o:ole="">
            <v:imagedata r:id="rId33" o:title=""/>
          </v:shape>
          <o:OLEObject Type="Embed" ProgID="Equation.DSMT4" ShapeID="_x0000_i1037" DrawAspect="Content" ObjectID="_1674983621" r:id="rId34"/>
        </w:object>
      </w:r>
      <w:r w:rsidRPr="00EB4953">
        <w:rPr>
          <w:rFonts w:ascii="宋体" w:hAnsi="宋体" w:hint="eastAsia"/>
          <w:szCs w:val="21"/>
        </w:rPr>
        <w:t>分别是来自总体</w:t>
      </w:r>
      <w:r w:rsidR="00C63BC5" w:rsidRPr="00025957">
        <w:rPr>
          <w:position w:val="-4"/>
        </w:rPr>
        <w:object w:dxaOrig="240" w:dyaOrig="260">
          <v:shape id="_x0000_i1038" type="#_x0000_t75" style="width:11.9pt;height:13.15pt" o:ole="">
            <v:imagedata r:id="rId35" o:title=""/>
          </v:shape>
          <o:OLEObject Type="Embed" ProgID="Equation.DSMT4" ShapeID="_x0000_i1038" DrawAspect="Content" ObjectID="_1674983622" r:id="rId36"/>
        </w:object>
      </w:r>
      <w:r w:rsidR="00A51CD7">
        <w:rPr>
          <w:rFonts w:ascii="宋体" w:hAnsi="宋体" w:hint="eastAsia"/>
          <w:szCs w:val="21"/>
        </w:rPr>
        <w:t>和</w:t>
      </w:r>
      <w:r w:rsidR="00C63BC5" w:rsidRPr="00025957">
        <w:rPr>
          <w:position w:val="-4"/>
        </w:rPr>
        <w:object w:dxaOrig="220" w:dyaOrig="260">
          <v:shape id="_x0000_i1039" type="#_x0000_t75" style="width:10.65pt;height:13.15pt" o:ole="">
            <v:imagedata r:id="rId37" o:title=""/>
          </v:shape>
          <o:OLEObject Type="Embed" ProgID="Equation.DSMT4" ShapeID="_x0000_i1039" DrawAspect="Content" ObjectID="_1674983623" r:id="rId38"/>
        </w:object>
      </w:r>
      <w:r w:rsidRPr="00EB4953">
        <w:rPr>
          <w:rFonts w:ascii="宋体" w:hAnsi="宋体" w:hint="eastAsia"/>
          <w:szCs w:val="21"/>
        </w:rPr>
        <w:t>的简单随机样本</w: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则统计量</w:t>
      </w:r>
      <w:r w:rsidR="00C63BC5" w:rsidRPr="00C63BC5">
        <w:rPr>
          <w:position w:val="-38"/>
        </w:rPr>
        <w:object w:dxaOrig="1800" w:dyaOrig="780">
          <v:shape id="_x0000_i1040" type="#_x0000_t75" style="width:89.55pt;height:39.45pt" o:ole="">
            <v:imagedata r:id="rId39" o:title=""/>
          </v:shape>
          <o:OLEObject Type="Embed" ProgID="Equation.DSMT4" ShapeID="_x0000_i1040" DrawAspect="Content" ObjectID="_1674983624" r:id="rId40"/>
        </w:object>
      </w:r>
      <w:r w:rsidRPr="00EB4953">
        <w:rPr>
          <w:rFonts w:ascii="宋体" w:hAnsi="宋体" w:hint="eastAsia"/>
          <w:szCs w:val="21"/>
        </w:rPr>
        <w:t>服从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分布</w: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参数为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Default="000E6135" w:rsidP="00120F13">
      <w:pPr>
        <w:pStyle w:val="1"/>
      </w:pPr>
      <w:r w:rsidRPr="00EB4953">
        <w:rPr>
          <w:rFonts w:hint="eastAsia"/>
        </w:rPr>
        <w:t>二、选择题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本题共5小题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每小题3分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满分15分</w:t>
      </w:r>
      <w:r w:rsidR="00120F13">
        <w:rPr>
          <w:rFonts w:hint="eastAsia"/>
        </w:rPr>
        <w:t>）</w:t>
      </w:r>
    </w:p>
    <w:p w:rsidR="00120F13" w:rsidRDefault="00120F13" w:rsidP="000E6135">
      <w:pPr>
        <w:rPr>
          <w:rFonts w:ascii="宋体" w:hAnsi="宋体"/>
          <w:b/>
          <w:szCs w:val="21"/>
        </w:rPr>
      </w:pPr>
    </w:p>
    <w:p w:rsidR="00120F13" w:rsidRPr="00120F13" w:rsidRDefault="00120F13" w:rsidP="000E6135">
      <w:pPr>
        <w:rPr>
          <w:rFonts w:ascii="宋体" w:hAnsi="宋体"/>
          <w:b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24"/>
        </w:rPr>
        <w:object w:dxaOrig="3580" w:dyaOrig="660">
          <v:shape id="_x0000_i1041" type="#_x0000_t75" style="width:179.05pt;height:32.55pt" o:ole="">
            <v:imagedata r:id="rId41" o:title=""/>
          </v:shape>
          <o:OLEObject Type="Embed" ProgID="Equation.DSMT4" ShapeID="_x0000_i1041" DrawAspect="Content" ObjectID="_1674983625" r:id="rId42"/>
        </w:object>
      </w:r>
      <w:r w:rsidRPr="00EB4953">
        <w:rPr>
          <w:rFonts w:ascii="宋体" w:hAnsi="宋体" w:hint="eastAsia"/>
          <w:szCs w:val="21"/>
        </w:rPr>
        <w:t>,则当</w:t>
      </w:r>
      <w:r w:rsidR="00C63BC5" w:rsidRPr="00C63BC5">
        <w:rPr>
          <w:position w:val="-6"/>
        </w:rPr>
        <w:object w:dxaOrig="639" w:dyaOrig="279">
          <v:shape id="_x0000_i1042" type="#_x0000_t75" style="width:31.95pt;height:13.75pt" o:ole="">
            <v:imagedata r:id="rId43" o:title=""/>
          </v:shape>
          <o:OLEObject Type="Embed" ProgID="Equation.DSMT4" ShapeID="_x0000_i1042" DrawAspect="Content" ObjectID="_1674983626" r:id="rId44"/>
        </w:object>
      </w:r>
      <w:r w:rsidRPr="00EB4953">
        <w:rPr>
          <w:rFonts w:ascii="宋体" w:hAnsi="宋体" w:hint="eastAsia"/>
          <w:szCs w:val="21"/>
        </w:rPr>
        <w:t>时,</w:t>
      </w:r>
      <w:r w:rsidR="00C63BC5" w:rsidRPr="00C63BC5">
        <w:rPr>
          <w:position w:val="-10"/>
        </w:rPr>
        <w:object w:dxaOrig="540" w:dyaOrig="320">
          <v:shape id="_x0000_i1043" type="#_x0000_t75" style="width:26.9pt;height:16.3pt" o:ole="">
            <v:imagedata r:id="rId45" o:title=""/>
          </v:shape>
          <o:OLEObject Type="Embed" ProgID="Equation.DSMT4" ShapeID="_x0000_i1043" DrawAspect="Content" ObjectID="_1674983627" r:id="rId46"/>
        </w:object>
      </w:r>
      <w:r w:rsidRPr="00EB4953">
        <w:rPr>
          <w:rFonts w:ascii="宋体" w:hAnsi="宋体" w:hint="eastAsia"/>
          <w:szCs w:val="21"/>
        </w:rPr>
        <w:t>是</w:t>
      </w:r>
      <w:r w:rsidR="00C63BC5" w:rsidRPr="00C63BC5">
        <w:rPr>
          <w:position w:val="-10"/>
        </w:rPr>
        <w:object w:dxaOrig="520" w:dyaOrig="320">
          <v:shape id="_x0000_i1044" type="#_x0000_t75" style="width:25.65pt;height:16.3pt" o:ole="">
            <v:imagedata r:id="rId47" o:title=""/>
          </v:shape>
          <o:OLEObject Type="Embed" ProgID="Equation.DSMT4" ShapeID="_x0000_i1044" DrawAspect="Content" ObjectID="_1674983628" r:id="rId48"/>
        </w:object>
      </w:r>
      <w:r w:rsidRPr="00EB4953">
        <w:rPr>
          <w:rFonts w:ascii="宋体" w:hAnsi="宋体" w:hint="eastAsia"/>
          <w:szCs w:val="21"/>
        </w:rPr>
        <w:t>的</w:t>
      </w:r>
      <w:r w:rsidRPr="00B01E91">
        <w:rPr>
          <w:rFonts w:hint="eastAsia"/>
        </w:rPr>
        <w:t xml:space="preserve">( </w:t>
      </w:r>
      <w:r w:rsidR="00B01E91" w:rsidRPr="00B01E91">
        <w:rPr>
          <w:rFonts w:hint="eastAsia"/>
        </w:rPr>
        <w:t xml:space="preserve"> </w:t>
      </w:r>
      <w:r w:rsidRPr="00B01E91">
        <w:rPr>
          <w:rFonts w:hint="eastAsia"/>
        </w:rPr>
        <w:t xml:space="preserve">  )</w:t>
      </w:r>
    </w:p>
    <w:p w:rsidR="000E6135" w:rsidRPr="00EB4953" w:rsidRDefault="000E6135" w:rsidP="000E6135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 xml:space="preserve">(A) </w:t>
      </w:r>
      <w:r w:rsidRPr="00EB4953">
        <w:rPr>
          <w:rFonts w:ascii="宋体" w:hAnsi="宋体" w:hint="eastAsia"/>
          <w:szCs w:val="21"/>
        </w:rPr>
        <w:t>低阶无穷小</w:t>
      </w:r>
      <w:r w:rsidR="00B01E91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 xml:space="preserve">(B) </w:t>
      </w:r>
      <w:r w:rsidRPr="00EB4953">
        <w:rPr>
          <w:rFonts w:ascii="宋体" w:hAnsi="宋体" w:hint="eastAsia"/>
          <w:szCs w:val="21"/>
        </w:rPr>
        <w:t>高阶无穷小</w:t>
      </w:r>
      <w:r w:rsidR="00B01E91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 xml:space="preserve">(C) </w:t>
      </w:r>
      <w:r w:rsidRPr="00EB4953">
        <w:rPr>
          <w:rFonts w:ascii="宋体" w:hAnsi="宋体" w:hint="eastAsia"/>
          <w:szCs w:val="21"/>
        </w:rPr>
        <w:t>等价无穷小</w:t>
      </w:r>
      <w:r w:rsidR="00B01E91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 xml:space="preserve">(D) </w:t>
      </w:r>
      <w:r w:rsidRPr="00EB4953">
        <w:rPr>
          <w:rFonts w:ascii="宋体" w:hAnsi="宋体" w:hint="eastAsia"/>
          <w:szCs w:val="21"/>
        </w:rPr>
        <w:t>同阶但不等价的无穷小</w:t>
      </w:r>
      <w:r w:rsidR="00B01E91">
        <w:rPr>
          <w:rFonts w:ascii="宋体" w:hAnsi="宋体" w:hint="eastAsia"/>
          <w:szCs w:val="21"/>
        </w:rPr>
        <w:t>．</w:t>
      </w:r>
    </w:p>
    <w:p w:rsidR="000E6135" w:rsidRPr="00305580" w:rsidRDefault="000E6135" w:rsidP="000E6135">
      <w:pPr>
        <w:rPr>
          <w:rFonts w:ascii="宋体" w:hAnsi="宋体"/>
          <w:szCs w:val="21"/>
        </w:rPr>
      </w:pPr>
    </w:p>
    <w:p w:rsidR="000E6135" w:rsidRDefault="000E6135" w:rsidP="000E6135">
      <w:pPr>
        <w:ind w:left="480" w:hangingChars="200" w:hanging="480"/>
        <w:rPr>
          <w:rFonts w:ascii="宋体" w:hAnsi="宋体"/>
          <w:szCs w:val="21"/>
        </w:rPr>
      </w:pPr>
    </w:p>
    <w:p w:rsidR="000E6135" w:rsidRPr="00EB4953" w:rsidRDefault="000E6135" w:rsidP="000E6135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若</w:t>
      </w:r>
      <w:r w:rsidR="00C63BC5" w:rsidRPr="00C63BC5">
        <w:rPr>
          <w:position w:val="-10"/>
        </w:rPr>
        <w:object w:dxaOrig="1359" w:dyaOrig="320">
          <v:shape id="_x0000_i1045" type="#_x0000_t75" style="width:68.25pt;height:16.3pt" o:ole="">
            <v:imagedata r:id="rId49" o:title=""/>
          </v:shape>
          <o:OLEObject Type="Embed" ProgID="Equation.DSMT4" ShapeID="_x0000_i1045" DrawAspect="Content" ObjectID="_1674983629" r:id="rId50"/>
        </w:object>
      </w:r>
      <w:r w:rsidR="00157C04">
        <w:rPr>
          <w:rFonts w:ascii="宋体" w:hAnsi="宋体" w:hint="eastAsia"/>
          <w:szCs w:val="21"/>
        </w:rPr>
        <w:t>（</w:t>
      </w:r>
      <w:r w:rsidR="00C63BC5" w:rsidRPr="00025957">
        <w:rPr>
          <w:position w:val="-4"/>
        </w:rPr>
        <w:object w:dxaOrig="1260" w:dyaOrig="220">
          <v:shape id="_x0000_i1046" type="#_x0000_t75" style="width:62.6pt;height:10.65pt" o:ole="">
            <v:imagedata r:id="rId51" o:title=""/>
          </v:shape>
          <o:OLEObject Type="Embed" ProgID="Equation.DSMT4" ShapeID="_x0000_i1046" DrawAspect="Content" ObjectID="_1674983630" r:id="rId52"/>
        </w:object>
      </w:r>
      <w:r w:rsidR="00157C04">
        <w:rPr>
          <w:rFonts w:ascii="宋体" w:hAnsi="宋体" w:hint="eastAsia"/>
          <w:szCs w:val="21"/>
        </w:rPr>
        <w:t>），</w: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40" w:dyaOrig="320">
          <v:shape id="_x0000_i1047" type="#_x0000_t75" style="width:36.95pt;height:16.3pt" o:ole="">
            <v:imagedata r:id="rId53" o:title=""/>
          </v:shape>
          <o:OLEObject Type="Embed" ProgID="Equation.DSMT4" ShapeID="_x0000_i1047" DrawAspect="Content" ObjectID="_1674983631" r:id="rId54"/>
        </w:object>
      </w:r>
      <w:r w:rsidRPr="00EB4953">
        <w:rPr>
          <w:rFonts w:ascii="宋体" w:hAnsi="宋体" w:hint="eastAsia"/>
          <w:szCs w:val="21"/>
        </w:rPr>
        <w:t>内</w:t>
      </w:r>
      <w:r w:rsidR="00C63BC5" w:rsidRPr="00C63BC5">
        <w:rPr>
          <w:position w:val="-10"/>
        </w:rPr>
        <w:object w:dxaOrig="920" w:dyaOrig="320">
          <v:shape id="_x0000_i1048" type="#_x0000_t75" style="width:46.35pt;height:16.3pt" o:ole="">
            <v:imagedata r:id="rId55" o:title=""/>
          </v:shape>
          <o:OLEObject Type="Embed" ProgID="Equation.DSMT4" ShapeID="_x0000_i1048" DrawAspect="Content" ObjectID="_1674983632" r:id="rId56"/>
        </w:object>
      </w:r>
      <w:r w:rsidRPr="00EB4953">
        <w:rPr>
          <w:rFonts w:ascii="宋体" w:hAnsi="宋体" w:hint="eastAsia"/>
          <w:szCs w:val="21"/>
        </w:rPr>
        <w:t>,且</w:t>
      </w:r>
      <w:r w:rsidR="00C63BC5" w:rsidRPr="00C63BC5">
        <w:rPr>
          <w:position w:val="-10"/>
        </w:rPr>
        <w:object w:dxaOrig="960" w:dyaOrig="320">
          <v:shape id="_x0000_i1049" type="#_x0000_t75" style="width:47.6pt;height:16.3pt" o:ole="">
            <v:imagedata r:id="rId57" o:title=""/>
          </v:shape>
          <o:OLEObject Type="Embed" ProgID="Equation.DSMT4" ShapeID="_x0000_i1049" DrawAspect="Content" ObjectID="_1674983633" r:id="rId58"/>
        </w:object>
      </w:r>
      <w:r w:rsidRPr="00EB4953">
        <w:rPr>
          <w:rFonts w:ascii="宋体" w:hAnsi="宋体" w:hint="eastAsia"/>
        </w:rPr>
        <w:t>,</w:t>
      </w:r>
      <w:r w:rsidRPr="00EB4953">
        <w:rPr>
          <w:rFonts w:ascii="宋体" w:hAnsi="宋体" w:hint="eastAsia"/>
          <w:szCs w:val="21"/>
        </w:rPr>
        <w:t>则在</w:t>
      </w:r>
      <w:r w:rsidR="00C63BC5" w:rsidRPr="00C63BC5">
        <w:rPr>
          <w:position w:val="-10"/>
        </w:rPr>
        <w:object w:dxaOrig="740" w:dyaOrig="320">
          <v:shape id="_x0000_i1050" type="#_x0000_t75" style="width:36.95pt;height:16.3pt" o:ole="">
            <v:imagedata r:id="rId59" o:title=""/>
          </v:shape>
          <o:OLEObject Type="Embed" ProgID="Equation.DSMT4" ShapeID="_x0000_i1050" DrawAspect="Content" ObjectID="_1674983634" r:id="rId60"/>
        </w:object>
      </w:r>
      <w:r w:rsidRPr="00EB4953">
        <w:rPr>
          <w:rFonts w:ascii="宋体" w:hAnsi="宋体" w:hint="eastAsia"/>
          <w:szCs w:val="21"/>
        </w:rPr>
        <w:t>内有</w:t>
      </w:r>
      <w:r w:rsidRPr="00931AAB">
        <w:rPr>
          <w:rFonts w:hint="eastAsia"/>
        </w:rPr>
        <w:t xml:space="preserve">( </w:t>
      </w:r>
      <w:r w:rsidR="00931AAB" w:rsidRPr="00931AAB">
        <w:rPr>
          <w:rFonts w:hint="eastAsia"/>
        </w:rPr>
        <w:t xml:space="preserve"> </w:t>
      </w:r>
      <w:r w:rsidRPr="00931AAB">
        <w:rPr>
          <w:rFonts w:hint="eastAsia"/>
        </w:rPr>
        <w:t xml:space="preserve">  )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 xml:space="preserve">(A) </w:t>
      </w:r>
      <w:r w:rsidR="00C63BC5" w:rsidRPr="00C63BC5">
        <w:rPr>
          <w:position w:val="-10"/>
        </w:rPr>
        <w:object w:dxaOrig="920" w:dyaOrig="320">
          <v:shape id="_x0000_i1051" type="#_x0000_t75" style="width:46.35pt;height:16.3pt" o:ole="">
            <v:imagedata r:id="rId61" o:title=""/>
          </v:shape>
          <o:OLEObject Type="Embed" ProgID="Equation.DSMT4" ShapeID="_x0000_i1051" DrawAspect="Content" ObjectID="_1674983635" r:id="rId6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52" type="#_x0000_t75" style="width:47.6pt;height:16.3pt" o:ole="">
            <v:imagedata r:id="rId63" o:title=""/>
          </v:shape>
          <o:OLEObject Type="Embed" ProgID="Equation.DSMT4" ShapeID="_x0000_i1052" DrawAspect="Content" ObjectID="_1674983636" r:id="rId64"/>
        </w:object>
      </w:r>
      <w:r w:rsidR="00931AAB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(B)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53" type="#_x0000_t75" style="width:46.35pt;height:16.3pt" o:ole="">
            <v:imagedata r:id="rId65" o:title=""/>
          </v:shape>
          <o:OLEObject Type="Embed" ProgID="Equation.DSMT4" ShapeID="_x0000_i1053" DrawAspect="Content" ObjectID="_1674983637" r:id="rId6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54" type="#_x0000_t75" style="width:47.6pt;height:16.3pt" o:ole="">
            <v:imagedata r:id="rId67" o:title=""/>
          </v:shape>
          <o:OLEObject Type="Embed" ProgID="Equation.DSMT4" ShapeID="_x0000_i1054" DrawAspect="Content" ObjectID="_1674983638" r:id="rId68"/>
        </w:object>
      </w:r>
      <w:r w:rsidR="00931AAB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>(C)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55" type="#_x0000_t75" style="width:46.35pt;height:16.3pt" o:ole="">
            <v:imagedata r:id="rId69" o:title=""/>
          </v:shape>
          <o:OLEObject Type="Embed" ProgID="Equation.DSMT4" ShapeID="_x0000_i1055" DrawAspect="Content" ObjectID="_1674983639" r:id="rId7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56" type="#_x0000_t75" style="width:47.6pt;height:16.3pt" o:ole="">
            <v:imagedata r:id="rId71" o:title=""/>
          </v:shape>
          <o:OLEObject Type="Embed" ProgID="Equation.DSMT4" ShapeID="_x0000_i1056" DrawAspect="Content" ObjectID="_1674983640" r:id="rId72"/>
        </w:object>
      </w:r>
      <w:r w:rsidR="00931AAB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(D)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57" type="#_x0000_t75" style="width:46.35pt;height:16.3pt" o:ole="">
            <v:imagedata r:id="rId73" o:title=""/>
          </v:shape>
          <o:OLEObject Type="Embed" ProgID="Equation.DSMT4" ShapeID="_x0000_i1057" DrawAspect="Content" ObjectID="_1674983641" r:id="rId7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58" type="#_x0000_t75" style="width:47.6pt;height:16.3pt" o:ole="">
            <v:imagedata r:id="rId75" o:title=""/>
          </v:shape>
          <o:OLEObject Type="Embed" ProgID="Equation.DSMT4" ShapeID="_x0000_i1058" DrawAspect="Content" ObjectID="_1674983642" r:id="rId76"/>
        </w:object>
      </w:r>
      <w:r w:rsidR="00931AAB">
        <w:rPr>
          <w:rFonts w:ascii="宋体" w:hAnsi="宋体" w:hint="eastAsia"/>
          <w:szCs w:val="21"/>
        </w:rPr>
        <w:t>．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157C04" w:rsidRPr="00157C04" w:rsidRDefault="00157C04" w:rsidP="000E6135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lastRenderedPageBreak/>
        <w:t xml:space="preserve">(3) </w:t>
      </w:r>
      <w:r w:rsidRPr="00EB4953">
        <w:rPr>
          <w:rFonts w:ascii="宋体" w:hAnsi="宋体" w:hint="eastAsia"/>
          <w:szCs w:val="21"/>
        </w:rPr>
        <w:t>设向量组</w:t>
      </w:r>
      <w:r w:rsidR="00C63BC5" w:rsidRPr="00C63BC5">
        <w:rPr>
          <w:position w:val="-12"/>
        </w:rPr>
        <w:object w:dxaOrig="300" w:dyaOrig="360">
          <v:shape id="_x0000_i1059" type="#_x0000_t75" style="width:15.05pt;height:18.15pt" o:ole="">
            <v:imagedata r:id="rId77" o:title=""/>
          </v:shape>
          <o:OLEObject Type="Embed" ProgID="Equation.DSMT4" ShapeID="_x0000_i1059" DrawAspect="Content" ObjectID="_1674983643" r:id="rId78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060" type="#_x0000_t75" style="width:15.05pt;height:18.15pt" o:ole="">
            <v:imagedata r:id="rId79" o:title=""/>
          </v:shape>
          <o:OLEObject Type="Embed" ProgID="Equation.DSMT4" ShapeID="_x0000_i1060" DrawAspect="Content" ObjectID="_1674983644" r:id="rId8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061" type="#_x0000_t75" style="width:15.05pt;height:18.15pt" o:ole="">
            <v:imagedata r:id="rId81" o:title=""/>
          </v:shape>
          <o:OLEObject Type="Embed" ProgID="Equation.DSMT4" ShapeID="_x0000_i1061" DrawAspect="Content" ObjectID="_1674983645" r:id="rId82"/>
        </w:object>
      </w:r>
      <w:r w:rsidRPr="00EB4953">
        <w:rPr>
          <w:rFonts w:ascii="宋体" w:hAnsi="宋体" w:hint="eastAsia"/>
          <w:szCs w:val="21"/>
        </w:rPr>
        <w:t>线性无关,则下列向量组中,线性无关的是</w:t>
      </w:r>
      <w:r w:rsidRPr="00157C04">
        <w:rPr>
          <w:rFonts w:hint="eastAsia"/>
        </w:rPr>
        <w:t>(</w:t>
      </w:r>
      <w:r w:rsidR="00157C04" w:rsidRPr="00157C04">
        <w:rPr>
          <w:rFonts w:hint="eastAsia"/>
        </w:rPr>
        <w:t xml:space="preserve"> </w:t>
      </w:r>
      <w:r w:rsidRPr="00157C04">
        <w:rPr>
          <w:rFonts w:hint="eastAsia"/>
        </w:rPr>
        <w:t xml:space="preserve">   )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(A)</w:t>
      </w:r>
      <w:r w:rsidRPr="00157C04">
        <w:t xml:space="preserve"> </w:t>
      </w:r>
      <w:r w:rsidR="00C63BC5" w:rsidRPr="00C63BC5">
        <w:rPr>
          <w:position w:val="-12"/>
        </w:rPr>
        <w:object w:dxaOrig="740" w:dyaOrig="360">
          <v:shape id="_x0000_i1062" type="#_x0000_t75" style="width:36.95pt;height:18.15pt" o:ole="">
            <v:imagedata r:id="rId83" o:title=""/>
          </v:shape>
          <o:OLEObject Type="Embed" ProgID="Equation.DSMT4" ShapeID="_x0000_i1062" DrawAspect="Content" ObjectID="_1674983646" r:id="rId8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063" type="#_x0000_t75" style="width:36.95pt;height:18.15pt" o:ole="">
            <v:imagedata r:id="rId85" o:title=""/>
          </v:shape>
          <o:OLEObject Type="Embed" ProgID="Equation.DSMT4" ShapeID="_x0000_i1063" DrawAspect="Content" ObjectID="_1674983647" r:id="rId8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064" type="#_x0000_t75" style="width:36.95pt;height:18.15pt" o:ole="">
            <v:imagedata r:id="rId87" o:title=""/>
          </v:shape>
          <o:OLEObject Type="Embed" ProgID="Equation.DSMT4" ShapeID="_x0000_i1064" DrawAspect="Content" ObjectID="_1674983648" r:id="rId88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(B)</w:t>
      </w:r>
      <w:r w:rsidRPr="00157C04">
        <w:t xml:space="preserve"> </w:t>
      </w:r>
      <w:r w:rsidR="00C63BC5" w:rsidRPr="00C63BC5">
        <w:rPr>
          <w:position w:val="-12"/>
        </w:rPr>
        <w:object w:dxaOrig="740" w:dyaOrig="360">
          <v:shape id="_x0000_i1065" type="#_x0000_t75" style="width:36.95pt;height:18.15pt" o:ole="">
            <v:imagedata r:id="rId89" o:title=""/>
          </v:shape>
          <o:OLEObject Type="Embed" ProgID="Equation.DSMT4" ShapeID="_x0000_i1065" DrawAspect="Content" ObjectID="_1674983649" r:id="rId9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066" type="#_x0000_t75" style="width:36.95pt;height:18.15pt" o:ole="">
            <v:imagedata r:id="rId91" o:title=""/>
          </v:shape>
          <o:OLEObject Type="Embed" ProgID="Equation.DSMT4" ShapeID="_x0000_i1066" DrawAspect="Content" ObjectID="_1674983650" r:id="rId9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320" w:dyaOrig="360">
          <v:shape id="_x0000_i1067" type="#_x0000_t75" style="width:66.35pt;height:18.15pt" o:ole="">
            <v:imagedata r:id="rId93" o:title=""/>
          </v:shape>
          <o:OLEObject Type="Embed" ProgID="Equation.DSMT4" ShapeID="_x0000_i1067" DrawAspect="Content" ObjectID="_1674983651" r:id="rId94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(C)</w:t>
      </w:r>
      <w:r w:rsidRPr="00157C04">
        <w:t xml:space="preserve"> </w:t>
      </w:r>
      <w:r w:rsidR="00C63BC5" w:rsidRPr="00C63BC5">
        <w:rPr>
          <w:position w:val="-12"/>
        </w:rPr>
        <w:object w:dxaOrig="859" w:dyaOrig="360">
          <v:shape id="_x0000_i1068" type="#_x0000_t75" style="width:43.2pt;height:18.15pt" o:ole="">
            <v:imagedata r:id="rId95" o:title=""/>
          </v:shape>
          <o:OLEObject Type="Embed" ProgID="Equation.DSMT4" ShapeID="_x0000_i1068" DrawAspect="Content" ObjectID="_1674983652" r:id="rId9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980" w:dyaOrig="360">
          <v:shape id="_x0000_i1069" type="#_x0000_t75" style="width:48.85pt;height:18.15pt" o:ole="">
            <v:imagedata r:id="rId97" o:title=""/>
          </v:shape>
          <o:OLEObject Type="Embed" ProgID="Equation.DSMT4" ShapeID="_x0000_i1069" DrawAspect="Content" ObjectID="_1674983653" r:id="rId98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859" w:dyaOrig="360">
          <v:shape id="_x0000_i1070" type="#_x0000_t75" style="width:43.2pt;height:18.15pt" o:ole="">
            <v:imagedata r:id="rId99" o:title=""/>
          </v:shape>
          <o:OLEObject Type="Embed" ProgID="Equation.DSMT4" ShapeID="_x0000_i1070" DrawAspect="Content" ObjectID="_1674983654" r:id="rId100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(D)</w:t>
      </w:r>
      <w:r w:rsidRPr="00157C04">
        <w:t xml:space="preserve"> </w:t>
      </w:r>
      <w:r w:rsidR="00C63BC5" w:rsidRPr="00C63BC5">
        <w:rPr>
          <w:position w:val="-12"/>
        </w:rPr>
        <w:object w:dxaOrig="1200" w:dyaOrig="360">
          <v:shape id="_x0000_i1071" type="#_x0000_t75" style="width:60.1pt;height:18.15pt" o:ole="">
            <v:imagedata r:id="rId101" o:title=""/>
          </v:shape>
          <o:OLEObject Type="Embed" ProgID="Equation.DSMT4" ShapeID="_x0000_i1071" DrawAspect="Content" ObjectID="_1674983655" r:id="rId10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680" w:dyaOrig="360">
          <v:shape id="_x0000_i1072" type="#_x0000_t75" style="width:83.9pt;height:18.15pt" o:ole="">
            <v:imagedata r:id="rId103" o:title=""/>
          </v:shape>
          <o:OLEObject Type="Embed" ProgID="Equation.DSMT4" ShapeID="_x0000_i1072" DrawAspect="Content" ObjectID="_1674983656" r:id="rId10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540" w:dyaOrig="360">
          <v:shape id="_x0000_i1073" type="#_x0000_t75" style="width:77pt;height:18.15pt" o:ole="">
            <v:imagedata r:id="rId105" o:title=""/>
          </v:shape>
          <o:OLEObject Type="Embed" ProgID="Equation.DSMT4" ShapeID="_x0000_i1073" DrawAspect="Content" ObjectID="_1674983657" r:id="rId106"/>
        </w:object>
      </w:r>
      <w:r w:rsidR="00157C04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(4)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8"/>
        </w:rPr>
        <w:object w:dxaOrig="460" w:dyaOrig="300">
          <v:shape id="_x0000_i1074" type="#_x0000_t75" style="width:23.15pt;height:15.05pt" o:ole="">
            <v:imagedata r:id="rId107" o:title=""/>
          </v:shape>
          <o:OLEObject Type="Embed" ProgID="Equation.DSMT4" ShapeID="_x0000_i1074" DrawAspect="Content" ObjectID="_1674983658" r:id="rId108"/>
        </w:object>
      </w:r>
      <w:r w:rsidRPr="00EB4953">
        <w:rPr>
          <w:rFonts w:ascii="宋体" w:hAnsi="宋体" w:hint="eastAsia"/>
          <w:szCs w:val="21"/>
        </w:rPr>
        <w:t>为同阶可逆矩阵,则</w:t>
      </w:r>
      <w:r w:rsidRPr="005A6448">
        <w:rPr>
          <w:rFonts w:hint="eastAsia"/>
        </w:rPr>
        <w:t>(</w:t>
      </w:r>
      <w:r w:rsidR="005A6448" w:rsidRPr="005A6448">
        <w:rPr>
          <w:rFonts w:hint="eastAsia"/>
        </w:rPr>
        <w:t xml:space="preserve"> </w:t>
      </w:r>
      <w:r w:rsidRPr="005A6448">
        <w:rPr>
          <w:rFonts w:hint="eastAsia"/>
        </w:rPr>
        <w:t xml:space="preserve">   )</w:t>
      </w:r>
    </w:p>
    <w:p w:rsidR="005A6448" w:rsidRDefault="000E6135" w:rsidP="000E6135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(A) </w:t>
      </w:r>
      <w:r w:rsidR="00C63BC5" w:rsidRPr="00025957">
        <w:rPr>
          <w:position w:val="-4"/>
        </w:rPr>
        <w:object w:dxaOrig="900" w:dyaOrig="260">
          <v:shape id="_x0000_i1075" type="#_x0000_t75" style="width:45.1pt;height:13.15pt" o:ole="">
            <v:imagedata r:id="rId109" o:title=""/>
          </v:shape>
          <o:OLEObject Type="Embed" ProgID="Equation.DSMT4" ShapeID="_x0000_i1075" DrawAspect="Content" ObjectID="_1674983659" r:id="rId110"/>
        </w:object>
      </w:r>
      <w:r w:rsidR="005A6448">
        <w:rPr>
          <w:rFonts w:ascii="宋体" w:hAnsi="宋体" w:hint="eastAsia"/>
          <w:szCs w:val="21"/>
        </w:rPr>
        <w:t>．</w:t>
      </w:r>
    </w:p>
    <w:p w:rsidR="000E6135" w:rsidRPr="00EB4953" w:rsidRDefault="005A6448" w:rsidP="000E6135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</w:t>
      </w:r>
      <w:r w:rsidR="000E6135" w:rsidRPr="005A6448">
        <w:rPr>
          <w:rFonts w:hint="eastAsia"/>
        </w:rPr>
        <w:t xml:space="preserve">B) </w:t>
      </w:r>
      <w:r w:rsidR="000E6135" w:rsidRPr="00EB4953">
        <w:rPr>
          <w:rFonts w:ascii="宋体" w:hAnsi="宋体" w:hint="eastAsia"/>
          <w:szCs w:val="21"/>
        </w:rPr>
        <w:t>存在可逆矩阵</w:t>
      </w:r>
      <w:r w:rsidR="00C63BC5" w:rsidRPr="00025957">
        <w:rPr>
          <w:position w:val="-4"/>
        </w:rPr>
        <w:object w:dxaOrig="220" w:dyaOrig="260">
          <v:shape id="_x0000_i1076" type="#_x0000_t75" style="width:10.65pt;height:13.15pt" o:ole="">
            <v:imagedata r:id="rId111" o:title=""/>
          </v:shape>
          <o:OLEObject Type="Embed" ProgID="Equation.DSMT4" ShapeID="_x0000_i1076" DrawAspect="Content" ObjectID="_1674983660" r:id="rId112"/>
        </w:object>
      </w:r>
      <w:r w:rsidR="000E6135" w:rsidRPr="00EB4953">
        <w:rPr>
          <w:rFonts w:ascii="宋体" w:hAnsi="宋体" w:hint="eastAsia"/>
          <w:szCs w:val="21"/>
        </w:rPr>
        <w:t>,使</w:t>
      </w:r>
      <w:r w:rsidR="00C63BC5" w:rsidRPr="00025957">
        <w:rPr>
          <w:position w:val="-4"/>
        </w:rPr>
        <w:object w:dxaOrig="1080" w:dyaOrig="300">
          <v:shape id="_x0000_i1077" type="#_x0000_t75" style="width:54.45pt;height:15.05pt" o:ole="">
            <v:imagedata r:id="rId113" o:title=""/>
          </v:shape>
          <o:OLEObject Type="Embed" ProgID="Equation.DSMT4" ShapeID="_x0000_i1077" DrawAspect="Content" ObjectID="_1674983661" r:id="rId114"/>
        </w:object>
      </w:r>
      <w:r>
        <w:rPr>
          <w:rFonts w:ascii="宋体" w:hAnsi="宋体" w:hint="eastAsia"/>
          <w:szCs w:val="21"/>
        </w:rPr>
        <w:t>．</w:t>
      </w:r>
    </w:p>
    <w:p w:rsidR="005A6448" w:rsidRDefault="000E6135" w:rsidP="005A6448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(C) </w:t>
      </w:r>
      <w:r w:rsidRPr="00EB4953">
        <w:rPr>
          <w:rFonts w:ascii="宋体" w:hAnsi="宋体" w:hint="eastAsia"/>
          <w:szCs w:val="21"/>
        </w:rPr>
        <w:t>存在可逆矩阵</w:t>
      </w:r>
      <w:r w:rsidR="00C63BC5" w:rsidRPr="00C63BC5">
        <w:rPr>
          <w:position w:val="-6"/>
        </w:rPr>
        <w:object w:dxaOrig="220" w:dyaOrig="279">
          <v:shape id="_x0000_i1078" type="#_x0000_t75" style="width:10.65pt;height:13.75pt" o:ole="">
            <v:imagedata r:id="rId115" o:title=""/>
          </v:shape>
          <o:OLEObject Type="Embed" ProgID="Equation.DSMT4" ShapeID="_x0000_i1078" DrawAspect="Content" ObjectID="_1674983662" r:id="rId116"/>
        </w:object>
      </w:r>
      <w:r w:rsidRPr="00EB4953">
        <w:rPr>
          <w:rFonts w:ascii="宋体" w:hAnsi="宋体" w:hint="eastAsia"/>
          <w:szCs w:val="21"/>
        </w:rPr>
        <w:t>,使</w:t>
      </w:r>
      <w:r w:rsidR="00C63BC5" w:rsidRPr="00C63BC5">
        <w:rPr>
          <w:position w:val="-6"/>
        </w:rPr>
        <w:object w:dxaOrig="999" w:dyaOrig="320">
          <v:shape id="_x0000_i1079" type="#_x0000_t75" style="width:50.1pt;height:16.3pt" o:ole="">
            <v:imagedata r:id="rId117" o:title=""/>
          </v:shape>
          <o:OLEObject Type="Embed" ProgID="Equation.DSMT4" ShapeID="_x0000_i1079" DrawAspect="Content" ObjectID="_1674983663" r:id="rId118"/>
        </w:object>
      </w:r>
      <w:r w:rsidR="005A6448">
        <w:rPr>
          <w:rFonts w:ascii="宋体" w:hAnsi="宋体" w:hint="eastAsia"/>
          <w:szCs w:val="21"/>
        </w:rPr>
        <w:t>．</w:t>
      </w:r>
    </w:p>
    <w:p w:rsidR="000E6135" w:rsidRPr="00EB4953" w:rsidRDefault="000E6135" w:rsidP="005A6448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(D) </w:t>
      </w:r>
      <w:r w:rsidRPr="00EB4953">
        <w:rPr>
          <w:rFonts w:ascii="宋体" w:hAnsi="宋体" w:hint="eastAsia"/>
          <w:szCs w:val="21"/>
        </w:rPr>
        <w:t>存在可逆矩阵</w:t>
      </w:r>
      <w:r w:rsidR="00C63BC5" w:rsidRPr="00025957">
        <w:rPr>
          <w:position w:val="-4"/>
        </w:rPr>
        <w:object w:dxaOrig="220" w:dyaOrig="260">
          <v:shape id="_x0000_i1080" type="#_x0000_t75" style="width:10.65pt;height:13.15pt" o:ole="">
            <v:imagedata r:id="rId119" o:title=""/>
          </v:shape>
          <o:OLEObject Type="Embed" ProgID="Equation.DSMT4" ShapeID="_x0000_i1080" DrawAspect="Content" ObjectID="_1674983664" r:id="rId120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0"/>
        </w:rPr>
        <w:object w:dxaOrig="220" w:dyaOrig="320">
          <v:shape id="_x0000_i1081" type="#_x0000_t75" style="width:10.65pt;height:16.3pt" o:ole="">
            <v:imagedata r:id="rId121" o:title=""/>
          </v:shape>
          <o:OLEObject Type="Embed" ProgID="Equation.DSMT4" ShapeID="_x0000_i1081" DrawAspect="Content" ObjectID="_1674983665" r:id="rId122"/>
        </w:object>
      </w:r>
      <w:r w:rsidRPr="00EB4953">
        <w:rPr>
          <w:rFonts w:ascii="宋体" w:hAnsi="宋体" w:hint="eastAsia"/>
          <w:szCs w:val="21"/>
        </w:rPr>
        <w:t>,使</w:t>
      </w:r>
      <w:r w:rsidR="00C63BC5" w:rsidRPr="00C63BC5">
        <w:rPr>
          <w:position w:val="-10"/>
        </w:rPr>
        <w:object w:dxaOrig="880" w:dyaOrig="320">
          <v:shape id="_x0000_i1082" type="#_x0000_t75" style="width:43.85pt;height:16.3pt" o:ole="">
            <v:imagedata r:id="rId123" o:title=""/>
          </v:shape>
          <o:OLEObject Type="Embed" ProgID="Equation.DSMT4" ShapeID="_x0000_i1082" DrawAspect="Content" ObjectID="_1674983666" r:id="rId124"/>
        </w:object>
      </w:r>
      <w:r w:rsidR="005A6448">
        <w:rPr>
          <w:rFonts w:ascii="宋体" w:hAnsi="宋体" w:hint="eastAsia"/>
          <w:szCs w:val="21"/>
        </w:rPr>
        <w:t>．</w:t>
      </w:r>
    </w:p>
    <w:p w:rsidR="000E6135" w:rsidRDefault="000E6135" w:rsidP="000E6135">
      <w:pPr>
        <w:rPr>
          <w:rFonts w:ascii="宋体" w:hAnsi="宋体" w:cs="宋体"/>
          <w:kern w:val="0"/>
          <w:szCs w:val="21"/>
        </w:rPr>
      </w:pPr>
    </w:p>
    <w:p w:rsidR="002F3EE2" w:rsidRPr="000E6135" w:rsidRDefault="002F3EE2" w:rsidP="000E6135">
      <w:pPr>
        <w:rPr>
          <w:rFonts w:ascii="宋体" w:hAnsi="宋体"/>
          <w:szCs w:val="21"/>
        </w:rPr>
      </w:pPr>
    </w:p>
    <w:p w:rsidR="002F3EE2" w:rsidRDefault="000E6135" w:rsidP="002F3EE2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(5) </w:t>
      </w:r>
      <w:r w:rsidRPr="00EB4953">
        <w:rPr>
          <w:rFonts w:ascii="宋体" w:hAnsi="宋体" w:hint="eastAsia"/>
          <w:szCs w:val="21"/>
        </w:rPr>
        <w:t>设两个随机变量</w:t>
      </w:r>
      <w:r w:rsidR="00C63BC5" w:rsidRPr="00025957">
        <w:rPr>
          <w:position w:val="-4"/>
        </w:rPr>
        <w:object w:dxaOrig="240" w:dyaOrig="260">
          <v:shape id="_x0000_i1083" type="#_x0000_t75" style="width:11.9pt;height:13.15pt" o:ole="">
            <v:imagedata r:id="rId125" o:title=""/>
          </v:shape>
          <o:OLEObject Type="Embed" ProgID="Equation.DSMT4" ShapeID="_x0000_i1083" DrawAspect="Content" ObjectID="_1674983667" r:id="rId126"/>
        </w:object>
      </w:r>
      <w:r>
        <w:rPr>
          <w:rFonts w:ascii="宋体" w:hAnsi="宋体" w:hint="eastAsia"/>
          <w:szCs w:val="21"/>
        </w:rPr>
        <w:t>与</w:t>
      </w:r>
      <w:r w:rsidR="00C63BC5" w:rsidRPr="00025957">
        <w:rPr>
          <w:position w:val="-4"/>
        </w:rPr>
        <w:object w:dxaOrig="220" w:dyaOrig="260">
          <v:shape id="_x0000_i1084" type="#_x0000_t75" style="width:10.65pt;height:13.15pt" o:ole="">
            <v:imagedata r:id="rId127" o:title=""/>
          </v:shape>
          <o:OLEObject Type="Embed" ProgID="Equation.DSMT4" ShapeID="_x0000_i1084" DrawAspect="Content" ObjectID="_1674983668" r:id="rId128"/>
        </w:object>
      </w:r>
      <w:r w:rsidRPr="00EB4953">
        <w:rPr>
          <w:rFonts w:ascii="宋体" w:hAnsi="宋体" w:hint="eastAsia"/>
          <w:szCs w:val="21"/>
        </w:rPr>
        <w:t>相互独立且同分布：</w:t>
      </w:r>
    </w:p>
    <w:p w:rsidR="002F3EE2" w:rsidRDefault="00C63BC5" w:rsidP="002F3EE2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5560" w:dyaOrig="620">
          <v:shape id="_x0000_i1085" type="#_x0000_t75" style="width:278pt;height:31.3pt" o:ole="">
            <v:imagedata r:id="rId129" o:title=""/>
          </v:shape>
          <o:OLEObject Type="Embed" ProgID="Equation.DSMT4" ShapeID="_x0000_i1085" DrawAspect="Content" ObjectID="_1674983669" r:id="rId130"/>
        </w:object>
      </w:r>
    </w:p>
    <w:p w:rsidR="000E6135" w:rsidRPr="00EB4953" w:rsidRDefault="000E6135" w:rsidP="002F3EE2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则下列各式中成立的是</w:t>
      </w:r>
      <w:r w:rsidRPr="002F3EE2">
        <w:rPr>
          <w:rFonts w:hint="eastAsia"/>
        </w:rPr>
        <w:t xml:space="preserve">(   </w:t>
      </w:r>
      <w:r w:rsidR="002F3EE2" w:rsidRPr="002F3EE2">
        <w:rPr>
          <w:rFonts w:hint="eastAsia"/>
        </w:rPr>
        <w:t xml:space="preserve"> </w:t>
      </w:r>
      <w:r w:rsidRPr="002F3EE2">
        <w:rPr>
          <w:rFonts w:hint="eastAsia"/>
        </w:rPr>
        <w:t>)</w:t>
      </w:r>
    </w:p>
    <w:p w:rsidR="000E6135" w:rsidRPr="00EB4953" w:rsidRDefault="000E6135" w:rsidP="002F3EE2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 xml:space="preserve">(A) </w:t>
      </w:r>
      <w:r w:rsidR="00C63BC5" w:rsidRPr="00C63BC5">
        <w:rPr>
          <w:position w:val="-24"/>
        </w:rPr>
        <w:object w:dxaOrig="1359" w:dyaOrig="620">
          <v:shape id="_x0000_i1086" type="#_x0000_t75" style="width:68.25pt;height:31.3pt" o:ole="">
            <v:imagedata r:id="rId131" o:title=""/>
          </v:shape>
          <o:OLEObject Type="Embed" ProgID="Equation.DSMT4" ShapeID="_x0000_i1086" DrawAspect="Content" ObjectID="_1674983670" r:id="rId132"/>
        </w:object>
      </w:r>
      <w:r w:rsidR="002F3EE2">
        <w:rPr>
          <w:rFonts w:ascii="宋体" w:hAnsi="宋体" w:hint="eastAsia"/>
          <w:szCs w:val="21"/>
        </w:rPr>
        <w:t>．</w:t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 xml:space="preserve">(B) </w:t>
      </w:r>
      <w:r w:rsidR="00C63BC5" w:rsidRPr="00C63BC5">
        <w:rPr>
          <w:position w:val="-14"/>
        </w:rPr>
        <w:object w:dxaOrig="1320" w:dyaOrig="400">
          <v:shape id="_x0000_i1087" type="#_x0000_t75" style="width:66.35pt;height:20.05pt" o:ole="">
            <v:imagedata r:id="rId133" o:title=""/>
          </v:shape>
          <o:OLEObject Type="Embed" ProgID="Equation.DSMT4" ShapeID="_x0000_i1087" DrawAspect="Content" ObjectID="_1674983671" r:id="rId134"/>
        </w:object>
      </w:r>
      <w:r w:rsidR="002F3EE2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 xml:space="preserve">(C) </w:t>
      </w:r>
      <w:r w:rsidR="00C63BC5" w:rsidRPr="00C63BC5">
        <w:rPr>
          <w:position w:val="-24"/>
        </w:rPr>
        <w:object w:dxaOrig="1700" w:dyaOrig="620">
          <v:shape id="_x0000_i1088" type="#_x0000_t75" style="width:85.15pt;height:31.3pt" o:ole="">
            <v:imagedata r:id="rId135" o:title=""/>
          </v:shape>
          <o:OLEObject Type="Embed" ProgID="Equation.DSMT4" ShapeID="_x0000_i1088" DrawAspect="Content" ObjectID="_1674983672" r:id="rId136"/>
        </w:object>
      </w:r>
      <w:r w:rsidR="002F3EE2">
        <w:rPr>
          <w:rFonts w:ascii="宋体" w:hAnsi="宋体" w:hint="eastAsia"/>
          <w:szCs w:val="21"/>
        </w:rPr>
        <w:t>．</w:t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 xml:space="preserve">(D) </w:t>
      </w:r>
      <w:r w:rsidR="00C63BC5" w:rsidRPr="00C63BC5">
        <w:rPr>
          <w:position w:val="-24"/>
        </w:rPr>
        <w:object w:dxaOrig="1480" w:dyaOrig="620">
          <v:shape id="_x0000_i1089" type="#_x0000_t75" style="width:73.9pt;height:31.3pt" o:ole="">
            <v:imagedata r:id="rId137" o:title=""/>
          </v:shape>
          <o:OLEObject Type="Embed" ProgID="Equation.DSMT4" ShapeID="_x0000_i1089" DrawAspect="Content" ObjectID="_1674983673" r:id="rId138"/>
        </w:object>
      </w:r>
      <w:r w:rsidR="002F3EE2">
        <w:rPr>
          <w:rFonts w:ascii="宋体" w:hAnsi="宋体" w:hint="eastAsia"/>
          <w:szCs w:val="21"/>
        </w:rPr>
        <w:t>．</w:t>
      </w:r>
    </w:p>
    <w:p w:rsidR="000E6135" w:rsidRPr="00305580" w:rsidRDefault="000E6135" w:rsidP="00A33CD4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三、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A50EA2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在经济学中,称函数</w:t>
      </w:r>
      <w:r w:rsidR="00C63BC5" w:rsidRPr="00C63BC5">
        <w:rPr>
          <w:position w:val="-10"/>
        </w:rPr>
        <w:object w:dxaOrig="2880" w:dyaOrig="520">
          <v:shape id="_x0000_i1090" type="#_x0000_t75" style="width:2in;height:25.65pt" o:ole="">
            <v:imagedata r:id="rId139" o:title=""/>
          </v:shape>
          <o:OLEObject Type="Embed" ProgID="Equation.DSMT4" ShapeID="_x0000_i1090" DrawAspect="Content" ObjectID="_1674983674" r:id="rId140"/>
        </w:object>
      </w:r>
      <w:r w:rsidRPr="00EB4953">
        <w:rPr>
          <w:rFonts w:ascii="宋体" w:hAnsi="宋体" w:hint="eastAsia"/>
          <w:szCs w:val="21"/>
        </w:rPr>
        <w:t>为固定替代弹性生产函数,而称函数</w:t>
      </w:r>
      <w:r w:rsidR="00C63BC5" w:rsidRPr="00C63BC5">
        <w:rPr>
          <w:position w:val="-10"/>
        </w:rPr>
        <w:object w:dxaOrig="1219" w:dyaOrig="380">
          <v:shape id="_x0000_i1091" type="#_x0000_t75" style="width:61.35pt;height:18.8pt" o:ole="">
            <v:imagedata r:id="rId141" o:title=""/>
          </v:shape>
          <o:OLEObject Type="Embed" ProgID="Equation.DSMT4" ShapeID="_x0000_i1091" DrawAspect="Content" ObjectID="_1674983675" r:id="rId142"/>
        </w:object>
      </w:r>
      <w:r w:rsidRPr="00EB4953">
        <w:rPr>
          <w:rFonts w:ascii="宋体" w:hAnsi="宋体" w:hint="eastAsia"/>
          <w:szCs w:val="21"/>
        </w:rPr>
        <w:t>为Cobb-Douglas生产函数(简称C—D生产函数).试证明：</w:t>
      </w:r>
      <w:r w:rsidR="00A50EA2">
        <w:rPr>
          <w:rFonts w:ascii="宋体" w:hAnsi="宋体" w:hint="eastAsia"/>
          <w:szCs w:val="21"/>
        </w:rPr>
        <w:t>当</w:t>
      </w:r>
      <w:r w:rsidR="00C63BC5" w:rsidRPr="00C63BC5">
        <w:rPr>
          <w:position w:val="-6"/>
        </w:rPr>
        <w:object w:dxaOrig="639" w:dyaOrig="279">
          <v:shape id="_x0000_i1092" type="#_x0000_t75" style="width:31.95pt;height:13.75pt" o:ole="">
            <v:imagedata r:id="rId143" o:title=""/>
          </v:shape>
          <o:OLEObject Type="Embed" ProgID="Equation.DSMT4" ShapeID="_x0000_i1092" DrawAspect="Content" ObjectID="_1674983676" r:id="rId144"/>
        </w:object>
      </w:r>
      <w:r w:rsidRPr="00EB4953">
        <w:rPr>
          <w:rFonts w:ascii="宋体" w:hAnsi="宋体" w:hint="eastAsia"/>
          <w:szCs w:val="21"/>
        </w:rPr>
        <w:t>时,固定替代弹性生产函数变为C—D生产函数,即有</w:t>
      </w:r>
      <w:r w:rsidR="00C63BC5" w:rsidRPr="00C63BC5">
        <w:rPr>
          <w:position w:val="-20"/>
        </w:rPr>
        <w:object w:dxaOrig="1240" w:dyaOrig="480">
          <v:shape id="_x0000_i1093" type="#_x0000_t75" style="width:62pt;height:24.4pt" o:ole="">
            <v:imagedata r:id="rId145" o:title=""/>
          </v:shape>
          <o:OLEObject Type="Embed" ProgID="Equation.DSMT4" ShapeID="_x0000_i1093" DrawAspect="Content" ObjectID="_1674983677" r:id="rId146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E32013">
      <w:pPr>
        <w:tabs>
          <w:tab w:val="left" w:pos="1260"/>
        </w:tabs>
        <w:rPr>
          <w:rFonts w:ascii="宋体" w:hAnsi="宋体"/>
          <w:szCs w:val="21"/>
        </w:rPr>
      </w:pPr>
    </w:p>
    <w:p w:rsidR="00E32013" w:rsidRPr="00EB4953" w:rsidRDefault="00E32013" w:rsidP="00E32013">
      <w:pPr>
        <w:tabs>
          <w:tab w:val="left" w:pos="1260"/>
        </w:tabs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四、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本题满分5分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10"/>
        </w:rPr>
        <w:object w:dxaOrig="1300" w:dyaOrig="320">
          <v:shape id="_x0000_i1094" type="#_x0000_t75" style="width:65.1pt;height:16.3pt" o:ole="">
            <v:imagedata r:id="rId147" o:title=""/>
          </v:shape>
          <o:OLEObject Type="Embed" ProgID="Equation.DSMT4" ShapeID="_x0000_i1094" DrawAspect="Content" ObjectID="_1674983678" r:id="rId148"/>
        </w:object>
      </w:r>
      <w:r w:rsidRPr="00EB4953">
        <w:rPr>
          <w:rFonts w:ascii="宋体" w:hAnsi="宋体" w:hint="eastAsia"/>
          <w:szCs w:val="21"/>
        </w:rPr>
        <w:t>有连续偏导数,</w:t>
      </w:r>
      <w:r w:rsidR="00C63BC5" w:rsidRPr="00C63BC5">
        <w:rPr>
          <w:position w:val="-10"/>
        </w:rPr>
        <w:object w:dxaOrig="900" w:dyaOrig="320">
          <v:shape id="_x0000_i1095" type="#_x0000_t75" style="width:45.1pt;height:16.3pt" o:ole="">
            <v:imagedata r:id="rId149" o:title=""/>
          </v:shape>
          <o:OLEObject Type="Embed" ProgID="Equation.DSMT4" ShapeID="_x0000_i1095" DrawAspect="Content" ObjectID="_1674983679" r:id="rId150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0"/>
        </w:rPr>
        <w:object w:dxaOrig="840" w:dyaOrig="320">
          <v:shape id="_x0000_i1096" type="#_x0000_t75" style="width:41.95pt;height:16.3pt" o:ole="">
            <v:imagedata r:id="rId151" o:title=""/>
          </v:shape>
          <o:OLEObject Type="Embed" ProgID="Equation.DSMT4" ShapeID="_x0000_i1096" DrawAspect="Content" ObjectID="_1674983680" r:id="rId152"/>
        </w:object>
      </w:r>
      <w:r w:rsidRPr="00EB4953">
        <w:rPr>
          <w:rFonts w:ascii="宋体" w:hAnsi="宋体" w:hint="eastAsia"/>
          <w:szCs w:val="21"/>
        </w:rPr>
        <w:t>分别由方程</w:t>
      </w:r>
      <w:r w:rsidR="00C63BC5" w:rsidRPr="00C63BC5">
        <w:rPr>
          <w:position w:val="-10"/>
        </w:rPr>
        <w:object w:dxaOrig="1060" w:dyaOrig="360">
          <v:shape id="_x0000_i1097" type="#_x0000_t75" style="width:53.2pt;height:18.15pt" o:ole="">
            <v:imagedata r:id="rId153" o:title=""/>
          </v:shape>
          <o:OLEObject Type="Embed" ProgID="Equation.DSMT4" ShapeID="_x0000_i1097" DrawAspect="Content" ObjectID="_1674983681" r:id="rId154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6"/>
        </w:rPr>
        <w:object w:dxaOrig="1080" w:dyaOrig="320">
          <v:shape id="_x0000_i1098" type="#_x0000_t75" style="width:54.45pt;height:16.3pt" o:ole="">
            <v:imagedata r:id="rId155" o:title=""/>
          </v:shape>
          <o:OLEObject Type="Embed" ProgID="Equation.DSMT4" ShapeID="_x0000_i1098" DrawAspect="Content" ObjectID="_1674983682" r:id="rId156"/>
        </w:object>
      </w:r>
      <w:r w:rsidRPr="00EB4953">
        <w:rPr>
          <w:rFonts w:ascii="宋体" w:hAnsi="宋体" w:hint="eastAsia"/>
          <w:szCs w:val="21"/>
        </w:rPr>
        <w:t>所确定,求</w:t>
      </w:r>
      <w:r w:rsidR="00C63BC5" w:rsidRPr="00C63BC5">
        <w:rPr>
          <w:position w:val="-24"/>
        </w:rPr>
        <w:object w:dxaOrig="360" w:dyaOrig="620">
          <v:shape id="_x0000_i1099" type="#_x0000_t75" style="width:18.15pt;height:31.3pt" o:ole="">
            <v:imagedata r:id="rId157" o:title=""/>
          </v:shape>
          <o:OLEObject Type="Embed" ProgID="Equation.DSMT4" ShapeID="_x0000_i1099" DrawAspect="Content" ObjectID="_1674983683" r:id="rId158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120F13" w:rsidRPr="00EB4953" w:rsidRDefault="00120F13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五、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一商家销售某种商品的价格满足关系</w:t>
      </w:r>
      <w:r w:rsidR="00C63BC5" w:rsidRPr="00C63BC5">
        <w:rPr>
          <w:position w:val="-10"/>
        </w:rPr>
        <w:object w:dxaOrig="1180" w:dyaOrig="320">
          <v:shape id="_x0000_i1100" type="#_x0000_t75" style="width:58.85pt;height:16.3pt" o:ole="">
            <v:imagedata r:id="rId159" o:title=""/>
          </v:shape>
          <o:OLEObject Type="Embed" ProgID="Equation.DSMT4" ShapeID="_x0000_i1100" DrawAspect="Content" ObjectID="_1674983684" r:id="rId160"/>
        </w:object>
      </w:r>
      <w:r w:rsidRPr="00EB4953">
        <w:rPr>
          <w:rFonts w:ascii="宋体" w:hAnsi="宋体" w:hint="eastAsia"/>
          <w:szCs w:val="21"/>
        </w:rPr>
        <w:t>(万元/吨),</w:t>
      </w:r>
      <w:r w:rsidR="00C63BC5" w:rsidRPr="00025957">
        <w:rPr>
          <w:position w:val="-4"/>
        </w:rPr>
        <w:object w:dxaOrig="200" w:dyaOrig="200">
          <v:shape id="_x0000_i1101" type="#_x0000_t75" style="width:10pt;height:10pt" o:ole="">
            <v:imagedata r:id="rId161" o:title=""/>
          </v:shape>
          <o:OLEObject Type="Embed" ProgID="Equation.DSMT4" ShapeID="_x0000_i1101" DrawAspect="Content" ObjectID="_1674983685" r:id="rId162"/>
        </w:object>
      </w:r>
      <w:r w:rsidRPr="00EB4953">
        <w:rPr>
          <w:rFonts w:ascii="宋体" w:hAnsi="宋体" w:hint="eastAsia"/>
          <w:szCs w:val="21"/>
        </w:rPr>
        <w:t>为销售量(单位：吨),商品的成本函数</w:t>
      </w:r>
      <w:r w:rsidR="00C63BC5" w:rsidRPr="00C63BC5">
        <w:rPr>
          <w:position w:val="-6"/>
        </w:rPr>
        <w:object w:dxaOrig="999" w:dyaOrig="279">
          <v:shape id="_x0000_i1102" type="#_x0000_t75" style="width:50.1pt;height:13.75pt" o:ole="">
            <v:imagedata r:id="rId163" o:title=""/>
          </v:shape>
          <o:OLEObject Type="Embed" ProgID="Equation.DSMT4" ShapeID="_x0000_i1102" DrawAspect="Content" ObjectID="_1674983686" r:id="rId164"/>
        </w:object>
      </w:r>
      <w:r w:rsidRPr="00EB4953">
        <w:rPr>
          <w:rFonts w:ascii="宋体" w:hAnsi="宋体" w:hint="eastAsia"/>
          <w:szCs w:val="21"/>
        </w:rPr>
        <w:t>(万元)</w:t>
      </w:r>
      <w:r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32013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若每销售一吨商品,政府要征税</w:t>
      </w:r>
      <w:r w:rsidR="00C63BC5" w:rsidRPr="00C63BC5">
        <w:rPr>
          <w:position w:val="-6"/>
        </w:rPr>
        <w:object w:dxaOrig="160" w:dyaOrig="260">
          <v:shape id="_x0000_i1103" type="#_x0000_t75" style="width:8.15pt;height:13.15pt" o:ole="">
            <v:imagedata r:id="rId165" o:title=""/>
          </v:shape>
          <o:OLEObject Type="Embed" ProgID="Equation.DSMT4" ShapeID="_x0000_i1103" DrawAspect="Content" ObjectID="_1674983687" r:id="rId166"/>
        </w:object>
      </w:r>
      <w:r w:rsidRPr="00EB4953">
        <w:rPr>
          <w:rFonts w:ascii="宋体" w:hAnsi="宋体" w:hint="eastAsia"/>
          <w:szCs w:val="21"/>
        </w:rPr>
        <w:t>(万元),求该商家获最大利润时的销售量；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32013">
        <w:rPr>
          <w:rFonts w:hint="eastAsia"/>
        </w:rPr>
        <w:lastRenderedPageBreak/>
        <w:t xml:space="preserve">(2) </w:t>
      </w:r>
      <w:r w:rsidR="00C63BC5" w:rsidRPr="00C63BC5">
        <w:rPr>
          <w:position w:val="-6"/>
        </w:rPr>
        <w:object w:dxaOrig="160" w:dyaOrig="260">
          <v:shape id="_x0000_i1104" type="#_x0000_t75" style="width:8.15pt;height:13.15pt" o:ole="">
            <v:imagedata r:id="rId167" o:title=""/>
          </v:shape>
          <o:OLEObject Type="Embed" ProgID="Equation.DSMT4" ShapeID="_x0000_i1104" DrawAspect="Content" ObjectID="_1674983688" r:id="rId168"/>
        </w:object>
      </w:r>
      <w:r w:rsidRPr="00EB4953">
        <w:rPr>
          <w:rFonts w:ascii="宋体" w:hAnsi="宋体" w:hint="eastAsia"/>
          <w:szCs w:val="21"/>
        </w:rPr>
        <w:t>为何值时,政府税收总额最大.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01582C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六、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设函数</w:t>
      </w:r>
      <w:r w:rsidR="00C63BC5" w:rsidRPr="00C63BC5">
        <w:rPr>
          <w:position w:val="-10"/>
        </w:rPr>
        <w:object w:dxaOrig="540" w:dyaOrig="320">
          <v:shape id="_x0000_i1105" type="#_x0000_t75" style="width:26.9pt;height:16.3pt" o:ole="">
            <v:imagedata r:id="rId169" o:title=""/>
          </v:shape>
          <o:OLEObject Type="Embed" ProgID="Equation.DSMT4" ShapeID="_x0000_i1105" DrawAspect="Content" ObjectID="_1674983689" r:id="rId170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106" type="#_x0000_t75" style="width:36.3pt;height:16.3pt" o:ole="">
            <v:imagedata r:id="rId171" o:title=""/>
          </v:shape>
          <o:OLEObject Type="Embed" ProgID="Equation.DSMT4" ShapeID="_x0000_i1106" DrawAspect="Content" ObjectID="_1674983690" r:id="rId172"/>
        </w:object>
      </w:r>
      <w:r w:rsidRPr="00EB4953">
        <w:rPr>
          <w:rFonts w:ascii="宋体" w:hAnsi="宋体" w:hint="eastAsia"/>
          <w:szCs w:val="21"/>
        </w:rPr>
        <w:t>上连续、单调不减且</w:t>
      </w:r>
      <w:r w:rsidR="00C63BC5" w:rsidRPr="00C63BC5">
        <w:rPr>
          <w:position w:val="-10"/>
        </w:rPr>
        <w:object w:dxaOrig="859" w:dyaOrig="320">
          <v:shape id="_x0000_i1107" type="#_x0000_t75" style="width:43.2pt;height:16.3pt" o:ole="">
            <v:imagedata r:id="rId173" o:title=""/>
          </v:shape>
          <o:OLEObject Type="Embed" ProgID="Equation.DSMT4" ShapeID="_x0000_i1107" DrawAspect="Content" ObjectID="_1674983691" r:id="rId174"/>
        </w:object>
      </w:r>
      <w:r w:rsidRPr="00EB4953">
        <w:rPr>
          <w:rFonts w:ascii="宋体" w:hAnsi="宋体" w:hint="eastAsia"/>
          <w:szCs w:val="21"/>
        </w:rPr>
        <w:t>,试证函数</w:t>
      </w:r>
    </w:p>
    <w:p w:rsidR="000E6135" w:rsidRPr="00EB4953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46"/>
        </w:rPr>
        <w:object w:dxaOrig="3159" w:dyaOrig="1040">
          <v:shape id="_x0000_i1108" type="#_x0000_t75" style="width:157.75pt;height:51.95pt" o:ole="">
            <v:imagedata r:id="rId175" o:title=""/>
          </v:shape>
          <o:OLEObject Type="Embed" ProgID="Equation.DSMT4" ShapeID="_x0000_i1108" DrawAspect="Content" ObjectID="_1674983692" r:id="rId176"/>
        </w:object>
      </w:r>
    </w:p>
    <w:p w:rsidR="000E6135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109" type="#_x0000_t75" style="width:36.3pt;height:16.3pt" o:ole="">
            <v:imagedata r:id="rId177" o:title=""/>
          </v:shape>
          <o:OLEObject Type="Embed" ProgID="Equation.DSMT4" ShapeID="_x0000_i1109" DrawAspect="Content" ObjectID="_1674983693" r:id="rId178"/>
        </w:object>
      </w:r>
      <w:r w:rsidRPr="00EB4953">
        <w:rPr>
          <w:rFonts w:ascii="宋体" w:hAnsi="宋体" w:hint="eastAsia"/>
          <w:szCs w:val="21"/>
        </w:rPr>
        <w:t>上连续且单调不减(其中</w:t>
      </w:r>
      <w:r w:rsidR="00C63BC5" w:rsidRPr="00C63BC5">
        <w:rPr>
          <w:position w:val="-6"/>
        </w:rPr>
        <w:object w:dxaOrig="540" w:dyaOrig="279">
          <v:shape id="_x0000_i1110" type="#_x0000_t75" style="width:26.9pt;height:13.75pt" o:ole="">
            <v:imagedata r:id="rId179" o:title=""/>
          </v:shape>
          <o:OLEObject Type="Embed" ProgID="Equation.DSMT4" ShapeID="_x0000_i1110" DrawAspect="Content" ObjectID="_1674983694" r:id="rId180"/>
        </w:object>
      </w:r>
      <w:r w:rsidRPr="00EB4953">
        <w:rPr>
          <w:rFonts w:ascii="宋体" w:hAnsi="宋体" w:hint="eastAsia"/>
          <w:szCs w:val="21"/>
        </w:rPr>
        <w:t>).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E32013" w:rsidRPr="000E6135" w:rsidRDefault="00E32013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七、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</w:t>
      </w:r>
      <w:r>
        <w:rPr>
          <w:rFonts w:hint="eastAsia"/>
        </w:rPr>
        <w:t>6</w:t>
      </w:r>
      <w:r w:rsidRPr="00EB4953">
        <w:rPr>
          <w:rFonts w:hint="eastAsia"/>
        </w:rPr>
        <w:t>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从点</w:t>
      </w:r>
      <w:r w:rsidR="00C63BC5" w:rsidRPr="00C63BC5">
        <w:rPr>
          <w:position w:val="-12"/>
        </w:rPr>
        <w:object w:dxaOrig="760" w:dyaOrig="360">
          <v:shape id="_x0000_i1111" type="#_x0000_t75" style="width:38.2pt;height:18.15pt" o:ole="">
            <v:imagedata r:id="rId181" o:title=""/>
          </v:shape>
          <o:OLEObject Type="Embed" ProgID="Equation.DSMT4" ShapeID="_x0000_i1111" DrawAspect="Content" ObjectID="_1674983695" r:id="rId182"/>
        </w:object>
      </w:r>
      <w:r w:rsidRPr="00EB4953">
        <w:rPr>
          <w:rFonts w:ascii="宋体" w:hAnsi="宋体" w:hint="eastAsia"/>
          <w:szCs w:val="21"/>
        </w:rPr>
        <w:t>作</w:t>
      </w:r>
      <w:r w:rsidR="00C63BC5" w:rsidRPr="00025957">
        <w:rPr>
          <w:position w:val="-4"/>
        </w:rPr>
        <w:object w:dxaOrig="200" w:dyaOrig="200">
          <v:shape id="_x0000_i1112" type="#_x0000_t75" style="width:10pt;height:10pt" o:ole="">
            <v:imagedata r:id="rId183" o:title=""/>
          </v:shape>
          <o:OLEObject Type="Embed" ProgID="Equation.DSMT4" ShapeID="_x0000_i1112" DrawAspect="Content" ObjectID="_1674983696" r:id="rId184"/>
        </w:object>
      </w:r>
      <w:r w:rsidRPr="00EB4953">
        <w:rPr>
          <w:rFonts w:ascii="宋体" w:hAnsi="宋体" w:hint="eastAsia"/>
          <w:szCs w:val="21"/>
        </w:rPr>
        <w:t>轴的垂线,交抛物线</w:t>
      </w:r>
      <w:r w:rsidR="00C63BC5" w:rsidRPr="00C63BC5">
        <w:rPr>
          <w:position w:val="-10"/>
        </w:rPr>
        <w:object w:dxaOrig="660" w:dyaOrig="360">
          <v:shape id="_x0000_i1113" type="#_x0000_t75" style="width:32.55pt;height:18.15pt" o:ole="">
            <v:imagedata r:id="rId185" o:title=""/>
          </v:shape>
          <o:OLEObject Type="Embed" ProgID="Equation.DSMT4" ShapeID="_x0000_i1113" DrawAspect="Content" ObjectID="_1674983697" r:id="rId186"/>
        </w:object>
      </w:r>
      <w:r w:rsidRPr="00EB4953">
        <w:rPr>
          <w:rFonts w:ascii="宋体" w:hAnsi="宋体" w:hint="eastAsia"/>
          <w:szCs w:val="21"/>
        </w:rPr>
        <w:t>于点</w:t>
      </w:r>
      <w:r w:rsidR="00C63BC5" w:rsidRPr="00C63BC5">
        <w:rPr>
          <w:position w:val="-12"/>
        </w:rPr>
        <w:object w:dxaOrig="780" w:dyaOrig="360">
          <v:shape id="_x0000_i1114" type="#_x0000_t75" style="width:39.45pt;height:18.15pt" o:ole="">
            <v:imagedata r:id="rId187" o:title=""/>
          </v:shape>
          <o:OLEObject Type="Embed" ProgID="Equation.DSMT4" ShapeID="_x0000_i1114" DrawAspect="Content" ObjectID="_1674983698" r:id="rId188"/>
        </w:object>
      </w:r>
      <w:r w:rsidRPr="00EB4953">
        <w:rPr>
          <w:rFonts w:ascii="宋体" w:hAnsi="宋体" w:hint="eastAsia"/>
          <w:szCs w:val="21"/>
        </w:rPr>
        <w:t>；再从</w:t>
      </w:r>
      <w:r w:rsidR="00C63BC5" w:rsidRPr="00C63BC5">
        <w:rPr>
          <w:position w:val="-12"/>
        </w:rPr>
        <w:object w:dxaOrig="279" w:dyaOrig="360">
          <v:shape id="_x0000_i1115" type="#_x0000_t75" style="width:13.75pt;height:18.15pt" o:ole="">
            <v:imagedata r:id="rId189" o:title=""/>
          </v:shape>
          <o:OLEObject Type="Embed" ProgID="Equation.DSMT4" ShapeID="_x0000_i1115" DrawAspect="Content" ObjectID="_1674983699" r:id="rId190"/>
        </w:object>
      </w:r>
      <w:r w:rsidRPr="00EB4953">
        <w:rPr>
          <w:rFonts w:ascii="宋体" w:hAnsi="宋体" w:hint="eastAsia"/>
          <w:szCs w:val="21"/>
        </w:rPr>
        <w:t>作这条抛物线的切线与</w:t>
      </w:r>
      <w:r w:rsidR="00C63BC5" w:rsidRPr="00025957">
        <w:rPr>
          <w:position w:val="-4"/>
        </w:rPr>
        <w:object w:dxaOrig="200" w:dyaOrig="200">
          <v:shape id="_x0000_i1116" type="#_x0000_t75" style="width:10pt;height:10pt" o:ole="">
            <v:imagedata r:id="rId191" o:title=""/>
          </v:shape>
          <o:OLEObject Type="Embed" ProgID="Equation.DSMT4" ShapeID="_x0000_i1116" DrawAspect="Content" ObjectID="_1674983700" r:id="rId192"/>
        </w:object>
      </w:r>
      <w:r w:rsidRPr="00EB4953">
        <w:rPr>
          <w:rFonts w:ascii="宋体" w:hAnsi="宋体" w:hint="eastAsia"/>
          <w:szCs w:val="21"/>
        </w:rPr>
        <w:t>轴交于</w:t>
      </w:r>
      <w:r w:rsidR="00C63BC5" w:rsidRPr="00C63BC5">
        <w:rPr>
          <w:position w:val="-12"/>
        </w:rPr>
        <w:object w:dxaOrig="260" w:dyaOrig="360">
          <v:shape id="_x0000_i1117" type="#_x0000_t75" style="width:13.15pt;height:18.15pt" o:ole="">
            <v:imagedata r:id="rId193" o:title=""/>
          </v:shape>
          <o:OLEObject Type="Embed" ProgID="Equation.DSMT4" ShapeID="_x0000_i1117" DrawAspect="Content" ObjectID="_1674983701" r:id="rId194"/>
        </w:object>
      </w:r>
      <w:r w:rsidRPr="00EB4953">
        <w:rPr>
          <w:rFonts w:ascii="宋体" w:hAnsi="宋体" w:hint="eastAsia"/>
          <w:szCs w:val="21"/>
        </w:rPr>
        <w:t>,然后又从</w:t>
      </w:r>
      <w:r w:rsidR="00C63BC5" w:rsidRPr="00C63BC5">
        <w:rPr>
          <w:position w:val="-12"/>
        </w:rPr>
        <w:object w:dxaOrig="260" w:dyaOrig="360">
          <v:shape id="_x0000_i1118" type="#_x0000_t75" style="width:13.15pt;height:18.15pt" o:ole="">
            <v:imagedata r:id="rId195" o:title=""/>
          </v:shape>
          <o:OLEObject Type="Embed" ProgID="Equation.DSMT4" ShapeID="_x0000_i1118" DrawAspect="Content" ObjectID="_1674983702" r:id="rId196"/>
        </w:object>
      </w:r>
      <w:r w:rsidRPr="00EB4953">
        <w:rPr>
          <w:rFonts w:ascii="宋体" w:hAnsi="宋体" w:hint="eastAsia"/>
          <w:szCs w:val="21"/>
        </w:rPr>
        <w:t>作</w:t>
      </w:r>
      <w:r w:rsidR="00C63BC5" w:rsidRPr="00025957">
        <w:rPr>
          <w:position w:val="-4"/>
        </w:rPr>
        <w:object w:dxaOrig="200" w:dyaOrig="200">
          <v:shape id="_x0000_i1119" type="#_x0000_t75" style="width:10pt;height:10pt" o:ole="">
            <v:imagedata r:id="rId197" o:title=""/>
          </v:shape>
          <o:OLEObject Type="Embed" ProgID="Equation.DSMT4" ShapeID="_x0000_i1119" DrawAspect="Content" ObjectID="_1674983703" r:id="rId198"/>
        </w:object>
      </w:r>
      <w:r w:rsidRPr="00EB4953">
        <w:rPr>
          <w:rFonts w:ascii="宋体" w:hAnsi="宋体" w:hint="eastAsia"/>
          <w:szCs w:val="21"/>
        </w:rPr>
        <w:t>轴的垂线,交抛物线于点</w:t>
      </w:r>
      <w:r w:rsidR="00C63BC5" w:rsidRPr="00C63BC5">
        <w:rPr>
          <w:position w:val="-12"/>
        </w:rPr>
        <w:object w:dxaOrig="279" w:dyaOrig="360">
          <v:shape id="_x0000_i1120" type="#_x0000_t75" style="width:13.75pt;height:18.15pt" o:ole="">
            <v:imagedata r:id="rId199" o:title=""/>
          </v:shape>
          <o:OLEObject Type="Embed" ProgID="Equation.DSMT4" ShapeID="_x0000_i1120" DrawAspect="Content" ObjectID="_1674983704" r:id="rId200"/>
        </w:object>
      </w:r>
      <w:r w:rsidRPr="00EB4953">
        <w:rPr>
          <w:rFonts w:ascii="宋体" w:hAnsi="宋体" w:hint="eastAsia"/>
          <w:szCs w:val="21"/>
        </w:rPr>
        <w:t>,依次重复上述过程得到一系列</w:t>
      </w:r>
      <w:r>
        <w:rPr>
          <w:rFonts w:ascii="宋体" w:hAnsi="宋体" w:hint="eastAsia"/>
          <w:szCs w:val="21"/>
        </w:rPr>
        <w:t>的</w:t>
      </w:r>
      <w:r w:rsidRPr="00EB4953">
        <w:rPr>
          <w:rFonts w:ascii="宋体" w:hAnsi="宋体" w:hint="eastAsia"/>
          <w:szCs w:val="21"/>
        </w:rPr>
        <w:t>点</w:t>
      </w:r>
      <w:r w:rsidR="00C63BC5" w:rsidRPr="00C63BC5">
        <w:rPr>
          <w:position w:val="-12"/>
        </w:rPr>
        <w:object w:dxaOrig="2340" w:dyaOrig="360">
          <v:shape id="_x0000_i1121" type="#_x0000_t75" style="width:117.1pt;height:18.15pt" o:ole="">
            <v:imagedata r:id="rId201" o:title=""/>
          </v:shape>
          <o:OLEObject Type="Embed" ProgID="Equation.DSMT4" ShapeID="_x0000_i1121" DrawAspect="Content" ObjectID="_1674983705" r:id="rId202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求</w:t>
      </w:r>
      <w:r w:rsidR="00C63BC5" w:rsidRPr="00C63BC5">
        <w:rPr>
          <w:position w:val="-12"/>
        </w:rPr>
        <w:object w:dxaOrig="420" w:dyaOrig="400">
          <v:shape id="_x0000_i1122" type="#_x0000_t75" style="width:20.65pt;height:20.05pt" o:ole="">
            <v:imagedata r:id="rId203" o:title=""/>
          </v:shape>
          <o:OLEObject Type="Embed" ProgID="Equation.DSMT4" ShapeID="_x0000_i1122" DrawAspect="Content" ObjectID="_1674983706" r:id="rId204"/>
        </w:object>
      </w:r>
      <w:r w:rsidRPr="00EB4953">
        <w:rPr>
          <w:rFonts w:ascii="宋体" w:hAnsi="宋体" w:hint="eastAsia"/>
          <w:szCs w:val="21"/>
        </w:rPr>
        <w:t>；</w:t>
      </w:r>
    </w:p>
    <w:p w:rsidR="000E6135" w:rsidRDefault="000E6135" w:rsidP="00120F13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求级数</w:t>
      </w:r>
      <w:r w:rsidR="00C63BC5" w:rsidRPr="00C63BC5">
        <w:rPr>
          <w:position w:val="-12"/>
        </w:rPr>
        <w:object w:dxaOrig="2580" w:dyaOrig="400">
          <v:shape id="_x0000_i1123" type="#_x0000_t75" style="width:128.95pt;height:20.05pt" o:ole="">
            <v:imagedata r:id="rId205" o:title=""/>
          </v:shape>
          <o:OLEObject Type="Embed" ProgID="Equation.DSMT4" ShapeID="_x0000_i1123" DrawAspect="Content" ObjectID="_1674983707" r:id="rId206"/>
        </w:object>
      </w:r>
      <w:r w:rsidRPr="00EB4953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C63BC5" w:rsidRPr="00C63BC5">
        <w:rPr>
          <w:position w:val="-10"/>
        </w:rPr>
        <w:object w:dxaOrig="800" w:dyaOrig="320">
          <v:shape id="_x0000_i1124" type="#_x0000_t75" style="width:40.05pt;height:16.3pt" o:ole="">
            <v:imagedata r:id="rId207" o:title=""/>
          </v:shape>
          <o:OLEObject Type="Embed" ProgID="Equation.DSMT4" ShapeID="_x0000_i1124" DrawAspect="Content" ObjectID="_1674983708" r:id="rId208"/>
        </w:object>
      </w:r>
      <w:r w:rsidRPr="00EB4953">
        <w:rPr>
          <w:rFonts w:ascii="宋体" w:hAnsi="宋体" w:hint="eastAsia"/>
          <w:szCs w:val="21"/>
        </w:rPr>
        <w:t>为自然数,而</w:t>
      </w:r>
      <w:r w:rsidR="00C63BC5" w:rsidRPr="00C63BC5">
        <w:rPr>
          <w:position w:val="-12"/>
        </w:rPr>
        <w:object w:dxaOrig="639" w:dyaOrig="400">
          <v:shape id="_x0000_i1125" type="#_x0000_t75" style="width:31.95pt;height:20.05pt" o:ole="">
            <v:imagedata r:id="rId209" o:title=""/>
          </v:shape>
          <o:OLEObject Type="Embed" ProgID="Equation.DSMT4" ShapeID="_x0000_i1125" DrawAspect="Content" ObjectID="_1674983709" r:id="rId210"/>
        </w:object>
      </w:r>
      <w:r w:rsidRPr="00EB4953">
        <w:rPr>
          <w:rFonts w:ascii="宋体" w:hAnsi="宋体" w:hint="eastAsia"/>
          <w:szCs w:val="21"/>
        </w:rPr>
        <w:t>表示</w:t>
      </w:r>
      <w:r>
        <w:rPr>
          <w:rFonts w:ascii="宋体" w:hAnsi="宋体" w:hint="eastAsia"/>
          <w:szCs w:val="21"/>
        </w:rPr>
        <w:t>点</w:t>
      </w:r>
      <w:r w:rsidR="00C63BC5" w:rsidRPr="00C63BC5">
        <w:rPr>
          <w:position w:val="-12"/>
        </w:rPr>
        <w:object w:dxaOrig="340" w:dyaOrig="360">
          <v:shape id="_x0000_i1126" type="#_x0000_t75" style="width:17.55pt;height:18.15pt" o:ole="">
            <v:imagedata r:id="rId211" o:title=""/>
          </v:shape>
          <o:OLEObject Type="Embed" ProgID="Equation.DSMT4" ShapeID="_x0000_i1126" DrawAspect="Content" ObjectID="_1674983710" r:id="rId212"/>
        </w:object>
      </w:r>
      <w:r w:rsidRPr="00EB4953">
        <w:rPr>
          <w:rFonts w:ascii="宋体" w:hAnsi="宋体" w:hint="eastAsia"/>
          <w:szCs w:val="21"/>
        </w:rPr>
        <w:t>与</w:t>
      </w:r>
      <w:r w:rsidR="00C63BC5" w:rsidRPr="00C63BC5">
        <w:rPr>
          <w:position w:val="-12"/>
        </w:rPr>
        <w:object w:dxaOrig="340" w:dyaOrig="360">
          <v:shape id="_x0000_i1127" type="#_x0000_t75" style="width:17.55pt;height:18.15pt" o:ole="">
            <v:imagedata r:id="rId213" o:title=""/>
          </v:shape>
          <o:OLEObject Type="Embed" ProgID="Equation.DSMT4" ShapeID="_x0000_i1127" DrawAspect="Content" ObjectID="_1674983711" r:id="rId214"/>
        </w:object>
      </w:r>
      <w:r w:rsidRPr="00EB4953">
        <w:rPr>
          <w:rFonts w:ascii="宋体" w:hAnsi="宋体" w:hint="eastAsia"/>
          <w:szCs w:val="21"/>
        </w:rPr>
        <w:t>之间的距离.</w:t>
      </w:r>
    </w:p>
    <w:p w:rsidR="000E6135" w:rsidRDefault="000E6135" w:rsidP="000E6135">
      <w:pPr>
        <w:rPr>
          <w:rFonts w:ascii="宋体" w:hAnsi="宋体"/>
        </w:rPr>
      </w:pPr>
    </w:p>
    <w:p w:rsidR="004E295D" w:rsidRPr="000E6135" w:rsidRDefault="004E295D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八、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设函数</w:t>
      </w:r>
      <w:r w:rsidR="00C63BC5" w:rsidRPr="00C63BC5">
        <w:rPr>
          <w:position w:val="-14"/>
        </w:rPr>
        <w:object w:dxaOrig="540" w:dyaOrig="400">
          <v:shape id="_x0000_i1128" type="#_x0000_t75" style="width:26.9pt;height:20.05pt" o:ole="">
            <v:imagedata r:id="rId215" o:title=""/>
          </v:shape>
          <o:OLEObject Type="Embed" ProgID="Equation.DSMT4" ShapeID="_x0000_i1128" DrawAspect="Content" ObjectID="_1674983712" r:id="rId216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129" type="#_x0000_t75" style="width:36.3pt;height:16.3pt" o:ole="">
            <v:imagedata r:id="rId217" o:title=""/>
          </v:shape>
          <o:OLEObject Type="Embed" ProgID="Equation.DSMT4" ShapeID="_x0000_i1129" DrawAspect="Content" ObjectID="_1674983713" r:id="rId218"/>
        </w:object>
      </w:r>
      <w:r w:rsidRPr="00EB4953">
        <w:rPr>
          <w:rFonts w:ascii="宋体" w:hAnsi="宋体" w:hint="eastAsia"/>
          <w:szCs w:val="21"/>
        </w:rPr>
        <w:t>上连续,且满足方程</w:t>
      </w:r>
    </w:p>
    <w:p w:rsidR="000E6135" w:rsidRPr="00EB4953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6"/>
        </w:rPr>
        <w:object w:dxaOrig="3980" w:dyaOrig="740">
          <v:shape id="_x0000_i1130" type="#_x0000_t75" style="width:198.45pt;height:36.95pt" o:ole="">
            <v:imagedata r:id="rId219" o:title=""/>
          </v:shape>
          <o:OLEObject Type="Embed" ProgID="Equation.DSMT4" ShapeID="_x0000_i1130" DrawAspect="Content" ObjectID="_1674983714" r:id="rId220"/>
        </w:objec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求</w:t>
      </w:r>
      <w:r w:rsidR="00C63BC5" w:rsidRPr="00C63BC5">
        <w:rPr>
          <w:position w:val="-10"/>
        </w:rPr>
        <w:object w:dxaOrig="499" w:dyaOrig="320">
          <v:shape id="_x0000_i1131" type="#_x0000_t75" style="width:25.05pt;height:16.3pt" o:ole="">
            <v:imagedata r:id="rId221" o:title=""/>
          </v:shape>
          <o:OLEObject Type="Embed" ProgID="Equation.DSMT4" ShapeID="_x0000_i1131" DrawAspect="Content" ObjectID="_1674983715" r:id="rId222"/>
        </w:object>
      </w:r>
      <w:r w:rsidR="004E295D">
        <w:rPr>
          <w:rFonts w:ascii="宋体" w:hAnsi="宋体" w:hint="eastAsia"/>
          <w:szCs w:val="21"/>
        </w:rPr>
        <w:t>．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九、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C63BC5" w:rsidRPr="00025957">
        <w:rPr>
          <w:position w:val="-4"/>
        </w:rPr>
        <w:object w:dxaOrig="220" w:dyaOrig="260">
          <v:shape id="_x0000_i1132" type="#_x0000_t75" style="width:10.65pt;height:13.15pt" o:ole="">
            <v:imagedata r:id="rId223" o:title=""/>
          </v:shape>
          <o:OLEObject Type="Embed" ProgID="Equation.DSMT4" ShapeID="_x0000_i1132" DrawAspect="Content" ObjectID="_1674983716" r:id="rId224"/>
        </w:object>
      </w:r>
      <w:r w:rsidRPr="00EB4953"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133" type="#_x0000_t75" style="width:10pt;height:10pt" o:ole="">
            <v:imagedata r:id="rId225" o:title=""/>
          </v:shape>
          <o:OLEObject Type="Embed" ProgID="Equation.DSMT4" ShapeID="_x0000_i1133" DrawAspect="Content" ObjectID="_1674983717" r:id="rId226"/>
        </w:object>
      </w:r>
      <w:r w:rsidRPr="00EB4953">
        <w:rPr>
          <w:rFonts w:ascii="宋体" w:hAnsi="宋体" w:hint="eastAsia"/>
          <w:szCs w:val="21"/>
        </w:rPr>
        <w:t>阶非奇异矩阵,</w:t>
      </w:r>
      <w:r w:rsidR="00C63BC5" w:rsidRPr="00C63BC5">
        <w:rPr>
          <w:position w:val="-6"/>
        </w:rPr>
        <w:object w:dxaOrig="240" w:dyaOrig="220">
          <v:shape id="_x0000_i1134" type="#_x0000_t75" style="width:11.9pt;height:10.65pt" o:ole="">
            <v:imagedata r:id="rId227" o:title=""/>
          </v:shape>
          <o:OLEObject Type="Embed" ProgID="Equation.DSMT4" ShapeID="_x0000_i1134" DrawAspect="Content" ObjectID="_1674983718" r:id="rId228"/>
        </w:object>
      </w:r>
      <w:r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135" type="#_x0000_t75" style="width:10pt;height:10pt" o:ole="">
            <v:imagedata r:id="rId229" o:title=""/>
          </v:shape>
          <o:OLEObject Type="Embed" ProgID="Equation.DSMT4" ShapeID="_x0000_i1135" DrawAspect="Content" ObjectID="_1674983719" r:id="rId230"/>
        </w:object>
      </w:r>
      <w:r w:rsidRPr="00EB4953">
        <w:rPr>
          <w:rFonts w:ascii="宋体" w:hAnsi="宋体" w:hint="eastAsia"/>
          <w:szCs w:val="21"/>
        </w:rPr>
        <w:t>维列向量,</w:t>
      </w:r>
      <w:r w:rsidR="00C63BC5" w:rsidRPr="00C63BC5">
        <w:rPr>
          <w:position w:val="-6"/>
        </w:rPr>
        <w:object w:dxaOrig="200" w:dyaOrig="279">
          <v:shape id="_x0000_i1136" type="#_x0000_t75" style="width:10pt;height:13.75pt" o:ole="">
            <v:imagedata r:id="rId231" o:title=""/>
          </v:shape>
          <o:OLEObject Type="Embed" ProgID="Equation.DSMT4" ShapeID="_x0000_i1136" DrawAspect="Content" ObjectID="_1674983720" r:id="rId232"/>
        </w:object>
      </w:r>
      <w:r w:rsidRPr="00EB4953">
        <w:rPr>
          <w:rFonts w:ascii="宋体" w:hAnsi="宋体" w:hint="eastAsia"/>
          <w:szCs w:val="21"/>
        </w:rPr>
        <w:t>为常数.</w:t>
      </w:r>
      <w:r>
        <w:rPr>
          <w:rFonts w:ascii="宋体" w:hAnsi="宋体" w:hint="eastAsia"/>
          <w:szCs w:val="21"/>
        </w:rPr>
        <w:t>记</w:t>
      </w:r>
      <w:r w:rsidRPr="00EB4953">
        <w:rPr>
          <w:rFonts w:ascii="宋体" w:hAnsi="宋体" w:hint="eastAsia"/>
          <w:szCs w:val="21"/>
        </w:rPr>
        <w:t>分块矩阵</w:t>
      </w:r>
    </w:p>
    <w:p w:rsidR="000E6135" w:rsidRPr="00EB4953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2"/>
        </w:rPr>
        <w:object w:dxaOrig="3200" w:dyaOrig="760">
          <v:shape id="_x0000_i1137" type="#_x0000_t75" style="width:160.3pt;height:38.2pt" o:ole="">
            <v:imagedata r:id="rId233" o:title=""/>
          </v:shape>
          <o:OLEObject Type="Embed" ProgID="Equation.DSMT4" ShapeID="_x0000_i1137" DrawAspect="Content" ObjectID="_1674983721" r:id="rId234"/>
        </w:objec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C63BC5" w:rsidRPr="00025957">
        <w:rPr>
          <w:position w:val="-4"/>
        </w:rPr>
        <w:object w:dxaOrig="300" w:dyaOrig="300">
          <v:shape id="_x0000_i1138" type="#_x0000_t75" style="width:15.05pt;height:15.05pt" o:ole="">
            <v:imagedata r:id="rId235" o:title=""/>
          </v:shape>
          <o:OLEObject Type="Embed" ProgID="Equation.DSMT4" ShapeID="_x0000_i1138" DrawAspect="Content" ObjectID="_1674983722" r:id="rId236"/>
        </w:object>
      </w:r>
      <w:r w:rsidRPr="00EB4953">
        <w:rPr>
          <w:rFonts w:ascii="宋体" w:hAnsi="宋体" w:hint="eastAsia"/>
          <w:szCs w:val="21"/>
        </w:rPr>
        <w:t>是矩阵</w:t>
      </w:r>
      <w:r w:rsidR="00C63BC5" w:rsidRPr="00025957">
        <w:rPr>
          <w:position w:val="-4"/>
        </w:rPr>
        <w:object w:dxaOrig="220" w:dyaOrig="260">
          <v:shape id="_x0000_i1139" type="#_x0000_t75" style="width:10.65pt;height:13.15pt" o:ole="">
            <v:imagedata r:id="rId237" o:title=""/>
          </v:shape>
          <o:OLEObject Type="Embed" ProgID="Equation.DSMT4" ShapeID="_x0000_i1139" DrawAspect="Content" ObjectID="_1674983723" r:id="rId238"/>
        </w:object>
      </w:r>
      <w:r w:rsidRPr="00EB4953">
        <w:rPr>
          <w:rFonts w:ascii="宋体" w:hAnsi="宋体" w:hint="eastAsia"/>
          <w:szCs w:val="21"/>
        </w:rPr>
        <w:t>的伴随矩阵,</w:t>
      </w:r>
      <w:r w:rsidR="00C63BC5" w:rsidRPr="00025957">
        <w:rPr>
          <w:position w:val="-4"/>
        </w:rPr>
        <w:object w:dxaOrig="220" w:dyaOrig="260">
          <v:shape id="_x0000_i1140" type="#_x0000_t75" style="width:10.65pt;height:13.15pt" o:ole="">
            <v:imagedata r:id="rId239" o:title=""/>
          </v:shape>
          <o:OLEObject Type="Embed" ProgID="Equation.DSMT4" ShapeID="_x0000_i1140" DrawAspect="Content" ObjectID="_1674983724" r:id="rId240"/>
        </w:object>
      </w:r>
      <w:r w:rsidRPr="00EB4953"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141" type="#_x0000_t75" style="width:10pt;height:10pt" o:ole="">
            <v:imagedata r:id="rId241" o:title=""/>
          </v:shape>
          <o:OLEObject Type="Embed" ProgID="Equation.DSMT4" ShapeID="_x0000_i1141" DrawAspect="Content" ObjectID="_1674983725" r:id="rId242"/>
        </w:object>
      </w:r>
      <w:r w:rsidRPr="00EB4953">
        <w:rPr>
          <w:rFonts w:ascii="宋体" w:hAnsi="宋体" w:hint="eastAsia"/>
          <w:szCs w:val="21"/>
        </w:rPr>
        <w:t>阶单位矩阵.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计算并化简</w:t>
      </w:r>
      <w:r w:rsidR="00C63BC5" w:rsidRPr="00C63BC5">
        <w:rPr>
          <w:position w:val="-10"/>
        </w:rPr>
        <w:object w:dxaOrig="360" w:dyaOrig="320">
          <v:shape id="_x0000_i1142" type="#_x0000_t75" style="width:18.15pt;height:16.3pt" o:ole="">
            <v:imagedata r:id="rId243" o:title=""/>
          </v:shape>
          <o:OLEObject Type="Embed" ProgID="Equation.DSMT4" ShapeID="_x0000_i1142" DrawAspect="Content" ObjectID="_1674983726" r:id="rId244"/>
        </w:object>
      </w:r>
      <w:r w:rsidRPr="00EB4953">
        <w:rPr>
          <w:rFonts w:ascii="宋体" w:hAnsi="宋体" w:hint="eastAsia"/>
          <w:szCs w:val="21"/>
        </w:rPr>
        <w:t>；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szCs w:val="21"/>
        </w:rPr>
        <w:t>：</w:t>
      </w:r>
      <w:r w:rsidRPr="00EB4953">
        <w:rPr>
          <w:rFonts w:ascii="宋体" w:hAnsi="宋体" w:hint="eastAsia"/>
          <w:szCs w:val="21"/>
        </w:rPr>
        <w:t>矩阵</w:t>
      </w:r>
      <w:r w:rsidR="00C63BC5" w:rsidRPr="00C63BC5">
        <w:rPr>
          <w:position w:val="-10"/>
        </w:rPr>
        <w:object w:dxaOrig="220" w:dyaOrig="320">
          <v:shape id="_x0000_i1143" type="#_x0000_t75" style="width:10.65pt;height:16.3pt" o:ole="">
            <v:imagedata r:id="rId245" o:title=""/>
          </v:shape>
          <o:OLEObject Type="Embed" ProgID="Equation.DSMT4" ShapeID="_x0000_i1143" DrawAspect="Content" ObjectID="_1674983727" r:id="rId246"/>
        </w:object>
      </w:r>
      <w:r w:rsidRPr="00EB4953">
        <w:rPr>
          <w:rFonts w:ascii="宋体" w:hAnsi="宋体" w:hint="eastAsia"/>
          <w:szCs w:val="21"/>
        </w:rPr>
        <w:t>可逆的充分必要条件是</w:t>
      </w:r>
      <w:r w:rsidR="00C63BC5" w:rsidRPr="00C63BC5">
        <w:rPr>
          <w:position w:val="-6"/>
        </w:rPr>
        <w:object w:dxaOrig="1160" w:dyaOrig="320">
          <v:shape id="_x0000_i1144" type="#_x0000_t75" style="width:58.25pt;height:16.3pt" o:ole="">
            <v:imagedata r:id="rId247" o:title=""/>
          </v:shape>
          <o:OLEObject Type="Embed" ProgID="Equation.DSMT4" ShapeID="_x0000_i1144" DrawAspect="Content" ObjectID="_1674983728" r:id="rId248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DC71CE" w:rsidRPr="000E6135" w:rsidRDefault="00DC71CE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本题满分10分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设三阶实对称矩阵</w:t>
      </w:r>
      <w:r w:rsidR="00C63BC5" w:rsidRPr="00025957">
        <w:rPr>
          <w:position w:val="-4"/>
        </w:rPr>
        <w:object w:dxaOrig="220" w:dyaOrig="260">
          <v:shape id="_x0000_i1145" type="#_x0000_t75" style="width:10.65pt;height:13.15pt" o:ole="">
            <v:imagedata r:id="rId249" o:title=""/>
          </v:shape>
          <o:OLEObject Type="Embed" ProgID="Equation.DSMT4" ShapeID="_x0000_i1145" DrawAspect="Content" ObjectID="_1674983729" r:id="rId250"/>
        </w:object>
      </w:r>
      <w:r w:rsidRPr="00EB4953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是</w:t>
      </w:r>
      <w:r w:rsidR="00C63BC5" w:rsidRPr="00025957">
        <w:rPr>
          <w:position w:val="-4"/>
        </w:rPr>
        <w:object w:dxaOrig="180" w:dyaOrig="260">
          <v:shape id="_x0000_i1146" type="#_x0000_t75" style="width:9.4pt;height:13.15pt" o:ole="">
            <v:imagedata r:id="rId251" o:title=""/>
          </v:shape>
          <o:OLEObject Type="Embed" ProgID="Equation.DSMT4" ShapeID="_x0000_i1146" DrawAspect="Content" ObjectID="_1674983730" r:id="rId25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025957">
        <w:rPr>
          <w:position w:val="-4"/>
        </w:rPr>
        <w:object w:dxaOrig="180" w:dyaOrig="260">
          <v:shape id="_x0000_i1147" type="#_x0000_t75" style="width:9.4pt;height:13.15pt" o:ole="">
            <v:imagedata r:id="rId253" o:title=""/>
          </v:shape>
          <o:OLEObject Type="Embed" ProgID="Equation.DSMT4" ShapeID="_x0000_i1147" DrawAspect="Content" ObjectID="_1674983731" r:id="rId25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6"/>
        </w:rPr>
        <w:object w:dxaOrig="180" w:dyaOrig="279">
          <v:shape id="_x0000_i1148" type="#_x0000_t75" style="width:9.4pt;height:13.75pt" o:ole="">
            <v:imagedata r:id="rId255" o:title=""/>
          </v:shape>
          <o:OLEObject Type="Embed" ProgID="Equation.DSMT4" ShapeID="_x0000_i1148" DrawAspect="Content" ObjectID="_1674983732" r:id="rId256"/>
        </w:object>
      </w:r>
      <w:r w:rsidRPr="00EB4953">
        <w:rPr>
          <w:rFonts w:ascii="宋体" w:hAnsi="宋体" w:hint="eastAsia"/>
          <w:szCs w:val="21"/>
        </w:rPr>
        <w:t>；矩阵</w:t>
      </w:r>
      <w:r w:rsidR="00C63BC5" w:rsidRPr="00025957">
        <w:rPr>
          <w:position w:val="-4"/>
        </w:rPr>
        <w:object w:dxaOrig="220" w:dyaOrig="260">
          <v:shape id="_x0000_i1149" type="#_x0000_t75" style="width:10.65pt;height:13.15pt" o:ole="">
            <v:imagedata r:id="rId257" o:title=""/>
          </v:shape>
          <o:OLEObject Type="Embed" ProgID="Equation.DSMT4" ShapeID="_x0000_i1149" DrawAspect="Content" ObjectID="_1674983733" r:id="rId258"/>
        </w:object>
      </w:r>
      <w:r w:rsidRPr="00EB4953">
        <w:rPr>
          <w:rFonts w:ascii="宋体" w:hAnsi="宋体" w:hint="eastAsia"/>
          <w:szCs w:val="21"/>
        </w:rPr>
        <w:t>的属于特征值</w:t>
      </w:r>
      <w:r w:rsidR="00C63BC5" w:rsidRPr="00025957">
        <w:rPr>
          <w:position w:val="-4"/>
        </w:rPr>
        <w:object w:dxaOrig="180" w:dyaOrig="260">
          <v:shape id="_x0000_i1150" type="#_x0000_t75" style="width:9.4pt;height:13.15pt" o:ole="">
            <v:imagedata r:id="rId259" o:title=""/>
          </v:shape>
          <o:OLEObject Type="Embed" ProgID="Equation.DSMT4" ShapeID="_x0000_i1150" DrawAspect="Content" ObjectID="_1674983734" r:id="rId26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025957">
        <w:rPr>
          <w:position w:val="-4"/>
        </w:rPr>
        <w:object w:dxaOrig="180" w:dyaOrig="260">
          <v:shape id="_x0000_i1151" type="#_x0000_t75" style="width:9.4pt;height:13.15pt" o:ole="">
            <v:imagedata r:id="rId261" o:title=""/>
          </v:shape>
          <o:OLEObject Type="Embed" ProgID="Equation.DSMT4" ShapeID="_x0000_i1151" DrawAspect="Content" ObjectID="_1674983735" r:id="rId262"/>
        </w:object>
      </w:r>
      <w:r w:rsidRPr="00EB4953">
        <w:rPr>
          <w:rFonts w:ascii="宋体" w:hAnsi="宋体" w:hint="eastAsia"/>
          <w:szCs w:val="21"/>
        </w:rPr>
        <w:t>的特征向量分别是</w:t>
      </w:r>
      <w:r w:rsidR="00C63BC5" w:rsidRPr="00C63BC5">
        <w:rPr>
          <w:position w:val="-12"/>
        </w:rPr>
        <w:object w:dxaOrig="3200" w:dyaOrig="380">
          <v:shape id="_x0000_i1152" type="#_x0000_t75" style="width:160.3pt;height:18.8pt" o:ole="">
            <v:imagedata r:id="rId263" o:title=""/>
          </v:shape>
          <o:OLEObject Type="Embed" ProgID="Equation.DSMT4" ShapeID="_x0000_i1152" DrawAspect="Content" ObjectID="_1674983736" r:id="rId264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663AAD">
        <w:rPr>
          <w:rFonts w:hint="eastAsia"/>
        </w:rPr>
        <w:lastRenderedPageBreak/>
        <w:t xml:space="preserve">(1) </w:t>
      </w:r>
      <w:r w:rsidRPr="00EB4953">
        <w:rPr>
          <w:rFonts w:ascii="宋体" w:hAnsi="宋体" w:hint="eastAsia"/>
          <w:szCs w:val="21"/>
        </w:rPr>
        <w:t>求</w:t>
      </w:r>
      <w:r w:rsidR="00C63BC5" w:rsidRPr="00025957">
        <w:rPr>
          <w:position w:val="-4"/>
        </w:rPr>
        <w:object w:dxaOrig="220" w:dyaOrig="260">
          <v:shape id="_x0000_i1153" type="#_x0000_t75" style="width:10.65pt;height:13.15pt" o:ole="">
            <v:imagedata r:id="rId265" o:title=""/>
          </v:shape>
          <o:OLEObject Type="Embed" ProgID="Equation.DSMT4" ShapeID="_x0000_i1153" DrawAspect="Content" ObjectID="_1674983737" r:id="rId266"/>
        </w:object>
      </w:r>
      <w:r>
        <w:rPr>
          <w:rFonts w:ascii="宋体" w:hAnsi="宋体" w:hint="eastAsia"/>
          <w:szCs w:val="21"/>
        </w:rPr>
        <w:t>的</w:t>
      </w:r>
      <w:r w:rsidRPr="00EB4953">
        <w:rPr>
          <w:rFonts w:ascii="宋体" w:hAnsi="宋体" w:hint="eastAsia"/>
          <w:szCs w:val="21"/>
        </w:rPr>
        <w:t>属于特征值</w:t>
      </w:r>
      <w:r w:rsidR="00C63BC5" w:rsidRPr="00C63BC5">
        <w:rPr>
          <w:position w:val="-6"/>
        </w:rPr>
        <w:object w:dxaOrig="180" w:dyaOrig="279">
          <v:shape id="_x0000_i1154" type="#_x0000_t75" style="width:9.4pt;height:13.75pt" o:ole="">
            <v:imagedata r:id="rId267" o:title=""/>
          </v:shape>
          <o:OLEObject Type="Embed" ProgID="Equation.DSMT4" ShapeID="_x0000_i1154" DrawAspect="Content" ObjectID="_1674983738" r:id="rId268"/>
        </w:object>
      </w:r>
      <w:r w:rsidRPr="00EB4953">
        <w:rPr>
          <w:rFonts w:ascii="宋体" w:hAnsi="宋体" w:hint="eastAsia"/>
          <w:szCs w:val="21"/>
        </w:rPr>
        <w:t>的特征向量；</w:t>
      </w:r>
    </w:p>
    <w:p w:rsidR="000E6135" w:rsidRDefault="000E6135" w:rsidP="00DC71CE">
      <w:pPr>
        <w:ind w:leftChars="200" w:left="480"/>
        <w:rPr>
          <w:rFonts w:ascii="宋体" w:hAnsi="宋体"/>
          <w:szCs w:val="21"/>
        </w:rPr>
      </w:pPr>
      <w:r w:rsidRPr="00663AA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求矩阵</w:t>
      </w:r>
      <w:r w:rsidR="00C63BC5" w:rsidRPr="00025957">
        <w:rPr>
          <w:position w:val="-4"/>
        </w:rPr>
        <w:object w:dxaOrig="220" w:dyaOrig="260">
          <v:shape id="_x0000_i1155" type="#_x0000_t75" style="width:10.65pt;height:13.15pt" o:ole="">
            <v:imagedata r:id="rId269" o:title=""/>
          </v:shape>
          <o:OLEObject Type="Embed" ProgID="Equation.DSMT4" ShapeID="_x0000_i1155" DrawAspect="Content" ObjectID="_1674983739" r:id="rId270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Pr="006E540F" w:rsidRDefault="000E6135" w:rsidP="000E6135">
      <w:pPr>
        <w:rPr>
          <w:rFonts w:ascii="宋体" w:hAnsi="宋体"/>
          <w:b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十一、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本题满分7分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假设随机变量</w:t>
      </w:r>
      <w:r w:rsidR="00C63BC5" w:rsidRPr="00025957">
        <w:rPr>
          <w:position w:val="-4"/>
        </w:rPr>
        <w:object w:dxaOrig="240" w:dyaOrig="260">
          <v:shape id="_x0000_i1156" type="#_x0000_t75" style="width:11.9pt;height:13.15pt" o:ole="">
            <v:imagedata r:id="rId271" o:title=""/>
          </v:shape>
          <o:OLEObject Type="Embed" ProgID="Equation.DSMT4" ShapeID="_x0000_i1156" DrawAspect="Content" ObjectID="_1674983740" r:id="rId272"/>
        </w:object>
      </w:r>
      <w:r w:rsidRPr="00EB4953">
        <w:rPr>
          <w:rFonts w:ascii="宋体" w:hAnsi="宋体" w:hint="eastAsia"/>
          <w:szCs w:val="21"/>
        </w:rPr>
        <w:t>的绝对值不大于</w:t>
      </w:r>
      <w:r w:rsidR="00C63BC5" w:rsidRPr="00025957">
        <w:rPr>
          <w:position w:val="-4"/>
        </w:rPr>
        <w:object w:dxaOrig="180" w:dyaOrig="260">
          <v:shape id="_x0000_i1157" type="#_x0000_t75" style="width:9.4pt;height:13.15pt" o:ole="">
            <v:imagedata r:id="rId273" o:title=""/>
          </v:shape>
          <o:OLEObject Type="Embed" ProgID="Equation.DSMT4" ShapeID="_x0000_i1157" DrawAspect="Content" ObjectID="_1674983741" r:id="rId274"/>
        </w:object>
      </w:r>
      <w:r w:rsidRPr="00EB4953">
        <w:rPr>
          <w:rFonts w:ascii="宋体" w:hAnsi="宋体" w:hint="eastAsia"/>
          <w:szCs w:val="21"/>
        </w:rPr>
        <w:t>；</w:t>
      </w:r>
      <w:r w:rsidR="00C63BC5" w:rsidRPr="00C63BC5">
        <w:rPr>
          <w:position w:val="-24"/>
        </w:rPr>
        <w:object w:dxaOrig="2780" w:dyaOrig="620">
          <v:shape id="_x0000_i1158" type="#_x0000_t75" style="width:139pt;height:31.3pt" o:ole="">
            <v:imagedata r:id="rId275" o:title=""/>
          </v:shape>
          <o:OLEObject Type="Embed" ProgID="Equation.DSMT4" ShapeID="_x0000_i1158" DrawAspect="Content" ObjectID="_1674983742" r:id="rId276"/>
        </w:object>
      </w:r>
      <w:r w:rsidRPr="00EB4953">
        <w:rPr>
          <w:rFonts w:ascii="宋体" w:hAnsi="宋体" w:hint="eastAsia"/>
          <w:szCs w:val="21"/>
        </w:rPr>
        <w:t>；在事件</w:t>
      </w:r>
      <w:r w:rsidR="00C63BC5" w:rsidRPr="00C63BC5">
        <w:rPr>
          <w:position w:val="-10"/>
        </w:rPr>
        <w:object w:dxaOrig="1240" w:dyaOrig="320">
          <v:shape id="_x0000_i1159" type="#_x0000_t75" style="width:62pt;height:16.3pt" o:ole="">
            <v:imagedata r:id="rId277" o:title=""/>
          </v:shape>
          <o:OLEObject Type="Embed" ProgID="Equation.DSMT4" ShapeID="_x0000_i1159" DrawAspect="Content" ObjectID="_1674983743" r:id="rId278"/>
        </w:object>
      </w:r>
      <w:r w:rsidRPr="00EB4953">
        <w:rPr>
          <w:rFonts w:ascii="宋体" w:hAnsi="宋体" w:hint="eastAsia"/>
          <w:szCs w:val="21"/>
        </w:rPr>
        <w:t>出现的条件下,</w:t>
      </w:r>
      <w:r w:rsidR="00C63BC5" w:rsidRPr="00025957">
        <w:rPr>
          <w:position w:val="-4"/>
        </w:rPr>
        <w:object w:dxaOrig="240" w:dyaOrig="260">
          <v:shape id="_x0000_i1160" type="#_x0000_t75" style="width:11.9pt;height:13.15pt" o:ole="">
            <v:imagedata r:id="rId279" o:title=""/>
          </v:shape>
          <o:OLEObject Type="Embed" ProgID="Equation.DSMT4" ShapeID="_x0000_i1160" DrawAspect="Content" ObjectID="_1674983744" r:id="rId280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80" w:dyaOrig="320">
          <v:shape id="_x0000_i1161" type="#_x0000_t75" style="width:33.8pt;height:16.3pt" o:ole="">
            <v:imagedata r:id="rId281" o:title=""/>
          </v:shape>
          <o:OLEObject Type="Embed" ProgID="Equation.DSMT4" ShapeID="_x0000_i1161" DrawAspect="Content" ObjectID="_1674983745" r:id="rId282"/>
        </w:object>
      </w:r>
      <w:r w:rsidRPr="00EB4953">
        <w:rPr>
          <w:rFonts w:ascii="宋体" w:hAnsi="宋体" w:hint="eastAsia"/>
          <w:szCs w:val="21"/>
        </w:rPr>
        <w:t>内的任一子区间上取值的条件概率与该子区间长度成正比.试求</w:t>
      </w:r>
      <w:r w:rsidR="00C63BC5" w:rsidRPr="00025957">
        <w:rPr>
          <w:position w:val="-4"/>
        </w:rPr>
        <w:object w:dxaOrig="240" w:dyaOrig="260">
          <v:shape id="_x0000_i1162" type="#_x0000_t75" style="width:11.9pt;height:13.15pt" o:ole="">
            <v:imagedata r:id="rId283" o:title=""/>
          </v:shape>
          <o:OLEObject Type="Embed" ProgID="Equation.DSMT4" ShapeID="_x0000_i1162" DrawAspect="Content" ObjectID="_1674983746" r:id="rId284"/>
        </w:object>
      </w:r>
      <w:r w:rsidRPr="00EB4953">
        <w:rPr>
          <w:rFonts w:ascii="宋体" w:hAnsi="宋体" w:hint="eastAsia"/>
          <w:szCs w:val="21"/>
        </w:rPr>
        <w:t>的分布函数</w:t>
      </w:r>
      <w:r w:rsidR="00C63BC5" w:rsidRPr="00C63BC5">
        <w:rPr>
          <w:position w:val="-10"/>
        </w:rPr>
        <w:object w:dxaOrig="1620" w:dyaOrig="320">
          <v:shape id="_x0000_i1163" type="#_x0000_t75" style="width:81.4pt;height:16.3pt" o:ole="">
            <v:imagedata r:id="rId285" o:title=""/>
          </v:shape>
          <o:OLEObject Type="Embed" ProgID="Equation.DSMT4" ShapeID="_x0000_i1163" DrawAspect="Content" ObjectID="_1674983747" r:id="rId286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3D4CAD">
      <w:pPr>
        <w:rPr>
          <w:rFonts w:ascii="宋体" w:hAnsi="宋体"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十二、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游客乘电梯从底层到电视塔顶层观光；电梯于每个整点的第</w:t>
      </w:r>
      <w:r w:rsidR="00C63BC5" w:rsidRPr="00C63BC5">
        <w:rPr>
          <w:position w:val="-6"/>
        </w:rPr>
        <w:object w:dxaOrig="180" w:dyaOrig="279">
          <v:shape id="_x0000_i1164" type="#_x0000_t75" style="width:9.4pt;height:13.75pt" o:ole="">
            <v:imagedata r:id="rId287" o:title=""/>
          </v:shape>
          <o:OLEObject Type="Embed" ProgID="Equation.DSMT4" ShapeID="_x0000_i1164" DrawAspect="Content" ObjectID="_1674983748" r:id="rId288"/>
        </w:object>
      </w:r>
      <w:r w:rsidRPr="00EB4953">
        <w:rPr>
          <w:rFonts w:ascii="宋体" w:hAnsi="宋体" w:hint="eastAsia"/>
          <w:szCs w:val="21"/>
        </w:rPr>
        <w:t>分钟、</w:t>
      </w:r>
      <w:r w:rsidR="00C63BC5" w:rsidRPr="00C63BC5">
        <w:rPr>
          <w:position w:val="-6"/>
        </w:rPr>
        <w:object w:dxaOrig="320" w:dyaOrig="279">
          <v:shape id="_x0000_i1165" type="#_x0000_t75" style="width:16.3pt;height:13.75pt" o:ole="">
            <v:imagedata r:id="rId289" o:title=""/>
          </v:shape>
          <o:OLEObject Type="Embed" ProgID="Equation.DSMT4" ShapeID="_x0000_i1165" DrawAspect="Content" ObjectID="_1674983749" r:id="rId290"/>
        </w:object>
      </w:r>
      <w:r w:rsidRPr="00EB4953">
        <w:rPr>
          <w:rFonts w:ascii="宋体" w:hAnsi="宋体" w:hint="eastAsia"/>
          <w:szCs w:val="21"/>
        </w:rPr>
        <w:t>分钟和</w:t>
      </w:r>
      <w:r w:rsidR="00C63BC5" w:rsidRPr="00C63BC5">
        <w:rPr>
          <w:position w:val="-6"/>
        </w:rPr>
        <w:object w:dxaOrig="320" w:dyaOrig="279">
          <v:shape id="_x0000_i1166" type="#_x0000_t75" style="width:16.3pt;height:13.75pt" o:ole="">
            <v:imagedata r:id="rId291" o:title=""/>
          </v:shape>
          <o:OLEObject Type="Embed" ProgID="Equation.DSMT4" ShapeID="_x0000_i1166" DrawAspect="Content" ObjectID="_1674983750" r:id="rId292"/>
        </w:object>
      </w:r>
      <w:r w:rsidRPr="00EB4953">
        <w:rPr>
          <w:rFonts w:ascii="宋体" w:hAnsi="宋体" w:hint="eastAsia"/>
          <w:szCs w:val="21"/>
        </w:rPr>
        <w:t>分钟从底层起行. 假设一游客在早晨八点的第</w:t>
      </w:r>
      <w:r w:rsidR="00C63BC5" w:rsidRPr="00025957">
        <w:rPr>
          <w:position w:val="-4"/>
        </w:rPr>
        <w:object w:dxaOrig="240" w:dyaOrig="260">
          <v:shape id="_x0000_i1167" type="#_x0000_t75" style="width:11.9pt;height:13.15pt" o:ole="">
            <v:imagedata r:id="rId293" o:title=""/>
          </v:shape>
          <o:OLEObject Type="Embed" ProgID="Equation.DSMT4" ShapeID="_x0000_i1167" DrawAspect="Content" ObjectID="_1674983751" r:id="rId294"/>
        </w:object>
      </w:r>
      <w:r w:rsidRPr="00EB4953">
        <w:rPr>
          <w:rFonts w:ascii="宋体" w:hAnsi="宋体" w:hint="eastAsia"/>
          <w:szCs w:val="21"/>
        </w:rPr>
        <w:t>分钟到达底层候梯处,且</w:t>
      </w:r>
      <w:r w:rsidR="00C63BC5" w:rsidRPr="00025957">
        <w:rPr>
          <w:position w:val="-4"/>
        </w:rPr>
        <w:object w:dxaOrig="240" w:dyaOrig="260">
          <v:shape id="_x0000_i1168" type="#_x0000_t75" style="width:11.9pt;height:13.15pt" o:ole="">
            <v:imagedata r:id="rId295" o:title=""/>
          </v:shape>
          <o:OLEObject Type="Embed" ProgID="Equation.DSMT4" ShapeID="_x0000_i1168" DrawAspect="Content" ObjectID="_1674983752" r:id="rId296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60" w:dyaOrig="320">
          <v:shape id="_x0000_i1169" type="#_x0000_t75" style="width:32.55pt;height:16.3pt" o:ole="">
            <v:imagedata r:id="rId297" o:title=""/>
          </v:shape>
          <o:OLEObject Type="Embed" ProgID="Equation.DSMT4" ShapeID="_x0000_i1169" DrawAspect="Content" ObjectID="_1674983753" r:id="rId298"/>
        </w:object>
      </w:r>
      <w:r w:rsidRPr="00EB4953">
        <w:rPr>
          <w:rFonts w:ascii="宋体" w:hAnsi="宋体" w:hint="eastAsia"/>
          <w:szCs w:val="21"/>
        </w:rPr>
        <w:t>上均匀分布,求该游客等候时间的数学期望.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E57E24" w:rsidRPr="00EB4953" w:rsidRDefault="00E57E24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十三、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DC71CE">
        <w:rPr>
          <w:rFonts w:hint="eastAsia"/>
        </w:rPr>
        <w:t>）</w: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两台同样自动记录仪,每台无故障工作的时间服从参数为</w:t>
      </w:r>
      <w:r w:rsidR="00C63BC5" w:rsidRPr="00C63BC5">
        <w:rPr>
          <w:position w:val="-6"/>
        </w:rPr>
        <w:object w:dxaOrig="180" w:dyaOrig="279">
          <v:shape id="_x0000_i1170" type="#_x0000_t75" style="width:9.4pt;height:13.75pt" o:ole="">
            <v:imagedata r:id="rId299" o:title=""/>
          </v:shape>
          <o:OLEObject Type="Embed" ProgID="Equation.DSMT4" ShapeID="_x0000_i1170" DrawAspect="Content" ObjectID="_1674983754" r:id="rId300"/>
        </w:object>
      </w:r>
      <w:r w:rsidRPr="00EB4953">
        <w:rPr>
          <w:rFonts w:ascii="宋体" w:hAnsi="宋体" w:hint="eastAsia"/>
          <w:szCs w:val="21"/>
        </w:rPr>
        <w:t>的指数分布；首先开动其中一台,当其发生故障时停用而另一台自行开动.试求两台记录仪无故障工作的总时间</w:t>
      </w:r>
      <w:r w:rsidR="00C63BC5" w:rsidRPr="00025957">
        <w:rPr>
          <w:position w:val="-4"/>
        </w:rPr>
        <w:object w:dxaOrig="220" w:dyaOrig="260">
          <v:shape id="_x0000_i1171" type="#_x0000_t75" style="width:10.65pt;height:13.15pt" o:ole="">
            <v:imagedata r:id="rId301" o:title=""/>
          </v:shape>
          <o:OLEObject Type="Embed" ProgID="Equation.DSMT4" ShapeID="_x0000_i1171" DrawAspect="Content" ObjectID="_1674983755" r:id="rId302"/>
        </w:object>
      </w:r>
      <w:r w:rsidRPr="00EB4953">
        <w:rPr>
          <w:rFonts w:ascii="宋体" w:hAnsi="宋体" w:hint="eastAsia"/>
          <w:szCs w:val="21"/>
        </w:rPr>
        <w:t>的概率密度</w:t>
      </w:r>
      <w:r w:rsidR="00C63BC5" w:rsidRPr="00C63BC5">
        <w:rPr>
          <w:position w:val="-10"/>
        </w:rPr>
        <w:object w:dxaOrig="499" w:dyaOrig="320">
          <v:shape id="_x0000_i1172" type="#_x0000_t75" style="width:25.05pt;height:16.3pt" o:ole="">
            <v:imagedata r:id="rId303" o:title=""/>
          </v:shape>
          <o:OLEObject Type="Embed" ProgID="Equation.DSMT4" ShapeID="_x0000_i1172" DrawAspect="Content" ObjectID="_1674983756" r:id="rId304"/>
        </w:object>
      </w:r>
      <w:r w:rsidRPr="00EB4953">
        <w:rPr>
          <w:rFonts w:ascii="宋体" w:hAnsi="宋体" w:hint="eastAsia"/>
          <w:szCs w:val="21"/>
        </w:rPr>
        <w:t>、数学期望和方差</w:t>
      </w:r>
      <w:r w:rsidR="00C63BC5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3903B4" w:rsidRPr="003903B4" w:rsidRDefault="003903B4" w:rsidP="00CA00AF"/>
    <w:sectPr w:rsidR="003903B4" w:rsidRPr="003903B4" w:rsidSect="00223006">
      <w:headerReference w:type="even" r:id="rId305"/>
      <w:footerReference w:type="even" r:id="rId306"/>
      <w:footerReference w:type="default" r:id="rId307"/>
      <w:headerReference w:type="first" r:id="rId30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3351" w:rsidRDefault="00FE3351">
      <w:r>
        <w:separator/>
      </w:r>
    </w:p>
  </w:endnote>
  <w:endnote w:type="continuationSeparator" w:id="0">
    <w:p w:rsidR="00FE3351" w:rsidRDefault="00FE33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63AAD" w:rsidRDefault="00E04613" w:rsidP="00D80857">
        <w:pPr>
          <w:pStyle w:val="a4"/>
          <w:ind w:right="360" w:firstLine="360"/>
        </w:pPr>
        <w:r w:rsidRPr="00E0461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63AAD" w:rsidRDefault="00E04613">
                    <w:pPr>
                      <w:jc w:val="center"/>
                      <w:rPr>
                        <w:color w:val="5B9BD5" w:themeColor="accent1"/>
                      </w:rPr>
                    </w:pPr>
                    <w:r w:rsidRPr="00E04613">
                      <w:fldChar w:fldCharType="begin"/>
                    </w:r>
                    <w:r w:rsidR="00663AAD">
                      <w:instrText>PAGE    \* MERGEFORMAT</w:instrText>
                    </w:r>
                    <w:r w:rsidRPr="00E04613">
                      <w:fldChar w:fldCharType="separate"/>
                    </w:r>
                    <w:r w:rsidR="00663AA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Pr="003C7E48" w:rsidRDefault="00663AA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0461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04613">
      <w:rPr>
        <w:noProof/>
        <w:lang w:val="zh-CN"/>
      </w:rPr>
      <w:fldChar w:fldCharType="separate"/>
    </w:r>
    <w:r w:rsidR="0001582C">
      <w:rPr>
        <w:noProof/>
        <w:lang w:val="zh-CN"/>
      </w:rPr>
      <w:t>4</w:t>
    </w:r>
    <w:r w:rsidR="00E0461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3351" w:rsidRDefault="00FE3351">
      <w:r>
        <w:separator/>
      </w:r>
    </w:p>
  </w:footnote>
  <w:footnote w:type="continuationSeparator" w:id="0">
    <w:p w:rsidR="00FE3351" w:rsidRDefault="00FE33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Pr="006E3539" w:rsidRDefault="00663AA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Default="00E0461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25pt;height:11.25pt" o:bullet="t">
        <v:imagedata r:id="rId1" o:title="msoA"/>
      </v:shape>
    </w:pict>
  </w:numPicBullet>
  <w:numPicBullet w:numPicBulletId="1">
    <w:pict>
      <v:shape id="_x0000_i1067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582C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6135"/>
    <w:rsid w:val="000F21D7"/>
    <w:rsid w:val="00102A56"/>
    <w:rsid w:val="00104F63"/>
    <w:rsid w:val="0011658A"/>
    <w:rsid w:val="00120F13"/>
    <w:rsid w:val="00132717"/>
    <w:rsid w:val="00135729"/>
    <w:rsid w:val="00142B47"/>
    <w:rsid w:val="001461F0"/>
    <w:rsid w:val="001472A3"/>
    <w:rsid w:val="00151644"/>
    <w:rsid w:val="00153A48"/>
    <w:rsid w:val="0015485D"/>
    <w:rsid w:val="00154F0E"/>
    <w:rsid w:val="00157C04"/>
    <w:rsid w:val="00167379"/>
    <w:rsid w:val="00173BCA"/>
    <w:rsid w:val="00181D33"/>
    <w:rsid w:val="0018257A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20E1"/>
    <w:rsid w:val="001C4F26"/>
    <w:rsid w:val="001C5BC6"/>
    <w:rsid w:val="001C5D35"/>
    <w:rsid w:val="001D340A"/>
    <w:rsid w:val="001D5A4A"/>
    <w:rsid w:val="001D6B82"/>
    <w:rsid w:val="001D6C25"/>
    <w:rsid w:val="001E40D3"/>
    <w:rsid w:val="001E4BC3"/>
    <w:rsid w:val="001E5293"/>
    <w:rsid w:val="001F33D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048"/>
    <w:rsid w:val="00261963"/>
    <w:rsid w:val="002678BA"/>
    <w:rsid w:val="00274785"/>
    <w:rsid w:val="00275CBA"/>
    <w:rsid w:val="00276AA7"/>
    <w:rsid w:val="002821F0"/>
    <w:rsid w:val="002826D4"/>
    <w:rsid w:val="00284BF5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EE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42C"/>
    <w:rsid w:val="0039625D"/>
    <w:rsid w:val="003969D4"/>
    <w:rsid w:val="00396BFA"/>
    <w:rsid w:val="003A3AFF"/>
    <w:rsid w:val="003A4585"/>
    <w:rsid w:val="003B031F"/>
    <w:rsid w:val="003B0CD2"/>
    <w:rsid w:val="003B25F2"/>
    <w:rsid w:val="003B5D7A"/>
    <w:rsid w:val="003C322B"/>
    <w:rsid w:val="003C55E0"/>
    <w:rsid w:val="003C7E48"/>
    <w:rsid w:val="003D0B2C"/>
    <w:rsid w:val="003D2E90"/>
    <w:rsid w:val="003D4CAD"/>
    <w:rsid w:val="003D58DF"/>
    <w:rsid w:val="003E3E3D"/>
    <w:rsid w:val="003F5AD1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5859"/>
    <w:rsid w:val="004966D7"/>
    <w:rsid w:val="004A1C29"/>
    <w:rsid w:val="004A289D"/>
    <w:rsid w:val="004A2EEB"/>
    <w:rsid w:val="004A759A"/>
    <w:rsid w:val="004B1BB4"/>
    <w:rsid w:val="004B2454"/>
    <w:rsid w:val="004B2C68"/>
    <w:rsid w:val="004B4D3E"/>
    <w:rsid w:val="004B5230"/>
    <w:rsid w:val="004C34E1"/>
    <w:rsid w:val="004C4D06"/>
    <w:rsid w:val="004E0721"/>
    <w:rsid w:val="004E295D"/>
    <w:rsid w:val="004F28F5"/>
    <w:rsid w:val="004F30D2"/>
    <w:rsid w:val="004F48C0"/>
    <w:rsid w:val="004F70FB"/>
    <w:rsid w:val="00510145"/>
    <w:rsid w:val="0051041B"/>
    <w:rsid w:val="00512891"/>
    <w:rsid w:val="00515691"/>
    <w:rsid w:val="00516B58"/>
    <w:rsid w:val="005210F0"/>
    <w:rsid w:val="00535496"/>
    <w:rsid w:val="00535CEE"/>
    <w:rsid w:val="0053617D"/>
    <w:rsid w:val="005410A0"/>
    <w:rsid w:val="005426F1"/>
    <w:rsid w:val="0054309E"/>
    <w:rsid w:val="00545042"/>
    <w:rsid w:val="00545AA6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448"/>
    <w:rsid w:val="005A667C"/>
    <w:rsid w:val="005B086A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570A"/>
    <w:rsid w:val="005F1F28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6661"/>
    <w:rsid w:val="0063705B"/>
    <w:rsid w:val="00642979"/>
    <w:rsid w:val="00642B51"/>
    <w:rsid w:val="00643BE8"/>
    <w:rsid w:val="0066003F"/>
    <w:rsid w:val="00663097"/>
    <w:rsid w:val="00663AAD"/>
    <w:rsid w:val="00671438"/>
    <w:rsid w:val="0068584C"/>
    <w:rsid w:val="00694DD2"/>
    <w:rsid w:val="006A0F22"/>
    <w:rsid w:val="006A0FB3"/>
    <w:rsid w:val="006A12C0"/>
    <w:rsid w:val="006A2CF4"/>
    <w:rsid w:val="006A5690"/>
    <w:rsid w:val="006A5EF3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5F1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2C3A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52CE"/>
    <w:rsid w:val="008F7E27"/>
    <w:rsid w:val="00905571"/>
    <w:rsid w:val="009211C4"/>
    <w:rsid w:val="00923B10"/>
    <w:rsid w:val="00924144"/>
    <w:rsid w:val="00926458"/>
    <w:rsid w:val="00926EB4"/>
    <w:rsid w:val="009273A1"/>
    <w:rsid w:val="00931AAB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A7A"/>
    <w:rsid w:val="009A3CED"/>
    <w:rsid w:val="009C249D"/>
    <w:rsid w:val="009E654A"/>
    <w:rsid w:val="009E68B8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CD4"/>
    <w:rsid w:val="00A50EA2"/>
    <w:rsid w:val="00A51CD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E9E"/>
    <w:rsid w:val="00AB79F7"/>
    <w:rsid w:val="00AC0A1C"/>
    <w:rsid w:val="00AC0FC7"/>
    <w:rsid w:val="00AE114B"/>
    <w:rsid w:val="00AE4BA9"/>
    <w:rsid w:val="00AE5B81"/>
    <w:rsid w:val="00AE7C7B"/>
    <w:rsid w:val="00AF0BCA"/>
    <w:rsid w:val="00AF21D6"/>
    <w:rsid w:val="00AF3D50"/>
    <w:rsid w:val="00AF6F30"/>
    <w:rsid w:val="00B01255"/>
    <w:rsid w:val="00B01E91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085"/>
    <w:rsid w:val="00C62E5A"/>
    <w:rsid w:val="00C63BC5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096F"/>
    <w:rsid w:val="00CF2832"/>
    <w:rsid w:val="00CF4A9C"/>
    <w:rsid w:val="00CF4B0A"/>
    <w:rsid w:val="00CF5B32"/>
    <w:rsid w:val="00D01D53"/>
    <w:rsid w:val="00D133EF"/>
    <w:rsid w:val="00D21403"/>
    <w:rsid w:val="00D2347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1CE"/>
    <w:rsid w:val="00DC75CF"/>
    <w:rsid w:val="00DD4BEC"/>
    <w:rsid w:val="00DF2278"/>
    <w:rsid w:val="00E03B9D"/>
    <w:rsid w:val="00E04613"/>
    <w:rsid w:val="00E11016"/>
    <w:rsid w:val="00E13808"/>
    <w:rsid w:val="00E16493"/>
    <w:rsid w:val="00E20B0F"/>
    <w:rsid w:val="00E227F2"/>
    <w:rsid w:val="00E32013"/>
    <w:rsid w:val="00E3772F"/>
    <w:rsid w:val="00E37A4C"/>
    <w:rsid w:val="00E4159C"/>
    <w:rsid w:val="00E45FD6"/>
    <w:rsid w:val="00E463FD"/>
    <w:rsid w:val="00E46F31"/>
    <w:rsid w:val="00E57E24"/>
    <w:rsid w:val="00E64DA9"/>
    <w:rsid w:val="00E76342"/>
    <w:rsid w:val="00E77B65"/>
    <w:rsid w:val="00E8199B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7DF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55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44F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5F3"/>
    <w:rsid w:val="00FC66DC"/>
    <w:rsid w:val="00FD1A4B"/>
    <w:rsid w:val="00FD49D7"/>
    <w:rsid w:val="00FE3351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6A12C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6A12C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header" Target="header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199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header" Target="head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theme" Target="theme/theme1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6ECD86-2749-42B3-8913-00E1EEA9C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815</Words>
  <Characters>4646</Characters>
  <Application>Microsoft Office Word</Application>
  <DocSecurity>0</DocSecurity>
  <Lines>38</Lines>
  <Paragraphs>10</Paragraphs>
  <ScaleCrop>false</ScaleCrop>
  <Company>微软中国</Company>
  <LinksUpToDate>false</LinksUpToDate>
  <CharactersWithSpaces>5451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115</cp:revision>
  <cp:lastPrinted>2011-09-06T10:51:00Z</cp:lastPrinted>
  <dcterms:created xsi:type="dcterms:W3CDTF">2020-11-13T07:23:00Z</dcterms:created>
  <dcterms:modified xsi:type="dcterms:W3CDTF">2021-02-16T03:40:00Z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