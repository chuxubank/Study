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57085" w:rsidRDefault="00985B7D" w:rsidP="00C57085">
      <w:pPr>
        <w:pStyle w:val="af"/>
      </w:pPr>
      <w:hyperlink r:id="rId8" w:history="1">
        <w:r w:rsidR="003903B4" w:rsidRPr="00C57085">
          <w:rPr>
            <w:rStyle w:val="a7"/>
            <w:rFonts w:hint="eastAsia"/>
            <w:color w:val="C00000"/>
          </w:rPr>
          <w:t>1997</w:t>
        </w:r>
        <w:r w:rsidR="00CA00AF" w:rsidRPr="00C57085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C57085">
          <w:rPr>
            <w:rStyle w:val="a7"/>
            <w:rFonts w:hint="eastAsia"/>
            <w:color w:val="C00000"/>
          </w:rPr>
          <w:t>卷</w:t>
        </w:r>
        <w:r w:rsidR="005B086A" w:rsidRPr="00C57085">
          <w:rPr>
            <w:rStyle w:val="a7"/>
            <w:rFonts w:hint="eastAsia"/>
            <w:color w:val="C00000"/>
          </w:rPr>
          <w:t>三</w:t>
        </w:r>
        <w:r w:rsidR="003C7E48" w:rsidRPr="00C57085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一、填空题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本题共5</w:t>
      </w:r>
      <w:r w:rsidR="00E029FC">
        <w:rPr>
          <w:rFonts w:hint="eastAsia"/>
        </w:rPr>
        <w:t>小题</w:t>
      </w:r>
      <w:r w:rsidR="00120F13">
        <w:rPr>
          <w:rFonts w:hint="eastAsia"/>
        </w:rPr>
        <w:t>，</w:t>
      </w:r>
      <w:r w:rsidRPr="00EB4953">
        <w:rPr>
          <w:rFonts w:hint="eastAsia"/>
        </w:rPr>
        <w:t>每小题3分</w:t>
      </w:r>
      <w:r w:rsidR="00120F13">
        <w:rPr>
          <w:rFonts w:hint="eastAsia"/>
        </w:rPr>
        <w:t>，</w:t>
      </w:r>
      <w:r w:rsidRPr="00EB4953">
        <w:rPr>
          <w:rFonts w:hint="eastAsia"/>
        </w:rPr>
        <w:t>满分15分</w:t>
      </w:r>
      <w:r w:rsidR="00120F13">
        <w:rPr>
          <w:rFonts w:hint="eastAsia"/>
        </w:rPr>
        <w:t>）</w:t>
      </w:r>
    </w:p>
    <w:p w:rsidR="000E6135" w:rsidRDefault="000E6135" w:rsidP="000E613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Default="000E6135" w:rsidP="000E613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EB4953" w:rsidRDefault="000E6135" w:rsidP="000E6135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设</w:t>
      </w:r>
      <w:r w:rsidR="00C63BC5" w:rsidRPr="00C63BC5">
        <w:rPr>
          <w:position w:val="-10"/>
        </w:rPr>
        <w:object w:dxaOrig="1540" w:dyaOrig="360">
          <v:shape id="_x0000_i1025" type="#_x0000_t75" style="width:77pt;height:18.15pt" o:ole="">
            <v:imagedata r:id="rId9" o:title=""/>
          </v:shape>
          <o:OLEObject Type="Embed" ProgID="Equation.DSMT4" ShapeID="_x0000_i1025" DrawAspect="Content" ObjectID="_1674985802" r:id="rId10"/>
        </w:object>
      </w:r>
      <w:r w:rsidRPr="00EB4953">
        <w:rPr>
          <w:rFonts w:ascii="宋体" w:hAnsi="宋体" w:hint="eastAsia"/>
          <w:szCs w:val="21"/>
        </w:rPr>
        <w:t>,其中</w:t>
      </w:r>
      <w:r w:rsidR="00C63BC5" w:rsidRPr="00C63BC5">
        <w:rPr>
          <w:position w:val="-10"/>
        </w:rPr>
        <w:object w:dxaOrig="240" w:dyaOrig="320">
          <v:shape id="_x0000_i1026" type="#_x0000_t75" style="width:11.9pt;height:16.3pt" o:ole="">
            <v:imagedata r:id="rId11" o:title=""/>
          </v:shape>
          <o:OLEObject Type="Embed" ProgID="Equation.DSMT4" ShapeID="_x0000_i1026" DrawAspect="Content" ObjectID="_1674985803" r:id="rId12"/>
        </w:object>
      </w:r>
      <w:r w:rsidRPr="00EB4953">
        <w:rPr>
          <w:rFonts w:ascii="宋体" w:hAnsi="宋体" w:hint="eastAsia"/>
          <w:szCs w:val="21"/>
        </w:rPr>
        <w:t>可微,则</w:t>
      </w:r>
      <w:r w:rsidR="00C63BC5" w:rsidRPr="00C63BC5">
        <w:rPr>
          <w:position w:val="-10"/>
        </w:rPr>
        <w:object w:dxaOrig="499" w:dyaOrig="320">
          <v:shape id="_x0000_i1027" type="#_x0000_t75" style="width:25.05pt;height:16.3pt" o:ole="">
            <v:imagedata r:id="rId13" o:title=""/>
          </v:shape>
          <o:OLEObject Type="Embed" ProgID="Equation.DSMT4" ShapeID="_x0000_i1027" DrawAspect="Content" ObjectID="_1674985804" r:id="rId14"/>
        </w:objec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0E6135" w:rsidRDefault="000E6135" w:rsidP="000E613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305580" w:rsidRDefault="001D6C25" w:rsidP="007465F1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A3A7A">
        <w:rPr>
          <w:rFonts w:ascii="宋体" w:hAnsi="宋体" w:hint="eastAsia"/>
          <w:szCs w:val="21"/>
        </w:rPr>
        <w:t>应填</w:t>
      </w:r>
      <w:r w:rsidR="00C63BC5" w:rsidRPr="00C63BC5">
        <w:rPr>
          <w:position w:val="-28"/>
        </w:rPr>
        <w:object w:dxaOrig="3460" w:dyaOrig="680">
          <v:shape id="_x0000_i1028" type="#_x0000_t75" style="width:172.8pt;height:33.8pt" o:ole="">
            <v:imagedata r:id="rId15" o:title=""/>
          </v:shape>
          <o:OLEObject Type="Embed" ProgID="Equation.DSMT4" ShapeID="_x0000_i1028" DrawAspect="Content" ObjectID="_1674985805" r:id="rId16"/>
        </w:object>
      </w:r>
      <w:r>
        <w:rPr>
          <w:rFonts w:ascii="宋体" w:hAnsi="宋体" w:hint="eastAsia"/>
          <w:szCs w:val="21"/>
        </w:rPr>
        <w:t>．</w:t>
      </w:r>
      <w:r w:rsidR="007465F1">
        <w:rPr>
          <w:rFonts w:ascii="宋体" w:hAnsi="宋体" w:hint="eastAsia"/>
          <w:szCs w:val="21"/>
        </w:rPr>
        <w:t>由</w:t>
      </w:r>
      <w:r w:rsidR="007465F1" w:rsidRPr="00305580">
        <w:rPr>
          <w:rFonts w:ascii="宋体" w:hAnsi="宋体" w:hint="eastAsia"/>
          <w:szCs w:val="21"/>
        </w:rPr>
        <w:t>复合函数</w:t>
      </w:r>
      <w:r w:rsidR="007465F1">
        <w:rPr>
          <w:rFonts w:ascii="宋体" w:hAnsi="宋体" w:hint="eastAsia"/>
          <w:szCs w:val="21"/>
        </w:rPr>
        <w:t>的</w:t>
      </w:r>
      <w:r w:rsidR="000E6135" w:rsidRPr="00305580">
        <w:rPr>
          <w:rFonts w:ascii="宋体" w:hAnsi="宋体" w:hint="eastAsia"/>
          <w:szCs w:val="21"/>
        </w:rPr>
        <w:t>链式法则</w:t>
      </w:r>
      <w:r w:rsidR="007465F1">
        <w:rPr>
          <w:rFonts w:ascii="宋体" w:hAnsi="宋体" w:hint="eastAsia"/>
          <w:szCs w:val="21"/>
        </w:rPr>
        <w:t>可得</w:t>
      </w:r>
      <w:r w:rsidR="000E6135" w:rsidRPr="00305580">
        <w:rPr>
          <w:rFonts w:ascii="宋体" w:hAnsi="宋体" w:hint="eastAsia"/>
          <w:szCs w:val="21"/>
        </w:rPr>
        <w:t>：</w:t>
      </w:r>
    </w:p>
    <w:p w:rsidR="000E6135" w:rsidRPr="00305580" w:rsidRDefault="00C63BC5" w:rsidP="007465F1">
      <w:pPr>
        <w:adjustRightInd w:val="0"/>
        <w:snapToGrid w:val="0"/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62"/>
        </w:rPr>
        <w:object w:dxaOrig="4360" w:dyaOrig="1359">
          <v:shape id="_x0000_i1029" type="#_x0000_t75" style="width:217.9pt;height:68.25pt" o:ole="">
            <v:imagedata r:id="rId17" o:title=""/>
          </v:shape>
          <o:OLEObject Type="Embed" ProgID="Equation.DSMT4" ShapeID="_x0000_i1029" DrawAspect="Content" ObjectID="_1674985806" r:id="rId18"/>
        </w:object>
      </w:r>
    </w:p>
    <w:p w:rsidR="000E6135" w:rsidRPr="00EB7DFF" w:rsidRDefault="000E6135" w:rsidP="000E6135">
      <w:pPr>
        <w:adjustRightInd w:val="0"/>
        <w:spacing w:line="240" w:lineRule="atLeast"/>
        <w:jc w:val="left"/>
      </w:pPr>
    </w:p>
    <w:p w:rsidR="007465F1" w:rsidRPr="00EB7DFF" w:rsidRDefault="007465F1" w:rsidP="000E6135">
      <w:pPr>
        <w:adjustRightInd w:val="0"/>
        <w:spacing w:line="240" w:lineRule="atLeast"/>
        <w:jc w:val="left"/>
      </w:pPr>
    </w:p>
    <w:p w:rsidR="000E6135" w:rsidRPr="00EB4953" w:rsidRDefault="000E6135" w:rsidP="000E6135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(2) </w:t>
      </w:r>
      <w:r w:rsidRPr="00EB4953">
        <w:rPr>
          <w:rFonts w:ascii="宋体" w:hAnsi="宋体" w:hint="eastAsia"/>
          <w:szCs w:val="21"/>
        </w:rPr>
        <w:t>若</w:t>
      </w:r>
      <w:r w:rsidR="00C63BC5" w:rsidRPr="00C63BC5">
        <w:rPr>
          <w:position w:val="-24"/>
        </w:rPr>
        <w:object w:dxaOrig="3220" w:dyaOrig="620">
          <v:shape id="_x0000_i1030" type="#_x0000_t75" style="width:161.55pt;height:31.3pt" o:ole="">
            <v:imagedata r:id="rId19" o:title=""/>
          </v:shape>
          <o:OLEObject Type="Embed" ProgID="Equation.DSMT4" ShapeID="_x0000_i1030" DrawAspect="Content" ObjectID="_1674985807" r:id="rId20"/>
        </w:object>
      </w:r>
      <w:r w:rsidRPr="00EB4953">
        <w:rPr>
          <w:rFonts w:ascii="宋体" w:hAnsi="宋体" w:hint="eastAsia"/>
          <w:szCs w:val="21"/>
        </w:rPr>
        <w:t>,则</w:t>
      </w:r>
      <w:r w:rsidR="00C63BC5" w:rsidRPr="00C63BC5">
        <w:rPr>
          <w:position w:val="-18"/>
        </w:rPr>
        <w:object w:dxaOrig="1180" w:dyaOrig="520">
          <v:shape id="_x0000_i1031" type="#_x0000_t75" style="width:58.85pt;height:25.65pt" o:ole="">
            <v:imagedata r:id="rId21" o:title=""/>
          </v:shape>
          <o:OLEObject Type="Embed" ProgID="Equation.DSMT4" ShapeID="_x0000_i1031" DrawAspect="Content" ObjectID="_1674985808" r:id="rId22"/>
        </w:objec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/>
          <w:szCs w:val="21"/>
        </w:rPr>
        <w:t>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7465F1" w:rsidRDefault="001D6C25" w:rsidP="007465F1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A3A7A">
        <w:rPr>
          <w:rFonts w:ascii="宋体" w:hAnsi="宋体" w:hint="eastAsia"/>
          <w:szCs w:val="21"/>
        </w:rPr>
        <w:t>应填</w:t>
      </w:r>
      <w:r w:rsidR="00C63BC5" w:rsidRPr="00C63BC5">
        <w:rPr>
          <w:position w:val="-24"/>
        </w:rPr>
        <w:object w:dxaOrig="600" w:dyaOrig="620">
          <v:shape id="_x0000_i1032" type="#_x0000_t75" style="width:30.05pt;height:31.3pt" o:ole="">
            <v:imagedata r:id="rId23" o:title=""/>
          </v:shape>
          <o:OLEObject Type="Embed" ProgID="Equation.DSMT4" ShapeID="_x0000_i1032" DrawAspect="Content" ObjectID="_1674985809" r:id="rId24"/>
        </w:object>
      </w:r>
      <w:r>
        <w:rPr>
          <w:rFonts w:ascii="宋体" w:hAnsi="宋体" w:hint="eastAsia"/>
          <w:szCs w:val="21"/>
        </w:rPr>
        <w:t>．</w:t>
      </w:r>
      <w:r w:rsidR="007465F1">
        <w:rPr>
          <w:rFonts w:ascii="宋体" w:hAnsi="宋体" w:hint="eastAsia"/>
          <w:szCs w:val="21"/>
        </w:rPr>
        <w:t>事实上，</w:t>
      </w:r>
      <w:r w:rsidR="000E6135" w:rsidRPr="00305580">
        <w:rPr>
          <w:rFonts w:ascii="宋体" w:hAnsi="宋体" w:hint="eastAsia"/>
          <w:szCs w:val="21"/>
        </w:rPr>
        <w:t>令</w:t>
      </w:r>
      <w:r w:rsidR="00C63BC5" w:rsidRPr="00C63BC5">
        <w:rPr>
          <w:position w:val="-18"/>
        </w:rPr>
        <w:object w:dxaOrig="1380" w:dyaOrig="520">
          <v:shape id="_x0000_i1033" type="#_x0000_t75" style="width:68.85pt;height:25.65pt" o:ole="">
            <v:imagedata r:id="rId25" o:title=""/>
          </v:shape>
          <o:OLEObject Type="Embed" ProgID="Equation.DSMT4" ShapeID="_x0000_i1033" DrawAspect="Content" ObjectID="_1674985810" r:id="rId26"/>
        </w:object>
      </w:r>
      <w:r w:rsidR="000E6135" w:rsidRPr="00305580">
        <w:rPr>
          <w:rFonts w:ascii="宋体" w:hAnsi="宋体" w:hint="eastAsia"/>
          <w:szCs w:val="21"/>
        </w:rPr>
        <w:t>,则</w:t>
      </w:r>
    </w:p>
    <w:p w:rsidR="007465F1" w:rsidRDefault="00C63BC5" w:rsidP="007465F1">
      <w:pPr>
        <w:adjustRightInd w:val="0"/>
        <w:spacing w:line="240" w:lineRule="atLeast"/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2500" w:dyaOrig="620">
          <v:shape id="_x0000_i1034" type="#_x0000_t75" style="width:125.2pt;height:31.3pt" o:ole="">
            <v:imagedata r:id="rId27" o:title=""/>
          </v:shape>
          <o:OLEObject Type="Embed" ProgID="Equation.DSMT4" ShapeID="_x0000_i1034" DrawAspect="Content" ObjectID="_1674985811" r:id="rId28"/>
        </w:object>
      </w:r>
    </w:p>
    <w:p w:rsidR="000E6135" w:rsidRPr="00305580" w:rsidRDefault="007465F1" w:rsidP="007465F1">
      <w:pPr>
        <w:adjustRightInd w:val="0"/>
        <w:spacing w:line="240" w:lineRule="atLeast"/>
        <w:ind w:leftChars="200" w:left="480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两边在</w:t>
      </w:r>
      <w:r w:rsidR="00C63BC5" w:rsidRPr="00C63BC5">
        <w:rPr>
          <w:position w:val="-10"/>
        </w:rPr>
        <w:object w:dxaOrig="520" w:dyaOrig="320">
          <v:shape id="_x0000_i1035" type="#_x0000_t75" style="width:25.65pt;height:16.3pt" o:ole="">
            <v:imagedata r:id="rId29" o:title=""/>
          </v:shape>
          <o:OLEObject Type="Embed" ProgID="Equation.DSMT4" ShapeID="_x0000_i1035" DrawAspect="Content" ObjectID="_1674985812" r:id="rId30"/>
        </w:object>
      </w:r>
      <w:r>
        <w:rPr>
          <w:rFonts w:ascii="宋体" w:hAnsi="宋体" w:hint="eastAsia"/>
          <w:szCs w:val="21"/>
        </w:rPr>
        <w:t>上</w:t>
      </w:r>
      <w:r w:rsidR="000E6135" w:rsidRPr="00305580">
        <w:rPr>
          <w:rFonts w:ascii="宋体" w:hAnsi="宋体" w:hint="eastAsia"/>
          <w:szCs w:val="21"/>
        </w:rPr>
        <w:t>作定积分得</w:t>
      </w:r>
    </w:p>
    <w:p w:rsidR="000E6135" w:rsidRPr="00305580" w:rsidRDefault="00C63BC5" w:rsidP="007465F1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3879" w:dyaOrig="620">
          <v:shape id="_x0000_i1036" type="#_x0000_t75" style="width:194.1pt;height:31.3pt" o:ole="">
            <v:imagedata r:id="rId31" o:title=""/>
          </v:shape>
          <o:OLEObject Type="Embed" ProgID="Equation.DSMT4" ShapeID="_x0000_i1036" DrawAspect="Content" ObjectID="_1674985813" r:id="rId32"/>
        </w:object>
      </w:r>
    </w:p>
    <w:p w:rsidR="000E6135" w:rsidRDefault="000E6135" w:rsidP="007465F1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解得</w:t>
      </w:r>
      <w:r w:rsidR="00C63BC5" w:rsidRPr="00C63BC5">
        <w:rPr>
          <w:position w:val="-24"/>
        </w:rPr>
        <w:object w:dxaOrig="980" w:dyaOrig="620">
          <v:shape id="_x0000_i1037" type="#_x0000_t75" style="width:48.85pt;height:31.3pt" o:ole="">
            <v:imagedata r:id="rId33" o:title=""/>
          </v:shape>
          <o:OLEObject Type="Embed" ProgID="Equation.DSMT4" ShapeID="_x0000_i1037" DrawAspect="Content" ObjectID="_1674985814" r:id="rId34"/>
        </w:object>
      </w:r>
      <w:r w:rsidR="007465F1">
        <w:rPr>
          <w:rFonts w:ascii="宋体" w:hAnsi="宋体" w:hint="eastAsia"/>
          <w:szCs w:val="21"/>
        </w:rPr>
        <w:t>．</w:t>
      </w:r>
    </w:p>
    <w:p w:rsidR="007465F1" w:rsidRPr="00EB7DFF" w:rsidRDefault="007465F1" w:rsidP="007465F1"/>
    <w:p w:rsidR="000E6135" w:rsidRPr="00EB7DFF" w:rsidRDefault="000E6135" w:rsidP="000E6135">
      <w:pPr>
        <w:adjustRightInd w:val="0"/>
        <w:spacing w:line="240" w:lineRule="atLeast"/>
        <w:jc w:val="left"/>
      </w:pPr>
    </w:p>
    <w:p w:rsidR="000E6135" w:rsidRPr="00EB4953" w:rsidRDefault="000E6135" w:rsidP="000E6135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(3) </w:t>
      </w:r>
      <w:r w:rsidRPr="00EB4953">
        <w:rPr>
          <w:rFonts w:ascii="宋体" w:hAnsi="宋体" w:hint="eastAsia"/>
          <w:szCs w:val="21"/>
        </w:rPr>
        <w:t>差分方程</w:t>
      </w:r>
      <w:r w:rsidR="00C63BC5" w:rsidRPr="00C63BC5">
        <w:rPr>
          <w:position w:val="-12"/>
        </w:rPr>
        <w:object w:dxaOrig="1400" w:dyaOrig="380">
          <v:shape id="_x0000_i1038" type="#_x0000_t75" style="width:70.1pt;height:18.8pt" o:ole="">
            <v:imagedata r:id="rId35" o:title=""/>
          </v:shape>
          <o:OLEObject Type="Embed" ProgID="Equation.DSMT4" ShapeID="_x0000_i1038" DrawAspect="Content" ObjectID="_1674985815" r:id="rId36"/>
        </w:object>
      </w:r>
      <w:r w:rsidRPr="00EB4953">
        <w:rPr>
          <w:rFonts w:ascii="宋体" w:hAnsi="宋体" w:hint="eastAsia"/>
          <w:szCs w:val="21"/>
        </w:rPr>
        <w:t>的通解为</w: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EB7DFF" w:rsidRDefault="001D6C25" w:rsidP="00EB7DFF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A3A7A">
        <w:rPr>
          <w:rFonts w:ascii="宋体" w:hAnsi="宋体" w:hint="eastAsia"/>
          <w:szCs w:val="21"/>
        </w:rPr>
        <w:t>应填</w:t>
      </w:r>
      <w:r w:rsidR="00C63BC5" w:rsidRPr="00C63BC5">
        <w:rPr>
          <w:position w:val="-12"/>
        </w:rPr>
        <w:object w:dxaOrig="1640" w:dyaOrig="380">
          <v:shape id="_x0000_i1039" type="#_x0000_t75" style="width:82pt;height:18.8pt" o:ole="">
            <v:imagedata r:id="rId37" o:title=""/>
          </v:shape>
          <o:OLEObject Type="Embed" ProgID="Equation.DSMT4" ShapeID="_x0000_i1039" DrawAspect="Content" ObjectID="_1674985816" r:id="rId38"/>
        </w:object>
      </w:r>
      <w:r>
        <w:rPr>
          <w:rFonts w:ascii="宋体" w:hAnsi="宋体" w:hint="eastAsia"/>
          <w:szCs w:val="21"/>
        </w:rPr>
        <w:t>．</w:t>
      </w:r>
      <w:r w:rsidR="000E6135" w:rsidRPr="00305580">
        <w:rPr>
          <w:rFonts w:ascii="宋体" w:hAnsi="宋体" w:hint="eastAsia"/>
          <w:szCs w:val="21"/>
        </w:rPr>
        <w:t>齐次差分方程</w:t>
      </w:r>
      <w:r w:rsidR="00C63BC5" w:rsidRPr="00C63BC5">
        <w:rPr>
          <w:position w:val="-12"/>
        </w:rPr>
        <w:object w:dxaOrig="1240" w:dyaOrig="360">
          <v:shape id="_x0000_i1040" type="#_x0000_t75" style="width:62pt;height:18.15pt" o:ole="">
            <v:imagedata r:id="rId39" o:title=""/>
          </v:shape>
          <o:OLEObject Type="Embed" ProgID="Equation.DSMT4" ShapeID="_x0000_i1040" DrawAspect="Content" ObjectID="_1674985817" r:id="rId40"/>
        </w:object>
      </w:r>
      <w:r w:rsidR="00EB7DFF" w:rsidRPr="00EB7DFF">
        <w:rPr>
          <w:rFonts w:ascii="宋体" w:hAnsi="宋体" w:hint="eastAsia"/>
          <w:szCs w:val="21"/>
        </w:rPr>
        <w:t>的通解为</w:t>
      </w:r>
      <w:r w:rsidR="00C63BC5" w:rsidRPr="00C63BC5">
        <w:rPr>
          <w:position w:val="-6"/>
        </w:rPr>
        <w:object w:dxaOrig="220" w:dyaOrig="279">
          <v:shape id="_x0000_i1041" type="#_x0000_t75" style="width:10.65pt;height:13.75pt" o:ole="">
            <v:imagedata r:id="rId41" o:title=""/>
          </v:shape>
          <o:OLEObject Type="Embed" ProgID="Equation.DSMT4" ShapeID="_x0000_i1041" DrawAspect="Content" ObjectID="_1674985818" r:id="rId42"/>
        </w:object>
      </w:r>
      <w:r w:rsidR="00EB7DFF">
        <w:rPr>
          <w:rFonts w:ascii="宋体" w:hAnsi="宋体" w:hint="eastAsia"/>
          <w:szCs w:val="21"/>
        </w:rPr>
        <w:t>（</w:t>
      </w:r>
      <w:r w:rsidR="00C63BC5" w:rsidRPr="00C63BC5">
        <w:rPr>
          <w:position w:val="-6"/>
        </w:rPr>
        <w:object w:dxaOrig="220" w:dyaOrig="279">
          <v:shape id="_x0000_i1042" type="#_x0000_t75" style="width:10.65pt;height:13.75pt" o:ole="">
            <v:imagedata r:id="rId43" o:title=""/>
          </v:shape>
          <o:OLEObject Type="Embed" ProgID="Equation.DSMT4" ShapeID="_x0000_i1042" DrawAspect="Content" ObjectID="_1674985819" r:id="rId44"/>
        </w:object>
      </w:r>
      <w:r w:rsidR="00EB7DFF" w:rsidRPr="00EB7DFF">
        <w:rPr>
          <w:rFonts w:ascii="宋体" w:hAnsi="宋体" w:hint="eastAsia"/>
          <w:szCs w:val="21"/>
        </w:rPr>
        <w:t>为任意常数</w:t>
      </w:r>
      <w:r w:rsidR="00EB7DFF">
        <w:rPr>
          <w:rFonts w:ascii="宋体" w:hAnsi="宋体" w:hint="eastAsia"/>
          <w:szCs w:val="21"/>
        </w:rPr>
        <w:t>）</w:t>
      </w:r>
      <w:r w:rsidR="00636661">
        <w:rPr>
          <w:rFonts w:ascii="宋体" w:hAnsi="宋体" w:hint="eastAsia"/>
          <w:szCs w:val="21"/>
        </w:rPr>
        <w:t>．</w:t>
      </w:r>
      <w:r w:rsidR="000E6135" w:rsidRPr="00305580">
        <w:rPr>
          <w:rFonts w:ascii="宋体" w:hAnsi="宋体" w:hint="eastAsia"/>
          <w:szCs w:val="21"/>
        </w:rPr>
        <w:t>设非齐次差分方程的特解有形式</w:t>
      </w:r>
      <w:r w:rsidR="00C63BC5" w:rsidRPr="00C63BC5">
        <w:rPr>
          <w:position w:val="-10"/>
        </w:rPr>
        <w:object w:dxaOrig="1520" w:dyaOrig="360">
          <v:shape id="_x0000_i1043" type="#_x0000_t75" style="width:76.4pt;height:18.15pt" o:ole="">
            <v:imagedata r:id="rId45" o:title=""/>
          </v:shape>
          <o:OLEObject Type="Embed" ProgID="Equation.DSMT4" ShapeID="_x0000_i1043" DrawAspect="Content" ObjectID="_1674985820" r:id="rId46"/>
        </w:object>
      </w:r>
      <w:r w:rsidR="00EB7DFF">
        <w:rPr>
          <w:rFonts w:ascii="宋体" w:hAnsi="宋体" w:hint="eastAsia"/>
        </w:rPr>
        <w:t>，</w:t>
      </w:r>
      <w:r w:rsidR="000E6135" w:rsidRPr="00305580">
        <w:rPr>
          <w:rFonts w:ascii="宋体" w:hAnsi="宋体" w:hint="eastAsia"/>
          <w:szCs w:val="21"/>
        </w:rPr>
        <w:t>代入方程</w:t>
      </w:r>
      <w:r w:rsidR="00636661">
        <w:rPr>
          <w:rFonts w:ascii="宋体" w:hAnsi="宋体" w:hint="eastAsia"/>
          <w:szCs w:val="21"/>
        </w:rPr>
        <w:t>，</w:t>
      </w:r>
      <w:r w:rsidR="00EB7DFF">
        <w:rPr>
          <w:rFonts w:ascii="宋体" w:hAnsi="宋体" w:hint="eastAsia"/>
          <w:szCs w:val="21"/>
        </w:rPr>
        <w:t>求</w:t>
      </w:r>
      <w:r w:rsidR="000E6135" w:rsidRPr="00305580">
        <w:rPr>
          <w:rFonts w:ascii="宋体" w:hAnsi="宋体" w:hint="eastAsia"/>
          <w:szCs w:val="21"/>
        </w:rPr>
        <w:t>得</w:t>
      </w:r>
      <w:r w:rsidR="00C63BC5" w:rsidRPr="00C63BC5">
        <w:rPr>
          <w:position w:val="-8"/>
        </w:rPr>
        <w:object w:dxaOrig="1280" w:dyaOrig="300">
          <v:shape id="_x0000_i1044" type="#_x0000_t75" style="width:63.85pt;height:15.05pt" o:ole="">
            <v:imagedata r:id="rId47" o:title=""/>
          </v:shape>
          <o:OLEObject Type="Embed" ProgID="Equation.DSMT4" ShapeID="_x0000_i1044" DrawAspect="Content" ObjectID="_1674985821" r:id="rId48"/>
        </w:object>
      </w:r>
      <w:r w:rsidR="00EB7DFF">
        <w:rPr>
          <w:rFonts w:ascii="宋体" w:hAnsi="宋体" w:hint="eastAsia"/>
          <w:szCs w:val="21"/>
        </w:rPr>
        <w:t>，</w:t>
      </w:r>
      <w:r w:rsidR="000E6135" w:rsidRPr="00305580">
        <w:rPr>
          <w:rFonts w:ascii="宋体" w:hAnsi="宋体" w:hint="eastAsia"/>
          <w:szCs w:val="21"/>
        </w:rPr>
        <w:t>从而差分方程的通解是</w:t>
      </w:r>
      <w:r w:rsidR="00C63BC5" w:rsidRPr="00C63BC5">
        <w:rPr>
          <w:position w:val="-12"/>
        </w:rPr>
        <w:object w:dxaOrig="1640" w:dyaOrig="380">
          <v:shape id="_x0000_i1045" type="#_x0000_t75" style="width:82pt;height:18.8pt" o:ole="">
            <v:imagedata r:id="rId49" o:title=""/>
          </v:shape>
          <o:OLEObject Type="Embed" ProgID="Equation.DSMT4" ShapeID="_x0000_i1045" DrawAspect="Content" ObjectID="_1674985822" r:id="rId50"/>
        </w:object>
      </w:r>
      <w:r w:rsidR="00EB7DFF">
        <w:rPr>
          <w:rFonts w:ascii="宋体" w:hAnsi="宋体" w:hint="eastAsia"/>
          <w:szCs w:val="21"/>
        </w:rPr>
        <w:t>（</w:t>
      </w:r>
      <w:r w:rsidR="00C63BC5" w:rsidRPr="00C63BC5">
        <w:rPr>
          <w:position w:val="-6"/>
        </w:rPr>
        <w:object w:dxaOrig="220" w:dyaOrig="279">
          <v:shape id="_x0000_i1046" type="#_x0000_t75" style="width:10.65pt;height:13.75pt" o:ole="">
            <v:imagedata r:id="rId51" o:title=""/>
          </v:shape>
          <o:OLEObject Type="Embed" ProgID="Equation.DSMT4" ShapeID="_x0000_i1046" DrawAspect="Content" ObjectID="_1674985823" r:id="rId52"/>
        </w:object>
      </w:r>
      <w:r w:rsidR="00EB7DFF" w:rsidRPr="00EB7DFF">
        <w:rPr>
          <w:rFonts w:ascii="宋体" w:hAnsi="宋体" w:hint="eastAsia"/>
          <w:szCs w:val="21"/>
        </w:rPr>
        <w:t>为任意常数</w:t>
      </w:r>
      <w:r w:rsidR="00EB7DFF">
        <w:rPr>
          <w:rFonts w:ascii="宋体" w:hAnsi="宋体" w:hint="eastAsia"/>
          <w:szCs w:val="21"/>
        </w:rPr>
        <w:t>）．</w:t>
      </w:r>
    </w:p>
    <w:p w:rsidR="000E6135" w:rsidRDefault="000E6135" w:rsidP="000E6135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EB7DFF" w:rsidRPr="000E6135" w:rsidRDefault="00EB7DFF" w:rsidP="000E6135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0E6135" w:rsidRPr="00EB4953" w:rsidRDefault="000E6135" w:rsidP="000E6135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(4) </w:t>
      </w:r>
      <w:r w:rsidRPr="00EB4953">
        <w:rPr>
          <w:rFonts w:ascii="宋体" w:hAnsi="宋体" w:hint="eastAsia"/>
          <w:szCs w:val="21"/>
        </w:rPr>
        <w:t>若二次型</w:t>
      </w:r>
      <w:r w:rsidR="00C63BC5" w:rsidRPr="00C63BC5">
        <w:rPr>
          <w:position w:val="-12"/>
        </w:rPr>
        <w:object w:dxaOrig="4099" w:dyaOrig="380">
          <v:shape id="_x0000_i1047" type="#_x0000_t75" style="width:204.75pt;height:18.8pt" o:ole="">
            <v:imagedata r:id="rId53" o:title=""/>
          </v:shape>
          <o:OLEObject Type="Embed" ProgID="Equation.DSMT4" ShapeID="_x0000_i1047" DrawAspect="Content" ObjectID="_1674985824" r:id="rId54"/>
        </w:object>
      </w:r>
      <w:r w:rsidRPr="00EB4953">
        <w:rPr>
          <w:rFonts w:ascii="宋体" w:hAnsi="宋体" w:hint="eastAsia"/>
          <w:szCs w:val="21"/>
        </w:rPr>
        <w:t>是正定的</w:t>
      </w:r>
      <w:r w:rsidR="00EB7DFF">
        <w:rPr>
          <w:rFonts w:ascii="宋体" w:hAnsi="宋体" w:hint="eastAsia"/>
          <w:szCs w:val="21"/>
        </w:rPr>
        <w:t>，</w:t>
      </w:r>
      <w:r w:rsidRPr="00EB4953">
        <w:rPr>
          <w:rFonts w:ascii="宋体" w:hAnsi="宋体" w:hint="eastAsia"/>
          <w:szCs w:val="21"/>
        </w:rPr>
        <w:t>则</w:t>
      </w:r>
      <w:r w:rsidR="00C63BC5" w:rsidRPr="00C63BC5">
        <w:rPr>
          <w:position w:val="-6"/>
        </w:rPr>
        <w:object w:dxaOrig="160" w:dyaOrig="260">
          <v:shape id="_x0000_i1048" type="#_x0000_t75" style="width:8.15pt;height:13.15pt" o:ole="">
            <v:imagedata r:id="rId55" o:title=""/>
          </v:shape>
          <o:OLEObject Type="Embed" ProgID="Equation.DSMT4" ShapeID="_x0000_i1048" DrawAspect="Content" ObjectID="_1674985825" r:id="rId56"/>
        </w:object>
      </w:r>
      <w:r w:rsidRPr="00EB4953">
        <w:rPr>
          <w:rFonts w:ascii="宋体" w:hAnsi="宋体" w:hint="eastAsia"/>
          <w:szCs w:val="21"/>
        </w:rPr>
        <w:t>的取值范围是</w: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EB7DFF" w:rsidRDefault="001D6C25" w:rsidP="00EB7DFF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A3A7A">
        <w:rPr>
          <w:rFonts w:ascii="宋体" w:hAnsi="宋体" w:hint="eastAsia"/>
          <w:szCs w:val="21"/>
        </w:rPr>
        <w:t>应填</w:t>
      </w:r>
      <w:r w:rsidR="00C63BC5" w:rsidRPr="00C63BC5">
        <w:rPr>
          <w:position w:val="-6"/>
        </w:rPr>
        <w:object w:dxaOrig="1340" w:dyaOrig="340">
          <v:shape id="_x0000_i1049" type="#_x0000_t75" style="width:67pt;height:17.55pt" o:ole="">
            <v:imagedata r:id="rId57" o:title=""/>
          </v:shape>
          <o:OLEObject Type="Embed" ProgID="Equation.DSMT4" ShapeID="_x0000_i1049" DrawAspect="Content" ObjectID="_1674985826" r:id="rId58"/>
        </w:object>
      </w:r>
      <w:r>
        <w:rPr>
          <w:rFonts w:ascii="宋体" w:hAnsi="宋体" w:hint="eastAsia"/>
          <w:szCs w:val="21"/>
        </w:rPr>
        <w:t>．</w:t>
      </w:r>
      <w:r w:rsidR="000E6135" w:rsidRPr="00305580">
        <w:rPr>
          <w:rFonts w:ascii="宋体" w:hAnsi="宋体" w:cs="宋体" w:hint="eastAsia"/>
          <w:kern w:val="0"/>
          <w:szCs w:val="21"/>
        </w:rPr>
        <w:t>二次型</w:t>
      </w:r>
      <w:r w:rsidR="00C63BC5" w:rsidRPr="00C63BC5">
        <w:rPr>
          <w:position w:val="-12"/>
        </w:rPr>
        <w:object w:dxaOrig="1219" w:dyaOrig="360">
          <v:shape id="_x0000_i1050" type="#_x0000_t75" style="width:61.35pt;height:18.15pt" o:ole="">
            <v:imagedata r:id="rId59" o:title=""/>
          </v:shape>
          <o:OLEObject Type="Embed" ProgID="Equation.DSMT4" ShapeID="_x0000_i1050" DrawAspect="Content" ObjectID="_1674985827" r:id="rId60"/>
        </w:object>
      </w:r>
      <w:r w:rsidR="000E6135" w:rsidRPr="00305580">
        <w:rPr>
          <w:rFonts w:ascii="宋体" w:hAnsi="宋体" w:cs="宋体" w:hint="eastAsia"/>
          <w:kern w:val="0"/>
          <w:szCs w:val="21"/>
        </w:rPr>
        <w:t>对应的矩阵为</w:t>
      </w:r>
    </w:p>
    <w:p w:rsidR="000E6135" w:rsidRPr="00305580" w:rsidRDefault="00C63BC5" w:rsidP="00EB7DFF">
      <w:pPr>
        <w:adjustRightInd w:val="0"/>
        <w:spacing w:line="240" w:lineRule="atLeast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C63BC5">
        <w:rPr>
          <w:position w:val="-90"/>
        </w:rPr>
        <w:object w:dxaOrig="1600" w:dyaOrig="1920">
          <v:shape id="_x0000_i1051" type="#_x0000_t75" style="width:80.15pt;height:96.4pt" o:ole="">
            <v:imagedata r:id="rId61" o:title=""/>
          </v:shape>
          <o:OLEObject Type="Embed" ProgID="Equation.DSMT4" ShapeID="_x0000_i1051" DrawAspect="Content" ObjectID="_1674985828" r:id="rId62"/>
        </w:object>
      </w:r>
    </w:p>
    <w:p w:rsidR="000E6135" w:rsidRPr="00305580" w:rsidRDefault="00C63BC5" w:rsidP="00EB7DFF">
      <w:pPr>
        <w:adjustRightInd w:val="0"/>
        <w:spacing w:line="240" w:lineRule="atLeast"/>
        <w:ind w:leftChars="200" w:left="480"/>
        <w:rPr>
          <w:rFonts w:ascii="宋体" w:hAnsi="宋体" w:cs="宋体"/>
          <w:kern w:val="0"/>
          <w:szCs w:val="21"/>
        </w:rPr>
      </w:pPr>
      <w:r w:rsidRPr="00C63BC5">
        <w:rPr>
          <w:position w:val="-10"/>
        </w:rPr>
        <w:object w:dxaOrig="240" w:dyaOrig="320">
          <v:shape id="_x0000_i1052" type="#_x0000_t75" style="width:11.9pt;height:16.3pt" o:ole="">
            <v:imagedata r:id="rId63" o:title=""/>
          </v:shape>
          <o:OLEObject Type="Embed" ProgID="Equation.DSMT4" ShapeID="_x0000_i1052" DrawAspect="Content" ObjectID="_1674985829" r:id="rId64"/>
        </w:object>
      </w:r>
      <w:r w:rsidR="000E6135" w:rsidRPr="00305580">
        <w:rPr>
          <w:rFonts w:ascii="宋体" w:hAnsi="宋体" w:cs="宋体" w:hint="eastAsia"/>
          <w:kern w:val="0"/>
          <w:szCs w:val="21"/>
        </w:rPr>
        <w:t>正定</w:t>
      </w:r>
      <w:r w:rsidR="00EB7DFF">
        <w:rPr>
          <w:rFonts w:ascii="宋体" w:hAnsi="宋体" w:cs="宋体" w:hint="eastAsia"/>
          <w:kern w:val="0"/>
          <w:szCs w:val="21"/>
        </w:rPr>
        <w:t>等价于</w:t>
      </w:r>
      <w:r w:rsidRPr="00025957">
        <w:rPr>
          <w:position w:val="-4"/>
        </w:rPr>
        <w:object w:dxaOrig="220" w:dyaOrig="260">
          <v:shape id="_x0000_i1053" type="#_x0000_t75" style="width:10.65pt;height:13.15pt" o:ole="">
            <v:imagedata r:id="rId65" o:title=""/>
          </v:shape>
          <o:OLEObject Type="Embed" ProgID="Equation.DSMT4" ShapeID="_x0000_i1053" DrawAspect="Content" ObjectID="_1674985830" r:id="rId66"/>
        </w:object>
      </w:r>
      <w:r w:rsidR="000E6135" w:rsidRPr="00305580">
        <w:rPr>
          <w:rFonts w:ascii="宋体" w:hAnsi="宋体" w:cs="宋体" w:hint="eastAsia"/>
          <w:kern w:val="0"/>
          <w:szCs w:val="21"/>
        </w:rPr>
        <w:t>的顺序主子式全大于零</w:t>
      </w:r>
      <w:r w:rsidR="00EB7DFF">
        <w:rPr>
          <w:rFonts w:ascii="宋体" w:hAnsi="宋体" w:cs="宋体" w:hint="eastAsia"/>
          <w:kern w:val="0"/>
          <w:szCs w:val="21"/>
        </w:rPr>
        <w:t>．因为</w:t>
      </w:r>
    </w:p>
    <w:p w:rsidR="000E6135" w:rsidRPr="00305580" w:rsidRDefault="00C63BC5" w:rsidP="00EB7DFF">
      <w:pPr>
        <w:adjustRightInd w:val="0"/>
        <w:spacing w:line="240" w:lineRule="atLeast"/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C63BC5">
        <w:rPr>
          <w:position w:val="-30"/>
        </w:rPr>
        <w:object w:dxaOrig="4180" w:dyaOrig="720">
          <v:shape id="_x0000_i1054" type="#_x0000_t75" style="width:209.1pt;height:36.3pt" o:ole="">
            <v:imagedata r:id="rId67" o:title=""/>
          </v:shape>
          <o:OLEObject Type="Embed" ProgID="Equation.DSMT4" ShapeID="_x0000_i1054" DrawAspect="Content" ObjectID="_1674985831" r:id="rId68"/>
        </w:object>
      </w:r>
    </w:p>
    <w:p w:rsidR="000E6135" w:rsidRPr="00305580" w:rsidRDefault="00EB7DFF" w:rsidP="00EB7DFF">
      <w:pPr>
        <w:adjustRightInd w:val="0"/>
        <w:spacing w:line="240" w:lineRule="atLeast"/>
        <w:ind w:leftChars="200" w:left="480"/>
        <w:rPr>
          <w:rFonts w:ascii="宋体" w:hAnsi="宋体" w:cs="宋体"/>
          <w:kern w:val="0"/>
          <w:szCs w:val="21"/>
        </w:rPr>
      </w:pPr>
      <w:r>
        <w:rPr>
          <w:rFonts w:ascii="宋体" w:hAnsi="宋体" w:hint="eastAsia"/>
          <w:szCs w:val="21"/>
        </w:rPr>
        <w:t>所以</w:t>
      </w:r>
      <w:r w:rsidR="00C63BC5" w:rsidRPr="00C63BC5">
        <w:rPr>
          <w:position w:val="-10"/>
        </w:rPr>
        <w:object w:dxaOrig="240" w:dyaOrig="320">
          <v:shape id="_x0000_i1055" type="#_x0000_t75" style="width:11.9pt;height:16.3pt" o:ole="">
            <v:imagedata r:id="rId69" o:title=""/>
          </v:shape>
          <o:OLEObject Type="Embed" ProgID="Equation.DSMT4" ShapeID="_x0000_i1055" DrawAspect="Content" ObjectID="_1674985832" r:id="rId70"/>
        </w:object>
      </w:r>
      <w:r w:rsidR="000E6135" w:rsidRPr="00305580">
        <w:rPr>
          <w:rFonts w:ascii="宋体" w:hAnsi="宋体" w:hint="eastAsia"/>
          <w:szCs w:val="21"/>
        </w:rPr>
        <w:t>正定</w:t>
      </w:r>
      <w:r>
        <w:rPr>
          <w:rFonts w:ascii="宋体" w:hAnsi="宋体" w:cs="宋体" w:hint="eastAsia"/>
          <w:kern w:val="0"/>
          <w:szCs w:val="21"/>
        </w:rPr>
        <w:t>等价于</w:t>
      </w:r>
      <w:r w:rsidR="00C63BC5" w:rsidRPr="00C63BC5">
        <w:rPr>
          <w:position w:val="-24"/>
        </w:rPr>
        <w:object w:dxaOrig="1100" w:dyaOrig="620">
          <v:shape id="_x0000_i1056" type="#_x0000_t75" style="width:54.45pt;height:31.3pt" o:ole="">
            <v:imagedata r:id="rId71" o:title=""/>
          </v:shape>
          <o:OLEObject Type="Embed" ProgID="Equation.DSMT4" ShapeID="_x0000_i1056" DrawAspect="Content" ObjectID="_1674985833" r:id="rId72"/>
        </w:object>
      </w:r>
      <w:r>
        <w:rPr>
          <w:rFonts w:ascii="宋体" w:hAnsi="宋体" w:hint="eastAsia"/>
        </w:rPr>
        <w:t>，</w:t>
      </w:r>
      <w:r w:rsidR="000E6135" w:rsidRPr="00305580">
        <w:rPr>
          <w:rFonts w:ascii="宋体" w:hAnsi="宋体" w:hint="eastAsia"/>
        </w:rPr>
        <w:t>即</w:t>
      </w:r>
      <w:r w:rsidR="00C63BC5" w:rsidRPr="00C63BC5">
        <w:rPr>
          <w:position w:val="-6"/>
        </w:rPr>
        <w:object w:dxaOrig="1340" w:dyaOrig="340">
          <v:shape id="_x0000_i1057" type="#_x0000_t75" style="width:67pt;height:17.55pt" o:ole="">
            <v:imagedata r:id="rId73" o:title=""/>
          </v:shape>
          <o:OLEObject Type="Embed" ProgID="Equation.DSMT4" ShapeID="_x0000_i1057" DrawAspect="Content" ObjectID="_1674985834" r:id="rId74"/>
        </w:object>
      </w:r>
      <w:r>
        <w:rPr>
          <w:rFonts w:ascii="宋体" w:hAnsi="宋体" w:hint="eastAsia"/>
          <w:szCs w:val="21"/>
        </w:rPr>
        <w:t>．</w:t>
      </w:r>
    </w:p>
    <w:p w:rsidR="000E6135" w:rsidRPr="00CF096F" w:rsidRDefault="000E6135" w:rsidP="000E6135">
      <w:pPr>
        <w:adjustRightInd w:val="0"/>
        <w:spacing w:line="240" w:lineRule="atLeast"/>
        <w:ind w:left="480" w:hangingChars="200" w:hanging="480"/>
        <w:jc w:val="left"/>
      </w:pPr>
    </w:p>
    <w:p w:rsidR="00EB7DFF" w:rsidRPr="00CF096F" w:rsidRDefault="00EB7DFF" w:rsidP="000E6135">
      <w:pPr>
        <w:adjustRightInd w:val="0"/>
        <w:spacing w:line="240" w:lineRule="atLeast"/>
        <w:ind w:left="480" w:hangingChars="200" w:hanging="480"/>
        <w:jc w:val="left"/>
      </w:pPr>
    </w:p>
    <w:p w:rsidR="000E6135" w:rsidRPr="00EB4953" w:rsidRDefault="000E6135" w:rsidP="000E6135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Fonts w:hint="eastAsia"/>
        </w:rPr>
        <w:t xml:space="preserve">(5) </w:t>
      </w:r>
      <w:r w:rsidRPr="00EB4953">
        <w:rPr>
          <w:rFonts w:ascii="宋体" w:hAnsi="宋体" w:hint="eastAsia"/>
          <w:szCs w:val="21"/>
        </w:rPr>
        <w:t>设随机变量</w:t>
      </w:r>
      <w:r w:rsidR="00C63BC5" w:rsidRPr="00025957">
        <w:rPr>
          <w:position w:val="-4"/>
        </w:rPr>
        <w:object w:dxaOrig="240" w:dyaOrig="260">
          <v:shape id="_x0000_i1058" type="#_x0000_t75" style="width:11.9pt;height:13.15pt" o:ole="">
            <v:imagedata r:id="rId75" o:title=""/>
          </v:shape>
          <o:OLEObject Type="Embed" ProgID="Equation.DSMT4" ShapeID="_x0000_i1058" DrawAspect="Content" ObjectID="_1674985835" r:id="rId76"/>
        </w:object>
      </w:r>
      <w:r w:rsidRPr="00EB4953">
        <w:rPr>
          <w:rFonts w:ascii="宋体" w:hAnsi="宋体" w:hint="eastAsia"/>
          <w:szCs w:val="21"/>
        </w:rPr>
        <w:t>和</w:t>
      </w:r>
      <w:r w:rsidR="00C63BC5" w:rsidRPr="00025957">
        <w:rPr>
          <w:position w:val="-4"/>
        </w:rPr>
        <w:object w:dxaOrig="220" w:dyaOrig="260">
          <v:shape id="_x0000_i1059" type="#_x0000_t75" style="width:10.65pt;height:13.15pt" o:ole="">
            <v:imagedata r:id="rId77" o:title=""/>
          </v:shape>
          <o:OLEObject Type="Embed" ProgID="Equation.DSMT4" ShapeID="_x0000_i1059" DrawAspect="Content" ObjectID="_1674985836" r:id="rId78"/>
        </w:object>
      </w:r>
      <w:r w:rsidRPr="00EB4953">
        <w:rPr>
          <w:rFonts w:ascii="宋体" w:hAnsi="宋体" w:hint="eastAsia"/>
          <w:szCs w:val="21"/>
        </w:rPr>
        <w:t>相互独立且都服从正态分布</w:t>
      </w:r>
      <w:r w:rsidR="00C63BC5" w:rsidRPr="00C63BC5">
        <w:rPr>
          <w:position w:val="-10"/>
        </w:rPr>
        <w:object w:dxaOrig="820" w:dyaOrig="360">
          <v:shape id="_x0000_i1060" type="#_x0000_t75" style="width:40.7pt;height:18.15pt" o:ole="">
            <v:imagedata r:id="rId79" o:title=""/>
          </v:shape>
          <o:OLEObject Type="Embed" ProgID="Equation.DSMT4" ShapeID="_x0000_i1060" DrawAspect="Content" ObjectID="_1674985837" r:id="rId80"/>
        </w:object>
      </w:r>
      <w:r w:rsidR="00167379">
        <w:rPr>
          <w:rFonts w:ascii="宋体" w:hAnsi="宋体" w:hint="eastAsia"/>
          <w:szCs w:val="21"/>
        </w:rPr>
        <w:t>，</w:t>
      </w:r>
      <w:r w:rsidRPr="00EB4953">
        <w:rPr>
          <w:rFonts w:ascii="宋体" w:hAnsi="宋体" w:hint="eastAsia"/>
          <w:szCs w:val="21"/>
        </w:rPr>
        <w:t>而</w:t>
      </w:r>
      <w:r w:rsidR="00C63BC5" w:rsidRPr="00C63BC5">
        <w:rPr>
          <w:position w:val="-12"/>
        </w:rPr>
        <w:object w:dxaOrig="940" w:dyaOrig="360">
          <v:shape id="_x0000_i1061" type="#_x0000_t75" style="width:46.95pt;height:18.15pt" o:ole="">
            <v:imagedata r:id="rId81" o:title=""/>
          </v:shape>
          <o:OLEObject Type="Embed" ProgID="Equation.DSMT4" ShapeID="_x0000_i1061" DrawAspect="Content" ObjectID="_1674985838" r:id="rId82"/>
        </w:object>
      </w:r>
      <w:r w:rsidRPr="00EB4953">
        <w:rPr>
          <w:rFonts w:ascii="宋体" w:hAnsi="宋体" w:hint="eastAsia"/>
          <w:szCs w:val="21"/>
        </w:rPr>
        <w:t>和</w:t>
      </w:r>
      <w:r w:rsidR="00C63BC5" w:rsidRPr="00C63BC5">
        <w:rPr>
          <w:position w:val="-12"/>
        </w:rPr>
        <w:object w:dxaOrig="840" w:dyaOrig="360">
          <v:shape id="_x0000_i1062" type="#_x0000_t75" style="width:41.95pt;height:18.15pt" o:ole="">
            <v:imagedata r:id="rId83" o:title=""/>
          </v:shape>
          <o:OLEObject Type="Embed" ProgID="Equation.DSMT4" ShapeID="_x0000_i1062" DrawAspect="Content" ObjectID="_1674985839" r:id="rId84"/>
        </w:object>
      </w:r>
      <w:r w:rsidRPr="00EB4953">
        <w:rPr>
          <w:rFonts w:ascii="宋体" w:hAnsi="宋体" w:hint="eastAsia"/>
          <w:szCs w:val="21"/>
        </w:rPr>
        <w:t>分别是来自总体</w:t>
      </w:r>
      <w:r w:rsidR="00C63BC5" w:rsidRPr="00025957">
        <w:rPr>
          <w:position w:val="-4"/>
        </w:rPr>
        <w:object w:dxaOrig="240" w:dyaOrig="260">
          <v:shape id="_x0000_i1063" type="#_x0000_t75" style="width:11.9pt;height:13.15pt" o:ole="">
            <v:imagedata r:id="rId85" o:title=""/>
          </v:shape>
          <o:OLEObject Type="Embed" ProgID="Equation.DSMT4" ShapeID="_x0000_i1063" DrawAspect="Content" ObjectID="_1674985840" r:id="rId86"/>
        </w:object>
      </w:r>
      <w:r w:rsidR="00A51CD7">
        <w:rPr>
          <w:rFonts w:ascii="宋体" w:hAnsi="宋体" w:hint="eastAsia"/>
          <w:szCs w:val="21"/>
        </w:rPr>
        <w:t>和</w:t>
      </w:r>
      <w:r w:rsidR="00C63BC5" w:rsidRPr="00025957">
        <w:rPr>
          <w:position w:val="-4"/>
        </w:rPr>
        <w:object w:dxaOrig="220" w:dyaOrig="260">
          <v:shape id="_x0000_i1064" type="#_x0000_t75" style="width:10.65pt;height:13.15pt" o:ole="">
            <v:imagedata r:id="rId87" o:title=""/>
          </v:shape>
          <o:OLEObject Type="Embed" ProgID="Equation.DSMT4" ShapeID="_x0000_i1064" DrawAspect="Content" ObjectID="_1674985841" r:id="rId88"/>
        </w:object>
      </w:r>
      <w:r w:rsidRPr="00EB4953">
        <w:rPr>
          <w:rFonts w:ascii="宋体" w:hAnsi="宋体" w:hint="eastAsia"/>
          <w:szCs w:val="21"/>
        </w:rPr>
        <w:t>的简单随机样本</w:t>
      </w:r>
      <w:r w:rsidR="00167379">
        <w:rPr>
          <w:rFonts w:ascii="宋体" w:hAnsi="宋体" w:hint="eastAsia"/>
          <w:szCs w:val="21"/>
        </w:rPr>
        <w:t>，</w:t>
      </w:r>
      <w:r w:rsidRPr="00EB4953">
        <w:rPr>
          <w:rFonts w:ascii="宋体" w:hAnsi="宋体" w:hint="eastAsia"/>
          <w:szCs w:val="21"/>
        </w:rPr>
        <w:t>则统计量</w:t>
      </w:r>
      <w:r w:rsidR="00C63BC5" w:rsidRPr="00C63BC5">
        <w:rPr>
          <w:position w:val="-38"/>
        </w:rPr>
        <w:object w:dxaOrig="1800" w:dyaOrig="780">
          <v:shape id="_x0000_i1065" type="#_x0000_t75" style="width:89.55pt;height:39.45pt" o:ole="">
            <v:imagedata r:id="rId89" o:title=""/>
          </v:shape>
          <o:OLEObject Type="Embed" ProgID="Equation.DSMT4" ShapeID="_x0000_i1065" DrawAspect="Content" ObjectID="_1674985842" r:id="rId90"/>
        </w:object>
      </w:r>
      <w:r w:rsidRPr="00EB4953">
        <w:rPr>
          <w:rFonts w:ascii="宋体" w:hAnsi="宋体" w:hint="eastAsia"/>
          <w:szCs w:val="21"/>
        </w:rPr>
        <w:t>服从</w: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分布</w:t>
      </w:r>
      <w:r w:rsidR="00167379">
        <w:rPr>
          <w:rFonts w:ascii="宋体" w:hAnsi="宋体" w:hint="eastAsia"/>
          <w:szCs w:val="21"/>
        </w:rPr>
        <w:t>，</w:t>
      </w:r>
      <w:r w:rsidRPr="00EB4953">
        <w:rPr>
          <w:rFonts w:ascii="宋体" w:hAnsi="宋体" w:hint="eastAsia"/>
          <w:szCs w:val="21"/>
        </w:rPr>
        <w:t>参数为</w:t>
      </w:r>
      <w:r w:rsidRPr="00EB4953">
        <w:rPr>
          <w:rFonts w:ascii="宋体" w:hAnsi="宋体" w:hint="eastAsia"/>
          <w:szCs w:val="21"/>
          <w:u w:val="single"/>
        </w:rPr>
        <w:t>___________</w:t>
      </w:r>
      <w:r w:rsidRPr="00EB4953">
        <w:rPr>
          <w:rFonts w:ascii="宋体" w:hAnsi="宋体" w:hint="eastAsia"/>
          <w:szCs w:val="21"/>
        </w:rPr>
        <w:t>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305580" w:rsidRDefault="001D6C25" w:rsidP="00167379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A3A7A">
        <w:rPr>
          <w:rFonts w:ascii="宋体" w:hAnsi="宋体" w:hint="eastAsia"/>
          <w:szCs w:val="21"/>
        </w:rPr>
        <w:t>应填</w:t>
      </w:r>
      <w:r w:rsidR="00C63BC5" w:rsidRPr="00C63BC5">
        <w:rPr>
          <w:position w:val="-6"/>
        </w:rPr>
        <w:object w:dxaOrig="160" w:dyaOrig="260">
          <v:shape id="_x0000_i1066" type="#_x0000_t75" style="width:8.15pt;height:13.15pt" o:ole="">
            <v:imagedata r:id="rId91" o:title=""/>
          </v:shape>
          <o:OLEObject Type="Embed" ProgID="Equation.DSMT4" ShapeID="_x0000_i1066" DrawAspect="Content" ObjectID="_1674985843" r:id="rId92"/>
        </w:object>
      </w:r>
      <w:r w:rsidR="00167379" w:rsidRPr="00305580">
        <w:rPr>
          <w:rFonts w:ascii="宋体" w:hAnsi="宋体" w:hint="eastAsia"/>
          <w:szCs w:val="21"/>
        </w:rPr>
        <w:t>分布</w:t>
      </w:r>
      <w:r w:rsidR="00167379">
        <w:rPr>
          <w:rFonts w:ascii="宋体" w:hAnsi="宋体" w:hint="eastAsia"/>
          <w:szCs w:val="21"/>
        </w:rPr>
        <w:t>和</w:t>
      </w:r>
      <w:r w:rsidR="00C63BC5" w:rsidRPr="00C63BC5">
        <w:rPr>
          <w:position w:val="-6"/>
        </w:rPr>
        <w:object w:dxaOrig="200" w:dyaOrig="279">
          <v:shape id="_x0000_i1067" type="#_x0000_t75" style="width:10pt;height:13.75pt" o:ole="">
            <v:imagedata r:id="rId93" o:title=""/>
          </v:shape>
          <o:OLEObject Type="Embed" ProgID="Equation.DSMT4" ShapeID="_x0000_i1067" DrawAspect="Content" ObjectID="_1674985844" r:id="rId94"/>
        </w:object>
      </w:r>
      <w:r>
        <w:rPr>
          <w:rFonts w:ascii="宋体" w:hAnsi="宋体" w:hint="eastAsia"/>
          <w:szCs w:val="21"/>
        </w:rPr>
        <w:t>．</w:t>
      </w:r>
      <w:r w:rsidR="00167379">
        <w:rPr>
          <w:rFonts w:ascii="宋体" w:hAnsi="宋体" w:hint="eastAsia"/>
          <w:szCs w:val="21"/>
        </w:rPr>
        <w:t>依题意，</w:t>
      </w:r>
      <w:r w:rsidR="00C63BC5" w:rsidRPr="00C63BC5">
        <w:rPr>
          <w:position w:val="-12"/>
        </w:rPr>
        <w:object w:dxaOrig="940" w:dyaOrig="360">
          <v:shape id="_x0000_i1068" type="#_x0000_t75" style="width:46.95pt;height:18.15pt" o:ole="">
            <v:imagedata r:id="rId95" o:title=""/>
          </v:shape>
          <o:OLEObject Type="Embed" ProgID="Equation.DSMT4" ShapeID="_x0000_i1068" DrawAspect="Content" ObjectID="_1674985845" r:id="rId96"/>
        </w:object>
      </w:r>
      <w:r w:rsidR="00167379">
        <w:rPr>
          <w:rFonts w:ascii="宋体" w:hAnsi="宋体" w:hint="eastAsia"/>
          <w:szCs w:val="21"/>
        </w:rPr>
        <w:t>和</w:t>
      </w:r>
      <w:r w:rsidR="00C63BC5" w:rsidRPr="00C63BC5">
        <w:rPr>
          <w:position w:val="-12"/>
        </w:rPr>
        <w:object w:dxaOrig="940" w:dyaOrig="360">
          <v:shape id="_x0000_i1069" type="#_x0000_t75" style="width:46.95pt;height:18.15pt" o:ole="">
            <v:imagedata r:id="rId97" o:title=""/>
          </v:shape>
          <o:OLEObject Type="Embed" ProgID="Equation.DSMT4" ShapeID="_x0000_i1069" DrawAspect="Content" ObjectID="_1674985846" r:id="rId98"/>
        </w:object>
      </w:r>
      <w:r w:rsidR="00167379">
        <w:rPr>
          <w:rFonts w:ascii="宋体" w:hAnsi="宋体" w:hint="eastAsia"/>
          <w:szCs w:val="21"/>
        </w:rPr>
        <w:t>都相互</w:t>
      </w:r>
      <w:r w:rsidR="000E6135" w:rsidRPr="00305580">
        <w:rPr>
          <w:rFonts w:ascii="宋体" w:hAnsi="宋体" w:hint="eastAsia"/>
          <w:szCs w:val="21"/>
        </w:rPr>
        <w:t>独立</w:t>
      </w:r>
      <w:r w:rsidR="00167379">
        <w:rPr>
          <w:rFonts w:ascii="宋体" w:hAnsi="宋体" w:hint="eastAsia"/>
          <w:szCs w:val="21"/>
        </w:rPr>
        <w:t>，</w:t>
      </w:r>
      <w:r w:rsidR="000E6135" w:rsidRPr="00305580">
        <w:rPr>
          <w:rFonts w:ascii="宋体" w:hAnsi="宋体" w:hint="eastAsia"/>
          <w:szCs w:val="21"/>
        </w:rPr>
        <w:t>且都服从正态分布</w:t>
      </w:r>
      <w:r w:rsidR="00C63BC5" w:rsidRPr="00C63BC5">
        <w:rPr>
          <w:position w:val="-10"/>
        </w:rPr>
        <w:object w:dxaOrig="820" w:dyaOrig="360">
          <v:shape id="_x0000_i1070" type="#_x0000_t75" style="width:40.7pt;height:18.15pt" o:ole="">
            <v:imagedata r:id="rId99" o:title=""/>
          </v:shape>
          <o:OLEObject Type="Embed" ProgID="Equation.DSMT4" ShapeID="_x0000_i1070" DrawAspect="Content" ObjectID="_1674985847" r:id="rId100"/>
        </w:object>
      </w:r>
      <w:r w:rsidR="00167379">
        <w:rPr>
          <w:rFonts w:ascii="宋体" w:hAnsi="宋体" w:hint="eastAsia"/>
          <w:szCs w:val="21"/>
        </w:rPr>
        <w:t>．</w:t>
      </w:r>
      <w:r w:rsidR="00D23476">
        <w:rPr>
          <w:rFonts w:ascii="宋体" w:hAnsi="宋体" w:hint="eastAsia"/>
          <w:szCs w:val="21"/>
        </w:rPr>
        <w:t>从而</w:t>
      </w:r>
    </w:p>
    <w:p w:rsidR="000E6135" w:rsidRPr="00305580" w:rsidRDefault="00C63BC5" w:rsidP="00D23476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30"/>
        </w:rPr>
        <w:object w:dxaOrig="6120" w:dyaOrig="760">
          <v:shape id="_x0000_i1071" type="#_x0000_t75" style="width:306.15pt;height:38.2pt" o:ole="">
            <v:imagedata r:id="rId101" o:title=""/>
          </v:shape>
          <o:OLEObject Type="Embed" ProgID="Equation.DSMT4" ShapeID="_x0000_i1071" DrawAspect="Content" ObjectID="_1674985848" r:id="rId102"/>
        </w:object>
      </w:r>
    </w:p>
    <w:p w:rsidR="00D23476" w:rsidRDefault="00D23476" w:rsidP="00D23476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从而有</w:t>
      </w:r>
    </w:p>
    <w:p w:rsidR="000E6135" w:rsidRPr="00305580" w:rsidRDefault="00C63BC5" w:rsidP="00D23476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46"/>
        </w:rPr>
        <w:object w:dxaOrig="2900" w:dyaOrig="859">
          <v:shape id="_x0000_i1072" type="#_x0000_t75" style="width:145.25pt;height:43.2pt" o:ole="">
            <v:imagedata r:id="rId103" o:title=""/>
          </v:shape>
          <o:OLEObject Type="Embed" ProgID="Equation.DSMT4" ShapeID="_x0000_i1072" DrawAspect="Content" ObjectID="_1674985849" r:id="rId104"/>
        </w:object>
      </w:r>
    </w:p>
    <w:p w:rsidR="000E6135" w:rsidRDefault="000E6135" w:rsidP="000E6135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0E6135" w:rsidRPr="00EB4953" w:rsidRDefault="000E6135" w:rsidP="000E6135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0E6135" w:rsidRDefault="000E6135" w:rsidP="00120F13">
      <w:pPr>
        <w:pStyle w:val="1"/>
      </w:pPr>
      <w:r w:rsidRPr="00EB4953">
        <w:rPr>
          <w:rFonts w:hint="eastAsia"/>
        </w:rPr>
        <w:t>二、选择题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本题共5小题</w:t>
      </w:r>
      <w:r w:rsidR="00120F13">
        <w:rPr>
          <w:rFonts w:hint="eastAsia"/>
        </w:rPr>
        <w:t>，</w:t>
      </w:r>
      <w:r w:rsidRPr="00EB4953">
        <w:rPr>
          <w:rFonts w:hint="eastAsia"/>
        </w:rPr>
        <w:t>每小题3分</w:t>
      </w:r>
      <w:r w:rsidR="00120F13">
        <w:rPr>
          <w:rFonts w:hint="eastAsia"/>
        </w:rPr>
        <w:t>，</w:t>
      </w:r>
      <w:r w:rsidRPr="00EB4953">
        <w:rPr>
          <w:rFonts w:hint="eastAsia"/>
        </w:rPr>
        <w:t>满分15分</w:t>
      </w:r>
      <w:r w:rsidR="00120F13">
        <w:rPr>
          <w:rFonts w:hint="eastAsia"/>
        </w:rPr>
        <w:t>）</w:t>
      </w:r>
    </w:p>
    <w:p w:rsidR="00120F13" w:rsidRDefault="00120F13" w:rsidP="000E6135">
      <w:pPr>
        <w:rPr>
          <w:rFonts w:ascii="宋体" w:hAnsi="宋体"/>
          <w:b/>
          <w:szCs w:val="21"/>
        </w:rPr>
      </w:pPr>
    </w:p>
    <w:p w:rsidR="00120F13" w:rsidRPr="00120F13" w:rsidRDefault="00120F13" w:rsidP="000E6135">
      <w:pPr>
        <w:rPr>
          <w:rFonts w:ascii="宋体" w:hAnsi="宋体"/>
          <w:b/>
          <w:szCs w:val="21"/>
        </w:rPr>
      </w:pPr>
    </w:p>
    <w:p w:rsidR="000E6135" w:rsidRPr="00EB4953" w:rsidRDefault="000E6135" w:rsidP="000E6135">
      <w:pPr>
        <w:rPr>
          <w:rFonts w:ascii="宋体" w:hAnsi="宋体"/>
          <w:szCs w:val="21"/>
        </w:rPr>
      </w:pPr>
      <w:r w:rsidRPr="00F15587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设</w:t>
      </w:r>
      <w:r w:rsidR="00C63BC5" w:rsidRPr="00C63BC5">
        <w:rPr>
          <w:position w:val="-24"/>
        </w:rPr>
        <w:object w:dxaOrig="3580" w:dyaOrig="660">
          <v:shape id="_x0000_i1073" type="#_x0000_t75" style="width:179.05pt;height:32.55pt" o:ole="">
            <v:imagedata r:id="rId105" o:title=""/>
          </v:shape>
          <o:OLEObject Type="Embed" ProgID="Equation.DSMT4" ShapeID="_x0000_i1073" DrawAspect="Content" ObjectID="_1674985850" r:id="rId106"/>
        </w:object>
      </w:r>
      <w:r w:rsidRPr="00EB4953">
        <w:rPr>
          <w:rFonts w:ascii="宋体" w:hAnsi="宋体" w:hint="eastAsia"/>
          <w:szCs w:val="21"/>
        </w:rPr>
        <w:t>,则当</w:t>
      </w:r>
      <w:r w:rsidR="00C63BC5" w:rsidRPr="00C63BC5">
        <w:rPr>
          <w:position w:val="-6"/>
        </w:rPr>
        <w:object w:dxaOrig="639" w:dyaOrig="279">
          <v:shape id="_x0000_i1074" type="#_x0000_t75" style="width:31.95pt;height:13.75pt" o:ole="">
            <v:imagedata r:id="rId107" o:title=""/>
          </v:shape>
          <o:OLEObject Type="Embed" ProgID="Equation.DSMT4" ShapeID="_x0000_i1074" DrawAspect="Content" ObjectID="_1674985851" r:id="rId108"/>
        </w:object>
      </w:r>
      <w:r w:rsidRPr="00EB4953">
        <w:rPr>
          <w:rFonts w:ascii="宋体" w:hAnsi="宋体" w:hint="eastAsia"/>
          <w:szCs w:val="21"/>
        </w:rPr>
        <w:t>时,</w:t>
      </w:r>
      <w:r w:rsidR="00C63BC5" w:rsidRPr="00C63BC5">
        <w:rPr>
          <w:position w:val="-10"/>
        </w:rPr>
        <w:object w:dxaOrig="540" w:dyaOrig="320">
          <v:shape id="_x0000_i1075" type="#_x0000_t75" style="width:26.9pt;height:16.3pt" o:ole="">
            <v:imagedata r:id="rId109" o:title=""/>
          </v:shape>
          <o:OLEObject Type="Embed" ProgID="Equation.DSMT4" ShapeID="_x0000_i1075" DrawAspect="Content" ObjectID="_1674985852" r:id="rId110"/>
        </w:object>
      </w:r>
      <w:r w:rsidRPr="00EB4953">
        <w:rPr>
          <w:rFonts w:ascii="宋体" w:hAnsi="宋体" w:hint="eastAsia"/>
          <w:szCs w:val="21"/>
        </w:rPr>
        <w:t>是</w:t>
      </w:r>
      <w:r w:rsidR="00C63BC5" w:rsidRPr="00C63BC5">
        <w:rPr>
          <w:position w:val="-10"/>
        </w:rPr>
        <w:object w:dxaOrig="520" w:dyaOrig="320">
          <v:shape id="_x0000_i1076" type="#_x0000_t75" style="width:25.65pt;height:16.3pt" o:ole="">
            <v:imagedata r:id="rId111" o:title=""/>
          </v:shape>
          <o:OLEObject Type="Embed" ProgID="Equation.DSMT4" ShapeID="_x0000_i1076" DrawAspect="Content" ObjectID="_1674985853" r:id="rId112"/>
        </w:object>
      </w:r>
      <w:r w:rsidRPr="00EB4953">
        <w:rPr>
          <w:rFonts w:ascii="宋体" w:hAnsi="宋体" w:hint="eastAsia"/>
          <w:szCs w:val="21"/>
        </w:rPr>
        <w:t>的</w:t>
      </w:r>
      <w:r w:rsidRPr="00B01E91">
        <w:rPr>
          <w:rFonts w:hint="eastAsia"/>
        </w:rPr>
        <w:t xml:space="preserve">( </w:t>
      </w:r>
      <w:r w:rsidR="00B01E91" w:rsidRPr="00B01E91">
        <w:rPr>
          <w:rFonts w:hint="eastAsia"/>
        </w:rPr>
        <w:t xml:space="preserve"> </w:t>
      </w:r>
      <w:r w:rsidRPr="00B01E91">
        <w:rPr>
          <w:rFonts w:hint="eastAsia"/>
        </w:rPr>
        <w:t xml:space="preserve">  )</w:t>
      </w:r>
    </w:p>
    <w:p w:rsidR="000E6135" w:rsidRPr="00EB4953" w:rsidRDefault="000E6135" w:rsidP="000E6135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B01E91">
        <w:rPr>
          <w:rFonts w:hint="eastAsia"/>
        </w:rPr>
        <w:t xml:space="preserve">(A) </w:t>
      </w:r>
      <w:r w:rsidRPr="00EB4953">
        <w:rPr>
          <w:rFonts w:ascii="宋体" w:hAnsi="宋体" w:hint="eastAsia"/>
          <w:szCs w:val="21"/>
        </w:rPr>
        <w:t>低阶无穷小</w:t>
      </w:r>
      <w:r w:rsidR="00B01E91"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        </w:t>
      </w:r>
      <w:r w:rsidRPr="00B01E91">
        <w:rPr>
          <w:rFonts w:hint="eastAsia"/>
        </w:rPr>
        <w:t xml:space="preserve">(B) </w:t>
      </w:r>
      <w:r w:rsidRPr="00EB4953">
        <w:rPr>
          <w:rFonts w:ascii="宋体" w:hAnsi="宋体" w:hint="eastAsia"/>
          <w:szCs w:val="21"/>
        </w:rPr>
        <w:t>高阶无穷小</w:t>
      </w:r>
      <w:r w:rsidR="00B01E91">
        <w:rPr>
          <w:rFonts w:ascii="宋体" w:hAnsi="宋体" w:hint="eastAsia"/>
          <w:szCs w:val="21"/>
        </w:rPr>
        <w:t>．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B01E91">
        <w:rPr>
          <w:rFonts w:hint="eastAsia"/>
        </w:rPr>
        <w:t xml:space="preserve">(C) </w:t>
      </w:r>
      <w:r w:rsidRPr="00EB4953">
        <w:rPr>
          <w:rFonts w:ascii="宋体" w:hAnsi="宋体" w:hint="eastAsia"/>
          <w:szCs w:val="21"/>
        </w:rPr>
        <w:t>等价无穷小</w:t>
      </w:r>
      <w:r w:rsidR="00B01E91"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        </w:t>
      </w:r>
      <w:r w:rsidRPr="00B01E91">
        <w:rPr>
          <w:rFonts w:hint="eastAsia"/>
        </w:rPr>
        <w:t xml:space="preserve">(D) </w:t>
      </w:r>
      <w:r w:rsidRPr="00EB4953">
        <w:rPr>
          <w:rFonts w:ascii="宋体" w:hAnsi="宋体" w:hint="eastAsia"/>
          <w:szCs w:val="21"/>
        </w:rPr>
        <w:t>同阶但不等价的无穷小</w:t>
      </w:r>
      <w:r w:rsidR="00B01E91">
        <w:rPr>
          <w:rFonts w:ascii="宋体" w:hAnsi="宋体" w:hint="eastAsia"/>
          <w:szCs w:val="21"/>
        </w:rPr>
        <w:t>．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305580" w:rsidRDefault="001D6C25" w:rsidP="00B01E91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A3A7A">
        <w:rPr>
          <w:rFonts w:ascii="宋体" w:hAnsi="宋体" w:hint="eastAsia"/>
          <w:szCs w:val="21"/>
        </w:rPr>
        <w:t>应选</w:t>
      </w:r>
      <w:r w:rsidR="009A3A7A" w:rsidRPr="009A3A7A">
        <w:rPr>
          <w:rFonts w:hint="eastAsia"/>
        </w:rPr>
        <w:t>(</w:t>
      </w:r>
      <w:r w:rsidR="009A3A7A">
        <w:rPr>
          <w:rFonts w:hint="eastAsia"/>
        </w:rPr>
        <w:t>B</w:t>
      </w:r>
      <w:r w:rsidR="009A3A7A" w:rsidRPr="009A3A7A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B01E91">
        <w:rPr>
          <w:rFonts w:ascii="宋体" w:hAnsi="宋体" w:hint="eastAsia"/>
          <w:szCs w:val="21"/>
        </w:rPr>
        <w:t>由</w:t>
      </w:r>
      <w:r w:rsidR="000E6135" w:rsidRPr="00305580">
        <w:rPr>
          <w:rFonts w:ascii="宋体" w:hAnsi="宋体" w:hint="eastAsia"/>
          <w:szCs w:val="21"/>
        </w:rPr>
        <w:t>变上限积分求导公式及等价无穷小</w:t>
      </w:r>
      <w:r w:rsidR="00B01E91">
        <w:rPr>
          <w:rFonts w:ascii="宋体" w:hAnsi="宋体" w:hint="eastAsia"/>
          <w:szCs w:val="21"/>
        </w:rPr>
        <w:t>量代换，得到</w:t>
      </w:r>
    </w:p>
    <w:p w:rsidR="000E6135" w:rsidRDefault="00C63BC5" w:rsidP="000E6135">
      <w:pPr>
        <w:ind w:firstLineChars="600" w:firstLine="1440"/>
        <w:rPr>
          <w:rFonts w:ascii="宋体" w:hAnsi="宋体"/>
        </w:rPr>
      </w:pPr>
      <w:r w:rsidRPr="00C63BC5">
        <w:rPr>
          <w:position w:val="-96"/>
        </w:rPr>
        <w:object w:dxaOrig="5580" w:dyaOrig="2040">
          <v:shape id="_x0000_i1077" type="#_x0000_t75" style="width:278.6pt;height:102.05pt" o:ole="">
            <v:imagedata r:id="rId113" o:title=""/>
          </v:shape>
          <o:OLEObject Type="Embed" ProgID="Equation.DSMT4" ShapeID="_x0000_i1077" DrawAspect="Content" ObjectID="_1674985854" r:id="rId114"/>
        </w:object>
      </w:r>
    </w:p>
    <w:p w:rsidR="00B01E91" w:rsidRPr="00305580" w:rsidRDefault="00B01E91" w:rsidP="00B01E91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即</w:t>
      </w:r>
      <w:r w:rsidR="00C63BC5" w:rsidRPr="00C63BC5">
        <w:rPr>
          <w:position w:val="-10"/>
        </w:rPr>
        <w:object w:dxaOrig="540" w:dyaOrig="320">
          <v:shape id="_x0000_i1078" type="#_x0000_t75" style="width:26.9pt;height:16.3pt" o:ole="">
            <v:imagedata r:id="rId115" o:title=""/>
          </v:shape>
          <o:OLEObject Type="Embed" ProgID="Equation.DSMT4" ShapeID="_x0000_i1078" DrawAspect="Content" ObjectID="_1674985855" r:id="rId116"/>
        </w:object>
      </w:r>
      <w:r w:rsidRPr="00EB4953">
        <w:rPr>
          <w:rFonts w:ascii="宋体" w:hAnsi="宋体" w:hint="eastAsia"/>
          <w:szCs w:val="21"/>
        </w:rPr>
        <w:t>是</w:t>
      </w:r>
      <w:r w:rsidR="00C63BC5" w:rsidRPr="00C63BC5">
        <w:rPr>
          <w:position w:val="-10"/>
        </w:rPr>
        <w:object w:dxaOrig="520" w:dyaOrig="320">
          <v:shape id="_x0000_i1079" type="#_x0000_t75" style="width:25.65pt;height:16.3pt" o:ole="">
            <v:imagedata r:id="rId117" o:title=""/>
          </v:shape>
          <o:OLEObject Type="Embed" ProgID="Equation.DSMT4" ShapeID="_x0000_i1079" DrawAspect="Content" ObjectID="_1674985856" r:id="rId118"/>
        </w:object>
      </w:r>
      <w:r w:rsidRPr="00EB4953">
        <w:rPr>
          <w:rFonts w:ascii="宋体" w:hAnsi="宋体" w:hint="eastAsia"/>
          <w:szCs w:val="21"/>
        </w:rPr>
        <w:t>的高阶无穷小</w:t>
      </w:r>
      <w:r>
        <w:rPr>
          <w:rFonts w:ascii="宋体" w:hAnsi="宋体" w:hint="eastAsia"/>
          <w:szCs w:val="21"/>
        </w:rPr>
        <w:t>．</w:t>
      </w:r>
    </w:p>
    <w:p w:rsidR="000E6135" w:rsidRPr="00305580" w:rsidRDefault="000E6135" w:rsidP="000E6135">
      <w:pPr>
        <w:rPr>
          <w:rFonts w:ascii="宋体" w:hAnsi="宋体"/>
          <w:szCs w:val="21"/>
        </w:rPr>
      </w:pPr>
    </w:p>
    <w:p w:rsidR="000E6135" w:rsidRDefault="000E6135" w:rsidP="000E6135">
      <w:pPr>
        <w:ind w:left="480" w:hangingChars="200" w:hanging="480"/>
        <w:rPr>
          <w:rFonts w:ascii="宋体" w:hAnsi="宋体"/>
          <w:szCs w:val="21"/>
        </w:rPr>
      </w:pPr>
    </w:p>
    <w:p w:rsidR="000E6135" w:rsidRPr="00EB4953" w:rsidRDefault="000E6135" w:rsidP="000E6135">
      <w:pPr>
        <w:ind w:left="480" w:hangingChars="200" w:hanging="480"/>
        <w:rPr>
          <w:rFonts w:ascii="宋体" w:hAnsi="宋体"/>
          <w:szCs w:val="21"/>
        </w:rPr>
      </w:pPr>
      <w:r w:rsidRPr="00F15587">
        <w:rPr>
          <w:rFonts w:hint="eastAsia"/>
        </w:rPr>
        <w:t xml:space="preserve">(2) </w:t>
      </w:r>
      <w:r w:rsidRPr="00EB4953">
        <w:rPr>
          <w:rFonts w:ascii="宋体" w:hAnsi="宋体" w:hint="eastAsia"/>
          <w:szCs w:val="21"/>
        </w:rPr>
        <w:t>若</w:t>
      </w:r>
      <w:r w:rsidR="00C63BC5" w:rsidRPr="00C63BC5">
        <w:rPr>
          <w:position w:val="-10"/>
        </w:rPr>
        <w:object w:dxaOrig="1359" w:dyaOrig="320">
          <v:shape id="_x0000_i1080" type="#_x0000_t75" style="width:68.25pt;height:16.3pt" o:ole="">
            <v:imagedata r:id="rId119" o:title=""/>
          </v:shape>
          <o:OLEObject Type="Embed" ProgID="Equation.DSMT4" ShapeID="_x0000_i1080" DrawAspect="Content" ObjectID="_1674985857" r:id="rId120"/>
        </w:object>
      </w:r>
      <w:r w:rsidR="00157C04">
        <w:rPr>
          <w:rFonts w:ascii="宋体" w:hAnsi="宋体" w:hint="eastAsia"/>
          <w:szCs w:val="21"/>
        </w:rPr>
        <w:t>（</w:t>
      </w:r>
      <w:r w:rsidR="00C63BC5" w:rsidRPr="00025957">
        <w:rPr>
          <w:position w:val="-4"/>
        </w:rPr>
        <w:object w:dxaOrig="1260" w:dyaOrig="220">
          <v:shape id="_x0000_i1081" type="#_x0000_t75" style="width:62.6pt;height:10.65pt" o:ole="">
            <v:imagedata r:id="rId121" o:title=""/>
          </v:shape>
          <o:OLEObject Type="Embed" ProgID="Equation.DSMT4" ShapeID="_x0000_i1081" DrawAspect="Content" ObjectID="_1674985858" r:id="rId122"/>
        </w:object>
      </w:r>
      <w:r w:rsidR="00157C04">
        <w:rPr>
          <w:rFonts w:ascii="宋体" w:hAnsi="宋体" w:hint="eastAsia"/>
          <w:szCs w:val="21"/>
        </w:rPr>
        <w:t>），</w:t>
      </w:r>
      <w:r w:rsidRPr="00EB4953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740" w:dyaOrig="320">
          <v:shape id="_x0000_i1082" type="#_x0000_t75" style="width:36.95pt;height:16.3pt" o:ole="">
            <v:imagedata r:id="rId123" o:title=""/>
          </v:shape>
          <o:OLEObject Type="Embed" ProgID="Equation.DSMT4" ShapeID="_x0000_i1082" DrawAspect="Content" ObjectID="_1674985859" r:id="rId124"/>
        </w:object>
      </w:r>
      <w:r w:rsidRPr="00EB4953">
        <w:rPr>
          <w:rFonts w:ascii="宋体" w:hAnsi="宋体" w:hint="eastAsia"/>
          <w:szCs w:val="21"/>
        </w:rPr>
        <w:t>内</w:t>
      </w:r>
      <w:r w:rsidR="00C63BC5" w:rsidRPr="00C63BC5">
        <w:rPr>
          <w:position w:val="-10"/>
        </w:rPr>
        <w:object w:dxaOrig="920" w:dyaOrig="320">
          <v:shape id="_x0000_i1083" type="#_x0000_t75" style="width:46.35pt;height:16.3pt" o:ole="">
            <v:imagedata r:id="rId125" o:title=""/>
          </v:shape>
          <o:OLEObject Type="Embed" ProgID="Equation.DSMT4" ShapeID="_x0000_i1083" DrawAspect="Content" ObjectID="_1674985860" r:id="rId126"/>
        </w:object>
      </w:r>
      <w:r w:rsidRPr="00EB4953">
        <w:rPr>
          <w:rFonts w:ascii="宋体" w:hAnsi="宋体" w:hint="eastAsia"/>
          <w:szCs w:val="21"/>
        </w:rPr>
        <w:t>,且</w:t>
      </w:r>
      <w:r w:rsidR="00C63BC5" w:rsidRPr="00C63BC5">
        <w:rPr>
          <w:position w:val="-10"/>
        </w:rPr>
        <w:object w:dxaOrig="960" w:dyaOrig="320">
          <v:shape id="_x0000_i1084" type="#_x0000_t75" style="width:47.6pt;height:16.3pt" o:ole="">
            <v:imagedata r:id="rId127" o:title=""/>
          </v:shape>
          <o:OLEObject Type="Embed" ProgID="Equation.DSMT4" ShapeID="_x0000_i1084" DrawAspect="Content" ObjectID="_1674985861" r:id="rId128"/>
        </w:object>
      </w:r>
      <w:r w:rsidRPr="00EB4953">
        <w:rPr>
          <w:rFonts w:ascii="宋体" w:hAnsi="宋体" w:hint="eastAsia"/>
        </w:rPr>
        <w:t>,</w:t>
      </w:r>
      <w:r w:rsidRPr="00EB4953">
        <w:rPr>
          <w:rFonts w:ascii="宋体" w:hAnsi="宋体" w:hint="eastAsia"/>
          <w:szCs w:val="21"/>
        </w:rPr>
        <w:t>则在</w:t>
      </w:r>
      <w:r w:rsidR="00C63BC5" w:rsidRPr="00C63BC5">
        <w:rPr>
          <w:position w:val="-10"/>
        </w:rPr>
        <w:object w:dxaOrig="740" w:dyaOrig="320">
          <v:shape id="_x0000_i1085" type="#_x0000_t75" style="width:36.95pt;height:16.3pt" o:ole="">
            <v:imagedata r:id="rId129" o:title=""/>
          </v:shape>
          <o:OLEObject Type="Embed" ProgID="Equation.DSMT4" ShapeID="_x0000_i1085" DrawAspect="Content" ObjectID="_1674985862" r:id="rId130"/>
        </w:object>
      </w:r>
      <w:r w:rsidRPr="00EB4953">
        <w:rPr>
          <w:rFonts w:ascii="宋体" w:hAnsi="宋体" w:hint="eastAsia"/>
          <w:szCs w:val="21"/>
        </w:rPr>
        <w:t>内有</w:t>
      </w:r>
      <w:r w:rsidRPr="00931AAB">
        <w:rPr>
          <w:rFonts w:hint="eastAsia"/>
        </w:rPr>
        <w:t xml:space="preserve">( </w:t>
      </w:r>
      <w:r w:rsidR="00931AAB" w:rsidRPr="00931AAB">
        <w:rPr>
          <w:rFonts w:hint="eastAsia"/>
        </w:rPr>
        <w:t xml:space="preserve"> </w:t>
      </w:r>
      <w:r w:rsidRPr="00931AAB">
        <w:rPr>
          <w:rFonts w:hint="eastAsia"/>
        </w:rPr>
        <w:t xml:space="preserve">  )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931AAB">
        <w:rPr>
          <w:rFonts w:hint="eastAsia"/>
        </w:rPr>
        <w:t xml:space="preserve">(A) </w:t>
      </w:r>
      <w:r w:rsidR="00C63BC5" w:rsidRPr="00C63BC5">
        <w:rPr>
          <w:position w:val="-10"/>
        </w:rPr>
        <w:object w:dxaOrig="920" w:dyaOrig="320">
          <v:shape id="_x0000_i1086" type="#_x0000_t75" style="width:46.35pt;height:16.3pt" o:ole="">
            <v:imagedata r:id="rId131" o:title=""/>
          </v:shape>
          <o:OLEObject Type="Embed" ProgID="Equation.DSMT4" ShapeID="_x0000_i1086" DrawAspect="Content" ObjectID="_1674985863" r:id="rId132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0"/>
        </w:rPr>
        <w:object w:dxaOrig="960" w:dyaOrig="320">
          <v:shape id="_x0000_i1087" type="#_x0000_t75" style="width:47.6pt;height:16.3pt" o:ole="">
            <v:imagedata r:id="rId133" o:title=""/>
          </v:shape>
          <o:OLEObject Type="Embed" ProgID="Equation.DSMT4" ShapeID="_x0000_i1087" DrawAspect="Content" ObjectID="_1674985864" r:id="rId134"/>
        </w:object>
      </w:r>
      <w:r w:rsidR="00931AAB"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</w:t>
      </w:r>
      <w:r w:rsidRPr="00931AAB">
        <w:rPr>
          <w:rFonts w:hint="eastAsia"/>
        </w:rPr>
        <w:t>(B)</w:t>
      </w:r>
      <w:r w:rsidRPr="00931AAB">
        <w:t xml:space="preserve"> </w:t>
      </w:r>
      <w:r w:rsidR="00C63BC5" w:rsidRPr="00C63BC5">
        <w:rPr>
          <w:position w:val="-10"/>
        </w:rPr>
        <w:object w:dxaOrig="920" w:dyaOrig="320">
          <v:shape id="_x0000_i1088" type="#_x0000_t75" style="width:46.35pt;height:16.3pt" o:ole="">
            <v:imagedata r:id="rId135" o:title=""/>
          </v:shape>
          <o:OLEObject Type="Embed" ProgID="Equation.DSMT4" ShapeID="_x0000_i1088" DrawAspect="Content" ObjectID="_1674985865" r:id="rId136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0"/>
        </w:rPr>
        <w:object w:dxaOrig="960" w:dyaOrig="320">
          <v:shape id="_x0000_i1089" type="#_x0000_t75" style="width:47.6pt;height:16.3pt" o:ole="">
            <v:imagedata r:id="rId137" o:title=""/>
          </v:shape>
          <o:OLEObject Type="Embed" ProgID="Equation.DSMT4" ShapeID="_x0000_i1089" DrawAspect="Content" ObjectID="_1674985866" r:id="rId138"/>
        </w:object>
      </w:r>
      <w:r w:rsidR="00931AAB">
        <w:rPr>
          <w:rFonts w:ascii="宋体" w:hAnsi="宋体" w:hint="eastAsia"/>
          <w:szCs w:val="21"/>
        </w:rPr>
        <w:t>．</w:t>
      </w:r>
    </w:p>
    <w:p w:rsidR="000E6135" w:rsidRPr="00EB4953" w:rsidRDefault="000E6135" w:rsidP="000E6135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931AAB">
        <w:rPr>
          <w:rFonts w:hint="eastAsia"/>
        </w:rPr>
        <w:t>(C)</w:t>
      </w:r>
      <w:r w:rsidRPr="00931AAB">
        <w:t xml:space="preserve"> </w:t>
      </w:r>
      <w:r w:rsidR="00C63BC5" w:rsidRPr="00C63BC5">
        <w:rPr>
          <w:position w:val="-10"/>
        </w:rPr>
        <w:object w:dxaOrig="920" w:dyaOrig="320">
          <v:shape id="_x0000_i1090" type="#_x0000_t75" style="width:46.35pt;height:16.3pt" o:ole="">
            <v:imagedata r:id="rId139" o:title=""/>
          </v:shape>
          <o:OLEObject Type="Embed" ProgID="Equation.DSMT4" ShapeID="_x0000_i1090" DrawAspect="Content" ObjectID="_1674985867" r:id="rId140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0"/>
        </w:rPr>
        <w:object w:dxaOrig="960" w:dyaOrig="320">
          <v:shape id="_x0000_i1091" type="#_x0000_t75" style="width:47.6pt;height:16.3pt" o:ole="">
            <v:imagedata r:id="rId141" o:title=""/>
          </v:shape>
          <o:OLEObject Type="Embed" ProgID="Equation.DSMT4" ShapeID="_x0000_i1091" DrawAspect="Content" ObjectID="_1674985868" r:id="rId142"/>
        </w:object>
      </w:r>
      <w:r w:rsidR="00931AAB">
        <w:rPr>
          <w:rFonts w:ascii="宋体" w:hAnsi="宋体" w:hint="eastAsia"/>
          <w:szCs w:val="21"/>
        </w:rPr>
        <w:t>．</w:t>
      </w:r>
      <w:r w:rsidRPr="00EB4953">
        <w:rPr>
          <w:rFonts w:ascii="宋体" w:hAnsi="宋体" w:hint="eastAsia"/>
          <w:szCs w:val="21"/>
        </w:rPr>
        <w:t xml:space="preserve">            </w:t>
      </w:r>
      <w:r w:rsidRPr="00931AAB">
        <w:rPr>
          <w:rFonts w:hint="eastAsia"/>
        </w:rPr>
        <w:t>(D)</w:t>
      </w:r>
      <w:r w:rsidRPr="00931AAB">
        <w:t xml:space="preserve"> </w:t>
      </w:r>
      <w:r w:rsidR="00C63BC5" w:rsidRPr="00C63BC5">
        <w:rPr>
          <w:position w:val="-10"/>
        </w:rPr>
        <w:object w:dxaOrig="920" w:dyaOrig="320">
          <v:shape id="_x0000_i1092" type="#_x0000_t75" style="width:46.35pt;height:16.3pt" o:ole="">
            <v:imagedata r:id="rId143" o:title=""/>
          </v:shape>
          <o:OLEObject Type="Embed" ProgID="Equation.DSMT4" ShapeID="_x0000_i1092" DrawAspect="Content" ObjectID="_1674985869" r:id="rId144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0"/>
        </w:rPr>
        <w:object w:dxaOrig="960" w:dyaOrig="320">
          <v:shape id="_x0000_i1093" type="#_x0000_t75" style="width:47.6pt;height:16.3pt" o:ole="">
            <v:imagedata r:id="rId145" o:title=""/>
          </v:shape>
          <o:OLEObject Type="Embed" ProgID="Equation.DSMT4" ShapeID="_x0000_i1093" DrawAspect="Content" ObjectID="_1674985870" r:id="rId146"/>
        </w:object>
      </w:r>
      <w:r w:rsidR="00931AAB">
        <w:rPr>
          <w:rFonts w:ascii="宋体" w:hAnsi="宋体" w:hint="eastAsia"/>
          <w:szCs w:val="21"/>
        </w:rPr>
        <w:t>．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305580" w:rsidRDefault="001D6C25" w:rsidP="00157C04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A3A7A">
        <w:rPr>
          <w:rFonts w:ascii="宋体" w:hAnsi="宋体" w:hint="eastAsia"/>
          <w:szCs w:val="21"/>
        </w:rPr>
        <w:t>应选</w:t>
      </w:r>
      <w:r w:rsidR="009A3A7A" w:rsidRPr="009A3A7A">
        <w:rPr>
          <w:rFonts w:hint="eastAsia"/>
        </w:rPr>
        <w:t>(</w:t>
      </w:r>
      <w:r w:rsidR="009A3A7A">
        <w:rPr>
          <w:rFonts w:hint="eastAsia"/>
        </w:rPr>
        <w:t>C</w:t>
      </w:r>
      <w:r w:rsidR="009A3A7A" w:rsidRPr="009A3A7A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0E6135" w:rsidRPr="00305580">
        <w:rPr>
          <w:rFonts w:ascii="宋体" w:hAnsi="宋体" w:hint="eastAsia"/>
          <w:szCs w:val="21"/>
        </w:rPr>
        <w:t>由</w:t>
      </w:r>
      <w:r w:rsidR="00C63BC5" w:rsidRPr="00C63BC5">
        <w:rPr>
          <w:position w:val="-10"/>
        </w:rPr>
        <w:object w:dxaOrig="1359" w:dyaOrig="320">
          <v:shape id="_x0000_i1094" type="#_x0000_t75" style="width:68.25pt;height:16.3pt" o:ole="">
            <v:imagedata r:id="rId147" o:title=""/>
          </v:shape>
          <o:OLEObject Type="Embed" ProgID="Equation.DSMT4" ShapeID="_x0000_i1094" DrawAspect="Content" ObjectID="_1674985871" r:id="rId148"/>
        </w:object>
      </w:r>
      <w:r w:rsidR="00C63BC5" w:rsidRPr="00C63BC5">
        <w:rPr>
          <w:position w:val="-10"/>
        </w:rPr>
        <w:object w:dxaOrig="940" w:dyaOrig="320">
          <v:shape id="_x0000_i1095" type="#_x0000_t75" style="width:46.95pt;height:16.3pt" o:ole="">
            <v:imagedata r:id="rId149" o:title=""/>
          </v:shape>
          <o:OLEObject Type="Embed" ProgID="Equation.DSMT4" ShapeID="_x0000_i1095" DrawAspect="Content" ObjectID="_1674985872" r:id="rId150"/>
        </w:object>
      </w:r>
      <w:r w:rsidR="000E6135" w:rsidRPr="00305580">
        <w:rPr>
          <w:rFonts w:ascii="宋体" w:hAnsi="宋体" w:hint="eastAsia"/>
          <w:szCs w:val="21"/>
        </w:rPr>
        <w:t>知,</w:t>
      </w:r>
      <w:r w:rsidR="00C63BC5" w:rsidRPr="00C63BC5">
        <w:rPr>
          <w:position w:val="-10"/>
        </w:rPr>
        <w:object w:dxaOrig="540" w:dyaOrig="320">
          <v:shape id="_x0000_i1096" type="#_x0000_t75" style="width:26.9pt;height:16.3pt" o:ole="">
            <v:imagedata r:id="rId151" o:title=""/>
          </v:shape>
          <o:OLEObject Type="Embed" ProgID="Equation.DSMT4" ShapeID="_x0000_i1096" DrawAspect="Content" ObjectID="_1674985873" r:id="rId152"/>
        </w:object>
      </w:r>
      <w:r w:rsidR="000E6135" w:rsidRPr="00305580">
        <w:rPr>
          <w:rFonts w:ascii="宋体" w:hAnsi="宋体" w:hint="eastAsia"/>
          <w:szCs w:val="21"/>
        </w:rPr>
        <w:t>的图形关于</w:t>
      </w:r>
      <w:r w:rsidR="00C63BC5" w:rsidRPr="00C63BC5">
        <w:rPr>
          <w:position w:val="-10"/>
        </w:rPr>
        <w:object w:dxaOrig="220" w:dyaOrig="260">
          <v:shape id="_x0000_i1097" type="#_x0000_t75" style="width:10.65pt;height:13.15pt" o:ole="">
            <v:imagedata r:id="rId153" o:title=""/>
          </v:shape>
          <o:OLEObject Type="Embed" ProgID="Equation.DSMT4" ShapeID="_x0000_i1097" DrawAspect="Content" ObjectID="_1674985874" r:id="rId154"/>
        </w:object>
      </w:r>
      <w:r w:rsidR="000E6135" w:rsidRPr="00305580">
        <w:rPr>
          <w:rFonts w:ascii="宋体" w:hAnsi="宋体" w:hint="eastAsia"/>
          <w:szCs w:val="21"/>
        </w:rPr>
        <w:t>轴对称.由在</w:t>
      </w:r>
      <w:r w:rsidR="00C63BC5" w:rsidRPr="00C63BC5">
        <w:rPr>
          <w:position w:val="-10"/>
        </w:rPr>
        <w:object w:dxaOrig="740" w:dyaOrig="320">
          <v:shape id="_x0000_i1098" type="#_x0000_t75" style="width:36.95pt;height:16.3pt" o:ole="">
            <v:imagedata r:id="rId155" o:title=""/>
          </v:shape>
          <o:OLEObject Type="Embed" ProgID="Equation.DSMT4" ShapeID="_x0000_i1098" DrawAspect="Content" ObjectID="_1674985875" r:id="rId156"/>
        </w:object>
      </w:r>
      <w:r w:rsidR="000E6135" w:rsidRPr="00305580">
        <w:rPr>
          <w:rFonts w:ascii="宋体" w:hAnsi="宋体" w:hint="eastAsia"/>
          <w:szCs w:val="21"/>
        </w:rPr>
        <w:t>内,</w:t>
      </w:r>
      <w:r w:rsidR="00C63BC5" w:rsidRPr="00C63BC5">
        <w:rPr>
          <w:position w:val="-14"/>
        </w:rPr>
        <w:object w:dxaOrig="960" w:dyaOrig="400">
          <v:shape id="_x0000_i1099" type="#_x0000_t75" style="width:47.6pt;height:20.05pt" o:ole="">
            <v:imagedata r:id="rId157" o:title=""/>
          </v:shape>
          <o:OLEObject Type="Embed" ProgID="Equation.DSMT4" ShapeID="_x0000_i1099" DrawAspect="Content" ObjectID="_1674985876" r:id="rId158"/>
        </w:object>
      </w:r>
      <w:r w:rsidR="000E6135" w:rsidRPr="00305580">
        <w:rPr>
          <w:rFonts w:ascii="宋体" w:hAnsi="宋体" w:hint="eastAsia"/>
          <w:szCs w:val="21"/>
        </w:rPr>
        <w:t>且</w:t>
      </w:r>
      <w:r w:rsidR="00C63BC5" w:rsidRPr="00C63BC5">
        <w:rPr>
          <w:position w:val="-10"/>
        </w:rPr>
        <w:object w:dxaOrig="960" w:dyaOrig="320">
          <v:shape id="_x0000_i1100" type="#_x0000_t75" style="width:47.6pt;height:16.3pt" o:ole="">
            <v:imagedata r:id="rId159" o:title=""/>
          </v:shape>
          <o:OLEObject Type="Embed" ProgID="Equation.DSMT4" ShapeID="_x0000_i1100" DrawAspect="Content" ObjectID="_1674985877" r:id="rId160"/>
        </w:object>
      </w:r>
      <w:r w:rsidR="000E6135" w:rsidRPr="00305580">
        <w:rPr>
          <w:rFonts w:ascii="宋体" w:hAnsi="宋体" w:hint="eastAsia"/>
          <w:szCs w:val="21"/>
        </w:rPr>
        <w:t>知,</w:t>
      </w:r>
      <w:r w:rsidR="00C63BC5" w:rsidRPr="00C63BC5">
        <w:rPr>
          <w:position w:val="-10"/>
        </w:rPr>
        <w:object w:dxaOrig="540" w:dyaOrig="320">
          <v:shape id="_x0000_i1101" type="#_x0000_t75" style="width:26.9pt;height:16.3pt" o:ole="">
            <v:imagedata r:id="rId161" o:title=""/>
          </v:shape>
          <o:OLEObject Type="Embed" ProgID="Equation.DSMT4" ShapeID="_x0000_i1101" DrawAspect="Content" ObjectID="_1674985878" r:id="rId162"/>
        </w:object>
      </w:r>
      <w:r w:rsidR="000E6135" w:rsidRPr="00305580">
        <w:rPr>
          <w:rFonts w:ascii="宋体" w:hAnsi="宋体" w:hint="eastAsia"/>
          <w:szCs w:val="21"/>
        </w:rPr>
        <w:t>的图形在</w:t>
      </w:r>
      <w:r w:rsidR="00C63BC5" w:rsidRPr="00C63BC5">
        <w:rPr>
          <w:position w:val="-10"/>
        </w:rPr>
        <w:object w:dxaOrig="740" w:dyaOrig="320">
          <v:shape id="_x0000_i1102" type="#_x0000_t75" style="width:36.95pt;height:16.3pt" o:ole="">
            <v:imagedata r:id="rId163" o:title=""/>
          </v:shape>
          <o:OLEObject Type="Embed" ProgID="Equation.DSMT4" ShapeID="_x0000_i1102" DrawAspect="Content" ObjectID="_1674985879" r:id="rId164"/>
        </w:object>
      </w:r>
      <w:r w:rsidR="000E6135" w:rsidRPr="00305580">
        <w:rPr>
          <w:rFonts w:ascii="宋体" w:hAnsi="宋体" w:hint="eastAsia"/>
          <w:szCs w:val="21"/>
        </w:rPr>
        <w:t>内单调上升且是凸的；由对称性知,在</w:t>
      </w:r>
      <w:r w:rsidR="00C63BC5" w:rsidRPr="00C63BC5">
        <w:rPr>
          <w:position w:val="-10"/>
        </w:rPr>
        <w:object w:dxaOrig="740" w:dyaOrig="320">
          <v:shape id="_x0000_i1103" type="#_x0000_t75" style="width:36.95pt;height:16.3pt" o:ole="">
            <v:imagedata r:id="rId165" o:title=""/>
          </v:shape>
          <o:OLEObject Type="Embed" ProgID="Equation.DSMT4" ShapeID="_x0000_i1103" DrawAspect="Content" ObjectID="_1674985880" r:id="rId166"/>
        </w:object>
      </w:r>
      <w:r w:rsidR="000E6135" w:rsidRPr="00305580">
        <w:rPr>
          <w:rFonts w:ascii="宋体" w:hAnsi="宋体" w:hint="eastAsia"/>
          <w:szCs w:val="21"/>
        </w:rPr>
        <w:t>内,</w:t>
      </w:r>
      <w:r w:rsidR="00C63BC5" w:rsidRPr="00C63BC5">
        <w:rPr>
          <w:position w:val="-10"/>
        </w:rPr>
        <w:object w:dxaOrig="540" w:dyaOrig="320">
          <v:shape id="_x0000_i1104" type="#_x0000_t75" style="width:26.9pt;height:16.3pt" o:ole="">
            <v:imagedata r:id="rId167" o:title=""/>
          </v:shape>
          <o:OLEObject Type="Embed" ProgID="Equation.DSMT4" ShapeID="_x0000_i1104" DrawAspect="Content" ObjectID="_1674985881" r:id="rId168"/>
        </w:object>
      </w:r>
      <w:r w:rsidR="000E6135" w:rsidRPr="00305580">
        <w:rPr>
          <w:rFonts w:ascii="宋体" w:hAnsi="宋体" w:hint="eastAsia"/>
          <w:szCs w:val="21"/>
        </w:rPr>
        <w:t>的图形单调下降,且是凸的</w:t>
      </w:r>
      <w:r w:rsidR="00157C04">
        <w:rPr>
          <w:rFonts w:ascii="宋体" w:hAnsi="宋体" w:hint="eastAsia"/>
          <w:szCs w:val="21"/>
        </w:rPr>
        <w:t>．</w:t>
      </w:r>
    </w:p>
    <w:p w:rsidR="000E6135" w:rsidRDefault="000E6135" w:rsidP="000E6135">
      <w:pPr>
        <w:rPr>
          <w:rFonts w:ascii="宋体" w:hAnsi="宋体"/>
          <w:szCs w:val="21"/>
        </w:rPr>
      </w:pPr>
    </w:p>
    <w:p w:rsidR="00157C04" w:rsidRPr="00157C04" w:rsidRDefault="00157C04" w:rsidP="000E6135">
      <w:pPr>
        <w:rPr>
          <w:rFonts w:ascii="宋体" w:hAnsi="宋体"/>
          <w:szCs w:val="21"/>
        </w:rPr>
      </w:pPr>
    </w:p>
    <w:p w:rsidR="000E6135" w:rsidRPr="00EB4953" w:rsidRDefault="000E6135" w:rsidP="000E6135">
      <w:pPr>
        <w:rPr>
          <w:rFonts w:ascii="宋体" w:hAnsi="宋体"/>
          <w:szCs w:val="21"/>
        </w:rPr>
      </w:pPr>
      <w:r w:rsidRPr="00F15587">
        <w:rPr>
          <w:rFonts w:hint="eastAsia"/>
        </w:rPr>
        <w:t xml:space="preserve">(3) </w:t>
      </w:r>
      <w:r w:rsidRPr="00EB4953">
        <w:rPr>
          <w:rFonts w:ascii="宋体" w:hAnsi="宋体" w:hint="eastAsia"/>
          <w:szCs w:val="21"/>
        </w:rPr>
        <w:t>设向量组</w:t>
      </w:r>
      <w:r w:rsidR="00C63BC5" w:rsidRPr="00C63BC5">
        <w:rPr>
          <w:position w:val="-12"/>
        </w:rPr>
        <w:object w:dxaOrig="300" w:dyaOrig="360">
          <v:shape id="_x0000_i1105" type="#_x0000_t75" style="width:15.05pt;height:18.15pt" o:ole="">
            <v:imagedata r:id="rId169" o:title=""/>
          </v:shape>
          <o:OLEObject Type="Embed" ProgID="Equation.DSMT4" ShapeID="_x0000_i1105" DrawAspect="Content" ObjectID="_1674985882" r:id="rId170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300" w:dyaOrig="360">
          <v:shape id="_x0000_i1106" type="#_x0000_t75" style="width:15.05pt;height:18.15pt" o:ole="">
            <v:imagedata r:id="rId171" o:title=""/>
          </v:shape>
          <o:OLEObject Type="Embed" ProgID="Equation.DSMT4" ShapeID="_x0000_i1106" DrawAspect="Content" ObjectID="_1674985883" r:id="rId172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300" w:dyaOrig="360">
          <v:shape id="_x0000_i1107" type="#_x0000_t75" style="width:15.05pt;height:18.15pt" o:ole="">
            <v:imagedata r:id="rId173" o:title=""/>
          </v:shape>
          <o:OLEObject Type="Embed" ProgID="Equation.DSMT4" ShapeID="_x0000_i1107" DrawAspect="Content" ObjectID="_1674985884" r:id="rId174"/>
        </w:object>
      </w:r>
      <w:r w:rsidRPr="00EB4953">
        <w:rPr>
          <w:rFonts w:ascii="宋体" w:hAnsi="宋体" w:hint="eastAsia"/>
          <w:szCs w:val="21"/>
        </w:rPr>
        <w:t>线性无关,则下列向量组中,线性无关的是</w:t>
      </w:r>
      <w:r w:rsidRPr="00157C04">
        <w:rPr>
          <w:rFonts w:hint="eastAsia"/>
        </w:rPr>
        <w:t>(</w:t>
      </w:r>
      <w:r w:rsidR="00157C04" w:rsidRPr="00157C04">
        <w:rPr>
          <w:rFonts w:hint="eastAsia"/>
        </w:rPr>
        <w:t xml:space="preserve"> </w:t>
      </w:r>
      <w:r w:rsidRPr="00157C04">
        <w:rPr>
          <w:rFonts w:hint="eastAsia"/>
        </w:rPr>
        <w:t xml:space="preserve">   )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(A)</w:t>
      </w:r>
      <w:r w:rsidRPr="00157C04">
        <w:t xml:space="preserve"> </w:t>
      </w:r>
      <w:r w:rsidR="00C63BC5" w:rsidRPr="00C63BC5">
        <w:rPr>
          <w:position w:val="-12"/>
        </w:rPr>
        <w:object w:dxaOrig="740" w:dyaOrig="360">
          <v:shape id="_x0000_i1108" type="#_x0000_t75" style="width:36.95pt;height:18.15pt" o:ole="">
            <v:imagedata r:id="rId175" o:title=""/>
          </v:shape>
          <o:OLEObject Type="Embed" ProgID="Equation.DSMT4" ShapeID="_x0000_i1108" DrawAspect="Content" ObjectID="_1674985885" r:id="rId176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740" w:dyaOrig="360">
          <v:shape id="_x0000_i1109" type="#_x0000_t75" style="width:36.95pt;height:18.15pt" o:ole="">
            <v:imagedata r:id="rId177" o:title=""/>
          </v:shape>
          <o:OLEObject Type="Embed" ProgID="Equation.DSMT4" ShapeID="_x0000_i1109" DrawAspect="Content" ObjectID="_1674985886" r:id="rId178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740" w:dyaOrig="360">
          <v:shape id="_x0000_i1110" type="#_x0000_t75" style="width:36.95pt;height:18.15pt" o:ole="">
            <v:imagedata r:id="rId179" o:title=""/>
          </v:shape>
          <o:OLEObject Type="Embed" ProgID="Equation.DSMT4" ShapeID="_x0000_i1110" DrawAspect="Content" ObjectID="_1674985887" r:id="rId180"/>
        </w:object>
      </w:r>
      <w:r w:rsidR="00157C04">
        <w:rPr>
          <w:rFonts w:ascii="宋体" w:hAnsi="宋体" w:hint="eastAsia"/>
          <w:szCs w:val="21"/>
        </w:rPr>
        <w:t>．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(B)</w:t>
      </w:r>
      <w:r w:rsidRPr="00157C04">
        <w:t xml:space="preserve"> </w:t>
      </w:r>
      <w:r w:rsidR="00C63BC5" w:rsidRPr="00C63BC5">
        <w:rPr>
          <w:position w:val="-12"/>
        </w:rPr>
        <w:object w:dxaOrig="740" w:dyaOrig="360">
          <v:shape id="_x0000_i1111" type="#_x0000_t75" style="width:36.95pt;height:18.15pt" o:ole="">
            <v:imagedata r:id="rId181" o:title=""/>
          </v:shape>
          <o:OLEObject Type="Embed" ProgID="Equation.DSMT4" ShapeID="_x0000_i1111" DrawAspect="Content" ObjectID="_1674985888" r:id="rId182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740" w:dyaOrig="360">
          <v:shape id="_x0000_i1112" type="#_x0000_t75" style="width:36.95pt;height:18.15pt" o:ole="">
            <v:imagedata r:id="rId183" o:title=""/>
          </v:shape>
          <o:OLEObject Type="Embed" ProgID="Equation.DSMT4" ShapeID="_x0000_i1112" DrawAspect="Content" ObjectID="_1674985889" r:id="rId184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1320" w:dyaOrig="360">
          <v:shape id="_x0000_i1113" type="#_x0000_t75" style="width:66.35pt;height:18.15pt" o:ole="">
            <v:imagedata r:id="rId185" o:title=""/>
          </v:shape>
          <o:OLEObject Type="Embed" ProgID="Equation.DSMT4" ShapeID="_x0000_i1113" DrawAspect="Content" ObjectID="_1674985890" r:id="rId186"/>
        </w:object>
      </w:r>
      <w:r w:rsidR="00157C04">
        <w:rPr>
          <w:rFonts w:ascii="宋体" w:hAnsi="宋体" w:hint="eastAsia"/>
          <w:szCs w:val="21"/>
        </w:rPr>
        <w:t>．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(C)</w:t>
      </w:r>
      <w:r w:rsidRPr="00157C04">
        <w:t xml:space="preserve"> </w:t>
      </w:r>
      <w:r w:rsidR="00C63BC5" w:rsidRPr="00C63BC5">
        <w:rPr>
          <w:position w:val="-12"/>
        </w:rPr>
        <w:object w:dxaOrig="859" w:dyaOrig="360">
          <v:shape id="_x0000_i1114" type="#_x0000_t75" style="width:43.2pt;height:18.15pt" o:ole="">
            <v:imagedata r:id="rId187" o:title=""/>
          </v:shape>
          <o:OLEObject Type="Embed" ProgID="Equation.DSMT4" ShapeID="_x0000_i1114" DrawAspect="Content" ObjectID="_1674985891" r:id="rId188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980" w:dyaOrig="360">
          <v:shape id="_x0000_i1115" type="#_x0000_t75" style="width:48.85pt;height:18.15pt" o:ole="">
            <v:imagedata r:id="rId189" o:title=""/>
          </v:shape>
          <o:OLEObject Type="Embed" ProgID="Equation.DSMT4" ShapeID="_x0000_i1115" DrawAspect="Content" ObjectID="_1674985892" r:id="rId190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859" w:dyaOrig="360">
          <v:shape id="_x0000_i1116" type="#_x0000_t75" style="width:43.2pt;height:18.15pt" o:ole="">
            <v:imagedata r:id="rId191" o:title=""/>
          </v:shape>
          <o:OLEObject Type="Embed" ProgID="Equation.DSMT4" ShapeID="_x0000_i1116" DrawAspect="Content" ObjectID="_1674985893" r:id="rId192"/>
        </w:object>
      </w:r>
      <w:r w:rsidR="00157C04">
        <w:rPr>
          <w:rFonts w:ascii="宋体" w:hAnsi="宋体" w:hint="eastAsia"/>
          <w:szCs w:val="21"/>
        </w:rPr>
        <w:t>．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157C04">
        <w:rPr>
          <w:rFonts w:hint="eastAsia"/>
        </w:rPr>
        <w:t>(D)</w:t>
      </w:r>
      <w:r w:rsidRPr="00157C04">
        <w:t xml:space="preserve"> </w:t>
      </w:r>
      <w:r w:rsidR="00C63BC5" w:rsidRPr="00C63BC5">
        <w:rPr>
          <w:position w:val="-12"/>
        </w:rPr>
        <w:object w:dxaOrig="1200" w:dyaOrig="360">
          <v:shape id="_x0000_i1117" type="#_x0000_t75" style="width:60.1pt;height:18.15pt" o:ole="">
            <v:imagedata r:id="rId193" o:title=""/>
          </v:shape>
          <o:OLEObject Type="Embed" ProgID="Equation.DSMT4" ShapeID="_x0000_i1117" DrawAspect="Content" ObjectID="_1674985894" r:id="rId194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1680" w:dyaOrig="360">
          <v:shape id="_x0000_i1118" type="#_x0000_t75" style="width:83.9pt;height:18.15pt" o:ole="">
            <v:imagedata r:id="rId195" o:title=""/>
          </v:shape>
          <o:OLEObject Type="Embed" ProgID="Equation.DSMT4" ShapeID="_x0000_i1118" DrawAspect="Content" ObjectID="_1674985895" r:id="rId196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1540" w:dyaOrig="360">
          <v:shape id="_x0000_i1119" type="#_x0000_t75" style="width:77pt;height:18.15pt" o:ole="">
            <v:imagedata r:id="rId197" o:title=""/>
          </v:shape>
          <o:OLEObject Type="Embed" ProgID="Equation.DSMT4" ShapeID="_x0000_i1119" DrawAspect="Content" ObjectID="_1674985896" r:id="rId198"/>
        </w:object>
      </w:r>
      <w:r w:rsidR="00157C04">
        <w:rPr>
          <w:rFonts w:ascii="宋体" w:hAnsi="宋体" w:hint="eastAsia"/>
          <w:szCs w:val="21"/>
        </w:rPr>
        <w:t>．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5A6448" w:rsidRDefault="001D6C25" w:rsidP="005A6448">
      <w:pPr>
        <w:ind w:left="480" w:hangingChars="200" w:hanging="480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A3A7A">
        <w:rPr>
          <w:rFonts w:ascii="宋体" w:hAnsi="宋体" w:hint="eastAsia"/>
          <w:szCs w:val="21"/>
        </w:rPr>
        <w:t>应选</w:t>
      </w:r>
      <w:r w:rsidR="009A3A7A" w:rsidRPr="009A3A7A">
        <w:rPr>
          <w:rFonts w:hint="eastAsia"/>
        </w:rPr>
        <w:t>(</w:t>
      </w:r>
      <w:r w:rsidR="009A3A7A">
        <w:rPr>
          <w:rFonts w:hint="eastAsia"/>
        </w:rPr>
        <w:t>C</w:t>
      </w:r>
      <w:r w:rsidR="009A3A7A" w:rsidRPr="009A3A7A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5A6448">
        <w:rPr>
          <w:rFonts w:ascii="宋体" w:hAnsi="宋体" w:hint="eastAsia"/>
          <w:szCs w:val="21"/>
        </w:rPr>
        <w:t>事实上，</w:t>
      </w:r>
      <w:r w:rsidR="005A6448" w:rsidRPr="00305580">
        <w:rPr>
          <w:rFonts w:ascii="宋体" w:hAnsi="宋体" w:hint="eastAsia"/>
          <w:szCs w:val="21"/>
        </w:rPr>
        <w:t>将</w:t>
      </w:r>
      <w:r w:rsidR="00C63BC5" w:rsidRPr="00C63BC5">
        <w:rPr>
          <w:position w:val="-12"/>
        </w:rPr>
        <w:object w:dxaOrig="859" w:dyaOrig="360">
          <v:shape id="_x0000_i1120" type="#_x0000_t75" style="width:43.2pt;height:18.15pt" o:ole="">
            <v:imagedata r:id="rId199" o:title=""/>
          </v:shape>
          <o:OLEObject Type="Embed" ProgID="Equation.DSMT4" ShapeID="_x0000_i1120" DrawAspect="Content" ObjectID="_1674985897" r:id="rId200"/>
        </w:object>
      </w:r>
      <w:r w:rsidR="005A6448" w:rsidRPr="00305580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980" w:dyaOrig="360">
          <v:shape id="_x0000_i1121" type="#_x0000_t75" style="width:48.85pt;height:18.15pt" o:ole="">
            <v:imagedata r:id="rId201" o:title=""/>
          </v:shape>
          <o:OLEObject Type="Embed" ProgID="Equation.DSMT4" ShapeID="_x0000_i1121" DrawAspect="Content" ObjectID="_1674985898" r:id="rId202"/>
        </w:object>
      </w:r>
      <w:r w:rsidR="005A6448" w:rsidRPr="00305580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859" w:dyaOrig="360">
          <v:shape id="_x0000_i1122" type="#_x0000_t75" style="width:43.2pt;height:18.15pt" o:ole="">
            <v:imagedata r:id="rId203" o:title=""/>
          </v:shape>
          <o:OLEObject Type="Embed" ProgID="Equation.DSMT4" ShapeID="_x0000_i1122" DrawAspect="Content" ObjectID="_1674985899" r:id="rId204"/>
        </w:object>
      </w:r>
      <w:r w:rsidR="005A6448" w:rsidRPr="00305580">
        <w:rPr>
          <w:rFonts w:ascii="宋体" w:hAnsi="宋体" w:hint="eastAsia"/>
          <w:szCs w:val="21"/>
        </w:rPr>
        <w:t>用</w:t>
      </w:r>
      <w:r w:rsidR="00C63BC5" w:rsidRPr="00C63BC5">
        <w:rPr>
          <w:position w:val="-12"/>
        </w:rPr>
        <w:object w:dxaOrig="920" w:dyaOrig="360">
          <v:shape id="_x0000_i1123" type="#_x0000_t75" style="width:46.35pt;height:18.15pt" o:ole="">
            <v:imagedata r:id="rId205" o:title=""/>
          </v:shape>
          <o:OLEObject Type="Embed" ProgID="Equation.DSMT4" ShapeID="_x0000_i1123" DrawAspect="Content" ObjectID="_1674985900" r:id="rId206"/>
        </w:object>
      </w:r>
      <w:r w:rsidR="005A6448" w:rsidRPr="00305580">
        <w:rPr>
          <w:rFonts w:ascii="宋体" w:hAnsi="宋体" w:hint="eastAsia"/>
          <w:szCs w:val="21"/>
        </w:rPr>
        <w:t>线性表</w:t>
      </w:r>
      <w:r w:rsidR="005A6448">
        <w:rPr>
          <w:rFonts w:ascii="宋体" w:hAnsi="宋体" w:hint="eastAsia"/>
          <w:szCs w:val="21"/>
        </w:rPr>
        <w:t>示</w:t>
      </w:r>
      <w:r w:rsidR="005A6448" w:rsidRPr="00305580">
        <w:rPr>
          <w:rFonts w:ascii="宋体" w:hAnsi="宋体" w:hint="eastAsia"/>
          <w:szCs w:val="21"/>
        </w:rPr>
        <w:t>,且写成矩阵形式</w:t>
      </w:r>
      <w:r w:rsidR="005A6448">
        <w:rPr>
          <w:rFonts w:ascii="宋体" w:hAnsi="宋体" w:hint="eastAsia"/>
          <w:szCs w:val="21"/>
        </w:rPr>
        <w:t>，得到</w:t>
      </w:r>
    </w:p>
    <w:p w:rsidR="005A6448" w:rsidRPr="00305580" w:rsidRDefault="00C63BC5" w:rsidP="005A6448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50"/>
        </w:rPr>
        <w:object w:dxaOrig="6680" w:dyaOrig="1120">
          <v:shape id="_x0000_i1124" type="#_x0000_t75" style="width:333.7pt;height:55.7pt" o:ole="">
            <v:imagedata r:id="rId207" o:title=""/>
          </v:shape>
          <o:OLEObject Type="Embed" ProgID="Equation.DSMT4" ShapeID="_x0000_i1124" DrawAspect="Content" ObjectID="_1674985901" r:id="rId208"/>
        </w:object>
      </w:r>
    </w:p>
    <w:p w:rsidR="001D6C25" w:rsidRDefault="005A6448" w:rsidP="005A6448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其中</w:t>
      </w:r>
      <w:r w:rsidR="00C63BC5" w:rsidRPr="00C63BC5">
        <w:rPr>
          <w:position w:val="-14"/>
        </w:rPr>
        <w:object w:dxaOrig="1100" w:dyaOrig="400">
          <v:shape id="_x0000_i1125" type="#_x0000_t75" style="width:54.45pt;height:20.05pt" o:ole="">
            <v:imagedata r:id="rId209" o:title=""/>
          </v:shape>
          <o:OLEObject Type="Embed" ProgID="Equation.DSMT4" ShapeID="_x0000_i1125" DrawAspect="Content" ObjectID="_1674985902" r:id="rId210"/>
        </w:object>
      </w:r>
      <w:r>
        <w:rPr>
          <w:rFonts w:ascii="宋体" w:hAnsi="宋体" w:hint="eastAsia"/>
          <w:szCs w:val="21"/>
        </w:rPr>
        <w:t>，</w:t>
      </w:r>
      <w:r w:rsidRPr="00305580">
        <w:rPr>
          <w:rFonts w:ascii="宋体" w:hAnsi="宋体" w:hint="eastAsia"/>
          <w:szCs w:val="21"/>
        </w:rPr>
        <w:t>则</w:t>
      </w:r>
      <w:r w:rsidR="00C63BC5" w:rsidRPr="00C63BC5">
        <w:rPr>
          <w:position w:val="-6"/>
        </w:rPr>
        <w:object w:dxaOrig="220" w:dyaOrig="279">
          <v:shape id="_x0000_i1126" type="#_x0000_t75" style="width:10.65pt;height:13.75pt" o:ole="">
            <v:imagedata r:id="rId211" o:title=""/>
          </v:shape>
          <o:OLEObject Type="Embed" ProgID="Equation.DSMT4" ShapeID="_x0000_i1126" DrawAspect="Content" ObjectID="_1674985903" r:id="rId212"/>
        </w:object>
      </w:r>
      <w:r w:rsidRPr="00305580">
        <w:rPr>
          <w:rFonts w:ascii="宋体" w:hAnsi="宋体" w:hint="eastAsia"/>
          <w:szCs w:val="21"/>
        </w:rPr>
        <w:t>可逆</w:t>
      </w:r>
      <w:r>
        <w:rPr>
          <w:rFonts w:ascii="宋体" w:hAnsi="宋体" w:hint="eastAsia"/>
          <w:szCs w:val="21"/>
        </w:rPr>
        <w:t>，</w:t>
      </w:r>
      <w:r w:rsidRPr="00305580">
        <w:rPr>
          <w:rFonts w:ascii="宋体" w:hAnsi="宋体" w:hint="eastAsia"/>
          <w:szCs w:val="21"/>
        </w:rPr>
        <w:t>故两向量组是等价向量组,由</w:t>
      </w:r>
      <w:r w:rsidR="00C63BC5" w:rsidRPr="00C63BC5">
        <w:rPr>
          <w:position w:val="-12"/>
        </w:rPr>
        <w:object w:dxaOrig="300" w:dyaOrig="360">
          <v:shape id="_x0000_i1127" type="#_x0000_t75" style="width:15.05pt;height:18.15pt" o:ole="">
            <v:imagedata r:id="rId213" o:title=""/>
          </v:shape>
          <o:OLEObject Type="Embed" ProgID="Equation.DSMT4" ShapeID="_x0000_i1127" DrawAspect="Content" ObjectID="_1674985904" r:id="rId214"/>
        </w:object>
      </w:r>
      <w:r w:rsidRPr="00305580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300" w:dyaOrig="360">
          <v:shape id="_x0000_i1128" type="#_x0000_t75" style="width:15.05pt;height:18.15pt" o:ole="">
            <v:imagedata r:id="rId215" o:title=""/>
          </v:shape>
          <o:OLEObject Type="Embed" ProgID="Equation.DSMT4" ShapeID="_x0000_i1128" DrawAspect="Content" ObjectID="_1674985905" r:id="rId216"/>
        </w:object>
      </w:r>
      <w:r w:rsidRPr="00305580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300" w:dyaOrig="360">
          <v:shape id="_x0000_i1129" type="#_x0000_t75" style="width:15.05pt;height:18.15pt" o:ole="">
            <v:imagedata r:id="rId217" o:title=""/>
          </v:shape>
          <o:OLEObject Type="Embed" ProgID="Equation.DSMT4" ShapeID="_x0000_i1129" DrawAspect="Content" ObjectID="_1674985906" r:id="rId218"/>
        </w:object>
      </w:r>
      <w:r w:rsidRPr="00305580">
        <w:rPr>
          <w:rFonts w:ascii="宋体" w:hAnsi="宋体" w:hint="eastAsia"/>
          <w:szCs w:val="21"/>
        </w:rPr>
        <w:t>线性无关知</w:t>
      </w:r>
      <w:r w:rsidR="00C63BC5" w:rsidRPr="00C63BC5">
        <w:rPr>
          <w:position w:val="-12"/>
        </w:rPr>
        <w:object w:dxaOrig="859" w:dyaOrig="360">
          <v:shape id="_x0000_i1130" type="#_x0000_t75" style="width:43.2pt;height:18.15pt" o:ole="">
            <v:imagedata r:id="rId219" o:title=""/>
          </v:shape>
          <o:OLEObject Type="Embed" ProgID="Equation.DSMT4" ShapeID="_x0000_i1130" DrawAspect="Content" ObjectID="_1674985907" r:id="rId220"/>
        </w:object>
      </w:r>
      <w:r w:rsidRPr="00305580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980" w:dyaOrig="360">
          <v:shape id="_x0000_i1131" type="#_x0000_t75" style="width:48.85pt;height:18.15pt" o:ole="">
            <v:imagedata r:id="rId221" o:title=""/>
          </v:shape>
          <o:OLEObject Type="Embed" ProgID="Equation.DSMT4" ShapeID="_x0000_i1131" DrawAspect="Content" ObjectID="_1674985908" r:id="rId222"/>
        </w:object>
      </w:r>
      <w:r w:rsidRPr="00305580">
        <w:rPr>
          <w:rFonts w:ascii="宋体" w:hAnsi="宋体" w:hint="eastAsia"/>
          <w:szCs w:val="21"/>
        </w:rPr>
        <w:t>,</w:t>
      </w:r>
      <w:r w:rsidR="00C63BC5" w:rsidRPr="00C63BC5">
        <w:rPr>
          <w:position w:val="-12"/>
        </w:rPr>
        <w:object w:dxaOrig="859" w:dyaOrig="360">
          <v:shape id="_x0000_i1132" type="#_x0000_t75" style="width:43.2pt;height:18.15pt" o:ole="">
            <v:imagedata r:id="rId223" o:title=""/>
          </v:shape>
          <o:OLEObject Type="Embed" ProgID="Equation.DSMT4" ShapeID="_x0000_i1132" DrawAspect="Content" ObjectID="_1674985909" r:id="rId224"/>
        </w:object>
      </w:r>
      <w:r w:rsidRPr="00305580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Default="000E6135" w:rsidP="000E6135">
      <w:pPr>
        <w:rPr>
          <w:rFonts w:ascii="宋体" w:hAnsi="宋体"/>
          <w:szCs w:val="21"/>
        </w:rPr>
      </w:pPr>
    </w:p>
    <w:p w:rsidR="000E6135" w:rsidRPr="00EB4953" w:rsidRDefault="000E6135" w:rsidP="000E6135">
      <w:pPr>
        <w:rPr>
          <w:rFonts w:ascii="宋体" w:hAnsi="宋体"/>
          <w:szCs w:val="21"/>
        </w:rPr>
      </w:pPr>
      <w:r w:rsidRPr="00F15587">
        <w:rPr>
          <w:rFonts w:hint="eastAsia"/>
        </w:rPr>
        <w:t xml:space="preserve">(4) </w:t>
      </w:r>
      <w:r w:rsidRPr="00EB4953">
        <w:rPr>
          <w:rFonts w:ascii="宋体" w:hAnsi="宋体" w:hint="eastAsia"/>
          <w:szCs w:val="21"/>
        </w:rPr>
        <w:t>设</w:t>
      </w:r>
      <w:r w:rsidR="00C63BC5" w:rsidRPr="00C63BC5">
        <w:rPr>
          <w:position w:val="-8"/>
        </w:rPr>
        <w:object w:dxaOrig="460" w:dyaOrig="300">
          <v:shape id="_x0000_i1133" type="#_x0000_t75" style="width:23.15pt;height:15.05pt" o:ole="">
            <v:imagedata r:id="rId225" o:title=""/>
          </v:shape>
          <o:OLEObject Type="Embed" ProgID="Equation.DSMT4" ShapeID="_x0000_i1133" DrawAspect="Content" ObjectID="_1674985910" r:id="rId226"/>
        </w:object>
      </w:r>
      <w:r w:rsidRPr="00EB4953">
        <w:rPr>
          <w:rFonts w:ascii="宋体" w:hAnsi="宋体" w:hint="eastAsia"/>
          <w:szCs w:val="21"/>
        </w:rPr>
        <w:t>为同阶可逆矩阵,则</w:t>
      </w:r>
      <w:r w:rsidRPr="005A6448">
        <w:rPr>
          <w:rFonts w:hint="eastAsia"/>
        </w:rPr>
        <w:t>(</w:t>
      </w:r>
      <w:r w:rsidR="005A6448" w:rsidRPr="005A6448">
        <w:rPr>
          <w:rFonts w:hint="eastAsia"/>
        </w:rPr>
        <w:t xml:space="preserve"> </w:t>
      </w:r>
      <w:r w:rsidRPr="005A6448">
        <w:rPr>
          <w:rFonts w:hint="eastAsia"/>
        </w:rPr>
        <w:t xml:space="preserve">   )</w:t>
      </w:r>
    </w:p>
    <w:p w:rsidR="005A6448" w:rsidRDefault="000E6135" w:rsidP="000E6135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 xml:space="preserve">(A) </w:t>
      </w:r>
      <w:r w:rsidR="00C63BC5" w:rsidRPr="00025957">
        <w:rPr>
          <w:position w:val="-4"/>
        </w:rPr>
        <w:object w:dxaOrig="900" w:dyaOrig="260">
          <v:shape id="_x0000_i1134" type="#_x0000_t75" style="width:45.1pt;height:13.15pt" o:ole="">
            <v:imagedata r:id="rId227" o:title=""/>
          </v:shape>
          <o:OLEObject Type="Embed" ProgID="Equation.DSMT4" ShapeID="_x0000_i1134" DrawAspect="Content" ObjectID="_1674985911" r:id="rId228"/>
        </w:object>
      </w:r>
      <w:r w:rsidR="005A6448">
        <w:rPr>
          <w:rFonts w:ascii="宋体" w:hAnsi="宋体" w:hint="eastAsia"/>
          <w:szCs w:val="21"/>
        </w:rPr>
        <w:t>．</w:t>
      </w:r>
    </w:p>
    <w:p w:rsidR="000E6135" w:rsidRPr="00EB4953" w:rsidRDefault="005A6448" w:rsidP="000E6135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>(</w:t>
      </w:r>
      <w:r w:rsidR="000E6135" w:rsidRPr="005A6448">
        <w:rPr>
          <w:rFonts w:hint="eastAsia"/>
        </w:rPr>
        <w:t xml:space="preserve">B) </w:t>
      </w:r>
      <w:r w:rsidR="000E6135" w:rsidRPr="00EB4953">
        <w:rPr>
          <w:rFonts w:ascii="宋体" w:hAnsi="宋体" w:hint="eastAsia"/>
          <w:szCs w:val="21"/>
        </w:rPr>
        <w:t>存在可逆矩阵</w:t>
      </w:r>
      <w:r w:rsidR="00C63BC5" w:rsidRPr="00025957">
        <w:rPr>
          <w:position w:val="-4"/>
        </w:rPr>
        <w:object w:dxaOrig="220" w:dyaOrig="260">
          <v:shape id="_x0000_i1135" type="#_x0000_t75" style="width:10.65pt;height:13.15pt" o:ole="">
            <v:imagedata r:id="rId229" o:title=""/>
          </v:shape>
          <o:OLEObject Type="Embed" ProgID="Equation.DSMT4" ShapeID="_x0000_i1135" DrawAspect="Content" ObjectID="_1674985912" r:id="rId230"/>
        </w:object>
      </w:r>
      <w:r w:rsidR="000E6135" w:rsidRPr="00EB4953">
        <w:rPr>
          <w:rFonts w:ascii="宋体" w:hAnsi="宋体" w:hint="eastAsia"/>
          <w:szCs w:val="21"/>
        </w:rPr>
        <w:t>,使</w:t>
      </w:r>
      <w:r w:rsidR="00C63BC5" w:rsidRPr="00025957">
        <w:rPr>
          <w:position w:val="-4"/>
        </w:rPr>
        <w:object w:dxaOrig="1080" w:dyaOrig="300">
          <v:shape id="_x0000_i1136" type="#_x0000_t75" style="width:54.45pt;height:15.05pt" o:ole="">
            <v:imagedata r:id="rId231" o:title=""/>
          </v:shape>
          <o:OLEObject Type="Embed" ProgID="Equation.DSMT4" ShapeID="_x0000_i1136" DrawAspect="Content" ObjectID="_1674985913" r:id="rId232"/>
        </w:object>
      </w:r>
      <w:r>
        <w:rPr>
          <w:rFonts w:ascii="宋体" w:hAnsi="宋体" w:hint="eastAsia"/>
          <w:szCs w:val="21"/>
        </w:rPr>
        <w:t>．</w:t>
      </w:r>
    </w:p>
    <w:p w:rsidR="005A6448" w:rsidRDefault="000E6135" w:rsidP="005A6448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 xml:space="preserve">(C) </w:t>
      </w:r>
      <w:r w:rsidRPr="00EB4953">
        <w:rPr>
          <w:rFonts w:ascii="宋体" w:hAnsi="宋体" w:hint="eastAsia"/>
          <w:szCs w:val="21"/>
        </w:rPr>
        <w:t>存在可逆矩阵</w:t>
      </w:r>
      <w:r w:rsidR="00C63BC5" w:rsidRPr="00C63BC5">
        <w:rPr>
          <w:position w:val="-6"/>
        </w:rPr>
        <w:object w:dxaOrig="220" w:dyaOrig="279">
          <v:shape id="_x0000_i1137" type="#_x0000_t75" style="width:10.65pt;height:13.75pt" o:ole="">
            <v:imagedata r:id="rId233" o:title=""/>
          </v:shape>
          <o:OLEObject Type="Embed" ProgID="Equation.DSMT4" ShapeID="_x0000_i1137" DrawAspect="Content" ObjectID="_1674985914" r:id="rId234"/>
        </w:object>
      </w:r>
      <w:r w:rsidRPr="00EB4953">
        <w:rPr>
          <w:rFonts w:ascii="宋体" w:hAnsi="宋体" w:hint="eastAsia"/>
          <w:szCs w:val="21"/>
        </w:rPr>
        <w:t>,使</w:t>
      </w:r>
      <w:r w:rsidR="00C63BC5" w:rsidRPr="00C63BC5">
        <w:rPr>
          <w:position w:val="-6"/>
        </w:rPr>
        <w:object w:dxaOrig="999" w:dyaOrig="320">
          <v:shape id="_x0000_i1138" type="#_x0000_t75" style="width:50.1pt;height:16.3pt" o:ole="">
            <v:imagedata r:id="rId235" o:title=""/>
          </v:shape>
          <o:OLEObject Type="Embed" ProgID="Equation.DSMT4" ShapeID="_x0000_i1138" DrawAspect="Content" ObjectID="_1674985915" r:id="rId236"/>
        </w:object>
      </w:r>
      <w:r w:rsidR="005A6448">
        <w:rPr>
          <w:rFonts w:ascii="宋体" w:hAnsi="宋体" w:hint="eastAsia"/>
          <w:szCs w:val="21"/>
        </w:rPr>
        <w:t>．</w:t>
      </w:r>
    </w:p>
    <w:p w:rsidR="000E6135" w:rsidRPr="00EB4953" w:rsidRDefault="000E6135" w:rsidP="005A6448">
      <w:pPr>
        <w:ind w:firstLineChars="200" w:firstLine="480"/>
        <w:rPr>
          <w:rFonts w:ascii="宋体" w:hAnsi="宋体"/>
          <w:szCs w:val="21"/>
        </w:rPr>
      </w:pPr>
      <w:r w:rsidRPr="005A6448">
        <w:rPr>
          <w:rFonts w:hint="eastAsia"/>
        </w:rPr>
        <w:t xml:space="preserve">(D) </w:t>
      </w:r>
      <w:r w:rsidRPr="00EB4953">
        <w:rPr>
          <w:rFonts w:ascii="宋体" w:hAnsi="宋体" w:hint="eastAsia"/>
          <w:szCs w:val="21"/>
        </w:rPr>
        <w:t>存在可逆矩阵</w:t>
      </w:r>
      <w:r w:rsidR="00C63BC5" w:rsidRPr="00025957">
        <w:rPr>
          <w:position w:val="-4"/>
        </w:rPr>
        <w:object w:dxaOrig="220" w:dyaOrig="260">
          <v:shape id="_x0000_i1139" type="#_x0000_t75" style="width:10.65pt;height:13.15pt" o:ole="">
            <v:imagedata r:id="rId237" o:title=""/>
          </v:shape>
          <o:OLEObject Type="Embed" ProgID="Equation.DSMT4" ShapeID="_x0000_i1139" DrawAspect="Content" ObjectID="_1674985916" r:id="rId238"/>
        </w:object>
      </w:r>
      <w:r w:rsidRPr="00EB4953">
        <w:rPr>
          <w:rFonts w:ascii="宋体" w:hAnsi="宋体" w:hint="eastAsia"/>
          <w:szCs w:val="21"/>
        </w:rPr>
        <w:t>和</w:t>
      </w:r>
      <w:r w:rsidR="00C63BC5" w:rsidRPr="00C63BC5">
        <w:rPr>
          <w:position w:val="-10"/>
        </w:rPr>
        <w:object w:dxaOrig="220" w:dyaOrig="320">
          <v:shape id="_x0000_i1140" type="#_x0000_t75" style="width:10.65pt;height:16.3pt" o:ole="">
            <v:imagedata r:id="rId239" o:title=""/>
          </v:shape>
          <o:OLEObject Type="Embed" ProgID="Equation.DSMT4" ShapeID="_x0000_i1140" DrawAspect="Content" ObjectID="_1674985917" r:id="rId240"/>
        </w:object>
      </w:r>
      <w:r w:rsidRPr="00EB4953">
        <w:rPr>
          <w:rFonts w:ascii="宋体" w:hAnsi="宋体" w:hint="eastAsia"/>
          <w:szCs w:val="21"/>
        </w:rPr>
        <w:t>,使</w:t>
      </w:r>
      <w:r w:rsidR="00C63BC5" w:rsidRPr="00C63BC5">
        <w:rPr>
          <w:position w:val="-10"/>
        </w:rPr>
        <w:object w:dxaOrig="880" w:dyaOrig="320">
          <v:shape id="_x0000_i1141" type="#_x0000_t75" style="width:43.85pt;height:16.3pt" o:ole="">
            <v:imagedata r:id="rId241" o:title=""/>
          </v:shape>
          <o:OLEObject Type="Embed" ProgID="Equation.DSMT4" ShapeID="_x0000_i1141" DrawAspect="Content" ObjectID="_1674985918" r:id="rId242"/>
        </w:object>
      </w:r>
      <w:r w:rsidR="005A6448">
        <w:rPr>
          <w:rFonts w:ascii="宋体" w:hAnsi="宋体" w:hint="eastAsia"/>
          <w:szCs w:val="21"/>
        </w:rPr>
        <w:t>．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2F3EE2" w:rsidRDefault="001D6C25" w:rsidP="002F3EE2">
      <w:pPr>
        <w:ind w:left="480" w:hangingChars="200" w:hanging="480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lastRenderedPageBreak/>
        <w:t>[解]</w:t>
      </w:r>
      <w:r>
        <w:rPr>
          <w:rFonts w:ascii="宋体" w:hAnsi="宋体" w:hint="eastAsia"/>
          <w:szCs w:val="21"/>
        </w:rPr>
        <w:t xml:space="preserve"> </w:t>
      </w:r>
      <w:r w:rsidR="009A3A7A">
        <w:rPr>
          <w:rFonts w:ascii="宋体" w:hAnsi="宋体" w:hint="eastAsia"/>
          <w:szCs w:val="21"/>
        </w:rPr>
        <w:t>应选</w:t>
      </w:r>
      <w:r w:rsidR="009A3A7A" w:rsidRPr="009A3A7A">
        <w:rPr>
          <w:rFonts w:hint="eastAsia"/>
        </w:rPr>
        <w:t>(</w:t>
      </w:r>
      <w:r w:rsidR="009A3A7A">
        <w:rPr>
          <w:rFonts w:hint="eastAsia"/>
        </w:rPr>
        <w:t>D</w:t>
      </w:r>
      <w:r w:rsidR="009A3A7A" w:rsidRPr="009A3A7A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2F3EE2" w:rsidRPr="00305580">
        <w:rPr>
          <w:rFonts w:ascii="宋体" w:hAnsi="宋体" w:cs="宋体" w:hint="eastAsia"/>
          <w:kern w:val="0"/>
          <w:szCs w:val="21"/>
        </w:rPr>
        <w:t>因</w:t>
      </w:r>
      <w:r w:rsidR="00C63BC5" w:rsidRPr="00C63BC5">
        <w:rPr>
          <w:position w:val="-8"/>
        </w:rPr>
        <w:object w:dxaOrig="460" w:dyaOrig="300">
          <v:shape id="_x0000_i1142" type="#_x0000_t75" style="width:23.15pt;height:15.05pt" o:ole="">
            <v:imagedata r:id="rId243" o:title=""/>
          </v:shape>
          <o:OLEObject Type="Embed" ProgID="Equation.DSMT4" ShapeID="_x0000_i1142" DrawAspect="Content" ObjectID="_1674985919" r:id="rId244"/>
        </w:object>
      </w:r>
      <w:r w:rsidR="002F3EE2" w:rsidRPr="00305580">
        <w:rPr>
          <w:rFonts w:ascii="宋体" w:hAnsi="宋体" w:hint="eastAsia"/>
          <w:szCs w:val="21"/>
        </w:rPr>
        <w:t>是同阶(设为</w:t>
      </w:r>
      <w:r w:rsidR="00C63BC5" w:rsidRPr="00025957">
        <w:rPr>
          <w:position w:val="-4"/>
        </w:rPr>
        <w:object w:dxaOrig="200" w:dyaOrig="200">
          <v:shape id="_x0000_i1143" type="#_x0000_t75" style="width:10pt;height:10pt" o:ole="">
            <v:imagedata r:id="rId245" o:title=""/>
          </v:shape>
          <o:OLEObject Type="Embed" ProgID="Equation.DSMT4" ShapeID="_x0000_i1143" DrawAspect="Content" ObjectID="_1674985920" r:id="rId246"/>
        </w:object>
      </w:r>
      <w:r w:rsidR="002F3EE2" w:rsidRPr="00305580">
        <w:rPr>
          <w:rFonts w:ascii="宋体" w:hAnsi="宋体" w:hint="eastAsia"/>
          <w:szCs w:val="21"/>
        </w:rPr>
        <w:t>)可逆阵,故有</w:t>
      </w:r>
      <w:r w:rsidR="00C63BC5" w:rsidRPr="00C63BC5">
        <w:rPr>
          <w:position w:val="-14"/>
        </w:rPr>
        <w:object w:dxaOrig="1579" w:dyaOrig="400">
          <v:shape id="_x0000_i1144" type="#_x0000_t75" style="width:78.9pt;height:20.05pt" o:ole="">
            <v:imagedata r:id="rId247" o:title=""/>
          </v:shape>
          <o:OLEObject Type="Embed" ProgID="Equation.DSMT4" ShapeID="_x0000_i1144" DrawAspect="Content" ObjectID="_1674985921" r:id="rId248"/>
        </w:object>
      </w:r>
      <w:r w:rsidR="002F3EE2">
        <w:rPr>
          <w:rFonts w:ascii="宋体" w:hAnsi="宋体" w:hint="eastAsia"/>
          <w:szCs w:val="21"/>
        </w:rPr>
        <w:t>，从而</w:t>
      </w:r>
      <w:r w:rsidR="00C63BC5" w:rsidRPr="00C63BC5">
        <w:rPr>
          <w:position w:val="-8"/>
        </w:rPr>
        <w:object w:dxaOrig="460" w:dyaOrig="300">
          <v:shape id="_x0000_i1145" type="#_x0000_t75" style="width:23.15pt;height:15.05pt" o:ole="">
            <v:imagedata r:id="rId249" o:title=""/>
          </v:shape>
          <o:OLEObject Type="Embed" ProgID="Equation.DSMT4" ShapeID="_x0000_i1145" DrawAspect="Content" ObjectID="_1674985922" r:id="rId250"/>
        </w:object>
      </w:r>
      <w:r w:rsidR="002F3EE2" w:rsidRPr="00305580">
        <w:rPr>
          <w:rFonts w:ascii="宋体" w:hAnsi="宋体" w:hint="eastAsia"/>
          <w:szCs w:val="21"/>
        </w:rPr>
        <w:t>等价</w:t>
      </w:r>
      <w:r w:rsidR="002F3EE2">
        <w:rPr>
          <w:rFonts w:ascii="宋体" w:hAnsi="宋体" w:hint="eastAsia"/>
          <w:szCs w:val="21"/>
        </w:rPr>
        <w:t>，因此</w:t>
      </w:r>
      <w:r w:rsidR="002F3EE2" w:rsidRPr="00305580">
        <w:rPr>
          <w:rFonts w:ascii="宋体" w:hAnsi="宋体" w:hint="eastAsia"/>
          <w:szCs w:val="21"/>
        </w:rPr>
        <w:t>存在可逆阵</w:t>
      </w:r>
      <w:r w:rsidR="00C63BC5" w:rsidRPr="00C63BC5">
        <w:rPr>
          <w:position w:val="-10"/>
        </w:rPr>
        <w:object w:dxaOrig="440" w:dyaOrig="320">
          <v:shape id="_x0000_i1146" type="#_x0000_t75" style="width:21.9pt;height:16.3pt" o:ole="">
            <v:imagedata r:id="rId251" o:title=""/>
          </v:shape>
          <o:OLEObject Type="Embed" ProgID="Equation.DSMT4" ShapeID="_x0000_i1146" DrawAspect="Content" ObjectID="_1674985923" r:id="rId252"/>
        </w:object>
      </w:r>
      <w:r w:rsidR="002F3EE2" w:rsidRPr="00305580">
        <w:rPr>
          <w:rFonts w:ascii="宋体" w:hAnsi="宋体" w:hint="eastAsia"/>
          <w:szCs w:val="21"/>
        </w:rPr>
        <w:t>使得</w:t>
      </w:r>
      <w:r w:rsidR="00C63BC5" w:rsidRPr="00C63BC5">
        <w:rPr>
          <w:position w:val="-10"/>
        </w:rPr>
        <w:object w:dxaOrig="880" w:dyaOrig="320">
          <v:shape id="_x0000_i1147" type="#_x0000_t75" style="width:43.85pt;height:16.3pt" o:ole="">
            <v:imagedata r:id="rId253" o:title=""/>
          </v:shape>
          <o:OLEObject Type="Embed" ProgID="Equation.DSMT4" ShapeID="_x0000_i1147" DrawAspect="Content" ObjectID="_1674985924" r:id="rId254"/>
        </w:object>
      </w:r>
      <w:r w:rsidR="002F3EE2">
        <w:rPr>
          <w:rFonts w:ascii="宋体" w:hAnsi="宋体" w:hint="eastAsia"/>
          <w:szCs w:val="21"/>
        </w:rPr>
        <w:t>．</w:t>
      </w:r>
      <w:r w:rsidR="002F3EE2">
        <w:rPr>
          <w:rFonts w:ascii="宋体" w:hAnsi="宋体" w:cs="宋体" w:hint="eastAsia"/>
          <w:kern w:val="0"/>
          <w:szCs w:val="21"/>
        </w:rPr>
        <w:t>另外，令</w:t>
      </w:r>
      <w:r w:rsidR="00C63BC5" w:rsidRPr="00C63BC5">
        <w:rPr>
          <w:position w:val="-30"/>
        </w:rPr>
        <w:object w:dxaOrig="2420" w:dyaOrig="720">
          <v:shape id="_x0000_i1148" type="#_x0000_t75" style="width:120.85pt;height:36.3pt" o:ole="">
            <v:imagedata r:id="rId255" o:title=""/>
          </v:shape>
          <o:OLEObject Type="Embed" ProgID="Equation.DSMT4" ShapeID="_x0000_i1148" DrawAspect="Content" ObjectID="_1674985925" r:id="rId256"/>
        </w:object>
      </w:r>
      <w:r w:rsidR="002F3EE2">
        <w:rPr>
          <w:rFonts w:ascii="宋体" w:hAnsi="宋体" w:cs="宋体" w:hint="eastAsia"/>
          <w:kern w:val="0"/>
          <w:szCs w:val="21"/>
        </w:rPr>
        <w:t>，可验证</w:t>
      </w:r>
      <w:r w:rsidR="002F3EE2" w:rsidRPr="002F3EE2">
        <w:rPr>
          <w:rFonts w:hint="eastAsia"/>
        </w:rPr>
        <w:t>(A)</w:t>
      </w:r>
      <w:r w:rsidR="002F3EE2">
        <w:rPr>
          <w:rFonts w:hint="eastAsia"/>
        </w:rPr>
        <w:t xml:space="preserve">, </w:t>
      </w:r>
      <w:r w:rsidR="000E6135" w:rsidRPr="002F3EE2">
        <w:rPr>
          <w:rFonts w:hint="eastAsia"/>
        </w:rPr>
        <w:t>(B)</w:t>
      </w:r>
      <w:r w:rsidR="002F3EE2">
        <w:rPr>
          <w:rFonts w:hint="eastAsia"/>
        </w:rPr>
        <w:t xml:space="preserve">, </w:t>
      </w:r>
      <w:r w:rsidR="000E6135" w:rsidRPr="002F3EE2">
        <w:rPr>
          <w:rFonts w:hint="eastAsia"/>
        </w:rPr>
        <w:t>(C)</w:t>
      </w:r>
      <w:r w:rsidR="002F3EE2">
        <w:rPr>
          <w:rFonts w:ascii="宋体" w:hAnsi="宋体" w:cs="宋体" w:hint="eastAsia"/>
          <w:kern w:val="0"/>
          <w:szCs w:val="21"/>
        </w:rPr>
        <w:t>都</w:t>
      </w:r>
      <w:r w:rsidR="000E6135" w:rsidRPr="00305580">
        <w:rPr>
          <w:rFonts w:ascii="宋体" w:hAnsi="宋体" w:cs="宋体" w:hint="eastAsia"/>
          <w:kern w:val="0"/>
          <w:szCs w:val="21"/>
        </w:rPr>
        <w:t>不成立</w:t>
      </w:r>
      <w:r w:rsidR="002F3EE2">
        <w:rPr>
          <w:rFonts w:ascii="宋体" w:hAnsi="宋体" w:cs="宋体" w:hint="eastAsia"/>
          <w:kern w:val="0"/>
          <w:szCs w:val="21"/>
        </w:rPr>
        <w:t>．</w:t>
      </w:r>
    </w:p>
    <w:p w:rsidR="000E6135" w:rsidRDefault="000E6135" w:rsidP="000E6135">
      <w:pPr>
        <w:rPr>
          <w:rFonts w:ascii="宋体" w:hAnsi="宋体" w:cs="宋体"/>
          <w:kern w:val="0"/>
          <w:szCs w:val="21"/>
        </w:rPr>
      </w:pPr>
    </w:p>
    <w:p w:rsidR="002F3EE2" w:rsidRPr="000E6135" w:rsidRDefault="002F3EE2" w:rsidP="000E6135">
      <w:pPr>
        <w:rPr>
          <w:rFonts w:ascii="宋体" w:hAnsi="宋体"/>
          <w:szCs w:val="21"/>
        </w:rPr>
      </w:pPr>
    </w:p>
    <w:p w:rsidR="002F3EE2" w:rsidRDefault="000E6135" w:rsidP="002F3EE2">
      <w:pPr>
        <w:rPr>
          <w:rFonts w:ascii="宋体" w:hAnsi="宋体"/>
          <w:szCs w:val="21"/>
        </w:rPr>
      </w:pPr>
      <w:r w:rsidRPr="00F15587">
        <w:rPr>
          <w:rFonts w:hint="eastAsia"/>
        </w:rPr>
        <w:t xml:space="preserve">(5) </w:t>
      </w:r>
      <w:r w:rsidRPr="00EB4953">
        <w:rPr>
          <w:rFonts w:ascii="宋体" w:hAnsi="宋体" w:hint="eastAsia"/>
          <w:szCs w:val="21"/>
        </w:rPr>
        <w:t>设两个随机变量</w:t>
      </w:r>
      <w:r w:rsidR="00C63BC5" w:rsidRPr="00025957">
        <w:rPr>
          <w:position w:val="-4"/>
        </w:rPr>
        <w:object w:dxaOrig="240" w:dyaOrig="260">
          <v:shape id="_x0000_i1149" type="#_x0000_t75" style="width:11.9pt;height:13.15pt" o:ole="">
            <v:imagedata r:id="rId257" o:title=""/>
          </v:shape>
          <o:OLEObject Type="Embed" ProgID="Equation.DSMT4" ShapeID="_x0000_i1149" DrawAspect="Content" ObjectID="_1674985926" r:id="rId258"/>
        </w:object>
      </w:r>
      <w:r>
        <w:rPr>
          <w:rFonts w:ascii="宋体" w:hAnsi="宋体" w:hint="eastAsia"/>
          <w:szCs w:val="21"/>
        </w:rPr>
        <w:t>与</w:t>
      </w:r>
      <w:r w:rsidR="00C63BC5" w:rsidRPr="00025957">
        <w:rPr>
          <w:position w:val="-4"/>
        </w:rPr>
        <w:object w:dxaOrig="220" w:dyaOrig="260">
          <v:shape id="_x0000_i1150" type="#_x0000_t75" style="width:10.65pt;height:13.15pt" o:ole="">
            <v:imagedata r:id="rId259" o:title=""/>
          </v:shape>
          <o:OLEObject Type="Embed" ProgID="Equation.DSMT4" ShapeID="_x0000_i1150" DrawAspect="Content" ObjectID="_1674985927" r:id="rId260"/>
        </w:object>
      </w:r>
      <w:r w:rsidRPr="00EB4953">
        <w:rPr>
          <w:rFonts w:ascii="宋体" w:hAnsi="宋体" w:hint="eastAsia"/>
          <w:szCs w:val="21"/>
        </w:rPr>
        <w:t>相互独立且同分布：</w:t>
      </w:r>
    </w:p>
    <w:p w:rsidR="002F3EE2" w:rsidRDefault="00C63BC5" w:rsidP="002F3EE2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5560" w:dyaOrig="620">
          <v:shape id="_x0000_i1151" type="#_x0000_t75" style="width:278pt;height:31.3pt" o:ole="">
            <v:imagedata r:id="rId261" o:title=""/>
          </v:shape>
          <o:OLEObject Type="Embed" ProgID="Equation.DSMT4" ShapeID="_x0000_i1151" DrawAspect="Content" ObjectID="_1674985928" r:id="rId262"/>
        </w:object>
      </w:r>
    </w:p>
    <w:p w:rsidR="000E6135" w:rsidRPr="00EB4953" w:rsidRDefault="000E6135" w:rsidP="002F3EE2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则下列各式中成立的是</w:t>
      </w:r>
      <w:r w:rsidRPr="002F3EE2">
        <w:rPr>
          <w:rFonts w:hint="eastAsia"/>
        </w:rPr>
        <w:t xml:space="preserve">(   </w:t>
      </w:r>
      <w:r w:rsidR="002F3EE2" w:rsidRPr="002F3EE2">
        <w:rPr>
          <w:rFonts w:hint="eastAsia"/>
        </w:rPr>
        <w:t xml:space="preserve"> </w:t>
      </w:r>
      <w:r w:rsidRPr="002F3EE2">
        <w:rPr>
          <w:rFonts w:hint="eastAsia"/>
        </w:rPr>
        <w:t>)</w:t>
      </w:r>
    </w:p>
    <w:p w:rsidR="000E6135" w:rsidRPr="00EB4953" w:rsidRDefault="000E6135" w:rsidP="002F3EE2">
      <w:pPr>
        <w:ind w:firstLineChars="200" w:firstLine="480"/>
        <w:rPr>
          <w:rFonts w:ascii="宋体" w:hAnsi="宋体"/>
          <w:szCs w:val="21"/>
        </w:rPr>
      </w:pPr>
      <w:r w:rsidRPr="002F3EE2">
        <w:rPr>
          <w:rFonts w:hint="eastAsia"/>
        </w:rPr>
        <w:t xml:space="preserve">(A) </w:t>
      </w:r>
      <w:r w:rsidR="00C63BC5" w:rsidRPr="00C63BC5">
        <w:rPr>
          <w:position w:val="-24"/>
        </w:rPr>
        <w:object w:dxaOrig="1359" w:dyaOrig="620">
          <v:shape id="_x0000_i1152" type="#_x0000_t75" style="width:68.25pt;height:31.3pt" o:ole="">
            <v:imagedata r:id="rId263" o:title=""/>
          </v:shape>
          <o:OLEObject Type="Embed" ProgID="Equation.DSMT4" ShapeID="_x0000_i1152" DrawAspect="Content" ObjectID="_1674985929" r:id="rId264"/>
        </w:object>
      </w:r>
      <w:r w:rsidR="002F3EE2">
        <w:rPr>
          <w:rFonts w:ascii="宋体" w:hAnsi="宋体" w:hint="eastAsia"/>
          <w:szCs w:val="21"/>
        </w:rPr>
        <w:t>．</w:t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Pr="002F3EE2">
        <w:rPr>
          <w:rFonts w:hint="eastAsia"/>
        </w:rPr>
        <w:t xml:space="preserve">(B) </w:t>
      </w:r>
      <w:r w:rsidR="00C63BC5" w:rsidRPr="00C63BC5">
        <w:rPr>
          <w:position w:val="-14"/>
        </w:rPr>
        <w:object w:dxaOrig="1320" w:dyaOrig="400">
          <v:shape id="_x0000_i1153" type="#_x0000_t75" style="width:66.35pt;height:20.05pt" o:ole="">
            <v:imagedata r:id="rId265" o:title=""/>
          </v:shape>
          <o:OLEObject Type="Embed" ProgID="Equation.DSMT4" ShapeID="_x0000_i1153" DrawAspect="Content" ObjectID="_1674985930" r:id="rId266"/>
        </w:object>
      </w:r>
      <w:r w:rsidR="002F3EE2">
        <w:rPr>
          <w:rFonts w:ascii="宋体" w:hAnsi="宋体" w:hint="eastAsia"/>
          <w:szCs w:val="21"/>
        </w:rPr>
        <w:t>．</w:t>
      </w:r>
    </w:p>
    <w:p w:rsidR="000E6135" w:rsidRPr="00EB4953" w:rsidRDefault="000E6135" w:rsidP="000E6135">
      <w:pPr>
        <w:ind w:firstLineChars="200" w:firstLine="480"/>
        <w:rPr>
          <w:rFonts w:ascii="宋体" w:hAnsi="宋体"/>
          <w:szCs w:val="21"/>
        </w:rPr>
      </w:pPr>
      <w:r w:rsidRPr="002F3EE2">
        <w:rPr>
          <w:rFonts w:hint="eastAsia"/>
        </w:rPr>
        <w:t xml:space="preserve">(C) </w:t>
      </w:r>
      <w:r w:rsidR="00C63BC5" w:rsidRPr="00C63BC5">
        <w:rPr>
          <w:position w:val="-24"/>
        </w:rPr>
        <w:object w:dxaOrig="1700" w:dyaOrig="620">
          <v:shape id="_x0000_i1154" type="#_x0000_t75" style="width:85.15pt;height:31.3pt" o:ole="">
            <v:imagedata r:id="rId267" o:title=""/>
          </v:shape>
          <o:OLEObject Type="Embed" ProgID="Equation.DSMT4" ShapeID="_x0000_i1154" DrawAspect="Content" ObjectID="_1674985931" r:id="rId268"/>
        </w:object>
      </w:r>
      <w:r w:rsidR="002F3EE2">
        <w:rPr>
          <w:rFonts w:ascii="宋体" w:hAnsi="宋体" w:hint="eastAsia"/>
          <w:szCs w:val="21"/>
        </w:rPr>
        <w:t>．</w:t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="002F3EE2">
        <w:rPr>
          <w:rFonts w:ascii="宋体" w:hAnsi="宋体" w:hint="eastAsia"/>
          <w:szCs w:val="21"/>
        </w:rPr>
        <w:tab/>
      </w:r>
      <w:r w:rsidRPr="002F3EE2">
        <w:rPr>
          <w:rFonts w:hint="eastAsia"/>
        </w:rPr>
        <w:t xml:space="preserve">(D) </w:t>
      </w:r>
      <w:r w:rsidR="00C63BC5" w:rsidRPr="00C63BC5">
        <w:rPr>
          <w:position w:val="-24"/>
        </w:rPr>
        <w:object w:dxaOrig="1480" w:dyaOrig="620">
          <v:shape id="_x0000_i1155" type="#_x0000_t75" style="width:73.9pt;height:31.3pt" o:ole="">
            <v:imagedata r:id="rId269" o:title=""/>
          </v:shape>
          <o:OLEObject Type="Embed" ProgID="Equation.DSMT4" ShapeID="_x0000_i1155" DrawAspect="Content" ObjectID="_1674985932" r:id="rId270"/>
        </w:object>
      </w:r>
      <w:r w:rsidR="002F3EE2">
        <w:rPr>
          <w:rFonts w:ascii="宋体" w:hAnsi="宋体" w:hint="eastAsia"/>
          <w:szCs w:val="21"/>
        </w:rPr>
        <w:t>．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9A3A7A">
        <w:rPr>
          <w:rFonts w:ascii="宋体" w:hAnsi="宋体" w:hint="eastAsia"/>
          <w:szCs w:val="21"/>
        </w:rPr>
        <w:t>应选</w:t>
      </w:r>
      <w:r w:rsidR="009A3A7A" w:rsidRPr="009A3A7A">
        <w:rPr>
          <w:rFonts w:hint="eastAsia"/>
        </w:rPr>
        <w:t>(</w:t>
      </w:r>
      <w:r w:rsidR="009A3A7A">
        <w:rPr>
          <w:rFonts w:hint="eastAsia"/>
        </w:rPr>
        <w:t>A</w:t>
      </w:r>
      <w:r w:rsidR="009A3A7A" w:rsidRPr="009A3A7A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="00A33CD4">
        <w:rPr>
          <w:rFonts w:ascii="宋体" w:hAnsi="宋体" w:hint="eastAsia"/>
          <w:szCs w:val="21"/>
        </w:rPr>
        <w:t>由题设求得</w:t>
      </w:r>
    </w:p>
    <w:p w:rsidR="000E6135" w:rsidRPr="00305580" w:rsidRDefault="00C63BC5" w:rsidP="00A33CD4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122"/>
        </w:rPr>
        <w:object w:dxaOrig="5280" w:dyaOrig="2560">
          <v:shape id="_x0000_i1156" type="#_x0000_t75" style="width:263.6pt;height:127.7pt" o:ole="">
            <v:imagedata r:id="rId271" o:title=""/>
          </v:shape>
          <o:OLEObject Type="Embed" ProgID="Equation.DSMT4" ShapeID="_x0000_i1156" DrawAspect="Content" ObjectID="_1674985933" r:id="rId272"/>
        </w:object>
      </w:r>
    </w:p>
    <w:p w:rsidR="000E6135" w:rsidRPr="00305580" w:rsidRDefault="00A33CD4" w:rsidP="00A33CD4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从而可求得</w:t>
      </w:r>
    </w:p>
    <w:p w:rsidR="000E6135" w:rsidRPr="00305580" w:rsidRDefault="00C63BC5" w:rsidP="00A33CD4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88"/>
        </w:rPr>
        <w:object w:dxaOrig="6120" w:dyaOrig="1920">
          <v:shape id="_x0000_i1157" type="#_x0000_t75" style="width:306.15pt;height:96.4pt" o:ole="">
            <v:imagedata r:id="rId273" o:title=""/>
          </v:shape>
          <o:OLEObject Type="Embed" ProgID="Equation.DSMT4" ShapeID="_x0000_i1157" DrawAspect="Content" ObjectID="_1674985934" r:id="rId274"/>
        </w:object>
      </w:r>
    </w:p>
    <w:p w:rsidR="000E6135" w:rsidRPr="00305580" w:rsidRDefault="000E6135" w:rsidP="00A33CD4">
      <w:pPr>
        <w:rPr>
          <w:rFonts w:ascii="宋体" w:hAnsi="宋体"/>
          <w:szCs w:val="21"/>
        </w:rPr>
      </w:pPr>
    </w:p>
    <w:p w:rsidR="000E6135" w:rsidRPr="00EB4953" w:rsidRDefault="000E6135" w:rsidP="000E6135">
      <w:pPr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三、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120F13">
        <w:rPr>
          <w:rFonts w:hint="eastAsia"/>
        </w:rPr>
        <w:t>）</w:t>
      </w:r>
    </w:p>
    <w:p w:rsidR="000E6135" w:rsidRPr="00EB4953" w:rsidRDefault="000E6135" w:rsidP="00A50EA2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在经济学中,称函数</w:t>
      </w:r>
      <w:r w:rsidR="00C63BC5" w:rsidRPr="00C63BC5">
        <w:rPr>
          <w:position w:val="-10"/>
        </w:rPr>
        <w:object w:dxaOrig="2880" w:dyaOrig="520">
          <v:shape id="_x0000_i1158" type="#_x0000_t75" style="width:2in;height:25.65pt" o:ole="">
            <v:imagedata r:id="rId275" o:title=""/>
          </v:shape>
          <o:OLEObject Type="Embed" ProgID="Equation.DSMT4" ShapeID="_x0000_i1158" DrawAspect="Content" ObjectID="_1674985935" r:id="rId276"/>
        </w:object>
      </w:r>
      <w:r w:rsidRPr="00EB4953">
        <w:rPr>
          <w:rFonts w:ascii="宋体" w:hAnsi="宋体" w:hint="eastAsia"/>
          <w:szCs w:val="21"/>
        </w:rPr>
        <w:t>为固定替代弹性生产函数,而称函数</w:t>
      </w:r>
      <w:r w:rsidR="00C63BC5" w:rsidRPr="00C63BC5">
        <w:rPr>
          <w:position w:val="-10"/>
        </w:rPr>
        <w:object w:dxaOrig="1219" w:dyaOrig="380">
          <v:shape id="_x0000_i1159" type="#_x0000_t75" style="width:61.35pt;height:18.8pt" o:ole="">
            <v:imagedata r:id="rId277" o:title=""/>
          </v:shape>
          <o:OLEObject Type="Embed" ProgID="Equation.DSMT4" ShapeID="_x0000_i1159" DrawAspect="Content" ObjectID="_1674985936" r:id="rId278"/>
        </w:object>
      </w:r>
      <w:r w:rsidRPr="00EB4953">
        <w:rPr>
          <w:rFonts w:ascii="宋体" w:hAnsi="宋体" w:hint="eastAsia"/>
          <w:szCs w:val="21"/>
        </w:rPr>
        <w:t>为Cobb-Douglas生产函数(简称C—D生产函数).试证明：</w:t>
      </w:r>
      <w:r w:rsidR="00A50EA2">
        <w:rPr>
          <w:rFonts w:ascii="宋体" w:hAnsi="宋体" w:hint="eastAsia"/>
          <w:szCs w:val="21"/>
        </w:rPr>
        <w:t>当</w:t>
      </w:r>
      <w:r w:rsidR="00C63BC5" w:rsidRPr="00C63BC5">
        <w:rPr>
          <w:position w:val="-6"/>
        </w:rPr>
        <w:object w:dxaOrig="639" w:dyaOrig="279">
          <v:shape id="_x0000_i1160" type="#_x0000_t75" style="width:31.95pt;height:13.75pt" o:ole="">
            <v:imagedata r:id="rId279" o:title=""/>
          </v:shape>
          <o:OLEObject Type="Embed" ProgID="Equation.DSMT4" ShapeID="_x0000_i1160" DrawAspect="Content" ObjectID="_1674985937" r:id="rId280"/>
        </w:object>
      </w:r>
      <w:r w:rsidRPr="00EB4953">
        <w:rPr>
          <w:rFonts w:ascii="宋体" w:hAnsi="宋体" w:hint="eastAsia"/>
          <w:szCs w:val="21"/>
        </w:rPr>
        <w:t>时,固定替代弹性生产函数变为C—D生产函数,即有</w:t>
      </w:r>
      <w:r w:rsidR="00C63BC5" w:rsidRPr="00C63BC5">
        <w:rPr>
          <w:position w:val="-20"/>
        </w:rPr>
        <w:object w:dxaOrig="1240" w:dyaOrig="480">
          <v:shape id="_x0000_i1161" type="#_x0000_t75" style="width:62pt;height:24.4pt" o:ole="">
            <v:imagedata r:id="rId281" o:title=""/>
          </v:shape>
          <o:OLEObject Type="Embed" ProgID="Equation.DSMT4" ShapeID="_x0000_i1161" DrawAspect="Content" ObjectID="_1674985938" r:id="rId282"/>
        </w:object>
      </w:r>
      <w:r w:rsidRPr="00EB4953">
        <w:rPr>
          <w:rFonts w:ascii="宋体" w:hAnsi="宋体" w:hint="eastAsia"/>
          <w:szCs w:val="21"/>
        </w:rPr>
        <w:t>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305580" w:rsidRDefault="001D6C25" w:rsidP="00E32013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E6135" w:rsidRPr="00305580">
        <w:rPr>
          <w:rFonts w:ascii="宋体" w:hAnsi="宋体" w:hint="eastAsia"/>
          <w:szCs w:val="21"/>
        </w:rPr>
        <w:t>因为</w:t>
      </w:r>
      <w:r w:rsidR="00C63BC5" w:rsidRPr="00C63BC5">
        <w:rPr>
          <w:position w:val="-24"/>
        </w:rPr>
        <w:object w:dxaOrig="3739" w:dyaOrig="620">
          <v:shape id="_x0000_i1162" type="#_x0000_t75" style="width:187.2pt;height:31.3pt" o:ole="">
            <v:imagedata r:id="rId283" o:title=""/>
          </v:shape>
          <o:OLEObject Type="Embed" ProgID="Equation.DSMT4" ShapeID="_x0000_i1162" DrawAspect="Content" ObjectID="_1674985939" r:id="rId284"/>
        </w:object>
      </w:r>
      <w:r w:rsidR="000E6135" w:rsidRPr="00305580">
        <w:rPr>
          <w:rFonts w:ascii="宋体" w:hAnsi="宋体" w:hint="eastAsia"/>
          <w:szCs w:val="21"/>
        </w:rPr>
        <w:t>,而且</w:t>
      </w:r>
    </w:p>
    <w:p w:rsidR="000E6135" w:rsidRPr="00305580" w:rsidRDefault="00C63BC5" w:rsidP="00E32013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48"/>
        </w:rPr>
        <w:object w:dxaOrig="6000" w:dyaOrig="1080">
          <v:shape id="_x0000_i1163" type="#_x0000_t75" style="width:299.9pt;height:54.45pt" o:ole="">
            <v:imagedata r:id="rId285" o:title=""/>
          </v:shape>
          <o:OLEObject Type="Embed" ProgID="Equation.DSMT4" ShapeID="_x0000_i1163" DrawAspect="Content" ObjectID="_1674985940" r:id="rId286"/>
        </w:object>
      </w:r>
    </w:p>
    <w:p w:rsidR="00E32013" w:rsidRDefault="000E6135" w:rsidP="00E32013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所以</w:t>
      </w:r>
    </w:p>
    <w:p w:rsidR="00E32013" w:rsidRDefault="00C63BC5" w:rsidP="00E32013">
      <w:pPr>
        <w:tabs>
          <w:tab w:val="left" w:pos="1260"/>
        </w:tabs>
        <w:ind w:leftChars="200" w:left="480"/>
        <w:jc w:val="center"/>
        <w:rPr>
          <w:rFonts w:ascii="宋体" w:hAnsi="宋体"/>
        </w:rPr>
      </w:pPr>
      <w:r w:rsidRPr="00C63BC5">
        <w:rPr>
          <w:position w:val="-20"/>
        </w:rPr>
        <w:object w:dxaOrig="7180" w:dyaOrig="480">
          <v:shape id="_x0000_i1164" type="#_x0000_t75" style="width:358.75pt;height:24.4pt" o:ole="">
            <v:imagedata r:id="rId287" o:title=""/>
          </v:shape>
          <o:OLEObject Type="Embed" ProgID="Equation.DSMT4" ShapeID="_x0000_i1164" DrawAspect="Content" ObjectID="_1674985941" r:id="rId288"/>
        </w:object>
      </w:r>
    </w:p>
    <w:p w:rsidR="000E6135" w:rsidRDefault="000E6135" w:rsidP="00E32013">
      <w:pPr>
        <w:tabs>
          <w:tab w:val="left" w:pos="1260"/>
        </w:tabs>
        <w:rPr>
          <w:rFonts w:ascii="宋体" w:hAnsi="宋体"/>
          <w:szCs w:val="21"/>
        </w:rPr>
      </w:pPr>
    </w:p>
    <w:p w:rsidR="00E32013" w:rsidRPr="00EB4953" w:rsidRDefault="00E32013" w:rsidP="00E32013">
      <w:pPr>
        <w:tabs>
          <w:tab w:val="left" w:pos="1260"/>
        </w:tabs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四、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本题满分5分</w:t>
      </w:r>
      <w:r w:rsidR="00120F13">
        <w:rPr>
          <w:rFonts w:hint="eastAsia"/>
        </w:rPr>
        <w:t>）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</w:t>
      </w:r>
      <w:r w:rsidR="00C63BC5" w:rsidRPr="00C63BC5">
        <w:rPr>
          <w:position w:val="-10"/>
        </w:rPr>
        <w:object w:dxaOrig="1300" w:dyaOrig="320">
          <v:shape id="_x0000_i1165" type="#_x0000_t75" style="width:65.1pt;height:16.3pt" o:ole="">
            <v:imagedata r:id="rId289" o:title=""/>
          </v:shape>
          <o:OLEObject Type="Embed" ProgID="Equation.DSMT4" ShapeID="_x0000_i1165" DrawAspect="Content" ObjectID="_1674985942" r:id="rId290"/>
        </w:object>
      </w:r>
      <w:r w:rsidRPr="00EB4953">
        <w:rPr>
          <w:rFonts w:ascii="宋体" w:hAnsi="宋体" w:hint="eastAsia"/>
          <w:szCs w:val="21"/>
        </w:rPr>
        <w:t>有连续偏导数,</w:t>
      </w:r>
      <w:r w:rsidR="00C63BC5" w:rsidRPr="00C63BC5">
        <w:rPr>
          <w:position w:val="-10"/>
        </w:rPr>
        <w:object w:dxaOrig="900" w:dyaOrig="320">
          <v:shape id="_x0000_i1166" type="#_x0000_t75" style="width:45.1pt;height:16.3pt" o:ole="">
            <v:imagedata r:id="rId291" o:title=""/>
          </v:shape>
          <o:OLEObject Type="Embed" ProgID="Equation.DSMT4" ShapeID="_x0000_i1166" DrawAspect="Content" ObjectID="_1674985943" r:id="rId292"/>
        </w:object>
      </w:r>
      <w:r w:rsidRPr="00EB4953">
        <w:rPr>
          <w:rFonts w:ascii="宋体" w:hAnsi="宋体" w:hint="eastAsia"/>
          <w:szCs w:val="21"/>
        </w:rPr>
        <w:t>和</w:t>
      </w:r>
      <w:r w:rsidR="00C63BC5" w:rsidRPr="00C63BC5">
        <w:rPr>
          <w:position w:val="-10"/>
        </w:rPr>
        <w:object w:dxaOrig="840" w:dyaOrig="320">
          <v:shape id="_x0000_i1167" type="#_x0000_t75" style="width:41.95pt;height:16.3pt" o:ole="">
            <v:imagedata r:id="rId293" o:title=""/>
          </v:shape>
          <o:OLEObject Type="Embed" ProgID="Equation.DSMT4" ShapeID="_x0000_i1167" DrawAspect="Content" ObjectID="_1674985944" r:id="rId294"/>
        </w:object>
      </w:r>
      <w:r w:rsidRPr="00EB4953">
        <w:rPr>
          <w:rFonts w:ascii="宋体" w:hAnsi="宋体" w:hint="eastAsia"/>
          <w:szCs w:val="21"/>
        </w:rPr>
        <w:t>分别由方程</w:t>
      </w:r>
      <w:r w:rsidR="00C63BC5" w:rsidRPr="00C63BC5">
        <w:rPr>
          <w:position w:val="-10"/>
        </w:rPr>
        <w:object w:dxaOrig="1060" w:dyaOrig="360">
          <v:shape id="_x0000_i1168" type="#_x0000_t75" style="width:53.2pt;height:18.15pt" o:ole="">
            <v:imagedata r:id="rId295" o:title=""/>
          </v:shape>
          <o:OLEObject Type="Embed" ProgID="Equation.DSMT4" ShapeID="_x0000_i1168" DrawAspect="Content" ObjectID="_1674985945" r:id="rId296"/>
        </w:object>
      </w:r>
      <w:r w:rsidRPr="00EB4953">
        <w:rPr>
          <w:rFonts w:ascii="宋体" w:hAnsi="宋体" w:hint="eastAsia"/>
          <w:szCs w:val="21"/>
        </w:rPr>
        <w:t>和</w:t>
      </w:r>
      <w:r w:rsidR="00C63BC5" w:rsidRPr="00C63BC5">
        <w:rPr>
          <w:position w:val="-6"/>
        </w:rPr>
        <w:object w:dxaOrig="1080" w:dyaOrig="320">
          <v:shape id="_x0000_i1169" type="#_x0000_t75" style="width:54.45pt;height:16.3pt" o:ole="">
            <v:imagedata r:id="rId297" o:title=""/>
          </v:shape>
          <o:OLEObject Type="Embed" ProgID="Equation.DSMT4" ShapeID="_x0000_i1169" DrawAspect="Content" ObjectID="_1674985946" r:id="rId298"/>
        </w:object>
      </w:r>
      <w:r w:rsidRPr="00EB4953">
        <w:rPr>
          <w:rFonts w:ascii="宋体" w:hAnsi="宋体" w:hint="eastAsia"/>
          <w:szCs w:val="21"/>
        </w:rPr>
        <w:t>所确定,求</w:t>
      </w:r>
      <w:r w:rsidR="00C63BC5" w:rsidRPr="00C63BC5">
        <w:rPr>
          <w:position w:val="-24"/>
        </w:rPr>
        <w:object w:dxaOrig="360" w:dyaOrig="620">
          <v:shape id="_x0000_i1170" type="#_x0000_t75" style="width:18.15pt;height:31.3pt" o:ole="">
            <v:imagedata r:id="rId299" o:title=""/>
          </v:shape>
          <o:OLEObject Type="Embed" ProgID="Equation.DSMT4" ShapeID="_x0000_i1170" DrawAspect="Content" ObjectID="_1674985947" r:id="rId300"/>
        </w:object>
      </w:r>
      <w:r w:rsidRPr="00EB4953">
        <w:rPr>
          <w:rFonts w:ascii="宋体" w:hAnsi="宋体" w:hint="eastAsia"/>
          <w:szCs w:val="21"/>
        </w:rPr>
        <w:t>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E32013" w:rsidRPr="00305580" w:rsidRDefault="001D6C25" w:rsidP="00E32013">
      <w:pPr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E32013" w:rsidRPr="00305580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1060" w:dyaOrig="360">
          <v:shape id="_x0000_i1171" type="#_x0000_t75" style="width:53.2pt;height:18.15pt" o:ole="">
            <v:imagedata r:id="rId301" o:title=""/>
          </v:shape>
          <o:OLEObject Type="Embed" ProgID="Equation.DSMT4" ShapeID="_x0000_i1171" DrawAspect="Content" ObjectID="_1674985948" r:id="rId302"/>
        </w:object>
      </w:r>
      <w:r w:rsidR="00E32013" w:rsidRPr="00305580">
        <w:rPr>
          <w:rFonts w:ascii="宋体" w:hAnsi="宋体" w:hint="eastAsia"/>
        </w:rPr>
        <w:t>中,</w:t>
      </w:r>
      <w:r w:rsidR="00E32013" w:rsidRPr="00305580">
        <w:rPr>
          <w:rFonts w:ascii="宋体" w:hAnsi="宋体" w:hint="eastAsia"/>
          <w:szCs w:val="21"/>
        </w:rPr>
        <w:t>将</w:t>
      </w:r>
      <w:r w:rsidR="00C63BC5" w:rsidRPr="00C63BC5">
        <w:rPr>
          <w:position w:val="-10"/>
        </w:rPr>
        <w:object w:dxaOrig="220" w:dyaOrig="260">
          <v:shape id="_x0000_i1172" type="#_x0000_t75" style="width:10.65pt;height:13.15pt" o:ole="">
            <v:imagedata r:id="rId303" o:title=""/>
          </v:shape>
          <o:OLEObject Type="Embed" ProgID="Equation.DSMT4" ShapeID="_x0000_i1172" DrawAspect="Content" ObjectID="_1674985949" r:id="rId304"/>
        </w:object>
      </w:r>
      <w:r w:rsidR="00E32013" w:rsidRPr="00305580">
        <w:rPr>
          <w:rFonts w:ascii="宋体" w:hAnsi="宋体" w:hint="eastAsia"/>
          <w:szCs w:val="21"/>
        </w:rPr>
        <w:t>视为</w:t>
      </w:r>
      <w:r w:rsidR="00C63BC5" w:rsidRPr="00025957">
        <w:rPr>
          <w:position w:val="-4"/>
        </w:rPr>
        <w:object w:dxaOrig="200" w:dyaOrig="200">
          <v:shape id="_x0000_i1173" type="#_x0000_t75" style="width:10pt;height:10pt" o:ole="">
            <v:imagedata r:id="rId305" o:title=""/>
          </v:shape>
          <o:OLEObject Type="Embed" ProgID="Equation.DSMT4" ShapeID="_x0000_i1173" DrawAspect="Content" ObjectID="_1674985950" r:id="rId306"/>
        </w:object>
      </w:r>
      <w:r w:rsidR="00E32013" w:rsidRPr="00305580">
        <w:rPr>
          <w:rFonts w:ascii="宋体" w:hAnsi="宋体" w:hint="eastAsia"/>
          <w:szCs w:val="21"/>
        </w:rPr>
        <w:t>的函数,两边对</w:t>
      </w:r>
      <w:r w:rsidR="00C63BC5" w:rsidRPr="00025957">
        <w:rPr>
          <w:position w:val="-4"/>
        </w:rPr>
        <w:object w:dxaOrig="200" w:dyaOrig="200">
          <v:shape id="_x0000_i1174" type="#_x0000_t75" style="width:10pt;height:10pt" o:ole="">
            <v:imagedata r:id="rId307" o:title=""/>
          </v:shape>
          <o:OLEObject Type="Embed" ProgID="Equation.DSMT4" ShapeID="_x0000_i1174" DrawAspect="Content" ObjectID="_1674985951" r:id="rId308"/>
        </w:object>
      </w:r>
      <w:r w:rsidR="00E32013" w:rsidRPr="00305580">
        <w:rPr>
          <w:rFonts w:ascii="宋体" w:hAnsi="宋体" w:hint="eastAsia"/>
          <w:szCs w:val="21"/>
        </w:rPr>
        <w:t>求导,得</w:t>
      </w:r>
    </w:p>
    <w:p w:rsidR="00E32013" w:rsidRPr="00305580" w:rsidRDefault="00C63BC5" w:rsidP="00E32013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8"/>
        </w:rPr>
        <w:object w:dxaOrig="4620" w:dyaOrig="700">
          <v:shape id="_x0000_i1175" type="#_x0000_t75" style="width:231.05pt;height:35.05pt" o:ole="">
            <v:imagedata r:id="rId309" o:title=""/>
          </v:shape>
          <o:OLEObject Type="Embed" ProgID="Equation.DSMT4" ShapeID="_x0000_i1175" DrawAspect="Content" ObjectID="_1674985952" r:id="rId310"/>
        </w:object>
      </w:r>
    </w:p>
    <w:p w:rsidR="00E32013" w:rsidRPr="00305580" w:rsidRDefault="00E32013" w:rsidP="00E32013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在</w:t>
      </w:r>
      <w:r w:rsidR="00C63BC5" w:rsidRPr="00C63BC5">
        <w:rPr>
          <w:position w:val="-6"/>
        </w:rPr>
        <w:object w:dxaOrig="1080" w:dyaOrig="320">
          <v:shape id="_x0000_i1176" type="#_x0000_t75" style="width:54.45pt;height:16.3pt" o:ole="">
            <v:imagedata r:id="rId311" o:title=""/>
          </v:shape>
          <o:OLEObject Type="Embed" ProgID="Equation.DSMT4" ShapeID="_x0000_i1176" DrawAspect="Content" ObjectID="_1674985953" r:id="rId312"/>
        </w:object>
      </w:r>
      <w:r w:rsidRPr="00305580">
        <w:rPr>
          <w:rFonts w:ascii="宋体" w:hAnsi="宋体" w:hint="eastAsia"/>
          <w:szCs w:val="21"/>
        </w:rPr>
        <w:t>中,将</w:t>
      </w:r>
      <w:r w:rsidR="00C63BC5" w:rsidRPr="00025957">
        <w:rPr>
          <w:position w:val="-4"/>
        </w:rPr>
        <w:object w:dxaOrig="200" w:dyaOrig="200">
          <v:shape id="_x0000_i1177" type="#_x0000_t75" style="width:10pt;height:10pt" o:ole="">
            <v:imagedata r:id="rId313" o:title=""/>
          </v:shape>
          <o:OLEObject Type="Embed" ProgID="Equation.DSMT4" ShapeID="_x0000_i1177" DrawAspect="Content" ObjectID="_1674985954" r:id="rId314"/>
        </w:object>
      </w:r>
      <w:r w:rsidRPr="00305580">
        <w:rPr>
          <w:rFonts w:ascii="宋体" w:hAnsi="宋体" w:hint="eastAsia"/>
          <w:szCs w:val="21"/>
        </w:rPr>
        <w:t>视为</w:t>
      </w:r>
      <w:r w:rsidR="00C63BC5" w:rsidRPr="00025957">
        <w:rPr>
          <w:position w:val="-4"/>
        </w:rPr>
        <w:object w:dxaOrig="200" w:dyaOrig="200">
          <v:shape id="_x0000_i1178" type="#_x0000_t75" style="width:10pt;height:10pt" o:ole="">
            <v:imagedata r:id="rId315" o:title=""/>
          </v:shape>
          <o:OLEObject Type="Embed" ProgID="Equation.DSMT4" ShapeID="_x0000_i1178" DrawAspect="Content" ObjectID="_1674985955" r:id="rId316"/>
        </w:object>
      </w:r>
      <w:r w:rsidRPr="00305580">
        <w:rPr>
          <w:rFonts w:ascii="宋体" w:hAnsi="宋体" w:hint="eastAsia"/>
          <w:szCs w:val="21"/>
        </w:rPr>
        <w:t>的函数,两边对</w:t>
      </w:r>
      <w:r w:rsidR="00C63BC5" w:rsidRPr="00025957">
        <w:rPr>
          <w:position w:val="-4"/>
        </w:rPr>
        <w:object w:dxaOrig="200" w:dyaOrig="200">
          <v:shape id="_x0000_i1179" type="#_x0000_t75" style="width:10pt;height:10pt" o:ole="">
            <v:imagedata r:id="rId317" o:title=""/>
          </v:shape>
          <o:OLEObject Type="Embed" ProgID="Equation.DSMT4" ShapeID="_x0000_i1179" DrawAspect="Content" ObjectID="_1674985956" r:id="rId318"/>
        </w:object>
      </w:r>
      <w:r w:rsidRPr="00305580">
        <w:rPr>
          <w:rFonts w:ascii="宋体" w:hAnsi="宋体" w:hint="eastAsia"/>
          <w:szCs w:val="21"/>
        </w:rPr>
        <w:t>求导,得</w:t>
      </w:r>
    </w:p>
    <w:p w:rsidR="001D6C25" w:rsidRDefault="00C63BC5" w:rsidP="00E32013">
      <w:pPr>
        <w:adjustRightInd w:val="0"/>
        <w:spacing w:line="240" w:lineRule="atLeast"/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8"/>
        </w:rPr>
        <w:object w:dxaOrig="4239" w:dyaOrig="660">
          <v:shape id="_x0000_i1180" type="#_x0000_t75" style="width:212.25pt;height:32.55pt" o:ole="">
            <v:imagedata r:id="rId319" o:title=""/>
          </v:shape>
          <o:OLEObject Type="Embed" ProgID="Equation.DSMT4" ShapeID="_x0000_i1180" DrawAspect="Content" ObjectID="_1674985957" r:id="rId320"/>
        </w:object>
      </w:r>
    </w:p>
    <w:p w:rsidR="000E6135" w:rsidRPr="00305580" w:rsidRDefault="00E32013" w:rsidP="00E3201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</w:t>
      </w:r>
      <w:r w:rsidR="000E6135" w:rsidRPr="00305580">
        <w:rPr>
          <w:rFonts w:ascii="宋体" w:hAnsi="宋体" w:hint="eastAsia"/>
          <w:szCs w:val="21"/>
        </w:rPr>
        <w:t>有</w:t>
      </w:r>
    </w:p>
    <w:p w:rsidR="000E6135" w:rsidRPr="00E32013" w:rsidRDefault="00C63BC5" w:rsidP="00E32013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8"/>
        </w:rPr>
        <w:object w:dxaOrig="5220" w:dyaOrig="700">
          <v:shape id="_x0000_i1181" type="#_x0000_t75" style="width:261.1pt;height:35.05pt" o:ole="">
            <v:imagedata r:id="rId321" o:title=""/>
          </v:shape>
          <o:OLEObject Type="Embed" ProgID="Equation.DSMT4" ShapeID="_x0000_i1181" DrawAspect="Content" ObjectID="_1674985958" r:id="rId322"/>
        </w:object>
      </w:r>
    </w:p>
    <w:p w:rsidR="000E6135" w:rsidRDefault="000E6135" w:rsidP="000E6135">
      <w:pPr>
        <w:rPr>
          <w:rFonts w:ascii="宋体" w:hAnsi="宋体"/>
          <w:szCs w:val="21"/>
        </w:rPr>
      </w:pPr>
    </w:p>
    <w:p w:rsidR="00120F13" w:rsidRPr="00EB4953" w:rsidRDefault="00120F13" w:rsidP="000E6135">
      <w:pPr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五、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120F13">
        <w:rPr>
          <w:rFonts w:hint="eastAsia"/>
        </w:rPr>
        <w:t>）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一商家销售某种商品的价格满足关系</w:t>
      </w:r>
      <w:r w:rsidR="00C63BC5" w:rsidRPr="00C63BC5">
        <w:rPr>
          <w:position w:val="-10"/>
        </w:rPr>
        <w:object w:dxaOrig="1180" w:dyaOrig="320">
          <v:shape id="_x0000_i1182" type="#_x0000_t75" style="width:58.85pt;height:16.3pt" o:ole="">
            <v:imagedata r:id="rId323" o:title=""/>
          </v:shape>
          <o:OLEObject Type="Embed" ProgID="Equation.DSMT4" ShapeID="_x0000_i1182" DrawAspect="Content" ObjectID="_1674985959" r:id="rId324"/>
        </w:object>
      </w:r>
      <w:r w:rsidRPr="00EB4953">
        <w:rPr>
          <w:rFonts w:ascii="宋体" w:hAnsi="宋体" w:hint="eastAsia"/>
          <w:szCs w:val="21"/>
        </w:rPr>
        <w:t>(万元/吨),</w:t>
      </w:r>
      <w:r w:rsidR="00C63BC5" w:rsidRPr="00025957">
        <w:rPr>
          <w:position w:val="-4"/>
        </w:rPr>
        <w:object w:dxaOrig="200" w:dyaOrig="200">
          <v:shape id="_x0000_i1183" type="#_x0000_t75" style="width:10pt;height:10pt" o:ole="">
            <v:imagedata r:id="rId325" o:title=""/>
          </v:shape>
          <o:OLEObject Type="Embed" ProgID="Equation.DSMT4" ShapeID="_x0000_i1183" DrawAspect="Content" ObjectID="_1674985960" r:id="rId326"/>
        </w:object>
      </w:r>
      <w:r w:rsidRPr="00EB4953">
        <w:rPr>
          <w:rFonts w:ascii="宋体" w:hAnsi="宋体" w:hint="eastAsia"/>
          <w:szCs w:val="21"/>
        </w:rPr>
        <w:t>为销售量(单位：吨),商品的成本函数</w:t>
      </w:r>
      <w:r w:rsidR="00C63BC5" w:rsidRPr="00C63BC5">
        <w:rPr>
          <w:position w:val="-6"/>
        </w:rPr>
        <w:object w:dxaOrig="999" w:dyaOrig="279">
          <v:shape id="_x0000_i1184" type="#_x0000_t75" style="width:50.1pt;height:13.75pt" o:ole="">
            <v:imagedata r:id="rId327" o:title=""/>
          </v:shape>
          <o:OLEObject Type="Embed" ProgID="Equation.DSMT4" ShapeID="_x0000_i1184" DrawAspect="Content" ObjectID="_1674985961" r:id="rId328"/>
        </w:object>
      </w:r>
      <w:r w:rsidRPr="00EB4953">
        <w:rPr>
          <w:rFonts w:ascii="宋体" w:hAnsi="宋体" w:hint="eastAsia"/>
          <w:szCs w:val="21"/>
        </w:rPr>
        <w:t>(万元)</w:t>
      </w:r>
      <w:r>
        <w:rPr>
          <w:rFonts w:ascii="宋体" w:hAnsi="宋体" w:hint="eastAsia"/>
          <w:szCs w:val="21"/>
        </w:rPr>
        <w:t>.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32013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若每销售一吨商品,政府要征税</w:t>
      </w:r>
      <w:r w:rsidR="00C63BC5" w:rsidRPr="00C63BC5">
        <w:rPr>
          <w:position w:val="-6"/>
        </w:rPr>
        <w:object w:dxaOrig="160" w:dyaOrig="260">
          <v:shape id="_x0000_i1185" type="#_x0000_t75" style="width:8.15pt;height:13.15pt" o:ole="">
            <v:imagedata r:id="rId329" o:title=""/>
          </v:shape>
          <o:OLEObject Type="Embed" ProgID="Equation.DSMT4" ShapeID="_x0000_i1185" DrawAspect="Content" ObjectID="_1674985962" r:id="rId330"/>
        </w:object>
      </w:r>
      <w:r w:rsidRPr="00EB4953">
        <w:rPr>
          <w:rFonts w:ascii="宋体" w:hAnsi="宋体" w:hint="eastAsia"/>
          <w:szCs w:val="21"/>
        </w:rPr>
        <w:t>(万元),求该商家获最大利润时的销售量；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32013">
        <w:rPr>
          <w:rFonts w:hint="eastAsia"/>
        </w:rPr>
        <w:t xml:space="preserve">(2) </w:t>
      </w:r>
      <w:r w:rsidR="00C63BC5" w:rsidRPr="00C63BC5">
        <w:rPr>
          <w:position w:val="-6"/>
        </w:rPr>
        <w:object w:dxaOrig="160" w:dyaOrig="260">
          <v:shape id="_x0000_i1186" type="#_x0000_t75" style="width:8.15pt;height:13.15pt" o:ole="">
            <v:imagedata r:id="rId331" o:title=""/>
          </v:shape>
          <o:OLEObject Type="Embed" ProgID="Equation.DSMT4" ShapeID="_x0000_i1186" DrawAspect="Content" ObjectID="_1674985963" r:id="rId332"/>
        </w:object>
      </w:r>
      <w:r w:rsidRPr="00EB4953">
        <w:rPr>
          <w:rFonts w:ascii="宋体" w:hAnsi="宋体" w:hint="eastAsia"/>
          <w:szCs w:val="21"/>
        </w:rPr>
        <w:t>为何值时,政府税收总额最大.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305580" w:rsidRDefault="001D6C25" w:rsidP="00E32013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E6135" w:rsidRPr="0018257A">
        <w:rPr>
          <w:rFonts w:hint="eastAsia"/>
        </w:rPr>
        <w:t>(1)</w:t>
      </w:r>
      <w:r w:rsidR="0018257A">
        <w:rPr>
          <w:rFonts w:hint="eastAsia"/>
        </w:rPr>
        <w:t xml:space="preserve"> </w:t>
      </w:r>
      <w:r w:rsidR="000E6135" w:rsidRPr="00305580">
        <w:rPr>
          <w:rFonts w:ascii="宋体" w:hAnsi="宋体" w:hint="eastAsia"/>
          <w:szCs w:val="21"/>
        </w:rPr>
        <w:t>设</w:t>
      </w:r>
      <w:r w:rsidR="00C63BC5" w:rsidRPr="00025957">
        <w:rPr>
          <w:position w:val="-4"/>
        </w:rPr>
        <w:object w:dxaOrig="220" w:dyaOrig="260">
          <v:shape id="_x0000_i1187" type="#_x0000_t75" style="width:10.65pt;height:13.15pt" o:ole="">
            <v:imagedata r:id="rId333" o:title=""/>
          </v:shape>
          <o:OLEObject Type="Embed" ProgID="Equation.DSMT4" ShapeID="_x0000_i1187" DrawAspect="Content" ObjectID="_1674985964" r:id="rId334"/>
        </w:object>
      </w:r>
      <w:r w:rsidR="000E6135" w:rsidRPr="00305580">
        <w:rPr>
          <w:rFonts w:ascii="宋体" w:hAnsi="宋体" w:hint="eastAsia"/>
          <w:szCs w:val="21"/>
        </w:rPr>
        <w:t>为总税额,则</w:t>
      </w:r>
      <w:r w:rsidR="00C63BC5" w:rsidRPr="00C63BC5">
        <w:rPr>
          <w:position w:val="-6"/>
        </w:rPr>
        <w:object w:dxaOrig="639" w:dyaOrig="279">
          <v:shape id="_x0000_i1188" type="#_x0000_t75" style="width:31.95pt;height:13.75pt" o:ole="">
            <v:imagedata r:id="rId335" o:title=""/>
          </v:shape>
          <o:OLEObject Type="Embed" ProgID="Equation.DSMT4" ShapeID="_x0000_i1188" DrawAspect="Content" ObjectID="_1674985965" r:id="rId336"/>
        </w:object>
      </w:r>
      <w:r w:rsidR="000E6135" w:rsidRPr="00305580">
        <w:rPr>
          <w:rFonts w:ascii="宋体" w:hAnsi="宋体" w:hint="eastAsia"/>
          <w:szCs w:val="21"/>
        </w:rPr>
        <w:t>.商品销售总收入为</w:t>
      </w:r>
    </w:p>
    <w:p w:rsidR="000E6135" w:rsidRPr="00305580" w:rsidRDefault="00C63BC5" w:rsidP="00E32013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10"/>
        </w:rPr>
        <w:object w:dxaOrig="3240" w:dyaOrig="360">
          <v:shape id="_x0000_i1189" type="#_x0000_t75" style="width:161.55pt;height:18.15pt" o:ole="">
            <v:imagedata r:id="rId337" o:title=""/>
          </v:shape>
          <o:OLEObject Type="Embed" ProgID="Equation.DSMT4" ShapeID="_x0000_i1189" DrawAspect="Content" ObjectID="_1674985966" r:id="rId338"/>
        </w:object>
      </w:r>
    </w:p>
    <w:p w:rsidR="00E32013" w:rsidRDefault="000E6135" w:rsidP="00E32013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利润函数为</w:t>
      </w:r>
    </w:p>
    <w:p w:rsidR="000E6135" w:rsidRPr="00305580" w:rsidRDefault="00C63BC5" w:rsidP="00E32013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10"/>
        </w:rPr>
        <w:object w:dxaOrig="5899" w:dyaOrig="360">
          <v:shape id="_x0000_i1190" type="#_x0000_t75" style="width:294.9pt;height:18.15pt" o:ole="">
            <v:imagedata r:id="rId339" o:title=""/>
          </v:shape>
          <o:OLEObject Type="Embed" ProgID="Equation.DSMT4" ShapeID="_x0000_i1190" DrawAspect="Content" ObjectID="_1674985967" r:id="rId340"/>
        </w:object>
      </w:r>
    </w:p>
    <w:p w:rsidR="000E6135" w:rsidRPr="00305580" w:rsidRDefault="000E6135" w:rsidP="00E32013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令</w:t>
      </w:r>
      <w:r w:rsidR="00C63BC5" w:rsidRPr="00C63BC5">
        <w:rPr>
          <w:position w:val="-10"/>
        </w:rPr>
        <w:object w:dxaOrig="920" w:dyaOrig="320">
          <v:shape id="_x0000_i1191" type="#_x0000_t75" style="width:46.35pt;height:16.3pt" o:ole="">
            <v:imagedata r:id="rId341" o:title=""/>
          </v:shape>
          <o:OLEObject Type="Embed" ProgID="Equation.DSMT4" ShapeID="_x0000_i1191" DrawAspect="Content" ObjectID="_1674985968" r:id="rId342"/>
        </w:object>
      </w:r>
      <w:r w:rsidRPr="00305580">
        <w:rPr>
          <w:rFonts w:ascii="宋体" w:hAnsi="宋体" w:hint="eastAsia"/>
          <w:szCs w:val="21"/>
        </w:rPr>
        <w:t>,即</w:t>
      </w:r>
      <w:r w:rsidR="00C63BC5" w:rsidRPr="00C63BC5">
        <w:rPr>
          <w:position w:val="-6"/>
        </w:rPr>
        <w:object w:dxaOrig="1640" w:dyaOrig="279">
          <v:shape id="_x0000_i1192" type="#_x0000_t75" style="width:82pt;height:13.75pt" o:ole="">
            <v:imagedata r:id="rId343" o:title=""/>
          </v:shape>
          <o:OLEObject Type="Embed" ProgID="Equation.DSMT4" ShapeID="_x0000_i1192" DrawAspect="Content" ObjectID="_1674985969" r:id="rId344"/>
        </w:object>
      </w:r>
      <w:r w:rsidRPr="00305580">
        <w:rPr>
          <w:rFonts w:ascii="宋体" w:hAnsi="宋体" w:hint="eastAsia"/>
          <w:szCs w:val="21"/>
        </w:rPr>
        <w:t>,得</w:t>
      </w:r>
      <w:r w:rsidR="00C63BC5" w:rsidRPr="00C63BC5">
        <w:rPr>
          <w:position w:val="-24"/>
        </w:rPr>
        <w:object w:dxaOrig="1900" w:dyaOrig="620">
          <v:shape id="_x0000_i1193" type="#_x0000_t75" style="width:95.15pt;height:31.3pt" o:ole="">
            <v:imagedata r:id="rId345" o:title=""/>
          </v:shape>
          <o:OLEObject Type="Embed" ProgID="Equation.DSMT4" ShapeID="_x0000_i1193" DrawAspect="Content" ObjectID="_1674985970" r:id="rId346"/>
        </w:object>
      </w:r>
      <w:r w:rsidRPr="00305580">
        <w:rPr>
          <w:rFonts w:ascii="宋体" w:hAnsi="宋体" w:hint="eastAsia"/>
          <w:szCs w:val="21"/>
        </w:rPr>
        <w:t>.由于</w:t>
      </w:r>
      <w:r w:rsidR="00C63BC5" w:rsidRPr="00C63BC5">
        <w:rPr>
          <w:position w:val="-10"/>
        </w:rPr>
        <w:object w:dxaOrig="1620" w:dyaOrig="320">
          <v:shape id="_x0000_i1194" type="#_x0000_t75" style="width:81.4pt;height:16.3pt" o:ole="">
            <v:imagedata r:id="rId347" o:title=""/>
          </v:shape>
          <o:OLEObject Type="Embed" ProgID="Equation.DSMT4" ShapeID="_x0000_i1194" DrawAspect="Content" ObjectID="_1674985971" r:id="rId348"/>
        </w:object>
      </w:r>
      <w:r w:rsidRPr="00305580">
        <w:rPr>
          <w:rFonts w:ascii="宋体" w:hAnsi="宋体" w:hint="eastAsia"/>
          <w:szCs w:val="21"/>
        </w:rPr>
        <w:t>,因此,</w:t>
      </w:r>
      <w:r w:rsidR="00C63BC5" w:rsidRPr="00C63BC5">
        <w:rPr>
          <w:position w:val="-24"/>
        </w:rPr>
        <w:object w:dxaOrig="1200" w:dyaOrig="620">
          <v:shape id="_x0000_i1195" type="#_x0000_t75" style="width:60.1pt;height:31.3pt" o:ole="">
            <v:imagedata r:id="rId349" o:title=""/>
          </v:shape>
          <o:OLEObject Type="Embed" ProgID="Equation.DSMT4" ShapeID="_x0000_i1195" DrawAspect="Content" ObjectID="_1674985972" r:id="rId350"/>
        </w:object>
      </w:r>
      <w:r w:rsidRPr="00305580">
        <w:rPr>
          <w:rFonts w:ascii="宋体" w:hAnsi="宋体" w:hint="eastAsia"/>
          <w:szCs w:val="21"/>
        </w:rPr>
        <w:t>即为利润最大时的销售量.</w:t>
      </w:r>
    </w:p>
    <w:p w:rsidR="00E32013" w:rsidRDefault="000E6135" w:rsidP="00E32013">
      <w:pPr>
        <w:ind w:leftChars="200" w:left="480"/>
        <w:rPr>
          <w:rFonts w:ascii="宋体" w:hAnsi="宋体"/>
          <w:szCs w:val="21"/>
        </w:rPr>
      </w:pPr>
      <w:r w:rsidRPr="00E32013">
        <w:rPr>
          <w:rFonts w:hint="eastAsia"/>
        </w:rPr>
        <w:t>(2)</w:t>
      </w:r>
      <w:r w:rsidR="00E32013">
        <w:rPr>
          <w:rFonts w:hint="eastAsia"/>
        </w:rPr>
        <w:t xml:space="preserve"> </w:t>
      </w:r>
      <w:r w:rsidRPr="00305580">
        <w:rPr>
          <w:rFonts w:ascii="宋体" w:hAnsi="宋体" w:hint="eastAsia"/>
          <w:szCs w:val="21"/>
        </w:rPr>
        <w:t>将</w:t>
      </w:r>
      <w:r w:rsidR="00C63BC5" w:rsidRPr="00C63BC5">
        <w:rPr>
          <w:position w:val="-24"/>
        </w:rPr>
        <w:object w:dxaOrig="1200" w:dyaOrig="620">
          <v:shape id="_x0000_i1196" type="#_x0000_t75" style="width:60.1pt;height:31.3pt" o:ole="">
            <v:imagedata r:id="rId351" o:title=""/>
          </v:shape>
          <o:OLEObject Type="Embed" ProgID="Equation.DSMT4" ShapeID="_x0000_i1196" DrawAspect="Content" ObjectID="_1674985973" r:id="rId352"/>
        </w:object>
      </w:r>
      <w:r w:rsidRPr="00305580">
        <w:rPr>
          <w:rFonts w:ascii="宋体" w:hAnsi="宋体" w:hint="eastAsia"/>
          <w:szCs w:val="21"/>
        </w:rPr>
        <w:t>代入</w:t>
      </w:r>
      <w:r w:rsidR="00C63BC5" w:rsidRPr="00C63BC5">
        <w:rPr>
          <w:position w:val="-6"/>
        </w:rPr>
        <w:object w:dxaOrig="639" w:dyaOrig="279">
          <v:shape id="_x0000_i1197" type="#_x0000_t75" style="width:31.95pt;height:13.75pt" o:ole="">
            <v:imagedata r:id="rId353" o:title=""/>
          </v:shape>
          <o:OLEObject Type="Embed" ProgID="Equation.DSMT4" ShapeID="_x0000_i1197" DrawAspect="Content" ObjectID="_1674985974" r:id="rId354"/>
        </w:object>
      </w:r>
      <w:r w:rsidRPr="00305580">
        <w:rPr>
          <w:rFonts w:ascii="宋体" w:hAnsi="宋体" w:hint="eastAsia"/>
          <w:szCs w:val="21"/>
        </w:rPr>
        <w:t>,得</w:t>
      </w:r>
    </w:p>
    <w:p w:rsidR="000E6135" w:rsidRPr="00305580" w:rsidRDefault="00C63BC5" w:rsidP="00E32013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2600" w:dyaOrig="620">
          <v:shape id="_x0000_i1198" type="#_x0000_t75" style="width:130.25pt;height:31.3pt" o:ole="">
            <v:imagedata r:id="rId355" o:title=""/>
          </v:shape>
          <o:OLEObject Type="Embed" ProgID="Equation.DSMT4" ShapeID="_x0000_i1198" DrawAspect="Content" ObjectID="_1674985975" r:id="rId356"/>
        </w:object>
      </w:r>
    </w:p>
    <w:p w:rsidR="000E6135" w:rsidRPr="00305580" w:rsidRDefault="000E6135" w:rsidP="00E32013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由</w:t>
      </w:r>
      <w:r w:rsidR="00C63BC5" w:rsidRPr="00C63BC5">
        <w:rPr>
          <w:position w:val="-10"/>
        </w:rPr>
        <w:object w:dxaOrig="1760" w:dyaOrig="320">
          <v:shape id="_x0000_i1199" type="#_x0000_t75" style="width:88.3pt;height:16.3pt" o:ole="">
            <v:imagedata r:id="rId357" o:title=""/>
          </v:shape>
          <o:OLEObject Type="Embed" ProgID="Equation.DSMT4" ShapeID="_x0000_i1199" DrawAspect="Content" ObjectID="_1674985976" r:id="rId358"/>
        </w:object>
      </w:r>
      <w:r w:rsidRPr="00305580">
        <w:rPr>
          <w:rFonts w:ascii="宋体" w:hAnsi="宋体" w:hint="eastAsia"/>
          <w:szCs w:val="21"/>
        </w:rPr>
        <w:t>,得惟一驻点</w:t>
      </w:r>
      <w:r w:rsidR="00C63BC5" w:rsidRPr="00C63BC5">
        <w:rPr>
          <w:position w:val="-6"/>
        </w:rPr>
        <w:object w:dxaOrig="499" w:dyaOrig="279">
          <v:shape id="_x0000_i1200" type="#_x0000_t75" style="width:25.05pt;height:13.75pt" o:ole="">
            <v:imagedata r:id="rId359" o:title=""/>
          </v:shape>
          <o:OLEObject Type="Embed" ProgID="Equation.DSMT4" ShapeID="_x0000_i1200" DrawAspect="Content" ObjectID="_1674985977" r:id="rId360"/>
        </w:object>
      </w:r>
      <w:r w:rsidRPr="00305580">
        <w:rPr>
          <w:rFonts w:ascii="宋体" w:hAnsi="宋体" w:hint="eastAsia"/>
          <w:szCs w:val="21"/>
        </w:rPr>
        <w:t>；由于</w:t>
      </w:r>
      <w:r w:rsidR="00C63BC5" w:rsidRPr="00C63BC5">
        <w:rPr>
          <w:position w:val="-10"/>
        </w:rPr>
        <w:object w:dxaOrig="1380" w:dyaOrig="320">
          <v:shape id="_x0000_i1201" type="#_x0000_t75" style="width:68.85pt;height:16.3pt" o:ole="">
            <v:imagedata r:id="rId361" o:title=""/>
          </v:shape>
          <o:OLEObject Type="Embed" ProgID="Equation.DSMT4" ShapeID="_x0000_i1201" DrawAspect="Content" ObjectID="_1674985978" r:id="rId362"/>
        </w:object>
      </w:r>
      <w:r w:rsidRPr="00305580">
        <w:rPr>
          <w:rFonts w:ascii="宋体" w:hAnsi="宋体" w:hint="eastAsia"/>
          <w:szCs w:val="21"/>
        </w:rPr>
        <w:t>,可见当</w:t>
      </w:r>
      <w:r w:rsidR="00C63BC5" w:rsidRPr="00C63BC5">
        <w:rPr>
          <w:position w:val="-6"/>
        </w:rPr>
        <w:object w:dxaOrig="499" w:dyaOrig="279">
          <v:shape id="_x0000_i1202" type="#_x0000_t75" style="width:25.05pt;height:13.75pt" o:ole="">
            <v:imagedata r:id="rId363" o:title=""/>
          </v:shape>
          <o:OLEObject Type="Embed" ProgID="Equation.DSMT4" ShapeID="_x0000_i1202" DrawAspect="Content" ObjectID="_1674985979" r:id="rId364"/>
        </w:object>
      </w:r>
      <w:r w:rsidRPr="00305580">
        <w:rPr>
          <w:rFonts w:ascii="宋体" w:hAnsi="宋体" w:hint="eastAsia"/>
          <w:szCs w:val="21"/>
        </w:rPr>
        <w:t>时</w:t>
      </w:r>
      <w:r w:rsidR="00C63BC5" w:rsidRPr="00025957">
        <w:rPr>
          <w:position w:val="-4"/>
        </w:rPr>
        <w:object w:dxaOrig="220" w:dyaOrig="260">
          <v:shape id="_x0000_i1203" type="#_x0000_t75" style="width:10.65pt;height:13.15pt" o:ole="">
            <v:imagedata r:id="rId365" o:title=""/>
          </v:shape>
          <o:OLEObject Type="Embed" ProgID="Equation.DSMT4" ShapeID="_x0000_i1203" DrawAspect="Content" ObjectID="_1674985980" r:id="rId366"/>
        </w:object>
      </w:r>
      <w:r w:rsidRPr="00305580">
        <w:rPr>
          <w:rFonts w:ascii="宋体" w:hAnsi="宋体" w:hint="eastAsia"/>
          <w:szCs w:val="21"/>
        </w:rPr>
        <w:t>有极大值,这时也是最大值,此时政府税收总额最大.</w:t>
      </w:r>
    </w:p>
    <w:p w:rsidR="000E6135" w:rsidRPr="00305580" w:rsidRDefault="000E6135" w:rsidP="00E32013">
      <w:pPr>
        <w:rPr>
          <w:rFonts w:ascii="宋体" w:hAnsi="宋体"/>
          <w:szCs w:val="21"/>
        </w:rPr>
      </w:pPr>
    </w:p>
    <w:p w:rsidR="000E6135" w:rsidRPr="000E6135" w:rsidRDefault="000E6135" w:rsidP="000E6135">
      <w:pPr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六、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120F13">
        <w:rPr>
          <w:rFonts w:hint="eastAsia"/>
        </w:rPr>
        <w:t>）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设函数</w:t>
      </w:r>
      <w:r w:rsidR="00C63BC5" w:rsidRPr="00C63BC5">
        <w:rPr>
          <w:position w:val="-10"/>
        </w:rPr>
        <w:object w:dxaOrig="540" w:dyaOrig="320">
          <v:shape id="_x0000_i1204" type="#_x0000_t75" style="width:26.9pt;height:16.3pt" o:ole="">
            <v:imagedata r:id="rId367" o:title=""/>
          </v:shape>
          <o:OLEObject Type="Embed" ProgID="Equation.DSMT4" ShapeID="_x0000_i1204" DrawAspect="Content" ObjectID="_1674985981" r:id="rId368"/>
        </w:object>
      </w:r>
      <w:r w:rsidRPr="00EB4953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720" w:dyaOrig="320">
          <v:shape id="_x0000_i1205" type="#_x0000_t75" style="width:36.3pt;height:16.3pt" o:ole="">
            <v:imagedata r:id="rId369" o:title=""/>
          </v:shape>
          <o:OLEObject Type="Embed" ProgID="Equation.DSMT4" ShapeID="_x0000_i1205" DrawAspect="Content" ObjectID="_1674985982" r:id="rId370"/>
        </w:object>
      </w:r>
      <w:r w:rsidRPr="00EB4953">
        <w:rPr>
          <w:rFonts w:ascii="宋体" w:hAnsi="宋体" w:hint="eastAsia"/>
          <w:szCs w:val="21"/>
        </w:rPr>
        <w:t>上连续、单调不减且</w:t>
      </w:r>
      <w:r w:rsidR="00C63BC5" w:rsidRPr="00C63BC5">
        <w:rPr>
          <w:position w:val="-10"/>
        </w:rPr>
        <w:object w:dxaOrig="859" w:dyaOrig="320">
          <v:shape id="_x0000_i1206" type="#_x0000_t75" style="width:43.2pt;height:16.3pt" o:ole="">
            <v:imagedata r:id="rId371" o:title=""/>
          </v:shape>
          <o:OLEObject Type="Embed" ProgID="Equation.DSMT4" ShapeID="_x0000_i1206" DrawAspect="Content" ObjectID="_1674985983" r:id="rId372"/>
        </w:object>
      </w:r>
      <w:r w:rsidRPr="00EB4953">
        <w:rPr>
          <w:rFonts w:ascii="宋体" w:hAnsi="宋体" w:hint="eastAsia"/>
          <w:szCs w:val="21"/>
        </w:rPr>
        <w:t>,试证函数</w:t>
      </w:r>
    </w:p>
    <w:p w:rsidR="000E6135" w:rsidRPr="00EB4953" w:rsidRDefault="00C63BC5" w:rsidP="00E32013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46"/>
        </w:rPr>
        <w:object w:dxaOrig="3159" w:dyaOrig="1040">
          <v:shape id="_x0000_i1207" type="#_x0000_t75" style="width:157.75pt;height:51.95pt" o:ole="">
            <v:imagedata r:id="rId373" o:title=""/>
          </v:shape>
          <o:OLEObject Type="Embed" ProgID="Equation.DSMT4" ShapeID="_x0000_i1207" DrawAspect="Content" ObjectID="_1674985984" r:id="rId374"/>
        </w:object>
      </w:r>
    </w:p>
    <w:p w:rsidR="000E6135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720" w:dyaOrig="320">
          <v:shape id="_x0000_i1208" type="#_x0000_t75" style="width:36.3pt;height:16.3pt" o:ole="">
            <v:imagedata r:id="rId375" o:title=""/>
          </v:shape>
          <o:OLEObject Type="Embed" ProgID="Equation.DSMT4" ShapeID="_x0000_i1208" DrawAspect="Content" ObjectID="_1674985985" r:id="rId376"/>
        </w:object>
      </w:r>
      <w:r w:rsidRPr="00EB4953">
        <w:rPr>
          <w:rFonts w:ascii="宋体" w:hAnsi="宋体" w:hint="eastAsia"/>
          <w:szCs w:val="21"/>
        </w:rPr>
        <w:t>上连续且单调不减(其中</w:t>
      </w:r>
      <w:r w:rsidR="00C63BC5" w:rsidRPr="00C63BC5">
        <w:rPr>
          <w:position w:val="-6"/>
        </w:rPr>
        <w:object w:dxaOrig="540" w:dyaOrig="279">
          <v:shape id="_x0000_i1209" type="#_x0000_t75" style="width:26.9pt;height:13.75pt" o:ole="">
            <v:imagedata r:id="rId377" o:title=""/>
          </v:shape>
          <o:OLEObject Type="Embed" ProgID="Equation.DSMT4" ShapeID="_x0000_i1209" DrawAspect="Content" ObjectID="_1674985986" r:id="rId378"/>
        </w:object>
      </w:r>
      <w:r w:rsidRPr="00EB4953">
        <w:rPr>
          <w:rFonts w:ascii="宋体" w:hAnsi="宋体" w:hint="eastAsia"/>
          <w:szCs w:val="21"/>
        </w:rPr>
        <w:t>).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305580" w:rsidRDefault="001D6C25" w:rsidP="00E32013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E6135" w:rsidRPr="00305580">
        <w:rPr>
          <w:rFonts w:ascii="宋体" w:hAnsi="宋体" w:hint="eastAsia"/>
          <w:szCs w:val="21"/>
        </w:rPr>
        <w:t>显然</w:t>
      </w:r>
      <w:r w:rsidR="00C63BC5" w:rsidRPr="00C63BC5">
        <w:rPr>
          <w:position w:val="-6"/>
        </w:rPr>
        <w:object w:dxaOrig="540" w:dyaOrig="279">
          <v:shape id="_x0000_i1210" type="#_x0000_t75" style="width:26.9pt;height:13.75pt" o:ole="">
            <v:imagedata r:id="rId379" o:title=""/>
          </v:shape>
          <o:OLEObject Type="Embed" ProgID="Equation.DSMT4" ShapeID="_x0000_i1210" DrawAspect="Content" ObjectID="_1674985987" r:id="rId380"/>
        </w:object>
      </w:r>
      <w:r w:rsidR="000E6135" w:rsidRPr="00305580">
        <w:rPr>
          <w:rFonts w:ascii="宋体" w:hAnsi="宋体" w:hint="eastAsia"/>
          <w:szCs w:val="21"/>
        </w:rPr>
        <w:t>时,</w:t>
      </w:r>
      <w:r w:rsidR="00C63BC5" w:rsidRPr="00C63BC5">
        <w:rPr>
          <w:position w:val="-10"/>
        </w:rPr>
        <w:object w:dxaOrig="520" w:dyaOrig="320">
          <v:shape id="_x0000_i1211" type="#_x0000_t75" style="width:25.65pt;height:16.3pt" o:ole="">
            <v:imagedata r:id="rId381" o:title=""/>
          </v:shape>
          <o:OLEObject Type="Embed" ProgID="Equation.DSMT4" ShapeID="_x0000_i1211" DrawAspect="Content" ObjectID="_1674985988" r:id="rId382"/>
        </w:object>
      </w:r>
      <w:r w:rsidR="000E6135" w:rsidRPr="00305580">
        <w:rPr>
          <w:rFonts w:ascii="宋体" w:hAnsi="宋体" w:hint="eastAsia"/>
          <w:szCs w:val="21"/>
        </w:rPr>
        <w:t>连续,又由洛必达法则知</w:t>
      </w:r>
    </w:p>
    <w:p w:rsidR="000E6135" w:rsidRPr="00305580" w:rsidRDefault="00C63BC5" w:rsidP="00E32013">
      <w:pPr>
        <w:ind w:leftChars="200" w:left="480"/>
        <w:jc w:val="center"/>
        <w:rPr>
          <w:rFonts w:ascii="宋体" w:hAnsi="宋体"/>
          <w:b/>
          <w:szCs w:val="21"/>
        </w:rPr>
      </w:pPr>
      <w:r w:rsidRPr="00C63BC5">
        <w:rPr>
          <w:position w:val="-24"/>
        </w:rPr>
        <w:object w:dxaOrig="5000" w:dyaOrig="800">
          <v:shape id="_x0000_i1212" type="#_x0000_t75" style="width:249.8pt;height:40.05pt" o:ole="">
            <v:imagedata r:id="rId383" o:title=""/>
          </v:shape>
          <o:OLEObject Type="Embed" ProgID="Equation.DSMT4" ShapeID="_x0000_i1212" DrawAspect="Content" ObjectID="_1674985989" r:id="rId384"/>
        </w:object>
      </w:r>
    </w:p>
    <w:p w:rsidR="000E6135" w:rsidRPr="00305580" w:rsidRDefault="000E6135" w:rsidP="00E32013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所以</w:t>
      </w:r>
      <w:r w:rsidR="00C63BC5" w:rsidRPr="00C63BC5">
        <w:rPr>
          <w:position w:val="-10"/>
        </w:rPr>
        <w:object w:dxaOrig="520" w:dyaOrig="320">
          <v:shape id="_x0000_i1213" type="#_x0000_t75" style="width:25.65pt;height:16.3pt" o:ole="">
            <v:imagedata r:id="rId385" o:title=""/>
          </v:shape>
          <o:OLEObject Type="Embed" ProgID="Equation.DSMT4" ShapeID="_x0000_i1213" DrawAspect="Content" ObjectID="_1674985990" r:id="rId386"/>
        </w:object>
      </w:r>
      <w:r w:rsidRPr="00305580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720" w:dyaOrig="320">
          <v:shape id="_x0000_i1214" type="#_x0000_t75" style="width:36.3pt;height:16.3pt" o:ole="">
            <v:imagedata r:id="rId387" o:title=""/>
          </v:shape>
          <o:OLEObject Type="Embed" ProgID="Equation.DSMT4" ShapeID="_x0000_i1214" DrawAspect="Content" ObjectID="_1674985991" r:id="rId388"/>
        </w:object>
      </w:r>
      <w:r w:rsidRPr="00305580">
        <w:rPr>
          <w:rFonts w:ascii="宋体" w:hAnsi="宋体" w:hint="eastAsia"/>
          <w:szCs w:val="21"/>
        </w:rPr>
        <w:t>上连续</w:t>
      </w:r>
      <w:r w:rsidR="00E32013">
        <w:rPr>
          <w:rFonts w:ascii="宋体" w:hAnsi="宋体" w:hint="eastAsia"/>
          <w:szCs w:val="21"/>
        </w:rPr>
        <w:t>．</w:t>
      </w:r>
      <w:r w:rsidRPr="00305580">
        <w:rPr>
          <w:rFonts w:ascii="宋体" w:hAnsi="宋体" w:hint="eastAsia"/>
          <w:szCs w:val="21"/>
        </w:rPr>
        <w:t>当</w:t>
      </w:r>
      <w:r w:rsidR="00C63BC5" w:rsidRPr="00C63BC5">
        <w:rPr>
          <w:position w:val="-10"/>
        </w:rPr>
        <w:object w:dxaOrig="1080" w:dyaOrig="320">
          <v:shape id="_x0000_i1215" type="#_x0000_t75" style="width:54.45pt;height:16.3pt" o:ole="">
            <v:imagedata r:id="rId389" o:title=""/>
          </v:shape>
          <o:OLEObject Type="Embed" ProgID="Equation.DSMT4" ShapeID="_x0000_i1215" DrawAspect="Content" ObjectID="_1674985992" r:id="rId390"/>
        </w:object>
      </w:r>
      <w:r w:rsidRPr="00305580">
        <w:rPr>
          <w:rFonts w:ascii="宋体" w:hAnsi="宋体" w:hint="eastAsia"/>
          <w:szCs w:val="21"/>
        </w:rPr>
        <w:t>时</w:t>
      </w:r>
      <w:r w:rsidR="00E32013">
        <w:rPr>
          <w:rFonts w:ascii="宋体" w:hAnsi="宋体" w:hint="eastAsia"/>
          <w:szCs w:val="21"/>
        </w:rPr>
        <w:t>，</w:t>
      </w:r>
      <w:r w:rsidRPr="00305580">
        <w:rPr>
          <w:rFonts w:ascii="宋体" w:hAnsi="宋体" w:hint="eastAsia"/>
          <w:szCs w:val="21"/>
        </w:rPr>
        <w:t>由于</w:t>
      </w:r>
    </w:p>
    <w:p w:rsidR="000E6135" w:rsidRPr="00305580" w:rsidRDefault="00C63BC5" w:rsidP="00E32013">
      <w:pPr>
        <w:ind w:leftChars="200" w:left="480"/>
        <w:jc w:val="center"/>
        <w:rPr>
          <w:rFonts w:ascii="宋体" w:hAnsi="宋体"/>
          <w:b/>
          <w:szCs w:val="21"/>
        </w:rPr>
      </w:pPr>
      <w:r w:rsidRPr="00C63BC5">
        <w:rPr>
          <w:position w:val="-74"/>
        </w:rPr>
        <w:object w:dxaOrig="5940" w:dyaOrig="1600">
          <v:shape id="_x0000_i1216" type="#_x0000_t75" style="width:297.4pt;height:80.15pt" o:ole="">
            <v:imagedata r:id="rId391" o:title=""/>
          </v:shape>
          <o:OLEObject Type="Embed" ProgID="Equation.DSMT4" ShapeID="_x0000_i1216" DrawAspect="Content" ObjectID="_1674985993" r:id="rId392"/>
        </w:object>
      </w:r>
    </w:p>
    <w:p w:rsidR="000E6135" w:rsidRPr="00305580" w:rsidRDefault="000E6135" w:rsidP="00E32013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可见</w:t>
      </w:r>
      <w:r w:rsidR="00C63BC5" w:rsidRPr="00C63BC5">
        <w:rPr>
          <w:position w:val="-10"/>
        </w:rPr>
        <w:object w:dxaOrig="520" w:dyaOrig="320">
          <v:shape id="_x0000_i1217" type="#_x0000_t75" style="width:25.65pt;height:16.3pt" o:ole="">
            <v:imagedata r:id="rId393" o:title=""/>
          </v:shape>
          <o:OLEObject Type="Embed" ProgID="Equation.DSMT4" ShapeID="_x0000_i1217" DrawAspect="Content" ObjectID="_1674985994" r:id="rId394"/>
        </w:object>
      </w:r>
      <w:r w:rsidRPr="00305580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720" w:dyaOrig="320">
          <v:shape id="_x0000_i1218" type="#_x0000_t75" style="width:36.3pt;height:16.3pt" o:ole="">
            <v:imagedata r:id="rId395" o:title=""/>
          </v:shape>
          <o:OLEObject Type="Embed" ProgID="Equation.DSMT4" ShapeID="_x0000_i1218" DrawAspect="Content" ObjectID="_1674985995" r:id="rId396"/>
        </w:object>
      </w:r>
      <w:r w:rsidRPr="00305580">
        <w:rPr>
          <w:rFonts w:ascii="宋体" w:hAnsi="宋体" w:hint="eastAsia"/>
          <w:szCs w:val="21"/>
        </w:rPr>
        <w:t>上单调不减.</w:t>
      </w:r>
    </w:p>
    <w:p w:rsidR="000E6135" w:rsidRDefault="000E6135" w:rsidP="000E6135">
      <w:pPr>
        <w:rPr>
          <w:rFonts w:ascii="宋体" w:hAnsi="宋体"/>
          <w:szCs w:val="21"/>
        </w:rPr>
      </w:pPr>
    </w:p>
    <w:p w:rsidR="00E32013" w:rsidRPr="000E6135" w:rsidRDefault="00E32013" w:rsidP="000E6135">
      <w:pPr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七、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</w:t>
      </w:r>
      <w:r>
        <w:rPr>
          <w:rFonts w:hint="eastAsia"/>
        </w:rPr>
        <w:t>6</w:t>
      </w:r>
      <w:r w:rsidRPr="00EB4953">
        <w:rPr>
          <w:rFonts w:hint="eastAsia"/>
        </w:rPr>
        <w:t>分</w:t>
      </w:r>
      <w:r w:rsidR="00120F13">
        <w:rPr>
          <w:rFonts w:hint="eastAsia"/>
        </w:rPr>
        <w:t>）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从点</w:t>
      </w:r>
      <w:r w:rsidR="00C63BC5" w:rsidRPr="00C63BC5">
        <w:rPr>
          <w:position w:val="-12"/>
        </w:rPr>
        <w:object w:dxaOrig="760" w:dyaOrig="360">
          <v:shape id="_x0000_i1219" type="#_x0000_t75" style="width:38.2pt;height:18.15pt" o:ole="">
            <v:imagedata r:id="rId397" o:title=""/>
          </v:shape>
          <o:OLEObject Type="Embed" ProgID="Equation.DSMT4" ShapeID="_x0000_i1219" DrawAspect="Content" ObjectID="_1674985996" r:id="rId398"/>
        </w:object>
      </w:r>
      <w:r w:rsidRPr="00EB4953">
        <w:rPr>
          <w:rFonts w:ascii="宋体" w:hAnsi="宋体" w:hint="eastAsia"/>
          <w:szCs w:val="21"/>
        </w:rPr>
        <w:t>作</w:t>
      </w:r>
      <w:r w:rsidR="00C63BC5" w:rsidRPr="00025957">
        <w:rPr>
          <w:position w:val="-4"/>
        </w:rPr>
        <w:object w:dxaOrig="200" w:dyaOrig="200">
          <v:shape id="_x0000_i1220" type="#_x0000_t75" style="width:10pt;height:10pt" o:ole="">
            <v:imagedata r:id="rId399" o:title=""/>
          </v:shape>
          <o:OLEObject Type="Embed" ProgID="Equation.DSMT4" ShapeID="_x0000_i1220" DrawAspect="Content" ObjectID="_1674985997" r:id="rId400"/>
        </w:object>
      </w:r>
      <w:r w:rsidRPr="00EB4953">
        <w:rPr>
          <w:rFonts w:ascii="宋体" w:hAnsi="宋体" w:hint="eastAsia"/>
          <w:szCs w:val="21"/>
        </w:rPr>
        <w:t>轴的垂线,交抛物线</w:t>
      </w:r>
      <w:r w:rsidR="00C63BC5" w:rsidRPr="00C63BC5">
        <w:rPr>
          <w:position w:val="-10"/>
        </w:rPr>
        <w:object w:dxaOrig="660" w:dyaOrig="360">
          <v:shape id="_x0000_i1221" type="#_x0000_t75" style="width:32.55pt;height:18.15pt" o:ole="">
            <v:imagedata r:id="rId401" o:title=""/>
          </v:shape>
          <o:OLEObject Type="Embed" ProgID="Equation.DSMT4" ShapeID="_x0000_i1221" DrawAspect="Content" ObjectID="_1674985998" r:id="rId402"/>
        </w:object>
      </w:r>
      <w:r w:rsidRPr="00EB4953">
        <w:rPr>
          <w:rFonts w:ascii="宋体" w:hAnsi="宋体" w:hint="eastAsia"/>
          <w:szCs w:val="21"/>
        </w:rPr>
        <w:t>于点</w:t>
      </w:r>
      <w:r w:rsidR="00C63BC5" w:rsidRPr="00C63BC5">
        <w:rPr>
          <w:position w:val="-12"/>
        </w:rPr>
        <w:object w:dxaOrig="780" w:dyaOrig="360">
          <v:shape id="_x0000_i1222" type="#_x0000_t75" style="width:39.45pt;height:18.15pt" o:ole="">
            <v:imagedata r:id="rId403" o:title=""/>
          </v:shape>
          <o:OLEObject Type="Embed" ProgID="Equation.DSMT4" ShapeID="_x0000_i1222" DrawAspect="Content" ObjectID="_1674985999" r:id="rId404"/>
        </w:object>
      </w:r>
      <w:r w:rsidRPr="00EB4953">
        <w:rPr>
          <w:rFonts w:ascii="宋体" w:hAnsi="宋体" w:hint="eastAsia"/>
          <w:szCs w:val="21"/>
        </w:rPr>
        <w:t>；再从</w:t>
      </w:r>
      <w:r w:rsidR="00C63BC5" w:rsidRPr="00C63BC5">
        <w:rPr>
          <w:position w:val="-12"/>
        </w:rPr>
        <w:object w:dxaOrig="279" w:dyaOrig="360">
          <v:shape id="_x0000_i1223" type="#_x0000_t75" style="width:13.75pt;height:18.15pt" o:ole="">
            <v:imagedata r:id="rId405" o:title=""/>
          </v:shape>
          <o:OLEObject Type="Embed" ProgID="Equation.DSMT4" ShapeID="_x0000_i1223" DrawAspect="Content" ObjectID="_1674986000" r:id="rId406"/>
        </w:object>
      </w:r>
      <w:r w:rsidRPr="00EB4953">
        <w:rPr>
          <w:rFonts w:ascii="宋体" w:hAnsi="宋体" w:hint="eastAsia"/>
          <w:szCs w:val="21"/>
        </w:rPr>
        <w:t>作这条抛物线的切线与</w:t>
      </w:r>
      <w:r w:rsidR="00C63BC5" w:rsidRPr="00025957">
        <w:rPr>
          <w:position w:val="-4"/>
        </w:rPr>
        <w:object w:dxaOrig="200" w:dyaOrig="200">
          <v:shape id="_x0000_i1224" type="#_x0000_t75" style="width:10pt;height:10pt" o:ole="">
            <v:imagedata r:id="rId407" o:title=""/>
          </v:shape>
          <o:OLEObject Type="Embed" ProgID="Equation.DSMT4" ShapeID="_x0000_i1224" DrawAspect="Content" ObjectID="_1674986001" r:id="rId408"/>
        </w:object>
      </w:r>
      <w:r w:rsidRPr="00EB4953">
        <w:rPr>
          <w:rFonts w:ascii="宋体" w:hAnsi="宋体" w:hint="eastAsia"/>
          <w:szCs w:val="21"/>
        </w:rPr>
        <w:t>轴交于</w:t>
      </w:r>
      <w:r w:rsidR="00C63BC5" w:rsidRPr="00C63BC5">
        <w:rPr>
          <w:position w:val="-12"/>
        </w:rPr>
        <w:object w:dxaOrig="260" w:dyaOrig="360">
          <v:shape id="_x0000_i1225" type="#_x0000_t75" style="width:13.15pt;height:18.15pt" o:ole="">
            <v:imagedata r:id="rId409" o:title=""/>
          </v:shape>
          <o:OLEObject Type="Embed" ProgID="Equation.DSMT4" ShapeID="_x0000_i1225" DrawAspect="Content" ObjectID="_1674986002" r:id="rId410"/>
        </w:object>
      </w:r>
      <w:r w:rsidRPr="00EB4953">
        <w:rPr>
          <w:rFonts w:ascii="宋体" w:hAnsi="宋体" w:hint="eastAsia"/>
          <w:szCs w:val="21"/>
        </w:rPr>
        <w:t>,然后又从</w:t>
      </w:r>
      <w:r w:rsidR="00C63BC5" w:rsidRPr="00C63BC5">
        <w:rPr>
          <w:position w:val="-12"/>
        </w:rPr>
        <w:object w:dxaOrig="260" w:dyaOrig="360">
          <v:shape id="_x0000_i1226" type="#_x0000_t75" style="width:13.15pt;height:18.15pt" o:ole="">
            <v:imagedata r:id="rId411" o:title=""/>
          </v:shape>
          <o:OLEObject Type="Embed" ProgID="Equation.DSMT4" ShapeID="_x0000_i1226" DrawAspect="Content" ObjectID="_1674986003" r:id="rId412"/>
        </w:object>
      </w:r>
      <w:r w:rsidRPr="00EB4953">
        <w:rPr>
          <w:rFonts w:ascii="宋体" w:hAnsi="宋体" w:hint="eastAsia"/>
          <w:szCs w:val="21"/>
        </w:rPr>
        <w:t>作</w:t>
      </w:r>
      <w:r w:rsidR="00C63BC5" w:rsidRPr="00025957">
        <w:rPr>
          <w:position w:val="-4"/>
        </w:rPr>
        <w:object w:dxaOrig="200" w:dyaOrig="200">
          <v:shape id="_x0000_i1227" type="#_x0000_t75" style="width:10pt;height:10pt" o:ole="">
            <v:imagedata r:id="rId413" o:title=""/>
          </v:shape>
          <o:OLEObject Type="Embed" ProgID="Equation.DSMT4" ShapeID="_x0000_i1227" DrawAspect="Content" ObjectID="_1674986004" r:id="rId414"/>
        </w:object>
      </w:r>
      <w:r w:rsidRPr="00EB4953">
        <w:rPr>
          <w:rFonts w:ascii="宋体" w:hAnsi="宋体" w:hint="eastAsia"/>
          <w:szCs w:val="21"/>
        </w:rPr>
        <w:t>轴的垂线,交抛物线于点</w:t>
      </w:r>
      <w:r w:rsidR="00C63BC5" w:rsidRPr="00C63BC5">
        <w:rPr>
          <w:position w:val="-12"/>
        </w:rPr>
        <w:object w:dxaOrig="279" w:dyaOrig="360">
          <v:shape id="_x0000_i1228" type="#_x0000_t75" style="width:13.75pt;height:18.15pt" o:ole="">
            <v:imagedata r:id="rId415" o:title=""/>
          </v:shape>
          <o:OLEObject Type="Embed" ProgID="Equation.DSMT4" ShapeID="_x0000_i1228" DrawAspect="Content" ObjectID="_1674986005" r:id="rId416"/>
        </w:object>
      </w:r>
      <w:r w:rsidRPr="00EB4953">
        <w:rPr>
          <w:rFonts w:ascii="宋体" w:hAnsi="宋体" w:hint="eastAsia"/>
          <w:szCs w:val="21"/>
        </w:rPr>
        <w:t>,依次重复上述过程得到一系列</w:t>
      </w:r>
      <w:r>
        <w:rPr>
          <w:rFonts w:ascii="宋体" w:hAnsi="宋体" w:hint="eastAsia"/>
          <w:szCs w:val="21"/>
        </w:rPr>
        <w:t>的</w:t>
      </w:r>
      <w:r w:rsidRPr="00EB4953">
        <w:rPr>
          <w:rFonts w:ascii="宋体" w:hAnsi="宋体" w:hint="eastAsia"/>
          <w:szCs w:val="21"/>
        </w:rPr>
        <w:t>点</w:t>
      </w:r>
      <w:r w:rsidR="00C63BC5" w:rsidRPr="00C63BC5">
        <w:rPr>
          <w:position w:val="-12"/>
        </w:rPr>
        <w:object w:dxaOrig="2340" w:dyaOrig="360">
          <v:shape id="_x0000_i1229" type="#_x0000_t75" style="width:117.1pt;height:18.15pt" o:ole="">
            <v:imagedata r:id="rId417" o:title=""/>
          </v:shape>
          <o:OLEObject Type="Embed" ProgID="Equation.DSMT4" ShapeID="_x0000_i1229" DrawAspect="Content" ObjectID="_1674986006" r:id="rId418"/>
        </w:object>
      </w:r>
      <w:r w:rsidRPr="00EB4953">
        <w:rPr>
          <w:rFonts w:ascii="宋体" w:hAnsi="宋体" w:hint="eastAsia"/>
          <w:szCs w:val="21"/>
        </w:rPr>
        <w:t>.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4E295D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求</w:t>
      </w:r>
      <w:r w:rsidR="00C63BC5" w:rsidRPr="00C63BC5">
        <w:rPr>
          <w:position w:val="-12"/>
        </w:rPr>
        <w:object w:dxaOrig="420" w:dyaOrig="400">
          <v:shape id="_x0000_i1230" type="#_x0000_t75" style="width:20.65pt;height:20.05pt" o:ole="">
            <v:imagedata r:id="rId419" o:title=""/>
          </v:shape>
          <o:OLEObject Type="Embed" ProgID="Equation.DSMT4" ShapeID="_x0000_i1230" DrawAspect="Content" ObjectID="_1674986007" r:id="rId420"/>
        </w:object>
      </w:r>
      <w:r w:rsidRPr="00EB4953">
        <w:rPr>
          <w:rFonts w:ascii="宋体" w:hAnsi="宋体" w:hint="eastAsia"/>
          <w:szCs w:val="21"/>
        </w:rPr>
        <w:t>；</w:t>
      </w:r>
    </w:p>
    <w:p w:rsidR="000E6135" w:rsidRDefault="000E6135" w:rsidP="00120F13">
      <w:pPr>
        <w:ind w:leftChars="200" w:left="480"/>
        <w:rPr>
          <w:rFonts w:ascii="宋体" w:hAnsi="宋体"/>
          <w:szCs w:val="21"/>
        </w:rPr>
      </w:pPr>
      <w:r w:rsidRPr="004E295D">
        <w:rPr>
          <w:rFonts w:hint="eastAsia"/>
        </w:rPr>
        <w:t xml:space="preserve">(2) </w:t>
      </w:r>
      <w:r w:rsidRPr="00EB4953">
        <w:rPr>
          <w:rFonts w:ascii="宋体" w:hAnsi="宋体" w:hint="eastAsia"/>
          <w:szCs w:val="21"/>
        </w:rPr>
        <w:t>求级数</w:t>
      </w:r>
      <w:r w:rsidR="00C63BC5" w:rsidRPr="00C63BC5">
        <w:rPr>
          <w:position w:val="-12"/>
        </w:rPr>
        <w:object w:dxaOrig="2580" w:dyaOrig="400">
          <v:shape id="_x0000_i1231" type="#_x0000_t75" style="width:128.95pt;height:20.05pt" o:ole="">
            <v:imagedata r:id="rId421" o:title=""/>
          </v:shape>
          <o:OLEObject Type="Embed" ProgID="Equation.DSMT4" ShapeID="_x0000_i1231" DrawAspect="Content" ObjectID="_1674986008" r:id="rId422"/>
        </w:object>
      </w:r>
      <w:r w:rsidRPr="00EB4953">
        <w:rPr>
          <w:rFonts w:ascii="宋体" w:hAnsi="宋体" w:hint="eastAsia"/>
          <w:szCs w:val="21"/>
        </w:rPr>
        <w:t>的和</w:t>
      </w:r>
      <w:r>
        <w:rPr>
          <w:rFonts w:ascii="宋体" w:hAnsi="宋体" w:hint="eastAsia"/>
          <w:szCs w:val="21"/>
        </w:rPr>
        <w:t>.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其中</w:t>
      </w:r>
      <w:r w:rsidR="00C63BC5" w:rsidRPr="00C63BC5">
        <w:rPr>
          <w:position w:val="-10"/>
        </w:rPr>
        <w:object w:dxaOrig="800" w:dyaOrig="320">
          <v:shape id="_x0000_i1232" type="#_x0000_t75" style="width:40.05pt;height:16.3pt" o:ole="">
            <v:imagedata r:id="rId423" o:title=""/>
          </v:shape>
          <o:OLEObject Type="Embed" ProgID="Equation.DSMT4" ShapeID="_x0000_i1232" DrawAspect="Content" ObjectID="_1674986009" r:id="rId424"/>
        </w:object>
      </w:r>
      <w:r w:rsidRPr="00EB4953">
        <w:rPr>
          <w:rFonts w:ascii="宋体" w:hAnsi="宋体" w:hint="eastAsia"/>
          <w:szCs w:val="21"/>
        </w:rPr>
        <w:t>为自然数,而</w:t>
      </w:r>
      <w:r w:rsidR="00C63BC5" w:rsidRPr="00C63BC5">
        <w:rPr>
          <w:position w:val="-12"/>
        </w:rPr>
        <w:object w:dxaOrig="639" w:dyaOrig="400">
          <v:shape id="_x0000_i1233" type="#_x0000_t75" style="width:31.95pt;height:20.05pt" o:ole="">
            <v:imagedata r:id="rId425" o:title=""/>
          </v:shape>
          <o:OLEObject Type="Embed" ProgID="Equation.DSMT4" ShapeID="_x0000_i1233" DrawAspect="Content" ObjectID="_1674986010" r:id="rId426"/>
        </w:object>
      </w:r>
      <w:r w:rsidRPr="00EB4953">
        <w:rPr>
          <w:rFonts w:ascii="宋体" w:hAnsi="宋体" w:hint="eastAsia"/>
          <w:szCs w:val="21"/>
        </w:rPr>
        <w:t>表示</w:t>
      </w:r>
      <w:r>
        <w:rPr>
          <w:rFonts w:ascii="宋体" w:hAnsi="宋体" w:hint="eastAsia"/>
          <w:szCs w:val="21"/>
        </w:rPr>
        <w:t>点</w:t>
      </w:r>
      <w:r w:rsidR="00C63BC5" w:rsidRPr="00C63BC5">
        <w:rPr>
          <w:position w:val="-12"/>
        </w:rPr>
        <w:object w:dxaOrig="340" w:dyaOrig="360">
          <v:shape id="_x0000_i1234" type="#_x0000_t75" style="width:17.55pt;height:18.15pt" o:ole="">
            <v:imagedata r:id="rId427" o:title=""/>
          </v:shape>
          <o:OLEObject Type="Embed" ProgID="Equation.DSMT4" ShapeID="_x0000_i1234" DrawAspect="Content" ObjectID="_1674986011" r:id="rId428"/>
        </w:object>
      </w:r>
      <w:r w:rsidRPr="00EB4953">
        <w:rPr>
          <w:rFonts w:ascii="宋体" w:hAnsi="宋体" w:hint="eastAsia"/>
          <w:szCs w:val="21"/>
        </w:rPr>
        <w:t>与</w:t>
      </w:r>
      <w:r w:rsidR="00C63BC5" w:rsidRPr="00C63BC5">
        <w:rPr>
          <w:position w:val="-12"/>
        </w:rPr>
        <w:object w:dxaOrig="340" w:dyaOrig="360">
          <v:shape id="_x0000_i1235" type="#_x0000_t75" style="width:17.55pt;height:18.15pt" o:ole="">
            <v:imagedata r:id="rId429" o:title=""/>
          </v:shape>
          <o:OLEObject Type="Embed" ProgID="Equation.DSMT4" ShapeID="_x0000_i1235" DrawAspect="Content" ObjectID="_1674986012" r:id="rId430"/>
        </w:object>
      </w:r>
      <w:r w:rsidRPr="00EB4953">
        <w:rPr>
          <w:rFonts w:ascii="宋体" w:hAnsi="宋体" w:hint="eastAsia"/>
          <w:szCs w:val="21"/>
        </w:rPr>
        <w:t>之间的距离.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305580" w:rsidRDefault="001D6C25" w:rsidP="004E295D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E295D" w:rsidRPr="004E295D">
        <w:rPr>
          <w:rFonts w:hint="eastAsia"/>
        </w:rPr>
        <w:t>(1)</w:t>
      </w:r>
      <w:r w:rsidR="004E295D">
        <w:rPr>
          <w:rFonts w:hint="eastAsia"/>
        </w:rPr>
        <w:t xml:space="preserve"> </w:t>
      </w:r>
      <w:r w:rsidR="000E6135" w:rsidRPr="00305580">
        <w:rPr>
          <w:rFonts w:ascii="宋体" w:hAnsi="宋体" w:hint="eastAsia"/>
          <w:szCs w:val="21"/>
        </w:rPr>
        <w:t>先作出草图</w:t>
      </w:r>
      <w:r w:rsidR="004E295D">
        <w:rPr>
          <w:rFonts w:ascii="宋体" w:hAnsi="宋体" w:hint="eastAsia"/>
          <w:szCs w:val="21"/>
        </w:rPr>
        <w:t>如下：</w:t>
      </w:r>
    </w:p>
    <w:p w:rsidR="000E6135" w:rsidRDefault="001C20E1" w:rsidP="000E6135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>
            <wp:extent cx="2478653" cy="1803220"/>
            <wp:effectExtent l="19050" t="0" r="0" b="0"/>
            <wp:docPr id="1" name="图片 0" descr="1997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7C.png"/>
                    <pic:cNvPicPr/>
                  </pic:nvPicPr>
                  <pic:blipFill>
                    <a:blip r:embed="rId4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738" cy="180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135" w:rsidRPr="00305580" w:rsidRDefault="000E6135" w:rsidP="004E295D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由</w:t>
      </w:r>
      <w:r w:rsidR="00C63BC5" w:rsidRPr="00C63BC5">
        <w:rPr>
          <w:position w:val="-10"/>
        </w:rPr>
        <w:object w:dxaOrig="660" w:dyaOrig="360">
          <v:shape id="_x0000_i1236" type="#_x0000_t75" style="width:32.55pt;height:18.15pt" o:ole="">
            <v:imagedata r:id="rId432" o:title=""/>
          </v:shape>
          <o:OLEObject Type="Embed" ProgID="Equation.DSMT4" ShapeID="_x0000_i1236" DrawAspect="Content" ObjectID="_1674986013" r:id="rId433"/>
        </w:object>
      </w:r>
      <w:r w:rsidRPr="00305580">
        <w:rPr>
          <w:rFonts w:ascii="宋体" w:hAnsi="宋体" w:hint="eastAsia"/>
          <w:szCs w:val="21"/>
        </w:rPr>
        <w:t>,得</w:t>
      </w:r>
      <w:r w:rsidR="00C63BC5" w:rsidRPr="00C63BC5">
        <w:rPr>
          <w:position w:val="-10"/>
        </w:rPr>
        <w:object w:dxaOrig="760" w:dyaOrig="320">
          <v:shape id="_x0000_i1237" type="#_x0000_t75" style="width:38.2pt;height:16.3pt" o:ole="">
            <v:imagedata r:id="rId434" o:title=""/>
          </v:shape>
          <o:OLEObject Type="Embed" ProgID="Equation.DSMT4" ShapeID="_x0000_i1237" DrawAspect="Content" ObjectID="_1674986014" r:id="rId435"/>
        </w:object>
      </w:r>
      <w:r w:rsidRPr="00305580">
        <w:rPr>
          <w:rFonts w:ascii="宋体" w:hAnsi="宋体" w:hint="eastAsia"/>
          <w:szCs w:val="21"/>
        </w:rPr>
        <w:t>.对于任意</w:t>
      </w:r>
      <w:r w:rsidR="00C63BC5" w:rsidRPr="00C63BC5">
        <w:rPr>
          <w:position w:val="-10"/>
        </w:rPr>
        <w:object w:dxaOrig="1160" w:dyaOrig="320">
          <v:shape id="_x0000_i1238" type="#_x0000_t75" style="width:58.25pt;height:16.3pt" o:ole="">
            <v:imagedata r:id="rId436" o:title=""/>
          </v:shape>
          <o:OLEObject Type="Embed" ProgID="Equation.DSMT4" ShapeID="_x0000_i1238" DrawAspect="Content" ObjectID="_1674986015" r:id="rId437"/>
        </w:object>
      </w:r>
      <w:r w:rsidRPr="00305580">
        <w:rPr>
          <w:rFonts w:ascii="宋体" w:hAnsi="宋体" w:hint="eastAsia"/>
          <w:szCs w:val="21"/>
        </w:rPr>
        <w:t>,抛物线</w:t>
      </w:r>
      <w:r w:rsidR="00C63BC5" w:rsidRPr="00C63BC5">
        <w:rPr>
          <w:position w:val="-10"/>
        </w:rPr>
        <w:object w:dxaOrig="660" w:dyaOrig="360">
          <v:shape id="_x0000_i1239" type="#_x0000_t75" style="width:32.55pt;height:18.15pt" o:ole="">
            <v:imagedata r:id="rId438" o:title=""/>
          </v:shape>
          <o:OLEObject Type="Embed" ProgID="Equation.DSMT4" ShapeID="_x0000_i1239" DrawAspect="Content" ObjectID="_1674986016" r:id="rId439"/>
        </w:object>
      </w:r>
      <w:r w:rsidRPr="00305580">
        <w:rPr>
          <w:rFonts w:ascii="宋体" w:hAnsi="宋体" w:hint="eastAsia"/>
          <w:szCs w:val="21"/>
        </w:rPr>
        <w:t>在点</w:t>
      </w:r>
      <w:r w:rsidR="00C63BC5" w:rsidRPr="00C63BC5">
        <w:rPr>
          <w:position w:val="-10"/>
        </w:rPr>
        <w:object w:dxaOrig="660" w:dyaOrig="360">
          <v:shape id="_x0000_i1240" type="#_x0000_t75" style="width:32.55pt;height:18.15pt" o:ole="">
            <v:imagedata r:id="rId440" o:title=""/>
          </v:shape>
          <o:OLEObject Type="Embed" ProgID="Equation.DSMT4" ShapeID="_x0000_i1240" DrawAspect="Content" ObjectID="_1674986017" r:id="rId441"/>
        </w:object>
      </w:r>
      <w:r w:rsidRPr="00305580">
        <w:rPr>
          <w:rFonts w:ascii="宋体" w:hAnsi="宋体" w:hint="eastAsia"/>
          <w:szCs w:val="21"/>
        </w:rPr>
        <w:t>处的切线方程为</w:t>
      </w:r>
      <w:r w:rsidR="00C63BC5" w:rsidRPr="00C63BC5">
        <w:rPr>
          <w:position w:val="-10"/>
        </w:rPr>
        <w:object w:dxaOrig="1740" w:dyaOrig="360">
          <v:shape id="_x0000_i1241" type="#_x0000_t75" style="width:87.05pt;height:18.15pt" o:ole="">
            <v:imagedata r:id="rId442" o:title=""/>
          </v:shape>
          <o:OLEObject Type="Embed" ProgID="Equation.DSMT4" ShapeID="_x0000_i1241" DrawAspect="Content" ObjectID="_1674986018" r:id="rId443"/>
        </w:object>
      </w:r>
      <w:r w:rsidRPr="00305580">
        <w:rPr>
          <w:rFonts w:ascii="宋体" w:hAnsi="宋体" w:hint="eastAsia"/>
        </w:rPr>
        <w:t>.</w:t>
      </w:r>
      <w:r w:rsidRPr="00305580">
        <w:rPr>
          <w:rFonts w:ascii="宋体" w:hAnsi="宋体" w:hint="eastAsia"/>
          <w:szCs w:val="21"/>
        </w:rPr>
        <w:t>且该切线与</w:t>
      </w:r>
      <w:r w:rsidR="00C63BC5" w:rsidRPr="00025957">
        <w:rPr>
          <w:position w:val="-4"/>
        </w:rPr>
        <w:object w:dxaOrig="200" w:dyaOrig="200">
          <v:shape id="_x0000_i1242" type="#_x0000_t75" style="width:10pt;height:10pt" o:ole="">
            <v:imagedata r:id="rId444" o:title=""/>
          </v:shape>
          <o:OLEObject Type="Embed" ProgID="Equation.DSMT4" ShapeID="_x0000_i1242" DrawAspect="Content" ObjectID="_1674986019" r:id="rId445"/>
        </w:object>
      </w:r>
      <w:r w:rsidRPr="00305580">
        <w:rPr>
          <w:rFonts w:ascii="宋体" w:hAnsi="宋体" w:hint="eastAsia"/>
          <w:szCs w:val="21"/>
        </w:rPr>
        <w:t>轴的交点为</w:t>
      </w:r>
      <w:r w:rsidR="00C63BC5" w:rsidRPr="00C63BC5">
        <w:rPr>
          <w:position w:val="-28"/>
        </w:rPr>
        <w:object w:dxaOrig="680" w:dyaOrig="680">
          <v:shape id="_x0000_i1243" type="#_x0000_t75" style="width:33.8pt;height:33.8pt" o:ole="">
            <v:imagedata r:id="rId446" o:title=""/>
          </v:shape>
          <o:OLEObject Type="Embed" ProgID="Equation.DSMT4" ShapeID="_x0000_i1243" DrawAspect="Content" ObjectID="_1674986020" r:id="rId447"/>
        </w:object>
      </w:r>
      <w:r w:rsidRPr="00305580">
        <w:rPr>
          <w:rFonts w:ascii="宋体" w:hAnsi="宋体" w:hint="eastAsia"/>
          <w:szCs w:val="21"/>
        </w:rPr>
        <w:t>,故由</w:t>
      </w:r>
      <w:r w:rsidR="00C63BC5" w:rsidRPr="00C63BC5">
        <w:rPr>
          <w:position w:val="-12"/>
        </w:rPr>
        <w:object w:dxaOrig="760" w:dyaOrig="400">
          <v:shape id="_x0000_i1244" type="#_x0000_t75" style="width:38.2pt;height:20.05pt" o:ole="">
            <v:imagedata r:id="rId448" o:title=""/>
          </v:shape>
          <o:OLEObject Type="Embed" ProgID="Equation.DSMT4" ShapeID="_x0000_i1244" DrawAspect="Content" ObjectID="_1674986021" r:id="rId449"/>
        </w:object>
      </w:r>
      <w:r w:rsidRPr="00305580">
        <w:rPr>
          <w:rFonts w:ascii="宋体" w:hAnsi="宋体" w:hint="eastAsia"/>
          <w:szCs w:val="21"/>
        </w:rPr>
        <w:t>可见</w:t>
      </w:r>
    </w:p>
    <w:p w:rsidR="000E6135" w:rsidRPr="00305580" w:rsidRDefault="00C63BC5" w:rsidP="004E295D">
      <w:pPr>
        <w:ind w:leftChars="200" w:left="480"/>
        <w:jc w:val="center"/>
        <w:rPr>
          <w:rFonts w:ascii="宋体" w:hAnsi="宋体"/>
        </w:rPr>
      </w:pPr>
      <w:r w:rsidRPr="00C63BC5">
        <w:rPr>
          <w:position w:val="-108"/>
        </w:rPr>
        <w:object w:dxaOrig="2340" w:dyaOrig="2280">
          <v:shape id="_x0000_i1245" type="#_x0000_t75" style="width:117.1pt;height:113.95pt" o:ole="">
            <v:imagedata r:id="rId450" o:title=""/>
          </v:shape>
          <o:OLEObject Type="Embed" ProgID="Equation.DSMT4" ShapeID="_x0000_i1245" DrawAspect="Content" ObjectID="_1674986022" r:id="rId451"/>
        </w:object>
      </w:r>
    </w:p>
    <w:p w:rsidR="004E295D" w:rsidRDefault="000E6135" w:rsidP="004E295D">
      <w:pPr>
        <w:tabs>
          <w:tab w:val="left" w:pos="1845"/>
        </w:tabs>
        <w:ind w:leftChars="200" w:left="480"/>
        <w:rPr>
          <w:rFonts w:ascii="宋体" w:hAnsi="宋体"/>
        </w:rPr>
      </w:pPr>
      <w:r w:rsidRPr="004E295D">
        <w:rPr>
          <w:rFonts w:hint="eastAsia"/>
        </w:rPr>
        <w:t>(2)</w:t>
      </w:r>
      <w:r w:rsidR="004E295D" w:rsidRPr="004E295D">
        <w:rPr>
          <w:rFonts w:hint="eastAsia"/>
        </w:rPr>
        <w:t xml:space="preserve"> </w:t>
      </w:r>
      <w:r w:rsidRPr="00305580">
        <w:rPr>
          <w:rFonts w:ascii="宋体" w:hAnsi="宋体" w:hint="eastAsia"/>
        </w:rPr>
        <w:t>由于</w:t>
      </w:r>
    </w:p>
    <w:p w:rsidR="004E295D" w:rsidRDefault="00C63BC5" w:rsidP="004E295D">
      <w:pPr>
        <w:tabs>
          <w:tab w:val="left" w:pos="1845"/>
        </w:tabs>
        <w:ind w:leftChars="200" w:left="480"/>
        <w:jc w:val="center"/>
        <w:rPr>
          <w:rFonts w:ascii="宋体" w:hAnsi="宋体"/>
        </w:rPr>
      </w:pPr>
      <w:r w:rsidRPr="00C63BC5">
        <w:rPr>
          <w:position w:val="-28"/>
        </w:rPr>
        <w:object w:dxaOrig="6300" w:dyaOrig="740">
          <v:shape id="_x0000_i1246" type="#_x0000_t75" style="width:314.9pt;height:36.95pt" o:ole="">
            <v:imagedata r:id="rId452" o:title=""/>
          </v:shape>
          <o:OLEObject Type="Embed" ProgID="Equation.DSMT4" ShapeID="_x0000_i1246" DrawAspect="Content" ObjectID="_1674986023" r:id="rId453"/>
        </w:object>
      </w:r>
    </w:p>
    <w:p w:rsidR="000E6135" w:rsidRPr="00305580" w:rsidRDefault="000E6135" w:rsidP="004E295D">
      <w:pPr>
        <w:tabs>
          <w:tab w:val="left" w:pos="1845"/>
        </w:tabs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利用几何级数求和公式即得</w:t>
      </w:r>
    </w:p>
    <w:p w:rsidR="000E6135" w:rsidRDefault="00C63BC5" w:rsidP="004E295D">
      <w:pPr>
        <w:tabs>
          <w:tab w:val="left" w:pos="1845"/>
        </w:tabs>
        <w:ind w:leftChars="200" w:left="480"/>
        <w:jc w:val="center"/>
        <w:rPr>
          <w:rFonts w:ascii="宋体" w:hAnsi="宋体"/>
        </w:rPr>
      </w:pPr>
      <w:r w:rsidRPr="00C63BC5">
        <w:rPr>
          <w:position w:val="-54"/>
        </w:rPr>
        <w:object w:dxaOrig="3019" w:dyaOrig="999">
          <v:shape id="_x0000_i1247" type="#_x0000_t75" style="width:150.9pt;height:50.1pt" o:ole="">
            <v:imagedata r:id="rId454" o:title=""/>
          </v:shape>
          <o:OLEObject Type="Embed" ProgID="Equation.DSMT4" ShapeID="_x0000_i1247" DrawAspect="Content" ObjectID="_1674986024" r:id="rId455"/>
        </w:object>
      </w:r>
    </w:p>
    <w:p w:rsidR="000E6135" w:rsidRDefault="000E6135" w:rsidP="000E6135">
      <w:pPr>
        <w:rPr>
          <w:rFonts w:ascii="宋体" w:hAnsi="宋体"/>
        </w:rPr>
      </w:pPr>
    </w:p>
    <w:p w:rsidR="004E295D" w:rsidRPr="000E6135" w:rsidRDefault="004E295D" w:rsidP="000E6135">
      <w:pPr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八、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120F13">
        <w:rPr>
          <w:rFonts w:hint="eastAsia"/>
        </w:rPr>
        <w:t>）</w: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设函数</w:t>
      </w:r>
      <w:r w:rsidR="00C63BC5" w:rsidRPr="00C63BC5">
        <w:rPr>
          <w:position w:val="-14"/>
        </w:rPr>
        <w:object w:dxaOrig="540" w:dyaOrig="400">
          <v:shape id="_x0000_i1248" type="#_x0000_t75" style="width:26.9pt;height:20.05pt" o:ole="">
            <v:imagedata r:id="rId456" o:title=""/>
          </v:shape>
          <o:OLEObject Type="Embed" ProgID="Equation.DSMT4" ShapeID="_x0000_i1248" DrawAspect="Content" ObjectID="_1674986025" r:id="rId457"/>
        </w:object>
      </w:r>
      <w:r w:rsidRPr="00EB4953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720" w:dyaOrig="320">
          <v:shape id="_x0000_i1249" type="#_x0000_t75" style="width:36.3pt;height:16.3pt" o:ole="">
            <v:imagedata r:id="rId458" o:title=""/>
          </v:shape>
          <o:OLEObject Type="Embed" ProgID="Equation.DSMT4" ShapeID="_x0000_i1249" DrawAspect="Content" ObjectID="_1674986026" r:id="rId459"/>
        </w:object>
      </w:r>
      <w:r w:rsidRPr="00EB4953">
        <w:rPr>
          <w:rFonts w:ascii="宋体" w:hAnsi="宋体" w:hint="eastAsia"/>
          <w:szCs w:val="21"/>
        </w:rPr>
        <w:t>上连续,且满足方程</w:t>
      </w:r>
    </w:p>
    <w:p w:rsidR="000E6135" w:rsidRPr="00EB4953" w:rsidRDefault="00C63BC5" w:rsidP="004E295D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36"/>
        </w:rPr>
        <w:object w:dxaOrig="3980" w:dyaOrig="740">
          <v:shape id="_x0000_i1250" type="#_x0000_t75" style="width:198.45pt;height:36.95pt" o:ole="">
            <v:imagedata r:id="rId460" o:title=""/>
          </v:shape>
          <o:OLEObject Type="Embed" ProgID="Equation.DSMT4" ShapeID="_x0000_i1250" DrawAspect="Content" ObjectID="_1674986027" r:id="rId461"/>
        </w:object>
      </w:r>
    </w:p>
    <w:p w:rsidR="000E6135" w:rsidRPr="00EB4953" w:rsidRDefault="000E6135" w:rsidP="00120F13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求</w:t>
      </w:r>
      <w:r w:rsidR="00C63BC5" w:rsidRPr="00C63BC5">
        <w:rPr>
          <w:position w:val="-10"/>
        </w:rPr>
        <w:object w:dxaOrig="499" w:dyaOrig="320">
          <v:shape id="_x0000_i1251" type="#_x0000_t75" style="width:25.05pt;height:16.3pt" o:ole="">
            <v:imagedata r:id="rId462" o:title=""/>
          </v:shape>
          <o:OLEObject Type="Embed" ProgID="Equation.DSMT4" ShapeID="_x0000_i1251" DrawAspect="Content" ObjectID="_1674986028" r:id="rId463"/>
        </w:object>
      </w:r>
      <w:r w:rsidR="004E295D">
        <w:rPr>
          <w:rFonts w:ascii="宋体" w:hAnsi="宋体" w:hint="eastAsia"/>
          <w:szCs w:val="21"/>
        </w:rPr>
        <w:t>．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305580" w:rsidRDefault="001D6C25" w:rsidP="004E295D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E6135" w:rsidRPr="00305580">
        <w:rPr>
          <w:rFonts w:ascii="宋体" w:hAnsi="宋体" w:hint="eastAsia"/>
          <w:szCs w:val="21"/>
        </w:rPr>
        <w:t>将直角坐标化为极坐标,由于</w:t>
      </w:r>
    </w:p>
    <w:p w:rsidR="000E6135" w:rsidRPr="00305580" w:rsidRDefault="00C63BC5" w:rsidP="004E295D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36"/>
        </w:rPr>
        <w:object w:dxaOrig="6140" w:dyaOrig="740">
          <v:shape id="_x0000_i1252" type="#_x0000_t75" style="width:306.8pt;height:36.95pt" o:ole="">
            <v:imagedata r:id="rId464" o:title=""/>
          </v:shape>
          <o:OLEObject Type="Embed" ProgID="Equation.DSMT4" ShapeID="_x0000_i1252" DrawAspect="Content" ObjectID="_1674986029" r:id="rId465"/>
        </w:object>
      </w:r>
    </w:p>
    <w:p w:rsidR="004E295D" w:rsidRDefault="000E6135" w:rsidP="004E295D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可得</w:t>
      </w:r>
    </w:p>
    <w:p w:rsidR="004E295D" w:rsidRDefault="00C63BC5" w:rsidP="004E295D">
      <w:pPr>
        <w:ind w:leftChars="200" w:left="480"/>
        <w:jc w:val="center"/>
        <w:rPr>
          <w:rFonts w:ascii="宋体" w:hAnsi="宋体"/>
        </w:rPr>
      </w:pPr>
      <w:r w:rsidRPr="00C63BC5">
        <w:rPr>
          <w:position w:val="-24"/>
        </w:rPr>
        <w:object w:dxaOrig="2740" w:dyaOrig="620">
          <v:shape id="_x0000_i1253" type="#_x0000_t75" style="width:137.1pt;height:31.3pt" o:ole="">
            <v:imagedata r:id="rId466" o:title=""/>
          </v:shape>
          <o:OLEObject Type="Embed" ProgID="Equation.DSMT4" ShapeID="_x0000_i1253" DrawAspect="Content" ObjectID="_1674986030" r:id="rId467"/>
        </w:object>
      </w:r>
    </w:p>
    <w:p w:rsidR="000E6135" w:rsidRPr="00305580" w:rsidRDefault="000E6135" w:rsidP="004E295D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lastRenderedPageBreak/>
        <w:t>在积分中作换元</w:t>
      </w:r>
      <w:r w:rsidR="00C63BC5" w:rsidRPr="00C63BC5">
        <w:rPr>
          <w:position w:val="-24"/>
        </w:rPr>
        <w:object w:dxaOrig="560" w:dyaOrig="620">
          <v:shape id="_x0000_i1254" type="#_x0000_t75" style="width:28.15pt;height:31.3pt" o:ole="">
            <v:imagedata r:id="rId468" o:title=""/>
          </v:shape>
          <o:OLEObject Type="Embed" ProgID="Equation.DSMT4" ShapeID="_x0000_i1254" DrawAspect="Content" ObjectID="_1674986031" r:id="rId469"/>
        </w:object>
      </w:r>
      <w:r w:rsidRPr="00305580">
        <w:rPr>
          <w:rFonts w:ascii="宋体" w:hAnsi="宋体" w:hint="eastAsia"/>
          <w:szCs w:val="21"/>
        </w:rPr>
        <w:t>,又有</w:t>
      </w:r>
    </w:p>
    <w:p w:rsidR="000E6135" w:rsidRPr="00305580" w:rsidRDefault="00C63BC5" w:rsidP="004E295D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2480" w:dyaOrig="620">
          <v:shape id="_x0000_i1255" type="#_x0000_t75" style="width:123.95pt;height:31.3pt" o:ole="">
            <v:imagedata r:id="rId470" o:title=""/>
          </v:shape>
          <o:OLEObject Type="Embed" ProgID="Equation.DSMT4" ShapeID="_x0000_i1255" DrawAspect="Content" ObjectID="_1674986032" r:id="rId471"/>
        </w:object>
      </w:r>
    </w:p>
    <w:p w:rsidR="004E295D" w:rsidRDefault="000E6135" w:rsidP="004E295D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于是</w:t>
      </w:r>
      <w:r w:rsidR="00C63BC5" w:rsidRPr="00C63BC5">
        <w:rPr>
          <w:position w:val="-10"/>
        </w:rPr>
        <w:object w:dxaOrig="499" w:dyaOrig="320">
          <v:shape id="_x0000_i1256" type="#_x0000_t75" style="width:25.05pt;height:16.3pt" o:ole="">
            <v:imagedata r:id="rId472" o:title=""/>
          </v:shape>
          <o:OLEObject Type="Embed" ProgID="Equation.DSMT4" ShapeID="_x0000_i1256" DrawAspect="Content" ObjectID="_1674986033" r:id="rId473"/>
        </w:object>
      </w:r>
      <w:r w:rsidRPr="00305580">
        <w:rPr>
          <w:rFonts w:ascii="宋体" w:hAnsi="宋体" w:hint="eastAsia"/>
          <w:szCs w:val="21"/>
        </w:rPr>
        <w:t>满足积分关系式</w:t>
      </w:r>
    </w:p>
    <w:p w:rsidR="000E6135" w:rsidRPr="00305580" w:rsidRDefault="00C63BC5" w:rsidP="004E295D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18"/>
        </w:rPr>
        <w:object w:dxaOrig="2620" w:dyaOrig="520">
          <v:shape id="_x0000_i1257" type="#_x0000_t75" style="width:130.85pt;height:25.65pt" o:ole="">
            <v:imagedata r:id="rId474" o:title=""/>
          </v:shape>
          <o:OLEObject Type="Embed" ProgID="Equation.DSMT4" ShapeID="_x0000_i1257" DrawAspect="Content" ObjectID="_1674986034" r:id="rId475"/>
        </w:object>
      </w:r>
    </w:p>
    <w:p w:rsidR="000E6135" w:rsidRPr="00305580" w:rsidRDefault="000E6135" w:rsidP="004E295D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在上式中令</w:t>
      </w:r>
      <w:r w:rsidR="00C63BC5" w:rsidRPr="00C63BC5">
        <w:rPr>
          <w:position w:val="-6"/>
        </w:rPr>
        <w:object w:dxaOrig="499" w:dyaOrig="279">
          <v:shape id="_x0000_i1258" type="#_x0000_t75" style="width:25.05pt;height:13.75pt" o:ole="">
            <v:imagedata r:id="rId476" o:title=""/>
          </v:shape>
          <o:OLEObject Type="Embed" ProgID="Equation.DSMT4" ShapeID="_x0000_i1258" DrawAspect="Content" ObjectID="_1674986035" r:id="rId477"/>
        </w:object>
      </w:r>
      <w:r w:rsidRPr="00305580">
        <w:rPr>
          <w:rFonts w:ascii="宋体" w:hAnsi="宋体" w:hint="eastAsia"/>
          <w:szCs w:val="21"/>
        </w:rPr>
        <w:t>得</w:t>
      </w:r>
      <w:r w:rsidR="00C63BC5" w:rsidRPr="00C63BC5">
        <w:rPr>
          <w:position w:val="-10"/>
        </w:rPr>
        <w:object w:dxaOrig="859" w:dyaOrig="320">
          <v:shape id="_x0000_i1259" type="#_x0000_t75" style="width:43.2pt;height:16.3pt" o:ole="">
            <v:imagedata r:id="rId478" o:title=""/>
          </v:shape>
          <o:OLEObject Type="Embed" ProgID="Equation.DSMT4" ShapeID="_x0000_i1259" DrawAspect="Content" ObjectID="_1674986036" r:id="rId479"/>
        </w:object>
      </w:r>
      <w:r>
        <w:rPr>
          <w:rFonts w:ascii="宋体" w:hAnsi="宋体" w:hint="eastAsia"/>
          <w:szCs w:val="21"/>
        </w:rPr>
        <w:t>.</w:t>
      </w:r>
      <w:r w:rsidRPr="00305580">
        <w:rPr>
          <w:rFonts w:ascii="宋体" w:hAnsi="宋体" w:hint="eastAsia"/>
          <w:szCs w:val="21"/>
        </w:rPr>
        <w:t>将上式两端对</w:t>
      </w:r>
      <w:r w:rsidR="00C63BC5" w:rsidRPr="00C63BC5">
        <w:rPr>
          <w:position w:val="-6"/>
        </w:rPr>
        <w:object w:dxaOrig="160" w:dyaOrig="260">
          <v:shape id="_x0000_i1260" type="#_x0000_t75" style="width:8.15pt;height:13.15pt" o:ole="">
            <v:imagedata r:id="rId480" o:title=""/>
          </v:shape>
          <o:OLEObject Type="Embed" ProgID="Equation.DSMT4" ShapeID="_x0000_i1260" DrawAspect="Content" ObjectID="_1674986037" r:id="rId481"/>
        </w:object>
      </w:r>
      <w:r w:rsidRPr="00305580">
        <w:rPr>
          <w:rFonts w:ascii="宋体" w:hAnsi="宋体" w:hint="eastAsia"/>
          <w:szCs w:val="21"/>
        </w:rPr>
        <w:t>求导得</w:t>
      </w:r>
    </w:p>
    <w:p w:rsidR="000E6135" w:rsidRDefault="00C63BC5" w:rsidP="004E295D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10"/>
        </w:rPr>
        <w:object w:dxaOrig="2540" w:dyaOrig="400">
          <v:shape id="_x0000_i1261" type="#_x0000_t75" style="width:126.45pt;height:20.05pt" o:ole="">
            <v:imagedata r:id="rId482" o:title=""/>
          </v:shape>
          <o:OLEObject Type="Embed" ProgID="Equation.DSMT4" ShapeID="_x0000_i1261" DrawAspect="Content" ObjectID="_1674986038" r:id="rId483"/>
        </w:object>
      </w:r>
    </w:p>
    <w:p w:rsidR="000E6135" w:rsidRPr="00305580" w:rsidRDefault="000E6135" w:rsidP="004E295D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上述</w:t>
      </w:r>
      <w:r>
        <w:rPr>
          <w:rFonts w:ascii="宋体" w:hAnsi="宋体" w:hint="eastAsia"/>
          <w:szCs w:val="21"/>
        </w:rPr>
        <w:t>方程为</w:t>
      </w:r>
      <w:r w:rsidRPr="00305580">
        <w:rPr>
          <w:rFonts w:ascii="宋体" w:hAnsi="宋体" w:hint="eastAsia"/>
          <w:szCs w:val="21"/>
        </w:rPr>
        <w:t>关于</w:t>
      </w:r>
      <w:r w:rsidR="00C63BC5" w:rsidRPr="00C63BC5">
        <w:rPr>
          <w:position w:val="-10"/>
        </w:rPr>
        <w:object w:dxaOrig="499" w:dyaOrig="320">
          <v:shape id="_x0000_i1262" type="#_x0000_t75" style="width:25.05pt;height:16.3pt" o:ole="">
            <v:imagedata r:id="rId484" o:title=""/>
          </v:shape>
          <o:OLEObject Type="Embed" ProgID="Equation.DSMT4" ShapeID="_x0000_i1262" DrawAspect="Content" ObjectID="_1674986039" r:id="rId485"/>
        </w:object>
      </w:r>
      <w:r w:rsidRPr="00305580">
        <w:rPr>
          <w:rFonts w:ascii="宋体" w:hAnsi="宋体" w:hint="eastAsia"/>
          <w:szCs w:val="21"/>
        </w:rPr>
        <w:t>的一阶线性</w:t>
      </w:r>
      <w:r>
        <w:rPr>
          <w:rFonts w:ascii="宋体" w:hAnsi="宋体" w:hint="eastAsia"/>
          <w:szCs w:val="21"/>
        </w:rPr>
        <w:t>微分</w:t>
      </w:r>
      <w:r w:rsidRPr="00305580">
        <w:rPr>
          <w:rFonts w:ascii="宋体" w:hAnsi="宋体" w:hint="eastAsia"/>
          <w:szCs w:val="21"/>
        </w:rPr>
        <w:t>方程</w:t>
      </w:r>
      <w:r>
        <w:rPr>
          <w:rFonts w:ascii="宋体" w:hAnsi="宋体" w:hint="eastAsia"/>
          <w:szCs w:val="21"/>
        </w:rPr>
        <w:t>,</w:t>
      </w:r>
      <w:r w:rsidR="004E295D">
        <w:rPr>
          <w:rFonts w:ascii="宋体" w:hAnsi="宋体" w:hint="eastAsia"/>
          <w:szCs w:val="21"/>
        </w:rPr>
        <w:t>求得</w:t>
      </w:r>
      <w:r>
        <w:rPr>
          <w:rFonts w:ascii="宋体" w:hAnsi="宋体" w:hint="eastAsia"/>
          <w:szCs w:val="21"/>
        </w:rPr>
        <w:t>通解</w:t>
      </w:r>
      <w:r w:rsidR="004E295D">
        <w:rPr>
          <w:rFonts w:ascii="宋体" w:hAnsi="宋体" w:hint="eastAsia"/>
          <w:szCs w:val="21"/>
        </w:rPr>
        <w:t>为</w:t>
      </w:r>
    </w:p>
    <w:p w:rsidR="004E295D" w:rsidRDefault="00C63BC5" w:rsidP="004E295D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10"/>
        </w:rPr>
        <w:object w:dxaOrig="2200" w:dyaOrig="400">
          <v:shape id="_x0000_i1263" type="#_x0000_t75" style="width:110.2pt;height:20.05pt" o:ole="">
            <v:imagedata r:id="rId486" o:title=""/>
          </v:shape>
          <o:OLEObject Type="Embed" ProgID="Equation.DSMT4" ShapeID="_x0000_i1263" DrawAspect="Content" ObjectID="_1674986040" r:id="rId487"/>
        </w:object>
      </w:r>
    </w:p>
    <w:p w:rsidR="004E295D" w:rsidRDefault="000E6135" w:rsidP="004E295D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其中常数</w:t>
      </w:r>
      <w:r w:rsidR="00C63BC5" w:rsidRPr="00C63BC5">
        <w:rPr>
          <w:position w:val="-6"/>
        </w:rPr>
        <w:object w:dxaOrig="220" w:dyaOrig="279">
          <v:shape id="_x0000_i1264" type="#_x0000_t75" style="width:10.65pt;height:13.75pt" o:ole="">
            <v:imagedata r:id="rId488" o:title=""/>
          </v:shape>
          <o:OLEObject Type="Embed" ProgID="Equation.DSMT4" ShapeID="_x0000_i1264" DrawAspect="Content" ObjectID="_1674986041" r:id="rId489"/>
        </w:object>
      </w:r>
      <w:r w:rsidRPr="00305580">
        <w:rPr>
          <w:rFonts w:ascii="宋体" w:hAnsi="宋体" w:hint="eastAsia"/>
          <w:szCs w:val="21"/>
        </w:rPr>
        <w:t>待定.由</w:t>
      </w:r>
      <w:r w:rsidR="00C63BC5" w:rsidRPr="00C63BC5">
        <w:rPr>
          <w:position w:val="-10"/>
        </w:rPr>
        <w:object w:dxaOrig="859" w:dyaOrig="320">
          <v:shape id="_x0000_i1265" type="#_x0000_t75" style="width:43.2pt;height:16.3pt" o:ole="">
            <v:imagedata r:id="rId490" o:title=""/>
          </v:shape>
          <o:OLEObject Type="Embed" ProgID="Equation.DSMT4" ShapeID="_x0000_i1265" DrawAspect="Content" ObjectID="_1674986042" r:id="rId491"/>
        </w:object>
      </w:r>
      <w:r w:rsidRPr="00305580">
        <w:rPr>
          <w:rFonts w:ascii="宋体" w:hAnsi="宋体" w:hint="eastAsia"/>
          <w:szCs w:val="21"/>
        </w:rPr>
        <w:t>可确定常数</w:t>
      </w:r>
      <w:r w:rsidR="00C63BC5" w:rsidRPr="00C63BC5">
        <w:rPr>
          <w:position w:val="-6"/>
        </w:rPr>
        <w:object w:dxaOrig="560" w:dyaOrig="279">
          <v:shape id="_x0000_i1266" type="#_x0000_t75" style="width:28.15pt;height:13.75pt" o:ole="">
            <v:imagedata r:id="rId492" o:title=""/>
          </v:shape>
          <o:OLEObject Type="Embed" ProgID="Equation.DSMT4" ShapeID="_x0000_i1266" DrawAspect="Content" ObjectID="_1674986043" r:id="rId493"/>
        </w:object>
      </w:r>
      <w:r w:rsidRPr="00305580">
        <w:rPr>
          <w:rFonts w:ascii="宋体" w:hAnsi="宋体" w:hint="eastAsia"/>
          <w:szCs w:val="21"/>
        </w:rPr>
        <w:t>,因此</w:t>
      </w:r>
    </w:p>
    <w:p w:rsidR="000E6135" w:rsidRPr="004E295D" w:rsidRDefault="00C63BC5" w:rsidP="004E295D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10"/>
        </w:rPr>
        <w:object w:dxaOrig="2160" w:dyaOrig="400">
          <v:shape id="_x0000_i1267" type="#_x0000_t75" style="width:108.3pt;height:20.05pt" o:ole="">
            <v:imagedata r:id="rId494" o:title=""/>
          </v:shape>
          <o:OLEObject Type="Embed" ProgID="Equation.DSMT4" ShapeID="_x0000_i1267" DrawAspect="Content" ObjectID="_1674986044" r:id="rId495"/>
        </w:object>
      </w:r>
    </w:p>
    <w:p w:rsidR="000E6135" w:rsidRDefault="000E6135" w:rsidP="000E6135">
      <w:pPr>
        <w:rPr>
          <w:rFonts w:ascii="宋体" w:hAnsi="宋体"/>
          <w:szCs w:val="21"/>
        </w:rPr>
      </w:pPr>
    </w:p>
    <w:p w:rsidR="000E6135" w:rsidRPr="000E6135" w:rsidRDefault="000E6135" w:rsidP="000E6135">
      <w:pPr>
        <w:rPr>
          <w:rFonts w:ascii="宋体" w:hAnsi="宋体"/>
          <w:szCs w:val="21"/>
        </w:rPr>
      </w:pPr>
    </w:p>
    <w:p w:rsidR="000E6135" w:rsidRPr="00EB4953" w:rsidRDefault="000E6135" w:rsidP="00120F13">
      <w:pPr>
        <w:pStyle w:val="1"/>
      </w:pPr>
      <w:r w:rsidRPr="00EB4953">
        <w:rPr>
          <w:rFonts w:hint="eastAsia"/>
        </w:rPr>
        <w:t>九、</w:t>
      </w:r>
      <w:r w:rsidR="00120F13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120F13">
        <w:rPr>
          <w:rFonts w:hint="eastAsia"/>
        </w:rPr>
        <w:t>）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</w:t>
      </w:r>
      <w:r w:rsidR="00C63BC5" w:rsidRPr="00025957">
        <w:rPr>
          <w:position w:val="-4"/>
        </w:rPr>
        <w:object w:dxaOrig="220" w:dyaOrig="260">
          <v:shape id="_x0000_i1268" type="#_x0000_t75" style="width:10.65pt;height:13.15pt" o:ole="">
            <v:imagedata r:id="rId496" o:title=""/>
          </v:shape>
          <o:OLEObject Type="Embed" ProgID="Equation.DSMT4" ShapeID="_x0000_i1268" DrawAspect="Content" ObjectID="_1674986045" r:id="rId497"/>
        </w:object>
      </w:r>
      <w:r w:rsidRPr="00EB4953">
        <w:rPr>
          <w:rFonts w:ascii="宋体" w:hAnsi="宋体" w:hint="eastAsia"/>
          <w:szCs w:val="21"/>
        </w:rPr>
        <w:t>为</w:t>
      </w:r>
      <w:r w:rsidR="00C63BC5" w:rsidRPr="00025957">
        <w:rPr>
          <w:position w:val="-4"/>
        </w:rPr>
        <w:object w:dxaOrig="200" w:dyaOrig="200">
          <v:shape id="_x0000_i1269" type="#_x0000_t75" style="width:10pt;height:10pt" o:ole="">
            <v:imagedata r:id="rId498" o:title=""/>
          </v:shape>
          <o:OLEObject Type="Embed" ProgID="Equation.DSMT4" ShapeID="_x0000_i1269" DrawAspect="Content" ObjectID="_1674986046" r:id="rId499"/>
        </w:object>
      </w:r>
      <w:r w:rsidRPr="00EB4953">
        <w:rPr>
          <w:rFonts w:ascii="宋体" w:hAnsi="宋体" w:hint="eastAsia"/>
          <w:szCs w:val="21"/>
        </w:rPr>
        <w:t>阶非奇异矩阵,</w:t>
      </w:r>
      <w:r w:rsidR="00C63BC5" w:rsidRPr="00C63BC5">
        <w:rPr>
          <w:position w:val="-6"/>
        </w:rPr>
        <w:object w:dxaOrig="240" w:dyaOrig="220">
          <v:shape id="_x0000_i1270" type="#_x0000_t75" style="width:11.9pt;height:10.65pt" o:ole="">
            <v:imagedata r:id="rId500" o:title=""/>
          </v:shape>
          <o:OLEObject Type="Embed" ProgID="Equation.DSMT4" ShapeID="_x0000_i1270" DrawAspect="Content" ObjectID="_1674986047" r:id="rId501"/>
        </w:object>
      </w:r>
      <w:r>
        <w:rPr>
          <w:rFonts w:ascii="宋体" w:hAnsi="宋体" w:hint="eastAsia"/>
          <w:szCs w:val="21"/>
        </w:rPr>
        <w:t>为</w:t>
      </w:r>
      <w:r w:rsidR="00C63BC5" w:rsidRPr="00025957">
        <w:rPr>
          <w:position w:val="-4"/>
        </w:rPr>
        <w:object w:dxaOrig="200" w:dyaOrig="200">
          <v:shape id="_x0000_i1271" type="#_x0000_t75" style="width:10pt;height:10pt" o:ole="">
            <v:imagedata r:id="rId502" o:title=""/>
          </v:shape>
          <o:OLEObject Type="Embed" ProgID="Equation.DSMT4" ShapeID="_x0000_i1271" DrawAspect="Content" ObjectID="_1674986048" r:id="rId503"/>
        </w:object>
      </w:r>
      <w:r w:rsidRPr="00EB4953">
        <w:rPr>
          <w:rFonts w:ascii="宋体" w:hAnsi="宋体" w:hint="eastAsia"/>
          <w:szCs w:val="21"/>
        </w:rPr>
        <w:t>维列向量,</w:t>
      </w:r>
      <w:r w:rsidR="00C63BC5" w:rsidRPr="00C63BC5">
        <w:rPr>
          <w:position w:val="-6"/>
        </w:rPr>
        <w:object w:dxaOrig="200" w:dyaOrig="279">
          <v:shape id="_x0000_i1272" type="#_x0000_t75" style="width:10pt;height:13.75pt" o:ole="">
            <v:imagedata r:id="rId504" o:title=""/>
          </v:shape>
          <o:OLEObject Type="Embed" ProgID="Equation.DSMT4" ShapeID="_x0000_i1272" DrawAspect="Content" ObjectID="_1674986049" r:id="rId505"/>
        </w:object>
      </w:r>
      <w:r w:rsidRPr="00EB4953">
        <w:rPr>
          <w:rFonts w:ascii="宋体" w:hAnsi="宋体" w:hint="eastAsia"/>
          <w:szCs w:val="21"/>
        </w:rPr>
        <w:t>为常数.</w:t>
      </w:r>
      <w:r>
        <w:rPr>
          <w:rFonts w:ascii="宋体" w:hAnsi="宋体" w:hint="eastAsia"/>
          <w:szCs w:val="21"/>
        </w:rPr>
        <w:t>记</w:t>
      </w:r>
      <w:r w:rsidRPr="00EB4953">
        <w:rPr>
          <w:rFonts w:ascii="宋体" w:hAnsi="宋体" w:hint="eastAsia"/>
          <w:szCs w:val="21"/>
        </w:rPr>
        <w:t>分块矩阵</w:t>
      </w:r>
    </w:p>
    <w:p w:rsidR="000E6135" w:rsidRPr="00EB4953" w:rsidRDefault="00C63BC5" w:rsidP="004E295D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32"/>
        </w:rPr>
        <w:object w:dxaOrig="3200" w:dyaOrig="760">
          <v:shape id="_x0000_i1273" type="#_x0000_t75" style="width:160.3pt;height:38.2pt" o:ole="">
            <v:imagedata r:id="rId506" o:title=""/>
          </v:shape>
          <o:OLEObject Type="Embed" ProgID="Equation.DSMT4" ShapeID="_x0000_i1273" DrawAspect="Content" ObjectID="_1674986050" r:id="rId507"/>
        </w:objec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其中</w:t>
      </w:r>
      <w:r w:rsidR="00C63BC5" w:rsidRPr="00025957">
        <w:rPr>
          <w:position w:val="-4"/>
        </w:rPr>
        <w:object w:dxaOrig="300" w:dyaOrig="300">
          <v:shape id="_x0000_i1274" type="#_x0000_t75" style="width:15.05pt;height:15.05pt" o:ole="">
            <v:imagedata r:id="rId508" o:title=""/>
          </v:shape>
          <o:OLEObject Type="Embed" ProgID="Equation.DSMT4" ShapeID="_x0000_i1274" DrawAspect="Content" ObjectID="_1674986051" r:id="rId509"/>
        </w:object>
      </w:r>
      <w:r w:rsidRPr="00EB4953">
        <w:rPr>
          <w:rFonts w:ascii="宋体" w:hAnsi="宋体" w:hint="eastAsia"/>
          <w:szCs w:val="21"/>
        </w:rPr>
        <w:t>是矩阵</w:t>
      </w:r>
      <w:r w:rsidR="00C63BC5" w:rsidRPr="00025957">
        <w:rPr>
          <w:position w:val="-4"/>
        </w:rPr>
        <w:object w:dxaOrig="220" w:dyaOrig="260">
          <v:shape id="_x0000_i1275" type="#_x0000_t75" style="width:10.65pt;height:13.15pt" o:ole="">
            <v:imagedata r:id="rId510" o:title=""/>
          </v:shape>
          <o:OLEObject Type="Embed" ProgID="Equation.DSMT4" ShapeID="_x0000_i1275" DrawAspect="Content" ObjectID="_1674986052" r:id="rId511"/>
        </w:object>
      </w:r>
      <w:r w:rsidRPr="00EB4953">
        <w:rPr>
          <w:rFonts w:ascii="宋体" w:hAnsi="宋体" w:hint="eastAsia"/>
          <w:szCs w:val="21"/>
        </w:rPr>
        <w:t>的伴随矩阵,</w:t>
      </w:r>
      <w:r w:rsidR="00C63BC5" w:rsidRPr="00025957">
        <w:rPr>
          <w:position w:val="-4"/>
        </w:rPr>
        <w:object w:dxaOrig="220" w:dyaOrig="260">
          <v:shape id="_x0000_i1276" type="#_x0000_t75" style="width:10.65pt;height:13.15pt" o:ole="">
            <v:imagedata r:id="rId512" o:title=""/>
          </v:shape>
          <o:OLEObject Type="Embed" ProgID="Equation.DSMT4" ShapeID="_x0000_i1276" DrawAspect="Content" ObjectID="_1674986053" r:id="rId513"/>
        </w:object>
      </w:r>
      <w:r w:rsidRPr="00EB4953">
        <w:rPr>
          <w:rFonts w:ascii="宋体" w:hAnsi="宋体" w:hint="eastAsia"/>
          <w:szCs w:val="21"/>
        </w:rPr>
        <w:t>为</w:t>
      </w:r>
      <w:r w:rsidR="00C63BC5" w:rsidRPr="00025957">
        <w:rPr>
          <w:position w:val="-4"/>
        </w:rPr>
        <w:object w:dxaOrig="200" w:dyaOrig="200">
          <v:shape id="_x0000_i1277" type="#_x0000_t75" style="width:10pt;height:10pt" o:ole="">
            <v:imagedata r:id="rId514" o:title=""/>
          </v:shape>
          <o:OLEObject Type="Embed" ProgID="Equation.DSMT4" ShapeID="_x0000_i1277" DrawAspect="Content" ObjectID="_1674986054" r:id="rId515"/>
        </w:object>
      </w:r>
      <w:r w:rsidRPr="00EB4953">
        <w:rPr>
          <w:rFonts w:ascii="宋体" w:hAnsi="宋体" w:hint="eastAsia"/>
          <w:szCs w:val="21"/>
        </w:rPr>
        <w:t>阶单位矩阵.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4E295D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计算并化简</w:t>
      </w:r>
      <w:r w:rsidR="00C63BC5" w:rsidRPr="00C63BC5">
        <w:rPr>
          <w:position w:val="-10"/>
        </w:rPr>
        <w:object w:dxaOrig="360" w:dyaOrig="320">
          <v:shape id="_x0000_i1278" type="#_x0000_t75" style="width:18.15pt;height:16.3pt" o:ole="">
            <v:imagedata r:id="rId516" o:title=""/>
          </v:shape>
          <o:OLEObject Type="Embed" ProgID="Equation.DSMT4" ShapeID="_x0000_i1278" DrawAspect="Content" ObjectID="_1674986055" r:id="rId517"/>
        </w:object>
      </w:r>
      <w:r w:rsidRPr="00EB4953">
        <w:rPr>
          <w:rFonts w:ascii="宋体" w:hAnsi="宋体" w:hint="eastAsia"/>
          <w:szCs w:val="21"/>
        </w:rPr>
        <w:t>；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4E295D">
        <w:rPr>
          <w:rFonts w:hint="eastAsia"/>
        </w:rPr>
        <w:t xml:space="preserve">(2) </w:t>
      </w:r>
      <w:r w:rsidRPr="00EB4953">
        <w:rPr>
          <w:rFonts w:ascii="宋体" w:hAnsi="宋体" w:hint="eastAsia"/>
          <w:szCs w:val="21"/>
        </w:rPr>
        <w:t>证明</w:t>
      </w:r>
      <w:r>
        <w:rPr>
          <w:rFonts w:ascii="宋体" w:hAnsi="宋体" w:hint="eastAsia"/>
          <w:szCs w:val="21"/>
        </w:rPr>
        <w:t>：</w:t>
      </w:r>
      <w:r w:rsidRPr="00EB4953">
        <w:rPr>
          <w:rFonts w:ascii="宋体" w:hAnsi="宋体" w:hint="eastAsia"/>
          <w:szCs w:val="21"/>
        </w:rPr>
        <w:t>矩阵</w:t>
      </w:r>
      <w:r w:rsidR="00C63BC5" w:rsidRPr="00C63BC5">
        <w:rPr>
          <w:position w:val="-10"/>
        </w:rPr>
        <w:object w:dxaOrig="220" w:dyaOrig="320">
          <v:shape id="_x0000_i1279" type="#_x0000_t75" style="width:10.65pt;height:16.3pt" o:ole="">
            <v:imagedata r:id="rId518" o:title=""/>
          </v:shape>
          <o:OLEObject Type="Embed" ProgID="Equation.DSMT4" ShapeID="_x0000_i1279" DrawAspect="Content" ObjectID="_1674986056" r:id="rId519"/>
        </w:object>
      </w:r>
      <w:r w:rsidRPr="00EB4953">
        <w:rPr>
          <w:rFonts w:ascii="宋体" w:hAnsi="宋体" w:hint="eastAsia"/>
          <w:szCs w:val="21"/>
        </w:rPr>
        <w:t>可逆的充分必要条件是</w:t>
      </w:r>
      <w:r w:rsidR="00C63BC5" w:rsidRPr="00C63BC5">
        <w:rPr>
          <w:position w:val="-6"/>
        </w:rPr>
        <w:object w:dxaOrig="1160" w:dyaOrig="320">
          <v:shape id="_x0000_i1280" type="#_x0000_t75" style="width:58.25pt;height:16.3pt" o:ole="">
            <v:imagedata r:id="rId520" o:title=""/>
          </v:shape>
          <o:OLEObject Type="Embed" ProgID="Equation.DSMT4" ShapeID="_x0000_i1280" DrawAspect="Content" ObjectID="_1674986057" r:id="rId521"/>
        </w:object>
      </w:r>
      <w:r w:rsidRPr="00EB4953">
        <w:rPr>
          <w:rFonts w:ascii="宋体" w:hAnsi="宋体" w:hint="eastAsia"/>
          <w:szCs w:val="21"/>
        </w:rPr>
        <w:t>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4E295D" w:rsidRDefault="001D6C25" w:rsidP="004E295D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E6135" w:rsidRPr="004E295D">
        <w:rPr>
          <w:rFonts w:hint="eastAsia"/>
        </w:rPr>
        <w:t>(1)</w:t>
      </w:r>
      <w:r w:rsidR="004E295D" w:rsidRPr="004E295D">
        <w:rPr>
          <w:rFonts w:hint="eastAsia"/>
        </w:rPr>
        <w:t xml:space="preserve"> </w:t>
      </w:r>
      <w:r w:rsidR="000E6135" w:rsidRPr="00D501EF">
        <w:rPr>
          <w:rFonts w:ascii="宋体" w:hAnsi="宋体" w:cs="宋体" w:hint="eastAsia"/>
          <w:kern w:val="0"/>
          <w:szCs w:val="21"/>
        </w:rPr>
        <w:t>由</w:t>
      </w:r>
      <w:r w:rsidR="00C63BC5" w:rsidRPr="00C63BC5">
        <w:rPr>
          <w:position w:val="-14"/>
        </w:rPr>
        <w:object w:dxaOrig="1700" w:dyaOrig="400">
          <v:shape id="_x0000_i1281" type="#_x0000_t75" style="width:85.15pt;height:20.05pt" o:ole="">
            <v:imagedata r:id="rId522" o:title=""/>
          </v:shape>
          <o:OLEObject Type="Embed" ProgID="Equation.DSMT4" ShapeID="_x0000_i1281" DrawAspect="Content" ObjectID="_1674986058" r:id="rId523"/>
        </w:object>
      </w:r>
      <w:r w:rsidR="000E6135">
        <w:rPr>
          <w:rFonts w:ascii="宋体" w:hAnsi="宋体" w:cs="宋体" w:hint="eastAsia"/>
          <w:kern w:val="0"/>
          <w:szCs w:val="21"/>
        </w:rPr>
        <w:t>及</w:t>
      </w:r>
      <w:r w:rsidR="00C63BC5" w:rsidRPr="00C63BC5">
        <w:rPr>
          <w:position w:val="-14"/>
        </w:rPr>
        <w:object w:dxaOrig="1100" w:dyaOrig="400">
          <v:shape id="_x0000_i1282" type="#_x0000_t75" style="width:54.45pt;height:20.05pt" o:ole="">
            <v:imagedata r:id="rId524" o:title=""/>
          </v:shape>
          <o:OLEObject Type="Embed" ProgID="Equation.DSMT4" ShapeID="_x0000_i1282" DrawAspect="Content" ObjectID="_1674986059" r:id="rId525"/>
        </w:object>
      </w:r>
      <w:r w:rsidR="000E6135">
        <w:rPr>
          <w:rFonts w:ascii="宋体" w:hAnsi="宋体" w:cs="宋体" w:hint="eastAsia"/>
          <w:kern w:val="0"/>
          <w:szCs w:val="21"/>
        </w:rPr>
        <w:t>,有</w:t>
      </w:r>
    </w:p>
    <w:p w:rsidR="000E6135" w:rsidRDefault="00C63BC5" w:rsidP="004E295D">
      <w:pPr>
        <w:ind w:leftChars="200" w:left="480"/>
        <w:jc w:val="center"/>
        <w:rPr>
          <w:rFonts w:ascii="宋体" w:hAnsi="宋体" w:cs="宋体"/>
          <w:kern w:val="0"/>
          <w:szCs w:val="21"/>
        </w:rPr>
      </w:pPr>
      <w:r w:rsidRPr="00C63BC5">
        <w:rPr>
          <w:position w:val="-76"/>
        </w:rPr>
        <w:object w:dxaOrig="6399" w:dyaOrig="1640">
          <v:shape id="_x0000_i1283" type="#_x0000_t75" style="width:319.95pt;height:82pt" o:ole="">
            <v:imagedata r:id="rId526" o:title=""/>
          </v:shape>
          <o:OLEObject Type="Embed" ProgID="Equation.DSMT4" ShapeID="_x0000_i1283" DrawAspect="Content" ObjectID="_1674986060" r:id="rId527"/>
        </w:object>
      </w:r>
    </w:p>
    <w:p w:rsidR="000E6135" w:rsidRDefault="000E6135" w:rsidP="004E295D">
      <w:pPr>
        <w:ind w:leftChars="200" w:left="480"/>
        <w:rPr>
          <w:rFonts w:ascii="宋体" w:hAnsi="宋体" w:cs="宋体"/>
          <w:kern w:val="0"/>
          <w:szCs w:val="21"/>
        </w:rPr>
      </w:pPr>
      <w:r w:rsidRPr="004E295D">
        <w:rPr>
          <w:rFonts w:hint="eastAsia"/>
        </w:rPr>
        <w:t>(2)</w:t>
      </w:r>
      <w:r w:rsidR="004E295D">
        <w:rPr>
          <w:rFonts w:hint="eastAsia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>用行列式拉普拉斯展开式及行列式乘法公式,有</w:t>
      </w:r>
    </w:p>
    <w:p w:rsidR="000E6135" w:rsidRDefault="00C63BC5" w:rsidP="00663AAD">
      <w:pPr>
        <w:ind w:leftChars="200" w:left="480"/>
        <w:jc w:val="center"/>
      </w:pPr>
      <w:r w:rsidRPr="00C63BC5">
        <w:rPr>
          <w:position w:val="-32"/>
        </w:rPr>
        <w:object w:dxaOrig="5400" w:dyaOrig="760">
          <v:shape id="_x0000_i1284" type="#_x0000_t75" style="width:270.45pt;height:38.2pt" o:ole="">
            <v:imagedata r:id="rId528" o:title=""/>
          </v:shape>
          <o:OLEObject Type="Embed" ProgID="Equation.DSMT4" ShapeID="_x0000_i1284" DrawAspect="Content" ObjectID="_1674986061" r:id="rId529"/>
        </w:object>
      </w:r>
    </w:p>
    <w:p w:rsidR="000E6135" w:rsidRPr="00663AAD" w:rsidRDefault="000E6135" w:rsidP="00663AAD">
      <w:pPr>
        <w:ind w:leftChars="200" w:left="480"/>
        <w:jc w:val="left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又因</w:t>
      </w:r>
      <w:r w:rsidR="00C63BC5" w:rsidRPr="00025957">
        <w:rPr>
          <w:position w:val="-4"/>
        </w:rPr>
        <w:object w:dxaOrig="220" w:dyaOrig="260">
          <v:shape id="_x0000_i1285" type="#_x0000_t75" style="width:10.65pt;height:13.15pt" o:ole="">
            <v:imagedata r:id="rId530" o:title=""/>
          </v:shape>
          <o:OLEObject Type="Embed" ProgID="Equation.DSMT4" ShapeID="_x0000_i1285" DrawAspect="Content" ObjectID="_1674986062" r:id="rId531"/>
        </w:object>
      </w:r>
      <w:r w:rsidRPr="00D501EF">
        <w:rPr>
          <w:rFonts w:ascii="宋体" w:hAnsi="宋体" w:hint="eastAsia"/>
          <w:szCs w:val="21"/>
        </w:rPr>
        <w:t>是非奇异矩阵,所以</w:t>
      </w:r>
      <w:r w:rsidR="00C63BC5" w:rsidRPr="00C63BC5">
        <w:rPr>
          <w:position w:val="-14"/>
        </w:rPr>
        <w:object w:dxaOrig="660" w:dyaOrig="400">
          <v:shape id="_x0000_i1286" type="#_x0000_t75" style="width:32.55pt;height:20.05pt" o:ole="">
            <v:imagedata r:id="rId532" o:title=""/>
          </v:shape>
          <o:OLEObject Type="Embed" ProgID="Equation.DSMT4" ShapeID="_x0000_i1286" DrawAspect="Content" ObjectID="_1674986063" r:id="rId533"/>
        </w:object>
      </w:r>
      <w:r>
        <w:rPr>
          <w:rFonts w:ascii="宋体" w:hAnsi="宋体" w:hint="eastAsia"/>
          <w:szCs w:val="21"/>
        </w:rPr>
        <w:t>,故</w:t>
      </w:r>
      <w:r w:rsidR="00C63BC5" w:rsidRPr="00C63BC5">
        <w:rPr>
          <w:position w:val="-16"/>
        </w:rPr>
        <w:object w:dxaOrig="2040" w:dyaOrig="440">
          <v:shape id="_x0000_i1287" type="#_x0000_t75" style="width:102.05pt;height:21.9pt" o:ole="">
            <v:imagedata r:id="rId534" o:title=""/>
          </v:shape>
          <o:OLEObject Type="Embed" ProgID="Equation.DSMT4" ShapeID="_x0000_i1287" DrawAspect="Content" ObjectID="_1674986064" r:id="rId535"/>
        </w:object>
      </w:r>
      <w:r>
        <w:rPr>
          <w:rFonts w:ascii="宋体" w:hAnsi="宋体" w:cs="宋体" w:hint="eastAsia"/>
          <w:kern w:val="0"/>
          <w:szCs w:val="21"/>
        </w:rPr>
        <w:t>.</w:t>
      </w:r>
      <w:r>
        <w:rPr>
          <w:rFonts w:ascii="宋体" w:hAnsi="宋体" w:hint="eastAsia"/>
          <w:szCs w:val="21"/>
        </w:rPr>
        <w:t>由此可知</w:t>
      </w:r>
      <w:r w:rsidR="00C63BC5" w:rsidRPr="00C63BC5">
        <w:rPr>
          <w:position w:val="-10"/>
        </w:rPr>
        <w:object w:dxaOrig="220" w:dyaOrig="320">
          <v:shape id="_x0000_i1288" type="#_x0000_t75" style="width:10.65pt;height:16.3pt" o:ole="">
            <v:imagedata r:id="rId536" o:title=""/>
          </v:shape>
          <o:OLEObject Type="Embed" ProgID="Equation.DSMT4" ShapeID="_x0000_i1288" DrawAspect="Content" ObjectID="_1674986065" r:id="rId537"/>
        </w:object>
      </w:r>
      <w:r w:rsidRPr="00D501EF">
        <w:rPr>
          <w:rFonts w:ascii="宋体" w:hAnsi="宋体" w:hint="eastAsia"/>
          <w:szCs w:val="21"/>
        </w:rPr>
        <w:t>可逆</w:t>
      </w:r>
      <w:r>
        <w:rPr>
          <w:rFonts w:ascii="宋体" w:hAnsi="宋体" w:hint="eastAsia"/>
          <w:szCs w:val="21"/>
        </w:rPr>
        <w:t>的充要条件是</w:t>
      </w:r>
      <w:r w:rsidR="00C63BC5" w:rsidRPr="00C63BC5">
        <w:rPr>
          <w:position w:val="-14"/>
        </w:rPr>
        <w:object w:dxaOrig="639" w:dyaOrig="400">
          <v:shape id="_x0000_i1289" type="#_x0000_t75" style="width:31.95pt;height:20.05pt" o:ole="">
            <v:imagedata r:id="rId538" o:title=""/>
          </v:shape>
          <o:OLEObject Type="Embed" ProgID="Equation.DSMT4" ShapeID="_x0000_i1289" DrawAspect="Content" ObjectID="_1674986066" r:id="rId539"/>
        </w:object>
      </w:r>
      <w:r>
        <w:rPr>
          <w:rFonts w:ascii="宋体" w:hAnsi="宋体" w:hint="eastAsia"/>
          <w:szCs w:val="21"/>
        </w:rPr>
        <w:t>,即</w:t>
      </w:r>
      <w:r w:rsidR="00C63BC5" w:rsidRPr="00C63BC5">
        <w:rPr>
          <w:position w:val="-6"/>
        </w:rPr>
        <w:object w:dxaOrig="1500" w:dyaOrig="320">
          <v:shape id="_x0000_i1290" type="#_x0000_t75" style="width:75.15pt;height:16.3pt" o:ole="">
            <v:imagedata r:id="rId540" o:title=""/>
          </v:shape>
          <o:OLEObject Type="Embed" ProgID="Equation.DSMT4" ShapeID="_x0000_i1290" DrawAspect="Content" ObjectID="_1674986067" r:id="rId541"/>
        </w:object>
      </w:r>
      <w:r>
        <w:rPr>
          <w:rFonts w:hint="eastAsia"/>
        </w:rPr>
        <w:t>,</w:t>
      </w:r>
      <w:r>
        <w:rPr>
          <w:rFonts w:hint="eastAsia"/>
        </w:rPr>
        <w:t>亦即</w:t>
      </w:r>
      <w:r w:rsidR="00C63BC5" w:rsidRPr="00C63BC5">
        <w:rPr>
          <w:position w:val="-6"/>
        </w:rPr>
        <w:object w:dxaOrig="1160" w:dyaOrig="320">
          <v:shape id="_x0000_i1291" type="#_x0000_t75" style="width:58.25pt;height:16.3pt" o:ole="">
            <v:imagedata r:id="rId542" o:title=""/>
          </v:shape>
          <o:OLEObject Type="Embed" ProgID="Equation.DSMT4" ShapeID="_x0000_i1291" DrawAspect="Content" ObjectID="_1674986068" r:id="rId543"/>
        </w:object>
      </w:r>
      <w:r>
        <w:rPr>
          <w:rFonts w:hint="eastAsia"/>
        </w:rPr>
        <w:t>.</w:t>
      </w:r>
    </w:p>
    <w:p w:rsidR="000E6135" w:rsidRDefault="000E6135" w:rsidP="000E6135">
      <w:pPr>
        <w:rPr>
          <w:rFonts w:ascii="宋体" w:hAnsi="宋体"/>
          <w:szCs w:val="21"/>
        </w:rPr>
      </w:pPr>
    </w:p>
    <w:p w:rsidR="00DC71CE" w:rsidRPr="000E6135" w:rsidRDefault="00DC71CE" w:rsidP="000E6135">
      <w:pPr>
        <w:rPr>
          <w:rFonts w:ascii="宋体" w:hAnsi="宋体"/>
          <w:szCs w:val="21"/>
        </w:rPr>
      </w:pPr>
    </w:p>
    <w:p w:rsidR="000E6135" w:rsidRPr="00EB4953" w:rsidRDefault="000E6135" w:rsidP="00DC71CE">
      <w:pPr>
        <w:pStyle w:val="1"/>
      </w:pPr>
      <w:r w:rsidRPr="00EB4953">
        <w:rPr>
          <w:rFonts w:hint="eastAsia"/>
        </w:rPr>
        <w:t>十、</w:t>
      </w:r>
      <w:r w:rsidR="00DC71CE">
        <w:rPr>
          <w:rFonts w:hint="eastAsia"/>
        </w:rPr>
        <w:t>（</w:t>
      </w:r>
      <w:r w:rsidRPr="00EB4953">
        <w:rPr>
          <w:rFonts w:hint="eastAsia"/>
        </w:rPr>
        <w:t>本题满分10分</w:t>
      </w:r>
      <w:r w:rsidR="00DC71CE">
        <w:rPr>
          <w:rFonts w:hint="eastAsia"/>
        </w:rPr>
        <w:t>）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设三阶实对称矩阵</w:t>
      </w:r>
      <w:r w:rsidR="00C63BC5" w:rsidRPr="00025957">
        <w:rPr>
          <w:position w:val="-4"/>
        </w:rPr>
        <w:object w:dxaOrig="220" w:dyaOrig="260">
          <v:shape id="_x0000_i1292" type="#_x0000_t75" style="width:10.65pt;height:13.15pt" o:ole="">
            <v:imagedata r:id="rId544" o:title=""/>
          </v:shape>
          <o:OLEObject Type="Embed" ProgID="Equation.DSMT4" ShapeID="_x0000_i1292" DrawAspect="Content" ObjectID="_1674986069" r:id="rId545"/>
        </w:object>
      </w:r>
      <w:r w:rsidRPr="00EB4953">
        <w:rPr>
          <w:rFonts w:ascii="宋体" w:hAnsi="宋体" w:hint="eastAsia"/>
          <w:szCs w:val="21"/>
        </w:rPr>
        <w:t>的特征值</w:t>
      </w:r>
      <w:r>
        <w:rPr>
          <w:rFonts w:ascii="宋体" w:hAnsi="宋体" w:hint="eastAsia"/>
          <w:szCs w:val="21"/>
        </w:rPr>
        <w:t>是</w:t>
      </w:r>
      <w:r w:rsidR="00C63BC5" w:rsidRPr="00025957">
        <w:rPr>
          <w:position w:val="-4"/>
        </w:rPr>
        <w:object w:dxaOrig="180" w:dyaOrig="260">
          <v:shape id="_x0000_i1293" type="#_x0000_t75" style="width:9.4pt;height:13.15pt" o:ole="">
            <v:imagedata r:id="rId546" o:title=""/>
          </v:shape>
          <o:OLEObject Type="Embed" ProgID="Equation.DSMT4" ShapeID="_x0000_i1293" DrawAspect="Content" ObjectID="_1674986070" r:id="rId547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025957">
        <w:rPr>
          <w:position w:val="-4"/>
        </w:rPr>
        <w:object w:dxaOrig="180" w:dyaOrig="260">
          <v:shape id="_x0000_i1294" type="#_x0000_t75" style="width:9.4pt;height:13.15pt" o:ole="">
            <v:imagedata r:id="rId548" o:title=""/>
          </v:shape>
          <o:OLEObject Type="Embed" ProgID="Equation.DSMT4" ShapeID="_x0000_i1294" DrawAspect="Content" ObjectID="_1674986071" r:id="rId549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C63BC5">
        <w:rPr>
          <w:position w:val="-6"/>
        </w:rPr>
        <w:object w:dxaOrig="180" w:dyaOrig="279">
          <v:shape id="_x0000_i1295" type="#_x0000_t75" style="width:9.4pt;height:13.75pt" o:ole="">
            <v:imagedata r:id="rId550" o:title=""/>
          </v:shape>
          <o:OLEObject Type="Embed" ProgID="Equation.DSMT4" ShapeID="_x0000_i1295" DrawAspect="Content" ObjectID="_1674986072" r:id="rId551"/>
        </w:object>
      </w:r>
      <w:r w:rsidRPr="00EB4953">
        <w:rPr>
          <w:rFonts w:ascii="宋体" w:hAnsi="宋体" w:hint="eastAsia"/>
          <w:szCs w:val="21"/>
        </w:rPr>
        <w:t>；矩阵</w:t>
      </w:r>
      <w:r w:rsidR="00C63BC5" w:rsidRPr="00025957">
        <w:rPr>
          <w:position w:val="-4"/>
        </w:rPr>
        <w:object w:dxaOrig="220" w:dyaOrig="260">
          <v:shape id="_x0000_i1296" type="#_x0000_t75" style="width:10.65pt;height:13.15pt" o:ole="">
            <v:imagedata r:id="rId552" o:title=""/>
          </v:shape>
          <o:OLEObject Type="Embed" ProgID="Equation.DSMT4" ShapeID="_x0000_i1296" DrawAspect="Content" ObjectID="_1674986073" r:id="rId553"/>
        </w:object>
      </w:r>
      <w:r w:rsidRPr="00EB4953">
        <w:rPr>
          <w:rFonts w:ascii="宋体" w:hAnsi="宋体" w:hint="eastAsia"/>
          <w:szCs w:val="21"/>
        </w:rPr>
        <w:t>的属于特征值</w:t>
      </w:r>
      <w:r w:rsidR="00C63BC5" w:rsidRPr="00025957">
        <w:rPr>
          <w:position w:val="-4"/>
        </w:rPr>
        <w:object w:dxaOrig="180" w:dyaOrig="260">
          <v:shape id="_x0000_i1297" type="#_x0000_t75" style="width:9.4pt;height:13.15pt" o:ole="">
            <v:imagedata r:id="rId554" o:title=""/>
          </v:shape>
          <o:OLEObject Type="Embed" ProgID="Equation.DSMT4" ShapeID="_x0000_i1297" DrawAspect="Content" ObjectID="_1674986074" r:id="rId555"/>
        </w:object>
      </w:r>
      <w:r w:rsidRPr="00EB4953">
        <w:rPr>
          <w:rFonts w:ascii="宋体" w:hAnsi="宋体" w:hint="eastAsia"/>
          <w:szCs w:val="21"/>
        </w:rPr>
        <w:t>,</w:t>
      </w:r>
      <w:r w:rsidR="00C63BC5" w:rsidRPr="00025957">
        <w:rPr>
          <w:position w:val="-4"/>
        </w:rPr>
        <w:object w:dxaOrig="180" w:dyaOrig="260">
          <v:shape id="_x0000_i1298" type="#_x0000_t75" style="width:9.4pt;height:13.15pt" o:ole="">
            <v:imagedata r:id="rId556" o:title=""/>
          </v:shape>
          <o:OLEObject Type="Embed" ProgID="Equation.DSMT4" ShapeID="_x0000_i1298" DrawAspect="Content" ObjectID="_1674986075" r:id="rId557"/>
        </w:object>
      </w:r>
      <w:r w:rsidRPr="00EB4953">
        <w:rPr>
          <w:rFonts w:ascii="宋体" w:hAnsi="宋体" w:hint="eastAsia"/>
          <w:szCs w:val="21"/>
        </w:rPr>
        <w:t>的特征向量分别是</w:t>
      </w:r>
      <w:r w:rsidR="00C63BC5" w:rsidRPr="00C63BC5">
        <w:rPr>
          <w:position w:val="-12"/>
        </w:rPr>
        <w:object w:dxaOrig="3200" w:dyaOrig="380">
          <v:shape id="_x0000_i1299" type="#_x0000_t75" style="width:160.3pt;height:18.8pt" o:ole="">
            <v:imagedata r:id="rId558" o:title=""/>
          </v:shape>
          <o:OLEObject Type="Embed" ProgID="Equation.DSMT4" ShapeID="_x0000_i1299" DrawAspect="Content" ObjectID="_1674986076" r:id="rId559"/>
        </w:object>
      </w:r>
      <w:r w:rsidRPr="00EB4953">
        <w:rPr>
          <w:rFonts w:ascii="宋体" w:hAnsi="宋体" w:hint="eastAsia"/>
          <w:szCs w:val="21"/>
        </w:rPr>
        <w:t>.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663AAD">
        <w:rPr>
          <w:rFonts w:hint="eastAsia"/>
        </w:rPr>
        <w:t xml:space="preserve">(1) </w:t>
      </w:r>
      <w:r w:rsidRPr="00EB4953">
        <w:rPr>
          <w:rFonts w:ascii="宋体" w:hAnsi="宋体" w:hint="eastAsia"/>
          <w:szCs w:val="21"/>
        </w:rPr>
        <w:t>求</w:t>
      </w:r>
      <w:r w:rsidR="00C63BC5" w:rsidRPr="00025957">
        <w:rPr>
          <w:position w:val="-4"/>
        </w:rPr>
        <w:object w:dxaOrig="220" w:dyaOrig="260">
          <v:shape id="_x0000_i1300" type="#_x0000_t75" style="width:10.65pt;height:13.15pt" o:ole="">
            <v:imagedata r:id="rId560" o:title=""/>
          </v:shape>
          <o:OLEObject Type="Embed" ProgID="Equation.DSMT4" ShapeID="_x0000_i1300" DrawAspect="Content" ObjectID="_1674986077" r:id="rId561"/>
        </w:object>
      </w:r>
      <w:r>
        <w:rPr>
          <w:rFonts w:ascii="宋体" w:hAnsi="宋体" w:hint="eastAsia"/>
          <w:szCs w:val="21"/>
        </w:rPr>
        <w:t>的</w:t>
      </w:r>
      <w:r w:rsidRPr="00EB4953">
        <w:rPr>
          <w:rFonts w:ascii="宋体" w:hAnsi="宋体" w:hint="eastAsia"/>
          <w:szCs w:val="21"/>
        </w:rPr>
        <w:t>属于特征值</w:t>
      </w:r>
      <w:r w:rsidR="00C63BC5" w:rsidRPr="00C63BC5">
        <w:rPr>
          <w:position w:val="-6"/>
        </w:rPr>
        <w:object w:dxaOrig="180" w:dyaOrig="279">
          <v:shape id="_x0000_i1301" type="#_x0000_t75" style="width:9.4pt;height:13.75pt" o:ole="">
            <v:imagedata r:id="rId562" o:title=""/>
          </v:shape>
          <o:OLEObject Type="Embed" ProgID="Equation.DSMT4" ShapeID="_x0000_i1301" DrawAspect="Content" ObjectID="_1674986078" r:id="rId563"/>
        </w:object>
      </w:r>
      <w:r w:rsidRPr="00EB4953">
        <w:rPr>
          <w:rFonts w:ascii="宋体" w:hAnsi="宋体" w:hint="eastAsia"/>
          <w:szCs w:val="21"/>
        </w:rPr>
        <w:t>的特征向量；</w:t>
      </w:r>
    </w:p>
    <w:p w:rsidR="000E6135" w:rsidRDefault="000E6135" w:rsidP="00DC71CE">
      <w:pPr>
        <w:ind w:leftChars="200" w:left="480"/>
        <w:rPr>
          <w:rFonts w:ascii="宋体" w:hAnsi="宋体"/>
          <w:szCs w:val="21"/>
        </w:rPr>
      </w:pPr>
      <w:r w:rsidRPr="00663AAD">
        <w:rPr>
          <w:rFonts w:hint="eastAsia"/>
        </w:rPr>
        <w:lastRenderedPageBreak/>
        <w:t xml:space="preserve">(2) </w:t>
      </w:r>
      <w:r w:rsidRPr="00EB4953">
        <w:rPr>
          <w:rFonts w:ascii="宋体" w:hAnsi="宋体" w:hint="eastAsia"/>
          <w:szCs w:val="21"/>
        </w:rPr>
        <w:t>求矩阵</w:t>
      </w:r>
      <w:r w:rsidR="00C63BC5" w:rsidRPr="00025957">
        <w:rPr>
          <w:position w:val="-4"/>
        </w:rPr>
        <w:object w:dxaOrig="220" w:dyaOrig="260">
          <v:shape id="_x0000_i1302" type="#_x0000_t75" style="width:10.65pt;height:13.15pt" o:ole="">
            <v:imagedata r:id="rId564" o:title=""/>
          </v:shape>
          <o:OLEObject Type="Embed" ProgID="Equation.DSMT4" ShapeID="_x0000_i1302" DrawAspect="Content" ObjectID="_1674986079" r:id="rId565"/>
        </w:object>
      </w:r>
      <w:r w:rsidRPr="00EB4953">
        <w:rPr>
          <w:rFonts w:ascii="宋体" w:hAnsi="宋体" w:hint="eastAsia"/>
          <w:szCs w:val="21"/>
        </w:rPr>
        <w:t>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305580" w:rsidRDefault="001D6C25" w:rsidP="00663AAD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E6135" w:rsidRPr="00663AAD">
        <w:rPr>
          <w:rFonts w:hint="eastAsia"/>
        </w:rPr>
        <w:t>(1)</w:t>
      </w:r>
      <w:r w:rsidR="00663AAD" w:rsidRPr="00663AAD">
        <w:rPr>
          <w:rFonts w:hint="eastAsia"/>
        </w:rPr>
        <w:t xml:space="preserve"> </w:t>
      </w:r>
      <w:r w:rsidR="000E6135" w:rsidRPr="00305580">
        <w:rPr>
          <w:rFonts w:ascii="宋体" w:hAnsi="宋体" w:cs="宋体" w:hint="eastAsia"/>
          <w:kern w:val="0"/>
          <w:szCs w:val="21"/>
        </w:rPr>
        <w:t>设</w:t>
      </w:r>
      <w:r w:rsidR="00C63BC5" w:rsidRPr="00025957">
        <w:rPr>
          <w:position w:val="-4"/>
        </w:rPr>
        <w:object w:dxaOrig="220" w:dyaOrig="260">
          <v:shape id="_x0000_i1303" type="#_x0000_t75" style="width:10.65pt;height:13.15pt" o:ole="">
            <v:imagedata r:id="rId566" o:title=""/>
          </v:shape>
          <o:OLEObject Type="Embed" ProgID="Equation.DSMT4" ShapeID="_x0000_i1303" DrawAspect="Content" ObjectID="_1674986080" r:id="rId567"/>
        </w:object>
      </w:r>
      <w:r w:rsidR="000E6135" w:rsidRPr="00305580">
        <w:rPr>
          <w:rFonts w:ascii="宋体" w:hAnsi="宋体" w:hint="eastAsia"/>
          <w:szCs w:val="21"/>
        </w:rPr>
        <w:t>的属于</w:t>
      </w:r>
      <w:r w:rsidR="00C63BC5" w:rsidRPr="00C63BC5">
        <w:rPr>
          <w:position w:val="-6"/>
        </w:rPr>
        <w:object w:dxaOrig="560" w:dyaOrig="279">
          <v:shape id="_x0000_i1304" type="#_x0000_t75" style="width:28.15pt;height:13.75pt" o:ole="">
            <v:imagedata r:id="rId568" o:title=""/>
          </v:shape>
          <o:OLEObject Type="Embed" ProgID="Equation.DSMT4" ShapeID="_x0000_i1304" DrawAspect="Content" ObjectID="_1674986081" r:id="rId569"/>
        </w:object>
      </w:r>
      <w:r w:rsidR="000E6135" w:rsidRPr="00305580">
        <w:rPr>
          <w:rFonts w:ascii="宋体" w:hAnsi="宋体" w:hint="eastAsia"/>
          <w:szCs w:val="21"/>
        </w:rPr>
        <w:t>的特征向量为</w:t>
      </w:r>
      <w:r w:rsidR="00C63BC5" w:rsidRPr="00C63BC5">
        <w:rPr>
          <w:position w:val="-14"/>
        </w:rPr>
        <w:object w:dxaOrig="1620" w:dyaOrig="440">
          <v:shape id="_x0000_i1305" type="#_x0000_t75" style="width:81.4pt;height:21.9pt" o:ole="">
            <v:imagedata r:id="rId570" o:title=""/>
          </v:shape>
          <o:OLEObject Type="Embed" ProgID="Equation.DSMT4" ShapeID="_x0000_i1305" DrawAspect="Content" ObjectID="_1674986082" r:id="rId571"/>
        </w:object>
      </w:r>
      <w:r w:rsidR="000E6135">
        <w:rPr>
          <w:rFonts w:ascii="宋体" w:hAnsi="宋体" w:hint="eastAsia"/>
          <w:szCs w:val="21"/>
        </w:rPr>
        <w:t>,因为实对称矩阵属于不同特征值的特征向量相互正交,故</w:t>
      </w:r>
    </w:p>
    <w:p w:rsidR="000E6135" w:rsidRPr="00305580" w:rsidRDefault="00C63BC5" w:rsidP="00663AAD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36"/>
        </w:rPr>
        <w:object w:dxaOrig="2540" w:dyaOrig="840">
          <v:shape id="_x0000_i1306" type="#_x0000_t75" style="width:126.45pt;height:41.95pt" o:ole="">
            <v:imagedata r:id="rId572" o:title=""/>
          </v:shape>
          <o:OLEObject Type="Embed" ProgID="Equation.DSMT4" ShapeID="_x0000_i1306" DrawAspect="Content" ObjectID="_1674986083" r:id="rId573"/>
        </w:object>
      </w:r>
    </w:p>
    <w:p w:rsidR="000E6135" w:rsidRPr="00305580" w:rsidRDefault="000E6135" w:rsidP="00663AAD">
      <w:pPr>
        <w:ind w:leftChars="200" w:left="480"/>
        <w:jc w:val="left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解上述方程组,</w:t>
      </w:r>
      <w:r>
        <w:rPr>
          <w:rFonts w:ascii="宋体" w:hAnsi="宋体" w:hint="eastAsia"/>
          <w:szCs w:val="21"/>
        </w:rPr>
        <w:t>得到基础解系</w:t>
      </w:r>
      <w:r w:rsidR="00C63BC5" w:rsidRPr="00C63BC5">
        <w:rPr>
          <w:position w:val="-10"/>
        </w:rPr>
        <w:object w:dxaOrig="840" w:dyaOrig="360">
          <v:shape id="_x0000_i1307" type="#_x0000_t75" style="width:41.95pt;height:18.15pt" o:ole="">
            <v:imagedata r:id="rId574" o:title=""/>
          </v:shape>
          <o:OLEObject Type="Embed" ProgID="Equation.DSMT4" ShapeID="_x0000_i1307" DrawAspect="Content" ObjectID="_1674986084" r:id="rId575"/>
        </w:object>
      </w:r>
      <w:r w:rsidRPr="00305580">
        <w:rPr>
          <w:rFonts w:ascii="宋体" w:hAnsi="宋体" w:hint="eastAsia"/>
          <w:szCs w:val="21"/>
        </w:rPr>
        <w:t>,即</w:t>
      </w:r>
      <w:r w:rsidR="00C63BC5" w:rsidRPr="00025957">
        <w:rPr>
          <w:position w:val="-4"/>
        </w:rPr>
        <w:object w:dxaOrig="220" w:dyaOrig="260">
          <v:shape id="_x0000_i1308" type="#_x0000_t75" style="width:10.65pt;height:13.15pt" o:ole="">
            <v:imagedata r:id="rId576" o:title=""/>
          </v:shape>
          <o:OLEObject Type="Embed" ProgID="Equation.DSMT4" ShapeID="_x0000_i1308" DrawAspect="Content" ObjectID="_1674986085" r:id="rId577"/>
        </w:object>
      </w:r>
      <w:r w:rsidRPr="00305580">
        <w:rPr>
          <w:rFonts w:ascii="宋体" w:hAnsi="宋体" w:hint="eastAsia"/>
          <w:szCs w:val="21"/>
        </w:rPr>
        <w:t>的对应于</w:t>
      </w:r>
      <w:r w:rsidR="00C63BC5" w:rsidRPr="00C63BC5">
        <w:rPr>
          <w:position w:val="-6"/>
        </w:rPr>
        <w:object w:dxaOrig="560" w:dyaOrig="279">
          <v:shape id="_x0000_i1309" type="#_x0000_t75" style="width:28.15pt;height:13.75pt" o:ole="">
            <v:imagedata r:id="rId578" o:title=""/>
          </v:shape>
          <o:OLEObject Type="Embed" ProgID="Equation.DSMT4" ShapeID="_x0000_i1309" DrawAspect="Content" ObjectID="_1674986086" r:id="rId579"/>
        </w:object>
      </w:r>
      <w:r w:rsidRPr="00305580">
        <w:rPr>
          <w:rFonts w:ascii="宋体" w:hAnsi="宋体" w:hint="eastAsia"/>
          <w:szCs w:val="21"/>
        </w:rPr>
        <w:t>的特征向量为</w:t>
      </w:r>
      <w:r w:rsidR="00C63BC5" w:rsidRPr="00C63BC5">
        <w:rPr>
          <w:position w:val="-12"/>
        </w:rPr>
        <w:object w:dxaOrig="1520" w:dyaOrig="380">
          <v:shape id="_x0000_i1310" type="#_x0000_t75" style="width:76.4pt;height:18.8pt" o:ole="">
            <v:imagedata r:id="rId580" o:title=""/>
          </v:shape>
          <o:OLEObject Type="Embed" ProgID="Equation.DSMT4" ShapeID="_x0000_i1310" DrawAspect="Content" ObjectID="_1674986087" r:id="rId581"/>
        </w:object>
      </w:r>
      <w:r w:rsidRPr="00305580">
        <w:rPr>
          <w:rFonts w:ascii="宋体" w:hAnsi="宋体" w:hint="eastAsia"/>
          <w:szCs w:val="21"/>
        </w:rPr>
        <w:t>其中</w:t>
      </w:r>
      <w:r w:rsidR="00C63BC5" w:rsidRPr="00025957">
        <w:rPr>
          <w:position w:val="-4"/>
        </w:rPr>
        <w:object w:dxaOrig="200" w:dyaOrig="260">
          <v:shape id="_x0000_i1311" type="#_x0000_t75" style="width:10pt;height:13.15pt" o:ole="">
            <v:imagedata r:id="rId582" o:title=""/>
          </v:shape>
          <o:OLEObject Type="Embed" ProgID="Equation.DSMT4" ShapeID="_x0000_i1311" DrawAspect="Content" ObjectID="_1674986088" r:id="rId583"/>
        </w:object>
      </w:r>
      <w:r>
        <w:rPr>
          <w:rFonts w:ascii="宋体" w:hAnsi="宋体" w:hint="eastAsia"/>
          <w:szCs w:val="21"/>
        </w:rPr>
        <w:t>为</w:t>
      </w:r>
      <w:r w:rsidRPr="00305580">
        <w:rPr>
          <w:rFonts w:ascii="宋体" w:hAnsi="宋体" w:hint="eastAsia"/>
          <w:szCs w:val="21"/>
        </w:rPr>
        <w:t>非零常</w:t>
      </w:r>
      <w:r>
        <w:rPr>
          <w:rFonts w:ascii="宋体" w:hAnsi="宋体" w:hint="eastAsia"/>
          <w:szCs w:val="21"/>
        </w:rPr>
        <w:t>数</w:t>
      </w:r>
      <w:r w:rsidRPr="00305580">
        <w:rPr>
          <w:rFonts w:ascii="宋体" w:hAnsi="宋体" w:hint="eastAsia"/>
          <w:szCs w:val="21"/>
        </w:rPr>
        <w:t>.</w:t>
      </w:r>
    </w:p>
    <w:p w:rsidR="00663AAD" w:rsidRDefault="000E6135" w:rsidP="00663AAD">
      <w:pPr>
        <w:ind w:leftChars="200" w:left="480"/>
        <w:rPr>
          <w:rFonts w:ascii="宋体" w:hAnsi="宋体"/>
          <w:szCs w:val="21"/>
        </w:rPr>
      </w:pPr>
      <w:r w:rsidRPr="00663AAD">
        <w:rPr>
          <w:rFonts w:hint="eastAsia"/>
        </w:rPr>
        <w:t>(2)</w:t>
      </w:r>
      <w:r w:rsidR="00663AAD" w:rsidRPr="00663AAD">
        <w:rPr>
          <w:rFonts w:hint="eastAsia"/>
        </w:rPr>
        <w:t xml:space="preserve"> </w:t>
      </w:r>
      <w:r w:rsidRPr="00305580">
        <w:rPr>
          <w:rFonts w:ascii="宋体" w:hAnsi="宋体" w:hint="eastAsia"/>
          <w:szCs w:val="21"/>
        </w:rPr>
        <w:t>令</w:t>
      </w:r>
      <w:r w:rsidR="00663AAD">
        <w:rPr>
          <w:rFonts w:ascii="宋体" w:hAnsi="宋体" w:hint="eastAsia"/>
          <w:szCs w:val="21"/>
        </w:rPr>
        <w:t>矩阵</w:t>
      </w:r>
    </w:p>
    <w:p w:rsidR="00663AAD" w:rsidRDefault="00C63BC5" w:rsidP="00663AAD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50"/>
        </w:rPr>
        <w:object w:dxaOrig="3100" w:dyaOrig="1120">
          <v:shape id="_x0000_i1312" type="#_x0000_t75" style="width:155.25pt;height:55.7pt" o:ole="">
            <v:imagedata r:id="rId584" o:title=""/>
          </v:shape>
          <o:OLEObject Type="Embed" ProgID="Equation.DSMT4" ShapeID="_x0000_i1312" DrawAspect="Content" ObjectID="_1674986089" r:id="rId585"/>
        </w:object>
      </w:r>
    </w:p>
    <w:p w:rsidR="00545AA6" w:rsidRDefault="00545AA6" w:rsidP="00663AAD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则有</w:t>
      </w:r>
    </w:p>
    <w:p w:rsidR="00545AA6" w:rsidRDefault="00C63BC5" w:rsidP="00545AA6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50"/>
        </w:rPr>
        <w:object w:dxaOrig="2400" w:dyaOrig="1120">
          <v:shape id="_x0000_i1313" type="#_x0000_t75" style="width:119.6pt;height:55.7pt" o:ole="">
            <v:imagedata r:id="rId586" o:title=""/>
          </v:shape>
          <o:OLEObject Type="Embed" ProgID="Equation.DSMT4" ShapeID="_x0000_i1313" DrawAspect="Content" ObjectID="_1674986090" r:id="rId587"/>
        </w:object>
      </w:r>
    </w:p>
    <w:p w:rsidR="00545AA6" w:rsidRDefault="00545AA6" w:rsidP="00545AA6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由于</w:t>
      </w:r>
      <w:r w:rsidR="00C63BC5" w:rsidRPr="00025957">
        <w:rPr>
          <w:position w:val="-4"/>
        </w:rPr>
        <w:object w:dxaOrig="220" w:dyaOrig="260">
          <v:shape id="_x0000_i1314" type="#_x0000_t75" style="width:10.65pt;height:13.15pt" o:ole="">
            <v:imagedata r:id="rId588" o:title=""/>
          </v:shape>
          <o:OLEObject Type="Embed" ProgID="Equation.DSMT4" ShapeID="_x0000_i1314" DrawAspect="Content" ObjectID="_1674986091" r:id="rId589"/>
        </w:object>
      </w:r>
      <w:r>
        <w:rPr>
          <w:rFonts w:ascii="宋体" w:hAnsi="宋体" w:hint="eastAsia"/>
          <w:szCs w:val="21"/>
        </w:rPr>
        <w:t>的逆矩阵</w:t>
      </w:r>
    </w:p>
    <w:p w:rsidR="00545AA6" w:rsidRDefault="00C63BC5" w:rsidP="00545AA6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50"/>
        </w:rPr>
        <w:object w:dxaOrig="2320" w:dyaOrig="1120">
          <v:shape id="_x0000_i1315" type="#_x0000_t75" style="width:115.85pt;height:55.7pt" o:ole="">
            <v:imagedata r:id="rId590" o:title=""/>
          </v:shape>
          <o:OLEObject Type="Embed" ProgID="Equation.DSMT4" ShapeID="_x0000_i1315" DrawAspect="Content" ObjectID="_1674986092" r:id="rId591"/>
        </w:object>
      </w:r>
    </w:p>
    <w:p w:rsidR="00545AA6" w:rsidRDefault="00545AA6" w:rsidP="00663AAD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</w:t>
      </w:r>
    </w:p>
    <w:p w:rsidR="00545AA6" w:rsidRDefault="00C63BC5" w:rsidP="00545AA6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50"/>
        </w:rPr>
        <w:object w:dxaOrig="7180" w:dyaOrig="1120">
          <v:shape id="_x0000_i1316" type="#_x0000_t75" style="width:358.75pt;height:55.7pt" o:ole="">
            <v:imagedata r:id="rId592" o:title=""/>
          </v:shape>
          <o:OLEObject Type="Embed" ProgID="Equation.DSMT4" ShapeID="_x0000_i1316" DrawAspect="Content" ObjectID="_1674986093" r:id="rId593"/>
        </w:object>
      </w:r>
    </w:p>
    <w:p w:rsidR="000E6135" w:rsidRPr="006E540F" w:rsidRDefault="000E6135" w:rsidP="000E6135">
      <w:pPr>
        <w:rPr>
          <w:rFonts w:ascii="宋体" w:hAnsi="宋体"/>
          <w:b/>
          <w:szCs w:val="21"/>
        </w:rPr>
      </w:pPr>
    </w:p>
    <w:p w:rsidR="000E6135" w:rsidRPr="000E6135" w:rsidRDefault="000E6135" w:rsidP="000E6135">
      <w:pPr>
        <w:rPr>
          <w:rFonts w:ascii="宋体" w:hAnsi="宋体"/>
          <w:szCs w:val="21"/>
        </w:rPr>
      </w:pPr>
    </w:p>
    <w:p w:rsidR="000E6135" w:rsidRPr="00EB4953" w:rsidRDefault="000E6135" w:rsidP="00DC71CE">
      <w:pPr>
        <w:pStyle w:val="1"/>
      </w:pPr>
      <w:r w:rsidRPr="00EB4953">
        <w:rPr>
          <w:rFonts w:hint="eastAsia"/>
        </w:rPr>
        <w:t>十一、</w:t>
      </w:r>
      <w:r w:rsidR="00DC71CE">
        <w:rPr>
          <w:rFonts w:hint="eastAsia"/>
        </w:rPr>
        <w:t>（</w:t>
      </w:r>
      <w:r w:rsidRPr="00EB4953">
        <w:rPr>
          <w:rFonts w:hint="eastAsia"/>
        </w:rPr>
        <w:t>本题满分7分</w:t>
      </w:r>
      <w:r w:rsidR="00DC71CE">
        <w:rPr>
          <w:rFonts w:hint="eastAsia"/>
        </w:rPr>
        <w:t>）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假设随机变量</w:t>
      </w:r>
      <w:r w:rsidR="00C63BC5" w:rsidRPr="00025957">
        <w:rPr>
          <w:position w:val="-4"/>
        </w:rPr>
        <w:object w:dxaOrig="240" w:dyaOrig="260">
          <v:shape id="_x0000_i1317" type="#_x0000_t75" style="width:11.9pt;height:13.15pt" o:ole="">
            <v:imagedata r:id="rId594" o:title=""/>
          </v:shape>
          <o:OLEObject Type="Embed" ProgID="Equation.DSMT4" ShapeID="_x0000_i1317" DrawAspect="Content" ObjectID="_1674986094" r:id="rId595"/>
        </w:object>
      </w:r>
      <w:r w:rsidRPr="00EB4953">
        <w:rPr>
          <w:rFonts w:ascii="宋体" w:hAnsi="宋体" w:hint="eastAsia"/>
          <w:szCs w:val="21"/>
        </w:rPr>
        <w:t>的绝对值不大于</w:t>
      </w:r>
      <w:r w:rsidR="00C63BC5" w:rsidRPr="00025957">
        <w:rPr>
          <w:position w:val="-4"/>
        </w:rPr>
        <w:object w:dxaOrig="180" w:dyaOrig="260">
          <v:shape id="_x0000_i1318" type="#_x0000_t75" style="width:9.4pt;height:13.15pt" o:ole="">
            <v:imagedata r:id="rId596" o:title=""/>
          </v:shape>
          <o:OLEObject Type="Embed" ProgID="Equation.DSMT4" ShapeID="_x0000_i1318" DrawAspect="Content" ObjectID="_1674986095" r:id="rId597"/>
        </w:object>
      </w:r>
      <w:r w:rsidRPr="00EB4953">
        <w:rPr>
          <w:rFonts w:ascii="宋体" w:hAnsi="宋体" w:hint="eastAsia"/>
          <w:szCs w:val="21"/>
        </w:rPr>
        <w:t>；</w:t>
      </w:r>
      <w:r w:rsidR="00C63BC5" w:rsidRPr="00C63BC5">
        <w:rPr>
          <w:position w:val="-24"/>
        </w:rPr>
        <w:object w:dxaOrig="2780" w:dyaOrig="620">
          <v:shape id="_x0000_i1319" type="#_x0000_t75" style="width:139pt;height:31.3pt" o:ole="">
            <v:imagedata r:id="rId598" o:title=""/>
          </v:shape>
          <o:OLEObject Type="Embed" ProgID="Equation.DSMT4" ShapeID="_x0000_i1319" DrawAspect="Content" ObjectID="_1674986096" r:id="rId599"/>
        </w:object>
      </w:r>
      <w:r w:rsidRPr="00EB4953">
        <w:rPr>
          <w:rFonts w:ascii="宋体" w:hAnsi="宋体" w:hint="eastAsia"/>
          <w:szCs w:val="21"/>
        </w:rPr>
        <w:t>；在事件</w:t>
      </w:r>
      <w:r w:rsidR="00C63BC5" w:rsidRPr="00C63BC5">
        <w:rPr>
          <w:position w:val="-10"/>
        </w:rPr>
        <w:object w:dxaOrig="1240" w:dyaOrig="320">
          <v:shape id="_x0000_i1320" type="#_x0000_t75" style="width:62pt;height:16.3pt" o:ole="">
            <v:imagedata r:id="rId600" o:title=""/>
          </v:shape>
          <o:OLEObject Type="Embed" ProgID="Equation.DSMT4" ShapeID="_x0000_i1320" DrawAspect="Content" ObjectID="_1674986097" r:id="rId601"/>
        </w:object>
      </w:r>
      <w:r w:rsidRPr="00EB4953">
        <w:rPr>
          <w:rFonts w:ascii="宋体" w:hAnsi="宋体" w:hint="eastAsia"/>
          <w:szCs w:val="21"/>
        </w:rPr>
        <w:t>出现的条件下,</w:t>
      </w:r>
      <w:r w:rsidR="00C63BC5" w:rsidRPr="00025957">
        <w:rPr>
          <w:position w:val="-4"/>
        </w:rPr>
        <w:object w:dxaOrig="240" w:dyaOrig="260">
          <v:shape id="_x0000_i1321" type="#_x0000_t75" style="width:11.9pt;height:13.15pt" o:ole="">
            <v:imagedata r:id="rId602" o:title=""/>
          </v:shape>
          <o:OLEObject Type="Embed" ProgID="Equation.DSMT4" ShapeID="_x0000_i1321" DrawAspect="Content" ObjectID="_1674986098" r:id="rId603"/>
        </w:object>
      </w:r>
      <w:r w:rsidRPr="00EB4953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680" w:dyaOrig="320">
          <v:shape id="_x0000_i1322" type="#_x0000_t75" style="width:33.8pt;height:16.3pt" o:ole="">
            <v:imagedata r:id="rId604" o:title=""/>
          </v:shape>
          <o:OLEObject Type="Embed" ProgID="Equation.DSMT4" ShapeID="_x0000_i1322" DrawAspect="Content" ObjectID="_1674986099" r:id="rId605"/>
        </w:object>
      </w:r>
      <w:r w:rsidRPr="00EB4953">
        <w:rPr>
          <w:rFonts w:ascii="宋体" w:hAnsi="宋体" w:hint="eastAsia"/>
          <w:szCs w:val="21"/>
        </w:rPr>
        <w:t>内的任一子区间上取值的条件概率与该子区间长度成正比.试求</w:t>
      </w:r>
      <w:r w:rsidR="00C63BC5" w:rsidRPr="00025957">
        <w:rPr>
          <w:position w:val="-4"/>
        </w:rPr>
        <w:object w:dxaOrig="240" w:dyaOrig="260">
          <v:shape id="_x0000_i1323" type="#_x0000_t75" style="width:11.9pt;height:13.15pt" o:ole="">
            <v:imagedata r:id="rId606" o:title=""/>
          </v:shape>
          <o:OLEObject Type="Embed" ProgID="Equation.DSMT4" ShapeID="_x0000_i1323" DrawAspect="Content" ObjectID="_1674986100" r:id="rId607"/>
        </w:object>
      </w:r>
      <w:r w:rsidRPr="00EB4953">
        <w:rPr>
          <w:rFonts w:ascii="宋体" w:hAnsi="宋体" w:hint="eastAsia"/>
          <w:szCs w:val="21"/>
        </w:rPr>
        <w:t>的分布函数</w:t>
      </w:r>
      <w:r w:rsidR="00C63BC5" w:rsidRPr="00C63BC5">
        <w:rPr>
          <w:position w:val="-10"/>
        </w:rPr>
        <w:object w:dxaOrig="1620" w:dyaOrig="320">
          <v:shape id="_x0000_i1324" type="#_x0000_t75" style="width:81.4pt;height:16.3pt" o:ole="">
            <v:imagedata r:id="rId608" o:title=""/>
          </v:shape>
          <o:OLEObject Type="Embed" ProgID="Equation.DSMT4" ShapeID="_x0000_i1324" DrawAspect="Content" ObjectID="_1674986101" r:id="rId609"/>
        </w:object>
      </w:r>
      <w:r w:rsidRPr="00EB4953">
        <w:rPr>
          <w:rFonts w:ascii="宋体" w:hAnsi="宋体" w:hint="eastAsia"/>
          <w:szCs w:val="21"/>
        </w:rPr>
        <w:t>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D501EF" w:rsidRDefault="001D6C25" w:rsidP="00545AA6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E6135" w:rsidRPr="00D501EF">
        <w:rPr>
          <w:rFonts w:ascii="宋体" w:hAnsi="宋体" w:hint="eastAsia"/>
          <w:szCs w:val="21"/>
        </w:rPr>
        <w:t>由</w:t>
      </w:r>
      <w:r w:rsidR="00C63BC5" w:rsidRPr="00025957">
        <w:rPr>
          <w:position w:val="-4"/>
        </w:rPr>
        <w:object w:dxaOrig="240" w:dyaOrig="260">
          <v:shape id="_x0000_i1325" type="#_x0000_t75" style="width:11.9pt;height:13.15pt" o:ole="">
            <v:imagedata r:id="rId610" o:title=""/>
          </v:shape>
          <o:OLEObject Type="Embed" ProgID="Equation.DSMT4" ShapeID="_x0000_i1325" DrawAspect="Content" ObjectID="_1674986102" r:id="rId611"/>
        </w:object>
      </w:r>
      <w:r w:rsidR="000E6135" w:rsidRPr="00D501EF">
        <w:rPr>
          <w:rFonts w:ascii="宋体" w:hAnsi="宋体" w:hint="eastAsia"/>
          <w:szCs w:val="21"/>
        </w:rPr>
        <w:t>的绝对值不大于</w:t>
      </w:r>
      <w:r w:rsidR="00C63BC5" w:rsidRPr="00025957">
        <w:rPr>
          <w:position w:val="-4"/>
        </w:rPr>
        <w:object w:dxaOrig="180" w:dyaOrig="260">
          <v:shape id="_x0000_i1326" type="#_x0000_t75" style="width:9.4pt;height:13.15pt" o:ole="">
            <v:imagedata r:id="rId612" o:title=""/>
          </v:shape>
          <o:OLEObject Type="Embed" ProgID="Equation.DSMT4" ShapeID="_x0000_i1326" DrawAspect="Content" ObjectID="_1674986103" r:id="rId613"/>
        </w:object>
      </w:r>
      <w:r w:rsidR="000E6135">
        <w:rPr>
          <w:rFonts w:ascii="宋体" w:hAnsi="宋体" w:hint="eastAsia"/>
          <w:szCs w:val="21"/>
        </w:rPr>
        <w:t>,可得</w:t>
      </w:r>
      <w:r w:rsidR="00545AA6">
        <w:rPr>
          <w:rFonts w:ascii="宋体" w:hAnsi="宋体" w:hint="eastAsia"/>
          <w:szCs w:val="21"/>
        </w:rPr>
        <w:t>：</w:t>
      </w:r>
      <w:r w:rsidR="000E6135" w:rsidRPr="00D501EF">
        <w:rPr>
          <w:rFonts w:ascii="宋体" w:hAnsi="宋体" w:hint="eastAsia"/>
          <w:szCs w:val="21"/>
        </w:rPr>
        <w:t>当</w:t>
      </w:r>
      <w:r w:rsidR="00C63BC5" w:rsidRPr="00025957">
        <w:rPr>
          <w:position w:val="-4"/>
        </w:rPr>
        <w:object w:dxaOrig="680" w:dyaOrig="260">
          <v:shape id="_x0000_i1327" type="#_x0000_t75" style="width:33.8pt;height:13.15pt" o:ole="">
            <v:imagedata r:id="rId614" o:title=""/>
          </v:shape>
          <o:OLEObject Type="Embed" ProgID="Equation.DSMT4" ShapeID="_x0000_i1327" DrawAspect="Content" ObjectID="_1674986104" r:id="rId615"/>
        </w:object>
      </w:r>
      <w:r w:rsidR="000E6135" w:rsidRPr="00D501EF">
        <w:rPr>
          <w:rFonts w:ascii="宋体" w:hAnsi="宋体" w:hint="eastAsia"/>
          <w:szCs w:val="21"/>
        </w:rPr>
        <w:t>时,</w:t>
      </w:r>
      <w:r w:rsidR="00C63BC5" w:rsidRPr="00C63BC5">
        <w:rPr>
          <w:position w:val="-14"/>
        </w:rPr>
        <w:object w:dxaOrig="1980" w:dyaOrig="400">
          <v:shape id="_x0000_i1328" type="#_x0000_t75" style="width:98.9pt;height:20.05pt" o:ole="">
            <v:imagedata r:id="rId616" o:title=""/>
          </v:shape>
          <o:OLEObject Type="Embed" ProgID="Equation.DSMT4" ShapeID="_x0000_i1328" DrawAspect="Content" ObjectID="_1674986105" r:id="rId617"/>
        </w:object>
      </w:r>
      <w:r w:rsidR="000E6135" w:rsidRPr="00D501EF">
        <w:rPr>
          <w:rFonts w:ascii="宋体" w:hAnsi="宋体" w:hint="eastAsia"/>
          <w:szCs w:val="21"/>
        </w:rPr>
        <w:t>；当</w:t>
      </w:r>
      <w:r w:rsidR="00C63BC5" w:rsidRPr="00025957">
        <w:rPr>
          <w:position w:val="-4"/>
        </w:rPr>
        <w:object w:dxaOrig="540" w:dyaOrig="260">
          <v:shape id="_x0000_i1329" type="#_x0000_t75" style="width:26.9pt;height:13.15pt" o:ole="">
            <v:imagedata r:id="rId618" o:title=""/>
          </v:shape>
          <o:OLEObject Type="Embed" ProgID="Equation.DSMT4" ShapeID="_x0000_i1329" DrawAspect="Content" ObjectID="_1674986106" r:id="rId619"/>
        </w:object>
      </w:r>
      <w:r w:rsidR="000E6135" w:rsidRPr="00D501EF">
        <w:rPr>
          <w:rFonts w:ascii="宋体" w:hAnsi="宋体" w:hint="eastAsia"/>
          <w:szCs w:val="21"/>
        </w:rPr>
        <w:t>时</w:t>
      </w:r>
      <w:r w:rsidR="000E6135">
        <w:rPr>
          <w:rFonts w:ascii="宋体" w:hAnsi="宋体" w:hint="eastAsia"/>
          <w:szCs w:val="21"/>
        </w:rPr>
        <w:t>,</w:t>
      </w:r>
      <w:r w:rsidR="00C63BC5" w:rsidRPr="00C63BC5">
        <w:rPr>
          <w:position w:val="-14"/>
        </w:rPr>
        <w:object w:dxaOrig="1980" w:dyaOrig="400">
          <v:shape id="_x0000_i1330" type="#_x0000_t75" style="width:98.9pt;height:20.05pt" o:ole="">
            <v:imagedata r:id="rId620" o:title=""/>
          </v:shape>
          <o:OLEObject Type="Embed" ProgID="Equation.DSMT4" ShapeID="_x0000_i1330" DrawAspect="Content" ObjectID="_1674986107" r:id="rId621"/>
        </w:object>
      </w:r>
      <w:r w:rsidR="00545AA6">
        <w:rPr>
          <w:rFonts w:ascii="宋体" w:hAnsi="宋体" w:hint="eastAsia"/>
          <w:szCs w:val="21"/>
        </w:rPr>
        <w:t>．</w:t>
      </w:r>
      <w:r w:rsidR="000E6135" w:rsidRPr="00D501EF">
        <w:rPr>
          <w:rFonts w:ascii="宋体" w:hAnsi="宋体" w:hint="eastAsia"/>
          <w:szCs w:val="21"/>
        </w:rPr>
        <w:t>又</w:t>
      </w:r>
      <w:r w:rsidR="00C63BC5" w:rsidRPr="00C63BC5">
        <w:rPr>
          <w:position w:val="-24"/>
        </w:rPr>
        <w:object w:dxaOrig="2780" w:dyaOrig="620">
          <v:shape id="_x0000_i1331" type="#_x0000_t75" style="width:139pt;height:31.3pt" o:ole="">
            <v:imagedata r:id="rId622" o:title=""/>
          </v:shape>
          <o:OLEObject Type="Embed" ProgID="Equation.DSMT4" ShapeID="_x0000_i1331" DrawAspect="Content" ObjectID="_1674986108" r:id="rId623"/>
        </w:object>
      </w:r>
      <w:r w:rsidR="000E6135">
        <w:rPr>
          <w:rFonts w:ascii="宋体" w:hAnsi="宋体" w:hint="eastAsia"/>
          <w:szCs w:val="21"/>
        </w:rPr>
        <w:t>,</w:t>
      </w:r>
      <w:r w:rsidR="000E6135" w:rsidRPr="00D501EF">
        <w:rPr>
          <w:rFonts w:ascii="宋体" w:hAnsi="宋体" w:hint="eastAsia"/>
          <w:szCs w:val="21"/>
        </w:rPr>
        <w:t>则</w:t>
      </w:r>
    </w:p>
    <w:p w:rsidR="000E6135" w:rsidRPr="00D501EF" w:rsidRDefault="00C63BC5" w:rsidP="00545AA6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5480" w:dyaOrig="620">
          <v:shape id="_x0000_i1332" type="#_x0000_t75" style="width:274.25pt;height:31.3pt" o:ole="">
            <v:imagedata r:id="rId624" o:title=""/>
          </v:shape>
          <o:OLEObject Type="Embed" ProgID="Equation.DSMT4" ShapeID="_x0000_i1332" DrawAspect="Content" ObjectID="_1674986109" r:id="rId625"/>
        </w:object>
      </w:r>
    </w:p>
    <w:p w:rsidR="000E6135" w:rsidRPr="00D501EF" w:rsidRDefault="000E6135" w:rsidP="00545AA6">
      <w:pPr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由题意</w:t>
      </w:r>
      <w:r w:rsidR="00C63BC5" w:rsidRPr="00025957">
        <w:rPr>
          <w:position w:val="-4"/>
        </w:rPr>
        <w:object w:dxaOrig="240" w:dyaOrig="260">
          <v:shape id="_x0000_i1333" type="#_x0000_t75" style="width:11.9pt;height:13.15pt" o:ole="">
            <v:imagedata r:id="rId626" o:title=""/>
          </v:shape>
          <o:OLEObject Type="Embed" ProgID="Equation.DSMT4" ShapeID="_x0000_i1333" DrawAspect="Content" ObjectID="_1674986110" r:id="rId627"/>
        </w:object>
      </w:r>
      <w:r w:rsidRPr="00D501EF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680" w:dyaOrig="320">
          <v:shape id="_x0000_i1334" type="#_x0000_t75" style="width:33.8pt;height:16.3pt" o:ole="">
            <v:imagedata r:id="rId628" o:title=""/>
          </v:shape>
          <o:OLEObject Type="Embed" ProgID="Equation.DSMT4" ShapeID="_x0000_i1334" DrawAspect="Content" ObjectID="_1674986111" r:id="rId629"/>
        </w:object>
      </w:r>
      <w:r w:rsidRPr="00D501EF">
        <w:rPr>
          <w:rFonts w:ascii="宋体" w:hAnsi="宋体" w:hint="eastAsia"/>
          <w:szCs w:val="21"/>
        </w:rPr>
        <w:t>内的任一子区间上取值的条件概率与该子区间长度成正比,那么当</w:t>
      </w:r>
      <w:r w:rsidR="00C63BC5" w:rsidRPr="00025957">
        <w:rPr>
          <w:position w:val="-4"/>
        </w:rPr>
        <w:object w:dxaOrig="240" w:dyaOrig="260">
          <v:shape id="_x0000_i1335" type="#_x0000_t75" style="width:11.9pt;height:13.15pt" o:ole="">
            <v:imagedata r:id="rId630" o:title=""/>
          </v:shape>
          <o:OLEObject Type="Embed" ProgID="Equation.DSMT4" ShapeID="_x0000_i1335" DrawAspect="Content" ObjectID="_1674986112" r:id="rId631"/>
        </w:object>
      </w:r>
      <w:r w:rsidRPr="00D501EF">
        <w:rPr>
          <w:rFonts w:ascii="宋体" w:hAnsi="宋体" w:hint="eastAsia"/>
          <w:szCs w:val="21"/>
        </w:rPr>
        <w:t>的值属于</w:t>
      </w:r>
      <w:r w:rsidR="00C63BC5" w:rsidRPr="00C63BC5">
        <w:rPr>
          <w:position w:val="-10"/>
        </w:rPr>
        <w:object w:dxaOrig="680" w:dyaOrig="320">
          <v:shape id="_x0000_i1336" type="#_x0000_t75" style="width:33.8pt;height:16.3pt" o:ole="">
            <v:imagedata r:id="rId632" o:title=""/>
          </v:shape>
          <o:OLEObject Type="Embed" ProgID="Equation.DSMT4" ShapeID="_x0000_i1336" DrawAspect="Content" ObjectID="_1674986113" r:id="rId633"/>
        </w:object>
      </w:r>
      <w:r w:rsidRPr="00D501EF">
        <w:rPr>
          <w:rFonts w:ascii="宋体" w:hAnsi="宋体" w:hint="eastAsia"/>
          <w:szCs w:val="21"/>
        </w:rPr>
        <w:t>的条件下,事件</w:t>
      </w:r>
      <w:r w:rsidR="00C63BC5" w:rsidRPr="00C63BC5">
        <w:rPr>
          <w:position w:val="-14"/>
        </w:rPr>
        <w:object w:dxaOrig="1260" w:dyaOrig="400">
          <v:shape id="_x0000_i1337" type="#_x0000_t75" style="width:62.6pt;height:20.05pt" o:ole="">
            <v:imagedata r:id="rId634" o:title=""/>
          </v:shape>
          <o:OLEObject Type="Embed" ProgID="Equation.DSMT4" ShapeID="_x0000_i1337" DrawAspect="Content" ObjectID="_1674986114" r:id="rId635"/>
        </w:object>
      </w:r>
      <w:r w:rsidRPr="00D501EF">
        <w:rPr>
          <w:rFonts w:ascii="宋体" w:hAnsi="宋体" w:hint="eastAsia"/>
          <w:szCs w:val="21"/>
        </w:rPr>
        <w:t>的条件概率为：</w:t>
      </w:r>
    </w:p>
    <w:p w:rsidR="00545AA6" w:rsidRDefault="00C63BC5" w:rsidP="00545AA6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8"/>
        </w:rPr>
        <w:object w:dxaOrig="4680" w:dyaOrig="660">
          <v:shape id="_x0000_i1338" type="#_x0000_t75" style="width:233.55pt;height:32.55pt" o:ole="">
            <v:imagedata r:id="rId636" o:title=""/>
          </v:shape>
          <o:OLEObject Type="Embed" ProgID="Equation.DSMT4" ShapeID="_x0000_i1338" DrawAspect="Content" ObjectID="_1674986115" r:id="rId637"/>
        </w:object>
      </w:r>
    </w:p>
    <w:p w:rsidR="000E6135" w:rsidRPr="00D501EF" w:rsidRDefault="000E6135" w:rsidP="00545AA6">
      <w:pPr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其中</w:t>
      </w:r>
      <w:r w:rsidR="00C63BC5" w:rsidRPr="00025957">
        <w:rPr>
          <w:position w:val="-4"/>
        </w:rPr>
        <w:object w:dxaOrig="200" w:dyaOrig="260">
          <v:shape id="_x0000_i1339" type="#_x0000_t75" style="width:10pt;height:13.15pt" o:ole="">
            <v:imagedata r:id="rId638" o:title=""/>
          </v:shape>
          <o:OLEObject Type="Embed" ProgID="Equation.DSMT4" ShapeID="_x0000_i1339" DrawAspect="Content" ObjectID="_1674986116" r:id="rId639"/>
        </w:object>
      </w:r>
      <w:r w:rsidRPr="00D501EF">
        <w:rPr>
          <w:rFonts w:ascii="宋体" w:hAnsi="宋体" w:hint="eastAsia"/>
          <w:szCs w:val="21"/>
        </w:rPr>
        <w:t>为比例正常数</w:t>
      </w:r>
      <w:r w:rsidR="00545AA6">
        <w:rPr>
          <w:rFonts w:ascii="宋体" w:hAnsi="宋体" w:hint="eastAsia"/>
          <w:szCs w:val="21"/>
        </w:rPr>
        <w:t>．</w:t>
      </w:r>
      <w:r w:rsidRPr="00D501EF">
        <w:rPr>
          <w:rFonts w:ascii="宋体" w:hAnsi="宋体" w:hint="eastAsia"/>
          <w:szCs w:val="21"/>
        </w:rPr>
        <w:t>又</w:t>
      </w:r>
      <w:r w:rsidR="00C63BC5" w:rsidRPr="00C63BC5">
        <w:rPr>
          <w:position w:val="-14"/>
        </w:rPr>
        <w:object w:dxaOrig="2860" w:dyaOrig="400">
          <v:shape id="_x0000_i1340" type="#_x0000_t75" style="width:142.75pt;height:20.05pt" o:ole="">
            <v:imagedata r:id="rId640" o:title=""/>
          </v:shape>
          <o:OLEObject Type="Embed" ProgID="Equation.DSMT4" ShapeID="_x0000_i1340" DrawAspect="Content" ObjectID="_1674986117" r:id="rId641"/>
        </w:object>
      </w:r>
      <w:r>
        <w:rPr>
          <w:rFonts w:ascii="宋体" w:hAnsi="宋体" w:hint="eastAsia"/>
          <w:szCs w:val="21"/>
        </w:rPr>
        <w:t>,</w:t>
      </w:r>
      <w:r w:rsidR="00545AA6" w:rsidRPr="00D501EF">
        <w:rPr>
          <w:rFonts w:ascii="宋体" w:hAnsi="宋体" w:hint="eastAsia"/>
          <w:szCs w:val="21"/>
        </w:rPr>
        <w:t>而</w:t>
      </w:r>
    </w:p>
    <w:p w:rsidR="000E6135" w:rsidRPr="00D501EF" w:rsidRDefault="00C63BC5" w:rsidP="00545AA6">
      <w:pPr>
        <w:tabs>
          <w:tab w:val="left" w:pos="1260"/>
        </w:tabs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3800" w:dyaOrig="620">
          <v:shape id="_x0000_i1341" type="#_x0000_t75" style="width:190.35pt;height:31.3pt" o:ole="">
            <v:imagedata r:id="rId642" o:title=""/>
          </v:shape>
          <o:OLEObject Type="Embed" ProgID="Equation.DSMT4" ShapeID="_x0000_i1341" DrawAspect="Content" ObjectID="_1674986118" r:id="rId643"/>
        </w:object>
      </w:r>
    </w:p>
    <w:p w:rsidR="00545AA6" w:rsidRDefault="000E6135" w:rsidP="00545AA6">
      <w:pPr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所以</w:t>
      </w:r>
      <w:r w:rsidR="00C63BC5" w:rsidRPr="00025957">
        <w:rPr>
          <w:position w:val="-4"/>
        </w:rPr>
        <w:object w:dxaOrig="540" w:dyaOrig="260">
          <v:shape id="_x0000_i1342" type="#_x0000_t75" style="width:26.9pt;height:13.15pt" o:ole="">
            <v:imagedata r:id="rId644" o:title=""/>
          </v:shape>
          <o:OLEObject Type="Embed" ProgID="Equation.DSMT4" ShapeID="_x0000_i1342" DrawAspect="Content" ObjectID="_1674986119" r:id="rId645"/>
        </w:object>
      </w:r>
      <w:r>
        <w:rPr>
          <w:rFonts w:ascii="宋体" w:hAnsi="宋体" w:hint="eastAsia"/>
          <w:szCs w:val="21"/>
        </w:rPr>
        <w:t>,</w:t>
      </w:r>
      <w:r w:rsidRPr="00D501EF">
        <w:rPr>
          <w:rFonts w:ascii="宋体" w:hAnsi="宋体" w:hint="eastAsia"/>
          <w:szCs w:val="21"/>
        </w:rPr>
        <w:t>故</w:t>
      </w:r>
    </w:p>
    <w:p w:rsidR="000E6135" w:rsidRPr="00D501EF" w:rsidRDefault="00C63BC5" w:rsidP="00545AA6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3320" w:dyaOrig="620">
          <v:shape id="_x0000_i1343" type="#_x0000_t75" style="width:165.9pt;height:31.3pt" o:ole="">
            <v:imagedata r:id="rId646" o:title=""/>
          </v:shape>
          <o:OLEObject Type="Embed" ProgID="Equation.DSMT4" ShapeID="_x0000_i1343" DrawAspect="Content" ObjectID="_1674986120" r:id="rId647"/>
        </w:object>
      </w:r>
    </w:p>
    <w:p w:rsidR="000E6135" w:rsidRPr="00D501EF" w:rsidRDefault="000E6135" w:rsidP="00545AA6">
      <w:pPr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当</w:t>
      </w:r>
      <w:r w:rsidR="00C63BC5" w:rsidRPr="00025957">
        <w:rPr>
          <w:position w:val="-4"/>
        </w:rPr>
        <w:object w:dxaOrig="1020" w:dyaOrig="260">
          <v:shape id="_x0000_i1344" type="#_x0000_t75" style="width:51.35pt;height:13.15pt" o:ole="">
            <v:imagedata r:id="rId648" o:title=""/>
          </v:shape>
          <o:OLEObject Type="Embed" ProgID="Equation.DSMT4" ShapeID="_x0000_i1344" DrawAspect="Content" ObjectID="_1674986121" r:id="rId649"/>
        </w:object>
      </w:r>
      <w:r w:rsidRPr="00D501EF">
        <w:rPr>
          <w:rFonts w:ascii="宋体" w:hAnsi="宋体" w:hint="eastAsia"/>
          <w:szCs w:val="21"/>
        </w:rPr>
        <w:t>时,</w:t>
      </w:r>
      <w:r w:rsidR="00C63BC5" w:rsidRPr="00C63BC5">
        <w:rPr>
          <w:position w:val="-14"/>
        </w:rPr>
        <w:object w:dxaOrig="4080" w:dyaOrig="400">
          <v:shape id="_x0000_i1345" type="#_x0000_t75" style="width:204.1pt;height:20.05pt" o:ole="">
            <v:imagedata r:id="rId650" o:title=""/>
          </v:shape>
          <o:OLEObject Type="Embed" ProgID="Equation.DSMT4" ShapeID="_x0000_i1345" DrawAspect="Content" ObjectID="_1674986122" r:id="rId651"/>
        </w:object>
      </w:r>
      <w:r>
        <w:rPr>
          <w:rFonts w:ascii="宋体" w:hAnsi="宋体" w:hint="eastAsia"/>
          <w:szCs w:val="21"/>
        </w:rPr>
        <w:t>,</w:t>
      </w:r>
    </w:p>
    <w:p w:rsidR="000E6135" w:rsidRPr="00D501EF" w:rsidRDefault="000E6135" w:rsidP="00545AA6">
      <w:pPr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所以</w:t>
      </w:r>
      <w:r w:rsidR="00C63BC5" w:rsidRPr="00C63BC5">
        <w:rPr>
          <w:position w:val="-14"/>
        </w:rPr>
        <w:object w:dxaOrig="4080" w:dyaOrig="400">
          <v:shape id="_x0000_i1346" type="#_x0000_t75" style="width:204.1pt;height:20.05pt" o:ole="">
            <v:imagedata r:id="rId652" o:title=""/>
          </v:shape>
          <o:OLEObject Type="Embed" ProgID="Equation.DSMT4" ShapeID="_x0000_i1346" DrawAspect="Content" ObjectID="_1674986123" r:id="rId653"/>
        </w:object>
      </w:r>
      <w:r>
        <w:rPr>
          <w:rFonts w:ascii="宋体" w:hAnsi="宋体" w:hint="eastAsia"/>
          <w:szCs w:val="21"/>
        </w:rPr>
        <w:t>.</w:t>
      </w:r>
      <w:r w:rsidRPr="00D501EF">
        <w:rPr>
          <w:rFonts w:ascii="宋体" w:hAnsi="宋体" w:hint="eastAsia"/>
          <w:szCs w:val="21"/>
        </w:rPr>
        <w:t>由条件概率公式</w:t>
      </w:r>
      <w:r>
        <w:rPr>
          <w:rFonts w:ascii="宋体" w:hAnsi="宋体" w:hint="eastAsia"/>
          <w:szCs w:val="21"/>
        </w:rPr>
        <w:t>,</w:t>
      </w:r>
      <w:r w:rsidRPr="00D501EF">
        <w:rPr>
          <w:rFonts w:ascii="宋体" w:hAnsi="宋体" w:hint="eastAsia"/>
          <w:szCs w:val="21"/>
        </w:rPr>
        <w:t>有</w:t>
      </w:r>
    </w:p>
    <w:p w:rsidR="000E6135" w:rsidRPr="00D501EF" w:rsidRDefault="00C63BC5" w:rsidP="00545AA6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78"/>
        </w:rPr>
        <w:object w:dxaOrig="5440" w:dyaOrig="1440">
          <v:shape id="_x0000_i1347" type="#_x0000_t75" style="width:271.7pt;height:1in" o:ole="">
            <v:imagedata r:id="rId654" o:title=""/>
          </v:shape>
          <o:OLEObject Type="Embed" ProgID="Equation.DSMT4" ShapeID="_x0000_i1347" DrawAspect="Content" ObjectID="_1674986124" r:id="rId655"/>
        </w:object>
      </w:r>
    </w:p>
    <w:p w:rsidR="00545AA6" w:rsidRDefault="00C63BC5" w:rsidP="00545AA6">
      <w:pPr>
        <w:ind w:leftChars="200" w:left="480"/>
        <w:rPr>
          <w:rFonts w:ascii="宋体" w:hAnsi="宋体"/>
          <w:szCs w:val="21"/>
        </w:rPr>
      </w:pPr>
      <w:r w:rsidRPr="00C63BC5">
        <w:rPr>
          <w:position w:val="-14"/>
        </w:rPr>
        <w:object w:dxaOrig="4440" w:dyaOrig="400">
          <v:shape id="_x0000_i1348" type="#_x0000_t75" style="width:221.65pt;height:20.05pt" o:ole="">
            <v:imagedata r:id="rId656" o:title=""/>
          </v:shape>
          <o:OLEObject Type="Embed" ProgID="Equation.DSMT4" ShapeID="_x0000_i1348" DrawAspect="Content" ObjectID="_1674986125" r:id="rId657"/>
        </w:object>
      </w:r>
      <w:r w:rsidR="000E6135">
        <w:rPr>
          <w:rFonts w:ascii="宋体" w:hAnsi="宋体" w:hint="eastAsia"/>
          <w:szCs w:val="21"/>
        </w:rPr>
        <w:t>,</w:t>
      </w:r>
      <w:r w:rsidR="000E6135" w:rsidRPr="00D501EF">
        <w:rPr>
          <w:rFonts w:ascii="宋体" w:hAnsi="宋体" w:hint="eastAsia"/>
          <w:szCs w:val="21"/>
        </w:rPr>
        <w:t>而</w:t>
      </w:r>
    </w:p>
    <w:p w:rsidR="000E6135" w:rsidRPr="00D501EF" w:rsidRDefault="00C63BC5" w:rsidP="00545AA6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4720" w:dyaOrig="620">
          <v:shape id="_x0000_i1349" type="#_x0000_t75" style="width:236.05pt;height:31.3pt" o:ole="">
            <v:imagedata r:id="rId658" o:title=""/>
          </v:shape>
          <o:OLEObject Type="Embed" ProgID="Equation.DSMT4" ShapeID="_x0000_i1349" DrawAspect="Content" ObjectID="_1674986126" r:id="rId659"/>
        </w:object>
      </w:r>
    </w:p>
    <w:p w:rsidR="00545AA6" w:rsidRDefault="000E6135" w:rsidP="00545AA6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所以</w:t>
      </w:r>
    </w:p>
    <w:p w:rsidR="000E6135" w:rsidRPr="00D501EF" w:rsidRDefault="00C63BC5" w:rsidP="00545AA6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6560" w:dyaOrig="620">
          <v:shape id="_x0000_i1350" type="#_x0000_t75" style="width:327.45pt;height:31.3pt" o:ole="">
            <v:imagedata r:id="rId660" o:title=""/>
          </v:shape>
          <o:OLEObject Type="Embed" ProgID="Equation.DSMT4" ShapeID="_x0000_i1350" DrawAspect="Content" ObjectID="_1674986127" r:id="rId661"/>
        </w:object>
      </w:r>
    </w:p>
    <w:p w:rsidR="00545AA6" w:rsidRDefault="000E6135" w:rsidP="00545AA6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D501EF">
        <w:rPr>
          <w:rFonts w:ascii="宋体" w:hAnsi="宋体" w:hint="eastAsia"/>
          <w:szCs w:val="21"/>
        </w:rPr>
        <w:t>故</w:t>
      </w:r>
      <w:r>
        <w:rPr>
          <w:rFonts w:ascii="宋体" w:hAnsi="宋体" w:hint="eastAsia"/>
          <w:szCs w:val="21"/>
        </w:rPr>
        <w:t>所求的</w:t>
      </w:r>
      <w:r w:rsidR="00C63BC5" w:rsidRPr="00025957">
        <w:rPr>
          <w:position w:val="-4"/>
        </w:rPr>
        <w:object w:dxaOrig="240" w:dyaOrig="260">
          <v:shape id="_x0000_i1351" type="#_x0000_t75" style="width:11.9pt;height:13.15pt" o:ole="">
            <v:imagedata r:id="rId662" o:title=""/>
          </v:shape>
          <o:OLEObject Type="Embed" ProgID="Equation.DSMT4" ShapeID="_x0000_i1351" DrawAspect="Content" ObjectID="_1674986128" r:id="rId663"/>
        </w:object>
      </w:r>
      <w:r>
        <w:rPr>
          <w:rFonts w:ascii="宋体" w:hAnsi="宋体" w:hint="eastAsia"/>
          <w:szCs w:val="21"/>
        </w:rPr>
        <w:t>的分布函数为</w:t>
      </w:r>
    </w:p>
    <w:p w:rsidR="000E6135" w:rsidRPr="00D501EF" w:rsidRDefault="00C63BC5" w:rsidP="00545AA6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64"/>
        </w:rPr>
        <w:object w:dxaOrig="2780" w:dyaOrig="1400">
          <v:shape id="_x0000_i1352" type="#_x0000_t75" style="width:139pt;height:70.1pt" o:ole="">
            <v:imagedata r:id="rId664" o:title=""/>
          </v:shape>
          <o:OLEObject Type="Embed" ProgID="Equation.DSMT4" ShapeID="_x0000_i1352" DrawAspect="Content" ObjectID="_1674986129" r:id="rId665"/>
        </w:object>
      </w:r>
    </w:p>
    <w:p w:rsidR="000E6135" w:rsidRDefault="000E6135" w:rsidP="003D4CAD">
      <w:pPr>
        <w:rPr>
          <w:rFonts w:ascii="宋体" w:hAnsi="宋体"/>
          <w:szCs w:val="21"/>
        </w:rPr>
      </w:pPr>
    </w:p>
    <w:p w:rsidR="000E6135" w:rsidRPr="000E6135" w:rsidRDefault="000E6135" w:rsidP="000E6135">
      <w:pPr>
        <w:rPr>
          <w:rFonts w:ascii="宋体" w:hAnsi="宋体"/>
          <w:szCs w:val="21"/>
        </w:rPr>
      </w:pPr>
    </w:p>
    <w:p w:rsidR="000E6135" w:rsidRPr="00EB4953" w:rsidRDefault="000E6135" w:rsidP="00DC71CE">
      <w:pPr>
        <w:pStyle w:val="1"/>
      </w:pPr>
      <w:r w:rsidRPr="00EB4953">
        <w:rPr>
          <w:rFonts w:hint="eastAsia"/>
        </w:rPr>
        <w:t>十二、</w:t>
      </w:r>
      <w:r w:rsidR="00DC71CE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DC71CE">
        <w:rPr>
          <w:rFonts w:hint="eastAsia"/>
        </w:rPr>
        <w:t>）</w:t>
      </w:r>
    </w:p>
    <w:p w:rsidR="000E6135" w:rsidRPr="00EB4953" w:rsidRDefault="000E6135" w:rsidP="00DC71CE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游客乘电梯从底层到电视塔顶层观光；电梯于每个整点的第</w:t>
      </w:r>
      <w:r w:rsidR="00C63BC5" w:rsidRPr="00C63BC5">
        <w:rPr>
          <w:position w:val="-6"/>
        </w:rPr>
        <w:object w:dxaOrig="180" w:dyaOrig="279">
          <v:shape id="_x0000_i1353" type="#_x0000_t75" style="width:9.4pt;height:13.75pt" o:ole="">
            <v:imagedata r:id="rId666" o:title=""/>
          </v:shape>
          <o:OLEObject Type="Embed" ProgID="Equation.DSMT4" ShapeID="_x0000_i1353" DrawAspect="Content" ObjectID="_1674986130" r:id="rId667"/>
        </w:object>
      </w:r>
      <w:r w:rsidRPr="00EB4953">
        <w:rPr>
          <w:rFonts w:ascii="宋体" w:hAnsi="宋体" w:hint="eastAsia"/>
          <w:szCs w:val="21"/>
        </w:rPr>
        <w:t>分钟、</w:t>
      </w:r>
      <w:r w:rsidR="00C63BC5" w:rsidRPr="00C63BC5">
        <w:rPr>
          <w:position w:val="-6"/>
        </w:rPr>
        <w:object w:dxaOrig="320" w:dyaOrig="279">
          <v:shape id="_x0000_i1354" type="#_x0000_t75" style="width:16.3pt;height:13.75pt" o:ole="">
            <v:imagedata r:id="rId668" o:title=""/>
          </v:shape>
          <o:OLEObject Type="Embed" ProgID="Equation.DSMT4" ShapeID="_x0000_i1354" DrawAspect="Content" ObjectID="_1674986131" r:id="rId669"/>
        </w:object>
      </w:r>
      <w:r w:rsidRPr="00EB4953">
        <w:rPr>
          <w:rFonts w:ascii="宋体" w:hAnsi="宋体" w:hint="eastAsia"/>
          <w:szCs w:val="21"/>
        </w:rPr>
        <w:t>分钟和</w:t>
      </w:r>
      <w:r w:rsidR="00C63BC5" w:rsidRPr="00C63BC5">
        <w:rPr>
          <w:position w:val="-6"/>
        </w:rPr>
        <w:object w:dxaOrig="320" w:dyaOrig="279">
          <v:shape id="_x0000_i1355" type="#_x0000_t75" style="width:16.3pt;height:13.75pt" o:ole="">
            <v:imagedata r:id="rId670" o:title=""/>
          </v:shape>
          <o:OLEObject Type="Embed" ProgID="Equation.DSMT4" ShapeID="_x0000_i1355" DrawAspect="Content" ObjectID="_1674986132" r:id="rId671"/>
        </w:object>
      </w:r>
      <w:r w:rsidRPr="00EB4953">
        <w:rPr>
          <w:rFonts w:ascii="宋体" w:hAnsi="宋体" w:hint="eastAsia"/>
          <w:szCs w:val="21"/>
        </w:rPr>
        <w:t>分钟从底层起行. 假设一游客在早晨八点的第</w:t>
      </w:r>
      <w:r w:rsidR="00C63BC5" w:rsidRPr="00025957">
        <w:rPr>
          <w:position w:val="-4"/>
        </w:rPr>
        <w:object w:dxaOrig="240" w:dyaOrig="260">
          <v:shape id="_x0000_i1356" type="#_x0000_t75" style="width:11.9pt;height:13.15pt" o:ole="">
            <v:imagedata r:id="rId672" o:title=""/>
          </v:shape>
          <o:OLEObject Type="Embed" ProgID="Equation.DSMT4" ShapeID="_x0000_i1356" DrawAspect="Content" ObjectID="_1674986133" r:id="rId673"/>
        </w:object>
      </w:r>
      <w:r w:rsidRPr="00EB4953">
        <w:rPr>
          <w:rFonts w:ascii="宋体" w:hAnsi="宋体" w:hint="eastAsia"/>
          <w:szCs w:val="21"/>
        </w:rPr>
        <w:t>分钟到达底层候梯处,且</w:t>
      </w:r>
      <w:r w:rsidR="00C63BC5" w:rsidRPr="00025957">
        <w:rPr>
          <w:position w:val="-4"/>
        </w:rPr>
        <w:object w:dxaOrig="240" w:dyaOrig="260">
          <v:shape id="_x0000_i1357" type="#_x0000_t75" style="width:11.9pt;height:13.15pt" o:ole="">
            <v:imagedata r:id="rId674" o:title=""/>
          </v:shape>
          <o:OLEObject Type="Embed" ProgID="Equation.DSMT4" ShapeID="_x0000_i1357" DrawAspect="Content" ObjectID="_1674986134" r:id="rId675"/>
        </w:object>
      </w:r>
      <w:r w:rsidRPr="00EB4953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660" w:dyaOrig="320">
          <v:shape id="_x0000_i1358" type="#_x0000_t75" style="width:32.55pt;height:16.3pt" o:ole="">
            <v:imagedata r:id="rId676" o:title=""/>
          </v:shape>
          <o:OLEObject Type="Embed" ProgID="Equation.DSMT4" ShapeID="_x0000_i1358" DrawAspect="Content" ObjectID="_1674986135" r:id="rId677"/>
        </w:object>
      </w:r>
      <w:r w:rsidRPr="00EB4953">
        <w:rPr>
          <w:rFonts w:ascii="宋体" w:hAnsi="宋体" w:hint="eastAsia"/>
          <w:szCs w:val="21"/>
        </w:rPr>
        <w:t>上均匀分布,求该游客等候时间的数学期望.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Pr="00305580" w:rsidRDefault="001D6C25" w:rsidP="00E57E24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E6135" w:rsidRPr="00305580">
        <w:rPr>
          <w:rFonts w:ascii="宋体" w:hAnsi="宋体" w:hint="eastAsia"/>
          <w:szCs w:val="21"/>
        </w:rPr>
        <w:t>已知</w:t>
      </w:r>
      <w:r w:rsidR="00C63BC5" w:rsidRPr="00025957">
        <w:rPr>
          <w:position w:val="-4"/>
        </w:rPr>
        <w:object w:dxaOrig="240" w:dyaOrig="260">
          <v:shape id="_x0000_i1359" type="#_x0000_t75" style="width:11.9pt;height:13.15pt" o:ole="">
            <v:imagedata r:id="rId678" o:title=""/>
          </v:shape>
          <o:OLEObject Type="Embed" ProgID="Equation.DSMT4" ShapeID="_x0000_i1359" DrawAspect="Content" ObjectID="_1674986136" r:id="rId679"/>
        </w:object>
      </w:r>
      <w:r w:rsidR="000E6135" w:rsidRPr="00305580">
        <w:rPr>
          <w:rFonts w:ascii="宋体" w:hAnsi="宋体" w:hint="eastAsia"/>
          <w:szCs w:val="21"/>
        </w:rPr>
        <w:t>在</w:t>
      </w:r>
      <w:r w:rsidR="00C63BC5" w:rsidRPr="00C63BC5">
        <w:rPr>
          <w:position w:val="-10"/>
        </w:rPr>
        <w:object w:dxaOrig="660" w:dyaOrig="320">
          <v:shape id="_x0000_i1360" type="#_x0000_t75" style="width:32.55pt;height:16.3pt" o:ole="">
            <v:imagedata r:id="rId680" o:title=""/>
          </v:shape>
          <o:OLEObject Type="Embed" ProgID="Equation.DSMT4" ShapeID="_x0000_i1360" DrawAspect="Content" ObjectID="_1674986137" r:id="rId681"/>
        </w:object>
      </w:r>
      <w:r w:rsidR="000E6135" w:rsidRPr="00305580">
        <w:rPr>
          <w:rFonts w:ascii="宋体" w:hAnsi="宋体" w:hint="eastAsia"/>
          <w:szCs w:val="21"/>
        </w:rPr>
        <w:t>上均匀分布,则其密度函数为：</w:t>
      </w:r>
    </w:p>
    <w:p w:rsidR="000E6135" w:rsidRPr="00305580" w:rsidRDefault="00C63BC5" w:rsidP="00E57E24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46"/>
        </w:rPr>
        <w:object w:dxaOrig="2580" w:dyaOrig="1040">
          <v:shape id="_x0000_i1361" type="#_x0000_t75" style="width:128.95pt;height:51.95pt" o:ole="">
            <v:imagedata r:id="rId682" o:title=""/>
          </v:shape>
          <o:OLEObject Type="Embed" ProgID="Equation.DSMT4" ShapeID="_x0000_i1361" DrawAspect="Content" ObjectID="_1674986138" r:id="rId683"/>
        </w:object>
      </w:r>
    </w:p>
    <w:p w:rsidR="00E57E24" w:rsidRDefault="000E6135" w:rsidP="00E57E24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设</w:t>
      </w:r>
      <w:r w:rsidR="00C63BC5" w:rsidRPr="00025957">
        <w:rPr>
          <w:position w:val="-4"/>
        </w:rPr>
        <w:object w:dxaOrig="220" w:dyaOrig="260">
          <v:shape id="_x0000_i1362" type="#_x0000_t75" style="width:10.65pt;height:13.15pt" o:ole="">
            <v:imagedata r:id="rId684" o:title=""/>
          </v:shape>
          <o:OLEObject Type="Embed" ProgID="Equation.DSMT4" ShapeID="_x0000_i1362" DrawAspect="Content" ObjectID="_1674986139" r:id="rId685"/>
        </w:object>
      </w:r>
      <w:r w:rsidRPr="00305580">
        <w:rPr>
          <w:rFonts w:ascii="宋体" w:hAnsi="宋体" w:hint="eastAsia"/>
          <w:szCs w:val="21"/>
        </w:rPr>
        <w:t>表示游客等候电梯的时间(单位：分钟)</w:t>
      </w:r>
      <w:r w:rsidR="00E57E24">
        <w:rPr>
          <w:rFonts w:ascii="宋体" w:hAnsi="宋体" w:hint="eastAsia"/>
          <w:szCs w:val="21"/>
        </w:rPr>
        <w:t>，</w:t>
      </w:r>
      <w:r w:rsidRPr="00305580">
        <w:rPr>
          <w:rFonts w:ascii="宋体" w:hAnsi="宋体" w:hint="eastAsia"/>
          <w:szCs w:val="21"/>
        </w:rPr>
        <w:t>则</w:t>
      </w:r>
    </w:p>
    <w:p w:rsidR="000E6135" w:rsidRPr="00305580" w:rsidRDefault="00C63BC5" w:rsidP="00E57E24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66"/>
        </w:rPr>
        <w:object w:dxaOrig="3460" w:dyaOrig="1440">
          <v:shape id="_x0000_i1363" type="#_x0000_t75" style="width:172.8pt;height:1in" o:ole="">
            <v:imagedata r:id="rId686" o:title=""/>
          </v:shape>
          <o:OLEObject Type="Embed" ProgID="Equation.DSMT4" ShapeID="_x0000_i1363" DrawAspect="Content" ObjectID="_1674986140" r:id="rId687"/>
        </w:object>
      </w:r>
    </w:p>
    <w:p w:rsidR="000E6135" w:rsidRDefault="000E6135" w:rsidP="00E57E24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由随机变量函数期望的定义</w:t>
      </w:r>
      <w:r>
        <w:rPr>
          <w:rFonts w:ascii="宋体" w:hAnsi="宋体" w:hint="eastAsia"/>
          <w:szCs w:val="21"/>
        </w:rPr>
        <w:t>,有</w:t>
      </w:r>
    </w:p>
    <w:p w:rsidR="000E6135" w:rsidRDefault="00C63BC5" w:rsidP="00E57E24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90"/>
        </w:rPr>
        <w:object w:dxaOrig="6680" w:dyaOrig="1939">
          <v:shape id="_x0000_i1364" type="#_x0000_t75" style="width:333.7pt;height:97.05pt" o:ole="">
            <v:imagedata r:id="rId688" o:title=""/>
          </v:shape>
          <o:OLEObject Type="Embed" ProgID="Equation.DSMT4" ShapeID="_x0000_i1364" DrawAspect="Content" ObjectID="_1674986141" r:id="rId689"/>
        </w:object>
      </w:r>
    </w:p>
    <w:p w:rsidR="000E6135" w:rsidRDefault="000E6135" w:rsidP="000E6135">
      <w:pPr>
        <w:rPr>
          <w:rFonts w:ascii="宋体" w:hAnsi="宋体"/>
          <w:szCs w:val="21"/>
        </w:rPr>
      </w:pPr>
    </w:p>
    <w:p w:rsidR="00E57E24" w:rsidRPr="00EB4953" w:rsidRDefault="00E57E24" w:rsidP="000E6135">
      <w:pPr>
        <w:rPr>
          <w:rFonts w:ascii="宋体" w:hAnsi="宋体"/>
          <w:szCs w:val="21"/>
        </w:rPr>
      </w:pPr>
    </w:p>
    <w:p w:rsidR="000E6135" w:rsidRPr="00EB4953" w:rsidRDefault="000E6135" w:rsidP="00DC71CE">
      <w:pPr>
        <w:pStyle w:val="1"/>
      </w:pPr>
      <w:r w:rsidRPr="00EB4953">
        <w:rPr>
          <w:rFonts w:hint="eastAsia"/>
        </w:rPr>
        <w:t>十三、</w:t>
      </w:r>
      <w:r w:rsidR="00DC71CE">
        <w:rPr>
          <w:rFonts w:hint="eastAsia"/>
        </w:rPr>
        <w:t>（</w:t>
      </w:r>
      <w:r w:rsidRPr="00EB4953">
        <w:rPr>
          <w:rFonts w:hint="eastAsia"/>
        </w:rPr>
        <w:t>本题满分6分</w:t>
      </w:r>
      <w:r w:rsidR="00DC71CE">
        <w:rPr>
          <w:rFonts w:hint="eastAsia"/>
        </w:rPr>
        <w:t>）</w:t>
      </w:r>
    </w:p>
    <w:p w:rsidR="000E6135" w:rsidRDefault="000E6135" w:rsidP="007A2C3A">
      <w:pPr>
        <w:ind w:leftChars="200" w:left="480"/>
        <w:rPr>
          <w:rFonts w:ascii="宋体" w:hAnsi="宋体"/>
          <w:szCs w:val="21"/>
        </w:rPr>
      </w:pPr>
      <w:r w:rsidRPr="00EB4953">
        <w:rPr>
          <w:rFonts w:ascii="宋体" w:hAnsi="宋体" w:hint="eastAsia"/>
          <w:szCs w:val="21"/>
        </w:rPr>
        <w:t>两台同样自动记录仪,每台无故障工作的时间服从参数为</w:t>
      </w:r>
      <w:r w:rsidR="00C63BC5" w:rsidRPr="00C63BC5">
        <w:rPr>
          <w:position w:val="-6"/>
        </w:rPr>
        <w:object w:dxaOrig="180" w:dyaOrig="279">
          <v:shape id="_x0000_i1365" type="#_x0000_t75" style="width:9.4pt;height:13.75pt" o:ole="">
            <v:imagedata r:id="rId690" o:title=""/>
          </v:shape>
          <o:OLEObject Type="Embed" ProgID="Equation.DSMT4" ShapeID="_x0000_i1365" DrawAspect="Content" ObjectID="_1674986142" r:id="rId691"/>
        </w:object>
      </w:r>
      <w:r w:rsidRPr="00EB4953">
        <w:rPr>
          <w:rFonts w:ascii="宋体" w:hAnsi="宋体" w:hint="eastAsia"/>
          <w:szCs w:val="21"/>
        </w:rPr>
        <w:t>的指数分布；首先开动其中一台,当其发生故障时停用而另一台自行开动.试求两台记录仪无故障工作的总时间</w:t>
      </w:r>
      <w:r w:rsidR="00C63BC5" w:rsidRPr="00025957">
        <w:rPr>
          <w:position w:val="-4"/>
        </w:rPr>
        <w:object w:dxaOrig="220" w:dyaOrig="260">
          <v:shape id="_x0000_i1366" type="#_x0000_t75" style="width:10.65pt;height:13.15pt" o:ole="">
            <v:imagedata r:id="rId692" o:title=""/>
          </v:shape>
          <o:OLEObject Type="Embed" ProgID="Equation.DSMT4" ShapeID="_x0000_i1366" DrawAspect="Content" ObjectID="_1674986143" r:id="rId693"/>
        </w:object>
      </w:r>
      <w:r w:rsidRPr="00EB4953">
        <w:rPr>
          <w:rFonts w:ascii="宋体" w:hAnsi="宋体" w:hint="eastAsia"/>
          <w:szCs w:val="21"/>
        </w:rPr>
        <w:t>的概率密度</w:t>
      </w:r>
      <w:r w:rsidR="00C63BC5" w:rsidRPr="00C63BC5">
        <w:rPr>
          <w:position w:val="-10"/>
        </w:rPr>
        <w:object w:dxaOrig="499" w:dyaOrig="320">
          <v:shape id="_x0000_i1367" type="#_x0000_t75" style="width:25.05pt;height:16.3pt" o:ole="">
            <v:imagedata r:id="rId694" o:title=""/>
          </v:shape>
          <o:OLEObject Type="Embed" ProgID="Equation.DSMT4" ShapeID="_x0000_i1367" DrawAspect="Content" ObjectID="_1674986144" r:id="rId695"/>
        </w:object>
      </w:r>
      <w:r w:rsidRPr="00EB4953">
        <w:rPr>
          <w:rFonts w:ascii="宋体" w:hAnsi="宋体" w:hint="eastAsia"/>
          <w:szCs w:val="21"/>
        </w:rPr>
        <w:t>、数学期望和方差</w:t>
      </w:r>
      <w:r w:rsidR="00C63BC5">
        <w:rPr>
          <w:rFonts w:ascii="宋体" w:hAnsi="宋体" w:hint="eastAsia"/>
          <w:szCs w:val="21"/>
        </w:rPr>
        <w:t>．</w:t>
      </w:r>
    </w:p>
    <w:p w:rsidR="001D6C25" w:rsidRDefault="001D6C25" w:rsidP="001D6C25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E6135" w:rsidRDefault="001D6C25" w:rsidP="007A2C3A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1D6C25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0E6135">
        <w:rPr>
          <w:rFonts w:ascii="宋体" w:hAnsi="宋体" w:hint="eastAsia"/>
          <w:szCs w:val="21"/>
        </w:rPr>
        <w:t>设</w:t>
      </w:r>
      <w:r w:rsidR="00C63BC5" w:rsidRPr="00C63BC5">
        <w:rPr>
          <w:position w:val="-12"/>
        </w:rPr>
        <w:object w:dxaOrig="760" w:dyaOrig="360">
          <v:shape id="_x0000_i1368" type="#_x0000_t75" style="width:38.2pt;height:18.15pt" o:ole="">
            <v:imagedata r:id="rId696" o:title=""/>
          </v:shape>
          <o:OLEObject Type="Embed" ProgID="Equation.DSMT4" ShapeID="_x0000_i1368" DrawAspect="Content" ObjectID="_1674986145" r:id="rId697"/>
        </w:object>
      </w:r>
      <w:r w:rsidR="000E6135" w:rsidRPr="00305580">
        <w:rPr>
          <w:rFonts w:ascii="宋体" w:hAnsi="宋体" w:hint="eastAsia"/>
          <w:szCs w:val="21"/>
        </w:rPr>
        <w:t>表示先后开动的记录仪无故障工作的时间,则两台记录仪无故障工作的总时间为</w:t>
      </w:r>
      <w:r w:rsidR="00C63BC5" w:rsidRPr="00C63BC5">
        <w:rPr>
          <w:position w:val="-12"/>
        </w:rPr>
        <w:object w:dxaOrig="1140" w:dyaOrig="360">
          <v:shape id="_x0000_i1369" type="#_x0000_t75" style="width:56.95pt;height:18.15pt" o:ole="">
            <v:imagedata r:id="rId698" o:title=""/>
          </v:shape>
          <o:OLEObject Type="Embed" ProgID="Equation.DSMT4" ShapeID="_x0000_i1369" DrawAspect="Content" ObjectID="_1674986146" r:id="rId699"/>
        </w:object>
      </w:r>
      <w:r w:rsidR="000E6135">
        <w:rPr>
          <w:rFonts w:ascii="宋体" w:hAnsi="宋体" w:hint="eastAsia"/>
          <w:szCs w:val="21"/>
        </w:rPr>
        <w:t>.</w:t>
      </w:r>
      <w:r w:rsidR="000E6135" w:rsidRPr="00305580">
        <w:rPr>
          <w:rFonts w:ascii="宋体" w:hAnsi="宋体" w:hint="eastAsia"/>
          <w:szCs w:val="21"/>
        </w:rPr>
        <w:t>由于每台无故障工作的时间都服从参数为５的指数分布,则</w:t>
      </w:r>
      <w:r w:rsidR="00C63BC5" w:rsidRPr="00C63BC5">
        <w:rPr>
          <w:position w:val="-12"/>
        </w:rPr>
        <w:object w:dxaOrig="760" w:dyaOrig="360">
          <v:shape id="_x0000_i1370" type="#_x0000_t75" style="width:38.2pt;height:18.15pt" o:ole="">
            <v:imagedata r:id="rId700" o:title=""/>
          </v:shape>
          <o:OLEObject Type="Embed" ProgID="Equation.DSMT4" ShapeID="_x0000_i1370" DrawAspect="Content" ObjectID="_1674986147" r:id="rId701"/>
        </w:object>
      </w:r>
      <w:r w:rsidR="000E6135" w:rsidRPr="00305580">
        <w:rPr>
          <w:rFonts w:ascii="宋体" w:hAnsi="宋体" w:hint="eastAsia"/>
          <w:szCs w:val="21"/>
        </w:rPr>
        <w:t>的概率密度函数为</w:t>
      </w:r>
    </w:p>
    <w:p w:rsidR="000E6135" w:rsidRPr="00305580" w:rsidRDefault="00C63BC5" w:rsidP="007A2C3A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32"/>
        </w:rPr>
        <w:object w:dxaOrig="2180" w:dyaOrig="760">
          <v:shape id="_x0000_i1371" type="#_x0000_t75" style="width:108.95pt;height:38.2pt" o:ole="">
            <v:imagedata r:id="rId702" o:title=""/>
          </v:shape>
          <o:OLEObject Type="Embed" ProgID="Equation.DSMT4" ShapeID="_x0000_i1371" DrawAspect="Content" ObjectID="_1674986148" r:id="rId703"/>
        </w:object>
      </w:r>
    </w:p>
    <w:p w:rsidR="000E6135" w:rsidRDefault="000E6135" w:rsidP="007A2C3A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因为两台仪器是独立的,则其无故障工作的时间显然也是相互独立的,即</w:t>
      </w:r>
      <w:r w:rsidR="00C63BC5" w:rsidRPr="00C63BC5">
        <w:rPr>
          <w:position w:val="-12"/>
        </w:rPr>
        <w:object w:dxaOrig="300" w:dyaOrig="360">
          <v:shape id="_x0000_i1372" type="#_x0000_t75" style="width:15.05pt;height:18.15pt" o:ole="">
            <v:imagedata r:id="rId704" o:title=""/>
          </v:shape>
          <o:OLEObject Type="Embed" ProgID="Equation.DSMT4" ShapeID="_x0000_i1372" DrawAspect="Content" ObjectID="_1674986149" r:id="rId705"/>
        </w:object>
      </w:r>
      <w:r w:rsidR="007A2C3A">
        <w:rPr>
          <w:rFonts w:ascii="宋体" w:hAnsi="宋体" w:hint="eastAsia"/>
          <w:szCs w:val="21"/>
        </w:rPr>
        <w:t>和</w:t>
      </w:r>
      <w:r w:rsidR="00C63BC5" w:rsidRPr="00C63BC5">
        <w:rPr>
          <w:position w:val="-12"/>
        </w:rPr>
        <w:object w:dxaOrig="300" w:dyaOrig="360">
          <v:shape id="_x0000_i1373" type="#_x0000_t75" style="width:15.05pt;height:18.15pt" o:ole="">
            <v:imagedata r:id="rId706" o:title=""/>
          </v:shape>
          <o:OLEObject Type="Embed" ProgID="Equation.DSMT4" ShapeID="_x0000_i1373" DrawAspect="Content" ObjectID="_1674986150" r:id="rId707"/>
        </w:object>
      </w:r>
      <w:r w:rsidRPr="00305580">
        <w:rPr>
          <w:rFonts w:ascii="宋体" w:hAnsi="宋体" w:hint="eastAsia"/>
          <w:szCs w:val="21"/>
        </w:rPr>
        <w:t>独立</w:t>
      </w:r>
      <w:r>
        <w:rPr>
          <w:rFonts w:ascii="宋体" w:hAnsi="宋体" w:hint="eastAsia"/>
          <w:szCs w:val="21"/>
        </w:rPr>
        <w:t>,</w:t>
      </w:r>
      <w:r w:rsidR="007A2C3A">
        <w:rPr>
          <w:rFonts w:ascii="宋体" w:hAnsi="宋体" w:hint="eastAsia"/>
          <w:szCs w:val="21"/>
        </w:rPr>
        <w:t>由</w:t>
      </w:r>
      <w:r>
        <w:rPr>
          <w:rFonts w:ascii="宋体" w:hAnsi="宋体" w:hint="eastAsia"/>
          <w:szCs w:val="21"/>
        </w:rPr>
        <w:t>卷积公式：当</w:t>
      </w:r>
      <w:r w:rsidR="00C63BC5" w:rsidRPr="00C63BC5">
        <w:rPr>
          <w:position w:val="-6"/>
        </w:rPr>
        <w:object w:dxaOrig="499" w:dyaOrig="279">
          <v:shape id="_x0000_i1374" type="#_x0000_t75" style="width:25.05pt;height:13.75pt" o:ole="">
            <v:imagedata r:id="rId708" o:title=""/>
          </v:shape>
          <o:OLEObject Type="Embed" ProgID="Equation.DSMT4" ShapeID="_x0000_i1374" DrawAspect="Content" ObjectID="_1674986151" r:id="rId709"/>
        </w:object>
      </w:r>
      <w:r>
        <w:rPr>
          <w:rFonts w:ascii="宋体" w:hAnsi="宋体" w:hint="eastAsia"/>
          <w:szCs w:val="21"/>
        </w:rPr>
        <w:t>时,</w:t>
      </w:r>
      <w:r w:rsidR="00C63BC5" w:rsidRPr="00025957">
        <w:rPr>
          <w:position w:val="-4"/>
        </w:rPr>
        <w:object w:dxaOrig="220" w:dyaOrig="260">
          <v:shape id="_x0000_i1375" type="#_x0000_t75" style="width:10.65pt;height:13.15pt" o:ole="">
            <v:imagedata r:id="rId710" o:title=""/>
          </v:shape>
          <o:OLEObject Type="Embed" ProgID="Equation.DSMT4" ShapeID="_x0000_i1375" DrawAspect="Content" ObjectID="_1674986152" r:id="rId711"/>
        </w:object>
      </w:r>
      <w:r>
        <w:rPr>
          <w:rFonts w:ascii="宋体" w:hAnsi="宋体" w:hint="eastAsia"/>
          <w:szCs w:val="21"/>
        </w:rPr>
        <w:t>的概率密度为</w:t>
      </w:r>
    </w:p>
    <w:p w:rsidR="000E6135" w:rsidRPr="00305580" w:rsidRDefault="00C63BC5" w:rsidP="007A2C3A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18"/>
        </w:rPr>
        <w:object w:dxaOrig="5480" w:dyaOrig="520">
          <v:shape id="_x0000_i1376" type="#_x0000_t75" style="width:274.25pt;height:25.65pt" o:ole="">
            <v:imagedata r:id="rId712" o:title=""/>
          </v:shape>
          <o:OLEObject Type="Embed" ProgID="Equation.DSMT4" ShapeID="_x0000_i1376" DrawAspect="Content" ObjectID="_1674986153" r:id="rId713"/>
        </w:object>
      </w:r>
    </w:p>
    <w:p w:rsidR="000E6135" w:rsidRDefault="000E6135" w:rsidP="007A2C3A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当</w:t>
      </w:r>
      <w:r w:rsidR="00C63BC5" w:rsidRPr="00C63BC5">
        <w:rPr>
          <w:position w:val="-6"/>
        </w:rPr>
        <w:object w:dxaOrig="499" w:dyaOrig="279">
          <v:shape id="_x0000_i1377" type="#_x0000_t75" style="width:25.05pt;height:13.75pt" o:ole="">
            <v:imagedata r:id="rId714" o:title=""/>
          </v:shape>
          <o:OLEObject Type="Embed" ProgID="Equation.DSMT4" ShapeID="_x0000_i1377" DrawAspect="Content" ObjectID="_1674986154" r:id="rId715"/>
        </w:object>
      </w:r>
      <w:r w:rsidRPr="00305580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C63BC5" w:rsidRPr="00C63BC5">
        <w:rPr>
          <w:position w:val="-10"/>
        </w:rPr>
        <w:object w:dxaOrig="840" w:dyaOrig="320">
          <v:shape id="_x0000_i1378" type="#_x0000_t75" style="width:41.95pt;height:16.3pt" o:ole="">
            <v:imagedata r:id="rId716" o:title=""/>
          </v:shape>
          <o:OLEObject Type="Embed" ProgID="Equation.DSMT4" ShapeID="_x0000_i1378" DrawAspect="Content" ObjectID="_1674986155" r:id="rId717"/>
        </w:object>
      </w:r>
      <w:r>
        <w:rPr>
          <w:rFonts w:ascii="宋体" w:hAnsi="宋体" w:hint="eastAsia"/>
          <w:szCs w:val="21"/>
        </w:rPr>
        <w:t>,即</w:t>
      </w:r>
    </w:p>
    <w:p w:rsidR="000E6135" w:rsidRPr="00305580" w:rsidRDefault="00C63BC5" w:rsidP="007A2C3A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32"/>
        </w:rPr>
        <w:object w:dxaOrig="2299" w:dyaOrig="760">
          <v:shape id="_x0000_i1379" type="#_x0000_t75" style="width:115.2pt;height:38.2pt" o:ole="">
            <v:imagedata r:id="rId718" o:title=""/>
          </v:shape>
          <o:OLEObject Type="Embed" ProgID="Equation.DSMT4" ShapeID="_x0000_i1379" DrawAspect="Content" ObjectID="_1674986156" r:id="rId719"/>
        </w:object>
      </w:r>
    </w:p>
    <w:p w:rsidR="000E6135" w:rsidRDefault="000E6135" w:rsidP="007A2C3A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由指数分布的期望和方差的结论</w:t>
      </w:r>
      <w:r>
        <w:rPr>
          <w:rFonts w:ascii="宋体" w:hAnsi="宋体" w:hint="eastAsia"/>
          <w:szCs w:val="21"/>
        </w:rPr>
        <w:t>,</w:t>
      </w:r>
      <w:r w:rsidRPr="00305580">
        <w:rPr>
          <w:rFonts w:ascii="宋体" w:hAnsi="宋体" w:hint="eastAsia"/>
          <w:szCs w:val="21"/>
        </w:rPr>
        <w:t>有</w:t>
      </w:r>
    </w:p>
    <w:p w:rsidR="000E6135" w:rsidRPr="00305580" w:rsidRDefault="00C63BC5" w:rsidP="007A2C3A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4180" w:dyaOrig="620">
          <v:shape id="_x0000_i1380" type="#_x0000_t75" style="width:209.1pt;height:31.3pt" o:ole="">
            <v:imagedata r:id="rId720" o:title=""/>
          </v:shape>
          <o:OLEObject Type="Embed" ProgID="Equation.DSMT4" ShapeID="_x0000_i1380" DrawAspect="Content" ObjectID="_1674986157" r:id="rId721"/>
        </w:object>
      </w:r>
    </w:p>
    <w:p w:rsidR="000E6135" w:rsidRDefault="000E6135" w:rsidP="007A2C3A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由期望的性质</w:t>
      </w:r>
      <w:r>
        <w:rPr>
          <w:rFonts w:ascii="宋体" w:hAnsi="宋体" w:hint="eastAsia"/>
          <w:szCs w:val="21"/>
        </w:rPr>
        <w:t>有</w:t>
      </w:r>
    </w:p>
    <w:p w:rsidR="000E6135" w:rsidRPr="00305580" w:rsidRDefault="00C63BC5" w:rsidP="007A2C3A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4000" w:dyaOrig="620">
          <v:shape id="_x0000_i1381" type="#_x0000_t75" style="width:199.7pt;height:31.3pt" o:ole="">
            <v:imagedata r:id="rId722" o:title=""/>
          </v:shape>
          <o:OLEObject Type="Embed" ProgID="Equation.DSMT4" ShapeID="_x0000_i1381" DrawAspect="Content" ObjectID="_1674986158" r:id="rId723"/>
        </w:object>
      </w:r>
    </w:p>
    <w:p w:rsidR="000E6135" w:rsidRDefault="000E6135" w:rsidP="007A2C3A">
      <w:pPr>
        <w:ind w:leftChars="200" w:left="480"/>
        <w:rPr>
          <w:rFonts w:ascii="宋体" w:hAnsi="宋体"/>
          <w:szCs w:val="21"/>
        </w:rPr>
      </w:pPr>
      <w:r w:rsidRPr="00305580">
        <w:rPr>
          <w:rFonts w:ascii="宋体" w:hAnsi="宋体" w:hint="eastAsia"/>
          <w:szCs w:val="21"/>
        </w:rPr>
        <w:t>由独立随机变量方差的性质</w:t>
      </w:r>
      <w:r>
        <w:rPr>
          <w:rFonts w:ascii="宋体" w:hAnsi="宋体" w:hint="eastAsia"/>
          <w:szCs w:val="21"/>
        </w:rPr>
        <w:t>有</w:t>
      </w:r>
    </w:p>
    <w:p w:rsidR="000E6135" w:rsidRPr="00305580" w:rsidRDefault="00C63BC5" w:rsidP="007A2C3A">
      <w:pPr>
        <w:ind w:leftChars="200" w:left="480"/>
        <w:jc w:val="center"/>
        <w:rPr>
          <w:rFonts w:ascii="宋体" w:hAnsi="宋体"/>
          <w:szCs w:val="21"/>
        </w:rPr>
      </w:pPr>
      <w:r w:rsidRPr="00C63BC5">
        <w:rPr>
          <w:position w:val="-24"/>
        </w:rPr>
        <w:object w:dxaOrig="4459" w:dyaOrig="620">
          <v:shape id="_x0000_i1382" type="#_x0000_t75" style="width:222.9pt;height:31.3pt" o:ole="">
            <v:imagedata r:id="rId724" o:title=""/>
          </v:shape>
          <o:OLEObject Type="Embed" ProgID="Equation.DSMT4" ShapeID="_x0000_i1382" DrawAspect="Content" ObjectID="_1674986159" r:id="rId725"/>
        </w:object>
      </w:r>
    </w:p>
    <w:p w:rsidR="000E6135" w:rsidRDefault="000E6135" w:rsidP="00DC71CE">
      <w:pPr>
        <w:rPr>
          <w:rFonts w:ascii="宋体" w:hAnsi="宋体"/>
          <w:szCs w:val="21"/>
        </w:rPr>
      </w:pPr>
    </w:p>
    <w:p w:rsidR="003903B4" w:rsidRPr="003903B4" w:rsidRDefault="003903B4" w:rsidP="00CA00AF"/>
    <w:sectPr w:rsidR="003903B4" w:rsidRPr="003903B4" w:rsidSect="00223006">
      <w:headerReference w:type="even" r:id="rId726"/>
      <w:footerReference w:type="even" r:id="rId727"/>
      <w:footerReference w:type="default" r:id="rId728"/>
      <w:headerReference w:type="first" r:id="rId72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69A9" w:rsidRDefault="00DD69A9">
      <w:r>
        <w:separator/>
      </w:r>
    </w:p>
  </w:endnote>
  <w:endnote w:type="continuationSeparator" w:id="0">
    <w:p w:rsidR="00DD69A9" w:rsidRDefault="00DD69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63AAD" w:rsidRDefault="00985B7D" w:rsidP="00D80857">
        <w:pPr>
          <w:pStyle w:val="a4"/>
          <w:ind w:right="360" w:firstLine="360"/>
        </w:pPr>
        <w:r w:rsidRPr="00985B7D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63AAD" w:rsidRDefault="00985B7D">
                    <w:pPr>
                      <w:jc w:val="center"/>
                      <w:rPr>
                        <w:color w:val="5B9BD5" w:themeColor="accent1"/>
                      </w:rPr>
                    </w:pPr>
                    <w:r w:rsidRPr="00985B7D">
                      <w:fldChar w:fldCharType="begin"/>
                    </w:r>
                    <w:r w:rsidR="00663AAD">
                      <w:instrText>PAGE    \* MERGEFORMAT</w:instrText>
                    </w:r>
                    <w:r w:rsidRPr="00985B7D">
                      <w:fldChar w:fldCharType="separate"/>
                    </w:r>
                    <w:r w:rsidR="00663AAD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AAD" w:rsidRPr="003C7E48" w:rsidRDefault="00663AAD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1997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985B7D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985B7D">
      <w:rPr>
        <w:noProof/>
        <w:lang w:val="zh-CN"/>
      </w:rPr>
      <w:fldChar w:fldCharType="separate"/>
    </w:r>
    <w:r w:rsidR="00E029FC">
      <w:rPr>
        <w:noProof/>
        <w:lang w:val="zh-CN"/>
      </w:rPr>
      <w:t>1</w:t>
    </w:r>
    <w:r w:rsidR="00985B7D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69A9" w:rsidRDefault="00DD69A9">
      <w:r>
        <w:separator/>
      </w:r>
    </w:p>
  </w:footnote>
  <w:footnote w:type="continuationSeparator" w:id="0">
    <w:p w:rsidR="00DD69A9" w:rsidRDefault="00DD69A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AAD" w:rsidRPr="006E3539" w:rsidRDefault="00663AAD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3AAD" w:rsidRDefault="00985B7D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2" type="#_x0000_t75" style="width:11.25pt;height:11.25pt" o:bullet="t">
        <v:imagedata r:id="rId1" o:title="msoA"/>
      </v:shape>
    </w:pict>
  </w:numPicBullet>
  <w:numPicBullet w:numPicBulletId="1">
    <w:pict>
      <v:shape id="_x0000_i1083" type="#_x0000_t75" style="width:46.35pt;height:24.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E6135"/>
    <w:rsid w:val="000F21D7"/>
    <w:rsid w:val="00102A56"/>
    <w:rsid w:val="00104F63"/>
    <w:rsid w:val="0011658A"/>
    <w:rsid w:val="00120F13"/>
    <w:rsid w:val="00132717"/>
    <w:rsid w:val="00135729"/>
    <w:rsid w:val="00142B47"/>
    <w:rsid w:val="001461F0"/>
    <w:rsid w:val="001472A3"/>
    <w:rsid w:val="00151644"/>
    <w:rsid w:val="00153A48"/>
    <w:rsid w:val="0015485D"/>
    <w:rsid w:val="00154F0E"/>
    <w:rsid w:val="00157C04"/>
    <w:rsid w:val="00167379"/>
    <w:rsid w:val="00173BCA"/>
    <w:rsid w:val="00181D33"/>
    <w:rsid w:val="0018257A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20E1"/>
    <w:rsid w:val="001C4F26"/>
    <w:rsid w:val="001C5BC6"/>
    <w:rsid w:val="001C5D35"/>
    <w:rsid w:val="001D340A"/>
    <w:rsid w:val="001D5A4A"/>
    <w:rsid w:val="001D6B82"/>
    <w:rsid w:val="001D6C25"/>
    <w:rsid w:val="001E40D3"/>
    <w:rsid w:val="001E4BC3"/>
    <w:rsid w:val="001E5293"/>
    <w:rsid w:val="001F33D9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048"/>
    <w:rsid w:val="00261963"/>
    <w:rsid w:val="002678BA"/>
    <w:rsid w:val="00274785"/>
    <w:rsid w:val="00275CBA"/>
    <w:rsid w:val="00276AA7"/>
    <w:rsid w:val="002821F0"/>
    <w:rsid w:val="002826D4"/>
    <w:rsid w:val="00284BF5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3EE2"/>
    <w:rsid w:val="00300AB8"/>
    <w:rsid w:val="00300CDB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03B4"/>
    <w:rsid w:val="00393243"/>
    <w:rsid w:val="0039442C"/>
    <w:rsid w:val="0039625D"/>
    <w:rsid w:val="003969D4"/>
    <w:rsid w:val="00396BFA"/>
    <w:rsid w:val="003A3AFF"/>
    <w:rsid w:val="003A4585"/>
    <w:rsid w:val="003B031F"/>
    <w:rsid w:val="003B0CD2"/>
    <w:rsid w:val="003B25F2"/>
    <w:rsid w:val="003B5D7A"/>
    <w:rsid w:val="003C322B"/>
    <w:rsid w:val="003C55E0"/>
    <w:rsid w:val="003C7E48"/>
    <w:rsid w:val="003D0B2C"/>
    <w:rsid w:val="003D2E90"/>
    <w:rsid w:val="003D4CAD"/>
    <w:rsid w:val="003D58DF"/>
    <w:rsid w:val="003E3E3D"/>
    <w:rsid w:val="003F5AD1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5859"/>
    <w:rsid w:val="004966D7"/>
    <w:rsid w:val="004A1C29"/>
    <w:rsid w:val="004A289D"/>
    <w:rsid w:val="004A2EEB"/>
    <w:rsid w:val="004A759A"/>
    <w:rsid w:val="004B1BB4"/>
    <w:rsid w:val="004B2454"/>
    <w:rsid w:val="004B2C68"/>
    <w:rsid w:val="004B4D3E"/>
    <w:rsid w:val="004B5230"/>
    <w:rsid w:val="004C34E1"/>
    <w:rsid w:val="004C4D06"/>
    <w:rsid w:val="004E0721"/>
    <w:rsid w:val="004E295D"/>
    <w:rsid w:val="004F28F5"/>
    <w:rsid w:val="004F30D2"/>
    <w:rsid w:val="004F48C0"/>
    <w:rsid w:val="004F70FB"/>
    <w:rsid w:val="00510145"/>
    <w:rsid w:val="0051041B"/>
    <w:rsid w:val="00512891"/>
    <w:rsid w:val="00515691"/>
    <w:rsid w:val="00516B58"/>
    <w:rsid w:val="005210F0"/>
    <w:rsid w:val="00535496"/>
    <w:rsid w:val="00535CEE"/>
    <w:rsid w:val="0053617D"/>
    <w:rsid w:val="005410A0"/>
    <w:rsid w:val="005426F1"/>
    <w:rsid w:val="0054309E"/>
    <w:rsid w:val="00545042"/>
    <w:rsid w:val="00545AA6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448"/>
    <w:rsid w:val="005A667C"/>
    <w:rsid w:val="005B086A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E570A"/>
    <w:rsid w:val="005F1F28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6661"/>
    <w:rsid w:val="0063705B"/>
    <w:rsid w:val="00642979"/>
    <w:rsid w:val="00642B51"/>
    <w:rsid w:val="00643BE8"/>
    <w:rsid w:val="0066003F"/>
    <w:rsid w:val="00663097"/>
    <w:rsid w:val="00663AAD"/>
    <w:rsid w:val="00671438"/>
    <w:rsid w:val="0068584C"/>
    <w:rsid w:val="00694DD2"/>
    <w:rsid w:val="006A0F22"/>
    <w:rsid w:val="006A0FB3"/>
    <w:rsid w:val="006A2CF4"/>
    <w:rsid w:val="006A5690"/>
    <w:rsid w:val="006A5EF3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65F1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2C3A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52CE"/>
    <w:rsid w:val="008F7E27"/>
    <w:rsid w:val="00905571"/>
    <w:rsid w:val="009211C4"/>
    <w:rsid w:val="00923B10"/>
    <w:rsid w:val="00924144"/>
    <w:rsid w:val="00926458"/>
    <w:rsid w:val="00926EB4"/>
    <w:rsid w:val="009273A1"/>
    <w:rsid w:val="00931AAB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5B7D"/>
    <w:rsid w:val="009864C8"/>
    <w:rsid w:val="00993B07"/>
    <w:rsid w:val="009A1B8B"/>
    <w:rsid w:val="009A30E3"/>
    <w:rsid w:val="009A3A7A"/>
    <w:rsid w:val="009A3CED"/>
    <w:rsid w:val="009C249D"/>
    <w:rsid w:val="009E654A"/>
    <w:rsid w:val="009E68B8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3CD4"/>
    <w:rsid w:val="00A50EA2"/>
    <w:rsid w:val="00A51CD7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5E9E"/>
    <w:rsid w:val="00AB79F7"/>
    <w:rsid w:val="00AC0A1C"/>
    <w:rsid w:val="00AC0FC7"/>
    <w:rsid w:val="00AE114B"/>
    <w:rsid w:val="00AE4BA9"/>
    <w:rsid w:val="00AE5B81"/>
    <w:rsid w:val="00AE7C7B"/>
    <w:rsid w:val="00AF0BCA"/>
    <w:rsid w:val="00AF21D6"/>
    <w:rsid w:val="00AF3D50"/>
    <w:rsid w:val="00AF6F30"/>
    <w:rsid w:val="00B01255"/>
    <w:rsid w:val="00B01E91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57085"/>
    <w:rsid w:val="00C62E5A"/>
    <w:rsid w:val="00C63BC5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096F"/>
    <w:rsid w:val="00CF2832"/>
    <w:rsid w:val="00CF4A9C"/>
    <w:rsid w:val="00CF4B0A"/>
    <w:rsid w:val="00CF5B32"/>
    <w:rsid w:val="00D01D53"/>
    <w:rsid w:val="00D133EF"/>
    <w:rsid w:val="00D21403"/>
    <w:rsid w:val="00D23476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C71CE"/>
    <w:rsid w:val="00DC75CF"/>
    <w:rsid w:val="00DD4BEC"/>
    <w:rsid w:val="00DD69A9"/>
    <w:rsid w:val="00DF2278"/>
    <w:rsid w:val="00E029FC"/>
    <w:rsid w:val="00E03B9D"/>
    <w:rsid w:val="00E11016"/>
    <w:rsid w:val="00E13808"/>
    <w:rsid w:val="00E16493"/>
    <w:rsid w:val="00E20B0F"/>
    <w:rsid w:val="00E227F2"/>
    <w:rsid w:val="00E32013"/>
    <w:rsid w:val="00E3772F"/>
    <w:rsid w:val="00E37A4C"/>
    <w:rsid w:val="00E4159C"/>
    <w:rsid w:val="00E45FD6"/>
    <w:rsid w:val="00E463FD"/>
    <w:rsid w:val="00E46F31"/>
    <w:rsid w:val="00E57E24"/>
    <w:rsid w:val="00E64DA9"/>
    <w:rsid w:val="00E76342"/>
    <w:rsid w:val="00E77B65"/>
    <w:rsid w:val="00E8199B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7DFF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55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444F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55F3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oleObject" Target="embeddings/oleObject331.bin"/><Relationship Id="rId727" Type="http://schemas.openxmlformats.org/officeDocument/2006/relationships/footer" Target="footer1.xml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640" Type="http://schemas.openxmlformats.org/officeDocument/2006/relationships/image" Target="media/image319.wmf"/><Relationship Id="rId682" Type="http://schemas.openxmlformats.org/officeDocument/2006/relationships/image" Target="media/image340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651" Type="http://schemas.openxmlformats.org/officeDocument/2006/relationships/oleObject" Target="embeddings/oleObject321.bin"/><Relationship Id="rId693" Type="http://schemas.openxmlformats.org/officeDocument/2006/relationships/oleObject" Target="embeddings/oleObject342.bin"/><Relationship Id="rId707" Type="http://schemas.openxmlformats.org/officeDocument/2006/relationships/oleObject" Target="embeddings/oleObject34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662" Type="http://schemas.openxmlformats.org/officeDocument/2006/relationships/image" Target="media/image330.wmf"/><Relationship Id="rId718" Type="http://schemas.openxmlformats.org/officeDocument/2006/relationships/image" Target="media/image358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image" Target="media/image281.wmf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673" Type="http://schemas.openxmlformats.org/officeDocument/2006/relationships/oleObject" Target="embeddings/oleObject332.bin"/><Relationship Id="rId729" Type="http://schemas.openxmlformats.org/officeDocument/2006/relationships/header" Target="header2.xml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oleObject" Target="embeddings/oleObject283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684" Type="http://schemas.openxmlformats.org/officeDocument/2006/relationships/image" Target="media/image341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image" Target="media/image243.wmf"/><Relationship Id="rId695" Type="http://schemas.openxmlformats.org/officeDocument/2006/relationships/oleObject" Target="embeddings/oleObject343.bin"/><Relationship Id="rId709" Type="http://schemas.openxmlformats.org/officeDocument/2006/relationships/oleObject" Target="embeddings/oleObject35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720" Type="http://schemas.openxmlformats.org/officeDocument/2006/relationships/image" Target="media/image359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664" Type="http://schemas.openxmlformats.org/officeDocument/2006/relationships/image" Target="media/image331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731" Type="http://schemas.openxmlformats.org/officeDocument/2006/relationships/theme" Target="theme/theme1.xm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633" Type="http://schemas.openxmlformats.org/officeDocument/2006/relationships/oleObject" Target="embeddings/oleObject312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675" Type="http://schemas.openxmlformats.org/officeDocument/2006/relationships/oleObject" Target="embeddings/oleObject333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700" Type="http://schemas.openxmlformats.org/officeDocument/2006/relationships/image" Target="media/image349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image" Target="media/image300.wmf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image" Target="media/image321.wmf"/><Relationship Id="rId686" Type="http://schemas.openxmlformats.org/officeDocument/2006/relationships/image" Target="media/image342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11" Type="http://schemas.openxmlformats.org/officeDocument/2006/relationships/oleObject" Target="embeddings/oleObject351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697" Type="http://schemas.openxmlformats.org/officeDocument/2006/relationships/oleObject" Target="embeddings/oleObject344.bin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722" Type="http://schemas.openxmlformats.org/officeDocument/2006/relationships/image" Target="media/image360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666" Type="http://schemas.openxmlformats.org/officeDocument/2006/relationships/image" Target="media/image332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3.wmf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635" Type="http://schemas.openxmlformats.org/officeDocument/2006/relationships/oleObject" Target="embeddings/oleObject313.bin"/><Relationship Id="rId677" Type="http://schemas.openxmlformats.org/officeDocument/2006/relationships/oleObject" Target="embeddings/oleObject334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702" Type="http://schemas.openxmlformats.org/officeDocument/2006/relationships/image" Target="media/image350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688" Type="http://schemas.openxmlformats.org/officeDocument/2006/relationships/image" Target="media/image343.wmf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713" Type="http://schemas.openxmlformats.org/officeDocument/2006/relationships/oleObject" Target="embeddings/oleObject352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615" Type="http://schemas.openxmlformats.org/officeDocument/2006/relationships/oleObject" Target="embeddings/oleObject303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oleObject" Target="embeddings/oleObject324.bin"/><Relationship Id="rId699" Type="http://schemas.openxmlformats.org/officeDocument/2006/relationships/oleObject" Target="embeddings/oleObject345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724" Type="http://schemas.openxmlformats.org/officeDocument/2006/relationships/image" Target="media/image361.wmf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wmf"/><Relationship Id="rId419" Type="http://schemas.openxmlformats.org/officeDocument/2006/relationships/image" Target="media/image208.wmf"/><Relationship Id="rId570" Type="http://schemas.openxmlformats.org/officeDocument/2006/relationships/image" Target="media/image284.wmf"/><Relationship Id="rId626" Type="http://schemas.openxmlformats.org/officeDocument/2006/relationships/image" Target="media/image312.wmf"/><Relationship Id="rId223" Type="http://schemas.openxmlformats.org/officeDocument/2006/relationships/image" Target="media/image110.wmf"/><Relationship Id="rId430" Type="http://schemas.openxmlformats.org/officeDocument/2006/relationships/oleObject" Target="embeddings/oleObject211.bin"/><Relationship Id="rId668" Type="http://schemas.openxmlformats.org/officeDocument/2006/relationships/image" Target="media/image333.wmf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image" Target="media/image235.wmf"/><Relationship Id="rId528" Type="http://schemas.openxmlformats.org/officeDocument/2006/relationships/image" Target="media/image263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oleObject" Target="embeddings/oleObject183.bin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oleObject" Target="embeddings/oleObject314.bin"/><Relationship Id="rId679" Type="http://schemas.openxmlformats.org/officeDocument/2006/relationships/oleObject" Target="embeddings/oleObject335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5.bin"/><Relationship Id="rId690" Type="http://schemas.openxmlformats.org/officeDocument/2006/relationships/image" Target="media/image344.wmf"/><Relationship Id="rId704" Type="http://schemas.openxmlformats.org/officeDocument/2006/relationships/image" Target="media/image351.wmf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image" Target="media/image274.wmf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48" Type="http://schemas.openxmlformats.org/officeDocument/2006/relationships/image" Target="media/image323.wmf"/><Relationship Id="rId245" Type="http://schemas.openxmlformats.org/officeDocument/2006/relationships/image" Target="media/image121.wmf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52" Type="http://schemas.openxmlformats.org/officeDocument/2006/relationships/image" Target="media/image225.wmf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715" Type="http://schemas.openxmlformats.org/officeDocument/2006/relationships/oleObject" Target="embeddings/oleObject353.bin"/><Relationship Id="rId105" Type="http://schemas.openxmlformats.org/officeDocument/2006/relationships/image" Target="media/image51.wmf"/><Relationship Id="rId147" Type="http://schemas.openxmlformats.org/officeDocument/2006/relationships/image" Target="media/image72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96" Type="http://schemas.openxmlformats.org/officeDocument/2006/relationships/oleObject" Target="embeddings/oleObject194.bin"/><Relationship Id="rId561" Type="http://schemas.openxmlformats.org/officeDocument/2006/relationships/oleObject" Target="embeddings/oleObject276.bin"/><Relationship Id="rId617" Type="http://schemas.openxmlformats.org/officeDocument/2006/relationships/oleObject" Target="embeddings/oleObject304.bin"/><Relationship Id="rId659" Type="http://schemas.openxmlformats.org/officeDocument/2006/relationships/oleObject" Target="embeddings/oleObject325.bin"/><Relationship Id="rId214" Type="http://schemas.openxmlformats.org/officeDocument/2006/relationships/oleObject" Target="embeddings/oleObject103.bin"/><Relationship Id="rId256" Type="http://schemas.openxmlformats.org/officeDocument/2006/relationships/oleObject" Target="embeddings/oleObject124.bin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9.wmf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55.bin"/><Relationship Id="rId670" Type="http://schemas.openxmlformats.org/officeDocument/2006/relationships/image" Target="media/image334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image" Target="media/image264.wmf"/><Relationship Id="rId691" Type="http://schemas.openxmlformats.org/officeDocument/2006/relationships/oleObject" Target="embeddings/oleObject341.bin"/><Relationship Id="rId726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649" Type="http://schemas.openxmlformats.org/officeDocument/2006/relationships/oleObject" Target="embeddings/oleObject320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660" Type="http://schemas.openxmlformats.org/officeDocument/2006/relationships/image" Target="media/image329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3.bin"/><Relationship Id="rId681" Type="http://schemas.openxmlformats.org/officeDocument/2006/relationships/oleObject" Target="embeddings/oleObject336.bin"/><Relationship Id="rId716" Type="http://schemas.openxmlformats.org/officeDocument/2006/relationships/image" Target="media/image357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650" Type="http://schemas.openxmlformats.org/officeDocument/2006/relationships/image" Target="media/image324.wmf"/><Relationship Id="rId303" Type="http://schemas.openxmlformats.org/officeDocument/2006/relationships/image" Target="media/image150.wmf"/><Relationship Id="rId485" Type="http://schemas.openxmlformats.org/officeDocument/2006/relationships/oleObject" Target="embeddings/oleObject238.bin"/><Relationship Id="rId692" Type="http://schemas.openxmlformats.org/officeDocument/2006/relationships/image" Target="media/image345.wmf"/><Relationship Id="rId706" Type="http://schemas.openxmlformats.org/officeDocument/2006/relationships/image" Target="media/image352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661" Type="http://schemas.openxmlformats.org/officeDocument/2006/relationships/oleObject" Target="embeddings/oleObject326.bin"/><Relationship Id="rId717" Type="http://schemas.openxmlformats.org/officeDocument/2006/relationships/oleObject" Target="embeddings/oleObject35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672" Type="http://schemas.openxmlformats.org/officeDocument/2006/relationships/image" Target="media/image335.wmf"/><Relationship Id="rId728" Type="http://schemas.openxmlformats.org/officeDocument/2006/relationships/footer" Target="footer2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683" Type="http://schemas.openxmlformats.org/officeDocument/2006/relationships/oleObject" Target="embeddings/oleObject337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694" Type="http://schemas.openxmlformats.org/officeDocument/2006/relationships/image" Target="media/image346.wmf"/><Relationship Id="rId708" Type="http://schemas.openxmlformats.org/officeDocument/2006/relationships/image" Target="media/image353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663" Type="http://schemas.openxmlformats.org/officeDocument/2006/relationships/oleObject" Target="embeddings/oleObject327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719" Type="http://schemas.openxmlformats.org/officeDocument/2006/relationships/oleObject" Target="embeddings/oleObject355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8.bin"/><Relationship Id="rId730" Type="http://schemas.openxmlformats.org/officeDocument/2006/relationships/fontTable" Target="fontTable.xml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image" Target="media/image134.wmf"/><Relationship Id="rId674" Type="http://schemas.openxmlformats.org/officeDocument/2006/relationships/image" Target="media/image336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685" Type="http://schemas.openxmlformats.org/officeDocument/2006/relationships/oleObject" Target="embeddings/oleObject338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710" Type="http://schemas.openxmlformats.org/officeDocument/2006/relationships/image" Target="media/image354.wmf"/><Relationship Id="rId8" Type="http://schemas.openxmlformats.org/officeDocument/2006/relationships/hyperlink" Target="https://lvjr.bitbucket.io/?kysx1997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654" Type="http://schemas.openxmlformats.org/officeDocument/2006/relationships/image" Target="media/image326.wmf"/><Relationship Id="rId696" Type="http://schemas.openxmlformats.org/officeDocument/2006/relationships/image" Target="media/image347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721" Type="http://schemas.openxmlformats.org/officeDocument/2006/relationships/oleObject" Target="embeddings/oleObject356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image" Target="media/image298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665" Type="http://schemas.openxmlformats.org/officeDocument/2006/relationships/oleObject" Target="embeddings/oleObject328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676" Type="http://schemas.openxmlformats.org/officeDocument/2006/relationships/image" Target="media/image33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701" Type="http://schemas.openxmlformats.org/officeDocument/2006/relationships/oleObject" Target="embeddings/oleObject346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8.wmf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oleObject" Target="embeddings/oleObject339.bin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712" Type="http://schemas.openxmlformats.org/officeDocument/2006/relationships/image" Target="media/image355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698" Type="http://schemas.openxmlformats.org/officeDocument/2006/relationships/image" Target="media/image348.wmf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8.wmf"/><Relationship Id="rId723" Type="http://schemas.openxmlformats.org/officeDocument/2006/relationships/oleObject" Target="embeddings/oleObject357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oleObject" Target="embeddings/oleObject308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667" Type="http://schemas.openxmlformats.org/officeDocument/2006/relationships/oleObject" Target="embeddings/oleObject329.bin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image" Target="media/image185.wmf"/><Relationship Id="rId429" Type="http://schemas.openxmlformats.org/officeDocument/2006/relationships/image" Target="media/image213.wmf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19.wmf"/><Relationship Id="rId678" Type="http://schemas.openxmlformats.org/officeDocument/2006/relationships/image" Target="media/image338.wmf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image" Target="media/image240.wmf"/><Relationship Id="rId538" Type="http://schemas.openxmlformats.org/officeDocument/2006/relationships/image" Target="media/image268.wmf"/><Relationship Id="rId703" Type="http://schemas.openxmlformats.org/officeDocument/2006/relationships/oleObject" Target="embeddings/oleObject347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8.bin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19.bin"/><Relationship Id="rId689" Type="http://schemas.openxmlformats.org/officeDocument/2006/relationships/oleObject" Target="embeddings/oleObject340.bin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714" Type="http://schemas.openxmlformats.org/officeDocument/2006/relationships/image" Target="media/image356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image" Target="media/image279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oleObject" Target="embeddings/oleObject206.bin"/><Relationship Id="rId616" Type="http://schemas.openxmlformats.org/officeDocument/2006/relationships/image" Target="media/image307.wmf"/><Relationship Id="rId658" Type="http://schemas.openxmlformats.org/officeDocument/2006/relationships/image" Target="media/image328.wmf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image" Target="media/image230.wmf"/><Relationship Id="rId518" Type="http://schemas.openxmlformats.org/officeDocument/2006/relationships/image" Target="media/image258.wmf"/><Relationship Id="rId725" Type="http://schemas.openxmlformats.org/officeDocument/2006/relationships/oleObject" Target="embeddings/oleObject358.bin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oleObject" Target="embeddings/oleObject281.bin"/><Relationship Id="rId627" Type="http://schemas.openxmlformats.org/officeDocument/2006/relationships/oleObject" Target="embeddings/oleObject309.bin"/><Relationship Id="rId669" Type="http://schemas.openxmlformats.org/officeDocument/2006/relationships/oleObject" Target="embeddings/oleObject330.bin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66" Type="http://schemas.openxmlformats.org/officeDocument/2006/relationships/oleObject" Target="embeddings/oleObject129.bin"/><Relationship Id="rId431" Type="http://schemas.openxmlformats.org/officeDocument/2006/relationships/image" Target="media/image214.png"/><Relationship Id="rId473" Type="http://schemas.openxmlformats.org/officeDocument/2006/relationships/oleObject" Target="embeddings/oleObject232.bin"/><Relationship Id="rId529" Type="http://schemas.openxmlformats.org/officeDocument/2006/relationships/oleObject" Target="embeddings/oleObject260.bin"/><Relationship Id="rId680" Type="http://schemas.openxmlformats.org/officeDocument/2006/relationships/image" Target="media/image339.wmf"/><Relationship Id="rId30" Type="http://schemas.openxmlformats.org/officeDocument/2006/relationships/oleObject" Target="embeddings/oleObject11.bin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80.bin"/><Relationship Id="rId333" Type="http://schemas.openxmlformats.org/officeDocument/2006/relationships/image" Target="media/image165.wmf"/><Relationship Id="rId540" Type="http://schemas.openxmlformats.org/officeDocument/2006/relationships/image" Target="media/image269.wmf"/><Relationship Id="rId72" Type="http://schemas.openxmlformats.org/officeDocument/2006/relationships/oleObject" Target="embeddings/oleObject32.bin"/><Relationship Id="rId375" Type="http://schemas.openxmlformats.org/officeDocument/2006/relationships/image" Target="media/image186.wmf"/><Relationship Id="rId582" Type="http://schemas.openxmlformats.org/officeDocument/2006/relationships/image" Target="media/image290.wmf"/><Relationship Id="rId638" Type="http://schemas.openxmlformats.org/officeDocument/2006/relationships/image" Target="media/image318.wmf"/><Relationship Id="rId3" Type="http://schemas.openxmlformats.org/officeDocument/2006/relationships/styles" Target="styles.xml"/><Relationship Id="rId235" Type="http://schemas.openxmlformats.org/officeDocument/2006/relationships/image" Target="media/image116.wmf"/><Relationship Id="rId277" Type="http://schemas.openxmlformats.org/officeDocument/2006/relationships/image" Target="media/image137.wmf"/><Relationship Id="rId400" Type="http://schemas.openxmlformats.org/officeDocument/2006/relationships/oleObject" Target="embeddings/oleObject196.bin"/><Relationship Id="rId442" Type="http://schemas.openxmlformats.org/officeDocument/2006/relationships/image" Target="media/image220.wmf"/><Relationship Id="rId484" Type="http://schemas.openxmlformats.org/officeDocument/2006/relationships/image" Target="media/image241.wmf"/><Relationship Id="rId705" Type="http://schemas.openxmlformats.org/officeDocument/2006/relationships/oleObject" Target="embeddings/oleObject348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D17C32-DF7E-4322-AD7E-79A4B204B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11</Pages>
  <Words>1848</Words>
  <Characters>10536</Characters>
  <Application>Microsoft Office Word</Application>
  <DocSecurity>0</DocSecurity>
  <Lines>87</Lines>
  <Paragraphs>24</Paragraphs>
  <ScaleCrop>false</ScaleCrop>
  <Company>微软中国</Company>
  <LinksUpToDate>false</LinksUpToDate>
  <CharactersWithSpaces>12360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114</cp:revision>
  <cp:lastPrinted>2011-09-06T10:51:00Z</cp:lastPrinted>
  <dcterms:created xsi:type="dcterms:W3CDTF">2020-11-13T07:23:00Z</dcterms:created>
  <dcterms:modified xsi:type="dcterms:W3CDTF">2021-02-16T03:44:00Z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