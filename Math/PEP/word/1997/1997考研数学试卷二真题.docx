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00354" w:rsidRDefault="00400655" w:rsidP="00E00354">
      <w:pPr>
        <w:pStyle w:val="af"/>
      </w:pPr>
      <w:hyperlink r:id="rId8" w:history="1">
        <w:r w:rsidR="003903B4" w:rsidRPr="00E00354">
          <w:rPr>
            <w:rStyle w:val="a7"/>
            <w:rFonts w:hint="eastAsia"/>
            <w:color w:val="002060"/>
          </w:rPr>
          <w:t>1997</w:t>
        </w:r>
        <w:r w:rsidR="00CA00AF" w:rsidRPr="00E0035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00354">
          <w:rPr>
            <w:rStyle w:val="a7"/>
            <w:rFonts w:hint="eastAsia"/>
            <w:color w:val="002060"/>
          </w:rPr>
          <w:t>卷</w:t>
        </w:r>
        <w:r w:rsidR="00F55860" w:rsidRPr="00E00354">
          <w:rPr>
            <w:rStyle w:val="a7"/>
            <w:rFonts w:hint="eastAsia"/>
            <w:color w:val="002060"/>
          </w:rPr>
          <w:t>二</w:t>
        </w:r>
        <w:r w:rsidR="00E00354" w:rsidRPr="00E00354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026E8" w:rsidRDefault="00E026E8" w:rsidP="00E026E8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026E8" w:rsidRDefault="00E026E8" w:rsidP="00E026E8">
      <w:pPr>
        <w:outlineLvl w:val="0"/>
        <w:rPr>
          <w:rFonts w:ascii="Times New Roman" w:eastAsia="黑体" w:hAnsi="Times New Roman"/>
          <w:b/>
        </w:rPr>
      </w:pPr>
    </w:p>
    <w:p w:rsidR="00E026E8" w:rsidRDefault="00E026E8" w:rsidP="00E026E8">
      <w:pPr>
        <w:outlineLvl w:val="0"/>
        <w:rPr>
          <w:rFonts w:ascii="Times New Roman" w:eastAsia="黑体" w:hAnsi="Times New Roman"/>
          <w:b/>
        </w:rPr>
      </w:pPr>
    </w:p>
    <w:p w:rsidR="00E026E8" w:rsidRPr="00C82815" w:rsidRDefault="00ED581F" w:rsidP="00E026E8">
      <w:pPr>
        <w:outlineLvl w:val="0"/>
      </w:pPr>
      <w:r w:rsidRPr="00C82815">
        <w:rPr>
          <w:rFonts w:hint="eastAsia"/>
        </w:rPr>
        <w:t xml:space="preserve">(1) </w:t>
      </w:r>
      <w:r w:rsidR="00E026E8" w:rsidRPr="00C82815">
        <w:rPr>
          <w:rFonts w:hint="eastAsia"/>
        </w:rPr>
        <w:t>已知</w:t>
      </w:r>
      <w:bookmarkStart w:id="1" w:name="MTBlankEqn"/>
      <w:r w:rsidR="00980B00" w:rsidRPr="00980B00">
        <w:rPr>
          <w:position w:val="-34"/>
        </w:rPr>
        <w:object w:dxaOrig="2580" w:dyaOrig="800">
          <v:shape id="_x0000_i1025" type="#_x0000_t75" style="width:128.95pt;height:40.05pt" o:ole="">
            <v:imagedata r:id="rId9" o:title=""/>
          </v:shape>
          <o:OLEObject Type="Embed" ProgID="Equation.DSMT4" ShapeID="_x0000_i1025" DrawAspect="Content" ObjectID="_1674983342" r:id="rId10"/>
        </w:object>
      </w:r>
      <w:bookmarkEnd w:id="1"/>
      <w:r w:rsidR="00C82815" w:rsidRPr="00C82815">
        <w:rPr>
          <w:rFonts w:hint="eastAsia"/>
        </w:rPr>
        <w:t>在</w:t>
      </w:r>
      <w:r w:rsidR="00980B00" w:rsidRPr="00980B00">
        <w:rPr>
          <w:position w:val="-6"/>
        </w:rPr>
        <w:object w:dxaOrig="540" w:dyaOrig="279">
          <v:shape id="_x0000_i1026" type="#_x0000_t75" style="width:26.9pt;height:13.75pt" o:ole="">
            <v:imagedata r:id="rId11" o:title=""/>
          </v:shape>
          <o:OLEObject Type="Embed" ProgID="Equation.DSMT4" ShapeID="_x0000_i1026" DrawAspect="Content" ObjectID="_1674983343" r:id="rId12"/>
        </w:object>
      </w:r>
      <w:r w:rsidR="00C82815" w:rsidRPr="00C82815">
        <w:rPr>
          <w:rFonts w:hint="eastAsia"/>
        </w:rPr>
        <w:t>处连续，则</w:t>
      </w:r>
      <w:r w:rsidR="00980B00" w:rsidRPr="00980B00">
        <w:rPr>
          <w:position w:val="-6"/>
        </w:rPr>
        <w:object w:dxaOrig="380" w:dyaOrig="220">
          <v:shape id="_x0000_i1027" type="#_x0000_t75" style="width:18.8pt;height:10.65pt" o:ole="">
            <v:imagedata r:id="rId13" o:title=""/>
          </v:shape>
          <o:OLEObject Type="Embed" ProgID="Equation.DSMT4" ShapeID="_x0000_i1027" DrawAspect="Content" ObjectID="_1674983344" r:id="rId14"/>
        </w:object>
      </w:r>
      <w:r w:rsidR="00E026E8" w:rsidRPr="00C82815">
        <w:tab/>
        <w:t>_____________.</w:t>
      </w:r>
      <w:r w:rsidR="00E026E8" w:rsidRPr="00C82815">
        <w:tab/>
      </w:r>
    </w:p>
    <w:p w:rsidR="00422122" w:rsidRDefault="00422122" w:rsidP="00E026E8">
      <w:pPr>
        <w:outlineLvl w:val="0"/>
        <w:rPr>
          <w:rFonts w:ascii="宋体" w:hAnsi="宋体"/>
          <w:szCs w:val="21"/>
        </w:rPr>
      </w:pPr>
    </w:p>
    <w:p w:rsidR="00422122" w:rsidRDefault="00422122" w:rsidP="00E026E8">
      <w:pPr>
        <w:outlineLvl w:val="0"/>
        <w:rPr>
          <w:rFonts w:ascii="Times New Roman" w:hAnsi="Times New Roman"/>
        </w:rPr>
      </w:pPr>
    </w:p>
    <w:p w:rsidR="00E026E8" w:rsidRDefault="00C82815" w:rsidP="00E026E8">
      <w:pPr>
        <w:outlineLvl w:val="0"/>
        <w:rPr>
          <w:rFonts w:ascii="Times New Roman" w:hAnsi="Times New Roman"/>
        </w:rPr>
      </w:pPr>
      <w:r w:rsidRPr="00C82815">
        <w:rPr>
          <w:rFonts w:hint="eastAsia"/>
        </w:rPr>
        <w:t xml:space="preserve">(2) </w:t>
      </w:r>
      <w:r w:rsidR="00E026E8">
        <w:rPr>
          <w:rFonts w:ascii="Times New Roman" w:hAnsi="Times New Roman" w:hint="eastAsia"/>
        </w:rPr>
        <w:t>设</w:t>
      </w:r>
      <w:r w:rsidR="00980B00" w:rsidRPr="00980B00">
        <w:rPr>
          <w:position w:val="-26"/>
        </w:rPr>
        <w:object w:dxaOrig="1440" w:dyaOrig="700">
          <v:shape id="_x0000_i1028" type="#_x0000_t75" style="width:1in;height:35.05pt" o:ole="">
            <v:imagedata r:id="rId15" o:title=""/>
          </v:shape>
          <o:OLEObject Type="Embed" ProgID="Equation.DSMT4" ShapeID="_x0000_i1028" DrawAspect="Content" ObjectID="_1674983345" r:id="rId16"/>
        </w:object>
      </w:r>
      <w:r>
        <w:rPr>
          <w:rFonts w:hint="eastAsia"/>
        </w:rPr>
        <w:t>，则</w:t>
      </w:r>
      <w:r w:rsidR="00980B00" w:rsidRPr="00980B00">
        <w:rPr>
          <w:position w:val="-14"/>
        </w:rPr>
        <w:object w:dxaOrig="840" w:dyaOrig="400">
          <v:shape id="_x0000_i1029" type="#_x0000_t75" style="width:41.95pt;height:20.05pt" o:ole="">
            <v:imagedata r:id="rId17" o:title=""/>
          </v:shape>
          <o:OLEObject Type="Embed" ProgID="Equation.DSMT4" ShapeID="_x0000_i1029" DrawAspect="Content" ObjectID="_1674983346" r:id="rId18"/>
        </w:object>
      </w:r>
      <w:r w:rsidR="00E026E8">
        <w:rPr>
          <w:rFonts w:ascii="Times New Roman" w:hAnsi="Times New Roman"/>
        </w:rPr>
        <w:t>_____________.</w:t>
      </w:r>
    </w:p>
    <w:p w:rsidR="00C82815" w:rsidRDefault="00C82815" w:rsidP="00E026E8">
      <w:pPr>
        <w:outlineLvl w:val="0"/>
        <w:rPr>
          <w:rFonts w:ascii="Times New Roman" w:hAnsi="Times New Roman"/>
        </w:rPr>
      </w:pPr>
    </w:p>
    <w:p w:rsidR="00C82815" w:rsidRDefault="00C82815" w:rsidP="00E026E8">
      <w:pPr>
        <w:outlineLvl w:val="0"/>
        <w:rPr>
          <w:rFonts w:ascii="Times New Roman" w:hAnsi="Times New Roman"/>
        </w:rPr>
      </w:pPr>
    </w:p>
    <w:p w:rsidR="00E026E8" w:rsidRDefault="00C82815" w:rsidP="00E026E8">
      <w:pPr>
        <w:jc w:val="left"/>
        <w:rPr>
          <w:rFonts w:ascii="Times New Roman" w:hAnsi="Times New Roman"/>
        </w:rPr>
      </w:pPr>
      <w:r>
        <w:rPr>
          <w:rFonts w:hint="eastAsia"/>
        </w:rPr>
        <w:t>(3</w:t>
      </w:r>
      <w:r w:rsidRPr="00C82815">
        <w:rPr>
          <w:rFonts w:hint="eastAsia"/>
        </w:rPr>
        <w:t xml:space="preserve">) </w:t>
      </w:r>
      <w:r w:rsidR="00980B00" w:rsidRPr="00980B00">
        <w:rPr>
          <w:position w:val="-38"/>
        </w:rPr>
        <w:object w:dxaOrig="1500" w:dyaOrig="760">
          <v:shape id="_x0000_i1030" type="#_x0000_t75" style="width:75.15pt;height:38.2pt" o:ole="">
            <v:imagedata r:id="rId19" o:title=""/>
          </v:shape>
          <o:OLEObject Type="Embed" ProgID="Equation.DSMT4" ShapeID="_x0000_i1030" DrawAspect="Content" ObjectID="_1674983347" r:id="rId20"/>
        </w:object>
      </w:r>
      <w:r w:rsidR="00E026E8">
        <w:rPr>
          <w:rFonts w:ascii="Times New Roman" w:hAnsi="Times New Roman"/>
        </w:rPr>
        <w:t>_____________.</w:t>
      </w:r>
    </w:p>
    <w:p w:rsidR="00422122" w:rsidRDefault="00422122" w:rsidP="00422122">
      <w:pPr>
        <w:outlineLvl w:val="0"/>
        <w:rPr>
          <w:rFonts w:ascii="宋体" w:hAnsi="宋体"/>
          <w:szCs w:val="21"/>
        </w:rPr>
      </w:pPr>
    </w:p>
    <w:p w:rsidR="00C82815" w:rsidRDefault="00C82815" w:rsidP="00E026E8">
      <w:pPr>
        <w:jc w:val="left"/>
      </w:pPr>
    </w:p>
    <w:p w:rsidR="00E026E8" w:rsidRDefault="00C82815" w:rsidP="00E026E8">
      <w:pPr>
        <w:jc w:val="left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4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980B00" w:rsidRPr="00980B00">
        <w:rPr>
          <w:position w:val="-24"/>
        </w:rPr>
        <w:object w:dxaOrig="1660" w:dyaOrig="620">
          <v:shape id="_x0000_i1031" type="#_x0000_t75" style="width:82.65pt;height:31.3pt" o:ole="">
            <v:imagedata r:id="rId21" o:title=""/>
          </v:shape>
          <o:OLEObject Type="Embed" ProgID="Equation.DSMT4" ShapeID="_x0000_i1031" DrawAspect="Content" ObjectID="_1674983348" r:id="rId22"/>
        </w:object>
      </w:r>
      <w:r w:rsidR="00E026E8">
        <w:rPr>
          <w:rFonts w:ascii="Times New Roman" w:hAnsi="Times New Roman"/>
        </w:rPr>
        <w:t>_____________.</w:t>
      </w:r>
    </w:p>
    <w:p w:rsidR="00422122" w:rsidRDefault="00422122" w:rsidP="00422122">
      <w:pPr>
        <w:outlineLvl w:val="0"/>
        <w:rPr>
          <w:rFonts w:ascii="宋体" w:hAnsi="宋体"/>
          <w:szCs w:val="21"/>
        </w:rPr>
      </w:pPr>
    </w:p>
    <w:p w:rsidR="00C82815" w:rsidRDefault="00C82815" w:rsidP="00E026E8">
      <w:pPr>
        <w:jc w:val="left"/>
      </w:pPr>
    </w:p>
    <w:p w:rsidR="00E026E8" w:rsidRDefault="00C82815" w:rsidP="00C82815">
      <w:pPr>
        <w:ind w:left="480" w:hangingChars="200" w:hanging="480"/>
        <w:jc w:val="left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5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已知向量组</w:t>
      </w:r>
      <w:r w:rsidR="00980B00" w:rsidRPr="00980B00">
        <w:rPr>
          <w:position w:val="-12"/>
        </w:rPr>
        <w:object w:dxaOrig="1540" w:dyaOrig="360">
          <v:shape id="_x0000_i1032" type="#_x0000_t75" style="width:77pt;height:18.15pt" o:ole="">
            <v:imagedata r:id="rId23" o:title=""/>
          </v:shape>
          <o:OLEObject Type="Embed" ProgID="Equation.DSMT4" ShapeID="_x0000_i1032" DrawAspect="Content" ObjectID="_1674983349" r:id="rId24"/>
        </w:object>
      </w:r>
      <w:r>
        <w:rPr>
          <w:rFonts w:ascii="Times New Roman" w:hAnsi="Times New Roman" w:hint="eastAsia"/>
        </w:rPr>
        <w:t xml:space="preserve">, </w:t>
      </w:r>
      <w:r w:rsidR="00980B00" w:rsidRPr="00980B00">
        <w:rPr>
          <w:position w:val="-14"/>
        </w:rPr>
        <w:object w:dxaOrig="1420" w:dyaOrig="380">
          <v:shape id="_x0000_i1033" type="#_x0000_t75" style="width:70.75pt;height:18.8pt" o:ole="">
            <v:imagedata r:id="rId25" o:title=""/>
          </v:shape>
          <o:OLEObject Type="Embed" ProgID="Equation.DSMT4" ShapeID="_x0000_i1033" DrawAspect="Content" ObjectID="_1674983350" r:id="rId26"/>
        </w:object>
      </w:r>
      <w:r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</w:t>
      </w:r>
      <w:r w:rsidR="00980B00" w:rsidRPr="00980B00">
        <w:rPr>
          <w:position w:val="-12"/>
        </w:rPr>
        <w:object w:dxaOrig="1680" w:dyaOrig="360">
          <v:shape id="_x0000_i1034" type="#_x0000_t75" style="width:83.9pt;height:18.15pt" o:ole="">
            <v:imagedata r:id="rId27" o:title=""/>
          </v:shape>
          <o:OLEObject Type="Embed" ProgID="Equation.DSMT4" ShapeID="_x0000_i1034" DrawAspect="Content" ObjectID="_1674983351" r:id="rId28"/>
        </w:object>
      </w:r>
      <w:r w:rsidR="00E026E8">
        <w:rPr>
          <w:rFonts w:ascii="Times New Roman" w:hAnsi="Times New Roman" w:hint="eastAsia"/>
        </w:rPr>
        <w:t>的秩为</w:t>
      </w:r>
      <w:r w:rsidR="00980B00" w:rsidRPr="00025957">
        <w:rPr>
          <w:position w:val="-4"/>
        </w:rPr>
        <w:object w:dxaOrig="180" w:dyaOrig="260">
          <v:shape id="_x0000_i1035" type="#_x0000_t75" style="width:9.4pt;height:13.15pt" o:ole="">
            <v:imagedata r:id="rId29" o:title=""/>
          </v:shape>
          <o:OLEObject Type="Embed" ProgID="Equation.DSMT4" ShapeID="_x0000_i1035" DrawAspect="Content" ObjectID="_1674983352" r:id="rId30"/>
        </w:object>
      </w:r>
      <w:r w:rsidR="00E026E8">
        <w:rPr>
          <w:rFonts w:ascii="Times New Roman" w:hAnsi="Times New Roman" w:hint="eastAsia"/>
        </w:rPr>
        <w:t>，则</w:t>
      </w:r>
      <w:r w:rsidR="00980B00" w:rsidRPr="00980B00">
        <w:rPr>
          <w:position w:val="-6"/>
        </w:rPr>
        <w:object w:dxaOrig="340" w:dyaOrig="260">
          <v:shape id="_x0000_i1036" type="#_x0000_t75" style="width:17.55pt;height:13.15pt" o:ole="">
            <v:imagedata r:id="rId31" o:title=""/>
          </v:shape>
          <o:OLEObject Type="Embed" ProgID="Equation.DSMT4" ShapeID="_x0000_i1036" DrawAspect="Content" ObjectID="_1674983353" r:id="rId32"/>
        </w:object>
      </w:r>
      <w:r w:rsidR="00E026E8">
        <w:rPr>
          <w:rFonts w:ascii="Times New Roman" w:hAnsi="Times New Roman"/>
        </w:rPr>
        <w:t>_____________.</w:t>
      </w:r>
    </w:p>
    <w:p w:rsidR="00E026E8" w:rsidRPr="00C82815" w:rsidRDefault="00E026E8" w:rsidP="00E026E8">
      <w:pPr>
        <w:shd w:val="clear" w:color="auto" w:fill="FFFFFF"/>
        <w:rPr>
          <w:b/>
          <w:bCs/>
        </w:rPr>
      </w:pPr>
    </w:p>
    <w:p w:rsidR="00E026E8" w:rsidRDefault="00E026E8" w:rsidP="00E026E8">
      <w:pPr>
        <w:shd w:val="clear" w:color="auto" w:fill="FFFFFF"/>
        <w:rPr>
          <w:b/>
          <w:bCs/>
        </w:rPr>
      </w:pPr>
    </w:p>
    <w:p w:rsidR="00E026E8" w:rsidRDefault="00E026E8" w:rsidP="00E026E8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E026E8" w:rsidRDefault="00E026E8" w:rsidP="00E026E8">
      <w:pPr>
        <w:shd w:val="clear" w:color="auto" w:fill="FFFFFF"/>
      </w:pPr>
    </w:p>
    <w:p w:rsidR="00E026E8" w:rsidRDefault="00E026E8" w:rsidP="00E026E8">
      <w:pPr>
        <w:shd w:val="clear" w:color="auto" w:fill="FFFFFF"/>
      </w:pPr>
    </w:p>
    <w:p w:rsidR="00E026E8" w:rsidRDefault="00A338D7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1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hint="eastAsia"/>
        </w:rPr>
        <w:t>设</w:t>
      </w:r>
      <w:r w:rsidR="00980B00" w:rsidRPr="00980B00">
        <w:rPr>
          <w:position w:val="-6"/>
        </w:rPr>
        <w:object w:dxaOrig="639" w:dyaOrig="279">
          <v:shape id="_x0000_i1037" type="#_x0000_t75" style="width:31.95pt;height:13.75pt" o:ole="">
            <v:imagedata r:id="rId33" o:title=""/>
          </v:shape>
          <o:OLEObject Type="Embed" ProgID="Equation.DSMT4" ShapeID="_x0000_i1037" DrawAspect="Content" ObjectID="_1674983354" r:id="rId34"/>
        </w:object>
      </w:r>
      <w:r>
        <w:rPr>
          <w:rFonts w:hint="eastAsia"/>
        </w:rPr>
        <w:t>时，</w:t>
      </w:r>
      <w:r w:rsidR="00980B00" w:rsidRPr="00980B00">
        <w:rPr>
          <w:position w:val="-6"/>
        </w:rPr>
        <w:object w:dxaOrig="900" w:dyaOrig="320">
          <v:shape id="_x0000_i1038" type="#_x0000_t75" style="width:45.1pt;height:16.3pt" o:ole="">
            <v:imagedata r:id="rId35" o:title=""/>
          </v:shape>
          <o:OLEObject Type="Embed" ProgID="Equation.DSMT4" ShapeID="_x0000_i1038" DrawAspect="Content" ObjectID="_1674983355" r:id="rId36"/>
        </w:object>
      </w:r>
      <w:r w:rsidR="008D0879">
        <w:rPr>
          <w:rFonts w:hint="eastAsia"/>
        </w:rPr>
        <w:t>与</w:t>
      </w:r>
      <w:r w:rsidR="00980B00" w:rsidRPr="00025957">
        <w:rPr>
          <w:position w:val="-4"/>
        </w:rPr>
        <w:object w:dxaOrig="279" w:dyaOrig="300">
          <v:shape id="_x0000_i1039" type="#_x0000_t75" style="width:13.75pt;height:15.05pt" o:ole="">
            <v:imagedata r:id="rId37" o:title=""/>
          </v:shape>
          <o:OLEObject Type="Embed" ProgID="Equation.DSMT4" ShapeID="_x0000_i1039" DrawAspect="Content" ObjectID="_1674983356" r:id="rId38"/>
        </w:object>
      </w:r>
      <w:r w:rsidR="00E026E8">
        <w:rPr>
          <w:rFonts w:ascii="Times New Roman" w:hAnsi="Times New Roman" w:hint="eastAsia"/>
        </w:rPr>
        <w:t>是同阶无穷小，则</w:t>
      </w:r>
      <w:r w:rsidR="00980B00" w:rsidRPr="00025957">
        <w:rPr>
          <w:position w:val="-4"/>
        </w:rPr>
        <w:object w:dxaOrig="200" w:dyaOrig="200">
          <v:shape id="_x0000_i1040" type="#_x0000_t75" style="width:10pt;height:10pt" o:ole="">
            <v:imagedata r:id="rId39" o:title=""/>
          </v:shape>
          <o:OLEObject Type="Embed" ProgID="Equation.DSMT4" ShapeID="_x0000_i1040" DrawAspect="Content" ObjectID="_1674983357" r:id="rId40"/>
        </w:object>
      </w:r>
      <w:r w:rsidR="00E026E8">
        <w:rPr>
          <w:rFonts w:ascii="Times New Roman" w:hAnsi="Times New Roman" w:hint="eastAsia"/>
        </w:rPr>
        <w:t>为</w:t>
      </w:r>
      <w:r w:rsidR="008D0879" w:rsidRPr="008D0879">
        <w:rPr>
          <w:rFonts w:hint="eastAsia"/>
        </w:rPr>
        <w:t>(    )</w:t>
      </w:r>
    </w:p>
    <w:p w:rsidR="00E026E8" w:rsidRPr="008D0879" w:rsidRDefault="008D0879" w:rsidP="008D0879">
      <w:pPr>
        <w:shd w:val="clear" w:color="auto" w:fill="FFFFFF"/>
        <w:ind w:leftChars="200" w:left="480"/>
      </w:pPr>
      <w:r w:rsidRPr="008D0879">
        <w:rPr>
          <w:rFonts w:hint="eastAsia"/>
        </w:rPr>
        <w:t xml:space="preserve">(A) </w:t>
      </w:r>
      <w:r w:rsidR="00980B00" w:rsidRPr="00025957">
        <w:rPr>
          <w:position w:val="-4"/>
        </w:rPr>
        <w:object w:dxaOrig="180" w:dyaOrig="260">
          <v:shape id="_x0000_i1041" type="#_x0000_t75" style="width:9.4pt;height:13.15pt" o:ole="">
            <v:imagedata r:id="rId41" o:title=""/>
          </v:shape>
          <o:OLEObject Type="Embed" ProgID="Equation.DSMT4" ShapeID="_x0000_i1041" DrawAspect="Content" ObjectID="_1674983358" r:id="rId42"/>
        </w:object>
      </w:r>
      <w:r>
        <w:rPr>
          <w:rFonts w:hint="eastAsia"/>
        </w:rPr>
        <w:t>．</w:t>
      </w:r>
      <w:r w:rsidR="00E026E8" w:rsidRPr="008D0879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D0879">
        <w:rPr>
          <w:rFonts w:hint="eastAsia"/>
        </w:rPr>
        <w:t>(</w:t>
      </w:r>
      <w:r w:rsidR="00E026E8" w:rsidRPr="008D0879">
        <w:rPr>
          <w:rFonts w:hint="eastAsia"/>
        </w:rPr>
        <w:t>B</w:t>
      </w:r>
      <w:r w:rsidRPr="008D0879">
        <w:rPr>
          <w:rFonts w:hint="eastAsia"/>
        </w:rPr>
        <w:t xml:space="preserve">) </w:t>
      </w:r>
      <w:r w:rsidR="00980B00" w:rsidRPr="00025957">
        <w:rPr>
          <w:position w:val="-4"/>
        </w:rPr>
        <w:object w:dxaOrig="180" w:dyaOrig="260">
          <v:shape id="_x0000_i1042" type="#_x0000_t75" style="width:9.4pt;height:13.15pt" o:ole="">
            <v:imagedata r:id="rId43" o:title=""/>
          </v:shape>
          <o:OLEObject Type="Embed" ProgID="Equation.DSMT4" ShapeID="_x0000_i1042" DrawAspect="Content" ObjectID="_1674983359" r:id="rId44"/>
        </w:object>
      </w:r>
      <w:r>
        <w:rPr>
          <w:rFonts w:hint="eastAsia"/>
        </w:rPr>
        <w:t>．</w:t>
      </w:r>
      <w:r w:rsidR="00E026E8" w:rsidRPr="008D0879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D0879">
        <w:rPr>
          <w:rFonts w:hint="eastAsia"/>
        </w:rPr>
        <w:t>(</w:t>
      </w:r>
      <w:r w:rsidR="00E026E8" w:rsidRPr="008D0879">
        <w:rPr>
          <w:rFonts w:hint="eastAsia"/>
        </w:rPr>
        <w:t>C</w:t>
      </w:r>
      <w:r w:rsidRPr="008D0879">
        <w:rPr>
          <w:rFonts w:hint="eastAsia"/>
        </w:rPr>
        <w:t xml:space="preserve">) </w:t>
      </w:r>
      <w:r w:rsidR="00980B00" w:rsidRPr="00980B00">
        <w:rPr>
          <w:position w:val="-6"/>
        </w:rPr>
        <w:object w:dxaOrig="180" w:dyaOrig="279">
          <v:shape id="_x0000_i1043" type="#_x0000_t75" style="width:9.4pt;height:13.75pt" o:ole="">
            <v:imagedata r:id="rId45" o:title=""/>
          </v:shape>
          <o:OLEObject Type="Embed" ProgID="Equation.DSMT4" ShapeID="_x0000_i1043" DrawAspect="Content" ObjectID="_1674983360" r:id="rId46"/>
        </w:object>
      </w:r>
      <w:r>
        <w:rPr>
          <w:rFonts w:hint="eastAsia"/>
        </w:rPr>
        <w:t>．</w:t>
      </w:r>
      <w:r w:rsidR="00E026E8" w:rsidRPr="008D0879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D0879">
        <w:rPr>
          <w:rFonts w:hint="eastAsia"/>
        </w:rPr>
        <w:t>(</w:t>
      </w:r>
      <w:r w:rsidR="00E026E8" w:rsidRPr="008D0879">
        <w:rPr>
          <w:rFonts w:hint="eastAsia"/>
        </w:rPr>
        <w:t>D</w:t>
      </w:r>
      <w:r w:rsidRPr="008D0879">
        <w:rPr>
          <w:rFonts w:hint="eastAsia"/>
        </w:rPr>
        <w:t xml:space="preserve">) </w:t>
      </w:r>
      <w:r w:rsidR="00980B00" w:rsidRPr="00025957">
        <w:rPr>
          <w:position w:val="-4"/>
        </w:rPr>
        <w:object w:dxaOrig="200" w:dyaOrig="260">
          <v:shape id="_x0000_i1044" type="#_x0000_t75" style="width:10pt;height:13.15pt" o:ole="">
            <v:imagedata r:id="rId47" o:title=""/>
          </v:shape>
          <o:OLEObject Type="Embed" ProgID="Equation.DSMT4" ShapeID="_x0000_i1044" DrawAspect="Content" ObjectID="_1674983361" r:id="rId48"/>
        </w:object>
      </w:r>
      <w:r>
        <w:rPr>
          <w:rFonts w:hint="eastAsia"/>
        </w:rPr>
        <w:t>．</w:t>
      </w:r>
    </w:p>
    <w:p w:rsidR="008B133E" w:rsidRDefault="008B133E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B133E" w:rsidRDefault="008B133E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8D0879" w:rsidRPr="008D0879" w:rsidRDefault="00A338D7" w:rsidP="008D087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="480" w:hangingChars="200" w:hanging="480"/>
        <w:rPr>
          <w:rFonts w:eastAsia="黑体"/>
          <w:bCs/>
        </w:rPr>
      </w:pPr>
      <w:r w:rsidRPr="00C82815">
        <w:rPr>
          <w:rFonts w:hint="eastAsia"/>
        </w:rPr>
        <w:t>(2)</w:t>
      </w:r>
      <w:r w:rsidR="008D0879" w:rsidRPr="008D0879">
        <w:rPr>
          <w:rStyle w:val="ae"/>
          <w:rFonts w:hint="eastAsia"/>
        </w:rPr>
        <w:t>【同试卷一第二</w:t>
      </w:r>
      <w:r w:rsidR="008D0879" w:rsidRPr="008D0879">
        <w:rPr>
          <w:rStyle w:val="ae"/>
          <w:rFonts w:hint="eastAsia"/>
        </w:rPr>
        <w:t>(2)</w:t>
      </w:r>
      <w:r w:rsidR="008D0879" w:rsidRPr="008D0879">
        <w:rPr>
          <w:rStyle w:val="ae"/>
          <w:rFonts w:hint="eastAsia"/>
        </w:rPr>
        <w:t>题</w:t>
      </w:r>
      <w:r w:rsidR="008D0879">
        <w:rPr>
          <w:rStyle w:val="ae"/>
          <w:rFonts w:hint="eastAsia"/>
        </w:rPr>
        <w:t>】（选项顺序不同</w:t>
      </w:r>
      <w:r w:rsidR="008D0879" w:rsidRPr="008D0879">
        <w:rPr>
          <w:rStyle w:val="ae"/>
          <w:rFonts w:hint="eastAsia"/>
        </w:rPr>
        <w:t>）</w:t>
      </w:r>
      <w:r w:rsidR="008D0879" w:rsidRPr="00330081">
        <w:rPr>
          <w:rFonts w:ascii="宋体" w:hAnsi="宋体" w:hint="eastAsia"/>
          <w:szCs w:val="21"/>
        </w:rPr>
        <w:t>设在区间</w:t>
      </w:r>
      <w:r w:rsidR="00980B00" w:rsidRPr="00980B00">
        <w:rPr>
          <w:position w:val="-10"/>
        </w:rPr>
        <w:object w:dxaOrig="520" w:dyaOrig="320">
          <v:shape id="_x0000_i1045" type="#_x0000_t75" style="width:25.65pt;height:16.3pt" o:ole="">
            <v:imagedata r:id="rId49" o:title=""/>
          </v:shape>
          <o:OLEObject Type="Embed" ProgID="Equation.DSMT4" ShapeID="_x0000_i1045" DrawAspect="Content" ObjectID="_1674983362" r:id="rId50"/>
        </w:object>
      </w:r>
      <w:r w:rsidR="008D0879" w:rsidRPr="00330081">
        <w:rPr>
          <w:rFonts w:ascii="宋体" w:hAnsi="宋体" w:hint="eastAsia"/>
          <w:szCs w:val="21"/>
        </w:rPr>
        <w:t>上</w:t>
      </w:r>
      <w:r w:rsidR="00980B00" w:rsidRPr="00980B00">
        <w:rPr>
          <w:position w:val="-10"/>
        </w:rPr>
        <w:object w:dxaOrig="880" w:dyaOrig="320">
          <v:shape id="_x0000_i1046" type="#_x0000_t75" style="width:43.85pt;height:16.3pt" o:ole="">
            <v:imagedata r:id="rId51" o:title=""/>
          </v:shape>
          <o:OLEObject Type="Embed" ProgID="Equation.DSMT4" ShapeID="_x0000_i1046" DrawAspect="Content" ObjectID="_1674983363" r:id="rId52"/>
        </w:object>
      </w:r>
      <w:r w:rsidR="008D0879">
        <w:rPr>
          <w:rFonts w:hint="eastAsia"/>
        </w:rPr>
        <w:t xml:space="preserve">, </w:t>
      </w:r>
      <w:r w:rsidR="00980B00" w:rsidRPr="00980B00">
        <w:rPr>
          <w:position w:val="-10"/>
        </w:rPr>
        <w:object w:dxaOrig="920" w:dyaOrig="320">
          <v:shape id="_x0000_i1047" type="#_x0000_t75" style="width:46.35pt;height:16.3pt" o:ole="">
            <v:imagedata r:id="rId53" o:title=""/>
          </v:shape>
          <o:OLEObject Type="Embed" ProgID="Equation.DSMT4" ShapeID="_x0000_i1047" DrawAspect="Content" ObjectID="_1674983364" r:id="rId54"/>
        </w:object>
      </w:r>
      <w:r w:rsidR="008D0879">
        <w:rPr>
          <w:rFonts w:hint="eastAsia"/>
        </w:rPr>
        <w:t>,</w:t>
      </w:r>
      <w:r w:rsidR="00980B00" w:rsidRPr="00980B00">
        <w:rPr>
          <w:position w:val="-10"/>
        </w:rPr>
        <w:object w:dxaOrig="960" w:dyaOrig="320">
          <v:shape id="_x0000_i1048" type="#_x0000_t75" style="width:47.6pt;height:16.3pt" o:ole="">
            <v:imagedata r:id="rId55" o:title=""/>
          </v:shape>
          <o:OLEObject Type="Embed" ProgID="Equation.DSMT4" ShapeID="_x0000_i1048" DrawAspect="Content" ObjectID="_1674983365" r:id="rId56"/>
        </w:object>
      </w:r>
      <w:r w:rsidR="008D0879">
        <w:rPr>
          <w:rFonts w:ascii="宋体" w:hAnsi="宋体" w:hint="eastAsia"/>
          <w:szCs w:val="21"/>
        </w:rPr>
        <w:t>，</w:t>
      </w:r>
      <w:r w:rsidR="008D0879" w:rsidRPr="00330081">
        <w:rPr>
          <w:rFonts w:ascii="宋体" w:hAnsi="宋体" w:hint="eastAsia"/>
          <w:szCs w:val="21"/>
        </w:rPr>
        <w:t>令</w:t>
      </w:r>
      <w:r w:rsidR="00980B00" w:rsidRPr="00980B00">
        <w:rPr>
          <w:position w:val="-18"/>
        </w:rPr>
        <w:object w:dxaOrig="1460" w:dyaOrig="520">
          <v:shape id="_x0000_i1049" type="#_x0000_t75" style="width:73.25pt;height:25.65pt" o:ole="">
            <v:imagedata r:id="rId57" o:title=""/>
          </v:shape>
          <o:OLEObject Type="Embed" ProgID="Equation.DSMT4" ShapeID="_x0000_i1049" DrawAspect="Content" ObjectID="_1674983366" r:id="rId58"/>
        </w:object>
      </w:r>
      <w:r w:rsidR="008D0879">
        <w:rPr>
          <w:rFonts w:ascii="宋体" w:hAnsi="宋体" w:hint="eastAsia"/>
          <w:szCs w:val="21"/>
        </w:rPr>
        <w:t>,</w:t>
      </w:r>
      <w:r w:rsidR="00980B00" w:rsidRPr="00980B00">
        <w:rPr>
          <w:position w:val="-12"/>
        </w:rPr>
        <w:object w:dxaOrig="1620" w:dyaOrig="360">
          <v:shape id="_x0000_i1050" type="#_x0000_t75" style="width:81.4pt;height:18.15pt" o:ole="">
            <v:imagedata r:id="rId59" o:title=""/>
          </v:shape>
          <o:OLEObject Type="Embed" ProgID="Equation.DSMT4" ShapeID="_x0000_i1050" DrawAspect="Content" ObjectID="_1674983367" r:id="rId60"/>
        </w:object>
      </w:r>
      <w:r w:rsidR="008D0879">
        <w:rPr>
          <w:rFonts w:ascii="宋体" w:hAnsi="宋体" w:hint="eastAsia"/>
          <w:szCs w:val="21"/>
        </w:rPr>
        <w:t xml:space="preserve">, </w:t>
      </w:r>
      <w:r w:rsidR="00980B00" w:rsidRPr="00980B00">
        <w:rPr>
          <w:position w:val="-24"/>
        </w:rPr>
        <w:object w:dxaOrig="2600" w:dyaOrig="620">
          <v:shape id="_x0000_i1051" type="#_x0000_t75" style="width:130.25pt;height:31.3pt" o:ole="">
            <v:imagedata r:id="rId61" o:title=""/>
          </v:shape>
          <o:OLEObject Type="Embed" ProgID="Equation.DSMT4" ShapeID="_x0000_i1051" DrawAspect="Content" ObjectID="_1674983368" r:id="rId62"/>
        </w:object>
      </w:r>
      <w:r w:rsidR="008D0879">
        <w:rPr>
          <w:rFonts w:ascii="宋体" w:hAnsi="宋体" w:hint="eastAsia"/>
          <w:szCs w:val="21"/>
        </w:rPr>
        <w:t>，</w:t>
      </w:r>
      <w:r w:rsidR="008D0879" w:rsidRPr="00330081">
        <w:rPr>
          <w:rFonts w:ascii="宋体" w:hAnsi="宋体" w:hint="eastAsia"/>
          <w:szCs w:val="21"/>
        </w:rPr>
        <w:t>则</w:t>
      </w:r>
      <w:r w:rsidR="008D0879" w:rsidRPr="000F58AF">
        <w:rPr>
          <w:rFonts w:hint="eastAsia"/>
        </w:rPr>
        <w:t xml:space="preserve">(    </w:t>
      </w:r>
      <w:r w:rsidR="008D0879">
        <w:rPr>
          <w:rFonts w:hint="eastAsia"/>
        </w:rPr>
        <w:t>)</w:t>
      </w:r>
    </w:p>
    <w:p w:rsidR="008D0879" w:rsidRPr="00330081" w:rsidRDefault="008D0879" w:rsidP="008D0879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(A)</w:t>
      </w:r>
      <w:r w:rsidRPr="000F58AF">
        <w:t xml:space="preserve"> </w:t>
      </w:r>
      <w:r w:rsidR="00980B00" w:rsidRPr="00980B00">
        <w:rPr>
          <w:position w:val="-12"/>
        </w:rPr>
        <w:object w:dxaOrig="1160" w:dyaOrig="360">
          <v:shape id="_x0000_i1052" type="#_x0000_t75" style="width:58.25pt;height:18.15pt" o:ole="">
            <v:imagedata r:id="rId63" o:title=""/>
          </v:shape>
          <o:OLEObject Type="Embed" ProgID="Equation.DSMT4" ShapeID="_x0000_i1052" DrawAspect="Content" ObjectID="_1674983369" r:id="rId64"/>
        </w:object>
      </w:r>
      <w:r>
        <w:rPr>
          <w:rFonts w:ascii="宋体" w:hAnsi="宋体" w:hint="eastAsia"/>
          <w:szCs w:val="21"/>
        </w:rPr>
        <w:t xml:space="preserve">．                     </w:t>
      </w:r>
      <w:r w:rsidRPr="000F58AF">
        <w:rPr>
          <w:rFonts w:hint="eastAsia"/>
        </w:rPr>
        <w:t xml:space="preserve">(B) </w:t>
      </w:r>
      <w:r w:rsidR="00980B00" w:rsidRPr="00980B00">
        <w:rPr>
          <w:position w:val="-12"/>
        </w:rPr>
        <w:object w:dxaOrig="1160" w:dyaOrig="360">
          <v:shape id="_x0000_i1053" type="#_x0000_t75" style="width:58.25pt;height:18.15pt" o:ole="">
            <v:imagedata r:id="rId65" o:title=""/>
          </v:shape>
          <o:OLEObject Type="Embed" ProgID="Equation.DSMT4" ShapeID="_x0000_i1053" DrawAspect="Content" ObjectID="_1674983370" r:id="rId66"/>
        </w:object>
      </w:r>
      <w:r>
        <w:rPr>
          <w:rFonts w:ascii="宋体" w:hAnsi="宋体" w:hint="eastAsia"/>
          <w:szCs w:val="21"/>
        </w:rPr>
        <w:t>．</w:t>
      </w:r>
    </w:p>
    <w:p w:rsidR="008D0879" w:rsidRPr="00330081" w:rsidRDefault="008D0879" w:rsidP="008D0879">
      <w:pPr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>(C)</w:t>
      </w:r>
      <w:r w:rsidRPr="000F58AF">
        <w:t xml:space="preserve"> </w:t>
      </w:r>
      <w:r w:rsidR="00980B00" w:rsidRPr="00980B00">
        <w:rPr>
          <w:position w:val="-12"/>
        </w:rPr>
        <w:object w:dxaOrig="1160" w:dyaOrig="360">
          <v:shape id="_x0000_i1054" type="#_x0000_t75" style="width:58.25pt;height:18.15pt" o:ole="">
            <v:imagedata r:id="rId67" o:title=""/>
          </v:shape>
          <o:OLEObject Type="Embed" ProgID="Equation.DSMT4" ShapeID="_x0000_i1054" DrawAspect="Content" ObjectID="_1674983371" r:id="rId68"/>
        </w:object>
      </w:r>
      <w:r>
        <w:rPr>
          <w:rFonts w:ascii="宋体" w:hAnsi="宋体" w:hint="eastAsia"/>
          <w:szCs w:val="21"/>
        </w:rPr>
        <w:t xml:space="preserve">．                     </w:t>
      </w:r>
      <w:r w:rsidRPr="000F58AF">
        <w:rPr>
          <w:rFonts w:hint="eastAsia"/>
        </w:rPr>
        <w:t>(D)</w:t>
      </w:r>
      <w:r w:rsidRPr="008D0879">
        <w:t xml:space="preserve"> </w:t>
      </w:r>
      <w:r w:rsidR="00980B00" w:rsidRPr="00980B00">
        <w:rPr>
          <w:position w:val="-12"/>
        </w:rPr>
        <w:object w:dxaOrig="1160" w:dyaOrig="360">
          <v:shape id="_x0000_i1055" type="#_x0000_t75" style="width:58.25pt;height:18.15pt" o:ole="">
            <v:imagedata r:id="rId69" o:title=""/>
          </v:shape>
          <o:OLEObject Type="Embed" ProgID="Equation.DSMT4" ShapeID="_x0000_i1055" DrawAspect="Content" ObjectID="_1674983372" r:id="rId70"/>
        </w:object>
      </w:r>
      <w:r>
        <w:rPr>
          <w:rFonts w:ascii="宋体" w:hAnsi="宋体" w:hint="eastAsia"/>
          <w:szCs w:val="21"/>
        </w:rPr>
        <w:t>．</w:t>
      </w:r>
    </w:p>
    <w:p w:rsidR="00A338D7" w:rsidRDefault="00A338D7" w:rsidP="00E026E8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A338D7" w:rsidRDefault="00A338D7" w:rsidP="00E026E8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26E8" w:rsidRDefault="00E026E8" w:rsidP="00E47BA0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A338D7">
        <w:t>(3)</w:t>
      </w:r>
      <w:r w:rsidR="00A338D7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已知函数</w:t>
      </w:r>
      <w:r w:rsidR="00980B00" w:rsidRPr="00980B00">
        <w:rPr>
          <w:position w:val="-14"/>
        </w:rPr>
        <w:object w:dxaOrig="940" w:dyaOrig="400">
          <v:shape id="_x0000_i1056" type="#_x0000_t75" style="width:46.95pt;height:20.05pt" o:ole="">
            <v:imagedata r:id="rId71" o:title=""/>
          </v:shape>
          <o:OLEObject Type="Embed" ProgID="Equation.DSMT4" ShapeID="_x0000_i1056" DrawAspect="Content" ObjectID="_1674983373" r:id="rId72"/>
        </w:object>
      </w:r>
      <w:r>
        <w:rPr>
          <w:rFonts w:ascii="Times New Roman" w:hAnsi="Times New Roman" w:hint="eastAsia"/>
        </w:rPr>
        <w:t>对一切</w:t>
      </w:r>
      <w:r w:rsidR="00980B00" w:rsidRPr="00025957">
        <w:rPr>
          <w:position w:val="-4"/>
        </w:rPr>
        <w:object w:dxaOrig="200" w:dyaOrig="200">
          <v:shape id="_x0000_i1057" type="#_x0000_t75" style="width:10pt;height:10pt" o:ole="">
            <v:imagedata r:id="rId73" o:title=""/>
          </v:shape>
          <o:OLEObject Type="Embed" ProgID="Equation.DSMT4" ShapeID="_x0000_i1057" DrawAspect="Content" ObjectID="_1674983374" r:id="rId74"/>
        </w:object>
      </w:r>
      <w:r>
        <w:rPr>
          <w:rFonts w:ascii="Times New Roman" w:hAnsi="Times New Roman" w:hint="eastAsia"/>
        </w:rPr>
        <w:t>满足</w:t>
      </w:r>
      <w:r w:rsidR="00980B00" w:rsidRPr="00980B00">
        <w:rPr>
          <w:position w:val="-14"/>
        </w:rPr>
        <w:object w:dxaOrig="2799" w:dyaOrig="400">
          <v:shape id="_x0000_i1058" type="#_x0000_t75" style="width:140.25pt;height:20.05pt" o:ole="">
            <v:imagedata r:id="rId75" o:title=""/>
          </v:shape>
          <o:OLEObject Type="Embed" ProgID="Equation.DSMT4" ShapeID="_x0000_i1058" DrawAspect="Content" ObjectID="_1674983375" r:id="rId76"/>
        </w:object>
      </w:r>
      <w:r w:rsidR="00E47BA0">
        <w:rPr>
          <w:rFonts w:ascii="Times New Roman" w:hAnsi="Times New Roman" w:hint="eastAsia"/>
        </w:rPr>
        <w:t>，若</w:t>
      </w:r>
      <w:r w:rsidR="00980B00" w:rsidRPr="00980B00">
        <w:rPr>
          <w:position w:val="-12"/>
        </w:rPr>
        <w:object w:dxaOrig="1020" w:dyaOrig="360">
          <v:shape id="_x0000_i1059" type="#_x0000_t75" style="width:51.35pt;height:18.15pt" o:ole="">
            <v:imagedata r:id="rId77" o:title=""/>
          </v:shape>
          <o:OLEObject Type="Embed" ProgID="Equation.DSMT4" ShapeID="_x0000_i1059" DrawAspect="Content" ObjectID="_1674983376" r:id="rId78"/>
        </w:object>
      </w:r>
      <w:r w:rsidR="00E47BA0">
        <w:rPr>
          <w:rFonts w:ascii="Times New Roman" w:hAnsi="Times New Roman" w:hint="eastAsia"/>
        </w:rPr>
        <w:t>（</w:t>
      </w:r>
      <w:r w:rsidR="00980B00" w:rsidRPr="00980B00">
        <w:rPr>
          <w:position w:val="-12"/>
        </w:rPr>
        <w:object w:dxaOrig="639" w:dyaOrig="360">
          <v:shape id="_x0000_i1060" type="#_x0000_t75" style="width:31.95pt;height:18.15pt" o:ole="">
            <v:imagedata r:id="rId79" o:title=""/>
          </v:shape>
          <o:OLEObject Type="Embed" ProgID="Equation.DSMT4" ShapeID="_x0000_i1060" DrawAspect="Content" ObjectID="_1674983377" r:id="rId80"/>
        </w:object>
      </w:r>
      <w:r w:rsidR="00E47BA0">
        <w:rPr>
          <w:rFonts w:ascii="Times New Roman" w:hAnsi="Times New Roman" w:hint="eastAsia"/>
        </w:rPr>
        <w:t>），则</w:t>
      </w:r>
      <w:r w:rsidR="00E47BA0">
        <w:rPr>
          <w:rFonts w:ascii="Times New Roman" w:hAnsi="Times New Roman" w:hint="eastAsia"/>
        </w:rPr>
        <w:t>(</w:t>
      </w:r>
      <w:r>
        <w:rPr>
          <w:rFonts w:ascii="Times New Roman" w:hint="eastAsia"/>
        </w:rPr>
        <w:t xml:space="preserve">   </w:t>
      </w:r>
      <w:r w:rsidR="00E47BA0">
        <w:rPr>
          <w:rFonts w:ascii="Times New Roman" w:hint="eastAsia"/>
        </w:rPr>
        <w:t xml:space="preserve"> )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(A)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620" w:dyaOrig="360">
          <v:shape id="_x0000_i1061" type="#_x0000_t75" style="width:31.3pt;height:18.15pt" o:ole="">
            <v:imagedata r:id="rId81" o:title=""/>
          </v:shape>
          <o:OLEObject Type="Embed" ProgID="Equation.DSMT4" ShapeID="_x0000_i1061" DrawAspect="Content" ObjectID="_1674983378" r:id="rId82"/>
        </w:object>
      </w:r>
      <w:r w:rsidR="00E47BA0">
        <w:rPr>
          <w:rFonts w:hint="eastAsia"/>
        </w:rPr>
        <w:t>是</w:t>
      </w:r>
      <w:r w:rsidR="00980B00" w:rsidRPr="00980B00">
        <w:rPr>
          <w:position w:val="-10"/>
        </w:rPr>
        <w:object w:dxaOrig="540" w:dyaOrig="320">
          <v:shape id="_x0000_i1062" type="#_x0000_t75" style="width:26.9pt;height:16.3pt" o:ole="">
            <v:imagedata r:id="rId83" o:title=""/>
          </v:shape>
          <o:OLEObject Type="Embed" ProgID="Equation.DSMT4" ShapeID="_x0000_i1062" DrawAspect="Content" ObjectID="_1674983379" r:id="rId84"/>
        </w:object>
      </w:r>
      <w:r w:rsidR="00E47BA0">
        <w:rPr>
          <w:rFonts w:hint="eastAsia"/>
        </w:rPr>
        <w:t>的极大值．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(B)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620" w:dyaOrig="360">
          <v:shape id="_x0000_i1063" type="#_x0000_t75" style="width:31.3pt;height:18.15pt" o:ole="">
            <v:imagedata r:id="rId85" o:title=""/>
          </v:shape>
          <o:OLEObject Type="Embed" ProgID="Equation.DSMT4" ShapeID="_x0000_i1063" DrawAspect="Content" ObjectID="_1674983380" r:id="rId86"/>
        </w:object>
      </w:r>
      <w:r w:rsidR="00E47BA0">
        <w:rPr>
          <w:rFonts w:hint="eastAsia"/>
        </w:rPr>
        <w:t>是</w:t>
      </w:r>
      <w:r w:rsidR="00980B00" w:rsidRPr="00980B00">
        <w:rPr>
          <w:position w:val="-10"/>
        </w:rPr>
        <w:object w:dxaOrig="540" w:dyaOrig="320">
          <v:shape id="_x0000_i1064" type="#_x0000_t75" style="width:26.9pt;height:16.3pt" o:ole="">
            <v:imagedata r:id="rId87" o:title=""/>
          </v:shape>
          <o:OLEObject Type="Embed" ProgID="Equation.DSMT4" ShapeID="_x0000_i1064" DrawAspect="Content" ObjectID="_1674983381" r:id="rId88"/>
        </w:object>
      </w:r>
      <w:r w:rsidR="00E47BA0">
        <w:rPr>
          <w:rFonts w:hint="eastAsia"/>
        </w:rPr>
        <w:t>的极小值．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(C)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1100" w:dyaOrig="360">
          <v:shape id="_x0000_i1065" type="#_x0000_t75" style="width:54.45pt;height:18.15pt" o:ole="">
            <v:imagedata r:id="rId89" o:title=""/>
          </v:shape>
          <o:OLEObject Type="Embed" ProgID="Equation.DSMT4" ShapeID="_x0000_i1065" DrawAspect="Content" ObjectID="_1674983382" r:id="rId90"/>
        </w:object>
      </w:r>
      <w:r w:rsidR="00E47BA0">
        <w:rPr>
          <w:rFonts w:hint="eastAsia"/>
        </w:rPr>
        <w:t>是曲线</w:t>
      </w:r>
      <w:r w:rsidR="00980B00" w:rsidRPr="00980B00">
        <w:rPr>
          <w:position w:val="-10"/>
        </w:rPr>
        <w:object w:dxaOrig="920" w:dyaOrig="320">
          <v:shape id="_x0000_i1066" type="#_x0000_t75" style="width:46.35pt;height:16.3pt" o:ole="">
            <v:imagedata r:id="rId91" o:title=""/>
          </v:shape>
          <o:OLEObject Type="Embed" ProgID="Equation.DSMT4" ShapeID="_x0000_i1066" DrawAspect="Content" ObjectID="_1674983383" r:id="rId92"/>
        </w:object>
      </w:r>
      <w:r w:rsidR="00E47BA0">
        <w:rPr>
          <w:rFonts w:hint="eastAsia"/>
        </w:rPr>
        <w:t>的拐点</w:t>
      </w:r>
      <w:r w:rsidR="00E47BA0">
        <w:rPr>
          <w:rFonts w:ascii="Times New Roman" w:hAnsi="Times New Roman" w:hint="eastAsia"/>
        </w:rPr>
        <w:t>．</w:t>
      </w:r>
    </w:p>
    <w:p w:rsidR="00E026E8" w:rsidRDefault="00E026E8" w:rsidP="00E47BA0">
      <w:pPr>
        <w:ind w:leftChars="200" w:left="480"/>
        <w:rPr>
          <w:rFonts w:ascii="Times New Roman" w:hAnsi="Times New Roman"/>
        </w:rPr>
      </w:pPr>
      <w:r w:rsidRPr="00E47BA0">
        <w:t>(D)</w:t>
      </w:r>
      <w:r w:rsidR="00E47BA0" w:rsidRPr="00E47BA0">
        <w:rPr>
          <w:rFonts w:hint="eastAsia"/>
        </w:rPr>
        <w:t xml:space="preserve"> </w:t>
      </w:r>
      <w:r w:rsidR="00980B00" w:rsidRPr="00980B00">
        <w:rPr>
          <w:position w:val="-12"/>
        </w:rPr>
        <w:object w:dxaOrig="620" w:dyaOrig="360">
          <v:shape id="_x0000_i1067" type="#_x0000_t75" style="width:31.3pt;height:18.15pt" o:ole="">
            <v:imagedata r:id="rId93" o:title=""/>
          </v:shape>
          <o:OLEObject Type="Embed" ProgID="Equation.DSMT4" ShapeID="_x0000_i1067" DrawAspect="Content" ObjectID="_1674983384" r:id="rId94"/>
        </w:object>
      </w:r>
      <w:r w:rsidR="00E47BA0">
        <w:rPr>
          <w:rFonts w:hint="eastAsia"/>
        </w:rPr>
        <w:t>不是</w:t>
      </w:r>
      <w:r w:rsidR="00980B00" w:rsidRPr="00980B00">
        <w:rPr>
          <w:position w:val="-10"/>
        </w:rPr>
        <w:object w:dxaOrig="540" w:dyaOrig="320">
          <v:shape id="_x0000_i1068" type="#_x0000_t75" style="width:26.9pt;height:16.3pt" o:ole="">
            <v:imagedata r:id="rId95" o:title=""/>
          </v:shape>
          <o:OLEObject Type="Embed" ProgID="Equation.DSMT4" ShapeID="_x0000_i1068" DrawAspect="Content" ObjectID="_1674983385" r:id="rId96"/>
        </w:object>
      </w:r>
      <w:r w:rsidR="00E47BA0">
        <w:rPr>
          <w:rFonts w:hint="eastAsia"/>
        </w:rPr>
        <w:t>的极小值，</w:t>
      </w:r>
      <w:r w:rsidR="00980B00" w:rsidRPr="00980B00">
        <w:rPr>
          <w:position w:val="-12"/>
        </w:rPr>
        <w:object w:dxaOrig="1100" w:dyaOrig="360">
          <v:shape id="_x0000_i1069" type="#_x0000_t75" style="width:54.45pt;height:18.15pt" o:ole="">
            <v:imagedata r:id="rId97" o:title=""/>
          </v:shape>
          <o:OLEObject Type="Embed" ProgID="Equation.DSMT4" ShapeID="_x0000_i1069" DrawAspect="Content" ObjectID="_1674983386" r:id="rId98"/>
        </w:object>
      </w:r>
      <w:r w:rsidR="00E47BA0">
        <w:rPr>
          <w:rFonts w:hint="eastAsia"/>
        </w:rPr>
        <w:t>也不是曲线</w:t>
      </w:r>
      <w:r w:rsidR="00980B00" w:rsidRPr="00980B00">
        <w:rPr>
          <w:position w:val="-10"/>
        </w:rPr>
        <w:object w:dxaOrig="920" w:dyaOrig="320">
          <v:shape id="_x0000_i1070" type="#_x0000_t75" style="width:46.35pt;height:16.3pt" o:ole="">
            <v:imagedata r:id="rId99" o:title=""/>
          </v:shape>
          <o:OLEObject Type="Embed" ProgID="Equation.DSMT4" ShapeID="_x0000_i1070" DrawAspect="Content" ObjectID="_1674983387" r:id="rId100"/>
        </w:object>
      </w:r>
      <w:r w:rsidR="00E47BA0">
        <w:rPr>
          <w:rFonts w:hint="eastAsia"/>
        </w:rPr>
        <w:t>的拐点</w:t>
      </w:r>
      <w:r w:rsidR="00E47BA0">
        <w:rPr>
          <w:rFonts w:ascii="Times New Roman" w:hAnsi="Times New Roman" w:hint="eastAsia"/>
        </w:rPr>
        <w:t>．</w:t>
      </w:r>
    </w:p>
    <w:p w:rsidR="00A338D7" w:rsidRDefault="00A338D7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A338D7" w:rsidRDefault="00A338D7" w:rsidP="00E026E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395279" w:rsidRPr="00330081" w:rsidRDefault="00E026E8" w:rsidP="00395279">
      <w:pPr>
        <w:ind w:left="120" w:hangingChars="50" w:hanging="120"/>
        <w:rPr>
          <w:rFonts w:ascii="宋体" w:hAnsi="宋体"/>
          <w:szCs w:val="21"/>
        </w:rPr>
      </w:pPr>
      <w:r w:rsidRPr="00A338D7">
        <w:t>(</w:t>
      </w:r>
      <w:r w:rsidRPr="00A338D7">
        <w:rPr>
          <w:rFonts w:hint="eastAsia"/>
        </w:rPr>
        <w:t>4</w:t>
      </w:r>
      <w:r w:rsidRPr="00A338D7">
        <w:t>)</w:t>
      </w:r>
      <w:r w:rsidR="00395279" w:rsidRPr="008D0879">
        <w:rPr>
          <w:rStyle w:val="ae"/>
          <w:rFonts w:hint="eastAsia"/>
        </w:rPr>
        <w:t>【同试卷一第二</w:t>
      </w:r>
      <w:r w:rsidR="00395279" w:rsidRPr="008D0879">
        <w:rPr>
          <w:rStyle w:val="ae"/>
          <w:rFonts w:hint="eastAsia"/>
        </w:rPr>
        <w:t>(</w:t>
      </w:r>
      <w:r w:rsidR="00395279">
        <w:rPr>
          <w:rStyle w:val="ae"/>
          <w:rFonts w:hint="eastAsia"/>
        </w:rPr>
        <w:t>3</w:t>
      </w:r>
      <w:r w:rsidR="00395279" w:rsidRPr="008D0879">
        <w:rPr>
          <w:rStyle w:val="ae"/>
          <w:rFonts w:hint="eastAsia"/>
        </w:rPr>
        <w:t>)</w:t>
      </w:r>
      <w:r w:rsidR="00395279" w:rsidRPr="008D0879">
        <w:rPr>
          <w:rStyle w:val="ae"/>
          <w:rFonts w:hint="eastAsia"/>
        </w:rPr>
        <w:t>题</w:t>
      </w:r>
      <w:r w:rsidR="00395279">
        <w:rPr>
          <w:rStyle w:val="ae"/>
          <w:rFonts w:hint="eastAsia"/>
        </w:rPr>
        <w:t>】</w:t>
      </w:r>
      <w:r w:rsidR="00980B00" w:rsidRPr="00980B00">
        <w:rPr>
          <w:position w:val="-18"/>
        </w:rPr>
        <w:object w:dxaOrig="2500" w:dyaOrig="520">
          <v:shape id="_x0000_i1071" type="#_x0000_t75" style="width:125.2pt;height:25.65pt" o:ole="">
            <v:imagedata r:id="rId101" o:title=""/>
          </v:shape>
          <o:OLEObject Type="Embed" ProgID="Equation.DSMT4" ShapeID="_x0000_i1071" DrawAspect="Content" ObjectID="_1674983388" r:id="rId102"/>
        </w:object>
      </w:r>
      <w:r w:rsidR="00395279">
        <w:rPr>
          <w:rFonts w:ascii="宋体" w:hAnsi="宋体" w:hint="eastAsia"/>
          <w:szCs w:val="21"/>
        </w:rPr>
        <w:t>，</w:t>
      </w:r>
      <w:r w:rsidR="00395279" w:rsidRPr="00330081">
        <w:rPr>
          <w:rFonts w:ascii="宋体" w:hAnsi="宋体" w:hint="eastAsia"/>
          <w:szCs w:val="21"/>
        </w:rPr>
        <w:t>则</w:t>
      </w:r>
      <w:r w:rsidR="00980B00" w:rsidRPr="00980B00">
        <w:rPr>
          <w:position w:val="-10"/>
        </w:rPr>
        <w:object w:dxaOrig="520" w:dyaOrig="320">
          <v:shape id="_x0000_i1072" type="#_x0000_t75" style="width:25.65pt;height:16.3pt" o:ole="">
            <v:imagedata r:id="rId103" o:title=""/>
          </v:shape>
          <o:OLEObject Type="Embed" ProgID="Equation.DSMT4" ShapeID="_x0000_i1072" DrawAspect="Content" ObjectID="_1674983389" r:id="rId104"/>
        </w:object>
      </w:r>
      <w:r w:rsidR="00395279" w:rsidRPr="000F58AF">
        <w:rPr>
          <w:rFonts w:hint="eastAsia"/>
        </w:rPr>
        <w:t>(    )</w:t>
      </w:r>
    </w:p>
    <w:p w:rsidR="00395279" w:rsidRPr="00681ABB" w:rsidRDefault="00395279" w:rsidP="00395279">
      <w:pPr>
        <w:tabs>
          <w:tab w:val="left" w:pos="4500"/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0F58AF">
        <w:rPr>
          <w:rFonts w:hint="eastAsia"/>
        </w:rPr>
        <w:t xml:space="preserve">(A) </w:t>
      </w:r>
      <w:r w:rsidRPr="00330081">
        <w:rPr>
          <w:rFonts w:ascii="宋体" w:hAnsi="宋体" w:hint="eastAsia"/>
          <w:szCs w:val="21"/>
        </w:rPr>
        <w:t>为正常数</w:t>
      </w:r>
      <w:r>
        <w:rPr>
          <w:rFonts w:ascii="宋体" w:hAnsi="宋体" w:hint="eastAsia"/>
          <w:szCs w:val="21"/>
        </w:rPr>
        <w:t>．</w:t>
      </w:r>
      <w:r w:rsidRPr="00330081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</w:t>
      </w:r>
      <w:r w:rsidRPr="000F58AF">
        <w:rPr>
          <w:rFonts w:hint="eastAsia"/>
        </w:rPr>
        <w:t xml:space="preserve">(B) </w:t>
      </w:r>
      <w:r w:rsidRPr="00330081">
        <w:rPr>
          <w:rFonts w:ascii="宋体" w:hAnsi="宋体" w:hint="eastAsia"/>
          <w:szCs w:val="21"/>
        </w:rPr>
        <w:t>为负常数</w:t>
      </w:r>
      <w:r>
        <w:rPr>
          <w:rFonts w:ascii="宋体" w:hAnsi="宋体" w:hint="eastAsia"/>
          <w:szCs w:val="21"/>
        </w:rPr>
        <w:t xml:space="preserve">．    </w:t>
      </w:r>
      <w:r w:rsidRPr="000F58AF">
        <w:rPr>
          <w:rFonts w:hint="eastAsia"/>
        </w:rPr>
        <w:t xml:space="preserve">(C) </w:t>
      </w:r>
      <w:r w:rsidRPr="00330081">
        <w:rPr>
          <w:rFonts w:ascii="宋体" w:hAnsi="宋体" w:hint="eastAsia"/>
          <w:szCs w:val="21"/>
        </w:rPr>
        <w:t>恒为零</w:t>
      </w:r>
      <w:r>
        <w:rPr>
          <w:rFonts w:ascii="宋体" w:hAnsi="宋体" w:hint="eastAsia"/>
          <w:szCs w:val="21"/>
        </w:rPr>
        <w:t xml:space="preserve">．   </w:t>
      </w:r>
      <w:r w:rsidRPr="00330081">
        <w:rPr>
          <w:rFonts w:ascii="宋体" w:hAnsi="宋体" w:hint="eastAsia"/>
          <w:szCs w:val="21"/>
        </w:rPr>
        <w:t xml:space="preserve"> </w:t>
      </w:r>
      <w:r w:rsidRPr="000F58AF">
        <w:rPr>
          <w:rFonts w:hint="eastAsia"/>
        </w:rPr>
        <w:t xml:space="preserve">(D) </w:t>
      </w:r>
      <w:r w:rsidRPr="00330081">
        <w:rPr>
          <w:rFonts w:ascii="宋体" w:hAnsi="宋体" w:hint="eastAsia"/>
          <w:szCs w:val="21"/>
        </w:rPr>
        <w:t>不为常数</w:t>
      </w:r>
      <w:r>
        <w:rPr>
          <w:rFonts w:ascii="宋体" w:hAnsi="宋体" w:hint="eastAsia"/>
          <w:szCs w:val="21"/>
        </w:rPr>
        <w:t>．</w:t>
      </w:r>
    </w:p>
    <w:p w:rsidR="00E026E8" w:rsidRDefault="00E026E8" w:rsidP="00E026E8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A338D7" w:rsidRDefault="00A338D7" w:rsidP="00E026E8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E026E8" w:rsidRDefault="00A338D7" w:rsidP="00E026E8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5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设</w:t>
      </w:r>
      <w:r w:rsidR="00980B00" w:rsidRPr="00980B00">
        <w:rPr>
          <w:position w:val="-30"/>
        </w:rPr>
        <w:object w:dxaOrig="2060" w:dyaOrig="720">
          <v:shape id="_x0000_i1073" type="#_x0000_t75" style="width:103.3pt;height:36.3pt" o:ole="">
            <v:imagedata r:id="rId105" o:title=""/>
          </v:shape>
          <o:OLEObject Type="Embed" ProgID="Equation.DSMT4" ShapeID="_x0000_i1073" DrawAspect="Content" ObjectID="_1674983390" r:id="rId106"/>
        </w:object>
      </w:r>
      <w:r w:rsidR="00E47BA0">
        <w:rPr>
          <w:rFonts w:hint="eastAsia"/>
        </w:rPr>
        <w:t xml:space="preserve">, </w:t>
      </w:r>
      <w:r w:rsidR="00980B00" w:rsidRPr="00980B00">
        <w:rPr>
          <w:position w:val="-32"/>
        </w:rPr>
        <w:object w:dxaOrig="1880" w:dyaOrig="760">
          <v:shape id="_x0000_i1074" type="#_x0000_t75" style="width:93.9pt;height:38.2pt" o:ole="">
            <v:imagedata r:id="rId107" o:title=""/>
          </v:shape>
          <o:OLEObject Type="Embed" ProgID="Equation.DSMT4" ShapeID="_x0000_i1074" DrawAspect="Content" ObjectID="_1674983391" r:id="rId108"/>
        </w:object>
      </w:r>
      <w:r w:rsidR="00E47BA0">
        <w:rPr>
          <w:rFonts w:hint="eastAsia"/>
        </w:rPr>
        <w:t>，则</w:t>
      </w:r>
      <w:r w:rsidR="00980B00" w:rsidRPr="00980B00">
        <w:rPr>
          <w:position w:val="-14"/>
        </w:rPr>
        <w:object w:dxaOrig="840" w:dyaOrig="400">
          <v:shape id="_x0000_i1075" type="#_x0000_t75" style="width:41.95pt;height:20.05pt" o:ole="">
            <v:imagedata r:id="rId109" o:title=""/>
          </v:shape>
          <o:OLEObject Type="Embed" ProgID="Equation.DSMT4" ShapeID="_x0000_i1075" DrawAspect="Content" ObjectID="_1674983392" r:id="rId110"/>
        </w:object>
      </w:r>
      <w:r w:rsidR="00E47BA0">
        <w:rPr>
          <w:rFonts w:hint="eastAsia"/>
        </w:rPr>
        <w:t>为</w:t>
      </w:r>
      <w:r w:rsidR="00E47BA0">
        <w:rPr>
          <w:rFonts w:hint="eastAsia"/>
        </w:rPr>
        <w:t>(    )</w:t>
      </w:r>
    </w:p>
    <w:p w:rsidR="00E026E8" w:rsidRDefault="00E47BA0" w:rsidP="00E47BA0">
      <w:pPr>
        <w:shd w:val="clear" w:color="auto" w:fill="FFFFFF"/>
        <w:ind w:leftChars="200" w:left="480"/>
        <w:rPr>
          <w:rFonts w:ascii="Times New Roman" w:hAnsi="Times New Roman"/>
        </w:rPr>
      </w:pP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A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076" type="#_x0000_t75" style="width:75.15pt;height:38.2pt" o:ole="">
            <v:imagedata r:id="rId111" o:title=""/>
          </v:shape>
          <o:OLEObject Type="Embed" ProgID="Equation.DSMT4" ShapeID="_x0000_i1076" DrawAspect="Content" ObjectID="_1674983393" r:id="rId112"/>
        </w:object>
      </w:r>
      <w:r w:rsidR="00E026E8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B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077" type="#_x0000_t75" style="width:75.15pt;height:38.2pt" o:ole="">
            <v:imagedata r:id="rId113" o:title=""/>
          </v:shape>
          <o:OLEObject Type="Embed" ProgID="Equation.DSMT4" ShapeID="_x0000_i1077" DrawAspect="Content" ObjectID="_1674983394" r:id="rId114"/>
        </w:object>
      </w:r>
    </w:p>
    <w:p w:rsidR="00E026E8" w:rsidRDefault="00E47BA0" w:rsidP="00E47BA0">
      <w:pPr>
        <w:shd w:val="clear" w:color="auto" w:fill="FFFFFF"/>
        <w:ind w:leftChars="200" w:left="480"/>
      </w:pP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C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078" type="#_x0000_t75" style="width:75.15pt;height:38.2pt" o:ole="">
            <v:imagedata r:id="rId115" o:title=""/>
          </v:shape>
          <o:OLEObject Type="Embed" ProgID="Equation.DSMT4" ShapeID="_x0000_i1078" DrawAspect="Content" ObjectID="_1674983395" r:id="rId116"/>
        </w:object>
      </w:r>
      <w:r w:rsidR="00E026E8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47BA0">
        <w:rPr>
          <w:rFonts w:hint="eastAsia"/>
        </w:rPr>
        <w:t>(</w:t>
      </w:r>
      <w:r w:rsidR="00E026E8" w:rsidRPr="00E47BA0">
        <w:rPr>
          <w:rFonts w:hint="eastAsia"/>
        </w:rPr>
        <w:t>D</w:t>
      </w:r>
      <w:r w:rsidRPr="00E47BA0">
        <w:rPr>
          <w:rFonts w:hint="eastAsia"/>
        </w:rPr>
        <w:t xml:space="preserve">) </w:t>
      </w:r>
      <w:r w:rsidR="00980B00" w:rsidRPr="00980B00">
        <w:rPr>
          <w:position w:val="-32"/>
        </w:rPr>
        <w:object w:dxaOrig="1500" w:dyaOrig="760">
          <v:shape id="_x0000_i1079" type="#_x0000_t75" style="width:75.15pt;height:38.2pt" o:ole="">
            <v:imagedata r:id="rId117" o:title=""/>
          </v:shape>
          <o:OLEObject Type="Embed" ProgID="Equation.DSMT4" ShapeID="_x0000_i1079" DrawAspect="Content" ObjectID="_1674983396" r:id="rId118"/>
        </w:object>
      </w:r>
    </w:p>
    <w:p w:rsidR="00AF0532" w:rsidRDefault="00AF0532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E026E8" w:rsidRDefault="00E026E8" w:rsidP="00AF0532">
      <w:pPr>
        <w:pStyle w:val="1"/>
      </w:pPr>
      <w:r>
        <w:rPr>
          <w:rFonts w:hint="eastAsia"/>
        </w:rPr>
        <w:t>三、</w:t>
      </w:r>
      <w:r w:rsidR="00AF0532">
        <w:rPr>
          <w:rFonts w:hint="eastAsia"/>
        </w:rPr>
        <w:t>计算题</w:t>
      </w:r>
      <w:r>
        <w:rPr>
          <w:rFonts w:hint="eastAsia"/>
        </w:rPr>
        <w:t>（本题共6小题，每小题5分，满分30分）</w:t>
      </w: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F75FE4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1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求极限</w:t>
      </w:r>
      <w:r w:rsidR="00980B00" w:rsidRPr="00980B00">
        <w:rPr>
          <w:position w:val="-32"/>
        </w:rPr>
        <w:object w:dxaOrig="2420" w:dyaOrig="780">
          <v:shape id="_x0000_i1080" type="#_x0000_t75" style="width:120.85pt;height:39.45pt" o:ole="">
            <v:imagedata r:id="rId119" o:title=""/>
          </v:shape>
          <o:OLEObject Type="Embed" ProgID="Equation.DSMT4" ShapeID="_x0000_i1080" DrawAspect="Content" ObjectID="_1674983397" r:id="rId120"/>
        </w:object>
      </w:r>
      <w:r w:rsidR="00CC74D7">
        <w:rPr>
          <w:rFonts w:hint="eastAsia"/>
        </w:rPr>
        <w:t>．</w:t>
      </w:r>
    </w:p>
    <w:p w:rsidR="00F2089A" w:rsidRDefault="00F2089A" w:rsidP="00F2089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2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设</w:t>
      </w:r>
      <w:r w:rsidR="00980B00" w:rsidRPr="00980B00">
        <w:rPr>
          <w:position w:val="-10"/>
        </w:rPr>
        <w:object w:dxaOrig="900" w:dyaOrig="320">
          <v:shape id="_x0000_i1081" type="#_x0000_t75" style="width:45.1pt;height:16.3pt" o:ole="">
            <v:imagedata r:id="rId121" o:title=""/>
          </v:shape>
          <o:OLEObject Type="Embed" ProgID="Equation.DSMT4" ShapeID="_x0000_i1081" DrawAspect="Content" ObjectID="_1674983398" r:id="rId122"/>
        </w:object>
      </w:r>
      <w:r w:rsidR="00CC74D7">
        <w:rPr>
          <w:rFonts w:hint="eastAsia"/>
        </w:rPr>
        <w:t>由</w:t>
      </w:r>
      <w:r w:rsidR="00980B00" w:rsidRPr="00980B00">
        <w:rPr>
          <w:position w:val="-30"/>
        </w:rPr>
        <w:object w:dxaOrig="1719" w:dyaOrig="720">
          <v:shape id="_x0000_i1082" type="#_x0000_t75" style="width:85.75pt;height:36.3pt" o:ole="">
            <v:imagedata r:id="rId123" o:title=""/>
          </v:shape>
          <o:OLEObject Type="Embed" ProgID="Equation.DSMT4" ShapeID="_x0000_i1082" DrawAspect="Content" ObjectID="_1674983399" r:id="rId124"/>
        </w:object>
      </w:r>
      <w:r w:rsidR="00E026E8">
        <w:rPr>
          <w:rFonts w:ascii="Times New Roman" w:hAnsi="Times New Roman" w:hint="eastAsia"/>
        </w:rPr>
        <w:t>所确定，求</w:t>
      </w:r>
      <w:r w:rsidR="00980B00" w:rsidRPr="00980B00">
        <w:rPr>
          <w:position w:val="-24"/>
        </w:rPr>
        <w:object w:dxaOrig="360" w:dyaOrig="620">
          <v:shape id="_x0000_i1083" type="#_x0000_t75" style="width:18.15pt;height:31.3pt" o:ole="">
            <v:imagedata r:id="rId125" o:title=""/>
          </v:shape>
          <o:OLEObject Type="Embed" ProgID="Equation.DSMT4" ShapeID="_x0000_i1083" DrawAspect="Content" ObjectID="_1674983400" r:id="rId126"/>
        </w:object>
      </w:r>
      <w:r w:rsidR="00CC74D7">
        <w:rPr>
          <w:rFonts w:hint="eastAsia"/>
        </w:rPr>
        <w:t>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3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计算</w:t>
      </w:r>
      <w:r w:rsidR="00980B00" w:rsidRPr="00980B00">
        <w:rPr>
          <w:position w:val="-16"/>
        </w:rPr>
        <w:object w:dxaOrig="1820" w:dyaOrig="440">
          <v:shape id="_x0000_i1084" type="#_x0000_t75" style="width:90.8pt;height:21.9pt" o:ole="">
            <v:imagedata r:id="rId127" o:title=""/>
          </v:shape>
          <o:OLEObject Type="Embed" ProgID="Equation.DSMT4" ShapeID="_x0000_i1084" DrawAspect="Content" ObjectID="_1674983401" r:id="rId128"/>
        </w:object>
      </w:r>
      <w:r w:rsidR="00CC74D7">
        <w:rPr>
          <w:rFonts w:hint="eastAsia"/>
        </w:rPr>
        <w:t>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4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求微分方程</w:t>
      </w:r>
      <w:r w:rsidR="00980B00" w:rsidRPr="00980B00">
        <w:rPr>
          <w:position w:val="-16"/>
        </w:rPr>
        <w:object w:dxaOrig="3680" w:dyaOrig="440">
          <v:shape id="_x0000_i1085" type="#_x0000_t75" style="width:184.05pt;height:21.9pt" o:ole="">
            <v:imagedata r:id="rId129" o:title=""/>
          </v:shape>
          <o:OLEObject Type="Embed" ProgID="Equation.DSMT4" ShapeID="_x0000_i1085" DrawAspect="Content" ObjectID="_1674983402" r:id="rId130"/>
        </w:object>
      </w:r>
      <w:r>
        <w:rPr>
          <w:rFonts w:ascii="Times New Roman" w:hAnsi="Times New Roman" w:hint="eastAsia"/>
        </w:rPr>
        <w:t>的通解．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C00750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C82815">
        <w:rPr>
          <w:rFonts w:hint="eastAsia"/>
        </w:rPr>
        <w:t>(</w:t>
      </w:r>
      <w:r>
        <w:rPr>
          <w:rFonts w:hint="eastAsia"/>
        </w:rPr>
        <w:t>5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已知</w:t>
      </w:r>
      <w:r w:rsidR="00980B00" w:rsidRPr="00980B00">
        <w:rPr>
          <w:position w:val="-12"/>
        </w:rPr>
        <w:object w:dxaOrig="4680" w:dyaOrig="380">
          <v:shape id="_x0000_i1086" type="#_x0000_t75" style="width:233.55pt;height:18.8pt" o:ole="">
            <v:imagedata r:id="rId131" o:title=""/>
          </v:shape>
          <o:OLEObject Type="Embed" ProgID="Equation.DSMT4" ShapeID="_x0000_i1086" DrawAspect="Content" ObjectID="_1674983403" r:id="rId132"/>
        </w:object>
      </w:r>
      <w:r>
        <w:rPr>
          <w:rFonts w:ascii="Times New Roman" w:hAnsi="Times New Roman" w:hint="eastAsia"/>
        </w:rPr>
        <w:t>是某二阶线性非齐次微分方程的三个解，求此微分方程．</w:t>
      </w: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F75FE4" w:rsidRDefault="00F75FE4" w:rsidP="00E026E8">
      <w:pPr>
        <w:shd w:val="clear" w:color="auto" w:fill="FFFFFF"/>
        <w:rPr>
          <w:rFonts w:ascii="Times New Roman" w:hAnsi="Times New Roman"/>
        </w:rPr>
      </w:pPr>
    </w:p>
    <w:p w:rsidR="00E026E8" w:rsidRDefault="00C00750" w:rsidP="00E026E8">
      <w:pPr>
        <w:shd w:val="clear" w:color="auto" w:fill="FFFFFF"/>
        <w:rPr>
          <w:rFonts w:ascii="Times New Roman" w:hAnsi="Times New Roman"/>
        </w:rPr>
      </w:pPr>
      <w:r w:rsidRPr="00C82815">
        <w:rPr>
          <w:rFonts w:hint="eastAsia"/>
        </w:rPr>
        <w:lastRenderedPageBreak/>
        <w:t>(</w:t>
      </w:r>
      <w:r>
        <w:rPr>
          <w:rFonts w:hint="eastAsia"/>
        </w:rPr>
        <w:t>6</w:t>
      </w:r>
      <w:r w:rsidRPr="00C82815">
        <w:rPr>
          <w:rFonts w:hint="eastAsia"/>
        </w:rPr>
        <w:t>)</w:t>
      </w:r>
      <w:r>
        <w:rPr>
          <w:rFonts w:hint="eastAsia"/>
        </w:rPr>
        <w:t xml:space="preserve"> </w:t>
      </w:r>
      <w:r w:rsidR="00E026E8">
        <w:rPr>
          <w:rFonts w:ascii="Times New Roman" w:hAnsi="Times New Roman" w:hint="eastAsia"/>
        </w:rPr>
        <w:t>已知</w:t>
      </w:r>
      <w:r w:rsidR="00980B00" w:rsidRPr="00980B00">
        <w:rPr>
          <w:position w:val="-50"/>
        </w:rPr>
        <w:object w:dxaOrig="1620" w:dyaOrig="1120">
          <v:shape id="_x0000_i1087" type="#_x0000_t75" style="width:81.4pt;height:55.7pt" o:ole="">
            <v:imagedata r:id="rId133" o:title=""/>
          </v:shape>
          <o:OLEObject Type="Embed" ProgID="Equation.DSMT4" ShapeID="_x0000_i1087" DrawAspect="Content" ObjectID="_1674983404" r:id="rId134"/>
        </w:object>
      </w:r>
      <w:r w:rsidR="00CC74D7">
        <w:rPr>
          <w:rFonts w:ascii="Times New Roman" w:hAnsi="Times New Roman" w:hint="eastAsia"/>
        </w:rPr>
        <w:t>，且</w:t>
      </w:r>
      <w:r w:rsidR="00980B00" w:rsidRPr="00025957">
        <w:rPr>
          <w:position w:val="-4"/>
        </w:rPr>
        <w:object w:dxaOrig="1219" w:dyaOrig="300">
          <v:shape id="_x0000_i1088" type="#_x0000_t75" style="width:61.35pt;height:15.05pt" o:ole="">
            <v:imagedata r:id="rId135" o:title=""/>
          </v:shape>
          <o:OLEObject Type="Embed" ProgID="Equation.DSMT4" ShapeID="_x0000_i1088" DrawAspect="Content" ObjectID="_1674983405" r:id="rId136"/>
        </w:object>
      </w:r>
      <w:r w:rsidR="00CC74D7">
        <w:rPr>
          <w:rFonts w:ascii="Times New Roman" w:hAnsi="Times New Roman" w:hint="eastAsia"/>
        </w:rPr>
        <w:t>，其中</w:t>
      </w:r>
      <w:r w:rsidR="00980B00" w:rsidRPr="00025957">
        <w:rPr>
          <w:position w:val="-4"/>
        </w:rPr>
        <w:object w:dxaOrig="220" w:dyaOrig="260">
          <v:shape id="_x0000_i1089" type="#_x0000_t75" style="width:10.65pt;height:13.15pt" o:ole="">
            <v:imagedata r:id="rId137" o:title=""/>
          </v:shape>
          <o:OLEObject Type="Embed" ProgID="Equation.DSMT4" ShapeID="_x0000_i1089" DrawAspect="Content" ObjectID="_1674983406" r:id="rId138"/>
        </w:object>
      </w:r>
      <w:r w:rsidR="00E026E8">
        <w:rPr>
          <w:rFonts w:ascii="Times New Roman" w:hAnsi="Times New Roman" w:hint="eastAsia"/>
        </w:rPr>
        <w:t>是三阶单位矩阵，求矩阵</w:t>
      </w:r>
      <w:r w:rsidR="00980B00" w:rsidRPr="00025957">
        <w:rPr>
          <w:position w:val="-4"/>
        </w:rPr>
        <w:object w:dxaOrig="220" w:dyaOrig="260">
          <v:shape id="_x0000_i1090" type="#_x0000_t75" style="width:10.65pt;height:13.15pt" o:ole="">
            <v:imagedata r:id="rId139" o:title=""/>
          </v:shape>
          <o:OLEObject Type="Embed" ProgID="Equation.DSMT4" ShapeID="_x0000_i1090" DrawAspect="Content" ObjectID="_1674983407" r:id="rId140"/>
        </w:object>
      </w:r>
      <w:r w:rsidR="00CC74D7">
        <w:rPr>
          <w:rFonts w:hint="eastAsia"/>
        </w:rPr>
        <w:t>．</w:t>
      </w:r>
    </w:p>
    <w:p w:rsidR="00E026E8" w:rsidRDefault="00E026E8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E026E8" w:rsidRDefault="00E026E8" w:rsidP="00AF0532">
      <w:pPr>
        <w:pStyle w:val="1"/>
      </w:pPr>
      <w:r>
        <w:rPr>
          <w:rFonts w:hint="eastAsia"/>
        </w:rPr>
        <w:t>四、（本题满分8分）</w:t>
      </w:r>
    </w:p>
    <w:p w:rsidR="00E026E8" w:rsidRDefault="00980B00" w:rsidP="00F75FE4">
      <w:pPr>
        <w:shd w:val="clear" w:color="auto" w:fill="FFFFFF"/>
        <w:ind w:leftChars="200" w:left="480"/>
        <w:rPr>
          <w:rFonts w:ascii="Times New Roman" w:hAnsi="Times New Roman"/>
        </w:rPr>
      </w:pPr>
      <w:r w:rsidRPr="00980B00">
        <w:rPr>
          <w:position w:val="-6"/>
        </w:rPr>
        <w:object w:dxaOrig="220" w:dyaOrig="279">
          <v:shape id="_x0000_i1091" type="#_x0000_t75" style="width:10.65pt;height:13.75pt" o:ole="">
            <v:imagedata r:id="rId141" o:title=""/>
          </v:shape>
          <o:OLEObject Type="Embed" ProgID="Equation.DSMT4" ShapeID="_x0000_i1091" DrawAspect="Content" ObjectID="_1674983408" r:id="rId142"/>
        </w:object>
      </w:r>
      <w:r w:rsidR="00E026E8">
        <w:rPr>
          <w:rFonts w:ascii="Times New Roman" w:hAnsi="Times New Roman" w:hint="eastAsia"/>
        </w:rPr>
        <w:t>取何值时，方程组</w:t>
      </w:r>
      <w:r w:rsidRPr="00980B00">
        <w:rPr>
          <w:position w:val="-50"/>
        </w:rPr>
        <w:object w:dxaOrig="2120" w:dyaOrig="1120">
          <v:shape id="_x0000_i1092" type="#_x0000_t75" style="width:105.8pt;height:55.7pt" o:ole="">
            <v:imagedata r:id="rId143" o:title=""/>
          </v:shape>
          <o:OLEObject Type="Embed" ProgID="Equation.DSMT4" ShapeID="_x0000_i1092" DrawAspect="Content" ObjectID="_1674983409" r:id="rId144"/>
        </w:object>
      </w:r>
      <w:r w:rsidR="00C00750">
        <w:rPr>
          <w:rFonts w:ascii="Times New Roman" w:hAnsi="Times New Roman" w:hint="eastAsia"/>
        </w:rPr>
        <w:t>无解，有</w:t>
      </w:r>
      <w:r w:rsidR="00645E1D">
        <w:rPr>
          <w:rFonts w:ascii="Times New Roman" w:hAnsi="Times New Roman" w:hint="eastAsia"/>
        </w:rPr>
        <w:t>唯</w:t>
      </w:r>
      <w:r w:rsidR="00C00750">
        <w:rPr>
          <w:rFonts w:ascii="Times New Roman" w:hAnsi="Times New Roman" w:hint="eastAsia"/>
        </w:rPr>
        <w:t>一解或由无穷多解？并在有无穷多解时写出方程组的通解．</w:t>
      </w: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E026E8" w:rsidRDefault="00E026E8" w:rsidP="00AF0532">
      <w:pPr>
        <w:pStyle w:val="1"/>
      </w:pPr>
      <w:r>
        <w:rPr>
          <w:rFonts w:hint="eastAsia"/>
        </w:rPr>
        <w:t>五、（本题满分8分）</w:t>
      </w:r>
    </w:p>
    <w:p w:rsidR="00E026E8" w:rsidRDefault="00E026E8" w:rsidP="00F75FE4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设曲线</w:t>
      </w:r>
      <w:r w:rsidR="00980B00" w:rsidRPr="00025957">
        <w:rPr>
          <w:position w:val="-4"/>
        </w:rPr>
        <w:object w:dxaOrig="200" w:dyaOrig="260">
          <v:shape id="_x0000_i1093" type="#_x0000_t75" style="width:10pt;height:13.15pt" o:ole="">
            <v:imagedata r:id="rId145" o:title=""/>
          </v:shape>
          <o:OLEObject Type="Embed" ProgID="Equation.DSMT4" ShapeID="_x0000_i1093" DrawAspect="Content" ObjectID="_1674983410" r:id="rId146"/>
        </w:object>
      </w:r>
      <w:r>
        <w:rPr>
          <w:rFonts w:ascii="Times New Roman" w:hAnsi="Times New Roman" w:hint="eastAsia"/>
        </w:rPr>
        <w:t>的极坐</w:t>
      </w:r>
      <w:r w:rsidR="00CC74D7">
        <w:rPr>
          <w:rFonts w:ascii="Times New Roman" w:hAnsi="Times New Roman" w:hint="eastAsia"/>
        </w:rPr>
        <w:t>标</w:t>
      </w:r>
      <w:r>
        <w:rPr>
          <w:rFonts w:ascii="Times New Roman" w:hAnsi="Times New Roman" w:hint="eastAsia"/>
        </w:rPr>
        <w:t>方程为</w:t>
      </w:r>
      <w:r w:rsidR="00980B00" w:rsidRPr="00980B00">
        <w:rPr>
          <w:position w:val="-10"/>
        </w:rPr>
        <w:object w:dxaOrig="820" w:dyaOrig="320">
          <v:shape id="_x0000_i1094" type="#_x0000_t75" style="width:40.7pt;height:16.3pt" o:ole="">
            <v:imagedata r:id="rId147" o:title=""/>
          </v:shape>
          <o:OLEObject Type="Embed" ProgID="Equation.DSMT4" ShapeID="_x0000_i1094" DrawAspect="Content" ObjectID="_1674983411" r:id="rId148"/>
        </w:object>
      </w:r>
      <w:r w:rsidR="00CC74D7">
        <w:rPr>
          <w:rFonts w:ascii="Times New Roman" w:hAnsi="Times New Roman" w:hint="eastAsia"/>
        </w:rPr>
        <w:t>，</w:t>
      </w:r>
      <w:r w:rsidR="00980B00" w:rsidRPr="00980B00">
        <w:rPr>
          <w:position w:val="-10"/>
        </w:rPr>
        <w:object w:dxaOrig="780" w:dyaOrig="320">
          <v:shape id="_x0000_i1095" type="#_x0000_t75" style="width:39.45pt;height:16.3pt" o:ole="">
            <v:imagedata r:id="rId149" o:title=""/>
          </v:shape>
          <o:OLEObject Type="Embed" ProgID="Equation.DSMT4" ShapeID="_x0000_i1095" DrawAspect="Content" ObjectID="_1674983412" r:id="rId150"/>
        </w:object>
      </w:r>
      <w:r w:rsidR="00CC74D7">
        <w:rPr>
          <w:rFonts w:ascii="Times New Roman" w:hAnsi="Times New Roman" w:hint="eastAsia"/>
        </w:rPr>
        <w:t>为</w:t>
      </w:r>
      <w:r w:rsidR="00980B00" w:rsidRPr="00025957">
        <w:rPr>
          <w:position w:val="-4"/>
        </w:rPr>
        <w:object w:dxaOrig="200" w:dyaOrig="260">
          <v:shape id="_x0000_i1096" type="#_x0000_t75" style="width:10pt;height:13.15pt" o:ole="">
            <v:imagedata r:id="rId151" o:title=""/>
          </v:shape>
          <o:OLEObject Type="Embed" ProgID="Equation.DSMT4" ShapeID="_x0000_i1096" DrawAspect="Content" ObjectID="_1674983413" r:id="rId152"/>
        </w:object>
      </w:r>
      <w:r>
        <w:rPr>
          <w:rFonts w:ascii="Times New Roman" w:hAnsi="Times New Roman" w:hint="eastAsia"/>
        </w:rPr>
        <w:t>上的任一点，</w:t>
      </w:r>
      <w:r w:rsidR="00980B00" w:rsidRPr="00980B00">
        <w:rPr>
          <w:position w:val="-12"/>
        </w:rPr>
        <w:object w:dxaOrig="840" w:dyaOrig="360">
          <v:shape id="_x0000_i1097" type="#_x0000_t75" style="width:41.95pt;height:18.15pt" o:ole="">
            <v:imagedata r:id="rId153" o:title=""/>
          </v:shape>
          <o:OLEObject Type="Embed" ProgID="Equation.DSMT4" ShapeID="_x0000_i1097" DrawAspect="Content" ObjectID="_1674983414" r:id="rId154"/>
        </w:object>
      </w:r>
      <w:r w:rsidR="00CC74D7">
        <w:rPr>
          <w:rFonts w:ascii="Times New Roman" w:hAnsi="Times New Roman" w:hint="eastAsia"/>
        </w:rPr>
        <w:t>为</w:t>
      </w:r>
      <w:r w:rsidR="00980B00" w:rsidRPr="00025957">
        <w:rPr>
          <w:position w:val="-4"/>
        </w:rPr>
        <w:object w:dxaOrig="200" w:dyaOrig="260">
          <v:shape id="_x0000_i1098" type="#_x0000_t75" style="width:10pt;height:13.15pt" o:ole="">
            <v:imagedata r:id="rId155" o:title=""/>
          </v:shape>
          <o:OLEObject Type="Embed" ProgID="Equation.DSMT4" ShapeID="_x0000_i1098" DrawAspect="Content" ObjectID="_1674983415" r:id="rId156"/>
        </w:object>
      </w:r>
      <w:r w:rsidR="00CC74D7">
        <w:rPr>
          <w:rFonts w:ascii="Times New Roman" w:hAnsi="Times New Roman" w:hint="eastAsia"/>
        </w:rPr>
        <w:t>上一定点，</w:t>
      </w:r>
      <w:r>
        <w:rPr>
          <w:rFonts w:ascii="Times New Roman" w:hAnsi="Times New Roman" w:hint="eastAsia"/>
        </w:rPr>
        <w:t>若极径</w:t>
      </w:r>
      <w:r w:rsidR="00980B00" w:rsidRPr="00980B00">
        <w:rPr>
          <w:position w:val="-12"/>
        </w:rPr>
        <w:object w:dxaOrig="480" w:dyaOrig="360">
          <v:shape id="_x0000_i1099" type="#_x0000_t75" style="width:24.4pt;height:18.15pt" o:ole="">
            <v:imagedata r:id="rId157" o:title=""/>
          </v:shape>
          <o:OLEObject Type="Embed" ProgID="Equation.DSMT4" ShapeID="_x0000_i1099" DrawAspect="Content" ObjectID="_1674983416" r:id="rId158"/>
        </w:object>
      </w:r>
      <w:r w:rsidR="00CC74D7">
        <w:rPr>
          <w:rFonts w:hint="eastAsia"/>
        </w:rPr>
        <w:t xml:space="preserve">, </w:t>
      </w:r>
      <w:r w:rsidR="00980B00" w:rsidRPr="00980B00">
        <w:rPr>
          <w:position w:val="-6"/>
        </w:rPr>
        <w:object w:dxaOrig="420" w:dyaOrig="279">
          <v:shape id="_x0000_i1100" type="#_x0000_t75" style="width:20.65pt;height:13.75pt" o:ole="">
            <v:imagedata r:id="rId159" o:title=""/>
          </v:shape>
          <o:OLEObject Type="Embed" ProgID="Equation.DSMT4" ShapeID="_x0000_i1100" DrawAspect="Content" ObjectID="_1674983417" r:id="rId160"/>
        </w:object>
      </w:r>
      <w:r w:rsidR="00CC74D7">
        <w:rPr>
          <w:rFonts w:hint="eastAsia"/>
        </w:rPr>
        <w:t>与曲线</w:t>
      </w:r>
      <w:r w:rsidR="00980B00" w:rsidRPr="00025957">
        <w:rPr>
          <w:position w:val="-4"/>
        </w:rPr>
        <w:object w:dxaOrig="200" w:dyaOrig="260">
          <v:shape id="_x0000_i1101" type="#_x0000_t75" style="width:10pt;height:13.15pt" o:ole="">
            <v:imagedata r:id="rId161" o:title=""/>
          </v:shape>
          <o:OLEObject Type="Embed" ProgID="Equation.DSMT4" ShapeID="_x0000_i1101" DrawAspect="Content" ObjectID="_1674983418" r:id="rId162"/>
        </w:object>
      </w:r>
      <w:r>
        <w:rPr>
          <w:rFonts w:ascii="Times New Roman" w:hAnsi="Times New Roman" w:hint="eastAsia"/>
        </w:rPr>
        <w:t>所围成的曲边扇形面积值等于</w:t>
      </w:r>
      <w:r w:rsidR="00980B00" w:rsidRPr="00025957">
        <w:rPr>
          <w:position w:val="-4"/>
        </w:rPr>
        <w:object w:dxaOrig="200" w:dyaOrig="260">
          <v:shape id="_x0000_i1102" type="#_x0000_t75" style="width:10pt;height:13.15pt" o:ole="">
            <v:imagedata r:id="rId163" o:title=""/>
          </v:shape>
          <o:OLEObject Type="Embed" ProgID="Equation.DSMT4" ShapeID="_x0000_i1102" DrawAspect="Content" ObjectID="_1674983419" r:id="rId164"/>
        </w:object>
      </w:r>
      <w:r w:rsidR="00CC74D7">
        <w:rPr>
          <w:rFonts w:hint="eastAsia"/>
        </w:rPr>
        <w:t>上</w:t>
      </w:r>
      <w:r w:rsidR="00980B00" w:rsidRPr="00980B00">
        <w:rPr>
          <w:position w:val="-12"/>
        </w:rPr>
        <w:object w:dxaOrig="340" w:dyaOrig="360">
          <v:shape id="_x0000_i1103" type="#_x0000_t75" style="width:17.55pt;height:18.15pt" o:ole="">
            <v:imagedata r:id="rId165" o:title=""/>
          </v:shape>
          <o:OLEObject Type="Embed" ProgID="Equation.DSMT4" ShapeID="_x0000_i1103" DrawAspect="Content" ObjectID="_1674983420" r:id="rId166"/>
        </w:object>
      </w:r>
      <w:r w:rsidR="00CC74D7">
        <w:rPr>
          <w:rFonts w:hint="eastAsia"/>
        </w:rPr>
        <w:t xml:space="preserve">, </w:t>
      </w:r>
      <w:r w:rsidR="00980B00" w:rsidRPr="00025957">
        <w:rPr>
          <w:position w:val="-4"/>
        </w:rPr>
        <w:object w:dxaOrig="279" w:dyaOrig="260">
          <v:shape id="_x0000_i1104" type="#_x0000_t75" style="width:13.75pt;height:13.15pt" o:ole="">
            <v:imagedata r:id="rId167" o:title=""/>
          </v:shape>
          <o:OLEObject Type="Embed" ProgID="Equation.DSMT4" ShapeID="_x0000_i1104" DrawAspect="Content" ObjectID="_1674983421" r:id="rId168"/>
        </w:object>
      </w:r>
      <w:r>
        <w:rPr>
          <w:rFonts w:ascii="Times New Roman" w:hAnsi="Times New Roman" w:hint="eastAsia"/>
        </w:rPr>
        <w:t>两点间弧长值的一半，求曲线</w:t>
      </w:r>
      <w:r w:rsidR="00980B00" w:rsidRPr="00025957">
        <w:rPr>
          <w:position w:val="-4"/>
        </w:rPr>
        <w:object w:dxaOrig="200" w:dyaOrig="260">
          <v:shape id="_x0000_i1105" type="#_x0000_t75" style="width:10pt;height:13.15pt" o:ole="">
            <v:imagedata r:id="rId169" o:title=""/>
          </v:shape>
          <o:OLEObject Type="Embed" ProgID="Equation.DSMT4" ShapeID="_x0000_i1105" DrawAspect="Content" ObjectID="_1674983422" r:id="rId170"/>
        </w:object>
      </w:r>
      <w:r w:rsidR="00C00750">
        <w:rPr>
          <w:rFonts w:ascii="Times New Roman" w:hAnsi="Times New Roman" w:hint="eastAsia"/>
        </w:rPr>
        <w:t>的方程．</w:t>
      </w: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E026E8" w:rsidRDefault="00E026E8" w:rsidP="00AF0532">
      <w:pPr>
        <w:pStyle w:val="1"/>
      </w:pPr>
      <w:r>
        <w:rPr>
          <w:rFonts w:hint="eastAsia"/>
        </w:rPr>
        <w:t>六、（本题满分8分）</w:t>
      </w:r>
    </w:p>
    <w:p w:rsidR="00E026E8" w:rsidRDefault="00E026E8" w:rsidP="00F75FE4">
      <w:pPr>
        <w:shd w:val="clear" w:color="auto" w:fill="FFFFFF"/>
        <w:ind w:leftChars="200" w:left="480"/>
      </w:pPr>
      <w:r>
        <w:rPr>
          <w:rFonts w:ascii="Times New Roman" w:hAnsi="Times New Roman" w:hint="eastAsia"/>
        </w:rPr>
        <w:t>设函数</w:t>
      </w:r>
      <w:r w:rsidR="00980B00" w:rsidRPr="00980B00">
        <w:rPr>
          <w:position w:val="-10"/>
        </w:rPr>
        <w:object w:dxaOrig="540" w:dyaOrig="320">
          <v:shape id="_x0000_i1106" type="#_x0000_t75" style="width:26.9pt;height:16.3pt" o:ole="">
            <v:imagedata r:id="rId171" o:title=""/>
          </v:shape>
          <o:OLEObject Type="Embed" ProgID="Equation.DSMT4" ShapeID="_x0000_i1106" DrawAspect="Content" ObjectID="_1674983423" r:id="rId172"/>
        </w:object>
      </w:r>
      <w:r>
        <w:rPr>
          <w:rFonts w:ascii="Times New Roman" w:hAnsi="Times New Roman" w:hint="eastAsia"/>
        </w:rPr>
        <w:t>在闭区间</w:t>
      </w:r>
      <w:r w:rsidR="00980B00" w:rsidRPr="00980B00">
        <w:rPr>
          <w:position w:val="-10"/>
        </w:rPr>
        <w:object w:dxaOrig="520" w:dyaOrig="320">
          <v:shape id="_x0000_i1107" type="#_x0000_t75" style="width:25.65pt;height:16.3pt" o:ole="">
            <v:imagedata r:id="rId173" o:title=""/>
          </v:shape>
          <o:OLEObject Type="Embed" ProgID="Equation.DSMT4" ShapeID="_x0000_i1107" DrawAspect="Content" ObjectID="_1674983424" r:id="rId174"/>
        </w:object>
      </w:r>
      <w:r>
        <w:rPr>
          <w:rFonts w:ascii="Times New Roman" w:hAnsi="Times New Roman" w:hint="eastAsia"/>
        </w:rPr>
        <w:t>上连续，在开区间</w:t>
      </w:r>
      <w:r w:rsidR="00980B00" w:rsidRPr="00980B00">
        <w:rPr>
          <w:position w:val="-10"/>
        </w:rPr>
        <w:object w:dxaOrig="540" w:dyaOrig="320">
          <v:shape id="_x0000_i1108" type="#_x0000_t75" style="width:26.9pt;height:16.3pt" o:ole="">
            <v:imagedata r:id="rId175" o:title=""/>
          </v:shape>
          <o:OLEObject Type="Embed" ProgID="Equation.DSMT4" ShapeID="_x0000_i1108" DrawAspect="Content" ObjectID="_1674983425" r:id="rId176"/>
        </w:object>
      </w:r>
      <w:r>
        <w:rPr>
          <w:rFonts w:ascii="Times New Roman" w:hAnsi="Times New Roman" w:hint="eastAsia"/>
        </w:rPr>
        <w:t>内大于零，并满足</w:t>
      </w:r>
      <w:r w:rsidR="00980B00" w:rsidRPr="00980B00">
        <w:rPr>
          <w:position w:val="-24"/>
        </w:rPr>
        <w:object w:dxaOrig="2140" w:dyaOrig="620">
          <v:shape id="_x0000_i1109" type="#_x0000_t75" style="width:107.05pt;height:31.3pt" o:ole="">
            <v:imagedata r:id="rId177" o:title=""/>
          </v:shape>
          <o:OLEObject Type="Embed" ProgID="Equation.DSMT4" ShapeID="_x0000_i1109" DrawAspect="Content" ObjectID="_1674983426" r:id="rId178"/>
        </w:object>
      </w:r>
      <w:r w:rsidR="00FC7241">
        <w:rPr>
          <w:rFonts w:hint="eastAsia"/>
        </w:rPr>
        <w:t>（</w:t>
      </w:r>
      <w:r w:rsidR="00980B00" w:rsidRPr="00980B00">
        <w:rPr>
          <w:position w:val="-6"/>
        </w:rPr>
        <w:object w:dxaOrig="200" w:dyaOrig="220">
          <v:shape id="_x0000_i1110" type="#_x0000_t75" style="width:10pt;height:10.65pt" o:ole="">
            <v:imagedata r:id="rId179" o:title=""/>
          </v:shape>
          <o:OLEObject Type="Embed" ProgID="Equation.DSMT4" ShapeID="_x0000_i1110" DrawAspect="Content" ObjectID="_1674983427" r:id="rId180"/>
        </w:object>
      </w:r>
      <w:r w:rsidR="00FC7241">
        <w:rPr>
          <w:rFonts w:hint="eastAsia"/>
        </w:rPr>
        <w:t>为常数），</w:t>
      </w:r>
      <w:r>
        <w:rPr>
          <w:rFonts w:ascii="Times New Roman" w:hAnsi="Times New Roman" w:hint="eastAsia"/>
        </w:rPr>
        <w:t>又曲线</w:t>
      </w:r>
      <w:r w:rsidR="00980B00" w:rsidRPr="00980B00">
        <w:rPr>
          <w:position w:val="-10"/>
        </w:rPr>
        <w:object w:dxaOrig="920" w:dyaOrig="320">
          <v:shape id="_x0000_i1111" type="#_x0000_t75" style="width:46.35pt;height:16.3pt" o:ole="">
            <v:imagedata r:id="rId181" o:title=""/>
          </v:shape>
          <o:OLEObject Type="Embed" ProgID="Equation.DSMT4" ShapeID="_x0000_i1111" DrawAspect="Content" ObjectID="_1674983428" r:id="rId182"/>
        </w:object>
      </w:r>
      <w:r w:rsidR="00FC7241">
        <w:rPr>
          <w:rFonts w:hint="eastAsia"/>
        </w:rPr>
        <w:t>与</w:t>
      </w:r>
      <w:r w:rsidR="00980B00" w:rsidRPr="00980B00">
        <w:rPr>
          <w:position w:val="-10"/>
        </w:rPr>
        <w:object w:dxaOrig="1120" w:dyaOrig="320">
          <v:shape id="_x0000_i1112" type="#_x0000_t75" style="width:55.7pt;height:16.3pt" o:ole="">
            <v:imagedata r:id="rId183" o:title=""/>
          </v:shape>
          <o:OLEObject Type="Embed" ProgID="Equation.DSMT4" ShapeID="_x0000_i1112" DrawAspect="Content" ObjectID="_1674983429" r:id="rId184"/>
        </w:object>
      </w:r>
      <w:r>
        <w:rPr>
          <w:rFonts w:ascii="Times New Roman" w:hAnsi="Times New Roman" w:hint="eastAsia"/>
        </w:rPr>
        <w:t>所围成的图形</w:t>
      </w:r>
      <w:r w:rsidR="00980B00" w:rsidRPr="00980B00">
        <w:rPr>
          <w:position w:val="-6"/>
        </w:rPr>
        <w:object w:dxaOrig="220" w:dyaOrig="279">
          <v:shape id="_x0000_i1113" type="#_x0000_t75" style="width:10.65pt;height:13.75pt" o:ole="">
            <v:imagedata r:id="rId185" o:title=""/>
          </v:shape>
          <o:OLEObject Type="Embed" ProgID="Equation.DSMT4" ShapeID="_x0000_i1113" DrawAspect="Content" ObjectID="_1674983430" r:id="rId186"/>
        </w:object>
      </w:r>
      <w:r>
        <w:rPr>
          <w:rFonts w:ascii="Times New Roman" w:hAnsi="Times New Roman" w:hint="eastAsia"/>
        </w:rPr>
        <w:t>的面积值为</w:t>
      </w:r>
      <w:r w:rsidR="00980B00" w:rsidRPr="00025957">
        <w:rPr>
          <w:position w:val="-4"/>
        </w:rPr>
        <w:object w:dxaOrig="180" w:dyaOrig="260">
          <v:shape id="_x0000_i1114" type="#_x0000_t75" style="width:9.4pt;height:13.15pt" o:ole="">
            <v:imagedata r:id="rId187" o:title=""/>
          </v:shape>
          <o:OLEObject Type="Embed" ProgID="Equation.DSMT4" ShapeID="_x0000_i1114" DrawAspect="Content" ObjectID="_1674983431" r:id="rId188"/>
        </w:object>
      </w:r>
      <w:r>
        <w:rPr>
          <w:rFonts w:ascii="Times New Roman" w:hAnsi="Times New Roman" w:hint="eastAsia"/>
        </w:rPr>
        <w:t>，求函数</w:t>
      </w:r>
      <w:r w:rsidR="00980B00" w:rsidRPr="00980B00">
        <w:rPr>
          <w:position w:val="-10"/>
        </w:rPr>
        <w:object w:dxaOrig="920" w:dyaOrig="320">
          <v:shape id="_x0000_i1115" type="#_x0000_t75" style="width:46.35pt;height:16.3pt" o:ole="">
            <v:imagedata r:id="rId189" o:title=""/>
          </v:shape>
          <o:OLEObject Type="Embed" ProgID="Equation.DSMT4" ShapeID="_x0000_i1115" DrawAspect="Content" ObjectID="_1674983432" r:id="rId190"/>
        </w:object>
      </w:r>
      <w:r>
        <w:rPr>
          <w:rFonts w:ascii="Times New Roman" w:hAnsi="Times New Roman" w:hint="eastAsia"/>
        </w:rPr>
        <w:t>，并问</w:t>
      </w:r>
      <w:r w:rsidR="00980B00" w:rsidRPr="00980B00">
        <w:rPr>
          <w:position w:val="-6"/>
        </w:rPr>
        <w:object w:dxaOrig="200" w:dyaOrig="220">
          <v:shape id="_x0000_i1116" type="#_x0000_t75" style="width:10pt;height:10.65pt" o:ole="">
            <v:imagedata r:id="rId191" o:title=""/>
          </v:shape>
          <o:OLEObject Type="Embed" ProgID="Equation.DSMT4" ShapeID="_x0000_i1116" DrawAspect="Content" ObjectID="_1674983433" r:id="rId192"/>
        </w:object>
      </w:r>
      <w:r>
        <w:rPr>
          <w:rFonts w:ascii="Times New Roman" w:hAnsi="Times New Roman" w:hint="eastAsia"/>
        </w:rPr>
        <w:t>为何值时，图形</w:t>
      </w:r>
      <w:r w:rsidR="00980B00" w:rsidRPr="00980B00">
        <w:rPr>
          <w:position w:val="-6"/>
        </w:rPr>
        <w:object w:dxaOrig="220" w:dyaOrig="279">
          <v:shape id="_x0000_i1117" type="#_x0000_t75" style="width:10.65pt;height:13.75pt" o:ole="">
            <v:imagedata r:id="rId193" o:title=""/>
          </v:shape>
          <o:OLEObject Type="Embed" ProgID="Equation.DSMT4" ShapeID="_x0000_i1117" DrawAspect="Content" ObjectID="_1674983434" r:id="rId194"/>
        </w:object>
      </w:r>
      <w:r w:rsidR="00FC7241">
        <w:rPr>
          <w:rFonts w:hint="eastAsia"/>
        </w:rPr>
        <w:t>绕</w:t>
      </w:r>
      <w:r w:rsidR="00980B00" w:rsidRPr="00025957">
        <w:rPr>
          <w:position w:val="-4"/>
        </w:rPr>
        <w:object w:dxaOrig="200" w:dyaOrig="200">
          <v:shape id="_x0000_i1118" type="#_x0000_t75" style="width:10pt;height:10pt" o:ole="">
            <v:imagedata r:id="rId195" o:title=""/>
          </v:shape>
          <o:OLEObject Type="Embed" ProgID="Equation.DSMT4" ShapeID="_x0000_i1118" DrawAspect="Content" ObjectID="_1674983435" r:id="rId196"/>
        </w:object>
      </w:r>
      <w:r w:rsidR="00C00750">
        <w:rPr>
          <w:rFonts w:ascii="Times New Roman" w:hAnsi="Times New Roman" w:hint="eastAsia"/>
        </w:rPr>
        <w:t>轴旋转一周所得的旋转体的体积最小．</w:t>
      </w:r>
    </w:p>
    <w:p w:rsidR="00E026E8" w:rsidRDefault="00E026E8" w:rsidP="00E026E8">
      <w:pPr>
        <w:shd w:val="clear" w:color="auto" w:fill="FFFFFF"/>
        <w:rPr>
          <w:rFonts w:ascii="Times New Roman" w:hAnsi="Times New Roman"/>
        </w:rPr>
      </w:pPr>
    </w:p>
    <w:p w:rsidR="00AF0532" w:rsidRDefault="00AF0532" w:rsidP="00E026E8">
      <w:pPr>
        <w:shd w:val="clear" w:color="auto" w:fill="FFFFFF"/>
        <w:rPr>
          <w:rFonts w:ascii="Times New Roman" w:hAnsi="Times New Roman"/>
        </w:rPr>
      </w:pPr>
    </w:p>
    <w:p w:rsidR="00AF0532" w:rsidRPr="003D53B7" w:rsidRDefault="00E026E8" w:rsidP="003D53B7">
      <w:pPr>
        <w:pStyle w:val="1"/>
      </w:pPr>
      <w:r>
        <w:rPr>
          <w:rFonts w:hint="eastAsia"/>
        </w:rPr>
        <w:t>七、（本题满分8分）</w:t>
      </w:r>
      <w:r w:rsidR="002F007F" w:rsidRPr="002F007F">
        <w:rPr>
          <w:rStyle w:val="ae"/>
          <w:rFonts w:hint="eastAsia"/>
          <w:b w:val="0"/>
        </w:rPr>
        <w:t>【类似试卷一第五题】</w:t>
      </w:r>
    </w:p>
    <w:p w:rsidR="002F007F" w:rsidRDefault="003D53B7" w:rsidP="002F007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已知函数</w:t>
      </w:r>
      <w:r w:rsidR="00980B00" w:rsidRPr="00980B00">
        <w:rPr>
          <w:position w:val="-10"/>
        </w:rPr>
        <w:object w:dxaOrig="540" w:dyaOrig="320">
          <v:shape id="_x0000_i1119" type="#_x0000_t75" style="width:26.9pt;height:16.3pt" o:ole="">
            <v:imagedata r:id="rId197" o:title=""/>
          </v:shape>
          <o:OLEObject Type="Embed" ProgID="Equation.DSMT4" ShapeID="_x0000_i1119" DrawAspect="Content" ObjectID="_1674983436" r:id="rId198"/>
        </w:object>
      </w:r>
      <w:r w:rsidR="002F007F" w:rsidRPr="00330081">
        <w:rPr>
          <w:rFonts w:ascii="宋体" w:hAnsi="宋体" w:hint="eastAsia"/>
          <w:szCs w:val="21"/>
        </w:rPr>
        <w:t>连续</w:t>
      </w:r>
      <w:r w:rsidR="002F007F">
        <w:rPr>
          <w:rFonts w:ascii="宋体" w:hAnsi="宋体" w:hint="eastAsia"/>
          <w:szCs w:val="21"/>
        </w:rPr>
        <w:t>，</w:t>
      </w:r>
      <w:r w:rsidRPr="00330081">
        <w:rPr>
          <w:rFonts w:ascii="宋体" w:hAnsi="宋体" w:hint="eastAsia"/>
          <w:szCs w:val="21"/>
        </w:rPr>
        <w:t>且</w:t>
      </w:r>
      <w:r w:rsidR="00980B00" w:rsidRPr="00980B00">
        <w:rPr>
          <w:position w:val="-24"/>
        </w:rPr>
        <w:object w:dxaOrig="1260" w:dyaOrig="620">
          <v:shape id="_x0000_i1120" type="#_x0000_t75" style="width:62.6pt;height:31.3pt" o:ole="">
            <v:imagedata r:id="rId199" o:title=""/>
          </v:shape>
          <o:OLEObject Type="Embed" ProgID="Equation.DSMT4" ShapeID="_x0000_i1120" DrawAspect="Content" ObjectID="_1674983437" r:id="rId200"/>
        </w:object>
      </w:r>
      <w:r>
        <w:rPr>
          <w:rFonts w:hint="eastAsia"/>
        </w:rPr>
        <w:t>，设</w:t>
      </w:r>
      <w:r w:rsidR="00980B00" w:rsidRPr="00980B00">
        <w:rPr>
          <w:position w:val="-18"/>
        </w:rPr>
        <w:object w:dxaOrig="1719" w:dyaOrig="520">
          <v:shape id="_x0000_i1121" type="#_x0000_t75" style="width:85.75pt;height:25.65pt" o:ole="">
            <v:imagedata r:id="rId201" o:title=""/>
          </v:shape>
          <o:OLEObject Type="Embed" ProgID="Equation.DSMT4" ShapeID="_x0000_i1121" DrawAspect="Content" ObjectID="_1674983438" r:id="rId202"/>
        </w:object>
      </w:r>
      <w:r w:rsidR="002F007F">
        <w:rPr>
          <w:rFonts w:ascii="宋体" w:hAnsi="宋体" w:hint="eastAsia"/>
          <w:szCs w:val="21"/>
        </w:rPr>
        <w:t>，</w:t>
      </w:r>
      <w:r w:rsidR="002F007F" w:rsidRPr="00330081">
        <w:rPr>
          <w:rFonts w:ascii="宋体" w:hAnsi="宋体" w:hint="eastAsia"/>
          <w:szCs w:val="21"/>
        </w:rPr>
        <w:t>求</w:t>
      </w:r>
      <w:r w:rsidR="00980B00" w:rsidRPr="00980B00">
        <w:rPr>
          <w:position w:val="-10"/>
        </w:rPr>
        <w:object w:dxaOrig="580" w:dyaOrig="320">
          <v:shape id="_x0000_i1122" type="#_x0000_t75" style="width:28.8pt;height:16.3pt" o:ole="">
            <v:imagedata r:id="rId203" o:title=""/>
          </v:shape>
          <o:OLEObject Type="Embed" ProgID="Equation.DSMT4" ShapeID="_x0000_i1122" DrawAspect="Content" ObjectID="_1674983439" r:id="rId204"/>
        </w:object>
      </w:r>
      <w:r w:rsidR="002F007F" w:rsidRPr="00330081">
        <w:rPr>
          <w:rFonts w:ascii="宋体" w:hAnsi="宋体" w:hint="eastAsia"/>
          <w:szCs w:val="21"/>
        </w:rPr>
        <w:t>并讨论</w:t>
      </w:r>
      <w:r w:rsidR="00980B00" w:rsidRPr="00980B00">
        <w:rPr>
          <w:position w:val="-10"/>
        </w:rPr>
        <w:object w:dxaOrig="580" w:dyaOrig="320">
          <v:shape id="_x0000_i1123" type="#_x0000_t75" style="width:28.8pt;height:16.3pt" o:ole="">
            <v:imagedata r:id="rId205" o:title=""/>
          </v:shape>
          <o:OLEObject Type="Embed" ProgID="Equation.DSMT4" ShapeID="_x0000_i1123" DrawAspect="Content" ObjectID="_1674983440" r:id="rId206"/>
        </w:object>
      </w:r>
      <w:r w:rsidR="002F007F" w:rsidRPr="00330081">
        <w:rPr>
          <w:rFonts w:ascii="宋体" w:hAnsi="宋体" w:hint="eastAsia"/>
          <w:szCs w:val="21"/>
        </w:rPr>
        <w:t>在</w:t>
      </w:r>
      <w:r w:rsidR="00980B00" w:rsidRPr="00980B00">
        <w:rPr>
          <w:position w:val="-6"/>
        </w:rPr>
        <w:object w:dxaOrig="540" w:dyaOrig="279">
          <v:shape id="_x0000_i1124" type="#_x0000_t75" style="width:26.9pt;height:13.75pt" o:ole="">
            <v:imagedata r:id="rId207" o:title=""/>
          </v:shape>
          <o:OLEObject Type="Embed" ProgID="Equation.DSMT4" ShapeID="_x0000_i1124" DrawAspect="Content" ObjectID="_1674983441" r:id="rId208"/>
        </w:object>
      </w:r>
      <w:r w:rsidR="002F007F" w:rsidRPr="00330081">
        <w:rPr>
          <w:rFonts w:ascii="宋体" w:hAnsi="宋体" w:hint="eastAsia"/>
          <w:szCs w:val="21"/>
        </w:rPr>
        <w:t>处的连续性</w:t>
      </w:r>
      <w:r w:rsidR="002F007F">
        <w:rPr>
          <w:rFonts w:ascii="宋体" w:hAnsi="宋体" w:hint="eastAsia"/>
          <w:szCs w:val="21"/>
        </w:rPr>
        <w:t>．</w:t>
      </w:r>
    </w:p>
    <w:p w:rsidR="002F007F" w:rsidRDefault="002F007F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2F007F" w:rsidRDefault="002F007F" w:rsidP="00E026E8">
      <w:pPr>
        <w:shd w:val="clear" w:color="auto" w:fill="FFFFFF"/>
        <w:rPr>
          <w:rFonts w:ascii="Times New Roman" w:hAnsi="Times New Roman"/>
          <w:b/>
          <w:bCs/>
        </w:rPr>
      </w:pPr>
    </w:p>
    <w:p w:rsidR="00E026E8" w:rsidRDefault="00E026E8" w:rsidP="00AF0532">
      <w:pPr>
        <w:pStyle w:val="1"/>
      </w:pPr>
      <w:r>
        <w:rPr>
          <w:rFonts w:hint="eastAsia"/>
        </w:rPr>
        <w:t>八、（本题满分8分）</w:t>
      </w:r>
    </w:p>
    <w:p w:rsidR="00E026E8" w:rsidRDefault="00E026E8" w:rsidP="00F75FE4">
      <w:pPr>
        <w:shd w:val="clear" w:color="auto" w:fill="FFFFFF"/>
        <w:ind w:leftChars="200" w:left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就</w:t>
      </w:r>
      <w:r w:rsidR="00980B00" w:rsidRPr="00025957">
        <w:rPr>
          <w:position w:val="-4"/>
        </w:rPr>
        <w:object w:dxaOrig="200" w:dyaOrig="260">
          <v:shape id="_x0000_i1125" type="#_x0000_t75" style="width:10pt;height:13.15pt" o:ole="">
            <v:imagedata r:id="rId209" o:title=""/>
          </v:shape>
          <o:OLEObject Type="Embed" ProgID="Equation.DSMT4" ShapeID="_x0000_i1125" DrawAspect="Content" ObjectID="_1674983442" r:id="rId210"/>
        </w:object>
      </w:r>
      <w:r>
        <w:rPr>
          <w:rFonts w:ascii="Times New Roman" w:hAnsi="Times New Roman" w:hint="eastAsia"/>
        </w:rPr>
        <w:t>的不同取值情况，确定方程</w:t>
      </w:r>
      <w:r w:rsidR="00980B00" w:rsidRPr="00980B00">
        <w:rPr>
          <w:position w:val="-24"/>
        </w:rPr>
        <w:object w:dxaOrig="1440" w:dyaOrig="620">
          <v:shape id="_x0000_i1126" type="#_x0000_t75" style="width:1in;height:31.3pt" o:ole="">
            <v:imagedata r:id="rId211" o:title=""/>
          </v:shape>
          <o:OLEObject Type="Embed" ProgID="Equation.DSMT4" ShapeID="_x0000_i1126" DrawAspect="Content" ObjectID="_1674983443" r:id="rId212"/>
        </w:object>
      </w:r>
      <w:r>
        <w:rPr>
          <w:rFonts w:ascii="Times New Roman" w:hAnsi="Times New Roman" w:hint="eastAsia"/>
        </w:rPr>
        <w:t>在开区间</w:t>
      </w:r>
      <w:r w:rsidR="00980B00" w:rsidRPr="00980B00">
        <w:rPr>
          <w:position w:val="-28"/>
        </w:rPr>
        <w:object w:dxaOrig="700" w:dyaOrig="680">
          <v:shape id="_x0000_i1127" type="#_x0000_t75" style="width:35.05pt;height:33.8pt" o:ole="">
            <v:imagedata r:id="rId213" o:title=""/>
          </v:shape>
          <o:OLEObject Type="Embed" ProgID="Equation.DSMT4" ShapeID="_x0000_i1127" DrawAspect="Content" ObjectID="_1674983444" r:id="rId214"/>
        </w:object>
      </w:r>
      <w:r w:rsidR="00C00750">
        <w:rPr>
          <w:rFonts w:ascii="Times New Roman" w:hAnsi="Times New Roman" w:hint="eastAsia"/>
        </w:rPr>
        <w:t>内根的个数，并证明你的结论．</w:t>
      </w:r>
    </w:p>
    <w:p w:rsidR="00331D19" w:rsidRDefault="00331D19" w:rsidP="00331D19"/>
    <w:p w:rsidR="00331D19" w:rsidRPr="00065175" w:rsidRDefault="00331D19" w:rsidP="00331D19"/>
    <w:sectPr w:rsidR="00331D19" w:rsidRPr="00065175" w:rsidSect="00223006">
      <w:headerReference w:type="even" r:id="rId215"/>
      <w:footerReference w:type="even" r:id="rId216"/>
      <w:footerReference w:type="default" r:id="rId217"/>
      <w:headerReference w:type="first" r:id="rId21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4FB" w:rsidRDefault="007334FB">
      <w:r>
        <w:separator/>
      </w:r>
    </w:p>
  </w:endnote>
  <w:endnote w:type="continuationSeparator" w:id="0">
    <w:p w:rsidR="007334FB" w:rsidRDefault="007334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C7241" w:rsidRDefault="00400655" w:rsidP="00D80857">
        <w:pPr>
          <w:pStyle w:val="a4"/>
          <w:ind w:right="360" w:firstLine="360"/>
        </w:pPr>
        <w:r w:rsidRPr="0040065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C7241" w:rsidRDefault="00400655">
                    <w:pPr>
                      <w:jc w:val="center"/>
                      <w:rPr>
                        <w:color w:val="5B9BD5" w:themeColor="accent1"/>
                      </w:rPr>
                    </w:pPr>
                    <w:r w:rsidRPr="00400655">
                      <w:fldChar w:fldCharType="begin"/>
                    </w:r>
                    <w:r w:rsidR="00FC7241">
                      <w:instrText>PAGE    \* MERGEFORMAT</w:instrText>
                    </w:r>
                    <w:r w:rsidRPr="00400655">
                      <w:fldChar w:fldCharType="separate"/>
                    </w:r>
                    <w:r w:rsidR="00FC724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241" w:rsidRPr="003C7E48" w:rsidRDefault="00FC724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0065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00655">
      <w:rPr>
        <w:noProof/>
        <w:lang w:val="zh-CN"/>
      </w:rPr>
      <w:fldChar w:fldCharType="separate"/>
    </w:r>
    <w:r w:rsidR="00EA69DF">
      <w:rPr>
        <w:noProof/>
        <w:lang w:val="zh-CN"/>
      </w:rPr>
      <w:t>3</w:t>
    </w:r>
    <w:r w:rsidR="0040065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4FB" w:rsidRDefault="007334FB">
      <w:r>
        <w:separator/>
      </w:r>
    </w:p>
  </w:footnote>
  <w:footnote w:type="continuationSeparator" w:id="0">
    <w:p w:rsidR="007334FB" w:rsidRDefault="007334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241" w:rsidRPr="006E3539" w:rsidRDefault="00FC724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241" w:rsidRDefault="0040065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25pt;height:11.25pt" o:bullet="t">
        <v:imagedata r:id="rId1" o:title="msoA"/>
      </v:shape>
    </w:pict>
  </w:numPicBullet>
  <w:numPicBullet w:numPicBulletId="1">
    <w:pict>
      <v:shape id="_x0000_i1065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5175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05E7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07F"/>
    <w:rsid w:val="00300AB8"/>
    <w:rsid w:val="00300CDB"/>
    <w:rsid w:val="00305B24"/>
    <w:rsid w:val="00313DA5"/>
    <w:rsid w:val="003175E7"/>
    <w:rsid w:val="0032739C"/>
    <w:rsid w:val="00330B11"/>
    <w:rsid w:val="00331D19"/>
    <w:rsid w:val="003648D1"/>
    <w:rsid w:val="00371455"/>
    <w:rsid w:val="003743A3"/>
    <w:rsid w:val="00377BFF"/>
    <w:rsid w:val="00380B73"/>
    <w:rsid w:val="00385AA9"/>
    <w:rsid w:val="00386B32"/>
    <w:rsid w:val="003903B4"/>
    <w:rsid w:val="00393243"/>
    <w:rsid w:val="003941E3"/>
    <w:rsid w:val="0039442C"/>
    <w:rsid w:val="00395279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3B7"/>
    <w:rsid w:val="003D58DF"/>
    <w:rsid w:val="003E3E3D"/>
    <w:rsid w:val="00400655"/>
    <w:rsid w:val="004100CA"/>
    <w:rsid w:val="00416846"/>
    <w:rsid w:val="004171D8"/>
    <w:rsid w:val="00422122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3A52"/>
    <w:rsid w:val="005D45F3"/>
    <w:rsid w:val="005D6A17"/>
    <w:rsid w:val="005D6D74"/>
    <w:rsid w:val="005E08B5"/>
    <w:rsid w:val="005E34E2"/>
    <w:rsid w:val="005F2F2F"/>
    <w:rsid w:val="005F45FD"/>
    <w:rsid w:val="005F4978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5E1D"/>
    <w:rsid w:val="0066003F"/>
    <w:rsid w:val="00663097"/>
    <w:rsid w:val="00671438"/>
    <w:rsid w:val="0068584C"/>
    <w:rsid w:val="00690542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64B5"/>
    <w:rsid w:val="007219AA"/>
    <w:rsid w:val="0072243F"/>
    <w:rsid w:val="0072462A"/>
    <w:rsid w:val="00724B54"/>
    <w:rsid w:val="00724E7C"/>
    <w:rsid w:val="0072614F"/>
    <w:rsid w:val="00731065"/>
    <w:rsid w:val="007318BA"/>
    <w:rsid w:val="007334FB"/>
    <w:rsid w:val="0073408A"/>
    <w:rsid w:val="0073788B"/>
    <w:rsid w:val="00751408"/>
    <w:rsid w:val="007650D4"/>
    <w:rsid w:val="00765773"/>
    <w:rsid w:val="00765AB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6876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133E"/>
    <w:rsid w:val="008B2877"/>
    <w:rsid w:val="008B3F2E"/>
    <w:rsid w:val="008B4095"/>
    <w:rsid w:val="008B58C2"/>
    <w:rsid w:val="008B5CE4"/>
    <w:rsid w:val="008C5D7E"/>
    <w:rsid w:val="008C6E8A"/>
    <w:rsid w:val="008D0879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0B00"/>
    <w:rsid w:val="00981543"/>
    <w:rsid w:val="00982C24"/>
    <w:rsid w:val="00983C72"/>
    <w:rsid w:val="009864C8"/>
    <w:rsid w:val="00993B07"/>
    <w:rsid w:val="009A1B8B"/>
    <w:rsid w:val="009A30E3"/>
    <w:rsid w:val="009A3CED"/>
    <w:rsid w:val="009B1A70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38D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3CC0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532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0750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2815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C74D7"/>
    <w:rsid w:val="00CD11D9"/>
    <w:rsid w:val="00CD30B1"/>
    <w:rsid w:val="00CE1C53"/>
    <w:rsid w:val="00CE24F6"/>
    <w:rsid w:val="00CE357A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5CF"/>
    <w:rsid w:val="00DD4BEC"/>
    <w:rsid w:val="00DF2278"/>
    <w:rsid w:val="00E00354"/>
    <w:rsid w:val="00E026E8"/>
    <w:rsid w:val="00E02F16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47BA0"/>
    <w:rsid w:val="00E64DA9"/>
    <w:rsid w:val="00E76342"/>
    <w:rsid w:val="00E77B65"/>
    <w:rsid w:val="00E802D5"/>
    <w:rsid w:val="00E81E96"/>
    <w:rsid w:val="00E83AAD"/>
    <w:rsid w:val="00E84DFE"/>
    <w:rsid w:val="00E86000"/>
    <w:rsid w:val="00E9239F"/>
    <w:rsid w:val="00E9391E"/>
    <w:rsid w:val="00E94840"/>
    <w:rsid w:val="00EA2D9E"/>
    <w:rsid w:val="00EA4148"/>
    <w:rsid w:val="00EA478A"/>
    <w:rsid w:val="00EA69DF"/>
    <w:rsid w:val="00EC3DC9"/>
    <w:rsid w:val="00EC4F50"/>
    <w:rsid w:val="00EC58CE"/>
    <w:rsid w:val="00EC6B0E"/>
    <w:rsid w:val="00ED2A37"/>
    <w:rsid w:val="00ED581F"/>
    <w:rsid w:val="00EE066C"/>
    <w:rsid w:val="00EF1BB9"/>
    <w:rsid w:val="00EF569A"/>
    <w:rsid w:val="00EF77F7"/>
    <w:rsid w:val="00F13C0A"/>
    <w:rsid w:val="00F14087"/>
    <w:rsid w:val="00F17A9C"/>
    <w:rsid w:val="00F20106"/>
    <w:rsid w:val="00F2089A"/>
    <w:rsid w:val="00F313EB"/>
    <w:rsid w:val="00F315DF"/>
    <w:rsid w:val="00F34BEA"/>
    <w:rsid w:val="00F36B90"/>
    <w:rsid w:val="00F41964"/>
    <w:rsid w:val="00F41CC8"/>
    <w:rsid w:val="00F53DC6"/>
    <w:rsid w:val="00F5444F"/>
    <w:rsid w:val="00F55860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5F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0B75"/>
    <w:rsid w:val="00FC1D5F"/>
    <w:rsid w:val="00FC3C99"/>
    <w:rsid w:val="00FC66DC"/>
    <w:rsid w:val="00FC7241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0035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0035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footer" Target="footer1.xml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header" Target="head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772FBE-C3E0-46D1-9990-BC03808EC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</Pages>
  <Words>562</Words>
  <Characters>3204</Characters>
  <Application>Microsoft Office Word</Application>
  <DocSecurity>0</DocSecurity>
  <Lines>26</Lines>
  <Paragraphs>7</Paragraphs>
  <ScaleCrop>false</ScaleCrop>
  <Company>微软中国</Company>
  <LinksUpToDate>false</LinksUpToDate>
  <CharactersWithSpaces>3759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2021-02-16T03:38:00Z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