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032A5" w:rsidRDefault="0001587B" w:rsidP="00C032A5">
      <w:pPr>
        <w:pStyle w:val="af"/>
      </w:pPr>
      <w:hyperlink r:id="rId8" w:history="1">
        <w:r w:rsidR="003903B4" w:rsidRPr="00C032A5">
          <w:rPr>
            <w:rStyle w:val="a7"/>
            <w:rFonts w:hint="eastAsia"/>
            <w:color w:val="002060"/>
          </w:rPr>
          <w:t>1997</w:t>
        </w:r>
        <w:r w:rsidR="00CA00AF" w:rsidRPr="00C032A5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032A5">
          <w:rPr>
            <w:rStyle w:val="a7"/>
            <w:rFonts w:hint="eastAsia"/>
            <w:color w:val="002060"/>
          </w:rPr>
          <w:t>卷</w:t>
        </w:r>
        <w:r w:rsidR="00355AE0" w:rsidRPr="00C032A5">
          <w:rPr>
            <w:rStyle w:val="a7"/>
            <w:rFonts w:hint="eastAsia"/>
            <w:color w:val="002060"/>
          </w:rPr>
          <w:t>四</w:t>
        </w:r>
        <w:r w:rsidR="00C032A5" w:rsidRPr="00C032A5">
          <w:rPr>
            <w:rStyle w:val="a7"/>
            <w:rFonts w:hint="eastAsia"/>
            <w:color w:val="002060"/>
          </w:rPr>
          <w:t>真题</w:t>
        </w:r>
      </w:hyperlink>
    </w:p>
    <w:p w:rsidR="0059026F" w:rsidRDefault="0059026F" w:rsidP="0059026F">
      <w:bookmarkStart w:id="0" w:name="_GoBack"/>
      <w:bookmarkEnd w:id="0"/>
    </w:p>
    <w:p w:rsidR="0059026F" w:rsidRDefault="0059026F" w:rsidP="0059026F"/>
    <w:p w:rsidR="0059026F" w:rsidRPr="00EB4953" w:rsidRDefault="0059026F" w:rsidP="0059026F">
      <w:pPr>
        <w:pStyle w:val="1"/>
      </w:pPr>
      <w:r w:rsidRPr="00EB4953">
        <w:rPr>
          <w:rFonts w:hint="eastAsia"/>
        </w:rPr>
        <w:t>一、填空题</w:t>
      </w:r>
      <w:r>
        <w:rPr>
          <w:rFonts w:hint="eastAsia"/>
        </w:rPr>
        <w:t>（</w:t>
      </w:r>
      <w:r w:rsidRPr="00EB4953">
        <w:rPr>
          <w:rFonts w:hint="eastAsia"/>
        </w:rPr>
        <w:t>本题共5</w:t>
      </w:r>
      <w:r w:rsidR="006F08C5">
        <w:rPr>
          <w:rFonts w:hint="eastAsia"/>
        </w:rPr>
        <w:t>小题</w:t>
      </w:r>
      <w:r>
        <w:rPr>
          <w:rFonts w:hint="eastAsia"/>
        </w:rPr>
        <w:t>，</w:t>
      </w:r>
      <w:r w:rsidRPr="00EB4953">
        <w:rPr>
          <w:rFonts w:hint="eastAsia"/>
        </w:rPr>
        <w:t>每小题3分</w:t>
      </w:r>
      <w:r>
        <w:rPr>
          <w:rFonts w:hint="eastAsia"/>
        </w:rPr>
        <w:t>，</w:t>
      </w:r>
      <w:r w:rsidRPr="00EB4953">
        <w:rPr>
          <w:rFonts w:hint="eastAsia"/>
        </w:rPr>
        <w:t>满分15分</w:t>
      </w:r>
      <w:r>
        <w:rPr>
          <w:rFonts w:hint="eastAsia"/>
        </w:rPr>
        <w:t>）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Pr="00EB4953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>(1)</w:t>
      </w:r>
      <w:r w:rsidRPr="0059026F">
        <w:rPr>
          <w:rStyle w:val="ae"/>
          <w:rFonts w:hint="eastAsia"/>
        </w:rPr>
        <w:t>【同试卷三第一</w:t>
      </w:r>
      <w:r w:rsidRPr="0059026F">
        <w:rPr>
          <w:rStyle w:val="ae"/>
          <w:rFonts w:hint="eastAsia"/>
        </w:rPr>
        <w:t>(1)</w:t>
      </w:r>
      <w:r w:rsidRPr="0059026F">
        <w:rPr>
          <w:rStyle w:val="ae"/>
          <w:rFonts w:hint="eastAsia"/>
        </w:rPr>
        <w:t>题】</w:t>
      </w:r>
      <w:r w:rsidRPr="00EB4953">
        <w:rPr>
          <w:rFonts w:ascii="宋体" w:hAnsi="宋体" w:hint="eastAsia"/>
          <w:szCs w:val="21"/>
        </w:rPr>
        <w:t>设</w:t>
      </w:r>
      <w:r w:rsidR="003C5739" w:rsidRPr="003C5739">
        <w:rPr>
          <w:position w:val="-10"/>
        </w:rPr>
        <w:object w:dxaOrig="1540" w:dyaOrig="360">
          <v:shape id="_x0000_i1025" type="#_x0000_t75" style="width:77pt;height:18.15pt" o:ole="">
            <v:imagedata r:id="rId9" o:title=""/>
          </v:shape>
          <o:OLEObject Type="Embed" ProgID="Equation.DSMT4" ShapeID="_x0000_i1025" DrawAspect="Content" ObjectID="_1674983899" r:id="rId10"/>
        </w:object>
      </w:r>
      <w:r w:rsidRPr="00EB4953">
        <w:rPr>
          <w:rFonts w:ascii="宋体" w:hAnsi="宋体" w:hint="eastAsia"/>
          <w:szCs w:val="21"/>
        </w:rPr>
        <w:t>,其中</w:t>
      </w:r>
      <w:r w:rsidR="003C5739" w:rsidRPr="003C5739">
        <w:rPr>
          <w:position w:val="-10"/>
        </w:rPr>
        <w:object w:dxaOrig="240" w:dyaOrig="320">
          <v:shape id="_x0000_i1026" type="#_x0000_t75" style="width:11.9pt;height:16.3pt" o:ole="">
            <v:imagedata r:id="rId11" o:title=""/>
          </v:shape>
          <o:OLEObject Type="Embed" ProgID="Equation.DSMT4" ShapeID="_x0000_i1026" DrawAspect="Content" ObjectID="_1674983900" r:id="rId12"/>
        </w:object>
      </w:r>
      <w:r w:rsidRPr="00EB4953">
        <w:rPr>
          <w:rFonts w:ascii="宋体" w:hAnsi="宋体" w:hint="eastAsia"/>
          <w:szCs w:val="21"/>
        </w:rPr>
        <w:t>可微,则</w:t>
      </w:r>
      <w:r w:rsidR="003C5739" w:rsidRPr="003C5739">
        <w:rPr>
          <w:position w:val="-10"/>
        </w:rPr>
        <w:object w:dxaOrig="499" w:dyaOrig="320">
          <v:shape id="_x0000_i1027" type="#_x0000_t75" style="width:25.05pt;height:16.3pt" o:ole="">
            <v:imagedata r:id="rId13" o:title=""/>
          </v:shape>
          <o:OLEObject Type="Embed" ProgID="Equation.DSMT4" ShapeID="_x0000_i1027" DrawAspect="Content" ObjectID="_1674983901" r:id="rId14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59026F" w:rsidRPr="00EB7DFF" w:rsidRDefault="0059026F" w:rsidP="0059026F">
      <w:pPr>
        <w:adjustRightInd w:val="0"/>
        <w:spacing w:line="240" w:lineRule="atLeast"/>
        <w:jc w:val="left"/>
      </w:pPr>
    </w:p>
    <w:p w:rsidR="0059026F" w:rsidRPr="00EB7DFF" w:rsidRDefault="0059026F" w:rsidP="0059026F">
      <w:pPr>
        <w:adjustRightInd w:val="0"/>
        <w:spacing w:line="240" w:lineRule="atLeast"/>
        <w:jc w:val="left"/>
      </w:pPr>
    </w:p>
    <w:p w:rsidR="0059026F" w:rsidRPr="00C65201" w:rsidRDefault="0059026F" w:rsidP="00C65201">
      <w:pPr>
        <w:adjustRightInd w:val="0"/>
        <w:spacing w:line="240" w:lineRule="atLeast"/>
        <w:jc w:val="left"/>
      </w:pPr>
      <w:r w:rsidRPr="001D6C25">
        <w:rPr>
          <w:rFonts w:hint="eastAsia"/>
        </w:rPr>
        <w:t xml:space="preserve">(2) </w:t>
      </w:r>
      <w:r w:rsidR="00C65201">
        <w:rPr>
          <w:rFonts w:hint="eastAsia"/>
        </w:rPr>
        <w:t>设</w:t>
      </w:r>
      <w:r w:rsidR="003C5739" w:rsidRPr="003C5739">
        <w:rPr>
          <w:position w:val="-24"/>
        </w:rPr>
        <w:object w:dxaOrig="2720" w:dyaOrig="620">
          <v:shape id="_x0000_i1028" type="#_x0000_t75" style="width:135.85pt;height:31.3pt" o:ole="">
            <v:imagedata r:id="rId15" o:title=""/>
          </v:shape>
          <o:OLEObject Type="Embed" ProgID="Equation.DSMT4" ShapeID="_x0000_i1028" DrawAspect="Content" ObjectID="_1674983902" r:id="rId16"/>
        </w:object>
      </w:r>
      <w:r w:rsidR="00C65201">
        <w:rPr>
          <w:rFonts w:hint="eastAsia"/>
        </w:rPr>
        <w:t>，则</w:t>
      </w:r>
      <w:r w:rsidR="003C5739" w:rsidRPr="003C5739">
        <w:rPr>
          <w:position w:val="-18"/>
        </w:rPr>
        <w:object w:dxaOrig="1180" w:dyaOrig="520">
          <v:shape id="_x0000_i1029" type="#_x0000_t75" style="width:58.85pt;height:26.3pt" o:ole="">
            <v:imagedata r:id="rId17" o:title=""/>
          </v:shape>
          <o:OLEObject Type="Embed" ProgID="Equation.DSMT4" ShapeID="_x0000_i1029" DrawAspect="Content" ObjectID="_1674983903" r:id="rId18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/>
          <w:szCs w:val="21"/>
        </w:rPr>
        <w:t>.</w:t>
      </w:r>
    </w:p>
    <w:p w:rsidR="0059026F" w:rsidRPr="00EB7DFF" w:rsidRDefault="0059026F" w:rsidP="0059026F"/>
    <w:p w:rsidR="0059026F" w:rsidRPr="00EB7DFF" w:rsidRDefault="0059026F" w:rsidP="0059026F">
      <w:pPr>
        <w:adjustRightInd w:val="0"/>
        <w:spacing w:line="240" w:lineRule="atLeast"/>
        <w:jc w:val="left"/>
      </w:pPr>
    </w:p>
    <w:p w:rsidR="0059026F" w:rsidRPr="00EB4953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(3) </w:t>
      </w:r>
      <w:r w:rsidR="00C65201" w:rsidRPr="00C65201">
        <w:rPr>
          <w:rFonts w:hint="eastAsia"/>
        </w:rPr>
        <w:t>设</w:t>
      </w:r>
      <w:r w:rsidR="003C5739" w:rsidRPr="00025957">
        <w:rPr>
          <w:position w:val="-4"/>
        </w:rPr>
        <w:object w:dxaOrig="200" w:dyaOrig="200">
          <v:shape id="_x0000_i1030" type="#_x0000_t75" style="width:10pt;height:10pt" o:ole="">
            <v:imagedata r:id="rId19" o:title=""/>
          </v:shape>
          <o:OLEObject Type="Embed" ProgID="Equation.DSMT4" ShapeID="_x0000_i1030" DrawAspect="Content" ObjectID="_1674983904" r:id="rId20"/>
        </w:object>
      </w:r>
      <w:r w:rsidR="00C65201" w:rsidRPr="00C65201">
        <w:rPr>
          <w:rFonts w:hint="eastAsia"/>
        </w:rPr>
        <w:t>阶矩阵</w:t>
      </w:r>
      <w:r w:rsidR="003C5739" w:rsidRPr="003C5739">
        <w:rPr>
          <w:position w:val="-102"/>
        </w:rPr>
        <w:object w:dxaOrig="2600" w:dyaOrig="2160">
          <v:shape id="_x0000_i1031" type="#_x0000_t75" style="width:130.25pt;height:108.3pt" o:ole="">
            <v:imagedata r:id="rId21" o:title=""/>
          </v:shape>
          <o:OLEObject Type="Embed" ProgID="Equation.DSMT4" ShapeID="_x0000_i1031" DrawAspect="Content" ObjectID="_1674983905" r:id="rId22"/>
        </w:object>
      </w:r>
      <w:r w:rsidR="00C65201">
        <w:rPr>
          <w:rFonts w:hint="eastAsia"/>
        </w:rPr>
        <w:t>，则</w:t>
      </w:r>
      <w:r w:rsidR="003C5739" w:rsidRPr="003C5739">
        <w:rPr>
          <w:position w:val="-10"/>
        </w:rPr>
        <w:object w:dxaOrig="520" w:dyaOrig="320">
          <v:shape id="_x0000_i1032" type="#_x0000_t75" style="width:26.3pt;height:16.3pt" o:ole="">
            <v:imagedata r:id="rId23" o:title=""/>
          </v:shape>
          <o:OLEObject Type="Embed" ProgID="Equation.DSMT4" ShapeID="_x0000_i1032" DrawAspect="Content" ObjectID="_1674983906" r:id="rId24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Pr="000E6135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Pr="00EB4953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(4) </w:t>
      </w:r>
      <w:r w:rsidR="00C65201" w:rsidRPr="00C65201">
        <w:rPr>
          <w:rFonts w:hint="eastAsia"/>
        </w:rPr>
        <w:t>设</w:t>
      </w:r>
      <w:r w:rsidR="003C5739" w:rsidRPr="00025957">
        <w:rPr>
          <w:position w:val="-4"/>
        </w:rPr>
        <w:object w:dxaOrig="220" w:dyaOrig="260">
          <v:shape id="_x0000_i1033" type="#_x0000_t75" style="width:11.25pt;height:13.15pt" o:ole="">
            <v:imagedata r:id="rId25" o:title=""/>
          </v:shape>
          <o:OLEObject Type="Embed" ProgID="Equation.DSMT4" ShapeID="_x0000_i1033" DrawAspect="Content" ObjectID="_1674983907" r:id="rId26"/>
        </w:object>
      </w:r>
      <w:r w:rsidR="00C65201" w:rsidRPr="00C65201">
        <w:rPr>
          <w:rFonts w:hint="eastAsia"/>
        </w:rPr>
        <w:t>,</w:t>
      </w:r>
      <w:r w:rsidR="00C65201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220" w:dyaOrig="260">
          <v:shape id="_x0000_i1034" type="#_x0000_t75" style="width:11.25pt;height:13.15pt" o:ole="">
            <v:imagedata r:id="rId27" o:title=""/>
          </v:shape>
          <o:OLEObject Type="Embed" ProgID="Equation.DSMT4" ShapeID="_x0000_i1034" DrawAspect="Content" ObjectID="_1674983908" r:id="rId28"/>
        </w:object>
      </w:r>
      <w:r w:rsidR="00C65201" w:rsidRPr="00C65201">
        <w:rPr>
          <w:rFonts w:hint="eastAsia"/>
        </w:rPr>
        <w:t>是任意两个随机事件，则</w:t>
      </w:r>
      <w:r w:rsidR="003C5739" w:rsidRPr="003C5739">
        <w:rPr>
          <w:position w:val="-10"/>
        </w:rPr>
        <w:object w:dxaOrig="3480" w:dyaOrig="360">
          <v:shape id="_x0000_i1035" type="#_x0000_t75" style="width:174.05pt;height:18.15pt" o:ole="">
            <v:imagedata r:id="rId29" o:title=""/>
          </v:shape>
          <o:OLEObject Type="Embed" ProgID="Equation.DSMT4" ShapeID="_x0000_i1035" DrawAspect="Content" ObjectID="_1674983909" r:id="rId30"/>
        </w:object>
      </w:r>
      <w:r w:rsidR="00C65201">
        <w:rPr>
          <w:rFonts w:ascii="宋体" w:hAnsi="宋体" w:hint="eastAsia"/>
          <w:szCs w:val="21"/>
          <w:u w:val="single"/>
        </w:rPr>
        <w:t>_</w:t>
      </w:r>
      <w:r w:rsidRPr="00EB4953">
        <w:rPr>
          <w:rFonts w:ascii="宋体" w:hAnsi="宋体" w:hint="eastAsia"/>
          <w:szCs w:val="21"/>
          <w:u w:val="single"/>
        </w:rPr>
        <w:t>______</w:t>
      </w:r>
      <w:r w:rsidRPr="00EB4953">
        <w:rPr>
          <w:rFonts w:ascii="宋体" w:hAnsi="宋体" w:hint="eastAsia"/>
          <w:szCs w:val="21"/>
        </w:rPr>
        <w:t>.</w:t>
      </w:r>
    </w:p>
    <w:p w:rsidR="0059026F" w:rsidRPr="00CF096F" w:rsidRDefault="0059026F" w:rsidP="0059026F">
      <w:pPr>
        <w:adjustRightInd w:val="0"/>
        <w:spacing w:line="240" w:lineRule="atLeast"/>
        <w:ind w:left="480" w:hangingChars="200" w:hanging="480"/>
        <w:jc w:val="left"/>
      </w:pPr>
    </w:p>
    <w:p w:rsidR="0059026F" w:rsidRPr="00CF096F" w:rsidRDefault="0059026F" w:rsidP="0059026F">
      <w:pPr>
        <w:adjustRightInd w:val="0"/>
        <w:spacing w:line="240" w:lineRule="atLeast"/>
        <w:ind w:left="480" w:hangingChars="200" w:hanging="480"/>
        <w:jc w:val="left"/>
      </w:pPr>
    </w:p>
    <w:p w:rsidR="0059026F" w:rsidRPr="00836139" w:rsidRDefault="0059026F" w:rsidP="00836139">
      <w:pPr>
        <w:adjustRightInd w:val="0"/>
        <w:spacing w:line="240" w:lineRule="atLeast"/>
        <w:ind w:left="480" w:hangingChars="200" w:hanging="480"/>
        <w:jc w:val="left"/>
      </w:pPr>
      <w:r w:rsidRPr="001D6C25">
        <w:rPr>
          <w:rFonts w:hint="eastAsia"/>
        </w:rPr>
        <w:t xml:space="preserve">(5) </w:t>
      </w:r>
      <w:r w:rsidR="00836139">
        <w:rPr>
          <w:rFonts w:hint="eastAsia"/>
        </w:rPr>
        <w:t>设随机变量</w:t>
      </w:r>
      <w:r w:rsidR="003C5739" w:rsidRPr="00025957">
        <w:rPr>
          <w:position w:val="-4"/>
        </w:rPr>
        <w:object w:dxaOrig="240" w:dyaOrig="260">
          <v:shape id="_x0000_i1036" type="#_x0000_t75" style="width:11.9pt;height:13.15pt" o:ole="">
            <v:imagedata r:id="rId31" o:title=""/>
          </v:shape>
          <o:OLEObject Type="Embed" ProgID="Equation.DSMT4" ShapeID="_x0000_i1036" DrawAspect="Content" ObjectID="_1674983910" r:id="rId32"/>
        </w:object>
      </w:r>
      <w:r w:rsidR="00836139">
        <w:rPr>
          <w:rFonts w:hint="eastAsia"/>
        </w:rPr>
        <w:t>服从参数为</w:t>
      </w:r>
      <w:r w:rsidR="003C5739" w:rsidRPr="003C5739">
        <w:rPr>
          <w:position w:val="-10"/>
        </w:rPr>
        <w:object w:dxaOrig="560" w:dyaOrig="320">
          <v:shape id="_x0000_i1037" type="#_x0000_t75" style="width:28.15pt;height:16.3pt" o:ole="">
            <v:imagedata r:id="rId33" o:title=""/>
          </v:shape>
          <o:OLEObject Type="Embed" ProgID="Equation.DSMT4" ShapeID="_x0000_i1037" DrawAspect="Content" ObjectID="_1674983911" r:id="rId34"/>
        </w:object>
      </w:r>
      <w:r w:rsidR="00836139">
        <w:rPr>
          <w:rFonts w:hint="eastAsia"/>
        </w:rPr>
        <w:t>的二项分布，随机变量</w:t>
      </w:r>
      <w:r w:rsidR="003C5739" w:rsidRPr="00025957">
        <w:rPr>
          <w:position w:val="-4"/>
        </w:rPr>
        <w:object w:dxaOrig="220" w:dyaOrig="260">
          <v:shape id="_x0000_i1038" type="#_x0000_t75" style="width:11.25pt;height:13.15pt" o:ole="">
            <v:imagedata r:id="rId35" o:title=""/>
          </v:shape>
          <o:OLEObject Type="Embed" ProgID="Equation.DSMT4" ShapeID="_x0000_i1038" DrawAspect="Content" ObjectID="_1674983912" r:id="rId36"/>
        </w:object>
      </w:r>
      <w:r w:rsidR="00836139">
        <w:rPr>
          <w:rFonts w:hint="eastAsia"/>
        </w:rPr>
        <w:t>服从参数为</w:t>
      </w:r>
      <w:r w:rsidR="003C5739" w:rsidRPr="003C5739">
        <w:rPr>
          <w:position w:val="-10"/>
        </w:rPr>
        <w:object w:dxaOrig="560" w:dyaOrig="320">
          <v:shape id="_x0000_i1039" type="#_x0000_t75" style="width:28.15pt;height:16.3pt" o:ole="">
            <v:imagedata r:id="rId37" o:title=""/>
          </v:shape>
          <o:OLEObject Type="Embed" ProgID="Equation.DSMT4" ShapeID="_x0000_i1039" DrawAspect="Content" ObjectID="_1674983913" r:id="rId38"/>
        </w:object>
      </w:r>
      <w:r w:rsidR="00836139">
        <w:rPr>
          <w:rFonts w:hint="eastAsia"/>
        </w:rPr>
        <w:t>的二项分布．若</w:t>
      </w:r>
      <w:r w:rsidR="003C5739" w:rsidRPr="003C5739">
        <w:rPr>
          <w:position w:val="-24"/>
        </w:rPr>
        <w:object w:dxaOrig="1300" w:dyaOrig="620">
          <v:shape id="_x0000_i1040" type="#_x0000_t75" style="width:65.1pt;height:31.3pt" o:ole="">
            <v:imagedata r:id="rId39" o:title=""/>
          </v:shape>
          <o:OLEObject Type="Embed" ProgID="Equation.DSMT4" ShapeID="_x0000_i1040" DrawAspect="Content" ObjectID="_1674983914" r:id="rId40"/>
        </w:object>
      </w:r>
      <w:r w:rsidR="00836139">
        <w:rPr>
          <w:rFonts w:hint="eastAsia"/>
        </w:rPr>
        <w:t>，则</w:t>
      </w:r>
      <w:r w:rsidR="003C5739" w:rsidRPr="003C5739">
        <w:rPr>
          <w:position w:val="-10"/>
        </w:rPr>
        <w:object w:dxaOrig="1080" w:dyaOrig="320">
          <v:shape id="_x0000_i1041" type="#_x0000_t75" style="width:53.85pt;height:16.3pt" o:ole="">
            <v:imagedata r:id="rId41" o:title=""/>
          </v:shape>
          <o:OLEObject Type="Embed" ProgID="Equation.DSMT4" ShapeID="_x0000_i1041" DrawAspect="Content" ObjectID="_1674983915" r:id="rId42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Pr="00EB4953" w:rsidRDefault="0059026F" w:rsidP="0059026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59026F" w:rsidRDefault="0059026F" w:rsidP="0059026F">
      <w:pPr>
        <w:pStyle w:val="1"/>
      </w:pPr>
      <w:r w:rsidRPr="00EB4953">
        <w:rPr>
          <w:rFonts w:hint="eastAsia"/>
        </w:rPr>
        <w:t>二、选择题</w:t>
      </w:r>
      <w:r>
        <w:rPr>
          <w:rFonts w:hint="eastAsia"/>
        </w:rPr>
        <w:t>（</w:t>
      </w:r>
      <w:r w:rsidRPr="00EB4953">
        <w:rPr>
          <w:rFonts w:hint="eastAsia"/>
        </w:rPr>
        <w:t>本题共5小题</w:t>
      </w:r>
      <w:r>
        <w:rPr>
          <w:rFonts w:hint="eastAsia"/>
        </w:rPr>
        <w:t>，</w:t>
      </w:r>
      <w:r w:rsidRPr="00EB4953">
        <w:rPr>
          <w:rFonts w:hint="eastAsia"/>
        </w:rPr>
        <w:t>每小题3分</w:t>
      </w:r>
      <w:r>
        <w:rPr>
          <w:rFonts w:hint="eastAsia"/>
        </w:rPr>
        <w:t>，</w:t>
      </w:r>
      <w:r w:rsidRPr="00EB4953">
        <w:rPr>
          <w:rFonts w:hint="eastAsia"/>
        </w:rPr>
        <w:t>满分15分</w:t>
      </w:r>
      <w:r>
        <w:rPr>
          <w:rFonts w:hint="eastAsia"/>
        </w:rPr>
        <w:t>）</w:t>
      </w:r>
    </w:p>
    <w:p w:rsidR="0059026F" w:rsidRDefault="0059026F" w:rsidP="0059026F">
      <w:pPr>
        <w:rPr>
          <w:rFonts w:ascii="宋体" w:hAnsi="宋体"/>
          <w:b/>
          <w:szCs w:val="21"/>
        </w:rPr>
      </w:pPr>
    </w:p>
    <w:p w:rsidR="0059026F" w:rsidRPr="00120F13" w:rsidRDefault="0059026F" w:rsidP="0059026F">
      <w:pPr>
        <w:rPr>
          <w:rFonts w:ascii="宋体" w:hAnsi="宋体"/>
          <w:b/>
          <w:szCs w:val="21"/>
        </w:rPr>
      </w:pPr>
    </w:p>
    <w:p w:rsidR="0059026F" w:rsidRPr="004E7B4A" w:rsidRDefault="0059026F" w:rsidP="004E7B4A">
      <w:pPr>
        <w:ind w:left="480" w:hangingChars="200" w:hanging="480"/>
      </w:pPr>
      <w:r w:rsidRPr="00F15587">
        <w:rPr>
          <w:rFonts w:hint="eastAsia"/>
        </w:rPr>
        <w:t xml:space="preserve">(1) </w:t>
      </w:r>
      <w:r w:rsidR="004E7B4A">
        <w:rPr>
          <w:rFonts w:hint="eastAsia"/>
        </w:rPr>
        <w:t>设</w:t>
      </w:r>
      <w:r w:rsidR="003C5739" w:rsidRPr="003C5739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674983916" r:id="rId44"/>
        </w:object>
      </w:r>
      <w:r w:rsidR="004E7B4A">
        <w:rPr>
          <w:rFonts w:hint="eastAsia"/>
        </w:rPr>
        <w:t xml:space="preserve">, </w:t>
      </w:r>
      <w:r w:rsidR="003C5739" w:rsidRPr="003C5739">
        <w:rPr>
          <w:position w:val="-10"/>
        </w:rPr>
        <w:object w:dxaOrig="499" w:dyaOrig="320">
          <v:shape id="_x0000_i1043" type="#_x0000_t75" style="width:25.05pt;height:16.3pt" o:ole="">
            <v:imagedata r:id="rId45" o:title=""/>
          </v:shape>
          <o:OLEObject Type="Embed" ProgID="Equation.DSMT4" ShapeID="_x0000_i1043" DrawAspect="Content" ObjectID="_1674983917" r:id="rId46"/>
        </w:object>
      </w:r>
      <w:r w:rsidR="004E7B4A">
        <w:rPr>
          <w:rFonts w:hint="eastAsia"/>
        </w:rPr>
        <w:t>在点</w:t>
      </w:r>
      <w:r w:rsidR="003C5739" w:rsidRPr="003C5739">
        <w:rPr>
          <w:position w:val="-6"/>
        </w:rPr>
        <w:object w:dxaOrig="540" w:dyaOrig="279">
          <v:shape id="_x0000_i1044" type="#_x0000_t75" style="width:26.9pt;height:13.75pt" o:ole="">
            <v:imagedata r:id="rId47" o:title=""/>
          </v:shape>
          <o:OLEObject Type="Embed" ProgID="Equation.DSMT4" ShapeID="_x0000_i1044" DrawAspect="Content" ObjectID="_1674983918" r:id="rId48"/>
        </w:object>
      </w:r>
      <w:r w:rsidR="004E7B4A">
        <w:rPr>
          <w:rFonts w:hint="eastAsia"/>
        </w:rPr>
        <w:t>的某邻域内连续，且当</w:t>
      </w:r>
      <w:r w:rsidR="003C5739" w:rsidRPr="003C5739">
        <w:rPr>
          <w:position w:val="-6"/>
        </w:rPr>
        <w:object w:dxaOrig="639" w:dyaOrig="279">
          <v:shape id="_x0000_i1045" type="#_x0000_t75" style="width:31.95pt;height:13.75pt" o:ole="">
            <v:imagedata r:id="rId49" o:title=""/>
          </v:shape>
          <o:OLEObject Type="Embed" ProgID="Equation.DSMT4" ShapeID="_x0000_i1045" DrawAspect="Content" ObjectID="_1674983919" r:id="rId50"/>
        </w:object>
      </w:r>
      <w:r w:rsidR="004E7B4A">
        <w:rPr>
          <w:rFonts w:hint="eastAsia"/>
        </w:rPr>
        <w:t>时，</w:t>
      </w:r>
      <w:r w:rsidR="003C5739" w:rsidRPr="003C5739">
        <w:rPr>
          <w:position w:val="-10"/>
        </w:rPr>
        <w:object w:dxaOrig="540" w:dyaOrig="320">
          <v:shape id="_x0000_i1046" type="#_x0000_t75" style="width:26.9pt;height:16.3pt" o:ole="">
            <v:imagedata r:id="rId51" o:title=""/>
          </v:shape>
          <o:OLEObject Type="Embed" ProgID="Equation.DSMT4" ShapeID="_x0000_i1046" DrawAspect="Content" ObjectID="_1674983920" r:id="rId52"/>
        </w:object>
      </w:r>
      <w:r w:rsidR="004E7B4A">
        <w:rPr>
          <w:rFonts w:hint="eastAsia"/>
        </w:rPr>
        <w:t>是</w:t>
      </w:r>
      <w:r w:rsidR="003C5739" w:rsidRPr="003C5739">
        <w:rPr>
          <w:position w:val="-10"/>
        </w:rPr>
        <w:object w:dxaOrig="499" w:dyaOrig="320">
          <v:shape id="_x0000_i1047" type="#_x0000_t75" style="width:25.05pt;height:16.3pt" o:ole="">
            <v:imagedata r:id="rId53" o:title=""/>
          </v:shape>
          <o:OLEObject Type="Embed" ProgID="Equation.DSMT4" ShapeID="_x0000_i1047" DrawAspect="Content" ObjectID="_1674983921" r:id="rId54"/>
        </w:object>
      </w:r>
      <w:r w:rsidR="004E7B4A">
        <w:rPr>
          <w:rFonts w:hint="eastAsia"/>
        </w:rPr>
        <w:t>的高阶无穷小，则当</w:t>
      </w:r>
      <w:r w:rsidR="003C5739" w:rsidRPr="003C5739">
        <w:rPr>
          <w:position w:val="-6"/>
        </w:rPr>
        <w:object w:dxaOrig="639" w:dyaOrig="279">
          <v:shape id="_x0000_i1048" type="#_x0000_t75" style="width:31.95pt;height:13.75pt" o:ole="">
            <v:imagedata r:id="rId55" o:title=""/>
          </v:shape>
          <o:OLEObject Type="Embed" ProgID="Equation.DSMT4" ShapeID="_x0000_i1048" DrawAspect="Content" ObjectID="_1674983922" r:id="rId56"/>
        </w:object>
      </w:r>
      <w:r w:rsidR="004E7B4A">
        <w:rPr>
          <w:rFonts w:hint="eastAsia"/>
        </w:rPr>
        <w:t>时，</w:t>
      </w:r>
      <w:r w:rsidR="003C5739" w:rsidRPr="003C5739">
        <w:rPr>
          <w:position w:val="-18"/>
        </w:rPr>
        <w:object w:dxaOrig="1380" w:dyaOrig="520">
          <v:shape id="_x0000_i1049" type="#_x0000_t75" style="width:68.85pt;height:26.3pt" o:ole="">
            <v:imagedata r:id="rId57" o:title=""/>
          </v:shape>
          <o:OLEObject Type="Embed" ProgID="Equation.DSMT4" ShapeID="_x0000_i1049" DrawAspect="Content" ObjectID="_1674983923" r:id="rId58"/>
        </w:object>
      </w:r>
      <w:r w:rsidR="004E7B4A">
        <w:rPr>
          <w:rFonts w:hint="eastAsia"/>
        </w:rPr>
        <w:t>是</w:t>
      </w:r>
      <w:r w:rsidR="003C5739" w:rsidRPr="003C5739">
        <w:rPr>
          <w:position w:val="-18"/>
        </w:rPr>
        <w:object w:dxaOrig="1020" w:dyaOrig="520">
          <v:shape id="_x0000_i1050" type="#_x0000_t75" style="width:50.7pt;height:26.3pt" o:ole="">
            <v:imagedata r:id="rId59" o:title=""/>
          </v:shape>
          <o:OLEObject Type="Embed" ProgID="Equation.DSMT4" ShapeID="_x0000_i1050" DrawAspect="Content" ObjectID="_1674983924" r:id="rId60"/>
        </w:object>
      </w:r>
      <w:r w:rsidR="004E7B4A">
        <w:rPr>
          <w:rFonts w:hint="eastAsia"/>
        </w:rPr>
        <w:t>的</w:t>
      </w:r>
      <w:r w:rsidRPr="00B01E91">
        <w:rPr>
          <w:rFonts w:hint="eastAsia"/>
        </w:rPr>
        <w:t>(    )</w:t>
      </w:r>
    </w:p>
    <w:p w:rsidR="0059026F" w:rsidRPr="00EB4953" w:rsidRDefault="0059026F" w:rsidP="0059026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>(A)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低阶无穷小</w:t>
      </w:r>
      <w:r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        </w:t>
      </w:r>
      <w:r w:rsidRPr="00B01E91">
        <w:rPr>
          <w:rFonts w:hint="eastAsia"/>
        </w:rPr>
        <w:t>(B)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高阶无穷小</w: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>(C)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同阶但不等价的无穷小</w:t>
      </w:r>
      <w:r>
        <w:rPr>
          <w:rFonts w:ascii="宋体" w:hAnsi="宋体" w:hint="eastAsia"/>
          <w:szCs w:val="21"/>
        </w:rPr>
        <w:t>．</w:t>
      </w:r>
      <w:r w:rsidR="004E7B4A">
        <w:rPr>
          <w:rFonts w:ascii="宋体" w:hAnsi="宋体" w:hint="eastAsia"/>
          <w:szCs w:val="21"/>
        </w:rPr>
        <w:t xml:space="preserve">         </w:t>
      </w:r>
      <w:r w:rsidRPr="00EB4953">
        <w:rPr>
          <w:rFonts w:ascii="宋体" w:hAnsi="宋体" w:hint="eastAsia"/>
          <w:szCs w:val="21"/>
        </w:rPr>
        <w:t xml:space="preserve"> </w:t>
      </w:r>
      <w:r w:rsidRPr="00B01E91">
        <w:rPr>
          <w:rFonts w:hint="eastAsia"/>
        </w:rPr>
        <w:t>(D)</w:t>
      </w:r>
      <w:r w:rsidR="004E7B4A" w:rsidRPr="004E7B4A">
        <w:rPr>
          <w:rFonts w:hint="eastAsia"/>
        </w:rPr>
        <w:t xml:space="preserve"> </w:t>
      </w:r>
      <w:r w:rsidR="004E7B4A" w:rsidRPr="004E7B4A">
        <w:rPr>
          <w:rFonts w:hint="eastAsia"/>
        </w:rPr>
        <w:t>等价无穷小</w:t>
      </w:r>
      <w:r>
        <w:rPr>
          <w:rFonts w:ascii="宋体" w:hAnsi="宋体" w:hint="eastAsia"/>
          <w:szCs w:val="21"/>
        </w:rPr>
        <w:t>．</w:t>
      </w:r>
    </w:p>
    <w:p w:rsidR="0059026F" w:rsidRPr="00305580" w:rsidRDefault="0059026F" w:rsidP="0059026F">
      <w:pPr>
        <w:rPr>
          <w:rFonts w:ascii="宋体" w:hAnsi="宋体"/>
          <w:szCs w:val="21"/>
        </w:rPr>
      </w:pPr>
    </w:p>
    <w:p w:rsidR="0059026F" w:rsidRDefault="0059026F" w:rsidP="0059026F">
      <w:pPr>
        <w:ind w:left="480" w:hangingChars="200" w:hanging="480"/>
        <w:rPr>
          <w:rFonts w:ascii="宋体" w:hAnsi="宋体"/>
          <w:szCs w:val="21"/>
        </w:rPr>
      </w:pPr>
    </w:p>
    <w:p w:rsidR="0059026F" w:rsidRPr="00EB4953" w:rsidRDefault="0059026F" w:rsidP="0059026F">
      <w:pPr>
        <w:ind w:left="480" w:hangingChars="200" w:hanging="480"/>
        <w:rPr>
          <w:rFonts w:ascii="宋体" w:hAnsi="宋体"/>
          <w:szCs w:val="21"/>
        </w:rPr>
      </w:pPr>
      <w:r w:rsidRPr="00F15587">
        <w:rPr>
          <w:rFonts w:hint="eastAsia"/>
        </w:rPr>
        <w:t>(2)</w:t>
      </w:r>
      <w:r w:rsidR="0005094C" w:rsidRPr="0059026F">
        <w:rPr>
          <w:rStyle w:val="ae"/>
          <w:rFonts w:hint="eastAsia"/>
        </w:rPr>
        <w:t>【同试卷三第</w:t>
      </w:r>
      <w:r w:rsidR="0005094C">
        <w:rPr>
          <w:rStyle w:val="ae"/>
          <w:rFonts w:hint="eastAsia"/>
        </w:rPr>
        <w:t>二</w:t>
      </w:r>
      <w:r w:rsidR="0005094C" w:rsidRPr="0059026F">
        <w:rPr>
          <w:rStyle w:val="ae"/>
          <w:rFonts w:hint="eastAsia"/>
        </w:rPr>
        <w:t>(</w:t>
      </w:r>
      <w:r w:rsidR="0005094C">
        <w:rPr>
          <w:rStyle w:val="ae"/>
          <w:rFonts w:hint="eastAsia"/>
        </w:rPr>
        <w:t>2</w:t>
      </w:r>
      <w:r w:rsidR="0005094C" w:rsidRPr="0059026F">
        <w:rPr>
          <w:rStyle w:val="ae"/>
          <w:rFonts w:hint="eastAsia"/>
        </w:rPr>
        <w:t>)</w:t>
      </w:r>
      <w:r w:rsidR="0005094C" w:rsidRPr="0059026F">
        <w:rPr>
          <w:rStyle w:val="ae"/>
          <w:rFonts w:hint="eastAsia"/>
        </w:rPr>
        <w:t>题】</w:t>
      </w:r>
      <w:r w:rsidRPr="00EB4953">
        <w:rPr>
          <w:rFonts w:ascii="宋体" w:hAnsi="宋体" w:hint="eastAsia"/>
          <w:szCs w:val="21"/>
        </w:rPr>
        <w:t>若</w:t>
      </w:r>
      <w:r w:rsidR="003C5739" w:rsidRPr="003C5739">
        <w:rPr>
          <w:position w:val="-10"/>
        </w:rPr>
        <w:object w:dxaOrig="1359" w:dyaOrig="320">
          <v:shape id="_x0000_i1051" type="#_x0000_t75" style="width:68.25pt;height:16.3pt" o:ole="">
            <v:imagedata r:id="rId61" o:title=""/>
          </v:shape>
          <o:OLEObject Type="Embed" ProgID="Equation.DSMT4" ShapeID="_x0000_i1051" DrawAspect="Content" ObjectID="_1674983925" r:id="rId62"/>
        </w:object>
      </w:r>
      <w:r>
        <w:rPr>
          <w:rFonts w:ascii="宋体" w:hAnsi="宋体" w:hint="eastAsia"/>
          <w:szCs w:val="21"/>
        </w:rPr>
        <w:t>（</w:t>
      </w:r>
      <w:r w:rsidR="003C5739" w:rsidRPr="00025957">
        <w:rPr>
          <w:position w:val="-4"/>
        </w:rPr>
        <w:object w:dxaOrig="1260" w:dyaOrig="220">
          <v:shape id="_x0000_i1052" type="#_x0000_t75" style="width:63.25pt;height:11.25pt" o:ole="">
            <v:imagedata r:id="rId63" o:title=""/>
          </v:shape>
          <o:OLEObject Type="Embed" ProgID="Equation.DSMT4" ShapeID="_x0000_i1052" DrawAspect="Content" ObjectID="_1674983926" r:id="rId64"/>
        </w:object>
      </w:r>
      <w:r>
        <w:rPr>
          <w:rFonts w:ascii="宋体" w:hAnsi="宋体" w:hint="eastAsia"/>
          <w:szCs w:val="21"/>
        </w:rPr>
        <w:t>），</w:t>
      </w:r>
      <w:r w:rsidRPr="00EB4953"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740" w:dyaOrig="320">
          <v:shape id="_x0000_i1053" type="#_x0000_t75" style="width:36.95pt;height:16.3pt" o:ole="">
            <v:imagedata r:id="rId65" o:title=""/>
          </v:shape>
          <o:OLEObject Type="Embed" ProgID="Equation.DSMT4" ShapeID="_x0000_i1053" DrawAspect="Content" ObjectID="_1674983927" r:id="rId66"/>
        </w:object>
      </w:r>
      <w:r w:rsidRPr="00EB4953">
        <w:rPr>
          <w:rFonts w:ascii="宋体" w:hAnsi="宋体" w:hint="eastAsia"/>
          <w:szCs w:val="21"/>
        </w:rPr>
        <w:t>内</w:t>
      </w:r>
      <w:r w:rsidR="003C5739" w:rsidRPr="003C5739">
        <w:rPr>
          <w:position w:val="-10"/>
        </w:rPr>
        <w:object w:dxaOrig="920" w:dyaOrig="320">
          <v:shape id="_x0000_i1054" type="#_x0000_t75" style="width:45.7pt;height:16.3pt" o:ole="">
            <v:imagedata r:id="rId67" o:title=""/>
          </v:shape>
          <o:OLEObject Type="Embed" ProgID="Equation.DSMT4" ShapeID="_x0000_i1054" DrawAspect="Content" ObjectID="_1674983928" r:id="rId68"/>
        </w:object>
      </w:r>
      <w:r w:rsidRPr="00EB4953">
        <w:rPr>
          <w:rFonts w:ascii="宋体" w:hAnsi="宋体" w:hint="eastAsia"/>
          <w:szCs w:val="21"/>
        </w:rPr>
        <w:t>,且</w:t>
      </w:r>
      <w:r w:rsidR="003C5739" w:rsidRPr="003C5739">
        <w:rPr>
          <w:position w:val="-10"/>
        </w:rPr>
        <w:object w:dxaOrig="960" w:dyaOrig="320">
          <v:shape id="_x0000_i1055" type="#_x0000_t75" style="width:48.2pt;height:16.3pt" o:ole="">
            <v:imagedata r:id="rId69" o:title=""/>
          </v:shape>
          <o:OLEObject Type="Embed" ProgID="Equation.DSMT4" ShapeID="_x0000_i1055" DrawAspect="Content" ObjectID="_1674983929" r:id="rId70"/>
        </w:object>
      </w:r>
      <w:r w:rsidRPr="00EB4953">
        <w:rPr>
          <w:rFonts w:ascii="宋体" w:hAnsi="宋体" w:hint="eastAsia"/>
        </w:rPr>
        <w:t>,</w:t>
      </w:r>
      <w:r w:rsidRPr="00EB4953">
        <w:rPr>
          <w:rFonts w:ascii="宋体" w:hAnsi="宋体" w:hint="eastAsia"/>
          <w:szCs w:val="21"/>
        </w:rPr>
        <w:t>则在</w:t>
      </w:r>
      <w:r w:rsidR="003C5739" w:rsidRPr="003C5739">
        <w:rPr>
          <w:position w:val="-10"/>
        </w:rPr>
        <w:object w:dxaOrig="740" w:dyaOrig="320">
          <v:shape id="_x0000_i1056" type="#_x0000_t75" style="width:36.95pt;height:16.3pt" o:ole="">
            <v:imagedata r:id="rId71" o:title=""/>
          </v:shape>
          <o:OLEObject Type="Embed" ProgID="Equation.DSMT4" ShapeID="_x0000_i1056" DrawAspect="Content" ObjectID="_1674983930" r:id="rId72"/>
        </w:object>
      </w:r>
      <w:r w:rsidRPr="00EB4953">
        <w:rPr>
          <w:rFonts w:ascii="宋体" w:hAnsi="宋体" w:hint="eastAsia"/>
          <w:szCs w:val="21"/>
        </w:rPr>
        <w:t>内有</w:t>
      </w:r>
      <w:r w:rsidRPr="00931AAB">
        <w:rPr>
          <w:rFonts w:hint="eastAsia"/>
        </w:rPr>
        <w:t>(    )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t xml:space="preserve">(A) </w:t>
      </w:r>
      <w:r w:rsidR="003C5739" w:rsidRPr="003C5739">
        <w:rPr>
          <w:position w:val="-10"/>
        </w:rPr>
        <w:object w:dxaOrig="920" w:dyaOrig="320">
          <v:shape id="_x0000_i1057" type="#_x0000_t75" style="width:45.7pt;height:16.3pt" o:ole="">
            <v:imagedata r:id="rId73" o:title=""/>
          </v:shape>
          <o:OLEObject Type="Embed" ProgID="Equation.DSMT4" ShapeID="_x0000_i1057" DrawAspect="Content" ObjectID="_1674983931" r:id="rId74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58" type="#_x0000_t75" style="width:48.2pt;height:16.3pt" o:ole="">
            <v:imagedata r:id="rId75" o:title=""/>
          </v:shape>
          <o:OLEObject Type="Embed" ProgID="Equation.DSMT4" ShapeID="_x0000_i1058" DrawAspect="Content" ObjectID="_1674983932" r:id="rId76"/>
        </w:object>
      </w:r>
      <w:r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(B)</w:t>
      </w:r>
      <w:r w:rsidRPr="00931AAB">
        <w:t xml:space="preserve"> </w:t>
      </w:r>
      <w:r w:rsidR="003C5739" w:rsidRPr="003C5739">
        <w:rPr>
          <w:position w:val="-10"/>
        </w:rPr>
        <w:object w:dxaOrig="920" w:dyaOrig="320">
          <v:shape id="_x0000_i1059" type="#_x0000_t75" style="width:45.7pt;height:16.3pt" o:ole="">
            <v:imagedata r:id="rId77" o:title=""/>
          </v:shape>
          <o:OLEObject Type="Embed" ProgID="Equation.DSMT4" ShapeID="_x0000_i1059" DrawAspect="Content" ObjectID="_1674983933" r:id="rId78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60" type="#_x0000_t75" style="width:48.2pt;height:16.3pt" o:ole="">
            <v:imagedata r:id="rId79" o:title=""/>
          </v:shape>
          <o:OLEObject Type="Embed" ProgID="Equation.DSMT4" ShapeID="_x0000_i1060" DrawAspect="Content" ObjectID="_1674983934" r:id="rId80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lastRenderedPageBreak/>
        <w:t>(C)</w:t>
      </w:r>
      <w:r w:rsidRPr="00931AAB">
        <w:t xml:space="preserve"> </w:t>
      </w:r>
      <w:r w:rsidR="003C5739" w:rsidRPr="003C5739">
        <w:rPr>
          <w:position w:val="-10"/>
        </w:rPr>
        <w:object w:dxaOrig="920" w:dyaOrig="320">
          <v:shape id="_x0000_i1061" type="#_x0000_t75" style="width:45.7pt;height:16.3pt" o:ole="">
            <v:imagedata r:id="rId81" o:title=""/>
          </v:shape>
          <o:OLEObject Type="Embed" ProgID="Equation.DSMT4" ShapeID="_x0000_i1061" DrawAspect="Content" ObjectID="_1674983935" r:id="rId82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62" type="#_x0000_t75" style="width:48.2pt;height:16.3pt" o:ole="">
            <v:imagedata r:id="rId83" o:title=""/>
          </v:shape>
          <o:OLEObject Type="Embed" ProgID="Equation.DSMT4" ShapeID="_x0000_i1062" DrawAspect="Content" ObjectID="_1674983936" r:id="rId84"/>
        </w:object>
      </w:r>
      <w:r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(D)</w:t>
      </w:r>
      <w:r w:rsidRPr="00931AAB">
        <w:t xml:space="preserve"> </w:t>
      </w:r>
      <w:r w:rsidR="003C5739" w:rsidRPr="003C5739">
        <w:rPr>
          <w:position w:val="-10"/>
        </w:rPr>
        <w:object w:dxaOrig="920" w:dyaOrig="320">
          <v:shape id="_x0000_i1063" type="#_x0000_t75" style="width:45.7pt;height:16.3pt" o:ole="">
            <v:imagedata r:id="rId85" o:title=""/>
          </v:shape>
          <o:OLEObject Type="Embed" ProgID="Equation.DSMT4" ShapeID="_x0000_i1063" DrawAspect="Content" ObjectID="_1674983937" r:id="rId86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960" w:dyaOrig="320">
          <v:shape id="_x0000_i1064" type="#_x0000_t75" style="width:48.2pt;height:16.3pt" o:ole="">
            <v:imagedata r:id="rId87" o:title=""/>
          </v:shape>
          <o:OLEObject Type="Embed" ProgID="Equation.DSMT4" ShapeID="_x0000_i1064" DrawAspect="Content" ObjectID="_1674983938" r:id="rId88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157C04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05094C">
      <w:pPr>
        <w:ind w:left="480" w:hangingChars="200" w:hanging="480"/>
        <w:rPr>
          <w:rFonts w:ascii="宋体" w:hAnsi="宋体"/>
          <w:szCs w:val="21"/>
        </w:rPr>
      </w:pPr>
      <w:r w:rsidRPr="00F15587">
        <w:rPr>
          <w:rFonts w:hint="eastAsia"/>
        </w:rPr>
        <w:t>(3)</w:t>
      </w:r>
      <w:r w:rsidR="0005094C" w:rsidRPr="0059026F">
        <w:rPr>
          <w:rStyle w:val="ae"/>
          <w:rFonts w:hint="eastAsia"/>
        </w:rPr>
        <w:t>【同试卷三第</w:t>
      </w:r>
      <w:r w:rsidR="0005094C">
        <w:rPr>
          <w:rStyle w:val="ae"/>
          <w:rFonts w:hint="eastAsia"/>
        </w:rPr>
        <w:t>二</w:t>
      </w:r>
      <w:r w:rsidR="0005094C" w:rsidRPr="0059026F">
        <w:rPr>
          <w:rStyle w:val="ae"/>
          <w:rFonts w:hint="eastAsia"/>
        </w:rPr>
        <w:t>(</w:t>
      </w:r>
      <w:r w:rsidR="0005094C">
        <w:rPr>
          <w:rStyle w:val="ae"/>
          <w:rFonts w:hint="eastAsia"/>
        </w:rPr>
        <w:t>3</w:t>
      </w:r>
      <w:r w:rsidR="0005094C" w:rsidRPr="0059026F">
        <w:rPr>
          <w:rStyle w:val="ae"/>
          <w:rFonts w:hint="eastAsia"/>
        </w:rPr>
        <w:t>)</w:t>
      </w:r>
      <w:r w:rsidR="0005094C" w:rsidRPr="0059026F">
        <w:rPr>
          <w:rStyle w:val="ae"/>
          <w:rFonts w:hint="eastAsia"/>
        </w:rPr>
        <w:t>题】</w:t>
      </w:r>
      <w:r w:rsidRPr="00EB4953">
        <w:rPr>
          <w:rFonts w:ascii="宋体" w:hAnsi="宋体" w:hint="eastAsia"/>
          <w:szCs w:val="21"/>
        </w:rPr>
        <w:t>设向量组</w:t>
      </w:r>
      <w:r w:rsidR="003C5739" w:rsidRPr="003C5739">
        <w:rPr>
          <w:position w:val="-12"/>
        </w:rPr>
        <w:object w:dxaOrig="300" w:dyaOrig="360">
          <v:shape id="_x0000_i1065" type="#_x0000_t75" style="width:15.05pt;height:18.15pt" o:ole="">
            <v:imagedata r:id="rId89" o:title=""/>
          </v:shape>
          <o:OLEObject Type="Embed" ProgID="Equation.DSMT4" ShapeID="_x0000_i1065" DrawAspect="Content" ObjectID="_1674983939" r:id="rId90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300" w:dyaOrig="360">
          <v:shape id="_x0000_i1066" type="#_x0000_t75" style="width:15.05pt;height:18.15pt" o:ole="">
            <v:imagedata r:id="rId91" o:title=""/>
          </v:shape>
          <o:OLEObject Type="Embed" ProgID="Equation.DSMT4" ShapeID="_x0000_i1066" DrawAspect="Content" ObjectID="_1674983940" r:id="rId92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300" w:dyaOrig="360">
          <v:shape id="_x0000_i1067" type="#_x0000_t75" style="width:15.05pt;height:18.15pt" o:ole="">
            <v:imagedata r:id="rId93" o:title=""/>
          </v:shape>
          <o:OLEObject Type="Embed" ProgID="Equation.DSMT4" ShapeID="_x0000_i1067" DrawAspect="Content" ObjectID="_1674983941" r:id="rId94"/>
        </w:object>
      </w:r>
      <w:r w:rsidRPr="00EB4953">
        <w:rPr>
          <w:rFonts w:ascii="宋体" w:hAnsi="宋体" w:hint="eastAsia"/>
          <w:szCs w:val="21"/>
        </w:rPr>
        <w:t>线性无关,则下列向量组中,线性无关的是</w:t>
      </w:r>
      <w:r w:rsidRPr="00157C04">
        <w:rPr>
          <w:rFonts w:hint="eastAsia"/>
        </w:rPr>
        <w:t>(    )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(A)</w:t>
      </w:r>
      <w:r w:rsidRPr="00157C04">
        <w:t xml:space="preserve"> </w:t>
      </w:r>
      <w:r w:rsidR="003C5739" w:rsidRPr="003C5739">
        <w:rPr>
          <w:position w:val="-12"/>
        </w:rPr>
        <w:object w:dxaOrig="740" w:dyaOrig="360">
          <v:shape id="_x0000_i1068" type="#_x0000_t75" style="width:36.95pt;height:18.15pt" o:ole="">
            <v:imagedata r:id="rId95" o:title=""/>
          </v:shape>
          <o:OLEObject Type="Embed" ProgID="Equation.DSMT4" ShapeID="_x0000_i1068" DrawAspect="Content" ObjectID="_1674983942" r:id="rId96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740" w:dyaOrig="360">
          <v:shape id="_x0000_i1069" type="#_x0000_t75" style="width:36.95pt;height:18.15pt" o:ole="">
            <v:imagedata r:id="rId97" o:title=""/>
          </v:shape>
          <o:OLEObject Type="Embed" ProgID="Equation.DSMT4" ShapeID="_x0000_i1069" DrawAspect="Content" ObjectID="_1674983943" r:id="rId98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740" w:dyaOrig="360">
          <v:shape id="_x0000_i1070" type="#_x0000_t75" style="width:36.95pt;height:18.15pt" o:ole="">
            <v:imagedata r:id="rId99" o:title=""/>
          </v:shape>
          <o:OLEObject Type="Embed" ProgID="Equation.DSMT4" ShapeID="_x0000_i1070" DrawAspect="Content" ObjectID="_1674983944" r:id="rId100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(B)</w:t>
      </w:r>
      <w:r w:rsidRPr="00157C04">
        <w:t xml:space="preserve"> </w:t>
      </w:r>
      <w:r w:rsidR="003C5739" w:rsidRPr="003C5739">
        <w:rPr>
          <w:position w:val="-12"/>
        </w:rPr>
        <w:object w:dxaOrig="740" w:dyaOrig="360">
          <v:shape id="_x0000_i1071" type="#_x0000_t75" style="width:36.95pt;height:18.15pt" o:ole="">
            <v:imagedata r:id="rId101" o:title=""/>
          </v:shape>
          <o:OLEObject Type="Embed" ProgID="Equation.DSMT4" ShapeID="_x0000_i1071" DrawAspect="Content" ObjectID="_1674983945" r:id="rId102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740" w:dyaOrig="360">
          <v:shape id="_x0000_i1072" type="#_x0000_t75" style="width:36.95pt;height:18.15pt" o:ole="">
            <v:imagedata r:id="rId103" o:title=""/>
          </v:shape>
          <o:OLEObject Type="Embed" ProgID="Equation.DSMT4" ShapeID="_x0000_i1072" DrawAspect="Content" ObjectID="_1674983946" r:id="rId104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1320" w:dyaOrig="360">
          <v:shape id="_x0000_i1073" type="#_x0000_t75" style="width:65.75pt;height:18.15pt" o:ole="">
            <v:imagedata r:id="rId105" o:title=""/>
          </v:shape>
          <o:OLEObject Type="Embed" ProgID="Equation.DSMT4" ShapeID="_x0000_i1073" DrawAspect="Content" ObjectID="_1674983947" r:id="rId106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(C)</w:t>
      </w:r>
      <w:r w:rsidRPr="00157C04">
        <w:t xml:space="preserve"> </w:t>
      </w:r>
      <w:r w:rsidR="003C5739" w:rsidRPr="003C5739">
        <w:rPr>
          <w:position w:val="-12"/>
        </w:rPr>
        <w:object w:dxaOrig="859" w:dyaOrig="360">
          <v:shape id="_x0000_i1074" type="#_x0000_t75" style="width:43.2pt;height:18.15pt" o:ole="">
            <v:imagedata r:id="rId107" o:title=""/>
          </v:shape>
          <o:OLEObject Type="Embed" ProgID="Equation.DSMT4" ShapeID="_x0000_i1074" DrawAspect="Content" ObjectID="_1674983948" r:id="rId108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980" w:dyaOrig="360">
          <v:shape id="_x0000_i1075" type="#_x0000_t75" style="width:48.85pt;height:18.15pt" o:ole="">
            <v:imagedata r:id="rId109" o:title=""/>
          </v:shape>
          <o:OLEObject Type="Embed" ProgID="Equation.DSMT4" ShapeID="_x0000_i1075" DrawAspect="Content" ObjectID="_1674983949" r:id="rId110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859" w:dyaOrig="360">
          <v:shape id="_x0000_i1076" type="#_x0000_t75" style="width:43.2pt;height:18.15pt" o:ole="">
            <v:imagedata r:id="rId111" o:title=""/>
          </v:shape>
          <o:OLEObject Type="Embed" ProgID="Equation.DSMT4" ShapeID="_x0000_i1076" DrawAspect="Content" ObjectID="_1674983950" r:id="rId112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(D)</w:t>
      </w:r>
      <w:r w:rsidRPr="00157C04">
        <w:t xml:space="preserve"> </w:t>
      </w:r>
      <w:r w:rsidR="003C5739" w:rsidRPr="003C5739">
        <w:rPr>
          <w:position w:val="-12"/>
        </w:rPr>
        <w:object w:dxaOrig="1200" w:dyaOrig="360">
          <v:shape id="_x0000_i1077" type="#_x0000_t75" style="width:60.1pt;height:18.15pt" o:ole="">
            <v:imagedata r:id="rId113" o:title=""/>
          </v:shape>
          <o:OLEObject Type="Embed" ProgID="Equation.DSMT4" ShapeID="_x0000_i1077" DrawAspect="Content" ObjectID="_1674983951" r:id="rId114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1680" w:dyaOrig="360">
          <v:shape id="_x0000_i1078" type="#_x0000_t75" style="width:83.9pt;height:18.15pt" o:ole="">
            <v:imagedata r:id="rId115" o:title=""/>
          </v:shape>
          <o:OLEObject Type="Embed" ProgID="Equation.DSMT4" ShapeID="_x0000_i1078" DrawAspect="Content" ObjectID="_1674983952" r:id="rId116"/>
        </w:object>
      </w:r>
      <w:r w:rsidRPr="00EB4953">
        <w:rPr>
          <w:rFonts w:ascii="宋体" w:hAnsi="宋体" w:hint="eastAsia"/>
          <w:szCs w:val="21"/>
        </w:rPr>
        <w:t>,</w:t>
      </w:r>
      <w:r w:rsidR="003C5739" w:rsidRPr="003C5739">
        <w:rPr>
          <w:position w:val="-12"/>
        </w:rPr>
        <w:object w:dxaOrig="1540" w:dyaOrig="360">
          <v:shape id="_x0000_i1079" type="#_x0000_t75" style="width:77pt;height:18.15pt" o:ole="">
            <v:imagedata r:id="rId117" o:title=""/>
          </v:shape>
          <o:OLEObject Type="Embed" ProgID="Equation.DSMT4" ShapeID="_x0000_i1079" DrawAspect="Content" ObjectID="_1674983953" r:id="rId118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E97F83" w:rsidRDefault="0059026F" w:rsidP="00E97F83">
      <w:pPr>
        <w:ind w:left="480" w:hangingChars="200" w:hanging="480"/>
      </w:pPr>
      <w:r w:rsidRPr="00F15587">
        <w:rPr>
          <w:rFonts w:hint="eastAsia"/>
        </w:rPr>
        <w:t xml:space="preserve">(4) </w:t>
      </w:r>
      <w:r w:rsidR="00E97F83">
        <w:rPr>
          <w:rFonts w:hint="eastAsia"/>
        </w:rPr>
        <w:t>非齐次线性方程组</w:t>
      </w:r>
      <w:r w:rsidR="003C5739" w:rsidRPr="003C5739">
        <w:rPr>
          <w:position w:val="-6"/>
        </w:rPr>
        <w:object w:dxaOrig="740" w:dyaOrig="279">
          <v:shape id="_x0000_i1080" type="#_x0000_t75" style="width:36.95pt;height:13.75pt" o:ole="">
            <v:imagedata r:id="rId119" o:title=""/>
          </v:shape>
          <o:OLEObject Type="Embed" ProgID="Equation.DSMT4" ShapeID="_x0000_i1080" DrawAspect="Content" ObjectID="_1674983954" r:id="rId120"/>
        </w:object>
      </w:r>
      <w:r w:rsidR="00E97F83">
        <w:rPr>
          <w:rFonts w:hint="eastAsia"/>
        </w:rPr>
        <w:t>中未知量个数为</w:t>
      </w:r>
      <w:r w:rsidR="003C5739" w:rsidRPr="00025957">
        <w:rPr>
          <w:position w:val="-4"/>
        </w:rPr>
        <w:object w:dxaOrig="200" w:dyaOrig="200">
          <v:shape id="_x0000_i1081" type="#_x0000_t75" style="width:10pt;height:10pt" o:ole="">
            <v:imagedata r:id="rId121" o:title=""/>
          </v:shape>
          <o:OLEObject Type="Embed" ProgID="Equation.DSMT4" ShapeID="_x0000_i1081" DrawAspect="Content" ObjectID="_1674983955" r:id="rId122"/>
        </w:object>
      </w:r>
      <w:r w:rsidR="00E97F83">
        <w:rPr>
          <w:rFonts w:hint="eastAsia"/>
        </w:rPr>
        <w:t>，方程个数为</w:t>
      </w:r>
      <w:r w:rsidR="003C5739" w:rsidRPr="00025957">
        <w:rPr>
          <w:position w:val="-4"/>
        </w:rPr>
        <w:object w:dxaOrig="260" w:dyaOrig="200">
          <v:shape id="_x0000_i1082" type="#_x0000_t75" style="width:13.15pt;height:10pt" o:ole="">
            <v:imagedata r:id="rId123" o:title=""/>
          </v:shape>
          <o:OLEObject Type="Embed" ProgID="Equation.DSMT4" ShapeID="_x0000_i1082" DrawAspect="Content" ObjectID="_1674983956" r:id="rId124"/>
        </w:object>
      </w:r>
      <w:r w:rsidR="00E97F83">
        <w:rPr>
          <w:rFonts w:hint="eastAsia"/>
        </w:rPr>
        <w:t>，系数矩阵</w:t>
      </w:r>
      <w:r w:rsidR="003C5739" w:rsidRPr="00025957">
        <w:rPr>
          <w:position w:val="-4"/>
        </w:rPr>
        <w:object w:dxaOrig="220" w:dyaOrig="260">
          <v:shape id="_x0000_i1083" type="#_x0000_t75" style="width:11.25pt;height:13.15pt" o:ole="">
            <v:imagedata r:id="rId125" o:title=""/>
          </v:shape>
          <o:OLEObject Type="Embed" ProgID="Equation.DSMT4" ShapeID="_x0000_i1083" DrawAspect="Content" ObjectID="_1674983957" r:id="rId126"/>
        </w:object>
      </w:r>
      <w:r w:rsidR="00E97F83">
        <w:rPr>
          <w:rFonts w:hint="eastAsia"/>
        </w:rPr>
        <w:t>的秩为</w:t>
      </w:r>
      <w:r w:rsidR="003C5739" w:rsidRPr="00025957">
        <w:rPr>
          <w:position w:val="-4"/>
        </w:rPr>
        <w:object w:dxaOrig="180" w:dyaOrig="200">
          <v:shape id="_x0000_i1084" type="#_x0000_t75" style="width:8.75pt;height:10pt" o:ole="">
            <v:imagedata r:id="rId127" o:title=""/>
          </v:shape>
          <o:OLEObject Type="Embed" ProgID="Equation.DSMT4" ShapeID="_x0000_i1084" DrawAspect="Content" ObjectID="_1674983958" r:id="rId128"/>
        </w:object>
      </w:r>
      <w:r w:rsidR="00E97F83">
        <w:rPr>
          <w:rFonts w:hint="eastAsia"/>
        </w:rPr>
        <w:t>，则</w:t>
      </w:r>
      <w:r w:rsidRPr="005A6448">
        <w:rPr>
          <w:rFonts w:hint="eastAsia"/>
        </w:rPr>
        <w:t>(    )</w:t>
      </w:r>
    </w:p>
    <w:p w:rsidR="0059026F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(A)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580" w:dyaOrig="200">
          <v:shape id="_x0000_i1085" type="#_x0000_t75" style="width:28.8pt;height:10pt" o:ole="">
            <v:imagedata r:id="rId129" o:title=""/>
          </v:shape>
          <o:OLEObject Type="Embed" ProgID="Equation.DSMT4" ShapeID="_x0000_i1085" DrawAspect="Content" ObjectID="_1674983959" r:id="rId130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086" type="#_x0000_t75" style="width:36.95pt;height:13.75pt" o:ole="">
            <v:imagedata r:id="rId131" o:title=""/>
          </v:shape>
          <o:OLEObject Type="Embed" ProgID="Equation.DSMT4" ShapeID="_x0000_i1086" DrawAspect="Content" ObjectID="_1674983960" r:id="rId132"/>
        </w:object>
      </w:r>
      <w:r w:rsidR="00E97F83">
        <w:rPr>
          <w:rFonts w:hint="eastAsia"/>
        </w:rPr>
        <w:t>有解</w: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(B)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520" w:dyaOrig="200">
          <v:shape id="_x0000_i1087" type="#_x0000_t75" style="width:26.3pt;height:10pt" o:ole="">
            <v:imagedata r:id="rId133" o:title=""/>
          </v:shape>
          <o:OLEObject Type="Embed" ProgID="Equation.DSMT4" ShapeID="_x0000_i1087" DrawAspect="Content" ObjectID="_1674983961" r:id="rId134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088" type="#_x0000_t75" style="width:36.95pt;height:13.75pt" o:ole="">
            <v:imagedata r:id="rId135" o:title=""/>
          </v:shape>
          <o:OLEObject Type="Embed" ProgID="Equation.DSMT4" ShapeID="_x0000_i1088" DrawAspect="Content" ObjectID="_1674983962" r:id="rId136"/>
        </w:object>
      </w:r>
      <w:r w:rsidR="00E97F83">
        <w:rPr>
          <w:rFonts w:hint="eastAsia"/>
        </w:rPr>
        <w:t>有唯一解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(C)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600" w:dyaOrig="200">
          <v:shape id="_x0000_i1089" type="#_x0000_t75" style="width:30.05pt;height:10pt" o:ole="">
            <v:imagedata r:id="rId137" o:title=""/>
          </v:shape>
          <o:OLEObject Type="Embed" ProgID="Equation.DSMT4" ShapeID="_x0000_i1089" DrawAspect="Content" ObjectID="_1674983963" r:id="rId138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090" type="#_x0000_t75" style="width:36.95pt;height:13.75pt" o:ole="">
            <v:imagedata r:id="rId139" o:title=""/>
          </v:shape>
          <o:OLEObject Type="Embed" ProgID="Equation.DSMT4" ShapeID="_x0000_i1090" DrawAspect="Content" ObjectID="_1674983964" r:id="rId140"/>
        </w:object>
      </w:r>
      <w:r w:rsidR="00E97F83">
        <w:rPr>
          <w:rFonts w:hint="eastAsia"/>
        </w:rPr>
        <w:t>有唯一解</w: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(D)</w:t>
      </w:r>
      <w:r w:rsidR="00E97F83" w:rsidRPr="00E97F83">
        <w:rPr>
          <w:rFonts w:hint="eastAsia"/>
        </w:rPr>
        <w:t xml:space="preserve"> </w:t>
      </w:r>
      <w:r w:rsidR="003C5739" w:rsidRPr="00025957">
        <w:rPr>
          <w:position w:val="-4"/>
        </w:rPr>
        <w:object w:dxaOrig="520" w:dyaOrig="200">
          <v:shape id="_x0000_i1091" type="#_x0000_t75" style="width:26.3pt;height:10pt" o:ole="">
            <v:imagedata r:id="rId141" o:title=""/>
          </v:shape>
          <o:OLEObject Type="Embed" ProgID="Equation.DSMT4" ShapeID="_x0000_i1091" DrawAspect="Content" ObjectID="_1674983965" r:id="rId142"/>
        </w:object>
      </w:r>
      <w:r w:rsidR="00E97F83">
        <w:rPr>
          <w:rFonts w:hint="eastAsia"/>
        </w:rPr>
        <w:t>时，方程组</w:t>
      </w:r>
      <w:r w:rsidR="003C5739" w:rsidRPr="003C5739">
        <w:rPr>
          <w:position w:val="-6"/>
        </w:rPr>
        <w:object w:dxaOrig="740" w:dyaOrig="279">
          <v:shape id="_x0000_i1092" type="#_x0000_t75" style="width:36.95pt;height:13.75pt" o:ole="">
            <v:imagedata r:id="rId143" o:title=""/>
          </v:shape>
          <o:OLEObject Type="Embed" ProgID="Equation.DSMT4" ShapeID="_x0000_i1092" DrawAspect="Content" ObjectID="_1674983966" r:id="rId144"/>
        </w:object>
      </w:r>
      <w:r w:rsidR="00E97F83">
        <w:rPr>
          <w:rFonts w:hint="eastAsia"/>
        </w:rPr>
        <w:t>有无穷多解</w: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 w:cs="宋体"/>
          <w:kern w:val="0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05094C" w:rsidRDefault="0059026F" w:rsidP="00E97F83">
      <w:pPr>
        <w:ind w:left="480" w:hangingChars="200" w:hanging="480"/>
      </w:pPr>
      <w:r w:rsidRPr="00F15587">
        <w:rPr>
          <w:rFonts w:hint="eastAsia"/>
        </w:rPr>
        <w:t xml:space="preserve">(5) </w:t>
      </w:r>
      <w:r w:rsidR="00E97F83" w:rsidRPr="00E97F83">
        <w:rPr>
          <w:rFonts w:hint="eastAsia"/>
        </w:rPr>
        <w:t>设</w:t>
      </w:r>
      <w:r w:rsidR="003C5739" w:rsidRPr="00025957">
        <w:rPr>
          <w:position w:val="-4"/>
        </w:rPr>
        <w:object w:dxaOrig="240" w:dyaOrig="260">
          <v:shape id="_x0000_i1093" type="#_x0000_t75" style="width:11.9pt;height:13.15pt" o:ole="">
            <v:imagedata r:id="rId145" o:title=""/>
          </v:shape>
          <o:OLEObject Type="Embed" ProgID="Equation.DSMT4" ShapeID="_x0000_i1093" DrawAspect="Content" ObjectID="_1674983967" r:id="rId146"/>
        </w:object>
      </w:r>
      <w:r w:rsidR="00E97F83" w:rsidRPr="00E97F83">
        <w:rPr>
          <w:rFonts w:hint="eastAsia"/>
        </w:rPr>
        <w:t>是一随机变量</w:t>
      </w:r>
      <w:r w:rsidR="00E97F83">
        <w:rPr>
          <w:rFonts w:hint="eastAsia"/>
        </w:rPr>
        <w:t>，</w:t>
      </w:r>
      <w:r w:rsidR="003C5739" w:rsidRPr="003C5739">
        <w:rPr>
          <w:position w:val="-10"/>
        </w:rPr>
        <w:object w:dxaOrig="740" w:dyaOrig="320">
          <v:shape id="_x0000_i1094" type="#_x0000_t75" style="width:36.95pt;height:16.3pt" o:ole="">
            <v:imagedata r:id="rId147" o:title=""/>
          </v:shape>
          <o:OLEObject Type="Embed" ProgID="Equation.DSMT4" ShapeID="_x0000_i1094" DrawAspect="Content" ObjectID="_1674983968" r:id="rId148"/>
        </w:object>
      </w:r>
      <w:r w:rsidR="00E97F83">
        <w:rPr>
          <w:rFonts w:hint="eastAsia"/>
        </w:rPr>
        <w:t xml:space="preserve">, </w:t>
      </w:r>
      <w:r w:rsidR="003C5739" w:rsidRPr="003C5739">
        <w:rPr>
          <w:position w:val="-6"/>
        </w:rPr>
        <w:object w:dxaOrig="859" w:dyaOrig="320">
          <v:shape id="_x0000_i1095" type="#_x0000_t75" style="width:43.2pt;height:16.3pt" o:ole="">
            <v:imagedata r:id="rId149" o:title=""/>
          </v:shape>
          <o:OLEObject Type="Embed" ProgID="Equation.DSMT4" ShapeID="_x0000_i1095" DrawAspect="Content" ObjectID="_1674983969" r:id="rId150"/>
        </w:object>
      </w:r>
      <w:r w:rsidR="00E97F83">
        <w:rPr>
          <w:rFonts w:hint="eastAsia"/>
        </w:rPr>
        <w:t>（</w:t>
      </w:r>
      <w:r w:rsidR="003C5739" w:rsidRPr="003C5739">
        <w:rPr>
          <w:position w:val="-10"/>
        </w:rPr>
        <w:object w:dxaOrig="240" w:dyaOrig="260">
          <v:shape id="_x0000_i1096" type="#_x0000_t75" style="width:11.9pt;height:13.15pt" o:ole="">
            <v:imagedata r:id="rId151" o:title=""/>
          </v:shape>
          <o:OLEObject Type="Embed" ProgID="Equation.DSMT4" ShapeID="_x0000_i1096" DrawAspect="Content" ObjectID="_1674983970" r:id="rId152"/>
        </w:object>
      </w:r>
      <w:r w:rsidR="00E97F83" w:rsidRPr="00E97F83">
        <w:rPr>
          <w:rFonts w:hint="eastAsia"/>
        </w:rPr>
        <w:t>,</w:t>
      </w:r>
      <w:r w:rsidR="00E97F83">
        <w:rPr>
          <w:rFonts w:hint="eastAsia"/>
        </w:rPr>
        <w:t xml:space="preserve"> </w:t>
      </w:r>
      <w:r w:rsidR="003C5739" w:rsidRPr="003C5739">
        <w:rPr>
          <w:position w:val="-6"/>
        </w:rPr>
        <w:object w:dxaOrig="580" w:dyaOrig="279">
          <v:shape id="_x0000_i1097" type="#_x0000_t75" style="width:28.8pt;height:13.75pt" o:ole="">
            <v:imagedata r:id="rId153" o:title=""/>
          </v:shape>
          <o:OLEObject Type="Embed" ProgID="Equation.DSMT4" ShapeID="_x0000_i1097" DrawAspect="Content" ObjectID="_1674983971" r:id="rId154"/>
        </w:object>
      </w:r>
      <w:r w:rsidR="00E97F83">
        <w:rPr>
          <w:rFonts w:hint="eastAsia"/>
        </w:rPr>
        <w:t>是</w:t>
      </w:r>
      <w:r w:rsidR="00E97F83" w:rsidRPr="00E97F83">
        <w:rPr>
          <w:rFonts w:hint="eastAsia"/>
        </w:rPr>
        <w:t>常数</w:t>
      </w:r>
      <w:r w:rsidR="00E97F83">
        <w:rPr>
          <w:rFonts w:hint="eastAsia"/>
        </w:rPr>
        <w:t>），</w:t>
      </w:r>
      <w:r w:rsidR="00E97F83" w:rsidRPr="00E97F83">
        <w:rPr>
          <w:rFonts w:hint="eastAsia"/>
        </w:rPr>
        <w:t>则对任意常数</w:t>
      </w:r>
      <w:r w:rsidR="003C5739" w:rsidRPr="003C5739">
        <w:rPr>
          <w:position w:val="-6"/>
        </w:rPr>
        <w:object w:dxaOrig="180" w:dyaOrig="220">
          <v:shape id="_x0000_i1098" type="#_x0000_t75" style="width:8.75pt;height:11.25pt" o:ole="">
            <v:imagedata r:id="rId155" o:title=""/>
          </v:shape>
          <o:OLEObject Type="Embed" ProgID="Equation.DSMT4" ShapeID="_x0000_i1098" DrawAspect="Content" ObjectID="_1674983972" r:id="rId156"/>
        </w:object>
      </w:r>
      <w:r w:rsidR="00E97F83">
        <w:rPr>
          <w:rFonts w:hint="eastAsia"/>
        </w:rPr>
        <w:t>，</w:t>
      </w:r>
      <w:r w:rsidR="00E97F83" w:rsidRPr="00E97F83">
        <w:rPr>
          <w:rFonts w:hint="eastAsia"/>
        </w:rPr>
        <w:t>必有</w:t>
      </w:r>
      <w:r w:rsidRPr="002F3EE2">
        <w:rPr>
          <w:rFonts w:hint="eastAsia"/>
        </w:rPr>
        <w:t>(    )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>(A)</w:t>
      </w:r>
      <w:r w:rsidR="00E97F83" w:rsidRPr="00E97F83">
        <w:t xml:space="preserve"> </w:t>
      </w:r>
      <w:r w:rsidR="003C5739" w:rsidRPr="003C5739">
        <w:rPr>
          <w:position w:val="-10"/>
        </w:rPr>
        <w:object w:dxaOrig="2200" w:dyaOrig="360">
          <v:shape id="_x0000_i1099" type="#_x0000_t75" style="width:110.2pt;height:18.15pt" o:ole="">
            <v:imagedata r:id="rId157" o:title=""/>
          </v:shape>
          <o:OLEObject Type="Embed" ProgID="Equation.DSMT4" ShapeID="_x0000_i1099" DrawAspect="Content" ObjectID="_1674983973" r:id="rId15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>(B)</w:t>
      </w:r>
      <w:r w:rsidR="00E97F83" w:rsidRPr="00E97F83">
        <w:t xml:space="preserve"> </w:t>
      </w:r>
      <w:r w:rsidR="003C5739" w:rsidRPr="003C5739">
        <w:rPr>
          <w:position w:val="-10"/>
        </w:rPr>
        <w:object w:dxaOrig="2140" w:dyaOrig="360">
          <v:shape id="_x0000_i1100" type="#_x0000_t75" style="width:107.05pt;height:18.15pt" o:ole="">
            <v:imagedata r:id="rId159" o:title=""/>
          </v:shape>
          <o:OLEObject Type="Embed" ProgID="Equation.DSMT4" ShapeID="_x0000_i1100" DrawAspect="Content" ObjectID="_1674983974" r:id="rId160"/>
        </w:object>
      </w:r>
      <w:r>
        <w:rPr>
          <w:rFonts w:ascii="宋体" w:hAnsi="宋体" w:hint="eastAsia"/>
          <w:szCs w:val="21"/>
        </w:rPr>
        <w:t>．</w:t>
      </w:r>
    </w:p>
    <w:p w:rsidR="0059026F" w:rsidRPr="00EB4953" w:rsidRDefault="0059026F" w:rsidP="0059026F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>(C)</w:t>
      </w:r>
      <w:r w:rsidR="00E97F83" w:rsidRPr="00E97F83">
        <w:t xml:space="preserve"> </w:t>
      </w:r>
      <w:r w:rsidR="003C5739" w:rsidRPr="003C5739">
        <w:rPr>
          <w:position w:val="-10"/>
        </w:rPr>
        <w:object w:dxaOrig="2140" w:dyaOrig="360">
          <v:shape id="_x0000_i1101" type="#_x0000_t75" style="width:107.05pt;height:18.15pt" o:ole="">
            <v:imagedata r:id="rId161" o:title=""/>
          </v:shape>
          <o:OLEObject Type="Embed" ProgID="Equation.DSMT4" ShapeID="_x0000_i1101" DrawAspect="Content" ObjectID="_1674983975" r:id="rId162"/>
        </w:object>
      </w:r>
      <w:r>
        <w:rPr>
          <w:rFonts w:ascii="宋体" w:hAnsi="宋体" w:hint="eastAsia"/>
          <w:szCs w:val="21"/>
        </w:rPr>
        <w:t>．</w:t>
      </w:r>
      <w:r w:rsidR="00E97F83">
        <w:rPr>
          <w:rFonts w:ascii="宋体" w:hAnsi="宋体" w:hint="eastAsia"/>
          <w:szCs w:val="21"/>
        </w:rPr>
        <w:tab/>
      </w:r>
      <w:r w:rsidR="00E97F83">
        <w:rPr>
          <w:rFonts w:ascii="宋体" w:hAnsi="宋体" w:hint="eastAsia"/>
          <w:szCs w:val="21"/>
        </w:rPr>
        <w:tab/>
      </w:r>
      <w:r w:rsidR="00E97F83"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>(D)</w:t>
      </w:r>
      <w:r w:rsidR="00E97F83" w:rsidRPr="00E97F83">
        <w:t xml:space="preserve"> </w:t>
      </w:r>
      <w:r w:rsidR="003C5739" w:rsidRPr="003C5739">
        <w:rPr>
          <w:position w:val="-10"/>
        </w:rPr>
        <w:object w:dxaOrig="2140" w:dyaOrig="360">
          <v:shape id="_x0000_i1102" type="#_x0000_t75" style="width:107.05pt;height:18.15pt" o:ole="">
            <v:imagedata r:id="rId163" o:title=""/>
          </v:shape>
          <o:OLEObject Type="Embed" ProgID="Equation.DSMT4" ShapeID="_x0000_i1102" DrawAspect="Content" ObjectID="_1674983976" r:id="rId164"/>
        </w:object>
      </w:r>
      <w:r>
        <w:rPr>
          <w:rFonts w:ascii="宋体" w:hAnsi="宋体" w:hint="eastAsia"/>
          <w:szCs w:val="21"/>
        </w:rPr>
        <w:t>．</w:t>
      </w:r>
    </w:p>
    <w:p w:rsidR="0059026F" w:rsidRPr="00305580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三、</w:t>
      </w:r>
      <w:r>
        <w:rPr>
          <w:rFonts w:hint="eastAsia"/>
        </w:rPr>
        <w:t>（</w:t>
      </w:r>
      <w:r w:rsidRPr="00EB4953">
        <w:rPr>
          <w:rFonts w:hint="eastAsia"/>
        </w:rPr>
        <w:t>本题满分6分</w:t>
      </w:r>
      <w:r>
        <w:rPr>
          <w:rFonts w:hint="eastAsia"/>
        </w:rPr>
        <w:t>）</w:t>
      </w:r>
    </w:p>
    <w:p w:rsidR="0059026F" w:rsidRPr="00EB4953" w:rsidRDefault="00B84F3A" w:rsidP="0059026F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3C5739" w:rsidRPr="003C5739">
        <w:rPr>
          <w:position w:val="-30"/>
        </w:rPr>
        <w:object w:dxaOrig="2920" w:dyaOrig="720">
          <v:shape id="_x0000_i1103" type="#_x0000_t75" style="width:145.9pt;height:36.3pt" o:ole="">
            <v:imagedata r:id="rId165" o:title=""/>
          </v:shape>
          <o:OLEObject Type="Embed" ProgID="Equation.DSMT4" ShapeID="_x0000_i1103" DrawAspect="Content" ObjectID="_1674983977" r:id="rId166"/>
        </w:object>
      </w:r>
      <w:r>
        <w:rPr>
          <w:rFonts w:ascii="宋体" w:hAnsi="宋体" w:hint="eastAsia"/>
          <w:szCs w:val="21"/>
        </w:rPr>
        <w:t>（</w:t>
      </w:r>
      <w:r w:rsidR="003C5739" w:rsidRPr="003C5739">
        <w:rPr>
          <w:position w:val="-6"/>
        </w:rPr>
        <w:object w:dxaOrig="540" w:dyaOrig="279">
          <v:shape id="_x0000_i1104" type="#_x0000_t75" style="width:26.9pt;height:13.75pt" o:ole="">
            <v:imagedata r:id="rId167" o:title=""/>
          </v:shape>
          <o:OLEObject Type="Embed" ProgID="Equation.DSMT4" ShapeID="_x0000_i1104" DrawAspect="Content" ObjectID="_1674983978" r:id="rId168"/>
        </w:object>
      </w:r>
      <w:r>
        <w:rPr>
          <w:rFonts w:ascii="宋体" w:hAnsi="宋体" w:hint="eastAsia"/>
          <w:szCs w:val="21"/>
        </w:rPr>
        <w:t>）</w:t>
      </w:r>
      <w:r w:rsidR="0059026F"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tabs>
          <w:tab w:val="left" w:pos="1260"/>
        </w:tabs>
        <w:rPr>
          <w:rFonts w:ascii="宋体" w:hAnsi="宋体"/>
          <w:szCs w:val="21"/>
        </w:rPr>
      </w:pPr>
    </w:p>
    <w:p w:rsidR="0059026F" w:rsidRPr="00EB4953" w:rsidRDefault="0059026F" w:rsidP="0059026F">
      <w:pPr>
        <w:tabs>
          <w:tab w:val="left" w:pos="1260"/>
        </w:tabs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四、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6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  <w:r w:rsidR="002248C7" w:rsidRPr="002248C7">
        <w:rPr>
          <w:rStyle w:val="ae"/>
          <w:rFonts w:hint="eastAsia"/>
          <w:b w:val="0"/>
        </w:rPr>
        <w:t>【同试卷三第四题】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3C5739" w:rsidRPr="003C5739">
        <w:rPr>
          <w:position w:val="-10"/>
        </w:rPr>
        <w:object w:dxaOrig="1300" w:dyaOrig="320">
          <v:shape id="_x0000_i1105" type="#_x0000_t75" style="width:65.1pt;height:16.3pt" o:ole="">
            <v:imagedata r:id="rId169" o:title=""/>
          </v:shape>
          <o:OLEObject Type="Embed" ProgID="Equation.DSMT4" ShapeID="_x0000_i1105" DrawAspect="Content" ObjectID="_1674983979" r:id="rId170"/>
        </w:object>
      </w:r>
      <w:r w:rsidRPr="00EB4953">
        <w:rPr>
          <w:rFonts w:ascii="宋体" w:hAnsi="宋体" w:hint="eastAsia"/>
          <w:szCs w:val="21"/>
        </w:rPr>
        <w:t>有连续偏导数,</w:t>
      </w:r>
      <w:r w:rsidR="003C5739" w:rsidRPr="003C5739">
        <w:rPr>
          <w:position w:val="-10"/>
        </w:rPr>
        <w:object w:dxaOrig="900" w:dyaOrig="320">
          <v:shape id="_x0000_i1106" type="#_x0000_t75" style="width:45.1pt;height:16.3pt" o:ole="">
            <v:imagedata r:id="rId171" o:title=""/>
          </v:shape>
          <o:OLEObject Type="Embed" ProgID="Equation.DSMT4" ShapeID="_x0000_i1106" DrawAspect="Content" ObjectID="_1674983980" r:id="rId172"/>
        </w:object>
      </w:r>
      <w:r w:rsidRPr="00EB4953">
        <w:rPr>
          <w:rFonts w:ascii="宋体" w:hAnsi="宋体" w:hint="eastAsia"/>
          <w:szCs w:val="21"/>
        </w:rPr>
        <w:t>和</w:t>
      </w:r>
      <w:r w:rsidR="003C5739" w:rsidRPr="003C5739">
        <w:rPr>
          <w:position w:val="-10"/>
        </w:rPr>
        <w:object w:dxaOrig="840" w:dyaOrig="320">
          <v:shape id="_x0000_i1107" type="#_x0000_t75" style="width:41.95pt;height:16.3pt" o:ole="">
            <v:imagedata r:id="rId173" o:title=""/>
          </v:shape>
          <o:OLEObject Type="Embed" ProgID="Equation.DSMT4" ShapeID="_x0000_i1107" DrawAspect="Content" ObjectID="_1674983981" r:id="rId174"/>
        </w:object>
      </w:r>
      <w:r w:rsidRPr="00EB4953">
        <w:rPr>
          <w:rFonts w:ascii="宋体" w:hAnsi="宋体" w:hint="eastAsia"/>
          <w:szCs w:val="21"/>
        </w:rPr>
        <w:t>分别由方程</w:t>
      </w:r>
      <w:r w:rsidR="003C5739" w:rsidRPr="003C5739">
        <w:rPr>
          <w:position w:val="-10"/>
        </w:rPr>
        <w:object w:dxaOrig="1060" w:dyaOrig="360">
          <v:shape id="_x0000_i1108" type="#_x0000_t75" style="width:53.2pt;height:18.15pt" o:ole="">
            <v:imagedata r:id="rId175" o:title=""/>
          </v:shape>
          <o:OLEObject Type="Embed" ProgID="Equation.DSMT4" ShapeID="_x0000_i1108" DrawAspect="Content" ObjectID="_1674983982" r:id="rId176"/>
        </w:object>
      </w:r>
      <w:r w:rsidRPr="00EB4953">
        <w:rPr>
          <w:rFonts w:ascii="宋体" w:hAnsi="宋体" w:hint="eastAsia"/>
          <w:szCs w:val="21"/>
        </w:rPr>
        <w:t>和</w:t>
      </w:r>
      <w:r w:rsidR="003C5739" w:rsidRPr="003C5739">
        <w:rPr>
          <w:position w:val="-6"/>
        </w:rPr>
        <w:object w:dxaOrig="1080" w:dyaOrig="320">
          <v:shape id="_x0000_i1109" type="#_x0000_t75" style="width:53.85pt;height:16.3pt" o:ole="">
            <v:imagedata r:id="rId177" o:title=""/>
          </v:shape>
          <o:OLEObject Type="Embed" ProgID="Equation.DSMT4" ShapeID="_x0000_i1109" DrawAspect="Content" ObjectID="_1674983983" r:id="rId178"/>
        </w:object>
      </w:r>
      <w:r w:rsidRPr="00EB4953">
        <w:rPr>
          <w:rFonts w:ascii="宋体" w:hAnsi="宋体" w:hint="eastAsia"/>
          <w:szCs w:val="21"/>
        </w:rPr>
        <w:t>所确定,求</w:t>
      </w:r>
      <w:r w:rsidR="003C5739" w:rsidRPr="003C5739">
        <w:rPr>
          <w:position w:val="-24"/>
        </w:rPr>
        <w:object w:dxaOrig="360" w:dyaOrig="620">
          <v:shape id="_x0000_i1110" type="#_x0000_t75" style="width:18.15pt;height:31.3pt" o:ole="">
            <v:imagedata r:id="rId179" o:title=""/>
          </v:shape>
          <o:OLEObject Type="Embed" ProgID="Equation.DSMT4" ShapeID="_x0000_i1110" DrawAspect="Content" ObjectID="_1674983984" r:id="rId180"/>
        </w:objec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五、</w:t>
      </w:r>
      <w:r>
        <w:rPr>
          <w:rFonts w:hint="eastAsia"/>
        </w:rPr>
        <w:t>（</w:t>
      </w:r>
      <w:r w:rsidRPr="00EB4953">
        <w:rPr>
          <w:rFonts w:hint="eastAsia"/>
        </w:rPr>
        <w:t>本题满分6分</w:t>
      </w:r>
      <w:r>
        <w:rPr>
          <w:rFonts w:hint="eastAsia"/>
        </w:rPr>
        <w:t>）</w:t>
      </w:r>
    </w:p>
    <w:p w:rsidR="0059026F" w:rsidRPr="00EB4953" w:rsidRDefault="00F91765" w:rsidP="00F91765">
      <w:pPr>
        <w:ind w:leftChars="200" w:left="480"/>
        <w:rPr>
          <w:rFonts w:ascii="宋体" w:hAnsi="宋体"/>
          <w:szCs w:val="21"/>
        </w:rPr>
      </w:pPr>
      <w:r w:rsidRPr="00F91765">
        <w:rPr>
          <w:rFonts w:ascii="宋体" w:hAnsi="宋体" w:hint="eastAsia"/>
          <w:szCs w:val="21"/>
        </w:rPr>
        <w:t>假设某种商品的需求量</w:t>
      </w:r>
      <w:r w:rsidR="003C5739" w:rsidRPr="003C5739">
        <w:rPr>
          <w:position w:val="-10"/>
        </w:rPr>
        <w:object w:dxaOrig="220" w:dyaOrig="320">
          <v:shape id="_x0000_i1111" type="#_x0000_t75" style="width:11.25pt;height:16.3pt" o:ole="">
            <v:imagedata r:id="rId181" o:title=""/>
          </v:shape>
          <o:OLEObject Type="Embed" ProgID="Equation.DSMT4" ShapeID="_x0000_i1111" DrawAspect="Content" ObjectID="_1674983985" r:id="rId182"/>
        </w:object>
      </w:r>
      <w:r w:rsidRPr="00F91765">
        <w:rPr>
          <w:rFonts w:ascii="宋体" w:hAnsi="宋体" w:hint="eastAsia"/>
          <w:szCs w:val="21"/>
        </w:rPr>
        <w:t>是单价</w:t>
      </w:r>
      <w:r w:rsidR="003C5739" w:rsidRPr="003C5739">
        <w:rPr>
          <w:position w:val="-10"/>
        </w:rPr>
        <w:object w:dxaOrig="200" w:dyaOrig="260">
          <v:shape id="_x0000_i1112" type="#_x0000_t75" style="width:10pt;height:13.15pt" o:ole="">
            <v:imagedata r:id="rId183" o:title=""/>
          </v:shape>
          <o:OLEObject Type="Embed" ProgID="Equation.DSMT4" ShapeID="_x0000_i1112" DrawAspect="Content" ObjectID="_1674983986" r:id="rId184"/>
        </w:object>
      </w:r>
      <w:r>
        <w:rPr>
          <w:rFonts w:ascii="宋体" w:hAnsi="宋体" w:hint="eastAsia"/>
          <w:szCs w:val="21"/>
        </w:rPr>
        <w:t>（</w:t>
      </w:r>
      <w:r w:rsidRPr="00F91765">
        <w:rPr>
          <w:rFonts w:ascii="宋体" w:hAnsi="宋体" w:hint="eastAsia"/>
          <w:szCs w:val="21"/>
        </w:rPr>
        <w:t>单位</w:t>
      </w:r>
      <w:r w:rsidRPr="00F91765">
        <w:rPr>
          <w:rFonts w:ascii="宋体" w:hAnsi="宋体"/>
          <w:szCs w:val="21"/>
        </w:rPr>
        <w:t>:</w:t>
      </w:r>
      <w:r w:rsidRPr="00F91765"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</w:rPr>
        <w:t>）</w:t>
      </w:r>
      <w:r w:rsidRPr="00F91765">
        <w:rPr>
          <w:rFonts w:ascii="宋体" w:hAnsi="宋体" w:hint="eastAsia"/>
          <w:szCs w:val="21"/>
        </w:rPr>
        <w:t>的函数：</w:t>
      </w:r>
      <w:r w:rsidR="003C5739" w:rsidRPr="003C5739">
        <w:rPr>
          <w:position w:val="-10"/>
        </w:rPr>
        <w:object w:dxaOrig="1680" w:dyaOrig="320">
          <v:shape id="_x0000_i1113" type="#_x0000_t75" style="width:83.9pt;height:16.3pt" o:ole="">
            <v:imagedata r:id="rId185" o:title=""/>
          </v:shape>
          <o:OLEObject Type="Embed" ProgID="Equation.DSMT4" ShapeID="_x0000_i1113" DrawAspect="Content" ObjectID="_1674983987" r:id="rId186"/>
        </w:object>
      </w:r>
      <w:r w:rsidRPr="00F91765">
        <w:rPr>
          <w:rFonts w:ascii="宋体" w:hAnsi="宋体" w:hint="eastAsia"/>
          <w:szCs w:val="21"/>
        </w:rPr>
        <w:t>；商品的总成本</w:t>
      </w:r>
      <w:r w:rsidR="003C5739" w:rsidRPr="003C5739">
        <w:rPr>
          <w:position w:val="-6"/>
        </w:rPr>
        <w:object w:dxaOrig="220" w:dyaOrig="279">
          <v:shape id="_x0000_i1114" type="#_x0000_t75" style="width:11.25pt;height:13.75pt" o:ole="">
            <v:imagedata r:id="rId187" o:title=""/>
          </v:shape>
          <o:OLEObject Type="Embed" ProgID="Equation.DSMT4" ShapeID="_x0000_i1114" DrawAspect="Content" ObjectID="_1674983988" r:id="rId188"/>
        </w:object>
      </w:r>
      <w:r w:rsidRPr="00F91765">
        <w:rPr>
          <w:rFonts w:ascii="宋体" w:hAnsi="宋体" w:hint="eastAsia"/>
          <w:szCs w:val="21"/>
        </w:rPr>
        <w:t>是需求量</w:t>
      </w:r>
      <w:r w:rsidR="003C5739" w:rsidRPr="003C5739">
        <w:rPr>
          <w:position w:val="-10"/>
        </w:rPr>
        <w:object w:dxaOrig="220" w:dyaOrig="320">
          <v:shape id="_x0000_i1115" type="#_x0000_t75" style="width:11.25pt;height:16.3pt" o:ole="">
            <v:imagedata r:id="rId189" o:title=""/>
          </v:shape>
          <o:OLEObject Type="Embed" ProgID="Equation.DSMT4" ShapeID="_x0000_i1115" DrawAspect="Content" ObjectID="_1674983989" r:id="rId190"/>
        </w:object>
      </w:r>
      <w:r w:rsidRPr="00F91765">
        <w:rPr>
          <w:rFonts w:ascii="宋体" w:hAnsi="宋体" w:hint="eastAsia"/>
          <w:szCs w:val="21"/>
        </w:rPr>
        <w:t>的函数：</w:t>
      </w:r>
      <w:r w:rsidR="003C5739" w:rsidRPr="003C5739">
        <w:rPr>
          <w:position w:val="-10"/>
        </w:rPr>
        <w:object w:dxaOrig="1680" w:dyaOrig="320">
          <v:shape id="_x0000_i1116" type="#_x0000_t75" style="width:83.9pt;height:16.3pt" o:ole="">
            <v:imagedata r:id="rId191" o:title=""/>
          </v:shape>
          <o:OLEObject Type="Embed" ProgID="Equation.DSMT4" ShapeID="_x0000_i1116" DrawAspect="Content" ObjectID="_1674983990" r:id="rId192"/>
        </w:object>
      </w:r>
      <w:r w:rsidRPr="00F91765">
        <w:rPr>
          <w:rFonts w:ascii="宋体" w:hAnsi="宋体" w:hint="eastAsia"/>
          <w:szCs w:val="21"/>
        </w:rPr>
        <w:t xml:space="preserve">；每单位商品需要纳税 </w:t>
      </w:r>
      <w:r w:rsidR="003C5739" w:rsidRPr="00025957">
        <w:rPr>
          <w:position w:val="-4"/>
        </w:rPr>
        <w:object w:dxaOrig="180" w:dyaOrig="260">
          <v:shape id="_x0000_i1117" type="#_x0000_t75" style="width:8.75pt;height:13.15pt" o:ole="">
            <v:imagedata r:id="rId193" o:title=""/>
          </v:shape>
          <o:OLEObject Type="Embed" ProgID="Equation.DSMT4" ShapeID="_x0000_i1117" DrawAspect="Content" ObjectID="_1674983991" r:id="rId194"/>
        </w:object>
      </w:r>
      <w:r w:rsidRPr="00F91765">
        <w:rPr>
          <w:rFonts w:ascii="宋体" w:hAnsi="宋体" w:hint="eastAsia"/>
          <w:szCs w:val="21"/>
        </w:rPr>
        <w:t>元. 试求使销售利润最大的商品单价和最大利润额</w:t>
      </w:r>
      <w:r>
        <w:rPr>
          <w:rFonts w:ascii="宋体" w:hAnsi="宋体" w:hint="eastAsia"/>
          <w:szCs w:val="21"/>
        </w:rPr>
        <w:t>．</w:t>
      </w:r>
    </w:p>
    <w:p w:rsidR="0059026F" w:rsidRPr="00F91765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六、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7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59026F" w:rsidRDefault="000F527C" w:rsidP="000F527C">
      <w:pPr>
        <w:ind w:leftChars="200" w:left="480"/>
        <w:rPr>
          <w:rFonts w:ascii="宋体" w:hAnsi="宋体"/>
          <w:szCs w:val="21"/>
        </w:rPr>
      </w:pPr>
      <w:r w:rsidRPr="000F527C">
        <w:rPr>
          <w:rFonts w:ascii="宋体" w:hAnsi="宋体" w:hint="eastAsia"/>
          <w:szCs w:val="21"/>
        </w:rPr>
        <w:t>求曲线</w:t>
      </w:r>
      <w:r w:rsidR="003C5739" w:rsidRPr="003C5739">
        <w:rPr>
          <w:position w:val="-10"/>
        </w:rPr>
        <w:object w:dxaOrig="1140" w:dyaOrig="360">
          <v:shape id="_x0000_i1118" type="#_x0000_t75" style="width:56.95pt;height:18.15pt" o:ole="">
            <v:imagedata r:id="rId195" o:title=""/>
          </v:shape>
          <o:OLEObject Type="Embed" ProgID="Equation.DSMT4" ShapeID="_x0000_i1118" DrawAspect="Content" ObjectID="_1674983992" r:id="rId196"/>
        </w:object>
      </w:r>
      <w:r>
        <w:rPr>
          <w:rFonts w:ascii="宋体" w:hAnsi="宋体" w:hint="eastAsia"/>
          <w:szCs w:val="21"/>
        </w:rPr>
        <w:t xml:space="preserve">, </w:t>
      </w:r>
      <w:r w:rsidR="003C5739" w:rsidRPr="003C5739">
        <w:rPr>
          <w:position w:val="-10"/>
        </w:rPr>
        <w:object w:dxaOrig="560" w:dyaOrig="320">
          <v:shape id="_x0000_i1119" type="#_x0000_t75" style="width:28.15pt;height:16.3pt" o:ole="">
            <v:imagedata r:id="rId197" o:title=""/>
          </v:shape>
          <o:OLEObject Type="Embed" ProgID="Equation.DSMT4" ShapeID="_x0000_i1119" DrawAspect="Content" ObjectID="_1674983993" r:id="rId198"/>
        </w:object>
      </w:r>
      <w:r>
        <w:rPr>
          <w:rFonts w:ascii="宋体" w:hAnsi="宋体" w:hint="eastAsia"/>
          <w:szCs w:val="21"/>
        </w:rPr>
        <w:t xml:space="preserve">, </w:t>
      </w:r>
      <w:r w:rsidR="003C5739" w:rsidRPr="00025957">
        <w:rPr>
          <w:position w:val="-4"/>
        </w:rPr>
        <w:object w:dxaOrig="540" w:dyaOrig="260">
          <v:shape id="_x0000_i1120" type="#_x0000_t75" style="width:26.9pt;height:13.15pt" o:ole="">
            <v:imagedata r:id="rId199" o:title=""/>
          </v:shape>
          <o:OLEObject Type="Embed" ProgID="Equation.DSMT4" ShapeID="_x0000_i1120" DrawAspect="Content" ObjectID="_1674983994" r:id="rId200"/>
        </w:object>
      </w:r>
      <w:r>
        <w:rPr>
          <w:rFonts w:ascii="宋体" w:hAnsi="宋体" w:hint="eastAsia"/>
          <w:szCs w:val="21"/>
        </w:rPr>
        <w:t xml:space="preserve">, </w:t>
      </w:r>
      <w:r w:rsidR="003C5739" w:rsidRPr="003C5739">
        <w:rPr>
          <w:position w:val="-6"/>
        </w:rPr>
        <w:object w:dxaOrig="540" w:dyaOrig="279">
          <v:shape id="_x0000_i1121" type="#_x0000_t75" style="width:26.9pt;height:13.75pt" o:ole="">
            <v:imagedata r:id="rId201" o:title=""/>
          </v:shape>
          <o:OLEObject Type="Embed" ProgID="Equation.DSMT4" ShapeID="_x0000_i1121" DrawAspect="Content" ObjectID="_1674983995" r:id="rId202"/>
        </w:object>
      </w:r>
      <w:r>
        <w:rPr>
          <w:rFonts w:ascii="宋体" w:hAnsi="宋体"/>
          <w:szCs w:val="21"/>
        </w:rPr>
        <w:t>所围成的平面图形的面积</w:t>
      </w:r>
      <w:r w:rsidR="003C5739" w:rsidRPr="003C5739">
        <w:rPr>
          <w:position w:val="-6"/>
        </w:rPr>
        <w:object w:dxaOrig="220" w:dyaOrig="279">
          <v:shape id="_x0000_i1122" type="#_x0000_t75" style="width:11.25pt;height:13.75pt" o:ole="">
            <v:imagedata r:id="rId203" o:title=""/>
          </v:shape>
          <o:OLEObject Type="Embed" ProgID="Equation.DSMT4" ShapeID="_x0000_i1122" DrawAspect="Content" ObjectID="_1674983996" r:id="rId204"/>
        </w:object>
      </w:r>
      <w:r w:rsidRPr="000F527C">
        <w:rPr>
          <w:rFonts w:ascii="宋体" w:hAnsi="宋体" w:hint="eastAsia"/>
          <w:szCs w:val="21"/>
        </w:rPr>
        <w:t>，并求该平面图形绕</w:t>
      </w:r>
      <w:r w:rsidR="003C5739" w:rsidRPr="003C5739">
        <w:rPr>
          <w:position w:val="-10"/>
        </w:rPr>
        <w:object w:dxaOrig="220" w:dyaOrig="260">
          <v:shape id="_x0000_i1123" type="#_x0000_t75" style="width:11.25pt;height:13.15pt" o:ole="">
            <v:imagedata r:id="rId205" o:title=""/>
          </v:shape>
          <o:OLEObject Type="Embed" ProgID="Equation.DSMT4" ShapeID="_x0000_i1123" DrawAspect="Content" ObjectID="_1674983997" r:id="rId206"/>
        </w:object>
      </w:r>
      <w:r w:rsidRPr="000F527C">
        <w:rPr>
          <w:rFonts w:ascii="宋体" w:hAnsi="宋体" w:hint="eastAsia"/>
          <w:szCs w:val="21"/>
        </w:rPr>
        <w:t>轴旋转一周所得旋转体的体积</w:t>
      </w:r>
      <w:r w:rsidR="003C5739" w:rsidRPr="003C5739">
        <w:rPr>
          <w:position w:val="-6"/>
        </w:rPr>
        <w:object w:dxaOrig="220" w:dyaOrig="279">
          <v:shape id="_x0000_i1124" type="#_x0000_t75" style="width:11.25pt;height:13.75pt" o:ole="">
            <v:imagedata r:id="rId207" o:title=""/>
          </v:shape>
          <o:OLEObject Type="Embed" ProgID="Equation.DSMT4" ShapeID="_x0000_i1124" DrawAspect="Content" ObjectID="_1674983998" r:id="rId208"/>
        </w:object>
      </w:r>
      <w:r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七、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7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C13747" w:rsidRPr="00C13747" w:rsidRDefault="00C13747" w:rsidP="00C13747">
      <w:pPr>
        <w:ind w:leftChars="200" w:left="480"/>
        <w:rPr>
          <w:rFonts w:ascii="宋体" w:hAnsi="宋体"/>
          <w:szCs w:val="21"/>
        </w:rPr>
      </w:pPr>
      <w:r w:rsidRPr="00C13747">
        <w:rPr>
          <w:rFonts w:ascii="宋体" w:hAnsi="宋体" w:hint="eastAsia"/>
          <w:szCs w:val="21"/>
        </w:rPr>
        <w:t>设函数</w:t>
      </w:r>
      <w:r w:rsidR="003C5739" w:rsidRPr="003C5739">
        <w:rPr>
          <w:position w:val="-10"/>
        </w:rPr>
        <w:object w:dxaOrig="540" w:dyaOrig="320">
          <v:shape id="_x0000_i1125" type="#_x0000_t75" style="width:26.9pt;height:16.3pt" o:ole="">
            <v:imagedata r:id="rId209" o:title=""/>
          </v:shape>
          <o:OLEObject Type="Embed" ProgID="Equation.DSMT4" ShapeID="_x0000_i1125" DrawAspect="Content" ObjectID="_1674983999" r:id="rId210"/>
        </w:object>
      </w:r>
      <w:r w:rsidRPr="00C13747"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940" w:dyaOrig="320">
          <v:shape id="_x0000_i1126" type="#_x0000_t75" style="width:46.95pt;height:16.3pt" o:ole="">
            <v:imagedata r:id="rId211" o:title=""/>
          </v:shape>
          <o:OLEObject Type="Embed" ProgID="Equation.DSMT4" ShapeID="_x0000_i1126" DrawAspect="Content" ObjectID="_1674984000" r:id="rId212"/>
        </w:object>
      </w:r>
      <w:r w:rsidRPr="00C13747">
        <w:rPr>
          <w:rFonts w:ascii="宋体" w:hAnsi="宋体" w:hint="eastAsia"/>
          <w:szCs w:val="21"/>
        </w:rPr>
        <w:t>内连续，且</w:t>
      </w:r>
      <w:r w:rsidR="003C5739" w:rsidRPr="003C5739">
        <w:rPr>
          <w:position w:val="-18"/>
        </w:rPr>
        <w:object w:dxaOrig="2320" w:dyaOrig="520">
          <v:shape id="_x0000_i1127" type="#_x0000_t75" style="width:115.85pt;height:26.3pt" o:ole="">
            <v:imagedata r:id="rId213" o:title=""/>
          </v:shape>
          <o:OLEObject Type="Embed" ProgID="Equation.DSMT4" ShapeID="_x0000_i1127" DrawAspect="Content" ObjectID="_1674984001" r:id="rId214"/>
        </w:object>
      </w:r>
      <w:r>
        <w:rPr>
          <w:rFonts w:ascii="宋体" w:hAnsi="宋体" w:hint="eastAsia"/>
          <w:szCs w:val="21"/>
        </w:rPr>
        <w:t>．</w:t>
      </w:r>
      <w:r w:rsidRPr="00C13747">
        <w:rPr>
          <w:rFonts w:ascii="宋体" w:hAnsi="宋体" w:hint="eastAsia"/>
          <w:szCs w:val="21"/>
        </w:rPr>
        <w:t>试证：</w:t>
      </w:r>
    </w:p>
    <w:p w:rsidR="00C13747" w:rsidRPr="00C13747" w:rsidRDefault="00C13747" w:rsidP="00C13747">
      <w:pPr>
        <w:ind w:leftChars="200" w:left="480"/>
      </w:pPr>
      <w:r w:rsidRPr="00C13747">
        <w:rPr>
          <w:rFonts w:hint="eastAsia"/>
        </w:rPr>
        <w:t xml:space="preserve">(1) </w:t>
      </w:r>
      <w:r w:rsidRPr="00C13747">
        <w:rPr>
          <w:rFonts w:hint="eastAsia"/>
        </w:rPr>
        <w:t>若</w:t>
      </w:r>
      <w:r w:rsidR="003C5739" w:rsidRPr="003C5739">
        <w:rPr>
          <w:position w:val="-10"/>
        </w:rPr>
        <w:object w:dxaOrig="540" w:dyaOrig="320">
          <v:shape id="_x0000_i1128" type="#_x0000_t75" style="width:26.9pt;height:16.3pt" o:ole="">
            <v:imagedata r:id="rId215" o:title=""/>
          </v:shape>
          <o:OLEObject Type="Embed" ProgID="Equation.DSMT4" ShapeID="_x0000_i1128" DrawAspect="Content" ObjectID="_1674984002" r:id="rId216"/>
        </w:object>
      </w:r>
      <w:r w:rsidRPr="00C13747">
        <w:rPr>
          <w:rFonts w:hint="eastAsia"/>
        </w:rPr>
        <w:t>为偶函数，则</w:t>
      </w:r>
      <w:r w:rsidR="003C5739" w:rsidRPr="003C5739">
        <w:rPr>
          <w:position w:val="-10"/>
        </w:rPr>
        <w:object w:dxaOrig="520" w:dyaOrig="320">
          <v:shape id="_x0000_i1129" type="#_x0000_t75" style="width:26.3pt;height:16.3pt" o:ole="">
            <v:imagedata r:id="rId217" o:title=""/>
          </v:shape>
          <o:OLEObject Type="Embed" ProgID="Equation.DSMT4" ShapeID="_x0000_i1129" DrawAspect="Content" ObjectID="_1674984003" r:id="rId218"/>
        </w:object>
      </w:r>
      <w:r w:rsidRPr="00C13747">
        <w:rPr>
          <w:rFonts w:hint="eastAsia"/>
        </w:rPr>
        <w:t>也是偶函数；</w:t>
      </w:r>
    </w:p>
    <w:p w:rsidR="0059026F" w:rsidRPr="00C13747" w:rsidRDefault="00C13747" w:rsidP="00C13747">
      <w:pPr>
        <w:ind w:leftChars="200" w:left="480"/>
      </w:pPr>
      <w:r w:rsidRPr="00C13747">
        <w:rPr>
          <w:rFonts w:hint="eastAsia"/>
        </w:rPr>
        <w:t xml:space="preserve">(2) </w:t>
      </w:r>
      <w:r w:rsidRPr="00C13747">
        <w:rPr>
          <w:rFonts w:hint="eastAsia"/>
        </w:rPr>
        <w:t>若</w:t>
      </w:r>
      <w:r w:rsidR="003C5739" w:rsidRPr="003C5739">
        <w:rPr>
          <w:position w:val="-10"/>
        </w:rPr>
        <w:object w:dxaOrig="540" w:dyaOrig="320">
          <v:shape id="_x0000_i1130" type="#_x0000_t75" style="width:26.9pt;height:16.3pt" o:ole="">
            <v:imagedata r:id="rId219" o:title=""/>
          </v:shape>
          <o:OLEObject Type="Embed" ProgID="Equation.DSMT4" ShapeID="_x0000_i1130" DrawAspect="Content" ObjectID="_1674984004" r:id="rId220"/>
        </w:object>
      </w:r>
      <w:r w:rsidRPr="00C13747">
        <w:rPr>
          <w:rFonts w:hint="eastAsia"/>
        </w:rPr>
        <w:t>单调不增，则</w:t>
      </w:r>
      <w:r w:rsidR="003C5739" w:rsidRPr="003C5739">
        <w:rPr>
          <w:position w:val="-10"/>
        </w:rPr>
        <w:object w:dxaOrig="520" w:dyaOrig="320">
          <v:shape id="_x0000_i1131" type="#_x0000_t75" style="width:26.3pt;height:16.3pt" o:ole="">
            <v:imagedata r:id="rId221" o:title=""/>
          </v:shape>
          <o:OLEObject Type="Embed" ProgID="Equation.DSMT4" ShapeID="_x0000_i1131" DrawAspect="Content" ObjectID="_1674984005" r:id="rId222"/>
        </w:object>
      </w:r>
      <w:r w:rsidRPr="00C13747">
        <w:rPr>
          <w:rFonts w:hint="eastAsia"/>
        </w:rPr>
        <w:t>单调不减</w:t>
      </w:r>
      <w:r>
        <w:rPr>
          <w:rFonts w:hint="eastAsia"/>
        </w:rPr>
        <w:t>．</w:t>
      </w:r>
    </w:p>
    <w:p w:rsidR="0059026F" w:rsidRDefault="0059026F" w:rsidP="0059026F">
      <w:pPr>
        <w:rPr>
          <w:rFonts w:ascii="宋体" w:hAnsi="宋体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八、</w:t>
      </w:r>
      <w:r>
        <w:rPr>
          <w:rFonts w:hint="eastAsia"/>
        </w:rPr>
        <w:t>（</w:t>
      </w:r>
      <w:r w:rsidRPr="00EB4953">
        <w:rPr>
          <w:rFonts w:hint="eastAsia"/>
        </w:rPr>
        <w:t>本题满分6分</w:t>
      </w:r>
      <w:r>
        <w:rPr>
          <w:rFonts w:hint="eastAsia"/>
        </w:rPr>
        <w:t>）</w:t>
      </w:r>
    </w:p>
    <w:p w:rsidR="0059026F" w:rsidRPr="00EB4953" w:rsidRDefault="003B60D5" w:rsidP="003B60D5">
      <w:pPr>
        <w:ind w:leftChars="200" w:left="480"/>
        <w:rPr>
          <w:rFonts w:ascii="宋体" w:hAnsi="宋体"/>
          <w:szCs w:val="21"/>
        </w:rPr>
      </w:pPr>
      <w:r w:rsidRPr="003B60D5">
        <w:rPr>
          <w:rFonts w:ascii="宋体" w:hAnsi="宋体" w:hint="eastAsia"/>
          <w:szCs w:val="21"/>
        </w:rPr>
        <w:t>设</w:t>
      </w:r>
      <w:r w:rsidR="003C5739" w:rsidRPr="00025957">
        <w:rPr>
          <w:position w:val="-4"/>
        </w:rPr>
        <w:object w:dxaOrig="240" w:dyaOrig="260">
          <v:shape id="_x0000_i1132" type="#_x0000_t75" style="width:11.9pt;height:13.15pt" o:ole="">
            <v:imagedata r:id="rId223" o:title=""/>
          </v:shape>
          <o:OLEObject Type="Embed" ProgID="Equation.DSMT4" ShapeID="_x0000_i1132" DrawAspect="Content" ObjectID="_1674984006" r:id="rId224"/>
        </w:object>
      </w:r>
      <w:r w:rsidRPr="003B60D5">
        <w:rPr>
          <w:rFonts w:ascii="宋体" w:hAnsi="宋体" w:hint="eastAsia"/>
          <w:szCs w:val="21"/>
        </w:rPr>
        <w:t>是以点</w:t>
      </w:r>
      <w:r w:rsidR="003C5739" w:rsidRPr="003C5739">
        <w:rPr>
          <w:position w:val="-10"/>
        </w:rPr>
        <w:object w:dxaOrig="700" w:dyaOrig="320">
          <v:shape id="_x0000_i1133" type="#_x0000_t75" style="width:35.05pt;height:16.3pt" o:ole="">
            <v:imagedata r:id="rId225" o:title=""/>
          </v:shape>
          <o:OLEObject Type="Embed" ProgID="Equation.DSMT4" ShapeID="_x0000_i1133" DrawAspect="Content" ObjectID="_1674984007" r:id="rId226"/>
        </w:object>
      </w:r>
      <w:r w:rsidRPr="003B60D5">
        <w:rPr>
          <w:rFonts w:ascii="宋体" w:hAnsi="宋体" w:hint="eastAsia"/>
          <w:szCs w:val="21"/>
        </w:rPr>
        <w:t>,</w:t>
      </w:r>
      <w:r w:rsidR="003C5739" w:rsidRPr="003C5739">
        <w:rPr>
          <w:position w:val="-10"/>
        </w:rPr>
        <w:object w:dxaOrig="700" w:dyaOrig="320">
          <v:shape id="_x0000_i1134" type="#_x0000_t75" style="width:35.05pt;height:16.3pt" o:ole="">
            <v:imagedata r:id="rId227" o:title=""/>
          </v:shape>
          <o:OLEObject Type="Embed" ProgID="Equation.DSMT4" ShapeID="_x0000_i1134" DrawAspect="Content" ObjectID="_1674984008" r:id="rId228"/>
        </w:object>
      </w:r>
      <w:r w:rsidRPr="003B60D5">
        <w:rPr>
          <w:rFonts w:ascii="宋体" w:hAnsi="宋体" w:hint="eastAsia"/>
          <w:szCs w:val="21"/>
        </w:rPr>
        <w:t>和</w:t>
      </w:r>
      <w:r w:rsidR="003C5739" w:rsidRPr="003C5739">
        <w:rPr>
          <w:position w:val="-10"/>
        </w:rPr>
        <w:object w:dxaOrig="700" w:dyaOrig="320">
          <v:shape id="_x0000_i1135" type="#_x0000_t75" style="width:35.05pt;height:16.3pt" o:ole="">
            <v:imagedata r:id="rId229" o:title=""/>
          </v:shape>
          <o:OLEObject Type="Embed" ProgID="Equation.DSMT4" ShapeID="_x0000_i1135" DrawAspect="Content" ObjectID="_1674984009" r:id="rId230"/>
        </w:object>
      </w:r>
      <w:r w:rsidRPr="003B60D5">
        <w:rPr>
          <w:rFonts w:ascii="宋体" w:hAnsi="宋体" w:hint="eastAsia"/>
          <w:szCs w:val="21"/>
        </w:rPr>
        <w:t>为顶点的三角形区域，求</w:t>
      </w:r>
      <w:r w:rsidR="003C5739" w:rsidRPr="003C5739">
        <w:rPr>
          <w:position w:val="-18"/>
        </w:rPr>
        <w:object w:dxaOrig="960" w:dyaOrig="460">
          <v:shape id="_x0000_i1136" type="#_x0000_t75" style="width:48.2pt;height:23.15pt" o:ole="">
            <v:imagedata r:id="rId231" o:title=""/>
          </v:shape>
          <o:OLEObject Type="Embed" ProgID="Equation.DSMT4" ShapeID="_x0000_i1136" DrawAspect="Content" ObjectID="_1674984010" r:id="rId232"/>
        </w:object>
      </w:r>
      <w:r w:rsidR="0059026F">
        <w:rPr>
          <w:rFonts w:ascii="宋体" w:hAnsi="宋体" w:hint="eastAsia"/>
          <w:szCs w:val="21"/>
        </w:rPr>
        <w:t>．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九、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7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  <w:r w:rsidR="002248C7" w:rsidRPr="002248C7">
        <w:rPr>
          <w:rStyle w:val="ae"/>
          <w:rFonts w:hint="eastAsia"/>
          <w:b w:val="0"/>
        </w:rPr>
        <w:t>【同试卷三第九题】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3C5739" w:rsidRPr="00025957">
        <w:rPr>
          <w:position w:val="-4"/>
        </w:rPr>
        <w:object w:dxaOrig="220" w:dyaOrig="260">
          <v:shape id="_x0000_i1137" type="#_x0000_t75" style="width:11.25pt;height:13.15pt" o:ole="">
            <v:imagedata r:id="rId233" o:title=""/>
          </v:shape>
          <o:OLEObject Type="Embed" ProgID="Equation.DSMT4" ShapeID="_x0000_i1137" DrawAspect="Content" ObjectID="_1674984011" r:id="rId234"/>
        </w:object>
      </w:r>
      <w:r w:rsidRPr="00EB4953">
        <w:rPr>
          <w:rFonts w:ascii="宋体" w:hAnsi="宋体" w:hint="eastAsia"/>
          <w:szCs w:val="21"/>
        </w:rPr>
        <w:t>为</w:t>
      </w:r>
      <w:r w:rsidR="003C5739" w:rsidRPr="00025957">
        <w:rPr>
          <w:position w:val="-4"/>
        </w:rPr>
        <w:object w:dxaOrig="200" w:dyaOrig="200">
          <v:shape id="_x0000_i1138" type="#_x0000_t75" style="width:10pt;height:10pt" o:ole="">
            <v:imagedata r:id="rId235" o:title=""/>
          </v:shape>
          <o:OLEObject Type="Embed" ProgID="Equation.DSMT4" ShapeID="_x0000_i1138" DrawAspect="Content" ObjectID="_1674984012" r:id="rId236"/>
        </w:object>
      </w:r>
      <w:r w:rsidRPr="00EB4953">
        <w:rPr>
          <w:rFonts w:ascii="宋体" w:hAnsi="宋体" w:hint="eastAsia"/>
          <w:szCs w:val="21"/>
        </w:rPr>
        <w:t>阶非奇异矩阵,</w:t>
      </w:r>
      <w:r w:rsidR="003C5739" w:rsidRPr="003C5739">
        <w:rPr>
          <w:position w:val="-6"/>
        </w:rPr>
        <w:object w:dxaOrig="240" w:dyaOrig="220">
          <v:shape id="_x0000_i1139" type="#_x0000_t75" style="width:11.9pt;height:11.25pt" o:ole="">
            <v:imagedata r:id="rId237" o:title=""/>
          </v:shape>
          <o:OLEObject Type="Embed" ProgID="Equation.DSMT4" ShapeID="_x0000_i1139" DrawAspect="Content" ObjectID="_1674984013" r:id="rId238"/>
        </w:object>
      </w:r>
      <w:r>
        <w:rPr>
          <w:rFonts w:ascii="宋体" w:hAnsi="宋体" w:hint="eastAsia"/>
          <w:szCs w:val="21"/>
        </w:rPr>
        <w:t>为</w:t>
      </w:r>
      <w:r w:rsidR="003C5739" w:rsidRPr="00025957">
        <w:rPr>
          <w:position w:val="-4"/>
        </w:rPr>
        <w:object w:dxaOrig="200" w:dyaOrig="200">
          <v:shape id="_x0000_i1140" type="#_x0000_t75" style="width:10pt;height:10pt" o:ole="">
            <v:imagedata r:id="rId239" o:title=""/>
          </v:shape>
          <o:OLEObject Type="Embed" ProgID="Equation.DSMT4" ShapeID="_x0000_i1140" DrawAspect="Content" ObjectID="_1674984014" r:id="rId240"/>
        </w:object>
      </w:r>
      <w:r w:rsidRPr="00EB4953">
        <w:rPr>
          <w:rFonts w:ascii="宋体" w:hAnsi="宋体" w:hint="eastAsia"/>
          <w:szCs w:val="21"/>
        </w:rPr>
        <w:t>维列向量,</w:t>
      </w:r>
      <w:r w:rsidR="003C5739" w:rsidRPr="003C5739">
        <w:rPr>
          <w:position w:val="-6"/>
        </w:rPr>
        <w:object w:dxaOrig="200" w:dyaOrig="279">
          <v:shape id="_x0000_i1141" type="#_x0000_t75" style="width:10pt;height:13.75pt" o:ole="">
            <v:imagedata r:id="rId241" o:title=""/>
          </v:shape>
          <o:OLEObject Type="Embed" ProgID="Equation.DSMT4" ShapeID="_x0000_i1141" DrawAspect="Content" ObjectID="_1674984015" r:id="rId242"/>
        </w:object>
      </w:r>
      <w:r w:rsidRPr="00EB4953">
        <w:rPr>
          <w:rFonts w:ascii="宋体" w:hAnsi="宋体" w:hint="eastAsia"/>
          <w:szCs w:val="21"/>
        </w:rPr>
        <w:t>为常数.</w:t>
      </w:r>
      <w:r>
        <w:rPr>
          <w:rFonts w:ascii="宋体" w:hAnsi="宋体" w:hint="eastAsia"/>
          <w:szCs w:val="21"/>
        </w:rPr>
        <w:t>记</w:t>
      </w:r>
      <w:r w:rsidRPr="00EB4953">
        <w:rPr>
          <w:rFonts w:ascii="宋体" w:hAnsi="宋体" w:hint="eastAsia"/>
          <w:szCs w:val="21"/>
        </w:rPr>
        <w:t>分块矩阵</w:t>
      </w:r>
    </w:p>
    <w:p w:rsidR="0059026F" w:rsidRPr="00EB4953" w:rsidRDefault="003C5739" w:rsidP="0059026F">
      <w:pPr>
        <w:ind w:leftChars="200" w:left="480"/>
        <w:jc w:val="center"/>
        <w:rPr>
          <w:rFonts w:ascii="宋体" w:hAnsi="宋体"/>
          <w:szCs w:val="21"/>
        </w:rPr>
      </w:pPr>
      <w:r w:rsidRPr="003C5739">
        <w:rPr>
          <w:position w:val="-32"/>
        </w:rPr>
        <w:object w:dxaOrig="3200" w:dyaOrig="760">
          <v:shape id="_x0000_i1142" type="#_x0000_t75" style="width:160.3pt;height:38.2pt" o:ole="">
            <v:imagedata r:id="rId243" o:title=""/>
          </v:shape>
          <o:OLEObject Type="Embed" ProgID="Equation.DSMT4" ShapeID="_x0000_i1142" DrawAspect="Content" ObjectID="_1674984016" r:id="rId244"/>
        </w:objec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其中</w:t>
      </w:r>
      <w:r w:rsidR="003C5739" w:rsidRPr="00025957">
        <w:rPr>
          <w:position w:val="-4"/>
        </w:rPr>
        <w:object w:dxaOrig="300" w:dyaOrig="300">
          <v:shape id="_x0000_i1143" type="#_x0000_t75" style="width:15.05pt;height:15.05pt" o:ole="">
            <v:imagedata r:id="rId245" o:title=""/>
          </v:shape>
          <o:OLEObject Type="Embed" ProgID="Equation.DSMT4" ShapeID="_x0000_i1143" DrawAspect="Content" ObjectID="_1674984017" r:id="rId246"/>
        </w:object>
      </w:r>
      <w:r w:rsidRPr="00EB4953">
        <w:rPr>
          <w:rFonts w:ascii="宋体" w:hAnsi="宋体" w:hint="eastAsia"/>
          <w:szCs w:val="21"/>
        </w:rPr>
        <w:t>是矩阵</w:t>
      </w:r>
      <w:r w:rsidR="003C5739" w:rsidRPr="00025957">
        <w:rPr>
          <w:position w:val="-4"/>
        </w:rPr>
        <w:object w:dxaOrig="220" w:dyaOrig="260">
          <v:shape id="_x0000_i1144" type="#_x0000_t75" style="width:11.25pt;height:13.15pt" o:ole="">
            <v:imagedata r:id="rId247" o:title=""/>
          </v:shape>
          <o:OLEObject Type="Embed" ProgID="Equation.DSMT4" ShapeID="_x0000_i1144" DrawAspect="Content" ObjectID="_1674984018" r:id="rId248"/>
        </w:object>
      </w:r>
      <w:r w:rsidRPr="00EB4953">
        <w:rPr>
          <w:rFonts w:ascii="宋体" w:hAnsi="宋体" w:hint="eastAsia"/>
          <w:szCs w:val="21"/>
        </w:rPr>
        <w:t>的伴随矩阵,</w:t>
      </w:r>
      <w:r w:rsidR="003C5739" w:rsidRPr="00025957">
        <w:rPr>
          <w:position w:val="-4"/>
        </w:rPr>
        <w:object w:dxaOrig="220" w:dyaOrig="260">
          <v:shape id="_x0000_i1145" type="#_x0000_t75" style="width:11.25pt;height:13.15pt" o:ole="">
            <v:imagedata r:id="rId249" o:title=""/>
          </v:shape>
          <o:OLEObject Type="Embed" ProgID="Equation.DSMT4" ShapeID="_x0000_i1145" DrawAspect="Content" ObjectID="_1674984019" r:id="rId250"/>
        </w:object>
      </w:r>
      <w:r w:rsidRPr="00EB4953">
        <w:rPr>
          <w:rFonts w:ascii="宋体" w:hAnsi="宋体" w:hint="eastAsia"/>
          <w:szCs w:val="21"/>
        </w:rPr>
        <w:t>为</w:t>
      </w:r>
      <w:r w:rsidR="003C5739" w:rsidRPr="00025957">
        <w:rPr>
          <w:position w:val="-4"/>
        </w:rPr>
        <w:object w:dxaOrig="200" w:dyaOrig="200">
          <v:shape id="_x0000_i1146" type="#_x0000_t75" style="width:10pt;height:10pt" o:ole="">
            <v:imagedata r:id="rId251" o:title=""/>
          </v:shape>
          <o:OLEObject Type="Embed" ProgID="Equation.DSMT4" ShapeID="_x0000_i1146" DrawAspect="Content" ObjectID="_1674984020" r:id="rId252"/>
        </w:object>
      </w:r>
      <w:r w:rsidRPr="00EB4953">
        <w:rPr>
          <w:rFonts w:ascii="宋体" w:hAnsi="宋体" w:hint="eastAsia"/>
          <w:szCs w:val="21"/>
        </w:rPr>
        <w:t>阶单位矩阵.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计算并化简</w:t>
      </w:r>
      <w:r w:rsidR="003C5739" w:rsidRPr="003C5739">
        <w:rPr>
          <w:position w:val="-10"/>
        </w:rPr>
        <w:object w:dxaOrig="360" w:dyaOrig="320">
          <v:shape id="_x0000_i1147" type="#_x0000_t75" style="width:18.15pt;height:16.3pt" o:ole="">
            <v:imagedata r:id="rId253" o:title=""/>
          </v:shape>
          <o:OLEObject Type="Embed" ProgID="Equation.DSMT4" ShapeID="_x0000_i1147" DrawAspect="Content" ObjectID="_1674984021" r:id="rId254"/>
        </w:object>
      </w:r>
      <w:r w:rsidRPr="00EB4953">
        <w:rPr>
          <w:rFonts w:ascii="宋体" w:hAnsi="宋体" w:hint="eastAsia"/>
          <w:szCs w:val="21"/>
        </w:rPr>
        <w:t>；</w:t>
      </w:r>
    </w:p>
    <w:p w:rsidR="0059026F" w:rsidRPr="00EB4953" w:rsidRDefault="0059026F" w:rsidP="0059026F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证明</w:t>
      </w:r>
      <w:r>
        <w:rPr>
          <w:rFonts w:ascii="宋体" w:hAnsi="宋体" w:hint="eastAsia"/>
          <w:szCs w:val="21"/>
        </w:rPr>
        <w:t>：</w:t>
      </w:r>
      <w:r w:rsidRPr="00EB4953">
        <w:rPr>
          <w:rFonts w:ascii="宋体" w:hAnsi="宋体" w:hint="eastAsia"/>
          <w:szCs w:val="21"/>
        </w:rPr>
        <w:t>矩阵</w:t>
      </w:r>
      <w:r w:rsidR="003C5739" w:rsidRPr="003C5739">
        <w:rPr>
          <w:position w:val="-10"/>
        </w:rPr>
        <w:object w:dxaOrig="220" w:dyaOrig="320">
          <v:shape id="_x0000_i1148" type="#_x0000_t75" style="width:11.25pt;height:16.3pt" o:ole="">
            <v:imagedata r:id="rId255" o:title=""/>
          </v:shape>
          <o:OLEObject Type="Embed" ProgID="Equation.DSMT4" ShapeID="_x0000_i1148" DrawAspect="Content" ObjectID="_1674984022" r:id="rId256"/>
        </w:object>
      </w:r>
      <w:r w:rsidRPr="00EB4953">
        <w:rPr>
          <w:rFonts w:ascii="宋体" w:hAnsi="宋体" w:hint="eastAsia"/>
          <w:szCs w:val="21"/>
        </w:rPr>
        <w:t>可逆的充分必要条件是</w:t>
      </w:r>
      <w:r w:rsidR="003C5739" w:rsidRPr="003C5739">
        <w:rPr>
          <w:position w:val="-6"/>
        </w:rPr>
        <w:object w:dxaOrig="1160" w:dyaOrig="320">
          <v:shape id="_x0000_i1149" type="#_x0000_t75" style="width:58.25pt;height:16.3pt" o:ole="">
            <v:imagedata r:id="rId257" o:title=""/>
          </v:shape>
          <o:OLEObject Type="Embed" ProgID="Equation.DSMT4" ShapeID="_x0000_i1149" DrawAspect="Content" ObjectID="_1674984023" r:id="rId258"/>
        </w:object>
      </w:r>
      <w:r w:rsidRPr="00EB4953">
        <w:rPr>
          <w:rFonts w:ascii="宋体" w:hAnsi="宋体" w:hint="eastAsia"/>
          <w:szCs w:val="21"/>
        </w:rPr>
        <w:t>.</w:t>
      </w:r>
    </w:p>
    <w:p w:rsidR="0059026F" w:rsidRDefault="0059026F" w:rsidP="0059026F">
      <w:pPr>
        <w:rPr>
          <w:rFonts w:ascii="宋体" w:hAnsi="宋体"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十、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9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37355F" w:rsidRPr="0037355F" w:rsidRDefault="0037355F" w:rsidP="0037355F">
      <w:pPr>
        <w:ind w:leftChars="200" w:left="480"/>
        <w:rPr>
          <w:rFonts w:ascii="宋体" w:hAnsi="宋体"/>
          <w:szCs w:val="21"/>
        </w:rPr>
      </w:pPr>
      <w:r w:rsidRPr="0037355F">
        <w:rPr>
          <w:rFonts w:ascii="宋体" w:hAnsi="宋体" w:hint="eastAsia"/>
          <w:szCs w:val="21"/>
        </w:rPr>
        <w:t>设矩阵</w:t>
      </w:r>
      <w:r w:rsidR="003C5739" w:rsidRPr="00025957">
        <w:rPr>
          <w:position w:val="-4"/>
        </w:rPr>
        <w:object w:dxaOrig="220" w:dyaOrig="260">
          <v:shape id="_x0000_i1150" type="#_x0000_t75" style="width:11.25pt;height:13.15pt" o:ole="">
            <v:imagedata r:id="rId259" o:title=""/>
          </v:shape>
          <o:OLEObject Type="Embed" ProgID="Equation.DSMT4" ShapeID="_x0000_i1150" DrawAspect="Content" ObjectID="_1674984024" r:id="rId260"/>
        </w:object>
      </w:r>
      <w:r w:rsidRPr="0037355F">
        <w:rPr>
          <w:rFonts w:ascii="宋体" w:hAnsi="宋体" w:hint="eastAsia"/>
          <w:szCs w:val="21"/>
        </w:rPr>
        <w:t>和</w:t>
      </w:r>
      <w:r w:rsidR="003C5739" w:rsidRPr="00025957">
        <w:rPr>
          <w:position w:val="-4"/>
        </w:rPr>
        <w:object w:dxaOrig="220" w:dyaOrig="260">
          <v:shape id="_x0000_i1151" type="#_x0000_t75" style="width:11.25pt;height:13.15pt" o:ole="">
            <v:imagedata r:id="rId261" o:title=""/>
          </v:shape>
          <o:OLEObject Type="Embed" ProgID="Equation.DSMT4" ShapeID="_x0000_i1151" DrawAspect="Content" ObjectID="_1674984025" r:id="rId262"/>
        </w:object>
      </w:r>
      <w:r w:rsidRPr="0037355F">
        <w:rPr>
          <w:rFonts w:ascii="宋体" w:hAnsi="宋体" w:hint="eastAsia"/>
          <w:szCs w:val="21"/>
        </w:rPr>
        <w:t>相似，且</w:t>
      </w:r>
      <w:r w:rsidR="003C5739" w:rsidRPr="003C5739">
        <w:rPr>
          <w:position w:val="-50"/>
        </w:rPr>
        <w:object w:dxaOrig="1900" w:dyaOrig="1120">
          <v:shape id="_x0000_i1152" type="#_x0000_t75" style="width:95.15pt;height:55.7pt" o:ole="">
            <v:imagedata r:id="rId263" o:title=""/>
          </v:shape>
          <o:OLEObject Type="Embed" ProgID="Equation.DSMT4" ShapeID="_x0000_i1152" DrawAspect="Content" ObjectID="_1674984026" r:id="rId264"/>
        </w:object>
      </w:r>
      <w:r>
        <w:rPr>
          <w:rFonts w:hint="eastAsia"/>
        </w:rPr>
        <w:t>，</w:t>
      </w:r>
      <w:r w:rsidR="003C5739" w:rsidRPr="003C5739">
        <w:rPr>
          <w:position w:val="-50"/>
        </w:rPr>
        <w:object w:dxaOrig="1500" w:dyaOrig="1120">
          <v:shape id="_x0000_i1153" type="#_x0000_t75" style="width:75.15pt;height:55.7pt" o:ole="">
            <v:imagedata r:id="rId265" o:title=""/>
          </v:shape>
          <o:OLEObject Type="Embed" ProgID="Equation.DSMT4" ShapeID="_x0000_i1153" DrawAspect="Content" ObjectID="_1674984027" r:id="rId266"/>
        </w:object>
      </w:r>
      <w:r w:rsidRPr="0037355F">
        <w:rPr>
          <w:rFonts w:ascii="宋体" w:hAnsi="宋体" w:hint="eastAsia"/>
          <w:szCs w:val="21"/>
        </w:rPr>
        <w:t>，</w:t>
      </w:r>
    </w:p>
    <w:p w:rsidR="0037355F" w:rsidRPr="0037355F" w:rsidRDefault="0037355F" w:rsidP="0037355F">
      <w:pPr>
        <w:ind w:leftChars="200" w:left="480"/>
      </w:pPr>
      <w:r w:rsidRPr="0037355F">
        <w:rPr>
          <w:rFonts w:hint="eastAsia"/>
        </w:rPr>
        <w:t xml:space="preserve">(1) </w:t>
      </w:r>
      <w:r w:rsidRPr="0037355F">
        <w:rPr>
          <w:rFonts w:hint="eastAsia"/>
        </w:rPr>
        <w:t>求</w:t>
      </w:r>
      <w:r w:rsidR="003C5739" w:rsidRPr="003C5739">
        <w:rPr>
          <w:position w:val="-6"/>
        </w:rPr>
        <w:object w:dxaOrig="200" w:dyaOrig="220">
          <v:shape id="_x0000_i1154" type="#_x0000_t75" style="width:10pt;height:11.25pt" o:ole="">
            <v:imagedata r:id="rId267" o:title=""/>
          </v:shape>
          <o:OLEObject Type="Embed" ProgID="Equation.DSMT4" ShapeID="_x0000_i1154" DrawAspect="Content" ObjectID="_1674984028" r:id="rId268"/>
        </w:object>
      </w:r>
      <w:r>
        <w:rPr>
          <w:rFonts w:hint="eastAsia"/>
        </w:rPr>
        <w:t>,</w:t>
      </w:r>
      <w:r w:rsidRPr="0037355F">
        <w:rPr>
          <w:rFonts w:hint="eastAsia"/>
        </w:rPr>
        <w:t xml:space="preserve"> </w:t>
      </w:r>
      <w:r w:rsidR="003C5739" w:rsidRPr="003C5739">
        <w:rPr>
          <w:position w:val="-6"/>
        </w:rPr>
        <w:object w:dxaOrig="200" w:dyaOrig="279">
          <v:shape id="_x0000_i1155" type="#_x0000_t75" style="width:10pt;height:13.75pt" o:ole="">
            <v:imagedata r:id="rId269" o:title=""/>
          </v:shape>
          <o:OLEObject Type="Embed" ProgID="Equation.DSMT4" ShapeID="_x0000_i1155" DrawAspect="Content" ObjectID="_1674984029" r:id="rId270"/>
        </w:object>
      </w:r>
      <w:r w:rsidRPr="0037355F">
        <w:rPr>
          <w:rFonts w:hint="eastAsia"/>
        </w:rPr>
        <w:t>的值；</w:t>
      </w:r>
      <w:r w:rsidRPr="0037355F">
        <w:rPr>
          <w:rFonts w:hint="eastAsia"/>
        </w:rPr>
        <w:t xml:space="preserve"> (2) </w:t>
      </w:r>
      <w:r w:rsidRPr="0037355F">
        <w:rPr>
          <w:rFonts w:hint="eastAsia"/>
        </w:rPr>
        <w:t>求可逆矩阵</w:t>
      </w:r>
      <w:r w:rsidR="003C5739" w:rsidRPr="00025957">
        <w:rPr>
          <w:position w:val="-4"/>
        </w:rPr>
        <w:object w:dxaOrig="220" w:dyaOrig="260">
          <v:shape id="_x0000_i1156" type="#_x0000_t75" style="width:11.25pt;height:13.15pt" o:ole="">
            <v:imagedata r:id="rId271" o:title=""/>
          </v:shape>
          <o:OLEObject Type="Embed" ProgID="Equation.DSMT4" ShapeID="_x0000_i1156" DrawAspect="Content" ObjectID="_1674984030" r:id="rId272"/>
        </w:object>
      </w:r>
      <w:r w:rsidRPr="0037355F">
        <w:rPr>
          <w:rFonts w:hint="eastAsia"/>
        </w:rPr>
        <w:t>，使</w:t>
      </w:r>
      <w:r w:rsidR="003C5739" w:rsidRPr="00025957">
        <w:rPr>
          <w:position w:val="-4"/>
        </w:rPr>
        <w:object w:dxaOrig="1080" w:dyaOrig="300">
          <v:shape id="_x0000_i1157" type="#_x0000_t75" style="width:53.85pt;height:15.05pt" o:ole="">
            <v:imagedata r:id="rId273" o:title=""/>
          </v:shape>
          <o:OLEObject Type="Embed" ProgID="Equation.DSMT4" ShapeID="_x0000_i1157" DrawAspect="Content" ObjectID="_1674984031" r:id="rId274"/>
        </w:object>
      </w:r>
      <w:r>
        <w:rPr>
          <w:rFonts w:hint="eastAsia"/>
        </w:rPr>
        <w:t>．</w:t>
      </w:r>
    </w:p>
    <w:p w:rsidR="0059026F" w:rsidRPr="006E540F" w:rsidRDefault="0059026F" w:rsidP="0059026F">
      <w:pPr>
        <w:rPr>
          <w:rFonts w:ascii="宋体" w:hAnsi="宋体"/>
          <w:b/>
          <w:szCs w:val="21"/>
        </w:rPr>
      </w:pPr>
    </w:p>
    <w:p w:rsidR="0059026F" w:rsidRPr="000E6135" w:rsidRDefault="0059026F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十一、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8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  <w:r w:rsidR="009A3D73" w:rsidRPr="009A3D73">
        <w:rPr>
          <w:rStyle w:val="ae"/>
          <w:rFonts w:hint="eastAsia"/>
          <w:b w:val="0"/>
        </w:rPr>
        <w:t>【类似试卷三第十一题】</w:t>
      </w:r>
    </w:p>
    <w:p w:rsidR="009A3D73" w:rsidRPr="009A3D73" w:rsidRDefault="009A3D73" w:rsidP="009A3D7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假设随机变量</w:t>
      </w:r>
      <w:r w:rsidR="003C5739" w:rsidRPr="00025957">
        <w:rPr>
          <w:position w:val="-4"/>
        </w:rPr>
        <w:object w:dxaOrig="240" w:dyaOrig="260">
          <v:shape id="_x0000_i1158" type="#_x0000_t75" style="width:11.9pt;height:13.15pt" o:ole="">
            <v:imagedata r:id="rId275" o:title=""/>
          </v:shape>
          <o:OLEObject Type="Embed" ProgID="Equation.DSMT4" ShapeID="_x0000_i1158" DrawAspect="Content" ObjectID="_1674984032" r:id="rId276"/>
        </w:object>
      </w:r>
      <w:r>
        <w:rPr>
          <w:rFonts w:ascii="宋体" w:hAnsi="宋体" w:hint="eastAsia"/>
          <w:szCs w:val="21"/>
        </w:rPr>
        <w:t>的绝对值不大于</w:t>
      </w:r>
      <w:r w:rsidR="003C5739" w:rsidRPr="00025957">
        <w:rPr>
          <w:position w:val="-4"/>
        </w:rPr>
        <w:object w:dxaOrig="180" w:dyaOrig="260">
          <v:shape id="_x0000_i1159" type="#_x0000_t75" style="width:8.75pt;height:13.15pt" o:ole="">
            <v:imagedata r:id="rId277" o:title=""/>
          </v:shape>
          <o:OLEObject Type="Embed" ProgID="Equation.DSMT4" ShapeID="_x0000_i1159" DrawAspect="Content" ObjectID="_1674984033" r:id="rId278"/>
        </w:object>
      </w:r>
      <w:r>
        <w:rPr>
          <w:rFonts w:ascii="宋体" w:hAnsi="宋体" w:hint="eastAsia"/>
          <w:szCs w:val="21"/>
        </w:rPr>
        <w:t>；</w:t>
      </w:r>
      <w:r w:rsidR="003C5739" w:rsidRPr="003C5739">
        <w:rPr>
          <w:position w:val="-24"/>
        </w:rPr>
        <w:object w:dxaOrig="2780" w:dyaOrig="620">
          <v:shape id="_x0000_i1160" type="#_x0000_t75" style="width:139pt;height:31.3pt" o:ole="">
            <v:imagedata r:id="rId279" o:title=""/>
          </v:shape>
          <o:OLEObject Type="Embed" ProgID="Equation.DSMT4" ShapeID="_x0000_i1160" DrawAspect="Content" ObjectID="_1674984034" r:id="rId280"/>
        </w:object>
      </w:r>
      <w:r>
        <w:rPr>
          <w:rFonts w:ascii="宋体" w:hAnsi="宋体" w:hint="eastAsia"/>
          <w:szCs w:val="21"/>
        </w:rPr>
        <w:t>；在事件</w:t>
      </w:r>
      <w:r w:rsidR="003C5739" w:rsidRPr="003C5739">
        <w:rPr>
          <w:position w:val="-10"/>
        </w:rPr>
        <w:object w:dxaOrig="1240" w:dyaOrig="320">
          <v:shape id="_x0000_i1161" type="#_x0000_t75" style="width:62pt;height:16.3pt" o:ole="">
            <v:imagedata r:id="rId281" o:title=""/>
          </v:shape>
          <o:OLEObject Type="Embed" ProgID="Equation.DSMT4" ShapeID="_x0000_i1161" DrawAspect="Content" ObjectID="_1674984035" r:id="rId282"/>
        </w:object>
      </w:r>
      <w:r>
        <w:rPr>
          <w:rFonts w:ascii="宋体" w:hAnsi="宋体" w:hint="eastAsia"/>
          <w:szCs w:val="21"/>
        </w:rPr>
        <w:t>出现的条件下,</w:t>
      </w:r>
      <w:r w:rsidR="003C5739" w:rsidRPr="00025957">
        <w:rPr>
          <w:position w:val="-4"/>
        </w:rPr>
        <w:object w:dxaOrig="240" w:dyaOrig="260">
          <v:shape id="_x0000_i1162" type="#_x0000_t75" style="width:11.9pt;height:13.15pt" o:ole="">
            <v:imagedata r:id="rId283" o:title=""/>
          </v:shape>
          <o:OLEObject Type="Embed" ProgID="Equation.DSMT4" ShapeID="_x0000_i1162" DrawAspect="Content" ObjectID="_1674984036" r:id="rId284"/>
        </w:object>
      </w:r>
      <w:r>
        <w:rPr>
          <w:rFonts w:ascii="宋体" w:hAnsi="宋体" w:hint="eastAsia"/>
          <w:szCs w:val="21"/>
        </w:rPr>
        <w:t>在</w:t>
      </w:r>
      <w:r w:rsidR="003C5739" w:rsidRPr="003C5739">
        <w:rPr>
          <w:position w:val="-10"/>
        </w:rPr>
        <w:object w:dxaOrig="680" w:dyaOrig="320">
          <v:shape id="_x0000_i1163" type="#_x0000_t75" style="width:33.8pt;height:16.3pt" o:ole="">
            <v:imagedata r:id="rId285" o:title=""/>
          </v:shape>
          <o:OLEObject Type="Embed" ProgID="Equation.DSMT4" ShapeID="_x0000_i1163" DrawAspect="Content" ObjectID="_1674984037" r:id="rId286"/>
        </w:object>
      </w:r>
      <w:r>
        <w:rPr>
          <w:rFonts w:ascii="宋体" w:hAnsi="宋体" w:hint="eastAsia"/>
          <w:szCs w:val="21"/>
        </w:rPr>
        <w:t>内的任一子区间上取值的条件概率与该子区间长度成正比.试求</w:t>
      </w:r>
      <w:r w:rsidRPr="009A3D73">
        <w:rPr>
          <w:rFonts w:ascii="宋体" w:hAnsi="宋体" w:hint="eastAsia"/>
          <w:szCs w:val="21"/>
        </w:rPr>
        <w:t>：</w:t>
      </w:r>
    </w:p>
    <w:p w:rsidR="0059026F" w:rsidRPr="00EB4953" w:rsidRDefault="009A3D73" w:rsidP="009A3D73">
      <w:pPr>
        <w:ind w:leftChars="200" w:left="480"/>
        <w:rPr>
          <w:rFonts w:ascii="宋体" w:hAnsi="宋体"/>
          <w:szCs w:val="21"/>
        </w:rPr>
      </w:pPr>
      <w:r w:rsidRPr="009A3D73">
        <w:rPr>
          <w:rFonts w:hint="eastAsia"/>
        </w:rPr>
        <w:t xml:space="preserve">(1) </w:t>
      </w:r>
      <w:r w:rsidR="003C5739" w:rsidRPr="00025957">
        <w:rPr>
          <w:position w:val="-4"/>
        </w:rPr>
        <w:object w:dxaOrig="240" w:dyaOrig="260">
          <v:shape id="_x0000_i1164" type="#_x0000_t75" style="width:11.9pt;height:13.15pt" o:ole="">
            <v:imagedata r:id="rId287" o:title=""/>
          </v:shape>
          <o:OLEObject Type="Embed" ProgID="Equation.DSMT4" ShapeID="_x0000_i1164" DrawAspect="Content" ObjectID="_1674984038" r:id="rId288"/>
        </w:object>
      </w:r>
      <w:r w:rsidRPr="00EB4953">
        <w:rPr>
          <w:rFonts w:ascii="宋体" w:hAnsi="宋体" w:hint="eastAsia"/>
          <w:szCs w:val="21"/>
        </w:rPr>
        <w:t>的分布函数</w:t>
      </w:r>
      <w:r w:rsidR="003C5739" w:rsidRPr="003C5739">
        <w:rPr>
          <w:position w:val="-10"/>
        </w:rPr>
        <w:object w:dxaOrig="1620" w:dyaOrig="320">
          <v:shape id="_x0000_i1165" type="#_x0000_t75" style="width:80.75pt;height:16.3pt" o:ole="">
            <v:imagedata r:id="rId289" o:title=""/>
          </v:shape>
          <o:OLEObject Type="Embed" ProgID="Equation.DSMT4" ShapeID="_x0000_i1165" DrawAspect="Content" ObjectID="_1674984039" r:id="rId290"/>
        </w:object>
      </w:r>
      <w:r w:rsidRPr="009A3D73">
        <w:rPr>
          <w:rFonts w:ascii="宋体" w:hAnsi="宋体" w:hint="eastAsia"/>
          <w:szCs w:val="21"/>
        </w:rPr>
        <w:t>；</w:t>
      </w:r>
      <w:r w:rsidRPr="009A3D73">
        <w:rPr>
          <w:rFonts w:hint="eastAsia"/>
        </w:rPr>
        <w:t xml:space="preserve">(2) </w:t>
      </w:r>
      <w:r w:rsidR="003C5739" w:rsidRPr="00025957">
        <w:rPr>
          <w:position w:val="-4"/>
        </w:rPr>
        <w:object w:dxaOrig="240" w:dyaOrig="260">
          <v:shape id="_x0000_i1166" type="#_x0000_t75" style="width:11.9pt;height:13.15pt" o:ole="">
            <v:imagedata r:id="rId291" o:title=""/>
          </v:shape>
          <o:OLEObject Type="Embed" ProgID="Equation.DSMT4" ShapeID="_x0000_i1166" DrawAspect="Content" ObjectID="_1674984040" r:id="rId292"/>
        </w:object>
      </w:r>
      <w:r w:rsidRPr="009A3D73">
        <w:rPr>
          <w:rFonts w:ascii="宋体" w:hAnsi="宋体" w:hint="eastAsia"/>
          <w:szCs w:val="21"/>
        </w:rPr>
        <w:t>取负值的概率</w:t>
      </w:r>
      <w:r w:rsidR="003C5739" w:rsidRPr="003C5739">
        <w:rPr>
          <w:position w:val="-10"/>
        </w:rPr>
        <w:object w:dxaOrig="200" w:dyaOrig="260">
          <v:shape id="_x0000_i1167" type="#_x0000_t75" style="width:10pt;height:13.15pt" o:ole="">
            <v:imagedata r:id="rId293" o:title=""/>
          </v:shape>
          <o:OLEObject Type="Embed" ProgID="Equation.DSMT4" ShapeID="_x0000_i1167" DrawAspect="Content" ObjectID="_1674984041" r:id="rId294"/>
        </w:object>
      </w:r>
      <w:r>
        <w:rPr>
          <w:rFonts w:ascii="宋体" w:hAnsi="宋体" w:hint="eastAsia"/>
          <w:szCs w:val="21"/>
        </w:rPr>
        <w:t>．</w:t>
      </w:r>
    </w:p>
    <w:p w:rsidR="0059026F" w:rsidRPr="003C5739" w:rsidRDefault="0059026F" w:rsidP="0059026F">
      <w:pPr>
        <w:rPr>
          <w:rFonts w:ascii="宋体" w:hAnsi="宋体"/>
          <w:szCs w:val="21"/>
        </w:rPr>
      </w:pPr>
    </w:p>
    <w:p w:rsidR="00486DF9" w:rsidRPr="000E6135" w:rsidRDefault="00486DF9" w:rsidP="0059026F">
      <w:pPr>
        <w:rPr>
          <w:rFonts w:ascii="宋体" w:hAnsi="宋体"/>
          <w:szCs w:val="21"/>
        </w:rPr>
      </w:pPr>
    </w:p>
    <w:p w:rsidR="0059026F" w:rsidRPr="00EB4953" w:rsidRDefault="0059026F" w:rsidP="0059026F">
      <w:pPr>
        <w:pStyle w:val="1"/>
      </w:pPr>
      <w:r w:rsidRPr="00EB4953">
        <w:rPr>
          <w:rFonts w:hint="eastAsia"/>
        </w:rPr>
        <w:t>十二、</w:t>
      </w:r>
      <w:r>
        <w:rPr>
          <w:rFonts w:hint="eastAsia"/>
        </w:rPr>
        <w:t>（</w:t>
      </w:r>
      <w:r w:rsidRPr="00EB4953">
        <w:rPr>
          <w:rFonts w:hint="eastAsia"/>
        </w:rPr>
        <w:t>本题满分</w:t>
      </w:r>
      <w:r w:rsidR="00922E60">
        <w:rPr>
          <w:rFonts w:hint="eastAsia"/>
        </w:rPr>
        <w:t>8</w:t>
      </w:r>
      <w:r w:rsidRPr="00EB4953">
        <w:rPr>
          <w:rFonts w:hint="eastAsia"/>
        </w:rPr>
        <w:t>分</w:t>
      </w:r>
      <w:r>
        <w:rPr>
          <w:rFonts w:hint="eastAsia"/>
        </w:rPr>
        <w:t>）</w:t>
      </w:r>
    </w:p>
    <w:p w:rsidR="00B73E6F" w:rsidRDefault="00B73E6F" w:rsidP="00B73E6F">
      <w:pPr>
        <w:ind w:leftChars="200" w:left="480"/>
        <w:rPr>
          <w:rFonts w:ascii="宋体" w:hAnsi="宋体"/>
          <w:szCs w:val="21"/>
        </w:rPr>
      </w:pPr>
      <w:r w:rsidRPr="00B73E6F">
        <w:rPr>
          <w:rFonts w:ascii="宋体" w:hAnsi="宋体" w:hint="eastAsia"/>
          <w:szCs w:val="21"/>
        </w:rPr>
        <w:t>假设随机变量</w:t>
      </w:r>
      <w:r w:rsidR="00D60913" w:rsidRPr="00025957">
        <w:rPr>
          <w:position w:val="-4"/>
        </w:rPr>
        <w:object w:dxaOrig="220" w:dyaOrig="260">
          <v:shape id="_x0000_i1168" type="#_x0000_t75" style="width:11.25pt;height:13.15pt" o:ole="">
            <v:imagedata r:id="rId295" o:title=""/>
          </v:shape>
          <o:OLEObject Type="Embed" ProgID="Equation.DSMT4" ShapeID="_x0000_i1168" DrawAspect="Content" ObjectID="_1674984042" r:id="rId296"/>
        </w:object>
      </w:r>
      <w:r w:rsidRPr="00B73E6F">
        <w:rPr>
          <w:rFonts w:ascii="宋体" w:hAnsi="宋体" w:hint="eastAsia"/>
          <w:szCs w:val="21"/>
        </w:rPr>
        <w:t>服从参数为</w:t>
      </w:r>
      <w:r w:rsidR="003C5739" w:rsidRPr="003C5739">
        <w:rPr>
          <w:position w:val="-6"/>
        </w:rPr>
        <w:object w:dxaOrig="560" w:dyaOrig="279">
          <v:shape id="_x0000_i1169" type="#_x0000_t75" style="width:28.15pt;height:13.75pt" o:ole="">
            <v:imagedata r:id="rId297" o:title=""/>
          </v:shape>
          <o:OLEObject Type="Embed" ProgID="Equation.DSMT4" ShapeID="_x0000_i1169" DrawAspect="Content" ObjectID="_1674984043" r:id="rId298"/>
        </w:object>
      </w:r>
      <w:r w:rsidRPr="00B73E6F">
        <w:rPr>
          <w:rFonts w:ascii="宋体" w:hAnsi="宋体" w:hint="eastAsia"/>
          <w:szCs w:val="21"/>
        </w:rPr>
        <w:t>的指数分布，随机变量</w:t>
      </w:r>
      <w:r w:rsidR="003C5739" w:rsidRPr="003C5739">
        <w:rPr>
          <w:position w:val="-30"/>
        </w:rPr>
        <w:object w:dxaOrig="1640" w:dyaOrig="720">
          <v:shape id="_x0000_i1170" type="#_x0000_t75" style="width:82pt;height:36.3pt" o:ole="">
            <v:imagedata r:id="rId299" o:title=""/>
          </v:shape>
          <o:OLEObject Type="Embed" ProgID="Equation.DSMT4" ShapeID="_x0000_i1170" DrawAspect="Content" ObjectID="_1674984044" r:id="rId300"/>
        </w:object>
      </w:r>
      <w:r>
        <w:rPr>
          <w:rFonts w:ascii="宋体" w:hAnsi="宋体" w:hint="eastAsia"/>
          <w:szCs w:val="21"/>
        </w:rPr>
        <w:t>（</w:t>
      </w:r>
      <w:r w:rsidR="003C5739" w:rsidRPr="003C5739">
        <w:rPr>
          <w:position w:val="-8"/>
        </w:rPr>
        <w:object w:dxaOrig="740" w:dyaOrig="300">
          <v:shape id="_x0000_i1171" type="#_x0000_t75" style="width:36.95pt;height:15.05pt" o:ole="">
            <v:imagedata r:id="rId301" o:title=""/>
          </v:shape>
          <o:OLEObject Type="Embed" ProgID="Equation.DSMT4" ShapeID="_x0000_i1171" DrawAspect="Content" ObjectID="_1674984045" r:id="rId302"/>
        </w:object>
      </w:r>
      <w:r>
        <w:rPr>
          <w:rFonts w:ascii="宋体" w:hAnsi="宋体" w:hint="eastAsia"/>
          <w:szCs w:val="21"/>
        </w:rPr>
        <w:t>）</w:t>
      </w:r>
      <w:r w:rsidRPr="00B73E6F">
        <w:rPr>
          <w:rFonts w:ascii="宋体" w:hAnsi="宋体" w:hint="eastAsia"/>
          <w:szCs w:val="21"/>
        </w:rPr>
        <w:t>，求：</w:t>
      </w:r>
    </w:p>
    <w:p w:rsidR="0059026F" w:rsidRPr="00B73E6F" w:rsidRDefault="00B73E6F" w:rsidP="00B73E6F">
      <w:pPr>
        <w:ind w:leftChars="200" w:left="480"/>
      </w:pPr>
      <w:r w:rsidRPr="00B73E6F">
        <w:t>(1)</w:t>
      </w:r>
      <w:r w:rsidRPr="00B73E6F">
        <w:rPr>
          <w:rFonts w:hint="eastAsia"/>
        </w:rPr>
        <w:t xml:space="preserve"> </w:t>
      </w:r>
      <w:r w:rsidR="003C5739" w:rsidRPr="003C5739">
        <w:rPr>
          <w:position w:val="-12"/>
        </w:rPr>
        <w:object w:dxaOrig="300" w:dyaOrig="360">
          <v:shape id="_x0000_i1172" type="#_x0000_t75" style="width:15.05pt;height:18.15pt" o:ole="">
            <v:imagedata r:id="rId303" o:title=""/>
          </v:shape>
          <o:OLEObject Type="Embed" ProgID="Equation.DSMT4" ShapeID="_x0000_i1172" DrawAspect="Content" ObjectID="_1674984046" r:id="rId304"/>
        </w:object>
      </w:r>
      <w:r>
        <w:rPr>
          <w:rFonts w:hint="eastAsia"/>
        </w:rPr>
        <w:t>和</w:t>
      </w:r>
      <w:r w:rsidR="003C5739" w:rsidRPr="003C5739">
        <w:rPr>
          <w:position w:val="-12"/>
        </w:rPr>
        <w:object w:dxaOrig="300" w:dyaOrig="360">
          <v:shape id="_x0000_i1173" type="#_x0000_t75" style="width:15.05pt;height:18.15pt" o:ole="">
            <v:imagedata r:id="rId305" o:title=""/>
          </v:shape>
          <o:OLEObject Type="Embed" ProgID="Equation.DSMT4" ShapeID="_x0000_i1173" DrawAspect="Content" ObjectID="_1674984047" r:id="rId306"/>
        </w:object>
      </w:r>
      <w:r>
        <w:rPr>
          <w:rFonts w:hint="eastAsia"/>
        </w:rPr>
        <w:t>的</w:t>
      </w:r>
      <w:r w:rsidRPr="00B73E6F">
        <w:rPr>
          <w:rFonts w:hint="eastAsia"/>
        </w:rPr>
        <w:t>联合概率分布；</w:t>
      </w:r>
      <w:r w:rsidRPr="00B73E6F">
        <w:rPr>
          <w:rFonts w:hint="eastAsia"/>
        </w:rPr>
        <w:t xml:space="preserve"> (2)</w:t>
      </w:r>
      <w:r>
        <w:rPr>
          <w:rFonts w:hint="eastAsia"/>
        </w:rPr>
        <w:t xml:space="preserve"> </w:t>
      </w:r>
      <w:r w:rsidR="003C5739" w:rsidRPr="003C5739">
        <w:rPr>
          <w:position w:val="-12"/>
        </w:rPr>
        <w:object w:dxaOrig="1120" w:dyaOrig="360">
          <v:shape id="_x0000_i1174" type="#_x0000_t75" style="width:55.7pt;height:18.15pt" o:ole="">
            <v:imagedata r:id="rId307" o:title=""/>
          </v:shape>
          <o:OLEObject Type="Embed" ProgID="Equation.DSMT4" ShapeID="_x0000_i1174" DrawAspect="Content" ObjectID="_1674984048" r:id="rId308"/>
        </w:object>
      </w:r>
      <w:r>
        <w:rPr>
          <w:rFonts w:hint="eastAsia"/>
        </w:rPr>
        <w:t>．</w:t>
      </w:r>
    </w:p>
    <w:p w:rsidR="003903B4" w:rsidRDefault="003903B4" w:rsidP="00CA00AF"/>
    <w:p w:rsidR="00447895" w:rsidRPr="003903B4" w:rsidRDefault="00447895" w:rsidP="00CA00AF"/>
    <w:sectPr w:rsidR="00447895" w:rsidRPr="003903B4" w:rsidSect="00223006">
      <w:headerReference w:type="even" r:id="rId309"/>
      <w:footerReference w:type="even" r:id="rId310"/>
      <w:footerReference w:type="default" r:id="rId311"/>
      <w:headerReference w:type="first" r:id="rId31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439" w:rsidRDefault="00426439">
      <w:r>
        <w:separator/>
      </w:r>
    </w:p>
  </w:endnote>
  <w:endnote w:type="continuationSeparator" w:id="0">
    <w:p w:rsidR="00426439" w:rsidRDefault="004264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01587B" w:rsidP="00D80857">
        <w:pPr>
          <w:pStyle w:val="a4"/>
          <w:ind w:right="360" w:firstLine="360"/>
        </w:pPr>
        <w:r w:rsidRPr="0001587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01587B">
                    <w:pPr>
                      <w:jc w:val="center"/>
                      <w:rPr>
                        <w:color w:val="5B9BD5" w:themeColor="accent1"/>
                      </w:rPr>
                    </w:pPr>
                    <w:r w:rsidRPr="0001587B">
                      <w:fldChar w:fldCharType="begin"/>
                    </w:r>
                    <w:r w:rsidR="004677C0">
                      <w:instrText>PAGE    \* MERGEFORMAT</w:instrText>
                    </w:r>
                    <w:r w:rsidRPr="0001587B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3903B4">
      <w:rPr>
        <w:rFonts w:hint="eastAsia"/>
      </w:rPr>
      <w:t>1997</w:t>
    </w:r>
    <w:r w:rsidR="003903B4">
      <w:rPr>
        <w:rFonts w:hint="eastAsia"/>
      </w:rPr>
      <w:t>年</w:t>
    </w:r>
    <w:r w:rsidR="003903B4">
      <w:rPr>
        <w:rFonts w:hint="eastAsia"/>
      </w:rPr>
      <w:t xml:space="preserve"> </w:t>
    </w:r>
    <w:r>
      <w:rPr>
        <w:rFonts w:hint="eastAsia"/>
      </w:rPr>
      <w:t>第</w:t>
    </w:r>
    <w:r w:rsidR="0001587B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01587B">
      <w:rPr>
        <w:noProof/>
        <w:lang w:val="zh-CN"/>
      </w:rPr>
      <w:fldChar w:fldCharType="separate"/>
    </w:r>
    <w:r w:rsidR="006F08C5">
      <w:rPr>
        <w:noProof/>
        <w:lang w:val="zh-CN"/>
      </w:rPr>
      <w:t>4</w:t>
    </w:r>
    <w:r w:rsidR="0001587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439" w:rsidRDefault="00426439">
      <w:r>
        <w:separator/>
      </w:r>
    </w:p>
  </w:footnote>
  <w:footnote w:type="continuationSeparator" w:id="0">
    <w:p w:rsidR="00426439" w:rsidRDefault="004264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01587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1.25pt;height:11.25pt" o:bullet="t">
        <v:imagedata r:id="rId1" o:title="msoA"/>
      </v:shape>
    </w:pict>
  </w:numPicBullet>
  <w:numPicBullet w:numPicBulletId="1">
    <w:pict>
      <v:shape id="_x0000_i1069" type="#_x0000_t75" style="width:46.9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4C4"/>
    <w:rsid w:val="00001815"/>
    <w:rsid w:val="00003F01"/>
    <w:rsid w:val="00010017"/>
    <w:rsid w:val="00013F95"/>
    <w:rsid w:val="0001411E"/>
    <w:rsid w:val="0001587B"/>
    <w:rsid w:val="0002186C"/>
    <w:rsid w:val="00024384"/>
    <w:rsid w:val="00042111"/>
    <w:rsid w:val="00046DD7"/>
    <w:rsid w:val="0005094C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27C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76F64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48C7"/>
    <w:rsid w:val="00225CA7"/>
    <w:rsid w:val="0022778B"/>
    <w:rsid w:val="00230DE9"/>
    <w:rsid w:val="00234A9B"/>
    <w:rsid w:val="00235A10"/>
    <w:rsid w:val="00240C39"/>
    <w:rsid w:val="002447D8"/>
    <w:rsid w:val="00246C6C"/>
    <w:rsid w:val="00253ABD"/>
    <w:rsid w:val="00253ED0"/>
    <w:rsid w:val="002605E7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19A1"/>
    <w:rsid w:val="00355AE0"/>
    <w:rsid w:val="003562CE"/>
    <w:rsid w:val="003648D1"/>
    <w:rsid w:val="00371455"/>
    <w:rsid w:val="0037355F"/>
    <w:rsid w:val="003743A3"/>
    <w:rsid w:val="00377BFF"/>
    <w:rsid w:val="00380B73"/>
    <w:rsid w:val="00385AA9"/>
    <w:rsid w:val="00386B32"/>
    <w:rsid w:val="003903B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60D5"/>
    <w:rsid w:val="003C55E0"/>
    <w:rsid w:val="003C5739"/>
    <w:rsid w:val="003C7E48"/>
    <w:rsid w:val="003D0B2C"/>
    <w:rsid w:val="003D2E90"/>
    <w:rsid w:val="003D58DF"/>
    <w:rsid w:val="003E3E3D"/>
    <w:rsid w:val="004171D8"/>
    <w:rsid w:val="00426439"/>
    <w:rsid w:val="004303A8"/>
    <w:rsid w:val="0043104A"/>
    <w:rsid w:val="00433FC2"/>
    <w:rsid w:val="00436F16"/>
    <w:rsid w:val="00442415"/>
    <w:rsid w:val="004439B9"/>
    <w:rsid w:val="00443B1B"/>
    <w:rsid w:val="00447895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DF9"/>
    <w:rsid w:val="004910EA"/>
    <w:rsid w:val="004966D7"/>
    <w:rsid w:val="00497D16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7B4A"/>
    <w:rsid w:val="004F28F5"/>
    <w:rsid w:val="004F30D2"/>
    <w:rsid w:val="004F48C0"/>
    <w:rsid w:val="004F70FB"/>
    <w:rsid w:val="00503593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1F7C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26F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3C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5D3F"/>
    <w:rsid w:val="006C75E7"/>
    <w:rsid w:val="006D1952"/>
    <w:rsid w:val="006D1D89"/>
    <w:rsid w:val="006D4F0E"/>
    <w:rsid w:val="006E1078"/>
    <w:rsid w:val="006E248D"/>
    <w:rsid w:val="006E2EA0"/>
    <w:rsid w:val="006E3539"/>
    <w:rsid w:val="006F08C5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3CD3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6139"/>
    <w:rsid w:val="00845C8B"/>
    <w:rsid w:val="00845EE6"/>
    <w:rsid w:val="00847B85"/>
    <w:rsid w:val="00855BA5"/>
    <w:rsid w:val="008610C2"/>
    <w:rsid w:val="00863FCB"/>
    <w:rsid w:val="008647AF"/>
    <w:rsid w:val="008709D3"/>
    <w:rsid w:val="00877010"/>
    <w:rsid w:val="008772C3"/>
    <w:rsid w:val="008814F3"/>
    <w:rsid w:val="00891724"/>
    <w:rsid w:val="008935CE"/>
    <w:rsid w:val="00894860"/>
    <w:rsid w:val="008974A5"/>
    <w:rsid w:val="008A2978"/>
    <w:rsid w:val="008A424E"/>
    <w:rsid w:val="008A6D08"/>
    <w:rsid w:val="008A6E62"/>
    <w:rsid w:val="008B2877"/>
    <w:rsid w:val="008B3F2E"/>
    <w:rsid w:val="008B4095"/>
    <w:rsid w:val="008B5661"/>
    <w:rsid w:val="008B58C2"/>
    <w:rsid w:val="008B5CE4"/>
    <w:rsid w:val="008C0EAD"/>
    <w:rsid w:val="008C5D7E"/>
    <w:rsid w:val="008C6E8A"/>
    <w:rsid w:val="008D46D1"/>
    <w:rsid w:val="008E575B"/>
    <w:rsid w:val="008F29E3"/>
    <w:rsid w:val="008F367C"/>
    <w:rsid w:val="008F7E27"/>
    <w:rsid w:val="009211C4"/>
    <w:rsid w:val="00922E60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3D73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747D"/>
    <w:rsid w:val="00B617AB"/>
    <w:rsid w:val="00B72045"/>
    <w:rsid w:val="00B7221B"/>
    <w:rsid w:val="00B73E6F"/>
    <w:rsid w:val="00B775EF"/>
    <w:rsid w:val="00B77F4A"/>
    <w:rsid w:val="00B813F9"/>
    <w:rsid w:val="00B84ABD"/>
    <w:rsid w:val="00B84D33"/>
    <w:rsid w:val="00B84F3A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32A5"/>
    <w:rsid w:val="00C1243C"/>
    <w:rsid w:val="00C1374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201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2EA0"/>
    <w:rsid w:val="00D27D3E"/>
    <w:rsid w:val="00D342D5"/>
    <w:rsid w:val="00D36E74"/>
    <w:rsid w:val="00D42ECE"/>
    <w:rsid w:val="00D45DA2"/>
    <w:rsid w:val="00D46F9A"/>
    <w:rsid w:val="00D520B7"/>
    <w:rsid w:val="00D6054C"/>
    <w:rsid w:val="00D60913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5CF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7F83"/>
    <w:rsid w:val="00EA4148"/>
    <w:rsid w:val="00EA478A"/>
    <w:rsid w:val="00EC3DC9"/>
    <w:rsid w:val="00EC4F50"/>
    <w:rsid w:val="00EC58CE"/>
    <w:rsid w:val="00EC6B0E"/>
    <w:rsid w:val="00ED2A37"/>
    <w:rsid w:val="00EE066C"/>
    <w:rsid w:val="00EE4343"/>
    <w:rsid w:val="00EF1BB9"/>
    <w:rsid w:val="00EF569A"/>
    <w:rsid w:val="00EF77F7"/>
    <w:rsid w:val="00F050A0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2F06"/>
    <w:rsid w:val="00F53DC6"/>
    <w:rsid w:val="00F5444F"/>
    <w:rsid w:val="00F55EDE"/>
    <w:rsid w:val="00F569ED"/>
    <w:rsid w:val="00F60145"/>
    <w:rsid w:val="00F60182"/>
    <w:rsid w:val="00F609E1"/>
    <w:rsid w:val="00F62C9F"/>
    <w:rsid w:val="00F62CFD"/>
    <w:rsid w:val="00F658DE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1765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032A5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032A5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9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theme" Target="theme/theme1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header" Target="header2.xml"/><Relationship Id="rId8" Type="http://schemas.openxmlformats.org/officeDocument/2006/relationships/hyperlink" Target="https://lvjr.bitbucket.io/?kysx199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footer" Target="footer1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footer" Target="footer2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E6AE15-6FB8-42F3-8646-2E969E45D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4</Pages>
  <Words>787</Words>
  <Characters>4487</Characters>
  <Application>Microsoft Office Word</Application>
  <DocSecurity>0</DocSecurity>
  <Lines>37</Lines>
  <Paragraphs>10</Paragraphs>
  <ScaleCrop>false</ScaleCrop>
  <Company>微软中国</Company>
  <LinksUpToDate>false</LinksUpToDate>
  <CharactersWithSpaces>5264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117</cp:revision>
  <cp:lastPrinted>2011-09-06T10:51:00Z</cp:lastPrinted>
  <dcterms:created xsi:type="dcterms:W3CDTF">2020-11-13T07:23:00Z</dcterms:created>
  <dcterms:modified xsi:type="dcterms:W3CDTF">2021-02-16T03:43:00Z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