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355AE0" w:rsidRDefault="005934EA" w:rsidP="00355AE0">
      <w:pPr>
        <w:pStyle w:val="af"/>
      </w:pPr>
      <w:hyperlink r:id="rId8" w:history="1">
        <w:r w:rsidR="003903B4" w:rsidRPr="00355AE0">
          <w:rPr>
            <w:rStyle w:val="a7"/>
            <w:rFonts w:hint="eastAsia"/>
            <w:color w:val="C00000"/>
          </w:rPr>
          <w:t>1997</w:t>
        </w:r>
        <w:r w:rsidR="00CA00AF" w:rsidRPr="00355AE0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355AE0">
          <w:rPr>
            <w:rStyle w:val="a7"/>
            <w:rFonts w:hint="eastAsia"/>
            <w:color w:val="C00000"/>
          </w:rPr>
          <w:t>卷</w:t>
        </w:r>
        <w:r w:rsidR="00355AE0">
          <w:rPr>
            <w:rStyle w:val="a7"/>
            <w:rFonts w:hint="eastAsia"/>
            <w:color w:val="C00000"/>
          </w:rPr>
          <w:t>四</w:t>
        </w:r>
        <w:r w:rsidR="003C7E48" w:rsidRPr="00355AE0">
          <w:rPr>
            <w:rStyle w:val="a7"/>
            <w:rFonts w:hint="eastAsia"/>
            <w:color w:val="C00000"/>
          </w:rPr>
          <w:t>解答</w:t>
        </w:r>
      </w:hyperlink>
    </w:p>
    <w:p w:rsidR="0059026F" w:rsidRDefault="0059026F" w:rsidP="0059026F">
      <w:bookmarkStart w:id="0" w:name="_GoBack"/>
      <w:bookmarkEnd w:id="0"/>
    </w:p>
    <w:p w:rsidR="0059026F" w:rsidRDefault="0059026F" w:rsidP="0059026F"/>
    <w:p w:rsidR="0059026F" w:rsidRPr="00EB4953" w:rsidRDefault="0059026F" w:rsidP="0059026F">
      <w:pPr>
        <w:pStyle w:val="1"/>
      </w:pPr>
      <w:r w:rsidRPr="00EB4953">
        <w:rPr>
          <w:rFonts w:hint="eastAsia"/>
        </w:rPr>
        <w:t>一、填空题</w:t>
      </w:r>
      <w:r>
        <w:rPr>
          <w:rFonts w:hint="eastAsia"/>
        </w:rPr>
        <w:t>（</w:t>
      </w:r>
      <w:r w:rsidRPr="00EB4953">
        <w:rPr>
          <w:rFonts w:hint="eastAsia"/>
        </w:rPr>
        <w:t>本题共5</w:t>
      </w:r>
      <w:r w:rsidR="00633234">
        <w:rPr>
          <w:rFonts w:hint="eastAsia"/>
        </w:rPr>
        <w:t>小题</w:t>
      </w:r>
      <w:r>
        <w:rPr>
          <w:rFonts w:hint="eastAsia"/>
        </w:rPr>
        <w:t>，</w:t>
      </w:r>
      <w:r w:rsidRPr="00EB4953">
        <w:rPr>
          <w:rFonts w:hint="eastAsia"/>
        </w:rPr>
        <w:t>每小题3分</w:t>
      </w:r>
      <w:r>
        <w:rPr>
          <w:rFonts w:hint="eastAsia"/>
        </w:rPr>
        <w:t>，</w:t>
      </w:r>
      <w:r w:rsidRPr="00EB4953">
        <w:rPr>
          <w:rFonts w:hint="eastAsia"/>
        </w:rPr>
        <w:t>满分15分</w:t>
      </w:r>
      <w:r>
        <w:rPr>
          <w:rFonts w:hint="eastAsia"/>
        </w:rPr>
        <w:t>）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EB4953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>(1)</w:t>
      </w:r>
      <w:r w:rsidRPr="0059026F">
        <w:rPr>
          <w:rStyle w:val="ae"/>
          <w:rFonts w:hint="eastAsia"/>
        </w:rPr>
        <w:t>【同试卷三第一</w:t>
      </w:r>
      <w:r w:rsidRPr="0059026F">
        <w:rPr>
          <w:rStyle w:val="ae"/>
          <w:rFonts w:hint="eastAsia"/>
        </w:rPr>
        <w:t>(1)</w:t>
      </w:r>
      <w:r w:rsidRPr="0059026F">
        <w:rPr>
          <w:rStyle w:val="ae"/>
          <w:rFonts w:hint="eastAsia"/>
        </w:rPr>
        <w:t>题】</w:t>
      </w:r>
      <w:r w:rsidRPr="00EB4953">
        <w:rPr>
          <w:rFonts w:ascii="宋体" w:hAnsi="宋体" w:hint="eastAsia"/>
          <w:szCs w:val="21"/>
        </w:rPr>
        <w:t>设</w:t>
      </w:r>
      <w:r w:rsidR="003C5739" w:rsidRPr="003C5739">
        <w:rPr>
          <w:position w:val="-10"/>
        </w:rPr>
        <w:object w:dxaOrig="1540" w:dyaOrig="360">
          <v:shape id="_x0000_i1025" type="#_x0000_t75" style="width:77pt;height:18.15pt" o:ole="">
            <v:imagedata r:id="rId9" o:title=""/>
          </v:shape>
          <o:OLEObject Type="Embed" ProgID="Equation.DSMT4" ShapeID="_x0000_i1025" DrawAspect="Content" ObjectID="_1674985528" r:id="rId10"/>
        </w:object>
      </w:r>
      <w:r w:rsidRPr="00EB4953">
        <w:rPr>
          <w:rFonts w:ascii="宋体" w:hAnsi="宋体" w:hint="eastAsia"/>
          <w:szCs w:val="21"/>
        </w:rPr>
        <w:t>,其中</w:t>
      </w:r>
      <w:r w:rsidR="003C5739" w:rsidRPr="003C5739">
        <w:rPr>
          <w:position w:val="-10"/>
        </w:rPr>
        <w:object w:dxaOrig="240" w:dyaOrig="320">
          <v:shape id="_x0000_i1026" type="#_x0000_t75" style="width:11.9pt;height:16.3pt" o:ole="">
            <v:imagedata r:id="rId11" o:title=""/>
          </v:shape>
          <o:OLEObject Type="Embed" ProgID="Equation.DSMT4" ShapeID="_x0000_i1026" DrawAspect="Content" ObjectID="_1674985529" r:id="rId12"/>
        </w:object>
      </w:r>
      <w:r w:rsidRPr="00EB4953">
        <w:rPr>
          <w:rFonts w:ascii="宋体" w:hAnsi="宋体" w:hint="eastAsia"/>
          <w:szCs w:val="21"/>
        </w:rPr>
        <w:t>可微,则</w:t>
      </w:r>
      <w:r w:rsidR="003C5739" w:rsidRPr="003C5739">
        <w:rPr>
          <w:position w:val="-10"/>
        </w:rPr>
        <w:object w:dxaOrig="499" w:dyaOrig="320">
          <v:shape id="_x0000_i1027" type="#_x0000_t75" style="width:25.05pt;height:16.3pt" o:ole="">
            <v:imagedata r:id="rId13" o:title=""/>
          </v:shape>
          <o:OLEObject Type="Embed" ProgID="Equation.DSMT4" ShapeID="_x0000_i1027" DrawAspect="Content" ObjectID="_1674985530" r:id="rId14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305580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3C5739" w:rsidRPr="003C5739">
        <w:rPr>
          <w:position w:val="-28"/>
        </w:rPr>
        <w:object w:dxaOrig="3460" w:dyaOrig="680">
          <v:shape id="_x0000_i1028" type="#_x0000_t75" style="width:172.8pt;height:33.8pt" o:ole="">
            <v:imagedata r:id="rId15" o:title=""/>
          </v:shape>
          <o:OLEObject Type="Embed" ProgID="Equation.DSMT4" ShapeID="_x0000_i1028" DrawAspect="Content" ObjectID="_1674985531" r:id="rId16"/>
        </w:object>
      </w:r>
      <w:r>
        <w:rPr>
          <w:rFonts w:ascii="宋体" w:hAnsi="宋体" w:hint="eastAsia"/>
          <w:szCs w:val="21"/>
        </w:rPr>
        <w:t>．由</w:t>
      </w:r>
      <w:r w:rsidRPr="00305580">
        <w:rPr>
          <w:rFonts w:ascii="宋体" w:hAnsi="宋体" w:hint="eastAsia"/>
          <w:szCs w:val="21"/>
        </w:rPr>
        <w:t>复合函数</w:t>
      </w:r>
      <w:r>
        <w:rPr>
          <w:rFonts w:ascii="宋体" w:hAnsi="宋体" w:hint="eastAsia"/>
          <w:szCs w:val="21"/>
        </w:rPr>
        <w:t>的</w:t>
      </w:r>
      <w:r w:rsidRPr="00305580">
        <w:rPr>
          <w:rFonts w:ascii="宋体" w:hAnsi="宋体" w:hint="eastAsia"/>
          <w:szCs w:val="21"/>
        </w:rPr>
        <w:t>链式法则</w:t>
      </w:r>
      <w:r>
        <w:rPr>
          <w:rFonts w:ascii="宋体" w:hAnsi="宋体" w:hint="eastAsia"/>
          <w:szCs w:val="21"/>
        </w:rPr>
        <w:t>可得</w:t>
      </w:r>
      <w:r w:rsidRPr="00305580">
        <w:rPr>
          <w:rFonts w:ascii="宋体" w:hAnsi="宋体" w:hint="eastAsia"/>
          <w:szCs w:val="21"/>
        </w:rPr>
        <w:t>：</w:t>
      </w:r>
    </w:p>
    <w:p w:rsidR="0059026F" w:rsidRPr="00305580" w:rsidRDefault="003C5739" w:rsidP="0059026F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62"/>
        </w:rPr>
        <w:object w:dxaOrig="4360" w:dyaOrig="1359">
          <v:shape id="_x0000_i1029" type="#_x0000_t75" style="width:217.9pt;height:68.25pt" o:ole="">
            <v:imagedata r:id="rId17" o:title=""/>
          </v:shape>
          <o:OLEObject Type="Embed" ProgID="Equation.DSMT4" ShapeID="_x0000_i1029" DrawAspect="Content" ObjectID="_1674985532" r:id="rId18"/>
        </w:object>
      </w:r>
    </w:p>
    <w:p w:rsidR="0059026F" w:rsidRPr="00EB7DFF" w:rsidRDefault="0059026F" w:rsidP="0059026F">
      <w:pPr>
        <w:adjustRightInd w:val="0"/>
        <w:spacing w:line="240" w:lineRule="atLeast"/>
        <w:jc w:val="left"/>
      </w:pPr>
    </w:p>
    <w:p w:rsidR="0059026F" w:rsidRPr="00EB7DFF" w:rsidRDefault="0059026F" w:rsidP="0059026F">
      <w:pPr>
        <w:adjustRightInd w:val="0"/>
        <w:spacing w:line="240" w:lineRule="atLeast"/>
        <w:jc w:val="left"/>
      </w:pPr>
    </w:p>
    <w:p w:rsidR="0059026F" w:rsidRPr="00C65201" w:rsidRDefault="0059026F" w:rsidP="00C65201">
      <w:pPr>
        <w:adjustRightInd w:val="0"/>
        <w:spacing w:line="240" w:lineRule="atLeast"/>
        <w:jc w:val="left"/>
      </w:pPr>
      <w:r w:rsidRPr="001D6C25">
        <w:rPr>
          <w:rFonts w:hint="eastAsia"/>
        </w:rPr>
        <w:t xml:space="preserve">(2) </w:t>
      </w:r>
      <w:r w:rsidR="00C65201">
        <w:rPr>
          <w:rFonts w:hint="eastAsia"/>
        </w:rPr>
        <w:t>设</w:t>
      </w:r>
      <w:r w:rsidR="003C5739" w:rsidRPr="003C5739">
        <w:rPr>
          <w:position w:val="-24"/>
        </w:rPr>
        <w:object w:dxaOrig="2720" w:dyaOrig="620">
          <v:shape id="_x0000_i1030" type="#_x0000_t75" style="width:135.85pt;height:31.3pt" o:ole="">
            <v:imagedata r:id="rId19" o:title=""/>
          </v:shape>
          <o:OLEObject Type="Embed" ProgID="Equation.DSMT4" ShapeID="_x0000_i1030" DrawAspect="Content" ObjectID="_1674985533" r:id="rId20"/>
        </w:object>
      </w:r>
      <w:r w:rsidR="00C65201">
        <w:rPr>
          <w:rFonts w:hint="eastAsia"/>
        </w:rPr>
        <w:t>，则</w:t>
      </w:r>
      <w:r w:rsidR="003C5739" w:rsidRPr="003C5739">
        <w:rPr>
          <w:position w:val="-18"/>
        </w:rPr>
        <w:object w:dxaOrig="1180" w:dyaOrig="520">
          <v:shape id="_x0000_i1031" type="#_x0000_t75" style="width:58.85pt;height:26.3pt" o:ole="">
            <v:imagedata r:id="rId21" o:title=""/>
          </v:shape>
          <o:OLEObject Type="Embed" ProgID="Equation.DSMT4" ShapeID="_x0000_i1031" DrawAspect="Content" ObjectID="_1674985534" r:id="rId22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3C5739" w:rsidRPr="003C5739">
        <w:rPr>
          <w:position w:val="-24"/>
        </w:rPr>
        <w:object w:dxaOrig="260" w:dyaOrig="620">
          <v:shape id="_x0000_i1032" type="#_x0000_t75" style="width:13.15pt;height:31.3pt" o:ole="">
            <v:imagedata r:id="rId23" o:title=""/>
          </v:shape>
          <o:OLEObject Type="Embed" ProgID="Equation.DSMT4" ShapeID="_x0000_i1032" DrawAspect="Content" ObjectID="_1674985535" r:id="rId24"/>
        </w:object>
      </w:r>
      <w:r>
        <w:rPr>
          <w:rFonts w:ascii="宋体" w:hAnsi="宋体" w:hint="eastAsia"/>
          <w:szCs w:val="21"/>
        </w:rPr>
        <w:t>．</w:t>
      </w:r>
    </w:p>
    <w:p w:rsidR="0059026F" w:rsidRPr="00EB7DFF" w:rsidRDefault="0059026F" w:rsidP="0059026F"/>
    <w:p w:rsidR="0059026F" w:rsidRPr="00EB7DFF" w:rsidRDefault="0059026F" w:rsidP="0059026F">
      <w:pPr>
        <w:adjustRightInd w:val="0"/>
        <w:spacing w:line="240" w:lineRule="atLeast"/>
        <w:jc w:val="left"/>
      </w:pPr>
    </w:p>
    <w:p w:rsidR="0059026F" w:rsidRPr="00EB4953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(3) </w:t>
      </w:r>
      <w:r w:rsidR="00C65201" w:rsidRPr="00C65201">
        <w:rPr>
          <w:rFonts w:hint="eastAsia"/>
        </w:rPr>
        <w:t>设</w:t>
      </w:r>
      <w:r w:rsidR="003C5739" w:rsidRPr="00025957">
        <w:rPr>
          <w:position w:val="-4"/>
        </w:rPr>
        <w:object w:dxaOrig="200" w:dyaOrig="200">
          <v:shape id="_x0000_i1033" type="#_x0000_t75" style="width:10pt;height:10pt" o:ole="">
            <v:imagedata r:id="rId25" o:title=""/>
          </v:shape>
          <o:OLEObject Type="Embed" ProgID="Equation.DSMT4" ShapeID="_x0000_i1033" DrawAspect="Content" ObjectID="_1674985536" r:id="rId26"/>
        </w:object>
      </w:r>
      <w:r w:rsidR="00C65201" w:rsidRPr="00C65201">
        <w:rPr>
          <w:rFonts w:hint="eastAsia"/>
        </w:rPr>
        <w:t>阶矩阵</w:t>
      </w:r>
      <w:r w:rsidR="003C5739" w:rsidRPr="003C5739">
        <w:rPr>
          <w:position w:val="-102"/>
        </w:rPr>
        <w:object w:dxaOrig="2600" w:dyaOrig="2160">
          <v:shape id="_x0000_i1034" type="#_x0000_t75" style="width:130.25pt;height:108.3pt" o:ole="">
            <v:imagedata r:id="rId27" o:title=""/>
          </v:shape>
          <o:OLEObject Type="Embed" ProgID="Equation.DSMT4" ShapeID="_x0000_i1034" DrawAspect="Content" ObjectID="_1674985537" r:id="rId28"/>
        </w:object>
      </w:r>
      <w:r w:rsidR="00C65201">
        <w:rPr>
          <w:rFonts w:hint="eastAsia"/>
        </w:rPr>
        <w:t>，则</w:t>
      </w:r>
      <w:r w:rsidR="003C5739" w:rsidRPr="003C5739">
        <w:rPr>
          <w:position w:val="-10"/>
        </w:rPr>
        <w:object w:dxaOrig="520" w:dyaOrig="320">
          <v:shape id="_x0000_i1035" type="#_x0000_t75" style="width:26.3pt;height:16.3pt" o:ole="">
            <v:imagedata r:id="rId29" o:title=""/>
          </v:shape>
          <o:OLEObject Type="Embed" ProgID="Equation.DSMT4" ShapeID="_x0000_i1035" DrawAspect="Content" ObjectID="_1674985538" r:id="rId30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EB7DFF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3C5739" w:rsidRPr="003C5739">
        <w:rPr>
          <w:position w:val="-10"/>
        </w:rPr>
        <w:object w:dxaOrig="1359" w:dyaOrig="360">
          <v:shape id="_x0000_i1036" type="#_x0000_t75" style="width:68.25pt;height:18.15pt" o:ole="">
            <v:imagedata r:id="rId31" o:title=""/>
          </v:shape>
          <o:OLEObject Type="Embed" ProgID="Equation.DSMT4" ShapeID="_x0000_i1036" DrawAspect="Content" ObjectID="_1674985539" r:id="rId32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59026F" w:rsidRPr="000E6135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59026F" w:rsidRPr="00EB4953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(4) </w:t>
      </w:r>
      <w:r w:rsidR="00C65201" w:rsidRPr="00C65201">
        <w:rPr>
          <w:rFonts w:hint="eastAsia"/>
        </w:rPr>
        <w:t>设</w:t>
      </w:r>
      <w:r w:rsidR="003C5739" w:rsidRPr="00025957">
        <w:rPr>
          <w:position w:val="-4"/>
        </w:rPr>
        <w:object w:dxaOrig="220" w:dyaOrig="260">
          <v:shape id="_x0000_i1037" type="#_x0000_t75" style="width:11.25pt;height:13.15pt" o:ole="">
            <v:imagedata r:id="rId33" o:title=""/>
          </v:shape>
          <o:OLEObject Type="Embed" ProgID="Equation.DSMT4" ShapeID="_x0000_i1037" DrawAspect="Content" ObjectID="_1674985540" r:id="rId34"/>
        </w:object>
      </w:r>
      <w:r w:rsidR="00C65201" w:rsidRPr="00C65201">
        <w:rPr>
          <w:rFonts w:hint="eastAsia"/>
        </w:rPr>
        <w:t>,</w:t>
      </w:r>
      <w:r w:rsidR="00C65201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220" w:dyaOrig="260">
          <v:shape id="_x0000_i1038" type="#_x0000_t75" style="width:11.25pt;height:13.15pt" o:ole="">
            <v:imagedata r:id="rId35" o:title=""/>
          </v:shape>
          <o:OLEObject Type="Embed" ProgID="Equation.DSMT4" ShapeID="_x0000_i1038" DrawAspect="Content" ObjectID="_1674985541" r:id="rId36"/>
        </w:object>
      </w:r>
      <w:r w:rsidR="00C65201" w:rsidRPr="00C65201">
        <w:rPr>
          <w:rFonts w:hint="eastAsia"/>
        </w:rPr>
        <w:t>是任意两个随机事件，则</w:t>
      </w:r>
      <w:r w:rsidR="003C5739" w:rsidRPr="003C5739">
        <w:rPr>
          <w:position w:val="-10"/>
        </w:rPr>
        <w:object w:dxaOrig="3480" w:dyaOrig="360">
          <v:shape id="_x0000_i1039" type="#_x0000_t75" style="width:174.05pt;height:18.15pt" o:ole="">
            <v:imagedata r:id="rId37" o:title=""/>
          </v:shape>
          <o:OLEObject Type="Embed" ProgID="Equation.DSMT4" ShapeID="_x0000_i1039" DrawAspect="Content" ObjectID="_1674985542" r:id="rId38"/>
        </w:object>
      </w:r>
      <w:r w:rsidR="00C65201">
        <w:rPr>
          <w:rFonts w:ascii="宋体" w:hAnsi="宋体" w:hint="eastAsia"/>
          <w:szCs w:val="21"/>
          <w:u w:val="single"/>
        </w:rPr>
        <w:t>_</w:t>
      </w:r>
      <w:r w:rsidRPr="00EB4953">
        <w:rPr>
          <w:rFonts w:ascii="宋体" w:hAnsi="宋体" w:hint="eastAsia"/>
          <w:szCs w:val="21"/>
          <w:u w:val="single"/>
        </w:rPr>
        <w:t>______</w: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305580" w:rsidRDefault="0059026F" w:rsidP="0059026F">
      <w:pPr>
        <w:adjustRightInd w:val="0"/>
        <w:spacing w:line="240" w:lineRule="atLeast"/>
        <w:jc w:val="left"/>
        <w:rPr>
          <w:rFonts w:ascii="宋体" w:hAnsi="宋体" w:cs="宋体"/>
          <w:kern w:val="0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3C5739" w:rsidRPr="003C5739">
        <w:rPr>
          <w:position w:val="-6"/>
        </w:rPr>
        <w:object w:dxaOrig="200" w:dyaOrig="279">
          <v:shape id="_x0000_i1040" type="#_x0000_t75" style="width:10pt;height:13.75pt" o:ole="">
            <v:imagedata r:id="rId39" o:title=""/>
          </v:shape>
          <o:OLEObject Type="Embed" ProgID="Equation.DSMT4" ShapeID="_x0000_i1040" DrawAspect="Content" ObjectID="_1674985543" r:id="rId40"/>
        </w:object>
      </w:r>
      <w:r>
        <w:rPr>
          <w:rFonts w:ascii="宋体" w:hAnsi="宋体" w:hint="eastAsia"/>
          <w:szCs w:val="21"/>
        </w:rPr>
        <w:t>．</w:t>
      </w:r>
    </w:p>
    <w:p w:rsidR="0059026F" w:rsidRPr="00CF096F" w:rsidRDefault="0059026F" w:rsidP="0059026F">
      <w:pPr>
        <w:adjustRightInd w:val="0"/>
        <w:spacing w:line="240" w:lineRule="atLeast"/>
        <w:ind w:left="480" w:hangingChars="200" w:hanging="480"/>
        <w:jc w:val="left"/>
      </w:pPr>
    </w:p>
    <w:p w:rsidR="0059026F" w:rsidRPr="00CF096F" w:rsidRDefault="0059026F" w:rsidP="0059026F">
      <w:pPr>
        <w:adjustRightInd w:val="0"/>
        <w:spacing w:line="240" w:lineRule="atLeast"/>
        <w:ind w:left="480" w:hangingChars="200" w:hanging="480"/>
        <w:jc w:val="left"/>
      </w:pPr>
    </w:p>
    <w:p w:rsidR="0059026F" w:rsidRPr="00836139" w:rsidRDefault="0059026F" w:rsidP="00836139">
      <w:pPr>
        <w:adjustRightInd w:val="0"/>
        <w:spacing w:line="240" w:lineRule="atLeast"/>
        <w:ind w:left="480" w:hangingChars="200" w:hanging="480"/>
        <w:jc w:val="left"/>
      </w:pPr>
      <w:r w:rsidRPr="001D6C25">
        <w:rPr>
          <w:rFonts w:hint="eastAsia"/>
        </w:rPr>
        <w:t xml:space="preserve">(5) </w:t>
      </w:r>
      <w:r w:rsidR="00836139">
        <w:rPr>
          <w:rFonts w:hint="eastAsia"/>
        </w:rPr>
        <w:t>设随机变量</w:t>
      </w:r>
      <w:r w:rsidR="003C5739" w:rsidRPr="00025957">
        <w:rPr>
          <w:position w:val="-4"/>
        </w:rPr>
        <w:object w:dxaOrig="240" w:dyaOrig="260">
          <v:shape id="_x0000_i1041" type="#_x0000_t75" style="width:11.9pt;height:13.15pt" o:ole="">
            <v:imagedata r:id="rId41" o:title=""/>
          </v:shape>
          <o:OLEObject Type="Embed" ProgID="Equation.DSMT4" ShapeID="_x0000_i1041" DrawAspect="Content" ObjectID="_1674985544" r:id="rId42"/>
        </w:object>
      </w:r>
      <w:r w:rsidR="00836139">
        <w:rPr>
          <w:rFonts w:hint="eastAsia"/>
        </w:rPr>
        <w:t>服从参数为</w:t>
      </w:r>
      <w:r w:rsidR="003C5739" w:rsidRPr="003C5739">
        <w:rPr>
          <w:position w:val="-10"/>
        </w:rPr>
        <w:object w:dxaOrig="560" w:dyaOrig="320">
          <v:shape id="_x0000_i1042" type="#_x0000_t75" style="width:28.15pt;height:16.3pt" o:ole="">
            <v:imagedata r:id="rId43" o:title=""/>
          </v:shape>
          <o:OLEObject Type="Embed" ProgID="Equation.DSMT4" ShapeID="_x0000_i1042" DrawAspect="Content" ObjectID="_1674985545" r:id="rId44"/>
        </w:object>
      </w:r>
      <w:r w:rsidR="00836139">
        <w:rPr>
          <w:rFonts w:hint="eastAsia"/>
        </w:rPr>
        <w:t>的二项分布，随机变量</w:t>
      </w:r>
      <w:r w:rsidR="003C5739" w:rsidRPr="00025957">
        <w:rPr>
          <w:position w:val="-4"/>
        </w:rPr>
        <w:object w:dxaOrig="220" w:dyaOrig="260">
          <v:shape id="_x0000_i1043" type="#_x0000_t75" style="width:11.25pt;height:13.15pt" o:ole="">
            <v:imagedata r:id="rId45" o:title=""/>
          </v:shape>
          <o:OLEObject Type="Embed" ProgID="Equation.DSMT4" ShapeID="_x0000_i1043" DrawAspect="Content" ObjectID="_1674985546" r:id="rId46"/>
        </w:object>
      </w:r>
      <w:r w:rsidR="00836139">
        <w:rPr>
          <w:rFonts w:hint="eastAsia"/>
        </w:rPr>
        <w:t>服从参数为</w:t>
      </w:r>
      <w:r w:rsidR="003C5739" w:rsidRPr="003C5739">
        <w:rPr>
          <w:position w:val="-10"/>
        </w:rPr>
        <w:object w:dxaOrig="560" w:dyaOrig="320">
          <v:shape id="_x0000_i1044" type="#_x0000_t75" style="width:28.15pt;height:16.3pt" o:ole="">
            <v:imagedata r:id="rId47" o:title=""/>
          </v:shape>
          <o:OLEObject Type="Embed" ProgID="Equation.DSMT4" ShapeID="_x0000_i1044" DrawAspect="Content" ObjectID="_1674985547" r:id="rId48"/>
        </w:object>
      </w:r>
      <w:r w:rsidR="00836139">
        <w:rPr>
          <w:rFonts w:hint="eastAsia"/>
        </w:rPr>
        <w:t>的二项分布．若</w:t>
      </w:r>
      <w:r w:rsidR="003C5739" w:rsidRPr="003C5739">
        <w:rPr>
          <w:position w:val="-24"/>
        </w:rPr>
        <w:object w:dxaOrig="1300" w:dyaOrig="620">
          <v:shape id="_x0000_i1045" type="#_x0000_t75" style="width:65.1pt;height:31.3pt" o:ole="">
            <v:imagedata r:id="rId49" o:title=""/>
          </v:shape>
          <o:OLEObject Type="Embed" ProgID="Equation.DSMT4" ShapeID="_x0000_i1045" DrawAspect="Content" ObjectID="_1674985548" r:id="rId50"/>
        </w:object>
      </w:r>
      <w:r w:rsidR="00836139">
        <w:rPr>
          <w:rFonts w:hint="eastAsia"/>
        </w:rPr>
        <w:t>，则</w:t>
      </w:r>
      <w:r w:rsidR="003C5739" w:rsidRPr="003C5739">
        <w:rPr>
          <w:position w:val="-10"/>
        </w:rPr>
        <w:object w:dxaOrig="1080" w:dyaOrig="320">
          <v:shape id="_x0000_i1046" type="#_x0000_t75" style="width:53.85pt;height:16.3pt" o:ole="">
            <v:imagedata r:id="rId51" o:title=""/>
          </v:shape>
          <o:OLEObject Type="Embed" ProgID="Equation.DSMT4" ShapeID="_x0000_i1046" DrawAspect="Content" ObjectID="_1674985549" r:id="rId52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305580" w:rsidRDefault="0059026F" w:rsidP="00836139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3C5739" w:rsidRPr="003C5739">
        <w:rPr>
          <w:position w:val="-24"/>
        </w:rPr>
        <w:object w:dxaOrig="360" w:dyaOrig="620">
          <v:shape id="_x0000_i1047" type="#_x0000_t75" style="width:18.15pt;height:31.3pt" o:ole="">
            <v:imagedata r:id="rId53" o:title=""/>
          </v:shape>
          <o:OLEObject Type="Embed" ProgID="Equation.DSMT4" ShapeID="_x0000_i1047" DrawAspect="Content" ObjectID="_1674985550" r:id="rId54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59026F" w:rsidRPr="00EB4953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59026F" w:rsidRDefault="0059026F" w:rsidP="0059026F">
      <w:pPr>
        <w:pStyle w:val="1"/>
      </w:pPr>
      <w:r w:rsidRPr="00EB4953">
        <w:rPr>
          <w:rFonts w:hint="eastAsia"/>
        </w:rPr>
        <w:t>二、选择题</w:t>
      </w:r>
      <w:r>
        <w:rPr>
          <w:rFonts w:hint="eastAsia"/>
        </w:rPr>
        <w:t>（</w:t>
      </w:r>
      <w:r w:rsidRPr="00EB4953">
        <w:rPr>
          <w:rFonts w:hint="eastAsia"/>
        </w:rPr>
        <w:t>本题共5小题</w:t>
      </w:r>
      <w:r>
        <w:rPr>
          <w:rFonts w:hint="eastAsia"/>
        </w:rPr>
        <w:t>，</w:t>
      </w:r>
      <w:r w:rsidRPr="00EB4953">
        <w:rPr>
          <w:rFonts w:hint="eastAsia"/>
        </w:rPr>
        <w:t>每小题3分</w:t>
      </w:r>
      <w:r>
        <w:rPr>
          <w:rFonts w:hint="eastAsia"/>
        </w:rPr>
        <w:t>，</w:t>
      </w:r>
      <w:r w:rsidRPr="00EB4953">
        <w:rPr>
          <w:rFonts w:hint="eastAsia"/>
        </w:rPr>
        <w:t>满分15分</w:t>
      </w:r>
      <w:r>
        <w:rPr>
          <w:rFonts w:hint="eastAsia"/>
        </w:rPr>
        <w:t>）</w:t>
      </w:r>
    </w:p>
    <w:p w:rsidR="0059026F" w:rsidRDefault="0059026F" w:rsidP="0059026F">
      <w:pPr>
        <w:rPr>
          <w:rFonts w:ascii="宋体" w:hAnsi="宋体"/>
          <w:b/>
          <w:szCs w:val="21"/>
        </w:rPr>
      </w:pPr>
    </w:p>
    <w:p w:rsidR="0059026F" w:rsidRPr="00120F13" w:rsidRDefault="0059026F" w:rsidP="0059026F">
      <w:pPr>
        <w:rPr>
          <w:rFonts w:ascii="宋体" w:hAnsi="宋体"/>
          <w:b/>
          <w:szCs w:val="21"/>
        </w:rPr>
      </w:pPr>
    </w:p>
    <w:p w:rsidR="0059026F" w:rsidRPr="004E7B4A" w:rsidRDefault="0059026F" w:rsidP="004E7B4A">
      <w:pPr>
        <w:ind w:left="480" w:hangingChars="200" w:hanging="480"/>
      </w:pPr>
      <w:r w:rsidRPr="00F15587">
        <w:rPr>
          <w:rFonts w:hint="eastAsia"/>
        </w:rPr>
        <w:t xml:space="preserve">(1) </w:t>
      </w:r>
      <w:r w:rsidR="004E7B4A">
        <w:rPr>
          <w:rFonts w:hint="eastAsia"/>
        </w:rPr>
        <w:t>设</w:t>
      </w:r>
      <w:r w:rsidR="003C5739" w:rsidRPr="003C5739">
        <w:rPr>
          <w:position w:val="-10"/>
        </w:rPr>
        <w:object w:dxaOrig="540" w:dyaOrig="320">
          <v:shape id="_x0000_i1048" type="#_x0000_t75" style="width:26.9pt;height:16.3pt" o:ole="">
            <v:imagedata r:id="rId55" o:title=""/>
          </v:shape>
          <o:OLEObject Type="Embed" ProgID="Equation.DSMT4" ShapeID="_x0000_i1048" DrawAspect="Content" ObjectID="_1674985551" r:id="rId56"/>
        </w:object>
      </w:r>
      <w:r w:rsidR="004E7B4A">
        <w:rPr>
          <w:rFonts w:hint="eastAsia"/>
        </w:rPr>
        <w:t xml:space="preserve">, </w:t>
      </w:r>
      <w:r w:rsidR="003C5739" w:rsidRPr="003C5739">
        <w:rPr>
          <w:position w:val="-10"/>
        </w:rPr>
        <w:object w:dxaOrig="499" w:dyaOrig="320">
          <v:shape id="_x0000_i1049" type="#_x0000_t75" style="width:25.05pt;height:16.3pt" o:ole="">
            <v:imagedata r:id="rId57" o:title=""/>
          </v:shape>
          <o:OLEObject Type="Embed" ProgID="Equation.DSMT4" ShapeID="_x0000_i1049" DrawAspect="Content" ObjectID="_1674985552" r:id="rId58"/>
        </w:object>
      </w:r>
      <w:r w:rsidR="004E7B4A">
        <w:rPr>
          <w:rFonts w:hint="eastAsia"/>
        </w:rPr>
        <w:t>在点</w:t>
      </w:r>
      <w:r w:rsidR="003C5739" w:rsidRPr="003C5739">
        <w:rPr>
          <w:position w:val="-6"/>
        </w:rPr>
        <w:object w:dxaOrig="540" w:dyaOrig="279">
          <v:shape id="_x0000_i1050" type="#_x0000_t75" style="width:26.9pt;height:13.75pt" o:ole="">
            <v:imagedata r:id="rId59" o:title=""/>
          </v:shape>
          <o:OLEObject Type="Embed" ProgID="Equation.DSMT4" ShapeID="_x0000_i1050" DrawAspect="Content" ObjectID="_1674985553" r:id="rId60"/>
        </w:object>
      </w:r>
      <w:r w:rsidR="004E7B4A">
        <w:rPr>
          <w:rFonts w:hint="eastAsia"/>
        </w:rPr>
        <w:t>的某邻域内连续，且当</w:t>
      </w:r>
      <w:r w:rsidR="003C5739" w:rsidRPr="003C5739">
        <w:rPr>
          <w:position w:val="-6"/>
        </w:rPr>
        <w:object w:dxaOrig="639" w:dyaOrig="279">
          <v:shape id="_x0000_i1051" type="#_x0000_t75" style="width:31.95pt;height:13.75pt" o:ole="">
            <v:imagedata r:id="rId61" o:title=""/>
          </v:shape>
          <o:OLEObject Type="Embed" ProgID="Equation.DSMT4" ShapeID="_x0000_i1051" DrawAspect="Content" ObjectID="_1674985554" r:id="rId62"/>
        </w:object>
      </w:r>
      <w:r w:rsidR="004E7B4A">
        <w:rPr>
          <w:rFonts w:hint="eastAsia"/>
        </w:rPr>
        <w:t>时，</w:t>
      </w:r>
      <w:r w:rsidR="003C5739" w:rsidRPr="003C5739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674985555" r:id="rId64"/>
        </w:object>
      </w:r>
      <w:r w:rsidR="004E7B4A">
        <w:rPr>
          <w:rFonts w:hint="eastAsia"/>
        </w:rPr>
        <w:t>是</w:t>
      </w:r>
      <w:r w:rsidR="003C5739" w:rsidRPr="003C5739">
        <w:rPr>
          <w:position w:val="-10"/>
        </w:rPr>
        <w:object w:dxaOrig="499" w:dyaOrig="320">
          <v:shape id="_x0000_i1053" type="#_x0000_t75" style="width:25.05pt;height:16.3pt" o:ole="">
            <v:imagedata r:id="rId65" o:title=""/>
          </v:shape>
          <o:OLEObject Type="Embed" ProgID="Equation.DSMT4" ShapeID="_x0000_i1053" DrawAspect="Content" ObjectID="_1674985556" r:id="rId66"/>
        </w:object>
      </w:r>
      <w:r w:rsidR="004E7B4A">
        <w:rPr>
          <w:rFonts w:hint="eastAsia"/>
        </w:rPr>
        <w:t>的高阶无穷小，则当</w:t>
      </w:r>
      <w:r w:rsidR="003C5739" w:rsidRPr="003C5739">
        <w:rPr>
          <w:position w:val="-6"/>
        </w:rPr>
        <w:object w:dxaOrig="639" w:dyaOrig="279">
          <v:shape id="_x0000_i1054" type="#_x0000_t75" style="width:31.95pt;height:13.75pt" o:ole="">
            <v:imagedata r:id="rId67" o:title=""/>
          </v:shape>
          <o:OLEObject Type="Embed" ProgID="Equation.DSMT4" ShapeID="_x0000_i1054" DrawAspect="Content" ObjectID="_1674985557" r:id="rId68"/>
        </w:object>
      </w:r>
      <w:r w:rsidR="004E7B4A">
        <w:rPr>
          <w:rFonts w:hint="eastAsia"/>
        </w:rPr>
        <w:t>时，</w:t>
      </w:r>
      <w:r w:rsidR="003C5739" w:rsidRPr="003C5739">
        <w:rPr>
          <w:position w:val="-18"/>
        </w:rPr>
        <w:object w:dxaOrig="1380" w:dyaOrig="520">
          <v:shape id="_x0000_i1055" type="#_x0000_t75" style="width:68.85pt;height:26.3pt" o:ole="">
            <v:imagedata r:id="rId69" o:title=""/>
          </v:shape>
          <o:OLEObject Type="Embed" ProgID="Equation.DSMT4" ShapeID="_x0000_i1055" DrawAspect="Content" ObjectID="_1674985558" r:id="rId70"/>
        </w:object>
      </w:r>
      <w:r w:rsidR="004E7B4A">
        <w:rPr>
          <w:rFonts w:hint="eastAsia"/>
        </w:rPr>
        <w:t>是</w:t>
      </w:r>
      <w:r w:rsidR="003C5739" w:rsidRPr="003C5739">
        <w:rPr>
          <w:position w:val="-18"/>
        </w:rPr>
        <w:object w:dxaOrig="1020" w:dyaOrig="520">
          <v:shape id="_x0000_i1056" type="#_x0000_t75" style="width:50.7pt;height:26.3pt" o:ole="">
            <v:imagedata r:id="rId71" o:title=""/>
          </v:shape>
          <o:OLEObject Type="Embed" ProgID="Equation.DSMT4" ShapeID="_x0000_i1056" DrawAspect="Content" ObjectID="_1674985559" r:id="rId72"/>
        </w:object>
      </w:r>
      <w:r w:rsidR="004E7B4A">
        <w:rPr>
          <w:rFonts w:hint="eastAsia"/>
        </w:rPr>
        <w:t>的</w:t>
      </w:r>
      <w:r w:rsidRPr="00B01E91">
        <w:rPr>
          <w:rFonts w:hint="eastAsia"/>
        </w:rPr>
        <w:t>(    )</w:t>
      </w:r>
    </w:p>
    <w:p w:rsidR="0059026F" w:rsidRPr="00EB4953" w:rsidRDefault="0059026F" w:rsidP="0059026F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B01E91">
        <w:rPr>
          <w:rFonts w:hint="eastAsia"/>
        </w:rPr>
        <w:t>(A)</w:t>
      </w:r>
      <w:r w:rsidR="004E7B4A" w:rsidRPr="004E7B4A">
        <w:rPr>
          <w:rFonts w:hint="eastAsia"/>
        </w:rPr>
        <w:t xml:space="preserve"> </w:t>
      </w:r>
      <w:r w:rsidR="004E7B4A" w:rsidRPr="004E7B4A">
        <w:rPr>
          <w:rFonts w:hint="eastAsia"/>
        </w:rPr>
        <w:t>低阶无穷小</w:t>
      </w:r>
      <w:r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        </w:t>
      </w:r>
      <w:r w:rsidRPr="00B01E91">
        <w:rPr>
          <w:rFonts w:hint="eastAsia"/>
        </w:rPr>
        <w:t>(B)</w:t>
      </w:r>
      <w:r w:rsidR="004E7B4A" w:rsidRPr="004E7B4A">
        <w:rPr>
          <w:rFonts w:hint="eastAsia"/>
        </w:rPr>
        <w:t xml:space="preserve"> </w:t>
      </w:r>
      <w:r w:rsidR="004E7B4A" w:rsidRPr="004E7B4A">
        <w:rPr>
          <w:rFonts w:hint="eastAsia"/>
        </w:rPr>
        <w:t>高阶无穷小</w: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B01E91">
        <w:rPr>
          <w:rFonts w:hint="eastAsia"/>
        </w:rPr>
        <w:t>(C)</w:t>
      </w:r>
      <w:r w:rsidR="004E7B4A" w:rsidRPr="004E7B4A">
        <w:rPr>
          <w:rFonts w:hint="eastAsia"/>
        </w:rPr>
        <w:t xml:space="preserve"> </w:t>
      </w:r>
      <w:r w:rsidR="004E7B4A" w:rsidRPr="004E7B4A">
        <w:rPr>
          <w:rFonts w:hint="eastAsia"/>
        </w:rPr>
        <w:t>同阶但不等价的无穷小</w:t>
      </w:r>
      <w:r>
        <w:rPr>
          <w:rFonts w:ascii="宋体" w:hAnsi="宋体" w:hint="eastAsia"/>
          <w:szCs w:val="21"/>
        </w:rPr>
        <w:t>．</w:t>
      </w:r>
      <w:r w:rsidR="004E7B4A">
        <w:rPr>
          <w:rFonts w:ascii="宋体" w:hAnsi="宋体" w:hint="eastAsia"/>
          <w:szCs w:val="21"/>
        </w:rPr>
        <w:t xml:space="preserve">         </w:t>
      </w:r>
      <w:r w:rsidRPr="00EB4953">
        <w:rPr>
          <w:rFonts w:ascii="宋体" w:hAnsi="宋体" w:hint="eastAsia"/>
          <w:szCs w:val="21"/>
        </w:rPr>
        <w:t xml:space="preserve"> </w:t>
      </w:r>
      <w:r w:rsidRPr="00B01E91">
        <w:rPr>
          <w:rFonts w:hint="eastAsia"/>
        </w:rPr>
        <w:t>(D)</w:t>
      </w:r>
      <w:r w:rsidR="004E7B4A" w:rsidRPr="004E7B4A">
        <w:rPr>
          <w:rFonts w:hint="eastAsia"/>
        </w:rPr>
        <w:t xml:space="preserve"> </w:t>
      </w:r>
      <w:r w:rsidR="004E7B4A" w:rsidRPr="004E7B4A">
        <w:rPr>
          <w:rFonts w:hint="eastAsia"/>
        </w:rPr>
        <w:t>等价无穷小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305580" w:rsidRDefault="0059026F" w:rsidP="0005094C">
      <w:pPr>
        <w:adjustRightInd w:val="0"/>
        <w:spacing w:line="240" w:lineRule="atLeast"/>
        <w:jc w:val="left"/>
        <w:rPr>
          <w:rFonts w:ascii="宋体" w:hAnsi="宋体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9A3A7A">
        <w:rPr>
          <w:rFonts w:hint="eastAsia"/>
        </w:rPr>
        <w:t>(</w:t>
      </w:r>
      <w:r w:rsidR="004E7B4A">
        <w:rPr>
          <w:rFonts w:hint="eastAsia"/>
        </w:rPr>
        <w:t>B</w:t>
      </w:r>
      <w:r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59026F" w:rsidRPr="00305580" w:rsidRDefault="0059026F" w:rsidP="0059026F">
      <w:pPr>
        <w:rPr>
          <w:rFonts w:ascii="宋体" w:hAnsi="宋体"/>
          <w:szCs w:val="21"/>
        </w:rPr>
      </w:pPr>
    </w:p>
    <w:p w:rsidR="0059026F" w:rsidRDefault="0059026F" w:rsidP="0059026F">
      <w:pPr>
        <w:ind w:left="480" w:hangingChars="200" w:hanging="480"/>
        <w:rPr>
          <w:rFonts w:ascii="宋体" w:hAnsi="宋体"/>
          <w:szCs w:val="21"/>
        </w:rPr>
      </w:pPr>
    </w:p>
    <w:p w:rsidR="0059026F" w:rsidRPr="00EB4953" w:rsidRDefault="0059026F" w:rsidP="0059026F">
      <w:pPr>
        <w:ind w:left="480" w:hangingChars="200" w:hanging="480"/>
        <w:rPr>
          <w:rFonts w:ascii="宋体" w:hAnsi="宋体"/>
          <w:szCs w:val="21"/>
        </w:rPr>
      </w:pPr>
      <w:r w:rsidRPr="00F15587">
        <w:rPr>
          <w:rFonts w:hint="eastAsia"/>
        </w:rPr>
        <w:t>(2)</w:t>
      </w:r>
      <w:r w:rsidR="0005094C" w:rsidRPr="0059026F">
        <w:rPr>
          <w:rStyle w:val="ae"/>
          <w:rFonts w:hint="eastAsia"/>
        </w:rPr>
        <w:t>【同试卷三第</w:t>
      </w:r>
      <w:r w:rsidR="0005094C">
        <w:rPr>
          <w:rStyle w:val="ae"/>
          <w:rFonts w:hint="eastAsia"/>
        </w:rPr>
        <w:t>二</w:t>
      </w:r>
      <w:r w:rsidR="0005094C" w:rsidRPr="0059026F">
        <w:rPr>
          <w:rStyle w:val="ae"/>
          <w:rFonts w:hint="eastAsia"/>
        </w:rPr>
        <w:t>(</w:t>
      </w:r>
      <w:r w:rsidR="0005094C">
        <w:rPr>
          <w:rStyle w:val="ae"/>
          <w:rFonts w:hint="eastAsia"/>
        </w:rPr>
        <w:t>2</w:t>
      </w:r>
      <w:r w:rsidR="0005094C" w:rsidRPr="0059026F">
        <w:rPr>
          <w:rStyle w:val="ae"/>
          <w:rFonts w:hint="eastAsia"/>
        </w:rPr>
        <w:t>)</w:t>
      </w:r>
      <w:r w:rsidR="0005094C" w:rsidRPr="0059026F">
        <w:rPr>
          <w:rStyle w:val="ae"/>
          <w:rFonts w:hint="eastAsia"/>
        </w:rPr>
        <w:t>题】</w:t>
      </w:r>
      <w:r w:rsidRPr="00EB4953">
        <w:rPr>
          <w:rFonts w:ascii="宋体" w:hAnsi="宋体" w:hint="eastAsia"/>
          <w:szCs w:val="21"/>
        </w:rPr>
        <w:t>若</w:t>
      </w:r>
      <w:r w:rsidR="003C5739" w:rsidRPr="003C5739">
        <w:rPr>
          <w:position w:val="-10"/>
        </w:rPr>
        <w:object w:dxaOrig="1359" w:dyaOrig="320">
          <v:shape id="_x0000_i1057" type="#_x0000_t75" style="width:68.25pt;height:16.3pt" o:ole="">
            <v:imagedata r:id="rId73" o:title=""/>
          </v:shape>
          <o:OLEObject Type="Embed" ProgID="Equation.DSMT4" ShapeID="_x0000_i1057" DrawAspect="Content" ObjectID="_1674985560" r:id="rId74"/>
        </w:object>
      </w:r>
      <w:r>
        <w:rPr>
          <w:rFonts w:ascii="宋体" w:hAnsi="宋体" w:hint="eastAsia"/>
          <w:szCs w:val="21"/>
        </w:rPr>
        <w:t>（</w:t>
      </w:r>
      <w:r w:rsidR="003C5739" w:rsidRPr="00025957">
        <w:rPr>
          <w:position w:val="-4"/>
        </w:rPr>
        <w:object w:dxaOrig="1260" w:dyaOrig="220">
          <v:shape id="_x0000_i1058" type="#_x0000_t75" style="width:63.25pt;height:11.25pt" o:ole="">
            <v:imagedata r:id="rId75" o:title=""/>
          </v:shape>
          <o:OLEObject Type="Embed" ProgID="Equation.DSMT4" ShapeID="_x0000_i1058" DrawAspect="Content" ObjectID="_1674985561" r:id="rId76"/>
        </w:object>
      </w:r>
      <w:r>
        <w:rPr>
          <w:rFonts w:ascii="宋体" w:hAnsi="宋体" w:hint="eastAsia"/>
          <w:szCs w:val="21"/>
        </w:rPr>
        <w:t>），</w:t>
      </w:r>
      <w:r w:rsidRPr="00EB4953">
        <w:rPr>
          <w:rFonts w:ascii="宋体" w:hAnsi="宋体" w:hint="eastAsia"/>
          <w:szCs w:val="21"/>
        </w:rPr>
        <w:t>在</w:t>
      </w:r>
      <w:r w:rsidR="003C5739" w:rsidRPr="003C5739">
        <w:rPr>
          <w:position w:val="-10"/>
        </w:rPr>
        <w:object w:dxaOrig="740" w:dyaOrig="320">
          <v:shape id="_x0000_i1059" type="#_x0000_t75" style="width:36.95pt;height:16.3pt" o:ole="">
            <v:imagedata r:id="rId77" o:title=""/>
          </v:shape>
          <o:OLEObject Type="Embed" ProgID="Equation.DSMT4" ShapeID="_x0000_i1059" DrawAspect="Content" ObjectID="_1674985562" r:id="rId78"/>
        </w:object>
      </w:r>
      <w:r w:rsidRPr="00EB4953">
        <w:rPr>
          <w:rFonts w:ascii="宋体" w:hAnsi="宋体" w:hint="eastAsia"/>
          <w:szCs w:val="21"/>
        </w:rPr>
        <w:t>内</w:t>
      </w:r>
      <w:r w:rsidR="003C5739" w:rsidRPr="003C5739">
        <w:rPr>
          <w:position w:val="-10"/>
        </w:rPr>
        <w:object w:dxaOrig="920" w:dyaOrig="320">
          <v:shape id="_x0000_i1060" type="#_x0000_t75" style="width:45.7pt;height:16.3pt" o:ole="">
            <v:imagedata r:id="rId79" o:title=""/>
          </v:shape>
          <o:OLEObject Type="Embed" ProgID="Equation.DSMT4" ShapeID="_x0000_i1060" DrawAspect="Content" ObjectID="_1674985563" r:id="rId80"/>
        </w:object>
      </w:r>
      <w:r w:rsidRPr="00EB4953">
        <w:rPr>
          <w:rFonts w:ascii="宋体" w:hAnsi="宋体" w:hint="eastAsia"/>
          <w:szCs w:val="21"/>
        </w:rPr>
        <w:t>,且</w:t>
      </w:r>
      <w:r w:rsidR="003C5739" w:rsidRPr="003C5739">
        <w:rPr>
          <w:position w:val="-10"/>
        </w:rPr>
        <w:object w:dxaOrig="960" w:dyaOrig="320">
          <v:shape id="_x0000_i1061" type="#_x0000_t75" style="width:48.2pt;height:16.3pt" o:ole="">
            <v:imagedata r:id="rId81" o:title=""/>
          </v:shape>
          <o:OLEObject Type="Embed" ProgID="Equation.DSMT4" ShapeID="_x0000_i1061" DrawAspect="Content" ObjectID="_1674985564" r:id="rId82"/>
        </w:object>
      </w:r>
      <w:r w:rsidRPr="00EB4953">
        <w:rPr>
          <w:rFonts w:ascii="宋体" w:hAnsi="宋体" w:hint="eastAsia"/>
        </w:rPr>
        <w:t>,</w:t>
      </w:r>
      <w:r w:rsidRPr="00EB4953">
        <w:rPr>
          <w:rFonts w:ascii="宋体" w:hAnsi="宋体" w:hint="eastAsia"/>
          <w:szCs w:val="21"/>
        </w:rPr>
        <w:t>则在</w:t>
      </w:r>
      <w:r w:rsidR="003C5739" w:rsidRPr="003C5739">
        <w:rPr>
          <w:position w:val="-10"/>
        </w:rPr>
        <w:object w:dxaOrig="740" w:dyaOrig="320">
          <v:shape id="_x0000_i1062" type="#_x0000_t75" style="width:36.95pt;height:16.3pt" o:ole="">
            <v:imagedata r:id="rId83" o:title=""/>
          </v:shape>
          <o:OLEObject Type="Embed" ProgID="Equation.DSMT4" ShapeID="_x0000_i1062" DrawAspect="Content" ObjectID="_1674985565" r:id="rId84"/>
        </w:object>
      </w:r>
      <w:r w:rsidRPr="00EB4953">
        <w:rPr>
          <w:rFonts w:ascii="宋体" w:hAnsi="宋体" w:hint="eastAsia"/>
          <w:szCs w:val="21"/>
        </w:rPr>
        <w:t>内有</w:t>
      </w:r>
      <w:r w:rsidRPr="00931AAB">
        <w:rPr>
          <w:rFonts w:hint="eastAsia"/>
        </w:rPr>
        <w:t>(    )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931AAB">
        <w:rPr>
          <w:rFonts w:hint="eastAsia"/>
        </w:rPr>
        <w:t xml:space="preserve">(A) </w:t>
      </w:r>
      <w:r w:rsidR="003C5739" w:rsidRPr="003C5739">
        <w:rPr>
          <w:position w:val="-10"/>
        </w:rPr>
        <w:object w:dxaOrig="920" w:dyaOrig="320">
          <v:shape id="_x0000_i1063" type="#_x0000_t75" style="width:45.7pt;height:16.3pt" o:ole="">
            <v:imagedata r:id="rId85" o:title=""/>
          </v:shape>
          <o:OLEObject Type="Embed" ProgID="Equation.DSMT4" ShapeID="_x0000_i1063" DrawAspect="Content" ObjectID="_1674985566" r:id="rId86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960" w:dyaOrig="320">
          <v:shape id="_x0000_i1064" type="#_x0000_t75" style="width:48.2pt;height:16.3pt" o:ole="">
            <v:imagedata r:id="rId87" o:title=""/>
          </v:shape>
          <o:OLEObject Type="Embed" ProgID="Equation.DSMT4" ShapeID="_x0000_i1064" DrawAspect="Content" ObjectID="_1674985567" r:id="rId88"/>
        </w:object>
      </w:r>
      <w:r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</w:t>
      </w:r>
      <w:r w:rsidRPr="00931AAB">
        <w:rPr>
          <w:rFonts w:hint="eastAsia"/>
        </w:rPr>
        <w:t>(B)</w:t>
      </w:r>
      <w:r w:rsidRPr="00931AAB">
        <w:t xml:space="preserve"> </w:t>
      </w:r>
      <w:r w:rsidR="003C5739" w:rsidRPr="003C5739">
        <w:rPr>
          <w:position w:val="-10"/>
        </w:rPr>
        <w:object w:dxaOrig="920" w:dyaOrig="320">
          <v:shape id="_x0000_i1065" type="#_x0000_t75" style="width:45.7pt;height:16.3pt" o:ole="">
            <v:imagedata r:id="rId89" o:title=""/>
          </v:shape>
          <o:OLEObject Type="Embed" ProgID="Equation.DSMT4" ShapeID="_x0000_i1065" DrawAspect="Content" ObjectID="_1674985568" r:id="rId90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960" w:dyaOrig="320">
          <v:shape id="_x0000_i1066" type="#_x0000_t75" style="width:48.2pt;height:16.3pt" o:ole="">
            <v:imagedata r:id="rId91" o:title=""/>
          </v:shape>
          <o:OLEObject Type="Embed" ProgID="Equation.DSMT4" ShapeID="_x0000_i1066" DrawAspect="Content" ObjectID="_1674985569" r:id="rId92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931AAB">
        <w:rPr>
          <w:rFonts w:hint="eastAsia"/>
        </w:rPr>
        <w:t>(C)</w:t>
      </w:r>
      <w:r w:rsidRPr="00931AAB">
        <w:t xml:space="preserve"> </w:t>
      </w:r>
      <w:r w:rsidR="003C5739" w:rsidRPr="003C5739">
        <w:rPr>
          <w:position w:val="-10"/>
        </w:rPr>
        <w:object w:dxaOrig="920" w:dyaOrig="320">
          <v:shape id="_x0000_i1067" type="#_x0000_t75" style="width:45.7pt;height:16.3pt" o:ole="">
            <v:imagedata r:id="rId93" o:title=""/>
          </v:shape>
          <o:OLEObject Type="Embed" ProgID="Equation.DSMT4" ShapeID="_x0000_i1067" DrawAspect="Content" ObjectID="_1674985570" r:id="rId94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960" w:dyaOrig="320">
          <v:shape id="_x0000_i1068" type="#_x0000_t75" style="width:48.2pt;height:16.3pt" o:ole="">
            <v:imagedata r:id="rId95" o:title=""/>
          </v:shape>
          <o:OLEObject Type="Embed" ProgID="Equation.DSMT4" ShapeID="_x0000_i1068" DrawAspect="Content" ObjectID="_1674985571" r:id="rId96"/>
        </w:object>
      </w:r>
      <w:r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</w:t>
      </w:r>
      <w:r w:rsidRPr="00931AAB">
        <w:rPr>
          <w:rFonts w:hint="eastAsia"/>
        </w:rPr>
        <w:t>(D)</w:t>
      </w:r>
      <w:r w:rsidRPr="00931AAB">
        <w:t xml:space="preserve"> </w:t>
      </w:r>
      <w:r w:rsidR="003C5739" w:rsidRPr="003C5739">
        <w:rPr>
          <w:position w:val="-10"/>
        </w:rPr>
        <w:object w:dxaOrig="920" w:dyaOrig="320">
          <v:shape id="_x0000_i1069" type="#_x0000_t75" style="width:45.7pt;height:16.3pt" o:ole="">
            <v:imagedata r:id="rId97" o:title=""/>
          </v:shape>
          <o:OLEObject Type="Embed" ProgID="Equation.DSMT4" ShapeID="_x0000_i1069" DrawAspect="Content" ObjectID="_1674985572" r:id="rId98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960" w:dyaOrig="320">
          <v:shape id="_x0000_i1070" type="#_x0000_t75" style="width:48.2pt;height:16.3pt" o:ole="">
            <v:imagedata r:id="rId99" o:title=""/>
          </v:shape>
          <o:OLEObject Type="Embed" ProgID="Equation.DSMT4" ShapeID="_x0000_i1070" DrawAspect="Content" ObjectID="_1674985573" r:id="rId100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305580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9A3A7A">
        <w:rPr>
          <w:rFonts w:hint="eastAsia"/>
        </w:rPr>
        <w:t>(</w:t>
      </w:r>
      <w:r>
        <w:rPr>
          <w:rFonts w:hint="eastAsia"/>
        </w:rPr>
        <w:t>C</w:t>
      </w:r>
      <w:r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305580">
        <w:rPr>
          <w:rFonts w:ascii="宋体" w:hAnsi="宋体" w:hint="eastAsia"/>
          <w:szCs w:val="21"/>
        </w:rPr>
        <w:t>由</w:t>
      </w:r>
      <w:r w:rsidR="003C5739" w:rsidRPr="003C5739">
        <w:rPr>
          <w:position w:val="-10"/>
        </w:rPr>
        <w:object w:dxaOrig="1359" w:dyaOrig="320">
          <v:shape id="_x0000_i1071" type="#_x0000_t75" style="width:68.25pt;height:16.3pt" o:ole="">
            <v:imagedata r:id="rId101" o:title=""/>
          </v:shape>
          <o:OLEObject Type="Embed" ProgID="Equation.DSMT4" ShapeID="_x0000_i1071" DrawAspect="Content" ObjectID="_1674985574" r:id="rId102"/>
        </w:object>
      </w:r>
      <w:r w:rsidR="003C5739" w:rsidRPr="003C5739">
        <w:rPr>
          <w:position w:val="-10"/>
        </w:rPr>
        <w:object w:dxaOrig="940" w:dyaOrig="320">
          <v:shape id="_x0000_i1072" type="#_x0000_t75" style="width:46.95pt;height:16.3pt" o:ole="">
            <v:imagedata r:id="rId103" o:title=""/>
          </v:shape>
          <o:OLEObject Type="Embed" ProgID="Equation.DSMT4" ShapeID="_x0000_i1072" DrawAspect="Content" ObjectID="_1674985575" r:id="rId104"/>
        </w:object>
      </w:r>
      <w:r w:rsidRPr="00305580">
        <w:rPr>
          <w:rFonts w:ascii="宋体" w:hAnsi="宋体" w:hint="eastAsia"/>
          <w:szCs w:val="21"/>
        </w:rPr>
        <w:t>知,</w:t>
      </w:r>
      <w:r w:rsidR="003C5739" w:rsidRPr="003C5739">
        <w:rPr>
          <w:position w:val="-10"/>
        </w:rPr>
        <w:object w:dxaOrig="540" w:dyaOrig="320">
          <v:shape id="_x0000_i1073" type="#_x0000_t75" style="width:26.9pt;height:16.3pt" o:ole="">
            <v:imagedata r:id="rId105" o:title=""/>
          </v:shape>
          <o:OLEObject Type="Embed" ProgID="Equation.DSMT4" ShapeID="_x0000_i1073" DrawAspect="Content" ObjectID="_1674985576" r:id="rId106"/>
        </w:object>
      </w:r>
      <w:r w:rsidRPr="00305580">
        <w:rPr>
          <w:rFonts w:ascii="宋体" w:hAnsi="宋体" w:hint="eastAsia"/>
          <w:szCs w:val="21"/>
        </w:rPr>
        <w:t>的图形关于</w:t>
      </w:r>
      <w:r w:rsidR="003C5739" w:rsidRPr="003C5739">
        <w:rPr>
          <w:position w:val="-10"/>
        </w:rPr>
        <w:object w:dxaOrig="220" w:dyaOrig="260">
          <v:shape id="_x0000_i1074" type="#_x0000_t75" style="width:11.25pt;height:13.15pt" o:ole="">
            <v:imagedata r:id="rId107" o:title=""/>
          </v:shape>
          <o:OLEObject Type="Embed" ProgID="Equation.DSMT4" ShapeID="_x0000_i1074" DrawAspect="Content" ObjectID="_1674985577" r:id="rId108"/>
        </w:object>
      </w:r>
      <w:r w:rsidRPr="00305580">
        <w:rPr>
          <w:rFonts w:ascii="宋体" w:hAnsi="宋体" w:hint="eastAsia"/>
          <w:szCs w:val="21"/>
        </w:rPr>
        <w:t>轴对称.由在</w:t>
      </w:r>
      <w:r w:rsidR="003C5739" w:rsidRPr="003C5739">
        <w:rPr>
          <w:position w:val="-10"/>
        </w:rPr>
        <w:object w:dxaOrig="740" w:dyaOrig="320">
          <v:shape id="_x0000_i1075" type="#_x0000_t75" style="width:36.95pt;height:16.3pt" o:ole="">
            <v:imagedata r:id="rId109" o:title=""/>
          </v:shape>
          <o:OLEObject Type="Embed" ProgID="Equation.DSMT4" ShapeID="_x0000_i1075" DrawAspect="Content" ObjectID="_1674985578" r:id="rId110"/>
        </w:object>
      </w:r>
      <w:r w:rsidRPr="00305580">
        <w:rPr>
          <w:rFonts w:ascii="宋体" w:hAnsi="宋体" w:hint="eastAsia"/>
          <w:szCs w:val="21"/>
        </w:rPr>
        <w:t>内,</w:t>
      </w:r>
      <w:r w:rsidR="003C5739" w:rsidRPr="003C5739">
        <w:rPr>
          <w:position w:val="-14"/>
        </w:rPr>
        <w:object w:dxaOrig="960" w:dyaOrig="400">
          <v:shape id="_x0000_i1076" type="#_x0000_t75" style="width:48.2pt;height:20.05pt" o:ole="">
            <v:imagedata r:id="rId111" o:title=""/>
          </v:shape>
          <o:OLEObject Type="Embed" ProgID="Equation.DSMT4" ShapeID="_x0000_i1076" DrawAspect="Content" ObjectID="_1674985579" r:id="rId112"/>
        </w:object>
      </w:r>
      <w:r w:rsidRPr="00305580">
        <w:rPr>
          <w:rFonts w:ascii="宋体" w:hAnsi="宋体" w:hint="eastAsia"/>
          <w:szCs w:val="21"/>
        </w:rPr>
        <w:t>且</w:t>
      </w:r>
      <w:r w:rsidR="003C5739" w:rsidRPr="003C5739">
        <w:rPr>
          <w:position w:val="-10"/>
        </w:rPr>
        <w:object w:dxaOrig="960" w:dyaOrig="320">
          <v:shape id="_x0000_i1077" type="#_x0000_t75" style="width:48.2pt;height:16.3pt" o:ole="">
            <v:imagedata r:id="rId113" o:title=""/>
          </v:shape>
          <o:OLEObject Type="Embed" ProgID="Equation.DSMT4" ShapeID="_x0000_i1077" DrawAspect="Content" ObjectID="_1674985580" r:id="rId114"/>
        </w:object>
      </w:r>
      <w:r w:rsidRPr="00305580">
        <w:rPr>
          <w:rFonts w:ascii="宋体" w:hAnsi="宋体" w:hint="eastAsia"/>
          <w:szCs w:val="21"/>
        </w:rPr>
        <w:t>知,</w:t>
      </w:r>
      <w:r w:rsidR="003C5739" w:rsidRPr="003C5739">
        <w:rPr>
          <w:position w:val="-10"/>
        </w:rPr>
        <w:object w:dxaOrig="540" w:dyaOrig="320">
          <v:shape id="_x0000_i1078" type="#_x0000_t75" style="width:26.9pt;height:16.3pt" o:ole="">
            <v:imagedata r:id="rId115" o:title=""/>
          </v:shape>
          <o:OLEObject Type="Embed" ProgID="Equation.DSMT4" ShapeID="_x0000_i1078" DrawAspect="Content" ObjectID="_1674985581" r:id="rId116"/>
        </w:object>
      </w:r>
      <w:r w:rsidRPr="00305580">
        <w:rPr>
          <w:rFonts w:ascii="宋体" w:hAnsi="宋体" w:hint="eastAsia"/>
          <w:szCs w:val="21"/>
        </w:rPr>
        <w:t>的图形在</w:t>
      </w:r>
      <w:r w:rsidR="003C5739" w:rsidRPr="003C5739">
        <w:rPr>
          <w:position w:val="-10"/>
        </w:rPr>
        <w:object w:dxaOrig="740" w:dyaOrig="320">
          <v:shape id="_x0000_i1079" type="#_x0000_t75" style="width:36.95pt;height:16.3pt" o:ole="">
            <v:imagedata r:id="rId117" o:title=""/>
          </v:shape>
          <o:OLEObject Type="Embed" ProgID="Equation.DSMT4" ShapeID="_x0000_i1079" DrawAspect="Content" ObjectID="_1674985582" r:id="rId118"/>
        </w:object>
      </w:r>
      <w:r w:rsidRPr="00305580">
        <w:rPr>
          <w:rFonts w:ascii="宋体" w:hAnsi="宋体" w:hint="eastAsia"/>
          <w:szCs w:val="21"/>
        </w:rPr>
        <w:t>内单调上升且是凸的；由对称性知,在</w:t>
      </w:r>
      <w:r w:rsidR="003C5739" w:rsidRPr="003C5739">
        <w:rPr>
          <w:position w:val="-10"/>
        </w:rPr>
        <w:object w:dxaOrig="740" w:dyaOrig="320">
          <v:shape id="_x0000_i1080" type="#_x0000_t75" style="width:36.95pt;height:16.3pt" o:ole="">
            <v:imagedata r:id="rId119" o:title=""/>
          </v:shape>
          <o:OLEObject Type="Embed" ProgID="Equation.DSMT4" ShapeID="_x0000_i1080" DrawAspect="Content" ObjectID="_1674985583" r:id="rId120"/>
        </w:object>
      </w:r>
      <w:r w:rsidRPr="00305580">
        <w:rPr>
          <w:rFonts w:ascii="宋体" w:hAnsi="宋体" w:hint="eastAsia"/>
          <w:szCs w:val="21"/>
        </w:rPr>
        <w:t>内,</w:t>
      </w:r>
      <w:r w:rsidR="003C5739" w:rsidRPr="003C5739">
        <w:rPr>
          <w:position w:val="-10"/>
        </w:rPr>
        <w:object w:dxaOrig="540" w:dyaOrig="320">
          <v:shape id="_x0000_i1081" type="#_x0000_t75" style="width:26.9pt;height:16.3pt" o:ole="">
            <v:imagedata r:id="rId121" o:title=""/>
          </v:shape>
          <o:OLEObject Type="Embed" ProgID="Equation.DSMT4" ShapeID="_x0000_i1081" DrawAspect="Content" ObjectID="_1674985584" r:id="rId122"/>
        </w:object>
      </w:r>
      <w:r w:rsidRPr="00305580">
        <w:rPr>
          <w:rFonts w:ascii="宋体" w:hAnsi="宋体" w:hint="eastAsia"/>
          <w:szCs w:val="21"/>
        </w:rPr>
        <w:t>的图形单调下降,且是凸的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157C04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05094C">
      <w:pPr>
        <w:ind w:left="480" w:hangingChars="200" w:hanging="480"/>
        <w:rPr>
          <w:rFonts w:ascii="宋体" w:hAnsi="宋体"/>
          <w:szCs w:val="21"/>
        </w:rPr>
      </w:pPr>
      <w:r w:rsidRPr="00F15587">
        <w:rPr>
          <w:rFonts w:hint="eastAsia"/>
        </w:rPr>
        <w:t>(3)</w:t>
      </w:r>
      <w:r w:rsidR="0005094C" w:rsidRPr="0059026F">
        <w:rPr>
          <w:rStyle w:val="ae"/>
          <w:rFonts w:hint="eastAsia"/>
        </w:rPr>
        <w:t>【同试卷三第</w:t>
      </w:r>
      <w:r w:rsidR="0005094C">
        <w:rPr>
          <w:rStyle w:val="ae"/>
          <w:rFonts w:hint="eastAsia"/>
        </w:rPr>
        <w:t>二</w:t>
      </w:r>
      <w:r w:rsidR="0005094C" w:rsidRPr="0059026F">
        <w:rPr>
          <w:rStyle w:val="ae"/>
          <w:rFonts w:hint="eastAsia"/>
        </w:rPr>
        <w:t>(</w:t>
      </w:r>
      <w:r w:rsidR="0005094C">
        <w:rPr>
          <w:rStyle w:val="ae"/>
          <w:rFonts w:hint="eastAsia"/>
        </w:rPr>
        <w:t>3</w:t>
      </w:r>
      <w:r w:rsidR="0005094C" w:rsidRPr="0059026F">
        <w:rPr>
          <w:rStyle w:val="ae"/>
          <w:rFonts w:hint="eastAsia"/>
        </w:rPr>
        <w:t>)</w:t>
      </w:r>
      <w:r w:rsidR="0005094C" w:rsidRPr="0059026F">
        <w:rPr>
          <w:rStyle w:val="ae"/>
          <w:rFonts w:hint="eastAsia"/>
        </w:rPr>
        <w:t>题】</w:t>
      </w:r>
      <w:r w:rsidRPr="00EB4953">
        <w:rPr>
          <w:rFonts w:ascii="宋体" w:hAnsi="宋体" w:hint="eastAsia"/>
          <w:szCs w:val="21"/>
        </w:rPr>
        <w:t>设向量组</w:t>
      </w:r>
      <w:r w:rsidR="003C5739" w:rsidRPr="003C5739">
        <w:rPr>
          <w:position w:val="-12"/>
        </w:rPr>
        <w:object w:dxaOrig="300" w:dyaOrig="360">
          <v:shape id="_x0000_i1082" type="#_x0000_t75" style="width:15.05pt;height:18.15pt" o:ole="">
            <v:imagedata r:id="rId123" o:title=""/>
          </v:shape>
          <o:OLEObject Type="Embed" ProgID="Equation.DSMT4" ShapeID="_x0000_i1082" DrawAspect="Content" ObjectID="_1674985585" r:id="rId124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300" w:dyaOrig="360">
          <v:shape id="_x0000_i1083" type="#_x0000_t75" style="width:15.05pt;height:18.15pt" o:ole="">
            <v:imagedata r:id="rId125" o:title=""/>
          </v:shape>
          <o:OLEObject Type="Embed" ProgID="Equation.DSMT4" ShapeID="_x0000_i1083" DrawAspect="Content" ObjectID="_1674985586" r:id="rId126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300" w:dyaOrig="360">
          <v:shape id="_x0000_i1084" type="#_x0000_t75" style="width:15.05pt;height:18.15pt" o:ole="">
            <v:imagedata r:id="rId127" o:title=""/>
          </v:shape>
          <o:OLEObject Type="Embed" ProgID="Equation.DSMT4" ShapeID="_x0000_i1084" DrawAspect="Content" ObjectID="_1674985587" r:id="rId128"/>
        </w:object>
      </w:r>
      <w:r w:rsidRPr="00EB4953">
        <w:rPr>
          <w:rFonts w:ascii="宋体" w:hAnsi="宋体" w:hint="eastAsia"/>
          <w:szCs w:val="21"/>
        </w:rPr>
        <w:t>线性无关,则下列向量组中,线性无关的是</w:t>
      </w:r>
      <w:r w:rsidRPr="00157C04">
        <w:rPr>
          <w:rFonts w:hint="eastAsia"/>
        </w:rPr>
        <w:t>(    )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(A)</w:t>
      </w:r>
      <w:r w:rsidRPr="00157C04">
        <w:t xml:space="preserve"> </w:t>
      </w:r>
      <w:r w:rsidR="003C5739" w:rsidRPr="003C5739">
        <w:rPr>
          <w:position w:val="-12"/>
        </w:rPr>
        <w:object w:dxaOrig="740" w:dyaOrig="360">
          <v:shape id="_x0000_i1085" type="#_x0000_t75" style="width:36.95pt;height:18.15pt" o:ole="">
            <v:imagedata r:id="rId129" o:title=""/>
          </v:shape>
          <o:OLEObject Type="Embed" ProgID="Equation.DSMT4" ShapeID="_x0000_i1085" DrawAspect="Content" ObjectID="_1674985588" r:id="rId130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740" w:dyaOrig="360">
          <v:shape id="_x0000_i1086" type="#_x0000_t75" style="width:36.95pt;height:18.15pt" o:ole="">
            <v:imagedata r:id="rId131" o:title=""/>
          </v:shape>
          <o:OLEObject Type="Embed" ProgID="Equation.DSMT4" ShapeID="_x0000_i1086" DrawAspect="Content" ObjectID="_1674985589" r:id="rId132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740" w:dyaOrig="360">
          <v:shape id="_x0000_i1087" type="#_x0000_t75" style="width:36.95pt;height:18.15pt" o:ole="">
            <v:imagedata r:id="rId133" o:title=""/>
          </v:shape>
          <o:OLEObject Type="Embed" ProgID="Equation.DSMT4" ShapeID="_x0000_i1087" DrawAspect="Content" ObjectID="_1674985590" r:id="rId134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(B)</w:t>
      </w:r>
      <w:r w:rsidRPr="00157C04">
        <w:t xml:space="preserve"> </w:t>
      </w:r>
      <w:r w:rsidR="003C5739" w:rsidRPr="003C5739">
        <w:rPr>
          <w:position w:val="-12"/>
        </w:rPr>
        <w:object w:dxaOrig="740" w:dyaOrig="360">
          <v:shape id="_x0000_i1088" type="#_x0000_t75" style="width:36.95pt;height:18.15pt" o:ole="">
            <v:imagedata r:id="rId135" o:title=""/>
          </v:shape>
          <o:OLEObject Type="Embed" ProgID="Equation.DSMT4" ShapeID="_x0000_i1088" DrawAspect="Content" ObjectID="_1674985591" r:id="rId136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740" w:dyaOrig="360">
          <v:shape id="_x0000_i1089" type="#_x0000_t75" style="width:36.95pt;height:18.15pt" o:ole="">
            <v:imagedata r:id="rId137" o:title=""/>
          </v:shape>
          <o:OLEObject Type="Embed" ProgID="Equation.DSMT4" ShapeID="_x0000_i1089" DrawAspect="Content" ObjectID="_1674985592" r:id="rId138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1320" w:dyaOrig="360">
          <v:shape id="_x0000_i1090" type="#_x0000_t75" style="width:65.75pt;height:18.15pt" o:ole="">
            <v:imagedata r:id="rId139" o:title=""/>
          </v:shape>
          <o:OLEObject Type="Embed" ProgID="Equation.DSMT4" ShapeID="_x0000_i1090" DrawAspect="Content" ObjectID="_1674985593" r:id="rId140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(C)</w:t>
      </w:r>
      <w:r w:rsidRPr="00157C04">
        <w:t xml:space="preserve"> </w:t>
      </w:r>
      <w:r w:rsidR="003C5739" w:rsidRPr="003C5739">
        <w:rPr>
          <w:position w:val="-12"/>
        </w:rPr>
        <w:object w:dxaOrig="859" w:dyaOrig="360">
          <v:shape id="_x0000_i1091" type="#_x0000_t75" style="width:43.2pt;height:18.15pt" o:ole="">
            <v:imagedata r:id="rId141" o:title=""/>
          </v:shape>
          <o:OLEObject Type="Embed" ProgID="Equation.DSMT4" ShapeID="_x0000_i1091" DrawAspect="Content" ObjectID="_1674985594" r:id="rId142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980" w:dyaOrig="360">
          <v:shape id="_x0000_i1092" type="#_x0000_t75" style="width:48.85pt;height:18.15pt" o:ole="">
            <v:imagedata r:id="rId143" o:title=""/>
          </v:shape>
          <o:OLEObject Type="Embed" ProgID="Equation.DSMT4" ShapeID="_x0000_i1092" DrawAspect="Content" ObjectID="_1674985595" r:id="rId144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859" w:dyaOrig="360">
          <v:shape id="_x0000_i1093" type="#_x0000_t75" style="width:43.2pt;height:18.15pt" o:ole="">
            <v:imagedata r:id="rId145" o:title=""/>
          </v:shape>
          <o:OLEObject Type="Embed" ProgID="Equation.DSMT4" ShapeID="_x0000_i1093" DrawAspect="Content" ObjectID="_1674985596" r:id="rId146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(D)</w:t>
      </w:r>
      <w:r w:rsidRPr="00157C04">
        <w:t xml:space="preserve"> </w:t>
      </w:r>
      <w:r w:rsidR="003C5739" w:rsidRPr="003C5739">
        <w:rPr>
          <w:position w:val="-12"/>
        </w:rPr>
        <w:object w:dxaOrig="1200" w:dyaOrig="360">
          <v:shape id="_x0000_i1094" type="#_x0000_t75" style="width:60.1pt;height:18.15pt" o:ole="">
            <v:imagedata r:id="rId147" o:title=""/>
          </v:shape>
          <o:OLEObject Type="Embed" ProgID="Equation.DSMT4" ShapeID="_x0000_i1094" DrawAspect="Content" ObjectID="_1674985597" r:id="rId148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1680" w:dyaOrig="360">
          <v:shape id="_x0000_i1095" type="#_x0000_t75" style="width:83.9pt;height:18.15pt" o:ole="">
            <v:imagedata r:id="rId149" o:title=""/>
          </v:shape>
          <o:OLEObject Type="Embed" ProgID="Equation.DSMT4" ShapeID="_x0000_i1095" DrawAspect="Content" ObjectID="_1674985598" r:id="rId150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1540" w:dyaOrig="360">
          <v:shape id="_x0000_i1096" type="#_x0000_t75" style="width:77pt;height:18.15pt" o:ole="">
            <v:imagedata r:id="rId151" o:title=""/>
          </v:shape>
          <o:OLEObject Type="Embed" ProgID="Equation.DSMT4" ShapeID="_x0000_i1096" DrawAspect="Content" ObjectID="_1674985599" r:id="rId152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Default="0059026F" w:rsidP="0059026F">
      <w:pPr>
        <w:ind w:left="480" w:hangingChars="200" w:hanging="480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9A3A7A">
        <w:rPr>
          <w:rFonts w:hint="eastAsia"/>
        </w:rPr>
        <w:t>(</w:t>
      </w:r>
      <w:r>
        <w:rPr>
          <w:rFonts w:hint="eastAsia"/>
        </w:rPr>
        <w:t>C</w:t>
      </w:r>
      <w:r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．事实上，</w:t>
      </w:r>
      <w:r w:rsidRPr="00305580">
        <w:rPr>
          <w:rFonts w:ascii="宋体" w:hAnsi="宋体" w:hint="eastAsia"/>
          <w:szCs w:val="21"/>
        </w:rPr>
        <w:t>将</w:t>
      </w:r>
      <w:r w:rsidR="003C5739" w:rsidRPr="003C5739">
        <w:rPr>
          <w:position w:val="-12"/>
        </w:rPr>
        <w:object w:dxaOrig="859" w:dyaOrig="360">
          <v:shape id="_x0000_i1097" type="#_x0000_t75" style="width:43.2pt;height:18.15pt" o:ole="">
            <v:imagedata r:id="rId153" o:title=""/>
          </v:shape>
          <o:OLEObject Type="Embed" ProgID="Equation.DSMT4" ShapeID="_x0000_i1097" DrawAspect="Content" ObjectID="_1674985600" r:id="rId154"/>
        </w:object>
      </w:r>
      <w:r w:rsidRPr="00305580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980" w:dyaOrig="360">
          <v:shape id="_x0000_i1098" type="#_x0000_t75" style="width:48.85pt;height:18.15pt" o:ole="">
            <v:imagedata r:id="rId155" o:title=""/>
          </v:shape>
          <o:OLEObject Type="Embed" ProgID="Equation.DSMT4" ShapeID="_x0000_i1098" DrawAspect="Content" ObjectID="_1674985601" r:id="rId156"/>
        </w:object>
      </w:r>
      <w:r w:rsidRPr="00305580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859" w:dyaOrig="360">
          <v:shape id="_x0000_i1099" type="#_x0000_t75" style="width:43.2pt;height:18.15pt" o:ole="">
            <v:imagedata r:id="rId157" o:title=""/>
          </v:shape>
          <o:OLEObject Type="Embed" ProgID="Equation.DSMT4" ShapeID="_x0000_i1099" DrawAspect="Content" ObjectID="_1674985602" r:id="rId158"/>
        </w:object>
      </w:r>
      <w:r w:rsidRPr="00305580">
        <w:rPr>
          <w:rFonts w:ascii="宋体" w:hAnsi="宋体" w:hint="eastAsia"/>
          <w:szCs w:val="21"/>
        </w:rPr>
        <w:t>用</w:t>
      </w:r>
      <w:r w:rsidR="003C5739" w:rsidRPr="003C5739">
        <w:rPr>
          <w:position w:val="-12"/>
        </w:rPr>
        <w:object w:dxaOrig="920" w:dyaOrig="360">
          <v:shape id="_x0000_i1100" type="#_x0000_t75" style="width:45.7pt;height:18.15pt" o:ole="">
            <v:imagedata r:id="rId159" o:title=""/>
          </v:shape>
          <o:OLEObject Type="Embed" ProgID="Equation.DSMT4" ShapeID="_x0000_i1100" DrawAspect="Content" ObjectID="_1674985603" r:id="rId160"/>
        </w:object>
      </w:r>
      <w:r w:rsidRPr="00305580">
        <w:rPr>
          <w:rFonts w:ascii="宋体" w:hAnsi="宋体" w:hint="eastAsia"/>
          <w:szCs w:val="21"/>
        </w:rPr>
        <w:t>线性表</w:t>
      </w:r>
      <w:r>
        <w:rPr>
          <w:rFonts w:ascii="宋体" w:hAnsi="宋体" w:hint="eastAsia"/>
          <w:szCs w:val="21"/>
        </w:rPr>
        <w:t>示</w:t>
      </w:r>
      <w:r w:rsidRPr="00305580">
        <w:rPr>
          <w:rFonts w:ascii="宋体" w:hAnsi="宋体" w:hint="eastAsia"/>
          <w:szCs w:val="21"/>
        </w:rPr>
        <w:t>,且写成矩阵形式</w:t>
      </w:r>
      <w:r>
        <w:rPr>
          <w:rFonts w:ascii="宋体" w:hAnsi="宋体" w:hint="eastAsia"/>
          <w:szCs w:val="21"/>
        </w:rPr>
        <w:t>，得到</w:t>
      </w:r>
    </w:p>
    <w:p w:rsidR="0059026F" w:rsidRPr="00305580" w:rsidRDefault="003C5739" w:rsidP="0059026F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50"/>
        </w:rPr>
        <w:object w:dxaOrig="6680" w:dyaOrig="1120">
          <v:shape id="_x0000_i1101" type="#_x0000_t75" style="width:333.7pt;height:55.7pt" o:ole="">
            <v:imagedata r:id="rId161" o:title=""/>
          </v:shape>
          <o:OLEObject Type="Embed" ProgID="Equation.DSMT4" ShapeID="_x0000_i1101" DrawAspect="Content" ObjectID="_1674985604" r:id="rId162"/>
        </w:object>
      </w:r>
    </w:p>
    <w:p w:rsidR="0059026F" w:rsidRDefault="0059026F" w:rsidP="0059026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3C5739" w:rsidRPr="003C5739">
        <w:rPr>
          <w:position w:val="-14"/>
        </w:rPr>
        <w:object w:dxaOrig="1100" w:dyaOrig="400">
          <v:shape id="_x0000_i1102" type="#_x0000_t75" style="width:55.1pt;height:20.05pt" o:ole="">
            <v:imagedata r:id="rId163" o:title=""/>
          </v:shape>
          <o:OLEObject Type="Embed" ProgID="Equation.DSMT4" ShapeID="_x0000_i1102" DrawAspect="Content" ObjectID="_1674985605" r:id="rId164"/>
        </w:object>
      </w:r>
      <w:r>
        <w:rPr>
          <w:rFonts w:ascii="宋体" w:hAnsi="宋体" w:hint="eastAsia"/>
          <w:szCs w:val="21"/>
        </w:rPr>
        <w:t>，</w:t>
      </w:r>
      <w:r w:rsidRPr="00305580">
        <w:rPr>
          <w:rFonts w:ascii="宋体" w:hAnsi="宋体" w:hint="eastAsia"/>
          <w:szCs w:val="21"/>
        </w:rPr>
        <w:t>则</w:t>
      </w:r>
      <w:r w:rsidR="003C5739" w:rsidRPr="003C5739">
        <w:rPr>
          <w:position w:val="-6"/>
        </w:rPr>
        <w:object w:dxaOrig="220" w:dyaOrig="279">
          <v:shape id="_x0000_i1103" type="#_x0000_t75" style="width:11.25pt;height:13.75pt" o:ole="">
            <v:imagedata r:id="rId165" o:title=""/>
          </v:shape>
          <o:OLEObject Type="Embed" ProgID="Equation.DSMT4" ShapeID="_x0000_i1103" DrawAspect="Content" ObjectID="_1674985606" r:id="rId166"/>
        </w:object>
      </w:r>
      <w:r w:rsidRPr="00305580">
        <w:rPr>
          <w:rFonts w:ascii="宋体" w:hAnsi="宋体" w:hint="eastAsia"/>
          <w:szCs w:val="21"/>
        </w:rPr>
        <w:t>可逆</w:t>
      </w:r>
      <w:r>
        <w:rPr>
          <w:rFonts w:ascii="宋体" w:hAnsi="宋体" w:hint="eastAsia"/>
          <w:szCs w:val="21"/>
        </w:rPr>
        <w:t>，</w:t>
      </w:r>
      <w:r w:rsidRPr="00305580">
        <w:rPr>
          <w:rFonts w:ascii="宋体" w:hAnsi="宋体" w:hint="eastAsia"/>
          <w:szCs w:val="21"/>
        </w:rPr>
        <w:t>故两向量组是等价向量组,由</w:t>
      </w:r>
      <w:r w:rsidR="003C5739" w:rsidRPr="003C5739">
        <w:rPr>
          <w:position w:val="-12"/>
        </w:rPr>
        <w:object w:dxaOrig="300" w:dyaOrig="360">
          <v:shape id="_x0000_i1104" type="#_x0000_t75" style="width:15.05pt;height:18.15pt" o:ole="">
            <v:imagedata r:id="rId167" o:title=""/>
          </v:shape>
          <o:OLEObject Type="Embed" ProgID="Equation.DSMT4" ShapeID="_x0000_i1104" DrawAspect="Content" ObjectID="_1674985607" r:id="rId168"/>
        </w:object>
      </w:r>
      <w:r w:rsidRPr="00305580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300" w:dyaOrig="360">
          <v:shape id="_x0000_i1105" type="#_x0000_t75" style="width:15.05pt;height:18.15pt" o:ole="">
            <v:imagedata r:id="rId169" o:title=""/>
          </v:shape>
          <o:OLEObject Type="Embed" ProgID="Equation.DSMT4" ShapeID="_x0000_i1105" DrawAspect="Content" ObjectID="_1674985608" r:id="rId170"/>
        </w:object>
      </w:r>
      <w:r w:rsidRPr="00305580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300" w:dyaOrig="360">
          <v:shape id="_x0000_i1106" type="#_x0000_t75" style="width:15.05pt;height:18.15pt" o:ole="">
            <v:imagedata r:id="rId171" o:title=""/>
          </v:shape>
          <o:OLEObject Type="Embed" ProgID="Equation.DSMT4" ShapeID="_x0000_i1106" DrawAspect="Content" ObjectID="_1674985609" r:id="rId172"/>
        </w:object>
      </w:r>
      <w:r w:rsidRPr="00305580">
        <w:rPr>
          <w:rFonts w:ascii="宋体" w:hAnsi="宋体" w:hint="eastAsia"/>
          <w:szCs w:val="21"/>
        </w:rPr>
        <w:t>线性无关知</w:t>
      </w:r>
      <w:r w:rsidR="003C5739" w:rsidRPr="003C5739">
        <w:rPr>
          <w:position w:val="-12"/>
        </w:rPr>
        <w:object w:dxaOrig="859" w:dyaOrig="360">
          <v:shape id="_x0000_i1107" type="#_x0000_t75" style="width:43.2pt;height:18.15pt" o:ole="">
            <v:imagedata r:id="rId173" o:title=""/>
          </v:shape>
          <o:OLEObject Type="Embed" ProgID="Equation.DSMT4" ShapeID="_x0000_i1107" DrawAspect="Content" ObjectID="_1674985610" r:id="rId174"/>
        </w:object>
      </w:r>
      <w:r w:rsidRPr="00305580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980" w:dyaOrig="360">
          <v:shape id="_x0000_i1108" type="#_x0000_t75" style="width:48.85pt;height:18.15pt" o:ole="">
            <v:imagedata r:id="rId175" o:title=""/>
          </v:shape>
          <o:OLEObject Type="Embed" ProgID="Equation.DSMT4" ShapeID="_x0000_i1108" DrawAspect="Content" ObjectID="_1674985611" r:id="rId176"/>
        </w:object>
      </w:r>
      <w:r w:rsidRPr="00305580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859" w:dyaOrig="360">
          <v:shape id="_x0000_i1109" type="#_x0000_t75" style="width:43.2pt;height:18.15pt" o:ole="">
            <v:imagedata r:id="rId177" o:title=""/>
          </v:shape>
          <o:OLEObject Type="Embed" ProgID="Equation.DSMT4" ShapeID="_x0000_i1109" DrawAspect="Content" ObjectID="_1674985612" r:id="rId178"/>
        </w:object>
      </w:r>
      <w:r w:rsidRPr="00305580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E97F83" w:rsidRDefault="0059026F" w:rsidP="00E97F83">
      <w:pPr>
        <w:ind w:left="480" w:hangingChars="200" w:hanging="480"/>
      </w:pPr>
      <w:r w:rsidRPr="00F15587">
        <w:rPr>
          <w:rFonts w:hint="eastAsia"/>
        </w:rPr>
        <w:t xml:space="preserve">(4) </w:t>
      </w:r>
      <w:r w:rsidR="00E97F83">
        <w:rPr>
          <w:rFonts w:hint="eastAsia"/>
        </w:rPr>
        <w:t>非齐次线性方程组</w:t>
      </w:r>
      <w:r w:rsidR="003C5739" w:rsidRPr="003C5739">
        <w:rPr>
          <w:position w:val="-6"/>
        </w:rPr>
        <w:object w:dxaOrig="740" w:dyaOrig="279">
          <v:shape id="_x0000_i1110" type="#_x0000_t75" style="width:36.95pt;height:13.75pt" o:ole="">
            <v:imagedata r:id="rId179" o:title=""/>
          </v:shape>
          <o:OLEObject Type="Embed" ProgID="Equation.DSMT4" ShapeID="_x0000_i1110" DrawAspect="Content" ObjectID="_1674985613" r:id="rId180"/>
        </w:object>
      </w:r>
      <w:r w:rsidR="00E97F83">
        <w:rPr>
          <w:rFonts w:hint="eastAsia"/>
        </w:rPr>
        <w:t>中未知量个数为</w:t>
      </w:r>
      <w:r w:rsidR="003C5739" w:rsidRPr="00025957">
        <w:rPr>
          <w:position w:val="-4"/>
        </w:rPr>
        <w:object w:dxaOrig="200" w:dyaOrig="200">
          <v:shape id="_x0000_i1111" type="#_x0000_t75" style="width:10pt;height:10pt" o:ole="">
            <v:imagedata r:id="rId181" o:title=""/>
          </v:shape>
          <o:OLEObject Type="Embed" ProgID="Equation.DSMT4" ShapeID="_x0000_i1111" DrawAspect="Content" ObjectID="_1674985614" r:id="rId182"/>
        </w:object>
      </w:r>
      <w:r w:rsidR="00E97F83">
        <w:rPr>
          <w:rFonts w:hint="eastAsia"/>
        </w:rPr>
        <w:t>，方程个数为</w:t>
      </w:r>
      <w:r w:rsidR="003C5739" w:rsidRPr="00025957">
        <w:rPr>
          <w:position w:val="-4"/>
        </w:rPr>
        <w:object w:dxaOrig="260" w:dyaOrig="200">
          <v:shape id="_x0000_i1112" type="#_x0000_t75" style="width:13.15pt;height:10pt" o:ole="">
            <v:imagedata r:id="rId183" o:title=""/>
          </v:shape>
          <o:OLEObject Type="Embed" ProgID="Equation.DSMT4" ShapeID="_x0000_i1112" DrawAspect="Content" ObjectID="_1674985615" r:id="rId184"/>
        </w:object>
      </w:r>
      <w:r w:rsidR="00E97F83">
        <w:rPr>
          <w:rFonts w:hint="eastAsia"/>
        </w:rPr>
        <w:t>，系数矩阵</w:t>
      </w:r>
      <w:r w:rsidR="003C5739" w:rsidRPr="00025957">
        <w:rPr>
          <w:position w:val="-4"/>
        </w:rPr>
        <w:object w:dxaOrig="220" w:dyaOrig="260">
          <v:shape id="_x0000_i1113" type="#_x0000_t75" style="width:11.25pt;height:13.15pt" o:ole="">
            <v:imagedata r:id="rId185" o:title=""/>
          </v:shape>
          <o:OLEObject Type="Embed" ProgID="Equation.DSMT4" ShapeID="_x0000_i1113" DrawAspect="Content" ObjectID="_1674985616" r:id="rId186"/>
        </w:object>
      </w:r>
      <w:r w:rsidR="00E97F83">
        <w:rPr>
          <w:rFonts w:hint="eastAsia"/>
        </w:rPr>
        <w:t>的秩为</w:t>
      </w:r>
      <w:r w:rsidR="003C5739" w:rsidRPr="00025957">
        <w:rPr>
          <w:position w:val="-4"/>
        </w:rPr>
        <w:object w:dxaOrig="180" w:dyaOrig="200">
          <v:shape id="_x0000_i1114" type="#_x0000_t75" style="width:8.75pt;height:10pt" o:ole="">
            <v:imagedata r:id="rId187" o:title=""/>
          </v:shape>
          <o:OLEObject Type="Embed" ProgID="Equation.DSMT4" ShapeID="_x0000_i1114" DrawAspect="Content" ObjectID="_1674985617" r:id="rId188"/>
        </w:object>
      </w:r>
      <w:r w:rsidR="00E97F83">
        <w:rPr>
          <w:rFonts w:hint="eastAsia"/>
        </w:rPr>
        <w:t>，则</w:t>
      </w:r>
      <w:r w:rsidRPr="005A6448">
        <w:rPr>
          <w:rFonts w:hint="eastAsia"/>
        </w:rPr>
        <w:t>(    )</w:t>
      </w:r>
    </w:p>
    <w:p w:rsidR="0059026F" w:rsidRDefault="0059026F" w:rsidP="0059026F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(A)</w:t>
      </w:r>
      <w:r w:rsidR="00E97F83" w:rsidRPr="00E97F83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580" w:dyaOrig="200">
          <v:shape id="_x0000_i1115" type="#_x0000_t75" style="width:28.8pt;height:10pt" o:ole="">
            <v:imagedata r:id="rId189" o:title=""/>
          </v:shape>
          <o:OLEObject Type="Embed" ProgID="Equation.DSMT4" ShapeID="_x0000_i1115" DrawAspect="Content" ObjectID="_1674985618" r:id="rId190"/>
        </w:object>
      </w:r>
      <w:r w:rsidR="00E97F83">
        <w:rPr>
          <w:rFonts w:hint="eastAsia"/>
        </w:rPr>
        <w:t>时，方程组</w:t>
      </w:r>
      <w:r w:rsidR="003C5739" w:rsidRPr="003C5739">
        <w:rPr>
          <w:position w:val="-6"/>
        </w:rPr>
        <w:object w:dxaOrig="740" w:dyaOrig="279">
          <v:shape id="_x0000_i1116" type="#_x0000_t75" style="width:36.95pt;height:13.75pt" o:ole="">
            <v:imagedata r:id="rId191" o:title=""/>
          </v:shape>
          <o:OLEObject Type="Embed" ProgID="Equation.DSMT4" ShapeID="_x0000_i1116" DrawAspect="Content" ObjectID="_1674985619" r:id="rId192"/>
        </w:object>
      </w:r>
      <w:r w:rsidR="00E97F83">
        <w:rPr>
          <w:rFonts w:hint="eastAsia"/>
        </w:rPr>
        <w:t>有解</w: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(B)</w:t>
      </w:r>
      <w:r w:rsidR="00E97F83" w:rsidRPr="00E97F83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520" w:dyaOrig="200">
          <v:shape id="_x0000_i1117" type="#_x0000_t75" style="width:26.3pt;height:10pt" o:ole="">
            <v:imagedata r:id="rId193" o:title=""/>
          </v:shape>
          <o:OLEObject Type="Embed" ProgID="Equation.DSMT4" ShapeID="_x0000_i1117" DrawAspect="Content" ObjectID="_1674985620" r:id="rId194"/>
        </w:object>
      </w:r>
      <w:r w:rsidR="00E97F83">
        <w:rPr>
          <w:rFonts w:hint="eastAsia"/>
        </w:rPr>
        <w:t>时，方程组</w:t>
      </w:r>
      <w:r w:rsidR="003C5739" w:rsidRPr="003C5739">
        <w:rPr>
          <w:position w:val="-6"/>
        </w:rPr>
        <w:object w:dxaOrig="740" w:dyaOrig="279">
          <v:shape id="_x0000_i1118" type="#_x0000_t75" style="width:36.95pt;height:13.75pt" o:ole="">
            <v:imagedata r:id="rId195" o:title=""/>
          </v:shape>
          <o:OLEObject Type="Embed" ProgID="Equation.DSMT4" ShapeID="_x0000_i1118" DrawAspect="Content" ObjectID="_1674985621" r:id="rId196"/>
        </w:object>
      </w:r>
      <w:r w:rsidR="00E97F83">
        <w:rPr>
          <w:rFonts w:hint="eastAsia"/>
        </w:rPr>
        <w:t>有唯一解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(C)</w:t>
      </w:r>
      <w:r w:rsidR="00E97F83" w:rsidRPr="00E97F83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600" w:dyaOrig="200">
          <v:shape id="_x0000_i1119" type="#_x0000_t75" style="width:30.05pt;height:10pt" o:ole="">
            <v:imagedata r:id="rId197" o:title=""/>
          </v:shape>
          <o:OLEObject Type="Embed" ProgID="Equation.DSMT4" ShapeID="_x0000_i1119" DrawAspect="Content" ObjectID="_1674985622" r:id="rId198"/>
        </w:object>
      </w:r>
      <w:r w:rsidR="00E97F83">
        <w:rPr>
          <w:rFonts w:hint="eastAsia"/>
        </w:rPr>
        <w:t>时，方程组</w:t>
      </w:r>
      <w:r w:rsidR="003C5739" w:rsidRPr="003C5739">
        <w:rPr>
          <w:position w:val="-6"/>
        </w:rPr>
        <w:object w:dxaOrig="740" w:dyaOrig="279">
          <v:shape id="_x0000_i1120" type="#_x0000_t75" style="width:36.95pt;height:13.75pt" o:ole="">
            <v:imagedata r:id="rId199" o:title=""/>
          </v:shape>
          <o:OLEObject Type="Embed" ProgID="Equation.DSMT4" ShapeID="_x0000_i1120" DrawAspect="Content" ObjectID="_1674985623" r:id="rId200"/>
        </w:object>
      </w:r>
      <w:r w:rsidR="00E97F83">
        <w:rPr>
          <w:rFonts w:hint="eastAsia"/>
        </w:rPr>
        <w:t>有唯一解</w: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(D)</w:t>
      </w:r>
      <w:r w:rsidR="00E97F83" w:rsidRPr="00E97F83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520" w:dyaOrig="200">
          <v:shape id="_x0000_i1121" type="#_x0000_t75" style="width:26.3pt;height:10pt" o:ole="">
            <v:imagedata r:id="rId201" o:title=""/>
          </v:shape>
          <o:OLEObject Type="Embed" ProgID="Equation.DSMT4" ShapeID="_x0000_i1121" DrawAspect="Content" ObjectID="_1674985624" r:id="rId202"/>
        </w:object>
      </w:r>
      <w:r w:rsidR="00E97F83">
        <w:rPr>
          <w:rFonts w:hint="eastAsia"/>
        </w:rPr>
        <w:t>时，方程组</w:t>
      </w:r>
      <w:r w:rsidR="003C5739" w:rsidRPr="003C5739">
        <w:rPr>
          <w:position w:val="-6"/>
        </w:rPr>
        <w:object w:dxaOrig="740" w:dyaOrig="279">
          <v:shape id="_x0000_i1122" type="#_x0000_t75" style="width:36.95pt;height:13.75pt" o:ole="">
            <v:imagedata r:id="rId203" o:title=""/>
          </v:shape>
          <o:OLEObject Type="Embed" ProgID="Equation.DSMT4" ShapeID="_x0000_i1122" DrawAspect="Content" ObjectID="_1674985625" r:id="rId204"/>
        </w:object>
      </w:r>
      <w:r w:rsidR="00E97F83">
        <w:rPr>
          <w:rFonts w:hint="eastAsia"/>
        </w:rPr>
        <w:t>有无穷多解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2F3EE2" w:rsidRDefault="0059026F" w:rsidP="0059026F">
      <w:pPr>
        <w:ind w:left="480" w:hangingChars="200" w:hanging="480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9A3A7A">
        <w:rPr>
          <w:rFonts w:hint="eastAsia"/>
        </w:rPr>
        <w:t>(</w:t>
      </w:r>
      <w:r w:rsidR="00E97F83">
        <w:rPr>
          <w:rFonts w:hint="eastAsia"/>
        </w:rPr>
        <w:t>A</w:t>
      </w:r>
      <w:r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rPr>
          <w:rFonts w:ascii="宋体" w:hAnsi="宋体" w:cs="宋体"/>
          <w:kern w:val="0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05094C" w:rsidRDefault="0059026F" w:rsidP="00E97F83">
      <w:pPr>
        <w:ind w:left="480" w:hangingChars="200" w:hanging="480"/>
      </w:pPr>
      <w:r w:rsidRPr="00F15587">
        <w:rPr>
          <w:rFonts w:hint="eastAsia"/>
        </w:rPr>
        <w:t xml:space="preserve">(5) </w:t>
      </w:r>
      <w:r w:rsidR="00E97F83" w:rsidRPr="00E97F83">
        <w:rPr>
          <w:rFonts w:hint="eastAsia"/>
        </w:rPr>
        <w:t>设</w:t>
      </w:r>
      <w:r w:rsidR="003C5739" w:rsidRPr="00025957">
        <w:rPr>
          <w:position w:val="-4"/>
        </w:rPr>
        <w:object w:dxaOrig="240" w:dyaOrig="260">
          <v:shape id="_x0000_i1123" type="#_x0000_t75" style="width:11.9pt;height:13.15pt" o:ole="">
            <v:imagedata r:id="rId205" o:title=""/>
          </v:shape>
          <o:OLEObject Type="Embed" ProgID="Equation.DSMT4" ShapeID="_x0000_i1123" DrawAspect="Content" ObjectID="_1674985626" r:id="rId206"/>
        </w:object>
      </w:r>
      <w:r w:rsidR="00E97F83" w:rsidRPr="00E97F83">
        <w:rPr>
          <w:rFonts w:hint="eastAsia"/>
        </w:rPr>
        <w:t>是一随机变量</w:t>
      </w:r>
      <w:r w:rsidR="00E97F83">
        <w:rPr>
          <w:rFonts w:hint="eastAsia"/>
        </w:rPr>
        <w:t>，</w:t>
      </w:r>
      <w:r w:rsidR="003C5739" w:rsidRPr="003C5739">
        <w:rPr>
          <w:position w:val="-10"/>
        </w:rPr>
        <w:object w:dxaOrig="740" w:dyaOrig="320">
          <v:shape id="_x0000_i1124" type="#_x0000_t75" style="width:36.95pt;height:16.3pt" o:ole="">
            <v:imagedata r:id="rId207" o:title=""/>
          </v:shape>
          <o:OLEObject Type="Embed" ProgID="Equation.DSMT4" ShapeID="_x0000_i1124" DrawAspect="Content" ObjectID="_1674985627" r:id="rId208"/>
        </w:object>
      </w:r>
      <w:r w:rsidR="00E97F83">
        <w:rPr>
          <w:rFonts w:hint="eastAsia"/>
        </w:rPr>
        <w:t xml:space="preserve">, </w:t>
      </w:r>
      <w:r w:rsidR="003C5739" w:rsidRPr="003C5739">
        <w:rPr>
          <w:position w:val="-6"/>
        </w:rPr>
        <w:object w:dxaOrig="859" w:dyaOrig="320">
          <v:shape id="_x0000_i1125" type="#_x0000_t75" style="width:43.2pt;height:16.3pt" o:ole="">
            <v:imagedata r:id="rId209" o:title=""/>
          </v:shape>
          <o:OLEObject Type="Embed" ProgID="Equation.DSMT4" ShapeID="_x0000_i1125" DrawAspect="Content" ObjectID="_1674985628" r:id="rId210"/>
        </w:object>
      </w:r>
      <w:r w:rsidR="00E97F83">
        <w:rPr>
          <w:rFonts w:hint="eastAsia"/>
        </w:rPr>
        <w:t>（</w:t>
      </w:r>
      <w:r w:rsidR="003C5739" w:rsidRPr="003C5739">
        <w:rPr>
          <w:position w:val="-10"/>
        </w:rPr>
        <w:object w:dxaOrig="240" w:dyaOrig="260">
          <v:shape id="_x0000_i1126" type="#_x0000_t75" style="width:11.9pt;height:13.15pt" o:ole="">
            <v:imagedata r:id="rId211" o:title=""/>
          </v:shape>
          <o:OLEObject Type="Embed" ProgID="Equation.DSMT4" ShapeID="_x0000_i1126" DrawAspect="Content" ObjectID="_1674985629" r:id="rId212"/>
        </w:object>
      </w:r>
      <w:r w:rsidR="00E97F83" w:rsidRPr="00E97F83">
        <w:rPr>
          <w:rFonts w:hint="eastAsia"/>
        </w:rPr>
        <w:t>,</w:t>
      </w:r>
      <w:r w:rsidR="00E97F83">
        <w:rPr>
          <w:rFonts w:hint="eastAsia"/>
        </w:rPr>
        <w:t xml:space="preserve"> </w:t>
      </w:r>
      <w:r w:rsidR="003C5739" w:rsidRPr="003C5739">
        <w:rPr>
          <w:position w:val="-6"/>
        </w:rPr>
        <w:object w:dxaOrig="580" w:dyaOrig="279">
          <v:shape id="_x0000_i1127" type="#_x0000_t75" style="width:28.8pt;height:13.75pt" o:ole="">
            <v:imagedata r:id="rId213" o:title=""/>
          </v:shape>
          <o:OLEObject Type="Embed" ProgID="Equation.DSMT4" ShapeID="_x0000_i1127" DrawAspect="Content" ObjectID="_1674985630" r:id="rId214"/>
        </w:object>
      </w:r>
      <w:r w:rsidR="00E97F83">
        <w:rPr>
          <w:rFonts w:hint="eastAsia"/>
        </w:rPr>
        <w:t>是</w:t>
      </w:r>
      <w:r w:rsidR="00E97F83" w:rsidRPr="00E97F83">
        <w:rPr>
          <w:rFonts w:hint="eastAsia"/>
        </w:rPr>
        <w:t>常数</w:t>
      </w:r>
      <w:r w:rsidR="00E97F83">
        <w:rPr>
          <w:rFonts w:hint="eastAsia"/>
        </w:rPr>
        <w:t>），</w:t>
      </w:r>
      <w:r w:rsidR="00E97F83" w:rsidRPr="00E97F83">
        <w:rPr>
          <w:rFonts w:hint="eastAsia"/>
        </w:rPr>
        <w:t>则对任意常数</w:t>
      </w:r>
      <w:r w:rsidR="003C5739" w:rsidRPr="003C5739">
        <w:rPr>
          <w:position w:val="-6"/>
        </w:rPr>
        <w:object w:dxaOrig="180" w:dyaOrig="220">
          <v:shape id="_x0000_i1128" type="#_x0000_t75" style="width:8.75pt;height:11.25pt" o:ole="">
            <v:imagedata r:id="rId215" o:title=""/>
          </v:shape>
          <o:OLEObject Type="Embed" ProgID="Equation.DSMT4" ShapeID="_x0000_i1128" DrawAspect="Content" ObjectID="_1674985631" r:id="rId216"/>
        </w:object>
      </w:r>
      <w:r w:rsidR="00E97F83">
        <w:rPr>
          <w:rFonts w:hint="eastAsia"/>
        </w:rPr>
        <w:t>，</w:t>
      </w:r>
      <w:r w:rsidR="00E97F83" w:rsidRPr="00E97F83">
        <w:rPr>
          <w:rFonts w:hint="eastAsia"/>
        </w:rPr>
        <w:t>必有</w:t>
      </w:r>
      <w:r w:rsidRPr="002F3EE2">
        <w:rPr>
          <w:rFonts w:hint="eastAsia"/>
        </w:rPr>
        <w:t>(    )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2F3EE2">
        <w:rPr>
          <w:rFonts w:hint="eastAsia"/>
        </w:rPr>
        <w:t>(A)</w:t>
      </w:r>
      <w:r w:rsidR="00E97F83" w:rsidRPr="00E97F83">
        <w:t xml:space="preserve"> </w:t>
      </w:r>
      <w:r w:rsidR="003C5739" w:rsidRPr="003C5739">
        <w:rPr>
          <w:position w:val="-10"/>
        </w:rPr>
        <w:object w:dxaOrig="2200" w:dyaOrig="360">
          <v:shape id="_x0000_i1129" type="#_x0000_t75" style="width:110.2pt;height:18.15pt" o:ole="">
            <v:imagedata r:id="rId217" o:title=""/>
          </v:shape>
          <o:OLEObject Type="Embed" ProgID="Equation.DSMT4" ShapeID="_x0000_i1129" DrawAspect="Content" ObjectID="_1674985632" r:id="rId21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2F3EE2">
        <w:rPr>
          <w:rFonts w:hint="eastAsia"/>
        </w:rPr>
        <w:t>(B)</w:t>
      </w:r>
      <w:r w:rsidR="00E97F83" w:rsidRPr="00E97F83">
        <w:t xml:space="preserve"> </w:t>
      </w:r>
      <w:r w:rsidR="003C5739" w:rsidRPr="003C5739">
        <w:rPr>
          <w:position w:val="-10"/>
        </w:rPr>
        <w:object w:dxaOrig="2140" w:dyaOrig="360">
          <v:shape id="_x0000_i1130" type="#_x0000_t75" style="width:107.05pt;height:18.15pt" o:ole="">
            <v:imagedata r:id="rId219" o:title=""/>
          </v:shape>
          <o:OLEObject Type="Embed" ProgID="Equation.DSMT4" ShapeID="_x0000_i1130" DrawAspect="Content" ObjectID="_1674985633" r:id="rId220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2F3EE2">
        <w:rPr>
          <w:rFonts w:hint="eastAsia"/>
        </w:rPr>
        <w:t>(C)</w:t>
      </w:r>
      <w:r w:rsidR="00E97F83" w:rsidRPr="00E97F83">
        <w:t xml:space="preserve"> </w:t>
      </w:r>
      <w:r w:rsidR="003C5739" w:rsidRPr="003C5739">
        <w:rPr>
          <w:position w:val="-10"/>
        </w:rPr>
        <w:object w:dxaOrig="2140" w:dyaOrig="360">
          <v:shape id="_x0000_i1131" type="#_x0000_t75" style="width:107.05pt;height:18.15pt" o:ole="">
            <v:imagedata r:id="rId221" o:title=""/>
          </v:shape>
          <o:OLEObject Type="Embed" ProgID="Equation.DSMT4" ShapeID="_x0000_i1131" DrawAspect="Content" ObjectID="_1674985634" r:id="rId222"/>
        </w:object>
      </w:r>
      <w:r>
        <w:rPr>
          <w:rFonts w:ascii="宋体" w:hAnsi="宋体" w:hint="eastAsia"/>
          <w:szCs w:val="21"/>
        </w:rPr>
        <w:t>．</w:t>
      </w:r>
      <w:r w:rsidR="00E97F83">
        <w:rPr>
          <w:rFonts w:ascii="宋体" w:hAnsi="宋体" w:hint="eastAsia"/>
          <w:szCs w:val="21"/>
        </w:rPr>
        <w:tab/>
      </w:r>
      <w:r w:rsidR="00E97F83">
        <w:rPr>
          <w:rFonts w:ascii="宋体" w:hAnsi="宋体" w:hint="eastAsia"/>
          <w:szCs w:val="21"/>
        </w:rPr>
        <w:tab/>
      </w:r>
      <w:r w:rsidR="00E97F83">
        <w:rPr>
          <w:rFonts w:ascii="宋体" w:hAnsi="宋体" w:hint="eastAsia"/>
          <w:szCs w:val="21"/>
        </w:rPr>
        <w:tab/>
      </w:r>
      <w:r w:rsidRPr="002F3EE2">
        <w:rPr>
          <w:rFonts w:hint="eastAsia"/>
        </w:rPr>
        <w:t>(D)</w:t>
      </w:r>
      <w:r w:rsidR="00E97F83" w:rsidRPr="00E97F83">
        <w:t xml:space="preserve"> </w:t>
      </w:r>
      <w:r w:rsidR="003C5739" w:rsidRPr="003C5739">
        <w:rPr>
          <w:position w:val="-10"/>
        </w:rPr>
        <w:object w:dxaOrig="2140" w:dyaOrig="360">
          <v:shape id="_x0000_i1132" type="#_x0000_t75" style="width:107.05pt;height:18.15pt" o:ole="">
            <v:imagedata r:id="rId223" o:title=""/>
          </v:shape>
          <o:OLEObject Type="Embed" ProgID="Equation.DSMT4" ShapeID="_x0000_i1132" DrawAspect="Content" ObjectID="_1674985635" r:id="rId224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305580" w:rsidRDefault="0059026F" w:rsidP="0005094C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9A3A7A">
        <w:rPr>
          <w:rFonts w:hint="eastAsia"/>
        </w:rPr>
        <w:t>(</w:t>
      </w:r>
      <w:r w:rsidR="00E97F83">
        <w:rPr>
          <w:rFonts w:hint="eastAsia"/>
        </w:rPr>
        <w:t>D</w:t>
      </w:r>
      <w:r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59026F" w:rsidRPr="00305580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三、</w:t>
      </w:r>
      <w:r>
        <w:rPr>
          <w:rFonts w:hint="eastAsia"/>
        </w:rPr>
        <w:t>（</w:t>
      </w:r>
      <w:r w:rsidRPr="00EB4953">
        <w:rPr>
          <w:rFonts w:hint="eastAsia"/>
        </w:rPr>
        <w:t>本题满分6分</w:t>
      </w:r>
      <w:r>
        <w:rPr>
          <w:rFonts w:hint="eastAsia"/>
        </w:rPr>
        <w:t>）</w:t>
      </w:r>
    </w:p>
    <w:p w:rsidR="0059026F" w:rsidRPr="00EB4953" w:rsidRDefault="00B84F3A" w:rsidP="0059026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3C5739" w:rsidRPr="003C5739">
        <w:rPr>
          <w:position w:val="-30"/>
        </w:rPr>
        <w:object w:dxaOrig="2920" w:dyaOrig="720">
          <v:shape id="_x0000_i1133" type="#_x0000_t75" style="width:145.9pt;height:36.3pt" o:ole="">
            <v:imagedata r:id="rId225" o:title=""/>
          </v:shape>
          <o:OLEObject Type="Embed" ProgID="Equation.DSMT4" ShapeID="_x0000_i1133" DrawAspect="Content" ObjectID="_1674985636" r:id="rId226"/>
        </w:object>
      </w:r>
      <w:r>
        <w:rPr>
          <w:rFonts w:ascii="宋体" w:hAnsi="宋体" w:hint="eastAsia"/>
          <w:szCs w:val="21"/>
        </w:rPr>
        <w:t>（</w:t>
      </w:r>
      <w:r w:rsidR="003C5739" w:rsidRPr="003C5739">
        <w:rPr>
          <w:position w:val="-6"/>
        </w:rPr>
        <w:object w:dxaOrig="540" w:dyaOrig="279">
          <v:shape id="_x0000_i1134" type="#_x0000_t75" style="width:26.9pt;height:13.75pt" o:ole="">
            <v:imagedata r:id="rId227" o:title=""/>
          </v:shape>
          <o:OLEObject Type="Embed" ProgID="Equation.DSMT4" ShapeID="_x0000_i1134" DrawAspect="Content" ObjectID="_1674985637" r:id="rId228"/>
        </w:object>
      </w:r>
      <w:r>
        <w:rPr>
          <w:rFonts w:ascii="宋体" w:hAnsi="宋体" w:hint="eastAsia"/>
          <w:szCs w:val="21"/>
        </w:rPr>
        <w:t>）</w:t>
      </w:r>
      <w:r w:rsidR="0059026F"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Default="0059026F" w:rsidP="00922E60">
      <w:pPr>
        <w:adjustRightInd w:val="0"/>
        <w:spacing w:line="240" w:lineRule="atLeast"/>
        <w:jc w:val="left"/>
        <w:rPr>
          <w:rFonts w:ascii="宋体" w:hAnsi="宋体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84F3A">
        <w:rPr>
          <w:rFonts w:ascii="宋体" w:hAnsi="宋体" w:hint="eastAsia"/>
          <w:szCs w:val="21"/>
        </w:rPr>
        <w:t>由洛必达法则，求得极限等于</w:t>
      </w:r>
      <w:r w:rsidR="003C5739" w:rsidRPr="003C5739">
        <w:rPr>
          <w:position w:val="-24"/>
        </w:rPr>
        <w:object w:dxaOrig="340" w:dyaOrig="660">
          <v:shape id="_x0000_i1135" type="#_x0000_t75" style="width:16.9pt;height:33.2pt" o:ole="">
            <v:imagedata r:id="rId229" o:title=""/>
          </v:shape>
          <o:OLEObject Type="Embed" ProgID="Equation.DSMT4" ShapeID="_x0000_i1135" DrawAspect="Content" ObjectID="_1674985638" r:id="rId230"/>
        </w:object>
      </w:r>
      <w:r w:rsidR="00B84F3A"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tabs>
          <w:tab w:val="left" w:pos="1260"/>
        </w:tabs>
        <w:rPr>
          <w:rFonts w:ascii="宋体" w:hAnsi="宋体"/>
          <w:szCs w:val="21"/>
        </w:rPr>
      </w:pPr>
    </w:p>
    <w:p w:rsidR="0059026F" w:rsidRPr="00EB4953" w:rsidRDefault="0059026F" w:rsidP="0059026F">
      <w:pPr>
        <w:tabs>
          <w:tab w:val="left" w:pos="1260"/>
        </w:tabs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四、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6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  <w:r w:rsidR="002248C7" w:rsidRPr="002248C7">
        <w:rPr>
          <w:rStyle w:val="ae"/>
          <w:rFonts w:hint="eastAsia"/>
          <w:b w:val="0"/>
        </w:rPr>
        <w:t>【同试卷三第四题】</w: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</w:t>
      </w:r>
      <w:r w:rsidR="003C5739" w:rsidRPr="003C5739">
        <w:rPr>
          <w:position w:val="-10"/>
        </w:rPr>
        <w:object w:dxaOrig="1300" w:dyaOrig="320">
          <v:shape id="_x0000_i1136" type="#_x0000_t75" style="width:65.1pt;height:16.3pt" o:ole="">
            <v:imagedata r:id="rId231" o:title=""/>
          </v:shape>
          <o:OLEObject Type="Embed" ProgID="Equation.DSMT4" ShapeID="_x0000_i1136" DrawAspect="Content" ObjectID="_1674985639" r:id="rId232"/>
        </w:object>
      </w:r>
      <w:r w:rsidRPr="00EB4953">
        <w:rPr>
          <w:rFonts w:ascii="宋体" w:hAnsi="宋体" w:hint="eastAsia"/>
          <w:szCs w:val="21"/>
        </w:rPr>
        <w:t>有连续偏导数,</w:t>
      </w:r>
      <w:r w:rsidR="003C5739" w:rsidRPr="003C5739">
        <w:rPr>
          <w:position w:val="-10"/>
        </w:rPr>
        <w:object w:dxaOrig="900" w:dyaOrig="320">
          <v:shape id="_x0000_i1137" type="#_x0000_t75" style="width:45.1pt;height:16.3pt" o:ole="">
            <v:imagedata r:id="rId233" o:title=""/>
          </v:shape>
          <o:OLEObject Type="Embed" ProgID="Equation.DSMT4" ShapeID="_x0000_i1137" DrawAspect="Content" ObjectID="_1674985640" r:id="rId234"/>
        </w:object>
      </w:r>
      <w:r w:rsidRPr="00EB4953">
        <w:rPr>
          <w:rFonts w:ascii="宋体" w:hAnsi="宋体" w:hint="eastAsia"/>
          <w:szCs w:val="21"/>
        </w:rPr>
        <w:t>和</w:t>
      </w:r>
      <w:r w:rsidR="003C5739" w:rsidRPr="003C5739">
        <w:rPr>
          <w:position w:val="-10"/>
        </w:rPr>
        <w:object w:dxaOrig="840" w:dyaOrig="320">
          <v:shape id="_x0000_i1138" type="#_x0000_t75" style="width:41.95pt;height:16.3pt" o:ole="">
            <v:imagedata r:id="rId235" o:title=""/>
          </v:shape>
          <o:OLEObject Type="Embed" ProgID="Equation.DSMT4" ShapeID="_x0000_i1138" DrawAspect="Content" ObjectID="_1674985641" r:id="rId236"/>
        </w:object>
      </w:r>
      <w:r w:rsidRPr="00EB4953">
        <w:rPr>
          <w:rFonts w:ascii="宋体" w:hAnsi="宋体" w:hint="eastAsia"/>
          <w:szCs w:val="21"/>
        </w:rPr>
        <w:t>分别由方程</w:t>
      </w:r>
      <w:r w:rsidR="003C5739" w:rsidRPr="003C5739">
        <w:rPr>
          <w:position w:val="-10"/>
        </w:rPr>
        <w:object w:dxaOrig="1060" w:dyaOrig="360">
          <v:shape id="_x0000_i1139" type="#_x0000_t75" style="width:53.2pt;height:18.15pt" o:ole="">
            <v:imagedata r:id="rId237" o:title=""/>
          </v:shape>
          <o:OLEObject Type="Embed" ProgID="Equation.DSMT4" ShapeID="_x0000_i1139" DrawAspect="Content" ObjectID="_1674985642" r:id="rId238"/>
        </w:object>
      </w:r>
      <w:r w:rsidRPr="00EB4953">
        <w:rPr>
          <w:rFonts w:ascii="宋体" w:hAnsi="宋体" w:hint="eastAsia"/>
          <w:szCs w:val="21"/>
        </w:rPr>
        <w:t>和</w:t>
      </w:r>
      <w:r w:rsidR="003C5739" w:rsidRPr="003C5739">
        <w:rPr>
          <w:position w:val="-6"/>
        </w:rPr>
        <w:object w:dxaOrig="1080" w:dyaOrig="320">
          <v:shape id="_x0000_i1140" type="#_x0000_t75" style="width:53.85pt;height:16.3pt" o:ole="">
            <v:imagedata r:id="rId239" o:title=""/>
          </v:shape>
          <o:OLEObject Type="Embed" ProgID="Equation.DSMT4" ShapeID="_x0000_i1140" DrawAspect="Content" ObjectID="_1674985643" r:id="rId240"/>
        </w:object>
      </w:r>
      <w:r w:rsidRPr="00EB4953">
        <w:rPr>
          <w:rFonts w:ascii="宋体" w:hAnsi="宋体" w:hint="eastAsia"/>
          <w:szCs w:val="21"/>
        </w:rPr>
        <w:t>所确定,求</w:t>
      </w:r>
      <w:r w:rsidR="003C5739" w:rsidRPr="003C5739">
        <w:rPr>
          <w:position w:val="-24"/>
        </w:rPr>
        <w:object w:dxaOrig="360" w:dyaOrig="620">
          <v:shape id="_x0000_i1141" type="#_x0000_t75" style="width:18.15pt;height:31.3pt" o:ole="">
            <v:imagedata r:id="rId241" o:title=""/>
          </v:shape>
          <o:OLEObject Type="Embed" ProgID="Equation.DSMT4" ShapeID="_x0000_i1141" DrawAspect="Content" ObjectID="_1674985644" r:id="rId242"/>
        </w:objec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305580" w:rsidRDefault="0059026F" w:rsidP="0059026F">
      <w:pPr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5580">
        <w:rPr>
          <w:rFonts w:ascii="宋体" w:hAnsi="宋体" w:hint="eastAsia"/>
          <w:szCs w:val="21"/>
        </w:rPr>
        <w:t>在</w:t>
      </w:r>
      <w:r w:rsidR="003C5739" w:rsidRPr="003C5739">
        <w:rPr>
          <w:position w:val="-10"/>
        </w:rPr>
        <w:object w:dxaOrig="1060" w:dyaOrig="360">
          <v:shape id="_x0000_i1142" type="#_x0000_t75" style="width:53.2pt;height:18.15pt" o:ole="">
            <v:imagedata r:id="rId243" o:title=""/>
          </v:shape>
          <o:OLEObject Type="Embed" ProgID="Equation.DSMT4" ShapeID="_x0000_i1142" DrawAspect="Content" ObjectID="_1674985645" r:id="rId244"/>
        </w:object>
      </w:r>
      <w:r w:rsidRPr="00305580">
        <w:rPr>
          <w:rFonts w:ascii="宋体" w:hAnsi="宋体" w:hint="eastAsia"/>
        </w:rPr>
        <w:t>中,</w:t>
      </w:r>
      <w:r w:rsidRPr="00305580">
        <w:rPr>
          <w:rFonts w:ascii="宋体" w:hAnsi="宋体" w:hint="eastAsia"/>
          <w:szCs w:val="21"/>
        </w:rPr>
        <w:t>将</w:t>
      </w:r>
      <w:r w:rsidR="003C5739" w:rsidRPr="003C5739">
        <w:rPr>
          <w:position w:val="-10"/>
        </w:rPr>
        <w:object w:dxaOrig="220" w:dyaOrig="260">
          <v:shape id="_x0000_i1143" type="#_x0000_t75" style="width:11.25pt;height:13.15pt" o:ole="">
            <v:imagedata r:id="rId245" o:title=""/>
          </v:shape>
          <o:OLEObject Type="Embed" ProgID="Equation.DSMT4" ShapeID="_x0000_i1143" DrawAspect="Content" ObjectID="_1674985646" r:id="rId246"/>
        </w:object>
      </w:r>
      <w:r w:rsidRPr="00305580">
        <w:rPr>
          <w:rFonts w:ascii="宋体" w:hAnsi="宋体" w:hint="eastAsia"/>
          <w:szCs w:val="21"/>
        </w:rPr>
        <w:t>视为</w:t>
      </w:r>
      <w:r w:rsidR="003C5739" w:rsidRPr="00025957">
        <w:rPr>
          <w:position w:val="-4"/>
        </w:rPr>
        <w:object w:dxaOrig="200" w:dyaOrig="200">
          <v:shape id="_x0000_i1144" type="#_x0000_t75" style="width:10pt;height:10pt" o:ole="">
            <v:imagedata r:id="rId247" o:title=""/>
          </v:shape>
          <o:OLEObject Type="Embed" ProgID="Equation.DSMT4" ShapeID="_x0000_i1144" DrawAspect="Content" ObjectID="_1674985647" r:id="rId248"/>
        </w:object>
      </w:r>
      <w:r w:rsidRPr="00305580">
        <w:rPr>
          <w:rFonts w:ascii="宋体" w:hAnsi="宋体" w:hint="eastAsia"/>
          <w:szCs w:val="21"/>
        </w:rPr>
        <w:t>的函数,两边对</w:t>
      </w:r>
      <w:r w:rsidR="003C5739" w:rsidRPr="00025957">
        <w:rPr>
          <w:position w:val="-4"/>
        </w:rPr>
        <w:object w:dxaOrig="200" w:dyaOrig="200">
          <v:shape id="_x0000_i1145" type="#_x0000_t75" style="width:10pt;height:10pt" o:ole="">
            <v:imagedata r:id="rId249" o:title=""/>
          </v:shape>
          <o:OLEObject Type="Embed" ProgID="Equation.DSMT4" ShapeID="_x0000_i1145" DrawAspect="Content" ObjectID="_1674985648" r:id="rId250"/>
        </w:object>
      </w:r>
      <w:r w:rsidRPr="00305580">
        <w:rPr>
          <w:rFonts w:ascii="宋体" w:hAnsi="宋体" w:hint="eastAsia"/>
          <w:szCs w:val="21"/>
        </w:rPr>
        <w:t>求导,得</w:t>
      </w:r>
    </w:p>
    <w:p w:rsidR="0059026F" w:rsidRPr="00305580" w:rsidRDefault="003C5739" w:rsidP="0059026F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28"/>
        </w:rPr>
        <w:object w:dxaOrig="4620" w:dyaOrig="700">
          <v:shape id="_x0000_i1146" type="#_x0000_t75" style="width:231.05pt;height:35.05pt" o:ole="">
            <v:imagedata r:id="rId251" o:title=""/>
          </v:shape>
          <o:OLEObject Type="Embed" ProgID="Equation.DSMT4" ShapeID="_x0000_i1146" DrawAspect="Content" ObjectID="_1674985649" r:id="rId252"/>
        </w:object>
      </w:r>
    </w:p>
    <w:p w:rsidR="0059026F" w:rsidRPr="00305580" w:rsidRDefault="0059026F" w:rsidP="0059026F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在</w:t>
      </w:r>
      <w:r w:rsidR="003C5739" w:rsidRPr="003C5739">
        <w:rPr>
          <w:position w:val="-6"/>
        </w:rPr>
        <w:object w:dxaOrig="1080" w:dyaOrig="320">
          <v:shape id="_x0000_i1147" type="#_x0000_t75" style="width:53.85pt;height:16.3pt" o:ole="">
            <v:imagedata r:id="rId253" o:title=""/>
          </v:shape>
          <o:OLEObject Type="Embed" ProgID="Equation.DSMT4" ShapeID="_x0000_i1147" DrawAspect="Content" ObjectID="_1674985650" r:id="rId254"/>
        </w:object>
      </w:r>
      <w:r w:rsidRPr="00305580">
        <w:rPr>
          <w:rFonts w:ascii="宋体" w:hAnsi="宋体" w:hint="eastAsia"/>
          <w:szCs w:val="21"/>
        </w:rPr>
        <w:t>中,将</w:t>
      </w:r>
      <w:r w:rsidR="003C5739" w:rsidRPr="00025957">
        <w:rPr>
          <w:position w:val="-4"/>
        </w:rPr>
        <w:object w:dxaOrig="200" w:dyaOrig="200">
          <v:shape id="_x0000_i1148" type="#_x0000_t75" style="width:10pt;height:10pt" o:ole="">
            <v:imagedata r:id="rId255" o:title=""/>
          </v:shape>
          <o:OLEObject Type="Embed" ProgID="Equation.DSMT4" ShapeID="_x0000_i1148" DrawAspect="Content" ObjectID="_1674985651" r:id="rId256"/>
        </w:object>
      </w:r>
      <w:r w:rsidRPr="00305580">
        <w:rPr>
          <w:rFonts w:ascii="宋体" w:hAnsi="宋体" w:hint="eastAsia"/>
          <w:szCs w:val="21"/>
        </w:rPr>
        <w:t>视为</w:t>
      </w:r>
      <w:r w:rsidR="003C5739" w:rsidRPr="00025957">
        <w:rPr>
          <w:position w:val="-4"/>
        </w:rPr>
        <w:object w:dxaOrig="200" w:dyaOrig="200">
          <v:shape id="_x0000_i1149" type="#_x0000_t75" style="width:10pt;height:10pt" o:ole="">
            <v:imagedata r:id="rId257" o:title=""/>
          </v:shape>
          <o:OLEObject Type="Embed" ProgID="Equation.DSMT4" ShapeID="_x0000_i1149" DrawAspect="Content" ObjectID="_1674985652" r:id="rId258"/>
        </w:object>
      </w:r>
      <w:r w:rsidRPr="00305580">
        <w:rPr>
          <w:rFonts w:ascii="宋体" w:hAnsi="宋体" w:hint="eastAsia"/>
          <w:szCs w:val="21"/>
        </w:rPr>
        <w:t>的函数,两边对</w:t>
      </w:r>
      <w:r w:rsidR="003C5739" w:rsidRPr="00025957">
        <w:rPr>
          <w:position w:val="-4"/>
        </w:rPr>
        <w:object w:dxaOrig="200" w:dyaOrig="200">
          <v:shape id="_x0000_i1150" type="#_x0000_t75" style="width:10pt;height:10pt" o:ole="">
            <v:imagedata r:id="rId259" o:title=""/>
          </v:shape>
          <o:OLEObject Type="Embed" ProgID="Equation.DSMT4" ShapeID="_x0000_i1150" DrawAspect="Content" ObjectID="_1674985653" r:id="rId260"/>
        </w:object>
      </w:r>
      <w:r w:rsidRPr="00305580">
        <w:rPr>
          <w:rFonts w:ascii="宋体" w:hAnsi="宋体" w:hint="eastAsia"/>
          <w:szCs w:val="21"/>
        </w:rPr>
        <w:t>求导,得</w:t>
      </w:r>
    </w:p>
    <w:p w:rsidR="0059026F" w:rsidRDefault="003C5739" w:rsidP="0059026F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28"/>
        </w:rPr>
        <w:object w:dxaOrig="4239" w:dyaOrig="660">
          <v:shape id="_x0000_i1151" type="#_x0000_t75" style="width:212.25pt;height:33.2pt" o:ole="">
            <v:imagedata r:id="rId261" o:title=""/>
          </v:shape>
          <o:OLEObject Type="Embed" ProgID="Equation.DSMT4" ShapeID="_x0000_i1151" DrawAspect="Content" ObjectID="_1674985654" r:id="rId262"/>
        </w:object>
      </w:r>
    </w:p>
    <w:p w:rsidR="0059026F" w:rsidRPr="00305580" w:rsidRDefault="0059026F" w:rsidP="0059026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Pr="00305580">
        <w:rPr>
          <w:rFonts w:ascii="宋体" w:hAnsi="宋体" w:hint="eastAsia"/>
          <w:szCs w:val="21"/>
        </w:rPr>
        <w:t>有</w:t>
      </w:r>
    </w:p>
    <w:p w:rsidR="0059026F" w:rsidRPr="00E32013" w:rsidRDefault="003C5739" w:rsidP="0059026F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28"/>
        </w:rPr>
        <w:object w:dxaOrig="5220" w:dyaOrig="700">
          <v:shape id="_x0000_i1152" type="#_x0000_t75" style="width:261.1pt;height:35.05pt" o:ole="">
            <v:imagedata r:id="rId263" o:title=""/>
          </v:shape>
          <o:OLEObject Type="Embed" ProgID="Equation.DSMT4" ShapeID="_x0000_i1152" DrawAspect="Content" ObjectID="_1674985655" r:id="rId264"/>
        </w:objec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五、</w:t>
      </w:r>
      <w:r>
        <w:rPr>
          <w:rFonts w:hint="eastAsia"/>
        </w:rPr>
        <w:t>（</w:t>
      </w:r>
      <w:r w:rsidRPr="00EB4953">
        <w:rPr>
          <w:rFonts w:hint="eastAsia"/>
        </w:rPr>
        <w:t>本题满分6分</w:t>
      </w:r>
      <w:r>
        <w:rPr>
          <w:rFonts w:hint="eastAsia"/>
        </w:rPr>
        <w:t>）</w:t>
      </w:r>
    </w:p>
    <w:p w:rsidR="0059026F" w:rsidRPr="00EB4953" w:rsidRDefault="00F91765" w:rsidP="00F91765">
      <w:pPr>
        <w:ind w:leftChars="200" w:left="480"/>
        <w:rPr>
          <w:rFonts w:ascii="宋体" w:hAnsi="宋体"/>
          <w:szCs w:val="21"/>
        </w:rPr>
      </w:pPr>
      <w:r w:rsidRPr="00F91765">
        <w:rPr>
          <w:rFonts w:ascii="宋体" w:hAnsi="宋体" w:hint="eastAsia"/>
          <w:szCs w:val="21"/>
        </w:rPr>
        <w:t>假设某种商品的需求量</w:t>
      </w:r>
      <w:r w:rsidR="003C5739" w:rsidRPr="003C5739">
        <w:rPr>
          <w:position w:val="-10"/>
        </w:rPr>
        <w:object w:dxaOrig="220" w:dyaOrig="320">
          <v:shape id="_x0000_i1153" type="#_x0000_t75" style="width:11.25pt;height:16.3pt" o:ole="">
            <v:imagedata r:id="rId265" o:title=""/>
          </v:shape>
          <o:OLEObject Type="Embed" ProgID="Equation.DSMT4" ShapeID="_x0000_i1153" DrawAspect="Content" ObjectID="_1674985656" r:id="rId266"/>
        </w:object>
      </w:r>
      <w:r w:rsidRPr="00F91765">
        <w:rPr>
          <w:rFonts w:ascii="宋体" w:hAnsi="宋体" w:hint="eastAsia"/>
          <w:szCs w:val="21"/>
        </w:rPr>
        <w:t>是单价</w:t>
      </w:r>
      <w:r w:rsidR="003C5739" w:rsidRPr="003C5739">
        <w:rPr>
          <w:position w:val="-10"/>
        </w:rPr>
        <w:object w:dxaOrig="200" w:dyaOrig="260">
          <v:shape id="_x0000_i1154" type="#_x0000_t75" style="width:10pt;height:13.15pt" o:ole="">
            <v:imagedata r:id="rId267" o:title=""/>
          </v:shape>
          <o:OLEObject Type="Embed" ProgID="Equation.DSMT4" ShapeID="_x0000_i1154" DrawAspect="Content" ObjectID="_1674985657" r:id="rId268"/>
        </w:object>
      </w:r>
      <w:r>
        <w:rPr>
          <w:rFonts w:ascii="宋体" w:hAnsi="宋体" w:hint="eastAsia"/>
          <w:szCs w:val="21"/>
        </w:rPr>
        <w:t>（</w:t>
      </w:r>
      <w:r w:rsidRPr="00F91765">
        <w:rPr>
          <w:rFonts w:ascii="宋体" w:hAnsi="宋体" w:hint="eastAsia"/>
          <w:szCs w:val="21"/>
        </w:rPr>
        <w:t>单位</w:t>
      </w:r>
      <w:r w:rsidRPr="00F91765">
        <w:rPr>
          <w:rFonts w:ascii="宋体" w:hAnsi="宋体"/>
          <w:szCs w:val="21"/>
        </w:rPr>
        <w:t>:</w:t>
      </w:r>
      <w:r w:rsidRPr="00F91765">
        <w:rPr>
          <w:rFonts w:ascii="宋体" w:hAnsi="宋体" w:hint="eastAsia"/>
          <w:szCs w:val="21"/>
        </w:rPr>
        <w:t>元</w:t>
      </w:r>
      <w:r>
        <w:rPr>
          <w:rFonts w:ascii="宋体" w:hAnsi="宋体" w:hint="eastAsia"/>
          <w:szCs w:val="21"/>
        </w:rPr>
        <w:t>）</w:t>
      </w:r>
      <w:r w:rsidRPr="00F91765">
        <w:rPr>
          <w:rFonts w:ascii="宋体" w:hAnsi="宋体" w:hint="eastAsia"/>
          <w:szCs w:val="21"/>
        </w:rPr>
        <w:t>的函数：</w:t>
      </w:r>
      <w:r w:rsidR="003C5739" w:rsidRPr="003C5739">
        <w:rPr>
          <w:position w:val="-10"/>
        </w:rPr>
        <w:object w:dxaOrig="1680" w:dyaOrig="320">
          <v:shape id="_x0000_i1155" type="#_x0000_t75" style="width:83.9pt;height:16.3pt" o:ole="">
            <v:imagedata r:id="rId269" o:title=""/>
          </v:shape>
          <o:OLEObject Type="Embed" ProgID="Equation.DSMT4" ShapeID="_x0000_i1155" DrawAspect="Content" ObjectID="_1674985658" r:id="rId270"/>
        </w:object>
      </w:r>
      <w:r w:rsidRPr="00F91765">
        <w:rPr>
          <w:rFonts w:ascii="宋体" w:hAnsi="宋体" w:hint="eastAsia"/>
          <w:szCs w:val="21"/>
        </w:rPr>
        <w:t>；商品的总成本</w:t>
      </w:r>
      <w:r w:rsidR="003C5739" w:rsidRPr="003C5739">
        <w:rPr>
          <w:position w:val="-6"/>
        </w:rPr>
        <w:object w:dxaOrig="220" w:dyaOrig="279">
          <v:shape id="_x0000_i1156" type="#_x0000_t75" style="width:11.25pt;height:13.75pt" o:ole="">
            <v:imagedata r:id="rId271" o:title=""/>
          </v:shape>
          <o:OLEObject Type="Embed" ProgID="Equation.DSMT4" ShapeID="_x0000_i1156" DrawAspect="Content" ObjectID="_1674985659" r:id="rId272"/>
        </w:object>
      </w:r>
      <w:r w:rsidRPr="00F91765">
        <w:rPr>
          <w:rFonts w:ascii="宋体" w:hAnsi="宋体" w:hint="eastAsia"/>
          <w:szCs w:val="21"/>
        </w:rPr>
        <w:t>是需求量</w:t>
      </w:r>
      <w:r w:rsidR="003C5739" w:rsidRPr="003C5739">
        <w:rPr>
          <w:position w:val="-10"/>
        </w:rPr>
        <w:object w:dxaOrig="220" w:dyaOrig="320">
          <v:shape id="_x0000_i1157" type="#_x0000_t75" style="width:11.25pt;height:16.3pt" o:ole="">
            <v:imagedata r:id="rId273" o:title=""/>
          </v:shape>
          <o:OLEObject Type="Embed" ProgID="Equation.DSMT4" ShapeID="_x0000_i1157" DrawAspect="Content" ObjectID="_1674985660" r:id="rId274"/>
        </w:object>
      </w:r>
      <w:r w:rsidRPr="00F91765">
        <w:rPr>
          <w:rFonts w:ascii="宋体" w:hAnsi="宋体" w:hint="eastAsia"/>
          <w:szCs w:val="21"/>
        </w:rPr>
        <w:t>的函数：</w:t>
      </w:r>
      <w:r w:rsidR="003C5739" w:rsidRPr="003C5739">
        <w:rPr>
          <w:position w:val="-10"/>
        </w:rPr>
        <w:object w:dxaOrig="1680" w:dyaOrig="320">
          <v:shape id="_x0000_i1158" type="#_x0000_t75" style="width:83.9pt;height:16.3pt" o:ole="">
            <v:imagedata r:id="rId275" o:title=""/>
          </v:shape>
          <o:OLEObject Type="Embed" ProgID="Equation.DSMT4" ShapeID="_x0000_i1158" DrawAspect="Content" ObjectID="_1674985661" r:id="rId276"/>
        </w:object>
      </w:r>
      <w:r w:rsidRPr="00F91765">
        <w:rPr>
          <w:rFonts w:ascii="宋体" w:hAnsi="宋体" w:hint="eastAsia"/>
          <w:szCs w:val="21"/>
        </w:rPr>
        <w:t xml:space="preserve">；每单位商品需要纳税 </w:t>
      </w:r>
      <w:r w:rsidR="003C5739" w:rsidRPr="00025957">
        <w:rPr>
          <w:position w:val="-4"/>
        </w:rPr>
        <w:object w:dxaOrig="180" w:dyaOrig="260">
          <v:shape id="_x0000_i1159" type="#_x0000_t75" style="width:8.75pt;height:13.15pt" o:ole="">
            <v:imagedata r:id="rId277" o:title=""/>
          </v:shape>
          <o:OLEObject Type="Embed" ProgID="Equation.DSMT4" ShapeID="_x0000_i1159" DrawAspect="Content" ObjectID="_1674985662" r:id="rId278"/>
        </w:object>
      </w:r>
      <w:r w:rsidRPr="00F91765">
        <w:rPr>
          <w:rFonts w:ascii="宋体" w:hAnsi="宋体" w:hint="eastAsia"/>
          <w:szCs w:val="21"/>
        </w:rPr>
        <w:t>元. 试求使销售利润最大的商品单价和最大利润额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305580" w:rsidRDefault="0059026F" w:rsidP="00F91765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 w:rsidR="00F050A0">
        <w:rPr>
          <w:rFonts w:ascii="宋体" w:hAnsi="宋体" w:hint="eastAsia"/>
          <w:szCs w:val="21"/>
        </w:rPr>
        <w:t xml:space="preserve"> </w:t>
      </w:r>
      <w:r w:rsidR="00F91765" w:rsidRPr="00F91765">
        <w:rPr>
          <w:rFonts w:ascii="宋体" w:hAnsi="宋体" w:hint="eastAsia"/>
          <w:szCs w:val="21"/>
        </w:rPr>
        <w:t>当</w:t>
      </w:r>
      <w:r w:rsidR="00F91765">
        <w:rPr>
          <w:rFonts w:ascii="宋体" w:hAnsi="宋体" w:hint="eastAsia"/>
          <w:szCs w:val="21"/>
        </w:rPr>
        <w:t>单价</w:t>
      </w:r>
      <w:r w:rsidR="003C5739" w:rsidRPr="003C5739">
        <w:rPr>
          <w:position w:val="-10"/>
        </w:rPr>
        <w:object w:dxaOrig="800" w:dyaOrig="320">
          <v:shape id="_x0000_i1160" type="#_x0000_t75" style="width:40.05pt;height:16.3pt" o:ole="">
            <v:imagedata r:id="rId279" o:title=""/>
          </v:shape>
          <o:OLEObject Type="Embed" ProgID="Equation.DSMT4" ShapeID="_x0000_i1160" DrawAspect="Content" ObjectID="_1674985663" r:id="rId280"/>
        </w:object>
      </w:r>
      <w:r w:rsidR="00F91765" w:rsidRPr="00F91765">
        <w:rPr>
          <w:rFonts w:ascii="宋体" w:hAnsi="宋体" w:hint="eastAsia"/>
          <w:szCs w:val="21"/>
        </w:rPr>
        <w:t>时，</w:t>
      </w:r>
      <w:r w:rsidR="00F91765">
        <w:rPr>
          <w:rFonts w:ascii="宋体" w:hAnsi="宋体" w:hint="eastAsia"/>
          <w:szCs w:val="21"/>
        </w:rPr>
        <w:t>有最大利润额</w:t>
      </w:r>
      <w:r w:rsidR="003C5739" w:rsidRPr="003C5739">
        <w:rPr>
          <w:position w:val="-6"/>
        </w:rPr>
        <w:object w:dxaOrig="1219" w:dyaOrig="279">
          <v:shape id="_x0000_i1161" type="#_x0000_t75" style="width:60.75pt;height:13.75pt" o:ole="">
            <v:imagedata r:id="rId281" o:title=""/>
          </v:shape>
          <o:OLEObject Type="Embed" ProgID="Equation.DSMT4" ShapeID="_x0000_i1161" DrawAspect="Content" ObjectID="_1674985664" r:id="rId282"/>
        </w:object>
      </w:r>
      <w:r w:rsidR="00F91765" w:rsidRPr="00F91765">
        <w:rPr>
          <w:rFonts w:ascii="宋体" w:hAnsi="宋体" w:hint="eastAsia"/>
          <w:szCs w:val="21"/>
        </w:rPr>
        <w:t>（元）</w:t>
      </w:r>
      <w:r w:rsidR="00F91765">
        <w:rPr>
          <w:rFonts w:ascii="宋体" w:hAnsi="宋体" w:hint="eastAsia"/>
          <w:szCs w:val="21"/>
        </w:rPr>
        <w:t>．</w:t>
      </w:r>
    </w:p>
    <w:p w:rsidR="0059026F" w:rsidRPr="00F91765" w:rsidRDefault="0059026F" w:rsidP="0059026F">
      <w:pPr>
        <w:rPr>
          <w:rFonts w:ascii="宋体" w:hAnsi="宋体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六、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7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</w:p>
    <w:p w:rsidR="0059026F" w:rsidRDefault="000F527C" w:rsidP="000F527C">
      <w:pPr>
        <w:ind w:leftChars="200" w:left="480"/>
        <w:rPr>
          <w:rFonts w:ascii="宋体" w:hAnsi="宋体"/>
          <w:szCs w:val="21"/>
        </w:rPr>
      </w:pPr>
      <w:r w:rsidRPr="000F527C">
        <w:rPr>
          <w:rFonts w:ascii="宋体" w:hAnsi="宋体" w:hint="eastAsia"/>
          <w:szCs w:val="21"/>
        </w:rPr>
        <w:t>求曲线</w:t>
      </w:r>
      <w:r w:rsidR="003C5739" w:rsidRPr="003C5739">
        <w:rPr>
          <w:position w:val="-10"/>
        </w:rPr>
        <w:object w:dxaOrig="1140" w:dyaOrig="360">
          <v:shape id="_x0000_i1162" type="#_x0000_t75" style="width:56.95pt;height:18.15pt" o:ole="">
            <v:imagedata r:id="rId283" o:title=""/>
          </v:shape>
          <o:OLEObject Type="Embed" ProgID="Equation.DSMT4" ShapeID="_x0000_i1162" DrawAspect="Content" ObjectID="_1674985665" r:id="rId284"/>
        </w:object>
      </w:r>
      <w:r>
        <w:rPr>
          <w:rFonts w:ascii="宋体" w:hAnsi="宋体" w:hint="eastAsia"/>
          <w:szCs w:val="21"/>
        </w:rPr>
        <w:t xml:space="preserve">, </w:t>
      </w:r>
      <w:r w:rsidR="003C5739" w:rsidRPr="003C5739">
        <w:rPr>
          <w:position w:val="-10"/>
        </w:rPr>
        <w:object w:dxaOrig="560" w:dyaOrig="320">
          <v:shape id="_x0000_i1163" type="#_x0000_t75" style="width:28.15pt;height:16.3pt" o:ole="">
            <v:imagedata r:id="rId285" o:title=""/>
          </v:shape>
          <o:OLEObject Type="Embed" ProgID="Equation.DSMT4" ShapeID="_x0000_i1163" DrawAspect="Content" ObjectID="_1674985666" r:id="rId286"/>
        </w:object>
      </w:r>
      <w:r>
        <w:rPr>
          <w:rFonts w:ascii="宋体" w:hAnsi="宋体" w:hint="eastAsia"/>
          <w:szCs w:val="21"/>
        </w:rPr>
        <w:t xml:space="preserve">, </w:t>
      </w:r>
      <w:r w:rsidR="003C5739" w:rsidRPr="00025957">
        <w:rPr>
          <w:position w:val="-4"/>
        </w:rPr>
        <w:object w:dxaOrig="540" w:dyaOrig="260">
          <v:shape id="_x0000_i1164" type="#_x0000_t75" style="width:26.9pt;height:13.15pt" o:ole="">
            <v:imagedata r:id="rId287" o:title=""/>
          </v:shape>
          <o:OLEObject Type="Embed" ProgID="Equation.DSMT4" ShapeID="_x0000_i1164" DrawAspect="Content" ObjectID="_1674985667" r:id="rId288"/>
        </w:object>
      </w:r>
      <w:r>
        <w:rPr>
          <w:rFonts w:ascii="宋体" w:hAnsi="宋体" w:hint="eastAsia"/>
          <w:szCs w:val="21"/>
        </w:rPr>
        <w:t xml:space="preserve">, </w:t>
      </w:r>
      <w:r w:rsidR="003C5739" w:rsidRPr="003C5739">
        <w:rPr>
          <w:position w:val="-6"/>
        </w:rPr>
        <w:object w:dxaOrig="540" w:dyaOrig="279">
          <v:shape id="_x0000_i1165" type="#_x0000_t75" style="width:26.9pt;height:13.75pt" o:ole="">
            <v:imagedata r:id="rId289" o:title=""/>
          </v:shape>
          <o:OLEObject Type="Embed" ProgID="Equation.DSMT4" ShapeID="_x0000_i1165" DrawAspect="Content" ObjectID="_1674985668" r:id="rId290"/>
        </w:object>
      </w:r>
      <w:r>
        <w:rPr>
          <w:rFonts w:ascii="宋体" w:hAnsi="宋体"/>
          <w:szCs w:val="21"/>
        </w:rPr>
        <w:t>所围成的平面图形的面积</w:t>
      </w:r>
      <w:r w:rsidR="003C5739" w:rsidRPr="003C5739">
        <w:rPr>
          <w:position w:val="-6"/>
        </w:rPr>
        <w:object w:dxaOrig="220" w:dyaOrig="279">
          <v:shape id="_x0000_i1166" type="#_x0000_t75" style="width:11.25pt;height:13.75pt" o:ole="">
            <v:imagedata r:id="rId291" o:title=""/>
          </v:shape>
          <o:OLEObject Type="Embed" ProgID="Equation.DSMT4" ShapeID="_x0000_i1166" DrawAspect="Content" ObjectID="_1674985669" r:id="rId292"/>
        </w:object>
      </w:r>
      <w:r w:rsidRPr="000F527C">
        <w:rPr>
          <w:rFonts w:ascii="宋体" w:hAnsi="宋体" w:hint="eastAsia"/>
          <w:szCs w:val="21"/>
        </w:rPr>
        <w:t>，并求该平面图形绕</w:t>
      </w:r>
      <w:r w:rsidR="003C5739" w:rsidRPr="003C5739">
        <w:rPr>
          <w:position w:val="-10"/>
        </w:rPr>
        <w:object w:dxaOrig="220" w:dyaOrig="260">
          <v:shape id="_x0000_i1167" type="#_x0000_t75" style="width:11.25pt;height:13.15pt" o:ole="">
            <v:imagedata r:id="rId293" o:title=""/>
          </v:shape>
          <o:OLEObject Type="Embed" ProgID="Equation.DSMT4" ShapeID="_x0000_i1167" DrawAspect="Content" ObjectID="_1674985670" r:id="rId294"/>
        </w:object>
      </w:r>
      <w:r w:rsidRPr="000F527C">
        <w:rPr>
          <w:rFonts w:ascii="宋体" w:hAnsi="宋体" w:hint="eastAsia"/>
          <w:szCs w:val="21"/>
        </w:rPr>
        <w:t>轴旋转一周所得旋转体的体积</w:t>
      </w:r>
      <w:r w:rsidR="003C5739" w:rsidRPr="003C5739">
        <w:rPr>
          <w:position w:val="-6"/>
        </w:rPr>
        <w:object w:dxaOrig="220" w:dyaOrig="279">
          <v:shape id="_x0000_i1168" type="#_x0000_t75" style="width:11.25pt;height:13.75pt" o:ole="">
            <v:imagedata r:id="rId295" o:title=""/>
          </v:shape>
          <o:OLEObject Type="Embed" ProgID="Equation.DSMT4" ShapeID="_x0000_i1168" DrawAspect="Content" ObjectID="_1674985671" r:id="rId296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C13747" w:rsidRPr="00C13747" w:rsidRDefault="0059026F" w:rsidP="00C13747">
      <w:pPr>
        <w:adjustRightInd w:val="0"/>
        <w:spacing w:line="240" w:lineRule="atLeast"/>
        <w:jc w:val="left"/>
      </w:pPr>
      <w:r w:rsidRPr="001D6C25">
        <w:rPr>
          <w:rStyle w:val="af4"/>
          <w:rFonts w:hint="eastAsia"/>
        </w:rPr>
        <w:t>[解]</w:t>
      </w:r>
      <w:r w:rsidR="00F050A0" w:rsidRPr="00F050A0">
        <w:rPr>
          <w:rFonts w:hint="eastAsia"/>
        </w:rPr>
        <w:t xml:space="preserve"> </w:t>
      </w:r>
      <w:r w:rsidR="00C13747">
        <w:rPr>
          <w:rFonts w:hint="eastAsia"/>
        </w:rPr>
        <w:t>故所求图形的面积</w:t>
      </w:r>
      <w:r w:rsidR="003C5739" w:rsidRPr="003C5739">
        <w:rPr>
          <w:position w:val="-6"/>
        </w:rPr>
        <w:object w:dxaOrig="560" w:dyaOrig="279">
          <v:shape id="_x0000_i1169" type="#_x0000_t75" style="width:28.15pt;height:13.75pt" o:ole="">
            <v:imagedata r:id="rId297" o:title=""/>
          </v:shape>
          <o:OLEObject Type="Embed" ProgID="Equation.DSMT4" ShapeID="_x0000_i1169" DrawAspect="Content" ObjectID="_1674985672" r:id="rId298"/>
        </w:object>
      </w:r>
      <w:r w:rsidR="00C13747">
        <w:rPr>
          <w:rFonts w:ascii="宋体" w:hAnsi="宋体" w:hint="eastAsia"/>
          <w:szCs w:val="21"/>
        </w:rPr>
        <w:t>．</w:t>
      </w:r>
      <w:r w:rsidR="00C13747" w:rsidRPr="00C13747">
        <w:rPr>
          <w:rFonts w:ascii="宋体" w:hAnsi="宋体" w:hint="eastAsia"/>
          <w:szCs w:val="21"/>
        </w:rPr>
        <w:t>所求旋转体的体积</w:t>
      </w:r>
      <w:r w:rsidR="003C5739" w:rsidRPr="003C5739">
        <w:rPr>
          <w:position w:val="-6"/>
        </w:rPr>
        <w:object w:dxaOrig="740" w:dyaOrig="279">
          <v:shape id="_x0000_i1170" type="#_x0000_t75" style="width:36.95pt;height:13.75pt" o:ole="">
            <v:imagedata r:id="rId299" o:title=""/>
          </v:shape>
          <o:OLEObject Type="Embed" ProgID="Equation.DSMT4" ShapeID="_x0000_i1170" DrawAspect="Content" ObjectID="_1674985673" r:id="rId300"/>
        </w:object>
      </w:r>
      <w:r w:rsidR="00C13747"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七、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7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</w:p>
    <w:p w:rsidR="00C13747" w:rsidRPr="00C13747" w:rsidRDefault="00C13747" w:rsidP="00C13747">
      <w:pPr>
        <w:ind w:leftChars="200" w:left="480"/>
        <w:rPr>
          <w:rFonts w:ascii="宋体" w:hAnsi="宋体"/>
          <w:szCs w:val="21"/>
        </w:rPr>
      </w:pPr>
      <w:r w:rsidRPr="00C13747">
        <w:rPr>
          <w:rFonts w:ascii="宋体" w:hAnsi="宋体" w:hint="eastAsia"/>
          <w:szCs w:val="21"/>
        </w:rPr>
        <w:t>设函数</w:t>
      </w:r>
      <w:r w:rsidR="003C5739" w:rsidRPr="003C5739">
        <w:rPr>
          <w:position w:val="-10"/>
        </w:rPr>
        <w:object w:dxaOrig="540" w:dyaOrig="320">
          <v:shape id="_x0000_i1171" type="#_x0000_t75" style="width:26.9pt;height:16.3pt" o:ole="">
            <v:imagedata r:id="rId301" o:title=""/>
          </v:shape>
          <o:OLEObject Type="Embed" ProgID="Equation.DSMT4" ShapeID="_x0000_i1171" DrawAspect="Content" ObjectID="_1674985674" r:id="rId302"/>
        </w:object>
      </w:r>
      <w:r w:rsidRPr="00C13747">
        <w:rPr>
          <w:rFonts w:ascii="宋体" w:hAnsi="宋体" w:hint="eastAsia"/>
          <w:szCs w:val="21"/>
        </w:rPr>
        <w:t>在</w:t>
      </w:r>
      <w:r w:rsidR="003C5739" w:rsidRPr="003C5739">
        <w:rPr>
          <w:position w:val="-10"/>
        </w:rPr>
        <w:object w:dxaOrig="940" w:dyaOrig="320">
          <v:shape id="_x0000_i1172" type="#_x0000_t75" style="width:46.95pt;height:16.3pt" o:ole="">
            <v:imagedata r:id="rId303" o:title=""/>
          </v:shape>
          <o:OLEObject Type="Embed" ProgID="Equation.DSMT4" ShapeID="_x0000_i1172" DrawAspect="Content" ObjectID="_1674985675" r:id="rId304"/>
        </w:object>
      </w:r>
      <w:r w:rsidRPr="00C13747">
        <w:rPr>
          <w:rFonts w:ascii="宋体" w:hAnsi="宋体" w:hint="eastAsia"/>
          <w:szCs w:val="21"/>
        </w:rPr>
        <w:t>内连续，且</w:t>
      </w:r>
      <w:r w:rsidR="003C5739" w:rsidRPr="003C5739">
        <w:rPr>
          <w:position w:val="-18"/>
        </w:rPr>
        <w:object w:dxaOrig="2320" w:dyaOrig="520">
          <v:shape id="_x0000_i1173" type="#_x0000_t75" style="width:115.85pt;height:26.3pt" o:ole="">
            <v:imagedata r:id="rId305" o:title=""/>
          </v:shape>
          <o:OLEObject Type="Embed" ProgID="Equation.DSMT4" ShapeID="_x0000_i1173" DrawAspect="Content" ObjectID="_1674985676" r:id="rId306"/>
        </w:object>
      </w:r>
      <w:r>
        <w:rPr>
          <w:rFonts w:ascii="宋体" w:hAnsi="宋体" w:hint="eastAsia"/>
          <w:szCs w:val="21"/>
        </w:rPr>
        <w:t>．</w:t>
      </w:r>
      <w:r w:rsidRPr="00C13747">
        <w:rPr>
          <w:rFonts w:ascii="宋体" w:hAnsi="宋体" w:hint="eastAsia"/>
          <w:szCs w:val="21"/>
        </w:rPr>
        <w:t>试证：</w:t>
      </w:r>
    </w:p>
    <w:p w:rsidR="00C13747" w:rsidRPr="00C13747" w:rsidRDefault="00C13747" w:rsidP="00C13747">
      <w:pPr>
        <w:ind w:leftChars="200" w:left="480"/>
      </w:pPr>
      <w:r w:rsidRPr="00C13747">
        <w:rPr>
          <w:rFonts w:hint="eastAsia"/>
        </w:rPr>
        <w:t xml:space="preserve">(1) </w:t>
      </w:r>
      <w:r w:rsidRPr="00C13747">
        <w:rPr>
          <w:rFonts w:hint="eastAsia"/>
        </w:rPr>
        <w:t>若</w:t>
      </w:r>
      <w:r w:rsidR="003C5739" w:rsidRPr="003C5739">
        <w:rPr>
          <w:position w:val="-10"/>
        </w:rPr>
        <w:object w:dxaOrig="540" w:dyaOrig="320">
          <v:shape id="_x0000_i1174" type="#_x0000_t75" style="width:26.9pt;height:16.3pt" o:ole="">
            <v:imagedata r:id="rId307" o:title=""/>
          </v:shape>
          <o:OLEObject Type="Embed" ProgID="Equation.DSMT4" ShapeID="_x0000_i1174" DrawAspect="Content" ObjectID="_1674985677" r:id="rId308"/>
        </w:object>
      </w:r>
      <w:r w:rsidRPr="00C13747">
        <w:rPr>
          <w:rFonts w:hint="eastAsia"/>
        </w:rPr>
        <w:t>为偶函数，则</w:t>
      </w:r>
      <w:r w:rsidR="003C5739" w:rsidRPr="003C5739">
        <w:rPr>
          <w:position w:val="-10"/>
        </w:rPr>
        <w:object w:dxaOrig="520" w:dyaOrig="320">
          <v:shape id="_x0000_i1175" type="#_x0000_t75" style="width:26.3pt;height:16.3pt" o:ole="">
            <v:imagedata r:id="rId309" o:title=""/>
          </v:shape>
          <o:OLEObject Type="Embed" ProgID="Equation.DSMT4" ShapeID="_x0000_i1175" DrawAspect="Content" ObjectID="_1674985678" r:id="rId310"/>
        </w:object>
      </w:r>
      <w:r w:rsidRPr="00C13747">
        <w:rPr>
          <w:rFonts w:hint="eastAsia"/>
        </w:rPr>
        <w:t>也是偶函数；</w:t>
      </w:r>
    </w:p>
    <w:p w:rsidR="0059026F" w:rsidRPr="00C13747" w:rsidRDefault="00C13747" w:rsidP="00C13747">
      <w:pPr>
        <w:ind w:leftChars="200" w:left="480"/>
      </w:pPr>
      <w:r w:rsidRPr="00C13747">
        <w:rPr>
          <w:rFonts w:hint="eastAsia"/>
        </w:rPr>
        <w:t xml:space="preserve">(2) </w:t>
      </w:r>
      <w:r w:rsidRPr="00C13747">
        <w:rPr>
          <w:rFonts w:hint="eastAsia"/>
        </w:rPr>
        <w:t>若</w:t>
      </w:r>
      <w:r w:rsidR="003C5739" w:rsidRPr="003C5739">
        <w:rPr>
          <w:position w:val="-10"/>
        </w:rPr>
        <w:object w:dxaOrig="540" w:dyaOrig="320">
          <v:shape id="_x0000_i1176" type="#_x0000_t75" style="width:26.9pt;height:16.3pt" o:ole="">
            <v:imagedata r:id="rId311" o:title=""/>
          </v:shape>
          <o:OLEObject Type="Embed" ProgID="Equation.DSMT4" ShapeID="_x0000_i1176" DrawAspect="Content" ObjectID="_1674985679" r:id="rId312"/>
        </w:object>
      </w:r>
      <w:r w:rsidRPr="00C13747">
        <w:rPr>
          <w:rFonts w:hint="eastAsia"/>
        </w:rPr>
        <w:t>单调不增，则</w:t>
      </w:r>
      <w:r w:rsidR="003C5739" w:rsidRPr="003C5739">
        <w:rPr>
          <w:position w:val="-10"/>
        </w:rPr>
        <w:object w:dxaOrig="520" w:dyaOrig="320">
          <v:shape id="_x0000_i1177" type="#_x0000_t75" style="width:26.3pt;height:16.3pt" o:ole="">
            <v:imagedata r:id="rId313" o:title=""/>
          </v:shape>
          <o:OLEObject Type="Embed" ProgID="Equation.DSMT4" ShapeID="_x0000_i1177" DrawAspect="Content" ObjectID="_1674985680" r:id="rId314"/>
        </w:object>
      </w:r>
      <w:r w:rsidRPr="00C13747">
        <w:rPr>
          <w:rFonts w:hint="eastAsia"/>
        </w:rPr>
        <w:t>单调不减</w:t>
      </w:r>
      <w:r>
        <w:rPr>
          <w:rFonts w:hint="eastAsia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D22EA0" w:rsidRPr="00D22EA0" w:rsidRDefault="0059026F" w:rsidP="00D22EA0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22EA0" w:rsidRPr="00D22EA0">
        <w:t>(1)</w:t>
      </w:r>
      <w:r w:rsidR="00D22EA0">
        <w:rPr>
          <w:rFonts w:ascii="宋体" w:hAnsi="宋体" w:hint="eastAsia"/>
          <w:szCs w:val="21"/>
        </w:rPr>
        <w:t xml:space="preserve"> </w:t>
      </w:r>
      <w:r w:rsidR="00D22EA0" w:rsidRPr="00D22EA0">
        <w:rPr>
          <w:rFonts w:ascii="宋体" w:hAnsi="宋体" w:hint="eastAsia"/>
          <w:szCs w:val="21"/>
        </w:rPr>
        <w:t>令</w:t>
      </w:r>
      <w:r w:rsidR="003C5739" w:rsidRPr="003C5739">
        <w:rPr>
          <w:position w:val="-6"/>
        </w:rPr>
        <w:object w:dxaOrig="639" w:dyaOrig="260">
          <v:shape id="_x0000_i1178" type="#_x0000_t75" style="width:31.95pt;height:13.15pt" o:ole="">
            <v:imagedata r:id="rId315" o:title=""/>
          </v:shape>
          <o:OLEObject Type="Embed" ProgID="Equation.DSMT4" ShapeID="_x0000_i1178" DrawAspect="Content" ObjectID="_1674985681" r:id="rId316"/>
        </w:object>
      </w:r>
      <w:r w:rsidR="00D22EA0" w:rsidRPr="00D22EA0">
        <w:rPr>
          <w:rFonts w:ascii="宋体" w:hAnsi="宋体" w:hint="eastAsia"/>
          <w:szCs w:val="21"/>
        </w:rPr>
        <w:t>，有</w:t>
      </w:r>
    </w:p>
    <w:p w:rsidR="00D22EA0" w:rsidRDefault="003C5739" w:rsidP="00EE4343">
      <w:pPr>
        <w:adjustRightInd w:val="0"/>
        <w:spacing w:line="240" w:lineRule="atLeast"/>
        <w:ind w:leftChars="200" w:left="480"/>
        <w:jc w:val="center"/>
      </w:pPr>
      <w:r w:rsidRPr="003C5739">
        <w:rPr>
          <w:position w:val="-48"/>
        </w:rPr>
        <w:object w:dxaOrig="5060" w:dyaOrig="1080">
          <v:shape id="_x0000_i1179" type="#_x0000_t75" style="width:252.95pt;height:53.85pt" o:ole="">
            <v:imagedata r:id="rId317" o:title=""/>
          </v:shape>
          <o:OLEObject Type="Embed" ProgID="Equation.DSMT4" ShapeID="_x0000_i1179" DrawAspect="Content" ObjectID="_1674985682" r:id="rId318"/>
        </w:object>
      </w:r>
    </w:p>
    <w:p w:rsidR="00D22EA0" w:rsidRPr="00D22EA0" w:rsidRDefault="00D22EA0" w:rsidP="00D22EA0">
      <w:pPr>
        <w:adjustRightInd w:val="0"/>
        <w:spacing w:line="240" w:lineRule="atLeast"/>
        <w:ind w:leftChars="200" w:left="480"/>
        <w:jc w:val="left"/>
        <w:rPr>
          <w:rFonts w:ascii="宋体" w:hAnsi="宋体"/>
          <w:szCs w:val="21"/>
        </w:rPr>
      </w:pPr>
      <w:r w:rsidRPr="00D22EA0">
        <w:rPr>
          <w:rFonts w:ascii="宋体" w:hAnsi="宋体" w:hint="eastAsia"/>
          <w:szCs w:val="21"/>
        </w:rPr>
        <w:t>即</w:t>
      </w:r>
      <w:r w:rsidR="003C5739" w:rsidRPr="003C5739">
        <w:rPr>
          <w:position w:val="-10"/>
        </w:rPr>
        <w:object w:dxaOrig="520" w:dyaOrig="320">
          <v:shape id="_x0000_i1180" type="#_x0000_t75" style="width:26.3pt;height:16.3pt" o:ole="">
            <v:imagedata r:id="rId319" o:title=""/>
          </v:shape>
          <o:OLEObject Type="Embed" ProgID="Equation.DSMT4" ShapeID="_x0000_i1180" DrawAspect="Content" ObjectID="_1674985683" r:id="rId320"/>
        </w:object>
      </w:r>
      <w:r w:rsidRPr="00D22EA0">
        <w:rPr>
          <w:rFonts w:ascii="宋体" w:hAnsi="宋体" w:hint="eastAsia"/>
          <w:szCs w:val="21"/>
        </w:rPr>
        <w:t>为偶函数</w:t>
      </w:r>
      <w:r>
        <w:rPr>
          <w:rFonts w:ascii="宋体" w:hAnsi="宋体" w:hint="eastAsia"/>
          <w:szCs w:val="21"/>
        </w:rPr>
        <w:t>．</w:t>
      </w:r>
    </w:p>
    <w:p w:rsidR="00D22EA0" w:rsidRPr="00D22EA0" w:rsidRDefault="00D22EA0" w:rsidP="00D22EA0">
      <w:pPr>
        <w:adjustRightInd w:val="0"/>
        <w:spacing w:line="240" w:lineRule="atLeast"/>
        <w:ind w:leftChars="200" w:left="480"/>
        <w:jc w:val="left"/>
      </w:pPr>
      <w:r w:rsidRPr="00D22EA0">
        <w:t>(2)</w:t>
      </w:r>
      <w:r w:rsidR="00EE4343">
        <w:rPr>
          <w:rFonts w:hint="eastAsia"/>
        </w:rPr>
        <w:t xml:space="preserve"> </w:t>
      </w:r>
      <w:r w:rsidR="00EE4343">
        <w:rPr>
          <w:rFonts w:hint="eastAsia"/>
        </w:rPr>
        <w:t>由积分中值定理，存在</w:t>
      </w:r>
      <w:r w:rsidR="003C5739" w:rsidRPr="003C5739">
        <w:rPr>
          <w:position w:val="-10"/>
        </w:rPr>
        <w:object w:dxaOrig="200" w:dyaOrig="320">
          <v:shape id="_x0000_i1181" type="#_x0000_t75" style="width:10pt;height:16.3pt" o:ole="">
            <v:imagedata r:id="rId321" o:title=""/>
          </v:shape>
          <o:OLEObject Type="Embed" ProgID="Equation.DSMT4" ShapeID="_x0000_i1181" DrawAspect="Content" ObjectID="_1674985684" r:id="rId322"/>
        </w:object>
      </w:r>
      <w:r w:rsidR="00EE4343">
        <w:rPr>
          <w:rFonts w:hint="eastAsia"/>
        </w:rPr>
        <w:t>介于</w:t>
      </w:r>
      <w:r w:rsidR="003C5739" w:rsidRPr="003C5739">
        <w:rPr>
          <w:position w:val="-6"/>
        </w:rPr>
        <w:object w:dxaOrig="200" w:dyaOrig="279">
          <v:shape id="_x0000_i1182" type="#_x0000_t75" style="width:10pt;height:13.75pt" o:ole="">
            <v:imagedata r:id="rId323" o:title=""/>
          </v:shape>
          <o:OLEObject Type="Embed" ProgID="Equation.DSMT4" ShapeID="_x0000_i1182" DrawAspect="Content" ObjectID="_1674985685" r:id="rId324"/>
        </w:object>
      </w:r>
      <w:r w:rsidR="00EE4343">
        <w:rPr>
          <w:rFonts w:hint="eastAsia"/>
        </w:rPr>
        <w:t>和</w:t>
      </w:r>
      <w:r w:rsidR="003C5739" w:rsidRPr="00025957">
        <w:rPr>
          <w:position w:val="-4"/>
        </w:rPr>
        <w:object w:dxaOrig="200" w:dyaOrig="200">
          <v:shape id="_x0000_i1183" type="#_x0000_t75" style="width:10pt;height:10pt" o:ole="">
            <v:imagedata r:id="rId325" o:title=""/>
          </v:shape>
          <o:OLEObject Type="Embed" ProgID="Equation.DSMT4" ShapeID="_x0000_i1183" DrawAspect="Content" ObjectID="_1674985686" r:id="rId326"/>
        </w:object>
      </w:r>
      <w:r w:rsidR="00EE4343">
        <w:rPr>
          <w:rFonts w:hint="eastAsia"/>
        </w:rPr>
        <w:t>之间，使得</w:t>
      </w:r>
    </w:p>
    <w:p w:rsidR="00EE4343" w:rsidRDefault="003C5739" w:rsidP="00EE4343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18"/>
        </w:rPr>
        <w:object w:dxaOrig="4120" w:dyaOrig="520">
          <v:shape id="_x0000_i1184" type="#_x0000_t75" style="width:206pt;height:26.3pt" o:ole="">
            <v:imagedata r:id="rId327" o:title=""/>
          </v:shape>
          <o:OLEObject Type="Embed" ProgID="Equation.DSMT4" ShapeID="_x0000_i1184" DrawAspect="Content" ObjectID="_1674985687" r:id="rId328"/>
        </w:object>
      </w:r>
    </w:p>
    <w:p w:rsidR="00D22EA0" w:rsidRPr="00D22EA0" w:rsidRDefault="00D22EA0" w:rsidP="00D22EA0">
      <w:pPr>
        <w:adjustRightInd w:val="0"/>
        <w:spacing w:line="240" w:lineRule="atLeast"/>
        <w:ind w:leftChars="200" w:left="480"/>
        <w:jc w:val="left"/>
        <w:rPr>
          <w:rFonts w:ascii="宋体" w:hAnsi="宋体"/>
          <w:szCs w:val="21"/>
        </w:rPr>
      </w:pPr>
      <w:r w:rsidRPr="00D22EA0">
        <w:rPr>
          <w:rFonts w:ascii="宋体" w:hAnsi="宋体" w:hint="eastAsia"/>
          <w:szCs w:val="21"/>
        </w:rPr>
        <w:t>由已知</w:t>
      </w:r>
      <w:r w:rsidR="003C5739" w:rsidRPr="003C5739">
        <w:rPr>
          <w:position w:val="-10"/>
        </w:rPr>
        <w:object w:dxaOrig="540" w:dyaOrig="320">
          <v:shape id="_x0000_i1185" type="#_x0000_t75" style="width:26.9pt;height:16.3pt" o:ole="">
            <v:imagedata r:id="rId329" o:title=""/>
          </v:shape>
          <o:OLEObject Type="Embed" ProgID="Equation.DSMT4" ShapeID="_x0000_i1185" DrawAspect="Content" ObjectID="_1674985688" r:id="rId330"/>
        </w:object>
      </w:r>
      <w:r w:rsidRPr="00D22EA0">
        <w:rPr>
          <w:rFonts w:ascii="宋体" w:hAnsi="宋体" w:hint="eastAsia"/>
          <w:szCs w:val="21"/>
        </w:rPr>
        <w:t>单调不减，可见</w:t>
      </w:r>
    </w:p>
    <w:p w:rsidR="00D22EA0" w:rsidRPr="00D22EA0" w:rsidRDefault="00D22EA0" w:rsidP="00EE4343">
      <w:pPr>
        <w:adjustRightInd w:val="0"/>
        <w:spacing w:line="240" w:lineRule="atLeast"/>
        <w:ind w:leftChars="200" w:left="480"/>
        <w:jc w:val="left"/>
        <w:rPr>
          <w:rFonts w:ascii="宋体" w:hAnsi="宋体"/>
          <w:szCs w:val="21"/>
        </w:rPr>
      </w:pPr>
      <w:r w:rsidRPr="00D22EA0">
        <w:rPr>
          <w:rFonts w:ascii="宋体" w:hAnsi="宋体" w:hint="eastAsia"/>
          <w:szCs w:val="21"/>
        </w:rPr>
        <w:t>当</w:t>
      </w:r>
      <w:r w:rsidR="003C5739" w:rsidRPr="003C5739">
        <w:rPr>
          <w:position w:val="-6"/>
        </w:rPr>
        <w:object w:dxaOrig="540" w:dyaOrig="279">
          <v:shape id="_x0000_i1186" type="#_x0000_t75" style="width:26.9pt;height:13.75pt" o:ole="">
            <v:imagedata r:id="rId331" o:title=""/>
          </v:shape>
          <o:OLEObject Type="Embed" ProgID="Equation.DSMT4" ShapeID="_x0000_i1186" DrawAspect="Content" ObjectID="_1674985689" r:id="rId332"/>
        </w:object>
      </w:r>
      <w:r w:rsidRPr="00D22EA0">
        <w:rPr>
          <w:rFonts w:ascii="宋体" w:hAnsi="宋体" w:hint="eastAsia"/>
          <w:szCs w:val="21"/>
        </w:rPr>
        <w:t>时，</w:t>
      </w:r>
      <w:r w:rsidR="003C5739" w:rsidRPr="003C5739">
        <w:rPr>
          <w:position w:val="-10"/>
        </w:rPr>
        <w:object w:dxaOrig="1540" w:dyaOrig="320">
          <v:shape id="_x0000_i1187" type="#_x0000_t75" style="width:77pt;height:16.3pt" o:ole="">
            <v:imagedata r:id="rId333" o:title=""/>
          </v:shape>
          <o:OLEObject Type="Embed" ProgID="Equation.DSMT4" ShapeID="_x0000_i1187" DrawAspect="Content" ObjectID="_1674985690" r:id="rId334"/>
        </w:object>
      </w:r>
      <w:r w:rsidRPr="00D22EA0">
        <w:rPr>
          <w:rFonts w:ascii="宋体" w:hAnsi="宋体" w:hint="eastAsia"/>
          <w:szCs w:val="21"/>
        </w:rPr>
        <w:t>，故</w:t>
      </w:r>
      <w:r w:rsidR="003C5739" w:rsidRPr="003C5739">
        <w:rPr>
          <w:position w:val="-10"/>
        </w:rPr>
        <w:object w:dxaOrig="920" w:dyaOrig="320">
          <v:shape id="_x0000_i1188" type="#_x0000_t75" style="width:45.7pt;height:16.3pt" o:ole="">
            <v:imagedata r:id="rId335" o:title=""/>
          </v:shape>
          <o:OLEObject Type="Embed" ProgID="Equation.DSMT4" ShapeID="_x0000_i1188" DrawAspect="Content" ObjectID="_1674985691" r:id="rId336"/>
        </w:object>
      </w:r>
      <w:r w:rsidRPr="00D22EA0">
        <w:rPr>
          <w:rFonts w:ascii="宋体" w:hAnsi="宋体" w:hint="eastAsia"/>
          <w:szCs w:val="21"/>
        </w:rPr>
        <w:t>；当</w:t>
      </w:r>
      <w:r w:rsidR="003C5739" w:rsidRPr="003C5739">
        <w:rPr>
          <w:position w:val="-6"/>
        </w:rPr>
        <w:object w:dxaOrig="540" w:dyaOrig="279">
          <v:shape id="_x0000_i1189" type="#_x0000_t75" style="width:26.9pt;height:13.75pt" o:ole="">
            <v:imagedata r:id="rId337" o:title=""/>
          </v:shape>
          <o:OLEObject Type="Embed" ProgID="Equation.DSMT4" ShapeID="_x0000_i1189" DrawAspect="Content" ObjectID="_1674985692" r:id="rId338"/>
        </w:object>
      </w:r>
      <w:r w:rsidRPr="00D22EA0">
        <w:rPr>
          <w:rFonts w:ascii="宋体" w:hAnsi="宋体" w:hint="eastAsia"/>
          <w:szCs w:val="21"/>
        </w:rPr>
        <w:t>时，显然</w:t>
      </w:r>
      <w:r w:rsidR="003C5739" w:rsidRPr="003C5739">
        <w:rPr>
          <w:position w:val="-10"/>
        </w:rPr>
        <w:object w:dxaOrig="920" w:dyaOrig="320">
          <v:shape id="_x0000_i1190" type="#_x0000_t75" style="width:45.7pt;height:16.3pt" o:ole="">
            <v:imagedata r:id="rId339" o:title=""/>
          </v:shape>
          <o:OLEObject Type="Embed" ProgID="Equation.DSMT4" ShapeID="_x0000_i1190" DrawAspect="Content" ObjectID="_1674985693" r:id="rId340"/>
        </w:object>
      </w:r>
      <w:r w:rsidRPr="00D22EA0">
        <w:rPr>
          <w:rFonts w:ascii="宋体" w:hAnsi="宋体" w:hint="eastAsia"/>
          <w:szCs w:val="21"/>
        </w:rPr>
        <w:t>；</w:t>
      </w:r>
    </w:p>
    <w:p w:rsidR="00D22EA0" w:rsidRPr="00D22EA0" w:rsidRDefault="00D22EA0" w:rsidP="00D22EA0">
      <w:pPr>
        <w:adjustRightInd w:val="0"/>
        <w:spacing w:line="240" w:lineRule="atLeast"/>
        <w:ind w:leftChars="200" w:left="480"/>
        <w:jc w:val="left"/>
        <w:rPr>
          <w:rFonts w:ascii="宋体" w:hAnsi="宋体"/>
          <w:szCs w:val="21"/>
        </w:rPr>
      </w:pPr>
      <w:r w:rsidRPr="00D22EA0">
        <w:rPr>
          <w:rFonts w:ascii="宋体" w:hAnsi="宋体" w:hint="eastAsia"/>
          <w:szCs w:val="21"/>
        </w:rPr>
        <w:t>当</w:t>
      </w:r>
      <w:r w:rsidR="003C5739" w:rsidRPr="003C5739">
        <w:rPr>
          <w:position w:val="-6"/>
        </w:rPr>
        <w:object w:dxaOrig="540" w:dyaOrig="279">
          <v:shape id="_x0000_i1191" type="#_x0000_t75" style="width:26.9pt;height:13.75pt" o:ole="">
            <v:imagedata r:id="rId341" o:title=""/>
          </v:shape>
          <o:OLEObject Type="Embed" ProgID="Equation.DSMT4" ShapeID="_x0000_i1191" DrawAspect="Content" ObjectID="_1674985694" r:id="rId342"/>
        </w:object>
      </w:r>
      <w:r w:rsidRPr="00D22EA0">
        <w:rPr>
          <w:rFonts w:ascii="宋体" w:hAnsi="宋体" w:hint="eastAsia"/>
          <w:szCs w:val="21"/>
        </w:rPr>
        <w:t>时，</w:t>
      </w:r>
      <w:r w:rsidR="003C5739" w:rsidRPr="003C5739">
        <w:rPr>
          <w:position w:val="-10"/>
        </w:rPr>
        <w:object w:dxaOrig="1540" w:dyaOrig="320">
          <v:shape id="_x0000_i1192" type="#_x0000_t75" style="width:77pt;height:16.3pt" o:ole="">
            <v:imagedata r:id="rId343" o:title=""/>
          </v:shape>
          <o:OLEObject Type="Embed" ProgID="Equation.DSMT4" ShapeID="_x0000_i1192" DrawAspect="Content" ObjectID="_1674985695" r:id="rId344"/>
        </w:object>
      </w:r>
      <w:r w:rsidRPr="00D22EA0">
        <w:rPr>
          <w:rFonts w:ascii="宋体" w:hAnsi="宋体" w:hint="eastAsia"/>
          <w:szCs w:val="21"/>
        </w:rPr>
        <w:t>，</w:t>
      </w:r>
      <w:r w:rsidR="00EE4343" w:rsidRPr="00D22EA0">
        <w:rPr>
          <w:rFonts w:ascii="宋体" w:hAnsi="宋体" w:hint="eastAsia"/>
          <w:szCs w:val="21"/>
        </w:rPr>
        <w:t>故</w:t>
      </w:r>
      <w:r w:rsidR="003C5739" w:rsidRPr="003C5739">
        <w:rPr>
          <w:position w:val="-10"/>
        </w:rPr>
        <w:object w:dxaOrig="920" w:dyaOrig="320">
          <v:shape id="_x0000_i1193" type="#_x0000_t75" style="width:45.7pt;height:16.3pt" o:ole="">
            <v:imagedata r:id="rId345" o:title=""/>
          </v:shape>
          <o:OLEObject Type="Embed" ProgID="Equation.DSMT4" ShapeID="_x0000_i1193" DrawAspect="Content" ObjectID="_1674985696" r:id="rId346"/>
        </w:object>
      </w:r>
      <w:r w:rsidR="00EE4343">
        <w:rPr>
          <w:rFonts w:ascii="宋体" w:hAnsi="宋体" w:hint="eastAsia"/>
          <w:szCs w:val="21"/>
        </w:rPr>
        <w:t>.</w:t>
      </w:r>
    </w:p>
    <w:p w:rsidR="0059026F" w:rsidRPr="00F050A0" w:rsidRDefault="00EE4343" w:rsidP="00D22EA0">
      <w:pPr>
        <w:adjustRightInd w:val="0"/>
        <w:spacing w:line="240" w:lineRule="atLeast"/>
        <w:ind w:leftChars="200" w:left="480"/>
        <w:jc w:val="left"/>
        <w:rPr>
          <w:rFonts w:ascii="宋体" w:hAnsi="宋体"/>
        </w:rPr>
      </w:pPr>
      <w:r>
        <w:rPr>
          <w:rFonts w:ascii="宋体" w:hAnsi="宋体" w:hint="eastAsia"/>
          <w:szCs w:val="21"/>
        </w:rPr>
        <w:t>总之，当</w:t>
      </w:r>
      <w:r w:rsidR="003C5739" w:rsidRPr="003C5739">
        <w:rPr>
          <w:position w:val="-10"/>
        </w:rPr>
        <w:object w:dxaOrig="1280" w:dyaOrig="320">
          <v:shape id="_x0000_i1194" type="#_x0000_t75" style="width:63.85pt;height:16.3pt" o:ole="">
            <v:imagedata r:id="rId347" o:title=""/>
          </v:shape>
          <o:OLEObject Type="Embed" ProgID="Equation.DSMT4" ShapeID="_x0000_i1194" DrawAspect="Content" ObjectID="_1674985697" r:id="rId348"/>
        </w:object>
      </w:r>
      <w:r>
        <w:rPr>
          <w:rFonts w:ascii="宋体" w:hAnsi="宋体" w:hint="eastAsia"/>
          <w:szCs w:val="21"/>
        </w:rPr>
        <w:t>时</w:t>
      </w:r>
      <w:r w:rsidR="00D22EA0" w:rsidRPr="00D22EA0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总有</w:t>
      </w:r>
      <w:r w:rsidR="003C5739" w:rsidRPr="003C5739">
        <w:rPr>
          <w:position w:val="-10"/>
        </w:rPr>
        <w:object w:dxaOrig="920" w:dyaOrig="320">
          <v:shape id="_x0000_i1195" type="#_x0000_t75" style="width:45.7pt;height:16.3pt" o:ole="">
            <v:imagedata r:id="rId349" o:title=""/>
          </v:shape>
          <o:OLEObject Type="Embed" ProgID="Equation.DSMT4" ShapeID="_x0000_i1195" DrawAspect="Content" ObjectID="_1674985698" r:id="rId350"/>
        </w:object>
      </w:r>
      <w:r>
        <w:rPr>
          <w:rFonts w:ascii="宋体" w:hAnsi="宋体" w:hint="eastAsia"/>
          <w:szCs w:val="21"/>
        </w:rPr>
        <w:t>，</w:t>
      </w:r>
      <w:r w:rsidR="0002186C">
        <w:rPr>
          <w:rFonts w:ascii="宋体" w:hAnsi="宋体" w:hint="eastAsia"/>
          <w:szCs w:val="21"/>
        </w:rPr>
        <w:t>从而</w:t>
      </w:r>
      <w:r w:rsidR="003C5739" w:rsidRPr="003C5739">
        <w:rPr>
          <w:position w:val="-10"/>
        </w:rPr>
        <w:object w:dxaOrig="520" w:dyaOrig="320">
          <v:shape id="_x0000_i1196" type="#_x0000_t75" style="width:26.3pt;height:16.3pt" o:ole="">
            <v:imagedata r:id="rId351" o:title=""/>
          </v:shape>
          <o:OLEObject Type="Embed" ProgID="Equation.DSMT4" ShapeID="_x0000_i1196" DrawAspect="Content" ObjectID="_1674985699" r:id="rId352"/>
        </w:object>
      </w:r>
      <w:r w:rsidRPr="00C13747">
        <w:rPr>
          <w:rFonts w:hint="eastAsia"/>
        </w:rPr>
        <w:t>单调不减</w:t>
      </w:r>
      <w:r>
        <w:rPr>
          <w:rFonts w:hint="eastAsia"/>
        </w:rPr>
        <w:t>．</w:t>
      </w:r>
    </w:p>
    <w:p w:rsidR="0059026F" w:rsidRDefault="0059026F" w:rsidP="0059026F">
      <w:pPr>
        <w:rPr>
          <w:rFonts w:ascii="宋体" w:hAnsi="宋体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lastRenderedPageBreak/>
        <w:t>八、</w:t>
      </w:r>
      <w:r>
        <w:rPr>
          <w:rFonts w:hint="eastAsia"/>
        </w:rPr>
        <w:t>（</w:t>
      </w:r>
      <w:r w:rsidRPr="00EB4953">
        <w:rPr>
          <w:rFonts w:hint="eastAsia"/>
        </w:rPr>
        <w:t>本题满分6分</w:t>
      </w:r>
      <w:r>
        <w:rPr>
          <w:rFonts w:hint="eastAsia"/>
        </w:rPr>
        <w:t>）</w:t>
      </w:r>
    </w:p>
    <w:p w:rsidR="0059026F" w:rsidRPr="00EB4953" w:rsidRDefault="003B60D5" w:rsidP="003B60D5">
      <w:pPr>
        <w:ind w:leftChars="200" w:left="480"/>
        <w:rPr>
          <w:rFonts w:ascii="宋体" w:hAnsi="宋体"/>
          <w:szCs w:val="21"/>
        </w:rPr>
      </w:pPr>
      <w:r w:rsidRPr="003B60D5">
        <w:rPr>
          <w:rFonts w:ascii="宋体" w:hAnsi="宋体" w:hint="eastAsia"/>
          <w:szCs w:val="21"/>
        </w:rPr>
        <w:t>设</w:t>
      </w:r>
      <w:r w:rsidR="003C5739" w:rsidRPr="00025957">
        <w:rPr>
          <w:position w:val="-4"/>
        </w:rPr>
        <w:object w:dxaOrig="240" w:dyaOrig="260">
          <v:shape id="_x0000_i1197" type="#_x0000_t75" style="width:11.9pt;height:13.15pt" o:ole="">
            <v:imagedata r:id="rId353" o:title=""/>
          </v:shape>
          <o:OLEObject Type="Embed" ProgID="Equation.DSMT4" ShapeID="_x0000_i1197" DrawAspect="Content" ObjectID="_1674985700" r:id="rId354"/>
        </w:object>
      </w:r>
      <w:r w:rsidRPr="003B60D5">
        <w:rPr>
          <w:rFonts w:ascii="宋体" w:hAnsi="宋体" w:hint="eastAsia"/>
          <w:szCs w:val="21"/>
        </w:rPr>
        <w:t>是以点</w:t>
      </w:r>
      <w:r w:rsidR="003C5739" w:rsidRPr="003C5739">
        <w:rPr>
          <w:position w:val="-10"/>
        </w:rPr>
        <w:object w:dxaOrig="700" w:dyaOrig="320">
          <v:shape id="_x0000_i1198" type="#_x0000_t75" style="width:35.05pt;height:16.3pt" o:ole="">
            <v:imagedata r:id="rId355" o:title=""/>
          </v:shape>
          <o:OLEObject Type="Embed" ProgID="Equation.DSMT4" ShapeID="_x0000_i1198" DrawAspect="Content" ObjectID="_1674985701" r:id="rId356"/>
        </w:object>
      </w:r>
      <w:r w:rsidRPr="003B60D5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700" w:dyaOrig="320">
          <v:shape id="_x0000_i1199" type="#_x0000_t75" style="width:35.05pt;height:16.3pt" o:ole="">
            <v:imagedata r:id="rId357" o:title=""/>
          </v:shape>
          <o:OLEObject Type="Embed" ProgID="Equation.DSMT4" ShapeID="_x0000_i1199" DrawAspect="Content" ObjectID="_1674985702" r:id="rId358"/>
        </w:object>
      </w:r>
      <w:r w:rsidRPr="003B60D5">
        <w:rPr>
          <w:rFonts w:ascii="宋体" w:hAnsi="宋体" w:hint="eastAsia"/>
          <w:szCs w:val="21"/>
        </w:rPr>
        <w:t>和</w:t>
      </w:r>
      <w:r w:rsidR="003C5739" w:rsidRPr="003C5739">
        <w:rPr>
          <w:position w:val="-10"/>
        </w:rPr>
        <w:object w:dxaOrig="700" w:dyaOrig="320">
          <v:shape id="_x0000_i1200" type="#_x0000_t75" style="width:35.05pt;height:16.3pt" o:ole="">
            <v:imagedata r:id="rId359" o:title=""/>
          </v:shape>
          <o:OLEObject Type="Embed" ProgID="Equation.DSMT4" ShapeID="_x0000_i1200" DrawAspect="Content" ObjectID="_1674985703" r:id="rId360"/>
        </w:object>
      </w:r>
      <w:r w:rsidRPr="003B60D5">
        <w:rPr>
          <w:rFonts w:ascii="宋体" w:hAnsi="宋体" w:hint="eastAsia"/>
          <w:szCs w:val="21"/>
        </w:rPr>
        <w:t>为顶点的三角形区域，求</w:t>
      </w:r>
      <w:r w:rsidR="003C5739" w:rsidRPr="003C5739">
        <w:rPr>
          <w:position w:val="-18"/>
        </w:rPr>
        <w:object w:dxaOrig="960" w:dyaOrig="460">
          <v:shape id="_x0000_i1201" type="#_x0000_t75" style="width:48.2pt;height:23.15pt" o:ole="">
            <v:imagedata r:id="rId361" o:title=""/>
          </v:shape>
          <o:OLEObject Type="Embed" ProgID="Equation.DSMT4" ShapeID="_x0000_i1201" DrawAspect="Content" ObjectID="_1674985704" r:id="rId362"/>
        </w:object>
      </w:r>
      <w:r w:rsidR="0059026F"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4E295D" w:rsidRDefault="0059026F" w:rsidP="00F42F06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C5739" w:rsidRPr="003C5739">
        <w:rPr>
          <w:position w:val="-24"/>
        </w:rPr>
        <w:object w:dxaOrig="220" w:dyaOrig="620">
          <v:shape id="_x0000_i1202" type="#_x0000_t75" style="width:11.25pt;height:31.3pt" o:ole="">
            <v:imagedata r:id="rId363" o:title=""/>
          </v:shape>
          <o:OLEObject Type="Embed" ProgID="Equation.DSMT4" ShapeID="_x0000_i1202" DrawAspect="Content" ObjectID="_1674985705" r:id="rId364"/>
        </w:object>
      </w:r>
      <w:r w:rsidR="007A3CD3"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九、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7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  <w:r w:rsidR="002248C7" w:rsidRPr="002248C7">
        <w:rPr>
          <w:rStyle w:val="ae"/>
          <w:rFonts w:hint="eastAsia"/>
          <w:b w:val="0"/>
        </w:rPr>
        <w:t>【同试卷三第九题】</w: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</w:t>
      </w:r>
      <w:r w:rsidR="003C5739" w:rsidRPr="00025957">
        <w:rPr>
          <w:position w:val="-4"/>
        </w:rPr>
        <w:object w:dxaOrig="220" w:dyaOrig="260">
          <v:shape id="_x0000_i1203" type="#_x0000_t75" style="width:11.25pt;height:13.15pt" o:ole="">
            <v:imagedata r:id="rId365" o:title=""/>
          </v:shape>
          <o:OLEObject Type="Embed" ProgID="Equation.DSMT4" ShapeID="_x0000_i1203" DrawAspect="Content" ObjectID="_1674985706" r:id="rId366"/>
        </w:object>
      </w:r>
      <w:r w:rsidRPr="00EB4953">
        <w:rPr>
          <w:rFonts w:ascii="宋体" w:hAnsi="宋体" w:hint="eastAsia"/>
          <w:szCs w:val="21"/>
        </w:rPr>
        <w:t>为</w:t>
      </w:r>
      <w:r w:rsidR="003C5739" w:rsidRPr="00025957">
        <w:rPr>
          <w:position w:val="-4"/>
        </w:rPr>
        <w:object w:dxaOrig="200" w:dyaOrig="200">
          <v:shape id="_x0000_i1204" type="#_x0000_t75" style="width:10pt;height:10pt" o:ole="">
            <v:imagedata r:id="rId367" o:title=""/>
          </v:shape>
          <o:OLEObject Type="Embed" ProgID="Equation.DSMT4" ShapeID="_x0000_i1204" DrawAspect="Content" ObjectID="_1674985707" r:id="rId368"/>
        </w:object>
      </w:r>
      <w:r w:rsidRPr="00EB4953">
        <w:rPr>
          <w:rFonts w:ascii="宋体" w:hAnsi="宋体" w:hint="eastAsia"/>
          <w:szCs w:val="21"/>
        </w:rPr>
        <w:t>阶非奇异矩阵,</w:t>
      </w:r>
      <w:r w:rsidR="003C5739" w:rsidRPr="003C5739">
        <w:rPr>
          <w:position w:val="-6"/>
        </w:rPr>
        <w:object w:dxaOrig="240" w:dyaOrig="220">
          <v:shape id="_x0000_i1205" type="#_x0000_t75" style="width:11.9pt;height:11.25pt" o:ole="">
            <v:imagedata r:id="rId369" o:title=""/>
          </v:shape>
          <o:OLEObject Type="Embed" ProgID="Equation.DSMT4" ShapeID="_x0000_i1205" DrawAspect="Content" ObjectID="_1674985708" r:id="rId370"/>
        </w:object>
      </w:r>
      <w:r>
        <w:rPr>
          <w:rFonts w:ascii="宋体" w:hAnsi="宋体" w:hint="eastAsia"/>
          <w:szCs w:val="21"/>
        </w:rPr>
        <w:t>为</w:t>
      </w:r>
      <w:r w:rsidR="003C5739" w:rsidRPr="00025957">
        <w:rPr>
          <w:position w:val="-4"/>
        </w:rPr>
        <w:object w:dxaOrig="200" w:dyaOrig="200">
          <v:shape id="_x0000_i1206" type="#_x0000_t75" style="width:10pt;height:10pt" o:ole="">
            <v:imagedata r:id="rId371" o:title=""/>
          </v:shape>
          <o:OLEObject Type="Embed" ProgID="Equation.DSMT4" ShapeID="_x0000_i1206" DrawAspect="Content" ObjectID="_1674985709" r:id="rId372"/>
        </w:object>
      </w:r>
      <w:r w:rsidRPr="00EB4953">
        <w:rPr>
          <w:rFonts w:ascii="宋体" w:hAnsi="宋体" w:hint="eastAsia"/>
          <w:szCs w:val="21"/>
        </w:rPr>
        <w:t>维列向量,</w:t>
      </w:r>
      <w:r w:rsidR="003C5739" w:rsidRPr="003C5739">
        <w:rPr>
          <w:position w:val="-6"/>
        </w:rPr>
        <w:object w:dxaOrig="200" w:dyaOrig="279">
          <v:shape id="_x0000_i1207" type="#_x0000_t75" style="width:10pt;height:13.75pt" o:ole="">
            <v:imagedata r:id="rId373" o:title=""/>
          </v:shape>
          <o:OLEObject Type="Embed" ProgID="Equation.DSMT4" ShapeID="_x0000_i1207" DrawAspect="Content" ObjectID="_1674985710" r:id="rId374"/>
        </w:object>
      </w:r>
      <w:r w:rsidRPr="00EB4953">
        <w:rPr>
          <w:rFonts w:ascii="宋体" w:hAnsi="宋体" w:hint="eastAsia"/>
          <w:szCs w:val="21"/>
        </w:rPr>
        <w:t>为常数.</w:t>
      </w:r>
      <w:r>
        <w:rPr>
          <w:rFonts w:ascii="宋体" w:hAnsi="宋体" w:hint="eastAsia"/>
          <w:szCs w:val="21"/>
        </w:rPr>
        <w:t>记</w:t>
      </w:r>
      <w:r w:rsidRPr="00EB4953">
        <w:rPr>
          <w:rFonts w:ascii="宋体" w:hAnsi="宋体" w:hint="eastAsia"/>
          <w:szCs w:val="21"/>
        </w:rPr>
        <w:t>分块矩阵</w:t>
      </w:r>
    </w:p>
    <w:p w:rsidR="0059026F" w:rsidRPr="00EB4953" w:rsidRDefault="003C5739" w:rsidP="0059026F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32"/>
        </w:rPr>
        <w:object w:dxaOrig="3200" w:dyaOrig="760">
          <v:shape id="_x0000_i1208" type="#_x0000_t75" style="width:160.3pt;height:38.2pt" o:ole="">
            <v:imagedata r:id="rId375" o:title=""/>
          </v:shape>
          <o:OLEObject Type="Embed" ProgID="Equation.DSMT4" ShapeID="_x0000_i1208" DrawAspect="Content" ObjectID="_1674985711" r:id="rId376"/>
        </w:objec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其中</w:t>
      </w:r>
      <w:r w:rsidR="003C5739" w:rsidRPr="00025957">
        <w:rPr>
          <w:position w:val="-4"/>
        </w:rPr>
        <w:object w:dxaOrig="300" w:dyaOrig="300">
          <v:shape id="_x0000_i1209" type="#_x0000_t75" style="width:15.05pt;height:15.05pt" o:ole="">
            <v:imagedata r:id="rId377" o:title=""/>
          </v:shape>
          <o:OLEObject Type="Embed" ProgID="Equation.DSMT4" ShapeID="_x0000_i1209" DrawAspect="Content" ObjectID="_1674985712" r:id="rId378"/>
        </w:object>
      </w:r>
      <w:r w:rsidRPr="00EB4953">
        <w:rPr>
          <w:rFonts w:ascii="宋体" w:hAnsi="宋体" w:hint="eastAsia"/>
          <w:szCs w:val="21"/>
        </w:rPr>
        <w:t>是矩阵</w:t>
      </w:r>
      <w:r w:rsidR="003C5739" w:rsidRPr="00025957">
        <w:rPr>
          <w:position w:val="-4"/>
        </w:rPr>
        <w:object w:dxaOrig="220" w:dyaOrig="260">
          <v:shape id="_x0000_i1210" type="#_x0000_t75" style="width:11.25pt;height:13.15pt" o:ole="">
            <v:imagedata r:id="rId379" o:title=""/>
          </v:shape>
          <o:OLEObject Type="Embed" ProgID="Equation.DSMT4" ShapeID="_x0000_i1210" DrawAspect="Content" ObjectID="_1674985713" r:id="rId380"/>
        </w:object>
      </w:r>
      <w:r w:rsidRPr="00EB4953">
        <w:rPr>
          <w:rFonts w:ascii="宋体" w:hAnsi="宋体" w:hint="eastAsia"/>
          <w:szCs w:val="21"/>
        </w:rPr>
        <w:t>的伴随矩阵,</w:t>
      </w:r>
      <w:r w:rsidR="003C5739" w:rsidRPr="00025957">
        <w:rPr>
          <w:position w:val="-4"/>
        </w:rPr>
        <w:object w:dxaOrig="220" w:dyaOrig="260">
          <v:shape id="_x0000_i1211" type="#_x0000_t75" style="width:11.25pt;height:13.15pt" o:ole="">
            <v:imagedata r:id="rId381" o:title=""/>
          </v:shape>
          <o:OLEObject Type="Embed" ProgID="Equation.DSMT4" ShapeID="_x0000_i1211" DrawAspect="Content" ObjectID="_1674985714" r:id="rId382"/>
        </w:object>
      </w:r>
      <w:r w:rsidRPr="00EB4953">
        <w:rPr>
          <w:rFonts w:ascii="宋体" w:hAnsi="宋体" w:hint="eastAsia"/>
          <w:szCs w:val="21"/>
        </w:rPr>
        <w:t>为</w:t>
      </w:r>
      <w:r w:rsidR="003C5739" w:rsidRPr="00025957">
        <w:rPr>
          <w:position w:val="-4"/>
        </w:rPr>
        <w:object w:dxaOrig="200" w:dyaOrig="200">
          <v:shape id="_x0000_i1212" type="#_x0000_t75" style="width:10pt;height:10pt" o:ole="">
            <v:imagedata r:id="rId383" o:title=""/>
          </v:shape>
          <o:OLEObject Type="Embed" ProgID="Equation.DSMT4" ShapeID="_x0000_i1212" DrawAspect="Content" ObjectID="_1674985715" r:id="rId384"/>
        </w:object>
      </w:r>
      <w:r w:rsidRPr="00EB4953">
        <w:rPr>
          <w:rFonts w:ascii="宋体" w:hAnsi="宋体" w:hint="eastAsia"/>
          <w:szCs w:val="21"/>
        </w:rPr>
        <w:t>阶单位矩阵.</w: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计算并化简</w:t>
      </w:r>
      <w:r w:rsidR="003C5739" w:rsidRPr="003C5739">
        <w:rPr>
          <w:position w:val="-10"/>
        </w:rPr>
        <w:object w:dxaOrig="360" w:dyaOrig="320">
          <v:shape id="_x0000_i1213" type="#_x0000_t75" style="width:18.15pt;height:16.3pt" o:ole="">
            <v:imagedata r:id="rId385" o:title=""/>
          </v:shape>
          <o:OLEObject Type="Embed" ProgID="Equation.DSMT4" ShapeID="_x0000_i1213" DrawAspect="Content" ObjectID="_1674985716" r:id="rId386"/>
        </w:object>
      </w:r>
      <w:r w:rsidRPr="00EB4953">
        <w:rPr>
          <w:rFonts w:ascii="宋体" w:hAnsi="宋体" w:hint="eastAsia"/>
          <w:szCs w:val="21"/>
        </w:rPr>
        <w:t>；</w: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证明</w:t>
      </w:r>
      <w:r>
        <w:rPr>
          <w:rFonts w:ascii="宋体" w:hAnsi="宋体" w:hint="eastAsia"/>
          <w:szCs w:val="21"/>
        </w:rPr>
        <w:t>：</w:t>
      </w:r>
      <w:r w:rsidRPr="00EB4953">
        <w:rPr>
          <w:rFonts w:ascii="宋体" w:hAnsi="宋体" w:hint="eastAsia"/>
          <w:szCs w:val="21"/>
        </w:rPr>
        <w:t>矩阵</w:t>
      </w:r>
      <w:r w:rsidR="003C5739" w:rsidRPr="003C5739">
        <w:rPr>
          <w:position w:val="-10"/>
        </w:rPr>
        <w:object w:dxaOrig="220" w:dyaOrig="320">
          <v:shape id="_x0000_i1214" type="#_x0000_t75" style="width:11.25pt;height:16.3pt" o:ole="">
            <v:imagedata r:id="rId387" o:title=""/>
          </v:shape>
          <o:OLEObject Type="Embed" ProgID="Equation.DSMT4" ShapeID="_x0000_i1214" DrawAspect="Content" ObjectID="_1674985717" r:id="rId388"/>
        </w:object>
      </w:r>
      <w:r w:rsidRPr="00EB4953">
        <w:rPr>
          <w:rFonts w:ascii="宋体" w:hAnsi="宋体" w:hint="eastAsia"/>
          <w:szCs w:val="21"/>
        </w:rPr>
        <w:t>可逆的充分必要条件是</w:t>
      </w:r>
      <w:r w:rsidR="003C5739" w:rsidRPr="003C5739">
        <w:rPr>
          <w:position w:val="-6"/>
        </w:rPr>
        <w:object w:dxaOrig="1160" w:dyaOrig="320">
          <v:shape id="_x0000_i1215" type="#_x0000_t75" style="width:58.25pt;height:16.3pt" o:ole="">
            <v:imagedata r:id="rId389" o:title=""/>
          </v:shape>
          <o:OLEObject Type="Embed" ProgID="Equation.DSMT4" ShapeID="_x0000_i1215" DrawAspect="Content" ObjectID="_1674985718" r:id="rId390"/>
        </w:objec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4E295D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4E295D">
        <w:rPr>
          <w:rFonts w:hint="eastAsia"/>
        </w:rPr>
        <w:t xml:space="preserve">(1) </w:t>
      </w:r>
      <w:r w:rsidRPr="00D501EF">
        <w:rPr>
          <w:rFonts w:ascii="宋体" w:hAnsi="宋体" w:cs="宋体" w:hint="eastAsia"/>
          <w:kern w:val="0"/>
          <w:szCs w:val="21"/>
        </w:rPr>
        <w:t>由</w:t>
      </w:r>
      <w:r w:rsidR="003C5739" w:rsidRPr="003C5739">
        <w:rPr>
          <w:position w:val="-14"/>
        </w:rPr>
        <w:object w:dxaOrig="1700" w:dyaOrig="400">
          <v:shape id="_x0000_i1216" type="#_x0000_t75" style="width:85.15pt;height:20.05pt" o:ole="">
            <v:imagedata r:id="rId391" o:title=""/>
          </v:shape>
          <o:OLEObject Type="Embed" ProgID="Equation.DSMT4" ShapeID="_x0000_i1216" DrawAspect="Content" ObjectID="_1674985719" r:id="rId392"/>
        </w:object>
      </w:r>
      <w:r>
        <w:rPr>
          <w:rFonts w:ascii="宋体" w:hAnsi="宋体" w:cs="宋体" w:hint="eastAsia"/>
          <w:kern w:val="0"/>
          <w:szCs w:val="21"/>
        </w:rPr>
        <w:t>及</w:t>
      </w:r>
      <w:r w:rsidR="003C5739" w:rsidRPr="003C5739">
        <w:rPr>
          <w:position w:val="-14"/>
        </w:rPr>
        <w:object w:dxaOrig="1100" w:dyaOrig="400">
          <v:shape id="_x0000_i1217" type="#_x0000_t75" style="width:55.1pt;height:20.05pt" o:ole="">
            <v:imagedata r:id="rId393" o:title=""/>
          </v:shape>
          <o:OLEObject Type="Embed" ProgID="Equation.DSMT4" ShapeID="_x0000_i1217" DrawAspect="Content" ObjectID="_1674985720" r:id="rId394"/>
        </w:object>
      </w:r>
      <w:r>
        <w:rPr>
          <w:rFonts w:ascii="宋体" w:hAnsi="宋体" w:cs="宋体" w:hint="eastAsia"/>
          <w:kern w:val="0"/>
          <w:szCs w:val="21"/>
        </w:rPr>
        <w:t>,有</w:t>
      </w:r>
    </w:p>
    <w:p w:rsidR="0059026F" w:rsidRDefault="003C5739" w:rsidP="0059026F">
      <w:pPr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3C5739">
        <w:rPr>
          <w:position w:val="-76"/>
        </w:rPr>
        <w:object w:dxaOrig="6399" w:dyaOrig="1640">
          <v:shape id="_x0000_i1218" type="#_x0000_t75" style="width:319.95pt;height:82pt" o:ole="">
            <v:imagedata r:id="rId395" o:title=""/>
          </v:shape>
          <o:OLEObject Type="Embed" ProgID="Equation.DSMT4" ShapeID="_x0000_i1218" DrawAspect="Content" ObjectID="_1674985721" r:id="rId396"/>
        </w:object>
      </w:r>
    </w:p>
    <w:p w:rsidR="0059026F" w:rsidRDefault="0059026F" w:rsidP="0059026F">
      <w:pPr>
        <w:ind w:leftChars="200" w:left="480"/>
        <w:rPr>
          <w:rFonts w:ascii="宋体" w:hAnsi="宋体" w:cs="宋体"/>
          <w:kern w:val="0"/>
          <w:szCs w:val="21"/>
        </w:rPr>
      </w:pPr>
      <w:r w:rsidRPr="004E295D">
        <w:rPr>
          <w:rFonts w:hint="eastAsia"/>
        </w:rPr>
        <w:t>(2)</w:t>
      </w:r>
      <w:r>
        <w:rPr>
          <w:rFonts w:hint="eastAsia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用行列式拉普拉斯展开式及行列式乘法公式,有</w:t>
      </w:r>
    </w:p>
    <w:p w:rsidR="0059026F" w:rsidRDefault="003C5739" w:rsidP="0059026F">
      <w:pPr>
        <w:ind w:leftChars="200" w:left="480"/>
        <w:jc w:val="center"/>
      </w:pPr>
      <w:r w:rsidRPr="003C5739">
        <w:rPr>
          <w:position w:val="-32"/>
        </w:rPr>
        <w:object w:dxaOrig="5400" w:dyaOrig="760">
          <v:shape id="_x0000_i1219" type="#_x0000_t75" style="width:269.85pt;height:38.2pt" o:ole="">
            <v:imagedata r:id="rId397" o:title=""/>
          </v:shape>
          <o:OLEObject Type="Embed" ProgID="Equation.DSMT4" ShapeID="_x0000_i1219" DrawAspect="Content" ObjectID="_1674985722" r:id="rId398"/>
        </w:object>
      </w:r>
    </w:p>
    <w:p w:rsidR="0059026F" w:rsidRPr="00663AAD" w:rsidRDefault="0059026F" w:rsidP="0059026F">
      <w:pPr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又因</w:t>
      </w:r>
      <w:r w:rsidR="003C5739" w:rsidRPr="00025957">
        <w:rPr>
          <w:position w:val="-4"/>
        </w:rPr>
        <w:object w:dxaOrig="220" w:dyaOrig="260">
          <v:shape id="_x0000_i1220" type="#_x0000_t75" style="width:11.25pt;height:13.15pt" o:ole="">
            <v:imagedata r:id="rId399" o:title=""/>
          </v:shape>
          <o:OLEObject Type="Embed" ProgID="Equation.DSMT4" ShapeID="_x0000_i1220" DrawAspect="Content" ObjectID="_1674985723" r:id="rId400"/>
        </w:object>
      </w:r>
      <w:r w:rsidRPr="00D501EF">
        <w:rPr>
          <w:rFonts w:ascii="宋体" w:hAnsi="宋体" w:hint="eastAsia"/>
          <w:szCs w:val="21"/>
        </w:rPr>
        <w:t>是非奇异矩阵,所以</w:t>
      </w:r>
      <w:r w:rsidR="003C5739" w:rsidRPr="003C5739">
        <w:rPr>
          <w:position w:val="-14"/>
        </w:rPr>
        <w:object w:dxaOrig="660" w:dyaOrig="400">
          <v:shape id="_x0000_i1221" type="#_x0000_t75" style="width:33.2pt;height:20.05pt" o:ole="">
            <v:imagedata r:id="rId401" o:title=""/>
          </v:shape>
          <o:OLEObject Type="Embed" ProgID="Equation.DSMT4" ShapeID="_x0000_i1221" DrawAspect="Content" ObjectID="_1674985724" r:id="rId402"/>
        </w:object>
      </w:r>
      <w:r>
        <w:rPr>
          <w:rFonts w:ascii="宋体" w:hAnsi="宋体" w:hint="eastAsia"/>
          <w:szCs w:val="21"/>
        </w:rPr>
        <w:t>,故</w:t>
      </w:r>
      <w:r w:rsidR="003C5739" w:rsidRPr="003C5739">
        <w:rPr>
          <w:position w:val="-16"/>
        </w:rPr>
        <w:object w:dxaOrig="2040" w:dyaOrig="440">
          <v:shape id="_x0000_i1222" type="#_x0000_t75" style="width:102.05pt;height:21.9pt" o:ole="">
            <v:imagedata r:id="rId403" o:title=""/>
          </v:shape>
          <o:OLEObject Type="Embed" ProgID="Equation.DSMT4" ShapeID="_x0000_i1222" DrawAspect="Content" ObjectID="_1674985725" r:id="rId404"/>
        </w:objec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hint="eastAsia"/>
          <w:szCs w:val="21"/>
        </w:rPr>
        <w:t>由此可知</w:t>
      </w:r>
      <w:r w:rsidR="003C5739" w:rsidRPr="003C5739">
        <w:rPr>
          <w:position w:val="-10"/>
        </w:rPr>
        <w:object w:dxaOrig="220" w:dyaOrig="320">
          <v:shape id="_x0000_i1223" type="#_x0000_t75" style="width:11.25pt;height:16.3pt" o:ole="">
            <v:imagedata r:id="rId405" o:title=""/>
          </v:shape>
          <o:OLEObject Type="Embed" ProgID="Equation.DSMT4" ShapeID="_x0000_i1223" DrawAspect="Content" ObjectID="_1674985726" r:id="rId406"/>
        </w:object>
      </w:r>
      <w:r w:rsidRPr="00D501EF">
        <w:rPr>
          <w:rFonts w:ascii="宋体" w:hAnsi="宋体" w:hint="eastAsia"/>
          <w:szCs w:val="21"/>
        </w:rPr>
        <w:t>可逆</w:t>
      </w:r>
      <w:r>
        <w:rPr>
          <w:rFonts w:ascii="宋体" w:hAnsi="宋体" w:hint="eastAsia"/>
          <w:szCs w:val="21"/>
        </w:rPr>
        <w:t>的充要条件是</w:t>
      </w:r>
      <w:r w:rsidR="003C5739" w:rsidRPr="003C5739">
        <w:rPr>
          <w:position w:val="-14"/>
        </w:rPr>
        <w:object w:dxaOrig="639" w:dyaOrig="400">
          <v:shape id="_x0000_i1224" type="#_x0000_t75" style="width:31.95pt;height:20.05pt" o:ole="">
            <v:imagedata r:id="rId407" o:title=""/>
          </v:shape>
          <o:OLEObject Type="Embed" ProgID="Equation.DSMT4" ShapeID="_x0000_i1224" DrawAspect="Content" ObjectID="_1674985727" r:id="rId408"/>
        </w:object>
      </w:r>
      <w:r>
        <w:rPr>
          <w:rFonts w:ascii="宋体" w:hAnsi="宋体" w:hint="eastAsia"/>
          <w:szCs w:val="21"/>
        </w:rPr>
        <w:t>,即</w:t>
      </w:r>
      <w:r w:rsidR="003C5739" w:rsidRPr="003C5739">
        <w:rPr>
          <w:position w:val="-6"/>
        </w:rPr>
        <w:object w:dxaOrig="1500" w:dyaOrig="320">
          <v:shape id="_x0000_i1225" type="#_x0000_t75" style="width:75.15pt;height:16.3pt" o:ole="">
            <v:imagedata r:id="rId409" o:title=""/>
          </v:shape>
          <o:OLEObject Type="Embed" ProgID="Equation.DSMT4" ShapeID="_x0000_i1225" DrawAspect="Content" ObjectID="_1674985728" r:id="rId410"/>
        </w:object>
      </w:r>
      <w:r>
        <w:rPr>
          <w:rFonts w:hint="eastAsia"/>
        </w:rPr>
        <w:t>,</w:t>
      </w:r>
      <w:r>
        <w:rPr>
          <w:rFonts w:hint="eastAsia"/>
        </w:rPr>
        <w:t>亦即</w:t>
      </w:r>
      <w:r w:rsidR="003C5739" w:rsidRPr="003C5739">
        <w:rPr>
          <w:position w:val="-6"/>
        </w:rPr>
        <w:object w:dxaOrig="1160" w:dyaOrig="320">
          <v:shape id="_x0000_i1226" type="#_x0000_t75" style="width:58.25pt;height:16.3pt" o:ole="">
            <v:imagedata r:id="rId411" o:title=""/>
          </v:shape>
          <o:OLEObject Type="Embed" ProgID="Equation.DSMT4" ShapeID="_x0000_i1226" DrawAspect="Content" ObjectID="_1674985729" r:id="rId412"/>
        </w:object>
      </w:r>
      <w:r>
        <w:rPr>
          <w:rFonts w:hint="eastAsia"/>
        </w:rPr>
        <w:t>.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十、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9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</w:p>
    <w:p w:rsidR="0037355F" w:rsidRPr="0037355F" w:rsidRDefault="0037355F" w:rsidP="0037355F">
      <w:pPr>
        <w:ind w:leftChars="200" w:left="480"/>
        <w:rPr>
          <w:rFonts w:ascii="宋体" w:hAnsi="宋体"/>
          <w:szCs w:val="21"/>
        </w:rPr>
      </w:pPr>
      <w:r w:rsidRPr="0037355F">
        <w:rPr>
          <w:rFonts w:ascii="宋体" w:hAnsi="宋体" w:hint="eastAsia"/>
          <w:szCs w:val="21"/>
        </w:rPr>
        <w:t>设矩阵</w:t>
      </w:r>
      <w:r w:rsidR="003C5739" w:rsidRPr="00025957">
        <w:rPr>
          <w:position w:val="-4"/>
        </w:rPr>
        <w:object w:dxaOrig="220" w:dyaOrig="260">
          <v:shape id="_x0000_i1227" type="#_x0000_t75" style="width:11.25pt;height:13.15pt" o:ole="">
            <v:imagedata r:id="rId413" o:title=""/>
          </v:shape>
          <o:OLEObject Type="Embed" ProgID="Equation.DSMT4" ShapeID="_x0000_i1227" DrawAspect="Content" ObjectID="_1674985730" r:id="rId414"/>
        </w:object>
      </w:r>
      <w:r w:rsidRPr="0037355F">
        <w:rPr>
          <w:rFonts w:ascii="宋体" w:hAnsi="宋体" w:hint="eastAsia"/>
          <w:szCs w:val="21"/>
        </w:rPr>
        <w:t>和</w:t>
      </w:r>
      <w:r w:rsidR="003C5739" w:rsidRPr="00025957">
        <w:rPr>
          <w:position w:val="-4"/>
        </w:rPr>
        <w:object w:dxaOrig="220" w:dyaOrig="260">
          <v:shape id="_x0000_i1228" type="#_x0000_t75" style="width:11.25pt;height:13.15pt" o:ole="">
            <v:imagedata r:id="rId415" o:title=""/>
          </v:shape>
          <o:OLEObject Type="Embed" ProgID="Equation.DSMT4" ShapeID="_x0000_i1228" DrawAspect="Content" ObjectID="_1674985731" r:id="rId416"/>
        </w:object>
      </w:r>
      <w:r w:rsidRPr="0037355F">
        <w:rPr>
          <w:rFonts w:ascii="宋体" w:hAnsi="宋体" w:hint="eastAsia"/>
          <w:szCs w:val="21"/>
        </w:rPr>
        <w:t>相似，且</w:t>
      </w:r>
      <w:r w:rsidR="003C5739" w:rsidRPr="003C5739">
        <w:rPr>
          <w:position w:val="-50"/>
        </w:rPr>
        <w:object w:dxaOrig="1900" w:dyaOrig="1120">
          <v:shape id="_x0000_i1229" type="#_x0000_t75" style="width:95.15pt;height:55.7pt" o:ole="">
            <v:imagedata r:id="rId417" o:title=""/>
          </v:shape>
          <o:OLEObject Type="Embed" ProgID="Equation.DSMT4" ShapeID="_x0000_i1229" DrawAspect="Content" ObjectID="_1674985732" r:id="rId418"/>
        </w:object>
      </w:r>
      <w:r>
        <w:rPr>
          <w:rFonts w:hint="eastAsia"/>
        </w:rPr>
        <w:t>，</w:t>
      </w:r>
      <w:r w:rsidR="003C5739" w:rsidRPr="003C5739">
        <w:rPr>
          <w:position w:val="-50"/>
        </w:rPr>
        <w:object w:dxaOrig="1500" w:dyaOrig="1120">
          <v:shape id="_x0000_i1230" type="#_x0000_t75" style="width:75.15pt;height:55.7pt" o:ole="">
            <v:imagedata r:id="rId419" o:title=""/>
          </v:shape>
          <o:OLEObject Type="Embed" ProgID="Equation.DSMT4" ShapeID="_x0000_i1230" DrawAspect="Content" ObjectID="_1674985733" r:id="rId420"/>
        </w:object>
      </w:r>
      <w:r w:rsidRPr="0037355F">
        <w:rPr>
          <w:rFonts w:ascii="宋体" w:hAnsi="宋体" w:hint="eastAsia"/>
          <w:szCs w:val="21"/>
        </w:rPr>
        <w:t>，</w:t>
      </w:r>
    </w:p>
    <w:p w:rsidR="0037355F" w:rsidRPr="0037355F" w:rsidRDefault="0037355F" w:rsidP="0037355F">
      <w:pPr>
        <w:ind w:leftChars="200" w:left="480"/>
      </w:pPr>
      <w:r w:rsidRPr="0037355F">
        <w:rPr>
          <w:rFonts w:hint="eastAsia"/>
        </w:rPr>
        <w:t xml:space="preserve">(1) </w:t>
      </w:r>
      <w:r w:rsidRPr="0037355F">
        <w:rPr>
          <w:rFonts w:hint="eastAsia"/>
        </w:rPr>
        <w:t>求</w:t>
      </w:r>
      <w:r w:rsidR="003C5739" w:rsidRPr="003C5739">
        <w:rPr>
          <w:position w:val="-6"/>
        </w:rPr>
        <w:object w:dxaOrig="200" w:dyaOrig="220">
          <v:shape id="_x0000_i1231" type="#_x0000_t75" style="width:10pt;height:11.25pt" o:ole="">
            <v:imagedata r:id="rId421" o:title=""/>
          </v:shape>
          <o:OLEObject Type="Embed" ProgID="Equation.DSMT4" ShapeID="_x0000_i1231" DrawAspect="Content" ObjectID="_1674985734" r:id="rId422"/>
        </w:object>
      </w:r>
      <w:r>
        <w:rPr>
          <w:rFonts w:hint="eastAsia"/>
        </w:rPr>
        <w:t>,</w:t>
      </w:r>
      <w:r w:rsidRPr="0037355F">
        <w:rPr>
          <w:rFonts w:hint="eastAsia"/>
        </w:rPr>
        <w:t xml:space="preserve"> </w:t>
      </w:r>
      <w:r w:rsidR="003C5739" w:rsidRPr="003C5739">
        <w:rPr>
          <w:position w:val="-6"/>
        </w:rPr>
        <w:object w:dxaOrig="200" w:dyaOrig="279">
          <v:shape id="_x0000_i1232" type="#_x0000_t75" style="width:10pt;height:13.75pt" o:ole="">
            <v:imagedata r:id="rId423" o:title=""/>
          </v:shape>
          <o:OLEObject Type="Embed" ProgID="Equation.DSMT4" ShapeID="_x0000_i1232" DrawAspect="Content" ObjectID="_1674985735" r:id="rId424"/>
        </w:object>
      </w:r>
      <w:r w:rsidRPr="0037355F">
        <w:rPr>
          <w:rFonts w:hint="eastAsia"/>
        </w:rPr>
        <w:t>的值；</w:t>
      </w:r>
      <w:r w:rsidRPr="0037355F">
        <w:rPr>
          <w:rFonts w:hint="eastAsia"/>
        </w:rPr>
        <w:t xml:space="preserve"> (2) </w:t>
      </w:r>
      <w:r w:rsidRPr="0037355F">
        <w:rPr>
          <w:rFonts w:hint="eastAsia"/>
        </w:rPr>
        <w:t>求可逆矩阵</w:t>
      </w:r>
      <w:r w:rsidR="003C5739" w:rsidRPr="00025957">
        <w:rPr>
          <w:position w:val="-4"/>
        </w:rPr>
        <w:object w:dxaOrig="220" w:dyaOrig="260">
          <v:shape id="_x0000_i1233" type="#_x0000_t75" style="width:11.25pt;height:13.15pt" o:ole="">
            <v:imagedata r:id="rId425" o:title=""/>
          </v:shape>
          <o:OLEObject Type="Embed" ProgID="Equation.DSMT4" ShapeID="_x0000_i1233" DrawAspect="Content" ObjectID="_1674985736" r:id="rId426"/>
        </w:object>
      </w:r>
      <w:r w:rsidRPr="0037355F">
        <w:rPr>
          <w:rFonts w:hint="eastAsia"/>
        </w:rPr>
        <w:t>，使</w:t>
      </w:r>
      <w:r w:rsidR="003C5739" w:rsidRPr="00025957">
        <w:rPr>
          <w:position w:val="-4"/>
        </w:rPr>
        <w:object w:dxaOrig="1080" w:dyaOrig="300">
          <v:shape id="_x0000_i1234" type="#_x0000_t75" style="width:53.85pt;height:15.05pt" o:ole="">
            <v:imagedata r:id="rId427" o:title=""/>
          </v:shape>
          <o:OLEObject Type="Embed" ProgID="Equation.DSMT4" ShapeID="_x0000_i1234" DrawAspect="Content" ObjectID="_1674985737" r:id="rId428"/>
        </w:object>
      </w:r>
      <w:r>
        <w:rPr>
          <w:rFonts w:hint="eastAsia"/>
        </w:rPr>
        <w:t>．</w:t>
      </w:r>
    </w:p>
    <w:p w:rsidR="0037355F" w:rsidRDefault="0037355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37355F" w:rsidRDefault="0059026F" w:rsidP="0037355F">
      <w:pPr>
        <w:adjustRightInd w:val="0"/>
        <w:spacing w:line="240" w:lineRule="atLeast"/>
        <w:ind w:left="480" w:hangingChars="200" w:hanging="480"/>
        <w:jc w:val="left"/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7355F" w:rsidRPr="0037355F">
        <w:rPr>
          <w:rFonts w:hint="eastAsia"/>
        </w:rPr>
        <w:t xml:space="preserve">(1) </w:t>
      </w:r>
      <w:r w:rsidR="003C5739" w:rsidRPr="003C5739">
        <w:rPr>
          <w:position w:val="-6"/>
        </w:rPr>
        <w:object w:dxaOrig="520" w:dyaOrig="279">
          <v:shape id="_x0000_i1235" type="#_x0000_t75" style="width:26.3pt;height:13.75pt" o:ole="">
            <v:imagedata r:id="rId429" o:title=""/>
          </v:shape>
          <o:OLEObject Type="Embed" ProgID="Equation.DSMT4" ShapeID="_x0000_i1235" DrawAspect="Content" ObjectID="_1674985738" r:id="rId430"/>
        </w:object>
      </w:r>
      <w:r w:rsidR="0037355F">
        <w:rPr>
          <w:rFonts w:ascii="宋体" w:hAnsi="宋体" w:hint="eastAsia"/>
          <w:szCs w:val="21"/>
        </w:rPr>
        <w:t xml:space="preserve">, </w:t>
      </w:r>
      <w:r w:rsidR="003C5739" w:rsidRPr="003C5739">
        <w:rPr>
          <w:position w:val="-6"/>
        </w:rPr>
        <w:object w:dxaOrig="540" w:dyaOrig="279">
          <v:shape id="_x0000_i1236" type="#_x0000_t75" style="width:26.9pt;height:13.75pt" o:ole="">
            <v:imagedata r:id="rId431" o:title=""/>
          </v:shape>
          <o:OLEObject Type="Embed" ProgID="Equation.DSMT4" ShapeID="_x0000_i1236" DrawAspect="Content" ObjectID="_1674985739" r:id="rId432"/>
        </w:object>
      </w:r>
      <w:r w:rsidR="0037355F">
        <w:rPr>
          <w:rFonts w:ascii="宋体" w:hAnsi="宋体" w:hint="eastAsia"/>
          <w:szCs w:val="21"/>
        </w:rPr>
        <w:t>；</w:t>
      </w:r>
      <w:r w:rsidR="0037355F" w:rsidRPr="0037355F">
        <w:rPr>
          <w:rFonts w:hint="eastAsia"/>
        </w:rPr>
        <w:t xml:space="preserve">(2) </w:t>
      </w:r>
      <w:r w:rsidR="003C5739" w:rsidRPr="003C5739">
        <w:rPr>
          <w:position w:val="-50"/>
        </w:rPr>
        <w:object w:dxaOrig="1760" w:dyaOrig="1120">
          <v:shape id="_x0000_i1237" type="#_x0000_t75" style="width:88.3pt;height:55.7pt" o:ole="">
            <v:imagedata r:id="rId433" o:title=""/>
          </v:shape>
          <o:OLEObject Type="Embed" ProgID="Equation.DSMT4" ShapeID="_x0000_i1237" DrawAspect="Content" ObjectID="_1674985740" r:id="rId434"/>
        </w:object>
      </w:r>
      <w:r w:rsidR="0037355F">
        <w:rPr>
          <w:rFonts w:hint="eastAsia"/>
        </w:rPr>
        <w:t>．</w:t>
      </w:r>
    </w:p>
    <w:p w:rsidR="0059026F" w:rsidRPr="006E540F" w:rsidRDefault="0059026F" w:rsidP="0059026F">
      <w:pPr>
        <w:rPr>
          <w:rFonts w:ascii="宋体" w:hAnsi="宋体"/>
          <w:b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lastRenderedPageBreak/>
        <w:t>十一、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8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  <w:r w:rsidR="009A3D73" w:rsidRPr="009A3D73">
        <w:rPr>
          <w:rStyle w:val="ae"/>
          <w:rFonts w:hint="eastAsia"/>
          <w:b w:val="0"/>
        </w:rPr>
        <w:t>【类似试卷三第十一题】</w:t>
      </w:r>
    </w:p>
    <w:p w:rsidR="009A3D73" w:rsidRPr="009A3D73" w:rsidRDefault="009A3D73" w:rsidP="009A3D7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假设随机变量</w:t>
      </w:r>
      <w:r w:rsidR="003C5739" w:rsidRPr="00025957">
        <w:rPr>
          <w:position w:val="-4"/>
        </w:rPr>
        <w:object w:dxaOrig="240" w:dyaOrig="260">
          <v:shape id="_x0000_i1238" type="#_x0000_t75" style="width:11.9pt;height:13.15pt" o:ole="">
            <v:imagedata r:id="rId435" o:title=""/>
          </v:shape>
          <o:OLEObject Type="Embed" ProgID="Equation.DSMT4" ShapeID="_x0000_i1238" DrawAspect="Content" ObjectID="_1674985741" r:id="rId436"/>
        </w:object>
      </w:r>
      <w:r>
        <w:rPr>
          <w:rFonts w:ascii="宋体" w:hAnsi="宋体" w:hint="eastAsia"/>
          <w:szCs w:val="21"/>
        </w:rPr>
        <w:t>的绝对值不大于</w:t>
      </w:r>
      <w:r w:rsidR="003C5739" w:rsidRPr="00025957">
        <w:rPr>
          <w:position w:val="-4"/>
        </w:rPr>
        <w:object w:dxaOrig="180" w:dyaOrig="260">
          <v:shape id="_x0000_i1239" type="#_x0000_t75" style="width:8.75pt;height:13.15pt" o:ole="">
            <v:imagedata r:id="rId437" o:title=""/>
          </v:shape>
          <o:OLEObject Type="Embed" ProgID="Equation.DSMT4" ShapeID="_x0000_i1239" DrawAspect="Content" ObjectID="_1674985742" r:id="rId438"/>
        </w:object>
      </w:r>
      <w:r>
        <w:rPr>
          <w:rFonts w:ascii="宋体" w:hAnsi="宋体" w:hint="eastAsia"/>
          <w:szCs w:val="21"/>
        </w:rPr>
        <w:t>；</w:t>
      </w:r>
      <w:r w:rsidR="003C5739" w:rsidRPr="003C5739">
        <w:rPr>
          <w:position w:val="-24"/>
        </w:rPr>
        <w:object w:dxaOrig="2780" w:dyaOrig="620">
          <v:shape id="_x0000_i1240" type="#_x0000_t75" style="width:139pt;height:31.3pt" o:ole="">
            <v:imagedata r:id="rId439" o:title=""/>
          </v:shape>
          <o:OLEObject Type="Embed" ProgID="Equation.DSMT4" ShapeID="_x0000_i1240" DrawAspect="Content" ObjectID="_1674985743" r:id="rId440"/>
        </w:object>
      </w:r>
      <w:r>
        <w:rPr>
          <w:rFonts w:ascii="宋体" w:hAnsi="宋体" w:hint="eastAsia"/>
          <w:szCs w:val="21"/>
        </w:rPr>
        <w:t>；在事件</w:t>
      </w:r>
      <w:r w:rsidR="003C5739" w:rsidRPr="003C5739">
        <w:rPr>
          <w:position w:val="-10"/>
        </w:rPr>
        <w:object w:dxaOrig="1240" w:dyaOrig="320">
          <v:shape id="_x0000_i1241" type="#_x0000_t75" style="width:62pt;height:16.3pt" o:ole="">
            <v:imagedata r:id="rId441" o:title=""/>
          </v:shape>
          <o:OLEObject Type="Embed" ProgID="Equation.DSMT4" ShapeID="_x0000_i1241" DrawAspect="Content" ObjectID="_1674985744" r:id="rId442"/>
        </w:object>
      </w:r>
      <w:r>
        <w:rPr>
          <w:rFonts w:ascii="宋体" w:hAnsi="宋体" w:hint="eastAsia"/>
          <w:szCs w:val="21"/>
        </w:rPr>
        <w:t>出现的条件下,</w:t>
      </w:r>
      <w:r w:rsidR="003C5739" w:rsidRPr="00025957">
        <w:rPr>
          <w:position w:val="-4"/>
        </w:rPr>
        <w:object w:dxaOrig="240" w:dyaOrig="260">
          <v:shape id="_x0000_i1242" type="#_x0000_t75" style="width:11.9pt;height:13.15pt" o:ole="">
            <v:imagedata r:id="rId443" o:title=""/>
          </v:shape>
          <o:OLEObject Type="Embed" ProgID="Equation.DSMT4" ShapeID="_x0000_i1242" DrawAspect="Content" ObjectID="_1674985745" r:id="rId444"/>
        </w:object>
      </w:r>
      <w:r>
        <w:rPr>
          <w:rFonts w:ascii="宋体" w:hAnsi="宋体" w:hint="eastAsia"/>
          <w:szCs w:val="21"/>
        </w:rPr>
        <w:t>在</w:t>
      </w:r>
      <w:r w:rsidR="003C5739" w:rsidRPr="003C5739">
        <w:rPr>
          <w:position w:val="-10"/>
        </w:rPr>
        <w:object w:dxaOrig="680" w:dyaOrig="320">
          <v:shape id="_x0000_i1243" type="#_x0000_t75" style="width:33.8pt;height:16.3pt" o:ole="">
            <v:imagedata r:id="rId445" o:title=""/>
          </v:shape>
          <o:OLEObject Type="Embed" ProgID="Equation.DSMT4" ShapeID="_x0000_i1243" DrawAspect="Content" ObjectID="_1674985746" r:id="rId446"/>
        </w:object>
      </w:r>
      <w:r>
        <w:rPr>
          <w:rFonts w:ascii="宋体" w:hAnsi="宋体" w:hint="eastAsia"/>
          <w:szCs w:val="21"/>
        </w:rPr>
        <w:t>内的任一子区间上取值的条件概率与该子区间长度成正比.试求</w:t>
      </w:r>
      <w:r w:rsidRPr="009A3D73">
        <w:rPr>
          <w:rFonts w:ascii="宋体" w:hAnsi="宋体" w:hint="eastAsia"/>
          <w:szCs w:val="21"/>
        </w:rPr>
        <w:t>：</w:t>
      </w:r>
    </w:p>
    <w:p w:rsidR="0059026F" w:rsidRPr="00EB4953" w:rsidRDefault="009A3D73" w:rsidP="009A3D73">
      <w:pPr>
        <w:ind w:leftChars="200" w:left="480"/>
        <w:rPr>
          <w:rFonts w:ascii="宋体" w:hAnsi="宋体"/>
          <w:szCs w:val="21"/>
        </w:rPr>
      </w:pPr>
      <w:r w:rsidRPr="009A3D73">
        <w:rPr>
          <w:rFonts w:hint="eastAsia"/>
        </w:rPr>
        <w:t xml:space="preserve">(1) </w:t>
      </w:r>
      <w:r w:rsidR="003C5739" w:rsidRPr="00025957">
        <w:rPr>
          <w:position w:val="-4"/>
        </w:rPr>
        <w:object w:dxaOrig="240" w:dyaOrig="260">
          <v:shape id="_x0000_i1244" type="#_x0000_t75" style="width:11.9pt;height:13.15pt" o:ole="">
            <v:imagedata r:id="rId447" o:title=""/>
          </v:shape>
          <o:OLEObject Type="Embed" ProgID="Equation.DSMT4" ShapeID="_x0000_i1244" DrawAspect="Content" ObjectID="_1674985747" r:id="rId448"/>
        </w:object>
      </w:r>
      <w:r w:rsidRPr="00EB4953">
        <w:rPr>
          <w:rFonts w:ascii="宋体" w:hAnsi="宋体" w:hint="eastAsia"/>
          <w:szCs w:val="21"/>
        </w:rPr>
        <w:t>的分布函数</w:t>
      </w:r>
      <w:r w:rsidR="003C5739" w:rsidRPr="003C5739">
        <w:rPr>
          <w:position w:val="-10"/>
        </w:rPr>
        <w:object w:dxaOrig="1620" w:dyaOrig="320">
          <v:shape id="_x0000_i1245" type="#_x0000_t75" style="width:80.75pt;height:16.3pt" o:ole="">
            <v:imagedata r:id="rId449" o:title=""/>
          </v:shape>
          <o:OLEObject Type="Embed" ProgID="Equation.DSMT4" ShapeID="_x0000_i1245" DrawAspect="Content" ObjectID="_1674985748" r:id="rId450"/>
        </w:object>
      </w:r>
      <w:r w:rsidRPr="009A3D73">
        <w:rPr>
          <w:rFonts w:ascii="宋体" w:hAnsi="宋体" w:hint="eastAsia"/>
          <w:szCs w:val="21"/>
        </w:rPr>
        <w:t>；</w:t>
      </w:r>
      <w:r w:rsidRPr="009A3D73">
        <w:rPr>
          <w:rFonts w:hint="eastAsia"/>
        </w:rPr>
        <w:t xml:space="preserve">(2) </w:t>
      </w:r>
      <w:r w:rsidR="003C5739" w:rsidRPr="00025957">
        <w:rPr>
          <w:position w:val="-4"/>
        </w:rPr>
        <w:object w:dxaOrig="240" w:dyaOrig="260">
          <v:shape id="_x0000_i1246" type="#_x0000_t75" style="width:11.9pt;height:13.15pt" o:ole="">
            <v:imagedata r:id="rId451" o:title=""/>
          </v:shape>
          <o:OLEObject Type="Embed" ProgID="Equation.DSMT4" ShapeID="_x0000_i1246" DrawAspect="Content" ObjectID="_1674985749" r:id="rId452"/>
        </w:object>
      </w:r>
      <w:r w:rsidRPr="009A3D73">
        <w:rPr>
          <w:rFonts w:ascii="宋体" w:hAnsi="宋体" w:hint="eastAsia"/>
          <w:szCs w:val="21"/>
        </w:rPr>
        <w:t>取负值的概率</w:t>
      </w:r>
      <w:r w:rsidR="003C5739" w:rsidRPr="003C5739">
        <w:rPr>
          <w:position w:val="-10"/>
        </w:rPr>
        <w:object w:dxaOrig="200" w:dyaOrig="260">
          <v:shape id="_x0000_i1247" type="#_x0000_t75" style="width:10pt;height:13.15pt" o:ole="">
            <v:imagedata r:id="rId453" o:title=""/>
          </v:shape>
          <o:OLEObject Type="Embed" ProgID="Equation.DSMT4" ShapeID="_x0000_i1247" DrawAspect="Content" ObjectID="_1674985750" r:id="rId454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486DF9" w:rsidRPr="00D501EF" w:rsidRDefault="0059026F" w:rsidP="00486DF9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86DF9" w:rsidRPr="00486DF9">
        <w:rPr>
          <w:rFonts w:hint="eastAsia"/>
        </w:rPr>
        <w:t>(1)</w:t>
      </w:r>
      <w:r w:rsidR="00486DF9">
        <w:rPr>
          <w:rFonts w:hint="eastAsia"/>
        </w:rPr>
        <w:t xml:space="preserve"> </w:t>
      </w:r>
      <w:r w:rsidR="00486DF9" w:rsidRPr="00D501EF">
        <w:rPr>
          <w:rFonts w:ascii="宋体" w:hAnsi="宋体" w:hint="eastAsia"/>
          <w:szCs w:val="21"/>
        </w:rPr>
        <w:t>由</w:t>
      </w:r>
      <w:r w:rsidR="003C5739" w:rsidRPr="00025957">
        <w:rPr>
          <w:position w:val="-4"/>
        </w:rPr>
        <w:object w:dxaOrig="240" w:dyaOrig="260">
          <v:shape id="_x0000_i1248" type="#_x0000_t75" style="width:11.9pt;height:13.15pt" o:ole="">
            <v:imagedata r:id="rId455" o:title=""/>
          </v:shape>
          <o:OLEObject Type="Embed" ProgID="Equation.DSMT4" ShapeID="_x0000_i1248" DrawAspect="Content" ObjectID="_1674985751" r:id="rId456"/>
        </w:object>
      </w:r>
      <w:r w:rsidR="00486DF9" w:rsidRPr="00D501EF">
        <w:rPr>
          <w:rFonts w:ascii="宋体" w:hAnsi="宋体" w:hint="eastAsia"/>
          <w:szCs w:val="21"/>
        </w:rPr>
        <w:t>的绝对值不大于</w:t>
      </w:r>
      <w:r w:rsidR="003C5739" w:rsidRPr="00025957">
        <w:rPr>
          <w:position w:val="-4"/>
        </w:rPr>
        <w:object w:dxaOrig="180" w:dyaOrig="260">
          <v:shape id="_x0000_i1249" type="#_x0000_t75" style="width:8.75pt;height:13.15pt" o:ole="">
            <v:imagedata r:id="rId457" o:title=""/>
          </v:shape>
          <o:OLEObject Type="Embed" ProgID="Equation.DSMT4" ShapeID="_x0000_i1249" DrawAspect="Content" ObjectID="_1674985752" r:id="rId458"/>
        </w:object>
      </w:r>
      <w:r w:rsidR="00486DF9">
        <w:rPr>
          <w:rFonts w:ascii="宋体" w:hAnsi="宋体" w:hint="eastAsia"/>
          <w:szCs w:val="21"/>
        </w:rPr>
        <w:t>,可得：</w:t>
      </w:r>
      <w:r w:rsidR="00486DF9" w:rsidRPr="00D501EF">
        <w:rPr>
          <w:rFonts w:ascii="宋体" w:hAnsi="宋体" w:hint="eastAsia"/>
          <w:szCs w:val="21"/>
        </w:rPr>
        <w:t>当</w:t>
      </w:r>
      <w:r w:rsidR="003C5739" w:rsidRPr="00025957">
        <w:rPr>
          <w:position w:val="-4"/>
        </w:rPr>
        <w:object w:dxaOrig="680" w:dyaOrig="260">
          <v:shape id="_x0000_i1250" type="#_x0000_t75" style="width:33.8pt;height:13.15pt" o:ole="">
            <v:imagedata r:id="rId459" o:title=""/>
          </v:shape>
          <o:OLEObject Type="Embed" ProgID="Equation.DSMT4" ShapeID="_x0000_i1250" DrawAspect="Content" ObjectID="_1674985753" r:id="rId460"/>
        </w:object>
      </w:r>
      <w:r w:rsidR="00486DF9" w:rsidRPr="00D501EF">
        <w:rPr>
          <w:rFonts w:ascii="宋体" w:hAnsi="宋体" w:hint="eastAsia"/>
          <w:szCs w:val="21"/>
        </w:rPr>
        <w:t>时,</w:t>
      </w:r>
      <w:r w:rsidR="003C5739" w:rsidRPr="003C5739">
        <w:rPr>
          <w:position w:val="-14"/>
        </w:rPr>
        <w:object w:dxaOrig="1980" w:dyaOrig="400">
          <v:shape id="_x0000_i1251" type="#_x0000_t75" style="width:98.9pt;height:20.05pt" o:ole="">
            <v:imagedata r:id="rId461" o:title=""/>
          </v:shape>
          <o:OLEObject Type="Embed" ProgID="Equation.DSMT4" ShapeID="_x0000_i1251" DrawAspect="Content" ObjectID="_1674985754" r:id="rId462"/>
        </w:object>
      </w:r>
      <w:r w:rsidR="00486DF9" w:rsidRPr="00D501EF">
        <w:rPr>
          <w:rFonts w:ascii="宋体" w:hAnsi="宋体" w:hint="eastAsia"/>
          <w:szCs w:val="21"/>
        </w:rPr>
        <w:t>；当</w:t>
      </w:r>
      <w:r w:rsidR="003C5739" w:rsidRPr="00025957">
        <w:rPr>
          <w:position w:val="-4"/>
        </w:rPr>
        <w:object w:dxaOrig="540" w:dyaOrig="260">
          <v:shape id="_x0000_i1252" type="#_x0000_t75" style="width:26.9pt;height:13.15pt" o:ole="">
            <v:imagedata r:id="rId463" o:title=""/>
          </v:shape>
          <o:OLEObject Type="Embed" ProgID="Equation.DSMT4" ShapeID="_x0000_i1252" DrawAspect="Content" ObjectID="_1674985755" r:id="rId464"/>
        </w:object>
      </w:r>
      <w:r w:rsidR="00486DF9" w:rsidRPr="00D501EF">
        <w:rPr>
          <w:rFonts w:ascii="宋体" w:hAnsi="宋体" w:hint="eastAsia"/>
          <w:szCs w:val="21"/>
        </w:rPr>
        <w:t>时</w:t>
      </w:r>
      <w:r w:rsidR="00486DF9">
        <w:rPr>
          <w:rFonts w:ascii="宋体" w:hAnsi="宋体" w:hint="eastAsia"/>
          <w:szCs w:val="21"/>
        </w:rPr>
        <w:t>,</w:t>
      </w:r>
      <w:r w:rsidR="003C5739" w:rsidRPr="003C5739">
        <w:rPr>
          <w:position w:val="-14"/>
        </w:rPr>
        <w:object w:dxaOrig="1980" w:dyaOrig="400">
          <v:shape id="_x0000_i1253" type="#_x0000_t75" style="width:98.9pt;height:20.05pt" o:ole="">
            <v:imagedata r:id="rId465" o:title=""/>
          </v:shape>
          <o:OLEObject Type="Embed" ProgID="Equation.DSMT4" ShapeID="_x0000_i1253" DrawAspect="Content" ObjectID="_1674985756" r:id="rId466"/>
        </w:object>
      </w:r>
      <w:r w:rsidR="00486DF9">
        <w:rPr>
          <w:rFonts w:ascii="宋体" w:hAnsi="宋体" w:hint="eastAsia"/>
          <w:szCs w:val="21"/>
        </w:rPr>
        <w:t>．</w:t>
      </w:r>
      <w:r w:rsidR="00486DF9" w:rsidRPr="00D501EF">
        <w:rPr>
          <w:rFonts w:ascii="宋体" w:hAnsi="宋体" w:hint="eastAsia"/>
          <w:szCs w:val="21"/>
        </w:rPr>
        <w:t>又</w:t>
      </w:r>
      <w:r w:rsidR="003C5739" w:rsidRPr="003C5739">
        <w:rPr>
          <w:position w:val="-24"/>
        </w:rPr>
        <w:object w:dxaOrig="2780" w:dyaOrig="620">
          <v:shape id="_x0000_i1254" type="#_x0000_t75" style="width:139pt;height:31.3pt" o:ole="">
            <v:imagedata r:id="rId467" o:title=""/>
          </v:shape>
          <o:OLEObject Type="Embed" ProgID="Equation.DSMT4" ShapeID="_x0000_i1254" DrawAspect="Content" ObjectID="_1674985757" r:id="rId468"/>
        </w:object>
      </w:r>
      <w:r w:rsidR="00486DF9">
        <w:rPr>
          <w:rFonts w:ascii="宋体" w:hAnsi="宋体" w:hint="eastAsia"/>
          <w:szCs w:val="21"/>
        </w:rPr>
        <w:t>,</w:t>
      </w:r>
      <w:r w:rsidR="00486DF9" w:rsidRPr="00D501EF">
        <w:rPr>
          <w:rFonts w:ascii="宋体" w:hAnsi="宋体" w:hint="eastAsia"/>
          <w:szCs w:val="21"/>
        </w:rPr>
        <w:t>则</w:t>
      </w:r>
    </w:p>
    <w:p w:rsidR="00486DF9" w:rsidRPr="00D501EF" w:rsidRDefault="003C5739" w:rsidP="00486DF9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24"/>
        </w:rPr>
        <w:object w:dxaOrig="5480" w:dyaOrig="620">
          <v:shape id="_x0000_i1255" type="#_x0000_t75" style="width:274.25pt;height:31.3pt" o:ole="">
            <v:imagedata r:id="rId469" o:title=""/>
          </v:shape>
          <o:OLEObject Type="Embed" ProgID="Equation.DSMT4" ShapeID="_x0000_i1255" DrawAspect="Content" ObjectID="_1674985758" r:id="rId470"/>
        </w:object>
      </w:r>
    </w:p>
    <w:p w:rsidR="00486DF9" w:rsidRPr="00D501EF" w:rsidRDefault="00486DF9" w:rsidP="00486DF9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由题意</w:t>
      </w:r>
      <w:r w:rsidR="003C5739" w:rsidRPr="00025957">
        <w:rPr>
          <w:position w:val="-4"/>
        </w:rPr>
        <w:object w:dxaOrig="240" w:dyaOrig="260">
          <v:shape id="_x0000_i1256" type="#_x0000_t75" style="width:11.9pt;height:13.15pt" o:ole="">
            <v:imagedata r:id="rId471" o:title=""/>
          </v:shape>
          <o:OLEObject Type="Embed" ProgID="Equation.DSMT4" ShapeID="_x0000_i1256" DrawAspect="Content" ObjectID="_1674985759" r:id="rId472"/>
        </w:object>
      </w:r>
      <w:r w:rsidRPr="00D501EF">
        <w:rPr>
          <w:rFonts w:ascii="宋体" w:hAnsi="宋体" w:hint="eastAsia"/>
          <w:szCs w:val="21"/>
        </w:rPr>
        <w:t>在</w:t>
      </w:r>
      <w:r w:rsidR="003C5739" w:rsidRPr="003C5739">
        <w:rPr>
          <w:position w:val="-10"/>
        </w:rPr>
        <w:object w:dxaOrig="680" w:dyaOrig="320">
          <v:shape id="_x0000_i1257" type="#_x0000_t75" style="width:33.8pt;height:16.3pt" o:ole="">
            <v:imagedata r:id="rId473" o:title=""/>
          </v:shape>
          <o:OLEObject Type="Embed" ProgID="Equation.DSMT4" ShapeID="_x0000_i1257" DrawAspect="Content" ObjectID="_1674985760" r:id="rId474"/>
        </w:object>
      </w:r>
      <w:r w:rsidRPr="00D501EF">
        <w:rPr>
          <w:rFonts w:ascii="宋体" w:hAnsi="宋体" w:hint="eastAsia"/>
          <w:szCs w:val="21"/>
        </w:rPr>
        <w:t>内的任一子区间上取值的条件概率与该子区间长度成正比,那么当</w:t>
      </w:r>
      <w:r w:rsidR="003C5739" w:rsidRPr="00025957">
        <w:rPr>
          <w:position w:val="-4"/>
        </w:rPr>
        <w:object w:dxaOrig="240" w:dyaOrig="260">
          <v:shape id="_x0000_i1258" type="#_x0000_t75" style="width:11.9pt;height:13.15pt" o:ole="">
            <v:imagedata r:id="rId475" o:title=""/>
          </v:shape>
          <o:OLEObject Type="Embed" ProgID="Equation.DSMT4" ShapeID="_x0000_i1258" DrawAspect="Content" ObjectID="_1674985761" r:id="rId476"/>
        </w:object>
      </w:r>
      <w:r w:rsidRPr="00D501EF">
        <w:rPr>
          <w:rFonts w:ascii="宋体" w:hAnsi="宋体" w:hint="eastAsia"/>
          <w:szCs w:val="21"/>
        </w:rPr>
        <w:t>的值属于</w:t>
      </w:r>
      <w:r w:rsidR="003C5739" w:rsidRPr="003C5739">
        <w:rPr>
          <w:position w:val="-10"/>
        </w:rPr>
        <w:object w:dxaOrig="680" w:dyaOrig="320">
          <v:shape id="_x0000_i1259" type="#_x0000_t75" style="width:33.8pt;height:16.3pt" o:ole="">
            <v:imagedata r:id="rId477" o:title=""/>
          </v:shape>
          <o:OLEObject Type="Embed" ProgID="Equation.DSMT4" ShapeID="_x0000_i1259" DrawAspect="Content" ObjectID="_1674985762" r:id="rId478"/>
        </w:object>
      </w:r>
      <w:r w:rsidRPr="00D501EF">
        <w:rPr>
          <w:rFonts w:ascii="宋体" w:hAnsi="宋体" w:hint="eastAsia"/>
          <w:szCs w:val="21"/>
        </w:rPr>
        <w:t>的条件下,事件</w:t>
      </w:r>
      <w:r w:rsidR="003C5739" w:rsidRPr="003C5739">
        <w:rPr>
          <w:position w:val="-14"/>
        </w:rPr>
        <w:object w:dxaOrig="1260" w:dyaOrig="400">
          <v:shape id="_x0000_i1260" type="#_x0000_t75" style="width:63.25pt;height:20.05pt" o:ole="">
            <v:imagedata r:id="rId479" o:title=""/>
          </v:shape>
          <o:OLEObject Type="Embed" ProgID="Equation.DSMT4" ShapeID="_x0000_i1260" DrawAspect="Content" ObjectID="_1674985763" r:id="rId480"/>
        </w:object>
      </w:r>
      <w:r w:rsidRPr="00D501EF">
        <w:rPr>
          <w:rFonts w:ascii="宋体" w:hAnsi="宋体" w:hint="eastAsia"/>
          <w:szCs w:val="21"/>
        </w:rPr>
        <w:t>的条件概率为：</w:t>
      </w:r>
    </w:p>
    <w:p w:rsidR="00486DF9" w:rsidRDefault="003C5739" w:rsidP="00486DF9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28"/>
        </w:rPr>
        <w:object w:dxaOrig="4680" w:dyaOrig="660">
          <v:shape id="_x0000_i1261" type="#_x0000_t75" style="width:234.15pt;height:33.2pt" o:ole="">
            <v:imagedata r:id="rId481" o:title=""/>
          </v:shape>
          <o:OLEObject Type="Embed" ProgID="Equation.DSMT4" ShapeID="_x0000_i1261" DrawAspect="Content" ObjectID="_1674985764" r:id="rId482"/>
        </w:object>
      </w:r>
    </w:p>
    <w:p w:rsidR="00486DF9" w:rsidRPr="00D501EF" w:rsidRDefault="00486DF9" w:rsidP="00486DF9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其中</w:t>
      </w:r>
      <w:r w:rsidR="003C5739" w:rsidRPr="00025957">
        <w:rPr>
          <w:position w:val="-4"/>
        </w:rPr>
        <w:object w:dxaOrig="200" w:dyaOrig="260">
          <v:shape id="_x0000_i1262" type="#_x0000_t75" style="width:10pt;height:13.15pt" o:ole="">
            <v:imagedata r:id="rId483" o:title=""/>
          </v:shape>
          <o:OLEObject Type="Embed" ProgID="Equation.DSMT4" ShapeID="_x0000_i1262" DrawAspect="Content" ObjectID="_1674985765" r:id="rId484"/>
        </w:object>
      </w:r>
      <w:r w:rsidRPr="00D501EF">
        <w:rPr>
          <w:rFonts w:ascii="宋体" w:hAnsi="宋体" w:hint="eastAsia"/>
          <w:szCs w:val="21"/>
        </w:rPr>
        <w:t>为比例正常数</w:t>
      </w:r>
      <w:r>
        <w:rPr>
          <w:rFonts w:ascii="宋体" w:hAnsi="宋体" w:hint="eastAsia"/>
          <w:szCs w:val="21"/>
        </w:rPr>
        <w:t>．</w:t>
      </w:r>
      <w:r w:rsidRPr="00D501EF">
        <w:rPr>
          <w:rFonts w:ascii="宋体" w:hAnsi="宋体" w:hint="eastAsia"/>
          <w:szCs w:val="21"/>
        </w:rPr>
        <w:t>又</w:t>
      </w:r>
      <w:r w:rsidR="003C5739" w:rsidRPr="003C5739">
        <w:rPr>
          <w:position w:val="-14"/>
        </w:rPr>
        <w:object w:dxaOrig="2860" w:dyaOrig="400">
          <v:shape id="_x0000_i1263" type="#_x0000_t75" style="width:142.75pt;height:20.05pt" o:ole="">
            <v:imagedata r:id="rId485" o:title=""/>
          </v:shape>
          <o:OLEObject Type="Embed" ProgID="Equation.DSMT4" ShapeID="_x0000_i1263" DrawAspect="Content" ObjectID="_1674985766" r:id="rId486"/>
        </w:object>
      </w:r>
      <w:r>
        <w:rPr>
          <w:rFonts w:ascii="宋体" w:hAnsi="宋体" w:hint="eastAsia"/>
          <w:szCs w:val="21"/>
        </w:rPr>
        <w:t>,</w:t>
      </w:r>
      <w:r w:rsidRPr="00D501EF">
        <w:rPr>
          <w:rFonts w:ascii="宋体" w:hAnsi="宋体" w:hint="eastAsia"/>
          <w:szCs w:val="21"/>
        </w:rPr>
        <w:t>而</w:t>
      </w:r>
    </w:p>
    <w:p w:rsidR="00486DF9" w:rsidRPr="00D501EF" w:rsidRDefault="003C5739" w:rsidP="00486DF9">
      <w:pPr>
        <w:tabs>
          <w:tab w:val="left" w:pos="1260"/>
        </w:tabs>
        <w:jc w:val="center"/>
        <w:rPr>
          <w:rFonts w:ascii="宋体" w:hAnsi="宋体"/>
          <w:szCs w:val="21"/>
        </w:rPr>
      </w:pPr>
      <w:r w:rsidRPr="003C5739">
        <w:rPr>
          <w:position w:val="-24"/>
        </w:rPr>
        <w:object w:dxaOrig="3800" w:dyaOrig="620">
          <v:shape id="_x0000_i1264" type="#_x0000_t75" style="width:189.7pt;height:31.3pt" o:ole="">
            <v:imagedata r:id="rId487" o:title=""/>
          </v:shape>
          <o:OLEObject Type="Embed" ProgID="Equation.DSMT4" ShapeID="_x0000_i1264" DrawAspect="Content" ObjectID="_1674985767" r:id="rId488"/>
        </w:object>
      </w:r>
    </w:p>
    <w:p w:rsidR="00486DF9" w:rsidRDefault="00486DF9" w:rsidP="00486DF9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所以</w:t>
      </w:r>
      <w:r w:rsidR="003C5739" w:rsidRPr="00025957">
        <w:rPr>
          <w:position w:val="-4"/>
        </w:rPr>
        <w:object w:dxaOrig="540" w:dyaOrig="260">
          <v:shape id="_x0000_i1265" type="#_x0000_t75" style="width:26.9pt;height:13.15pt" o:ole="">
            <v:imagedata r:id="rId489" o:title=""/>
          </v:shape>
          <o:OLEObject Type="Embed" ProgID="Equation.DSMT4" ShapeID="_x0000_i1265" DrawAspect="Content" ObjectID="_1674985768" r:id="rId490"/>
        </w:object>
      </w:r>
      <w:r>
        <w:rPr>
          <w:rFonts w:ascii="宋体" w:hAnsi="宋体" w:hint="eastAsia"/>
          <w:szCs w:val="21"/>
        </w:rPr>
        <w:t>,</w:t>
      </w:r>
      <w:r w:rsidRPr="00D501EF">
        <w:rPr>
          <w:rFonts w:ascii="宋体" w:hAnsi="宋体" w:hint="eastAsia"/>
          <w:szCs w:val="21"/>
        </w:rPr>
        <w:t>故</w:t>
      </w:r>
    </w:p>
    <w:p w:rsidR="00486DF9" w:rsidRPr="00D501EF" w:rsidRDefault="003C5739" w:rsidP="00486DF9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24"/>
        </w:rPr>
        <w:object w:dxaOrig="3320" w:dyaOrig="620">
          <v:shape id="_x0000_i1266" type="#_x0000_t75" style="width:165.9pt;height:31.3pt" o:ole="">
            <v:imagedata r:id="rId491" o:title=""/>
          </v:shape>
          <o:OLEObject Type="Embed" ProgID="Equation.DSMT4" ShapeID="_x0000_i1266" DrawAspect="Content" ObjectID="_1674985769" r:id="rId492"/>
        </w:object>
      </w:r>
    </w:p>
    <w:p w:rsidR="00486DF9" w:rsidRPr="00D501EF" w:rsidRDefault="00486DF9" w:rsidP="00486DF9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当</w:t>
      </w:r>
      <w:r w:rsidR="003C5739" w:rsidRPr="00025957">
        <w:rPr>
          <w:position w:val="-4"/>
        </w:rPr>
        <w:object w:dxaOrig="1020" w:dyaOrig="260">
          <v:shape id="_x0000_i1267" type="#_x0000_t75" style="width:50.7pt;height:13.15pt" o:ole="">
            <v:imagedata r:id="rId493" o:title=""/>
          </v:shape>
          <o:OLEObject Type="Embed" ProgID="Equation.DSMT4" ShapeID="_x0000_i1267" DrawAspect="Content" ObjectID="_1674985770" r:id="rId494"/>
        </w:object>
      </w:r>
      <w:r w:rsidRPr="00D501EF">
        <w:rPr>
          <w:rFonts w:ascii="宋体" w:hAnsi="宋体" w:hint="eastAsia"/>
          <w:szCs w:val="21"/>
        </w:rPr>
        <w:t>时,</w:t>
      </w:r>
      <w:r w:rsidR="003C5739" w:rsidRPr="003C5739">
        <w:rPr>
          <w:position w:val="-14"/>
        </w:rPr>
        <w:object w:dxaOrig="4080" w:dyaOrig="400">
          <v:shape id="_x0000_i1268" type="#_x0000_t75" style="width:204.1pt;height:20.05pt" o:ole="">
            <v:imagedata r:id="rId495" o:title=""/>
          </v:shape>
          <o:OLEObject Type="Embed" ProgID="Equation.DSMT4" ShapeID="_x0000_i1268" DrawAspect="Content" ObjectID="_1674985771" r:id="rId496"/>
        </w:object>
      </w:r>
      <w:r>
        <w:rPr>
          <w:rFonts w:ascii="宋体" w:hAnsi="宋体" w:hint="eastAsia"/>
          <w:szCs w:val="21"/>
        </w:rPr>
        <w:t>,</w:t>
      </w:r>
    </w:p>
    <w:p w:rsidR="00486DF9" w:rsidRPr="00D501EF" w:rsidRDefault="00486DF9" w:rsidP="00486DF9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所以</w:t>
      </w:r>
      <w:r w:rsidR="003C5739" w:rsidRPr="003C5739">
        <w:rPr>
          <w:position w:val="-14"/>
        </w:rPr>
        <w:object w:dxaOrig="4080" w:dyaOrig="400">
          <v:shape id="_x0000_i1269" type="#_x0000_t75" style="width:204.1pt;height:20.05pt" o:ole="">
            <v:imagedata r:id="rId497" o:title=""/>
          </v:shape>
          <o:OLEObject Type="Embed" ProgID="Equation.DSMT4" ShapeID="_x0000_i1269" DrawAspect="Content" ObjectID="_1674985772" r:id="rId498"/>
        </w:object>
      </w:r>
      <w:r>
        <w:rPr>
          <w:rFonts w:ascii="宋体" w:hAnsi="宋体" w:hint="eastAsia"/>
          <w:szCs w:val="21"/>
        </w:rPr>
        <w:t>.</w:t>
      </w:r>
      <w:r w:rsidRPr="00D501EF">
        <w:rPr>
          <w:rFonts w:ascii="宋体" w:hAnsi="宋体" w:hint="eastAsia"/>
          <w:szCs w:val="21"/>
        </w:rPr>
        <w:t>由条件概率公式</w:t>
      </w:r>
      <w:r>
        <w:rPr>
          <w:rFonts w:ascii="宋体" w:hAnsi="宋体" w:hint="eastAsia"/>
          <w:szCs w:val="21"/>
        </w:rPr>
        <w:t>,</w:t>
      </w:r>
      <w:r w:rsidRPr="00D501EF">
        <w:rPr>
          <w:rFonts w:ascii="宋体" w:hAnsi="宋体" w:hint="eastAsia"/>
          <w:szCs w:val="21"/>
        </w:rPr>
        <w:t>有</w:t>
      </w:r>
    </w:p>
    <w:p w:rsidR="00486DF9" w:rsidRPr="00D501EF" w:rsidRDefault="003C5739" w:rsidP="00486DF9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78"/>
        </w:rPr>
        <w:object w:dxaOrig="5440" w:dyaOrig="1440">
          <v:shape id="_x0000_i1270" type="#_x0000_t75" style="width:271.7pt;height:1in" o:ole="">
            <v:imagedata r:id="rId499" o:title=""/>
          </v:shape>
          <o:OLEObject Type="Embed" ProgID="Equation.DSMT4" ShapeID="_x0000_i1270" DrawAspect="Content" ObjectID="_1674985773" r:id="rId500"/>
        </w:object>
      </w:r>
    </w:p>
    <w:p w:rsidR="00486DF9" w:rsidRDefault="003C5739" w:rsidP="00486DF9">
      <w:pPr>
        <w:ind w:leftChars="200" w:left="480"/>
        <w:rPr>
          <w:rFonts w:ascii="宋体" w:hAnsi="宋体"/>
          <w:szCs w:val="21"/>
        </w:rPr>
      </w:pPr>
      <w:r w:rsidRPr="003C5739">
        <w:rPr>
          <w:position w:val="-14"/>
        </w:rPr>
        <w:object w:dxaOrig="4440" w:dyaOrig="400">
          <v:shape id="_x0000_i1271" type="#_x0000_t75" style="width:222.25pt;height:20.05pt" o:ole="">
            <v:imagedata r:id="rId501" o:title=""/>
          </v:shape>
          <o:OLEObject Type="Embed" ProgID="Equation.DSMT4" ShapeID="_x0000_i1271" DrawAspect="Content" ObjectID="_1674985774" r:id="rId502"/>
        </w:object>
      </w:r>
      <w:r w:rsidR="00486DF9">
        <w:rPr>
          <w:rFonts w:ascii="宋体" w:hAnsi="宋体" w:hint="eastAsia"/>
          <w:szCs w:val="21"/>
        </w:rPr>
        <w:t>,</w:t>
      </w:r>
      <w:r w:rsidR="00486DF9" w:rsidRPr="00D501EF">
        <w:rPr>
          <w:rFonts w:ascii="宋体" w:hAnsi="宋体" w:hint="eastAsia"/>
          <w:szCs w:val="21"/>
        </w:rPr>
        <w:t>而</w:t>
      </w:r>
    </w:p>
    <w:p w:rsidR="00486DF9" w:rsidRPr="00D501EF" w:rsidRDefault="003C5739" w:rsidP="00486DF9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24"/>
        </w:rPr>
        <w:object w:dxaOrig="4720" w:dyaOrig="620">
          <v:shape id="_x0000_i1272" type="#_x0000_t75" style="width:236.05pt;height:31.3pt" o:ole="">
            <v:imagedata r:id="rId503" o:title=""/>
          </v:shape>
          <o:OLEObject Type="Embed" ProgID="Equation.DSMT4" ShapeID="_x0000_i1272" DrawAspect="Content" ObjectID="_1674985775" r:id="rId504"/>
        </w:object>
      </w:r>
    </w:p>
    <w:p w:rsidR="00486DF9" w:rsidRDefault="00486DF9" w:rsidP="00486DF9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所以</w:t>
      </w:r>
    </w:p>
    <w:p w:rsidR="00486DF9" w:rsidRPr="00D501EF" w:rsidRDefault="003C5739" w:rsidP="00486DF9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24"/>
        </w:rPr>
        <w:object w:dxaOrig="6560" w:dyaOrig="620">
          <v:shape id="_x0000_i1273" type="#_x0000_t75" style="width:328.05pt;height:31.3pt" o:ole="">
            <v:imagedata r:id="rId505" o:title=""/>
          </v:shape>
          <o:OLEObject Type="Embed" ProgID="Equation.DSMT4" ShapeID="_x0000_i1273" DrawAspect="Content" ObjectID="_1674985776" r:id="rId506"/>
        </w:object>
      </w:r>
    </w:p>
    <w:p w:rsidR="00486DF9" w:rsidRDefault="00486DF9" w:rsidP="00486DF9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故</w:t>
      </w:r>
      <w:r>
        <w:rPr>
          <w:rFonts w:ascii="宋体" w:hAnsi="宋体" w:hint="eastAsia"/>
          <w:szCs w:val="21"/>
        </w:rPr>
        <w:t>所求的</w:t>
      </w:r>
      <w:r w:rsidR="003C5739" w:rsidRPr="00025957">
        <w:rPr>
          <w:position w:val="-4"/>
        </w:rPr>
        <w:object w:dxaOrig="240" w:dyaOrig="260">
          <v:shape id="_x0000_i1274" type="#_x0000_t75" style="width:11.9pt;height:13.15pt" o:ole="">
            <v:imagedata r:id="rId507" o:title=""/>
          </v:shape>
          <o:OLEObject Type="Embed" ProgID="Equation.DSMT4" ShapeID="_x0000_i1274" DrawAspect="Content" ObjectID="_1674985777" r:id="rId508"/>
        </w:object>
      </w:r>
      <w:r>
        <w:rPr>
          <w:rFonts w:ascii="宋体" w:hAnsi="宋体" w:hint="eastAsia"/>
          <w:szCs w:val="21"/>
        </w:rPr>
        <w:t>的分布函数为</w:t>
      </w:r>
    </w:p>
    <w:p w:rsidR="00486DF9" w:rsidRPr="00D501EF" w:rsidRDefault="003C5739" w:rsidP="00486DF9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64"/>
        </w:rPr>
        <w:object w:dxaOrig="2780" w:dyaOrig="1400">
          <v:shape id="_x0000_i1275" type="#_x0000_t75" style="width:139pt;height:70.1pt" o:ole="">
            <v:imagedata r:id="rId509" o:title=""/>
          </v:shape>
          <o:OLEObject Type="Embed" ProgID="Equation.DSMT4" ShapeID="_x0000_i1275" DrawAspect="Content" ObjectID="_1674985778" r:id="rId510"/>
        </w:object>
      </w:r>
    </w:p>
    <w:p w:rsidR="00486DF9" w:rsidRPr="00486DF9" w:rsidRDefault="00486DF9" w:rsidP="00486DF9">
      <w:pPr>
        <w:adjustRightInd w:val="0"/>
        <w:spacing w:line="240" w:lineRule="atLeast"/>
        <w:ind w:leftChars="200" w:left="480"/>
        <w:jc w:val="left"/>
      </w:pPr>
      <w:r w:rsidRPr="00486DF9">
        <w:rPr>
          <w:rFonts w:hint="eastAsia"/>
        </w:rPr>
        <w:t xml:space="preserve">(2) </w:t>
      </w:r>
      <w:r w:rsidR="003C5739" w:rsidRPr="00025957">
        <w:rPr>
          <w:position w:val="-4"/>
        </w:rPr>
        <w:object w:dxaOrig="240" w:dyaOrig="260">
          <v:shape id="_x0000_i1276" type="#_x0000_t75" style="width:11.9pt;height:13.15pt" o:ole="">
            <v:imagedata r:id="rId511" o:title=""/>
          </v:shape>
          <o:OLEObject Type="Embed" ProgID="Equation.DSMT4" ShapeID="_x0000_i1276" DrawAspect="Content" ObjectID="_1674985779" r:id="rId512"/>
        </w:object>
      </w:r>
      <w:r>
        <w:rPr>
          <w:rFonts w:hint="eastAsia"/>
        </w:rPr>
        <w:t>取负值的概率</w:t>
      </w:r>
      <w:r w:rsidR="003C5739" w:rsidRPr="003C5739">
        <w:rPr>
          <w:position w:val="-24"/>
        </w:rPr>
        <w:object w:dxaOrig="4160" w:dyaOrig="620">
          <v:shape id="_x0000_i1277" type="#_x0000_t75" style="width:207.85pt;height:31.3pt" o:ole="">
            <v:imagedata r:id="rId513" o:title=""/>
          </v:shape>
          <o:OLEObject Type="Embed" ProgID="Equation.DSMT4" ShapeID="_x0000_i1277" DrawAspect="Content" ObjectID="_1674985780" r:id="rId514"/>
        </w:object>
      </w:r>
      <w:r>
        <w:rPr>
          <w:rFonts w:hint="eastAsia"/>
        </w:rPr>
        <w:t>．</w:t>
      </w:r>
    </w:p>
    <w:p w:rsidR="0059026F" w:rsidRPr="003C5739" w:rsidRDefault="0059026F" w:rsidP="0059026F">
      <w:pPr>
        <w:rPr>
          <w:rFonts w:ascii="宋体" w:hAnsi="宋体"/>
          <w:szCs w:val="21"/>
        </w:rPr>
      </w:pPr>
    </w:p>
    <w:p w:rsidR="00486DF9" w:rsidRPr="000E6135" w:rsidRDefault="00486DF9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十二、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8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</w:p>
    <w:p w:rsidR="00B73E6F" w:rsidRDefault="00B73E6F" w:rsidP="00B73E6F">
      <w:pPr>
        <w:ind w:leftChars="200" w:left="480"/>
        <w:rPr>
          <w:rFonts w:ascii="宋体" w:hAnsi="宋体"/>
          <w:szCs w:val="21"/>
        </w:rPr>
      </w:pPr>
      <w:r w:rsidRPr="00B73E6F">
        <w:rPr>
          <w:rFonts w:ascii="宋体" w:hAnsi="宋体" w:hint="eastAsia"/>
          <w:szCs w:val="21"/>
        </w:rPr>
        <w:t>假设随机变量</w:t>
      </w:r>
      <w:r w:rsidR="00D60913" w:rsidRPr="00025957">
        <w:rPr>
          <w:position w:val="-4"/>
        </w:rPr>
        <w:object w:dxaOrig="220" w:dyaOrig="260">
          <v:shape id="_x0000_i1278" type="#_x0000_t75" style="width:11.25pt;height:13.15pt" o:ole="">
            <v:imagedata r:id="rId515" o:title=""/>
          </v:shape>
          <o:OLEObject Type="Embed" ProgID="Equation.DSMT4" ShapeID="_x0000_i1278" DrawAspect="Content" ObjectID="_1674985781" r:id="rId516"/>
        </w:object>
      </w:r>
      <w:r w:rsidRPr="00B73E6F">
        <w:rPr>
          <w:rFonts w:ascii="宋体" w:hAnsi="宋体" w:hint="eastAsia"/>
          <w:szCs w:val="21"/>
        </w:rPr>
        <w:t>服从参数为</w:t>
      </w:r>
      <w:r w:rsidR="003C5739" w:rsidRPr="003C5739">
        <w:rPr>
          <w:position w:val="-6"/>
        </w:rPr>
        <w:object w:dxaOrig="560" w:dyaOrig="279">
          <v:shape id="_x0000_i1279" type="#_x0000_t75" style="width:28.15pt;height:13.75pt" o:ole="">
            <v:imagedata r:id="rId517" o:title=""/>
          </v:shape>
          <o:OLEObject Type="Embed" ProgID="Equation.DSMT4" ShapeID="_x0000_i1279" DrawAspect="Content" ObjectID="_1674985782" r:id="rId518"/>
        </w:object>
      </w:r>
      <w:r w:rsidRPr="00B73E6F">
        <w:rPr>
          <w:rFonts w:ascii="宋体" w:hAnsi="宋体" w:hint="eastAsia"/>
          <w:szCs w:val="21"/>
        </w:rPr>
        <w:t>的指数分布，随机变量</w:t>
      </w:r>
      <w:r w:rsidR="003C5739" w:rsidRPr="003C5739">
        <w:rPr>
          <w:position w:val="-30"/>
        </w:rPr>
        <w:object w:dxaOrig="1640" w:dyaOrig="720">
          <v:shape id="_x0000_i1280" type="#_x0000_t75" style="width:82pt;height:36.3pt" o:ole="">
            <v:imagedata r:id="rId519" o:title=""/>
          </v:shape>
          <o:OLEObject Type="Embed" ProgID="Equation.DSMT4" ShapeID="_x0000_i1280" DrawAspect="Content" ObjectID="_1674985783" r:id="rId520"/>
        </w:object>
      </w:r>
      <w:r>
        <w:rPr>
          <w:rFonts w:ascii="宋体" w:hAnsi="宋体" w:hint="eastAsia"/>
          <w:szCs w:val="21"/>
        </w:rPr>
        <w:t>（</w:t>
      </w:r>
      <w:r w:rsidR="003C5739" w:rsidRPr="003C5739">
        <w:rPr>
          <w:position w:val="-8"/>
        </w:rPr>
        <w:object w:dxaOrig="740" w:dyaOrig="300">
          <v:shape id="_x0000_i1281" type="#_x0000_t75" style="width:36.95pt;height:15.05pt" o:ole="">
            <v:imagedata r:id="rId521" o:title=""/>
          </v:shape>
          <o:OLEObject Type="Embed" ProgID="Equation.DSMT4" ShapeID="_x0000_i1281" DrawAspect="Content" ObjectID="_1674985784" r:id="rId522"/>
        </w:object>
      </w:r>
      <w:r>
        <w:rPr>
          <w:rFonts w:ascii="宋体" w:hAnsi="宋体" w:hint="eastAsia"/>
          <w:szCs w:val="21"/>
        </w:rPr>
        <w:t>）</w:t>
      </w:r>
      <w:r w:rsidRPr="00B73E6F">
        <w:rPr>
          <w:rFonts w:ascii="宋体" w:hAnsi="宋体" w:hint="eastAsia"/>
          <w:szCs w:val="21"/>
        </w:rPr>
        <w:t>，求：</w:t>
      </w:r>
    </w:p>
    <w:p w:rsidR="0059026F" w:rsidRPr="00B73E6F" w:rsidRDefault="00B73E6F" w:rsidP="00B73E6F">
      <w:pPr>
        <w:ind w:leftChars="200" w:left="480"/>
      </w:pPr>
      <w:r w:rsidRPr="00B73E6F">
        <w:t>(1)</w:t>
      </w:r>
      <w:r w:rsidRPr="00B73E6F">
        <w:rPr>
          <w:rFonts w:hint="eastAsia"/>
        </w:rPr>
        <w:t xml:space="preserve"> </w:t>
      </w:r>
      <w:r w:rsidR="003C5739" w:rsidRPr="003C5739">
        <w:rPr>
          <w:position w:val="-12"/>
        </w:rPr>
        <w:object w:dxaOrig="300" w:dyaOrig="360">
          <v:shape id="_x0000_i1282" type="#_x0000_t75" style="width:15.05pt;height:18.15pt" o:ole="">
            <v:imagedata r:id="rId523" o:title=""/>
          </v:shape>
          <o:OLEObject Type="Embed" ProgID="Equation.DSMT4" ShapeID="_x0000_i1282" DrawAspect="Content" ObjectID="_1674985785" r:id="rId524"/>
        </w:object>
      </w:r>
      <w:r>
        <w:rPr>
          <w:rFonts w:hint="eastAsia"/>
        </w:rPr>
        <w:t>和</w:t>
      </w:r>
      <w:r w:rsidR="003C5739" w:rsidRPr="003C5739">
        <w:rPr>
          <w:position w:val="-12"/>
        </w:rPr>
        <w:object w:dxaOrig="300" w:dyaOrig="360">
          <v:shape id="_x0000_i1283" type="#_x0000_t75" style="width:15.05pt;height:18.15pt" o:ole="">
            <v:imagedata r:id="rId525" o:title=""/>
          </v:shape>
          <o:OLEObject Type="Embed" ProgID="Equation.DSMT4" ShapeID="_x0000_i1283" DrawAspect="Content" ObjectID="_1674985786" r:id="rId526"/>
        </w:object>
      </w:r>
      <w:r>
        <w:rPr>
          <w:rFonts w:hint="eastAsia"/>
        </w:rPr>
        <w:t>的</w:t>
      </w:r>
      <w:r w:rsidRPr="00B73E6F">
        <w:rPr>
          <w:rFonts w:hint="eastAsia"/>
        </w:rPr>
        <w:t>联合概率分布；</w:t>
      </w:r>
      <w:r w:rsidRPr="00B73E6F">
        <w:rPr>
          <w:rFonts w:hint="eastAsia"/>
        </w:rPr>
        <w:t xml:space="preserve"> (2)</w:t>
      </w:r>
      <w:r>
        <w:rPr>
          <w:rFonts w:hint="eastAsia"/>
        </w:rPr>
        <w:t xml:space="preserve"> </w:t>
      </w:r>
      <w:r w:rsidR="003C5739" w:rsidRPr="003C5739">
        <w:rPr>
          <w:position w:val="-12"/>
        </w:rPr>
        <w:object w:dxaOrig="1120" w:dyaOrig="360">
          <v:shape id="_x0000_i1284" type="#_x0000_t75" style="width:55.7pt;height:18.15pt" o:ole="">
            <v:imagedata r:id="rId527" o:title=""/>
          </v:shape>
          <o:OLEObject Type="Embed" ProgID="Equation.DSMT4" ShapeID="_x0000_i1284" DrawAspect="Content" ObjectID="_1674985787" r:id="rId528"/>
        </w:object>
      </w:r>
      <w:r>
        <w:rPr>
          <w:rFonts w:hint="eastAsia"/>
        </w:rPr>
        <w:t>．</w:t>
      </w:r>
    </w:p>
    <w:p w:rsidR="00B73E6F" w:rsidRPr="00B73E6F" w:rsidRDefault="00B73E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Default="0059026F" w:rsidP="002248C7">
      <w:pPr>
        <w:adjustRightInd w:val="0"/>
        <w:spacing w:line="240" w:lineRule="atLeast"/>
        <w:jc w:val="left"/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47895" w:rsidRPr="00447895">
        <w:rPr>
          <w:rFonts w:hint="eastAsia"/>
        </w:rPr>
        <w:t xml:space="preserve">(1) </w:t>
      </w:r>
      <w:r w:rsidR="003C5739" w:rsidRPr="003C5739">
        <w:rPr>
          <w:position w:val="-12"/>
        </w:rPr>
        <w:object w:dxaOrig="300" w:dyaOrig="360">
          <v:shape id="_x0000_i1285" type="#_x0000_t75" style="width:15.05pt;height:18.15pt" o:ole="">
            <v:imagedata r:id="rId529" o:title=""/>
          </v:shape>
          <o:OLEObject Type="Embed" ProgID="Equation.DSMT4" ShapeID="_x0000_i1285" DrawAspect="Content" ObjectID="_1674985788" r:id="rId530"/>
        </w:object>
      </w:r>
      <w:r w:rsidR="00447895">
        <w:rPr>
          <w:rFonts w:hint="eastAsia"/>
        </w:rPr>
        <w:t>和</w:t>
      </w:r>
      <w:r w:rsidR="003C5739" w:rsidRPr="003C5739">
        <w:rPr>
          <w:position w:val="-12"/>
        </w:rPr>
        <w:object w:dxaOrig="300" w:dyaOrig="360">
          <v:shape id="_x0000_i1286" type="#_x0000_t75" style="width:15.05pt;height:18.15pt" o:ole="">
            <v:imagedata r:id="rId531" o:title=""/>
          </v:shape>
          <o:OLEObject Type="Embed" ProgID="Equation.DSMT4" ShapeID="_x0000_i1286" DrawAspect="Content" ObjectID="_1674985789" r:id="rId532"/>
        </w:object>
      </w:r>
      <w:r w:rsidR="00447895">
        <w:rPr>
          <w:rFonts w:hint="eastAsia"/>
        </w:rPr>
        <w:t>的</w:t>
      </w:r>
      <w:r w:rsidR="00447895" w:rsidRPr="00B73E6F">
        <w:rPr>
          <w:rFonts w:hint="eastAsia"/>
        </w:rPr>
        <w:t>联合概率分布</w:t>
      </w:r>
      <w:r w:rsidR="00447895">
        <w:rPr>
          <w:rFonts w:hint="eastAsia"/>
        </w:rPr>
        <w:t>为</w:t>
      </w:r>
    </w:p>
    <w:p w:rsidR="00447895" w:rsidRDefault="003C5739" w:rsidP="00447895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46"/>
        </w:rPr>
        <w:object w:dxaOrig="2540" w:dyaOrig="1120">
          <v:shape id="_x0000_i1287" type="#_x0000_t75" style="width:127.1pt;height:55.7pt" o:ole="">
            <v:imagedata r:id="rId533" o:title=""/>
          </v:shape>
          <o:OLEObject Type="Embed" ProgID="Equation.DSMT4" ShapeID="_x0000_i1287" DrawAspect="Content" ObjectID="_1674985790" r:id="rId534"/>
        </w:object>
      </w:r>
    </w:p>
    <w:p w:rsidR="0059026F" w:rsidRPr="00447895" w:rsidRDefault="00447895" w:rsidP="00447895">
      <w:pPr>
        <w:ind w:leftChars="200" w:left="480"/>
      </w:pPr>
      <w:r w:rsidRPr="00447895">
        <w:rPr>
          <w:rFonts w:hint="eastAsia"/>
        </w:rPr>
        <w:t xml:space="preserve">(2) </w:t>
      </w:r>
      <w:r w:rsidR="003C5739" w:rsidRPr="003C5739">
        <w:rPr>
          <w:position w:val="-12"/>
        </w:rPr>
        <w:object w:dxaOrig="2100" w:dyaOrig="380">
          <v:shape id="_x0000_i1288" type="#_x0000_t75" style="width:105.2pt;height:18.8pt" o:ole="">
            <v:imagedata r:id="rId535" o:title=""/>
          </v:shape>
          <o:OLEObject Type="Embed" ProgID="Equation.DSMT4" ShapeID="_x0000_i1288" DrawAspect="Content" ObjectID="_1674985791" r:id="rId536"/>
        </w:object>
      </w:r>
      <w:r>
        <w:rPr>
          <w:rFonts w:hint="eastAsia"/>
        </w:rPr>
        <w:t>．</w:t>
      </w:r>
    </w:p>
    <w:p w:rsidR="003903B4" w:rsidRDefault="003903B4" w:rsidP="00CA00AF"/>
    <w:p w:rsidR="00447895" w:rsidRPr="003903B4" w:rsidRDefault="00447895" w:rsidP="00CA00AF"/>
    <w:sectPr w:rsidR="00447895" w:rsidRPr="003903B4" w:rsidSect="00223006">
      <w:headerReference w:type="even" r:id="rId537"/>
      <w:footerReference w:type="even" r:id="rId538"/>
      <w:footerReference w:type="default" r:id="rId539"/>
      <w:headerReference w:type="first" r:id="rId54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687C" w:rsidRDefault="0049687C">
      <w:r>
        <w:separator/>
      </w:r>
    </w:p>
  </w:endnote>
  <w:endnote w:type="continuationSeparator" w:id="0">
    <w:p w:rsidR="0049687C" w:rsidRDefault="004968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5934EA" w:rsidP="00D80857">
        <w:pPr>
          <w:pStyle w:val="a4"/>
          <w:ind w:right="360" w:firstLine="360"/>
        </w:pPr>
        <w:r w:rsidRPr="005934E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5934EA">
                    <w:pPr>
                      <w:jc w:val="center"/>
                      <w:rPr>
                        <w:color w:val="5B9BD5" w:themeColor="accent1"/>
                      </w:rPr>
                    </w:pPr>
                    <w:r w:rsidRPr="005934EA">
                      <w:fldChar w:fldCharType="begin"/>
                    </w:r>
                    <w:r w:rsidR="004677C0">
                      <w:instrText>PAGE    \* MERGEFORMAT</w:instrText>
                    </w:r>
                    <w:r w:rsidRPr="005934EA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3903B4">
      <w:rPr>
        <w:rFonts w:hint="eastAsia"/>
      </w:rPr>
      <w:t>1997</w:t>
    </w:r>
    <w:r w:rsidR="003903B4">
      <w:rPr>
        <w:rFonts w:hint="eastAsia"/>
      </w:rPr>
      <w:t>年</w:t>
    </w:r>
    <w:r w:rsidR="003903B4">
      <w:rPr>
        <w:rFonts w:hint="eastAsia"/>
      </w:rPr>
      <w:t xml:space="preserve"> </w:t>
    </w:r>
    <w:r>
      <w:rPr>
        <w:rFonts w:hint="eastAsia"/>
      </w:rPr>
      <w:t>第</w:t>
    </w:r>
    <w:r w:rsidR="005934EA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5934EA">
      <w:rPr>
        <w:noProof/>
        <w:lang w:val="zh-CN"/>
      </w:rPr>
      <w:fldChar w:fldCharType="separate"/>
    </w:r>
    <w:r w:rsidR="00633234">
      <w:rPr>
        <w:noProof/>
        <w:lang w:val="zh-CN"/>
      </w:rPr>
      <w:t>1</w:t>
    </w:r>
    <w:r w:rsidR="005934E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687C" w:rsidRDefault="0049687C">
      <w:r>
        <w:separator/>
      </w:r>
    </w:p>
  </w:footnote>
  <w:footnote w:type="continuationSeparator" w:id="0">
    <w:p w:rsidR="0049687C" w:rsidRDefault="004968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5934E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25pt;height:11.25pt" o:bullet="t">
        <v:imagedata r:id="rId1" o:title="msoA"/>
      </v:shape>
    </w:pict>
  </w:numPicBullet>
  <w:numPicBullet w:numPicBulletId="1">
    <w:pict>
      <v:shape id="_x0000_i1081" type="#_x0000_t75" style="width:46.9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4C4"/>
    <w:rsid w:val="00001815"/>
    <w:rsid w:val="00003F01"/>
    <w:rsid w:val="00010017"/>
    <w:rsid w:val="00013F95"/>
    <w:rsid w:val="0001411E"/>
    <w:rsid w:val="0002186C"/>
    <w:rsid w:val="00024384"/>
    <w:rsid w:val="00042111"/>
    <w:rsid w:val="00046DD7"/>
    <w:rsid w:val="0005094C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527C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76F64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48C7"/>
    <w:rsid w:val="00225CA7"/>
    <w:rsid w:val="0022778B"/>
    <w:rsid w:val="00230DE9"/>
    <w:rsid w:val="00234A9B"/>
    <w:rsid w:val="00235A10"/>
    <w:rsid w:val="00240C39"/>
    <w:rsid w:val="002447D8"/>
    <w:rsid w:val="00246C6C"/>
    <w:rsid w:val="00253ABD"/>
    <w:rsid w:val="00253ED0"/>
    <w:rsid w:val="002605E7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19A1"/>
    <w:rsid w:val="00355AE0"/>
    <w:rsid w:val="003562CE"/>
    <w:rsid w:val="003648D1"/>
    <w:rsid w:val="00371455"/>
    <w:rsid w:val="0037355F"/>
    <w:rsid w:val="003743A3"/>
    <w:rsid w:val="00377BFF"/>
    <w:rsid w:val="00380B73"/>
    <w:rsid w:val="00385AA9"/>
    <w:rsid w:val="00386B32"/>
    <w:rsid w:val="003903B4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60D5"/>
    <w:rsid w:val="003C55E0"/>
    <w:rsid w:val="003C5739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47895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DF9"/>
    <w:rsid w:val="004910EA"/>
    <w:rsid w:val="004966D7"/>
    <w:rsid w:val="0049687C"/>
    <w:rsid w:val="00497D16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7B4A"/>
    <w:rsid w:val="004F28F5"/>
    <w:rsid w:val="004F30D2"/>
    <w:rsid w:val="004F48C0"/>
    <w:rsid w:val="004F70FB"/>
    <w:rsid w:val="00503593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1F7C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26F"/>
    <w:rsid w:val="00590B0F"/>
    <w:rsid w:val="005934EA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3C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3234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5D3F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3CD3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6139"/>
    <w:rsid w:val="00845C8B"/>
    <w:rsid w:val="00845EE6"/>
    <w:rsid w:val="00847B85"/>
    <w:rsid w:val="00855BA5"/>
    <w:rsid w:val="008610C2"/>
    <w:rsid w:val="00863FCB"/>
    <w:rsid w:val="008647AF"/>
    <w:rsid w:val="008709D3"/>
    <w:rsid w:val="00877010"/>
    <w:rsid w:val="008772C3"/>
    <w:rsid w:val="008814F3"/>
    <w:rsid w:val="00891724"/>
    <w:rsid w:val="008935CE"/>
    <w:rsid w:val="00894860"/>
    <w:rsid w:val="008974A5"/>
    <w:rsid w:val="008A2978"/>
    <w:rsid w:val="008A424E"/>
    <w:rsid w:val="008A6D08"/>
    <w:rsid w:val="008A6E62"/>
    <w:rsid w:val="008B2877"/>
    <w:rsid w:val="008B3F2E"/>
    <w:rsid w:val="008B4095"/>
    <w:rsid w:val="008B5661"/>
    <w:rsid w:val="008B58C2"/>
    <w:rsid w:val="008B5CE4"/>
    <w:rsid w:val="008C0EAD"/>
    <w:rsid w:val="008C5D7E"/>
    <w:rsid w:val="008C6E8A"/>
    <w:rsid w:val="008D46D1"/>
    <w:rsid w:val="008E575B"/>
    <w:rsid w:val="008F29E3"/>
    <w:rsid w:val="008F367C"/>
    <w:rsid w:val="008F7E27"/>
    <w:rsid w:val="009211C4"/>
    <w:rsid w:val="00922E60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3D73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747D"/>
    <w:rsid w:val="00B617AB"/>
    <w:rsid w:val="00B72045"/>
    <w:rsid w:val="00B7221B"/>
    <w:rsid w:val="00B73E6F"/>
    <w:rsid w:val="00B775EF"/>
    <w:rsid w:val="00B77F4A"/>
    <w:rsid w:val="00B813F9"/>
    <w:rsid w:val="00B84ABD"/>
    <w:rsid w:val="00B84D33"/>
    <w:rsid w:val="00B84F3A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3747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201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2EA0"/>
    <w:rsid w:val="00D27D3E"/>
    <w:rsid w:val="00D342D5"/>
    <w:rsid w:val="00D36E74"/>
    <w:rsid w:val="00D42ECE"/>
    <w:rsid w:val="00D45DA2"/>
    <w:rsid w:val="00D46F9A"/>
    <w:rsid w:val="00D520B7"/>
    <w:rsid w:val="00D6054C"/>
    <w:rsid w:val="00D60913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75CF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7F83"/>
    <w:rsid w:val="00EA4148"/>
    <w:rsid w:val="00EA478A"/>
    <w:rsid w:val="00EC3DC9"/>
    <w:rsid w:val="00EC4F50"/>
    <w:rsid w:val="00EC58CE"/>
    <w:rsid w:val="00EC6B0E"/>
    <w:rsid w:val="00ED2A37"/>
    <w:rsid w:val="00EE066C"/>
    <w:rsid w:val="00EE4343"/>
    <w:rsid w:val="00EF1BB9"/>
    <w:rsid w:val="00EF569A"/>
    <w:rsid w:val="00EF77F7"/>
    <w:rsid w:val="00F050A0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2F06"/>
    <w:rsid w:val="00F53DC6"/>
    <w:rsid w:val="00F5444F"/>
    <w:rsid w:val="00F55EDE"/>
    <w:rsid w:val="00F569ED"/>
    <w:rsid w:val="00F60145"/>
    <w:rsid w:val="00F60182"/>
    <w:rsid w:val="00F609E1"/>
    <w:rsid w:val="00F62C9F"/>
    <w:rsid w:val="00F62CFD"/>
    <w:rsid w:val="00F658DE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1765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9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theme" Target="theme/theme1.xml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58" Type="http://schemas.openxmlformats.org/officeDocument/2006/relationships/oleObject" Target="embeddings/oleObject225.bin"/><Relationship Id="rId479" Type="http://schemas.openxmlformats.org/officeDocument/2006/relationships/image" Target="media/image23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25" Type="http://schemas.openxmlformats.org/officeDocument/2006/relationships/image" Target="media/image261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15" Type="http://schemas.openxmlformats.org/officeDocument/2006/relationships/image" Target="media/image256.wmf"/><Relationship Id="rId536" Type="http://schemas.openxmlformats.org/officeDocument/2006/relationships/oleObject" Target="embeddings/oleObject264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header" Target="header1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footer" Target="footer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footer" Target="footer2.xml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header" Target="header2.xm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fontTable" Target="fontTable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8" Type="http://schemas.openxmlformats.org/officeDocument/2006/relationships/hyperlink" Target="https://lvjr.bitbucket.io/?kysx1997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8DDE51-EDFF-41F4-B469-59EAA315E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7</Pages>
  <Words>1337</Words>
  <Characters>7624</Characters>
  <Application>Microsoft Office Word</Application>
  <DocSecurity>0</DocSecurity>
  <Lines>63</Lines>
  <Paragraphs>17</Paragraphs>
  <ScaleCrop>false</ScaleCrop>
  <Company>微软中国</Company>
  <LinksUpToDate>false</LinksUpToDate>
  <CharactersWithSpaces>8944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116</cp:revision>
  <cp:lastPrinted>2011-09-06T10:51:00Z</cp:lastPrinted>
  <dcterms:created xsi:type="dcterms:W3CDTF">2020-11-13T07:23:00Z</dcterms:created>
  <dcterms:modified xsi:type="dcterms:W3CDTF">2021-02-16T03:44:00Z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