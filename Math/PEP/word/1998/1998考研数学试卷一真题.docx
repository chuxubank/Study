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F92A9C" w:rsidRDefault="00EF22C0" w:rsidP="00F92A9C">
      <w:pPr>
        <w:pStyle w:val="af"/>
      </w:pPr>
      <w:hyperlink r:id="rId8" w:history="1">
        <w:r w:rsidR="00EB61CE" w:rsidRPr="00F92A9C">
          <w:rPr>
            <w:rStyle w:val="a7"/>
            <w:rFonts w:hint="eastAsia"/>
            <w:color w:val="002060"/>
          </w:rPr>
          <w:t>1998</w:t>
        </w:r>
        <w:r w:rsidR="00CA00AF" w:rsidRPr="00F92A9C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F92A9C">
          <w:rPr>
            <w:rStyle w:val="a7"/>
            <w:rFonts w:hint="eastAsia"/>
            <w:color w:val="002060"/>
          </w:rPr>
          <w:t>卷</w:t>
        </w:r>
        <w:r w:rsidR="00EB61CE" w:rsidRPr="00F92A9C">
          <w:rPr>
            <w:rStyle w:val="a7"/>
            <w:rFonts w:hint="eastAsia"/>
            <w:color w:val="002060"/>
          </w:rPr>
          <w:t>一</w:t>
        </w:r>
        <w:r w:rsidR="00F92A9C" w:rsidRPr="00F92A9C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362AA8" w:rsidRDefault="00362AA8" w:rsidP="00EE0448">
      <w:pPr>
        <w:pStyle w:val="1"/>
      </w:pPr>
      <w:r>
        <w:rPr>
          <w:rFonts w:hint="eastAsia"/>
        </w:rPr>
        <w:t>一、填空题</w:t>
      </w:r>
      <w:r w:rsidR="00EE0448">
        <w:rPr>
          <w:rFonts w:hint="eastAsia"/>
        </w:rPr>
        <w:t>（</w:t>
      </w:r>
      <w:r>
        <w:rPr>
          <w:rFonts w:hint="eastAsia"/>
        </w:rPr>
        <w:t>本题共5小题</w:t>
      </w:r>
      <w:r w:rsidR="00EE0448">
        <w:rPr>
          <w:rFonts w:hint="eastAsia"/>
        </w:rPr>
        <w:t>，</w:t>
      </w:r>
      <w:r>
        <w:rPr>
          <w:rFonts w:hint="eastAsia"/>
        </w:rPr>
        <w:t>每小题3分</w:t>
      </w:r>
      <w:r w:rsidR="00EE0448">
        <w:rPr>
          <w:rFonts w:hint="eastAsia"/>
        </w:rPr>
        <w:t>，</w:t>
      </w:r>
      <w:r>
        <w:rPr>
          <w:rFonts w:hint="eastAsia"/>
        </w:rPr>
        <w:t>满分15分</w:t>
      </w:r>
      <w:r w:rsidR="00EE0448">
        <w:rPr>
          <w:rFonts w:hint="eastAsia"/>
        </w:rPr>
        <w:t>）</w:t>
      </w:r>
    </w:p>
    <w:p w:rsidR="00EE0448" w:rsidRDefault="00EE0448" w:rsidP="00362AA8">
      <w:pPr>
        <w:rPr>
          <w:rFonts w:ascii="宋体" w:hAnsi="宋体"/>
          <w:b/>
          <w:szCs w:val="21"/>
        </w:rPr>
      </w:pPr>
    </w:p>
    <w:p w:rsidR="00EE0448" w:rsidRDefault="00EE0448" w:rsidP="00362AA8">
      <w:pPr>
        <w:rPr>
          <w:rFonts w:ascii="宋体" w:hAnsi="宋体"/>
          <w:b/>
          <w:szCs w:val="21"/>
        </w:rPr>
      </w:pPr>
    </w:p>
    <w:p w:rsidR="00362AA8" w:rsidRDefault="00362AA8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  <w:r w:rsidRPr="00CB360A">
        <w:rPr>
          <w:rFonts w:hint="eastAsia"/>
        </w:rPr>
        <w:t>(</w:t>
      </w:r>
      <w:r w:rsidRPr="00CB360A">
        <w:t>1</w:t>
      </w:r>
      <w:r w:rsidRPr="00CB360A">
        <w:rPr>
          <w:rFonts w:hint="eastAsia"/>
        </w:rPr>
        <w:t xml:space="preserve">) </w:t>
      </w:r>
      <w:r w:rsidR="001F0916" w:rsidRPr="001F0916">
        <w:rPr>
          <w:position w:val="-24"/>
        </w:rPr>
        <w:object w:dxaOrig="2460" w:dyaOrig="680">
          <v:shape id="_x0000_i1025" type="#_x0000_t75" style="width:122.7pt;height:33.8pt" o:ole="">
            <v:imagedata r:id="rId9" o:title=""/>
          </v:shape>
          <o:OLEObject Type="Embed" ProgID="Equation.DSMT4" ShapeID="_x0000_i1025" DrawAspect="Content" ObjectID="_1674990849" r:id="rId10"/>
        </w:object>
      </w:r>
      <w:r>
        <w:rPr>
          <w:rFonts w:ascii="宋体" w:hAnsi="宋体" w:hint="eastAsia"/>
          <w:kern w:val="0"/>
          <w:szCs w:val="21"/>
          <w:u w:val="single"/>
        </w:rPr>
        <w:t xml:space="preserve">             </w:t>
      </w:r>
      <w:r w:rsidR="009D4A79">
        <w:rPr>
          <w:rFonts w:ascii="宋体" w:hAnsi="宋体" w:hint="eastAsia"/>
          <w:kern w:val="0"/>
          <w:szCs w:val="21"/>
        </w:rPr>
        <w:t>．</w:t>
      </w:r>
    </w:p>
    <w:p w:rsidR="00111F03" w:rsidRDefault="00111F03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</w:p>
    <w:p w:rsidR="00CB360A" w:rsidRDefault="00CB360A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</w:p>
    <w:p w:rsidR="00362AA8" w:rsidRDefault="00362AA8" w:rsidP="00362AA8">
      <w:pPr>
        <w:autoSpaceDE w:val="0"/>
        <w:autoSpaceDN w:val="0"/>
        <w:adjustRightInd w:val="0"/>
        <w:jc w:val="left"/>
        <w:rPr>
          <w:rFonts w:ascii="宋体" w:hAnsi="宋体"/>
          <w:kern w:val="0"/>
          <w:szCs w:val="21"/>
          <w:u w:val="single"/>
        </w:rPr>
      </w:pPr>
      <w:r w:rsidRPr="00CB360A">
        <w:rPr>
          <w:rFonts w:hint="eastAsia"/>
        </w:rPr>
        <w:t>(</w:t>
      </w:r>
      <w:r w:rsidRPr="00CB360A">
        <w:t>2</w:t>
      </w:r>
      <w:r w:rsidRPr="00CB360A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设</w:t>
      </w:r>
      <w:r w:rsidR="001F0916" w:rsidRPr="001F0916">
        <w:rPr>
          <w:position w:val="-24"/>
        </w:rPr>
        <w:object w:dxaOrig="2360" w:dyaOrig="620">
          <v:shape id="_x0000_i1026" type="#_x0000_t75" style="width:117.7pt;height:31.3pt" o:ole="">
            <v:imagedata r:id="rId11" o:title=""/>
          </v:shape>
          <o:OLEObject Type="Embed" ProgID="Equation.DSMT4" ShapeID="_x0000_i1026" DrawAspect="Content" ObjectID="_1674990850" r:id="rId12"/>
        </w:object>
      </w:r>
      <w:r w:rsidR="00401D99">
        <w:rPr>
          <w:rFonts w:hint="eastAsia"/>
        </w:rPr>
        <w:t>，</w:t>
      </w:r>
      <w:r w:rsidR="001F0916" w:rsidRPr="001F0916">
        <w:rPr>
          <w:position w:val="-10"/>
        </w:rPr>
        <w:object w:dxaOrig="460" w:dyaOrig="320">
          <v:shape id="_x0000_i1027" type="#_x0000_t75" style="width:23.15pt;height:16.3pt" o:ole="">
            <v:imagedata r:id="rId13" o:title=""/>
          </v:shape>
          <o:OLEObject Type="Embed" ProgID="Equation.DSMT4" ShapeID="_x0000_i1027" DrawAspect="Content" ObjectID="_1674990851" r:id="rId14"/>
        </w:object>
      </w:r>
      <w:r>
        <w:rPr>
          <w:rFonts w:ascii="宋体" w:hAnsi="宋体" w:cs="宋体" w:hint="eastAsia"/>
          <w:kern w:val="0"/>
          <w:szCs w:val="21"/>
        </w:rPr>
        <w:t>具有二阶连续导数</w:t>
      </w:r>
      <w:r w:rsidR="00401D99"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则</w:t>
      </w:r>
      <w:r w:rsidR="001F0916" w:rsidRPr="001F0916">
        <w:rPr>
          <w:position w:val="-28"/>
        </w:rPr>
        <w:object w:dxaOrig="760" w:dyaOrig="700">
          <v:shape id="_x0000_i1028" type="#_x0000_t75" style="width:38.2pt;height:35.05pt" o:ole="">
            <v:imagedata r:id="rId15" o:title=""/>
          </v:shape>
          <o:OLEObject Type="Embed" ProgID="Equation.DSMT4" ShapeID="_x0000_i1028" DrawAspect="Content" ObjectID="_1674990852" r:id="rId16"/>
        </w:object>
      </w:r>
      <w:r>
        <w:rPr>
          <w:rFonts w:ascii="宋体" w:hAnsi="宋体" w:hint="eastAsia"/>
          <w:kern w:val="0"/>
          <w:szCs w:val="21"/>
          <w:u w:val="single"/>
        </w:rPr>
        <w:t xml:space="preserve">          </w:t>
      </w:r>
      <w:r w:rsidR="009D4A79">
        <w:rPr>
          <w:rFonts w:ascii="宋体" w:hAnsi="宋体" w:hint="eastAsia"/>
          <w:kern w:val="0"/>
          <w:szCs w:val="21"/>
        </w:rPr>
        <w:t>．</w:t>
      </w:r>
    </w:p>
    <w:p w:rsidR="00111F03" w:rsidRDefault="00111F03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</w:p>
    <w:p w:rsidR="00CB360A" w:rsidRPr="00111F03" w:rsidRDefault="00CB360A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</w:p>
    <w:p w:rsidR="00362AA8" w:rsidRDefault="00362AA8" w:rsidP="00362AA8">
      <w:pPr>
        <w:autoSpaceDE w:val="0"/>
        <w:autoSpaceDN w:val="0"/>
        <w:adjustRightInd w:val="0"/>
        <w:jc w:val="left"/>
        <w:rPr>
          <w:rFonts w:ascii="宋体" w:hAnsi="宋体"/>
          <w:kern w:val="0"/>
          <w:szCs w:val="21"/>
        </w:rPr>
      </w:pPr>
      <w:r w:rsidRPr="00CB360A">
        <w:rPr>
          <w:rFonts w:hint="eastAsia"/>
        </w:rPr>
        <w:t>(</w:t>
      </w:r>
      <w:r w:rsidRPr="00CB360A">
        <w:t>3</w:t>
      </w:r>
      <w:r w:rsidRPr="00CB360A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设</w:t>
      </w:r>
      <w:r w:rsidR="001F0916" w:rsidRPr="00025957">
        <w:rPr>
          <w:position w:val="-4"/>
        </w:rPr>
        <w:object w:dxaOrig="200" w:dyaOrig="260">
          <v:shape id="_x0000_i1029" type="#_x0000_t75" style="width:10pt;height:13.15pt" o:ole="">
            <v:imagedata r:id="rId17" o:title=""/>
          </v:shape>
          <o:OLEObject Type="Embed" ProgID="Equation.DSMT4" ShapeID="_x0000_i1029" DrawAspect="Content" ObjectID="_1674990853" r:id="rId18"/>
        </w:object>
      </w:r>
      <w:r>
        <w:rPr>
          <w:rFonts w:ascii="宋体" w:hAnsi="宋体" w:cs="宋体" w:hint="eastAsia"/>
          <w:kern w:val="0"/>
          <w:szCs w:val="21"/>
        </w:rPr>
        <w:t>为椭圆</w:t>
      </w:r>
      <w:r w:rsidR="001F0916" w:rsidRPr="001F0916">
        <w:rPr>
          <w:position w:val="-24"/>
        </w:rPr>
        <w:object w:dxaOrig="1240" w:dyaOrig="660">
          <v:shape id="_x0000_i1030" type="#_x0000_t75" style="width:62pt;height:33.2pt" o:ole="">
            <v:imagedata r:id="rId19" o:title=""/>
          </v:shape>
          <o:OLEObject Type="Embed" ProgID="Equation.DSMT4" ShapeID="_x0000_i1030" DrawAspect="Content" ObjectID="_1674990854" r:id="rId20"/>
        </w:object>
      </w:r>
      <w:r>
        <w:rPr>
          <w:rFonts w:ascii="宋体" w:hAnsi="宋体" w:cs="宋体" w:hint="eastAsia"/>
          <w:kern w:val="0"/>
          <w:szCs w:val="21"/>
        </w:rPr>
        <w:t>其周长记为</w:t>
      </w:r>
      <w:r w:rsidR="001F0916" w:rsidRPr="001F0916">
        <w:rPr>
          <w:position w:val="-6"/>
        </w:rPr>
        <w:object w:dxaOrig="200" w:dyaOrig="220">
          <v:shape id="_x0000_i1031" type="#_x0000_t75" style="width:10pt;height:11.25pt" o:ole="">
            <v:imagedata r:id="rId21" o:title=""/>
          </v:shape>
          <o:OLEObject Type="Embed" ProgID="Equation.DSMT4" ShapeID="_x0000_i1031" DrawAspect="Content" ObjectID="_1674990855" r:id="rId22"/>
        </w:object>
      </w:r>
      <w:r>
        <w:rPr>
          <w:rFonts w:ascii="宋体" w:hAnsi="宋体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t>则</w:t>
      </w:r>
      <w:r w:rsidR="001F0916" w:rsidRPr="001F0916">
        <w:rPr>
          <w:position w:val="-18"/>
        </w:rPr>
        <w:object w:dxaOrig="2400" w:dyaOrig="460">
          <v:shape id="_x0000_i1032" type="#_x0000_t75" style="width:120.2pt;height:23.15pt" o:ole="">
            <v:imagedata r:id="rId23" o:title=""/>
          </v:shape>
          <o:OLEObject Type="Embed" ProgID="Equation.DSMT4" ShapeID="_x0000_i1032" DrawAspect="Content" ObjectID="_1674990856" r:id="rId24"/>
        </w:object>
      </w:r>
      <w:r w:rsidR="004E5C1A">
        <w:rPr>
          <w:rFonts w:ascii="宋体" w:hAnsi="宋体" w:hint="eastAsia"/>
          <w:kern w:val="0"/>
          <w:szCs w:val="21"/>
          <w:u w:val="single"/>
        </w:rPr>
        <w:t xml:space="preserve">       </w:t>
      </w:r>
      <w:r>
        <w:rPr>
          <w:rFonts w:ascii="宋体" w:hAnsi="宋体" w:hint="eastAsia"/>
          <w:kern w:val="0"/>
          <w:szCs w:val="21"/>
          <w:u w:val="single"/>
        </w:rPr>
        <w:t xml:space="preserve"> </w:t>
      </w:r>
      <w:r w:rsidR="009D4A79">
        <w:rPr>
          <w:rFonts w:ascii="宋体" w:hAnsi="宋体" w:hint="eastAsia"/>
          <w:kern w:val="0"/>
          <w:szCs w:val="21"/>
        </w:rPr>
        <w:t>．</w:t>
      </w:r>
    </w:p>
    <w:p w:rsidR="00111F03" w:rsidRPr="00401D99" w:rsidRDefault="00111F03" w:rsidP="00362AA8">
      <w:pPr>
        <w:autoSpaceDE w:val="0"/>
        <w:autoSpaceDN w:val="0"/>
        <w:adjustRightInd w:val="0"/>
        <w:ind w:left="480" w:hangingChars="200" w:hanging="480"/>
        <w:jc w:val="left"/>
      </w:pPr>
    </w:p>
    <w:p w:rsidR="00CB360A" w:rsidRPr="00401D99" w:rsidRDefault="00CB360A" w:rsidP="00362AA8">
      <w:pPr>
        <w:autoSpaceDE w:val="0"/>
        <w:autoSpaceDN w:val="0"/>
        <w:adjustRightInd w:val="0"/>
        <w:ind w:left="480" w:hangingChars="200" w:hanging="480"/>
        <w:jc w:val="left"/>
      </w:pPr>
    </w:p>
    <w:p w:rsidR="00362AA8" w:rsidRDefault="00362AA8" w:rsidP="00362AA8">
      <w:pPr>
        <w:autoSpaceDE w:val="0"/>
        <w:autoSpaceDN w:val="0"/>
        <w:adjustRightInd w:val="0"/>
        <w:ind w:left="480" w:hangingChars="200" w:hanging="480"/>
        <w:jc w:val="left"/>
        <w:rPr>
          <w:rFonts w:ascii="宋体" w:hAnsi="宋体" w:cs="宋体"/>
          <w:kern w:val="0"/>
          <w:szCs w:val="21"/>
        </w:rPr>
      </w:pPr>
      <w:r w:rsidRPr="00CB360A">
        <w:rPr>
          <w:rFonts w:hint="eastAsia"/>
        </w:rPr>
        <w:t>(</w:t>
      </w:r>
      <w:r w:rsidRPr="00CB360A">
        <w:t>4</w:t>
      </w:r>
      <w:r w:rsidRPr="00CB360A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设</w:t>
      </w:r>
      <w:r w:rsidR="001F0916" w:rsidRPr="00025957">
        <w:rPr>
          <w:position w:val="-4"/>
        </w:rPr>
        <w:object w:dxaOrig="220" w:dyaOrig="260">
          <v:shape id="_x0000_i1033" type="#_x0000_t75" style="width:11.25pt;height:13.15pt" o:ole="">
            <v:imagedata r:id="rId25" o:title=""/>
          </v:shape>
          <o:OLEObject Type="Embed" ProgID="Equation.DSMT4" ShapeID="_x0000_i1033" DrawAspect="Content" ObjectID="_1674990857" r:id="rId26"/>
        </w:object>
      </w:r>
      <w:r>
        <w:rPr>
          <w:rFonts w:ascii="宋体" w:hAnsi="宋体" w:cs="宋体" w:hint="eastAsia"/>
          <w:kern w:val="0"/>
          <w:szCs w:val="21"/>
        </w:rPr>
        <w:t>为</w:t>
      </w:r>
      <w:r w:rsidR="001F0916" w:rsidRPr="00025957">
        <w:rPr>
          <w:position w:val="-4"/>
        </w:rPr>
        <w:object w:dxaOrig="200" w:dyaOrig="200">
          <v:shape id="_x0000_i1034" type="#_x0000_t75" style="width:10pt;height:10pt" o:ole="">
            <v:imagedata r:id="rId27" o:title=""/>
          </v:shape>
          <o:OLEObject Type="Embed" ProgID="Equation.DSMT4" ShapeID="_x0000_i1034" DrawAspect="Content" ObjectID="_1674990858" r:id="rId28"/>
        </w:object>
      </w:r>
      <w:r>
        <w:rPr>
          <w:rFonts w:ascii="宋体" w:hAnsi="宋体" w:cs="宋体" w:hint="eastAsia"/>
          <w:kern w:val="0"/>
          <w:szCs w:val="21"/>
        </w:rPr>
        <w:t>阶矩阵,</w:t>
      </w:r>
      <w:r w:rsidR="001F0916" w:rsidRPr="001F0916">
        <w:rPr>
          <w:position w:val="-14"/>
        </w:rPr>
        <w:object w:dxaOrig="660" w:dyaOrig="400">
          <v:shape id="_x0000_i1035" type="#_x0000_t75" style="width:33.2pt;height:20.05pt" o:ole="">
            <v:imagedata r:id="rId29" o:title=""/>
          </v:shape>
          <o:OLEObject Type="Embed" ProgID="Equation.DSMT4" ShapeID="_x0000_i1035" DrawAspect="Content" ObjectID="_1674990859" r:id="rId30"/>
        </w:object>
      </w:r>
      <w:r>
        <w:rPr>
          <w:rFonts w:ascii="宋体" w:hAnsi="宋体"/>
          <w:kern w:val="0"/>
          <w:szCs w:val="21"/>
        </w:rPr>
        <w:t>,</w:t>
      </w:r>
      <w:r w:rsidR="001F0916" w:rsidRPr="00025957">
        <w:rPr>
          <w:position w:val="-4"/>
        </w:rPr>
        <w:object w:dxaOrig="300" w:dyaOrig="300">
          <v:shape id="_x0000_i1036" type="#_x0000_t75" style="width:15.05pt;height:15.05pt" o:ole="">
            <v:imagedata r:id="rId31" o:title=""/>
          </v:shape>
          <o:OLEObject Type="Embed" ProgID="Equation.DSMT4" ShapeID="_x0000_i1036" DrawAspect="Content" ObjectID="_1674990860" r:id="rId32"/>
        </w:object>
      </w:r>
      <w:r>
        <w:rPr>
          <w:rFonts w:ascii="宋体" w:hAnsi="宋体" w:cs="宋体" w:hint="eastAsia"/>
          <w:kern w:val="0"/>
          <w:szCs w:val="21"/>
        </w:rPr>
        <w:t>为</w:t>
      </w:r>
      <w:r w:rsidR="001F0916" w:rsidRPr="00025957">
        <w:rPr>
          <w:position w:val="-4"/>
        </w:rPr>
        <w:object w:dxaOrig="220" w:dyaOrig="260">
          <v:shape id="_x0000_i1037" type="#_x0000_t75" style="width:11.25pt;height:13.15pt" o:ole="">
            <v:imagedata r:id="rId33" o:title=""/>
          </v:shape>
          <o:OLEObject Type="Embed" ProgID="Equation.DSMT4" ShapeID="_x0000_i1037" DrawAspect="Content" ObjectID="_1674990861" r:id="rId34"/>
        </w:object>
      </w:r>
      <w:r>
        <w:rPr>
          <w:rFonts w:ascii="宋体" w:hAnsi="宋体" w:cs="宋体" w:hint="eastAsia"/>
          <w:kern w:val="0"/>
          <w:szCs w:val="21"/>
        </w:rPr>
        <w:t>的伴随矩阵,</w:t>
      </w:r>
      <w:r w:rsidR="001F0916" w:rsidRPr="00025957">
        <w:rPr>
          <w:position w:val="-4"/>
        </w:rPr>
        <w:object w:dxaOrig="220" w:dyaOrig="260">
          <v:shape id="_x0000_i1038" type="#_x0000_t75" style="width:11.25pt;height:13.15pt" o:ole="">
            <v:imagedata r:id="rId35" o:title=""/>
          </v:shape>
          <o:OLEObject Type="Embed" ProgID="Equation.DSMT4" ShapeID="_x0000_i1038" DrawAspect="Content" ObjectID="_1674990862" r:id="rId36"/>
        </w:object>
      </w:r>
      <w:r>
        <w:rPr>
          <w:rFonts w:ascii="宋体" w:hAnsi="宋体" w:cs="宋体" w:hint="eastAsia"/>
          <w:kern w:val="0"/>
          <w:szCs w:val="21"/>
        </w:rPr>
        <w:t>为</w:t>
      </w:r>
      <w:r w:rsidR="001F0916" w:rsidRPr="00025957">
        <w:rPr>
          <w:position w:val="-4"/>
        </w:rPr>
        <w:object w:dxaOrig="200" w:dyaOrig="200">
          <v:shape id="_x0000_i1039" type="#_x0000_t75" style="width:10pt;height:10pt" o:ole="">
            <v:imagedata r:id="rId37" o:title=""/>
          </v:shape>
          <o:OLEObject Type="Embed" ProgID="Equation.DSMT4" ShapeID="_x0000_i1039" DrawAspect="Content" ObjectID="_1674990863" r:id="rId38"/>
        </w:object>
      </w:r>
      <w:r>
        <w:rPr>
          <w:rFonts w:ascii="宋体" w:hAnsi="宋体" w:cs="宋体" w:hint="eastAsia"/>
          <w:kern w:val="0"/>
          <w:szCs w:val="21"/>
        </w:rPr>
        <w:t>阶单位矩阵</w:t>
      </w:r>
      <w:r>
        <w:rPr>
          <w:rFonts w:ascii="宋体" w:hAnsi="宋体"/>
          <w:kern w:val="0"/>
          <w:szCs w:val="21"/>
        </w:rPr>
        <w:t>.</w:t>
      </w:r>
      <w:r>
        <w:rPr>
          <w:rFonts w:ascii="宋体" w:hAnsi="宋体" w:cs="宋体" w:hint="eastAsia"/>
          <w:kern w:val="0"/>
          <w:szCs w:val="21"/>
        </w:rPr>
        <w:t>若</w:t>
      </w:r>
      <w:r w:rsidR="001F0916" w:rsidRPr="00025957">
        <w:rPr>
          <w:position w:val="-4"/>
        </w:rPr>
        <w:object w:dxaOrig="220" w:dyaOrig="260">
          <v:shape id="_x0000_i1040" type="#_x0000_t75" style="width:11.25pt;height:13.15pt" o:ole="">
            <v:imagedata r:id="rId39" o:title=""/>
          </v:shape>
          <o:OLEObject Type="Embed" ProgID="Equation.DSMT4" ShapeID="_x0000_i1040" DrawAspect="Content" ObjectID="_1674990864" r:id="rId40"/>
        </w:object>
      </w:r>
      <w:r>
        <w:rPr>
          <w:rFonts w:ascii="宋体" w:hAnsi="宋体" w:cs="宋体" w:hint="eastAsia"/>
          <w:kern w:val="0"/>
          <w:szCs w:val="21"/>
        </w:rPr>
        <w:t>有特征值</w:t>
      </w:r>
      <w:r w:rsidR="001F0916" w:rsidRPr="001F0916">
        <w:rPr>
          <w:position w:val="-6"/>
        </w:rPr>
        <w:object w:dxaOrig="220" w:dyaOrig="279">
          <v:shape id="_x0000_i1041" type="#_x0000_t75" style="width:11.25pt;height:13.75pt" o:ole="">
            <v:imagedata r:id="rId41" o:title=""/>
          </v:shape>
          <o:OLEObject Type="Embed" ProgID="Equation.DSMT4" ShapeID="_x0000_i1041" DrawAspect="Content" ObjectID="_1674990865" r:id="rId42"/>
        </w:object>
      </w:r>
      <w:r>
        <w:rPr>
          <w:rFonts w:ascii="宋体" w:hAnsi="宋体" w:hint="eastAsia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t>则</w:t>
      </w:r>
      <w:r w:rsidR="001F0916" w:rsidRPr="001F0916">
        <w:rPr>
          <w:position w:val="-10"/>
        </w:rPr>
        <w:object w:dxaOrig="940" w:dyaOrig="360">
          <v:shape id="_x0000_i1042" type="#_x0000_t75" style="width:46.95pt;height:18.15pt" o:ole="">
            <v:imagedata r:id="rId43" o:title=""/>
          </v:shape>
          <o:OLEObject Type="Embed" ProgID="Equation.DSMT4" ShapeID="_x0000_i1042" DrawAspect="Content" ObjectID="_1674990866" r:id="rId44"/>
        </w:object>
      </w:r>
      <w:r>
        <w:rPr>
          <w:rFonts w:ascii="宋体" w:hAnsi="宋体" w:cs="宋体" w:hint="eastAsia"/>
          <w:kern w:val="0"/>
          <w:szCs w:val="21"/>
        </w:rPr>
        <w:t>必有特征值</w:t>
      </w:r>
      <w:r>
        <w:rPr>
          <w:rFonts w:ascii="宋体" w:hAnsi="宋体" w:hint="eastAsia"/>
          <w:kern w:val="0"/>
          <w:szCs w:val="21"/>
          <w:u w:val="single"/>
        </w:rPr>
        <w:t xml:space="preserve">           </w:t>
      </w:r>
      <w:r w:rsidR="009D4A79">
        <w:rPr>
          <w:rFonts w:ascii="宋体" w:hAnsi="宋体" w:hint="eastAsia"/>
          <w:kern w:val="0"/>
          <w:szCs w:val="21"/>
        </w:rPr>
        <w:t>．</w:t>
      </w:r>
    </w:p>
    <w:p w:rsidR="00111F03" w:rsidRDefault="00111F03" w:rsidP="00362AA8">
      <w:pPr>
        <w:tabs>
          <w:tab w:val="left" w:pos="4500"/>
        </w:tabs>
        <w:autoSpaceDE w:val="0"/>
        <w:autoSpaceDN w:val="0"/>
        <w:adjustRightInd w:val="0"/>
        <w:ind w:left="480" w:hangingChars="200" w:hanging="480"/>
        <w:jc w:val="left"/>
        <w:rPr>
          <w:rFonts w:ascii="宋体" w:hAnsi="宋体" w:cs="宋体"/>
          <w:kern w:val="0"/>
          <w:szCs w:val="21"/>
        </w:rPr>
      </w:pPr>
    </w:p>
    <w:p w:rsidR="00CB360A" w:rsidRPr="00111F03" w:rsidRDefault="00CB360A" w:rsidP="00362AA8">
      <w:pPr>
        <w:tabs>
          <w:tab w:val="left" w:pos="4500"/>
        </w:tabs>
        <w:autoSpaceDE w:val="0"/>
        <w:autoSpaceDN w:val="0"/>
        <w:adjustRightInd w:val="0"/>
        <w:ind w:left="480" w:hangingChars="200" w:hanging="480"/>
        <w:jc w:val="left"/>
        <w:rPr>
          <w:rFonts w:ascii="宋体" w:hAnsi="宋体" w:cs="宋体"/>
          <w:kern w:val="0"/>
          <w:szCs w:val="21"/>
        </w:rPr>
      </w:pPr>
    </w:p>
    <w:p w:rsidR="00362AA8" w:rsidRDefault="00362AA8" w:rsidP="004E5C1A">
      <w:pPr>
        <w:tabs>
          <w:tab w:val="left" w:pos="4500"/>
        </w:tabs>
        <w:autoSpaceDE w:val="0"/>
        <w:autoSpaceDN w:val="0"/>
        <w:adjustRightInd w:val="0"/>
        <w:ind w:left="480" w:hangingChars="200" w:hanging="480"/>
        <w:jc w:val="left"/>
        <w:rPr>
          <w:rFonts w:ascii="宋体" w:hAnsi="宋体"/>
          <w:kern w:val="0"/>
          <w:szCs w:val="21"/>
        </w:rPr>
      </w:pPr>
      <w:r w:rsidRPr="00CB360A">
        <w:rPr>
          <w:rFonts w:hint="eastAsia"/>
        </w:rPr>
        <w:t>(</w:t>
      </w:r>
      <w:r w:rsidRPr="00CB360A">
        <w:t>5</w:t>
      </w:r>
      <w:r w:rsidRPr="00CB360A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设平面区域</w:t>
      </w:r>
      <w:r w:rsidR="001F0916" w:rsidRPr="00025957">
        <w:rPr>
          <w:position w:val="-4"/>
        </w:rPr>
        <w:object w:dxaOrig="240" w:dyaOrig="260">
          <v:shape id="_x0000_i1043" type="#_x0000_t75" style="width:11.9pt;height:13.15pt" o:ole="">
            <v:imagedata r:id="rId45" o:title=""/>
          </v:shape>
          <o:OLEObject Type="Embed" ProgID="Equation.DSMT4" ShapeID="_x0000_i1043" DrawAspect="Content" ObjectID="_1674990867" r:id="rId46"/>
        </w:object>
      </w:r>
      <w:r>
        <w:rPr>
          <w:rFonts w:ascii="宋体" w:hAnsi="宋体" w:cs="宋体" w:hint="eastAsia"/>
          <w:kern w:val="0"/>
          <w:szCs w:val="21"/>
        </w:rPr>
        <w:t>由曲线</w:t>
      </w:r>
      <w:r w:rsidR="001F0916" w:rsidRPr="001F0916">
        <w:rPr>
          <w:position w:val="-24"/>
        </w:rPr>
        <w:object w:dxaOrig="620" w:dyaOrig="620">
          <v:shape id="_x0000_i1044" type="#_x0000_t75" style="width:31.3pt;height:31.3pt" o:ole="">
            <v:imagedata r:id="rId47" o:title=""/>
          </v:shape>
          <o:OLEObject Type="Embed" ProgID="Equation.DSMT4" ShapeID="_x0000_i1044" DrawAspect="Content" ObjectID="_1674990868" r:id="rId48"/>
        </w:object>
      </w:r>
      <w:r>
        <w:rPr>
          <w:rFonts w:ascii="宋体" w:hAnsi="宋体" w:cs="宋体" w:hint="eastAsia"/>
          <w:kern w:val="0"/>
          <w:szCs w:val="21"/>
        </w:rPr>
        <w:t>及直线</w:t>
      </w:r>
      <w:r w:rsidR="001F0916" w:rsidRPr="001F0916">
        <w:rPr>
          <w:position w:val="-10"/>
        </w:rPr>
        <w:object w:dxaOrig="1740" w:dyaOrig="360">
          <v:shape id="_x0000_i1045" type="#_x0000_t75" style="width:87.05pt;height:18.15pt" o:ole="">
            <v:imagedata r:id="rId49" o:title=""/>
          </v:shape>
          <o:OLEObject Type="Embed" ProgID="Equation.DSMT4" ShapeID="_x0000_i1045" DrawAspect="Content" ObjectID="_1674990869" r:id="rId50"/>
        </w:object>
      </w:r>
      <w:r>
        <w:rPr>
          <w:rFonts w:ascii="宋体" w:hAnsi="宋体" w:cs="宋体" w:hint="eastAsia"/>
          <w:kern w:val="0"/>
          <w:szCs w:val="21"/>
        </w:rPr>
        <w:t>所围成,二维随机变量</w:t>
      </w:r>
      <w:r w:rsidR="001F0916" w:rsidRPr="001F0916">
        <w:rPr>
          <w:position w:val="-10"/>
        </w:rPr>
        <w:object w:dxaOrig="639" w:dyaOrig="320">
          <v:shape id="_x0000_i1046" type="#_x0000_t75" style="width:31.95pt;height:16.3pt" o:ole="">
            <v:imagedata r:id="rId51" o:title=""/>
          </v:shape>
          <o:OLEObject Type="Embed" ProgID="Equation.DSMT4" ShapeID="_x0000_i1046" DrawAspect="Content" ObjectID="_1674990870" r:id="rId52"/>
        </w:object>
      </w:r>
      <w:r>
        <w:rPr>
          <w:rFonts w:ascii="宋体" w:hAnsi="宋体" w:cs="宋体" w:hint="eastAsia"/>
          <w:kern w:val="0"/>
          <w:szCs w:val="21"/>
        </w:rPr>
        <w:t>在区域</w:t>
      </w:r>
      <w:r w:rsidR="001F0916" w:rsidRPr="00025957">
        <w:rPr>
          <w:position w:val="-4"/>
        </w:rPr>
        <w:object w:dxaOrig="240" w:dyaOrig="260">
          <v:shape id="_x0000_i1047" type="#_x0000_t75" style="width:11.9pt;height:13.15pt" o:ole="">
            <v:imagedata r:id="rId53" o:title=""/>
          </v:shape>
          <o:OLEObject Type="Embed" ProgID="Equation.DSMT4" ShapeID="_x0000_i1047" DrawAspect="Content" ObjectID="_1674990871" r:id="rId54"/>
        </w:object>
      </w:r>
      <w:r>
        <w:rPr>
          <w:rFonts w:ascii="宋体" w:hAnsi="宋体" w:cs="宋体" w:hint="eastAsia"/>
          <w:kern w:val="0"/>
          <w:szCs w:val="21"/>
        </w:rPr>
        <w:t>上服从均匀分布,则</w:t>
      </w:r>
      <w:r w:rsidR="001F0916" w:rsidRPr="001F0916">
        <w:rPr>
          <w:position w:val="-10"/>
        </w:rPr>
        <w:object w:dxaOrig="639" w:dyaOrig="320">
          <v:shape id="_x0000_i1048" type="#_x0000_t75" style="width:31.95pt;height:16.3pt" o:ole="">
            <v:imagedata r:id="rId55" o:title=""/>
          </v:shape>
          <o:OLEObject Type="Embed" ProgID="Equation.DSMT4" ShapeID="_x0000_i1048" DrawAspect="Content" ObjectID="_1674990872" r:id="rId56"/>
        </w:object>
      </w:r>
      <w:r>
        <w:rPr>
          <w:rFonts w:ascii="宋体" w:hAnsi="宋体" w:cs="宋体" w:hint="eastAsia"/>
          <w:kern w:val="0"/>
          <w:szCs w:val="21"/>
        </w:rPr>
        <w:t>关于</w:t>
      </w:r>
      <w:r w:rsidR="001F0916" w:rsidRPr="00025957">
        <w:rPr>
          <w:position w:val="-4"/>
        </w:rPr>
        <w:object w:dxaOrig="240" w:dyaOrig="260">
          <v:shape id="_x0000_i1049" type="#_x0000_t75" style="width:11.9pt;height:13.15pt" o:ole="">
            <v:imagedata r:id="rId57" o:title=""/>
          </v:shape>
          <o:OLEObject Type="Embed" ProgID="Equation.DSMT4" ShapeID="_x0000_i1049" DrawAspect="Content" ObjectID="_1674990873" r:id="rId58"/>
        </w:object>
      </w:r>
      <w:r>
        <w:rPr>
          <w:rFonts w:ascii="宋体" w:hAnsi="宋体" w:cs="宋体" w:hint="eastAsia"/>
          <w:kern w:val="0"/>
          <w:szCs w:val="21"/>
        </w:rPr>
        <w:t>的边缘概率密度在</w:t>
      </w:r>
      <w:r w:rsidR="001F0916" w:rsidRPr="00025957">
        <w:rPr>
          <w:position w:val="-4"/>
        </w:rPr>
        <w:object w:dxaOrig="540" w:dyaOrig="260">
          <v:shape id="_x0000_i1050" type="#_x0000_t75" style="width:26.9pt;height:13.15pt" o:ole="">
            <v:imagedata r:id="rId59" o:title=""/>
          </v:shape>
          <o:OLEObject Type="Embed" ProgID="Equation.DSMT4" ShapeID="_x0000_i1050" DrawAspect="Content" ObjectID="_1674990874" r:id="rId60"/>
        </w:object>
      </w:r>
      <w:r>
        <w:rPr>
          <w:rFonts w:ascii="宋体" w:hAnsi="宋体" w:cs="宋体" w:hint="eastAsia"/>
          <w:kern w:val="0"/>
          <w:szCs w:val="21"/>
        </w:rPr>
        <w:t>处的值为</w:t>
      </w:r>
      <w:r>
        <w:rPr>
          <w:rFonts w:ascii="宋体" w:hAnsi="宋体" w:hint="eastAsia"/>
          <w:kern w:val="0"/>
          <w:szCs w:val="21"/>
          <w:u w:val="single"/>
        </w:rPr>
        <w:t xml:space="preserve">     </w:t>
      </w:r>
      <w:r w:rsidR="004E5C1A">
        <w:rPr>
          <w:rFonts w:ascii="宋体" w:hAnsi="宋体" w:hint="eastAsia"/>
          <w:kern w:val="0"/>
          <w:szCs w:val="21"/>
          <w:u w:val="single"/>
        </w:rPr>
        <w:t xml:space="preserve">  </w:t>
      </w:r>
      <w:r>
        <w:rPr>
          <w:rFonts w:ascii="宋体" w:hAnsi="宋体" w:hint="eastAsia"/>
          <w:kern w:val="0"/>
          <w:szCs w:val="21"/>
        </w:rPr>
        <w:t>.</w:t>
      </w:r>
    </w:p>
    <w:p w:rsidR="00111F03" w:rsidRDefault="00111F03" w:rsidP="00111F03">
      <w:pPr>
        <w:autoSpaceDE w:val="0"/>
        <w:autoSpaceDN w:val="0"/>
        <w:adjustRightInd w:val="0"/>
        <w:jc w:val="left"/>
        <w:rPr>
          <w:rFonts w:ascii="宋体" w:hAnsi="宋体"/>
          <w:kern w:val="0"/>
          <w:szCs w:val="21"/>
        </w:rPr>
      </w:pPr>
    </w:p>
    <w:p w:rsidR="00362AA8" w:rsidRDefault="00362AA8" w:rsidP="00362AA8">
      <w:pPr>
        <w:autoSpaceDE w:val="0"/>
        <w:autoSpaceDN w:val="0"/>
        <w:adjustRightInd w:val="0"/>
        <w:ind w:left="480" w:hangingChars="200" w:hanging="480"/>
        <w:jc w:val="left"/>
        <w:rPr>
          <w:rFonts w:ascii="宋体" w:hAnsi="宋体"/>
          <w:kern w:val="0"/>
          <w:szCs w:val="21"/>
        </w:rPr>
      </w:pPr>
    </w:p>
    <w:p w:rsidR="00362AA8" w:rsidRDefault="00362AA8" w:rsidP="00EE0448">
      <w:pPr>
        <w:pStyle w:val="1"/>
        <w:rPr>
          <w:rFonts w:cs="宋体"/>
          <w:kern w:val="0"/>
        </w:rPr>
      </w:pPr>
      <w:r>
        <w:rPr>
          <w:rFonts w:hint="eastAsia"/>
        </w:rPr>
        <w:t>二、选择题</w:t>
      </w:r>
      <w:r w:rsidR="00EE0448">
        <w:rPr>
          <w:rFonts w:hint="eastAsia"/>
        </w:rPr>
        <w:t>（</w:t>
      </w:r>
      <w:r>
        <w:rPr>
          <w:rFonts w:hint="eastAsia"/>
        </w:rPr>
        <w:t>本题共5小题</w:t>
      </w:r>
      <w:r w:rsidR="004C0BD7">
        <w:rPr>
          <w:rFonts w:hint="eastAsia"/>
        </w:rPr>
        <w:t>，</w:t>
      </w:r>
      <w:r>
        <w:rPr>
          <w:rFonts w:hint="eastAsia"/>
        </w:rPr>
        <w:t>每小题3分</w:t>
      </w:r>
      <w:r w:rsidR="004C0BD7">
        <w:rPr>
          <w:rFonts w:hint="eastAsia"/>
        </w:rPr>
        <w:t>，</w:t>
      </w:r>
      <w:r w:rsidR="00EE0448">
        <w:rPr>
          <w:rFonts w:hint="eastAsia"/>
        </w:rPr>
        <w:t>满分</w:t>
      </w:r>
      <w:r>
        <w:rPr>
          <w:rFonts w:hint="eastAsia"/>
        </w:rPr>
        <w:t>15分</w:t>
      </w:r>
      <w:r w:rsidR="00EE0448">
        <w:rPr>
          <w:rFonts w:hint="eastAsia"/>
        </w:rPr>
        <w:t>）</w:t>
      </w:r>
    </w:p>
    <w:p w:rsidR="00EE0448" w:rsidRPr="0096415B" w:rsidRDefault="00EE0448" w:rsidP="00362AA8">
      <w:pPr>
        <w:autoSpaceDE w:val="0"/>
        <w:autoSpaceDN w:val="0"/>
        <w:adjustRightInd w:val="0"/>
        <w:jc w:val="left"/>
      </w:pPr>
    </w:p>
    <w:p w:rsidR="00EE0448" w:rsidRPr="0096415B" w:rsidRDefault="00EE0448" w:rsidP="00362AA8">
      <w:pPr>
        <w:autoSpaceDE w:val="0"/>
        <w:autoSpaceDN w:val="0"/>
        <w:adjustRightInd w:val="0"/>
        <w:jc w:val="left"/>
      </w:pPr>
    </w:p>
    <w:p w:rsidR="00362AA8" w:rsidRDefault="00362AA8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  <w:r w:rsidRPr="00CB360A">
        <w:rPr>
          <w:rFonts w:hint="eastAsia"/>
        </w:rPr>
        <w:t>(</w:t>
      </w:r>
      <w:r w:rsidRPr="00CB360A">
        <w:t>1</w:t>
      </w:r>
      <w:r w:rsidRPr="00CB360A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设</w:t>
      </w:r>
      <w:r w:rsidR="001F0916" w:rsidRPr="001F0916">
        <w:rPr>
          <w:position w:val="-10"/>
        </w:rPr>
        <w:object w:dxaOrig="540" w:dyaOrig="320">
          <v:shape id="_x0000_i1051" type="#_x0000_t75" style="width:26.9pt;height:16.3pt" o:ole="">
            <v:imagedata r:id="rId61" o:title=""/>
          </v:shape>
          <o:OLEObject Type="Embed" ProgID="Equation.DSMT4" ShapeID="_x0000_i1051" DrawAspect="Content" ObjectID="_1674990875" r:id="rId62"/>
        </w:object>
      </w:r>
      <w:r>
        <w:rPr>
          <w:rFonts w:ascii="宋体" w:hAnsi="宋体" w:cs="宋体" w:hint="eastAsia"/>
          <w:kern w:val="0"/>
          <w:szCs w:val="21"/>
        </w:rPr>
        <w:t>连续,则</w:t>
      </w:r>
      <w:r w:rsidR="001F0916" w:rsidRPr="001F0916">
        <w:rPr>
          <w:position w:val="-24"/>
        </w:rPr>
        <w:object w:dxaOrig="1980" w:dyaOrig="620">
          <v:shape id="_x0000_i1052" type="#_x0000_t75" style="width:98.9pt;height:31.3pt" o:ole="">
            <v:imagedata r:id="rId63" o:title=""/>
          </v:shape>
          <o:OLEObject Type="Embed" ProgID="Equation.DSMT4" ShapeID="_x0000_i1052" DrawAspect="Content" ObjectID="_1674990876" r:id="rId64"/>
        </w:object>
      </w:r>
      <w:r w:rsidRPr="00385A81">
        <w:rPr>
          <w:rFonts w:hint="eastAsia"/>
        </w:rPr>
        <w:t xml:space="preserve">(   </w:t>
      </w:r>
      <w:r w:rsidR="00385A81" w:rsidRPr="00385A81">
        <w:rPr>
          <w:rFonts w:hint="eastAsia"/>
        </w:rPr>
        <w:t xml:space="preserve"> </w:t>
      </w:r>
      <w:r w:rsidRPr="00385A81">
        <w:rPr>
          <w:rFonts w:hint="eastAsia"/>
        </w:rPr>
        <w:t>)</w:t>
      </w:r>
    </w:p>
    <w:p w:rsidR="00362AA8" w:rsidRDefault="00362AA8" w:rsidP="00362AA8">
      <w:pPr>
        <w:tabs>
          <w:tab w:val="left" w:pos="2340"/>
          <w:tab w:val="left" w:pos="4680"/>
        </w:tabs>
        <w:autoSpaceDE w:val="0"/>
        <w:autoSpaceDN w:val="0"/>
        <w:adjustRightInd w:val="0"/>
        <w:ind w:firstLineChars="200" w:firstLine="480"/>
        <w:jc w:val="left"/>
        <w:rPr>
          <w:rFonts w:ascii="宋体" w:hAnsi="宋体" w:cs="宋体"/>
          <w:kern w:val="0"/>
          <w:szCs w:val="21"/>
        </w:rPr>
      </w:pPr>
      <w:r w:rsidRPr="00385A81">
        <w:rPr>
          <w:rFonts w:hint="eastAsia"/>
        </w:rPr>
        <w:t xml:space="preserve">(A) </w:t>
      </w:r>
      <w:r w:rsidR="001F0916" w:rsidRPr="001F0916">
        <w:rPr>
          <w:position w:val="-10"/>
        </w:rPr>
        <w:object w:dxaOrig="700" w:dyaOrig="360">
          <v:shape id="_x0000_i1053" type="#_x0000_t75" style="width:35.05pt;height:18.15pt" o:ole="">
            <v:imagedata r:id="rId65" o:title=""/>
          </v:shape>
          <o:OLEObject Type="Embed" ProgID="Equation.DSMT4" ShapeID="_x0000_i1053" DrawAspect="Content" ObjectID="_1674990877" r:id="rId66"/>
        </w:object>
      </w:r>
      <w:r w:rsidR="00385A81">
        <w:rPr>
          <w:rFonts w:ascii="宋体" w:hAnsi="宋体" w:cs="宋体" w:hint="eastAsia"/>
          <w:kern w:val="0"/>
          <w:szCs w:val="21"/>
        </w:rPr>
        <w:t>．</w:t>
      </w:r>
      <w:r>
        <w:rPr>
          <w:rFonts w:ascii="宋体" w:hAnsi="宋体" w:cs="宋体" w:hint="eastAsia"/>
          <w:kern w:val="0"/>
          <w:szCs w:val="21"/>
        </w:rPr>
        <w:t xml:space="preserve">  </w:t>
      </w:r>
      <w:r w:rsidR="00F8538C">
        <w:rPr>
          <w:rFonts w:ascii="宋体" w:hAnsi="宋体" w:cs="宋体" w:hint="eastAsia"/>
          <w:kern w:val="0"/>
          <w:szCs w:val="21"/>
        </w:rPr>
        <w:t xml:space="preserve"> </w:t>
      </w:r>
      <w:r w:rsidRPr="00385A81">
        <w:rPr>
          <w:rFonts w:hint="eastAsia"/>
        </w:rPr>
        <w:t xml:space="preserve">(B) </w:t>
      </w:r>
      <w:r w:rsidR="001F0916" w:rsidRPr="001F0916">
        <w:rPr>
          <w:position w:val="-10"/>
        </w:rPr>
        <w:object w:dxaOrig="840" w:dyaOrig="360">
          <v:shape id="_x0000_i1054" type="#_x0000_t75" style="width:41.95pt;height:18.15pt" o:ole="">
            <v:imagedata r:id="rId67" o:title=""/>
          </v:shape>
          <o:OLEObject Type="Embed" ProgID="Equation.DSMT4" ShapeID="_x0000_i1054" DrawAspect="Content" ObjectID="_1674990878" r:id="rId68"/>
        </w:object>
      </w:r>
      <w:r w:rsidR="00385A81">
        <w:rPr>
          <w:rFonts w:ascii="宋体" w:hAnsi="宋体" w:cs="宋体" w:hint="eastAsia"/>
          <w:kern w:val="0"/>
          <w:szCs w:val="21"/>
        </w:rPr>
        <w:t xml:space="preserve">． </w:t>
      </w:r>
      <w:r w:rsidR="00F8538C">
        <w:rPr>
          <w:rFonts w:ascii="宋体" w:hAnsi="宋体" w:cs="宋体" w:hint="eastAsia"/>
          <w:kern w:val="0"/>
          <w:szCs w:val="21"/>
        </w:rPr>
        <w:t xml:space="preserve"> </w:t>
      </w:r>
      <w:r w:rsidR="00385A81">
        <w:rPr>
          <w:rFonts w:ascii="宋体" w:hAnsi="宋体" w:cs="宋体" w:hint="eastAsia"/>
          <w:kern w:val="0"/>
          <w:szCs w:val="21"/>
        </w:rPr>
        <w:t xml:space="preserve"> </w:t>
      </w:r>
      <w:r w:rsidRPr="00385A81">
        <w:rPr>
          <w:rFonts w:hint="eastAsia"/>
        </w:rPr>
        <w:t xml:space="preserve">(C) </w:t>
      </w:r>
      <w:r w:rsidR="001F0916" w:rsidRPr="001F0916">
        <w:rPr>
          <w:position w:val="-10"/>
        </w:rPr>
        <w:object w:dxaOrig="820" w:dyaOrig="360">
          <v:shape id="_x0000_i1055" type="#_x0000_t75" style="width:40.7pt;height:18.15pt" o:ole="">
            <v:imagedata r:id="rId69" o:title=""/>
          </v:shape>
          <o:OLEObject Type="Embed" ProgID="Equation.DSMT4" ShapeID="_x0000_i1055" DrawAspect="Content" ObjectID="_1674990879" r:id="rId70"/>
        </w:object>
      </w:r>
      <w:r w:rsidR="00385A81">
        <w:rPr>
          <w:rFonts w:ascii="宋体" w:hAnsi="宋体" w:cs="宋体" w:hint="eastAsia"/>
          <w:kern w:val="0"/>
          <w:szCs w:val="21"/>
        </w:rPr>
        <w:t xml:space="preserve">．  </w:t>
      </w:r>
      <w:r w:rsidR="00F8538C">
        <w:rPr>
          <w:rFonts w:ascii="宋体" w:hAnsi="宋体" w:cs="宋体" w:hint="eastAsia"/>
          <w:kern w:val="0"/>
          <w:szCs w:val="21"/>
        </w:rPr>
        <w:t xml:space="preserve"> </w:t>
      </w:r>
      <w:r>
        <w:rPr>
          <w:rFonts w:ascii="宋体" w:hAnsi="宋体" w:cs="宋体" w:hint="eastAsia"/>
          <w:kern w:val="0"/>
          <w:szCs w:val="21"/>
        </w:rPr>
        <w:t xml:space="preserve">(D) </w:t>
      </w:r>
      <w:r w:rsidR="001F0916" w:rsidRPr="001F0916">
        <w:rPr>
          <w:position w:val="-10"/>
        </w:rPr>
        <w:object w:dxaOrig="960" w:dyaOrig="360">
          <v:shape id="_x0000_i1056" type="#_x0000_t75" style="width:48.2pt;height:18.15pt" o:ole="">
            <v:imagedata r:id="rId71" o:title=""/>
          </v:shape>
          <o:OLEObject Type="Embed" ProgID="Equation.DSMT4" ShapeID="_x0000_i1056" DrawAspect="Content" ObjectID="_1674990880" r:id="rId72"/>
        </w:object>
      </w:r>
      <w:r w:rsidR="00385A81">
        <w:rPr>
          <w:rFonts w:ascii="宋体" w:hAnsi="宋体" w:cs="宋体" w:hint="eastAsia"/>
          <w:kern w:val="0"/>
          <w:szCs w:val="21"/>
        </w:rPr>
        <w:t>．</w:t>
      </w:r>
    </w:p>
    <w:p w:rsidR="00111F03" w:rsidRDefault="00111F03" w:rsidP="00362AA8">
      <w:pPr>
        <w:autoSpaceDE w:val="0"/>
        <w:autoSpaceDN w:val="0"/>
        <w:adjustRightInd w:val="0"/>
        <w:jc w:val="left"/>
        <w:rPr>
          <w:rFonts w:ascii="宋体" w:hAnsi="宋体"/>
          <w:szCs w:val="21"/>
        </w:rPr>
      </w:pPr>
    </w:p>
    <w:p w:rsidR="00CB360A" w:rsidRPr="00111F03" w:rsidRDefault="00CB360A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</w:p>
    <w:p w:rsidR="00362AA8" w:rsidRDefault="00362AA8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  <w:r w:rsidRPr="00CB360A">
        <w:rPr>
          <w:rFonts w:hint="eastAsia"/>
        </w:rPr>
        <w:t>(</w:t>
      </w:r>
      <w:r w:rsidRPr="00CB360A">
        <w:t>2</w:t>
      </w:r>
      <w:r w:rsidRPr="00CB360A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函数</w:t>
      </w:r>
      <w:r w:rsidR="001F0916" w:rsidRPr="001F0916">
        <w:rPr>
          <w:position w:val="-16"/>
        </w:rPr>
        <w:object w:dxaOrig="2480" w:dyaOrig="440">
          <v:shape id="_x0000_i1057" type="#_x0000_t75" style="width:123.95pt;height:21.9pt" o:ole="">
            <v:imagedata r:id="rId73" o:title=""/>
          </v:shape>
          <o:OLEObject Type="Embed" ProgID="Equation.DSMT4" ShapeID="_x0000_i1057" DrawAspect="Content" ObjectID="_1674990881" r:id="rId74"/>
        </w:object>
      </w:r>
      <w:r>
        <w:rPr>
          <w:rFonts w:ascii="宋体" w:hAnsi="宋体" w:cs="宋体" w:hint="eastAsia"/>
          <w:kern w:val="0"/>
          <w:szCs w:val="21"/>
        </w:rPr>
        <w:t>不可导点的个数是</w:t>
      </w:r>
      <w:r w:rsidRPr="00385A81">
        <w:rPr>
          <w:rFonts w:hint="eastAsia"/>
        </w:rPr>
        <w:t xml:space="preserve">(   </w:t>
      </w:r>
      <w:r w:rsidR="00385A81" w:rsidRPr="00385A81">
        <w:rPr>
          <w:rFonts w:hint="eastAsia"/>
        </w:rPr>
        <w:t xml:space="preserve"> </w:t>
      </w:r>
      <w:r w:rsidRPr="00385A81">
        <w:rPr>
          <w:rFonts w:hint="eastAsia"/>
        </w:rPr>
        <w:t>)</w:t>
      </w:r>
    </w:p>
    <w:p w:rsidR="00362AA8" w:rsidRPr="00385A81" w:rsidRDefault="00362AA8" w:rsidP="00362AA8">
      <w:pPr>
        <w:tabs>
          <w:tab w:val="left" w:pos="4500"/>
          <w:tab w:val="left" w:pos="6660"/>
        </w:tabs>
        <w:autoSpaceDE w:val="0"/>
        <w:autoSpaceDN w:val="0"/>
        <w:adjustRightInd w:val="0"/>
        <w:ind w:firstLineChars="200" w:firstLine="480"/>
        <w:jc w:val="left"/>
      </w:pPr>
      <w:r w:rsidRPr="00385A81">
        <w:rPr>
          <w:rFonts w:hint="eastAsia"/>
        </w:rPr>
        <w:t>(</w:t>
      </w:r>
      <w:r w:rsidRPr="00385A81">
        <w:t>A</w:t>
      </w:r>
      <w:r w:rsidRPr="00385A81">
        <w:rPr>
          <w:rFonts w:hint="eastAsia"/>
        </w:rPr>
        <w:t xml:space="preserve">) </w:t>
      </w:r>
      <w:r w:rsidR="001F0916" w:rsidRPr="001F0916">
        <w:rPr>
          <w:position w:val="-6"/>
        </w:rPr>
        <w:object w:dxaOrig="180" w:dyaOrig="279">
          <v:shape id="_x0000_i1058" type="#_x0000_t75" style="width:8.75pt;height:13.75pt" o:ole="">
            <v:imagedata r:id="rId75" o:title=""/>
          </v:shape>
          <o:OLEObject Type="Embed" ProgID="Equation.DSMT4" ShapeID="_x0000_i1058" DrawAspect="Content" ObjectID="_1674990882" r:id="rId76"/>
        </w:object>
      </w:r>
      <w:r w:rsidR="00385A81">
        <w:rPr>
          <w:rFonts w:hint="eastAsia"/>
        </w:rPr>
        <w:t>．</w:t>
      </w:r>
      <w:r w:rsidRPr="00385A81">
        <w:t xml:space="preserve"> </w:t>
      </w:r>
      <w:r w:rsidRPr="00385A81">
        <w:rPr>
          <w:rFonts w:hint="eastAsia"/>
        </w:rPr>
        <w:t xml:space="preserve">  </w:t>
      </w:r>
      <w:r w:rsidR="00385A81">
        <w:rPr>
          <w:rFonts w:hint="eastAsia"/>
        </w:rPr>
        <w:t xml:space="preserve">    </w:t>
      </w:r>
      <w:r w:rsidRPr="00385A81">
        <w:rPr>
          <w:rFonts w:hint="eastAsia"/>
        </w:rPr>
        <w:t xml:space="preserve"> (</w:t>
      </w:r>
      <w:r w:rsidRPr="00385A81">
        <w:t>B</w:t>
      </w:r>
      <w:r w:rsidRPr="00385A81">
        <w:rPr>
          <w:rFonts w:hint="eastAsia"/>
        </w:rPr>
        <w:t xml:space="preserve">) </w:t>
      </w:r>
      <w:r w:rsidR="001F0916" w:rsidRPr="00025957">
        <w:rPr>
          <w:position w:val="-4"/>
        </w:rPr>
        <w:object w:dxaOrig="180" w:dyaOrig="260">
          <v:shape id="_x0000_i1059" type="#_x0000_t75" style="width:8.75pt;height:13.15pt" o:ole="">
            <v:imagedata r:id="rId77" o:title=""/>
          </v:shape>
          <o:OLEObject Type="Embed" ProgID="Equation.DSMT4" ShapeID="_x0000_i1059" DrawAspect="Content" ObjectID="_1674990883" r:id="rId78"/>
        </w:object>
      </w:r>
      <w:r w:rsidR="00385A81">
        <w:rPr>
          <w:rFonts w:hint="eastAsia"/>
        </w:rPr>
        <w:t>．</w:t>
      </w:r>
      <w:r w:rsidRPr="00385A81">
        <w:rPr>
          <w:rFonts w:hint="eastAsia"/>
        </w:rPr>
        <w:t xml:space="preserve">    </w:t>
      </w:r>
      <w:r w:rsidR="00385A81">
        <w:rPr>
          <w:rFonts w:hint="eastAsia"/>
        </w:rPr>
        <w:t xml:space="preserve">    </w:t>
      </w:r>
      <w:r w:rsidRPr="00385A81">
        <w:rPr>
          <w:rFonts w:hint="eastAsia"/>
        </w:rPr>
        <w:t>(</w:t>
      </w:r>
      <w:r w:rsidRPr="00385A81">
        <w:t>C</w:t>
      </w:r>
      <w:r w:rsidRPr="00385A81">
        <w:rPr>
          <w:rFonts w:hint="eastAsia"/>
        </w:rPr>
        <w:t xml:space="preserve">) </w:t>
      </w:r>
      <w:r w:rsidR="001F0916" w:rsidRPr="00025957">
        <w:rPr>
          <w:position w:val="-4"/>
        </w:rPr>
        <w:object w:dxaOrig="180" w:dyaOrig="260">
          <v:shape id="_x0000_i1060" type="#_x0000_t75" style="width:8.75pt;height:13.15pt" o:ole="">
            <v:imagedata r:id="rId79" o:title=""/>
          </v:shape>
          <o:OLEObject Type="Embed" ProgID="Equation.DSMT4" ShapeID="_x0000_i1060" DrawAspect="Content" ObjectID="_1674990884" r:id="rId80"/>
        </w:object>
      </w:r>
      <w:r w:rsidR="00385A81">
        <w:rPr>
          <w:rFonts w:hint="eastAsia"/>
        </w:rPr>
        <w:t>．</w:t>
      </w:r>
      <w:r w:rsidRPr="00385A81">
        <w:t xml:space="preserve"> </w:t>
      </w:r>
      <w:r w:rsidRPr="00385A81">
        <w:rPr>
          <w:rFonts w:hint="eastAsia"/>
        </w:rPr>
        <w:t xml:space="preserve">   </w:t>
      </w:r>
      <w:r w:rsidR="00385A81">
        <w:rPr>
          <w:rFonts w:hint="eastAsia"/>
        </w:rPr>
        <w:t xml:space="preserve">    </w:t>
      </w:r>
      <w:r w:rsidRPr="00385A81">
        <w:rPr>
          <w:rFonts w:hint="eastAsia"/>
        </w:rPr>
        <w:t>(</w:t>
      </w:r>
      <w:r w:rsidRPr="00385A81">
        <w:t>D</w:t>
      </w:r>
      <w:r w:rsidRPr="00385A81">
        <w:rPr>
          <w:rFonts w:hint="eastAsia"/>
        </w:rPr>
        <w:t xml:space="preserve">) </w:t>
      </w:r>
      <w:r w:rsidR="001F0916" w:rsidRPr="001F0916">
        <w:rPr>
          <w:position w:val="-6"/>
        </w:rPr>
        <w:object w:dxaOrig="200" w:dyaOrig="279">
          <v:shape id="_x0000_i1061" type="#_x0000_t75" style="width:10pt;height:13.75pt" o:ole="">
            <v:imagedata r:id="rId81" o:title=""/>
          </v:shape>
          <o:OLEObject Type="Embed" ProgID="Equation.DSMT4" ShapeID="_x0000_i1061" DrawAspect="Content" ObjectID="_1674990885" r:id="rId82"/>
        </w:object>
      </w:r>
      <w:r w:rsidR="00385A81">
        <w:rPr>
          <w:rFonts w:hint="eastAsia"/>
        </w:rPr>
        <w:t>．</w:t>
      </w:r>
    </w:p>
    <w:p w:rsidR="00111F03" w:rsidRDefault="00111F03" w:rsidP="00362AA8">
      <w:pPr>
        <w:autoSpaceDE w:val="0"/>
        <w:autoSpaceDN w:val="0"/>
        <w:adjustRightInd w:val="0"/>
        <w:ind w:left="480" w:hangingChars="200" w:hanging="480"/>
        <w:jc w:val="left"/>
        <w:rPr>
          <w:rFonts w:ascii="宋体" w:hAnsi="宋体" w:cs="宋体"/>
          <w:kern w:val="0"/>
          <w:szCs w:val="21"/>
        </w:rPr>
      </w:pPr>
    </w:p>
    <w:p w:rsidR="00CB360A" w:rsidRPr="00111F03" w:rsidRDefault="00CB360A" w:rsidP="00362AA8">
      <w:pPr>
        <w:autoSpaceDE w:val="0"/>
        <w:autoSpaceDN w:val="0"/>
        <w:adjustRightInd w:val="0"/>
        <w:ind w:left="480" w:hangingChars="200" w:hanging="480"/>
        <w:jc w:val="left"/>
        <w:rPr>
          <w:rFonts w:ascii="宋体" w:hAnsi="宋体" w:cs="宋体"/>
          <w:kern w:val="0"/>
          <w:szCs w:val="21"/>
        </w:rPr>
      </w:pPr>
    </w:p>
    <w:p w:rsidR="00362AA8" w:rsidRDefault="00362AA8" w:rsidP="00362AA8">
      <w:pPr>
        <w:autoSpaceDE w:val="0"/>
        <w:autoSpaceDN w:val="0"/>
        <w:adjustRightInd w:val="0"/>
        <w:ind w:left="480" w:hangingChars="200" w:hanging="480"/>
        <w:jc w:val="left"/>
        <w:rPr>
          <w:rFonts w:ascii="宋体" w:hAnsi="宋体" w:cs="宋体"/>
          <w:kern w:val="0"/>
          <w:szCs w:val="21"/>
        </w:rPr>
      </w:pPr>
      <w:r w:rsidRPr="00CB360A">
        <w:rPr>
          <w:rFonts w:hint="eastAsia"/>
        </w:rPr>
        <w:lastRenderedPageBreak/>
        <w:t>(</w:t>
      </w:r>
      <w:r w:rsidRPr="00CB360A">
        <w:t>3</w:t>
      </w:r>
      <w:r w:rsidRPr="00CB360A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已知函数</w:t>
      </w:r>
      <w:r w:rsidR="001F0916" w:rsidRPr="001F0916">
        <w:rPr>
          <w:position w:val="-10"/>
        </w:rPr>
        <w:object w:dxaOrig="900" w:dyaOrig="320">
          <v:shape id="_x0000_i1062" type="#_x0000_t75" style="width:45.1pt;height:16.3pt" o:ole="">
            <v:imagedata r:id="rId83" o:title=""/>
          </v:shape>
          <o:OLEObject Type="Embed" ProgID="Equation.DSMT4" ShapeID="_x0000_i1062" DrawAspect="Content" ObjectID="_1674990886" r:id="rId84"/>
        </w:object>
      </w:r>
      <w:r>
        <w:rPr>
          <w:rFonts w:ascii="宋体" w:hAnsi="宋体" w:cs="宋体" w:hint="eastAsia"/>
          <w:kern w:val="0"/>
          <w:szCs w:val="21"/>
        </w:rPr>
        <w:t>在任意点</w:t>
      </w:r>
      <w:r w:rsidR="001F0916" w:rsidRPr="00025957">
        <w:rPr>
          <w:position w:val="-4"/>
        </w:rPr>
        <w:object w:dxaOrig="200" w:dyaOrig="200">
          <v:shape id="_x0000_i1063" type="#_x0000_t75" style="width:10pt;height:10pt" o:ole="">
            <v:imagedata r:id="rId85" o:title=""/>
          </v:shape>
          <o:OLEObject Type="Embed" ProgID="Equation.DSMT4" ShapeID="_x0000_i1063" DrawAspect="Content" ObjectID="_1674990887" r:id="rId86"/>
        </w:object>
      </w:r>
      <w:r>
        <w:rPr>
          <w:rFonts w:ascii="宋体" w:hAnsi="宋体" w:cs="宋体" w:hint="eastAsia"/>
          <w:kern w:val="0"/>
          <w:szCs w:val="21"/>
        </w:rPr>
        <w:t>处的增量</w:t>
      </w:r>
      <w:r w:rsidR="001F0916" w:rsidRPr="001F0916">
        <w:rPr>
          <w:position w:val="-24"/>
        </w:rPr>
        <w:object w:dxaOrig="1600" w:dyaOrig="620">
          <v:shape id="_x0000_i1064" type="#_x0000_t75" style="width:80.15pt;height:31.3pt" o:ole="">
            <v:imagedata r:id="rId87" o:title=""/>
          </v:shape>
          <o:OLEObject Type="Embed" ProgID="Equation.DSMT4" ShapeID="_x0000_i1064" DrawAspect="Content" ObjectID="_1674990888" r:id="rId88"/>
        </w:object>
      </w:r>
      <w:r>
        <w:rPr>
          <w:rFonts w:ascii="宋体" w:hAnsi="宋体" w:cs="宋体" w:hint="eastAsia"/>
          <w:kern w:val="0"/>
          <w:szCs w:val="21"/>
        </w:rPr>
        <w:t>且当</w:t>
      </w:r>
      <w:r w:rsidR="001F0916" w:rsidRPr="001F0916">
        <w:rPr>
          <w:position w:val="-6"/>
        </w:rPr>
        <w:object w:dxaOrig="780" w:dyaOrig="279">
          <v:shape id="_x0000_i1065" type="#_x0000_t75" style="width:38.8pt;height:13.75pt" o:ole="">
            <v:imagedata r:id="rId89" o:title=""/>
          </v:shape>
          <o:OLEObject Type="Embed" ProgID="Equation.DSMT4" ShapeID="_x0000_i1065" DrawAspect="Content" ObjectID="_1674990889" r:id="rId90"/>
        </w:object>
      </w:r>
      <w:r>
        <w:rPr>
          <w:rFonts w:ascii="宋体" w:hAnsi="宋体" w:cs="宋体" w:hint="eastAsia"/>
          <w:kern w:val="0"/>
          <w:szCs w:val="21"/>
        </w:rPr>
        <w:t>时,</w:t>
      </w:r>
      <w:r w:rsidR="001F0916" w:rsidRPr="001F0916">
        <w:rPr>
          <w:position w:val="-6"/>
        </w:rPr>
        <w:object w:dxaOrig="240" w:dyaOrig="220">
          <v:shape id="_x0000_i1066" type="#_x0000_t75" style="width:11.9pt;height:11.25pt" o:ole="">
            <v:imagedata r:id="rId91" o:title=""/>
          </v:shape>
          <o:OLEObject Type="Embed" ProgID="Equation.DSMT4" ShapeID="_x0000_i1066" DrawAspect="Content" ObjectID="_1674990890" r:id="rId92"/>
        </w:object>
      </w:r>
      <w:r>
        <w:rPr>
          <w:rFonts w:ascii="宋体" w:hAnsi="宋体" w:cs="宋体" w:hint="eastAsia"/>
          <w:kern w:val="0"/>
          <w:szCs w:val="21"/>
        </w:rPr>
        <w:t>是</w:t>
      </w:r>
      <w:r w:rsidR="001F0916" w:rsidRPr="00025957">
        <w:rPr>
          <w:position w:val="-4"/>
        </w:rPr>
        <w:object w:dxaOrig="340" w:dyaOrig="260">
          <v:shape id="_x0000_i1067" type="#_x0000_t75" style="width:16.9pt;height:13.15pt" o:ole="">
            <v:imagedata r:id="rId93" o:title=""/>
          </v:shape>
          <o:OLEObject Type="Embed" ProgID="Equation.DSMT4" ShapeID="_x0000_i1067" DrawAspect="Content" ObjectID="_1674990891" r:id="rId94"/>
        </w:object>
      </w:r>
      <w:r>
        <w:rPr>
          <w:rFonts w:ascii="宋体" w:hAnsi="宋体" w:cs="宋体" w:hint="eastAsia"/>
          <w:kern w:val="0"/>
          <w:szCs w:val="21"/>
        </w:rPr>
        <w:t>的高阶无穷小,</w:t>
      </w:r>
      <w:r w:rsidR="001F0916" w:rsidRPr="001F0916">
        <w:rPr>
          <w:position w:val="-10"/>
        </w:rPr>
        <w:object w:dxaOrig="900" w:dyaOrig="320">
          <v:shape id="_x0000_i1068" type="#_x0000_t75" style="width:45.1pt;height:16.3pt" o:ole="">
            <v:imagedata r:id="rId95" o:title=""/>
          </v:shape>
          <o:OLEObject Type="Embed" ProgID="Equation.DSMT4" ShapeID="_x0000_i1068" DrawAspect="Content" ObjectID="_1674990892" r:id="rId96"/>
        </w:object>
      </w:r>
      <w:r>
        <w:rPr>
          <w:rFonts w:ascii="宋体" w:hAnsi="宋体" w:cs="宋体" w:hint="eastAsia"/>
          <w:kern w:val="0"/>
          <w:szCs w:val="21"/>
        </w:rPr>
        <w:t>,则</w:t>
      </w:r>
      <w:r w:rsidR="001F0916" w:rsidRPr="001F0916">
        <w:rPr>
          <w:position w:val="-10"/>
        </w:rPr>
        <w:object w:dxaOrig="499" w:dyaOrig="320">
          <v:shape id="_x0000_i1069" type="#_x0000_t75" style="width:25.05pt;height:16.3pt" o:ole="">
            <v:imagedata r:id="rId97" o:title=""/>
          </v:shape>
          <o:OLEObject Type="Embed" ProgID="Equation.DSMT4" ShapeID="_x0000_i1069" DrawAspect="Content" ObjectID="_1674990893" r:id="rId98"/>
        </w:object>
      </w:r>
      <w:r>
        <w:rPr>
          <w:rFonts w:ascii="宋体" w:hAnsi="宋体" w:cs="宋体" w:hint="eastAsia"/>
          <w:kern w:val="0"/>
          <w:szCs w:val="21"/>
        </w:rPr>
        <w:t>等于</w:t>
      </w:r>
      <w:r w:rsidRPr="00385A81">
        <w:rPr>
          <w:rFonts w:hint="eastAsia"/>
        </w:rPr>
        <w:t xml:space="preserve">(  </w:t>
      </w:r>
      <w:r w:rsidR="00385A81" w:rsidRPr="00385A81">
        <w:rPr>
          <w:rFonts w:hint="eastAsia"/>
        </w:rPr>
        <w:t xml:space="preserve"> </w:t>
      </w:r>
      <w:r w:rsidRPr="00385A81">
        <w:rPr>
          <w:rFonts w:hint="eastAsia"/>
        </w:rPr>
        <w:t xml:space="preserve"> )</w:t>
      </w:r>
    </w:p>
    <w:p w:rsidR="00362AA8" w:rsidRPr="00385A81" w:rsidRDefault="00362AA8" w:rsidP="00362AA8">
      <w:pPr>
        <w:tabs>
          <w:tab w:val="left" w:pos="2160"/>
          <w:tab w:val="left" w:pos="2520"/>
          <w:tab w:val="left" w:pos="4680"/>
          <w:tab w:val="left" w:pos="6660"/>
        </w:tabs>
        <w:autoSpaceDE w:val="0"/>
        <w:autoSpaceDN w:val="0"/>
        <w:adjustRightInd w:val="0"/>
        <w:ind w:firstLineChars="200" w:firstLine="480"/>
        <w:jc w:val="left"/>
      </w:pPr>
      <w:r w:rsidRPr="00385A81">
        <w:rPr>
          <w:rFonts w:hint="eastAsia"/>
        </w:rPr>
        <w:t>(</w:t>
      </w:r>
      <w:r w:rsidRPr="00385A81">
        <w:t>A</w:t>
      </w:r>
      <w:r w:rsidRPr="00385A81">
        <w:rPr>
          <w:rFonts w:hint="eastAsia"/>
        </w:rPr>
        <w:t>)</w:t>
      </w:r>
      <w:r w:rsidRPr="00385A81">
        <w:t xml:space="preserve"> </w:t>
      </w:r>
      <w:r w:rsidR="001F0916" w:rsidRPr="001F0916">
        <w:rPr>
          <w:position w:val="-6"/>
        </w:rPr>
        <w:object w:dxaOrig="340" w:dyaOrig="279">
          <v:shape id="_x0000_i1070" type="#_x0000_t75" style="width:16.9pt;height:13.75pt" o:ole="">
            <v:imagedata r:id="rId99" o:title=""/>
          </v:shape>
          <o:OLEObject Type="Embed" ProgID="Equation.DSMT4" ShapeID="_x0000_i1070" DrawAspect="Content" ObjectID="_1674990894" r:id="rId100"/>
        </w:object>
      </w:r>
      <w:r w:rsidR="00385A81">
        <w:rPr>
          <w:rFonts w:hint="eastAsia"/>
        </w:rPr>
        <w:t>．</w:t>
      </w:r>
      <w:r w:rsidRPr="00385A81">
        <w:t xml:space="preserve"> </w:t>
      </w:r>
      <w:r w:rsidRPr="00385A81">
        <w:rPr>
          <w:rFonts w:hint="eastAsia"/>
        </w:rPr>
        <w:t xml:space="preserve">  </w:t>
      </w:r>
      <w:r w:rsidR="00385A81" w:rsidRPr="00385A81">
        <w:rPr>
          <w:rFonts w:hint="eastAsia"/>
        </w:rPr>
        <w:t xml:space="preserve">   </w:t>
      </w:r>
      <w:r w:rsidRPr="00385A81">
        <w:rPr>
          <w:rFonts w:hint="eastAsia"/>
        </w:rPr>
        <w:t xml:space="preserve">  (</w:t>
      </w:r>
      <w:r w:rsidRPr="00385A81">
        <w:t>B</w:t>
      </w:r>
      <w:r w:rsidRPr="00385A81">
        <w:rPr>
          <w:rFonts w:hint="eastAsia"/>
        </w:rPr>
        <w:t>)</w:t>
      </w:r>
      <w:r w:rsidRPr="00385A81">
        <w:t xml:space="preserve"> </w:t>
      </w:r>
      <w:r w:rsidR="001F0916" w:rsidRPr="001F0916">
        <w:rPr>
          <w:position w:val="-6"/>
        </w:rPr>
        <w:object w:dxaOrig="220" w:dyaOrig="220">
          <v:shape id="_x0000_i1071" type="#_x0000_t75" style="width:11.25pt;height:11.25pt" o:ole="">
            <v:imagedata r:id="rId101" o:title=""/>
          </v:shape>
          <o:OLEObject Type="Embed" ProgID="Equation.DSMT4" ShapeID="_x0000_i1071" DrawAspect="Content" ObjectID="_1674990895" r:id="rId102"/>
        </w:object>
      </w:r>
      <w:r w:rsidR="00385A81">
        <w:rPr>
          <w:rFonts w:hint="eastAsia"/>
        </w:rPr>
        <w:t>．</w:t>
      </w:r>
      <w:r w:rsidR="00385A81" w:rsidRPr="00385A81">
        <w:rPr>
          <w:rFonts w:hint="eastAsia"/>
        </w:rPr>
        <w:t xml:space="preserve"> </w:t>
      </w:r>
      <w:r w:rsidR="00385A81">
        <w:rPr>
          <w:rFonts w:hint="eastAsia"/>
        </w:rPr>
        <w:t xml:space="preserve">   </w:t>
      </w:r>
      <w:r w:rsidR="00385A81" w:rsidRPr="00385A81">
        <w:rPr>
          <w:rFonts w:hint="eastAsia"/>
        </w:rPr>
        <w:t xml:space="preserve">    </w:t>
      </w:r>
      <w:r w:rsidRPr="00385A81">
        <w:rPr>
          <w:rFonts w:hint="eastAsia"/>
        </w:rPr>
        <w:t>(</w:t>
      </w:r>
      <w:r w:rsidRPr="00385A81">
        <w:t>C</w:t>
      </w:r>
      <w:r w:rsidRPr="00385A81">
        <w:rPr>
          <w:rFonts w:hint="eastAsia"/>
        </w:rPr>
        <w:t xml:space="preserve">) </w:t>
      </w:r>
      <w:r w:rsidR="001F0916" w:rsidRPr="001F0916">
        <w:rPr>
          <w:position w:val="-6"/>
        </w:rPr>
        <w:object w:dxaOrig="300" w:dyaOrig="480">
          <v:shape id="_x0000_i1072" type="#_x0000_t75" style="width:15.05pt;height:23.8pt" o:ole="">
            <v:imagedata r:id="rId103" o:title=""/>
          </v:shape>
          <o:OLEObject Type="Embed" ProgID="Equation.DSMT4" ShapeID="_x0000_i1072" DrawAspect="Content" ObjectID="_1674990896" r:id="rId104"/>
        </w:object>
      </w:r>
      <w:r w:rsidR="00385A81">
        <w:rPr>
          <w:rFonts w:ascii="宋体" w:hAnsi="宋体" w:cs="宋体" w:hint="eastAsia"/>
          <w:kern w:val="0"/>
          <w:szCs w:val="21"/>
        </w:rPr>
        <w:t>．</w:t>
      </w:r>
      <w:r>
        <w:rPr>
          <w:rFonts w:ascii="宋体" w:hAnsi="宋体"/>
          <w:kern w:val="0"/>
          <w:szCs w:val="21"/>
        </w:rPr>
        <w:t xml:space="preserve"> </w:t>
      </w:r>
      <w:r>
        <w:rPr>
          <w:rFonts w:ascii="宋体" w:hAnsi="宋体" w:hint="eastAsia"/>
          <w:kern w:val="0"/>
          <w:szCs w:val="21"/>
        </w:rPr>
        <w:t xml:space="preserve">    </w:t>
      </w:r>
      <w:r w:rsidR="00385A81">
        <w:rPr>
          <w:rFonts w:ascii="宋体" w:hAnsi="宋体" w:hint="eastAsia"/>
          <w:kern w:val="0"/>
          <w:szCs w:val="21"/>
        </w:rPr>
        <w:t xml:space="preserve">   </w:t>
      </w:r>
      <w:r w:rsidRPr="00385A81">
        <w:rPr>
          <w:rFonts w:hint="eastAsia"/>
        </w:rPr>
        <w:t>(</w:t>
      </w:r>
      <w:r w:rsidRPr="00385A81">
        <w:t>D</w:t>
      </w:r>
      <w:r w:rsidRPr="00385A81">
        <w:rPr>
          <w:rFonts w:hint="eastAsia"/>
        </w:rPr>
        <w:t xml:space="preserve">) </w:t>
      </w:r>
      <w:r w:rsidR="001F0916" w:rsidRPr="001F0916">
        <w:rPr>
          <w:position w:val="-6"/>
        </w:rPr>
        <w:object w:dxaOrig="460" w:dyaOrig="480">
          <v:shape id="_x0000_i1073" type="#_x0000_t75" style="width:23.15pt;height:23.8pt" o:ole="">
            <v:imagedata r:id="rId105" o:title=""/>
          </v:shape>
          <o:OLEObject Type="Embed" ProgID="Equation.DSMT4" ShapeID="_x0000_i1073" DrawAspect="Content" ObjectID="_1674990897" r:id="rId106"/>
        </w:object>
      </w:r>
      <w:r w:rsidR="00385A81">
        <w:rPr>
          <w:rFonts w:hint="eastAsia"/>
        </w:rPr>
        <w:t>．</w:t>
      </w:r>
    </w:p>
    <w:p w:rsidR="00111F03" w:rsidRDefault="00111F03" w:rsidP="00362AA8">
      <w:pPr>
        <w:autoSpaceDE w:val="0"/>
        <w:autoSpaceDN w:val="0"/>
        <w:adjustRightInd w:val="0"/>
        <w:jc w:val="left"/>
        <w:rPr>
          <w:rFonts w:ascii="宋体" w:hAnsi="宋体"/>
          <w:szCs w:val="21"/>
        </w:rPr>
      </w:pPr>
    </w:p>
    <w:p w:rsidR="00CB360A" w:rsidRPr="00111F03" w:rsidRDefault="00CB360A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</w:p>
    <w:p w:rsidR="00362AA8" w:rsidRDefault="00362AA8" w:rsidP="00385A81">
      <w:pPr>
        <w:autoSpaceDE w:val="0"/>
        <w:autoSpaceDN w:val="0"/>
        <w:adjustRightInd w:val="0"/>
        <w:ind w:left="480" w:hangingChars="200" w:hanging="480"/>
        <w:jc w:val="left"/>
        <w:rPr>
          <w:rFonts w:ascii="宋体" w:hAnsi="宋体" w:cs="宋体"/>
          <w:kern w:val="0"/>
          <w:szCs w:val="21"/>
        </w:rPr>
      </w:pPr>
      <w:r w:rsidRPr="00CB360A">
        <w:rPr>
          <w:rFonts w:hint="eastAsia"/>
        </w:rPr>
        <w:t>(</w:t>
      </w:r>
      <w:r w:rsidRPr="00CB360A">
        <w:t>4</w:t>
      </w:r>
      <w:r w:rsidRPr="00CB360A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设矩阵</w:t>
      </w:r>
      <w:r w:rsidR="001F0916" w:rsidRPr="001F0916">
        <w:rPr>
          <w:position w:val="-50"/>
        </w:rPr>
        <w:object w:dxaOrig="1340" w:dyaOrig="1120">
          <v:shape id="_x0000_i1074" type="#_x0000_t75" style="width:67pt;height:55.7pt" o:ole="">
            <v:imagedata r:id="rId107" o:title=""/>
          </v:shape>
          <o:OLEObject Type="Embed" ProgID="Equation.DSMT4" ShapeID="_x0000_i1074" DrawAspect="Content" ObjectID="_1674990898" r:id="rId108"/>
        </w:object>
      </w:r>
      <w:r>
        <w:rPr>
          <w:rFonts w:ascii="宋体" w:hAnsi="宋体" w:cs="宋体" w:hint="eastAsia"/>
          <w:kern w:val="0"/>
          <w:szCs w:val="21"/>
        </w:rPr>
        <w:t>是满秩的,则直线</w:t>
      </w:r>
      <w:r w:rsidR="001F0916" w:rsidRPr="001F0916">
        <w:rPr>
          <w:position w:val="-30"/>
        </w:rPr>
        <w:object w:dxaOrig="2480" w:dyaOrig="700">
          <v:shape id="_x0000_i1075" type="#_x0000_t75" style="width:123.95pt;height:35.05pt" o:ole="">
            <v:imagedata r:id="rId109" o:title=""/>
          </v:shape>
          <o:OLEObject Type="Embed" ProgID="Equation.DSMT4" ShapeID="_x0000_i1075" DrawAspect="Content" ObjectID="_1674990899" r:id="rId110"/>
        </w:object>
      </w:r>
      <w:r>
        <w:rPr>
          <w:rFonts w:ascii="宋体" w:hAnsi="宋体" w:cs="宋体" w:hint="eastAsia"/>
          <w:kern w:val="0"/>
          <w:szCs w:val="21"/>
        </w:rPr>
        <w:t>与直线</w:t>
      </w:r>
      <w:r w:rsidR="001F0916" w:rsidRPr="001F0916">
        <w:rPr>
          <w:position w:val="-30"/>
        </w:rPr>
        <w:object w:dxaOrig="2480" w:dyaOrig="700">
          <v:shape id="_x0000_i1076" type="#_x0000_t75" style="width:123.95pt;height:35.05pt" o:ole="">
            <v:imagedata r:id="rId111" o:title=""/>
          </v:shape>
          <o:OLEObject Type="Embed" ProgID="Equation.DSMT4" ShapeID="_x0000_i1076" DrawAspect="Content" ObjectID="_1674990900" r:id="rId112"/>
        </w:object>
      </w:r>
      <w:r w:rsidRPr="00385A81">
        <w:rPr>
          <w:rFonts w:hint="eastAsia"/>
        </w:rPr>
        <w:t xml:space="preserve">(   </w:t>
      </w:r>
      <w:r w:rsidR="00385A81" w:rsidRPr="00385A81">
        <w:rPr>
          <w:rFonts w:hint="eastAsia"/>
        </w:rPr>
        <w:t xml:space="preserve"> </w:t>
      </w:r>
      <w:r w:rsidRPr="00385A81">
        <w:rPr>
          <w:rFonts w:hint="eastAsia"/>
        </w:rPr>
        <w:t>)</w:t>
      </w:r>
    </w:p>
    <w:p w:rsidR="00362AA8" w:rsidRDefault="00362AA8" w:rsidP="00385A81">
      <w:pPr>
        <w:autoSpaceDE w:val="0"/>
        <w:autoSpaceDN w:val="0"/>
        <w:adjustRightInd w:val="0"/>
        <w:ind w:firstLineChars="200" w:firstLine="480"/>
        <w:jc w:val="left"/>
        <w:rPr>
          <w:rFonts w:ascii="宋体" w:hAnsi="宋体"/>
          <w:kern w:val="0"/>
          <w:szCs w:val="21"/>
        </w:rPr>
      </w:pPr>
      <w:r w:rsidRPr="00385A81">
        <w:rPr>
          <w:rFonts w:hint="eastAsia"/>
        </w:rPr>
        <w:t>(</w:t>
      </w:r>
      <w:r w:rsidRPr="00385A81">
        <w:t>A</w:t>
      </w:r>
      <w:r w:rsidRPr="00385A81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相交于一点</w:t>
      </w:r>
      <w:r w:rsidR="00385A81">
        <w:rPr>
          <w:rFonts w:ascii="宋体" w:hAnsi="宋体" w:cs="宋体" w:hint="eastAsia"/>
          <w:kern w:val="0"/>
          <w:szCs w:val="21"/>
        </w:rPr>
        <w:t>．</w:t>
      </w:r>
      <w:r w:rsidR="00385A81">
        <w:rPr>
          <w:rFonts w:ascii="宋体" w:hAnsi="宋体" w:hint="eastAsia"/>
          <w:kern w:val="0"/>
          <w:szCs w:val="21"/>
        </w:rPr>
        <w:tab/>
      </w:r>
      <w:r w:rsidR="00385A81">
        <w:rPr>
          <w:rFonts w:ascii="宋体" w:hAnsi="宋体" w:hint="eastAsia"/>
          <w:kern w:val="0"/>
          <w:szCs w:val="21"/>
        </w:rPr>
        <w:tab/>
      </w:r>
      <w:r w:rsidR="00385A81">
        <w:rPr>
          <w:rFonts w:ascii="宋体" w:hAnsi="宋体" w:hint="eastAsia"/>
          <w:kern w:val="0"/>
          <w:szCs w:val="21"/>
        </w:rPr>
        <w:tab/>
      </w:r>
      <w:r w:rsidR="00385A81">
        <w:rPr>
          <w:rFonts w:ascii="宋体" w:hAnsi="宋体" w:hint="eastAsia"/>
          <w:kern w:val="0"/>
          <w:szCs w:val="21"/>
        </w:rPr>
        <w:tab/>
      </w:r>
      <w:r w:rsidR="00385A81">
        <w:rPr>
          <w:rFonts w:ascii="宋体" w:hAnsi="宋体" w:hint="eastAsia"/>
          <w:kern w:val="0"/>
          <w:szCs w:val="21"/>
        </w:rPr>
        <w:tab/>
      </w:r>
      <w:r w:rsidR="00385A81">
        <w:rPr>
          <w:rFonts w:ascii="宋体" w:hAnsi="宋体" w:hint="eastAsia"/>
          <w:kern w:val="0"/>
          <w:szCs w:val="21"/>
        </w:rPr>
        <w:tab/>
      </w:r>
      <w:r w:rsidRPr="00385A81">
        <w:rPr>
          <w:rFonts w:hint="eastAsia"/>
        </w:rPr>
        <w:t>(</w:t>
      </w:r>
      <w:r w:rsidRPr="00385A81">
        <w:t>B</w:t>
      </w:r>
      <w:r w:rsidRPr="00385A81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重合</w:t>
      </w:r>
      <w:r w:rsidR="00385A81">
        <w:rPr>
          <w:rFonts w:ascii="宋体" w:hAnsi="宋体" w:cs="宋体" w:hint="eastAsia"/>
          <w:kern w:val="0"/>
          <w:szCs w:val="21"/>
        </w:rPr>
        <w:t>．</w:t>
      </w:r>
    </w:p>
    <w:p w:rsidR="00362AA8" w:rsidRDefault="00362AA8" w:rsidP="00362AA8">
      <w:pPr>
        <w:autoSpaceDE w:val="0"/>
        <w:autoSpaceDN w:val="0"/>
        <w:adjustRightInd w:val="0"/>
        <w:ind w:firstLineChars="200" w:firstLine="480"/>
        <w:jc w:val="left"/>
        <w:rPr>
          <w:rFonts w:ascii="宋体" w:hAnsi="宋体"/>
          <w:kern w:val="0"/>
          <w:szCs w:val="21"/>
        </w:rPr>
      </w:pPr>
      <w:r w:rsidRPr="00385A81">
        <w:rPr>
          <w:rFonts w:hint="eastAsia"/>
        </w:rPr>
        <w:t>(</w:t>
      </w:r>
      <w:r w:rsidRPr="00385A81">
        <w:t>C</w:t>
      </w:r>
      <w:r w:rsidRPr="00385A81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平行但不重合</w:t>
      </w:r>
      <w:r w:rsidR="00385A81">
        <w:rPr>
          <w:rFonts w:ascii="宋体" w:hAnsi="宋体" w:cs="宋体" w:hint="eastAsia"/>
          <w:kern w:val="0"/>
          <w:szCs w:val="21"/>
        </w:rPr>
        <w:t>．</w:t>
      </w:r>
      <w:r w:rsidR="00385A81">
        <w:rPr>
          <w:rFonts w:ascii="宋体" w:hAnsi="宋体" w:hint="eastAsia"/>
          <w:kern w:val="0"/>
          <w:szCs w:val="21"/>
        </w:rPr>
        <w:tab/>
      </w:r>
      <w:r w:rsidR="00385A81">
        <w:rPr>
          <w:rFonts w:ascii="宋体" w:hAnsi="宋体" w:hint="eastAsia"/>
          <w:kern w:val="0"/>
          <w:szCs w:val="21"/>
        </w:rPr>
        <w:tab/>
      </w:r>
      <w:r w:rsidR="00385A81">
        <w:rPr>
          <w:rFonts w:ascii="宋体" w:hAnsi="宋体" w:hint="eastAsia"/>
          <w:kern w:val="0"/>
          <w:szCs w:val="21"/>
        </w:rPr>
        <w:tab/>
      </w:r>
      <w:r w:rsidR="00385A81">
        <w:rPr>
          <w:rFonts w:ascii="宋体" w:hAnsi="宋体" w:hint="eastAsia"/>
          <w:kern w:val="0"/>
          <w:szCs w:val="21"/>
        </w:rPr>
        <w:tab/>
      </w:r>
      <w:r w:rsidR="00385A81">
        <w:rPr>
          <w:rFonts w:ascii="宋体" w:hAnsi="宋体" w:hint="eastAsia"/>
          <w:kern w:val="0"/>
          <w:szCs w:val="21"/>
        </w:rPr>
        <w:tab/>
      </w:r>
      <w:r w:rsidRPr="00385A81">
        <w:rPr>
          <w:rFonts w:hint="eastAsia"/>
        </w:rPr>
        <w:t xml:space="preserve">(D) </w:t>
      </w:r>
      <w:r>
        <w:rPr>
          <w:rFonts w:ascii="宋体" w:hAnsi="宋体" w:cs="宋体" w:hint="eastAsia"/>
          <w:kern w:val="0"/>
          <w:szCs w:val="21"/>
        </w:rPr>
        <w:t>异面</w:t>
      </w:r>
      <w:r w:rsidR="00385A81">
        <w:rPr>
          <w:rFonts w:ascii="宋体" w:hAnsi="宋体" w:cs="宋体" w:hint="eastAsia"/>
          <w:kern w:val="0"/>
          <w:szCs w:val="21"/>
        </w:rPr>
        <w:t>．</w:t>
      </w:r>
    </w:p>
    <w:p w:rsidR="00111F03" w:rsidRDefault="00111F03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</w:p>
    <w:p w:rsidR="00CB360A" w:rsidRPr="00111F03" w:rsidRDefault="00CB360A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</w:p>
    <w:p w:rsidR="00362AA8" w:rsidRDefault="00362AA8" w:rsidP="00385A81">
      <w:pPr>
        <w:autoSpaceDE w:val="0"/>
        <w:autoSpaceDN w:val="0"/>
        <w:adjustRightInd w:val="0"/>
        <w:ind w:left="480" w:hangingChars="200" w:hanging="480"/>
        <w:jc w:val="left"/>
        <w:rPr>
          <w:rFonts w:ascii="宋体" w:hAnsi="宋体" w:cs="宋体"/>
          <w:kern w:val="0"/>
          <w:szCs w:val="21"/>
        </w:rPr>
      </w:pPr>
      <w:r w:rsidRPr="00CB360A">
        <w:rPr>
          <w:rFonts w:hint="eastAsia"/>
        </w:rPr>
        <w:t>(</w:t>
      </w:r>
      <w:r w:rsidRPr="00CB360A">
        <w:t>5</w:t>
      </w:r>
      <w:r w:rsidRPr="00CB360A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设</w:t>
      </w:r>
      <w:r w:rsidR="001F0916" w:rsidRPr="001F0916">
        <w:rPr>
          <w:position w:val="-6"/>
        </w:rPr>
        <w:object w:dxaOrig="600" w:dyaOrig="279">
          <v:shape id="_x0000_i1077" type="#_x0000_t75" style="width:30.05pt;height:13.75pt" o:ole="">
            <v:imagedata r:id="rId113" o:title=""/>
          </v:shape>
          <o:OLEObject Type="Embed" ProgID="Equation.DSMT4" ShapeID="_x0000_i1077" DrawAspect="Content" ObjectID="_1674990901" r:id="rId114"/>
        </w:object>
      </w:r>
      <w:r>
        <w:rPr>
          <w:rFonts w:ascii="宋体" w:hAnsi="宋体" w:cs="宋体" w:hint="eastAsia"/>
          <w:kern w:val="0"/>
          <w:szCs w:val="21"/>
        </w:rPr>
        <w:t>是两个随机事件,且</w:t>
      </w:r>
      <w:r w:rsidR="001F0916" w:rsidRPr="001F0916">
        <w:rPr>
          <w:position w:val="-10"/>
        </w:rPr>
        <w:object w:dxaOrig="3980" w:dyaOrig="380">
          <v:shape id="_x0000_i1078" type="#_x0000_t75" style="width:199.1pt;height:18.8pt" o:ole="">
            <v:imagedata r:id="rId115" o:title=""/>
          </v:shape>
          <o:OLEObject Type="Embed" ProgID="Equation.DSMT4" ShapeID="_x0000_i1078" DrawAspect="Content" ObjectID="_1674990902" r:id="rId116"/>
        </w:object>
      </w:r>
      <w:r>
        <w:rPr>
          <w:rFonts w:ascii="宋体" w:hAnsi="宋体" w:cs="宋体" w:hint="eastAsia"/>
          <w:kern w:val="0"/>
          <w:szCs w:val="21"/>
        </w:rPr>
        <w:t>则必有</w:t>
      </w:r>
      <w:r w:rsidRPr="00385A81">
        <w:rPr>
          <w:rFonts w:hint="eastAsia"/>
        </w:rPr>
        <w:t xml:space="preserve">(  </w:t>
      </w:r>
      <w:r w:rsidR="004B2E01">
        <w:rPr>
          <w:rFonts w:hint="eastAsia"/>
        </w:rPr>
        <w:t xml:space="preserve"> </w:t>
      </w:r>
      <w:r w:rsidRPr="00385A81">
        <w:rPr>
          <w:rFonts w:hint="eastAsia"/>
        </w:rPr>
        <w:t xml:space="preserve"> )</w:t>
      </w:r>
    </w:p>
    <w:p w:rsidR="00362AA8" w:rsidRPr="00385A81" w:rsidRDefault="00362AA8" w:rsidP="00385A81">
      <w:pPr>
        <w:autoSpaceDE w:val="0"/>
        <w:autoSpaceDN w:val="0"/>
        <w:adjustRightInd w:val="0"/>
        <w:ind w:firstLineChars="200" w:firstLine="480"/>
      </w:pPr>
      <w:r w:rsidRPr="00385A81">
        <w:rPr>
          <w:rFonts w:hint="eastAsia"/>
        </w:rPr>
        <w:t>(</w:t>
      </w:r>
      <w:r w:rsidRPr="00385A81">
        <w:t>A</w:t>
      </w:r>
      <w:r w:rsidRPr="00385A81">
        <w:rPr>
          <w:rFonts w:hint="eastAsia"/>
        </w:rPr>
        <w:t xml:space="preserve">) </w:t>
      </w:r>
      <w:r w:rsidR="001F0916" w:rsidRPr="001F0916">
        <w:rPr>
          <w:position w:val="-10"/>
        </w:rPr>
        <w:object w:dxaOrig="1800" w:dyaOrig="380">
          <v:shape id="_x0000_i1079" type="#_x0000_t75" style="width:90.15pt;height:18.8pt" o:ole="">
            <v:imagedata r:id="rId117" o:title=""/>
          </v:shape>
          <o:OLEObject Type="Embed" ProgID="Equation.DSMT4" ShapeID="_x0000_i1079" DrawAspect="Content" ObjectID="_1674990903" r:id="rId118"/>
        </w:object>
      </w:r>
      <w:r w:rsidR="00385A81">
        <w:rPr>
          <w:rFonts w:hint="eastAsia"/>
        </w:rPr>
        <w:t>．</w:t>
      </w:r>
      <w:r w:rsidR="00385A81">
        <w:rPr>
          <w:rFonts w:ascii="宋体" w:hAnsi="宋体" w:cs="SymbolMT" w:hint="eastAsia"/>
          <w:kern w:val="0"/>
          <w:szCs w:val="21"/>
        </w:rPr>
        <w:tab/>
      </w:r>
      <w:r w:rsidR="00385A81">
        <w:rPr>
          <w:rFonts w:ascii="宋体" w:hAnsi="宋体" w:cs="SymbolMT" w:hint="eastAsia"/>
          <w:kern w:val="0"/>
          <w:szCs w:val="21"/>
        </w:rPr>
        <w:tab/>
      </w:r>
      <w:r w:rsidR="00385A81">
        <w:rPr>
          <w:rFonts w:ascii="宋体" w:hAnsi="宋体" w:cs="SymbolMT" w:hint="eastAsia"/>
          <w:kern w:val="0"/>
          <w:szCs w:val="21"/>
        </w:rPr>
        <w:tab/>
      </w:r>
      <w:r w:rsidR="00385A81">
        <w:rPr>
          <w:rFonts w:ascii="宋体" w:hAnsi="宋体" w:cs="SymbolMT" w:hint="eastAsia"/>
          <w:kern w:val="0"/>
          <w:szCs w:val="21"/>
        </w:rPr>
        <w:tab/>
      </w:r>
      <w:r w:rsidR="00385A81">
        <w:rPr>
          <w:rFonts w:ascii="宋体" w:hAnsi="宋体" w:cs="SymbolMT" w:hint="eastAsia"/>
          <w:kern w:val="0"/>
          <w:szCs w:val="21"/>
        </w:rPr>
        <w:tab/>
      </w:r>
      <w:r w:rsidRPr="00385A81">
        <w:t>(B)</w:t>
      </w:r>
      <w:r w:rsidRPr="00385A81">
        <w:rPr>
          <w:rFonts w:hint="eastAsia"/>
        </w:rPr>
        <w:t xml:space="preserve"> </w:t>
      </w:r>
      <w:r w:rsidR="001F0916" w:rsidRPr="001F0916">
        <w:rPr>
          <w:position w:val="-10"/>
        </w:rPr>
        <w:object w:dxaOrig="1800" w:dyaOrig="380">
          <v:shape id="_x0000_i1080" type="#_x0000_t75" style="width:90.15pt;height:18.8pt" o:ole="">
            <v:imagedata r:id="rId119" o:title=""/>
          </v:shape>
          <o:OLEObject Type="Embed" ProgID="Equation.DSMT4" ShapeID="_x0000_i1080" DrawAspect="Content" ObjectID="_1674990904" r:id="rId120"/>
        </w:object>
      </w:r>
      <w:r w:rsidR="00385A81">
        <w:rPr>
          <w:rFonts w:hint="eastAsia"/>
        </w:rPr>
        <w:t>．</w:t>
      </w:r>
    </w:p>
    <w:p w:rsidR="00362AA8" w:rsidRPr="00385A81" w:rsidRDefault="00362AA8" w:rsidP="00362AA8">
      <w:pPr>
        <w:autoSpaceDE w:val="0"/>
        <w:autoSpaceDN w:val="0"/>
        <w:adjustRightInd w:val="0"/>
        <w:ind w:firstLineChars="200" w:firstLine="480"/>
      </w:pPr>
      <w:r w:rsidRPr="00385A81">
        <w:t>(C)</w:t>
      </w:r>
      <w:r w:rsidRPr="00385A81">
        <w:rPr>
          <w:rFonts w:hint="eastAsia"/>
        </w:rPr>
        <w:t xml:space="preserve"> </w:t>
      </w:r>
      <w:r w:rsidR="001F0916" w:rsidRPr="001F0916">
        <w:rPr>
          <w:position w:val="-10"/>
        </w:rPr>
        <w:object w:dxaOrig="1880" w:dyaOrig="320">
          <v:shape id="_x0000_i1081" type="#_x0000_t75" style="width:93.9pt;height:16.3pt" o:ole="">
            <v:imagedata r:id="rId121" o:title=""/>
          </v:shape>
          <o:OLEObject Type="Embed" ProgID="Equation.DSMT4" ShapeID="_x0000_i1081" DrawAspect="Content" ObjectID="_1674990905" r:id="rId122"/>
        </w:object>
      </w:r>
      <w:r w:rsidR="00385A81">
        <w:rPr>
          <w:rFonts w:hint="eastAsia"/>
        </w:rPr>
        <w:t>．</w:t>
      </w:r>
      <w:r w:rsidR="00385A81">
        <w:rPr>
          <w:rFonts w:ascii="宋体" w:hAnsi="宋体" w:cs="SymbolMT" w:hint="eastAsia"/>
          <w:kern w:val="0"/>
          <w:szCs w:val="21"/>
        </w:rPr>
        <w:tab/>
      </w:r>
      <w:r w:rsidR="00385A81">
        <w:rPr>
          <w:rFonts w:ascii="宋体" w:hAnsi="宋体" w:cs="SymbolMT" w:hint="eastAsia"/>
          <w:kern w:val="0"/>
          <w:szCs w:val="21"/>
        </w:rPr>
        <w:tab/>
      </w:r>
      <w:r w:rsidR="00385A81">
        <w:rPr>
          <w:rFonts w:ascii="宋体" w:hAnsi="宋体" w:cs="SymbolMT" w:hint="eastAsia"/>
          <w:kern w:val="0"/>
          <w:szCs w:val="21"/>
        </w:rPr>
        <w:tab/>
      </w:r>
      <w:r w:rsidR="00385A81">
        <w:rPr>
          <w:rFonts w:ascii="宋体" w:hAnsi="宋体" w:cs="SymbolMT" w:hint="eastAsia"/>
          <w:kern w:val="0"/>
          <w:szCs w:val="21"/>
        </w:rPr>
        <w:tab/>
      </w:r>
      <w:r w:rsidR="00385A81">
        <w:rPr>
          <w:rFonts w:ascii="宋体" w:hAnsi="宋体" w:cs="SymbolMT" w:hint="eastAsia"/>
          <w:kern w:val="0"/>
          <w:szCs w:val="21"/>
        </w:rPr>
        <w:tab/>
      </w:r>
      <w:r w:rsidRPr="00385A81">
        <w:t>(D)</w:t>
      </w:r>
      <w:r w:rsidRPr="00385A81">
        <w:rPr>
          <w:rFonts w:hint="eastAsia"/>
        </w:rPr>
        <w:t xml:space="preserve"> </w:t>
      </w:r>
      <w:r w:rsidR="001F0916" w:rsidRPr="001F0916">
        <w:rPr>
          <w:position w:val="-10"/>
        </w:rPr>
        <w:object w:dxaOrig="1880" w:dyaOrig="320">
          <v:shape id="_x0000_i1082" type="#_x0000_t75" style="width:93.9pt;height:16.3pt" o:ole="">
            <v:imagedata r:id="rId123" o:title=""/>
          </v:shape>
          <o:OLEObject Type="Embed" ProgID="Equation.DSMT4" ShapeID="_x0000_i1082" DrawAspect="Content" ObjectID="_1674990906" r:id="rId124"/>
        </w:object>
      </w:r>
      <w:r w:rsidR="00385A81">
        <w:rPr>
          <w:rFonts w:hint="eastAsia"/>
        </w:rPr>
        <w:t>．</w:t>
      </w:r>
    </w:p>
    <w:p w:rsidR="00111F03" w:rsidRDefault="00111F03" w:rsidP="00362AA8">
      <w:pPr>
        <w:autoSpaceDE w:val="0"/>
        <w:autoSpaceDN w:val="0"/>
        <w:adjustRightInd w:val="0"/>
        <w:jc w:val="left"/>
        <w:rPr>
          <w:rFonts w:ascii="宋体" w:hAnsi="宋体" w:cs="宋体"/>
          <w:b/>
          <w:kern w:val="0"/>
          <w:szCs w:val="21"/>
        </w:rPr>
      </w:pPr>
    </w:p>
    <w:p w:rsidR="004C0BD7" w:rsidRPr="00111F03" w:rsidRDefault="004C0BD7" w:rsidP="00362AA8">
      <w:pPr>
        <w:autoSpaceDE w:val="0"/>
        <w:autoSpaceDN w:val="0"/>
        <w:adjustRightInd w:val="0"/>
        <w:jc w:val="left"/>
        <w:rPr>
          <w:rFonts w:ascii="宋体" w:hAnsi="宋体" w:cs="宋体"/>
          <w:b/>
          <w:kern w:val="0"/>
          <w:szCs w:val="21"/>
        </w:rPr>
      </w:pPr>
    </w:p>
    <w:p w:rsidR="00362AA8" w:rsidRDefault="00362AA8" w:rsidP="004C0BD7">
      <w:pPr>
        <w:pStyle w:val="1"/>
        <w:rPr>
          <w:kern w:val="0"/>
        </w:rPr>
      </w:pPr>
      <w:r>
        <w:rPr>
          <w:rFonts w:hint="eastAsia"/>
          <w:kern w:val="0"/>
        </w:rPr>
        <w:t>三、</w:t>
      </w:r>
      <w:r w:rsidR="004C0BD7">
        <w:rPr>
          <w:rFonts w:hint="eastAsia"/>
          <w:kern w:val="0"/>
        </w:rPr>
        <w:t>（</w:t>
      </w:r>
      <w:r>
        <w:rPr>
          <w:rFonts w:hint="eastAsia"/>
          <w:kern w:val="0"/>
        </w:rPr>
        <w:t>本题满分5分</w:t>
      </w:r>
      <w:r w:rsidR="004C0BD7">
        <w:rPr>
          <w:rFonts w:hint="eastAsia"/>
          <w:kern w:val="0"/>
        </w:rPr>
        <w:t>）</w:t>
      </w:r>
    </w:p>
    <w:p w:rsidR="00362AA8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求直线</w:t>
      </w:r>
      <w:r w:rsidR="001F0916" w:rsidRPr="001F0916">
        <w:rPr>
          <w:position w:val="-24"/>
        </w:rPr>
        <w:object w:dxaOrig="1939" w:dyaOrig="620">
          <v:shape id="_x0000_i1083" type="#_x0000_t75" style="width:97.05pt;height:31.3pt" o:ole="">
            <v:imagedata r:id="rId125" o:title=""/>
          </v:shape>
          <o:OLEObject Type="Embed" ProgID="Equation.DSMT4" ShapeID="_x0000_i1083" DrawAspect="Content" ObjectID="_1674990907" r:id="rId126"/>
        </w:object>
      </w:r>
      <w:r>
        <w:rPr>
          <w:rFonts w:ascii="宋体" w:hAnsi="宋体" w:cs="宋体" w:hint="eastAsia"/>
          <w:kern w:val="0"/>
          <w:szCs w:val="21"/>
        </w:rPr>
        <w:t>在平面</w:t>
      </w:r>
      <w:r w:rsidR="001F0916" w:rsidRPr="001F0916">
        <w:rPr>
          <w:position w:val="-10"/>
        </w:rPr>
        <w:object w:dxaOrig="2000" w:dyaOrig="320">
          <v:shape id="_x0000_i1084" type="#_x0000_t75" style="width:100.15pt;height:16.3pt" o:ole="">
            <v:imagedata r:id="rId127" o:title=""/>
          </v:shape>
          <o:OLEObject Type="Embed" ProgID="Equation.DSMT4" ShapeID="_x0000_i1084" DrawAspect="Content" ObjectID="_1674990908" r:id="rId128"/>
        </w:object>
      </w:r>
      <w:r>
        <w:rPr>
          <w:rFonts w:ascii="宋体" w:hAnsi="宋体" w:cs="宋体" w:hint="eastAsia"/>
          <w:kern w:val="0"/>
          <w:szCs w:val="21"/>
        </w:rPr>
        <w:t>上的投影直线</w:t>
      </w:r>
      <w:r w:rsidR="001F0916" w:rsidRPr="001F0916">
        <w:rPr>
          <w:position w:val="-12"/>
        </w:rPr>
        <w:object w:dxaOrig="260" w:dyaOrig="360">
          <v:shape id="_x0000_i1085" type="#_x0000_t75" style="width:13.15pt;height:18.15pt" o:ole="">
            <v:imagedata r:id="rId129" o:title=""/>
          </v:shape>
          <o:OLEObject Type="Embed" ProgID="Equation.DSMT4" ShapeID="_x0000_i1085" DrawAspect="Content" ObjectID="_1674990909" r:id="rId130"/>
        </w:object>
      </w:r>
      <w:r>
        <w:rPr>
          <w:rFonts w:ascii="宋体" w:hAnsi="宋体" w:cs="宋体" w:hint="eastAsia"/>
          <w:kern w:val="0"/>
          <w:szCs w:val="21"/>
        </w:rPr>
        <w:t>的方程,并求</w:t>
      </w:r>
      <w:r w:rsidR="001F0916" w:rsidRPr="001F0916">
        <w:rPr>
          <w:position w:val="-12"/>
        </w:rPr>
        <w:object w:dxaOrig="260" w:dyaOrig="360">
          <v:shape id="_x0000_i1086" type="#_x0000_t75" style="width:13.15pt;height:18.15pt" o:ole="">
            <v:imagedata r:id="rId131" o:title=""/>
          </v:shape>
          <o:OLEObject Type="Embed" ProgID="Equation.DSMT4" ShapeID="_x0000_i1086" DrawAspect="Content" ObjectID="_1674990910" r:id="rId132"/>
        </w:object>
      </w:r>
      <w:r>
        <w:rPr>
          <w:rFonts w:ascii="宋体" w:hAnsi="宋体" w:cs="宋体" w:hint="eastAsia"/>
          <w:kern w:val="0"/>
          <w:szCs w:val="21"/>
        </w:rPr>
        <w:t>绕</w:t>
      </w:r>
      <w:r w:rsidR="001F0916" w:rsidRPr="001F0916">
        <w:rPr>
          <w:position w:val="-10"/>
        </w:rPr>
        <w:object w:dxaOrig="220" w:dyaOrig="260">
          <v:shape id="_x0000_i1087" type="#_x0000_t75" style="width:11.25pt;height:13.15pt" o:ole="">
            <v:imagedata r:id="rId133" o:title=""/>
          </v:shape>
          <o:OLEObject Type="Embed" ProgID="Equation.DSMT4" ShapeID="_x0000_i1087" DrawAspect="Content" ObjectID="_1674990911" r:id="rId134"/>
        </w:object>
      </w:r>
      <w:r>
        <w:rPr>
          <w:rFonts w:ascii="宋体" w:hAnsi="宋体" w:cs="宋体" w:hint="eastAsia"/>
          <w:kern w:val="0"/>
          <w:szCs w:val="21"/>
        </w:rPr>
        <w:t>轴旋转一周所成曲面的方程</w:t>
      </w:r>
      <w:r>
        <w:rPr>
          <w:rFonts w:ascii="宋体" w:hAnsi="宋体"/>
          <w:kern w:val="0"/>
          <w:szCs w:val="21"/>
        </w:rPr>
        <w:t>.</w:t>
      </w:r>
    </w:p>
    <w:p w:rsidR="00111F03" w:rsidRDefault="00111F03" w:rsidP="00111F03">
      <w:pPr>
        <w:rPr>
          <w:rFonts w:ascii="宋体" w:hAnsi="宋体"/>
          <w:szCs w:val="21"/>
        </w:rPr>
      </w:pPr>
    </w:p>
    <w:p w:rsidR="00362AA8" w:rsidRPr="004C0BD7" w:rsidRDefault="00362AA8" w:rsidP="004C0BD7">
      <w:pPr>
        <w:autoSpaceDE w:val="0"/>
        <w:autoSpaceDN w:val="0"/>
        <w:adjustRightInd w:val="0"/>
        <w:jc w:val="left"/>
      </w:pPr>
    </w:p>
    <w:p w:rsidR="00362AA8" w:rsidRDefault="00362AA8" w:rsidP="004C0BD7">
      <w:pPr>
        <w:pStyle w:val="1"/>
        <w:rPr>
          <w:kern w:val="0"/>
        </w:rPr>
      </w:pPr>
      <w:r>
        <w:rPr>
          <w:rFonts w:hint="eastAsia"/>
          <w:kern w:val="0"/>
        </w:rPr>
        <w:t>四、</w:t>
      </w:r>
      <w:r w:rsidR="004C0BD7">
        <w:rPr>
          <w:rFonts w:hint="eastAsia"/>
          <w:kern w:val="0"/>
        </w:rPr>
        <w:t>（</w:t>
      </w:r>
      <w:r>
        <w:rPr>
          <w:rFonts w:hint="eastAsia"/>
          <w:kern w:val="0"/>
        </w:rPr>
        <w:t>本题满分6分</w:t>
      </w:r>
      <w:r w:rsidR="004C0BD7">
        <w:rPr>
          <w:rFonts w:hint="eastAsia"/>
          <w:kern w:val="0"/>
        </w:rPr>
        <w:t>）</w:t>
      </w:r>
    </w:p>
    <w:p w:rsidR="005A0EC8" w:rsidRDefault="00362AA8" w:rsidP="005A0EC8">
      <w:pPr>
        <w:autoSpaceDE w:val="0"/>
        <w:autoSpaceDN w:val="0"/>
        <w:adjustRightInd w:val="0"/>
        <w:ind w:leftChars="200" w:left="480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确定常数</w:t>
      </w:r>
      <w:r w:rsidR="001F0916" w:rsidRPr="001F0916">
        <w:rPr>
          <w:position w:val="-6"/>
        </w:rPr>
        <w:object w:dxaOrig="220" w:dyaOrig="279">
          <v:shape id="_x0000_i1088" type="#_x0000_t75" style="width:11.25pt;height:13.75pt" o:ole="">
            <v:imagedata r:id="rId135" o:title=""/>
          </v:shape>
          <o:OLEObject Type="Embed" ProgID="Equation.DSMT4" ShapeID="_x0000_i1088" DrawAspect="Content" ObjectID="_1674990912" r:id="rId136"/>
        </w:object>
      </w:r>
      <w:r>
        <w:rPr>
          <w:rFonts w:ascii="宋体" w:hAnsi="宋体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t>使在右半平面</w:t>
      </w:r>
      <w:r w:rsidR="001F0916" w:rsidRPr="001F0916">
        <w:rPr>
          <w:position w:val="-6"/>
        </w:rPr>
        <w:object w:dxaOrig="540" w:dyaOrig="279">
          <v:shape id="_x0000_i1089" type="#_x0000_t75" style="width:26.9pt;height:13.75pt" o:ole="">
            <v:imagedata r:id="rId137" o:title=""/>
          </v:shape>
          <o:OLEObject Type="Embed" ProgID="Equation.DSMT4" ShapeID="_x0000_i1089" DrawAspect="Content" ObjectID="_1674990913" r:id="rId138"/>
        </w:object>
      </w:r>
      <w:r>
        <w:rPr>
          <w:rFonts w:ascii="宋体" w:hAnsi="宋体" w:cs="宋体" w:hint="eastAsia"/>
          <w:kern w:val="0"/>
          <w:szCs w:val="21"/>
        </w:rPr>
        <w:t>上的向量</w:t>
      </w:r>
    </w:p>
    <w:p w:rsidR="005A0EC8" w:rsidRPr="005A0EC8" w:rsidRDefault="001F0916" w:rsidP="005A0EC8">
      <w:pPr>
        <w:autoSpaceDE w:val="0"/>
        <w:autoSpaceDN w:val="0"/>
        <w:adjustRightInd w:val="0"/>
        <w:ind w:leftChars="200" w:left="480"/>
        <w:jc w:val="center"/>
      </w:pPr>
      <w:r w:rsidRPr="001F0916">
        <w:rPr>
          <w:position w:val="-10"/>
        </w:rPr>
        <w:object w:dxaOrig="3940" w:dyaOrig="360">
          <v:shape id="_x0000_i1090" type="#_x0000_t75" style="width:197.2pt;height:18.15pt" o:ole="">
            <v:imagedata r:id="rId139" o:title=""/>
          </v:shape>
          <o:OLEObject Type="Embed" ProgID="Equation.DSMT4" ShapeID="_x0000_i1090" DrawAspect="Content" ObjectID="_1674990914" r:id="rId140"/>
        </w:object>
      </w:r>
    </w:p>
    <w:p w:rsidR="00362AA8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为某二元函数</w:t>
      </w:r>
      <w:r w:rsidR="001F0916" w:rsidRPr="001F0916">
        <w:rPr>
          <w:position w:val="-10"/>
        </w:rPr>
        <w:object w:dxaOrig="720" w:dyaOrig="320">
          <v:shape id="_x0000_i1091" type="#_x0000_t75" style="width:36.3pt;height:16.3pt" o:ole="">
            <v:imagedata r:id="rId141" o:title=""/>
          </v:shape>
          <o:OLEObject Type="Embed" ProgID="Equation.DSMT4" ShapeID="_x0000_i1091" DrawAspect="Content" ObjectID="_1674990915" r:id="rId142"/>
        </w:object>
      </w:r>
      <w:r>
        <w:rPr>
          <w:rFonts w:ascii="宋体" w:hAnsi="宋体" w:cs="宋体" w:hint="eastAsia"/>
          <w:kern w:val="0"/>
          <w:szCs w:val="21"/>
        </w:rPr>
        <w:t>的梯度,并求</w:t>
      </w:r>
      <w:r w:rsidR="001F0916" w:rsidRPr="001F0916">
        <w:rPr>
          <w:position w:val="-10"/>
        </w:rPr>
        <w:object w:dxaOrig="720" w:dyaOrig="320">
          <v:shape id="_x0000_i1092" type="#_x0000_t75" style="width:36.3pt;height:16.3pt" o:ole="">
            <v:imagedata r:id="rId143" o:title=""/>
          </v:shape>
          <o:OLEObject Type="Embed" ProgID="Equation.DSMT4" ShapeID="_x0000_i1092" DrawAspect="Content" ObjectID="_1674990916" r:id="rId144"/>
        </w:object>
      </w:r>
      <w:r>
        <w:rPr>
          <w:rFonts w:ascii="宋体" w:hAnsi="宋体"/>
          <w:kern w:val="0"/>
          <w:szCs w:val="21"/>
        </w:rPr>
        <w:t>.</w:t>
      </w:r>
    </w:p>
    <w:p w:rsidR="004C0BD7" w:rsidRDefault="004C0BD7" w:rsidP="00362AA8">
      <w:pPr>
        <w:autoSpaceDE w:val="0"/>
        <w:autoSpaceDN w:val="0"/>
        <w:adjustRightInd w:val="0"/>
        <w:jc w:val="left"/>
        <w:rPr>
          <w:rFonts w:ascii="宋体" w:hAnsi="宋体" w:cs="宋体"/>
          <w:b/>
          <w:kern w:val="0"/>
          <w:szCs w:val="21"/>
        </w:rPr>
      </w:pPr>
    </w:p>
    <w:p w:rsidR="004C0BD7" w:rsidRPr="004C0BD7" w:rsidRDefault="004C0BD7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</w:p>
    <w:p w:rsidR="00362AA8" w:rsidRDefault="00362AA8" w:rsidP="004C0BD7">
      <w:pPr>
        <w:pStyle w:val="1"/>
        <w:rPr>
          <w:kern w:val="0"/>
        </w:rPr>
      </w:pPr>
      <w:r>
        <w:rPr>
          <w:rFonts w:hint="eastAsia"/>
          <w:kern w:val="0"/>
        </w:rPr>
        <w:t>五、</w:t>
      </w:r>
      <w:r w:rsidR="004C0BD7">
        <w:rPr>
          <w:rFonts w:hint="eastAsia"/>
          <w:kern w:val="0"/>
        </w:rPr>
        <w:t>（</w:t>
      </w:r>
      <w:r>
        <w:rPr>
          <w:rFonts w:hint="eastAsia"/>
          <w:kern w:val="0"/>
        </w:rPr>
        <w:t>本题满分6分</w:t>
      </w:r>
      <w:r w:rsidR="004C0BD7">
        <w:rPr>
          <w:rFonts w:hint="eastAsia"/>
          <w:kern w:val="0"/>
        </w:rPr>
        <w:t>）</w:t>
      </w:r>
    </w:p>
    <w:p w:rsidR="00362AA8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从船上向海中沉放某种探测仪器</w:t>
      </w:r>
      <w:r w:rsidR="00002498"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按探测要求</w:t>
      </w:r>
      <w:r w:rsidR="00002498"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需确定仪器的下沉深度</w:t>
      </w:r>
      <w:r w:rsidR="001F0916" w:rsidRPr="001F0916">
        <w:rPr>
          <w:position w:val="-10"/>
        </w:rPr>
        <w:object w:dxaOrig="220" w:dyaOrig="260">
          <v:shape id="_x0000_i1093" type="#_x0000_t75" style="width:11.25pt;height:13.15pt" o:ole="">
            <v:imagedata r:id="rId145" o:title=""/>
          </v:shape>
          <o:OLEObject Type="Embed" ProgID="Equation.DSMT4" ShapeID="_x0000_i1093" DrawAspect="Content" ObjectID="_1674990917" r:id="rId146"/>
        </w:object>
      </w:r>
      <w:r>
        <w:rPr>
          <w:rFonts w:ascii="宋体" w:hAnsi="宋体" w:cs="宋体" w:hint="eastAsia"/>
          <w:kern w:val="0"/>
          <w:szCs w:val="21"/>
        </w:rPr>
        <w:t>(从海平面算起)与下沉速度</w:t>
      </w:r>
      <w:r w:rsidR="001F0916" w:rsidRPr="001F0916">
        <w:rPr>
          <w:position w:val="-6"/>
        </w:rPr>
        <w:object w:dxaOrig="180" w:dyaOrig="220">
          <v:shape id="_x0000_i1094" type="#_x0000_t75" style="width:8.75pt;height:11.25pt" o:ole="">
            <v:imagedata r:id="rId147" o:title=""/>
          </v:shape>
          <o:OLEObject Type="Embed" ProgID="Equation.DSMT4" ShapeID="_x0000_i1094" DrawAspect="Content" ObjectID="_1674990918" r:id="rId148"/>
        </w:object>
      </w:r>
      <w:r>
        <w:rPr>
          <w:rFonts w:ascii="宋体" w:hAnsi="宋体" w:cs="宋体" w:hint="eastAsia"/>
          <w:kern w:val="0"/>
          <w:szCs w:val="21"/>
        </w:rPr>
        <w:t>之间的函数关系</w:t>
      </w:r>
      <w:r w:rsidR="00002498">
        <w:rPr>
          <w:rFonts w:ascii="宋体" w:hAnsi="宋体" w:hint="eastAsia"/>
          <w:kern w:val="0"/>
          <w:szCs w:val="21"/>
        </w:rPr>
        <w:t>．</w:t>
      </w:r>
      <w:r>
        <w:rPr>
          <w:rFonts w:ascii="宋体" w:hAnsi="宋体" w:cs="宋体" w:hint="eastAsia"/>
          <w:kern w:val="0"/>
          <w:szCs w:val="21"/>
        </w:rPr>
        <w:t>设仪器在重力作用下</w:t>
      </w:r>
      <w:r w:rsidR="00002498"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从海平面由静止开始铅直下沉</w:t>
      </w:r>
      <w:r w:rsidR="00002498"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在下沉过程中还受到阻力和浮力的作用</w:t>
      </w:r>
      <w:r w:rsidR="00002498">
        <w:rPr>
          <w:rFonts w:ascii="宋体" w:hAnsi="宋体" w:hint="eastAsia"/>
          <w:kern w:val="0"/>
          <w:szCs w:val="21"/>
        </w:rPr>
        <w:t>．</w:t>
      </w:r>
      <w:r>
        <w:rPr>
          <w:rFonts w:ascii="宋体" w:hAnsi="宋体" w:cs="宋体" w:hint="eastAsia"/>
          <w:kern w:val="0"/>
          <w:szCs w:val="21"/>
        </w:rPr>
        <w:t>设仪器的质量为</w:t>
      </w:r>
      <w:r w:rsidR="001F0916" w:rsidRPr="00025957">
        <w:rPr>
          <w:position w:val="-4"/>
        </w:rPr>
        <w:object w:dxaOrig="260" w:dyaOrig="200">
          <v:shape id="_x0000_i1095" type="#_x0000_t75" style="width:13.15pt;height:10pt" o:ole="">
            <v:imagedata r:id="rId149" o:title=""/>
          </v:shape>
          <o:OLEObject Type="Embed" ProgID="Equation.DSMT4" ShapeID="_x0000_i1095" DrawAspect="Content" ObjectID="_1674990919" r:id="rId150"/>
        </w:object>
      </w:r>
      <w:r w:rsidR="00002498">
        <w:rPr>
          <w:rFonts w:ascii="宋体" w:hAnsi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体积为</w:t>
      </w:r>
      <w:r w:rsidR="001F0916" w:rsidRPr="00025957">
        <w:rPr>
          <w:position w:val="-4"/>
        </w:rPr>
        <w:object w:dxaOrig="220" w:dyaOrig="260">
          <v:shape id="_x0000_i1096" type="#_x0000_t75" style="width:11.25pt;height:13.15pt" o:ole="">
            <v:imagedata r:id="rId151" o:title=""/>
          </v:shape>
          <o:OLEObject Type="Embed" ProgID="Equation.DSMT4" ShapeID="_x0000_i1096" DrawAspect="Content" ObjectID="_1674990920" r:id="rId152"/>
        </w:object>
      </w:r>
      <w:r w:rsidR="00002498">
        <w:rPr>
          <w:rFonts w:ascii="宋体" w:hAnsi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海水比重为</w:t>
      </w:r>
      <w:r w:rsidR="001F0916" w:rsidRPr="001F0916">
        <w:rPr>
          <w:position w:val="-10"/>
        </w:rPr>
        <w:object w:dxaOrig="240" w:dyaOrig="260">
          <v:shape id="_x0000_i1097" type="#_x0000_t75" style="width:11.9pt;height:13.15pt" o:ole="">
            <v:imagedata r:id="rId153" o:title=""/>
          </v:shape>
          <o:OLEObject Type="Embed" ProgID="Equation.DSMT4" ShapeID="_x0000_i1097" DrawAspect="Content" ObjectID="_1674990921" r:id="rId154"/>
        </w:object>
      </w:r>
      <w:r w:rsidR="00002498">
        <w:rPr>
          <w:rFonts w:ascii="宋体" w:hAnsi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仪器所受的阻力与下沉速度成正比</w:t>
      </w:r>
      <w:r w:rsidR="00002498"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比例系数为</w:t>
      </w:r>
      <w:r w:rsidR="001F0916" w:rsidRPr="00025957">
        <w:rPr>
          <w:position w:val="-4"/>
        </w:rPr>
        <w:object w:dxaOrig="200" w:dyaOrig="260">
          <v:shape id="_x0000_i1098" type="#_x0000_t75" style="width:10pt;height:13.15pt" o:ole="">
            <v:imagedata r:id="rId155" o:title=""/>
          </v:shape>
          <o:OLEObject Type="Embed" ProgID="Equation.DSMT4" ShapeID="_x0000_i1098" DrawAspect="Content" ObjectID="_1674990922" r:id="rId156"/>
        </w:object>
      </w:r>
      <w:r w:rsidR="00002498">
        <w:rPr>
          <w:rFonts w:ascii="宋体" w:hAnsi="宋体" w:cs="宋体" w:hint="eastAsia"/>
          <w:kern w:val="0"/>
          <w:szCs w:val="21"/>
        </w:rPr>
        <w:t>（</w:t>
      </w:r>
      <w:r w:rsidR="001F0916" w:rsidRPr="001F0916">
        <w:rPr>
          <w:position w:val="-6"/>
        </w:rPr>
        <w:object w:dxaOrig="540" w:dyaOrig="279">
          <v:shape id="_x0000_i1099" type="#_x0000_t75" style="width:26.9pt;height:13.75pt" o:ole="">
            <v:imagedata r:id="rId157" o:title=""/>
          </v:shape>
          <o:OLEObject Type="Embed" ProgID="Equation.DSMT4" ShapeID="_x0000_i1099" DrawAspect="Content" ObjectID="_1674990923" r:id="rId158"/>
        </w:object>
      </w:r>
      <w:r w:rsidR="00002498" w:rsidRPr="00002498">
        <w:rPr>
          <w:rFonts w:hint="eastAsia"/>
        </w:rPr>
        <w:t>）．</w:t>
      </w:r>
      <w:r>
        <w:rPr>
          <w:rFonts w:ascii="宋体" w:hAnsi="宋体" w:cs="宋体" w:hint="eastAsia"/>
          <w:kern w:val="0"/>
          <w:szCs w:val="21"/>
        </w:rPr>
        <w:t>试建立</w:t>
      </w:r>
      <w:r w:rsidR="001F0916" w:rsidRPr="001F0916">
        <w:rPr>
          <w:position w:val="-10"/>
        </w:rPr>
        <w:object w:dxaOrig="220" w:dyaOrig="260">
          <v:shape id="_x0000_i1100" type="#_x0000_t75" style="width:11.25pt;height:13.15pt" o:ole="">
            <v:imagedata r:id="rId159" o:title=""/>
          </v:shape>
          <o:OLEObject Type="Embed" ProgID="Equation.DSMT4" ShapeID="_x0000_i1100" DrawAspect="Content" ObjectID="_1674990924" r:id="rId160"/>
        </w:object>
      </w:r>
      <w:r>
        <w:rPr>
          <w:rFonts w:ascii="宋体" w:hAnsi="宋体" w:cs="宋体" w:hint="eastAsia"/>
          <w:kern w:val="0"/>
          <w:szCs w:val="21"/>
        </w:rPr>
        <w:t>与</w:t>
      </w:r>
      <w:r w:rsidR="001F0916" w:rsidRPr="001F0916">
        <w:rPr>
          <w:position w:val="-6"/>
        </w:rPr>
        <w:object w:dxaOrig="180" w:dyaOrig="220">
          <v:shape id="_x0000_i1101" type="#_x0000_t75" style="width:8.75pt;height:11.25pt" o:ole="">
            <v:imagedata r:id="rId161" o:title=""/>
          </v:shape>
          <o:OLEObject Type="Embed" ProgID="Equation.DSMT4" ShapeID="_x0000_i1101" DrawAspect="Content" ObjectID="_1674990925" r:id="rId162"/>
        </w:object>
      </w:r>
      <w:r>
        <w:rPr>
          <w:rFonts w:ascii="宋体" w:hAnsi="宋体" w:cs="宋体" w:hint="eastAsia"/>
          <w:kern w:val="0"/>
          <w:szCs w:val="21"/>
        </w:rPr>
        <w:t>所满足的微分方程</w:t>
      </w:r>
      <w:r w:rsidR="00002498"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并求出函数关系式</w:t>
      </w:r>
      <w:r w:rsidR="001F0916" w:rsidRPr="001F0916">
        <w:rPr>
          <w:position w:val="-14"/>
        </w:rPr>
        <w:object w:dxaOrig="920" w:dyaOrig="400">
          <v:shape id="_x0000_i1102" type="#_x0000_t75" style="width:45.7pt;height:20.05pt" o:ole="">
            <v:imagedata r:id="rId163" o:title=""/>
          </v:shape>
          <o:OLEObject Type="Embed" ProgID="Equation.DSMT4" ShapeID="_x0000_i1102" DrawAspect="Content" ObjectID="_1674990926" r:id="rId164"/>
        </w:object>
      </w:r>
      <w:r w:rsidR="00002498">
        <w:rPr>
          <w:rFonts w:ascii="宋体" w:hAnsi="宋体" w:hint="eastAsia"/>
          <w:kern w:val="0"/>
          <w:szCs w:val="21"/>
        </w:rPr>
        <w:t>．</w:t>
      </w:r>
    </w:p>
    <w:p w:rsidR="004C0BD7" w:rsidRDefault="004C0BD7" w:rsidP="004C0BD7">
      <w:pPr>
        <w:autoSpaceDE w:val="0"/>
        <w:autoSpaceDN w:val="0"/>
        <w:adjustRightInd w:val="0"/>
        <w:jc w:val="left"/>
        <w:rPr>
          <w:rFonts w:ascii="宋体" w:hAnsi="宋体"/>
          <w:kern w:val="0"/>
          <w:szCs w:val="21"/>
        </w:rPr>
      </w:pPr>
    </w:p>
    <w:p w:rsidR="004C0BD7" w:rsidRDefault="004C0BD7" w:rsidP="004C0BD7">
      <w:pPr>
        <w:autoSpaceDE w:val="0"/>
        <w:autoSpaceDN w:val="0"/>
        <w:adjustRightInd w:val="0"/>
        <w:jc w:val="left"/>
        <w:rPr>
          <w:rFonts w:ascii="宋体" w:hAnsi="宋体"/>
          <w:kern w:val="0"/>
          <w:szCs w:val="21"/>
        </w:rPr>
      </w:pPr>
    </w:p>
    <w:p w:rsidR="00362AA8" w:rsidRDefault="00362AA8" w:rsidP="004C0BD7">
      <w:pPr>
        <w:pStyle w:val="1"/>
        <w:rPr>
          <w:kern w:val="0"/>
        </w:rPr>
      </w:pPr>
      <w:r>
        <w:rPr>
          <w:rFonts w:hint="eastAsia"/>
          <w:kern w:val="0"/>
        </w:rPr>
        <w:t>六、</w:t>
      </w:r>
      <w:r w:rsidR="004C0BD7">
        <w:rPr>
          <w:rFonts w:hint="eastAsia"/>
          <w:kern w:val="0"/>
        </w:rPr>
        <w:t>（</w:t>
      </w:r>
      <w:r>
        <w:rPr>
          <w:rFonts w:hint="eastAsia"/>
          <w:kern w:val="0"/>
        </w:rPr>
        <w:t>本题满分7分</w:t>
      </w:r>
      <w:r w:rsidR="004C0BD7">
        <w:rPr>
          <w:rFonts w:hint="eastAsia"/>
          <w:kern w:val="0"/>
        </w:rPr>
        <w:t>）</w:t>
      </w:r>
    </w:p>
    <w:p w:rsidR="00362AA8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计算</w:t>
      </w:r>
      <w:r w:rsidR="00953399" w:rsidRPr="001F0916">
        <w:rPr>
          <w:position w:val="-36"/>
        </w:rPr>
        <w:object w:dxaOrig="2460" w:dyaOrig="780">
          <v:shape id="_x0000_i1103" type="#_x0000_t75" style="width:122.7pt;height:38.8pt" o:ole="">
            <v:imagedata r:id="rId165" o:title=""/>
          </v:shape>
          <o:OLEObject Type="Embed" ProgID="Equation.DSMT4" ShapeID="_x0000_i1103" DrawAspect="Content" ObjectID="_1674990927" r:id="rId166"/>
        </w:object>
      </w:r>
      <w:r w:rsidR="003F1DE4">
        <w:rPr>
          <w:rFonts w:ascii="宋体" w:hAnsi="宋体" w:cs="SymbolMT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其中</w:t>
      </w:r>
      <w:r w:rsidR="00953399" w:rsidRPr="00953399">
        <w:rPr>
          <w:position w:val="-4"/>
        </w:rPr>
        <w:object w:dxaOrig="220" w:dyaOrig="240">
          <v:shape id="_x0000_i1104" type="#_x0000_t75" style="width:11.25pt;height:11.9pt" o:ole="">
            <v:imagedata r:id="rId167" o:title=""/>
          </v:shape>
          <o:OLEObject Type="Embed" ProgID="Equation.DSMT4" ShapeID="_x0000_i1104" DrawAspect="Content" ObjectID="_1674990928" r:id="rId168"/>
        </w:object>
      </w:r>
      <w:r>
        <w:rPr>
          <w:rFonts w:ascii="宋体" w:hAnsi="宋体" w:cs="宋体" w:hint="eastAsia"/>
          <w:kern w:val="0"/>
          <w:szCs w:val="21"/>
        </w:rPr>
        <w:t>为下半球面</w:t>
      </w:r>
      <w:r w:rsidR="001F0916" w:rsidRPr="001F0916">
        <w:rPr>
          <w:position w:val="-12"/>
        </w:rPr>
        <w:object w:dxaOrig="1860" w:dyaOrig="440">
          <v:shape id="_x0000_i1105" type="#_x0000_t75" style="width:93.3pt;height:21.9pt" o:ole="">
            <v:imagedata r:id="rId169" o:title=""/>
          </v:shape>
          <o:OLEObject Type="Embed" ProgID="Equation.DSMT4" ShapeID="_x0000_i1105" DrawAspect="Content" ObjectID="_1674990929" r:id="rId170"/>
        </w:object>
      </w:r>
      <w:r>
        <w:rPr>
          <w:rFonts w:ascii="宋体" w:hAnsi="宋体" w:cs="宋体" w:hint="eastAsia"/>
          <w:kern w:val="0"/>
          <w:szCs w:val="21"/>
        </w:rPr>
        <w:t>的上侧,</w:t>
      </w:r>
      <w:r w:rsidR="001F0916" w:rsidRPr="001F0916">
        <w:rPr>
          <w:position w:val="-6"/>
        </w:rPr>
        <w:object w:dxaOrig="200" w:dyaOrig="220">
          <v:shape id="_x0000_i1106" type="#_x0000_t75" style="width:10pt;height:11.25pt" o:ole="">
            <v:imagedata r:id="rId171" o:title=""/>
          </v:shape>
          <o:OLEObject Type="Embed" ProgID="Equation.DSMT4" ShapeID="_x0000_i1106" DrawAspect="Content" ObjectID="_1674990930" r:id="rId172"/>
        </w:object>
      </w:r>
      <w:r>
        <w:rPr>
          <w:rFonts w:ascii="宋体" w:hAnsi="宋体" w:cs="宋体" w:hint="eastAsia"/>
          <w:kern w:val="0"/>
          <w:szCs w:val="21"/>
        </w:rPr>
        <w:t>为大于零的常数</w:t>
      </w:r>
      <w:r w:rsidR="003F1DE4">
        <w:rPr>
          <w:rFonts w:ascii="宋体" w:hAnsi="宋体" w:hint="eastAsia"/>
          <w:kern w:val="0"/>
          <w:szCs w:val="21"/>
        </w:rPr>
        <w:t>．</w:t>
      </w:r>
    </w:p>
    <w:p w:rsidR="004C0BD7" w:rsidRDefault="004C0BD7" w:rsidP="00362AA8">
      <w:pPr>
        <w:autoSpaceDE w:val="0"/>
        <w:autoSpaceDN w:val="0"/>
        <w:adjustRightInd w:val="0"/>
        <w:jc w:val="left"/>
        <w:rPr>
          <w:rFonts w:ascii="宋体" w:hAnsi="宋体" w:cs="宋体"/>
          <w:b/>
          <w:kern w:val="0"/>
          <w:szCs w:val="21"/>
        </w:rPr>
      </w:pPr>
    </w:p>
    <w:p w:rsidR="004C0BD7" w:rsidRPr="004C0BD7" w:rsidRDefault="004C0BD7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</w:p>
    <w:p w:rsidR="00362AA8" w:rsidRDefault="00362AA8" w:rsidP="004C0BD7">
      <w:pPr>
        <w:pStyle w:val="1"/>
        <w:rPr>
          <w:kern w:val="0"/>
        </w:rPr>
      </w:pPr>
      <w:r>
        <w:rPr>
          <w:rFonts w:hint="eastAsia"/>
          <w:kern w:val="0"/>
        </w:rPr>
        <w:t>七、</w:t>
      </w:r>
      <w:r w:rsidR="004C0BD7">
        <w:rPr>
          <w:rFonts w:hint="eastAsia"/>
          <w:kern w:val="0"/>
        </w:rPr>
        <w:t>（</w:t>
      </w:r>
      <w:r>
        <w:rPr>
          <w:rFonts w:hint="eastAsia"/>
          <w:kern w:val="0"/>
        </w:rPr>
        <w:t>本题满分6分</w:t>
      </w:r>
      <w:r w:rsidR="004C0BD7">
        <w:rPr>
          <w:rFonts w:hint="eastAsia"/>
          <w:kern w:val="0"/>
        </w:rPr>
        <w:t>）</w:t>
      </w:r>
    </w:p>
    <w:p w:rsidR="00362AA8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求</w:t>
      </w:r>
      <w:r w:rsidR="001F0916" w:rsidRPr="001F0916">
        <w:rPr>
          <w:position w:val="-56"/>
        </w:rPr>
        <w:object w:dxaOrig="3240" w:dyaOrig="1240">
          <v:shape id="_x0000_i1107" type="#_x0000_t75" style="width:162.15pt;height:62pt" o:ole="">
            <v:imagedata r:id="rId173" o:title=""/>
          </v:shape>
          <o:OLEObject Type="Embed" ProgID="Equation.DSMT4" ShapeID="_x0000_i1107" DrawAspect="Content" ObjectID="_1674990931" r:id="rId174"/>
        </w:object>
      </w:r>
      <w:r w:rsidR="00CB1649">
        <w:rPr>
          <w:rFonts w:ascii="宋体" w:hAnsi="宋体" w:cs="宋体" w:hint="eastAsia"/>
          <w:kern w:val="0"/>
          <w:szCs w:val="21"/>
        </w:rPr>
        <w:t>．</w:t>
      </w:r>
    </w:p>
    <w:p w:rsidR="004C0BD7" w:rsidRDefault="004C0BD7" w:rsidP="00362AA8">
      <w:pPr>
        <w:autoSpaceDE w:val="0"/>
        <w:autoSpaceDN w:val="0"/>
        <w:adjustRightInd w:val="0"/>
        <w:jc w:val="left"/>
        <w:rPr>
          <w:rFonts w:ascii="宋体" w:hAnsi="宋体" w:cs="宋体"/>
          <w:b/>
          <w:kern w:val="0"/>
          <w:szCs w:val="21"/>
        </w:rPr>
      </w:pPr>
    </w:p>
    <w:p w:rsidR="004C0BD7" w:rsidRPr="004C0BD7" w:rsidRDefault="004C0BD7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</w:p>
    <w:p w:rsidR="00362AA8" w:rsidRDefault="00362AA8" w:rsidP="004C0BD7">
      <w:pPr>
        <w:pStyle w:val="1"/>
        <w:rPr>
          <w:kern w:val="0"/>
        </w:rPr>
      </w:pPr>
      <w:r>
        <w:rPr>
          <w:rFonts w:hint="eastAsia"/>
          <w:kern w:val="0"/>
        </w:rPr>
        <w:t>八、</w:t>
      </w:r>
      <w:r w:rsidR="004C0BD7">
        <w:rPr>
          <w:rFonts w:hint="eastAsia"/>
          <w:kern w:val="0"/>
        </w:rPr>
        <w:t>（</w:t>
      </w:r>
      <w:r>
        <w:rPr>
          <w:rFonts w:hint="eastAsia"/>
          <w:kern w:val="0"/>
        </w:rPr>
        <w:t>本题满分5分</w:t>
      </w:r>
      <w:r w:rsidR="004C0BD7">
        <w:rPr>
          <w:rFonts w:hint="eastAsia"/>
          <w:kern w:val="0"/>
        </w:rPr>
        <w:t>）</w:t>
      </w:r>
    </w:p>
    <w:p w:rsidR="00362AA8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设正项数列</w:t>
      </w:r>
      <w:r w:rsidR="001F0916" w:rsidRPr="001F0916">
        <w:rPr>
          <w:position w:val="-14"/>
        </w:rPr>
        <w:object w:dxaOrig="480" w:dyaOrig="400">
          <v:shape id="_x0000_i1108" type="#_x0000_t75" style="width:23.8pt;height:20.05pt" o:ole="">
            <v:imagedata r:id="rId175" o:title=""/>
          </v:shape>
          <o:OLEObject Type="Embed" ProgID="Equation.DSMT4" ShapeID="_x0000_i1108" DrawAspect="Content" ObjectID="_1674990932" r:id="rId176"/>
        </w:object>
      </w:r>
      <w:r>
        <w:rPr>
          <w:rFonts w:ascii="宋体" w:hAnsi="宋体" w:cs="宋体" w:hint="eastAsia"/>
          <w:kern w:val="0"/>
          <w:szCs w:val="21"/>
        </w:rPr>
        <w:t>单调减少,且</w:t>
      </w:r>
      <w:r w:rsidR="001F0916" w:rsidRPr="001F0916">
        <w:rPr>
          <w:position w:val="-28"/>
        </w:rPr>
        <w:object w:dxaOrig="1100" w:dyaOrig="680">
          <v:shape id="_x0000_i1109" type="#_x0000_t75" style="width:55.1pt;height:33.8pt" o:ole="">
            <v:imagedata r:id="rId177" o:title=""/>
          </v:shape>
          <o:OLEObject Type="Embed" ProgID="Equation.DSMT4" ShapeID="_x0000_i1109" DrawAspect="Content" ObjectID="_1674990933" r:id="rId178"/>
        </w:object>
      </w:r>
      <w:r>
        <w:rPr>
          <w:rFonts w:ascii="宋体" w:hAnsi="宋体" w:cs="宋体" w:hint="eastAsia"/>
          <w:kern w:val="0"/>
          <w:szCs w:val="21"/>
        </w:rPr>
        <w:t>发散,试问级数</w:t>
      </w:r>
      <w:r w:rsidR="001F0916" w:rsidRPr="001F0916">
        <w:rPr>
          <w:position w:val="-32"/>
        </w:rPr>
        <w:object w:dxaOrig="1260" w:dyaOrig="820">
          <v:shape id="_x0000_i1110" type="#_x0000_t75" style="width:63.25pt;height:40.7pt" o:ole="">
            <v:imagedata r:id="rId179" o:title=""/>
          </v:shape>
          <o:OLEObject Type="Embed" ProgID="Equation.DSMT4" ShapeID="_x0000_i1110" DrawAspect="Content" ObjectID="_1674990934" r:id="rId180"/>
        </w:object>
      </w:r>
      <w:r>
        <w:rPr>
          <w:rFonts w:ascii="宋体" w:hAnsi="宋体" w:cs="宋体" w:hint="eastAsia"/>
          <w:kern w:val="0"/>
          <w:szCs w:val="21"/>
        </w:rPr>
        <w:t>是否收敛？并说明理由</w:t>
      </w:r>
      <w:r>
        <w:rPr>
          <w:rFonts w:ascii="宋体" w:hAnsi="宋体"/>
          <w:kern w:val="0"/>
          <w:szCs w:val="21"/>
        </w:rPr>
        <w:t>.</w:t>
      </w:r>
    </w:p>
    <w:p w:rsidR="004C0BD7" w:rsidRDefault="004C0BD7" w:rsidP="00362AA8">
      <w:pPr>
        <w:autoSpaceDE w:val="0"/>
        <w:autoSpaceDN w:val="0"/>
        <w:adjustRightInd w:val="0"/>
        <w:jc w:val="left"/>
        <w:rPr>
          <w:rFonts w:ascii="宋体" w:hAnsi="宋体" w:cs="宋体"/>
          <w:b/>
          <w:kern w:val="0"/>
          <w:szCs w:val="21"/>
        </w:rPr>
      </w:pPr>
    </w:p>
    <w:p w:rsidR="004C0BD7" w:rsidRPr="004C0BD7" w:rsidRDefault="004C0BD7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</w:p>
    <w:p w:rsidR="00362AA8" w:rsidRDefault="00362AA8" w:rsidP="004C0BD7">
      <w:pPr>
        <w:pStyle w:val="1"/>
        <w:rPr>
          <w:kern w:val="0"/>
        </w:rPr>
      </w:pPr>
      <w:r>
        <w:rPr>
          <w:rFonts w:hint="eastAsia"/>
          <w:kern w:val="0"/>
        </w:rPr>
        <w:t>九、</w:t>
      </w:r>
      <w:r w:rsidR="004C0BD7">
        <w:rPr>
          <w:rFonts w:hint="eastAsia"/>
          <w:kern w:val="0"/>
        </w:rPr>
        <w:t>（</w:t>
      </w:r>
      <w:r>
        <w:rPr>
          <w:rFonts w:hint="eastAsia"/>
          <w:kern w:val="0"/>
        </w:rPr>
        <w:t>本题满分6分</w:t>
      </w:r>
      <w:r w:rsidR="004C0BD7">
        <w:rPr>
          <w:rFonts w:hint="eastAsia"/>
          <w:kern w:val="0"/>
        </w:rPr>
        <w:t>）</w:t>
      </w:r>
    </w:p>
    <w:p w:rsidR="00362AA8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设</w:t>
      </w:r>
      <w:r w:rsidR="001F0916" w:rsidRPr="001F0916">
        <w:rPr>
          <w:position w:val="-10"/>
        </w:rPr>
        <w:object w:dxaOrig="920" w:dyaOrig="320">
          <v:shape id="_x0000_i1111" type="#_x0000_t75" style="width:45.7pt;height:16.3pt" o:ole="">
            <v:imagedata r:id="rId181" o:title=""/>
          </v:shape>
          <o:OLEObject Type="Embed" ProgID="Equation.DSMT4" ShapeID="_x0000_i1111" DrawAspect="Content" ObjectID="_1674990935" r:id="rId182"/>
        </w:object>
      </w:r>
      <w:r>
        <w:rPr>
          <w:rFonts w:ascii="宋体" w:hAnsi="宋体" w:cs="宋体" w:hint="eastAsia"/>
          <w:kern w:val="0"/>
          <w:szCs w:val="21"/>
        </w:rPr>
        <w:t>是区间</w:t>
      </w:r>
      <w:r w:rsidR="001F0916" w:rsidRPr="001F0916">
        <w:rPr>
          <w:position w:val="-10"/>
        </w:rPr>
        <w:object w:dxaOrig="520" w:dyaOrig="320">
          <v:shape id="_x0000_i1112" type="#_x0000_t75" style="width:26.3pt;height:16.3pt" o:ole="">
            <v:imagedata r:id="rId183" o:title=""/>
          </v:shape>
          <o:OLEObject Type="Embed" ProgID="Equation.DSMT4" ShapeID="_x0000_i1112" DrawAspect="Content" ObjectID="_1674990936" r:id="rId184"/>
        </w:object>
      </w:r>
      <w:r>
        <w:rPr>
          <w:rFonts w:ascii="宋体" w:hAnsi="宋体" w:cs="宋体" w:hint="eastAsia"/>
          <w:kern w:val="0"/>
          <w:szCs w:val="21"/>
        </w:rPr>
        <w:t>上的任一非负连续函数</w:t>
      </w:r>
      <w:r>
        <w:rPr>
          <w:rFonts w:ascii="宋体" w:hAnsi="宋体"/>
          <w:kern w:val="0"/>
          <w:szCs w:val="21"/>
        </w:rPr>
        <w:t>.</w:t>
      </w:r>
    </w:p>
    <w:p w:rsidR="00362AA8" w:rsidRDefault="00362AA8" w:rsidP="004C0BD7">
      <w:pPr>
        <w:autoSpaceDE w:val="0"/>
        <w:autoSpaceDN w:val="0"/>
        <w:adjustRightInd w:val="0"/>
        <w:ind w:leftChars="200" w:left="960" w:hangingChars="200" w:hanging="480"/>
        <w:jc w:val="left"/>
        <w:rPr>
          <w:rFonts w:ascii="宋体" w:hAnsi="宋体"/>
          <w:kern w:val="0"/>
          <w:szCs w:val="21"/>
        </w:rPr>
      </w:pPr>
      <w:r w:rsidRPr="00C57C74">
        <w:rPr>
          <w:rFonts w:hint="eastAsia"/>
        </w:rPr>
        <w:t>(</w:t>
      </w:r>
      <w:r w:rsidRPr="00C57C74">
        <w:t>1</w:t>
      </w:r>
      <w:r w:rsidRPr="00C57C74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试证存在</w:t>
      </w:r>
      <w:r w:rsidR="001F0916" w:rsidRPr="001F0916">
        <w:rPr>
          <w:position w:val="-12"/>
        </w:rPr>
        <w:object w:dxaOrig="980" w:dyaOrig="360">
          <v:shape id="_x0000_i1113" type="#_x0000_t75" style="width:48.85pt;height:18.15pt" o:ole="">
            <v:imagedata r:id="rId185" o:title=""/>
          </v:shape>
          <o:OLEObject Type="Embed" ProgID="Equation.DSMT4" ShapeID="_x0000_i1113" DrawAspect="Content" ObjectID="_1674990937" r:id="rId186"/>
        </w:object>
      </w:r>
      <w:r>
        <w:rPr>
          <w:rFonts w:ascii="宋体" w:hAnsi="宋体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t>使得在区间</w:t>
      </w:r>
      <w:r w:rsidR="001F0916" w:rsidRPr="001F0916">
        <w:rPr>
          <w:position w:val="-14"/>
        </w:rPr>
        <w:object w:dxaOrig="639" w:dyaOrig="400">
          <v:shape id="_x0000_i1114" type="#_x0000_t75" style="width:31.95pt;height:20.05pt" o:ole="">
            <v:imagedata r:id="rId187" o:title=""/>
          </v:shape>
          <o:OLEObject Type="Embed" ProgID="Equation.DSMT4" ShapeID="_x0000_i1114" DrawAspect="Content" ObjectID="_1674990938" r:id="rId188"/>
        </w:object>
      </w:r>
      <w:r>
        <w:rPr>
          <w:rFonts w:ascii="宋体" w:hAnsi="宋体" w:cs="宋体" w:hint="eastAsia"/>
          <w:kern w:val="0"/>
          <w:szCs w:val="21"/>
        </w:rPr>
        <w:t>上以</w:t>
      </w:r>
      <w:r w:rsidR="001F0916" w:rsidRPr="001F0916">
        <w:rPr>
          <w:position w:val="-12"/>
        </w:rPr>
        <w:object w:dxaOrig="620" w:dyaOrig="360">
          <v:shape id="_x0000_i1115" type="#_x0000_t75" style="width:31.3pt;height:18.15pt" o:ole="">
            <v:imagedata r:id="rId189" o:title=""/>
          </v:shape>
          <o:OLEObject Type="Embed" ProgID="Equation.DSMT4" ShapeID="_x0000_i1115" DrawAspect="Content" ObjectID="_1674990939" r:id="rId190"/>
        </w:object>
      </w:r>
      <w:r>
        <w:rPr>
          <w:rFonts w:ascii="宋体" w:hAnsi="宋体" w:cs="宋体" w:hint="eastAsia"/>
          <w:kern w:val="0"/>
          <w:szCs w:val="21"/>
        </w:rPr>
        <w:t>为高的矩形面积,等于在区间</w:t>
      </w:r>
      <w:r w:rsidR="001F0916" w:rsidRPr="001F0916">
        <w:rPr>
          <w:position w:val="-14"/>
        </w:rPr>
        <w:object w:dxaOrig="639" w:dyaOrig="400">
          <v:shape id="_x0000_i1116" type="#_x0000_t75" style="width:31.95pt;height:20.05pt" o:ole="">
            <v:imagedata r:id="rId191" o:title=""/>
          </v:shape>
          <o:OLEObject Type="Embed" ProgID="Equation.DSMT4" ShapeID="_x0000_i1116" DrawAspect="Content" ObjectID="_1674990940" r:id="rId192"/>
        </w:object>
      </w:r>
      <w:r>
        <w:rPr>
          <w:rFonts w:ascii="宋体" w:hAnsi="宋体" w:cs="宋体" w:hint="eastAsia"/>
          <w:kern w:val="0"/>
          <w:szCs w:val="21"/>
        </w:rPr>
        <w:t>上以</w:t>
      </w:r>
      <w:r w:rsidR="001F0916" w:rsidRPr="001F0916">
        <w:rPr>
          <w:position w:val="-10"/>
        </w:rPr>
        <w:object w:dxaOrig="920" w:dyaOrig="320">
          <v:shape id="_x0000_i1117" type="#_x0000_t75" style="width:45.7pt;height:16.3pt" o:ole="">
            <v:imagedata r:id="rId193" o:title=""/>
          </v:shape>
          <o:OLEObject Type="Embed" ProgID="Equation.DSMT4" ShapeID="_x0000_i1117" DrawAspect="Content" ObjectID="_1674990941" r:id="rId194"/>
        </w:object>
      </w:r>
      <w:r>
        <w:rPr>
          <w:rFonts w:ascii="宋体" w:hAnsi="宋体" w:cs="宋体" w:hint="eastAsia"/>
          <w:kern w:val="0"/>
          <w:szCs w:val="21"/>
        </w:rPr>
        <w:t>为曲边的梯形面积</w:t>
      </w:r>
      <w:r>
        <w:rPr>
          <w:rFonts w:ascii="宋体" w:hAnsi="宋体"/>
          <w:kern w:val="0"/>
          <w:szCs w:val="21"/>
        </w:rPr>
        <w:t>.</w:t>
      </w:r>
    </w:p>
    <w:p w:rsidR="00362AA8" w:rsidRDefault="00362AA8" w:rsidP="004C0BD7">
      <w:pPr>
        <w:autoSpaceDE w:val="0"/>
        <w:autoSpaceDN w:val="0"/>
        <w:adjustRightInd w:val="0"/>
        <w:ind w:leftChars="200" w:left="960" w:hangingChars="200" w:hanging="480"/>
        <w:jc w:val="left"/>
        <w:rPr>
          <w:rFonts w:ascii="宋体" w:hAnsi="宋体"/>
          <w:kern w:val="0"/>
          <w:szCs w:val="21"/>
        </w:rPr>
      </w:pPr>
      <w:r w:rsidRPr="00C57C74">
        <w:rPr>
          <w:rFonts w:hint="eastAsia"/>
        </w:rPr>
        <w:t>(</w:t>
      </w:r>
      <w:r w:rsidRPr="00C57C74">
        <w:t>2</w:t>
      </w:r>
      <w:r w:rsidRPr="00C57C74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又设</w:t>
      </w:r>
      <w:r w:rsidR="001F0916" w:rsidRPr="001F0916">
        <w:rPr>
          <w:position w:val="-10"/>
        </w:rPr>
        <w:object w:dxaOrig="540" w:dyaOrig="320">
          <v:shape id="_x0000_i1118" type="#_x0000_t75" style="width:26.9pt;height:16.3pt" o:ole="">
            <v:imagedata r:id="rId195" o:title=""/>
          </v:shape>
          <o:OLEObject Type="Embed" ProgID="Equation.DSMT4" ShapeID="_x0000_i1118" DrawAspect="Content" ObjectID="_1674990942" r:id="rId196"/>
        </w:object>
      </w:r>
      <w:r>
        <w:rPr>
          <w:rFonts w:ascii="宋体" w:hAnsi="宋体" w:cs="宋体" w:hint="eastAsia"/>
          <w:kern w:val="0"/>
          <w:szCs w:val="21"/>
        </w:rPr>
        <w:t>在区间</w:t>
      </w:r>
      <w:r w:rsidR="001F0916" w:rsidRPr="001F0916">
        <w:rPr>
          <w:position w:val="-10"/>
        </w:rPr>
        <w:object w:dxaOrig="540" w:dyaOrig="320">
          <v:shape id="_x0000_i1119" type="#_x0000_t75" style="width:26.9pt;height:16.3pt" o:ole="">
            <v:imagedata r:id="rId197" o:title=""/>
          </v:shape>
          <o:OLEObject Type="Embed" ProgID="Equation.DSMT4" ShapeID="_x0000_i1119" DrawAspect="Content" ObjectID="_1674990943" r:id="rId198"/>
        </w:object>
      </w:r>
      <w:r>
        <w:rPr>
          <w:rFonts w:ascii="宋体" w:hAnsi="宋体" w:cs="宋体" w:hint="eastAsia"/>
          <w:kern w:val="0"/>
          <w:szCs w:val="21"/>
        </w:rPr>
        <w:t>内可导</w:t>
      </w:r>
      <w:r w:rsidR="00C57C74"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且</w:t>
      </w:r>
      <w:r w:rsidR="001F0916" w:rsidRPr="001F0916">
        <w:rPr>
          <w:position w:val="-24"/>
        </w:rPr>
        <w:object w:dxaOrig="1579" w:dyaOrig="620">
          <v:shape id="_x0000_i1120" type="#_x0000_t75" style="width:78.9pt;height:31.3pt" o:ole="">
            <v:imagedata r:id="rId199" o:title=""/>
          </v:shape>
          <o:OLEObject Type="Embed" ProgID="Equation.DSMT4" ShapeID="_x0000_i1120" DrawAspect="Content" ObjectID="_1674990944" r:id="rId200"/>
        </w:object>
      </w:r>
      <w:r w:rsidR="00C57C74"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证明</w:t>
      </w:r>
      <w:r w:rsidRPr="00C57C74">
        <w:rPr>
          <w:rFonts w:hint="eastAsia"/>
        </w:rPr>
        <w:t>(</w:t>
      </w:r>
      <w:r w:rsidRPr="00C57C74">
        <w:t>1</w:t>
      </w:r>
      <w:r w:rsidRPr="00C57C74">
        <w:rPr>
          <w:rFonts w:hint="eastAsia"/>
        </w:rPr>
        <w:t>)</w:t>
      </w:r>
      <w:r>
        <w:rPr>
          <w:rFonts w:ascii="宋体" w:hAnsi="宋体" w:cs="宋体" w:hint="eastAsia"/>
          <w:kern w:val="0"/>
          <w:szCs w:val="21"/>
        </w:rPr>
        <w:t>中的</w:t>
      </w:r>
      <w:r w:rsidR="001F0916" w:rsidRPr="001F0916">
        <w:rPr>
          <w:position w:val="-12"/>
        </w:rPr>
        <w:object w:dxaOrig="279" w:dyaOrig="360">
          <v:shape id="_x0000_i1121" type="#_x0000_t75" style="width:13.75pt;height:18.15pt" o:ole="">
            <v:imagedata r:id="rId201" o:title=""/>
          </v:shape>
          <o:OLEObject Type="Embed" ProgID="Equation.DSMT4" ShapeID="_x0000_i1121" DrawAspect="Content" ObjectID="_1674990945" r:id="rId202"/>
        </w:object>
      </w:r>
      <w:r>
        <w:rPr>
          <w:rFonts w:ascii="宋体" w:hAnsi="宋体" w:cs="宋体" w:hint="eastAsia"/>
          <w:kern w:val="0"/>
          <w:szCs w:val="21"/>
        </w:rPr>
        <w:t>是唯一的</w:t>
      </w:r>
      <w:r w:rsidR="00C57C74">
        <w:rPr>
          <w:rFonts w:ascii="宋体" w:hAnsi="宋体" w:hint="eastAsia"/>
          <w:kern w:val="0"/>
          <w:szCs w:val="21"/>
        </w:rPr>
        <w:t>．</w:t>
      </w:r>
    </w:p>
    <w:p w:rsidR="00111F03" w:rsidRDefault="00111F03" w:rsidP="00111F03">
      <w:pPr>
        <w:autoSpaceDE w:val="0"/>
        <w:autoSpaceDN w:val="0"/>
        <w:adjustRightInd w:val="0"/>
        <w:rPr>
          <w:rFonts w:ascii="宋体" w:hAnsi="宋体"/>
          <w:szCs w:val="21"/>
        </w:rPr>
      </w:pPr>
    </w:p>
    <w:p w:rsidR="00362AA8" w:rsidRPr="00111F03" w:rsidRDefault="00362AA8" w:rsidP="00362AA8">
      <w:pPr>
        <w:autoSpaceDE w:val="0"/>
        <w:autoSpaceDN w:val="0"/>
        <w:adjustRightInd w:val="0"/>
        <w:jc w:val="left"/>
        <w:rPr>
          <w:rFonts w:ascii="宋体" w:hAnsi="宋体"/>
          <w:kern w:val="0"/>
          <w:szCs w:val="21"/>
        </w:rPr>
      </w:pPr>
    </w:p>
    <w:p w:rsidR="00362AA8" w:rsidRDefault="00362AA8" w:rsidP="004C0BD7">
      <w:pPr>
        <w:pStyle w:val="1"/>
        <w:rPr>
          <w:kern w:val="0"/>
        </w:rPr>
      </w:pPr>
      <w:r>
        <w:rPr>
          <w:rFonts w:hint="eastAsia"/>
          <w:kern w:val="0"/>
        </w:rPr>
        <w:t>十、</w:t>
      </w:r>
      <w:r w:rsidR="004C0BD7">
        <w:rPr>
          <w:rFonts w:hint="eastAsia"/>
          <w:kern w:val="0"/>
        </w:rPr>
        <w:t>（</w:t>
      </w:r>
      <w:r>
        <w:rPr>
          <w:rFonts w:hint="eastAsia"/>
          <w:kern w:val="0"/>
        </w:rPr>
        <w:t>本题满分6分</w:t>
      </w:r>
      <w:r w:rsidR="004C0BD7">
        <w:rPr>
          <w:rFonts w:hint="eastAsia"/>
          <w:kern w:val="0"/>
        </w:rPr>
        <w:t>）</w:t>
      </w:r>
    </w:p>
    <w:p w:rsidR="00362AA8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已知二次曲面方程</w:t>
      </w:r>
      <w:r w:rsidR="001F0916" w:rsidRPr="001F0916">
        <w:rPr>
          <w:position w:val="-10"/>
        </w:rPr>
        <w:object w:dxaOrig="3480" w:dyaOrig="360">
          <v:shape id="_x0000_i1122" type="#_x0000_t75" style="width:174.05pt;height:18.15pt" o:ole="">
            <v:imagedata r:id="rId203" o:title=""/>
          </v:shape>
          <o:OLEObject Type="Embed" ProgID="Equation.DSMT4" ShapeID="_x0000_i1122" DrawAspect="Content" ObjectID="_1674990946" r:id="rId204"/>
        </w:object>
      </w:r>
      <w:r>
        <w:rPr>
          <w:rFonts w:ascii="宋体" w:hAnsi="宋体" w:hint="eastAsia"/>
          <w:i/>
          <w:iCs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t>可以经过正交变换</w:t>
      </w:r>
    </w:p>
    <w:p w:rsidR="00362AA8" w:rsidRDefault="001F0916" w:rsidP="004C0BD7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50"/>
        </w:rPr>
        <w:object w:dxaOrig="1219" w:dyaOrig="1120">
          <v:shape id="_x0000_i1123" type="#_x0000_t75" style="width:60.75pt;height:55.7pt" o:ole="">
            <v:imagedata r:id="rId205" o:title=""/>
          </v:shape>
          <o:OLEObject Type="Embed" ProgID="Equation.DSMT4" ShapeID="_x0000_i1123" DrawAspect="Content" ObjectID="_1674990947" r:id="rId206"/>
        </w:object>
      </w:r>
    </w:p>
    <w:p w:rsidR="00362AA8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化为椭圆柱面方程</w:t>
      </w:r>
      <w:r w:rsidR="001F0916" w:rsidRPr="001F0916">
        <w:rPr>
          <w:position w:val="-10"/>
        </w:rPr>
        <w:object w:dxaOrig="1260" w:dyaOrig="360">
          <v:shape id="_x0000_i1124" type="#_x0000_t75" style="width:63.25pt;height:18.15pt" o:ole="">
            <v:imagedata r:id="rId207" o:title=""/>
          </v:shape>
          <o:OLEObject Type="Embed" ProgID="Equation.DSMT4" ShapeID="_x0000_i1124" DrawAspect="Content" ObjectID="_1674990948" r:id="rId208"/>
        </w:object>
      </w:r>
      <w:r>
        <w:rPr>
          <w:rFonts w:ascii="宋体" w:hAnsi="宋体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t>求</w:t>
      </w:r>
      <w:r w:rsidR="001F0916" w:rsidRPr="001F0916">
        <w:rPr>
          <w:position w:val="-8"/>
        </w:rPr>
        <w:object w:dxaOrig="400" w:dyaOrig="300">
          <v:shape id="_x0000_i1125" type="#_x0000_t75" style="width:20.05pt;height:15.05pt" o:ole="">
            <v:imagedata r:id="rId209" o:title=""/>
          </v:shape>
          <o:OLEObject Type="Embed" ProgID="Equation.DSMT4" ShapeID="_x0000_i1125" DrawAspect="Content" ObjectID="_1674990949" r:id="rId210"/>
        </w:object>
      </w:r>
      <w:r>
        <w:rPr>
          <w:rFonts w:ascii="宋体" w:hAnsi="宋体" w:cs="宋体" w:hint="eastAsia"/>
          <w:kern w:val="0"/>
          <w:szCs w:val="21"/>
        </w:rPr>
        <w:t>的值和正交矩阵</w:t>
      </w:r>
      <w:r w:rsidR="001F0916" w:rsidRPr="00025957">
        <w:rPr>
          <w:position w:val="-4"/>
        </w:rPr>
        <w:object w:dxaOrig="220" w:dyaOrig="260">
          <v:shape id="_x0000_i1126" type="#_x0000_t75" style="width:11.25pt;height:13.15pt" o:ole="">
            <v:imagedata r:id="rId211" o:title=""/>
          </v:shape>
          <o:OLEObject Type="Embed" ProgID="Equation.DSMT4" ShapeID="_x0000_i1126" DrawAspect="Content" ObjectID="_1674990950" r:id="rId212"/>
        </w:object>
      </w:r>
      <w:r>
        <w:rPr>
          <w:rFonts w:ascii="宋体" w:hAnsi="宋体"/>
          <w:kern w:val="0"/>
          <w:szCs w:val="21"/>
        </w:rPr>
        <w:t>.</w:t>
      </w:r>
    </w:p>
    <w:p w:rsidR="00111F03" w:rsidRDefault="00111F03" w:rsidP="00111F03">
      <w:pPr>
        <w:autoSpaceDE w:val="0"/>
        <w:autoSpaceDN w:val="0"/>
        <w:adjustRightInd w:val="0"/>
        <w:jc w:val="left"/>
        <w:rPr>
          <w:rFonts w:ascii="宋体" w:hAnsi="宋体"/>
          <w:kern w:val="0"/>
          <w:szCs w:val="21"/>
        </w:rPr>
      </w:pPr>
    </w:p>
    <w:p w:rsidR="00362AA8" w:rsidRPr="00111F03" w:rsidRDefault="00362AA8" w:rsidP="00362AA8">
      <w:pPr>
        <w:autoSpaceDE w:val="0"/>
        <w:autoSpaceDN w:val="0"/>
        <w:adjustRightInd w:val="0"/>
        <w:jc w:val="left"/>
        <w:rPr>
          <w:rFonts w:ascii="宋体" w:hAnsi="宋体"/>
          <w:kern w:val="0"/>
          <w:szCs w:val="21"/>
        </w:rPr>
      </w:pPr>
    </w:p>
    <w:p w:rsidR="00362AA8" w:rsidRDefault="00362AA8" w:rsidP="004C0BD7">
      <w:pPr>
        <w:pStyle w:val="1"/>
        <w:rPr>
          <w:kern w:val="0"/>
        </w:rPr>
      </w:pPr>
      <w:r>
        <w:rPr>
          <w:rFonts w:hint="eastAsia"/>
          <w:kern w:val="0"/>
        </w:rPr>
        <w:t>十一、</w:t>
      </w:r>
      <w:r w:rsidR="004C0BD7">
        <w:rPr>
          <w:rFonts w:hint="eastAsia"/>
          <w:kern w:val="0"/>
        </w:rPr>
        <w:t>（</w:t>
      </w:r>
      <w:r>
        <w:rPr>
          <w:rFonts w:hint="eastAsia"/>
          <w:kern w:val="0"/>
        </w:rPr>
        <w:t>本题满分4分</w:t>
      </w:r>
      <w:r w:rsidR="004C0BD7">
        <w:rPr>
          <w:rFonts w:hint="eastAsia"/>
          <w:kern w:val="0"/>
        </w:rPr>
        <w:t>）</w:t>
      </w:r>
    </w:p>
    <w:p w:rsidR="00362AA8" w:rsidRPr="004C0BD7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设</w:t>
      </w:r>
      <w:r w:rsidR="001F0916" w:rsidRPr="00025957">
        <w:rPr>
          <w:position w:val="-4"/>
        </w:rPr>
        <w:object w:dxaOrig="220" w:dyaOrig="260">
          <v:shape id="_x0000_i1127" type="#_x0000_t75" style="width:11.25pt;height:13.15pt" o:ole="">
            <v:imagedata r:id="rId213" o:title=""/>
          </v:shape>
          <o:OLEObject Type="Embed" ProgID="Equation.DSMT4" ShapeID="_x0000_i1127" DrawAspect="Content" ObjectID="_1674990951" r:id="rId214"/>
        </w:object>
      </w:r>
      <w:r>
        <w:rPr>
          <w:rFonts w:ascii="宋体" w:hAnsi="宋体" w:cs="宋体" w:hint="eastAsia"/>
          <w:kern w:val="0"/>
          <w:szCs w:val="21"/>
        </w:rPr>
        <w:t>是</w:t>
      </w:r>
      <w:r w:rsidR="001F0916" w:rsidRPr="00025957">
        <w:rPr>
          <w:position w:val="-4"/>
        </w:rPr>
        <w:object w:dxaOrig="200" w:dyaOrig="200">
          <v:shape id="_x0000_i1128" type="#_x0000_t75" style="width:10pt;height:10pt" o:ole="">
            <v:imagedata r:id="rId215" o:title=""/>
          </v:shape>
          <o:OLEObject Type="Embed" ProgID="Equation.DSMT4" ShapeID="_x0000_i1128" DrawAspect="Content" ObjectID="_1674990952" r:id="rId216"/>
        </w:object>
      </w:r>
      <w:r>
        <w:rPr>
          <w:rFonts w:ascii="宋体" w:hAnsi="宋体" w:cs="宋体" w:hint="eastAsia"/>
          <w:kern w:val="0"/>
          <w:szCs w:val="21"/>
        </w:rPr>
        <w:t>阶矩阵,若存在正整数</w:t>
      </w:r>
      <w:r w:rsidR="001F0916" w:rsidRPr="00025957">
        <w:rPr>
          <w:position w:val="-4"/>
        </w:rPr>
        <w:object w:dxaOrig="200" w:dyaOrig="260">
          <v:shape id="_x0000_i1129" type="#_x0000_t75" style="width:10pt;height:13.15pt" o:ole="">
            <v:imagedata r:id="rId217" o:title=""/>
          </v:shape>
          <o:OLEObject Type="Embed" ProgID="Equation.DSMT4" ShapeID="_x0000_i1129" DrawAspect="Content" ObjectID="_1674990953" r:id="rId218"/>
        </w:object>
      </w:r>
      <w:r>
        <w:rPr>
          <w:rFonts w:ascii="宋体" w:hAnsi="宋体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t>使线性方程组</w:t>
      </w:r>
      <w:r w:rsidR="001F0916" w:rsidRPr="001F0916">
        <w:rPr>
          <w:position w:val="-6"/>
        </w:rPr>
        <w:object w:dxaOrig="800" w:dyaOrig="320">
          <v:shape id="_x0000_i1130" type="#_x0000_t75" style="width:40.05pt;height:16.3pt" o:ole="">
            <v:imagedata r:id="rId219" o:title=""/>
          </v:shape>
          <o:OLEObject Type="Embed" ProgID="Equation.DSMT4" ShapeID="_x0000_i1130" DrawAspect="Content" ObjectID="_1674990954" r:id="rId220"/>
        </w:object>
      </w:r>
      <w:r>
        <w:rPr>
          <w:rFonts w:ascii="宋体" w:hAnsi="宋体" w:cs="宋体" w:hint="eastAsia"/>
          <w:kern w:val="0"/>
          <w:szCs w:val="21"/>
        </w:rPr>
        <w:t>有解向量</w:t>
      </w:r>
      <w:r w:rsidR="001F0916" w:rsidRPr="001F0916">
        <w:rPr>
          <w:position w:val="-6"/>
        </w:rPr>
        <w:object w:dxaOrig="240" w:dyaOrig="220">
          <v:shape id="_x0000_i1131" type="#_x0000_t75" style="width:11.9pt;height:11.25pt" o:ole="">
            <v:imagedata r:id="rId221" o:title=""/>
          </v:shape>
          <o:OLEObject Type="Embed" ProgID="Equation.DSMT4" ShapeID="_x0000_i1131" DrawAspect="Content" ObjectID="_1674990955" r:id="rId222"/>
        </w:object>
      </w:r>
      <w:r>
        <w:rPr>
          <w:rFonts w:ascii="宋体" w:hAnsi="宋体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t>且</w:t>
      </w:r>
      <w:r w:rsidR="001F0916" w:rsidRPr="001F0916">
        <w:rPr>
          <w:position w:val="-6"/>
        </w:rPr>
        <w:object w:dxaOrig="980" w:dyaOrig="320">
          <v:shape id="_x0000_i1132" type="#_x0000_t75" style="width:48.85pt;height:16.3pt" o:ole="">
            <v:imagedata r:id="rId223" o:title=""/>
          </v:shape>
          <o:OLEObject Type="Embed" ProgID="Equation.DSMT4" ShapeID="_x0000_i1132" DrawAspect="Content" ObjectID="_1674990956" r:id="rId224"/>
        </w:object>
      </w:r>
      <w:r>
        <w:rPr>
          <w:rFonts w:ascii="宋体" w:hAnsi="宋体" w:cs="宋体" w:hint="eastAsia"/>
          <w:kern w:val="0"/>
          <w:szCs w:val="21"/>
        </w:rPr>
        <w:t>,证明：向量组</w:t>
      </w:r>
      <w:r w:rsidR="001F0916" w:rsidRPr="001F0916">
        <w:rPr>
          <w:position w:val="-8"/>
        </w:rPr>
        <w:object w:dxaOrig="1560" w:dyaOrig="340">
          <v:shape id="_x0000_i1133" type="#_x0000_t75" style="width:78.25pt;height:16.9pt" o:ole="">
            <v:imagedata r:id="rId225" o:title=""/>
          </v:shape>
          <o:OLEObject Type="Embed" ProgID="Equation.DSMT4" ShapeID="_x0000_i1133" DrawAspect="Content" ObjectID="_1674990957" r:id="rId226"/>
        </w:object>
      </w:r>
      <w:r>
        <w:rPr>
          <w:rFonts w:ascii="宋体" w:hAnsi="宋体" w:cs="宋体" w:hint="eastAsia"/>
          <w:kern w:val="0"/>
          <w:szCs w:val="21"/>
        </w:rPr>
        <w:t>是线性无关的</w:t>
      </w:r>
      <w:r w:rsidR="001F6326">
        <w:rPr>
          <w:rFonts w:ascii="宋体" w:hAnsi="宋体" w:hint="eastAsia"/>
          <w:kern w:val="0"/>
          <w:szCs w:val="21"/>
        </w:rPr>
        <w:t>．</w:t>
      </w:r>
    </w:p>
    <w:p w:rsidR="00111F03" w:rsidRDefault="00111F03" w:rsidP="00111F03">
      <w:pPr>
        <w:autoSpaceDE w:val="0"/>
        <w:autoSpaceDN w:val="0"/>
        <w:adjustRightInd w:val="0"/>
        <w:jc w:val="left"/>
        <w:rPr>
          <w:rFonts w:ascii="宋体" w:hAnsi="宋体"/>
          <w:kern w:val="0"/>
          <w:szCs w:val="21"/>
        </w:rPr>
      </w:pPr>
    </w:p>
    <w:p w:rsidR="00362AA8" w:rsidRPr="00111F03" w:rsidRDefault="00362AA8" w:rsidP="00362AA8">
      <w:pPr>
        <w:autoSpaceDE w:val="0"/>
        <w:autoSpaceDN w:val="0"/>
        <w:adjustRightInd w:val="0"/>
        <w:jc w:val="left"/>
        <w:rPr>
          <w:rFonts w:ascii="宋体" w:hAnsi="宋体"/>
          <w:kern w:val="0"/>
          <w:szCs w:val="21"/>
        </w:rPr>
      </w:pPr>
    </w:p>
    <w:p w:rsidR="00362AA8" w:rsidRDefault="00362AA8" w:rsidP="004C0BD7">
      <w:pPr>
        <w:pStyle w:val="1"/>
        <w:rPr>
          <w:kern w:val="0"/>
        </w:rPr>
      </w:pPr>
      <w:r>
        <w:rPr>
          <w:rFonts w:hint="eastAsia"/>
          <w:kern w:val="0"/>
        </w:rPr>
        <w:t>十二、</w:t>
      </w:r>
      <w:r w:rsidR="004C0BD7">
        <w:rPr>
          <w:rFonts w:hint="eastAsia"/>
          <w:kern w:val="0"/>
        </w:rPr>
        <w:t>（</w:t>
      </w:r>
      <w:r>
        <w:rPr>
          <w:rFonts w:hint="eastAsia"/>
          <w:kern w:val="0"/>
        </w:rPr>
        <w:t>本题满分5分</w:t>
      </w:r>
      <w:r w:rsidR="004C0BD7">
        <w:rPr>
          <w:rFonts w:hint="eastAsia"/>
          <w:kern w:val="0"/>
        </w:rPr>
        <w:t>）</w:t>
      </w:r>
    </w:p>
    <w:p w:rsidR="00362AA8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已知线性方程组</w:t>
      </w:r>
    </w:p>
    <w:p w:rsidR="00362AA8" w:rsidRDefault="001F0916" w:rsidP="004C0BD7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72"/>
        </w:rPr>
        <w:object w:dxaOrig="3340" w:dyaOrig="1560">
          <v:shape id="_x0000_i1134" type="#_x0000_t75" style="width:167.15pt;height:78.25pt" o:ole="">
            <v:imagedata r:id="rId227" o:title=""/>
          </v:shape>
          <o:OLEObject Type="Embed" ProgID="Equation.DSMT4" ShapeID="_x0000_i1134" DrawAspect="Content" ObjectID="_1674990958" r:id="rId228"/>
        </w:object>
      </w:r>
    </w:p>
    <w:p w:rsidR="00362AA8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的一个基础解系为</w:t>
      </w:r>
      <w:r w:rsidR="001F0916" w:rsidRPr="001F0916">
        <w:rPr>
          <w:position w:val="-14"/>
        </w:rPr>
        <w:object w:dxaOrig="5480" w:dyaOrig="400">
          <v:shape id="_x0000_i1135" type="#_x0000_t75" style="width:274.25pt;height:20.05pt" o:ole="">
            <v:imagedata r:id="rId229" o:title=""/>
          </v:shape>
          <o:OLEObject Type="Embed" ProgID="Equation.DSMT4" ShapeID="_x0000_i1135" DrawAspect="Content" ObjectID="_1674990959" r:id="rId230"/>
        </w:object>
      </w:r>
      <w:r>
        <w:rPr>
          <w:rFonts w:ascii="宋体" w:hAnsi="宋体" w:cs="SymbolMT" w:hint="eastAsia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t>试写出线性方程组</w:t>
      </w:r>
    </w:p>
    <w:p w:rsidR="00362AA8" w:rsidRDefault="001F0916" w:rsidP="004C0BD7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72"/>
        </w:rPr>
        <w:object w:dxaOrig="3480" w:dyaOrig="1560">
          <v:shape id="_x0000_i1136" type="#_x0000_t75" style="width:174.05pt;height:78.25pt" o:ole="">
            <v:imagedata r:id="rId231" o:title=""/>
          </v:shape>
          <o:OLEObject Type="Embed" ProgID="Equation.DSMT4" ShapeID="_x0000_i1136" DrawAspect="Content" ObjectID="_1674990960" r:id="rId232"/>
        </w:object>
      </w:r>
    </w:p>
    <w:p w:rsidR="00362AA8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的通解,并说明理由</w:t>
      </w:r>
      <w:r>
        <w:rPr>
          <w:rFonts w:ascii="宋体" w:hAnsi="宋体"/>
          <w:kern w:val="0"/>
          <w:szCs w:val="21"/>
        </w:rPr>
        <w:t>.</w:t>
      </w:r>
    </w:p>
    <w:p w:rsidR="00111F03" w:rsidRDefault="00111F03" w:rsidP="00111F03">
      <w:pPr>
        <w:autoSpaceDE w:val="0"/>
        <w:autoSpaceDN w:val="0"/>
        <w:adjustRightInd w:val="0"/>
        <w:ind w:left="120" w:hangingChars="50" w:hanging="120"/>
        <w:rPr>
          <w:rFonts w:ascii="宋体" w:hAnsi="宋体"/>
          <w:kern w:val="0"/>
          <w:szCs w:val="21"/>
        </w:rPr>
      </w:pPr>
    </w:p>
    <w:p w:rsidR="00362AA8" w:rsidRDefault="00362AA8" w:rsidP="00362AA8">
      <w:pPr>
        <w:autoSpaceDE w:val="0"/>
        <w:autoSpaceDN w:val="0"/>
        <w:adjustRightInd w:val="0"/>
        <w:jc w:val="left"/>
        <w:rPr>
          <w:rFonts w:ascii="宋体" w:hAnsi="宋体"/>
          <w:kern w:val="0"/>
          <w:szCs w:val="21"/>
        </w:rPr>
      </w:pPr>
    </w:p>
    <w:p w:rsidR="00362AA8" w:rsidRDefault="00362AA8" w:rsidP="004C0BD7">
      <w:pPr>
        <w:pStyle w:val="1"/>
        <w:rPr>
          <w:kern w:val="0"/>
        </w:rPr>
      </w:pPr>
      <w:r>
        <w:rPr>
          <w:rFonts w:hint="eastAsia"/>
          <w:kern w:val="0"/>
        </w:rPr>
        <w:t>十三、</w:t>
      </w:r>
      <w:r w:rsidR="004C0BD7">
        <w:rPr>
          <w:rFonts w:hint="eastAsia"/>
          <w:kern w:val="0"/>
        </w:rPr>
        <w:t>（</w:t>
      </w:r>
      <w:r>
        <w:rPr>
          <w:rFonts w:hint="eastAsia"/>
          <w:kern w:val="0"/>
        </w:rPr>
        <w:t>本题满分6分</w:t>
      </w:r>
      <w:r w:rsidR="004C0BD7">
        <w:rPr>
          <w:rFonts w:hint="eastAsia"/>
          <w:kern w:val="0"/>
        </w:rPr>
        <w:t>）</w:t>
      </w:r>
    </w:p>
    <w:p w:rsidR="00362AA8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设两个随机变量</w:t>
      </w:r>
      <w:r w:rsidR="001F0916" w:rsidRPr="001F0916">
        <w:rPr>
          <w:position w:val="-8"/>
        </w:rPr>
        <w:object w:dxaOrig="460" w:dyaOrig="300">
          <v:shape id="_x0000_i1137" type="#_x0000_t75" style="width:23.15pt;height:15.05pt" o:ole="">
            <v:imagedata r:id="rId233" o:title=""/>
          </v:shape>
          <o:OLEObject Type="Embed" ProgID="Equation.DSMT4" ShapeID="_x0000_i1137" DrawAspect="Content" ObjectID="_1674990961" r:id="rId234"/>
        </w:object>
      </w:r>
      <w:r>
        <w:rPr>
          <w:rFonts w:ascii="宋体" w:hAnsi="宋体" w:cs="宋体" w:hint="eastAsia"/>
          <w:kern w:val="0"/>
          <w:szCs w:val="21"/>
        </w:rPr>
        <w:t>相互独立,且都服从均值为</w:t>
      </w:r>
      <w:r w:rsidR="001F0916" w:rsidRPr="001F0916">
        <w:rPr>
          <w:position w:val="-6"/>
        </w:rPr>
        <w:object w:dxaOrig="200" w:dyaOrig="279">
          <v:shape id="_x0000_i1138" type="#_x0000_t75" style="width:10pt;height:13.75pt" o:ole="">
            <v:imagedata r:id="rId235" o:title=""/>
          </v:shape>
          <o:OLEObject Type="Embed" ProgID="Equation.DSMT4" ShapeID="_x0000_i1138" DrawAspect="Content" ObjectID="_1674990962" r:id="rId236"/>
        </w:object>
      </w:r>
      <w:r>
        <w:rPr>
          <w:rFonts w:ascii="宋体" w:hAnsi="宋体" w:cs="宋体" w:hint="eastAsia"/>
          <w:kern w:val="0"/>
          <w:szCs w:val="21"/>
        </w:rPr>
        <w:t>、方差为</w:t>
      </w:r>
      <w:r w:rsidR="001F0916" w:rsidRPr="001F0916">
        <w:rPr>
          <w:position w:val="-24"/>
        </w:rPr>
        <w:object w:dxaOrig="220" w:dyaOrig="620">
          <v:shape id="_x0000_i1139" type="#_x0000_t75" style="width:11.25pt;height:31.3pt" o:ole="">
            <v:imagedata r:id="rId237" o:title=""/>
          </v:shape>
          <o:OLEObject Type="Embed" ProgID="Equation.DSMT4" ShapeID="_x0000_i1139" DrawAspect="Content" ObjectID="_1674990963" r:id="rId238"/>
        </w:object>
      </w:r>
      <w:r>
        <w:rPr>
          <w:rFonts w:ascii="宋体" w:hAnsi="宋体" w:cs="宋体" w:hint="eastAsia"/>
          <w:kern w:val="0"/>
          <w:szCs w:val="21"/>
        </w:rPr>
        <w:t>的正态分布,求随机变量</w:t>
      </w:r>
      <w:r w:rsidR="001F0916" w:rsidRPr="001F0916">
        <w:rPr>
          <w:position w:val="-14"/>
        </w:rPr>
        <w:object w:dxaOrig="680" w:dyaOrig="400">
          <v:shape id="_x0000_i1140" type="#_x0000_t75" style="width:33.8pt;height:20.05pt" o:ole="">
            <v:imagedata r:id="rId239" o:title=""/>
          </v:shape>
          <o:OLEObject Type="Embed" ProgID="Equation.DSMT4" ShapeID="_x0000_i1140" DrawAspect="Content" ObjectID="_1674990964" r:id="rId240"/>
        </w:object>
      </w:r>
      <w:r>
        <w:rPr>
          <w:rFonts w:ascii="宋体" w:hAnsi="宋体" w:cs="宋体" w:hint="eastAsia"/>
          <w:kern w:val="0"/>
          <w:szCs w:val="21"/>
        </w:rPr>
        <w:t>的方差</w:t>
      </w:r>
      <w:r>
        <w:rPr>
          <w:rFonts w:ascii="宋体" w:hAnsi="宋体"/>
          <w:kern w:val="0"/>
          <w:szCs w:val="21"/>
        </w:rPr>
        <w:t>.</w:t>
      </w:r>
    </w:p>
    <w:p w:rsidR="004C0BD7" w:rsidRDefault="004C0BD7" w:rsidP="00362AA8">
      <w:pPr>
        <w:autoSpaceDE w:val="0"/>
        <w:autoSpaceDN w:val="0"/>
        <w:adjustRightInd w:val="0"/>
        <w:jc w:val="left"/>
        <w:rPr>
          <w:rFonts w:ascii="宋体" w:hAnsi="宋体" w:cs="宋体"/>
          <w:b/>
          <w:kern w:val="0"/>
          <w:szCs w:val="21"/>
        </w:rPr>
      </w:pPr>
    </w:p>
    <w:p w:rsidR="004C0BD7" w:rsidRPr="004C0BD7" w:rsidRDefault="004C0BD7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</w:p>
    <w:p w:rsidR="00362AA8" w:rsidRDefault="00362AA8" w:rsidP="004C0BD7">
      <w:pPr>
        <w:pStyle w:val="1"/>
        <w:rPr>
          <w:kern w:val="0"/>
        </w:rPr>
      </w:pPr>
      <w:r>
        <w:rPr>
          <w:rFonts w:hint="eastAsia"/>
          <w:kern w:val="0"/>
        </w:rPr>
        <w:t>十四、</w:t>
      </w:r>
      <w:r w:rsidR="004C0BD7">
        <w:rPr>
          <w:rFonts w:hint="eastAsia"/>
          <w:kern w:val="0"/>
        </w:rPr>
        <w:t>（</w:t>
      </w:r>
      <w:r>
        <w:rPr>
          <w:rFonts w:hint="eastAsia"/>
          <w:kern w:val="0"/>
        </w:rPr>
        <w:t>本题满分4分</w:t>
      </w:r>
      <w:r w:rsidR="004C0BD7">
        <w:rPr>
          <w:rFonts w:hint="eastAsia"/>
          <w:kern w:val="0"/>
        </w:rPr>
        <w:t>）</w:t>
      </w:r>
    </w:p>
    <w:p w:rsidR="00362AA8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从正态总体</w:t>
      </w:r>
      <w:r w:rsidR="001F0916" w:rsidRPr="001F0916">
        <w:rPr>
          <w:position w:val="-16"/>
        </w:rPr>
        <w:object w:dxaOrig="1040" w:dyaOrig="440">
          <v:shape id="_x0000_i1141" type="#_x0000_t75" style="width:51.95pt;height:21.9pt" o:ole="">
            <v:imagedata r:id="rId241" o:title=""/>
          </v:shape>
          <o:OLEObject Type="Embed" ProgID="Equation.DSMT4" ShapeID="_x0000_i1141" DrawAspect="Content" ObjectID="_1674990965" r:id="rId242"/>
        </w:object>
      </w:r>
      <w:r>
        <w:rPr>
          <w:rFonts w:ascii="宋体" w:hAnsi="宋体" w:cs="宋体" w:hint="eastAsia"/>
          <w:kern w:val="0"/>
          <w:szCs w:val="21"/>
        </w:rPr>
        <w:t>中抽取容量为</w:t>
      </w:r>
      <w:r w:rsidR="001F0916" w:rsidRPr="00025957">
        <w:rPr>
          <w:position w:val="-4"/>
        </w:rPr>
        <w:object w:dxaOrig="200" w:dyaOrig="200">
          <v:shape id="_x0000_i1142" type="#_x0000_t75" style="width:10pt;height:10pt" o:ole="">
            <v:imagedata r:id="rId243" o:title=""/>
          </v:shape>
          <o:OLEObject Type="Embed" ProgID="Equation.DSMT4" ShapeID="_x0000_i1142" DrawAspect="Content" ObjectID="_1674990966" r:id="rId244"/>
        </w:object>
      </w:r>
      <w:r>
        <w:rPr>
          <w:rFonts w:ascii="宋体" w:hAnsi="宋体" w:cs="宋体" w:hint="eastAsia"/>
          <w:kern w:val="0"/>
          <w:szCs w:val="21"/>
        </w:rPr>
        <w:t>的样本,如果要求其样本均值位于区间</w:t>
      </w:r>
      <w:r w:rsidR="001F0916" w:rsidRPr="001F0916">
        <w:rPr>
          <w:position w:val="-10"/>
        </w:rPr>
        <w:object w:dxaOrig="920" w:dyaOrig="320">
          <v:shape id="_x0000_i1143" type="#_x0000_t75" style="width:45.7pt;height:16.3pt" o:ole="">
            <v:imagedata r:id="rId245" o:title=""/>
          </v:shape>
          <o:OLEObject Type="Embed" ProgID="Equation.DSMT4" ShapeID="_x0000_i1143" DrawAspect="Content" ObjectID="_1674990967" r:id="rId246"/>
        </w:object>
      </w:r>
      <w:r>
        <w:rPr>
          <w:rFonts w:ascii="宋体" w:hAnsi="宋体" w:cs="宋体" w:hint="eastAsia"/>
          <w:kern w:val="0"/>
          <w:szCs w:val="21"/>
        </w:rPr>
        <w:t>内的概率不小于</w:t>
      </w:r>
      <w:r w:rsidR="001F0916" w:rsidRPr="001F0916">
        <w:rPr>
          <w:position w:val="-6"/>
        </w:rPr>
        <w:object w:dxaOrig="499" w:dyaOrig="279">
          <v:shape id="_x0000_i1144" type="#_x0000_t75" style="width:25.05pt;height:13.75pt" o:ole="">
            <v:imagedata r:id="rId247" o:title=""/>
          </v:shape>
          <o:OLEObject Type="Embed" ProgID="Equation.DSMT4" ShapeID="_x0000_i1144" DrawAspect="Content" ObjectID="_1674990968" r:id="rId248"/>
        </w:object>
      </w:r>
      <w:r w:rsidR="0040031E"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问样本容量</w:t>
      </w:r>
      <w:r w:rsidR="001F0916" w:rsidRPr="00025957">
        <w:rPr>
          <w:position w:val="-4"/>
        </w:rPr>
        <w:object w:dxaOrig="200" w:dyaOrig="200">
          <v:shape id="_x0000_i1145" type="#_x0000_t75" style="width:10pt;height:10pt" o:ole="">
            <v:imagedata r:id="rId249" o:title=""/>
          </v:shape>
          <o:OLEObject Type="Embed" ProgID="Equation.DSMT4" ShapeID="_x0000_i1145" DrawAspect="Content" ObjectID="_1674990969" r:id="rId250"/>
        </w:object>
      </w:r>
      <w:r>
        <w:rPr>
          <w:rFonts w:ascii="宋体" w:hAnsi="宋体" w:cs="宋体" w:hint="eastAsia"/>
          <w:kern w:val="0"/>
          <w:szCs w:val="21"/>
        </w:rPr>
        <w:t>至少应取多大？</w:t>
      </w:r>
    </w:p>
    <w:p w:rsidR="00362AA8" w:rsidRDefault="00362AA8" w:rsidP="004C0BD7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40031E">
        <w:rPr>
          <w:rFonts w:ascii="宋体" w:hAnsi="宋体" w:cs="宋体" w:hint="eastAsia"/>
          <w:b/>
          <w:kern w:val="0"/>
          <w:szCs w:val="21"/>
        </w:rPr>
        <w:t>附表：标准正态分布表</w:t>
      </w:r>
      <w:r w:rsidR="001F0916" w:rsidRPr="001F0916">
        <w:rPr>
          <w:position w:val="-28"/>
        </w:rPr>
        <w:object w:dxaOrig="2120" w:dyaOrig="740">
          <v:shape id="_x0000_i1146" type="#_x0000_t75" style="width:105.8pt;height:36.95pt" o:ole="">
            <v:imagedata r:id="rId251" o:title=""/>
          </v:shape>
          <o:OLEObject Type="Embed" ProgID="Equation.DSMT4" ShapeID="_x0000_i1146" DrawAspect="Content" ObjectID="_1674990970" r:id="rId252"/>
        </w:object>
      </w:r>
    </w:p>
    <w:p w:rsidR="0040031E" w:rsidRDefault="001F0916" w:rsidP="004C0BD7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34"/>
        </w:rPr>
        <w:object w:dxaOrig="3920" w:dyaOrig="800">
          <v:shape id="_x0000_i1147" type="#_x0000_t75" style="width:195.95pt;height:40.05pt" o:ole="">
            <v:imagedata r:id="rId253" o:title=""/>
          </v:shape>
          <o:OLEObject Type="Embed" ProgID="Equation.DSMT4" ShapeID="_x0000_i1147" DrawAspect="Content" ObjectID="_1674990971" r:id="rId254"/>
        </w:object>
      </w:r>
    </w:p>
    <w:p w:rsidR="00111F03" w:rsidRDefault="00111F03" w:rsidP="00111F03">
      <w:pPr>
        <w:autoSpaceDE w:val="0"/>
        <w:autoSpaceDN w:val="0"/>
        <w:adjustRightInd w:val="0"/>
        <w:jc w:val="left"/>
        <w:rPr>
          <w:rFonts w:ascii="宋体" w:hAnsi="宋体" w:cs="宋体"/>
          <w:b/>
          <w:kern w:val="0"/>
          <w:szCs w:val="21"/>
        </w:rPr>
      </w:pPr>
    </w:p>
    <w:p w:rsidR="00362AA8" w:rsidRPr="004C0BD7" w:rsidRDefault="00362AA8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</w:p>
    <w:p w:rsidR="00362AA8" w:rsidRDefault="00362AA8" w:rsidP="004C0BD7">
      <w:pPr>
        <w:pStyle w:val="1"/>
        <w:rPr>
          <w:kern w:val="0"/>
        </w:rPr>
      </w:pPr>
      <w:r>
        <w:rPr>
          <w:rFonts w:hint="eastAsia"/>
          <w:kern w:val="0"/>
        </w:rPr>
        <w:t>十五、</w:t>
      </w:r>
      <w:r w:rsidR="004C0BD7">
        <w:rPr>
          <w:rFonts w:hint="eastAsia"/>
          <w:kern w:val="0"/>
        </w:rPr>
        <w:t>（</w:t>
      </w:r>
      <w:r>
        <w:rPr>
          <w:rFonts w:hint="eastAsia"/>
          <w:kern w:val="0"/>
        </w:rPr>
        <w:t>本题满分4分</w:t>
      </w:r>
      <w:r w:rsidR="004C0BD7">
        <w:rPr>
          <w:rFonts w:hint="eastAsia"/>
          <w:kern w:val="0"/>
        </w:rPr>
        <w:t>）</w:t>
      </w:r>
    </w:p>
    <w:p w:rsidR="00791806" w:rsidRPr="00791806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设某次考试的学生成绩服从正态分布</w:t>
      </w:r>
      <w:r w:rsidR="00791806"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从中随机地抽取</w:t>
      </w:r>
      <w:r w:rsidR="001F0916" w:rsidRPr="001F0916">
        <w:rPr>
          <w:position w:val="-6"/>
        </w:rPr>
        <w:object w:dxaOrig="320" w:dyaOrig="279">
          <v:shape id="_x0000_i1148" type="#_x0000_t75" style="width:16.3pt;height:13.75pt" o:ole="">
            <v:imagedata r:id="rId255" o:title=""/>
          </v:shape>
          <o:OLEObject Type="Embed" ProgID="Equation.DSMT4" ShapeID="_x0000_i1148" DrawAspect="Content" ObjectID="_1674990972" r:id="rId256"/>
        </w:object>
      </w:r>
      <w:r>
        <w:rPr>
          <w:rFonts w:ascii="宋体" w:hAnsi="宋体" w:cs="宋体" w:hint="eastAsia"/>
          <w:kern w:val="0"/>
          <w:szCs w:val="21"/>
        </w:rPr>
        <w:t>位考生的成绩,算得平均成绩为</w:t>
      </w:r>
      <w:r w:rsidR="001F0916" w:rsidRPr="001F0916">
        <w:rPr>
          <w:position w:val="-6"/>
        </w:rPr>
        <w:object w:dxaOrig="499" w:dyaOrig="279">
          <v:shape id="_x0000_i1149" type="#_x0000_t75" style="width:25.05pt;height:13.75pt" o:ole="">
            <v:imagedata r:id="rId257" o:title=""/>
          </v:shape>
          <o:OLEObject Type="Embed" ProgID="Equation.DSMT4" ShapeID="_x0000_i1149" DrawAspect="Content" ObjectID="_1674990973" r:id="rId258"/>
        </w:object>
      </w:r>
      <w:r>
        <w:rPr>
          <w:rFonts w:ascii="宋体" w:hAnsi="宋体" w:cs="宋体" w:hint="eastAsia"/>
          <w:kern w:val="0"/>
          <w:szCs w:val="21"/>
        </w:rPr>
        <w:t>分,标准差为</w:t>
      </w:r>
      <w:r w:rsidR="001F0916" w:rsidRPr="001F0916">
        <w:rPr>
          <w:position w:val="-6"/>
        </w:rPr>
        <w:object w:dxaOrig="320" w:dyaOrig="279">
          <v:shape id="_x0000_i1150" type="#_x0000_t75" style="width:16.3pt;height:13.75pt" o:ole="">
            <v:imagedata r:id="rId259" o:title=""/>
          </v:shape>
          <o:OLEObject Type="Embed" ProgID="Equation.DSMT4" ShapeID="_x0000_i1150" DrawAspect="Content" ObjectID="_1674990974" r:id="rId260"/>
        </w:object>
      </w:r>
      <w:r>
        <w:rPr>
          <w:rFonts w:ascii="宋体" w:hAnsi="宋体" w:cs="宋体" w:hint="eastAsia"/>
          <w:kern w:val="0"/>
          <w:szCs w:val="21"/>
        </w:rPr>
        <w:t>分</w:t>
      </w:r>
      <w:r w:rsidR="00791806">
        <w:rPr>
          <w:rFonts w:ascii="宋体" w:hAnsi="宋体" w:cs="宋体" w:hint="eastAsia"/>
          <w:kern w:val="0"/>
          <w:szCs w:val="21"/>
        </w:rPr>
        <w:t>．</w:t>
      </w:r>
      <w:r>
        <w:rPr>
          <w:rFonts w:ascii="宋体" w:hAnsi="宋体" w:cs="宋体" w:hint="eastAsia"/>
          <w:kern w:val="0"/>
          <w:szCs w:val="21"/>
        </w:rPr>
        <w:t>问在显著性水平</w:t>
      </w:r>
      <w:r w:rsidR="001F0916" w:rsidRPr="001F0916">
        <w:rPr>
          <w:position w:val="-6"/>
        </w:rPr>
        <w:object w:dxaOrig="499" w:dyaOrig="279">
          <v:shape id="_x0000_i1151" type="#_x0000_t75" style="width:25.05pt;height:13.75pt" o:ole="">
            <v:imagedata r:id="rId261" o:title=""/>
          </v:shape>
          <o:OLEObject Type="Embed" ProgID="Equation.DSMT4" ShapeID="_x0000_i1151" DrawAspect="Content" ObjectID="_1674990975" r:id="rId262"/>
        </w:object>
      </w:r>
      <w:r>
        <w:rPr>
          <w:rFonts w:ascii="宋体" w:hAnsi="宋体" w:cs="宋体" w:hint="eastAsia"/>
          <w:kern w:val="0"/>
          <w:szCs w:val="21"/>
        </w:rPr>
        <w:t>下,是否可以认为这次考试全体考生的平均成绩为</w:t>
      </w:r>
      <w:r w:rsidR="001F0916" w:rsidRPr="001F0916">
        <w:rPr>
          <w:position w:val="-6"/>
        </w:rPr>
        <w:object w:dxaOrig="320" w:dyaOrig="279">
          <v:shape id="_x0000_i1152" type="#_x0000_t75" style="width:16.3pt;height:13.75pt" o:ole="">
            <v:imagedata r:id="rId263" o:title=""/>
          </v:shape>
          <o:OLEObject Type="Embed" ProgID="Equation.DSMT4" ShapeID="_x0000_i1152" DrawAspect="Content" ObjectID="_1674990976" r:id="rId264"/>
        </w:object>
      </w:r>
      <w:r>
        <w:rPr>
          <w:rFonts w:ascii="宋体" w:hAnsi="宋体" w:cs="宋体" w:hint="eastAsia"/>
          <w:kern w:val="0"/>
          <w:szCs w:val="21"/>
        </w:rPr>
        <w:t>分？并给出检验过程</w:t>
      </w:r>
      <w:r>
        <w:rPr>
          <w:rFonts w:ascii="宋体" w:hAnsi="宋体"/>
          <w:kern w:val="0"/>
          <w:szCs w:val="21"/>
        </w:rPr>
        <w:t>.</w:t>
      </w:r>
    </w:p>
    <w:p w:rsidR="00362AA8" w:rsidRPr="00791806" w:rsidRDefault="00362AA8" w:rsidP="00791806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791806">
        <w:rPr>
          <w:rFonts w:ascii="宋体" w:hAnsi="宋体" w:cs="宋体" w:hint="eastAsia"/>
          <w:b/>
          <w:kern w:val="0"/>
          <w:szCs w:val="21"/>
        </w:rPr>
        <w:t>附表：</w:t>
      </w:r>
      <w:r w:rsidR="001F0916" w:rsidRPr="001F0916">
        <w:rPr>
          <w:position w:val="-6"/>
        </w:rPr>
        <w:object w:dxaOrig="160" w:dyaOrig="260">
          <v:shape id="_x0000_i1153" type="#_x0000_t75" style="width:8.15pt;height:13.15pt" o:ole="">
            <v:imagedata r:id="rId265" o:title=""/>
          </v:shape>
          <o:OLEObject Type="Embed" ProgID="Equation.DSMT4" ShapeID="_x0000_i1153" DrawAspect="Content" ObjectID="_1674990977" r:id="rId266"/>
        </w:object>
      </w:r>
      <w:r w:rsidRPr="00791806">
        <w:rPr>
          <w:rFonts w:ascii="宋体" w:hAnsi="宋体" w:cs="宋体" w:hint="eastAsia"/>
          <w:b/>
          <w:kern w:val="0"/>
          <w:szCs w:val="21"/>
        </w:rPr>
        <w:t>分布表</w:t>
      </w:r>
      <w:bookmarkStart w:id="1" w:name="MTBlankEqn"/>
      <w:r w:rsidR="001F0916" w:rsidRPr="001F0916">
        <w:rPr>
          <w:position w:val="-14"/>
        </w:rPr>
        <w:object w:dxaOrig="1860" w:dyaOrig="380">
          <v:shape id="_x0000_i1154" type="#_x0000_t75" style="width:93.3pt;height:18.8pt" o:ole="">
            <v:imagedata r:id="rId267" o:title=""/>
          </v:shape>
          <o:OLEObject Type="Embed" ProgID="Equation.DSMT4" ShapeID="_x0000_i1154" DrawAspect="Content" ObjectID="_1674990978" r:id="rId268"/>
        </w:object>
      </w:r>
      <w:bookmarkEnd w:id="1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28"/>
        <w:gridCol w:w="1980"/>
        <w:gridCol w:w="1980"/>
      </w:tblGrid>
      <w:tr w:rsidR="00362AA8" w:rsidTr="00791806">
        <w:trPr>
          <w:jc w:val="center"/>
        </w:trPr>
        <w:tc>
          <w:tcPr>
            <w:tcW w:w="1728" w:type="dxa"/>
            <w:vAlign w:val="center"/>
          </w:tcPr>
          <w:p w:rsidR="00791806" w:rsidRPr="00791806" w:rsidRDefault="00EF22C0" w:rsidP="004C0BD7">
            <w:pPr>
              <w:autoSpaceDE w:val="0"/>
              <w:autoSpaceDN w:val="0"/>
              <w:adjustRightInd w:val="0"/>
              <w:ind w:leftChars="200" w:left="480"/>
              <w:jc w:val="center"/>
            </w:pPr>
            <w:r w:rsidRPr="00EF22C0">
              <w:rPr>
                <w:rFonts w:ascii="宋体" w:hAnsi="宋体"/>
                <w:i/>
                <w:iCs/>
                <w:kern w:val="0"/>
                <w:szCs w:val="21"/>
              </w:rPr>
              <w:pict>
                <v:line id="_x0000_s1029" style="position:absolute;left:0;text-align:left;z-index:251661312" from="45.15pt,.3pt" to="81.15pt,62.7pt"/>
              </w:pict>
            </w:r>
            <w:r w:rsidR="00362AA8">
              <w:rPr>
                <w:rFonts w:ascii="宋体" w:hAnsi="宋体" w:hint="eastAsia"/>
                <w:i/>
                <w:iCs/>
                <w:kern w:val="0"/>
                <w:szCs w:val="21"/>
              </w:rPr>
              <w:t xml:space="preserve"> </w:t>
            </w:r>
            <w:r w:rsidR="00791806">
              <w:rPr>
                <w:rFonts w:ascii="宋体" w:hAnsi="宋体" w:hint="eastAsia"/>
                <w:i/>
                <w:iCs/>
                <w:kern w:val="0"/>
                <w:szCs w:val="21"/>
              </w:rPr>
              <w:t xml:space="preserve">   </w:t>
            </w:r>
            <w:r w:rsidR="001F0916" w:rsidRPr="001F0916">
              <w:rPr>
                <w:position w:val="-10"/>
              </w:rPr>
              <w:object w:dxaOrig="200" w:dyaOrig="260">
                <v:shape id="_x0000_i1155" type="#_x0000_t75" style="width:10pt;height:13.15pt" o:ole="">
                  <v:imagedata r:id="rId269" o:title=""/>
                </v:shape>
                <o:OLEObject Type="Embed" ProgID="Equation.DSMT4" ShapeID="_x0000_i1155" DrawAspect="Content" ObjectID="_1674990979" r:id="rId270"/>
              </w:object>
            </w:r>
          </w:p>
          <w:p w:rsidR="00362AA8" w:rsidRDefault="001F0916" w:rsidP="004C0BD7">
            <w:pPr>
              <w:autoSpaceDE w:val="0"/>
              <w:autoSpaceDN w:val="0"/>
              <w:adjustRightInd w:val="0"/>
              <w:ind w:leftChars="200" w:left="480"/>
              <w:rPr>
                <w:rFonts w:ascii="宋体" w:hAnsi="宋体"/>
                <w:i/>
                <w:iCs/>
                <w:kern w:val="0"/>
                <w:szCs w:val="21"/>
              </w:rPr>
            </w:pPr>
            <w:r w:rsidRPr="001F0916">
              <w:rPr>
                <w:position w:val="-14"/>
              </w:rPr>
              <w:object w:dxaOrig="540" w:dyaOrig="380">
                <v:shape id="_x0000_i1156" type="#_x0000_t75" style="width:26.9pt;height:18.8pt" o:ole="">
                  <v:imagedata r:id="rId271" o:title=""/>
                </v:shape>
                <o:OLEObject Type="Embed" ProgID="Equation.DSMT4" ShapeID="_x0000_i1156" DrawAspect="Content" ObjectID="_1674990980" r:id="rId272"/>
              </w:object>
            </w:r>
          </w:p>
          <w:p w:rsidR="00791806" w:rsidRDefault="00EF22C0" w:rsidP="004C0BD7">
            <w:pPr>
              <w:autoSpaceDE w:val="0"/>
              <w:autoSpaceDN w:val="0"/>
              <w:adjustRightInd w:val="0"/>
              <w:ind w:leftChars="200" w:left="480"/>
              <w:rPr>
                <w:rFonts w:ascii="宋体" w:hAnsi="宋体"/>
                <w:i/>
                <w:iCs/>
                <w:kern w:val="0"/>
                <w:szCs w:val="21"/>
              </w:rPr>
            </w:pPr>
            <w:r>
              <w:rPr>
                <w:rFonts w:ascii="宋体" w:hAnsi="宋体"/>
                <w:i/>
                <w:iCs/>
                <w:kern w:val="0"/>
                <w:szCs w:val="21"/>
              </w:rPr>
              <w:lastRenderedPageBreak/>
              <w:pict>
                <v:line id="_x0000_s1028" style="position:absolute;left:0;text-align:left;z-index:251660288" from="-7.95pt,-.05pt" to="82.05pt,31.15pt"/>
              </w:pict>
            </w:r>
          </w:p>
          <w:p w:rsidR="00362AA8" w:rsidRDefault="001F0916" w:rsidP="001F0916">
            <w:pPr>
              <w:autoSpaceDE w:val="0"/>
              <w:autoSpaceDN w:val="0"/>
              <w:adjustRightInd w:val="0"/>
              <w:ind w:leftChars="200" w:left="480"/>
              <w:rPr>
                <w:rFonts w:ascii="宋体" w:hAnsi="宋体"/>
                <w:i/>
                <w:iCs/>
                <w:kern w:val="0"/>
                <w:szCs w:val="21"/>
              </w:rPr>
            </w:pPr>
            <w:r w:rsidRPr="00025957">
              <w:rPr>
                <w:position w:val="-4"/>
              </w:rPr>
              <w:object w:dxaOrig="200" w:dyaOrig="200">
                <v:shape id="_x0000_i1157" type="#_x0000_t75" style="width:10pt;height:10pt" o:ole="">
                  <v:imagedata r:id="rId273" o:title=""/>
                </v:shape>
                <o:OLEObject Type="Embed" ProgID="Equation.DSMT4" ShapeID="_x0000_i1157" DrawAspect="Content" ObjectID="_1674990981" r:id="rId274"/>
              </w:object>
            </w:r>
          </w:p>
        </w:tc>
        <w:tc>
          <w:tcPr>
            <w:tcW w:w="1980" w:type="dxa"/>
            <w:vAlign w:val="center"/>
          </w:tcPr>
          <w:p w:rsidR="00362AA8" w:rsidRPr="00791806" w:rsidRDefault="00362AA8" w:rsidP="004C0BD7">
            <w:pPr>
              <w:autoSpaceDE w:val="0"/>
              <w:autoSpaceDN w:val="0"/>
              <w:adjustRightInd w:val="0"/>
              <w:ind w:leftChars="200" w:left="480"/>
              <w:jc w:val="center"/>
            </w:pPr>
          </w:p>
          <w:p w:rsidR="00362AA8" w:rsidRPr="00791806" w:rsidRDefault="00362AA8" w:rsidP="004C0BD7">
            <w:pPr>
              <w:autoSpaceDE w:val="0"/>
              <w:autoSpaceDN w:val="0"/>
              <w:adjustRightInd w:val="0"/>
              <w:ind w:leftChars="200" w:left="480"/>
              <w:jc w:val="center"/>
            </w:pPr>
            <w:r w:rsidRPr="00791806">
              <w:t>0.95</w:t>
            </w:r>
          </w:p>
          <w:p w:rsidR="00362AA8" w:rsidRPr="00791806" w:rsidRDefault="00362AA8" w:rsidP="004C0BD7">
            <w:pPr>
              <w:autoSpaceDE w:val="0"/>
              <w:autoSpaceDN w:val="0"/>
              <w:adjustRightInd w:val="0"/>
              <w:ind w:leftChars="200" w:left="480"/>
              <w:jc w:val="center"/>
            </w:pPr>
          </w:p>
        </w:tc>
        <w:tc>
          <w:tcPr>
            <w:tcW w:w="1980" w:type="dxa"/>
            <w:vAlign w:val="center"/>
          </w:tcPr>
          <w:p w:rsidR="00362AA8" w:rsidRPr="00791806" w:rsidRDefault="00362AA8" w:rsidP="004C0BD7">
            <w:pPr>
              <w:autoSpaceDE w:val="0"/>
              <w:autoSpaceDN w:val="0"/>
              <w:adjustRightInd w:val="0"/>
              <w:ind w:leftChars="200" w:left="480"/>
              <w:jc w:val="center"/>
            </w:pPr>
          </w:p>
          <w:p w:rsidR="00362AA8" w:rsidRPr="00791806" w:rsidRDefault="00362AA8" w:rsidP="004C0BD7">
            <w:pPr>
              <w:autoSpaceDE w:val="0"/>
              <w:autoSpaceDN w:val="0"/>
              <w:adjustRightInd w:val="0"/>
              <w:ind w:leftChars="200" w:left="480"/>
              <w:jc w:val="center"/>
            </w:pPr>
            <w:r w:rsidRPr="00791806">
              <w:t>0.975</w:t>
            </w:r>
          </w:p>
          <w:p w:rsidR="00362AA8" w:rsidRPr="00791806" w:rsidRDefault="00362AA8" w:rsidP="004C0BD7">
            <w:pPr>
              <w:autoSpaceDE w:val="0"/>
              <w:autoSpaceDN w:val="0"/>
              <w:adjustRightInd w:val="0"/>
              <w:ind w:leftChars="200" w:left="480"/>
              <w:jc w:val="center"/>
            </w:pPr>
          </w:p>
        </w:tc>
      </w:tr>
      <w:tr w:rsidR="00362AA8" w:rsidTr="00791806">
        <w:trPr>
          <w:trHeight w:val="428"/>
          <w:jc w:val="center"/>
        </w:trPr>
        <w:tc>
          <w:tcPr>
            <w:tcW w:w="1728" w:type="dxa"/>
            <w:vAlign w:val="center"/>
          </w:tcPr>
          <w:p w:rsidR="00362AA8" w:rsidRPr="00791806" w:rsidRDefault="00362AA8" w:rsidP="004C0BD7">
            <w:pPr>
              <w:autoSpaceDE w:val="0"/>
              <w:autoSpaceDN w:val="0"/>
              <w:adjustRightInd w:val="0"/>
              <w:ind w:leftChars="200" w:left="480"/>
              <w:jc w:val="center"/>
            </w:pPr>
            <w:r w:rsidRPr="00791806">
              <w:lastRenderedPageBreak/>
              <w:t>35</w:t>
            </w:r>
          </w:p>
        </w:tc>
        <w:tc>
          <w:tcPr>
            <w:tcW w:w="1980" w:type="dxa"/>
            <w:vAlign w:val="center"/>
          </w:tcPr>
          <w:p w:rsidR="00362AA8" w:rsidRPr="00791806" w:rsidRDefault="00362AA8" w:rsidP="004C0BD7">
            <w:pPr>
              <w:autoSpaceDE w:val="0"/>
              <w:autoSpaceDN w:val="0"/>
              <w:adjustRightInd w:val="0"/>
              <w:ind w:leftChars="200" w:left="480"/>
              <w:jc w:val="center"/>
            </w:pPr>
            <w:r w:rsidRPr="00791806">
              <w:t>1.6896</w:t>
            </w:r>
          </w:p>
        </w:tc>
        <w:tc>
          <w:tcPr>
            <w:tcW w:w="1980" w:type="dxa"/>
            <w:vAlign w:val="center"/>
          </w:tcPr>
          <w:p w:rsidR="00362AA8" w:rsidRPr="00791806" w:rsidRDefault="00362AA8" w:rsidP="004C0BD7">
            <w:pPr>
              <w:autoSpaceDE w:val="0"/>
              <w:autoSpaceDN w:val="0"/>
              <w:adjustRightInd w:val="0"/>
              <w:ind w:leftChars="200" w:left="480"/>
              <w:jc w:val="center"/>
            </w:pPr>
            <w:r w:rsidRPr="00791806">
              <w:t>2.0301</w:t>
            </w:r>
          </w:p>
        </w:tc>
      </w:tr>
      <w:tr w:rsidR="00362AA8" w:rsidTr="00791806">
        <w:trPr>
          <w:trHeight w:val="419"/>
          <w:jc w:val="center"/>
        </w:trPr>
        <w:tc>
          <w:tcPr>
            <w:tcW w:w="1728" w:type="dxa"/>
            <w:vAlign w:val="center"/>
          </w:tcPr>
          <w:p w:rsidR="00362AA8" w:rsidRPr="00791806" w:rsidRDefault="00362AA8" w:rsidP="004C0BD7">
            <w:pPr>
              <w:autoSpaceDE w:val="0"/>
              <w:autoSpaceDN w:val="0"/>
              <w:adjustRightInd w:val="0"/>
              <w:ind w:leftChars="200" w:left="480"/>
              <w:jc w:val="center"/>
            </w:pPr>
            <w:r w:rsidRPr="00791806">
              <w:t>36</w:t>
            </w:r>
          </w:p>
        </w:tc>
        <w:tc>
          <w:tcPr>
            <w:tcW w:w="1980" w:type="dxa"/>
            <w:vAlign w:val="center"/>
          </w:tcPr>
          <w:p w:rsidR="00362AA8" w:rsidRPr="00791806" w:rsidRDefault="00362AA8" w:rsidP="004C0BD7">
            <w:pPr>
              <w:autoSpaceDE w:val="0"/>
              <w:autoSpaceDN w:val="0"/>
              <w:adjustRightInd w:val="0"/>
              <w:ind w:leftChars="200" w:left="480"/>
              <w:jc w:val="center"/>
            </w:pPr>
            <w:r w:rsidRPr="00791806">
              <w:t>1.6883</w:t>
            </w:r>
          </w:p>
        </w:tc>
        <w:tc>
          <w:tcPr>
            <w:tcW w:w="1980" w:type="dxa"/>
            <w:vAlign w:val="center"/>
          </w:tcPr>
          <w:p w:rsidR="00362AA8" w:rsidRPr="00791806" w:rsidRDefault="00362AA8" w:rsidP="004C0BD7">
            <w:pPr>
              <w:autoSpaceDE w:val="0"/>
              <w:autoSpaceDN w:val="0"/>
              <w:adjustRightInd w:val="0"/>
              <w:ind w:leftChars="200" w:left="480"/>
              <w:jc w:val="center"/>
            </w:pPr>
            <w:r w:rsidRPr="00791806">
              <w:t>2.0281</w:t>
            </w:r>
          </w:p>
        </w:tc>
      </w:tr>
    </w:tbl>
    <w:p w:rsidR="00362AA8" w:rsidRDefault="00362AA8" w:rsidP="00362AA8">
      <w:pPr>
        <w:autoSpaceDE w:val="0"/>
        <w:autoSpaceDN w:val="0"/>
        <w:adjustRightInd w:val="0"/>
        <w:jc w:val="left"/>
        <w:rPr>
          <w:rFonts w:ascii="宋体" w:hAnsi="宋体"/>
          <w:kern w:val="0"/>
          <w:szCs w:val="21"/>
        </w:rPr>
      </w:pPr>
    </w:p>
    <w:p w:rsidR="00362AA8" w:rsidRPr="00362AA8" w:rsidRDefault="00362AA8" w:rsidP="00CA00AF"/>
    <w:sectPr w:rsidR="00362AA8" w:rsidRPr="00362AA8" w:rsidSect="00223006">
      <w:headerReference w:type="even" r:id="rId275"/>
      <w:footerReference w:type="even" r:id="rId276"/>
      <w:footerReference w:type="default" r:id="rId277"/>
      <w:headerReference w:type="first" r:id="rId27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61AD" w:rsidRDefault="002761AD">
      <w:r>
        <w:separator/>
      </w:r>
    </w:p>
  </w:endnote>
  <w:endnote w:type="continuationSeparator" w:id="0">
    <w:p w:rsidR="002761AD" w:rsidRDefault="002761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ymbol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EF22C0" w:rsidP="00D80857">
        <w:pPr>
          <w:pStyle w:val="a4"/>
          <w:ind w:right="360" w:firstLine="360"/>
        </w:pPr>
        <w:r w:rsidRPr="00EF22C0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EF22C0">
                    <w:pPr>
                      <w:jc w:val="center"/>
                      <w:rPr>
                        <w:color w:val="5B9BD5" w:themeColor="accent1"/>
                      </w:rPr>
                    </w:pPr>
                    <w:r w:rsidRPr="00EF22C0">
                      <w:fldChar w:fldCharType="begin"/>
                    </w:r>
                    <w:r w:rsidR="004677C0">
                      <w:instrText>PAGE    \* MERGEFORMAT</w:instrText>
                    </w:r>
                    <w:r w:rsidRPr="00EF22C0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EB61CE">
      <w:rPr>
        <w:rFonts w:hint="eastAsia"/>
      </w:rPr>
      <w:t>1998</w:t>
    </w:r>
    <w:r w:rsidR="00EB61CE">
      <w:rPr>
        <w:rFonts w:hint="eastAsia"/>
      </w:rPr>
      <w:t>年</w:t>
    </w:r>
    <w:r w:rsidR="00EB61CE">
      <w:rPr>
        <w:rFonts w:hint="eastAsia"/>
      </w:rPr>
      <w:t xml:space="preserve"> </w:t>
    </w:r>
    <w:r>
      <w:rPr>
        <w:rFonts w:hint="eastAsia"/>
      </w:rPr>
      <w:t>第</w:t>
    </w:r>
    <w:r w:rsidR="00EF22C0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EF22C0">
      <w:rPr>
        <w:noProof/>
        <w:lang w:val="zh-CN"/>
      </w:rPr>
      <w:fldChar w:fldCharType="separate"/>
    </w:r>
    <w:r w:rsidR="000271CE">
      <w:rPr>
        <w:noProof/>
        <w:lang w:val="zh-CN"/>
      </w:rPr>
      <w:t>4</w:t>
    </w:r>
    <w:r w:rsidR="00EF22C0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61AD" w:rsidRDefault="002761AD">
      <w:r>
        <w:separator/>
      </w:r>
    </w:p>
  </w:footnote>
  <w:footnote w:type="continuationSeparator" w:id="0">
    <w:p w:rsidR="002761AD" w:rsidRDefault="002761A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EF22C0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2" type="#_x0000_t75" style="width:11.25pt;height:11.25pt" o:bullet="t">
        <v:imagedata r:id="rId1" o:title="msoA"/>
      </v:shape>
    </w:pict>
  </w:numPicBullet>
  <w:numPicBullet w:numPicBulletId="1">
    <w:pict>
      <v:shape id="_x0000_i1123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02498"/>
    <w:rsid w:val="00010017"/>
    <w:rsid w:val="00013F95"/>
    <w:rsid w:val="0001411E"/>
    <w:rsid w:val="00024384"/>
    <w:rsid w:val="000271CE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1F03"/>
    <w:rsid w:val="0011658A"/>
    <w:rsid w:val="00135729"/>
    <w:rsid w:val="00142B47"/>
    <w:rsid w:val="00144906"/>
    <w:rsid w:val="001461F0"/>
    <w:rsid w:val="00151644"/>
    <w:rsid w:val="00153A48"/>
    <w:rsid w:val="0015485D"/>
    <w:rsid w:val="00154F0E"/>
    <w:rsid w:val="00161FB6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F0916"/>
    <w:rsid w:val="001F6326"/>
    <w:rsid w:val="002214A2"/>
    <w:rsid w:val="002227CA"/>
    <w:rsid w:val="00223006"/>
    <w:rsid w:val="00225CA7"/>
    <w:rsid w:val="0022778B"/>
    <w:rsid w:val="00230DE9"/>
    <w:rsid w:val="00234A9B"/>
    <w:rsid w:val="00235A10"/>
    <w:rsid w:val="00236F00"/>
    <w:rsid w:val="002447D8"/>
    <w:rsid w:val="00246C6C"/>
    <w:rsid w:val="00253ABD"/>
    <w:rsid w:val="00253ED0"/>
    <w:rsid w:val="00261963"/>
    <w:rsid w:val="002678BA"/>
    <w:rsid w:val="00274785"/>
    <w:rsid w:val="00275CBA"/>
    <w:rsid w:val="002761AD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6F25"/>
    <w:rsid w:val="0032739C"/>
    <w:rsid w:val="00330B11"/>
    <w:rsid w:val="0033769C"/>
    <w:rsid w:val="0034712C"/>
    <w:rsid w:val="00362AA8"/>
    <w:rsid w:val="003648D1"/>
    <w:rsid w:val="00371455"/>
    <w:rsid w:val="003743A3"/>
    <w:rsid w:val="00377BFF"/>
    <w:rsid w:val="00380B73"/>
    <w:rsid w:val="00385A81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3F1DE4"/>
    <w:rsid w:val="0040031E"/>
    <w:rsid w:val="00401D99"/>
    <w:rsid w:val="004171D8"/>
    <w:rsid w:val="00421A44"/>
    <w:rsid w:val="004303A8"/>
    <w:rsid w:val="0043104A"/>
    <w:rsid w:val="00433FC2"/>
    <w:rsid w:val="00436F16"/>
    <w:rsid w:val="00441F95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2E01"/>
    <w:rsid w:val="004B5230"/>
    <w:rsid w:val="004C0BD7"/>
    <w:rsid w:val="004C34E1"/>
    <w:rsid w:val="004C4D06"/>
    <w:rsid w:val="004E0721"/>
    <w:rsid w:val="004E5C1A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0773"/>
    <w:rsid w:val="00573D63"/>
    <w:rsid w:val="00590B0F"/>
    <w:rsid w:val="00594A07"/>
    <w:rsid w:val="005977EA"/>
    <w:rsid w:val="005A05C0"/>
    <w:rsid w:val="005A0EC8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32F4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0F8"/>
    <w:rsid w:val="006354D6"/>
    <w:rsid w:val="0063705B"/>
    <w:rsid w:val="00642979"/>
    <w:rsid w:val="00642B51"/>
    <w:rsid w:val="00643BE8"/>
    <w:rsid w:val="00647CC6"/>
    <w:rsid w:val="0066003F"/>
    <w:rsid w:val="00663097"/>
    <w:rsid w:val="00666175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0887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1806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1706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50E2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0422E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3399"/>
    <w:rsid w:val="00954931"/>
    <w:rsid w:val="00963799"/>
    <w:rsid w:val="0096415B"/>
    <w:rsid w:val="00966B27"/>
    <w:rsid w:val="00972966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85D"/>
    <w:rsid w:val="009A3CED"/>
    <w:rsid w:val="009C249D"/>
    <w:rsid w:val="009D4A79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31F78"/>
    <w:rsid w:val="00A51D94"/>
    <w:rsid w:val="00A5482C"/>
    <w:rsid w:val="00A54ABB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C294D"/>
    <w:rsid w:val="00AD1155"/>
    <w:rsid w:val="00AE114B"/>
    <w:rsid w:val="00AE2B98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32F5"/>
    <w:rsid w:val="00B35149"/>
    <w:rsid w:val="00B37E50"/>
    <w:rsid w:val="00B40820"/>
    <w:rsid w:val="00B4208B"/>
    <w:rsid w:val="00B44DBE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57C74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1649"/>
    <w:rsid w:val="00CB2029"/>
    <w:rsid w:val="00CB360A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31F6"/>
    <w:rsid w:val="00D45DA2"/>
    <w:rsid w:val="00D46F9A"/>
    <w:rsid w:val="00D520B7"/>
    <w:rsid w:val="00D53CCD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3EF7"/>
    <w:rsid w:val="00E45FD6"/>
    <w:rsid w:val="00E463FD"/>
    <w:rsid w:val="00E46F31"/>
    <w:rsid w:val="00E47389"/>
    <w:rsid w:val="00E6049F"/>
    <w:rsid w:val="00E64DA9"/>
    <w:rsid w:val="00E76342"/>
    <w:rsid w:val="00E77B65"/>
    <w:rsid w:val="00E81E96"/>
    <w:rsid w:val="00E83AAD"/>
    <w:rsid w:val="00E84DFE"/>
    <w:rsid w:val="00E86000"/>
    <w:rsid w:val="00E905E2"/>
    <w:rsid w:val="00E9239F"/>
    <w:rsid w:val="00E9391E"/>
    <w:rsid w:val="00E94840"/>
    <w:rsid w:val="00EA4148"/>
    <w:rsid w:val="00EA478A"/>
    <w:rsid w:val="00EB61CE"/>
    <w:rsid w:val="00EC3DC9"/>
    <w:rsid w:val="00EC4F50"/>
    <w:rsid w:val="00EC58CE"/>
    <w:rsid w:val="00EC6B0E"/>
    <w:rsid w:val="00ED2A37"/>
    <w:rsid w:val="00EE0448"/>
    <w:rsid w:val="00EE066C"/>
    <w:rsid w:val="00EF1BB9"/>
    <w:rsid w:val="00EF22C0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44FF6"/>
    <w:rsid w:val="00F45FDB"/>
    <w:rsid w:val="00F53994"/>
    <w:rsid w:val="00F53DC6"/>
    <w:rsid w:val="00F55EDE"/>
    <w:rsid w:val="00F569ED"/>
    <w:rsid w:val="00F60145"/>
    <w:rsid w:val="00F60182"/>
    <w:rsid w:val="00F609E1"/>
    <w:rsid w:val="00F62769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8538C"/>
    <w:rsid w:val="00F92A9C"/>
    <w:rsid w:val="00F9555A"/>
    <w:rsid w:val="00F95A31"/>
    <w:rsid w:val="00FA2716"/>
    <w:rsid w:val="00FA277F"/>
    <w:rsid w:val="00FA5A5A"/>
    <w:rsid w:val="00FB56ED"/>
    <w:rsid w:val="00FC0894"/>
    <w:rsid w:val="00FC1D5F"/>
    <w:rsid w:val="00FC1EED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F92A9C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F92A9C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MTConvertedEquation">
    <w:name w:val="MTConvertedEquation"/>
    <w:basedOn w:val="a0"/>
    <w:rsid w:val="00326F25"/>
    <w:rPr>
      <w:rFonts w:ascii="宋体" w:hAnsi="宋体" w:cs="宋体"/>
      <w:kern w:val="0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fontTable" Target="fontTable.xml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theme" Target="theme/theme1.xml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244" Type="http://schemas.openxmlformats.org/officeDocument/2006/relationships/oleObject" Target="embeddings/oleObject118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65" Type="http://schemas.openxmlformats.org/officeDocument/2006/relationships/image" Target="media/image131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image" Target="media/image126.wmf"/><Relationship Id="rId271" Type="http://schemas.openxmlformats.org/officeDocument/2006/relationships/image" Target="media/image134.wmf"/><Relationship Id="rId276" Type="http://schemas.openxmlformats.org/officeDocument/2006/relationships/footer" Target="footer1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8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footer" Target="footer2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header" Target="header2.xml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header" Target="header1.xml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F2B9AA-30F3-4A7D-B464-4E747C757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996</TotalTime>
  <Pages>5</Pages>
  <Words>750</Words>
  <Characters>4279</Characters>
  <Application>Microsoft Office Word</Application>
  <DocSecurity>0</DocSecurity>
  <Lines>35</Lines>
  <Paragraphs>10</Paragraphs>
  <ScaleCrop>false</ScaleCrop>
  <Company>微软中国</Company>
  <LinksUpToDate>false</LinksUpToDate>
  <CharactersWithSpaces>5019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128</cp:revision>
  <cp:lastPrinted>2011-09-06T10:51:00Z</cp:lastPrinted>
  <dcterms:created xsi:type="dcterms:W3CDTF">2020-11-13T07:23:00Z</dcterms:created>
  <dcterms:modified xsi:type="dcterms:W3CDTF">2021-02-16T03:57:00Z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