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B61CE" w:rsidRDefault="00F53994" w:rsidP="00EB61CE">
      <w:pPr>
        <w:pStyle w:val="af"/>
      </w:pPr>
      <w:hyperlink r:id="rId8" w:history="1">
        <w:r w:rsidR="00EB61CE" w:rsidRPr="00EB61CE">
          <w:rPr>
            <w:rStyle w:val="a7"/>
            <w:rFonts w:hint="eastAsia"/>
            <w:color w:val="C00000"/>
          </w:rPr>
          <w:t>1998</w:t>
        </w:r>
        <w:r w:rsidR="00CA00AF" w:rsidRPr="00EB61C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EB61CE">
          <w:rPr>
            <w:rStyle w:val="a7"/>
            <w:rFonts w:hint="eastAsia"/>
            <w:color w:val="C00000"/>
          </w:rPr>
          <w:t>卷</w:t>
        </w:r>
        <w:r w:rsidR="00EB61CE" w:rsidRPr="00EB61CE">
          <w:rPr>
            <w:rStyle w:val="a7"/>
            <w:rFonts w:hint="eastAsia"/>
            <w:color w:val="C00000"/>
          </w:rPr>
          <w:t>一</w:t>
        </w:r>
        <w:r w:rsidR="003C7E48" w:rsidRPr="00EB61C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62AA8" w:rsidRDefault="00362AA8" w:rsidP="00EE0448">
      <w:pPr>
        <w:pStyle w:val="1"/>
      </w:pPr>
      <w:r>
        <w:rPr>
          <w:rFonts w:hint="eastAsia"/>
        </w:rPr>
        <w:t>一、填空题</w:t>
      </w:r>
      <w:r w:rsidR="00EE0448">
        <w:rPr>
          <w:rFonts w:hint="eastAsia"/>
        </w:rPr>
        <w:t>（</w:t>
      </w:r>
      <w:r>
        <w:rPr>
          <w:rFonts w:hint="eastAsia"/>
        </w:rPr>
        <w:t>本题共5小题</w:t>
      </w:r>
      <w:r w:rsidR="00EE0448">
        <w:rPr>
          <w:rFonts w:hint="eastAsia"/>
        </w:rPr>
        <w:t>，</w:t>
      </w:r>
      <w:r>
        <w:rPr>
          <w:rFonts w:hint="eastAsia"/>
        </w:rPr>
        <w:t>每小题3分</w:t>
      </w:r>
      <w:r w:rsidR="00EE0448">
        <w:rPr>
          <w:rFonts w:hint="eastAsia"/>
        </w:rPr>
        <w:t>，</w:t>
      </w:r>
      <w:r>
        <w:rPr>
          <w:rFonts w:hint="eastAsia"/>
        </w:rPr>
        <w:t>满分15分</w:t>
      </w:r>
      <w:r w:rsidR="00EE0448">
        <w:rPr>
          <w:rFonts w:hint="eastAsia"/>
        </w:rPr>
        <w:t>）</w:t>
      </w:r>
    </w:p>
    <w:p w:rsidR="00EE0448" w:rsidRDefault="00EE0448" w:rsidP="00362AA8">
      <w:pPr>
        <w:rPr>
          <w:rFonts w:ascii="宋体" w:hAnsi="宋体"/>
          <w:b/>
          <w:szCs w:val="21"/>
        </w:rPr>
      </w:pPr>
    </w:p>
    <w:p w:rsidR="00EE0448" w:rsidRDefault="00EE0448" w:rsidP="00362AA8">
      <w:pPr>
        <w:rPr>
          <w:rFonts w:ascii="宋体" w:hAnsi="宋体"/>
          <w:b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1</w:t>
      </w:r>
      <w:r w:rsidRPr="00CB360A">
        <w:rPr>
          <w:rFonts w:hint="eastAsia"/>
        </w:rPr>
        <w:t xml:space="preserve">) </w:t>
      </w:r>
      <w:r w:rsidR="001F0916" w:rsidRPr="001F0916">
        <w:rPr>
          <w:position w:val="-24"/>
        </w:rPr>
        <w:object w:dxaOrig="2460" w:dyaOrig="680">
          <v:shape id="_x0000_i1025" type="#_x0000_t75" style="width:122.7pt;height:33.8pt" o:ole="">
            <v:imagedata r:id="rId9" o:title=""/>
          </v:shape>
          <o:OLEObject Type="Embed" ProgID="Equation.DSMT4" ShapeID="_x0000_i1025" DrawAspect="Content" ObjectID="_1674355512" r:id="rId10"/>
        </w:object>
      </w:r>
      <w:r>
        <w:rPr>
          <w:rFonts w:ascii="宋体" w:hAnsi="宋体" w:hint="eastAsia"/>
          <w:kern w:val="0"/>
          <w:szCs w:val="21"/>
          <w:u w:val="single"/>
        </w:rPr>
        <w:t xml:space="preserve">            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111F03">
      <w:pPr>
        <w:rPr>
          <w:rFonts w:ascii="宋体" w:hAnsi="宋体" w:cs="宋体"/>
          <w:kern w:val="0"/>
          <w:szCs w:val="21"/>
        </w:rPr>
      </w:pPr>
    </w:p>
    <w:p w:rsidR="00111F03" w:rsidRDefault="00CB360A" w:rsidP="00CB360A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1F0916" w:rsidRPr="001F0916">
        <w:rPr>
          <w:position w:val="-24"/>
        </w:rPr>
        <w:object w:dxaOrig="400" w:dyaOrig="620">
          <v:shape id="_x0000_i1026" type="#_x0000_t75" style="width:20.05pt;height:31.3pt" o:ole="">
            <v:imagedata r:id="rId11" o:title=""/>
          </v:shape>
          <o:OLEObject Type="Embed" ProgID="Equation.DSMT4" ShapeID="_x0000_i1026" DrawAspect="Content" ObjectID="_1674355513" r:id="rId12"/>
        </w:object>
      </w:r>
      <w:r>
        <w:rPr>
          <w:rFonts w:ascii="宋体" w:hAnsi="宋体" w:cs="宋体" w:hint="eastAsia"/>
          <w:kern w:val="0"/>
          <w:szCs w:val="21"/>
        </w:rPr>
        <w:t>．</w:t>
      </w:r>
      <w:r w:rsidR="00111F03">
        <w:rPr>
          <w:rFonts w:ascii="宋体" w:hAnsi="宋体" w:cs="宋体" w:hint="eastAsia"/>
          <w:kern w:val="0"/>
          <w:szCs w:val="21"/>
        </w:rPr>
        <w:t>用四则运算将分子化简</w:t>
      </w:r>
      <w:r w:rsidR="00401D99">
        <w:rPr>
          <w:rFonts w:ascii="宋体" w:hAnsi="宋体" w:cs="宋体" w:hint="eastAsia"/>
          <w:kern w:val="0"/>
          <w:szCs w:val="21"/>
        </w:rPr>
        <w:t>，</w:t>
      </w:r>
      <w:r w:rsidR="00111F03">
        <w:rPr>
          <w:rFonts w:ascii="宋体" w:hAnsi="宋体" w:cs="宋体" w:hint="eastAsia"/>
          <w:kern w:val="0"/>
          <w:szCs w:val="21"/>
        </w:rPr>
        <w:t>再用等价无穷小替换</w:t>
      </w:r>
      <w:r w:rsidR="00401D99">
        <w:rPr>
          <w:rFonts w:ascii="宋体" w:hAnsi="宋体" w:cs="宋体" w:hint="eastAsia"/>
          <w:kern w:val="0"/>
          <w:szCs w:val="21"/>
        </w:rPr>
        <w:t>：</w:t>
      </w:r>
    </w:p>
    <w:p w:rsidR="00111F03" w:rsidRDefault="001F0916" w:rsidP="00401D99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</w:rPr>
      </w:pPr>
      <w:r w:rsidRPr="001F0916">
        <w:rPr>
          <w:position w:val="-96"/>
        </w:rPr>
        <w:object w:dxaOrig="7080" w:dyaOrig="2040">
          <v:shape id="_x0000_i1027" type="#_x0000_t75" style="width:353.75pt;height:102.05pt" o:ole="">
            <v:imagedata r:id="rId13" o:title=""/>
          </v:shape>
          <o:OLEObject Type="Embed" ProgID="Equation.DSMT4" ShapeID="_x0000_i1027" DrawAspect="Content" ObjectID="_1674355514" r:id="rId14"/>
        </w:objec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CB360A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  <w:u w:val="single"/>
        </w:rPr>
      </w:pPr>
      <w:r w:rsidRPr="00CB360A">
        <w:rPr>
          <w:rFonts w:hint="eastAsia"/>
        </w:rPr>
        <w:t>(</w:t>
      </w:r>
      <w:r w:rsidRPr="00CB360A">
        <w:t>2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24"/>
        </w:rPr>
        <w:object w:dxaOrig="2360" w:dyaOrig="620">
          <v:shape id="_x0000_i1028" type="#_x0000_t75" style="width:117.7pt;height:31.3pt" o:ole="">
            <v:imagedata r:id="rId15" o:title=""/>
          </v:shape>
          <o:OLEObject Type="Embed" ProgID="Equation.DSMT4" ShapeID="_x0000_i1028" DrawAspect="Content" ObjectID="_1674355515" r:id="rId16"/>
        </w:object>
      </w:r>
      <w:r w:rsidR="00401D99">
        <w:rPr>
          <w:rFonts w:hint="eastAsia"/>
        </w:rPr>
        <w:t>，</w:t>
      </w:r>
      <w:r w:rsidR="001F0916" w:rsidRPr="001F0916">
        <w:rPr>
          <w:position w:val="-10"/>
        </w:rPr>
        <w:object w:dxaOrig="460" w:dyaOrig="320">
          <v:shape id="_x0000_i1029" type="#_x0000_t75" style="width:23.15pt;height:16.3pt" o:ole="">
            <v:imagedata r:id="rId17" o:title=""/>
          </v:shape>
          <o:OLEObject Type="Embed" ProgID="Equation.DSMT4" ShapeID="_x0000_i1029" DrawAspect="Content" ObjectID="_1674355516" r:id="rId18"/>
        </w:object>
      </w:r>
      <w:r>
        <w:rPr>
          <w:rFonts w:ascii="宋体" w:hAnsi="宋体" w:cs="宋体" w:hint="eastAsia"/>
          <w:kern w:val="0"/>
          <w:szCs w:val="21"/>
        </w:rPr>
        <w:t>具有二阶连续导数</w:t>
      </w:r>
      <w:r w:rsidR="00401D99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则</w:t>
      </w:r>
      <w:r w:rsidR="001F0916" w:rsidRPr="001F0916">
        <w:rPr>
          <w:position w:val="-28"/>
        </w:rPr>
        <w:object w:dxaOrig="760" w:dyaOrig="700">
          <v:shape id="_x0000_i1030" type="#_x0000_t75" style="width:38.2pt;height:35.05pt" o:ole="">
            <v:imagedata r:id="rId19" o:title=""/>
          </v:shape>
          <o:OLEObject Type="Embed" ProgID="Equation.DSMT4" ShapeID="_x0000_i1030" DrawAspect="Content" ObjectID="_1674355517" r:id="rId20"/>
        </w:object>
      </w:r>
      <w:r>
        <w:rPr>
          <w:rFonts w:ascii="宋体" w:hAnsi="宋体" w:hint="eastAsia"/>
          <w:kern w:val="0"/>
          <w:szCs w:val="21"/>
          <w:u w:val="single"/>
        </w:rPr>
        <w:t xml:space="preserve">         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401D99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1F0916" w:rsidRPr="001F0916">
        <w:rPr>
          <w:position w:val="-10"/>
        </w:rPr>
        <w:object w:dxaOrig="3159" w:dyaOrig="320">
          <v:shape id="_x0000_i1031" type="#_x0000_t75" style="width:157.75pt;height:16.3pt" o:ole="">
            <v:imagedata r:id="rId21" o:title=""/>
          </v:shape>
          <o:OLEObject Type="Embed" ProgID="Equation.DSMT4" ShapeID="_x0000_i1031" DrawAspect="Content" ObjectID="_1674355518" r:id="rId22"/>
        </w:object>
      </w:r>
      <w:r>
        <w:rPr>
          <w:rFonts w:ascii="宋体" w:hAnsi="宋体" w:cs="宋体" w:hint="eastAsia"/>
          <w:kern w:val="0"/>
          <w:szCs w:val="21"/>
        </w:rPr>
        <w:t>．</w:t>
      </w:r>
      <w:r w:rsidR="00401D99">
        <w:rPr>
          <w:rFonts w:ascii="宋体" w:hAnsi="宋体" w:cs="宋体" w:hint="eastAsia"/>
          <w:kern w:val="0"/>
          <w:szCs w:val="21"/>
        </w:rPr>
        <w:t>对两项分别用不同的求导顺序较简单</w:t>
      </w:r>
      <w:r w:rsidR="00111F03">
        <w:rPr>
          <w:rFonts w:ascii="宋体" w:hAnsi="宋体" w:cs="宋体" w:hint="eastAsia"/>
          <w:kern w:val="0"/>
          <w:szCs w:val="21"/>
        </w:rPr>
        <w:t>：</w:t>
      </w:r>
    </w:p>
    <w:p w:rsidR="00111F03" w:rsidRDefault="00647CC6" w:rsidP="00401D99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  <w:b/>
          <w:szCs w:val="21"/>
        </w:rPr>
      </w:pPr>
      <w:r w:rsidRPr="00647CC6">
        <w:rPr>
          <w:position w:val="-120"/>
        </w:rPr>
        <w:object w:dxaOrig="4760" w:dyaOrig="2520">
          <v:shape id="_x0000_i1433" type="#_x0000_t75" style="width:237.9pt;height:125.85pt" o:ole="">
            <v:imagedata r:id="rId23" o:title=""/>
          </v:shape>
          <o:OLEObject Type="Embed" ProgID="Equation.DSMT4" ShapeID="_x0000_i1433" DrawAspect="Content" ObjectID="_1674355519" r:id="rId24"/>
        </w:objec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3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025957">
        <w:rPr>
          <w:position w:val="-4"/>
        </w:rPr>
        <w:object w:dxaOrig="200" w:dyaOrig="260">
          <v:shape id="_x0000_i1032" type="#_x0000_t75" style="width:10pt;height:13.15pt" o:ole="">
            <v:imagedata r:id="rId25" o:title=""/>
          </v:shape>
          <o:OLEObject Type="Embed" ProgID="Equation.DSMT4" ShapeID="_x0000_i1032" DrawAspect="Content" ObjectID="_1674355520" r:id="rId26"/>
        </w:object>
      </w:r>
      <w:r>
        <w:rPr>
          <w:rFonts w:ascii="宋体" w:hAnsi="宋体" w:cs="宋体" w:hint="eastAsia"/>
          <w:kern w:val="0"/>
          <w:szCs w:val="21"/>
        </w:rPr>
        <w:t>为椭圆</w:t>
      </w:r>
      <w:r w:rsidR="001F0916" w:rsidRPr="001F0916">
        <w:rPr>
          <w:position w:val="-24"/>
        </w:rPr>
        <w:object w:dxaOrig="1240" w:dyaOrig="660">
          <v:shape id="_x0000_i1033" type="#_x0000_t75" style="width:62pt;height:33.2pt" o:ole="">
            <v:imagedata r:id="rId27" o:title=""/>
          </v:shape>
          <o:OLEObject Type="Embed" ProgID="Equation.DSMT4" ShapeID="_x0000_i1033" DrawAspect="Content" ObjectID="_1674355521" r:id="rId28"/>
        </w:object>
      </w:r>
      <w:r>
        <w:rPr>
          <w:rFonts w:ascii="宋体" w:hAnsi="宋体" w:cs="宋体" w:hint="eastAsia"/>
          <w:kern w:val="0"/>
          <w:szCs w:val="21"/>
        </w:rPr>
        <w:t>其周长记为</w:t>
      </w:r>
      <w:r w:rsidR="001F0916" w:rsidRPr="001F0916">
        <w:rPr>
          <w:position w:val="-6"/>
        </w:rPr>
        <w:object w:dxaOrig="200" w:dyaOrig="220">
          <v:shape id="_x0000_i1034" type="#_x0000_t75" style="width:10pt;height:11.25pt" o:ole="">
            <v:imagedata r:id="rId29" o:title=""/>
          </v:shape>
          <o:OLEObject Type="Embed" ProgID="Equation.DSMT4" ShapeID="_x0000_i1034" DrawAspect="Content" ObjectID="_1674355522" r:id="rId30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则</w:t>
      </w:r>
      <w:r w:rsidR="001F0916" w:rsidRPr="001F0916">
        <w:rPr>
          <w:position w:val="-18"/>
        </w:rPr>
        <w:object w:dxaOrig="2400" w:dyaOrig="460">
          <v:shape id="_x0000_i1035" type="#_x0000_t75" style="width:120.2pt;height:23.15pt" o:ole="">
            <v:imagedata r:id="rId31" o:title=""/>
          </v:shape>
          <o:OLEObject Type="Embed" ProgID="Equation.DSMT4" ShapeID="_x0000_i1035" DrawAspect="Content" ObjectID="_1674355523" r:id="rId32"/>
        </w:object>
      </w:r>
      <w:r w:rsidR="004E5C1A">
        <w:rPr>
          <w:rFonts w:ascii="宋体" w:hAnsi="宋体" w:hint="eastAsia"/>
          <w:kern w:val="0"/>
          <w:szCs w:val="21"/>
          <w:u w:val="single"/>
        </w:rPr>
        <w:t xml:space="preserve">       </w:t>
      </w:r>
      <w:r>
        <w:rPr>
          <w:rFonts w:ascii="宋体" w:hAnsi="宋体" w:hint="eastAsia"/>
          <w:kern w:val="0"/>
          <w:szCs w:val="21"/>
          <w:u w:val="single"/>
        </w:rPr>
        <w:t xml:space="preserve">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Pr="00401D99" w:rsidRDefault="00CB360A" w:rsidP="00401D99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1F0916" w:rsidRPr="001F0916">
        <w:rPr>
          <w:position w:val="-6"/>
        </w:rPr>
        <w:object w:dxaOrig="440" w:dyaOrig="279">
          <v:shape id="_x0000_i1036" type="#_x0000_t75" style="width:21.9pt;height:13.75pt" o:ole="">
            <v:imagedata r:id="rId33" o:title=""/>
          </v:shape>
          <o:OLEObject Type="Embed" ProgID="Equation.DSMT4" ShapeID="_x0000_i1036" DrawAspect="Content" ObjectID="_1674355524" r:id="rId34"/>
        </w:object>
      </w:r>
      <w:r>
        <w:rPr>
          <w:rFonts w:ascii="宋体" w:hAnsi="宋体" w:cs="宋体" w:hint="eastAsia"/>
          <w:kern w:val="0"/>
          <w:szCs w:val="21"/>
        </w:rPr>
        <w:t>．</w:t>
      </w:r>
      <w:r w:rsidR="001F0916" w:rsidRPr="00025957">
        <w:rPr>
          <w:position w:val="-4"/>
        </w:rPr>
        <w:object w:dxaOrig="200" w:dyaOrig="260">
          <v:shape id="_x0000_i1037" type="#_x0000_t75" style="width:10pt;height:13.15pt" o:ole="">
            <v:imagedata r:id="rId35" o:title=""/>
          </v:shape>
          <o:OLEObject Type="Embed" ProgID="Equation.DSMT4" ShapeID="_x0000_i1037" DrawAspect="Content" ObjectID="_1674355525" r:id="rId36"/>
        </w:object>
      </w:r>
      <w:r w:rsidR="00111F03">
        <w:rPr>
          <w:rFonts w:ascii="宋体" w:hAnsi="宋体" w:hint="eastAsia"/>
          <w:kern w:val="0"/>
          <w:szCs w:val="21"/>
        </w:rPr>
        <w:t>关于</w:t>
      </w:r>
      <w:r w:rsidR="001F0916" w:rsidRPr="00025957">
        <w:rPr>
          <w:position w:val="-4"/>
        </w:rPr>
        <w:object w:dxaOrig="200" w:dyaOrig="200">
          <v:shape id="_x0000_i1038" type="#_x0000_t75" style="width:10pt;height:10pt" o:ole="">
            <v:imagedata r:id="rId37" o:title=""/>
          </v:shape>
          <o:OLEObject Type="Embed" ProgID="Equation.DSMT4" ShapeID="_x0000_i1038" DrawAspect="Content" ObjectID="_1674355526" r:id="rId38"/>
        </w:object>
      </w:r>
      <w:r w:rsidR="00111F03">
        <w:rPr>
          <w:rFonts w:ascii="宋体" w:hAnsi="宋体" w:hint="eastAsia"/>
          <w:kern w:val="0"/>
          <w:szCs w:val="21"/>
        </w:rPr>
        <w:t>轴(</w:t>
      </w:r>
      <w:r w:rsidR="001F0916" w:rsidRPr="001F0916">
        <w:rPr>
          <w:position w:val="-10"/>
        </w:rPr>
        <w:object w:dxaOrig="220" w:dyaOrig="260">
          <v:shape id="_x0000_i1039" type="#_x0000_t75" style="width:11.25pt;height:13.15pt" o:ole="">
            <v:imagedata r:id="rId39" o:title=""/>
          </v:shape>
          <o:OLEObject Type="Embed" ProgID="Equation.DSMT4" ShapeID="_x0000_i1039" DrawAspect="Content" ObjectID="_1674355527" r:id="rId40"/>
        </w:object>
      </w:r>
      <w:r w:rsidR="00111F03">
        <w:rPr>
          <w:rFonts w:ascii="宋体" w:hAnsi="宋体" w:hint="eastAsia"/>
          <w:kern w:val="0"/>
          <w:szCs w:val="21"/>
        </w:rPr>
        <w:t>轴)对称,</w:t>
      </w:r>
      <w:r w:rsidR="001F0916" w:rsidRPr="001F0916">
        <w:rPr>
          <w:position w:val="-10"/>
        </w:rPr>
        <w:object w:dxaOrig="420" w:dyaOrig="320">
          <v:shape id="_x0000_i1040" type="#_x0000_t75" style="width:21.3pt;height:16.3pt" o:ole="">
            <v:imagedata r:id="rId41" o:title=""/>
          </v:shape>
          <o:OLEObject Type="Embed" ProgID="Equation.DSMT4" ShapeID="_x0000_i1040" DrawAspect="Content" ObjectID="_1674355528" r:id="rId42"/>
        </w:object>
      </w:r>
      <w:r w:rsidR="00111F03">
        <w:rPr>
          <w:rFonts w:ascii="宋体" w:hAnsi="宋体" w:hint="eastAsia"/>
          <w:kern w:val="0"/>
          <w:szCs w:val="21"/>
        </w:rPr>
        <w:t>关于</w:t>
      </w:r>
      <w:r w:rsidR="001F0916" w:rsidRPr="001F0916">
        <w:rPr>
          <w:position w:val="-10"/>
        </w:rPr>
        <w:object w:dxaOrig="220" w:dyaOrig="260">
          <v:shape id="_x0000_i1041" type="#_x0000_t75" style="width:11.25pt;height:13.15pt" o:ole="">
            <v:imagedata r:id="rId43" o:title=""/>
          </v:shape>
          <o:OLEObject Type="Embed" ProgID="Equation.DSMT4" ShapeID="_x0000_i1041" DrawAspect="Content" ObjectID="_1674355529" r:id="rId44"/>
        </w:object>
      </w:r>
      <w:r w:rsidR="00111F03">
        <w:rPr>
          <w:rFonts w:ascii="宋体" w:hAnsi="宋体" w:hint="eastAsia"/>
          <w:kern w:val="0"/>
          <w:szCs w:val="21"/>
        </w:rPr>
        <w:t>(关于</w:t>
      </w:r>
      <w:r w:rsidR="001F0916" w:rsidRPr="00025957">
        <w:rPr>
          <w:position w:val="-4"/>
        </w:rPr>
        <w:object w:dxaOrig="200" w:dyaOrig="200">
          <v:shape id="_x0000_i1042" type="#_x0000_t75" style="width:10pt;height:10pt" o:ole="">
            <v:imagedata r:id="rId45" o:title=""/>
          </v:shape>
          <o:OLEObject Type="Embed" ProgID="Equation.DSMT4" ShapeID="_x0000_i1042" DrawAspect="Content" ObjectID="_1674355530" r:id="rId46"/>
        </w:object>
      </w:r>
      <w:r w:rsidR="00111F03">
        <w:rPr>
          <w:rFonts w:ascii="宋体" w:hAnsi="宋体" w:hint="eastAsia"/>
          <w:kern w:val="0"/>
          <w:szCs w:val="21"/>
        </w:rPr>
        <w:t>)为奇函数</w:t>
      </w:r>
      <w:r w:rsidR="00401D99">
        <w:rPr>
          <w:rFonts w:ascii="宋体" w:hAnsi="宋体" w:hint="eastAsia"/>
          <w:kern w:val="0"/>
          <w:szCs w:val="21"/>
        </w:rPr>
        <w:t>，所以</w:t>
      </w:r>
      <w:r w:rsidR="001F0916" w:rsidRPr="001F0916">
        <w:rPr>
          <w:position w:val="-18"/>
        </w:rPr>
        <w:object w:dxaOrig="1180" w:dyaOrig="460">
          <v:shape id="_x0000_i1043" type="#_x0000_t75" style="width:58.85pt;height:23.15pt" o:ole="">
            <v:imagedata r:id="rId47" o:title=""/>
          </v:shape>
          <o:OLEObject Type="Embed" ProgID="Equation.DSMT4" ShapeID="_x0000_i1043" DrawAspect="Content" ObjectID="_1674355531" r:id="rId48"/>
        </w:object>
      </w:r>
      <w:r w:rsidR="00111F03">
        <w:rPr>
          <w:rFonts w:ascii="宋体" w:hAnsi="宋体" w:cs="宋体" w:hint="eastAsia"/>
          <w:kern w:val="0"/>
          <w:szCs w:val="21"/>
        </w:rPr>
        <w:t>.又在</w:t>
      </w:r>
      <w:r w:rsidR="001F0916" w:rsidRPr="00025957">
        <w:rPr>
          <w:position w:val="-4"/>
        </w:rPr>
        <w:object w:dxaOrig="200" w:dyaOrig="260">
          <v:shape id="_x0000_i1044" type="#_x0000_t75" style="width:10pt;height:13.15pt" o:ole="">
            <v:imagedata r:id="rId49" o:title=""/>
          </v:shape>
          <o:OLEObject Type="Embed" ProgID="Equation.DSMT4" ShapeID="_x0000_i1044" DrawAspect="Content" ObjectID="_1674355532" r:id="rId50"/>
        </w:object>
      </w:r>
      <w:r w:rsidR="00111F03">
        <w:rPr>
          <w:rFonts w:ascii="宋体" w:hAnsi="宋体" w:hint="eastAsia"/>
          <w:kern w:val="0"/>
          <w:szCs w:val="21"/>
        </w:rPr>
        <w:t>上,</w:t>
      </w:r>
    </w:p>
    <w:p w:rsidR="00111F03" w:rsidRDefault="001F0916" w:rsidP="00401D9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6259" w:dyaOrig="660">
          <v:shape id="_x0000_i1045" type="#_x0000_t75" style="width:313.05pt;height:33.2pt" o:ole="">
            <v:imagedata r:id="rId51" o:title=""/>
          </v:shape>
          <o:OLEObject Type="Embed" ProgID="Equation.DSMT4" ShapeID="_x0000_i1045" DrawAspect="Content" ObjectID="_1674355533" r:id="rId52"/>
        </w:object>
      </w:r>
    </w:p>
    <w:p w:rsidR="00111F03" w:rsidRPr="00CB360A" w:rsidRDefault="00111F03" w:rsidP="00401D99">
      <w:pPr>
        <w:tabs>
          <w:tab w:val="left" w:pos="1260"/>
        </w:tabs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因此原式</w:t>
      </w:r>
      <w:r w:rsidR="001F0916" w:rsidRPr="001F0916">
        <w:rPr>
          <w:position w:val="-18"/>
        </w:rPr>
        <w:object w:dxaOrig="3340" w:dyaOrig="460">
          <v:shape id="_x0000_i1046" type="#_x0000_t75" style="width:167.15pt;height:23.15pt" o:ole="">
            <v:imagedata r:id="rId53" o:title=""/>
          </v:shape>
          <o:OLEObject Type="Embed" ProgID="Equation.DSMT4" ShapeID="_x0000_i1046" DrawAspect="Content" ObjectID="_1674355534" r:id="rId54"/>
        </w:object>
      </w:r>
      <w:r>
        <w:rPr>
          <w:rFonts w:ascii="宋体" w:hAnsi="宋体" w:cs="宋体" w:hint="eastAsia"/>
          <w:kern w:val="0"/>
          <w:szCs w:val="21"/>
        </w:rPr>
        <w:t>.</w:t>
      </w:r>
    </w:p>
    <w:p w:rsidR="00111F03" w:rsidRPr="00401D99" w:rsidRDefault="00111F03" w:rsidP="00362AA8">
      <w:pPr>
        <w:autoSpaceDE w:val="0"/>
        <w:autoSpaceDN w:val="0"/>
        <w:adjustRightInd w:val="0"/>
        <w:ind w:left="480" w:hangingChars="200" w:hanging="480"/>
        <w:jc w:val="left"/>
      </w:pPr>
    </w:p>
    <w:p w:rsidR="00CB360A" w:rsidRPr="00401D99" w:rsidRDefault="00CB360A" w:rsidP="00362AA8">
      <w:pPr>
        <w:autoSpaceDE w:val="0"/>
        <w:autoSpaceDN w:val="0"/>
        <w:adjustRightInd w:val="0"/>
        <w:ind w:left="480" w:hangingChars="200" w:hanging="480"/>
        <w:jc w:val="left"/>
      </w:pPr>
    </w:p>
    <w:p w:rsidR="00362AA8" w:rsidRDefault="00362AA8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4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025957">
        <w:rPr>
          <w:position w:val="-4"/>
        </w:rPr>
        <w:object w:dxaOrig="220" w:dyaOrig="260">
          <v:shape id="_x0000_i1047" type="#_x0000_t75" style="width:11.25pt;height:13.15pt" o:ole="">
            <v:imagedata r:id="rId55" o:title=""/>
          </v:shape>
          <o:OLEObject Type="Embed" ProgID="Equation.DSMT4" ShapeID="_x0000_i1047" DrawAspect="Content" ObjectID="_1674355535" r:id="rId56"/>
        </w:object>
      </w:r>
      <w:r>
        <w:rPr>
          <w:rFonts w:ascii="宋体" w:hAnsi="宋体" w:cs="宋体" w:hint="eastAsia"/>
          <w:kern w:val="0"/>
          <w:szCs w:val="21"/>
        </w:rPr>
        <w:t>为</w:t>
      </w:r>
      <w:r w:rsidR="001F0916" w:rsidRPr="00025957">
        <w:rPr>
          <w:position w:val="-4"/>
        </w:rPr>
        <w:object w:dxaOrig="200" w:dyaOrig="200">
          <v:shape id="_x0000_i1048" type="#_x0000_t75" style="width:10pt;height:10pt" o:ole="">
            <v:imagedata r:id="rId57" o:title=""/>
          </v:shape>
          <o:OLEObject Type="Embed" ProgID="Equation.DSMT4" ShapeID="_x0000_i1048" DrawAspect="Content" ObjectID="_1674355536" r:id="rId58"/>
        </w:object>
      </w:r>
      <w:r>
        <w:rPr>
          <w:rFonts w:ascii="宋体" w:hAnsi="宋体" w:cs="宋体" w:hint="eastAsia"/>
          <w:kern w:val="0"/>
          <w:szCs w:val="21"/>
        </w:rPr>
        <w:t>阶矩阵,</w:t>
      </w:r>
      <w:r w:rsidR="001F0916" w:rsidRPr="001F0916">
        <w:rPr>
          <w:position w:val="-14"/>
        </w:rPr>
        <w:object w:dxaOrig="660" w:dyaOrig="400">
          <v:shape id="_x0000_i1049" type="#_x0000_t75" style="width:33.2pt;height:20.05pt" o:ole="">
            <v:imagedata r:id="rId59" o:title=""/>
          </v:shape>
          <o:OLEObject Type="Embed" ProgID="Equation.DSMT4" ShapeID="_x0000_i1049" DrawAspect="Content" ObjectID="_1674355537" r:id="rId60"/>
        </w:object>
      </w:r>
      <w:r>
        <w:rPr>
          <w:rFonts w:ascii="宋体" w:hAnsi="宋体"/>
          <w:kern w:val="0"/>
          <w:szCs w:val="21"/>
        </w:rPr>
        <w:t>,</w:t>
      </w:r>
      <w:r w:rsidR="001F0916" w:rsidRPr="00025957">
        <w:rPr>
          <w:position w:val="-4"/>
        </w:rPr>
        <w:object w:dxaOrig="300" w:dyaOrig="300">
          <v:shape id="_x0000_i1050" type="#_x0000_t75" style="width:15.05pt;height:15.05pt" o:ole="">
            <v:imagedata r:id="rId61" o:title=""/>
          </v:shape>
          <o:OLEObject Type="Embed" ProgID="Equation.DSMT4" ShapeID="_x0000_i1050" DrawAspect="Content" ObjectID="_1674355538" r:id="rId62"/>
        </w:object>
      </w:r>
      <w:r>
        <w:rPr>
          <w:rFonts w:ascii="宋体" w:hAnsi="宋体" w:cs="宋体" w:hint="eastAsia"/>
          <w:kern w:val="0"/>
          <w:szCs w:val="21"/>
        </w:rPr>
        <w:t>为</w:t>
      </w:r>
      <w:r w:rsidR="001F0916" w:rsidRPr="00025957">
        <w:rPr>
          <w:position w:val="-4"/>
        </w:rPr>
        <w:object w:dxaOrig="220" w:dyaOrig="260">
          <v:shape id="_x0000_i1051" type="#_x0000_t75" style="width:11.25pt;height:13.15pt" o:ole="">
            <v:imagedata r:id="rId63" o:title=""/>
          </v:shape>
          <o:OLEObject Type="Embed" ProgID="Equation.DSMT4" ShapeID="_x0000_i1051" DrawAspect="Content" ObjectID="_1674355539" r:id="rId64"/>
        </w:object>
      </w:r>
      <w:r>
        <w:rPr>
          <w:rFonts w:ascii="宋体" w:hAnsi="宋体" w:cs="宋体" w:hint="eastAsia"/>
          <w:kern w:val="0"/>
          <w:szCs w:val="21"/>
        </w:rPr>
        <w:t>的伴随矩阵,</w:t>
      </w:r>
      <w:r w:rsidR="001F0916" w:rsidRPr="00025957">
        <w:rPr>
          <w:position w:val="-4"/>
        </w:rPr>
        <w:object w:dxaOrig="220" w:dyaOrig="260">
          <v:shape id="_x0000_i1052" type="#_x0000_t75" style="width:11.25pt;height:13.15pt" o:ole="">
            <v:imagedata r:id="rId65" o:title=""/>
          </v:shape>
          <o:OLEObject Type="Embed" ProgID="Equation.DSMT4" ShapeID="_x0000_i1052" DrawAspect="Content" ObjectID="_1674355540" r:id="rId66"/>
        </w:object>
      </w:r>
      <w:r>
        <w:rPr>
          <w:rFonts w:ascii="宋体" w:hAnsi="宋体" w:cs="宋体" w:hint="eastAsia"/>
          <w:kern w:val="0"/>
          <w:szCs w:val="21"/>
        </w:rPr>
        <w:t>为</w:t>
      </w:r>
      <w:r w:rsidR="001F0916" w:rsidRPr="00025957">
        <w:rPr>
          <w:position w:val="-4"/>
        </w:rPr>
        <w:object w:dxaOrig="200" w:dyaOrig="200">
          <v:shape id="_x0000_i1053" type="#_x0000_t75" style="width:10pt;height:10pt" o:ole="">
            <v:imagedata r:id="rId67" o:title=""/>
          </v:shape>
          <o:OLEObject Type="Embed" ProgID="Equation.DSMT4" ShapeID="_x0000_i1053" DrawAspect="Content" ObjectID="_1674355541" r:id="rId68"/>
        </w:object>
      </w:r>
      <w:r>
        <w:rPr>
          <w:rFonts w:ascii="宋体" w:hAnsi="宋体" w:cs="宋体" w:hint="eastAsia"/>
          <w:kern w:val="0"/>
          <w:szCs w:val="21"/>
        </w:rPr>
        <w:t>阶单位矩阵</w:t>
      </w:r>
      <w:r>
        <w:rPr>
          <w:rFonts w:ascii="宋体" w:hAnsi="宋体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若</w:t>
      </w:r>
      <w:r w:rsidR="001F0916" w:rsidRPr="00025957">
        <w:rPr>
          <w:position w:val="-4"/>
        </w:rPr>
        <w:object w:dxaOrig="220" w:dyaOrig="260">
          <v:shape id="_x0000_i1054" type="#_x0000_t75" style="width:11.25pt;height:13.15pt" o:ole="">
            <v:imagedata r:id="rId69" o:title=""/>
          </v:shape>
          <o:OLEObject Type="Embed" ProgID="Equation.DSMT4" ShapeID="_x0000_i1054" DrawAspect="Content" ObjectID="_1674355542" r:id="rId70"/>
        </w:object>
      </w:r>
      <w:r>
        <w:rPr>
          <w:rFonts w:ascii="宋体" w:hAnsi="宋体" w:cs="宋体" w:hint="eastAsia"/>
          <w:kern w:val="0"/>
          <w:szCs w:val="21"/>
        </w:rPr>
        <w:t>有特征值</w:t>
      </w:r>
      <w:r w:rsidR="001F0916" w:rsidRPr="001F0916">
        <w:rPr>
          <w:position w:val="-6"/>
        </w:rPr>
        <w:object w:dxaOrig="220" w:dyaOrig="279">
          <v:shape id="_x0000_i1055" type="#_x0000_t75" style="width:11.25pt;height:13.75pt" o:ole="">
            <v:imagedata r:id="rId71" o:title=""/>
          </v:shape>
          <o:OLEObject Type="Embed" ProgID="Equation.DSMT4" ShapeID="_x0000_i1055" DrawAspect="Content" ObjectID="_1674355543" r:id="rId72"/>
        </w:object>
      </w:r>
      <w:r>
        <w:rPr>
          <w:rFonts w:ascii="宋体" w:hAnsi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则</w:t>
      </w:r>
      <w:r w:rsidR="001F0916" w:rsidRPr="001F0916">
        <w:rPr>
          <w:position w:val="-10"/>
        </w:rPr>
        <w:object w:dxaOrig="940" w:dyaOrig="360">
          <v:shape id="_x0000_i1056" type="#_x0000_t75" style="width:46.95pt;height:18.15pt" o:ole="">
            <v:imagedata r:id="rId73" o:title=""/>
          </v:shape>
          <o:OLEObject Type="Embed" ProgID="Equation.DSMT4" ShapeID="_x0000_i1056" DrawAspect="Content" ObjectID="_1674355544" r:id="rId74"/>
        </w:object>
      </w:r>
      <w:r>
        <w:rPr>
          <w:rFonts w:ascii="宋体" w:hAnsi="宋体" w:cs="宋体" w:hint="eastAsia"/>
          <w:kern w:val="0"/>
          <w:szCs w:val="21"/>
        </w:rPr>
        <w:t>必有特征值</w:t>
      </w:r>
      <w:r>
        <w:rPr>
          <w:rFonts w:ascii="宋体" w:hAnsi="宋体" w:hint="eastAsia"/>
          <w:kern w:val="0"/>
          <w:szCs w:val="21"/>
          <w:u w:val="single"/>
        </w:rPr>
        <w:t xml:space="preserve">           </w:t>
      </w:r>
      <w:r w:rsidR="009D4A79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Pr="009D4A79" w:rsidRDefault="00CB360A" w:rsidP="009D4A79">
      <w:pPr>
        <w:ind w:left="480" w:hangingChars="200" w:hanging="480"/>
        <w:rPr>
          <w:rFonts w:ascii="宋体" w:hAnsi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1F0916" w:rsidRPr="001F0916">
        <w:rPr>
          <w:position w:val="-34"/>
        </w:rPr>
        <w:object w:dxaOrig="999" w:dyaOrig="840">
          <v:shape id="_x0000_i1057" type="#_x0000_t75" style="width:50.1pt;height:41.95pt" o:ole="">
            <v:imagedata r:id="rId75" o:title=""/>
          </v:shape>
          <o:OLEObject Type="Embed" ProgID="Equation.DSMT4" ShapeID="_x0000_i1057" DrawAspect="Content" ObjectID="_1674355545" r:id="rId76"/>
        </w:object>
      </w:r>
      <w:r>
        <w:rPr>
          <w:rFonts w:ascii="宋体" w:hAnsi="宋体" w:cs="宋体" w:hint="eastAsia"/>
          <w:kern w:val="0"/>
          <w:szCs w:val="21"/>
        </w:rPr>
        <w:t>．</w:t>
      </w:r>
      <w:r w:rsidR="00111F03">
        <w:rPr>
          <w:rFonts w:ascii="宋体" w:hAnsi="宋体" w:hint="eastAsia"/>
          <w:kern w:val="0"/>
          <w:szCs w:val="21"/>
        </w:rPr>
        <w:t>由</w:t>
      </w:r>
      <w:r w:rsidR="001F0916" w:rsidRPr="001F0916">
        <w:rPr>
          <w:position w:val="-14"/>
        </w:rPr>
        <w:object w:dxaOrig="660" w:dyaOrig="400">
          <v:shape id="_x0000_i1058" type="#_x0000_t75" style="width:33.2pt;height:20.05pt" o:ole="">
            <v:imagedata r:id="rId77" o:title=""/>
          </v:shape>
          <o:OLEObject Type="Embed" ProgID="Equation.DSMT4" ShapeID="_x0000_i1058" DrawAspect="Content" ObjectID="_1674355546" r:id="rId78"/>
        </w:object>
      </w:r>
      <w:r w:rsidR="00111F03">
        <w:rPr>
          <w:rFonts w:ascii="宋体" w:hAnsi="宋体" w:hint="eastAsia"/>
          <w:kern w:val="0"/>
          <w:szCs w:val="21"/>
        </w:rPr>
        <w:t>,</w:t>
      </w:r>
      <w:r w:rsidR="001F0916" w:rsidRPr="00025957">
        <w:rPr>
          <w:position w:val="-4"/>
        </w:rPr>
        <w:object w:dxaOrig="220" w:dyaOrig="260">
          <v:shape id="_x0000_i1059" type="#_x0000_t75" style="width:11.25pt;height:13.15pt" o:ole="">
            <v:imagedata r:id="rId79" o:title=""/>
          </v:shape>
          <o:OLEObject Type="Embed" ProgID="Equation.DSMT4" ShapeID="_x0000_i1059" DrawAspect="Content" ObjectID="_1674355547" r:id="rId80"/>
        </w:object>
      </w:r>
      <w:r w:rsidR="00111F03">
        <w:rPr>
          <w:rFonts w:ascii="宋体" w:hAnsi="宋体" w:cs="宋体" w:hint="eastAsia"/>
          <w:kern w:val="0"/>
          <w:szCs w:val="21"/>
        </w:rPr>
        <w:t>的特征值</w:t>
      </w:r>
      <w:r w:rsidR="001F0916" w:rsidRPr="001F0916">
        <w:rPr>
          <w:position w:val="-6"/>
        </w:rPr>
        <w:object w:dxaOrig="560" w:dyaOrig="279">
          <v:shape id="_x0000_i1060" type="#_x0000_t75" style="width:28.15pt;height:13.75pt" o:ole="">
            <v:imagedata r:id="rId81" o:title=""/>
          </v:shape>
          <o:OLEObject Type="Embed" ProgID="Equation.DSMT4" ShapeID="_x0000_i1060" DrawAspect="Content" ObjectID="_1674355548" r:id="rId82"/>
        </w:object>
      </w:r>
      <w:r w:rsidR="009D4A79">
        <w:rPr>
          <w:rFonts w:ascii="宋体" w:hAnsi="宋体" w:hint="eastAsia"/>
          <w:kern w:val="0"/>
          <w:szCs w:val="21"/>
        </w:rPr>
        <w:t>（</w:t>
      </w:r>
      <w:r w:rsidR="001F0916" w:rsidRPr="001F0916">
        <w:rPr>
          <w:position w:val="-6"/>
        </w:rPr>
        <w:object w:dxaOrig="200" w:dyaOrig="279">
          <v:shape id="_x0000_i1061" type="#_x0000_t75" style="width:10pt;height:13.75pt" o:ole="">
            <v:imagedata r:id="rId83" o:title=""/>
          </v:shape>
          <o:OLEObject Type="Embed" ProgID="Equation.DSMT4" ShapeID="_x0000_i1061" DrawAspect="Content" ObjectID="_1674355549" r:id="rId84"/>
        </w:object>
      </w:r>
      <w:r w:rsidR="00111F03">
        <w:rPr>
          <w:rFonts w:ascii="宋体" w:hAnsi="宋体" w:cs="宋体" w:hint="eastAsia"/>
          <w:kern w:val="0"/>
          <w:szCs w:val="21"/>
        </w:rPr>
        <w:t>是</w:t>
      </w:r>
      <w:r w:rsidR="001F0916" w:rsidRPr="00025957">
        <w:rPr>
          <w:position w:val="-4"/>
        </w:rPr>
        <w:object w:dxaOrig="220" w:dyaOrig="260">
          <v:shape id="_x0000_i1062" type="#_x0000_t75" style="width:11.25pt;height:13.15pt" o:ole="">
            <v:imagedata r:id="rId85" o:title=""/>
          </v:shape>
          <o:OLEObject Type="Embed" ProgID="Equation.DSMT4" ShapeID="_x0000_i1062" DrawAspect="Content" ObjectID="_1674355550" r:id="rId86"/>
        </w:object>
      </w:r>
      <w:r w:rsidR="00111F03">
        <w:rPr>
          <w:rFonts w:ascii="宋体" w:hAnsi="宋体" w:cs="宋体" w:hint="eastAsia"/>
          <w:kern w:val="0"/>
          <w:szCs w:val="21"/>
        </w:rPr>
        <w:t>的特征值</w:t>
      </w:r>
      <w:r w:rsidR="009D4A79">
        <w:rPr>
          <w:rFonts w:ascii="宋体" w:hAnsi="宋体" w:cs="宋体" w:hint="eastAsia"/>
          <w:kern w:val="0"/>
          <w:szCs w:val="21"/>
        </w:rPr>
        <w:t>等价于</w:t>
      </w:r>
      <w:r w:rsidR="001F0916" w:rsidRPr="001F0916">
        <w:rPr>
          <w:position w:val="-14"/>
        </w:rPr>
        <w:object w:dxaOrig="639" w:dyaOrig="400">
          <v:shape id="_x0000_i1063" type="#_x0000_t75" style="width:31.95pt;height:20.05pt" o:ole="">
            <v:imagedata r:id="rId87" o:title=""/>
          </v:shape>
          <o:OLEObject Type="Embed" ProgID="Equation.DSMT4" ShapeID="_x0000_i1063" DrawAspect="Content" ObjectID="_1674355551" r:id="rId88"/>
        </w:object>
      </w:r>
      <w:r w:rsidR="009D4A79">
        <w:rPr>
          <w:rFonts w:ascii="宋体" w:hAnsi="宋体" w:cs="宋体" w:hint="eastAsia"/>
          <w:kern w:val="0"/>
          <w:szCs w:val="21"/>
        </w:rPr>
        <w:t>）</w:t>
      </w:r>
      <w:r w:rsidR="00111F03">
        <w:rPr>
          <w:rFonts w:ascii="宋体" w:hAnsi="宋体" w:cs="宋体" w:hint="eastAsia"/>
          <w:kern w:val="0"/>
          <w:szCs w:val="21"/>
        </w:rPr>
        <w:t>,则</w:t>
      </w:r>
      <w:r w:rsidR="001F0916" w:rsidRPr="00025957">
        <w:rPr>
          <w:position w:val="-4"/>
        </w:rPr>
        <w:object w:dxaOrig="380" w:dyaOrig="300">
          <v:shape id="_x0000_i1064" type="#_x0000_t75" style="width:18.8pt;height:15.05pt" o:ole="">
            <v:imagedata r:id="rId89" o:title=""/>
          </v:shape>
          <o:OLEObject Type="Embed" ProgID="Equation.DSMT4" ShapeID="_x0000_i1064" DrawAspect="Content" ObjectID="_1674355552" r:id="rId90"/>
        </w:object>
      </w:r>
      <w:r w:rsidR="00111F03">
        <w:rPr>
          <w:rFonts w:ascii="宋体" w:hAnsi="宋体" w:cs="宋体" w:hint="eastAsia"/>
          <w:kern w:val="0"/>
          <w:szCs w:val="21"/>
        </w:rPr>
        <w:t>有特征值</w:t>
      </w:r>
      <w:r w:rsidR="001F0916" w:rsidRPr="001F0916">
        <w:rPr>
          <w:position w:val="-24"/>
        </w:rPr>
        <w:object w:dxaOrig="260" w:dyaOrig="620">
          <v:shape id="_x0000_i1065" type="#_x0000_t75" style="width:13.15pt;height:31.3pt" o:ole="">
            <v:imagedata r:id="rId91" o:title=""/>
          </v:shape>
          <o:OLEObject Type="Embed" ProgID="Equation.DSMT4" ShapeID="_x0000_i1065" DrawAspect="Content" ObjectID="_1674355553" r:id="rId92"/>
        </w:object>
      </w:r>
      <w:r w:rsidR="009D4A79">
        <w:rPr>
          <w:rFonts w:ascii="宋体" w:hAnsi="宋体" w:cs="宋体" w:hint="eastAsia"/>
          <w:kern w:val="0"/>
          <w:szCs w:val="21"/>
        </w:rPr>
        <w:t>．从而</w:t>
      </w:r>
      <w:r w:rsidR="001F0916" w:rsidRPr="001F0916">
        <w:rPr>
          <w:position w:val="-10"/>
        </w:rPr>
        <w:object w:dxaOrig="1180" w:dyaOrig="360">
          <v:shape id="_x0000_i1066" type="#_x0000_t75" style="width:58.85pt;height:18.15pt" o:ole="">
            <v:imagedata r:id="rId93" o:title=""/>
          </v:shape>
          <o:OLEObject Type="Embed" ProgID="Equation.DSMT4" ShapeID="_x0000_i1066" DrawAspect="Content" ObjectID="_1674355554" r:id="rId94"/>
        </w:object>
      </w:r>
      <w:r w:rsidR="009D4A79">
        <w:rPr>
          <w:rFonts w:ascii="宋体" w:hAnsi="宋体" w:cs="宋体" w:hint="eastAsia"/>
          <w:kern w:val="0"/>
          <w:szCs w:val="21"/>
        </w:rPr>
        <w:t>有</w:t>
      </w:r>
      <w:r w:rsidR="00111F03">
        <w:rPr>
          <w:rFonts w:ascii="宋体" w:hAnsi="宋体" w:cs="宋体" w:hint="eastAsia"/>
          <w:kern w:val="0"/>
          <w:szCs w:val="21"/>
        </w:rPr>
        <w:t>特征值</w:t>
      </w:r>
      <w:r w:rsidR="001F0916" w:rsidRPr="001F0916">
        <w:rPr>
          <w:position w:val="-24"/>
        </w:rPr>
        <w:object w:dxaOrig="340" w:dyaOrig="680">
          <v:shape id="_x0000_i1067" type="#_x0000_t75" style="width:16.9pt;height:33.8pt" o:ole="">
            <v:imagedata r:id="rId95" o:title=""/>
          </v:shape>
          <o:OLEObject Type="Embed" ProgID="Equation.DSMT4" ShapeID="_x0000_i1067" DrawAspect="Content" ObjectID="_1674355555" r:id="rId96"/>
        </w:object>
      </w:r>
      <w:r w:rsidR="009D4A79">
        <w:rPr>
          <w:rFonts w:ascii="宋体" w:hAnsi="宋体" w:cs="宋体" w:hint="eastAsia"/>
          <w:kern w:val="0"/>
          <w:szCs w:val="21"/>
        </w:rPr>
        <w:t>，</w:t>
      </w:r>
      <w:r w:rsidR="001F0916" w:rsidRPr="001F0916">
        <w:rPr>
          <w:position w:val="-10"/>
        </w:rPr>
        <w:object w:dxaOrig="940" w:dyaOrig="360">
          <v:shape id="_x0000_i1068" type="#_x0000_t75" style="width:46.95pt;height:18.15pt" o:ole="">
            <v:imagedata r:id="rId97" o:title=""/>
          </v:shape>
          <o:OLEObject Type="Embed" ProgID="Equation.DSMT4" ShapeID="_x0000_i1068" DrawAspect="Content" ObjectID="_1674355556" r:id="rId98"/>
        </w:object>
      </w:r>
      <w:r w:rsidR="009D4A79">
        <w:rPr>
          <w:rFonts w:ascii="宋体" w:hAnsi="宋体" w:cs="SymbolMT" w:hint="eastAsia"/>
          <w:kern w:val="0"/>
          <w:szCs w:val="21"/>
        </w:rPr>
        <w:t>有</w:t>
      </w:r>
      <w:r w:rsidR="00111F03">
        <w:rPr>
          <w:rFonts w:ascii="宋体" w:hAnsi="宋体" w:cs="SymbolMT" w:hint="eastAsia"/>
          <w:kern w:val="0"/>
          <w:szCs w:val="21"/>
        </w:rPr>
        <w:t>特征值</w:t>
      </w:r>
      <w:r w:rsidR="001F0916" w:rsidRPr="001F0916">
        <w:rPr>
          <w:position w:val="-34"/>
        </w:rPr>
        <w:object w:dxaOrig="999" w:dyaOrig="840">
          <v:shape id="_x0000_i1069" type="#_x0000_t75" style="width:50.1pt;height:41.95pt" o:ole="">
            <v:imagedata r:id="rId99" o:title=""/>
          </v:shape>
          <o:OLEObject Type="Embed" ProgID="Equation.DSMT4" ShapeID="_x0000_i1069" DrawAspect="Content" ObjectID="_1674355557" r:id="rId100"/>
        </w:object>
      </w:r>
      <w:r w:rsidR="00111F03">
        <w:rPr>
          <w:rFonts w:ascii="宋体" w:hAnsi="宋体" w:cs="宋体" w:hint="eastAsia"/>
          <w:kern w:val="0"/>
          <w:szCs w:val="21"/>
        </w:rPr>
        <w:t>.</w:t>
      </w:r>
    </w:p>
    <w:p w:rsidR="00111F03" w:rsidRDefault="00111F03" w:rsidP="00362AA8">
      <w:pPr>
        <w:tabs>
          <w:tab w:val="left" w:pos="4500"/>
        </w:tabs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tabs>
          <w:tab w:val="left" w:pos="4500"/>
        </w:tabs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E5C1A">
      <w:pPr>
        <w:tabs>
          <w:tab w:val="left" w:pos="4500"/>
        </w:tabs>
        <w:autoSpaceDE w:val="0"/>
        <w:autoSpaceDN w:val="0"/>
        <w:adjustRightInd w:val="0"/>
        <w:ind w:left="480" w:hangingChars="200" w:hanging="480"/>
        <w:jc w:val="left"/>
        <w:rPr>
          <w:rFonts w:ascii="宋体" w:hAnsi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5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设平面区域</w:t>
      </w:r>
      <w:r w:rsidR="001F0916" w:rsidRPr="00025957">
        <w:rPr>
          <w:position w:val="-4"/>
        </w:rPr>
        <w:object w:dxaOrig="240" w:dyaOrig="260">
          <v:shape id="_x0000_i1070" type="#_x0000_t75" style="width:11.9pt;height:13.15pt" o:ole="">
            <v:imagedata r:id="rId101" o:title=""/>
          </v:shape>
          <o:OLEObject Type="Embed" ProgID="Equation.DSMT4" ShapeID="_x0000_i1070" DrawAspect="Content" ObjectID="_1674355558" r:id="rId102"/>
        </w:object>
      </w:r>
      <w:r>
        <w:rPr>
          <w:rFonts w:ascii="宋体" w:hAnsi="宋体" w:cs="宋体" w:hint="eastAsia"/>
          <w:kern w:val="0"/>
          <w:szCs w:val="21"/>
        </w:rPr>
        <w:t>由曲线</w:t>
      </w:r>
      <w:r w:rsidR="001F0916" w:rsidRPr="001F0916">
        <w:rPr>
          <w:position w:val="-24"/>
        </w:rPr>
        <w:object w:dxaOrig="620" w:dyaOrig="620">
          <v:shape id="_x0000_i1071" type="#_x0000_t75" style="width:31.3pt;height:31.3pt" o:ole="">
            <v:imagedata r:id="rId103" o:title=""/>
          </v:shape>
          <o:OLEObject Type="Embed" ProgID="Equation.DSMT4" ShapeID="_x0000_i1071" DrawAspect="Content" ObjectID="_1674355559" r:id="rId104"/>
        </w:object>
      </w:r>
      <w:r>
        <w:rPr>
          <w:rFonts w:ascii="宋体" w:hAnsi="宋体" w:cs="宋体" w:hint="eastAsia"/>
          <w:kern w:val="0"/>
          <w:szCs w:val="21"/>
        </w:rPr>
        <w:t>及直线</w:t>
      </w:r>
      <w:r w:rsidR="001F0916" w:rsidRPr="001F0916">
        <w:rPr>
          <w:position w:val="-10"/>
        </w:rPr>
        <w:object w:dxaOrig="1740" w:dyaOrig="360">
          <v:shape id="_x0000_i1072" type="#_x0000_t75" style="width:87.05pt;height:18.15pt" o:ole="">
            <v:imagedata r:id="rId105" o:title=""/>
          </v:shape>
          <o:OLEObject Type="Embed" ProgID="Equation.DSMT4" ShapeID="_x0000_i1072" DrawAspect="Content" ObjectID="_1674355560" r:id="rId106"/>
        </w:object>
      </w:r>
      <w:r>
        <w:rPr>
          <w:rFonts w:ascii="宋体" w:hAnsi="宋体" w:cs="宋体" w:hint="eastAsia"/>
          <w:kern w:val="0"/>
          <w:szCs w:val="21"/>
        </w:rPr>
        <w:t>所围成,二维随机变量</w:t>
      </w:r>
      <w:r w:rsidR="001F0916" w:rsidRPr="001F0916">
        <w:rPr>
          <w:position w:val="-10"/>
        </w:rPr>
        <w:object w:dxaOrig="639" w:dyaOrig="320">
          <v:shape id="_x0000_i1073" type="#_x0000_t75" style="width:31.95pt;height:16.3pt" o:ole="">
            <v:imagedata r:id="rId107" o:title=""/>
          </v:shape>
          <o:OLEObject Type="Embed" ProgID="Equation.DSMT4" ShapeID="_x0000_i1073" DrawAspect="Content" ObjectID="_1674355561" r:id="rId108"/>
        </w:object>
      </w:r>
      <w:r>
        <w:rPr>
          <w:rFonts w:ascii="宋体" w:hAnsi="宋体" w:cs="宋体" w:hint="eastAsia"/>
          <w:kern w:val="0"/>
          <w:szCs w:val="21"/>
        </w:rPr>
        <w:t>在区域</w:t>
      </w:r>
      <w:r w:rsidR="001F0916" w:rsidRPr="00025957">
        <w:rPr>
          <w:position w:val="-4"/>
        </w:rPr>
        <w:object w:dxaOrig="240" w:dyaOrig="260">
          <v:shape id="_x0000_i1074" type="#_x0000_t75" style="width:11.9pt;height:13.15pt" o:ole="">
            <v:imagedata r:id="rId109" o:title=""/>
          </v:shape>
          <o:OLEObject Type="Embed" ProgID="Equation.DSMT4" ShapeID="_x0000_i1074" DrawAspect="Content" ObjectID="_1674355562" r:id="rId110"/>
        </w:object>
      </w:r>
      <w:r>
        <w:rPr>
          <w:rFonts w:ascii="宋体" w:hAnsi="宋体" w:cs="宋体" w:hint="eastAsia"/>
          <w:kern w:val="0"/>
          <w:szCs w:val="21"/>
        </w:rPr>
        <w:t>上服从均匀分布,则</w:t>
      </w:r>
      <w:r w:rsidR="001F0916" w:rsidRPr="001F0916">
        <w:rPr>
          <w:position w:val="-10"/>
        </w:rPr>
        <w:object w:dxaOrig="639" w:dyaOrig="320">
          <v:shape id="_x0000_i1075" type="#_x0000_t75" style="width:31.95pt;height:16.3pt" o:ole="">
            <v:imagedata r:id="rId111" o:title=""/>
          </v:shape>
          <o:OLEObject Type="Embed" ProgID="Equation.DSMT4" ShapeID="_x0000_i1075" DrawAspect="Content" ObjectID="_1674355563" r:id="rId112"/>
        </w:object>
      </w:r>
      <w:r>
        <w:rPr>
          <w:rFonts w:ascii="宋体" w:hAnsi="宋体" w:cs="宋体" w:hint="eastAsia"/>
          <w:kern w:val="0"/>
          <w:szCs w:val="21"/>
        </w:rPr>
        <w:t>关于</w:t>
      </w:r>
      <w:r w:rsidR="001F0916" w:rsidRPr="00025957">
        <w:rPr>
          <w:position w:val="-4"/>
        </w:rPr>
        <w:object w:dxaOrig="240" w:dyaOrig="260">
          <v:shape id="_x0000_i1076" type="#_x0000_t75" style="width:11.9pt;height:13.15pt" o:ole="">
            <v:imagedata r:id="rId113" o:title=""/>
          </v:shape>
          <o:OLEObject Type="Embed" ProgID="Equation.DSMT4" ShapeID="_x0000_i1076" DrawAspect="Content" ObjectID="_1674355564" r:id="rId114"/>
        </w:object>
      </w:r>
      <w:r>
        <w:rPr>
          <w:rFonts w:ascii="宋体" w:hAnsi="宋体" w:cs="宋体" w:hint="eastAsia"/>
          <w:kern w:val="0"/>
          <w:szCs w:val="21"/>
        </w:rPr>
        <w:t>的边缘概率密度在</w:t>
      </w:r>
      <w:r w:rsidR="001F0916" w:rsidRPr="00025957">
        <w:rPr>
          <w:position w:val="-4"/>
        </w:rPr>
        <w:object w:dxaOrig="540" w:dyaOrig="260">
          <v:shape id="_x0000_i1077" type="#_x0000_t75" style="width:26.9pt;height:13.15pt" o:ole="">
            <v:imagedata r:id="rId115" o:title=""/>
          </v:shape>
          <o:OLEObject Type="Embed" ProgID="Equation.DSMT4" ShapeID="_x0000_i1077" DrawAspect="Content" ObjectID="_1674355565" r:id="rId116"/>
        </w:object>
      </w:r>
      <w:r>
        <w:rPr>
          <w:rFonts w:ascii="宋体" w:hAnsi="宋体" w:cs="宋体" w:hint="eastAsia"/>
          <w:kern w:val="0"/>
          <w:szCs w:val="21"/>
        </w:rPr>
        <w:t>处的值为</w:t>
      </w:r>
      <w:r>
        <w:rPr>
          <w:rFonts w:ascii="宋体" w:hAnsi="宋体" w:hint="eastAsia"/>
          <w:kern w:val="0"/>
          <w:szCs w:val="21"/>
          <w:u w:val="single"/>
        </w:rPr>
        <w:t xml:space="preserve">     </w:t>
      </w:r>
      <w:r w:rsidR="004E5C1A">
        <w:rPr>
          <w:rFonts w:ascii="宋体" w:hAnsi="宋体" w:hint="eastAsia"/>
          <w:kern w:val="0"/>
          <w:szCs w:val="21"/>
          <w:u w:val="single"/>
        </w:rPr>
        <w:t xml:space="preserve">  </w:t>
      </w:r>
      <w:r>
        <w:rPr>
          <w:rFonts w:ascii="宋体" w:hAnsi="宋体" w:hint="eastAsia"/>
          <w:kern w:val="0"/>
          <w:szCs w:val="21"/>
        </w:rPr>
        <w:t>.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Pr="00CB360A" w:rsidRDefault="00CB360A" w:rsidP="00CB360A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应填</w:t>
      </w:r>
      <w:r w:rsidR="001F0916" w:rsidRPr="001F0916">
        <w:rPr>
          <w:position w:val="-24"/>
        </w:rPr>
        <w:object w:dxaOrig="240" w:dyaOrig="620">
          <v:shape id="_x0000_i1078" type="#_x0000_t75" style="width:11.9pt;height:31.3pt" o:ole="">
            <v:imagedata r:id="rId117" o:title=""/>
          </v:shape>
          <o:OLEObject Type="Embed" ProgID="Equation.DSMT4" ShapeID="_x0000_i1078" DrawAspect="Content" ObjectID="_1674355566" r:id="rId118"/>
        </w:object>
      </w:r>
      <w:r>
        <w:rPr>
          <w:rFonts w:ascii="宋体" w:hAnsi="宋体" w:cs="宋体" w:hint="eastAsia"/>
          <w:kern w:val="0"/>
          <w:szCs w:val="21"/>
        </w:rPr>
        <w:t>．</w:t>
      </w:r>
      <w:r w:rsidR="00E47389">
        <w:rPr>
          <w:rFonts w:ascii="宋体" w:hAnsi="宋体" w:hint="eastAsia"/>
        </w:rPr>
        <w:t>因为平面区域</w:t>
      </w:r>
    </w:p>
    <w:p w:rsidR="00111F03" w:rsidRDefault="001F0916" w:rsidP="00E47389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  <w:szCs w:val="21"/>
        </w:rPr>
      </w:pPr>
      <w:r w:rsidRPr="001F0916">
        <w:rPr>
          <w:position w:val="-28"/>
        </w:rPr>
        <w:object w:dxaOrig="3280" w:dyaOrig="680">
          <v:shape id="_x0000_i1079" type="#_x0000_t75" style="width:164.05pt;height:33.8pt" o:ole="">
            <v:imagedata r:id="rId119" o:title=""/>
          </v:shape>
          <o:OLEObject Type="Embed" ProgID="Equation.DSMT4" ShapeID="_x0000_i1079" DrawAspect="Content" ObjectID="_1674355567" r:id="rId120"/>
        </w:object>
      </w:r>
    </w:p>
    <w:p w:rsidR="00E47389" w:rsidRDefault="00E47389" w:rsidP="00E4738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所以</w:t>
      </w:r>
      <w:r w:rsidR="00111F03">
        <w:rPr>
          <w:rFonts w:ascii="宋体" w:hAnsi="宋体" w:cs="宋体" w:hint="eastAsia"/>
          <w:kern w:val="0"/>
          <w:szCs w:val="21"/>
        </w:rPr>
        <w:t>区域</w:t>
      </w:r>
      <w:r w:rsidR="001F0916" w:rsidRPr="00025957">
        <w:rPr>
          <w:position w:val="-4"/>
        </w:rPr>
        <w:object w:dxaOrig="240" w:dyaOrig="260">
          <v:shape id="_x0000_i1080" type="#_x0000_t75" style="width:11.9pt;height:13.15pt" o:ole="">
            <v:imagedata r:id="rId121" o:title=""/>
          </v:shape>
          <o:OLEObject Type="Embed" ProgID="Equation.DSMT4" ShapeID="_x0000_i1080" DrawAspect="Content" ObjectID="_1674355568" r:id="rId122"/>
        </w:object>
      </w:r>
      <w:r w:rsidR="00111F03">
        <w:rPr>
          <w:rFonts w:ascii="宋体" w:hAnsi="宋体" w:cs="宋体" w:hint="eastAsia"/>
          <w:kern w:val="0"/>
          <w:szCs w:val="21"/>
        </w:rPr>
        <w:t>的面积为</w:t>
      </w:r>
    </w:p>
    <w:p w:rsidR="00E47389" w:rsidRDefault="001F0916" w:rsidP="00E4738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2439" w:dyaOrig="620">
          <v:shape id="_x0000_i1081" type="#_x0000_t75" style="width:122.1pt;height:31.3pt" o:ole="">
            <v:imagedata r:id="rId123" o:title=""/>
          </v:shape>
          <o:OLEObject Type="Embed" ProgID="Equation.DSMT4" ShapeID="_x0000_i1081" DrawAspect="Content" ObjectID="_1674355569" r:id="rId124"/>
        </w:object>
      </w:r>
    </w:p>
    <w:p w:rsidR="00111F03" w:rsidRDefault="00E47389" w:rsidP="00E4738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hint="eastAsia"/>
          <w:szCs w:val="21"/>
        </w:rPr>
        <w:t>从而</w:t>
      </w:r>
      <w:r w:rsidR="001F0916" w:rsidRPr="001F0916">
        <w:rPr>
          <w:position w:val="-10"/>
        </w:rPr>
        <w:object w:dxaOrig="639" w:dyaOrig="320">
          <v:shape id="_x0000_i1082" type="#_x0000_t75" style="width:31.95pt;height:16.3pt" o:ole="">
            <v:imagedata r:id="rId125" o:title=""/>
          </v:shape>
          <o:OLEObject Type="Embed" ProgID="Equation.DSMT4" ShapeID="_x0000_i1082" DrawAspect="Content" ObjectID="_1674355570" r:id="rId126"/>
        </w:object>
      </w:r>
      <w:r>
        <w:rPr>
          <w:rFonts w:ascii="宋体" w:hAnsi="宋体" w:hint="eastAsia"/>
          <w:iCs/>
          <w:kern w:val="0"/>
          <w:szCs w:val="21"/>
        </w:rPr>
        <w:t>的联合概率密度</w:t>
      </w:r>
      <w:r>
        <w:rPr>
          <w:rFonts w:ascii="宋体" w:hAnsi="宋体" w:hint="eastAsia"/>
        </w:rPr>
        <w:t>为</w:t>
      </w:r>
    </w:p>
    <w:p w:rsidR="00111F03" w:rsidRDefault="001F0916" w:rsidP="00E47389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46"/>
        </w:rPr>
        <w:object w:dxaOrig="2700" w:dyaOrig="1040">
          <v:shape id="_x0000_i1083" type="#_x0000_t75" style="width:135.25pt;height:51.95pt" o:ole="">
            <v:imagedata r:id="rId127" o:title=""/>
          </v:shape>
          <o:OLEObject Type="Embed" ProgID="Equation.DSMT4" ShapeID="_x0000_i1083" DrawAspect="Content" ObjectID="_1674355571" r:id="rId128"/>
        </w:object>
      </w:r>
    </w:p>
    <w:p w:rsidR="00E47389" w:rsidRDefault="00111F03" w:rsidP="00E47389">
      <w:pPr>
        <w:autoSpaceDE w:val="0"/>
        <w:autoSpaceDN w:val="0"/>
        <w:adjustRightInd w:val="0"/>
        <w:ind w:leftChars="200" w:left="480"/>
        <w:rPr>
          <w:rFonts w:ascii="宋体" w:hAnsi="宋体"/>
        </w:rPr>
      </w:pPr>
      <w:r>
        <w:rPr>
          <w:rFonts w:ascii="宋体" w:hAnsi="宋体" w:cs="宋体" w:hint="eastAsia"/>
          <w:kern w:val="0"/>
          <w:szCs w:val="21"/>
        </w:rPr>
        <w:t>当</w:t>
      </w:r>
      <w:r w:rsidR="001F0916" w:rsidRPr="00025957">
        <w:rPr>
          <w:position w:val="-4"/>
        </w:rPr>
        <w:object w:dxaOrig="540" w:dyaOrig="260">
          <v:shape id="_x0000_i1084" type="#_x0000_t75" style="width:26.9pt;height:13.15pt" o:ole="">
            <v:imagedata r:id="rId129" o:title=""/>
          </v:shape>
          <o:OLEObject Type="Embed" ProgID="Equation.DSMT4" ShapeID="_x0000_i1084" DrawAspect="Content" ObjectID="_1674355572" r:id="rId130"/>
        </w:object>
      </w:r>
      <w:r>
        <w:rPr>
          <w:rFonts w:ascii="宋体" w:hAnsi="宋体" w:hint="eastAsia"/>
        </w:rPr>
        <w:t>或</w:t>
      </w:r>
      <w:r w:rsidR="001F0916" w:rsidRPr="001F0916">
        <w:rPr>
          <w:position w:val="-6"/>
        </w:rPr>
        <w:object w:dxaOrig="620" w:dyaOrig="320">
          <v:shape id="_x0000_i1085" type="#_x0000_t75" style="width:31.3pt;height:16.3pt" o:ole="">
            <v:imagedata r:id="rId131" o:title=""/>
          </v:shape>
          <o:OLEObject Type="Embed" ProgID="Equation.DSMT4" ShapeID="_x0000_i1085" DrawAspect="Content" ObjectID="_1674355573" r:id="rId132"/>
        </w:object>
      </w:r>
      <w:r>
        <w:rPr>
          <w:rFonts w:ascii="宋体" w:hAnsi="宋体" w:hint="eastAsia"/>
        </w:rPr>
        <w:t>时,</w:t>
      </w:r>
      <w:r w:rsidR="001F0916" w:rsidRPr="001F0916">
        <w:rPr>
          <w:position w:val="-12"/>
        </w:rPr>
        <w:object w:dxaOrig="960" w:dyaOrig="360">
          <v:shape id="_x0000_i1086" type="#_x0000_t75" style="width:48.2pt;height:18.15pt" o:ole="">
            <v:imagedata r:id="rId133" o:title=""/>
          </v:shape>
          <o:OLEObject Type="Embed" ProgID="Equation.DSMT4" ShapeID="_x0000_i1086" DrawAspect="Content" ObjectID="_1674355574" r:id="rId134"/>
        </w:object>
      </w:r>
      <w:r>
        <w:rPr>
          <w:rFonts w:ascii="宋体" w:hAnsi="宋体" w:hint="eastAsia"/>
        </w:rPr>
        <w:t>；当</w:t>
      </w:r>
      <w:r w:rsidR="001F0916" w:rsidRPr="001F0916">
        <w:rPr>
          <w:position w:val="-6"/>
        </w:rPr>
        <w:object w:dxaOrig="940" w:dyaOrig="320">
          <v:shape id="_x0000_i1087" type="#_x0000_t75" style="width:46.95pt;height:16.3pt" o:ole="">
            <v:imagedata r:id="rId135" o:title=""/>
          </v:shape>
          <o:OLEObject Type="Embed" ProgID="Equation.DSMT4" ShapeID="_x0000_i1087" DrawAspect="Content" ObjectID="_1674355575" r:id="rId136"/>
        </w:object>
      </w:r>
      <w:r>
        <w:rPr>
          <w:rFonts w:ascii="宋体" w:hAnsi="宋体" w:hint="eastAsia"/>
        </w:rPr>
        <w:t>时,</w:t>
      </w:r>
    </w:p>
    <w:p w:rsidR="00111F03" w:rsidRPr="00E47389" w:rsidRDefault="001F0916" w:rsidP="00E47389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</w:rPr>
      </w:pPr>
      <w:r w:rsidRPr="001F0916">
        <w:rPr>
          <w:position w:val="-24"/>
        </w:rPr>
        <w:object w:dxaOrig="3519" w:dyaOrig="660">
          <v:shape id="_x0000_i1088" type="#_x0000_t75" style="width:175.95pt;height:33.2pt" o:ole="">
            <v:imagedata r:id="rId137" o:title=""/>
          </v:shape>
          <o:OLEObject Type="Embed" ProgID="Equation.DSMT4" ShapeID="_x0000_i1088" DrawAspect="Content" ObjectID="_1674355576" r:id="rId138"/>
        </w:object>
      </w:r>
    </w:p>
    <w:p w:rsidR="00111F03" w:rsidRDefault="00111F03" w:rsidP="00E4738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故</w:t>
      </w:r>
      <w:r w:rsidR="001F0916" w:rsidRPr="001F0916">
        <w:rPr>
          <w:position w:val="-24"/>
        </w:rPr>
        <w:object w:dxaOrig="980" w:dyaOrig="620">
          <v:shape id="_x0000_i1089" type="#_x0000_t75" style="width:48.85pt;height:31.3pt" o:ole="">
            <v:imagedata r:id="rId139" o:title=""/>
          </v:shape>
          <o:OLEObject Type="Embed" ProgID="Equation.DSMT4" ShapeID="_x0000_i1089" DrawAspect="Content" ObjectID="_1674355577" r:id="rId140"/>
        </w:object>
      </w:r>
      <w:r w:rsidR="00E47389">
        <w:rPr>
          <w:rFonts w:ascii="宋体" w:hAnsi="宋体" w:cs="SymbolMT" w:hint="eastAsia"/>
          <w:kern w:val="0"/>
          <w:szCs w:val="21"/>
        </w:rPr>
        <w:t>．</w: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/>
          <w:kern w:val="0"/>
          <w:szCs w:val="21"/>
        </w:rPr>
      </w:pPr>
    </w:p>
    <w:p w:rsidR="00362AA8" w:rsidRDefault="00362AA8" w:rsidP="00EE0448">
      <w:pPr>
        <w:pStyle w:val="1"/>
        <w:rPr>
          <w:rFonts w:cs="宋体"/>
          <w:kern w:val="0"/>
        </w:rPr>
      </w:pPr>
      <w:r>
        <w:rPr>
          <w:rFonts w:hint="eastAsia"/>
        </w:rPr>
        <w:t>二、选择题</w:t>
      </w:r>
      <w:r w:rsidR="00EE0448">
        <w:rPr>
          <w:rFonts w:hint="eastAsia"/>
        </w:rPr>
        <w:t>（</w:t>
      </w:r>
      <w:r>
        <w:rPr>
          <w:rFonts w:hint="eastAsia"/>
        </w:rPr>
        <w:t>本题共5小题</w:t>
      </w:r>
      <w:r w:rsidR="004C0BD7">
        <w:rPr>
          <w:rFonts w:hint="eastAsia"/>
        </w:rPr>
        <w:t>，</w:t>
      </w:r>
      <w:r>
        <w:rPr>
          <w:rFonts w:hint="eastAsia"/>
        </w:rPr>
        <w:t>每小题3分</w:t>
      </w:r>
      <w:r w:rsidR="004C0BD7">
        <w:rPr>
          <w:rFonts w:hint="eastAsia"/>
        </w:rPr>
        <w:t>，</w:t>
      </w:r>
      <w:r w:rsidR="00EE0448">
        <w:rPr>
          <w:rFonts w:hint="eastAsia"/>
        </w:rPr>
        <w:t>满分</w:t>
      </w:r>
      <w:r>
        <w:rPr>
          <w:rFonts w:hint="eastAsia"/>
        </w:rPr>
        <w:t>15分</w:t>
      </w:r>
      <w:r w:rsidR="00EE0448">
        <w:rPr>
          <w:rFonts w:hint="eastAsia"/>
        </w:rPr>
        <w:t>）</w:t>
      </w:r>
    </w:p>
    <w:p w:rsidR="00EE0448" w:rsidRPr="0096415B" w:rsidRDefault="00EE0448" w:rsidP="00362AA8">
      <w:pPr>
        <w:autoSpaceDE w:val="0"/>
        <w:autoSpaceDN w:val="0"/>
        <w:adjustRightInd w:val="0"/>
        <w:jc w:val="left"/>
      </w:pPr>
    </w:p>
    <w:p w:rsidR="00EE0448" w:rsidRPr="0096415B" w:rsidRDefault="00EE0448" w:rsidP="00362AA8">
      <w:pPr>
        <w:autoSpaceDE w:val="0"/>
        <w:autoSpaceDN w:val="0"/>
        <w:adjustRightInd w:val="0"/>
        <w:jc w:val="left"/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lastRenderedPageBreak/>
        <w:t>(</w:t>
      </w:r>
      <w:r w:rsidRPr="00CB360A">
        <w:t>1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10"/>
        </w:rPr>
        <w:object w:dxaOrig="540" w:dyaOrig="320">
          <v:shape id="_x0000_i1090" type="#_x0000_t75" style="width:26.9pt;height:16.3pt" o:ole="">
            <v:imagedata r:id="rId141" o:title=""/>
          </v:shape>
          <o:OLEObject Type="Embed" ProgID="Equation.DSMT4" ShapeID="_x0000_i1090" DrawAspect="Content" ObjectID="_1674355578" r:id="rId142"/>
        </w:object>
      </w:r>
      <w:r>
        <w:rPr>
          <w:rFonts w:ascii="宋体" w:hAnsi="宋体" w:cs="宋体" w:hint="eastAsia"/>
          <w:kern w:val="0"/>
          <w:szCs w:val="21"/>
        </w:rPr>
        <w:t>连续,则</w:t>
      </w:r>
      <w:r w:rsidR="001F0916" w:rsidRPr="001F0916">
        <w:rPr>
          <w:position w:val="-24"/>
        </w:rPr>
        <w:object w:dxaOrig="1980" w:dyaOrig="620">
          <v:shape id="_x0000_i1091" type="#_x0000_t75" style="width:98.9pt;height:31.3pt" o:ole="">
            <v:imagedata r:id="rId143" o:title=""/>
          </v:shape>
          <o:OLEObject Type="Embed" ProgID="Equation.DSMT4" ShapeID="_x0000_i1091" DrawAspect="Content" ObjectID="_1674355579" r:id="rId144"/>
        </w:object>
      </w:r>
      <w:r w:rsidRPr="00385A81">
        <w:rPr>
          <w:rFonts w:hint="eastAsia"/>
        </w:rPr>
        <w:t xml:space="preserve">( 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>)</w:t>
      </w:r>
    </w:p>
    <w:p w:rsidR="00362AA8" w:rsidRDefault="00362AA8" w:rsidP="00362AA8">
      <w:pPr>
        <w:tabs>
          <w:tab w:val="left" w:pos="2340"/>
          <w:tab w:val="left" w:pos="4680"/>
        </w:tabs>
        <w:autoSpaceDE w:val="0"/>
        <w:autoSpaceDN w:val="0"/>
        <w:adjustRightInd w:val="0"/>
        <w:ind w:firstLineChars="200" w:firstLine="480"/>
        <w:jc w:val="left"/>
        <w:rPr>
          <w:rFonts w:ascii="宋体" w:hAnsi="宋体" w:cs="宋体"/>
          <w:kern w:val="0"/>
          <w:szCs w:val="21"/>
        </w:rPr>
      </w:pPr>
      <w:r w:rsidRPr="00385A81">
        <w:rPr>
          <w:rFonts w:hint="eastAsia"/>
        </w:rPr>
        <w:t xml:space="preserve">(A) </w:t>
      </w:r>
      <w:r w:rsidR="001F0916" w:rsidRPr="001F0916">
        <w:rPr>
          <w:position w:val="-10"/>
        </w:rPr>
        <w:object w:dxaOrig="700" w:dyaOrig="360">
          <v:shape id="_x0000_i1092" type="#_x0000_t75" style="width:35.05pt;height:18.15pt" o:ole="">
            <v:imagedata r:id="rId145" o:title=""/>
          </v:shape>
          <o:OLEObject Type="Embed" ProgID="Equation.DSMT4" ShapeID="_x0000_i1092" DrawAspect="Content" ObjectID="_1674355580" r:id="rId146"/>
        </w:object>
      </w:r>
      <w:r w:rsidR="00385A81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 xml:space="preserve">  </w:t>
      </w:r>
      <w:r w:rsidR="00F8538C">
        <w:rPr>
          <w:rFonts w:ascii="宋体" w:hAnsi="宋体" w:cs="宋体" w:hint="eastAsia"/>
          <w:kern w:val="0"/>
          <w:szCs w:val="21"/>
        </w:rPr>
        <w:t xml:space="preserve"> </w:t>
      </w:r>
      <w:r w:rsidRPr="00385A81">
        <w:rPr>
          <w:rFonts w:hint="eastAsia"/>
        </w:rPr>
        <w:t xml:space="preserve">(B) </w:t>
      </w:r>
      <w:r w:rsidR="001F0916" w:rsidRPr="001F0916">
        <w:rPr>
          <w:position w:val="-10"/>
        </w:rPr>
        <w:object w:dxaOrig="840" w:dyaOrig="360">
          <v:shape id="_x0000_i1093" type="#_x0000_t75" style="width:41.95pt;height:18.15pt" o:ole="">
            <v:imagedata r:id="rId147" o:title=""/>
          </v:shape>
          <o:OLEObject Type="Embed" ProgID="Equation.DSMT4" ShapeID="_x0000_i1093" DrawAspect="Content" ObjectID="_1674355581" r:id="rId148"/>
        </w:object>
      </w:r>
      <w:r w:rsidR="00385A81">
        <w:rPr>
          <w:rFonts w:ascii="宋体" w:hAnsi="宋体" w:cs="宋体" w:hint="eastAsia"/>
          <w:kern w:val="0"/>
          <w:szCs w:val="21"/>
        </w:rPr>
        <w:t xml:space="preserve">． </w:t>
      </w:r>
      <w:r w:rsidR="00F8538C">
        <w:rPr>
          <w:rFonts w:ascii="宋体" w:hAnsi="宋体" w:cs="宋体" w:hint="eastAsia"/>
          <w:kern w:val="0"/>
          <w:szCs w:val="21"/>
        </w:rPr>
        <w:t xml:space="preserve"> </w:t>
      </w:r>
      <w:r w:rsidR="00385A81">
        <w:rPr>
          <w:rFonts w:ascii="宋体" w:hAnsi="宋体" w:cs="宋体" w:hint="eastAsia"/>
          <w:kern w:val="0"/>
          <w:szCs w:val="21"/>
        </w:rPr>
        <w:t xml:space="preserve"> </w:t>
      </w:r>
      <w:r w:rsidRPr="00385A81">
        <w:rPr>
          <w:rFonts w:hint="eastAsia"/>
        </w:rPr>
        <w:t xml:space="preserve">(C) </w:t>
      </w:r>
      <w:r w:rsidR="001F0916" w:rsidRPr="001F0916">
        <w:rPr>
          <w:position w:val="-10"/>
        </w:rPr>
        <w:object w:dxaOrig="820" w:dyaOrig="360">
          <v:shape id="_x0000_i1094" type="#_x0000_t75" style="width:40.7pt;height:18.15pt" o:ole="">
            <v:imagedata r:id="rId149" o:title=""/>
          </v:shape>
          <o:OLEObject Type="Embed" ProgID="Equation.DSMT4" ShapeID="_x0000_i1094" DrawAspect="Content" ObjectID="_1674355582" r:id="rId150"/>
        </w:object>
      </w:r>
      <w:r w:rsidR="00385A81">
        <w:rPr>
          <w:rFonts w:ascii="宋体" w:hAnsi="宋体" w:cs="宋体" w:hint="eastAsia"/>
          <w:kern w:val="0"/>
          <w:szCs w:val="21"/>
        </w:rPr>
        <w:t xml:space="preserve">．  </w:t>
      </w:r>
      <w:r w:rsidR="00F8538C"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(D) </w:t>
      </w:r>
      <w:r w:rsidR="001F0916" w:rsidRPr="001F0916">
        <w:rPr>
          <w:position w:val="-10"/>
        </w:rPr>
        <w:object w:dxaOrig="960" w:dyaOrig="360">
          <v:shape id="_x0000_i1095" type="#_x0000_t75" style="width:48.2pt;height:18.15pt" o:ole="">
            <v:imagedata r:id="rId151" o:title=""/>
          </v:shape>
          <o:OLEObject Type="Embed" ProgID="Equation.DSMT4" ShapeID="_x0000_i1095" DrawAspect="Content" ObjectID="_1674355583" r:id="rId152"/>
        </w:object>
      </w:r>
      <w:r w:rsidR="00385A81">
        <w:rPr>
          <w:rFonts w:ascii="宋体" w:hAnsi="宋体" w:cs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Pr="00CB360A" w:rsidRDefault="00CB360A" w:rsidP="00CB360A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 w:rsidRPr="00CB360A">
        <w:t>A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  <w:r w:rsidR="00F8538C">
        <w:rPr>
          <w:rFonts w:ascii="宋体" w:hAnsi="宋体" w:cs="宋体" w:hint="eastAsia"/>
          <w:kern w:val="0"/>
          <w:szCs w:val="21"/>
        </w:rPr>
        <w:t>作</w:t>
      </w:r>
      <w:r w:rsidR="00111F03">
        <w:rPr>
          <w:rFonts w:ascii="宋体" w:hAnsi="宋体" w:cs="宋体" w:hint="eastAsia"/>
          <w:kern w:val="0"/>
          <w:szCs w:val="21"/>
        </w:rPr>
        <w:t>变量代换</w:t>
      </w:r>
      <w:r w:rsidR="001F0916" w:rsidRPr="001F0916">
        <w:rPr>
          <w:position w:val="-6"/>
        </w:rPr>
        <w:object w:dxaOrig="1020" w:dyaOrig="320">
          <v:shape id="_x0000_i1096" type="#_x0000_t75" style="width:50.7pt;height:16.3pt" o:ole="">
            <v:imagedata r:id="rId153" o:title=""/>
          </v:shape>
          <o:OLEObject Type="Embed" ProgID="Equation.DSMT4" ShapeID="_x0000_i1096" DrawAspect="Content" ObjectID="_1674355584" r:id="rId154"/>
        </w:object>
      </w:r>
      <w:r w:rsidR="00F8538C">
        <w:rPr>
          <w:rFonts w:ascii="宋体" w:hAnsi="宋体" w:cs="宋体" w:hint="eastAsia"/>
          <w:kern w:val="0"/>
          <w:szCs w:val="21"/>
        </w:rPr>
        <w:t>，则有</w:t>
      </w:r>
    </w:p>
    <w:p w:rsidR="00111F03" w:rsidRDefault="001F0916" w:rsidP="00F8538C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4420" w:dyaOrig="620">
          <v:shape id="_x0000_i1097" type="#_x0000_t75" style="width:221pt;height:31.3pt" o:ole="">
            <v:imagedata r:id="rId155" o:title=""/>
          </v:shape>
          <o:OLEObject Type="Embed" ProgID="Equation.DSMT4" ShapeID="_x0000_i1097" DrawAspect="Content" ObjectID="_1674355585" r:id="rId156"/>
        </w:object>
      </w:r>
    </w:p>
    <w:p w:rsidR="00F8538C" w:rsidRDefault="00F8538C" w:rsidP="00F8538C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从而导函数为</w:t>
      </w:r>
    </w:p>
    <w:p w:rsidR="00111F03" w:rsidRDefault="001F0916" w:rsidP="00F8538C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5960" w:dyaOrig="620">
          <v:shape id="_x0000_i1098" type="#_x0000_t75" style="width:298pt;height:31.3pt" o:ole="">
            <v:imagedata r:id="rId157" o:title=""/>
          </v:shape>
          <o:OLEObject Type="Embed" ProgID="Equation.DSMT4" ShapeID="_x0000_i1098" DrawAspect="Content" ObjectID="_1674355586" r:id="rId158"/>
        </w:objec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2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函数</w:t>
      </w:r>
      <w:r w:rsidR="001F0916" w:rsidRPr="001F0916">
        <w:rPr>
          <w:position w:val="-16"/>
        </w:rPr>
        <w:object w:dxaOrig="2480" w:dyaOrig="440">
          <v:shape id="_x0000_i1099" type="#_x0000_t75" style="width:123.95pt;height:21.9pt" o:ole="">
            <v:imagedata r:id="rId159" o:title=""/>
          </v:shape>
          <o:OLEObject Type="Embed" ProgID="Equation.DSMT4" ShapeID="_x0000_i1099" DrawAspect="Content" ObjectID="_1674355587" r:id="rId160"/>
        </w:object>
      </w:r>
      <w:r>
        <w:rPr>
          <w:rFonts w:ascii="宋体" w:hAnsi="宋体" w:cs="宋体" w:hint="eastAsia"/>
          <w:kern w:val="0"/>
          <w:szCs w:val="21"/>
        </w:rPr>
        <w:t>不可导点的个数是</w:t>
      </w:r>
      <w:r w:rsidRPr="00385A81">
        <w:rPr>
          <w:rFonts w:hint="eastAsia"/>
        </w:rPr>
        <w:t xml:space="preserve">( 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>)</w:t>
      </w:r>
    </w:p>
    <w:p w:rsidR="00362AA8" w:rsidRPr="00385A81" w:rsidRDefault="00362AA8" w:rsidP="00362AA8">
      <w:pPr>
        <w:tabs>
          <w:tab w:val="left" w:pos="450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180" w:dyaOrig="279">
          <v:shape id="_x0000_i1100" type="#_x0000_t75" style="width:8.75pt;height:13.75pt" o:ole="">
            <v:imagedata r:id="rId161" o:title=""/>
          </v:shape>
          <o:OLEObject Type="Embed" ProgID="Equation.DSMT4" ShapeID="_x0000_i1100" DrawAspect="Content" ObjectID="_1674355588" r:id="rId162"/>
        </w:object>
      </w:r>
      <w:r w:rsidR="00385A81"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</w:t>
      </w:r>
      <w:r w:rsidR="00385A81">
        <w:rPr>
          <w:rFonts w:hint="eastAsia"/>
        </w:rPr>
        <w:t xml:space="preserve">    </w:t>
      </w:r>
      <w:r w:rsidRPr="00385A81">
        <w:rPr>
          <w:rFonts w:hint="eastAsia"/>
        </w:rPr>
        <w:t xml:space="preserve"> (</w:t>
      </w:r>
      <w:r w:rsidRPr="00385A81">
        <w:t>B</w:t>
      </w:r>
      <w:r w:rsidRPr="00385A81">
        <w:rPr>
          <w:rFonts w:hint="eastAsia"/>
        </w:rPr>
        <w:t xml:space="preserve">) </w:t>
      </w:r>
      <w:r w:rsidR="001F0916" w:rsidRPr="00025957">
        <w:rPr>
          <w:position w:val="-4"/>
        </w:rPr>
        <w:object w:dxaOrig="180" w:dyaOrig="260">
          <v:shape id="_x0000_i1101" type="#_x0000_t75" style="width:8.75pt;height:13.15pt" o:ole="">
            <v:imagedata r:id="rId163" o:title=""/>
          </v:shape>
          <o:OLEObject Type="Embed" ProgID="Equation.DSMT4" ShapeID="_x0000_i1101" DrawAspect="Content" ObjectID="_1674355589" r:id="rId164"/>
        </w:object>
      </w:r>
      <w:r w:rsidR="00385A81">
        <w:rPr>
          <w:rFonts w:hint="eastAsia"/>
        </w:rPr>
        <w:t>．</w:t>
      </w:r>
      <w:r w:rsidRPr="00385A81">
        <w:rPr>
          <w:rFonts w:hint="eastAsia"/>
        </w:rPr>
        <w:t xml:space="preserve">    </w:t>
      </w:r>
      <w:r w:rsidR="00385A81"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 xml:space="preserve">) </w:t>
      </w:r>
      <w:r w:rsidR="001F0916" w:rsidRPr="00025957">
        <w:rPr>
          <w:position w:val="-4"/>
        </w:rPr>
        <w:object w:dxaOrig="180" w:dyaOrig="260">
          <v:shape id="_x0000_i1102" type="#_x0000_t75" style="width:8.75pt;height:13.15pt" o:ole="">
            <v:imagedata r:id="rId165" o:title=""/>
          </v:shape>
          <o:OLEObject Type="Embed" ProgID="Equation.DSMT4" ShapeID="_x0000_i1102" DrawAspect="Content" ObjectID="_1674355590" r:id="rId166"/>
        </w:object>
      </w:r>
      <w:r w:rsidR="00385A81"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 </w:t>
      </w:r>
      <w:r w:rsidR="00385A81"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D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200" w:dyaOrig="279">
          <v:shape id="_x0000_i1103" type="#_x0000_t75" style="width:10pt;height:13.75pt" o:ole="">
            <v:imagedata r:id="rId167" o:title=""/>
          </v:shape>
          <o:OLEObject Type="Embed" ProgID="Equation.DSMT4" ShapeID="_x0000_i1103" DrawAspect="Content" ObjectID="_1674355591" r:id="rId168"/>
        </w:object>
      </w:r>
      <w:r w:rsidR="00385A81">
        <w:rPr>
          <w:rFonts w:hint="eastAsia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F8538C" w:rsidRDefault="00CB360A" w:rsidP="00F8538C">
      <w:pPr>
        <w:ind w:left="480" w:hangingChars="200" w:hanging="480"/>
        <w:rPr>
          <w:rFonts w:ascii="宋体" w:hAnsi="宋体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 w:rsidRPr="00CB360A">
        <w:t>B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  <w:r w:rsidR="00F8538C">
        <w:rPr>
          <w:rFonts w:ascii="宋体" w:hAnsi="宋体" w:cs="宋体" w:hint="eastAsia"/>
          <w:kern w:val="0"/>
          <w:szCs w:val="21"/>
        </w:rPr>
        <w:t>当</w:t>
      </w:r>
      <w:r w:rsidR="001F0916" w:rsidRPr="001F0916">
        <w:rPr>
          <w:position w:val="-8"/>
        </w:rPr>
        <w:object w:dxaOrig="880" w:dyaOrig="300">
          <v:shape id="_x0000_i1104" type="#_x0000_t75" style="width:43.85pt;height:15.05pt" o:ole="">
            <v:imagedata r:id="rId169" o:title=""/>
          </v:shape>
          <o:OLEObject Type="Embed" ProgID="Equation.DSMT4" ShapeID="_x0000_i1104" DrawAspect="Content" ObjectID="_1674355592" r:id="rId170"/>
        </w:object>
      </w:r>
      <w:r w:rsidR="00F8538C">
        <w:rPr>
          <w:rFonts w:ascii="宋体" w:hAnsi="宋体" w:hint="eastAsia"/>
          <w:szCs w:val="21"/>
        </w:rPr>
        <w:t>时</w:t>
      </w:r>
      <w:r w:rsidR="001F0916" w:rsidRPr="001F0916">
        <w:rPr>
          <w:position w:val="-10"/>
        </w:rPr>
        <w:object w:dxaOrig="540" w:dyaOrig="320">
          <v:shape id="_x0000_i1105" type="#_x0000_t75" style="width:26.9pt;height:16.3pt" o:ole="">
            <v:imagedata r:id="rId171" o:title=""/>
          </v:shape>
          <o:OLEObject Type="Embed" ProgID="Equation.DSMT4" ShapeID="_x0000_i1105" DrawAspect="Content" ObjectID="_1674355593" r:id="rId172"/>
        </w:object>
      </w:r>
      <w:r w:rsidR="00F8538C">
        <w:rPr>
          <w:rFonts w:ascii="宋体" w:hAnsi="宋体" w:hint="eastAsia"/>
          <w:iCs/>
          <w:kern w:val="0"/>
          <w:szCs w:val="21"/>
        </w:rPr>
        <w:t>可导，因而只需在</w:t>
      </w:r>
      <w:r w:rsidR="001F0916" w:rsidRPr="001F0916">
        <w:rPr>
          <w:position w:val="-8"/>
        </w:rPr>
        <w:object w:dxaOrig="880" w:dyaOrig="300">
          <v:shape id="_x0000_i1106" type="#_x0000_t75" style="width:43.85pt;height:15.05pt" o:ole="">
            <v:imagedata r:id="rId173" o:title=""/>
          </v:shape>
          <o:OLEObject Type="Embed" ProgID="Equation.DSMT4" ShapeID="_x0000_i1106" DrawAspect="Content" ObjectID="_1674355594" r:id="rId174"/>
        </w:object>
      </w:r>
      <w:r w:rsidR="00F8538C">
        <w:rPr>
          <w:rFonts w:ascii="宋体" w:hAnsi="宋体" w:hint="eastAsia"/>
          <w:szCs w:val="21"/>
        </w:rPr>
        <w:t>处考察</w:t>
      </w:r>
      <w:r w:rsidR="001F0916" w:rsidRPr="001F0916">
        <w:rPr>
          <w:position w:val="-10"/>
        </w:rPr>
        <w:object w:dxaOrig="540" w:dyaOrig="320">
          <v:shape id="_x0000_i1107" type="#_x0000_t75" style="width:26.9pt;height:16.3pt" o:ole="">
            <v:imagedata r:id="rId175" o:title=""/>
          </v:shape>
          <o:OLEObject Type="Embed" ProgID="Equation.DSMT4" ShapeID="_x0000_i1107" DrawAspect="Content" ObjectID="_1674355595" r:id="rId176"/>
        </w:object>
      </w:r>
      <w:r w:rsidR="00F8538C">
        <w:rPr>
          <w:rFonts w:ascii="宋体" w:hAnsi="宋体" w:hint="eastAsia"/>
          <w:iCs/>
          <w:kern w:val="0"/>
          <w:szCs w:val="21"/>
        </w:rPr>
        <w:t>是否可导．我们有一般的结论：设函数</w:t>
      </w:r>
      <w:r w:rsidR="001F0916" w:rsidRPr="001F0916">
        <w:rPr>
          <w:position w:val="-14"/>
        </w:rPr>
        <w:object w:dxaOrig="1760" w:dyaOrig="400">
          <v:shape id="_x0000_i1108" type="#_x0000_t75" style="width:88.3pt;height:20.05pt" o:ole="">
            <v:imagedata r:id="rId177" o:title=""/>
          </v:shape>
          <o:OLEObject Type="Embed" ProgID="Equation.DSMT4" ShapeID="_x0000_i1108" DrawAspect="Content" ObjectID="_1674355596" r:id="rId178"/>
        </w:object>
      </w:r>
      <w:r w:rsidR="00F8538C">
        <w:rPr>
          <w:rFonts w:ascii="宋体" w:hAnsi="宋体" w:hint="eastAsia"/>
          <w:iCs/>
          <w:kern w:val="0"/>
          <w:szCs w:val="21"/>
        </w:rPr>
        <w:t>，其中</w:t>
      </w:r>
      <w:r w:rsidR="001F0916" w:rsidRPr="001F0916">
        <w:rPr>
          <w:position w:val="-10"/>
        </w:rPr>
        <w:object w:dxaOrig="520" w:dyaOrig="320">
          <v:shape id="_x0000_i1109" type="#_x0000_t75" style="width:26.3pt;height:16.3pt" o:ole="">
            <v:imagedata r:id="rId179" o:title=""/>
          </v:shape>
          <o:OLEObject Type="Embed" ProgID="Equation.DSMT4" ShapeID="_x0000_i1109" DrawAspect="Content" ObjectID="_1674355597" r:id="rId180"/>
        </w:object>
      </w:r>
      <w:r w:rsidR="00F8538C">
        <w:rPr>
          <w:rFonts w:ascii="宋体" w:hAnsi="宋体" w:hint="eastAsia"/>
        </w:rPr>
        <w:t>在</w:t>
      </w:r>
      <w:r w:rsidR="001F0916" w:rsidRPr="001F0916">
        <w:rPr>
          <w:position w:val="-6"/>
        </w:rPr>
        <w:object w:dxaOrig="560" w:dyaOrig="220">
          <v:shape id="_x0000_i1110" type="#_x0000_t75" style="width:28.15pt;height:11.25pt" o:ole="">
            <v:imagedata r:id="rId181" o:title=""/>
          </v:shape>
          <o:OLEObject Type="Embed" ProgID="Equation.DSMT4" ShapeID="_x0000_i1110" DrawAspect="Content" ObjectID="_1674355598" r:id="rId182"/>
        </w:object>
      </w:r>
      <w:r w:rsidR="00F8538C">
        <w:rPr>
          <w:rFonts w:ascii="宋体" w:hAnsi="宋体" w:hint="eastAsia"/>
          <w:iCs/>
          <w:kern w:val="0"/>
          <w:szCs w:val="21"/>
        </w:rPr>
        <w:t>处连续,则</w:t>
      </w:r>
      <w:r w:rsidR="001F0916" w:rsidRPr="001F0916">
        <w:rPr>
          <w:position w:val="-10"/>
        </w:rPr>
        <w:object w:dxaOrig="540" w:dyaOrig="320">
          <v:shape id="_x0000_i1111" type="#_x0000_t75" style="width:26.9pt;height:16.3pt" o:ole="">
            <v:imagedata r:id="rId183" o:title=""/>
          </v:shape>
          <o:OLEObject Type="Embed" ProgID="Equation.DSMT4" ShapeID="_x0000_i1111" DrawAspect="Content" ObjectID="_1674355599" r:id="rId184"/>
        </w:object>
      </w:r>
      <w:r w:rsidR="00F8538C">
        <w:rPr>
          <w:rFonts w:ascii="宋体" w:hAnsi="宋体" w:hint="eastAsia"/>
        </w:rPr>
        <w:t>在</w:t>
      </w:r>
      <w:r w:rsidR="001F0916" w:rsidRPr="001F0916">
        <w:rPr>
          <w:position w:val="-6"/>
        </w:rPr>
        <w:object w:dxaOrig="560" w:dyaOrig="220">
          <v:shape id="_x0000_i1112" type="#_x0000_t75" style="width:28.15pt;height:11.25pt" o:ole="">
            <v:imagedata r:id="rId185" o:title=""/>
          </v:shape>
          <o:OLEObject Type="Embed" ProgID="Equation.DSMT4" ShapeID="_x0000_i1112" DrawAspect="Content" ObjectID="_1674355600" r:id="rId186"/>
        </w:object>
      </w:r>
      <w:r w:rsidR="00F8538C">
        <w:rPr>
          <w:rFonts w:ascii="宋体" w:hAnsi="宋体" w:hint="eastAsia"/>
          <w:iCs/>
          <w:kern w:val="0"/>
          <w:szCs w:val="21"/>
        </w:rPr>
        <w:t>处可导的充要条件是</w:t>
      </w:r>
      <w:r w:rsidR="001F0916" w:rsidRPr="001F0916">
        <w:rPr>
          <w:position w:val="-10"/>
        </w:rPr>
        <w:object w:dxaOrig="859" w:dyaOrig="320">
          <v:shape id="_x0000_i1113" type="#_x0000_t75" style="width:43.2pt;height:16.3pt" o:ole="">
            <v:imagedata r:id="rId187" o:title=""/>
          </v:shape>
          <o:OLEObject Type="Embed" ProgID="Equation.DSMT4" ShapeID="_x0000_i1113" DrawAspect="Content" ObjectID="_1674355601" r:id="rId188"/>
        </w:object>
      </w:r>
      <w:r w:rsidR="00F8538C">
        <w:rPr>
          <w:rFonts w:ascii="宋体" w:hAnsi="宋体" w:hint="eastAsia"/>
        </w:rPr>
        <w:t>．这是因为</w:t>
      </w:r>
    </w:p>
    <w:p w:rsidR="00F8538C" w:rsidRDefault="001F0916" w:rsidP="00F8538C">
      <w:pPr>
        <w:tabs>
          <w:tab w:val="left" w:pos="1260"/>
        </w:tabs>
        <w:autoSpaceDE w:val="0"/>
        <w:autoSpaceDN w:val="0"/>
        <w:adjustRightInd w:val="0"/>
        <w:ind w:left="840" w:hangingChars="350" w:hanging="840"/>
        <w:jc w:val="center"/>
        <w:rPr>
          <w:rFonts w:ascii="宋体" w:hAnsi="宋体"/>
          <w:szCs w:val="21"/>
        </w:rPr>
      </w:pPr>
      <w:r w:rsidRPr="001F0916">
        <w:rPr>
          <w:position w:val="-62"/>
        </w:rPr>
        <w:object w:dxaOrig="5000" w:dyaOrig="1359">
          <v:shape id="_x0000_i1114" type="#_x0000_t75" style="width:249.8pt;height:68.25pt" o:ole="">
            <v:imagedata r:id="rId189" o:title=""/>
          </v:shape>
          <o:OLEObject Type="Embed" ProgID="Equation.DSMT4" ShapeID="_x0000_i1114" DrawAspect="Content" ObjectID="_1674355602" r:id="rId190"/>
        </w:object>
      </w:r>
    </w:p>
    <w:p w:rsidR="00F8538C" w:rsidRDefault="00F8538C" w:rsidP="00F8538C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1F0916" w:rsidRPr="001F0916">
        <w:rPr>
          <w:position w:val="-10"/>
        </w:rPr>
        <w:object w:dxaOrig="580" w:dyaOrig="320">
          <v:shape id="_x0000_i1115" type="#_x0000_t75" style="width:28.8pt;height:16.3pt" o:ole="">
            <v:imagedata r:id="rId191" o:title=""/>
          </v:shape>
          <o:OLEObject Type="Embed" ProgID="Equation.DSMT4" ShapeID="_x0000_i1115" DrawAspect="Content" ObjectID="_1674355603" r:id="rId192"/>
        </w:object>
      </w:r>
      <w:r>
        <w:rPr>
          <w:rFonts w:ascii="宋体" w:hAnsi="宋体" w:hint="eastAsia"/>
          <w:szCs w:val="21"/>
        </w:rPr>
        <w:t>存在当且仅当</w:t>
      </w:r>
      <w:r w:rsidR="001F0916" w:rsidRPr="001F0916">
        <w:rPr>
          <w:position w:val="-12"/>
        </w:rPr>
        <w:object w:dxaOrig="1320" w:dyaOrig="360">
          <v:shape id="_x0000_i1116" type="#_x0000_t75" style="width:65.75pt;height:18.15pt" o:ole="">
            <v:imagedata r:id="rId193" o:title=""/>
          </v:shape>
          <o:OLEObject Type="Embed" ProgID="Equation.DSMT4" ShapeID="_x0000_i1116" DrawAspect="Content" ObjectID="_1674355604" r:id="rId194"/>
        </w:object>
      </w:r>
      <w:r>
        <w:rPr>
          <w:rFonts w:ascii="宋体" w:hAnsi="宋体" w:hint="eastAsia"/>
          <w:szCs w:val="21"/>
        </w:rPr>
        <w:t>，即</w:t>
      </w:r>
      <w:r w:rsidR="001F0916" w:rsidRPr="001F0916">
        <w:rPr>
          <w:position w:val="-10"/>
        </w:rPr>
        <w:object w:dxaOrig="859" w:dyaOrig="320">
          <v:shape id="_x0000_i1117" type="#_x0000_t75" style="width:43.2pt;height:16.3pt" o:ole="">
            <v:imagedata r:id="rId195" o:title=""/>
          </v:shape>
          <o:OLEObject Type="Embed" ProgID="Equation.DSMT4" ShapeID="_x0000_i1117" DrawAspect="Content" ObjectID="_1674355605" r:id="rId196"/>
        </w:object>
      </w:r>
      <w:r>
        <w:rPr>
          <w:rFonts w:ascii="宋体" w:hAnsi="宋体" w:hint="eastAsia"/>
        </w:rPr>
        <w:t>．</w:t>
      </w:r>
    </w:p>
    <w:p w:rsidR="008A50E2" w:rsidRDefault="008A50E2" w:rsidP="008A50E2">
      <w:pPr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在这个题目中，</w:t>
      </w:r>
      <w:r w:rsidR="001F0916" w:rsidRPr="001F0916">
        <w:rPr>
          <w:position w:val="-14"/>
        </w:rPr>
        <w:object w:dxaOrig="3159" w:dyaOrig="400">
          <v:shape id="_x0000_i1118" type="#_x0000_t75" style="width:157.75pt;height:20.05pt" o:ole="">
            <v:imagedata r:id="rId197" o:title=""/>
          </v:shape>
          <o:OLEObject Type="Embed" ProgID="Equation.DSMT4" ShapeID="_x0000_i1118" DrawAspect="Content" ObjectID="_1674355606" r:id="rId198"/>
        </w:object>
      </w:r>
      <w:r>
        <w:rPr>
          <w:rFonts w:ascii="宋体" w:hAnsi="宋体" w:cs="宋体" w:hint="eastAsia"/>
          <w:kern w:val="0"/>
          <w:szCs w:val="21"/>
        </w:rPr>
        <w:t>，记</w:t>
      </w:r>
    </w:p>
    <w:p w:rsidR="008A50E2" w:rsidRDefault="001F0916" w:rsidP="008A50E2">
      <w:pPr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56"/>
        </w:rPr>
        <w:object w:dxaOrig="4120" w:dyaOrig="1240">
          <v:shape id="_x0000_i1119" type="#_x0000_t75" style="width:206pt;height:62pt" o:ole="">
            <v:imagedata r:id="rId199" o:title=""/>
          </v:shape>
          <o:OLEObject Type="Embed" ProgID="Equation.DSMT4" ShapeID="_x0000_i1119" DrawAspect="Content" ObjectID="_1674355607" r:id="rId200"/>
        </w:object>
      </w:r>
    </w:p>
    <w:p w:rsidR="00111F03" w:rsidRDefault="008A50E2" w:rsidP="008A50E2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iCs/>
          <w:kern w:val="0"/>
          <w:szCs w:val="21"/>
        </w:rPr>
      </w:pPr>
      <w:r>
        <w:rPr>
          <w:rFonts w:ascii="宋体" w:hAnsi="宋体" w:hint="eastAsia"/>
          <w:iCs/>
          <w:kern w:val="0"/>
          <w:szCs w:val="21"/>
        </w:rPr>
        <w:t>则</w:t>
      </w:r>
      <w:r w:rsidR="001F0916" w:rsidRPr="001F0916">
        <w:rPr>
          <w:position w:val="-12"/>
        </w:rPr>
        <w:object w:dxaOrig="920" w:dyaOrig="360">
          <v:shape id="_x0000_i1120" type="#_x0000_t75" style="width:45.7pt;height:18.15pt" o:ole="">
            <v:imagedata r:id="rId201" o:title=""/>
          </v:shape>
          <o:OLEObject Type="Embed" ProgID="Equation.DSMT4" ShapeID="_x0000_i1120" DrawAspect="Content" ObjectID="_1674355608" r:id="rId202"/>
        </w:object>
      </w:r>
      <w:r>
        <w:rPr>
          <w:rFonts w:ascii="宋体" w:hAnsi="宋体" w:hint="eastAsia"/>
          <w:iCs/>
          <w:kern w:val="0"/>
          <w:szCs w:val="21"/>
        </w:rPr>
        <w:t xml:space="preserve">, </w:t>
      </w:r>
      <w:r w:rsidR="001F0916" w:rsidRPr="001F0916">
        <w:rPr>
          <w:position w:val="-12"/>
        </w:rPr>
        <w:object w:dxaOrig="1060" w:dyaOrig="360">
          <v:shape id="_x0000_i1121" type="#_x0000_t75" style="width:53.2pt;height:18.15pt" o:ole="">
            <v:imagedata r:id="rId203" o:title=""/>
          </v:shape>
          <o:OLEObject Type="Embed" ProgID="Equation.DSMT4" ShapeID="_x0000_i1121" DrawAspect="Content" ObjectID="_1674355609" r:id="rId204"/>
        </w:object>
      </w:r>
      <w:r>
        <w:rPr>
          <w:rFonts w:ascii="宋体" w:hAnsi="宋体" w:hint="eastAsia"/>
          <w:iCs/>
          <w:kern w:val="0"/>
          <w:szCs w:val="21"/>
        </w:rPr>
        <w:t xml:space="preserve">, </w:t>
      </w:r>
      <w:r w:rsidR="001F0916" w:rsidRPr="001F0916">
        <w:rPr>
          <w:position w:val="-12"/>
        </w:rPr>
        <w:object w:dxaOrig="920" w:dyaOrig="360">
          <v:shape id="_x0000_i1122" type="#_x0000_t75" style="width:45.7pt;height:18.15pt" o:ole="">
            <v:imagedata r:id="rId205" o:title=""/>
          </v:shape>
          <o:OLEObject Type="Embed" ProgID="Equation.DSMT4" ShapeID="_x0000_i1122" DrawAspect="Content" ObjectID="_1674355610" r:id="rId206"/>
        </w:object>
      </w:r>
      <w:r>
        <w:rPr>
          <w:rFonts w:ascii="宋体" w:hAnsi="宋体" w:hint="eastAsia"/>
          <w:iCs/>
          <w:kern w:val="0"/>
          <w:szCs w:val="21"/>
        </w:rPr>
        <w:t>．由上面结论知，</w:t>
      </w:r>
      <w:r w:rsidR="001F0916" w:rsidRPr="001F0916">
        <w:rPr>
          <w:position w:val="-10"/>
        </w:rPr>
        <w:object w:dxaOrig="540" w:dyaOrig="320">
          <v:shape id="_x0000_i1123" type="#_x0000_t75" style="width:26.9pt;height:16.3pt" o:ole="">
            <v:imagedata r:id="rId207" o:title=""/>
          </v:shape>
          <o:OLEObject Type="Embed" ProgID="Equation.DSMT4" ShapeID="_x0000_i1123" DrawAspect="Content" ObjectID="_1674355611" r:id="rId208"/>
        </w:object>
      </w:r>
      <w:r>
        <w:rPr>
          <w:rFonts w:ascii="宋体" w:hAnsi="宋体" w:hint="eastAsia"/>
          <w:szCs w:val="21"/>
        </w:rPr>
        <w:t>在</w:t>
      </w:r>
      <w:r w:rsidR="001F0916" w:rsidRPr="00025957">
        <w:rPr>
          <w:position w:val="-4"/>
        </w:rPr>
        <w:object w:dxaOrig="680" w:dyaOrig="260">
          <v:shape id="_x0000_i1124" type="#_x0000_t75" style="width:33.8pt;height:13.15pt" o:ole="">
            <v:imagedata r:id="rId209" o:title=""/>
          </v:shape>
          <o:OLEObject Type="Embed" ProgID="Equation.DSMT4" ShapeID="_x0000_i1124" DrawAspect="Content" ObjectID="_1674355612" r:id="rId210"/>
        </w:object>
      </w:r>
      <w:r>
        <w:rPr>
          <w:rFonts w:ascii="宋体" w:hAnsi="宋体" w:hint="eastAsia"/>
          <w:iCs/>
          <w:kern w:val="0"/>
          <w:szCs w:val="21"/>
        </w:rPr>
        <w:t>处可导，</w:t>
      </w:r>
      <w:r>
        <w:rPr>
          <w:rFonts w:ascii="宋体" w:hAnsi="宋体" w:hint="eastAsia"/>
          <w:szCs w:val="21"/>
        </w:rPr>
        <w:t>在</w:t>
      </w:r>
      <w:r w:rsidR="001F0916" w:rsidRPr="001F0916">
        <w:rPr>
          <w:position w:val="-6"/>
        </w:rPr>
        <w:object w:dxaOrig="540" w:dyaOrig="279">
          <v:shape id="_x0000_i1125" type="#_x0000_t75" style="width:26.9pt;height:13.75pt" o:ole="">
            <v:imagedata r:id="rId211" o:title=""/>
          </v:shape>
          <o:OLEObject Type="Embed" ProgID="Equation.DSMT4" ShapeID="_x0000_i1125" DrawAspect="Content" ObjectID="_1674355613" r:id="rId212"/>
        </w:object>
      </w:r>
      <w:r w:rsidRPr="008A50E2">
        <w:rPr>
          <w:rFonts w:hint="eastAsia"/>
        </w:rPr>
        <w:t>和</w:t>
      </w:r>
      <w:r w:rsidR="001F0916" w:rsidRPr="00025957">
        <w:rPr>
          <w:position w:val="-4"/>
        </w:rPr>
        <w:object w:dxaOrig="540" w:dyaOrig="260">
          <v:shape id="_x0000_i1126" type="#_x0000_t75" style="width:26.9pt;height:13.15pt" o:ole="">
            <v:imagedata r:id="rId213" o:title=""/>
          </v:shape>
          <o:OLEObject Type="Embed" ProgID="Equation.DSMT4" ShapeID="_x0000_i1126" DrawAspect="Content" ObjectID="_1674355614" r:id="rId214"/>
        </w:object>
      </w:r>
      <w:r>
        <w:rPr>
          <w:rFonts w:ascii="宋体" w:hAnsi="宋体" w:hint="eastAsia"/>
          <w:iCs/>
          <w:kern w:val="0"/>
          <w:szCs w:val="21"/>
        </w:rPr>
        <w:t>处不可导．</w:t>
      </w:r>
      <w:r w:rsidR="00111F03">
        <w:rPr>
          <w:rFonts w:ascii="宋体" w:hAnsi="宋体" w:hint="eastAsia"/>
          <w:iCs/>
          <w:kern w:val="0"/>
          <w:szCs w:val="21"/>
        </w:rPr>
        <w:t>因此</w:t>
      </w:r>
      <w:r w:rsidR="001F0916" w:rsidRPr="001F0916">
        <w:rPr>
          <w:position w:val="-10"/>
        </w:rPr>
        <w:object w:dxaOrig="540" w:dyaOrig="320">
          <v:shape id="_x0000_i1127" type="#_x0000_t75" style="width:26.9pt;height:16.3pt" o:ole="">
            <v:imagedata r:id="rId215" o:title=""/>
          </v:shape>
          <o:OLEObject Type="Embed" ProgID="Equation.DSMT4" ShapeID="_x0000_i1127" DrawAspect="Content" ObjectID="_1674355615" r:id="rId216"/>
        </w:object>
      </w:r>
      <w:r w:rsidR="00111F03">
        <w:rPr>
          <w:rFonts w:ascii="宋体" w:hAnsi="宋体" w:hint="eastAsia"/>
          <w:iCs/>
          <w:kern w:val="0"/>
          <w:szCs w:val="21"/>
        </w:rPr>
        <w:t>只有</w:t>
      </w:r>
      <w:r w:rsidR="001F0916" w:rsidRPr="00025957">
        <w:rPr>
          <w:position w:val="-4"/>
        </w:rPr>
        <w:object w:dxaOrig="180" w:dyaOrig="260">
          <v:shape id="_x0000_i1128" type="#_x0000_t75" style="width:8.75pt;height:13.15pt" o:ole="">
            <v:imagedata r:id="rId217" o:title=""/>
          </v:shape>
          <o:OLEObject Type="Embed" ProgID="Equation.DSMT4" ShapeID="_x0000_i1128" DrawAspect="Content" ObjectID="_1674355616" r:id="rId218"/>
        </w:object>
      </w:r>
      <w:r w:rsidR="00111F03">
        <w:rPr>
          <w:rFonts w:ascii="宋体" w:hAnsi="宋体" w:hint="eastAsia"/>
          <w:iCs/>
          <w:kern w:val="0"/>
          <w:szCs w:val="21"/>
        </w:rPr>
        <w:t>个不可导点</w:t>
      </w:r>
      <w:r>
        <w:rPr>
          <w:rFonts w:ascii="宋体" w:hAnsi="宋体" w:hint="eastAsia"/>
          <w:iCs/>
          <w:kern w:val="0"/>
          <w:szCs w:val="21"/>
        </w:rPr>
        <w:t>，</w:t>
      </w:r>
      <w:r w:rsidR="00111F03">
        <w:rPr>
          <w:rFonts w:ascii="宋体" w:hAnsi="宋体" w:hint="eastAsia"/>
          <w:iCs/>
          <w:kern w:val="0"/>
          <w:szCs w:val="21"/>
        </w:rPr>
        <w:t>故应选</w:t>
      </w:r>
      <w:r w:rsidR="00111F03" w:rsidRPr="008A50E2">
        <w:rPr>
          <w:rFonts w:hint="eastAsia"/>
        </w:rPr>
        <w:t>(B)</w:t>
      </w:r>
      <w:r>
        <w:rPr>
          <w:rFonts w:ascii="宋体" w:hAnsi="宋体" w:hint="eastAsia"/>
          <w:iCs/>
          <w:kern w:val="0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3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已知函数</w:t>
      </w:r>
      <w:r w:rsidR="001F0916" w:rsidRPr="001F0916">
        <w:rPr>
          <w:position w:val="-10"/>
        </w:rPr>
        <w:object w:dxaOrig="900" w:dyaOrig="320">
          <v:shape id="_x0000_i1129" type="#_x0000_t75" style="width:45.1pt;height:16.3pt" o:ole="">
            <v:imagedata r:id="rId219" o:title=""/>
          </v:shape>
          <o:OLEObject Type="Embed" ProgID="Equation.DSMT4" ShapeID="_x0000_i1129" DrawAspect="Content" ObjectID="_1674355617" r:id="rId220"/>
        </w:object>
      </w:r>
      <w:r>
        <w:rPr>
          <w:rFonts w:ascii="宋体" w:hAnsi="宋体" w:cs="宋体" w:hint="eastAsia"/>
          <w:kern w:val="0"/>
          <w:szCs w:val="21"/>
        </w:rPr>
        <w:t>在任意点</w:t>
      </w:r>
      <w:r w:rsidR="001F0916" w:rsidRPr="00025957">
        <w:rPr>
          <w:position w:val="-4"/>
        </w:rPr>
        <w:object w:dxaOrig="200" w:dyaOrig="200">
          <v:shape id="_x0000_i1130" type="#_x0000_t75" style="width:10pt;height:10pt" o:ole="">
            <v:imagedata r:id="rId221" o:title=""/>
          </v:shape>
          <o:OLEObject Type="Embed" ProgID="Equation.DSMT4" ShapeID="_x0000_i1130" DrawAspect="Content" ObjectID="_1674355618" r:id="rId222"/>
        </w:object>
      </w:r>
      <w:r>
        <w:rPr>
          <w:rFonts w:ascii="宋体" w:hAnsi="宋体" w:cs="宋体" w:hint="eastAsia"/>
          <w:kern w:val="0"/>
          <w:szCs w:val="21"/>
        </w:rPr>
        <w:t>处的增量</w:t>
      </w:r>
      <w:r w:rsidR="001F0916" w:rsidRPr="001F0916">
        <w:rPr>
          <w:position w:val="-24"/>
        </w:rPr>
        <w:object w:dxaOrig="1600" w:dyaOrig="620">
          <v:shape id="_x0000_i1131" type="#_x0000_t75" style="width:80.15pt;height:31.3pt" o:ole="">
            <v:imagedata r:id="rId223" o:title=""/>
          </v:shape>
          <o:OLEObject Type="Embed" ProgID="Equation.DSMT4" ShapeID="_x0000_i1131" DrawAspect="Content" ObjectID="_1674355619" r:id="rId224"/>
        </w:object>
      </w:r>
      <w:r>
        <w:rPr>
          <w:rFonts w:ascii="宋体" w:hAnsi="宋体" w:cs="宋体" w:hint="eastAsia"/>
          <w:kern w:val="0"/>
          <w:szCs w:val="21"/>
        </w:rPr>
        <w:t>且当</w:t>
      </w:r>
      <w:r w:rsidR="001F0916" w:rsidRPr="001F0916">
        <w:rPr>
          <w:position w:val="-6"/>
        </w:rPr>
        <w:object w:dxaOrig="780" w:dyaOrig="279">
          <v:shape id="_x0000_i1132" type="#_x0000_t75" style="width:38.8pt;height:13.75pt" o:ole="">
            <v:imagedata r:id="rId225" o:title=""/>
          </v:shape>
          <o:OLEObject Type="Embed" ProgID="Equation.DSMT4" ShapeID="_x0000_i1132" DrawAspect="Content" ObjectID="_1674355620" r:id="rId226"/>
        </w:object>
      </w:r>
      <w:r>
        <w:rPr>
          <w:rFonts w:ascii="宋体" w:hAnsi="宋体" w:cs="宋体" w:hint="eastAsia"/>
          <w:kern w:val="0"/>
          <w:szCs w:val="21"/>
        </w:rPr>
        <w:t>时,</w:t>
      </w:r>
      <w:r w:rsidR="001F0916" w:rsidRPr="001F0916">
        <w:rPr>
          <w:position w:val="-6"/>
        </w:rPr>
        <w:object w:dxaOrig="240" w:dyaOrig="220">
          <v:shape id="_x0000_i1133" type="#_x0000_t75" style="width:11.9pt;height:11.25pt" o:ole="">
            <v:imagedata r:id="rId227" o:title=""/>
          </v:shape>
          <o:OLEObject Type="Embed" ProgID="Equation.DSMT4" ShapeID="_x0000_i1133" DrawAspect="Content" ObjectID="_1674355621" r:id="rId228"/>
        </w:object>
      </w:r>
      <w:r>
        <w:rPr>
          <w:rFonts w:ascii="宋体" w:hAnsi="宋体" w:cs="宋体" w:hint="eastAsia"/>
          <w:kern w:val="0"/>
          <w:szCs w:val="21"/>
        </w:rPr>
        <w:t>是</w:t>
      </w:r>
      <w:r w:rsidR="001F0916" w:rsidRPr="00025957">
        <w:rPr>
          <w:position w:val="-4"/>
        </w:rPr>
        <w:object w:dxaOrig="340" w:dyaOrig="260">
          <v:shape id="_x0000_i1134" type="#_x0000_t75" style="width:16.9pt;height:13.15pt" o:ole="">
            <v:imagedata r:id="rId229" o:title=""/>
          </v:shape>
          <o:OLEObject Type="Embed" ProgID="Equation.DSMT4" ShapeID="_x0000_i1134" DrawAspect="Content" ObjectID="_1674355622" r:id="rId230"/>
        </w:object>
      </w:r>
      <w:r>
        <w:rPr>
          <w:rFonts w:ascii="宋体" w:hAnsi="宋体" w:cs="宋体" w:hint="eastAsia"/>
          <w:kern w:val="0"/>
          <w:szCs w:val="21"/>
        </w:rPr>
        <w:t>的高阶无穷小,</w:t>
      </w:r>
      <w:r w:rsidR="001F0916" w:rsidRPr="001F0916">
        <w:rPr>
          <w:position w:val="-10"/>
        </w:rPr>
        <w:object w:dxaOrig="900" w:dyaOrig="320">
          <v:shape id="_x0000_i1135" type="#_x0000_t75" style="width:45.1pt;height:16.3pt" o:ole="">
            <v:imagedata r:id="rId231" o:title=""/>
          </v:shape>
          <o:OLEObject Type="Embed" ProgID="Equation.DSMT4" ShapeID="_x0000_i1135" DrawAspect="Content" ObjectID="_1674355623" r:id="rId232"/>
        </w:object>
      </w:r>
      <w:r>
        <w:rPr>
          <w:rFonts w:ascii="宋体" w:hAnsi="宋体" w:cs="宋体" w:hint="eastAsia"/>
          <w:kern w:val="0"/>
          <w:szCs w:val="21"/>
        </w:rPr>
        <w:t>,则</w:t>
      </w:r>
      <w:r w:rsidR="001F0916" w:rsidRPr="001F0916">
        <w:rPr>
          <w:position w:val="-10"/>
        </w:rPr>
        <w:object w:dxaOrig="499" w:dyaOrig="320">
          <v:shape id="_x0000_i1136" type="#_x0000_t75" style="width:25.05pt;height:16.3pt" o:ole="">
            <v:imagedata r:id="rId233" o:title=""/>
          </v:shape>
          <o:OLEObject Type="Embed" ProgID="Equation.DSMT4" ShapeID="_x0000_i1136" DrawAspect="Content" ObjectID="_1674355624" r:id="rId234"/>
        </w:object>
      </w:r>
      <w:r>
        <w:rPr>
          <w:rFonts w:ascii="宋体" w:hAnsi="宋体" w:cs="宋体" w:hint="eastAsia"/>
          <w:kern w:val="0"/>
          <w:szCs w:val="21"/>
        </w:rPr>
        <w:t>等于</w:t>
      </w:r>
      <w:r w:rsidRPr="00385A81">
        <w:rPr>
          <w:rFonts w:hint="eastAsia"/>
        </w:rPr>
        <w:t xml:space="preserve">(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 xml:space="preserve"> )</w:t>
      </w:r>
    </w:p>
    <w:p w:rsidR="00362AA8" w:rsidRPr="00385A81" w:rsidRDefault="00362AA8" w:rsidP="00362AA8">
      <w:pPr>
        <w:tabs>
          <w:tab w:val="left" w:pos="2160"/>
          <w:tab w:val="left" w:pos="2520"/>
          <w:tab w:val="left" w:pos="4680"/>
          <w:tab w:val="left" w:pos="6660"/>
        </w:tabs>
        <w:autoSpaceDE w:val="0"/>
        <w:autoSpaceDN w:val="0"/>
        <w:adjustRightInd w:val="0"/>
        <w:ind w:firstLineChars="200" w:firstLine="480"/>
        <w:jc w:val="left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>)</w:t>
      </w:r>
      <w:r w:rsidRPr="00385A81">
        <w:t xml:space="preserve"> </w:t>
      </w:r>
      <w:r w:rsidR="001F0916" w:rsidRPr="001F0916">
        <w:rPr>
          <w:position w:val="-6"/>
        </w:rPr>
        <w:object w:dxaOrig="340" w:dyaOrig="279">
          <v:shape id="_x0000_i1137" type="#_x0000_t75" style="width:16.9pt;height:13.75pt" o:ole="">
            <v:imagedata r:id="rId235" o:title=""/>
          </v:shape>
          <o:OLEObject Type="Embed" ProgID="Equation.DSMT4" ShapeID="_x0000_i1137" DrawAspect="Content" ObjectID="_1674355625" r:id="rId236"/>
        </w:object>
      </w:r>
      <w:r w:rsidR="00385A81">
        <w:rPr>
          <w:rFonts w:hint="eastAsia"/>
        </w:rPr>
        <w:t>．</w:t>
      </w:r>
      <w:r w:rsidRPr="00385A81">
        <w:t xml:space="preserve"> </w:t>
      </w:r>
      <w:r w:rsidRPr="00385A81">
        <w:rPr>
          <w:rFonts w:hint="eastAsia"/>
        </w:rPr>
        <w:t xml:space="preserve">  </w:t>
      </w:r>
      <w:r w:rsidR="00385A81" w:rsidRPr="00385A81">
        <w:rPr>
          <w:rFonts w:hint="eastAsia"/>
        </w:rPr>
        <w:t xml:space="preserve">   </w:t>
      </w:r>
      <w:r w:rsidRPr="00385A81">
        <w:rPr>
          <w:rFonts w:hint="eastAsia"/>
        </w:rPr>
        <w:t xml:space="preserve">  (</w:t>
      </w:r>
      <w:r w:rsidRPr="00385A81">
        <w:t>B</w:t>
      </w:r>
      <w:r w:rsidRPr="00385A81">
        <w:rPr>
          <w:rFonts w:hint="eastAsia"/>
        </w:rPr>
        <w:t>)</w:t>
      </w:r>
      <w:r w:rsidRPr="00385A81">
        <w:t xml:space="preserve"> </w:t>
      </w:r>
      <w:r w:rsidR="001F0916" w:rsidRPr="001F0916">
        <w:rPr>
          <w:position w:val="-6"/>
        </w:rPr>
        <w:object w:dxaOrig="220" w:dyaOrig="220">
          <v:shape id="_x0000_i1138" type="#_x0000_t75" style="width:11.25pt;height:11.25pt" o:ole="">
            <v:imagedata r:id="rId237" o:title=""/>
          </v:shape>
          <o:OLEObject Type="Embed" ProgID="Equation.DSMT4" ShapeID="_x0000_i1138" DrawAspect="Content" ObjectID="_1674355626" r:id="rId238"/>
        </w:object>
      </w:r>
      <w:r w:rsidR="00385A81">
        <w:rPr>
          <w:rFonts w:hint="eastAsia"/>
        </w:rPr>
        <w:t>．</w:t>
      </w:r>
      <w:r w:rsidR="00385A81" w:rsidRPr="00385A81">
        <w:rPr>
          <w:rFonts w:hint="eastAsia"/>
        </w:rPr>
        <w:t xml:space="preserve"> </w:t>
      </w:r>
      <w:r w:rsidR="00385A81">
        <w:rPr>
          <w:rFonts w:hint="eastAsia"/>
        </w:rPr>
        <w:t xml:space="preserve">   </w:t>
      </w:r>
      <w:r w:rsidR="00385A81" w:rsidRPr="00385A81">
        <w:rPr>
          <w:rFonts w:hint="eastAsia"/>
        </w:rPr>
        <w:t xml:space="preserve">    </w:t>
      </w: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300" w:dyaOrig="480">
          <v:shape id="_x0000_i1139" type="#_x0000_t75" style="width:15.05pt;height:23.8pt" o:ole="">
            <v:imagedata r:id="rId239" o:title=""/>
          </v:shape>
          <o:OLEObject Type="Embed" ProgID="Equation.DSMT4" ShapeID="_x0000_i1139" DrawAspect="Content" ObjectID="_1674355627" r:id="rId240"/>
        </w:object>
      </w:r>
      <w:r w:rsidR="00385A81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/>
          <w:kern w:val="0"/>
          <w:szCs w:val="21"/>
        </w:rPr>
        <w:t xml:space="preserve"> </w:t>
      </w:r>
      <w:r>
        <w:rPr>
          <w:rFonts w:ascii="宋体" w:hAnsi="宋体" w:hint="eastAsia"/>
          <w:kern w:val="0"/>
          <w:szCs w:val="21"/>
        </w:rPr>
        <w:t xml:space="preserve">    </w:t>
      </w:r>
      <w:r w:rsidR="00385A81">
        <w:rPr>
          <w:rFonts w:ascii="宋体" w:hAnsi="宋体" w:hint="eastAsia"/>
          <w:kern w:val="0"/>
          <w:szCs w:val="21"/>
        </w:rPr>
        <w:t xml:space="preserve">   </w:t>
      </w:r>
      <w:r w:rsidRPr="00385A81">
        <w:rPr>
          <w:rFonts w:hint="eastAsia"/>
        </w:rPr>
        <w:t>(</w:t>
      </w:r>
      <w:r w:rsidRPr="00385A81">
        <w:t>D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6"/>
        </w:rPr>
        <w:object w:dxaOrig="460" w:dyaOrig="480">
          <v:shape id="_x0000_i1140" type="#_x0000_t75" style="width:23.15pt;height:23.8pt" o:ole="">
            <v:imagedata r:id="rId241" o:title=""/>
          </v:shape>
          <o:OLEObject Type="Embed" ProgID="Equation.DSMT4" ShapeID="_x0000_i1140" DrawAspect="Content" ObjectID="_1674355628" r:id="rId242"/>
        </w:object>
      </w:r>
      <w:r w:rsidR="00385A81">
        <w:rPr>
          <w:rFonts w:hint="eastAsia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326F25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 w:rsidRPr="00CB360A">
        <w:t>D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  <w:r w:rsidR="00326F25">
        <w:rPr>
          <w:rFonts w:ascii="宋体" w:hAnsi="宋体" w:cs="宋体" w:hint="eastAsia"/>
          <w:kern w:val="0"/>
          <w:szCs w:val="21"/>
        </w:rPr>
        <w:t>由题设可得</w:t>
      </w:r>
    </w:p>
    <w:p w:rsidR="00111F03" w:rsidRDefault="001F0916" w:rsidP="00326F25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8"/>
        </w:rPr>
        <w:object w:dxaOrig="6280" w:dyaOrig="680">
          <v:shape id="_x0000_i1141" type="#_x0000_t75" style="width:314.3pt;height:33.8pt" o:ole="">
            <v:imagedata r:id="rId243" o:title=""/>
          </v:shape>
          <o:OLEObject Type="Embed" ProgID="Equation.DSMT4" ShapeID="_x0000_i1141" DrawAspect="Content" ObjectID="_1674355629" r:id="rId244"/>
        </w:object>
      </w:r>
    </w:p>
    <w:p w:rsidR="00326F25" w:rsidRDefault="00111F03" w:rsidP="00326F25">
      <w:pPr>
        <w:tabs>
          <w:tab w:val="left" w:pos="1260"/>
        </w:tabs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分离变量</w:t>
      </w:r>
      <w:r w:rsidR="00326F25">
        <w:rPr>
          <w:rFonts w:ascii="宋体" w:hAnsi="宋体" w:cs="宋体" w:hint="eastAsia"/>
          <w:kern w:val="0"/>
          <w:szCs w:val="21"/>
        </w:rPr>
        <w:t>并对两边积分</w:t>
      </w:r>
      <w:r>
        <w:rPr>
          <w:rFonts w:ascii="宋体" w:hAnsi="宋体" w:cs="宋体" w:hint="eastAsia"/>
          <w:kern w:val="0"/>
          <w:szCs w:val="21"/>
        </w:rPr>
        <w:t>得</w:t>
      </w:r>
    </w:p>
    <w:p w:rsidR="00111F03" w:rsidRDefault="001F0916" w:rsidP="00326F25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8"/>
        </w:rPr>
        <w:object w:dxaOrig="4880" w:dyaOrig="660">
          <v:shape id="_x0000_i1142" type="#_x0000_t75" style="width:244.15pt;height:33.2pt" o:ole="">
            <v:imagedata r:id="rId245" o:title=""/>
          </v:shape>
          <o:OLEObject Type="Embed" ProgID="Equation.DSMT4" ShapeID="_x0000_i1142" DrawAspect="Content" ObjectID="_1674355630" r:id="rId246"/>
        </w:object>
      </w:r>
    </w:p>
    <w:p w:rsidR="00111F03" w:rsidRPr="00326F25" w:rsidRDefault="00111F03" w:rsidP="00326F25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代入初始条件</w:t>
      </w:r>
      <w:r w:rsidR="001F0916" w:rsidRPr="001F0916">
        <w:rPr>
          <w:position w:val="-10"/>
        </w:rPr>
        <w:object w:dxaOrig="900" w:dyaOrig="320">
          <v:shape id="_x0000_i1143" type="#_x0000_t75" style="width:45.1pt;height:16.3pt" o:ole="">
            <v:imagedata r:id="rId247" o:title=""/>
          </v:shape>
          <o:OLEObject Type="Embed" ProgID="Equation.DSMT4" ShapeID="_x0000_i1143" DrawAspect="Content" ObjectID="_1674355631" r:id="rId248"/>
        </w:object>
      </w:r>
      <w:r>
        <w:rPr>
          <w:rFonts w:ascii="宋体" w:hAnsi="宋体" w:cs="宋体" w:hint="eastAsia"/>
          <w:kern w:val="0"/>
          <w:szCs w:val="21"/>
        </w:rPr>
        <w:t>得</w:t>
      </w:r>
      <w:r w:rsidR="001F0916" w:rsidRPr="001F0916">
        <w:rPr>
          <w:position w:val="-12"/>
        </w:rPr>
        <w:object w:dxaOrig="680" w:dyaOrig="360">
          <v:shape id="_x0000_i1144" type="#_x0000_t75" style="width:33.8pt;height:18.15pt" o:ole="">
            <v:imagedata r:id="rId249" o:title=""/>
          </v:shape>
          <o:OLEObject Type="Embed" ProgID="Equation.DSMT4" ShapeID="_x0000_i1144" DrawAspect="Content" ObjectID="_1674355632" r:id="rId250"/>
        </w:object>
      </w:r>
      <w:r w:rsidR="00326F25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所以</w:t>
      </w:r>
      <w:r w:rsidR="001F0916" w:rsidRPr="001F0916">
        <w:rPr>
          <w:position w:val="-10"/>
        </w:rPr>
        <w:object w:dxaOrig="1180" w:dyaOrig="360">
          <v:shape id="_x0000_i1145" type="#_x0000_t75" style="width:58.85pt;height:18.15pt" o:ole="">
            <v:imagedata r:id="rId251" o:title=""/>
          </v:shape>
          <o:OLEObject Type="Embed" ProgID="Equation.DSMT4" ShapeID="_x0000_i1145" DrawAspect="Content" ObjectID="_1674355633" r:id="rId252"/>
        </w:object>
      </w:r>
      <w:r w:rsidR="00326F25">
        <w:rPr>
          <w:rFonts w:ascii="宋体" w:hAnsi="宋体" w:cs="宋体" w:hint="eastAsia"/>
          <w:kern w:val="0"/>
          <w:szCs w:val="21"/>
        </w:rPr>
        <w:t>，从而</w:t>
      </w:r>
      <w:r w:rsidR="001F0916" w:rsidRPr="001F0916">
        <w:rPr>
          <w:position w:val="-10"/>
        </w:rPr>
        <w:object w:dxaOrig="1120" w:dyaOrig="520">
          <v:shape id="_x0000_i1146" type="#_x0000_t75" style="width:55.7pt;height:26.3pt" o:ole="">
            <v:imagedata r:id="rId253" o:title=""/>
          </v:shape>
          <o:OLEObject Type="Embed" ProgID="Equation.DSMT4" ShapeID="_x0000_i1146" DrawAspect="Content" ObjectID="_1674355634" r:id="rId254"/>
        </w:object>
      </w:r>
      <w:r w:rsidR="00326F25">
        <w:rPr>
          <w:rFonts w:ascii="宋体" w:hAnsi="宋体" w:hint="eastAsia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85A8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4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设矩阵</w:t>
      </w:r>
      <w:r w:rsidR="001F0916" w:rsidRPr="001F0916">
        <w:rPr>
          <w:position w:val="-50"/>
        </w:rPr>
        <w:object w:dxaOrig="1340" w:dyaOrig="1120">
          <v:shape id="_x0000_i1147" type="#_x0000_t75" style="width:67pt;height:55.7pt" o:ole="">
            <v:imagedata r:id="rId255" o:title=""/>
          </v:shape>
          <o:OLEObject Type="Embed" ProgID="Equation.DSMT4" ShapeID="_x0000_i1147" DrawAspect="Content" ObjectID="_1674355635" r:id="rId256"/>
        </w:object>
      </w:r>
      <w:r>
        <w:rPr>
          <w:rFonts w:ascii="宋体" w:hAnsi="宋体" w:cs="宋体" w:hint="eastAsia"/>
          <w:kern w:val="0"/>
          <w:szCs w:val="21"/>
        </w:rPr>
        <w:t>是满秩的,则直线</w:t>
      </w:r>
      <w:r w:rsidR="001F0916" w:rsidRPr="001F0916">
        <w:rPr>
          <w:position w:val="-30"/>
        </w:rPr>
        <w:object w:dxaOrig="2480" w:dyaOrig="700">
          <v:shape id="_x0000_i1148" type="#_x0000_t75" style="width:123.95pt;height:35.05pt" o:ole="">
            <v:imagedata r:id="rId257" o:title=""/>
          </v:shape>
          <o:OLEObject Type="Embed" ProgID="Equation.DSMT4" ShapeID="_x0000_i1148" DrawAspect="Content" ObjectID="_1674355636" r:id="rId258"/>
        </w:object>
      </w:r>
      <w:r>
        <w:rPr>
          <w:rFonts w:ascii="宋体" w:hAnsi="宋体" w:cs="宋体" w:hint="eastAsia"/>
          <w:kern w:val="0"/>
          <w:szCs w:val="21"/>
        </w:rPr>
        <w:t>与直线</w:t>
      </w:r>
      <w:r w:rsidR="001F0916" w:rsidRPr="001F0916">
        <w:rPr>
          <w:position w:val="-30"/>
        </w:rPr>
        <w:object w:dxaOrig="2480" w:dyaOrig="700">
          <v:shape id="_x0000_i1149" type="#_x0000_t75" style="width:123.95pt;height:35.05pt" o:ole="">
            <v:imagedata r:id="rId259" o:title=""/>
          </v:shape>
          <o:OLEObject Type="Embed" ProgID="Equation.DSMT4" ShapeID="_x0000_i1149" DrawAspect="Content" ObjectID="_1674355637" r:id="rId260"/>
        </w:object>
      </w:r>
      <w:r w:rsidRPr="00385A81">
        <w:rPr>
          <w:rFonts w:hint="eastAsia"/>
        </w:rPr>
        <w:t xml:space="preserve">(   </w:t>
      </w:r>
      <w:r w:rsidR="00385A81" w:rsidRPr="00385A81">
        <w:rPr>
          <w:rFonts w:hint="eastAsia"/>
        </w:rPr>
        <w:t xml:space="preserve"> </w:t>
      </w:r>
      <w:r w:rsidRPr="00385A81">
        <w:rPr>
          <w:rFonts w:hint="eastAsia"/>
        </w:rPr>
        <w:t>)</w:t>
      </w:r>
    </w:p>
    <w:p w:rsidR="00362AA8" w:rsidRDefault="00362AA8" w:rsidP="00385A81">
      <w:pPr>
        <w:autoSpaceDE w:val="0"/>
        <w:autoSpaceDN w:val="0"/>
        <w:adjustRightInd w:val="0"/>
        <w:ind w:firstLineChars="200" w:firstLine="480"/>
        <w:jc w:val="left"/>
        <w:rPr>
          <w:rFonts w:ascii="宋体" w:hAnsi="宋体"/>
          <w:kern w:val="0"/>
          <w:szCs w:val="21"/>
        </w:rPr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相交于一点</w:t>
      </w:r>
      <w:r w:rsidR="00385A81">
        <w:rPr>
          <w:rFonts w:ascii="宋体" w:hAnsi="宋体" w:cs="宋体" w:hint="eastAsia"/>
          <w:kern w:val="0"/>
          <w:szCs w:val="21"/>
        </w:rPr>
        <w:t>．</w:t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Pr="00385A81">
        <w:rPr>
          <w:rFonts w:hint="eastAsia"/>
        </w:rPr>
        <w:t>(</w:t>
      </w:r>
      <w:r w:rsidRPr="00385A81">
        <w:t>B</w:t>
      </w:r>
      <w:r w:rsidRPr="00385A81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重合</w:t>
      </w:r>
      <w:r w:rsidR="00385A81">
        <w:rPr>
          <w:rFonts w:ascii="宋体" w:hAnsi="宋体" w:cs="宋体" w:hint="eastAsia"/>
          <w:kern w:val="0"/>
          <w:szCs w:val="21"/>
        </w:rPr>
        <w:t>．</w:t>
      </w:r>
    </w:p>
    <w:p w:rsidR="00362AA8" w:rsidRDefault="00362AA8" w:rsidP="00362AA8">
      <w:pPr>
        <w:autoSpaceDE w:val="0"/>
        <w:autoSpaceDN w:val="0"/>
        <w:adjustRightInd w:val="0"/>
        <w:ind w:firstLineChars="200" w:firstLine="480"/>
        <w:jc w:val="left"/>
        <w:rPr>
          <w:rFonts w:ascii="宋体" w:hAnsi="宋体"/>
          <w:kern w:val="0"/>
          <w:szCs w:val="21"/>
        </w:rPr>
      </w:pPr>
      <w:r w:rsidRPr="00385A81">
        <w:rPr>
          <w:rFonts w:hint="eastAsia"/>
        </w:rPr>
        <w:t>(</w:t>
      </w:r>
      <w:r w:rsidRPr="00385A81">
        <w:t>C</w:t>
      </w:r>
      <w:r w:rsidRPr="00385A81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平行但不重合</w:t>
      </w:r>
      <w:r w:rsidR="00385A81">
        <w:rPr>
          <w:rFonts w:ascii="宋体" w:hAnsi="宋体" w:cs="宋体" w:hint="eastAsia"/>
          <w:kern w:val="0"/>
          <w:szCs w:val="21"/>
        </w:rPr>
        <w:t>．</w:t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="00385A81">
        <w:rPr>
          <w:rFonts w:ascii="宋体" w:hAnsi="宋体" w:hint="eastAsia"/>
          <w:kern w:val="0"/>
          <w:szCs w:val="21"/>
        </w:rPr>
        <w:tab/>
      </w:r>
      <w:r w:rsidRPr="00385A81">
        <w:rPr>
          <w:rFonts w:hint="eastAsia"/>
        </w:rPr>
        <w:t xml:space="preserve">(D) </w:t>
      </w:r>
      <w:r>
        <w:rPr>
          <w:rFonts w:ascii="宋体" w:hAnsi="宋体" w:cs="宋体" w:hint="eastAsia"/>
          <w:kern w:val="0"/>
          <w:szCs w:val="21"/>
        </w:rPr>
        <w:t>异面</w:t>
      </w:r>
      <w:r w:rsidR="00385A81">
        <w:rPr>
          <w:rFonts w:ascii="宋体" w:hAnsi="宋体" w:cs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F45FDB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 w:rsidRPr="00CB360A">
        <w:t>A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  <w:r w:rsidR="00111F03"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30"/>
        </w:rPr>
        <w:object w:dxaOrig="2820" w:dyaOrig="700">
          <v:shape id="_x0000_i1150" type="#_x0000_t75" style="width:140.85pt;height:35.05pt" o:ole="">
            <v:imagedata r:id="rId261" o:title=""/>
          </v:shape>
          <o:OLEObject Type="Embed" ProgID="Equation.DSMT4" ShapeID="_x0000_i1150" DrawAspect="Content" ObjectID="_1674355638" r:id="rId262"/>
        </w:object>
      </w:r>
      <w:r w:rsidR="00111F03">
        <w:rPr>
          <w:rFonts w:ascii="宋体" w:hAnsi="宋体" w:hint="eastAsia"/>
          <w:kern w:val="0"/>
          <w:szCs w:val="21"/>
        </w:rPr>
        <w:t>,</w:t>
      </w:r>
      <w:r w:rsidR="001F0916" w:rsidRPr="001F0916">
        <w:rPr>
          <w:position w:val="-30"/>
        </w:rPr>
        <w:object w:dxaOrig="2799" w:dyaOrig="700">
          <v:shape id="_x0000_i1151" type="#_x0000_t75" style="width:140.25pt;height:35.05pt" o:ole="">
            <v:imagedata r:id="rId263" o:title=""/>
          </v:shape>
          <o:OLEObject Type="Embed" ProgID="Equation.DSMT4" ShapeID="_x0000_i1151" DrawAspect="Content" ObjectID="_1674355639" r:id="rId264"/>
        </w:object>
      </w:r>
      <w:r w:rsidR="00F45FDB">
        <w:rPr>
          <w:rFonts w:ascii="宋体" w:hAnsi="宋体" w:hint="eastAsia"/>
          <w:kern w:val="0"/>
          <w:szCs w:val="21"/>
        </w:rPr>
        <w:t>．由</w:t>
      </w:r>
      <w:r w:rsidR="00111F03">
        <w:rPr>
          <w:rFonts w:ascii="宋体" w:hAnsi="宋体" w:cs="宋体" w:hint="eastAsia"/>
          <w:kern w:val="0"/>
          <w:szCs w:val="21"/>
        </w:rPr>
        <w:t>题设矩阵</w:t>
      </w:r>
      <w:r w:rsidR="001F0916" w:rsidRPr="001F0916">
        <w:rPr>
          <w:position w:val="-50"/>
        </w:rPr>
        <w:object w:dxaOrig="1340" w:dyaOrig="1120">
          <v:shape id="_x0000_i1152" type="#_x0000_t75" style="width:67pt;height:55.7pt" o:ole="">
            <v:imagedata r:id="rId265" o:title=""/>
          </v:shape>
          <o:OLEObject Type="Embed" ProgID="Equation.DSMT4" ShapeID="_x0000_i1152" DrawAspect="Content" ObjectID="_1674355640" r:id="rId266"/>
        </w:object>
      </w:r>
      <w:r w:rsidR="00111F03">
        <w:rPr>
          <w:rFonts w:ascii="宋体" w:hAnsi="宋体" w:cs="宋体" w:hint="eastAsia"/>
          <w:kern w:val="0"/>
          <w:szCs w:val="21"/>
        </w:rPr>
        <w:t>是满秩的,则由行列式的性质可知</w:t>
      </w:r>
    </w:p>
    <w:p w:rsidR="00111F03" w:rsidRDefault="001F0916" w:rsidP="00F45FDB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  <w:kern w:val="0"/>
          <w:szCs w:val="21"/>
        </w:rPr>
      </w:pPr>
      <w:r w:rsidRPr="001F0916">
        <w:rPr>
          <w:position w:val="-50"/>
        </w:rPr>
        <w:object w:dxaOrig="4140" w:dyaOrig="1120">
          <v:shape id="_x0000_i1153" type="#_x0000_t75" style="width:207.25pt;height:55.7pt" o:ole="">
            <v:imagedata r:id="rId267" o:title=""/>
          </v:shape>
          <o:OLEObject Type="Embed" ProgID="Equation.DSMT4" ShapeID="_x0000_i1153" DrawAspect="Content" ObjectID="_1674355641" r:id="rId268"/>
        </w:object>
      </w:r>
      <w:r w:rsidR="00111F03">
        <w:rPr>
          <w:rFonts w:ascii="宋体" w:hAnsi="宋体" w:cs="宋体" w:hint="eastAsia"/>
          <w:kern w:val="0"/>
          <w:szCs w:val="21"/>
        </w:rPr>
        <w:t>,</w:t>
      </w:r>
    </w:p>
    <w:p w:rsidR="00111F03" w:rsidRDefault="00111F03" w:rsidP="00F45FDB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故向量组</w:t>
      </w:r>
      <w:r w:rsidR="001F0916" w:rsidRPr="001F0916">
        <w:rPr>
          <w:position w:val="-12"/>
        </w:rPr>
        <w:object w:dxaOrig="2240" w:dyaOrig="360">
          <v:shape id="_x0000_i1154" type="#_x0000_t75" style="width:112.05pt;height:18.15pt" o:ole="">
            <v:imagedata r:id="rId269" o:title=""/>
          </v:shape>
          <o:OLEObject Type="Embed" ProgID="Equation.DSMT4" ShapeID="_x0000_i1154" DrawAspect="Content" ObjectID="_1674355642" r:id="rId270"/>
        </w:object>
      </w:r>
      <w:r>
        <w:rPr>
          <w:rFonts w:ascii="宋体" w:hAnsi="宋体" w:cs="宋体" w:hint="eastAsia"/>
          <w:kern w:val="0"/>
          <w:szCs w:val="21"/>
        </w:rPr>
        <w:t>与</w:t>
      </w:r>
      <w:r w:rsidR="001F0916" w:rsidRPr="001F0916">
        <w:rPr>
          <w:position w:val="-12"/>
        </w:rPr>
        <w:object w:dxaOrig="2240" w:dyaOrig="360">
          <v:shape id="_x0000_i1155" type="#_x0000_t75" style="width:112.05pt;height:18.15pt" o:ole="">
            <v:imagedata r:id="rId271" o:title=""/>
          </v:shape>
          <o:OLEObject Type="Embed" ProgID="Equation.DSMT4" ShapeID="_x0000_i1155" DrawAspect="Content" ObjectID="_1674355643" r:id="rId272"/>
        </w:object>
      </w:r>
      <w:r>
        <w:rPr>
          <w:rFonts w:ascii="宋体" w:hAnsi="宋体" w:cs="宋体" w:hint="eastAsia"/>
          <w:kern w:val="0"/>
          <w:szCs w:val="21"/>
        </w:rPr>
        <w:t>线性无关</w:t>
      </w:r>
      <w:r w:rsidR="00F45FDB">
        <w:rPr>
          <w:rFonts w:ascii="宋体" w:hAnsi="宋体" w:cs="宋体" w:hint="eastAsia"/>
          <w:kern w:val="0"/>
          <w:szCs w:val="21"/>
        </w:rPr>
        <w:t>，从而</w:t>
      </w:r>
      <w:r w:rsidR="00B332F5">
        <w:rPr>
          <w:rFonts w:ascii="宋体" w:hAnsi="宋体" w:cs="宋体" w:hint="eastAsia"/>
          <w:kern w:val="0"/>
          <w:szCs w:val="21"/>
        </w:rPr>
        <w:t>直线</w:t>
      </w:r>
      <w:r w:rsidR="001F0916" w:rsidRPr="001F0916">
        <w:rPr>
          <w:position w:val="-12"/>
        </w:rPr>
        <w:object w:dxaOrig="260" w:dyaOrig="360">
          <v:shape id="_x0000_i1156" type="#_x0000_t75" style="width:13.15pt;height:18.15pt" o:ole="">
            <v:imagedata r:id="rId273" o:title=""/>
          </v:shape>
          <o:OLEObject Type="Embed" ProgID="Equation.DSMT4" ShapeID="_x0000_i1156" DrawAspect="Content" ObjectID="_1674355644" r:id="rId274"/>
        </w:object>
      </w:r>
      <w:r w:rsidR="00B332F5">
        <w:rPr>
          <w:rFonts w:ascii="宋体" w:hAnsi="宋体" w:cs="宋体" w:hint="eastAsia"/>
          <w:kern w:val="0"/>
          <w:szCs w:val="21"/>
        </w:rPr>
        <w:t>和</w:t>
      </w:r>
      <w:r w:rsidR="001F0916" w:rsidRPr="001F0916">
        <w:rPr>
          <w:position w:val="-12"/>
        </w:rPr>
        <w:object w:dxaOrig="260" w:dyaOrig="360">
          <v:shape id="_x0000_i1157" type="#_x0000_t75" style="width:13.15pt;height:18.15pt" o:ole="">
            <v:imagedata r:id="rId275" o:title=""/>
          </v:shape>
          <o:OLEObject Type="Embed" ProgID="Equation.DSMT4" ShapeID="_x0000_i1157" DrawAspect="Content" ObjectID="_1674355645" r:id="rId276"/>
        </w:object>
      </w:r>
      <w:r>
        <w:rPr>
          <w:rFonts w:ascii="宋体" w:hAnsi="宋体" w:cs="宋体" w:hint="eastAsia"/>
          <w:kern w:val="0"/>
          <w:szCs w:val="21"/>
        </w:rPr>
        <w:t>不平行</w:t>
      </w:r>
      <w:r w:rsidR="00F45FDB">
        <w:rPr>
          <w:rFonts w:ascii="宋体" w:hAnsi="宋体" w:cs="宋体" w:hint="eastAsia"/>
          <w:kern w:val="0"/>
          <w:szCs w:val="21"/>
        </w:rPr>
        <w:t>．</w:t>
      </w:r>
    </w:p>
    <w:p w:rsidR="00E43EF7" w:rsidRDefault="00111F03" w:rsidP="00E43EF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又由</w:t>
      </w:r>
      <w:r w:rsidR="001F0916" w:rsidRPr="001F0916">
        <w:rPr>
          <w:position w:val="-30"/>
        </w:rPr>
        <w:object w:dxaOrig="2480" w:dyaOrig="700">
          <v:shape id="_x0000_i1158" type="#_x0000_t75" style="width:123.95pt;height:35.05pt" o:ole="">
            <v:imagedata r:id="rId277" o:title=""/>
          </v:shape>
          <o:OLEObject Type="Embed" ProgID="Equation.DSMT4" ShapeID="_x0000_i1158" DrawAspect="Content" ObjectID="_1674355646" r:id="rId278"/>
        </w:object>
      </w:r>
      <w:r>
        <w:rPr>
          <w:rFonts w:ascii="宋体" w:hAnsi="宋体" w:cs="宋体" w:hint="eastAsia"/>
          <w:kern w:val="0"/>
          <w:szCs w:val="21"/>
        </w:rPr>
        <w:t>得</w:t>
      </w:r>
      <w:r w:rsidR="001F0916" w:rsidRPr="001F0916">
        <w:rPr>
          <w:position w:val="-30"/>
        </w:rPr>
        <w:object w:dxaOrig="3440" w:dyaOrig="700">
          <v:shape id="_x0000_i1159" type="#_x0000_t75" style="width:172.15pt;height:35.05pt" o:ole="">
            <v:imagedata r:id="rId279" o:title=""/>
          </v:shape>
          <o:OLEObject Type="Embed" ProgID="Equation.DSMT4" ShapeID="_x0000_i1159" DrawAspect="Content" ObjectID="_1674355647" r:id="rId280"/>
        </w:object>
      </w:r>
      <w:r>
        <w:rPr>
          <w:rFonts w:ascii="宋体" w:hAnsi="宋体" w:cs="宋体" w:hint="eastAsia"/>
          <w:kern w:val="0"/>
          <w:szCs w:val="21"/>
        </w:rPr>
        <w:t>,即</w:t>
      </w:r>
    </w:p>
    <w:p w:rsidR="00111F03" w:rsidRDefault="001F0916" w:rsidP="00E43EF7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0"/>
        </w:rPr>
        <w:object w:dxaOrig="5360" w:dyaOrig="740">
          <v:shape id="_x0000_i1160" type="#_x0000_t75" style="width:267.95pt;height:36.95pt" o:ole="">
            <v:imagedata r:id="rId281" o:title=""/>
          </v:shape>
          <o:OLEObject Type="Embed" ProgID="Equation.DSMT4" ShapeID="_x0000_i1160" DrawAspect="Content" ObjectID="_1674355648" r:id="rId282"/>
        </w:object>
      </w:r>
    </w:p>
    <w:p w:rsidR="00E43EF7" w:rsidRDefault="00111F03" w:rsidP="00E43EF7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同样由</w:t>
      </w:r>
      <w:r w:rsidR="001F0916" w:rsidRPr="001F0916">
        <w:rPr>
          <w:position w:val="-30"/>
        </w:rPr>
        <w:object w:dxaOrig="2480" w:dyaOrig="700">
          <v:shape id="_x0000_i1161" type="#_x0000_t75" style="width:123.95pt;height:35.05pt" o:ole="">
            <v:imagedata r:id="rId283" o:title=""/>
          </v:shape>
          <o:OLEObject Type="Embed" ProgID="Equation.DSMT4" ShapeID="_x0000_i1161" DrawAspect="Content" ObjectID="_1674355649" r:id="rId284"/>
        </w:object>
      </w:r>
      <w:r>
        <w:rPr>
          <w:rFonts w:ascii="宋体" w:hAnsi="宋体" w:cs="宋体" w:hint="eastAsia"/>
          <w:kern w:val="0"/>
          <w:szCs w:val="21"/>
        </w:rPr>
        <w:t>,得</w:t>
      </w:r>
      <w:r w:rsidR="001F0916" w:rsidRPr="001F0916">
        <w:rPr>
          <w:position w:val="-30"/>
        </w:rPr>
        <w:object w:dxaOrig="3460" w:dyaOrig="700">
          <v:shape id="_x0000_i1162" type="#_x0000_t75" style="width:172.8pt;height:35.05pt" o:ole="">
            <v:imagedata r:id="rId285" o:title=""/>
          </v:shape>
          <o:OLEObject Type="Embed" ProgID="Equation.DSMT4" ShapeID="_x0000_i1162" DrawAspect="Content" ObjectID="_1674355650" r:id="rId286"/>
        </w:object>
      </w:r>
      <w:r>
        <w:rPr>
          <w:rFonts w:ascii="宋体" w:hAnsi="宋体" w:cs="宋体" w:hint="eastAsia"/>
          <w:kern w:val="0"/>
          <w:szCs w:val="21"/>
        </w:rPr>
        <w:t>,即</w:t>
      </w:r>
    </w:p>
    <w:p w:rsidR="00111F03" w:rsidRDefault="001F0916" w:rsidP="00E43EF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0"/>
        </w:rPr>
        <w:object w:dxaOrig="5360" w:dyaOrig="740">
          <v:shape id="_x0000_i1163" type="#_x0000_t75" style="width:267.95pt;height:36.95pt" o:ole="">
            <v:imagedata r:id="rId287" o:title=""/>
          </v:shape>
          <o:OLEObject Type="Embed" ProgID="Equation.DSMT4" ShapeID="_x0000_i1163" DrawAspect="Content" ObjectID="_1674355651" r:id="rId288"/>
        </w:object>
      </w:r>
    </w:p>
    <w:p w:rsidR="00111F03" w:rsidRDefault="00111F03" w:rsidP="00F45FDB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可见</w:t>
      </w:r>
      <w:r w:rsidR="001F0916" w:rsidRPr="001F0916">
        <w:rPr>
          <w:position w:val="-12"/>
        </w:rPr>
        <w:object w:dxaOrig="260" w:dyaOrig="360">
          <v:shape id="_x0000_i1164" type="#_x0000_t75" style="width:13.15pt;height:18.15pt" o:ole="">
            <v:imagedata r:id="rId289" o:title=""/>
          </v:shape>
          <o:OLEObject Type="Embed" ProgID="Equation.DSMT4" ShapeID="_x0000_i1164" DrawAspect="Content" ObjectID="_1674355652" r:id="rId290"/>
        </w:object>
      </w:r>
      <w:r w:rsidR="00E43EF7">
        <w:rPr>
          <w:rFonts w:ascii="宋体" w:hAnsi="宋体" w:cs="宋体" w:hint="eastAsia"/>
          <w:kern w:val="0"/>
          <w:szCs w:val="21"/>
        </w:rPr>
        <w:t>和</w:t>
      </w:r>
      <w:r w:rsidR="001F0916" w:rsidRPr="001F0916">
        <w:rPr>
          <w:position w:val="-12"/>
        </w:rPr>
        <w:object w:dxaOrig="260" w:dyaOrig="360">
          <v:shape id="_x0000_i1165" type="#_x0000_t75" style="width:13.15pt;height:18.15pt" o:ole="">
            <v:imagedata r:id="rId291" o:title=""/>
          </v:shape>
          <o:OLEObject Type="Embed" ProgID="Equation.DSMT4" ShapeID="_x0000_i1165" DrawAspect="Content" ObjectID="_1674355653" r:id="rId292"/>
        </w:object>
      </w:r>
      <w:r>
        <w:rPr>
          <w:rFonts w:ascii="宋体" w:hAnsi="宋体" w:cs="宋体" w:hint="eastAsia"/>
          <w:kern w:val="0"/>
          <w:szCs w:val="21"/>
        </w:rPr>
        <w:t>均过点</w:t>
      </w:r>
      <w:r w:rsidR="001F0916" w:rsidRPr="001F0916">
        <w:rPr>
          <w:position w:val="-14"/>
        </w:rPr>
        <w:object w:dxaOrig="3480" w:dyaOrig="400">
          <v:shape id="_x0000_i1166" type="#_x0000_t75" style="width:174.05pt;height:20.05pt" o:ole="">
            <v:imagedata r:id="rId293" o:title=""/>
          </v:shape>
          <o:OLEObject Type="Embed" ProgID="Equation.DSMT4" ShapeID="_x0000_i1166" DrawAspect="Content" ObjectID="_1674355654" r:id="rId294"/>
        </w:object>
      </w:r>
      <w:r>
        <w:rPr>
          <w:rFonts w:ascii="宋体" w:hAnsi="宋体" w:cs="宋体" w:hint="eastAsia"/>
          <w:kern w:val="0"/>
          <w:szCs w:val="21"/>
        </w:rPr>
        <w:t>,故两直线相交于一点</w:t>
      </w:r>
      <w:r w:rsidR="00E43EF7"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CB360A" w:rsidRPr="00111F03" w:rsidRDefault="00CB360A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385A81">
      <w:pPr>
        <w:autoSpaceDE w:val="0"/>
        <w:autoSpaceDN w:val="0"/>
        <w:adjustRightInd w:val="0"/>
        <w:ind w:left="480" w:hangingChars="200" w:hanging="480"/>
        <w:jc w:val="left"/>
        <w:rPr>
          <w:rFonts w:ascii="宋体" w:hAnsi="宋体" w:cs="宋体"/>
          <w:kern w:val="0"/>
          <w:szCs w:val="21"/>
        </w:rPr>
      </w:pPr>
      <w:r w:rsidRPr="00CB360A">
        <w:rPr>
          <w:rFonts w:hint="eastAsia"/>
        </w:rPr>
        <w:t>(</w:t>
      </w:r>
      <w:r w:rsidRPr="00CB360A">
        <w:t>5</w:t>
      </w:r>
      <w:r w:rsidRPr="00CB360A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6"/>
        </w:rPr>
        <w:object w:dxaOrig="600" w:dyaOrig="279">
          <v:shape id="_x0000_i1167" type="#_x0000_t75" style="width:30.05pt;height:13.75pt" o:ole="">
            <v:imagedata r:id="rId295" o:title=""/>
          </v:shape>
          <o:OLEObject Type="Embed" ProgID="Equation.DSMT4" ShapeID="_x0000_i1167" DrawAspect="Content" ObjectID="_1674355655" r:id="rId296"/>
        </w:object>
      </w:r>
      <w:r>
        <w:rPr>
          <w:rFonts w:ascii="宋体" w:hAnsi="宋体" w:cs="宋体" w:hint="eastAsia"/>
          <w:kern w:val="0"/>
          <w:szCs w:val="21"/>
        </w:rPr>
        <w:t>是两个随机事件,且</w:t>
      </w:r>
      <w:r w:rsidR="001F0916" w:rsidRPr="001F0916">
        <w:rPr>
          <w:position w:val="-10"/>
        </w:rPr>
        <w:object w:dxaOrig="3980" w:dyaOrig="380">
          <v:shape id="_x0000_i1168" type="#_x0000_t75" style="width:199.1pt;height:18.8pt" o:ole="">
            <v:imagedata r:id="rId297" o:title=""/>
          </v:shape>
          <o:OLEObject Type="Embed" ProgID="Equation.DSMT4" ShapeID="_x0000_i1168" DrawAspect="Content" ObjectID="_1674355656" r:id="rId298"/>
        </w:object>
      </w:r>
      <w:r>
        <w:rPr>
          <w:rFonts w:ascii="宋体" w:hAnsi="宋体" w:cs="宋体" w:hint="eastAsia"/>
          <w:kern w:val="0"/>
          <w:szCs w:val="21"/>
        </w:rPr>
        <w:t>则必有</w:t>
      </w:r>
      <w:r w:rsidRPr="00385A81">
        <w:rPr>
          <w:rFonts w:hint="eastAsia"/>
        </w:rPr>
        <w:t xml:space="preserve">(  </w:t>
      </w:r>
      <w:r w:rsidR="004B2E01">
        <w:rPr>
          <w:rFonts w:hint="eastAsia"/>
        </w:rPr>
        <w:t xml:space="preserve"> </w:t>
      </w:r>
      <w:r w:rsidRPr="00385A81">
        <w:rPr>
          <w:rFonts w:hint="eastAsia"/>
        </w:rPr>
        <w:t xml:space="preserve"> )</w:t>
      </w:r>
    </w:p>
    <w:p w:rsidR="00362AA8" w:rsidRPr="00385A81" w:rsidRDefault="00362AA8" w:rsidP="00385A81">
      <w:pPr>
        <w:autoSpaceDE w:val="0"/>
        <w:autoSpaceDN w:val="0"/>
        <w:adjustRightInd w:val="0"/>
        <w:ind w:firstLineChars="200" w:firstLine="480"/>
      </w:pPr>
      <w:r w:rsidRPr="00385A81">
        <w:rPr>
          <w:rFonts w:hint="eastAsia"/>
        </w:rPr>
        <w:t>(</w:t>
      </w:r>
      <w:r w:rsidRPr="00385A81">
        <w:t>A</w:t>
      </w:r>
      <w:r w:rsidRPr="00385A81">
        <w:rPr>
          <w:rFonts w:hint="eastAsia"/>
        </w:rPr>
        <w:t xml:space="preserve">) </w:t>
      </w:r>
      <w:r w:rsidR="001F0916" w:rsidRPr="001F0916">
        <w:rPr>
          <w:position w:val="-10"/>
        </w:rPr>
        <w:object w:dxaOrig="1800" w:dyaOrig="380">
          <v:shape id="_x0000_i1169" type="#_x0000_t75" style="width:90.15pt;height:18.8pt" o:ole="">
            <v:imagedata r:id="rId299" o:title=""/>
          </v:shape>
          <o:OLEObject Type="Embed" ProgID="Equation.DSMT4" ShapeID="_x0000_i1169" DrawAspect="Content" ObjectID="_1674355657" r:id="rId300"/>
        </w:object>
      </w:r>
      <w:r w:rsidR="00385A81">
        <w:rPr>
          <w:rFonts w:hint="eastAsia"/>
        </w:rPr>
        <w:t>．</w:t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Pr="00385A81">
        <w:t>(B)</w:t>
      </w:r>
      <w:r w:rsidRPr="00385A81">
        <w:rPr>
          <w:rFonts w:hint="eastAsia"/>
        </w:rPr>
        <w:t xml:space="preserve"> </w:t>
      </w:r>
      <w:r w:rsidR="001F0916" w:rsidRPr="001F0916">
        <w:rPr>
          <w:position w:val="-10"/>
        </w:rPr>
        <w:object w:dxaOrig="1800" w:dyaOrig="380">
          <v:shape id="_x0000_i1170" type="#_x0000_t75" style="width:90.15pt;height:18.8pt" o:ole="">
            <v:imagedata r:id="rId301" o:title=""/>
          </v:shape>
          <o:OLEObject Type="Embed" ProgID="Equation.DSMT4" ShapeID="_x0000_i1170" DrawAspect="Content" ObjectID="_1674355658" r:id="rId302"/>
        </w:object>
      </w:r>
      <w:r w:rsidR="00385A81">
        <w:rPr>
          <w:rFonts w:hint="eastAsia"/>
        </w:rPr>
        <w:t>．</w:t>
      </w:r>
    </w:p>
    <w:p w:rsidR="00362AA8" w:rsidRPr="00385A81" w:rsidRDefault="00362AA8" w:rsidP="00362AA8">
      <w:pPr>
        <w:autoSpaceDE w:val="0"/>
        <w:autoSpaceDN w:val="0"/>
        <w:adjustRightInd w:val="0"/>
        <w:ind w:firstLineChars="200" w:firstLine="480"/>
      </w:pPr>
      <w:r w:rsidRPr="00385A81">
        <w:t>(C)</w:t>
      </w:r>
      <w:r w:rsidRPr="00385A81">
        <w:rPr>
          <w:rFonts w:hint="eastAsia"/>
        </w:rPr>
        <w:t xml:space="preserve"> </w:t>
      </w:r>
      <w:r w:rsidR="001F0916" w:rsidRPr="001F0916">
        <w:rPr>
          <w:position w:val="-10"/>
        </w:rPr>
        <w:object w:dxaOrig="1880" w:dyaOrig="320">
          <v:shape id="_x0000_i1171" type="#_x0000_t75" style="width:93.9pt;height:16.3pt" o:ole="">
            <v:imagedata r:id="rId303" o:title=""/>
          </v:shape>
          <o:OLEObject Type="Embed" ProgID="Equation.DSMT4" ShapeID="_x0000_i1171" DrawAspect="Content" ObjectID="_1674355659" r:id="rId304"/>
        </w:object>
      </w:r>
      <w:r w:rsidR="00385A81">
        <w:rPr>
          <w:rFonts w:hint="eastAsia"/>
        </w:rPr>
        <w:t>．</w:t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="00385A81">
        <w:rPr>
          <w:rFonts w:ascii="宋体" w:hAnsi="宋体" w:cs="SymbolMT" w:hint="eastAsia"/>
          <w:kern w:val="0"/>
          <w:szCs w:val="21"/>
        </w:rPr>
        <w:tab/>
      </w:r>
      <w:r w:rsidRPr="00385A81">
        <w:t>(D)</w:t>
      </w:r>
      <w:r w:rsidRPr="00385A81">
        <w:rPr>
          <w:rFonts w:hint="eastAsia"/>
        </w:rPr>
        <w:t xml:space="preserve"> </w:t>
      </w:r>
      <w:r w:rsidR="001F0916" w:rsidRPr="001F0916">
        <w:rPr>
          <w:position w:val="-10"/>
        </w:rPr>
        <w:object w:dxaOrig="1880" w:dyaOrig="320">
          <v:shape id="_x0000_i1172" type="#_x0000_t75" style="width:93.9pt;height:16.3pt" o:ole="">
            <v:imagedata r:id="rId305" o:title=""/>
          </v:shape>
          <o:OLEObject Type="Embed" ProgID="Equation.DSMT4" ShapeID="_x0000_i1172" DrawAspect="Content" ObjectID="_1674355660" r:id="rId306"/>
        </w:object>
      </w:r>
      <w:r w:rsidR="00385A81">
        <w:rPr>
          <w:rFonts w:hint="eastAsia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CB360A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lastRenderedPageBreak/>
        <w:t>[解]</w:t>
      </w:r>
      <w:r>
        <w:rPr>
          <w:rFonts w:ascii="宋体" w:hAnsi="宋体" w:cs="宋体" w:hint="eastAsia"/>
          <w:kern w:val="0"/>
          <w:szCs w:val="21"/>
        </w:rPr>
        <w:t xml:space="preserve"> 应选</w:t>
      </w:r>
      <w:r w:rsidRPr="00CB360A">
        <w:rPr>
          <w:rFonts w:hint="eastAsia"/>
        </w:rPr>
        <w:t>(</w:t>
      </w:r>
      <w:r w:rsidRPr="00CB360A">
        <w:t>C</w:t>
      </w:r>
      <w:r w:rsidRPr="00CB360A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．</w:t>
      </w:r>
      <w:r w:rsidR="00111F03">
        <w:rPr>
          <w:rFonts w:ascii="宋体" w:hAnsi="宋体" w:cs="宋体" w:hint="eastAsia"/>
          <w:kern w:val="0"/>
          <w:szCs w:val="21"/>
        </w:rPr>
        <w:t>由条件概率公式及条件</w:t>
      </w:r>
      <w:r w:rsidR="001F0916" w:rsidRPr="001F0916">
        <w:rPr>
          <w:position w:val="-10"/>
        </w:rPr>
        <w:object w:dxaOrig="1860" w:dyaOrig="380">
          <v:shape id="_x0000_i1173" type="#_x0000_t75" style="width:93.3pt;height:18.8pt" o:ole="">
            <v:imagedata r:id="rId307" o:title=""/>
          </v:shape>
          <o:OLEObject Type="Embed" ProgID="Equation.DSMT4" ShapeID="_x0000_i1173" DrawAspect="Content" ObjectID="_1674355661" r:id="rId308"/>
        </w:object>
      </w:r>
      <w:r w:rsidR="00111F03">
        <w:rPr>
          <w:rFonts w:ascii="宋体" w:hAnsi="宋体" w:cs="宋体" w:hint="eastAsia"/>
          <w:kern w:val="0"/>
          <w:szCs w:val="21"/>
        </w:rPr>
        <w:t>知</w:t>
      </w:r>
    </w:p>
    <w:p w:rsidR="00111F03" w:rsidRDefault="001F0916" w:rsidP="004B2E01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0"/>
        </w:rPr>
        <w:object w:dxaOrig="3200" w:dyaOrig="740">
          <v:shape id="_x0000_i1174" type="#_x0000_t75" style="width:160.3pt;height:36.95pt" o:ole="">
            <v:imagedata r:id="rId309" o:title=""/>
          </v:shape>
          <o:OLEObject Type="Embed" ProgID="Equation.DSMT4" ShapeID="_x0000_i1174" DrawAspect="Content" ObjectID="_1674355662" r:id="rId310"/>
        </w:object>
      </w:r>
      <w:r w:rsidR="00111F03">
        <w:rPr>
          <w:rFonts w:ascii="宋体" w:hAnsi="宋体" w:cs="宋体" w:hint="eastAsia"/>
          <w:kern w:val="0"/>
          <w:szCs w:val="21"/>
        </w:rPr>
        <w:t>,</w:t>
      </w:r>
    </w:p>
    <w:p w:rsidR="00111F03" w:rsidRPr="004B2E01" w:rsidRDefault="004B2E01" w:rsidP="004B2E01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</w:pPr>
      <w:r>
        <w:rPr>
          <w:rFonts w:ascii="宋体" w:hAnsi="宋体" w:cs="宋体" w:hint="eastAsia"/>
          <w:kern w:val="0"/>
          <w:szCs w:val="21"/>
        </w:rPr>
        <w:t>整理得</w:t>
      </w:r>
      <w:r w:rsidR="001F0916" w:rsidRPr="001F0916">
        <w:rPr>
          <w:position w:val="-10"/>
        </w:rPr>
        <w:object w:dxaOrig="1880" w:dyaOrig="320">
          <v:shape id="_x0000_i1175" type="#_x0000_t75" style="width:93.9pt;height:16.3pt" o:ole="">
            <v:imagedata r:id="rId311" o:title=""/>
          </v:shape>
          <o:OLEObject Type="Embed" ProgID="Equation.DSMT4" ShapeID="_x0000_i1175" DrawAspect="Content" ObjectID="_1674355663" r:id="rId312"/>
        </w:object>
      </w:r>
      <w:r>
        <w:rPr>
          <w:rFonts w:hint="eastAsia"/>
        </w:rPr>
        <w:t>，</w:t>
      </w:r>
      <w:r w:rsidR="00111F03">
        <w:rPr>
          <w:rFonts w:ascii="宋体" w:hAnsi="宋体" w:cs="宋体" w:hint="eastAsia"/>
          <w:kern w:val="0"/>
          <w:szCs w:val="21"/>
        </w:rPr>
        <w:t>应选</w:t>
      </w:r>
      <w:r w:rsidR="00111F03" w:rsidRPr="004B2E01">
        <w:rPr>
          <w:rFonts w:hint="eastAsia"/>
        </w:rPr>
        <w:t>(C)</w:t>
      </w:r>
      <w:r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111F03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三、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本题满分5分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求直线</w:t>
      </w:r>
      <w:r w:rsidR="001F0916" w:rsidRPr="001F0916">
        <w:rPr>
          <w:position w:val="-24"/>
        </w:rPr>
        <w:object w:dxaOrig="1939" w:dyaOrig="620">
          <v:shape id="_x0000_i1176" type="#_x0000_t75" style="width:97.05pt;height:31.3pt" o:ole="">
            <v:imagedata r:id="rId313" o:title=""/>
          </v:shape>
          <o:OLEObject Type="Embed" ProgID="Equation.DSMT4" ShapeID="_x0000_i1176" DrawAspect="Content" ObjectID="_1674355664" r:id="rId314"/>
        </w:object>
      </w:r>
      <w:r>
        <w:rPr>
          <w:rFonts w:ascii="宋体" w:hAnsi="宋体" w:cs="宋体" w:hint="eastAsia"/>
          <w:kern w:val="0"/>
          <w:szCs w:val="21"/>
        </w:rPr>
        <w:t>在平面</w:t>
      </w:r>
      <w:r w:rsidR="001F0916" w:rsidRPr="001F0916">
        <w:rPr>
          <w:position w:val="-10"/>
        </w:rPr>
        <w:object w:dxaOrig="2000" w:dyaOrig="320">
          <v:shape id="_x0000_i1177" type="#_x0000_t75" style="width:100.15pt;height:16.3pt" o:ole="">
            <v:imagedata r:id="rId315" o:title=""/>
          </v:shape>
          <o:OLEObject Type="Embed" ProgID="Equation.DSMT4" ShapeID="_x0000_i1177" DrawAspect="Content" ObjectID="_1674355665" r:id="rId316"/>
        </w:object>
      </w:r>
      <w:r>
        <w:rPr>
          <w:rFonts w:ascii="宋体" w:hAnsi="宋体" w:cs="宋体" w:hint="eastAsia"/>
          <w:kern w:val="0"/>
          <w:szCs w:val="21"/>
        </w:rPr>
        <w:t>上的投影直线</w:t>
      </w:r>
      <w:r w:rsidR="001F0916" w:rsidRPr="001F0916">
        <w:rPr>
          <w:position w:val="-12"/>
        </w:rPr>
        <w:object w:dxaOrig="260" w:dyaOrig="360">
          <v:shape id="_x0000_i1178" type="#_x0000_t75" style="width:13.15pt;height:18.15pt" o:ole="">
            <v:imagedata r:id="rId317" o:title=""/>
          </v:shape>
          <o:OLEObject Type="Embed" ProgID="Equation.DSMT4" ShapeID="_x0000_i1178" DrawAspect="Content" ObjectID="_1674355666" r:id="rId318"/>
        </w:object>
      </w:r>
      <w:r>
        <w:rPr>
          <w:rFonts w:ascii="宋体" w:hAnsi="宋体" w:cs="宋体" w:hint="eastAsia"/>
          <w:kern w:val="0"/>
          <w:szCs w:val="21"/>
        </w:rPr>
        <w:t>的方程,并求</w:t>
      </w:r>
      <w:r w:rsidR="001F0916" w:rsidRPr="001F0916">
        <w:rPr>
          <w:position w:val="-12"/>
        </w:rPr>
        <w:object w:dxaOrig="260" w:dyaOrig="360">
          <v:shape id="_x0000_i1179" type="#_x0000_t75" style="width:13.15pt;height:18.15pt" o:ole="">
            <v:imagedata r:id="rId319" o:title=""/>
          </v:shape>
          <o:OLEObject Type="Embed" ProgID="Equation.DSMT4" ShapeID="_x0000_i1179" DrawAspect="Content" ObjectID="_1674355667" r:id="rId320"/>
        </w:object>
      </w:r>
      <w:r>
        <w:rPr>
          <w:rFonts w:ascii="宋体" w:hAnsi="宋体" w:cs="宋体" w:hint="eastAsia"/>
          <w:kern w:val="0"/>
          <w:szCs w:val="21"/>
        </w:rPr>
        <w:t>绕</w:t>
      </w:r>
      <w:r w:rsidR="001F0916" w:rsidRPr="001F0916">
        <w:rPr>
          <w:position w:val="-10"/>
        </w:rPr>
        <w:object w:dxaOrig="220" w:dyaOrig="260">
          <v:shape id="_x0000_i1180" type="#_x0000_t75" style="width:11.25pt;height:13.15pt" o:ole="">
            <v:imagedata r:id="rId321" o:title=""/>
          </v:shape>
          <o:OLEObject Type="Embed" ProgID="Equation.DSMT4" ShapeID="_x0000_i1180" DrawAspect="Content" ObjectID="_1674355668" r:id="rId322"/>
        </w:object>
      </w:r>
      <w:r>
        <w:rPr>
          <w:rFonts w:ascii="宋体" w:hAnsi="宋体" w:cs="宋体" w:hint="eastAsia"/>
          <w:kern w:val="0"/>
          <w:szCs w:val="21"/>
        </w:rPr>
        <w:t>轴旋转一周所成曲面的方程</w:t>
      </w:r>
      <w:r>
        <w:rPr>
          <w:rFonts w:ascii="宋体" w:hAnsi="宋体"/>
          <w:kern w:val="0"/>
          <w:szCs w:val="21"/>
        </w:rPr>
        <w:t>.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D53CCD">
      <w:pPr>
        <w:ind w:left="480" w:hangingChars="200" w:hanging="480"/>
        <w:rPr>
          <w:rFonts w:ascii="宋体" w:hAnsi="宋体"/>
          <w:szCs w:val="21"/>
        </w:rPr>
      </w:pPr>
      <w:r w:rsidRPr="00CB360A">
        <w:rPr>
          <w:rStyle w:val="af4"/>
          <w:rFonts w:hint="eastAsia"/>
        </w:rPr>
        <w:t>[解]</w:t>
      </w:r>
      <w:r w:rsidR="00D53CCD" w:rsidRPr="00D53CCD">
        <w:rPr>
          <w:rFonts w:hint="eastAsia"/>
        </w:rPr>
        <w:t xml:space="preserve"> </w:t>
      </w:r>
      <w:r w:rsidR="00D53CCD">
        <w:rPr>
          <w:rFonts w:ascii="宋体" w:hAnsi="宋体" w:hint="eastAsia"/>
          <w:szCs w:val="21"/>
        </w:rPr>
        <w:t>设</w:t>
      </w:r>
      <w:r w:rsidR="00111F03">
        <w:rPr>
          <w:rFonts w:ascii="宋体" w:hAnsi="宋体" w:hint="eastAsia"/>
          <w:szCs w:val="21"/>
        </w:rPr>
        <w:t>过</w:t>
      </w:r>
      <w:r w:rsidR="001F0916" w:rsidRPr="00025957">
        <w:rPr>
          <w:position w:val="-4"/>
        </w:rPr>
        <w:object w:dxaOrig="200" w:dyaOrig="260">
          <v:shape id="_x0000_i1181" type="#_x0000_t75" style="width:10pt;height:13.15pt" o:ole="">
            <v:imagedata r:id="rId323" o:title=""/>
          </v:shape>
          <o:OLEObject Type="Embed" ProgID="Equation.DSMT4" ShapeID="_x0000_i1181" DrawAspect="Content" ObjectID="_1674355669" r:id="rId324"/>
        </w:object>
      </w:r>
      <w:r w:rsidR="00D53CCD">
        <w:rPr>
          <w:rFonts w:ascii="宋体" w:hAnsi="宋体" w:hint="eastAsia"/>
          <w:kern w:val="0"/>
          <w:szCs w:val="21"/>
        </w:rPr>
        <w:t>且</w:t>
      </w:r>
      <w:r w:rsidR="00111F03">
        <w:rPr>
          <w:rFonts w:ascii="宋体" w:hAnsi="宋体" w:hint="eastAsia"/>
          <w:kern w:val="0"/>
          <w:szCs w:val="21"/>
        </w:rPr>
        <w:t>垂直于平面</w:t>
      </w:r>
      <w:r w:rsidR="001F0916" w:rsidRPr="00025957">
        <w:rPr>
          <w:position w:val="-4"/>
        </w:rPr>
        <w:object w:dxaOrig="260" w:dyaOrig="240">
          <v:shape id="_x0000_i1182" type="#_x0000_t75" style="width:13.15pt;height:11.9pt" o:ole="">
            <v:imagedata r:id="rId325" o:title=""/>
          </v:shape>
          <o:OLEObject Type="Embed" ProgID="Equation.DSMT4" ShapeID="_x0000_i1182" DrawAspect="Content" ObjectID="_1674355670" r:id="rId326"/>
        </w:object>
      </w:r>
      <w:r w:rsidR="00111F03">
        <w:rPr>
          <w:rFonts w:ascii="宋体" w:hAnsi="宋体" w:hint="eastAsia"/>
          <w:szCs w:val="21"/>
        </w:rPr>
        <w:t>的平面</w:t>
      </w:r>
      <w:r w:rsidR="00D53CCD">
        <w:rPr>
          <w:rFonts w:ascii="宋体" w:hAnsi="宋体" w:hint="eastAsia"/>
          <w:szCs w:val="21"/>
        </w:rPr>
        <w:t>为</w:t>
      </w:r>
      <w:r w:rsidR="001F0916" w:rsidRPr="001F0916">
        <w:rPr>
          <w:position w:val="-12"/>
        </w:rPr>
        <w:object w:dxaOrig="340" w:dyaOrig="360">
          <v:shape id="_x0000_i1183" type="#_x0000_t75" style="width:16.9pt;height:18.15pt" o:ole="">
            <v:imagedata r:id="rId327" o:title=""/>
          </v:shape>
          <o:OLEObject Type="Embed" ProgID="Equation.DSMT4" ShapeID="_x0000_i1183" DrawAspect="Content" ObjectID="_1674355671" r:id="rId328"/>
        </w:object>
      </w:r>
      <w:r w:rsidR="00D53CCD">
        <w:rPr>
          <w:rFonts w:ascii="宋体" w:hAnsi="宋体" w:hint="eastAsia"/>
          <w:szCs w:val="21"/>
        </w:rPr>
        <w:t>，则</w:t>
      </w:r>
      <w:r w:rsidR="00111F03">
        <w:rPr>
          <w:rFonts w:ascii="宋体" w:hAnsi="宋体" w:hint="eastAsia"/>
          <w:szCs w:val="21"/>
        </w:rPr>
        <w:t>平面</w:t>
      </w:r>
      <w:r w:rsidR="001F0916" w:rsidRPr="001F0916">
        <w:rPr>
          <w:position w:val="-12"/>
        </w:rPr>
        <w:object w:dxaOrig="340" w:dyaOrig="360">
          <v:shape id="_x0000_i1184" type="#_x0000_t75" style="width:16.9pt;height:18.15pt" o:ole="">
            <v:imagedata r:id="rId329" o:title=""/>
          </v:shape>
          <o:OLEObject Type="Embed" ProgID="Equation.DSMT4" ShapeID="_x0000_i1184" DrawAspect="Content" ObjectID="_1674355672" r:id="rId330"/>
        </w:object>
      </w:r>
      <w:r w:rsidR="00111F03">
        <w:rPr>
          <w:rFonts w:ascii="宋体" w:hAnsi="宋体" w:hint="eastAsia"/>
          <w:szCs w:val="21"/>
        </w:rPr>
        <w:t>过直线</w:t>
      </w:r>
      <w:r w:rsidR="001F0916" w:rsidRPr="00025957">
        <w:rPr>
          <w:position w:val="-4"/>
        </w:rPr>
        <w:object w:dxaOrig="200" w:dyaOrig="260">
          <v:shape id="_x0000_i1185" type="#_x0000_t75" style="width:10pt;height:13.15pt" o:ole="">
            <v:imagedata r:id="rId331" o:title=""/>
          </v:shape>
          <o:OLEObject Type="Embed" ProgID="Equation.DSMT4" ShapeID="_x0000_i1185" DrawAspect="Content" ObjectID="_1674355673" r:id="rId332"/>
        </w:object>
      </w:r>
      <w:r w:rsidR="00111F03">
        <w:rPr>
          <w:rFonts w:ascii="宋体" w:hAnsi="宋体" w:hint="eastAsia"/>
          <w:kern w:val="0"/>
          <w:szCs w:val="21"/>
        </w:rPr>
        <w:t>上的点</w:t>
      </w:r>
      <w:r w:rsidR="001F0916" w:rsidRPr="001F0916">
        <w:rPr>
          <w:position w:val="-10"/>
        </w:rPr>
        <w:object w:dxaOrig="740" w:dyaOrig="320">
          <v:shape id="_x0000_i1186" type="#_x0000_t75" style="width:36.95pt;height:16.3pt" o:ole="">
            <v:imagedata r:id="rId333" o:title=""/>
          </v:shape>
          <o:OLEObject Type="Embed" ProgID="Equation.DSMT4" ShapeID="_x0000_i1186" DrawAspect="Content" ObjectID="_1674355674" r:id="rId334"/>
        </w:object>
      </w:r>
      <w:r w:rsidR="00D53CCD">
        <w:rPr>
          <w:rFonts w:ascii="宋体" w:hAnsi="宋体" w:hint="eastAsia"/>
          <w:kern w:val="0"/>
          <w:szCs w:val="21"/>
        </w:rPr>
        <w:t>且</w:t>
      </w:r>
      <w:r w:rsidR="00111F03">
        <w:rPr>
          <w:rFonts w:ascii="宋体" w:hAnsi="宋体" w:hint="eastAsia"/>
          <w:kern w:val="0"/>
          <w:szCs w:val="21"/>
        </w:rPr>
        <w:t>与不共线的向量</w:t>
      </w:r>
      <w:r w:rsidR="001F0916" w:rsidRPr="001F0916">
        <w:rPr>
          <w:position w:val="-10"/>
        </w:rPr>
        <w:object w:dxaOrig="1180" w:dyaOrig="320">
          <v:shape id="_x0000_i1187" type="#_x0000_t75" style="width:58.85pt;height:16.3pt" o:ole="">
            <v:imagedata r:id="rId335" o:title=""/>
          </v:shape>
          <o:OLEObject Type="Embed" ProgID="Equation.DSMT4" ShapeID="_x0000_i1187" DrawAspect="Content" ObjectID="_1674355675" r:id="rId336"/>
        </w:object>
      </w:r>
      <w:r w:rsidR="00D53CCD">
        <w:rPr>
          <w:rFonts w:ascii="宋体" w:hAnsi="宋体" w:hint="eastAsia"/>
          <w:kern w:val="0"/>
          <w:szCs w:val="21"/>
        </w:rPr>
        <w:t>（</w:t>
      </w:r>
      <w:r w:rsidR="00111F03">
        <w:rPr>
          <w:rFonts w:ascii="宋体" w:hAnsi="宋体" w:hint="eastAsia"/>
          <w:kern w:val="0"/>
          <w:szCs w:val="21"/>
        </w:rPr>
        <w:t>直线</w:t>
      </w:r>
      <w:r w:rsidR="001F0916" w:rsidRPr="00025957">
        <w:rPr>
          <w:position w:val="-4"/>
        </w:rPr>
        <w:object w:dxaOrig="200" w:dyaOrig="260">
          <v:shape id="_x0000_i1188" type="#_x0000_t75" style="width:10pt;height:13.15pt" o:ole="">
            <v:imagedata r:id="rId337" o:title=""/>
          </v:shape>
          <o:OLEObject Type="Embed" ProgID="Equation.DSMT4" ShapeID="_x0000_i1188" DrawAspect="Content" ObjectID="_1674355676" r:id="rId338"/>
        </w:object>
      </w:r>
      <w:r w:rsidR="00111F03">
        <w:rPr>
          <w:rFonts w:ascii="宋体" w:hAnsi="宋体" w:hint="eastAsia"/>
          <w:kern w:val="0"/>
          <w:szCs w:val="21"/>
        </w:rPr>
        <w:t>的方向向量</w:t>
      </w:r>
      <w:r w:rsidR="00D53CCD">
        <w:rPr>
          <w:rFonts w:ascii="宋体" w:hAnsi="宋体" w:hint="eastAsia"/>
          <w:kern w:val="0"/>
          <w:szCs w:val="21"/>
        </w:rPr>
        <w:t>）</w:t>
      </w:r>
      <w:r w:rsidR="00111F03">
        <w:rPr>
          <w:rFonts w:ascii="宋体" w:hAnsi="宋体" w:hint="eastAsia"/>
          <w:kern w:val="0"/>
          <w:szCs w:val="21"/>
        </w:rPr>
        <w:t>及</w:t>
      </w:r>
      <w:r w:rsidR="001F0916" w:rsidRPr="001F0916">
        <w:rPr>
          <w:position w:val="-10"/>
        </w:rPr>
        <w:object w:dxaOrig="1219" w:dyaOrig="320">
          <v:shape id="_x0000_i1189" type="#_x0000_t75" style="width:60.75pt;height:16.3pt" o:ole="">
            <v:imagedata r:id="rId339" o:title=""/>
          </v:shape>
          <o:OLEObject Type="Embed" ProgID="Equation.DSMT4" ShapeID="_x0000_i1189" DrawAspect="Content" ObjectID="_1674355677" r:id="rId340"/>
        </w:object>
      </w:r>
      <w:r w:rsidR="00D53CCD">
        <w:rPr>
          <w:rFonts w:ascii="宋体" w:hAnsi="宋体" w:hint="eastAsia"/>
          <w:kern w:val="0"/>
          <w:szCs w:val="21"/>
        </w:rPr>
        <w:t>（</w:t>
      </w:r>
      <w:r w:rsidR="00111F03">
        <w:rPr>
          <w:rFonts w:ascii="宋体" w:hAnsi="宋体" w:hint="eastAsia"/>
          <w:kern w:val="0"/>
          <w:szCs w:val="21"/>
        </w:rPr>
        <w:t>平面</w:t>
      </w:r>
      <w:r w:rsidR="001F0916" w:rsidRPr="00025957">
        <w:rPr>
          <w:position w:val="-4"/>
        </w:rPr>
        <w:object w:dxaOrig="260" w:dyaOrig="240">
          <v:shape id="_x0000_i1190" type="#_x0000_t75" style="width:13.15pt;height:11.9pt" o:ole="">
            <v:imagedata r:id="rId341" o:title=""/>
          </v:shape>
          <o:OLEObject Type="Embed" ProgID="Equation.DSMT4" ShapeID="_x0000_i1190" DrawAspect="Content" ObjectID="_1674355678" r:id="rId342"/>
        </w:object>
      </w:r>
      <w:r w:rsidR="00111F03">
        <w:rPr>
          <w:rFonts w:ascii="宋体" w:hAnsi="宋体" w:hint="eastAsia"/>
          <w:szCs w:val="21"/>
        </w:rPr>
        <w:t>的法向量</w:t>
      </w:r>
      <w:r w:rsidR="00D53CCD">
        <w:rPr>
          <w:rFonts w:ascii="宋体" w:hAnsi="宋体" w:hint="eastAsia"/>
          <w:kern w:val="0"/>
          <w:szCs w:val="21"/>
        </w:rPr>
        <w:t>）</w:t>
      </w:r>
      <w:r w:rsidR="00111F03">
        <w:rPr>
          <w:rFonts w:ascii="宋体" w:hAnsi="宋体" w:hint="eastAsia"/>
          <w:kern w:val="0"/>
          <w:szCs w:val="21"/>
        </w:rPr>
        <w:t>平行</w:t>
      </w:r>
      <w:r w:rsidR="00D53CCD">
        <w:rPr>
          <w:rFonts w:ascii="宋体" w:hAnsi="宋体" w:hint="eastAsia"/>
          <w:kern w:val="0"/>
          <w:szCs w:val="21"/>
        </w:rPr>
        <w:t>，</w:t>
      </w:r>
      <w:r w:rsidR="00111F03">
        <w:rPr>
          <w:rFonts w:ascii="宋体" w:hAnsi="宋体" w:hint="eastAsia"/>
          <w:kern w:val="0"/>
          <w:szCs w:val="21"/>
        </w:rPr>
        <w:t>于是</w:t>
      </w:r>
      <w:r w:rsidR="001F0916" w:rsidRPr="001F0916">
        <w:rPr>
          <w:position w:val="-12"/>
        </w:rPr>
        <w:object w:dxaOrig="340" w:dyaOrig="360">
          <v:shape id="_x0000_i1191" type="#_x0000_t75" style="width:16.9pt;height:18.15pt" o:ole="">
            <v:imagedata r:id="rId343" o:title=""/>
          </v:shape>
          <o:OLEObject Type="Embed" ProgID="Equation.DSMT4" ShapeID="_x0000_i1191" DrawAspect="Content" ObjectID="_1674355679" r:id="rId344"/>
        </w:object>
      </w:r>
      <w:r w:rsidR="00111F03">
        <w:rPr>
          <w:rFonts w:ascii="宋体" w:hAnsi="宋体" w:hint="eastAsia"/>
          <w:szCs w:val="21"/>
        </w:rPr>
        <w:t>的方程是</w:t>
      </w:r>
    </w:p>
    <w:p w:rsidR="00111F03" w:rsidRDefault="001F0916" w:rsidP="00D53CCD">
      <w:pPr>
        <w:autoSpaceDE w:val="0"/>
        <w:autoSpaceDN w:val="0"/>
        <w:adjustRightInd w:val="0"/>
        <w:ind w:leftChars="200" w:left="480"/>
        <w:jc w:val="center"/>
        <w:rPr>
          <w:rFonts w:ascii="宋体" w:hAnsi="宋体"/>
          <w:szCs w:val="21"/>
        </w:rPr>
      </w:pPr>
      <w:r w:rsidRPr="001F0916">
        <w:rPr>
          <w:position w:val="-50"/>
        </w:rPr>
        <w:object w:dxaOrig="4500" w:dyaOrig="1120">
          <v:shape id="_x0000_i1192" type="#_x0000_t75" style="width:224.75pt;height:55.7pt" o:ole="">
            <v:imagedata r:id="rId345" o:title=""/>
          </v:shape>
          <o:OLEObject Type="Embed" ProgID="Equation.DSMT4" ShapeID="_x0000_i1192" DrawAspect="Content" ObjectID="_1674355680" r:id="rId346"/>
        </w:object>
      </w:r>
    </w:p>
    <w:p w:rsidR="00111F03" w:rsidRPr="00D53CCD" w:rsidRDefault="00D53CCD" w:rsidP="00D53CCD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从而投影直线</w:t>
      </w:r>
      <w:r w:rsidR="001F0916" w:rsidRPr="001F0916">
        <w:rPr>
          <w:position w:val="-12"/>
        </w:rPr>
        <w:object w:dxaOrig="260" w:dyaOrig="360">
          <v:shape id="_x0000_i1193" type="#_x0000_t75" style="width:13.15pt;height:18.15pt" o:ole="">
            <v:imagedata r:id="rId347" o:title=""/>
          </v:shape>
          <o:OLEObject Type="Embed" ProgID="Equation.DSMT4" ShapeID="_x0000_i1193" DrawAspect="Content" ObjectID="_1674355681" r:id="rId348"/>
        </w:object>
      </w:r>
      <w:r>
        <w:rPr>
          <w:rFonts w:ascii="宋体" w:hAnsi="宋体" w:hint="eastAsia"/>
          <w:kern w:val="0"/>
          <w:szCs w:val="21"/>
        </w:rPr>
        <w:t>的方程为</w:t>
      </w:r>
      <w:r w:rsidR="001F0916" w:rsidRPr="001F0916">
        <w:rPr>
          <w:position w:val="-30"/>
        </w:rPr>
        <w:object w:dxaOrig="1980" w:dyaOrig="720">
          <v:shape id="_x0000_i1194" type="#_x0000_t75" style="width:98.9pt;height:36.3pt" o:ole="">
            <v:imagedata r:id="rId349" o:title=""/>
          </v:shape>
          <o:OLEObject Type="Embed" ProgID="Equation.DSMT4" ShapeID="_x0000_i1194" DrawAspect="Content" ObjectID="_1674355682" r:id="rId350"/>
        </w:object>
      </w:r>
      <w:r w:rsidR="00111F03">
        <w:rPr>
          <w:rFonts w:ascii="宋体" w:hAnsi="宋体" w:cs="宋体" w:hint="eastAsia"/>
          <w:kern w:val="0"/>
          <w:szCs w:val="21"/>
        </w:rPr>
        <w:t>将</w:t>
      </w:r>
      <w:r w:rsidR="001F0916" w:rsidRPr="001F0916">
        <w:rPr>
          <w:position w:val="-12"/>
        </w:rPr>
        <w:object w:dxaOrig="260" w:dyaOrig="360">
          <v:shape id="_x0000_i1195" type="#_x0000_t75" style="width:13.15pt;height:18.15pt" o:ole="">
            <v:imagedata r:id="rId351" o:title=""/>
          </v:shape>
          <o:OLEObject Type="Embed" ProgID="Equation.DSMT4" ShapeID="_x0000_i1195" DrawAspect="Content" ObjectID="_1674355683" r:id="rId352"/>
        </w:object>
      </w:r>
      <w:r w:rsidR="00111F03">
        <w:rPr>
          <w:rFonts w:ascii="宋体" w:hAnsi="宋体" w:cs="宋体" w:hint="eastAsia"/>
          <w:kern w:val="0"/>
          <w:szCs w:val="21"/>
        </w:rPr>
        <w:t>写成参数</w:t>
      </w:r>
      <w:r w:rsidR="001F0916" w:rsidRPr="001F0916">
        <w:rPr>
          <w:position w:val="-10"/>
        </w:rPr>
        <w:object w:dxaOrig="220" w:dyaOrig="260">
          <v:shape id="_x0000_i1196" type="#_x0000_t75" style="width:11.25pt;height:13.15pt" o:ole="">
            <v:imagedata r:id="rId353" o:title=""/>
          </v:shape>
          <o:OLEObject Type="Embed" ProgID="Equation.DSMT4" ShapeID="_x0000_i1196" DrawAspect="Content" ObjectID="_1674355684" r:id="rId354"/>
        </w:object>
      </w:r>
      <w:r w:rsidR="00111F03">
        <w:rPr>
          <w:rFonts w:ascii="宋体" w:hAnsi="宋体" w:cs="宋体" w:hint="eastAsia"/>
          <w:kern w:val="0"/>
          <w:szCs w:val="21"/>
        </w:rPr>
        <w:t>的方程：</w:t>
      </w:r>
    </w:p>
    <w:p w:rsidR="00111F03" w:rsidRDefault="001F0916" w:rsidP="00D53CC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SymbolMT"/>
          <w:kern w:val="0"/>
          <w:szCs w:val="21"/>
        </w:rPr>
      </w:pPr>
      <w:r w:rsidRPr="001F0916">
        <w:rPr>
          <w:position w:val="-46"/>
        </w:rPr>
        <w:object w:dxaOrig="1579" w:dyaOrig="1040">
          <v:shape id="_x0000_i1197" type="#_x0000_t75" style="width:78.9pt;height:51.95pt" o:ole="">
            <v:imagedata r:id="rId355" o:title=""/>
          </v:shape>
          <o:OLEObject Type="Embed" ProgID="Equation.DSMT4" ShapeID="_x0000_i1197" DrawAspect="Content" ObjectID="_1674355685" r:id="rId356"/>
        </w:object>
      </w:r>
    </w:p>
    <w:p w:rsidR="00111F03" w:rsidRDefault="00710887" w:rsidP="00D53CCD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则绕</w:t>
      </w:r>
      <w:r w:rsidR="001F0916" w:rsidRPr="001F0916">
        <w:rPr>
          <w:position w:val="-10"/>
        </w:rPr>
        <w:object w:dxaOrig="220" w:dyaOrig="260">
          <v:shape id="_x0000_i1198" type="#_x0000_t75" style="width:11.25pt;height:13.15pt" o:ole="">
            <v:imagedata r:id="rId357" o:title=""/>
          </v:shape>
          <o:OLEObject Type="Embed" ProgID="Equation.DSMT4" ShapeID="_x0000_i1198" DrawAspect="Content" ObjectID="_1674355686" r:id="rId358"/>
        </w:object>
      </w:r>
      <w:r>
        <w:rPr>
          <w:rFonts w:ascii="宋体" w:hAnsi="宋体" w:cs="宋体" w:hint="eastAsia"/>
          <w:kern w:val="0"/>
          <w:szCs w:val="21"/>
        </w:rPr>
        <w:t>轴旋转一周所成曲面</w:t>
      </w:r>
      <w:r w:rsidR="001F0916" w:rsidRPr="001F0916">
        <w:rPr>
          <w:position w:val="-6"/>
        </w:rPr>
        <w:object w:dxaOrig="220" w:dyaOrig="279">
          <v:shape id="_x0000_i1199" type="#_x0000_t75" style="width:11.25pt;height:13.75pt" o:ole="">
            <v:imagedata r:id="rId359" o:title=""/>
          </v:shape>
          <o:OLEObject Type="Embed" ProgID="Equation.DSMT4" ShapeID="_x0000_i1199" DrawAspect="Content" ObjectID="_1674355687" r:id="rId360"/>
        </w:object>
      </w:r>
      <w:r w:rsidR="00111F03">
        <w:rPr>
          <w:rFonts w:ascii="宋体" w:hAnsi="宋体" w:hint="eastAsia"/>
          <w:szCs w:val="21"/>
        </w:rPr>
        <w:t>的参数方程为</w:t>
      </w:r>
    </w:p>
    <w:p w:rsidR="00111F03" w:rsidRDefault="001F0916" w:rsidP="00D53CC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98"/>
        </w:rPr>
        <w:object w:dxaOrig="3200" w:dyaOrig="2079">
          <v:shape id="_x0000_i1200" type="#_x0000_t75" style="width:160.3pt;height:103.95pt" o:ole="">
            <v:imagedata r:id="rId361" o:title=""/>
          </v:shape>
          <o:OLEObject Type="Embed" ProgID="Equation.DSMT4" ShapeID="_x0000_i1200" DrawAspect="Content" ObjectID="_1674355688" r:id="rId362"/>
        </w:object>
      </w:r>
    </w:p>
    <w:p w:rsidR="00D53CCD" w:rsidRDefault="00111F03" w:rsidP="00D53CCD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消去</w:t>
      </w:r>
      <w:r w:rsidR="001F0916" w:rsidRPr="001F0916">
        <w:rPr>
          <w:position w:val="-6"/>
        </w:rPr>
        <w:object w:dxaOrig="200" w:dyaOrig="279">
          <v:shape id="_x0000_i1201" type="#_x0000_t75" style="width:10pt;height:13.75pt" o:ole="">
            <v:imagedata r:id="rId363" o:title=""/>
          </v:shape>
          <o:OLEObject Type="Embed" ProgID="Equation.DSMT4" ShapeID="_x0000_i1201" DrawAspect="Content" ObjectID="_1674355689" r:id="rId364"/>
        </w:object>
      </w:r>
      <w:r>
        <w:rPr>
          <w:rFonts w:ascii="宋体" w:hAnsi="宋体" w:hint="eastAsia"/>
        </w:rPr>
        <w:t>得</w:t>
      </w:r>
      <w:r w:rsidR="001F0916" w:rsidRPr="001F0916">
        <w:rPr>
          <w:position w:val="-6"/>
        </w:rPr>
        <w:object w:dxaOrig="220" w:dyaOrig="279">
          <v:shape id="_x0000_i1202" type="#_x0000_t75" style="width:11.25pt;height:13.75pt" o:ole="">
            <v:imagedata r:id="rId365" o:title=""/>
          </v:shape>
          <o:OLEObject Type="Embed" ProgID="Equation.DSMT4" ShapeID="_x0000_i1202" DrawAspect="Content" ObjectID="_1674355690" r:id="rId366"/>
        </w:object>
      </w:r>
      <w:r>
        <w:rPr>
          <w:rFonts w:ascii="宋体" w:hAnsi="宋体" w:hint="eastAsia"/>
          <w:szCs w:val="21"/>
        </w:rPr>
        <w:t>的</w:t>
      </w:r>
      <w:r w:rsidR="00710887">
        <w:rPr>
          <w:rFonts w:ascii="宋体" w:hAnsi="宋体" w:hint="eastAsia"/>
          <w:szCs w:val="21"/>
        </w:rPr>
        <w:t>一般</w:t>
      </w:r>
      <w:r>
        <w:rPr>
          <w:rFonts w:ascii="宋体" w:hAnsi="宋体" w:hint="eastAsia"/>
          <w:szCs w:val="21"/>
        </w:rPr>
        <w:t>方程为</w:t>
      </w:r>
    </w:p>
    <w:p w:rsidR="00D53CCD" w:rsidRDefault="001F0916" w:rsidP="00D53CC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8"/>
        </w:rPr>
        <w:object w:dxaOrig="3080" w:dyaOrig="740">
          <v:shape id="_x0000_i1203" type="#_x0000_t75" style="width:154pt;height:36.95pt" o:ole="">
            <v:imagedata r:id="rId367" o:title=""/>
          </v:shape>
          <o:OLEObject Type="Embed" ProgID="Equation.DSMT4" ShapeID="_x0000_i1203" DrawAspect="Content" ObjectID="_1674355691" r:id="rId368"/>
        </w:object>
      </w:r>
    </w:p>
    <w:p w:rsidR="00111F03" w:rsidRDefault="00111F03" w:rsidP="00D53CCD">
      <w:pPr>
        <w:autoSpaceDE w:val="0"/>
        <w:autoSpaceDN w:val="0"/>
        <w:adjustRightInd w:val="0"/>
        <w:ind w:leftChars="200" w:left="480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即</w:t>
      </w:r>
      <w:r w:rsidR="001F0916" w:rsidRPr="001F0916">
        <w:rPr>
          <w:position w:val="-10"/>
        </w:rPr>
        <w:object w:dxaOrig="2860" w:dyaOrig="360">
          <v:shape id="_x0000_i1204" type="#_x0000_t75" style="width:142.75pt;height:18.15pt" o:ole="">
            <v:imagedata r:id="rId369" o:title=""/>
          </v:shape>
          <o:OLEObject Type="Embed" ProgID="Equation.DSMT4" ShapeID="_x0000_i1204" DrawAspect="Content" ObjectID="_1674355692" r:id="rId370"/>
        </w:object>
      </w:r>
      <w:r w:rsidR="00D53CCD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111F03">
      <w:pPr>
        <w:rPr>
          <w:rFonts w:ascii="宋体" w:hAnsi="宋体"/>
          <w:szCs w:val="21"/>
        </w:rPr>
      </w:pPr>
    </w:p>
    <w:p w:rsidR="00362AA8" w:rsidRPr="004C0BD7" w:rsidRDefault="00362AA8" w:rsidP="004C0BD7">
      <w:pPr>
        <w:autoSpaceDE w:val="0"/>
        <w:autoSpaceDN w:val="0"/>
        <w:adjustRightInd w:val="0"/>
        <w:jc w:val="left"/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四、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5A0EC8" w:rsidRDefault="00362AA8" w:rsidP="005A0EC8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确定常数</w:t>
      </w:r>
      <w:r w:rsidR="001F0916" w:rsidRPr="001F0916">
        <w:rPr>
          <w:position w:val="-6"/>
        </w:rPr>
        <w:object w:dxaOrig="220" w:dyaOrig="279">
          <v:shape id="_x0000_i1205" type="#_x0000_t75" style="width:11.25pt;height:13.75pt" o:ole="">
            <v:imagedata r:id="rId371" o:title=""/>
          </v:shape>
          <o:OLEObject Type="Embed" ProgID="Equation.DSMT4" ShapeID="_x0000_i1205" DrawAspect="Content" ObjectID="_1674355693" r:id="rId372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使在右半平面</w:t>
      </w:r>
      <w:r w:rsidR="001F0916" w:rsidRPr="001F0916">
        <w:rPr>
          <w:position w:val="-6"/>
        </w:rPr>
        <w:object w:dxaOrig="540" w:dyaOrig="279">
          <v:shape id="_x0000_i1206" type="#_x0000_t75" style="width:26.9pt;height:13.75pt" o:ole="">
            <v:imagedata r:id="rId373" o:title=""/>
          </v:shape>
          <o:OLEObject Type="Embed" ProgID="Equation.DSMT4" ShapeID="_x0000_i1206" DrawAspect="Content" ObjectID="_1674355694" r:id="rId374"/>
        </w:object>
      </w:r>
      <w:r>
        <w:rPr>
          <w:rFonts w:ascii="宋体" w:hAnsi="宋体" w:cs="宋体" w:hint="eastAsia"/>
          <w:kern w:val="0"/>
          <w:szCs w:val="21"/>
        </w:rPr>
        <w:t>上的向量</w:t>
      </w:r>
    </w:p>
    <w:p w:rsidR="005A0EC8" w:rsidRPr="005A0EC8" w:rsidRDefault="001F0916" w:rsidP="005A0EC8">
      <w:pPr>
        <w:autoSpaceDE w:val="0"/>
        <w:autoSpaceDN w:val="0"/>
        <w:adjustRightInd w:val="0"/>
        <w:ind w:leftChars="200" w:left="480"/>
        <w:jc w:val="center"/>
      </w:pPr>
      <w:r w:rsidRPr="001F0916">
        <w:rPr>
          <w:position w:val="-10"/>
        </w:rPr>
        <w:object w:dxaOrig="3940" w:dyaOrig="360">
          <v:shape id="_x0000_i1207" type="#_x0000_t75" style="width:197.2pt;height:18.15pt" o:ole="">
            <v:imagedata r:id="rId375" o:title=""/>
          </v:shape>
          <o:OLEObject Type="Embed" ProgID="Equation.DSMT4" ShapeID="_x0000_i1207" DrawAspect="Content" ObjectID="_1674355695" r:id="rId376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为某二元函数</w:t>
      </w:r>
      <w:r w:rsidR="001F0916" w:rsidRPr="001F0916">
        <w:rPr>
          <w:position w:val="-10"/>
        </w:rPr>
        <w:object w:dxaOrig="720" w:dyaOrig="320">
          <v:shape id="_x0000_i1208" type="#_x0000_t75" style="width:36.3pt;height:16.3pt" o:ole="">
            <v:imagedata r:id="rId377" o:title=""/>
          </v:shape>
          <o:OLEObject Type="Embed" ProgID="Equation.DSMT4" ShapeID="_x0000_i1208" DrawAspect="Content" ObjectID="_1674355696" r:id="rId378"/>
        </w:object>
      </w:r>
      <w:r>
        <w:rPr>
          <w:rFonts w:ascii="宋体" w:hAnsi="宋体" w:cs="宋体" w:hint="eastAsia"/>
          <w:kern w:val="0"/>
          <w:szCs w:val="21"/>
        </w:rPr>
        <w:t>的梯度,并求</w:t>
      </w:r>
      <w:r w:rsidR="001F0916" w:rsidRPr="001F0916">
        <w:rPr>
          <w:position w:val="-10"/>
        </w:rPr>
        <w:object w:dxaOrig="720" w:dyaOrig="320">
          <v:shape id="_x0000_i1209" type="#_x0000_t75" style="width:36.3pt;height:16.3pt" o:ole="">
            <v:imagedata r:id="rId379" o:title=""/>
          </v:shape>
          <o:OLEObject Type="Embed" ProgID="Equation.DSMT4" ShapeID="_x0000_i1209" DrawAspect="Content" ObjectID="_1674355697" r:id="rId380"/>
        </w:object>
      </w:r>
      <w:r>
        <w:rPr>
          <w:rFonts w:ascii="宋体" w:hAnsi="宋体"/>
          <w:kern w:val="0"/>
          <w:szCs w:val="21"/>
        </w:rPr>
        <w:t>.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111F03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lastRenderedPageBreak/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111F03">
        <w:rPr>
          <w:rFonts w:ascii="宋体" w:hAnsi="宋体" w:cs="宋体" w:hint="eastAsia"/>
          <w:kern w:val="0"/>
          <w:szCs w:val="21"/>
        </w:rPr>
        <w:t>令</w:t>
      </w:r>
      <w:r w:rsidR="001F0916" w:rsidRPr="001F0916">
        <w:rPr>
          <w:position w:val="-10"/>
        </w:rPr>
        <w:object w:dxaOrig="2380" w:dyaOrig="360">
          <v:shape id="_x0000_i1210" type="#_x0000_t75" style="width:118.95pt;height:18.15pt" o:ole="">
            <v:imagedata r:id="rId381" o:title=""/>
          </v:shape>
          <o:OLEObject Type="Embed" ProgID="Equation.DSMT4" ShapeID="_x0000_i1210" DrawAspect="Content" ObjectID="_1674355698" r:id="rId382"/>
        </w:object>
      </w:r>
      <w:r w:rsidR="001F0916" w:rsidRPr="001F0916">
        <w:rPr>
          <w:position w:val="-10"/>
        </w:rPr>
        <w:object w:dxaOrig="2400" w:dyaOrig="360">
          <v:shape id="_x0000_i1211" type="#_x0000_t75" style="width:120.2pt;height:18.15pt" o:ole="">
            <v:imagedata r:id="rId383" o:title=""/>
          </v:shape>
          <o:OLEObject Type="Embed" ProgID="Equation.DSMT4" ShapeID="_x0000_i1211" DrawAspect="Content" ObjectID="_1674355699" r:id="rId384"/>
        </w:object>
      </w:r>
      <w:r w:rsidR="00111F03">
        <w:rPr>
          <w:rFonts w:ascii="宋体" w:hAnsi="宋体" w:cs="宋体" w:hint="eastAsia"/>
          <w:kern w:val="0"/>
          <w:szCs w:val="21"/>
        </w:rPr>
        <w:t>则</w:t>
      </w:r>
      <w:r w:rsidR="00D431F6">
        <w:rPr>
          <w:rFonts w:ascii="宋体" w:hAnsi="宋体" w:cs="宋体" w:hint="eastAsia"/>
          <w:kern w:val="0"/>
          <w:szCs w:val="21"/>
        </w:rPr>
        <w:t>有</w:t>
      </w:r>
    </w:p>
    <w:p w:rsidR="00111F03" w:rsidRDefault="001F0916" w:rsidP="00D431F6">
      <w:pPr>
        <w:tabs>
          <w:tab w:val="left" w:pos="1260"/>
        </w:tabs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60"/>
        </w:rPr>
        <w:object w:dxaOrig="4300" w:dyaOrig="1320">
          <v:shape id="_x0000_i1212" type="#_x0000_t75" style="width:214.75pt;height:65.75pt" o:ole="">
            <v:imagedata r:id="rId385" o:title=""/>
          </v:shape>
          <o:OLEObject Type="Embed" ProgID="Equation.DSMT4" ShapeID="_x0000_i1212" DrawAspect="Content" ObjectID="_1674355700" r:id="rId386"/>
        </w:object>
      </w:r>
      <w:r w:rsidR="00111F03">
        <w:rPr>
          <w:rFonts w:ascii="宋体" w:hAnsi="宋体" w:hint="eastAsia"/>
          <w:szCs w:val="21"/>
        </w:rPr>
        <w:t>,</w:t>
      </w:r>
    </w:p>
    <w:p w:rsidR="00111F03" w:rsidRDefault="001F0916" w:rsidP="00D431F6">
      <w:pPr>
        <w:ind w:leftChars="200" w:left="480"/>
        <w:rPr>
          <w:rFonts w:ascii="宋体" w:hAnsi="宋体"/>
          <w:szCs w:val="21"/>
        </w:rPr>
      </w:pPr>
      <w:r w:rsidRPr="001F0916">
        <w:rPr>
          <w:position w:val="-10"/>
        </w:rPr>
        <w:object w:dxaOrig="2600" w:dyaOrig="320">
          <v:shape id="_x0000_i1213" type="#_x0000_t75" style="width:130.25pt;height:16.3pt" o:ole="">
            <v:imagedata r:id="rId387" o:title=""/>
          </v:shape>
          <o:OLEObject Type="Embed" ProgID="Equation.DSMT4" ShapeID="_x0000_i1213" DrawAspect="Content" ObjectID="_1674355701" r:id="rId388"/>
        </w:object>
      </w:r>
      <w:r w:rsidR="00D431F6">
        <w:rPr>
          <w:rFonts w:ascii="宋体" w:hAnsi="宋体" w:cs="宋体" w:hint="eastAsia"/>
          <w:kern w:val="0"/>
          <w:szCs w:val="21"/>
        </w:rPr>
        <w:t>为某二元函数</w:t>
      </w:r>
      <w:r w:rsidRPr="001F0916">
        <w:rPr>
          <w:position w:val="-10"/>
        </w:rPr>
        <w:object w:dxaOrig="720" w:dyaOrig="320">
          <v:shape id="_x0000_i1214" type="#_x0000_t75" style="width:36.3pt;height:16.3pt" o:ole="">
            <v:imagedata r:id="rId389" o:title=""/>
          </v:shape>
          <o:OLEObject Type="Embed" ProgID="Equation.DSMT4" ShapeID="_x0000_i1214" DrawAspect="Content" ObjectID="_1674355702" r:id="rId390"/>
        </w:object>
      </w:r>
      <w:r w:rsidR="00D431F6">
        <w:rPr>
          <w:rFonts w:ascii="宋体" w:hAnsi="宋体" w:cs="宋体" w:hint="eastAsia"/>
          <w:kern w:val="0"/>
          <w:szCs w:val="21"/>
        </w:rPr>
        <w:t>的梯度等价于</w:t>
      </w:r>
      <w:r w:rsidRPr="001F0916">
        <w:rPr>
          <w:position w:val="-28"/>
        </w:rPr>
        <w:object w:dxaOrig="900" w:dyaOrig="660">
          <v:shape id="_x0000_i1215" type="#_x0000_t75" style="width:45.1pt;height:33.2pt" o:ole="">
            <v:imagedata r:id="rId391" o:title=""/>
          </v:shape>
          <o:OLEObject Type="Embed" ProgID="Equation.DSMT4" ShapeID="_x0000_i1215" DrawAspect="Content" ObjectID="_1674355703" r:id="rId392"/>
        </w:object>
      </w:r>
      <w:r w:rsidR="00D431F6">
        <w:rPr>
          <w:rFonts w:ascii="宋体" w:hAnsi="宋体" w:cs="宋体" w:hint="eastAsia"/>
          <w:kern w:val="0"/>
          <w:szCs w:val="21"/>
        </w:rPr>
        <w:t>，整理得</w:t>
      </w:r>
    </w:p>
    <w:p w:rsidR="00111F03" w:rsidRDefault="001F0916" w:rsidP="00D431F6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0"/>
        </w:rPr>
        <w:object w:dxaOrig="3340" w:dyaOrig="360">
          <v:shape id="_x0000_i1216" type="#_x0000_t75" style="width:167.15pt;height:18.15pt" o:ole="">
            <v:imagedata r:id="rId393" o:title=""/>
          </v:shape>
          <o:OLEObject Type="Embed" ProgID="Equation.DSMT4" ShapeID="_x0000_i1216" DrawAspect="Content" ObjectID="_1674355704" r:id="rId394"/>
        </w:object>
      </w:r>
    </w:p>
    <w:p w:rsidR="00111F03" w:rsidRDefault="00111F03" w:rsidP="00D431F6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可见,当</w:t>
      </w:r>
      <w:r w:rsidR="001F0916" w:rsidRPr="001F0916">
        <w:rPr>
          <w:position w:val="-6"/>
        </w:rPr>
        <w:object w:dxaOrig="700" w:dyaOrig="279">
          <v:shape id="_x0000_i1217" type="#_x0000_t75" style="width:35.05pt;height:13.75pt" o:ole="">
            <v:imagedata r:id="rId395" o:title=""/>
          </v:shape>
          <o:OLEObject Type="Embed" ProgID="Equation.DSMT4" ShapeID="_x0000_i1217" DrawAspect="Content" ObjectID="_1674355705" r:id="rId396"/>
        </w:object>
      </w:r>
      <w:r>
        <w:rPr>
          <w:rFonts w:ascii="宋体" w:hAnsi="宋体" w:cs="宋体" w:hint="eastAsia"/>
          <w:kern w:val="0"/>
          <w:szCs w:val="21"/>
        </w:rPr>
        <w:t>时,所给向量场为某二元函数的梯度场.为求</w:t>
      </w:r>
      <w:r w:rsidR="001F0916" w:rsidRPr="001F0916">
        <w:rPr>
          <w:position w:val="-10"/>
        </w:rPr>
        <w:object w:dxaOrig="720" w:dyaOrig="320">
          <v:shape id="_x0000_i1218" type="#_x0000_t75" style="width:36.3pt;height:16.3pt" o:ole="">
            <v:imagedata r:id="rId397" o:title=""/>
          </v:shape>
          <o:OLEObject Type="Embed" ProgID="Equation.DSMT4" ShapeID="_x0000_i1218" DrawAspect="Content" ObjectID="_1674355706" r:id="rId398"/>
        </w:object>
      </w:r>
      <w:r>
        <w:rPr>
          <w:rFonts w:ascii="宋体" w:hAnsi="宋体" w:hint="eastAsia"/>
          <w:iCs/>
          <w:kern w:val="0"/>
          <w:szCs w:val="21"/>
        </w:rPr>
        <w:t>,采用折线法,</w:t>
      </w:r>
      <w:r>
        <w:rPr>
          <w:rFonts w:ascii="宋体" w:hAnsi="宋体" w:cs="宋体" w:hint="eastAsia"/>
          <w:kern w:val="0"/>
          <w:szCs w:val="21"/>
        </w:rPr>
        <w:t>在</w:t>
      </w:r>
      <w:r w:rsidR="00D431F6">
        <w:rPr>
          <w:rFonts w:ascii="宋体" w:hAnsi="宋体" w:hint="eastAsia"/>
          <w:kern w:val="0"/>
          <w:szCs w:val="21"/>
        </w:rPr>
        <w:t>右</w:t>
      </w:r>
      <w:r>
        <w:rPr>
          <w:rFonts w:ascii="宋体" w:hAnsi="宋体" w:cs="宋体" w:hint="eastAsia"/>
          <w:kern w:val="0"/>
          <w:szCs w:val="21"/>
        </w:rPr>
        <w:t>半平面内任取一点,比如点</w:t>
      </w:r>
      <w:r w:rsidR="001F0916" w:rsidRPr="001F0916">
        <w:rPr>
          <w:position w:val="-10"/>
        </w:rPr>
        <w:object w:dxaOrig="540" w:dyaOrig="320">
          <v:shape id="_x0000_i1219" type="#_x0000_t75" style="width:26.9pt;height:16.3pt" o:ole="">
            <v:imagedata r:id="rId399" o:title=""/>
          </v:shape>
          <o:OLEObject Type="Embed" ProgID="Equation.DSMT4" ShapeID="_x0000_i1219" DrawAspect="Content" ObjectID="_1674355707" r:id="rId400"/>
        </w:object>
      </w:r>
      <w:r>
        <w:rPr>
          <w:rFonts w:ascii="宋体" w:hAnsi="宋体" w:cs="宋体" w:hint="eastAsia"/>
          <w:kern w:val="0"/>
          <w:szCs w:val="21"/>
        </w:rPr>
        <w:t>作为积分路径的起点,则有</w:t>
      </w:r>
    </w:p>
    <w:p w:rsidR="00111F03" w:rsidRDefault="001F0916" w:rsidP="00D431F6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94"/>
        </w:rPr>
        <w:object w:dxaOrig="6180" w:dyaOrig="2120">
          <v:shape id="_x0000_i1220" type="#_x0000_t75" style="width:309.3pt;height:105.8pt" o:ole="">
            <v:imagedata r:id="rId401" o:title=""/>
          </v:shape>
          <o:OLEObject Type="Embed" ProgID="Equation.DSMT4" ShapeID="_x0000_i1220" DrawAspect="Content" ObjectID="_1674355708" r:id="rId402"/>
        </w:object>
      </w:r>
    </w:p>
    <w:p w:rsidR="00111F03" w:rsidRDefault="00111F03" w:rsidP="00D431F6">
      <w:pPr>
        <w:ind w:leftChars="200" w:left="480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其中</w:t>
      </w:r>
      <w:r w:rsidR="001F0916" w:rsidRPr="001F0916">
        <w:rPr>
          <w:position w:val="-6"/>
        </w:rPr>
        <w:object w:dxaOrig="220" w:dyaOrig="279">
          <v:shape id="_x0000_i1221" type="#_x0000_t75" style="width:11.25pt;height:13.75pt" o:ole="">
            <v:imagedata r:id="rId403" o:title=""/>
          </v:shape>
          <o:OLEObject Type="Embed" ProgID="Equation.DSMT4" ShapeID="_x0000_i1221" DrawAspect="Content" ObjectID="_1674355709" r:id="rId404"/>
        </w:object>
      </w:r>
      <w:r>
        <w:rPr>
          <w:rFonts w:ascii="宋体" w:hAnsi="宋体" w:cs="宋体" w:hint="eastAsia"/>
          <w:kern w:val="0"/>
          <w:szCs w:val="21"/>
        </w:rPr>
        <w:t>为任意常数</w:t>
      </w:r>
      <w:r w:rsidR="00D431F6">
        <w:rPr>
          <w:rFonts w:ascii="宋体" w:hAnsi="宋体" w:hint="eastAsia"/>
          <w:kern w:val="0"/>
          <w:szCs w:val="21"/>
        </w:rPr>
        <w:t>．</w: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五、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从船上向海中沉放某种探测仪器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按探测要求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需确定仪器的下沉深度</w:t>
      </w:r>
      <w:r w:rsidR="001F0916" w:rsidRPr="001F0916">
        <w:rPr>
          <w:position w:val="-10"/>
        </w:rPr>
        <w:object w:dxaOrig="220" w:dyaOrig="260">
          <v:shape id="_x0000_i1222" type="#_x0000_t75" style="width:11.25pt;height:13.15pt" o:ole="">
            <v:imagedata r:id="rId405" o:title=""/>
          </v:shape>
          <o:OLEObject Type="Embed" ProgID="Equation.DSMT4" ShapeID="_x0000_i1222" DrawAspect="Content" ObjectID="_1674355710" r:id="rId406"/>
        </w:object>
      </w:r>
      <w:r>
        <w:rPr>
          <w:rFonts w:ascii="宋体" w:hAnsi="宋体" w:cs="宋体" w:hint="eastAsia"/>
          <w:kern w:val="0"/>
          <w:szCs w:val="21"/>
        </w:rPr>
        <w:t>(从海平面算起)与下沉速度</w:t>
      </w:r>
      <w:r w:rsidR="001F0916" w:rsidRPr="001F0916">
        <w:rPr>
          <w:position w:val="-6"/>
        </w:rPr>
        <w:object w:dxaOrig="180" w:dyaOrig="220">
          <v:shape id="_x0000_i1223" type="#_x0000_t75" style="width:8.75pt;height:11.25pt" o:ole="">
            <v:imagedata r:id="rId407" o:title=""/>
          </v:shape>
          <o:OLEObject Type="Embed" ProgID="Equation.DSMT4" ShapeID="_x0000_i1223" DrawAspect="Content" ObjectID="_1674355711" r:id="rId408"/>
        </w:object>
      </w:r>
      <w:r>
        <w:rPr>
          <w:rFonts w:ascii="宋体" w:hAnsi="宋体" w:cs="宋体" w:hint="eastAsia"/>
          <w:kern w:val="0"/>
          <w:szCs w:val="21"/>
        </w:rPr>
        <w:t>之间的函数关系</w:t>
      </w:r>
      <w:r w:rsidR="00002498"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设仪器在重力作用下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从海平面由静止开始铅直下沉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在下沉过程中还受到阻力和浮力的作用</w:t>
      </w:r>
      <w:r w:rsidR="00002498">
        <w:rPr>
          <w:rFonts w:ascii="宋体" w:hAnsi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设仪器的质量为</w:t>
      </w:r>
      <w:r w:rsidR="001F0916" w:rsidRPr="00025957">
        <w:rPr>
          <w:position w:val="-4"/>
        </w:rPr>
        <w:object w:dxaOrig="260" w:dyaOrig="200">
          <v:shape id="_x0000_i1224" type="#_x0000_t75" style="width:13.15pt;height:10pt" o:ole="">
            <v:imagedata r:id="rId409" o:title=""/>
          </v:shape>
          <o:OLEObject Type="Embed" ProgID="Equation.DSMT4" ShapeID="_x0000_i1224" DrawAspect="Content" ObjectID="_1674355712" r:id="rId410"/>
        </w:object>
      </w:r>
      <w:r w:rsidR="00002498"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体积为</w:t>
      </w:r>
      <w:r w:rsidR="001F0916" w:rsidRPr="00025957">
        <w:rPr>
          <w:position w:val="-4"/>
        </w:rPr>
        <w:object w:dxaOrig="220" w:dyaOrig="260">
          <v:shape id="_x0000_i1225" type="#_x0000_t75" style="width:11.25pt;height:13.15pt" o:ole="">
            <v:imagedata r:id="rId411" o:title=""/>
          </v:shape>
          <o:OLEObject Type="Embed" ProgID="Equation.DSMT4" ShapeID="_x0000_i1225" DrawAspect="Content" ObjectID="_1674355713" r:id="rId412"/>
        </w:object>
      </w:r>
      <w:r w:rsidR="00002498"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海水比重为</w:t>
      </w:r>
      <w:r w:rsidR="001F0916" w:rsidRPr="001F0916">
        <w:rPr>
          <w:position w:val="-10"/>
        </w:rPr>
        <w:object w:dxaOrig="240" w:dyaOrig="260">
          <v:shape id="_x0000_i1226" type="#_x0000_t75" style="width:11.9pt;height:13.15pt" o:ole="">
            <v:imagedata r:id="rId413" o:title=""/>
          </v:shape>
          <o:OLEObject Type="Embed" ProgID="Equation.DSMT4" ShapeID="_x0000_i1226" DrawAspect="Content" ObjectID="_1674355714" r:id="rId414"/>
        </w:object>
      </w:r>
      <w:r w:rsidR="00002498">
        <w:rPr>
          <w:rFonts w:ascii="宋体" w:hAnsi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仪器所受的阻力与下沉速度成正比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比例系数为</w:t>
      </w:r>
      <w:r w:rsidR="001F0916" w:rsidRPr="00025957">
        <w:rPr>
          <w:position w:val="-4"/>
        </w:rPr>
        <w:object w:dxaOrig="200" w:dyaOrig="260">
          <v:shape id="_x0000_i1227" type="#_x0000_t75" style="width:10pt;height:13.15pt" o:ole="">
            <v:imagedata r:id="rId415" o:title=""/>
          </v:shape>
          <o:OLEObject Type="Embed" ProgID="Equation.DSMT4" ShapeID="_x0000_i1227" DrawAspect="Content" ObjectID="_1674355715" r:id="rId416"/>
        </w:object>
      </w:r>
      <w:r w:rsidR="00002498">
        <w:rPr>
          <w:rFonts w:ascii="宋体" w:hAnsi="宋体" w:cs="宋体" w:hint="eastAsia"/>
          <w:kern w:val="0"/>
          <w:szCs w:val="21"/>
        </w:rPr>
        <w:t>（</w:t>
      </w:r>
      <w:r w:rsidR="001F0916" w:rsidRPr="001F0916">
        <w:rPr>
          <w:position w:val="-6"/>
        </w:rPr>
        <w:object w:dxaOrig="540" w:dyaOrig="279">
          <v:shape id="_x0000_i1228" type="#_x0000_t75" style="width:26.9pt;height:13.75pt" o:ole="">
            <v:imagedata r:id="rId417" o:title=""/>
          </v:shape>
          <o:OLEObject Type="Embed" ProgID="Equation.DSMT4" ShapeID="_x0000_i1228" DrawAspect="Content" ObjectID="_1674355716" r:id="rId418"/>
        </w:object>
      </w:r>
      <w:r w:rsidR="00002498" w:rsidRPr="00002498">
        <w:rPr>
          <w:rFonts w:hint="eastAsia"/>
        </w:rPr>
        <w:t>）．</w:t>
      </w:r>
      <w:r>
        <w:rPr>
          <w:rFonts w:ascii="宋体" w:hAnsi="宋体" w:cs="宋体" w:hint="eastAsia"/>
          <w:kern w:val="0"/>
          <w:szCs w:val="21"/>
        </w:rPr>
        <w:t>试建立</w:t>
      </w:r>
      <w:r w:rsidR="001F0916" w:rsidRPr="001F0916">
        <w:rPr>
          <w:position w:val="-10"/>
        </w:rPr>
        <w:object w:dxaOrig="220" w:dyaOrig="260">
          <v:shape id="_x0000_i1229" type="#_x0000_t75" style="width:11.25pt;height:13.15pt" o:ole="">
            <v:imagedata r:id="rId419" o:title=""/>
          </v:shape>
          <o:OLEObject Type="Embed" ProgID="Equation.DSMT4" ShapeID="_x0000_i1229" DrawAspect="Content" ObjectID="_1674355717" r:id="rId420"/>
        </w:object>
      </w:r>
      <w:r>
        <w:rPr>
          <w:rFonts w:ascii="宋体" w:hAnsi="宋体" w:cs="宋体" w:hint="eastAsia"/>
          <w:kern w:val="0"/>
          <w:szCs w:val="21"/>
        </w:rPr>
        <w:t>与</w:t>
      </w:r>
      <w:r w:rsidR="001F0916" w:rsidRPr="001F0916">
        <w:rPr>
          <w:position w:val="-6"/>
        </w:rPr>
        <w:object w:dxaOrig="180" w:dyaOrig="220">
          <v:shape id="_x0000_i1230" type="#_x0000_t75" style="width:8.75pt;height:11.25pt" o:ole="">
            <v:imagedata r:id="rId421" o:title=""/>
          </v:shape>
          <o:OLEObject Type="Embed" ProgID="Equation.DSMT4" ShapeID="_x0000_i1230" DrawAspect="Content" ObjectID="_1674355718" r:id="rId422"/>
        </w:object>
      </w:r>
      <w:r>
        <w:rPr>
          <w:rFonts w:ascii="宋体" w:hAnsi="宋体" w:cs="宋体" w:hint="eastAsia"/>
          <w:kern w:val="0"/>
          <w:szCs w:val="21"/>
        </w:rPr>
        <w:t>所满足的微分方程</w:t>
      </w:r>
      <w:r w:rsidR="00002498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并求出函数关系式</w:t>
      </w:r>
      <w:r w:rsidR="001F0916" w:rsidRPr="001F0916">
        <w:rPr>
          <w:position w:val="-14"/>
        </w:rPr>
        <w:object w:dxaOrig="920" w:dyaOrig="400">
          <v:shape id="_x0000_i1231" type="#_x0000_t75" style="width:45.7pt;height:20.05pt" o:ole="">
            <v:imagedata r:id="rId423" o:title=""/>
          </v:shape>
          <o:OLEObject Type="Embed" ProgID="Equation.DSMT4" ShapeID="_x0000_i1231" DrawAspect="Content" ObjectID="_1674355719" r:id="rId424"/>
        </w:object>
      </w:r>
      <w:r w:rsidR="00002498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002498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 w:rsidR="00FC1EED" w:rsidRPr="00FC1EED">
        <w:rPr>
          <w:rFonts w:hint="eastAsia"/>
        </w:rPr>
        <w:t xml:space="preserve"> </w:t>
      </w:r>
      <w:r w:rsidR="00111F03">
        <w:rPr>
          <w:rFonts w:ascii="宋体" w:hAnsi="宋体" w:cs="宋体" w:hint="eastAsia"/>
          <w:kern w:val="0"/>
          <w:szCs w:val="21"/>
        </w:rPr>
        <w:t>取沉放点为原点</w:t>
      </w:r>
      <w:r w:rsidR="001F0916" w:rsidRPr="001F0916">
        <w:rPr>
          <w:position w:val="-6"/>
        </w:rPr>
        <w:object w:dxaOrig="220" w:dyaOrig="279">
          <v:shape id="_x0000_i1232" type="#_x0000_t75" style="width:11.25pt;height:13.75pt" o:ole="">
            <v:imagedata r:id="rId425" o:title=""/>
          </v:shape>
          <o:OLEObject Type="Embed" ProgID="Equation.DSMT4" ShapeID="_x0000_i1232" DrawAspect="Content" ObjectID="_1674355720" r:id="rId426"/>
        </w:object>
      </w:r>
      <w:r w:rsidR="00111F03">
        <w:rPr>
          <w:rFonts w:ascii="宋体" w:hAnsi="宋体" w:hint="eastAsia"/>
          <w:kern w:val="0"/>
          <w:szCs w:val="21"/>
        </w:rPr>
        <w:t>,</w:t>
      </w:r>
      <w:r w:rsidR="00111F03">
        <w:rPr>
          <w:rFonts w:ascii="宋体" w:hAnsi="宋体" w:cs="宋体" w:hint="eastAsia"/>
          <w:kern w:val="0"/>
          <w:szCs w:val="21"/>
        </w:rPr>
        <w:t>铅直向下作为</w:t>
      </w:r>
      <w:r w:rsidR="001F0916" w:rsidRPr="001F0916">
        <w:rPr>
          <w:position w:val="-10"/>
        </w:rPr>
        <w:object w:dxaOrig="340" w:dyaOrig="320">
          <v:shape id="_x0000_i1233" type="#_x0000_t75" style="width:16.9pt;height:16.3pt" o:ole="">
            <v:imagedata r:id="rId427" o:title=""/>
          </v:shape>
          <o:OLEObject Type="Embed" ProgID="Equation.DSMT4" ShapeID="_x0000_i1233" DrawAspect="Content" ObjectID="_1674355721" r:id="rId428"/>
        </w:object>
      </w:r>
      <w:r w:rsidR="00111F03">
        <w:rPr>
          <w:rFonts w:ascii="宋体" w:hAnsi="宋体" w:cs="宋体" w:hint="eastAsia"/>
          <w:kern w:val="0"/>
          <w:szCs w:val="21"/>
        </w:rPr>
        <w:t>轴正向,则由牛顿第二定律得</w:t>
      </w:r>
    </w:p>
    <w:p w:rsidR="00111F03" w:rsidRDefault="001F0916" w:rsidP="00FC1EE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4320" w:dyaOrig="660">
          <v:shape id="_x0000_i1234" type="#_x0000_t75" style="width:3in;height:33.2pt" o:ole="">
            <v:imagedata r:id="rId429" o:title=""/>
          </v:shape>
          <o:OLEObject Type="Embed" ProgID="Equation.DSMT4" ShapeID="_x0000_i1234" DrawAspect="Content" ObjectID="_1674355722" r:id="rId430"/>
        </w:object>
      </w:r>
    </w:p>
    <w:p w:rsidR="00FC1EED" w:rsidRDefault="00FC1EED" w:rsidP="00002498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利用</w:t>
      </w:r>
      <w:r w:rsidR="001F0916" w:rsidRPr="001F0916">
        <w:rPr>
          <w:position w:val="-24"/>
        </w:rPr>
        <w:object w:dxaOrig="680" w:dyaOrig="620">
          <v:shape id="_x0000_i1235" type="#_x0000_t75" style="width:33.8pt;height:31.3pt" o:ole="">
            <v:imagedata r:id="rId431" o:title=""/>
          </v:shape>
          <o:OLEObject Type="Embed" ProgID="Equation.DSMT4" ShapeID="_x0000_i1235" DrawAspect="Content" ObjectID="_1674355723" r:id="rId432"/>
        </w:object>
      </w:r>
      <w:r>
        <w:rPr>
          <w:rFonts w:ascii="宋体" w:hAnsi="宋体" w:cs="宋体" w:hint="eastAsia"/>
          <w:kern w:val="0"/>
          <w:szCs w:val="21"/>
        </w:rPr>
        <w:t>可得</w:t>
      </w:r>
    </w:p>
    <w:p w:rsidR="00FC1EED" w:rsidRDefault="001F0916" w:rsidP="00FC1EE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8"/>
        </w:rPr>
        <w:object w:dxaOrig="3640" w:dyaOrig="740">
          <v:shape id="_x0000_i1236" type="#_x0000_t75" style="width:182.2pt;height:36.95pt" o:ole="">
            <v:imagedata r:id="rId433" o:title=""/>
          </v:shape>
          <o:OLEObject Type="Embed" ProgID="Equation.DSMT4" ShapeID="_x0000_i1236" DrawAspect="Content" ObjectID="_1674355724" r:id="rId434"/>
        </w:object>
      </w:r>
    </w:p>
    <w:p w:rsidR="00111F03" w:rsidRDefault="00111F03" w:rsidP="00002498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代入</w:t>
      </w:r>
      <w:r w:rsidR="00FC1EED">
        <w:rPr>
          <w:rFonts w:ascii="宋体" w:hAnsi="宋体" w:cs="宋体" w:hint="eastAsia"/>
          <w:kern w:val="0"/>
          <w:szCs w:val="21"/>
        </w:rPr>
        <w:t>上面微分方程消去</w:t>
      </w:r>
      <w:r w:rsidR="001F0916" w:rsidRPr="001F0916">
        <w:rPr>
          <w:position w:val="-6"/>
        </w:rPr>
        <w:object w:dxaOrig="160" w:dyaOrig="260">
          <v:shape id="_x0000_i1237" type="#_x0000_t75" style="width:8.15pt;height:13.15pt" o:ole="">
            <v:imagedata r:id="rId435" o:title=""/>
          </v:shape>
          <o:OLEObject Type="Embed" ProgID="Equation.DSMT4" ShapeID="_x0000_i1237" DrawAspect="Content" ObjectID="_1674355725" r:id="rId436"/>
        </w:object>
      </w:r>
      <w:r w:rsidR="00FC1EED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得</w:t>
      </w:r>
      <w:r w:rsidR="00FC1EED">
        <w:rPr>
          <w:rFonts w:ascii="宋体" w:hAnsi="宋体" w:cs="宋体" w:hint="eastAsia"/>
          <w:kern w:val="0"/>
          <w:szCs w:val="21"/>
        </w:rPr>
        <w:t>到</w:t>
      </w:r>
      <w:r w:rsidR="001F0916" w:rsidRPr="001F0916">
        <w:rPr>
          <w:position w:val="-10"/>
        </w:rPr>
        <w:object w:dxaOrig="220" w:dyaOrig="260">
          <v:shape id="_x0000_i1238" type="#_x0000_t75" style="width:11.25pt;height:13.15pt" o:ole="">
            <v:imagedata r:id="rId437" o:title=""/>
          </v:shape>
          <o:OLEObject Type="Embed" ProgID="Equation.DSMT4" ShapeID="_x0000_i1238" DrawAspect="Content" ObjectID="_1674355726" r:id="rId438"/>
        </w:object>
      </w:r>
      <w:r>
        <w:rPr>
          <w:rFonts w:ascii="宋体" w:hAnsi="宋体" w:hint="eastAsia"/>
          <w:szCs w:val="21"/>
        </w:rPr>
        <w:t>与</w:t>
      </w:r>
      <w:r w:rsidR="001F0916" w:rsidRPr="001F0916">
        <w:rPr>
          <w:position w:val="-6"/>
        </w:rPr>
        <w:object w:dxaOrig="180" w:dyaOrig="220">
          <v:shape id="_x0000_i1239" type="#_x0000_t75" style="width:8.75pt;height:11.25pt" o:ole="">
            <v:imagedata r:id="rId439" o:title=""/>
          </v:shape>
          <o:OLEObject Type="Embed" ProgID="Equation.DSMT4" ShapeID="_x0000_i1239" DrawAspect="Content" ObjectID="_1674355727" r:id="rId440"/>
        </w:object>
      </w:r>
      <w:r>
        <w:rPr>
          <w:rFonts w:ascii="宋体" w:hAnsi="宋体" w:hint="eastAsia"/>
          <w:szCs w:val="21"/>
        </w:rPr>
        <w:t>之间的微分方程</w:t>
      </w:r>
    </w:p>
    <w:p w:rsidR="00111F03" w:rsidRDefault="001F0916" w:rsidP="00FC1EE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8"/>
        </w:rPr>
        <w:object w:dxaOrig="3680" w:dyaOrig="740">
          <v:shape id="_x0000_i1240" type="#_x0000_t75" style="width:184.05pt;height:36.95pt" o:ole="">
            <v:imagedata r:id="rId441" o:title=""/>
          </v:shape>
          <o:OLEObject Type="Embed" ProgID="Equation.DSMT4" ShapeID="_x0000_i1240" DrawAspect="Content" ObjectID="_1674355728" r:id="rId442"/>
        </w:object>
      </w:r>
    </w:p>
    <w:p w:rsidR="00111F03" w:rsidRDefault="00111F03" w:rsidP="00FC1EED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分离变量得</w:t>
      </w:r>
      <w:r w:rsidR="001F0916" w:rsidRPr="001F0916">
        <w:rPr>
          <w:position w:val="-28"/>
        </w:rPr>
        <w:object w:dxaOrig="2120" w:dyaOrig="660">
          <v:shape id="_x0000_i1241" type="#_x0000_t75" style="width:105.8pt;height:33.2pt" o:ole="">
            <v:imagedata r:id="rId443" o:title=""/>
          </v:shape>
          <o:OLEObject Type="Embed" ProgID="Equation.DSMT4" ShapeID="_x0000_i1241" DrawAspect="Content" ObjectID="_1674355729" r:id="rId444"/>
        </w:object>
      </w:r>
      <w:r>
        <w:rPr>
          <w:rFonts w:ascii="宋体" w:hAnsi="宋体" w:cs="宋体" w:hint="eastAsia"/>
          <w:kern w:val="0"/>
          <w:szCs w:val="21"/>
        </w:rPr>
        <w:t>,两边积分得</w:t>
      </w:r>
    </w:p>
    <w:p w:rsidR="00111F03" w:rsidRDefault="001F0916" w:rsidP="00FC1EED">
      <w:pPr>
        <w:tabs>
          <w:tab w:val="left" w:pos="1260"/>
          <w:tab w:val="left" w:pos="144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24"/>
        </w:rPr>
        <w:object w:dxaOrig="4459" w:dyaOrig="620">
          <v:shape id="_x0000_i1242" type="#_x0000_t75" style="width:222.9pt;height:31.3pt" o:ole="">
            <v:imagedata r:id="rId445" o:title=""/>
          </v:shape>
          <o:OLEObject Type="Embed" ProgID="Equation.DSMT4" ShapeID="_x0000_i1242" DrawAspect="Content" ObjectID="_1674355730" r:id="rId446"/>
        </w:object>
      </w:r>
    </w:p>
    <w:p w:rsidR="00111F03" w:rsidRDefault="00111F03" w:rsidP="00002498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再根据初始条件</w:t>
      </w:r>
      <w:r w:rsidR="001F0916" w:rsidRPr="001F0916">
        <w:rPr>
          <w:position w:val="-14"/>
        </w:rPr>
        <w:object w:dxaOrig="900" w:dyaOrig="380">
          <v:shape id="_x0000_i1243" type="#_x0000_t75" style="width:45.1pt;height:18.8pt" o:ole="">
            <v:imagedata r:id="rId447" o:title=""/>
          </v:shape>
          <o:OLEObject Type="Embed" ProgID="Equation.DSMT4" ShapeID="_x0000_i1243" DrawAspect="Content" ObjectID="_1674355731" r:id="rId448"/>
        </w:object>
      </w:r>
      <w:r>
        <w:rPr>
          <w:rFonts w:ascii="宋体" w:hAnsi="宋体" w:cs="宋体" w:hint="eastAsia"/>
          <w:kern w:val="0"/>
          <w:szCs w:val="21"/>
        </w:rPr>
        <w:t>即</w:t>
      </w:r>
    </w:p>
    <w:p w:rsidR="00111F03" w:rsidRDefault="001F0916" w:rsidP="00FC1EE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b/>
          <w:kern w:val="0"/>
          <w:szCs w:val="21"/>
        </w:rPr>
      </w:pPr>
      <w:r w:rsidRPr="001F0916">
        <w:rPr>
          <w:position w:val="-24"/>
        </w:rPr>
        <w:object w:dxaOrig="2960" w:dyaOrig="620">
          <v:shape id="_x0000_i1244" type="#_x0000_t75" style="width:147.75pt;height:31.3pt" o:ole="">
            <v:imagedata r:id="rId449" o:title=""/>
          </v:shape>
          <o:OLEObject Type="Embed" ProgID="Equation.DSMT4" ShapeID="_x0000_i1244" DrawAspect="Content" ObjectID="_1674355732" r:id="rId450"/>
        </w:object>
      </w:r>
      <w:r w:rsidR="00111F03">
        <w:rPr>
          <w:rFonts w:ascii="宋体" w:hAnsi="宋体" w:hint="eastAsia"/>
          <w:szCs w:val="21"/>
        </w:rPr>
        <w:t>.</w:t>
      </w:r>
    </w:p>
    <w:p w:rsidR="00111F03" w:rsidRDefault="00111F03" w:rsidP="00002498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故所求</w:t>
      </w:r>
      <w:r w:rsidR="001F0916" w:rsidRPr="001F0916">
        <w:rPr>
          <w:position w:val="-10"/>
        </w:rPr>
        <w:object w:dxaOrig="220" w:dyaOrig="260">
          <v:shape id="_x0000_i1245" type="#_x0000_t75" style="width:11.25pt;height:13.15pt" o:ole="">
            <v:imagedata r:id="rId451" o:title=""/>
          </v:shape>
          <o:OLEObject Type="Embed" ProgID="Equation.DSMT4" ShapeID="_x0000_i1245" DrawAspect="Content" ObjectID="_1674355734" r:id="rId452"/>
        </w:object>
      </w:r>
      <w:r>
        <w:rPr>
          <w:rFonts w:ascii="宋体" w:hAnsi="宋体" w:cs="宋体" w:hint="eastAsia"/>
          <w:kern w:val="0"/>
          <w:szCs w:val="21"/>
        </w:rPr>
        <w:t>与</w:t>
      </w:r>
      <w:r w:rsidR="001F0916" w:rsidRPr="001F0916">
        <w:rPr>
          <w:position w:val="-6"/>
        </w:rPr>
        <w:object w:dxaOrig="180" w:dyaOrig="220">
          <v:shape id="_x0000_i1246" type="#_x0000_t75" style="width:8.75pt;height:11.25pt" o:ole="">
            <v:imagedata r:id="rId453" o:title=""/>
          </v:shape>
          <o:OLEObject Type="Embed" ProgID="Equation.DSMT4" ShapeID="_x0000_i1246" DrawAspect="Content" ObjectID="_1674355735" r:id="rId454"/>
        </w:object>
      </w:r>
      <w:r>
        <w:rPr>
          <w:rFonts w:ascii="宋体" w:hAnsi="宋体" w:cs="宋体" w:hint="eastAsia"/>
          <w:kern w:val="0"/>
          <w:szCs w:val="21"/>
        </w:rPr>
        <w:t>函数关系为</w:t>
      </w:r>
    </w:p>
    <w:p w:rsidR="00111F03" w:rsidRDefault="001F0916" w:rsidP="00FC1EED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0"/>
        </w:rPr>
        <w:object w:dxaOrig="4280" w:dyaOrig="740">
          <v:shape id="_x0000_i1247" type="#_x0000_t75" style="width:214.1pt;height:36.95pt" o:ole="">
            <v:imagedata r:id="rId455" o:title=""/>
          </v:shape>
          <o:OLEObject Type="Embed" ProgID="Equation.DSMT4" ShapeID="_x0000_i1247" DrawAspect="Content" ObjectID="_1674355736" r:id="rId456"/>
        </w:object>
      </w:r>
    </w:p>
    <w:p w:rsidR="004C0BD7" w:rsidRDefault="004C0BD7" w:rsidP="004C0BD7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4C0BD7" w:rsidRDefault="004C0BD7" w:rsidP="004C0BD7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六、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本题满分7分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计算</w:t>
      </w:r>
      <w:r w:rsidR="00953399" w:rsidRPr="001F0916">
        <w:rPr>
          <w:position w:val="-36"/>
        </w:rPr>
        <w:object w:dxaOrig="2460" w:dyaOrig="780">
          <v:shape id="_x0000_i1434" type="#_x0000_t75" style="width:122.7pt;height:38.8pt" o:ole="">
            <v:imagedata r:id="rId457" o:title=""/>
          </v:shape>
          <o:OLEObject Type="Embed" ProgID="Equation.DSMT4" ShapeID="_x0000_i1434" DrawAspect="Content" ObjectID="_1674355737" r:id="rId458"/>
        </w:object>
      </w:r>
      <w:r w:rsidR="003F1DE4">
        <w:rPr>
          <w:rFonts w:ascii="宋体" w:hAnsi="宋体" w:cs="SymbolMT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其中</w:t>
      </w:r>
      <w:r w:rsidR="00953399" w:rsidRPr="00953399">
        <w:rPr>
          <w:position w:val="-4"/>
        </w:rPr>
        <w:object w:dxaOrig="220" w:dyaOrig="240">
          <v:shape id="_x0000_i1435" type="#_x0000_t75" style="width:11.25pt;height:11.9pt" o:ole="">
            <v:imagedata r:id="rId459" o:title=""/>
          </v:shape>
          <o:OLEObject Type="Embed" ProgID="Equation.DSMT4" ShapeID="_x0000_i1435" DrawAspect="Content" ObjectID="_1674355738" r:id="rId460"/>
        </w:object>
      </w:r>
      <w:r>
        <w:rPr>
          <w:rFonts w:ascii="宋体" w:hAnsi="宋体" w:cs="宋体" w:hint="eastAsia"/>
          <w:kern w:val="0"/>
          <w:szCs w:val="21"/>
        </w:rPr>
        <w:t>为下半球面</w:t>
      </w:r>
      <w:r w:rsidR="001F0916" w:rsidRPr="001F0916">
        <w:rPr>
          <w:position w:val="-12"/>
        </w:rPr>
        <w:object w:dxaOrig="1860" w:dyaOrig="440">
          <v:shape id="_x0000_i1248" type="#_x0000_t75" style="width:93.3pt;height:21.9pt" o:ole="">
            <v:imagedata r:id="rId461" o:title=""/>
          </v:shape>
          <o:OLEObject Type="Embed" ProgID="Equation.DSMT4" ShapeID="_x0000_i1248" DrawAspect="Content" ObjectID="_1674355739" r:id="rId462"/>
        </w:object>
      </w:r>
      <w:r>
        <w:rPr>
          <w:rFonts w:ascii="宋体" w:hAnsi="宋体" w:cs="宋体" w:hint="eastAsia"/>
          <w:kern w:val="0"/>
          <w:szCs w:val="21"/>
        </w:rPr>
        <w:t>的上侧,</w:t>
      </w:r>
      <w:r w:rsidR="001F0916" w:rsidRPr="001F0916">
        <w:rPr>
          <w:position w:val="-6"/>
        </w:rPr>
        <w:object w:dxaOrig="200" w:dyaOrig="220">
          <v:shape id="_x0000_i1249" type="#_x0000_t75" style="width:10pt;height:11.25pt" o:ole="">
            <v:imagedata r:id="rId463" o:title=""/>
          </v:shape>
          <o:OLEObject Type="Embed" ProgID="Equation.DSMT4" ShapeID="_x0000_i1249" DrawAspect="Content" ObjectID="_1674355740" r:id="rId464"/>
        </w:object>
      </w:r>
      <w:r>
        <w:rPr>
          <w:rFonts w:ascii="宋体" w:hAnsi="宋体" w:cs="宋体" w:hint="eastAsia"/>
          <w:kern w:val="0"/>
          <w:szCs w:val="21"/>
        </w:rPr>
        <w:t>为大于零的常数</w:t>
      </w:r>
      <w:r w:rsidR="003F1DE4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AD1155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 w:rsidR="00AD1155">
        <w:rPr>
          <w:rFonts w:ascii="宋体" w:hAnsi="宋体" w:cs="宋体" w:hint="eastAsia"/>
          <w:b/>
          <w:kern w:val="0"/>
          <w:szCs w:val="21"/>
        </w:rPr>
        <w:t xml:space="preserve"> </w:t>
      </w:r>
      <w:r w:rsidR="00111F03">
        <w:rPr>
          <w:rFonts w:ascii="宋体" w:hAnsi="宋体" w:cs="宋体" w:hint="eastAsia"/>
          <w:kern w:val="0"/>
          <w:szCs w:val="21"/>
        </w:rPr>
        <w:t>由于被积函数分母中包含</w:t>
      </w:r>
      <w:r w:rsidR="001F0916" w:rsidRPr="001F0916">
        <w:rPr>
          <w:position w:val="-10"/>
        </w:rPr>
        <w:object w:dxaOrig="1540" w:dyaOrig="440">
          <v:shape id="_x0000_i1250" type="#_x0000_t75" style="width:77pt;height:21.9pt" o:ole="">
            <v:imagedata r:id="rId465" o:title=""/>
          </v:shape>
          <o:OLEObject Type="Embed" ProgID="Equation.DSMT4" ShapeID="_x0000_i1250" DrawAspect="Content" ObjectID="_1674355741" r:id="rId466"/>
        </w:object>
      </w:r>
      <w:r w:rsidR="00111F03">
        <w:rPr>
          <w:rFonts w:ascii="宋体" w:hAnsi="宋体" w:hint="eastAsia"/>
          <w:szCs w:val="21"/>
        </w:rPr>
        <w:t>,因此不能立即</w:t>
      </w:r>
      <w:r w:rsidR="00AD1155">
        <w:rPr>
          <w:rFonts w:ascii="宋体" w:hAnsi="宋体" w:hint="eastAsia"/>
          <w:szCs w:val="21"/>
        </w:rPr>
        <w:t>添加</w:t>
      </w:r>
      <w:r w:rsidR="00111F03">
        <w:rPr>
          <w:rFonts w:ascii="宋体" w:hAnsi="宋体" w:hint="eastAsia"/>
          <w:szCs w:val="21"/>
        </w:rPr>
        <w:t>辅助面</w:t>
      </w:r>
      <w:r w:rsidR="00953399" w:rsidRPr="001F0916">
        <w:rPr>
          <w:position w:val="-32"/>
        </w:rPr>
        <w:object w:dxaOrig="1700" w:dyaOrig="760">
          <v:shape id="_x0000_i1436" type="#_x0000_t75" style="width:85.15pt;height:38.2pt" o:ole="">
            <v:imagedata r:id="rId467" o:title=""/>
          </v:shape>
          <o:OLEObject Type="Embed" ProgID="Equation.DSMT4" ShapeID="_x0000_i1436" DrawAspect="Content" ObjectID="_1674355742" r:id="rId468"/>
        </w:object>
      </w:r>
      <w:r w:rsidR="00111F03">
        <w:rPr>
          <w:rFonts w:ascii="宋体" w:hAnsi="宋体" w:cs="宋体" w:hint="eastAsia"/>
          <w:kern w:val="0"/>
          <w:szCs w:val="21"/>
        </w:rPr>
        <w:t>,</w:t>
      </w:r>
      <w:r w:rsidR="00AD1155">
        <w:rPr>
          <w:rFonts w:ascii="宋体" w:hAnsi="宋体" w:cs="宋体" w:hint="eastAsia"/>
          <w:kern w:val="0"/>
          <w:szCs w:val="21"/>
        </w:rPr>
        <w:t>需</w:t>
      </w:r>
      <w:r w:rsidR="00111F03">
        <w:rPr>
          <w:rFonts w:ascii="宋体" w:hAnsi="宋体" w:cs="宋体" w:hint="eastAsia"/>
          <w:kern w:val="0"/>
          <w:szCs w:val="21"/>
        </w:rPr>
        <w:t>先将曲面方程代入被积表达式先化简：</w:t>
      </w:r>
    </w:p>
    <w:p w:rsidR="00111F03" w:rsidRDefault="00953399" w:rsidP="00AD1155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6"/>
        </w:rPr>
        <w:object w:dxaOrig="5560" w:dyaOrig="780">
          <v:shape id="_x0000_i1437" type="#_x0000_t75" style="width:278pt;height:38.8pt" o:ole="">
            <v:imagedata r:id="rId469" o:title=""/>
          </v:shape>
          <o:OLEObject Type="Embed" ProgID="Equation.DSMT4" ShapeID="_x0000_i1437" DrawAspect="Content" ObjectID="_1674355743" r:id="rId470"/>
        </w:object>
      </w:r>
    </w:p>
    <w:p w:rsidR="00111F03" w:rsidRDefault="00111F03" w:rsidP="00AD1155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添加辅助面</w:t>
      </w:r>
      <w:r w:rsidR="00953399" w:rsidRPr="001F0916">
        <w:rPr>
          <w:position w:val="-32"/>
        </w:rPr>
        <w:object w:dxaOrig="1700" w:dyaOrig="760">
          <v:shape id="_x0000_i1438" type="#_x0000_t75" style="width:85.15pt;height:38.2pt" o:ole="">
            <v:imagedata r:id="rId471" o:title=""/>
          </v:shape>
          <o:OLEObject Type="Embed" ProgID="Equation.DSMT4" ShapeID="_x0000_i1438" DrawAspect="Content" ObjectID="_1674355744" r:id="rId472"/>
        </w:object>
      </w:r>
      <w:r>
        <w:rPr>
          <w:rFonts w:ascii="宋体" w:hAnsi="宋体" w:cs="宋体" w:hint="eastAsia"/>
          <w:kern w:val="0"/>
          <w:szCs w:val="21"/>
        </w:rPr>
        <w:t>,其侧向下</w:t>
      </w:r>
      <w:r w:rsidR="00AD1155">
        <w:rPr>
          <w:rFonts w:ascii="宋体" w:hAnsi="宋体" w:cs="宋体" w:hint="eastAsia"/>
          <w:kern w:val="0"/>
          <w:szCs w:val="21"/>
        </w:rPr>
        <w:t>，则</w:t>
      </w:r>
      <w:r>
        <w:rPr>
          <w:rFonts w:ascii="宋体" w:hAnsi="宋体" w:cs="宋体" w:hint="eastAsia"/>
          <w:kern w:val="0"/>
          <w:szCs w:val="21"/>
        </w:rPr>
        <w:t>由高斯公式有</w:t>
      </w:r>
    </w:p>
    <w:p w:rsidR="00111F03" w:rsidRDefault="00953399" w:rsidP="00AD1155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20"/>
        </w:rPr>
        <w:object w:dxaOrig="5800" w:dyaOrig="2480">
          <v:shape id="_x0000_i1439" type="#_x0000_t75" style="width:289.9pt;height:123.95pt" o:ole="">
            <v:imagedata r:id="rId473" o:title=""/>
          </v:shape>
          <o:OLEObject Type="Embed" ProgID="Equation.DSMT4" ShapeID="_x0000_i1439" DrawAspect="Content" ObjectID="_1674355745" r:id="rId474"/>
        </w:object>
      </w:r>
    </w:p>
    <w:p w:rsidR="00111F03" w:rsidRDefault="00111F03" w:rsidP="00AD1155">
      <w:pPr>
        <w:autoSpaceDE w:val="0"/>
        <w:autoSpaceDN w:val="0"/>
        <w:adjustRightInd w:val="0"/>
        <w:ind w:leftChars="200" w:left="480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其中</w:t>
      </w:r>
      <w:r w:rsidR="001F0916" w:rsidRPr="00025957">
        <w:rPr>
          <w:position w:val="-4"/>
        </w:rPr>
        <w:object w:dxaOrig="260" w:dyaOrig="260">
          <v:shape id="_x0000_i1251" type="#_x0000_t75" style="width:13.15pt;height:13.15pt" o:ole="">
            <v:imagedata r:id="rId475" o:title=""/>
          </v:shape>
          <o:OLEObject Type="Embed" ProgID="Equation.DSMT4" ShapeID="_x0000_i1251" DrawAspect="Content" ObjectID="_1674355746" r:id="rId476"/>
        </w:object>
      </w:r>
      <w:r>
        <w:rPr>
          <w:rFonts w:ascii="宋体" w:hAnsi="宋体" w:hint="eastAsia"/>
          <w:szCs w:val="21"/>
        </w:rPr>
        <w:t>为</w:t>
      </w:r>
      <w:r w:rsidR="001F0916" w:rsidRPr="00025957">
        <w:rPr>
          <w:position w:val="-4"/>
        </w:rPr>
        <w:object w:dxaOrig="220" w:dyaOrig="240">
          <v:shape id="_x0000_i1252" type="#_x0000_t75" style="width:11.25pt;height:11.9pt" o:ole="">
            <v:imagedata r:id="rId477" o:title=""/>
          </v:shape>
          <o:OLEObject Type="Embed" ProgID="Equation.DSMT4" ShapeID="_x0000_i1252" DrawAspect="Content" ObjectID="_1674355747" r:id="rId478"/>
        </w:object>
      </w:r>
      <w:r>
        <w:rPr>
          <w:rFonts w:ascii="宋体" w:hAnsi="宋体" w:hint="eastAsia"/>
          <w:szCs w:val="21"/>
        </w:rPr>
        <w:t>与</w:t>
      </w:r>
      <w:r w:rsidR="001F0916" w:rsidRPr="001F0916">
        <w:rPr>
          <w:position w:val="-12"/>
        </w:rPr>
        <w:object w:dxaOrig="300" w:dyaOrig="360">
          <v:shape id="_x0000_i1253" type="#_x0000_t75" style="width:15.05pt;height:18.15pt" o:ole="">
            <v:imagedata r:id="rId479" o:title=""/>
          </v:shape>
          <o:OLEObject Type="Embed" ProgID="Equation.DSMT4" ShapeID="_x0000_i1253" DrawAspect="Content" ObjectID="_1674355748" r:id="rId480"/>
        </w:object>
      </w:r>
      <w:r>
        <w:rPr>
          <w:rFonts w:ascii="宋体" w:hAnsi="宋体" w:hint="eastAsia"/>
          <w:szCs w:val="21"/>
        </w:rPr>
        <w:t>所围成的有界闭区域,</w:t>
      </w:r>
      <w:r w:rsidR="001F0916" w:rsidRPr="00025957">
        <w:rPr>
          <w:position w:val="-4"/>
        </w:rPr>
        <w:object w:dxaOrig="240" w:dyaOrig="260">
          <v:shape id="_x0000_i1254" type="#_x0000_t75" style="width:11.9pt;height:13.15pt" o:ole="">
            <v:imagedata r:id="rId481" o:title=""/>
          </v:shape>
          <o:OLEObject Type="Embed" ProgID="Equation.DSMT4" ShapeID="_x0000_i1254" DrawAspect="Content" ObjectID="_1674355749" r:id="rId482"/>
        </w:object>
      </w:r>
      <w:r>
        <w:rPr>
          <w:rFonts w:ascii="宋体" w:hAnsi="宋体" w:hint="eastAsia"/>
          <w:szCs w:val="21"/>
        </w:rPr>
        <w:t>为</w:t>
      </w:r>
      <w:r w:rsidR="001F0916" w:rsidRPr="001F0916">
        <w:rPr>
          <w:position w:val="-12"/>
        </w:rPr>
        <w:object w:dxaOrig="300" w:dyaOrig="360">
          <v:shape id="_x0000_i1255" type="#_x0000_t75" style="width:15.05pt;height:18.15pt" o:ole="">
            <v:imagedata r:id="rId483" o:title=""/>
          </v:shape>
          <o:OLEObject Type="Embed" ProgID="Equation.DSMT4" ShapeID="_x0000_i1255" DrawAspect="Content" ObjectID="_1674355750" r:id="rId484"/>
        </w:object>
      </w:r>
      <w:r>
        <w:rPr>
          <w:rFonts w:ascii="宋体" w:hAnsi="宋体" w:hint="eastAsia"/>
          <w:szCs w:val="21"/>
        </w:rPr>
        <w:t>在</w:t>
      </w:r>
      <w:r w:rsidR="001F0916" w:rsidRPr="001F0916">
        <w:rPr>
          <w:position w:val="-10"/>
        </w:rPr>
        <w:object w:dxaOrig="440" w:dyaOrig="260">
          <v:shape id="_x0000_i1256" type="#_x0000_t75" style="width:21.9pt;height:13.15pt" o:ole="">
            <v:imagedata r:id="rId485" o:title=""/>
          </v:shape>
          <o:OLEObject Type="Embed" ProgID="Equation.DSMT4" ShapeID="_x0000_i1256" DrawAspect="Content" ObjectID="_1674355751" r:id="rId486"/>
        </w:object>
      </w:r>
      <w:r>
        <w:rPr>
          <w:rFonts w:ascii="宋体" w:hAnsi="宋体" w:hint="eastAsia"/>
          <w:szCs w:val="21"/>
        </w:rPr>
        <w:t>面上的投影</w:t>
      </w:r>
      <w:r w:rsidR="001F0916" w:rsidRPr="001F0916">
        <w:rPr>
          <w:position w:val="-10"/>
        </w:rPr>
        <w:object w:dxaOrig="2439" w:dyaOrig="360">
          <v:shape id="_x0000_i1257" type="#_x0000_t75" style="width:122.1pt;height:18.15pt" o:ole="">
            <v:imagedata r:id="rId487" o:title=""/>
          </v:shape>
          <o:OLEObject Type="Embed" ProgID="Equation.DSMT4" ShapeID="_x0000_i1257" DrawAspect="Content" ObjectID="_1674355752" r:id="rId488"/>
        </w:object>
      </w:r>
      <w:r>
        <w:rPr>
          <w:rFonts w:ascii="宋体" w:hAnsi="宋体" w:hint="eastAsia"/>
          <w:szCs w:val="21"/>
        </w:rPr>
        <w:t>.从而</w:t>
      </w:r>
    </w:p>
    <w:p w:rsidR="00111F03" w:rsidRDefault="001F0916" w:rsidP="00AD1155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06"/>
        </w:rPr>
        <w:object w:dxaOrig="6259" w:dyaOrig="2260">
          <v:shape id="_x0000_i1258" type="#_x0000_t75" style="width:313.05pt;height:112.7pt" o:ole="">
            <v:imagedata r:id="rId489" o:title=""/>
          </v:shape>
          <o:OLEObject Type="Embed" ProgID="Equation.DSMT4" ShapeID="_x0000_i1258" DrawAspect="Content" ObjectID="_1674355753" r:id="rId490"/>
        </w:objec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lastRenderedPageBreak/>
        <w:t>七、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求</w:t>
      </w:r>
      <w:r w:rsidR="001F0916" w:rsidRPr="001F0916">
        <w:rPr>
          <w:position w:val="-56"/>
        </w:rPr>
        <w:object w:dxaOrig="3240" w:dyaOrig="1240">
          <v:shape id="_x0000_i1259" type="#_x0000_t75" style="width:162.15pt;height:62pt" o:ole="">
            <v:imagedata r:id="rId491" o:title=""/>
          </v:shape>
          <o:OLEObject Type="Embed" ProgID="Equation.DSMT4" ShapeID="_x0000_i1259" DrawAspect="Content" ObjectID="_1674355754" r:id="rId492"/>
        </w:object>
      </w:r>
      <w:r w:rsidR="00CB1649">
        <w:rPr>
          <w:rFonts w:ascii="宋体" w:hAnsi="宋体" w:cs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AE2B98" w:rsidRDefault="00CB360A" w:rsidP="00CB360A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AE2B98">
        <w:rPr>
          <w:rFonts w:ascii="宋体" w:hAnsi="宋体" w:cs="宋体" w:hint="eastAsia"/>
          <w:kern w:val="0"/>
          <w:szCs w:val="21"/>
        </w:rPr>
        <w:t>先对数列的通项作放缩：</w:t>
      </w:r>
    </w:p>
    <w:p w:rsidR="00111F03" w:rsidRDefault="001F0916" w:rsidP="00AE2B98">
      <w:pPr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14"/>
        </w:rPr>
        <w:object w:dxaOrig="3960" w:dyaOrig="2400">
          <v:shape id="_x0000_i1260" type="#_x0000_t75" style="width:197.85pt;height:120.2pt" o:ole="">
            <v:imagedata r:id="rId493" o:title=""/>
          </v:shape>
          <o:OLEObject Type="Embed" ProgID="Equation.DSMT4" ShapeID="_x0000_i1260" DrawAspect="Content" ObjectID="_1674355755" r:id="rId494"/>
        </w:object>
      </w:r>
    </w:p>
    <w:p w:rsidR="00570773" w:rsidRDefault="00570773" w:rsidP="00CB1649">
      <w:pPr>
        <w:tabs>
          <w:tab w:val="left" w:pos="1260"/>
        </w:tabs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由定积分的定义有：</w:t>
      </w:r>
    </w:p>
    <w:p w:rsidR="00570773" w:rsidRPr="00570773" w:rsidRDefault="001F0916" w:rsidP="00570773">
      <w:pPr>
        <w:tabs>
          <w:tab w:val="left" w:pos="12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/>
          <w:szCs w:val="21"/>
        </w:rPr>
      </w:pPr>
      <w:r w:rsidRPr="001F0916">
        <w:rPr>
          <w:position w:val="-90"/>
        </w:rPr>
        <w:object w:dxaOrig="7160" w:dyaOrig="1920">
          <v:shape id="_x0000_i1261" type="#_x0000_t75" style="width:358.1pt;height:95.8pt" o:ole="">
            <v:imagedata r:id="rId495" o:title=""/>
          </v:shape>
          <o:OLEObject Type="Embed" ProgID="Equation.DSMT4" ShapeID="_x0000_i1261" DrawAspect="Content" ObjectID="_1674355756" r:id="rId496"/>
        </w:object>
      </w:r>
    </w:p>
    <w:p w:rsidR="00570773" w:rsidRDefault="00111F03" w:rsidP="00CB164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根据夹逼定理知</w:t>
      </w:r>
    </w:p>
    <w:p w:rsidR="00111F03" w:rsidRDefault="001F0916" w:rsidP="00570773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54"/>
        </w:rPr>
        <w:object w:dxaOrig="1800" w:dyaOrig="1200">
          <v:shape id="_x0000_i1262" type="#_x0000_t75" style="width:90.15pt;height:60.1pt" o:ole="">
            <v:imagedata r:id="rId497" o:title=""/>
          </v:shape>
          <o:OLEObject Type="Embed" ProgID="Equation.DSMT4" ShapeID="_x0000_i1262" DrawAspect="Content" ObjectID="_1674355757" r:id="rId498"/>
        </w:objec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八、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本题满分5分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设正项数列</w:t>
      </w:r>
      <w:r w:rsidR="001F0916" w:rsidRPr="001F0916">
        <w:rPr>
          <w:position w:val="-14"/>
        </w:rPr>
        <w:object w:dxaOrig="480" w:dyaOrig="400">
          <v:shape id="_x0000_i1263" type="#_x0000_t75" style="width:23.8pt;height:20.05pt" o:ole="">
            <v:imagedata r:id="rId499" o:title=""/>
          </v:shape>
          <o:OLEObject Type="Embed" ProgID="Equation.DSMT4" ShapeID="_x0000_i1263" DrawAspect="Content" ObjectID="_1674355758" r:id="rId500"/>
        </w:object>
      </w:r>
      <w:r>
        <w:rPr>
          <w:rFonts w:ascii="宋体" w:hAnsi="宋体" w:cs="宋体" w:hint="eastAsia"/>
          <w:kern w:val="0"/>
          <w:szCs w:val="21"/>
        </w:rPr>
        <w:t>单调减少,且</w:t>
      </w:r>
      <w:r w:rsidR="001F0916" w:rsidRPr="001F0916">
        <w:rPr>
          <w:position w:val="-28"/>
        </w:rPr>
        <w:object w:dxaOrig="1100" w:dyaOrig="680">
          <v:shape id="_x0000_i1264" type="#_x0000_t75" style="width:55.1pt;height:33.8pt" o:ole="">
            <v:imagedata r:id="rId501" o:title=""/>
          </v:shape>
          <o:OLEObject Type="Embed" ProgID="Equation.DSMT4" ShapeID="_x0000_i1264" DrawAspect="Content" ObjectID="_1674355759" r:id="rId502"/>
        </w:object>
      </w:r>
      <w:r>
        <w:rPr>
          <w:rFonts w:ascii="宋体" w:hAnsi="宋体" w:cs="宋体" w:hint="eastAsia"/>
          <w:kern w:val="0"/>
          <w:szCs w:val="21"/>
        </w:rPr>
        <w:t>发散,试问级数</w:t>
      </w:r>
      <w:r w:rsidR="001F0916" w:rsidRPr="001F0916">
        <w:rPr>
          <w:position w:val="-32"/>
        </w:rPr>
        <w:object w:dxaOrig="1260" w:dyaOrig="820">
          <v:shape id="_x0000_i1265" type="#_x0000_t75" style="width:63.25pt;height:40.7pt" o:ole="">
            <v:imagedata r:id="rId503" o:title=""/>
          </v:shape>
          <o:OLEObject Type="Embed" ProgID="Equation.DSMT4" ShapeID="_x0000_i1265" DrawAspect="Content" ObjectID="_1674355760" r:id="rId504"/>
        </w:object>
      </w:r>
      <w:r>
        <w:rPr>
          <w:rFonts w:ascii="宋体" w:hAnsi="宋体" w:cs="宋体" w:hint="eastAsia"/>
          <w:kern w:val="0"/>
          <w:szCs w:val="21"/>
        </w:rPr>
        <w:t>是否收敛？并说明理由</w:t>
      </w:r>
      <w:r>
        <w:rPr>
          <w:rFonts w:ascii="宋体" w:hAnsi="宋体"/>
          <w:kern w:val="0"/>
          <w:szCs w:val="21"/>
        </w:rPr>
        <w:t>.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C57C74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111F03">
        <w:rPr>
          <w:rFonts w:ascii="宋体" w:hAnsi="宋体" w:cs="宋体" w:hint="eastAsia"/>
          <w:kern w:val="0"/>
          <w:szCs w:val="21"/>
        </w:rPr>
        <w:t>因正项数列</w:t>
      </w:r>
      <w:r w:rsidR="001F0916" w:rsidRPr="001F0916">
        <w:rPr>
          <w:position w:val="-14"/>
        </w:rPr>
        <w:object w:dxaOrig="480" w:dyaOrig="400">
          <v:shape id="_x0000_i1266" type="#_x0000_t75" style="width:23.8pt;height:20.05pt" o:ole="">
            <v:imagedata r:id="rId505" o:title=""/>
          </v:shape>
          <o:OLEObject Type="Embed" ProgID="Equation.DSMT4" ShapeID="_x0000_i1266" DrawAspect="Content" ObjectID="_1674355761" r:id="rId506"/>
        </w:object>
      </w:r>
      <w:r w:rsidR="00111F03">
        <w:rPr>
          <w:rFonts w:ascii="宋体" w:hAnsi="宋体" w:cs="宋体" w:hint="eastAsia"/>
          <w:kern w:val="0"/>
          <w:szCs w:val="21"/>
        </w:rPr>
        <w:t>单调减少有下界</w:t>
      </w:r>
      <w:r w:rsidR="001F0916" w:rsidRPr="001F0916">
        <w:rPr>
          <w:position w:val="-6"/>
        </w:rPr>
        <w:object w:dxaOrig="200" w:dyaOrig="279">
          <v:shape id="_x0000_i1267" type="#_x0000_t75" style="width:10pt;height:13.75pt" o:ole="">
            <v:imagedata r:id="rId507" o:title=""/>
          </v:shape>
          <o:OLEObject Type="Embed" ProgID="Equation.DSMT4" ShapeID="_x0000_i1267" DrawAspect="Content" ObjectID="_1674355762" r:id="rId508"/>
        </w:object>
      </w:r>
      <w:r w:rsidR="00111F03">
        <w:rPr>
          <w:rFonts w:ascii="宋体" w:hAnsi="宋体" w:cs="宋体" w:hint="eastAsia"/>
          <w:kern w:val="0"/>
          <w:szCs w:val="21"/>
        </w:rPr>
        <w:t>,知极限</w:t>
      </w:r>
      <w:r w:rsidR="001F0916" w:rsidRPr="001F0916">
        <w:rPr>
          <w:position w:val="-20"/>
        </w:rPr>
        <w:object w:dxaOrig="620" w:dyaOrig="440">
          <v:shape id="_x0000_i1268" type="#_x0000_t75" style="width:31.3pt;height:21.9pt" o:ole="">
            <v:imagedata r:id="rId509" o:title=""/>
          </v:shape>
          <o:OLEObject Type="Embed" ProgID="Equation.DSMT4" ShapeID="_x0000_i1268" DrawAspect="Content" ObjectID="_1674355763" r:id="rId510"/>
        </w:object>
      </w:r>
      <w:r w:rsidR="00111F03">
        <w:rPr>
          <w:rFonts w:ascii="宋体" w:hAnsi="宋体" w:cs="宋体" w:hint="eastAsia"/>
          <w:kern w:val="0"/>
          <w:szCs w:val="21"/>
        </w:rPr>
        <w:t>存在,记为</w:t>
      </w:r>
      <w:r w:rsidR="001F0916" w:rsidRPr="001F0916">
        <w:rPr>
          <w:position w:val="-6"/>
        </w:rPr>
        <w:object w:dxaOrig="200" w:dyaOrig="220">
          <v:shape id="_x0000_i1269" type="#_x0000_t75" style="width:10pt;height:11.25pt" o:ole="">
            <v:imagedata r:id="rId511" o:title=""/>
          </v:shape>
          <o:OLEObject Type="Embed" ProgID="Equation.DSMT4" ShapeID="_x0000_i1269" DrawAspect="Content" ObjectID="_1674355764" r:id="rId512"/>
        </w:object>
      </w:r>
      <w:r w:rsidR="00111F03">
        <w:rPr>
          <w:rFonts w:ascii="宋体" w:hAnsi="宋体"/>
          <w:kern w:val="0"/>
          <w:szCs w:val="21"/>
        </w:rPr>
        <w:t>,</w:t>
      </w:r>
      <w:r w:rsidR="00111F03">
        <w:rPr>
          <w:rFonts w:ascii="宋体" w:hAnsi="宋体" w:cs="宋体" w:hint="eastAsia"/>
          <w:kern w:val="0"/>
          <w:szCs w:val="21"/>
        </w:rPr>
        <w:t>则</w:t>
      </w:r>
      <w:r w:rsidR="001F0916" w:rsidRPr="001F0916">
        <w:rPr>
          <w:position w:val="-12"/>
        </w:rPr>
        <w:object w:dxaOrig="620" w:dyaOrig="360">
          <v:shape id="_x0000_i1270" type="#_x0000_t75" style="width:31.3pt;height:18.15pt" o:ole="">
            <v:imagedata r:id="rId513" o:title=""/>
          </v:shape>
          <o:OLEObject Type="Embed" ProgID="Equation.DSMT4" ShapeID="_x0000_i1270" DrawAspect="Content" ObjectID="_1674355765" r:id="rId514"/>
        </w:object>
      </w:r>
      <w:r w:rsidR="00111F03">
        <w:rPr>
          <w:rFonts w:ascii="宋体" w:hAnsi="宋体" w:cs="宋体" w:hint="eastAsia"/>
          <w:kern w:val="0"/>
          <w:szCs w:val="21"/>
        </w:rPr>
        <w:t>且</w:t>
      </w:r>
      <w:r w:rsidR="001F0916" w:rsidRPr="001F0916">
        <w:rPr>
          <w:position w:val="-6"/>
        </w:rPr>
        <w:object w:dxaOrig="540" w:dyaOrig="279">
          <v:shape id="_x0000_i1271" type="#_x0000_t75" style="width:26.9pt;height:13.75pt" o:ole="">
            <v:imagedata r:id="rId515" o:title=""/>
          </v:shape>
          <o:OLEObject Type="Embed" ProgID="Equation.DSMT4" ShapeID="_x0000_i1271" DrawAspect="Content" ObjectID="_1674355766" r:id="rId516"/>
        </w:object>
      </w:r>
      <w:r w:rsidR="00C57C74">
        <w:rPr>
          <w:rFonts w:ascii="宋体" w:hAnsi="宋体" w:hint="eastAsia"/>
          <w:kern w:val="0"/>
          <w:szCs w:val="21"/>
        </w:rPr>
        <w:t>．</w:t>
      </w:r>
      <w:r w:rsidR="00111F03">
        <w:rPr>
          <w:rFonts w:ascii="宋体" w:hAnsi="宋体" w:cs="宋体" w:hint="eastAsia"/>
          <w:kern w:val="0"/>
          <w:szCs w:val="21"/>
        </w:rPr>
        <w:t>又</w:t>
      </w:r>
      <w:r w:rsidR="001F0916" w:rsidRPr="001F0916">
        <w:rPr>
          <w:position w:val="-28"/>
        </w:rPr>
        <w:object w:dxaOrig="1100" w:dyaOrig="680">
          <v:shape id="_x0000_i1272" type="#_x0000_t75" style="width:55.1pt;height:33.8pt" o:ole="">
            <v:imagedata r:id="rId517" o:title=""/>
          </v:shape>
          <o:OLEObject Type="Embed" ProgID="Equation.DSMT4" ShapeID="_x0000_i1272" DrawAspect="Content" ObjectID="_1674355767" r:id="rId518"/>
        </w:object>
      </w:r>
      <w:r w:rsidR="00111F03">
        <w:rPr>
          <w:rFonts w:ascii="宋体" w:hAnsi="宋体" w:cs="宋体" w:hint="eastAsia"/>
          <w:kern w:val="0"/>
          <w:szCs w:val="21"/>
        </w:rPr>
        <w:t>发散,根据莱布尼茨判别法知,必有</w:t>
      </w:r>
      <w:r w:rsidR="001F0916" w:rsidRPr="001F0916">
        <w:rPr>
          <w:position w:val="-6"/>
        </w:rPr>
        <w:object w:dxaOrig="600" w:dyaOrig="279">
          <v:shape id="_x0000_i1273" type="#_x0000_t75" style="width:30.05pt;height:13.75pt" o:ole="">
            <v:imagedata r:id="rId519" o:title=""/>
          </v:shape>
          <o:OLEObject Type="Embed" ProgID="Equation.DSMT4" ShapeID="_x0000_i1273" DrawAspect="Content" ObjectID="_1674355768" r:id="rId520"/>
        </w:object>
      </w:r>
      <w:r w:rsidR="00C57C74">
        <w:rPr>
          <w:rFonts w:ascii="宋体" w:hAnsi="宋体" w:cs="宋体" w:hint="eastAsia"/>
          <w:kern w:val="0"/>
          <w:szCs w:val="21"/>
        </w:rPr>
        <w:t>（</w:t>
      </w:r>
      <w:r w:rsidR="00111F03">
        <w:rPr>
          <w:rFonts w:ascii="宋体" w:hAnsi="宋体" w:cs="宋体" w:hint="eastAsia"/>
          <w:kern w:val="0"/>
          <w:szCs w:val="21"/>
        </w:rPr>
        <w:t>否则级数</w:t>
      </w:r>
      <w:r w:rsidR="001F0916" w:rsidRPr="001F0916">
        <w:rPr>
          <w:position w:val="-28"/>
        </w:rPr>
        <w:object w:dxaOrig="1100" w:dyaOrig="680">
          <v:shape id="_x0000_i1274" type="#_x0000_t75" style="width:55.1pt;height:33.8pt" o:ole="">
            <v:imagedata r:id="rId521" o:title=""/>
          </v:shape>
          <o:OLEObject Type="Embed" ProgID="Equation.DSMT4" ShapeID="_x0000_i1274" DrawAspect="Content" ObjectID="_1674355769" r:id="rId522"/>
        </w:object>
      </w:r>
      <w:r w:rsidR="00111F03">
        <w:rPr>
          <w:rFonts w:ascii="宋体" w:hAnsi="宋体" w:cs="宋体" w:hint="eastAsia"/>
          <w:kern w:val="0"/>
          <w:szCs w:val="21"/>
        </w:rPr>
        <w:t>收敛</w:t>
      </w:r>
      <w:r w:rsidR="00C57C74" w:rsidRPr="00C57C74">
        <w:rPr>
          <w:rFonts w:hint="eastAsia"/>
        </w:rPr>
        <w:t>）．</w:t>
      </w:r>
      <w:r w:rsidR="00111F03">
        <w:rPr>
          <w:rFonts w:ascii="宋体" w:hAnsi="宋体" w:cs="宋体" w:hint="eastAsia"/>
          <w:kern w:val="0"/>
          <w:szCs w:val="21"/>
        </w:rPr>
        <w:t>又正项级数</w:t>
      </w:r>
      <w:r w:rsidR="001F0916" w:rsidRPr="001F0916">
        <w:rPr>
          <w:position w:val="-14"/>
        </w:rPr>
        <w:object w:dxaOrig="480" w:dyaOrig="400">
          <v:shape id="_x0000_i1275" type="#_x0000_t75" style="width:23.8pt;height:20.05pt" o:ole="">
            <v:imagedata r:id="rId523" o:title=""/>
          </v:shape>
          <o:OLEObject Type="Embed" ProgID="Equation.DSMT4" ShapeID="_x0000_i1275" DrawAspect="Content" ObjectID="_1674355770" r:id="rId524"/>
        </w:object>
      </w:r>
      <w:r w:rsidR="00111F03">
        <w:rPr>
          <w:rFonts w:ascii="宋体" w:hAnsi="宋体" w:cs="宋体" w:hint="eastAsia"/>
          <w:kern w:val="0"/>
          <w:szCs w:val="21"/>
        </w:rPr>
        <w:t>单调减少,有</w:t>
      </w:r>
      <w:r w:rsidR="001F0916" w:rsidRPr="001F0916">
        <w:rPr>
          <w:position w:val="-32"/>
        </w:rPr>
        <w:object w:dxaOrig="2100" w:dyaOrig="820">
          <v:shape id="_x0000_i1276" type="#_x0000_t75" style="width:105.2pt;height:40.7pt" o:ole="">
            <v:imagedata r:id="rId525" o:title=""/>
          </v:shape>
          <o:OLEObject Type="Embed" ProgID="Equation.DSMT4" ShapeID="_x0000_i1276" DrawAspect="Content" ObjectID="_1674355771" r:id="rId526"/>
        </w:object>
      </w:r>
      <w:r w:rsidR="00111F03">
        <w:rPr>
          <w:rFonts w:ascii="宋体" w:hAnsi="宋体" w:cs="宋体" w:hint="eastAsia"/>
          <w:kern w:val="0"/>
          <w:szCs w:val="21"/>
        </w:rPr>
        <w:t>而</w:t>
      </w:r>
      <w:r w:rsidR="001F0916" w:rsidRPr="001F0916">
        <w:rPr>
          <w:position w:val="-24"/>
        </w:rPr>
        <w:object w:dxaOrig="1219" w:dyaOrig="620">
          <v:shape id="_x0000_i1277" type="#_x0000_t75" style="width:60.75pt;height:31.3pt" o:ole="">
            <v:imagedata r:id="rId527" o:title=""/>
          </v:shape>
          <o:OLEObject Type="Embed" ProgID="Equation.DSMT4" ShapeID="_x0000_i1277" DrawAspect="Content" ObjectID="_1674355772" r:id="rId528"/>
        </w:object>
      </w:r>
      <w:r w:rsidR="00111F03">
        <w:rPr>
          <w:rFonts w:ascii="宋体" w:hAnsi="宋体" w:cs="宋体" w:hint="eastAsia"/>
          <w:kern w:val="0"/>
          <w:szCs w:val="21"/>
        </w:rPr>
        <w:t>,级数</w:t>
      </w:r>
      <w:r w:rsidR="001F0916" w:rsidRPr="001F0916">
        <w:rPr>
          <w:position w:val="-28"/>
        </w:rPr>
        <w:object w:dxaOrig="1180" w:dyaOrig="740">
          <v:shape id="_x0000_i1278" type="#_x0000_t75" style="width:58.85pt;height:36.95pt" o:ole="">
            <v:imagedata r:id="rId529" o:title=""/>
          </v:shape>
          <o:OLEObject Type="Embed" ProgID="Equation.DSMT4" ShapeID="_x0000_i1278" DrawAspect="Content" ObjectID="_1674355773" r:id="rId530"/>
        </w:object>
      </w:r>
      <w:r w:rsidR="00111F03">
        <w:rPr>
          <w:rFonts w:ascii="宋体" w:hAnsi="宋体" w:cs="宋体" w:hint="eastAsia"/>
          <w:kern w:val="0"/>
          <w:szCs w:val="21"/>
        </w:rPr>
        <w:t>收敛.根据正项级数的比较判别法,知级数</w:t>
      </w:r>
      <w:r w:rsidR="001F0916" w:rsidRPr="001F0916">
        <w:rPr>
          <w:position w:val="-32"/>
        </w:rPr>
        <w:object w:dxaOrig="1260" w:dyaOrig="820">
          <v:shape id="_x0000_i1279" type="#_x0000_t75" style="width:63.25pt;height:40.7pt" o:ole="">
            <v:imagedata r:id="rId531" o:title=""/>
          </v:shape>
          <o:OLEObject Type="Embed" ProgID="Equation.DSMT4" ShapeID="_x0000_i1279" DrawAspect="Content" ObjectID="_1674355774" r:id="rId532"/>
        </w:object>
      </w:r>
      <w:r w:rsidR="00111F03">
        <w:rPr>
          <w:rFonts w:ascii="宋体" w:hAnsi="宋体" w:cs="宋体" w:hint="eastAsia"/>
          <w:kern w:val="0"/>
          <w:szCs w:val="21"/>
        </w:rPr>
        <w:t>也收敛</w:t>
      </w:r>
      <w:r w:rsidR="00C57C74">
        <w:rPr>
          <w:rFonts w:ascii="宋体" w:hAnsi="宋体" w:cs="宋体" w:hint="eastAsia"/>
          <w:kern w:val="0"/>
          <w:szCs w:val="21"/>
        </w:rPr>
        <w:t>．</w: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九、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 w:rsidR="001F0916" w:rsidRPr="001F0916">
        <w:rPr>
          <w:position w:val="-10"/>
        </w:rPr>
        <w:object w:dxaOrig="920" w:dyaOrig="320">
          <v:shape id="_x0000_i1280" type="#_x0000_t75" style="width:45.7pt;height:16.3pt" o:ole="">
            <v:imagedata r:id="rId533" o:title=""/>
          </v:shape>
          <o:OLEObject Type="Embed" ProgID="Equation.DSMT4" ShapeID="_x0000_i1280" DrawAspect="Content" ObjectID="_1674355775" r:id="rId534"/>
        </w:object>
      </w:r>
      <w:r>
        <w:rPr>
          <w:rFonts w:ascii="宋体" w:hAnsi="宋体" w:cs="宋体" w:hint="eastAsia"/>
          <w:kern w:val="0"/>
          <w:szCs w:val="21"/>
        </w:rPr>
        <w:t>是区间</w:t>
      </w:r>
      <w:r w:rsidR="001F0916" w:rsidRPr="001F0916">
        <w:rPr>
          <w:position w:val="-10"/>
        </w:rPr>
        <w:object w:dxaOrig="520" w:dyaOrig="320">
          <v:shape id="_x0000_i1281" type="#_x0000_t75" style="width:26.3pt;height:16.3pt" o:ole="">
            <v:imagedata r:id="rId535" o:title=""/>
          </v:shape>
          <o:OLEObject Type="Embed" ProgID="Equation.DSMT4" ShapeID="_x0000_i1281" DrawAspect="Content" ObjectID="_1674355776" r:id="rId536"/>
        </w:object>
      </w:r>
      <w:r>
        <w:rPr>
          <w:rFonts w:ascii="宋体" w:hAnsi="宋体" w:cs="宋体" w:hint="eastAsia"/>
          <w:kern w:val="0"/>
          <w:szCs w:val="21"/>
        </w:rPr>
        <w:t>上的任一非负连续函数</w:t>
      </w:r>
      <w:r>
        <w:rPr>
          <w:rFonts w:ascii="宋体" w:hAnsi="宋体"/>
          <w:kern w:val="0"/>
          <w:szCs w:val="21"/>
        </w:rPr>
        <w:t>.</w:t>
      </w:r>
    </w:p>
    <w:p w:rsidR="00362AA8" w:rsidRDefault="00362AA8" w:rsidP="004C0BD7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试证存在</w:t>
      </w:r>
      <w:r w:rsidR="001F0916" w:rsidRPr="001F0916">
        <w:rPr>
          <w:position w:val="-12"/>
        </w:rPr>
        <w:object w:dxaOrig="980" w:dyaOrig="360">
          <v:shape id="_x0000_i1282" type="#_x0000_t75" style="width:48.85pt;height:18.15pt" o:ole="">
            <v:imagedata r:id="rId537" o:title=""/>
          </v:shape>
          <o:OLEObject Type="Embed" ProgID="Equation.DSMT4" ShapeID="_x0000_i1282" DrawAspect="Content" ObjectID="_1674355777" r:id="rId538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使得在区间</w:t>
      </w:r>
      <w:r w:rsidR="001F0916" w:rsidRPr="001F0916">
        <w:rPr>
          <w:position w:val="-14"/>
        </w:rPr>
        <w:object w:dxaOrig="639" w:dyaOrig="400">
          <v:shape id="_x0000_i1283" type="#_x0000_t75" style="width:31.95pt;height:20.05pt" o:ole="">
            <v:imagedata r:id="rId539" o:title=""/>
          </v:shape>
          <o:OLEObject Type="Embed" ProgID="Equation.DSMT4" ShapeID="_x0000_i1283" DrawAspect="Content" ObjectID="_1674355778" r:id="rId540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1F0916" w:rsidRPr="001F0916">
        <w:rPr>
          <w:position w:val="-12"/>
        </w:rPr>
        <w:object w:dxaOrig="620" w:dyaOrig="360">
          <v:shape id="_x0000_i1284" type="#_x0000_t75" style="width:31.3pt;height:18.15pt" o:ole="">
            <v:imagedata r:id="rId541" o:title=""/>
          </v:shape>
          <o:OLEObject Type="Embed" ProgID="Equation.DSMT4" ShapeID="_x0000_i1284" DrawAspect="Content" ObjectID="_1674355779" r:id="rId542"/>
        </w:object>
      </w:r>
      <w:r>
        <w:rPr>
          <w:rFonts w:ascii="宋体" w:hAnsi="宋体" w:cs="宋体" w:hint="eastAsia"/>
          <w:kern w:val="0"/>
          <w:szCs w:val="21"/>
        </w:rPr>
        <w:t>为高的矩形面积,等于在区间</w:t>
      </w:r>
      <w:r w:rsidR="001F0916" w:rsidRPr="001F0916">
        <w:rPr>
          <w:position w:val="-14"/>
        </w:rPr>
        <w:object w:dxaOrig="639" w:dyaOrig="400">
          <v:shape id="_x0000_i1285" type="#_x0000_t75" style="width:31.95pt;height:20.05pt" o:ole="">
            <v:imagedata r:id="rId543" o:title=""/>
          </v:shape>
          <o:OLEObject Type="Embed" ProgID="Equation.DSMT4" ShapeID="_x0000_i1285" DrawAspect="Content" ObjectID="_1674355780" r:id="rId544"/>
        </w:object>
      </w:r>
      <w:r>
        <w:rPr>
          <w:rFonts w:ascii="宋体" w:hAnsi="宋体" w:cs="宋体" w:hint="eastAsia"/>
          <w:kern w:val="0"/>
          <w:szCs w:val="21"/>
        </w:rPr>
        <w:t>上以</w:t>
      </w:r>
      <w:r w:rsidR="001F0916" w:rsidRPr="001F0916">
        <w:rPr>
          <w:position w:val="-10"/>
        </w:rPr>
        <w:object w:dxaOrig="920" w:dyaOrig="320">
          <v:shape id="_x0000_i1286" type="#_x0000_t75" style="width:45.7pt;height:16.3pt" o:ole="">
            <v:imagedata r:id="rId545" o:title=""/>
          </v:shape>
          <o:OLEObject Type="Embed" ProgID="Equation.DSMT4" ShapeID="_x0000_i1286" DrawAspect="Content" ObjectID="_1674355781" r:id="rId546"/>
        </w:object>
      </w:r>
      <w:r>
        <w:rPr>
          <w:rFonts w:ascii="宋体" w:hAnsi="宋体" w:cs="宋体" w:hint="eastAsia"/>
          <w:kern w:val="0"/>
          <w:szCs w:val="21"/>
        </w:rPr>
        <w:t>为曲边的梯形面积</w:t>
      </w:r>
      <w:r>
        <w:rPr>
          <w:rFonts w:ascii="宋体" w:hAnsi="宋体"/>
          <w:kern w:val="0"/>
          <w:szCs w:val="21"/>
        </w:rPr>
        <w:t>.</w:t>
      </w:r>
    </w:p>
    <w:p w:rsidR="00362AA8" w:rsidRDefault="00362AA8" w:rsidP="004C0BD7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/>
          <w:kern w:val="0"/>
          <w:szCs w:val="21"/>
        </w:rPr>
      </w:pPr>
      <w:r w:rsidRPr="00C57C74">
        <w:rPr>
          <w:rFonts w:hint="eastAsia"/>
        </w:rPr>
        <w:t>(</w:t>
      </w:r>
      <w:r w:rsidRPr="00C57C74">
        <w:t>2</w:t>
      </w:r>
      <w:r w:rsidRPr="00C57C74">
        <w:rPr>
          <w:rFonts w:hint="eastAsia"/>
        </w:rPr>
        <w:t xml:space="preserve">) </w:t>
      </w:r>
      <w:r>
        <w:rPr>
          <w:rFonts w:ascii="宋体" w:hAnsi="宋体" w:cs="宋体" w:hint="eastAsia"/>
          <w:kern w:val="0"/>
          <w:szCs w:val="21"/>
        </w:rPr>
        <w:t>又设</w:t>
      </w:r>
      <w:r w:rsidR="001F0916" w:rsidRPr="001F0916">
        <w:rPr>
          <w:position w:val="-10"/>
        </w:rPr>
        <w:object w:dxaOrig="540" w:dyaOrig="320">
          <v:shape id="_x0000_i1287" type="#_x0000_t75" style="width:26.9pt;height:16.3pt" o:ole="">
            <v:imagedata r:id="rId547" o:title=""/>
          </v:shape>
          <o:OLEObject Type="Embed" ProgID="Equation.DSMT4" ShapeID="_x0000_i1287" DrawAspect="Content" ObjectID="_1674355782" r:id="rId548"/>
        </w:object>
      </w:r>
      <w:r>
        <w:rPr>
          <w:rFonts w:ascii="宋体" w:hAnsi="宋体" w:cs="宋体" w:hint="eastAsia"/>
          <w:kern w:val="0"/>
          <w:szCs w:val="21"/>
        </w:rPr>
        <w:t>在区间</w:t>
      </w:r>
      <w:r w:rsidR="001F0916" w:rsidRPr="001F0916">
        <w:rPr>
          <w:position w:val="-10"/>
        </w:rPr>
        <w:object w:dxaOrig="540" w:dyaOrig="320">
          <v:shape id="_x0000_i1288" type="#_x0000_t75" style="width:26.9pt;height:16.3pt" o:ole="">
            <v:imagedata r:id="rId549" o:title=""/>
          </v:shape>
          <o:OLEObject Type="Embed" ProgID="Equation.DSMT4" ShapeID="_x0000_i1288" DrawAspect="Content" ObjectID="_1674355783" r:id="rId550"/>
        </w:object>
      </w:r>
      <w:r>
        <w:rPr>
          <w:rFonts w:ascii="宋体" w:hAnsi="宋体" w:cs="宋体" w:hint="eastAsia"/>
          <w:kern w:val="0"/>
          <w:szCs w:val="21"/>
        </w:rPr>
        <w:t>内可导</w:t>
      </w:r>
      <w:r w:rsidR="00C57C74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且</w:t>
      </w:r>
      <w:r w:rsidR="001F0916" w:rsidRPr="001F0916">
        <w:rPr>
          <w:position w:val="-24"/>
        </w:rPr>
        <w:object w:dxaOrig="1579" w:dyaOrig="620">
          <v:shape id="_x0000_i1289" type="#_x0000_t75" style="width:78.9pt;height:31.3pt" o:ole="">
            <v:imagedata r:id="rId551" o:title=""/>
          </v:shape>
          <o:OLEObject Type="Embed" ProgID="Equation.DSMT4" ShapeID="_x0000_i1289" DrawAspect="Content" ObjectID="_1674355784" r:id="rId552"/>
        </w:object>
      </w:r>
      <w:r w:rsidR="00C57C74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证明</w:t>
      </w:r>
      <w:r w:rsidRPr="00C57C74">
        <w:rPr>
          <w:rFonts w:hint="eastAsia"/>
        </w:rPr>
        <w:t>(</w:t>
      </w:r>
      <w:r w:rsidRPr="00C57C74">
        <w:t>1</w:t>
      </w:r>
      <w:r w:rsidRPr="00C57C74">
        <w:rPr>
          <w:rFonts w:hint="eastAsia"/>
        </w:rPr>
        <w:t>)</w:t>
      </w:r>
      <w:r>
        <w:rPr>
          <w:rFonts w:ascii="宋体" w:hAnsi="宋体" w:cs="宋体" w:hint="eastAsia"/>
          <w:kern w:val="0"/>
          <w:szCs w:val="21"/>
        </w:rPr>
        <w:t>中的</w:t>
      </w:r>
      <w:r w:rsidR="001F0916" w:rsidRPr="001F0916">
        <w:rPr>
          <w:position w:val="-12"/>
        </w:rPr>
        <w:object w:dxaOrig="279" w:dyaOrig="360">
          <v:shape id="_x0000_i1290" type="#_x0000_t75" style="width:13.75pt;height:18.15pt" o:ole="">
            <v:imagedata r:id="rId553" o:title=""/>
          </v:shape>
          <o:OLEObject Type="Embed" ProgID="Equation.DSMT4" ShapeID="_x0000_i1290" DrawAspect="Content" ObjectID="_1674355785" r:id="rId554"/>
        </w:object>
      </w:r>
      <w:r>
        <w:rPr>
          <w:rFonts w:ascii="宋体" w:hAnsi="宋体" w:cs="宋体" w:hint="eastAsia"/>
          <w:kern w:val="0"/>
          <w:szCs w:val="21"/>
        </w:rPr>
        <w:t>是唯一的</w:t>
      </w:r>
      <w:r w:rsidR="00C57C74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B44DBE">
      <w:pPr>
        <w:autoSpaceDE w:val="0"/>
        <w:autoSpaceDN w:val="0"/>
        <w:adjustRightInd w:val="0"/>
        <w:ind w:left="960" w:hangingChars="400" w:hanging="960"/>
        <w:jc w:val="left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111F03" w:rsidRPr="00C57C74">
        <w:rPr>
          <w:rFonts w:hint="eastAsia"/>
        </w:rPr>
        <w:t>(1)</w:t>
      </w:r>
      <w:r w:rsidR="00C57C74" w:rsidRPr="00C57C74">
        <w:rPr>
          <w:rFonts w:hint="eastAsia"/>
        </w:rPr>
        <w:t xml:space="preserve"> </w:t>
      </w:r>
      <w:r w:rsidR="00C57C74">
        <w:rPr>
          <w:rFonts w:ascii="宋体" w:hAnsi="宋体" w:cs="宋体" w:hint="eastAsia"/>
          <w:kern w:val="0"/>
          <w:szCs w:val="21"/>
        </w:rPr>
        <w:t>令</w:t>
      </w:r>
      <w:r w:rsidR="001F0916" w:rsidRPr="001F0916">
        <w:rPr>
          <w:position w:val="-18"/>
        </w:rPr>
        <w:object w:dxaOrig="2360" w:dyaOrig="520">
          <v:shape id="_x0000_i1291" type="#_x0000_t75" style="width:117.7pt;height:26.3pt" o:ole="">
            <v:imagedata r:id="rId555" o:title=""/>
          </v:shape>
          <o:OLEObject Type="Embed" ProgID="Equation.DSMT4" ShapeID="_x0000_i1291" DrawAspect="Content" ObjectID="_1674355786" r:id="rId556"/>
        </w:object>
      </w:r>
      <w:r w:rsidR="00C57C74">
        <w:rPr>
          <w:rFonts w:ascii="宋体" w:hAnsi="宋体" w:cs="宋体" w:hint="eastAsia"/>
          <w:kern w:val="0"/>
          <w:szCs w:val="21"/>
        </w:rPr>
        <w:t>，则</w:t>
      </w:r>
      <w:r w:rsidR="00111F03">
        <w:rPr>
          <w:rFonts w:ascii="宋体" w:hAnsi="宋体" w:cs="宋体" w:hint="eastAsia"/>
          <w:kern w:val="0"/>
          <w:szCs w:val="21"/>
        </w:rPr>
        <w:t>要证</w:t>
      </w:r>
      <w:r w:rsidR="001F0916" w:rsidRPr="001F0916">
        <w:rPr>
          <w:position w:val="-12"/>
        </w:rPr>
        <w:object w:dxaOrig="1100" w:dyaOrig="360">
          <v:shape id="_x0000_i1292" type="#_x0000_t75" style="width:55.1pt;height:18.15pt" o:ole="">
            <v:imagedata r:id="rId557" o:title=""/>
          </v:shape>
          <o:OLEObject Type="Embed" ProgID="Equation.DSMT4" ShapeID="_x0000_i1292" DrawAspect="Content" ObjectID="_1674355787" r:id="rId558"/>
        </w:object>
      </w:r>
      <w:r w:rsidR="00111F03">
        <w:rPr>
          <w:rFonts w:ascii="宋体" w:hAnsi="宋体" w:cs="宋体" w:hint="eastAsia"/>
          <w:kern w:val="0"/>
          <w:szCs w:val="21"/>
        </w:rPr>
        <w:t>,使</w:t>
      </w:r>
      <w:r w:rsidR="001F0916" w:rsidRPr="001F0916">
        <w:rPr>
          <w:position w:val="-12"/>
        </w:rPr>
        <w:object w:dxaOrig="960" w:dyaOrig="360">
          <v:shape id="_x0000_i1293" type="#_x0000_t75" style="width:48.2pt;height:18.15pt" o:ole="">
            <v:imagedata r:id="rId559" o:title=""/>
          </v:shape>
          <o:OLEObject Type="Embed" ProgID="Equation.DSMT4" ShapeID="_x0000_i1293" DrawAspect="Content" ObjectID="_1674355788" r:id="rId560"/>
        </w:object>
      </w:r>
      <w:r w:rsidR="00C57C74">
        <w:rPr>
          <w:rFonts w:ascii="宋体" w:hAnsi="宋体" w:cs="宋体" w:hint="eastAsia"/>
          <w:kern w:val="0"/>
          <w:szCs w:val="21"/>
        </w:rPr>
        <w:t>．因为</w:t>
      </w:r>
      <w:r w:rsidR="001F0916" w:rsidRPr="001F0916">
        <w:rPr>
          <w:position w:val="-10"/>
        </w:rPr>
        <w:object w:dxaOrig="840" w:dyaOrig="320">
          <v:shape id="_x0000_i1294" type="#_x0000_t75" style="width:41.95pt;height:16.3pt" o:ole="">
            <v:imagedata r:id="rId561" o:title=""/>
          </v:shape>
          <o:OLEObject Type="Embed" ProgID="Equation.DSMT4" ShapeID="_x0000_i1294" DrawAspect="Content" ObjectID="_1674355789" r:id="rId562"/>
        </w:object>
      </w:r>
      <w:r w:rsidR="00C57C74">
        <w:rPr>
          <w:rFonts w:ascii="宋体" w:hAnsi="宋体" w:cs="宋体" w:hint="eastAsia"/>
          <w:kern w:val="0"/>
          <w:szCs w:val="21"/>
        </w:rPr>
        <w:t>且</w:t>
      </w:r>
      <w:r w:rsidR="001F0916" w:rsidRPr="001F0916">
        <w:rPr>
          <w:position w:val="-10"/>
        </w:rPr>
        <w:object w:dxaOrig="840" w:dyaOrig="320">
          <v:shape id="_x0000_i1295" type="#_x0000_t75" style="width:41.95pt;height:16.3pt" o:ole="">
            <v:imagedata r:id="rId563" o:title=""/>
          </v:shape>
          <o:OLEObject Type="Embed" ProgID="Equation.DSMT4" ShapeID="_x0000_i1295" DrawAspect="Content" ObjectID="_1674355790" r:id="rId564"/>
        </w:object>
      </w:r>
      <w:r w:rsidR="00C57C74">
        <w:rPr>
          <w:rFonts w:ascii="宋体" w:hAnsi="宋体" w:cs="宋体" w:hint="eastAsia"/>
          <w:kern w:val="0"/>
          <w:szCs w:val="21"/>
        </w:rPr>
        <w:t>，若使用零点定理则无法</w:t>
      </w:r>
      <w:r w:rsidR="00C57C74" w:rsidRPr="00C57C74">
        <w:rPr>
          <w:rFonts w:ascii="宋体" w:hAnsi="宋体" w:cs="宋体" w:hint="eastAsia"/>
          <w:kern w:val="0"/>
          <w:szCs w:val="21"/>
        </w:rPr>
        <w:t>排除端点</w:t>
      </w:r>
      <w:r w:rsidR="00C57C74">
        <w:rPr>
          <w:rFonts w:ascii="宋体" w:hAnsi="宋体" w:cs="宋体" w:hint="eastAsia"/>
          <w:kern w:val="0"/>
          <w:szCs w:val="21"/>
        </w:rPr>
        <w:t>．这里我们改为</w:t>
      </w:r>
      <w:r w:rsidR="00111F03">
        <w:rPr>
          <w:rFonts w:ascii="宋体" w:hAnsi="宋体" w:cs="宋体" w:hint="eastAsia"/>
          <w:kern w:val="0"/>
          <w:szCs w:val="21"/>
        </w:rPr>
        <w:t>对</w:t>
      </w:r>
      <w:r w:rsidR="001F0916" w:rsidRPr="001F0916">
        <w:rPr>
          <w:position w:val="-10"/>
        </w:rPr>
        <w:object w:dxaOrig="520" w:dyaOrig="320">
          <v:shape id="_x0000_i1296" type="#_x0000_t75" style="width:26.3pt;height:16.3pt" o:ole="">
            <v:imagedata r:id="rId565" o:title=""/>
          </v:shape>
          <o:OLEObject Type="Embed" ProgID="Equation.DSMT4" ShapeID="_x0000_i1296" DrawAspect="Content" ObjectID="_1674355791" r:id="rId566"/>
        </w:object>
      </w:r>
      <w:r w:rsidR="00111F03">
        <w:rPr>
          <w:rFonts w:ascii="宋体" w:hAnsi="宋体" w:cs="宋体" w:hint="eastAsia"/>
          <w:kern w:val="0"/>
          <w:szCs w:val="21"/>
        </w:rPr>
        <w:t>的原函数</w:t>
      </w:r>
      <w:r w:rsidR="001F0916" w:rsidRPr="001F0916">
        <w:rPr>
          <w:position w:val="-18"/>
        </w:rPr>
        <w:object w:dxaOrig="1660" w:dyaOrig="520">
          <v:shape id="_x0000_i1297" type="#_x0000_t75" style="width:83.25pt;height:26.3pt" o:ole="">
            <v:imagedata r:id="rId567" o:title=""/>
          </v:shape>
          <o:OLEObject Type="Embed" ProgID="Equation.DSMT4" ShapeID="_x0000_i1297" DrawAspect="Content" ObjectID="_1674355792" r:id="rId568"/>
        </w:object>
      </w:r>
      <w:r w:rsidR="00111F03">
        <w:rPr>
          <w:rFonts w:ascii="宋体" w:hAnsi="宋体" w:cs="宋体" w:hint="eastAsia"/>
          <w:kern w:val="0"/>
          <w:szCs w:val="21"/>
        </w:rPr>
        <w:t>使用罗尔定理：</w:t>
      </w:r>
      <w:r w:rsidR="001F0916" w:rsidRPr="001F0916">
        <w:rPr>
          <w:position w:val="-10"/>
        </w:rPr>
        <w:object w:dxaOrig="880" w:dyaOrig="320">
          <v:shape id="_x0000_i1298" type="#_x0000_t75" style="width:43.85pt;height:16.3pt" o:ole="">
            <v:imagedata r:id="rId569" o:title=""/>
          </v:shape>
          <o:OLEObject Type="Embed" ProgID="Equation.DSMT4" ShapeID="_x0000_i1298" DrawAspect="Content" ObjectID="_1674355793" r:id="rId570"/>
        </w:object>
      </w:r>
      <w:r w:rsidR="00B44DBE">
        <w:rPr>
          <w:rFonts w:ascii="宋体" w:hAnsi="宋体" w:cs="宋体" w:hint="eastAsia"/>
          <w:kern w:val="0"/>
          <w:szCs w:val="21"/>
        </w:rPr>
        <w:t>，由分部积分公式有</w:t>
      </w:r>
    </w:p>
    <w:p w:rsidR="00111F03" w:rsidRDefault="001F0916" w:rsidP="00B44DBE">
      <w:pPr>
        <w:autoSpaceDE w:val="0"/>
        <w:autoSpaceDN w:val="0"/>
        <w:adjustRightInd w:val="0"/>
        <w:ind w:leftChars="400" w:left="96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62"/>
        </w:rPr>
        <w:object w:dxaOrig="5260" w:dyaOrig="1359">
          <v:shape id="_x0000_i1299" type="#_x0000_t75" style="width:262.95pt;height:68.25pt" o:ole="">
            <v:imagedata r:id="rId571" o:title=""/>
          </v:shape>
          <o:OLEObject Type="Embed" ProgID="Equation.DSMT4" ShapeID="_x0000_i1299" DrawAspect="Content" ObjectID="_1674355794" r:id="rId572"/>
        </w:object>
      </w:r>
    </w:p>
    <w:p w:rsidR="00111F03" w:rsidRDefault="00111F03" w:rsidP="00B44DBE">
      <w:pPr>
        <w:autoSpaceDE w:val="0"/>
        <w:autoSpaceDN w:val="0"/>
        <w:adjustRightInd w:val="0"/>
        <w:ind w:leftChars="400" w:left="96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又由</w:t>
      </w:r>
      <w:r w:rsidR="001F0916" w:rsidRPr="001F0916">
        <w:rPr>
          <w:position w:val="-10"/>
        </w:rPr>
        <w:object w:dxaOrig="540" w:dyaOrig="320">
          <v:shape id="_x0000_i1300" type="#_x0000_t75" style="width:26.9pt;height:16.3pt" o:ole="">
            <v:imagedata r:id="rId573" o:title=""/>
          </v:shape>
          <o:OLEObject Type="Embed" ProgID="Equation.DSMT4" ShapeID="_x0000_i1300" DrawAspect="Content" ObjectID="_1674355795" r:id="rId574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1F0916" w:rsidRPr="001F0916">
        <w:rPr>
          <w:position w:val="-10"/>
        </w:rPr>
        <w:object w:dxaOrig="520" w:dyaOrig="320">
          <v:shape id="_x0000_i1301" type="#_x0000_t75" style="width:26.3pt;height:16.3pt" o:ole="">
            <v:imagedata r:id="rId575" o:title=""/>
          </v:shape>
          <o:OLEObject Type="Embed" ProgID="Equation.DSMT4" ShapeID="_x0000_i1301" DrawAspect="Content" ObjectID="_1674355796" r:id="rId576"/>
        </w:object>
      </w:r>
      <w:r>
        <w:rPr>
          <w:rFonts w:ascii="宋体" w:hAnsi="宋体" w:cs="宋体" w:hint="eastAsia"/>
          <w:kern w:val="0"/>
          <w:szCs w:val="21"/>
        </w:rPr>
        <w:t>连续</w:t>
      </w:r>
      <w:r w:rsidR="00B44DBE">
        <w:rPr>
          <w:rFonts w:ascii="宋体" w:hAnsi="宋体" w:cs="宋体" w:hint="eastAsia"/>
          <w:kern w:val="0"/>
          <w:szCs w:val="21"/>
        </w:rPr>
        <w:t>得</w:t>
      </w:r>
      <w:r w:rsidR="001F0916" w:rsidRPr="001F0916">
        <w:rPr>
          <w:position w:val="-10"/>
        </w:rPr>
        <w:object w:dxaOrig="520" w:dyaOrig="320">
          <v:shape id="_x0000_i1302" type="#_x0000_t75" style="width:26.3pt;height:16.3pt" o:ole="">
            <v:imagedata r:id="rId577" o:title=""/>
          </v:shape>
          <o:OLEObject Type="Embed" ProgID="Equation.DSMT4" ShapeID="_x0000_i1302" DrawAspect="Content" ObjectID="_1674355797" r:id="rId578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1F0916" w:rsidRPr="001F0916">
        <w:rPr>
          <w:position w:val="-10"/>
        </w:rPr>
        <w:object w:dxaOrig="520" w:dyaOrig="320">
          <v:shape id="_x0000_i1303" type="#_x0000_t75" style="width:26.3pt;height:16.3pt" o:ole="">
            <v:imagedata r:id="rId579" o:title=""/>
          </v:shape>
          <o:OLEObject Type="Embed" ProgID="Equation.DSMT4" ShapeID="_x0000_i1303" DrawAspect="Content" ObjectID="_1674355798" r:id="rId580"/>
        </w:object>
      </w:r>
      <w:r>
        <w:rPr>
          <w:rFonts w:ascii="宋体" w:hAnsi="宋体" w:cs="宋体" w:hint="eastAsia"/>
          <w:kern w:val="0"/>
          <w:szCs w:val="21"/>
        </w:rPr>
        <w:t>连续</w:t>
      </w:r>
      <w:r w:rsidR="00B44DBE">
        <w:rPr>
          <w:rFonts w:ascii="宋体" w:hAnsi="宋体" w:cs="宋体" w:hint="eastAsia"/>
          <w:kern w:val="0"/>
          <w:szCs w:val="21"/>
        </w:rPr>
        <w:t>，从而</w:t>
      </w:r>
      <w:r w:rsidR="001F0916" w:rsidRPr="001F0916">
        <w:rPr>
          <w:position w:val="-10"/>
        </w:rPr>
        <w:object w:dxaOrig="560" w:dyaOrig="320">
          <v:shape id="_x0000_i1304" type="#_x0000_t75" style="width:28.15pt;height:16.3pt" o:ole="">
            <v:imagedata r:id="rId581" o:title=""/>
          </v:shape>
          <o:OLEObject Type="Embed" ProgID="Equation.DSMT4" ShapeID="_x0000_i1304" DrawAspect="Content" ObjectID="_1674355799" r:id="rId582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1F0916" w:rsidRPr="001F0916">
        <w:rPr>
          <w:position w:val="-10"/>
        </w:rPr>
        <w:object w:dxaOrig="520" w:dyaOrig="320">
          <v:shape id="_x0000_i1305" type="#_x0000_t75" style="width:26.3pt;height:16.3pt" o:ole="">
            <v:imagedata r:id="rId583" o:title=""/>
          </v:shape>
          <o:OLEObject Type="Embed" ProgID="Equation.DSMT4" ShapeID="_x0000_i1305" DrawAspect="Content" ObjectID="_1674355800" r:id="rId584"/>
        </w:object>
      </w:r>
      <w:r>
        <w:rPr>
          <w:rFonts w:ascii="宋体" w:hAnsi="宋体" w:cs="宋体" w:hint="eastAsia"/>
          <w:kern w:val="0"/>
          <w:szCs w:val="21"/>
        </w:rPr>
        <w:t>连续</w:t>
      </w:r>
      <w:r w:rsidR="00B44DBE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在</w:t>
      </w:r>
      <w:r w:rsidR="001F0916" w:rsidRPr="001F0916">
        <w:rPr>
          <w:position w:val="-10"/>
        </w:rPr>
        <w:object w:dxaOrig="540" w:dyaOrig="320">
          <v:shape id="_x0000_i1306" type="#_x0000_t75" style="width:26.9pt;height:16.3pt" o:ole="">
            <v:imagedata r:id="rId585" o:title=""/>
          </v:shape>
          <o:OLEObject Type="Embed" ProgID="Equation.DSMT4" ShapeID="_x0000_i1306" DrawAspect="Content" ObjectID="_1674355801" r:id="rId586"/>
        </w:object>
      </w:r>
      <w:r>
        <w:rPr>
          <w:rFonts w:ascii="宋体" w:hAnsi="宋体" w:cs="宋体" w:hint="eastAsia"/>
          <w:kern w:val="0"/>
          <w:szCs w:val="21"/>
        </w:rPr>
        <w:t>可导</w:t>
      </w:r>
      <w:r w:rsidR="00B44DBE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根据罗尔定理</w:t>
      </w:r>
      <w:r w:rsidR="00B44DBE">
        <w:rPr>
          <w:rFonts w:ascii="宋体" w:hAnsi="宋体" w:cs="宋体" w:hint="eastAsia"/>
          <w:kern w:val="0"/>
          <w:szCs w:val="21"/>
        </w:rPr>
        <w:t>，</w:t>
      </w:r>
      <w:r w:rsidR="001F0916" w:rsidRPr="001F0916">
        <w:rPr>
          <w:position w:val="-12"/>
        </w:rPr>
        <w:object w:dxaOrig="1100" w:dyaOrig="360">
          <v:shape id="_x0000_i1307" type="#_x0000_t75" style="width:55.1pt;height:18.15pt" o:ole="">
            <v:imagedata r:id="rId587" o:title=""/>
          </v:shape>
          <o:OLEObject Type="Embed" ProgID="Equation.DSMT4" ShapeID="_x0000_i1307" DrawAspect="Content" ObjectID="_1674355802" r:id="rId588"/>
        </w:object>
      </w:r>
      <w:r>
        <w:rPr>
          <w:rFonts w:ascii="宋体" w:hAnsi="宋体" w:cs="宋体" w:hint="eastAsia"/>
          <w:kern w:val="0"/>
          <w:szCs w:val="21"/>
        </w:rPr>
        <w:t>,使</w:t>
      </w:r>
      <w:r w:rsidR="001F0916" w:rsidRPr="001F0916">
        <w:rPr>
          <w:position w:val="-12"/>
        </w:rPr>
        <w:object w:dxaOrig="1800" w:dyaOrig="360">
          <v:shape id="_x0000_i1308" type="#_x0000_t75" style="width:90.15pt;height:18.15pt" o:ole="">
            <v:imagedata r:id="rId589" o:title=""/>
          </v:shape>
          <o:OLEObject Type="Embed" ProgID="Equation.DSMT4" ShapeID="_x0000_i1308" DrawAspect="Content" ObjectID="_1674355803" r:id="rId590"/>
        </w:object>
      </w:r>
      <w:r w:rsidR="00B44DBE"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B44DBE">
      <w:pPr>
        <w:autoSpaceDE w:val="0"/>
        <w:autoSpaceDN w:val="0"/>
        <w:adjustRightInd w:val="0"/>
        <w:ind w:leftChars="200" w:left="960" w:hangingChars="200" w:hanging="480"/>
        <w:jc w:val="left"/>
        <w:rPr>
          <w:rFonts w:ascii="宋体" w:hAnsi="宋体" w:cs="宋体"/>
          <w:kern w:val="0"/>
          <w:szCs w:val="21"/>
        </w:rPr>
      </w:pPr>
      <w:r w:rsidRPr="00C57C74">
        <w:rPr>
          <w:rFonts w:hint="eastAsia"/>
        </w:rPr>
        <w:t xml:space="preserve">(2) </w:t>
      </w:r>
      <w:r>
        <w:rPr>
          <w:rFonts w:ascii="宋体" w:hAnsi="宋体" w:cs="宋体" w:hint="eastAsia"/>
          <w:kern w:val="0"/>
          <w:szCs w:val="21"/>
        </w:rPr>
        <w:t>由</w:t>
      </w:r>
      <w:r w:rsidR="001F0916" w:rsidRPr="001F0916">
        <w:rPr>
          <w:position w:val="-10"/>
        </w:rPr>
        <w:object w:dxaOrig="4680" w:dyaOrig="320">
          <v:shape id="_x0000_i1309" type="#_x0000_t75" style="width:234.15pt;height:16.3pt" o:ole="">
            <v:imagedata r:id="rId591" o:title=""/>
          </v:shape>
          <o:OLEObject Type="Embed" ProgID="Equation.DSMT4" ShapeID="_x0000_i1309" DrawAspect="Content" ObjectID="_1674355804" r:id="rId592"/>
        </w:object>
      </w:r>
      <w:r>
        <w:rPr>
          <w:rFonts w:ascii="宋体" w:hAnsi="宋体" w:cs="宋体" w:hint="eastAsia"/>
          <w:kern w:val="0"/>
          <w:szCs w:val="21"/>
        </w:rPr>
        <w:t>,知</w:t>
      </w:r>
      <w:r w:rsidR="001F0916" w:rsidRPr="001F0916">
        <w:rPr>
          <w:position w:val="-10"/>
        </w:rPr>
        <w:object w:dxaOrig="520" w:dyaOrig="320">
          <v:shape id="_x0000_i1310" type="#_x0000_t75" style="width:26.3pt;height:16.3pt" o:ole="">
            <v:imagedata r:id="rId593" o:title=""/>
          </v:shape>
          <o:OLEObject Type="Embed" ProgID="Equation.DSMT4" ShapeID="_x0000_i1310" DrawAspect="Content" ObjectID="_1674355805" r:id="rId594"/>
        </w:object>
      </w:r>
      <w:r>
        <w:rPr>
          <w:rFonts w:ascii="宋体" w:hAnsi="宋体" w:cs="宋体" w:hint="eastAsia"/>
          <w:kern w:val="0"/>
          <w:szCs w:val="21"/>
        </w:rPr>
        <w:t>在</w:t>
      </w:r>
      <w:r w:rsidR="001F0916" w:rsidRPr="001F0916">
        <w:rPr>
          <w:position w:val="-10"/>
        </w:rPr>
        <w:object w:dxaOrig="540" w:dyaOrig="320">
          <v:shape id="_x0000_i1311" type="#_x0000_t75" style="width:26.9pt;height:16.3pt" o:ole="">
            <v:imagedata r:id="rId595" o:title=""/>
          </v:shape>
          <o:OLEObject Type="Embed" ProgID="Equation.DSMT4" ShapeID="_x0000_i1311" DrawAspect="Content" ObjectID="_1674355806" r:id="rId596"/>
        </w:object>
      </w:r>
      <w:r>
        <w:rPr>
          <w:rFonts w:ascii="宋体" w:hAnsi="宋体" w:cs="宋体" w:hint="eastAsia"/>
          <w:kern w:val="0"/>
          <w:szCs w:val="21"/>
        </w:rPr>
        <w:t>内单调增</w:t>
      </w:r>
      <w:r w:rsidR="00B44DBE">
        <w:rPr>
          <w:rFonts w:ascii="宋体" w:hAnsi="宋体" w:cs="宋体" w:hint="eastAsia"/>
          <w:kern w:val="0"/>
          <w:szCs w:val="21"/>
        </w:rPr>
        <w:t>加</w:t>
      </w:r>
      <w:r>
        <w:rPr>
          <w:rFonts w:ascii="宋体" w:hAnsi="宋体" w:cs="宋体" w:hint="eastAsia"/>
          <w:kern w:val="0"/>
          <w:szCs w:val="21"/>
        </w:rPr>
        <w:t>,故</w:t>
      </w:r>
      <w:r w:rsidRPr="00C57C74">
        <w:rPr>
          <w:rFonts w:hint="eastAsia"/>
        </w:rPr>
        <w:t>(1)</w:t>
      </w:r>
      <w:r>
        <w:rPr>
          <w:rFonts w:ascii="宋体" w:hAnsi="宋体" w:cs="宋体" w:hint="eastAsia"/>
          <w:kern w:val="0"/>
          <w:szCs w:val="21"/>
        </w:rPr>
        <w:t>中的</w:t>
      </w:r>
      <w:r w:rsidR="001F0916" w:rsidRPr="001F0916">
        <w:rPr>
          <w:position w:val="-12"/>
        </w:rPr>
        <w:object w:dxaOrig="279" w:dyaOrig="360">
          <v:shape id="_x0000_i1312" type="#_x0000_t75" style="width:13.75pt;height:18.15pt" o:ole="">
            <v:imagedata r:id="rId597" o:title=""/>
          </v:shape>
          <o:OLEObject Type="Embed" ProgID="Equation.DSMT4" ShapeID="_x0000_i1312" DrawAspect="Content" ObjectID="_1674355807" r:id="rId598"/>
        </w:object>
      </w:r>
      <w:r>
        <w:rPr>
          <w:rFonts w:ascii="宋体" w:hAnsi="宋体" w:cs="宋体" w:hint="eastAsia"/>
          <w:kern w:val="0"/>
          <w:szCs w:val="21"/>
        </w:rPr>
        <w:t>是唯一的</w:t>
      </w:r>
      <w:r w:rsidR="00B44DBE"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111F03">
      <w:pPr>
        <w:autoSpaceDE w:val="0"/>
        <w:autoSpaceDN w:val="0"/>
        <w:adjustRightInd w:val="0"/>
        <w:rPr>
          <w:rFonts w:ascii="宋体" w:hAnsi="宋体"/>
          <w:szCs w:val="21"/>
        </w:rPr>
      </w:pPr>
    </w:p>
    <w:p w:rsidR="00362AA8" w:rsidRPr="00111F03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已知二次曲面方程</w:t>
      </w:r>
      <w:r w:rsidR="001F0916" w:rsidRPr="001F0916">
        <w:rPr>
          <w:position w:val="-10"/>
        </w:rPr>
        <w:object w:dxaOrig="3480" w:dyaOrig="360">
          <v:shape id="_x0000_i1313" type="#_x0000_t75" style="width:174.05pt;height:18.15pt" o:ole="">
            <v:imagedata r:id="rId599" o:title=""/>
          </v:shape>
          <o:OLEObject Type="Embed" ProgID="Equation.DSMT4" ShapeID="_x0000_i1313" DrawAspect="Content" ObjectID="_1674355808" r:id="rId600"/>
        </w:object>
      </w:r>
      <w:r>
        <w:rPr>
          <w:rFonts w:ascii="宋体" w:hAnsi="宋体" w:hint="eastAsia"/>
          <w:i/>
          <w:iCs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可以经过正交变换</w:t>
      </w:r>
    </w:p>
    <w:p w:rsidR="00362AA8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50"/>
        </w:rPr>
        <w:object w:dxaOrig="1219" w:dyaOrig="1120">
          <v:shape id="_x0000_i1314" type="#_x0000_t75" style="width:60.75pt;height:55.7pt" o:ole="">
            <v:imagedata r:id="rId601" o:title=""/>
          </v:shape>
          <o:OLEObject Type="Embed" ProgID="Equation.DSMT4" ShapeID="_x0000_i1314" DrawAspect="Content" ObjectID="_1674355809" r:id="rId602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化为椭圆柱面方程</w:t>
      </w:r>
      <w:r w:rsidR="001F0916" w:rsidRPr="001F0916">
        <w:rPr>
          <w:position w:val="-10"/>
        </w:rPr>
        <w:object w:dxaOrig="1260" w:dyaOrig="360">
          <v:shape id="_x0000_i1315" type="#_x0000_t75" style="width:63.25pt;height:18.15pt" o:ole="">
            <v:imagedata r:id="rId603" o:title=""/>
          </v:shape>
          <o:OLEObject Type="Embed" ProgID="Equation.DSMT4" ShapeID="_x0000_i1315" DrawAspect="Content" ObjectID="_1674355810" r:id="rId604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求</w:t>
      </w:r>
      <w:r w:rsidR="001F0916" w:rsidRPr="001F0916">
        <w:rPr>
          <w:position w:val="-8"/>
        </w:rPr>
        <w:object w:dxaOrig="400" w:dyaOrig="300">
          <v:shape id="_x0000_i1316" type="#_x0000_t75" style="width:20.05pt;height:15.05pt" o:ole="">
            <v:imagedata r:id="rId605" o:title=""/>
          </v:shape>
          <o:OLEObject Type="Embed" ProgID="Equation.DSMT4" ShapeID="_x0000_i1316" DrawAspect="Content" ObjectID="_1674355811" r:id="rId606"/>
        </w:object>
      </w:r>
      <w:r>
        <w:rPr>
          <w:rFonts w:ascii="宋体" w:hAnsi="宋体" w:cs="宋体" w:hint="eastAsia"/>
          <w:kern w:val="0"/>
          <w:szCs w:val="21"/>
        </w:rPr>
        <w:t>的值和正交矩阵</w:t>
      </w:r>
      <w:r w:rsidR="001F0916" w:rsidRPr="00025957">
        <w:rPr>
          <w:position w:val="-4"/>
        </w:rPr>
        <w:object w:dxaOrig="220" w:dyaOrig="260">
          <v:shape id="_x0000_i1317" type="#_x0000_t75" style="width:11.25pt;height:13.15pt" o:ole="">
            <v:imagedata r:id="rId607" o:title=""/>
          </v:shape>
          <o:OLEObject Type="Embed" ProgID="Equation.DSMT4" ShapeID="_x0000_i1317" DrawAspect="Content" ObjectID="_1674355812" r:id="rId608"/>
        </w:object>
      </w:r>
      <w:r>
        <w:rPr>
          <w:rFonts w:ascii="宋体" w:hAnsi="宋体"/>
          <w:kern w:val="0"/>
          <w:szCs w:val="21"/>
        </w:rPr>
        <w:t>.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111F03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A31F78">
        <w:rPr>
          <w:rFonts w:ascii="宋体" w:hAnsi="宋体" w:cs="宋体" w:hint="eastAsia"/>
          <w:kern w:val="0"/>
          <w:szCs w:val="21"/>
        </w:rPr>
        <w:t>经正交变换将</w:t>
      </w:r>
      <w:r w:rsidR="00111F03">
        <w:rPr>
          <w:rFonts w:ascii="宋体" w:hAnsi="宋体" w:cs="宋体" w:hint="eastAsia"/>
          <w:kern w:val="0"/>
          <w:szCs w:val="21"/>
        </w:rPr>
        <w:t>二次型</w:t>
      </w:r>
      <w:r w:rsidR="00A31F78">
        <w:rPr>
          <w:rFonts w:ascii="宋体" w:hAnsi="宋体" w:cs="宋体" w:hint="eastAsia"/>
          <w:kern w:val="0"/>
          <w:szCs w:val="21"/>
        </w:rPr>
        <w:t>化</w:t>
      </w:r>
      <w:r w:rsidR="00111F03">
        <w:rPr>
          <w:rFonts w:ascii="宋体" w:hAnsi="宋体" w:cs="宋体" w:hint="eastAsia"/>
          <w:kern w:val="0"/>
          <w:szCs w:val="21"/>
        </w:rPr>
        <w:t>为标准形,</w:t>
      </w:r>
      <w:r w:rsidR="00A31F78">
        <w:rPr>
          <w:rFonts w:ascii="宋体" w:hAnsi="宋体" w:cs="宋体" w:hint="eastAsia"/>
          <w:kern w:val="0"/>
          <w:szCs w:val="21"/>
        </w:rPr>
        <w:t>则有</w:t>
      </w:r>
    </w:p>
    <w:p w:rsidR="00111F03" w:rsidRDefault="001F0916" w:rsidP="00A31F78">
      <w:pPr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50"/>
        </w:rPr>
        <w:object w:dxaOrig="4160" w:dyaOrig="1120">
          <v:shape id="_x0000_i1318" type="#_x0000_t75" style="width:207.85pt;height:55.7pt" o:ole="">
            <v:imagedata r:id="rId609" o:title=""/>
          </v:shape>
          <o:OLEObject Type="Embed" ProgID="Equation.DSMT4" ShapeID="_x0000_i1318" DrawAspect="Content" ObjectID="_1674355813" r:id="rId610"/>
        </w:object>
      </w:r>
      <w:r w:rsidR="00111F03">
        <w:rPr>
          <w:rFonts w:ascii="宋体" w:hAnsi="宋体" w:cs="宋体" w:hint="eastAsia"/>
          <w:kern w:val="0"/>
          <w:szCs w:val="21"/>
        </w:rPr>
        <w:t>,</w:t>
      </w:r>
    </w:p>
    <w:p w:rsidR="00A31F78" w:rsidRDefault="00111F03" w:rsidP="00A31F78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即</w:t>
      </w:r>
      <w:r w:rsidR="001F0916" w:rsidRPr="00025957">
        <w:rPr>
          <w:position w:val="-4"/>
        </w:rPr>
        <w:object w:dxaOrig="220" w:dyaOrig="260">
          <v:shape id="_x0000_i1319" type="#_x0000_t75" style="width:11.25pt;height:13.15pt" o:ole="">
            <v:imagedata r:id="rId611" o:title=""/>
          </v:shape>
          <o:OLEObject Type="Embed" ProgID="Equation.DSMT4" ShapeID="_x0000_i1319" DrawAspect="Content" ObjectID="_1674355814" r:id="rId612"/>
        </w:object>
      </w:r>
      <w:r w:rsidR="00A31F78">
        <w:rPr>
          <w:rFonts w:ascii="宋体" w:hAnsi="宋体" w:cs="宋体" w:hint="eastAsia"/>
          <w:kern w:val="0"/>
          <w:szCs w:val="21"/>
        </w:rPr>
        <w:t>与</w:t>
      </w:r>
      <w:r w:rsidR="001F0916" w:rsidRPr="00025957">
        <w:rPr>
          <w:position w:val="-4"/>
        </w:rPr>
        <w:object w:dxaOrig="220" w:dyaOrig="260">
          <v:shape id="_x0000_i1320" type="#_x0000_t75" style="width:11.25pt;height:13.15pt" o:ole="">
            <v:imagedata r:id="rId613" o:title=""/>
          </v:shape>
          <o:OLEObject Type="Embed" ProgID="Equation.DSMT4" ShapeID="_x0000_i1320" DrawAspect="Content" ObjectID="_1674355815" r:id="rId614"/>
        </w:object>
      </w:r>
      <w:r>
        <w:rPr>
          <w:rFonts w:ascii="宋体" w:hAnsi="宋体" w:cs="宋体" w:hint="eastAsia"/>
          <w:kern w:val="0"/>
          <w:szCs w:val="21"/>
        </w:rPr>
        <w:t>相似</w:t>
      </w:r>
      <w:r w:rsidR="00A31F78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由相似矩阵</w:t>
      </w:r>
      <w:r w:rsidR="00A31F78">
        <w:rPr>
          <w:rFonts w:ascii="宋体" w:hAnsi="宋体" w:cs="宋体" w:hint="eastAsia"/>
          <w:kern w:val="0"/>
          <w:szCs w:val="21"/>
        </w:rPr>
        <w:t>的性质有</w:t>
      </w:r>
    </w:p>
    <w:p w:rsidR="00111F03" w:rsidRDefault="001F0916" w:rsidP="00A31F78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4"/>
        </w:rPr>
        <w:object w:dxaOrig="5040" w:dyaOrig="800">
          <v:shape id="_x0000_i1321" type="#_x0000_t75" style="width:252.3pt;height:40.05pt" o:ole="">
            <v:imagedata r:id="rId615" o:title=""/>
          </v:shape>
          <o:OLEObject Type="Embed" ProgID="Equation.DSMT4" ShapeID="_x0000_i1321" DrawAspect="Content" ObjectID="_1674355816" r:id="rId616"/>
        </w:object>
      </w:r>
    </w:p>
    <w:p w:rsidR="00A31F78" w:rsidRDefault="00111F03" w:rsidP="00A31F78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从而</w:t>
      </w:r>
      <w:r w:rsidR="001F0916" w:rsidRPr="001F0916">
        <w:rPr>
          <w:position w:val="-50"/>
        </w:rPr>
        <w:object w:dxaOrig="1460" w:dyaOrig="1120">
          <v:shape id="_x0000_i1322" type="#_x0000_t75" style="width:73.25pt;height:55.7pt" o:ole="">
            <v:imagedata r:id="rId617" o:title=""/>
          </v:shape>
          <o:OLEObject Type="Embed" ProgID="Equation.DSMT4" ShapeID="_x0000_i1322" DrawAspect="Content" ObjectID="_1674355817" r:id="rId618"/>
        </w:object>
      </w:r>
      <w:r w:rsidR="00A31F78">
        <w:rPr>
          <w:rFonts w:ascii="宋体" w:hAnsi="宋体" w:cs="宋体" w:hint="eastAsia"/>
          <w:kern w:val="0"/>
          <w:szCs w:val="21"/>
        </w:rPr>
        <w:t>．它的特征值也是</w:t>
      </w:r>
      <w:r w:rsidR="001F0916" w:rsidRPr="001F0916">
        <w:rPr>
          <w:position w:val="-12"/>
        </w:rPr>
        <w:object w:dxaOrig="639" w:dyaOrig="360">
          <v:shape id="_x0000_i1323" type="#_x0000_t75" style="width:31.95pt;height:18.15pt" o:ole="">
            <v:imagedata r:id="rId619" o:title=""/>
          </v:shape>
          <o:OLEObject Type="Embed" ProgID="Equation.DSMT4" ShapeID="_x0000_i1323" DrawAspect="Content" ObjectID="_1674355818" r:id="rId620"/>
        </w:object>
      </w:r>
      <w:r w:rsidR="00A31F78">
        <w:rPr>
          <w:rFonts w:ascii="宋体" w:hAnsi="宋体" w:cs="宋体" w:hint="eastAsia"/>
          <w:kern w:val="0"/>
          <w:szCs w:val="21"/>
        </w:rPr>
        <w:t>,</w:t>
      </w:r>
      <w:r w:rsidR="001F0916" w:rsidRPr="001F0916">
        <w:rPr>
          <w:position w:val="-12"/>
        </w:rPr>
        <w:object w:dxaOrig="620" w:dyaOrig="360">
          <v:shape id="_x0000_i1324" type="#_x0000_t75" style="width:31.3pt;height:18.15pt" o:ole="">
            <v:imagedata r:id="rId621" o:title=""/>
          </v:shape>
          <o:OLEObject Type="Embed" ProgID="Equation.DSMT4" ShapeID="_x0000_i1324" DrawAspect="Content" ObjectID="_1674355819" r:id="rId622"/>
        </w:object>
      </w:r>
      <w:r w:rsidR="00A31F78">
        <w:rPr>
          <w:rFonts w:ascii="宋体" w:hAnsi="宋体" w:cs="宋体" w:hint="eastAsia"/>
          <w:kern w:val="0"/>
          <w:szCs w:val="21"/>
        </w:rPr>
        <w:t>,</w:t>
      </w:r>
      <w:r w:rsidR="001F0916" w:rsidRPr="001F0916">
        <w:rPr>
          <w:position w:val="-12"/>
        </w:rPr>
        <w:object w:dxaOrig="639" w:dyaOrig="360">
          <v:shape id="_x0000_i1325" type="#_x0000_t75" style="width:31.95pt;height:18.15pt" o:ole="">
            <v:imagedata r:id="rId623" o:title=""/>
          </v:shape>
          <o:OLEObject Type="Embed" ProgID="Equation.DSMT4" ShapeID="_x0000_i1325" DrawAspect="Content" ObjectID="_1674355820" r:id="rId624"/>
        </w:object>
      </w:r>
      <w:r w:rsidR="00A31F78"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当</w:t>
      </w:r>
      <w:r w:rsidR="001F0916" w:rsidRPr="001F0916">
        <w:rPr>
          <w:position w:val="-12"/>
        </w:rPr>
        <w:object w:dxaOrig="639" w:dyaOrig="360">
          <v:shape id="_x0000_i1326" type="#_x0000_t75" style="width:31.95pt;height:18.15pt" o:ole="">
            <v:imagedata r:id="rId625" o:title=""/>
          </v:shape>
          <o:OLEObject Type="Embed" ProgID="Equation.DSMT4" ShapeID="_x0000_i1326" DrawAspect="Content" ObjectID="_1674355821" r:id="rId626"/>
        </w:object>
      </w:r>
      <w:r>
        <w:rPr>
          <w:rFonts w:ascii="宋体" w:hAnsi="宋体" w:cs="宋体" w:hint="eastAsia"/>
          <w:kern w:val="0"/>
          <w:szCs w:val="21"/>
        </w:rPr>
        <w:t>时</w:t>
      </w:r>
      <w:r w:rsidR="00A31F78">
        <w:rPr>
          <w:rFonts w:ascii="宋体" w:hAnsi="宋体" w:cs="宋体" w:hint="eastAsia"/>
          <w:kern w:val="0"/>
          <w:szCs w:val="21"/>
        </w:rPr>
        <w:t>，求</w:t>
      </w:r>
      <w:r>
        <w:rPr>
          <w:rFonts w:ascii="宋体" w:hAnsi="宋体" w:cs="宋体" w:hint="eastAsia"/>
          <w:kern w:val="0"/>
          <w:szCs w:val="21"/>
        </w:rPr>
        <w:t>得</w:t>
      </w:r>
      <w:r w:rsidR="00A31F78">
        <w:rPr>
          <w:rFonts w:ascii="宋体" w:hAnsi="宋体" w:cs="宋体" w:hint="eastAsia"/>
          <w:kern w:val="0"/>
          <w:szCs w:val="21"/>
        </w:rPr>
        <w:t>特征向量</w:t>
      </w:r>
      <w:r w:rsidR="001F0916" w:rsidRPr="001F0916">
        <w:rPr>
          <w:position w:val="-12"/>
        </w:rPr>
        <w:object w:dxaOrig="1440" w:dyaOrig="380">
          <v:shape id="_x0000_i1327" type="#_x0000_t75" style="width:1in;height:18.8pt" o:ole="">
            <v:imagedata r:id="rId627" o:title=""/>
          </v:shape>
          <o:OLEObject Type="Embed" ProgID="Equation.DSMT4" ShapeID="_x0000_i1327" DrawAspect="Content" ObjectID="_1674355822" r:id="rId628"/>
        </w:object>
      </w:r>
      <w:r w:rsidR="00A31F78">
        <w:rPr>
          <w:rFonts w:ascii="宋体" w:hAnsi="宋体" w:cs="宋体" w:hint="eastAsia"/>
          <w:kern w:val="0"/>
          <w:szCs w:val="21"/>
        </w:rPr>
        <w:t>；</w:t>
      </w:r>
      <w:r>
        <w:rPr>
          <w:rFonts w:ascii="宋体" w:hAnsi="宋体" w:cs="宋体" w:hint="eastAsia"/>
          <w:kern w:val="0"/>
          <w:szCs w:val="21"/>
        </w:rPr>
        <w:t>当</w:t>
      </w:r>
      <w:r w:rsidR="001F0916" w:rsidRPr="001F0916">
        <w:rPr>
          <w:position w:val="-12"/>
        </w:rPr>
        <w:object w:dxaOrig="620" w:dyaOrig="360">
          <v:shape id="_x0000_i1328" type="#_x0000_t75" style="width:31.3pt;height:18.15pt" o:ole="">
            <v:imagedata r:id="rId629" o:title=""/>
          </v:shape>
          <o:OLEObject Type="Embed" ProgID="Equation.DSMT4" ShapeID="_x0000_i1328" DrawAspect="Content" ObjectID="_1674355823" r:id="rId630"/>
        </w:object>
      </w:r>
      <w:r>
        <w:rPr>
          <w:rFonts w:ascii="宋体" w:hAnsi="宋体" w:cs="宋体" w:hint="eastAsia"/>
          <w:kern w:val="0"/>
          <w:szCs w:val="21"/>
        </w:rPr>
        <w:t>时</w:t>
      </w:r>
      <w:r w:rsidR="00A31F78">
        <w:rPr>
          <w:rFonts w:ascii="宋体" w:hAnsi="宋体" w:cs="宋体" w:hint="eastAsia"/>
          <w:kern w:val="0"/>
          <w:szCs w:val="21"/>
        </w:rPr>
        <w:t>，求得特征向量</w:t>
      </w:r>
      <w:r w:rsidR="001F0916" w:rsidRPr="001F0916">
        <w:rPr>
          <w:position w:val="-12"/>
        </w:rPr>
        <w:object w:dxaOrig="1440" w:dyaOrig="380">
          <v:shape id="_x0000_i1329" type="#_x0000_t75" style="width:1in;height:18.8pt" o:ole="">
            <v:imagedata r:id="rId631" o:title=""/>
          </v:shape>
          <o:OLEObject Type="Embed" ProgID="Equation.DSMT4" ShapeID="_x0000_i1329" DrawAspect="Content" ObjectID="_1674355824" r:id="rId632"/>
        </w:object>
      </w:r>
      <w:r w:rsidR="00A31F78">
        <w:rPr>
          <w:rFonts w:ascii="宋体" w:hAnsi="宋体" w:cs="宋体" w:hint="eastAsia"/>
          <w:kern w:val="0"/>
          <w:szCs w:val="21"/>
        </w:rPr>
        <w:t>；</w:t>
      </w:r>
      <w:r>
        <w:rPr>
          <w:rFonts w:ascii="宋体" w:hAnsi="宋体" w:cs="宋体" w:hint="eastAsia"/>
          <w:kern w:val="0"/>
          <w:szCs w:val="21"/>
        </w:rPr>
        <w:t>当</w:t>
      </w:r>
      <w:r w:rsidR="001F0916" w:rsidRPr="001F0916">
        <w:rPr>
          <w:position w:val="-12"/>
        </w:rPr>
        <w:object w:dxaOrig="639" w:dyaOrig="360">
          <v:shape id="_x0000_i1330" type="#_x0000_t75" style="width:31.95pt;height:18.15pt" o:ole="">
            <v:imagedata r:id="rId633" o:title=""/>
          </v:shape>
          <o:OLEObject Type="Embed" ProgID="Equation.DSMT4" ShapeID="_x0000_i1330" DrawAspect="Content" ObjectID="_1674355825" r:id="rId634"/>
        </w:object>
      </w:r>
      <w:r>
        <w:rPr>
          <w:rFonts w:ascii="宋体" w:hAnsi="宋体" w:cs="宋体" w:hint="eastAsia"/>
          <w:kern w:val="0"/>
          <w:szCs w:val="21"/>
        </w:rPr>
        <w:t>时</w:t>
      </w:r>
      <w:r w:rsidR="00A31F78">
        <w:rPr>
          <w:rFonts w:ascii="宋体" w:hAnsi="宋体" w:cs="宋体" w:hint="eastAsia"/>
          <w:kern w:val="0"/>
          <w:szCs w:val="21"/>
        </w:rPr>
        <w:t>，求得特征向量</w:t>
      </w:r>
      <w:r w:rsidR="001F0916" w:rsidRPr="001F0916">
        <w:rPr>
          <w:position w:val="-12"/>
        </w:rPr>
        <w:object w:dxaOrig="1300" w:dyaOrig="380">
          <v:shape id="_x0000_i1331" type="#_x0000_t75" style="width:65.1pt;height:18.8pt" o:ole="">
            <v:imagedata r:id="rId635" o:title=""/>
          </v:shape>
          <o:OLEObject Type="Embed" ProgID="Equation.DSMT4" ShapeID="_x0000_i1331" DrawAspect="Content" ObjectID="_1674355826" r:id="rId636"/>
        </w:object>
      </w:r>
      <w:r w:rsidR="00A31F78">
        <w:rPr>
          <w:rFonts w:ascii="宋体" w:hAnsi="宋体" w:cs="SymbolMT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由实对称矩阵不同特征值对应的特征向量相互正交,可知</w:t>
      </w:r>
      <w:r w:rsidR="001F0916" w:rsidRPr="001F0916">
        <w:rPr>
          <w:position w:val="-12"/>
        </w:rPr>
        <w:object w:dxaOrig="920" w:dyaOrig="360">
          <v:shape id="_x0000_i1332" type="#_x0000_t75" style="width:45.7pt;height:18.15pt" o:ole="">
            <v:imagedata r:id="rId637" o:title=""/>
          </v:shape>
          <o:OLEObject Type="Embed" ProgID="Equation.DSMT4" ShapeID="_x0000_i1332" DrawAspect="Content" ObjectID="_1674355827" r:id="rId638"/>
        </w:object>
      </w:r>
      <w:r>
        <w:rPr>
          <w:rFonts w:ascii="宋体" w:hAnsi="宋体" w:cs="宋体" w:hint="eastAsia"/>
          <w:kern w:val="0"/>
          <w:szCs w:val="21"/>
        </w:rPr>
        <w:t>相互正交</w:t>
      </w:r>
      <w:r w:rsidR="00A31F78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将</w:t>
      </w:r>
      <w:r w:rsidR="001F0916" w:rsidRPr="001F0916">
        <w:rPr>
          <w:position w:val="-12"/>
        </w:rPr>
        <w:object w:dxaOrig="920" w:dyaOrig="360">
          <v:shape id="_x0000_i1333" type="#_x0000_t75" style="width:45.7pt;height:18.15pt" o:ole="">
            <v:imagedata r:id="rId639" o:title=""/>
          </v:shape>
          <o:OLEObject Type="Embed" ProgID="Equation.DSMT4" ShapeID="_x0000_i1333" DrawAspect="Content" ObjectID="_1674355828" r:id="rId640"/>
        </w:object>
      </w:r>
      <w:r>
        <w:rPr>
          <w:rFonts w:ascii="宋体" w:hAnsi="宋体" w:cs="宋体" w:hint="eastAsia"/>
          <w:kern w:val="0"/>
          <w:szCs w:val="21"/>
        </w:rPr>
        <w:t>单位化,得</w:t>
      </w:r>
      <w:r w:rsidR="00A31F78">
        <w:rPr>
          <w:rFonts w:ascii="宋体" w:hAnsi="宋体" w:cs="宋体" w:hint="eastAsia"/>
          <w:kern w:val="0"/>
          <w:szCs w:val="21"/>
        </w:rPr>
        <w:t>所求的正交矩阵</w:t>
      </w:r>
    </w:p>
    <w:p w:rsidR="00111F03" w:rsidRPr="00A31F78" w:rsidRDefault="001F0916" w:rsidP="00A31F78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00"/>
        </w:rPr>
        <w:object w:dxaOrig="5580" w:dyaOrig="2120">
          <v:shape id="_x0000_i1334" type="#_x0000_t75" style="width:279.25pt;height:105.8pt" o:ole="">
            <v:imagedata r:id="rId641" o:title=""/>
          </v:shape>
          <o:OLEObject Type="Embed" ProgID="Equation.DSMT4" ShapeID="_x0000_i1334" DrawAspect="Content" ObjectID="_1674355829" r:id="rId642"/>
        </w:objec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Pr="00111F03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十一、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本题满分4分</w:t>
      </w:r>
      <w:r w:rsidR="004C0BD7">
        <w:rPr>
          <w:rFonts w:hint="eastAsia"/>
          <w:kern w:val="0"/>
        </w:rPr>
        <w:t>）</w:t>
      </w:r>
    </w:p>
    <w:p w:rsidR="00362AA8" w:rsidRPr="004C0BD7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</w:t>
      </w:r>
      <w:r w:rsidR="001F0916" w:rsidRPr="00025957">
        <w:rPr>
          <w:position w:val="-4"/>
        </w:rPr>
        <w:object w:dxaOrig="220" w:dyaOrig="260">
          <v:shape id="_x0000_i1335" type="#_x0000_t75" style="width:11.25pt;height:13.15pt" o:ole="">
            <v:imagedata r:id="rId643" o:title=""/>
          </v:shape>
          <o:OLEObject Type="Embed" ProgID="Equation.DSMT4" ShapeID="_x0000_i1335" DrawAspect="Content" ObjectID="_1674355830" r:id="rId644"/>
        </w:object>
      </w:r>
      <w:r>
        <w:rPr>
          <w:rFonts w:ascii="宋体" w:hAnsi="宋体" w:cs="宋体" w:hint="eastAsia"/>
          <w:kern w:val="0"/>
          <w:szCs w:val="21"/>
        </w:rPr>
        <w:t>是</w:t>
      </w:r>
      <w:r w:rsidR="001F0916" w:rsidRPr="00025957">
        <w:rPr>
          <w:position w:val="-4"/>
        </w:rPr>
        <w:object w:dxaOrig="200" w:dyaOrig="200">
          <v:shape id="_x0000_i1336" type="#_x0000_t75" style="width:10pt;height:10pt" o:ole="">
            <v:imagedata r:id="rId645" o:title=""/>
          </v:shape>
          <o:OLEObject Type="Embed" ProgID="Equation.DSMT4" ShapeID="_x0000_i1336" DrawAspect="Content" ObjectID="_1674355831" r:id="rId646"/>
        </w:object>
      </w:r>
      <w:r>
        <w:rPr>
          <w:rFonts w:ascii="宋体" w:hAnsi="宋体" w:cs="宋体" w:hint="eastAsia"/>
          <w:kern w:val="0"/>
          <w:szCs w:val="21"/>
        </w:rPr>
        <w:t>阶矩阵,若存在正整数</w:t>
      </w:r>
      <w:r w:rsidR="001F0916" w:rsidRPr="00025957">
        <w:rPr>
          <w:position w:val="-4"/>
        </w:rPr>
        <w:object w:dxaOrig="200" w:dyaOrig="260">
          <v:shape id="_x0000_i1337" type="#_x0000_t75" style="width:10pt;height:13.15pt" o:ole="">
            <v:imagedata r:id="rId647" o:title=""/>
          </v:shape>
          <o:OLEObject Type="Embed" ProgID="Equation.DSMT4" ShapeID="_x0000_i1337" DrawAspect="Content" ObjectID="_1674355832" r:id="rId648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使线性方程组</w:t>
      </w:r>
      <w:r w:rsidR="001F0916" w:rsidRPr="001F0916">
        <w:rPr>
          <w:position w:val="-6"/>
        </w:rPr>
        <w:object w:dxaOrig="800" w:dyaOrig="320">
          <v:shape id="_x0000_i1338" type="#_x0000_t75" style="width:40.05pt;height:16.3pt" o:ole="">
            <v:imagedata r:id="rId649" o:title=""/>
          </v:shape>
          <o:OLEObject Type="Embed" ProgID="Equation.DSMT4" ShapeID="_x0000_i1338" DrawAspect="Content" ObjectID="_1674355833" r:id="rId650"/>
        </w:object>
      </w:r>
      <w:r>
        <w:rPr>
          <w:rFonts w:ascii="宋体" w:hAnsi="宋体" w:cs="宋体" w:hint="eastAsia"/>
          <w:kern w:val="0"/>
          <w:szCs w:val="21"/>
        </w:rPr>
        <w:t>有解向量</w:t>
      </w:r>
      <w:r w:rsidR="001F0916" w:rsidRPr="001F0916">
        <w:rPr>
          <w:position w:val="-6"/>
        </w:rPr>
        <w:object w:dxaOrig="240" w:dyaOrig="220">
          <v:shape id="_x0000_i1339" type="#_x0000_t75" style="width:11.9pt;height:11.25pt" o:ole="">
            <v:imagedata r:id="rId651" o:title=""/>
          </v:shape>
          <o:OLEObject Type="Embed" ProgID="Equation.DSMT4" ShapeID="_x0000_i1339" DrawAspect="Content" ObjectID="_1674355834" r:id="rId652"/>
        </w:object>
      </w:r>
      <w:r>
        <w:rPr>
          <w:rFonts w:ascii="宋体" w:hAnsi="宋体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且</w:t>
      </w:r>
      <w:r w:rsidR="001F0916" w:rsidRPr="001F0916">
        <w:rPr>
          <w:position w:val="-6"/>
        </w:rPr>
        <w:object w:dxaOrig="980" w:dyaOrig="320">
          <v:shape id="_x0000_i1340" type="#_x0000_t75" style="width:48.85pt;height:16.3pt" o:ole="">
            <v:imagedata r:id="rId653" o:title=""/>
          </v:shape>
          <o:OLEObject Type="Embed" ProgID="Equation.DSMT4" ShapeID="_x0000_i1340" DrawAspect="Content" ObjectID="_1674355835" r:id="rId654"/>
        </w:object>
      </w:r>
      <w:r>
        <w:rPr>
          <w:rFonts w:ascii="宋体" w:hAnsi="宋体" w:cs="宋体" w:hint="eastAsia"/>
          <w:kern w:val="0"/>
          <w:szCs w:val="21"/>
        </w:rPr>
        <w:t>,证明：向量组</w:t>
      </w:r>
      <w:r w:rsidR="001F0916" w:rsidRPr="001F0916">
        <w:rPr>
          <w:position w:val="-8"/>
        </w:rPr>
        <w:object w:dxaOrig="1560" w:dyaOrig="340">
          <v:shape id="_x0000_i1341" type="#_x0000_t75" style="width:78.25pt;height:16.9pt" o:ole="">
            <v:imagedata r:id="rId655" o:title=""/>
          </v:shape>
          <o:OLEObject Type="Embed" ProgID="Equation.DSMT4" ShapeID="_x0000_i1341" DrawAspect="Content" ObjectID="_1674355836" r:id="rId656"/>
        </w:object>
      </w:r>
      <w:r>
        <w:rPr>
          <w:rFonts w:ascii="宋体" w:hAnsi="宋体" w:cs="宋体" w:hint="eastAsia"/>
          <w:kern w:val="0"/>
          <w:szCs w:val="21"/>
        </w:rPr>
        <w:t>是线性无关的</w:t>
      </w:r>
      <w:r w:rsidR="001F6326">
        <w:rPr>
          <w:rFonts w:ascii="宋体" w:hAnsi="宋体" w:hint="eastAsia"/>
          <w:kern w:val="0"/>
          <w:szCs w:val="21"/>
        </w:rPr>
        <w:t>．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1F6326">
      <w:pPr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111F03">
        <w:rPr>
          <w:rFonts w:ascii="宋体" w:hAnsi="宋体" w:cs="宋体" w:hint="eastAsia"/>
          <w:kern w:val="0"/>
          <w:szCs w:val="21"/>
        </w:rPr>
        <w:t>设有常数</w:t>
      </w:r>
      <w:r w:rsidR="001F0916" w:rsidRPr="001F0916">
        <w:rPr>
          <w:position w:val="-12"/>
        </w:rPr>
        <w:object w:dxaOrig="1300" w:dyaOrig="360">
          <v:shape id="_x0000_i1342" type="#_x0000_t75" style="width:65.1pt;height:18.15pt" o:ole="">
            <v:imagedata r:id="rId657" o:title=""/>
          </v:shape>
          <o:OLEObject Type="Embed" ProgID="Equation.DSMT4" ShapeID="_x0000_i1342" DrawAspect="Content" ObjectID="_1674355837" r:id="rId658"/>
        </w:object>
      </w:r>
      <w:r w:rsidR="001F6326">
        <w:rPr>
          <w:rFonts w:ascii="宋体" w:hAnsi="宋体" w:cs="宋体" w:hint="eastAsia"/>
          <w:kern w:val="0"/>
          <w:szCs w:val="21"/>
        </w:rPr>
        <w:t>，</w:t>
      </w:r>
      <w:r w:rsidR="00111F03">
        <w:rPr>
          <w:rFonts w:ascii="宋体" w:hAnsi="宋体" w:cs="宋体" w:hint="eastAsia"/>
          <w:kern w:val="0"/>
          <w:szCs w:val="21"/>
        </w:rPr>
        <w:t>使得</w:t>
      </w:r>
    </w:p>
    <w:p w:rsidR="00111F03" w:rsidRDefault="001F0916" w:rsidP="001F6326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2"/>
        </w:rPr>
        <w:object w:dxaOrig="3120" w:dyaOrig="380">
          <v:shape id="_x0000_i1343" type="#_x0000_t75" style="width:155.9pt;height:18.8pt" o:ole="">
            <v:imagedata r:id="rId659" o:title=""/>
          </v:shape>
          <o:OLEObject Type="Embed" ProgID="Equation.DSMT4" ShapeID="_x0000_i1343" DrawAspect="Content" ObjectID="_1674355838" r:id="rId660"/>
        </w:object>
      </w:r>
    </w:p>
    <w:p w:rsidR="00111F03" w:rsidRDefault="00111F03" w:rsidP="001F6326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两边左乘</w:t>
      </w:r>
      <w:r w:rsidR="001F0916" w:rsidRPr="00025957">
        <w:rPr>
          <w:position w:val="-4"/>
        </w:rPr>
        <w:object w:dxaOrig="480" w:dyaOrig="300">
          <v:shape id="_x0000_i1344" type="#_x0000_t75" style="width:23.8pt;height:15.05pt" o:ole="">
            <v:imagedata r:id="rId661" o:title=""/>
          </v:shape>
          <o:OLEObject Type="Embed" ProgID="Equation.DSMT4" ShapeID="_x0000_i1344" DrawAspect="Content" ObjectID="_1674355839" r:id="rId662"/>
        </w:object>
      </w:r>
      <w:r>
        <w:rPr>
          <w:rFonts w:ascii="宋体" w:hAnsi="宋体" w:cs="宋体" w:hint="eastAsia"/>
          <w:kern w:val="0"/>
          <w:szCs w:val="21"/>
        </w:rPr>
        <w:t>,则有</w:t>
      </w:r>
    </w:p>
    <w:p w:rsidR="00111F03" w:rsidRDefault="001F0916" w:rsidP="001F6326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6"/>
        </w:rPr>
        <w:object w:dxaOrig="4080" w:dyaOrig="840">
          <v:shape id="_x0000_i1345" type="#_x0000_t75" style="width:204.1pt;height:41.95pt" o:ole="">
            <v:imagedata r:id="rId663" o:title=""/>
          </v:shape>
          <o:OLEObject Type="Embed" ProgID="Equation.DSMT4" ShapeID="_x0000_i1345" DrawAspect="Content" ObjectID="_1674355840" r:id="rId664"/>
        </w:object>
      </w:r>
    </w:p>
    <w:p w:rsidR="00111F03" w:rsidRPr="001F6326" w:rsidRDefault="00111F03" w:rsidP="001F6326">
      <w:pPr>
        <w:autoSpaceDE w:val="0"/>
        <w:autoSpaceDN w:val="0"/>
        <w:adjustRightInd w:val="0"/>
        <w:ind w:leftChars="200" w:left="480"/>
        <w:jc w:val="left"/>
        <w:rPr>
          <w:rFonts w:ascii="宋体" w:hAnsi="宋体" w:cs="SymbolMT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因</w:t>
      </w:r>
      <w:r w:rsidR="001F0916" w:rsidRPr="001F0916">
        <w:rPr>
          <w:position w:val="-6"/>
        </w:rPr>
        <w:object w:dxaOrig="820" w:dyaOrig="320">
          <v:shape id="_x0000_i1346" type="#_x0000_t75" style="width:40.7pt;height:16.3pt" o:ole="">
            <v:imagedata r:id="rId665" o:title=""/>
          </v:shape>
          <o:OLEObject Type="Embed" ProgID="Equation.DSMT4" ShapeID="_x0000_i1346" DrawAspect="Content" ObjectID="_1674355841" r:id="rId666"/>
        </w:object>
      </w:r>
      <w:r>
        <w:rPr>
          <w:rFonts w:ascii="宋体" w:hAnsi="宋体" w:cs="宋体" w:hint="eastAsia"/>
          <w:kern w:val="0"/>
          <w:szCs w:val="21"/>
        </w:rPr>
        <w:t>,</w:t>
      </w:r>
      <w:r w:rsidR="001F6326">
        <w:rPr>
          <w:rFonts w:ascii="宋体" w:hAnsi="宋体" w:cs="宋体" w:hint="eastAsia"/>
          <w:kern w:val="0"/>
          <w:szCs w:val="21"/>
        </w:rPr>
        <w:t>从而有</w:t>
      </w:r>
      <w:r w:rsidR="001F0916" w:rsidRPr="001F0916">
        <w:rPr>
          <w:position w:val="-12"/>
        </w:rPr>
        <w:object w:dxaOrig="1180" w:dyaOrig="380">
          <v:shape id="_x0000_i1347" type="#_x0000_t75" style="width:58.85pt;height:18.8pt" o:ole="">
            <v:imagedata r:id="rId667" o:title=""/>
          </v:shape>
          <o:OLEObject Type="Embed" ProgID="Equation.DSMT4" ShapeID="_x0000_i1347" DrawAspect="Content" ObjectID="_1674355842" r:id="rId668"/>
        </w:object>
      </w:r>
      <w:r w:rsidR="001F6326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由题设</w:t>
      </w:r>
      <w:r w:rsidR="001F0916" w:rsidRPr="001F0916">
        <w:rPr>
          <w:position w:val="-6"/>
        </w:rPr>
        <w:object w:dxaOrig="980" w:dyaOrig="320">
          <v:shape id="_x0000_i1348" type="#_x0000_t75" style="width:48.85pt;height:16.3pt" o:ole="">
            <v:imagedata r:id="rId669" o:title=""/>
          </v:shape>
          <o:OLEObject Type="Embed" ProgID="Equation.DSMT4" ShapeID="_x0000_i1348" DrawAspect="Content" ObjectID="_1674355843" r:id="rId670"/>
        </w:object>
      </w:r>
      <w:r>
        <w:rPr>
          <w:rFonts w:ascii="宋体" w:hAnsi="宋体" w:cs="宋体" w:hint="eastAsia"/>
          <w:kern w:val="0"/>
          <w:szCs w:val="21"/>
        </w:rPr>
        <w:t>,所以</w:t>
      </w:r>
      <w:r w:rsidR="001F0916" w:rsidRPr="001F0916">
        <w:rPr>
          <w:position w:val="-12"/>
        </w:rPr>
        <w:object w:dxaOrig="639" w:dyaOrig="360">
          <v:shape id="_x0000_i1349" type="#_x0000_t75" style="width:31.95pt;height:18.15pt" o:ole="">
            <v:imagedata r:id="rId671" o:title=""/>
          </v:shape>
          <o:OLEObject Type="Embed" ProgID="Equation.DSMT4" ShapeID="_x0000_i1349" DrawAspect="Content" ObjectID="_1674355844" r:id="rId672"/>
        </w:object>
      </w:r>
      <w:r w:rsidR="001F6326">
        <w:rPr>
          <w:rFonts w:ascii="宋体" w:hAnsi="宋体" w:cs="宋体" w:hint="eastAsia"/>
          <w:kern w:val="0"/>
          <w:szCs w:val="21"/>
        </w:rPr>
        <w:t>．于是</w:t>
      </w:r>
    </w:p>
    <w:p w:rsidR="00111F03" w:rsidRDefault="001F0916" w:rsidP="001F6326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2"/>
        </w:rPr>
        <w:object w:dxaOrig="2540" w:dyaOrig="380">
          <v:shape id="_x0000_i1350" type="#_x0000_t75" style="width:127.1pt;height:18.8pt" o:ole="">
            <v:imagedata r:id="rId673" o:title=""/>
          </v:shape>
          <o:OLEObject Type="Embed" ProgID="Equation.DSMT4" ShapeID="_x0000_i1350" DrawAspect="Content" ObjectID="_1674355845" r:id="rId674"/>
        </w:object>
      </w:r>
    </w:p>
    <w:p w:rsidR="001F6326" w:rsidRDefault="00111F03" w:rsidP="001F6326">
      <w:pPr>
        <w:tabs>
          <w:tab w:val="left" w:pos="1980"/>
          <w:tab w:val="left" w:pos="2160"/>
        </w:tabs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两边左乘</w:t>
      </w:r>
      <w:r w:rsidR="001F0916" w:rsidRPr="00025957">
        <w:rPr>
          <w:position w:val="-4"/>
        </w:rPr>
        <w:object w:dxaOrig="480" w:dyaOrig="300">
          <v:shape id="_x0000_i1351" type="#_x0000_t75" style="width:23.8pt;height:15.05pt" o:ole="">
            <v:imagedata r:id="rId675" o:title=""/>
          </v:shape>
          <o:OLEObject Type="Embed" ProgID="Equation.DSMT4" ShapeID="_x0000_i1351" DrawAspect="Content" ObjectID="_1674355846" r:id="rId676"/>
        </w:object>
      </w:r>
      <w:r>
        <w:rPr>
          <w:rFonts w:ascii="宋体" w:hAnsi="宋体" w:cs="宋体" w:hint="eastAsia"/>
          <w:kern w:val="0"/>
          <w:szCs w:val="21"/>
        </w:rPr>
        <w:t>,则有</w:t>
      </w:r>
    </w:p>
    <w:p w:rsidR="00111F03" w:rsidRDefault="001F0916" w:rsidP="001F6326">
      <w:pPr>
        <w:tabs>
          <w:tab w:val="left" w:pos="1980"/>
          <w:tab w:val="left" w:pos="2160"/>
        </w:tabs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6"/>
        </w:rPr>
        <w:object w:dxaOrig="3340" w:dyaOrig="840">
          <v:shape id="_x0000_i1352" type="#_x0000_t75" style="width:167.15pt;height:41.95pt" o:ole="">
            <v:imagedata r:id="rId677" o:title=""/>
          </v:shape>
          <o:OLEObject Type="Embed" ProgID="Equation.DSMT4" ShapeID="_x0000_i1352" DrawAspect="Content" ObjectID="_1674355847" r:id="rId678"/>
        </w:object>
      </w:r>
    </w:p>
    <w:p w:rsidR="00111F03" w:rsidRPr="001F6326" w:rsidRDefault="00111F03" w:rsidP="001F6326">
      <w:pPr>
        <w:autoSpaceDE w:val="0"/>
        <w:autoSpaceDN w:val="0"/>
        <w:adjustRightInd w:val="0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同样由</w:t>
      </w:r>
      <w:r w:rsidR="001F0916" w:rsidRPr="001F0916">
        <w:rPr>
          <w:position w:val="-6"/>
        </w:rPr>
        <w:object w:dxaOrig="820" w:dyaOrig="320">
          <v:shape id="_x0000_i1353" type="#_x0000_t75" style="width:40.7pt;height:16.3pt" o:ole="">
            <v:imagedata r:id="rId679" o:title=""/>
          </v:shape>
          <o:OLEObject Type="Embed" ProgID="Equation.DSMT4" ShapeID="_x0000_i1353" DrawAspect="Content" ObjectID="_1674355848" r:id="rId680"/>
        </w:object>
      </w:r>
      <w:r w:rsidR="001F6326">
        <w:rPr>
          <w:rFonts w:ascii="宋体" w:hAnsi="宋体" w:cs="宋体" w:hint="eastAsia"/>
          <w:kern w:val="0"/>
          <w:szCs w:val="21"/>
        </w:rPr>
        <w:t>和</w:t>
      </w:r>
      <w:r w:rsidR="001F0916" w:rsidRPr="001F0916">
        <w:rPr>
          <w:position w:val="-6"/>
        </w:rPr>
        <w:object w:dxaOrig="980" w:dyaOrig="320">
          <v:shape id="_x0000_i1354" type="#_x0000_t75" style="width:48.85pt;height:16.3pt" o:ole="">
            <v:imagedata r:id="rId681" o:title=""/>
          </v:shape>
          <o:OLEObject Type="Embed" ProgID="Equation.DSMT4" ShapeID="_x0000_i1354" DrawAspect="Content" ObjectID="_1674355849" r:id="rId682"/>
        </w:object>
      </w:r>
      <w:r w:rsidR="001F6326">
        <w:rPr>
          <w:rFonts w:ascii="宋体" w:hAnsi="宋体" w:cs="宋体" w:hint="eastAsia"/>
          <w:kern w:val="0"/>
          <w:szCs w:val="21"/>
        </w:rPr>
        <w:t>得</w:t>
      </w:r>
      <w:r w:rsidR="001F0916" w:rsidRPr="001F0916">
        <w:rPr>
          <w:position w:val="-12"/>
        </w:rPr>
        <w:object w:dxaOrig="639" w:dyaOrig="360">
          <v:shape id="_x0000_i1355" type="#_x0000_t75" style="width:31.95pt;height:18.15pt" o:ole="">
            <v:imagedata r:id="rId683" o:title=""/>
          </v:shape>
          <o:OLEObject Type="Embed" ProgID="Equation.DSMT4" ShapeID="_x0000_i1355" DrawAspect="Content" ObjectID="_1674355850" r:id="rId684"/>
        </w:object>
      </w:r>
      <w:r w:rsidR="001F6326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类似地可证明</w:t>
      </w:r>
      <w:r w:rsidR="001F0916" w:rsidRPr="001F0916">
        <w:rPr>
          <w:position w:val="-12"/>
        </w:rPr>
        <w:object w:dxaOrig="1660" w:dyaOrig="360">
          <v:shape id="_x0000_i1356" type="#_x0000_t75" style="width:83.25pt;height:18.15pt" o:ole="">
            <v:imagedata r:id="rId685" o:title=""/>
          </v:shape>
          <o:OLEObject Type="Embed" ProgID="Equation.DSMT4" ShapeID="_x0000_i1356" DrawAspect="Content" ObjectID="_1674355851" r:id="rId686"/>
        </w:object>
      </w:r>
      <w:r w:rsidR="001F6326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因此向量组</w:t>
      </w:r>
      <w:r w:rsidR="001F0916" w:rsidRPr="001F0916">
        <w:rPr>
          <w:position w:val="-8"/>
        </w:rPr>
        <w:object w:dxaOrig="1540" w:dyaOrig="340">
          <v:shape id="_x0000_i1357" type="#_x0000_t75" style="width:77pt;height:16.9pt" o:ole="">
            <v:imagedata r:id="rId687" o:title=""/>
          </v:shape>
          <o:OLEObject Type="Embed" ProgID="Equation.DSMT4" ShapeID="_x0000_i1357" DrawAspect="Content" ObjectID="_1674355852" r:id="rId688"/>
        </w:object>
      </w:r>
      <w:r>
        <w:rPr>
          <w:rFonts w:ascii="宋体" w:hAnsi="宋体" w:cs="宋体" w:hint="eastAsia"/>
          <w:kern w:val="0"/>
          <w:szCs w:val="21"/>
        </w:rPr>
        <w:t>是线性无关的</w:t>
      </w:r>
      <w:r w:rsidR="001F6326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Pr="00111F03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十二、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本题满分5分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已知线性方程组</w:t>
      </w:r>
    </w:p>
    <w:p w:rsidR="00362AA8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72"/>
        </w:rPr>
        <w:object w:dxaOrig="3340" w:dyaOrig="1560">
          <v:shape id="_x0000_i1358" type="#_x0000_t75" style="width:167.15pt;height:78.25pt" o:ole="">
            <v:imagedata r:id="rId689" o:title=""/>
          </v:shape>
          <o:OLEObject Type="Embed" ProgID="Equation.DSMT4" ShapeID="_x0000_i1358" DrawAspect="Content" ObjectID="_1674355853" r:id="rId690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的一个基础解系为</w:t>
      </w:r>
      <w:r w:rsidR="001F0916" w:rsidRPr="001F0916">
        <w:rPr>
          <w:position w:val="-14"/>
        </w:rPr>
        <w:object w:dxaOrig="5480" w:dyaOrig="400">
          <v:shape id="_x0000_i1359" type="#_x0000_t75" style="width:274.25pt;height:20.05pt" o:ole="">
            <v:imagedata r:id="rId691" o:title=""/>
          </v:shape>
          <o:OLEObject Type="Embed" ProgID="Equation.DSMT4" ShapeID="_x0000_i1359" DrawAspect="Content" ObjectID="_1674355854" r:id="rId692"/>
        </w:object>
      </w:r>
      <w:r>
        <w:rPr>
          <w:rFonts w:ascii="宋体" w:hAnsi="宋体" w:cs="SymbolMT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试写出线性方程组</w:t>
      </w:r>
    </w:p>
    <w:p w:rsidR="00362AA8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72"/>
        </w:rPr>
        <w:object w:dxaOrig="3480" w:dyaOrig="1560">
          <v:shape id="_x0000_i1360" type="#_x0000_t75" style="width:174.05pt;height:78.25pt" o:ole="">
            <v:imagedata r:id="rId693" o:title=""/>
          </v:shape>
          <o:OLEObject Type="Embed" ProgID="Equation.DSMT4" ShapeID="_x0000_i1360" DrawAspect="Content" ObjectID="_1674355855" r:id="rId694"/>
        </w:objec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的通解,并说明理由</w:t>
      </w:r>
      <w:r>
        <w:rPr>
          <w:rFonts w:ascii="宋体" w:hAnsi="宋体"/>
          <w:kern w:val="0"/>
          <w:szCs w:val="21"/>
        </w:rPr>
        <w:t>.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F62769" w:rsidRPr="00F62769" w:rsidRDefault="00CB360A" w:rsidP="00F62769">
      <w:pPr>
        <w:autoSpaceDE w:val="0"/>
        <w:autoSpaceDN w:val="0"/>
        <w:adjustRightInd w:val="0"/>
        <w:rPr>
          <w:rFonts w:ascii="宋体" w:hAnsi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F62769">
        <w:rPr>
          <w:rFonts w:ascii="宋体" w:hAnsi="宋体" w:cs="宋体" w:hint="eastAsia"/>
          <w:kern w:val="0"/>
          <w:szCs w:val="21"/>
        </w:rPr>
        <w:t>方程组</w:t>
      </w:r>
      <w:r w:rsidR="00F62769" w:rsidRPr="00F62769">
        <w:rPr>
          <w:rFonts w:hint="eastAsia"/>
        </w:rPr>
        <w:t>(I</w:t>
      </w:r>
      <w:r w:rsidR="00F62769">
        <w:rPr>
          <w:rFonts w:hint="eastAsia"/>
        </w:rPr>
        <w:t>I</w:t>
      </w:r>
      <w:r w:rsidR="00F62769" w:rsidRPr="00F62769">
        <w:rPr>
          <w:rFonts w:hint="eastAsia"/>
        </w:rPr>
        <w:t>)</w:t>
      </w:r>
      <w:r w:rsidR="00111F03">
        <w:rPr>
          <w:rFonts w:ascii="宋体" w:hAnsi="宋体" w:cs="宋体" w:hint="eastAsia"/>
          <w:kern w:val="0"/>
          <w:szCs w:val="21"/>
        </w:rPr>
        <w:t>的通解为</w:t>
      </w:r>
      <w:r w:rsidR="001F0916" w:rsidRPr="001F0916">
        <w:rPr>
          <w:position w:val="-12"/>
        </w:rPr>
        <w:object w:dxaOrig="2100" w:dyaOrig="360">
          <v:shape id="_x0000_i1361" type="#_x0000_t75" style="width:105.2pt;height:18.15pt" o:ole="">
            <v:imagedata r:id="rId695" o:title=""/>
          </v:shape>
          <o:OLEObject Type="Embed" ProgID="Equation.DSMT4" ShapeID="_x0000_i1361" DrawAspect="Content" ObjectID="_1674355856" r:id="rId696"/>
        </w:object>
      </w:r>
      <w:r w:rsidR="00F62769">
        <w:rPr>
          <w:rFonts w:ascii="宋体" w:hAnsi="宋体" w:cs="宋体" w:hint="eastAsia"/>
          <w:kern w:val="0"/>
          <w:szCs w:val="21"/>
        </w:rPr>
        <w:t>，</w:t>
      </w:r>
      <w:r w:rsidR="00111F03">
        <w:rPr>
          <w:rFonts w:ascii="宋体" w:hAnsi="宋体" w:cs="宋体" w:hint="eastAsia"/>
          <w:kern w:val="0"/>
          <w:szCs w:val="21"/>
        </w:rPr>
        <w:t>其中</w:t>
      </w:r>
      <w:r w:rsidR="001F0916" w:rsidRPr="001F0916">
        <w:rPr>
          <w:position w:val="-12"/>
        </w:rPr>
        <w:object w:dxaOrig="1120" w:dyaOrig="360">
          <v:shape id="_x0000_i1362" type="#_x0000_t75" style="width:55.7pt;height:18.15pt" o:ole="">
            <v:imagedata r:id="rId697" o:title=""/>
          </v:shape>
          <o:OLEObject Type="Embed" ProgID="Equation.DSMT4" ShapeID="_x0000_i1362" DrawAspect="Content" ObjectID="_1674355857" r:id="rId698"/>
        </w:object>
      </w:r>
      <w:r w:rsidR="00F62769">
        <w:rPr>
          <w:rFonts w:ascii="宋体" w:hAnsi="宋体" w:cs="宋体" w:hint="eastAsia"/>
          <w:kern w:val="0"/>
          <w:szCs w:val="21"/>
        </w:rPr>
        <w:t>为任意常数</w:t>
      </w:r>
      <w:r w:rsidR="00F62769">
        <w:rPr>
          <w:rFonts w:ascii="宋体" w:hAnsi="宋体" w:hint="eastAsia"/>
          <w:kern w:val="0"/>
          <w:szCs w:val="21"/>
        </w:rPr>
        <w:t>，</w:t>
      </w:r>
    </w:p>
    <w:p w:rsidR="00111F03" w:rsidRPr="00F62769" w:rsidRDefault="001F0916" w:rsidP="00F62769">
      <w:pPr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14"/>
        </w:rPr>
        <w:object w:dxaOrig="6920" w:dyaOrig="400">
          <v:shape id="_x0000_i1363" type="#_x0000_t75" style="width:346.25pt;height:20.05pt" o:ole="">
            <v:imagedata r:id="rId699" o:title=""/>
          </v:shape>
          <o:OLEObject Type="Embed" ProgID="Equation.DSMT4" ShapeID="_x0000_i1363" DrawAspect="Content" ObjectID="_1674355858" r:id="rId700"/>
        </w:object>
      </w:r>
    </w:p>
    <w:p w:rsidR="00F62769" w:rsidRDefault="00111F03" w:rsidP="00F62769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 w:rsidRPr="00F62769">
        <w:rPr>
          <w:rFonts w:ascii="宋体" w:hAnsi="宋体" w:cs="宋体" w:hint="eastAsia"/>
          <w:b/>
          <w:kern w:val="0"/>
          <w:szCs w:val="21"/>
        </w:rPr>
        <w:t>理由</w:t>
      </w:r>
      <w:r>
        <w:rPr>
          <w:rFonts w:ascii="宋体" w:hAnsi="宋体" w:cs="宋体" w:hint="eastAsia"/>
          <w:kern w:val="0"/>
          <w:szCs w:val="21"/>
        </w:rPr>
        <w:t>：</w:t>
      </w:r>
      <w:r w:rsidR="00F62769" w:rsidRPr="00F62769">
        <w:rPr>
          <w:rFonts w:ascii="宋体" w:hAnsi="宋体" w:cs="宋体" w:hint="eastAsia"/>
          <w:kern w:val="0"/>
          <w:szCs w:val="21"/>
        </w:rPr>
        <w:t>分别记方程组</w:t>
      </w:r>
      <w:r w:rsidR="00F62769" w:rsidRPr="00F62769">
        <w:rPr>
          <w:rFonts w:hint="eastAsia"/>
        </w:rPr>
        <w:t>(I)</w:t>
      </w:r>
      <w:r w:rsidR="00F62769" w:rsidRPr="00F62769">
        <w:rPr>
          <w:rFonts w:hint="eastAsia"/>
        </w:rPr>
        <w:t>和</w:t>
      </w:r>
      <w:r w:rsidR="00F62769" w:rsidRPr="00F62769">
        <w:rPr>
          <w:rFonts w:hint="eastAsia"/>
        </w:rPr>
        <w:t>(II)</w:t>
      </w:r>
      <w:r w:rsidR="00F62769" w:rsidRPr="00F62769">
        <w:rPr>
          <w:rFonts w:ascii="宋体" w:hAnsi="宋体" w:cs="宋体" w:hint="eastAsia"/>
          <w:kern w:val="0"/>
          <w:szCs w:val="21"/>
        </w:rPr>
        <w:t>的系数矩阵为</w:t>
      </w:r>
      <w:r w:rsidR="001F0916" w:rsidRPr="00025957">
        <w:rPr>
          <w:position w:val="-4"/>
        </w:rPr>
        <w:object w:dxaOrig="220" w:dyaOrig="260">
          <v:shape id="_x0000_i1364" type="#_x0000_t75" style="width:11.25pt;height:13.15pt" o:ole="">
            <v:imagedata r:id="rId701" o:title=""/>
          </v:shape>
          <o:OLEObject Type="Embed" ProgID="Equation.DSMT4" ShapeID="_x0000_i1364" DrawAspect="Content" ObjectID="_1674355859" r:id="rId702"/>
        </w:object>
      </w:r>
      <w:r w:rsidR="00F62769">
        <w:rPr>
          <w:rFonts w:ascii="宋体" w:hAnsi="宋体" w:cs="宋体" w:hint="eastAsia"/>
          <w:kern w:val="0"/>
          <w:szCs w:val="21"/>
        </w:rPr>
        <w:t>和</w:t>
      </w:r>
      <w:r w:rsidR="001F0916" w:rsidRPr="00025957">
        <w:rPr>
          <w:position w:val="-4"/>
        </w:rPr>
        <w:object w:dxaOrig="220" w:dyaOrig="260">
          <v:shape id="_x0000_i1365" type="#_x0000_t75" style="width:11.25pt;height:13.15pt" o:ole="">
            <v:imagedata r:id="rId703" o:title=""/>
          </v:shape>
          <o:OLEObject Type="Embed" ProgID="Equation.DSMT4" ShapeID="_x0000_i1365" DrawAspect="Content" ObjectID="_1674355860" r:id="rId704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，则由</w:t>
      </w:r>
      <w:r w:rsidR="00F62769" w:rsidRPr="00F62769">
        <w:rPr>
          <w:rFonts w:hint="eastAsia"/>
        </w:rPr>
        <w:t>(I)</w:t>
      </w:r>
      <w:r w:rsidR="00F62769" w:rsidRPr="00F62769">
        <w:rPr>
          <w:rFonts w:ascii="宋体" w:hAnsi="宋体" w:cs="宋体" w:hint="eastAsia"/>
          <w:kern w:val="0"/>
          <w:szCs w:val="21"/>
        </w:rPr>
        <w:t>的已知基础解系可知</w:t>
      </w:r>
      <w:r w:rsidR="001F0916" w:rsidRPr="001F0916">
        <w:rPr>
          <w:position w:val="-6"/>
        </w:rPr>
        <w:object w:dxaOrig="840" w:dyaOrig="320">
          <v:shape id="_x0000_i1366" type="#_x0000_t75" style="width:41.95pt;height:16.3pt" o:ole="">
            <v:imagedata r:id="rId705" o:title=""/>
          </v:shape>
          <o:OLEObject Type="Embed" ProgID="Equation.DSMT4" ShapeID="_x0000_i1366" DrawAspect="Content" ObjectID="_1674355861" r:id="rId706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，于是</w:t>
      </w:r>
      <w:r w:rsidR="001F0916" w:rsidRPr="001F0916">
        <w:rPr>
          <w:position w:val="-16"/>
        </w:rPr>
        <w:object w:dxaOrig="1760" w:dyaOrig="499">
          <v:shape id="_x0000_i1367" type="#_x0000_t75" style="width:88.3pt;height:25.05pt" o:ole="">
            <v:imagedata r:id="rId707" o:title=""/>
          </v:shape>
          <o:OLEObject Type="Embed" ProgID="Equation.DSMT4" ShapeID="_x0000_i1367" DrawAspect="Content" ObjectID="_1674355862" r:id="rId708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，因此可知</w:t>
      </w:r>
      <w:r w:rsidR="001F0916" w:rsidRPr="00025957">
        <w:rPr>
          <w:position w:val="-4"/>
        </w:rPr>
        <w:object w:dxaOrig="220" w:dyaOrig="260">
          <v:shape id="_x0000_i1368" type="#_x0000_t75" style="width:11.25pt;height:13.15pt" o:ole="">
            <v:imagedata r:id="rId709" o:title=""/>
          </v:shape>
          <o:OLEObject Type="Embed" ProgID="Equation.DSMT4" ShapeID="_x0000_i1368" DrawAspect="Content" ObjectID="_1674355863" r:id="rId710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的</w:t>
      </w:r>
      <w:r w:rsidR="001F0916" w:rsidRPr="00025957">
        <w:rPr>
          <w:position w:val="-4"/>
        </w:rPr>
        <w:object w:dxaOrig="200" w:dyaOrig="200">
          <v:shape id="_x0000_i1369" type="#_x0000_t75" style="width:10pt;height:10pt" o:ole="">
            <v:imagedata r:id="rId711" o:title=""/>
          </v:shape>
          <o:OLEObject Type="Embed" ProgID="Equation.DSMT4" ShapeID="_x0000_i1369" DrawAspect="Content" ObjectID="_1674355864" r:id="rId712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个行向量的转置向量为</w:t>
      </w:r>
      <w:r w:rsidR="00F62769" w:rsidRPr="00F62769">
        <w:rPr>
          <w:rFonts w:hint="eastAsia"/>
        </w:rPr>
        <w:t>(II)</w:t>
      </w:r>
      <w:r w:rsidR="00F62769" w:rsidRPr="00F62769">
        <w:rPr>
          <w:rFonts w:ascii="宋体" w:hAnsi="宋体" w:cs="宋体" w:hint="eastAsia"/>
          <w:kern w:val="0"/>
          <w:szCs w:val="21"/>
        </w:rPr>
        <w:t>的</w:t>
      </w:r>
      <w:r w:rsidR="001F0916" w:rsidRPr="00025957">
        <w:rPr>
          <w:position w:val="-4"/>
        </w:rPr>
        <w:object w:dxaOrig="200" w:dyaOrig="200">
          <v:shape id="_x0000_i1370" type="#_x0000_t75" style="width:10pt;height:10pt" o:ole="">
            <v:imagedata r:id="rId713" o:title=""/>
          </v:shape>
          <o:OLEObject Type="Embed" ProgID="Equation.DSMT4" ShapeID="_x0000_i1370" DrawAspect="Content" ObjectID="_1674355865" r:id="rId714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个解向量</w:t>
      </w:r>
      <w:r w:rsidR="00F62769">
        <w:rPr>
          <w:rFonts w:ascii="宋体" w:hAnsi="宋体" w:cs="宋体" w:hint="eastAsia"/>
          <w:kern w:val="0"/>
          <w:szCs w:val="21"/>
        </w:rPr>
        <w:t>．</w:t>
      </w:r>
      <w:r w:rsidR="00F62769" w:rsidRPr="00F62769">
        <w:rPr>
          <w:rFonts w:ascii="宋体" w:hAnsi="宋体" w:cs="宋体" w:hint="eastAsia"/>
          <w:kern w:val="0"/>
          <w:szCs w:val="21"/>
        </w:rPr>
        <w:t>由于</w:t>
      </w:r>
      <w:r w:rsidR="001F0916" w:rsidRPr="00025957">
        <w:rPr>
          <w:position w:val="-4"/>
        </w:rPr>
        <w:object w:dxaOrig="220" w:dyaOrig="260">
          <v:shape id="_x0000_i1371" type="#_x0000_t75" style="width:11.25pt;height:13.15pt" o:ole="">
            <v:imagedata r:id="rId715" o:title=""/>
          </v:shape>
          <o:OLEObject Type="Embed" ProgID="Equation.DSMT4" ShapeID="_x0000_i1371" DrawAspect="Content" ObjectID="_1674355866" r:id="rId716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的秩为</w:t>
      </w:r>
      <w:r w:rsidR="001F0916" w:rsidRPr="00025957">
        <w:rPr>
          <w:position w:val="-4"/>
        </w:rPr>
        <w:object w:dxaOrig="200" w:dyaOrig="200">
          <v:shape id="_x0000_i1372" type="#_x0000_t75" style="width:10pt;height:10pt" o:ole="">
            <v:imagedata r:id="rId717" o:title=""/>
          </v:shape>
          <o:OLEObject Type="Embed" ProgID="Equation.DSMT4" ShapeID="_x0000_i1372" DrawAspect="Content" ObjectID="_1674355867" r:id="rId718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，故</w:t>
      </w:r>
      <w:r w:rsidR="00F62769" w:rsidRPr="00F62769">
        <w:rPr>
          <w:rFonts w:hint="eastAsia"/>
        </w:rPr>
        <w:t>(II)</w:t>
      </w:r>
      <w:r w:rsidR="00F62769" w:rsidRPr="00F62769">
        <w:rPr>
          <w:rFonts w:ascii="宋体" w:hAnsi="宋体" w:cs="宋体" w:hint="eastAsia"/>
          <w:kern w:val="0"/>
          <w:szCs w:val="21"/>
        </w:rPr>
        <w:t>的解空间维数为</w:t>
      </w:r>
      <w:r w:rsidR="001F0916" w:rsidRPr="00025957">
        <w:rPr>
          <w:position w:val="-4"/>
        </w:rPr>
        <w:object w:dxaOrig="980" w:dyaOrig="260">
          <v:shape id="_x0000_i1373" type="#_x0000_t75" style="width:48.85pt;height:13.15pt" o:ole="">
            <v:imagedata r:id="rId719" o:title=""/>
          </v:shape>
          <o:OLEObject Type="Embed" ProgID="Equation.DSMT4" ShapeID="_x0000_i1373" DrawAspect="Content" ObjectID="_1674355868" r:id="rId720"/>
        </w:object>
      </w:r>
      <w:r w:rsidR="00F62769">
        <w:rPr>
          <w:rFonts w:ascii="宋体" w:hAnsi="宋体" w:cs="宋体" w:hint="eastAsia"/>
          <w:kern w:val="0"/>
          <w:szCs w:val="21"/>
        </w:rPr>
        <w:t>．</w:t>
      </w:r>
      <w:r w:rsidR="00F62769" w:rsidRPr="00F62769">
        <w:rPr>
          <w:rFonts w:ascii="宋体" w:hAnsi="宋体" w:cs="宋体" w:hint="eastAsia"/>
          <w:kern w:val="0"/>
          <w:szCs w:val="21"/>
        </w:rPr>
        <w:t>又</w:t>
      </w:r>
      <w:r w:rsidR="001F0916" w:rsidRPr="00025957">
        <w:rPr>
          <w:position w:val="-4"/>
        </w:rPr>
        <w:object w:dxaOrig="220" w:dyaOrig="260">
          <v:shape id="_x0000_i1374" type="#_x0000_t75" style="width:11.25pt;height:13.15pt" o:ole="">
            <v:imagedata r:id="rId721" o:title=""/>
          </v:shape>
          <o:OLEObject Type="Embed" ProgID="Equation.DSMT4" ShapeID="_x0000_i1374" DrawAspect="Content" ObjectID="_1674355869" r:id="rId722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的秩为</w:t>
      </w:r>
      <w:r w:rsidR="001F0916" w:rsidRPr="00025957">
        <w:rPr>
          <w:position w:val="-4"/>
        </w:rPr>
        <w:object w:dxaOrig="300" w:dyaOrig="260">
          <v:shape id="_x0000_i1375" type="#_x0000_t75" style="width:15.05pt;height:13.15pt" o:ole="">
            <v:imagedata r:id="rId723" o:title=""/>
          </v:shape>
          <o:OLEObject Type="Embed" ProgID="Equation.DSMT4" ShapeID="_x0000_i1375" DrawAspect="Content" ObjectID="_1674355870" r:id="rId724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与</w:t>
      </w:r>
      <w:r w:rsidR="00F62769" w:rsidRPr="00F62769">
        <w:rPr>
          <w:rFonts w:hint="eastAsia"/>
        </w:rPr>
        <w:t>(I)</w:t>
      </w:r>
      <w:r w:rsidR="00F62769" w:rsidRPr="00F62769">
        <w:rPr>
          <w:rFonts w:ascii="宋体" w:hAnsi="宋体" w:cs="宋体" w:hint="eastAsia"/>
          <w:kern w:val="0"/>
          <w:szCs w:val="21"/>
        </w:rPr>
        <w:t>的解空间维数之差，即为</w:t>
      </w:r>
      <w:r w:rsidR="001F0916" w:rsidRPr="00025957">
        <w:rPr>
          <w:position w:val="-4"/>
        </w:rPr>
        <w:object w:dxaOrig="200" w:dyaOrig="200">
          <v:shape id="_x0000_i1376" type="#_x0000_t75" style="width:10pt;height:10pt" o:ole="">
            <v:imagedata r:id="rId725" o:title=""/>
          </v:shape>
          <o:OLEObject Type="Embed" ProgID="Equation.DSMT4" ShapeID="_x0000_i1376" DrawAspect="Content" ObjectID="_1674355871" r:id="rId726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，故</w:t>
      </w:r>
      <w:r w:rsidR="001F0916" w:rsidRPr="00025957">
        <w:rPr>
          <w:position w:val="-4"/>
        </w:rPr>
        <w:object w:dxaOrig="220" w:dyaOrig="260">
          <v:shape id="_x0000_i1377" type="#_x0000_t75" style="width:11.25pt;height:13.15pt" o:ole="">
            <v:imagedata r:id="rId727" o:title=""/>
          </v:shape>
          <o:OLEObject Type="Embed" ProgID="Equation.DSMT4" ShapeID="_x0000_i1377" DrawAspect="Content" ObjectID="_1674355872" r:id="rId728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的</w:t>
      </w:r>
      <w:r w:rsidR="001F0916" w:rsidRPr="00025957">
        <w:rPr>
          <w:position w:val="-4"/>
        </w:rPr>
        <w:object w:dxaOrig="200" w:dyaOrig="200">
          <v:shape id="_x0000_i1378" type="#_x0000_t75" style="width:10pt;height:10pt" o:ole="">
            <v:imagedata r:id="rId729" o:title=""/>
          </v:shape>
          <o:OLEObject Type="Embed" ProgID="Equation.DSMT4" ShapeID="_x0000_i1378" DrawAspect="Content" ObjectID="_1674355873" r:id="rId730"/>
        </w:object>
      </w:r>
      <w:r w:rsidR="00F62769" w:rsidRPr="00F62769">
        <w:rPr>
          <w:rFonts w:ascii="宋体" w:hAnsi="宋体" w:cs="宋体" w:hint="eastAsia"/>
          <w:kern w:val="0"/>
          <w:szCs w:val="21"/>
        </w:rPr>
        <w:t>个行向量线性无关，从而它们的转置向量构成</w:t>
      </w:r>
      <w:r w:rsidR="00F62769" w:rsidRPr="00F62769">
        <w:rPr>
          <w:rFonts w:hint="eastAsia"/>
        </w:rPr>
        <w:t>(II)</w:t>
      </w:r>
      <w:r w:rsidR="00F62769" w:rsidRPr="00F62769">
        <w:rPr>
          <w:rFonts w:ascii="宋体" w:hAnsi="宋体" w:cs="宋体" w:hint="eastAsia"/>
          <w:kern w:val="0"/>
          <w:szCs w:val="21"/>
        </w:rPr>
        <w:t>的一个基础解系，于是得到</w:t>
      </w:r>
      <w:r w:rsidR="00F62769" w:rsidRPr="00F62769">
        <w:rPr>
          <w:rFonts w:hint="eastAsia"/>
        </w:rPr>
        <w:t>(II)</w:t>
      </w:r>
      <w:r w:rsidR="00F62769" w:rsidRPr="00F62769">
        <w:rPr>
          <w:rFonts w:ascii="宋体" w:hAnsi="宋体" w:cs="宋体" w:hint="eastAsia"/>
          <w:kern w:val="0"/>
          <w:szCs w:val="21"/>
        </w:rPr>
        <w:t>的上述通解</w:t>
      </w:r>
      <w:r w:rsidR="00F62769"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111F03">
      <w:pPr>
        <w:autoSpaceDE w:val="0"/>
        <w:autoSpaceDN w:val="0"/>
        <w:adjustRightInd w:val="0"/>
        <w:ind w:left="120" w:hangingChars="50" w:hanging="120"/>
        <w:rPr>
          <w:rFonts w:ascii="宋体" w:hAnsi="宋体"/>
          <w:kern w:val="0"/>
          <w:szCs w:val="21"/>
        </w:rPr>
      </w:pP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十三、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本题满分6分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设两个随机变量</w:t>
      </w:r>
      <w:r w:rsidR="001F0916" w:rsidRPr="001F0916">
        <w:rPr>
          <w:position w:val="-8"/>
        </w:rPr>
        <w:object w:dxaOrig="460" w:dyaOrig="300">
          <v:shape id="_x0000_i1379" type="#_x0000_t75" style="width:23.15pt;height:15.05pt" o:ole="">
            <v:imagedata r:id="rId731" o:title=""/>
          </v:shape>
          <o:OLEObject Type="Embed" ProgID="Equation.DSMT4" ShapeID="_x0000_i1379" DrawAspect="Content" ObjectID="_1674355874" r:id="rId732"/>
        </w:object>
      </w:r>
      <w:r>
        <w:rPr>
          <w:rFonts w:ascii="宋体" w:hAnsi="宋体" w:cs="宋体" w:hint="eastAsia"/>
          <w:kern w:val="0"/>
          <w:szCs w:val="21"/>
        </w:rPr>
        <w:t>相互独立,且都服从均值为</w:t>
      </w:r>
      <w:r w:rsidR="001F0916" w:rsidRPr="001F0916">
        <w:rPr>
          <w:position w:val="-6"/>
        </w:rPr>
        <w:object w:dxaOrig="200" w:dyaOrig="279">
          <v:shape id="_x0000_i1380" type="#_x0000_t75" style="width:10pt;height:13.75pt" o:ole="">
            <v:imagedata r:id="rId733" o:title=""/>
          </v:shape>
          <o:OLEObject Type="Embed" ProgID="Equation.DSMT4" ShapeID="_x0000_i1380" DrawAspect="Content" ObjectID="_1674355875" r:id="rId734"/>
        </w:object>
      </w:r>
      <w:r>
        <w:rPr>
          <w:rFonts w:ascii="宋体" w:hAnsi="宋体" w:cs="宋体" w:hint="eastAsia"/>
          <w:kern w:val="0"/>
          <w:szCs w:val="21"/>
        </w:rPr>
        <w:t>、方差为</w:t>
      </w:r>
      <w:r w:rsidR="001F0916" w:rsidRPr="001F0916">
        <w:rPr>
          <w:position w:val="-24"/>
        </w:rPr>
        <w:object w:dxaOrig="220" w:dyaOrig="620">
          <v:shape id="_x0000_i1381" type="#_x0000_t75" style="width:11.25pt;height:31.3pt" o:ole="">
            <v:imagedata r:id="rId735" o:title=""/>
          </v:shape>
          <o:OLEObject Type="Embed" ProgID="Equation.DSMT4" ShapeID="_x0000_i1381" DrawAspect="Content" ObjectID="_1674355876" r:id="rId736"/>
        </w:object>
      </w:r>
      <w:r>
        <w:rPr>
          <w:rFonts w:ascii="宋体" w:hAnsi="宋体" w:cs="宋体" w:hint="eastAsia"/>
          <w:kern w:val="0"/>
          <w:szCs w:val="21"/>
        </w:rPr>
        <w:t>的正态分布,求随机变量</w:t>
      </w:r>
      <w:r w:rsidR="001F0916" w:rsidRPr="001F0916">
        <w:rPr>
          <w:position w:val="-14"/>
        </w:rPr>
        <w:object w:dxaOrig="680" w:dyaOrig="400">
          <v:shape id="_x0000_i1382" type="#_x0000_t75" style="width:33.8pt;height:20.05pt" o:ole="">
            <v:imagedata r:id="rId737" o:title=""/>
          </v:shape>
          <o:OLEObject Type="Embed" ProgID="Equation.DSMT4" ShapeID="_x0000_i1382" DrawAspect="Content" ObjectID="_1674355877" r:id="rId738"/>
        </w:object>
      </w:r>
      <w:r>
        <w:rPr>
          <w:rFonts w:ascii="宋体" w:hAnsi="宋体" w:cs="宋体" w:hint="eastAsia"/>
          <w:kern w:val="0"/>
          <w:szCs w:val="21"/>
        </w:rPr>
        <w:t>的方差</w:t>
      </w:r>
      <w:r>
        <w:rPr>
          <w:rFonts w:ascii="宋体" w:hAnsi="宋体"/>
          <w:kern w:val="0"/>
          <w:szCs w:val="21"/>
        </w:rPr>
        <w:t>.</w: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Pr="00CB360A" w:rsidRDefault="00CB360A" w:rsidP="00666175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111F03">
        <w:rPr>
          <w:rFonts w:ascii="宋体" w:hAnsi="宋体" w:hint="eastAsia"/>
          <w:szCs w:val="21"/>
        </w:rPr>
        <w:t>令</w:t>
      </w:r>
      <w:r w:rsidR="001F0916" w:rsidRPr="00025957">
        <w:rPr>
          <w:position w:val="-4"/>
        </w:rPr>
        <w:object w:dxaOrig="980" w:dyaOrig="260">
          <v:shape id="_x0000_i1383" type="#_x0000_t75" style="width:48.85pt;height:13.15pt" o:ole="">
            <v:imagedata r:id="rId739" o:title=""/>
          </v:shape>
          <o:OLEObject Type="Embed" ProgID="Equation.DSMT4" ShapeID="_x0000_i1383" DrawAspect="Content" ObjectID="_1674355878" r:id="rId740"/>
        </w:object>
      </w:r>
      <w:r w:rsidR="00111F03">
        <w:rPr>
          <w:rFonts w:ascii="宋体" w:hAnsi="宋体" w:hint="eastAsia"/>
          <w:szCs w:val="21"/>
        </w:rPr>
        <w:t>,由于</w:t>
      </w:r>
      <w:r w:rsidR="001F0916" w:rsidRPr="001F0916">
        <w:rPr>
          <w:position w:val="-8"/>
        </w:rPr>
        <w:object w:dxaOrig="460" w:dyaOrig="300">
          <v:shape id="_x0000_i1384" type="#_x0000_t75" style="width:23.15pt;height:15.05pt" o:ole="">
            <v:imagedata r:id="rId741" o:title=""/>
          </v:shape>
          <o:OLEObject Type="Embed" ProgID="Equation.DSMT4" ShapeID="_x0000_i1384" DrawAspect="Content" ObjectID="_1674355879" r:id="rId742"/>
        </w:object>
      </w:r>
      <w:r w:rsidR="00111F03">
        <w:rPr>
          <w:rFonts w:ascii="宋体" w:hAnsi="宋体" w:hint="eastAsia"/>
          <w:szCs w:val="21"/>
        </w:rPr>
        <w:t>相互独立,</w:t>
      </w:r>
      <w:r w:rsidR="00666175">
        <w:rPr>
          <w:rFonts w:ascii="宋体" w:hAnsi="宋体" w:hint="eastAsia"/>
          <w:szCs w:val="21"/>
        </w:rPr>
        <w:t>而</w:t>
      </w:r>
      <w:r w:rsidR="00111F03">
        <w:rPr>
          <w:rFonts w:ascii="宋体" w:hAnsi="宋体" w:hint="eastAsia"/>
          <w:szCs w:val="21"/>
        </w:rPr>
        <w:t>且都服从正态分布,因此</w:t>
      </w:r>
      <w:r w:rsidR="001F0916" w:rsidRPr="00025957">
        <w:rPr>
          <w:position w:val="-4"/>
        </w:rPr>
        <w:object w:dxaOrig="220" w:dyaOrig="260">
          <v:shape id="_x0000_i1385" type="#_x0000_t75" style="width:11.25pt;height:13.15pt" o:ole="">
            <v:imagedata r:id="rId743" o:title=""/>
          </v:shape>
          <o:OLEObject Type="Embed" ProgID="Equation.DSMT4" ShapeID="_x0000_i1385" DrawAspect="Content" ObjectID="_1674355880" r:id="rId744"/>
        </w:object>
      </w:r>
      <w:r w:rsidR="00111F03">
        <w:rPr>
          <w:rFonts w:ascii="宋体" w:hAnsi="宋体" w:hint="eastAsia"/>
          <w:szCs w:val="21"/>
        </w:rPr>
        <w:t>也服从正态分布,且</w:t>
      </w:r>
    </w:p>
    <w:p w:rsidR="00111F03" w:rsidRDefault="001F0916" w:rsidP="00666175">
      <w:pPr>
        <w:tabs>
          <w:tab w:val="left" w:pos="720"/>
        </w:tabs>
        <w:autoSpaceDE w:val="0"/>
        <w:autoSpaceDN w:val="0"/>
        <w:adjustRightInd w:val="0"/>
        <w:ind w:leftChars="200" w:left="480"/>
        <w:jc w:val="center"/>
        <w:rPr>
          <w:rFonts w:ascii="宋体" w:hAnsi="宋体"/>
          <w:szCs w:val="21"/>
        </w:rPr>
      </w:pPr>
      <w:r w:rsidRPr="001F0916">
        <w:rPr>
          <w:position w:val="-24"/>
        </w:rPr>
        <w:object w:dxaOrig="5539" w:dyaOrig="620">
          <v:shape id="_x0000_i1386" type="#_x0000_t75" style="width:276.75pt;height:31.3pt" o:ole="">
            <v:imagedata r:id="rId745" o:title=""/>
          </v:shape>
          <o:OLEObject Type="Embed" ProgID="Equation.DSMT4" ShapeID="_x0000_i1386" DrawAspect="Content" ObjectID="_1674355881" r:id="rId746"/>
        </w:object>
      </w:r>
    </w:p>
    <w:p w:rsidR="00666175" w:rsidRDefault="00111F03" w:rsidP="00666175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于是,</w:t>
      </w:r>
      <w:r w:rsidR="001F0916" w:rsidRPr="001F0916">
        <w:rPr>
          <w:position w:val="-10"/>
        </w:rPr>
        <w:object w:dxaOrig="1840" w:dyaOrig="320">
          <v:shape id="_x0000_i1387" type="#_x0000_t75" style="width:92.05pt;height:16.3pt" o:ole="">
            <v:imagedata r:id="rId747" o:title=""/>
          </v:shape>
          <o:OLEObject Type="Embed" ProgID="Equation.DSMT4" ShapeID="_x0000_i1387" DrawAspect="Content" ObjectID="_1674355882" r:id="rId748"/>
        </w:object>
      </w:r>
      <w:r>
        <w:rPr>
          <w:rFonts w:ascii="宋体" w:hAnsi="宋体" w:hint="eastAsia"/>
          <w:szCs w:val="21"/>
        </w:rPr>
        <w:t>.</w:t>
      </w:r>
      <w:r w:rsidR="00666175">
        <w:rPr>
          <w:rFonts w:ascii="宋体" w:hAnsi="宋体" w:hint="eastAsia"/>
          <w:szCs w:val="21"/>
        </w:rPr>
        <w:t>因为</w:t>
      </w:r>
      <w:r w:rsidR="001F0916" w:rsidRPr="001F0916">
        <w:rPr>
          <w:position w:val="-14"/>
        </w:rPr>
        <w:object w:dxaOrig="680" w:dyaOrig="400">
          <v:shape id="_x0000_i1388" type="#_x0000_t75" style="width:33.8pt;height:20.05pt" o:ole="">
            <v:imagedata r:id="rId749" o:title=""/>
          </v:shape>
          <o:OLEObject Type="Embed" ProgID="Equation.DSMT4" ShapeID="_x0000_i1388" DrawAspect="Content" ObjectID="_1674355883" r:id="rId750"/>
        </w:object>
      </w:r>
      <w:r w:rsidR="00666175">
        <w:rPr>
          <w:rFonts w:ascii="宋体" w:hAnsi="宋体" w:cs="宋体" w:hint="eastAsia"/>
          <w:kern w:val="0"/>
          <w:szCs w:val="21"/>
        </w:rPr>
        <w:t>的期望</w:t>
      </w:r>
    </w:p>
    <w:p w:rsidR="00111F03" w:rsidRDefault="001F0916" w:rsidP="00666175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76"/>
        </w:rPr>
        <w:object w:dxaOrig="4860" w:dyaOrig="1640">
          <v:shape id="_x0000_i1389" type="#_x0000_t75" style="width:242.9pt;height:82pt" o:ole="">
            <v:imagedata r:id="rId751" o:title=""/>
          </v:shape>
          <o:OLEObject Type="Embed" ProgID="Equation.DSMT4" ShapeID="_x0000_i1389" DrawAspect="Content" ObjectID="_1674355884" r:id="rId752"/>
        </w:object>
      </w:r>
    </w:p>
    <w:p w:rsidR="00666175" w:rsidRDefault="00666175" w:rsidP="00666175">
      <w:pPr>
        <w:autoSpaceDE w:val="0"/>
        <w:autoSpaceDN w:val="0"/>
        <w:adjustRightInd w:val="0"/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所以</w:t>
      </w:r>
      <w:r w:rsidR="001F0916" w:rsidRPr="001F0916">
        <w:rPr>
          <w:position w:val="-14"/>
        </w:rPr>
        <w:object w:dxaOrig="680" w:dyaOrig="400">
          <v:shape id="_x0000_i1390" type="#_x0000_t75" style="width:33.8pt;height:20.05pt" o:ole="">
            <v:imagedata r:id="rId753" o:title=""/>
          </v:shape>
          <o:OLEObject Type="Embed" ProgID="Equation.DSMT4" ShapeID="_x0000_i1390" DrawAspect="Content" ObjectID="_1674355885" r:id="rId754"/>
        </w:object>
      </w:r>
      <w:r>
        <w:rPr>
          <w:rFonts w:ascii="宋体" w:hAnsi="宋体" w:hint="eastAsia"/>
          <w:szCs w:val="21"/>
        </w:rPr>
        <w:t>的方差</w:t>
      </w:r>
    </w:p>
    <w:p w:rsidR="00111F03" w:rsidRDefault="001F0916" w:rsidP="00666175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54"/>
        </w:rPr>
        <w:object w:dxaOrig="5480" w:dyaOrig="1200">
          <v:shape id="_x0000_i1391" type="#_x0000_t75" style="width:274.25pt;height:60.1pt" o:ole="">
            <v:imagedata r:id="rId755" o:title=""/>
          </v:shape>
          <o:OLEObject Type="Embed" ProgID="Equation.DSMT4" ShapeID="_x0000_i1391" DrawAspect="Content" ObjectID="_1674355886" r:id="rId756"/>
        </w:object>
      </w:r>
    </w:p>
    <w:p w:rsid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4C0BD7" w:rsidRPr="004C0BD7" w:rsidRDefault="004C0BD7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十四、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本题满分4分</w:t>
      </w:r>
      <w:r w:rsidR="004C0BD7">
        <w:rPr>
          <w:rFonts w:hint="eastAsia"/>
          <w:kern w:val="0"/>
        </w:rPr>
        <w:t>）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从正态总体</w:t>
      </w:r>
      <w:r w:rsidR="001F0916" w:rsidRPr="001F0916">
        <w:rPr>
          <w:position w:val="-16"/>
        </w:rPr>
        <w:object w:dxaOrig="1040" w:dyaOrig="440">
          <v:shape id="_x0000_i1392" type="#_x0000_t75" style="width:51.95pt;height:21.9pt" o:ole="">
            <v:imagedata r:id="rId757" o:title=""/>
          </v:shape>
          <o:OLEObject Type="Embed" ProgID="Equation.DSMT4" ShapeID="_x0000_i1392" DrawAspect="Content" ObjectID="_1674355887" r:id="rId758"/>
        </w:object>
      </w:r>
      <w:r>
        <w:rPr>
          <w:rFonts w:ascii="宋体" w:hAnsi="宋体" w:cs="宋体" w:hint="eastAsia"/>
          <w:kern w:val="0"/>
          <w:szCs w:val="21"/>
        </w:rPr>
        <w:t>中抽取容量为</w:t>
      </w:r>
      <w:r w:rsidR="001F0916" w:rsidRPr="00025957">
        <w:rPr>
          <w:position w:val="-4"/>
        </w:rPr>
        <w:object w:dxaOrig="200" w:dyaOrig="200">
          <v:shape id="_x0000_i1393" type="#_x0000_t75" style="width:10pt;height:10pt" o:ole="">
            <v:imagedata r:id="rId759" o:title=""/>
          </v:shape>
          <o:OLEObject Type="Embed" ProgID="Equation.DSMT4" ShapeID="_x0000_i1393" DrawAspect="Content" ObjectID="_1674355888" r:id="rId760"/>
        </w:object>
      </w:r>
      <w:r>
        <w:rPr>
          <w:rFonts w:ascii="宋体" w:hAnsi="宋体" w:cs="宋体" w:hint="eastAsia"/>
          <w:kern w:val="0"/>
          <w:szCs w:val="21"/>
        </w:rPr>
        <w:t>的样本,如果要求其样本均值位于区间</w:t>
      </w:r>
      <w:r w:rsidR="001F0916" w:rsidRPr="001F0916">
        <w:rPr>
          <w:position w:val="-10"/>
        </w:rPr>
        <w:object w:dxaOrig="920" w:dyaOrig="320">
          <v:shape id="_x0000_i1394" type="#_x0000_t75" style="width:45.7pt;height:16.3pt" o:ole="">
            <v:imagedata r:id="rId761" o:title=""/>
          </v:shape>
          <o:OLEObject Type="Embed" ProgID="Equation.DSMT4" ShapeID="_x0000_i1394" DrawAspect="Content" ObjectID="_1674355889" r:id="rId762"/>
        </w:object>
      </w:r>
      <w:r>
        <w:rPr>
          <w:rFonts w:ascii="宋体" w:hAnsi="宋体" w:cs="宋体" w:hint="eastAsia"/>
          <w:kern w:val="0"/>
          <w:szCs w:val="21"/>
        </w:rPr>
        <w:t>内的概率不小于</w:t>
      </w:r>
      <w:r w:rsidR="001F0916" w:rsidRPr="001F0916">
        <w:rPr>
          <w:position w:val="-6"/>
        </w:rPr>
        <w:object w:dxaOrig="499" w:dyaOrig="279">
          <v:shape id="_x0000_i1395" type="#_x0000_t75" style="width:25.05pt;height:13.75pt" o:ole="">
            <v:imagedata r:id="rId763" o:title=""/>
          </v:shape>
          <o:OLEObject Type="Embed" ProgID="Equation.DSMT4" ShapeID="_x0000_i1395" DrawAspect="Content" ObjectID="_1674355890" r:id="rId764"/>
        </w:object>
      </w:r>
      <w:r w:rsidR="0040031E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问样本容量</w:t>
      </w:r>
      <w:r w:rsidR="001F0916" w:rsidRPr="00025957">
        <w:rPr>
          <w:position w:val="-4"/>
        </w:rPr>
        <w:object w:dxaOrig="200" w:dyaOrig="200">
          <v:shape id="_x0000_i1396" type="#_x0000_t75" style="width:10pt;height:10pt" o:ole="">
            <v:imagedata r:id="rId765" o:title=""/>
          </v:shape>
          <o:OLEObject Type="Embed" ProgID="Equation.DSMT4" ShapeID="_x0000_i1396" DrawAspect="Content" ObjectID="_1674355891" r:id="rId766"/>
        </w:object>
      </w:r>
      <w:r>
        <w:rPr>
          <w:rFonts w:ascii="宋体" w:hAnsi="宋体" w:cs="宋体" w:hint="eastAsia"/>
          <w:kern w:val="0"/>
          <w:szCs w:val="21"/>
        </w:rPr>
        <w:t>至少应取多大？</w:t>
      </w:r>
    </w:p>
    <w:p w:rsidR="00362AA8" w:rsidRDefault="00362AA8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40031E">
        <w:rPr>
          <w:rFonts w:ascii="宋体" w:hAnsi="宋体" w:cs="宋体" w:hint="eastAsia"/>
          <w:b/>
          <w:kern w:val="0"/>
          <w:szCs w:val="21"/>
        </w:rPr>
        <w:t>附表：标准正态分布表</w:t>
      </w:r>
      <w:r w:rsidR="001F0916" w:rsidRPr="001F0916">
        <w:rPr>
          <w:position w:val="-28"/>
        </w:rPr>
        <w:object w:dxaOrig="2120" w:dyaOrig="740">
          <v:shape id="_x0000_i1397" type="#_x0000_t75" style="width:105.8pt;height:36.95pt" o:ole="">
            <v:imagedata r:id="rId767" o:title=""/>
          </v:shape>
          <o:OLEObject Type="Embed" ProgID="Equation.DSMT4" ShapeID="_x0000_i1397" DrawAspect="Content" ObjectID="_1674355892" r:id="rId768"/>
        </w:object>
      </w:r>
    </w:p>
    <w:p w:rsidR="0040031E" w:rsidRDefault="001F0916" w:rsidP="004C0BD7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34"/>
        </w:rPr>
        <w:object w:dxaOrig="3920" w:dyaOrig="800">
          <v:shape id="_x0000_i1398" type="#_x0000_t75" style="width:195.95pt;height:40.05pt" o:ole="">
            <v:imagedata r:id="rId769" o:title=""/>
          </v:shape>
          <o:OLEObject Type="Embed" ProgID="Equation.DSMT4" ShapeID="_x0000_i1398" DrawAspect="Content" ObjectID="_1674355893" r:id="rId770"/>
        </w:object>
      </w:r>
    </w:p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Pr="00E6049F" w:rsidRDefault="00CB360A" w:rsidP="00E6049F">
      <w:pPr>
        <w:ind w:left="480" w:hangingChars="200" w:hanging="480"/>
        <w:rPr>
          <w:rFonts w:ascii="宋体" w:hAnsi="宋体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E6049F">
        <w:rPr>
          <w:rFonts w:ascii="宋体" w:hAnsi="宋体" w:hint="eastAsia"/>
          <w:szCs w:val="21"/>
        </w:rPr>
        <w:t>由于</w:t>
      </w:r>
      <w:r w:rsidR="001F0916" w:rsidRPr="001F0916">
        <w:rPr>
          <w:position w:val="-12"/>
        </w:rPr>
        <w:object w:dxaOrig="2480" w:dyaOrig="380">
          <v:shape id="_x0000_i1399" type="#_x0000_t75" style="width:123.95pt;height:18.8pt" o:ole="">
            <v:imagedata r:id="rId771" o:title=""/>
          </v:shape>
          <o:OLEObject Type="Embed" ProgID="Equation.DSMT4" ShapeID="_x0000_i1399" DrawAspect="Content" ObjectID="_1674355894" r:id="rId772"/>
        </w:object>
      </w:r>
      <w:r w:rsidR="00111F03">
        <w:rPr>
          <w:rFonts w:ascii="宋体" w:hAnsi="宋体" w:hint="eastAsia"/>
          <w:szCs w:val="21"/>
        </w:rPr>
        <w:t>,</w:t>
      </w:r>
      <w:r w:rsidR="001F0916" w:rsidRPr="001F0916">
        <w:rPr>
          <w:position w:val="-28"/>
        </w:rPr>
        <w:object w:dxaOrig="1240" w:dyaOrig="680">
          <v:shape id="_x0000_i1400" type="#_x0000_t75" style="width:62pt;height:33.8pt" o:ole="">
            <v:imagedata r:id="rId773" o:title=""/>
          </v:shape>
          <o:OLEObject Type="Embed" ProgID="Equation.DSMT4" ShapeID="_x0000_i1400" DrawAspect="Content" ObjectID="_1674355895" r:id="rId774"/>
        </w:object>
      </w:r>
      <w:r w:rsidR="00111F03">
        <w:rPr>
          <w:rFonts w:ascii="宋体" w:hAnsi="宋体" w:hint="eastAsia"/>
          <w:szCs w:val="21"/>
        </w:rPr>
        <w:t>,</w:t>
      </w:r>
      <w:r w:rsidR="00E6049F">
        <w:rPr>
          <w:rFonts w:ascii="宋体" w:hAnsi="宋体" w:hint="eastAsia"/>
          <w:szCs w:val="21"/>
        </w:rPr>
        <w:t>则</w:t>
      </w:r>
      <w:r w:rsidR="001F0916" w:rsidRPr="001F0916">
        <w:rPr>
          <w:position w:val="-30"/>
        </w:rPr>
        <w:object w:dxaOrig="2160" w:dyaOrig="720">
          <v:shape id="_x0000_i1401" type="#_x0000_t75" style="width:108.3pt;height:36.3pt" o:ole="">
            <v:imagedata r:id="rId775" o:title=""/>
          </v:shape>
          <o:OLEObject Type="Embed" ProgID="Equation.DSMT4" ShapeID="_x0000_i1401" DrawAspect="Content" ObjectID="_1674355896" r:id="rId776"/>
        </w:object>
      </w:r>
      <w:r w:rsidR="00111F03">
        <w:rPr>
          <w:rFonts w:ascii="宋体" w:hAnsi="宋体" w:hint="eastAsia"/>
          <w:szCs w:val="21"/>
        </w:rPr>
        <w:t>.</w:t>
      </w:r>
      <w:r w:rsidR="00111F03">
        <w:rPr>
          <w:rFonts w:ascii="宋体" w:hAnsi="宋体" w:cs="宋体" w:hint="eastAsia"/>
          <w:kern w:val="0"/>
          <w:szCs w:val="21"/>
        </w:rPr>
        <w:t>从而</w:t>
      </w:r>
    </w:p>
    <w:p w:rsidR="00111F03" w:rsidRDefault="001F0916" w:rsidP="00E6049F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1F0916">
        <w:rPr>
          <w:position w:val="-70"/>
        </w:rPr>
        <w:object w:dxaOrig="6120" w:dyaOrig="1520">
          <v:shape id="_x0000_i1402" type="#_x0000_t75" style="width:306.15pt;height:75.75pt" o:ole="">
            <v:imagedata r:id="rId777" o:title=""/>
          </v:shape>
          <o:OLEObject Type="Embed" ProgID="Equation.DSMT4" ShapeID="_x0000_i1402" DrawAspect="Content" ObjectID="_1674355897" r:id="rId778"/>
        </w:object>
      </w:r>
    </w:p>
    <w:p w:rsidR="00111F03" w:rsidRDefault="00111F03" w:rsidP="00E6049F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故</w:t>
      </w:r>
      <w:r w:rsidR="001F0916" w:rsidRPr="001F0916">
        <w:rPr>
          <w:position w:val="-34"/>
        </w:rPr>
        <w:object w:dxaOrig="1640" w:dyaOrig="800">
          <v:shape id="_x0000_i1403" type="#_x0000_t75" style="width:82pt;height:40.05pt" o:ole="">
            <v:imagedata r:id="rId779" o:title=""/>
          </v:shape>
          <o:OLEObject Type="Embed" ProgID="Equation.DSMT4" ShapeID="_x0000_i1403" DrawAspect="Content" ObjectID="_1674355898" r:id="rId780"/>
        </w:object>
      </w:r>
      <w:r w:rsidR="00E6049F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查表得到</w:t>
      </w:r>
      <w:r w:rsidR="001F0916" w:rsidRPr="001F0916">
        <w:rPr>
          <w:position w:val="-24"/>
        </w:rPr>
        <w:object w:dxaOrig="1060" w:dyaOrig="680">
          <v:shape id="_x0000_i1404" type="#_x0000_t75" style="width:53.2pt;height:33.8pt" o:ole="">
            <v:imagedata r:id="rId781" o:title=""/>
          </v:shape>
          <o:OLEObject Type="Embed" ProgID="Equation.DSMT4" ShapeID="_x0000_i1404" DrawAspect="Content" ObjectID="_1674355899" r:id="rId782"/>
        </w:object>
      </w:r>
      <w:r w:rsidR="00E6049F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即</w:t>
      </w:r>
      <w:r w:rsidR="001F0916" w:rsidRPr="001F0916">
        <w:rPr>
          <w:position w:val="-14"/>
        </w:rPr>
        <w:object w:dxaOrig="2200" w:dyaOrig="440">
          <v:shape id="_x0000_i1405" type="#_x0000_t75" style="width:110.2pt;height:21.9pt" o:ole="">
            <v:imagedata r:id="rId783" o:title=""/>
          </v:shape>
          <o:OLEObject Type="Embed" ProgID="Equation.DSMT4" ShapeID="_x0000_i1405" DrawAspect="Content" ObjectID="_1674355900" r:id="rId784"/>
        </w:object>
      </w:r>
      <w:r w:rsidR="00E6049F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所以</w:t>
      </w:r>
      <w:r w:rsidR="001F0916" w:rsidRPr="00025957">
        <w:rPr>
          <w:position w:val="-4"/>
        </w:rPr>
        <w:object w:dxaOrig="200" w:dyaOrig="200">
          <v:shape id="_x0000_i1406" type="#_x0000_t75" style="width:10pt;height:10pt" o:ole="">
            <v:imagedata r:id="rId785" o:title=""/>
          </v:shape>
          <o:OLEObject Type="Embed" ProgID="Equation.DSMT4" ShapeID="_x0000_i1406" DrawAspect="Content" ObjectID="_1674355901" r:id="rId786"/>
        </w:object>
      </w:r>
      <w:r>
        <w:rPr>
          <w:rFonts w:ascii="宋体" w:hAnsi="宋体" w:cs="宋体" w:hint="eastAsia"/>
          <w:kern w:val="0"/>
          <w:szCs w:val="21"/>
        </w:rPr>
        <w:t>至少应取</w:t>
      </w:r>
      <w:r w:rsidR="001F0916" w:rsidRPr="001F0916">
        <w:rPr>
          <w:position w:val="-6"/>
        </w:rPr>
        <w:object w:dxaOrig="320" w:dyaOrig="279">
          <v:shape id="_x0000_i1407" type="#_x0000_t75" style="width:16.3pt;height:13.75pt" o:ole="">
            <v:imagedata r:id="rId787" o:title=""/>
          </v:shape>
          <o:OLEObject Type="Embed" ProgID="Equation.DSMT4" ShapeID="_x0000_i1407" DrawAspect="Content" ObjectID="_1674355902" r:id="rId788"/>
        </w:object>
      </w:r>
      <w:r w:rsidR="00E6049F">
        <w:rPr>
          <w:rFonts w:ascii="宋体" w:hAnsi="宋体" w:hint="eastAsia"/>
          <w:kern w:val="0"/>
          <w:szCs w:val="21"/>
        </w:rPr>
        <w:t>．</w:t>
      </w:r>
    </w:p>
    <w:p w:rsidR="00111F03" w:rsidRDefault="00111F03" w:rsidP="00111F03">
      <w:pPr>
        <w:autoSpaceDE w:val="0"/>
        <w:autoSpaceDN w:val="0"/>
        <w:adjustRightInd w:val="0"/>
        <w:jc w:val="left"/>
        <w:rPr>
          <w:rFonts w:ascii="宋体" w:hAnsi="宋体" w:cs="宋体"/>
          <w:b/>
          <w:kern w:val="0"/>
          <w:szCs w:val="21"/>
        </w:rPr>
      </w:pPr>
    </w:p>
    <w:p w:rsidR="00362AA8" w:rsidRPr="004C0BD7" w:rsidRDefault="00362AA8" w:rsidP="00362AA8">
      <w:pPr>
        <w:autoSpaceDE w:val="0"/>
        <w:autoSpaceDN w:val="0"/>
        <w:adjustRightInd w:val="0"/>
        <w:jc w:val="left"/>
        <w:rPr>
          <w:rFonts w:ascii="宋体" w:hAnsi="宋体" w:cs="宋体"/>
          <w:kern w:val="0"/>
          <w:szCs w:val="21"/>
        </w:rPr>
      </w:pPr>
    </w:p>
    <w:p w:rsidR="00362AA8" w:rsidRDefault="00362AA8" w:rsidP="004C0BD7">
      <w:pPr>
        <w:pStyle w:val="1"/>
        <w:rPr>
          <w:kern w:val="0"/>
        </w:rPr>
      </w:pPr>
      <w:r>
        <w:rPr>
          <w:rFonts w:hint="eastAsia"/>
          <w:kern w:val="0"/>
        </w:rPr>
        <w:t>十五、</w:t>
      </w:r>
      <w:r w:rsidR="004C0BD7">
        <w:rPr>
          <w:rFonts w:hint="eastAsia"/>
          <w:kern w:val="0"/>
        </w:rPr>
        <w:t>（</w:t>
      </w:r>
      <w:r>
        <w:rPr>
          <w:rFonts w:hint="eastAsia"/>
          <w:kern w:val="0"/>
        </w:rPr>
        <w:t>本题满分4分</w:t>
      </w:r>
      <w:r w:rsidR="004C0BD7">
        <w:rPr>
          <w:rFonts w:hint="eastAsia"/>
          <w:kern w:val="0"/>
        </w:rPr>
        <w:t>）</w:t>
      </w:r>
    </w:p>
    <w:p w:rsidR="00791806" w:rsidRPr="00791806" w:rsidRDefault="00362AA8" w:rsidP="004C0BD7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设某次考试的学生成绩服从正态分布</w:t>
      </w:r>
      <w:r w:rsidR="00791806"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从中随机地抽取</w:t>
      </w:r>
      <w:r w:rsidR="001F0916" w:rsidRPr="001F0916">
        <w:rPr>
          <w:position w:val="-6"/>
        </w:rPr>
        <w:object w:dxaOrig="320" w:dyaOrig="279">
          <v:shape id="_x0000_i1408" type="#_x0000_t75" style="width:16.3pt;height:13.75pt" o:ole="">
            <v:imagedata r:id="rId789" o:title=""/>
          </v:shape>
          <o:OLEObject Type="Embed" ProgID="Equation.DSMT4" ShapeID="_x0000_i1408" DrawAspect="Content" ObjectID="_1674355903" r:id="rId790"/>
        </w:object>
      </w:r>
      <w:r>
        <w:rPr>
          <w:rFonts w:ascii="宋体" w:hAnsi="宋体" w:cs="宋体" w:hint="eastAsia"/>
          <w:kern w:val="0"/>
          <w:szCs w:val="21"/>
        </w:rPr>
        <w:t>位考生的成绩,算得平均成绩为</w:t>
      </w:r>
      <w:r w:rsidR="001F0916" w:rsidRPr="001F0916">
        <w:rPr>
          <w:position w:val="-6"/>
        </w:rPr>
        <w:object w:dxaOrig="499" w:dyaOrig="279">
          <v:shape id="_x0000_i1409" type="#_x0000_t75" style="width:25.05pt;height:13.75pt" o:ole="">
            <v:imagedata r:id="rId791" o:title=""/>
          </v:shape>
          <o:OLEObject Type="Embed" ProgID="Equation.DSMT4" ShapeID="_x0000_i1409" DrawAspect="Content" ObjectID="_1674355904" r:id="rId792"/>
        </w:object>
      </w:r>
      <w:r>
        <w:rPr>
          <w:rFonts w:ascii="宋体" w:hAnsi="宋体" w:cs="宋体" w:hint="eastAsia"/>
          <w:kern w:val="0"/>
          <w:szCs w:val="21"/>
        </w:rPr>
        <w:t>分,标准差为</w:t>
      </w:r>
      <w:r w:rsidR="001F0916" w:rsidRPr="001F0916">
        <w:rPr>
          <w:position w:val="-6"/>
        </w:rPr>
        <w:object w:dxaOrig="320" w:dyaOrig="279">
          <v:shape id="_x0000_i1410" type="#_x0000_t75" style="width:16.3pt;height:13.75pt" o:ole="">
            <v:imagedata r:id="rId793" o:title=""/>
          </v:shape>
          <o:OLEObject Type="Embed" ProgID="Equation.DSMT4" ShapeID="_x0000_i1410" DrawAspect="Content" ObjectID="_1674355905" r:id="rId794"/>
        </w:object>
      </w:r>
      <w:r>
        <w:rPr>
          <w:rFonts w:ascii="宋体" w:hAnsi="宋体" w:cs="宋体" w:hint="eastAsia"/>
          <w:kern w:val="0"/>
          <w:szCs w:val="21"/>
        </w:rPr>
        <w:t>分</w:t>
      </w:r>
      <w:r w:rsidR="00791806"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t>问在显著性水平</w:t>
      </w:r>
      <w:r w:rsidR="001F0916" w:rsidRPr="001F0916">
        <w:rPr>
          <w:position w:val="-6"/>
        </w:rPr>
        <w:object w:dxaOrig="499" w:dyaOrig="279">
          <v:shape id="_x0000_i1411" type="#_x0000_t75" style="width:25.05pt;height:13.75pt" o:ole="">
            <v:imagedata r:id="rId795" o:title=""/>
          </v:shape>
          <o:OLEObject Type="Embed" ProgID="Equation.DSMT4" ShapeID="_x0000_i1411" DrawAspect="Content" ObjectID="_1674355906" r:id="rId796"/>
        </w:object>
      </w:r>
      <w:r>
        <w:rPr>
          <w:rFonts w:ascii="宋体" w:hAnsi="宋体" w:cs="宋体" w:hint="eastAsia"/>
          <w:kern w:val="0"/>
          <w:szCs w:val="21"/>
        </w:rPr>
        <w:t>下,是否可以认为这次考试全体考生的平均成绩为</w:t>
      </w:r>
      <w:r w:rsidR="001F0916" w:rsidRPr="001F0916">
        <w:rPr>
          <w:position w:val="-6"/>
        </w:rPr>
        <w:object w:dxaOrig="320" w:dyaOrig="279">
          <v:shape id="_x0000_i1412" type="#_x0000_t75" style="width:16.3pt;height:13.75pt" o:ole="">
            <v:imagedata r:id="rId797" o:title=""/>
          </v:shape>
          <o:OLEObject Type="Embed" ProgID="Equation.DSMT4" ShapeID="_x0000_i1412" DrawAspect="Content" ObjectID="_1674355907" r:id="rId798"/>
        </w:object>
      </w:r>
      <w:r>
        <w:rPr>
          <w:rFonts w:ascii="宋体" w:hAnsi="宋体" w:cs="宋体" w:hint="eastAsia"/>
          <w:kern w:val="0"/>
          <w:szCs w:val="21"/>
        </w:rPr>
        <w:t>分？并给出检验过程</w:t>
      </w:r>
      <w:r>
        <w:rPr>
          <w:rFonts w:ascii="宋体" w:hAnsi="宋体"/>
          <w:kern w:val="0"/>
          <w:szCs w:val="21"/>
        </w:rPr>
        <w:t>.</w:t>
      </w:r>
    </w:p>
    <w:p w:rsidR="00362AA8" w:rsidRPr="00791806" w:rsidRDefault="00362AA8" w:rsidP="00791806">
      <w:pPr>
        <w:autoSpaceDE w:val="0"/>
        <w:autoSpaceDN w:val="0"/>
        <w:adjustRightInd w:val="0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791806">
        <w:rPr>
          <w:rFonts w:ascii="宋体" w:hAnsi="宋体" w:cs="宋体" w:hint="eastAsia"/>
          <w:b/>
          <w:kern w:val="0"/>
          <w:szCs w:val="21"/>
        </w:rPr>
        <w:t>附表：</w:t>
      </w:r>
      <w:r w:rsidR="001F0916" w:rsidRPr="001F0916">
        <w:rPr>
          <w:position w:val="-6"/>
        </w:rPr>
        <w:object w:dxaOrig="160" w:dyaOrig="260">
          <v:shape id="_x0000_i1413" type="#_x0000_t75" style="width:8.15pt;height:13.15pt" o:ole="">
            <v:imagedata r:id="rId799" o:title=""/>
          </v:shape>
          <o:OLEObject Type="Embed" ProgID="Equation.DSMT4" ShapeID="_x0000_i1413" DrawAspect="Content" ObjectID="_1674355908" r:id="rId800"/>
        </w:object>
      </w:r>
      <w:r w:rsidRPr="00791806">
        <w:rPr>
          <w:rFonts w:ascii="宋体" w:hAnsi="宋体" w:cs="宋体" w:hint="eastAsia"/>
          <w:b/>
          <w:kern w:val="0"/>
          <w:szCs w:val="21"/>
        </w:rPr>
        <w:t>分布表</w:t>
      </w:r>
      <w:bookmarkStart w:id="1" w:name="MTBlankEqn"/>
      <w:r w:rsidR="001F0916" w:rsidRPr="001F0916">
        <w:rPr>
          <w:position w:val="-14"/>
        </w:rPr>
        <w:object w:dxaOrig="1860" w:dyaOrig="380">
          <v:shape id="_x0000_i1414" type="#_x0000_t75" style="width:93.3pt;height:18.8pt" o:ole="">
            <v:imagedata r:id="rId801" o:title=""/>
          </v:shape>
          <o:OLEObject Type="Embed" ProgID="Equation.DSMT4" ShapeID="_x0000_i1414" DrawAspect="Content" ObjectID="_1674355909" r:id="rId802"/>
        </w:object>
      </w:r>
      <w:bookmarkEnd w:id="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28"/>
        <w:gridCol w:w="1980"/>
        <w:gridCol w:w="1980"/>
      </w:tblGrid>
      <w:tr w:rsidR="00362AA8" w:rsidTr="00791806">
        <w:trPr>
          <w:jc w:val="center"/>
        </w:trPr>
        <w:tc>
          <w:tcPr>
            <w:tcW w:w="1728" w:type="dxa"/>
            <w:vAlign w:val="center"/>
          </w:tcPr>
          <w:p w:rsidR="00791806" w:rsidRPr="00791806" w:rsidRDefault="00F53994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F53994">
              <w:rPr>
                <w:rFonts w:ascii="宋体" w:hAnsi="宋体"/>
                <w:i/>
                <w:iCs/>
                <w:kern w:val="0"/>
                <w:szCs w:val="21"/>
              </w:rPr>
              <w:pict>
                <v:line id="_x0000_s1029" style="position:absolute;left:0;text-align:left;z-index:251661312" from="45.15pt,.3pt" to="81.15pt,62.7pt"/>
              </w:pict>
            </w:r>
            <w:r w:rsidR="00362AA8">
              <w:rPr>
                <w:rFonts w:ascii="宋体" w:hAnsi="宋体" w:hint="eastAsia"/>
                <w:i/>
                <w:iCs/>
                <w:kern w:val="0"/>
                <w:szCs w:val="21"/>
              </w:rPr>
              <w:t xml:space="preserve"> </w:t>
            </w:r>
            <w:r w:rsidR="00791806">
              <w:rPr>
                <w:rFonts w:ascii="宋体" w:hAnsi="宋体" w:hint="eastAsia"/>
                <w:i/>
                <w:iCs/>
                <w:kern w:val="0"/>
                <w:szCs w:val="21"/>
              </w:rPr>
              <w:t xml:space="preserve">   </w:t>
            </w:r>
            <w:r w:rsidR="001F0916" w:rsidRPr="001F0916">
              <w:rPr>
                <w:position w:val="-10"/>
              </w:rPr>
              <w:object w:dxaOrig="200" w:dyaOrig="260">
                <v:shape id="_x0000_i1415" type="#_x0000_t75" style="width:10pt;height:13.15pt" o:ole="">
                  <v:imagedata r:id="rId803" o:title=""/>
                </v:shape>
                <o:OLEObject Type="Embed" ProgID="Equation.DSMT4" ShapeID="_x0000_i1415" DrawAspect="Content" ObjectID="_1674355910" r:id="rId804"/>
              </w:object>
            </w:r>
          </w:p>
          <w:p w:rsidR="00362AA8" w:rsidRDefault="001F0916" w:rsidP="004C0BD7">
            <w:pPr>
              <w:autoSpaceDE w:val="0"/>
              <w:autoSpaceDN w:val="0"/>
              <w:adjustRightInd w:val="0"/>
              <w:ind w:leftChars="200" w:left="480"/>
              <w:rPr>
                <w:rFonts w:ascii="宋体" w:hAnsi="宋体"/>
                <w:i/>
                <w:iCs/>
                <w:kern w:val="0"/>
                <w:szCs w:val="21"/>
              </w:rPr>
            </w:pPr>
            <w:r w:rsidRPr="001F0916">
              <w:rPr>
                <w:position w:val="-14"/>
              </w:rPr>
              <w:object w:dxaOrig="540" w:dyaOrig="380">
                <v:shape id="_x0000_i1416" type="#_x0000_t75" style="width:26.9pt;height:18.8pt" o:ole="">
                  <v:imagedata r:id="rId805" o:title=""/>
                </v:shape>
                <o:OLEObject Type="Embed" ProgID="Equation.DSMT4" ShapeID="_x0000_i1416" DrawAspect="Content" ObjectID="_1674355911" r:id="rId806"/>
              </w:object>
            </w:r>
          </w:p>
          <w:p w:rsidR="00791806" w:rsidRDefault="00F53994" w:rsidP="004C0BD7">
            <w:pPr>
              <w:autoSpaceDE w:val="0"/>
              <w:autoSpaceDN w:val="0"/>
              <w:adjustRightInd w:val="0"/>
              <w:ind w:leftChars="200" w:left="480"/>
              <w:rPr>
                <w:rFonts w:ascii="宋体" w:hAnsi="宋体"/>
                <w:i/>
                <w:iCs/>
                <w:kern w:val="0"/>
                <w:szCs w:val="21"/>
              </w:rPr>
            </w:pPr>
            <w:r>
              <w:rPr>
                <w:rFonts w:ascii="宋体" w:hAnsi="宋体"/>
                <w:i/>
                <w:iCs/>
                <w:kern w:val="0"/>
                <w:szCs w:val="21"/>
              </w:rPr>
              <w:pict>
                <v:line id="_x0000_s1028" style="position:absolute;left:0;text-align:left;z-index:251660288" from="-7.95pt,-.05pt" to="82.05pt,31.15pt"/>
              </w:pict>
            </w:r>
          </w:p>
          <w:p w:rsidR="00362AA8" w:rsidRDefault="001F0916" w:rsidP="001F0916">
            <w:pPr>
              <w:autoSpaceDE w:val="0"/>
              <w:autoSpaceDN w:val="0"/>
              <w:adjustRightInd w:val="0"/>
              <w:ind w:leftChars="200" w:left="480"/>
              <w:rPr>
                <w:rFonts w:ascii="宋体" w:hAnsi="宋体"/>
                <w:i/>
                <w:iCs/>
                <w:kern w:val="0"/>
                <w:szCs w:val="21"/>
              </w:rPr>
            </w:pPr>
            <w:r w:rsidRPr="00025957">
              <w:rPr>
                <w:position w:val="-4"/>
              </w:rPr>
              <w:object w:dxaOrig="200" w:dyaOrig="200">
                <v:shape id="_x0000_i1417" type="#_x0000_t75" style="width:10pt;height:10pt" o:ole="">
                  <v:imagedata r:id="rId807" o:title=""/>
                </v:shape>
                <o:OLEObject Type="Embed" ProgID="Equation.DSMT4" ShapeID="_x0000_i1417" DrawAspect="Content" ObjectID="_1674355912" r:id="rId808"/>
              </w:objec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0.95</w:t>
            </w: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0.975</w:t>
            </w:r>
          </w:p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</w:p>
        </w:tc>
      </w:tr>
      <w:tr w:rsidR="00362AA8" w:rsidTr="00791806">
        <w:trPr>
          <w:trHeight w:val="428"/>
          <w:jc w:val="center"/>
        </w:trPr>
        <w:tc>
          <w:tcPr>
            <w:tcW w:w="1728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35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1.6896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2.0301</w:t>
            </w:r>
          </w:p>
        </w:tc>
      </w:tr>
      <w:tr w:rsidR="00362AA8" w:rsidTr="00791806">
        <w:trPr>
          <w:trHeight w:val="419"/>
          <w:jc w:val="center"/>
        </w:trPr>
        <w:tc>
          <w:tcPr>
            <w:tcW w:w="1728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36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1.6883</w:t>
            </w:r>
          </w:p>
        </w:tc>
        <w:tc>
          <w:tcPr>
            <w:tcW w:w="1980" w:type="dxa"/>
            <w:vAlign w:val="center"/>
          </w:tcPr>
          <w:p w:rsidR="00362AA8" w:rsidRPr="00791806" w:rsidRDefault="00362AA8" w:rsidP="004C0BD7">
            <w:pPr>
              <w:autoSpaceDE w:val="0"/>
              <w:autoSpaceDN w:val="0"/>
              <w:adjustRightInd w:val="0"/>
              <w:ind w:leftChars="200" w:left="480"/>
              <w:jc w:val="center"/>
            </w:pPr>
            <w:r w:rsidRPr="00791806">
              <w:t>2.0281</w:t>
            </w:r>
          </w:p>
        </w:tc>
      </w:tr>
    </w:tbl>
    <w:p w:rsidR="00CB360A" w:rsidRDefault="00CB360A" w:rsidP="00CB360A">
      <w:pPr>
        <w:rPr>
          <w:rFonts w:ascii="宋体" w:hAnsi="宋体" w:cs="宋体"/>
          <w:kern w:val="0"/>
          <w:szCs w:val="21"/>
        </w:rPr>
      </w:pPr>
    </w:p>
    <w:p w:rsidR="00111F03" w:rsidRDefault="00CB360A" w:rsidP="00E6049F">
      <w:pPr>
        <w:ind w:left="480" w:hangingChars="200" w:hanging="480"/>
        <w:rPr>
          <w:rFonts w:ascii="宋体" w:hAnsi="宋体" w:cs="宋体"/>
          <w:kern w:val="0"/>
          <w:szCs w:val="21"/>
        </w:rPr>
      </w:pPr>
      <w:r w:rsidRPr="00CB360A">
        <w:rPr>
          <w:rStyle w:val="af4"/>
          <w:rFonts w:hint="eastAsia"/>
        </w:rPr>
        <w:t>[解]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="00111F03">
        <w:rPr>
          <w:rFonts w:ascii="宋体" w:hAnsi="宋体" w:cs="宋体" w:hint="eastAsia"/>
          <w:kern w:val="0"/>
          <w:szCs w:val="21"/>
        </w:rPr>
        <w:t>设该次考试的考生成绩为</w:t>
      </w:r>
      <w:r w:rsidR="001F0916" w:rsidRPr="00025957">
        <w:rPr>
          <w:position w:val="-4"/>
        </w:rPr>
        <w:object w:dxaOrig="240" w:dyaOrig="260">
          <v:shape id="_x0000_i1418" type="#_x0000_t75" style="width:11.9pt;height:13.15pt" o:ole="">
            <v:imagedata r:id="rId809" o:title=""/>
          </v:shape>
          <o:OLEObject Type="Embed" ProgID="Equation.DSMT4" ShapeID="_x0000_i1418" DrawAspect="Content" ObjectID="_1674355913" r:id="rId810"/>
        </w:object>
      </w:r>
      <w:r w:rsidR="00111F03">
        <w:rPr>
          <w:rFonts w:ascii="宋体" w:hAnsi="宋体"/>
          <w:kern w:val="0"/>
          <w:szCs w:val="21"/>
        </w:rPr>
        <w:t>,</w:t>
      </w:r>
      <w:r w:rsidR="00111F03">
        <w:rPr>
          <w:rFonts w:ascii="宋体" w:hAnsi="宋体" w:hint="eastAsia"/>
          <w:kern w:val="0"/>
          <w:szCs w:val="21"/>
        </w:rPr>
        <w:t>则</w:t>
      </w:r>
      <w:r w:rsidR="001F0916" w:rsidRPr="001F0916">
        <w:rPr>
          <w:position w:val="-10"/>
        </w:rPr>
        <w:object w:dxaOrig="1340" w:dyaOrig="360">
          <v:shape id="_x0000_i1419" type="#_x0000_t75" style="width:67pt;height:18.15pt" o:ole="">
            <v:imagedata r:id="rId811" o:title=""/>
          </v:shape>
          <o:OLEObject Type="Embed" ProgID="Equation.DSMT4" ShapeID="_x0000_i1419" DrawAspect="Content" ObjectID="_1674355914" r:id="rId812"/>
        </w:object>
      </w:r>
      <w:r w:rsidR="00111F03">
        <w:rPr>
          <w:rFonts w:ascii="宋体" w:hAnsi="宋体"/>
          <w:kern w:val="0"/>
          <w:szCs w:val="21"/>
        </w:rPr>
        <w:t>,</w:t>
      </w:r>
      <w:r w:rsidR="00111F03">
        <w:rPr>
          <w:rFonts w:ascii="宋体" w:hAnsi="宋体" w:cs="宋体" w:hint="eastAsia"/>
          <w:kern w:val="0"/>
          <w:szCs w:val="21"/>
        </w:rPr>
        <w:t>从总体</w:t>
      </w:r>
      <w:r w:rsidR="001F0916" w:rsidRPr="00025957">
        <w:rPr>
          <w:position w:val="-4"/>
        </w:rPr>
        <w:object w:dxaOrig="240" w:dyaOrig="260">
          <v:shape id="_x0000_i1420" type="#_x0000_t75" style="width:11.9pt;height:13.15pt" o:ole="">
            <v:imagedata r:id="rId813" o:title=""/>
          </v:shape>
          <o:OLEObject Type="Embed" ProgID="Equation.DSMT4" ShapeID="_x0000_i1420" DrawAspect="Content" ObjectID="_1674355915" r:id="rId814"/>
        </w:object>
      </w:r>
      <w:r w:rsidR="00111F03">
        <w:rPr>
          <w:rFonts w:ascii="宋体" w:hAnsi="宋体" w:cs="宋体" w:hint="eastAsia"/>
          <w:kern w:val="0"/>
          <w:szCs w:val="21"/>
        </w:rPr>
        <w:t>抽取的</w:t>
      </w:r>
      <w:r w:rsidR="00F44FF6">
        <w:rPr>
          <w:rFonts w:ascii="宋体" w:hAnsi="宋体" w:cs="宋体" w:hint="eastAsia"/>
          <w:kern w:val="0"/>
          <w:szCs w:val="21"/>
        </w:rPr>
        <w:t>容量为</w:t>
      </w:r>
      <w:r w:rsidR="001F0916" w:rsidRPr="00025957">
        <w:rPr>
          <w:position w:val="-4"/>
        </w:rPr>
        <w:object w:dxaOrig="200" w:dyaOrig="200">
          <v:shape id="_x0000_i1421" type="#_x0000_t75" style="width:10pt;height:10pt" o:ole="">
            <v:imagedata r:id="rId815" o:title=""/>
          </v:shape>
          <o:OLEObject Type="Embed" ProgID="Equation.DSMT4" ShapeID="_x0000_i1421" DrawAspect="Content" ObjectID="_1674355916" r:id="rId816"/>
        </w:object>
      </w:r>
      <w:r w:rsidR="00F44FF6">
        <w:rPr>
          <w:rFonts w:ascii="宋体" w:hAnsi="宋体" w:cs="宋体" w:hint="eastAsia"/>
          <w:kern w:val="0"/>
          <w:szCs w:val="21"/>
        </w:rPr>
        <w:t>的</w:t>
      </w:r>
      <w:r w:rsidR="00111F03">
        <w:rPr>
          <w:rFonts w:ascii="宋体" w:hAnsi="宋体" w:cs="宋体" w:hint="eastAsia"/>
          <w:kern w:val="0"/>
          <w:szCs w:val="21"/>
        </w:rPr>
        <w:t>样本</w:t>
      </w:r>
      <w:r w:rsidR="00F44FF6">
        <w:rPr>
          <w:rFonts w:ascii="宋体" w:hAnsi="宋体" w:cs="宋体" w:hint="eastAsia"/>
          <w:kern w:val="0"/>
          <w:szCs w:val="21"/>
        </w:rPr>
        <w:t>，</w:t>
      </w:r>
      <w:r w:rsidR="00F44FF6">
        <w:rPr>
          <w:rFonts w:ascii="宋体" w:hAnsi="宋体" w:hint="eastAsia"/>
          <w:kern w:val="0"/>
          <w:szCs w:val="21"/>
        </w:rPr>
        <w:t>记</w:t>
      </w:r>
      <w:r w:rsidR="001F0916" w:rsidRPr="00025957">
        <w:rPr>
          <w:position w:val="-4"/>
        </w:rPr>
        <w:object w:dxaOrig="240" w:dyaOrig="320">
          <v:shape id="_x0000_i1422" type="#_x0000_t75" style="width:11.9pt;height:16.3pt" o:ole="">
            <v:imagedata r:id="rId817" o:title=""/>
          </v:shape>
          <o:OLEObject Type="Embed" ProgID="Equation.DSMT4" ShapeID="_x0000_i1422" DrawAspect="Content" ObjectID="_1674355917" r:id="rId818"/>
        </w:object>
      </w:r>
      <w:r w:rsidR="00F44FF6">
        <w:rPr>
          <w:rFonts w:ascii="宋体" w:hAnsi="宋体" w:cs="宋体" w:hint="eastAsia"/>
          <w:kern w:val="0"/>
          <w:szCs w:val="21"/>
        </w:rPr>
        <w:t>为</w:t>
      </w:r>
      <w:r w:rsidR="00111F03">
        <w:rPr>
          <w:rFonts w:ascii="宋体" w:hAnsi="宋体" w:cs="宋体" w:hint="eastAsia"/>
          <w:kern w:val="0"/>
          <w:szCs w:val="21"/>
        </w:rPr>
        <w:t>样本均值</w:t>
      </w:r>
      <w:r w:rsidR="00111F03">
        <w:rPr>
          <w:rFonts w:ascii="宋体" w:hAnsi="宋体"/>
          <w:kern w:val="0"/>
          <w:szCs w:val="21"/>
        </w:rPr>
        <w:t>,</w:t>
      </w:r>
      <w:r w:rsidR="001F0916" w:rsidRPr="001F0916">
        <w:rPr>
          <w:position w:val="-6"/>
        </w:rPr>
        <w:object w:dxaOrig="220" w:dyaOrig="279">
          <v:shape id="_x0000_i1423" type="#_x0000_t75" style="width:11.25pt;height:13.75pt" o:ole="">
            <v:imagedata r:id="rId819" o:title=""/>
          </v:shape>
          <o:OLEObject Type="Embed" ProgID="Equation.DSMT4" ShapeID="_x0000_i1423" DrawAspect="Content" ObjectID="_1674355918" r:id="rId820"/>
        </w:object>
      </w:r>
      <w:r w:rsidR="00111F03">
        <w:rPr>
          <w:rFonts w:ascii="宋体" w:hAnsi="宋体" w:cs="宋体" w:hint="eastAsia"/>
          <w:kern w:val="0"/>
          <w:szCs w:val="21"/>
        </w:rPr>
        <w:t>为样本标准差</w:t>
      </w:r>
      <w:r w:rsidR="00F44FF6">
        <w:rPr>
          <w:rFonts w:ascii="宋体" w:hAnsi="宋体" w:hint="eastAsia"/>
          <w:kern w:val="0"/>
          <w:szCs w:val="21"/>
        </w:rPr>
        <w:t>．</w:t>
      </w:r>
      <w:r w:rsidR="00111F03">
        <w:rPr>
          <w:rFonts w:ascii="宋体" w:hAnsi="宋体" w:cs="宋体" w:hint="eastAsia"/>
          <w:kern w:val="0"/>
          <w:szCs w:val="21"/>
        </w:rPr>
        <w:t>则在显著性水平</w:t>
      </w:r>
      <w:r w:rsidR="001F0916" w:rsidRPr="001F0916">
        <w:rPr>
          <w:position w:val="-6"/>
        </w:rPr>
        <w:object w:dxaOrig="880" w:dyaOrig="279">
          <v:shape id="_x0000_i1424" type="#_x0000_t75" style="width:43.85pt;height:13.75pt" o:ole="">
            <v:imagedata r:id="rId821" o:title=""/>
          </v:shape>
          <o:OLEObject Type="Embed" ProgID="Equation.DSMT4" ShapeID="_x0000_i1424" DrawAspect="Content" ObjectID="_1674355919" r:id="rId822"/>
        </w:object>
      </w:r>
      <w:r w:rsidR="00111F03">
        <w:rPr>
          <w:rFonts w:ascii="宋体" w:hAnsi="宋体" w:cs="宋体" w:hint="eastAsia"/>
          <w:kern w:val="0"/>
          <w:szCs w:val="21"/>
        </w:rPr>
        <w:t>下建立检验</w:t>
      </w:r>
      <w:r w:rsidR="00111F03">
        <w:rPr>
          <w:rFonts w:ascii="宋体" w:hAnsi="宋体" w:cs="宋体" w:hint="eastAsia"/>
          <w:kern w:val="0"/>
          <w:szCs w:val="21"/>
        </w:rPr>
        <w:lastRenderedPageBreak/>
        <w:t>假设：</w:t>
      </w:r>
    </w:p>
    <w:p w:rsidR="00111F03" w:rsidRDefault="00F44FF6" w:rsidP="00E6049F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 w:rsidRPr="00F44FF6">
        <w:rPr>
          <w:rFonts w:hint="eastAsia"/>
        </w:rPr>
        <w:t xml:space="preserve">(1) </w:t>
      </w:r>
      <w:r w:rsidR="001F0916" w:rsidRPr="001F0916">
        <w:rPr>
          <w:position w:val="-12"/>
        </w:rPr>
        <w:object w:dxaOrig="2940" w:dyaOrig="360">
          <v:shape id="_x0000_i1425" type="#_x0000_t75" style="width:147.15pt;height:18.15pt" o:ole="">
            <v:imagedata r:id="rId823" o:title=""/>
          </v:shape>
          <o:OLEObject Type="Embed" ProgID="Equation.DSMT4" ShapeID="_x0000_i1425" DrawAspect="Content" ObjectID="_1674355920" r:id="rId824"/>
        </w:object>
      </w:r>
      <w:r>
        <w:rPr>
          <w:rFonts w:ascii="宋体" w:hAnsi="宋体" w:hint="eastAsia"/>
          <w:kern w:val="0"/>
          <w:szCs w:val="21"/>
        </w:rPr>
        <w:t>．</w:t>
      </w:r>
    </w:p>
    <w:p w:rsidR="00111F03" w:rsidRDefault="00F44FF6" w:rsidP="00E6049F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kern w:val="0"/>
          <w:szCs w:val="21"/>
        </w:rPr>
      </w:pPr>
      <w:r w:rsidRPr="00F44FF6">
        <w:rPr>
          <w:rFonts w:hint="eastAsia"/>
        </w:rPr>
        <w:t>(2)</w:t>
      </w:r>
      <w:r>
        <w:rPr>
          <w:rFonts w:ascii="宋体" w:hAnsi="宋体" w:hint="eastAsia"/>
          <w:kern w:val="0"/>
          <w:szCs w:val="21"/>
        </w:rPr>
        <w:t xml:space="preserve"> </w:t>
      </w:r>
      <w:r w:rsidR="00111F03">
        <w:rPr>
          <w:rFonts w:ascii="宋体" w:hAnsi="宋体" w:hint="eastAsia"/>
          <w:szCs w:val="21"/>
        </w:rPr>
        <w:t>选取检验统计量</w:t>
      </w:r>
      <w:r w:rsidR="001F0916" w:rsidRPr="001F0916">
        <w:rPr>
          <w:position w:val="-30"/>
        </w:rPr>
        <w:object w:dxaOrig="3800" w:dyaOrig="740">
          <v:shape id="_x0000_i1426" type="#_x0000_t75" style="width:189.7pt;height:36.95pt" o:ole="">
            <v:imagedata r:id="rId825" o:title=""/>
          </v:shape>
          <o:OLEObject Type="Embed" ProgID="Equation.DSMT4" ShapeID="_x0000_i1426" DrawAspect="Content" ObjectID="_1674355921" r:id="rId826"/>
        </w:object>
      </w:r>
      <w:r>
        <w:rPr>
          <w:rFonts w:ascii="宋体" w:hAnsi="宋体" w:hint="eastAsia"/>
          <w:kern w:val="0"/>
          <w:szCs w:val="21"/>
        </w:rPr>
        <w:t>．</w:t>
      </w:r>
    </w:p>
    <w:p w:rsidR="00F44FF6" w:rsidRPr="00F44FF6" w:rsidRDefault="00F44FF6" w:rsidP="00E6049F">
      <w:pPr>
        <w:autoSpaceDE w:val="0"/>
        <w:autoSpaceDN w:val="0"/>
        <w:adjustRightInd w:val="0"/>
        <w:ind w:leftChars="200" w:left="480"/>
        <w:jc w:val="left"/>
      </w:pPr>
      <w:r w:rsidRPr="00F44FF6">
        <w:rPr>
          <w:rFonts w:hint="eastAsia"/>
        </w:rPr>
        <w:t xml:space="preserve">(3) </w:t>
      </w:r>
      <w:r>
        <w:rPr>
          <w:rFonts w:hint="eastAsia"/>
        </w:rPr>
        <w:t>拒绝域为</w:t>
      </w:r>
      <w:r w:rsidR="001F0916" w:rsidRPr="001F0916">
        <w:rPr>
          <w:position w:val="-14"/>
        </w:rPr>
        <w:object w:dxaOrig="2700" w:dyaOrig="400">
          <v:shape id="_x0000_i1427" type="#_x0000_t75" style="width:135.25pt;height:20.05pt" o:ole="">
            <v:imagedata r:id="rId827" o:title=""/>
          </v:shape>
          <o:OLEObject Type="Embed" ProgID="Equation.DSMT4" ShapeID="_x0000_i1427" DrawAspect="Content" ObjectID="_1674355922" r:id="rId828"/>
        </w:object>
      </w:r>
      <w:r>
        <w:rPr>
          <w:rFonts w:hint="eastAsia"/>
        </w:rPr>
        <w:t>．</w:t>
      </w:r>
    </w:p>
    <w:p w:rsidR="00111F03" w:rsidRPr="00F44FF6" w:rsidRDefault="00F44FF6" w:rsidP="00E6049F">
      <w:pPr>
        <w:autoSpaceDE w:val="0"/>
        <w:autoSpaceDN w:val="0"/>
        <w:adjustRightInd w:val="0"/>
        <w:ind w:leftChars="200" w:left="480"/>
        <w:jc w:val="left"/>
      </w:pPr>
      <w:r w:rsidRPr="00F44FF6">
        <w:rPr>
          <w:rFonts w:hint="eastAsia"/>
        </w:rPr>
        <w:t xml:space="preserve">(4) </w:t>
      </w:r>
      <w:r w:rsidR="00111F03">
        <w:rPr>
          <w:rFonts w:ascii="宋体" w:hAnsi="宋体" w:cs="宋体" w:hint="eastAsia"/>
          <w:kern w:val="0"/>
          <w:szCs w:val="21"/>
        </w:rPr>
        <w:t>由</w:t>
      </w:r>
      <w:r w:rsidR="001F0916" w:rsidRPr="001F0916">
        <w:rPr>
          <w:position w:val="-8"/>
        </w:rPr>
        <w:object w:dxaOrig="1500" w:dyaOrig="360">
          <v:shape id="_x0000_i1428" type="#_x0000_t75" style="width:75.15pt;height:18.15pt" o:ole="">
            <v:imagedata r:id="rId829" o:title=""/>
          </v:shape>
          <o:OLEObject Type="Embed" ProgID="Equation.DSMT4" ShapeID="_x0000_i1428" DrawAspect="Content" ObjectID="_1674355923" r:id="rId830"/>
        </w:object>
      </w:r>
      <w:r w:rsidR="00111F03">
        <w:rPr>
          <w:rFonts w:ascii="宋体" w:hAnsi="宋体" w:cs="宋体" w:hint="eastAsia"/>
          <w:kern w:val="0"/>
          <w:szCs w:val="21"/>
        </w:rPr>
        <w:t>可算得</w:t>
      </w:r>
      <w:r w:rsidR="001F0916" w:rsidRPr="001F0916">
        <w:rPr>
          <w:position w:val="-30"/>
        </w:rPr>
        <w:object w:dxaOrig="3960" w:dyaOrig="740">
          <v:shape id="_x0000_i1429" type="#_x0000_t75" style="width:197.85pt;height:36.95pt" o:ole="">
            <v:imagedata r:id="rId831" o:title=""/>
          </v:shape>
          <o:OLEObject Type="Embed" ProgID="Equation.DSMT4" ShapeID="_x0000_i1429" DrawAspect="Content" ObjectID="_1674355924" r:id="rId832"/>
        </w:object>
      </w:r>
      <w:r>
        <w:rPr>
          <w:rFonts w:ascii="宋体" w:hAnsi="宋体" w:cs="宋体" w:hint="eastAsia"/>
          <w:kern w:val="0"/>
          <w:szCs w:val="21"/>
        </w:rPr>
        <w:t>．</w:t>
      </w:r>
    </w:p>
    <w:p w:rsidR="00111F03" w:rsidRDefault="00111F03" w:rsidP="00E6049F">
      <w:pPr>
        <w:autoSpaceDE w:val="0"/>
        <w:autoSpaceDN w:val="0"/>
        <w:adjustRightInd w:val="0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cs="宋体" w:hint="eastAsia"/>
          <w:kern w:val="0"/>
          <w:szCs w:val="21"/>
        </w:rPr>
        <w:t>所以接受假设</w:t>
      </w:r>
      <w:r w:rsidR="001F0916" w:rsidRPr="001F0916">
        <w:rPr>
          <w:position w:val="-12"/>
        </w:rPr>
        <w:object w:dxaOrig="1100" w:dyaOrig="360">
          <v:shape id="_x0000_i1430" type="#_x0000_t75" style="width:55.1pt;height:18.15pt" o:ole="">
            <v:imagedata r:id="rId833" o:title=""/>
          </v:shape>
          <o:OLEObject Type="Embed" ProgID="Equation.DSMT4" ShapeID="_x0000_i1430" DrawAspect="Content" ObjectID="_1674355925" r:id="rId834"/>
        </w:object>
      </w:r>
      <w:r>
        <w:rPr>
          <w:rFonts w:ascii="宋体" w:hAnsi="宋体" w:cs="宋体" w:hint="eastAsia"/>
          <w:kern w:val="0"/>
          <w:szCs w:val="21"/>
        </w:rPr>
        <w:t>,即在显著性水平</w:t>
      </w:r>
      <w:r w:rsidR="001F0916" w:rsidRPr="001F0916">
        <w:rPr>
          <w:position w:val="-6"/>
        </w:rPr>
        <w:object w:dxaOrig="499" w:dyaOrig="279">
          <v:shape id="_x0000_i1431" type="#_x0000_t75" style="width:25.05pt;height:13.75pt" o:ole="">
            <v:imagedata r:id="rId835" o:title=""/>
          </v:shape>
          <o:OLEObject Type="Embed" ProgID="Equation.DSMT4" ShapeID="_x0000_i1431" DrawAspect="Content" ObjectID="_1674355926" r:id="rId836"/>
        </w:object>
      </w:r>
      <w:r>
        <w:rPr>
          <w:rFonts w:ascii="宋体" w:hAnsi="宋体" w:cs="宋体" w:hint="eastAsia"/>
          <w:kern w:val="0"/>
          <w:szCs w:val="21"/>
        </w:rPr>
        <w:t>下,可以认为这次考试全体考生的平均成绩为</w:t>
      </w:r>
      <w:r w:rsidR="001F0916" w:rsidRPr="001F0916">
        <w:rPr>
          <w:position w:val="-6"/>
        </w:rPr>
        <w:object w:dxaOrig="320" w:dyaOrig="279">
          <v:shape id="_x0000_i1432" type="#_x0000_t75" style="width:16.3pt;height:13.75pt" o:ole="">
            <v:imagedata r:id="rId837" o:title=""/>
          </v:shape>
          <o:OLEObject Type="Embed" ProgID="Equation.DSMT4" ShapeID="_x0000_i1432" DrawAspect="Content" ObjectID="_1674355927" r:id="rId838"/>
        </w:object>
      </w:r>
      <w:r>
        <w:rPr>
          <w:rFonts w:ascii="宋体" w:hAnsi="宋体" w:cs="宋体" w:hint="eastAsia"/>
          <w:kern w:val="0"/>
          <w:szCs w:val="21"/>
        </w:rPr>
        <w:t>分</w:t>
      </w:r>
      <w:r w:rsidR="00F44FF6">
        <w:rPr>
          <w:rFonts w:ascii="宋体" w:hAnsi="宋体" w:hint="eastAsia"/>
          <w:kern w:val="0"/>
          <w:szCs w:val="21"/>
        </w:rPr>
        <w:t>．</w:t>
      </w:r>
    </w:p>
    <w:p w:rsidR="00362AA8" w:rsidRDefault="00362AA8" w:rsidP="00362AA8">
      <w:pPr>
        <w:autoSpaceDE w:val="0"/>
        <w:autoSpaceDN w:val="0"/>
        <w:adjustRightInd w:val="0"/>
        <w:jc w:val="left"/>
        <w:rPr>
          <w:rFonts w:ascii="宋体" w:hAnsi="宋体"/>
          <w:kern w:val="0"/>
          <w:szCs w:val="21"/>
        </w:rPr>
      </w:pPr>
    </w:p>
    <w:p w:rsidR="00362AA8" w:rsidRPr="00362AA8" w:rsidRDefault="00362AA8" w:rsidP="00CA00AF"/>
    <w:sectPr w:rsidR="00362AA8" w:rsidRPr="00362AA8" w:rsidSect="00223006">
      <w:headerReference w:type="even" r:id="rId839"/>
      <w:footerReference w:type="even" r:id="rId840"/>
      <w:footerReference w:type="default" r:id="rId841"/>
      <w:headerReference w:type="first" r:id="rId84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1FB6" w:rsidRDefault="00161FB6">
      <w:r>
        <w:separator/>
      </w:r>
    </w:p>
  </w:endnote>
  <w:endnote w:type="continuationSeparator" w:id="0">
    <w:p w:rsidR="00161FB6" w:rsidRDefault="00161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ymbolMT">
    <w:altName w:val="MS Gothic"/>
    <w:charset w:val="80"/>
    <w:family w:val="auto"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F53994" w:rsidP="00D80857">
        <w:pPr>
          <w:pStyle w:val="a4"/>
          <w:ind w:right="360" w:firstLine="360"/>
        </w:pPr>
        <w:r w:rsidRPr="00F5399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F53994">
                    <w:pPr>
                      <w:jc w:val="center"/>
                      <w:rPr>
                        <w:color w:val="5B9BD5" w:themeColor="accent1"/>
                      </w:rPr>
                    </w:pPr>
                    <w:r w:rsidRPr="00F53994">
                      <w:fldChar w:fldCharType="begin"/>
                    </w:r>
                    <w:r w:rsidR="004677C0">
                      <w:instrText>PAGE    \* MERGEFORMAT</w:instrText>
                    </w:r>
                    <w:r w:rsidRPr="00F53994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F53994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F53994">
      <w:rPr>
        <w:noProof/>
        <w:lang w:val="zh-CN"/>
      </w:rPr>
      <w:fldChar w:fldCharType="separate"/>
    </w:r>
    <w:r w:rsidR="00953399">
      <w:rPr>
        <w:noProof/>
        <w:lang w:val="zh-CN"/>
      </w:rPr>
      <w:t>7</w:t>
    </w:r>
    <w:r w:rsidR="00F5399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1FB6" w:rsidRDefault="00161FB6">
      <w:r>
        <w:separator/>
      </w:r>
    </w:p>
  </w:footnote>
  <w:footnote w:type="continuationSeparator" w:id="0">
    <w:p w:rsidR="00161FB6" w:rsidRDefault="00161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F5399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0" type="#_x0000_t75" style="width:11.25pt;height:11.25pt" o:bullet="t">
        <v:imagedata r:id="rId1" o:title="msoA"/>
      </v:shape>
    </w:pict>
  </w:numPicBullet>
  <w:numPicBullet w:numPicBulletId="1">
    <w:pict>
      <v:shape id="_x0000_i135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2498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1F03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61FB6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0916"/>
    <w:rsid w:val="001F6326"/>
    <w:rsid w:val="002214A2"/>
    <w:rsid w:val="002227CA"/>
    <w:rsid w:val="00223006"/>
    <w:rsid w:val="00225CA7"/>
    <w:rsid w:val="0022778B"/>
    <w:rsid w:val="00230DE9"/>
    <w:rsid w:val="00234A9B"/>
    <w:rsid w:val="00235A10"/>
    <w:rsid w:val="00236F0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6F25"/>
    <w:rsid w:val="0032739C"/>
    <w:rsid w:val="00330B11"/>
    <w:rsid w:val="0033769C"/>
    <w:rsid w:val="0034712C"/>
    <w:rsid w:val="00362AA8"/>
    <w:rsid w:val="003648D1"/>
    <w:rsid w:val="00371455"/>
    <w:rsid w:val="003743A3"/>
    <w:rsid w:val="00377BFF"/>
    <w:rsid w:val="00380B73"/>
    <w:rsid w:val="00385A81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1DE4"/>
    <w:rsid w:val="0040031E"/>
    <w:rsid w:val="00401D99"/>
    <w:rsid w:val="004171D8"/>
    <w:rsid w:val="00421A44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2E01"/>
    <w:rsid w:val="004B5230"/>
    <w:rsid w:val="004C0BD7"/>
    <w:rsid w:val="004C34E1"/>
    <w:rsid w:val="004C4D06"/>
    <w:rsid w:val="004E0721"/>
    <w:rsid w:val="004E5C1A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0773"/>
    <w:rsid w:val="00573D63"/>
    <w:rsid w:val="00590B0F"/>
    <w:rsid w:val="00594A07"/>
    <w:rsid w:val="005977EA"/>
    <w:rsid w:val="005A05C0"/>
    <w:rsid w:val="005A0EC8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32F4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0F8"/>
    <w:rsid w:val="006354D6"/>
    <w:rsid w:val="0063705B"/>
    <w:rsid w:val="00642979"/>
    <w:rsid w:val="00642B51"/>
    <w:rsid w:val="00643BE8"/>
    <w:rsid w:val="00647CC6"/>
    <w:rsid w:val="0066003F"/>
    <w:rsid w:val="00663097"/>
    <w:rsid w:val="00666175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0887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1806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1706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50E2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422E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3399"/>
    <w:rsid w:val="00954931"/>
    <w:rsid w:val="00963799"/>
    <w:rsid w:val="0096415B"/>
    <w:rsid w:val="00966B27"/>
    <w:rsid w:val="00972966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85D"/>
    <w:rsid w:val="009A3CED"/>
    <w:rsid w:val="009C249D"/>
    <w:rsid w:val="009D4A79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1F78"/>
    <w:rsid w:val="00A51D94"/>
    <w:rsid w:val="00A5482C"/>
    <w:rsid w:val="00A54ABB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294D"/>
    <w:rsid w:val="00AD1155"/>
    <w:rsid w:val="00AE114B"/>
    <w:rsid w:val="00AE2B98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32F5"/>
    <w:rsid w:val="00B35149"/>
    <w:rsid w:val="00B37E50"/>
    <w:rsid w:val="00B40820"/>
    <w:rsid w:val="00B4208B"/>
    <w:rsid w:val="00B44DBE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C74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1649"/>
    <w:rsid w:val="00CB2029"/>
    <w:rsid w:val="00CB360A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31F6"/>
    <w:rsid w:val="00D45DA2"/>
    <w:rsid w:val="00D46F9A"/>
    <w:rsid w:val="00D520B7"/>
    <w:rsid w:val="00D53CCD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3EF7"/>
    <w:rsid w:val="00E45FD6"/>
    <w:rsid w:val="00E463FD"/>
    <w:rsid w:val="00E46F31"/>
    <w:rsid w:val="00E47389"/>
    <w:rsid w:val="00E6049F"/>
    <w:rsid w:val="00E64DA9"/>
    <w:rsid w:val="00E76342"/>
    <w:rsid w:val="00E77B65"/>
    <w:rsid w:val="00E81E96"/>
    <w:rsid w:val="00E83AAD"/>
    <w:rsid w:val="00E84DFE"/>
    <w:rsid w:val="00E86000"/>
    <w:rsid w:val="00E905E2"/>
    <w:rsid w:val="00E9239F"/>
    <w:rsid w:val="00E9391E"/>
    <w:rsid w:val="00E94840"/>
    <w:rsid w:val="00EA4148"/>
    <w:rsid w:val="00EA478A"/>
    <w:rsid w:val="00EB61CE"/>
    <w:rsid w:val="00EC3DC9"/>
    <w:rsid w:val="00EC4F50"/>
    <w:rsid w:val="00EC58CE"/>
    <w:rsid w:val="00EC6B0E"/>
    <w:rsid w:val="00ED2A37"/>
    <w:rsid w:val="00EE0448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FF6"/>
    <w:rsid w:val="00F45FDB"/>
    <w:rsid w:val="00F53994"/>
    <w:rsid w:val="00F53DC6"/>
    <w:rsid w:val="00F55EDE"/>
    <w:rsid w:val="00F569ED"/>
    <w:rsid w:val="00F60145"/>
    <w:rsid w:val="00F60182"/>
    <w:rsid w:val="00F609E1"/>
    <w:rsid w:val="00F62769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38C"/>
    <w:rsid w:val="00F9555A"/>
    <w:rsid w:val="00F95A31"/>
    <w:rsid w:val="00FA2716"/>
    <w:rsid w:val="00FA277F"/>
    <w:rsid w:val="00FA5A5A"/>
    <w:rsid w:val="00FB56ED"/>
    <w:rsid w:val="00FC0894"/>
    <w:rsid w:val="00FC1D5F"/>
    <w:rsid w:val="00FC1EED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326F25"/>
    <w:rPr>
      <w:rFonts w:ascii="宋体" w:hAnsi="宋体" w:cs="宋体"/>
      <w:kern w:val="0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4.wmf"/><Relationship Id="rId769" Type="http://schemas.openxmlformats.org/officeDocument/2006/relationships/image" Target="media/image383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4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14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7.bin"/><Relationship Id="rId181" Type="http://schemas.openxmlformats.org/officeDocument/2006/relationships/image" Target="media/image89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76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718" Type="http://schemas.openxmlformats.org/officeDocument/2006/relationships/oleObject" Target="embeddings/oleObject355.bin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4.wmf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4.wmf"/><Relationship Id="rId729" Type="http://schemas.openxmlformats.org/officeDocument/2006/relationships/image" Target="media/image363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740" Type="http://schemas.openxmlformats.org/officeDocument/2006/relationships/oleObject" Target="embeddings/oleObject366.bin"/><Relationship Id="rId782" Type="http://schemas.openxmlformats.org/officeDocument/2006/relationships/oleObject" Target="embeddings/oleObject387.bin"/><Relationship Id="rId838" Type="http://schemas.openxmlformats.org/officeDocument/2006/relationships/oleObject" Target="embeddings/oleObject415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51" Type="http://schemas.openxmlformats.org/officeDocument/2006/relationships/image" Target="media/image374.wmf"/><Relationship Id="rId793" Type="http://schemas.openxmlformats.org/officeDocument/2006/relationships/image" Target="media/image395.wmf"/><Relationship Id="rId807" Type="http://schemas.openxmlformats.org/officeDocument/2006/relationships/image" Target="media/image40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oleObject" Target="embeddings/oleObject356.bin"/><Relationship Id="rId762" Type="http://schemas.openxmlformats.org/officeDocument/2006/relationships/oleObject" Target="embeddings/oleObject377.bin"/><Relationship Id="rId818" Type="http://schemas.openxmlformats.org/officeDocument/2006/relationships/oleObject" Target="embeddings/oleObject405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731" Type="http://schemas.openxmlformats.org/officeDocument/2006/relationships/image" Target="media/image364.wmf"/><Relationship Id="rId773" Type="http://schemas.openxmlformats.org/officeDocument/2006/relationships/image" Target="media/image38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829" Type="http://schemas.openxmlformats.org/officeDocument/2006/relationships/image" Target="media/image413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840" Type="http://schemas.openxmlformats.org/officeDocument/2006/relationships/footer" Target="footer1.xml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742" Type="http://schemas.openxmlformats.org/officeDocument/2006/relationships/oleObject" Target="embeddings/oleObject367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784" Type="http://schemas.openxmlformats.org/officeDocument/2006/relationships/oleObject" Target="embeddings/oleObject388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53" Type="http://schemas.openxmlformats.org/officeDocument/2006/relationships/image" Target="media/image375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6.wmf"/><Relationship Id="rId809" Type="http://schemas.openxmlformats.org/officeDocument/2006/relationships/image" Target="media/image40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820" Type="http://schemas.openxmlformats.org/officeDocument/2006/relationships/oleObject" Target="embeddings/oleObject406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764" Type="http://schemas.openxmlformats.org/officeDocument/2006/relationships/oleObject" Target="embeddings/oleObject378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831" Type="http://schemas.openxmlformats.org/officeDocument/2006/relationships/image" Target="media/image414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33" Type="http://schemas.openxmlformats.org/officeDocument/2006/relationships/image" Target="media/image365.wmf"/><Relationship Id="rId775" Type="http://schemas.openxmlformats.org/officeDocument/2006/relationships/image" Target="media/image386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800" Type="http://schemas.openxmlformats.org/officeDocument/2006/relationships/oleObject" Target="embeddings/oleObject396.bin"/><Relationship Id="rId842" Type="http://schemas.openxmlformats.org/officeDocument/2006/relationships/header" Target="header2.xml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744" Type="http://schemas.openxmlformats.org/officeDocument/2006/relationships/oleObject" Target="embeddings/oleObject368.bin"/><Relationship Id="rId786" Type="http://schemas.openxmlformats.org/officeDocument/2006/relationships/oleObject" Target="embeddings/oleObject38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811" Type="http://schemas.openxmlformats.org/officeDocument/2006/relationships/image" Target="media/image404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755" Type="http://schemas.openxmlformats.org/officeDocument/2006/relationships/image" Target="media/image376.wmf"/><Relationship Id="rId797" Type="http://schemas.openxmlformats.org/officeDocument/2006/relationships/image" Target="media/image397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822" Type="http://schemas.openxmlformats.org/officeDocument/2006/relationships/oleObject" Target="embeddings/oleObject407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oleObject" Target="embeddings/oleObject358.bin"/><Relationship Id="rId766" Type="http://schemas.openxmlformats.org/officeDocument/2006/relationships/oleObject" Target="embeddings/oleObject379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833" Type="http://schemas.openxmlformats.org/officeDocument/2006/relationships/image" Target="media/image415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6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77" Type="http://schemas.openxmlformats.org/officeDocument/2006/relationships/image" Target="media/image387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802" Type="http://schemas.openxmlformats.org/officeDocument/2006/relationships/oleObject" Target="embeddings/oleObject397.bin"/><Relationship Id="rId84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746" Type="http://schemas.openxmlformats.org/officeDocument/2006/relationships/oleObject" Target="embeddings/oleObject369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0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813" Type="http://schemas.openxmlformats.org/officeDocument/2006/relationships/image" Target="media/image405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77.wmf"/><Relationship Id="rId799" Type="http://schemas.openxmlformats.org/officeDocument/2006/relationships/image" Target="media/image398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824" Type="http://schemas.openxmlformats.org/officeDocument/2006/relationships/oleObject" Target="embeddings/oleObject408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26" Type="http://schemas.openxmlformats.org/officeDocument/2006/relationships/oleObject" Target="embeddings/oleObject359.bin"/><Relationship Id="rId768" Type="http://schemas.openxmlformats.org/officeDocument/2006/relationships/oleObject" Target="embeddings/oleObject380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2.bin"/><Relationship Id="rId628" Type="http://schemas.openxmlformats.org/officeDocument/2006/relationships/oleObject" Target="embeddings/oleObject310.bin"/><Relationship Id="rId835" Type="http://schemas.openxmlformats.org/officeDocument/2006/relationships/image" Target="media/image416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33.bin"/><Relationship Id="rId127" Type="http://schemas.openxmlformats.org/officeDocument/2006/relationships/image" Target="media/image62.wmf"/><Relationship Id="rId681" Type="http://schemas.openxmlformats.org/officeDocument/2006/relationships/image" Target="media/image339.wmf"/><Relationship Id="rId737" Type="http://schemas.openxmlformats.org/officeDocument/2006/relationships/image" Target="media/image367.wmf"/><Relationship Id="rId779" Type="http://schemas.openxmlformats.org/officeDocument/2006/relationships/image" Target="media/image388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image" Target="media/image269.wmf"/><Relationship Id="rId583" Type="http://schemas.openxmlformats.org/officeDocument/2006/relationships/image" Target="media/image290.wmf"/><Relationship Id="rId639" Type="http://schemas.openxmlformats.org/officeDocument/2006/relationships/image" Target="media/image318.wmf"/><Relationship Id="rId790" Type="http://schemas.openxmlformats.org/officeDocument/2006/relationships/oleObject" Target="embeddings/oleObject391.bin"/><Relationship Id="rId804" Type="http://schemas.openxmlformats.org/officeDocument/2006/relationships/oleObject" Target="embeddings/oleObject398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748" Type="http://schemas.openxmlformats.org/officeDocument/2006/relationships/oleObject" Target="embeddings/oleObject370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image" Target="media/image406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image" Target="media/image357.wmf"/><Relationship Id="rId759" Type="http://schemas.openxmlformats.org/officeDocument/2006/relationships/image" Target="media/image378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770" Type="http://schemas.openxmlformats.org/officeDocument/2006/relationships/oleObject" Target="embeddings/oleObject38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26" Type="http://schemas.openxmlformats.org/officeDocument/2006/relationships/oleObject" Target="embeddings/oleObject409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oleObject" Target="embeddings/oleObject36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image" Target="media/image389.wmf"/><Relationship Id="rId837" Type="http://schemas.openxmlformats.org/officeDocument/2006/relationships/image" Target="media/image417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739" Type="http://schemas.openxmlformats.org/officeDocument/2006/relationships/image" Target="media/image368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750" Type="http://schemas.openxmlformats.org/officeDocument/2006/relationships/oleObject" Target="embeddings/oleObject371.bin"/><Relationship Id="rId792" Type="http://schemas.openxmlformats.org/officeDocument/2006/relationships/oleObject" Target="embeddings/oleObject392.bin"/><Relationship Id="rId806" Type="http://schemas.openxmlformats.org/officeDocument/2006/relationships/oleObject" Target="embeddings/oleObject39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761" Type="http://schemas.openxmlformats.org/officeDocument/2006/relationships/image" Target="media/image379.wmf"/><Relationship Id="rId817" Type="http://schemas.openxmlformats.org/officeDocument/2006/relationships/image" Target="media/image40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image" Target="media/image3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730" Type="http://schemas.openxmlformats.org/officeDocument/2006/relationships/oleObject" Target="embeddings/oleObject361.bin"/><Relationship Id="rId772" Type="http://schemas.openxmlformats.org/officeDocument/2006/relationships/oleObject" Target="embeddings/oleObject382.bin"/><Relationship Id="rId828" Type="http://schemas.openxmlformats.org/officeDocument/2006/relationships/oleObject" Target="embeddings/oleObject410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741" Type="http://schemas.openxmlformats.org/officeDocument/2006/relationships/image" Target="media/image369.wmf"/><Relationship Id="rId783" Type="http://schemas.openxmlformats.org/officeDocument/2006/relationships/image" Target="media/image390.wmf"/><Relationship Id="rId839" Type="http://schemas.openxmlformats.org/officeDocument/2006/relationships/header" Target="header1.xml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752" Type="http://schemas.openxmlformats.org/officeDocument/2006/relationships/oleObject" Target="embeddings/oleObject372.bin"/><Relationship Id="rId808" Type="http://schemas.openxmlformats.org/officeDocument/2006/relationships/oleObject" Target="embeddings/oleObject400.bin"/><Relationship Id="rId8" Type="http://schemas.openxmlformats.org/officeDocument/2006/relationships/hyperlink" Target="https://lvjr.bitbucket.io/?kysx1998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794" Type="http://schemas.openxmlformats.org/officeDocument/2006/relationships/oleObject" Target="embeddings/oleObject393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image" Target="media/image359.wmf"/><Relationship Id="rId763" Type="http://schemas.openxmlformats.org/officeDocument/2006/relationships/image" Target="media/image38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819" Type="http://schemas.openxmlformats.org/officeDocument/2006/relationships/image" Target="media/image408.wmf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830" Type="http://schemas.openxmlformats.org/officeDocument/2006/relationships/oleObject" Target="embeddings/oleObject411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732" Type="http://schemas.openxmlformats.org/officeDocument/2006/relationships/oleObject" Target="embeddings/oleObject362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774" Type="http://schemas.openxmlformats.org/officeDocument/2006/relationships/oleObject" Target="embeddings/oleObject383.bin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841" Type="http://schemas.openxmlformats.org/officeDocument/2006/relationships/footer" Target="footer2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743" Type="http://schemas.openxmlformats.org/officeDocument/2006/relationships/image" Target="media/image370.wmf"/><Relationship Id="rId785" Type="http://schemas.openxmlformats.org/officeDocument/2006/relationships/image" Target="media/image391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810" Type="http://schemas.openxmlformats.org/officeDocument/2006/relationships/oleObject" Target="embeddings/oleObject401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754" Type="http://schemas.openxmlformats.org/officeDocument/2006/relationships/oleObject" Target="embeddings/oleObject373.bin"/><Relationship Id="rId796" Type="http://schemas.openxmlformats.org/officeDocument/2006/relationships/oleObject" Target="embeddings/oleObject394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821" Type="http://schemas.openxmlformats.org/officeDocument/2006/relationships/image" Target="media/image409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23" Type="http://schemas.openxmlformats.org/officeDocument/2006/relationships/image" Target="media/image360.wmf"/><Relationship Id="rId765" Type="http://schemas.openxmlformats.org/officeDocument/2006/relationships/image" Target="media/image381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832" Type="http://schemas.openxmlformats.org/officeDocument/2006/relationships/oleObject" Target="embeddings/oleObject412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34" Type="http://schemas.openxmlformats.org/officeDocument/2006/relationships/oleObject" Target="embeddings/oleObject363.bin"/><Relationship Id="rId776" Type="http://schemas.openxmlformats.org/officeDocument/2006/relationships/oleObject" Target="embeddings/oleObject384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801" Type="http://schemas.openxmlformats.org/officeDocument/2006/relationships/image" Target="media/image399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843" Type="http://schemas.openxmlformats.org/officeDocument/2006/relationships/fontTable" Target="fontTable.xml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745" Type="http://schemas.openxmlformats.org/officeDocument/2006/relationships/image" Target="media/image371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787" Type="http://schemas.openxmlformats.org/officeDocument/2006/relationships/image" Target="media/image392.wmf"/><Relationship Id="rId812" Type="http://schemas.openxmlformats.org/officeDocument/2006/relationships/oleObject" Target="embeddings/oleObject402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756" Type="http://schemas.openxmlformats.org/officeDocument/2006/relationships/oleObject" Target="embeddings/oleObject374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395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823" Type="http://schemas.openxmlformats.org/officeDocument/2006/relationships/image" Target="media/image410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image" Target="media/image382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834" Type="http://schemas.openxmlformats.org/officeDocument/2006/relationships/oleObject" Target="embeddings/oleObject413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736" Type="http://schemas.openxmlformats.org/officeDocument/2006/relationships/oleObject" Target="embeddings/oleObject36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85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803" Type="http://schemas.openxmlformats.org/officeDocument/2006/relationships/image" Target="media/image400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1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Relationship Id="rId747" Type="http://schemas.openxmlformats.org/officeDocument/2006/relationships/image" Target="media/image372.wmf"/><Relationship Id="rId789" Type="http://schemas.openxmlformats.org/officeDocument/2006/relationships/image" Target="media/image393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49" Type="http://schemas.openxmlformats.org/officeDocument/2006/relationships/image" Target="media/image323.wmf"/><Relationship Id="rId814" Type="http://schemas.openxmlformats.org/officeDocument/2006/relationships/oleObject" Target="embeddings/oleObject403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354.bin"/><Relationship Id="rId758" Type="http://schemas.openxmlformats.org/officeDocument/2006/relationships/oleObject" Target="embeddings/oleObject375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62" Type="http://schemas.openxmlformats.org/officeDocument/2006/relationships/oleObject" Target="embeddings/oleObject277.bin"/><Relationship Id="rId618" Type="http://schemas.openxmlformats.org/officeDocument/2006/relationships/oleObject" Target="embeddings/oleObject305.bin"/><Relationship Id="rId825" Type="http://schemas.openxmlformats.org/officeDocument/2006/relationships/image" Target="media/image411.wmf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299" Type="http://schemas.openxmlformats.org/officeDocument/2006/relationships/image" Target="media/image148.wmf"/><Relationship Id="rId727" Type="http://schemas.openxmlformats.org/officeDocument/2006/relationships/image" Target="media/image362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5.wmf"/><Relationship Id="rId780" Type="http://schemas.openxmlformats.org/officeDocument/2006/relationships/oleObject" Target="embeddings/oleObject386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5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88.bin"/><Relationship Id="rId805" Type="http://schemas.openxmlformats.org/officeDocument/2006/relationships/image" Target="media/image401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94.wmf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4.wmf"/><Relationship Id="rId749" Type="http://schemas.openxmlformats.org/officeDocument/2006/relationships/image" Target="media/image373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6.wmf"/><Relationship Id="rId816" Type="http://schemas.openxmlformats.org/officeDocument/2006/relationships/oleObject" Target="embeddings/oleObject404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7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827" Type="http://schemas.openxmlformats.org/officeDocument/2006/relationships/image" Target="media/image412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8D51AC-34FC-4F1D-8068-7F985B263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13</Pages>
  <Words>2114</Words>
  <Characters>12053</Characters>
  <Application>Microsoft Office Word</Application>
  <DocSecurity>0</DocSecurity>
  <Lines>100</Lines>
  <Paragraphs>28</Paragraphs>
  <ScaleCrop>false</ScaleCrop>
  <Company>微软中国</Company>
  <LinksUpToDate>false</LinksUpToDate>
  <CharactersWithSpaces>14139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126</cp:revision>
  <cp:lastPrinted>2011-09-06T10:51:00Z</cp:lastPrinted>
  <dcterms:created xsi:type="dcterms:W3CDTF">2020-11-13T07:23:00Z</dcterms:created>
  <dcterms:modified xsi:type="dcterms:W3CDTF">2021-02-08T13:43:00Z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