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794BD9" w:rsidRDefault="008C6476" w:rsidP="00794BD9">
      <w:pPr>
        <w:pStyle w:val="af"/>
      </w:pPr>
      <w:hyperlink r:id="rId8" w:history="1">
        <w:r w:rsidR="00EB61CE" w:rsidRPr="00794BD9">
          <w:rPr>
            <w:rStyle w:val="a7"/>
            <w:rFonts w:hint="eastAsia"/>
            <w:color w:val="002060"/>
          </w:rPr>
          <w:t>1998</w:t>
        </w:r>
        <w:r w:rsidR="00CA00AF" w:rsidRPr="00794BD9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794BD9">
          <w:rPr>
            <w:rStyle w:val="a7"/>
            <w:rFonts w:hint="eastAsia"/>
            <w:color w:val="002060"/>
          </w:rPr>
          <w:t>卷</w:t>
        </w:r>
        <w:r w:rsidR="00FF2759" w:rsidRPr="00794BD9">
          <w:rPr>
            <w:rStyle w:val="a7"/>
            <w:rFonts w:hint="eastAsia"/>
            <w:color w:val="002060"/>
          </w:rPr>
          <w:t>三</w:t>
        </w:r>
        <w:r w:rsidR="00794BD9" w:rsidRPr="00794BD9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一、填空题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本题共5小题</w:t>
      </w:r>
      <w:r w:rsidR="00CD5549">
        <w:rPr>
          <w:rFonts w:hint="eastAsia"/>
        </w:rPr>
        <w:t>，</w:t>
      </w:r>
      <w:r w:rsidRPr="00CA00BC">
        <w:rPr>
          <w:rFonts w:hint="eastAsia"/>
        </w:rPr>
        <w:t>每小题3分</w:t>
      </w:r>
      <w:r w:rsidR="00CD5549">
        <w:rPr>
          <w:rFonts w:hint="eastAsia"/>
        </w:rPr>
        <w:t>，</w:t>
      </w:r>
      <w:r w:rsidRPr="00CA00BC">
        <w:rPr>
          <w:rFonts w:hint="eastAsia"/>
        </w:rPr>
        <w:t>满分15分</w:t>
      </w:r>
      <w:r w:rsidR="00CD5549">
        <w:rPr>
          <w:rFonts w:hint="eastAsia"/>
        </w:rPr>
        <w:t>）</w:t>
      </w:r>
    </w:p>
    <w:p w:rsidR="00CD5549" w:rsidRDefault="00CD5549" w:rsidP="00A75A10">
      <w:pPr>
        <w:rPr>
          <w:rFonts w:ascii="宋体" w:hAnsi="宋体"/>
          <w:szCs w:val="21"/>
        </w:rPr>
      </w:pPr>
    </w:p>
    <w:p w:rsidR="00CD5549" w:rsidRDefault="00CD5549" w:rsidP="00A75A10">
      <w:pPr>
        <w:rPr>
          <w:rFonts w:ascii="宋体" w:hAnsi="宋体"/>
          <w:szCs w:val="21"/>
        </w:rPr>
      </w:pPr>
    </w:p>
    <w:p w:rsidR="00A75A10" w:rsidRDefault="00A75A10" w:rsidP="0082183B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(1) </w:t>
      </w:r>
      <w:r w:rsidRPr="00CA00BC">
        <w:rPr>
          <w:rFonts w:ascii="宋体" w:hAnsi="宋体" w:hint="eastAsia"/>
          <w:szCs w:val="21"/>
        </w:rPr>
        <w:t>设曲线</w:t>
      </w:r>
      <w:r w:rsidR="006A7AC1" w:rsidRPr="006A7AC1">
        <w:rPr>
          <w:position w:val="-10"/>
        </w:rPr>
        <w:object w:dxaOrig="960" w:dyaOrig="360">
          <v:shape id="_x0000_i1025" type="#_x0000_t75" style="width:48.2pt;height:18.15pt" o:ole="">
            <v:imagedata r:id="rId9" o:title=""/>
          </v:shape>
          <o:OLEObject Type="Embed" ProgID="Equation.DSMT4" ShapeID="_x0000_i1025" DrawAspect="Content" ObjectID="_1674990348" r:id="rId10"/>
        </w:object>
      </w:r>
      <w:r w:rsidRPr="00CA00BC">
        <w:rPr>
          <w:rFonts w:ascii="宋体" w:hAnsi="宋体" w:hint="eastAsia"/>
          <w:szCs w:val="21"/>
        </w:rPr>
        <w:t>在点</w:t>
      </w:r>
      <w:r w:rsidR="006A7AC1" w:rsidRPr="006A7AC1">
        <w:rPr>
          <w:position w:val="-10"/>
        </w:rPr>
        <w:object w:dxaOrig="540" w:dyaOrig="320">
          <v:shape id="_x0000_i1026" type="#_x0000_t75" style="width:26.9pt;height:16.3pt" o:ole="">
            <v:imagedata r:id="rId11" o:title=""/>
          </v:shape>
          <o:OLEObject Type="Embed" ProgID="Equation.DSMT4" ShapeID="_x0000_i1026" DrawAspect="Content" ObjectID="_1674990349" r:id="rId12"/>
        </w:object>
      </w:r>
      <w:r w:rsidRPr="00CA00BC">
        <w:rPr>
          <w:rFonts w:ascii="宋体" w:hAnsi="宋体" w:hint="eastAsia"/>
          <w:szCs w:val="21"/>
        </w:rPr>
        <w:t>处的切线与</w:t>
      </w:r>
      <w:r w:rsidR="006A7AC1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674990350" r:id="rId14"/>
        </w:object>
      </w:r>
      <w:r w:rsidRPr="00CA00BC">
        <w:rPr>
          <w:rFonts w:ascii="宋体" w:hAnsi="宋体" w:hint="eastAsia"/>
          <w:szCs w:val="21"/>
        </w:rPr>
        <w:t>轴的交点为</w:t>
      </w:r>
      <w:r w:rsidR="006A7AC1" w:rsidRPr="006A7AC1">
        <w:rPr>
          <w:position w:val="-12"/>
        </w:rPr>
        <w:object w:dxaOrig="639" w:dyaOrig="360">
          <v:shape id="_x0000_i1028" type="#_x0000_t75" style="width:31.95pt;height:18.15pt" o:ole="">
            <v:imagedata r:id="rId15" o:title=""/>
          </v:shape>
          <o:OLEObject Type="Embed" ProgID="Equation.DSMT4" ShapeID="_x0000_i1028" DrawAspect="Content" ObjectID="_1674990351" r:id="rId16"/>
        </w:object>
      </w:r>
      <w:r w:rsidRPr="00CA00BC">
        <w:rPr>
          <w:rFonts w:ascii="宋体" w:hAnsi="宋体" w:hint="eastAsia"/>
          <w:szCs w:val="21"/>
        </w:rPr>
        <w:t>,则</w:t>
      </w:r>
      <w:r w:rsidR="006A7AC1" w:rsidRPr="006A7AC1">
        <w:rPr>
          <w:position w:val="-20"/>
        </w:rPr>
        <w:object w:dxaOrig="1140" w:dyaOrig="440">
          <v:shape id="_x0000_i1029" type="#_x0000_t75" style="width:56.95pt;height:21.9pt" o:ole="">
            <v:imagedata r:id="rId17" o:title=""/>
          </v:shape>
          <o:OLEObject Type="Embed" ProgID="Equation.DSMT4" ShapeID="_x0000_i1029" DrawAspect="Content" ObjectID="_1674990352" r:id="rId18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</w:t>
      </w:r>
      <w:r w:rsidRPr="00CA00BC">
        <w:rPr>
          <w:rFonts w:ascii="宋体" w:hAnsi="宋体" w:hint="eastAsia"/>
          <w:szCs w:val="21"/>
        </w:rPr>
        <w:t>.</w:t>
      </w:r>
    </w:p>
    <w:p w:rsidR="00A75A10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4B453A" w:rsidRDefault="004B453A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A75A10" w:rsidRPr="00CA00BC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(2) </w:t>
      </w:r>
      <w:r w:rsidR="006A7AC1" w:rsidRPr="006A7AC1">
        <w:rPr>
          <w:position w:val="-24"/>
        </w:rPr>
        <w:object w:dxaOrig="1320" w:dyaOrig="620">
          <v:shape id="_x0000_i1030" type="#_x0000_t75" style="width:65.75pt;height:31.3pt" o:ole="">
            <v:imagedata r:id="rId19" o:title=""/>
          </v:shape>
          <o:OLEObject Type="Embed" ProgID="Equation.DSMT4" ShapeID="_x0000_i1030" DrawAspect="Content" ObjectID="_1674990353" r:id="rId20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/>
          <w:szCs w:val="21"/>
        </w:rPr>
        <w:t>.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4B453A" w:rsidRPr="00A569D4" w:rsidRDefault="004B453A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A75A10" w:rsidRPr="00CA00BC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(3) </w:t>
      </w:r>
      <w:r w:rsidRPr="00CA00BC">
        <w:rPr>
          <w:rFonts w:ascii="宋体" w:hAnsi="宋体" w:hint="eastAsia"/>
          <w:szCs w:val="21"/>
        </w:rPr>
        <w:t>差分方程</w:t>
      </w:r>
      <w:r w:rsidR="006A7AC1" w:rsidRPr="006A7AC1">
        <w:rPr>
          <w:position w:val="-12"/>
        </w:rPr>
        <w:object w:dxaOrig="2020" w:dyaOrig="360">
          <v:shape id="_x0000_i1031" type="#_x0000_t75" style="width:100.8pt;height:18.15pt" o:ole="">
            <v:imagedata r:id="rId21" o:title=""/>
          </v:shape>
          <o:OLEObject Type="Embed" ProgID="Equation.DSMT4" ShapeID="_x0000_i1031" DrawAspect="Content" ObjectID="_1674990354" r:id="rId22"/>
        </w:object>
      </w:r>
      <w:r w:rsidRPr="00CA00BC">
        <w:rPr>
          <w:rFonts w:ascii="宋体" w:hAnsi="宋体" w:hint="eastAsia"/>
          <w:szCs w:val="21"/>
        </w:rPr>
        <w:t>的通解为</w: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 w:hint="eastAsia"/>
          <w:szCs w:val="21"/>
        </w:rPr>
        <w:t>.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014ADA" w:rsidRPr="00A569D4" w:rsidRDefault="00014ADA" w:rsidP="00A75A10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A75A10" w:rsidRPr="00CA00BC" w:rsidRDefault="00A75A10" w:rsidP="00A75A10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(4) </w:t>
      </w:r>
      <w:r w:rsidRPr="00CA00BC">
        <w:rPr>
          <w:rFonts w:ascii="宋体" w:hAnsi="宋体" w:hint="eastAsia"/>
          <w:szCs w:val="21"/>
        </w:rPr>
        <w:t>设矩阵</w:t>
      </w:r>
      <w:r w:rsidR="006A7AC1" w:rsidRPr="006A7AC1">
        <w:rPr>
          <w:position w:val="-8"/>
        </w:rPr>
        <w:object w:dxaOrig="460" w:dyaOrig="300">
          <v:shape id="_x0000_i1032" type="#_x0000_t75" style="width:23.15pt;height:15.05pt" o:ole="">
            <v:imagedata r:id="rId23" o:title=""/>
          </v:shape>
          <o:OLEObject Type="Embed" ProgID="Equation.DSMT4" ShapeID="_x0000_i1032" DrawAspect="Content" ObjectID="_1674990355" r:id="rId24"/>
        </w:object>
      </w:r>
      <w:r w:rsidRPr="00CA00BC">
        <w:rPr>
          <w:rFonts w:ascii="宋体" w:hAnsi="宋体" w:hint="eastAsia"/>
          <w:szCs w:val="21"/>
        </w:rPr>
        <w:t>满足</w:t>
      </w:r>
      <w:r w:rsidR="006A7AC1" w:rsidRPr="006A7AC1">
        <w:rPr>
          <w:position w:val="-6"/>
        </w:rPr>
        <w:object w:dxaOrig="1700" w:dyaOrig="320">
          <v:shape id="_x0000_i1033" type="#_x0000_t75" style="width:85.15pt;height:16.3pt" o:ole="">
            <v:imagedata r:id="rId25" o:title=""/>
          </v:shape>
          <o:OLEObject Type="Embed" ProgID="Equation.DSMT4" ShapeID="_x0000_i1033" DrawAspect="Content" ObjectID="_1674990356" r:id="rId26"/>
        </w:object>
      </w:r>
      <w:r w:rsidRPr="00CA00BC">
        <w:rPr>
          <w:rFonts w:ascii="宋体" w:hAnsi="宋体" w:hint="eastAsia"/>
          <w:szCs w:val="21"/>
        </w:rPr>
        <w:t>,其中</w:t>
      </w:r>
      <w:r w:rsidR="006A7AC1" w:rsidRPr="006A7AC1">
        <w:rPr>
          <w:position w:val="-50"/>
        </w:rPr>
        <w:object w:dxaOrig="1600" w:dyaOrig="1120">
          <v:shape id="_x0000_i1034" type="#_x0000_t75" style="width:80.15pt;height:55.7pt" o:ole="">
            <v:imagedata r:id="rId27" o:title=""/>
          </v:shape>
          <o:OLEObject Type="Embed" ProgID="Equation.DSMT4" ShapeID="_x0000_i1034" DrawAspect="Content" ObjectID="_1674990357" r:id="rId28"/>
        </w:object>
      </w:r>
      <w:r w:rsidRPr="00CA00BC">
        <w:rPr>
          <w:rFonts w:ascii="宋体" w:hAnsi="宋体" w:hint="eastAsia"/>
          <w:szCs w:val="21"/>
        </w:rPr>
        <w:t>,</w:t>
      </w:r>
      <w:r w:rsidR="006A7AC1" w:rsidRPr="00025957">
        <w:rPr>
          <w:position w:val="-4"/>
        </w:rPr>
        <w:object w:dxaOrig="220" w:dyaOrig="260">
          <v:shape id="_x0000_i1035" type="#_x0000_t75" style="width:11.25pt;height:13.15pt" o:ole="">
            <v:imagedata r:id="rId29" o:title=""/>
          </v:shape>
          <o:OLEObject Type="Embed" ProgID="Equation.DSMT4" ShapeID="_x0000_i1035" DrawAspect="Content" ObjectID="_1674990358" r:id="rId30"/>
        </w:object>
      </w:r>
      <w:r w:rsidRPr="00CA00BC">
        <w:rPr>
          <w:rFonts w:ascii="宋体" w:hAnsi="宋体" w:hint="eastAsia"/>
          <w:szCs w:val="21"/>
        </w:rPr>
        <w:t>为单位矩阵,</w:t>
      </w:r>
      <w:r w:rsidR="006A7AC1" w:rsidRPr="00025957">
        <w:rPr>
          <w:position w:val="-4"/>
        </w:rPr>
        <w:object w:dxaOrig="300" w:dyaOrig="300">
          <v:shape id="_x0000_i1036" type="#_x0000_t75" style="width:15.05pt;height:15.05pt" o:ole="">
            <v:imagedata r:id="rId31" o:title=""/>
          </v:shape>
          <o:OLEObject Type="Embed" ProgID="Equation.DSMT4" ShapeID="_x0000_i1036" DrawAspect="Content" ObjectID="_1674990359" r:id="rId32"/>
        </w:object>
      </w:r>
      <w:r w:rsidRPr="00CA00BC">
        <w:rPr>
          <w:rFonts w:ascii="宋体" w:hAnsi="宋体" w:hint="eastAsia"/>
          <w:szCs w:val="21"/>
        </w:rPr>
        <w:t>为</w:t>
      </w:r>
      <w:r w:rsidR="006A7AC1" w:rsidRPr="00025957">
        <w:rPr>
          <w:position w:val="-4"/>
        </w:rPr>
        <w:object w:dxaOrig="220" w:dyaOrig="260">
          <v:shape id="_x0000_i1037" type="#_x0000_t75" style="width:11.25pt;height:13.15pt" o:ole="">
            <v:imagedata r:id="rId33" o:title=""/>
          </v:shape>
          <o:OLEObject Type="Embed" ProgID="Equation.DSMT4" ShapeID="_x0000_i1037" DrawAspect="Content" ObjectID="_1674990360" r:id="rId34"/>
        </w:object>
      </w:r>
      <w:r w:rsidRPr="00CA00BC">
        <w:rPr>
          <w:rFonts w:ascii="宋体" w:hAnsi="宋体" w:hint="eastAsia"/>
          <w:szCs w:val="21"/>
        </w:rPr>
        <w:t>的伴随矩阵,则</w:t>
      </w:r>
      <w:r w:rsidR="006A7AC1" w:rsidRPr="00025957">
        <w:rPr>
          <w:position w:val="-4"/>
        </w:rPr>
        <w:object w:dxaOrig="400" w:dyaOrig="260">
          <v:shape id="_x0000_i1038" type="#_x0000_t75" style="width:20.05pt;height:13.15pt" o:ole="">
            <v:imagedata r:id="rId35" o:title=""/>
          </v:shape>
          <o:OLEObject Type="Embed" ProgID="Equation.DSMT4" ShapeID="_x0000_i1038" DrawAspect="Content" ObjectID="_1674990361" r:id="rId36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 w:hint="eastAsia"/>
          <w:szCs w:val="21"/>
        </w:rPr>
        <w:t>.</w:t>
      </w:r>
    </w:p>
    <w:p w:rsidR="00A75A10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14ADA" w:rsidRDefault="00014ADA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82183B" w:rsidRDefault="00A75A10" w:rsidP="0082183B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(5) </w:t>
      </w: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2"/>
        </w:rPr>
        <w:object w:dxaOrig="1300" w:dyaOrig="360">
          <v:shape id="_x0000_i1039" type="#_x0000_t75" style="width:65.1pt;height:18.15pt" o:ole="">
            <v:imagedata r:id="rId37" o:title=""/>
          </v:shape>
          <o:OLEObject Type="Embed" ProgID="Equation.DSMT4" ShapeID="_x0000_i1039" DrawAspect="Content" ObjectID="_1674990362" r:id="rId38"/>
        </w:object>
      </w:r>
      <w:r w:rsidRPr="00CA00BC">
        <w:rPr>
          <w:rFonts w:ascii="宋体" w:hAnsi="宋体" w:hint="eastAsia"/>
          <w:szCs w:val="21"/>
        </w:rPr>
        <w:t>是来自正态总体</w:t>
      </w:r>
      <w:r w:rsidR="006A7AC1" w:rsidRPr="006A7AC1">
        <w:rPr>
          <w:position w:val="-16"/>
        </w:rPr>
        <w:object w:dxaOrig="859" w:dyaOrig="440">
          <v:shape id="_x0000_i1040" type="#_x0000_t75" style="width:43.2pt;height:21.9pt" o:ole="">
            <v:imagedata r:id="rId39" o:title=""/>
          </v:shape>
          <o:OLEObject Type="Embed" ProgID="Equation.DSMT4" ShapeID="_x0000_i1040" DrawAspect="Content" ObjectID="_1674990363" r:id="rId40"/>
        </w:object>
      </w:r>
      <w:r w:rsidRPr="00CA00BC">
        <w:rPr>
          <w:rFonts w:ascii="宋体" w:hAnsi="宋体" w:hint="eastAsia"/>
          <w:szCs w:val="21"/>
        </w:rPr>
        <w:t>的简单随机样本,</w:t>
      </w:r>
    </w:p>
    <w:p w:rsidR="0082183B" w:rsidRDefault="006A7AC1" w:rsidP="0082183B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14"/>
        </w:rPr>
        <w:object w:dxaOrig="3400" w:dyaOrig="440">
          <v:shape id="_x0000_i1041" type="#_x0000_t75" style="width:170.3pt;height:21.9pt" o:ole="">
            <v:imagedata r:id="rId41" o:title=""/>
          </v:shape>
          <o:OLEObject Type="Embed" ProgID="Equation.DSMT4" ShapeID="_x0000_i1041" DrawAspect="Content" ObjectID="_1674990364" r:id="rId42"/>
        </w:object>
      </w:r>
    </w:p>
    <w:p w:rsidR="00A75A10" w:rsidRPr="00CA00BC" w:rsidRDefault="00A75A10" w:rsidP="0082183B">
      <w:pPr>
        <w:adjustRightInd w:val="0"/>
        <w:spacing w:line="240" w:lineRule="atLeast"/>
        <w:ind w:leftChars="200" w:left="480"/>
        <w:jc w:val="left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则当</w:t>
      </w:r>
      <w:r w:rsidR="006A7AC1" w:rsidRPr="006A7AC1">
        <w:rPr>
          <w:position w:val="-6"/>
        </w:rPr>
        <w:object w:dxaOrig="380" w:dyaOrig="220">
          <v:shape id="_x0000_i1042" type="#_x0000_t75" style="width:18.8pt;height:11.25pt" o:ole="">
            <v:imagedata r:id="rId43" o:title=""/>
          </v:shape>
          <o:OLEObject Type="Embed" ProgID="Equation.DSMT4" ShapeID="_x0000_i1042" DrawAspect="Content" ObjectID="_1674990365" r:id="rId44"/>
        </w:object>
      </w:r>
      <w:r w:rsidRPr="00CA00BC">
        <w:rPr>
          <w:rFonts w:ascii="宋体" w:hAnsi="宋体" w:hint="eastAsia"/>
          <w:szCs w:val="21"/>
          <w:u w:val="single"/>
        </w:rPr>
        <w:t xml:space="preserve">   </w:t>
      </w:r>
      <w:r w:rsidR="0082183B">
        <w:rPr>
          <w:rFonts w:ascii="宋体" w:hAnsi="宋体" w:hint="eastAsia"/>
          <w:szCs w:val="21"/>
          <w:u w:val="single"/>
        </w:rPr>
        <w:t xml:space="preserve"> </w:t>
      </w:r>
      <w:r w:rsidRPr="00CA00BC">
        <w:rPr>
          <w:rFonts w:ascii="宋体" w:hAnsi="宋体" w:hint="eastAsia"/>
          <w:szCs w:val="21"/>
          <w:u w:val="single"/>
        </w:rPr>
        <w:t xml:space="preserve">  </w:t>
      </w:r>
      <w:r w:rsidRPr="00CA00BC">
        <w:rPr>
          <w:rFonts w:ascii="宋体" w:hAnsi="宋体" w:hint="eastAsia"/>
          <w:szCs w:val="21"/>
        </w:rPr>
        <w:t>,</w:t>
      </w:r>
      <w:r w:rsidR="006A7AC1" w:rsidRPr="006A7AC1">
        <w:rPr>
          <w:position w:val="-6"/>
        </w:rPr>
        <w:object w:dxaOrig="380" w:dyaOrig="279">
          <v:shape id="_x0000_i1043" type="#_x0000_t75" style="width:18.8pt;height:13.75pt" o:ole="">
            <v:imagedata r:id="rId45" o:title=""/>
          </v:shape>
          <o:OLEObject Type="Embed" ProgID="Equation.DSMT4" ShapeID="_x0000_i1043" DrawAspect="Content" ObjectID="_1674990366" r:id="rId46"/>
        </w:object>
      </w:r>
      <w:r w:rsidRPr="00CA00BC">
        <w:rPr>
          <w:rFonts w:ascii="宋体" w:hAnsi="宋体" w:hint="eastAsia"/>
          <w:szCs w:val="21"/>
          <w:u w:val="single"/>
        </w:rPr>
        <w:t xml:space="preserve"> </w:t>
      </w:r>
      <w:r w:rsidR="0082183B">
        <w:rPr>
          <w:rFonts w:ascii="宋体" w:hAnsi="宋体" w:hint="eastAsia"/>
          <w:szCs w:val="21"/>
          <w:u w:val="single"/>
        </w:rPr>
        <w:t xml:space="preserve"> </w:t>
      </w:r>
      <w:r w:rsidRPr="00CA00BC">
        <w:rPr>
          <w:rFonts w:ascii="宋体" w:hAnsi="宋体" w:hint="eastAsia"/>
          <w:szCs w:val="21"/>
          <w:u w:val="single"/>
        </w:rPr>
        <w:t xml:space="preserve">    </w:t>
      </w:r>
      <w:r w:rsidRPr="00CA00BC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,统计量</w:t>
      </w:r>
      <w:r w:rsidR="006A7AC1" w:rsidRPr="00025957">
        <w:rPr>
          <w:position w:val="-4"/>
        </w:rPr>
        <w:object w:dxaOrig="240" w:dyaOrig="260">
          <v:shape id="_x0000_i1044" type="#_x0000_t75" style="width:11.9pt;height:13.15pt" o:ole="">
            <v:imagedata r:id="rId47" o:title=""/>
          </v:shape>
          <o:OLEObject Type="Embed" ProgID="Equation.DSMT4" ShapeID="_x0000_i1044" DrawAspect="Content" ObjectID="_1674990367" r:id="rId48"/>
        </w:object>
      </w:r>
      <w:r w:rsidRPr="00CA00BC">
        <w:rPr>
          <w:rFonts w:ascii="宋体" w:hAnsi="宋体" w:hint="eastAsia"/>
          <w:szCs w:val="21"/>
        </w:rPr>
        <w:t>服从</w:t>
      </w:r>
      <w:r w:rsidR="006A7AC1" w:rsidRPr="006A7AC1">
        <w:rPr>
          <w:position w:val="-10"/>
        </w:rPr>
        <w:object w:dxaOrig="320" w:dyaOrig="360">
          <v:shape id="_x0000_i1045" type="#_x0000_t75" style="width:16.3pt;height:18.15pt" o:ole="">
            <v:imagedata r:id="rId49" o:title=""/>
          </v:shape>
          <o:OLEObject Type="Embed" ProgID="Equation.DSMT4" ShapeID="_x0000_i1045" DrawAspect="Content" ObjectID="_1674990368" r:id="rId50"/>
        </w:object>
      </w:r>
      <w:r>
        <w:rPr>
          <w:rFonts w:ascii="宋体" w:hAnsi="宋体" w:hint="eastAsia"/>
          <w:szCs w:val="21"/>
        </w:rPr>
        <w:t>分布,其自由度为</w:t>
      </w:r>
      <w:r w:rsidRPr="00CA00BC">
        <w:rPr>
          <w:rFonts w:ascii="宋体" w:hAnsi="宋体" w:hint="eastAsia"/>
          <w:szCs w:val="21"/>
          <w:u w:val="single"/>
        </w:rPr>
        <w:t xml:space="preserve">      </w:t>
      </w:r>
      <w:r w:rsidRPr="00CA00BC">
        <w:rPr>
          <w:rFonts w:ascii="宋体" w:hAnsi="宋体" w:hint="eastAsia"/>
          <w:szCs w:val="21"/>
        </w:rPr>
        <w:t>.</w:t>
      </w:r>
    </w:p>
    <w:p w:rsidR="00A75A10" w:rsidRPr="0082183B" w:rsidRDefault="00A75A10" w:rsidP="00A75A10"/>
    <w:p w:rsidR="00CD5549" w:rsidRPr="0082183B" w:rsidRDefault="00CD5549" w:rsidP="00A75A10"/>
    <w:p w:rsidR="00A75A10" w:rsidRDefault="00A75A10" w:rsidP="00CD5549">
      <w:pPr>
        <w:pStyle w:val="1"/>
      </w:pPr>
      <w:r w:rsidRPr="00CA00BC">
        <w:rPr>
          <w:rFonts w:hint="eastAsia"/>
        </w:rPr>
        <w:t>二、选择题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本题共5小题</w:t>
      </w:r>
      <w:r w:rsidR="00CD5549">
        <w:rPr>
          <w:rFonts w:hint="eastAsia"/>
        </w:rPr>
        <w:t>，</w:t>
      </w:r>
      <w:r w:rsidRPr="00CA00BC">
        <w:rPr>
          <w:rFonts w:hint="eastAsia"/>
        </w:rPr>
        <w:t>每小题3分</w:t>
      </w:r>
      <w:r w:rsidR="00CD5549">
        <w:rPr>
          <w:rFonts w:hint="eastAsia"/>
        </w:rPr>
        <w:t>，</w:t>
      </w:r>
      <w:r w:rsidRPr="00CA00BC">
        <w:rPr>
          <w:rFonts w:hint="eastAsia"/>
        </w:rPr>
        <w:t>共15分</w:t>
      </w:r>
      <w:r w:rsidR="00CD5549">
        <w:rPr>
          <w:rFonts w:hint="eastAsia"/>
        </w:rPr>
        <w:t>）</w:t>
      </w:r>
    </w:p>
    <w:p w:rsidR="00CD5549" w:rsidRPr="00782A13" w:rsidRDefault="00CD5549" w:rsidP="00A75A10"/>
    <w:p w:rsidR="00CD5549" w:rsidRPr="00782A13" w:rsidRDefault="00CD5549" w:rsidP="00A75A10"/>
    <w:p w:rsidR="00A75A10" w:rsidRPr="00CA00BC" w:rsidRDefault="00A75A10" w:rsidP="00A75A10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(1) </w:t>
      </w:r>
      <w:r w:rsidRPr="00CA00BC">
        <w:rPr>
          <w:rFonts w:ascii="宋体" w:hAnsi="宋体" w:hint="eastAsia"/>
          <w:szCs w:val="21"/>
        </w:rPr>
        <w:t>设周期函数</w:t>
      </w:r>
      <w:r w:rsidR="006A7AC1" w:rsidRPr="006A7AC1">
        <w:rPr>
          <w:position w:val="-14"/>
        </w:rPr>
        <w:object w:dxaOrig="560" w:dyaOrig="400">
          <v:shape id="_x0000_i1046" type="#_x0000_t75" style="width:28.15pt;height:20.05pt" o:ole="">
            <v:imagedata r:id="rId51" o:title=""/>
          </v:shape>
          <o:OLEObject Type="Embed" ProgID="Equation.DSMT4" ShapeID="_x0000_i1046" DrawAspect="Content" ObjectID="_1674990369" r:id="rId52"/>
        </w:object>
      </w:r>
      <w:r w:rsidRPr="00CA00BC">
        <w:rPr>
          <w:rFonts w:ascii="宋体" w:hAnsi="宋体" w:hint="eastAsia"/>
          <w:szCs w:val="21"/>
        </w:rPr>
        <w:t>在</w:t>
      </w:r>
      <w:r w:rsidR="006A7AC1" w:rsidRPr="006A7AC1">
        <w:rPr>
          <w:position w:val="-14"/>
        </w:rPr>
        <w:object w:dxaOrig="960" w:dyaOrig="400">
          <v:shape id="_x0000_i1047" type="#_x0000_t75" style="width:48.2pt;height:20.05pt" o:ole="">
            <v:imagedata r:id="rId53" o:title=""/>
          </v:shape>
          <o:OLEObject Type="Embed" ProgID="Equation.DSMT4" ShapeID="_x0000_i1047" DrawAspect="Content" ObjectID="_1674990370" r:id="rId54"/>
        </w:object>
      </w:r>
      <w:r w:rsidRPr="00CA00BC">
        <w:rPr>
          <w:rFonts w:ascii="宋体" w:hAnsi="宋体" w:hint="eastAsia"/>
          <w:szCs w:val="21"/>
        </w:rPr>
        <w:t>内可导,周期为</w:t>
      </w:r>
      <w:r w:rsidR="006A7AC1" w:rsidRPr="00025957">
        <w:rPr>
          <w:position w:val="-4"/>
        </w:rPr>
        <w:object w:dxaOrig="200" w:dyaOrig="260">
          <v:shape id="_x0000_i1048" type="#_x0000_t75" style="width:10pt;height:13.15pt" o:ole="">
            <v:imagedata r:id="rId55" o:title=""/>
          </v:shape>
          <o:OLEObject Type="Embed" ProgID="Equation.DSMT4" ShapeID="_x0000_i1048" DrawAspect="Content" ObjectID="_1674990371" r:id="rId56"/>
        </w:object>
      </w:r>
      <w:r w:rsidRPr="00CA00BC">
        <w:rPr>
          <w:rFonts w:ascii="宋体" w:hAnsi="宋体" w:hint="eastAsia"/>
          <w:szCs w:val="21"/>
        </w:rPr>
        <w:t>.又</w:t>
      </w:r>
      <w:r w:rsidR="006A7AC1" w:rsidRPr="006A7AC1">
        <w:rPr>
          <w:position w:val="-24"/>
        </w:rPr>
        <w:object w:dxaOrig="2500" w:dyaOrig="680">
          <v:shape id="_x0000_i1049" type="#_x0000_t75" style="width:125.2pt;height:33.8pt" o:ole="">
            <v:imagedata r:id="rId57" o:title=""/>
          </v:shape>
          <o:OLEObject Type="Embed" ProgID="Equation.DSMT4" ShapeID="_x0000_i1049" DrawAspect="Content" ObjectID="_1674990372" r:id="rId58"/>
        </w:object>
      </w:r>
      <w:r w:rsidRPr="00CA00BC">
        <w:rPr>
          <w:rFonts w:ascii="宋体" w:hAnsi="宋体" w:hint="eastAsia"/>
          <w:szCs w:val="21"/>
        </w:rPr>
        <w:t>则曲线</w:t>
      </w:r>
      <w:r w:rsidR="006A7AC1" w:rsidRPr="006A7AC1">
        <w:rPr>
          <w:position w:val="-14"/>
        </w:rPr>
        <w:object w:dxaOrig="940" w:dyaOrig="400">
          <v:shape id="_x0000_i1050" type="#_x0000_t75" style="width:46.95pt;height:20.05pt" o:ole="">
            <v:imagedata r:id="rId59" o:title=""/>
          </v:shape>
          <o:OLEObject Type="Embed" ProgID="Equation.DSMT4" ShapeID="_x0000_i1050" DrawAspect="Content" ObjectID="_1674990373" r:id="rId60"/>
        </w:object>
      </w:r>
      <w:r w:rsidRPr="00CA00BC">
        <w:rPr>
          <w:rFonts w:ascii="宋体" w:hAnsi="宋体" w:hint="eastAsia"/>
          <w:szCs w:val="21"/>
        </w:rPr>
        <w:t>在点</w:t>
      </w:r>
      <w:r w:rsidR="006A7AC1" w:rsidRPr="006A7AC1">
        <w:rPr>
          <w:position w:val="-16"/>
        </w:rPr>
        <w:object w:dxaOrig="920" w:dyaOrig="440">
          <v:shape id="_x0000_i1051" type="#_x0000_t75" style="width:45.7pt;height:21.9pt" o:ole="">
            <v:imagedata r:id="rId61" o:title=""/>
          </v:shape>
          <o:OLEObject Type="Embed" ProgID="Equation.DSMT4" ShapeID="_x0000_i1051" DrawAspect="Content" ObjectID="_1674990374" r:id="rId62"/>
        </w:object>
      </w:r>
      <w:r w:rsidRPr="00CA00BC">
        <w:rPr>
          <w:rFonts w:ascii="宋体" w:hAnsi="宋体" w:hint="eastAsia"/>
          <w:szCs w:val="21"/>
        </w:rPr>
        <w:t>处的切线的斜率为</w:t>
      </w:r>
      <w:r w:rsidRPr="00985A0B">
        <w:rPr>
          <w:rFonts w:hint="eastAsia"/>
        </w:rPr>
        <w:t xml:space="preserve">(   </w:t>
      </w:r>
      <w:r w:rsidR="00985A0B">
        <w:rPr>
          <w:rFonts w:hint="eastAsia"/>
        </w:rPr>
        <w:t xml:space="preserve"> </w:t>
      </w:r>
      <w:r w:rsidRPr="00985A0B">
        <w:rPr>
          <w:rFonts w:hint="eastAsia"/>
        </w:rPr>
        <w:t>)</w:t>
      </w:r>
    </w:p>
    <w:p w:rsidR="00A75A10" w:rsidRPr="00CA00BC" w:rsidRDefault="00A75A10" w:rsidP="00A75A10">
      <w:pPr>
        <w:tabs>
          <w:tab w:val="left" w:pos="2520"/>
          <w:tab w:val="left" w:pos="450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985A0B">
        <w:rPr>
          <w:rFonts w:hint="eastAsia"/>
        </w:rPr>
        <w:t>(</w:t>
      </w:r>
      <w:r w:rsidRPr="00985A0B">
        <w:t>A</w:t>
      </w:r>
      <w:r w:rsidRPr="00985A0B">
        <w:rPr>
          <w:rFonts w:hint="eastAsia"/>
        </w:rPr>
        <w:t xml:space="preserve">) </w:t>
      </w:r>
      <w:r w:rsidR="006A7AC1" w:rsidRPr="006A7AC1">
        <w:rPr>
          <w:position w:val="-24"/>
        </w:rPr>
        <w:object w:dxaOrig="220" w:dyaOrig="620">
          <v:shape id="_x0000_i1052" type="#_x0000_t75" style="width:11.25pt;height:31.3pt" o:ole="">
            <v:imagedata r:id="rId63" o:title=""/>
          </v:shape>
          <o:OLEObject Type="Embed" ProgID="Equation.DSMT4" ShapeID="_x0000_i1052" DrawAspect="Content" ObjectID="_1674990375" r:id="rId64"/>
        </w:object>
      </w:r>
      <w:r w:rsidR="00985A0B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</w:t>
      </w:r>
      <w:r w:rsidR="00985A0B">
        <w:rPr>
          <w:rFonts w:ascii="宋体" w:hAnsi="宋体" w:hint="eastAsia"/>
          <w:szCs w:val="21"/>
        </w:rPr>
        <w:t xml:space="preserve"> </w:t>
      </w:r>
      <w:r w:rsidRPr="00985A0B">
        <w:rPr>
          <w:rFonts w:hint="eastAsia"/>
        </w:rPr>
        <w:t xml:space="preserve">(B) </w:t>
      </w:r>
      <w:r w:rsidR="006A7AC1" w:rsidRPr="006A7AC1">
        <w:rPr>
          <w:position w:val="-6"/>
        </w:rPr>
        <w:object w:dxaOrig="200" w:dyaOrig="279">
          <v:shape id="_x0000_i1053" type="#_x0000_t75" style="width:10pt;height:13.75pt" o:ole="">
            <v:imagedata r:id="rId65" o:title=""/>
          </v:shape>
          <o:OLEObject Type="Embed" ProgID="Equation.DSMT4" ShapeID="_x0000_i1053" DrawAspect="Content" ObjectID="_1674990376" r:id="rId66"/>
        </w:object>
      </w:r>
      <w:r w:rsidR="00985A0B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985A0B">
        <w:t>(C)</w:t>
      </w:r>
      <w:r w:rsidRPr="00985A0B">
        <w:rPr>
          <w:rFonts w:hint="eastAsia"/>
        </w:rPr>
        <w:t xml:space="preserve"> </w:t>
      </w:r>
      <w:r w:rsidR="006A7AC1" w:rsidRPr="006A7AC1">
        <w:rPr>
          <w:position w:val="-6"/>
        </w:rPr>
        <w:object w:dxaOrig="160" w:dyaOrig="260">
          <v:shape id="_x0000_i1054" type="#_x0000_t75" style="width:8.15pt;height:13.15pt" o:ole="">
            <v:imagedata r:id="rId67" o:title=""/>
          </v:shape>
          <o:OLEObject Type="Embed" ProgID="Equation.DSMT4" ShapeID="_x0000_i1054" DrawAspect="Content" ObjectID="_1674990377" r:id="rId68"/>
        </w:object>
      </w:r>
      <w:r w:rsidR="00985A0B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985A0B">
        <w:t>(D)</w:t>
      </w:r>
      <w:r w:rsidRPr="00985A0B">
        <w:rPr>
          <w:rFonts w:hint="eastAsia"/>
        </w:rPr>
        <w:t xml:space="preserve"> </w:t>
      </w:r>
      <w:r w:rsidR="006A7AC1" w:rsidRPr="00025957">
        <w:rPr>
          <w:position w:val="-4"/>
        </w:rPr>
        <w:object w:dxaOrig="320" w:dyaOrig="260">
          <v:shape id="_x0000_i1055" type="#_x0000_t75" style="width:16.3pt;height:13.15pt" o:ole="">
            <v:imagedata r:id="rId69" o:title=""/>
          </v:shape>
          <o:OLEObject Type="Embed" ProgID="Equation.DSMT4" ShapeID="_x0000_i1055" DrawAspect="Content" ObjectID="_1674990378" r:id="rId70"/>
        </w:object>
      </w:r>
      <w:r w:rsidR="00985A0B">
        <w:rPr>
          <w:rFonts w:ascii="宋体" w:hAnsi="宋体" w:hint="eastAsia"/>
          <w:szCs w:val="21"/>
        </w:rPr>
        <w:t>．</w:t>
      </w:r>
    </w:p>
    <w:p w:rsidR="00A75A10" w:rsidRDefault="00A75A10" w:rsidP="00A75A10">
      <w:pPr>
        <w:rPr>
          <w:rFonts w:ascii="宋体" w:hAnsi="宋体"/>
          <w:szCs w:val="21"/>
        </w:rPr>
      </w:pPr>
    </w:p>
    <w:p w:rsidR="00351738" w:rsidRPr="00A75A10" w:rsidRDefault="00351738" w:rsidP="00A75A10">
      <w:pPr>
        <w:rPr>
          <w:rFonts w:ascii="宋体" w:hAnsi="宋体"/>
          <w:szCs w:val="21"/>
        </w:rPr>
      </w:pPr>
    </w:p>
    <w:p w:rsidR="00A75A10" w:rsidRPr="00CA00BC" w:rsidRDefault="00A75A10" w:rsidP="00A75A10">
      <w:pPr>
        <w:rPr>
          <w:rFonts w:ascii="宋体" w:hAnsi="宋体"/>
          <w:szCs w:val="21"/>
        </w:rPr>
      </w:pPr>
      <w:r w:rsidRPr="0082183B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设函数</w:t>
      </w:r>
      <w:r w:rsidR="006A7AC1" w:rsidRPr="006A7AC1">
        <w:rPr>
          <w:position w:val="-24"/>
        </w:rPr>
        <w:object w:dxaOrig="1900" w:dyaOrig="620">
          <v:shape id="_x0000_i1056" type="#_x0000_t75" style="width:95.15pt;height:31.3pt" o:ole="">
            <v:imagedata r:id="rId71" o:title=""/>
          </v:shape>
          <o:OLEObject Type="Embed" ProgID="Equation.DSMT4" ShapeID="_x0000_i1056" DrawAspect="Content" ObjectID="_1674990379" r:id="rId72"/>
        </w:object>
      </w:r>
      <w:r w:rsidRPr="00CA00BC">
        <w:rPr>
          <w:rFonts w:ascii="宋体" w:hAnsi="宋体" w:hint="eastAsia"/>
          <w:szCs w:val="21"/>
        </w:rPr>
        <w:t>讨论函数</w:t>
      </w:r>
      <w:r w:rsidR="006A7AC1" w:rsidRPr="006A7AC1">
        <w:rPr>
          <w:position w:val="-14"/>
        </w:rPr>
        <w:object w:dxaOrig="560" w:dyaOrig="400">
          <v:shape id="_x0000_i1057" type="#_x0000_t75" style="width:28.15pt;height:20.05pt" o:ole="">
            <v:imagedata r:id="rId73" o:title=""/>
          </v:shape>
          <o:OLEObject Type="Embed" ProgID="Equation.DSMT4" ShapeID="_x0000_i1057" DrawAspect="Content" ObjectID="_1674990380" r:id="rId74"/>
        </w:object>
      </w:r>
      <w:r w:rsidRPr="00CA00BC">
        <w:rPr>
          <w:rFonts w:ascii="宋体" w:hAnsi="宋体" w:hint="eastAsia"/>
          <w:szCs w:val="21"/>
        </w:rPr>
        <w:t>的间断点,其结论为</w:t>
      </w:r>
      <w:r w:rsidRPr="00351738">
        <w:rPr>
          <w:rFonts w:hint="eastAsia"/>
        </w:rPr>
        <w:t xml:space="preserve">(   </w:t>
      </w:r>
      <w:r w:rsidR="00351738" w:rsidRPr="00351738">
        <w:rPr>
          <w:rFonts w:hint="eastAsia"/>
        </w:rPr>
        <w:t xml:space="preserve"> </w:t>
      </w:r>
      <w:r w:rsidRPr="00351738">
        <w:rPr>
          <w:rFonts w:hint="eastAsia"/>
        </w:rPr>
        <w:t>)</w:t>
      </w:r>
    </w:p>
    <w:p w:rsidR="00A75A10" w:rsidRPr="00CA00BC" w:rsidRDefault="00A75A10" w:rsidP="00A75A10">
      <w:pPr>
        <w:ind w:firstLineChars="200" w:firstLine="480"/>
        <w:rPr>
          <w:rFonts w:ascii="宋体" w:hAnsi="宋体"/>
          <w:szCs w:val="21"/>
        </w:rPr>
      </w:pPr>
      <w:r w:rsidRPr="00351738">
        <w:rPr>
          <w:rFonts w:hint="eastAsia"/>
        </w:rPr>
        <w:lastRenderedPageBreak/>
        <w:t>(</w:t>
      </w:r>
      <w:r w:rsidRPr="00351738">
        <w:t>A</w:t>
      </w:r>
      <w:r w:rsidRPr="00351738">
        <w:rPr>
          <w:rFonts w:hint="eastAsia"/>
        </w:rPr>
        <w:t xml:space="preserve">) </w:t>
      </w:r>
      <w:r w:rsidRPr="00CA00BC">
        <w:rPr>
          <w:rFonts w:ascii="宋体" w:hAnsi="宋体" w:hint="eastAsia"/>
          <w:szCs w:val="21"/>
        </w:rPr>
        <w:t>不存在间断点</w:t>
      </w:r>
      <w:r w:rsidR="00351738">
        <w:rPr>
          <w:rFonts w:ascii="宋体" w:hAnsi="宋体" w:hint="eastAsia"/>
          <w:szCs w:val="21"/>
        </w:rPr>
        <w:t>．</w:t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Pr="00351738">
        <w:rPr>
          <w:rFonts w:hint="eastAsia"/>
        </w:rPr>
        <w:t xml:space="preserve">(B) </w:t>
      </w:r>
      <w:r w:rsidRPr="00CA00BC">
        <w:rPr>
          <w:rFonts w:ascii="宋体" w:hAnsi="宋体" w:hint="eastAsia"/>
          <w:szCs w:val="21"/>
        </w:rPr>
        <w:t>存在间断点</w:t>
      </w:r>
      <w:r w:rsidR="006A7AC1" w:rsidRPr="00025957">
        <w:rPr>
          <w:position w:val="-4"/>
        </w:rPr>
        <w:object w:dxaOrig="540" w:dyaOrig="260">
          <v:shape id="_x0000_i1058" type="#_x0000_t75" style="width:26.9pt;height:13.15pt" o:ole="">
            <v:imagedata r:id="rId75" o:title=""/>
          </v:shape>
          <o:OLEObject Type="Embed" ProgID="Equation.DSMT4" ShapeID="_x0000_i1058" DrawAspect="Content" ObjectID="_1674990381" r:id="rId76"/>
        </w:object>
      </w:r>
      <w:r w:rsidR="00351738">
        <w:rPr>
          <w:rFonts w:ascii="宋体" w:hAnsi="宋体" w:hint="eastAsia"/>
          <w:szCs w:val="21"/>
        </w:rPr>
        <w:t>．</w:t>
      </w:r>
    </w:p>
    <w:p w:rsidR="00A75A10" w:rsidRPr="00CA00BC" w:rsidRDefault="00A75A10" w:rsidP="00351738">
      <w:pPr>
        <w:ind w:firstLineChars="200" w:firstLine="480"/>
        <w:rPr>
          <w:rFonts w:ascii="宋体" w:hAnsi="宋体"/>
          <w:szCs w:val="21"/>
        </w:rPr>
      </w:pPr>
      <w:r w:rsidRPr="00351738">
        <w:t>(C)</w:t>
      </w:r>
      <w:r w:rsidRPr="00351738">
        <w:rPr>
          <w:rFonts w:hint="eastAsia"/>
        </w:rPr>
        <w:t xml:space="preserve"> </w:t>
      </w:r>
      <w:r w:rsidRPr="00CA00BC">
        <w:rPr>
          <w:rFonts w:ascii="宋体" w:hAnsi="宋体" w:hint="eastAsia"/>
          <w:szCs w:val="21"/>
        </w:rPr>
        <w:t>存在间断点</w:t>
      </w:r>
      <w:r w:rsidR="006A7AC1" w:rsidRPr="006A7AC1">
        <w:rPr>
          <w:position w:val="-6"/>
        </w:rPr>
        <w:object w:dxaOrig="540" w:dyaOrig="279">
          <v:shape id="_x0000_i1059" type="#_x0000_t75" style="width:26.9pt;height:13.75pt" o:ole="">
            <v:imagedata r:id="rId77" o:title=""/>
          </v:shape>
          <o:OLEObject Type="Embed" ProgID="Equation.DSMT4" ShapeID="_x0000_i1059" DrawAspect="Content" ObjectID="_1674990382" r:id="rId78"/>
        </w:object>
      </w:r>
      <w:r w:rsidR="00351738">
        <w:rPr>
          <w:rFonts w:ascii="宋体" w:hAnsi="宋体" w:hint="eastAsia"/>
          <w:szCs w:val="21"/>
        </w:rPr>
        <w:t>．</w:t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Pr="00351738">
        <w:t>(D)</w:t>
      </w:r>
      <w:r w:rsidRPr="00351738">
        <w:rPr>
          <w:rFonts w:hint="eastAsia"/>
        </w:rPr>
        <w:t xml:space="preserve"> </w:t>
      </w:r>
      <w:r w:rsidRPr="00CA00BC">
        <w:rPr>
          <w:rFonts w:ascii="宋体" w:hAnsi="宋体" w:hint="eastAsia"/>
          <w:szCs w:val="21"/>
        </w:rPr>
        <w:t>存在间断点</w:t>
      </w:r>
      <w:r w:rsidR="006A7AC1" w:rsidRPr="00025957">
        <w:rPr>
          <w:position w:val="-4"/>
        </w:rPr>
        <w:object w:dxaOrig="680" w:dyaOrig="260">
          <v:shape id="_x0000_i1060" type="#_x0000_t75" style="width:33.8pt;height:13.15pt" o:ole="">
            <v:imagedata r:id="rId79" o:title=""/>
          </v:shape>
          <o:OLEObject Type="Embed" ProgID="Equation.DSMT4" ShapeID="_x0000_i1060" DrawAspect="Content" ObjectID="_1674990383" r:id="rId80"/>
        </w:object>
      </w:r>
      <w:r w:rsidR="00351738">
        <w:rPr>
          <w:rFonts w:ascii="宋体" w:hAnsi="宋体" w:hint="eastAsia"/>
          <w:szCs w:val="21"/>
        </w:rPr>
        <w:t>．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351738" w:rsidRPr="00A75A10" w:rsidRDefault="00351738" w:rsidP="00A75A10">
      <w:pPr>
        <w:ind w:left="480" w:hangingChars="200" w:hanging="480"/>
        <w:rPr>
          <w:rFonts w:ascii="宋体" w:hAnsi="宋体"/>
          <w:szCs w:val="21"/>
        </w:rPr>
      </w:pPr>
    </w:p>
    <w:p w:rsidR="00A75A10" w:rsidRPr="00CA00BC" w:rsidRDefault="00A75A10" w:rsidP="00A75A10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(3) </w:t>
      </w:r>
      <w:r w:rsidRPr="00CA00BC">
        <w:rPr>
          <w:rFonts w:ascii="宋体" w:hAnsi="宋体" w:hint="eastAsia"/>
          <w:szCs w:val="21"/>
        </w:rPr>
        <w:t>齐次线性方程组</w:t>
      </w:r>
      <w:r w:rsidR="006A7AC1" w:rsidRPr="006A7AC1">
        <w:rPr>
          <w:position w:val="-52"/>
        </w:rPr>
        <w:object w:dxaOrig="2060" w:dyaOrig="1160">
          <v:shape id="_x0000_i1061" type="#_x0000_t75" style="width:103.3pt;height:58.25pt" o:ole="">
            <v:imagedata r:id="rId81" o:title=""/>
          </v:shape>
          <o:OLEObject Type="Embed" ProgID="Equation.DSMT4" ShapeID="_x0000_i1061" DrawAspect="Content" ObjectID="_1674990384" r:id="rId82"/>
        </w:object>
      </w:r>
      <w:r w:rsidRPr="00CA00BC">
        <w:rPr>
          <w:rFonts w:ascii="宋体" w:hAnsi="宋体" w:hint="eastAsia"/>
          <w:szCs w:val="21"/>
        </w:rPr>
        <w:t>的系数矩阵记为</w:t>
      </w:r>
      <w:r w:rsidR="006A7AC1" w:rsidRPr="00025957">
        <w:rPr>
          <w:position w:val="-4"/>
        </w:rPr>
        <w:object w:dxaOrig="220" w:dyaOrig="260">
          <v:shape id="_x0000_i1062" type="#_x0000_t75" style="width:11.25pt;height:13.15pt" o:ole="">
            <v:imagedata r:id="rId83" o:title=""/>
          </v:shape>
          <o:OLEObject Type="Embed" ProgID="Equation.DSMT4" ShapeID="_x0000_i1062" DrawAspect="Content" ObjectID="_1674990385" r:id="rId84"/>
        </w:object>
      </w:r>
      <w:r w:rsidRPr="00CA00BC">
        <w:rPr>
          <w:rFonts w:ascii="宋体" w:hAnsi="宋体" w:hint="eastAsia"/>
          <w:szCs w:val="21"/>
        </w:rPr>
        <w:t>.若存在三阶矩阵</w:t>
      </w:r>
      <w:r w:rsidR="006A7AC1" w:rsidRPr="006A7AC1">
        <w:rPr>
          <w:position w:val="-6"/>
        </w:rPr>
        <w:object w:dxaOrig="580" w:dyaOrig="279">
          <v:shape id="_x0000_i1063" type="#_x0000_t75" style="width:28.8pt;height:13.75pt" o:ole="">
            <v:imagedata r:id="rId85" o:title=""/>
          </v:shape>
          <o:OLEObject Type="Embed" ProgID="Equation.DSMT4" ShapeID="_x0000_i1063" DrawAspect="Content" ObjectID="_1674990386" r:id="rId86"/>
        </w:object>
      </w:r>
      <w:r w:rsidRPr="00CA00BC">
        <w:rPr>
          <w:rFonts w:ascii="宋体" w:hAnsi="宋体" w:hint="eastAsia"/>
          <w:szCs w:val="21"/>
        </w:rPr>
        <w:t>使得</w:t>
      </w:r>
      <w:r w:rsidR="006A7AC1" w:rsidRPr="006A7AC1">
        <w:rPr>
          <w:position w:val="-6"/>
        </w:rPr>
        <w:object w:dxaOrig="720" w:dyaOrig="279">
          <v:shape id="_x0000_i1064" type="#_x0000_t75" style="width:36.3pt;height:13.75pt" o:ole="">
            <v:imagedata r:id="rId87" o:title=""/>
          </v:shape>
          <o:OLEObject Type="Embed" ProgID="Equation.DSMT4" ShapeID="_x0000_i1064" DrawAspect="Content" ObjectID="_1674990387" r:id="rId88"/>
        </w:object>
      </w:r>
      <w:r w:rsidRPr="00CA00BC">
        <w:rPr>
          <w:rFonts w:ascii="宋体" w:hAnsi="宋体" w:hint="eastAsia"/>
          <w:szCs w:val="21"/>
        </w:rPr>
        <w:t>,则</w:t>
      </w:r>
      <w:r w:rsidRPr="007D70CD">
        <w:rPr>
          <w:rFonts w:hint="eastAsia"/>
        </w:rPr>
        <w:t>(</w:t>
      </w:r>
      <w:r w:rsidR="007D70CD" w:rsidRPr="007D70CD">
        <w:rPr>
          <w:rFonts w:hint="eastAsia"/>
        </w:rPr>
        <w:t xml:space="preserve"> </w:t>
      </w:r>
      <w:r w:rsidRPr="007D70CD">
        <w:rPr>
          <w:rFonts w:hint="eastAsia"/>
        </w:rPr>
        <w:t xml:space="preserve">   )</w:t>
      </w:r>
    </w:p>
    <w:p w:rsidR="00A75A10" w:rsidRPr="00CA00BC" w:rsidRDefault="00A75A10" w:rsidP="00A75A10">
      <w:pPr>
        <w:spacing w:line="460" w:lineRule="exact"/>
        <w:ind w:firstLineChars="200" w:firstLine="480"/>
        <w:rPr>
          <w:rFonts w:ascii="宋体" w:hAnsi="宋体"/>
          <w:szCs w:val="21"/>
        </w:rPr>
      </w:pPr>
      <w:r w:rsidRPr="007D70CD">
        <w:rPr>
          <w:rFonts w:hint="eastAsia"/>
        </w:rPr>
        <w:t>(</w:t>
      </w:r>
      <w:r w:rsidRPr="007D70CD">
        <w:t>A</w:t>
      </w:r>
      <w:r w:rsidRPr="007D70CD">
        <w:rPr>
          <w:rFonts w:hint="eastAsia"/>
        </w:rPr>
        <w:t xml:space="preserve">) </w:t>
      </w:r>
      <w:r w:rsidR="006A7AC1" w:rsidRPr="006A7AC1">
        <w:rPr>
          <w:position w:val="-6"/>
        </w:rPr>
        <w:object w:dxaOrig="700" w:dyaOrig="279">
          <v:shape id="_x0000_i1065" type="#_x0000_t75" style="width:35.05pt;height:13.75pt" o:ole="">
            <v:imagedata r:id="rId89" o:title=""/>
          </v:shape>
          <o:OLEObject Type="Embed" ProgID="Equation.DSMT4" ShapeID="_x0000_i1065" DrawAspect="Content" ObjectID="_1674990388" r:id="rId90"/>
        </w:object>
      </w:r>
      <w:r w:rsidRPr="00CA00BC">
        <w:rPr>
          <w:rFonts w:ascii="宋体" w:hAnsi="宋体" w:hint="eastAsia"/>
          <w:szCs w:val="21"/>
        </w:rPr>
        <w:t>且</w:t>
      </w:r>
      <w:r w:rsidR="006A7AC1" w:rsidRPr="006A7AC1">
        <w:rPr>
          <w:position w:val="-10"/>
        </w:rPr>
        <w:object w:dxaOrig="680" w:dyaOrig="320">
          <v:shape id="_x0000_i1066" type="#_x0000_t75" style="width:33.8pt;height:16.3pt" o:ole="">
            <v:imagedata r:id="rId91" o:title=""/>
          </v:shape>
          <o:OLEObject Type="Embed" ProgID="Equation.DSMT4" ShapeID="_x0000_i1066" DrawAspect="Content" ObjectID="_1674990389" r:id="rId92"/>
        </w:object>
      </w:r>
      <w:r w:rsidR="002F091C">
        <w:rPr>
          <w:rFonts w:ascii="宋体" w:hAnsi="宋体" w:hint="eastAsia"/>
          <w:szCs w:val="21"/>
        </w:rPr>
        <w:t>．</w:t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Pr="007D70CD">
        <w:rPr>
          <w:rFonts w:hint="eastAsia"/>
        </w:rPr>
        <w:t xml:space="preserve">(B) </w:t>
      </w:r>
      <w:r w:rsidR="006A7AC1" w:rsidRPr="006A7AC1">
        <w:rPr>
          <w:position w:val="-6"/>
        </w:rPr>
        <w:object w:dxaOrig="700" w:dyaOrig="279">
          <v:shape id="_x0000_i1067" type="#_x0000_t75" style="width:35.05pt;height:13.75pt" o:ole="">
            <v:imagedata r:id="rId93" o:title=""/>
          </v:shape>
          <o:OLEObject Type="Embed" ProgID="Equation.DSMT4" ShapeID="_x0000_i1067" DrawAspect="Content" ObjectID="_1674990390" r:id="rId94"/>
        </w:object>
      </w:r>
      <w:r w:rsidRPr="00CA00BC">
        <w:rPr>
          <w:rFonts w:ascii="宋体" w:hAnsi="宋体" w:hint="eastAsia"/>
          <w:szCs w:val="21"/>
        </w:rPr>
        <w:t>且</w:t>
      </w:r>
      <w:r w:rsidR="006A7AC1" w:rsidRPr="006A7AC1">
        <w:rPr>
          <w:position w:val="-10"/>
        </w:rPr>
        <w:object w:dxaOrig="680" w:dyaOrig="320">
          <v:shape id="_x0000_i1068" type="#_x0000_t75" style="width:33.8pt;height:16.3pt" o:ole="">
            <v:imagedata r:id="rId95" o:title=""/>
          </v:shape>
          <o:OLEObject Type="Embed" ProgID="Equation.DSMT4" ShapeID="_x0000_i1068" DrawAspect="Content" ObjectID="_1674990391" r:id="rId96"/>
        </w:object>
      </w:r>
      <w:r w:rsidR="002F091C">
        <w:rPr>
          <w:rFonts w:ascii="宋体" w:hAnsi="宋体" w:hint="eastAsia"/>
          <w:szCs w:val="21"/>
        </w:rPr>
        <w:t>．</w:t>
      </w:r>
    </w:p>
    <w:p w:rsidR="00A75A10" w:rsidRPr="00CA00BC" w:rsidRDefault="00A75A10" w:rsidP="002F091C">
      <w:pPr>
        <w:ind w:firstLineChars="200" w:firstLine="480"/>
        <w:rPr>
          <w:rFonts w:ascii="宋体" w:hAnsi="宋体"/>
          <w:szCs w:val="21"/>
        </w:rPr>
      </w:pPr>
      <w:r w:rsidRPr="007D70CD">
        <w:t>(C)</w:t>
      </w:r>
      <w:r w:rsidRPr="007D70CD">
        <w:rPr>
          <w:rFonts w:hint="eastAsia"/>
        </w:rPr>
        <w:t xml:space="preserve"> </w:t>
      </w:r>
      <w:r w:rsidR="006A7AC1" w:rsidRPr="006A7AC1">
        <w:rPr>
          <w:position w:val="-6"/>
        </w:rPr>
        <w:object w:dxaOrig="560" w:dyaOrig="279">
          <v:shape id="_x0000_i1069" type="#_x0000_t75" style="width:28.15pt;height:13.75pt" o:ole="">
            <v:imagedata r:id="rId97" o:title=""/>
          </v:shape>
          <o:OLEObject Type="Embed" ProgID="Equation.DSMT4" ShapeID="_x0000_i1069" DrawAspect="Content" ObjectID="_1674990392" r:id="rId98"/>
        </w:object>
      </w:r>
      <w:r w:rsidRPr="00CA00BC">
        <w:rPr>
          <w:rFonts w:ascii="宋体" w:hAnsi="宋体" w:hint="eastAsia"/>
          <w:szCs w:val="21"/>
        </w:rPr>
        <w:t>且</w:t>
      </w:r>
      <w:r w:rsidR="006A7AC1" w:rsidRPr="006A7AC1">
        <w:rPr>
          <w:position w:val="-10"/>
        </w:rPr>
        <w:object w:dxaOrig="680" w:dyaOrig="320">
          <v:shape id="_x0000_i1070" type="#_x0000_t75" style="width:33.8pt;height:16.3pt" o:ole="">
            <v:imagedata r:id="rId99" o:title=""/>
          </v:shape>
          <o:OLEObject Type="Embed" ProgID="Equation.DSMT4" ShapeID="_x0000_i1070" DrawAspect="Content" ObjectID="_1674990393" r:id="rId100"/>
        </w:object>
      </w:r>
      <w:r w:rsidR="002F091C">
        <w:rPr>
          <w:rFonts w:ascii="宋体" w:hAnsi="宋体" w:hint="eastAsia"/>
          <w:szCs w:val="21"/>
        </w:rPr>
        <w:t>．</w:t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Pr="007D70CD">
        <w:t>(D)</w:t>
      </w:r>
      <w:r w:rsidRPr="007D70CD">
        <w:rPr>
          <w:rFonts w:hint="eastAsia"/>
        </w:rPr>
        <w:t xml:space="preserve"> </w:t>
      </w:r>
      <w:r w:rsidR="006A7AC1" w:rsidRPr="006A7AC1">
        <w:rPr>
          <w:position w:val="-6"/>
        </w:rPr>
        <w:object w:dxaOrig="560" w:dyaOrig="279">
          <v:shape id="_x0000_i1071" type="#_x0000_t75" style="width:28.15pt;height:13.75pt" o:ole="">
            <v:imagedata r:id="rId101" o:title=""/>
          </v:shape>
          <o:OLEObject Type="Embed" ProgID="Equation.DSMT4" ShapeID="_x0000_i1071" DrawAspect="Content" ObjectID="_1674990394" r:id="rId102"/>
        </w:object>
      </w:r>
      <w:r w:rsidRPr="00CA00BC">
        <w:rPr>
          <w:rFonts w:ascii="宋体" w:hAnsi="宋体" w:hint="eastAsia"/>
          <w:szCs w:val="21"/>
        </w:rPr>
        <w:t>且</w:t>
      </w:r>
      <w:r w:rsidR="006A7AC1" w:rsidRPr="006A7AC1">
        <w:rPr>
          <w:position w:val="-10"/>
        </w:rPr>
        <w:object w:dxaOrig="680" w:dyaOrig="320">
          <v:shape id="_x0000_i1072" type="#_x0000_t75" style="width:33.8pt;height:16.3pt" o:ole="">
            <v:imagedata r:id="rId103" o:title=""/>
          </v:shape>
          <o:OLEObject Type="Embed" ProgID="Equation.DSMT4" ShapeID="_x0000_i1072" DrawAspect="Content" ObjectID="_1674990395" r:id="rId104"/>
        </w:object>
      </w:r>
      <w:r w:rsidR="002F091C">
        <w:rPr>
          <w:rFonts w:ascii="宋体" w:hAnsi="宋体" w:hint="eastAsia"/>
          <w:szCs w:val="21"/>
        </w:rPr>
        <w:t>．</w:t>
      </w:r>
    </w:p>
    <w:p w:rsidR="002F091C" w:rsidRDefault="002F091C" w:rsidP="00A75A10">
      <w:pPr>
        <w:rPr>
          <w:rFonts w:ascii="宋体" w:hAnsi="宋体" w:hint="eastAsia"/>
          <w:szCs w:val="21"/>
        </w:rPr>
      </w:pPr>
    </w:p>
    <w:p w:rsidR="001D7959" w:rsidRPr="00A75A10" w:rsidRDefault="001D7959" w:rsidP="00A75A10">
      <w:pPr>
        <w:rPr>
          <w:rFonts w:ascii="宋体" w:hAnsi="宋体"/>
          <w:szCs w:val="21"/>
        </w:rPr>
      </w:pPr>
    </w:p>
    <w:p w:rsidR="00A75A10" w:rsidRPr="00CA00BC" w:rsidRDefault="00A75A10" w:rsidP="002F091C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(4) </w:t>
      </w: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4"/>
        </w:rPr>
        <w:object w:dxaOrig="840" w:dyaOrig="400">
          <v:shape id="_x0000_i1073" type="#_x0000_t75" style="width:41.95pt;height:20.05pt" o:ole="">
            <v:imagedata r:id="rId105" o:title=""/>
          </v:shape>
          <o:OLEObject Type="Embed" ProgID="Equation.DSMT4" ShapeID="_x0000_i1073" DrawAspect="Content" ObjectID="_1674990396" r:id="rId106"/>
        </w:object>
      </w:r>
      <w:r w:rsidRPr="00CA00BC">
        <w:rPr>
          <w:rFonts w:ascii="宋体" w:hAnsi="宋体" w:hint="eastAsia"/>
          <w:szCs w:val="21"/>
        </w:rPr>
        <w:t>阶矩阵</w:t>
      </w:r>
      <w:r w:rsidR="006A7AC1" w:rsidRPr="006A7AC1">
        <w:rPr>
          <w:position w:val="-84"/>
        </w:rPr>
        <w:object w:dxaOrig="2260" w:dyaOrig="1800">
          <v:shape id="_x0000_i1074" type="#_x0000_t75" style="width:112.7pt;height:90.15pt" o:ole="">
            <v:imagedata r:id="rId107" o:title=""/>
          </v:shape>
          <o:OLEObject Type="Embed" ProgID="Equation.DSMT4" ShapeID="_x0000_i1074" DrawAspect="Content" ObjectID="_1674990397" r:id="rId108"/>
        </w:object>
      </w:r>
      <w:r w:rsidR="002F091C">
        <w:rPr>
          <w:rFonts w:hint="eastAsia"/>
        </w:rPr>
        <w:t>，</w:t>
      </w:r>
      <w:r w:rsidRPr="00CA00BC">
        <w:rPr>
          <w:rFonts w:ascii="宋体" w:hAnsi="宋体" w:hint="eastAsia"/>
          <w:szCs w:val="21"/>
        </w:rPr>
        <w:t>若矩阵</w:t>
      </w:r>
      <w:r w:rsidR="006A7AC1" w:rsidRPr="00025957">
        <w:rPr>
          <w:position w:val="-4"/>
        </w:rPr>
        <w:object w:dxaOrig="220" w:dyaOrig="260">
          <v:shape id="_x0000_i1075" type="#_x0000_t75" style="width:11.25pt;height:13.15pt" o:ole="">
            <v:imagedata r:id="rId109" o:title=""/>
          </v:shape>
          <o:OLEObject Type="Embed" ProgID="Equation.DSMT4" ShapeID="_x0000_i1075" DrawAspect="Content" ObjectID="_1674990398" r:id="rId110"/>
        </w:object>
      </w:r>
      <w:r w:rsidRPr="00CA00BC">
        <w:rPr>
          <w:rFonts w:ascii="宋体" w:hAnsi="宋体" w:hint="eastAsia"/>
          <w:szCs w:val="21"/>
        </w:rPr>
        <w:t>的秩为</w:t>
      </w:r>
      <w:r w:rsidR="006A7AC1" w:rsidRPr="00025957">
        <w:rPr>
          <w:position w:val="-4"/>
        </w:rPr>
        <w:object w:dxaOrig="520" w:dyaOrig="260">
          <v:shape id="_x0000_i1076" type="#_x0000_t75" style="width:26.3pt;height:13.15pt" o:ole="">
            <v:imagedata r:id="rId111" o:title=""/>
          </v:shape>
          <o:OLEObject Type="Embed" ProgID="Equation.DSMT4" ShapeID="_x0000_i1076" DrawAspect="Content" ObjectID="_1674990399" r:id="rId112"/>
        </w:object>
      </w:r>
      <w:r w:rsidRPr="00CA00BC">
        <w:rPr>
          <w:rFonts w:ascii="宋体" w:hAnsi="宋体" w:hint="eastAsia"/>
          <w:szCs w:val="21"/>
        </w:rPr>
        <w:t>,则</w:t>
      </w:r>
      <w:r w:rsidR="006A7AC1" w:rsidRPr="006A7AC1">
        <w:rPr>
          <w:position w:val="-6"/>
        </w:rPr>
        <w:object w:dxaOrig="200" w:dyaOrig="220">
          <v:shape id="_x0000_i1077" type="#_x0000_t75" style="width:10pt;height:11.25pt" o:ole="">
            <v:imagedata r:id="rId113" o:title=""/>
          </v:shape>
          <o:OLEObject Type="Embed" ProgID="Equation.DSMT4" ShapeID="_x0000_i1077" DrawAspect="Content" ObjectID="_1674990400" r:id="rId114"/>
        </w:object>
      </w:r>
      <w:r w:rsidRPr="00CA00BC">
        <w:rPr>
          <w:rFonts w:ascii="宋体" w:hAnsi="宋体" w:hint="eastAsia"/>
          <w:szCs w:val="21"/>
        </w:rPr>
        <w:t>必为</w:t>
      </w:r>
      <w:r w:rsidRPr="007D70CD">
        <w:rPr>
          <w:rFonts w:hint="eastAsia"/>
        </w:rPr>
        <w:t xml:space="preserve">( </w:t>
      </w:r>
      <w:r w:rsidR="007D70CD" w:rsidRPr="007D70CD">
        <w:rPr>
          <w:rFonts w:hint="eastAsia"/>
        </w:rPr>
        <w:t xml:space="preserve"> </w:t>
      </w:r>
      <w:r w:rsidRPr="007D70CD">
        <w:rPr>
          <w:rFonts w:hint="eastAsia"/>
        </w:rPr>
        <w:t xml:space="preserve">  )</w:t>
      </w:r>
    </w:p>
    <w:p w:rsidR="00A75A10" w:rsidRPr="00CA00BC" w:rsidRDefault="00A75A10" w:rsidP="00A75A10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2F091C">
        <w:rPr>
          <w:rFonts w:hint="eastAsia"/>
        </w:rPr>
        <w:t>(</w:t>
      </w:r>
      <w:r w:rsidRPr="002F091C">
        <w:t>A</w:t>
      </w:r>
      <w:r w:rsidRPr="002F091C">
        <w:rPr>
          <w:rFonts w:hint="eastAsia"/>
        </w:rPr>
        <w:t xml:space="preserve">) </w:t>
      </w:r>
      <w:r w:rsidR="006A7AC1" w:rsidRPr="00025957">
        <w:rPr>
          <w:position w:val="-4"/>
        </w:rPr>
        <w:object w:dxaOrig="180" w:dyaOrig="260">
          <v:shape id="_x0000_i1078" type="#_x0000_t75" style="width:8.75pt;height:13.15pt" o:ole="">
            <v:imagedata r:id="rId115" o:title=""/>
          </v:shape>
          <o:OLEObject Type="Embed" ProgID="Equation.DSMT4" ShapeID="_x0000_i1078" DrawAspect="Content" ObjectID="_1674990401" r:id="rId116"/>
        </w:object>
      </w:r>
      <w:r w:rsidR="002F091C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</w:t>
      </w:r>
      <w:r w:rsidRPr="002F091C">
        <w:rPr>
          <w:rFonts w:hint="eastAsia"/>
        </w:rPr>
        <w:t xml:space="preserve">(B) </w:t>
      </w:r>
      <w:r w:rsidR="006A7AC1" w:rsidRPr="006A7AC1">
        <w:rPr>
          <w:position w:val="-24"/>
        </w:rPr>
        <w:object w:dxaOrig="560" w:dyaOrig="620">
          <v:shape id="_x0000_i1079" type="#_x0000_t75" style="width:28.15pt;height:31.3pt" o:ole="">
            <v:imagedata r:id="rId117" o:title=""/>
          </v:shape>
          <o:OLEObject Type="Embed" ProgID="Equation.DSMT4" ShapeID="_x0000_i1079" DrawAspect="Content" ObjectID="_1674990402" r:id="rId118"/>
        </w:object>
      </w:r>
      <w:r w:rsidR="002F091C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2F091C">
        <w:t>(C)</w:t>
      </w:r>
      <w:r w:rsidRPr="002F091C">
        <w:rPr>
          <w:rFonts w:hint="eastAsia"/>
        </w:rPr>
        <w:t xml:space="preserve"> </w:t>
      </w:r>
      <w:r w:rsidR="006A7AC1" w:rsidRPr="00025957">
        <w:rPr>
          <w:position w:val="-4"/>
        </w:rPr>
        <w:object w:dxaOrig="340" w:dyaOrig="260">
          <v:shape id="_x0000_i1080" type="#_x0000_t75" style="width:16.9pt;height:13.15pt" o:ole="">
            <v:imagedata r:id="rId119" o:title=""/>
          </v:shape>
          <o:OLEObject Type="Embed" ProgID="Equation.DSMT4" ShapeID="_x0000_i1080" DrawAspect="Content" ObjectID="_1674990403" r:id="rId120"/>
        </w:object>
      </w:r>
      <w:r w:rsidR="002F091C">
        <w:rPr>
          <w:rFonts w:ascii="宋体" w:hAnsi="宋体" w:hint="eastAsia"/>
          <w:szCs w:val="21"/>
        </w:rPr>
        <w:t xml:space="preserve">．       </w:t>
      </w:r>
      <w:r>
        <w:rPr>
          <w:rFonts w:ascii="宋体" w:hAnsi="宋体" w:hint="eastAsia"/>
          <w:szCs w:val="21"/>
        </w:rPr>
        <w:t xml:space="preserve"> </w:t>
      </w:r>
      <w:r w:rsidRPr="002F091C">
        <w:t>(D)</w:t>
      </w:r>
      <w:r w:rsidRPr="002F091C">
        <w:rPr>
          <w:rFonts w:hint="eastAsia"/>
        </w:rPr>
        <w:t xml:space="preserve"> </w:t>
      </w:r>
      <w:r w:rsidR="006A7AC1" w:rsidRPr="006A7AC1">
        <w:rPr>
          <w:position w:val="-24"/>
        </w:rPr>
        <w:object w:dxaOrig="560" w:dyaOrig="620">
          <v:shape id="_x0000_i1081" type="#_x0000_t75" style="width:28.15pt;height:31.3pt" o:ole="">
            <v:imagedata r:id="rId121" o:title=""/>
          </v:shape>
          <o:OLEObject Type="Embed" ProgID="Equation.DSMT4" ShapeID="_x0000_i1081" DrawAspect="Content" ObjectID="_1674990404" r:id="rId122"/>
        </w:object>
      </w:r>
      <w:r w:rsidR="002F091C">
        <w:rPr>
          <w:rFonts w:ascii="宋体" w:hAnsi="宋体" w:hint="eastAsia"/>
          <w:szCs w:val="21"/>
        </w:rPr>
        <w:t>．</w:t>
      </w:r>
    </w:p>
    <w:p w:rsidR="00A75A10" w:rsidRDefault="00A75A10" w:rsidP="00A75A10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F091C" w:rsidRPr="00A75A10" w:rsidRDefault="002F091C" w:rsidP="00A75A10">
      <w:pPr>
        <w:ind w:left="480" w:hangingChars="200" w:hanging="480"/>
        <w:jc w:val="left"/>
        <w:rPr>
          <w:rFonts w:ascii="宋体" w:hAnsi="宋体"/>
          <w:szCs w:val="21"/>
        </w:rPr>
      </w:pPr>
    </w:p>
    <w:p w:rsidR="00A75A10" w:rsidRPr="00CA00BC" w:rsidRDefault="00A75A10" w:rsidP="002F091C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(5) </w:t>
      </w: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2"/>
        </w:rPr>
        <w:object w:dxaOrig="580" w:dyaOrig="360">
          <v:shape id="_x0000_i1082" type="#_x0000_t75" style="width:28.8pt;height:18.15pt" o:ole="">
            <v:imagedata r:id="rId123" o:title=""/>
          </v:shape>
          <o:OLEObject Type="Embed" ProgID="Equation.DSMT4" ShapeID="_x0000_i1082" DrawAspect="Content" ObjectID="_1674990405" r:id="rId124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6A7AC1">
        <w:rPr>
          <w:position w:val="-12"/>
        </w:rPr>
        <w:object w:dxaOrig="580" w:dyaOrig="360">
          <v:shape id="_x0000_i1083" type="#_x0000_t75" style="width:28.8pt;height:18.15pt" o:ole="">
            <v:imagedata r:id="rId125" o:title=""/>
          </v:shape>
          <o:OLEObject Type="Embed" ProgID="Equation.DSMT4" ShapeID="_x0000_i1083" DrawAspect="Content" ObjectID="_1674990406" r:id="rId126"/>
        </w:object>
      </w:r>
      <w:r w:rsidRPr="00CA00BC">
        <w:rPr>
          <w:rFonts w:ascii="宋体" w:hAnsi="宋体" w:hint="eastAsia"/>
          <w:szCs w:val="21"/>
        </w:rPr>
        <w:t>分别为随机变量</w:t>
      </w:r>
      <w:r w:rsidR="006A7AC1" w:rsidRPr="006A7AC1">
        <w:rPr>
          <w:position w:val="-12"/>
        </w:rPr>
        <w:object w:dxaOrig="300" w:dyaOrig="360">
          <v:shape id="_x0000_i1084" type="#_x0000_t75" style="width:15.05pt;height:18.15pt" o:ole="">
            <v:imagedata r:id="rId127" o:title=""/>
          </v:shape>
          <o:OLEObject Type="Embed" ProgID="Equation.DSMT4" ShapeID="_x0000_i1084" DrawAspect="Content" ObjectID="_1674990407" r:id="rId128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6A7AC1">
        <w:rPr>
          <w:position w:val="-12"/>
        </w:rPr>
        <w:object w:dxaOrig="300" w:dyaOrig="360">
          <v:shape id="_x0000_i1085" type="#_x0000_t75" style="width:15.05pt;height:18.15pt" o:ole="">
            <v:imagedata r:id="rId129" o:title=""/>
          </v:shape>
          <o:OLEObject Type="Embed" ProgID="Equation.DSMT4" ShapeID="_x0000_i1085" DrawAspect="Content" ObjectID="_1674990408" r:id="rId130"/>
        </w:object>
      </w:r>
      <w:r w:rsidRPr="00CA00BC">
        <w:rPr>
          <w:rFonts w:ascii="宋体" w:hAnsi="宋体" w:hint="eastAsia"/>
          <w:szCs w:val="21"/>
        </w:rPr>
        <w:t>的分布函数.为使</w:t>
      </w:r>
      <w:r w:rsidR="006A7AC1" w:rsidRPr="006A7AC1">
        <w:rPr>
          <w:position w:val="-14"/>
        </w:rPr>
        <w:object w:dxaOrig="2240" w:dyaOrig="400">
          <v:shape id="_x0000_i1086" type="#_x0000_t75" style="width:112.05pt;height:20.05pt" o:ole="">
            <v:imagedata r:id="rId131" o:title=""/>
          </v:shape>
          <o:OLEObject Type="Embed" ProgID="Equation.DSMT4" ShapeID="_x0000_i1086" DrawAspect="Content" ObjectID="_1674990409" r:id="rId132"/>
        </w:object>
      </w:r>
      <w:r w:rsidRPr="00CA00BC">
        <w:rPr>
          <w:rFonts w:ascii="宋体" w:hAnsi="宋体" w:hint="eastAsia"/>
          <w:szCs w:val="21"/>
        </w:rPr>
        <w:t>是某一变量的分布函数,在下列给定的各组数值中应取</w:t>
      </w:r>
      <w:r w:rsidRPr="007D70CD">
        <w:rPr>
          <w:rFonts w:hint="eastAsia"/>
        </w:rPr>
        <w:t xml:space="preserve">( </w:t>
      </w:r>
      <w:r w:rsidR="007D70CD" w:rsidRPr="007D70CD">
        <w:rPr>
          <w:rFonts w:hint="eastAsia"/>
        </w:rPr>
        <w:t xml:space="preserve"> </w:t>
      </w:r>
      <w:r w:rsidRPr="007D70CD">
        <w:rPr>
          <w:rFonts w:hint="eastAsia"/>
        </w:rPr>
        <w:t xml:space="preserve">  )</w:t>
      </w:r>
    </w:p>
    <w:p w:rsidR="00A75A10" w:rsidRPr="00CA00BC" w:rsidRDefault="00A75A10" w:rsidP="00A75A10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2F091C">
        <w:rPr>
          <w:rFonts w:hint="eastAsia"/>
        </w:rPr>
        <w:t>(</w:t>
      </w:r>
      <w:r w:rsidRPr="002F091C">
        <w:t>A</w:t>
      </w:r>
      <w:r w:rsidRPr="002F091C">
        <w:rPr>
          <w:rFonts w:hint="eastAsia"/>
        </w:rPr>
        <w:t xml:space="preserve">) </w:t>
      </w:r>
      <w:r w:rsidR="006A7AC1" w:rsidRPr="006A7AC1">
        <w:rPr>
          <w:position w:val="-24"/>
        </w:rPr>
        <w:object w:dxaOrig="1320" w:dyaOrig="620">
          <v:shape id="_x0000_i1087" type="#_x0000_t75" style="width:65.75pt;height:31.3pt" o:ole="">
            <v:imagedata r:id="rId133" o:title=""/>
          </v:shape>
          <o:OLEObject Type="Embed" ProgID="Equation.DSMT4" ShapeID="_x0000_i1087" DrawAspect="Content" ObjectID="_1674990410" r:id="rId134"/>
        </w:object>
      </w:r>
      <w:r w:rsidR="002F091C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              </w:t>
      </w:r>
      <w:r w:rsidRPr="002F091C">
        <w:rPr>
          <w:rFonts w:hint="eastAsia"/>
        </w:rPr>
        <w:t xml:space="preserve">(B) </w:t>
      </w:r>
      <w:r w:rsidR="006A7AC1" w:rsidRPr="006A7AC1">
        <w:rPr>
          <w:position w:val="-24"/>
        </w:rPr>
        <w:object w:dxaOrig="1160" w:dyaOrig="620">
          <v:shape id="_x0000_i1088" type="#_x0000_t75" style="width:58.25pt;height:31.3pt" o:ole="">
            <v:imagedata r:id="rId135" o:title=""/>
          </v:shape>
          <o:OLEObject Type="Embed" ProgID="Equation.DSMT4" ShapeID="_x0000_i1088" DrawAspect="Content" ObjectID="_1674990411" r:id="rId136"/>
        </w:object>
      </w:r>
      <w:r w:rsidR="002F091C">
        <w:rPr>
          <w:rFonts w:ascii="宋体" w:hAnsi="宋体" w:hint="eastAsia"/>
          <w:szCs w:val="21"/>
        </w:rPr>
        <w:t>．</w:t>
      </w:r>
    </w:p>
    <w:p w:rsidR="00A75A10" w:rsidRPr="00CA00BC" w:rsidRDefault="00A75A10" w:rsidP="00A75A10">
      <w:pPr>
        <w:ind w:firstLineChars="200" w:firstLine="480"/>
        <w:rPr>
          <w:rFonts w:ascii="宋体" w:hAnsi="宋体"/>
          <w:szCs w:val="21"/>
        </w:rPr>
      </w:pPr>
      <w:r w:rsidRPr="002F091C">
        <w:t>(C)</w:t>
      </w:r>
      <w:r w:rsidRPr="002F091C">
        <w:rPr>
          <w:rFonts w:hint="eastAsia"/>
        </w:rPr>
        <w:t xml:space="preserve"> </w:t>
      </w:r>
      <w:r w:rsidR="006A7AC1" w:rsidRPr="006A7AC1">
        <w:rPr>
          <w:position w:val="-24"/>
        </w:rPr>
        <w:object w:dxaOrig="1320" w:dyaOrig="620">
          <v:shape id="_x0000_i1089" type="#_x0000_t75" style="width:65.75pt;height:31.3pt" o:ole="">
            <v:imagedata r:id="rId137" o:title=""/>
          </v:shape>
          <o:OLEObject Type="Embed" ProgID="Equation.DSMT4" ShapeID="_x0000_i1089" DrawAspect="Content" ObjectID="_1674990412" r:id="rId138"/>
        </w:object>
      </w:r>
      <w:r w:rsidR="002F091C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              </w:t>
      </w:r>
      <w:r w:rsidRPr="002F091C">
        <w:t>(D)</w:t>
      </w:r>
      <w:r w:rsidRPr="002F091C">
        <w:rPr>
          <w:rFonts w:hint="eastAsia"/>
        </w:rPr>
        <w:t xml:space="preserve"> </w:t>
      </w:r>
      <w:r w:rsidR="006A7AC1" w:rsidRPr="006A7AC1">
        <w:rPr>
          <w:position w:val="-24"/>
        </w:rPr>
        <w:object w:dxaOrig="1320" w:dyaOrig="620">
          <v:shape id="_x0000_i1090" type="#_x0000_t75" style="width:65.75pt;height:31.3pt" o:ole="">
            <v:imagedata r:id="rId139" o:title=""/>
          </v:shape>
          <o:OLEObject Type="Embed" ProgID="Equation.DSMT4" ShapeID="_x0000_i1090" DrawAspect="Content" ObjectID="_1674990413" r:id="rId140"/>
        </w:object>
      </w:r>
      <w:r w:rsidR="002F091C">
        <w:rPr>
          <w:rFonts w:ascii="宋体" w:hAnsi="宋体" w:hint="eastAsia"/>
          <w:szCs w:val="21"/>
        </w:rPr>
        <w:t>．</w:t>
      </w:r>
    </w:p>
    <w:p w:rsidR="00A75A10" w:rsidRPr="00A75A10" w:rsidRDefault="00A75A10" w:rsidP="00A75A10">
      <w:pPr>
        <w:rPr>
          <w:rFonts w:ascii="宋体" w:hAnsi="宋体"/>
          <w:szCs w:val="21"/>
        </w:rPr>
      </w:pPr>
    </w:p>
    <w:p w:rsidR="00CD5549" w:rsidRDefault="00CD5549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三、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本题满分5分</w:t>
      </w:r>
      <w:r w:rsidR="00CD5549">
        <w:rPr>
          <w:rFonts w:hint="eastAsia"/>
        </w:rPr>
        <w:t>）</w:t>
      </w:r>
    </w:p>
    <w:p w:rsidR="00A75A10" w:rsidRPr="00CA00BC" w:rsidRDefault="00A75A10" w:rsidP="00A75A10">
      <w:pPr>
        <w:ind w:firstLineChars="200" w:firstLine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0"/>
        </w:rPr>
        <w:object w:dxaOrig="1980" w:dyaOrig="520">
          <v:shape id="_x0000_i1091" type="#_x0000_t75" style="width:98.9pt;height:26.3pt" o:ole="">
            <v:imagedata r:id="rId141" o:title=""/>
          </v:shape>
          <o:OLEObject Type="Embed" ProgID="Equation.DSMT4" ShapeID="_x0000_i1091" DrawAspect="Content" ObjectID="_1674990414" r:id="rId142"/>
        </w:object>
      </w:r>
      <w:r w:rsidRPr="00CA00BC">
        <w:rPr>
          <w:rFonts w:ascii="宋体" w:hAnsi="宋体" w:hint="eastAsia"/>
          <w:szCs w:val="21"/>
        </w:rPr>
        <w:t>,求</w:t>
      </w:r>
      <w:r w:rsidR="006A7AC1" w:rsidRPr="006A7AC1">
        <w:rPr>
          <w:position w:val="-6"/>
        </w:rPr>
        <w:object w:dxaOrig="320" w:dyaOrig="279">
          <v:shape id="_x0000_i1092" type="#_x0000_t75" style="width:16.3pt;height:13.75pt" o:ole="">
            <v:imagedata r:id="rId143" o:title=""/>
          </v:shape>
          <o:OLEObject Type="Embed" ProgID="Equation.DSMT4" ShapeID="_x0000_i1092" DrawAspect="Content" ObjectID="_1674990415" r:id="rId144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6A7AC1">
        <w:rPr>
          <w:position w:val="-28"/>
        </w:rPr>
        <w:object w:dxaOrig="580" w:dyaOrig="700">
          <v:shape id="_x0000_i1093" type="#_x0000_t75" style="width:28.8pt;height:35.05pt" o:ole="">
            <v:imagedata r:id="rId145" o:title=""/>
          </v:shape>
          <o:OLEObject Type="Embed" ProgID="Equation.DSMT4" ShapeID="_x0000_i1093" DrawAspect="Content" ObjectID="_1674990416" r:id="rId146"/>
        </w:object>
      </w:r>
      <w:r w:rsidRPr="00CA00BC">
        <w:rPr>
          <w:rFonts w:ascii="宋体" w:hAnsi="宋体" w:hint="eastAsia"/>
          <w:szCs w:val="21"/>
        </w:rPr>
        <w:t>.</w:t>
      </w:r>
    </w:p>
    <w:p w:rsidR="00A75A10" w:rsidRDefault="00A75A10" w:rsidP="00A75A10">
      <w:pPr>
        <w:rPr>
          <w:rFonts w:ascii="宋体" w:hAnsi="宋体"/>
          <w:b/>
          <w:szCs w:val="21"/>
        </w:rPr>
      </w:pPr>
    </w:p>
    <w:p w:rsidR="00CD5549" w:rsidRPr="00CA00BC" w:rsidRDefault="00CD5549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四、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本题满分5分</w:t>
      </w:r>
      <w:r w:rsidR="00CD5549">
        <w:rPr>
          <w:rFonts w:hint="eastAsia"/>
        </w:rPr>
        <w:t>）</w:t>
      </w:r>
    </w:p>
    <w:p w:rsidR="00A75A10" w:rsidRPr="00CA00BC" w:rsidRDefault="00A75A10" w:rsidP="00A75A10">
      <w:pPr>
        <w:ind w:firstLineChars="200" w:firstLine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8"/>
        </w:rPr>
        <w:object w:dxaOrig="2299" w:dyaOrig="480">
          <v:shape id="_x0000_i1094" type="#_x0000_t75" style="width:115.2pt;height:23.8pt" o:ole="">
            <v:imagedata r:id="rId147" o:title=""/>
          </v:shape>
          <o:OLEObject Type="Embed" ProgID="Equation.DSMT4" ShapeID="_x0000_i1094" DrawAspect="Content" ObjectID="_1674990417" r:id="rId148"/>
        </w:object>
      </w:r>
      <w:r w:rsidRPr="00CA00BC">
        <w:rPr>
          <w:rFonts w:ascii="宋体" w:hAnsi="宋体" w:hint="eastAsia"/>
          <w:szCs w:val="21"/>
        </w:rPr>
        <w:t>,求</w:t>
      </w:r>
      <w:r w:rsidR="006A7AC1" w:rsidRPr="006A7AC1">
        <w:rPr>
          <w:position w:val="-30"/>
        </w:rPr>
        <w:object w:dxaOrig="1080" w:dyaOrig="580">
          <v:shape id="_x0000_i1095" type="#_x0000_t75" style="width:53.85pt;height:28.8pt" o:ole="">
            <v:imagedata r:id="rId149" o:title=""/>
          </v:shape>
          <o:OLEObject Type="Embed" ProgID="Equation.DSMT4" ShapeID="_x0000_i1095" DrawAspect="Content" ObjectID="_1674990418" r:id="rId150"/>
        </w:object>
      </w:r>
      <w:r w:rsidRPr="00CA00BC">
        <w:rPr>
          <w:rFonts w:ascii="宋体" w:hAnsi="宋体" w:hint="eastAsia"/>
          <w:szCs w:val="21"/>
        </w:rPr>
        <w:t>.</w:t>
      </w:r>
    </w:p>
    <w:p w:rsidR="00A75A10" w:rsidRPr="003447EC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lastRenderedPageBreak/>
        <w:t>五、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本题满分6分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设某酒厂有一批新酿的好酒,如果现在(假定</w:t>
      </w:r>
      <w:r w:rsidR="006A7AC1" w:rsidRPr="006A7AC1">
        <w:rPr>
          <w:position w:val="-6"/>
        </w:rPr>
        <w:object w:dxaOrig="499" w:dyaOrig="279">
          <v:shape id="_x0000_i1096" type="#_x0000_t75" style="width:25.05pt;height:13.75pt" o:ole="">
            <v:imagedata r:id="rId151" o:title=""/>
          </v:shape>
          <o:OLEObject Type="Embed" ProgID="Equation.DSMT4" ShapeID="_x0000_i1096" DrawAspect="Content" ObjectID="_1674990419" r:id="rId152"/>
        </w:object>
      </w:r>
      <w:r w:rsidRPr="00CA00BC">
        <w:rPr>
          <w:rFonts w:ascii="宋体" w:hAnsi="宋体" w:hint="eastAsia"/>
          <w:szCs w:val="21"/>
        </w:rPr>
        <w:t>)就售出,总收入为</w:t>
      </w:r>
      <w:r w:rsidR="006A7AC1" w:rsidRPr="006A7AC1">
        <w:rPr>
          <w:position w:val="-12"/>
        </w:rPr>
        <w:object w:dxaOrig="700" w:dyaOrig="360">
          <v:shape id="_x0000_i1097" type="#_x0000_t75" style="width:35.05pt;height:18.15pt" o:ole="">
            <v:imagedata r:id="rId153" o:title=""/>
          </v:shape>
          <o:OLEObject Type="Embed" ProgID="Equation.DSMT4" ShapeID="_x0000_i1097" DrawAspect="Content" ObjectID="_1674990420" r:id="rId154"/>
        </w:object>
      </w:r>
      <w:r w:rsidRPr="00CA00BC">
        <w:rPr>
          <w:rFonts w:ascii="宋体" w:hAnsi="宋体" w:hint="eastAsia"/>
          <w:szCs w:val="21"/>
        </w:rPr>
        <w:t>.如果窖藏起来待来日按陈酒价格出售,</w:t>
      </w:r>
      <w:r w:rsidR="006A7AC1" w:rsidRPr="006A7AC1">
        <w:rPr>
          <w:position w:val="-6"/>
        </w:rPr>
        <w:object w:dxaOrig="160" w:dyaOrig="260">
          <v:shape id="_x0000_i1098" type="#_x0000_t75" style="width:8.15pt;height:13.15pt" o:ole="">
            <v:imagedata r:id="rId155" o:title=""/>
          </v:shape>
          <o:OLEObject Type="Embed" ProgID="Equation.DSMT4" ShapeID="_x0000_i1098" DrawAspect="Content" ObjectID="_1674990421" r:id="rId156"/>
        </w:object>
      </w:r>
      <w:r w:rsidRPr="00CA00BC">
        <w:rPr>
          <w:rFonts w:ascii="宋体" w:hAnsi="宋体" w:hint="eastAsia"/>
          <w:szCs w:val="21"/>
        </w:rPr>
        <w:t>年末总收入为</w:t>
      </w:r>
      <w:r w:rsidR="006A7AC1" w:rsidRPr="006A7AC1">
        <w:rPr>
          <w:position w:val="-12"/>
        </w:rPr>
        <w:object w:dxaOrig="1100" w:dyaOrig="540">
          <v:shape id="_x0000_i1099" type="#_x0000_t75" style="width:55.1pt;height:26.9pt" o:ole="">
            <v:imagedata r:id="rId157" o:title=""/>
          </v:shape>
          <o:OLEObject Type="Embed" ProgID="Equation.DSMT4" ShapeID="_x0000_i1099" DrawAspect="Content" ObjectID="_1674990422" r:id="rId158"/>
        </w:object>
      </w:r>
      <w:r w:rsidRPr="00CA00BC">
        <w:rPr>
          <w:rFonts w:ascii="宋体" w:hAnsi="宋体" w:hint="eastAsia"/>
          <w:szCs w:val="21"/>
        </w:rPr>
        <w:t>假定银行的年利率为</w:t>
      </w:r>
      <w:r w:rsidR="006A7AC1" w:rsidRPr="00025957">
        <w:rPr>
          <w:position w:val="-4"/>
        </w:rPr>
        <w:object w:dxaOrig="180" w:dyaOrig="200">
          <v:shape id="_x0000_i1100" type="#_x0000_t75" style="width:8.75pt;height:10pt" o:ole="">
            <v:imagedata r:id="rId159" o:title=""/>
          </v:shape>
          <o:OLEObject Type="Embed" ProgID="Equation.DSMT4" ShapeID="_x0000_i1100" DrawAspect="Content" ObjectID="_1674990423" r:id="rId160"/>
        </w:object>
      </w:r>
      <w:r w:rsidRPr="00CA00BC">
        <w:rPr>
          <w:rFonts w:ascii="宋体" w:hAnsi="宋体" w:hint="eastAsia"/>
          <w:szCs w:val="21"/>
        </w:rPr>
        <w:t>,并以连续复利计息,试求窖藏多少年售出可使总收入的现值最大.并求</w:t>
      </w:r>
      <w:r w:rsidR="006A7AC1" w:rsidRPr="006A7AC1">
        <w:rPr>
          <w:position w:val="-6"/>
        </w:rPr>
        <w:object w:dxaOrig="840" w:dyaOrig="279">
          <v:shape id="_x0000_i1101" type="#_x0000_t75" style="width:41.95pt;height:13.75pt" o:ole="">
            <v:imagedata r:id="rId161" o:title=""/>
          </v:shape>
          <o:OLEObject Type="Embed" ProgID="Equation.DSMT4" ShapeID="_x0000_i1101" DrawAspect="Content" ObjectID="_1674990424" r:id="rId162"/>
        </w:object>
      </w:r>
      <w:r w:rsidRPr="00CA00BC">
        <w:rPr>
          <w:rFonts w:ascii="宋体" w:hAnsi="宋体" w:hint="eastAsia"/>
          <w:szCs w:val="21"/>
        </w:rPr>
        <w:t>时的</w:t>
      </w:r>
      <w:r w:rsidR="006A7AC1" w:rsidRPr="006A7AC1">
        <w:rPr>
          <w:position w:val="-6"/>
        </w:rPr>
        <w:object w:dxaOrig="160" w:dyaOrig="260">
          <v:shape id="_x0000_i1102" type="#_x0000_t75" style="width:8.15pt;height:13.15pt" o:ole="">
            <v:imagedata r:id="rId163" o:title=""/>
          </v:shape>
          <o:OLEObject Type="Embed" ProgID="Equation.DSMT4" ShapeID="_x0000_i1102" DrawAspect="Content" ObjectID="_1674990425" r:id="rId164"/>
        </w:object>
      </w:r>
      <w:r w:rsidRPr="00CA00BC">
        <w:rPr>
          <w:rFonts w:ascii="宋体" w:hAnsi="宋体" w:hint="eastAsia"/>
          <w:szCs w:val="21"/>
        </w:rPr>
        <w:t>值.</w:t>
      </w:r>
    </w:p>
    <w:p w:rsidR="00A75A10" w:rsidRDefault="00A75A10" w:rsidP="00A75A10">
      <w:pPr>
        <w:rPr>
          <w:rFonts w:ascii="宋体" w:hAnsi="宋体"/>
          <w:szCs w:val="21"/>
        </w:rPr>
      </w:pPr>
    </w:p>
    <w:p w:rsidR="00CD5549" w:rsidRPr="00CA00BC" w:rsidRDefault="00CD5549" w:rsidP="00A75A10">
      <w:pPr>
        <w:rPr>
          <w:rFonts w:ascii="宋体" w:hAnsi="宋体"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六、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本题满分6分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设函数</w:t>
      </w:r>
      <w:r w:rsidR="006A7AC1" w:rsidRPr="006A7AC1">
        <w:rPr>
          <w:position w:val="-10"/>
        </w:rPr>
        <w:object w:dxaOrig="540" w:dyaOrig="320">
          <v:shape id="_x0000_i1103" type="#_x0000_t75" style="width:26.9pt;height:16.3pt" o:ole="">
            <v:imagedata r:id="rId165" o:title=""/>
          </v:shape>
          <o:OLEObject Type="Embed" ProgID="Equation.DSMT4" ShapeID="_x0000_i1103" DrawAspect="Content" ObjectID="_1674990426" r:id="rId166"/>
        </w:object>
      </w:r>
      <w:r w:rsidRPr="00CA00BC">
        <w:rPr>
          <w:rFonts w:ascii="宋体" w:hAnsi="宋体" w:hint="eastAsia"/>
          <w:szCs w:val="21"/>
        </w:rPr>
        <w:t>在</w:t>
      </w:r>
      <w:r w:rsidR="006A7AC1" w:rsidRPr="006A7AC1">
        <w:rPr>
          <w:position w:val="-14"/>
        </w:rPr>
        <w:object w:dxaOrig="540" w:dyaOrig="400">
          <v:shape id="_x0000_i1104" type="#_x0000_t75" style="width:26.9pt;height:20.05pt" o:ole="">
            <v:imagedata r:id="rId167" o:title=""/>
          </v:shape>
          <o:OLEObject Type="Embed" ProgID="Equation.DSMT4" ShapeID="_x0000_i1104" DrawAspect="Content" ObjectID="_1674990427" r:id="rId168"/>
        </w:object>
      </w:r>
      <w:r w:rsidRPr="00CA00BC">
        <w:rPr>
          <w:rFonts w:ascii="宋体" w:hAnsi="宋体" w:hint="eastAsia"/>
          <w:szCs w:val="21"/>
        </w:rPr>
        <w:t>上连续,在</w:t>
      </w:r>
      <w:r w:rsidR="006A7AC1" w:rsidRPr="006A7AC1">
        <w:rPr>
          <w:position w:val="-10"/>
        </w:rPr>
        <w:object w:dxaOrig="560" w:dyaOrig="320">
          <v:shape id="_x0000_i1105" type="#_x0000_t75" style="width:28.15pt;height:16.3pt" o:ole="">
            <v:imagedata r:id="rId169" o:title=""/>
          </v:shape>
          <o:OLEObject Type="Embed" ProgID="Equation.DSMT4" ShapeID="_x0000_i1105" DrawAspect="Content" ObjectID="_1674990428" r:id="rId170"/>
        </w:object>
      </w:r>
      <w:r w:rsidRPr="00CA00BC">
        <w:rPr>
          <w:rFonts w:ascii="宋体" w:hAnsi="宋体" w:hint="eastAsia"/>
          <w:szCs w:val="21"/>
        </w:rPr>
        <w:t>内可导,且</w:t>
      </w:r>
      <w:r w:rsidR="006A7AC1" w:rsidRPr="006A7AC1">
        <w:rPr>
          <w:position w:val="-10"/>
        </w:rPr>
        <w:object w:dxaOrig="980" w:dyaOrig="320">
          <v:shape id="_x0000_i1106" type="#_x0000_t75" style="width:48.85pt;height:16.3pt" o:ole="">
            <v:imagedata r:id="rId171" o:title=""/>
          </v:shape>
          <o:OLEObject Type="Embed" ProgID="Equation.DSMT4" ShapeID="_x0000_i1106" DrawAspect="Content" ObjectID="_1674990429" r:id="rId172"/>
        </w:object>
      </w:r>
      <w:r w:rsidRPr="00CA00BC">
        <w:rPr>
          <w:rFonts w:ascii="宋体" w:hAnsi="宋体" w:hint="eastAsia"/>
          <w:szCs w:val="21"/>
        </w:rPr>
        <w:t>试证存在</w:t>
      </w:r>
      <w:r w:rsidR="006A7AC1" w:rsidRPr="006A7AC1">
        <w:rPr>
          <w:position w:val="-10"/>
        </w:rPr>
        <w:object w:dxaOrig="1120" w:dyaOrig="320">
          <v:shape id="_x0000_i1107" type="#_x0000_t75" style="width:55.7pt;height:16.3pt" o:ole="">
            <v:imagedata r:id="rId173" o:title=""/>
          </v:shape>
          <o:OLEObject Type="Embed" ProgID="Equation.DSMT4" ShapeID="_x0000_i1107" DrawAspect="Content" ObjectID="_1674990430" r:id="rId174"/>
        </w:object>
      </w:r>
      <w:r w:rsidR="00210618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使得</w:t>
      </w:r>
      <w:r w:rsidR="006A7AC1" w:rsidRPr="006A7AC1">
        <w:rPr>
          <w:position w:val="-28"/>
        </w:rPr>
        <w:object w:dxaOrig="1980" w:dyaOrig="700">
          <v:shape id="_x0000_i1108" type="#_x0000_t75" style="width:98.9pt;height:35.05pt" o:ole="">
            <v:imagedata r:id="rId175" o:title=""/>
          </v:shape>
          <o:OLEObject Type="Embed" ProgID="Equation.DSMT4" ShapeID="_x0000_i1108" DrawAspect="Content" ObjectID="_1674990431" r:id="rId176"/>
        </w:object>
      </w:r>
    </w:p>
    <w:p w:rsidR="00A75A10" w:rsidRDefault="00A75A10" w:rsidP="00A75A10">
      <w:pPr>
        <w:rPr>
          <w:rFonts w:ascii="宋体" w:hAnsi="宋体"/>
          <w:b/>
          <w:szCs w:val="21"/>
        </w:rPr>
      </w:pPr>
    </w:p>
    <w:p w:rsidR="00CD5549" w:rsidRPr="00CD5549" w:rsidRDefault="00CD5549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七、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本题满分6分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设有两条抛物线</w:t>
      </w:r>
      <w:r w:rsidR="006A7AC1" w:rsidRPr="006A7AC1">
        <w:rPr>
          <w:position w:val="-24"/>
        </w:rPr>
        <w:object w:dxaOrig="1160" w:dyaOrig="620">
          <v:shape id="_x0000_i1109" type="#_x0000_t75" style="width:58.25pt;height:31.3pt" o:ole="">
            <v:imagedata r:id="rId177" o:title=""/>
          </v:shape>
          <o:OLEObject Type="Embed" ProgID="Equation.DSMT4" ShapeID="_x0000_i1109" DrawAspect="Content" ObjectID="_1674990432" r:id="rId178"/>
        </w:object>
      </w:r>
      <w:r w:rsidRPr="00CA00BC">
        <w:rPr>
          <w:rFonts w:ascii="宋体" w:hAnsi="宋体" w:hint="eastAsia"/>
          <w:szCs w:val="21"/>
        </w:rPr>
        <w:t>和</w:t>
      </w:r>
      <w:r w:rsidR="006A7AC1" w:rsidRPr="006A7AC1">
        <w:rPr>
          <w:position w:val="-24"/>
        </w:rPr>
        <w:object w:dxaOrig="1980" w:dyaOrig="620">
          <v:shape id="_x0000_i1110" type="#_x0000_t75" style="width:98.9pt;height:31.3pt" o:ole="">
            <v:imagedata r:id="rId179" o:title=""/>
          </v:shape>
          <o:OLEObject Type="Embed" ProgID="Equation.DSMT4" ShapeID="_x0000_i1110" DrawAspect="Content" ObjectID="_1674990433" r:id="rId180"/>
        </w:object>
      </w:r>
      <w:r w:rsidRPr="00CA00BC">
        <w:rPr>
          <w:rFonts w:ascii="宋体" w:hAnsi="宋体" w:hint="eastAsia"/>
          <w:szCs w:val="21"/>
        </w:rPr>
        <w:t>,记它们交点的横坐标的绝对值为</w:t>
      </w:r>
      <w:r w:rsidR="006A7AC1" w:rsidRPr="006A7AC1">
        <w:rPr>
          <w:position w:val="-12"/>
        </w:rPr>
        <w:object w:dxaOrig="260" w:dyaOrig="360">
          <v:shape id="_x0000_i1111" type="#_x0000_t75" style="width:13.15pt;height:18.15pt" o:ole="">
            <v:imagedata r:id="rId181" o:title=""/>
          </v:shape>
          <o:OLEObject Type="Embed" ProgID="Equation.DSMT4" ShapeID="_x0000_i1111" DrawAspect="Content" ObjectID="_1674990434" r:id="rId182"/>
        </w:object>
      </w:r>
      <w:r w:rsidR="00D935CD">
        <w:rPr>
          <w:rFonts w:ascii="宋体" w:hAnsi="宋体" w:hint="eastAsia"/>
          <w:szCs w:val="21"/>
        </w:rPr>
        <w:t>．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(1) </w:t>
      </w:r>
      <w:r w:rsidRPr="00CA00BC">
        <w:rPr>
          <w:rFonts w:ascii="宋体" w:hAnsi="宋体" w:hint="eastAsia"/>
          <w:szCs w:val="21"/>
        </w:rPr>
        <w:t>求这两条抛物线所围成的平面图形的面积</w:t>
      </w:r>
      <w:r w:rsidR="006A7AC1" w:rsidRPr="006A7AC1">
        <w:rPr>
          <w:position w:val="-12"/>
        </w:rPr>
        <w:object w:dxaOrig="279" w:dyaOrig="360">
          <v:shape id="_x0000_i1112" type="#_x0000_t75" style="width:13.75pt;height:18.15pt" o:ole="">
            <v:imagedata r:id="rId183" o:title=""/>
          </v:shape>
          <o:OLEObject Type="Embed" ProgID="Equation.DSMT4" ShapeID="_x0000_i1112" DrawAspect="Content" ObjectID="_1674990435" r:id="rId184"/>
        </w:object>
      </w:r>
      <w:r w:rsidRPr="00CA00BC">
        <w:rPr>
          <w:rFonts w:ascii="宋体" w:hAnsi="宋体" w:hint="eastAsia"/>
          <w:szCs w:val="21"/>
        </w:rPr>
        <w:t>；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求级数</w:t>
      </w:r>
      <w:r w:rsidR="006A7AC1" w:rsidRPr="006A7AC1">
        <w:rPr>
          <w:position w:val="-30"/>
        </w:rPr>
        <w:object w:dxaOrig="620" w:dyaOrig="700">
          <v:shape id="_x0000_i1113" type="#_x0000_t75" style="width:31.3pt;height:35.05pt" o:ole="">
            <v:imagedata r:id="rId185" o:title=""/>
          </v:shape>
          <o:OLEObject Type="Embed" ProgID="Equation.DSMT4" ShapeID="_x0000_i1113" DrawAspect="Content" ObjectID="_1674990436" r:id="rId186"/>
        </w:object>
      </w:r>
      <w:r w:rsidRPr="00CA00BC">
        <w:rPr>
          <w:rFonts w:ascii="宋体" w:hAnsi="宋体" w:hint="eastAsia"/>
          <w:szCs w:val="21"/>
        </w:rPr>
        <w:t>的和.</w:t>
      </w:r>
    </w:p>
    <w:p w:rsidR="00A75A10" w:rsidRPr="003447EC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八、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本题满分7分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设函数</w:t>
      </w:r>
      <w:r w:rsidR="006A7AC1" w:rsidRPr="006A7AC1">
        <w:rPr>
          <w:position w:val="-10"/>
        </w:rPr>
        <w:object w:dxaOrig="540" w:dyaOrig="320">
          <v:shape id="_x0000_i1114" type="#_x0000_t75" style="width:26.9pt;height:16.3pt" o:ole="">
            <v:imagedata r:id="rId187" o:title=""/>
          </v:shape>
          <o:OLEObject Type="Embed" ProgID="Equation.DSMT4" ShapeID="_x0000_i1114" DrawAspect="Content" ObjectID="_1674990437" r:id="rId188"/>
        </w:object>
      </w:r>
      <w:r w:rsidRPr="00CA00BC">
        <w:rPr>
          <w:rFonts w:ascii="宋体" w:hAnsi="宋体" w:hint="eastAsia"/>
          <w:szCs w:val="21"/>
        </w:rPr>
        <w:t>在</w:t>
      </w:r>
      <w:r w:rsidR="006A7AC1" w:rsidRPr="006A7AC1">
        <w:rPr>
          <w:position w:val="-10"/>
        </w:rPr>
        <w:object w:dxaOrig="720" w:dyaOrig="320">
          <v:shape id="_x0000_i1115" type="#_x0000_t75" style="width:36.3pt;height:16.3pt" o:ole="">
            <v:imagedata r:id="rId189" o:title=""/>
          </v:shape>
          <o:OLEObject Type="Embed" ProgID="Equation.DSMT4" ShapeID="_x0000_i1115" DrawAspect="Content" ObjectID="_1674990438" r:id="rId190"/>
        </w:object>
      </w:r>
      <w:r w:rsidRPr="00CA00BC">
        <w:rPr>
          <w:rFonts w:ascii="宋体" w:hAnsi="宋体" w:hint="eastAsia"/>
          <w:szCs w:val="21"/>
        </w:rPr>
        <w:t>上连续.若由曲线</w:t>
      </w:r>
      <w:r w:rsidR="006A7AC1" w:rsidRPr="006A7AC1">
        <w:rPr>
          <w:position w:val="-10"/>
        </w:rPr>
        <w:object w:dxaOrig="980" w:dyaOrig="320">
          <v:shape id="_x0000_i1116" type="#_x0000_t75" style="width:48.85pt;height:16.3pt" o:ole="">
            <v:imagedata r:id="rId191" o:title=""/>
          </v:shape>
          <o:OLEObject Type="Embed" ProgID="Equation.DSMT4" ShapeID="_x0000_i1116" DrawAspect="Content" ObjectID="_1674990439" r:id="rId192"/>
        </w:object>
      </w:r>
      <w:r w:rsidRPr="00CA00BC">
        <w:rPr>
          <w:rFonts w:ascii="宋体" w:hAnsi="宋体" w:hint="eastAsia"/>
          <w:szCs w:val="21"/>
        </w:rPr>
        <w:t>直线</w:t>
      </w:r>
      <w:r w:rsidR="006A7AC1" w:rsidRPr="006A7AC1">
        <w:rPr>
          <w:position w:val="-10"/>
        </w:rPr>
        <w:object w:dxaOrig="1719" w:dyaOrig="320">
          <v:shape id="_x0000_i1117" type="#_x0000_t75" style="width:85.75pt;height:16.3pt" o:ole="">
            <v:imagedata r:id="rId193" o:title=""/>
          </v:shape>
          <o:OLEObject Type="Embed" ProgID="Equation.DSMT4" ShapeID="_x0000_i1117" DrawAspect="Content" ObjectID="_1674990440" r:id="rId194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025957">
        <w:rPr>
          <w:position w:val="-4"/>
        </w:rPr>
        <w:object w:dxaOrig="200" w:dyaOrig="200">
          <v:shape id="_x0000_i1118" type="#_x0000_t75" style="width:10pt;height:10pt" o:ole="">
            <v:imagedata r:id="rId195" o:title=""/>
          </v:shape>
          <o:OLEObject Type="Embed" ProgID="Equation.DSMT4" ShapeID="_x0000_i1118" DrawAspect="Content" ObjectID="_1674990441" r:id="rId196"/>
        </w:object>
      </w:r>
      <w:r w:rsidRPr="00CA00BC">
        <w:rPr>
          <w:rFonts w:ascii="宋体" w:hAnsi="宋体" w:hint="eastAsia"/>
          <w:szCs w:val="21"/>
        </w:rPr>
        <w:t>轴所围成的平面图形绕</w:t>
      </w:r>
      <w:r w:rsidR="006A7AC1" w:rsidRPr="00025957">
        <w:rPr>
          <w:position w:val="-4"/>
        </w:rPr>
        <w:object w:dxaOrig="200" w:dyaOrig="200">
          <v:shape id="_x0000_i1119" type="#_x0000_t75" style="width:10pt;height:10pt" o:ole="">
            <v:imagedata r:id="rId197" o:title=""/>
          </v:shape>
          <o:OLEObject Type="Embed" ProgID="Equation.DSMT4" ShapeID="_x0000_i1119" DrawAspect="Content" ObjectID="_1674990442" r:id="rId198"/>
        </w:object>
      </w:r>
      <w:r w:rsidRPr="00CA00BC">
        <w:rPr>
          <w:rFonts w:ascii="宋体" w:hAnsi="宋体" w:hint="eastAsia"/>
          <w:szCs w:val="21"/>
        </w:rPr>
        <w:t>轴旋转一周所形成的旋转体体积为</w:t>
      </w:r>
    </w:p>
    <w:p w:rsidR="00A75A10" w:rsidRPr="00CA00BC" w:rsidRDefault="006A7AC1" w:rsidP="00210618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4"/>
        </w:rPr>
        <w:object w:dxaOrig="2460" w:dyaOrig="620">
          <v:shape id="_x0000_i1120" type="#_x0000_t75" style="width:122.7pt;height:31.3pt" o:ole="">
            <v:imagedata r:id="rId199" o:title=""/>
          </v:shape>
          <o:OLEObject Type="Embed" ProgID="Equation.DSMT4" ShapeID="_x0000_i1120" DrawAspect="Content" ObjectID="_1674990443" r:id="rId200"/>
        </w:objec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试求</w:t>
      </w:r>
      <w:r w:rsidR="006A7AC1" w:rsidRPr="006A7AC1">
        <w:rPr>
          <w:position w:val="-10"/>
        </w:rPr>
        <w:object w:dxaOrig="920" w:dyaOrig="320">
          <v:shape id="_x0000_i1121" type="#_x0000_t75" style="width:45.7pt;height:16.3pt" o:ole="">
            <v:imagedata r:id="rId201" o:title=""/>
          </v:shape>
          <o:OLEObject Type="Embed" ProgID="Equation.DSMT4" ShapeID="_x0000_i1121" DrawAspect="Content" ObjectID="_1674990444" r:id="rId202"/>
        </w:object>
      </w:r>
      <w:r w:rsidRPr="00CA00BC">
        <w:rPr>
          <w:rFonts w:ascii="宋体" w:hAnsi="宋体" w:hint="eastAsia"/>
          <w:szCs w:val="21"/>
        </w:rPr>
        <w:t>所满足的微分方程</w:t>
      </w:r>
      <w:r w:rsidR="001B29E2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并求该微分方程满足条件</w:t>
      </w:r>
      <w:r w:rsidR="006A7AC1" w:rsidRPr="006A7AC1">
        <w:rPr>
          <w:position w:val="-24"/>
        </w:rPr>
        <w:object w:dxaOrig="960" w:dyaOrig="620">
          <v:shape id="_x0000_i1122" type="#_x0000_t75" style="width:48.2pt;height:31.3pt" o:ole="">
            <v:imagedata r:id="rId203" o:title=""/>
          </v:shape>
          <o:OLEObject Type="Embed" ProgID="Equation.DSMT4" ShapeID="_x0000_i1122" DrawAspect="Content" ObjectID="_1674990445" r:id="rId204"/>
        </w:object>
      </w:r>
      <w:r w:rsidRPr="00CA00BC">
        <w:rPr>
          <w:rFonts w:ascii="宋体" w:hAnsi="宋体" w:hint="eastAsia"/>
          <w:szCs w:val="21"/>
        </w:rPr>
        <w:t>的解.</w:t>
      </w:r>
    </w:p>
    <w:p w:rsidR="00A75A10" w:rsidRDefault="00A75A10" w:rsidP="00A75A10">
      <w:pPr>
        <w:rPr>
          <w:rFonts w:ascii="宋体" w:hAnsi="宋体"/>
          <w:szCs w:val="21"/>
        </w:rPr>
      </w:pPr>
    </w:p>
    <w:p w:rsidR="00CD5549" w:rsidRPr="00CA00BC" w:rsidRDefault="00CD5549" w:rsidP="00A75A10">
      <w:pPr>
        <w:rPr>
          <w:rFonts w:ascii="宋体" w:hAnsi="宋体"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九、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本题满分9分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设向量</w:t>
      </w:r>
      <w:r w:rsidR="006A7AC1" w:rsidRPr="006A7AC1">
        <w:rPr>
          <w:position w:val="-12"/>
        </w:rPr>
        <w:object w:dxaOrig="3620" w:dyaOrig="380">
          <v:shape id="_x0000_i1123" type="#_x0000_t75" style="width:180.95pt;height:18.8pt" o:ole="">
            <v:imagedata r:id="rId205" o:title=""/>
          </v:shape>
          <o:OLEObject Type="Embed" ProgID="Equation.DSMT4" ShapeID="_x0000_i1123" DrawAspect="Content" ObjectID="_1674990446" r:id="rId206"/>
        </w:object>
      </w:r>
      <w:r w:rsidRPr="00CA00BC">
        <w:rPr>
          <w:rFonts w:ascii="宋体" w:hAnsi="宋体" w:hint="eastAsia"/>
          <w:szCs w:val="21"/>
        </w:rPr>
        <w:t>都是非零向量,且满足条件</w:t>
      </w:r>
      <w:r w:rsidR="006A7AC1" w:rsidRPr="006A7AC1">
        <w:rPr>
          <w:position w:val="-10"/>
        </w:rPr>
        <w:object w:dxaOrig="840" w:dyaOrig="360">
          <v:shape id="_x0000_i1124" type="#_x0000_t75" style="width:41.95pt;height:18.15pt" o:ole="">
            <v:imagedata r:id="rId207" o:title=""/>
          </v:shape>
          <o:OLEObject Type="Embed" ProgID="Equation.DSMT4" ShapeID="_x0000_i1124" DrawAspect="Content" ObjectID="_1674990447" r:id="rId208"/>
        </w:object>
      </w:r>
      <w:r w:rsidR="002748DB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记</w:t>
      </w:r>
      <w:r w:rsidR="006A7AC1" w:rsidRPr="00025957">
        <w:rPr>
          <w:position w:val="-4"/>
        </w:rPr>
        <w:object w:dxaOrig="200" w:dyaOrig="200">
          <v:shape id="_x0000_i1125" type="#_x0000_t75" style="width:10pt;height:10pt" o:ole="">
            <v:imagedata r:id="rId209" o:title=""/>
          </v:shape>
          <o:OLEObject Type="Embed" ProgID="Equation.DSMT4" ShapeID="_x0000_i1125" DrawAspect="Content" ObjectID="_1674990448" r:id="rId210"/>
        </w:object>
      </w:r>
      <w:r w:rsidR="002748DB">
        <w:rPr>
          <w:rFonts w:ascii="宋体" w:hAnsi="宋体" w:hint="eastAsia"/>
          <w:szCs w:val="21"/>
        </w:rPr>
        <w:t>阶</w:t>
      </w:r>
      <w:r w:rsidRPr="00CA00BC">
        <w:rPr>
          <w:rFonts w:ascii="宋体" w:hAnsi="宋体" w:hint="eastAsia"/>
          <w:szCs w:val="21"/>
        </w:rPr>
        <w:t>矩阵</w:t>
      </w:r>
      <w:r w:rsidR="006A7AC1" w:rsidRPr="006A7AC1">
        <w:rPr>
          <w:position w:val="-10"/>
        </w:rPr>
        <w:object w:dxaOrig="840" w:dyaOrig="360">
          <v:shape id="_x0000_i1126" type="#_x0000_t75" style="width:41.95pt;height:18.15pt" o:ole="">
            <v:imagedata r:id="rId211" o:title=""/>
          </v:shape>
          <o:OLEObject Type="Embed" ProgID="Equation.DSMT4" ShapeID="_x0000_i1126" DrawAspect="Content" ObjectID="_1674990449" r:id="rId212"/>
        </w:object>
      </w:r>
      <w:r w:rsidR="002748DB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求：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(1) </w:t>
      </w:r>
      <w:r w:rsidR="006A7AC1" w:rsidRPr="00025957">
        <w:rPr>
          <w:position w:val="-4"/>
        </w:rPr>
        <w:object w:dxaOrig="300" w:dyaOrig="300">
          <v:shape id="_x0000_i1127" type="#_x0000_t75" style="width:15.05pt;height:15.05pt" o:ole="">
            <v:imagedata r:id="rId213" o:title=""/>
          </v:shape>
          <o:OLEObject Type="Embed" ProgID="Equation.DSMT4" ShapeID="_x0000_i1127" DrawAspect="Content" ObjectID="_1674990450" r:id="rId214"/>
        </w:object>
      </w:r>
      <w:r w:rsidRPr="00CA00BC">
        <w:rPr>
          <w:rFonts w:ascii="宋体" w:hAnsi="宋体" w:hint="eastAsia"/>
          <w:szCs w:val="21"/>
        </w:rPr>
        <w:t>；</w:t>
      </w:r>
      <w:r w:rsidRPr="00210618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矩阵</w:t>
      </w:r>
      <w:r w:rsidR="006A7AC1" w:rsidRPr="00025957">
        <w:rPr>
          <w:position w:val="-4"/>
        </w:rPr>
        <w:object w:dxaOrig="220" w:dyaOrig="260">
          <v:shape id="_x0000_i1128" type="#_x0000_t75" style="width:11.25pt;height:13.15pt" o:ole="">
            <v:imagedata r:id="rId215" o:title=""/>
          </v:shape>
          <o:OLEObject Type="Embed" ProgID="Equation.DSMT4" ShapeID="_x0000_i1128" DrawAspect="Content" ObjectID="_1674990451" r:id="rId216"/>
        </w:object>
      </w:r>
      <w:r w:rsidRPr="00CA00BC">
        <w:rPr>
          <w:rFonts w:ascii="宋体" w:hAnsi="宋体" w:hint="eastAsia"/>
          <w:szCs w:val="21"/>
        </w:rPr>
        <w:t>的特征值和特征向量.</w:t>
      </w:r>
    </w:p>
    <w:p w:rsidR="00A75A10" w:rsidRPr="003447EC" w:rsidRDefault="00A75A10" w:rsidP="00A75A10">
      <w:pPr>
        <w:rPr>
          <w:rFonts w:ascii="宋体" w:hAnsi="宋体"/>
          <w:b/>
          <w:szCs w:val="21"/>
        </w:rPr>
      </w:pPr>
    </w:p>
    <w:p w:rsidR="00A75A10" w:rsidRPr="00D9177F" w:rsidRDefault="00A75A10" w:rsidP="00A75A10">
      <w:pPr>
        <w:rPr>
          <w:rFonts w:ascii="宋体" w:hAnsi="宋体"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lastRenderedPageBreak/>
        <w:t>十、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本题满分7分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设矩阵</w:t>
      </w:r>
      <w:r w:rsidR="006A7AC1" w:rsidRPr="006A7AC1">
        <w:rPr>
          <w:position w:val="-50"/>
        </w:rPr>
        <w:object w:dxaOrig="1460" w:dyaOrig="1120">
          <v:shape id="_x0000_i1129" type="#_x0000_t75" style="width:73.25pt;height:55.7pt" o:ole="">
            <v:imagedata r:id="rId217" o:title=""/>
          </v:shape>
          <o:OLEObject Type="Embed" ProgID="Equation.DSMT4" ShapeID="_x0000_i1129" DrawAspect="Content" ObjectID="_1674990452" r:id="rId218"/>
        </w:object>
      </w:r>
      <w:r w:rsidR="002B4AEF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矩阵</w:t>
      </w:r>
      <w:r w:rsidR="006A7AC1" w:rsidRPr="006A7AC1">
        <w:rPr>
          <w:position w:val="-10"/>
        </w:rPr>
        <w:object w:dxaOrig="1340" w:dyaOrig="360">
          <v:shape id="_x0000_i1130" type="#_x0000_t75" style="width:67pt;height:18.15pt" o:ole="">
            <v:imagedata r:id="rId219" o:title=""/>
          </v:shape>
          <o:OLEObject Type="Embed" ProgID="Equation.DSMT4" ShapeID="_x0000_i1130" DrawAspect="Content" ObjectID="_1674990453" r:id="rId220"/>
        </w:object>
      </w:r>
      <w:r w:rsidR="002B4AEF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其中</w:t>
      </w:r>
      <w:r w:rsidR="006A7AC1" w:rsidRPr="00025957">
        <w:rPr>
          <w:position w:val="-4"/>
        </w:rPr>
        <w:object w:dxaOrig="200" w:dyaOrig="260">
          <v:shape id="_x0000_i1131" type="#_x0000_t75" style="width:10pt;height:13.15pt" o:ole="">
            <v:imagedata r:id="rId221" o:title=""/>
          </v:shape>
          <o:OLEObject Type="Embed" ProgID="Equation.DSMT4" ShapeID="_x0000_i1131" DrawAspect="Content" ObjectID="_1674990454" r:id="rId222"/>
        </w:object>
      </w:r>
      <w:r w:rsidRPr="00CA00BC">
        <w:rPr>
          <w:rFonts w:ascii="宋体" w:hAnsi="宋体" w:hint="eastAsia"/>
          <w:szCs w:val="21"/>
        </w:rPr>
        <w:t>为实数</w:t>
      </w:r>
      <w:r w:rsidR="002B4AEF">
        <w:rPr>
          <w:rFonts w:ascii="宋体" w:hAnsi="宋体" w:hint="eastAsia"/>
          <w:szCs w:val="21"/>
        </w:rPr>
        <w:t>，</w:t>
      </w:r>
      <w:r w:rsidR="006A7AC1" w:rsidRPr="00025957">
        <w:rPr>
          <w:position w:val="-4"/>
        </w:rPr>
        <w:object w:dxaOrig="220" w:dyaOrig="260">
          <v:shape id="_x0000_i1132" type="#_x0000_t75" style="width:11.25pt;height:13.15pt" o:ole="">
            <v:imagedata r:id="rId223" o:title=""/>
          </v:shape>
          <o:OLEObject Type="Embed" ProgID="Equation.DSMT4" ShapeID="_x0000_i1132" DrawAspect="Content" ObjectID="_1674990455" r:id="rId224"/>
        </w:object>
      </w:r>
      <w:r w:rsidRPr="00CA00BC">
        <w:rPr>
          <w:rFonts w:ascii="宋体" w:hAnsi="宋体" w:hint="eastAsia"/>
          <w:szCs w:val="21"/>
        </w:rPr>
        <w:t>为单位矩阵</w:t>
      </w:r>
      <w:r w:rsidR="002B4AEF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求对角矩阵</w:t>
      </w:r>
      <w:r w:rsidR="006A7AC1" w:rsidRPr="00025957">
        <w:rPr>
          <w:position w:val="-4"/>
        </w:rPr>
        <w:object w:dxaOrig="240" w:dyaOrig="260">
          <v:shape id="_x0000_i1133" type="#_x0000_t75" style="width:11.9pt;height:13.15pt" o:ole="">
            <v:imagedata r:id="rId225" o:title=""/>
          </v:shape>
          <o:OLEObject Type="Embed" ProgID="Equation.DSMT4" ShapeID="_x0000_i1133" DrawAspect="Content" ObjectID="_1674990456" r:id="rId226"/>
        </w:object>
      </w:r>
      <w:r w:rsidR="002B4AEF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使</w:t>
      </w:r>
      <w:r w:rsidR="006A7AC1" w:rsidRPr="00025957">
        <w:rPr>
          <w:position w:val="-4"/>
        </w:rPr>
        <w:object w:dxaOrig="220" w:dyaOrig="260">
          <v:shape id="_x0000_i1134" type="#_x0000_t75" style="width:11.25pt;height:13.15pt" o:ole="">
            <v:imagedata r:id="rId227" o:title=""/>
          </v:shape>
          <o:OLEObject Type="Embed" ProgID="Equation.DSMT4" ShapeID="_x0000_i1134" DrawAspect="Content" ObjectID="_1674990457" r:id="rId228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025957">
        <w:rPr>
          <w:position w:val="-4"/>
        </w:rPr>
        <w:object w:dxaOrig="240" w:dyaOrig="260">
          <v:shape id="_x0000_i1135" type="#_x0000_t75" style="width:11.9pt;height:13.15pt" o:ole="">
            <v:imagedata r:id="rId229" o:title=""/>
          </v:shape>
          <o:OLEObject Type="Embed" ProgID="Equation.DSMT4" ShapeID="_x0000_i1135" DrawAspect="Content" ObjectID="_1674990458" r:id="rId230"/>
        </w:object>
      </w:r>
      <w:r w:rsidRPr="00CA00BC">
        <w:rPr>
          <w:rFonts w:ascii="宋体" w:hAnsi="宋体" w:hint="eastAsia"/>
          <w:szCs w:val="21"/>
        </w:rPr>
        <w:t>相似</w:t>
      </w:r>
      <w:r w:rsidR="002B4AEF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并求</w:t>
      </w:r>
      <w:r w:rsidR="006A7AC1" w:rsidRPr="00025957">
        <w:rPr>
          <w:position w:val="-4"/>
        </w:rPr>
        <w:object w:dxaOrig="200" w:dyaOrig="260">
          <v:shape id="_x0000_i1136" type="#_x0000_t75" style="width:10pt;height:13.15pt" o:ole="">
            <v:imagedata r:id="rId231" o:title=""/>
          </v:shape>
          <o:OLEObject Type="Embed" ProgID="Equation.DSMT4" ShapeID="_x0000_i1136" DrawAspect="Content" ObjectID="_1674990459" r:id="rId232"/>
        </w:object>
      </w:r>
      <w:r w:rsidRPr="00CA00BC">
        <w:rPr>
          <w:rFonts w:ascii="宋体" w:hAnsi="宋体" w:hint="eastAsia"/>
          <w:szCs w:val="21"/>
        </w:rPr>
        <w:t>为何值时,</w:t>
      </w:r>
      <w:r w:rsidR="006A7AC1" w:rsidRPr="00025957">
        <w:rPr>
          <w:position w:val="-4"/>
        </w:rPr>
        <w:object w:dxaOrig="220" w:dyaOrig="260">
          <v:shape id="_x0000_i1137" type="#_x0000_t75" style="width:11.25pt;height:13.15pt" o:ole="">
            <v:imagedata r:id="rId233" o:title=""/>
          </v:shape>
          <o:OLEObject Type="Embed" ProgID="Equation.DSMT4" ShapeID="_x0000_i1137" DrawAspect="Content" ObjectID="_1674990460" r:id="rId234"/>
        </w:object>
      </w:r>
      <w:r w:rsidRPr="00CA00BC">
        <w:rPr>
          <w:rFonts w:ascii="宋体" w:hAnsi="宋体" w:hint="eastAsia"/>
          <w:szCs w:val="21"/>
        </w:rPr>
        <w:t>为正定矩阵</w:t>
      </w:r>
      <w:r w:rsidR="002B4AEF">
        <w:rPr>
          <w:rFonts w:ascii="宋体" w:hAnsi="宋体" w:hint="eastAsia"/>
          <w:szCs w:val="21"/>
        </w:rPr>
        <w:t>．</w:t>
      </w:r>
    </w:p>
    <w:p w:rsidR="00A75A10" w:rsidRDefault="00A75A10" w:rsidP="00A75A10">
      <w:pPr>
        <w:rPr>
          <w:rFonts w:ascii="宋体" w:hAnsi="宋体"/>
          <w:b/>
          <w:szCs w:val="21"/>
        </w:rPr>
      </w:pPr>
    </w:p>
    <w:p w:rsidR="00CD5549" w:rsidRPr="00A75A10" w:rsidRDefault="00CD5549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十一、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本题满分10分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一商店经销某种商品,每周进货的数量</w:t>
      </w:r>
      <w:r w:rsidR="006A7AC1" w:rsidRPr="00025957">
        <w:rPr>
          <w:position w:val="-4"/>
        </w:rPr>
        <w:object w:dxaOrig="240" w:dyaOrig="260">
          <v:shape id="_x0000_i1138" type="#_x0000_t75" style="width:11.9pt;height:13.15pt" o:ole="">
            <v:imagedata r:id="rId235" o:title=""/>
          </v:shape>
          <o:OLEObject Type="Embed" ProgID="Equation.DSMT4" ShapeID="_x0000_i1138" DrawAspect="Content" ObjectID="_1674990461" r:id="rId236"/>
        </w:object>
      </w:r>
      <w:r w:rsidRPr="00CA00BC">
        <w:rPr>
          <w:rFonts w:ascii="宋体" w:hAnsi="宋体" w:hint="eastAsia"/>
          <w:szCs w:val="21"/>
        </w:rPr>
        <w:t>与顾客对该</w:t>
      </w:r>
      <w:r>
        <w:rPr>
          <w:rFonts w:ascii="宋体" w:hAnsi="宋体" w:hint="eastAsia"/>
          <w:szCs w:val="21"/>
        </w:rPr>
        <w:t>种</w:t>
      </w:r>
      <w:r w:rsidRPr="00CA00BC">
        <w:rPr>
          <w:rFonts w:ascii="宋体" w:hAnsi="宋体" w:hint="eastAsia"/>
          <w:szCs w:val="21"/>
        </w:rPr>
        <w:t>商品的需求量</w:t>
      </w:r>
      <w:r w:rsidR="006A7AC1" w:rsidRPr="00025957">
        <w:rPr>
          <w:position w:val="-4"/>
        </w:rPr>
        <w:object w:dxaOrig="220" w:dyaOrig="260">
          <v:shape id="_x0000_i1139" type="#_x0000_t75" style="width:11.25pt;height:13.15pt" o:ole="">
            <v:imagedata r:id="rId237" o:title=""/>
          </v:shape>
          <o:OLEObject Type="Embed" ProgID="Equation.DSMT4" ShapeID="_x0000_i1139" DrawAspect="Content" ObjectID="_1674990462" r:id="rId238"/>
        </w:object>
      </w:r>
      <w:r w:rsidRPr="00CA00BC">
        <w:rPr>
          <w:rFonts w:ascii="宋体" w:hAnsi="宋体" w:hint="eastAsia"/>
          <w:szCs w:val="21"/>
        </w:rPr>
        <w:t>是相互独立的随机变量,且都</w:t>
      </w:r>
      <w:r>
        <w:rPr>
          <w:rFonts w:ascii="宋体" w:hAnsi="宋体" w:hint="eastAsia"/>
          <w:szCs w:val="21"/>
        </w:rPr>
        <w:t>服</w:t>
      </w:r>
      <w:r w:rsidRPr="00CA00BC">
        <w:rPr>
          <w:rFonts w:ascii="宋体" w:hAnsi="宋体" w:hint="eastAsia"/>
          <w:szCs w:val="21"/>
        </w:rPr>
        <w:t>从区间</w:t>
      </w:r>
      <w:r w:rsidR="006A7AC1" w:rsidRPr="006A7AC1">
        <w:rPr>
          <w:position w:val="-14"/>
        </w:rPr>
        <w:object w:dxaOrig="800" w:dyaOrig="400">
          <v:shape id="_x0000_i1140" type="#_x0000_t75" style="width:40.05pt;height:20.05pt" o:ole="">
            <v:imagedata r:id="rId239" o:title=""/>
          </v:shape>
          <o:OLEObject Type="Embed" ProgID="Equation.DSMT4" ShapeID="_x0000_i1140" DrawAspect="Content" ObjectID="_1674990463" r:id="rId240"/>
        </w:object>
      </w:r>
      <w:r w:rsidRPr="00CA00BC">
        <w:rPr>
          <w:rFonts w:ascii="宋体" w:hAnsi="宋体" w:hint="eastAsia"/>
          <w:szCs w:val="21"/>
        </w:rPr>
        <w:t>上的均匀分布.商店每售出一单位商品可得利润</w:t>
      </w:r>
      <w:r w:rsidR="006A7AC1" w:rsidRPr="006A7AC1">
        <w:rPr>
          <w:position w:val="-6"/>
        </w:rPr>
        <w:object w:dxaOrig="580" w:dyaOrig="279">
          <v:shape id="_x0000_i1141" type="#_x0000_t75" style="width:28.8pt;height:13.75pt" o:ole="">
            <v:imagedata r:id="rId241" o:title=""/>
          </v:shape>
          <o:OLEObject Type="Embed" ProgID="Equation.DSMT4" ShapeID="_x0000_i1141" DrawAspect="Content" ObjectID="_1674990464" r:id="rId242"/>
        </w:object>
      </w:r>
      <w:r w:rsidRPr="00CA00BC">
        <w:rPr>
          <w:rFonts w:ascii="宋体" w:hAnsi="宋体" w:hint="eastAsia"/>
          <w:szCs w:val="21"/>
        </w:rPr>
        <w:t>元；若需求量超过了进货量,商店可从其他商店调剂供应,这时每单位商品获利润为</w:t>
      </w:r>
      <w:r w:rsidR="006A7AC1" w:rsidRPr="006A7AC1">
        <w:rPr>
          <w:position w:val="-6"/>
        </w:rPr>
        <w:object w:dxaOrig="440" w:dyaOrig="279">
          <v:shape id="_x0000_i1142" type="#_x0000_t75" style="width:21.9pt;height:13.75pt" o:ole="">
            <v:imagedata r:id="rId243" o:title=""/>
          </v:shape>
          <o:OLEObject Type="Embed" ProgID="Equation.DSMT4" ShapeID="_x0000_i1142" DrawAspect="Content" ObjectID="_1674990465" r:id="rId244"/>
        </w:object>
      </w:r>
      <w:r w:rsidRPr="00CA00BC">
        <w:rPr>
          <w:rFonts w:ascii="宋体" w:hAnsi="宋体" w:hint="eastAsia"/>
          <w:szCs w:val="21"/>
        </w:rPr>
        <w:t>元.试计算此商店经销该种商品每周所得利润的期望值.</w:t>
      </w:r>
    </w:p>
    <w:p w:rsidR="00A75A10" w:rsidRDefault="00A75A10" w:rsidP="00A75A10">
      <w:pPr>
        <w:rPr>
          <w:rFonts w:ascii="宋体" w:hAnsi="宋体"/>
          <w:szCs w:val="21"/>
        </w:rPr>
      </w:pPr>
    </w:p>
    <w:p w:rsidR="00CD5549" w:rsidRPr="003447EC" w:rsidRDefault="00CD5549" w:rsidP="00A75A10">
      <w:pPr>
        <w:rPr>
          <w:rFonts w:ascii="宋体" w:hAnsi="宋体"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十二、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本题满分9分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设有来自三个地区的各</w:t>
      </w:r>
      <w:bookmarkStart w:id="1" w:name="MTBlankEqn"/>
      <w:r w:rsidR="006A7AC1" w:rsidRPr="006A7AC1">
        <w:rPr>
          <w:position w:val="-6"/>
        </w:rPr>
        <w:object w:dxaOrig="320" w:dyaOrig="279">
          <v:shape id="_x0000_i1143" type="#_x0000_t75" style="width:16.3pt;height:13.75pt" o:ole="">
            <v:imagedata r:id="rId245" o:title=""/>
          </v:shape>
          <o:OLEObject Type="Embed" ProgID="Equation.DSMT4" ShapeID="_x0000_i1143" DrawAspect="Content" ObjectID="_1674990466" r:id="rId246"/>
        </w:object>
      </w:r>
      <w:bookmarkEnd w:id="1"/>
      <w:r w:rsidRPr="00CA00BC">
        <w:rPr>
          <w:rFonts w:ascii="宋体" w:hAnsi="宋体" w:hint="eastAsia"/>
          <w:szCs w:val="21"/>
        </w:rPr>
        <w:t>名、</w:t>
      </w:r>
      <w:r w:rsidR="006A7AC1" w:rsidRPr="006A7AC1">
        <w:rPr>
          <w:position w:val="-6"/>
        </w:rPr>
        <w:object w:dxaOrig="320" w:dyaOrig="279">
          <v:shape id="_x0000_i1144" type="#_x0000_t75" style="width:16.3pt;height:13.75pt" o:ole="">
            <v:imagedata r:id="rId247" o:title=""/>
          </v:shape>
          <o:OLEObject Type="Embed" ProgID="Equation.DSMT4" ShapeID="_x0000_i1144" DrawAspect="Content" ObjectID="_1674990467" r:id="rId248"/>
        </w:object>
      </w:r>
      <w:r w:rsidRPr="00CA00BC">
        <w:rPr>
          <w:rFonts w:ascii="宋体" w:hAnsi="宋体" w:hint="eastAsia"/>
          <w:szCs w:val="21"/>
        </w:rPr>
        <w:t>名和</w:t>
      </w:r>
      <w:r w:rsidR="006A7AC1" w:rsidRPr="006A7AC1">
        <w:rPr>
          <w:position w:val="-6"/>
        </w:rPr>
        <w:object w:dxaOrig="320" w:dyaOrig="279">
          <v:shape id="_x0000_i1145" type="#_x0000_t75" style="width:16.3pt;height:13.75pt" o:ole="">
            <v:imagedata r:id="rId249" o:title=""/>
          </v:shape>
          <o:OLEObject Type="Embed" ProgID="Equation.DSMT4" ShapeID="_x0000_i1145" DrawAspect="Content" ObjectID="_1674990468" r:id="rId250"/>
        </w:object>
      </w:r>
      <w:r w:rsidRPr="00CA00BC">
        <w:rPr>
          <w:rFonts w:ascii="宋体" w:hAnsi="宋体" w:hint="eastAsia"/>
          <w:szCs w:val="21"/>
        </w:rPr>
        <w:t>名考生的报名表,其中女生的报名表分别为</w:t>
      </w:r>
      <w:r w:rsidR="006A7AC1" w:rsidRPr="006A7AC1">
        <w:rPr>
          <w:position w:val="-6"/>
        </w:rPr>
        <w:object w:dxaOrig="180" w:dyaOrig="279">
          <v:shape id="_x0000_i1146" type="#_x0000_t75" style="width:8.75pt;height:13.75pt" o:ole="">
            <v:imagedata r:id="rId251" o:title=""/>
          </v:shape>
          <o:OLEObject Type="Embed" ProgID="Equation.DSMT4" ShapeID="_x0000_i1146" DrawAspect="Content" ObjectID="_1674990469" r:id="rId252"/>
        </w:object>
      </w:r>
      <w:r w:rsidRPr="00CA00BC">
        <w:rPr>
          <w:rFonts w:ascii="宋体" w:hAnsi="宋体" w:hint="eastAsia"/>
          <w:szCs w:val="21"/>
        </w:rPr>
        <w:t>份、</w:t>
      </w:r>
      <w:r w:rsidR="006A7AC1" w:rsidRPr="00025957">
        <w:rPr>
          <w:position w:val="-4"/>
        </w:rPr>
        <w:object w:dxaOrig="200" w:dyaOrig="260">
          <v:shape id="_x0000_i1147" type="#_x0000_t75" style="width:10pt;height:13.15pt" o:ole="">
            <v:imagedata r:id="rId253" o:title=""/>
          </v:shape>
          <o:OLEObject Type="Embed" ProgID="Equation.DSMT4" ShapeID="_x0000_i1147" DrawAspect="Content" ObjectID="_1674990470" r:id="rId254"/>
        </w:object>
      </w:r>
      <w:r w:rsidRPr="00CA00BC">
        <w:rPr>
          <w:rFonts w:ascii="宋体" w:hAnsi="宋体" w:hint="eastAsia"/>
          <w:szCs w:val="21"/>
        </w:rPr>
        <w:t>份和</w:t>
      </w:r>
      <w:r w:rsidR="006A7AC1" w:rsidRPr="006A7AC1">
        <w:rPr>
          <w:position w:val="-6"/>
        </w:rPr>
        <w:object w:dxaOrig="180" w:dyaOrig="279">
          <v:shape id="_x0000_i1148" type="#_x0000_t75" style="width:8.75pt;height:13.75pt" o:ole="">
            <v:imagedata r:id="rId255" o:title=""/>
          </v:shape>
          <o:OLEObject Type="Embed" ProgID="Equation.DSMT4" ShapeID="_x0000_i1148" DrawAspect="Content" ObjectID="_1674990471" r:id="rId256"/>
        </w:object>
      </w:r>
      <w:r w:rsidRPr="00CA00BC">
        <w:rPr>
          <w:rFonts w:ascii="宋体" w:hAnsi="宋体" w:hint="eastAsia"/>
          <w:szCs w:val="21"/>
        </w:rPr>
        <w:t>份.随机地取一个地区的报名表,从中先后抽出两份.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(1) </w:t>
      </w:r>
      <w:r w:rsidRPr="00CA00BC">
        <w:rPr>
          <w:rFonts w:ascii="宋体" w:hAnsi="宋体" w:hint="eastAsia"/>
          <w:szCs w:val="21"/>
        </w:rPr>
        <w:t>求先抽到的一份是女生表的概率</w:t>
      </w:r>
      <w:r w:rsidR="006A7AC1" w:rsidRPr="006A7AC1">
        <w:rPr>
          <w:position w:val="-10"/>
        </w:rPr>
        <w:object w:dxaOrig="200" w:dyaOrig="260">
          <v:shape id="_x0000_i1149" type="#_x0000_t75" style="width:10pt;height:13.15pt" o:ole="">
            <v:imagedata r:id="rId257" o:title=""/>
          </v:shape>
          <o:OLEObject Type="Embed" ProgID="Equation.DSMT4" ShapeID="_x0000_i1149" DrawAspect="Content" ObjectID="_1674990472" r:id="rId258"/>
        </w:object>
      </w:r>
      <w:r w:rsidRPr="00CA00BC">
        <w:rPr>
          <w:rFonts w:ascii="宋体" w:hAnsi="宋体" w:hint="eastAsia"/>
          <w:szCs w:val="21"/>
        </w:rPr>
        <w:t>；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已知后抽到的一份是男生表,求先抽到的一份是女生表的概率</w:t>
      </w:r>
      <w:r w:rsidR="006A7AC1" w:rsidRPr="006A7AC1">
        <w:rPr>
          <w:position w:val="-10"/>
        </w:rPr>
        <w:object w:dxaOrig="200" w:dyaOrig="260">
          <v:shape id="_x0000_i1150" type="#_x0000_t75" style="width:10pt;height:13.15pt" o:ole="">
            <v:imagedata r:id="rId259" o:title=""/>
          </v:shape>
          <o:OLEObject Type="Embed" ProgID="Equation.DSMT4" ShapeID="_x0000_i1150" DrawAspect="Content" ObjectID="_1674990473" r:id="rId260"/>
        </w:object>
      </w:r>
      <w:r w:rsidRPr="00CA00BC">
        <w:rPr>
          <w:rFonts w:ascii="宋体" w:hAnsi="宋体" w:hint="eastAsia"/>
          <w:szCs w:val="21"/>
        </w:rPr>
        <w:t>.</w:t>
      </w:r>
    </w:p>
    <w:p w:rsidR="00A75A10" w:rsidRDefault="00A75A10" w:rsidP="00CA00AF"/>
    <w:p w:rsidR="00210618" w:rsidRPr="00A75A10" w:rsidRDefault="00210618" w:rsidP="00CA00AF"/>
    <w:sectPr w:rsidR="00210618" w:rsidRPr="00A75A10" w:rsidSect="00223006">
      <w:headerReference w:type="even" r:id="rId261"/>
      <w:footerReference w:type="even" r:id="rId262"/>
      <w:footerReference w:type="default" r:id="rId263"/>
      <w:headerReference w:type="first" r:id="rId26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565F" w:rsidRDefault="006D565F">
      <w:r>
        <w:separator/>
      </w:r>
    </w:p>
  </w:endnote>
  <w:endnote w:type="continuationSeparator" w:id="0">
    <w:p w:rsidR="006D565F" w:rsidRDefault="006D56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8C6476" w:rsidP="00D80857">
        <w:pPr>
          <w:pStyle w:val="a4"/>
          <w:ind w:right="360" w:firstLine="360"/>
        </w:pPr>
        <w:r w:rsidRPr="008C647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8C6476">
                    <w:pPr>
                      <w:jc w:val="center"/>
                      <w:rPr>
                        <w:color w:val="5B9BD5" w:themeColor="accent1"/>
                      </w:rPr>
                    </w:pPr>
                    <w:r w:rsidRPr="008C6476">
                      <w:fldChar w:fldCharType="begin"/>
                    </w:r>
                    <w:r w:rsidR="004677C0">
                      <w:instrText>PAGE    \* MERGEFORMAT</w:instrText>
                    </w:r>
                    <w:r w:rsidRPr="008C6476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EB61CE">
      <w:rPr>
        <w:rFonts w:hint="eastAsia"/>
      </w:rPr>
      <w:t>1998</w:t>
    </w:r>
    <w:r w:rsidR="00EB61CE">
      <w:rPr>
        <w:rFonts w:hint="eastAsia"/>
      </w:rPr>
      <w:t>年</w:t>
    </w:r>
    <w:r w:rsidR="00EB61CE">
      <w:rPr>
        <w:rFonts w:hint="eastAsia"/>
      </w:rPr>
      <w:t xml:space="preserve"> </w:t>
    </w:r>
    <w:r>
      <w:rPr>
        <w:rFonts w:hint="eastAsia"/>
      </w:rPr>
      <w:t>第</w:t>
    </w:r>
    <w:r w:rsidR="008C6476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8C6476">
      <w:rPr>
        <w:noProof/>
        <w:lang w:val="zh-CN"/>
      </w:rPr>
      <w:fldChar w:fldCharType="separate"/>
    </w:r>
    <w:r w:rsidR="00D9177F">
      <w:rPr>
        <w:noProof/>
        <w:lang w:val="zh-CN"/>
      </w:rPr>
      <w:t>3</w:t>
    </w:r>
    <w:r w:rsidR="008C647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565F" w:rsidRDefault="006D565F">
      <w:r>
        <w:separator/>
      </w:r>
    </w:p>
  </w:footnote>
  <w:footnote w:type="continuationSeparator" w:id="0">
    <w:p w:rsidR="006D565F" w:rsidRDefault="006D56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8C647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11.25pt;height:11.25pt" o:bullet="t">
        <v:imagedata r:id="rId1" o:title="msoA"/>
      </v:shape>
    </w:pict>
  </w:numPicBullet>
  <w:numPicBullet w:numPicBulletId="1">
    <w:pict>
      <v:shape id="_x0000_i111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DFC"/>
    <w:rsid w:val="00013F95"/>
    <w:rsid w:val="0001411E"/>
    <w:rsid w:val="00014ADA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4906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29E2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D7959"/>
    <w:rsid w:val="001E356D"/>
    <w:rsid w:val="001E40D3"/>
    <w:rsid w:val="001E4BC3"/>
    <w:rsid w:val="001E5293"/>
    <w:rsid w:val="0021061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48DB"/>
    <w:rsid w:val="00275CBA"/>
    <w:rsid w:val="00276AA7"/>
    <w:rsid w:val="002821F0"/>
    <w:rsid w:val="002826D4"/>
    <w:rsid w:val="00285D47"/>
    <w:rsid w:val="00286190"/>
    <w:rsid w:val="002904D7"/>
    <w:rsid w:val="002908A4"/>
    <w:rsid w:val="002A5B23"/>
    <w:rsid w:val="002A62BC"/>
    <w:rsid w:val="002B12B1"/>
    <w:rsid w:val="002B2026"/>
    <w:rsid w:val="002B4AEF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091C"/>
    <w:rsid w:val="00300AB8"/>
    <w:rsid w:val="00300CDB"/>
    <w:rsid w:val="00305B24"/>
    <w:rsid w:val="00313DA5"/>
    <w:rsid w:val="003175E7"/>
    <w:rsid w:val="0032739C"/>
    <w:rsid w:val="00330B11"/>
    <w:rsid w:val="0035173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879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1F9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453A"/>
    <w:rsid w:val="004B5230"/>
    <w:rsid w:val="004C34E1"/>
    <w:rsid w:val="004C4D06"/>
    <w:rsid w:val="004D6035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7581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3BBF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1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565F"/>
    <w:rsid w:val="006E1078"/>
    <w:rsid w:val="006E248D"/>
    <w:rsid w:val="006E2EA0"/>
    <w:rsid w:val="006E3539"/>
    <w:rsid w:val="006F10BE"/>
    <w:rsid w:val="006F33EB"/>
    <w:rsid w:val="006F6F8D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2A13"/>
    <w:rsid w:val="007873BA"/>
    <w:rsid w:val="00791237"/>
    <w:rsid w:val="00792147"/>
    <w:rsid w:val="007929EA"/>
    <w:rsid w:val="00794BD9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5EB9"/>
    <w:rsid w:val="007D70CD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183B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476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37C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5A0B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756"/>
    <w:rsid w:val="00A51D94"/>
    <w:rsid w:val="00A5482C"/>
    <w:rsid w:val="00A567F3"/>
    <w:rsid w:val="00A569D4"/>
    <w:rsid w:val="00A6039A"/>
    <w:rsid w:val="00A62443"/>
    <w:rsid w:val="00A66074"/>
    <w:rsid w:val="00A71A99"/>
    <w:rsid w:val="00A75A10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6DB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17B8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D7DC2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57753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5549"/>
    <w:rsid w:val="00CE1C53"/>
    <w:rsid w:val="00CE24F6"/>
    <w:rsid w:val="00CF2832"/>
    <w:rsid w:val="00CF4A9C"/>
    <w:rsid w:val="00CF4B0A"/>
    <w:rsid w:val="00CF5B32"/>
    <w:rsid w:val="00CF78C4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177F"/>
    <w:rsid w:val="00D935CD"/>
    <w:rsid w:val="00D95CAF"/>
    <w:rsid w:val="00DA17F0"/>
    <w:rsid w:val="00DA6D85"/>
    <w:rsid w:val="00DA7AFA"/>
    <w:rsid w:val="00DB6F7F"/>
    <w:rsid w:val="00DC2139"/>
    <w:rsid w:val="00DD4BEC"/>
    <w:rsid w:val="00DF2278"/>
    <w:rsid w:val="00DF344B"/>
    <w:rsid w:val="00E03B9D"/>
    <w:rsid w:val="00E11016"/>
    <w:rsid w:val="00E13808"/>
    <w:rsid w:val="00E152B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61CE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36E86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2759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94BD9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94BD9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fontTable" Target="fontTable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header" Target="header1.xml"/><Relationship Id="rId266" Type="http://schemas.openxmlformats.org/officeDocument/2006/relationships/theme" Target="theme/theme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footer" Target="foot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header" Target="header2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F76CA4-14E6-41B9-9C5C-E7CA3552A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4</Pages>
  <Words>710</Words>
  <Characters>4051</Characters>
  <Application>Microsoft Office Word</Application>
  <DocSecurity>0</DocSecurity>
  <Lines>33</Lines>
  <Paragraphs>9</Paragraphs>
  <ScaleCrop>false</ScaleCrop>
  <Company>微软中国</Company>
  <LinksUpToDate>false</LinksUpToDate>
  <CharactersWithSpaces>4752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110</cp:revision>
  <cp:lastPrinted>2011-09-06T10:51:00Z</cp:lastPrinted>
  <dcterms:created xsi:type="dcterms:W3CDTF">2020-11-13T07:23:00Z</dcterms:created>
  <dcterms:modified xsi:type="dcterms:W3CDTF">2021-02-16T03:53:00Z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