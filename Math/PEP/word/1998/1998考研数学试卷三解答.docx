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EB61CE" w:rsidRDefault="00DF344B" w:rsidP="00EB61CE">
      <w:pPr>
        <w:pStyle w:val="af"/>
      </w:pPr>
      <w:hyperlink r:id="rId8" w:history="1">
        <w:r w:rsidR="00EB61CE" w:rsidRPr="00EB61CE">
          <w:rPr>
            <w:rStyle w:val="a7"/>
            <w:rFonts w:hint="eastAsia"/>
            <w:color w:val="C00000"/>
          </w:rPr>
          <w:t>1998</w:t>
        </w:r>
        <w:r w:rsidR="00CA00AF" w:rsidRPr="00EB61CE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EB61CE">
          <w:rPr>
            <w:rStyle w:val="a7"/>
            <w:rFonts w:hint="eastAsia"/>
            <w:color w:val="C00000"/>
          </w:rPr>
          <w:t>卷</w:t>
        </w:r>
        <w:r w:rsidR="00FF2759">
          <w:rPr>
            <w:rStyle w:val="a7"/>
            <w:rFonts w:hint="eastAsia"/>
            <w:color w:val="C00000"/>
          </w:rPr>
          <w:t>三</w:t>
        </w:r>
        <w:r w:rsidR="003C7E48" w:rsidRPr="00EB61CE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一、填空题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本题共5小题</w:t>
      </w:r>
      <w:r w:rsidR="00CD5549">
        <w:rPr>
          <w:rFonts w:hint="eastAsia"/>
        </w:rPr>
        <w:t>，</w:t>
      </w:r>
      <w:r w:rsidRPr="00CA00BC">
        <w:rPr>
          <w:rFonts w:hint="eastAsia"/>
        </w:rPr>
        <w:t>每小题3分</w:t>
      </w:r>
      <w:r w:rsidR="00CD5549">
        <w:rPr>
          <w:rFonts w:hint="eastAsia"/>
        </w:rPr>
        <w:t>，</w:t>
      </w:r>
      <w:r w:rsidRPr="00CA00BC">
        <w:rPr>
          <w:rFonts w:hint="eastAsia"/>
        </w:rPr>
        <w:t>满分15分</w:t>
      </w:r>
      <w:r w:rsidR="00CD5549">
        <w:rPr>
          <w:rFonts w:hint="eastAsia"/>
        </w:rPr>
        <w:t>）</w:t>
      </w:r>
    </w:p>
    <w:p w:rsidR="00CD5549" w:rsidRDefault="00CD5549" w:rsidP="00A75A10">
      <w:pPr>
        <w:rPr>
          <w:rFonts w:ascii="宋体" w:hAnsi="宋体"/>
          <w:szCs w:val="21"/>
        </w:rPr>
      </w:pPr>
    </w:p>
    <w:p w:rsidR="00CD5549" w:rsidRDefault="00CD5549" w:rsidP="00A75A10">
      <w:pPr>
        <w:rPr>
          <w:rFonts w:ascii="宋体" w:hAnsi="宋体"/>
          <w:szCs w:val="21"/>
        </w:rPr>
      </w:pPr>
    </w:p>
    <w:p w:rsidR="00A75A10" w:rsidRDefault="00A75A10" w:rsidP="0082183B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(1) </w:t>
      </w:r>
      <w:r w:rsidRPr="00CA00BC">
        <w:rPr>
          <w:rFonts w:ascii="宋体" w:hAnsi="宋体" w:hint="eastAsia"/>
          <w:szCs w:val="21"/>
        </w:rPr>
        <w:t>设曲线</w:t>
      </w:r>
      <w:r w:rsidR="006A7AC1" w:rsidRPr="006A7AC1">
        <w:rPr>
          <w:position w:val="-10"/>
        </w:rPr>
        <w:object w:dxaOrig="960" w:dyaOrig="360">
          <v:shape id="_x0000_i1025" type="#_x0000_t75" style="width:48.2pt;height:18.15pt" o:ole="">
            <v:imagedata r:id="rId9" o:title=""/>
          </v:shape>
          <o:OLEObject Type="Embed" ProgID="Equation.DSMT4" ShapeID="_x0000_i1025" DrawAspect="Content" ObjectID="_1674493411" r:id="rId10"/>
        </w:object>
      </w:r>
      <w:r w:rsidRPr="00CA00BC">
        <w:rPr>
          <w:rFonts w:ascii="宋体" w:hAnsi="宋体" w:hint="eastAsia"/>
          <w:szCs w:val="21"/>
        </w:rPr>
        <w:t>在点</w:t>
      </w:r>
      <w:r w:rsidR="006A7AC1" w:rsidRPr="006A7AC1">
        <w:rPr>
          <w:position w:val="-10"/>
        </w:rPr>
        <w:object w:dxaOrig="540" w:dyaOrig="320">
          <v:shape id="_x0000_i1026" type="#_x0000_t75" style="width:26.9pt;height:16.3pt" o:ole="">
            <v:imagedata r:id="rId11" o:title=""/>
          </v:shape>
          <o:OLEObject Type="Embed" ProgID="Equation.DSMT4" ShapeID="_x0000_i1026" DrawAspect="Content" ObjectID="_1674493412" r:id="rId12"/>
        </w:object>
      </w:r>
      <w:r w:rsidRPr="00CA00BC">
        <w:rPr>
          <w:rFonts w:ascii="宋体" w:hAnsi="宋体" w:hint="eastAsia"/>
          <w:szCs w:val="21"/>
        </w:rPr>
        <w:t>处的切线与</w:t>
      </w:r>
      <w:r w:rsidR="006A7AC1" w:rsidRPr="00025957">
        <w:rPr>
          <w:position w:val="-4"/>
        </w:rPr>
        <w:object w:dxaOrig="200" w:dyaOrig="200">
          <v:shape id="_x0000_i1027" type="#_x0000_t75" style="width:10pt;height:10pt" o:ole="">
            <v:imagedata r:id="rId13" o:title=""/>
          </v:shape>
          <o:OLEObject Type="Embed" ProgID="Equation.DSMT4" ShapeID="_x0000_i1027" DrawAspect="Content" ObjectID="_1674493413" r:id="rId14"/>
        </w:object>
      </w:r>
      <w:r w:rsidRPr="00CA00BC">
        <w:rPr>
          <w:rFonts w:ascii="宋体" w:hAnsi="宋体" w:hint="eastAsia"/>
          <w:szCs w:val="21"/>
        </w:rPr>
        <w:t>轴的交点为</w:t>
      </w:r>
      <w:r w:rsidR="006A7AC1" w:rsidRPr="006A7AC1">
        <w:rPr>
          <w:position w:val="-12"/>
        </w:rPr>
        <w:object w:dxaOrig="639" w:dyaOrig="360">
          <v:shape id="_x0000_i1028" type="#_x0000_t75" style="width:31.95pt;height:18.15pt" o:ole="">
            <v:imagedata r:id="rId15" o:title=""/>
          </v:shape>
          <o:OLEObject Type="Embed" ProgID="Equation.DSMT4" ShapeID="_x0000_i1028" DrawAspect="Content" ObjectID="_1674493414" r:id="rId16"/>
        </w:object>
      </w:r>
      <w:r w:rsidRPr="00CA00BC">
        <w:rPr>
          <w:rFonts w:ascii="宋体" w:hAnsi="宋体" w:hint="eastAsia"/>
          <w:szCs w:val="21"/>
        </w:rPr>
        <w:t>,则</w:t>
      </w:r>
      <w:r w:rsidR="006A7AC1" w:rsidRPr="006A7AC1">
        <w:rPr>
          <w:position w:val="-20"/>
        </w:rPr>
        <w:object w:dxaOrig="1140" w:dyaOrig="440">
          <v:shape id="_x0000_i1029" type="#_x0000_t75" style="width:56.95pt;height:21.9pt" o:ole="">
            <v:imagedata r:id="rId17" o:title=""/>
          </v:shape>
          <o:OLEObject Type="Embed" ProgID="Equation.DSMT4" ShapeID="_x0000_i1029" DrawAspect="Content" ObjectID="_1674493415" r:id="rId18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</w:t>
      </w:r>
      <w:r w:rsidRPr="00CA00BC">
        <w:rPr>
          <w:rFonts w:ascii="宋体" w:hAnsi="宋体" w:hint="eastAsia"/>
          <w:szCs w:val="21"/>
        </w:rPr>
        <w:t>.</w:t>
      </w:r>
    </w:p>
    <w:p w:rsidR="00782A13" w:rsidRPr="00CA00BC" w:rsidRDefault="00782A13" w:rsidP="0082183B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4B453A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A7AC1" w:rsidRPr="006A7AC1">
        <w:rPr>
          <w:position w:val="-24"/>
        </w:rPr>
        <w:object w:dxaOrig="220" w:dyaOrig="620">
          <v:shape id="_x0000_i1030" type="#_x0000_t75" style="width:11.25pt;height:31.3pt" o:ole="">
            <v:imagedata r:id="rId19" o:title=""/>
          </v:shape>
          <o:OLEObject Type="Embed" ProgID="Equation.DSMT4" ShapeID="_x0000_i1030" DrawAspect="Content" ObjectID="_1674493416" r:id="rId20"/>
        </w:object>
      </w:r>
      <w:r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/>
          <w:szCs w:val="21"/>
        </w:rPr>
        <w:t>曲线</w:t>
      </w:r>
      <w:r w:rsidR="006A7AC1" w:rsidRPr="006A7AC1">
        <w:rPr>
          <w:position w:val="-10"/>
        </w:rPr>
        <w:object w:dxaOrig="660" w:dyaOrig="360">
          <v:shape id="_x0000_i1031" type="#_x0000_t75" style="width:33.2pt;height:18.15pt" o:ole="">
            <v:imagedata r:id="rId21" o:title=""/>
          </v:shape>
          <o:OLEObject Type="Embed" ProgID="Equation.DSMT4" ShapeID="_x0000_i1031" DrawAspect="Content" ObjectID="_1674493417" r:id="rId22"/>
        </w:object>
      </w:r>
      <w:r w:rsidR="00A75A10" w:rsidRPr="003447EC">
        <w:rPr>
          <w:rFonts w:ascii="宋体" w:hAnsi="宋体"/>
          <w:szCs w:val="21"/>
        </w:rPr>
        <w:t>在点</w:t>
      </w:r>
      <w:r w:rsidR="006A7AC1" w:rsidRPr="006A7AC1">
        <w:rPr>
          <w:position w:val="-10"/>
        </w:rPr>
        <w:object w:dxaOrig="540" w:dyaOrig="320">
          <v:shape id="_x0000_i1032" type="#_x0000_t75" style="width:26.9pt;height:16.3pt" o:ole="">
            <v:imagedata r:id="rId23" o:title=""/>
          </v:shape>
          <o:OLEObject Type="Embed" ProgID="Equation.DSMT4" ShapeID="_x0000_i1032" DrawAspect="Content" ObjectID="_1674493418" r:id="rId24"/>
        </w:object>
      </w:r>
      <w:r w:rsidR="00A75A10" w:rsidRPr="003447EC">
        <w:rPr>
          <w:rFonts w:ascii="宋体" w:hAnsi="宋体"/>
          <w:szCs w:val="21"/>
        </w:rPr>
        <w:t>处的切线斜率</w:t>
      </w:r>
      <w:r w:rsidR="006A7AC1" w:rsidRPr="006A7AC1">
        <w:rPr>
          <w:position w:val="-18"/>
        </w:rPr>
        <w:object w:dxaOrig="1980" w:dyaOrig="460">
          <v:shape id="_x0000_i1033" type="#_x0000_t75" style="width:98.9pt;height:23.15pt" o:ole="">
            <v:imagedata r:id="rId25" o:title=""/>
          </v:shape>
          <o:OLEObject Type="Embed" ProgID="Equation.DSMT4" ShapeID="_x0000_i1033" DrawAspect="Content" ObjectID="_1674493419" r:id="rId26"/>
        </w:object>
      </w:r>
      <w:r w:rsidR="00A75A10" w:rsidRPr="003447EC">
        <w:rPr>
          <w:rFonts w:ascii="宋体" w:hAnsi="宋体"/>
          <w:szCs w:val="21"/>
        </w:rPr>
        <w:t>,根据点斜式,切线方程为</w:t>
      </w:r>
      <w:r w:rsidR="006A7AC1" w:rsidRPr="006A7AC1">
        <w:rPr>
          <w:position w:val="-10"/>
        </w:rPr>
        <w:object w:dxaOrig="1520" w:dyaOrig="320">
          <v:shape id="_x0000_i1034" type="#_x0000_t75" style="width:75.75pt;height:16.3pt" o:ole="">
            <v:imagedata r:id="rId27" o:title=""/>
          </v:shape>
          <o:OLEObject Type="Embed" ProgID="Equation.DSMT4" ShapeID="_x0000_i1034" DrawAspect="Content" ObjectID="_1674493420" r:id="rId28"/>
        </w:object>
      </w:r>
      <w:r w:rsidR="004B453A"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/>
          <w:szCs w:val="21"/>
        </w:rPr>
        <w:t>令</w:t>
      </w:r>
      <w:r w:rsidR="006A7AC1" w:rsidRPr="006A7AC1">
        <w:rPr>
          <w:position w:val="-10"/>
        </w:rPr>
        <w:object w:dxaOrig="560" w:dyaOrig="320">
          <v:shape id="_x0000_i1035" type="#_x0000_t75" style="width:28.15pt;height:16.3pt" o:ole="">
            <v:imagedata r:id="rId29" o:title=""/>
          </v:shape>
          <o:OLEObject Type="Embed" ProgID="Equation.DSMT4" ShapeID="_x0000_i1035" DrawAspect="Content" ObjectID="_1674493421" r:id="rId30"/>
        </w:object>
      </w:r>
      <w:r w:rsidR="00A75A10" w:rsidRPr="003447EC">
        <w:rPr>
          <w:rFonts w:ascii="宋体" w:hAnsi="宋体"/>
          <w:szCs w:val="21"/>
        </w:rPr>
        <w:t>,代入</w:t>
      </w:r>
      <w:r w:rsidR="006A7AC1" w:rsidRPr="006A7AC1">
        <w:rPr>
          <w:position w:val="-10"/>
        </w:rPr>
        <w:object w:dxaOrig="1520" w:dyaOrig="320">
          <v:shape id="_x0000_i1036" type="#_x0000_t75" style="width:75.75pt;height:16.3pt" o:ole="">
            <v:imagedata r:id="rId31" o:title=""/>
          </v:shape>
          <o:OLEObject Type="Embed" ProgID="Equation.DSMT4" ShapeID="_x0000_i1036" DrawAspect="Content" ObjectID="_1674493422" r:id="rId32"/>
        </w:object>
      </w:r>
      <w:r w:rsidR="00A75A10" w:rsidRPr="003447EC">
        <w:rPr>
          <w:rFonts w:ascii="宋体" w:hAnsi="宋体"/>
          <w:szCs w:val="21"/>
        </w:rPr>
        <w:t>,则</w:t>
      </w:r>
      <w:r w:rsidR="006A7AC1" w:rsidRPr="006A7AC1">
        <w:rPr>
          <w:position w:val="-24"/>
        </w:rPr>
        <w:object w:dxaOrig="900" w:dyaOrig="620">
          <v:shape id="_x0000_i1037" type="#_x0000_t75" style="width:45.1pt;height:31.3pt" o:ole="">
            <v:imagedata r:id="rId33" o:title=""/>
          </v:shape>
          <o:OLEObject Type="Embed" ProgID="Equation.DSMT4" ShapeID="_x0000_i1037" DrawAspect="Content" ObjectID="_1674493423" r:id="rId34"/>
        </w:object>
      </w:r>
      <w:r w:rsidR="00A75A10" w:rsidRPr="003447EC">
        <w:rPr>
          <w:rFonts w:ascii="宋体" w:hAnsi="宋体"/>
          <w:szCs w:val="21"/>
        </w:rPr>
        <w:t>,即在</w:t>
      </w:r>
      <w:r w:rsidR="006A7AC1" w:rsidRPr="00025957">
        <w:rPr>
          <w:position w:val="-4"/>
        </w:rPr>
        <w:object w:dxaOrig="200" w:dyaOrig="200">
          <v:shape id="_x0000_i1038" type="#_x0000_t75" style="width:10pt;height:10pt" o:ole="">
            <v:imagedata r:id="rId35" o:title=""/>
          </v:shape>
          <o:OLEObject Type="Embed" ProgID="Equation.DSMT4" ShapeID="_x0000_i1038" DrawAspect="Content" ObjectID="_1674493424" r:id="rId36"/>
        </w:object>
      </w:r>
      <w:r w:rsidR="00A75A10" w:rsidRPr="003447EC">
        <w:rPr>
          <w:rFonts w:ascii="宋体" w:hAnsi="宋体"/>
          <w:szCs w:val="21"/>
        </w:rPr>
        <w:t>轴上的截距为</w:t>
      </w:r>
      <w:r w:rsidR="006A7AC1" w:rsidRPr="006A7AC1">
        <w:rPr>
          <w:position w:val="-24"/>
        </w:rPr>
        <w:object w:dxaOrig="980" w:dyaOrig="620">
          <v:shape id="_x0000_i1039" type="#_x0000_t75" style="width:48.85pt;height:31.3pt" o:ole="">
            <v:imagedata r:id="rId37" o:title=""/>
          </v:shape>
          <o:OLEObject Type="Embed" ProgID="Equation.DSMT4" ShapeID="_x0000_i1039" DrawAspect="Content" ObjectID="_1674493425" r:id="rId38"/>
        </w:object>
      </w:r>
      <w:r w:rsidR="004B453A">
        <w:rPr>
          <w:rFonts w:ascii="宋体" w:hAnsi="宋体" w:hint="eastAsia"/>
          <w:szCs w:val="21"/>
        </w:rPr>
        <w:t>．从而有</w:t>
      </w:r>
    </w:p>
    <w:p w:rsidR="00A75A10" w:rsidRPr="003447EC" w:rsidRDefault="006A7AC1" w:rsidP="004B453A">
      <w:pPr>
        <w:adjustRightInd w:val="0"/>
        <w:spacing w:line="240" w:lineRule="atLeast"/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8"/>
        </w:rPr>
        <w:object w:dxaOrig="5460" w:dyaOrig="740">
          <v:shape id="_x0000_i1040" type="#_x0000_t75" style="width:272.95pt;height:36.95pt" o:ole="">
            <v:imagedata r:id="rId39" o:title=""/>
          </v:shape>
          <o:OLEObject Type="Embed" ProgID="Equation.DSMT4" ShapeID="_x0000_i1040" DrawAspect="Content" ObjectID="_1674493426" r:id="rId40"/>
        </w:object>
      </w:r>
    </w:p>
    <w:p w:rsidR="00A75A10" w:rsidRDefault="00A75A10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4B453A" w:rsidRDefault="004B453A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A75A10" w:rsidRPr="00CA00BC" w:rsidRDefault="00A75A10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(2) </w:t>
      </w:r>
      <w:r w:rsidR="006A7AC1" w:rsidRPr="006A7AC1">
        <w:rPr>
          <w:position w:val="-24"/>
        </w:rPr>
        <w:object w:dxaOrig="1320" w:dyaOrig="620">
          <v:shape id="_x0000_i1041" type="#_x0000_t75" style="width:65.75pt;height:31.3pt" o:ole="">
            <v:imagedata r:id="rId41" o:title=""/>
          </v:shape>
          <o:OLEObject Type="Embed" ProgID="Equation.DSMT4" ShapeID="_x0000_i1041" DrawAspect="Content" ObjectID="_1674493427" r:id="rId42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/>
          <w:szCs w:val="21"/>
        </w:rPr>
        <w:t>.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4B453A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A7AC1" w:rsidRPr="006A7AC1">
        <w:rPr>
          <w:position w:val="-24"/>
        </w:rPr>
        <w:object w:dxaOrig="980" w:dyaOrig="620">
          <v:shape id="_x0000_i1042" type="#_x0000_t75" style="width:48.85pt;height:31.3pt" o:ole="">
            <v:imagedata r:id="rId43" o:title=""/>
          </v:shape>
          <o:OLEObject Type="Embed" ProgID="Equation.DSMT4" ShapeID="_x0000_i1042" DrawAspect="Content" ObjectID="_1674493428" r:id="rId44"/>
        </w:object>
      </w:r>
      <w:r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/>
          <w:szCs w:val="21"/>
        </w:rPr>
        <w:t>由分部积分公式,</w:t>
      </w:r>
    </w:p>
    <w:p w:rsidR="00A75A10" w:rsidRPr="003447EC" w:rsidRDefault="006A7AC1" w:rsidP="004B453A">
      <w:pPr>
        <w:adjustRightInd w:val="0"/>
        <w:spacing w:line="240" w:lineRule="atLeast"/>
        <w:ind w:firstLineChars="600" w:firstLine="1440"/>
        <w:jc w:val="left"/>
        <w:rPr>
          <w:rFonts w:ascii="宋体" w:hAnsi="宋体"/>
          <w:szCs w:val="21"/>
        </w:rPr>
      </w:pPr>
      <w:r w:rsidRPr="006A7AC1">
        <w:rPr>
          <w:position w:val="-88"/>
        </w:rPr>
        <w:object w:dxaOrig="5640" w:dyaOrig="1980">
          <v:shape id="_x0000_i1043" type="#_x0000_t75" style="width:281.75pt;height:98.9pt" o:ole="">
            <v:imagedata r:id="rId45" o:title=""/>
          </v:shape>
          <o:OLEObject Type="Embed" ProgID="Equation.DSMT4" ShapeID="_x0000_i1043" DrawAspect="Content" ObjectID="_1674493429" r:id="rId46"/>
        </w:object>
      </w:r>
    </w:p>
    <w:p w:rsidR="00A75A10" w:rsidRDefault="00A75A10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4B453A" w:rsidRDefault="004B453A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A75A10" w:rsidRPr="00CA00BC" w:rsidRDefault="00A75A10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(3) </w:t>
      </w:r>
      <w:r w:rsidRPr="00CA00BC">
        <w:rPr>
          <w:rFonts w:ascii="宋体" w:hAnsi="宋体" w:hint="eastAsia"/>
          <w:szCs w:val="21"/>
        </w:rPr>
        <w:t>差分方程</w:t>
      </w:r>
      <w:r w:rsidR="006A7AC1" w:rsidRPr="006A7AC1">
        <w:rPr>
          <w:position w:val="-12"/>
        </w:rPr>
        <w:object w:dxaOrig="2020" w:dyaOrig="360">
          <v:shape id="_x0000_i1044" type="#_x0000_t75" style="width:100.8pt;height:18.15pt" o:ole="">
            <v:imagedata r:id="rId47" o:title=""/>
          </v:shape>
          <o:OLEObject Type="Embed" ProgID="Equation.DSMT4" ShapeID="_x0000_i1044" DrawAspect="Content" ObjectID="_1674493430" r:id="rId48"/>
        </w:object>
      </w:r>
      <w:r w:rsidRPr="00CA00BC">
        <w:rPr>
          <w:rFonts w:ascii="宋体" w:hAnsi="宋体" w:hint="eastAsia"/>
          <w:szCs w:val="21"/>
        </w:rPr>
        <w:t>的通解为</w: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 w:hint="eastAsia"/>
          <w:szCs w:val="21"/>
        </w:rPr>
        <w:t>.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013DFC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A7AC1" w:rsidRPr="006A7AC1">
        <w:rPr>
          <w:position w:val="-28"/>
        </w:rPr>
        <w:object w:dxaOrig="2380" w:dyaOrig="680">
          <v:shape id="_x0000_i1045" type="#_x0000_t75" style="width:118.95pt;height:33.8pt" o:ole="">
            <v:imagedata r:id="rId49" o:title=""/>
          </v:shape>
          <o:OLEObject Type="Embed" ProgID="Equation.DSMT4" ShapeID="_x0000_i1045" DrawAspect="Content" ObjectID="_1674493431" r:id="rId50"/>
        </w:object>
      </w:r>
      <w:r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/>
          <w:szCs w:val="21"/>
        </w:rPr>
        <w:t>先把差分方程改写成标准形式</w:t>
      </w:r>
      <w:r w:rsidR="006A7AC1" w:rsidRPr="006A7AC1">
        <w:rPr>
          <w:position w:val="-24"/>
        </w:rPr>
        <w:object w:dxaOrig="1520" w:dyaOrig="620">
          <v:shape id="_x0000_i1046" type="#_x0000_t75" style="width:75.75pt;height:31.3pt" o:ole="">
            <v:imagedata r:id="rId51" o:title=""/>
          </v:shape>
          <o:OLEObject Type="Embed" ProgID="Equation.DSMT4" ShapeID="_x0000_i1046" DrawAspect="Content" ObjectID="_1674493432" r:id="rId52"/>
        </w:object>
      </w:r>
      <w:r w:rsidR="00A75A10" w:rsidRPr="003447EC">
        <w:rPr>
          <w:rFonts w:ascii="宋体" w:hAnsi="宋体"/>
          <w:szCs w:val="21"/>
        </w:rPr>
        <w:t>,其</w:t>
      </w:r>
      <w:r w:rsidR="00013DFC" w:rsidRPr="003447EC">
        <w:rPr>
          <w:rFonts w:ascii="宋体" w:hAnsi="宋体"/>
          <w:szCs w:val="21"/>
        </w:rPr>
        <w:t>对应</w:t>
      </w:r>
      <w:r w:rsidR="00A75A10" w:rsidRPr="003447EC">
        <w:rPr>
          <w:rFonts w:ascii="宋体" w:hAnsi="宋体"/>
          <w:szCs w:val="21"/>
        </w:rPr>
        <w:t>齐次方程的特征方程</w:t>
      </w:r>
      <w:r w:rsidR="00013DFC">
        <w:rPr>
          <w:rFonts w:ascii="宋体" w:hAnsi="宋体" w:hint="eastAsia"/>
          <w:szCs w:val="21"/>
        </w:rPr>
        <w:t>为</w:t>
      </w:r>
      <w:r w:rsidR="006A7AC1" w:rsidRPr="006A7AC1">
        <w:rPr>
          <w:position w:val="-6"/>
        </w:rPr>
        <w:object w:dxaOrig="840" w:dyaOrig="279">
          <v:shape id="_x0000_i1047" type="#_x0000_t75" style="width:41.95pt;height:13.75pt" o:ole="">
            <v:imagedata r:id="rId53" o:title=""/>
          </v:shape>
          <o:OLEObject Type="Embed" ProgID="Equation.DSMT4" ShapeID="_x0000_i1047" DrawAspect="Content" ObjectID="_1674493433" r:id="rId54"/>
        </w:object>
      </w:r>
      <w:r w:rsidR="00013DFC">
        <w:rPr>
          <w:rFonts w:ascii="宋体" w:hAnsi="宋体" w:hint="eastAsia"/>
          <w:szCs w:val="21"/>
        </w:rPr>
        <w:t>，特征根为</w:t>
      </w:r>
      <w:r w:rsidR="006A7AC1" w:rsidRPr="006A7AC1">
        <w:rPr>
          <w:position w:val="-6"/>
        </w:rPr>
        <w:object w:dxaOrig="660" w:dyaOrig="279">
          <v:shape id="_x0000_i1048" type="#_x0000_t75" style="width:33.2pt;height:13.75pt" o:ole="">
            <v:imagedata r:id="rId55" o:title=""/>
          </v:shape>
          <o:OLEObject Type="Embed" ProgID="Equation.DSMT4" ShapeID="_x0000_i1048" DrawAspect="Content" ObjectID="_1674493434" r:id="rId56"/>
        </w:object>
      </w:r>
      <w:r w:rsidR="00013DFC">
        <w:rPr>
          <w:rFonts w:ascii="宋体" w:hAnsi="宋体" w:hint="eastAsia"/>
          <w:szCs w:val="21"/>
        </w:rPr>
        <w:t>，</w:t>
      </w:r>
      <w:r w:rsidR="00A75A10" w:rsidRPr="003447EC">
        <w:rPr>
          <w:rFonts w:ascii="宋体" w:hAnsi="宋体"/>
          <w:szCs w:val="21"/>
        </w:rPr>
        <w:t>故齐次方程的通解为</w:t>
      </w:r>
      <w:r w:rsidR="006A7AC1" w:rsidRPr="006A7AC1">
        <w:rPr>
          <w:position w:val="-12"/>
        </w:rPr>
        <w:object w:dxaOrig="1120" w:dyaOrig="380">
          <v:shape id="_x0000_i1049" type="#_x0000_t75" style="width:55.7pt;height:18.8pt" o:ole="">
            <v:imagedata r:id="rId57" o:title=""/>
          </v:shape>
          <o:OLEObject Type="Embed" ProgID="Equation.DSMT4" ShapeID="_x0000_i1049" DrawAspect="Content" ObjectID="_1674493435" r:id="rId58"/>
        </w:object>
      </w:r>
      <w:r w:rsidR="00013DFC">
        <w:rPr>
          <w:rFonts w:ascii="宋体" w:hAnsi="宋体" w:hint="eastAsia"/>
          <w:szCs w:val="21"/>
        </w:rPr>
        <w:t xml:space="preserve">, </w:t>
      </w:r>
      <w:r w:rsidR="006A7AC1" w:rsidRPr="006A7AC1">
        <w:rPr>
          <w:position w:val="-6"/>
        </w:rPr>
        <w:object w:dxaOrig="220" w:dyaOrig="279">
          <v:shape id="_x0000_i1050" type="#_x0000_t75" style="width:11.25pt;height:13.75pt" o:ole="">
            <v:imagedata r:id="rId59" o:title=""/>
          </v:shape>
          <o:OLEObject Type="Embed" ProgID="Equation.DSMT4" ShapeID="_x0000_i1050" DrawAspect="Content" ObjectID="_1674493436" r:id="rId60"/>
        </w:object>
      </w:r>
      <w:r w:rsidR="00A75A10" w:rsidRPr="003447EC">
        <w:rPr>
          <w:rFonts w:ascii="宋体" w:hAnsi="宋体"/>
          <w:szCs w:val="21"/>
        </w:rPr>
        <w:t>为常数</w:t>
      </w:r>
      <w:r w:rsidR="00013DFC"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/>
          <w:szCs w:val="21"/>
        </w:rPr>
        <w:t>方程右边</w:t>
      </w:r>
      <w:r w:rsidR="00013DFC">
        <w:rPr>
          <w:rFonts w:ascii="宋体" w:hAnsi="宋体" w:hint="eastAsia"/>
          <w:szCs w:val="21"/>
        </w:rPr>
        <w:t>为</w:t>
      </w:r>
      <w:r w:rsidR="006A7AC1" w:rsidRPr="006A7AC1">
        <w:rPr>
          <w:position w:val="-24"/>
        </w:rPr>
        <w:object w:dxaOrig="1120" w:dyaOrig="620">
          <v:shape id="_x0000_i1051" type="#_x0000_t75" style="width:55.7pt;height:31.3pt" o:ole="">
            <v:imagedata r:id="rId61" o:title=""/>
          </v:shape>
          <o:OLEObject Type="Embed" ProgID="Equation.DSMT4" ShapeID="_x0000_i1051" DrawAspect="Content" ObjectID="_1674493437" r:id="rId62"/>
        </w:object>
      </w:r>
      <w:r w:rsidR="00013DFC">
        <w:rPr>
          <w:rFonts w:ascii="宋体" w:hAnsi="宋体" w:hint="eastAsia"/>
          <w:szCs w:val="21"/>
        </w:rPr>
        <w:t>，其中</w:t>
      </w:r>
      <w:r w:rsidR="006A7AC1" w:rsidRPr="00025957">
        <w:rPr>
          <w:position w:val="-4"/>
        </w:rPr>
        <w:object w:dxaOrig="180" w:dyaOrig="260">
          <v:shape id="_x0000_i1052" type="#_x0000_t75" style="width:8.75pt;height:13.15pt" o:ole="">
            <v:imagedata r:id="rId63" o:title=""/>
          </v:shape>
          <o:OLEObject Type="Embed" ProgID="Equation.DSMT4" ShapeID="_x0000_i1052" DrawAspect="Content" ObjectID="_1674493438" r:id="rId64"/>
        </w:object>
      </w:r>
      <w:r w:rsidR="00A75A10" w:rsidRPr="003447EC">
        <w:rPr>
          <w:rFonts w:ascii="宋体" w:hAnsi="宋体"/>
          <w:szCs w:val="21"/>
        </w:rPr>
        <w:t>不是特征根</w:t>
      </w:r>
      <w:r w:rsidR="00013DFC">
        <w:rPr>
          <w:rFonts w:ascii="宋体" w:hAnsi="宋体" w:hint="eastAsia"/>
          <w:szCs w:val="21"/>
        </w:rPr>
        <w:t>，</w:t>
      </w:r>
      <w:r w:rsidR="00A75A10" w:rsidRPr="003447EC">
        <w:rPr>
          <w:rFonts w:ascii="宋体" w:hAnsi="宋体"/>
          <w:szCs w:val="21"/>
        </w:rPr>
        <w:t>故令非齐次方程的一个特解为</w:t>
      </w:r>
      <w:r w:rsidR="006A7AC1" w:rsidRPr="006A7AC1">
        <w:rPr>
          <w:position w:val="-12"/>
        </w:rPr>
        <w:object w:dxaOrig="1219" w:dyaOrig="380">
          <v:shape id="_x0000_i1053" type="#_x0000_t75" style="width:60.75pt;height:18.8pt" o:ole="">
            <v:imagedata r:id="rId65" o:title=""/>
          </v:shape>
          <o:OLEObject Type="Embed" ProgID="Equation.DSMT4" ShapeID="_x0000_i1053" DrawAspect="Content" ObjectID="_1674493439" r:id="rId66"/>
        </w:object>
      </w:r>
      <w:r w:rsidR="00013DFC">
        <w:rPr>
          <w:rFonts w:ascii="宋体" w:hAnsi="宋体" w:hint="eastAsia"/>
          <w:szCs w:val="21"/>
        </w:rPr>
        <w:t>,</w:t>
      </w:r>
      <w:r w:rsidR="00A75A10" w:rsidRPr="003447EC">
        <w:rPr>
          <w:rFonts w:ascii="宋体" w:hAnsi="宋体"/>
          <w:szCs w:val="21"/>
        </w:rPr>
        <w:t>代入原方程</w:t>
      </w:r>
      <w:r w:rsidR="00013DFC">
        <w:rPr>
          <w:rFonts w:ascii="宋体" w:hAnsi="宋体" w:hint="eastAsia"/>
          <w:szCs w:val="21"/>
        </w:rPr>
        <w:t>解</w:t>
      </w:r>
      <w:r w:rsidR="00A75A10" w:rsidRPr="003447EC">
        <w:rPr>
          <w:rFonts w:ascii="宋体" w:hAnsi="宋体"/>
          <w:szCs w:val="21"/>
        </w:rPr>
        <w:t>得</w:t>
      </w:r>
      <w:r w:rsidR="006A7AC1" w:rsidRPr="006A7AC1">
        <w:rPr>
          <w:position w:val="-24"/>
        </w:rPr>
        <w:object w:dxaOrig="1640" w:dyaOrig="620">
          <v:shape id="_x0000_i1054" type="#_x0000_t75" style="width:82pt;height:31.3pt" o:ole="">
            <v:imagedata r:id="rId67" o:title=""/>
          </v:shape>
          <o:OLEObject Type="Embed" ProgID="Equation.DSMT4" ShapeID="_x0000_i1054" DrawAspect="Content" ObjectID="_1674493440" r:id="rId68"/>
        </w:object>
      </w:r>
      <w:r w:rsidR="00013DFC"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/>
          <w:szCs w:val="21"/>
        </w:rPr>
        <w:t>于是</w:t>
      </w:r>
      <w:r w:rsidR="00A75A10" w:rsidRPr="003447EC">
        <w:rPr>
          <w:rFonts w:ascii="宋体" w:hAnsi="宋体"/>
          <w:szCs w:val="21"/>
        </w:rPr>
        <w:lastRenderedPageBreak/>
        <w:t>通解为</w:t>
      </w:r>
      <w:r w:rsidR="006A7AC1" w:rsidRPr="006A7AC1">
        <w:rPr>
          <w:position w:val="-28"/>
        </w:rPr>
        <w:object w:dxaOrig="3320" w:dyaOrig="680">
          <v:shape id="_x0000_i1055" type="#_x0000_t75" style="width:165.9pt;height:33.8pt" o:ole="">
            <v:imagedata r:id="rId69" o:title=""/>
          </v:shape>
          <o:OLEObject Type="Embed" ProgID="Equation.DSMT4" ShapeID="_x0000_i1055" DrawAspect="Content" ObjectID="_1674493441" r:id="rId70"/>
        </w:object>
      </w:r>
      <w:r w:rsidR="00013DFC">
        <w:rPr>
          <w:rFonts w:ascii="宋体" w:hAnsi="宋体" w:hint="eastAsia"/>
        </w:rPr>
        <w:t>．</w:t>
      </w:r>
    </w:p>
    <w:p w:rsidR="00A75A10" w:rsidRDefault="00A75A10" w:rsidP="00A75A10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014ADA" w:rsidRDefault="00014ADA" w:rsidP="00A75A10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</w:p>
    <w:p w:rsidR="00A75A10" w:rsidRPr="00CA00BC" w:rsidRDefault="00A75A10" w:rsidP="00A75A10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(4) </w:t>
      </w:r>
      <w:r w:rsidRPr="00CA00BC">
        <w:rPr>
          <w:rFonts w:ascii="宋体" w:hAnsi="宋体" w:hint="eastAsia"/>
          <w:szCs w:val="21"/>
        </w:rPr>
        <w:t>设矩阵</w:t>
      </w:r>
      <w:r w:rsidR="006A7AC1" w:rsidRPr="006A7AC1">
        <w:rPr>
          <w:position w:val="-8"/>
        </w:rPr>
        <w:object w:dxaOrig="460" w:dyaOrig="300">
          <v:shape id="_x0000_i1056" type="#_x0000_t75" style="width:23.15pt;height:15.05pt" o:ole="">
            <v:imagedata r:id="rId71" o:title=""/>
          </v:shape>
          <o:OLEObject Type="Embed" ProgID="Equation.DSMT4" ShapeID="_x0000_i1056" DrawAspect="Content" ObjectID="_1674493442" r:id="rId72"/>
        </w:object>
      </w:r>
      <w:r w:rsidRPr="00CA00BC">
        <w:rPr>
          <w:rFonts w:ascii="宋体" w:hAnsi="宋体" w:hint="eastAsia"/>
          <w:szCs w:val="21"/>
        </w:rPr>
        <w:t>满足</w:t>
      </w:r>
      <w:r w:rsidR="006A7AC1" w:rsidRPr="006A7AC1">
        <w:rPr>
          <w:position w:val="-6"/>
        </w:rPr>
        <w:object w:dxaOrig="1700" w:dyaOrig="320">
          <v:shape id="_x0000_i1057" type="#_x0000_t75" style="width:85.15pt;height:16.3pt" o:ole="">
            <v:imagedata r:id="rId73" o:title=""/>
          </v:shape>
          <o:OLEObject Type="Embed" ProgID="Equation.DSMT4" ShapeID="_x0000_i1057" DrawAspect="Content" ObjectID="_1674493443" r:id="rId74"/>
        </w:object>
      </w:r>
      <w:r w:rsidRPr="00CA00BC">
        <w:rPr>
          <w:rFonts w:ascii="宋体" w:hAnsi="宋体" w:hint="eastAsia"/>
          <w:szCs w:val="21"/>
        </w:rPr>
        <w:t>,其中</w:t>
      </w:r>
      <w:r w:rsidR="006A7AC1" w:rsidRPr="006A7AC1">
        <w:rPr>
          <w:position w:val="-50"/>
        </w:rPr>
        <w:object w:dxaOrig="1600" w:dyaOrig="1120">
          <v:shape id="_x0000_i1058" type="#_x0000_t75" style="width:80.15pt;height:55.7pt" o:ole="">
            <v:imagedata r:id="rId75" o:title=""/>
          </v:shape>
          <o:OLEObject Type="Embed" ProgID="Equation.DSMT4" ShapeID="_x0000_i1058" DrawAspect="Content" ObjectID="_1674493444" r:id="rId76"/>
        </w:object>
      </w:r>
      <w:r w:rsidRPr="00CA00BC">
        <w:rPr>
          <w:rFonts w:ascii="宋体" w:hAnsi="宋体" w:hint="eastAsia"/>
          <w:szCs w:val="21"/>
        </w:rPr>
        <w:t>,</w:t>
      </w:r>
      <w:r w:rsidR="006A7AC1" w:rsidRPr="00025957">
        <w:rPr>
          <w:position w:val="-4"/>
        </w:rPr>
        <w:object w:dxaOrig="220" w:dyaOrig="260">
          <v:shape id="_x0000_i1059" type="#_x0000_t75" style="width:11.25pt;height:13.15pt" o:ole="">
            <v:imagedata r:id="rId77" o:title=""/>
          </v:shape>
          <o:OLEObject Type="Embed" ProgID="Equation.DSMT4" ShapeID="_x0000_i1059" DrawAspect="Content" ObjectID="_1674493445" r:id="rId78"/>
        </w:object>
      </w:r>
      <w:r w:rsidRPr="00CA00BC">
        <w:rPr>
          <w:rFonts w:ascii="宋体" w:hAnsi="宋体" w:hint="eastAsia"/>
          <w:szCs w:val="21"/>
        </w:rPr>
        <w:t>为单位矩阵,</w:t>
      </w:r>
      <w:r w:rsidR="006A7AC1" w:rsidRPr="00025957">
        <w:rPr>
          <w:position w:val="-4"/>
        </w:rPr>
        <w:object w:dxaOrig="300" w:dyaOrig="300">
          <v:shape id="_x0000_i1060" type="#_x0000_t75" style="width:15.05pt;height:15.05pt" o:ole="">
            <v:imagedata r:id="rId79" o:title=""/>
          </v:shape>
          <o:OLEObject Type="Embed" ProgID="Equation.DSMT4" ShapeID="_x0000_i1060" DrawAspect="Content" ObjectID="_1674493446" r:id="rId80"/>
        </w:object>
      </w:r>
      <w:r w:rsidRPr="00CA00BC">
        <w:rPr>
          <w:rFonts w:ascii="宋体" w:hAnsi="宋体" w:hint="eastAsia"/>
          <w:szCs w:val="21"/>
        </w:rPr>
        <w:t>为</w:t>
      </w:r>
      <w:r w:rsidR="006A7AC1" w:rsidRPr="00025957">
        <w:rPr>
          <w:position w:val="-4"/>
        </w:rPr>
        <w:object w:dxaOrig="220" w:dyaOrig="260">
          <v:shape id="_x0000_i1061" type="#_x0000_t75" style="width:11.25pt;height:13.15pt" o:ole="">
            <v:imagedata r:id="rId81" o:title=""/>
          </v:shape>
          <o:OLEObject Type="Embed" ProgID="Equation.DSMT4" ShapeID="_x0000_i1061" DrawAspect="Content" ObjectID="_1674493447" r:id="rId82"/>
        </w:object>
      </w:r>
      <w:r w:rsidRPr="00CA00BC">
        <w:rPr>
          <w:rFonts w:ascii="宋体" w:hAnsi="宋体" w:hint="eastAsia"/>
          <w:szCs w:val="21"/>
        </w:rPr>
        <w:t>的伴随矩阵,则</w:t>
      </w:r>
      <w:r w:rsidR="006A7AC1" w:rsidRPr="00025957">
        <w:rPr>
          <w:position w:val="-4"/>
        </w:rPr>
        <w:object w:dxaOrig="400" w:dyaOrig="260">
          <v:shape id="_x0000_i1062" type="#_x0000_t75" style="width:20.05pt;height:13.15pt" o:ole="">
            <v:imagedata r:id="rId83" o:title=""/>
          </v:shape>
          <o:OLEObject Type="Embed" ProgID="Equation.DSMT4" ShapeID="_x0000_i1062" DrawAspect="Content" ObjectID="_1674493448" r:id="rId84"/>
        </w:object>
      </w:r>
      <w:r w:rsidRPr="00CA00BC">
        <w:rPr>
          <w:rFonts w:ascii="宋体" w:hAnsi="宋体" w:hint="eastAsia"/>
          <w:szCs w:val="21"/>
          <w:u w:val="single"/>
        </w:rPr>
        <w:t xml:space="preserve">            </w:t>
      </w:r>
      <w:r w:rsidRPr="00CA00BC">
        <w:rPr>
          <w:rFonts w:ascii="宋体" w:hAnsi="宋体" w:hint="eastAsia"/>
          <w:szCs w:val="21"/>
        </w:rPr>
        <w:t>.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014ADA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kern w:val="0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A7AC1" w:rsidRPr="006A7AC1">
        <w:rPr>
          <w:position w:val="-50"/>
        </w:rPr>
        <w:object w:dxaOrig="1240" w:dyaOrig="1120">
          <v:shape id="_x0000_i1063" type="#_x0000_t75" style="width:62pt;height:55.7pt" o:ole="">
            <v:imagedata r:id="rId85" o:title=""/>
          </v:shape>
          <o:OLEObject Type="Embed" ProgID="Equation.DSMT4" ShapeID="_x0000_i1063" DrawAspect="Content" ObjectID="_1674493449" r:id="rId86"/>
        </w:object>
      </w:r>
      <w:r>
        <w:rPr>
          <w:rFonts w:ascii="宋体" w:hAnsi="宋体" w:hint="eastAsia"/>
          <w:szCs w:val="21"/>
        </w:rPr>
        <w:t>．</w:t>
      </w:r>
      <w:r w:rsidR="00014ADA" w:rsidRPr="003447EC">
        <w:rPr>
          <w:rFonts w:ascii="宋体" w:hAnsi="宋体"/>
          <w:szCs w:val="21"/>
        </w:rPr>
        <w:t>由于</w:t>
      </w:r>
      <w:r w:rsidR="006A7AC1" w:rsidRPr="006A7AC1">
        <w:rPr>
          <w:position w:val="-14"/>
        </w:rPr>
        <w:object w:dxaOrig="1140" w:dyaOrig="400">
          <v:shape id="_x0000_i1064" type="#_x0000_t75" style="width:56.95pt;height:20.05pt" o:ole="">
            <v:imagedata r:id="rId87" o:title=""/>
          </v:shape>
          <o:OLEObject Type="Embed" ProgID="Equation.DSMT4" ShapeID="_x0000_i1064" DrawAspect="Content" ObjectID="_1674493450" r:id="rId88"/>
        </w:object>
      </w:r>
      <w:r w:rsidR="00014ADA" w:rsidRPr="003447EC">
        <w:rPr>
          <w:rFonts w:ascii="宋体" w:hAnsi="宋体"/>
          <w:szCs w:val="21"/>
        </w:rPr>
        <w:t>,所以</w:t>
      </w:r>
      <w:r w:rsidR="006A7AC1" w:rsidRPr="00025957">
        <w:rPr>
          <w:position w:val="-4"/>
        </w:rPr>
        <w:object w:dxaOrig="220" w:dyaOrig="260">
          <v:shape id="_x0000_i1065" type="#_x0000_t75" style="width:11.25pt;height:13.15pt" o:ole="">
            <v:imagedata r:id="rId89" o:title=""/>
          </v:shape>
          <o:OLEObject Type="Embed" ProgID="Equation.DSMT4" ShapeID="_x0000_i1065" DrawAspect="Content" ObjectID="_1674493451" r:id="rId90"/>
        </w:object>
      </w:r>
      <w:r w:rsidR="00014ADA" w:rsidRPr="003447EC">
        <w:rPr>
          <w:rFonts w:ascii="宋体" w:hAnsi="宋体"/>
          <w:szCs w:val="21"/>
        </w:rPr>
        <w:t>可逆</w:t>
      </w:r>
      <w:r w:rsidR="00014ADA">
        <w:rPr>
          <w:rFonts w:ascii="宋体" w:hAnsi="宋体" w:hint="eastAsia"/>
          <w:szCs w:val="21"/>
        </w:rPr>
        <w:t>．</w:t>
      </w:r>
      <w:r w:rsidR="00014ADA">
        <w:rPr>
          <w:rFonts w:ascii="宋体" w:hAnsi="宋体" w:hint="eastAsia"/>
          <w:kern w:val="0"/>
          <w:szCs w:val="21"/>
        </w:rPr>
        <w:t>在</w:t>
      </w:r>
      <w:r w:rsidR="006A7AC1" w:rsidRPr="006A7AC1">
        <w:rPr>
          <w:position w:val="-6"/>
        </w:rPr>
        <w:object w:dxaOrig="1700" w:dyaOrig="320">
          <v:shape id="_x0000_i1066" type="#_x0000_t75" style="width:85.15pt;height:16.3pt" o:ole="">
            <v:imagedata r:id="rId91" o:title=""/>
          </v:shape>
          <o:OLEObject Type="Embed" ProgID="Equation.DSMT4" ShapeID="_x0000_i1066" DrawAspect="Content" ObjectID="_1674493452" r:id="rId92"/>
        </w:object>
      </w:r>
      <w:r w:rsidR="00A75A10" w:rsidRPr="003447EC">
        <w:rPr>
          <w:rFonts w:ascii="宋体" w:hAnsi="宋体"/>
          <w:szCs w:val="21"/>
        </w:rPr>
        <w:t>两边左乘</w:t>
      </w:r>
      <w:r w:rsidR="006A7AC1" w:rsidRPr="00025957">
        <w:rPr>
          <w:position w:val="-4"/>
        </w:rPr>
        <w:object w:dxaOrig="220" w:dyaOrig="260">
          <v:shape id="_x0000_i1067" type="#_x0000_t75" style="width:11.25pt;height:13.15pt" o:ole="">
            <v:imagedata r:id="rId93" o:title=""/>
          </v:shape>
          <o:OLEObject Type="Embed" ProgID="Equation.DSMT4" ShapeID="_x0000_i1067" DrawAspect="Content" ObjectID="_1674493453" r:id="rId94"/>
        </w:object>
      </w:r>
      <w:r w:rsidR="00A75A10" w:rsidRPr="003447EC">
        <w:rPr>
          <w:rFonts w:ascii="宋体" w:hAnsi="宋体"/>
          <w:szCs w:val="21"/>
        </w:rPr>
        <w:t>,右乘</w:t>
      </w:r>
      <w:r w:rsidR="006A7AC1" w:rsidRPr="00025957">
        <w:rPr>
          <w:position w:val="-4"/>
        </w:rPr>
        <w:object w:dxaOrig="380" w:dyaOrig="300">
          <v:shape id="_x0000_i1068" type="#_x0000_t75" style="width:18.8pt;height:15.05pt" o:ole="">
            <v:imagedata r:id="rId95" o:title=""/>
          </v:shape>
          <o:OLEObject Type="Embed" ProgID="Equation.DSMT4" ShapeID="_x0000_i1068" DrawAspect="Content" ObjectID="_1674493454" r:id="rId96"/>
        </w:object>
      </w:r>
      <w:r w:rsidR="00014ADA">
        <w:rPr>
          <w:rFonts w:ascii="宋体" w:hAnsi="宋体" w:hint="eastAsia"/>
          <w:szCs w:val="21"/>
        </w:rPr>
        <w:t>，</w:t>
      </w:r>
      <w:r w:rsidR="00014ADA" w:rsidRPr="003447EC">
        <w:rPr>
          <w:rFonts w:ascii="宋体" w:hAnsi="宋体"/>
          <w:szCs w:val="21"/>
        </w:rPr>
        <w:t>利用公式</w:t>
      </w:r>
      <w:r w:rsidR="006A7AC1" w:rsidRPr="006A7AC1">
        <w:rPr>
          <w:position w:val="-14"/>
        </w:rPr>
        <w:object w:dxaOrig="2020" w:dyaOrig="400">
          <v:shape id="_x0000_i1069" type="#_x0000_t75" style="width:100.8pt;height:20.05pt" o:ole="">
            <v:imagedata r:id="rId97" o:title=""/>
          </v:shape>
          <o:OLEObject Type="Embed" ProgID="Equation.DSMT4" ShapeID="_x0000_i1069" DrawAspect="Content" ObjectID="_1674493455" r:id="rId98"/>
        </w:object>
      </w:r>
      <w:r w:rsidR="00014ADA">
        <w:rPr>
          <w:rFonts w:ascii="宋体" w:hAnsi="宋体" w:hint="eastAsia"/>
          <w:szCs w:val="21"/>
        </w:rPr>
        <w:t>，</w:t>
      </w:r>
      <w:r w:rsidR="00014ADA" w:rsidRPr="003447EC">
        <w:rPr>
          <w:rFonts w:ascii="宋体" w:hAnsi="宋体"/>
          <w:szCs w:val="21"/>
        </w:rPr>
        <w:t>得</w:t>
      </w:r>
      <w:r w:rsidR="00014ADA">
        <w:rPr>
          <w:rFonts w:ascii="宋体" w:hAnsi="宋体" w:hint="eastAsia"/>
          <w:szCs w:val="21"/>
        </w:rPr>
        <w:t>到</w:t>
      </w:r>
      <w:r w:rsidR="006A7AC1" w:rsidRPr="006A7AC1">
        <w:rPr>
          <w:position w:val="-14"/>
        </w:rPr>
        <w:object w:dxaOrig="1620" w:dyaOrig="400">
          <v:shape id="_x0000_i1070" type="#_x0000_t75" style="width:80.75pt;height:20.05pt" o:ole="">
            <v:imagedata r:id="rId99" o:title=""/>
          </v:shape>
          <o:OLEObject Type="Embed" ProgID="Equation.DSMT4" ShapeID="_x0000_i1070" DrawAspect="Content" ObjectID="_1674493456" r:id="rId100"/>
        </w:object>
      </w:r>
      <w:r w:rsidR="00014ADA"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/>
          <w:szCs w:val="21"/>
        </w:rPr>
        <w:t>将</w:t>
      </w:r>
      <w:r w:rsidR="006A7AC1" w:rsidRPr="006A7AC1">
        <w:rPr>
          <w:position w:val="-14"/>
        </w:rPr>
        <w:object w:dxaOrig="780" w:dyaOrig="400">
          <v:shape id="_x0000_i1071" type="#_x0000_t75" style="width:38.8pt;height:20.05pt" o:ole="">
            <v:imagedata r:id="rId101" o:title=""/>
          </v:shape>
          <o:OLEObject Type="Embed" ProgID="Equation.DSMT4" ShapeID="_x0000_i1071" DrawAspect="Content" ObjectID="_1674493457" r:id="rId102"/>
        </w:object>
      </w:r>
      <w:r w:rsidR="00A75A10" w:rsidRPr="003447EC">
        <w:rPr>
          <w:rFonts w:ascii="宋体" w:hAnsi="宋体"/>
          <w:szCs w:val="21"/>
        </w:rPr>
        <w:t>代入上式</w:t>
      </w:r>
      <w:r w:rsidR="00014ADA">
        <w:rPr>
          <w:rFonts w:ascii="宋体" w:hAnsi="宋体" w:hint="eastAsia"/>
          <w:szCs w:val="21"/>
        </w:rPr>
        <w:t>，</w:t>
      </w:r>
      <w:r w:rsidR="00A75A10" w:rsidRPr="003447EC">
        <w:rPr>
          <w:rFonts w:ascii="宋体" w:hAnsi="宋体"/>
          <w:szCs w:val="21"/>
        </w:rPr>
        <w:t>整理得</w:t>
      </w:r>
    </w:p>
    <w:p w:rsidR="00A75A10" w:rsidRPr="003447EC" w:rsidRDefault="006A7AC1" w:rsidP="00014ADA">
      <w:pPr>
        <w:ind w:leftChars="200" w:left="480"/>
        <w:jc w:val="center"/>
        <w:rPr>
          <w:rFonts w:ascii="宋体" w:hAnsi="宋体"/>
          <w:kern w:val="0"/>
          <w:szCs w:val="21"/>
        </w:rPr>
      </w:pPr>
      <w:r w:rsidRPr="006A7AC1">
        <w:rPr>
          <w:position w:val="-78"/>
        </w:rPr>
        <w:object w:dxaOrig="6240" w:dyaOrig="1680">
          <v:shape id="_x0000_i1072" type="#_x0000_t75" style="width:311.8pt;height:83.9pt" o:ole="">
            <v:imagedata r:id="rId103" o:title=""/>
          </v:shape>
          <o:OLEObject Type="Embed" ProgID="Equation.DSMT4" ShapeID="_x0000_i1072" DrawAspect="Content" ObjectID="_1674493458" r:id="rId104"/>
        </w:object>
      </w:r>
    </w:p>
    <w:p w:rsidR="00A75A10" w:rsidRDefault="00A75A10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014ADA" w:rsidRDefault="00014ADA" w:rsidP="00A75A10">
      <w:pPr>
        <w:adjustRightInd w:val="0"/>
        <w:spacing w:line="240" w:lineRule="atLeast"/>
        <w:jc w:val="left"/>
        <w:rPr>
          <w:rFonts w:ascii="宋体" w:hAnsi="宋体"/>
          <w:szCs w:val="21"/>
        </w:rPr>
      </w:pPr>
    </w:p>
    <w:p w:rsidR="0082183B" w:rsidRDefault="00A75A10" w:rsidP="0082183B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(5) </w:t>
      </w: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2"/>
        </w:rPr>
        <w:object w:dxaOrig="1300" w:dyaOrig="360">
          <v:shape id="_x0000_i1073" type="#_x0000_t75" style="width:65.1pt;height:18.15pt" o:ole="">
            <v:imagedata r:id="rId105" o:title=""/>
          </v:shape>
          <o:OLEObject Type="Embed" ProgID="Equation.DSMT4" ShapeID="_x0000_i1073" DrawAspect="Content" ObjectID="_1674493459" r:id="rId106"/>
        </w:object>
      </w:r>
      <w:r w:rsidRPr="00CA00BC">
        <w:rPr>
          <w:rFonts w:ascii="宋体" w:hAnsi="宋体" w:hint="eastAsia"/>
          <w:szCs w:val="21"/>
        </w:rPr>
        <w:t>是来自正态总体</w:t>
      </w:r>
      <w:r w:rsidR="006A7AC1" w:rsidRPr="006A7AC1">
        <w:rPr>
          <w:position w:val="-16"/>
        </w:rPr>
        <w:object w:dxaOrig="859" w:dyaOrig="440">
          <v:shape id="_x0000_i1074" type="#_x0000_t75" style="width:43.2pt;height:21.9pt" o:ole="">
            <v:imagedata r:id="rId107" o:title=""/>
          </v:shape>
          <o:OLEObject Type="Embed" ProgID="Equation.DSMT4" ShapeID="_x0000_i1074" DrawAspect="Content" ObjectID="_1674493460" r:id="rId108"/>
        </w:object>
      </w:r>
      <w:r w:rsidRPr="00CA00BC">
        <w:rPr>
          <w:rFonts w:ascii="宋体" w:hAnsi="宋体" w:hint="eastAsia"/>
          <w:szCs w:val="21"/>
        </w:rPr>
        <w:t>的简单随机样本,</w:t>
      </w:r>
    </w:p>
    <w:p w:rsidR="0082183B" w:rsidRDefault="006A7AC1" w:rsidP="0082183B">
      <w:pPr>
        <w:adjustRightInd w:val="0"/>
        <w:spacing w:line="240" w:lineRule="atLeast"/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14"/>
        </w:rPr>
        <w:object w:dxaOrig="3400" w:dyaOrig="440">
          <v:shape id="_x0000_i1075" type="#_x0000_t75" style="width:170.3pt;height:21.9pt" o:ole="">
            <v:imagedata r:id="rId109" o:title=""/>
          </v:shape>
          <o:OLEObject Type="Embed" ProgID="Equation.DSMT4" ShapeID="_x0000_i1075" DrawAspect="Content" ObjectID="_1674493461" r:id="rId110"/>
        </w:object>
      </w:r>
    </w:p>
    <w:p w:rsidR="00A75A10" w:rsidRPr="00CA00BC" w:rsidRDefault="00A75A10" w:rsidP="0082183B">
      <w:pPr>
        <w:adjustRightInd w:val="0"/>
        <w:spacing w:line="240" w:lineRule="atLeast"/>
        <w:ind w:leftChars="200" w:left="480"/>
        <w:jc w:val="left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则当</w:t>
      </w:r>
      <w:r w:rsidR="006A7AC1" w:rsidRPr="006A7AC1">
        <w:rPr>
          <w:position w:val="-6"/>
        </w:rPr>
        <w:object w:dxaOrig="380" w:dyaOrig="220">
          <v:shape id="_x0000_i1076" type="#_x0000_t75" style="width:18.8pt;height:11.25pt" o:ole="">
            <v:imagedata r:id="rId111" o:title=""/>
          </v:shape>
          <o:OLEObject Type="Embed" ProgID="Equation.DSMT4" ShapeID="_x0000_i1076" DrawAspect="Content" ObjectID="_1674493462" r:id="rId112"/>
        </w:object>
      </w:r>
      <w:r w:rsidRPr="00CA00BC">
        <w:rPr>
          <w:rFonts w:ascii="宋体" w:hAnsi="宋体" w:hint="eastAsia"/>
          <w:szCs w:val="21"/>
          <w:u w:val="single"/>
        </w:rPr>
        <w:t xml:space="preserve">   </w:t>
      </w:r>
      <w:r w:rsidR="0082183B">
        <w:rPr>
          <w:rFonts w:ascii="宋体" w:hAnsi="宋体" w:hint="eastAsia"/>
          <w:szCs w:val="21"/>
          <w:u w:val="single"/>
        </w:rPr>
        <w:t xml:space="preserve"> </w:t>
      </w:r>
      <w:r w:rsidRPr="00CA00BC">
        <w:rPr>
          <w:rFonts w:ascii="宋体" w:hAnsi="宋体" w:hint="eastAsia"/>
          <w:szCs w:val="21"/>
          <w:u w:val="single"/>
        </w:rPr>
        <w:t xml:space="preserve">  </w:t>
      </w:r>
      <w:r w:rsidRPr="00CA00BC">
        <w:rPr>
          <w:rFonts w:ascii="宋体" w:hAnsi="宋体" w:hint="eastAsia"/>
          <w:szCs w:val="21"/>
        </w:rPr>
        <w:t>,</w:t>
      </w:r>
      <w:r w:rsidR="006A7AC1" w:rsidRPr="006A7AC1">
        <w:rPr>
          <w:position w:val="-6"/>
        </w:rPr>
        <w:object w:dxaOrig="380" w:dyaOrig="279">
          <v:shape id="_x0000_i1077" type="#_x0000_t75" style="width:18.8pt;height:13.75pt" o:ole="">
            <v:imagedata r:id="rId113" o:title=""/>
          </v:shape>
          <o:OLEObject Type="Embed" ProgID="Equation.DSMT4" ShapeID="_x0000_i1077" DrawAspect="Content" ObjectID="_1674493463" r:id="rId114"/>
        </w:object>
      </w:r>
      <w:r w:rsidRPr="00CA00BC">
        <w:rPr>
          <w:rFonts w:ascii="宋体" w:hAnsi="宋体" w:hint="eastAsia"/>
          <w:szCs w:val="21"/>
          <w:u w:val="single"/>
        </w:rPr>
        <w:t xml:space="preserve"> </w:t>
      </w:r>
      <w:r w:rsidR="0082183B">
        <w:rPr>
          <w:rFonts w:ascii="宋体" w:hAnsi="宋体" w:hint="eastAsia"/>
          <w:szCs w:val="21"/>
          <w:u w:val="single"/>
        </w:rPr>
        <w:t xml:space="preserve"> </w:t>
      </w:r>
      <w:r w:rsidRPr="00CA00BC">
        <w:rPr>
          <w:rFonts w:ascii="宋体" w:hAnsi="宋体" w:hint="eastAsia"/>
          <w:szCs w:val="21"/>
          <w:u w:val="single"/>
        </w:rPr>
        <w:t xml:space="preserve">    </w:t>
      </w:r>
      <w:r w:rsidRPr="00CA00BC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,统计量</w:t>
      </w:r>
      <w:r w:rsidR="006A7AC1" w:rsidRPr="00025957">
        <w:rPr>
          <w:position w:val="-4"/>
        </w:rPr>
        <w:object w:dxaOrig="240" w:dyaOrig="260">
          <v:shape id="_x0000_i1078" type="#_x0000_t75" style="width:11.9pt;height:13.15pt" o:ole="">
            <v:imagedata r:id="rId115" o:title=""/>
          </v:shape>
          <o:OLEObject Type="Embed" ProgID="Equation.DSMT4" ShapeID="_x0000_i1078" DrawAspect="Content" ObjectID="_1674493464" r:id="rId116"/>
        </w:object>
      </w:r>
      <w:r w:rsidRPr="00CA00BC">
        <w:rPr>
          <w:rFonts w:ascii="宋体" w:hAnsi="宋体" w:hint="eastAsia"/>
          <w:szCs w:val="21"/>
        </w:rPr>
        <w:t>服从</w:t>
      </w:r>
      <w:r w:rsidR="006A7AC1" w:rsidRPr="006A7AC1">
        <w:rPr>
          <w:position w:val="-10"/>
        </w:rPr>
        <w:object w:dxaOrig="320" w:dyaOrig="360">
          <v:shape id="_x0000_i1079" type="#_x0000_t75" style="width:16.3pt;height:18.15pt" o:ole="">
            <v:imagedata r:id="rId117" o:title=""/>
          </v:shape>
          <o:OLEObject Type="Embed" ProgID="Equation.DSMT4" ShapeID="_x0000_i1079" DrawAspect="Content" ObjectID="_1674493465" r:id="rId118"/>
        </w:object>
      </w:r>
      <w:r>
        <w:rPr>
          <w:rFonts w:ascii="宋体" w:hAnsi="宋体" w:hint="eastAsia"/>
          <w:szCs w:val="21"/>
        </w:rPr>
        <w:t>分布,其自由度为</w:t>
      </w:r>
      <w:r w:rsidRPr="00CA00BC">
        <w:rPr>
          <w:rFonts w:ascii="宋体" w:hAnsi="宋体" w:hint="eastAsia"/>
          <w:szCs w:val="21"/>
          <w:u w:val="single"/>
        </w:rPr>
        <w:t xml:space="preserve">      </w:t>
      </w:r>
      <w:r w:rsidRPr="00CA00BC">
        <w:rPr>
          <w:rFonts w:ascii="宋体" w:hAnsi="宋体" w:hint="eastAsia"/>
          <w:szCs w:val="21"/>
        </w:rPr>
        <w:t>.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014ADA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应填</w:t>
      </w:r>
      <w:r w:rsidR="006A7AC1" w:rsidRPr="006A7AC1">
        <w:rPr>
          <w:position w:val="-24"/>
        </w:rPr>
        <w:object w:dxaOrig="1080" w:dyaOrig="620">
          <v:shape id="_x0000_i1080" type="#_x0000_t75" style="width:53.85pt;height:31.3pt" o:ole="">
            <v:imagedata r:id="rId119" o:title=""/>
          </v:shape>
          <o:OLEObject Type="Embed" ProgID="Equation.DSMT4" ShapeID="_x0000_i1080" DrawAspect="Content" ObjectID="_1674493466" r:id="rId120"/>
        </w:object>
      </w:r>
      <w:r>
        <w:rPr>
          <w:rFonts w:ascii="宋体" w:hAnsi="宋体" w:hint="eastAsia"/>
          <w:szCs w:val="21"/>
        </w:rPr>
        <w:t>，</w:t>
      </w:r>
      <w:r w:rsidR="00A75A10" w:rsidRPr="003447EC">
        <w:rPr>
          <w:rFonts w:ascii="宋体" w:hAnsi="宋体"/>
          <w:szCs w:val="21"/>
        </w:rPr>
        <w:t>由于</w:t>
      </w:r>
      <w:r w:rsidR="006A7AC1" w:rsidRPr="006A7AC1">
        <w:rPr>
          <w:position w:val="-12"/>
        </w:rPr>
        <w:object w:dxaOrig="1300" w:dyaOrig="360">
          <v:shape id="_x0000_i1081" type="#_x0000_t75" style="width:65.1pt;height:18.15pt" o:ole="">
            <v:imagedata r:id="rId121" o:title=""/>
          </v:shape>
          <o:OLEObject Type="Embed" ProgID="Equation.DSMT4" ShapeID="_x0000_i1081" DrawAspect="Content" ObjectID="_1674493467" r:id="rId122"/>
        </w:object>
      </w:r>
      <w:r w:rsidR="00A75A10" w:rsidRPr="003447EC">
        <w:rPr>
          <w:rFonts w:ascii="宋体" w:hAnsi="宋体"/>
          <w:szCs w:val="21"/>
        </w:rPr>
        <w:t>相互独立,均服从</w:t>
      </w:r>
      <w:r w:rsidR="006A7AC1" w:rsidRPr="006A7AC1">
        <w:rPr>
          <w:position w:val="-10"/>
        </w:rPr>
        <w:object w:dxaOrig="820" w:dyaOrig="360">
          <v:shape id="_x0000_i1082" type="#_x0000_t75" style="width:40.7pt;height:18.15pt" o:ole="">
            <v:imagedata r:id="rId123" o:title=""/>
          </v:shape>
          <o:OLEObject Type="Embed" ProgID="Equation.DSMT4" ShapeID="_x0000_i1082" DrawAspect="Content" ObjectID="_1674493468" r:id="rId124"/>
        </w:object>
      </w:r>
      <w:r w:rsidR="00A75A10" w:rsidRPr="003447EC">
        <w:rPr>
          <w:rFonts w:ascii="宋体" w:hAnsi="宋体"/>
          <w:szCs w:val="21"/>
        </w:rPr>
        <w:t>,所以由数学期望和方差的性质,得</w:t>
      </w:r>
    </w:p>
    <w:p w:rsidR="00A75A10" w:rsidRPr="003447EC" w:rsidRDefault="006A7AC1" w:rsidP="00014ADA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12"/>
        </w:rPr>
        <w:object w:dxaOrig="5060" w:dyaOrig="380">
          <v:shape id="_x0000_i1083" type="#_x0000_t75" style="width:252.95pt;height:18.8pt" o:ole="">
            <v:imagedata r:id="rId125" o:title=""/>
          </v:shape>
          <o:OLEObject Type="Embed" ProgID="Equation.DSMT4" ShapeID="_x0000_i1083" DrawAspect="Content" ObjectID="_1674493469" r:id="rId126"/>
        </w:object>
      </w:r>
    </w:p>
    <w:p w:rsidR="00A75A10" w:rsidRPr="003447EC" w:rsidRDefault="00A75A10" w:rsidP="00014ADA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所以</w:t>
      </w:r>
      <w:r w:rsidR="006A7AC1" w:rsidRPr="006A7AC1">
        <w:rPr>
          <w:position w:val="-12"/>
        </w:rPr>
        <w:object w:dxaOrig="1939" w:dyaOrig="360">
          <v:shape id="_x0000_i1084" type="#_x0000_t75" style="width:97.05pt;height:18.15pt" o:ole="">
            <v:imagedata r:id="rId127" o:title=""/>
          </v:shape>
          <o:OLEObject Type="Embed" ProgID="Equation.DSMT4" ShapeID="_x0000_i1084" DrawAspect="Content" ObjectID="_1674493470" r:id="rId128"/>
        </w:object>
      </w:r>
      <w:r w:rsidRPr="003447EC">
        <w:rPr>
          <w:rFonts w:ascii="宋体" w:hAnsi="宋体"/>
          <w:szCs w:val="21"/>
        </w:rPr>
        <w:t>,同理</w:t>
      </w:r>
      <w:r w:rsidR="006A7AC1" w:rsidRPr="006A7AC1">
        <w:rPr>
          <w:position w:val="-12"/>
        </w:rPr>
        <w:object w:dxaOrig="2200" w:dyaOrig="360">
          <v:shape id="_x0000_i1085" type="#_x0000_t75" style="width:110.2pt;height:18.15pt" o:ole="">
            <v:imagedata r:id="rId129" o:title=""/>
          </v:shape>
          <o:OLEObject Type="Embed" ProgID="Equation.DSMT4" ShapeID="_x0000_i1085" DrawAspect="Content" ObjectID="_1674493471" r:id="rId130"/>
        </w:object>
      </w:r>
      <w:r w:rsidR="00014ADA"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又因为</w:t>
      </w:r>
      <w:r w:rsidR="006A7AC1" w:rsidRPr="006A7AC1">
        <w:rPr>
          <w:position w:val="-12"/>
        </w:rPr>
        <w:object w:dxaOrig="880" w:dyaOrig="360">
          <v:shape id="_x0000_i1086" type="#_x0000_t75" style="width:43.85pt;height:18.15pt" o:ole="">
            <v:imagedata r:id="rId131" o:title=""/>
          </v:shape>
          <o:OLEObject Type="Embed" ProgID="Equation.DSMT4" ShapeID="_x0000_i1086" DrawAspect="Content" ObjectID="_1674493472" r:id="rId132"/>
        </w:object>
      </w:r>
      <w:r w:rsidRPr="003447EC">
        <w:rPr>
          <w:rFonts w:ascii="宋体" w:hAnsi="宋体"/>
          <w:szCs w:val="21"/>
        </w:rPr>
        <w:t>与</w:t>
      </w:r>
      <w:r w:rsidR="006A7AC1" w:rsidRPr="006A7AC1">
        <w:rPr>
          <w:position w:val="-12"/>
        </w:rPr>
        <w:object w:dxaOrig="1020" w:dyaOrig="360">
          <v:shape id="_x0000_i1087" type="#_x0000_t75" style="width:50.7pt;height:18.15pt" o:ole="">
            <v:imagedata r:id="rId133" o:title=""/>
          </v:shape>
          <o:OLEObject Type="Embed" ProgID="Equation.DSMT4" ShapeID="_x0000_i1087" DrawAspect="Content" ObjectID="_1674493473" r:id="rId134"/>
        </w:object>
      </w:r>
      <w:r w:rsidRPr="003447EC">
        <w:rPr>
          <w:rFonts w:ascii="宋体" w:hAnsi="宋体"/>
          <w:szCs w:val="21"/>
        </w:rPr>
        <w:t>相互独立,且</w:t>
      </w:r>
    </w:p>
    <w:p w:rsidR="00A75A10" w:rsidRPr="003447EC" w:rsidRDefault="006A7AC1" w:rsidP="00014ADA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8"/>
        </w:rPr>
        <w:object w:dxaOrig="5380" w:dyaOrig="660">
          <v:shape id="_x0000_i1088" type="#_x0000_t75" style="width:269.2pt;height:33.2pt" o:ole="">
            <v:imagedata r:id="rId135" o:title=""/>
          </v:shape>
          <o:OLEObject Type="Embed" ProgID="Equation.DSMT4" ShapeID="_x0000_i1088" DrawAspect="Content" ObjectID="_1674493474" r:id="rId136"/>
        </w:object>
      </w:r>
    </w:p>
    <w:p w:rsidR="00A75A10" w:rsidRPr="003447EC" w:rsidRDefault="00A75A10" w:rsidP="00014ADA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由</w:t>
      </w:r>
      <w:r w:rsidR="006A7AC1" w:rsidRPr="006A7AC1">
        <w:rPr>
          <w:position w:val="-10"/>
        </w:rPr>
        <w:object w:dxaOrig="320" w:dyaOrig="360">
          <v:shape id="_x0000_i1089" type="#_x0000_t75" style="width:16.3pt;height:18.15pt" o:ole="">
            <v:imagedata r:id="rId137" o:title=""/>
          </v:shape>
          <o:OLEObject Type="Embed" ProgID="Equation.DSMT4" ShapeID="_x0000_i1089" DrawAspect="Content" ObjectID="_1674493475" r:id="rId138"/>
        </w:object>
      </w:r>
      <w:r w:rsidRPr="003447EC">
        <w:rPr>
          <w:rFonts w:ascii="宋体" w:hAnsi="宋体"/>
          <w:szCs w:val="21"/>
        </w:rPr>
        <w:t>分布的定义,当</w:t>
      </w:r>
      <w:r w:rsidR="006A7AC1" w:rsidRPr="006A7AC1">
        <w:rPr>
          <w:position w:val="-24"/>
        </w:rPr>
        <w:object w:dxaOrig="1560" w:dyaOrig="620">
          <v:shape id="_x0000_i1090" type="#_x0000_t75" style="width:78.25pt;height:31.3pt" o:ole="">
            <v:imagedata r:id="rId139" o:title=""/>
          </v:shape>
          <o:OLEObject Type="Embed" ProgID="Equation.DSMT4" ShapeID="_x0000_i1090" DrawAspect="Content" ObjectID="_1674493476" r:id="rId140"/>
        </w:object>
      </w:r>
      <w:r w:rsidRPr="003447EC">
        <w:rPr>
          <w:rFonts w:ascii="宋体" w:hAnsi="宋体"/>
          <w:szCs w:val="21"/>
        </w:rPr>
        <w:t>时,</w:t>
      </w:r>
    </w:p>
    <w:p w:rsidR="00A75A10" w:rsidRPr="003447EC" w:rsidRDefault="006A7AC1" w:rsidP="00014ADA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4"/>
        </w:rPr>
        <w:object w:dxaOrig="4580" w:dyaOrig="620">
          <v:shape id="_x0000_i1091" type="#_x0000_t75" style="width:229.15pt;height:31.3pt" o:ole="">
            <v:imagedata r:id="rId141" o:title=""/>
          </v:shape>
          <o:OLEObject Type="Embed" ProgID="Equation.DSMT4" ShapeID="_x0000_i1091" DrawAspect="Content" ObjectID="_1674493477" r:id="rId142"/>
        </w:object>
      </w:r>
    </w:p>
    <w:p w:rsidR="00A75A10" w:rsidRPr="003447EC" w:rsidRDefault="00A75A10" w:rsidP="00014ADA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即当</w:t>
      </w:r>
      <w:r w:rsidR="006A7AC1" w:rsidRPr="006A7AC1">
        <w:rPr>
          <w:position w:val="-24"/>
        </w:rPr>
        <w:object w:dxaOrig="1560" w:dyaOrig="620">
          <v:shape id="_x0000_i1092" type="#_x0000_t75" style="width:78.25pt;height:31.3pt" o:ole="">
            <v:imagedata r:id="rId143" o:title=""/>
          </v:shape>
          <o:OLEObject Type="Embed" ProgID="Equation.DSMT4" ShapeID="_x0000_i1092" DrawAspect="Content" ObjectID="_1674493478" r:id="rId144"/>
        </w:object>
      </w:r>
      <w:r w:rsidRPr="003447EC">
        <w:rPr>
          <w:rFonts w:ascii="宋体" w:hAnsi="宋体"/>
          <w:szCs w:val="21"/>
        </w:rPr>
        <w:t>时,</w:t>
      </w:r>
      <w:r w:rsidR="006A7AC1" w:rsidRPr="00025957">
        <w:rPr>
          <w:position w:val="-4"/>
        </w:rPr>
        <w:object w:dxaOrig="240" w:dyaOrig="260">
          <v:shape id="_x0000_i1093" type="#_x0000_t75" style="width:11.9pt;height:13.15pt" o:ole="">
            <v:imagedata r:id="rId145" o:title=""/>
          </v:shape>
          <o:OLEObject Type="Embed" ProgID="Equation.DSMT4" ShapeID="_x0000_i1093" DrawAspect="Content" ObjectID="_1674493479" r:id="rId146"/>
        </w:object>
      </w:r>
      <w:r w:rsidRPr="003447EC">
        <w:rPr>
          <w:rFonts w:ascii="宋体" w:hAnsi="宋体"/>
          <w:szCs w:val="21"/>
        </w:rPr>
        <w:t>服从</w:t>
      </w:r>
      <w:r w:rsidR="006A7AC1" w:rsidRPr="006A7AC1">
        <w:rPr>
          <w:position w:val="-10"/>
        </w:rPr>
        <w:object w:dxaOrig="320" w:dyaOrig="360">
          <v:shape id="_x0000_i1094" type="#_x0000_t75" style="width:16.3pt;height:18.15pt" o:ole="">
            <v:imagedata r:id="rId147" o:title=""/>
          </v:shape>
          <o:OLEObject Type="Embed" ProgID="Equation.DSMT4" ShapeID="_x0000_i1094" DrawAspect="Content" ObjectID="_1674493480" r:id="rId148"/>
        </w:object>
      </w:r>
      <w:r w:rsidRPr="003447EC">
        <w:rPr>
          <w:rFonts w:ascii="宋体" w:hAnsi="宋体"/>
          <w:szCs w:val="21"/>
        </w:rPr>
        <w:t>分布,其自由度为</w:t>
      </w:r>
      <w:r w:rsidR="006A7AC1" w:rsidRPr="00025957">
        <w:rPr>
          <w:position w:val="-4"/>
        </w:rPr>
        <w:object w:dxaOrig="180" w:dyaOrig="260">
          <v:shape id="_x0000_i1095" type="#_x0000_t75" style="width:8.75pt;height:13.15pt" o:ole="">
            <v:imagedata r:id="rId149" o:title=""/>
          </v:shape>
          <o:OLEObject Type="Embed" ProgID="Equation.DSMT4" ShapeID="_x0000_i1095" DrawAspect="Content" ObjectID="_1674493481" r:id="rId150"/>
        </w:object>
      </w:r>
      <w:r w:rsidR="00014ADA">
        <w:rPr>
          <w:rFonts w:ascii="宋体" w:hAnsi="宋体" w:hint="eastAsia"/>
          <w:szCs w:val="21"/>
        </w:rPr>
        <w:t>．</w:t>
      </w:r>
    </w:p>
    <w:p w:rsidR="00A75A10" w:rsidRPr="003447EC" w:rsidRDefault="00014ADA" w:rsidP="00014ADA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实际上，</w:t>
      </w:r>
      <w:r w:rsidR="00A75A10" w:rsidRPr="003447EC">
        <w:rPr>
          <w:rFonts w:ascii="宋体" w:hAnsi="宋体"/>
          <w:szCs w:val="21"/>
        </w:rPr>
        <w:t>当</w:t>
      </w:r>
      <w:r w:rsidR="006A7AC1" w:rsidRPr="006A7AC1">
        <w:rPr>
          <w:position w:val="-24"/>
        </w:rPr>
        <w:object w:dxaOrig="1380" w:dyaOrig="620">
          <v:shape id="_x0000_i1096" type="#_x0000_t75" style="width:68.85pt;height:31.3pt" o:ole="">
            <v:imagedata r:id="rId151" o:title=""/>
          </v:shape>
          <o:OLEObject Type="Embed" ProgID="Equation.DSMT4" ShapeID="_x0000_i1096" DrawAspect="Content" ObjectID="_1674493482" r:id="rId152"/>
        </w:object>
      </w:r>
      <w:r w:rsidR="00A75A10" w:rsidRPr="003447EC">
        <w:rPr>
          <w:rFonts w:ascii="宋体" w:hAnsi="宋体"/>
          <w:szCs w:val="21"/>
        </w:rPr>
        <w:t>时,</w:t>
      </w:r>
      <w:r w:rsidR="006A7AC1" w:rsidRPr="006A7AC1">
        <w:rPr>
          <w:position w:val="-10"/>
        </w:rPr>
        <w:object w:dxaOrig="1040" w:dyaOrig="360">
          <v:shape id="_x0000_i1097" type="#_x0000_t75" style="width:51.95pt;height:18.15pt" o:ole="">
            <v:imagedata r:id="rId153" o:title=""/>
          </v:shape>
          <o:OLEObject Type="Embed" ProgID="Equation.DSMT4" ShapeID="_x0000_i1097" DrawAspect="Content" ObjectID="_1674493483" r:id="rId154"/>
        </w:object>
      </w:r>
      <w:r w:rsidR="00A75A10" w:rsidRPr="003447EC">
        <w:rPr>
          <w:rFonts w:ascii="宋体" w:hAnsi="宋体"/>
          <w:szCs w:val="21"/>
        </w:rPr>
        <w:t>；当</w:t>
      </w:r>
      <w:r w:rsidR="006A7AC1" w:rsidRPr="006A7AC1">
        <w:rPr>
          <w:position w:val="-24"/>
        </w:rPr>
        <w:object w:dxaOrig="1260" w:dyaOrig="620">
          <v:shape id="_x0000_i1098" type="#_x0000_t75" style="width:63.25pt;height:31.3pt" o:ole="">
            <v:imagedata r:id="rId155" o:title=""/>
          </v:shape>
          <o:OLEObject Type="Embed" ProgID="Equation.DSMT4" ShapeID="_x0000_i1098" DrawAspect="Content" ObjectID="_1674493484" r:id="rId156"/>
        </w:object>
      </w:r>
      <w:r w:rsidR="00A75A10" w:rsidRPr="003447EC">
        <w:rPr>
          <w:rFonts w:ascii="宋体" w:hAnsi="宋体"/>
          <w:szCs w:val="21"/>
        </w:rPr>
        <w:t>时,</w:t>
      </w:r>
      <w:r w:rsidR="006A7AC1" w:rsidRPr="006A7AC1">
        <w:rPr>
          <w:position w:val="-10"/>
        </w:rPr>
        <w:object w:dxaOrig="1040" w:dyaOrig="360">
          <v:shape id="_x0000_i1099" type="#_x0000_t75" style="width:51.95pt;height:18.15pt" o:ole="">
            <v:imagedata r:id="rId157" o:title=""/>
          </v:shape>
          <o:OLEObject Type="Embed" ProgID="Equation.DSMT4" ShapeID="_x0000_i1099" DrawAspect="Content" ObjectID="_1674493485" r:id="rId158"/>
        </w:object>
      </w:r>
      <w:r>
        <w:rPr>
          <w:rFonts w:ascii="宋体" w:hAnsi="宋体" w:hint="eastAsia"/>
          <w:szCs w:val="21"/>
        </w:rPr>
        <w:t>，</w:t>
      </w:r>
      <w:r w:rsidR="00A75A10" w:rsidRPr="003447EC">
        <w:rPr>
          <w:rFonts w:ascii="宋体" w:hAnsi="宋体"/>
          <w:szCs w:val="21"/>
        </w:rPr>
        <w:t>也是正</w:t>
      </w:r>
      <w:r w:rsidR="00A75A10" w:rsidRPr="003447EC">
        <w:rPr>
          <w:rFonts w:ascii="宋体" w:hAnsi="宋体"/>
          <w:szCs w:val="21"/>
        </w:rPr>
        <w:lastRenderedPageBreak/>
        <w:t>确的</w:t>
      </w:r>
      <w:r>
        <w:rPr>
          <w:rFonts w:ascii="宋体" w:hAnsi="宋体" w:hint="eastAsia"/>
          <w:szCs w:val="21"/>
        </w:rPr>
        <w:t>．</w:t>
      </w:r>
    </w:p>
    <w:p w:rsidR="00A75A10" w:rsidRPr="0082183B" w:rsidRDefault="00A75A10" w:rsidP="00A75A10"/>
    <w:p w:rsidR="00CD5549" w:rsidRPr="0082183B" w:rsidRDefault="00CD5549" w:rsidP="00A75A10"/>
    <w:p w:rsidR="00A75A10" w:rsidRDefault="00A75A10" w:rsidP="00CD5549">
      <w:pPr>
        <w:pStyle w:val="1"/>
      </w:pPr>
      <w:r w:rsidRPr="00CA00BC">
        <w:rPr>
          <w:rFonts w:hint="eastAsia"/>
        </w:rPr>
        <w:t>二、选择题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本题共5小题</w:t>
      </w:r>
      <w:r w:rsidR="00CD5549">
        <w:rPr>
          <w:rFonts w:hint="eastAsia"/>
        </w:rPr>
        <w:t>，</w:t>
      </w:r>
      <w:r w:rsidRPr="00CA00BC">
        <w:rPr>
          <w:rFonts w:hint="eastAsia"/>
        </w:rPr>
        <w:t>每小题3分</w:t>
      </w:r>
      <w:r w:rsidR="00CD5549">
        <w:rPr>
          <w:rFonts w:hint="eastAsia"/>
        </w:rPr>
        <w:t>，</w:t>
      </w:r>
      <w:r w:rsidRPr="00CA00BC">
        <w:rPr>
          <w:rFonts w:hint="eastAsia"/>
        </w:rPr>
        <w:t>共15分</w:t>
      </w:r>
      <w:r w:rsidR="00CD5549">
        <w:rPr>
          <w:rFonts w:hint="eastAsia"/>
        </w:rPr>
        <w:t>）</w:t>
      </w:r>
    </w:p>
    <w:p w:rsidR="00CD5549" w:rsidRPr="00782A13" w:rsidRDefault="00CD5549" w:rsidP="00A75A10"/>
    <w:p w:rsidR="00CD5549" w:rsidRPr="00782A13" w:rsidRDefault="00CD5549" w:rsidP="00A75A10"/>
    <w:p w:rsidR="00A75A10" w:rsidRPr="00CA00BC" w:rsidRDefault="00A75A10" w:rsidP="00A75A10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(1) </w:t>
      </w:r>
      <w:r w:rsidRPr="00CA00BC">
        <w:rPr>
          <w:rFonts w:ascii="宋体" w:hAnsi="宋体" w:hint="eastAsia"/>
          <w:szCs w:val="21"/>
        </w:rPr>
        <w:t>设周期函数</w:t>
      </w:r>
      <w:r w:rsidR="006A7AC1" w:rsidRPr="006A7AC1">
        <w:rPr>
          <w:position w:val="-14"/>
        </w:rPr>
        <w:object w:dxaOrig="560" w:dyaOrig="400">
          <v:shape id="_x0000_i1100" type="#_x0000_t75" style="width:28.15pt;height:20.05pt" o:ole="">
            <v:imagedata r:id="rId159" o:title=""/>
          </v:shape>
          <o:OLEObject Type="Embed" ProgID="Equation.DSMT4" ShapeID="_x0000_i1100" DrawAspect="Content" ObjectID="_1674493486" r:id="rId160"/>
        </w:object>
      </w:r>
      <w:r w:rsidRPr="00CA00BC">
        <w:rPr>
          <w:rFonts w:ascii="宋体" w:hAnsi="宋体" w:hint="eastAsia"/>
          <w:szCs w:val="21"/>
        </w:rPr>
        <w:t>在</w:t>
      </w:r>
      <w:r w:rsidR="006A7AC1" w:rsidRPr="006A7AC1">
        <w:rPr>
          <w:position w:val="-14"/>
        </w:rPr>
        <w:object w:dxaOrig="960" w:dyaOrig="400">
          <v:shape id="_x0000_i1101" type="#_x0000_t75" style="width:48.2pt;height:20.05pt" o:ole="">
            <v:imagedata r:id="rId161" o:title=""/>
          </v:shape>
          <o:OLEObject Type="Embed" ProgID="Equation.DSMT4" ShapeID="_x0000_i1101" DrawAspect="Content" ObjectID="_1674493487" r:id="rId162"/>
        </w:object>
      </w:r>
      <w:r w:rsidRPr="00CA00BC">
        <w:rPr>
          <w:rFonts w:ascii="宋体" w:hAnsi="宋体" w:hint="eastAsia"/>
          <w:szCs w:val="21"/>
        </w:rPr>
        <w:t>内可导,周期为</w:t>
      </w:r>
      <w:r w:rsidR="006A7AC1" w:rsidRPr="00025957">
        <w:rPr>
          <w:position w:val="-4"/>
        </w:rPr>
        <w:object w:dxaOrig="200" w:dyaOrig="260">
          <v:shape id="_x0000_i1102" type="#_x0000_t75" style="width:10pt;height:13.15pt" o:ole="">
            <v:imagedata r:id="rId163" o:title=""/>
          </v:shape>
          <o:OLEObject Type="Embed" ProgID="Equation.DSMT4" ShapeID="_x0000_i1102" DrawAspect="Content" ObjectID="_1674493488" r:id="rId164"/>
        </w:object>
      </w:r>
      <w:r w:rsidRPr="00CA00BC">
        <w:rPr>
          <w:rFonts w:ascii="宋体" w:hAnsi="宋体" w:hint="eastAsia"/>
          <w:szCs w:val="21"/>
        </w:rPr>
        <w:t>.又</w:t>
      </w:r>
      <w:r w:rsidR="006A7AC1" w:rsidRPr="006A7AC1">
        <w:rPr>
          <w:position w:val="-24"/>
        </w:rPr>
        <w:object w:dxaOrig="2500" w:dyaOrig="680">
          <v:shape id="_x0000_i1103" type="#_x0000_t75" style="width:125.2pt;height:33.8pt" o:ole="">
            <v:imagedata r:id="rId165" o:title=""/>
          </v:shape>
          <o:OLEObject Type="Embed" ProgID="Equation.DSMT4" ShapeID="_x0000_i1103" DrawAspect="Content" ObjectID="_1674493489" r:id="rId166"/>
        </w:object>
      </w:r>
      <w:r w:rsidRPr="00CA00BC">
        <w:rPr>
          <w:rFonts w:ascii="宋体" w:hAnsi="宋体" w:hint="eastAsia"/>
          <w:szCs w:val="21"/>
        </w:rPr>
        <w:t>则曲线</w:t>
      </w:r>
      <w:r w:rsidR="006A7AC1" w:rsidRPr="006A7AC1">
        <w:rPr>
          <w:position w:val="-14"/>
        </w:rPr>
        <w:object w:dxaOrig="940" w:dyaOrig="400">
          <v:shape id="_x0000_i1104" type="#_x0000_t75" style="width:46.95pt;height:20.05pt" o:ole="">
            <v:imagedata r:id="rId167" o:title=""/>
          </v:shape>
          <o:OLEObject Type="Embed" ProgID="Equation.DSMT4" ShapeID="_x0000_i1104" DrawAspect="Content" ObjectID="_1674493490" r:id="rId168"/>
        </w:object>
      </w:r>
      <w:r w:rsidRPr="00CA00BC">
        <w:rPr>
          <w:rFonts w:ascii="宋体" w:hAnsi="宋体" w:hint="eastAsia"/>
          <w:szCs w:val="21"/>
        </w:rPr>
        <w:t>在点</w:t>
      </w:r>
      <w:r w:rsidR="006A7AC1" w:rsidRPr="006A7AC1">
        <w:rPr>
          <w:position w:val="-16"/>
        </w:rPr>
        <w:object w:dxaOrig="920" w:dyaOrig="440">
          <v:shape id="_x0000_i1105" type="#_x0000_t75" style="width:45.7pt;height:21.9pt" o:ole="">
            <v:imagedata r:id="rId169" o:title=""/>
          </v:shape>
          <o:OLEObject Type="Embed" ProgID="Equation.DSMT4" ShapeID="_x0000_i1105" DrawAspect="Content" ObjectID="_1674493491" r:id="rId170"/>
        </w:object>
      </w:r>
      <w:r w:rsidRPr="00CA00BC">
        <w:rPr>
          <w:rFonts w:ascii="宋体" w:hAnsi="宋体" w:hint="eastAsia"/>
          <w:szCs w:val="21"/>
        </w:rPr>
        <w:t>处的切线的斜率为</w:t>
      </w:r>
      <w:r w:rsidRPr="00985A0B">
        <w:rPr>
          <w:rFonts w:hint="eastAsia"/>
        </w:rPr>
        <w:t xml:space="preserve">(   </w:t>
      </w:r>
      <w:r w:rsidR="00985A0B">
        <w:rPr>
          <w:rFonts w:hint="eastAsia"/>
        </w:rPr>
        <w:t xml:space="preserve"> </w:t>
      </w:r>
      <w:r w:rsidRPr="00985A0B">
        <w:rPr>
          <w:rFonts w:hint="eastAsia"/>
        </w:rPr>
        <w:t>)</w:t>
      </w:r>
    </w:p>
    <w:p w:rsidR="00A75A10" w:rsidRPr="00CA00BC" w:rsidRDefault="00A75A10" w:rsidP="00A75A10">
      <w:pPr>
        <w:tabs>
          <w:tab w:val="left" w:pos="2520"/>
          <w:tab w:val="left" w:pos="450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985A0B">
        <w:rPr>
          <w:rFonts w:hint="eastAsia"/>
        </w:rPr>
        <w:t>(</w:t>
      </w:r>
      <w:r w:rsidRPr="00985A0B">
        <w:t>A</w:t>
      </w:r>
      <w:r w:rsidRPr="00985A0B">
        <w:rPr>
          <w:rFonts w:hint="eastAsia"/>
        </w:rPr>
        <w:t xml:space="preserve">) </w:t>
      </w:r>
      <w:r w:rsidR="006A7AC1" w:rsidRPr="006A7AC1">
        <w:rPr>
          <w:position w:val="-24"/>
        </w:rPr>
        <w:object w:dxaOrig="220" w:dyaOrig="620">
          <v:shape id="_x0000_i1106" type="#_x0000_t75" style="width:11.25pt;height:31.3pt" o:ole="">
            <v:imagedata r:id="rId171" o:title=""/>
          </v:shape>
          <o:OLEObject Type="Embed" ProgID="Equation.DSMT4" ShapeID="_x0000_i1106" DrawAspect="Content" ObjectID="_1674493492" r:id="rId172"/>
        </w:object>
      </w:r>
      <w:r w:rsidR="00985A0B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</w:t>
      </w:r>
      <w:r w:rsidR="00985A0B">
        <w:rPr>
          <w:rFonts w:ascii="宋体" w:hAnsi="宋体" w:hint="eastAsia"/>
          <w:szCs w:val="21"/>
        </w:rPr>
        <w:t xml:space="preserve"> </w:t>
      </w:r>
      <w:r w:rsidRPr="00985A0B">
        <w:rPr>
          <w:rFonts w:hint="eastAsia"/>
        </w:rPr>
        <w:t xml:space="preserve">(B) </w:t>
      </w:r>
      <w:r w:rsidR="006A7AC1" w:rsidRPr="006A7AC1">
        <w:rPr>
          <w:position w:val="-6"/>
        </w:rPr>
        <w:object w:dxaOrig="200" w:dyaOrig="279">
          <v:shape id="_x0000_i1107" type="#_x0000_t75" style="width:10pt;height:13.75pt" o:ole="">
            <v:imagedata r:id="rId173" o:title=""/>
          </v:shape>
          <o:OLEObject Type="Embed" ProgID="Equation.DSMT4" ShapeID="_x0000_i1107" DrawAspect="Content" ObjectID="_1674493493" r:id="rId174"/>
        </w:object>
      </w:r>
      <w:r w:rsidR="00985A0B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985A0B">
        <w:t>(C)</w:t>
      </w:r>
      <w:r w:rsidRPr="00985A0B">
        <w:rPr>
          <w:rFonts w:hint="eastAsia"/>
        </w:rPr>
        <w:t xml:space="preserve"> </w:t>
      </w:r>
      <w:r w:rsidR="006A7AC1" w:rsidRPr="006A7AC1">
        <w:rPr>
          <w:position w:val="-6"/>
        </w:rPr>
        <w:object w:dxaOrig="160" w:dyaOrig="260">
          <v:shape id="_x0000_i1108" type="#_x0000_t75" style="width:8.15pt;height:13.15pt" o:ole="">
            <v:imagedata r:id="rId175" o:title=""/>
          </v:shape>
          <o:OLEObject Type="Embed" ProgID="Equation.DSMT4" ShapeID="_x0000_i1108" DrawAspect="Content" ObjectID="_1674493494" r:id="rId176"/>
        </w:object>
      </w:r>
      <w:r w:rsidR="00985A0B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985A0B">
        <w:t>(D)</w:t>
      </w:r>
      <w:r w:rsidRPr="00985A0B">
        <w:rPr>
          <w:rFonts w:hint="eastAsia"/>
        </w:rPr>
        <w:t xml:space="preserve"> </w:t>
      </w:r>
      <w:r w:rsidR="006A7AC1" w:rsidRPr="00025957">
        <w:rPr>
          <w:position w:val="-4"/>
        </w:rPr>
        <w:object w:dxaOrig="320" w:dyaOrig="260">
          <v:shape id="_x0000_i1109" type="#_x0000_t75" style="width:16.3pt;height:13.15pt" o:ole="">
            <v:imagedata r:id="rId177" o:title=""/>
          </v:shape>
          <o:OLEObject Type="Embed" ProgID="Equation.DSMT4" ShapeID="_x0000_i1109" DrawAspect="Content" ObjectID="_1674493495" r:id="rId178"/>
        </w:object>
      </w:r>
      <w:r w:rsidR="00985A0B">
        <w:rPr>
          <w:rFonts w:ascii="宋体" w:hAnsi="宋体" w:hint="eastAsia"/>
          <w:szCs w:val="21"/>
        </w:rPr>
        <w:t>．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351738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 w:rsidRPr="00782A13">
        <w:t>D</w:t>
      </w:r>
      <w:r w:rsidRPr="00782A13">
        <w:rPr>
          <w:rFonts w:hint="eastAsia"/>
        </w:rPr>
        <w:t>)</w:t>
      </w:r>
      <w:r w:rsidR="00210618">
        <w:rPr>
          <w:rFonts w:hint="eastAsia"/>
        </w:rPr>
        <w:t>．</w:t>
      </w:r>
      <w:r w:rsidR="00A75A10" w:rsidRPr="003447EC">
        <w:rPr>
          <w:rFonts w:ascii="宋体" w:hAnsi="宋体"/>
          <w:szCs w:val="21"/>
        </w:rPr>
        <w:t>根据导数定义</w:t>
      </w:r>
      <w:r w:rsidR="00351738">
        <w:rPr>
          <w:rFonts w:ascii="宋体" w:hAnsi="宋体" w:hint="eastAsia"/>
          <w:szCs w:val="21"/>
        </w:rPr>
        <w:t>可得</w:t>
      </w:r>
    </w:p>
    <w:p w:rsidR="00A75A10" w:rsidRPr="003447EC" w:rsidRDefault="006A7AC1" w:rsidP="00351738">
      <w:pPr>
        <w:jc w:val="center"/>
        <w:rPr>
          <w:rFonts w:ascii="宋体" w:hAnsi="宋体"/>
          <w:szCs w:val="21"/>
        </w:rPr>
      </w:pPr>
      <w:r w:rsidRPr="006A7AC1">
        <w:rPr>
          <w:position w:val="-24"/>
        </w:rPr>
        <w:object w:dxaOrig="3140" w:dyaOrig="620">
          <v:shape id="_x0000_i1110" type="#_x0000_t75" style="width:157.15pt;height:31.3pt" o:ole="">
            <v:imagedata r:id="rId179" o:title=""/>
          </v:shape>
          <o:OLEObject Type="Embed" ProgID="Equation.DSMT4" ShapeID="_x0000_i1110" DrawAspect="Content" ObjectID="_1674493496" r:id="rId180"/>
        </w:object>
      </w:r>
    </w:p>
    <w:p w:rsidR="00A75A10" w:rsidRPr="003447EC" w:rsidRDefault="00A75A10" w:rsidP="0035173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因为</w:t>
      </w:r>
      <w:r w:rsidR="006A7AC1" w:rsidRPr="006A7AC1">
        <w:rPr>
          <w:position w:val="-10"/>
        </w:rPr>
        <w:object w:dxaOrig="540" w:dyaOrig="320">
          <v:shape id="_x0000_i1111" type="#_x0000_t75" style="width:26.9pt;height:16.3pt" o:ole="">
            <v:imagedata r:id="rId181" o:title=""/>
          </v:shape>
          <o:OLEObject Type="Embed" ProgID="Equation.DSMT4" ShapeID="_x0000_i1111" DrawAspect="Content" ObjectID="_1674493497" r:id="rId182"/>
        </w:object>
      </w:r>
      <w:r w:rsidRPr="003447EC">
        <w:rPr>
          <w:rFonts w:ascii="宋体" w:hAnsi="宋体"/>
          <w:szCs w:val="21"/>
        </w:rPr>
        <w:t>周期为</w:t>
      </w:r>
      <w:r w:rsidR="006A7AC1" w:rsidRPr="00025957">
        <w:rPr>
          <w:position w:val="-4"/>
        </w:rPr>
        <w:object w:dxaOrig="200" w:dyaOrig="260">
          <v:shape id="_x0000_i1112" type="#_x0000_t75" style="width:10pt;height:13.15pt" o:ole="">
            <v:imagedata r:id="rId183" o:title=""/>
          </v:shape>
          <o:OLEObject Type="Embed" ProgID="Equation.DSMT4" ShapeID="_x0000_i1112" DrawAspect="Content" ObjectID="_1674493498" r:id="rId184"/>
        </w:object>
      </w:r>
      <w:r w:rsidRPr="003447EC">
        <w:rPr>
          <w:rFonts w:ascii="宋体" w:hAnsi="宋体"/>
          <w:szCs w:val="21"/>
        </w:rPr>
        <w:t>,</w:t>
      </w:r>
      <w:r w:rsidR="006A7AC1" w:rsidRPr="006A7AC1">
        <w:rPr>
          <w:position w:val="-10"/>
        </w:rPr>
        <w:object w:dxaOrig="580" w:dyaOrig="320">
          <v:shape id="_x0000_i1113" type="#_x0000_t75" style="width:28.8pt;height:16.3pt" o:ole="">
            <v:imagedata r:id="rId185" o:title=""/>
          </v:shape>
          <o:OLEObject Type="Embed" ProgID="Equation.DSMT4" ShapeID="_x0000_i1113" DrawAspect="Content" ObjectID="_1674493499" r:id="rId186"/>
        </w:object>
      </w:r>
      <w:r w:rsidRPr="003447EC">
        <w:rPr>
          <w:rFonts w:ascii="宋体" w:hAnsi="宋体"/>
          <w:szCs w:val="21"/>
        </w:rPr>
        <w:t>的周期亦是</w:t>
      </w:r>
      <w:r w:rsidR="006A7AC1" w:rsidRPr="00025957">
        <w:rPr>
          <w:position w:val="-4"/>
        </w:rPr>
        <w:object w:dxaOrig="200" w:dyaOrig="260">
          <v:shape id="_x0000_i1114" type="#_x0000_t75" style="width:10pt;height:13.15pt" o:ole="">
            <v:imagedata r:id="rId187" o:title=""/>
          </v:shape>
          <o:OLEObject Type="Embed" ProgID="Equation.DSMT4" ShapeID="_x0000_i1114" DrawAspect="Content" ObjectID="_1674493500" r:id="rId188"/>
        </w:object>
      </w:r>
      <w:r w:rsidRPr="003447EC">
        <w:rPr>
          <w:rFonts w:ascii="宋体" w:hAnsi="宋体"/>
          <w:szCs w:val="21"/>
        </w:rPr>
        <w:t>,</w:t>
      </w:r>
      <w:r w:rsidR="00351738">
        <w:rPr>
          <w:rFonts w:ascii="宋体" w:hAnsi="宋体" w:hint="eastAsia"/>
          <w:szCs w:val="21"/>
        </w:rPr>
        <w:t>从而</w:t>
      </w:r>
      <w:r w:rsidR="006A7AC1" w:rsidRPr="006A7AC1">
        <w:rPr>
          <w:position w:val="-10"/>
        </w:rPr>
        <w:object w:dxaOrig="1760" w:dyaOrig="320">
          <v:shape id="_x0000_i1115" type="#_x0000_t75" style="width:88.3pt;height:16.3pt" o:ole="">
            <v:imagedata r:id="rId189" o:title=""/>
          </v:shape>
          <o:OLEObject Type="Embed" ProgID="Equation.DSMT4" ShapeID="_x0000_i1115" DrawAspect="Content" ObjectID="_1674493501" r:id="rId190"/>
        </w:object>
      </w:r>
      <w:r w:rsidRPr="003447EC">
        <w:rPr>
          <w:rFonts w:ascii="宋体" w:hAnsi="宋体"/>
          <w:szCs w:val="21"/>
        </w:rPr>
        <w:t>.所以曲线</w:t>
      </w:r>
      <w:r w:rsidR="006A7AC1" w:rsidRPr="006A7AC1">
        <w:rPr>
          <w:position w:val="-10"/>
        </w:rPr>
        <w:object w:dxaOrig="920" w:dyaOrig="320">
          <v:shape id="_x0000_i1116" type="#_x0000_t75" style="width:45.7pt;height:16.3pt" o:ole="">
            <v:imagedata r:id="rId191" o:title=""/>
          </v:shape>
          <o:OLEObject Type="Embed" ProgID="Equation.DSMT4" ShapeID="_x0000_i1116" DrawAspect="Content" ObjectID="_1674493502" r:id="rId192"/>
        </w:object>
      </w:r>
      <w:r w:rsidRPr="003447EC">
        <w:rPr>
          <w:rFonts w:ascii="宋体" w:hAnsi="宋体"/>
          <w:szCs w:val="21"/>
        </w:rPr>
        <w:t>在点</w:t>
      </w:r>
      <w:r w:rsidR="006A7AC1" w:rsidRPr="006A7AC1">
        <w:rPr>
          <w:position w:val="-14"/>
        </w:rPr>
        <w:object w:dxaOrig="880" w:dyaOrig="400">
          <v:shape id="_x0000_i1117" type="#_x0000_t75" style="width:43.85pt;height:20.05pt" o:ole="">
            <v:imagedata r:id="rId193" o:title=""/>
          </v:shape>
          <o:OLEObject Type="Embed" ProgID="Equation.DSMT4" ShapeID="_x0000_i1117" DrawAspect="Content" ObjectID="_1674493503" r:id="rId194"/>
        </w:object>
      </w:r>
      <w:r w:rsidRPr="003447EC">
        <w:rPr>
          <w:rFonts w:ascii="宋体" w:hAnsi="宋体"/>
          <w:szCs w:val="21"/>
        </w:rPr>
        <w:t>处的切线的斜率为</w:t>
      </w:r>
      <w:r w:rsidR="006A7AC1" w:rsidRPr="006A7AC1">
        <w:rPr>
          <w:position w:val="-10"/>
        </w:rPr>
        <w:object w:dxaOrig="560" w:dyaOrig="320">
          <v:shape id="_x0000_i1118" type="#_x0000_t75" style="width:28.15pt;height:16.3pt" o:ole="">
            <v:imagedata r:id="rId195" o:title=""/>
          </v:shape>
          <o:OLEObject Type="Embed" ProgID="Equation.DSMT4" ShapeID="_x0000_i1118" DrawAspect="Content" ObjectID="_1674493504" r:id="rId196"/>
        </w:object>
      </w:r>
      <w:r w:rsidR="006A7AC1" w:rsidRPr="006A7AC1">
        <w:rPr>
          <w:position w:val="-10"/>
        </w:rPr>
        <w:object w:dxaOrig="1219" w:dyaOrig="320">
          <v:shape id="_x0000_i1119" type="#_x0000_t75" style="width:60.75pt;height:16.3pt" o:ole="">
            <v:imagedata r:id="rId197" o:title=""/>
          </v:shape>
          <o:OLEObject Type="Embed" ProgID="Equation.DSMT4" ShapeID="_x0000_i1119" DrawAspect="Content" ObjectID="_1674493505" r:id="rId198"/>
        </w:object>
      </w:r>
      <w:r w:rsidR="00351738">
        <w:rPr>
          <w:rFonts w:ascii="宋体" w:hAnsi="宋体" w:hint="eastAsia"/>
          <w:szCs w:val="21"/>
        </w:rPr>
        <w:t>．</w:t>
      </w:r>
    </w:p>
    <w:p w:rsidR="00A75A10" w:rsidRDefault="00A75A10" w:rsidP="00A75A10">
      <w:pPr>
        <w:rPr>
          <w:rFonts w:ascii="宋体" w:hAnsi="宋体"/>
          <w:szCs w:val="21"/>
        </w:rPr>
      </w:pPr>
    </w:p>
    <w:p w:rsidR="00351738" w:rsidRPr="00A75A10" w:rsidRDefault="00351738" w:rsidP="00A75A10">
      <w:pPr>
        <w:rPr>
          <w:rFonts w:ascii="宋体" w:hAnsi="宋体"/>
          <w:szCs w:val="21"/>
        </w:rPr>
      </w:pPr>
    </w:p>
    <w:p w:rsidR="00A75A10" w:rsidRPr="00CA00BC" w:rsidRDefault="00A75A10" w:rsidP="00A75A10">
      <w:pPr>
        <w:rPr>
          <w:rFonts w:ascii="宋体" w:hAnsi="宋体"/>
          <w:szCs w:val="21"/>
        </w:rPr>
      </w:pPr>
      <w:r w:rsidRPr="0082183B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设函数</w:t>
      </w:r>
      <w:r w:rsidR="006A7AC1" w:rsidRPr="006A7AC1">
        <w:rPr>
          <w:position w:val="-24"/>
        </w:rPr>
        <w:object w:dxaOrig="1900" w:dyaOrig="620">
          <v:shape id="_x0000_i1120" type="#_x0000_t75" style="width:95.15pt;height:31.3pt" o:ole="">
            <v:imagedata r:id="rId199" o:title=""/>
          </v:shape>
          <o:OLEObject Type="Embed" ProgID="Equation.DSMT4" ShapeID="_x0000_i1120" DrawAspect="Content" ObjectID="_1674493506" r:id="rId200"/>
        </w:object>
      </w:r>
      <w:r w:rsidRPr="00CA00BC">
        <w:rPr>
          <w:rFonts w:ascii="宋体" w:hAnsi="宋体" w:hint="eastAsia"/>
          <w:szCs w:val="21"/>
        </w:rPr>
        <w:t>讨论函数</w:t>
      </w:r>
      <w:r w:rsidR="006A7AC1" w:rsidRPr="006A7AC1">
        <w:rPr>
          <w:position w:val="-14"/>
        </w:rPr>
        <w:object w:dxaOrig="560" w:dyaOrig="400">
          <v:shape id="_x0000_i1121" type="#_x0000_t75" style="width:28.15pt;height:20.05pt" o:ole="">
            <v:imagedata r:id="rId201" o:title=""/>
          </v:shape>
          <o:OLEObject Type="Embed" ProgID="Equation.DSMT4" ShapeID="_x0000_i1121" DrawAspect="Content" ObjectID="_1674493507" r:id="rId202"/>
        </w:object>
      </w:r>
      <w:r w:rsidRPr="00CA00BC">
        <w:rPr>
          <w:rFonts w:ascii="宋体" w:hAnsi="宋体" w:hint="eastAsia"/>
          <w:szCs w:val="21"/>
        </w:rPr>
        <w:t>的间断点,其结论为</w:t>
      </w:r>
      <w:r w:rsidRPr="00351738">
        <w:rPr>
          <w:rFonts w:hint="eastAsia"/>
        </w:rPr>
        <w:t xml:space="preserve">(   </w:t>
      </w:r>
      <w:r w:rsidR="00351738" w:rsidRPr="00351738">
        <w:rPr>
          <w:rFonts w:hint="eastAsia"/>
        </w:rPr>
        <w:t xml:space="preserve"> </w:t>
      </w:r>
      <w:r w:rsidRPr="00351738">
        <w:rPr>
          <w:rFonts w:hint="eastAsia"/>
        </w:rPr>
        <w:t>)</w:t>
      </w:r>
    </w:p>
    <w:p w:rsidR="00A75A10" w:rsidRPr="00CA00BC" w:rsidRDefault="00A75A10" w:rsidP="00A75A10">
      <w:pPr>
        <w:ind w:firstLineChars="200" w:firstLine="480"/>
        <w:rPr>
          <w:rFonts w:ascii="宋体" w:hAnsi="宋体"/>
          <w:szCs w:val="21"/>
        </w:rPr>
      </w:pPr>
      <w:r w:rsidRPr="00351738">
        <w:rPr>
          <w:rFonts w:hint="eastAsia"/>
        </w:rPr>
        <w:t>(</w:t>
      </w:r>
      <w:r w:rsidRPr="00351738">
        <w:t>A</w:t>
      </w:r>
      <w:r w:rsidRPr="00351738">
        <w:rPr>
          <w:rFonts w:hint="eastAsia"/>
        </w:rPr>
        <w:t xml:space="preserve">) </w:t>
      </w:r>
      <w:r w:rsidRPr="00CA00BC">
        <w:rPr>
          <w:rFonts w:ascii="宋体" w:hAnsi="宋体" w:hint="eastAsia"/>
          <w:szCs w:val="21"/>
        </w:rPr>
        <w:t>不存在间断点</w:t>
      </w:r>
      <w:r w:rsidR="00351738">
        <w:rPr>
          <w:rFonts w:ascii="宋体" w:hAnsi="宋体" w:hint="eastAsia"/>
          <w:szCs w:val="21"/>
        </w:rPr>
        <w:t>．</w:t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Pr="00351738">
        <w:rPr>
          <w:rFonts w:hint="eastAsia"/>
        </w:rPr>
        <w:t xml:space="preserve">(B) </w:t>
      </w:r>
      <w:r w:rsidRPr="00CA00BC">
        <w:rPr>
          <w:rFonts w:ascii="宋体" w:hAnsi="宋体" w:hint="eastAsia"/>
          <w:szCs w:val="21"/>
        </w:rPr>
        <w:t>存在间断点</w:t>
      </w:r>
      <w:r w:rsidR="006A7AC1" w:rsidRPr="00025957">
        <w:rPr>
          <w:position w:val="-4"/>
        </w:rPr>
        <w:object w:dxaOrig="540" w:dyaOrig="260">
          <v:shape id="_x0000_i1122" type="#_x0000_t75" style="width:26.9pt;height:13.15pt" o:ole="">
            <v:imagedata r:id="rId203" o:title=""/>
          </v:shape>
          <o:OLEObject Type="Embed" ProgID="Equation.DSMT4" ShapeID="_x0000_i1122" DrawAspect="Content" ObjectID="_1674493508" r:id="rId204"/>
        </w:object>
      </w:r>
      <w:r w:rsidR="00351738">
        <w:rPr>
          <w:rFonts w:ascii="宋体" w:hAnsi="宋体" w:hint="eastAsia"/>
          <w:szCs w:val="21"/>
        </w:rPr>
        <w:t>．</w:t>
      </w:r>
    </w:p>
    <w:p w:rsidR="00A75A10" w:rsidRPr="00CA00BC" w:rsidRDefault="00A75A10" w:rsidP="00351738">
      <w:pPr>
        <w:ind w:firstLineChars="200" w:firstLine="480"/>
        <w:rPr>
          <w:rFonts w:ascii="宋体" w:hAnsi="宋体"/>
          <w:szCs w:val="21"/>
        </w:rPr>
      </w:pPr>
      <w:r w:rsidRPr="00351738">
        <w:t>(C)</w:t>
      </w:r>
      <w:r w:rsidRPr="00351738">
        <w:rPr>
          <w:rFonts w:hint="eastAsia"/>
        </w:rPr>
        <w:t xml:space="preserve"> </w:t>
      </w:r>
      <w:r w:rsidRPr="00CA00BC">
        <w:rPr>
          <w:rFonts w:ascii="宋体" w:hAnsi="宋体" w:hint="eastAsia"/>
          <w:szCs w:val="21"/>
        </w:rPr>
        <w:t>存在间断点</w:t>
      </w:r>
      <w:r w:rsidR="006A7AC1" w:rsidRPr="006A7AC1">
        <w:rPr>
          <w:position w:val="-6"/>
        </w:rPr>
        <w:object w:dxaOrig="540" w:dyaOrig="279">
          <v:shape id="_x0000_i1123" type="#_x0000_t75" style="width:26.9pt;height:13.75pt" o:ole="">
            <v:imagedata r:id="rId205" o:title=""/>
          </v:shape>
          <o:OLEObject Type="Embed" ProgID="Equation.DSMT4" ShapeID="_x0000_i1123" DrawAspect="Content" ObjectID="_1674493509" r:id="rId206"/>
        </w:object>
      </w:r>
      <w:r w:rsidR="00351738">
        <w:rPr>
          <w:rFonts w:ascii="宋体" w:hAnsi="宋体" w:hint="eastAsia"/>
          <w:szCs w:val="21"/>
        </w:rPr>
        <w:t>．</w:t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="00351738">
        <w:rPr>
          <w:rFonts w:ascii="宋体" w:hAnsi="宋体" w:hint="eastAsia"/>
          <w:szCs w:val="21"/>
        </w:rPr>
        <w:tab/>
      </w:r>
      <w:r w:rsidRPr="00351738">
        <w:t>(D)</w:t>
      </w:r>
      <w:r w:rsidRPr="00351738">
        <w:rPr>
          <w:rFonts w:hint="eastAsia"/>
        </w:rPr>
        <w:t xml:space="preserve"> </w:t>
      </w:r>
      <w:r w:rsidRPr="00CA00BC">
        <w:rPr>
          <w:rFonts w:ascii="宋体" w:hAnsi="宋体" w:hint="eastAsia"/>
          <w:szCs w:val="21"/>
        </w:rPr>
        <w:t>存在间断点</w:t>
      </w:r>
      <w:r w:rsidR="006A7AC1" w:rsidRPr="00025957">
        <w:rPr>
          <w:position w:val="-4"/>
        </w:rPr>
        <w:object w:dxaOrig="680" w:dyaOrig="260">
          <v:shape id="_x0000_i1124" type="#_x0000_t75" style="width:33.8pt;height:13.15pt" o:ole="">
            <v:imagedata r:id="rId207" o:title=""/>
          </v:shape>
          <o:OLEObject Type="Embed" ProgID="Equation.DSMT4" ShapeID="_x0000_i1124" DrawAspect="Content" ObjectID="_1674493510" r:id="rId208"/>
        </w:object>
      </w:r>
      <w:r w:rsidR="00351738">
        <w:rPr>
          <w:rFonts w:ascii="宋体" w:hAnsi="宋体" w:hint="eastAsia"/>
          <w:szCs w:val="21"/>
        </w:rPr>
        <w:t>．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351738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 w:rsidRPr="00782A13">
        <w:t>B</w:t>
      </w:r>
      <w:r w:rsidRPr="00782A13">
        <w:rPr>
          <w:rFonts w:hint="eastAsia"/>
        </w:rPr>
        <w:t>)</w:t>
      </w:r>
      <w:r w:rsidR="00210618">
        <w:rPr>
          <w:rFonts w:hint="eastAsia"/>
        </w:rPr>
        <w:t>．</w:t>
      </w:r>
      <w:r w:rsidR="00351738">
        <w:rPr>
          <w:rFonts w:ascii="宋体" w:hAnsi="宋体" w:hint="eastAsia"/>
          <w:szCs w:val="21"/>
        </w:rPr>
        <w:t>先</w:t>
      </w:r>
      <w:r w:rsidR="00A75A10" w:rsidRPr="003447EC">
        <w:rPr>
          <w:rFonts w:ascii="宋体" w:hAnsi="宋体"/>
          <w:szCs w:val="21"/>
        </w:rPr>
        <w:t>求</w:t>
      </w:r>
      <w:r w:rsidR="006A7AC1" w:rsidRPr="006A7AC1">
        <w:rPr>
          <w:position w:val="-10"/>
        </w:rPr>
        <w:object w:dxaOrig="540" w:dyaOrig="320">
          <v:shape id="_x0000_i1125" type="#_x0000_t75" style="width:26.9pt;height:16.3pt" o:ole="">
            <v:imagedata r:id="rId209" o:title=""/>
          </v:shape>
          <o:OLEObject Type="Embed" ProgID="Equation.DSMT4" ShapeID="_x0000_i1125" DrawAspect="Content" ObjectID="_1674493511" r:id="rId210"/>
        </w:object>
      </w:r>
      <w:r w:rsidR="00A75A10" w:rsidRPr="003447EC">
        <w:rPr>
          <w:rFonts w:ascii="宋体" w:hAnsi="宋体"/>
          <w:szCs w:val="21"/>
        </w:rPr>
        <w:t>的分段表达式：</w:t>
      </w:r>
    </w:p>
    <w:p w:rsidR="00A75A10" w:rsidRPr="003447EC" w:rsidRDefault="00A75A10" w:rsidP="0035173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当</w:t>
      </w:r>
      <w:r w:rsidR="006A7AC1" w:rsidRPr="006A7AC1">
        <w:rPr>
          <w:position w:val="-14"/>
        </w:rPr>
        <w:object w:dxaOrig="620" w:dyaOrig="400">
          <v:shape id="_x0000_i1126" type="#_x0000_t75" style="width:31.3pt;height:20.05pt" o:ole="">
            <v:imagedata r:id="rId211" o:title=""/>
          </v:shape>
          <o:OLEObject Type="Embed" ProgID="Equation.DSMT4" ShapeID="_x0000_i1126" DrawAspect="Content" ObjectID="_1674493512" r:id="rId212"/>
        </w:object>
      </w:r>
      <w:r w:rsidRPr="003447EC">
        <w:rPr>
          <w:rFonts w:ascii="宋体" w:hAnsi="宋体"/>
          <w:szCs w:val="21"/>
        </w:rPr>
        <w:t>时,</w:t>
      </w:r>
    </w:p>
    <w:p w:rsidR="00A75A10" w:rsidRPr="003447EC" w:rsidRDefault="006A7AC1" w:rsidP="00351738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40"/>
        </w:rPr>
        <w:object w:dxaOrig="6100" w:dyaOrig="920">
          <v:shape id="_x0000_i1127" type="#_x0000_t75" style="width:304.9pt;height:45.7pt" o:ole="">
            <v:imagedata r:id="rId213" o:title=""/>
          </v:shape>
          <o:OLEObject Type="Embed" ProgID="Equation.DSMT4" ShapeID="_x0000_i1127" DrawAspect="Content" ObjectID="_1674493513" r:id="rId214"/>
        </w:object>
      </w:r>
    </w:p>
    <w:p w:rsidR="00A75A10" w:rsidRPr="003447EC" w:rsidRDefault="00A75A10" w:rsidP="0035173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当</w:t>
      </w:r>
      <w:r w:rsidR="006A7AC1" w:rsidRPr="00025957">
        <w:rPr>
          <w:position w:val="-4"/>
        </w:rPr>
        <w:object w:dxaOrig="540" w:dyaOrig="260">
          <v:shape id="_x0000_i1128" type="#_x0000_t75" style="width:26.9pt;height:13.15pt" o:ole="">
            <v:imagedata r:id="rId215" o:title=""/>
          </v:shape>
          <o:OLEObject Type="Embed" ProgID="Equation.DSMT4" ShapeID="_x0000_i1128" DrawAspect="Content" ObjectID="_1674493514" r:id="rId216"/>
        </w:object>
      </w:r>
      <w:r w:rsidRPr="003447EC">
        <w:rPr>
          <w:rFonts w:ascii="宋体" w:hAnsi="宋体"/>
          <w:szCs w:val="21"/>
        </w:rPr>
        <w:t xml:space="preserve">时, </w:t>
      </w:r>
    </w:p>
    <w:p w:rsidR="00A75A10" w:rsidRPr="003447EC" w:rsidRDefault="006A7AC1" w:rsidP="00351738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4"/>
        </w:rPr>
        <w:object w:dxaOrig="3780" w:dyaOrig="620">
          <v:shape id="_x0000_i1129" type="#_x0000_t75" style="width:189.1pt;height:31.3pt" o:ole="">
            <v:imagedata r:id="rId217" o:title=""/>
          </v:shape>
          <o:OLEObject Type="Embed" ProgID="Equation.DSMT4" ShapeID="_x0000_i1129" DrawAspect="Content" ObjectID="_1674493515" r:id="rId218"/>
        </w:object>
      </w:r>
    </w:p>
    <w:p w:rsidR="00A75A10" w:rsidRPr="003447EC" w:rsidRDefault="00A75A10" w:rsidP="0035173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当</w:t>
      </w:r>
      <w:r w:rsidR="006A7AC1" w:rsidRPr="00025957">
        <w:rPr>
          <w:position w:val="-4"/>
        </w:rPr>
        <w:object w:dxaOrig="680" w:dyaOrig="260">
          <v:shape id="_x0000_i1130" type="#_x0000_t75" style="width:33.8pt;height:13.15pt" o:ole="">
            <v:imagedata r:id="rId219" o:title=""/>
          </v:shape>
          <o:OLEObject Type="Embed" ProgID="Equation.DSMT4" ShapeID="_x0000_i1130" DrawAspect="Content" ObjectID="_1674493516" r:id="rId220"/>
        </w:object>
      </w:r>
      <w:r w:rsidRPr="003447EC">
        <w:rPr>
          <w:rFonts w:ascii="宋体" w:hAnsi="宋体"/>
          <w:szCs w:val="21"/>
        </w:rPr>
        <w:t xml:space="preserve">时, </w:t>
      </w:r>
    </w:p>
    <w:p w:rsidR="00A75A10" w:rsidRPr="003447EC" w:rsidRDefault="006A7AC1" w:rsidP="00351738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36"/>
        </w:rPr>
        <w:object w:dxaOrig="4120" w:dyaOrig="740">
          <v:shape id="_x0000_i1131" type="#_x0000_t75" style="width:206pt;height:36.95pt" o:ole="">
            <v:imagedata r:id="rId221" o:title=""/>
          </v:shape>
          <o:OLEObject Type="Embed" ProgID="Equation.DSMT4" ShapeID="_x0000_i1131" DrawAspect="Content" ObjectID="_1674493517" r:id="rId222"/>
        </w:object>
      </w:r>
    </w:p>
    <w:p w:rsidR="00A75A10" w:rsidRPr="003447EC" w:rsidRDefault="00A75A10" w:rsidP="0035173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当</w:t>
      </w:r>
      <w:r w:rsidR="006A7AC1" w:rsidRPr="006A7AC1">
        <w:rPr>
          <w:position w:val="-14"/>
        </w:rPr>
        <w:object w:dxaOrig="620" w:dyaOrig="400">
          <v:shape id="_x0000_i1132" type="#_x0000_t75" style="width:31.3pt;height:20.05pt" o:ole="">
            <v:imagedata r:id="rId223" o:title=""/>
          </v:shape>
          <o:OLEObject Type="Embed" ProgID="Equation.DSMT4" ShapeID="_x0000_i1132" DrawAspect="Content" ObjectID="_1674493518" r:id="rId224"/>
        </w:object>
      </w:r>
      <w:r w:rsidRPr="003447EC">
        <w:rPr>
          <w:rFonts w:ascii="宋体" w:hAnsi="宋体"/>
          <w:szCs w:val="21"/>
        </w:rPr>
        <w:t xml:space="preserve">时, </w:t>
      </w:r>
    </w:p>
    <w:p w:rsidR="00A75A10" w:rsidRPr="003447EC" w:rsidRDefault="006A7AC1" w:rsidP="00351738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40"/>
        </w:rPr>
        <w:object w:dxaOrig="4660" w:dyaOrig="880">
          <v:shape id="_x0000_i1133" type="#_x0000_t75" style="width:232.9pt;height:43.85pt" o:ole="">
            <v:imagedata r:id="rId225" o:title=""/>
          </v:shape>
          <o:OLEObject Type="Embed" ProgID="Equation.DSMT4" ShapeID="_x0000_i1133" DrawAspect="Content" ObjectID="_1674493519" r:id="rId226"/>
        </w:object>
      </w:r>
    </w:p>
    <w:p w:rsidR="00351738" w:rsidRDefault="00A75A10" w:rsidP="00351738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由此</w:t>
      </w:r>
      <w:r w:rsidR="00351738">
        <w:rPr>
          <w:rFonts w:ascii="宋体" w:hAnsi="宋体" w:hint="eastAsia"/>
          <w:szCs w:val="21"/>
        </w:rPr>
        <w:t>可得到</w:t>
      </w:r>
      <w:r w:rsidR="006A7AC1" w:rsidRPr="006A7AC1">
        <w:rPr>
          <w:position w:val="-10"/>
        </w:rPr>
        <w:object w:dxaOrig="540" w:dyaOrig="320">
          <v:shape id="_x0000_i1134" type="#_x0000_t75" style="width:26.9pt;height:16.3pt" o:ole="">
            <v:imagedata r:id="rId227" o:title=""/>
          </v:shape>
          <o:OLEObject Type="Embed" ProgID="Equation.DSMT4" ShapeID="_x0000_i1134" DrawAspect="Content" ObjectID="_1674493520" r:id="rId228"/>
        </w:object>
      </w:r>
      <w:r w:rsidR="00351738">
        <w:rPr>
          <w:rFonts w:ascii="宋体" w:hAnsi="宋体" w:hint="eastAsia"/>
          <w:szCs w:val="21"/>
        </w:rPr>
        <w:t>的表达式：</w:t>
      </w:r>
    </w:p>
    <w:p w:rsidR="00A75A10" w:rsidRPr="003447EC" w:rsidRDefault="006A7AC1" w:rsidP="00351738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52"/>
        </w:rPr>
        <w:object w:dxaOrig="3140" w:dyaOrig="1160">
          <v:shape id="_x0000_i1135" type="#_x0000_t75" style="width:157.15pt;height:58.25pt" o:ole="">
            <v:imagedata r:id="rId229" o:title=""/>
          </v:shape>
          <o:OLEObject Type="Embed" ProgID="Equation.DSMT4" ShapeID="_x0000_i1135" DrawAspect="Content" ObjectID="_1674493521" r:id="rId230"/>
        </w:object>
      </w:r>
    </w:p>
    <w:p w:rsidR="00A75A10" w:rsidRPr="00351738" w:rsidRDefault="00A75A10" w:rsidP="00351738">
      <w:pPr>
        <w:ind w:leftChars="200" w:left="480"/>
        <w:rPr>
          <w:rFonts w:ascii="宋体" w:hAnsi="宋体"/>
        </w:rPr>
      </w:pPr>
      <w:r w:rsidRPr="003447EC">
        <w:rPr>
          <w:rFonts w:ascii="宋体" w:hAnsi="宋体"/>
          <w:szCs w:val="21"/>
        </w:rPr>
        <w:t>再讨论函数</w:t>
      </w:r>
      <w:r w:rsidR="006A7AC1" w:rsidRPr="006A7AC1">
        <w:rPr>
          <w:position w:val="-10"/>
        </w:rPr>
        <w:object w:dxaOrig="540" w:dyaOrig="320">
          <v:shape id="_x0000_i1136" type="#_x0000_t75" style="width:26.9pt;height:16.3pt" o:ole="">
            <v:imagedata r:id="rId231" o:title=""/>
          </v:shape>
          <o:OLEObject Type="Embed" ProgID="Equation.DSMT4" ShapeID="_x0000_i1136" DrawAspect="Content" ObjectID="_1674493522" r:id="rId232"/>
        </w:object>
      </w:r>
      <w:r w:rsidRPr="003447EC">
        <w:rPr>
          <w:rFonts w:ascii="宋体" w:hAnsi="宋体"/>
          <w:szCs w:val="21"/>
        </w:rPr>
        <w:t>的性质：函数</w:t>
      </w:r>
      <w:r w:rsidR="006A7AC1" w:rsidRPr="006A7AC1">
        <w:rPr>
          <w:position w:val="-10"/>
        </w:rPr>
        <w:object w:dxaOrig="540" w:dyaOrig="320">
          <v:shape id="_x0000_i1137" type="#_x0000_t75" style="width:26.9pt;height:16.3pt" o:ole="">
            <v:imagedata r:id="rId233" o:title=""/>
          </v:shape>
          <o:OLEObject Type="Embed" ProgID="Equation.DSMT4" ShapeID="_x0000_i1137" DrawAspect="Content" ObjectID="_1674493523" r:id="rId234"/>
        </w:object>
      </w:r>
      <w:r w:rsidRPr="003447EC">
        <w:rPr>
          <w:rFonts w:ascii="宋体" w:hAnsi="宋体"/>
          <w:szCs w:val="21"/>
        </w:rPr>
        <w:t>在</w:t>
      </w:r>
      <w:r w:rsidR="006A7AC1" w:rsidRPr="00025957">
        <w:rPr>
          <w:position w:val="-4"/>
        </w:rPr>
        <w:object w:dxaOrig="680" w:dyaOrig="260">
          <v:shape id="_x0000_i1138" type="#_x0000_t75" style="width:33.8pt;height:13.15pt" o:ole="">
            <v:imagedata r:id="rId235" o:title=""/>
          </v:shape>
          <o:OLEObject Type="Embed" ProgID="Equation.DSMT4" ShapeID="_x0000_i1138" DrawAspect="Content" ObjectID="_1674493524" r:id="rId236"/>
        </w:object>
      </w:r>
      <w:r w:rsidRPr="003447EC">
        <w:rPr>
          <w:rFonts w:ascii="宋体" w:hAnsi="宋体"/>
          <w:szCs w:val="21"/>
        </w:rPr>
        <w:t>处连续,不是间断点</w:t>
      </w:r>
      <w:r w:rsidR="00351738"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函数</w:t>
      </w:r>
      <w:r w:rsidR="006A7AC1" w:rsidRPr="006A7AC1">
        <w:rPr>
          <w:position w:val="-10"/>
        </w:rPr>
        <w:object w:dxaOrig="540" w:dyaOrig="320">
          <v:shape id="_x0000_i1139" type="#_x0000_t75" style="width:26.9pt;height:16.3pt" o:ole="">
            <v:imagedata r:id="rId237" o:title=""/>
          </v:shape>
          <o:OLEObject Type="Embed" ProgID="Equation.DSMT4" ShapeID="_x0000_i1139" DrawAspect="Content" ObjectID="_1674493525" r:id="rId238"/>
        </w:object>
      </w:r>
      <w:r w:rsidRPr="003447EC">
        <w:rPr>
          <w:rFonts w:ascii="宋体" w:hAnsi="宋体"/>
          <w:szCs w:val="21"/>
        </w:rPr>
        <w:t>在</w:t>
      </w:r>
      <w:r w:rsidR="006A7AC1" w:rsidRPr="00025957">
        <w:rPr>
          <w:position w:val="-4"/>
        </w:rPr>
        <w:object w:dxaOrig="540" w:dyaOrig="260">
          <v:shape id="_x0000_i1140" type="#_x0000_t75" style="width:26.9pt;height:13.15pt" o:ole="">
            <v:imagedata r:id="rId239" o:title=""/>
          </v:shape>
          <o:OLEObject Type="Embed" ProgID="Equation.DSMT4" ShapeID="_x0000_i1140" DrawAspect="Content" ObjectID="_1674493526" r:id="rId240"/>
        </w:object>
      </w:r>
      <w:r w:rsidRPr="003447EC">
        <w:rPr>
          <w:rFonts w:ascii="宋体" w:hAnsi="宋体"/>
          <w:szCs w:val="21"/>
        </w:rPr>
        <w:t>处不连续,是第一类间断点</w:t>
      </w:r>
      <w:r w:rsidR="00351738"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故选</w:t>
      </w:r>
      <w:r w:rsidRPr="00351738">
        <w:t>(B)</w:t>
      </w:r>
      <w:r w:rsidRPr="003447EC">
        <w:rPr>
          <w:rFonts w:ascii="宋体" w:hAnsi="宋体"/>
          <w:szCs w:val="21"/>
        </w:rPr>
        <w:t>.</w:t>
      </w:r>
    </w:p>
    <w:p w:rsidR="00A75A10" w:rsidRDefault="00A75A10" w:rsidP="00A75A10">
      <w:pPr>
        <w:ind w:left="480" w:hangingChars="200" w:hanging="480"/>
        <w:rPr>
          <w:rFonts w:ascii="宋体" w:hAnsi="宋体"/>
          <w:szCs w:val="21"/>
        </w:rPr>
      </w:pPr>
    </w:p>
    <w:p w:rsidR="00351738" w:rsidRPr="00A75A10" w:rsidRDefault="00351738" w:rsidP="00A75A10">
      <w:pPr>
        <w:ind w:left="480" w:hangingChars="200" w:hanging="480"/>
        <w:rPr>
          <w:rFonts w:ascii="宋体" w:hAnsi="宋体"/>
          <w:szCs w:val="21"/>
        </w:rPr>
      </w:pPr>
    </w:p>
    <w:p w:rsidR="00A75A10" w:rsidRPr="00CA00BC" w:rsidRDefault="00A75A10" w:rsidP="00A75A10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(3) </w:t>
      </w:r>
      <w:r w:rsidRPr="00CA00BC">
        <w:rPr>
          <w:rFonts w:ascii="宋体" w:hAnsi="宋体" w:hint="eastAsia"/>
          <w:szCs w:val="21"/>
        </w:rPr>
        <w:t>齐次线性方程组</w:t>
      </w:r>
      <w:r w:rsidR="006A7AC1" w:rsidRPr="006A7AC1">
        <w:rPr>
          <w:position w:val="-52"/>
        </w:rPr>
        <w:object w:dxaOrig="2060" w:dyaOrig="1160">
          <v:shape id="_x0000_i1141" type="#_x0000_t75" style="width:103.3pt;height:58.25pt" o:ole="">
            <v:imagedata r:id="rId241" o:title=""/>
          </v:shape>
          <o:OLEObject Type="Embed" ProgID="Equation.DSMT4" ShapeID="_x0000_i1141" DrawAspect="Content" ObjectID="_1674493527" r:id="rId242"/>
        </w:object>
      </w:r>
      <w:r w:rsidRPr="00CA00BC">
        <w:rPr>
          <w:rFonts w:ascii="宋体" w:hAnsi="宋体" w:hint="eastAsia"/>
          <w:szCs w:val="21"/>
        </w:rPr>
        <w:t>的系数矩阵记为</w:t>
      </w:r>
      <w:r w:rsidR="006A7AC1" w:rsidRPr="00025957">
        <w:rPr>
          <w:position w:val="-4"/>
        </w:rPr>
        <w:object w:dxaOrig="220" w:dyaOrig="260">
          <v:shape id="_x0000_i1142" type="#_x0000_t75" style="width:11.25pt;height:13.15pt" o:ole="">
            <v:imagedata r:id="rId243" o:title=""/>
          </v:shape>
          <o:OLEObject Type="Embed" ProgID="Equation.DSMT4" ShapeID="_x0000_i1142" DrawAspect="Content" ObjectID="_1674493528" r:id="rId244"/>
        </w:object>
      </w:r>
      <w:r w:rsidRPr="00CA00BC">
        <w:rPr>
          <w:rFonts w:ascii="宋体" w:hAnsi="宋体" w:hint="eastAsia"/>
          <w:szCs w:val="21"/>
        </w:rPr>
        <w:t>.若存在三阶矩阵</w:t>
      </w:r>
      <w:r w:rsidR="006A7AC1" w:rsidRPr="006A7AC1">
        <w:rPr>
          <w:position w:val="-6"/>
        </w:rPr>
        <w:object w:dxaOrig="580" w:dyaOrig="279">
          <v:shape id="_x0000_i1143" type="#_x0000_t75" style="width:28.8pt;height:13.75pt" o:ole="">
            <v:imagedata r:id="rId245" o:title=""/>
          </v:shape>
          <o:OLEObject Type="Embed" ProgID="Equation.DSMT4" ShapeID="_x0000_i1143" DrawAspect="Content" ObjectID="_1674493529" r:id="rId246"/>
        </w:object>
      </w:r>
      <w:r w:rsidRPr="00CA00BC">
        <w:rPr>
          <w:rFonts w:ascii="宋体" w:hAnsi="宋体" w:hint="eastAsia"/>
          <w:szCs w:val="21"/>
        </w:rPr>
        <w:t>使得</w:t>
      </w:r>
      <w:r w:rsidR="006A7AC1" w:rsidRPr="006A7AC1">
        <w:rPr>
          <w:position w:val="-6"/>
        </w:rPr>
        <w:object w:dxaOrig="720" w:dyaOrig="279">
          <v:shape id="_x0000_i1144" type="#_x0000_t75" style="width:36.3pt;height:13.75pt" o:ole="">
            <v:imagedata r:id="rId247" o:title=""/>
          </v:shape>
          <o:OLEObject Type="Embed" ProgID="Equation.DSMT4" ShapeID="_x0000_i1144" DrawAspect="Content" ObjectID="_1674493530" r:id="rId248"/>
        </w:object>
      </w:r>
      <w:r w:rsidRPr="00CA00BC">
        <w:rPr>
          <w:rFonts w:ascii="宋体" w:hAnsi="宋体" w:hint="eastAsia"/>
          <w:szCs w:val="21"/>
        </w:rPr>
        <w:t>,则</w:t>
      </w:r>
      <w:r w:rsidRPr="007D70CD">
        <w:rPr>
          <w:rFonts w:hint="eastAsia"/>
        </w:rPr>
        <w:t>(</w:t>
      </w:r>
      <w:r w:rsidR="007D70CD" w:rsidRPr="007D70CD">
        <w:rPr>
          <w:rFonts w:hint="eastAsia"/>
        </w:rPr>
        <w:t xml:space="preserve"> </w:t>
      </w:r>
      <w:r w:rsidRPr="007D70CD">
        <w:rPr>
          <w:rFonts w:hint="eastAsia"/>
        </w:rPr>
        <w:t xml:space="preserve">   )</w:t>
      </w:r>
    </w:p>
    <w:p w:rsidR="00A75A10" w:rsidRPr="00CA00BC" w:rsidRDefault="00A75A10" w:rsidP="00A75A10">
      <w:pPr>
        <w:spacing w:line="460" w:lineRule="exact"/>
        <w:ind w:firstLineChars="200" w:firstLine="480"/>
        <w:rPr>
          <w:rFonts w:ascii="宋体" w:hAnsi="宋体"/>
          <w:szCs w:val="21"/>
        </w:rPr>
      </w:pPr>
      <w:r w:rsidRPr="007D70CD">
        <w:rPr>
          <w:rFonts w:hint="eastAsia"/>
        </w:rPr>
        <w:t>(</w:t>
      </w:r>
      <w:r w:rsidRPr="007D70CD">
        <w:t>A</w:t>
      </w:r>
      <w:r w:rsidRPr="007D70CD">
        <w:rPr>
          <w:rFonts w:hint="eastAsia"/>
        </w:rPr>
        <w:t xml:space="preserve">) </w:t>
      </w:r>
      <w:r w:rsidR="006A7AC1" w:rsidRPr="006A7AC1">
        <w:rPr>
          <w:position w:val="-6"/>
        </w:rPr>
        <w:object w:dxaOrig="700" w:dyaOrig="279">
          <v:shape id="_x0000_i1145" type="#_x0000_t75" style="width:35.05pt;height:13.75pt" o:ole="">
            <v:imagedata r:id="rId249" o:title=""/>
          </v:shape>
          <o:OLEObject Type="Embed" ProgID="Equation.DSMT4" ShapeID="_x0000_i1145" DrawAspect="Content" ObjectID="_1674493531" r:id="rId250"/>
        </w:object>
      </w:r>
      <w:r w:rsidRPr="00CA00BC">
        <w:rPr>
          <w:rFonts w:ascii="宋体" w:hAnsi="宋体" w:hint="eastAsia"/>
          <w:szCs w:val="21"/>
        </w:rPr>
        <w:t>且</w:t>
      </w:r>
      <w:r w:rsidR="006A7AC1" w:rsidRPr="006A7AC1">
        <w:rPr>
          <w:position w:val="-10"/>
        </w:rPr>
        <w:object w:dxaOrig="680" w:dyaOrig="320">
          <v:shape id="_x0000_i1146" type="#_x0000_t75" style="width:33.8pt;height:16.3pt" o:ole="">
            <v:imagedata r:id="rId251" o:title=""/>
          </v:shape>
          <o:OLEObject Type="Embed" ProgID="Equation.DSMT4" ShapeID="_x0000_i1146" DrawAspect="Content" ObjectID="_1674493532" r:id="rId252"/>
        </w:object>
      </w:r>
      <w:r w:rsidR="002F091C">
        <w:rPr>
          <w:rFonts w:ascii="宋体" w:hAnsi="宋体" w:hint="eastAsia"/>
          <w:szCs w:val="21"/>
        </w:rPr>
        <w:t>．</w:t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Pr="007D70CD">
        <w:rPr>
          <w:rFonts w:hint="eastAsia"/>
        </w:rPr>
        <w:t xml:space="preserve">(B) </w:t>
      </w:r>
      <w:r w:rsidR="006A7AC1" w:rsidRPr="006A7AC1">
        <w:rPr>
          <w:position w:val="-6"/>
        </w:rPr>
        <w:object w:dxaOrig="700" w:dyaOrig="279">
          <v:shape id="_x0000_i1147" type="#_x0000_t75" style="width:35.05pt;height:13.75pt" o:ole="">
            <v:imagedata r:id="rId253" o:title=""/>
          </v:shape>
          <o:OLEObject Type="Embed" ProgID="Equation.DSMT4" ShapeID="_x0000_i1147" DrawAspect="Content" ObjectID="_1674493533" r:id="rId254"/>
        </w:object>
      </w:r>
      <w:r w:rsidRPr="00CA00BC">
        <w:rPr>
          <w:rFonts w:ascii="宋体" w:hAnsi="宋体" w:hint="eastAsia"/>
          <w:szCs w:val="21"/>
        </w:rPr>
        <w:t>且</w:t>
      </w:r>
      <w:r w:rsidR="006A7AC1" w:rsidRPr="006A7AC1">
        <w:rPr>
          <w:position w:val="-10"/>
        </w:rPr>
        <w:object w:dxaOrig="680" w:dyaOrig="320">
          <v:shape id="_x0000_i1148" type="#_x0000_t75" style="width:33.8pt;height:16.3pt" o:ole="">
            <v:imagedata r:id="rId255" o:title=""/>
          </v:shape>
          <o:OLEObject Type="Embed" ProgID="Equation.DSMT4" ShapeID="_x0000_i1148" DrawAspect="Content" ObjectID="_1674493534" r:id="rId256"/>
        </w:object>
      </w:r>
      <w:r w:rsidR="002F091C">
        <w:rPr>
          <w:rFonts w:ascii="宋体" w:hAnsi="宋体" w:hint="eastAsia"/>
          <w:szCs w:val="21"/>
        </w:rPr>
        <w:t>．</w:t>
      </w:r>
    </w:p>
    <w:p w:rsidR="00A75A10" w:rsidRPr="00CA00BC" w:rsidRDefault="00A75A10" w:rsidP="002F091C">
      <w:pPr>
        <w:ind w:firstLineChars="200" w:firstLine="480"/>
        <w:rPr>
          <w:rFonts w:ascii="宋体" w:hAnsi="宋体"/>
          <w:szCs w:val="21"/>
        </w:rPr>
      </w:pPr>
      <w:r w:rsidRPr="007D70CD">
        <w:t>(C)</w:t>
      </w:r>
      <w:r w:rsidRPr="007D70CD">
        <w:rPr>
          <w:rFonts w:hint="eastAsia"/>
        </w:rPr>
        <w:t xml:space="preserve"> </w:t>
      </w:r>
      <w:r w:rsidR="006A7AC1" w:rsidRPr="006A7AC1">
        <w:rPr>
          <w:position w:val="-6"/>
        </w:rPr>
        <w:object w:dxaOrig="560" w:dyaOrig="279">
          <v:shape id="_x0000_i1149" type="#_x0000_t75" style="width:28.15pt;height:13.75pt" o:ole="">
            <v:imagedata r:id="rId257" o:title=""/>
          </v:shape>
          <o:OLEObject Type="Embed" ProgID="Equation.DSMT4" ShapeID="_x0000_i1149" DrawAspect="Content" ObjectID="_1674493535" r:id="rId258"/>
        </w:object>
      </w:r>
      <w:r w:rsidRPr="00CA00BC">
        <w:rPr>
          <w:rFonts w:ascii="宋体" w:hAnsi="宋体" w:hint="eastAsia"/>
          <w:szCs w:val="21"/>
        </w:rPr>
        <w:t>且</w:t>
      </w:r>
      <w:r w:rsidR="006A7AC1" w:rsidRPr="006A7AC1">
        <w:rPr>
          <w:position w:val="-10"/>
        </w:rPr>
        <w:object w:dxaOrig="680" w:dyaOrig="320">
          <v:shape id="_x0000_i1150" type="#_x0000_t75" style="width:33.8pt;height:16.3pt" o:ole="">
            <v:imagedata r:id="rId259" o:title=""/>
          </v:shape>
          <o:OLEObject Type="Embed" ProgID="Equation.DSMT4" ShapeID="_x0000_i1150" DrawAspect="Content" ObjectID="_1674493536" r:id="rId260"/>
        </w:object>
      </w:r>
      <w:r w:rsidR="002F091C">
        <w:rPr>
          <w:rFonts w:ascii="宋体" w:hAnsi="宋体" w:hint="eastAsia"/>
          <w:szCs w:val="21"/>
        </w:rPr>
        <w:t>．</w:t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="002F091C">
        <w:rPr>
          <w:rFonts w:ascii="宋体" w:hAnsi="宋体" w:hint="eastAsia"/>
          <w:szCs w:val="21"/>
        </w:rPr>
        <w:tab/>
      </w:r>
      <w:r w:rsidRPr="007D70CD">
        <w:t>(D)</w:t>
      </w:r>
      <w:r w:rsidRPr="007D70CD">
        <w:rPr>
          <w:rFonts w:hint="eastAsia"/>
        </w:rPr>
        <w:t xml:space="preserve"> </w:t>
      </w:r>
      <w:r w:rsidR="006A7AC1" w:rsidRPr="006A7AC1">
        <w:rPr>
          <w:position w:val="-6"/>
        </w:rPr>
        <w:object w:dxaOrig="560" w:dyaOrig="279">
          <v:shape id="_x0000_i1151" type="#_x0000_t75" style="width:28.15pt;height:13.75pt" o:ole="">
            <v:imagedata r:id="rId261" o:title=""/>
          </v:shape>
          <o:OLEObject Type="Embed" ProgID="Equation.DSMT4" ShapeID="_x0000_i1151" DrawAspect="Content" ObjectID="_1674493537" r:id="rId262"/>
        </w:object>
      </w:r>
      <w:r w:rsidRPr="00CA00BC">
        <w:rPr>
          <w:rFonts w:ascii="宋体" w:hAnsi="宋体" w:hint="eastAsia"/>
          <w:szCs w:val="21"/>
        </w:rPr>
        <w:t>且</w:t>
      </w:r>
      <w:r w:rsidR="006A7AC1" w:rsidRPr="006A7AC1">
        <w:rPr>
          <w:position w:val="-10"/>
        </w:rPr>
        <w:object w:dxaOrig="680" w:dyaOrig="320">
          <v:shape id="_x0000_i1152" type="#_x0000_t75" style="width:33.8pt;height:16.3pt" o:ole="">
            <v:imagedata r:id="rId263" o:title=""/>
          </v:shape>
          <o:OLEObject Type="Embed" ProgID="Equation.DSMT4" ShapeID="_x0000_i1152" DrawAspect="Content" ObjectID="_1674493538" r:id="rId264"/>
        </w:object>
      </w:r>
      <w:r w:rsidR="002F091C">
        <w:rPr>
          <w:rFonts w:ascii="宋体" w:hAnsi="宋体" w:hint="eastAsia"/>
          <w:szCs w:val="21"/>
        </w:rPr>
        <w:t>．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2F091C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 w:rsidRPr="00782A13">
        <w:t>C</w:t>
      </w:r>
      <w:r w:rsidRPr="00782A13">
        <w:rPr>
          <w:rFonts w:hint="eastAsia"/>
        </w:rPr>
        <w:t>)</w:t>
      </w:r>
      <w:r w:rsidR="00210618">
        <w:rPr>
          <w:rFonts w:hint="eastAsia"/>
        </w:rPr>
        <w:t>．</w:t>
      </w:r>
      <w:r w:rsidR="00A75A10" w:rsidRPr="003447EC">
        <w:rPr>
          <w:rFonts w:ascii="宋体" w:hAnsi="宋体"/>
          <w:kern w:val="0"/>
          <w:szCs w:val="21"/>
        </w:rPr>
        <w:t>由</w:t>
      </w:r>
      <w:r w:rsidR="006A7AC1" w:rsidRPr="006A7AC1">
        <w:rPr>
          <w:position w:val="-6"/>
        </w:rPr>
        <w:object w:dxaOrig="720" w:dyaOrig="279">
          <v:shape id="_x0000_i1153" type="#_x0000_t75" style="width:36.3pt;height:13.75pt" o:ole="">
            <v:imagedata r:id="rId265" o:title=""/>
          </v:shape>
          <o:OLEObject Type="Embed" ProgID="Equation.DSMT4" ShapeID="_x0000_i1153" DrawAspect="Content" ObjectID="_1674493539" r:id="rId266"/>
        </w:object>
      </w:r>
      <w:r w:rsidR="00A75A10" w:rsidRPr="003447EC">
        <w:rPr>
          <w:rFonts w:ascii="宋体" w:hAnsi="宋体"/>
          <w:szCs w:val="21"/>
        </w:rPr>
        <w:t>知</w:t>
      </w:r>
      <w:r w:rsidR="006A7AC1" w:rsidRPr="006A7AC1">
        <w:rPr>
          <w:position w:val="-10"/>
        </w:rPr>
        <w:object w:dxaOrig="1480" w:dyaOrig="320">
          <v:shape id="_x0000_i1154" type="#_x0000_t75" style="width:73.9pt;height:16.3pt" o:ole="">
            <v:imagedata r:id="rId267" o:title=""/>
          </v:shape>
          <o:OLEObject Type="Embed" ProgID="Equation.DSMT4" ShapeID="_x0000_i1154" DrawAspect="Content" ObjectID="_1674493540" r:id="rId268"/>
        </w:object>
      </w:r>
      <w:r w:rsidR="00A75A10" w:rsidRPr="003447EC">
        <w:rPr>
          <w:rFonts w:ascii="宋体" w:hAnsi="宋体"/>
          <w:szCs w:val="21"/>
        </w:rPr>
        <w:t>,又</w:t>
      </w:r>
      <w:r w:rsidR="006A7AC1" w:rsidRPr="006A7AC1">
        <w:rPr>
          <w:position w:val="-8"/>
        </w:rPr>
        <w:object w:dxaOrig="1160" w:dyaOrig="300">
          <v:shape id="_x0000_i1155" type="#_x0000_t75" style="width:58.25pt;height:15.05pt" o:ole="">
            <v:imagedata r:id="rId269" o:title=""/>
          </v:shape>
          <o:OLEObject Type="Embed" ProgID="Equation.DSMT4" ShapeID="_x0000_i1155" DrawAspect="Content" ObjectID="_1674493541" r:id="rId270"/>
        </w:object>
      </w:r>
      <w:r w:rsidR="00A75A10" w:rsidRPr="003447EC">
        <w:rPr>
          <w:rFonts w:ascii="宋体" w:hAnsi="宋体"/>
          <w:szCs w:val="21"/>
        </w:rPr>
        <w:t>,于是</w:t>
      </w:r>
      <w:r w:rsidR="006A7AC1" w:rsidRPr="006A7AC1">
        <w:rPr>
          <w:position w:val="-10"/>
        </w:rPr>
        <w:object w:dxaOrig="1219" w:dyaOrig="320">
          <v:shape id="_x0000_i1156" type="#_x0000_t75" style="width:60.75pt;height:16.3pt" o:ole="">
            <v:imagedata r:id="rId271" o:title=""/>
          </v:shape>
          <o:OLEObject Type="Embed" ProgID="Equation.DSMT4" ShapeID="_x0000_i1156" DrawAspect="Content" ObjectID="_1674493542" r:id="rId272"/>
        </w:object>
      </w:r>
      <w:r w:rsidR="006A7AC1" w:rsidRPr="006A7AC1">
        <w:rPr>
          <w:position w:val="-10"/>
        </w:rPr>
        <w:object w:dxaOrig="1160" w:dyaOrig="320">
          <v:shape id="_x0000_i1157" type="#_x0000_t75" style="width:58.25pt;height:16.3pt" o:ole="">
            <v:imagedata r:id="rId273" o:title=""/>
          </v:shape>
          <o:OLEObject Type="Embed" ProgID="Equation.DSMT4" ShapeID="_x0000_i1157" DrawAspect="Content" ObjectID="_1674493543" r:id="rId274"/>
        </w:object>
      </w:r>
      <w:r w:rsidR="00A75A10" w:rsidRPr="003447EC">
        <w:rPr>
          <w:rFonts w:ascii="宋体" w:hAnsi="宋体"/>
        </w:rPr>
        <w:t>,</w:t>
      </w:r>
      <w:r w:rsidR="00A75A10" w:rsidRPr="003447EC">
        <w:rPr>
          <w:rFonts w:ascii="宋体" w:hAnsi="宋体"/>
          <w:szCs w:val="21"/>
        </w:rPr>
        <w:t>故</w:t>
      </w:r>
      <w:r w:rsidR="006A7AC1" w:rsidRPr="006A7AC1">
        <w:rPr>
          <w:position w:val="-14"/>
        </w:rPr>
        <w:object w:dxaOrig="1300" w:dyaOrig="400">
          <v:shape id="_x0000_i1158" type="#_x0000_t75" style="width:65.1pt;height:20.05pt" o:ole="">
            <v:imagedata r:id="rId275" o:title=""/>
          </v:shape>
          <o:OLEObject Type="Embed" ProgID="Equation.DSMT4" ShapeID="_x0000_i1158" DrawAspect="Content" ObjectID="_1674493544" r:id="rId276"/>
        </w:object>
      </w:r>
      <w:r w:rsidR="00A75A10" w:rsidRPr="003447EC">
        <w:rPr>
          <w:rFonts w:ascii="宋体" w:hAnsi="宋体"/>
          <w:szCs w:val="21"/>
        </w:rPr>
        <w:t>,即</w:t>
      </w:r>
    </w:p>
    <w:p w:rsidR="00A75A10" w:rsidRPr="003447EC" w:rsidRDefault="006A7AC1" w:rsidP="002F091C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52"/>
        </w:rPr>
        <w:object w:dxaOrig="6220" w:dyaOrig="1160">
          <v:shape id="_x0000_i1159" type="#_x0000_t75" style="width:311.15pt;height:58.25pt" o:ole="">
            <v:imagedata r:id="rId277" o:title=""/>
          </v:shape>
          <o:OLEObject Type="Embed" ProgID="Equation.DSMT4" ShapeID="_x0000_i1159" DrawAspect="Content" ObjectID="_1674493545" r:id="rId278"/>
        </w:object>
      </w:r>
    </w:p>
    <w:p w:rsidR="00A75A10" w:rsidRPr="003447EC" w:rsidRDefault="00A75A10" w:rsidP="002F091C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得</w:t>
      </w:r>
      <w:r w:rsidR="006A7AC1" w:rsidRPr="006A7AC1">
        <w:rPr>
          <w:position w:val="-6"/>
        </w:rPr>
        <w:object w:dxaOrig="600" w:dyaOrig="279">
          <v:shape id="_x0000_i1160" type="#_x0000_t75" style="width:30.05pt;height:13.75pt" o:ole="">
            <v:imagedata r:id="rId279" o:title=""/>
          </v:shape>
          <o:OLEObject Type="Embed" ProgID="Equation.DSMT4" ShapeID="_x0000_i1160" DrawAspect="Content" ObjectID="_1674493546" r:id="rId280"/>
        </w:object>
      </w:r>
      <w:r w:rsidRPr="002F091C">
        <w:t>应选</w:t>
      </w:r>
      <w:r w:rsidRPr="002F091C">
        <w:t>(C)</w:t>
      </w:r>
      <w:r w:rsidRPr="003447EC">
        <w:rPr>
          <w:rFonts w:ascii="宋体" w:hAnsi="宋体"/>
          <w:kern w:val="0"/>
          <w:szCs w:val="21"/>
        </w:rPr>
        <w:t>.</w:t>
      </w:r>
    </w:p>
    <w:p w:rsidR="00A75A10" w:rsidRDefault="00A75A10" w:rsidP="00A75A10">
      <w:pPr>
        <w:rPr>
          <w:rFonts w:ascii="宋体" w:hAnsi="宋体"/>
          <w:b/>
          <w:kern w:val="0"/>
          <w:szCs w:val="21"/>
        </w:rPr>
      </w:pPr>
    </w:p>
    <w:p w:rsidR="002F091C" w:rsidRPr="00A75A10" w:rsidRDefault="002F091C" w:rsidP="00A75A10">
      <w:pPr>
        <w:rPr>
          <w:rFonts w:ascii="宋体" w:hAnsi="宋体"/>
          <w:szCs w:val="21"/>
        </w:rPr>
      </w:pPr>
    </w:p>
    <w:p w:rsidR="00A75A10" w:rsidRPr="00CA00BC" w:rsidRDefault="00A75A10" w:rsidP="002F091C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(4) </w:t>
      </w: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4"/>
        </w:rPr>
        <w:object w:dxaOrig="840" w:dyaOrig="400">
          <v:shape id="_x0000_i1161" type="#_x0000_t75" style="width:41.95pt;height:20.05pt" o:ole="">
            <v:imagedata r:id="rId281" o:title=""/>
          </v:shape>
          <o:OLEObject Type="Embed" ProgID="Equation.DSMT4" ShapeID="_x0000_i1161" DrawAspect="Content" ObjectID="_1674493547" r:id="rId282"/>
        </w:object>
      </w:r>
      <w:r w:rsidRPr="00CA00BC">
        <w:rPr>
          <w:rFonts w:ascii="宋体" w:hAnsi="宋体" w:hint="eastAsia"/>
          <w:szCs w:val="21"/>
        </w:rPr>
        <w:t>阶矩阵</w:t>
      </w:r>
      <w:r w:rsidR="006A7AC1" w:rsidRPr="006A7AC1">
        <w:rPr>
          <w:position w:val="-84"/>
        </w:rPr>
        <w:object w:dxaOrig="2260" w:dyaOrig="1800">
          <v:shape id="_x0000_i1162" type="#_x0000_t75" style="width:112.7pt;height:90.15pt" o:ole="">
            <v:imagedata r:id="rId283" o:title=""/>
          </v:shape>
          <o:OLEObject Type="Embed" ProgID="Equation.DSMT4" ShapeID="_x0000_i1162" DrawAspect="Content" ObjectID="_1674493548" r:id="rId284"/>
        </w:object>
      </w:r>
      <w:r w:rsidR="002F091C">
        <w:rPr>
          <w:rFonts w:hint="eastAsia"/>
        </w:rPr>
        <w:t>，</w:t>
      </w:r>
      <w:r w:rsidRPr="00CA00BC">
        <w:rPr>
          <w:rFonts w:ascii="宋体" w:hAnsi="宋体" w:hint="eastAsia"/>
          <w:szCs w:val="21"/>
        </w:rPr>
        <w:t>若矩阵</w:t>
      </w:r>
      <w:r w:rsidR="006A7AC1" w:rsidRPr="00025957">
        <w:rPr>
          <w:position w:val="-4"/>
        </w:rPr>
        <w:object w:dxaOrig="220" w:dyaOrig="260">
          <v:shape id="_x0000_i1163" type="#_x0000_t75" style="width:11.25pt;height:13.15pt" o:ole="">
            <v:imagedata r:id="rId285" o:title=""/>
          </v:shape>
          <o:OLEObject Type="Embed" ProgID="Equation.DSMT4" ShapeID="_x0000_i1163" DrawAspect="Content" ObjectID="_1674493549" r:id="rId286"/>
        </w:object>
      </w:r>
      <w:r w:rsidRPr="00CA00BC">
        <w:rPr>
          <w:rFonts w:ascii="宋体" w:hAnsi="宋体" w:hint="eastAsia"/>
          <w:szCs w:val="21"/>
        </w:rPr>
        <w:t>的秩为</w:t>
      </w:r>
      <w:r w:rsidR="006A7AC1" w:rsidRPr="00025957">
        <w:rPr>
          <w:position w:val="-4"/>
        </w:rPr>
        <w:object w:dxaOrig="520" w:dyaOrig="260">
          <v:shape id="_x0000_i1164" type="#_x0000_t75" style="width:26.3pt;height:13.15pt" o:ole="">
            <v:imagedata r:id="rId287" o:title=""/>
          </v:shape>
          <o:OLEObject Type="Embed" ProgID="Equation.DSMT4" ShapeID="_x0000_i1164" DrawAspect="Content" ObjectID="_1674493550" r:id="rId288"/>
        </w:object>
      </w:r>
      <w:r w:rsidRPr="00CA00BC">
        <w:rPr>
          <w:rFonts w:ascii="宋体" w:hAnsi="宋体" w:hint="eastAsia"/>
          <w:szCs w:val="21"/>
        </w:rPr>
        <w:t>,则</w:t>
      </w:r>
      <w:r w:rsidR="006A7AC1" w:rsidRPr="006A7AC1">
        <w:rPr>
          <w:position w:val="-6"/>
        </w:rPr>
        <w:object w:dxaOrig="200" w:dyaOrig="220">
          <v:shape id="_x0000_i1165" type="#_x0000_t75" style="width:10pt;height:11.25pt" o:ole="">
            <v:imagedata r:id="rId289" o:title=""/>
          </v:shape>
          <o:OLEObject Type="Embed" ProgID="Equation.DSMT4" ShapeID="_x0000_i1165" DrawAspect="Content" ObjectID="_1674493551" r:id="rId290"/>
        </w:object>
      </w:r>
      <w:r w:rsidRPr="00CA00BC">
        <w:rPr>
          <w:rFonts w:ascii="宋体" w:hAnsi="宋体" w:hint="eastAsia"/>
          <w:szCs w:val="21"/>
        </w:rPr>
        <w:t>必为</w:t>
      </w:r>
      <w:r w:rsidRPr="007D70CD">
        <w:rPr>
          <w:rFonts w:hint="eastAsia"/>
        </w:rPr>
        <w:t xml:space="preserve">( </w:t>
      </w:r>
      <w:r w:rsidR="007D70CD" w:rsidRPr="007D70CD">
        <w:rPr>
          <w:rFonts w:hint="eastAsia"/>
        </w:rPr>
        <w:t xml:space="preserve"> </w:t>
      </w:r>
      <w:r w:rsidRPr="007D70CD">
        <w:rPr>
          <w:rFonts w:hint="eastAsia"/>
        </w:rPr>
        <w:t xml:space="preserve">  )</w:t>
      </w:r>
    </w:p>
    <w:p w:rsidR="00A75A10" w:rsidRPr="00CA00BC" w:rsidRDefault="00A75A10" w:rsidP="00A75A10">
      <w:pPr>
        <w:tabs>
          <w:tab w:val="left" w:pos="2520"/>
          <w:tab w:val="left" w:pos="4680"/>
          <w:tab w:val="left" w:pos="6660"/>
        </w:tabs>
        <w:ind w:firstLineChars="200" w:firstLine="480"/>
        <w:rPr>
          <w:rFonts w:ascii="宋体" w:hAnsi="宋体"/>
          <w:szCs w:val="21"/>
        </w:rPr>
      </w:pPr>
      <w:r w:rsidRPr="002F091C">
        <w:rPr>
          <w:rFonts w:hint="eastAsia"/>
        </w:rPr>
        <w:t>(</w:t>
      </w:r>
      <w:r w:rsidRPr="002F091C">
        <w:t>A</w:t>
      </w:r>
      <w:r w:rsidRPr="002F091C">
        <w:rPr>
          <w:rFonts w:hint="eastAsia"/>
        </w:rPr>
        <w:t xml:space="preserve">) </w:t>
      </w:r>
      <w:r w:rsidR="006A7AC1" w:rsidRPr="00025957">
        <w:rPr>
          <w:position w:val="-4"/>
        </w:rPr>
        <w:object w:dxaOrig="180" w:dyaOrig="260">
          <v:shape id="_x0000_i1166" type="#_x0000_t75" style="width:8.75pt;height:13.15pt" o:ole="">
            <v:imagedata r:id="rId291" o:title=""/>
          </v:shape>
          <o:OLEObject Type="Embed" ProgID="Equation.DSMT4" ShapeID="_x0000_i1166" DrawAspect="Content" ObjectID="_1674493552" r:id="rId292"/>
        </w:object>
      </w:r>
      <w:r w:rsidR="002F091C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</w:t>
      </w:r>
      <w:r w:rsidRPr="002F091C">
        <w:rPr>
          <w:rFonts w:hint="eastAsia"/>
        </w:rPr>
        <w:t xml:space="preserve">(B) </w:t>
      </w:r>
      <w:r w:rsidR="006A7AC1" w:rsidRPr="006A7AC1">
        <w:rPr>
          <w:position w:val="-24"/>
        </w:rPr>
        <w:object w:dxaOrig="560" w:dyaOrig="620">
          <v:shape id="_x0000_i1167" type="#_x0000_t75" style="width:28.15pt;height:31.3pt" o:ole="">
            <v:imagedata r:id="rId293" o:title=""/>
          </v:shape>
          <o:OLEObject Type="Embed" ProgID="Equation.DSMT4" ShapeID="_x0000_i1167" DrawAspect="Content" ObjectID="_1674493553" r:id="rId294"/>
        </w:object>
      </w:r>
      <w:r w:rsidR="002F091C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     </w:t>
      </w:r>
      <w:r w:rsidRPr="002F091C">
        <w:t>(C)</w:t>
      </w:r>
      <w:r w:rsidRPr="002F091C">
        <w:rPr>
          <w:rFonts w:hint="eastAsia"/>
        </w:rPr>
        <w:t xml:space="preserve"> </w:t>
      </w:r>
      <w:r w:rsidR="006A7AC1" w:rsidRPr="00025957">
        <w:rPr>
          <w:position w:val="-4"/>
        </w:rPr>
        <w:object w:dxaOrig="340" w:dyaOrig="260">
          <v:shape id="_x0000_i1168" type="#_x0000_t75" style="width:16.9pt;height:13.15pt" o:ole="">
            <v:imagedata r:id="rId295" o:title=""/>
          </v:shape>
          <o:OLEObject Type="Embed" ProgID="Equation.DSMT4" ShapeID="_x0000_i1168" DrawAspect="Content" ObjectID="_1674493554" r:id="rId296"/>
        </w:object>
      </w:r>
      <w:r w:rsidR="002F091C">
        <w:rPr>
          <w:rFonts w:ascii="宋体" w:hAnsi="宋体" w:hint="eastAsia"/>
          <w:szCs w:val="21"/>
        </w:rPr>
        <w:t xml:space="preserve">．       </w:t>
      </w:r>
      <w:r>
        <w:rPr>
          <w:rFonts w:ascii="宋体" w:hAnsi="宋体" w:hint="eastAsia"/>
          <w:szCs w:val="21"/>
        </w:rPr>
        <w:t xml:space="preserve"> </w:t>
      </w:r>
      <w:r w:rsidRPr="002F091C">
        <w:t>(D)</w:t>
      </w:r>
      <w:r w:rsidRPr="002F091C">
        <w:rPr>
          <w:rFonts w:hint="eastAsia"/>
        </w:rPr>
        <w:t xml:space="preserve"> </w:t>
      </w:r>
      <w:r w:rsidR="006A7AC1" w:rsidRPr="006A7AC1">
        <w:rPr>
          <w:position w:val="-24"/>
        </w:rPr>
        <w:object w:dxaOrig="560" w:dyaOrig="620">
          <v:shape id="_x0000_i1169" type="#_x0000_t75" style="width:28.15pt;height:31.3pt" o:ole="">
            <v:imagedata r:id="rId297" o:title=""/>
          </v:shape>
          <o:OLEObject Type="Embed" ProgID="Equation.DSMT4" ShapeID="_x0000_i1169" DrawAspect="Content" ObjectID="_1674493555" r:id="rId298"/>
        </w:object>
      </w:r>
      <w:r w:rsidR="002F091C">
        <w:rPr>
          <w:rFonts w:ascii="宋体" w:hAnsi="宋体" w:hint="eastAsia"/>
          <w:szCs w:val="21"/>
        </w:rPr>
        <w:t>．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2F091C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 w:rsidRPr="00782A13">
        <w:t>B</w:t>
      </w:r>
      <w:r w:rsidRPr="00782A13">
        <w:rPr>
          <w:rFonts w:hint="eastAsia"/>
        </w:rPr>
        <w:t>)</w:t>
      </w:r>
      <w:r w:rsidR="00210618">
        <w:rPr>
          <w:rFonts w:hint="eastAsia"/>
        </w:rPr>
        <w:t>．</w:t>
      </w:r>
      <w:r w:rsidR="002F091C" w:rsidRPr="002F091C">
        <w:rPr>
          <w:rFonts w:hint="eastAsia"/>
        </w:rPr>
        <w:t>因矩阵</w:t>
      </w:r>
      <w:r w:rsidR="006A7AC1" w:rsidRPr="00025957">
        <w:rPr>
          <w:position w:val="-4"/>
        </w:rPr>
        <w:object w:dxaOrig="220" w:dyaOrig="260">
          <v:shape id="_x0000_i1170" type="#_x0000_t75" style="width:11.25pt;height:13.15pt" o:ole="">
            <v:imagedata r:id="rId299" o:title=""/>
          </v:shape>
          <o:OLEObject Type="Embed" ProgID="Equation.DSMT4" ShapeID="_x0000_i1170" DrawAspect="Content" ObjectID="_1674493556" r:id="rId300"/>
        </w:object>
      </w:r>
      <w:r w:rsidR="002F091C" w:rsidRPr="002F091C">
        <w:rPr>
          <w:rFonts w:hint="eastAsia"/>
        </w:rPr>
        <w:t>的秩</w:t>
      </w:r>
      <w:r w:rsidR="006A7AC1" w:rsidRPr="006A7AC1">
        <w:rPr>
          <w:position w:val="-10"/>
        </w:rPr>
        <w:object w:dxaOrig="1160" w:dyaOrig="320">
          <v:shape id="_x0000_i1171" type="#_x0000_t75" style="width:58.25pt;height:16.3pt" o:ole="">
            <v:imagedata r:id="rId301" o:title=""/>
          </v:shape>
          <o:OLEObject Type="Embed" ProgID="Equation.DSMT4" ShapeID="_x0000_i1171" DrawAspect="Content" ObjectID="_1674493557" r:id="rId302"/>
        </w:object>
      </w:r>
      <w:r w:rsidR="002F091C" w:rsidRPr="002F091C">
        <w:rPr>
          <w:rFonts w:hint="eastAsia"/>
        </w:rPr>
        <w:t>，故</w:t>
      </w:r>
      <w:r w:rsidR="006A7AC1" w:rsidRPr="006A7AC1">
        <w:rPr>
          <w:position w:val="-10"/>
        </w:rPr>
        <w:object w:dxaOrig="680" w:dyaOrig="320">
          <v:shape id="_x0000_i1172" type="#_x0000_t75" style="width:33.8pt;height:16.3pt" o:ole="">
            <v:imagedata r:id="rId303" o:title=""/>
          </v:shape>
          <o:OLEObject Type="Embed" ProgID="Equation.DSMT4" ShapeID="_x0000_i1172" DrawAspect="Content" ObjectID="_1674493558" r:id="rId304"/>
        </w:object>
      </w:r>
      <w:r w:rsidR="002F091C" w:rsidRPr="002F091C">
        <w:rPr>
          <w:rFonts w:hint="eastAsia"/>
        </w:rPr>
        <w:t>，</w:t>
      </w:r>
      <w:r w:rsidR="002F091C">
        <w:rPr>
          <w:rFonts w:hint="eastAsia"/>
        </w:rPr>
        <w:t>即</w:t>
      </w:r>
      <w:r w:rsidR="006A7AC1" w:rsidRPr="006A7AC1">
        <w:rPr>
          <w:position w:val="-10"/>
        </w:rPr>
        <w:object w:dxaOrig="2500" w:dyaOrig="360">
          <v:shape id="_x0000_i1173" type="#_x0000_t75" style="width:125.2pt;height:18.15pt" o:ole="">
            <v:imagedata r:id="rId305" o:title=""/>
          </v:shape>
          <o:OLEObject Type="Embed" ProgID="Equation.DSMT4" ShapeID="_x0000_i1173" DrawAspect="Content" ObjectID="_1674493559" r:id="rId306"/>
        </w:object>
      </w:r>
      <w:r w:rsidR="002F091C">
        <w:rPr>
          <w:rFonts w:ascii="宋体" w:hAnsi="宋体" w:hint="eastAsia"/>
          <w:szCs w:val="21"/>
        </w:rPr>
        <w:t>.解得</w:t>
      </w:r>
      <w:r w:rsidR="006A7AC1" w:rsidRPr="006A7AC1">
        <w:rPr>
          <w:position w:val="-6"/>
        </w:rPr>
        <w:object w:dxaOrig="540" w:dyaOrig="279">
          <v:shape id="_x0000_i1174" type="#_x0000_t75" style="width:26.9pt;height:13.75pt" o:ole="">
            <v:imagedata r:id="rId307" o:title=""/>
          </v:shape>
          <o:OLEObject Type="Embed" ProgID="Equation.DSMT4" ShapeID="_x0000_i1174" DrawAspect="Content" ObjectID="_1674493560" r:id="rId308"/>
        </w:object>
      </w:r>
      <w:r w:rsidR="002F091C">
        <w:rPr>
          <w:rFonts w:ascii="宋体" w:hAnsi="宋体" w:hint="eastAsia"/>
          <w:szCs w:val="21"/>
        </w:rPr>
        <w:t>或</w:t>
      </w:r>
      <w:r w:rsidR="006A7AC1" w:rsidRPr="006A7AC1">
        <w:rPr>
          <w:position w:val="-24"/>
        </w:rPr>
        <w:object w:dxaOrig="900" w:dyaOrig="620">
          <v:shape id="_x0000_i1175" type="#_x0000_t75" style="width:45.1pt;height:31.3pt" o:ole="">
            <v:imagedata r:id="rId309" o:title=""/>
          </v:shape>
          <o:OLEObject Type="Embed" ProgID="Equation.DSMT4" ShapeID="_x0000_i1175" DrawAspect="Content" ObjectID="_1674493561" r:id="rId310"/>
        </w:object>
      </w:r>
      <w:r w:rsidR="002F091C">
        <w:rPr>
          <w:rFonts w:ascii="宋体" w:hAnsi="宋体" w:hint="eastAsia"/>
          <w:szCs w:val="21"/>
        </w:rPr>
        <w:t>．又当</w:t>
      </w:r>
      <w:r w:rsidR="006A7AC1" w:rsidRPr="006A7AC1">
        <w:rPr>
          <w:position w:val="-6"/>
        </w:rPr>
        <w:object w:dxaOrig="540" w:dyaOrig="279">
          <v:shape id="_x0000_i1176" type="#_x0000_t75" style="width:26.9pt;height:13.75pt" o:ole="">
            <v:imagedata r:id="rId311" o:title=""/>
          </v:shape>
          <o:OLEObject Type="Embed" ProgID="Equation.DSMT4" ShapeID="_x0000_i1176" DrawAspect="Content" ObjectID="_1674493562" r:id="rId312"/>
        </w:object>
      </w:r>
      <w:r w:rsidR="002F091C">
        <w:rPr>
          <w:rFonts w:ascii="宋体" w:hAnsi="宋体" w:hint="eastAsia"/>
          <w:szCs w:val="21"/>
        </w:rPr>
        <w:t>时显然</w:t>
      </w:r>
      <w:r w:rsidR="006A7AC1" w:rsidRPr="006A7AC1">
        <w:rPr>
          <w:position w:val="-10"/>
        </w:rPr>
        <w:object w:dxaOrig="1520" w:dyaOrig="320">
          <v:shape id="_x0000_i1177" type="#_x0000_t75" style="width:75.75pt;height:16.3pt" o:ole="">
            <v:imagedata r:id="rId313" o:title=""/>
          </v:shape>
          <o:OLEObject Type="Embed" ProgID="Equation.DSMT4" ShapeID="_x0000_i1177" DrawAspect="Content" ObjectID="_1674493563" r:id="rId314"/>
        </w:object>
      </w:r>
      <w:r w:rsidR="002F091C">
        <w:rPr>
          <w:rFonts w:hint="eastAsia"/>
        </w:rPr>
        <w:t>，</w:t>
      </w:r>
      <w:r w:rsidR="00A75A10" w:rsidRPr="003447EC">
        <w:rPr>
          <w:rFonts w:ascii="宋体" w:hAnsi="宋体"/>
          <w:szCs w:val="21"/>
        </w:rPr>
        <w:t>故应选</w:t>
      </w:r>
      <w:r w:rsidR="00A75A10" w:rsidRPr="002F091C">
        <w:t>(B)</w:t>
      </w:r>
      <w:r w:rsidR="002F091C">
        <w:rPr>
          <w:rFonts w:ascii="宋体" w:hAnsi="宋体" w:hint="eastAsia"/>
          <w:szCs w:val="21"/>
        </w:rPr>
        <w:t>．</w:t>
      </w:r>
    </w:p>
    <w:p w:rsidR="00A75A10" w:rsidRDefault="00A75A10" w:rsidP="00A75A10">
      <w:pPr>
        <w:ind w:left="480" w:hangingChars="200" w:hanging="480"/>
        <w:jc w:val="left"/>
        <w:rPr>
          <w:rFonts w:ascii="宋体" w:hAnsi="宋体"/>
          <w:szCs w:val="21"/>
        </w:rPr>
      </w:pPr>
    </w:p>
    <w:p w:rsidR="002F091C" w:rsidRPr="00A75A10" w:rsidRDefault="002F091C" w:rsidP="00A75A10">
      <w:pPr>
        <w:ind w:left="480" w:hangingChars="200" w:hanging="480"/>
        <w:jc w:val="left"/>
        <w:rPr>
          <w:rFonts w:ascii="宋体" w:hAnsi="宋体"/>
          <w:szCs w:val="21"/>
        </w:rPr>
      </w:pPr>
    </w:p>
    <w:p w:rsidR="00A75A10" w:rsidRPr="00CA00BC" w:rsidRDefault="00A75A10" w:rsidP="002F091C">
      <w:pPr>
        <w:ind w:left="480" w:hangingChars="200" w:hanging="480"/>
        <w:rPr>
          <w:rFonts w:ascii="宋体" w:hAnsi="宋体"/>
          <w:szCs w:val="21"/>
        </w:rPr>
      </w:pPr>
      <w:r w:rsidRPr="0082183B">
        <w:rPr>
          <w:rFonts w:hint="eastAsia"/>
        </w:rPr>
        <w:t xml:space="preserve">(5) </w:t>
      </w: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2"/>
        </w:rPr>
        <w:object w:dxaOrig="580" w:dyaOrig="360">
          <v:shape id="_x0000_i1178" type="#_x0000_t75" style="width:28.8pt;height:18.15pt" o:ole="">
            <v:imagedata r:id="rId315" o:title=""/>
          </v:shape>
          <o:OLEObject Type="Embed" ProgID="Equation.DSMT4" ShapeID="_x0000_i1178" DrawAspect="Content" ObjectID="_1674493564" r:id="rId316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6A7AC1">
        <w:rPr>
          <w:position w:val="-12"/>
        </w:rPr>
        <w:object w:dxaOrig="580" w:dyaOrig="360">
          <v:shape id="_x0000_i1179" type="#_x0000_t75" style="width:28.8pt;height:18.15pt" o:ole="">
            <v:imagedata r:id="rId317" o:title=""/>
          </v:shape>
          <o:OLEObject Type="Embed" ProgID="Equation.DSMT4" ShapeID="_x0000_i1179" DrawAspect="Content" ObjectID="_1674493565" r:id="rId318"/>
        </w:object>
      </w:r>
      <w:r w:rsidRPr="00CA00BC">
        <w:rPr>
          <w:rFonts w:ascii="宋体" w:hAnsi="宋体" w:hint="eastAsia"/>
          <w:szCs w:val="21"/>
        </w:rPr>
        <w:t>分别为随机变量</w:t>
      </w:r>
      <w:r w:rsidR="006A7AC1" w:rsidRPr="006A7AC1">
        <w:rPr>
          <w:position w:val="-12"/>
        </w:rPr>
        <w:object w:dxaOrig="300" w:dyaOrig="360">
          <v:shape id="_x0000_i1180" type="#_x0000_t75" style="width:15.05pt;height:18.15pt" o:ole="">
            <v:imagedata r:id="rId319" o:title=""/>
          </v:shape>
          <o:OLEObject Type="Embed" ProgID="Equation.DSMT4" ShapeID="_x0000_i1180" DrawAspect="Content" ObjectID="_1674493566" r:id="rId320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6A7AC1">
        <w:rPr>
          <w:position w:val="-12"/>
        </w:rPr>
        <w:object w:dxaOrig="300" w:dyaOrig="360">
          <v:shape id="_x0000_i1181" type="#_x0000_t75" style="width:15.05pt;height:18.15pt" o:ole="">
            <v:imagedata r:id="rId321" o:title=""/>
          </v:shape>
          <o:OLEObject Type="Embed" ProgID="Equation.DSMT4" ShapeID="_x0000_i1181" DrawAspect="Content" ObjectID="_1674493567" r:id="rId322"/>
        </w:object>
      </w:r>
      <w:r w:rsidRPr="00CA00BC">
        <w:rPr>
          <w:rFonts w:ascii="宋体" w:hAnsi="宋体" w:hint="eastAsia"/>
          <w:szCs w:val="21"/>
        </w:rPr>
        <w:t>的分布函数.为使</w:t>
      </w:r>
      <w:r w:rsidR="006A7AC1" w:rsidRPr="006A7AC1">
        <w:rPr>
          <w:position w:val="-14"/>
        </w:rPr>
        <w:object w:dxaOrig="2240" w:dyaOrig="400">
          <v:shape id="_x0000_i1182" type="#_x0000_t75" style="width:112.05pt;height:20.05pt" o:ole="">
            <v:imagedata r:id="rId323" o:title=""/>
          </v:shape>
          <o:OLEObject Type="Embed" ProgID="Equation.DSMT4" ShapeID="_x0000_i1182" DrawAspect="Content" ObjectID="_1674493568" r:id="rId324"/>
        </w:object>
      </w:r>
      <w:r w:rsidRPr="00CA00BC">
        <w:rPr>
          <w:rFonts w:ascii="宋体" w:hAnsi="宋体" w:hint="eastAsia"/>
          <w:szCs w:val="21"/>
        </w:rPr>
        <w:t>是某一变量的分布函数,在下列给定的各组数值中应取</w:t>
      </w:r>
      <w:r w:rsidRPr="007D70CD">
        <w:rPr>
          <w:rFonts w:hint="eastAsia"/>
        </w:rPr>
        <w:t xml:space="preserve">( </w:t>
      </w:r>
      <w:r w:rsidR="007D70CD" w:rsidRPr="007D70CD">
        <w:rPr>
          <w:rFonts w:hint="eastAsia"/>
        </w:rPr>
        <w:t xml:space="preserve"> </w:t>
      </w:r>
      <w:r w:rsidRPr="007D70CD">
        <w:rPr>
          <w:rFonts w:hint="eastAsia"/>
        </w:rPr>
        <w:t xml:space="preserve">  )</w:t>
      </w:r>
    </w:p>
    <w:p w:rsidR="00A75A10" w:rsidRPr="00CA00BC" w:rsidRDefault="00A75A10" w:rsidP="00A75A10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2F091C">
        <w:rPr>
          <w:rFonts w:hint="eastAsia"/>
        </w:rPr>
        <w:t>(</w:t>
      </w:r>
      <w:r w:rsidRPr="002F091C">
        <w:t>A</w:t>
      </w:r>
      <w:r w:rsidRPr="002F091C">
        <w:rPr>
          <w:rFonts w:hint="eastAsia"/>
        </w:rPr>
        <w:t xml:space="preserve">) </w:t>
      </w:r>
      <w:r w:rsidR="006A7AC1" w:rsidRPr="006A7AC1">
        <w:rPr>
          <w:position w:val="-24"/>
        </w:rPr>
        <w:object w:dxaOrig="1320" w:dyaOrig="620">
          <v:shape id="_x0000_i1183" type="#_x0000_t75" style="width:65.75pt;height:31.3pt" o:ole="">
            <v:imagedata r:id="rId325" o:title=""/>
          </v:shape>
          <o:OLEObject Type="Embed" ProgID="Equation.DSMT4" ShapeID="_x0000_i1183" DrawAspect="Content" ObjectID="_1674493569" r:id="rId326"/>
        </w:object>
      </w:r>
      <w:r w:rsidR="002F091C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              </w:t>
      </w:r>
      <w:r w:rsidRPr="002F091C">
        <w:rPr>
          <w:rFonts w:hint="eastAsia"/>
        </w:rPr>
        <w:t xml:space="preserve">(B) </w:t>
      </w:r>
      <w:r w:rsidR="006A7AC1" w:rsidRPr="006A7AC1">
        <w:rPr>
          <w:position w:val="-24"/>
        </w:rPr>
        <w:object w:dxaOrig="1160" w:dyaOrig="620">
          <v:shape id="_x0000_i1184" type="#_x0000_t75" style="width:58.25pt;height:31.3pt" o:ole="">
            <v:imagedata r:id="rId327" o:title=""/>
          </v:shape>
          <o:OLEObject Type="Embed" ProgID="Equation.DSMT4" ShapeID="_x0000_i1184" DrawAspect="Content" ObjectID="_1674493570" r:id="rId328"/>
        </w:object>
      </w:r>
      <w:r w:rsidR="002F091C">
        <w:rPr>
          <w:rFonts w:ascii="宋体" w:hAnsi="宋体" w:hint="eastAsia"/>
          <w:szCs w:val="21"/>
        </w:rPr>
        <w:t>．</w:t>
      </w:r>
    </w:p>
    <w:p w:rsidR="00A75A10" w:rsidRPr="00CA00BC" w:rsidRDefault="00A75A10" w:rsidP="00A75A10">
      <w:pPr>
        <w:ind w:firstLineChars="200" w:firstLine="480"/>
        <w:rPr>
          <w:rFonts w:ascii="宋体" w:hAnsi="宋体"/>
          <w:szCs w:val="21"/>
        </w:rPr>
      </w:pPr>
      <w:r w:rsidRPr="002F091C">
        <w:lastRenderedPageBreak/>
        <w:t>(C)</w:t>
      </w:r>
      <w:r w:rsidRPr="002F091C">
        <w:rPr>
          <w:rFonts w:hint="eastAsia"/>
        </w:rPr>
        <w:t xml:space="preserve"> </w:t>
      </w:r>
      <w:r w:rsidR="006A7AC1" w:rsidRPr="006A7AC1">
        <w:rPr>
          <w:position w:val="-24"/>
        </w:rPr>
        <w:object w:dxaOrig="1320" w:dyaOrig="620">
          <v:shape id="_x0000_i1185" type="#_x0000_t75" style="width:65.75pt;height:31.3pt" o:ole="">
            <v:imagedata r:id="rId329" o:title=""/>
          </v:shape>
          <o:OLEObject Type="Embed" ProgID="Equation.DSMT4" ShapeID="_x0000_i1185" DrawAspect="Content" ObjectID="_1674493571" r:id="rId330"/>
        </w:object>
      </w:r>
      <w:r w:rsidR="002F091C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 xml:space="preserve">                      </w:t>
      </w:r>
      <w:r w:rsidRPr="002F091C">
        <w:t>(D)</w:t>
      </w:r>
      <w:r w:rsidRPr="002F091C">
        <w:rPr>
          <w:rFonts w:hint="eastAsia"/>
        </w:rPr>
        <w:t xml:space="preserve"> </w:t>
      </w:r>
      <w:r w:rsidR="006A7AC1" w:rsidRPr="006A7AC1">
        <w:rPr>
          <w:position w:val="-24"/>
        </w:rPr>
        <w:object w:dxaOrig="1320" w:dyaOrig="620">
          <v:shape id="_x0000_i1186" type="#_x0000_t75" style="width:65.75pt;height:31.3pt" o:ole="">
            <v:imagedata r:id="rId331" o:title=""/>
          </v:shape>
          <o:OLEObject Type="Embed" ProgID="Equation.DSMT4" ShapeID="_x0000_i1186" DrawAspect="Content" ObjectID="_1674493572" r:id="rId332"/>
        </w:object>
      </w:r>
      <w:r w:rsidR="002F091C">
        <w:rPr>
          <w:rFonts w:ascii="宋体" w:hAnsi="宋体" w:hint="eastAsia"/>
          <w:szCs w:val="21"/>
        </w:rPr>
        <w:t>．</w:t>
      </w:r>
    </w:p>
    <w:p w:rsidR="00782A13" w:rsidRPr="00CA00BC" w:rsidRDefault="00782A13" w:rsidP="00782A13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782A13" w:rsidP="00782A13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>
        <w:rPr>
          <w:rFonts w:hint="eastAsia"/>
        </w:rPr>
        <w:t>应选</w:t>
      </w:r>
      <w:r w:rsidRPr="00782A13">
        <w:rPr>
          <w:rFonts w:hint="eastAsia"/>
        </w:rPr>
        <w:t>(</w:t>
      </w:r>
      <w:r w:rsidRPr="00782A13">
        <w:t>A</w:t>
      </w:r>
      <w:r w:rsidRPr="00782A13">
        <w:rPr>
          <w:rFonts w:hint="eastAsia"/>
        </w:rPr>
        <w:t>)</w:t>
      </w:r>
      <w:r w:rsidR="00210618"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 w:hint="eastAsia"/>
          <w:szCs w:val="21"/>
        </w:rPr>
        <w:t>根据分布函数的性质</w:t>
      </w:r>
      <w:r w:rsidR="006A7AC1" w:rsidRPr="006A7AC1">
        <w:rPr>
          <w:position w:val="-20"/>
        </w:rPr>
        <w:object w:dxaOrig="1300" w:dyaOrig="440">
          <v:shape id="_x0000_i1187" type="#_x0000_t75" style="width:65.1pt;height:21.9pt" o:ole="">
            <v:imagedata r:id="rId333" o:title=""/>
          </v:shape>
          <o:OLEObject Type="Embed" ProgID="Equation.DSMT4" ShapeID="_x0000_i1187" DrawAspect="Content" ObjectID="_1674493573" r:id="rId334"/>
        </w:object>
      </w:r>
      <w:r w:rsidR="00A75A10" w:rsidRPr="003447EC">
        <w:rPr>
          <w:rFonts w:ascii="宋体" w:hAnsi="宋体" w:hint="eastAsia"/>
          <w:szCs w:val="21"/>
        </w:rPr>
        <w:t>,即</w:t>
      </w:r>
    </w:p>
    <w:p w:rsidR="00A75A10" w:rsidRPr="003447EC" w:rsidRDefault="006A7AC1" w:rsidP="003A6879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0"/>
        </w:rPr>
        <w:object w:dxaOrig="4860" w:dyaOrig="440">
          <v:shape id="_x0000_i1188" type="#_x0000_t75" style="width:242.9pt;height:21.9pt" o:ole="">
            <v:imagedata r:id="rId335" o:title=""/>
          </v:shape>
          <o:OLEObject Type="Embed" ProgID="Equation.DSMT4" ShapeID="_x0000_i1188" DrawAspect="Content" ObjectID="_1674493574" r:id="rId336"/>
        </w:object>
      </w:r>
      <w:r w:rsidR="00A75A10" w:rsidRPr="003447EC">
        <w:rPr>
          <w:rFonts w:ascii="宋体" w:hAnsi="宋体" w:hint="eastAsia"/>
          <w:szCs w:val="21"/>
        </w:rPr>
        <w:t>.</w:t>
      </w:r>
    </w:p>
    <w:p w:rsidR="00A75A10" w:rsidRPr="003447EC" w:rsidRDefault="00A75A10" w:rsidP="003A6879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在所给的四个选项中</w:t>
      </w:r>
      <w:r w:rsidRPr="003447EC">
        <w:rPr>
          <w:rFonts w:ascii="宋体" w:hAnsi="宋体"/>
          <w:szCs w:val="21"/>
        </w:rPr>
        <w:t>只有</w:t>
      </w:r>
      <w:r w:rsidRPr="003A6879">
        <w:t>(A)</w:t>
      </w:r>
      <w:r w:rsidRPr="003447EC">
        <w:rPr>
          <w:rFonts w:ascii="宋体" w:hAnsi="宋体"/>
          <w:szCs w:val="21"/>
        </w:rPr>
        <w:t>满足</w:t>
      </w:r>
      <w:r w:rsidR="006A7AC1" w:rsidRPr="006A7AC1">
        <w:rPr>
          <w:position w:val="-6"/>
        </w:rPr>
        <w:object w:dxaOrig="859" w:dyaOrig="279">
          <v:shape id="_x0000_i1189" type="#_x0000_t75" style="width:43.2pt;height:13.75pt" o:ole="">
            <v:imagedata r:id="rId337" o:title=""/>
          </v:shape>
          <o:OLEObject Type="Embed" ProgID="Equation.DSMT4" ShapeID="_x0000_i1189" DrawAspect="Content" ObjectID="_1674493575" r:id="rId338"/>
        </w:object>
      </w:r>
      <w:r w:rsidRPr="003447EC">
        <w:rPr>
          <w:rFonts w:ascii="宋体" w:hAnsi="宋体"/>
          <w:szCs w:val="21"/>
        </w:rPr>
        <w:t>,</w:t>
      </w:r>
      <w:r w:rsidRPr="003447EC">
        <w:rPr>
          <w:rFonts w:ascii="宋体" w:hAnsi="宋体" w:hint="eastAsia"/>
          <w:szCs w:val="21"/>
        </w:rPr>
        <w:t>故应</w:t>
      </w:r>
      <w:r w:rsidRPr="003447EC">
        <w:rPr>
          <w:rFonts w:ascii="宋体" w:hAnsi="宋体"/>
          <w:szCs w:val="21"/>
        </w:rPr>
        <w:t>选</w:t>
      </w:r>
      <w:r w:rsidRPr="003A6879">
        <w:t>(A)</w:t>
      </w:r>
      <w:r w:rsidRPr="003447EC">
        <w:rPr>
          <w:rFonts w:ascii="宋体" w:hAnsi="宋体"/>
          <w:szCs w:val="21"/>
        </w:rPr>
        <w:t>.</w:t>
      </w:r>
    </w:p>
    <w:p w:rsidR="00A75A10" w:rsidRPr="00A75A10" w:rsidRDefault="00A75A10" w:rsidP="00A75A10">
      <w:pPr>
        <w:rPr>
          <w:rFonts w:ascii="宋体" w:hAnsi="宋体"/>
          <w:szCs w:val="21"/>
        </w:rPr>
      </w:pPr>
    </w:p>
    <w:p w:rsidR="00CD5549" w:rsidRDefault="00CD5549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三、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本题满分5分</w:t>
      </w:r>
      <w:r w:rsidR="00CD5549">
        <w:rPr>
          <w:rFonts w:hint="eastAsia"/>
        </w:rPr>
        <w:t>）</w:t>
      </w:r>
    </w:p>
    <w:p w:rsidR="00A75A10" w:rsidRPr="00CA00BC" w:rsidRDefault="00A75A10" w:rsidP="00A75A10">
      <w:pPr>
        <w:ind w:firstLineChars="200" w:firstLine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0"/>
        </w:rPr>
        <w:object w:dxaOrig="1980" w:dyaOrig="520">
          <v:shape id="_x0000_i1190" type="#_x0000_t75" style="width:98.9pt;height:26.3pt" o:ole="">
            <v:imagedata r:id="rId339" o:title=""/>
          </v:shape>
          <o:OLEObject Type="Embed" ProgID="Equation.DSMT4" ShapeID="_x0000_i1190" DrawAspect="Content" ObjectID="_1674493576" r:id="rId340"/>
        </w:object>
      </w:r>
      <w:r w:rsidRPr="00CA00BC">
        <w:rPr>
          <w:rFonts w:ascii="宋体" w:hAnsi="宋体" w:hint="eastAsia"/>
          <w:szCs w:val="21"/>
        </w:rPr>
        <w:t>,求</w:t>
      </w:r>
      <w:r w:rsidR="006A7AC1" w:rsidRPr="006A7AC1">
        <w:rPr>
          <w:position w:val="-6"/>
        </w:rPr>
        <w:object w:dxaOrig="320" w:dyaOrig="279">
          <v:shape id="_x0000_i1191" type="#_x0000_t75" style="width:16.3pt;height:13.75pt" o:ole="">
            <v:imagedata r:id="rId341" o:title=""/>
          </v:shape>
          <o:OLEObject Type="Embed" ProgID="Equation.DSMT4" ShapeID="_x0000_i1191" DrawAspect="Content" ObjectID="_1674493577" r:id="rId342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6A7AC1">
        <w:rPr>
          <w:position w:val="-28"/>
        </w:rPr>
        <w:object w:dxaOrig="580" w:dyaOrig="700">
          <v:shape id="_x0000_i1192" type="#_x0000_t75" style="width:28.8pt;height:35.05pt" o:ole="">
            <v:imagedata r:id="rId343" o:title=""/>
          </v:shape>
          <o:OLEObject Type="Embed" ProgID="Equation.DSMT4" ShapeID="_x0000_i1192" DrawAspect="Content" ObjectID="_1674493578" r:id="rId344"/>
        </w:object>
      </w:r>
      <w:r w:rsidRPr="00CA00BC">
        <w:rPr>
          <w:rFonts w:ascii="宋体" w:hAnsi="宋体" w:hint="eastAsia"/>
          <w:szCs w:val="21"/>
        </w:rPr>
        <w:t>.</w: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557581" w:rsidRPr="00557581" w:rsidRDefault="00210618" w:rsidP="00210618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557581">
        <w:rPr>
          <w:rFonts w:ascii="宋体" w:hAnsi="宋体" w:hint="eastAsia"/>
          <w:szCs w:val="21"/>
        </w:rPr>
        <w:t>由全微分运算法则，得到</w:t>
      </w:r>
    </w:p>
    <w:p w:rsidR="00A75A10" w:rsidRPr="003447EC" w:rsidRDefault="006A7AC1" w:rsidP="00557581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00"/>
        </w:rPr>
        <w:object w:dxaOrig="5240" w:dyaOrig="4099">
          <v:shape id="_x0000_i1193" type="#_x0000_t75" style="width:261.7pt;height:204.75pt" o:ole="">
            <v:imagedata r:id="rId345" o:title=""/>
          </v:shape>
          <o:OLEObject Type="Embed" ProgID="Equation.DSMT4" ShapeID="_x0000_i1193" DrawAspect="Content" ObjectID="_1674493579" r:id="rId346"/>
        </w:object>
      </w:r>
    </w:p>
    <w:p w:rsidR="00A75A10" w:rsidRPr="003447EC" w:rsidRDefault="00A75A10" w:rsidP="00557581">
      <w:pPr>
        <w:ind w:leftChars="200" w:left="480"/>
        <w:rPr>
          <w:rFonts w:ascii="宋体" w:hAnsi="宋体"/>
        </w:rPr>
      </w:pPr>
      <w:r w:rsidRPr="003447EC">
        <w:rPr>
          <w:rFonts w:ascii="宋体" w:hAnsi="宋体" w:hint="eastAsia"/>
          <w:szCs w:val="21"/>
        </w:rPr>
        <w:t>由全微分与偏微分的关系可知</w:t>
      </w:r>
      <w:r w:rsidR="006A7AC1" w:rsidRPr="006A7AC1">
        <w:rPr>
          <w:position w:val="-24"/>
        </w:rPr>
        <w:object w:dxaOrig="2060" w:dyaOrig="660">
          <v:shape id="_x0000_i1194" type="#_x0000_t75" style="width:103.3pt;height:33.2pt" o:ole="">
            <v:imagedata r:id="rId347" o:title=""/>
          </v:shape>
          <o:OLEObject Type="Embed" ProgID="Equation.DSMT4" ShapeID="_x0000_i1194" DrawAspect="Content" ObjectID="_1674493580" r:id="rId348"/>
        </w:object>
      </w:r>
      <w:r w:rsidR="00557581">
        <w:rPr>
          <w:rFonts w:ascii="宋体" w:hAnsi="宋体" w:hint="eastAsia"/>
        </w:rPr>
        <w:t>．</w:t>
      </w:r>
      <w:r w:rsidRPr="003447EC">
        <w:rPr>
          <w:rFonts w:ascii="宋体" w:hAnsi="宋体" w:hint="eastAsia"/>
        </w:rPr>
        <w:t>再对</w:t>
      </w:r>
      <w:r w:rsidR="006A7AC1" w:rsidRPr="006A7AC1">
        <w:rPr>
          <w:position w:val="-10"/>
        </w:rPr>
        <w:object w:dxaOrig="220" w:dyaOrig="260">
          <v:shape id="_x0000_i1195" type="#_x0000_t75" style="width:11.25pt;height:13.15pt" o:ole="">
            <v:imagedata r:id="rId349" o:title=""/>
          </v:shape>
          <o:OLEObject Type="Embed" ProgID="Equation.DSMT4" ShapeID="_x0000_i1195" DrawAspect="Content" ObjectID="_1674493581" r:id="rId350"/>
        </w:object>
      </w:r>
      <w:r w:rsidRPr="003447EC">
        <w:rPr>
          <w:rFonts w:ascii="宋体" w:hAnsi="宋体" w:hint="eastAsia"/>
          <w:szCs w:val="21"/>
        </w:rPr>
        <w:t>求偏导数得</w:t>
      </w:r>
    </w:p>
    <w:p w:rsidR="00A75A10" w:rsidRPr="003447EC" w:rsidRDefault="006A7AC1" w:rsidP="00557581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58"/>
        </w:rPr>
        <w:object w:dxaOrig="6520" w:dyaOrig="1280">
          <v:shape id="_x0000_i1196" type="#_x0000_t75" style="width:326.2pt;height:63.85pt" o:ole="">
            <v:imagedata r:id="rId351" o:title=""/>
          </v:shape>
          <o:OLEObject Type="Embed" ProgID="Equation.DSMT4" ShapeID="_x0000_i1196" DrawAspect="Content" ObjectID="_1674493582" r:id="rId352"/>
        </w:object>
      </w:r>
    </w:p>
    <w:p w:rsidR="00A75A10" w:rsidRDefault="00A75A10" w:rsidP="00A75A10">
      <w:pPr>
        <w:rPr>
          <w:rFonts w:ascii="宋体" w:hAnsi="宋体"/>
          <w:b/>
          <w:szCs w:val="21"/>
        </w:rPr>
      </w:pPr>
    </w:p>
    <w:p w:rsidR="00CD5549" w:rsidRPr="00CA00BC" w:rsidRDefault="00CD5549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四、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本题满分5分</w:t>
      </w:r>
      <w:r w:rsidR="00CD5549">
        <w:rPr>
          <w:rFonts w:hint="eastAsia"/>
        </w:rPr>
        <w:t>）</w:t>
      </w:r>
    </w:p>
    <w:p w:rsidR="00A75A10" w:rsidRPr="00CA00BC" w:rsidRDefault="00A75A10" w:rsidP="00A75A10">
      <w:pPr>
        <w:ind w:firstLineChars="200" w:firstLine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</w:t>
      </w:r>
      <w:r w:rsidR="006A7AC1" w:rsidRPr="006A7AC1">
        <w:rPr>
          <w:position w:val="-18"/>
        </w:rPr>
        <w:object w:dxaOrig="2299" w:dyaOrig="480">
          <v:shape id="_x0000_i1197" type="#_x0000_t75" style="width:115.2pt;height:23.8pt" o:ole="">
            <v:imagedata r:id="rId353" o:title=""/>
          </v:shape>
          <o:OLEObject Type="Embed" ProgID="Equation.DSMT4" ShapeID="_x0000_i1197" DrawAspect="Content" ObjectID="_1674493583" r:id="rId354"/>
        </w:object>
      </w:r>
      <w:r w:rsidRPr="00CA00BC">
        <w:rPr>
          <w:rFonts w:ascii="宋体" w:hAnsi="宋体" w:hint="eastAsia"/>
          <w:szCs w:val="21"/>
        </w:rPr>
        <w:t>,求</w:t>
      </w:r>
      <w:r w:rsidR="006A7AC1" w:rsidRPr="006A7AC1">
        <w:rPr>
          <w:position w:val="-30"/>
        </w:rPr>
        <w:object w:dxaOrig="1080" w:dyaOrig="580">
          <v:shape id="_x0000_i1198" type="#_x0000_t75" style="width:53.85pt;height:28.8pt" o:ole="">
            <v:imagedata r:id="rId355" o:title=""/>
          </v:shape>
          <o:OLEObject Type="Embed" ProgID="Equation.DSMT4" ShapeID="_x0000_i1198" DrawAspect="Content" ObjectID="_1674493584" r:id="rId356"/>
        </w:object>
      </w:r>
      <w:r w:rsidRPr="00CA00BC">
        <w:rPr>
          <w:rFonts w:ascii="宋体" w:hAnsi="宋体" w:hint="eastAsia"/>
          <w:szCs w:val="21"/>
        </w:rPr>
        <w:t>.</w: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A75A10" w:rsidRDefault="00210618" w:rsidP="0093337C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6A7AC1" w:rsidRPr="006A7AC1">
        <w:rPr>
          <w:position w:val="-14"/>
        </w:rPr>
        <w:object w:dxaOrig="2280" w:dyaOrig="400">
          <v:shape id="_x0000_i1199" type="#_x0000_t75" style="width:113.95pt;height:20.05pt" o:ole="">
            <v:imagedata r:id="rId357" o:title=""/>
          </v:shape>
          <o:OLEObject Type="Embed" ProgID="Equation.DSMT4" ShapeID="_x0000_i1199" DrawAspect="Content" ObjectID="_1674493585" r:id="rId358"/>
        </w:object>
      </w:r>
      <w:r w:rsidR="00A75A10" w:rsidRPr="003447EC">
        <w:rPr>
          <w:rFonts w:ascii="宋体" w:hAnsi="宋体"/>
          <w:szCs w:val="21"/>
        </w:rPr>
        <w:t>表示圆心为</w:t>
      </w:r>
      <w:r w:rsidR="006A7AC1" w:rsidRPr="006A7AC1">
        <w:rPr>
          <w:position w:val="-28"/>
        </w:rPr>
        <w:object w:dxaOrig="680" w:dyaOrig="680">
          <v:shape id="_x0000_i1200" type="#_x0000_t75" style="width:33.8pt;height:33.8pt" o:ole="">
            <v:imagedata r:id="rId359" o:title=""/>
          </v:shape>
          <o:OLEObject Type="Embed" ProgID="Equation.DSMT4" ShapeID="_x0000_i1200" DrawAspect="Content" ObjectID="_1674493586" r:id="rId360"/>
        </w:object>
      </w:r>
      <w:r w:rsidR="00A75A10" w:rsidRPr="003447EC">
        <w:rPr>
          <w:rFonts w:ascii="宋体" w:hAnsi="宋体"/>
          <w:szCs w:val="21"/>
        </w:rPr>
        <w:t>,半径为</w:t>
      </w:r>
      <w:r w:rsidR="006A7AC1" w:rsidRPr="006A7AC1">
        <w:rPr>
          <w:position w:val="-24"/>
        </w:rPr>
        <w:object w:dxaOrig="220" w:dyaOrig="620">
          <v:shape id="_x0000_i1201" type="#_x0000_t75" style="width:11.25pt;height:31.3pt" o:ole="">
            <v:imagedata r:id="rId361" o:title=""/>
          </v:shape>
          <o:OLEObject Type="Embed" ProgID="Equation.DSMT4" ShapeID="_x0000_i1201" DrawAspect="Content" ObjectID="_1674493587" r:id="rId362"/>
        </w:object>
      </w:r>
      <w:r w:rsidR="00A75A10" w:rsidRPr="003447EC">
        <w:rPr>
          <w:rFonts w:ascii="宋体" w:hAnsi="宋体"/>
          <w:szCs w:val="21"/>
        </w:rPr>
        <w:t>的圆及其内部</w:t>
      </w:r>
      <w:r w:rsidR="007D5EB9">
        <w:rPr>
          <w:rFonts w:ascii="宋体" w:hAnsi="宋体" w:hint="eastAsia"/>
          <w:szCs w:val="21"/>
        </w:rPr>
        <w:t>，</w:t>
      </w:r>
      <w:r w:rsidR="0093337C">
        <w:rPr>
          <w:rFonts w:ascii="宋体" w:hAnsi="宋体"/>
          <w:szCs w:val="21"/>
        </w:rPr>
        <w:t>如</w:t>
      </w:r>
      <w:r w:rsidR="0093337C" w:rsidRPr="003447EC">
        <w:rPr>
          <w:rFonts w:ascii="宋体" w:hAnsi="宋体"/>
          <w:szCs w:val="21"/>
        </w:rPr>
        <w:t>图</w:t>
      </w:r>
      <w:r w:rsidR="0093337C">
        <w:rPr>
          <w:rFonts w:ascii="宋体" w:hAnsi="宋体" w:hint="eastAsia"/>
          <w:szCs w:val="21"/>
        </w:rPr>
        <w:t>：</w:t>
      </w:r>
    </w:p>
    <w:p w:rsidR="0093337C" w:rsidRPr="003447EC" w:rsidRDefault="00A51756" w:rsidP="0093337C">
      <w:pPr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lastRenderedPageBreak/>
        <w:drawing>
          <wp:inline distT="0" distB="0" distL="0" distR="0">
            <wp:extent cx="2709738" cy="1273577"/>
            <wp:effectExtent l="19050" t="0" r="0" b="0"/>
            <wp:docPr id="1" name="图片 0" descr="1998C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8C1.png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4407" cy="128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337C" w:rsidRDefault="0093337C" w:rsidP="0093337C">
      <w:pPr>
        <w:ind w:leftChars="200" w:left="480"/>
        <w:rPr>
          <w:rFonts w:ascii="宋体" w:hAnsi="宋体"/>
          <w:szCs w:val="21"/>
        </w:rPr>
      </w:pPr>
      <w:r>
        <w:rPr>
          <w:rFonts w:hint="eastAsia"/>
        </w:rPr>
        <w:t>因为</w:t>
      </w:r>
      <w:r w:rsidR="006A7AC1" w:rsidRPr="006A7AC1">
        <w:rPr>
          <w:position w:val="-22"/>
        </w:rPr>
        <w:object w:dxaOrig="4540" w:dyaOrig="560">
          <v:shape id="_x0000_i1202" type="#_x0000_t75" style="width:227.25pt;height:28.15pt" o:ole="">
            <v:imagedata r:id="rId364" o:title=""/>
          </v:shape>
          <o:OLEObject Type="Embed" ProgID="Equation.DSMT4" ShapeID="_x0000_i1202" DrawAspect="Content" ObjectID="_1674493588" r:id="rId365"/>
        </w:object>
      </w:r>
      <w:r>
        <w:rPr>
          <w:rFonts w:ascii="宋体" w:hAnsi="宋体" w:hint="eastAsia"/>
          <w:szCs w:val="21"/>
        </w:rPr>
        <w:t>，</w:t>
      </w:r>
      <w:r w:rsidR="00A75A10" w:rsidRPr="003447EC">
        <w:rPr>
          <w:rFonts w:ascii="宋体" w:hAnsi="宋体"/>
          <w:szCs w:val="21"/>
        </w:rPr>
        <w:t>所以</w:t>
      </w:r>
    </w:p>
    <w:p w:rsidR="00A75A10" w:rsidRPr="003447EC" w:rsidRDefault="006A7AC1" w:rsidP="0093337C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30"/>
        </w:rPr>
        <w:object w:dxaOrig="6380" w:dyaOrig="700">
          <v:shape id="_x0000_i1203" type="#_x0000_t75" style="width:319.3pt;height:35.05pt" o:ole="">
            <v:imagedata r:id="rId366" o:title=""/>
          </v:shape>
          <o:OLEObject Type="Embed" ProgID="Equation.DSMT4" ShapeID="_x0000_i1203" DrawAspect="Content" ObjectID="_1674493589" r:id="rId367"/>
        </w:object>
      </w:r>
    </w:p>
    <w:p w:rsidR="00A75A10" w:rsidRPr="003447EC" w:rsidRDefault="00A75A10" w:rsidP="0093337C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令</w:t>
      </w:r>
      <w:r w:rsidR="006A7AC1" w:rsidRPr="006A7AC1">
        <w:rPr>
          <w:position w:val="-6"/>
        </w:rPr>
        <w:object w:dxaOrig="1020" w:dyaOrig="340">
          <v:shape id="_x0000_i1204" type="#_x0000_t75" style="width:50.7pt;height:16.9pt" o:ole="">
            <v:imagedata r:id="rId368" o:title=""/>
          </v:shape>
          <o:OLEObject Type="Embed" ProgID="Equation.DSMT4" ShapeID="_x0000_i1204" DrawAspect="Content" ObjectID="_1674493590" r:id="rId369"/>
        </w:object>
      </w:r>
      <w:r w:rsidRPr="003447EC">
        <w:rPr>
          <w:rFonts w:ascii="宋体" w:hAnsi="宋体"/>
          <w:szCs w:val="21"/>
        </w:rPr>
        <w:t>,则</w:t>
      </w:r>
      <w:r w:rsidR="006A7AC1" w:rsidRPr="006A7AC1">
        <w:rPr>
          <w:position w:val="-6"/>
        </w:rPr>
        <w:object w:dxaOrig="920" w:dyaOrig="320">
          <v:shape id="_x0000_i1205" type="#_x0000_t75" style="width:45.7pt;height:16.3pt" o:ole="">
            <v:imagedata r:id="rId370" o:title=""/>
          </v:shape>
          <o:OLEObject Type="Embed" ProgID="Equation.DSMT4" ShapeID="_x0000_i1205" DrawAspect="Content" ObjectID="_1674493591" r:id="rId371"/>
        </w:object>
      </w:r>
      <w:r w:rsidRPr="003447EC">
        <w:rPr>
          <w:rFonts w:ascii="宋体" w:hAnsi="宋体"/>
          <w:szCs w:val="21"/>
        </w:rPr>
        <w:t>,</w:t>
      </w:r>
      <w:r w:rsidR="006A7AC1" w:rsidRPr="006A7AC1">
        <w:rPr>
          <w:position w:val="-6"/>
        </w:rPr>
        <w:object w:dxaOrig="1100" w:dyaOrig="279">
          <v:shape id="_x0000_i1206" type="#_x0000_t75" style="width:55.1pt;height:13.75pt" o:ole="">
            <v:imagedata r:id="rId372" o:title=""/>
          </v:shape>
          <o:OLEObject Type="Embed" ProgID="Equation.DSMT4" ShapeID="_x0000_i1206" DrawAspect="Content" ObjectID="_1674493592" r:id="rId373"/>
        </w:object>
      </w:r>
      <w:r w:rsidRPr="003447EC">
        <w:rPr>
          <w:rFonts w:ascii="宋体" w:hAnsi="宋体"/>
          <w:szCs w:val="21"/>
        </w:rPr>
        <w:t>,所以</w:t>
      </w:r>
    </w:p>
    <w:p w:rsidR="00A75A10" w:rsidRPr="003447EC" w:rsidRDefault="006A7AC1" w:rsidP="0093337C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32"/>
        </w:rPr>
        <w:object w:dxaOrig="7200" w:dyaOrig="800">
          <v:shape id="_x0000_i1207" type="#_x0000_t75" style="width:5in;height:40.05pt" o:ole="">
            <v:imagedata r:id="rId374" o:title=""/>
          </v:shape>
          <o:OLEObject Type="Embed" ProgID="Equation.DSMT4" ShapeID="_x0000_i1207" DrawAspect="Content" ObjectID="_1674493593" r:id="rId375"/>
        </w:object>
      </w:r>
    </w:p>
    <w:p w:rsidR="00A75A10" w:rsidRPr="003447EC" w:rsidRDefault="00A75A10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五、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本题满分6分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设某酒厂有一批新酿的好酒,如果现在(假定</w:t>
      </w:r>
      <w:r w:rsidR="006A7AC1" w:rsidRPr="006A7AC1">
        <w:rPr>
          <w:position w:val="-6"/>
        </w:rPr>
        <w:object w:dxaOrig="499" w:dyaOrig="279">
          <v:shape id="_x0000_i1208" type="#_x0000_t75" style="width:25.05pt;height:13.75pt" o:ole="">
            <v:imagedata r:id="rId376" o:title=""/>
          </v:shape>
          <o:OLEObject Type="Embed" ProgID="Equation.DSMT4" ShapeID="_x0000_i1208" DrawAspect="Content" ObjectID="_1674493594" r:id="rId377"/>
        </w:object>
      </w:r>
      <w:r w:rsidRPr="00CA00BC">
        <w:rPr>
          <w:rFonts w:ascii="宋体" w:hAnsi="宋体" w:hint="eastAsia"/>
          <w:szCs w:val="21"/>
        </w:rPr>
        <w:t>)就售出,总收入为</w:t>
      </w:r>
      <w:r w:rsidR="006A7AC1" w:rsidRPr="006A7AC1">
        <w:rPr>
          <w:position w:val="-12"/>
        </w:rPr>
        <w:object w:dxaOrig="700" w:dyaOrig="360">
          <v:shape id="_x0000_i1209" type="#_x0000_t75" style="width:35.05pt;height:18.15pt" o:ole="">
            <v:imagedata r:id="rId378" o:title=""/>
          </v:shape>
          <o:OLEObject Type="Embed" ProgID="Equation.DSMT4" ShapeID="_x0000_i1209" DrawAspect="Content" ObjectID="_1674493595" r:id="rId379"/>
        </w:object>
      </w:r>
      <w:r w:rsidRPr="00CA00BC">
        <w:rPr>
          <w:rFonts w:ascii="宋体" w:hAnsi="宋体" w:hint="eastAsia"/>
          <w:szCs w:val="21"/>
        </w:rPr>
        <w:t>.如果窖藏起来待来日按陈酒价格出售,</w:t>
      </w:r>
      <w:r w:rsidR="006A7AC1" w:rsidRPr="006A7AC1">
        <w:rPr>
          <w:position w:val="-6"/>
        </w:rPr>
        <w:object w:dxaOrig="160" w:dyaOrig="260">
          <v:shape id="_x0000_i1210" type="#_x0000_t75" style="width:8.15pt;height:13.15pt" o:ole="">
            <v:imagedata r:id="rId380" o:title=""/>
          </v:shape>
          <o:OLEObject Type="Embed" ProgID="Equation.DSMT4" ShapeID="_x0000_i1210" DrawAspect="Content" ObjectID="_1674493596" r:id="rId381"/>
        </w:object>
      </w:r>
      <w:r w:rsidRPr="00CA00BC">
        <w:rPr>
          <w:rFonts w:ascii="宋体" w:hAnsi="宋体" w:hint="eastAsia"/>
          <w:szCs w:val="21"/>
        </w:rPr>
        <w:t>年末总收入为</w:t>
      </w:r>
      <w:r w:rsidR="006A7AC1" w:rsidRPr="006A7AC1">
        <w:rPr>
          <w:position w:val="-12"/>
        </w:rPr>
        <w:object w:dxaOrig="1100" w:dyaOrig="540">
          <v:shape id="_x0000_i1211" type="#_x0000_t75" style="width:55.1pt;height:26.9pt" o:ole="">
            <v:imagedata r:id="rId382" o:title=""/>
          </v:shape>
          <o:OLEObject Type="Embed" ProgID="Equation.DSMT4" ShapeID="_x0000_i1211" DrawAspect="Content" ObjectID="_1674493597" r:id="rId383"/>
        </w:object>
      </w:r>
      <w:r w:rsidRPr="00CA00BC">
        <w:rPr>
          <w:rFonts w:ascii="宋体" w:hAnsi="宋体" w:hint="eastAsia"/>
          <w:szCs w:val="21"/>
        </w:rPr>
        <w:t>假定银行的年利率为</w:t>
      </w:r>
      <w:r w:rsidR="006A7AC1" w:rsidRPr="00025957">
        <w:rPr>
          <w:position w:val="-4"/>
        </w:rPr>
        <w:object w:dxaOrig="180" w:dyaOrig="200">
          <v:shape id="_x0000_i1212" type="#_x0000_t75" style="width:8.75pt;height:10pt" o:ole="">
            <v:imagedata r:id="rId384" o:title=""/>
          </v:shape>
          <o:OLEObject Type="Embed" ProgID="Equation.DSMT4" ShapeID="_x0000_i1212" DrawAspect="Content" ObjectID="_1674493598" r:id="rId385"/>
        </w:object>
      </w:r>
      <w:r w:rsidRPr="00CA00BC">
        <w:rPr>
          <w:rFonts w:ascii="宋体" w:hAnsi="宋体" w:hint="eastAsia"/>
          <w:szCs w:val="21"/>
        </w:rPr>
        <w:t>,并以连续复利计息,试求窖藏多少年售出可使总收入的现值最大.并求</w:t>
      </w:r>
      <w:r w:rsidR="006A7AC1" w:rsidRPr="006A7AC1">
        <w:rPr>
          <w:position w:val="-6"/>
        </w:rPr>
        <w:object w:dxaOrig="840" w:dyaOrig="279">
          <v:shape id="_x0000_i1213" type="#_x0000_t75" style="width:41.95pt;height:13.75pt" o:ole="">
            <v:imagedata r:id="rId386" o:title=""/>
          </v:shape>
          <o:OLEObject Type="Embed" ProgID="Equation.DSMT4" ShapeID="_x0000_i1213" DrawAspect="Content" ObjectID="_1674493599" r:id="rId387"/>
        </w:object>
      </w:r>
      <w:r w:rsidRPr="00CA00BC">
        <w:rPr>
          <w:rFonts w:ascii="宋体" w:hAnsi="宋体" w:hint="eastAsia"/>
          <w:szCs w:val="21"/>
        </w:rPr>
        <w:t>时的</w:t>
      </w:r>
      <w:r w:rsidR="006A7AC1" w:rsidRPr="006A7AC1">
        <w:rPr>
          <w:position w:val="-6"/>
        </w:rPr>
        <w:object w:dxaOrig="160" w:dyaOrig="260">
          <v:shape id="_x0000_i1214" type="#_x0000_t75" style="width:8.15pt;height:13.15pt" o:ole="">
            <v:imagedata r:id="rId388" o:title=""/>
          </v:shape>
          <o:OLEObject Type="Embed" ProgID="Equation.DSMT4" ShapeID="_x0000_i1214" DrawAspect="Content" ObjectID="_1674493600" r:id="rId389"/>
        </w:object>
      </w:r>
      <w:r w:rsidRPr="00CA00BC">
        <w:rPr>
          <w:rFonts w:ascii="宋体" w:hAnsi="宋体" w:hint="eastAsia"/>
          <w:szCs w:val="21"/>
        </w:rPr>
        <w:t>值.</w: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E152B8" w:rsidRDefault="00210618" w:rsidP="00E152B8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75A10" w:rsidRPr="003447EC">
        <w:rPr>
          <w:rFonts w:ascii="宋体" w:hAnsi="宋体" w:hint="eastAsia"/>
          <w:szCs w:val="21"/>
        </w:rPr>
        <w:t>由连续复利公式知</w:t>
      </w:r>
      <w:r w:rsidR="00BD7DC2">
        <w:rPr>
          <w:rFonts w:ascii="宋体" w:hAnsi="宋体" w:hint="eastAsia"/>
          <w:szCs w:val="21"/>
        </w:rPr>
        <w:t>,</w:t>
      </w:r>
      <w:r w:rsidR="00A75A10" w:rsidRPr="003447EC">
        <w:rPr>
          <w:rFonts w:ascii="宋体" w:hAnsi="宋体" w:hint="eastAsia"/>
          <w:szCs w:val="21"/>
        </w:rPr>
        <w:t>这批酒在窖藏</w:t>
      </w:r>
      <w:r w:rsidR="006A7AC1" w:rsidRPr="006A7AC1">
        <w:rPr>
          <w:position w:val="-6"/>
        </w:rPr>
        <w:object w:dxaOrig="160" w:dyaOrig="260">
          <v:shape id="_x0000_i1215" type="#_x0000_t75" style="width:8.15pt;height:13.15pt" o:ole="">
            <v:imagedata r:id="rId390" o:title=""/>
          </v:shape>
          <o:OLEObject Type="Embed" ProgID="Equation.DSMT4" ShapeID="_x0000_i1215" DrawAspect="Content" ObjectID="_1674493601" r:id="rId391"/>
        </w:object>
      </w:r>
      <w:r w:rsidR="00A75A10" w:rsidRPr="003447EC">
        <w:rPr>
          <w:rFonts w:ascii="宋体" w:hAnsi="宋体" w:hint="eastAsia"/>
          <w:szCs w:val="21"/>
        </w:rPr>
        <w:t>年末售出总收入</w:t>
      </w:r>
      <w:r w:rsidR="006A7AC1" w:rsidRPr="00025957">
        <w:rPr>
          <w:position w:val="-4"/>
        </w:rPr>
        <w:object w:dxaOrig="220" w:dyaOrig="260">
          <v:shape id="_x0000_i1216" type="#_x0000_t75" style="width:11.25pt;height:13.15pt" o:ole="">
            <v:imagedata r:id="rId392" o:title=""/>
          </v:shape>
          <o:OLEObject Type="Embed" ProgID="Equation.DSMT4" ShapeID="_x0000_i1216" DrawAspect="Content" ObjectID="_1674493602" r:id="rId393"/>
        </w:object>
      </w:r>
      <w:r w:rsidR="00A75A10" w:rsidRPr="003447EC">
        <w:rPr>
          <w:rFonts w:ascii="宋体" w:hAnsi="宋体" w:hint="eastAsia"/>
          <w:szCs w:val="21"/>
        </w:rPr>
        <w:t>的现值为</w:t>
      </w:r>
      <w:r w:rsidR="006A7AC1" w:rsidRPr="006A7AC1">
        <w:rPr>
          <w:position w:val="-10"/>
        </w:rPr>
        <w:object w:dxaOrig="1200" w:dyaOrig="360">
          <v:shape id="_x0000_i1217" type="#_x0000_t75" style="width:60.1pt;height:18.15pt" o:ole="">
            <v:imagedata r:id="rId394" o:title=""/>
          </v:shape>
          <o:OLEObject Type="Embed" ProgID="Equation.DSMT4" ShapeID="_x0000_i1217" DrawAspect="Content" ObjectID="_1674493603" r:id="rId395"/>
        </w:object>
      </w:r>
      <w:r w:rsidR="00A75A10" w:rsidRPr="003447EC">
        <w:rPr>
          <w:rFonts w:ascii="宋体" w:hAnsi="宋体" w:hint="eastAsia"/>
          <w:szCs w:val="21"/>
        </w:rPr>
        <w:t>,而由题设,</w:t>
      </w:r>
      <w:r w:rsidR="006A7AC1" w:rsidRPr="006A7AC1">
        <w:rPr>
          <w:position w:val="-6"/>
        </w:rPr>
        <w:object w:dxaOrig="160" w:dyaOrig="260">
          <v:shape id="_x0000_i1218" type="#_x0000_t75" style="width:8.15pt;height:13.15pt" o:ole="">
            <v:imagedata r:id="rId396" o:title=""/>
          </v:shape>
          <o:OLEObject Type="Embed" ProgID="Equation.DSMT4" ShapeID="_x0000_i1218" DrawAspect="Content" ObjectID="_1674493604" r:id="rId397"/>
        </w:object>
      </w:r>
      <w:r w:rsidR="00A75A10" w:rsidRPr="003447EC">
        <w:rPr>
          <w:rFonts w:ascii="宋体" w:hAnsi="宋体" w:hint="eastAsia"/>
          <w:szCs w:val="21"/>
        </w:rPr>
        <w:t>年末的总收入</w:t>
      </w:r>
      <w:r w:rsidR="006A7AC1" w:rsidRPr="006A7AC1">
        <w:rPr>
          <w:position w:val="-12"/>
        </w:rPr>
        <w:object w:dxaOrig="1040" w:dyaOrig="540">
          <v:shape id="_x0000_i1219" type="#_x0000_t75" style="width:51.95pt;height:26.9pt" o:ole="">
            <v:imagedata r:id="rId398" o:title=""/>
          </v:shape>
          <o:OLEObject Type="Embed" ProgID="Equation.DSMT4" ShapeID="_x0000_i1219" DrawAspect="Content" ObjectID="_1674493605" r:id="rId399"/>
        </w:object>
      </w:r>
      <w:r w:rsidR="00A75A10" w:rsidRPr="003447EC">
        <w:rPr>
          <w:rFonts w:ascii="宋体" w:hAnsi="宋体" w:hint="eastAsia"/>
          <w:szCs w:val="21"/>
        </w:rPr>
        <w:t>,据此可列出</w:t>
      </w:r>
      <w:r w:rsidR="006A7AC1" w:rsidRPr="006A7AC1">
        <w:rPr>
          <w:position w:val="-12"/>
        </w:rPr>
        <w:object w:dxaOrig="2280" w:dyaOrig="540">
          <v:shape id="_x0000_i1220" type="#_x0000_t75" style="width:113.95pt;height:26.9pt" o:ole="">
            <v:imagedata r:id="rId400" o:title=""/>
          </v:shape>
          <o:OLEObject Type="Embed" ProgID="Equation.DSMT4" ShapeID="_x0000_i1220" DrawAspect="Content" ObjectID="_1674493606" r:id="rId401"/>
        </w:object>
      </w:r>
      <w:r w:rsidR="00E152B8"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 w:hint="eastAsia"/>
          <w:szCs w:val="21"/>
        </w:rPr>
        <w:t>令</w:t>
      </w:r>
    </w:p>
    <w:p w:rsidR="00A75A10" w:rsidRPr="003447EC" w:rsidRDefault="006A7AC1" w:rsidP="00E152B8">
      <w:pPr>
        <w:adjustRightInd w:val="0"/>
        <w:spacing w:line="240" w:lineRule="atLeast"/>
        <w:ind w:left="480" w:hangingChars="200" w:hanging="480"/>
        <w:jc w:val="center"/>
        <w:rPr>
          <w:rFonts w:ascii="宋体" w:hAnsi="宋体"/>
          <w:szCs w:val="21"/>
        </w:rPr>
      </w:pPr>
      <w:r w:rsidRPr="006A7AC1">
        <w:rPr>
          <w:position w:val="-30"/>
        </w:rPr>
        <w:object w:dxaOrig="2840" w:dyaOrig="720">
          <v:shape id="_x0000_i1221" type="#_x0000_t75" style="width:142.1pt;height:36.3pt" o:ole="">
            <v:imagedata r:id="rId402" o:title=""/>
          </v:shape>
          <o:OLEObject Type="Embed" ProgID="Equation.DSMT4" ShapeID="_x0000_i1221" DrawAspect="Content" ObjectID="_1674493607" r:id="rId403"/>
        </w:object>
      </w:r>
    </w:p>
    <w:p w:rsidR="00A75A10" w:rsidRPr="003447EC" w:rsidRDefault="00A75A10" w:rsidP="00E152B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得惟一驻点</w:t>
      </w:r>
      <w:r w:rsidR="006A7AC1" w:rsidRPr="006A7AC1">
        <w:rPr>
          <w:position w:val="-24"/>
        </w:rPr>
        <w:object w:dxaOrig="1300" w:dyaOrig="620">
          <v:shape id="_x0000_i1222" type="#_x0000_t75" style="width:65.1pt;height:31.3pt" o:ole="">
            <v:imagedata r:id="rId404" o:title=""/>
          </v:shape>
          <o:OLEObject Type="Embed" ProgID="Equation.DSMT4" ShapeID="_x0000_i1222" DrawAspect="Content" ObjectID="_1674493608" r:id="rId405"/>
        </w:object>
      </w:r>
      <w:r w:rsidR="00E152B8">
        <w:rPr>
          <w:rFonts w:ascii="宋体" w:hAnsi="宋体" w:hint="eastAsia"/>
          <w:szCs w:val="21"/>
        </w:rPr>
        <w:t>．又因为</w:t>
      </w:r>
    </w:p>
    <w:p w:rsidR="00E152B8" w:rsidRDefault="006A7AC1" w:rsidP="00E152B8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78"/>
        </w:rPr>
        <w:object w:dxaOrig="4720" w:dyaOrig="1680">
          <v:shape id="_x0000_i1223" type="#_x0000_t75" style="width:236.05pt;height:83.9pt" o:ole="">
            <v:imagedata r:id="rId406" o:title=""/>
          </v:shape>
          <o:OLEObject Type="Embed" ProgID="Equation.DSMT4" ShapeID="_x0000_i1223" DrawAspect="Content" ObjectID="_1674493609" r:id="rId407"/>
        </w:object>
      </w:r>
    </w:p>
    <w:p w:rsidR="00A75A10" w:rsidRPr="003447EC" w:rsidRDefault="00E152B8" w:rsidP="00E152B8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从而</w:t>
      </w:r>
      <w:r w:rsidR="006A7AC1" w:rsidRPr="006A7AC1">
        <w:rPr>
          <w:position w:val="-36"/>
        </w:rPr>
        <w:object w:dxaOrig="2920" w:dyaOrig="800">
          <v:shape id="_x0000_i1224" type="#_x0000_t75" style="width:145.9pt;height:40.05pt" o:ole="">
            <v:imagedata r:id="rId408" o:title=""/>
          </v:shape>
          <o:OLEObject Type="Embed" ProgID="Equation.DSMT4" ShapeID="_x0000_i1224" DrawAspect="Content" ObjectID="_1674493610" r:id="rId409"/>
        </w:object>
      </w:r>
      <w:r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 w:hint="eastAsia"/>
          <w:kern w:val="0"/>
          <w:szCs w:val="21"/>
        </w:rPr>
        <w:t>根据</w:t>
      </w:r>
      <w:r w:rsidR="00A75A10" w:rsidRPr="003447EC">
        <w:rPr>
          <w:rFonts w:ascii="宋体" w:hAnsi="宋体" w:cs="宋体" w:hint="eastAsia"/>
          <w:kern w:val="0"/>
          <w:szCs w:val="21"/>
        </w:rPr>
        <w:t>极值的第二充分条件</w:t>
      </w:r>
      <w:r w:rsidR="00A75A10" w:rsidRPr="003447EC">
        <w:rPr>
          <w:rFonts w:ascii="宋体" w:hAnsi="宋体" w:hint="eastAsia"/>
          <w:szCs w:val="21"/>
        </w:rPr>
        <w:t>知</w:t>
      </w:r>
      <w:r w:rsidR="006A7AC1" w:rsidRPr="006A7AC1">
        <w:rPr>
          <w:position w:val="-12"/>
        </w:rPr>
        <w:object w:dxaOrig="560" w:dyaOrig="360">
          <v:shape id="_x0000_i1225" type="#_x0000_t75" style="width:28.15pt;height:18.15pt" o:ole="">
            <v:imagedata r:id="rId410" o:title=""/>
          </v:shape>
          <o:OLEObject Type="Embed" ProgID="Equation.DSMT4" ShapeID="_x0000_i1225" DrawAspect="Content" ObjectID="_1674493611" r:id="rId411"/>
        </w:object>
      </w:r>
      <w:r w:rsidR="00A75A10" w:rsidRPr="003447EC">
        <w:rPr>
          <w:rFonts w:ascii="宋体" w:hAnsi="宋体" w:hint="eastAsia"/>
          <w:szCs w:val="21"/>
        </w:rPr>
        <w:t>是</w:t>
      </w:r>
      <w:r w:rsidR="006A7AC1" w:rsidRPr="006A7AC1">
        <w:rPr>
          <w:position w:val="-10"/>
        </w:rPr>
        <w:object w:dxaOrig="499" w:dyaOrig="320">
          <v:shape id="_x0000_i1226" type="#_x0000_t75" style="width:25.05pt;height:16.3pt" o:ole="">
            <v:imagedata r:id="rId412" o:title=""/>
          </v:shape>
          <o:OLEObject Type="Embed" ProgID="Equation.DSMT4" ShapeID="_x0000_i1226" DrawAspect="Content" ObjectID="_1674493612" r:id="rId413"/>
        </w:object>
      </w:r>
      <w:r w:rsidR="00A75A10" w:rsidRPr="003447EC">
        <w:rPr>
          <w:rFonts w:ascii="宋体" w:hAnsi="宋体" w:hint="eastAsia"/>
          <w:szCs w:val="21"/>
        </w:rPr>
        <w:t>的极大值点</w:t>
      </w:r>
      <w:r>
        <w:rPr>
          <w:rFonts w:ascii="宋体" w:hAnsi="宋体" w:hint="eastAsia"/>
          <w:szCs w:val="21"/>
        </w:rPr>
        <w:t>.</w:t>
      </w:r>
      <w:r w:rsidR="00A75A10" w:rsidRPr="003447EC">
        <w:rPr>
          <w:rFonts w:ascii="宋体" w:hAnsi="宋体" w:hint="eastAsia"/>
          <w:szCs w:val="21"/>
        </w:rPr>
        <w:t>又因驻点惟一,所以也是最大值点.故窖藏</w:t>
      </w:r>
      <w:r w:rsidR="006A7AC1" w:rsidRPr="006A7AC1">
        <w:rPr>
          <w:position w:val="-24"/>
        </w:rPr>
        <w:object w:dxaOrig="880" w:dyaOrig="620">
          <v:shape id="_x0000_i1227" type="#_x0000_t75" style="width:43.85pt;height:31.3pt" o:ole="">
            <v:imagedata r:id="rId414" o:title=""/>
          </v:shape>
          <o:OLEObject Type="Embed" ProgID="Equation.DSMT4" ShapeID="_x0000_i1227" DrawAspect="Content" ObjectID="_1674493613" r:id="rId415"/>
        </w:object>
      </w:r>
      <w:r w:rsidR="00A75A10" w:rsidRPr="003447EC">
        <w:rPr>
          <w:rFonts w:ascii="宋体" w:hAnsi="宋体" w:hint="eastAsia"/>
          <w:szCs w:val="21"/>
        </w:rPr>
        <w:t>年出售,总收入的现值最大</w:t>
      </w:r>
      <w:r>
        <w:rPr>
          <w:rFonts w:ascii="宋体" w:hAnsi="宋体" w:hint="eastAsia"/>
          <w:szCs w:val="21"/>
        </w:rPr>
        <w:t>．</w:t>
      </w:r>
      <w:r w:rsidR="00A75A10" w:rsidRPr="003447EC">
        <w:rPr>
          <w:rFonts w:ascii="宋体" w:hAnsi="宋体" w:hint="eastAsia"/>
          <w:szCs w:val="21"/>
        </w:rPr>
        <w:t>当</w:t>
      </w:r>
      <w:r w:rsidR="006A7AC1" w:rsidRPr="006A7AC1">
        <w:rPr>
          <w:position w:val="-6"/>
        </w:rPr>
        <w:object w:dxaOrig="840" w:dyaOrig="279">
          <v:shape id="_x0000_i1228" type="#_x0000_t75" style="width:41.95pt;height:13.75pt" o:ole="">
            <v:imagedata r:id="rId416" o:title=""/>
          </v:shape>
          <o:OLEObject Type="Embed" ProgID="Equation.DSMT4" ShapeID="_x0000_i1228" DrawAspect="Content" ObjectID="_1674493614" r:id="rId417"/>
        </w:object>
      </w:r>
      <w:r w:rsidR="00A75A10" w:rsidRPr="003447EC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，</w:t>
      </w:r>
      <w:r w:rsidR="006A7AC1" w:rsidRPr="006A7AC1">
        <w:rPr>
          <w:position w:val="-24"/>
        </w:rPr>
        <w:object w:dxaOrig="1280" w:dyaOrig="620">
          <v:shape id="_x0000_i1229" type="#_x0000_t75" style="width:63.85pt;height:31.3pt" o:ole="">
            <v:imagedata r:id="rId418" o:title=""/>
          </v:shape>
          <o:OLEObject Type="Embed" ProgID="Equation.DSMT4" ShapeID="_x0000_i1229" DrawAspect="Content" ObjectID="_1674493615" r:id="rId419"/>
        </w:object>
      </w:r>
      <w:r w:rsidR="00A75A10" w:rsidRPr="00E152B8">
        <w:rPr>
          <w:rFonts w:hint="eastAsia"/>
        </w:rPr>
        <w:t>(</w:t>
      </w:r>
      <w:r w:rsidR="00A75A10" w:rsidRPr="00E152B8">
        <w:rPr>
          <w:rFonts w:hint="eastAsia"/>
        </w:rPr>
        <w:t>年</w:t>
      </w:r>
      <w:r w:rsidRPr="00E152B8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</w:p>
    <w:p w:rsidR="00A75A10" w:rsidRDefault="00A75A10" w:rsidP="00A75A10">
      <w:pPr>
        <w:rPr>
          <w:rFonts w:ascii="宋体" w:hAnsi="宋体"/>
          <w:szCs w:val="21"/>
        </w:rPr>
      </w:pPr>
    </w:p>
    <w:p w:rsidR="00CD5549" w:rsidRPr="00CA00BC" w:rsidRDefault="00CD5549" w:rsidP="00A75A10">
      <w:pPr>
        <w:rPr>
          <w:rFonts w:ascii="宋体" w:hAnsi="宋体"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lastRenderedPageBreak/>
        <w:t>六、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本题满分6分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设函数</w:t>
      </w:r>
      <w:r w:rsidR="006A7AC1" w:rsidRPr="006A7AC1">
        <w:rPr>
          <w:position w:val="-10"/>
        </w:rPr>
        <w:object w:dxaOrig="540" w:dyaOrig="320">
          <v:shape id="_x0000_i1230" type="#_x0000_t75" style="width:26.9pt;height:16.3pt" o:ole="">
            <v:imagedata r:id="rId420" o:title=""/>
          </v:shape>
          <o:OLEObject Type="Embed" ProgID="Equation.DSMT4" ShapeID="_x0000_i1230" DrawAspect="Content" ObjectID="_1674493616" r:id="rId421"/>
        </w:object>
      </w:r>
      <w:r w:rsidRPr="00CA00BC">
        <w:rPr>
          <w:rFonts w:ascii="宋体" w:hAnsi="宋体" w:hint="eastAsia"/>
          <w:szCs w:val="21"/>
        </w:rPr>
        <w:t>在</w:t>
      </w:r>
      <w:r w:rsidR="006A7AC1" w:rsidRPr="006A7AC1">
        <w:rPr>
          <w:position w:val="-14"/>
        </w:rPr>
        <w:object w:dxaOrig="540" w:dyaOrig="400">
          <v:shape id="_x0000_i1231" type="#_x0000_t75" style="width:26.9pt;height:20.05pt" o:ole="">
            <v:imagedata r:id="rId422" o:title=""/>
          </v:shape>
          <o:OLEObject Type="Embed" ProgID="Equation.DSMT4" ShapeID="_x0000_i1231" DrawAspect="Content" ObjectID="_1674493617" r:id="rId423"/>
        </w:object>
      </w:r>
      <w:r w:rsidRPr="00CA00BC">
        <w:rPr>
          <w:rFonts w:ascii="宋体" w:hAnsi="宋体" w:hint="eastAsia"/>
          <w:szCs w:val="21"/>
        </w:rPr>
        <w:t>上连续,在</w:t>
      </w:r>
      <w:r w:rsidR="006A7AC1" w:rsidRPr="006A7AC1">
        <w:rPr>
          <w:position w:val="-10"/>
        </w:rPr>
        <w:object w:dxaOrig="560" w:dyaOrig="320">
          <v:shape id="_x0000_i1232" type="#_x0000_t75" style="width:28.15pt;height:16.3pt" o:ole="">
            <v:imagedata r:id="rId424" o:title=""/>
          </v:shape>
          <o:OLEObject Type="Embed" ProgID="Equation.DSMT4" ShapeID="_x0000_i1232" DrawAspect="Content" ObjectID="_1674493618" r:id="rId425"/>
        </w:object>
      </w:r>
      <w:r w:rsidRPr="00CA00BC">
        <w:rPr>
          <w:rFonts w:ascii="宋体" w:hAnsi="宋体" w:hint="eastAsia"/>
          <w:szCs w:val="21"/>
        </w:rPr>
        <w:t>内可导,且</w:t>
      </w:r>
      <w:r w:rsidR="006A7AC1" w:rsidRPr="006A7AC1">
        <w:rPr>
          <w:position w:val="-10"/>
        </w:rPr>
        <w:object w:dxaOrig="980" w:dyaOrig="320">
          <v:shape id="_x0000_i1233" type="#_x0000_t75" style="width:48.85pt;height:16.3pt" o:ole="">
            <v:imagedata r:id="rId426" o:title=""/>
          </v:shape>
          <o:OLEObject Type="Embed" ProgID="Equation.DSMT4" ShapeID="_x0000_i1233" DrawAspect="Content" ObjectID="_1674493619" r:id="rId427"/>
        </w:object>
      </w:r>
      <w:r w:rsidRPr="00CA00BC">
        <w:rPr>
          <w:rFonts w:ascii="宋体" w:hAnsi="宋体" w:hint="eastAsia"/>
          <w:szCs w:val="21"/>
        </w:rPr>
        <w:t>试证存在</w:t>
      </w:r>
      <w:r w:rsidR="006A7AC1" w:rsidRPr="006A7AC1">
        <w:rPr>
          <w:position w:val="-10"/>
        </w:rPr>
        <w:object w:dxaOrig="1120" w:dyaOrig="320">
          <v:shape id="_x0000_i1234" type="#_x0000_t75" style="width:55.7pt;height:16.3pt" o:ole="">
            <v:imagedata r:id="rId428" o:title=""/>
          </v:shape>
          <o:OLEObject Type="Embed" ProgID="Equation.DSMT4" ShapeID="_x0000_i1234" DrawAspect="Content" ObjectID="_1674493620" r:id="rId429"/>
        </w:object>
      </w:r>
      <w:r w:rsidR="00210618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使得</w:t>
      </w:r>
      <w:r w:rsidR="006A7AC1" w:rsidRPr="006A7AC1">
        <w:rPr>
          <w:position w:val="-28"/>
        </w:rPr>
        <w:object w:dxaOrig="1980" w:dyaOrig="700">
          <v:shape id="_x0000_i1235" type="#_x0000_t75" style="width:98.9pt;height:35.05pt" o:ole="">
            <v:imagedata r:id="rId430" o:title=""/>
          </v:shape>
          <o:OLEObject Type="Embed" ProgID="Equation.DSMT4" ShapeID="_x0000_i1235" DrawAspect="Content" ObjectID="_1674493621" r:id="rId431"/>
        </w:objec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210618" w:rsidP="00210618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D935CD" w:rsidRPr="00D935CD">
        <w:rPr>
          <w:rFonts w:hint="eastAsia"/>
        </w:rPr>
        <w:t>由</w:t>
      </w:r>
      <w:r w:rsidR="00A75A10" w:rsidRPr="003447EC">
        <w:rPr>
          <w:rFonts w:ascii="宋体" w:hAnsi="宋体"/>
          <w:szCs w:val="21"/>
        </w:rPr>
        <w:t>拉格朗日中值定理</w:t>
      </w:r>
      <w:r w:rsidR="00D935CD">
        <w:rPr>
          <w:rFonts w:ascii="宋体" w:hAnsi="宋体" w:hint="eastAsia"/>
          <w:szCs w:val="21"/>
        </w:rPr>
        <w:t>得，存在</w:t>
      </w:r>
      <w:r w:rsidR="006A7AC1" w:rsidRPr="006A7AC1">
        <w:rPr>
          <w:position w:val="-10"/>
        </w:rPr>
        <w:object w:dxaOrig="900" w:dyaOrig="320">
          <v:shape id="_x0000_i1236" type="#_x0000_t75" style="width:45.1pt;height:16.3pt" o:ole="">
            <v:imagedata r:id="rId432" o:title=""/>
          </v:shape>
          <o:OLEObject Type="Embed" ProgID="Equation.DSMT4" ShapeID="_x0000_i1236" DrawAspect="Content" ObjectID="_1674493622" r:id="rId433"/>
        </w:object>
      </w:r>
      <w:r w:rsidR="00D935CD">
        <w:rPr>
          <w:rFonts w:ascii="宋体" w:hAnsi="宋体" w:hint="eastAsia"/>
          <w:szCs w:val="21"/>
        </w:rPr>
        <w:t>使得</w:t>
      </w:r>
    </w:p>
    <w:p w:rsidR="00A75A10" w:rsidRPr="003447EC" w:rsidRDefault="006A7AC1" w:rsidP="00D935CD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10"/>
        </w:rPr>
        <w:object w:dxaOrig="2620" w:dyaOrig="320">
          <v:shape id="_x0000_i1237" type="#_x0000_t75" style="width:130.85pt;height:16.3pt" o:ole="">
            <v:imagedata r:id="rId434" o:title=""/>
          </v:shape>
          <o:OLEObject Type="Embed" ProgID="Equation.DSMT4" ShapeID="_x0000_i1237" DrawAspect="Content" ObjectID="_1674493623" r:id="rId435"/>
        </w:object>
      </w:r>
    </w:p>
    <w:p w:rsidR="00A75A10" w:rsidRPr="003447EC" w:rsidRDefault="00D935CD" w:rsidP="00D935CD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又由</w:t>
      </w:r>
      <w:r>
        <w:rPr>
          <w:rFonts w:ascii="宋体" w:hAnsi="宋体"/>
          <w:szCs w:val="21"/>
        </w:rPr>
        <w:t>柯西中值定理</w:t>
      </w:r>
      <w:r>
        <w:rPr>
          <w:rFonts w:ascii="宋体" w:hAnsi="宋体" w:hint="eastAsia"/>
          <w:szCs w:val="21"/>
        </w:rPr>
        <w:t>得，存在</w:t>
      </w:r>
      <w:r w:rsidR="006A7AC1" w:rsidRPr="006A7AC1">
        <w:rPr>
          <w:position w:val="-10"/>
        </w:rPr>
        <w:object w:dxaOrig="900" w:dyaOrig="320">
          <v:shape id="_x0000_i1238" type="#_x0000_t75" style="width:45.1pt;height:16.3pt" o:ole="">
            <v:imagedata r:id="rId436" o:title=""/>
          </v:shape>
          <o:OLEObject Type="Embed" ProgID="Equation.DSMT4" ShapeID="_x0000_i1238" DrawAspect="Content" ObjectID="_1674493624" r:id="rId437"/>
        </w:object>
      </w:r>
      <w:r>
        <w:rPr>
          <w:rFonts w:ascii="宋体" w:hAnsi="宋体" w:hint="eastAsia"/>
          <w:szCs w:val="21"/>
        </w:rPr>
        <w:t>使得</w:t>
      </w:r>
    </w:p>
    <w:p w:rsidR="00A75A10" w:rsidRPr="003447EC" w:rsidRDefault="006A7AC1" w:rsidP="00D935CD">
      <w:pPr>
        <w:tabs>
          <w:tab w:val="left" w:pos="1260"/>
        </w:tabs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4"/>
        </w:rPr>
        <w:object w:dxaOrig="2060" w:dyaOrig="620">
          <v:shape id="_x0000_i1239" type="#_x0000_t75" style="width:103.3pt;height:31.3pt" o:ole="">
            <v:imagedata r:id="rId438" o:title=""/>
          </v:shape>
          <o:OLEObject Type="Embed" ProgID="Equation.DSMT4" ShapeID="_x0000_i1239" DrawAspect="Content" ObjectID="_1674493625" r:id="rId439"/>
        </w:object>
      </w:r>
    </w:p>
    <w:p w:rsidR="00A75A10" w:rsidRPr="003447EC" w:rsidRDefault="00D935CD" w:rsidP="00D935CD">
      <w:pPr>
        <w:tabs>
          <w:tab w:val="left" w:pos="1260"/>
        </w:tabs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由上面两式消去</w:t>
      </w:r>
      <w:r w:rsidR="006A7AC1" w:rsidRPr="006A7AC1">
        <w:rPr>
          <w:position w:val="-10"/>
        </w:rPr>
        <w:object w:dxaOrig="1180" w:dyaOrig="320">
          <v:shape id="_x0000_i1240" type="#_x0000_t75" style="width:58.85pt;height:16.3pt" o:ole="">
            <v:imagedata r:id="rId440" o:title=""/>
          </v:shape>
          <o:OLEObject Type="Embed" ProgID="Equation.DSMT4" ShapeID="_x0000_i1240" DrawAspect="Content" ObjectID="_1674493626" r:id="rId441"/>
        </w:object>
      </w:r>
      <w:r>
        <w:rPr>
          <w:rFonts w:ascii="宋体" w:hAnsi="宋体" w:hint="eastAsia"/>
          <w:szCs w:val="21"/>
        </w:rPr>
        <w:t>，即得结论．</w:t>
      </w:r>
    </w:p>
    <w:p w:rsidR="00A75A10" w:rsidRDefault="00A75A10" w:rsidP="00A75A10">
      <w:pPr>
        <w:rPr>
          <w:rFonts w:ascii="宋体" w:hAnsi="宋体"/>
          <w:b/>
          <w:szCs w:val="21"/>
        </w:rPr>
      </w:pPr>
    </w:p>
    <w:p w:rsidR="00CD5549" w:rsidRPr="00CD5549" w:rsidRDefault="00CD5549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七、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本题满分6分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设有两条抛物线</w:t>
      </w:r>
      <w:r w:rsidR="006A7AC1" w:rsidRPr="006A7AC1">
        <w:rPr>
          <w:position w:val="-24"/>
        </w:rPr>
        <w:object w:dxaOrig="1160" w:dyaOrig="620">
          <v:shape id="_x0000_i1241" type="#_x0000_t75" style="width:58.25pt;height:31.3pt" o:ole="">
            <v:imagedata r:id="rId442" o:title=""/>
          </v:shape>
          <o:OLEObject Type="Embed" ProgID="Equation.DSMT4" ShapeID="_x0000_i1241" DrawAspect="Content" ObjectID="_1674493627" r:id="rId443"/>
        </w:object>
      </w:r>
      <w:r w:rsidRPr="00CA00BC">
        <w:rPr>
          <w:rFonts w:ascii="宋体" w:hAnsi="宋体" w:hint="eastAsia"/>
          <w:szCs w:val="21"/>
        </w:rPr>
        <w:t>和</w:t>
      </w:r>
      <w:r w:rsidR="006A7AC1" w:rsidRPr="006A7AC1">
        <w:rPr>
          <w:position w:val="-24"/>
        </w:rPr>
        <w:object w:dxaOrig="1980" w:dyaOrig="620">
          <v:shape id="_x0000_i1242" type="#_x0000_t75" style="width:98.9pt;height:31.3pt" o:ole="">
            <v:imagedata r:id="rId444" o:title=""/>
          </v:shape>
          <o:OLEObject Type="Embed" ProgID="Equation.DSMT4" ShapeID="_x0000_i1242" DrawAspect="Content" ObjectID="_1674493628" r:id="rId445"/>
        </w:object>
      </w:r>
      <w:r w:rsidRPr="00CA00BC">
        <w:rPr>
          <w:rFonts w:ascii="宋体" w:hAnsi="宋体" w:hint="eastAsia"/>
          <w:szCs w:val="21"/>
        </w:rPr>
        <w:t>,记它们交点的横坐标的绝对值为</w:t>
      </w:r>
      <w:r w:rsidR="006A7AC1" w:rsidRPr="006A7AC1">
        <w:rPr>
          <w:position w:val="-12"/>
        </w:rPr>
        <w:object w:dxaOrig="260" w:dyaOrig="360">
          <v:shape id="_x0000_i1243" type="#_x0000_t75" style="width:13.15pt;height:18.15pt" o:ole="">
            <v:imagedata r:id="rId446" o:title=""/>
          </v:shape>
          <o:OLEObject Type="Embed" ProgID="Equation.DSMT4" ShapeID="_x0000_i1243" DrawAspect="Content" ObjectID="_1674493629" r:id="rId447"/>
        </w:object>
      </w:r>
      <w:r w:rsidR="00D935CD">
        <w:rPr>
          <w:rFonts w:ascii="宋体" w:hAnsi="宋体" w:hint="eastAsia"/>
          <w:szCs w:val="21"/>
        </w:rPr>
        <w:t>．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(1) </w:t>
      </w:r>
      <w:r w:rsidRPr="00CA00BC">
        <w:rPr>
          <w:rFonts w:ascii="宋体" w:hAnsi="宋体" w:hint="eastAsia"/>
          <w:szCs w:val="21"/>
        </w:rPr>
        <w:t>求这两条抛物线所围成的平面图形的面积</w:t>
      </w:r>
      <w:r w:rsidR="006A7AC1" w:rsidRPr="006A7AC1">
        <w:rPr>
          <w:position w:val="-12"/>
        </w:rPr>
        <w:object w:dxaOrig="279" w:dyaOrig="360">
          <v:shape id="_x0000_i1244" type="#_x0000_t75" style="width:13.75pt;height:18.15pt" o:ole="">
            <v:imagedata r:id="rId448" o:title=""/>
          </v:shape>
          <o:OLEObject Type="Embed" ProgID="Equation.DSMT4" ShapeID="_x0000_i1244" DrawAspect="Content" ObjectID="_1674493630" r:id="rId449"/>
        </w:object>
      </w:r>
      <w:r w:rsidRPr="00CA00BC">
        <w:rPr>
          <w:rFonts w:ascii="宋体" w:hAnsi="宋体" w:hint="eastAsia"/>
          <w:szCs w:val="21"/>
        </w:rPr>
        <w:t>；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求级数</w:t>
      </w:r>
      <w:r w:rsidR="006A7AC1" w:rsidRPr="006A7AC1">
        <w:rPr>
          <w:position w:val="-30"/>
        </w:rPr>
        <w:object w:dxaOrig="620" w:dyaOrig="700">
          <v:shape id="_x0000_i1245" type="#_x0000_t75" style="width:31.3pt;height:35.05pt" o:ole="">
            <v:imagedata r:id="rId450" o:title=""/>
          </v:shape>
          <o:OLEObject Type="Embed" ProgID="Equation.DSMT4" ShapeID="_x0000_i1245" DrawAspect="Content" ObjectID="_1674493631" r:id="rId451"/>
        </w:object>
      </w:r>
      <w:r w:rsidRPr="00CA00BC">
        <w:rPr>
          <w:rFonts w:ascii="宋体" w:hAnsi="宋体" w:hint="eastAsia"/>
          <w:szCs w:val="21"/>
        </w:rPr>
        <w:t>的和.</w: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210618" w:rsidP="00D935CD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75A10" w:rsidRPr="00210618">
        <w:t>(1)</w:t>
      </w:r>
      <w:r w:rsidRPr="00210618">
        <w:rPr>
          <w:rFonts w:hint="eastAsia"/>
        </w:rPr>
        <w:t xml:space="preserve"> </w:t>
      </w:r>
      <w:r w:rsidR="00A75A10" w:rsidRPr="003447EC">
        <w:rPr>
          <w:rFonts w:ascii="宋体" w:hAnsi="宋体" w:hint="eastAsia"/>
          <w:szCs w:val="21"/>
        </w:rPr>
        <w:t>由</w:t>
      </w:r>
      <w:r w:rsidR="006A7AC1" w:rsidRPr="006A7AC1">
        <w:rPr>
          <w:position w:val="-24"/>
        </w:rPr>
        <w:object w:dxaOrig="1160" w:dyaOrig="620">
          <v:shape id="_x0000_i1246" type="#_x0000_t75" style="width:58.25pt;height:31.3pt" o:ole="">
            <v:imagedata r:id="rId452" o:title=""/>
          </v:shape>
          <o:OLEObject Type="Embed" ProgID="Equation.DSMT4" ShapeID="_x0000_i1246" DrawAspect="Content" ObjectID="_1674493632" r:id="rId453"/>
        </w:object>
      </w:r>
      <w:r w:rsidR="00A75A10" w:rsidRPr="003447EC">
        <w:rPr>
          <w:rFonts w:ascii="宋体" w:hAnsi="宋体"/>
          <w:szCs w:val="21"/>
        </w:rPr>
        <w:t>与</w:t>
      </w:r>
      <w:r w:rsidR="006A7AC1" w:rsidRPr="006A7AC1">
        <w:rPr>
          <w:position w:val="-24"/>
        </w:rPr>
        <w:object w:dxaOrig="1980" w:dyaOrig="620">
          <v:shape id="_x0000_i1247" type="#_x0000_t75" style="width:98.9pt;height:31.3pt" o:ole="">
            <v:imagedata r:id="rId454" o:title=""/>
          </v:shape>
          <o:OLEObject Type="Embed" ProgID="Equation.DSMT4" ShapeID="_x0000_i1247" DrawAspect="Content" ObjectID="_1674493633" r:id="rId455"/>
        </w:object>
      </w:r>
      <w:r w:rsidR="00A75A10" w:rsidRPr="003447EC">
        <w:rPr>
          <w:rFonts w:ascii="宋体" w:hAnsi="宋体" w:hint="eastAsia"/>
          <w:szCs w:val="21"/>
        </w:rPr>
        <w:t>得</w:t>
      </w:r>
      <w:r w:rsidR="006A7AC1" w:rsidRPr="006A7AC1">
        <w:rPr>
          <w:position w:val="-32"/>
        </w:rPr>
        <w:object w:dxaOrig="1520" w:dyaOrig="700">
          <v:shape id="_x0000_i1248" type="#_x0000_t75" style="width:75.75pt;height:35.05pt" o:ole="">
            <v:imagedata r:id="rId456" o:title=""/>
          </v:shape>
          <o:OLEObject Type="Embed" ProgID="Equation.DSMT4" ShapeID="_x0000_i1248" DrawAspect="Content" ObjectID="_1674493634" r:id="rId457"/>
        </w:object>
      </w:r>
      <w:r w:rsidR="00A75A10" w:rsidRPr="003447EC">
        <w:rPr>
          <w:rFonts w:ascii="宋体" w:hAnsi="宋体" w:hint="eastAsia"/>
          <w:szCs w:val="21"/>
        </w:rPr>
        <w:t>因图形关于</w:t>
      </w:r>
      <w:r w:rsidR="006A7AC1" w:rsidRPr="006A7AC1">
        <w:rPr>
          <w:position w:val="-10"/>
        </w:rPr>
        <w:object w:dxaOrig="220" w:dyaOrig="260">
          <v:shape id="_x0000_i1249" type="#_x0000_t75" style="width:11.25pt;height:13.15pt" o:ole="">
            <v:imagedata r:id="rId458" o:title=""/>
          </v:shape>
          <o:OLEObject Type="Embed" ProgID="Equation.DSMT4" ShapeID="_x0000_i1249" DrawAspect="Content" ObjectID="_1674493635" r:id="rId459"/>
        </w:object>
      </w:r>
      <w:r w:rsidR="00A75A10" w:rsidRPr="003447EC">
        <w:rPr>
          <w:rFonts w:ascii="宋体" w:hAnsi="宋体" w:hint="eastAsia"/>
          <w:szCs w:val="21"/>
        </w:rPr>
        <w:t>轴对称,所以,</w:t>
      </w:r>
      <w:r w:rsidR="00A75A10" w:rsidRPr="003447EC">
        <w:rPr>
          <w:rFonts w:ascii="宋体" w:hAnsi="宋体"/>
          <w:szCs w:val="21"/>
        </w:rPr>
        <w:t>所求图形的面积为</w:t>
      </w:r>
    </w:p>
    <w:p w:rsidR="00A75A10" w:rsidRPr="003447EC" w:rsidRDefault="006A7AC1" w:rsidP="00D935CD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68"/>
        </w:rPr>
        <w:object w:dxaOrig="6500" w:dyaOrig="1480">
          <v:shape id="_x0000_i1250" type="#_x0000_t75" style="width:324.95pt;height:73.9pt" o:ole="">
            <v:imagedata r:id="rId460" o:title=""/>
          </v:shape>
          <o:OLEObject Type="Embed" ProgID="Equation.DSMT4" ShapeID="_x0000_i1250" DrawAspect="Content" ObjectID="_1674493636" r:id="rId461"/>
        </w:object>
      </w:r>
    </w:p>
    <w:p w:rsidR="00A75A10" w:rsidRPr="003447EC" w:rsidRDefault="00A75A10" w:rsidP="00D935CD">
      <w:pPr>
        <w:ind w:leftChars="200" w:left="480"/>
        <w:rPr>
          <w:rFonts w:ascii="宋体" w:hAnsi="宋体"/>
          <w:szCs w:val="21"/>
        </w:rPr>
      </w:pPr>
      <w:r w:rsidRPr="00210618">
        <w:t>(2)</w:t>
      </w:r>
      <w:r w:rsidR="00210618" w:rsidRPr="00210618">
        <w:rPr>
          <w:rFonts w:hint="eastAsia"/>
        </w:rPr>
        <w:t xml:space="preserve"> </w:t>
      </w:r>
      <w:r w:rsidRPr="003447EC">
        <w:rPr>
          <w:rFonts w:ascii="宋体" w:hAnsi="宋体"/>
          <w:szCs w:val="21"/>
        </w:rPr>
        <w:t>由</w:t>
      </w:r>
      <w:r w:rsidRPr="00210618">
        <w:t>(1)</w:t>
      </w:r>
      <w:r w:rsidRPr="003447EC">
        <w:rPr>
          <w:rFonts w:ascii="宋体" w:hAnsi="宋体" w:hint="eastAsia"/>
          <w:szCs w:val="21"/>
        </w:rPr>
        <w:t>的结果</w:t>
      </w:r>
      <w:r w:rsidRPr="003447EC">
        <w:rPr>
          <w:rFonts w:ascii="宋体" w:hAnsi="宋体"/>
          <w:szCs w:val="21"/>
        </w:rPr>
        <w:t>知</w:t>
      </w:r>
    </w:p>
    <w:p w:rsidR="00A75A10" w:rsidRPr="003447EC" w:rsidRDefault="006A7AC1" w:rsidP="00D935CD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30"/>
        </w:rPr>
        <w:object w:dxaOrig="3080" w:dyaOrig="700">
          <v:shape id="_x0000_i1251" type="#_x0000_t75" style="width:154pt;height:35.05pt" o:ole="">
            <v:imagedata r:id="rId462" o:title=""/>
          </v:shape>
          <o:OLEObject Type="Embed" ProgID="Equation.DSMT4" ShapeID="_x0000_i1251" DrawAspect="Content" ObjectID="_1674493637" r:id="rId463"/>
        </w:object>
      </w:r>
      <w:r w:rsidR="00A75A10" w:rsidRPr="003447EC">
        <w:rPr>
          <w:rFonts w:ascii="宋体" w:hAnsi="宋体" w:hint="eastAsia"/>
          <w:szCs w:val="21"/>
        </w:rPr>
        <w:t>,</w:t>
      </w:r>
    </w:p>
    <w:p w:rsidR="00A75A10" w:rsidRPr="003447EC" w:rsidRDefault="00A75A10" w:rsidP="00D935CD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根据级数和的定义</w:t>
      </w:r>
      <w:r w:rsidR="00D935CD">
        <w:rPr>
          <w:rFonts w:ascii="宋体" w:hAnsi="宋体" w:hint="eastAsia"/>
          <w:szCs w:val="21"/>
        </w:rPr>
        <w:t>有</w:t>
      </w:r>
    </w:p>
    <w:p w:rsidR="00A75A10" w:rsidRPr="003447EC" w:rsidRDefault="006A7AC1" w:rsidP="00D935CD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30"/>
        </w:rPr>
        <w:object w:dxaOrig="6120" w:dyaOrig="700">
          <v:shape id="_x0000_i1252" type="#_x0000_t75" style="width:306.15pt;height:35.05pt" o:ole="">
            <v:imagedata r:id="rId464" o:title=""/>
          </v:shape>
          <o:OLEObject Type="Embed" ProgID="Equation.DSMT4" ShapeID="_x0000_i1252" DrawAspect="Content" ObjectID="_1674493638" r:id="rId465"/>
        </w:object>
      </w:r>
    </w:p>
    <w:p w:rsidR="00A75A10" w:rsidRPr="003447EC" w:rsidRDefault="00A75A10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八、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本题满分7分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设函数</w:t>
      </w:r>
      <w:r w:rsidR="006A7AC1" w:rsidRPr="006A7AC1">
        <w:rPr>
          <w:position w:val="-10"/>
        </w:rPr>
        <w:object w:dxaOrig="540" w:dyaOrig="320">
          <v:shape id="_x0000_i1253" type="#_x0000_t75" style="width:26.9pt;height:16.3pt" o:ole="">
            <v:imagedata r:id="rId466" o:title=""/>
          </v:shape>
          <o:OLEObject Type="Embed" ProgID="Equation.DSMT4" ShapeID="_x0000_i1253" DrawAspect="Content" ObjectID="_1674493639" r:id="rId467"/>
        </w:object>
      </w:r>
      <w:r w:rsidRPr="00CA00BC">
        <w:rPr>
          <w:rFonts w:ascii="宋体" w:hAnsi="宋体" w:hint="eastAsia"/>
          <w:szCs w:val="21"/>
        </w:rPr>
        <w:t>在</w:t>
      </w:r>
      <w:r w:rsidR="006A7AC1" w:rsidRPr="006A7AC1">
        <w:rPr>
          <w:position w:val="-10"/>
        </w:rPr>
        <w:object w:dxaOrig="720" w:dyaOrig="320">
          <v:shape id="_x0000_i1254" type="#_x0000_t75" style="width:36.3pt;height:16.3pt" o:ole="">
            <v:imagedata r:id="rId468" o:title=""/>
          </v:shape>
          <o:OLEObject Type="Embed" ProgID="Equation.DSMT4" ShapeID="_x0000_i1254" DrawAspect="Content" ObjectID="_1674493640" r:id="rId469"/>
        </w:object>
      </w:r>
      <w:r w:rsidRPr="00CA00BC">
        <w:rPr>
          <w:rFonts w:ascii="宋体" w:hAnsi="宋体" w:hint="eastAsia"/>
          <w:szCs w:val="21"/>
        </w:rPr>
        <w:t>上连续.若由曲线</w:t>
      </w:r>
      <w:r w:rsidR="006A7AC1" w:rsidRPr="006A7AC1">
        <w:rPr>
          <w:position w:val="-10"/>
        </w:rPr>
        <w:object w:dxaOrig="980" w:dyaOrig="320">
          <v:shape id="_x0000_i1255" type="#_x0000_t75" style="width:48.85pt;height:16.3pt" o:ole="">
            <v:imagedata r:id="rId470" o:title=""/>
          </v:shape>
          <o:OLEObject Type="Embed" ProgID="Equation.DSMT4" ShapeID="_x0000_i1255" DrawAspect="Content" ObjectID="_1674493641" r:id="rId471"/>
        </w:object>
      </w:r>
      <w:r w:rsidRPr="00CA00BC">
        <w:rPr>
          <w:rFonts w:ascii="宋体" w:hAnsi="宋体" w:hint="eastAsia"/>
          <w:szCs w:val="21"/>
        </w:rPr>
        <w:t>直线</w:t>
      </w:r>
      <w:r w:rsidR="006A7AC1" w:rsidRPr="006A7AC1">
        <w:rPr>
          <w:position w:val="-10"/>
        </w:rPr>
        <w:object w:dxaOrig="1719" w:dyaOrig="320">
          <v:shape id="_x0000_i1256" type="#_x0000_t75" style="width:85.75pt;height:16.3pt" o:ole="">
            <v:imagedata r:id="rId472" o:title=""/>
          </v:shape>
          <o:OLEObject Type="Embed" ProgID="Equation.DSMT4" ShapeID="_x0000_i1256" DrawAspect="Content" ObjectID="_1674493642" r:id="rId473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025957">
        <w:rPr>
          <w:position w:val="-4"/>
        </w:rPr>
        <w:object w:dxaOrig="200" w:dyaOrig="200">
          <v:shape id="_x0000_i1257" type="#_x0000_t75" style="width:10pt;height:10pt" o:ole="">
            <v:imagedata r:id="rId474" o:title=""/>
          </v:shape>
          <o:OLEObject Type="Embed" ProgID="Equation.DSMT4" ShapeID="_x0000_i1257" DrawAspect="Content" ObjectID="_1674493643" r:id="rId475"/>
        </w:object>
      </w:r>
      <w:r w:rsidRPr="00CA00BC">
        <w:rPr>
          <w:rFonts w:ascii="宋体" w:hAnsi="宋体" w:hint="eastAsia"/>
          <w:szCs w:val="21"/>
        </w:rPr>
        <w:t>轴所围成的平面图形绕</w:t>
      </w:r>
      <w:r w:rsidR="006A7AC1" w:rsidRPr="00025957">
        <w:rPr>
          <w:position w:val="-4"/>
        </w:rPr>
        <w:object w:dxaOrig="200" w:dyaOrig="200">
          <v:shape id="_x0000_i1258" type="#_x0000_t75" style="width:10pt;height:10pt" o:ole="">
            <v:imagedata r:id="rId476" o:title=""/>
          </v:shape>
          <o:OLEObject Type="Embed" ProgID="Equation.DSMT4" ShapeID="_x0000_i1258" DrawAspect="Content" ObjectID="_1674493644" r:id="rId477"/>
        </w:object>
      </w:r>
      <w:r w:rsidRPr="00CA00BC">
        <w:rPr>
          <w:rFonts w:ascii="宋体" w:hAnsi="宋体" w:hint="eastAsia"/>
          <w:szCs w:val="21"/>
        </w:rPr>
        <w:t>轴旋转一周所形成的旋转体体积为</w:t>
      </w:r>
    </w:p>
    <w:p w:rsidR="00A75A10" w:rsidRPr="00CA00BC" w:rsidRDefault="006A7AC1" w:rsidP="00210618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4"/>
        </w:rPr>
        <w:object w:dxaOrig="2460" w:dyaOrig="620">
          <v:shape id="_x0000_i1259" type="#_x0000_t75" style="width:122.7pt;height:31.3pt" o:ole="">
            <v:imagedata r:id="rId478" o:title=""/>
          </v:shape>
          <o:OLEObject Type="Embed" ProgID="Equation.DSMT4" ShapeID="_x0000_i1259" DrawAspect="Content" ObjectID="_1674493645" r:id="rId479"/>
        </w:objec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试求</w:t>
      </w:r>
      <w:r w:rsidR="006A7AC1" w:rsidRPr="006A7AC1">
        <w:rPr>
          <w:position w:val="-10"/>
        </w:rPr>
        <w:object w:dxaOrig="920" w:dyaOrig="320">
          <v:shape id="_x0000_i1260" type="#_x0000_t75" style="width:45.7pt;height:16.3pt" o:ole="">
            <v:imagedata r:id="rId480" o:title=""/>
          </v:shape>
          <o:OLEObject Type="Embed" ProgID="Equation.DSMT4" ShapeID="_x0000_i1260" DrawAspect="Content" ObjectID="_1674493646" r:id="rId481"/>
        </w:object>
      </w:r>
      <w:r w:rsidRPr="00CA00BC">
        <w:rPr>
          <w:rFonts w:ascii="宋体" w:hAnsi="宋体" w:hint="eastAsia"/>
          <w:szCs w:val="21"/>
        </w:rPr>
        <w:t>所满足的微分方程</w:t>
      </w:r>
      <w:r w:rsidR="001B29E2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并求该微分方程满足条件</w:t>
      </w:r>
      <w:r w:rsidR="006A7AC1" w:rsidRPr="006A7AC1">
        <w:rPr>
          <w:position w:val="-24"/>
        </w:rPr>
        <w:object w:dxaOrig="960" w:dyaOrig="620">
          <v:shape id="_x0000_i1261" type="#_x0000_t75" style="width:48.2pt;height:31.3pt" o:ole="">
            <v:imagedata r:id="rId482" o:title=""/>
          </v:shape>
          <o:OLEObject Type="Embed" ProgID="Equation.DSMT4" ShapeID="_x0000_i1261" DrawAspect="Content" ObjectID="_1674493647" r:id="rId483"/>
        </w:object>
      </w:r>
      <w:r w:rsidRPr="00CA00BC">
        <w:rPr>
          <w:rFonts w:ascii="宋体" w:hAnsi="宋体" w:hint="eastAsia"/>
          <w:szCs w:val="21"/>
        </w:rPr>
        <w:t>的解.</w: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210618" w:rsidP="00210618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75A10" w:rsidRPr="003447EC">
        <w:rPr>
          <w:rFonts w:ascii="宋体" w:hAnsi="宋体"/>
          <w:szCs w:val="21"/>
        </w:rPr>
        <w:t>由</w:t>
      </w:r>
      <w:r w:rsidR="001B29E2">
        <w:rPr>
          <w:rFonts w:ascii="宋体" w:hAnsi="宋体" w:hint="eastAsia"/>
          <w:szCs w:val="21"/>
        </w:rPr>
        <w:t>题设及</w:t>
      </w:r>
      <w:r w:rsidR="00A75A10" w:rsidRPr="003447EC">
        <w:rPr>
          <w:rFonts w:ascii="宋体" w:hAnsi="宋体"/>
          <w:szCs w:val="21"/>
        </w:rPr>
        <w:t>旋转体体积公式得</w:t>
      </w:r>
      <w:r w:rsidR="001B29E2" w:rsidRPr="003447EC">
        <w:rPr>
          <w:rFonts w:ascii="宋体" w:hAnsi="宋体"/>
          <w:szCs w:val="21"/>
        </w:rPr>
        <w:t xml:space="preserve"> </w:t>
      </w:r>
    </w:p>
    <w:p w:rsidR="00A75A10" w:rsidRPr="003447EC" w:rsidRDefault="006A7AC1" w:rsidP="001B29E2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4"/>
        </w:rPr>
        <w:object w:dxaOrig="6460" w:dyaOrig="620">
          <v:shape id="_x0000_i1262" type="#_x0000_t75" style="width:323.05pt;height:31.3pt" o:ole="">
            <v:imagedata r:id="rId484" o:title=""/>
          </v:shape>
          <o:OLEObject Type="Embed" ProgID="Equation.DSMT4" ShapeID="_x0000_i1262" DrawAspect="Content" ObjectID="_1674493648" r:id="rId485"/>
        </w:object>
      </w:r>
    </w:p>
    <w:p w:rsidR="00A75A10" w:rsidRPr="003447EC" w:rsidRDefault="00A75A10" w:rsidP="001B29E2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两边</w:t>
      </w:r>
      <w:r w:rsidRPr="003447EC">
        <w:rPr>
          <w:rFonts w:ascii="宋体" w:hAnsi="宋体" w:hint="eastAsia"/>
          <w:szCs w:val="21"/>
        </w:rPr>
        <w:t>对</w:t>
      </w:r>
      <w:r w:rsidR="006A7AC1" w:rsidRPr="006A7AC1">
        <w:rPr>
          <w:position w:val="-6"/>
        </w:rPr>
        <w:object w:dxaOrig="160" w:dyaOrig="260">
          <v:shape id="_x0000_i1263" type="#_x0000_t75" style="width:8.15pt;height:13.15pt" o:ole="">
            <v:imagedata r:id="rId486" o:title=""/>
          </v:shape>
          <o:OLEObject Type="Embed" ProgID="Equation.DSMT4" ShapeID="_x0000_i1263" DrawAspect="Content" ObjectID="_1674493649" r:id="rId487"/>
        </w:object>
      </w:r>
      <w:r w:rsidRPr="003447EC">
        <w:rPr>
          <w:rFonts w:ascii="宋体" w:hAnsi="宋体"/>
          <w:szCs w:val="21"/>
        </w:rPr>
        <w:t>求导,化成微分方程</w:t>
      </w:r>
    </w:p>
    <w:p w:rsidR="00A75A10" w:rsidRPr="003447EC" w:rsidRDefault="006A7AC1" w:rsidP="001B29E2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8"/>
        </w:rPr>
        <w:object w:dxaOrig="4940" w:dyaOrig="740">
          <v:shape id="_x0000_i1264" type="#_x0000_t75" style="width:247.3pt;height:36.95pt" o:ole="">
            <v:imagedata r:id="rId488" o:title=""/>
          </v:shape>
          <o:OLEObject Type="Embed" ProgID="Equation.DSMT4" ShapeID="_x0000_i1264" DrawAspect="Content" ObjectID="_1674493650" r:id="rId489"/>
        </w:object>
      </w:r>
    </w:p>
    <w:p w:rsidR="00A75A10" w:rsidRPr="003447EC" w:rsidRDefault="00A75A10" w:rsidP="001B29E2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这是一阶齐次微分方程</w:t>
      </w:r>
      <w:r w:rsidR="001B29E2">
        <w:rPr>
          <w:rFonts w:ascii="宋体" w:hAnsi="宋体" w:hint="eastAsia"/>
          <w:szCs w:val="21"/>
        </w:rPr>
        <w:t>．</w:t>
      </w:r>
      <w:r w:rsidRPr="003447EC">
        <w:rPr>
          <w:rFonts w:ascii="宋体" w:hAnsi="宋体"/>
          <w:szCs w:val="21"/>
        </w:rPr>
        <w:t>令</w:t>
      </w:r>
      <w:r w:rsidR="006A7AC1" w:rsidRPr="006A7AC1">
        <w:rPr>
          <w:position w:val="-10"/>
        </w:rPr>
        <w:object w:dxaOrig="700" w:dyaOrig="260">
          <v:shape id="_x0000_i1265" type="#_x0000_t75" style="width:35.05pt;height:13.15pt" o:ole="">
            <v:imagedata r:id="rId490" o:title=""/>
          </v:shape>
          <o:OLEObject Type="Embed" ProgID="Equation.DSMT4" ShapeID="_x0000_i1265" DrawAspect="Content" ObjectID="_1674493651" r:id="rId491"/>
        </w:object>
      </w:r>
      <w:r w:rsidRPr="003447EC">
        <w:rPr>
          <w:rFonts w:ascii="宋体" w:hAnsi="宋体"/>
          <w:szCs w:val="21"/>
        </w:rPr>
        <w:t>,有</w:t>
      </w:r>
      <w:r w:rsidR="006A7AC1" w:rsidRPr="006A7AC1">
        <w:rPr>
          <w:position w:val="-24"/>
        </w:rPr>
        <w:object w:dxaOrig="1440" w:dyaOrig="620">
          <v:shape id="_x0000_i1266" type="#_x0000_t75" style="width:1in;height:31.3pt" o:ole="">
            <v:imagedata r:id="rId492" o:title=""/>
          </v:shape>
          <o:OLEObject Type="Embed" ProgID="Equation.DSMT4" ShapeID="_x0000_i1266" DrawAspect="Content" ObjectID="_1674493652" r:id="rId493"/>
        </w:object>
      </w:r>
      <w:r w:rsidRPr="003447EC">
        <w:rPr>
          <w:rFonts w:ascii="宋体" w:hAnsi="宋体"/>
          <w:szCs w:val="21"/>
        </w:rPr>
        <w:t>,则上式化为</w:t>
      </w:r>
    </w:p>
    <w:p w:rsidR="00A75A10" w:rsidRPr="003447EC" w:rsidRDefault="006A7AC1" w:rsidP="001B29E2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8"/>
        </w:rPr>
        <w:object w:dxaOrig="4220" w:dyaOrig="680">
          <v:shape id="_x0000_i1267" type="#_x0000_t75" style="width:211pt;height:33.8pt" o:ole="">
            <v:imagedata r:id="rId494" o:title=""/>
          </v:shape>
          <o:OLEObject Type="Embed" ProgID="Equation.DSMT4" ShapeID="_x0000_i1267" DrawAspect="Content" ObjectID="_1674493653" r:id="rId495"/>
        </w:object>
      </w:r>
    </w:p>
    <w:p w:rsidR="001B29E2" w:rsidRDefault="001B29E2" w:rsidP="001B29E2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易知当</w:t>
      </w:r>
      <w:r w:rsidR="006A7AC1" w:rsidRPr="006A7AC1">
        <w:rPr>
          <w:position w:val="-6"/>
        </w:rPr>
        <w:object w:dxaOrig="540" w:dyaOrig="279">
          <v:shape id="_x0000_i1268" type="#_x0000_t75" style="width:26.9pt;height:13.75pt" o:ole="">
            <v:imagedata r:id="rId496" o:title=""/>
          </v:shape>
          <o:OLEObject Type="Embed" ProgID="Equation.DSMT4" ShapeID="_x0000_i1268" DrawAspect="Content" ObjectID="_1674493654" r:id="rId497"/>
        </w:object>
      </w:r>
      <w:r>
        <w:rPr>
          <w:rFonts w:ascii="宋体" w:hAnsi="宋体" w:hint="eastAsia"/>
          <w:szCs w:val="21"/>
        </w:rPr>
        <w:t>或</w:t>
      </w:r>
      <w:r w:rsidR="006A7AC1" w:rsidRPr="006A7AC1">
        <w:rPr>
          <w:position w:val="-6"/>
        </w:rPr>
        <w:object w:dxaOrig="520" w:dyaOrig="279">
          <v:shape id="_x0000_i1269" type="#_x0000_t75" style="width:26.3pt;height:13.75pt" o:ole="">
            <v:imagedata r:id="rId498" o:title=""/>
          </v:shape>
          <o:OLEObject Type="Embed" ProgID="Equation.DSMT4" ShapeID="_x0000_i1269" DrawAspect="Content" ObjectID="_1674493655" r:id="rId499"/>
        </w:object>
      </w:r>
      <w:r>
        <w:rPr>
          <w:rFonts w:ascii="宋体" w:hAnsi="宋体" w:hint="eastAsia"/>
          <w:szCs w:val="21"/>
        </w:rPr>
        <w:t>时</w:t>
      </w:r>
      <w:r w:rsidR="00A75A10" w:rsidRPr="003447EC">
        <w:rPr>
          <w:rFonts w:ascii="宋体" w:hAnsi="宋体"/>
          <w:szCs w:val="21"/>
        </w:rPr>
        <w:t>不满足初始条件</w:t>
      </w:r>
      <w:r w:rsidR="006A7AC1" w:rsidRPr="006A7AC1">
        <w:rPr>
          <w:position w:val="-24"/>
        </w:rPr>
        <w:object w:dxaOrig="960" w:dyaOrig="620">
          <v:shape id="_x0000_i1270" type="#_x0000_t75" style="width:48.2pt;height:31.3pt" o:ole="">
            <v:imagedata r:id="rId500" o:title=""/>
          </v:shape>
          <o:OLEObject Type="Embed" ProgID="Equation.DSMT4" ShapeID="_x0000_i1270" DrawAspect="Content" ObjectID="_1674493656" r:id="rId501"/>
        </w:object>
      </w:r>
      <w:r w:rsidR="00A75A10" w:rsidRPr="003447EC">
        <w:rPr>
          <w:rFonts w:ascii="宋体" w:hAnsi="宋体"/>
          <w:szCs w:val="21"/>
        </w:rPr>
        <w:t>；所以</w:t>
      </w:r>
      <w:r w:rsidR="006A7AC1" w:rsidRPr="006A7AC1">
        <w:rPr>
          <w:position w:val="-6"/>
        </w:rPr>
        <w:object w:dxaOrig="540" w:dyaOrig="279">
          <v:shape id="_x0000_i1271" type="#_x0000_t75" style="width:26.9pt;height:13.75pt" o:ole="">
            <v:imagedata r:id="rId502" o:title=""/>
          </v:shape>
          <o:OLEObject Type="Embed" ProgID="Equation.DSMT4" ShapeID="_x0000_i1271" DrawAspect="Content" ObjectID="_1674493657" r:id="rId503"/>
        </w:object>
      </w:r>
      <w:r w:rsidR="00A75A10" w:rsidRPr="003447EC">
        <w:rPr>
          <w:rFonts w:ascii="宋体" w:hAnsi="宋体"/>
          <w:szCs w:val="21"/>
        </w:rPr>
        <w:t>且</w:t>
      </w:r>
      <w:r w:rsidR="006A7AC1" w:rsidRPr="006A7AC1">
        <w:rPr>
          <w:position w:val="-6"/>
        </w:rPr>
        <w:object w:dxaOrig="540" w:dyaOrig="279">
          <v:shape id="_x0000_i1272" type="#_x0000_t75" style="width:26.9pt;height:13.75pt" o:ole="">
            <v:imagedata r:id="rId504" o:title=""/>
          </v:shape>
          <o:OLEObject Type="Embed" ProgID="Equation.DSMT4" ShapeID="_x0000_i1272" DrawAspect="Content" ObjectID="_1674493658" r:id="rId505"/>
        </w:object>
      </w:r>
      <w:r>
        <w:rPr>
          <w:rFonts w:ascii="宋体" w:hAnsi="宋体" w:hint="eastAsia"/>
          <w:szCs w:val="21"/>
        </w:rPr>
        <w:t>．将上式分离并两边积分</w:t>
      </w:r>
      <w:r w:rsidR="00A75A10" w:rsidRPr="003447EC">
        <w:rPr>
          <w:rFonts w:ascii="宋体" w:hAnsi="宋体"/>
          <w:szCs w:val="21"/>
        </w:rPr>
        <w:t>得</w:t>
      </w:r>
    </w:p>
    <w:p w:rsidR="001B29E2" w:rsidRDefault="006A7AC1" w:rsidP="001B29E2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8"/>
        </w:rPr>
        <w:object w:dxaOrig="3159" w:dyaOrig="660">
          <v:shape id="_x0000_i1273" type="#_x0000_t75" style="width:157.75pt;height:33.2pt" o:ole="">
            <v:imagedata r:id="rId506" o:title=""/>
          </v:shape>
          <o:OLEObject Type="Embed" ProgID="Equation.DSMT4" ShapeID="_x0000_i1273" DrawAspect="Content" ObjectID="_1674493659" r:id="rId507"/>
        </w:object>
      </w:r>
    </w:p>
    <w:p w:rsidR="00A75A10" w:rsidRPr="003447EC" w:rsidRDefault="00A75A10" w:rsidP="001B29E2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从而</w:t>
      </w:r>
      <w:r w:rsidR="001B29E2">
        <w:rPr>
          <w:rFonts w:ascii="宋体" w:hAnsi="宋体" w:hint="eastAsia"/>
          <w:szCs w:val="21"/>
        </w:rPr>
        <w:t>微分</w:t>
      </w:r>
      <w:r w:rsidRPr="003447EC">
        <w:rPr>
          <w:rFonts w:ascii="宋体" w:hAnsi="宋体" w:hint="eastAsia"/>
          <w:szCs w:val="21"/>
        </w:rPr>
        <w:t>方程的通解为</w:t>
      </w:r>
      <w:r w:rsidR="006A7AC1" w:rsidRPr="006A7AC1">
        <w:rPr>
          <w:position w:val="-10"/>
        </w:rPr>
        <w:object w:dxaOrig="1280" w:dyaOrig="360">
          <v:shape id="_x0000_i1274" type="#_x0000_t75" style="width:63.85pt;height:18.15pt" o:ole="">
            <v:imagedata r:id="rId508" o:title=""/>
          </v:shape>
          <o:OLEObject Type="Embed" ProgID="Equation.DSMT4" ShapeID="_x0000_i1274" DrawAspect="Content" ObjectID="_1674493660" r:id="rId509"/>
        </w:object>
      </w:r>
      <w:r w:rsidR="001B29E2">
        <w:rPr>
          <w:rFonts w:ascii="宋体" w:hAnsi="宋体" w:hint="eastAsia"/>
          <w:szCs w:val="21"/>
        </w:rPr>
        <w:t>（</w:t>
      </w:r>
      <w:r w:rsidR="006A7AC1" w:rsidRPr="006A7AC1">
        <w:rPr>
          <w:position w:val="-6"/>
        </w:rPr>
        <w:object w:dxaOrig="220" w:dyaOrig="279">
          <v:shape id="_x0000_i1275" type="#_x0000_t75" style="width:11.25pt;height:13.75pt" o:ole="">
            <v:imagedata r:id="rId510" o:title=""/>
          </v:shape>
          <o:OLEObject Type="Embed" ProgID="Equation.DSMT4" ShapeID="_x0000_i1275" DrawAspect="Content" ObjectID="_1674493661" r:id="rId511"/>
        </w:object>
      </w:r>
      <w:r w:rsidRPr="003447EC">
        <w:rPr>
          <w:rFonts w:ascii="宋体" w:hAnsi="宋体"/>
          <w:szCs w:val="21"/>
        </w:rPr>
        <w:t>为任意常数</w:t>
      </w:r>
      <w:r w:rsidR="001B29E2">
        <w:rPr>
          <w:rFonts w:ascii="宋体" w:hAnsi="宋体" w:hint="eastAsia"/>
          <w:szCs w:val="21"/>
        </w:rPr>
        <w:t>）．</w:t>
      </w:r>
      <w:r w:rsidRPr="003447EC">
        <w:rPr>
          <w:rFonts w:ascii="宋体" w:hAnsi="宋体"/>
          <w:szCs w:val="21"/>
        </w:rPr>
        <w:t>代入初值</w:t>
      </w:r>
      <w:r w:rsidR="006A7AC1" w:rsidRPr="006A7AC1">
        <w:rPr>
          <w:position w:val="-24"/>
        </w:rPr>
        <w:object w:dxaOrig="960" w:dyaOrig="620">
          <v:shape id="_x0000_i1276" type="#_x0000_t75" style="width:48.2pt;height:31.3pt" o:ole="">
            <v:imagedata r:id="rId512" o:title=""/>
          </v:shape>
          <o:OLEObject Type="Embed" ProgID="Equation.DSMT4" ShapeID="_x0000_i1276" DrawAspect="Content" ObjectID="_1674493662" r:id="rId513"/>
        </w:object>
      </w:r>
      <w:r w:rsidRPr="003447EC">
        <w:rPr>
          <w:rFonts w:ascii="宋体" w:hAnsi="宋体"/>
          <w:szCs w:val="21"/>
        </w:rPr>
        <w:t>得</w:t>
      </w:r>
      <w:r w:rsidR="006A7AC1" w:rsidRPr="006A7AC1">
        <w:rPr>
          <w:position w:val="-6"/>
        </w:rPr>
        <w:object w:dxaOrig="700" w:dyaOrig="279">
          <v:shape id="_x0000_i1277" type="#_x0000_t75" style="width:35.05pt;height:13.75pt" o:ole="">
            <v:imagedata r:id="rId514" o:title=""/>
          </v:shape>
          <o:OLEObject Type="Embed" ProgID="Equation.DSMT4" ShapeID="_x0000_i1277" DrawAspect="Content" ObjectID="_1674493663" r:id="rId515"/>
        </w:object>
      </w:r>
      <w:r w:rsidRPr="003447EC">
        <w:rPr>
          <w:rFonts w:ascii="宋体" w:hAnsi="宋体"/>
          <w:szCs w:val="21"/>
        </w:rPr>
        <w:t>,从而</w:t>
      </w:r>
      <w:r w:rsidRPr="003447EC">
        <w:rPr>
          <w:rFonts w:ascii="宋体" w:hAnsi="宋体" w:hint="eastAsia"/>
          <w:szCs w:val="21"/>
        </w:rPr>
        <w:t>所求的解为</w:t>
      </w:r>
      <w:r w:rsidR="006A7AC1" w:rsidRPr="006A7AC1">
        <w:rPr>
          <w:position w:val="-10"/>
        </w:rPr>
        <w:object w:dxaOrig="1300" w:dyaOrig="360">
          <v:shape id="_x0000_i1278" type="#_x0000_t75" style="width:65.1pt;height:18.15pt" o:ole="">
            <v:imagedata r:id="rId516" o:title=""/>
          </v:shape>
          <o:OLEObject Type="Embed" ProgID="Equation.DSMT4" ShapeID="_x0000_i1278" DrawAspect="Content" ObjectID="_1674493664" r:id="rId517"/>
        </w:object>
      </w:r>
      <w:r w:rsidR="001B29E2">
        <w:rPr>
          <w:rFonts w:ascii="宋体" w:hAnsi="宋体" w:hint="eastAsia"/>
          <w:szCs w:val="21"/>
        </w:rPr>
        <w:t>，即</w:t>
      </w:r>
      <w:r w:rsidR="006A7AC1" w:rsidRPr="006A7AC1">
        <w:rPr>
          <w:position w:val="-24"/>
        </w:rPr>
        <w:object w:dxaOrig="1040" w:dyaOrig="620">
          <v:shape id="_x0000_i1279" type="#_x0000_t75" style="width:51.95pt;height:31.3pt" o:ole="">
            <v:imagedata r:id="rId518" o:title=""/>
          </v:shape>
          <o:OLEObject Type="Embed" ProgID="Equation.DSMT4" ShapeID="_x0000_i1279" DrawAspect="Content" ObjectID="_1674493665" r:id="rId519"/>
        </w:object>
      </w:r>
      <w:r w:rsidR="001B29E2">
        <w:rPr>
          <w:rFonts w:ascii="宋体" w:hAnsi="宋体" w:hint="eastAsia"/>
          <w:szCs w:val="21"/>
        </w:rPr>
        <w:t>．</w:t>
      </w:r>
    </w:p>
    <w:p w:rsidR="00A75A10" w:rsidRDefault="00A75A10" w:rsidP="00A75A10">
      <w:pPr>
        <w:rPr>
          <w:rFonts w:ascii="宋体" w:hAnsi="宋体"/>
          <w:szCs w:val="21"/>
        </w:rPr>
      </w:pPr>
    </w:p>
    <w:p w:rsidR="00CD5549" w:rsidRPr="00CA00BC" w:rsidRDefault="00CD5549" w:rsidP="00A75A10">
      <w:pPr>
        <w:rPr>
          <w:rFonts w:ascii="宋体" w:hAnsi="宋体"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九、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本题满分9分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设向量</w:t>
      </w:r>
      <w:r w:rsidR="006A7AC1" w:rsidRPr="006A7AC1">
        <w:rPr>
          <w:position w:val="-12"/>
        </w:rPr>
        <w:object w:dxaOrig="3620" w:dyaOrig="380">
          <v:shape id="_x0000_i1280" type="#_x0000_t75" style="width:180.95pt;height:18.8pt" o:ole="">
            <v:imagedata r:id="rId520" o:title=""/>
          </v:shape>
          <o:OLEObject Type="Embed" ProgID="Equation.DSMT4" ShapeID="_x0000_i1280" DrawAspect="Content" ObjectID="_1674493666" r:id="rId521"/>
        </w:object>
      </w:r>
      <w:r w:rsidRPr="00CA00BC">
        <w:rPr>
          <w:rFonts w:ascii="宋体" w:hAnsi="宋体" w:hint="eastAsia"/>
          <w:szCs w:val="21"/>
        </w:rPr>
        <w:t>都是非零向量,且满足条件</w:t>
      </w:r>
      <w:r w:rsidR="006A7AC1" w:rsidRPr="006A7AC1">
        <w:rPr>
          <w:position w:val="-10"/>
        </w:rPr>
        <w:object w:dxaOrig="840" w:dyaOrig="360">
          <v:shape id="_x0000_i1281" type="#_x0000_t75" style="width:41.95pt;height:18.15pt" o:ole="">
            <v:imagedata r:id="rId522" o:title=""/>
          </v:shape>
          <o:OLEObject Type="Embed" ProgID="Equation.DSMT4" ShapeID="_x0000_i1281" DrawAspect="Content" ObjectID="_1674493667" r:id="rId523"/>
        </w:object>
      </w:r>
      <w:r w:rsidR="002748DB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记</w:t>
      </w:r>
      <w:r w:rsidR="006A7AC1" w:rsidRPr="00025957">
        <w:rPr>
          <w:position w:val="-4"/>
        </w:rPr>
        <w:object w:dxaOrig="200" w:dyaOrig="200">
          <v:shape id="_x0000_i1282" type="#_x0000_t75" style="width:10pt;height:10pt" o:ole="">
            <v:imagedata r:id="rId524" o:title=""/>
          </v:shape>
          <o:OLEObject Type="Embed" ProgID="Equation.DSMT4" ShapeID="_x0000_i1282" DrawAspect="Content" ObjectID="_1674493668" r:id="rId525"/>
        </w:object>
      </w:r>
      <w:r w:rsidR="002748DB">
        <w:rPr>
          <w:rFonts w:ascii="宋体" w:hAnsi="宋体" w:hint="eastAsia"/>
          <w:szCs w:val="21"/>
        </w:rPr>
        <w:t>阶</w:t>
      </w:r>
      <w:r w:rsidRPr="00CA00BC">
        <w:rPr>
          <w:rFonts w:ascii="宋体" w:hAnsi="宋体" w:hint="eastAsia"/>
          <w:szCs w:val="21"/>
        </w:rPr>
        <w:t>矩阵</w:t>
      </w:r>
      <w:r w:rsidR="006A7AC1" w:rsidRPr="006A7AC1">
        <w:rPr>
          <w:position w:val="-10"/>
        </w:rPr>
        <w:object w:dxaOrig="840" w:dyaOrig="360">
          <v:shape id="_x0000_i1283" type="#_x0000_t75" style="width:41.95pt;height:18.15pt" o:ole="">
            <v:imagedata r:id="rId526" o:title=""/>
          </v:shape>
          <o:OLEObject Type="Embed" ProgID="Equation.DSMT4" ShapeID="_x0000_i1283" DrawAspect="Content" ObjectID="_1674493669" r:id="rId527"/>
        </w:object>
      </w:r>
      <w:r w:rsidR="002748DB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求：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(1) </w:t>
      </w:r>
      <w:r w:rsidR="006A7AC1" w:rsidRPr="00025957">
        <w:rPr>
          <w:position w:val="-4"/>
        </w:rPr>
        <w:object w:dxaOrig="300" w:dyaOrig="300">
          <v:shape id="_x0000_i1284" type="#_x0000_t75" style="width:15.05pt;height:15.05pt" o:ole="">
            <v:imagedata r:id="rId528" o:title=""/>
          </v:shape>
          <o:OLEObject Type="Embed" ProgID="Equation.DSMT4" ShapeID="_x0000_i1284" DrawAspect="Content" ObjectID="_1674493670" r:id="rId529"/>
        </w:object>
      </w:r>
      <w:r w:rsidRPr="00CA00BC">
        <w:rPr>
          <w:rFonts w:ascii="宋体" w:hAnsi="宋体" w:hint="eastAsia"/>
          <w:szCs w:val="21"/>
        </w:rPr>
        <w:t>；</w:t>
      </w:r>
      <w:r w:rsidRPr="00210618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矩阵</w:t>
      </w:r>
      <w:r w:rsidR="006A7AC1" w:rsidRPr="00025957">
        <w:rPr>
          <w:position w:val="-4"/>
        </w:rPr>
        <w:object w:dxaOrig="220" w:dyaOrig="260">
          <v:shape id="_x0000_i1285" type="#_x0000_t75" style="width:11.25pt;height:13.15pt" o:ole="">
            <v:imagedata r:id="rId530" o:title=""/>
          </v:shape>
          <o:OLEObject Type="Embed" ProgID="Equation.DSMT4" ShapeID="_x0000_i1285" DrawAspect="Content" ObjectID="_1674493671" r:id="rId531"/>
        </w:object>
      </w:r>
      <w:r w:rsidRPr="00CA00BC">
        <w:rPr>
          <w:rFonts w:ascii="宋体" w:hAnsi="宋体" w:hint="eastAsia"/>
          <w:szCs w:val="21"/>
        </w:rPr>
        <w:t>的特征值和特征向量.</w: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210618" w:rsidP="002748DB">
      <w:pPr>
        <w:adjustRightInd w:val="0"/>
        <w:spacing w:line="240" w:lineRule="atLeast"/>
        <w:ind w:left="960" w:hangingChars="400" w:hanging="96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75A10" w:rsidRPr="00210618">
        <w:rPr>
          <w:rFonts w:hint="eastAsia"/>
        </w:rPr>
        <w:t>(1)</w:t>
      </w:r>
      <w:r w:rsidRPr="00210618">
        <w:rPr>
          <w:rFonts w:hint="eastAsia"/>
        </w:rPr>
        <w:t xml:space="preserve"> </w:t>
      </w:r>
      <w:r w:rsidR="00A75A10" w:rsidRPr="003447EC">
        <w:rPr>
          <w:rFonts w:ascii="宋体" w:hAnsi="宋体" w:hint="eastAsia"/>
          <w:szCs w:val="21"/>
        </w:rPr>
        <w:t>对等式</w:t>
      </w:r>
      <w:r w:rsidR="006A7AC1" w:rsidRPr="006A7AC1">
        <w:rPr>
          <w:position w:val="-10"/>
        </w:rPr>
        <w:object w:dxaOrig="840" w:dyaOrig="360">
          <v:shape id="_x0000_i1286" type="#_x0000_t75" style="width:41.95pt;height:18.15pt" o:ole="">
            <v:imagedata r:id="rId532" o:title=""/>
          </v:shape>
          <o:OLEObject Type="Embed" ProgID="Equation.DSMT4" ShapeID="_x0000_i1286" DrawAspect="Content" ObjectID="_1674493672" r:id="rId533"/>
        </w:object>
      </w:r>
      <w:r w:rsidR="00A75A10" w:rsidRPr="003447EC">
        <w:rPr>
          <w:rFonts w:ascii="宋体" w:hAnsi="宋体" w:hint="eastAsia"/>
          <w:szCs w:val="21"/>
        </w:rPr>
        <w:t>两边取转置,有</w:t>
      </w:r>
      <w:r w:rsidR="006A7AC1" w:rsidRPr="006A7AC1">
        <w:rPr>
          <w:position w:val="-16"/>
        </w:rPr>
        <w:object w:dxaOrig="1800" w:dyaOrig="499">
          <v:shape id="_x0000_i1287" type="#_x0000_t75" style="width:90.15pt;height:25.05pt" o:ole="">
            <v:imagedata r:id="rId534" o:title=""/>
          </v:shape>
          <o:OLEObject Type="Embed" ProgID="Equation.DSMT4" ShapeID="_x0000_i1287" DrawAspect="Content" ObjectID="_1674493673" r:id="rId535"/>
        </w:object>
      </w:r>
      <w:r w:rsidR="00A75A10" w:rsidRPr="003447EC">
        <w:rPr>
          <w:rFonts w:ascii="宋体" w:hAnsi="宋体" w:hint="eastAsia"/>
          <w:szCs w:val="21"/>
        </w:rPr>
        <w:t>,即</w:t>
      </w:r>
      <w:r w:rsidR="006A7AC1" w:rsidRPr="006A7AC1">
        <w:rPr>
          <w:position w:val="-10"/>
        </w:rPr>
        <w:object w:dxaOrig="840" w:dyaOrig="360">
          <v:shape id="_x0000_i1288" type="#_x0000_t75" style="width:41.95pt;height:18.15pt" o:ole="">
            <v:imagedata r:id="rId536" o:title=""/>
          </v:shape>
          <o:OLEObject Type="Embed" ProgID="Equation.DSMT4" ShapeID="_x0000_i1288" DrawAspect="Content" ObjectID="_1674493674" r:id="rId537"/>
        </w:object>
      </w:r>
      <w:r w:rsidR="00A75A10" w:rsidRPr="003447EC">
        <w:rPr>
          <w:rFonts w:ascii="宋体" w:hAnsi="宋体" w:hint="eastAsia"/>
          <w:szCs w:val="21"/>
        </w:rPr>
        <w:t>.</w:t>
      </w:r>
      <w:r w:rsidR="002748DB">
        <w:rPr>
          <w:rFonts w:ascii="宋体" w:hAnsi="宋体" w:hint="eastAsia"/>
          <w:szCs w:val="21"/>
        </w:rPr>
        <w:t>从而</w:t>
      </w:r>
    </w:p>
    <w:p w:rsidR="00A75A10" w:rsidRPr="003447EC" w:rsidRDefault="006A7AC1" w:rsidP="002748DB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16"/>
        </w:rPr>
        <w:object w:dxaOrig="5580" w:dyaOrig="499">
          <v:shape id="_x0000_i1289" type="#_x0000_t75" style="width:279.25pt;height:25.05pt" o:ole="">
            <v:imagedata r:id="rId538" o:title=""/>
          </v:shape>
          <o:OLEObject Type="Embed" ProgID="Equation.DSMT4" ShapeID="_x0000_i1289" DrawAspect="Content" ObjectID="_1674493675" r:id="rId539"/>
        </w:object>
      </w:r>
    </w:p>
    <w:p w:rsidR="00A75A10" w:rsidRPr="003447EC" w:rsidRDefault="00A75A10" w:rsidP="002748DB">
      <w:pPr>
        <w:ind w:leftChars="400" w:left="96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即</w:t>
      </w:r>
      <w:r w:rsidR="006A7AC1" w:rsidRPr="00025957">
        <w:rPr>
          <w:position w:val="-4"/>
        </w:rPr>
        <w:object w:dxaOrig="300" w:dyaOrig="300">
          <v:shape id="_x0000_i1290" type="#_x0000_t75" style="width:15.05pt;height:15.05pt" o:ole="">
            <v:imagedata r:id="rId540" o:title=""/>
          </v:shape>
          <o:OLEObject Type="Embed" ProgID="Equation.DSMT4" ShapeID="_x0000_i1290" DrawAspect="Content" ObjectID="_1674493676" r:id="rId541"/>
        </w:object>
      </w:r>
      <w:r w:rsidRPr="003447EC">
        <w:rPr>
          <w:rFonts w:ascii="宋体" w:hAnsi="宋体" w:hint="eastAsia"/>
          <w:szCs w:val="21"/>
        </w:rPr>
        <w:t>是</w:t>
      </w:r>
      <w:r w:rsidR="006A7AC1" w:rsidRPr="00025957">
        <w:rPr>
          <w:position w:val="-4"/>
        </w:rPr>
        <w:object w:dxaOrig="200" w:dyaOrig="200">
          <v:shape id="_x0000_i1291" type="#_x0000_t75" style="width:10pt;height:10pt" o:ole="">
            <v:imagedata r:id="rId542" o:title=""/>
          </v:shape>
          <o:OLEObject Type="Embed" ProgID="Equation.DSMT4" ShapeID="_x0000_i1291" DrawAspect="Content" ObjectID="_1674493677" r:id="rId543"/>
        </w:object>
      </w:r>
      <w:r w:rsidRPr="003447EC">
        <w:rPr>
          <w:rFonts w:ascii="宋体" w:hAnsi="宋体" w:hint="eastAsia"/>
          <w:szCs w:val="21"/>
        </w:rPr>
        <w:t>阶零矩阵.</w:t>
      </w:r>
    </w:p>
    <w:p w:rsidR="002B4AEF" w:rsidRDefault="00A75A10" w:rsidP="002B4AEF">
      <w:pPr>
        <w:ind w:leftChars="200" w:left="480"/>
        <w:rPr>
          <w:rFonts w:ascii="宋体" w:hAnsi="宋体" w:hint="eastAsia"/>
          <w:szCs w:val="21"/>
        </w:rPr>
      </w:pPr>
      <w:r w:rsidRPr="00210618">
        <w:rPr>
          <w:rFonts w:hint="eastAsia"/>
        </w:rPr>
        <w:t>(2)</w:t>
      </w:r>
      <w:r w:rsidR="00210618" w:rsidRPr="00210618">
        <w:rPr>
          <w:rFonts w:hint="eastAsia"/>
        </w:rPr>
        <w:t xml:space="preserve"> </w:t>
      </w:r>
      <w:r w:rsidRPr="003447EC">
        <w:rPr>
          <w:rFonts w:ascii="宋体" w:hAnsi="宋体" w:hint="eastAsia"/>
          <w:szCs w:val="21"/>
        </w:rPr>
        <w:t>设</w:t>
      </w:r>
      <w:r w:rsidR="006A7AC1" w:rsidRPr="006A7AC1">
        <w:rPr>
          <w:position w:val="-6"/>
        </w:rPr>
        <w:object w:dxaOrig="220" w:dyaOrig="279">
          <v:shape id="_x0000_i1292" type="#_x0000_t75" style="width:11.25pt;height:13.75pt" o:ole="">
            <v:imagedata r:id="rId544" o:title=""/>
          </v:shape>
          <o:OLEObject Type="Embed" ProgID="Equation.DSMT4" ShapeID="_x0000_i1292" DrawAspect="Content" ObjectID="_1674493678" r:id="rId545"/>
        </w:object>
      </w:r>
      <w:r w:rsidRPr="003447EC">
        <w:rPr>
          <w:rFonts w:ascii="宋体" w:hAnsi="宋体" w:hint="eastAsia"/>
          <w:szCs w:val="21"/>
        </w:rPr>
        <w:t>是</w:t>
      </w:r>
      <w:r w:rsidR="006A7AC1" w:rsidRPr="00025957">
        <w:rPr>
          <w:position w:val="-4"/>
        </w:rPr>
        <w:object w:dxaOrig="220" w:dyaOrig="260">
          <v:shape id="_x0000_i1293" type="#_x0000_t75" style="width:11.25pt;height:13.15pt" o:ole="">
            <v:imagedata r:id="rId546" o:title=""/>
          </v:shape>
          <o:OLEObject Type="Embed" ProgID="Equation.DSMT4" ShapeID="_x0000_i1293" DrawAspect="Content" ObjectID="_1674493679" r:id="rId547"/>
        </w:object>
      </w:r>
      <w:r w:rsidRPr="003447EC">
        <w:rPr>
          <w:rFonts w:ascii="宋体" w:hAnsi="宋体" w:hint="eastAsia"/>
          <w:szCs w:val="21"/>
        </w:rPr>
        <w:t>的任一特征值,</w:t>
      </w:r>
      <w:r w:rsidR="006A7AC1" w:rsidRPr="006A7AC1">
        <w:rPr>
          <w:position w:val="-10"/>
        </w:rPr>
        <w:object w:dxaOrig="200" w:dyaOrig="320">
          <v:shape id="_x0000_i1294" type="#_x0000_t75" style="width:10pt;height:16.3pt" o:ole="">
            <v:imagedata r:id="rId548" o:title=""/>
          </v:shape>
          <o:OLEObject Type="Embed" ProgID="Equation.DSMT4" ShapeID="_x0000_i1294" DrawAspect="Content" ObjectID="_1674493680" r:id="rId549"/>
        </w:object>
      </w:r>
      <w:r w:rsidRPr="003447EC">
        <w:rPr>
          <w:rFonts w:ascii="宋体" w:hAnsi="宋体" w:hint="eastAsia"/>
          <w:szCs w:val="21"/>
        </w:rPr>
        <w:t>是</w:t>
      </w:r>
      <w:r w:rsidR="002B4AEF">
        <w:rPr>
          <w:rFonts w:ascii="宋体" w:hAnsi="宋体" w:hint="eastAsia"/>
          <w:szCs w:val="21"/>
        </w:rPr>
        <w:t>对应</w:t>
      </w:r>
      <w:r w:rsidRPr="003447EC">
        <w:rPr>
          <w:rFonts w:ascii="宋体" w:hAnsi="宋体" w:hint="eastAsia"/>
          <w:szCs w:val="21"/>
        </w:rPr>
        <w:t>的特征向量</w:t>
      </w:r>
      <w:r w:rsidR="002B4AEF">
        <w:rPr>
          <w:rFonts w:ascii="宋体" w:hAnsi="宋体" w:hint="eastAsia"/>
          <w:szCs w:val="21"/>
        </w:rPr>
        <w:t>（</w:t>
      </w:r>
      <w:r w:rsidR="006A7AC1" w:rsidRPr="006A7AC1">
        <w:rPr>
          <w:position w:val="-10"/>
        </w:rPr>
        <w:object w:dxaOrig="560" w:dyaOrig="320">
          <v:shape id="_x0000_i1295" type="#_x0000_t75" style="width:28.15pt;height:16.3pt" o:ole="">
            <v:imagedata r:id="rId550" o:title=""/>
          </v:shape>
          <o:OLEObject Type="Embed" ProgID="Equation.DSMT4" ShapeID="_x0000_i1295" DrawAspect="Content" ObjectID="_1674493681" r:id="rId551"/>
        </w:object>
      </w:r>
      <w:r w:rsidR="002B4AEF">
        <w:rPr>
          <w:rFonts w:ascii="宋体" w:hAnsi="宋体" w:hint="eastAsia"/>
          <w:szCs w:val="21"/>
        </w:rPr>
        <w:t>），则有</w:t>
      </w:r>
    </w:p>
    <w:p w:rsidR="002B4AEF" w:rsidRPr="003447EC" w:rsidRDefault="006A7AC1" w:rsidP="002B4AEF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10"/>
        </w:rPr>
        <w:object w:dxaOrig="3940" w:dyaOrig="360">
          <v:shape id="_x0000_i1296" type="#_x0000_t75" style="width:197.2pt;height:18.15pt" o:ole="">
            <v:imagedata r:id="rId552" o:title=""/>
          </v:shape>
          <o:OLEObject Type="Embed" ProgID="Equation.DSMT4" ShapeID="_x0000_i1296" DrawAspect="Content" ObjectID="_1674493682" r:id="rId553"/>
        </w:object>
      </w:r>
    </w:p>
    <w:p w:rsidR="00A75A10" w:rsidRPr="003447EC" w:rsidRDefault="00A75A10" w:rsidP="002748DB">
      <w:pPr>
        <w:ind w:leftChars="400" w:left="96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即矩阵的全部特征值为零.下面求</w:t>
      </w:r>
      <w:r w:rsidR="006A7AC1" w:rsidRPr="00025957">
        <w:rPr>
          <w:position w:val="-4"/>
        </w:rPr>
        <w:object w:dxaOrig="220" w:dyaOrig="260">
          <v:shape id="_x0000_i1297" type="#_x0000_t75" style="width:11.25pt;height:13.15pt" o:ole="">
            <v:imagedata r:id="rId554" o:title=""/>
          </v:shape>
          <o:OLEObject Type="Embed" ProgID="Equation.DSMT4" ShapeID="_x0000_i1297" DrawAspect="Content" ObjectID="_1674493683" r:id="rId555"/>
        </w:object>
      </w:r>
      <w:r w:rsidRPr="003447EC">
        <w:rPr>
          <w:rFonts w:ascii="宋体" w:hAnsi="宋体" w:hint="eastAsia"/>
          <w:szCs w:val="21"/>
        </w:rPr>
        <w:t>的特征向量：不妨设</w:t>
      </w:r>
      <w:r w:rsidR="006A7AC1" w:rsidRPr="006A7AC1">
        <w:rPr>
          <w:position w:val="-12"/>
        </w:rPr>
        <w:object w:dxaOrig="1260" w:dyaOrig="360">
          <v:shape id="_x0000_i1298" type="#_x0000_t75" style="width:63.25pt;height:18.15pt" o:ole="">
            <v:imagedata r:id="rId556" o:title=""/>
          </v:shape>
          <o:OLEObject Type="Embed" ProgID="Equation.DSMT4" ShapeID="_x0000_i1298" DrawAspect="Content" ObjectID="_1674493684" r:id="rId557"/>
        </w:object>
      </w:r>
      <w:r w:rsidRPr="003447EC">
        <w:rPr>
          <w:rFonts w:ascii="宋体" w:hAnsi="宋体" w:hint="eastAsia"/>
          <w:szCs w:val="21"/>
        </w:rPr>
        <w:t>,则</w:t>
      </w:r>
      <w:r w:rsidR="002B4AEF">
        <w:rPr>
          <w:rFonts w:ascii="宋体" w:hAnsi="宋体" w:hint="eastAsia"/>
          <w:szCs w:val="21"/>
        </w:rPr>
        <w:t>对线性方程组</w:t>
      </w:r>
      <w:r w:rsidR="006A7AC1" w:rsidRPr="006A7AC1">
        <w:rPr>
          <w:position w:val="-10"/>
        </w:rPr>
        <w:object w:dxaOrig="1359" w:dyaOrig="320">
          <v:shape id="_x0000_i1299" type="#_x0000_t75" style="width:68.25pt;height:16.3pt" o:ole="">
            <v:imagedata r:id="rId558" o:title=""/>
          </v:shape>
          <o:OLEObject Type="Embed" ProgID="Equation.DSMT4" ShapeID="_x0000_i1299" DrawAspect="Content" ObjectID="_1674493685" r:id="rId559"/>
        </w:object>
      </w:r>
      <w:r w:rsidR="002B4AEF">
        <w:rPr>
          <w:rFonts w:ascii="宋体" w:hAnsi="宋体" w:hint="eastAsia"/>
          <w:szCs w:val="21"/>
        </w:rPr>
        <w:t>的系数矩阵作初等行变换得</w:t>
      </w:r>
    </w:p>
    <w:p w:rsidR="00A75A10" w:rsidRPr="003447EC" w:rsidRDefault="006A7AC1" w:rsidP="002B4AEF">
      <w:pPr>
        <w:ind w:leftChars="400" w:left="960"/>
        <w:jc w:val="center"/>
        <w:rPr>
          <w:rFonts w:ascii="宋体" w:hAnsi="宋体"/>
          <w:szCs w:val="21"/>
        </w:rPr>
      </w:pPr>
      <w:r w:rsidRPr="006A7AC1">
        <w:rPr>
          <w:position w:val="-142"/>
        </w:rPr>
        <w:object w:dxaOrig="5940" w:dyaOrig="2960">
          <v:shape id="_x0000_i1300" type="#_x0000_t75" style="width:296.75pt;height:147.75pt" o:ole="">
            <v:imagedata r:id="rId560" o:title=""/>
          </v:shape>
          <o:OLEObject Type="Embed" ProgID="Equation.DSMT4" ShapeID="_x0000_i1300" DrawAspect="Content" ObjectID="_1674493686" r:id="rId561"/>
        </w:object>
      </w:r>
    </w:p>
    <w:p w:rsidR="00A75A10" w:rsidRPr="003447EC" w:rsidRDefault="00A75A10" w:rsidP="002748DB">
      <w:pPr>
        <w:ind w:leftChars="400" w:left="96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于是得方程组</w:t>
      </w:r>
      <w:r w:rsidR="006A7AC1" w:rsidRPr="006A7AC1">
        <w:rPr>
          <w:position w:val="-10"/>
        </w:rPr>
        <w:object w:dxaOrig="1359" w:dyaOrig="320">
          <v:shape id="_x0000_i1301" type="#_x0000_t75" style="width:68.25pt;height:16.3pt" o:ole="">
            <v:imagedata r:id="rId562" o:title=""/>
          </v:shape>
          <o:OLEObject Type="Embed" ProgID="Equation.DSMT4" ShapeID="_x0000_i1301" DrawAspect="Content" ObjectID="_1674493687" r:id="rId563"/>
        </w:object>
      </w:r>
      <w:r w:rsidR="002B4AEF">
        <w:rPr>
          <w:rFonts w:ascii="宋体" w:hAnsi="宋体" w:hint="eastAsia"/>
          <w:szCs w:val="21"/>
        </w:rPr>
        <w:t>的</w:t>
      </w:r>
      <w:r w:rsidRPr="003447EC">
        <w:rPr>
          <w:rFonts w:ascii="宋体" w:hAnsi="宋体" w:hint="eastAsia"/>
          <w:szCs w:val="21"/>
        </w:rPr>
        <w:t>基础解系为</w:t>
      </w:r>
    </w:p>
    <w:p w:rsidR="00A75A10" w:rsidRPr="003447EC" w:rsidRDefault="006A7AC1" w:rsidP="002B4AEF">
      <w:pPr>
        <w:ind w:leftChars="400" w:left="960"/>
        <w:jc w:val="center"/>
        <w:rPr>
          <w:rFonts w:ascii="宋体" w:hAnsi="宋体"/>
          <w:szCs w:val="21"/>
        </w:rPr>
      </w:pPr>
      <w:r w:rsidRPr="006A7AC1">
        <w:rPr>
          <w:position w:val="-12"/>
        </w:rPr>
        <w:object w:dxaOrig="6480" w:dyaOrig="360">
          <v:shape id="_x0000_i1302" type="#_x0000_t75" style="width:324.3pt;height:18.15pt" o:ole="">
            <v:imagedata r:id="rId564" o:title=""/>
          </v:shape>
          <o:OLEObject Type="Embed" ProgID="Equation.DSMT4" ShapeID="_x0000_i1302" DrawAspect="Content" ObjectID="_1674493688" r:id="rId565"/>
        </w:object>
      </w:r>
    </w:p>
    <w:p w:rsidR="00A75A10" w:rsidRPr="003447EC" w:rsidRDefault="00A75A10" w:rsidP="002748DB">
      <w:pPr>
        <w:ind w:leftChars="400" w:left="960"/>
        <w:rPr>
          <w:rFonts w:ascii="宋体" w:hAnsi="宋体"/>
          <w:szCs w:val="21"/>
        </w:rPr>
      </w:pPr>
      <w:r w:rsidRPr="003447EC">
        <w:rPr>
          <w:rFonts w:ascii="宋体" w:hAnsi="宋体" w:hint="eastAsia"/>
          <w:szCs w:val="21"/>
        </w:rPr>
        <w:t>则</w:t>
      </w:r>
      <w:r w:rsidR="006A7AC1" w:rsidRPr="00025957">
        <w:rPr>
          <w:position w:val="-4"/>
        </w:rPr>
        <w:object w:dxaOrig="220" w:dyaOrig="260">
          <v:shape id="_x0000_i1303" type="#_x0000_t75" style="width:11.25pt;height:13.15pt" o:ole="">
            <v:imagedata r:id="rId566" o:title=""/>
          </v:shape>
          <o:OLEObject Type="Embed" ProgID="Equation.DSMT4" ShapeID="_x0000_i1303" DrawAspect="Content" ObjectID="_1674493689" r:id="rId567"/>
        </w:object>
      </w:r>
      <w:r w:rsidRPr="003447EC">
        <w:rPr>
          <w:rFonts w:ascii="宋体" w:hAnsi="宋体" w:hint="eastAsia"/>
          <w:szCs w:val="21"/>
        </w:rPr>
        <w:t>的属于</w:t>
      </w:r>
      <w:r w:rsidR="006A7AC1" w:rsidRPr="006A7AC1">
        <w:rPr>
          <w:position w:val="-6"/>
        </w:rPr>
        <w:object w:dxaOrig="560" w:dyaOrig="279">
          <v:shape id="_x0000_i1304" type="#_x0000_t75" style="width:28.15pt;height:13.75pt" o:ole="">
            <v:imagedata r:id="rId568" o:title=""/>
          </v:shape>
          <o:OLEObject Type="Embed" ProgID="Equation.DSMT4" ShapeID="_x0000_i1304" DrawAspect="Content" ObjectID="_1674493690" r:id="rId569"/>
        </w:object>
      </w:r>
      <w:r w:rsidRPr="003447EC">
        <w:rPr>
          <w:rFonts w:ascii="宋体" w:hAnsi="宋体" w:hint="eastAsia"/>
          <w:szCs w:val="21"/>
        </w:rPr>
        <w:t>的全部特征向量为</w:t>
      </w:r>
      <w:r w:rsidR="006A7AC1" w:rsidRPr="006A7AC1">
        <w:rPr>
          <w:position w:val="-12"/>
        </w:rPr>
        <w:object w:dxaOrig="2420" w:dyaOrig="360">
          <v:shape id="_x0000_i1305" type="#_x0000_t75" style="width:120.85pt;height:18.15pt" o:ole="">
            <v:imagedata r:id="rId570" o:title=""/>
          </v:shape>
          <o:OLEObject Type="Embed" ProgID="Equation.DSMT4" ShapeID="_x0000_i1305" DrawAspect="Content" ObjectID="_1674493691" r:id="rId571"/>
        </w:object>
      </w:r>
      <w:r w:rsidRPr="003447EC">
        <w:rPr>
          <w:rFonts w:ascii="宋体" w:hAnsi="宋体" w:hint="eastAsia"/>
          <w:szCs w:val="21"/>
        </w:rPr>
        <w:t>,其中</w:t>
      </w:r>
      <w:r w:rsidR="006A7AC1" w:rsidRPr="006A7AC1">
        <w:rPr>
          <w:position w:val="-12"/>
        </w:rPr>
        <w:object w:dxaOrig="260" w:dyaOrig="360">
          <v:shape id="_x0000_i1306" type="#_x0000_t75" style="width:13.15pt;height:18.15pt" o:ole="">
            <v:imagedata r:id="rId572" o:title=""/>
          </v:shape>
          <o:OLEObject Type="Embed" ProgID="Equation.DSMT4" ShapeID="_x0000_i1306" DrawAspect="Content" ObjectID="_1674493692" r:id="rId573"/>
        </w:object>
      </w:r>
      <w:r w:rsidR="002B4AEF">
        <w:rPr>
          <w:rFonts w:ascii="宋体" w:hAnsi="宋体"/>
          <w:szCs w:val="21"/>
        </w:rPr>
        <w:t>,</w:t>
      </w:r>
      <w:r w:rsidR="002B4AEF">
        <w:rPr>
          <w:rFonts w:ascii="宋体" w:hAnsi="宋体" w:hint="eastAsia"/>
          <w:szCs w:val="21"/>
        </w:rPr>
        <w:t xml:space="preserve"> </w:t>
      </w:r>
      <w:r w:rsidR="006A7AC1" w:rsidRPr="006A7AC1">
        <w:rPr>
          <w:position w:val="-12"/>
        </w:rPr>
        <w:object w:dxaOrig="260" w:dyaOrig="360">
          <v:shape id="_x0000_i1307" type="#_x0000_t75" style="width:13.15pt;height:18.15pt" o:ole="">
            <v:imagedata r:id="rId574" o:title=""/>
          </v:shape>
          <o:OLEObject Type="Embed" ProgID="Equation.DSMT4" ShapeID="_x0000_i1307" DrawAspect="Content" ObjectID="_1674493693" r:id="rId575"/>
        </w:object>
      </w:r>
      <w:r w:rsidR="002B4AEF">
        <w:rPr>
          <w:rFonts w:ascii="宋体" w:hAnsi="宋体"/>
          <w:szCs w:val="21"/>
        </w:rPr>
        <w:t>,</w:t>
      </w:r>
      <w:r w:rsidR="002B4AEF">
        <w:rPr>
          <w:rFonts w:ascii="宋体" w:hAnsi="宋体" w:hint="eastAsia"/>
          <w:szCs w:val="21"/>
        </w:rPr>
        <w:t xml:space="preserve"> </w:t>
      </w:r>
      <w:r w:rsidR="006A7AC1" w:rsidRPr="00025957">
        <w:rPr>
          <w:position w:val="-4"/>
        </w:rPr>
        <w:object w:dxaOrig="279" w:dyaOrig="160">
          <v:shape id="_x0000_i1308" type="#_x0000_t75" style="width:13.75pt;height:8.15pt" o:ole="">
            <v:imagedata r:id="rId576" o:title=""/>
          </v:shape>
          <o:OLEObject Type="Embed" ProgID="Equation.DSMT4" ShapeID="_x0000_i1308" DrawAspect="Content" ObjectID="_1674493694" r:id="rId577"/>
        </w:object>
      </w:r>
      <w:r w:rsidR="002B4AEF">
        <w:rPr>
          <w:rFonts w:ascii="宋体" w:hAnsi="宋体"/>
          <w:szCs w:val="21"/>
        </w:rPr>
        <w:t>,</w:t>
      </w:r>
      <w:r w:rsidR="002B4AEF">
        <w:rPr>
          <w:rFonts w:ascii="宋体" w:hAnsi="宋体" w:hint="eastAsia"/>
          <w:szCs w:val="21"/>
        </w:rPr>
        <w:t xml:space="preserve"> </w:t>
      </w:r>
      <w:r w:rsidR="006A7AC1" w:rsidRPr="006A7AC1">
        <w:rPr>
          <w:position w:val="-12"/>
        </w:rPr>
        <w:object w:dxaOrig="420" w:dyaOrig="360">
          <v:shape id="_x0000_i1309" type="#_x0000_t75" style="width:21.3pt;height:18.15pt" o:ole="">
            <v:imagedata r:id="rId578" o:title=""/>
          </v:shape>
          <o:OLEObject Type="Embed" ProgID="Equation.DSMT4" ShapeID="_x0000_i1309" DrawAspect="Content" ObjectID="_1674493695" r:id="rId579"/>
        </w:object>
      </w:r>
      <w:r w:rsidRPr="003447EC">
        <w:rPr>
          <w:rFonts w:ascii="宋体" w:hAnsi="宋体" w:hint="eastAsia"/>
          <w:szCs w:val="21"/>
        </w:rPr>
        <w:t>为不全为零的任意常数</w:t>
      </w:r>
      <w:r w:rsidR="002B4AEF">
        <w:rPr>
          <w:rFonts w:ascii="宋体" w:hAnsi="宋体" w:hint="eastAsia"/>
          <w:szCs w:val="21"/>
        </w:rPr>
        <w:t>．</w:t>
      </w:r>
    </w:p>
    <w:p w:rsidR="00A75A10" w:rsidRPr="003447EC" w:rsidRDefault="00A75A10" w:rsidP="00A75A10">
      <w:pPr>
        <w:rPr>
          <w:rFonts w:ascii="宋体" w:hAnsi="宋体"/>
          <w:b/>
          <w:szCs w:val="21"/>
        </w:rPr>
      </w:pPr>
    </w:p>
    <w:p w:rsidR="00A75A10" w:rsidRPr="00A75A10" w:rsidRDefault="00A75A10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十、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本题满分7分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设矩阵</w:t>
      </w:r>
      <w:r w:rsidR="006A7AC1" w:rsidRPr="006A7AC1">
        <w:rPr>
          <w:position w:val="-50"/>
        </w:rPr>
        <w:object w:dxaOrig="1460" w:dyaOrig="1120">
          <v:shape id="_x0000_i1310" type="#_x0000_t75" style="width:73.25pt;height:55.7pt" o:ole="">
            <v:imagedata r:id="rId580" o:title=""/>
          </v:shape>
          <o:OLEObject Type="Embed" ProgID="Equation.DSMT4" ShapeID="_x0000_i1310" DrawAspect="Content" ObjectID="_1674493696" r:id="rId581"/>
        </w:object>
      </w:r>
      <w:r w:rsidR="002B4AEF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矩阵</w:t>
      </w:r>
      <w:r w:rsidR="006A7AC1" w:rsidRPr="006A7AC1">
        <w:rPr>
          <w:position w:val="-10"/>
        </w:rPr>
        <w:object w:dxaOrig="1340" w:dyaOrig="360">
          <v:shape id="_x0000_i1311" type="#_x0000_t75" style="width:67pt;height:18.15pt" o:ole="">
            <v:imagedata r:id="rId582" o:title=""/>
          </v:shape>
          <o:OLEObject Type="Embed" ProgID="Equation.DSMT4" ShapeID="_x0000_i1311" DrawAspect="Content" ObjectID="_1674493697" r:id="rId583"/>
        </w:object>
      </w:r>
      <w:r w:rsidR="002B4AEF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其中</w:t>
      </w:r>
      <w:r w:rsidR="006A7AC1" w:rsidRPr="00025957">
        <w:rPr>
          <w:position w:val="-4"/>
        </w:rPr>
        <w:object w:dxaOrig="200" w:dyaOrig="260">
          <v:shape id="_x0000_i1312" type="#_x0000_t75" style="width:10pt;height:13.15pt" o:ole="">
            <v:imagedata r:id="rId584" o:title=""/>
          </v:shape>
          <o:OLEObject Type="Embed" ProgID="Equation.DSMT4" ShapeID="_x0000_i1312" DrawAspect="Content" ObjectID="_1674493698" r:id="rId585"/>
        </w:object>
      </w:r>
      <w:r w:rsidRPr="00CA00BC">
        <w:rPr>
          <w:rFonts w:ascii="宋体" w:hAnsi="宋体" w:hint="eastAsia"/>
          <w:szCs w:val="21"/>
        </w:rPr>
        <w:t>为实数</w:t>
      </w:r>
      <w:r w:rsidR="002B4AEF">
        <w:rPr>
          <w:rFonts w:ascii="宋体" w:hAnsi="宋体" w:hint="eastAsia"/>
          <w:szCs w:val="21"/>
        </w:rPr>
        <w:t>，</w:t>
      </w:r>
      <w:r w:rsidR="006A7AC1" w:rsidRPr="00025957">
        <w:rPr>
          <w:position w:val="-4"/>
        </w:rPr>
        <w:object w:dxaOrig="220" w:dyaOrig="260">
          <v:shape id="_x0000_i1313" type="#_x0000_t75" style="width:11.25pt;height:13.15pt" o:ole="">
            <v:imagedata r:id="rId586" o:title=""/>
          </v:shape>
          <o:OLEObject Type="Embed" ProgID="Equation.DSMT4" ShapeID="_x0000_i1313" DrawAspect="Content" ObjectID="_1674493699" r:id="rId587"/>
        </w:object>
      </w:r>
      <w:r w:rsidRPr="00CA00BC">
        <w:rPr>
          <w:rFonts w:ascii="宋体" w:hAnsi="宋体" w:hint="eastAsia"/>
          <w:szCs w:val="21"/>
        </w:rPr>
        <w:t>为单位矩阵</w:t>
      </w:r>
      <w:r w:rsidR="002B4AEF">
        <w:rPr>
          <w:rFonts w:ascii="宋体" w:hAnsi="宋体" w:hint="eastAsia"/>
          <w:szCs w:val="21"/>
        </w:rPr>
        <w:t>．</w:t>
      </w:r>
      <w:r w:rsidRPr="00CA00BC">
        <w:rPr>
          <w:rFonts w:ascii="宋体" w:hAnsi="宋体" w:hint="eastAsia"/>
          <w:szCs w:val="21"/>
        </w:rPr>
        <w:t>求对角矩阵</w:t>
      </w:r>
      <w:r w:rsidR="006A7AC1" w:rsidRPr="00025957">
        <w:rPr>
          <w:position w:val="-4"/>
        </w:rPr>
        <w:object w:dxaOrig="240" w:dyaOrig="260">
          <v:shape id="_x0000_i1314" type="#_x0000_t75" style="width:11.9pt;height:13.15pt" o:ole="">
            <v:imagedata r:id="rId588" o:title=""/>
          </v:shape>
          <o:OLEObject Type="Embed" ProgID="Equation.DSMT4" ShapeID="_x0000_i1314" DrawAspect="Content" ObjectID="_1674493700" r:id="rId589"/>
        </w:object>
      </w:r>
      <w:r w:rsidR="002B4AEF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使</w:t>
      </w:r>
      <w:r w:rsidR="006A7AC1" w:rsidRPr="00025957">
        <w:rPr>
          <w:position w:val="-4"/>
        </w:rPr>
        <w:object w:dxaOrig="220" w:dyaOrig="260">
          <v:shape id="_x0000_i1315" type="#_x0000_t75" style="width:11.25pt;height:13.15pt" o:ole="">
            <v:imagedata r:id="rId590" o:title=""/>
          </v:shape>
          <o:OLEObject Type="Embed" ProgID="Equation.DSMT4" ShapeID="_x0000_i1315" DrawAspect="Content" ObjectID="_1674493701" r:id="rId591"/>
        </w:object>
      </w:r>
      <w:r w:rsidRPr="00CA00BC">
        <w:rPr>
          <w:rFonts w:ascii="宋体" w:hAnsi="宋体" w:hint="eastAsia"/>
          <w:szCs w:val="21"/>
        </w:rPr>
        <w:t>与</w:t>
      </w:r>
      <w:r w:rsidR="006A7AC1" w:rsidRPr="00025957">
        <w:rPr>
          <w:position w:val="-4"/>
        </w:rPr>
        <w:object w:dxaOrig="240" w:dyaOrig="260">
          <v:shape id="_x0000_i1316" type="#_x0000_t75" style="width:11.9pt;height:13.15pt" o:ole="">
            <v:imagedata r:id="rId592" o:title=""/>
          </v:shape>
          <o:OLEObject Type="Embed" ProgID="Equation.DSMT4" ShapeID="_x0000_i1316" DrawAspect="Content" ObjectID="_1674493702" r:id="rId593"/>
        </w:object>
      </w:r>
      <w:r w:rsidRPr="00CA00BC">
        <w:rPr>
          <w:rFonts w:ascii="宋体" w:hAnsi="宋体" w:hint="eastAsia"/>
          <w:szCs w:val="21"/>
        </w:rPr>
        <w:t>相似</w:t>
      </w:r>
      <w:r w:rsidR="002B4AEF">
        <w:rPr>
          <w:rFonts w:ascii="宋体" w:hAnsi="宋体" w:hint="eastAsia"/>
          <w:szCs w:val="21"/>
        </w:rPr>
        <w:t>，</w:t>
      </w:r>
      <w:r w:rsidRPr="00CA00BC">
        <w:rPr>
          <w:rFonts w:ascii="宋体" w:hAnsi="宋体" w:hint="eastAsia"/>
          <w:szCs w:val="21"/>
        </w:rPr>
        <w:t>并求</w:t>
      </w:r>
      <w:r w:rsidR="006A7AC1" w:rsidRPr="00025957">
        <w:rPr>
          <w:position w:val="-4"/>
        </w:rPr>
        <w:object w:dxaOrig="200" w:dyaOrig="260">
          <v:shape id="_x0000_i1317" type="#_x0000_t75" style="width:10pt;height:13.15pt" o:ole="">
            <v:imagedata r:id="rId594" o:title=""/>
          </v:shape>
          <o:OLEObject Type="Embed" ProgID="Equation.DSMT4" ShapeID="_x0000_i1317" DrawAspect="Content" ObjectID="_1674493703" r:id="rId595"/>
        </w:object>
      </w:r>
      <w:r w:rsidRPr="00CA00BC">
        <w:rPr>
          <w:rFonts w:ascii="宋体" w:hAnsi="宋体" w:hint="eastAsia"/>
          <w:szCs w:val="21"/>
        </w:rPr>
        <w:t>为何值时,</w:t>
      </w:r>
      <w:r w:rsidR="006A7AC1" w:rsidRPr="00025957">
        <w:rPr>
          <w:position w:val="-4"/>
        </w:rPr>
        <w:object w:dxaOrig="220" w:dyaOrig="260">
          <v:shape id="_x0000_i1318" type="#_x0000_t75" style="width:11.25pt;height:13.15pt" o:ole="">
            <v:imagedata r:id="rId596" o:title=""/>
          </v:shape>
          <o:OLEObject Type="Embed" ProgID="Equation.DSMT4" ShapeID="_x0000_i1318" DrawAspect="Content" ObjectID="_1674493704" r:id="rId597"/>
        </w:object>
      </w:r>
      <w:r w:rsidRPr="00CA00BC">
        <w:rPr>
          <w:rFonts w:ascii="宋体" w:hAnsi="宋体" w:hint="eastAsia"/>
          <w:szCs w:val="21"/>
        </w:rPr>
        <w:t>为正定矩阵</w:t>
      </w:r>
      <w:r w:rsidR="002B4AEF">
        <w:rPr>
          <w:rFonts w:ascii="宋体" w:hAnsi="宋体" w:hint="eastAsia"/>
          <w:szCs w:val="21"/>
        </w:rPr>
        <w:t>．</w: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A75A10" w:rsidRPr="002B4AEF" w:rsidRDefault="00210618" w:rsidP="002B4AEF">
      <w:pPr>
        <w:adjustRightInd w:val="0"/>
        <w:spacing w:line="240" w:lineRule="atLeast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t>[解]</w:t>
      </w:r>
      <w:r w:rsidRPr="002B4AEF">
        <w:rPr>
          <w:rFonts w:hint="eastAsia"/>
        </w:rPr>
        <w:t xml:space="preserve"> </w:t>
      </w:r>
      <w:r w:rsidR="00A75A10" w:rsidRPr="003447EC">
        <w:rPr>
          <w:rFonts w:ascii="宋体" w:hAnsi="宋体"/>
          <w:kern w:val="0"/>
          <w:szCs w:val="21"/>
        </w:rPr>
        <w:t>由</w:t>
      </w:r>
      <w:r w:rsidR="002B4AEF">
        <w:rPr>
          <w:rFonts w:ascii="宋体" w:hAnsi="宋体" w:hint="eastAsia"/>
          <w:kern w:val="0"/>
          <w:szCs w:val="21"/>
        </w:rPr>
        <w:t>于矩阵</w:t>
      </w:r>
      <w:r w:rsidR="006A7AC1" w:rsidRPr="00025957">
        <w:rPr>
          <w:position w:val="-4"/>
        </w:rPr>
        <w:object w:dxaOrig="220" w:dyaOrig="260">
          <v:shape id="_x0000_i1319" type="#_x0000_t75" style="width:11.25pt;height:13.15pt" o:ole="">
            <v:imagedata r:id="rId598" o:title=""/>
          </v:shape>
          <o:OLEObject Type="Embed" ProgID="Equation.DSMT4" ShapeID="_x0000_i1319" DrawAspect="Content" ObjectID="_1674493705" r:id="rId599"/>
        </w:object>
      </w:r>
      <w:r w:rsidR="002B4AEF">
        <w:rPr>
          <w:rFonts w:hint="eastAsia"/>
        </w:rPr>
        <w:t>的特征多项式</w:t>
      </w:r>
    </w:p>
    <w:p w:rsidR="00A75A10" w:rsidRPr="003447EC" w:rsidRDefault="006A7AC1" w:rsidP="002B4AEF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50"/>
        </w:rPr>
        <w:object w:dxaOrig="6259" w:dyaOrig="1120">
          <v:shape id="_x0000_i1320" type="#_x0000_t75" style="width:313.05pt;height:55.7pt" o:ole="">
            <v:imagedata r:id="rId600" o:title=""/>
          </v:shape>
          <o:OLEObject Type="Embed" ProgID="Equation.DSMT4" ShapeID="_x0000_i1320" DrawAspect="Content" ObjectID="_1674493706" r:id="rId601"/>
        </w:object>
      </w:r>
    </w:p>
    <w:p w:rsidR="002B4AEF" w:rsidRDefault="00A75A10" w:rsidP="002B4AEF">
      <w:pPr>
        <w:ind w:leftChars="200" w:left="480"/>
        <w:rPr>
          <w:rFonts w:ascii="宋体" w:hAnsi="宋体" w:hint="eastAsia"/>
          <w:szCs w:val="21"/>
        </w:rPr>
      </w:pPr>
      <w:r w:rsidRPr="003447EC">
        <w:rPr>
          <w:rFonts w:ascii="宋体" w:hAnsi="宋体" w:hint="eastAsia"/>
          <w:szCs w:val="21"/>
        </w:rPr>
        <w:t>可得</w:t>
      </w:r>
      <w:r w:rsidR="006A7AC1" w:rsidRPr="00025957">
        <w:rPr>
          <w:position w:val="-4"/>
        </w:rPr>
        <w:object w:dxaOrig="220" w:dyaOrig="260">
          <v:shape id="_x0000_i1321" type="#_x0000_t75" style="width:11.25pt;height:13.15pt" o:ole="">
            <v:imagedata r:id="rId602" o:title=""/>
          </v:shape>
          <o:OLEObject Type="Embed" ProgID="Equation.DSMT4" ShapeID="_x0000_i1321" DrawAspect="Content" ObjectID="_1674493707" r:id="rId603"/>
        </w:object>
      </w:r>
      <w:r w:rsidRPr="003447EC">
        <w:rPr>
          <w:rFonts w:ascii="宋体" w:hAnsi="宋体" w:hint="eastAsia"/>
          <w:szCs w:val="21"/>
        </w:rPr>
        <w:t>的</w:t>
      </w:r>
      <w:r w:rsidRPr="003447EC">
        <w:rPr>
          <w:rFonts w:ascii="宋体" w:hAnsi="宋体"/>
          <w:szCs w:val="21"/>
        </w:rPr>
        <w:t>特征值</w:t>
      </w:r>
      <w:r w:rsidRPr="003447EC">
        <w:rPr>
          <w:rFonts w:ascii="宋体" w:hAnsi="宋体" w:hint="eastAsia"/>
          <w:szCs w:val="21"/>
        </w:rPr>
        <w:t>是</w:t>
      </w:r>
      <w:r w:rsidR="006A7AC1" w:rsidRPr="006A7AC1">
        <w:rPr>
          <w:position w:val="-12"/>
        </w:rPr>
        <w:object w:dxaOrig="1700" w:dyaOrig="360">
          <v:shape id="_x0000_i1322" type="#_x0000_t75" style="width:85.15pt;height:18.15pt" o:ole="">
            <v:imagedata r:id="rId604" o:title=""/>
          </v:shape>
          <o:OLEObject Type="Embed" ProgID="Equation.DSMT4" ShapeID="_x0000_i1322" DrawAspect="Content" ObjectID="_1674493708" r:id="rId605"/>
        </w:object>
      </w:r>
      <w:r w:rsidR="002B4AEF">
        <w:rPr>
          <w:rFonts w:ascii="宋体" w:hAnsi="宋体" w:hint="eastAsia"/>
          <w:szCs w:val="21"/>
        </w:rPr>
        <w:t>．</w:t>
      </w:r>
      <w:r w:rsidRPr="003447EC">
        <w:rPr>
          <w:rFonts w:ascii="宋体" w:hAnsi="宋体" w:hint="eastAsia"/>
          <w:szCs w:val="21"/>
        </w:rPr>
        <w:t>因为</w:t>
      </w:r>
      <w:r w:rsidR="006A7AC1" w:rsidRPr="00025957">
        <w:rPr>
          <w:position w:val="-4"/>
        </w:rPr>
        <w:object w:dxaOrig="220" w:dyaOrig="260">
          <v:shape id="_x0000_i1323" type="#_x0000_t75" style="width:11.25pt;height:13.15pt" o:ole="">
            <v:imagedata r:id="rId606" o:title=""/>
          </v:shape>
          <o:OLEObject Type="Embed" ProgID="Equation.DSMT4" ShapeID="_x0000_i1323" DrawAspect="Content" ObjectID="_1674493709" r:id="rId607"/>
        </w:object>
      </w:r>
      <w:r w:rsidRPr="003447EC">
        <w:rPr>
          <w:rFonts w:ascii="宋体" w:hAnsi="宋体"/>
          <w:szCs w:val="21"/>
        </w:rPr>
        <w:t>是实对称矩阵</w:t>
      </w:r>
      <w:r w:rsidRPr="003447EC">
        <w:rPr>
          <w:rFonts w:ascii="宋体" w:hAnsi="宋体" w:hint="eastAsia"/>
          <w:szCs w:val="21"/>
        </w:rPr>
        <w:t>,故存在可逆矩阵</w:t>
      </w:r>
      <w:r w:rsidR="006A7AC1" w:rsidRPr="00025957">
        <w:rPr>
          <w:position w:val="-4"/>
        </w:rPr>
        <w:object w:dxaOrig="220" w:dyaOrig="260">
          <v:shape id="_x0000_i1324" type="#_x0000_t75" style="width:11.25pt;height:13.15pt" o:ole="">
            <v:imagedata r:id="rId608" o:title=""/>
          </v:shape>
          <o:OLEObject Type="Embed" ProgID="Equation.DSMT4" ShapeID="_x0000_i1324" DrawAspect="Content" ObjectID="_1674493710" r:id="rId609"/>
        </w:object>
      </w:r>
      <w:r w:rsidRPr="003447EC">
        <w:rPr>
          <w:rFonts w:ascii="宋体" w:hAnsi="宋体" w:hint="eastAsia"/>
          <w:szCs w:val="21"/>
        </w:rPr>
        <w:t>使</w:t>
      </w:r>
      <w:r w:rsidR="006A7AC1" w:rsidRPr="006A7AC1">
        <w:rPr>
          <w:position w:val="-50"/>
        </w:rPr>
        <w:object w:dxaOrig="2320" w:dyaOrig="1120">
          <v:shape id="_x0000_i1325" type="#_x0000_t75" style="width:115.85pt;height:55.7pt" o:ole="">
            <v:imagedata r:id="rId610" o:title=""/>
          </v:shape>
          <o:OLEObject Type="Embed" ProgID="Equation.DSMT4" ShapeID="_x0000_i1325" DrawAspect="Content" ObjectID="_1674493711" r:id="rId611"/>
        </w:object>
      </w:r>
      <w:r w:rsidRPr="003447EC">
        <w:rPr>
          <w:rFonts w:ascii="宋体" w:hAnsi="宋体" w:hint="eastAsia"/>
          <w:szCs w:val="21"/>
        </w:rPr>
        <w:t>,即</w:t>
      </w:r>
      <w:r w:rsidR="006A7AC1" w:rsidRPr="00025957">
        <w:rPr>
          <w:position w:val="-4"/>
        </w:rPr>
        <w:object w:dxaOrig="1080" w:dyaOrig="300">
          <v:shape id="_x0000_i1326" type="#_x0000_t75" style="width:53.85pt;height:15.05pt" o:ole="">
            <v:imagedata r:id="rId612" o:title=""/>
          </v:shape>
          <o:OLEObject Type="Embed" ProgID="Equation.DSMT4" ShapeID="_x0000_i1326" DrawAspect="Content" ObjectID="_1674493712" r:id="rId613"/>
        </w:object>
      </w:r>
      <w:r w:rsidRPr="003447EC">
        <w:rPr>
          <w:rFonts w:ascii="宋体" w:hAnsi="宋体" w:hint="eastAsia"/>
          <w:szCs w:val="21"/>
        </w:rPr>
        <w:t>.那么</w:t>
      </w:r>
    </w:p>
    <w:p w:rsidR="00A75A10" w:rsidRPr="002B4AEF" w:rsidRDefault="006A7AC1" w:rsidP="002B4AEF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38"/>
        </w:rPr>
        <w:object w:dxaOrig="5120" w:dyaOrig="880">
          <v:shape id="_x0000_i1327" type="#_x0000_t75" style="width:256.05pt;height:43.85pt" o:ole="">
            <v:imagedata r:id="rId614" o:title=""/>
          </v:shape>
          <o:OLEObject Type="Embed" ProgID="Equation.DSMT4" ShapeID="_x0000_i1327" DrawAspect="Content" ObjectID="_1674493713" r:id="rId615"/>
        </w:object>
      </w:r>
    </w:p>
    <w:p w:rsidR="00A75A10" w:rsidRPr="003447EC" w:rsidRDefault="00A75A10" w:rsidP="002B4AEF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 w:hint="eastAsia"/>
        </w:rPr>
        <w:t>即</w:t>
      </w:r>
      <w:r w:rsidR="006A7AC1" w:rsidRPr="006A7AC1">
        <w:rPr>
          <w:position w:val="-10"/>
        </w:rPr>
        <w:object w:dxaOrig="1800" w:dyaOrig="360">
          <v:shape id="_x0000_i1328" type="#_x0000_t75" style="width:90.15pt;height:18.15pt" o:ole="">
            <v:imagedata r:id="rId616" o:title=""/>
          </v:shape>
          <o:OLEObject Type="Embed" ProgID="Equation.DSMT4" ShapeID="_x0000_i1328" DrawAspect="Content" ObjectID="_1674493714" r:id="rId617"/>
        </w:object>
      </w:r>
      <w:r w:rsidRPr="003447EC">
        <w:rPr>
          <w:rFonts w:ascii="宋体" w:hAnsi="宋体" w:hint="eastAsia"/>
        </w:rPr>
        <w:t>.故</w:t>
      </w:r>
      <w:r w:rsidR="006A7AC1" w:rsidRPr="006A7AC1">
        <w:rPr>
          <w:position w:val="-52"/>
        </w:rPr>
        <w:object w:dxaOrig="2820" w:dyaOrig="1160">
          <v:shape id="_x0000_i1329" type="#_x0000_t75" style="width:140.85pt;height:58.25pt" o:ole="">
            <v:imagedata r:id="rId618" o:title=""/>
          </v:shape>
          <o:OLEObject Type="Embed" ProgID="Equation.DSMT4" ShapeID="_x0000_i1329" DrawAspect="Content" ObjectID="_1674493715" r:id="rId619"/>
        </w:object>
      </w:r>
      <w:r w:rsidRPr="003447EC">
        <w:rPr>
          <w:rFonts w:ascii="宋体" w:hAnsi="宋体" w:hint="eastAsia"/>
          <w:szCs w:val="21"/>
        </w:rPr>
        <w:t>.</w:t>
      </w:r>
      <w:r w:rsidRPr="003447EC">
        <w:rPr>
          <w:rFonts w:ascii="宋体" w:hAnsi="宋体"/>
          <w:szCs w:val="21"/>
        </w:rPr>
        <w:t>当</w:t>
      </w:r>
      <w:r w:rsidR="006A7AC1" w:rsidRPr="006A7AC1">
        <w:rPr>
          <w:position w:val="-6"/>
        </w:rPr>
        <w:object w:dxaOrig="1400" w:dyaOrig="300">
          <v:shape id="_x0000_i1330" type="#_x0000_t75" style="width:70.1pt;height:15.05pt" o:ole="">
            <v:imagedata r:id="rId620" o:title=""/>
          </v:shape>
          <o:OLEObject Type="Embed" ProgID="Equation.DSMT4" ShapeID="_x0000_i1330" DrawAspect="Content" ObjectID="_1674493716" r:id="rId621"/>
        </w:object>
      </w:r>
      <w:r w:rsidRPr="003447EC">
        <w:rPr>
          <w:rFonts w:ascii="宋体" w:hAnsi="宋体"/>
          <w:szCs w:val="21"/>
        </w:rPr>
        <w:t>时,</w:t>
      </w:r>
      <w:r w:rsidR="006A7AC1" w:rsidRPr="00025957">
        <w:rPr>
          <w:position w:val="-4"/>
        </w:rPr>
        <w:object w:dxaOrig="220" w:dyaOrig="260">
          <v:shape id="_x0000_i1331" type="#_x0000_t75" style="width:11.25pt;height:13.15pt" o:ole="">
            <v:imagedata r:id="rId622" o:title=""/>
          </v:shape>
          <o:OLEObject Type="Embed" ProgID="Equation.DSMT4" ShapeID="_x0000_i1331" DrawAspect="Content" ObjectID="_1674493717" r:id="rId623"/>
        </w:object>
      </w:r>
      <w:r w:rsidRPr="003447EC">
        <w:rPr>
          <w:rFonts w:ascii="宋体" w:hAnsi="宋体"/>
          <w:szCs w:val="21"/>
        </w:rPr>
        <w:t>的全部特征值大于零,这时</w:t>
      </w:r>
      <w:r w:rsidR="006A7AC1" w:rsidRPr="00025957">
        <w:rPr>
          <w:position w:val="-4"/>
        </w:rPr>
        <w:object w:dxaOrig="220" w:dyaOrig="260">
          <v:shape id="_x0000_i1332" type="#_x0000_t75" style="width:11.25pt;height:13.15pt" o:ole="">
            <v:imagedata r:id="rId624" o:title=""/>
          </v:shape>
          <o:OLEObject Type="Embed" ProgID="Equation.DSMT4" ShapeID="_x0000_i1332" DrawAspect="Content" ObjectID="_1674493718" r:id="rId625"/>
        </w:object>
      </w:r>
      <w:r w:rsidRPr="003447EC">
        <w:rPr>
          <w:rFonts w:ascii="宋体" w:hAnsi="宋体"/>
          <w:szCs w:val="21"/>
        </w:rPr>
        <w:t>为正定矩阵.</w:t>
      </w:r>
    </w:p>
    <w:p w:rsidR="00A75A10" w:rsidRDefault="00A75A10" w:rsidP="00A75A10">
      <w:pPr>
        <w:rPr>
          <w:rFonts w:ascii="宋体" w:hAnsi="宋体"/>
          <w:b/>
          <w:szCs w:val="21"/>
        </w:rPr>
      </w:pPr>
    </w:p>
    <w:p w:rsidR="00CD5549" w:rsidRPr="00A75A10" w:rsidRDefault="00CD5549" w:rsidP="00A75A10">
      <w:pPr>
        <w:rPr>
          <w:rFonts w:ascii="宋体" w:hAnsi="宋体"/>
          <w:b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十一、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本题满分10分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一商店经销某种商品,每周进货的数量</w:t>
      </w:r>
      <w:r w:rsidR="006A7AC1" w:rsidRPr="00025957">
        <w:rPr>
          <w:position w:val="-4"/>
        </w:rPr>
        <w:object w:dxaOrig="240" w:dyaOrig="260">
          <v:shape id="_x0000_i1333" type="#_x0000_t75" style="width:11.9pt;height:13.15pt" o:ole="">
            <v:imagedata r:id="rId626" o:title=""/>
          </v:shape>
          <o:OLEObject Type="Embed" ProgID="Equation.DSMT4" ShapeID="_x0000_i1333" DrawAspect="Content" ObjectID="_1674493719" r:id="rId627"/>
        </w:object>
      </w:r>
      <w:r w:rsidRPr="00CA00BC">
        <w:rPr>
          <w:rFonts w:ascii="宋体" w:hAnsi="宋体" w:hint="eastAsia"/>
          <w:szCs w:val="21"/>
        </w:rPr>
        <w:t>与顾客对该</w:t>
      </w:r>
      <w:r>
        <w:rPr>
          <w:rFonts w:ascii="宋体" w:hAnsi="宋体" w:hint="eastAsia"/>
          <w:szCs w:val="21"/>
        </w:rPr>
        <w:t>种</w:t>
      </w:r>
      <w:r w:rsidRPr="00CA00BC">
        <w:rPr>
          <w:rFonts w:ascii="宋体" w:hAnsi="宋体" w:hint="eastAsia"/>
          <w:szCs w:val="21"/>
        </w:rPr>
        <w:t>商品的需求量</w:t>
      </w:r>
      <w:r w:rsidR="006A7AC1" w:rsidRPr="00025957">
        <w:rPr>
          <w:position w:val="-4"/>
        </w:rPr>
        <w:object w:dxaOrig="220" w:dyaOrig="260">
          <v:shape id="_x0000_i1334" type="#_x0000_t75" style="width:11.25pt;height:13.15pt" o:ole="">
            <v:imagedata r:id="rId628" o:title=""/>
          </v:shape>
          <o:OLEObject Type="Embed" ProgID="Equation.DSMT4" ShapeID="_x0000_i1334" DrawAspect="Content" ObjectID="_1674493720" r:id="rId629"/>
        </w:object>
      </w:r>
      <w:r w:rsidRPr="00CA00BC">
        <w:rPr>
          <w:rFonts w:ascii="宋体" w:hAnsi="宋体" w:hint="eastAsia"/>
          <w:szCs w:val="21"/>
        </w:rPr>
        <w:t>是相互</w:t>
      </w:r>
      <w:r w:rsidRPr="00CA00BC">
        <w:rPr>
          <w:rFonts w:ascii="宋体" w:hAnsi="宋体" w:hint="eastAsia"/>
          <w:szCs w:val="21"/>
        </w:rPr>
        <w:lastRenderedPageBreak/>
        <w:t>独立的随机变量,且都</w:t>
      </w:r>
      <w:r>
        <w:rPr>
          <w:rFonts w:ascii="宋体" w:hAnsi="宋体" w:hint="eastAsia"/>
          <w:szCs w:val="21"/>
        </w:rPr>
        <w:t>服</w:t>
      </w:r>
      <w:r w:rsidRPr="00CA00BC">
        <w:rPr>
          <w:rFonts w:ascii="宋体" w:hAnsi="宋体" w:hint="eastAsia"/>
          <w:szCs w:val="21"/>
        </w:rPr>
        <w:t>从区间</w:t>
      </w:r>
      <w:r w:rsidR="006A7AC1" w:rsidRPr="006A7AC1">
        <w:rPr>
          <w:position w:val="-14"/>
        </w:rPr>
        <w:object w:dxaOrig="800" w:dyaOrig="400">
          <v:shape id="_x0000_i1335" type="#_x0000_t75" style="width:40.05pt;height:20.05pt" o:ole="">
            <v:imagedata r:id="rId630" o:title=""/>
          </v:shape>
          <o:OLEObject Type="Embed" ProgID="Equation.DSMT4" ShapeID="_x0000_i1335" DrawAspect="Content" ObjectID="_1674493721" r:id="rId631"/>
        </w:object>
      </w:r>
      <w:r w:rsidRPr="00CA00BC">
        <w:rPr>
          <w:rFonts w:ascii="宋体" w:hAnsi="宋体" w:hint="eastAsia"/>
          <w:szCs w:val="21"/>
        </w:rPr>
        <w:t>上的均匀分布.商店每售出一单位商品可得利润</w:t>
      </w:r>
      <w:r w:rsidR="006A7AC1" w:rsidRPr="006A7AC1">
        <w:rPr>
          <w:position w:val="-6"/>
        </w:rPr>
        <w:object w:dxaOrig="580" w:dyaOrig="279">
          <v:shape id="_x0000_i1336" type="#_x0000_t75" style="width:28.8pt;height:13.75pt" o:ole="">
            <v:imagedata r:id="rId632" o:title=""/>
          </v:shape>
          <o:OLEObject Type="Embed" ProgID="Equation.DSMT4" ShapeID="_x0000_i1336" DrawAspect="Content" ObjectID="_1674493722" r:id="rId633"/>
        </w:object>
      </w:r>
      <w:r w:rsidRPr="00CA00BC">
        <w:rPr>
          <w:rFonts w:ascii="宋体" w:hAnsi="宋体" w:hint="eastAsia"/>
          <w:szCs w:val="21"/>
        </w:rPr>
        <w:t>元；若需求量超过了进货量,商店可从其他商店调剂供应,这时每单位商品获利润为</w:t>
      </w:r>
      <w:r w:rsidR="006A7AC1" w:rsidRPr="006A7AC1">
        <w:rPr>
          <w:position w:val="-6"/>
        </w:rPr>
        <w:object w:dxaOrig="440" w:dyaOrig="279">
          <v:shape id="_x0000_i1337" type="#_x0000_t75" style="width:21.9pt;height:13.75pt" o:ole="">
            <v:imagedata r:id="rId634" o:title=""/>
          </v:shape>
          <o:OLEObject Type="Embed" ProgID="Equation.DSMT4" ShapeID="_x0000_i1337" DrawAspect="Content" ObjectID="_1674493723" r:id="rId635"/>
        </w:object>
      </w:r>
      <w:r w:rsidRPr="00CA00BC">
        <w:rPr>
          <w:rFonts w:ascii="宋体" w:hAnsi="宋体" w:hint="eastAsia"/>
          <w:szCs w:val="21"/>
        </w:rPr>
        <w:t>元.试计算此商店经销该种商品每周所得利润的期望值.</w: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2B4AEF" w:rsidRDefault="00210618" w:rsidP="00210618">
      <w:pPr>
        <w:adjustRightInd w:val="0"/>
        <w:spacing w:line="240" w:lineRule="atLeast"/>
        <w:ind w:left="480" w:hangingChars="200" w:hanging="480"/>
        <w:jc w:val="left"/>
        <w:rPr>
          <w:rFonts w:ascii="宋体" w:hAnsi="宋体" w:hint="eastAsia"/>
          <w:szCs w:val="21"/>
        </w:rPr>
      </w:pPr>
      <w:r w:rsidRPr="00782A13">
        <w:rPr>
          <w:rStyle w:val="af4"/>
          <w:rFonts w:hint="eastAsia"/>
        </w:rPr>
        <w:t>[解]</w:t>
      </w:r>
      <w:r>
        <w:rPr>
          <w:rFonts w:hint="eastAsia"/>
        </w:rPr>
        <w:t xml:space="preserve"> </w:t>
      </w:r>
      <w:r w:rsidR="00A75A10" w:rsidRPr="003447EC">
        <w:rPr>
          <w:rFonts w:ascii="宋体" w:hAnsi="宋体"/>
          <w:szCs w:val="21"/>
        </w:rPr>
        <w:t>设</w:t>
      </w:r>
      <w:r w:rsidR="006A7AC1" w:rsidRPr="00025957">
        <w:rPr>
          <w:position w:val="-4"/>
        </w:rPr>
        <w:object w:dxaOrig="220" w:dyaOrig="260">
          <v:shape id="_x0000_i1338" type="#_x0000_t75" style="width:11.25pt;height:13.15pt" o:ole="">
            <v:imagedata r:id="rId636" o:title=""/>
          </v:shape>
          <o:OLEObject Type="Embed" ProgID="Equation.DSMT4" ShapeID="_x0000_i1338" DrawAspect="Content" ObjectID="_1674493724" r:id="rId637"/>
        </w:object>
      </w:r>
      <w:r w:rsidR="00A75A10" w:rsidRPr="003447EC">
        <w:rPr>
          <w:rFonts w:ascii="宋体" w:hAnsi="宋体" w:hint="eastAsia"/>
          <w:szCs w:val="21"/>
        </w:rPr>
        <w:t>表示商店</w:t>
      </w:r>
      <w:r w:rsidR="00A75A10" w:rsidRPr="003447EC">
        <w:rPr>
          <w:rFonts w:ascii="宋体" w:hAnsi="宋体"/>
          <w:szCs w:val="21"/>
        </w:rPr>
        <w:t>每周所得</w:t>
      </w:r>
      <w:r w:rsidR="00A75A10" w:rsidRPr="003447EC">
        <w:rPr>
          <w:rFonts w:ascii="宋体" w:hAnsi="宋体" w:hint="eastAsia"/>
          <w:szCs w:val="21"/>
        </w:rPr>
        <w:t>的</w:t>
      </w:r>
      <w:r w:rsidR="00A75A10" w:rsidRPr="003447EC">
        <w:rPr>
          <w:rFonts w:ascii="宋体" w:hAnsi="宋体"/>
          <w:szCs w:val="21"/>
        </w:rPr>
        <w:t>利润</w:t>
      </w:r>
      <w:r w:rsidR="00A75A10" w:rsidRPr="003447EC">
        <w:rPr>
          <w:rFonts w:ascii="宋体" w:hAnsi="宋体" w:hint="eastAsia"/>
          <w:szCs w:val="21"/>
        </w:rPr>
        <w:t>,</w:t>
      </w:r>
      <w:r w:rsidR="00A75A10" w:rsidRPr="003447EC">
        <w:rPr>
          <w:rFonts w:ascii="宋体" w:hAnsi="宋体"/>
          <w:szCs w:val="21"/>
        </w:rPr>
        <w:t>当</w:t>
      </w:r>
      <w:r w:rsidR="006A7AC1" w:rsidRPr="00025957">
        <w:rPr>
          <w:position w:val="-4"/>
        </w:rPr>
        <w:object w:dxaOrig="620" w:dyaOrig="260">
          <v:shape id="_x0000_i1339" type="#_x0000_t75" style="width:31.3pt;height:13.15pt" o:ole="">
            <v:imagedata r:id="rId638" o:title=""/>
          </v:shape>
          <o:OLEObject Type="Embed" ProgID="Equation.DSMT4" ShapeID="_x0000_i1339" DrawAspect="Content" ObjectID="_1674493725" r:id="rId639"/>
        </w:object>
      </w:r>
      <w:r w:rsidR="00A75A10" w:rsidRPr="003447EC">
        <w:rPr>
          <w:rFonts w:ascii="宋体" w:hAnsi="宋体"/>
          <w:szCs w:val="21"/>
        </w:rPr>
        <w:t>时,卖得利润为</w:t>
      </w:r>
      <w:r w:rsidR="006A7AC1" w:rsidRPr="006A7AC1">
        <w:rPr>
          <w:position w:val="-6"/>
        </w:rPr>
        <w:object w:dxaOrig="1100" w:dyaOrig="279">
          <v:shape id="_x0000_i1340" type="#_x0000_t75" style="width:55.1pt;height:13.75pt" o:ole="">
            <v:imagedata r:id="rId640" o:title=""/>
          </v:shape>
          <o:OLEObject Type="Embed" ProgID="Equation.DSMT4" ShapeID="_x0000_i1340" DrawAspect="Content" ObjectID="_1674493726" r:id="rId641"/>
        </w:object>
      </w:r>
      <w:r w:rsidR="00A75A10" w:rsidRPr="003447EC">
        <w:rPr>
          <w:rFonts w:ascii="宋体" w:hAnsi="宋体"/>
          <w:szCs w:val="21"/>
        </w:rPr>
        <w:t>(元)；当</w:t>
      </w:r>
      <w:r w:rsidR="006A7AC1" w:rsidRPr="00025957">
        <w:rPr>
          <w:position w:val="-4"/>
        </w:rPr>
        <w:object w:dxaOrig="620" w:dyaOrig="260">
          <v:shape id="_x0000_i1341" type="#_x0000_t75" style="width:31.3pt;height:13.15pt" o:ole="">
            <v:imagedata r:id="rId642" o:title=""/>
          </v:shape>
          <o:OLEObject Type="Embed" ProgID="Equation.DSMT4" ShapeID="_x0000_i1341" DrawAspect="Content" ObjectID="_1674493727" r:id="rId643"/>
        </w:object>
      </w:r>
      <w:r w:rsidR="00A75A10" w:rsidRPr="003447EC">
        <w:rPr>
          <w:rFonts w:ascii="宋体" w:hAnsi="宋体"/>
          <w:szCs w:val="21"/>
        </w:rPr>
        <w:t>时,调剂了</w:t>
      </w:r>
      <w:r w:rsidR="006A7AC1" w:rsidRPr="00025957">
        <w:rPr>
          <w:position w:val="-4"/>
        </w:rPr>
        <w:object w:dxaOrig="600" w:dyaOrig="260">
          <v:shape id="_x0000_i1342" type="#_x0000_t75" style="width:30.05pt;height:13.15pt" o:ole="">
            <v:imagedata r:id="rId644" o:title=""/>
          </v:shape>
          <o:OLEObject Type="Embed" ProgID="Equation.DSMT4" ShapeID="_x0000_i1342" DrawAspect="Content" ObjectID="_1674493728" r:id="rId645"/>
        </w:object>
      </w:r>
      <w:r w:rsidR="00A75A10" w:rsidRPr="003447EC">
        <w:rPr>
          <w:rFonts w:ascii="宋体" w:hAnsi="宋体" w:hint="eastAsia"/>
          <w:szCs w:val="21"/>
        </w:rPr>
        <w:t>,</w:t>
      </w:r>
      <w:r w:rsidR="00A75A10" w:rsidRPr="003447EC">
        <w:rPr>
          <w:rFonts w:ascii="宋体" w:hAnsi="宋体"/>
          <w:szCs w:val="21"/>
        </w:rPr>
        <w:t>总共得到利润</w:t>
      </w:r>
      <w:r w:rsidR="006A7AC1" w:rsidRPr="006A7AC1">
        <w:rPr>
          <w:position w:val="-10"/>
        </w:rPr>
        <w:object w:dxaOrig="3700" w:dyaOrig="320">
          <v:shape id="_x0000_i1343" type="#_x0000_t75" style="width:184.7pt;height:16.3pt" o:ole="">
            <v:imagedata r:id="rId646" o:title=""/>
          </v:shape>
          <o:OLEObject Type="Embed" ProgID="Equation.DSMT4" ShapeID="_x0000_i1343" DrawAspect="Content" ObjectID="_1674493729" r:id="rId647"/>
        </w:object>
      </w:r>
      <w:r w:rsidR="00A75A10" w:rsidRPr="003447EC">
        <w:rPr>
          <w:rFonts w:ascii="宋体" w:hAnsi="宋体"/>
          <w:szCs w:val="21"/>
        </w:rPr>
        <w:t>(元).所以</w:t>
      </w:r>
    </w:p>
    <w:p w:rsidR="00A75A10" w:rsidRPr="003447EC" w:rsidRDefault="006A7AC1" w:rsidP="002B4AEF">
      <w:pPr>
        <w:adjustRightInd w:val="0"/>
        <w:spacing w:line="240" w:lineRule="atLeast"/>
        <w:ind w:left="480" w:hangingChars="200" w:hanging="480"/>
        <w:jc w:val="center"/>
        <w:rPr>
          <w:rFonts w:ascii="宋体" w:hAnsi="宋体"/>
          <w:szCs w:val="21"/>
        </w:rPr>
      </w:pPr>
      <w:r w:rsidRPr="006A7AC1">
        <w:rPr>
          <w:position w:val="-30"/>
        </w:rPr>
        <w:object w:dxaOrig="2659" w:dyaOrig="720">
          <v:shape id="_x0000_i1344" type="#_x0000_t75" style="width:132.75pt;height:36.3pt" o:ole="">
            <v:imagedata r:id="rId648" o:title=""/>
          </v:shape>
          <o:OLEObject Type="Embed" ProgID="Equation.DSMT4" ShapeID="_x0000_i1344" DrawAspect="Content" ObjectID="_1674493730" r:id="rId649"/>
        </w:object>
      </w:r>
    </w:p>
    <w:p w:rsidR="00A75A10" w:rsidRPr="003447EC" w:rsidRDefault="00A75A10" w:rsidP="0021061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由题设</w:t>
      </w:r>
      <w:r w:rsidR="006A7AC1" w:rsidRPr="00025957">
        <w:rPr>
          <w:position w:val="-4"/>
        </w:rPr>
        <w:object w:dxaOrig="240" w:dyaOrig="260">
          <v:shape id="_x0000_i1345" type="#_x0000_t75" style="width:11.9pt;height:13.15pt" o:ole="">
            <v:imagedata r:id="rId650" o:title=""/>
          </v:shape>
          <o:OLEObject Type="Embed" ProgID="Equation.DSMT4" ShapeID="_x0000_i1345" DrawAspect="Content" ObjectID="_1674493731" r:id="rId651"/>
        </w:object>
      </w:r>
      <w:r w:rsidRPr="003447EC">
        <w:rPr>
          <w:rFonts w:ascii="宋体" w:hAnsi="宋体"/>
          <w:szCs w:val="21"/>
        </w:rPr>
        <w:t>与</w:t>
      </w:r>
      <w:r w:rsidR="006A7AC1" w:rsidRPr="00025957">
        <w:rPr>
          <w:position w:val="-4"/>
        </w:rPr>
        <w:object w:dxaOrig="220" w:dyaOrig="260">
          <v:shape id="_x0000_i1346" type="#_x0000_t75" style="width:11.25pt;height:13.15pt" o:ole="">
            <v:imagedata r:id="rId652" o:title=""/>
          </v:shape>
          <o:OLEObject Type="Embed" ProgID="Equation.DSMT4" ShapeID="_x0000_i1346" DrawAspect="Content" ObjectID="_1674493732" r:id="rId653"/>
        </w:object>
      </w:r>
      <w:r w:rsidRPr="003447EC">
        <w:rPr>
          <w:rFonts w:ascii="宋体" w:hAnsi="宋体"/>
          <w:szCs w:val="21"/>
        </w:rPr>
        <w:t>都服从区间</w:t>
      </w:r>
      <w:r w:rsidR="006A7AC1" w:rsidRPr="006A7AC1">
        <w:rPr>
          <w:position w:val="-10"/>
        </w:rPr>
        <w:object w:dxaOrig="780" w:dyaOrig="320">
          <v:shape id="_x0000_i1347" type="#_x0000_t75" style="width:38.8pt;height:16.3pt" o:ole="">
            <v:imagedata r:id="rId654" o:title=""/>
          </v:shape>
          <o:OLEObject Type="Embed" ProgID="Equation.DSMT4" ShapeID="_x0000_i1347" DrawAspect="Content" ObjectID="_1674493733" r:id="rId655"/>
        </w:object>
      </w:r>
      <w:r w:rsidRPr="003447EC">
        <w:rPr>
          <w:rFonts w:ascii="宋体" w:hAnsi="宋体"/>
          <w:szCs w:val="21"/>
        </w:rPr>
        <w:t>上的均匀分布,联合概率密度为</w:t>
      </w:r>
    </w:p>
    <w:p w:rsidR="00A75A10" w:rsidRDefault="006A7AC1" w:rsidP="00210618">
      <w:pPr>
        <w:ind w:leftChars="200" w:left="480"/>
        <w:jc w:val="center"/>
        <w:rPr>
          <w:rFonts w:ascii="宋体" w:hAnsi="宋体" w:hint="eastAsia"/>
          <w:szCs w:val="21"/>
        </w:rPr>
      </w:pPr>
      <w:r w:rsidRPr="006A7AC1">
        <w:rPr>
          <w:position w:val="-46"/>
        </w:rPr>
        <w:object w:dxaOrig="4000" w:dyaOrig="1040">
          <v:shape id="_x0000_i1348" type="#_x0000_t75" style="width:199.7pt;height:51.95pt" o:ole="">
            <v:imagedata r:id="rId656" o:title=""/>
          </v:shape>
          <o:OLEObject Type="Embed" ProgID="Equation.DSMT4" ShapeID="_x0000_i1348" DrawAspect="Content" ObjectID="_1674493734" r:id="rId657"/>
        </w:object>
      </w:r>
    </w:p>
    <w:p w:rsidR="002B4AEF" w:rsidRPr="003447EC" w:rsidRDefault="00A51756" w:rsidP="00210618">
      <w:pPr>
        <w:ind w:leftChars="200" w:left="480"/>
        <w:jc w:val="center"/>
        <w:rPr>
          <w:rFonts w:ascii="宋体" w:hAnsi="宋体"/>
          <w:szCs w:val="21"/>
        </w:rPr>
      </w:pPr>
      <w:r>
        <w:rPr>
          <w:rFonts w:ascii="宋体" w:hAnsi="宋体"/>
          <w:noProof/>
          <w:szCs w:val="21"/>
        </w:rPr>
        <w:drawing>
          <wp:inline distT="0" distB="0" distL="0" distR="0">
            <wp:extent cx="2262974" cy="1584083"/>
            <wp:effectExtent l="19050" t="0" r="3976" b="0"/>
            <wp:docPr id="2" name="图片 1" descr="1998C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98C2.png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880" cy="159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5A10" w:rsidRPr="003447EC" w:rsidRDefault="00A75A10" w:rsidP="00210618">
      <w:pPr>
        <w:ind w:leftChars="200" w:left="480"/>
        <w:rPr>
          <w:rFonts w:ascii="宋体" w:hAnsi="宋体"/>
          <w:szCs w:val="21"/>
        </w:rPr>
      </w:pPr>
      <w:r w:rsidRPr="003447EC">
        <w:rPr>
          <w:rFonts w:ascii="宋体" w:hAnsi="宋体"/>
          <w:szCs w:val="21"/>
        </w:rPr>
        <w:t>由二维连续型随机变量的数学期望定义得</w:t>
      </w:r>
    </w:p>
    <w:p w:rsidR="00A75A10" w:rsidRPr="003447EC" w:rsidRDefault="006A7AC1" w:rsidP="00210618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158"/>
        </w:rPr>
        <w:object w:dxaOrig="5720" w:dyaOrig="3340">
          <v:shape id="_x0000_i1349" type="#_x0000_t75" style="width:286.1pt;height:167.15pt" o:ole="">
            <v:imagedata r:id="rId659" o:title=""/>
          </v:shape>
          <o:OLEObject Type="Embed" ProgID="Equation.DSMT4" ShapeID="_x0000_i1349" DrawAspect="Content" ObjectID="_1674493735" r:id="rId660"/>
        </w:object>
      </w:r>
    </w:p>
    <w:p w:rsidR="00A75A10" w:rsidRDefault="00A75A10" w:rsidP="00A75A10">
      <w:pPr>
        <w:rPr>
          <w:rFonts w:ascii="宋体" w:hAnsi="宋体"/>
          <w:szCs w:val="21"/>
        </w:rPr>
      </w:pPr>
    </w:p>
    <w:p w:rsidR="00CD5549" w:rsidRPr="003447EC" w:rsidRDefault="00CD5549" w:rsidP="00A75A10">
      <w:pPr>
        <w:rPr>
          <w:rFonts w:ascii="宋体" w:hAnsi="宋体"/>
          <w:szCs w:val="21"/>
        </w:rPr>
      </w:pPr>
    </w:p>
    <w:p w:rsidR="00A75A10" w:rsidRPr="00CA00BC" w:rsidRDefault="00A75A10" w:rsidP="00CD5549">
      <w:pPr>
        <w:pStyle w:val="1"/>
      </w:pPr>
      <w:r w:rsidRPr="00CA00BC">
        <w:rPr>
          <w:rFonts w:hint="eastAsia"/>
        </w:rPr>
        <w:t>十二、</w:t>
      </w:r>
      <w:r w:rsidR="00CD5549">
        <w:rPr>
          <w:rFonts w:hint="eastAsia"/>
        </w:rPr>
        <w:t>（</w:t>
      </w:r>
      <w:r w:rsidRPr="00CA00BC">
        <w:rPr>
          <w:rFonts w:hint="eastAsia"/>
        </w:rPr>
        <w:t>本题满分9分</w:t>
      </w:r>
      <w:r w:rsidR="00CD5549">
        <w:rPr>
          <w:rFonts w:hint="eastAsia"/>
        </w:rPr>
        <w:t>）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CA00BC">
        <w:rPr>
          <w:rFonts w:ascii="宋体" w:hAnsi="宋体" w:hint="eastAsia"/>
          <w:szCs w:val="21"/>
        </w:rPr>
        <w:t>设有来自三个地区的各</w:t>
      </w:r>
      <w:bookmarkStart w:id="1" w:name="MTBlankEqn"/>
      <w:r w:rsidR="006A7AC1" w:rsidRPr="006A7AC1">
        <w:rPr>
          <w:position w:val="-6"/>
        </w:rPr>
        <w:object w:dxaOrig="320" w:dyaOrig="279">
          <v:shape id="_x0000_i1350" type="#_x0000_t75" style="width:16.3pt;height:13.75pt" o:ole="">
            <v:imagedata r:id="rId661" o:title=""/>
          </v:shape>
          <o:OLEObject Type="Embed" ProgID="Equation.DSMT4" ShapeID="_x0000_i1350" DrawAspect="Content" ObjectID="_1674493736" r:id="rId662"/>
        </w:object>
      </w:r>
      <w:bookmarkEnd w:id="1"/>
      <w:r w:rsidRPr="00CA00BC">
        <w:rPr>
          <w:rFonts w:ascii="宋体" w:hAnsi="宋体" w:hint="eastAsia"/>
          <w:szCs w:val="21"/>
        </w:rPr>
        <w:t>名、</w:t>
      </w:r>
      <w:r w:rsidR="006A7AC1" w:rsidRPr="006A7AC1">
        <w:rPr>
          <w:position w:val="-6"/>
        </w:rPr>
        <w:object w:dxaOrig="320" w:dyaOrig="279">
          <v:shape id="_x0000_i1351" type="#_x0000_t75" style="width:16.3pt;height:13.75pt" o:ole="">
            <v:imagedata r:id="rId663" o:title=""/>
          </v:shape>
          <o:OLEObject Type="Embed" ProgID="Equation.DSMT4" ShapeID="_x0000_i1351" DrawAspect="Content" ObjectID="_1674493737" r:id="rId664"/>
        </w:object>
      </w:r>
      <w:r w:rsidRPr="00CA00BC">
        <w:rPr>
          <w:rFonts w:ascii="宋体" w:hAnsi="宋体" w:hint="eastAsia"/>
          <w:szCs w:val="21"/>
        </w:rPr>
        <w:t>名和</w:t>
      </w:r>
      <w:r w:rsidR="006A7AC1" w:rsidRPr="006A7AC1">
        <w:rPr>
          <w:position w:val="-6"/>
        </w:rPr>
        <w:object w:dxaOrig="320" w:dyaOrig="279">
          <v:shape id="_x0000_i1352" type="#_x0000_t75" style="width:16.3pt;height:13.75pt" o:ole="">
            <v:imagedata r:id="rId665" o:title=""/>
          </v:shape>
          <o:OLEObject Type="Embed" ProgID="Equation.DSMT4" ShapeID="_x0000_i1352" DrawAspect="Content" ObjectID="_1674493738" r:id="rId666"/>
        </w:object>
      </w:r>
      <w:r w:rsidRPr="00CA00BC">
        <w:rPr>
          <w:rFonts w:ascii="宋体" w:hAnsi="宋体" w:hint="eastAsia"/>
          <w:szCs w:val="21"/>
        </w:rPr>
        <w:t>名考生的报名表,其中女生的报名表分别为</w:t>
      </w:r>
      <w:r w:rsidR="006A7AC1" w:rsidRPr="006A7AC1">
        <w:rPr>
          <w:position w:val="-6"/>
        </w:rPr>
        <w:object w:dxaOrig="180" w:dyaOrig="279">
          <v:shape id="_x0000_i1353" type="#_x0000_t75" style="width:8.75pt;height:13.75pt" o:ole="">
            <v:imagedata r:id="rId667" o:title=""/>
          </v:shape>
          <o:OLEObject Type="Embed" ProgID="Equation.DSMT4" ShapeID="_x0000_i1353" DrawAspect="Content" ObjectID="_1674493739" r:id="rId668"/>
        </w:object>
      </w:r>
      <w:r w:rsidRPr="00CA00BC">
        <w:rPr>
          <w:rFonts w:ascii="宋体" w:hAnsi="宋体" w:hint="eastAsia"/>
          <w:szCs w:val="21"/>
        </w:rPr>
        <w:t>份、</w:t>
      </w:r>
      <w:r w:rsidR="006A7AC1" w:rsidRPr="00025957">
        <w:rPr>
          <w:position w:val="-4"/>
        </w:rPr>
        <w:object w:dxaOrig="200" w:dyaOrig="260">
          <v:shape id="_x0000_i1354" type="#_x0000_t75" style="width:10pt;height:13.15pt" o:ole="">
            <v:imagedata r:id="rId669" o:title=""/>
          </v:shape>
          <o:OLEObject Type="Embed" ProgID="Equation.DSMT4" ShapeID="_x0000_i1354" DrawAspect="Content" ObjectID="_1674493740" r:id="rId670"/>
        </w:object>
      </w:r>
      <w:r w:rsidRPr="00CA00BC">
        <w:rPr>
          <w:rFonts w:ascii="宋体" w:hAnsi="宋体" w:hint="eastAsia"/>
          <w:szCs w:val="21"/>
        </w:rPr>
        <w:t>份和</w:t>
      </w:r>
      <w:r w:rsidR="006A7AC1" w:rsidRPr="006A7AC1">
        <w:rPr>
          <w:position w:val="-6"/>
        </w:rPr>
        <w:object w:dxaOrig="180" w:dyaOrig="279">
          <v:shape id="_x0000_i1355" type="#_x0000_t75" style="width:8.75pt;height:13.75pt" o:ole="">
            <v:imagedata r:id="rId671" o:title=""/>
          </v:shape>
          <o:OLEObject Type="Embed" ProgID="Equation.DSMT4" ShapeID="_x0000_i1355" DrawAspect="Content" ObjectID="_1674493741" r:id="rId672"/>
        </w:object>
      </w:r>
      <w:r w:rsidRPr="00CA00BC">
        <w:rPr>
          <w:rFonts w:ascii="宋体" w:hAnsi="宋体" w:hint="eastAsia"/>
          <w:szCs w:val="21"/>
        </w:rPr>
        <w:t>份.随机地取一个地区的报名表,从中先后抽出两份.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(1) </w:t>
      </w:r>
      <w:r w:rsidRPr="00CA00BC">
        <w:rPr>
          <w:rFonts w:ascii="宋体" w:hAnsi="宋体" w:hint="eastAsia"/>
          <w:szCs w:val="21"/>
        </w:rPr>
        <w:t>求先抽到的一份是女生表的概率</w:t>
      </w:r>
      <w:r w:rsidR="006A7AC1" w:rsidRPr="006A7AC1">
        <w:rPr>
          <w:position w:val="-10"/>
        </w:rPr>
        <w:object w:dxaOrig="200" w:dyaOrig="260">
          <v:shape id="_x0000_i1356" type="#_x0000_t75" style="width:10pt;height:13.15pt" o:ole="">
            <v:imagedata r:id="rId673" o:title=""/>
          </v:shape>
          <o:OLEObject Type="Embed" ProgID="Equation.DSMT4" ShapeID="_x0000_i1356" DrawAspect="Content" ObjectID="_1674493742" r:id="rId674"/>
        </w:object>
      </w:r>
      <w:r w:rsidRPr="00CA00BC">
        <w:rPr>
          <w:rFonts w:ascii="宋体" w:hAnsi="宋体" w:hint="eastAsia"/>
          <w:szCs w:val="21"/>
        </w:rPr>
        <w:t>；</w:t>
      </w:r>
    </w:p>
    <w:p w:rsidR="00A75A10" w:rsidRPr="00CA00BC" w:rsidRDefault="00A75A10" w:rsidP="00210618">
      <w:pPr>
        <w:ind w:leftChars="200" w:left="480"/>
        <w:rPr>
          <w:rFonts w:ascii="宋体" w:hAnsi="宋体"/>
          <w:szCs w:val="21"/>
        </w:rPr>
      </w:pPr>
      <w:r w:rsidRPr="00210618">
        <w:rPr>
          <w:rFonts w:hint="eastAsia"/>
        </w:rPr>
        <w:t xml:space="preserve">(2) </w:t>
      </w:r>
      <w:r w:rsidRPr="00CA00BC">
        <w:rPr>
          <w:rFonts w:ascii="宋体" w:hAnsi="宋体" w:hint="eastAsia"/>
          <w:szCs w:val="21"/>
        </w:rPr>
        <w:t>已知后抽到的一份是男生表,求先抽到的一份是女生表的概率</w:t>
      </w:r>
      <w:r w:rsidR="006A7AC1" w:rsidRPr="006A7AC1">
        <w:rPr>
          <w:position w:val="-10"/>
        </w:rPr>
        <w:object w:dxaOrig="200" w:dyaOrig="260">
          <v:shape id="_x0000_i1357" type="#_x0000_t75" style="width:10pt;height:13.15pt" o:ole="">
            <v:imagedata r:id="rId675" o:title=""/>
          </v:shape>
          <o:OLEObject Type="Embed" ProgID="Equation.DSMT4" ShapeID="_x0000_i1357" DrawAspect="Content" ObjectID="_1674493743" r:id="rId676"/>
        </w:object>
      </w:r>
      <w:r w:rsidRPr="00CA00BC">
        <w:rPr>
          <w:rFonts w:ascii="宋体" w:hAnsi="宋体" w:hint="eastAsia"/>
          <w:szCs w:val="21"/>
        </w:rPr>
        <w:t>.</w:t>
      </w:r>
    </w:p>
    <w:p w:rsidR="00210618" w:rsidRPr="00CA00BC" w:rsidRDefault="00210618" w:rsidP="00210618">
      <w:pPr>
        <w:ind w:left="480" w:hangingChars="200" w:hanging="480"/>
        <w:rPr>
          <w:rFonts w:ascii="宋体" w:hAnsi="宋体"/>
          <w:szCs w:val="21"/>
        </w:rPr>
      </w:pPr>
    </w:p>
    <w:p w:rsidR="00A75A10" w:rsidRPr="003447EC" w:rsidRDefault="00210618" w:rsidP="00F36E86">
      <w:pPr>
        <w:adjustRightInd w:val="0"/>
        <w:spacing w:line="240" w:lineRule="atLeast"/>
        <w:ind w:left="480" w:hangingChars="200" w:hanging="480"/>
        <w:jc w:val="left"/>
        <w:rPr>
          <w:rFonts w:ascii="宋体" w:hAnsi="宋体"/>
          <w:szCs w:val="21"/>
        </w:rPr>
      </w:pPr>
      <w:r w:rsidRPr="00782A13">
        <w:rPr>
          <w:rStyle w:val="af4"/>
          <w:rFonts w:hint="eastAsia"/>
        </w:rPr>
        <w:lastRenderedPageBreak/>
        <w:t>[解]</w:t>
      </w:r>
      <w:r>
        <w:rPr>
          <w:rFonts w:hint="eastAsia"/>
        </w:rPr>
        <w:t xml:space="preserve"> </w:t>
      </w:r>
      <w:r w:rsidR="00A75A10" w:rsidRPr="003447EC">
        <w:rPr>
          <w:rFonts w:ascii="宋体" w:hAnsi="宋体" w:hint="eastAsia"/>
          <w:szCs w:val="21"/>
        </w:rPr>
        <w:t>记事件</w:t>
      </w:r>
      <w:r w:rsidR="006A7AC1" w:rsidRPr="006A7AC1">
        <w:rPr>
          <w:position w:val="-14"/>
        </w:rPr>
        <w:object w:dxaOrig="499" w:dyaOrig="380">
          <v:shape id="_x0000_i1358" type="#_x0000_t75" style="width:25.05pt;height:18.8pt" o:ole="">
            <v:imagedata r:id="rId677" o:title=""/>
          </v:shape>
          <o:OLEObject Type="Embed" ProgID="Equation.DSMT4" ShapeID="_x0000_i1358" DrawAspect="Content" ObjectID="_1674493744" r:id="rId678"/>
        </w:object>
      </w:r>
      <w:r w:rsidR="00A75A10" w:rsidRPr="003447EC">
        <w:rPr>
          <w:rFonts w:ascii="宋体" w:hAnsi="宋体" w:hint="eastAsia"/>
          <w:szCs w:val="21"/>
        </w:rPr>
        <w:t>“</w:t>
      </w:r>
      <w:r w:rsidR="00A75A10" w:rsidRPr="003447EC">
        <w:rPr>
          <w:rFonts w:ascii="宋体" w:hAnsi="宋体"/>
          <w:szCs w:val="21"/>
        </w:rPr>
        <w:t>第</w:t>
      </w:r>
      <w:r w:rsidR="006A7AC1" w:rsidRPr="006A7AC1">
        <w:rPr>
          <w:position w:val="-10"/>
        </w:rPr>
        <w:object w:dxaOrig="180" w:dyaOrig="300">
          <v:shape id="_x0000_i1359" type="#_x0000_t75" style="width:8.75pt;height:15.05pt" o:ole="">
            <v:imagedata r:id="rId679" o:title=""/>
          </v:shape>
          <o:OLEObject Type="Embed" ProgID="Equation.DSMT4" ShapeID="_x0000_i1359" DrawAspect="Content" ObjectID="_1674493745" r:id="rId680"/>
        </w:object>
      </w:r>
      <w:r w:rsidR="00A75A10" w:rsidRPr="003447EC">
        <w:rPr>
          <w:rFonts w:ascii="宋体" w:hAnsi="宋体"/>
        </w:rPr>
        <w:t>次抽到的报名表是</w:t>
      </w:r>
      <w:r w:rsidR="00A75A10" w:rsidRPr="003447EC">
        <w:rPr>
          <w:rFonts w:ascii="宋体" w:hAnsi="宋体" w:hint="eastAsia"/>
        </w:rPr>
        <w:t>女</w:t>
      </w:r>
      <w:r w:rsidR="00A75A10" w:rsidRPr="003447EC">
        <w:rPr>
          <w:rFonts w:ascii="宋体" w:hAnsi="宋体"/>
        </w:rPr>
        <w:t>生表</w:t>
      </w:r>
      <w:r w:rsidR="00A75A10" w:rsidRPr="003447EC">
        <w:rPr>
          <w:rFonts w:ascii="宋体" w:hAnsi="宋体"/>
          <w:szCs w:val="21"/>
        </w:rPr>
        <w:t>”</w:t>
      </w:r>
      <w:r w:rsidR="006A7AC1" w:rsidRPr="006A7AC1">
        <w:rPr>
          <w:position w:val="-10"/>
        </w:rPr>
        <w:object w:dxaOrig="880" w:dyaOrig="320">
          <v:shape id="_x0000_i1360" type="#_x0000_t75" style="width:43.85pt;height:16.3pt" o:ole="">
            <v:imagedata r:id="rId681" o:title=""/>
          </v:shape>
          <o:OLEObject Type="Embed" ProgID="Equation.DSMT4" ShapeID="_x0000_i1360" DrawAspect="Content" ObjectID="_1674493746" r:id="rId682"/>
        </w:object>
      </w:r>
      <w:r w:rsidR="00A75A10" w:rsidRPr="003447EC">
        <w:rPr>
          <w:rFonts w:ascii="宋体" w:hAnsi="宋体" w:hint="eastAsia"/>
        </w:rPr>
        <w:t>,</w:t>
      </w:r>
      <w:r w:rsidR="006A7AC1" w:rsidRPr="006A7AC1">
        <w:rPr>
          <w:position w:val="-12"/>
        </w:rPr>
        <w:object w:dxaOrig="460" w:dyaOrig="360">
          <v:shape id="_x0000_i1361" type="#_x0000_t75" style="width:23.15pt;height:18.15pt" o:ole="">
            <v:imagedata r:id="rId683" o:title=""/>
          </v:shape>
          <o:OLEObject Type="Embed" ProgID="Equation.DSMT4" ShapeID="_x0000_i1361" DrawAspect="Content" ObjectID="_1674493747" r:id="rId684"/>
        </w:object>
      </w:r>
      <w:r w:rsidR="00A75A10" w:rsidRPr="003447EC">
        <w:rPr>
          <w:rFonts w:ascii="宋体" w:hAnsi="宋体" w:hint="eastAsia"/>
          <w:szCs w:val="21"/>
        </w:rPr>
        <w:t>“</w:t>
      </w:r>
      <w:r w:rsidR="00A75A10" w:rsidRPr="003447EC">
        <w:rPr>
          <w:rFonts w:ascii="宋体" w:hAnsi="宋体"/>
          <w:szCs w:val="21"/>
        </w:rPr>
        <w:t>报名表是第</w:t>
      </w:r>
      <w:r w:rsidR="006A7AC1" w:rsidRPr="00025957">
        <w:rPr>
          <w:position w:val="-4"/>
        </w:rPr>
        <w:object w:dxaOrig="139" w:dyaOrig="240">
          <v:shape id="_x0000_i1362" type="#_x0000_t75" style="width:6.9pt;height:11.9pt" o:ole="">
            <v:imagedata r:id="rId685" o:title=""/>
          </v:shape>
          <o:OLEObject Type="Embed" ProgID="Equation.DSMT4" ShapeID="_x0000_i1362" DrawAspect="Content" ObjectID="_1674493748" r:id="rId686"/>
        </w:object>
      </w:r>
      <w:r w:rsidR="00A75A10" w:rsidRPr="003447EC">
        <w:rPr>
          <w:rFonts w:ascii="宋体" w:hAnsi="宋体" w:hint="eastAsia"/>
        </w:rPr>
        <w:t>个地区</w:t>
      </w:r>
      <w:r w:rsidR="00A75A10" w:rsidRPr="003447EC">
        <w:rPr>
          <w:rFonts w:ascii="宋体" w:hAnsi="宋体"/>
        </w:rPr>
        <w:t>的</w:t>
      </w:r>
      <w:r w:rsidR="00A75A10" w:rsidRPr="003447EC">
        <w:rPr>
          <w:rFonts w:ascii="宋体" w:hAnsi="宋体" w:hint="eastAsia"/>
          <w:szCs w:val="21"/>
        </w:rPr>
        <w:t>”</w:t>
      </w:r>
      <w:r w:rsidR="006A7AC1" w:rsidRPr="006A7AC1">
        <w:rPr>
          <w:position w:val="-10"/>
        </w:rPr>
        <w:object w:dxaOrig="1020" w:dyaOrig="320">
          <v:shape id="_x0000_i1363" type="#_x0000_t75" style="width:50.7pt;height:16.3pt" o:ole="">
            <v:imagedata r:id="rId687" o:title=""/>
          </v:shape>
          <o:OLEObject Type="Embed" ProgID="Equation.DSMT4" ShapeID="_x0000_i1363" DrawAspect="Content" ObjectID="_1674493749" r:id="rId688"/>
        </w:object>
      </w:r>
      <w:r w:rsidR="00A75A10" w:rsidRPr="003447EC">
        <w:rPr>
          <w:rFonts w:ascii="宋体" w:hAnsi="宋体" w:hint="eastAsia"/>
        </w:rPr>
        <w:t>.易见,</w:t>
      </w:r>
      <w:r w:rsidR="006A7AC1" w:rsidRPr="006A7AC1">
        <w:rPr>
          <w:position w:val="-12"/>
        </w:rPr>
        <w:object w:dxaOrig="920" w:dyaOrig="360">
          <v:shape id="_x0000_i1364" type="#_x0000_t75" style="width:45.7pt;height:18.15pt" o:ole="">
            <v:imagedata r:id="rId689" o:title=""/>
          </v:shape>
          <o:OLEObject Type="Embed" ProgID="Equation.DSMT4" ShapeID="_x0000_i1364" DrawAspect="Content" ObjectID="_1674493750" r:id="rId690"/>
        </w:object>
      </w:r>
      <w:r w:rsidR="00A75A10" w:rsidRPr="003447EC">
        <w:rPr>
          <w:rFonts w:ascii="宋体" w:hAnsi="宋体" w:hint="eastAsia"/>
          <w:szCs w:val="21"/>
        </w:rPr>
        <w:t>构成一个完备事件组,且</w:t>
      </w:r>
    </w:p>
    <w:p w:rsidR="00A75A10" w:rsidRPr="003447EC" w:rsidRDefault="006A7AC1" w:rsidP="00F36E86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58"/>
        </w:rPr>
        <w:object w:dxaOrig="4980" w:dyaOrig="1280">
          <v:shape id="_x0000_i1365" type="#_x0000_t75" style="width:249.2pt;height:63.85pt" o:ole="">
            <v:imagedata r:id="rId691" o:title=""/>
          </v:shape>
          <o:OLEObject Type="Embed" ProgID="Equation.DSMT4" ShapeID="_x0000_i1365" DrawAspect="Content" ObjectID="_1674493751" r:id="rId692"/>
        </w:object>
      </w:r>
    </w:p>
    <w:p w:rsidR="00A75A10" w:rsidRPr="003447EC" w:rsidRDefault="00A75A10" w:rsidP="00F36E86">
      <w:pPr>
        <w:ind w:leftChars="200" w:left="480"/>
        <w:rPr>
          <w:rFonts w:ascii="宋体" w:hAnsi="宋体"/>
          <w:szCs w:val="21"/>
        </w:rPr>
      </w:pPr>
      <w:r w:rsidRPr="00210618">
        <w:t xml:space="preserve">(1) </w:t>
      </w:r>
      <w:r w:rsidRPr="003447EC">
        <w:rPr>
          <w:rFonts w:ascii="宋体" w:hAnsi="宋体" w:hint="eastAsia"/>
          <w:szCs w:val="21"/>
        </w:rPr>
        <w:t>应用</w:t>
      </w:r>
      <w:r w:rsidRPr="003447EC">
        <w:rPr>
          <w:rFonts w:ascii="宋体" w:hAnsi="宋体"/>
          <w:szCs w:val="21"/>
        </w:rPr>
        <w:t>全概率公式</w:t>
      </w:r>
      <w:r w:rsidR="00F36E86">
        <w:rPr>
          <w:rFonts w:ascii="宋体" w:hAnsi="宋体" w:hint="eastAsia"/>
          <w:szCs w:val="21"/>
        </w:rPr>
        <w:t>得</w:t>
      </w:r>
    </w:p>
    <w:p w:rsidR="00A75A10" w:rsidRPr="003447EC" w:rsidRDefault="006A7AC1" w:rsidP="00F36E86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8"/>
        </w:rPr>
        <w:object w:dxaOrig="5440" w:dyaOrig="680">
          <v:shape id="_x0000_i1366" type="#_x0000_t75" style="width:271.7pt;height:33.8pt" o:ole="">
            <v:imagedata r:id="rId693" o:title=""/>
          </v:shape>
          <o:OLEObject Type="Embed" ProgID="Equation.DSMT4" ShapeID="_x0000_i1366" DrawAspect="Content" ObjectID="_1674493752" r:id="rId694"/>
        </w:object>
      </w:r>
    </w:p>
    <w:p w:rsidR="00A75A10" w:rsidRPr="003447EC" w:rsidRDefault="00A75A10" w:rsidP="00F36E86">
      <w:pPr>
        <w:ind w:leftChars="200" w:left="480"/>
        <w:rPr>
          <w:rFonts w:ascii="宋体" w:hAnsi="宋体"/>
        </w:rPr>
      </w:pPr>
      <w:r w:rsidRPr="00210618">
        <w:t>(2)</w:t>
      </w:r>
      <w:r w:rsidR="00F36E86">
        <w:rPr>
          <w:rFonts w:hint="eastAsia"/>
        </w:rPr>
        <w:t xml:space="preserve"> </w:t>
      </w:r>
      <w:r w:rsidRPr="003447EC">
        <w:rPr>
          <w:rFonts w:ascii="宋体" w:hAnsi="宋体" w:hint="eastAsia"/>
          <w:szCs w:val="21"/>
        </w:rPr>
        <w:t>对事件</w:t>
      </w:r>
      <w:r w:rsidR="006A7AC1" w:rsidRPr="006A7AC1">
        <w:rPr>
          <w:position w:val="-12"/>
        </w:rPr>
        <w:object w:dxaOrig="560" w:dyaOrig="400">
          <v:shape id="_x0000_i1367" type="#_x0000_t75" style="width:28.15pt;height:20.05pt" o:ole="">
            <v:imagedata r:id="rId695" o:title=""/>
          </v:shape>
          <o:OLEObject Type="Embed" ProgID="Equation.DSMT4" ShapeID="_x0000_i1367" DrawAspect="Content" ObjectID="_1674493753" r:id="rId696"/>
        </w:object>
      </w:r>
      <w:r w:rsidR="00F36E86">
        <w:rPr>
          <w:rFonts w:ascii="宋体" w:hAnsi="宋体" w:hint="eastAsia"/>
        </w:rPr>
        <w:t>再次用全概率公式得</w:t>
      </w:r>
    </w:p>
    <w:p w:rsidR="00A75A10" w:rsidRPr="003447EC" w:rsidRDefault="006A7AC1" w:rsidP="00F36E86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28"/>
        </w:rPr>
        <w:object w:dxaOrig="6700" w:dyaOrig="680">
          <v:shape id="_x0000_i1368" type="#_x0000_t75" style="width:334.95pt;height:33.8pt" o:ole="">
            <v:imagedata r:id="rId697" o:title=""/>
          </v:shape>
          <o:OLEObject Type="Embed" ProgID="Equation.DSMT4" ShapeID="_x0000_i1368" DrawAspect="Content" ObjectID="_1674493754" r:id="rId698"/>
        </w:object>
      </w:r>
    </w:p>
    <w:p w:rsidR="00A75A10" w:rsidRPr="003447EC" w:rsidRDefault="00F36E86" w:rsidP="00F36E86">
      <w:pPr>
        <w:ind w:leftChars="400" w:left="960"/>
        <w:rPr>
          <w:rFonts w:ascii="宋体" w:hAnsi="宋体"/>
        </w:rPr>
      </w:pPr>
      <w:r>
        <w:rPr>
          <w:rFonts w:ascii="宋体" w:hAnsi="宋体" w:hint="eastAsia"/>
          <w:szCs w:val="21"/>
        </w:rPr>
        <w:t>由抽签原理</w:t>
      </w:r>
      <w:r w:rsidR="00A75A10" w:rsidRPr="003447EC">
        <w:rPr>
          <w:rFonts w:ascii="宋体" w:hAnsi="宋体" w:hint="eastAsia"/>
          <w:szCs w:val="21"/>
        </w:rPr>
        <w:t>可知</w:t>
      </w:r>
      <w:r w:rsidR="006A7AC1" w:rsidRPr="006A7AC1">
        <w:rPr>
          <w:position w:val="-24"/>
        </w:rPr>
        <w:object w:dxaOrig="1920" w:dyaOrig="620">
          <v:shape id="_x0000_i1369" type="#_x0000_t75" style="width:95.8pt;height:31.3pt" o:ole="">
            <v:imagedata r:id="rId699" o:title=""/>
          </v:shape>
          <o:OLEObject Type="Embed" ProgID="Equation.DSMT4" ShapeID="_x0000_i1369" DrawAspect="Content" ObjectID="_1674493755" r:id="rId700"/>
        </w:object>
      </w:r>
      <w:r>
        <w:rPr>
          <w:rFonts w:ascii="宋体" w:hAnsi="宋体" w:hint="eastAsia"/>
        </w:rPr>
        <w:t>，从而</w:t>
      </w:r>
    </w:p>
    <w:p w:rsidR="00A75A10" w:rsidRPr="003447EC" w:rsidRDefault="006A7AC1" w:rsidP="00F36E86">
      <w:pPr>
        <w:ind w:leftChars="200" w:left="480"/>
        <w:jc w:val="center"/>
        <w:rPr>
          <w:rFonts w:ascii="宋体" w:hAnsi="宋体"/>
          <w:szCs w:val="21"/>
        </w:rPr>
      </w:pPr>
      <w:r w:rsidRPr="006A7AC1">
        <w:rPr>
          <w:position w:val="-32"/>
        </w:rPr>
        <w:object w:dxaOrig="3879" w:dyaOrig="760">
          <v:shape id="_x0000_i1370" type="#_x0000_t75" style="width:194.1pt;height:38.2pt" o:ole="">
            <v:imagedata r:id="rId701" o:title=""/>
          </v:shape>
          <o:OLEObject Type="Embed" ProgID="Equation.DSMT4" ShapeID="_x0000_i1370" DrawAspect="Content" ObjectID="_1674493756" r:id="rId702"/>
        </w:object>
      </w:r>
      <w:r w:rsidR="00A75A10" w:rsidRPr="003447EC">
        <w:rPr>
          <w:rFonts w:ascii="宋体" w:hAnsi="宋体" w:hint="eastAsia"/>
          <w:szCs w:val="21"/>
        </w:rPr>
        <w:t>.</w:t>
      </w:r>
    </w:p>
    <w:p w:rsidR="00A75A10" w:rsidRDefault="00A75A10" w:rsidP="00CA00AF"/>
    <w:p w:rsidR="00210618" w:rsidRPr="00A75A10" w:rsidRDefault="00210618" w:rsidP="00CA00AF"/>
    <w:sectPr w:rsidR="00210618" w:rsidRPr="00A75A10" w:rsidSect="00223006">
      <w:headerReference w:type="even" r:id="rId703"/>
      <w:footerReference w:type="even" r:id="rId704"/>
      <w:footerReference w:type="default" r:id="rId705"/>
      <w:headerReference w:type="first" r:id="rId70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6035" w:rsidRDefault="004D6035">
      <w:r>
        <w:separator/>
      </w:r>
    </w:p>
  </w:endnote>
  <w:endnote w:type="continuationSeparator" w:id="0">
    <w:p w:rsidR="004D6035" w:rsidRDefault="004D60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DF344B" w:rsidP="00D80857">
        <w:pPr>
          <w:pStyle w:val="a4"/>
          <w:ind w:right="360" w:firstLine="360"/>
        </w:pPr>
        <w:r w:rsidRPr="00DF344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DF344B">
                    <w:pPr>
                      <w:jc w:val="center"/>
                      <w:rPr>
                        <w:color w:val="5B9BD5" w:themeColor="accent1"/>
                      </w:rPr>
                    </w:pPr>
                    <w:r w:rsidRPr="00DF344B">
                      <w:fldChar w:fldCharType="begin"/>
                    </w:r>
                    <w:r w:rsidR="004677C0">
                      <w:instrText>PAGE    \* MERGEFORMAT</w:instrText>
                    </w:r>
                    <w:r w:rsidRPr="00DF344B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EB61CE">
      <w:rPr>
        <w:rFonts w:hint="eastAsia"/>
      </w:rPr>
      <w:t>1998</w:t>
    </w:r>
    <w:r w:rsidR="00EB61CE">
      <w:rPr>
        <w:rFonts w:hint="eastAsia"/>
      </w:rPr>
      <w:t>年</w:t>
    </w:r>
    <w:r w:rsidR="00EB61CE">
      <w:rPr>
        <w:rFonts w:hint="eastAsia"/>
      </w:rPr>
      <w:t xml:space="preserve"> </w:t>
    </w:r>
    <w:r>
      <w:rPr>
        <w:rFonts w:hint="eastAsia"/>
      </w:rPr>
      <w:t>第</w:t>
    </w:r>
    <w:r w:rsidR="00DF344B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DF344B">
      <w:rPr>
        <w:noProof/>
        <w:lang w:val="zh-CN"/>
      </w:rPr>
      <w:fldChar w:fldCharType="separate"/>
    </w:r>
    <w:r w:rsidR="00A51756">
      <w:rPr>
        <w:noProof/>
        <w:lang w:val="zh-CN"/>
      </w:rPr>
      <w:t>10</w:t>
    </w:r>
    <w:r w:rsidR="00DF344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6035" w:rsidRDefault="004D6035">
      <w:r>
        <w:separator/>
      </w:r>
    </w:p>
  </w:footnote>
  <w:footnote w:type="continuationSeparator" w:id="0">
    <w:p w:rsidR="004D6035" w:rsidRDefault="004D603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DF344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0" type="#_x0000_t75" style="width:11.25pt;height:11.25pt" o:bullet="t">
        <v:imagedata r:id="rId1" o:title="msoA"/>
      </v:shape>
    </w:pict>
  </w:numPicBullet>
  <w:numPicBullet w:numPicBulletId="1">
    <w:pict>
      <v:shape id="_x0000_i109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71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DFC"/>
    <w:rsid w:val="00013F95"/>
    <w:rsid w:val="0001411E"/>
    <w:rsid w:val="00014ADA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4906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29E2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356D"/>
    <w:rsid w:val="001E40D3"/>
    <w:rsid w:val="001E4BC3"/>
    <w:rsid w:val="001E5293"/>
    <w:rsid w:val="00210618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48DB"/>
    <w:rsid w:val="00275CBA"/>
    <w:rsid w:val="00276AA7"/>
    <w:rsid w:val="002821F0"/>
    <w:rsid w:val="002826D4"/>
    <w:rsid w:val="00285D47"/>
    <w:rsid w:val="00286190"/>
    <w:rsid w:val="002904D7"/>
    <w:rsid w:val="002908A4"/>
    <w:rsid w:val="002A5B23"/>
    <w:rsid w:val="002A62BC"/>
    <w:rsid w:val="002B12B1"/>
    <w:rsid w:val="002B2026"/>
    <w:rsid w:val="002B4AEF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2F091C"/>
    <w:rsid w:val="00300AB8"/>
    <w:rsid w:val="00300CDB"/>
    <w:rsid w:val="00305B24"/>
    <w:rsid w:val="00313DA5"/>
    <w:rsid w:val="003175E7"/>
    <w:rsid w:val="0032739C"/>
    <w:rsid w:val="00330B11"/>
    <w:rsid w:val="00351738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6879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1F95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453A"/>
    <w:rsid w:val="004B5230"/>
    <w:rsid w:val="004C34E1"/>
    <w:rsid w:val="004C4D06"/>
    <w:rsid w:val="004D6035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57581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3BBF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1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6F6F8D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2A13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D5EB9"/>
    <w:rsid w:val="007D70CD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183B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37C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5A0B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756"/>
    <w:rsid w:val="00A51D94"/>
    <w:rsid w:val="00A5482C"/>
    <w:rsid w:val="00A567F3"/>
    <w:rsid w:val="00A6039A"/>
    <w:rsid w:val="00A62443"/>
    <w:rsid w:val="00A66074"/>
    <w:rsid w:val="00A71A99"/>
    <w:rsid w:val="00A75A10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C6DB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17B8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D7DC2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57753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5549"/>
    <w:rsid w:val="00CE1C53"/>
    <w:rsid w:val="00CE24F6"/>
    <w:rsid w:val="00CF2832"/>
    <w:rsid w:val="00CF4A9C"/>
    <w:rsid w:val="00CF4B0A"/>
    <w:rsid w:val="00CF5B32"/>
    <w:rsid w:val="00CF78C4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35CD"/>
    <w:rsid w:val="00D95CAF"/>
    <w:rsid w:val="00DA17F0"/>
    <w:rsid w:val="00DA6D85"/>
    <w:rsid w:val="00DA7AFA"/>
    <w:rsid w:val="00DB6F7F"/>
    <w:rsid w:val="00DC2139"/>
    <w:rsid w:val="00DD4BEC"/>
    <w:rsid w:val="00DF2278"/>
    <w:rsid w:val="00DF344B"/>
    <w:rsid w:val="00E03B9D"/>
    <w:rsid w:val="00E11016"/>
    <w:rsid w:val="00E13808"/>
    <w:rsid w:val="00E152B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B61CE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36E86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2759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671" Type="http://schemas.openxmlformats.org/officeDocument/2006/relationships/image" Target="media/image335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image" Target="media/image182.wmf"/><Relationship Id="rId531" Type="http://schemas.openxmlformats.org/officeDocument/2006/relationships/oleObject" Target="embeddings/oleObject261.bin"/><Relationship Id="rId573" Type="http://schemas.openxmlformats.org/officeDocument/2006/relationships/oleObject" Target="embeddings/oleObject282.bin"/><Relationship Id="rId629" Type="http://schemas.openxmlformats.org/officeDocument/2006/relationships/oleObject" Target="embeddings/oleObject310.bin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oleObject" Target="embeddings/oleObject212.bin"/><Relationship Id="rId268" Type="http://schemas.openxmlformats.org/officeDocument/2006/relationships/oleObject" Target="embeddings/oleObject130.bin"/><Relationship Id="rId475" Type="http://schemas.openxmlformats.org/officeDocument/2006/relationships/oleObject" Target="embeddings/oleObject233.bin"/><Relationship Id="rId640" Type="http://schemas.openxmlformats.org/officeDocument/2006/relationships/image" Target="media/image319.wmf"/><Relationship Id="rId682" Type="http://schemas.openxmlformats.org/officeDocument/2006/relationships/oleObject" Target="embeddings/oleObject33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oleObject" Target="embeddings/oleObject184.bin"/><Relationship Id="rId500" Type="http://schemas.openxmlformats.org/officeDocument/2006/relationships/image" Target="media/image249.wmf"/><Relationship Id="rId542" Type="http://schemas.openxmlformats.org/officeDocument/2006/relationships/image" Target="media/image270.wmf"/><Relationship Id="rId584" Type="http://schemas.openxmlformats.org/officeDocument/2006/relationships/image" Target="media/image291.wmf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image" Target="media/image200.wmf"/><Relationship Id="rId279" Type="http://schemas.openxmlformats.org/officeDocument/2006/relationships/image" Target="media/image138.wmf"/><Relationship Id="rId444" Type="http://schemas.openxmlformats.org/officeDocument/2006/relationships/image" Target="media/image221.wmf"/><Relationship Id="rId486" Type="http://schemas.openxmlformats.org/officeDocument/2006/relationships/image" Target="media/image242.wmf"/><Relationship Id="rId651" Type="http://schemas.openxmlformats.org/officeDocument/2006/relationships/oleObject" Target="embeddings/oleObject321.bin"/><Relationship Id="rId693" Type="http://schemas.openxmlformats.org/officeDocument/2006/relationships/image" Target="media/image346.wmf"/><Relationship Id="rId707" Type="http://schemas.openxmlformats.org/officeDocument/2006/relationships/fontTable" Target="fontTable.xml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image" Target="media/image193.wmf"/><Relationship Id="rId511" Type="http://schemas.openxmlformats.org/officeDocument/2006/relationships/oleObject" Target="embeddings/oleObject251.bin"/><Relationship Id="rId553" Type="http://schemas.openxmlformats.org/officeDocument/2006/relationships/oleObject" Target="embeddings/oleObject272.bin"/><Relationship Id="rId609" Type="http://schemas.openxmlformats.org/officeDocument/2006/relationships/oleObject" Target="embeddings/oleObject300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oleObject" Target="embeddings/oleObject202.bin"/><Relationship Id="rId595" Type="http://schemas.openxmlformats.org/officeDocument/2006/relationships/oleObject" Target="embeddings/oleObject293.bin"/><Relationship Id="rId248" Type="http://schemas.openxmlformats.org/officeDocument/2006/relationships/oleObject" Target="embeddings/oleObject120.bin"/><Relationship Id="rId455" Type="http://schemas.openxmlformats.org/officeDocument/2006/relationships/oleObject" Target="embeddings/oleObject223.bin"/><Relationship Id="rId497" Type="http://schemas.openxmlformats.org/officeDocument/2006/relationships/oleObject" Target="embeddings/oleObject244.bin"/><Relationship Id="rId620" Type="http://schemas.openxmlformats.org/officeDocument/2006/relationships/image" Target="media/image309.wmf"/><Relationship Id="rId662" Type="http://schemas.openxmlformats.org/officeDocument/2006/relationships/oleObject" Target="embeddings/oleObject326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image" Target="media/image260.wmf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oleObject" Target="embeddings/oleObject195.bin"/><Relationship Id="rId564" Type="http://schemas.openxmlformats.org/officeDocument/2006/relationships/image" Target="media/image281.wmf"/><Relationship Id="rId259" Type="http://schemas.openxmlformats.org/officeDocument/2006/relationships/image" Target="media/image128.wmf"/><Relationship Id="rId424" Type="http://schemas.openxmlformats.org/officeDocument/2006/relationships/image" Target="media/image211.wmf"/><Relationship Id="rId466" Type="http://schemas.openxmlformats.org/officeDocument/2006/relationships/image" Target="media/image232.wmf"/><Relationship Id="rId631" Type="http://schemas.openxmlformats.org/officeDocument/2006/relationships/oleObject" Target="embeddings/oleObject311.bin"/><Relationship Id="rId673" Type="http://schemas.openxmlformats.org/officeDocument/2006/relationships/image" Target="media/image336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62.bin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image" Target="media/image183.wmf"/><Relationship Id="rId575" Type="http://schemas.openxmlformats.org/officeDocument/2006/relationships/oleObject" Target="embeddings/oleObject283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oleObject" Target="embeddings/oleObject213.bin"/><Relationship Id="rId477" Type="http://schemas.openxmlformats.org/officeDocument/2006/relationships/oleObject" Target="embeddings/oleObject234.bin"/><Relationship Id="rId600" Type="http://schemas.openxmlformats.org/officeDocument/2006/relationships/image" Target="media/image299.wmf"/><Relationship Id="rId642" Type="http://schemas.openxmlformats.org/officeDocument/2006/relationships/image" Target="media/image320.wmf"/><Relationship Id="rId684" Type="http://schemas.openxmlformats.org/officeDocument/2006/relationships/oleObject" Target="embeddings/oleObject337.bin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image" Target="media/image250.wmf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oleObject" Target="embeddings/oleObject185.bin"/><Relationship Id="rId544" Type="http://schemas.openxmlformats.org/officeDocument/2006/relationships/image" Target="media/image271.wmf"/><Relationship Id="rId586" Type="http://schemas.openxmlformats.org/officeDocument/2006/relationships/image" Target="media/image292.wmf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image" Target="media/image194.wmf"/><Relationship Id="rId404" Type="http://schemas.openxmlformats.org/officeDocument/2006/relationships/image" Target="media/image201.wmf"/><Relationship Id="rId446" Type="http://schemas.openxmlformats.org/officeDocument/2006/relationships/image" Target="media/image222.wmf"/><Relationship Id="rId611" Type="http://schemas.openxmlformats.org/officeDocument/2006/relationships/oleObject" Target="embeddings/oleObject301.bin"/><Relationship Id="rId653" Type="http://schemas.openxmlformats.org/officeDocument/2006/relationships/oleObject" Target="embeddings/oleObject322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image" Target="media/image243.wmf"/><Relationship Id="rId695" Type="http://schemas.openxmlformats.org/officeDocument/2006/relationships/image" Target="media/image347.wmf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oleObject" Target="embeddings/oleObject252.bin"/><Relationship Id="rId555" Type="http://schemas.openxmlformats.org/officeDocument/2006/relationships/oleObject" Target="embeddings/oleObject273.bin"/><Relationship Id="rId597" Type="http://schemas.openxmlformats.org/officeDocument/2006/relationships/oleObject" Target="embeddings/oleObject294.bin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oleObject" Target="embeddings/oleObject203.bin"/><Relationship Id="rId457" Type="http://schemas.openxmlformats.org/officeDocument/2006/relationships/oleObject" Target="embeddings/oleObject224.bin"/><Relationship Id="rId622" Type="http://schemas.openxmlformats.org/officeDocument/2006/relationships/image" Target="media/image310.wmf"/><Relationship Id="rId261" Type="http://schemas.openxmlformats.org/officeDocument/2006/relationships/image" Target="media/image129.wmf"/><Relationship Id="rId499" Type="http://schemas.openxmlformats.org/officeDocument/2006/relationships/oleObject" Target="embeddings/oleObject245.bin"/><Relationship Id="rId664" Type="http://schemas.openxmlformats.org/officeDocument/2006/relationships/oleObject" Target="embeddings/oleObject327.bin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image" Target="media/image261.wmf"/><Relationship Id="rId566" Type="http://schemas.openxmlformats.org/officeDocument/2006/relationships/image" Target="media/image282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image" Target="media/image184.wmf"/><Relationship Id="rId426" Type="http://schemas.openxmlformats.org/officeDocument/2006/relationships/image" Target="media/image212.wmf"/><Relationship Id="rId633" Type="http://schemas.openxmlformats.org/officeDocument/2006/relationships/oleObject" Target="embeddings/oleObject312.bin"/><Relationship Id="rId230" Type="http://schemas.openxmlformats.org/officeDocument/2006/relationships/oleObject" Target="embeddings/oleObject111.bin"/><Relationship Id="rId468" Type="http://schemas.openxmlformats.org/officeDocument/2006/relationships/image" Target="media/image233.wmf"/><Relationship Id="rId675" Type="http://schemas.openxmlformats.org/officeDocument/2006/relationships/image" Target="media/image337.wmf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63.bin"/><Relationship Id="rId577" Type="http://schemas.openxmlformats.org/officeDocument/2006/relationships/oleObject" Target="embeddings/oleObject284.bin"/><Relationship Id="rId700" Type="http://schemas.openxmlformats.org/officeDocument/2006/relationships/oleObject" Target="embeddings/oleObject345.bin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oleObject" Target="embeddings/oleObject186.bin"/><Relationship Id="rId602" Type="http://schemas.openxmlformats.org/officeDocument/2006/relationships/image" Target="media/image300.wmf"/><Relationship Id="rId241" Type="http://schemas.openxmlformats.org/officeDocument/2006/relationships/image" Target="media/image119.wmf"/><Relationship Id="rId437" Type="http://schemas.openxmlformats.org/officeDocument/2006/relationships/oleObject" Target="embeddings/oleObject214.bin"/><Relationship Id="rId479" Type="http://schemas.openxmlformats.org/officeDocument/2006/relationships/oleObject" Target="embeddings/oleObject235.bin"/><Relationship Id="rId644" Type="http://schemas.openxmlformats.org/officeDocument/2006/relationships/image" Target="media/image321.wmf"/><Relationship Id="rId686" Type="http://schemas.openxmlformats.org/officeDocument/2006/relationships/oleObject" Target="embeddings/oleObject338.bin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image" Target="media/image244.wmf"/><Relationship Id="rId504" Type="http://schemas.openxmlformats.org/officeDocument/2006/relationships/image" Target="media/image251.wmf"/><Relationship Id="rId546" Type="http://schemas.openxmlformats.org/officeDocument/2006/relationships/image" Target="media/image272.wmf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image" Target="media/image202.wmf"/><Relationship Id="rId588" Type="http://schemas.openxmlformats.org/officeDocument/2006/relationships/image" Target="media/image293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image" Target="media/image195.wmf"/><Relationship Id="rId448" Type="http://schemas.openxmlformats.org/officeDocument/2006/relationships/image" Target="media/image223.wmf"/><Relationship Id="rId613" Type="http://schemas.openxmlformats.org/officeDocument/2006/relationships/oleObject" Target="embeddings/oleObject302.bin"/><Relationship Id="rId655" Type="http://schemas.openxmlformats.org/officeDocument/2006/relationships/oleObject" Target="embeddings/oleObject323.bin"/><Relationship Id="rId697" Type="http://schemas.openxmlformats.org/officeDocument/2006/relationships/image" Target="media/image348.wmf"/><Relationship Id="rId252" Type="http://schemas.openxmlformats.org/officeDocument/2006/relationships/oleObject" Target="embeddings/oleObject122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oleObject" Target="embeddings/oleObject253.bin"/><Relationship Id="rId47" Type="http://schemas.openxmlformats.org/officeDocument/2006/relationships/image" Target="media/image22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54" Type="http://schemas.openxmlformats.org/officeDocument/2006/relationships/oleObject" Target="embeddings/oleObject73.bin"/><Relationship Id="rId361" Type="http://schemas.openxmlformats.org/officeDocument/2006/relationships/image" Target="media/image179.wmf"/><Relationship Id="rId557" Type="http://schemas.openxmlformats.org/officeDocument/2006/relationships/oleObject" Target="embeddings/oleObject274.bin"/><Relationship Id="rId599" Type="http://schemas.openxmlformats.org/officeDocument/2006/relationships/oleObject" Target="embeddings/oleObject295.bin"/><Relationship Id="rId196" Type="http://schemas.openxmlformats.org/officeDocument/2006/relationships/oleObject" Target="embeddings/oleObject94.bin"/><Relationship Id="rId417" Type="http://schemas.openxmlformats.org/officeDocument/2006/relationships/oleObject" Target="embeddings/oleObject204.bin"/><Relationship Id="rId459" Type="http://schemas.openxmlformats.org/officeDocument/2006/relationships/oleObject" Target="embeddings/oleObject225.bin"/><Relationship Id="rId624" Type="http://schemas.openxmlformats.org/officeDocument/2006/relationships/image" Target="media/image311.wmf"/><Relationship Id="rId666" Type="http://schemas.openxmlformats.org/officeDocument/2006/relationships/oleObject" Target="embeddings/oleObject328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63" Type="http://schemas.openxmlformats.org/officeDocument/2006/relationships/image" Target="media/image130.wmf"/><Relationship Id="rId319" Type="http://schemas.openxmlformats.org/officeDocument/2006/relationships/image" Target="media/image158.wmf"/><Relationship Id="rId470" Type="http://schemas.openxmlformats.org/officeDocument/2006/relationships/image" Target="media/image234.wmf"/><Relationship Id="rId526" Type="http://schemas.openxmlformats.org/officeDocument/2006/relationships/image" Target="media/image262.wmf"/><Relationship Id="rId58" Type="http://schemas.openxmlformats.org/officeDocument/2006/relationships/oleObject" Target="embeddings/oleObject25.bin"/><Relationship Id="rId123" Type="http://schemas.openxmlformats.org/officeDocument/2006/relationships/image" Target="media/image60.wmf"/><Relationship Id="rId330" Type="http://schemas.openxmlformats.org/officeDocument/2006/relationships/oleObject" Target="embeddings/oleObject161.bin"/><Relationship Id="rId568" Type="http://schemas.openxmlformats.org/officeDocument/2006/relationships/image" Target="media/image283.wmf"/><Relationship Id="rId165" Type="http://schemas.openxmlformats.org/officeDocument/2006/relationships/image" Target="media/image81.wmf"/><Relationship Id="rId372" Type="http://schemas.openxmlformats.org/officeDocument/2006/relationships/image" Target="media/image185.wmf"/><Relationship Id="rId428" Type="http://schemas.openxmlformats.org/officeDocument/2006/relationships/image" Target="media/image213.wmf"/><Relationship Id="rId635" Type="http://schemas.openxmlformats.org/officeDocument/2006/relationships/oleObject" Target="embeddings/oleObject313.bin"/><Relationship Id="rId677" Type="http://schemas.openxmlformats.org/officeDocument/2006/relationships/image" Target="media/image338.wmf"/><Relationship Id="rId232" Type="http://schemas.openxmlformats.org/officeDocument/2006/relationships/oleObject" Target="embeddings/oleObject112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36.bin"/><Relationship Id="rId702" Type="http://schemas.openxmlformats.org/officeDocument/2006/relationships/oleObject" Target="embeddings/oleObject346.bin"/><Relationship Id="rId27" Type="http://schemas.openxmlformats.org/officeDocument/2006/relationships/image" Target="media/image12.wmf"/><Relationship Id="rId69" Type="http://schemas.openxmlformats.org/officeDocument/2006/relationships/image" Target="media/image33.wmf"/><Relationship Id="rId134" Type="http://schemas.openxmlformats.org/officeDocument/2006/relationships/oleObject" Target="embeddings/oleObject63.bin"/><Relationship Id="rId537" Type="http://schemas.openxmlformats.org/officeDocument/2006/relationships/oleObject" Target="embeddings/oleObject264.bin"/><Relationship Id="rId579" Type="http://schemas.openxmlformats.org/officeDocument/2006/relationships/oleObject" Target="embeddings/oleObject285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4.bin"/><Relationship Id="rId341" Type="http://schemas.openxmlformats.org/officeDocument/2006/relationships/image" Target="media/image169.wmf"/><Relationship Id="rId383" Type="http://schemas.openxmlformats.org/officeDocument/2006/relationships/oleObject" Target="embeddings/oleObject187.bin"/><Relationship Id="rId439" Type="http://schemas.openxmlformats.org/officeDocument/2006/relationships/oleObject" Target="embeddings/oleObject215.bin"/><Relationship Id="rId590" Type="http://schemas.openxmlformats.org/officeDocument/2006/relationships/image" Target="media/image294.wmf"/><Relationship Id="rId604" Type="http://schemas.openxmlformats.org/officeDocument/2006/relationships/image" Target="media/image301.wmf"/><Relationship Id="rId646" Type="http://schemas.openxmlformats.org/officeDocument/2006/relationships/image" Target="media/image322.wmf"/><Relationship Id="rId201" Type="http://schemas.openxmlformats.org/officeDocument/2006/relationships/image" Target="media/image99.wmf"/><Relationship Id="rId243" Type="http://schemas.openxmlformats.org/officeDocument/2006/relationships/image" Target="media/image120.wmf"/><Relationship Id="rId285" Type="http://schemas.openxmlformats.org/officeDocument/2006/relationships/image" Target="media/image141.wmf"/><Relationship Id="rId450" Type="http://schemas.openxmlformats.org/officeDocument/2006/relationships/image" Target="media/image224.wmf"/><Relationship Id="rId506" Type="http://schemas.openxmlformats.org/officeDocument/2006/relationships/image" Target="media/image252.wmf"/><Relationship Id="rId688" Type="http://schemas.openxmlformats.org/officeDocument/2006/relationships/oleObject" Target="embeddings/oleObject339.bin"/><Relationship Id="rId38" Type="http://schemas.openxmlformats.org/officeDocument/2006/relationships/oleObject" Target="embeddings/oleObject15.bin"/><Relationship Id="rId103" Type="http://schemas.openxmlformats.org/officeDocument/2006/relationships/image" Target="media/image50.wmf"/><Relationship Id="rId310" Type="http://schemas.openxmlformats.org/officeDocument/2006/relationships/oleObject" Target="embeddings/oleObject151.bin"/><Relationship Id="rId492" Type="http://schemas.openxmlformats.org/officeDocument/2006/relationships/image" Target="media/image245.wmf"/><Relationship Id="rId548" Type="http://schemas.openxmlformats.org/officeDocument/2006/relationships/image" Target="media/image273.wmf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87" Type="http://schemas.openxmlformats.org/officeDocument/2006/relationships/image" Target="media/image92.wmf"/><Relationship Id="rId352" Type="http://schemas.openxmlformats.org/officeDocument/2006/relationships/oleObject" Target="embeddings/oleObject172.bin"/><Relationship Id="rId394" Type="http://schemas.openxmlformats.org/officeDocument/2006/relationships/image" Target="media/image196.wmf"/><Relationship Id="rId408" Type="http://schemas.openxmlformats.org/officeDocument/2006/relationships/image" Target="media/image203.wmf"/><Relationship Id="rId615" Type="http://schemas.openxmlformats.org/officeDocument/2006/relationships/oleObject" Target="embeddings/oleObject303.bin"/><Relationship Id="rId212" Type="http://schemas.openxmlformats.org/officeDocument/2006/relationships/oleObject" Target="embeddings/oleObject102.bin"/><Relationship Id="rId254" Type="http://schemas.openxmlformats.org/officeDocument/2006/relationships/oleObject" Target="embeddings/oleObject123.bin"/><Relationship Id="rId657" Type="http://schemas.openxmlformats.org/officeDocument/2006/relationships/oleObject" Target="embeddings/oleObject324.bin"/><Relationship Id="rId699" Type="http://schemas.openxmlformats.org/officeDocument/2006/relationships/image" Target="media/image349.wmf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4.bin"/><Relationship Id="rId461" Type="http://schemas.openxmlformats.org/officeDocument/2006/relationships/oleObject" Target="embeddings/oleObject226.bin"/><Relationship Id="rId517" Type="http://schemas.openxmlformats.org/officeDocument/2006/relationships/oleObject" Target="embeddings/oleObject254.bin"/><Relationship Id="rId559" Type="http://schemas.openxmlformats.org/officeDocument/2006/relationships/oleObject" Target="embeddings/oleObject275.bin"/><Relationship Id="rId60" Type="http://schemas.openxmlformats.org/officeDocument/2006/relationships/oleObject" Target="embeddings/oleObject26.bin"/><Relationship Id="rId156" Type="http://schemas.openxmlformats.org/officeDocument/2006/relationships/oleObject" Target="embeddings/oleObject74.bin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63" Type="http://schemas.openxmlformats.org/officeDocument/2006/relationships/image" Target="media/image180.png"/><Relationship Id="rId419" Type="http://schemas.openxmlformats.org/officeDocument/2006/relationships/oleObject" Target="embeddings/oleObject205.bin"/><Relationship Id="rId570" Type="http://schemas.openxmlformats.org/officeDocument/2006/relationships/image" Target="media/image284.wmf"/><Relationship Id="rId626" Type="http://schemas.openxmlformats.org/officeDocument/2006/relationships/image" Target="media/image312.wmf"/><Relationship Id="rId223" Type="http://schemas.openxmlformats.org/officeDocument/2006/relationships/image" Target="media/image110.wmf"/><Relationship Id="rId430" Type="http://schemas.openxmlformats.org/officeDocument/2006/relationships/image" Target="media/image214.wmf"/><Relationship Id="rId668" Type="http://schemas.openxmlformats.org/officeDocument/2006/relationships/oleObject" Target="embeddings/oleObject329.bin"/><Relationship Id="rId18" Type="http://schemas.openxmlformats.org/officeDocument/2006/relationships/oleObject" Target="embeddings/oleObject5.bin"/><Relationship Id="rId265" Type="http://schemas.openxmlformats.org/officeDocument/2006/relationships/image" Target="media/image131.wmf"/><Relationship Id="rId472" Type="http://schemas.openxmlformats.org/officeDocument/2006/relationships/image" Target="media/image235.wmf"/><Relationship Id="rId528" Type="http://schemas.openxmlformats.org/officeDocument/2006/relationships/image" Target="media/image263.wmf"/><Relationship Id="rId125" Type="http://schemas.openxmlformats.org/officeDocument/2006/relationships/image" Target="media/image61.wmf"/><Relationship Id="rId167" Type="http://schemas.openxmlformats.org/officeDocument/2006/relationships/image" Target="media/image82.wmf"/><Relationship Id="rId332" Type="http://schemas.openxmlformats.org/officeDocument/2006/relationships/oleObject" Target="embeddings/oleObject162.bin"/><Relationship Id="rId374" Type="http://schemas.openxmlformats.org/officeDocument/2006/relationships/image" Target="media/image186.wmf"/><Relationship Id="rId581" Type="http://schemas.openxmlformats.org/officeDocument/2006/relationships/oleObject" Target="embeddings/oleObject286.bin"/><Relationship Id="rId71" Type="http://schemas.openxmlformats.org/officeDocument/2006/relationships/image" Target="media/image34.wmf"/><Relationship Id="rId234" Type="http://schemas.openxmlformats.org/officeDocument/2006/relationships/oleObject" Target="embeddings/oleObject113.bin"/><Relationship Id="rId637" Type="http://schemas.openxmlformats.org/officeDocument/2006/relationships/oleObject" Target="embeddings/oleObject314.bin"/><Relationship Id="rId679" Type="http://schemas.openxmlformats.org/officeDocument/2006/relationships/image" Target="media/image339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76" Type="http://schemas.openxmlformats.org/officeDocument/2006/relationships/oleObject" Target="embeddings/oleObject134.bin"/><Relationship Id="rId441" Type="http://schemas.openxmlformats.org/officeDocument/2006/relationships/oleObject" Target="embeddings/oleObject216.bin"/><Relationship Id="rId483" Type="http://schemas.openxmlformats.org/officeDocument/2006/relationships/oleObject" Target="embeddings/oleObject237.bin"/><Relationship Id="rId539" Type="http://schemas.openxmlformats.org/officeDocument/2006/relationships/oleObject" Target="embeddings/oleObject265.bin"/><Relationship Id="rId690" Type="http://schemas.openxmlformats.org/officeDocument/2006/relationships/oleObject" Target="embeddings/oleObject340.bin"/><Relationship Id="rId704" Type="http://schemas.openxmlformats.org/officeDocument/2006/relationships/footer" Target="footer1.xml"/><Relationship Id="rId40" Type="http://schemas.openxmlformats.org/officeDocument/2006/relationships/oleObject" Target="embeddings/oleObject16.bin"/><Relationship Id="rId136" Type="http://schemas.openxmlformats.org/officeDocument/2006/relationships/oleObject" Target="embeddings/oleObject64.bin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43" Type="http://schemas.openxmlformats.org/officeDocument/2006/relationships/image" Target="media/image170.wmf"/><Relationship Id="rId550" Type="http://schemas.openxmlformats.org/officeDocument/2006/relationships/image" Target="media/image274.wmf"/><Relationship Id="rId82" Type="http://schemas.openxmlformats.org/officeDocument/2006/relationships/oleObject" Target="embeddings/oleObject37.bin"/><Relationship Id="rId203" Type="http://schemas.openxmlformats.org/officeDocument/2006/relationships/image" Target="media/image100.wmf"/><Relationship Id="rId385" Type="http://schemas.openxmlformats.org/officeDocument/2006/relationships/oleObject" Target="embeddings/oleObject188.bin"/><Relationship Id="rId592" Type="http://schemas.openxmlformats.org/officeDocument/2006/relationships/image" Target="media/image295.wmf"/><Relationship Id="rId606" Type="http://schemas.openxmlformats.org/officeDocument/2006/relationships/image" Target="media/image302.wmf"/><Relationship Id="rId648" Type="http://schemas.openxmlformats.org/officeDocument/2006/relationships/image" Target="media/image32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image" Target="media/image204.wmf"/><Relationship Id="rId431" Type="http://schemas.openxmlformats.org/officeDocument/2006/relationships/oleObject" Target="embeddings/oleObject211.bin"/><Relationship Id="rId452" Type="http://schemas.openxmlformats.org/officeDocument/2006/relationships/image" Target="media/image225.wmf"/><Relationship Id="rId473" Type="http://schemas.openxmlformats.org/officeDocument/2006/relationships/oleObject" Target="embeddings/oleObject232.bin"/><Relationship Id="rId494" Type="http://schemas.openxmlformats.org/officeDocument/2006/relationships/image" Target="media/image246.wmf"/><Relationship Id="rId508" Type="http://schemas.openxmlformats.org/officeDocument/2006/relationships/image" Target="media/image253.wmf"/><Relationship Id="rId529" Type="http://schemas.openxmlformats.org/officeDocument/2006/relationships/oleObject" Target="embeddings/oleObject260.bin"/><Relationship Id="rId680" Type="http://schemas.openxmlformats.org/officeDocument/2006/relationships/oleObject" Target="embeddings/oleObject335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image" Target="media/image269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oleObject" Target="embeddings/oleObject183.bin"/><Relationship Id="rId396" Type="http://schemas.openxmlformats.org/officeDocument/2006/relationships/image" Target="media/image197.wmf"/><Relationship Id="rId561" Type="http://schemas.openxmlformats.org/officeDocument/2006/relationships/oleObject" Target="embeddings/oleObject276.bin"/><Relationship Id="rId582" Type="http://schemas.openxmlformats.org/officeDocument/2006/relationships/image" Target="media/image290.wmf"/><Relationship Id="rId617" Type="http://schemas.openxmlformats.org/officeDocument/2006/relationships/oleObject" Target="embeddings/oleObject304.bin"/><Relationship Id="rId638" Type="http://schemas.openxmlformats.org/officeDocument/2006/relationships/image" Target="media/image318.wmf"/><Relationship Id="rId659" Type="http://schemas.openxmlformats.org/officeDocument/2006/relationships/image" Target="media/image329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image" Target="media/image199.wmf"/><Relationship Id="rId421" Type="http://schemas.openxmlformats.org/officeDocument/2006/relationships/oleObject" Target="embeddings/oleObject206.bin"/><Relationship Id="rId442" Type="http://schemas.openxmlformats.org/officeDocument/2006/relationships/image" Target="media/image220.wmf"/><Relationship Id="rId463" Type="http://schemas.openxmlformats.org/officeDocument/2006/relationships/oleObject" Target="embeddings/oleObject227.bin"/><Relationship Id="rId484" Type="http://schemas.openxmlformats.org/officeDocument/2006/relationships/image" Target="media/image241.wmf"/><Relationship Id="rId519" Type="http://schemas.openxmlformats.org/officeDocument/2006/relationships/oleObject" Target="embeddings/oleObject255.bin"/><Relationship Id="rId670" Type="http://schemas.openxmlformats.org/officeDocument/2006/relationships/oleObject" Target="embeddings/oleObject330.bin"/><Relationship Id="rId705" Type="http://schemas.openxmlformats.org/officeDocument/2006/relationships/footer" Target="footer2.xml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image" Target="media/image264.wmf"/><Relationship Id="rId691" Type="http://schemas.openxmlformats.org/officeDocument/2006/relationships/image" Target="media/image345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oleObject" Target="embeddings/oleObject178.bin"/><Relationship Id="rId386" Type="http://schemas.openxmlformats.org/officeDocument/2006/relationships/image" Target="media/image192.wmf"/><Relationship Id="rId551" Type="http://schemas.openxmlformats.org/officeDocument/2006/relationships/oleObject" Target="embeddings/oleObject271.bin"/><Relationship Id="rId572" Type="http://schemas.openxmlformats.org/officeDocument/2006/relationships/image" Target="media/image285.wmf"/><Relationship Id="rId593" Type="http://schemas.openxmlformats.org/officeDocument/2006/relationships/oleObject" Target="embeddings/oleObject292.bin"/><Relationship Id="rId607" Type="http://schemas.openxmlformats.org/officeDocument/2006/relationships/oleObject" Target="embeddings/oleObject299.bin"/><Relationship Id="rId628" Type="http://schemas.openxmlformats.org/officeDocument/2006/relationships/image" Target="media/image313.wmf"/><Relationship Id="rId649" Type="http://schemas.openxmlformats.org/officeDocument/2006/relationships/oleObject" Target="embeddings/oleObject320.bin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1.bin"/><Relationship Id="rId432" Type="http://schemas.openxmlformats.org/officeDocument/2006/relationships/image" Target="media/image215.wmf"/><Relationship Id="rId453" Type="http://schemas.openxmlformats.org/officeDocument/2006/relationships/oleObject" Target="embeddings/oleObject222.bin"/><Relationship Id="rId474" Type="http://schemas.openxmlformats.org/officeDocument/2006/relationships/image" Target="media/image236.wmf"/><Relationship Id="rId509" Type="http://schemas.openxmlformats.org/officeDocument/2006/relationships/oleObject" Target="embeddings/oleObject250.bin"/><Relationship Id="rId660" Type="http://schemas.openxmlformats.org/officeDocument/2006/relationships/oleObject" Target="embeddings/oleObject325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oleObject" Target="embeddings/oleObject243.bin"/><Relationship Id="rId681" Type="http://schemas.openxmlformats.org/officeDocument/2006/relationships/image" Target="media/image3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image" Target="media/image187.wmf"/><Relationship Id="rId397" Type="http://schemas.openxmlformats.org/officeDocument/2006/relationships/oleObject" Target="embeddings/oleObject194.bin"/><Relationship Id="rId520" Type="http://schemas.openxmlformats.org/officeDocument/2006/relationships/image" Target="media/image259.wmf"/><Relationship Id="rId541" Type="http://schemas.openxmlformats.org/officeDocument/2006/relationships/oleObject" Target="embeddings/oleObject266.bin"/><Relationship Id="rId562" Type="http://schemas.openxmlformats.org/officeDocument/2006/relationships/image" Target="media/image280.wmf"/><Relationship Id="rId583" Type="http://schemas.openxmlformats.org/officeDocument/2006/relationships/oleObject" Target="embeddings/oleObject287.bin"/><Relationship Id="rId618" Type="http://schemas.openxmlformats.org/officeDocument/2006/relationships/image" Target="media/image308.wmf"/><Relationship Id="rId639" Type="http://schemas.openxmlformats.org/officeDocument/2006/relationships/oleObject" Target="embeddings/oleObject315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6.bin"/><Relationship Id="rId422" Type="http://schemas.openxmlformats.org/officeDocument/2006/relationships/image" Target="media/image210.wmf"/><Relationship Id="rId443" Type="http://schemas.openxmlformats.org/officeDocument/2006/relationships/oleObject" Target="embeddings/oleObject217.bin"/><Relationship Id="rId464" Type="http://schemas.openxmlformats.org/officeDocument/2006/relationships/image" Target="media/image231.wmf"/><Relationship Id="rId650" Type="http://schemas.openxmlformats.org/officeDocument/2006/relationships/image" Target="media/image324.wmf"/><Relationship Id="rId303" Type="http://schemas.openxmlformats.org/officeDocument/2006/relationships/image" Target="media/image150.wmf"/><Relationship Id="rId485" Type="http://schemas.openxmlformats.org/officeDocument/2006/relationships/oleObject" Target="embeddings/oleObject238.bin"/><Relationship Id="rId692" Type="http://schemas.openxmlformats.org/officeDocument/2006/relationships/oleObject" Target="embeddings/oleObject341.bin"/><Relationship Id="rId706" Type="http://schemas.openxmlformats.org/officeDocument/2006/relationships/header" Target="header2.xml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oleObject" Target="embeddings/oleObject189.bin"/><Relationship Id="rId510" Type="http://schemas.openxmlformats.org/officeDocument/2006/relationships/image" Target="media/image254.wmf"/><Relationship Id="rId552" Type="http://schemas.openxmlformats.org/officeDocument/2006/relationships/image" Target="media/image275.wmf"/><Relationship Id="rId594" Type="http://schemas.openxmlformats.org/officeDocument/2006/relationships/image" Target="media/image296.wmf"/><Relationship Id="rId608" Type="http://schemas.openxmlformats.org/officeDocument/2006/relationships/image" Target="media/image303.wmf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image" Target="media/image205.wmf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image" Target="media/image226.wmf"/><Relationship Id="rId496" Type="http://schemas.openxmlformats.org/officeDocument/2006/relationships/image" Target="media/image247.wmf"/><Relationship Id="rId661" Type="http://schemas.openxmlformats.org/officeDocument/2006/relationships/image" Target="media/image330.wmf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image" Target="media/image198.wmf"/><Relationship Id="rId521" Type="http://schemas.openxmlformats.org/officeDocument/2006/relationships/oleObject" Target="embeddings/oleObject256.bin"/><Relationship Id="rId563" Type="http://schemas.openxmlformats.org/officeDocument/2006/relationships/oleObject" Target="embeddings/oleObject277.bin"/><Relationship Id="rId619" Type="http://schemas.openxmlformats.org/officeDocument/2006/relationships/oleObject" Target="embeddings/oleObject305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oleObject" Target="embeddings/oleObject207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28.bin"/><Relationship Id="rId630" Type="http://schemas.openxmlformats.org/officeDocument/2006/relationships/image" Target="media/image314.wmf"/><Relationship Id="rId672" Type="http://schemas.openxmlformats.org/officeDocument/2006/relationships/oleObject" Target="embeddings/oleObject331.bin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oleObject" Target="embeddings/oleObject179.bin"/><Relationship Id="rId532" Type="http://schemas.openxmlformats.org/officeDocument/2006/relationships/image" Target="media/image265.wmf"/><Relationship Id="rId574" Type="http://schemas.openxmlformats.org/officeDocument/2006/relationships/image" Target="media/image286.wmf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image" Target="media/image216.wmf"/><Relationship Id="rId476" Type="http://schemas.openxmlformats.org/officeDocument/2006/relationships/image" Target="media/image237.wmf"/><Relationship Id="rId641" Type="http://schemas.openxmlformats.org/officeDocument/2006/relationships/oleObject" Target="embeddings/oleObject316.bin"/><Relationship Id="rId683" Type="http://schemas.openxmlformats.org/officeDocument/2006/relationships/image" Target="media/image341.wmf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oleObject" Target="embeddings/oleObject246.bin"/><Relationship Id="rId543" Type="http://schemas.openxmlformats.org/officeDocument/2006/relationships/oleObject" Target="embeddings/oleObject267.bin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image" Target="media/image188.wmf"/><Relationship Id="rId403" Type="http://schemas.openxmlformats.org/officeDocument/2006/relationships/oleObject" Target="embeddings/oleObject197.bin"/><Relationship Id="rId585" Type="http://schemas.openxmlformats.org/officeDocument/2006/relationships/oleObject" Target="embeddings/oleObject288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oleObject" Target="embeddings/oleObject218.bin"/><Relationship Id="rId487" Type="http://schemas.openxmlformats.org/officeDocument/2006/relationships/oleObject" Target="embeddings/oleObject239.bin"/><Relationship Id="rId610" Type="http://schemas.openxmlformats.org/officeDocument/2006/relationships/image" Target="media/image304.wmf"/><Relationship Id="rId652" Type="http://schemas.openxmlformats.org/officeDocument/2006/relationships/image" Target="media/image325.wmf"/><Relationship Id="rId694" Type="http://schemas.openxmlformats.org/officeDocument/2006/relationships/oleObject" Target="embeddings/oleObject342.bin"/><Relationship Id="rId708" Type="http://schemas.openxmlformats.org/officeDocument/2006/relationships/theme" Target="theme/theme1.xml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image" Target="media/image255.wmf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oleObject" Target="embeddings/oleObject190.bin"/><Relationship Id="rId554" Type="http://schemas.openxmlformats.org/officeDocument/2006/relationships/image" Target="media/image276.wmf"/><Relationship Id="rId596" Type="http://schemas.openxmlformats.org/officeDocument/2006/relationships/image" Target="media/image297.wmf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image" Target="media/image206.wmf"/><Relationship Id="rId456" Type="http://schemas.openxmlformats.org/officeDocument/2006/relationships/image" Target="media/image227.wmf"/><Relationship Id="rId498" Type="http://schemas.openxmlformats.org/officeDocument/2006/relationships/image" Target="media/image248.wmf"/><Relationship Id="rId621" Type="http://schemas.openxmlformats.org/officeDocument/2006/relationships/oleObject" Target="embeddings/oleObject306.bin"/><Relationship Id="rId663" Type="http://schemas.openxmlformats.org/officeDocument/2006/relationships/image" Target="media/image331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57.bin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oleObject" Target="embeddings/oleObject278.bin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oleObject" Target="embeddings/oleObject208.bin"/><Relationship Id="rId467" Type="http://schemas.openxmlformats.org/officeDocument/2006/relationships/oleObject" Target="embeddings/oleObject229.bin"/><Relationship Id="rId632" Type="http://schemas.openxmlformats.org/officeDocument/2006/relationships/image" Target="media/image315.wmf"/><Relationship Id="rId271" Type="http://schemas.openxmlformats.org/officeDocument/2006/relationships/image" Target="media/image134.wmf"/><Relationship Id="rId674" Type="http://schemas.openxmlformats.org/officeDocument/2006/relationships/oleObject" Target="embeddings/oleObject332.bin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oleObject" Target="embeddings/oleObject180.bin"/><Relationship Id="rId534" Type="http://schemas.openxmlformats.org/officeDocument/2006/relationships/image" Target="media/image266.wmf"/><Relationship Id="rId576" Type="http://schemas.openxmlformats.org/officeDocument/2006/relationships/image" Target="media/image287.wmf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image" Target="media/image189.wmf"/><Relationship Id="rId436" Type="http://schemas.openxmlformats.org/officeDocument/2006/relationships/image" Target="media/image217.wmf"/><Relationship Id="rId601" Type="http://schemas.openxmlformats.org/officeDocument/2006/relationships/oleObject" Target="embeddings/oleObject296.bin"/><Relationship Id="rId643" Type="http://schemas.openxmlformats.org/officeDocument/2006/relationships/oleObject" Target="embeddings/oleObject317.bin"/><Relationship Id="rId240" Type="http://schemas.openxmlformats.org/officeDocument/2006/relationships/oleObject" Target="embeddings/oleObject116.bin"/><Relationship Id="rId478" Type="http://schemas.openxmlformats.org/officeDocument/2006/relationships/image" Target="media/image238.wmf"/><Relationship Id="rId685" Type="http://schemas.openxmlformats.org/officeDocument/2006/relationships/image" Target="media/image342.wmf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oleObject" Target="embeddings/oleObject247.bin"/><Relationship Id="rId545" Type="http://schemas.openxmlformats.org/officeDocument/2006/relationships/oleObject" Target="embeddings/oleObject268.bin"/><Relationship Id="rId587" Type="http://schemas.openxmlformats.org/officeDocument/2006/relationships/oleObject" Target="embeddings/oleObject289.bin"/><Relationship Id="rId8" Type="http://schemas.openxmlformats.org/officeDocument/2006/relationships/hyperlink" Target="https://lvjr.bitbucket.io/?kysx1998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oleObject" Target="embeddings/oleObject191.bin"/><Relationship Id="rId405" Type="http://schemas.openxmlformats.org/officeDocument/2006/relationships/oleObject" Target="embeddings/oleObject198.bin"/><Relationship Id="rId447" Type="http://schemas.openxmlformats.org/officeDocument/2006/relationships/oleObject" Target="embeddings/oleObject219.bin"/><Relationship Id="rId612" Type="http://schemas.openxmlformats.org/officeDocument/2006/relationships/image" Target="media/image305.wmf"/><Relationship Id="rId251" Type="http://schemas.openxmlformats.org/officeDocument/2006/relationships/image" Target="media/image124.wmf"/><Relationship Id="rId489" Type="http://schemas.openxmlformats.org/officeDocument/2006/relationships/oleObject" Target="embeddings/oleObject240.bin"/><Relationship Id="rId654" Type="http://schemas.openxmlformats.org/officeDocument/2006/relationships/image" Target="media/image326.wmf"/><Relationship Id="rId696" Type="http://schemas.openxmlformats.org/officeDocument/2006/relationships/oleObject" Target="embeddings/oleObject343.bin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image" Target="media/image256.wmf"/><Relationship Id="rId556" Type="http://schemas.openxmlformats.org/officeDocument/2006/relationships/image" Target="media/image277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image" Target="media/image207.wmf"/><Relationship Id="rId598" Type="http://schemas.openxmlformats.org/officeDocument/2006/relationships/image" Target="media/image298.wmf"/><Relationship Id="rId220" Type="http://schemas.openxmlformats.org/officeDocument/2006/relationships/oleObject" Target="embeddings/oleObject106.bin"/><Relationship Id="rId458" Type="http://schemas.openxmlformats.org/officeDocument/2006/relationships/image" Target="media/image228.wmf"/><Relationship Id="rId623" Type="http://schemas.openxmlformats.org/officeDocument/2006/relationships/oleObject" Target="embeddings/oleObject307.bin"/><Relationship Id="rId665" Type="http://schemas.openxmlformats.org/officeDocument/2006/relationships/image" Target="media/image332.wmf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58.bin"/><Relationship Id="rId567" Type="http://schemas.openxmlformats.org/officeDocument/2006/relationships/oleObject" Target="embeddings/oleObject279.bin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oleObject" Target="embeddings/oleObject181.bin"/><Relationship Id="rId427" Type="http://schemas.openxmlformats.org/officeDocument/2006/relationships/oleObject" Target="embeddings/oleObject209.bin"/><Relationship Id="rId469" Type="http://schemas.openxmlformats.org/officeDocument/2006/relationships/oleObject" Target="embeddings/oleObject230.bin"/><Relationship Id="rId634" Type="http://schemas.openxmlformats.org/officeDocument/2006/relationships/image" Target="media/image316.wmf"/><Relationship Id="rId676" Type="http://schemas.openxmlformats.org/officeDocument/2006/relationships/oleObject" Target="embeddings/oleObject333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73" Type="http://schemas.openxmlformats.org/officeDocument/2006/relationships/image" Target="media/image135.wmf"/><Relationship Id="rId329" Type="http://schemas.openxmlformats.org/officeDocument/2006/relationships/image" Target="media/image163.wmf"/><Relationship Id="rId480" Type="http://schemas.openxmlformats.org/officeDocument/2006/relationships/image" Target="media/image239.wmf"/><Relationship Id="rId536" Type="http://schemas.openxmlformats.org/officeDocument/2006/relationships/image" Target="media/image267.wmf"/><Relationship Id="rId701" Type="http://schemas.openxmlformats.org/officeDocument/2006/relationships/image" Target="media/image350.wmf"/><Relationship Id="rId68" Type="http://schemas.openxmlformats.org/officeDocument/2006/relationships/oleObject" Target="embeddings/oleObject30.bin"/><Relationship Id="rId133" Type="http://schemas.openxmlformats.org/officeDocument/2006/relationships/image" Target="media/image65.wmf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578" Type="http://schemas.openxmlformats.org/officeDocument/2006/relationships/image" Target="media/image288.wmf"/><Relationship Id="rId200" Type="http://schemas.openxmlformats.org/officeDocument/2006/relationships/oleObject" Target="embeddings/oleObject96.bin"/><Relationship Id="rId382" Type="http://schemas.openxmlformats.org/officeDocument/2006/relationships/image" Target="media/image190.wmf"/><Relationship Id="rId438" Type="http://schemas.openxmlformats.org/officeDocument/2006/relationships/image" Target="media/image218.wmf"/><Relationship Id="rId603" Type="http://schemas.openxmlformats.org/officeDocument/2006/relationships/oleObject" Target="embeddings/oleObject297.bin"/><Relationship Id="rId645" Type="http://schemas.openxmlformats.org/officeDocument/2006/relationships/oleObject" Target="embeddings/oleObject318.bin"/><Relationship Id="rId687" Type="http://schemas.openxmlformats.org/officeDocument/2006/relationships/image" Target="media/image343.wmf"/><Relationship Id="rId242" Type="http://schemas.openxmlformats.org/officeDocument/2006/relationships/oleObject" Target="embeddings/oleObject117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41.bin"/><Relationship Id="rId505" Type="http://schemas.openxmlformats.org/officeDocument/2006/relationships/oleObject" Target="embeddings/oleObject248.bin"/><Relationship Id="rId37" Type="http://schemas.openxmlformats.org/officeDocument/2006/relationships/image" Target="media/image17.wmf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8.bin"/><Relationship Id="rId547" Type="http://schemas.openxmlformats.org/officeDocument/2006/relationships/oleObject" Target="embeddings/oleObject269.bin"/><Relationship Id="rId589" Type="http://schemas.openxmlformats.org/officeDocument/2006/relationships/oleObject" Target="embeddings/oleObject290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93" Type="http://schemas.openxmlformats.org/officeDocument/2006/relationships/oleObject" Target="embeddings/oleObject192.bin"/><Relationship Id="rId407" Type="http://schemas.openxmlformats.org/officeDocument/2006/relationships/oleObject" Target="embeddings/oleObject199.bin"/><Relationship Id="rId449" Type="http://schemas.openxmlformats.org/officeDocument/2006/relationships/oleObject" Target="embeddings/oleObject220.bin"/><Relationship Id="rId614" Type="http://schemas.openxmlformats.org/officeDocument/2006/relationships/image" Target="media/image306.wmf"/><Relationship Id="rId656" Type="http://schemas.openxmlformats.org/officeDocument/2006/relationships/image" Target="media/image327.wmf"/><Relationship Id="rId211" Type="http://schemas.openxmlformats.org/officeDocument/2006/relationships/image" Target="media/image104.wmf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image" Target="media/image229.wmf"/><Relationship Id="rId516" Type="http://schemas.openxmlformats.org/officeDocument/2006/relationships/image" Target="media/image257.wmf"/><Relationship Id="rId698" Type="http://schemas.openxmlformats.org/officeDocument/2006/relationships/oleObject" Target="embeddings/oleObject344.bin"/><Relationship Id="rId48" Type="http://schemas.openxmlformats.org/officeDocument/2006/relationships/oleObject" Target="embeddings/oleObject20.bin"/><Relationship Id="rId113" Type="http://schemas.openxmlformats.org/officeDocument/2006/relationships/image" Target="media/image55.wmf"/><Relationship Id="rId320" Type="http://schemas.openxmlformats.org/officeDocument/2006/relationships/oleObject" Target="embeddings/oleObject156.bin"/><Relationship Id="rId558" Type="http://schemas.openxmlformats.org/officeDocument/2006/relationships/image" Target="media/image278.wmf"/><Relationship Id="rId155" Type="http://schemas.openxmlformats.org/officeDocument/2006/relationships/image" Target="media/image76.wmf"/><Relationship Id="rId197" Type="http://schemas.openxmlformats.org/officeDocument/2006/relationships/image" Target="media/image97.wmf"/><Relationship Id="rId362" Type="http://schemas.openxmlformats.org/officeDocument/2006/relationships/oleObject" Target="embeddings/oleObject177.bin"/><Relationship Id="rId418" Type="http://schemas.openxmlformats.org/officeDocument/2006/relationships/image" Target="media/image208.wmf"/><Relationship Id="rId625" Type="http://schemas.openxmlformats.org/officeDocument/2006/relationships/oleObject" Target="embeddings/oleObject308.bin"/><Relationship Id="rId222" Type="http://schemas.openxmlformats.org/officeDocument/2006/relationships/oleObject" Target="embeddings/oleObject107.bin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31.bin"/><Relationship Id="rId667" Type="http://schemas.openxmlformats.org/officeDocument/2006/relationships/image" Target="media/image333.wmf"/><Relationship Id="rId17" Type="http://schemas.openxmlformats.org/officeDocument/2006/relationships/image" Target="media/image7.wmf"/><Relationship Id="rId59" Type="http://schemas.openxmlformats.org/officeDocument/2006/relationships/image" Target="media/image28.wmf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59.bin"/><Relationship Id="rId569" Type="http://schemas.openxmlformats.org/officeDocument/2006/relationships/oleObject" Target="embeddings/oleObject280.bin"/><Relationship Id="rId70" Type="http://schemas.openxmlformats.org/officeDocument/2006/relationships/oleObject" Target="embeddings/oleObject31.bin"/><Relationship Id="rId166" Type="http://schemas.openxmlformats.org/officeDocument/2006/relationships/oleObject" Target="embeddings/oleObject79.bin"/><Relationship Id="rId331" Type="http://schemas.openxmlformats.org/officeDocument/2006/relationships/image" Target="media/image164.wmf"/><Relationship Id="rId373" Type="http://schemas.openxmlformats.org/officeDocument/2006/relationships/oleObject" Target="embeddings/oleObject182.bin"/><Relationship Id="rId429" Type="http://schemas.openxmlformats.org/officeDocument/2006/relationships/oleObject" Target="embeddings/oleObject210.bin"/><Relationship Id="rId580" Type="http://schemas.openxmlformats.org/officeDocument/2006/relationships/image" Target="media/image289.wmf"/><Relationship Id="rId636" Type="http://schemas.openxmlformats.org/officeDocument/2006/relationships/image" Target="media/image317.wmf"/><Relationship Id="rId1" Type="http://schemas.openxmlformats.org/officeDocument/2006/relationships/customXml" Target="../customXml/item1.xml"/><Relationship Id="rId233" Type="http://schemas.openxmlformats.org/officeDocument/2006/relationships/image" Target="media/image115.wmf"/><Relationship Id="rId440" Type="http://schemas.openxmlformats.org/officeDocument/2006/relationships/image" Target="media/image219.wmf"/><Relationship Id="rId678" Type="http://schemas.openxmlformats.org/officeDocument/2006/relationships/oleObject" Target="embeddings/oleObject334.bin"/><Relationship Id="rId28" Type="http://schemas.openxmlformats.org/officeDocument/2006/relationships/oleObject" Target="embeddings/oleObject10.bin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image" Target="media/image240.wmf"/><Relationship Id="rId538" Type="http://schemas.openxmlformats.org/officeDocument/2006/relationships/image" Target="media/image268.wmf"/><Relationship Id="rId703" Type="http://schemas.openxmlformats.org/officeDocument/2006/relationships/header" Target="header1.xml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77" Type="http://schemas.openxmlformats.org/officeDocument/2006/relationships/image" Target="media/image87.wmf"/><Relationship Id="rId342" Type="http://schemas.openxmlformats.org/officeDocument/2006/relationships/oleObject" Target="embeddings/oleObject167.bin"/><Relationship Id="rId384" Type="http://schemas.openxmlformats.org/officeDocument/2006/relationships/image" Target="media/image191.wmf"/><Relationship Id="rId591" Type="http://schemas.openxmlformats.org/officeDocument/2006/relationships/oleObject" Target="embeddings/oleObject291.bin"/><Relationship Id="rId605" Type="http://schemas.openxmlformats.org/officeDocument/2006/relationships/oleObject" Target="embeddings/oleObject298.bin"/><Relationship Id="rId202" Type="http://schemas.openxmlformats.org/officeDocument/2006/relationships/oleObject" Target="embeddings/oleObject97.bin"/><Relationship Id="rId244" Type="http://schemas.openxmlformats.org/officeDocument/2006/relationships/oleObject" Target="embeddings/oleObject118.bin"/><Relationship Id="rId647" Type="http://schemas.openxmlformats.org/officeDocument/2006/relationships/oleObject" Target="embeddings/oleObject319.bin"/><Relationship Id="rId689" Type="http://schemas.openxmlformats.org/officeDocument/2006/relationships/image" Target="media/image344.wmf"/><Relationship Id="rId39" Type="http://schemas.openxmlformats.org/officeDocument/2006/relationships/image" Target="media/image18.wmf"/><Relationship Id="rId286" Type="http://schemas.openxmlformats.org/officeDocument/2006/relationships/oleObject" Target="embeddings/oleObject139.bin"/><Relationship Id="rId451" Type="http://schemas.openxmlformats.org/officeDocument/2006/relationships/oleObject" Target="embeddings/oleObject221.bin"/><Relationship Id="rId493" Type="http://schemas.openxmlformats.org/officeDocument/2006/relationships/oleObject" Target="embeddings/oleObject242.bin"/><Relationship Id="rId507" Type="http://schemas.openxmlformats.org/officeDocument/2006/relationships/oleObject" Target="embeddings/oleObject249.bin"/><Relationship Id="rId549" Type="http://schemas.openxmlformats.org/officeDocument/2006/relationships/oleObject" Target="embeddings/oleObject270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9.bin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oleObject" Target="embeddings/oleObject193.bin"/><Relationship Id="rId409" Type="http://schemas.openxmlformats.org/officeDocument/2006/relationships/oleObject" Target="embeddings/oleObject200.bin"/><Relationship Id="rId560" Type="http://schemas.openxmlformats.org/officeDocument/2006/relationships/image" Target="media/image279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420" Type="http://schemas.openxmlformats.org/officeDocument/2006/relationships/image" Target="media/image209.wmf"/><Relationship Id="rId616" Type="http://schemas.openxmlformats.org/officeDocument/2006/relationships/image" Target="media/image307.wmf"/><Relationship Id="rId658" Type="http://schemas.openxmlformats.org/officeDocument/2006/relationships/image" Target="media/image328.png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image" Target="media/image230.wmf"/><Relationship Id="rId518" Type="http://schemas.openxmlformats.org/officeDocument/2006/relationships/image" Target="media/image258.wmf"/><Relationship Id="rId115" Type="http://schemas.openxmlformats.org/officeDocument/2006/relationships/image" Target="media/image56.wmf"/><Relationship Id="rId157" Type="http://schemas.openxmlformats.org/officeDocument/2006/relationships/image" Target="media/image77.wmf"/><Relationship Id="rId322" Type="http://schemas.openxmlformats.org/officeDocument/2006/relationships/oleObject" Target="embeddings/oleObject157.bin"/><Relationship Id="rId364" Type="http://schemas.openxmlformats.org/officeDocument/2006/relationships/image" Target="media/image181.wmf"/><Relationship Id="rId61" Type="http://schemas.openxmlformats.org/officeDocument/2006/relationships/image" Target="media/image29.wmf"/><Relationship Id="rId199" Type="http://schemas.openxmlformats.org/officeDocument/2006/relationships/image" Target="media/image98.wmf"/><Relationship Id="rId571" Type="http://schemas.openxmlformats.org/officeDocument/2006/relationships/oleObject" Target="embeddings/oleObject281.bin"/><Relationship Id="rId627" Type="http://schemas.openxmlformats.org/officeDocument/2006/relationships/oleObject" Target="embeddings/oleObject309.bin"/><Relationship Id="rId669" Type="http://schemas.openxmlformats.org/officeDocument/2006/relationships/image" Target="media/image334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1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7B3DDD-6E1D-45A0-A561-7DA20756D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672</TotalTime>
  <Pages>11</Pages>
  <Words>1833</Words>
  <Characters>10449</Characters>
  <Application>Microsoft Office Word</Application>
  <DocSecurity>0</DocSecurity>
  <Lines>87</Lines>
  <Paragraphs>24</Paragraphs>
  <ScaleCrop>false</ScaleCrop>
  <Company>微软中国</Company>
  <LinksUpToDate>false</LinksUpToDate>
  <CharactersWithSpaces>12258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106</cp:revision>
  <cp:lastPrinted>2011-09-06T10:51:00Z</cp:lastPrinted>
  <dcterms:created xsi:type="dcterms:W3CDTF">2020-11-13T07:23:00Z</dcterms:created>
  <dcterms:modified xsi:type="dcterms:W3CDTF">2021-02-10T11:10:00Z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