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EB61CE" w:rsidRDefault="009B1924" w:rsidP="00EB61CE">
      <w:pPr>
        <w:pStyle w:val="af"/>
      </w:pPr>
      <w:hyperlink r:id="rId8" w:history="1">
        <w:r w:rsidR="00EB61CE" w:rsidRPr="00EB61CE">
          <w:rPr>
            <w:rStyle w:val="a7"/>
            <w:rFonts w:hint="eastAsia"/>
            <w:color w:val="C00000"/>
          </w:rPr>
          <w:t>1998</w:t>
        </w:r>
        <w:r w:rsidR="00CA00AF" w:rsidRPr="00EB61CE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EB61CE">
          <w:rPr>
            <w:rStyle w:val="a7"/>
            <w:rFonts w:hint="eastAsia"/>
            <w:color w:val="C00000"/>
          </w:rPr>
          <w:t>卷</w:t>
        </w:r>
        <w:r w:rsidR="00894A47">
          <w:rPr>
            <w:rStyle w:val="a7"/>
            <w:rFonts w:hint="eastAsia"/>
            <w:color w:val="C00000"/>
          </w:rPr>
          <w:t>二</w:t>
        </w:r>
        <w:r w:rsidR="003C7E48" w:rsidRPr="00EB61CE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pPr>
        <w:rPr>
          <w:rFonts w:hint="eastAsia"/>
        </w:rPr>
      </w:pPr>
      <w:bookmarkStart w:id="0" w:name="_GoBack"/>
      <w:bookmarkEnd w:id="0"/>
    </w:p>
    <w:p w:rsidR="006635E7" w:rsidRDefault="006635E7" w:rsidP="006635E7">
      <w:pPr>
        <w:pStyle w:val="1"/>
        <w:rPr>
          <w:rFonts w:hint="eastAsia"/>
        </w:rPr>
      </w:pPr>
      <w:r>
        <w:rPr>
          <w:rFonts w:hint="eastAsia"/>
        </w:rPr>
        <w:t>一、填空题（本题共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6635E7" w:rsidRDefault="006635E7" w:rsidP="006635E7">
      <w:pPr>
        <w:outlineLvl w:val="0"/>
        <w:rPr>
          <w:rFonts w:ascii="Times New Roman" w:eastAsia="黑体" w:hAnsi="Times New Roman" w:hint="eastAsia"/>
          <w:b/>
        </w:rPr>
      </w:pPr>
    </w:p>
    <w:p w:rsidR="0010620E" w:rsidRDefault="0010620E" w:rsidP="0010620E">
      <w:pPr>
        <w:rPr>
          <w:rFonts w:ascii="宋体" w:hAnsi="宋体"/>
          <w:b/>
          <w:szCs w:val="21"/>
        </w:rPr>
      </w:pPr>
    </w:p>
    <w:p w:rsidR="0010620E" w:rsidRDefault="0010620E" w:rsidP="0010620E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1</w:t>
      </w:r>
      <w:r w:rsidRPr="00CB360A">
        <w:rPr>
          <w:rFonts w:hint="eastAsia"/>
        </w:rPr>
        <w:t>)</w:t>
      </w:r>
      <w:r w:rsidRPr="00DC3417">
        <w:rPr>
          <w:rStyle w:val="ae"/>
          <w:rFonts w:hint="eastAsia"/>
        </w:rPr>
        <w:t>【同试卷一第一</w:t>
      </w:r>
      <w:r w:rsidRPr="00DC3417">
        <w:rPr>
          <w:rStyle w:val="ae"/>
          <w:rFonts w:hint="eastAsia"/>
        </w:rPr>
        <w:t>(1)</w:t>
      </w:r>
      <w:r w:rsidRPr="00DC3417">
        <w:rPr>
          <w:rStyle w:val="ae"/>
          <w:rFonts w:hint="eastAsia"/>
        </w:rPr>
        <w:t>题】</w:t>
      </w:r>
      <w:r w:rsidR="00480E4C" w:rsidRPr="00480E4C">
        <w:rPr>
          <w:position w:val="-24"/>
        </w:rPr>
        <w:object w:dxaOrig="2460" w:dyaOrig="680">
          <v:shape id="_x0000_i1025" type="#_x0000_t75" style="width:122.7pt;height:33.8pt" o:ole="">
            <v:imagedata r:id="rId9" o:title=""/>
          </v:shape>
          <o:OLEObject Type="Embed" ProgID="Equation.DSMT4" ShapeID="_x0000_i1025" DrawAspect="Content" ObjectID="_1674443370" r:id="rId10"/>
        </w:object>
      </w:r>
      <w:r>
        <w:rPr>
          <w:rFonts w:ascii="宋体" w:hAnsi="宋体" w:hint="eastAsia"/>
          <w:kern w:val="0"/>
          <w:szCs w:val="21"/>
          <w:u w:val="single"/>
        </w:rPr>
        <w:t xml:space="preserve">             </w:t>
      </w:r>
      <w:r>
        <w:rPr>
          <w:rFonts w:ascii="宋体" w:hAnsi="宋体" w:hint="eastAsia"/>
          <w:kern w:val="0"/>
          <w:szCs w:val="21"/>
        </w:rPr>
        <w:t>．</w:t>
      </w:r>
    </w:p>
    <w:p w:rsidR="0010620E" w:rsidRDefault="0010620E" w:rsidP="0010620E">
      <w:pPr>
        <w:rPr>
          <w:rFonts w:ascii="宋体" w:hAnsi="宋体" w:cs="宋体"/>
          <w:kern w:val="0"/>
          <w:szCs w:val="21"/>
        </w:rPr>
      </w:pPr>
    </w:p>
    <w:p w:rsidR="0010620E" w:rsidRDefault="0010620E" w:rsidP="0010620E">
      <w:pPr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应填</w:t>
      </w:r>
      <w:r w:rsidR="00480E4C" w:rsidRPr="00480E4C">
        <w:rPr>
          <w:position w:val="-24"/>
        </w:rPr>
        <w:object w:dxaOrig="400" w:dyaOrig="620">
          <v:shape id="_x0000_i1026" type="#_x0000_t75" style="width:20.05pt;height:31.3pt" o:ole="">
            <v:imagedata r:id="rId11" o:title=""/>
          </v:shape>
          <o:OLEObject Type="Embed" ProgID="Equation.DSMT4" ShapeID="_x0000_i1026" DrawAspect="Content" ObjectID="_1674443371" r:id="rId12"/>
        </w:object>
      </w:r>
      <w:r>
        <w:rPr>
          <w:rFonts w:ascii="宋体" w:hAnsi="宋体" w:cs="宋体" w:hint="eastAsia"/>
          <w:kern w:val="0"/>
          <w:szCs w:val="21"/>
        </w:rPr>
        <w:t>．用四则运算将分子化简，再用等价无穷小替换：</w:t>
      </w:r>
    </w:p>
    <w:p w:rsidR="0010620E" w:rsidRDefault="00480E4C" w:rsidP="0010620E">
      <w:pPr>
        <w:autoSpaceDE w:val="0"/>
        <w:autoSpaceDN w:val="0"/>
        <w:adjustRightInd w:val="0"/>
        <w:ind w:leftChars="200" w:left="480"/>
        <w:jc w:val="center"/>
        <w:rPr>
          <w:rFonts w:ascii="宋体" w:hAnsi="宋体"/>
        </w:rPr>
      </w:pPr>
      <w:r w:rsidRPr="00480E4C">
        <w:rPr>
          <w:position w:val="-96"/>
        </w:rPr>
        <w:object w:dxaOrig="7080" w:dyaOrig="2040">
          <v:shape id="_x0000_i1027" type="#_x0000_t75" style="width:353.75pt;height:102.05pt" o:ole="">
            <v:imagedata r:id="rId13" o:title=""/>
          </v:shape>
          <o:OLEObject Type="Embed" ProgID="Equation.DSMT4" ShapeID="_x0000_i1027" DrawAspect="Content" ObjectID="_1674443372" r:id="rId14"/>
        </w:object>
      </w:r>
    </w:p>
    <w:p w:rsidR="0010620E" w:rsidRDefault="0010620E" w:rsidP="0010620E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6635E7" w:rsidRDefault="006635E7" w:rsidP="006635E7">
      <w:pPr>
        <w:outlineLvl w:val="0"/>
        <w:rPr>
          <w:rFonts w:ascii="Times New Roman" w:eastAsia="黑体" w:hAnsi="Times New Roman"/>
          <w:b/>
        </w:rPr>
      </w:pPr>
    </w:p>
    <w:p w:rsidR="006635E7" w:rsidRDefault="00F8198D" w:rsidP="006635E7">
      <w:pPr>
        <w:outlineLvl w:val="0"/>
        <w:rPr>
          <w:rFonts w:ascii="Times New Roman" w:hAnsi="Times New Roman" w:hint="eastAsia"/>
        </w:rPr>
      </w:pPr>
      <w:r w:rsidRPr="00F8198D">
        <w:rPr>
          <w:rFonts w:hint="eastAsia"/>
        </w:rPr>
        <w:t xml:space="preserve">(2) </w:t>
      </w:r>
      <w:r w:rsidR="006635E7">
        <w:rPr>
          <w:rFonts w:ascii="Times New Roman" w:hAnsi="Times New Roman" w:hint="eastAsia"/>
        </w:rPr>
        <w:t>曲线</w:t>
      </w:r>
      <w:r w:rsidR="00480E4C" w:rsidRPr="00480E4C">
        <w:rPr>
          <w:position w:val="-10"/>
        </w:rPr>
        <w:object w:dxaOrig="1719" w:dyaOrig="360">
          <v:shape id="_x0000_i1028" type="#_x0000_t75" style="width:85.75pt;height:18.15pt" o:ole="">
            <v:imagedata r:id="rId15" o:title=""/>
          </v:shape>
          <o:OLEObject Type="Embed" ProgID="Equation.DSMT4" ShapeID="_x0000_i1028" DrawAspect="Content" ObjectID="_1674443373" r:id="rId16"/>
        </w:object>
      </w:r>
      <w:r>
        <w:rPr>
          <w:rFonts w:ascii="Times New Roman" w:hAnsi="Times New Roman" w:hint="eastAsia"/>
        </w:rPr>
        <w:t>与</w:t>
      </w:r>
      <w:r w:rsidR="00480E4C" w:rsidRPr="00025957">
        <w:rPr>
          <w:position w:val="-4"/>
        </w:rPr>
        <w:object w:dxaOrig="200" w:dyaOrig="200">
          <v:shape id="_x0000_i1029" type="#_x0000_t75" style="width:10pt;height:10pt" o:ole="">
            <v:imagedata r:id="rId17" o:title=""/>
          </v:shape>
          <o:OLEObject Type="Embed" ProgID="Equation.DSMT4" ShapeID="_x0000_i1029" DrawAspect="Content" ObjectID="_1674443374" r:id="rId18"/>
        </w:object>
      </w:r>
      <w:r w:rsidR="006635E7">
        <w:rPr>
          <w:rFonts w:ascii="Times New Roman" w:hAnsi="Times New Roman" w:hint="eastAsia"/>
        </w:rPr>
        <w:t>轴所围成的图形的面积</w:t>
      </w:r>
      <w:r w:rsidR="00480E4C" w:rsidRPr="00025957">
        <w:rPr>
          <w:position w:val="-4"/>
        </w:rPr>
        <w:object w:dxaOrig="400" w:dyaOrig="260">
          <v:shape id="_x0000_i1030" type="#_x0000_t75" style="width:20.05pt;height:13.15pt" o:ole="">
            <v:imagedata r:id="rId19" o:title=""/>
          </v:shape>
          <o:OLEObject Type="Embed" ProgID="Equation.DSMT4" ShapeID="_x0000_i1030" DrawAspect="Content" ObjectID="_1674443375" r:id="rId20"/>
        </w:object>
      </w:r>
      <w:r>
        <w:rPr>
          <w:rFonts w:ascii="Times New Roman" w:hAnsi="Times New Roman"/>
        </w:rPr>
        <w:t>_____________</w:t>
      </w:r>
      <w:r>
        <w:rPr>
          <w:rFonts w:ascii="Times New Roman" w:hAnsi="Times New Roman" w:hint="eastAsia"/>
        </w:rPr>
        <w:t>．</w:t>
      </w:r>
    </w:p>
    <w:p w:rsidR="00AE5636" w:rsidRDefault="00AE5636" w:rsidP="00AE5636">
      <w:pPr>
        <w:rPr>
          <w:rFonts w:ascii="宋体" w:hAnsi="宋体" w:cs="宋体"/>
          <w:kern w:val="0"/>
          <w:szCs w:val="21"/>
        </w:rPr>
      </w:pPr>
    </w:p>
    <w:p w:rsidR="00F8198D" w:rsidRDefault="00AE5636" w:rsidP="00AE5636">
      <w:pPr>
        <w:outlineLvl w:val="0"/>
        <w:rPr>
          <w:rFonts w:ascii="宋体" w:hAnsi="宋体" w:cs="宋体" w:hint="eastAsia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应填</w:t>
      </w:r>
      <w:r w:rsidR="00480E4C" w:rsidRPr="00480E4C">
        <w:rPr>
          <w:position w:val="-24"/>
        </w:rPr>
        <w:object w:dxaOrig="360" w:dyaOrig="620">
          <v:shape id="_x0000_i1031" type="#_x0000_t75" style="width:18.15pt;height:31.3pt" o:ole="">
            <v:imagedata r:id="rId21" o:title=""/>
          </v:shape>
          <o:OLEObject Type="Embed" ProgID="Equation.DSMT4" ShapeID="_x0000_i1031" DrawAspect="Content" ObjectID="_1674443376" r:id="rId22"/>
        </w:object>
      </w:r>
      <w:r>
        <w:rPr>
          <w:rFonts w:ascii="宋体" w:hAnsi="宋体" w:cs="宋体" w:hint="eastAsia"/>
          <w:kern w:val="0"/>
          <w:szCs w:val="21"/>
        </w:rPr>
        <w:t>．</w:t>
      </w:r>
    </w:p>
    <w:p w:rsidR="00AE5636" w:rsidRDefault="00AE5636" w:rsidP="00AE5636">
      <w:pPr>
        <w:outlineLvl w:val="0"/>
        <w:rPr>
          <w:rFonts w:ascii="Times New Roman" w:hAnsi="Times New Roman" w:hint="eastAsia"/>
        </w:rPr>
      </w:pPr>
    </w:p>
    <w:p w:rsidR="00AE5636" w:rsidRPr="00F8198D" w:rsidRDefault="00AE5636" w:rsidP="00AE5636">
      <w:pPr>
        <w:outlineLvl w:val="0"/>
        <w:rPr>
          <w:rFonts w:ascii="Times New Roman" w:hAnsi="Times New Roman" w:hint="eastAsia"/>
        </w:rPr>
      </w:pPr>
    </w:p>
    <w:p w:rsidR="006635E7" w:rsidRDefault="00F8198D" w:rsidP="006635E7">
      <w:pPr>
        <w:jc w:val="left"/>
        <w:rPr>
          <w:rFonts w:ascii="Times New Roman" w:hAnsi="Times New Roman"/>
        </w:rPr>
      </w:pPr>
      <w:r w:rsidRPr="00F8198D">
        <w:rPr>
          <w:rFonts w:hint="eastAsia"/>
        </w:rPr>
        <w:t xml:space="preserve">(3) </w:t>
      </w:r>
      <w:r w:rsidR="00480E4C" w:rsidRPr="00480E4C">
        <w:rPr>
          <w:position w:val="-24"/>
        </w:rPr>
        <w:object w:dxaOrig="1640" w:dyaOrig="620">
          <v:shape id="_x0000_i1032" type="#_x0000_t75" style="width:82pt;height:31.3pt" o:ole="">
            <v:imagedata r:id="rId23" o:title=""/>
          </v:shape>
          <o:OLEObject Type="Embed" ProgID="Equation.DSMT4" ShapeID="_x0000_i1032" DrawAspect="Content" ObjectID="_1674443377" r:id="rId24"/>
        </w:object>
      </w:r>
      <w:r>
        <w:rPr>
          <w:rFonts w:ascii="Times New Roman" w:hAnsi="Times New Roman"/>
        </w:rPr>
        <w:t>_____________</w:t>
      </w:r>
      <w:r>
        <w:rPr>
          <w:rFonts w:ascii="Times New Roman" w:hAnsi="Times New Roman" w:hint="eastAsia"/>
        </w:rPr>
        <w:t>．</w:t>
      </w:r>
    </w:p>
    <w:p w:rsidR="00AE5636" w:rsidRDefault="00AE5636" w:rsidP="00AE5636">
      <w:pPr>
        <w:rPr>
          <w:rFonts w:ascii="宋体" w:hAnsi="宋体" w:cs="宋体"/>
          <w:kern w:val="0"/>
          <w:szCs w:val="21"/>
        </w:rPr>
      </w:pPr>
    </w:p>
    <w:p w:rsidR="00AE5636" w:rsidRDefault="00AE5636" w:rsidP="00AE5636">
      <w:pPr>
        <w:outlineLvl w:val="0"/>
        <w:rPr>
          <w:rFonts w:ascii="宋体" w:hAnsi="宋体" w:cs="宋体" w:hint="eastAsia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应填</w:t>
      </w:r>
      <w:r w:rsidR="00480E4C" w:rsidRPr="00480E4C">
        <w:rPr>
          <w:position w:val="-6"/>
        </w:rPr>
        <w:object w:dxaOrig="2880" w:dyaOrig="279">
          <v:shape id="_x0000_i1033" type="#_x0000_t75" style="width:2in;height:13.75pt" o:ole="">
            <v:imagedata r:id="rId25" o:title=""/>
          </v:shape>
          <o:OLEObject Type="Embed" ProgID="Equation.DSMT4" ShapeID="_x0000_i1033" DrawAspect="Content" ObjectID="_1674443378" r:id="rId26"/>
        </w:object>
      </w:r>
      <w:r>
        <w:rPr>
          <w:rFonts w:ascii="宋体" w:hAnsi="宋体" w:cs="宋体" w:hint="eastAsia"/>
          <w:kern w:val="0"/>
          <w:szCs w:val="21"/>
        </w:rPr>
        <w:t>．</w:t>
      </w:r>
    </w:p>
    <w:p w:rsidR="00AE5636" w:rsidRDefault="00AE5636" w:rsidP="00AE5636">
      <w:pPr>
        <w:outlineLvl w:val="0"/>
        <w:rPr>
          <w:rFonts w:ascii="Times New Roman" w:hAnsi="Times New Roman" w:hint="eastAsia"/>
        </w:rPr>
      </w:pPr>
    </w:p>
    <w:p w:rsidR="00F8198D" w:rsidRDefault="00F8198D" w:rsidP="006635E7">
      <w:pPr>
        <w:jc w:val="left"/>
        <w:rPr>
          <w:rFonts w:ascii="Times New Roman" w:hAnsi="Times New Roman" w:hint="eastAsia"/>
        </w:rPr>
      </w:pPr>
    </w:p>
    <w:p w:rsidR="006635E7" w:rsidRDefault="00196BF4" w:rsidP="006635E7">
      <w:pPr>
        <w:jc w:val="left"/>
        <w:rPr>
          <w:rFonts w:ascii="Times New Roman" w:hAnsi="Times New Roman"/>
        </w:rPr>
      </w:pPr>
      <w:r>
        <w:rPr>
          <w:rFonts w:hint="eastAsia"/>
        </w:rPr>
        <w:t>(4)</w:t>
      </w:r>
      <w:r w:rsidRPr="00EC0B92">
        <w:rPr>
          <w:rStyle w:val="ae"/>
          <w:rFonts w:hint="eastAsia"/>
        </w:rPr>
        <w:t>【类似试卷一第二</w:t>
      </w:r>
      <w:r w:rsidRPr="00EC0B92">
        <w:rPr>
          <w:rStyle w:val="ae"/>
          <w:rFonts w:hint="eastAsia"/>
        </w:rPr>
        <w:t>(1)</w:t>
      </w:r>
      <w:r w:rsidRPr="00EC0B92">
        <w:rPr>
          <w:rStyle w:val="ae"/>
          <w:rFonts w:hint="eastAsia"/>
        </w:rPr>
        <w:t>题】</w:t>
      </w:r>
      <w:r w:rsidR="006635E7">
        <w:rPr>
          <w:rFonts w:ascii="Times New Roman" w:hAnsi="Times New Roman" w:hint="eastAsia"/>
        </w:rPr>
        <w:t>设</w:t>
      </w:r>
      <w:r w:rsidR="00480E4C" w:rsidRPr="00480E4C">
        <w:rPr>
          <w:position w:val="-14"/>
        </w:rPr>
        <w:object w:dxaOrig="560" w:dyaOrig="400">
          <v:shape id="_x0000_i1034" type="#_x0000_t75" style="width:28.15pt;height:20.05pt" o:ole="">
            <v:imagedata r:id="rId27" o:title=""/>
          </v:shape>
          <o:OLEObject Type="Embed" ProgID="Equation.DSMT4" ShapeID="_x0000_i1034" DrawAspect="Content" ObjectID="_1674443379" r:id="rId28"/>
        </w:object>
      </w:r>
      <w:r w:rsidR="006635E7">
        <w:rPr>
          <w:rFonts w:ascii="Times New Roman" w:hAnsi="Times New Roman" w:hint="eastAsia"/>
        </w:rPr>
        <w:t>连续，则</w:t>
      </w:r>
      <w:r w:rsidR="00480E4C" w:rsidRPr="00480E4C">
        <w:rPr>
          <w:position w:val="-24"/>
        </w:rPr>
        <w:object w:dxaOrig="2000" w:dyaOrig="620">
          <v:shape id="_x0000_i1035" type="#_x0000_t75" style="width:100.15pt;height:31.3pt" o:ole="">
            <v:imagedata r:id="rId29" o:title=""/>
          </v:shape>
          <o:OLEObject Type="Embed" ProgID="Equation.DSMT4" ShapeID="_x0000_i1035" DrawAspect="Content" ObjectID="_1674443380" r:id="rId30"/>
        </w:object>
      </w:r>
      <w:r w:rsidR="00806530">
        <w:rPr>
          <w:rFonts w:ascii="Times New Roman" w:hAnsi="Times New Roman"/>
        </w:rPr>
        <w:t>_____________</w:t>
      </w:r>
      <w:r w:rsidR="00806530">
        <w:rPr>
          <w:rFonts w:ascii="Times New Roman" w:hAnsi="Times New Roman" w:hint="eastAsia"/>
        </w:rPr>
        <w:t>．</w:t>
      </w:r>
    </w:p>
    <w:p w:rsidR="00AE5636" w:rsidRDefault="00AE5636" w:rsidP="00AE5636">
      <w:pPr>
        <w:rPr>
          <w:rFonts w:ascii="宋体" w:hAnsi="宋体" w:cs="宋体"/>
          <w:kern w:val="0"/>
          <w:szCs w:val="21"/>
        </w:rPr>
      </w:pPr>
    </w:p>
    <w:p w:rsidR="00EC0B92" w:rsidRPr="00CB360A" w:rsidRDefault="00AE5636" w:rsidP="00EC0B92">
      <w:pPr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应填</w:t>
      </w:r>
      <w:r w:rsidR="00480E4C" w:rsidRPr="00480E4C">
        <w:rPr>
          <w:position w:val="-10"/>
        </w:rPr>
        <w:object w:dxaOrig="700" w:dyaOrig="360">
          <v:shape id="_x0000_i1036" type="#_x0000_t75" style="width:35.05pt;height:18.15pt" o:ole="">
            <v:imagedata r:id="rId31" o:title=""/>
          </v:shape>
          <o:OLEObject Type="Embed" ProgID="Equation.DSMT4" ShapeID="_x0000_i1036" DrawAspect="Content" ObjectID="_1674443381" r:id="rId32"/>
        </w:object>
      </w:r>
      <w:r>
        <w:rPr>
          <w:rFonts w:ascii="宋体" w:hAnsi="宋体" w:cs="宋体" w:hint="eastAsia"/>
          <w:kern w:val="0"/>
          <w:szCs w:val="21"/>
        </w:rPr>
        <w:t>．</w:t>
      </w:r>
      <w:r w:rsidR="00EC0B92">
        <w:rPr>
          <w:rFonts w:ascii="宋体" w:hAnsi="宋体" w:cs="宋体" w:hint="eastAsia"/>
          <w:kern w:val="0"/>
          <w:szCs w:val="21"/>
        </w:rPr>
        <w:t>作变量代换</w:t>
      </w:r>
      <w:r w:rsidR="00EC0B92" w:rsidRPr="001F0916">
        <w:rPr>
          <w:position w:val="-6"/>
        </w:rPr>
        <w:object w:dxaOrig="1020" w:dyaOrig="320">
          <v:shape id="_x0000_i1271" type="#_x0000_t75" style="width:50.7pt;height:16.3pt" o:ole="">
            <v:imagedata r:id="rId33" o:title=""/>
          </v:shape>
          <o:OLEObject Type="Embed" ProgID="Equation.DSMT4" ShapeID="_x0000_i1271" DrawAspect="Content" ObjectID="_1674443382" r:id="rId34"/>
        </w:object>
      </w:r>
      <w:r w:rsidR="00EC0B92">
        <w:rPr>
          <w:rFonts w:ascii="宋体" w:hAnsi="宋体" w:cs="宋体" w:hint="eastAsia"/>
          <w:kern w:val="0"/>
          <w:szCs w:val="21"/>
        </w:rPr>
        <w:t>，则有</w:t>
      </w:r>
    </w:p>
    <w:p w:rsidR="00EC0B92" w:rsidRDefault="00EC0B92" w:rsidP="00EC0B92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24"/>
        </w:rPr>
        <w:object w:dxaOrig="4420" w:dyaOrig="620">
          <v:shape id="_x0000_i1272" type="#_x0000_t75" style="width:221pt;height:31.3pt" o:ole="">
            <v:imagedata r:id="rId35" o:title=""/>
          </v:shape>
          <o:OLEObject Type="Embed" ProgID="Equation.DSMT4" ShapeID="_x0000_i1272" DrawAspect="Content" ObjectID="_1674443383" r:id="rId36"/>
        </w:object>
      </w:r>
    </w:p>
    <w:p w:rsidR="00EC0B92" w:rsidRDefault="00EC0B92" w:rsidP="00EC0B92">
      <w:pPr>
        <w:autoSpaceDE w:val="0"/>
        <w:autoSpaceDN w:val="0"/>
        <w:adjustRightInd w:val="0"/>
        <w:ind w:leftChars="200" w:left="48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从而导函数为</w:t>
      </w:r>
    </w:p>
    <w:p w:rsidR="00EC0B92" w:rsidRDefault="00EC0B92" w:rsidP="00EC0B92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24"/>
        </w:rPr>
        <w:object w:dxaOrig="5960" w:dyaOrig="620">
          <v:shape id="_x0000_i1273" type="#_x0000_t75" style="width:298pt;height:31.3pt" o:ole="">
            <v:imagedata r:id="rId37" o:title=""/>
          </v:shape>
          <o:OLEObject Type="Embed" ProgID="Equation.DSMT4" ShapeID="_x0000_i1273" DrawAspect="Content" ObjectID="_1674443384" r:id="rId38"/>
        </w:object>
      </w:r>
    </w:p>
    <w:p w:rsidR="00AE5636" w:rsidRDefault="00AE5636" w:rsidP="00AE5636">
      <w:pPr>
        <w:outlineLvl w:val="0"/>
        <w:rPr>
          <w:rFonts w:ascii="Times New Roman" w:hAnsi="Times New Roman" w:hint="eastAsia"/>
        </w:rPr>
      </w:pPr>
    </w:p>
    <w:p w:rsidR="00F8198D" w:rsidRDefault="00F8198D" w:rsidP="006635E7">
      <w:pPr>
        <w:jc w:val="left"/>
        <w:rPr>
          <w:rFonts w:ascii="Times New Roman" w:hAnsi="Times New Roman" w:hint="eastAsia"/>
        </w:rPr>
      </w:pPr>
    </w:p>
    <w:p w:rsidR="006635E7" w:rsidRDefault="00F8198D" w:rsidP="006635E7">
      <w:pPr>
        <w:jc w:val="left"/>
        <w:rPr>
          <w:rFonts w:ascii="Times New Roman" w:hAnsi="Times New Roman"/>
        </w:rPr>
      </w:pPr>
      <w:r w:rsidRPr="00F8198D">
        <w:rPr>
          <w:rFonts w:hint="eastAsia"/>
        </w:rPr>
        <w:lastRenderedPageBreak/>
        <w:t xml:space="preserve">(5) </w:t>
      </w:r>
      <w:r w:rsidR="006635E7">
        <w:rPr>
          <w:rFonts w:ascii="Times New Roman" w:hAnsi="Times New Roman" w:hint="eastAsia"/>
        </w:rPr>
        <w:t>曲线</w:t>
      </w:r>
      <w:r w:rsidR="00480E4C" w:rsidRPr="00480E4C">
        <w:rPr>
          <w:position w:val="-28"/>
        </w:rPr>
        <w:object w:dxaOrig="1560" w:dyaOrig="680">
          <v:shape id="_x0000_i1037" type="#_x0000_t75" style="width:78.25pt;height:33.8pt" o:ole="">
            <v:imagedata r:id="rId39" o:title=""/>
          </v:shape>
          <o:OLEObject Type="Embed" ProgID="Equation.DSMT4" ShapeID="_x0000_i1037" DrawAspect="Content" ObjectID="_1674443385" r:id="rId40"/>
        </w:object>
      </w:r>
      <w:r w:rsidR="00806530">
        <w:rPr>
          <w:rFonts w:ascii="Times New Roman" w:hAnsi="Times New Roman" w:hint="eastAsia"/>
        </w:rPr>
        <w:t>（</w:t>
      </w:r>
      <w:r w:rsidR="00480E4C" w:rsidRPr="00480E4C">
        <w:rPr>
          <w:position w:val="-6"/>
        </w:rPr>
        <w:object w:dxaOrig="540" w:dyaOrig="279">
          <v:shape id="_x0000_i1038" type="#_x0000_t75" style="width:26.9pt;height:13.75pt" o:ole="">
            <v:imagedata r:id="rId41" o:title=""/>
          </v:shape>
          <o:OLEObject Type="Embed" ProgID="Equation.DSMT4" ShapeID="_x0000_i1038" DrawAspect="Content" ObjectID="_1674443386" r:id="rId42"/>
        </w:object>
      </w:r>
      <w:r w:rsidR="00806530">
        <w:rPr>
          <w:rFonts w:ascii="Times New Roman" w:hAnsi="Times New Roman" w:hint="eastAsia"/>
        </w:rPr>
        <w:t>）</w:t>
      </w:r>
      <w:r w:rsidR="006635E7">
        <w:rPr>
          <w:rFonts w:ascii="Times New Roman" w:hAnsi="Times New Roman" w:hint="eastAsia"/>
        </w:rPr>
        <w:t>的渐进线方程为</w:t>
      </w:r>
      <w:r w:rsidR="00806530">
        <w:rPr>
          <w:rFonts w:ascii="Times New Roman" w:hAnsi="Times New Roman"/>
        </w:rPr>
        <w:t>_____________</w:t>
      </w:r>
      <w:r w:rsidR="00806530">
        <w:rPr>
          <w:rFonts w:ascii="Times New Roman" w:hAnsi="Times New Roman" w:hint="eastAsia"/>
        </w:rPr>
        <w:t>．</w:t>
      </w:r>
    </w:p>
    <w:p w:rsidR="00AE5636" w:rsidRDefault="00AE5636" w:rsidP="00AE5636">
      <w:pPr>
        <w:rPr>
          <w:rFonts w:ascii="宋体" w:hAnsi="宋体" w:cs="宋体"/>
          <w:kern w:val="0"/>
          <w:szCs w:val="21"/>
        </w:rPr>
      </w:pPr>
    </w:p>
    <w:p w:rsidR="00AE5636" w:rsidRDefault="00AE5636" w:rsidP="00AE5636">
      <w:pPr>
        <w:outlineLvl w:val="0"/>
        <w:rPr>
          <w:rFonts w:ascii="宋体" w:hAnsi="宋体" w:cs="宋体" w:hint="eastAsia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应填</w:t>
      </w:r>
      <w:r w:rsidR="00480E4C" w:rsidRPr="00480E4C">
        <w:rPr>
          <w:position w:val="-24"/>
        </w:rPr>
        <w:object w:dxaOrig="940" w:dyaOrig="620">
          <v:shape id="_x0000_i1039" type="#_x0000_t75" style="width:46.95pt;height:31.3pt" o:ole="">
            <v:imagedata r:id="rId43" o:title=""/>
          </v:shape>
          <o:OLEObject Type="Embed" ProgID="Equation.DSMT4" ShapeID="_x0000_i1039" DrawAspect="Content" ObjectID="_1674443387" r:id="rId44"/>
        </w:object>
      </w:r>
      <w:r>
        <w:rPr>
          <w:rFonts w:ascii="宋体" w:hAnsi="宋体" w:cs="宋体" w:hint="eastAsia"/>
          <w:kern w:val="0"/>
          <w:szCs w:val="21"/>
        </w:rPr>
        <w:t>．</w:t>
      </w:r>
    </w:p>
    <w:p w:rsidR="006635E7" w:rsidRDefault="006635E7" w:rsidP="006635E7">
      <w:pPr>
        <w:shd w:val="clear" w:color="auto" w:fill="FFFFFF"/>
        <w:rPr>
          <w:rFonts w:hint="eastAsia"/>
          <w:b/>
          <w:bCs/>
        </w:rPr>
      </w:pPr>
    </w:p>
    <w:p w:rsidR="006635E7" w:rsidRDefault="006635E7" w:rsidP="006635E7">
      <w:pPr>
        <w:shd w:val="clear" w:color="auto" w:fill="FFFFFF"/>
        <w:rPr>
          <w:rFonts w:hint="eastAsia"/>
          <w:b/>
          <w:bCs/>
        </w:rPr>
      </w:pPr>
    </w:p>
    <w:p w:rsidR="006635E7" w:rsidRDefault="006635E7" w:rsidP="006635E7">
      <w:pPr>
        <w:pStyle w:val="1"/>
      </w:pPr>
      <w:r>
        <w:rPr>
          <w:rFonts w:hint="eastAsia"/>
        </w:rPr>
        <w:t>二、选择题（本题共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6635E7" w:rsidRDefault="006635E7" w:rsidP="006635E7">
      <w:pPr>
        <w:shd w:val="clear" w:color="auto" w:fill="FFFFFF"/>
        <w:rPr>
          <w:rFonts w:hint="eastAsia"/>
        </w:rPr>
      </w:pPr>
    </w:p>
    <w:p w:rsidR="006635E7" w:rsidRDefault="006635E7" w:rsidP="006635E7">
      <w:pPr>
        <w:shd w:val="clear" w:color="auto" w:fill="FFFFFF"/>
        <w:rPr>
          <w:rFonts w:hint="eastAsia"/>
        </w:rPr>
      </w:pPr>
    </w:p>
    <w:p w:rsidR="006635E7" w:rsidRDefault="00806530" w:rsidP="006635E7">
      <w:pPr>
        <w:shd w:val="clear" w:color="auto" w:fill="FFFFFF"/>
        <w:rPr>
          <w:rFonts w:ascii="Times New Roman" w:hAnsi="Times New Roman"/>
        </w:rPr>
      </w:pPr>
      <w:r>
        <w:rPr>
          <w:rFonts w:hint="eastAsia"/>
        </w:rPr>
        <w:t xml:space="preserve">(1) </w:t>
      </w:r>
      <w:r w:rsidR="006635E7">
        <w:rPr>
          <w:rFonts w:hint="eastAsia"/>
        </w:rPr>
        <w:t>设数列</w:t>
      </w:r>
      <w:r w:rsidR="00480E4C" w:rsidRPr="00480E4C">
        <w:rPr>
          <w:position w:val="-12"/>
        </w:rPr>
        <w:object w:dxaOrig="279" w:dyaOrig="360">
          <v:shape id="_x0000_i1040" type="#_x0000_t75" style="width:13.75pt;height:18.15pt" o:ole="">
            <v:imagedata r:id="rId45" o:title=""/>
          </v:shape>
          <o:OLEObject Type="Embed" ProgID="Equation.DSMT4" ShapeID="_x0000_i1040" DrawAspect="Content" ObjectID="_1674443388" r:id="rId46"/>
        </w:object>
      </w:r>
      <w:r>
        <w:rPr>
          <w:rFonts w:hint="eastAsia"/>
        </w:rPr>
        <w:t>与</w:t>
      </w:r>
      <w:r w:rsidR="00480E4C" w:rsidRPr="00480E4C">
        <w:rPr>
          <w:position w:val="-12"/>
        </w:rPr>
        <w:object w:dxaOrig="300" w:dyaOrig="360">
          <v:shape id="_x0000_i1041" type="#_x0000_t75" style="width:15.05pt;height:18.15pt" o:ole="">
            <v:imagedata r:id="rId47" o:title=""/>
          </v:shape>
          <o:OLEObject Type="Embed" ProgID="Equation.DSMT4" ShapeID="_x0000_i1041" DrawAspect="Content" ObjectID="_1674443389" r:id="rId48"/>
        </w:object>
      </w:r>
      <w:r w:rsidR="006635E7">
        <w:rPr>
          <w:rFonts w:ascii="Times New Roman" w:hAnsi="Times New Roman" w:hint="eastAsia"/>
        </w:rPr>
        <w:t>满足</w:t>
      </w:r>
      <w:r w:rsidR="00480E4C" w:rsidRPr="00480E4C">
        <w:rPr>
          <w:position w:val="-20"/>
        </w:rPr>
        <w:object w:dxaOrig="1219" w:dyaOrig="440">
          <v:shape id="_x0000_i1042" type="#_x0000_t75" style="width:60.75pt;height:21.9pt" o:ole="">
            <v:imagedata r:id="rId49" o:title=""/>
          </v:shape>
          <o:OLEObject Type="Embed" ProgID="Equation.DSMT4" ShapeID="_x0000_i1042" DrawAspect="Content" ObjectID="_1674443390" r:id="rId50"/>
        </w:object>
      </w:r>
      <w:r>
        <w:rPr>
          <w:rFonts w:ascii="Times New Roman" w:hAnsi="Times New Roman" w:hint="eastAsia"/>
        </w:rPr>
        <w:t>，则下列断言正确的是</w:t>
      </w: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 xml:space="preserve">  </w:t>
      </w:r>
      <w:r w:rsidRPr="00806530">
        <w:rPr>
          <w:rFonts w:hint="eastAsia"/>
        </w:rPr>
        <w:t xml:space="preserve">  )</w:t>
      </w:r>
    </w:p>
    <w:p w:rsidR="006635E7" w:rsidRDefault="00806530" w:rsidP="00806530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(A) </w:t>
      </w:r>
      <w:r w:rsidR="006635E7">
        <w:rPr>
          <w:rFonts w:ascii="Times New Roman" w:hAnsi="Times New Roman" w:hint="eastAsia"/>
        </w:rPr>
        <w:t>若</w:t>
      </w:r>
      <w:r w:rsidR="00480E4C" w:rsidRPr="00480E4C">
        <w:rPr>
          <w:position w:val="-12"/>
        </w:rPr>
        <w:object w:dxaOrig="279" w:dyaOrig="360">
          <v:shape id="_x0000_i1043" type="#_x0000_t75" style="width:13.75pt;height:18.15pt" o:ole="">
            <v:imagedata r:id="rId51" o:title=""/>
          </v:shape>
          <o:OLEObject Type="Embed" ProgID="Equation.DSMT4" ShapeID="_x0000_i1043" DrawAspect="Content" ObjectID="_1674443391" r:id="rId52"/>
        </w:object>
      </w:r>
      <w:r w:rsidR="006635E7">
        <w:rPr>
          <w:rFonts w:ascii="Times New Roman" w:hAnsi="Times New Roman" w:hint="eastAsia"/>
        </w:rPr>
        <w:t>发散，则</w:t>
      </w:r>
      <w:r w:rsidR="00480E4C" w:rsidRPr="00480E4C">
        <w:rPr>
          <w:position w:val="-12"/>
        </w:rPr>
        <w:object w:dxaOrig="300" w:dyaOrig="360">
          <v:shape id="_x0000_i1044" type="#_x0000_t75" style="width:15.05pt;height:18.15pt" o:ole="">
            <v:imagedata r:id="rId53" o:title=""/>
          </v:shape>
          <o:OLEObject Type="Embed" ProgID="Equation.DSMT4" ShapeID="_x0000_i1044" DrawAspect="Content" ObjectID="_1674443392" r:id="rId54"/>
        </w:object>
      </w:r>
      <w:r w:rsidR="006635E7">
        <w:rPr>
          <w:rFonts w:ascii="Times New Roman" w:hAnsi="Times New Roman" w:hint="eastAsia"/>
        </w:rPr>
        <w:t>必发散</w:t>
      </w:r>
      <w:r>
        <w:rPr>
          <w:rFonts w:ascii="Times New Roman" w:hAnsi="Times New Roman" w:hint="eastAsia"/>
        </w:rPr>
        <w:t>．</w:t>
      </w:r>
      <w:r w:rsidR="006635E7">
        <w:rPr>
          <w:rFonts w:ascii="Times New Roman" w:hAnsi="Times New Roman" w:hint="eastAsia"/>
        </w:rPr>
        <w:tab/>
      </w:r>
      <w:r w:rsidR="006635E7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 xml:space="preserve">(B) </w:t>
      </w:r>
      <w:r w:rsidR="006635E7">
        <w:rPr>
          <w:rFonts w:ascii="Times New Roman" w:hAnsi="Times New Roman" w:hint="eastAsia"/>
        </w:rPr>
        <w:t>若</w:t>
      </w:r>
      <w:r w:rsidR="00480E4C" w:rsidRPr="00480E4C">
        <w:rPr>
          <w:position w:val="-12"/>
        </w:rPr>
        <w:object w:dxaOrig="279" w:dyaOrig="360">
          <v:shape id="_x0000_i1045" type="#_x0000_t75" style="width:13.75pt;height:18.15pt" o:ole="">
            <v:imagedata r:id="rId55" o:title=""/>
          </v:shape>
          <o:OLEObject Type="Embed" ProgID="Equation.DSMT4" ShapeID="_x0000_i1045" DrawAspect="Content" ObjectID="_1674443393" r:id="rId56"/>
        </w:object>
      </w:r>
      <w:r w:rsidR="006635E7">
        <w:rPr>
          <w:rFonts w:ascii="Times New Roman" w:hAnsi="Times New Roman" w:hint="eastAsia"/>
        </w:rPr>
        <w:t>无界，则</w:t>
      </w:r>
      <w:r w:rsidR="00480E4C" w:rsidRPr="00480E4C">
        <w:rPr>
          <w:position w:val="-12"/>
        </w:rPr>
        <w:object w:dxaOrig="300" w:dyaOrig="360">
          <v:shape id="_x0000_i1046" type="#_x0000_t75" style="width:15.05pt;height:18.15pt" o:ole="">
            <v:imagedata r:id="rId57" o:title=""/>
          </v:shape>
          <o:OLEObject Type="Embed" ProgID="Equation.DSMT4" ShapeID="_x0000_i1046" DrawAspect="Content" ObjectID="_1674443394" r:id="rId58"/>
        </w:object>
      </w:r>
      <w:r w:rsidR="006635E7">
        <w:rPr>
          <w:rFonts w:ascii="Times New Roman" w:hAnsi="Times New Roman" w:hint="eastAsia"/>
        </w:rPr>
        <w:t>必有界</w:t>
      </w:r>
      <w:r>
        <w:rPr>
          <w:rFonts w:ascii="Times New Roman" w:hAnsi="Times New Roman" w:hint="eastAsia"/>
        </w:rPr>
        <w:t>．</w:t>
      </w:r>
    </w:p>
    <w:p w:rsidR="006635E7" w:rsidRDefault="00806530" w:rsidP="00806530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(C) </w:t>
      </w:r>
      <w:r w:rsidR="006635E7">
        <w:rPr>
          <w:rFonts w:ascii="Times New Roman" w:hAnsi="Times New Roman" w:hint="eastAsia"/>
        </w:rPr>
        <w:t>若</w:t>
      </w:r>
      <w:r w:rsidR="00480E4C" w:rsidRPr="00480E4C">
        <w:rPr>
          <w:position w:val="-12"/>
        </w:rPr>
        <w:object w:dxaOrig="279" w:dyaOrig="360">
          <v:shape id="_x0000_i1047" type="#_x0000_t75" style="width:13.75pt;height:18.15pt" o:ole="">
            <v:imagedata r:id="rId59" o:title=""/>
          </v:shape>
          <o:OLEObject Type="Embed" ProgID="Equation.DSMT4" ShapeID="_x0000_i1047" DrawAspect="Content" ObjectID="_1674443395" r:id="rId60"/>
        </w:object>
      </w:r>
      <w:r w:rsidR="006635E7">
        <w:rPr>
          <w:rFonts w:ascii="Times New Roman" w:hAnsi="Times New Roman" w:hint="eastAsia"/>
        </w:rPr>
        <w:t>有界，则</w:t>
      </w:r>
      <w:r w:rsidR="00480E4C" w:rsidRPr="00480E4C">
        <w:rPr>
          <w:position w:val="-12"/>
        </w:rPr>
        <w:object w:dxaOrig="300" w:dyaOrig="360">
          <v:shape id="_x0000_i1048" type="#_x0000_t75" style="width:15.05pt;height:18.15pt" o:ole="">
            <v:imagedata r:id="rId61" o:title=""/>
          </v:shape>
          <o:OLEObject Type="Embed" ProgID="Equation.DSMT4" ShapeID="_x0000_i1048" DrawAspect="Content" ObjectID="_1674443396" r:id="rId62"/>
        </w:object>
      </w:r>
      <w:r w:rsidR="006635E7">
        <w:rPr>
          <w:rFonts w:ascii="Times New Roman" w:hAnsi="Times New Roman" w:hint="eastAsia"/>
        </w:rPr>
        <w:t>必为无穷小</w:t>
      </w:r>
      <w:r>
        <w:rPr>
          <w:rFonts w:ascii="Times New Roman" w:hAnsi="Times New Roman" w:hint="eastAsia"/>
        </w:rPr>
        <w:t>．</w:t>
      </w:r>
      <w:r w:rsidR="006635E7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 xml:space="preserve">(D) </w:t>
      </w:r>
      <w:r w:rsidR="006635E7">
        <w:rPr>
          <w:rFonts w:ascii="Times New Roman" w:hAnsi="Times New Roman" w:hint="eastAsia"/>
        </w:rPr>
        <w:t>若</w:t>
      </w:r>
      <w:r w:rsidR="00480E4C" w:rsidRPr="00480E4C">
        <w:rPr>
          <w:position w:val="-30"/>
        </w:rPr>
        <w:object w:dxaOrig="340" w:dyaOrig="680">
          <v:shape id="_x0000_i1049" type="#_x0000_t75" style="width:16.9pt;height:33.8pt" o:ole="">
            <v:imagedata r:id="rId63" o:title=""/>
          </v:shape>
          <o:OLEObject Type="Embed" ProgID="Equation.DSMT4" ShapeID="_x0000_i1049" DrawAspect="Content" ObjectID="_1674443397" r:id="rId64"/>
        </w:object>
      </w:r>
      <w:r w:rsidR="006635E7">
        <w:rPr>
          <w:rFonts w:ascii="Times New Roman" w:hAnsi="Times New Roman" w:hint="eastAsia"/>
        </w:rPr>
        <w:t>为无穷小，则</w:t>
      </w:r>
      <w:r w:rsidR="00480E4C" w:rsidRPr="00480E4C">
        <w:rPr>
          <w:position w:val="-12"/>
        </w:rPr>
        <w:object w:dxaOrig="300" w:dyaOrig="360">
          <v:shape id="_x0000_i1050" type="#_x0000_t75" style="width:15.05pt;height:18.15pt" o:ole="">
            <v:imagedata r:id="rId65" o:title=""/>
          </v:shape>
          <o:OLEObject Type="Embed" ProgID="Equation.DSMT4" ShapeID="_x0000_i1050" DrawAspect="Content" ObjectID="_1674443398" r:id="rId66"/>
        </w:object>
      </w:r>
      <w:r w:rsidR="006635E7">
        <w:rPr>
          <w:rFonts w:ascii="Times New Roman" w:hAnsi="Times New Roman" w:hint="eastAsia"/>
        </w:rPr>
        <w:t>必为无穷小</w:t>
      </w:r>
      <w:r>
        <w:rPr>
          <w:rFonts w:ascii="Times New Roman" w:hAnsi="Times New Roman" w:hint="eastAsia"/>
        </w:rPr>
        <w:t>．</w:t>
      </w:r>
    </w:p>
    <w:p w:rsidR="009D3400" w:rsidRDefault="009D3400" w:rsidP="009D3400">
      <w:pPr>
        <w:rPr>
          <w:rFonts w:ascii="宋体" w:hAnsi="宋体" w:cs="宋体"/>
          <w:kern w:val="0"/>
          <w:szCs w:val="21"/>
        </w:rPr>
      </w:pPr>
    </w:p>
    <w:p w:rsidR="001E2351" w:rsidRDefault="009D3400" w:rsidP="009D3400">
      <w:pPr>
        <w:tabs>
          <w:tab w:val="left" w:pos="195"/>
          <w:tab w:val="left" w:pos="1755"/>
          <w:tab w:val="left" w:pos="3315"/>
          <w:tab w:val="left" w:pos="4875"/>
        </w:tabs>
        <w:rPr>
          <w:rFonts w:ascii="宋体" w:hAnsi="宋体" w:cs="宋体" w:hint="eastAsia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应选</w:t>
      </w:r>
      <w:r w:rsidRPr="00CB360A">
        <w:rPr>
          <w:rFonts w:hint="eastAsia"/>
        </w:rPr>
        <w:t>(</w:t>
      </w:r>
      <w:r>
        <w:rPr>
          <w:rFonts w:hint="eastAsia"/>
        </w:rPr>
        <w:t>D</w:t>
      </w:r>
      <w:r w:rsidRPr="00CB360A">
        <w:rPr>
          <w:rFonts w:hint="eastAsia"/>
        </w:rPr>
        <w:t>)</w:t>
      </w:r>
      <w:r>
        <w:rPr>
          <w:rFonts w:ascii="宋体" w:hAnsi="宋体" w:cs="宋体" w:hint="eastAsia"/>
          <w:kern w:val="0"/>
          <w:szCs w:val="21"/>
        </w:rPr>
        <w:t>．</w:t>
      </w:r>
    </w:p>
    <w:p w:rsidR="009D3400" w:rsidRDefault="009D3400" w:rsidP="009D3400">
      <w:pPr>
        <w:tabs>
          <w:tab w:val="left" w:pos="195"/>
          <w:tab w:val="left" w:pos="1755"/>
          <w:tab w:val="left" w:pos="3315"/>
          <w:tab w:val="left" w:pos="4875"/>
        </w:tabs>
        <w:rPr>
          <w:rFonts w:ascii="宋体" w:hAnsi="宋体" w:cs="宋体" w:hint="eastAsia"/>
          <w:kern w:val="0"/>
          <w:szCs w:val="21"/>
        </w:rPr>
      </w:pPr>
    </w:p>
    <w:p w:rsidR="009D3400" w:rsidRDefault="009D3400" w:rsidP="009D3400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 w:hint="eastAsia"/>
        </w:rPr>
      </w:pPr>
    </w:p>
    <w:p w:rsidR="001E2351" w:rsidRDefault="001E2351" w:rsidP="001E2351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2</w:t>
      </w:r>
      <w:r>
        <w:rPr>
          <w:rFonts w:hint="eastAsia"/>
        </w:rPr>
        <w:t>)</w:t>
      </w:r>
      <w:r w:rsidRPr="00DC3417">
        <w:rPr>
          <w:rStyle w:val="ae"/>
          <w:rFonts w:hint="eastAsia"/>
        </w:rPr>
        <w:t>【同试卷一第二</w:t>
      </w:r>
      <w:r w:rsidRPr="00DC3417">
        <w:rPr>
          <w:rStyle w:val="ae"/>
          <w:rFonts w:hint="eastAsia"/>
        </w:rPr>
        <w:t>(2)</w:t>
      </w:r>
      <w:r w:rsidRPr="00DC3417">
        <w:rPr>
          <w:rStyle w:val="ae"/>
          <w:rFonts w:hint="eastAsia"/>
        </w:rPr>
        <w:t>题】</w:t>
      </w:r>
      <w:r>
        <w:rPr>
          <w:rFonts w:hint="eastAsia"/>
        </w:rPr>
        <w:t>（选项顺序不同）</w:t>
      </w:r>
      <w:r>
        <w:rPr>
          <w:rFonts w:ascii="宋体" w:hAnsi="宋体" w:cs="宋体" w:hint="eastAsia"/>
          <w:kern w:val="0"/>
          <w:szCs w:val="21"/>
        </w:rPr>
        <w:t>函数</w:t>
      </w:r>
      <w:r w:rsidR="00480E4C" w:rsidRPr="00480E4C">
        <w:rPr>
          <w:position w:val="-16"/>
        </w:rPr>
        <w:object w:dxaOrig="2480" w:dyaOrig="440">
          <v:shape id="_x0000_i1051" type="#_x0000_t75" style="width:123.95pt;height:21.9pt" o:ole="">
            <v:imagedata r:id="rId67" o:title=""/>
          </v:shape>
          <o:OLEObject Type="Embed" ProgID="Equation.DSMT4" ShapeID="_x0000_i1051" DrawAspect="Content" ObjectID="_1674443399" r:id="rId68"/>
        </w:object>
      </w:r>
      <w:r>
        <w:rPr>
          <w:rFonts w:ascii="宋体" w:hAnsi="宋体" w:cs="宋体" w:hint="eastAsia"/>
          <w:kern w:val="0"/>
          <w:szCs w:val="21"/>
        </w:rPr>
        <w:t>不可导点的个数是</w:t>
      </w:r>
      <w:r w:rsidRPr="00385A81">
        <w:rPr>
          <w:rFonts w:hint="eastAsia"/>
        </w:rPr>
        <w:t>(    )</w:t>
      </w:r>
    </w:p>
    <w:p w:rsidR="001E2351" w:rsidRPr="00385A81" w:rsidRDefault="001E2351" w:rsidP="001E2351">
      <w:pPr>
        <w:tabs>
          <w:tab w:val="left" w:pos="4500"/>
          <w:tab w:val="left" w:pos="6660"/>
        </w:tabs>
        <w:autoSpaceDE w:val="0"/>
        <w:autoSpaceDN w:val="0"/>
        <w:adjustRightInd w:val="0"/>
        <w:ind w:firstLineChars="200" w:firstLine="480"/>
        <w:jc w:val="left"/>
      </w:pPr>
      <w:r w:rsidRPr="00385A81">
        <w:rPr>
          <w:rFonts w:hint="eastAsia"/>
        </w:rPr>
        <w:t>(</w:t>
      </w:r>
      <w:r w:rsidRPr="00385A81">
        <w:t>A</w:t>
      </w:r>
      <w:r w:rsidRPr="00385A81">
        <w:rPr>
          <w:rFonts w:hint="eastAsia"/>
        </w:rPr>
        <w:t xml:space="preserve">) </w:t>
      </w:r>
      <w:r w:rsidR="00480E4C" w:rsidRPr="00480E4C">
        <w:rPr>
          <w:position w:val="-6"/>
        </w:rPr>
        <w:object w:dxaOrig="200" w:dyaOrig="279">
          <v:shape id="_x0000_i1052" type="#_x0000_t75" style="width:10pt;height:13.75pt" o:ole="">
            <v:imagedata r:id="rId69" o:title=""/>
          </v:shape>
          <o:OLEObject Type="Embed" ProgID="Equation.DSMT4" ShapeID="_x0000_i1052" DrawAspect="Content" ObjectID="_1674443400" r:id="rId70"/>
        </w:object>
      </w:r>
      <w:r>
        <w:rPr>
          <w:rFonts w:hint="eastAsia"/>
        </w:rPr>
        <w:t>．</w:t>
      </w:r>
      <w:r w:rsidRPr="00385A81">
        <w:t xml:space="preserve"> </w:t>
      </w:r>
      <w:r w:rsidRPr="00385A81">
        <w:rPr>
          <w:rFonts w:hint="eastAsia"/>
        </w:rPr>
        <w:t xml:space="preserve">  </w:t>
      </w:r>
      <w:r>
        <w:rPr>
          <w:rFonts w:hint="eastAsia"/>
        </w:rPr>
        <w:t xml:space="preserve">    </w:t>
      </w:r>
      <w:r w:rsidRPr="00385A81">
        <w:rPr>
          <w:rFonts w:hint="eastAsia"/>
        </w:rPr>
        <w:t xml:space="preserve"> (</w:t>
      </w:r>
      <w:r w:rsidRPr="00385A81">
        <w:t>B</w:t>
      </w:r>
      <w:r w:rsidRPr="00385A81">
        <w:rPr>
          <w:rFonts w:hint="eastAsia"/>
        </w:rPr>
        <w:t xml:space="preserve">) </w:t>
      </w:r>
      <w:r w:rsidR="00480E4C" w:rsidRPr="00025957">
        <w:rPr>
          <w:position w:val="-4"/>
        </w:rPr>
        <w:object w:dxaOrig="180" w:dyaOrig="260">
          <v:shape id="_x0000_i1053" type="#_x0000_t75" style="width:8.75pt;height:13.15pt" o:ole="">
            <v:imagedata r:id="rId71" o:title=""/>
          </v:shape>
          <o:OLEObject Type="Embed" ProgID="Equation.DSMT4" ShapeID="_x0000_i1053" DrawAspect="Content" ObjectID="_1674443401" r:id="rId72"/>
        </w:object>
      </w:r>
      <w:r>
        <w:rPr>
          <w:rFonts w:hint="eastAsia"/>
        </w:rPr>
        <w:t>．</w:t>
      </w:r>
      <w:r w:rsidRPr="00385A81">
        <w:rPr>
          <w:rFonts w:hint="eastAsia"/>
        </w:rPr>
        <w:t xml:space="preserve">    </w:t>
      </w:r>
      <w:r>
        <w:rPr>
          <w:rFonts w:hint="eastAsia"/>
        </w:rPr>
        <w:t xml:space="preserve">    </w:t>
      </w:r>
      <w:r w:rsidRPr="00385A81">
        <w:rPr>
          <w:rFonts w:hint="eastAsia"/>
        </w:rPr>
        <w:t>(</w:t>
      </w:r>
      <w:r w:rsidRPr="00385A81">
        <w:t>C</w:t>
      </w:r>
      <w:r w:rsidRPr="00385A81">
        <w:rPr>
          <w:rFonts w:hint="eastAsia"/>
        </w:rPr>
        <w:t>)</w:t>
      </w:r>
      <w:r w:rsidRPr="001E2351">
        <w:t xml:space="preserve"> </w:t>
      </w:r>
      <w:r w:rsidR="00480E4C" w:rsidRPr="00025957">
        <w:rPr>
          <w:position w:val="-4"/>
        </w:rPr>
        <w:object w:dxaOrig="180" w:dyaOrig="260">
          <v:shape id="_x0000_i1054" type="#_x0000_t75" style="width:8.75pt;height:13.15pt" o:ole="">
            <v:imagedata r:id="rId73" o:title=""/>
          </v:shape>
          <o:OLEObject Type="Embed" ProgID="Equation.DSMT4" ShapeID="_x0000_i1054" DrawAspect="Content" ObjectID="_1674443402" r:id="rId74"/>
        </w:object>
      </w:r>
      <w:r>
        <w:rPr>
          <w:rFonts w:hint="eastAsia"/>
        </w:rPr>
        <w:t>．</w:t>
      </w:r>
      <w:r w:rsidRPr="00385A81">
        <w:t xml:space="preserve"> </w:t>
      </w:r>
      <w:r w:rsidRPr="00385A81">
        <w:rPr>
          <w:rFonts w:hint="eastAsia"/>
        </w:rPr>
        <w:t xml:space="preserve">   </w:t>
      </w:r>
      <w:r>
        <w:rPr>
          <w:rFonts w:hint="eastAsia"/>
        </w:rPr>
        <w:t xml:space="preserve">    </w:t>
      </w:r>
      <w:r w:rsidRPr="00385A81">
        <w:rPr>
          <w:rFonts w:hint="eastAsia"/>
        </w:rPr>
        <w:t>(</w:t>
      </w:r>
      <w:r w:rsidRPr="00385A81">
        <w:t>D</w:t>
      </w:r>
      <w:r w:rsidRPr="00385A81">
        <w:rPr>
          <w:rFonts w:hint="eastAsia"/>
        </w:rPr>
        <w:t>)</w:t>
      </w:r>
      <w:r w:rsidRPr="001E2351">
        <w:t xml:space="preserve"> </w:t>
      </w:r>
      <w:r w:rsidR="00480E4C" w:rsidRPr="00480E4C">
        <w:rPr>
          <w:position w:val="-6"/>
        </w:rPr>
        <w:object w:dxaOrig="180" w:dyaOrig="279">
          <v:shape id="_x0000_i1055" type="#_x0000_t75" style="width:8.75pt;height:13.75pt" o:ole="">
            <v:imagedata r:id="rId75" o:title=""/>
          </v:shape>
          <o:OLEObject Type="Embed" ProgID="Equation.DSMT4" ShapeID="_x0000_i1055" DrawAspect="Content" ObjectID="_1674443403" r:id="rId76"/>
        </w:object>
      </w:r>
      <w:r>
        <w:rPr>
          <w:rFonts w:hint="eastAsia"/>
        </w:rPr>
        <w:t>．</w:t>
      </w:r>
    </w:p>
    <w:p w:rsidR="001E2351" w:rsidRDefault="001E2351" w:rsidP="001E2351">
      <w:pPr>
        <w:rPr>
          <w:rFonts w:ascii="宋体" w:hAnsi="宋体" w:cs="宋体"/>
          <w:kern w:val="0"/>
          <w:szCs w:val="21"/>
        </w:rPr>
      </w:pPr>
    </w:p>
    <w:p w:rsidR="001E2351" w:rsidRDefault="001E2351" w:rsidP="001E2351">
      <w:pPr>
        <w:ind w:left="480" w:hangingChars="200" w:hanging="480"/>
        <w:rPr>
          <w:rFonts w:ascii="宋体" w:hAnsi="宋体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应选</w:t>
      </w:r>
      <w:r w:rsidRPr="00CB360A">
        <w:rPr>
          <w:rFonts w:hint="eastAsia"/>
        </w:rPr>
        <w:t>(</w:t>
      </w:r>
      <w:r>
        <w:rPr>
          <w:rFonts w:hint="eastAsia"/>
        </w:rPr>
        <w:t>C</w:t>
      </w:r>
      <w:r w:rsidRPr="00CB360A">
        <w:rPr>
          <w:rFonts w:hint="eastAsia"/>
        </w:rPr>
        <w:t>)</w:t>
      </w:r>
      <w:r>
        <w:rPr>
          <w:rFonts w:ascii="宋体" w:hAnsi="宋体" w:cs="宋体" w:hint="eastAsia"/>
          <w:kern w:val="0"/>
          <w:szCs w:val="21"/>
        </w:rPr>
        <w:t>．当</w:t>
      </w:r>
      <w:r w:rsidR="00480E4C" w:rsidRPr="00480E4C">
        <w:rPr>
          <w:position w:val="-8"/>
        </w:rPr>
        <w:object w:dxaOrig="880" w:dyaOrig="300">
          <v:shape id="_x0000_i1056" type="#_x0000_t75" style="width:43.85pt;height:15.05pt" o:ole="">
            <v:imagedata r:id="rId77" o:title=""/>
          </v:shape>
          <o:OLEObject Type="Embed" ProgID="Equation.DSMT4" ShapeID="_x0000_i1056" DrawAspect="Content" ObjectID="_1674443404" r:id="rId78"/>
        </w:object>
      </w:r>
      <w:r>
        <w:rPr>
          <w:rFonts w:ascii="宋体" w:hAnsi="宋体" w:hint="eastAsia"/>
          <w:szCs w:val="21"/>
        </w:rPr>
        <w:t>时</w:t>
      </w:r>
      <w:r w:rsidR="00480E4C" w:rsidRPr="00480E4C">
        <w:rPr>
          <w:position w:val="-10"/>
        </w:rPr>
        <w:object w:dxaOrig="540" w:dyaOrig="320">
          <v:shape id="_x0000_i1057" type="#_x0000_t75" style="width:26.9pt;height:16.3pt" o:ole="">
            <v:imagedata r:id="rId79" o:title=""/>
          </v:shape>
          <o:OLEObject Type="Embed" ProgID="Equation.DSMT4" ShapeID="_x0000_i1057" DrawAspect="Content" ObjectID="_1674443405" r:id="rId80"/>
        </w:object>
      </w:r>
      <w:r>
        <w:rPr>
          <w:rFonts w:ascii="宋体" w:hAnsi="宋体" w:hint="eastAsia"/>
          <w:iCs/>
          <w:kern w:val="0"/>
          <w:szCs w:val="21"/>
        </w:rPr>
        <w:t>可导，因而只需在</w:t>
      </w:r>
      <w:r w:rsidR="00480E4C" w:rsidRPr="00480E4C">
        <w:rPr>
          <w:position w:val="-8"/>
        </w:rPr>
        <w:object w:dxaOrig="880" w:dyaOrig="300">
          <v:shape id="_x0000_i1058" type="#_x0000_t75" style="width:43.85pt;height:15.05pt" o:ole="">
            <v:imagedata r:id="rId81" o:title=""/>
          </v:shape>
          <o:OLEObject Type="Embed" ProgID="Equation.DSMT4" ShapeID="_x0000_i1058" DrawAspect="Content" ObjectID="_1674443406" r:id="rId82"/>
        </w:object>
      </w:r>
      <w:r>
        <w:rPr>
          <w:rFonts w:ascii="宋体" w:hAnsi="宋体" w:hint="eastAsia"/>
          <w:szCs w:val="21"/>
        </w:rPr>
        <w:t>处考察</w:t>
      </w:r>
      <w:r w:rsidR="00480E4C" w:rsidRPr="00480E4C">
        <w:rPr>
          <w:position w:val="-10"/>
        </w:rPr>
        <w:object w:dxaOrig="540" w:dyaOrig="320">
          <v:shape id="_x0000_i1059" type="#_x0000_t75" style="width:26.9pt;height:16.3pt" o:ole="">
            <v:imagedata r:id="rId83" o:title=""/>
          </v:shape>
          <o:OLEObject Type="Embed" ProgID="Equation.DSMT4" ShapeID="_x0000_i1059" DrawAspect="Content" ObjectID="_1674443407" r:id="rId84"/>
        </w:object>
      </w:r>
      <w:r>
        <w:rPr>
          <w:rFonts w:ascii="宋体" w:hAnsi="宋体" w:hint="eastAsia"/>
          <w:iCs/>
          <w:kern w:val="0"/>
          <w:szCs w:val="21"/>
        </w:rPr>
        <w:t>是否可导．我们有一般的结论：设函数</w:t>
      </w:r>
      <w:r w:rsidR="00480E4C" w:rsidRPr="00480E4C">
        <w:rPr>
          <w:position w:val="-14"/>
        </w:rPr>
        <w:object w:dxaOrig="1760" w:dyaOrig="400">
          <v:shape id="_x0000_i1060" type="#_x0000_t75" style="width:88.3pt;height:20.05pt" o:ole="">
            <v:imagedata r:id="rId85" o:title=""/>
          </v:shape>
          <o:OLEObject Type="Embed" ProgID="Equation.DSMT4" ShapeID="_x0000_i1060" DrawAspect="Content" ObjectID="_1674443408" r:id="rId86"/>
        </w:object>
      </w:r>
      <w:r>
        <w:rPr>
          <w:rFonts w:ascii="宋体" w:hAnsi="宋体" w:hint="eastAsia"/>
          <w:iCs/>
          <w:kern w:val="0"/>
          <w:szCs w:val="21"/>
        </w:rPr>
        <w:t>，其中</w:t>
      </w:r>
      <w:r w:rsidR="00480E4C" w:rsidRPr="00480E4C">
        <w:rPr>
          <w:position w:val="-10"/>
        </w:rPr>
        <w:object w:dxaOrig="520" w:dyaOrig="320">
          <v:shape id="_x0000_i1061" type="#_x0000_t75" style="width:26.3pt;height:16.3pt" o:ole="">
            <v:imagedata r:id="rId87" o:title=""/>
          </v:shape>
          <o:OLEObject Type="Embed" ProgID="Equation.DSMT4" ShapeID="_x0000_i1061" DrawAspect="Content" ObjectID="_1674443409" r:id="rId88"/>
        </w:object>
      </w:r>
      <w:r>
        <w:rPr>
          <w:rFonts w:ascii="宋体" w:hAnsi="宋体" w:hint="eastAsia"/>
        </w:rPr>
        <w:t>在</w:t>
      </w:r>
      <w:r w:rsidR="00480E4C" w:rsidRPr="00480E4C">
        <w:rPr>
          <w:position w:val="-6"/>
        </w:rPr>
        <w:object w:dxaOrig="560" w:dyaOrig="220">
          <v:shape id="_x0000_i1062" type="#_x0000_t75" style="width:28.15pt;height:11.25pt" o:ole="">
            <v:imagedata r:id="rId89" o:title=""/>
          </v:shape>
          <o:OLEObject Type="Embed" ProgID="Equation.DSMT4" ShapeID="_x0000_i1062" DrawAspect="Content" ObjectID="_1674443410" r:id="rId90"/>
        </w:object>
      </w:r>
      <w:r>
        <w:rPr>
          <w:rFonts w:ascii="宋体" w:hAnsi="宋体" w:hint="eastAsia"/>
          <w:iCs/>
          <w:kern w:val="0"/>
          <w:szCs w:val="21"/>
        </w:rPr>
        <w:t>处连续,则</w:t>
      </w:r>
      <w:r w:rsidR="00480E4C" w:rsidRPr="00480E4C">
        <w:rPr>
          <w:position w:val="-10"/>
        </w:rPr>
        <w:object w:dxaOrig="540" w:dyaOrig="320">
          <v:shape id="_x0000_i1063" type="#_x0000_t75" style="width:26.9pt;height:16.3pt" o:ole="">
            <v:imagedata r:id="rId91" o:title=""/>
          </v:shape>
          <o:OLEObject Type="Embed" ProgID="Equation.DSMT4" ShapeID="_x0000_i1063" DrawAspect="Content" ObjectID="_1674443411" r:id="rId92"/>
        </w:object>
      </w:r>
      <w:r>
        <w:rPr>
          <w:rFonts w:ascii="宋体" w:hAnsi="宋体" w:hint="eastAsia"/>
        </w:rPr>
        <w:t>在</w:t>
      </w:r>
      <w:r w:rsidR="00480E4C" w:rsidRPr="00480E4C">
        <w:rPr>
          <w:position w:val="-6"/>
        </w:rPr>
        <w:object w:dxaOrig="560" w:dyaOrig="220">
          <v:shape id="_x0000_i1064" type="#_x0000_t75" style="width:28.15pt;height:11.25pt" o:ole="">
            <v:imagedata r:id="rId93" o:title=""/>
          </v:shape>
          <o:OLEObject Type="Embed" ProgID="Equation.DSMT4" ShapeID="_x0000_i1064" DrawAspect="Content" ObjectID="_1674443412" r:id="rId94"/>
        </w:object>
      </w:r>
      <w:r>
        <w:rPr>
          <w:rFonts w:ascii="宋体" w:hAnsi="宋体" w:hint="eastAsia"/>
          <w:iCs/>
          <w:kern w:val="0"/>
          <w:szCs w:val="21"/>
        </w:rPr>
        <w:t>处可导的充要条件是</w:t>
      </w:r>
      <w:r w:rsidR="00480E4C" w:rsidRPr="00480E4C">
        <w:rPr>
          <w:position w:val="-10"/>
        </w:rPr>
        <w:object w:dxaOrig="859" w:dyaOrig="320">
          <v:shape id="_x0000_i1065" type="#_x0000_t75" style="width:43.2pt;height:16.3pt" o:ole="">
            <v:imagedata r:id="rId95" o:title=""/>
          </v:shape>
          <o:OLEObject Type="Embed" ProgID="Equation.DSMT4" ShapeID="_x0000_i1065" DrawAspect="Content" ObjectID="_1674443413" r:id="rId96"/>
        </w:object>
      </w:r>
      <w:r>
        <w:rPr>
          <w:rFonts w:ascii="宋体" w:hAnsi="宋体" w:hint="eastAsia"/>
        </w:rPr>
        <w:t>．这是因为</w:t>
      </w:r>
    </w:p>
    <w:p w:rsidR="001E2351" w:rsidRDefault="00480E4C" w:rsidP="001E2351">
      <w:pPr>
        <w:tabs>
          <w:tab w:val="left" w:pos="1260"/>
        </w:tabs>
        <w:autoSpaceDE w:val="0"/>
        <w:autoSpaceDN w:val="0"/>
        <w:adjustRightInd w:val="0"/>
        <w:ind w:left="840" w:hangingChars="350" w:hanging="840"/>
        <w:jc w:val="center"/>
        <w:rPr>
          <w:rFonts w:ascii="宋体" w:hAnsi="宋体"/>
          <w:szCs w:val="21"/>
        </w:rPr>
      </w:pPr>
      <w:r w:rsidRPr="00480E4C">
        <w:rPr>
          <w:position w:val="-62"/>
        </w:rPr>
        <w:object w:dxaOrig="5000" w:dyaOrig="1359">
          <v:shape id="_x0000_i1066" type="#_x0000_t75" style="width:249.8pt;height:68.25pt" o:ole="">
            <v:imagedata r:id="rId97" o:title=""/>
          </v:shape>
          <o:OLEObject Type="Embed" ProgID="Equation.DSMT4" ShapeID="_x0000_i1066" DrawAspect="Content" ObjectID="_1674443414" r:id="rId98"/>
        </w:object>
      </w:r>
    </w:p>
    <w:p w:rsidR="001E2351" w:rsidRDefault="001E2351" w:rsidP="001E2351">
      <w:pPr>
        <w:tabs>
          <w:tab w:val="left" w:pos="1260"/>
        </w:tabs>
        <w:autoSpaceDE w:val="0"/>
        <w:autoSpaceDN w:val="0"/>
        <w:adjustRightInd w:val="0"/>
        <w:ind w:leftChars="200" w:left="48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所以</w:t>
      </w:r>
      <w:r w:rsidR="00480E4C" w:rsidRPr="00480E4C">
        <w:rPr>
          <w:position w:val="-10"/>
        </w:rPr>
        <w:object w:dxaOrig="580" w:dyaOrig="320">
          <v:shape id="_x0000_i1067" type="#_x0000_t75" style="width:28.8pt;height:16.3pt" o:ole="">
            <v:imagedata r:id="rId99" o:title=""/>
          </v:shape>
          <o:OLEObject Type="Embed" ProgID="Equation.DSMT4" ShapeID="_x0000_i1067" DrawAspect="Content" ObjectID="_1674443415" r:id="rId100"/>
        </w:object>
      </w:r>
      <w:r>
        <w:rPr>
          <w:rFonts w:ascii="宋体" w:hAnsi="宋体" w:hint="eastAsia"/>
          <w:szCs w:val="21"/>
        </w:rPr>
        <w:t>存在当且仅当</w:t>
      </w:r>
      <w:r w:rsidR="00480E4C" w:rsidRPr="00480E4C">
        <w:rPr>
          <w:position w:val="-12"/>
        </w:rPr>
        <w:object w:dxaOrig="1320" w:dyaOrig="360">
          <v:shape id="_x0000_i1068" type="#_x0000_t75" style="width:65.75pt;height:18.15pt" o:ole="">
            <v:imagedata r:id="rId101" o:title=""/>
          </v:shape>
          <o:OLEObject Type="Embed" ProgID="Equation.DSMT4" ShapeID="_x0000_i1068" DrawAspect="Content" ObjectID="_1674443416" r:id="rId102"/>
        </w:object>
      </w:r>
      <w:r>
        <w:rPr>
          <w:rFonts w:ascii="宋体" w:hAnsi="宋体" w:hint="eastAsia"/>
          <w:szCs w:val="21"/>
        </w:rPr>
        <w:t>，即</w:t>
      </w:r>
      <w:r w:rsidR="00480E4C" w:rsidRPr="00480E4C">
        <w:rPr>
          <w:position w:val="-10"/>
        </w:rPr>
        <w:object w:dxaOrig="859" w:dyaOrig="320">
          <v:shape id="_x0000_i1069" type="#_x0000_t75" style="width:43.2pt;height:16.3pt" o:ole="">
            <v:imagedata r:id="rId103" o:title=""/>
          </v:shape>
          <o:OLEObject Type="Embed" ProgID="Equation.DSMT4" ShapeID="_x0000_i1069" DrawAspect="Content" ObjectID="_1674443417" r:id="rId104"/>
        </w:object>
      </w:r>
      <w:r>
        <w:rPr>
          <w:rFonts w:ascii="宋体" w:hAnsi="宋体" w:hint="eastAsia"/>
        </w:rPr>
        <w:t>．</w:t>
      </w:r>
    </w:p>
    <w:p w:rsidR="001E2351" w:rsidRDefault="001E2351" w:rsidP="001E2351">
      <w:pPr>
        <w:ind w:leftChars="200" w:left="48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在这个题目中，</w:t>
      </w:r>
      <w:r w:rsidR="00480E4C" w:rsidRPr="00480E4C">
        <w:rPr>
          <w:position w:val="-14"/>
        </w:rPr>
        <w:object w:dxaOrig="3159" w:dyaOrig="400">
          <v:shape id="_x0000_i1070" type="#_x0000_t75" style="width:157.75pt;height:20.05pt" o:ole="">
            <v:imagedata r:id="rId105" o:title=""/>
          </v:shape>
          <o:OLEObject Type="Embed" ProgID="Equation.DSMT4" ShapeID="_x0000_i1070" DrawAspect="Content" ObjectID="_1674443418" r:id="rId106"/>
        </w:object>
      </w:r>
      <w:r>
        <w:rPr>
          <w:rFonts w:ascii="宋体" w:hAnsi="宋体" w:cs="宋体" w:hint="eastAsia"/>
          <w:kern w:val="0"/>
          <w:szCs w:val="21"/>
        </w:rPr>
        <w:t>，记</w:t>
      </w:r>
    </w:p>
    <w:p w:rsidR="001E2351" w:rsidRDefault="00480E4C" w:rsidP="001E2351">
      <w:pPr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480E4C">
        <w:rPr>
          <w:position w:val="-56"/>
        </w:rPr>
        <w:object w:dxaOrig="4120" w:dyaOrig="1240">
          <v:shape id="_x0000_i1071" type="#_x0000_t75" style="width:206pt;height:62pt" o:ole="">
            <v:imagedata r:id="rId107" o:title=""/>
          </v:shape>
          <o:OLEObject Type="Embed" ProgID="Equation.DSMT4" ShapeID="_x0000_i1071" DrawAspect="Content" ObjectID="_1674443419" r:id="rId108"/>
        </w:object>
      </w:r>
    </w:p>
    <w:p w:rsidR="001E2351" w:rsidRDefault="001E2351" w:rsidP="001E2351">
      <w:pPr>
        <w:tabs>
          <w:tab w:val="left" w:pos="1260"/>
        </w:tabs>
        <w:autoSpaceDE w:val="0"/>
        <w:autoSpaceDN w:val="0"/>
        <w:adjustRightInd w:val="0"/>
        <w:ind w:leftChars="200" w:left="480"/>
        <w:jc w:val="left"/>
        <w:rPr>
          <w:rFonts w:ascii="宋体" w:hAnsi="宋体"/>
          <w:iCs/>
          <w:kern w:val="0"/>
          <w:szCs w:val="21"/>
        </w:rPr>
      </w:pPr>
      <w:r>
        <w:rPr>
          <w:rFonts w:ascii="宋体" w:hAnsi="宋体" w:hint="eastAsia"/>
          <w:iCs/>
          <w:kern w:val="0"/>
          <w:szCs w:val="21"/>
        </w:rPr>
        <w:t>则</w:t>
      </w:r>
      <w:r w:rsidR="00480E4C" w:rsidRPr="00480E4C">
        <w:rPr>
          <w:position w:val="-12"/>
        </w:rPr>
        <w:object w:dxaOrig="920" w:dyaOrig="360">
          <v:shape id="_x0000_i1072" type="#_x0000_t75" style="width:45.7pt;height:18.15pt" o:ole="">
            <v:imagedata r:id="rId109" o:title=""/>
          </v:shape>
          <o:OLEObject Type="Embed" ProgID="Equation.DSMT4" ShapeID="_x0000_i1072" DrawAspect="Content" ObjectID="_1674443420" r:id="rId110"/>
        </w:object>
      </w:r>
      <w:r>
        <w:rPr>
          <w:rFonts w:ascii="宋体" w:hAnsi="宋体" w:hint="eastAsia"/>
          <w:iCs/>
          <w:kern w:val="0"/>
          <w:szCs w:val="21"/>
        </w:rPr>
        <w:t xml:space="preserve">, </w:t>
      </w:r>
      <w:r w:rsidR="00480E4C" w:rsidRPr="00480E4C">
        <w:rPr>
          <w:position w:val="-12"/>
        </w:rPr>
        <w:object w:dxaOrig="1060" w:dyaOrig="360">
          <v:shape id="_x0000_i1073" type="#_x0000_t75" style="width:53.2pt;height:18.15pt" o:ole="">
            <v:imagedata r:id="rId111" o:title=""/>
          </v:shape>
          <o:OLEObject Type="Embed" ProgID="Equation.DSMT4" ShapeID="_x0000_i1073" DrawAspect="Content" ObjectID="_1674443421" r:id="rId112"/>
        </w:object>
      </w:r>
      <w:r>
        <w:rPr>
          <w:rFonts w:ascii="宋体" w:hAnsi="宋体" w:hint="eastAsia"/>
          <w:iCs/>
          <w:kern w:val="0"/>
          <w:szCs w:val="21"/>
        </w:rPr>
        <w:t xml:space="preserve">, </w:t>
      </w:r>
      <w:r w:rsidR="00480E4C" w:rsidRPr="00480E4C">
        <w:rPr>
          <w:position w:val="-12"/>
        </w:rPr>
        <w:object w:dxaOrig="920" w:dyaOrig="360">
          <v:shape id="_x0000_i1074" type="#_x0000_t75" style="width:45.7pt;height:18.15pt" o:ole="">
            <v:imagedata r:id="rId113" o:title=""/>
          </v:shape>
          <o:OLEObject Type="Embed" ProgID="Equation.DSMT4" ShapeID="_x0000_i1074" DrawAspect="Content" ObjectID="_1674443422" r:id="rId114"/>
        </w:object>
      </w:r>
      <w:r>
        <w:rPr>
          <w:rFonts w:ascii="宋体" w:hAnsi="宋体" w:hint="eastAsia"/>
          <w:iCs/>
          <w:kern w:val="0"/>
          <w:szCs w:val="21"/>
        </w:rPr>
        <w:t>．由上面结论知，</w:t>
      </w:r>
      <w:r w:rsidR="00480E4C" w:rsidRPr="00480E4C">
        <w:rPr>
          <w:position w:val="-10"/>
        </w:rPr>
        <w:object w:dxaOrig="540" w:dyaOrig="320">
          <v:shape id="_x0000_i1075" type="#_x0000_t75" style="width:26.9pt;height:16.3pt" o:ole="">
            <v:imagedata r:id="rId115" o:title=""/>
          </v:shape>
          <o:OLEObject Type="Embed" ProgID="Equation.DSMT4" ShapeID="_x0000_i1075" DrawAspect="Content" ObjectID="_1674443423" r:id="rId116"/>
        </w:object>
      </w:r>
      <w:r>
        <w:rPr>
          <w:rFonts w:ascii="宋体" w:hAnsi="宋体" w:hint="eastAsia"/>
          <w:szCs w:val="21"/>
        </w:rPr>
        <w:t>在</w:t>
      </w:r>
      <w:r w:rsidR="00480E4C" w:rsidRPr="00025957">
        <w:rPr>
          <w:position w:val="-4"/>
        </w:rPr>
        <w:object w:dxaOrig="680" w:dyaOrig="260">
          <v:shape id="_x0000_i1076" type="#_x0000_t75" style="width:33.8pt;height:13.15pt" o:ole="">
            <v:imagedata r:id="rId117" o:title=""/>
          </v:shape>
          <o:OLEObject Type="Embed" ProgID="Equation.DSMT4" ShapeID="_x0000_i1076" DrawAspect="Content" ObjectID="_1674443424" r:id="rId118"/>
        </w:object>
      </w:r>
      <w:r>
        <w:rPr>
          <w:rFonts w:ascii="宋体" w:hAnsi="宋体" w:hint="eastAsia"/>
          <w:iCs/>
          <w:kern w:val="0"/>
          <w:szCs w:val="21"/>
        </w:rPr>
        <w:t>处可导，</w:t>
      </w:r>
      <w:r>
        <w:rPr>
          <w:rFonts w:ascii="宋体" w:hAnsi="宋体" w:hint="eastAsia"/>
          <w:szCs w:val="21"/>
        </w:rPr>
        <w:t>在</w:t>
      </w:r>
      <w:r w:rsidR="00480E4C" w:rsidRPr="00480E4C">
        <w:rPr>
          <w:position w:val="-6"/>
        </w:rPr>
        <w:object w:dxaOrig="540" w:dyaOrig="279">
          <v:shape id="_x0000_i1077" type="#_x0000_t75" style="width:26.9pt;height:13.75pt" o:ole="">
            <v:imagedata r:id="rId119" o:title=""/>
          </v:shape>
          <o:OLEObject Type="Embed" ProgID="Equation.DSMT4" ShapeID="_x0000_i1077" DrawAspect="Content" ObjectID="_1674443425" r:id="rId120"/>
        </w:object>
      </w:r>
      <w:r w:rsidRPr="008A50E2">
        <w:rPr>
          <w:rFonts w:hint="eastAsia"/>
        </w:rPr>
        <w:t>和</w:t>
      </w:r>
      <w:r w:rsidR="00480E4C" w:rsidRPr="00025957">
        <w:rPr>
          <w:position w:val="-4"/>
        </w:rPr>
        <w:object w:dxaOrig="540" w:dyaOrig="260">
          <v:shape id="_x0000_i1078" type="#_x0000_t75" style="width:26.9pt;height:13.15pt" o:ole="">
            <v:imagedata r:id="rId121" o:title=""/>
          </v:shape>
          <o:OLEObject Type="Embed" ProgID="Equation.DSMT4" ShapeID="_x0000_i1078" DrawAspect="Content" ObjectID="_1674443426" r:id="rId122"/>
        </w:object>
      </w:r>
      <w:r>
        <w:rPr>
          <w:rFonts w:ascii="宋体" w:hAnsi="宋体" w:hint="eastAsia"/>
          <w:iCs/>
          <w:kern w:val="0"/>
          <w:szCs w:val="21"/>
        </w:rPr>
        <w:t>处不可导．因此</w:t>
      </w:r>
      <w:r w:rsidR="00480E4C" w:rsidRPr="00480E4C">
        <w:rPr>
          <w:position w:val="-10"/>
        </w:rPr>
        <w:object w:dxaOrig="540" w:dyaOrig="320">
          <v:shape id="_x0000_i1079" type="#_x0000_t75" style="width:26.9pt;height:16.3pt" o:ole="">
            <v:imagedata r:id="rId123" o:title=""/>
          </v:shape>
          <o:OLEObject Type="Embed" ProgID="Equation.DSMT4" ShapeID="_x0000_i1079" DrawAspect="Content" ObjectID="_1674443427" r:id="rId124"/>
        </w:object>
      </w:r>
      <w:r>
        <w:rPr>
          <w:rFonts w:ascii="宋体" w:hAnsi="宋体" w:hint="eastAsia"/>
          <w:iCs/>
          <w:kern w:val="0"/>
          <w:szCs w:val="21"/>
        </w:rPr>
        <w:t>只有</w:t>
      </w:r>
      <w:r w:rsidR="00480E4C" w:rsidRPr="00025957">
        <w:rPr>
          <w:position w:val="-4"/>
        </w:rPr>
        <w:object w:dxaOrig="180" w:dyaOrig="260">
          <v:shape id="_x0000_i1080" type="#_x0000_t75" style="width:8.75pt;height:13.15pt" o:ole="">
            <v:imagedata r:id="rId125" o:title=""/>
          </v:shape>
          <o:OLEObject Type="Embed" ProgID="Equation.DSMT4" ShapeID="_x0000_i1080" DrawAspect="Content" ObjectID="_1674443428" r:id="rId126"/>
        </w:object>
      </w:r>
      <w:r>
        <w:rPr>
          <w:rFonts w:ascii="宋体" w:hAnsi="宋体" w:hint="eastAsia"/>
          <w:iCs/>
          <w:kern w:val="0"/>
          <w:szCs w:val="21"/>
        </w:rPr>
        <w:t>个不可导点，故应选</w:t>
      </w:r>
      <w:r w:rsidRPr="008A50E2">
        <w:rPr>
          <w:rFonts w:hint="eastAsia"/>
        </w:rPr>
        <w:t>(</w:t>
      </w:r>
      <w:r>
        <w:rPr>
          <w:rFonts w:hint="eastAsia"/>
        </w:rPr>
        <w:t>C</w:t>
      </w:r>
      <w:r w:rsidRPr="008A50E2">
        <w:rPr>
          <w:rFonts w:hint="eastAsia"/>
        </w:rPr>
        <w:t>)</w:t>
      </w:r>
      <w:r>
        <w:rPr>
          <w:rFonts w:ascii="宋体" w:hAnsi="宋体" w:hint="eastAsia"/>
          <w:iCs/>
          <w:kern w:val="0"/>
          <w:szCs w:val="21"/>
        </w:rPr>
        <w:t>．</w:t>
      </w:r>
    </w:p>
    <w:p w:rsidR="001E2351" w:rsidRDefault="001E2351" w:rsidP="001E2351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</w:p>
    <w:p w:rsidR="001E2351" w:rsidRPr="00111F03" w:rsidRDefault="001E2351" w:rsidP="001E2351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</w:p>
    <w:p w:rsidR="001E2351" w:rsidRDefault="001E2351" w:rsidP="001E2351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3</w:t>
      </w:r>
      <w:r w:rsidRPr="00CB360A">
        <w:rPr>
          <w:rFonts w:hint="eastAsia"/>
        </w:rPr>
        <w:t>)</w:t>
      </w:r>
      <w:r w:rsidRPr="00DC3417">
        <w:rPr>
          <w:rStyle w:val="ae"/>
          <w:rFonts w:hint="eastAsia"/>
        </w:rPr>
        <w:t>【同试卷一第二</w:t>
      </w:r>
      <w:r w:rsidRPr="00DC3417">
        <w:rPr>
          <w:rStyle w:val="ae"/>
          <w:rFonts w:hint="eastAsia"/>
        </w:rPr>
        <w:t>(3)</w:t>
      </w:r>
      <w:r w:rsidRPr="00DC3417">
        <w:rPr>
          <w:rStyle w:val="ae"/>
          <w:rFonts w:hint="eastAsia"/>
        </w:rPr>
        <w:t>题】</w:t>
      </w:r>
      <w:r>
        <w:rPr>
          <w:rFonts w:hint="eastAsia"/>
        </w:rPr>
        <w:t>（选项顺序不同）</w:t>
      </w:r>
      <w:r>
        <w:rPr>
          <w:rFonts w:ascii="宋体" w:hAnsi="宋体" w:cs="宋体" w:hint="eastAsia"/>
          <w:kern w:val="0"/>
          <w:szCs w:val="21"/>
        </w:rPr>
        <w:t>已知函数</w:t>
      </w:r>
      <w:r w:rsidR="00480E4C" w:rsidRPr="00480E4C">
        <w:rPr>
          <w:position w:val="-10"/>
        </w:rPr>
        <w:object w:dxaOrig="900" w:dyaOrig="320">
          <v:shape id="_x0000_i1081" type="#_x0000_t75" style="width:45.1pt;height:16.3pt" o:ole="">
            <v:imagedata r:id="rId127" o:title=""/>
          </v:shape>
          <o:OLEObject Type="Embed" ProgID="Equation.DSMT4" ShapeID="_x0000_i1081" DrawAspect="Content" ObjectID="_1674443429" r:id="rId128"/>
        </w:object>
      </w:r>
      <w:r>
        <w:rPr>
          <w:rFonts w:ascii="宋体" w:hAnsi="宋体" w:cs="宋体" w:hint="eastAsia"/>
          <w:kern w:val="0"/>
          <w:szCs w:val="21"/>
        </w:rPr>
        <w:t>在任意点</w:t>
      </w:r>
      <w:r w:rsidR="00480E4C" w:rsidRPr="00025957">
        <w:rPr>
          <w:position w:val="-4"/>
        </w:rPr>
        <w:object w:dxaOrig="200" w:dyaOrig="200">
          <v:shape id="_x0000_i1082" type="#_x0000_t75" style="width:10pt;height:10pt" o:ole="">
            <v:imagedata r:id="rId129" o:title=""/>
          </v:shape>
          <o:OLEObject Type="Embed" ProgID="Equation.DSMT4" ShapeID="_x0000_i1082" DrawAspect="Content" ObjectID="_1674443430" r:id="rId130"/>
        </w:object>
      </w:r>
      <w:r>
        <w:rPr>
          <w:rFonts w:ascii="宋体" w:hAnsi="宋体" w:cs="宋体" w:hint="eastAsia"/>
          <w:kern w:val="0"/>
          <w:szCs w:val="21"/>
        </w:rPr>
        <w:t>处的增量</w:t>
      </w:r>
      <w:r w:rsidR="00480E4C" w:rsidRPr="00480E4C">
        <w:rPr>
          <w:position w:val="-24"/>
        </w:rPr>
        <w:object w:dxaOrig="1600" w:dyaOrig="620">
          <v:shape id="_x0000_i1083" type="#_x0000_t75" style="width:80.15pt;height:31.3pt" o:ole="">
            <v:imagedata r:id="rId131" o:title=""/>
          </v:shape>
          <o:OLEObject Type="Embed" ProgID="Equation.DSMT4" ShapeID="_x0000_i1083" DrawAspect="Content" ObjectID="_1674443431" r:id="rId132"/>
        </w:object>
      </w:r>
      <w:r>
        <w:rPr>
          <w:rFonts w:ascii="宋体" w:hAnsi="宋体" w:cs="宋体" w:hint="eastAsia"/>
          <w:kern w:val="0"/>
          <w:szCs w:val="21"/>
        </w:rPr>
        <w:t>且当</w:t>
      </w:r>
      <w:r w:rsidR="00480E4C" w:rsidRPr="00480E4C">
        <w:rPr>
          <w:position w:val="-6"/>
        </w:rPr>
        <w:object w:dxaOrig="780" w:dyaOrig="279">
          <v:shape id="_x0000_i1084" type="#_x0000_t75" style="width:38.8pt;height:13.75pt" o:ole="">
            <v:imagedata r:id="rId133" o:title=""/>
          </v:shape>
          <o:OLEObject Type="Embed" ProgID="Equation.DSMT4" ShapeID="_x0000_i1084" DrawAspect="Content" ObjectID="_1674443432" r:id="rId134"/>
        </w:object>
      </w:r>
      <w:r>
        <w:rPr>
          <w:rFonts w:ascii="宋体" w:hAnsi="宋体" w:cs="宋体" w:hint="eastAsia"/>
          <w:kern w:val="0"/>
          <w:szCs w:val="21"/>
        </w:rPr>
        <w:t>时,</w:t>
      </w:r>
      <w:r w:rsidR="00480E4C" w:rsidRPr="00480E4C">
        <w:rPr>
          <w:position w:val="-6"/>
        </w:rPr>
        <w:object w:dxaOrig="240" w:dyaOrig="220">
          <v:shape id="_x0000_i1085" type="#_x0000_t75" style="width:11.9pt;height:11.25pt" o:ole="">
            <v:imagedata r:id="rId135" o:title=""/>
          </v:shape>
          <o:OLEObject Type="Embed" ProgID="Equation.DSMT4" ShapeID="_x0000_i1085" DrawAspect="Content" ObjectID="_1674443433" r:id="rId136"/>
        </w:object>
      </w:r>
      <w:r>
        <w:rPr>
          <w:rFonts w:ascii="宋体" w:hAnsi="宋体" w:cs="宋体" w:hint="eastAsia"/>
          <w:kern w:val="0"/>
          <w:szCs w:val="21"/>
        </w:rPr>
        <w:t>是</w:t>
      </w:r>
      <w:r w:rsidR="00480E4C" w:rsidRPr="00025957">
        <w:rPr>
          <w:position w:val="-4"/>
        </w:rPr>
        <w:object w:dxaOrig="340" w:dyaOrig="260">
          <v:shape id="_x0000_i1086" type="#_x0000_t75" style="width:16.9pt;height:13.15pt" o:ole="">
            <v:imagedata r:id="rId137" o:title=""/>
          </v:shape>
          <o:OLEObject Type="Embed" ProgID="Equation.DSMT4" ShapeID="_x0000_i1086" DrawAspect="Content" ObjectID="_1674443434" r:id="rId138"/>
        </w:object>
      </w:r>
      <w:r>
        <w:rPr>
          <w:rFonts w:ascii="宋体" w:hAnsi="宋体" w:cs="宋体" w:hint="eastAsia"/>
          <w:kern w:val="0"/>
          <w:szCs w:val="21"/>
        </w:rPr>
        <w:t>的高阶无穷小,</w:t>
      </w:r>
      <w:r w:rsidR="00480E4C" w:rsidRPr="00480E4C">
        <w:rPr>
          <w:position w:val="-10"/>
        </w:rPr>
        <w:object w:dxaOrig="900" w:dyaOrig="320">
          <v:shape id="_x0000_i1087" type="#_x0000_t75" style="width:45.1pt;height:16.3pt" o:ole="">
            <v:imagedata r:id="rId139" o:title=""/>
          </v:shape>
          <o:OLEObject Type="Embed" ProgID="Equation.DSMT4" ShapeID="_x0000_i1087" DrawAspect="Content" ObjectID="_1674443435" r:id="rId140"/>
        </w:object>
      </w:r>
      <w:r>
        <w:rPr>
          <w:rFonts w:ascii="宋体" w:hAnsi="宋体" w:cs="宋体" w:hint="eastAsia"/>
          <w:kern w:val="0"/>
          <w:szCs w:val="21"/>
        </w:rPr>
        <w:t>,则</w:t>
      </w:r>
      <w:r w:rsidR="00480E4C" w:rsidRPr="00480E4C">
        <w:rPr>
          <w:position w:val="-10"/>
        </w:rPr>
        <w:object w:dxaOrig="499" w:dyaOrig="320">
          <v:shape id="_x0000_i1088" type="#_x0000_t75" style="width:25.05pt;height:16.3pt" o:ole="">
            <v:imagedata r:id="rId141" o:title=""/>
          </v:shape>
          <o:OLEObject Type="Embed" ProgID="Equation.DSMT4" ShapeID="_x0000_i1088" DrawAspect="Content" ObjectID="_1674443436" r:id="rId142"/>
        </w:object>
      </w:r>
      <w:r>
        <w:rPr>
          <w:rFonts w:ascii="宋体" w:hAnsi="宋体" w:cs="宋体" w:hint="eastAsia"/>
          <w:kern w:val="0"/>
          <w:szCs w:val="21"/>
        </w:rPr>
        <w:t>等于</w:t>
      </w:r>
      <w:r w:rsidRPr="00385A81">
        <w:rPr>
          <w:rFonts w:hint="eastAsia"/>
        </w:rPr>
        <w:t>(    )</w:t>
      </w:r>
    </w:p>
    <w:p w:rsidR="001E2351" w:rsidRPr="00385A81" w:rsidRDefault="001E2351" w:rsidP="001E2351">
      <w:pPr>
        <w:tabs>
          <w:tab w:val="left" w:pos="2160"/>
          <w:tab w:val="left" w:pos="2520"/>
          <w:tab w:val="left" w:pos="4680"/>
          <w:tab w:val="left" w:pos="6660"/>
        </w:tabs>
        <w:autoSpaceDE w:val="0"/>
        <w:autoSpaceDN w:val="0"/>
        <w:adjustRightInd w:val="0"/>
        <w:ind w:firstLineChars="200" w:firstLine="480"/>
        <w:jc w:val="left"/>
      </w:pPr>
      <w:r w:rsidRPr="00385A81">
        <w:rPr>
          <w:rFonts w:hint="eastAsia"/>
        </w:rPr>
        <w:t>(</w:t>
      </w:r>
      <w:r>
        <w:rPr>
          <w:rFonts w:hint="eastAsia"/>
        </w:rPr>
        <w:t>A</w:t>
      </w:r>
      <w:r w:rsidRPr="00385A81">
        <w:rPr>
          <w:rFonts w:hint="eastAsia"/>
        </w:rPr>
        <w:t xml:space="preserve">) </w:t>
      </w:r>
      <w:r w:rsidR="00480E4C" w:rsidRPr="00480E4C">
        <w:rPr>
          <w:position w:val="-6"/>
        </w:rPr>
        <w:object w:dxaOrig="460" w:dyaOrig="480">
          <v:shape id="_x0000_i1089" type="#_x0000_t75" style="width:23.15pt;height:23.8pt" o:ole="">
            <v:imagedata r:id="rId143" o:title=""/>
          </v:shape>
          <o:OLEObject Type="Embed" ProgID="Equation.DSMT4" ShapeID="_x0000_i1089" DrawAspect="Content" ObjectID="_1674443437" r:id="rId144"/>
        </w:object>
      </w:r>
      <w:r>
        <w:rPr>
          <w:rFonts w:hint="eastAsia"/>
        </w:rPr>
        <w:t>．</w:t>
      </w:r>
      <w:r>
        <w:rPr>
          <w:rFonts w:ascii="宋体" w:hAnsi="宋体"/>
          <w:kern w:val="0"/>
          <w:szCs w:val="21"/>
        </w:rPr>
        <w:t xml:space="preserve"> </w:t>
      </w:r>
      <w:r>
        <w:rPr>
          <w:rFonts w:ascii="宋体" w:hAnsi="宋体" w:hint="eastAsia"/>
          <w:kern w:val="0"/>
          <w:szCs w:val="21"/>
        </w:rPr>
        <w:t xml:space="preserve">       </w:t>
      </w:r>
      <w:r w:rsidRPr="00385A81">
        <w:rPr>
          <w:rFonts w:hint="eastAsia"/>
        </w:rPr>
        <w:t xml:space="preserve"> (</w:t>
      </w:r>
      <w:r>
        <w:rPr>
          <w:rFonts w:hint="eastAsia"/>
        </w:rPr>
        <w:t>B</w:t>
      </w:r>
      <w:r w:rsidRPr="00385A81">
        <w:rPr>
          <w:rFonts w:hint="eastAsia"/>
        </w:rPr>
        <w:t>)</w:t>
      </w:r>
      <w:r w:rsidRPr="00385A81">
        <w:t xml:space="preserve"> </w:t>
      </w:r>
      <w:r w:rsidR="00480E4C" w:rsidRPr="00480E4C">
        <w:rPr>
          <w:position w:val="-6"/>
        </w:rPr>
        <w:object w:dxaOrig="340" w:dyaOrig="279">
          <v:shape id="_x0000_i1090" type="#_x0000_t75" style="width:16.9pt;height:13.75pt" o:ole="">
            <v:imagedata r:id="rId145" o:title=""/>
          </v:shape>
          <o:OLEObject Type="Embed" ProgID="Equation.DSMT4" ShapeID="_x0000_i1090" DrawAspect="Content" ObjectID="_1674443438" r:id="rId146"/>
        </w:object>
      </w:r>
      <w:r>
        <w:rPr>
          <w:rFonts w:hint="eastAsia"/>
        </w:rPr>
        <w:t>．</w:t>
      </w:r>
      <w:r w:rsidRPr="00385A81">
        <w:t xml:space="preserve"> </w:t>
      </w:r>
      <w:r w:rsidRPr="00385A81">
        <w:rPr>
          <w:rFonts w:hint="eastAsia"/>
        </w:rPr>
        <w:t xml:space="preserve">       (</w:t>
      </w:r>
      <w:r>
        <w:rPr>
          <w:rFonts w:hint="eastAsia"/>
        </w:rPr>
        <w:t>C</w:t>
      </w:r>
      <w:r w:rsidRPr="00385A81">
        <w:rPr>
          <w:rFonts w:hint="eastAsia"/>
        </w:rPr>
        <w:t>)</w:t>
      </w:r>
      <w:r w:rsidRPr="00385A81">
        <w:t xml:space="preserve"> </w:t>
      </w:r>
      <w:r w:rsidR="00480E4C" w:rsidRPr="00480E4C">
        <w:rPr>
          <w:position w:val="-6"/>
        </w:rPr>
        <w:object w:dxaOrig="220" w:dyaOrig="220">
          <v:shape id="_x0000_i1091" type="#_x0000_t75" style="width:11.25pt;height:11.25pt" o:ole="">
            <v:imagedata r:id="rId147" o:title=""/>
          </v:shape>
          <o:OLEObject Type="Embed" ProgID="Equation.DSMT4" ShapeID="_x0000_i1091" DrawAspect="Content" ObjectID="_1674443439" r:id="rId148"/>
        </w:object>
      </w:r>
      <w:r>
        <w:rPr>
          <w:rFonts w:hint="eastAsia"/>
        </w:rPr>
        <w:t>．</w:t>
      </w:r>
      <w:r w:rsidRPr="00385A81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Pr="00385A81">
        <w:rPr>
          <w:rFonts w:hint="eastAsia"/>
        </w:rPr>
        <w:t xml:space="preserve">    (</w:t>
      </w:r>
      <w:r>
        <w:rPr>
          <w:rFonts w:hint="eastAsia"/>
        </w:rPr>
        <w:t>D</w:t>
      </w:r>
      <w:r w:rsidRPr="00385A81">
        <w:rPr>
          <w:rFonts w:hint="eastAsia"/>
        </w:rPr>
        <w:t xml:space="preserve">) </w:t>
      </w:r>
      <w:r w:rsidR="00480E4C" w:rsidRPr="00480E4C">
        <w:rPr>
          <w:position w:val="-6"/>
        </w:rPr>
        <w:object w:dxaOrig="300" w:dyaOrig="480">
          <v:shape id="_x0000_i1092" type="#_x0000_t75" style="width:15.05pt;height:23.8pt" o:ole="">
            <v:imagedata r:id="rId149" o:title=""/>
          </v:shape>
          <o:OLEObject Type="Embed" ProgID="Equation.DSMT4" ShapeID="_x0000_i1092" DrawAspect="Content" ObjectID="_1674443440" r:id="rId150"/>
        </w:object>
      </w:r>
      <w:r>
        <w:rPr>
          <w:rFonts w:ascii="宋体" w:hAnsi="宋体" w:cs="宋体" w:hint="eastAsia"/>
          <w:kern w:val="0"/>
          <w:szCs w:val="21"/>
        </w:rPr>
        <w:t>．</w:t>
      </w:r>
    </w:p>
    <w:p w:rsidR="001E2351" w:rsidRDefault="001E2351" w:rsidP="001E2351">
      <w:pPr>
        <w:rPr>
          <w:rFonts w:ascii="宋体" w:hAnsi="宋体" w:cs="宋体"/>
          <w:kern w:val="0"/>
          <w:szCs w:val="21"/>
        </w:rPr>
      </w:pPr>
    </w:p>
    <w:p w:rsidR="001E2351" w:rsidRDefault="001E2351" w:rsidP="001E2351">
      <w:pPr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应选</w:t>
      </w:r>
      <w:r w:rsidRPr="00CB360A">
        <w:rPr>
          <w:rFonts w:hint="eastAsia"/>
        </w:rPr>
        <w:t>(</w:t>
      </w:r>
      <w:r>
        <w:rPr>
          <w:rFonts w:hint="eastAsia"/>
        </w:rPr>
        <w:t>A</w:t>
      </w:r>
      <w:r w:rsidRPr="00CB360A">
        <w:rPr>
          <w:rFonts w:hint="eastAsia"/>
        </w:rPr>
        <w:t>)</w:t>
      </w:r>
      <w:r>
        <w:rPr>
          <w:rFonts w:ascii="宋体" w:hAnsi="宋体" w:cs="宋体" w:hint="eastAsia"/>
          <w:kern w:val="0"/>
          <w:szCs w:val="21"/>
        </w:rPr>
        <w:t>．由题设可得</w:t>
      </w:r>
    </w:p>
    <w:p w:rsidR="001E2351" w:rsidRDefault="00480E4C" w:rsidP="001E2351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480E4C">
        <w:rPr>
          <w:position w:val="-28"/>
        </w:rPr>
        <w:object w:dxaOrig="6280" w:dyaOrig="680">
          <v:shape id="_x0000_i1093" type="#_x0000_t75" style="width:314.3pt;height:33.8pt" o:ole="">
            <v:imagedata r:id="rId151" o:title=""/>
          </v:shape>
          <o:OLEObject Type="Embed" ProgID="Equation.DSMT4" ShapeID="_x0000_i1093" DrawAspect="Content" ObjectID="_1674443441" r:id="rId152"/>
        </w:object>
      </w:r>
    </w:p>
    <w:p w:rsidR="001E2351" w:rsidRDefault="001E2351" w:rsidP="001E2351">
      <w:pPr>
        <w:tabs>
          <w:tab w:val="left" w:pos="1260"/>
        </w:tabs>
        <w:autoSpaceDE w:val="0"/>
        <w:autoSpaceDN w:val="0"/>
        <w:adjustRightInd w:val="0"/>
        <w:ind w:leftChars="200" w:left="48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分离变量并对两边积分得</w:t>
      </w:r>
    </w:p>
    <w:p w:rsidR="001E2351" w:rsidRDefault="00480E4C" w:rsidP="001E2351">
      <w:pPr>
        <w:tabs>
          <w:tab w:val="left" w:pos="1260"/>
        </w:tabs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480E4C">
        <w:rPr>
          <w:position w:val="-28"/>
        </w:rPr>
        <w:object w:dxaOrig="4880" w:dyaOrig="660">
          <v:shape id="_x0000_i1094" type="#_x0000_t75" style="width:244.15pt;height:33.2pt" o:ole="">
            <v:imagedata r:id="rId153" o:title=""/>
          </v:shape>
          <o:OLEObject Type="Embed" ProgID="Equation.DSMT4" ShapeID="_x0000_i1094" DrawAspect="Content" ObjectID="_1674443442" r:id="rId154"/>
        </w:object>
      </w:r>
    </w:p>
    <w:p w:rsidR="001E2351" w:rsidRPr="00326F25" w:rsidRDefault="001E2351" w:rsidP="001E2351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代入初始条件</w:t>
      </w:r>
      <w:r w:rsidR="00480E4C" w:rsidRPr="00480E4C">
        <w:rPr>
          <w:position w:val="-10"/>
        </w:rPr>
        <w:object w:dxaOrig="900" w:dyaOrig="320">
          <v:shape id="_x0000_i1095" type="#_x0000_t75" style="width:45.1pt;height:16.3pt" o:ole="">
            <v:imagedata r:id="rId155" o:title=""/>
          </v:shape>
          <o:OLEObject Type="Embed" ProgID="Equation.DSMT4" ShapeID="_x0000_i1095" DrawAspect="Content" ObjectID="_1674443443" r:id="rId156"/>
        </w:object>
      </w:r>
      <w:r>
        <w:rPr>
          <w:rFonts w:ascii="宋体" w:hAnsi="宋体" w:cs="宋体" w:hint="eastAsia"/>
          <w:kern w:val="0"/>
          <w:szCs w:val="21"/>
        </w:rPr>
        <w:t>得</w:t>
      </w:r>
      <w:r w:rsidR="00480E4C" w:rsidRPr="00480E4C">
        <w:rPr>
          <w:position w:val="-12"/>
        </w:rPr>
        <w:object w:dxaOrig="680" w:dyaOrig="360">
          <v:shape id="_x0000_i1096" type="#_x0000_t75" style="width:33.8pt;height:18.15pt" o:ole="">
            <v:imagedata r:id="rId157" o:title=""/>
          </v:shape>
          <o:OLEObject Type="Embed" ProgID="Equation.DSMT4" ShapeID="_x0000_i1096" DrawAspect="Content" ObjectID="_1674443444" r:id="rId158"/>
        </w:object>
      </w:r>
      <w:r>
        <w:rPr>
          <w:rFonts w:ascii="宋体" w:hAnsi="宋体" w:hint="eastAsia"/>
          <w:szCs w:val="21"/>
        </w:rPr>
        <w:t>．所以</w:t>
      </w:r>
      <w:r w:rsidR="00480E4C" w:rsidRPr="00480E4C">
        <w:rPr>
          <w:position w:val="-10"/>
        </w:rPr>
        <w:object w:dxaOrig="1180" w:dyaOrig="360">
          <v:shape id="_x0000_i1097" type="#_x0000_t75" style="width:58.85pt;height:18.15pt" o:ole="">
            <v:imagedata r:id="rId159" o:title=""/>
          </v:shape>
          <o:OLEObject Type="Embed" ProgID="Equation.DSMT4" ShapeID="_x0000_i1097" DrawAspect="Content" ObjectID="_1674443445" r:id="rId160"/>
        </w:object>
      </w:r>
      <w:r>
        <w:rPr>
          <w:rFonts w:ascii="宋体" w:hAnsi="宋体" w:cs="宋体" w:hint="eastAsia"/>
          <w:kern w:val="0"/>
          <w:szCs w:val="21"/>
        </w:rPr>
        <w:t>，从而</w:t>
      </w:r>
      <w:r w:rsidR="00480E4C" w:rsidRPr="00480E4C">
        <w:rPr>
          <w:position w:val="-10"/>
        </w:rPr>
        <w:object w:dxaOrig="1120" w:dyaOrig="520">
          <v:shape id="_x0000_i1098" type="#_x0000_t75" style="width:55.7pt;height:26.3pt" o:ole="">
            <v:imagedata r:id="rId161" o:title=""/>
          </v:shape>
          <o:OLEObject Type="Embed" ProgID="Equation.DSMT4" ShapeID="_x0000_i1098" DrawAspect="Content" ObjectID="_1674443446" r:id="rId162"/>
        </w:object>
      </w:r>
      <w:r>
        <w:rPr>
          <w:rFonts w:ascii="宋体" w:hAnsi="宋体" w:hint="eastAsia"/>
          <w:szCs w:val="21"/>
        </w:rPr>
        <w:t>．</w:t>
      </w:r>
    </w:p>
    <w:p w:rsidR="001E2351" w:rsidRPr="001E2351" w:rsidRDefault="001E2351" w:rsidP="006635E7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 w:hint="eastAsia"/>
        </w:rPr>
      </w:pPr>
    </w:p>
    <w:p w:rsidR="00DC3417" w:rsidRDefault="00DC3417" w:rsidP="006635E7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 w:hint="eastAsia"/>
        </w:rPr>
      </w:pPr>
    </w:p>
    <w:p w:rsidR="006635E7" w:rsidRDefault="00806530" w:rsidP="00806530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</w:rPr>
      </w:pP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4</w:t>
      </w:r>
      <w:r w:rsidRPr="00806530">
        <w:rPr>
          <w:rFonts w:hint="eastAsia"/>
        </w:rPr>
        <w:t xml:space="preserve">) </w:t>
      </w:r>
      <w:r w:rsidR="006635E7">
        <w:rPr>
          <w:rFonts w:ascii="Times New Roman" w:hAnsi="Times New Roman" w:hint="eastAsia"/>
        </w:rPr>
        <w:t>设函数</w:t>
      </w:r>
      <w:r w:rsidR="00480E4C" w:rsidRPr="00480E4C">
        <w:rPr>
          <w:position w:val="-14"/>
        </w:rPr>
        <w:object w:dxaOrig="560" w:dyaOrig="400">
          <v:shape id="_x0000_i1099" type="#_x0000_t75" style="width:28.15pt;height:20.05pt" o:ole="">
            <v:imagedata r:id="rId163" o:title=""/>
          </v:shape>
          <o:OLEObject Type="Embed" ProgID="Equation.DSMT4" ShapeID="_x0000_i1099" DrawAspect="Content" ObjectID="_1674443447" r:id="rId164"/>
        </w:object>
      </w:r>
      <w:r w:rsidR="006635E7">
        <w:rPr>
          <w:rFonts w:ascii="Times New Roman" w:hAnsi="Times New Roman" w:hint="eastAsia"/>
        </w:rPr>
        <w:t>在</w:t>
      </w:r>
      <w:r w:rsidR="00480E4C" w:rsidRPr="00480E4C">
        <w:rPr>
          <w:position w:val="-6"/>
        </w:rPr>
        <w:object w:dxaOrig="560" w:dyaOrig="220">
          <v:shape id="_x0000_i1100" type="#_x0000_t75" style="width:28.15pt;height:11.25pt" o:ole="">
            <v:imagedata r:id="rId165" o:title=""/>
          </v:shape>
          <o:OLEObject Type="Embed" ProgID="Equation.DSMT4" ShapeID="_x0000_i1100" DrawAspect="Content" ObjectID="_1674443448" r:id="rId166"/>
        </w:object>
      </w:r>
      <w:r w:rsidR="006635E7">
        <w:rPr>
          <w:rFonts w:ascii="Times New Roman" w:hAnsi="Times New Roman" w:hint="eastAsia"/>
        </w:rPr>
        <w:t>的某个邻域内连续，且</w:t>
      </w:r>
      <w:r w:rsidR="00480E4C" w:rsidRPr="00480E4C">
        <w:rPr>
          <w:position w:val="-14"/>
        </w:rPr>
        <w:object w:dxaOrig="560" w:dyaOrig="400">
          <v:shape id="_x0000_i1101" type="#_x0000_t75" style="width:28.15pt;height:20.05pt" o:ole="">
            <v:imagedata r:id="rId167" o:title=""/>
          </v:shape>
          <o:OLEObject Type="Embed" ProgID="Equation.DSMT4" ShapeID="_x0000_i1101" DrawAspect="Content" ObjectID="_1674443449" r:id="rId168"/>
        </w:object>
      </w:r>
      <w:r w:rsidR="006635E7">
        <w:rPr>
          <w:rFonts w:ascii="Times New Roman" w:hAnsi="Times New Roman" w:hint="eastAsia"/>
        </w:rPr>
        <w:t>为其极大值，则存在</w:t>
      </w:r>
      <w:r w:rsidR="00480E4C" w:rsidRPr="00480E4C">
        <w:rPr>
          <w:position w:val="-6"/>
        </w:rPr>
        <w:object w:dxaOrig="560" w:dyaOrig="279">
          <v:shape id="_x0000_i1102" type="#_x0000_t75" style="width:28.15pt;height:13.75pt" o:ole="">
            <v:imagedata r:id="rId169" o:title=""/>
          </v:shape>
          <o:OLEObject Type="Embed" ProgID="Equation.DSMT4" ShapeID="_x0000_i1102" DrawAspect="Content" ObjectID="_1674443450" r:id="rId170"/>
        </w:object>
      </w:r>
      <w:r w:rsidR="006635E7">
        <w:rPr>
          <w:rFonts w:ascii="Times New Roman" w:hAnsi="Times New Roman" w:hint="eastAsia"/>
        </w:rPr>
        <w:t>，当</w:t>
      </w:r>
      <w:r w:rsidR="00480E4C" w:rsidRPr="00480E4C">
        <w:rPr>
          <w:position w:val="-14"/>
        </w:rPr>
        <w:object w:dxaOrig="1620" w:dyaOrig="400">
          <v:shape id="_x0000_i1103" type="#_x0000_t75" style="width:80.75pt;height:20.05pt" o:ole="">
            <v:imagedata r:id="rId171" o:title=""/>
          </v:shape>
          <o:OLEObject Type="Embed" ProgID="Equation.DSMT4" ShapeID="_x0000_i1103" DrawAspect="Content" ObjectID="_1674443451" r:id="rId172"/>
        </w:object>
      </w:r>
      <w:r w:rsidR="006635E7">
        <w:rPr>
          <w:rFonts w:ascii="Times New Roman" w:hAnsi="Times New Roman" w:hint="eastAsia"/>
        </w:rPr>
        <w:t>时，必有</w:t>
      </w: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 xml:space="preserve"> </w:t>
      </w:r>
      <w:r w:rsidRPr="00806530">
        <w:rPr>
          <w:rFonts w:hint="eastAsia"/>
        </w:rPr>
        <w:t xml:space="preserve">  </w:t>
      </w:r>
      <w:r w:rsidR="006635E7" w:rsidRPr="00806530">
        <w:rPr>
          <w:rFonts w:hint="eastAsia"/>
        </w:rPr>
        <w:t xml:space="preserve"> </w:t>
      </w:r>
      <w:r w:rsidRPr="00806530">
        <w:rPr>
          <w:rFonts w:hint="eastAsia"/>
        </w:rPr>
        <w:t>)</w:t>
      </w:r>
    </w:p>
    <w:p w:rsidR="006635E7" w:rsidRDefault="00806530" w:rsidP="00806530">
      <w:pPr>
        <w:shd w:val="clear" w:color="auto" w:fill="FFFFFF"/>
        <w:ind w:leftChars="200" w:left="480"/>
        <w:rPr>
          <w:rFonts w:ascii="Times New Roman" w:hAnsi="Times New Roman"/>
        </w:rPr>
      </w:pP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A</w:t>
      </w:r>
      <w:r w:rsidRPr="00806530">
        <w:rPr>
          <w:rFonts w:hint="eastAsia"/>
        </w:rPr>
        <w:t xml:space="preserve">) </w:t>
      </w:r>
      <w:r w:rsidR="00480E4C" w:rsidRPr="00480E4C">
        <w:rPr>
          <w:position w:val="-14"/>
        </w:rPr>
        <w:object w:dxaOrig="2400" w:dyaOrig="400">
          <v:shape id="_x0000_i1104" type="#_x0000_t75" style="width:120.2pt;height:20.05pt" o:ole="">
            <v:imagedata r:id="rId173" o:title=""/>
          </v:shape>
          <o:OLEObject Type="Embed" ProgID="Equation.DSMT4" ShapeID="_x0000_i1104" DrawAspect="Content" ObjectID="_1674443452" r:id="rId174"/>
        </w:object>
      </w:r>
      <w:r>
        <w:rPr>
          <w:rFonts w:ascii="Times New Roman" w:hAnsi="Times New Roman" w:hint="eastAsia"/>
        </w:rPr>
        <w:t>．</w:t>
      </w:r>
      <w:r w:rsidR="006635E7">
        <w:rPr>
          <w:rFonts w:ascii="Times New Roman" w:hAnsi="Times New Roman" w:hint="eastAsia"/>
        </w:rPr>
        <w:tab/>
      </w:r>
      <w:r w:rsidR="00FD67F8">
        <w:rPr>
          <w:rFonts w:ascii="Times New Roman" w:hAnsi="Times New Roman" w:hint="eastAsia"/>
        </w:rPr>
        <w:tab/>
      </w: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B</w:t>
      </w:r>
      <w:r w:rsidRPr="00806530">
        <w:rPr>
          <w:rFonts w:hint="eastAsia"/>
        </w:rPr>
        <w:t xml:space="preserve">) </w:t>
      </w:r>
      <w:r w:rsidR="00480E4C" w:rsidRPr="00480E4C">
        <w:rPr>
          <w:position w:val="-14"/>
        </w:rPr>
        <w:object w:dxaOrig="2400" w:dyaOrig="400">
          <v:shape id="_x0000_i1105" type="#_x0000_t75" style="width:120.2pt;height:20.05pt" o:ole="">
            <v:imagedata r:id="rId175" o:title=""/>
          </v:shape>
          <o:OLEObject Type="Embed" ProgID="Equation.DSMT4" ShapeID="_x0000_i1105" DrawAspect="Content" ObjectID="_1674443453" r:id="rId176"/>
        </w:object>
      </w:r>
      <w:r>
        <w:rPr>
          <w:rFonts w:ascii="Times New Roman" w:hAnsi="Times New Roman" w:hint="eastAsia"/>
        </w:rPr>
        <w:t>．</w:t>
      </w:r>
    </w:p>
    <w:p w:rsidR="00806530" w:rsidRDefault="00806530" w:rsidP="00806530">
      <w:pPr>
        <w:shd w:val="clear" w:color="auto" w:fill="FFFFFF"/>
        <w:ind w:leftChars="200" w:left="480"/>
        <w:rPr>
          <w:rFonts w:ascii="Times New Roman" w:hAnsi="Times New Roman"/>
        </w:rPr>
      </w:pP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C</w:t>
      </w:r>
      <w:r w:rsidRPr="00806530">
        <w:rPr>
          <w:rFonts w:hint="eastAsia"/>
        </w:rPr>
        <w:t xml:space="preserve">) </w:t>
      </w:r>
      <w:r w:rsidR="00480E4C" w:rsidRPr="00480E4C">
        <w:rPr>
          <w:position w:val="-36"/>
        </w:rPr>
        <w:object w:dxaOrig="2659" w:dyaOrig="800">
          <v:shape id="_x0000_i1106" type="#_x0000_t75" style="width:132.75pt;height:40.05pt" o:ole="">
            <v:imagedata r:id="rId177" o:title=""/>
          </v:shape>
          <o:OLEObject Type="Embed" ProgID="Equation.DSMT4" ShapeID="_x0000_i1106" DrawAspect="Content" ObjectID="_1674443454" r:id="rId178"/>
        </w:object>
      </w:r>
      <w:r>
        <w:rPr>
          <w:rFonts w:ascii="Times New Roman" w:hAnsi="Times New Roman" w:hint="eastAsia"/>
        </w:rPr>
        <w:t>．</w:t>
      </w:r>
      <w:r w:rsidR="006635E7">
        <w:rPr>
          <w:rFonts w:ascii="Times New Roman" w:hAnsi="Times New Roman" w:hint="eastAsia"/>
        </w:rPr>
        <w:tab/>
      </w: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D</w:t>
      </w:r>
      <w:r w:rsidRPr="00806530">
        <w:rPr>
          <w:rFonts w:hint="eastAsia"/>
        </w:rPr>
        <w:t xml:space="preserve">) </w:t>
      </w:r>
      <w:r w:rsidR="00480E4C" w:rsidRPr="00480E4C">
        <w:rPr>
          <w:position w:val="-36"/>
        </w:rPr>
        <w:object w:dxaOrig="2659" w:dyaOrig="800">
          <v:shape id="_x0000_i1107" type="#_x0000_t75" style="width:132.75pt;height:40.05pt" o:ole="">
            <v:imagedata r:id="rId179" o:title=""/>
          </v:shape>
          <o:OLEObject Type="Embed" ProgID="Equation.DSMT4" ShapeID="_x0000_i1107" DrawAspect="Content" ObjectID="_1674443455" r:id="rId180"/>
        </w:object>
      </w:r>
      <w:r>
        <w:rPr>
          <w:rFonts w:ascii="Times New Roman" w:hAnsi="Times New Roman" w:hint="eastAsia"/>
        </w:rPr>
        <w:t>．</w:t>
      </w:r>
    </w:p>
    <w:p w:rsidR="009D3400" w:rsidRDefault="009D3400" w:rsidP="009D3400">
      <w:pPr>
        <w:rPr>
          <w:rFonts w:ascii="宋体" w:hAnsi="宋体" w:cs="宋体"/>
          <w:kern w:val="0"/>
          <w:szCs w:val="21"/>
        </w:rPr>
      </w:pPr>
    </w:p>
    <w:p w:rsidR="009D3400" w:rsidRDefault="009D3400" w:rsidP="009D3400">
      <w:pPr>
        <w:tabs>
          <w:tab w:val="left" w:pos="195"/>
          <w:tab w:val="left" w:pos="1755"/>
          <w:tab w:val="left" w:pos="3315"/>
          <w:tab w:val="left" w:pos="4875"/>
        </w:tabs>
        <w:rPr>
          <w:rFonts w:ascii="宋体" w:hAnsi="宋体" w:cs="宋体" w:hint="eastAsia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应选</w:t>
      </w:r>
      <w:r w:rsidRPr="00CB360A">
        <w:rPr>
          <w:rFonts w:hint="eastAsia"/>
        </w:rPr>
        <w:t>(</w:t>
      </w:r>
      <w:r>
        <w:rPr>
          <w:rFonts w:hint="eastAsia"/>
        </w:rPr>
        <w:t>C</w:t>
      </w:r>
      <w:r w:rsidRPr="00CB360A">
        <w:rPr>
          <w:rFonts w:hint="eastAsia"/>
        </w:rPr>
        <w:t>)</w:t>
      </w:r>
      <w:r>
        <w:rPr>
          <w:rFonts w:ascii="宋体" w:hAnsi="宋体" w:cs="宋体" w:hint="eastAsia"/>
          <w:kern w:val="0"/>
          <w:szCs w:val="21"/>
        </w:rPr>
        <w:t>．</w:t>
      </w:r>
    </w:p>
    <w:p w:rsidR="00806530" w:rsidRDefault="00806530" w:rsidP="006635E7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 w:hint="eastAsia"/>
        </w:rPr>
      </w:pPr>
    </w:p>
    <w:p w:rsidR="00806530" w:rsidRDefault="00806530" w:rsidP="006635E7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 w:hint="eastAsia"/>
        </w:rPr>
      </w:pPr>
    </w:p>
    <w:p w:rsidR="006635E7" w:rsidRDefault="00806530" w:rsidP="00806530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</w:rPr>
      </w:pPr>
      <w:r w:rsidRPr="00806530">
        <w:rPr>
          <w:rFonts w:hint="eastAsia"/>
        </w:rPr>
        <w:t xml:space="preserve">(5) </w:t>
      </w:r>
      <w:r w:rsidR="006635E7">
        <w:rPr>
          <w:rFonts w:ascii="Times New Roman" w:hAnsi="Times New Roman" w:hint="eastAsia"/>
        </w:rPr>
        <w:t>设</w:t>
      </w:r>
      <w:r w:rsidR="00480E4C" w:rsidRPr="00025957">
        <w:rPr>
          <w:position w:val="-4"/>
        </w:rPr>
        <w:object w:dxaOrig="220" w:dyaOrig="260">
          <v:shape id="_x0000_i1108" type="#_x0000_t75" style="width:11.25pt;height:13.15pt" o:ole="">
            <v:imagedata r:id="rId181" o:title=""/>
          </v:shape>
          <o:OLEObject Type="Embed" ProgID="Equation.DSMT4" ShapeID="_x0000_i1108" DrawAspect="Content" ObjectID="_1674443456" r:id="rId182"/>
        </w:object>
      </w:r>
      <w:r w:rsidR="006635E7">
        <w:rPr>
          <w:rFonts w:ascii="Times New Roman" w:hAnsi="Times New Roman" w:hint="eastAsia"/>
        </w:rPr>
        <w:t>是任一</w:t>
      </w:r>
      <w:r w:rsidR="00480E4C" w:rsidRPr="00025957">
        <w:rPr>
          <w:position w:val="-4"/>
        </w:rPr>
        <w:object w:dxaOrig="200" w:dyaOrig="200">
          <v:shape id="_x0000_i1109" type="#_x0000_t75" style="width:10pt;height:10pt" o:ole="">
            <v:imagedata r:id="rId183" o:title=""/>
          </v:shape>
          <o:OLEObject Type="Embed" ProgID="Equation.DSMT4" ShapeID="_x0000_i1109" DrawAspect="Content" ObjectID="_1674443457" r:id="rId184"/>
        </w:object>
      </w:r>
      <w:r>
        <w:rPr>
          <w:rFonts w:hint="eastAsia"/>
        </w:rPr>
        <w:t>（</w:t>
      </w:r>
      <w:r w:rsidR="00480E4C" w:rsidRPr="00480E4C">
        <w:rPr>
          <w:position w:val="-6"/>
        </w:rPr>
        <w:object w:dxaOrig="520" w:dyaOrig="279">
          <v:shape id="_x0000_i1110" type="#_x0000_t75" style="width:26.3pt;height:13.75pt" o:ole="">
            <v:imagedata r:id="rId185" o:title=""/>
          </v:shape>
          <o:OLEObject Type="Embed" ProgID="Equation.DSMT4" ShapeID="_x0000_i1110" DrawAspect="Content" ObjectID="_1674443458" r:id="rId186"/>
        </w:object>
      </w:r>
      <w:r>
        <w:rPr>
          <w:rFonts w:ascii="Times New Roman" w:hAnsi="Times New Roman" w:hint="eastAsia"/>
        </w:rPr>
        <w:t>）</w:t>
      </w:r>
      <w:r w:rsidR="006635E7">
        <w:rPr>
          <w:rFonts w:ascii="Times New Roman" w:hAnsi="Times New Roman" w:hint="eastAsia"/>
        </w:rPr>
        <w:t>阶方程，</w:t>
      </w:r>
      <w:r w:rsidR="00480E4C" w:rsidRPr="00025957">
        <w:rPr>
          <w:position w:val="-4"/>
        </w:rPr>
        <w:object w:dxaOrig="300" w:dyaOrig="300">
          <v:shape id="_x0000_i1111" type="#_x0000_t75" style="width:15.05pt;height:15.05pt" o:ole="">
            <v:imagedata r:id="rId187" o:title=""/>
          </v:shape>
          <o:OLEObject Type="Embed" ProgID="Equation.DSMT4" ShapeID="_x0000_i1111" DrawAspect="Content" ObjectID="_1674443459" r:id="rId188"/>
        </w:object>
      </w:r>
      <w:r w:rsidR="006635E7">
        <w:rPr>
          <w:rFonts w:ascii="Times New Roman" w:hAnsi="Times New Roman" w:hint="eastAsia"/>
        </w:rPr>
        <w:t>是其伴随矩阵，又</w:t>
      </w:r>
      <w:r w:rsidR="00480E4C" w:rsidRPr="00025957">
        <w:rPr>
          <w:position w:val="-4"/>
        </w:rPr>
        <w:object w:dxaOrig="200" w:dyaOrig="260">
          <v:shape id="_x0000_i1112" type="#_x0000_t75" style="width:10pt;height:13.15pt" o:ole="">
            <v:imagedata r:id="rId189" o:title=""/>
          </v:shape>
          <o:OLEObject Type="Embed" ProgID="Equation.DSMT4" ShapeID="_x0000_i1112" DrawAspect="Content" ObjectID="_1674443460" r:id="rId190"/>
        </w:object>
      </w:r>
      <w:r w:rsidR="006635E7">
        <w:rPr>
          <w:rFonts w:ascii="Times New Roman" w:hAnsi="Times New Roman" w:hint="eastAsia"/>
        </w:rPr>
        <w:t>为常数，且</w:t>
      </w:r>
      <w:r w:rsidR="00480E4C" w:rsidRPr="00480E4C">
        <w:rPr>
          <w:position w:val="-6"/>
        </w:rPr>
        <w:object w:dxaOrig="940" w:dyaOrig="279">
          <v:shape id="_x0000_i1113" type="#_x0000_t75" style="width:46.95pt;height:13.75pt" o:ole="">
            <v:imagedata r:id="rId191" o:title=""/>
          </v:shape>
          <o:OLEObject Type="Embed" ProgID="Equation.DSMT4" ShapeID="_x0000_i1113" DrawAspect="Content" ObjectID="_1674443461" r:id="rId192"/>
        </w:object>
      </w:r>
      <w:r>
        <w:rPr>
          <w:rFonts w:ascii="Times New Roman" w:hAnsi="Times New Roman" w:hint="eastAsia"/>
        </w:rPr>
        <w:t>，</w:t>
      </w:r>
      <w:r w:rsidR="006635E7">
        <w:rPr>
          <w:rFonts w:ascii="Times New Roman" w:hAnsi="Times New Roman" w:hint="eastAsia"/>
        </w:rPr>
        <w:t>则必有</w:t>
      </w:r>
      <w:r w:rsidR="00480E4C" w:rsidRPr="00480E4C">
        <w:rPr>
          <w:position w:val="-14"/>
        </w:rPr>
        <w:object w:dxaOrig="780" w:dyaOrig="440">
          <v:shape id="_x0000_i1114" type="#_x0000_t75" style="width:38.8pt;height:21.9pt" o:ole="">
            <v:imagedata r:id="rId193" o:title=""/>
          </v:shape>
          <o:OLEObject Type="Embed" ProgID="Equation.DSMT4" ShapeID="_x0000_i1114" DrawAspect="Content" ObjectID="_1674443462" r:id="rId194"/>
        </w:object>
      </w:r>
      <w:r w:rsidRPr="00806530">
        <w:rPr>
          <w:rFonts w:hint="eastAsia"/>
        </w:rPr>
        <w:t>(    )</w:t>
      </w:r>
    </w:p>
    <w:p w:rsidR="006635E7" w:rsidRDefault="00806530" w:rsidP="00806530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Chars="200" w:left="480"/>
      </w:pP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A</w:t>
      </w:r>
      <w:r w:rsidRPr="00806530">
        <w:rPr>
          <w:rFonts w:hint="eastAsia"/>
        </w:rPr>
        <w:t xml:space="preserve">) </w:t>
      </w:r>
      <w:r w:rsidR="00480E4C" w:rsidRPr="00025957">
        <w:rPr>
          <w:position w:val="-4"/>
        </w:rPr>
        <w:object w:dxaOrig="400" w:dyaOrig="300">
          <v:shape id="_x0000_i1115" type="#_x0000_t75" style="width:20.05pt;height:15.05pt" o:ole="">
            <v:imagedata r:id="rId195" o:title=""/>
          </v:shape>
          <o:OLEObject Type="Embed" ProgID="Equation.DSMT4" ShapeID="_x0000_i1115" DrawAspect="Content" ObjectID="_1674443463" r:id="rId196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    </w:t>
      </w: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B</w:t>
      </w:r>
      <w:r w:rsidRPr="00806530">
        <w:rPr>
          <w:rFonts w:hint="eastAsia"/>
        </w:rPr>
        <w:t xml:space="preserve">) </w:t>
      </w:r>
      <w:r w:rsidR="00480E4C" w:rsidRPr="00025957">
        <w:rPr>
          <w:position w:val="-4"/>
        </w:rPr>
        <w:object w:dxaOrig="660" w:dyaOrig="300">
          <v:shape id="_x0000_i1116" type="#_x0000_t75" style="width:33.2pt;height:15.05pt" o:ole="">
            <v:imagedata r:id="rId197" o:title=""/>
          </v:shape>
          <o:OLEObject Type="Embed" ProgID="Equation.DSMT4" ShapeID="_x0000_i1116" DrawAspect="Content" ObjectID="_1674443464" r:id="rId198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    </w:t>
      </w: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C</w:t>
      </w:r>
      <w:r w:rsidRPr="00806530">
        <w:rPr>
          <w:rFonts w:hint="eastAsia"/>
        </w:rPr>
        <w:t xml:space="preserve">) </w:t>
      </w:r>
      <w:r w:rsidR="00480E4C" w:rsidRPr="00025957">
        <w:rPr>
          <w:position w:val="-4"/>
        </w:rPr>
        <w:object w:dxaOrig="520" w:dyaOrig="300">
          <v:shape id="_x0000_i1117" type="#_x0000_t75" style="width:26.3pt;height:15.05pt" o:ole="">
            <v:imagedata r:id="rId199" o:title=""/>
          </v:shape>
          <o:OLEObject Type="Embed" ProgID="Equation.DSMT4" ShapeID="_x0000_i1117" DrawAspect="Content" ObjectID="_1674443465" r:id="rId200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    </w:t>
      </w:r>
      <w:r w:rsidRPr="00806530">
        <w:rPr>
          <w:rFonts w:hint="eastAsia"/>
        </w:rPr>
        <w:t>(</w:t>
      </w:r>
      <w:r w:rsidR="006635E7" w:rsidRPr="00806530">
        <w:rPr>
          <w:rFonts w:hint="eastAsia"/>
        </w:rPr>
        <w:t>D</w:t>
      </w:r>
      <w:r w:rsidRPr="00806530">
        <w:rPr>
          <w:rFonts w:hint="eastAsia"/>
        </w:rPr>
        <w:t xml:space="preserve">) </w:t>
      </w:r>
      <w:r w:rsidR="00480E4C" w:rsidRPr="00025957">
        <w:rPr>
          <w:position w:val="-4"/>
        </w:rPr>
        <w:object w:dxaOrig="600" w:dyaOrig="300">
          <v:shape id="_x0000_i1118" type="#_x0000_t75" style="width:30.05pt;height:15.05pt" o:ole="">
            <v:imagedata r:id="rId201" o:title=""/>
          </v:shape>
          <o:OLEObject Type="Embed" ProgID="Equation.DSMT4" ShapeID="_x0000_i1118" DrawAspect="Content" ObjectID="_1674443466" r:id="rId202"/>
        </w:object>
      </w:r>
      <w:r>
        <w:rPr>
          <w:rFonts w:ascii="Times New Roman" w:hAnsi="Times New Roman" w:hint="eastAsia"/>
        </w:rPr>
        <w:t>．</w:t>
      </w:r>
    </w:p>
    <w:p w:rsidR="009D3400" w:rsidRDefault="009D3400" w:rsidP="009D3400">
      <w:pPr>
        <w:rPr>
          <w:rFonts w:ascii="宋体" w:hAnsi="宋体" w:cs="宋体"/>
          <w:kern w:val="0"/>
          <w:szCs w:val="21"/>
        </w:rPr>
      </w:pPr>
    </w:p>
    <w:p w:rsidR="009D3400" w:rsidRDefault="009D3400" w:rsidP="009D3400">
      <w:pPr>
        <w:tabs>
          <w:tab w:val="left" w:pos="195"/>
          <w:tab w:val="left" w:pos="1755"/>
          <w:tab w:val="left" w:pos="3315"/>
          <w:tab w:val="left" w:pos="4875"/>
        </w:tabs>
        <w:rPr>
          <w:rFonts w:ascii="宋体" w:hAnsi="宋体" w:cs="宋体" w:hint="eastAsia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应选</w:t>
      </w:r>
      <w:r w:rsidRPr="00CB360A">
        <w:rPr>
          <w:rFonts w:hint="eastAsia"/>
        </w:rPr>
        <w:t>(</w:t>
      </w:r>
      <w:r>
        <w:rPr>
          <w:rFonts w:hint="eastAsia"/>
        </w:rPr>
        <w:t>B</w:t>
      </w:r>
      <w:r w:rsidRPr="00CB360A">
        <w:rPr>
          <w:rFonts w:hint="eastAsia"/>
        </w:rPr>
        <w:t>)</w:t>
      </w:r>
      <w:r>
        <w:rPr>
          <w:rFonts w:ascii="宋体" w:hAnsi="宋体" w:cs="宋体" w:hint="eastAsia"/>
          <w:kern w:val="0"/>
          <w:szCs w:val="21"/>
        </w:rPr>
        <w:t>．</w:t>
      </w:r>
    </w:p>
    <w:p w:rsidR="006635E7" w:rsidRDefault="006635E7" w:rsidP="006635E7">
      <w:pPr>
        <w:shd w:val="clear" w:color="auto" w:fill="FFFFFF"/>
        <w:rPr>
          <w:rFonts w:ascii="Times New Roman" w:hAnsi="Times New Roman" w:hint="eastAsia"/>
          <w:b/>
          <w:bCs/>
        </w:rPr>
      </w:pPr>
    </w:p>
    <w:p w:rsidR="006635E7" w:rsidRDefault="006635E7" w:rsidP="006635E7">
      <w:pPr>
        <w:shd w:val="clear" w:color="auto" w:fill="FFFFFF"/>
        <w:rPr>
          <w:rFonts w:ascii="Times New Roman" w:hAnsi="Times New Roman" w:hint="eastAsia"/>
          <w:b/>
          <w:bCs/>
        </w:rPr>
      </w:pPr>
    </w:p>
    <w:p w:rsidR="006635E7" w:rsidRDefault="006635E7" w:rsidP="006635E7">
      <w:pPr>
        <w:pStyle w:val="1"/>
      </w:pPr>
      <w:r>
        <w:rPr>
          <w:rFonts w:hint="eastAsia"/>
        </w:rPr>
        <w:t>三、（本题满分5分）</w:t>
      </w:r>
    </w:p>
    <w:p w:rsidR="006635E7" w:rsidRDefault="006635E7" w:rsidP="009E63D8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hint="eastAsia"/>
        </w:rPr>
        <w:t>求函数</w:t>
      </w:r>
      <w:r w:rsidR="00480E4C" w:rsidRPr="00480E4C">
        <w:rPr>
          <w:position w:val="-14"/>
        </w:rPr>
        <w:object w:dxaOrig="2180" w:dyaOrig="540">
          <v:shape id="_x0000_i1119" type="#_x0000_t75" style="width:108.95pt;height:26.9pt" o:ole="">
            <v:imagedata r:id="rId203" o:title=""/>
          </v:shape>
          <o:OLEObject Type="Embed" ProgID="Equation.DSMT4" ShapeID="_x0000_i1119" DrawAspect="Content" ObjectID="_1674443467" r:id="rId204"/>
        </w:object>
      </w:r>
      <w:r w:rsidR="00424AC9">
        <w:t>.</w:t>
      </w:r>
      <w:r>
        <w:rPr>
          <w:rFonts w:ascii="Times New Roman" w:hAnsi="Times New Roman" w:hint="eastAsia"/>
        </w:rPr>
        <w:t>在区间</w:t>
      </w:r>
      <w:r w:rsidR="00480E4C" w:rsidRPr="00480E4C">
        <w:rPr>
          <w:position w:val="-14"/>
        </w:rPr>
        <w:object w:dxaOrig="720" w:dyaOrig="400">
          <v:shape id="_x0000_i1120" type="#_x0000_t75" style="width:36.3pt;height:20.05pt" o:ole="">
            <v:imagedata r:id="rId205" o:title=""/>
          </v:shape>
          <o:OLEObject Type="Embed" ProgID="Equation.DSMT4" ShapeID="_x0000_i1120" DrawAspect="Content" ObjectID="_1674443468" r:id="rId206"/>
        </w:object>
      </w:r>
      <w:r w:rsidR="009C6822">
        <w:rPr>
          <w:rFonts w:ascii="Times New Roman" w:hAnsi="Times New Roman" w:hint="eastAsia"/>
        </w:rPr>
        <w:t>内的间断点，并判断其类型．</w:t>
      </w: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886568" w:rsidRDefault="00886568" w:rsidP="00DD2DC4">
      <w:pPr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宋体" w:hAnsi="宋体" w:cs="宋体" w:hint="eastAsia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480E4C" w:rsidRPr="00480E4C">
        <w:rPr>
          <w:position w:val="-14"/>
        </w:rPr>
        <w:object w:dxaOrig="560" w:dyaOrig="400">
          <v:shape id="_x0000_i1121" type="#_x0000_t75" style="width:28.15pt;height:20.05pt" o:ole="">
            <v:imagedata r:id="rId207" o:title=""/>
          </v:shape>
          <o:OLEObject Type="Embed" ProgID="Equation.DSMT4" ShapeID="_x0000_i1121" DrawAspect="Content" ObjectID="_1674443469" r:id="rId208"/>
        </w:object>
      </w:r>
      <w:r w:rsidR="00DD2DC4">
        <w:rPr>
          <w:rFonts w:ascii="Times New Roman" w:hAnsi="Times New Roman" w:hint="eastAsia"/>
        </w:rPr>
        <w:t>在区间</w:t>
      </w:r>
      <w:r w:rsidR="00480E4C" w:rsidRPr="00480E4C">
        <w:rPr>
          <w:position w:val="-14"/>
        </w:rPr>
        <w:object w:dxaOrig="720" w:dyaOrig="400">
          <v:shape id="_x0000_i1122" type="#_x0000_t75" style="width:36.3pt;height:20.05pt" o:ole="">
            <v:imagedata r:id="rId209" o:title=""/>
          </v:shape>
          <o:OLEObject Type="Embed" ProgID="Equation.DSMT4" ShapeID="_x0000_i1122" DrawAspect="Content" ObjectID="_1674443470" r:id="rId210"/>
        </w:object>
      </w:r>
      <w:r w:rsidR="00DD2DC4">
        <w:rPr>
          <w:rFonts w:ascii="Times New Roman" w:hAnsi="Times New Roman" w:hint="eastAsia"/>
        </w:rPr>
        <w:t>内有第二类间断点</w:t>
      </w:r>
      <w:r w:rsidR="00480E4C" w:rsidRPr="00480E4C">
        <w:rPr>
          <w:position w:val="-24"/>
        </w:rPr>
        <w:object w:dxaOrig="260" w:dyaOrig="620">
          <v:shape id="_x0000_i1123" type="#_x0000_t75" style="width:13.15pt;height:31.3pt" o:ole="">
            <v:imagedata r:id="rId211" o:title=""/>
          </v:shape>
          <o:OLEObject Type="Embed" ProgID="Equation.DSMT4" ShapeID="_x0000_i1123" DrawAspect="Content" ObjectID="_1674443471" r:id="rId212"/>
        </w:object>
      </w:r>
      <w:r w:rsidR="00DD2DC4">
        <w:rPr>
          <w:rFonts w:ascii="Times New Roman" w:hAnsi="Times New Roman" w:hint="eastAsia"/>
        </w:rPr>
        <w:t>和</w:t>
      </w:r>
      <w:r w:rsidR="00480E4C" w:rsidRPr="00480E4C">
        <w:rPr>
          <w:position w:val="-24"/>
        </w:rPr>
        <w:object w:dxaOrig="380" w:dyaOrig="620">
          <v:shape id="_x0000_i1124" type="#_x0000_t75" style="width:18.8pt;height:31.3pt" o:ole="">
            <v:imagedata r:id="rId213" o:title=""/>
          </v:shape>
          <o:OLEObject Type="Embed" ProgID="Equation.DSMT4" ShapeID="_x0000_i1124" DrawAspect="Content" ObjectID="_1674443472" r:id="rId214"/>
        </w:object>
      </w:r>
      <w:r w:rsidR="00DD2DC4">
        <w:rPr>
          <w:rFonts w:ascii="Times New Roman" w:hAnsi="Times New Roman" w:hint="eastAsia"/>
        </w:rPr>
        <w:t>，第一类（可去）间断点</w:t>
      </w:r>
      <w:r w:rsidR="00480E4C" w:rsidRPr="00480E4C">
        <w:rPr>
          <w:position w:val="-24"/>
        </w:rPr>
        <w:object w:dxaOrig="380" w:dyaOrig="620">
          <v:shape id="_x0000_i1125" type="#_x0000_t75" style="width:18.8pt;height:31.3pt" o:ole="">
            <v:imagedata r:id="rId215" o:title=""/>
          </v:shape>
          <o:OLEObject Type="Embed" ProgID="Equation.DSMT4" ShapeID="_x0000_i1125" DrawAspect="Content" ObjectID="_1674443473" r:id="rId216"/>
        </w:object>
      </w:r>
      <w:r w:rsidR="00DD2DC4">
        <w:rPr>
          <w:rFonts w:ascii="Times New Roman" w:hAnsi="Times New Roman" w:hint="eastAsia"/>
        </w:rPr>
        <w:t>和</w:t>
      </w:r>
      <w:r w:rsidR="00480E4C" w:rsidRPr="00480E4C">
        <w:rPr>
          <w:position w:val="-24"/>
        </w:rPr>
        <w:object w:dxaOrig="380" w:dyaOrig="620">
          <v:shape id="_x0000_i1126" type="#_x0000_t75" style="width:18.8pt;height:31.3pt" o:ole="">
            <v:imagedata r:id="rId217" o:title=""/>
          </v:shape>
          <o:OLEObject Type="Embed" ProgID="Equation.DSMT4" ShapeID="_x0000_i1126" DrawAspect="Content" ObjectID="_1674443474" r:id="rId218"/>
        </w:object>
      </w:r>
      <w:r>
        <w:rPr>
          <w:rFonts w:ascii="宋体" w:hAnsi="宋体" w:cs="宋体" w:hint="eastAsia"/>
          <w:kern w:val="0"/>
          <w:szCs w:val="21"/>
        </w:rPr>
        <w:t>．</w:t>
      </w:r>
    </w:p>
    <w:p w:rsidR="00886568" w:rsidRDefault="00886568" w:rsidP="00886568">
      <w:pPr>
        <w:tabs>
          <w:tab w:val="left" w:pos="195"/>
          <w:tab w:val="left" w:pos="1755"/>
          <w:tab w:val="left" w:pos="3315"/>
          <w:tab w:val="left" w:pos="4875"/>
        </w:tabs>
        <w:rPr>
          <w:rFonts w:ascii="宋体" w:hAnsi="宋体" w:cs="宋体" w:hint="eastAsia"/>
          <w:kern w:val="0"/>
          <w:szCs w:val="21"/>
        </w:rPr>
      </w:pPr>
    </w:p>
    <w:p w:rsidR="006635E7" w:rsidRDefault="006635E7" w:rsidP="006635E7">
      <w:pPr>
        <w:shd w:val="clear" w:color="auto" w:fill="FFFFFF"/>
        <w:rPr>
          <w:rFonts w:ascii="Times New Roman" w:hAnsi="Times New Roman" w:hint="eastAsia"/>
          <w:b/>
          <w:bCs/>
        </w:rPr>
      </w:pPr>
    </w:p>
    <w:p w:rsidR="006635E7" w:rsidRDefault="006635E7" w:rsidP="006635E7">
      <w:pPr>
        <w:pStyle w:val="1"/>
      </w:pPr>
      <w:r>
        <w:rPr>
          <w:rFonts w:hint="eastAsia"/>
        </w:rPr>
        <w:lastRenderedPageBreak/>
        <w:t>四、（本题满分5分）</w:t>
      </w:r>
    </w:p>
    <w:p w:rsidR="006635E7" w:rsidRDefault="006635E7" w:rsidP="009E63D8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确定常数</w:t>
      </w:r>
      <w:r w:rsidR="00480E4C" w:rsidRPr="00480E4C">
        <w:rPr>
          <w:position w:val="-8"/>
        </w:rPr>
        <w:object w:dxaOrig="580" w:dyaOrig="300">
          <v:shape id="_x0000_i1127" type="#_x0000_t75" style="width:28.8pt;height:15.05pt" o:ole="">
            <v:imagedata r:id="rId219" o:title=""/>
          </v:shape>
          <o:OLEObject Type="Embed" ProgID="Equation.DSMT4" ShapeID="_x0000_i1127" DrawAspect="Content" ObjectID="_1674443475" r:id="rId220"/>
        </w:object>
      </w:r>
      <w:r>
        <w:rPr>
          <w:rFonts w:ascii="Times New Roman" w:hAnsi="Times New Roman" w:hint="eastAsia"/>
        </w:rPr>
        <w:t>的值，使</w:t>
      </w:r>
      <w:r w:rsidR="00836968" w:rsidRPr="00480E4C">
        <w:rPr>
          <w:position w:val="-58"/>
        </w:rPr>
        <w:object w:dxaOrig="2200" w:dyaOrig="960">
          <v:shape id="_x0000_i1269" type="#_x0000_t75" style="width:110.2pt;height:48.2pt" o:ole="">
            <v:imagedata r:id="rId221" o:title=""/>
          </v:shape>
          <o:OLEObject Type="Embed" ProgID="Equation.DSMT4" ShapeID="_x0000_i1269" DrawAspect="Content" ObjectID="_1674443476" r:id="rId222"/>
        </w:object>
      </w:r>
      <w:r w:rsidR="00424AC9">
        <w:rPr>
          <w:rFonts w:ascii="Times New Roman" w:hAnsi="Times New Roman" w:hint="eastAsia"/>
        </w:rPr>
        <w:t>（</w:t>
      </w:r>
      <w:r w:rsidR="00480E4C" w:rsidRPr="00480E4C">
        <w:rPr>
          <w:position w:val="-6"/>
        </w:rPr>
        <w:object w:dxaOrig="520" w:dyaOrig="279">
          <v:shape id="_x0000_i1128" type="#_x0000_t75" style="width:26.3pt;height:13.75pt" o:ole="">
            <v:imagedata r:id="rId223" o:title=""/>
          </v:shape>
          <o:OLEObject Type="Embed" ProgID="Equation.DSMT4" ShapeID="_x0000_i1128" DrawAspect="Content" ObjectID="_1674443477" r:id="rId224"/>
        </w:object>
      </w:r>
      <w:r w:rsidR="00424AC9">
        <w:rPr>
          <w:rFonts w:ascii="Times New Roman" w:hAnsi="Times New Roman" w:hint="eastAsia"/>
        </w:rPr>
        <w:t>）．</w:t>
      </w:r>
    </w:p>
    <w:p w:rsidR="00886568" w:rsidRDefault="00886568" w:rsidP="00886568">
      <w:pPr>
        <w:shd w:val="clear" w:color="auto" w:fill="FFFFFF"/>
        <w:rPr>
          <w:rFonts w:ascii="Times New Roman" w:hAnsi="Times New Roman"/>
        </w:rPr>
      </w:pPr>
    </w:p>
    <w:p w:rsidR="00886568" w:rsidRDefault="00886568" w:rsidP="00886568">
      <w:pPr>
        <w:tabs>
          <w:tab w:val="left" w:pos="195"/>
          <w:tab w:val="left" w:pos="1755"/>
          <w:tab w:val="left" w:pos="3315"/>
          <w:tab w:val="left" w:pos="4875"/>
        </w:tabs>
        <w:rPr>
          <w:rFonts w:ascii="宋体" w:hAnsi="宋体" w:cs="宋体" w:hint="eastAsia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480E4C" w:rsidRPr="00480E4C">
        <w:rPr>
          <w:position w:val="-6"/>
        </w:rPr>
        <w:object w:dxaOrig="540" w:dyaOrig="279">
          <v:shape id="_x0000_i1129" type="#_x0000_t75" style="width:26.9pt;height:13.75pt" o:ole="">
            <v:imagedata r:id="rId225" o:title=""/>
          </v:shape>
          <o:OLEObject Type="Embed" ProgID="Equation.DSMT4" ShapeID="_x0000_i1129" DrawAspect="Content" ObjectID="_1674443478" r:id="rId226"/>
        </w:object>
      </w:r>
      <w:r w:rsidR="00DD2DC4">
        <w:rPr>
          <w:rFonts w:ascii="宋体" w:hAnsi="宋体" w:cs="宋体" w:hint="eastAsia"/>
          <w:kern w:val="0"/>
          <w:szCs w:val="21"/>
        </w:rPr>
        <w:t xml:space="preserve">, </w:t>
      </w:r>
      <w:r w:rsidR="00480E4C" w:rsidRPr="00480E4C">
        <w:rPr>
          <w:position w:val="-6"/>
        </w:rPr>
        <w:object w:dxaOrig="540" w:dyaOrig="279">
          <v:shape id="_x0000_i1130" type="#_x0000_t75" style="width:26.9pt;height:13.75pt" o:ole="">
            <v:imagedata r:id="rId227" o:title=""/>
          </v:shape>
          <o:OLEObject Type="Embed" ProgID="Equation.DSMT4" ShapeID="_x0000_i1130" DrawAspect="Content" ObjectID="_1674443479" r:id="rId228"/>
        </w:object>
      </w:r>
      <w:r w:rsidR="00DD2DC4">
        <w:rPr>
          <w:rFonts w:ascii="宋体" w:hAnsi="宋体" w:cs="宋体" w:hint="eastAsia"/>
          <w:kern w:val="0"/>
          <w:szCs w:val="21"/>
        </w:rPr>
        <w:t xml:space="preserve">, </w:t>
      </w:r>
      <w:r w:rsidR="00480E4C" w:rsidRPr="00480E4C">
        <w:rPr>
          <w:position w:val="-24"/>
        </w:rPr>
        <w:object w:dxaOrig="560" w:dyaOrig="620">
          <v:shape id="_x0000_i1131" type="#_x0000_t75" style="width:28.15pt;height:31.3pt" o:ole="">
            <v:imagedata r:id="rId229" o:title=""/>
          </v:shape>
          <o:OLEObject Type="Embed" ProgID="Equation.DSMT4" ShapeID="_x0000_i1131" DrawAspect="Content" ObjectID="_1674443480" r:id="rId230"/>
        </w:object>
      </w:r>
      <w:r>
        <w:rPr>
          <w:rFonts w:ascii="宋体" w:hAnsi="宋体" w:cs="宋体" w:hint="eastAsia"/>
          <w:kern w:val="0"/>
          <w:szCs w:val="21"/>
        </w:rPr>
        <w:t>．</w:t>
      </w: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pStyle w:val="1"/>
      </w:pPr>
      <w:r>
        <w:rPr>
          <w:rFonts w:hint="eastAsia"/>
        </w:rPr>
        <w:t>五、（本题满分5分）</w:t>
      </w:r>
    </w:p>
    <w:p w:rsidR="006635E7" w:rsidRDefault="006635E7" w:rsidP="009E63D8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利用代换</w:t>
      </w:r>
      <w:r w:rsidR="00480E4C" w:rsidRPr="00480E4C">
        <w:rPr>
          <w:position w:val="-24"/>
        </w:rPr>
        <w:object w:dxaOrig="980" w:dyaOrig="620">
          <v:shape id="_x0000_i1132" type="#_x0000_t75" style="width:48.85pt;height:31.3pt" o:ole="">
            <v:imagedata r:id="rId231" o:title=""/>
          </v:shape>
          <o:OLEObject Type="Embed" ProgID="Equation.DSMT4" ShapeID="_x0000_i1132" DrawAspect="Content" ObjectID="_1674443481" r:id="rId232"/>
        </w:object>
      </w:r>
      <w:r>
        <w:rPr>
          <w:rFonts w:ascii="Times New Roman" w:hAnsi="Times New Roman" w:hint="eastAsia"/>
        </w:rPr>
        <w:t>将方程</w:t>
      </w:r>
      <w:r w:rsidR="00480E4C" w:rsidRPr="00480E4C">
        <w:rPr>
          <w:position w:val="-10"/>
        </w:rPr>
        <w:object w:dxaOrig="3240" w:dyaOrig="360">
          <v:shape id="_x0000_i1133" type="#_x0000_t75" style="width:162.15pt;height:18.15pt" o:ole="">
            <v:imagedata r:id="rId233" o:title=""/>
          </v:shape>
          <o:OLEObject Type="Embed" ProgID="Equation.DSMT4" ShapeID="_x0000_i1133" DrawAspect="Content" ObjectID="_1674443482" r:id="rId234"/>
        </w:object>
      </w:r>
      <w:r>
        <w:rPr>
          <w:rFonts w:ascii="Times New Roman" w:hAnsi="Times New Roman" w:hint="eastAsia"/>
        </w:rPr>
        <w:t>化简，并求出原方程的通解</w:t>
      </w:r>
      <w:r w:rsidR="009E63D8">
        <w:rPr>
          <w:rFonts w:ascii="Times New Roman" w:hAnsi="Times New Roman" w:hint="eastAsia"/>
        </w:rPr>
        <w:t>．</w:t>
      </w:r>
    </w:p>
    <w:p w:rsidR="00886568" w:rsidRDefault="00886568" w:rsidP="00886568">
      <w:pPr>
        <w:shd w:val="clear" w:color="auto" w:fill="FFFFFF"/>
        <w:rPr>
          <w:rFonts w:ascii="Times New Roman" w:hAnsi="Times New Roman"/>
        </w:rPr>
      </w:pPr>
    </w:p>
    <w:p w:rsidR="00DD2DC4" w:rsidRPr="00DD2DC4" w:rsidRDefault="00886568" w:rsidP="00DD2DC4">
      <w:pPr>
        <w:tabs>
          <w:tab w:val="left" w:pos="195"/>
          <w:tab w:val="left" w:pos="1755"/>
          <w:tab w:val="left" w:pos="3315"/>
          <w:tab w:val="left" w:pos="4875"/>
        </w:tabs>
        <w:rPr>
          <w:rFonts w:ascii="宋体" w:hAnsi="宋体" w:cs="宋体" w:hint="eastAsia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DD2DC4">
        <w:rPr>
          <w:rFonts w:ascii="宋体" w:hAnsi="宋体" w:cs="宋体" w:hint="eastAsia"/>
          <w:kern w:val="0"/>
          <w:szCs w:val="21"/>
        </w:rPr>
        <w:t>原方程化简为</w:t>
      </w:r>
      <w:r w:rsidR="00480E4C" w:rsidRPr="00480E4C">
        <w:rPr>
          <w:position w:val="-6"/>
        </w:rPr>
        <w:object w:dxaOrig="1160" w:dyaOrig="320">
          <v:shape id="_x0000_i1134" type="#_x0000_t75" style="width:58.25pt;height:16.3pt" o:ole="">
            <v:imagedata r:id="rId235" o:title=""/>
          </v:shape>
          <o:OLEObject Type="Embed" ProgID="Equation.DSMT4" ShapeID="_x0000_i1134" DrawAspect="Content" ObjectID="_1674443483" r:id="rId236"/>
        </w:object>
      </w:r>
      <w:r w:rsidR="00DD2DC4">
        <w:rPr>
          <w:rFonts w:ascii="宋体" w:hAnsi="宋体" w:cs="宋体" w:hint="eastAsia"/>
          <w:kern w:val="0"/>
          <w:szCs w:val="21"/>
        </w:rPr>
        <w:t>，其通解为</w:t>
      </w:r>
      <w:r w:rsidR="00480E4C" w:rsidRPr="00480E4C">
        <w:rPr>
          <w:position w:val="-24"/>
        </w:rPr>
        <w:object w:dxaOrig="3120" w:dyaOrig="660">
          <v:shape id="_x0000_i1135" type="#_x0000_t75" style="width:155.9pt;height:33.2pt" o:ole="">
            <v:imagedata r:id="rId237" o:title=""/>
          </v:shape>
          <o:OLEObject Type="Embed" ProgID="Equation.DSMT4" ShapeID="_x0000_i1135" DrawAspect="Content" ObjectID="_1674443484" r:id="rId238"/>
        </w:object>
      </w:r>
      <w:r w:rsidR="00DD2DC4">
        <w:rPr>
          <w:rFonts w:ascii="宋体" w:hAnsi="宋体" w:cs="宋体" w:hint="eastAsia"/>
          <w:kern w:val="0"/>
          <w:szCs w:val="21"/>
        </w:rPr>
        <w:t>．</w:t>
      </w:r>
    </w:p>
    <w:p w:rsidR="006635E7" w:rsidRPr="00DD2DC4" w:rsidRDefault="006635E7" w:rsidP="00DD2DC4">
      <w:pPr>
        <w:tabs>
          <w:tab w:val="left" w:pos="195"/>
          <w:tab w:val="left" w:pos="1755"/>
          <w:tab w:val="left" w:pos="3315"/>
          <w:tab w:val="left" w:pos="4875"/>
        </w:tabs>
        <w:rPr>
          <w:rFonts w:ascii="宋体" w:hAnsi="宋体" w:cs="宋体"/>
          <w:kern w:val="0"/>
          <w:szCs w:val="21"/>
        </w:rPr>
      </w:pP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pStyle w:val="1"/>
      </w:pPr>
      <w:r>
        <w:rPr>
          <w:rFonts w:hint="eastAsia"/>
        </w:rPr>
        <w:t>六、（本题满分6分）</w:t>
      </w:r>
    </w:p>
    <w:p w:rsidR="006635E7" w:rsidRDefault="006635E7" w:rsidP="00EB3F7D">
      <w:pPr>
        <w:shd w:val="clear" w:color="auto" w:fill="FFFFFF"/>
        <w:ind w:leftChars="200" w:left="480"/>
      </w:pPr>
      <w:r>
        <w:rPr>
          <w:rFonts w:ascii="Times New Roman" w:hAnsi="Times New Roman" w:hint="eastAsia"/>
        </w:rPr>
        <w:t>计算积分</w:t>
      </w:r>
      <w:r w:rsidR="00480E4C" w:rsidRPr="00480E4C">
        <w:rPr>
          <w:position w:val="-44"/>
        </w:rPr>
        <w:object w:dxaOrig="1180" w:dyaOrig="859">
          <v:shape id="_x0000_i1136" type="#_x0000_t75" style="width:58.85pt;height:43.2pt" o:ole="">
            <v:imagedata r:id="rId239" o:title=""/>
          </v:shape>
          <o:OLEObject Type="Embed" ProgID="Equation.DSMT4" ShapeID="_x0000_i1136" DrawAspect="Content" ObjectID="_1674443485" r:id="rId240"/>
        </w:object>
      </w:r>
      <w:r w:rsidR="00EB3F7D">
        <w:rPr>
          <w:rFonts w:ascii="Times New Roman" w:hAnsi="Times New Roman" w:hint="eastAsia"/>
        </w:rPr>
        <w:t>．</w:t>
      </w:r>
    </w:p>
    <w:p w:rsidR="00886568" w:rsidRDefault="00886568" w:rsidP="00886568">
      <w:pPr>
        <w:shd w:val="clear" w:color="auto" w:fill="FFFFFF"/>
        <w:rPr>
          <w:rFonts w:ascii="Times New Roman" w:hAnsi="Times New Roman"/>
        </w:rPr>
      </w:pPr>
    </w:p>
    <w:p w:rsidR="00886568" w:rsidRDefault="00886568" w:rsidP="00886568">
      <w:pPr>
        <w:tabs>
          <w:tab w:val="left" w:pos="195"/>
          <w:tab w:val="left" w:pos="1755"/>
          <w:tab w:val="left" w:pos="3315"/>
          <w:tab w:val="left" w:pos="4875"/>
        </w:tabs>
        <w:rPr>
          <w:rFonts w:ascii="宋体" w:hAnsi="宋体" w:cs="宋体" w:hint="eastAsia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480E4C" w:rsidRPr="00480E4C">
        <w:rPr>
          <w:position w:val="-24"/>
        </w:rPr>
        <w:object w:dxaOrig="1480" w:dyaOrig="620">
          <v:shape id="_x0000_i1137" type="#_x0000_t75" style="width:73.9pt;height:31.3pt" o:ole="">
            <v:imagedata r:id="rId241" o:title=""/>
          </v:shape>
          <o:OLEObject Type="Embed" ProgID="Equation.DSMT4" ShapeID="_x0000_i1137" DrawAspect="Content" ObjectID="_1674443486" r:id="rId242"/>
        </w:object>
      </w:r>
      <w:r>
        <w:rPr>
          <w:rFonts w:ascii="宋体" w:hAnsi="宋体" w:cs="宋体" w:hint="eastAsia"/>
          <w:kern w:val="0"/>
          <w:szCs w:val="21"/>
        </w:rPr>
        <w:t>．</w:t>
      </w:r>
    </w:p>
    <w:p w:rsidR="006635E7" w:rsidRDefault="006635E7" w:rsidP="006635E7">
      <w:pPr>
        <w:shd w:val="clear" w:color="auto" w:fill="FFFFFF"/>
      </w:pP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pStyle w:val="1"/>
        <w:rPr>
          <w:rFonts w:hint="eastAsia"/>
        </w:rPr>
      </w:pPr>
      <w:r>
        <w:rPr>
          <w:rFonts w:hint="eastAsia"/>
        </w:rPr>
        <w:t>七、（本题满分6分）</w:t>
      </w:r>
      <w:r w:rsidR="004732E9" w:rsidRPr="004732E9">
        <w:rPr>
          <w:rStyle w:val="ae"/>
          <w:rFonts w:hint="eastAsia"/>
          <w:b w:val="0"/>
        </w:rPr>
        <w:t>【同试卷一第五题】</w:t>
      </w:r>
    </w:p>
    <w:p w:rsidR="004732E9" w:rsidRDefault="004732E9" w:rsidP="004732E9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从船上向海中沉放某种探测仪器，按探测要求，需确定仪器的下沉深度</w:t>
      </w:r>
      <w:r w:rsidR="00480E4C" w:rsidRPr="00480E4C">
        <w:rPr>
          <w:position w:val="-10"/>
        </w:rPr>
        <w:object w:dxaOrig="220" w:dyaOrig="260">
          <v:shape id="_x0000_i1138" type="#_x0000_t75" style="width:11.25pt;height:13.15pt" o:ole="">
            <v:imagedata r:id="rId243" o:title=""/>
          </v:shape>
          <o:OLEObject Type="Embed" ProgID="Equation.DSMT4" ShapeID="_x0000_i1138" DrawAspect="Content" ObjectID="_1674443487" r:id="rId244"/>
        </w:object>
      </w:r>
      <w:r>
        <w:rPr>
          <w:rFonts w:ascii="宋体" w:hAnsi="宋体" w:cs="宋体" w:hint="eastAsia"/>
          <w:kern w:val="0"/>
          <w:szCs w:val="21"/>
        </w:rPr>
        <w:t>(从海平面算起)与下沉速度</w:t>
      </w:r>
      <w:r w:rsidR="00480E4C" w:rsidRPr="00480E4C">
        <w:rPr>
          <w:position w:val="-6"/>
        </w:rPr>
        <w:object w:dxaOrig="180" w:dyaOrig="220">
          <v:shape id="_x0000_i1139" type="#_x0000_t75" style="width:8.75pt;height:11.25pt" o:ole="">
            <v:imagedata r:id="rId245" o:title=""/>
          </v:shape>
          <o:OLEObject Type="Embed" ProgID="Equation.DSMT4" ShapeID="_x0000_i1139" DrawAspect="Content" ObjectID="_1674443488" r:id="rId246"/>
        </w:object>
      </w:r>
      <w:r>
        <w:rPr>
          <w:rFonts w:ascii="宋体" w:hAnsi="宋体" w:cs="宋体" w:hint="eastAsia"/>
          <w:kern w:val="0"/>
          <w:szCs w:val="21"/>
        </w:rPr>
        <w:t>之间的函数关系</w:t>
      </w:r>
      <w:r>
        <w:rPr>
          <w:rFonts w:ascii="宋体" w:hAnsi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设仪器在重力作用下，从海平面由静止开始铅直下沉，在下沉过程中还受到阻力和浮力的作用</w:t>
      </w:r>
      <w:r>
        <w:rPr>
          <w:rFonts w:ascii="宋体" w:hAnsi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设仪器的质量为</w:t>
      </w:r>
      <w:r w:rsidR="00480E4C" w:rsidRPr="00025957">
        <w:rPr>
          <w:position w:val="-4"/>
        </w:rPr>
        <w:object w:dxaOrig="260" w:dyaOrig="200">
          <v:shape id="_x0000_i1140" type="#_x0000_t75" style="width:13.15pt;height:10pt" o:ole="">
            <v:imagedata r:id="rId247" o:title=""/>
          </v:shape>
          <o:OLEObject Type="Embed" ProgID="Equation.DSMT4" ShapeID="_x0000_i1140" DrawAspect="Content" ObjectID="_1674443489" r:id="rId248"/>
        </w:object>
      </w:r>
      <w:r>
        <w:rPr>
          <w:rFonts w:ascii="宋体" w:hAnsi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体积为</w:t>
      </w:r>
      <w:r w:rsidR="00480E4C" w:rsidRPr="00025957">
        <w:rPr>
          <w:position w:val="-4"/>
        </w:rPr>
        <w:object w:dxaOrig="220" w:dyaOrig="260">
          <v:shape id="_x0000_i1141" type="#_x0000_t75" style="width:11.25pt;height:13.15pt" o:ole="">
            <v:imagedata r:id="rId249" o:title=""/>
          </v:shape>
          <o:OLEObject Type="Embed" ProgID="Equation.DSMT4" ShapeID="_x0000_i1141" DrawAspect="Content" ObjectID="_1674443490" r:id="rId250"/>
        </w:object>
      </w:r>
      <w:r>
        <w:rPr>
          <w:rFonts w:ascii="宋体" w:hAnsi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海水比重为</w:t>
      </w:r>
      <w:r w:rsidR="00480E4C" w:rsidRPr="00480E4C">
        <w:rPr>
          <w:position w:val="-10"/>
        </w:rPr>
        <w:object w:dxaOrig="240" w:dyaOrig="260">
          <v:shape id="_x0000_i1142" type="#_x0000_t75" style="width:11.9pt;height:13.15pt" o:ole="">
            <v:imagedata r:id="rId251" o:title=""/>
          </v:shape>
          <o:OLEObject Type="Embed" ProgID="Equation.DSMT4" ShapeID="_x0000_i1142" DrawAspect="Content" ObjectID="_1674443491" r:id="rId252"/>
        </w:object>
      </w:r>
      <w:r>
        <w:rPr>
          <w:rFonts w:ascii="宋体" w:hAnsi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仪器所受的阻力与下沉速度成正比，比例系数为</w:t>
      </w:r>
      <w:r w:rsidR="00480E4C" w:rsidRPr="00025957">
        <w:rPr>
          <w:position w:val="-4"/>
        </w:rPr>
        <w:object w:dxaOrig="200" w:dyaOrig="260">
          <v:shape id="_x0000_i1143" type="#_x0000_t75" style="width:10pt;height:13.15pt" o:ole="">
            <v:imagedata r:id="rId253" o:title=""/>
          </v:shape>
          <o:OLEObject Type="Embed" ProgID="Equation.DSMT4" ShapeID="_x0000_i1143" DrawAspect="Content" ObjectID="_1674443492" r:id="rId254"/>
        </w:object>
      </w:r>
      <w:r>
        <w:rPr>
          <w:rFonts w:ascii="宋体" w:hAnsi="宋体" w:cs="宋体" w:hint="eastAsia"/>
          <w:kern w:val="0"/>
          <w:szCs w:val="21"/>
        </w:rPr>
        <w:t>（</w:t>
      </w:r>
      <w:r w:rsidR="00480E4C" w:rsidRPr="00480E4C">
        <w:rPr>
          <w:position w:val="-6"/>
        </w:rPr>
        <w:object w:dxaOrig="540" w:dyaOrig="279">
          <v:shape id="_x0000_i1144" type="#_x0000_t75" style="width:26.9pt;height:13.75pt" o:ole="">
            <v:imagedata r:id="rId255" o:title=""/>
          </v:shape>
          <o:OLEObject Type="Embed" ProgID="Equation.DSMT4" ShapeID="_x0000_i1144" DrawAspect="Content" ObjectID="_1674443493" r:id="rId256"/>
        </w:object>
      </w:r>
      <w:r w:rsidRPr="00002498">
        <w:rPr>
          <w:rFonts w:hint="eastAsia"/>
        </w:rPr>
        <w:t>）．</w:t>
      </w:r>
      <w:r>
        <w:rPr>
          <w:rFonts w:ascii="宋体" w:hAnsi="宋体" w:cs="宋体" w:hint="eastAsia"/>
          <w:kern w:val="0"/>
          <w:szCs w:val="21"/>
        </w:rPr>
        <w:t>试建立</w:t>
      </w:r>
      <w:r w:rsidR="00480E4C" w:rsidRPr="00480E4C">
        <w:rPr>
          <w:position w:val="-10"/>
        </w:rPr>
        <w:object w:dxaOrig="220" w:dyaOrig="260">
          <v:shape id="_x0000_i1145" type="#_x0000_t75" style="width:11.25pt;height:13.15pt" o:ole="">
            <v:imagedata r:id="rId257" o:title=""/>
          </v:shape>
          <o:OLEObject Type="Embed" ProgID="Equation.DSMT4" ShapeID="_x0000_i1145" DrawAspect="Content" ObjectID="_1674443494" r:id="rId258"/>
        </w:object>
      </w:r>
      <w:r>
        <w:rPr>
          <w:rFonts w:ascii="宋体" w:hAnsi="宋体" w:cs="宋体" w:hint="eastAsia"/>
          <w:kern w:val="0"/>
          <w:szCs w:val="21"/>
        </w:rPr>
        <w:t>与</w:t>
      </w:r>
      <w:r w:rsidR="00480E4C" w:rsidRPr="00480E4C">
        <w:rPr>
          <w:position w:val="-6"/>
        </w:rPr>
        <w:object w:dxaOrig="180" w:dyaOrig="220">
          <v:shape id="_x0000_i1146" type="#_x0000_t75" style="width:8.75pt;height:11.25pt" o:ole="">
            <v:imagedata r:id="rId259" o:title=""/>
          </v:shape>
          <o:OLEObject Type="Embed" ProgID="Equation.DSMT4" ShapeID="_x0000_i1146" DrawAspect="Content" ObjectID="_1674443495" r:id="rId260"/>
        </w:object>
      </w:r>
      <w:r>
        <w:rPr>
          <w:rFonts w:ascii="宋体" w:hAnsi="宋体" w:cs="宋体" w:hint="eastAsia"/>
          <w:kern w:val="0"/>
          <w:szCs w:val="21"/>
        </w:rPr>
        <w:t>所满足的微分方程，并求出函数关系式</w:t>
      </w:r>
      <w:r w:rsidR="00480E4C" w:rsidRPr="00480E4C">
        <w:rPr>
          <w:position w:val="-14"/>
        </w:rPr>
        <w:object w:dxaOrig="920" w:dyaOrig="400">
          <v:shape id="_x0000_i1147" type="#_x0000_t75" style="width:45.7pt;height:20.05pt" o:ole="">
            <v:imagedata r:id="rId261" o:title=""/>
          </v:shape>
          <o:OLEObject Type="Embed" ProgID="Equation.DSMT4" ShapeID="_x0000_i1147" DrawAspect="Content" ObjectID="_1674443496" r:id="rId262"/>
        </w:object>
      </w:r>
      <w:r>
        <w:rPr>
          <w:rFonts w:ascii="宋体" w:hAnsi="宋体" w:hint="eastAsia"/>
          <w:kern w:val="0"/>
          <w:szCs w:val="21"/>
        </w:rPr>
        <w:t>．</w:t>
      </w:r>
    </w:p>
    <w:p w:rsidR="004732E9" w:rsidRDefault="004732E9" w:rsidP="004732E9">
      <w:pPr>
        <w:rPr>
          <w:rFonts w:ascii="宋体" w:hAnsi="宋体" w:cs="宋体"/>
          <w:kern w:val="0"/>
          <w:szCs w:val="21"/>
        </w:rPr>
      </w:pPr>
    </w:p>
    <w:p w:rsidR="004732E9" w:rsidRDefault="004732E9" w:rsidP="004732E9">
      <w:pPr>
        <w:ind w:left="480" w:hangingChars="200" w:hanging="480"/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 w:rsidRPr="00FC1EED">
        <w:rPr>
          <w:rFonts w:hint="eastAsia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>取沉放点为原点</w:t>
      </w:r>
      <w:r w:rsidR="00480E4C" w:rsidRPr="00480E4C">
        <w:rPr>
          <w:position w:val="-6"/>
        </w:rPr>
        <w:object w:dxaOrig="220" w:dyaOrig="279">
          <v:shape id="_x0000_i1148" type="#_x0000_t75" style="width:11.25pt;height:13.75pt" o:ole="">
            <v:imagedata r:id="rId263" o:title=""/>
          </v:shape>
          <o:OLEObject Type="Embed" ProgID="Equation.DSMT4" ShapeID="_x0000_i1148" DrawAspect="Content" ObjectID="_1674443497" r:id="rId264"/>
        </w:object>
      </w:r>
      <w:r>
        <w:rPr>
          <w:rFonts w:ascii="宋体" w:hAnsi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铅直向下作为</w:t>
      </w:r>
      <w:r w:rsidR="00480E4C" w:rsidRPr="00480E4C">
        <w:rPr>
          <w:position w:val="-10"/>
        </w:rPr>
        <w:object w:dxaOrig="340" w:dyaOrig="320">
          <v:shape id="_x0000_i1149" type="#_x0000_t75" style="width:16.9pt;height:16.3pt" o:ole="">
            <v:imagedata r:id="rId265" o:title=""/>
          </v:shape>
          <o:OLEObject Type="Embed" ProgID="Equation.DSMT4" ShapeID="_x0000_i1149" DrawAspect="Content" ObjectID="_1674443498" r:id="rId266"/>
        </w:object>
      </w:r>
      <w:r>
        <w:rPr>
          <w:rFonts w:ascii="宋体" w:hAnsi="宋体" w:cs="宋体" w:hint="eastAsia"/>
          <w:kern w:val="0"/>
          <w:szCs w:val="21"/>
        </w:rPr>
        <w:t>轴正向,则由牛顿第二定律得</w:t>
      </w:r>
    </w:p>
    <w:p w:rsidR="004732E9" w:rsidRDefault="00480E4C" w:rsidP="004732E9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480E4C">
        <w:rPr>
          <w:position w:val="-24"/>
        </w:rPr>
        <w:object w:dxaOrig="4320" w:dyaOrig="660">
          <v:shape id="_x0000_i1150" type="#_x0000_t75" style="width:3in;height:33.2pt" o:ole="">
            <v:imagedata r:id="rId267" o:title=""/>
          </v:shape>
          <o:OLEObject Type="Embed" ProgID="Equation.DSMT4" ShapeID="_x0000_i1150" DrawAspect="Content" ObjectID="_1674443499" r:id="rId268"/>
        </w:object>
      </w:r>
    </w:p>
    <w:p w:rsidR="004732E9" w:rsidRDefault="004732E9" w:rsidP="004732E9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利用</w:t>
      </w:r>
      <w:r w:rsidR="00480E4C" w:rsidRPr="00480E4C">
        <w:rPr>
          <w:position w:val="-24"/>
        </w:rPr>
        <w:object w:dxaOrig="680" w:dyaOrig="620">
          <v:shape id="_x0000_i1151" type="#_x0000_t75" style="width:33.8pt;height:31.3pt" o:ole="">
            <v:imagedata r:id="rId269" o:title=""/>
          </v:shape>
          <o:OLEObject Type="Embed" ProgID="Equation.DSMT4" ShapeID="_x0000_i1151" DrawAspect="Content" ObjectID="_1674443500" r:id="rId270"/>
        </w:object>
      </w:r>
      <w:r>
        <w:rPr>
          <w:rFonts w:ascii="宋体" w:hAnsi="宋体" w:cs="宋体" w:hint="eastAsia"/>
          <w:kern w:val="0"/>
          <w:szCs w:val="21"/>
        </w:rPr>
        <w:t>可得</w:t>
      </w:r>
    </w:p>
    <w:p w:rsidR="004732E9" w:rsidRDefault="00480E4C" w:rsidP="004732E9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480E4C">
        <w:rPr>
          <w:position w:val="-28"/>
        </w:rPr>
        <w:object w:dxaOrig="3640" w:dyaOrig="740">
          <v:shape id="_x0000_i1152" type="#_x0000_t75" style="width:182.2pt;height:36.95pt" o:ole="">
            <v:imagedata r:id="rId271" o:title=""/>
          </v:shape>
          <o:OLEObject Type="Embed" ProgID="Equation.DSMT4" ShapeID="_x0000_i1152" DrawAspect="Content" ObjectID="_1674443501" r:id="rId272"/>
        </w:object>
      </w:r>
    </w:p>
    <w:p w:rsidR="004732E9" w:rsidRDefault="004732E9" w:rsidP="004732E9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代入上面微分方程消去</w:t>
      </w:r>
      <w:r w:rsidR="00480E4C" w:rsidRPr="00480E4C">
        <w:rPr>
          <w:position w:val="-6"/>
        </w:rPr>
        <w:object w:dxaOrig="160" w:dyaOrig="260">
          <v:shape id="_x0000_i1153" type="#_x0000_t75" style="width:8.15pt;height:13.15pt" o:ole="">
            <v:imagedata r:id="rId273" o:title=""/>
          </v:shape>
          <o:OLEObject Type="Embed" ProgID="Equation.DSMT4" ShapeID="_x0000_i1153" DrawAspect="Content" ObjectID="_1674443502" r:id="rId274"/>
        </w:object>
      </w:r>
      <w:r>
        <w:rPr>
          <w:rFonts w:ascii="宋体" w:hAnsi="宋体" w:cs="宋体" w:hint="eastAsia"/>
          <w:kern w:val="0"/>
          <w:szCs w:val="21"/>
        </w:rPr>
        <w:t>，得到</w:t>
      </w:r>
      <w:r w:rsidR="00480E4C" w:rsidRPr="00480E4C">
        <w:rPr>
          <w:position w:val="-10"/>
        </w:rPr>
        <w:object w:dxaOrig="220" w:dyaOrig="260">
          <v:shape id="_x0000_i1154" type="#_x0000_t75" style="width:11.25pt;height:13.15pt" o:ole="">
            <v:imagedata r:id="rId275" o:title=""/>
          </v:shape>
          <o:OLEObject Type="Embed" ProgID="Equation.DSMT4" ShapeID="_x0000_i1154" DrawAspect="Content" ObjectID="_1674443503" r:id="rId276"/>
        </w:object>
      </w:r>
      <w:r>
        <w:rPr>
          <w:rFonts w:ascii="宋体" w:hAnsi="宋体" w:hint="eastAsia"/>
          <w:szCs w:val="21"/>
        </w:rPr>
        <w:t>与</w:t>
      </w:r>
      <w:r w:rsidR="00480E4C" w:rsidRPr="00480E4C">
        <w:rPr>
          <w:position w:val="-6"/>
        </w:rPr>
        <w:object w:dxaOrig="180" w:dyaOrig="220">
          <v:shape id="_x0000_i1155" type="#_x0000_t75" style="width:8.75pt;height:11.25pt" o:ole="">
            <v:imagedata r:id="rId277" o:title=""/>
          </v:shape>
          <o:OLEObject Type="Embed" ProgID="Equation.DSMT4" ShapeID="_x0000_i1155" DrawAspect="Content" ObjectID="_1674443504" r:id="rId278"/>
        </w:object>
      </w:r>
      <w:r>
        <w:rPr>
          <w:rFonts w:ascii="宋体" w:hAnsi="宋体" w:hint="eastAsia"/>
          <w:szCs w:val="21"/>
        </w:rPr>
        <w:t>之间的微分方程</w:t>
      </w:r>
    </w:p>
    <w:p w:rsidR="004732E9" w:rsidRDefault="00480E4C" w:rsidP="004732E9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480E4C">
        <w:rPr>
          <w:position w:val="-28"/>
        </w:rPr>
        <w:object w:dxaOrig="3680" w:dyaOrig="740">
          <v:shape id="_x0000_i1156" type="#_x0000_t75" style="width:184.05pt;height:36.95pt" o:ole="">
            <v:imagedata r:id="rId279" o:title=""/>
          </v:shape>
          <o:OLEObject Type="Embed" ProgID="Equation.DSMT4" ShapeID="_x0000_i1156" DrawAspect="Content" ObjectID="_1674443505" r:id="rId280"/>
        </w:object>
      </w:r>
    </w:p>
    <w:p w:rsidR="004732E9" w:rsidRDefault="004732E9" w:rsidP="004732E9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分离变量得</w:t>
      </w:r>
      <w:r w:rsidR="00480E4C" w:rsidRPr="00480E4C">
        <w:rPr>
          <w:position w:val="-28"/>
        </w:rPr>
        <w:object w:dxaOrig="2120" w:dyaOrig="660">
          <v:shape id="_x0000_i1157" type="#_x0000_t75" style="width:105.8pt;height:33.2pt" o:ole="">
            <v:imagedata r:id="rId281" o:title=""/>
          </v:shape>
          <o:OLEObject Type="Embed" ProgID="Equation.DSMT4" ShapeID="_x0000_i1157" DrawAspect="Content" ObjectID="_1674443506" r:id="rId282"/>
        </w:object>
      </w:r>
      <w:r>
        <w:rPr>
          <w:rFonts w:ascii="宋体" w:hAnsi="宋体" w:cs="宋体" w:hint="eastAsia"/>
          <w:kern w:val="0"/>
          <w:szCs w:val="21"/>
        </w:rPr>
        <w:t>,两边积分得</w:t>
      </w:r>
    </w:p>
    <w:p w:rsidR="004732E9" w:rsidRDefault="00480E4C" w:rsidP="004732E9">
      <w:pPr>
        <w:tabs>
          <w:tab w:val="left" w:pos="1260"/>
          <w:tab w:val="left" w:pos="1440"/>
        </w:tabs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480E4C">
        <w:rPr>
          <w:position w:val="-24"/>
        </w:rPr>
        <w:object w:dxaOrig="4459" w:dyaOrig="620">
          <v:shape id="_x0000_i1158" type="#_x0000_t75" style="width:222.9pt;height:31.3pt" o:ole="">
            <v:imagedata r:id="rId283" o:title=""/>
          </v:shape>
          <o:OLEObject Type="Embed" ProgID="Equation.DSMT4" ShapeID="_x0000_i1158" DrawAspect="Content" ObjectID="_1674443507" r:id="rId284"/>
        </w:object>
      </w:r>
    </w:p>
    <w:p w:rsidR="004732E9" w:rsidRDefault="004732E9" w:rsidP="004732E9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再根据初始条件</w:t>
      </w:r>
      <w:r w:rsidR="00480E4C" w:rsidRPr="00480E4C">
        <w:rPr>
          <w:position w:val="-14"/>
        </w:rPr>
        <w:object w:dxaOrig="900" w:dyaOrig="380">
          <v:shape id="_x0000_i1159" type="#_x0000_t75" style="width:45.1pt;height:18.8pt" o:ole="">
            <v:imagedata r:id="rId285" o:title=""/>
          </v:shape>
          <o:OLEObject Type="Embed" ProgID="Equation.DSMT4" ShapeID="_x0000_i1159" DrawAspect="Content" ObjectID="_1674443508" r:id="rId286"/>
        </w:object>
      </w:r>
      <w:r>
        <w:rPr>
          <w:rFonts w:ascii="宋体" w:hAnsi="宋体" w:cs="宋体" w:hint="eastAsia"/>
          <w:kern w:val="0"/>
          <w:szCs w:val="21"/>
        </w:rPr>
        <w:t>即</w:t>
      </w:r>
    </w:p>
    <w:p w:rsidR="004732E9" w:rsidRDefault="00480E4C" w:rsidP="004732E9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b/>
          <w:kern w:val="0"/>
          <w:szCs w:val="21"/>
        </w:rPr>
      </w:pPr>
      <w:r w:rsidRPr="00480E4C">
        <w:rPr>
          <w:position w:val="-24"/>
        </w:rPr>
        <w:object w:dxaOrig="2960" w:dyaOrig="620">
          <v:shape id="_x0000_i1160" type="#_x0000_t75" style="width:147.75pt;height:31.3pt" o:ole="">
            <v:imagedata r:id="rId287" o:title=""/>
          </v:shape>
          <o:OLEObject Type="Embed" ProgID="Equation.DSMT4" ShapeID="_x0000_i1160" DrawAspect="Content" ObjectID="_1674443509" r:id="rId288"/>
        </w:object>
      </w:r>
      <w:r w:rsidR="004732E9">
        <w:rPr>
          <w:rFonts w:ascii="宋体" w:hAnsi="宋体" w:hint="eastAsia"/>
          <w:szCs w:val="21"/>
        </w:rPr>
        <w:t>.</w:t>
      </w:r>
    </w:p>
    <w:p w:rsidR="004732E9" w:rsidRDefault="004732E9" w:rsidP="004732E9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故所求</w:t>
      </w:r>
      <w:r w:rsidR="00480E4C" w:rsidRPr="00480E4C">
        <w:rPr>
          <w:position w:val="-10"/>
        </w:rPr>
        <w:object w:dxaOrig="220" w:dyaOrig="260">
          <v:shape id="_x0000_i1161" type="#_x0000_t75" style="width:11.25pt;height:13.15pt" o:ole="">
            <v:imagedata r:id="rId289" o:title=""/>
          </v:shape>
          <o:OLEObject Type="Embed" ProgID="Equation.DSMT4" ShapeID="_x0000_i1161" DrawAspect="Content" ObjectID="_1674443510" r:id="rId290"/>
        </w:object>
      </w:r>
      <w:r>
        <w:rPr>
          <w:rFonts w:ascii="宋体" w:hAnsi="宋体" w:cs="宋体" w:hint="eastAsia"/>
          <w:kern w:val="0"/>
          <w:szCs w:val="21"/>
        </w:rPr>
        <w:t>与</w:t>
      </w:r>
      <w:r w:rsidR="00480E4C" w:rsidRPr="00480E4C">
        <w:rPr>
          <w:position w:val="-6"/>
        </w:rPr>
        <w:object w:dxaOrig="180" w:dyaOrig="220">
          <v:shape id="_x0000_i1162" type="#_x0000_t75" style="width:8.75pt;height:11.25pt" o:ole="">
            <v:imagedata r:id="rId291" o:title=""/>
          </v:shape>
          <o:OLEObject Type="Embed" ProgID="Equation.DSMT4" ShapeID="_x0000_i1162" DrawAspect="Content" ObjectID="_1674443511" r:id="rId292"/>
        </w:object>
      </w:r>
      <w:r>
        <w:rPr>
          <w:rFonts w:ascii="宋体" w:hAnsi="宋体" w:cs="宋体" w:hint="eastAsia"/>
          <w:kern w:val="0"/>
          <w:szCs w:val="21"/>
        </w:rPr>
        <w:t>函数关系为</w:t>
      </w:r>
    </w:p>
    <w:p w:rsidR="004732E9" w:rsidRDefault="00480E4C" w:rsidP="004732E9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480E4C">
        <w:rPr>
          <w:position w:val="-30"/>
        </w:rPr>
        <w:object w:dxaOrig="4280" w:dyaOrig="740">
          <v:shape id="_x0000_i1163" type="#_x0000_t75" style="width:214.1pt;height:36.95pt" o:ole="">
            <v:imagedata r:id="rId293" o:title=""/>
          </v:shape>
          <o:OLEObject Type="Embed" ProgID="Equation.DSMT4" ShapeID="_x0000_i1163" DrawAspect="Content" ObjectID="_1674443512" r:id="rId294"/>
        </w:object>
      </w: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Pr="004732E9" w:rsidRDefault="006635E7" w:rsidP="006635E7">
      <w:pPr>
        <w:pStyle w:val="1"/>
      </w:pPr>
      <w:r>
        <w:rPr>
          <w:rFonts w:hint="eastAsia"/>
        </w:rPr>
        <w:t>八、（本题满分8分）</w:t>
      </w:r>
      <w:r w:rsidR="004732E9" w:rsidRPr="004732E9">
        <w:rPr>
          <w:rStyle w:val="ae"/>
          <w:rFonts w:hint="eastAsia"/>
          <w:b w:val="0"/>
        </w:rPr>
        <w:t>【同试卷一第</w:t>
      </w:r>
      <w:r w:rsidR="004732E9">
        <w:rPr>
          <w:rStyle w:val="ae"/>
          <w:rFonts w:hint="eastAsia"/>
          <w:b w:val="0"/>
        </w:rPr>
        <w:t>九</w:t>
      </w:r>
      <w:r w:rsidR="004732E9" w:rsidRPr="004732E9">
        <w:rPr>
          <w:rStyle w:val="ae"/>
          <w:rFonts w:hint="eastAsia"/>
          <w:b w:val="0"/>
        </w:rPr>
        <w:t>题】</w:t>
      </w:r>
    </w:p>
    <w:p w:rsidR="004732E9" w:rsidRDefault="004732E9" w:rsidP="004732E9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</w:t>
      </w:r>
      <w:r w:rsidR="00480E4C" w:rsidRPr="00480E4C">
        <w:rPr>
          <w:position w:val="-10"/>
        </w:rPr>
        <w:object w:dxaOrig="920" w:dyaOrig="320">
          <v:shape id="_x0000_i1164" type="#_x0000_t75" style="width:45.7pt;height:16.3pt" o:ole="">
            <v:imagedata r:id="rId295" o:title=""/>
          </v:shape>
          <o:OLEObject Type="Embed" ProgID="Equation.DSMT4" ShapeID="_x0000_i1164" DrawAspect="Content" ObjectID="_1674443513" r:id="rId296"/>
        </w:object>
      </w:r>
      <w:r>
        <w:rPr>
          <w:rFonts w:ascii="宋体" w:hAnsi="宋体" w:cs="宋体" w:hint="eastAsia"/>
          <w:kern w:val="0"/>
          <w:szCs w:val="21"/>
        </w:rPr>
        <w:t>是区间</w:t>
      </w:r>
      <w:r w:rsidR="00480E4C" w:rsidRPr="00480E4C">
        <w:rPr>
          <w:position w:val="-10"/>
        </w:rPr>
        <w:object w:dxaOrig="520" w:dyaOrig="320">
          <v:shape id="_x0000_i1165" type="#_x0000_t75" style="width:26.3pt;height:16.3pt" o:ole="">
            <v:imagedata r:id="rId297" o:title=""/>
          </v:shape>
          <o:OLEObject Type="Embed" ProgID="Equation.DSMT4" ShapeID="_x0000_i1165" DrawAspect="Content" ObjectID="_1674443514" r:id="rId298"/>
        </w:object>
      </w:r>
      <w:r>
        <w:rPr>
          <w:rFonts w:ascii="宋体" w:hAnsi="宋体" w:cs="宋体" w:hint="eastAsia"/>
          <w:kern w:val="0"/>
          <w:szCs w:val="21"/>
        </w:rPr>
        <w:t>上的任一非负连续函数</w:t>
      </w:r>
      <w:r>
        <w:rPr>
          <w:rFonts w:ascii="宋体" w:hAnsi="宋体"/>
          <w:kern w:val="0"/>
          <w:szCs w:val="21"/>
        </w:rPr>
        <w:t>.</w:t>
      </w:r>
    </w:p>
    <w:p w:rsidR="004732E9" w:rsidRDefault="004732E9" w:rsidP="004732E9">
      <w:pPr>
        <w:autoSpaceDE w:val="0"/>
        <w:autoSpaceDN w:val="0"/>
        <w:adjustRightInd w:val="0"/>
        <w:ind w:leftChars="200" w:left="960" w:hangingChars="200" w:hanging="480"/>
        <w:jc w:val="left"/>
        <w:rPr>
          <w:rFonts w:ascii="宋体" w:hAnsi="宋体"/>
          <w:kern w:val="0"/>
          <w:szCs w:val="21"/>
        </w:rPr>
      </w:pPr>
      <w:r w:rsidRPr="00C57C74">
        <w:rPr>
          <w:rFonts w:hint="eastAsia"/>
        </w:rPr>
        <w:t>(</w:t>
      </w:r>
      <w:r w:rsidRPr="00C57C74">
        <w:t>1</w:t>
      </w:r>
      <w:r w:rsidRPr="00C57C74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试证存在</w:t>
      </w:r>
      <w:r w:rsidR="00480E4C" w:rsidRPr="00480E4C">
        <w:rPr>
          <w:position w:val="-12"/>
        </w:rPr>
        <w:object w:dxaOrig="980" w:dyaOrig="360">
          <v:shape id="_x0000_i1166" type="#_x0000_t75" style="width:48.85pt;height:18.15pt" o:ole="">
            <v:imagedata r:id="rId299" o:title=""/>
          </v:shape>
          <o:OLEObject Type="Embed" ProgID="Equation.DSMT4" ShapeID="_x0000_i1166" DrawAspect="Content" ObjectID="_1674443515" r:id="rId300"/>
        </w:object>
      </w:r>
      <w:r>
        <w:rPr>
          <w:rFonts w:ascii="宋体" w:hAnsi="宋体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使得在区间</w:t>
      </w:r>
      <w:r w:rsidR="00480E4C" w:rsidRPr="00480E4C">
        <w:rPr>
          <w:position w:val="-14"/>
        </w:rPr>
        <w:object w:dxaOrig="639" w:dyaOrig="400">
          <v:shape id="_x0000_i1167" type="#_x0000_t75" style="width:31.95pt;height:20.05pt" o:ole="">
            <v:imagedata r:id="rId301" o:title=""/>
          </v:shape>
          <o:OLEObject Type="Embed" ProgID="Equation.DSMT4" ShapeID="_x0000_i1167" DrawAspect="Content" ObjectID="_1674443516" r:id="rId302"/>
        </w:object>
      </w:r>
      <w:r>
        <w:rPr>
          <w:rFonts w:ascii="宋体" w:hAnsi="宋体" w:cs="宋体" w:hint="eastAsia"/>
          <w:kern w:val="0"/>
          <w:szCs w:val="21"/>
        </w:rPr>
        <w:t>上以</w:t>
      </w:r>
      <w:r w:rsidR="00480E4C" w:rsidRPr="00480E4C">
        <w:rPr>
          <w:position w:val="-12"/>
        </w:rPr>
        <w:object w:dxaOrig="620" w:dyaOrig="360">
          <v:shape id="_x0000_i1168" type="#_x0000_t75" style="width:31.3pt;height:18.15pt" o:ole="">
            <v:imagedata r:id="rId303" o:title=""/>
          </v:shape>
          <o:OLEObject Type="Embed" ProgID="Equation.DSMT4" ShapeID="_x0000_i1168" DrawAspect="Content" ObjectID="_1674443517" r:id="rId304"/>
        </w:object>
      </w:r>
      <w:r>
        <w:rPr>
          <w:rFonts w:ascii="宋体" w:hAnsi="宋体" w:cs="宋体" w:hint="eastAsia"/>
          <w:kern w:val="0"/>
          <w:szCs w:val="21"/>
        </w:rPr>
        <w:t>为高的矩形面积,等于在区间</w:t>
      </w:r>
      <w:r w:rsidR="00480E4C" w:rsidRPr="00480E4C">
        <w:rPr>
          <w:position w:val="-14"/>
        </w:rPr>
        <w:object w:dxaOrig="639" w:dyaOrig="400">
          <v:shape id="_x0000_i1169" type="#_x0000_t75" style="width:31.95pt;height:20.05pt" o:ole="">
            <v:imagedata r:id="rId305" o:title=""/>
          </v:shape>
          <o:OLEObject Type="Embed" ProgID="Equation.DSMT4" ShapeID="_x0000_i1169" DrawAspect="Content" ObjectID="_1674443518" r:id="rId306"/>
        </w:object>
      </w:r>
      <w:r>
        <w:rPr>
          <w:rFonts w:ascii="宋体" w:hAnsi="宋体" w:cs="宋体" w:hint="eastAsia"/>
          <w:kern w:val="0"/>
          <w:szCs w:val="21"/>
        </w:rPr>
        <w:t>上以</w:t>
      </w:r>
      <w:r w:rsidR="00480E4C" w:rsidRPr="00480E4C">
        <w:rPr>
          <w:position w:val="-10"/>
        </w:rPr>
        <w:object w:dxaOrig="920" w:dyaOrig="320">
          <v:shape id="_x0000_i1170" type="#_x0000_t75" style="width:45.7pt;height:16.3pt" o:ole="">
            <v:imagedata r:id="rId307" o:title=""/>
          </v:shape>
          <o:OLEObject Type="Embed" ProgID="Equation.DSMT4" ShapeID="_x0000_i1170" DrawAspect="Content" ObjectID="_1674443519" r:id="rId308"/>
        </w:object>
      </w:r>
      <w:r>
        <w:rPr>
          <w:rFonts w:ascii="宋体" w:hAnsi="宋体" w:cs="宋体" w:hint="eastAsia"/>
          <w:kern w:val="0"/>
          <w:szCs w:val="21"/>
        </w:rPr>
        <w:t>为曲边的梯形面积</w:t>
      </w:r>
      <w:r>
        <w:rPr>
          <w:rFonts w:ascii="宋体" w:hAnsi="宋体"/>
          <w:kern w:val="0"/>
          <w:szCs w:val="21"/>
        </w:rPr>
        <w:t>.</w:t>
      </w:r>
    </w:p>
    <w:p w:rsidR="004732E9" w:rsidRDefault="004732E9" w:rsidP="004732E9">
      <w:pPr>
        <w:autoSpaceDE w:val="0"/>
        <w:autoSpaceDN w:val="0"/>
        <w:adjustRightInd w:val="0"/>
        <w:ind w:leftChars="200" w:left="960" w:hangingChars="200" w:hanging="480"/>
        <w:jc w:val="left"/>
        <w:rPr>
          <w:rFonts w:ascii="宋体" w:hAnsi="宋体"/>
          <w:kern w:val="0"/>
          <w:szCs w:val="21"/>
        </w:rPr>
      </w:pPr>
      <w:r w:rsidRPr="00C57C74">
        <w:rPr>
          <w:rFonts w:hint="eastAsia"/>
        </w:rPr>
        <w:t>(</w:t>
      </w:r>
      <w:r w:rsidRPr="00C57C74">
        <w:t>2</w:t>
      </w:r>
      <w:r w:rsidRPr="00C57C74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又设</w:t>
      </w:r>
      <w:r w:rsidR="00480E4C" w:rsidRPr="00480E4C">
        <w:rPr>
          <w:position w:val="-10"/>
        </w:rPr>
        <w:object w:dxaOrig="540" w:dyaOrig="320">
          <v:shape id="_x0000_i1171" type="#_x0000_t75" style="width:26.9pt;height:16.3pt" o:ole="">
            <v:imagedata r:id="rId309" o:title=""/>
          </v:shape>
          <o:OLEObject Type="Embed" ProgID="Equation.DSMT4" ShapeID="_x0000_i1171" DrawAspect="Content" ObjectID="_1674443520" r:id="rId310"/>
        </w:object>
      </w:r>
      <w:r>
        <w:rPr>
          <w:rFonts w:ascii="宋体" w:hAnsi="宋体" w:cs="宋体" w:hint="eastAsia"/>
          <w:kern w:val="0"/>
          <w:szCs w:val="21"/>
        </w:rPr>
        <w:t>在区间</w:t>
      </w:r>
      <w:r w:rsidR="00480E4C" w:rsidRPr="00480E4C">
        <w:rPr>
          <w:position w:val="-10"/>
        </w:rPr>
        <w:object w:dxaOrig="540" w:dyaOrig="320">
          <v:shape id="_x0000_i1172" type="#_x0000_t75" style="width:26.9pt;height:16.3pt" o:ole="">
            <v:imagedata r:id="rId311" o:title=""/>
          </v:shape>
          <o:OLEObject Type="Embed" ProgID="Equation.DSMT4" ShapeID="_x0000_i1172" DrawAspect="Content" ObjectID="_1674443521" r:id="rId312"/>
        </w:object>
      </w:r>
      <w:r>
        <w:rPr>
          <w:rFonts w:ascii="宋体" w:hAnsi="宋体" w:cs="宋体" w:hint="eastAsia"/>
          <w:kern w:val="0"/>
          <w:szCs w:val="21"/>
        </w:rPr>
        <w:t>内可导，且</w:t>
      </w:r>
      <w:r w:rsidR="00480E4C" w:rsidRPr="00480E4C">
        <w:rPr>
          <w:position w:val="-24"/>
        </w:rPr>
        <w:object w:dxaOrig="1579" w:dyaOrig="620">
          <v:shape id="_x0000_i1173" type="#_x0000_t75" style="width:78.9pt;height:31.3pt" o:ole="">
            <v:imagedata r:id="rId313" o:title=""/>
          </v:shape>
          <o:OLEObject Type="Embed" ProgID="Equation.DSMT4" ShapeID="_x0000_i1173" DrawAspect="Content" ObjectID="_1674443522" r:id="rId314"/>
        </w:object>
      </w:r>
      <w:r>
        <w:rPr>
          <w:rFonts w:ascii="宋体" w:hAnsi="宋体" w:cs="宋体" w:hint="eastAsia"/>
          <w:kern w:val="0"/>
          <w:szCs w:val="21"/>
        </w:rPr>
        <w:t>，证明</w:t>
      </w:r>
      <w:r w:rsidRPr="00C57C74">
        <w:rPr>
          <w:rFonts w:hint="eastAsia"/>
        </w:rPr>
        <w:t>(</w:t>
      </w:r>
      <w:r w:rsidRPr="00C57C74">
        <w:t>1</w:t>
      </w:r>
      <w:r w:rsidRPr="00C57C74">
        <w:rPr>
          <w:rFonts w:hint="eastAsia"/>
        </w:rPr>
        <w:t>)</w:t>
      </w:r>
      <w:r>
        <w:rPr>
          <w:rFonts w:ascii="宋体" w:hAnsi="宋体" w:cs="宋体" w:hint="eastAsia"/>
          <w:kern w:val="0"/>
          <w:szCs w:val="21"/>
        </w:rPr>
        <w:t>中的</w:t>
      </w:r>
      <w:r w:rsidR="00480E4C" w:rsidRPr="00480E4C">
        <w:rPr>
          <w:position w:val="-12"/>
        </w:rPr>
        <w:object w:dxaOrig="279" w:dyaOrig="360">
          <v:shape id="_x0000_i1174" type="#_x0000_t75" style="width:13.75pt;height:18.15pt" o:ole="">
            <v:imagedata r:id="rId315" o:title=""/>
          </v:shape>
          <o:OLEObject Type="Embed" ProgID="Equation.DSMT4" ShapeID="_x0000_i1174" DrawAspect="Content" ObjectID="_1674443523" r:id="rId316"/>
        </w:object>
      </w:r>
      <w:r>
        <w:rPr>
          <w:rFonts w:ascii="宋体" w:hAnsi="宋体" w:cs="宋体" w:hint="eastAsia"/>
          <w:kern w:val="0"/>
          <w:szCs w:val="21"/>
        </w:rPr>
        <w:t>是唯一的</w:t>
      </w:r>
      <w:r>
        <w:rPr>
          <w:rFonts w:ascii="宋体" w:hAnsi="宋体" w:hint="eastAsia"/>
          <w:kern w:val="0"/>
          <w:szCs w:val="21"/>
        </w:rPr>
        <w:t>．</w:t>
      </w:r>
    </w:p>
    <w:p w:rsidR="004732E9" w:rsidRDefault="004732E9" w:rsidP="004732E9">
      <w:pPr>
        <w:rPr>
          <w:rFonts w:ascii="宋体" w:hAnsi="宋体" w:cs="宋体"/>
          <w:kern w:val="0"/>
          <w:szCs w:val="21"/>
        </w:rPr>
      </w:pPr>
    </w:p>
    <w:p w:rsidR="004732E9" w:rsidRDefault="004732E9" w:rsidP="004732E9">
      <w:pPr>
        <w:autoSpaceDE w:val="0"/>
        <w:autoSpaceDN w:val="0"/>
        <w:adjustRightInd w:val="0"/>
        <w:ind w:left="960" w:hangingChars="400" w:hanging="960"/>
        <w:jc w:val="left"/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Pr="00C57C74">
        <w:rPr>
          <w:rFonts w:hint="eastAsia"/>
        </w:rPr>
        <w:t xml:space="preserve">(1) </w:t>
      </w:r>
      <w:r>
        <w:rPr>
          <w:rFonts w:ascii="宋体" w:hAnsi="宋体" w:cs="宋体" w:hint="eastAsia"/>
          <w:kern w:val="0"/>
          <w:szCs w:val="21"/>
        </w:rPr>
        <w:t>令</w:t>
      </w:r>
      <w:r w:rsidR="00480E4C" w:rsidRPr="00480E4C">
        <w:rPr>
          <w:position w:val="-18"/>
        </w:rPr>
        <w:object w:dxaOrig="2360" w:dyaOrig="520">
          <v:shape id="_x0000_i1175" type="#_x0000_t75" style="width:117.7pt;height:26.3pt" o:ole="">
            <v:imagedata r:id="rId317" o:title=""/>
          </v:shape>
          <o:OLEObject Type="Embed" ProgID="Equation.DSMT4" ShapeID="_x0000_i1175" DrawAspect="Content" ObjectID="_1674443524" r:id="rId318"/>
        </w:object>
      </w:r>
      <w:r>
        <w:rPr>
          <w:rFonts w:ascii="宋体" w:hAnsi="宋体" w:cs="宋体" w:hint="eastAsia"/>
          <w:kern w:val="0"/>
          <w:szCs w:val="21"/>
        </w:rPr>
        <w:t>，则要证</w:t>
      </w:r>
      <w:r w:rsidR="00480E4C" w:rsidRPr="00480E4C">
        <w:rPr>
          <w:position w:val="-12"/>
        </w:rPr>
        <w:object w:dxaOrig="1100" w:dyaOrig="360">
          <v:shape id="_x0000_i1176" type="#_x0000_t75" style="width:55.1pt;height:18.15pt" o:ole="">
            <v:imagedata r:id="rId319" o:title=""/>
          </v:shape>
          <o:OLEObject Type="Embed" ProgID="Equation.DSMT4" ShapeID="_x0000_i1176" DrawAspect="Content" ObjectID="_1674443525" r:id="rId320"/>
        </w:object>
      </w:r>
      <w:r>
        <w:rPr>
          <w:rFonts w:ascii="宋体" w:hAnsi="宋体" w:cs="宋体" w:hint="eastAsia"/>
          <w:kern w:val="0"/>
          <w:szCs w:val="21"/>
        </w:rPr>
        <w:t>,使</w:t>
      </w:r>
      <w:r w:rsidR="00480E4C" w:rsidRPr="00480E4C">
        <w:rPr>
          <w:position w:val="-12"/>
        </w:rPr>
        <w:object w:dxaOrig="960" w:dyaOrig="360">
          <v:shape id="_x0000_i1177" type="#_x0000_t75" style="width:48.2pt;height:18.15pt" o:ole="">
            <v:imagedata r:id="rId321" o:title=""/>
          </v:shape>
          <o:OLEObject Type="Embed" ProgID="Equation.DSMT4" ShapeID="_x0000_i1177" DrawAspect="Content" ObjectID="_1674443526" r:id="rId322"/>
        </w:object>
      </w:r>
      <w:r>
        <w:rPr>
          <w:rFonts w:ascii="宋体" w:hAnsi="宋体" w:cs="宋体" w:hint="eastAsia"/>
          <w:kern w:val="0"/>
          <w:szCs w:val="21"/>
        </w:rPr>
        <w:t>．因为</w:t>
      </w:r>
      <w:r w:rsidR="00480E4C" w:rsidRPr="00480E4C">
        <w:rPr>
          <w:position w:val="-10"/>
        </w:rPr>
        <w:object w:dxaOrig="840" w:dyaOrig="320">
          <v:shape id="_x0000_i1178" type="#_x0000_t75" style="width:41.95pt;height:16.3pt" o:ole="">
            <v:imagedata r:id="rId323" o:title=""/>
          </v:shape>
          <o:OLEObject Type="Embed" ProgID="Equation.DSMT4" ShapeID="_x0000_i1178" DrawAspect="Content" ObjectID="_1674443527" r:id="rId324"/>
        </w:object>
      </w:r>
      <w:r>
        <w:rPr>
          <w:rFonts w:ascii="宋体" w:hAnsi="宋体" w:cs="宋体" w:hint="eastAsia"/>
          <w:kern w:val="0"/>
          <w:szCs w:val="21"/>
        </w:rPr>
        <w:t>且</w:t>
      </w:r>
      <w:r w:rsidR="00480E4C" w:rsidRPr="00480E4C">
        <w:rPr>
          <w:position w:val="-10"/>
        </w:rPr>
        <w:object w:dxaOrig="840" w:dyaOrig="320">
          <v:shape id="_x0000_i1179" type="#_x0000_t75" style="width:41.95pt;height:16.3pt" o:ole="">
            <v:imagedata r:id="rId325" o:title=""/>
          </v:shape>
          <o:OLEObject Type="Embed" ProgID="Equation.DSMT4" ShapeID="_x0000_i1179" DrawAspect="Content" ObjectID="_1674443528" r:id="rId326"/>
        </w:object>
      </w:r>
      <w:r>
        <w:rPr>
          <w:rFonts w:ascii="宋体" w:hAnsi="宋体" w:cs="宋体" w:hint="eastAsia"/>
          <w:kern w:val="0"/>
          <w:szCs w:val="21"/>
        </w:rPr>
        <w:t>，若使用零点定理则无法</w:t>
      </w:r>
      <w:r w:rsidRPr="00C57C74">
        <w:rPr>
          <w:rFonts w:ascii="宋体" w:hAnsi="宋体" w:cs="宋体" w:hint="eastAsia"/>
          <w:kern w:val="0"/>
          <w:szCs w:val="21"/>
        </w:rPr>
        <w:t>排除端点</w:t>
      </w:r>
      <w:r>
        <w:rPr>
          <w:rFonts w:ascii="宋体" w:hAnsi="宋体" w:cs="宋体" w:hint="eastAsia"/>
          <w:kern w:val="0"/>
          <w:szCs w:val="21"/>
        </w:rPr>
        <w:t>．这里我们改为对</w:t>
      </w:r>
      <w:r w:rsidR="00480E4C" w:rsidRPr="00480E4C">
        <w:rPr>
          <w:position w:val="-10"/>
        </w:rPr>
        <w:object w:dxaOrig="520" w:dyaOrig="320">
          <v:shape id="_x0000_i1180" type="#_x0000_t75" style="width:26.3pt;height:16.3pt" o:ole="">
            <v:imagedata r:id="rId327" o:title=""/>
          </v:shape>
          <o:OLEObject Type="Embed" ProgID="Equation.DSMT4" ShapeID="_x0000_i1180" DrawAspect="Content" ObjectID="_1674443529" r:id="rId328"/>
        </w:object>
      </w:r>
      <w:r>
        <w:rPr>
          <w:rFonts w:ascii="宋体" w:hAnsi="宋体" w:cs="宋体" w:hint="eastAsia"/>
          <w:kern w:val="0"/>
          <w:szCs w:val="21"/>
        </w:rPr>
        <w:t>的原函数</w:t>
      </w:r>
      <w:r w:rsidR="00480E4C" w:rsidRPr="00480E4C">
        <w:rPr>
          <w:position w:val="-18"/>
        </w:rPr>
        <w:object w:dxaOrig="1660" w:dyaOrig="520">
          <v:shape id="_x0000_i1181" type="#_x0000_t75" style="width:83.25pt;height:26.3pt" o:ole="">
            <v:imagedata r:id="rId329" o:title=""/>
          </v:shape>
          <o:OLEObject Type="Embed" ProgID="Equation.DSMT4" ShapeID="_x0000_i1181" DrawAspect="Content" ObjectID="_1674443530" r:id="rId330"/>
        </w:object>
      </w:r>
      <w:r>
        <w:rPr>
          <w:rFonts w:ascii="宋体" w:hAnsi="宋体" w:cs="宋体" w:hint="eastAsia"/>
          <w:kern w:val="0"/>
          <w:szCs w:val="21"/>
        </w:rPr>
        <w:t>使用罗尔定理：</w:t>
      </w:r>
      <w:r w:rsidR="00480E4C" w:rsidRPr="00480E4C">
        <w:rPr>
          <w:position w:val="-10"/>
        </w:rPr>
        <w:object w:dxaOrig="880" w:dyaOrig="320">
          <v:shape id="_x0000_i1182" type="#_x0000_t75" style="width:43.85pt;height:16.3pt" o:ole="">
            <v:imagedata r:id="rId331" o:title=""/>
          </v:shape>
          <o:OLEObject Type="Embed" ProgID="Equation.DSMT4" ShapeID="_x0000_i1182" DrawAspect="Content" ObjectID="_1674443531" r:id="rId332"/>
        </w:object>
      </w:r>
      <w:r>
        <w:rPr>
          <w:rFonts w:ascii="宋体" w:hAnsi="宋体" w:cs="宋体" w:hint="eastAsia"/>
          <w:kern w:val="0"/>
          <w:szCs w:val="21"/>
        </w:rPr>
        <w:t>，由分部积分公式有</w:t>
      </w:r>
    </w:p>
    <w:p w:rsidR="004732E9" w:rsidRDefault="00480E4C" w:rsidP="004732E9">
      <w:pPr>
        <w:autoSpaceDE w:val="0"/>
        <w:autoSpaceDN w:val="0"/>
        <w:adjustRightInd w:val="0"/>
        <w:ind w:leftChars="400" w:left="960"/>
        <w:jc w:val="center"/>
        <w:rPr>
          <w:rFonts w:ascii="宋体" w:hAnsi="宋体" w:cs="宋体"/>
          <w:kern w:val="0"/>
          <w:szCs w:val="21"/>
        </w:rPr>
      </w:pPr>
      <w:r w:rsidRPr="00480E4C">
        <w:rPr>
          <w:position w:val="-62"/>
        </w:rPr>
        <w:object w:dxaOrig="5260" w:dyaOrig="1359">
          <v:shape id="_x0000_i1183" type="#_x0000_t75" style="width:262.95pt;height:68.25pt" o:ole="">
            <v:imagedata r:id="rId333" o:title=""/>
          </v:shape>
          <o:OLEObject Type="Embed" ProgID="Equation.DSMT4" ShapeID="_x0000_i1183" DrawAspect="Content" ObjectID="_1674443532" r:id="rId334"/>
        </w:object>
      </w:r>
    </w:p>
    <w:p w:rsidR="004732E9" w:rsidRDefault="004732E9" w:rsidP="004732E9">
      <w:pPr>
        <w:autoSpaceDE w:val="0"/>
        <w:autoSpaceDN w:val="0"/>
        <w:adjustRightInd w:val="0"/>
        <w:ind w:leftChars="400" w:left="96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又由</w:t>
      </w:r>
      <w:r w:rsidR="00480E4C" w:rsidRPr="00480E4C">
        <w:rPr>
          <w:position w:val="-10"/>
        </w:rPr>
        <w:object w:dxaOrig="540" w:dyaOrig="320">
          <v:shape id="_x0000_i1184" type="#_x0000_t75" style="width:26.9pt;height:16.3pt" o:ole="">
            <v:imagedata r:id="rId335" o:title=""/>
          </v:shape>
          <o:OLEObject Type="Embed" ProgID="Equation.DSMT4" ShapeID="_x0000_i1184" DrawAspect="Content" ObjectID="_1674443533" r:id="rId336"/>
        </w:object>
      </w:r>
      <w:r>
        <w:rPr>
          <w:rFonts w:ascii="宋体" w:hAnsi="宋体" w:cs="宋体" w:hint="eastAsia"/>
          <w:kern w:val="0"/>
          <w:szCs w:val="21"/>
        </w:rPr>
        <w:t>在</w:t>
      </w:r>
      <w:r w:rsidR="00480E4C" w:rsidRPr="00480E4C">
        <w:rPr>
          <w:position w:val="-10"/>
        </w:rPr>
        <w:object w:dxaOrig="520" w:dyaOrig="320">
          <v:shape id="_x0000_i1185" type="#_x0000_t75" style="width:26.3pt;height:16.3pt" o:ole="">
            <v:imagedata r:id="rId337" o:title=""/>
          </v:shape>
          <o:OLEObject Type="Embed" ProgID="Equation.DSMT4" ShapeID="_x0000_i1185" DrawAspect="Content" ObjectID="_1674443534" r:id="rId338"/>
        </w:object>
      </w:r>
      <w:r>
        <w:rPr>
          <w:rFonts w:ascii="宋体" w:hAnsi="宋体" w:cs="宋体" w:hint="eastAsia"/>
          <w:kern w:val="0"/>
          <w:szCs w:val="21"/>
        </w:rPr>
        <w:t>连续得</w:t>
      </w:r>
      <w:r w:rsidR="00480E4C" w:rsidRPr="00480E4C">
        <w:rPr>
          <w:position w:val="-10"/>
        </w:rPr>
        <w:object w:dxaOrig="520" w:dyaOrig="320">
          <v:shape id="_x0000_i1186" type="#_x0000_t75" style="width:26.3pt;height:16.3pt" o:ole="">
            <v:imagedata r:id="rId339" o:title=""/>
          </v:shape>
          <o:OLEObject Type="Embed" ProgID="Equation.DSMT4" ShapeID="_x0000_i1186" DrawAspect="Content" ObjectID="_1674443535" r:id="rId340"/>
        </w:object>
      </w:r>
      <w:r>
        <w:rPr>
          <w:rFonts w:ascii="宋体" w:hAnsi="宋体" w:cs="宋体" w:hint="eastAsia"/>
          <w:kern w:val="0"/>
          <w:szCs w:val="21"/>
        </w:rPr>
        <w:t>在</w:t>
      </w:r>
      <w:r w:rsidR="00480E4C" w:rsidRPr="00480E4C">
        <w:rPr>
          <w:position w:val="-10"/>
        </w:rPr>
        <w:object w:dxaOrig="520" w:dyaOrig="320">
          <v:shape id="_x0000_i1187" type="#_x0000_t75" style="width:26.3pt;height:16.3pt" o:ole="">
            <v:imagedata r:id="rId341" o:title=""/>
          </v:shape>
          <o:OLEObject Type="Embed" ProgID="Equation.DSMT4" ShapeID="_x0000_i1187" DrawAspect="Content" ObjectID="_1674443536" r:id="rId342"/>
        </w:object>
      </w:r>
      <w:r>
        <w:rPr>
          <w:rFonts w:ascii="宋体" w:hAnsi="宋体" w:cs="宋体" w:hint="eastAsia"/>
          <w:kern w:val="0"/>
          <w:szCs w:val="21"/>
        </w:rPr>
        <w:t>连续，从而</w:t>
      </w:r>
      <w:r w:rsidR="00480E4C" w:rsidRPr="00480E4C">
        <w:rPr>
          <w:position w:val="-10"/>
        </w:rPr>
        <w:object w:dxaOrig="560" w:dyaOrig="320">
          <v:shape id="_x0000_i1188" type="#_x0000_t75" style="width:28.15pt;height:16.3pt" o:ole="">
            <v:imagedata r:id="rId343" o:title=""/>
          </v:shape>
          <o:OLEObject Type="Embed" ProgID="Equation.DSMT4" ShapeID="_x0000_i1188" DrawAspect="Content" ObjectID="_1674443537" r:id="rId344"/>
        </w:object>
      </w:r>
      <w:r>
        <w:rPr>
          <w:rFonts w:ascii="宋体" w:hAnsi="宋体" w:cs="宋体" w:hint="eastAsia"/>
          <w:kern w:val="0"/>
          <w:szCs w:val="21"/>
        </w:rPr>
        <w:t>在</w:t>
      </w:r>
      <w:r w:rsidR="00480E4C" w:rsidRPr="00480E4C">
        <w:rPr>
          <w:position w:val="-10"/>
        </w:rPr>
        <w:object w:dxaOrig="520" w:dyaOrig="320">
          <v:shape id="_x0000_i1189" type="#_x0000_t75" style="width:26.3pt;height:16.3pt" o:ole="">
            <v:imagedata r:id="rId345" o:title=""/>
          </v:shape>
          <o:OLEObject Type="Embed" ProgID="Equation.DSMT4" ShapeID="_x0000_i1189" DrawAspect="Content" ObjectID="_1674443538" r:id="rId346"/>
        </w:object>
      </w:r>
      <w:r>
        <w:rPr>
          <w:rFonts w:ascii="宋体" w:hAnsi="宋体" w:cs="宋体" w:hint="eastAsia"/>
          <w:kern w:val="0"/>
          <w:szCs w:val="21"/>
        </w:rPr>
        <w:t>连续，在</w:t>
      </w:r>
      <w:r w:rsidR="00480E4C" w:rsidRPr="00480E4C">
        <w:rPr>
          <w:position w:val="-10"/>
        </w:rPr>
        <w:object w:dxaOrig="540" w:dyaOrig="320">
          <v:shape id="_x0000_i1190" type="#_x0000_t75" style="width:26.9pt;height:16.3pt" o:ole="">
            <v:imagedata r:id="rId347" o:title=""/>
          </v:shape>
          <o:OLEObject Type="Embed" ProgID="Equation.DSMT4" ShapeID="_x0000_i1190" DrawAspect="Content" ObjectID="_1674443539" r:id="rId348"/>
        </w:object>
      </w:r>
      <w:r>
        <w:rPr>
          <w:rFonts w:ascii="宋体" w:hAnsi="宋体" w:cs="宋体" w:hint="eastAsia"/>
          <w:kern w:val="0"/>
          <w:szCs w:val="21"/>
        </w:rPr>
        <w:t>可导．根据罗尔定理，</w:t>
      </w:r>
      <w:r w:rsidR="00480E4C" w:rsidRPr="00480E4C">
        <w:rPr>
          <w:position w:val="-12"/>
        </w:rPr>
        <w:object w:dxaOrig="1100" w:dyaOrig="360">
          <v:shape id="_x0000_i1191" type="#_x0000_t75" style="width:55.1pt;height:18.15pt" o:ole="">
            <v:imagedata r:id="rId349" o:title=""/>
          </v:shape>
          <o:OLEObject Type="Embed" ProgID="Equation.DSMT4" ShapeID="_x0000_i1191" DrawAspect="Content" ObjectID="_1674443540" r:id="rId350"/>
        </w:object>
      </w:r>
      <w:r>
        <w:rPr>
          <w:rFonts w:ascii="宋体" w:hAnsi="宋体" w:cs="宋体" w:hint="eastAsia"/>
          <w:kern w:val="0"/>
          <w:szCs w:val="21"/>
        </w:rPr>
        <w:t>,使</w:t>
      </w:r>
      <w:r w:rsidR="00480E4C" w:rsidRPr="00480E4C">
        <w:rPr>
          <w:position w:val="-12"/>
        </w:rPr>
        <w:object w:dxaOrig="1800" w:dyaOrig="360">
          <v:shape id="_x0000_i1192" type="#_x0000_t75" style="width:90.15pt;height:18.15pt" o:ole="">
            <v:imagedata r:id="rId351" o:title=""/>
          </v:shape>
          <o:OLEObject Type="Embed" ProgID="Equation.DSMT4" ShapeID="_x0000_i1192" DrawAspect="Content" ObjectID="_1674443541" r:id="rId352"/>
        </w:object>
      </w:r>
      <w:r>
        <w:rPr>
          <w:rFonts w:ascii="宋体" w:hAnsi="宋体" w:cs="宋体" w:hint="eastAsia"/>
          <w:kern w:val="0"/>
          <w:szCs w:val="21"/>
        </w:rPr>
        <w:t>．</w:t>
      </w:r>
    </w:p>
    <w:p w:rsidR="004732E9" w:rsidRDefault="004732E9" w:rsidP="004732E9">
      <w:pPr>
        <w:autoSpaceDE w:val="0"/>
        <w:autoSpaceDN w:val="0"/>
        <w:adjustRightInd w:val="0"/>
        <w:ind w:leftChars="200" w:left="960" w:hangingChars="200" w:hanging="480"/>
        <w:jc w:val="left"/>
        <w:rPr>
          <w:rFonts w:ascii="宋体" w:hAnsi="宋体" w:cs="宋体"/>
          <w:kern w:val="0"/>
          <w:szCs w:val="21"/>
        </w:rPr>
      </w:pPr>
      <w:r w:rsidRPr="00C57C74">
        <w:rPr>
          <w:rFonts w:hint="eastAsia"/>
        </w:rPr>
        <w:t xml:space="preserve">(2) </w:t>
      </w:r>
      <w:r>
        <w:rPr>
          <w:rFonts w:ascii="宋体" w:hAnsi="宋体" w:cs="宋体" w:hint="eastAsia"/>
          <w:kern w:val="0"/>
          <w:szCs w:val="21"/>
        </w:rPr>
        <w:t>由</w:t>
      </w:r>
      <w:r w:rsidR="00480E4C" w:rsidRPr="00480E4C">
        <w:rPr>
          <w:position w:val="-10"/>
        </w:rPr>
        <w:object w:dxaOrig="4680" w:dyaOrig="320">
          <v:shape id="_x0000_i1193" type="#_x0000_t75" style="width:234.15pt;height:16.3pt" o:ole="">
            <v:imagedata r:id="rId353" o:title=""/>
          </v:shape>
          <o:OLEObject Type="Embed" ProgID="Equation.DSMT4" ShapeID="_x0000_i1193" DrawAspect="Content" ObjectID="_1674443542" r:id="rId354"/>
        </w:object>
      </w:r>
      <w:r>
        <w:rPr>
          <w:rFonts w:ascii="宋体" w:hAnsi="宋体" w:cs="宋体" w:hint="eastAsia"/>
          <w:kern w:val="0"/>
          <w:szCs w:val="21"/>
        </w:rPr>
        <w:t>,知</w:t>
      </w:r>
      <w:r w:rsidR="00480E4C" w:rsidRPr="00480E4C">
        <w:rPr>
          <w:position w:val="-10"/>
        </w:rPr>
        <w:object w:dxaOrig="520" w:dyaOrig="320">
          <v:shape id="_x0000_i1194" type="#_x0000_t75" style="width:26.3pt;height:16.3pt" o:ole="">
            <v:imagedata r:id="rId355" o:title=""/>
          </v:shape>
          <o:OLEObject Type="Embed" ProgID="Equation.DSMT4" ShapeID="_x0000_i1194" DrawAspect="Content" ObjectID="_1674443543" r:id="rId356"/>
        </w:object>
      </w:r>
      <w:r>
        <w:rPr>
          <w:rFonts w:ascii="宋体" w:hAnsi="宋体" w:cs="宋体" w:hint="eastAsia"/>
          <w:kern w:val="0"/>
          <w:szCs w:val="21"/>
        </w:rPr>
        <w:t>在</w:t>
      </w:r>
      <w:r w:rsidR="00480E4C" w:rsidRPr="00480E4C">
        <w:rPr>
          <w:position w:val="-10"/>
        </w:rPr>
        <w:object w:dxaOrig="540" w:dyaOrig="320">
          <v:shape id="_x0000_i1195" type="#_x0000_t75" style="width:26.9pt;height:16.3pt" o:ole="">
            <v:imagedata r:id="rId357" o:title=""/>
          </v:shape>
          <o:OLEObject Type="Embed" ProgID="Equation.DSMT4" ShapeID="_x0000_i1195" DrawAspect="Content" ObjectID="_1674443544" r:id="rId358"/>
        </w:object>
      </w:r>
      <w:r>
        <w:rPr>
          <w:rFonts w:ascii="宋体" w:hAnsi="宋体" w:cs="宋体" w:hint="eastAsia"/>
          <w:kern w:val="0"/>
          <w:szCs w:val="21"/>
        </w:rPr>
        <w:t>内单调增加,故</w:t>
      </w:r>
      <w:r w:rsidRPr="00C57C74">
        <w:rPr>
          <w:rFonts w:hint="eastAsia"/>
        </w:rPr>
        <w:t>(1)</w:t>
      </w:r>
      <w:r>
        <w:rPr>
          <w:rFonts w:ascii="宋体" w:hAnsi="宋体" w:cs="宋体" w:hint="eastAsia"/>
          <w:kern w:val="0"/>
          <w:szCs w:val="21"/>
        </w:rPr>
        <w:t>中的</w:t>
      </w:r>
      <w:r w:rsidR="00480E4C" w:rsidRPr="00480E4C">
        <w:rPr>
          <w:position w:val="-12"/>
        </w:rPr>
        <w:object w:dxaOrig="279" w:dyaOrig="360">
          <v:shape id="_x0000_i1196" type="#_x0000_t75" style="width:13.75pt;height:18.15pt" o:ole="">
            <v:imagedata r:id="rId359" o:title=""/>
          </v:shape>
          <o:OLEObject Type="Embed" ProgID="Equation.DSMT4" ShapeID="_x0000_i1196" DrawAspect="Content" ObjectID="_1674443545" r:id="rId360"/>
        </w:object>
      </w:r>
      <w:r>
        <w:rPr>
          <w:rFonts w:ascii="宋体" w:hAnsi="宋体" w:cs="宋体" w:hint="eastAsia"/>
          <w:kern w:val="0"/>
          <w:szCs w:val="21"/>
        </w:rPr>
        <w:t>是唯一的．</w:t>
      </w: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pStyle w:val="1"/>
      </w:pPr>
      <w:r>
        <w:rPr>
          <w:rFonts w:hint="eastAsia"/>
        </w:rPr>
        <w:t>九、（本题满分8分）</w:t>
      </w:r>
    </w:p>
    <w:p w:rsidR="006635E7" w:rsidRDefault="006635E7" w:rsidP="00F7619A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设有曲线</w:t>
      </w:r>
      <w:r w:rsidR="00480E4C" w:rsidRPr="00480E4C">
        <w:rPr>
          <w:position w:val="-10"/>
        </w:rPr>
        <w:object w:dxaOrig="1080" w:dyaOrig="380">
          <v:shape id="_x0000_i1197" type="#_x0000_t75" style="width:53.85pt;height:18.8pt" o:ole="">
            <v:imagedata r:id="rId361" o:title=""/>
          </v:shape>
          <o:OLEObject Type="Embed" ProgID="Equation.DSMT4" ShapeID="_x0000_i1197" DrawAspect="Content" ObjectID="_1674443546" r:id="rId362"/>
        </w:object>
      </w:r>
      <w:r>
        <w:rPr>
          <w:rFonts w:ascii="Times New Roman" w:hAnsi="Times New Roman" w:hint="eastAsia"/>
        </w:rPr>
        <w:t>，过原点作其切线，求由此曲线、切线及</w:t>
      </w:r>
      <w:r w:rsidR="00480E4C" w:rsidRPr="00025957">
        <w:rPr>
          <w:position w:val="-4"/>
        </w:rPr>
        <w:object w:dxaOrig="200" w:dyaOrig="200">
          <v:shape id="_x0000_i1198" type="#_x0000_t75" style="width:10pt;height:10pt" o:ole="">
            <v:imagedata r:id="rId363" o:title=""/>
          </v:shape>
          <o:OLEObject Type="Embed" ProgID="Equation.DSMT4" ShapeID="_x0000_i1198" DrawAspect="Content" ObjectID="_1674443547" r:id="rId364"/>
        </w:object>
      </w:r>
      <w:r>
        <w:rPr>
          <w:rFonts w:ascii="Times New Roman" w:hAnsi="Times New Roman" w:hint="eastAsia"/>
        </w:rPr>
        <w:t>轴围成的平面图形绕</w:t>
      </w:r>
      <w:r w:rsidR="00480E4C" w:rsidRPr="00025957">
        <w:rPr>
          <w:position w:val="-4"/>
        </w:rPr>
        <w:object w:dxaOrig="200" w:dyaOrig="200">
          <v:shape id="_x0000_i1199" type="#_x0000_t75" style="width:10pt;height:10pt" o:ole="">
            <v:imagedata r:id="rId365" o:title=""/>
          </v:shape>
          <o:OLEObject Type="Embed" ProgID="Equation.DSMT4" ShapeID="_x0000_i1199" DrawAspect="Content" ObjectID="_1674443548" r:id="rId366"/>
        </w:object>
      </w:r>
      <w:r>
        <w:rPr>
          <w:rFonts w:ascii="Times New Roman" w:hAnsi="Times New Roman" w:hint="eastAsia"/>
        </w:rPr>
        <w:t>轴旋转一周所得到的旋转体的表面积</w:t>
      </w:r>
      <w:r w:rsidR="00F7619A">
        <w:rPr>
          <w:rFonts w:ascii="Times New Roman" w:hAnsi="Times New Roman" w:hint="eastAsia"/>
        </w:rPr>
        <w:t>．</w:t>
      </w:r>
    </w:p>
    <w:p w:rsidR="00886568" w:rsidRDefault="00886568" w:rsidP="00886568">
      <w:pPr>
        <w:shd w:val="clear" w:color="auto" w:fill="FFFFFF"/>
        <w:rPr>
          <w:rFonts w:ascii="Times New Roman" w:hAnsi="Times New Roman"/>
        </w:rPr>
      </w:pPr>
    </w:p>
    <w:p w:rsidR="00886568" w:rsidRDefault="00886568" w:rsidP="00886568">
      <w:pPr>
        <w:tabs>
          <w:tab w:val="left" w:pos="195"/>
          <w:tab w:val="left" w:pos="1755"/>
          <w:tab w:val="left" w:pos="3315"/>
          <w:tab w:val="left" w:pos="4875"/>
        </w:tabs>
        <w:rPr>
          <w:rFonts w:ascii="宋体" w:hAnsi="宋体" w:cs="宋体" w:hint="eastAsia"/>
          <w:kern w:val="0"/>
          <w:szCs w:val="21"/>
        </w:rPr>
      </w:pPr>
      <w:r w:rsidRPr="00CB360A">
        <w:rPr>
          <w:rStyle w:val="af4"/>
          <w:rFonts w:hint="eastAsia"/>
        </w:rPr>
        <w:lastRenderedPageBreak/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480E4C" w:rsidRPr="00480E4C">
        <w:rPr>
          <w:position w:val="-24"/>
        </w:rPr>
        <w:object w:dxaOrig="1320" w:dyaOrig="620">
          <v:shape id="_x0000_i1200" type="#_x0000_t75" style="width:65.75pt;height:31.3pt" o:ole="">
            <v:imagedata r:id="rId367" o:title=""/>
          </v:shape>
          <o:OLEObject Type="Embed" ProgID="Equation.DSMT4" ShapeID="_x0000_i1200" DrawAspect="Content" ObjectID="_1674443549" r:id="rId368"/>
        </w:object>
      </w:r>
      <w:r>
        <w:rPr>
          <w:rFonts w:ascii="宋体" w:hAnsi="宋体" w:cs="宋体" w:hint="eastAsia"/>
          <w:kern w:val="0"/>
          <w:szCs w:val="21"/>
        </w:rPr>
        <w:t>．</w:t>
      </w:r>
    </w:p>
    <w:p w:rsidR="006635E7" w:rsidRDefault="006635E7" w:rsidP="006635E7">
      <w:pPr>
        <w:shd w:val="clear" w:color="auto" w:fill="FFFFFF"/>
        <w:rPr>
          <w:rFonts w:ascii="Times New Roman" w:hAnsi="Times New Roman" w:hint="eastAsia"/>
        </w:rPr>
      </w:pPr>
    </w:p>
    <w:p w:rsidR="00F7619A" w:rsidRDefault="00F7619A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pStyle w:val="1"/>
      </w:pPr>
      <w:r>
        <w:rPr>
          <w:rFonts w:hint="eastAsia"/>
        </w:rPr>
        <w:t>十、（本题满分8分）</w:t>
      </w:r>
    </w:p>
    <w:p w:rsidR="006635E7" w:rsidRDefault="006635E7" w:rsidP="00F7619A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480E4C" w:rsidRPr="00480E4C">
        <w:rPr>
          <w:position w:val="-10"/>
        </w:rPr>
        <w:object w:dxaOrig="900" w:dyaOrig="320">
          <v:shape id="_x0000_i1201" type="#_x0000_t75" style="width:45.1pt;height:16.3pt" o:ole="">
            <v:imagedata r:id="rId369" o:title=""/>
          </v:shape>
          <o:OLEObject Type="Embed" ProgID="Equation.DSMT4" ShapeID="_x0000_i1201" DrawAspect="Content" ObjectID="_1674443550" r:id="rId370"/>
        </w:object>
      </w:r>
      <w:r>
        <w:rPr>
          <w:rFonts w:ascii="Times New Roman" w:hAnsi="Times New Roman" w:hint="eastAsia"/>
        </w:rPr>
        <w:t>是一向上凸的连续曲线，其上任意一点</w:t>
      </w:r>
      <w:r w:rsidR="00480E4C" w:rsidRPr="00480E4C">
        <w:rPr>
          <w:position w:val="-10"/>
        </w:rPr>
        <w:object w:dxaOrig="600" w:dyaOrig="320">
          <v:shape id="_x0000_i1202" type="#_x0000_t75" style="width:30.05pt;height:16.3pt" o:ole="">
            <v:imagedata r:id="rId371" o:title=""/>
          </v:shape>
          <o:OLEObject Type="Embed" ProgID="Equation.DSMT4" ShapeID="_x0000_i1202" DrawAspect="Content" ObjectID="_1674443551" r:id="rId372"/>
        </w:object>
      </w:r>
      <w:r>
        <w:rPr>
          <w:rFonts w:ascii="Times New Roman" w:hAnsi="Times New Roman" w:hint="eastAsia"/>
        </w:rPr>
        <w:t>处的曲率为</w:t>
      </w:r>
      <w:r w:rsidR="00480E4C" w:rsidRPr="00480E4C">
        <w:rPr>
          <w:position w:val="-36"/>
        </w:rPr>
        <w:object w:dxaOrig="920" w:dyaOrig="740">
          <v:shape id="_x0000_i1203" type="#_x0000_t75" style="width:45.7pt;height:36.95pt" o:ole="">
            <v:imagedata r:id="rId373" o:title=""/>
          </v:shape>
          <o:OLEObject Type="Embed" ProgID="Equation.DSMT4" ShapeID="_x0000_i1203" DrawAspect="Content" ObjectID="_1674443552" r:id="rId374"/>
        </w:object>
      </w:r>
      <w:r>
        <w:rPr>
          <w:rFonts w:ascii="Times New Roman" w:hAnsi="Times New Roman" w:hint="eastAsia"/>
        </w:rPr>
        <w:t>，且此曲线上点</w:t>
      </w:r>
      <w:r w:rsidR="00480E4C" w:rsidRPr="00480E4C">
        <w:rPr>
          <w:position w:val="-10"/>
        </w:rPr>
        <w:object w:dxaOrig="540" w:dyaOrig="320">
          <v:shape id="_x0000_i1204" type="#_x0000_t75" style="width:26.9pt;height:16.3pt" o:ole="">
            <v:imagedata r:id="rId375" o:title=""/>
          </v:shape>
          <o:OLEObject Type="Embed" ProgID="Equation.DSMT4" ShapeID="_x0000_i1204" DrawAspect="Content" ObjectID="_1674443553" r:id="rId376"/>
        </w:object>
      </w:r>
      <w:r>
        <w:rPr>
          <w:rFonts w:ascii="Times New Roman" w:hAnsi="Times New Roman" w:hint="eastAsia"/>
        </w:rPr>
        <w:t>处的切线方程为</w:t>
      </w:r>
      <w:r w:rsidR="00480E4C" w:rsidRPr="00480E4C">
        <w:rPr>
          <w:position w:val="-10"/>
        </w:rPr>
        <w:object w:dxaOrig="920" w:dyaOrig="320">
          <v:shape id="_x0000_i1205" type="#_x0000_t75" style="width:45.7pt;height:16.3pt" o:ole="">
            <v:imagedata r:id="rId377" o:title=""/>
          </v:shape>
          <o:OLEObject Type="Embed" ProgID="Equation.DSMT4" ShapeID="_x0000_i1205" DrawAspect="Content" ObjectID="_1674443554" r:id="rId378"/>
        </w:object>
      </w:r>
      <w:r>
        <w:rPr>
          <w:rFonts w:ascii="Times New Roman" w:hAnsi="Times New Roman" w:hint="eastAsia"/>
        </w:rPr>
        <w:t>，求该曲线的方程，并求函数</w:t>
      </w:r>
      <w:r w:rsidR="00480E4C" w:rsidRPr="00480E4C">
        <w:rPr>
          <w:position w:val="-10"/>
        </w:rPr>
        <w:object w:dxaOrig="900" w:dyaOrig="320">
          <v:shape id="_x0000_i1206" type="#_x0000_t75" style="width:45.1pt;height:16.3pt" o:ole="">
            <v:imagedata r:id="rId379" o:title=""/>
          </v:shape>
          <o:OLEObject Type="Embed" ProgID="Equation.DSMT4" ShapeID="_x0000_i1206" DrawAspect="Content" ObjectID="_1674443555" r:id="rId380"/>
        </w:object>
      </w:r>
      <w:r>
        <w:rPr>
          <w:rFonts w:ascii="Times New Roman" w:hAnsi="Times New Roman" w:hint="eastAsia"/>
        </w:rPr>
        <w:t>的极值。</w:t>
      </w:r>
    </w:p>
    <w:p w:rsidR="00886568" w:rsidRDefault="00886568" w:rsidP="00886568">
      <w:pPr>
        <w:shd w:val="clear" w:color="auto" w:fill="FFFFFF"/>
        <w:rPr>
          <w:rFonts w:ascii="Times New Roman" w:hAnsi="Times New Roman"/>
        </w:rPr>
      </w:pPr>
    </w:p>
    <w:p w:rsidR="006635E7" w:rsidRPr="00886568" w:rsidRDefault="00886568" w:rsidP="00A737A1">
      <w:pPr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A737A1">
        <w:rPr>
          <w:rFonts w:ascii="宋体" w:hAnsi="宋体" w:cs="宋体" w:hint="eastAsia"/>
          <w:kern w:val="0"/>
          <w:szCs w:val="21"/>
        </w:rPr>
        <w:t>曲线的方程为</w:t>
      </w:r>
      <w:r w:rsidR="00480E4C" w:rsidRPr="00480E4C">
        <w:rPr>
          <w:position w:val="-30"/>
        </w:rPr>
        <w:object w:dxaOrig="2920" w:dyaOrig="720">
          <v:shape id="_x0000_i1207" type="#_x0000_t75" style="width:145.9pt;height:36.3pt" o:ole="">
            <v:imagedata r:id="rId381" o:title=""/>
          </v:shape>
          <o:OLEObject Type="Embed" ProgID="Equation.DSMT4" ShapeID="_x0000_i1207" DrawAspect="Content" ObjectID="_1674443556" r:id="rId382"/>
        </w:object>
      </w:r>
      <w:r>
        <w:rPr>
          <w:rFonts w:ascii="宋体" w:hAnsi="宋体" w:cs="宋体" w:hint="eastAsia"/>
          <w:kern w:val="0"/>
          <w:szCs w:val="21"/>
        </w:rPr>
        <w:t>．</w:t>
      </w:r>
      <w:r w:rsidR="00A737A1">
        <w:rPr>
          <w:rFonts w:ascii="宋体" w:hAnsi="宋体" w:cs="宋体" w:hint="eastAsia"/>
          <w:kern w:val="0"/>
          <w:szCs w:val="21"/>
        </w:rPr>
        <w:t>当</w:t>
      </w:r>
      <w:r w:rsidR="00480E4C" w:rsidRPr="00480E4C">
        <w:rPr>
          <w:position w:val="-24"/>
        </w:rPr>
        <w:object w:dxaOrig="620" w:dyaOrig="620">
          <v:shape id="_x0000_i1208" type="#_x0000_t75" style="width:31.3pt;height:31.3pt" o:ole="">
            <v:imagedata r:id="rId383" o:title=""/>
          </v:shape>
          <o:OLEObject Type="Embed" ProgID="Equation.DSMT4" ShapeID="_x0000_i1208" DrawAspect="Content" ObjectID="_1674443557" r:id="rId384"/>
        </w:object>
      </w:r>
      <w:r w:rsidR="00A737A1">
        <w:rPr>
          <w:rFonts w:ascii="宋体" w:hAnsi="宋体" w:cs="宋体" w:hint="eastAsia"/>
          <w:kern w:val="0"/>
          <w:szCs w:val="21"/>
        </w:rPr>
        <w:t>时，函数有极大值</w:t>
      </w:r>
      <w:r w:rsidR="00480E4C" w:rsidRPr="00480E4C">
        <w:rPr>
          <w:position w:val="-24"/>
        </w:rPr>
        <w:object w:dxaOrig="1280" w:dyaOrig="620">
          <v:shape id="_x0000_i1209" type="#_x0000_t75" style="width:63.85pt;height:31.3pt" o:ole="">
            <v:imagedata r:id="rId385" o:title=""/>
          </v:shape>
          <o:OLEObject Type="Embed" ProgID="Equation.DSMT4" ShapeID="_x0000_i1209" DrawAspect="Content" ObjectID="_1674443558" r:id="rId386"/>
        </w:object>
      </w:r>
      <w:r w:rsidR="00E23D86">
        <w:rPr>
          <w:rFonts w:hint="eastAsia"/>
        </w:rPr>
        <w:t>．</w:t>
      </w: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pStyle w:val="1"/>
      </w:pPr>
      <w:r>
        <w:rPr>
          <w:rFonts w:hint="eastAsia"/>
        </w:rPr>
        <w:t>十一、（本题满分6分）</w:t>
      </w:r>
    </w:p>
    <w:p w:rsidR="006635E7" w:rsidRDefault="006635E7" w:rsidP="006635E7">
      <w:pPr>
        <w:shd w:val="clear" w:color="auto" w:fill="FFFFFF"/>
        <w:ind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480E4C" w:rsidRPr="00480E4C">
        <w:rPr>
          <w:position w:val="-14"/>
        </w:rPr>
        <w:object w:dxaOrig="900" w:dyaOrig="400">
          <v:shape id="_x0000_i1210" type="#_x0000_t75" style="width:45.1pt;height:20.05pt" o:ole="">
            <v:imagedata r:id="rId387" o:title=""/>
          </v:shape>
          <o:OLEObject Type="Embed" ProgID="Equation.DSMT4" ShapeID="_x0000_i1210" DrawAspect="Content" ObjectID="_1674443559" r:id="rId388"/>
        </w:object>
      </w:r>
      <w:r>
        <w:rPr>
          <w:rFonts w:ascii="Times New Roman" w:hAnsi="Times New Roman" w:hint="eastAsia"/>
        </w:rPr>
        <w:t>，证明：</w:t>
      </w:r>
      <w:r w:rsidR="00F7619A" w:rsidRPr="009940FA">
        <w:rPr>
          <w:rFonts w:hint="eastAsia"/>
        </w:rPr>
        <w:t xml:space="preserve">(1) </w:t>
      </w:r>
      <w:r w:rsidR="00480E4C" w:rsidRPr="00480E4C">
        <w:rPr>
          <w:position w:val="-10"/>
        </w:rPr>
        <w:object w:dxaOrig="2079" w:dyaOrig="360">
          <v:shape id="_x0000_i1211" type="#_x0000_t75" style="width:103.95pt;height:18.15pt" o:ole="">
            <v:imagedata r:id="rId389" o:title=""/>
          </v:shape>
          <o:OLEObject Type="Embed" ProgID="Equation.DSMT4" ShapeID="_x0000_i1211" DrawAspect="Content" ObjectID="_1674443560" r:id="rId390"/>
        </w:object>
      </w:r>
      <w:r w:rsidR="009940FA">
        <w:rPr>
          <w:rFonts w:ascii="Times New Roman" w:hAnsi="Times New Roman" w:hint="eastAsia"/>
        </w:rPr>
        <w:t>；</w:t>
      </w:r>
      <w:r w:rsidR="00F7619A" w:rsidRPr="009940FA">
        <w:rPr>
          <w:rFonts w:hint="eastAsia"/>
        </w:rPr>
        <w:t xml:space="preserve">(2) </w:t>
      </w:r>
      <w:r w:rsidR="00480E4C" w:rsidRPr="00480E4C">
        <w:rPr>
          <w:position w:val="-28"/>
        </w:rPr>
        <w:object w:dxaOrig="2620" w:dyaOrig="660">
          <v:shape id="_x0000_i1212" type="#_x0000_t75" style="width:130.85pt;height:33.2pt" o:ole="">
            <v:imagedata r:id="rId391" o:title=""/>
          </v:shape>
          <o:OLEObject Type="Embed" ProgID="Equation.DSMT4" ShapeID="_x0000_i1212" DrawAspect="Content" ObjectID="_1674443561" r:id="rId392"/>
        </w:object>
      </w:r>
      <w:r w:rsidR="009940FA">
        <w:rPr>
          <w:rFonts w:ascii="Times New Roman" w:hAnsi="Times New Roman" w:hint="eastAsia"/>
        </w:rPr>
        <w:t>．</w:t>
      </w:r>
    </w:p>
    <w:p w:rsidR="00886568" w:rsidRDefault="00886568" w:rsidP="00886568">
      <w:pPr>
        <w:shd w:val="clear" w:color="auto" w:fill="FFFFFF"/>
        <w:rPr>
          <w:rFonts w:ascii="Times New Roman" w:hAnsi="Times New Roman"/>
        </w:rPr>
      </w:pPr>
    </w:p>
    <w:p w:rsidR="00A25600" w:rsidRDefault="00886568" w:rsidP="00A25600">
      <w:pPr>
        <w:tabs>
          <w:tab w:val="left" w:pos="195"/>
          <w:tab w:val="left" w:pos="1755"/>
          <w:tab w:val="left" w:pos="3315"/>
          <w:tab w:val="left" w:pos="4875"/>
        </w:tabs>
        <w:rPr>
          <w:rFonts w:ascii="宋体" w:hAnsi="宋体" w:cs="宋体" w:hint="eastAsia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A25600" w:rsidRPr="00A25600">
        <w:rPr>
          <w:rFonts w:hint="eastAsia"/>
        </w:rPr>
        <w:t>(1)</w:t>
      </w:r>
      <w:r w:rsidR="00A25600">
        <w:rPr>
          <w:rFonts w:hint="eastAsia"/>
        </w:rPr>
        <w:t xml:space="preserve"> </w:t>
      </w:r>
      <w:r w:rsidR="00A25600">
        <w:rPr>
          <w:rFonts w:hint="eastAsia"/>
        </w:rPr>
        <w:t>令</w:t>
      </w:r>
      <w:r w:rsidR="00480E4C" w:rsidRPr="00480E4C">
        <w:rPr>
          <w:position w:val="-10"/>
        </w:rPr>
        <w:object w:dxaOrig="2740" w:dyaOrig="360">
          <v:shape id="_x0000_i1213" type="#_x0000_t75" style="width:137.1pt;height:18.15pt" o:ole="">
            <v:imagedata r:id="rId393" o:title=""/>
          </v:shape>
          <o:OLEObject Type="Embed" ProgID="Equation.DSMT4" ShapeID="_x0000_i1213" DrawAspect="Content" ObjectID="_1674443562" r:id="rId394"/>
        </w:object>
      </w:r>
      <w:r w:rsidR="00A25600">
        <w:rPr>
          <w:rFonts w:hint="eastAsia"/>
        </w:rPr>
        <w:t>，</w:t>
      </w:r>
      <w:r w:rsidR="00A25600" w:rsidRPr="00A25600">
        <w:rPr>
          <w:rFonts w:ascii="宋体" w:hAnsi="宋体" w:cs="宋体" w:hint="eastAsia"/>
          <w:kern w:val="0"/>
          <w:szCs w:val="21"/>
        </w:rPr>
        <w:t>则有</w:t>
      </w:r>
    </w:p>
    <w:p w:rsidR="00A25600" w:rsidRDefault="00480E4C" w:rsidP="00A25600">
      <w:pPr>
        <w:tabs>
          <w:tab w:val="left" w:pos="195"/>
          <w:tab w:val="left" w:pos="1755"/>
          <w:tab w:val="left" w:pos="3315"/>
          <w:tab w:val="left" w:pos="4875"/>
        </w:tabs>
        <w:ind w:leftChars="200" w:left="480"/>
        <w:jc w:val="center"/>
        <w:rPr>
          <w:rFonts w:ascii="宋体" w:hAnsi="宋体" w:cs="宋体" w:hint="eastAsia"/>
          <w:kern w:val="0"/>
          <w:szCs w:val="21"/>
        </w:rPr>
      </w:pPr>
      <w:r w:rsidRPr="00480E4C">
        <w:rPr>
          <w:position w:val="-44"/>
        </w:rPr>
        <w:object w:dxaOrig="3460" w:dyaOrig="999">
          <v:shape id="_x0000_i1214" type="#_x0000_t75" style="width:172.8pt;height:50.1pt" o:ole="">
            <v:imagedata r:id="rId395" o:title=""/>
          </v:shape>
          <o:OLEObject Type="Embed" ProgID="Equation.DSMT4" ShapeID="_x0000_i1214" DrawAspect="Content" ObjectID="_1674443563" r:id="rId396"/>
        </w:object>
      </w:r>
    </w:p>
    <w:p w:rsidR="00A25600" w:rsidRDefault="00A25600" w:rsidP="00A25600">
      <w:pPr>
        <w:tabs>
          <w:tab w:val="left" w:pos="195"/>
          <w:tab w:val="left" w:pos="1755"/>
          <w:tab w:val="left" w:pos="3315"/>
          <w:tab w:val="left" w:pos="4875"/>
        </w:tabs>
        <w:ind w:leftChars="400" w:left="96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当</w:t>
      </w:r>
      <w:r w:rsidR="00480E4C" w:rsidRPr="00480E4C">
        <w:rPr>
          <w:position w:val="-14"/>
        </w:rPr>
        <w:object w:dxaOrig="900" w:dyaOrig="400">
          <v:shape id="_x0000_i1215" type="#_x0000_t75" style="width:45.1pt;height:20.05pt" o:ole="">
            <v:imagedata r:id="rId397" o:title=""/>
          </v:shape>
          <o:OLEObject Type="Embed" ProgID="Equation.DSMT4" ShapeID="_x0000_i1215" DrawAspect="Content" ObjectID="_1674443564" r:id="rId398"/>
        </w:object>
      </w:r>
      <w:r>
        <w:rPr>
          <w:rFonts w:hint="eastAsia"/>
        </w:rPr>
        <w:t>时，由</w:t>
      </w:r>
      <w:r w:rsidR="00480E4C" w:rsidRPr="00480E4C">
        <w:rPr>
          <w:position w:val="-10"/>
        </w:rPr>
        <w:object w:dxaOrig="940" w:dyaOrig="320">
          <v:shape id="_x0000_i1216" type="#_x0000_t75" style="width:46.95pt;height:16.3pt" o:ole="">
            <v:imagedata r:id="rId399" o:title=""/>
          </v:shape>
          <o:OLEObject Type="Embed" ProgID="Equation.DSMT4" ShapeID="_x0000_i1216" DrawAspect="Content" ObjectID="_1674443565" r:id="rId400"/>
        </w:object>
      </w:r>
      <w:r>
        <w:rPr>
          <w:rFonts w:hint="eastAsia"/>
        </w:rPr>
        <w:t>可得</w:t>
      </w:r>
      <w:r w:rsidR="00480E4C" w:rsidRPr="00480E4C">
        <w:rPr>
          <w:position w:val="-10"/>
        </w:rPr>
        <w:object w:dxaOrig="1620" w:dyaOrig="320">
          <v:shape id="_x0000_i1217" type="#_x0000_t75" style="width:80.75pt;height:16.3pt" o:ole="">
            <v:imagedata r:id="rId401" o:title=""/>
          </v:shape>
          <o:OLEObject Type="Embed" ProgID="Equation.DSMT4" ShapeID="_x0000_i1217" DrawAspect="Content" ObjectID="_1674443566" r:id="rId402"/>
        </w:object>
      </w:r>
      <w:r>
        <w:rPr>
          <w:rFonts w:hint="eastAsia"/>
        </w:rPr>
        <w:t>，从而</w:t>
      </w:r>
      <w:r w:rsidR="00480E4C" w:rsidRPr="00480E4C">
        <w:rPr>
          <w:position w:val="-10"/>
        </w:rPr>
        <w:object w:dxaOrig="1520" w:dyaOrig="320">
          <v:shape id="_x0000_i1218" type="#_x0000_t75" style="width:75.75pt;height:16.3pt" o:ole="">
            <v:imagedata r:id="rId403" o:title=""/>
          </v:shape>
          <o:OLEObject Type="Embed" ProgID="Equation.DSMT4" ShapeID="_x0000_i1218" DrawAspect="Content" ObjectID="_1674443567" r:id="rId404"/>
        </w:object>
      </w:r>
      <w:r>
        <w:rPr>
          <w:rFonts w:ascii="宋体" w:hAnsi="宋体" w:cs="宋体" w:hint="eastAsia"/>
          <w:kern w:val="0"/>
          <w:szCs w:val="21"/>
        </w:rPr>
        <w:t>，即有</w:t>
      </w:r>
      <w:r w:rsidR="00480E4C" w:rsidRPr="00480E4C">
        <w:rPr>
          <w:position w:val="-10"/>
        </w:rPr>
        <w:object w:dxaOrig="2079" w:dyaOrig="360">
          <v:shape id="_x0000_i1219" type="#_x0000_t75" style="width:103.95pt;height:18.15pt" o:ole="">
            <v:imagedata r:id="rId405" o:title=""/>
          </v:shape>
          <o:OLEObject Type="Embed" ProgID="Equation.DSMT4" ShapeID="_x0000_i1219" DrawAspect="Content" ObjectID="_1674443568" r:id="rId406"/>
        </w:object>
      </w:r>
      <w:r>
        <w:rPr>
          <w:rFonts w:ascii="宋体" w:hAnsi="宋体" w:cs="宋体" w:hint="eastAsia"/>
          <w:kern w:val="0"/>
          <w:szCs w:val="21"/>
        </w:rPr>
        <w:t>．</w:t>
      </w:r>
    </w:p>
    <w:p w:rsidR="00A25600" w:rsidRDefault="00A25600" w:rsidP="00A25600">
      <w:pPr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宋体" w:hAnsi="宋体" w:cs="宋体" w:hint="eastAsia"/>
          <w:kern w:val="0"/>
          <w:szCs w:val="21"/>
        </w:rPr>
      </w:pPr>
      <w:r w:rsidRPr="00A25600">
        <w:rPr>
          <w:rFonts w:hint="eastAsia"/>
        </w:rPr>
        <w:t>(2)</w:t>
      </w:r>
      <w:r>
        <w:rPr>
          <w:rFonts w:hint="eastAsia"/>
        </w:rPr>
        <w:t xml:space="preserve"> </w:t>
      </w:r>
      <w:r w:rsidRPr="00A25600">
        <w:rPr>
          <w:rFonts w:ascii="宋体" w:hAnsi="宋体" w:cs="宋体" w:hint="eastAsia"/>
          <w:kern w:val="0"/>
          <w:szCs w:val="21"/>
        </w:rPr>
        <w:t>令</w:t>
      </w:r>
      <w:r w:rsidR="00480E4C" w:rsidRPr="00480E4C">
        <w:rPr>
          <w:position w:val="-28"/>
        </w:rPr>
        <w:object w:dxaOrig="2000" w:dyaOrig="660">
          <v:shape id="_x0000_i1220" type="#_x0000_t75" style="width:100.15pt;height:33.2pt" o:ole="">
            <v:imagedata r:id="rId407" o:title=""/>
          </v:shape>
          <o:OLEObject Type="Embed" ProgID="Equation.DSMT4" ShapeID="_x0000_i1220" DrawAspect="Content" ObjectID="_1674443569" r:id="rId408"/>
        </w:object>
      </w:r>
      <w:r>
        <w:rPr>
          <w:rFonts w:hint="eastAsia"/>
        </w:rPr>
        <w:t>，</w:t>
      </w:r>
      <w:r w:rsidR="00480E4C" w:rsidRPr="00480E4C">
        <w:rPr>
          <w:position w:val="-10"/>
        </w:rPr>
        <w:object w:dxaOrig="2079" w:dyaOrig="360">
          <v:shape id="_x0000_i1221" type="#_x0000_t75" style="width:103.95pt;height:18.15pt" o:ole="">
            <v:imagedata r:id="rId409" o:title=""/>
          </v:shape>
          <o:OLEObject Type="Embed" ProgID="Equation.DSMT4" ShapeID="_x0000_i1221" DrawAspect="Content" ObjectID="_1674443570" r:id="rId410"/>
        </w:object>
      </w:r>
      <w:r>
        <w:rPr>
          <w:rFonts w:hint="eastAsia"/>
        </w:rPr>
        <w:t>．</w:t>
      </w:r>
      <w:r w:rsidRPr="00A25600">
        <w:rPr>
          <w:rFonts w:ascii="宋体" w:hAnsi="宋体" w:cs="宋体" w:hint="eastAsia"/>
          <w:kern w:val="0"/>
          <w:szCs w:val="21"/>
        </w:rPr>
        <w:t>则有</w:t>
      </w:r>
    </w:p>
    <w:p w:rsidR="00A25600" w:rsidRDefault="00480E4C" w:rsidP="00A25600">
      <w:pPr>
        <w:tabs>
          <w:tab w:val="left" w:pos="195"/>
          <w:tab w:val="left" w:pos="1755"/>
          <w:tab w:val="left" w:pos="3315"/>
          <w:tab w:val="left" w:pos="4875"/>
        </w:tabs>
        <w:ind w:leftChars="400" w:left="960"/>
        <w:jc w:val="center"/>
        <w:rPr>
          <w:rFonts w:hint="eastAsia"/>
        </w:rPr>
      </w:pPr>
      <w:r w:rsidRPr="00480E4C">
        <w:rPr>
          <w:position w:val="-28"/>
        </w:rPr>
        <w:object w:dxaOrig="2920" w:dyaOrig="700">
          <v:shape id="_x0000_i1222" type="#_x0000_t75" style="width:145.9pt;height:35.05pt" o:ole="">
            <v:imagedata r:id="rId411" o:title=""/>
          </v:shape>
          <o:OLEObject Type="Embed" ProgID="Equation.DSMT4" ShapeID="_x0000_i1222" DrawAspect="Content" ObjectID="_1674443571" r:id="rId412"/>
        </w:object>
      </w:r>
    </w:p>
    <w:p w:rsidR="00A25600" w:rsidRDefault="00A25600" w:rsidP="00A25600">
      <w:pPr>
        <w:tabs>
          <w:tab w:val="left" w:pos="195"/>
          <w:tab w:val="left" w:pos="1755"/>
          <w:tab w:val="left" w:pos="3315"/>
          <w:tab w:val="left" w:pos="4875"/>
        </w:tabs>
        <w:ind w:leftChars="400" w:left="960"/>
        <w:rPr>
          <w:rFonts w:ascii="宋体" w:hAnsi="宋体" w:cs="宋体" w:hint="eastAsia"/>
          <w:kern w:val="0"/>
          <w:szCs w:val="21"/>
        </w:rPr>
      </w:pPr>
      <w:r w:rsidRPr="00A25600">
        <w:rPr>
          <w:rFonts w:ascii="宋体" w:hAnsi="宋体" w:cs="宋体" w:hint="eastAsia"/>
          <w:kern w:val="0"/>
          <w:szCs w:val="21"/>
        </w:rPr>
        <w:t>由</w:t>
      </w:r>
      <w:r w:rsidRPr="00A25600">
        <w:rPr>
          <w:rFonts w:hint="eastAsia"/>
        </w:rPr>
        <w:t>(1)</w:t>
      </w:r>
      <w:r w:rsidRPr="00A25600">
        <w:rPr>
          <w:rFonts w:ascii="宋体" w:hAnsi="宋体" w:cs="宋体" w:hint="eastAsia"/>
          <w:kern w:val="0"/>
          <w:szCs w:val="21"/>
        </w:rPr>
        <w:t>知</w:t>
      </w:r>
      <w:r>
        <w:rPr>
          <w:rFonts w:ascii="宋体" w:hAnsi="宋体" w:cs="宋体" w:hint="eastAsia"/>
          <w:kern w:val="0"/>
          <w:szCs w:val="21"/>
        </w:rPr>
        <w:t>,</w:t>
      </w:r>
      <w:r w:rsidRPr="00A25600">
        <w:rPr>
          <w:rFonts w:ascii="宋体" w:hAnsi="宋体" w:cs="宋体" w:hint="eastAsia"/>
          <w:kern w:val="0"/>
          <w:szCs w:val="21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>当</w:t>
      </w:r>
      <w:r w:rsidR="00480E4C" w:rsidRPr="00480E4C">
        <w:rPr>
          <w:position w:val="-14"/>
        </w:rPr>
        <w:object w:dxaOrig="900" w:dyaOrig="400">
          <v:shape id="_x0000_i1223" type="#_x0000_t75" style="width:45.1pt;height:20.05pt" o:ole="">
            <v:imagedata r:id="rId413" o:title=""/>
          </v:shape>
          <o:OLEObject Type="Embed" ProgID="Equation.DSMT4" ShapeID="_x0000_i1223" DrawAspect="Content" ObjectID="_1674443572" r:id="rId414"/>
        </w:object>
      </w:r>
      <w:r>
        <w:rPr>
          <w:rFonts w:hint="eastAsia"/>
        </w:rPr>
        <w:t>时，</w:t>
      </w:r>
      <w:r w:rsidR="00480E4C" w:rsidRPr="00480E4C">
        <w:rPr>
          <w:position w:val="-10"/>
        </w:rPr>
        <w:object w:dxaOrig="859" w:dyaOrig="320">
          <v:shape id="_x0000_i1224" type="#_x0000_t75" style="width:43.2pt;height:16.3pt" o:ole="">
            <v:imagedata r:id="rId415" o:title=""/>
          </v:shape>
          <o:OLEObject Type="Embed" ProgID="Equation.DSMT4" ShapeID="_x0000_i1224" DrawAspect="Content" ObjectID="_1674443573" r:id="rId416"/>
        </w:object>
      </w:r>
      <w:r>
        <w:rPr>
          <w:rFonts w:hint="eastAsia"/>
        </w:rPr>
        <w:t>，</w:t>
      </w:r>
      <w:r w:rsidRPr="00A25600">
        <w:rPr>
          <w:rFonts w:ascii="宋体" w:hAnsi="宋体" w:cs="宋体" w:hint="eastAsia"/>
          <w:kern w:val="0"/>
          <w:szCs w:val="21"/>
        </w:rPr>
        <w:t>于是</w:t>
      </w:r>
      <w:r w:rsidR="00480E4C" w:rsidRPr="00480E4C">
        <w:rPr>
          <w:position w:val="-10"/>
        </w:rPr>
        <w:object w:dxaOrig="540" w:dyaOrig="320">
          <v:shape id="_x0000_i1225" type="#_x0000_t75" style="width:26.9pt;height:16.3pt" o:ole="">
            <v:imagedata r:id="rId417" o:title=""/>
          </v:shape>
          <o:OLEObject Type="Embed" ProgID="Equation.DSMT4" ShapeID="_x0000_i1225" DrawAspect="Content" ObjectID="_1674443574" r:id="rId418"/>
        </w:object>
      </w:r>
      <w:r w:rsidRPr="00A25600">
        <w:rPr>
          <w:rFonts w:ascii="宋体" w:hAnsi="宋体" w:cs="宋体" w:hint="eastAsia"/>
          <w:kern w:val="0"/>
          <w:szCs w:val="21"/>
        </w:rPr>
        <w:t>单调减少</w:t>
      </w:r>
      <w:r>
        <w:rPr>
          <w:rFonts w:ascii="宋体" w:hAnsi="宋体" w:cs="宋体" w:hint="eastAsia"/>
          <w:kern w:val="0"/>
          <w:szCs w:val="21"/>
        </w:rPr>
        <w:t>．又</w:t>
      </w:r>
      <w:r w:rsidR="00480E4C" w:rsidRPr="00480E4C">
        <w:rPr>
          <w:position w:val="-10"/>
        </w:rPr>
        <w:object w:dxaOrig="540" w:dyaOrig="320">
          <v:shape id="_x0000_i1226" type="#_x0000_t75" style="width:26.9pt;height:16.3pt" o:ole="">
            <v:imagedata r:id="rId419" o:title=""/>
          </v:shape>
          <o:OLEObject Type="Embed" ProgID="Equation.DSMT4" ShapeID="_x0000_i1226" DrawAspect="Content" ObjectID="_1674443575" r:id="rId420"/>
        </w:object>
      </w:r>
      <w:r>
        <w:rPr>
          <w:rFonts w:hint="eastAsia"/>
        </w:rPr>
        <w:t>在区间</w:t>
      </w:r>
      <w:r w:rsidR="00480E4C" w:rsidRPr="00480E4C">
        <w:rPr>
          <w:position w:val="-10"/>
        </w:rPr>
        <w:object w:dxaOrig="520" w:dyaOrig="320">
          <v:shape id="_x0000_i1227" type="#_x0000_t75" style="width:26.3pt;height:16.3pt" o:ole="">
            <v:imagedata r:id="rId421" o:title=""/>
          </v:shape>
          <o:OLEObject Type="Embed" ProgID="Equation.DSMT4" ShapeID="_x0000_i1227" DrawAspect="Content" ObjectID="_1674443576" r:id="rId422"/>
        </w:object>
      </w:r>
      <w:r>
        <w:rPr>
          <w:rFonts w:hint="eastAsia"/>
        </w:rPr>
        <w:t>上连续，</w:t>
      </w:r>
      <w:r w:rsidR="00C20C07">
        <w:rPr>
          <w:rFonts w:ascii="宋体" w:hAnsi="宋体" w:cs="宋体" w:hint="eastAsia"/>
          <w:kern w:val="0"/>
          <w:szCs w:val="21"/>
        </w:rPr>
        <w:t>故</w:t>
      </w:r>
      <w:r>
        <w:rPr>
          <w:rFonts w:ascii="宋体" w:hAnsi="宋体" w:cs="宋体" w:hint="eastAsia"/>
          <w:kern w:val="0"/>
          <w:szCs w:val="21"/>
        </w:rPr>
        <w:t>当</w:t>
      </w:r>
      <w:r w:rsidR="00480E4C" w:rsidRPr="00480E4C">
        <w:rPr>
          <w:position w:val="-14"/>
        </w:rPr>
        <w:object w:dxaOrig="900" w:dyaOrig="400">
          <v:shape id="_x0000_i1228" type="#_x0000_t75" style="width:45.1pt;height:20.05pt" o:ole="">
            <v:imagedata r:id="rId423" o:title=""/>
          </v:shape>
          <o:OLEObject Type="Embed" ProgID="Equation.DSMT4" ShapeID="_x0000_i1228" DrawAspect="Content" ObjectID="_1674443577" r:id="rId424"/>
        </w:object>
      </w:r>
      <w:r>
        <w:rPr>
          <w:rFonts w:hint="eastAsia"/>
        </w:rPr>
        <w:t>时，</w:t>
      </w:r>
    </w:p>
    <w:p w:rsidR="00A25600" w:rsidRDefault="00480E4C" w:rsidP="00A25600">
      <w:pPr>
        <w:tabs>
          <w:tab w:val="left" w:pos="195"/>
          <w:tab w:val="left" w:pos="1755"/>
          <w:tab w:val="left" w:pos="3315"/>
          <w:tab w:val="left" w:pos="4875"/>
        </w:tabs>
        <w:ind w:leftChars="400" w:left="960"/>
        <w:jc w:val="center"/>
        <w:rPr>
          <w:rFonts w:hint="eastAsia"/>
        </w:rPr>
      </w:pPr>
      <w:r w:rsidRPr="00480E4C">
        <w:rPr>
          <w:position w:val="-28"/>
        </w:rPr>
        <w:object w:dxaOrig="3640" w:dyaOrig="660">
          <v:shape id="_x0000_i1229" type="#_x0000_t75" style="width:182.2pt;height:33.2pt" o:ole="">
            <v:imagedata r:id="rId425" o:title=""/>
          </v:shape>
          <o:OLEObject Type="Embed" ProgID="Equation.DSMT4" ShapeID="_x0000_i1229" DrawAspect="Content" ObjectID="_1674443578" r:id="rId426"/>
        </w:object>
      </w:r>
    </w:p>
    <w:p w:rsidR="00A25600" w:rsidRDefault="00A25600" w:rsidP="00A25600">
      <w:pPr>
        <w:tabs>
          <w:tab w:val="left" w:pos="195"/>
          <w:tab w:val="left" w:pos="1755"/>
          <w:tab w:val="left" w:pos="3315"/>
          <w:tab w:val="left" w:pos="4875"/>
        </w:tabs>
        <w:ind w:leftChars="400" w:left="960"/>
        <w:rPr>
          <w:rFonts w:hint="eastAsia"/>
        </w:rPr>
      </w:pPr>
      <w:r>
        <w:rPr>
          <w:rFonts w:hint="eastAsia"/>
        </w:rPr>
        <w:t>又因为</w:t>
      </w:r>
    </w:p>
    <w:p w:rsidR="00A25600" w:rsidRDefault="00480E4C" w:rsidP="00A25600">
      <w:pPr>
        <w:tabs>
          <w:tab w:val="left" w:pos="195"/>
          <w:tab w:val="left" w:pos="1755"/>
          <w:tab w:val="left" w:pos="3315"/>
          <w:tab w:val="left" w:pos="4875"/>
        </w:tabs>
        <w:ind w:leftChars="400" w:left="960"/>
        <w:jc w:val="center"/>
        <w:rPr>
          <w:rFonts w:ascii="宋体" w:hAnsi="宋体" w:cs="宋体" w:hint="eastAsia"/>
          <w:kern w:val="0"/>
          <w:szCs w:val="21"/>
        </w:rPr>
      </w:pPr>
      <w:r w:rsidRPr="00480E4C">
        <w:rPr>
          <w:position w:val="-28"/>
        </w:rPr>
        <w:object w:dxaOrig="6399" w:dyaOrig="660">
          <v:shape id="_x0000_i1230" type="#_x0000_t75" style="width:319.95pt;height:33.2pt" o:ole="">
            <v:imagedata r:id="rId427" o:title=""/>
          </v:shape>
          <o:OLEObject Type="Embed" ProgID="Equation.DSMT4" ShapeID="_x0000_i1230" DrawAspect="Content" ObjectID="_1674443579" r:id="rId428"/>
        </w:object>
      </w:r>
    </w:p>
    <w:p w:rsidR="00A25600" w:rsidRDefault="00A25600" w:rsidP="00A25600">
      <w:pPr>
        <w:tabs>
          <w:tab w:val="left" w:pos="195"/>
          <w:tab w:val="left" w:pos="1755"/>
          <w:tab w:val="left" w:pos="3315"/>
          <w:tab w:val="left" w:pos="4875"/>
        </w:tabs>
        <w:ind w:leftChars="400" w:left="960"/>
        <w:rPr>
          <w:rFonts w:ascii="宋体" w:hAnsi="宋体" w:cs="宋体" w:hint="eastAsia"/>
          <w:kern w:val="0"/>
          <w:szCs w:val="21"/>
        </w:rPr>
      </w:pPr>
      <w:r w:rsidRPr="00A25600">
        <w:rPr>
          <w:rFonts w:ascii="宋体" w:hAnsi="宋体" w:cs="宋体" w:hint="eastAsia"/>
          <w:kern w:val="0"/>
          <w:szCs w:val="21"/>
        </w:rPr>
        <w:t>故当</w:t>
      </w:r>
      <w:r w:rsidR="00480E4C" w:rsidRPr="00480E4C">
        <w:rPr>
          <w:position w:val="-14"/>
        </w:rPr>
        <w:object w:dxaOrig="900" w:dyaOrig="400">
          <v:shape id="_x0000_i1231" type="#_x0000_t75" style="width:45.1pt;height:20.05pt" o:ole="">
            <v:imagedata r:id="rId429" o:title=""/>
          </v:shape>
          <o:OLEObject Type="Embed" ProgID="Equation.DSMT4" ShapeID="_x0000_i1231" DrawAspect="Content" ObjectID="_1674443580" r:id="rId430"/>
        </w:object>
      </w:r>
      <w:r w:rsidRPr="00A25600">
        <w:rPr>
          <w:rFonts w:ascii="宋体" w:hAnsi="宋体" w:cs="宋体" w:hint="eastAsia"/>
          <w:kern w:val="0"/>
          <w:szCs w:val="21"/>
        </w:rPr>
        <w:t>时</w:t>
      </w:r>
      <w:r>
        <w:rPr>
          <w:rFonts w:ascii="宋体" w:hAnsi="宋体" w:cs="宋体" w:hint="eastAsia"/>
          <w:kern w:val="0"/>
          <w:szCs w:val="21"/>
        </w:rPr>
        <w:t>，</w:t>
      </w:r>
    </w:p>
    <w:p w:rsidR="006635E7" w:rsidRPr="00886568" w:rsidRDefault="00480E4C" w:rsidP="00A25600">
      <w:pPr>
        <w:tabs>
          <w:tab w:val="left" w:pos="195"/>
          <w:tab w:val="left" w:pos="1755"/>
          <w:tab w:val="left" w:pos="3315"/>
          <w:tab w:val="left" w:pos="4875"/>
        </w:tabs>
        <w:ind w:leftChars="400" w:left="960"/>
        <w:jc w:val="center"/>
        <w:rPr>
          <w:rFonts w:ascii="宋体" w:hAnsi="宋体" w:cs="宋体"/>
          <w:kern w:val="0"/>
          <w:szCs w:val="21"/>
        </w:rPr>
      </w:pPr>
      <w:r w:rsidRPr="00480E4C">
        <w:rPr>
          <w:position w:val="-28"/>
        </w:rPr>
        <w:object w:dxaOrig="2439" w:dyaOrig="660">
          <v:shape id="_x0000_i1232" type="#_x0000_t75" style="width:122.1pt;height:33.2pt" o:ole="">
            <v:imagedata r:id="rId431" o:title=""/>
          </v:shape>
          <o:OLEObject Type="Embed" ProgID="Equation.DSMT4" ShapeID="_x0000_i1232" DrawAspect="Content" ObjectID="_1674443581" r:id="rId432"/>
        </w:object>
      </w: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pStyle w:val="1"/>
      </w:pPr>
      <w:r>
        <w:rPr>
          <w:rFonts w:hint="eastAsia"/>
        </w:rPr>
        <w:t>十二、（本题满分5分）</w:t>
      </w:r>
    </w:p>
    <w:p w:rsidR="006635E7" w:rsidRDefault="006635E7" w:rsidP="009940FA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480E4C" w:rsidRPr="00480E4C">
        <w:rPr>
          <w:position w:val="-16"/>
        </w:rPr>
        <w:object w:dxaOrig="2020" w:dyaOrig="440">
          <v:shape id="_x0000_i1233" type="#_x0000_t75" style="width:100.8pt;height:21.9pt" o:ole="">
            <v:imagedata r:id="rId433" o:title=""/>
          </v:shape>
          <o:OLEObject Type="Embed" ProgID="Equation.DSMT4" ShapeID="_x0000_i1233" DrawAspect="Content" ObjectID="_1674443582" r:id="rId434"/>
        </w:object>
      </w:r>
      <w:r>
        <w:rPr>
          <w:rFonts w:ascii="Times New Roman" w:hAnsi="Times New Roman" w:hint="eastAsia"/>
        </w:rPr>
        <w:t>，其中</w:t>
      </w:r>
      <w:r w:rsidR="00480E4C" w:rsidRPr="00025957">
        <w:rPr>
          <w:position w:val="-4"/>
        </w:rPr>
        <w:object w:dxaOrig="220" w:dyaOrig="260">
          <v:shape id="_x0000_i1234" type="#_x0000_t75" style="width:11.25pt;height:13.15pt" o:ole="">
            <v:imagedata r:id="rId435" o:title=""/>
          </v:shape>
          <o:OLEObject Type="Embed" ProgID="Equation.DSMT4" ShapeID="_x0000_i1234" DrawAspect="Content" ObjectID="_1674443583" r:id="rId436"/>
        </w:object>
      </w:r>
      <w:r>
        <w:rPr>
          <w:rFonts w:ascii="Times New Roman" w:hAnsi="Times New Roman" w:hint="eastAsia"/>
        </w:rPr>
        <w:t>是</w:t>
      </w:r>
      <w:r>
        <w:rPr>
          <w:rFonts w:ascii="Times New Roman" w:hAnsi="Times New Roman" w:hint="eastAsia"/>
        </w:rPr>
        <w:t>4</w:t>
      </w:r>
      <w:r>
        <w:rPr>
          <w:rFonts w:ascii="Times New Roman" w:hAnsi="Times New Roman" w:hint="eastAsia"/>
        </w:rPr>
        <w:t>阶单位矩阵，</w:t>
      </w:r>
      <w:r w:rsidR="00480E4C" w:rsidRPr="00025957">
        <w:rPr>
          <w:position w:val="-4"/>
        </w:rPr>
        <w:object w:dxaOrig="320" w:dyaOrig="300">
          <v:shape id="_x0000_i1235" type="#_x0000_t75" style="width:16.3pt;height:15.05pt" o:ole="">
            <v:imagedata r:id="rId437" o:title=""/>
          </v:shape>
          <o:OLEObject Type="Embed" ProgID="Equation.DSMT4" ShapeID="_x0000_i1235" DrawAspect="Content" ObjectID="_1674443584" r:id="rId438"/>
        </w:object>
      </w:r>
      <w:r>
        <w:rPr>
          <w:rFonts w:ascii="Times New Roman" w:hAnsi="Times New Roman" w:hint="eastAsia"/>
        </w:rPr>
        <w:t>是</w:t>
      </w:r>
      <w:r w:rsidR="00480E4C" w:rsidRPr="00025957">
        <w:rPr>
          <w:position w:val="-4"/>
        </w:rPr>
        <w:object w:dxaOrig="200" w:dyaOrig="260">
          <v:shape id="_x0000_i1236" type="#_x0000_t75" style="width:10pt;height:13.15pt" o:ole="">
            <v:imagedata r:id="rId439" o:title=""/>
          </v:shape>
          <o:OLEObject Type="Embed" ProgID="Equation.DSMT4" ShapeID="_x0000_i1236" DrawAspect="Content" ObjectID="_1674443585" r:id="rId440"/>
        </w:object>
      </w:r>
      <w:r>
        <w:rPr>
          <w:rFonts w:ascii="Times New Roman" w:hAnsi="Times New Roman" w:hint="eastAsia"/>
        </w:rPr>
        <w:t>阶矩阵</w:t>
      </w:r>
      <w:r w:rsidR="00480E4C" w:rsidRPr="00025957">
        <w:rPr>
          <w:position w:val="-4"/>
        </w:rPr>
        <w:object w:dxaOrig="220" w:dyaOrig="260">
          <v:shape id="_x0000_i1237" type="#_x0000_t75" style="width:11.25pt;height:13.15pt" o:ole="">
            <v:imagedata r:id="rId441" o:title=""/>
          </v:shape>
          <o:OLEObject Type="Embed" ProgID="Equation.DSMT4" ShapeID="_x0000_i1237" DrawAspect="Content" ObjectID="_1674443586" r:id="rId442"/>
        </w:object>
      </w:r>
      <w:r>
        <w:rPr>
          <w:rFonts w:ascii="Times New Roman" w:hAnsi="Times New Roman" w:hint="eastAsia"/>
        </w:rPr>
        <w:t>的转置矩阵，</w:t>
      </w:r>
      <w:r w:rsidR="00885506" w:rsidRPr="00480E4C">
        <w:rPr>
          <w:position w:val="-66"/>
        </w:rPr>
        <w:object w:dxaOrig="1740" w:dyaOrig="1440">
          <v:shape id="_x0000_i1276" type="#_x0000_t75" style="width:87.05pt;height:1in" o:ole="">
            <v:imagedata r:id="rId443" o:title=""/>
          </v:shape>
          <o:OLEObject Type="Embed" ProgID="Equation.DSMT4" ShapeID="_x0000_i1276" DrawAspect="Content" ObjectID="_1674443587" r:id="rId444"/>
        </w:object>
      </w:r>
      <w:r w:rsidR="009940FA">
        <w:rPr>
          <w:rFonts w:ascii="Times New Roman" w:hAnsi="Times New Roman" w:hint="eastAsia"/>
        </w:rPr>
        <w:t>，</w:t>
      </w:r>
      <w:r w:rsidR="008A05B8" w:rsidRPr="00480E4C">
        <w:rPr>
          <w:position w:val="-66"/>
        </w:rPr>
        <w:object w:dxaOrig="1460" w:dyaOrig="1440">
          <v:shape id="_x0000_i1275" type="#_x0000_t75" style="width:73.25pt;height:1in" o:ole="">
            <v:imagedata r:id="rId445" o:title=""/>
          </v:shape>
          <o:OLEObject Type="Embed" ProgID="Equation.DSMT4" ShapeID="_x0000_i1275" DrawAspect="Content" ObjectID="_1674443588" r:id="rId446"/>
        </w:object>
      </w:r>
      <w:r w:rsidR="009940FA">
        <w:rPr>
          <w:rFonts w:ascii="Times New Roman" w:hAnsi="Times New Roman" w:hint="eastAsia"/>
        </w:rPr>
        <w:t>，</w:t>
      </w:r>
      <w:r>
        <w:rPr>
          <w:rFonts w:ascii="Times New Roman" w:hAnsi="Times New Roman" w:hint="eastAsia"/>
        </w:rPr>
        <w:t>求</w:t>
      </w:r>
      <w:r w:rsidR="00480E4C" w:rsidRPr="00025957">
        <w:rPr>
          <w:position w:val="-4"/>
        </w:rPr>
        <w:object w:dxaOrig="220" w:dyaOrig="260">
          <v:shape id="_x0000_i1238" type="#_x0000_t75" style="width:11.25pt;height:13.15pt" o:ole="">
            <v:imagedata r:id="rId447" o:title=""/>
          </v:shape>
          <o:OLEObject Type="Embed" ProgID="Equation.DSMT4" ShapeID="_x0000_i1238" DrawAspect="Content" ObjectID="_1674443589" r:id="rId448"/>
        </w:object>
      </w:r>
      <w:r w:rsidR="009940FA">
        <w:rPr>
          <w:rFonts w:ascii="Times New Roman" w:hAnsi="Times New Roman" w:hint="eastAsia"/>
        </w:rPr>
        <w:t>．</w:t>
      </w:r>
    </w:p>
    <w:p w:rsidR="00886568" w:rsidRPr="00480E4C" w:rsidRDefault="00886568" w:rsidP="00886568">
      <w:pPr>
        <w:shd w:val="clear" w:color="auto" w:fill="FFFFFF"/>
        <w:rPr>
          <w:rFonts w:ascii="Times New Roman" w:hAnsi="Times New Roman"/>
        </w:rPr>
      </w:pPr>
    </w:p>
    <w:p w:rsidR="00886568" w:rsidRDefault="00886568" w:rsidP="008A05B8">
      <w:pPr>
        <w:tabs>
          <w:tab w:val="left" w:pos="195"/>
          <w:tab w:val="left" w:pos="1755"/>
          <w:tab w:val="left" w:pos="3315"/>
          <w:tab w:val="left" w:pos="4875"/>
        </w:tabs>
        <w:rPr>
          <w:rFonts w:ascii="宋体" w:hAnsi="宋体" w:cs="宋体" w:hint="eastAsia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8A05B8" w:rsidRPr="008A05B8">
        <w:rPr>
          <w:position w:val="-66"/>
        </w:rPr>
        <w:object w:dxaOrig="2260" w:dyaOrig="1440">
          <v:shape id="_x0000_i1274" type="#_x0000_t75" style="width:112.7pt;height:1in" o:ole="">
            <v:imagedata r:id="rId449" o:title=""/>
          </v:shape>
          <o:OLEObject Type="Embed" ProgID="Equation.DSMT4" ShapeID="_x0000_i1274" DrawAspect="Content" ObjectID="_1674443590" r:id="rId450"/>
        </w:object>
      </w:r>
      <w:r>
        <w:rPr>
          <w:rFonts w:ascii="宋体" w:hAnsi="宋体" w:cs="宋体" w:hint="eastAsia"/>
          <w:kern w:val="0"/>
          <w:szCs w:val="21"/>
        </w:rPr>
        <w:t>．</w:t>
      </w:r>
    </w:p>
    <w:p w:rsidR="006635E7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Pr="002973AE" w:rsidRDefault="006635E7" w:rsidP="006635E7">
      <w:pPr>
        <w:shd w:val="clear" w:color="auto" w:fill="FFFFFF"/>
        <w:rPr>
          <w:rFonts w:ascii="Times New Roman" w:hAnsi="Times New Roman"/>
        </w:rPr>
      </w:pPr>
    </w:p>
    <w:p w:rsidR="006635E7" w:rsidRDefault="006635E7" w:rsidP="006635E7">
      <w:pPr>
        <w:pStyle w:val="1"/>
      </w:pPr>
      <w:r>
        <w:rPr>
          <w:rFonts w:hint="eastAsia"/>
        </w:rPr>
        <w:t>十三、（本题满分8分）</w:t>
      </w:r>
    </w:p>
    <w:p w:rsidR="006635E7" w:rsidRDefault="006635E7" w:rsidP="009940FA">
      <w:pPr>
        <w:shd w:val="clear" w:color="auto" w:fill="FFFFFF"/>
        <w:ind w:leftChars="200" w:left="480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已知</w:t>
      </w:r>
      <w:r w:rsidR="00480E4C" w:rsidRPr="00480E4C">
        <w:rPr>
          <w:position w:val="-12"/>
        </w:rPr>
        <w:object w:dxaOrig="1500" w:dyaOrig="380">
          <v:shape id="_x0000_i1239" type="#_x0000_t75" style="width:75.15pt;height:18.8pt" o:ole="">
            <v:imagedata r:id="rId451" o:title=""/>
          </v:shape>
          <o:OLEObject Type="Embed" ProgID="Equation.DSMT4" ShapeID="_x0000_i1239" DrawAspect="Content" ObjectID="_1674443591" r:id="rId452"/>
        </w:object>
      </w:r>
      <w:r w:rsidR="009940FA">
        <w:rPr>
          <w:rFonts w:ascii="Times New Roman" w:hAnsi="Times New Roman" w:hint="eastAsia"/>
        </w:rPr>
        <w:t xml:space="preserve">, </w:t>
      </w:r>
      <w:r w:rsidR="00480E4C" w:rsidRPr="00480E4C">
        <w:rPr>
          <w:position w:val="-12"/>
        </w:rPr>
        <w:object w:dxaOrig="1480" w:dyaOrig="380">
          <v:shape id="_x0000_i1240" type="#_x0000_t75" style="width:73.9pt;height:18.8pt" o:ole="">
            <v:imagedata r:id="rId453" o:title=""/>
          </v:shape>
          <o:OLEObject Type="Embed" ProgID="Equation.DSMT4" ShapeID="_x0000_i1240" DrawAspect="Content" ObjectID="_1674443592" r:id="rId454"/>
        </w:object>
      </w:r>
      <w:r w:rsidR="009940FA">
        <w:rPr>
          <w:rFonts w:ascii="Times New Roman" w:hAnsi="Times New Roman"/>
        </w:rPr>
        <w:t>,</w:t>
      </w:r>
      <w:r w:rsidR="009940FA">
        <w:rPr>
          <w:rFonts w:ascii="Times New Roman" w:hAnsi="Times New Roman" w:hint="eastAsia"/>
        </w:rPr>
        <w:t xml:space="preserve"> </w:t>
      </w:r>
      <w:r w:rsidR="00480E4C" w:rsidRPr="00480E4C">
        <w:rPr>
          <w:position w:val="-12"/>
        </w:rPr>
        <w:object w:dxaOrig="1640" w:dyaOrig="380">
          <v:shape id="_x0000_i1241" type="#_x0000_t75" style="width:82pt;height:18.8pt" o:ole="">
            <v:imagedata r:id="rId455" o:title=""/>
          </v:shape>
          <o:OLEObject Type="Embed" ProgID="Equation.DSMT4" ShapeID="_x0000_i1241" DrawAspect="Content" ObjectID="_1674443593" r:id="rId456"/>
        </w:object>
      </w:r>
      <w:r w:rsidR="009940FA">
        <w:rPr>
          <w:rFonts w:ascii="Times New Roman" w:hAnsi="Times New Roman"/>
        </w:rPr>
        <w:t>,</w:t>
      </w:r>
      <w:r w:rsidR="009940FA">
        <w:rPr>
          <w:rFonts w:ascii="Times New Roman" w:hAnsi="Times New Roman" w:hint="eastAsia"/>
        </w:rPr>
        <w:t xml:space="preserve"> </w:t>
      </w:r>
      <w:r w:rsidR="00480E4C" w:rsidRPr="00480E4C">
        <w:rPr>
          <w:position w:val="-10"/>
        </w:rPr>
        <w:object w:dxaOrig="1560" w:dyaOrig="360">
          <v:shape id="_x0000_i1242" type="#_x0000_t75" style="width:78.25pt;height:18.15pt" o:ole="">
            <v:imagedata r:id="rId457" o:title=""/>
          </v:shape>
          <o:OLEObject Type="Embed" ProgID="Equation.DSMT4" ShapeID="_x0000_i1242" DrawAspect="Content" ObjectID="_1674443594" r:id="rId458"/>
        </w:object>
      </w:r>
      <w:r w:rsidR="009940FA"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>问：</w:t>
      </w:r>
    </w:p>
    <w:p w:rsidR="009940FA" w:rsidRPr="009940FA" w:rsidRDefault="009940FA" w:rsidP="009940FA">
      <w:pPr>
        <w:shd w:val="clear" w:color="auto" w:fill="FFFFFF"/>
        <w:ind w:leftChars="200" w:left="480"/>
        <w:rPr>
          <w:rFonts w:hint="eastAsia"/>
        </w:rPr>
      </w:pPr>
      <w:r w:rsidRPr="009940FA">
        <w:rPr>
          <w:rFonts w:hint="eastAsia"/>
        </w:rPr>
        <w:t xml:space="preserve">(1) </w:t>
      </w:r>
      <w:r w:rsidR="00480E4C" w:rsidRPr="00480E4C">
        <w:rPr>
          <w:position w:val="-6"/>
        </w:rPr>
        <w:object w:dxaOrig="200" w:dyaOrig="220">
          <v:shape id="_x0000_i1243" type="#_x0000_t75" style="width:10pt;height:11.25pt" o:ole="">
            <v:imagedata r:id="rId459" o:title=""/>
          </v:shape>
          <o:OLEObject Type="Embed" ProgID="Equation.DSMT4" ShapeID="_x0000_i1243" DrawAspect="Content" ObjectID="_1674443595" r:id="rId460"/>
        </w:object>
      </w:r>
      <w:r>
        <w:t>,</w:t>
      </w:r>
      <w:r>
        <w:rPr>
          <w:rFonts w:hint="eastAsia"/>
        </w:rPr>
        <w:t xml:space="preserve"> </w:t>
      </w:r>
      <w:r w:rsidR="00480E4C" w:rsidRPr="00480E4C">
        <w:rPr>
          <w:position w:val="-6"/>
        </w:rPr>
        <w:object w:dxaOrig="200" w:dyaOrig="279">
          <v:shape id="_x0000_i1244" type="#_x0000_t75" style="width:10pt;height:13.75pt" o:ole="">
            <v:imagedata r:id="rId461" o:title=""/>
          </v:shape>
          <o:OLEObject Type="Embed" ProgID="Equation.DSMT4" ShapeID="_x0000_i1244" DrawAspect="Content" ObjectID="_1674443596" r:id="rId462"/>
        </w:object>
      </w:r>
      <w:r>
        <w:rPr>
          <w:rFonts w:hint="eastAsia"/>
        </w:rPr>
        <w:t>取何值时，</w:t>
      </w:r>
      <w:r w:rsidR="00480E4C" w:rsidRPr="00480E4C">
        <w:rPr>
          <w:position w:val="-10"/>
        </w:rPr>
        <w:object w:dxaOrig="240" w:dyaOrig="320">
          <v:shape id="_x0000_i1245" type="#_x0000_t75" style="width:11.9pt;height:16.3pt" o:ole="">
            <v:imagedata r:id="rId463" o:title=""/>
          </v:shape>
          <o:OLEObject Type="Embed" ProgID="Equation.DSMT4" ShapeID="_x0000_i1245" DrawAspect="Content" ObjectID="_1674443597" r:id="rId464"/>
        </w:object>
      </w:r>
      <w:r>
        <w:rPr>
          <w:rFonts w:hint="eastAsia"/>
        </w:rPr>
        <w:t>不能由</w:t>
      </w:r>
      <w:r w:rsidR="00480E4C" w:rsidRPr="00480E4C">
        <w:rPr>
          <w:position w:val="-12"/>
        </w:rPr>
        <w:object w:dxaOrig="300" w:dyaOrig="360">
          <v:shape id="_x0000_i1246" type="#_x0000_t75" style="width:15.05pt;height:18.15pt" o:ole="">
            <v:imagedata r:id="rId465" o:title=""/>
          </v:shape>
          <o:OLEObject Type="Embed" ProgID="Equation.DSMT4" ShapeID="_x0000_i1246" DrawAspect="Content" ObjectID="_1674443598" r:id="rId466"/>
        </w:object>
      </w:r>
      <w:r>
        <w:rPr>
          <w:rFonts w:hint="eastAsia"/>
        </w:rPr>
        <w:t xml:space="preserve">, </w:t>
      </w:r>
      <w:r w:rsidR="00480E4C" w:rsidRPr="00480E4C">
        <w:rPr>
          <w:position w:val="-12"/>
        </w:rPr>
        <w:object w:dxaOrig="300" w:dyaOrig="360">
          <v:shape id="_x0000_i1247" type="#_x0000_t75" style="width:15.05pt;height:18.15pt" o:ole="">
            <v:imagedata r:id="rId467" o:title=""/>
          </v:shape>
          <o:OLEObject Type="Embed" ProgID="Equation.DSMT4" ShapeID="_x0000_i1247" DrawAspect="Content" ObjectID="_1674443599" r:id="rId468"/>
        </w:object>
      </w:r>
      <w:r>
        <w:rPr>
          <w:rFonts w:hint="eastAsia"/>
        </w:rPr>
        <w:t xml:space="preserve">, </w:t>
      </w:r>
      <w:r w:rsidR="00480E4C" w:rsidRPr="00480E4C">
        <w:rPr>
          <w:position w:val="-12"/>
        </w:rPr>
        <w:object w:dxaOrig="300" w:dyaOrig="360">
          <v:shape id="_x0000_i1248" type="#_x0000_t75" style="width:15.05pt;height:18.15pt" o:ole="">
            <v:imagedata r:id="rId469" o:title=""/>
          </v:shape>
          <o:OLEObject Type="Embed" ProgID="Equation.DSMT4" ShapeID="_x0000_i1248" DrawAspect="Content" ObjectID="_1674443600" r:id="rId470"/>
        </w:object>
      </w:r>
      <w:r>
        <w:rPr>
          <w:rFonts w:hint="eastAsia"/>
        </w:rPr>
        <w:t>线性表示？</w:t>
      </w:r>
    </w:p>
    <w:p w:rsidR="006635E7" w:rsidRDefault="009940FA" w:rsidP="009940FA">
      <w:pPr>
        <w:shd w:val="clear" w:color="auto" w:fill="FFFFFF"/>
        <w:ind w:leftChars="200" w:left="480"/>
      </w:pPr>
      <w:r w:rsidRPr="009940FA">
        <w:rPr>
          <w:rFonts w:hint="eastAsia"/>
        </w:rPr>
        <w:t xml:space="preserve">(2) </w:t>
      </w:r>
      <w:r w:rsidR="00480E4C" w:rsidRPr="00480E4C">
        <w:rPr>
          <w:position w:val="-6"/>
        </w:rPr>
        <w:object w:dxaOrig="200" w:dyaOrig="220">
          <v:shape id="_x0000_i1249" type="#_x0000_t75" style="width:10pt;height:11.25pt" o:ole="">
            <v:imagedata r:id="rId471" o:title=""/>
          </v:shape>
          <o:OLEObject Type="Embed" ProgID="Equation.DSMT4" ShapeID="_x0000_i1249" DrawAspect="Content" ObjectID="_1674443601" r:id="rId472"/>
        </w:object>
      </w:r>
      <w:r>
        <w:t>,</w:t>
      </w:r>
      <w:r>
        <w:rPr>
          <w:rFonts w:hint="eastAsia"/>
        </w:rPr>
        <w:t xml:space="preserve"> </w:t>
      </w:r>
      <w:r w:rsidR="00480E4C" w:rsidRPr="00480E4C">
        <w:rPr>
          <w:position w:val="-6"/>
        </w:rPr>
        <w:object w:dxaOrig="200" w:dyaOrig="279">
          <v:shape id="_x0000_i1250" type="#_x0000_t75" style="width:10pt;height:13.75pt" o:ole="">
            <v:imagedata r:id="rId473" o:title=""/>
          </v:shape>
          <o:OLEObject Type="Embed" ProgID="Equation.DSMT4" ShapeID="_x0000_i1250" DrawAspect="Content" ObjectID="_1674443602" r:id="rId474"/>
        </w:object>
      </w:r>
      <w:r>
        <w:rPr>
          <w:rFonts w:hint="eastAsia"/>
        </w:rPr>
        <w:t>取何值时，</w:t>
      </w:r>
      <w:r w:rsidR="00480E4C" w:rsidRPr="00480E4C">
        <w:rPr>
          <w:position w:val="-10"/>
        </w:rPr>
        <w:object w:dxaOrig="240" w:dyaOrig="320">
          <v:shape id="_x0000_i1251" type="#_x0000_t75" style="width:11.9pt;height:16.3pt" o:ole="">
            <v:imagedata r:id="rId475" o:title=""/>
          </v:shape>
          <o:OLEObject Type="Embed" ProgID="Equation.DSMT4" ShapeID="_x0000_i1251" DrawAspect="Content" ObjectID="_1674443603" r:id="rId476"/>
        </w:object>
      </w:r>
      <w:r>
        <w:rPr>
          <w:rFonts w:hint="eastAsia"/>
        </w:rPr>
        <w:t>可由</w:t>
      </w:r>
      <w:r w:rsidR="00480E4C" w:rsidRPr="00480E4C">
        <w:rPr>
          <w:position w:val="-12"/>
        </w:rPr>
        <w:object w:dxaOrig="300" w:dyaOrig="360">
          <v:shape id="_x0000_i1252" type="#_x0000_t75" style="width:15.05pt;height:18.15pt" o:ole="">
            <v:imagedata r:id="rId477" o:title=""/>
          </v:shape>
          <o:OLEObject Type="Embed" ProgID="Equation.DSMT4" ShapeID="_x0000_i1252" DrawAspect="Content" ObjectID="_1674443604" r:id="rId478"/>
        </w:object>
      </w:r>
      <w:r>
        <w:rPr>
          <w:rFonts w:hint="eastAsia"/>
        </w:rPr>
        <w:t xml:space="preserve">, </w:t>
      </w:r>
      <w:r w:rsidR="00480E4C" w:rsidRPr="00480E4C">
        <w:rPr>
          <w:position w:val="-12"/>
        </w:rPr>
        <w:object w:dxaOrig="300" w:dyaOrig="360">
          <v:shape id="_x0000_i1253" type="#_x0000_t75" style="width:15.05pt;height:18.15pt" o:ole="">
            <v:imagedata r:id="rId479" o:title=""/>
          </v:shape>
          <o:OLEObject Type="Embed" ProgID="Equation.DSMT4" ShapeID="_x0000_i1253" DrawAspect="Content" ObjectID="_1674443605" r:id="rId480"/>
        </w:object>
      </w:r>
      <w:r>
        <w:rPr>
          <w:rFonts w:hint="eastAsia"/>
        </w:rPr>
        <w:t xml:space="preserve">, </w:t>
      </w:r>
      <w:r w:rsidR="00480E4C" w:rsidRPr="00480E4C">
        <w:rPr>
          <w:position w:val="-12"/>
        </w:rPr>
        <w:object w:dxaOrig="300" w:dyaOrig="360">
          <v:shape id="_x0000_i1254" type="#_x0000_t75" style="width:15.05pt;height:18.15pt" o:ole="">
            <v:imagedata r:id="rId481" o:title=""/>
          </v:shape>
          <o:OLEObject Type="Embed" ProgID="Equation.DSMT4" ShapeID="_x0000_i1254" DrawAspect="Content" ObjectID="_1674443606" r:id="rId482"/>
        </w:object>
      </w:r>
      <w:r>
        <w:rPr>
          <w:rFonts w:hint="eastAsia"/>
        </w:rPr>
        <w:t>线性表示？并写出表达式．</w:t>
      </w:r>
    </w:p>
    <w:p w:rsidR="00886568" w:rsidRDefault="00886568" w:rsidP="00886568">
      <w:pPr>
        <w:shd w:val="clear" w:color="auto" w:fill="FFFFFF"/>
        <w:rPr>
          <w:rFonts w:ascii="Times New Roman" w:hAnsi="Times New Roman"/>
        </w:rPr>
      </w:pPr>
    </w:p>
    <w:p w:rsidR="005F2509" w:rsidRPr="005F2509" w:rsidRDefault="00886568" w:rsidP="005F2509">
      <w:pPr>
        <w:tabs>
          <w:tab w:val="left" w:pos="195"/>
          <w:tab w:val="left" w:pos="1755"/>
          <w:tab w:val="left" w:pos="3315"/>
          <w:tab w:val="left" w:pos="4875"/>
        </w:tabs>
        <w:ind w:left="960" w:hangingChars="400" w:hanging="960"/>
        <w:rPr>
          <w:rFonts w:ascii="宋体" w:hAnsi="宋体" w:cs="宋体" w:hint="eastAsia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5F2509" w:rsidRPr="005F2509">
        <w:rPr>
          <w:rFonts w:hint="eastAsia"/>
        </w:rPr>
        <w:t>(1)</w:t>
      </w:r>
      <w:r w:rsidR="005F2509">
        <w:rPr>
          <w:rFonts w:hint="eastAsia"/>
        </w:rPr>
        <w:t xml:space="preserve"> </w:t>
      </w:r>
      <w:r w:rsidR="005F2509" w:rsidRPr="005F2509">
        <w:rPr>
          <w:rFonts w:ascii="宋体" w:hAnsi="宋体" w:cs="宋体" w:hint="eastAsia"/>
          <w:kern w:val="0"/>
          <w:szCs w:val="21"/>
        </w:rPr>
        <w:t>当</w:t>
      </w:r>
      <w:r w:rsidR="00480E4C" w:rsidRPr="00480E4C">
        <w:rPr>
          <w:position w:val="-6"/>
        </w:rPr>
        <w:object w:dxaOrig="540" w:dyaOrig="279">
          <v:shape id="_x0000_i1255" type="#_x0000_t75" style="width:26.9pt;height:13.75pt" o:ole="">
            <v:imagedata r:id="rId483" o:title=""/>
          </v:shape>
          <o:OLEObject Type="Embed" ProgID="Equation.DSMT4" ShapeID="_x0000_i1255" DrawAspect="Content" ObjectID="_1674443607" r:id="rId484"/>
        </w:object>
      </w:r>
      <w:r w:rsidR="005F2509" w:rsidRPr="005F2509">
        <w:rPr>
          <w:rFonts w:ascii="宋体" w:hAnsi="宋体" w:cs="宋体" w:hint="eastAsia"/>
          <w:kern w:val="0"/>
          <w:szCs w:val="21"/>
        </w:rPr>
        <w:t>时,线性方程组</w:t>
      </w:r>
      <w:r w:rsidR="00480E4C" w:rsidRPr="00480E4C">
        <w:rPr>
          <w:position w:val="-12"/>
        </w:rPr>
        <w:object w:dxaOrig="1640" w:dyaOrig="360">
          <v:shape id="_x0000_i1256" type="#_x0000_t75" style="width:82pt;height:18.15pt" o:ole="">
            <v:imagedata r:id="rId485" o:title=""/>
          </v:shape>
          <o:OLEObject Type="Embed" ProgID="Equation.DSMT4" ShapeID="_x0000_i1256" DrawAspect="Content" ObjectID="_1674443608" r:id="rId486"/>
        </w:object>
      </w:r>
      <w:r w:rsidR="005F2509" w:rsidRPr="005F2509">
        <w:rPr>
          <w:rFonts w:ascii="宋体" w:hAnsi="宋体" w:cs="宋体" w:hint="eastAsia"/>
          <w:kern w:val="0"/>
          <w:szCs w:val="21"/>
        </w:rPr>
        <w:t>无解,此时</w:t>
      </w:r>
      <w:r w:rsidR="00480E4C" w:rsidRPr="00480E4C">
        <w:rPr>
          <w:position w:val="-10"/>
        </w:rPr>
        <w:object w:dxaOrig="240" w:dyaOrig="320">
          <v:shape id="_x0000_i1257" type="#_x0000_t75" style="width:11.9pt;height:16.3pt" o:ole="">
            <v:imagedata r:id="rId487" o:title=""/>
          </v:shape>
          <o:OLEObject Type="Embed" ProgID="Equation.DSMT4" ShapeID="_x0000_i1257" DrawAspect="Content" ObjectID="_1674443609" r:id="rId488"/>
        </w:object>
      </w:r>
      <w:r w:rsidR="005F2509" w:rsidRPr="005F2509">
        <w:rPr>
          <w:rFonts w:ascii="宋体" w:hAnsi="宋体" w:cs="宋体" w:hint="eastAsia"/>
          <w:kern w:val="0"/>
          <w:szCs w:val="21"/>
        </w:rPr>
        <w:t>不能由</w:t>
      </w:r>
      <w:r w:rsidR="00480E4C" w:rsidRPr="00480E4C">
        <w:rPr>
          <w:position w:val="-12"/>
        </w:rPr>
        <w:object w:dxaOrig="920" w:dyaOrig="360">
          <v:shape id="_x0000_i1258" type="#_x0000_t75" style="width:45.7pt;height:18.15pt" o:ole="">
            <v:imagedata r:id="rId489" o:title=""/>
          </v:shape>
          <o:OLEObject Type="Embed" ProgID="Equation.DSMT4" ShapeID="_x0000_i1258" DrawAspect="Content" ObjectID="_1674443610" r:id="rId490"/>
        </w:object>
      </w:r>
      <w:r w:rsidR="005F2509" w:rsidRPr="005F2509">
        <w:rPr>
          <w:rFonts w:ascii="宋体" w:hAnsi="宋体" w:cs="宋体" w:hint="eastAsia"/>
          <w:kern w:val="0"/>
          <w:szCs w:val="21"/>
        </w:rPr>
        <w:t>线性表示</w:t>
      </w:r>
      <w:r w:rsidR="005F2509">
        <w:rPr>
          <w:rFonts w:ascii="宋体" w:hAnsi="宋体" w:cs="宋体" w:hint="eastAsia"/>
          <w:kern w:val="0"/>
          <w:szCs w:val="21"/>
        </w:rPr>
        <w:t>．</w:t>
      </w:r>
    </w:p>
    <w:p w:rsidR="005F2509" w:rsidRDefault="005F2509" w:rsidP="005F2509">
      <w:pPr>
        <w:tabs>
          <w:tab w:val="left" w:pos="195"/>
          <w:tab w:val="left" w:pos="1755"/>
          <w:tab w:val="left" w:pos="3315"/>
          <w:tab w:val="left" w:pos="4875"/>
        </w:tabs>
        <w:ind w:leftChars="200" w:left="840" w:hangingChars="150" w:hanging="360"/>
        <w:rPr>
          <w:rFonts w:ascii="宋体" w:hAnsi="宋体" w:cs="宋体" w:hint="eastAsia"/>
          <w:kern w:val="0"/>
          <w:szCs w:val="21"/>
        </w:rPr>
      </w:pPr>
      <w:r w:rsidRPr="005F2509">
        <w:rPr>
          <w:rFonts w:hint="eastAsia"/>
        </w:rPr>
        <w:t>(2)</w:t>
      </w:r>
      <w:r>
        <w:rPr>
          <w:rFonts w:hint="eastAsia"/>
        </w:rPr>
        <w:t xml:space="preserve"> </w:t>
      </w:r>
      <w:r w:rsidRPr="005F2509">
        <w:rPr>
          <w:rFonts w:ascii="宋体" w:hAnsi="宋体" w:cs="宋体" w:hint="eastAsia"/>
          <w:kern w:val="0"/>
          <w:szCs w:val="21"/>
        </w:rPr>
        <w:t>当</w:t>
      </w:r>
      <w:r w:rsidR="00480E4C" w:rsidRPr="00480E4C">
        <w:rPr>
          <w:position w:val="-8"/>
        </w:rPr>
        <w:object w:dxaOrig="1080" w:dyaOrig="300">
          <v:shape id="_x0000_i1259" type="#_x0000_t75" style="width:53.85pt;height:15.05pt" o:ole="">
            <v:imagedata r:id="rId491" o:title=""/>
          </v:shape>
          <o:OLEObject Type="Embed" ProgID="Equation.DSMT4" ShapeID="_x0000_i1259" DrawAspect="Content" ObjectID="_1674443611" r:id="rId492"/>
        </w:object>
      </w:r>
      <w:r w:rsidRPr="005F2509">
        <w:rPr>
          <w:rFonts w:ascii="宋体" w:hAnsi="宋体" w:cs="宋体" w:hint="eastAsia"/>
          <w:kern w:val="0"/>
          <w:szCs w:val="21"/>
        </w:rPr>
        <w:t>时,线性方程组</w:t>
      </w:r>
      <w:r w:rsidR="00480E4C" w:rsidRPr="00480E4C">
        <w:rPr>
          <w:position w:val="-12"/>
        </w:rPr>
        <w:object w:dxaOrig="1640" w:dyaOrig="360">
          <v:shape id="_x0000_i1260" type="#_x0000_t75" style="width:82pt;height:18.15pt" o:ole="">
            <v:imagedata r:id="rId493" o:title=""/>
          </v:shape>
          <o:OLEObject Type="Embed" ProgID="Equation.DSMT4" ShapeID="_x0000_i1260" DrawAspect="Content" ObjectID="_1674443612" r:id="rId494"/>
        </w:object>
      </w:r>
      <w:r w:rsidRPr="005F2509">
        <w:rPr>
          <w:rFonts w:ascii="宋体" w:hAnsi="宋体" w:cs="宋体" w:hint="eastAsia"/>
          <w:kern w:val="0"/>
          <w:szCs w:val="21"/>
        </w:rPr>
        <w:t>有唯一解</w:t>
      </w:r>
      <w:r>
        <w:rPr>
          <w:rFonts w:ascii="宋体" w:hAnsi="宋体" w:cs="宋体" w:hint="eastAsia"/>
          <w:kern w:val="0"/>
          <w:szCs w:val="21"/>
        </w:rPr>
        <w:t>:</w:t>
      </w:r>
    </w:p>
    <w:p w:rsidR="005F2509" w:rsidRDefault="00D00509" w:rsidP="005F2509">
      <w:pPr>
        <w:tabs>
          <w:tab w:val="left" w:pos="195"/>
          <w:tab w:val="left" w:pos="1755"/>
          <w:tab w:val="left" w:pos="3315"/>
          <w:tab w:val="left" w:pos="4875"/>
        </w:tabs>
        <w:ind w:leftChars="200" w:left="840" w:hangingChars="150" w:hanging="360"/>
        <w:jc w:val="center"/>
        <w:rPr>
          <w:rFonts w:hint="eastAsia"/>
        </w:rPr>
      </w:pPr>
      <w:r w:rsidRPr="00480E4C">
        <w:rPr>
          <w:position w:val="-12"/>
        </w:rPr>
        <w:object w:dxaOrig="2740" w:dyaOrig="380">
          <v:shape id="_x0000_i1270" type="#_x0000_t75" style="width:137.1pt;height:18.8pt" o:ole="">
            <v:imagedata r:id="rId495" o:title=""/>
          </v:shape>
          <o:OLEObject Type="Embed" ProgID="Equation.DSMT4" ShapeID="_x0000_i1270" DrawAspect="Content" ObjectID="_1674443613" r:id="rId496"/>
        </w:object>
      </w:r>
    </w:p>
    <w:p w:rsidR="005F2509" w:rsidRPr="005F2509" w:rsidRDefault="005F2509" w:rsidP="005F2509">
      <w:pPr>
        <w:tabs>
          <w:tab w:val="left" w:pos="195"/>
          <w:tab w:val="left" w:pos="1755"/>
          <w:tab w:val="left" w:pos="3315"/>
          <w:tab w:val="left" w:pos="4875"/>
        </w:tabs>
        <w:ind w:leftChars="400" w:left="960"/>
        <w:rPr>
          <w:rFonts w:ascii="宋体" w:hAnsi="宋体" w:cs="宋体" w:hint="eastAsia"/>
          <w:kern w:val="0"/>
          <w:szCs w:val="21"/>
        </w:rPr>
      </w:pPr>
      <w:r w:rsidRPr="005F2509">
        <w:rPr>
          <w:rFonts w:ascii="宋体" w:hAnsi="宋体" w:cs="宋体" w:hint="eastAsia"/>
          <w:kern w:val="0"/>
          <w:szCs w:val="21"/>
        </w:rPr>
        <w:t>于是</w:t>
      </w:r>
      <w:r w:rsidR="00480E4C" w:rsidRPr="00480E4C">
        <w:rPr>
          <w:position w:val="-10"/>
        </w:rPr>
        <w:object w:dxaOrig="240" w:dyaOrig="320">
          <v:shape id="_x0000_i1261" type="#_x0000_t75" style="width:11.9pt;height:16.3pt" o:ole="">
            <v:imagedata r:id="rId497" o:title=""/>
          </v:shape>
          <o:OLEObject Type="Embed" ProgID="Equation.DSMT4" ShapeID="_x0000_i1261" DrawAspect="Content" ObjectID="_1674443614" r:id="rId498"/>
        </w:object>
      </w:r>
      <w:r w:rsidRPr="005F2509">
        <w:rPr>
          <w:rFonts w:ascii="宋体" w:hAnsi="宋体" w:cs="宋体" w:hint="eastAsia"/>
          <w:kern w:val="0"/>
          <w:szCs w:val="21"/>
        </w:rPr>
        <w:t>可唯一表示为</w:t>
      </w:r>
      <w:r w:rsidR="00480E4C" w:rsidRPr="00480E4C">
        <w:rPr>
          <w:position w:val="-12"/>
        </w:rPr>
        <w:object w:dxaOrig="1400" w:dyaOrig="360">
          <v:shape id="_x0000_i1262" type="#_x0000_t75" style="width:70.1pt;height:18.15pt" o:ole="">
            <v:imagedata r:id="rId499" o:title=""/>
          </v:shape>
          <o:OLEObject Type="Embed" ProgID="Equation.DSMT4" ShapeID="_x0000_i1262" DrawAspect="Content" ObjectID="_1674443615" r:id="rId500"/>
        </w:object>
      </w:r>
      <w:r>
        <w:rPr>
          <w:rFonts w:hint="eastAsia"/>
        </w:rPr>
        <w:t>．</w:t>
      </w:r>
    </w:p>
    <w:p w:rsidR="005F2509" w:rsidRDefault="005F2509" w:rsidP="005F2509">
      <w:pPr>
        <w:tabs>
          <w:tab w:val="left" w:pos="195"/>
          <w:tab w:val="left" w:pos="1755"/>
          <w:tab w:val="left" w:pos="3315"/>
          <w:tab w:val="left" w:pos="4875"/>
        </w:tabs>
        <w:ind w:leftChars="200" w:left="480" w:firstLineChars="200" w:firstLine="480"/>
        <w:rPr>
          <w:rFonts w:ascii="宋体" w:hAnsi="宋体" w:cs="宋体" w:hint="eastAsia"/>
          <w:kern w:val="0"/>
          <w:szCs w:val="21"/>
        </w:rPr>
      </w:pPr>
      <w:r w:rsidRPr="005F2509">
        <w:rPr>
          <w:rFonts w:ascii="宋体" w:hAnsi="宋体" w:cs="宋体" w:hint="eastAsia"/>
          <w:kern w:val="0"/>
          <w:szCs w:val="21"/>
        </w:rPr>
        <w:t>当</w:t>
      </w:r>
      <w:r w:rsidR="00480E4C" w:rsidRPr="00480E4C">
        <w:rPr>
          <w:position w:val="-8"/>
        </w:rPr>
        <w:object w:dxaOrig="1060" w:dyaOrig="300">
          <v:shape id="_x0000_i1263" type="#_x0000_t75" style="width:53.2pt;height:15.05pt" o:ole="">
            <v:imagedata r:id="rId501" o:title=""/>
          </v:shape>
          <o:OLEObject Type="Embed" ProgID="Equation.DSMT4" ShapeID="_x0000_i1263" DrawAspect="Content" ObjectID="_1674443616" r:id="rId502"/>
        </w:object>
      </w:r>
      <w:r w:rsidRPr="005F2509">
        <w:rPr>
          <w:rFonts w:ascii="宋体" w:hAnsi="宋体" w:cs="宋体" w:hint="eastAsia"/>
          <w:kern w:val="0"/>
          <w:szCs w:val="21"/>
        </w:rPr>
        <w:t>时,线性方程组</w:t>
      </w:r>
      <w:r w:rsidR="00480E4C" w:rsidRPr="00480E4C">
        <w:rPr>
          <w:position w:val="-12"/>
        </w:rPr>
        <w:object w:dxaOrig="1640" w:dyaOrig="360">
          <v:shape id="_x0000_i1264" type="#_x0000_t75" style="width:82pt;height:18.15pt" o:ole="">
            <v:imagedata r:id="rId503" o:title=""/>
          </v:shape>
          <o:OLEObject Type="Embed" ProgID="Equation.DSMT4" ShapeID="_x0000_i1264" DrawAspect="Content" ObjectID="_1674443617" r:id="rId504"/>
        </w:object>
      </w:r>
      <w:r w:rsidRPr="005F2509">
        <w:rPr>
          <w:rFonts w:ascii="宋体" w:hAnsi="宋体" w:cs="宋体" w:hint="eastAsia"/>
          <w:kern w:val="0"/>
          <w:szCs w:val="21"/>
        </w:rPr>
        <w:t>有无穷多个解</w:t>
      </w:r>
      <w:r>
        <w:rPr>
          <w:rFonts w:ascii="宋体" w:hAnsi="宋体" w:cs="宋体" w:hint="eastAsia"/>
          <w:kern w:val="0"/>
          <w:szCs w:val="21"/>
        </w:rPr>
        <w:t>:</w:t>
      </w:r>
    </w:p>
    <w:p w:rsidR="005F2509" w:rsidRDefault="00480E4C" w:rsidP="005F2509">
      <w:pPr>
        <w:tabs>
          <w:tab w:val="left" w:pos="195"/>
          <w:tab w:val="left" w:pos="1755"/>
          <w:tab w:val="left" w:pos="3315"/>
          <w:tab w:val="left" w:pos="4875"/>
        </w:tabs>
        <w:ind w:leftChars="200" w:left="480"/>
        <w:jc w:val="center"/>
        <w:rPr>
          <w:rFonts w:ascii="宋体" w:hAnsi="宋体" w:cs="宋体" w:hint="eastAsia"/>
          <w:kern w:val="0"/>
          <w:szCs w:val="21"/>
        </w:rPr>
      </w:pPr>
      <w:r w:rsidRPr="00480E4C">
        <w:rPr>
          <w:position w:val="-12"/>
        </w:rPr>
        <w:object w:dxaOrig="5679" w:dyaOrig="380">
          <v:shape id="_x0000_i1265" type="#_x0000_t75" style="width:284.25pt;height:18.8pt" o:ole="">
            <v:imagedata r:id="rId505" o:title=""/>
          </v:shape>
          <o:OLEObject Type="Embed" ProgID="Equation.DSMT4" ShapeID="_x0000_i1265" DrawAspect="Content" ObjectID="_1674443618" r:id="rId506"/>
        </w:object>
      </w:r>
    </w:p>
    <w:p w:rsidR="005F2509" w:rsidRDefault="005F2509" w:rsidP="005F2509">
      <w:pPr>
        <w:tabs>
          <w:tab w:val="left" w:pos="195"/>
          <w:tab w:val="left" w:pos="1755"/>
          <w:tab w:val="left" w:pos="3315"/>
          <w:tab w:val="left" w:pos="4875"/>
        </w:tabs>
        <w:ind w:leftChars="400" w:left="960"/>
        <w:rPr>
          <w:rFonts w:ascii="宋体" w:hAnsi="宋体" w:cs="宋体" w:hint="eastAsia"/>
          <w:kern w:val="0"/>
          <w:szCs w:val="21"/>
        </w:rPr>
      </w:pPr>
      <w:r w:rsidRPr="005F2509">
        <w:rPr>
          <w:rFonts w:ascii="宋体" w:hAnsi="宋体" w:cs="宋体" w:hint="eastAsia"/>
          <w:kern w:val="0"/>
          <w:szCs w:val="21"/>
        </w:rPr>
        <w:t>这时</w:t>
      </w:r>
      <w:r w:rsidR="00480E4C" w:rsidRPr="00480E4C">
        <w:rPr>
          <w:position w:val="-10"/>
        </w:rPr>
        <w:object w:dxaOrig="240" w:dyaOrig="320">
          <v:shape id="_x0000_i1266" type="#_x0000_t75" style="width:11.9pt;height:16.3pt" o:ole="">
            <v:imagedata r:id="rId507" o:title=""/>
          </v:shape>
          <o:OLEObject Type="Embed" ProgID="Equation.DSMT4" ShapeID="_x0000_i1266" DrawAspect="Content" ObjectID="_1674443619" r:id="rId508"/>
        </w:object>
      </w:r>
      <w:r w:rsidRPr="005F2509">
        <w:rPr>
          <w:rFonts w:ascii="宋体" w:hAnsi="宋体" w:cs="宋体" w:hint="eastAsia"/>
          <w:kern w:val="0"/>
          <w:szCs w:val="21"/>
        </w:rPr>
        <w:t>可由</w:t>
      </w:r>
      <w:r w:rsidR="00480E4C" w:rsidRPr="00480E4C">
        <w:rPr>
          <w:position w:val="-12"/>
        </w:rPr>
        <w:object w:dxaOrig="920" w:dyaOrig="360">
          <v:shape id="_x0000_i1267" type="#_x0000_t75" style="width:45.7pt;height:18.15pt" o:ole="">
            <v:imagedata r:id="rId509" o:title=""/>
          </v:shape>
          <o:OLEObject Type="Embed" ProgID="Equation.DSMT4" ShapeID="_x0000_i1267" DrawAspect="Content" ObjectID="_1674443620" r:id="rId510"/>
        </w:object>
      </w:r>
      <w:r w:rsidRPr="005F2509">
        <w:rPr>
          <w:rFonts w:ascii="宋体" w:hAnsi="宋体" w:cs="宋体" w:hint="eastAsia"/>
          <w:kern w:val="0"/>
          <w:szCs w:val="21"/>
        </w:rPr>
        <w:t>线性表示</w:t>
      </w:r>
      <w:r>
        <w:rPr>
          <w:rFonts w:ascii="宋体" w:hAnsi="宋体" w:cs="宋体" w:hint="eastAsia"/>
          <w:kern w:val="0"/>
          <w:szCs w:val="21"/>
        </w:rPr>
        <w:t>:</w:t>
      </w:r>
    </w:p>
    <w:p w:rsidR="00886568" w:rsidRDefault="00480E4C" w:rsidP="005F2509">
      <w:pPr>
        <w:tabs>
          <w:tab w:val="left" w:pos="195"/>
          <w:tab w:val="left" w:pos="1755"/>
          <w:tab w:val="left" w:pos="3315"/>
          <w:tab w:val="left" w:pos="4875"/>
        </w:tabs>
        <w:ind w:leftChars="400" w:left="960"/>
        <w:jc w:val="center"/>
        <w:rPr>
          <w:rFonts w:ascii="宋体" w:hAnsi="宋体" w:cs="宋体" w:hint="eastAsia"/>
          <w:kern w:val="0"/>
          <w:szCs w:val="21"/>
        </w:rPr>
      </w:pPr>
      <w:r w:rsidRPr="00480E4C">
        <w:rPr>
          <w:position w:val="-12"/>
        </w:rPr>
        <w:object w:dxaOrig="4980" w:dyaOrig="360">
          <v:shape id="_x0000_i1268" type="#_x0000_t75" style="width:249.2pt;height:18.15pt" o:ole="">
            <v:imagedata r:id="rId511" o:title=""/>
          </v:shape>
          <o:OLEObject Type="Embed" ProgID="Equation.DSMT4" ShapeID="_x0000_i1268" DrawAspect="Content" ObjectID="_1674443621" r:id="rId512"/>
        </w:object>
      </w:r>
    </w:p>
    <w:p w:rsidR="006635E7" w:rsidRDefault="006635E7" w:rsidP="006635E7"/>
    <w:p w:rsidR="006635E7" w:rsidRPr="006635E7" w:rsidRDefault="006635E7" w:rsidP="00CA00AF"/>
    <w:sectPr w:rsidR="006635E7" w:rsidRPr="006635E7" w:rsidSect="00223006">
      <w:headerReference w:type="even" r:id="rId513"/>
      <w:footerReference w:type="even" r:id="rId514"/>
      <w:footerReference w:type="default" r:id="rId515"/>
      <w:headerReference w:type="first" r:id="rId51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2F44" w:rsidRDefault="00372F44">
      <w:r>
        <w:separator/>
      </w:r>
    </w:p>
  </w:endnote>
  <w:endnote w:type="continuationSeparator" w:id="0">
    <w:p w:rsidR="00372F44" w:rsidRDefault="00372F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9B1924" w:rsidP="00D80857">
        <w:pPr>
          <w:pStyle w:val="a4"/>
          <w:ind w:right="360" w:firstLine="360"/>
        </w:pPr>
        <w:r w:rsidRPr="009B192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9B1924">
                    <w:pPr>
                      <w:jc w:val="center"/>
                      <w:rPr>
                        <w:color w:val="5B9BD5" w:themeColor="accent1"/>
                      </w:rPr>
                    </w:pPr>
                    <w:r w:rsidRPr="009B1924">
                      <w:fldChar w:fldCharType="begin"/>
                    </w:r>
                    <w:r w:rsidR="004677C0">
                      <w:instrText>PAGE    \* MERGEFORMAT</w:instrText>
                    </w:r>
                    <w:r w:rsidRPr="009B1924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EB61CE">
      <w:rPr>
        <w:rFonts w:hint="eastAsia"/>
      </w:rPr>
      <w:t>1998</w:t>
    </w:r>
    <w:r w:rsidR="00EB61CE">
      <w:rPr>
        <w:rFonts w:hint="eastAsia"/>
      </w:rPr>
      <w:t>年</w:t>
    </w:r>
    <w:r w:rsidR="00EB61CE">
      <w:rPr>
        <w:rFonts w:hint="eastAsia"/>
      </w:rPr>
      <w:t xml:space="preserve"> </w:t>
    </w:r>
    <w:r>
      <w:rPr>
        <w:rFonts w:hint="eastAsia"/>
      </w:rPr>
      <w:t>第</w:t>
    </w:r>
    <w:r w:rsidR="009B1924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9B1924">
      <w:rPr>
        <w:noProof/>
        <w:lang w:val="zh-CN"/>
      </w:rPr>
      <w:fldChar w:fldCharType="separate"/>
    </w:r>
    <w:r w:rsidR="00885506">
      <w:rPr>
        <w:noProof/>
        <w:lang w:val="zh-CN"/>
      </w:rPr>
      <w:t>7</w:t>
    </w:r>
    <w:r w:rsidR="009B1924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2F44" w:rsidRDefault="00372F44">
      <w:r>
        <w:separator/>
      </w:r>
    </w:p>
  </w:footnote>
  <w:footnote w:type="continuationSeparator" w:id="0">
    <w:p w:rsidR="00372F44" w:rsidRDefault="00372F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9B192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06" type="#_x0000_t75" style="width:11.25pt;height:11.25pt" o:bullet="t">
        <v:imagedata r:id="rId1" o:title="msoA"/>
      </v:shape>
    </w:pict>
  </w:numPicBullet>
  <w:numPicBullet w:numPicBulletId="1">
    <w:pict>
      <v:shape id="_x0000_i1507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1C2E"/>
    <w:rsid w:val="00042111"/>
    <w:rsid w:val="0004289D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0620E"/>
    <w:rsid w:val="0011658A"/>
    <w:rsid w:val="00135729"/>
    <w:rsid w:val="00142B47"/>
    <w:rsid w:val="00144906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96BF4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2351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73AE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2F44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24AC9"/>
    <w:rsid w:val="004303A8"/>
    <w:rsid w:val="0043104A"/>
    <w:rsid w:val="00433FC2"/>
    <w:rsid w:val="00436F16"/>
    <w:rsid w:val="00441F95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2E9"/>
    <w:rsid w:val="00473A64"/>
    <w:rsid w:val="00480E4C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509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35E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6530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2CF3"/>
    <w:rsid w:val="00833B8C"/>
    <w:rsid w:val="00836126"/>
    <w:rsid w:val="00836968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5506"/>
    <w:rsid w:val="00886568"/>
    <w:rsid w:val="00891724"/>
    <w:rsid w:val="008935CE"/>
    <w:rsid w:val="00894860"/>
    <w:rsid w:val="00894A47"/>
    <w:rsid w:val="008A05B8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2CB7"/>
    <w:rsid w:val="00963799"/>
    <w:rsid w:val="00966B27"/>
    <w:rsid w:val="009765BB"/>
    <w:rsid w:val="00976BF6"/>
    <w:rsid w:val="00981543"/>
    <w:rsid w:val="00982C24"/>
    <w:rsid w:val="00983C72"/>
    <w:rsid w:val="009864C8"/>
    <w:rsid w:val="009934B2"/>
    <w:rsid w:val="00993B07"/>
    <w:rsid w:val="009940FA"/>
    <w:rsid w:val="009A1B8B"/>
    <w:rsid w:val="009A30E3"/>
    <w:rsid w:val="009A3CED"/>
    <w:rsid w:val="009B1924"/>
    <w:rsid w:val="009C249D"/>
    <w:rsid w:val="009C6822"/>
    <w:rsid w:val="009D3400"/>
    <w:rsid w:val="009E63D8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5600"/>
    <w:rsid w:val="00A51D94"/>
    <w:rsid w:val="00A5482C"/>
    <w:rsid w:val="00A567F3"/>
    <w:rsid w:val="00A6039A"/>
    <w:rsid w:val="00A66074"/>
    <w:rsid w:val="00A71A99"/>
    <w:rsid w:val="00A737A1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5636"/>
    <w:rsid w:val="00AE7C7B"/>
    <w:rsid w:val="00AF0BCA"/>
    <w:rsid w:val="00AF1BCA"/>
    <w:rsid w:val="00AF21D6"/>
    <w:rsid w:val="00AF3D50"/>
    <w:rsid w:val="00AF6F30"/>
    <w:rsid w:val="00B01255"/>
    <w:rsid w:val="00B120CD"/>
    <w:rsid w:val="00B123D0"/>
    <w:rsid w:val="00B136E3"/>
    <w:rsid w:val="00B20675"/>
    <w:rsid w:val="00B20BE5"/>
    <w:rsid w:val="00B239A2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0C07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0509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3417"/>
    <w:rsid w:val="00DD2DC4"/>
    <w:rsid w:val="00DD4BEC"/>
    <w:rsid w:val="00DF2278"/>
    <w:rsid w:val="00E03B9D"/>
    <w:rsid w:val="00E11016"/>
    <w:rsid w:val="00E13808"/>
    <w:rsid w:val="00E16493"/>
    <w:rsid w:val="00E20B0F"/>
    <w:rsid w:val="00E227F2"/>
    <w:rsid w:val="00E23D86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3F7D"/>
    <w:rsid w:val="00EB61CE"/>
    <w:rsid w:val="00EC0B92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619A"/>
    <w:rsid w:val="00F77350"/>
    <w:rsid w:val="00F8198D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D67F8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header" Target="header1.xml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17" Type="http://schemas.openxmlformats.org/officeDocument/2006/relationships/image" Target="media/image157.wmf"/><Relationship Id="rId338" Type="http://schemas.openxmlformats.org/officeDocument/2006/relationships/oleObject" Target="embeddings/oleObject165.bin"/><Relationship Id="rId359" Type="http://schemas.openxmlformats.org/officeDocument/2006/relationships/image" Target="media/image178.wmf"/><Relationship Id="rId503" Type="http://schemas.openxmlformats.org/officeDocument/2006/relationships/image" Target="media/image250.wmf"/><Relationship Id="rId8" Type="http://schemas.openxmlformats.org/officeDocument/2006/relationships/hyperlink" Target="https://lvjr.bitbucket.io/?kysx1998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26" Type="http://schemas.openxmlformats.org/officeDocument/2006/relationships/oleObject" Target="embeddings/oleObject209.bin"/><Relationship Id="rId447" Type="http://schemas.openxmlformats.org/officeDocument/2006/relationships/image" Target="media/image222.wmf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wmf"/><Relationship Id="rId468" Type="http://schemas.openxmlformats.org/officeDocument/2006/relationships/oleObject" Target="embeddings/oleObject230.bin"/><Relationship Id="rId489" Type="http://schemas.openxmlformats.org/officeDocument/2006/relationships/image" Target="media/image243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28" Type="http://schemas.openxmlformats.org/officeDocument/2006/relationships/oleObject" Target="embeddings/oleObject160.bin"/><Relationship Id="rId349" Type="http://schemas.openxmlformats.org/officeDocument/2006/relationships/image" Target="media/image173.wmf"/><Relationship Id="rId514" Type="http://schemas.openxmlformats.org/officeDocument/2006/relationships/footer" Target="footer1.xml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381" Type="http://schemas.openxmlformats.org/officeDocument/2006/relationships/image" Target="media/image189.wmf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58" Type="http://schemas.openxmlformats.org/officeDocument/2006/relationships/oleObject" Target="embeddings/oleObject225.bin"/><Relationship Id="rId479" Type="http://schemas.openxmlformats.org/officeDocument/2006/relationships/image" Target="media/image238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oleObject" Target="embeddings/oleObject155.bin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371" Type="http://schemas.openxmlformats.org/officeDocument/2006/relationships/image" Target="media/image184.wmf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27" Type="http://schemas.openxmlformats.org/officeDocument/2006/relationships/image" Target="media/image212.wmf"/><Relationship Id="rId448" Type="http://schemas.openxmlformats.org/officeDocument/2006/relationships/oleObject" Target="embeddings/oleObject220.bin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15" Type="http://schemas.openxmlformats.org/officeDocument/2006/relationships/footer" Target="footer2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5.bin"/><Relationship Id="rId459" Type="http://schemas.openxmlformats.org/officeDocument/2006/relationships/image" Target="media/image22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481" Type="http://schemas.openxmlformats.org/officeDocument/2006/relationships/image" Target="media/image239.wmf"/><Relationship Id="rId516" Type="http://schemas.openxmlformats.org/officeDocument/2006/relationships/header" Target="header2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fontTable" Target="fontTable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theme" Target="theme/theme1.xml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7B8309-D74D-4860-A290-923AFA573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7</Pages>
  <Words>1342</Words>
  <Characters>7656</Characters>
  <Application>Microsoft Office Word</Application>
  <DocSecurity>0</DocSecurity>
  <Lines>63</Lines>
  <Paragraphs>17</Paragraphs>
  <ScaleCrop>false</ScaleCrop>
  <Company>微软中国</Company>
  <LinksUpToDate>false</LinksUpToDate>
  <CharactersWithSpaces>8981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116</cp:revision>
  <cp:lastPrinted>2011-09-06T10:51:00Z</cp:lastPrinted>
  <dcterms:created xsi:type="dcterms:W3CDTF">2020-11-13T07:23:00Z</dcterms:created>
  <dcterms:modified xsi:type="dcterms:W3CDTF">2021-02-09T11:05:00Z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