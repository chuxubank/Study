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736DE" w:rsidRDefault="006316BB" w:rsidP="00E736DE">
      <w:pPr>
        <w:pStyle w:val="af"/>
      </w:pPr>
      <w:hyperlink r:id="rId8" w:history="1">
        <w:r w:rsidR="00EB61CE" w:rsidRPr="00E736DE">
          <w:rPr>
            <w:rStyle w:val="a7"/>
            <w:rFonts w:hint="eastAsia"/>
            <w:color w:val="002060"/>
          </w:rPr>
          <w:t>1998</w:t>
        </w:r>
        <w:r w:rsidR="00CA00AF" w:rsidRPr="00E736D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736DE">
          <w:rPr>
            <w:rStyle w:val="a7"/>
            <w:rFonts w:hint="eastAsia"/>
            <w:color w:val="002060"/>
          </w:rPr>
          <w:t>卷</w:t>
        </w:r>
        <w:r w:rsidR="00066DF5" w:rsidRPr="00E736DE">
          <w:rPr>
            <w:rStyle w:val="a7"/>
            <w:rFonts w:hint="eastAsia"/>
            <w:color w:val="002060"/>
          </w:rPr>
          <w:t>四</w:t>
        </w:r>
        <w:r w:rsidR="00E736DE" w:rsidRPr="00E736DE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A13FD" w:rsidRDefault="00AA13FD" w:rsidP="00AA13FD">
      <w:pPr>
        <w:pStyle w:val="1"/>
      </w:pPr>
      <w:r>
        <w:rPr>
          <w:rFonts w:hint="eastAsia"/>
        </w:rPr>
        <w:t>一、填空题（本题共5小题，每小题3分，满分15分）</w:t>
      </w:r>
    </w:p>
    <w:p w:rsidR="00AA13FD" w:rsidRDefault="00AA13FD" w:rsidP="00AA13FD"/>
    <w:p w:rsidR="00AA13FD" w:rsidRDefault="00AA13FD" w:rsidP="00AA13FD"/>
    <w:p w:rsidR="00AA13FD" w:rsidRDefault="00AA13FD" w:rsidP="00AA13FD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(1)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(1)</w:t>
      </w:r>
      <w:r w:rsidRPr="000454D8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设曲线</w:t>
      </w:r>
      <w:bookmarkStart w:id="1" w:name="MTBlankEqn"/>
      <w:r w:rsidR="008C306A" w:rsidRPr="008C306A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989579" r:id="rId10"/>
        </w:object>
      </w:r>
      <w:bookmarkEnd w:id="1"/>
      <w:r w:rsidRPr="00CA00BC">
        <w:rPr>
          <w:rFonts w:ascii="宋体" w:hAnsi="宋体" w:hint="eastAsia"/>
          <w:szCs w:val="21"/>
        </w:rPr>
        <w:t>在点</w:t>
      </w:r>
      <w:r w:rsidR="008C306A" w:rsidRPr="008C306A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674989580" r:id="rId12"/>
        </w:object>
      </w:r>
      <w:r w:rsidRPr="00CA00BC">
        <w:rPr>
          <w:rFonts w:ascii="宋体" w:hAnsi="宋体" w:hint="eastAsia"/>
          <w:szCs w:val="21"/>
        </w:rPr>
        <w:t>处的切线与</w:t>
      </w:r>
      <w:r w:rsidR="008C306A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989581" r:id="rId14"/>
        </w:object>
      </w:r>
      <w:r w:rsidRPr="00CA00BC">
        <w:rPr>
          <w:rFonts w:ascii="宋体" w:hAnsi="宋体" w:hint="eastAsia"/>
          <w:szCs w:val="21"/>
        </w:rPr>
        <w:t>轴的交点为</w:t>
      </w:r>
      <w:r w:rsidR="008C306A" w:rsidRPr="008C306A">
        <w:rPr>
          <w:position w:val="-12"/>
        </w:rPr>
        <w:object w:dxaOrig="639" w:dyaOrig="360">
          <v:shape id="_x0000_i1028" type="#_x0000_t75" style="width:31.95pt;height:18.15pt" o:ole="">
            <v:imagedata r:id="rId15" o:title=""/>
          </v:shape>
          <o:OLEObject Type="Embed" ProgID="Equation.DSMT4" ShapeID="_x0000_i1028" DrawAspect="Content" ObjectID="_1674989582" r:id="rId16"/>
        </w:object>
      </w:r>
      <w:r w:rsidRPr="00CA00BC">
        <w:rPr>
          <w:rFonts w:ascii="宋体" w:hAnsi="宋体" w:hint="eastAsia"/>
          <w:szCs w:val="21"/>
        </w:rPr>
        <w:t>,则</w:t>
      </w:r>
      <w:r w:rsidR="008C306A" w:rsidRPr="008C306A">
        <w:rPr>
          <w:position w:val="-20"/>
        </w:rPr>
        <w:object w:dxaOrig="1140" w:dyaOrig="440">
          <v:shape id="_x0000_i1029" type="#_x0000_t75" style="width:56.95pt;height:21.9pt" o:ole="">
            <v:imagedata r:id="rId17" o:title=""/>
          </v:shape>
          <o:OLEObject Type="Embed" ProgID="Equation.DSMT4" ShapeID="_x0000_i1029" DrawAspect="Content" ObjectID="_1674989583" r:id="rId18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</w:t>
      </w:r>
      <w:r w:rsidRPr="00CA00BC">
        <w:rPr>
          <w:rFonts w:ascii="宋体" w:hAnsi="宋体" w:hint="eastAsia"/>
          <w:szCs w:val="21"/>
        </w:rPr>
        <w:t>.</w:t>
      </w:r>
    </w:p>
    <w:p w:rsidR="00AA13FD" w:rsidRDefault="00AA13FD" w:rsidP="00AA13FD"/>
    <w:p w:rsidR="00AA13FD" w:rsidRDefault="00AA13FD" w:rsidP="00AA13FD"/>
    <w:p w:rsidR="00AA13FD" w:rsidRPr="00CA00BC" w:rsidRDefault="00AA13FD" w:rsidP="00AA13F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>
        <w:rPr>
          <w:rFonts w:hint="eastAsia"/>
        </w:rPr>
        <w:t>(2)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(2)</w:t>
      </w:r>
      <w:r w:rsidRPr="000454D8">
        <w:rPr>
          <w:rStyle w:val="ae"/>
          <w:rFonts w:hint="eastAsia"/>
        </w:rPr>
        <w:t>题】</w:t>
      </w:r>
      <w:r w:rsidR="008C306A" w:rsidRPr="008C306A">
        <w:rPr>
          <w:position w:val="-24"/>
        </w:rPr>
        <w:object w:dxaOrig="1320" w:dyaOrig="620">
          <v:shape id="_x0000_i1030" type="#_x0000_t75" style="width:65.75pt;height:31.3pt" o:ole="">
            <v:imagedata r:id="rId19" o:title=""/>
          </v:shape>
          <o:OLEObject Type="Embed" ProgID="Equation.DSMT4" ShapeID="_x0000_i1030" DrawAspect="Content" ObjectID="_1674989584" r:id="rId20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/>
          <w:szCs w:val="21"/>
        </w:rPr>
        <w:t>.</w:t>
      </w:r>
    </w:p>
    <w:p w:rsidR="00AA13FD" w:rsidRPr="00AA13FD" w:rsidRDefault="00AA13FD" w:rsidP="00AA13FD"/>
    <w:p w:rsidR="00AA13FD" w:rsidRDefault="00AA13FD" w:rsidP="00AA13FD"/>
    <w:p w:rsidR="00AA13FD" w:rsidRPr="00CA00BC" w:rsidRDefault="00AA13FD" w:rsidP="00AA13F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>
        <w:rPr>
          <w:rFonts w:hint="eastAsia"/>
        </w:rPr>
        <w:t>(3)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(4)</w:t>
      </w:r>
      <w:r w:rsidRPr="000454D8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设矩阵</w:t>
      </w:r>
      <w:r w:rsidR="008C306A" w:rsidRPr="008C306A">
        <w:rPr>
          <w:position w:val="-8"/>
        </w:rPr>
        <w:object w:dxaOrig="460" w:dyaOrig="300">
          <v:shape id="_x0000_i1031" type="#_x0000_t75" style="width:23.15pt;height:15.05pt" o:ole="">
            <v:imagedata r:id="rId21" o:title=""/>
          </v:shape>
          <o:OLEObject Type="Embed" ProgID="Equation.DSMT4" ShapeID="_x0000_i1031" DrawAspect="Content" ObjectID="_1674989585" r:id="rId22"/>
        </w:object>
      </w:r>
      <w:r w:rsidRPr="00CA00BC">
        <w:rPr>
          <w:rFonts w:ascii="宋体" w:hAnsi="宋体" w:hint="eastAsia"/>
          <w:szCs w:val="21"/>
        </w:rPr>
        <w:t>满足</w:t>
      </w:r>
      <w:r w:rsidR="008C306A" w:rsidRPr="008C306A">
        <w:rPr>
          <w:position w:val="-6"/>
        </w:rPr>
        <w:object w:dxaOrig="1700" w:dyaOrig="320">
          <v:shape id="_x0000_i1032" type="#_x0000_t75" style="width:85.15pt;height:16.3pt" o:ole="">
            <v:imagedata r:id="rId23" o:title=""/>
          </v:shape>
          <o:OLEObject Type="Embed" ProgID="Equation.DSMT4" ShapeID="_x0000_i1032" DrawAspect="Content" ObjectID="_1674989586" r:id="rId24"/>
        </w:object>
      </w:r>
      <w:r w:rsidRPr="00CA00BC">
        <w:rPr>
          <w:rFonts w:ascii="宋体" w:hAnsi="宋体" w:hint="eastAsia"/>
          <w:szCs w:val="21"/>
        </w:rPr>
        <w:t>,其中</w:t>
      </w:r>
      <w:r w:rsidR="008C306A" w:rsidRPr="008C306A">
        <w:rPr>
          <w:position w:val="-50"/>
        </w:rPr>
        <w:object w:dxaOrig="1600" w:dyaOrig="1120">
          <v:shape id="_x0000_i1033" type="#_x0000_t75" style="width:80.15pt;height:55.7pt" o:ole="">
            <v:imagedata r:id="rId25" o:title=""/>
          </v:shape>
          <o:OLEObject Type="Embed" ProgID="Equation.DSMT4" ShapeID="_x0000_i1033" DrawAspect="Content" ObjectID="_1674989587" r:id="rId26"/>
        </w:object>
      </w:r>
      <w:r w:rsidRPr="00CA00BC">
        <w:rPr>
          <w:rFonts w:ascii="宋体" w:hAnsi="宋体" w:hint="eastAsia"/>
          <w:szCs w:val="21"/>
        </w:rPr>
        <w:t>,</w:t>
      </w:r>
      <w:r w:rsidR="008C306A" w:rsidRPr="00025957">
        <w:rPr>
          <w:position w:val="-4"/>
        </w:rPr>
        <w:object w:dxaOrig="220" w:dyaOrig="260">
          <v:shape id="_x0000_i1034" type="#_x0000_t75" style="width:11.25pt;height:13.15pt" o:ole="">
            <v:imagedata r:id="rId27" o:title=""/>
          </v:shape>
          <o:OLEObject Type="Embed" ProgID="Equation.DSMT4" ShapeID="_x0000_i1034" DrawAspect="Content" ObjectID="_1674989588" r:id="rId28"/>
        </w:object>
      </w:r>
      <w:r w:rsidRPr="00CA00BC">
        <w:rPr>
          <w:rFonts w:ascii="宋体" w:hAnsi="宋体" w:hint="eastAsia"/>
          <w:szCs w:val="21"/>
        </w:rPr>
        <w:t>为单位矩阵,</w:t>
      </w:r>
      <w:r w:rsidR="008C306A" w:rsidRPr="00025957">
        <w:rPr>
          <w:position w:val="-4"/>
        </w:rPr>
        <w:object w:dxaOrig="300" w:dyaOrig="300">
          <v:shape id="_x0000_i1035" type="#_x0000_t75" style="width:15.05pt;height:15.05pt" o:ole="">
            <v:imagedata r:id="rId29" o:title=""/>
          </v:shape>
          <o:OLEObject Type="Embed" ProgID="Equation.DSMT4" ShapeID="_x0000_i1035" DrawAspect="Content" ObjectID="_1674989589" r:id="rId30"/>
        </w:object>
      </w:r>
      <w:r w:rsidRPr="00CA00BC">
        <w:rPr>
          <w:rFonts w:ascii="宋体" w:hAnsi="宋体" w:hint="eastAsia"/>
          <w:szCs w:val="21"/>
        </w:rPr>
        <w:t>为</w:t>
      </w:r>
      <w:r w:rsidR="008C306A" w:rsidRPr="00025957">
        <w:rPr>
          <w:position w:val="-4"/>
        </w:rPr>
        <w:object w:dxaOrig="220" w:dyaOrig="260">
          <v:shape id="_x0000_i1036" type="#_x0000_t75" style="width:11.25pt;height:13.15pt" o:ole="">
            <v:imagedata r:id="rId31" o:title=""/>
          </v:shape>
          <o:OLEObject Type="Embed" ProgID="Equation.DSMT4" ShapeID="_x0000_i1036" DrawAspect="Content" ObjectID="_1674989590" r:id="rId32"/>
        </w:object>
      </w:r>
      <w:r w:rsidRPr="00CA00BC">
        <w:rPr>
          <w:rFonts w:ascii="宋体" w:hAnsi="宋体" w:hint="eastAsia"/>
          <w:szCs w:val="21"/>
        </w:rPr>
        <w:t>的伴随矩阵,则</w:t>
      </w:r>
      <w:r w:rsidR="008C306A" w:rsidRPr="00025957">
        <w:rPr>
          <w:position w:val="-4"/>
        </w:rPr>
        <w:object w:dxaOrig="400" w:dyaOrig="260">
          <v:shape id="_x0000_i1037" type="#_x0000_t75" style="width:20.05pt;height:13.15pt" o:ole="">
            <v:imagedata r:id="rId33" o:title=""/>
          </v:shape>
          <o:OLEObject Type="Embed" ProgID="Equation.DSMT4" ShapeID="_x0000_i1037" DrawAspect="Content" ObjectID="_1674989591" r:id="rId34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AA13FD" w:rsidRPr="00AA13FD" w:rsidRDefault="00AA13FD" w:rsidP="00AA13FD"/>
    <w:p w:rsidR="00AA13FD" w:rsidRDefault="00AA13FD" w:rsidP="00AA13FD"/>
    <w:p w:rsidR="00AA13FD" w:rsidRDefault="00AA13FD" w:rsidP="00AA13FD">
      <w:r>
        <w:t xml:space="preserve">(4) </w:t>
      </w:r>
      <w:r>
        <w:rPr>
          <w:rFonts w:hint="eastAsia"/>
        </w:rPr>
        <w:t>设</w:t>
      </w:r>
      <w:r w:rsidR="008C306A" w:rsidRPr="00025957">
        <w:rPr>
          <w:position w:val="-4"/>
        </w:rPr>
        <w:object w:dxaOrig="220" w:dyaOrig="260">
          <v:shape id="_x0000_i1038" type="#_x0000_t75" style="width:11.25pt;height:13.15pt" o:ole="">
            <v:imagedata r:id="rId35" o:title=""/>
          </v:shape>
          <o:OLEObject Type="Embed" ProgID="Equation.DSMT4" ShapeID="_x0000_i1038" DrawAspect="Content" ObjectID="_1674989592" r:id="rId36"/>
        </w:object>
      </w:r>
      <w:r w:rsidR="003375FE"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220" w:dyaOrig="260">
          <v:shape id="_x0000_i1039" type="#_x0000_t75" style="width:11.25pt;height:13.15pt" o:ole="">
            <v:imagedata r:id="rId37" o:title=""/>
          </v:shape>
          <o:OLEObject Type="Embed" ProgID="Equation.DSMT4" ShapeID="_x0000_i1039" DrawAspect="Content" ObjectID="_1674989593" r:id="rId38"/>
        </w:object>
      </w:r>
      <w:r>
        <w:rPr>
          <w:rFonts w:hint="eastAsia"/>
        </w:rPr>
        <w:t>均为</w:t>
      </w:r>
      <w:r w:rsidR="008C306A" w:rsidRPr="00025957">
        <w:rPr>
          <w:position w:val="-4"/>
        </w:rPr>
        <w:object w:dxaOrig="200" w:dyaOrig="200">
          <v:shape id="_x0000_i1040" type="#_x0000_t75" style="width:10pt;height:10pt" o:ole="">
            <v:imagedata r:id="rId39" o:title=""/>
          </v:shape>
          <o:OLEObject Type="Embed" ProgID="Equation.DSMT4" ShapeID="_x0000_i1040" DrawAspect="Content" ObjectID="_1674989594" r:id="rId40"/>
        </w:object>
      </w:r>
      <w:r>
        <w:rPr>
          <w:rFonts w:hint="eastAsia"/>
        </w:rPr>
        <w:t>阶矩阵，</w:t>
      </w:r>
      <w:r w:rsidR="008C306A" w:rsidRPr="008C306A">
        <w:rPr>
          <w:position w:val="-10"/>
        </w:rPr>
        <w:object w:dxaOrig="680" w:dyaOrig="320">
          <v:shape id="_x0000_i1041" type="#_x0000_t75" style="width:33.8pt;height:16.3pt" o:ole="">
            <v:imagedata r:id="rId41" o:title=""/>
          </v:shape>
          <o:OLEObject Type="Embed" ProgID="Equation.DSMT4" ShapeID="_x0000_i1041" DrawAspect="Content" ObjectID="_1674989595" r:id="rId42"/>
        </w:object>
      </w:r>
      <w:r w:rsidR="003375FE">
        <w:rPr>
          <w:rFonts w:hint="eastAsia"/>
        </w:rPr>
        <w:t>,</w:t>
      </w:r>
      <w:r>
        <w:t xml:space="preserve"> </w:t>
      </w:r>
      <w:r w:rsidR="008C306A" w:rsidRPr="008C306A">
        <w:rPr>
          <w:position w:val="-10"/>
        </w:rPr>
        <w:object w:dxaOrig="820" w:dyaOrig="320">
          <v:shape id="_x0000_i1042" type="#_x0000_t75" style="width:40.7pt;height:16.3pt" o:ole="">
            <v:imagedata r:id="rId43" o:title=""/>
          </v:shape>
          <o:OLEObject Type="Embed" ProgID="Equation.DSMT4" ShapeID="_x0000_i1042" DrawAspect="Content" ObjectID="_1674989596" r:id="rId44"/>
        </w:object>
      </w:r>
      <w:r>
        <w:rPr>
          <w:rFonts w:hint="eastAsia"/>
        </w:rPr>
        <w:t>，</w:t>
      </w:r>
      <w:r w:rsidR="003375FE">
        <w:rPr>
          <w:rFonts w:hint="eastAsia"/>
        </w:rPr>
        <w:t>则</w:t>
      </w:r>
      <w:r w:rsidR="008C306A" w:rsidRPr="008C306A">
        <w:rPr>
          <w:position w:val="-16"/>
        </w:rPr>
        <w:object w:dxaOrig="1020" w:dyaOrig="440">
          <v:shape id="_x0000_i1043" type="#_x0000_t75" style="width:50.7pt;height:21.9pt" o:ole="">
            <v:imagedata r:id="rId45" o:title=""/>
          </v:shape>
          <o:OLEObject Type="Embed" ProgID="Equation.DSMT4" ShapeID="_x0000_i1043" DrawAspect="Content" ObjectID="_1674989597" r:id="rId46"/>
        </w:object>
      </w:r>
      <w:r w:rsidR="003375FE">
        <w:rPr>
          <w:rFonts w:hint="eastAsia"/>
          <w:u w:val="single"/>
        </w:rPr>
        <w:t xml:space="preserve">      </w:t>
      </w:r>
      <w:r w:rsidR="003375FE">
        <w:rPr>
          <w:rFonts w:hint="eastAsia"/>
        </w:rPr>
        <w:t>．</w:t>
      </w:r>
    </w:p>
    <w:p w:rsidR="003375FE" w:rsidRDefault="003375FE" w:rsidP="00AA13FD"/>
    <w:p w:rsidR="003375FE" w:rsidRDefault="003375FE" w:rsidP="00AA13FD"/>
    <w:p w:rsidR="00AA13FD" w:rsidRDefault="00AA13FD" w:rsidP="003375FE">
      <w:pPr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设一次试验成功的概率为</w:t>
      </w:r>
      <w:r w:rsidR="008C306A" w:rsidRPr="008C306A">
        <w:rPr>
          <w:position w:val="-10"/>
        </w:rPr>
        <w:object w:dxaOrig="200" w:dyaOrig="260">
          <v:shape id="_x0000_i1044" type="#_x0000_t75" style="width:10pt;height:13.15pt" o:ole="">
            <v:imagedata r:id="rId47" o:title=""/>
          </v:shape>
          <o:OLEObject Type="Embed" ProgID="Equation.DSMT4" ShapeID="_x0000_i1044" DrawAspect="Content" ObjectID="_1674989598" r:id="rId48"/>
        </w:object>
      </w:r>
      <w:r>
        <w:rPr>
          <w:rFonts w:hint="eastAsia"/>
        </w:rPr>
        <w:t>，进行</w:t>
      </w:r>
      <w:r w:rsidR="008C306A" w:rsidRPr="008C306A">
        <w:rPr>
          <w:position w:val="-6"/>
        </w:rPr>
        <w:object w:dxaOrig="440" w:dyaOrig="279">
          <v:shape id="_x0000_i1045" type="#_x0000_t75" style="width:21.9pt;height:13.75pt" o:ole="">
            <v:imagedata r:id="rId49" o:title=""/>
          </v:shape>
          <o:OLEObject Type="Embed" ProgID="Equation.DSMT4" ShapeID="_x0000_i1045" DrawAspect="Content" ObjectID="_1674989599" r:id="rId50"/>
        </w:object>
      </w:r>
      <w:r>
        <w:rPr>
          <w:rFonts w:hint="eastAsia"/>
        </w:rPr>
        <w:t>次独立重复试验，当</w:t>
      </w:r>
      <w:r w:rsidR="008C306A" w:rsidRPr="008C306A">
        <w:rPr>
          <w:position w:val="-10"/>
        </w:rPr>
        <w:object w:dxaOrig="380" w:dyaOrig="260">
          <v:shape id="_x0000_i1046" type="#_x0000_t75" style="width:18.8pt;height:13.15pt" o:ole="">
            <v:imagedata r:id="rId51" o:title=""/>
          </v:shape>
          <o:OLEObject Type="Embed" ProgID="Equation.DSMT4" ShapeID="_x0000_i1046" DrawAspect="Content" ObjectID="_1674989600" r:id="rId52"/>
        </w:object>
      </w:r>
      <w:r w:rsidR="003375FE">
        <w:rPr>
          <w:rFonts w:hint="eastAsia"/>
          <w:u w:val="single"/>
        </w:rPr>
        <w:t xml:space="preserve">    </w:t>
      </w:r>
      <w:r w:rsidR="000454D8">
        <w:rPr>
          <w:rFonts w:hint="eastAsia"/>
          <w:u w:val="single"/>
        </w:rPr>
        <w:t xml:space="preserve">  </w:t>
      </w:r>
      <w:r w:rsidR="003375FE">
        <w:rPr>
          <w:rFonts w:hint="eastAsia"/>
          <w:u w:val="single"/>
        </w:rPr>
        <w:t xml:space="preserve">  </w:t>
      </w:r>
      <w:r>
        <w:rPr>
          <w:rFonts w:hint="eastAsia"/>
        </w:rPr>
        <w:t>时，成功次数的标准差的值最大；其最大值为</w:t>
      </w:r>
      <w:r w:rsidR="003375FE">
        <w:rPr>
          <w:rFonts w:hint="eastAsia"/>
          <w:u w:val="single"/>
        </w:rPr>
        <w:t xml:space="preserve">   </w:t>
      </w:r>
      <w:r w:rsidR="000454D8">
        <w:rPr>
          <w:rFonts w:hint="eastAsia"/>
          <w:u w:val="single"/>
        </w:rPr>
        <w:t xml:space="preserve">  </w:t>
      </w:r>
      <w:r w:rsidR="003375FE">
        <w:rPr>
          <w:rFonts w:hint="eastAsia"/>
          <w:u w:val="single"/>
        </w:rPr>
        <w:t xml:space="preserve">   </w:t>
      </w:r>
      <w:r w:rsidR="003375FE">
        <w:rPr>
          <w:rFonts w:hint="eastAsia"/>
        </w:rPr>
        <w:t>．</w:t>
      </w:r>
    </w:p>
    <w:p w:rsidR="003375FE" w:rsidRDefault="003375FE" w:rsidP="003375FE"/>
    <w:p w:rsidR="00AA13FD" w:rsidRDefault="00AA13FD" w:rsidP="00AA13FD"/>
    <w:p w:rsidR="000454D8" w:rsidRDefault="000454D8" w:rsidP="000454D8">
      <w:pPr>
        <w:pStyle w:val="1"/>
      </w:pPr>
      <w:r>
        <w:rPr>
          <w:rFonts w:hint="eastAsia"/>
        </w:rPr>
        <w:t>二、选择题（本题共5小题，每小题3分，满分15分）</w:t>
      </w:r>
    </w:p>
    <w:p w:rsidR="000454D8" w:rsidRDefault="000454D8" w:rsidP="000454D8"/>
    <w:p w:rsidR="000454D8" w:rsidRDefault="000454D8" w:rsidP="000454D8"/>
    <w:p w:rsidR="000454D8" w:rsidRPr="000454D8" w:rsidRDefault="000454D8" w:rsidP="000454D8">
      <w:pPr>
        <w:ind w:left="480" w:hangingChars="200" w:hanging="480"/>
      </w:pPr>
      <w:r>
        <w:rPr>
          <w:rFonts w:hint="eastAsia"/>
        </w:rPr>
        <w:t>(1)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(1)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设周期函数</w:t>
      </w:r>
      <w:r w:rsidR="008C306A" w:rsidRPr="008C306A">
        <w:rPr>
          <w:position w:val="-14"/>
        </w:rPr>
        <w:object w:dxaOrig="560" w:dyaOrig="400">
          <v:shape id="_x0000_i1047" type="#_x0000_t75" style="width:28.15pt;height:20.05pt" o:ole="">
            <v:imagedata r:id="rId53" o:title=""/>
          </v:shape>
          <o:OLEObject Type="Embed" ProgID="Equation.DSMT4" ShapeID="_x0000_i1047" DrawAspect="Content" ObjectID="_1674989601" r:id="rId54"/>
        </w:object>
      </w:r>
      <w:r w:rsidRPr="00CA00BC">
        <w:rPr>
          <w:rFonts w:ascii="宋体" w:hAnsi="宋体" w:hint="eastAsia"/>
          <w:szCs w:val="21"/>
        </w:rPr>
        <w:t>在</w:t>
      </w:r>
      <w:r w:rsidR="008C306A" w:rsidRPr="008C306A">
        <w:rPr>
          <w:position w:val="-14"/>
        </w:rPr>
        <w:object w:dxaOrig="960" w:dyaOrig="400">
          <v:shape id="_x0000_i1048" type="#_x0000_t75" style="width:48.2pt;height:20.05pt" o:ole="">
            <v:imagedata r:id="rId55" o:title=""/>
          </v:shape>
          <o:OLEObject Type="Embed" ProgID="Equation.DSMT4" ShapeID="_x0000_i1048" DrawAspect="Content" ObjectID="_1674989602" r:id="rId56"/>
        </w:object>
      </w:r>
      <w:r w:rsidRPr="00CA00BC">
        <w:rPr>
          <w:rFonts w:ascii="宋体" w:hAnsi="宋体" w:hint="eastAsia"/>
          <w:szCs w:val="21"/>
        </w:rPr>
        <w:t>内可导,周期为</w:t>
      </w:r>
      <w:r w:rsidR="008C306A" w:rsidRPr="00025957">
        <w:rPr>
          <w:position w:val="-4"/>
        </w:rPr>
        <w:object w:dxaOrig="200" w:dyaOrig="260">
          <v:shape id="_x0000_i1049" type="#_x0000_t75" style="width:10pt;height:13.15pt" o:ole="">
            <v:imagedata r:id="rId57" o:title=""/>
          </v:shape>
          <o:OLEObject Type="Embed" ProgID="Equation.DSMT4" ShapeID="_x0000_i1049" DrawAspect="Content" ObjectID="_1674989603" r:id="rId58"/>
        </w:object>
      </w:r>
      <w:r w:rsidRPr="00CA00BC">
        <w:rPr>
          <w:rFonts w:ascii="宋体" w:hAnsi="宋体" w:hint="eastAsia"/>
          <w:szCs w:val="21"/>
        </w:rPr>
        <w:t>.又</w:t>
      </w:r>
      <w:r w:rsidR="008C306A" w:rsidRPr="008C306A">
        <w:rPr>
          <w:position w:val="-24"/>
        </w:rPr>
        <w:object w:dxaOrig="2500" w:dyaOrig="680">
          <v:shape id="_x0000_i1050" type="#_x0000_t75" style="width:125.2pt;height:33.8pt" o:ole="">
            <v:imagedata r:id="rId59" o:title=""/>
          </v:shape>
          <o:OLEObject Type="Embed" ProgID="Equation.DSMT4" ShapeID="_x0000_i1050" DrawAspect="Content" ObjectID="_1674989604" r:id="rId60"/>
        </w:object>
      </w:r>
      <w:r w:rsidRPr="00CA00BC">
        <w:rPr>
          <w:rFonts w:ascii="宋体" w:hAnsi="宋体" w:hint="eastAsia"/>
          <w:szCs w:val="21"/>
        </w:rPr>
        <w:t>则曲线</w:t>
      </w:r>
      <w:r w:rsidR="008C306A" w:rsidRPr="008C306A">
        <w:rPr>
          <w:position w:val="-14"/>
        </w:rPr>
        <w:object w:dxaOrig="940" w:dyaOrig="400">
          <v:shape id="_x0000_i1051" type="#_x0000_t75" style="width:46.95pt;height:20.05pt" o:ole="">
            <v:imagedata r:id="rId61" o:title=""/>
          </v:shape>
          <o:OLEObject Type="Embed" ProgID="Equation.DSMT4" ShapeID="_x0000_i1051" DrawAspect="Content" ObjectID="_1674989605" r:id="rId62"/>
        </w:object>
      </w:r>
      <w:r w:rsidRPr="00CA00BC">
        <w:rPr>
          <w:rFonts w:ascii="宋体" w:hAnsi="宋体" w:hint="eastAsia"/>
          <w:szCs w:val="21"/>
        </w:rPr>
        <w:t>在点</w:t>
      </w:r>
      <w:r w:rsidR="008C306A" w:rsidRPr="008C306A">
        <w:rPr>
          <w:position w:val="-16"/>
        </w:rPr>
        <w:object w:dxaOrig="920" w:dyaOrig="440">
          <v:shape id="_x0000_i1052" type="#_x0000_t75" style="width:45.7pt;height:21.9pt" o:ole="">
            <v:imagedata r:id="rId63" o:title=""/>
          </v:shape>
          <o:OLEObject Type="Embed" ProgID="Equation.DSMT4" ShapeID="_x0000_i1052" DrawAspect="Content" ObjectID="_1674989606" r:id="rId64"/>
        </w:object>
      </w:r>
      <w:r w:rsidRPr="00CA00BC">
        <w:rPr>
          <w:rFonts w:ascii="宋体" w:hAnsi="宋体" w:hint="eastAsia"/>
          <w:szCs w:val="21"/>
        </w:rPr>
        <w:t>处的切线的斜率为</w:t>
      </w:r>
      <w:r w:rsidRPr="00985A0B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985A0B">
        <w:rPr>
          <w:rFonts w:hint="eastAsia"/>
        </w:rPr>
        <w:t>)</w:t>
      </w:r>
    </w:p>
    <w:p w:rsidR="000454D8" w:rsidRPr="00CA00BC" w:rsidRDefault="000454D8" w:rsidP="000454D8">
      <w:pPr>
        <w:tabs>
          <w:tab w:val="left" w:pos="2520"/>
          <w:tab w:val="left" w:pos="450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85A0B">
        <w:rPr>
          <w:rFonts w:hint="eastAsia"/>
        </w:rPr>
        <w:t>(</w:t>
      </w:r>
      <w:r w:rsidRPr="00985A0B">
        <w:t>A</w:t>
      </w:r>
      <w:r w:rsidRPr="00985A0B">
        <w:rPr>
          <w:rFonts w:hint="eastAsia"/>
        </w:rPr>
        <w:t xml:space="preserve">) </w:t>
      </w:r>
      <w:r w:rsidR="008C306A" w:rsidRPr="008C306A">
        <w:rPr>
          <w:position w:val="-24"/>
        </w:rPr>
        <w:object w:dxaOrig="220" w:dyaOrig="620">
          <v:shape id="_x0000_i1053" type="#_x0000_t75" style="width:11.25pt;height:31.3pt" o:ole="">
            <v:imagedata r:id="rId65" o:title=""/>
          </v:shape>
          <o:OLEObject Type="Embed" ProgID="Equation.DSMT4" ShapeID="_x0000_i1053" DrawAspect="Content" ObjectID="_1674989607" r:id="rId66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szCs w:val="21"/>
        </w:rPr>
        <w:t xml:space="preserve"> </w:t>
      </w:r>
      <w:r w:rsidRPr="00985A0B">
        <w:rPr>
          <w:rFonts w:hint="eastAsia"/>
        </w:rPr>
        <w:t xml:space="preserve">(B) </w:t>
      </w:r>
      <w:r w:rsidR="008C306A" w:rsidRPr="008C306A">
        <w:rPr>
          <w:position w:val="-6"/>
        </w:rPr>
        <w:object w:dxaOrig="200" w:dyaOrig="279">
          <v:shape id="_x0000_i1054" type="#_x0000_t75" style="width:10pt;height:13.75pt" o:ole="">
            <v:imagedata r:id="rId67" o:title=""/>
          </v:shape>
          <o:OLEObject Type="Embed" ProgID="Equation.DSMT4" ShapeID="_x0000_i1054" DrawAspect="Content" ObjectID="_1674989608" r:id="rId68"/>
        </w:object>
      </w:r>
      <w:r>
        <w:rPr>
          <w:rFonts w:ascii="宋体" w:hAnsi="宋体" w:hint="eastAsia"/>
          <w:szCs w:val="21"/>
        </w:rPr>
        <w:t xml:space="preserve">．        </w:t>
      </w:r>
      <w:r w:rsidRPr="00985A0B">
        <w:t>(C)</w:t>
      </w:r>
      <w:r w:rsidRPr="00985A0B">
        <w:rPr>
          <w:rFonts w:hint="eastAsia"/>
        </w:rPr>
        <w:t xml:space="preserve"> </w:t>
      </w:r>
      <w:r w:rsidR="008C306A" w:rsidRPr="008C306A">
        <w:rPr>
          <w:position w:val="-6"/>
        </w:rPr>
        <w:object w:dxaOrig="160" w:dyaOrig="260">
          <v:shape id="_x0000_i1055" type="#_x0000_t75" style="width:8.15pt;height:13.15pt" o:ole="">
            <v:imagedata r:id="rId69" o:title=""/>
          </v:shape>
          <o:OLEObject Type="Embed" ProgID="Equation.DSMT4" ShapeID="_x0000_i1055" DrawAspect="Content" ObjectID="_1674989609" r:id="rId70"/>
        </w:object>
      </w:r>
      <w:r>
        <w:rPr>
          <w:rFonts w:ascii="宋体" w:hAnsi="宋体" w:hint="eastAsia"/>
          <w:szCs w:val="21"/>
        </w:rPr>
        <w:t xml:space="preserve">．        </w:t>
      </w:r>
      <w:r w:rsidRPr="00985A0B">
        <w:t>(D)</w:t>
      </w:r>
      <w:r w:rsidRPr="00985A0B">
        <w:rPr>
          <w:rFonts w:hint="eastAsia"/>
        </w:rPr>
        <w:t xml:space="preserve"> </w:t>
      </w:r>
      <w:r w:rsidR="008C306A" w:rsidRPr="00025957">
        <w:rPr>
          <w:position w:val="-4"/>
        </w:rPr>
        <w:object w:dxaOrig="320" w:dyaOrig="260">
          <v:shape id="_x0000_i1056" type="#_x0000_t75" style="width:16.3pt;height:13.15pt" o:ole="">
            <v:imagedata r:id="rId71" o:title=""/>
          </v:shape>
          <o:OLEObject Type="Embed" ProgID="Equation.DSMT4" ShapeID="_x0000_i1056" DrawAspect="Content" ObjectID="_1674989610" r:id="rId72"/>
        </w:object>
      </w:r>
      <w:r>
        <w:rPr>
          <w:rFonts w:ascii="宋体" w:hAnsi="宋体" w:hint="eastAsia"/>
          <w:szCs w:val="21"/>
        </w:rPr>
        <w:t>．</w:t>
      </w:r>
    </w:p>
    <w:p w:rsidR="000454D8" w:rsidRPr="000454D8" w:rsidRDefault="000454D8" w:rsidP="000454D8"/>
    <w:p w:rsidR="000454D8" w:rsidRDefault="000454D8" w:rsidP="000454D8"/>
    <w:p w:rsidR="000454D8" w:rsidRPr="00CA00BC" w:rsidRDefault="000454D8" w:rsidP="000454D8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(2)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设函数</w:t>
      </w:r>
      <w:r w:rsidR="008C306A" w:rsidRPr="008C306A">
        <w:rPr>
          <w:position w:val="-24"/>
        </w:rPr>
        <w:object w:dxaOrig="1900" w:dyaOrig="620">
          <v:shape id="_x0000_i1057" type="#_x0000_t75" style="width:95.15pt;height:31.3pt" o:ole="">
            <v:imagedata r:id="rId73" o:title=""/>
          </v:shape>
          <o:OLEObject Type="Embed" ProgID="Equation.DSMT4" ShapeID="_x0000_i1057" DrawAspect="Content" ObjectID="_1674989611" r:id="rId74"/>
        </w:object>
      </w:r>
      <w:r w:rsidRPr="00CA00BC">
        <w:rPr>
          <w:rFonts w:ascii="宋体" w:hAnsi="宋体" w:hint="eastAsia"/>
          <w:szCs w:val="21"/>
        </w:rPr>
        <w:t>讨论函数</w:t>
      </w:r>
      <w:r w:rsidR="008C306A" w:rsidRPr="008C306A">
        <w:rPr>
          <w:position w:val="-14"/>
        </w:rPr>
        <w:object w:dxaOrig="560" w:dyaOrig="400">
          <v:shape id="_x0000_i1058" type="#_x0000_t75" style="width:28.15pt;height:20.05pt" o:ole="">
            <v:imagedata r:id="rId75" o:title=""/>
          </v:shape>
          <o:OLEObject Type="Embed" ProgID="Equation.DSMT4" ShapeID="_x0000_i1058" DrawAspect="Content" ObjectID="_1674989612" r:id="rId76"/>
        </w:object>
      </w:r>
      <w:r w:rsidRPr="00CA00BC">
        <w:rPr>
          <w:rFonts w:ascii="宋体" w:hAnsi="宋体" w:hint="eastAsia"/>
          <w:szCs w:val="21"/>
        </w:rPr>
        <w:t>的间断点,其结论为</w:t>
      </w:r>
      <w:r w:rsidRPr="00351738">
        <w:rPr>
          <w:rFonts w:hint="eastAsia"/>
        </w:rPr>
        <w:t>(    )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351738">
        <w:rPr>
          <w:rFonts w:hint="eastAsia"/>
        </w:rPr>
        <w:t>(</w:t>
      </w:r>
      <w:r w:rsidRPr="00351738">
        <w:t>A</w:t>
      </w:r>
      <w:r w:rsidRPr="00351738">
        <w:rPr>
          <w:rFonts w:hint="eastAsia"/>
        </w:rPr>
        <w:t xml:space="preserve">) </w:t>
      </w:r>
      <w:r w:rsidRPr="00CA00BC">
        <w:rPr>
          <w:rFonts w:ascii="宋体" w:hAnsi="宋体" w:hint="eastAsia"/>
          <w:szCs w:val="21"/>
        </w:rPr>
        <w:t>不存在间断点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351738">
        <w:rPr>
          <w:rFonts w:hint="eastAsia"/>
        </w:rPr>
        <w:t xml:space="preserve">(B)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025957">
        <w:rPr>
          <w:position w:val="-4"/>
        </w:rPr>
        <w:object w:dxaOrig="540" w:dyaOrig="260">
          <v:shape id="_x0000_i1059" type="#_x0000_t75" style="width:26.9pt;height:13.15pt" o:ole="">
            <v:imagedata r:id="rId77" o:title=""/>
          </v:shape>
          <o:OLEObject Type="Embed" ProgID="Equation.DSMT4" ShapeID="_x0000_i1059" DrawAspect="Content" ObjectID="_1674989613" r:id="rId78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351738">
        <w:lastRenderedPageBreak/>
        <w:t>(C)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8C306A">
        <w:rPr>
          <w:position w:val="-6"/>
        </w:rPr>
        <w:object w:dxaOrig="540" w:dyaOrig="279">
          <v:shape id="_x0000_i1060" type="#_x0000_t75" style="width:26.9pt;height:13.75pt" o:ole="">
            <v:imagedata r:id="rId79" o:title=""/>
          </v:shape>
          <o:OLEObject Type="Embed" ProgID="Equation.DSMT4" ShapeID="_x0000_i1060" DrawAspect="Content" ObjectID="_1674989614" r:id="rId8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351738">
        <w:t>(D)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025957">
        <w:rPr>
          <w:position w:val="-4"/>
        </w:rPr>
        <w:object w:dxaOrig="680" w:dyaOrig="260">
          <v:shape id="_x0000_i1061" type="#_x0000_t75" style="width:33.8pt;height:13.15pt" o:ole="">
            <v:imagedata r:id="rId81" o:title=""/>
          </v:shape>
          <o:OLEObject Type="Embed" ProgID="Equation.DSMT4" ShapeID="_x0000_i1061" DrawAspect="Content" ObjectID="_1674989615" r:id="rId82"/>
        </w:object>
      </w:r>
      <w:r>
        <w:rPr>
          <w:rFonts w:ascii="宋体" w:hAnsi="宋体" w:hint="eastAsia"/>
          <w:szCs w:val="21"/>
        </w:rPr>
        <w:t>．</w:t>
      </w:r>
    </w:p>
    <w:p w:rsidR="000454D8" w:rsidRPr="000454D8" w:rsidRDefault="000454D8" w:rsidP="000454D8"/>
    <w:p w:rsidR="000454D8" w:rsidRDefault="000454D8" w:rsidP="000454D8"/>
    <w:p w:rsidR="000454D8" w:rsidRDefault="000454D8" w:rsidP="000454D8">
      <w:r>
        <w:rPr>
          <w:rFonts w:hint="eastAsia"/>
        </w:rPr>
        <w:t xml:space="preserve">(3) </w:t>
      </w:r>
      <w:r>
        <w:rPr>
          <w:rFonts w:hint="eastAsia"/>
        </w:rPr>
        <w:t>若向量组</w:t>
      </w:r>
      <w:r w:rsidR="008C306A" w:rsidRPr="008C306A">
        <w:rPr>
          <w:position w:val="-10"/>
        </w:rPr>
        <w:object w:dxaOrig="700" w:dyaOrig="320">
          <v:shape id="_x0000_i1062" type="#_x0000_t75" style="width:35.05pt;height:16.3pt" o:ole="">
            <v:imagedata r:id="rId83" o:title=""/>
          </v:shape>
          <o:OLEObject Type="Embed" ProgID="Equation.DSMT4" ShapeID="_x0000_i1062" DrawAspect="Content" ObjectID="_1674989616" r:id="rId84"/>
        </w:object>
      </w:r>
      <w:r>
        <w:rPr>
          <w:rFonts w:hint="eastAsia"/>
        </w:rPr>
        <w:t>线性无关；</w:t>
      </w:r>
      <w:r w:rsidR="008C306A" w:rsidRPr="008C306A">
        <w:rPr>
          <w:position w:val="-10"/>
        </w:rPr>
        <w:object w:dxaOrig="700" w:dyaOrig="320">
          <v:shape id="_x0000_i1063" type="#_x0000_t75" style="width:35.05pt;height:16.3pt" o:ole="">
            <v:imagedata r:id="rId85" o:title=""/>
          </v:shape>
          <o:OLEObject Type="Embed" ProgID="Equation.DSMT4" ShapeID="_x0000_i1063" DrawAspect="Content" ObjectID="_1674989617" r:id="rId86"/>
        </w:object>
      </w:r>
      <w:r>
        <w:rPr>
          <w:rFonts w:hint="eastAsia"/>
        </w:rPr>
        <w:t>线性相关，则</w:t>
      </w:r>
      <w:r w:rsidR="00AA36F6">
        <w:rPr>
          <w:rFonts w:hint="eastAsia"/>
        </w:rPr>
        <w:t>(    )</w:t>
      </w:r>
    </w:p>
    <w:p w:rsidR="000454D8" w:rsidRDefault="000454D8" w:rsidP="00923176">
      <w:pPr>
        <w:ind w:leftChars="200" w:left="480"/>
      </w:pPr>
      <w:r>
        <w:rPr>
          <w:rFonts w:hint="eastAsia"/>
        </w:rPr>
        <w:t xml:space="preserve">(A) </w:t>
      </w:r>
      <w:r w:rsidR="008C306A" w:rsidRPr="008C306A">
        <w:rPr>
          <w:position w:val="-6"/>
        </w:rPr>
        <w:object w:dxaOrig="240" w:dyaOrig="220">
          <v:shape id="_x0000_i1064" type="#_x0000_t75" style="width:11.9pt;height:11.25pt" o:ole="">
            <v:imagedata r:id="rId87" o:title=""/>
          </v:shape>
          <o:OLEObject Type="Embed" ProgID="Equation.DSMT4" ShapeID="_x0000_i1064" DrawAspect="Content" ObjectID="_1674989618" r:id="rId88"/>
        </w:object>
      </w:r>
      <w:r>
        <w:rPr>
          <w:rFonts w:hint="eastAsia"/>
        </w:rPr>
        <w:t>必可由</w:t>
      </w:r>
      <w:r w:rsidR="008C306A" w:rsidRPr="008C306A">
        <w:rPr>
          <w:position w:val="-10"/>
        </w:rPr>
        <w:object w:dxaOrig="680" w:dyaOrig="320">
          <v:shape id="_x0000_i1065" type="#_x0000_t75" style="width:33.8pt;height:16.3pt" o:ole="">
            <v:imagedata r:id="rId89" o:title=""/>
          </v:shape>
          <o:OLEObject Type="Embed" ProgID="Equation.DSMT4" ShapeID="_x0000_i1065" DrawAspect="Content" ObjectID="_1674989619" r:id="rId90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  <w:r w:rsidR="00923176">
        <w:rPr>
          <w:rFonts w:hint="eastAsia"/>
        </w:rPr>
        <w:tab/>
      </w:r>
      <w:r w:rsidR="00923176">
        <w:rPr>
          <w:rFonts w:hint="eastAsia"/>
        </w:rPr>
        <w:tab/>
        <w:t xml:space="preserve">(B) </w:t>
      </w:r>
      <w:r w:rsidR="008C306A" w:rsidRPr="008C306A">
        <w:rPr>
          <w:position w:val="-10"/>
        </w:rPr>
        <w:object w:dxaOrig="240" w:dyaOrig="320">
          <v:shape id="_x0000_i1066" type="#_x0000_t75" style="width:11.9pt;height:16.3pt" o:ole="">
            <v:imagedata r:id="rId91" o:title=""/>
          </v:shape>
          <o:OLEObject Type="Embed" ProgID="Equation.DSMT4" ShapeID="_x0000_i1066" DrawAspect="Content" ObjectID="_1674989620" r:id="rId92"/>
        </w:object>
      </w:r>
      <w:r>
        <w:rPr>
          <w:rFonts w:hint="eastAsia"/>
        </w:rPr>
        <w:t>必不可由</w:t>
      </w:r>
      <w:r w:rsidR="008C306A" w:rsidRPr="008C306A">
        <w:rPr>
          <w:position w:val="-10"/>
        </w:rPr>
        <w:object w:dxaOrig="660" w:dyaOrig="320">
          <v:shape id="_x0000_i1067" type="#_x0000_t75" style="width:33.2pt;height:16.3pt" o:ole="">
            <v:imagedata r:id="rId93" o:title=""/>
          </v:shape>
          <o:OLEObject Type="Embed" ProgID="Equation.DSMT4" ShapeID="_x0000_i1067" DrawAspect="Content" ObjectID="_1674989621" r:id="rId94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</w:p>
    <w:p w:rsidR="000454D8" w:rsidRDefault="000454D8" w:rsidP="00923176">
      <w:pPr>
        <w:ind w:leftChars="200" w:left="480"/>
      </w:pPr>
      <w:r>
        <w:rPr>
          <w:rFonts w:hint="eastAsia"/>
        </w:rPr>
        <w:t xml:space="preserve">(C) </w:t>
      </w:r>
      <w:r w:rsidR="008C306A" w:rsidRPr="008C306A">
        <w:rPr>
          <w:position w:val="-6"/>
        </w:rPr>
        <w:object w:dxaOrig="220" w:dyaOrig="279">
          <v:shape id="_x0000_i1068" type="#_x0000_t75" style="width:11.25pt;height:13.75pt" o:ole="">
            <v:imagedata r:id="rId95" o:title=""/>
          </v:shape>
          <o:OLEObject Type="Embed" ProgID="Equation.DSMT4" ShapeID="_x0000_i1068" DrawAspect="Content" ObjectID="_1674989622" r:id="rId96"/>
        </w:object>
      </w:r>
      <w:r>
        <w:rPr>
          <w:rFonts w:hint="eastAsia"/>
        </w:rPr>
        <w:t>必可由</w:t>
      </w:r>
      <w:r w:rsidR="008C306A" w:rsidRPr="008C306A">
        <w:rPr>
          <w:position w:val="-10"/>
        </w:rPr>
        <w:object w:dxaOrig="700" w:dyaOrig="320">
          <v:shape id="_x0000_i1069" type="#_x0000_t75" style="width:35.05pt;height:16.3pt" o:ole="">
            <v:imagedata r:id="rId97" o:title=""/>
          </v:shape>
          <o:OLEObject Type="Embed" ProgID="Equation.DSMT4" ShapeID="_x0000_i1069" DrawAspect="Content" ObjectID="_1674989623" r:id="rId98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  <w:r w:rsidR="00923176">
        <w:rPr>
          <w:rFonts w:hint="eastAsia"/>
        </w:rPr>
        <w:tab/>
      </w:r>
      <w:r w:rsidR="00923176">
        <w:rPr>
          <w:rFonts w:hint="eastAsia"/>
        </w:rPr>
        <w:tab/>
      </w:r>
      <w:r>
        <w:rPr>
          <w:rFonts w:hint="eastAsia"/>
        </w:rPr>
        <w:t xml:space="preserve">(D) </w:t>
      </w:r>
      <w:r w:rsidR="008C306A" w:rsidRPr="008C306A">
        <w:rPr>
          <w:position w:val="-6"/>
        </w:rPr>
        <w:object w:dxaOrig="220" w:dyaOrig="279">
          <v:shape id="_x0000_i1070" type="#_x0000_t75" style="width:11.25pt;height:13.75pt" o:ole="">
            <v:imagedata r:id="rId99" o:title=""/>
          </v:shape>
          <o:OLEObject Type="Embed" ProgID="Equation.DSMT4" ShapeID="_x0000_i1070" DrawAspect="Content" ObjectID="_1674989624" r:id="rId100"/>
        </w:object>
      </w:r>
      <w:r>
        <w:rPr>
          <w:rFonts w:hint="eastAsia"/>
        </w:rPr>
        <w:t>必不可由</w:t>
      </w:r>
      <w:r w:rsidR="008C306A" w:rsidRPr="008C306A">
        <w:rPr>
          <w:position w:val="-10"/>
        </w:rPr>
        <w:object w:dxaOrig="700" w:dyaOrig="320">
          <v:shape id="_x0000_i1071" type="#_x0000_t75" style="width:35.05pt;height:16.3pt" o:ole="">
            <v:imagedata r:id="rId101" o:title=""/>
          </v:shape>
          <o:OLEObject Type="Embed" ProgID="Equation.DSMT4" ShapeID="_x0000_i1071" DrawAspect="Content" ObjectID="_1674989625" r:id="rId102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</w:p>
    <w:p w:rsidR="000454D8" w:rsidRDefault="000454D8" w:rsidP="000454D8"/>
    <w:p w:rsidR="00415998" w:rsidRDefault="00415998" w:rsidP="000454D8"/>
    <w:p w:rsidR="000454D8" w:rsidRDefault="000454D8" w:rsidP="00AA36F6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设</w:t>
      </w:r>
      <w:r w:rsidR="008C306A" w:rsidRPr="00025957">
        <w:rPr>
          <w:position w:val="-4"/>
        </w:rPr>
        <w:object w:dxaOrig="220" w:dyaOrig="260">
          <v:shape id="_x0000_i1072" type="#_x0000_t75" style="width:11.25pt;height:13.15pt" o:ole="">
            <v:imagedata r:id="rId103" o:title=""/>
          </v:shape>
          <o:OLEObject Type="Embed" ProgID="Equation.DSMT4" ShapeID="_x0000_i1072" DrawAspect="Content" ObjectID="_1674989626" r:id="rId104"/>
        </w:object>
      </w:r>
      <w:r w:rsidR="00AA36F6"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220" w:dyaOrig="260">
          <v:shape id="_x0000_i1073" type="#_x0000_t75" style="width:11.25pt;height:13.15pt" o:ole="">
            <v:imagedata r:id="rId105" o:title=""/>
          </v:shape>
          <o:OLEObject Type="Embed" ProgID="Equation.DSMT4" ShapeID="_x0000_i1073" DrawAspect="Content" ObjectID="_1674989627" r:id="rId106"/>
        </w:object>
      </w:r>
      <w:r w:rsidR="00AA36F6">
        <w:rPr>
          <w:rFonts w:hint="eastAsia"/>
        </w:rPr>
        <w:t xml:space="preserve">, </w:t>
      </w:r>
      <w:r w:rsidR="008C306A" w:rsidRPr="008C306A">
        <w:rPr>
          <w:position w:val="-6"/>
        </w:rPr>
        <w:object w:dxaOrig="220" w:dyaOrig="279">
          <v:shape id="_x0000_i1074" type="#_x0000_t75" style="width:11.25pt;height:13.75pt" o:ole="">
            <v:imagedata r:id="rId107" o:title=""/>
          </v:shape>
          <o:OLEObject Type="Embed" ProgID="Equation.DSMT4" ShapeID="_x0000_i1074" DrawAspect="Content" ObjectID="_1674989628" r:id="rId108"/>
        </w:object>
      </w:r>
      <w:r>
        <w:rPr>
          <w:rFonts w:hint="eastAsia"/>
        </w:rPr>
        <w:t>是三个相互独立的随机事件，且</w:t>
      </w:r>
      <w:r w:rsidR="008C306A" w:rsidRPr="008C306A">
        <w:rPr>
          <w:position w:val="-10"/>
        </w:rPr>
        <w:object w:dxaOrig="1200" w:dyaOrig="320">
          <v:shape id="_x0000_i1075" type="#_x0000_t75" style="width:60.1pt;height:16.3pt" o:ole="">
            <v:imagedata r:id="rId109" o:title=""/>
          </v:shape>
          <o:OLEObject Type="Embed" ProgID="Equation.DSMT4" ShapeID="_x0000_i1075" DrawAspect="Content" ObjectID="_1674989629" r:id="rId110"/>
        </w:object>
      </w:r>
      <w:r>
        <w:rPr>
          <w:rFonts w:hint="eastAsia"/>
        </w:rPr>
        <w:t>，则在下列给定的四对事件中不相互独立的是</w:t>
      </w:r>
      <w:r w:rsidR="00AA36F6">
        <w:rPr>
          <w:rFonts w:hint="eastAsia"/>
        </w:rPr>
        <w:t>(    )</w:t>
      </w:r>
    </w:p>
    <w:p w:rsidR="007144FC" w:rsidRDefault="000454D8" w:rsidP="007144FC">
      <w:pPr>
        <w:ind w:leftChars="200" w:left="480"/>
      </w:pPr>
      <w:r>
        <w:t xml:space="preserve">(A) </w:t>
      </w:r>
      <w:r w:rsidR="008C306A" w:rsidRPr="00025957">
        <w:rPr>
          <w:position w:val="-4"/>
        </w:rPr>
        <w:object w:dxaOrig="600" w:dyaOrig="320">
          <v:shape id="_x0000_i1076" type="#_x0000_t75" style="width:30.05pt;height:16.3pt" o:ole="">
            <v:imagedata r:id="rId111" o:title=""/>
          </v:shape>
          <o:OLEObject Type="Embed" ProgID="Equation.DSMT4" ShapeID="_x0000_i1076" DrawAspect="Content" ObjectID="_1674989630" r:id="rId112"/>
        </w:object>
      </w:r>
      <w:r>
        <w:rPr>
          <w:rFonts w:hint="eastAsia"/>
        </w:rPr>
        <w:t>与</w:t>
      </w:r>
      <w:r w:rsidR="008C306A" w:rsidRPr="008C306A">
        <w:rPr>
          <w:position w:val="-6"/>
        </w:rPr>
        <w:object w:dxaOrig="220" w:dyaOrig="279">
          <v:shape id="_x0000_i1077" type="#_x0000_t75" style="width:11.25pt;height:13.75pt" o:ole="">
            <v:imagedata r:id="rId113" o:title=""/>
          </v:shape>
          <o:OLEObject Type="Embed" ProgID="Equation.DSMT4" ShapeID="_x0000_i1077" DrawAspect="Content" ObjectID="_1674989631" r:id="rId114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 w:rsidR="007144FC">
        <w:t xml:space="preserve">(B) </w:t>
      </w:r>
      <w:r w:rsidR="008C306A" w:rsidRPr="008C306A">
        <w:rPr>
          <w:position w:val="-6"/>
        </w:rPr>
        <w:object w:dxaOrig="380" w:dyaOrig="340">
          <v:shape id="_x0000_i1078" type="#_x0000_t75" style="width:18.8pt;height:16.9pt" o:ole="">
            <v:imagedata r:id="rId115" o:title=""/>
          </v:shape>
          <o:OLEObject Type="Embed" ProgID="Equation.DSMT4" ShapeID="_x0000_i1078" DrawAspect="Content" ObjectID="_1674989632" r:id="rId116"/>
        </w:object>
      </w:r>
      <w:r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079" type="#_x0000_t75" style="width:11.25pt;height:16.3pt" o:ole="">
            <v:imagedata r:id="rId117" o:title=""/>
          </v:shape>
          <o:OLEObject Type="Embed" ProgID="Equation.DSMT4" ShapeID="_x0000_i1079" DrawAspect="Content" ObjectID="_1674989633" r:id="rId118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>
        <w:t xml:space="preserve">(C) </w:t>
      </w:r>
      <w:r w:rsidR="008C306A" w:rsidRPr="00025957">
        <w:rPr>
          <w:position w:val="-4"/>
        </w:rPr>
        <w:object w:dxaOrig="600" w:dyaOrig="320">
          <v:shape id="_x0000_i1080" type="#_x0000_t75" style="width:30.05pt;height:16.3pt" o:ole="">
            <v:imagedata r:id="rId119" o:title=""/>
          </v:shape>
          <o:OLEObject Type="Embed" ProgID="Equation.DSMT4" ShapeID="_x0000_i1080" DrawAspect="Content" ObjectID="_1674989634" r:id="rId120"/>
        </w:object>
      </w:r>
      <w:r w:rsidR="007144FC"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081" type="#_x0000_t75" style="width:11.25pt;height:16.3pt" o:ole="">
            <v:imagedata r:id="rId121" o:title=""/>
          </v:shape>
          <o:OLEObject Type="Embed" ProgID="Equation.DSMT4" ShapeID="_x0000_i1081" DrawAspect="Content" ObjectID="_1674989635" r:id="rId122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>
        <w:t xml:space="preserve">(D) </w:t>
      </w:r>
      <w:r w:rsidR="008C306A" w:rsidRPr="00025957">
        <w:rPr>
          <w:position w:val="-4"/>
        </w:rPr>
        <w:object w:dxaOrig="380" w:dyaOrig="320">
          <v:shape id="_x0000_i1082" type="#_x0000_t75" style="width:18.8pt;height:16.3pt" o:ole="">
            <v:imagedata r:id="rId123" o:title=""/>
          </v:shape>
          <o:OLEObject Type="Embed" ProgID="Equation.DSMT4" ShapeID="_x0000_i1082" DrawAspect="Content" ObjectID="_1674989636" r:id="rId124"/>
        </w:object>
      </w:r>
      <w:r w:rsidR="007144FC"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083" type="#_x0000_t75" style="width:11.25pt;height:16.3pt" o:ole="">
            <v:imagedata r:id="rId125" o:title=""/>
          </v:shape>
          <o:OLEObject Type="Embed" ProgID="Equation.DSMT4" ShapeID="_x0000_i1083" DrawAspect="Content" ObjectID="_1674989637" r:id="rId126"/>
        </w:object>
      </w:r>
      <w:r w:rsidR="007144FC">
        <w:rPr>
          <w:rFonts w:hint="eastAsia"/>
        </w:rPr>
        <w:t>．</w:t>
      </w:r>
    </w:p>
    <w:p w:rsidR="000454D8" w:rsidRPr="00415998" w:rsidRDefault="000454D8" w:rsidP="000454D8"/>
    <w:p w:rsidR="000454D8" w:rsidRDefault="000454D8" w:rsidP="000454D8"/>
    <w:p w:rsidR="000454D8" w:rsidRPr="00CA00BC" w:rsidRDefault="000454D8" w:rsidP="000454D8">
      <w:pPr>
        <w:ind w:left="480" w:hangingChars="200" w:hanging="480"/>
        <w:jc w:val="left"/>
        <w:rPr>
          <w:rFonts w:ascii="宋体" w:hAnsi="宋体"/>
          <w:szCs w:val="21"/>
        </w:rPr>
      </w:pPr>
      <w:r>
        <w:rPr>
          <w:rFonts w:hint="eastAsia"/>
        </w:rPr>
        <w:t>(5)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(5)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2"/>
        </w:rPr>
        <w:object w:dxaOrig="580" w:dyaOrig="360">
          <v:shape id="_x0000_i1084" type="#_x0000_t75" style="width:28.8pt;height:18.15pt" o:ole="">
            <v:imagedata r:id="rId127" o:title=""/>
          </v:shape>
          <o:OLEObject Type="Embed" ProgID="Equation.DSMT4" ShapeID="_x0000_i1084" DrawAspect="Content" ObjectID="_1674989638" r:id="rId128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12"/>
        </w:rPr>
        <w:object w:dxaOrig="580" w:dyaOrig="360">
          <v:shape id="_x0000_i1085" type="#_x0000_t75" style="width:28.8pt;height:18.15pt" o:ole="">
            <v:imagedata r:id="rId129" o:title=""/>
          </v:shape>
          <o:OLEObject Type="Embed" ProgID="Equation.DSMT4" ShapeID="_x0000_i1085" DrawAspect="Content" ObjectID="_1674989639" r:id="rId130"/>
        </w:object>
      </w:r>
      <w:r w:rsidRPr="00CA00BC">
        <w:rPr>
          <w:rFonts w:ascii="宋体" w:hAnsi="宋体" w:hint="eastAsia"/>
          <w:szCs w:val="21"/>
        </w:rPr>
        <w:t>分别为随机变量</w:t>
      </w:r>
      <w:r w:rsidR="008C306A" w:rsidRPr="008C306A">
        <w:rPr>
          <w:position w:val="-12"/>
        </w:rPr>
        <w:object w:dxaOrig="300" w:dyaOrig="360">
          <v:shape id="_x0000_i1086" type="#_x0000_t75" style="width:15.05pt;height:18.15pt" o:ole="">
            <v:imagedata r:id="rId131" o:title=""/>
          </v:shape>
          <o:OLEObject Type="Embed" ProgID="Equation.DSMT4" ShapeID="_x0000_i1086" DrawAspect="Content" ObjectID="_1674989640" r:id="rId132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12"/>
        </w:rPr>
        <w:object w:dxaOrig="300" w:dyaOrig="360">
          <v:shape id="_x0000_i1087" type="#_x0000_t75" style="width:15.05pt;height:18.15pt" o:ole="">
            <v:imagedata r:id="rId133" o:title=""/>
          </v:shape>
          <o:OLEObject Type="Embed" ProgID="Equation.DSMT4" ShapeID="_x0000_i1087" DrawAspect="Content" ObjectID="_1674989641" r:id="rId134"/>
        </w:object>
      </w:r>
      <w:r w:rsidRPr="00CA00BC">
        <w:rPr>
          <w:rFonts w:ascii="宋体" w:hAnsi="宋体" w:hint="eastAsia"/>
          <w:szCs w:val="21"/>
        </w:rPr>
        <w:t>的分布函数.为使</w:t>
      </w:r>
      <w:r w:rsidR="008C306A" w:rsidRPr="008C306A">
        <w:rPr>
          <w:position w:val="-14"/>
        </w:rPr>
        <w:object w:dxaOrig="2240" w:dyaOrig="400">
          <v:shape id="_x0000_i1088" type="#_x0000_t75" style="width:112.05pt;height:20.05pt" o:ole="">
            <v:imagedata r:id="rId135" o:title=""/>
          </v:shape>
          <o:OLEObject Type="Embed" ProgID="Equation.DSMT4" ShapeID="_x0000_i1088" DrawAspect="Content" ObjectID="_1674989642" r:id="rId136"/>
        </w:object>
      </w:r>
      <w:r w:rsidRPr="00CA00BC">
        <w:rPr>
          <w:rFonts w:ascii="宋体" w:hAnsi="宋体" w:hint="eastAsia"/>
          <w:szCs w:val="21"/>
        </w:rPr>
        <w:t>是某一变量的分布函数,在下列给定的各组数值中应取</w:t>
      </w:r>
      <w:r w:rsidRPr="007D70CD">
        <w:rPr>
          <w:rFonts w:hint="eastAsia"/>
        </w:rPr>
        <w:t>(    )</w:t>
      </w:r>
    </w:p>
    <w:p w:rsidR="000454D8" w:rsidRPr="00CA00BC" w:rsidRDefault="000454D8" w:rsidP="000454D8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8C306A" w:rsidRPr="008C306A">
        <w:rPr>
          <w:position w:val="-24"/>
        </w:rPr>
        <w:object w:dxaOrig="1320" w:dyaOrig="620">
          <v:shape id="_x0000_i1089" type="#_x0000_t75" style="width:65.75pt;height:31.3pt" o:ole="">
            <v:imagedata r:id="rId137" o:title=""/>
          </v:shape>
          <o:OLEObject Type="Embed" ProgID="Equation.DSMT4" ShapeID="_x0000_i1089" DrawAspect="Content" ObjectID="_1674989643" r:id="rId138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rPr>
          <w:rFonts w:hint="eastAsia"/>
        </w:rPr>
        <w:t xml:space="preserve">(B) </w:t>
      </w:r>
      <w:r w:rsidR="008C306A" w:rsidRPr="008C306A">
        <w:rPr>
          <w:position w:val="-24"/>
        </w:rPr>
        <w:object w:dxaOrig="1160" w:dyaOrig="620">
          <v:shape id="_x0000_i1090" type="#_x0000_t75" style="width:58.25pt;height:31.3pt" o:ole="">
            <v:imagedata r:id="rId139" o:title=""/>
          </v:shape>
          <o:OLEObject Type="Embed" ProgID="Equation.DSMT4" ShapeID="_x0000_i1090" DrawAspect="Content" ObjectID="_1674989644" r:id="rId140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2F091C">
        <w:t>(C)</w:t>
      </w:r>
      <w:r w:rsidRPr="002F091C">
        <w:rPr>
          <w:rFonts w:hint="eastAsia"/>
        </w:rPr>
        <w:t xml:space="preserve"> </w:t>
      </w:r>
      <w:r w:rsidR="008C306A" w:rsidRPr="008C306A">
        <w:rPr>
          <w:position w:val="-24"/>
        </w:rPr>
        <w:object w:dxaOrig="1320" w:dyaOrig="620">
          <v:shape id="_x0000_i1091" type="#_x0000_t75" style="width:65.75pt;height:31.3pt" o:ole="">
            <v:imagedata r:id="rId141" o:title=""/>
          </v:shape>
          <o:OLEObject Type="Embed" ProgID="Equation.DSMT4" ShapeID="_x0000_i1091" DrawAspect="Content" ObjectID="_1674989645" r:id="rId142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t>(D)</w:t>
      </w:r>
      <w:r w:rsidRPr="002F091C">
        <w:rPr>
          <w:rFonts w:hint="eastAsia"/>
        </w:rPr>
        <w:t xml:space="preserve"> </w:t>
      </w:r>
      <w:r w:rsidR="008C306A" w:rsidRPr="008C306A">
        <w:rPr>
          <w:position w:val="-24"/>
        </w:rPr>
        <w:object w:dxaOrig="1320" w:dyaOrig="620">
          <v:shape id="_x0000_i1092" type="#_x0000_t75" style="width:65.75pt;height:31.3pt" o:ole="">
            <v:imagedata r:id="rId143" o:title=""/>
          </v:shape>
          <o:OLEObject Type="Embed" ProgID="Equation.DSMT4" ShapeID="_x0000_i1092" DrawAspect="Content" ObjectID="_1674989646" r:id="rId144"/>
        </w:object>
      </w:r>
      <w:r>
        <w:rPr>
          <w:rFonts w:ascii="宋体" w:hAnsi="宋体" w:hint="eastAsia"/>
          <w:szCs w:val="21"/>
        </w:rPr>
        <w:t>．</w:t>
      </w:r>
    </w:p>
    <w:p w:rsidR="000454D8" w:rsidRPr="00A75A10" w:rsidRDefault="000454D8" w:rsidP="000454D8">
      <w:pPr>
        <w:rPr>
          <w:rFonts w:ascii="宋体" w:hAnsi="宋体"/>
          <w:szCs w:val="21"/>
        </w:rPr>
      </w:pPr>
    </w:p>
    <w:p w:rsidR="003375FE" w:rsidRDefault="003375FE" w:rsidP="000454D8"/>
    <w:p w:rsidR="00F958A1" w:rsidRDefault="00F958A1" w:rsidP="00312865">
      <w:pPr>
        <w:pStyle w:val="1"/>
      </w:pPr>
      <w:r>
        <w:rPr>
          <w:rFonts w:hint="eastAsia"/>
        </w:rPr>
        <w:t>三、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6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114D2A">
      <w:pPr>
        <w:ind w:leftChars="200" w:left="480"/>
      </w:pPr>
      <w:r>
        <w:rPr>
          <w:rFonts w:hint="eastAsia"/>
        </w:rPr>
        <w:t>求</w:t>
      </w:r>
      <w:r w:rsidR="008C306A" w:rsidRPr="008C306A">
        <w:rPr>
          <w:position w:val="-28"/>
        </w:rPr>
        <w:object w:dxaOrig="1460" w:dyaOrig="760">
          <v:shape id="_x0000_i1093" type="#_x0000_t75" style="width:73.25pt;height:38.2pt" o:ole="">
            <v:imagedata r:id="rId145" o:title=""/>
          </v:shape>
          <o:OLEObject Type="Embed" ProgID="Equation.DSMT4" ShapeID="_x0000_i1093" DrawAspect="Content" ObjectID="_1674989647" r:id="rId146"/>
        </w:object>
      </w:r>
      <w:r w:rsidR="00114D2A">
        <w:rPr>
          <w:rFonts w:hint="eastAsia"/>
        </w:rPr>
        <w:t>（</w:t>
      </w:r>
      <w:r w:rsidR="008C306A" w:rsidRPr="00025957">
        <w:rPr>
          <w:position w:val="-4"/>
        </w:rPr>
        <w:object w:dxaOrig="200" w:dyaOrig="200">
          <v:shape id="_x0000_i1094" type="#_x0000_t75" style="width:10pt;height:10pt" o:ole="">
            <v:imagedata r:id="rId147" o:title=""/>
          </v:shape>
          <o:OLEObject Type="Embed" ProgID="Equation.DSMT4" ShapeID="_x0000_i1094" DrawAspect="Content" ObjectID="_1674989648" r:id="rId148"/>
        </w:object>
      </w:r>
      <w:r w:rsidR="00114D2A">
        <w:rPr>
          <w:rFonts w:hint="eastAsia"/>
        </w:rPr>
        <w:t>为自然数）．</w: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四、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6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三第三题</w:t>
      </w:r>
      <w:r w:rsidR="0066439B" w:rsidRPr="0066439B">
        <w:rPr>
          <w:rStyle w:val="ae"/>
          <w:rFonts w:hint="eastAsia"/>
        </w:rPr>
        <w:t>】</w:t>
      </w:r>
      <w:r w:rsidR="0066439B" w:rsidRPr="008E5280">
        <w:rPr>
          <w:rStyle w:val="ae"/>
          <w:rFonts w:hint="eastAsia"/>
        </w:rPr>
        <w:t>（分值不同）</w:t>
      </w:r>
    </w:p>
    <w:p w:rsidR="008E5280" w:rsidRPr="00CA00BC" w:rsidRDefault="008E5280" w:rsidP="008E528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0"/>
        </w:rPr>
        <w:object w:dxaOrig="1980" w:dyaOrig="520">
          <v:shape id="_x0000_i1095" type="#_x0000_t75" style="width:98.9pt;height:26.3pt" o:ole="">
            <v:imagedata r:id="rId149" o:title=""/>
          </v:shape>
          <o:OLEObject Type="Embed" ProgID="Equation.DSMT4" ShapeID="_x0000_i1095" DrawAspect="Content" ObjectID="_1674989649" r:id="rId150"/>
        </w:object>
      </w:r>
      <w:r w:rsidRPr="00CA00BC">
        <w:rPr>
          <w:rFonts w:ascii="宋体" w:hAnsi="宋体" w:hint="eastAsia"/>
          <w:szCs w:val="21"/>
        </w:rPr>
        <w:t>,求</w:t>
      </w:r>
      <w:r w:rsidR="008C306A" w:rsidRPr="008C306A">
        <w:rPr>
          <w:position w:val="-6"/>
        </w:rPr>
        <w:object w:dxaOrig="320" w:dyaOrig="279">
          <v:shape id="_x0000_i1096" type="#_x0000_t75" style="width:16.3pt;height:13.75pt" o:ole="">
            <v:imagedata r:id="rId151" o:title=""/>
          </v:shape>
          <o:OLEObject Type="Embed" ProgID="Equation.DSMT4" ShapeID="_x0000_i1096" DrawAspect="Content" ObjectID="_1674989650" r:id="rId152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28"/>
        </w:rPr>
        <w:object w:dxaOrig="580" w:dyaOrig="700">
          <v:shape id="_x0000_i1097" type="#_x0000_t75" style="width:28.8pt;height:35.05pt" o:ole="">
            <v:imagedata r:id="rId153" o:title=""/>
          </v:shape>
          <o:OLEObject Type="Embed" ProgID="Equation.DSMT4" ShapeID="_x0000_i1097" DrawAspect="Content" ObjectID="_1674989651" r:id="rId154"/>
        </w:object>
      </w:r>
      <w:r w:rsidRPr="00CA00BC">
        <w:rPr>
          <w:rFonts w:ascii="宋体" w:hAnsi="宋体" w:hint="eastAsia"/>
          <w:szCs w:val="21"/>
        </w:rPr>
        <w:t>.</w: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五、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5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三第四题】</w:t>
      </w:r>
    </w:p>
    <w:p w:rsidR="008E5280" w:rsidRPr="00CA00BC" w:rsidRDefault="008E5280" w:rsidP="008E528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8"/>
        </w:rPr>
        <w:object w:dxaOrig="2299" w:dyaOrig="480">
          <v:shape id="_x0000_i1098" type="#_x0000_t75" style="width:115.2pt;height:23.8pt" o:ole="">
            <v:imagedata r:id="rId155" o:title=""/>
          </v:shape>
          <o:OLEObject Type="Embed" ProgID="Equation.DSMT4" ShapeID="_x0000_i1098" DrawAspect="Content" ObjectID="_1674989652" r:id="rId156"/>
        </w:object>
      </w:r>
      <w:r w:rsidRPr="00CA00BC">
        <w:rPr>
          <w:rFonts w:ascii="宋体" w:hAnsi="宋体" w:hint="eastAsia"/>
          <w:szCs w:val="21"/>
        </w:rPr>
        <w:t>,求</w:t>
      </w:r>
      <w:r w:rsidR="008C306A" w:rsidRPr="008C306A">
        <w:rPr>
          <w:position w:val="-30"/>
        </w:rPr>
        <w:object w:dxaOrig="1080" w:dyaOrig="580">
          <v:shape id="_x0000_i1099" type="#_x0000_t75" style="width:53.85pt;height:28.8pt" o:ole="">
            <v:imagedata r:id="rId157" o:title=""/>
          </v:shape>
          <o:OLEObject Type="Embed" ProgID="Equation.DSMT4" ShapeID="_x0000_i1099" DrawAspect="Content" ObjectID="_1674989653" r:id="rId158"/>
        </w:object>
      </w:r>
      <w:r w:rsidRPr="00CA00BC">
        <w:rPr>
          <w:rFonts w:ascii="宋体" w:hAnsi="宋体" w:hint="eastAsia"/>
          <w:szCs w:val="21"/>
        </w:rPr>
        <w:t>.</w: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六、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6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三第五题】</w:t>
      </w:r>
    </w:p>
    <w:p w:rsidR="008E5280" w:rsidRPr="00CA00BC" w:rsidRDefault="008E5280" w:rsidP="008E5280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设某酒厂有一批新酿的好酒,如果现在(假定</w:t>
      </w:r>
      <w:r w:rsidR="008C306A" w:rsidRPr="008C306A">
        <w:rPr>
          <w:position w:val="-6"/>
        </w:rPr>
        <w:object w:dxaOrig="499" w:dyaOrig="279">
          <v:shape id="_x0000_i1100" type="#_x0000_t75" style="width:25.05pt;height:13.75pt" o:ole="">
            <v:imagedata r:id="rId159" o:title=""/>
          </v:shape>
          <o:OLEObject Type="Embed" ProgID="Equation.DSMT4" ShapeID="_x0000_i1100" DrawAspect="Content" ObjectID="_1674989654" r:id="rId160"/>
        </w:object>
      </w:r>
      <w:r w:rsidRPr="00CA00BC">
        <w:rPr>
          <w:rFonts w:ascii="宋体" w:hAnsi="宋体" w:hint="eastAsia"/>
          <w:szCs w:val="21"/>
        </w:rPr>
        <w:t>)就售出,总收入为</w:t>
      </w:r>
      <w:r w:rsidR="008C306A" w:rsidRPr="008C306A">
        <w:rPr>
          <w:position w:val="-12"/>
        </w:rPr>
        <w:object w:dxaOrig="700" w:dyaOrig="360">
          <v:shape id="_x0000_i1101" type="#_x0000_t75" style="width:35.05pt;height:18.15pt" o:ole="">
            <v:imagedata r:id="rId161" o:title=""/>
          </v:shape>
          <o:OLEObject Type="Embed" ProgID="Equation.DSMT4" ShapeID="_x0000_i1101" DrawAspect="Content" ObjectID="_1674989655" r:id="rId162"/>
        </w:object>
      </w:r>
      <w:r w:rsidRPr="00CA00BC">
        <w:rPr>
          <w:rFonts w:ascii="宋体" w:hAnsi="宋体" w:hint="eastAsia"/>
          <w:szCs w:val="21"/>
        </w:rPr>
        <w:t>.如果窖藏起来待来日按陈酒价格出售,</w:t>
      </w:r>
      <w:r w:rsidR="008C306A" w:rsidRPr="008C306A">
        <w:rPr>
          <w:position w:val="-6"/>
        </w:rPr>
        <w:object w:dxaOrig="160" w:dyaOrig="260">
          <v:shape id="_x0000_i1102" type="#_x0000_t75" style="width:8.15pt;height:13.15pt" o:ole="">
            <v:imagedata r:id="rId163" o:title=""/>
          </v:shape>
          <o:OLEObject Type="Embed" ProgID="Equation.DSMT4" ShapeID="_x0000_i1102" DrawAspect="Content" ObjectID="_1674989656" r:id="rId164"/>
        </w:object>
      </w:r>
      <w:r w:rsidRPr="00CA00BC">
        <w:rPr>
          <w:rFonts w:ascii="宋体" w:hAnsi="宋体" w:hint="eastAsia"/>
          <w:szCs w:val="21"/>
        </w:rPr>
        <w:t>年末总收入为</w:t>
      </w:r>
      <w:r w:rsidR="008C306A" w:rsidRPr="008C306A">
        <w:rPr>
          <w:position w:val="-12"/>
        </w:rPr>
        <w:object w:dxaOrig="1100" w:dyaOrig="540">
          <v:shape id="_x0000_i1103" type="#_x0000_t75" style="width:55.1pt;height:26.9pt" o:ole="">
            <v:imagedata r:id="rId165" o:title=""/>
          </v:shape>
          <o:OLEObject Type="Embed" ProgID="Equation.DSMT4" ShapeID="_x0000_i1103" DrawAspect="Content" ObjectID="_1674989657" r:id="rId166"/>
        </w:object>
      </w:r>
      <w:r w:rsidRPr="00CA00BC">
        <w:rPr>
          <w:rFonts w:ascii="宋体" w:hAnsi="宋体" w:hint="eastAsia"/>
          <w:szCs w:val="21"/>
        </w:rPr>
        <w:t>假定银行的年利率为</w:t>
      </w:r>
      <w:r w:rsidR="008C306A" w:rsidRPr="00025957">
        <w:rPr>
          <w:position w:val="-4"/>
        </w:rPr>
        <w:object w:dxaOrig="180" w:dyaOrig="200">
          <v:shape id="_x0000_i1104" type="#_x0000_t75" style="width:8.75pt;height:10pt" o:ole="">
            <v:imagedata r:id="rId167" o:title=""/>
          </v:shape>
          <o:OLEObject Type="Embed" ProgID="Equation.DSMT4" ShapeID="_x0000_i1104" DrawAspect="Content" ObjectID="_1674989658" r:id="rId168"/>
        </w:object>
      </w:r>
      <w:r w:rsidRPr="00CA00BC">
        <w:rPr>
          <w:rFonts w:ascii="宋体" w:hAnsi="宋体" w:hint="eastAsia"/>
          <w:szCs w:val="21"/>
        </w:rPr>
        <w:t>,并以连续复利计息,试求窖藏多少年售出可使总收入的现值最大.并求</w:t>
      </w:r>
      <w:r w:rsidR="008C306A" w:rsidRPr="008C306A">
        <w:rPr>
          <w:position w:val="-6"/>
        </w:rPr>
        <w:object w:dxaOrig="840" w:dyaOrig="279">
          <v:shape id="_x0000_i1105" type="#_x0000_t75" style="width:41.95pt;height:13.75pt" o:ole="">
            <v:imagedata r:id="rId169" o:title=""/>
          </v:shape>
          <o:OLEObject Type="Embed" ProgID="Equation.DSMT4" ShapeID="_x0000_i1105" DrawAspect="Content" ObjectID="_1674989659" r:id="rId170"/>
        </w:object>
      </w:r>
      <w:r w:rsidRPr="00CA00BC">
        <w:rPr>
          <w:rFonts w:ascii="宋体" w:hAnsi="宋体" w:hint="eastAsia"/>
          <w:szCs w:val="21"/>
        </w:rPr>
        <w:t>时的</w:t>
      </w:r>
      <w:r w:rsidR="008C306A" w:rsidRPr="008C306A">
        <w:rPr>
          <w:position w:val="-6"/>
        </w:rPr>
        <w:object w:dxaOrig="160" w:dyaOrig="260">
          <v:shape id="_x0000_i1106" type="#_x0000_t75" style="width:8.15pt;height:13.15pt" o:ole="">
            <v:imagedata r:id="rId171" o:title=""/>
          </v:shape>
          <o:OLEObject Type="Embed" ProgID="Equation.DSMT4" ShapeID="_x0000_i1106" DrawAspect="Content" ObjectID="_1674989660" r:id="rId172"/>
        </w:object>
      </w:r>
      <w:r w:rsidRPr="00CA00BC">
        <w:rPr>
          <w:rFonts w:ascii="宋体" w:hAnsi="宋体" w:hint="eastAsia"/>
          <w:szCs w:val="21"/>
        </w:rPr>
        <w:t>值.</w:t>
      </w:r>
    </w:p>
    <w:p w:rsidR="0066439B" w:rsidRPr="008E5280" w:rsidRDefault="0066439B" w:rsidP="00F958A1"/>
    <w:p w:rsidR="0066439B" w:rsidRDefault="0066439B" w:rsidP="00F958A1"/>
    <w:p w:rsidR="00F958A1" w:rsidRDefault="00F958A1" w:rsidP="00312865">
      <w:pPr>
        <w:pStyle w:val="1"/>
      </w:pPr>
      <w:r>
        <w:rPr>
          <w:rFonts w:hint="eastAsia"/>
        </w:rPr>
        <w:t>七、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6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693A6B">
      <w:pPr>
        <w:ind w:leftChars="200" w:left="480"/>
      </w:pPr>
      <w:r>
        <w:rPr>
          <w:rFonts w:hint="eastAsia"/>
        </w:rPr>
        <w:t>设函数</w:t>
      </w:r>
      <w:r w:rsidR="008C306A" w:rsidRPr="008C306A">
        <w:rPr>
          <w:position w:val="-10"/>
        </w:rPr>
        <w:object w:dxaOrig="540" w:dyaOrig="320">
          <v:shape id="_x0000_i1107" type="#_x0000_t75" style="width:26.9pt;height:16.3pt" o:ole="">
            <v:imagedata r:id="rId173" o:title=""/>
          </v:shape>
          <o:OLEObject Type="Embed" ProgID="Equation.DSMT4" ShapeID="_x0000_i1107" DrawAspect="Content" ObjectID="_1674989661" r:id="rId174"/>
        </w:object>
      </w:r>
      <w:r>
        <w:rPr>
          <w:rFonts w:hint="eastAsia"/>
        </w:rPr>
        <w:t>在</w:t>
      </w:r>
      <w:r w:rsidR="008C306A" w:rsidRPr="008C306A">
        <w:rPr>
          <w:position w:val="-14"/>
        </w:rPr>
        <w:object w:dxaOrig="540" w:dyaOrig="400">
          <v:shape id="_x0000_i1108" type="#_x0000_t75" style="width:26.9pt;height:20.05pt" o:ole="">
            <v:imagedata r:id="rId175" o:title=""/>
          </v:shape>
          <o:OLEObject Type="Embed" ProgID="Equation.DSMT4" ShapeID="_x0000_i1108" DrawAspect="Content" ObjectID="_1674989662" r:id="rId176"/>
        </w:object>
      </w:r>
      <w:r>
        <w:rPr>
          <w:rFonts w:hint="eastAsia"/>
        </w:rPr>
        <w:t>上连续</w:t>
      </w:r>
      <w:r>
        <w:rPr>
          <w:rFonts w:hint="eastAsia"/>
        </w:rPr>
        <w:t>,</w:t>
      </w:r>
      <w:r>
        <w:rPr>
          <w:rFonts w:hint="eastAsia"/>
        </w:rPr>
        <w:t>在</w:t>
      </w:r>
      <w:r w:rsidR="008C306A" w:rsidRPr="008C306A">
        <w:rPr>
          <w:position w:val="-14"/>
        </w:rPr>
        <w:object w:dxaOrig="580" w:dyaOrig="400">
          <v:shape id="_x0000_i1109" type="#_x0000_t75" style="width:28.8pt;height:20.05pt" o:ole="">
            <v:imagedata r:id="rId177" o:title=""/>
          </v:shape>
          <o:OLEObject Type="Embed" ProgID="Equation.DSMT4" ShapeID="_x0000_i1109" DrawAspect="Content" ObjectID="_1674989663" r:id="rId178"/>
        </w:object>
      </w:r>
      <w:r>
        <w:rPr>
          <w:rFonts w:hint="eastAsia"/>
        </w:rPr>
        <w:t>内可导</w:t>
      </w:r>
      <w:r w:rsidR="00693A6B">
        <w:rPr>
          <w:rFonts w:hint="eastAsia"/>
        </w:rPr>
        <w:t>，</w:t>
      </w:r>
      <w:r>
        <w:rPr>
          <w:rFonts w:hint="eastAsia"/>
        </w:rPr>
        <w:t>且</w:t>
      </w:r>
      <w:r w:rsidR="008C306A" w:rsidRPr="008C306A">
        <w:rPr>
          <w:position w:val="-10"/>
        </w:rPr>
        <w:object w:dxaOrig="1520" w:dyaOrig="320">
          <v:shape id="_x0000_i1110" type="#_x0000_t75" style="width:75.75pt;height:16.3pt" o:ole="">
            <v:imagedata r:id="rId179" o:title=""/>
          </v:shape>
          <o:OLEObject Type="Embed" ProgID="Equation.DSMT4" ShapeID="_x0000_i1110" DrawAspect="Content" ObjectID="_1674989664" r:id="rId180"/>
        </w:object>
      </w:r>
      <w:r w:rsidR="00693A6B">
        <w:rPr>
          <w:rFonts w:hint="eastAsia"/>
        </w:rPr>
        <w:t>，</w:t>
      </w:r>
      <w:r>
        <w:rPr>
          <w:rFonts w:hint="eastAsia"/>
        </w:rPr>
        <w:t>试证存在</w:t>
      </w:r>
      <w:r w:rsidR="008C306A" w:rsidRPr="008C306A">
        <w:rPr>
          <w:position w:val="-10"/>
        </w:rPr>
        <w:object w:dxaOrig="1140" w:dyaOrig="320">
          <v:shape id="_x0000_i1111" type="#_x0000_t75" style="width:56.95pt;height:16.3pt" o:ole="">
            <v:imagedata r:id="rId181" o:title=""/>
          </v:shape>
          <o:OLEObject Type="Embed" ProgID="Equation.DSMT4" ShapeID="_x0000_i1111" DrawAspect="Content" ObjectID="_1674989665" r:id="rId182"/>
        </w:object>
      </w:r>
      <w:r>
        <w:rPr>
          <w:rFonts w:hint="eastAsia"/>
        </w:rPr>
        <w:t>，使得</w:t>
      </w:r>
      <w:r w:rsidR="008C306A" w:rsidRPr="008C306A">
        <w:rPr>
          <w:position w:val="-10"/>
        </w:rPr>
        <w:object w:dxaOrig="2140" w:dyaOrig="360">
          <v:shape id="_x0000_i1112" type="#_x0000_t75" style="width:107.05pt;height:18.15pt" o:ole="">
            <v:imagedata r:id="rId183" o:title=""/>
          </v:shape>
          <o:OLEObject Type="Embed" ProgID="Equation.DSMT4" ShapeID="_x0000_i1112" DrawAspect="Content" ObjectID="_1674989666" r:id="rId184"/>
        </w:object>
      </w:r>
      <w:r w:rsidR="00693A6B">
        <w:rPr>
          <w:rFonts w:hint="eastAsia"/>
        </w:rPr>
        <w:t>．</w:t>
      </w:r>
    </w:p>
    <w:p w:rsidR="00312865" w:rsidRDefault="00312865" w:rsidP="00F958A1"/>
    <w:p w:rsidR="00312865" w:rsidRDefault="00312865" w:rsidP="00F958A1"/>
    <w:p w:rsidR="00F958A1" w:rsidRDefault="00F958A1" w:rsidP="00312865">
      <w:pPr>
        <w:pStyle w:val="1"/>
      </w:pPr>
      <w:r>
        <w:rPr>
          <w:rFonts w:hint="eastAsia"/>
        </w:rPr>
        <w:t>八、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9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640909">
      <w:pPr>
        <w:ind w:leftChars="200" w:left="480"/>
      </w:pPr>
      <w:r>
        <w:rPr>
          <w:rFonts w:hint="eastAsia"/>
        </w:rPr>
        <w:t>设直线</w:t>
      </w:r>
      <w:r w:rsidR="008C306A" w:rsidRPr="008C306A">
        <w:rPr>
          <w:position w:val="-10"/>
        </w:rPr>
        <w:object w:dxaOrig="700" w:dyaOrig="260">
          <v:shape id="_x0000_i1113" type="#_x0000_t75" style="width:35.05pt;height:13.15pt" o:ole="">
            <v:imagedata r:id="rId185" o:title=""/>
          </v:shape>
          <o:OLEObject Type="Embed" ProgID="Equation.DSMT4" ShapeID="_x0000_i1113" DrawAspect="Content" ObjectID="_1674989667" r:id="rId186"/>
        </w:object>
      </w:r>
      <w:r>
        <w:rPr>
          <w:rFonts w:hint="eastAsia"/>
        </w:rPr>
        <w:t>与抛物线</w:t>
      </w:r>
      <w:r w:rsidR="008C306A" w:rsidRPr="008C306A">
        <w:rPr>
          <w:position w:val="-10"/>
        </w:rPr>
        <w:object w:dxaOrig="660" w:dyaOrig="360">
          <v:shape id="_x0000_i1114" type="#_x0000_t75" style="width:33.2pt;height:18.15pt" o:ole="">
            <v:imagedata r:id="rId187" o:title=""/>
          </v:shape>
          <o:OLEObject Type="Embed" ProgID="Equation.DSMT4" ShapeID="_x0000_i1114" DrawAspect="Content" ObjectID="_1674989668" r:id="rId188"/>
        </w:object>
      </w:r>
      <w:r>
        <w:rPr>
          <w:rFonts w:hint="eastAsia"/>
        </w:rPr>
        <w:t>所围成图形的面积为</w:t>
      </w:r>
      <w:r w:rsidR="008C306A" w:rsidRPr="008C306A">
        <w:rPr>
          <w:position w:val="-12"/>
        </w:rPr>
        <w:object w:dxaOrig="279" w:dyaOrig="360">
          <v:shape id="_x0000_i1115" type="#_x0000_t75" style="width:13.75pt;height:18.15pt" o:ole="">
            <v:imagedata r:id="rId189" o:title=""/>
          </v:shape>
          <o:OLEObject Type="Embed" ProgID="Equation.DSMT4" ShapeID="_x0000_i1115" DrawAspect="Content" ObjectID="_1674989669" r:id="rId190"/>
        </w:object>
      </w:r>
      <w:r>
        <w:rPr>
          <w:rFonts w:hint="eastAsia"/>
        </w:rPr>
        <w:t>，它们与直线</w:t>
      </w:r>
      <w:r w:rsidR="008C306A" w:rsidRPr="00025957">
        <w:rPr>
          <w:position w:val="-4"/>
        </w:rPr>
        <w:object w:dxaOrig="540" w:dyaOrig="260">
          <v:shape id="_x0000_i1116" type="#_x0000_t75" style="width:26.9pt;height:13.15pt" o:ole="">
            <v:imagedata r:id="rId191" o:title=""/>
          </v:shape>
          <o:OLEObject Type="Embed" ProgID="Equation.DSMT4" ShapeID="_x0000_i1116" DrawAspect="Content" ObjectID="_1674989670" r:id="rId192"/>
        </w:object>
      </w:r>
      <w:r>
        <w:rPr>
          <w:rFonts w:hint="eastAsia"/>
        </w:rPr>
        <w:t>所围成的图形面积为</w:t>
      </w:r>
      <w:r w:rsidR="008C306A" w:rsidRPr="008C306A">
        <w:rPr>
          <w:position w:val="-12"/>
        </w:rPr>
        <w:object w:dxaOrig="279" w:dyaOrig="360">
          <v:shape id="_x0000_i1117" type="#_x0000_t75" style="width:13.75pt;height:18.15pt" o:ole="">
            <v:imagedata r:id="rId193" o:title=""/>
          </v:shape>
          <o:OLEObject Type="Embed" ProgID="Equation.DSMT4" ShapeID="_x0000_i1117" DrawAspect="Content" ObjectID="_1674989671" r:id="rId194"/>
        </w:object>
      </w:r>
      <w:r>
        <w:rPr>
          <w:rFonts w:hint="eastAsia"/>
        </w:rPr>
        <w:t>，并且</w:t>
      </w:r>
      <w:r w:rsidR="008C306A" w:rsidRPr="008C306A">
        <w:rPr>
          <w:position w:val="-6"/>
        </w:rPr>
        <w:object w:dxaOrig="520" w:dyaOrig="279">
          <v:shape id="_x0000_i1118" type="#_x0000_t75" style="width:26.3pt;height:13.75pt" o:ole="">
            <v:imagedata r:id="rId195" o:title=""/>
          </v:shape>
          <o:OLEObject Type="Embed" ProgID="Equation.DSMT4" ShapeID="_x0000_i1118" DrawAspect="Content" ObjectID="_1674989672" r:id="rId196"/>
        </w:object>
      </w:r>
      <w:r w:rsidR="00640909">
        <w:rPr>
          <w:rFonts w:hint="eastAsia"/>
        </w:rPr>
        <w:t>．</w:t>
      </w:r>
    </w:p>
    <w:p w:rsidR="00F958A1" w:rsidRDefault="00F958A1" w:rsidP="00640909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试确定</w:t>
      </w:r>
      <w:r w:rsidR="008C306A" w:rsidRPr="008C306A">
        <w:rPr>
          <w:position w:val="-6"/>
        </w:rPr>
        <w:object w:dxaOrig="200" w:dyaOrig="220">
          <v:shape id="_x0000_i1119" type="#_x0000_t75" style="width:10pt;height:11.25pt" o:ole="">
            <v:imagedata r:id="rId197" o:title=""/>
          </v:shape>
          <o:OLEObject Type="Embed" ProgID="Equation.DSMT4" ShapeID="_x0000_i1119" DrawAspect="Content" ObjectID="_1674989673" r:id="rId198"/>
        </w:object>
      </w:r>
      <w:r>
        <w:rPr>
          <w:rFonts w:hint="eastAsia"/>
        </w:rPr>
        <w:t>的值，使</w:t>
      </w:r>
      <w:r w:rsidR="008C306A" w:rsidRPr="008C306A">
        <w:rPr>
          <w:position w:val="-12"/>
        </w:rPr>
        <w:object w:dxaOrig="700" w:dyaOrig="360">
          <v:shape id="_x0000_i1120" type="#_x0000_t75" style="width:35.05pt;height:18.15pt" o:ole="">
            <v:imagedata r:id="rId199" o:title=""/>
          </v:shape>
          <o:OLEObject Type="Embed" ProgID="Equation.DSMT4" ShapeID="_x0000_i1120" DrawAspect="Content" ObjectID="_1674989674" r:id="rId200"/>
        </w:object>
      </w:r>
      <w:r>
        <w:rPr>
          <w:rFonts w:hint="eastAsia"/>
        </w:rPr>
        <w:t>达到最小，并求出最小值；</w:t>
      </w:r>
    </w:p>
    <w:p w:rsidR="00F958A1" w:rsidRDefault="00F958A1" w:rsidP="00640909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求该最小值所对应的平面图形绕</w:t>
      </w:r>
      <w:r w:rsidR="008C306A" w:rsidRPr="00025957">
        <w:rPr>
          <w:position w:val="-4"/>
        </w:rPr>
        <w:object w:dxaOrig="200" w:dyaOrig="200">
          <v:shape id="_x0000_i1121" type="#_x0000_t75" style="width:10pt;height:10pt" o:ole="">
            <v:imagedata r:id="rId201" o:title=""/>
          </v:shape>
          <o:OLEObject Type="Embed" ProgID="Equation.DSMT4" ShapeID="_x0000_i1121" DrawAspect="Content" ObjectID="_1674989675" r:id="rId202"/>
        </w:object>
      </w:r>
      <w:r>
        <w:rPr>
          <w:rFonts w:hint="eastAsia"/>
        </w:rPr>
        <w:t>轴旋转一周所得旋转体的体积</w:t>
      </w:r>
      <w:r w:rsidR="00640909">
        <w:rPr>
          <w:rFonts w:hint="eastAsia"/>
        </w:rPr>
        <w:t>．</w:t>
      </w:r>
    </w:p>
    <w:p w:rsidR="00312865" w:rsidRDefault="00312865" w:rsidP="00F958A1"/>
    <w:p w:rsidR="00312865" w:rsidRDefault="00312865" w:rsidP="00F958A1"/>
    <w:p w:rsidR="00F958A1" w:rsidRDefault="00F958A1" w:rsidP="00F958A1">
      <w:r w:rsidRPr="00312865">
        <w:rPr>
          <w:rStyle w:val="1Char"/>
          <w:rFonts w:hint="eastAsia"/>
        </w:rPr>
        <w:t>九、</w:t>
      </w:r>
      <w:r w:rsidR="00312865" w:rsidRPr="00312865">
        <w:rPr>
          <w:rStyle w:val="1Char"/>
          <w:rFonts w:hint="eastAsia"/>
        </w:rPr>
        <w:t>（</w:t>
      </w:r>
      <w:r w:rsidRPr="00312865">
        <w:rPr>
          <w:rStyle w:val="1Char"/>
          <w:rFonts w:hint="eastAsia"/>
        </w:rPr>
        <w:t>本题满分</w:t>
      </w:r>
      <w:r w:rsidR="00312865" w:rsidRPr="00312865">
        <w:rPr>
          <w:rStyle w:val="1Char"/>
          <w:rFonts w:hint="eastAsia"/>
        </w:rPr>
        <w:t>9</w:t>
      </w:r>
      <w:r w:rsidRPr="00312865">
        <w:rPr>
          <w:rStyle w:val="1Char"/>
          <w:rFonts w:hint="eastAsia"/>
        </w:rPr>
        <w:t>分</w:t>
      </w:r>
      <w:r w:rsidR="00312865" w:rsidRPr="00312865">
        <w:rPr>
          <w:rStyle w:val="1Char"/>
          <w:rFonts w:hint="eastAsia"/>
        </w:rPr>
        <w:t>）</w:t>
      </w:r>
      <w:r w:rsidRPr="00312865">
        <w:rPr>
          <w:rStyle w:val="ae"/>
          <w:rFonts w:hint="eastAsia"/>
        </w:rPr>
        <w:t>【</w:t>
      </w:r>
      <w:r w:rsidR="00312865" w:rsidRPr="00312865">
        <w:rPr>
          <w:rStyle w:val="ae"/>
          <w:rFonts w:hint="eastAsia"/>
        </w:rPr>
        <w:t>同试卷</w:t>
      </w:r>
      <w:r w:rsidRPr="00312865">
        <w:rPr>
          <w:rStyle w:val="ae"/>
          <w:rFonts w:hint="eastAsia"/>
        </w:rPr>
        <w:t>三第九题】</w:t>
      </w:r>
    </w:p>
    <w:p w:rsidR="00312865" w:rsidRPr="00CA00BC" w:rsidRDefault="00312865" w:rsidP="00312865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设向量</w:t>
      </w:r>
      <w:r w:rsidR="008C306A" w:rsidRPr="008C306A">
        <w:rPr>
          <w:position w:val="-12"/>
        </w:rPr>
        <w:object w:dxaOrig="3620" w:dyaOrig="380">
          <v:shape id="_x0000_i1122" type="#_x0000_t75" style="width:180.95pt;height:18.8pt" o:ole="">
            <v:imagedata r:id="rId203" o:title=""/>
          </v:shape>
          <o:OLEObject Type="Embed" ProgID="Equation.DSMT4" ShapeID="_x0000_i1122" DrawAspect="Content" ObjectID="_1674989676" r:id="rId204"/>
        </w:object>
      </w:r>
      <w:r w:rsidRPr="00CA00BC">
        <w:rPr>
          <w:rFonts w:ascii="宋体" w:hAnsi="宋体" w:hint="eastAsia"/>
          <w:szCs w:val="21"/>
        </w:rPr>
        <w:t>都是非零向量,且满足条件</w:t>
      </w:r>
      <w:r w:rsidR="008C306A" w:rsidRPr="008C306A">
        <w:rPr>
          <w:position w:val="-10"/>
        </w:rPr>
        <w:object w:dxaOrig="840" w:dyaOrig="360">
          <v:shape id="_x0000_i1123" type="#_x0000_t75" style="width:41.95pt;height:18.15pt" o:ole="">
            <v:imagedata r:id="rId205" o:title=""/>
          </v:shape>
          <o:OLEObject Type="Embed" ProgID="Equation.DSMT4" ShapeID="_x0000_i1123" DrawAspect="Content" ObjectID="_1674989677" r:id="rId206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记</w:t>
      </w:r>
      <w:r w:rsidR="008C306A" w:rsidRPr="00025957">
        <w:rPr>
          <w:position w:val="-4"/>
        </w:rPr>
        <w:object w:dxaOrig="200" w:dyaOrig="200">
          <v:shape id="_x0000_i1124" type="#_x0000_t75" style="width:10pt;height:10pt" o:ole="">
            <v:imagedata r:id="rId207" o:title=""/>
          </v:shape>
          <o:OLEObject Type="Embed" ProgID="Equation.DSMT4" ShapeID="_x0000_i1124" DrawAspect="Content" ObjectID="_1674989678" r:id="rId208"/>
        </w:object>
      </w:r>
      <w:r>
        <w:rPr>
          <w:rFonts w:ascii="宋体" w:hAnsi="宋体" w:hint="eastAsia"/>
          <w:szCs w:val="21"/>
        </w:rPr>
        <w:t>阶</w:t>
      </w:r>
      <w:r w:rsidRPr="00CA00BC">
        <w:rPr>
          <w:rFonts w:ascii="宋体" w:hAnsi="宋体" w:hint="eastAsia"/>
          <w:szCs w:val="21"/>
        </w:rPr>
        <w:t>矩阵</w:t>
      </w:r>
      <w:r w:rsidR="008C306A" w:rsidRPr="008C306A">
        <w:rPr>
          <w:position w:val="-10"/>
        </w:rPr>
        <w:object w:dxaOrig="840" w:dyaOrig="360">
          <v:shape id="_x0000_i1125" type="#_x0000_t75" style="width:41.95pt;height:18.15pt" o:ole="">
            <v:imagedata r:id="rId209" o:title=""/>
          </v:shape>
          <o:OLEObject Type="Embed" ProgID="Equation.DSMT4" ShapeID="_x0000_i1125" DrawAspect="Content" ObjectID="_1674989679" r:id="rId210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求：</w:t>
      </w:r>
    </w:p>
    <w:p w:rsidR="00312865" w:rsidRPr="00CA00BC" w:rsidRDefault="00312865" w:rsidP="00312865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="008C306A" w:rsidRPr="00025957">
        <w:rPr>
          <w:position w:val="-4"/>
        </w:rPr>
        <w:object w:dxaOrig="300" w:dyaOrig="300">
          <v:shape id="_x0000_i1126" type="#_x0000_t75" style="width:15.05pt;height:15.05pt" o:ole="">
            <v:imagedata r:id="rId211" o:title=""/>
          </v:shape>
          <o:OLEObject Type="Embed" ProgID="Equation.DSMT4" ShapeID="_x0000_i1126" DrawAspect="Content" ObjectID="_1674989680" r:id="rId212"/>
        </w:object>
      </w:r>
      <w:r w:rsidRPr="00CA00BC">
        <w:rPr>
          <w:rFonts w:ascii="宋体" w:hAnsi="宋体" w:hint="eastAsia"/>
          <w:szCs w:val="21"/>
        </w:rPr>
        <w:t>；</w:t>
      </w: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矩阵</w:t>
      </w:r>
      <w:r w:rsidR="008C306A" w:rsidRPr="00025957">
        <w:rPr>
          <w:position w:val="-4"/>
        </w:rPr>
        <w:object w:dxaOrig="220" w:dyaOrig="260">
          <v:shape id="_x0000_i1127" type="#_x0000_t75" style="width:11.25pt;height:13.15pt" o:ole="">
            <v:imagedata r:id="rId213" o:title=""/>
          </v:shape>
          <o:OLEObject Type="Embed" ProgID="Equation.DSMT4" ShapeID="_x0000_i1127" DrawAspect="Content" ObjectID="_1674989681" r:id="rId214"/>
        </w:object>
      </w:r>
      <w:r w:rsidRPr="00CA00BC">
        <w:rPr>
          <w:rFonts w:ascii="宋体" w:hAnsi="宋体" w:hint="eastAsia"/>
          <w:szCs w:val="21"/>
        </w:rPr>
        <w:t>的特征值和特征向量.</w:t>
      </w:r>
    </w:p>
    <w:p w:rsidR="00312865" w:rsidRPr="00312865" w:rsidRDefault="00312865" w:rsidP="00F958A1"/>
    <w:p w:rsidR="00312865" w:rsidRDefault="00312865" w:rsidP="00F958A1"/>
    <w:p w:rsidR="00F958A1" w:rsidRDefault="00F958A1" w:rsidP="00830E2B">
      <w:pPr>
        <w:pStyle w:val="1"/>
      </w:pPr>
      <w:r>
        <w:rPr>
          <w:rFonts w:hint="eastAsia"/>
        </w:rPr>
        <w:t>十、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9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975790" w:rsidRDefault="00F958A1" w:rsidP="00975790">
      <w:pPr>
        <w:ind w:leftChars="200" w:left="480"/>
      </w:pPr>
      <w:r>
        <w:rPr>
          <w:rFonts w:hint="eastAsia"/>
        </w:rPr>
        <w:t>已知下列非齐次线性方程组</w:t>
      </w:r>
      <w:r w:rsidR="00975790">
        <w:rPr>
          <w:rFonts w:hint="eastAsia"/>
        </w:rPr>
        <w:t>(I)</w:t>
      </w:r>
      <w:r w:rsidR="00975790">
        <w:rPr>
          <w:rFonts w:hint="eastAsia"/>
        </w:rPr>
        <w:t>和</w:t>
      </w:r>
      <w:r w:rsidR="00975790">
        <w:rPr>
          <w:rFonts w:hint="eastAsia"/>
        </w:rPr>
        <w:t>(II)</w:t>
      </w:r>
      <w:r w:rsidR="00975790">
        <w:rPr>
          <w:rFonts w:hint="eastAsia"/>
        </w:rPr>
        <w:t>：</w:t>
      </w:r>
    </w:p>
    <w:p w:rsidR="00975790" w:rsidRDefault="008C306A" w:rsidP="00975790">
      <w:pPr>
        <w:ind w:leftChars="200" w:left="480"/>
        <w:jc w:val="center"/>
      </w:pPr>
      <w:r w:rsidRPr="008C306A">
        <w:rPr>
          <w:position w:val="-50"/>
        </w:rPr>
        <w:object w:dxaOrig="5700" w:dyaOrig="1120">
          <v:shape id="_x0000_i1128" type="#_x0000_t75" style="width:284.85pt;height:55.7pt" o:ole="">
            <v:imagedata r:id="rId215" o:title=""/>
          </v:shape>
          <o:OLEObject Type="Embed" ProgID="Equation.DSMT4" ShapeID="_x0000_i1128" DrawAspect="Content" ObjectID="_1674989682" r:id="rId216"/>
        </w:object>
      </w:r>
    </w:p>
    <w:p w:rsidR="00F958A1" w:rsidRDefault="00F958A1" w:rsidP="00975790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求解方程组</w:t>
      </w:r>
      <w:r>
        <w:rPr>
          <w:rFonts w:hint="eastAsia"/>
        </w:rPr>
        <w:t>(</w:t>
      </w:r>
      <w:r w:rsidR="00975790">
        <w:rPr>
          <w:rFonts w:hint="eastAsia"/>
        </w:rPr>
        <w:t>I)</w:t>
      </w:r>
      <w:r>
        <w:rPr>
          <w:rFonts w:hint="eastAsia"/>
        </w:rPr>
        <w:t>，用其导出组的基础解系表示通解</w:t>
      </w:r>
      <w:r w:rsidR="00975790">
        <w:rPr>
          <w:rFonts w:hint="eastAsia"/>
        </w:rPr>
        <w:t>．</w:t>
      </w:r>
    </w:p>
    <w:p w:rsidR="00F958A1" w:rsidRDefault="00F958A1" w:rsidP="00975790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当方程组</w:t>
      </w:r>
      <w:r>
        <w:rPr>
          <w:rFonts w:hint="eastAsia"/>
        </w:rPr>
        <w:t>(</w:t>
      </w:r>
      <w:r w:rsidR="00975790">
        <w:rPr>
          <w:rFonts w:hint="eastAsia"/>
        </w:rPr>
        <w:t>II)</w:t>
      </w:r>
      <w:r>
        <w:rPr>
          <w:rFonts w:hint="eastAsia"/>
        </w:rPr>
        <w:t>中的参数</w:t>
      </w:r>
      <w:r w:rsidR="008C306A" w:rsidRPr="00025957">
        <w:rPr>
          <w:position w:val="-4"/>
        </w:rPr>
        <w:object w:dxaOrig="260" w:dyaOrig="200">
          <v:shape id="_x0000_i1129" type="#_x0000_t75" style="width:13.15pt;height:10pt" o:ole="">
            <v:imagedata r:id="rId217" o:title=""/>
          </v:shape>
          <o:OLEObject Type="Embed" ProgID="Equation.DSMT4" ShapeID="_x0000_i1129" DrawAspect="Content" ObjectID="_1674989683" r:id="rId218"/>
        </w:object>
      </w:r>
      <w:r w:rsidR="00975790">
        <w:rPr>
          <w:rFonts w:hint="eastAsia"/>
        </w:rPr>
        <w:t>,</w:t>
      </w:r>
      <w:r>
        <w:rPr>
          <w:rFonts w:hint="eastAsia"/>
        </w:rPr>
        <w:t xml:space="preserve"> </w:t>
      </w:r>
      <w:r w:rsidR="008C306A" w:rsidRPr="00025957">
        <w:rPr>
          <w:position w:val="-4"/>
        </w:rPr>
        <w:object w:dxaOrig="200" w:dyaOrig="200">
          <v:shape id="_x0000_i1130" type="#_x0000_t75" style="width:10pt;height:10pt" o:ole="">
            <v:imagedata r:id="rId219" o:title=""/>
          </v:shape>
          <o:OLEObject Type="Embed" ProgID="Equation.DSMT4" ShapeID="_x0000_i1130" DrawAspect="Content" ObjectID="_1674989684" r:id="rId220"/>
        </w:object>
      </w:r>
      <w:r w:rsidR="00975790">
        <w:rPr>
          <w:rFonts w:hint="eastAsia"/>
        </w:rPr>
        <w:t>,</w:t>
      </w:r>
      <w:r>
        <w:rPr>
          <w:rFonts w:hint="eastAsia"/>
        </w:rPr>
        <w:t xml:space="preserve"> </w:t>
      </w:r>
      <w:r w:rsidR="008C306A" w:rsidRPr="008C306A">
        <w:rPr>
          <w:position w:val="-6"/>
        </w:rPr>
        <w:object w:dxaOrig="160" w:dyaOrig="260">
          <v:shape id="_x0000_i1131" type="#_x0000_t75" style="width:8.15pt;height:13.15pt" o:ole="">
            <v:imagedata r:id="rId221" o:title=""/>
          </v:shape>
          <o:OLEObject Type="Embed" ProgID="Equation.DSMT4" ShapeID="_x0000_i1131" DrawAspect="Content" ObjectID="_1674989685" r:id="rId222"/>
        </w:object>
      </w:r>
      <w:r>
        <w:rPr>
          <w:rFonts w:hint="eastAsia"/>
        </w:rPr>
        <w:t>为何值时，方程组</w:t>
      </w:r>
      <w:r w:rsidR="00975790">
        <w:rPr>
          <w:rFonts w:hint="eastAsia"/>
        </w:rPr>
        <w:t>(I)</w:t>
      </w:r>
      <w:r>
        <w:rPr>
          <w:rFonts w:hint="eastAsia"/>
        </w:rPr>
        <w:t>与</w:t>
      </w:r>
      <w:r>
        <w:rPr>
          <w:rFonts w:hint="eastAsia"/>
        </w:rPr>
        <w:t>(</w:t>
      </w:r>
      <w:r w:rsidR="00975790">
        <w:rPr>
          <w:rFonts w:hint="eastAsia"/>
        </w:rPr>
        <w:t>II)</w:t>
      </w:r>
      <w:r>
        <w:rPr>
          <w:rFonts w:hint="eastAsia"/>
        </w:rPr>
        <w:t>同解</w:t>
      </w:r>
      <w:r w:rsidR="00975790">
        <w:rPr>
          <w:rFonts w:hint="eastAsia"/>
        </w:rPr>
        <w:t>?</w:t>
      </w:r>
    </w:p>
    <w:p w:rsidR="00830E2B" w:rsidRDefault="00830E2B" w:rsidP="00F958A1"/>
    <w:p w:rsidR="00830E2B" w:rsidRDefault="00830E2B" w:rsidP="00F958A1"/>
    <w:p w:rsidR="00F958A1" w:rsidRDefault="00F958A1" w:rsidP="00830E2B">
      <w:pPr>
        <w:pStyle w:val="1"/>
      </w:pPr>
      <w:r>
        <w:rPr>
          <w:rFonts w:hint="eastAsia"/>
        </w:rPr>
        <w:t>十一、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7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F958A1" w:rsidRDefault="00F958A1" w:rsidP="00F7361D">
      <w:pPr>
        <w:ind w:leftChars="200" w:left="480"/>
      </w:pPr>
      <w:r>
        <w:rPr>
          <w:rFonts w:hint="eastAsia"/>
        </w:rPr>
        <w:t>求某种商品每周的需求量</w:t>
      </w:r>
      <w:r>
        <w:rPr>
          <w:rFonts w:hint="eastAsia"/>
        </w:rPr>
        <w:t xml:space="preserve"> X </w:t>
      </w:r>
      <w:r>
        <w:rPr>
          <w:rFonts w:hint="eastAsia"/>
        </w:rPr>
        <w:t>是服从区间</w:t>
      </w:r>
      <w:r w:rsidR="008C306A" w:rsidRPr="008C306A">
        <w:rPr>
          <w:position w:val="-14"/>
        </w:rPr>
        <w:object w:dxaOrig="800" w:dyaOrig="400">
          <v:shape id="_x0000_i1132" type="#_x0000_t75" style="width:40.05pt;height:20.05pt" o:ole="">
            <v:imagedata r:id="rId223" o:title=""/>
          </v:shape>
          <o:OLEObject Type="Embed" ProgID="Equation.DSMT4" ShapeID="_x0000_i1132" DrawAspect="Content" ObjectID="_1674989686" r:id="rId224"/>
        </w:object>
      </w:r>
      <w:r>
        <w:rPr>
          <w:rFonts w:hint="eastAsia"/>
        </w:rPr>
        <w:t>上均匀分布的随机变量，而经销商进货数量为区间</w:t>
      </w:r>
      <w:r w:rsidR="008C306A" w:rsidRPr="008C306A">
        <w:rPr>
          <w:position w:val="-14"/>
        </w:rPr>
        <w:object w:dxaOrig="800" w:dyaOrig="400">
          <v:shape id="_x0000_i1133" type="#_x0000_t75" style="width:40.05pt;height:20.05pt" o:ole="">
            <v:imagedata r:id="rId225" o:title=""/>
          </v:shape>
          <o:OLEObject Type="Embed" ProgID="Equation.DSMT4" ShapeID="_x0000_i1133" DrawAspect="Content" ObjectID="_1674989687" r:id="rId226"/>
        </w:object>
      </w:r>
      <w:r>
        <w:rPr>
          <w:rFonts w:hint="eastAsia"/>
        </w:rPr>
        <w:t>中的某一整数，商店每销售一单位商品可获利</w:t>
      </w:r>
      <w:r w:rsidR="008C306A" w:rsidRPr="008C306A">
        <w:rPr>
          <w:position w:val="-6"/>
        </w:rPr>
        <w:object w:dxaOrig="440" w:dyaOrig="279">
          <v:shape id="_x0000_i1134" type="#_x0000_t75" style="width:21.9pt;height:13.75pt" o:ole="">
            <v:imagedata r:id="rId227" o:title=""/>
          </v:shape>
          <o:OLEObject Type="Embed" ProgID="Equation.DSMT4" ShapeID="_x0000_i1134" DrawAspect="Content" ObjectID="_1674989688" r:id="rId228"/>
        </w:object>
      </w:r>
      <w:r>
        <w:rPr>
          <w:rFonts w:hint="eastAsia"/>
        </w:rPr>
        <w:t>元；若供大于求则削价处理，每处理</w:t>
      </w:r>
      <w:r w:rsidR="008C306A" w:rsidRPr="00025957">
        <w:rPr>
          <w:position w:val="-4"/>
        </w:rPr>
        <w:object w:dxaOrig="180" w:dyaOrig="260">
          <v:shape id="_x0000_i1135" type="#_x0000_t75" style="width:8.75pt;height:13.15pt" o:ole="">
            <v:imagedata r:id="rId229" o:title=""/>
          </v:shape>
          <o:OLEObject Type="Embed" ProgID="Equation.DSMT4" ShapeID="_x0000_i1135" DrawAspect="Content" ObjectID="_1674989689" r:id="rId230"/>
        </w:object>
      </w:r>
      <w:r>
        <w:rPr>
          <w:rFonts w:hint="eastAsia"/>
        </w:rPr>
        <w:t>单位商品亏损</w:t>
      </w:r>
      <w:r w:rsidR="008C306A" w:rsidRPr="008C306A">
        <w:rPr>
          <w:position w:val="-6"/>
        </w:rPr>
        <w:object w:dxaOrig="440" w:dyaOrig="279">
          <v:shape id="_x0000_i1136" type="#_x0000_t75" style="width:21.9pt;height:13.75pt" o:ole="">
            <v:imagedata r:id="rId231" o:title=""/>
          </v:shape>
          <o:OLEObject Type="Embed" ProgID="Equation.DSMT4" ShapeID="_x0000_i1136" DrawAspect="Content" ObjectID="_1674989690" r:id="rId232"/>
        </w:object>
      </w:r>
      <w:r>
        <w:rPr>
          <w:rFonts w:hint="eastAsia"/>
        </w:rPr>
        <w:t>元；若供不应求，则可从外部调剂供应，此时每</w:t>
      </w:r>
      <w:r w:rsidR="008C306A" w:rsidRPr="00025957">
        <w:rPr>
          <w:position w:val="-4"/>
        </w:rPr>
        <w:object w:dxaOrig="180" w:dyaOrig="260">
          <v:shape id="_x0000_i1137" type="#_x0000_t75" style="width:8.75pt;height:13.15pt" o:ole="">
            <v:imagedata r:id="rId233" o:title=""/>
          </v:shape>
          <o:OLEObject Type="Embed" ProgID="Equation.DSMT4" ShapeID="_x0000_i1137" DrawAspect="Content" ObjectID="_1674989691" r:id="rId234"/>
        </w:object>
      </w:r>
      <w:r>
        <w:rPr>
          <w:rFonts w:hint="eastAsia"/>
        </w:rPr>
        <w:t>单位商品仅获利</w:t>
      </w:r>
      <w:r w:rsidR="008C306A" w:rsidRPr="008C306A">
        <w:rPr>
          <w:position w:val="-6"/>
        </w:rPr>
        <w:object w:dxaOrig="440" w:dyaOrig="279">
          <v:shape id="_x0000_i1138" type="#_x0000_t75" style="width:21.9pt;height:13.75pt" o:ole="">
            <v:imagedata r:id="rId235" o:title=""/>
          </v:shape>
          <o:OLEObject Type="Embed" ProgID="Equation.DSMT4" ShapeID="_x0000_i1138" DrawAspect="Content" ObjectID="_1674989692" r:id="rId236"/>
        </w:object>
      </w:r>
      <w:r w:rsidR="00D06215">
        <w:rPr>
          <w:rFonts w:hint="eastAsia"/>
        </w:rPr>
        <w:t>元，</w:t>
      </w:r>
      <w:r>
        <w:rPr>
          <w:rFonts w:hint="eastAsia"/>
        </w:rPr>
        <w:t>为使商品所获利润期望值不小于</w:t>
      </w:r>
      <w:r w:rsidR="008C306A" w:rsidRPr="008C306A">
        <w:rPr>
          <w:position w:val="-6"/>
        </w:rPr>
        <w:object w:dxaOrig="580" w:dyaOrig="279">
          <v:shape id="_x0000_i1139" type="#_x0000_t75" style="width:28.8pt;height:13.75pt" o:ole="">
            <v:imagedata r:id="rId237" o:title=""/>
          </v:shape>
          <o:OLEObject Type="Embed" ProgID="Equation.DSMT4" ShapeID="_x0000_i1139" DrawAspect="Content" ObjectID="_1674989693" r:id="rId238"/>
        </w:object>
      </w:r>
      <w:r>
        <w:rPr>
          <w:rFonts w:hint="eastAsia"/>
        </w:rPr>
        <w:t>元，试确定最少进货量</w:t>
      </w:r>
      <w:r w:rsidR="00D06215">
        <w:rPr>
          <w:rFonts w:hint="eastAsia"/>
        </w:rPr>
        <w:t>．</w:t>
      </w:r>
    </w:p>
    <w:p w:rsidR="00830E2B" w:rsidRDefault="00830E2B" w:rsidP="00F958A1"/>
    <w:p w:rsidR="00830E2B" w:rsidRDefault="00830E2B" w:rsidP="00F958A1"/>
    <w:p w:rsidR="00F958A1" w:rsidRDefault="00F958A1" w:rsidP="00830E2B">
      <w:pPr>
        <w:pStyle w:val="1"/>
      </w:pPr>
      <w:r>
        <w:rPr>
          <w:rFonts w:hint="eastAsia"/>
        </w:rPr>
        <w:t>十二、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7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F958A1" w:rsidRDefault="00F958A1" w:rsidP="000A2A37">
      <w:pPr>
        <w:ind w:leftChars="200" w:left="480"/>
      </w:pPr>
      <w:r>
        <w:rPr>
          <w:rFonts w:hint="eastAsia"/>
        </w:rPr>
        <w:t>某箱装有</w:t>
      </w:r>
      <w:r w:rsidR="008C306A" w:rsidRPr="008C306A">
        <w:rPr>
          <w:position w:val="-6"/>
        </w:rPr>
        <w:object w:dxaOrig="440" w:dyaOrig="279">
          <v:shape id="_x0000_i1140" type="#_x0000_t75" style="width:21.9pt;height:13.75pt" o:ole="">
            <v:imagedata r:id="rId239" o:title=""/>
          </v:shape>
          <o:OLEObject Type="Embed" ProgID="Equation.DSMT4" ShapeID="_x0000_i1140" DrawAspect="Content" ObjectID="_1674989694" r:id="rId240"/>
        </w:object>
      </w:r>
      <w:r>
        <w:rPr>
          <w:rFonts w:hint="eastAsia"/>
        </w:rPr>
        <w:t>件产品，其中一、二、三等品分别为</w:t>
      </w:r>
      <w:r w:rsidR="008C306A" w:rsidRPr="008C306A">
        <w:rPr>
          <w:position w:val="-6"/>
        </w:rPr>
        <w:object w:dxaOrig="320" w:dyaOrig="279">
          <v:shape id="_x0000_i1141" type="#_x0000_t75" style="width:16.3pt;height:13.75pt" o:ole="">
            <v:imagedata r:id="rId241" o:title=""/>
          </v:shape>
          <o:OLEObject Type="Embed" ProgID="Equation.DSMT4" ShapeID="_x0000_i1141" DrawAspect="Content" ObjectID="_1674989695" r:id="rId242"/>
        </w:object>
      </w:r>
      <w:r>
        <w:rPr>
          <w:rFonts w:hint="eastAsia"/>
        </w:rPr>
        <w:t>件、</w:t>
      </w:r>
      <w:r w:rsidR="008C306A" w:rsidRPr="008C306A">
        <w:rPr>
          <w:position w:val="-6"/>
        </w:rPr>
        <w:object w:dxaOrig="320" w:dyaOrig="279">
          <v:shape id="_x0000_i1142" type="#_x0000_t75" style="width:16.3pt;height:13.75pt" o:ole="">
            <v:imagedata r:id="rId243" o:title=""/>
          </v:shape>
          <o:OLEObject Type="Embed" ProgID="Equation.DSMT4" ShapeID="_x0000_i1142" DrawAspect="Content" ObjectID="_1674989696" r:id="rId244"/>
        </w:object>
      </w:r>
      <w:r>
        <w:rPr>
          <w:rFonts w:hint="eastAsia"/>
        </w:rPr>
        <w:t>件和</w:t>
      </w:r>
      <w:r w:rsidR="008C306A" w:rsidRPr="008C306A">
        <w:rPr>
          <w:position w:val="-6"/>
        </w:rPr>
        <w:object w:dxaOrig="320" w:dyaOrig="279">
          <v:shape id="_x0000_i1143" type="#_x0000_t75" style="width:16.3pt;height:13.75pt" o:ole="">
            <v:imagedata r:id="rId245" o:title=""/>
          </v:shape>
          <o:OLEObject Type="Embed" ProgID="Equation.DSMT4" ShapeID="_x0000_i1143" DrawAspect="Content" ObjectID="_1674989697" r:id="rId246"/>
        </w:object>
      </w:r>
      <w:r>
        <w:rPr>
          <w:rFonts w:hint="eastAsia"/>
        </w:rPr>
        <w:t>件，现在从中随机抽取一件，记</w:t>
      </w:r>
      <w:r w:rsidR="008C306A" w:rsidRPr="008C306A">
        <w:rPr>
          <w:position w:val="-32"/>
        </w:rPr>
        <w:object w:dxaOrig="2299" w:dyaOrig="760">
          <v:shape id="_x0000_i1144" type="#_x0000_t75" style="width:115.2pt;height:38.2pt" o:ole="">
            <v:imagedata r:id="rId247" o:title=""/>
          </v:shape>
          <o:OLEObject Type="Embed" ProgID="Equation.DSMT4" ShapeID="_x0000_i1144" DrawAspect="Content" ObjectID="_1674989698" r:id="rId248"/>
        </w:object>
      </w:r>
      <w:r w:rsidR="000A2A37">
        <w:rPr>
          <w:rFonts w:hint="eastAsia"/>
        </w:rPr>
        <w:t>（</w:t>
      </w:r>
      <w:r w:rsidR="008C306A" w:rsidRPr="008C306A">
        <w:rPr>
          <w:position w:val="-8"/>
        </w:rPr>
        <w:object w:dxaOrig="859" w:dyaOrig="300">
          <v:shape id="_x0000_i1145" type="#_x0000_t75" style="width:43.2pt;height:15.05pt" o:ole="">
            <v:imagedata r:id="rId249" o:title=""/>
          </v:shape>
          <o:OLEObject Type="Embed" ProgID="Equation.DSMT4" ShapeID="_x0000_i1145" DrawAspect="Content" ObjectID="_1674989699" r:id="rId250"/>
        </w:object>
      </w:r>
      <w:r w:rsidR="000A2A37">
        <w:rPr>
          <w:rFonts w:hint="eastAsia"/>
        </w:rPr>
        <w:t>）</w:t>
      </w:r>
      <w:r>
        <w:rPr>
          <w:rFonts w:hint="eastAsia"/>
        </w:rPr>
        <w:t>，试求：</w:t>
      </w:r>
    </w:p>
    <w:p w:rsidR="00F958A1" w:rsidRDefault="00F958A1" w:rsidP="000A2A37">
      <w:pPr>
        <w:ind w:leftChars="200" w:left="480"/>
      </w:pPr>
      <w:r>
        <w:rPr>
          <w:rFonts w:hint="eastAsia"/>
        </w:rPr>
        <w:lastRenderedPageBreak/>
        <w:t xml:space="preserve">(1) </w:t>
      </w:r>
      <w:r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146" type="#_x0000_t75" style="width:15.05pt;height:18.15pt" o:ole="">
            <v:imagedata r:id="rId251" o:title=""/>
          </v:shape>
          <o:OLEObject Type="Embed" ProgID="Equation.DSMT4" ShapeID="_x0000_i1146" DrawAspect="Content" ObjectID="_1674989700" r:id="rId252"/>
        </w:object>
      </w:r>
      <w:r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147" type="#_x0000_t75" style="width:15.05pt;height:18.15pt" o:ole="">
            <v:imagedata r:id="rId253" o:title=""/>
          </v:shape>
          <o:OLEObject Type="Embed" ProgID="Equation.DSMT4" ShapeID="_x0000_i1147" DrawAspect="Content" ObjectID="_1674989701" r:id="rId254"/>
        </w:object>
      </w:r>
      <w:r>
        <w:rPr>
          <w:rFonts w:hint="eastAsia"/>
        </w:rPr>
        <w:t>的联合分布；</w:t>
      </w:r>
      <w:r>
        <w:rPr>
          <w:rFonts w:hint="eastAsia"/>
        </w:rPr>
        <w:t xml:space="preserve">(2) </w:t>
      </w:r>
      <w:r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148" type="#_x0000_t75" style="width:15.05pt;height:18.15pt" o:ole="">
            <v:imagedata r:id="rId255" o:title=""/>
          </v:shape>
          <o:OLEObject Type="Embed" ProgID="Equation.DSMT4" ShapeID="_x0000_i1148" DrawAspect="Content" ObjectID="_1674989702" r:id="rId256"/>
        </w:object>
      </w:r>
      <w:r w:rsidR="000A2A37"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149" type="#_x0000_t75" style="width:15.05pt;height:18.15pt" o:ole="">
            <v:imagedata r:id="rId257" o:title=""/>
          </v:shape>
          <o:OLEObject Type="Embed" ProgID="Equation.DSMT4" ShapeID="_x0000_i1149" DrawAspect="Content" ObjectID="_1674989703" r:id="rId258"/>
        </w:object>
      </w:r>
      <w:r>
        <w:rPr>
          <w:rFonts w:hint="eastAsia"/>
        </w:rPr>
        <w:t>的相关系数</w:t>
      </w:r>
      <w:r w:rsidR="008C306A" w:rsidRPr="008C306A">
        <w:rPr>
          <w:position w:val="-10"/>
        </w:rPr>
        <w:object w:dxaOrig="240" w:dyaOrig="260">
          <v:shape id="_x0000_i1150" type="#_x0000_t75" style="width:11.9pt;height:13.15pt" o:ole="">
            <v:imagedata r:id="rId259" o:title=""/>
          </v:shape>
          <o:OLEObject Type="Embed" ProgID="Equation.DSMT4" ShapeID="_x0000_i1150" DrawAspect="Content" ObjectID="_1674989704" r:id="rId260"/>
        </w:object>
      </w:r>
      <w:r w:rsidR="000A2A37">
        <w:rPr>
          <w:rFonts w:hint="eastAsia"/>
        </w:rPr>
        <w:t>．</w:t>
      </w:r>
    </w:p>
    <w:p w:rsidR="000A2A37" w:rsidRDefault="000A2A37" w:rsidP="000A2A37"/>
    <w:p w:rsidR="000A2A37" w:rsidRPr="000454D8" w:rsidRDefault="000A2A37" w:rsidP="000A2A37"/>
    <w:sectPr w:rsidR="000A2A37" w:rsidRPr="000454D8" w:rsidSect="00223006">
      <w:headerReference w:type="even" r:id="rId261"/>
      <w:footerReference w:type="even" r:id="rId262"/>
      <w:footerReference w:type="default" r:id="rId263"/>
      <w:headerReference w:type="first" r:id="rId26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38C1" w:rsidRDefault="000438C1">
      <w:r>
        <w:separator/>
      </w:r>
    </w:p>
  </w:endnote>
  <w:endnote w:type="continuationSeparator" w:id="0">
    <w:p w:rsidR="000438C1" w:rsidRDefault="000438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6316BB" w:rsidP="00D80857">
        <w:pPr>
          <w:pStyle w:val="a4"/>
          <w:ind w:right="360" w:firstLine="360"/>
        </w:pPr>
        <w:r w:rsidRPr="006316B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6316BB">
                    <w:pPr>
                      <w:jc w:val="center"/>
                      <w:rPr>
                        <w:color w:val="5B9BD5" w:themeColor="accent1"/>
                      </w:rPr>
                    </w:pPr>
                    <w:r w:rsidRPr="006316BB">
                      <w:fldChar w:fldCharType="begin"/>
                    </w:r>
                    <w:r w:rsidR="004677C0">
                      <w:instrText>PAGE    \* MERGEFORMAT</w:instrText>
                    </w:r>
                    <w:r w:rsidRPr="006316BB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6316BB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6316BB">
      <w:rPr>
        <w:noProof/>
        <w:lang w:val="zh-CN"/>
      </w:rPr>
      <w:fldChar w:fldCharType="separate"/>
    </w:r>
    <w:r w:rsidR="00FA2E8F">
      <w:rPr>
        <w:noProof/>
        <w:lang w:val="zh-CN"/>
      </w:rPr>
      <w:t>4</w:t>
    </w:r>
    <w:r w:rsidR="006316B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38C1" w:rsidRDefault="000438C1">
      <w:r>
        <w:separator/>
      </w:r>
    </w:p>
  </w:footnote>
  <w:footnote w:type="continuationSeparator" w:id="0">
    <w:p w:rsidR="000438C1" w:rsidRDefault="000438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6316B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25pt;height:11.25pt" o:bullet="t">
        <v:imagedata r:id="rId1" o:title="msoA"/>
      </v:shape>
    </w:pict>
  </w:numPicBullet>
  <w:numPicBullet w:numPicBulletId="1">
    <w:pict>
      <v:shape id="_x0000_i111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38C1"/>
    <w:rsid w:val="000454D8"/>
    <w:rsid w:val="00046DD7"/>
    <w:rsid w:val="00061C54"/>
    <w:rsid w:val="00066DF5"/>
    <w:rsid w:val="00092FB9"/>
    <w:rsid w:val="000977C3"/>
    <w:rsid w:val="000A2A37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4D2A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3121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64B0"/>
    <w:rsid w:val="00261963"/>
    <w:rsid w:val="00264328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860"/>
    <w:rsid w:val="00305B24"/>
    <w:rsid w:val="00312865"/>
    <w:rsid w:val="00313DA5"/>
    <w:rsid w:val="003175E7"/>
    <w:rsid w:val="0032739C"/>
    <w:rsid w:val="00330B11"/>
    <w:rsid w:val="003375FE"/>
    <w:rsid w:val="003648D1"/>
    <w:rsid w:val="00371455"/>
    <w:rsid w:val="003743A3"/>
    <w:rsid w:val="00377BFF"/>
    <w:rsid w:val="00380B73"/>
    <w:rsid w:val="00385AA9"/>
    <w:rsid w:val="00385C3D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5998"/>
    <w:rsid w:val="004171D8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4BA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638E"/>
    <w:rsid w:val="00600195"/>
    <w:rsid w:val="00600ADA"/>
    <w:rsid w:val="00602055"/>
    <w:rsid w:val="00604318"/>
    <w:rsid w:val="00607032"/>
    <w:rsid w:val="00621CB0"/>
    <w:rsid w:val="0062364E"/>
    <w:rsid w:val="00627699"/>
    <w:rsid w:val="006316BB"/>
    <w:rsid w:val="006330A9"/>
    <w:rsid w:val="006354D6"/>
    <w:rsid w:val="0063705B"/>
    <w:rsid w:val="00640909"/>
    <w:rsid w:val="00642979"/>
    <w:rsid w:val="00642B51"/>
    <w:rsid w:val="00643BE8"/>
    <w:rsid w:val="006552E6"/>
    <w:rsid w:val="0066003F"/>
    <w:rsid w:val="00663097"/>
    <w:rsid w:val="0066439B"/>
    <w:rsid w:val="00671438"/>
    <w:rsid w:val="0068584C"/>
    <w:rsid w:val="00693A6B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44F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0E2B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306A"/>
    <w:rsid w:val="008C5D7E"/>
    <w:rsid w:val="008C6E8A"/>
    <w:rsid w:val="008D46D1"/>
    <w:rsid w:val="008E5280"/>
    <w:rsid w:val="008E575B"/>
    <w:rsid w:val="008F29E3"/>
    <w:rsid w:val="008F367C"/>
    <w:rsid w:val="008F7E27"/>
    <w:rsid w:val="009211C4"/>
    <w:rsid w:val="00923176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5790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4615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13FD"/>
    <w:rsid w:val="00AA203F"/>
    <w:rsid w:val="00AA335C"/>
    <w:rsid w:val="00AA36F6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20ED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6215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36DE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1CE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61D"/>
    <w:rsid w:val="00F754E4"/>
    <w:rsid w:val="00F77350"/>
    <w:rsid w:val="00F83A02"/>
    <w:rsid w:val="00F840A4"/>
    <w:rsid w:val="00F85121"/>
    <w:rsid w:val="00F9555A"/>
    <w:rsid w:val="00F958A1"/>
    <w:rsid w:val="00F95A31"/>
    <w:rsid w:val="00FA2716"/>
    <w:rsid w:val="00FA277F"/>
    <w:rsid w:val="00FA2E8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736D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736D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header" Target="header1.xml"/><Relationship Id="rId266" Type="http://schemas.openxmlformats.org/officeDocument/2006/relationships/theme" Target="theme/theme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footer" Target="foot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header" Target="header2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18A38F-93BE-4A05-ABA3-9ECBCBAA0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4</Pages>
  <Words>728</Words>
  <Characters>4156</Characters>
  <Application>Microsoft Office Word</Application>
  <DocSecurity>0</DocSecurity>
  <Lines>34</Lines>
  <Paragraphs>9</Paragraphs>
  <ScaleCrop>false</ScaleCrop>
  <Company>微软中国</Company>
  <LinksUpToDate>false</LinksUpToDate>
  <CharactersWithSpaces>4875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2021-02-16T03:49:00Z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