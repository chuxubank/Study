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EB61CE" w:rsidRDefault="00EF5AC0" w:rsidP="00EB61CE">
      <w:pPr>
        <w:pStyle w:val="af"/>
      </w:pPr>
      <w:hyperlink r:id="rId8" w:history="1">
        <w:r w:rsidR="00EB61CE" w:rsidRPr="00EB61CE">
          <w:rPr>
            <w:rStyle w:val="a7"/>
            <w:rFonts w:hint="eastAsia"/>
            <w:color w:val="C00000"/>
          </w:rPr>
          <w:t>1998</w:t>
        </w:r>
        <w:r w:rsidR="00CA00AF" w:rsidRPr="00EB61CE">
          <w:rPr>
            <w:rStyle w:val="a7"/>
            <w:rFonts w:hint="eastAsia"/>
            <w:color w:val="C00000"/>
          </w:rPr>
          <w:t>年全国硕士研究生入学统一考试数学试</w:t>
        </w:r>
        <w:r w:rsidR="008B58C2" w:rsidRPr="00EB61CE">
          <w:rPr>
            <w:rStyle w:val="a7"/>
            <w:rFonts w:hint="eastAsia"/>
            <w:color w:val="C00000"/>
          </w:rPr>
          <w:t>卷</w:t>
        </w:r>
        <w:r w:rsidR="00066DF5">
          <w:rPr>
            <w:rStyle w:val="a7"/>
            <w:rFonts w:hint="eastAsia"/>
            <w:color w:val="C00000"/>
          </w:rPr>
          <w:t>四</w:t>
        </w:r>
        <w:r w:rsidR="003C7E48" w:rsidRPr="00EB61CE">
          <w:rPr>
            <w:rStyle w:val="a7"/>
            <w:rFonts w:hint="eastAsia"/>
            <w:color w:val="C00000"/>
          </w:rPr>
          <w:t>解答</w:t>
        </w:r>
      </w:hyperlink>
    </w:p>
    <w:p w:rsidR="0055345C" w:rsidRDefault="0055345C" w:rsidP="0055345C"/>
    <w:p w:rsidR="00D133EF" w:rsidRDefault="00D133EF" w:rsidP="00CA00AF">
      <w:bookmarkStart w:id="0" w:name="_GoBack"/>
      <w:bookmarkEnd w:id="0"/>
    </w:p>
    <w:p w:rsidR="00AA13FD" w:rsidRDefault="00AA13FD" w:rsidP="00AA13FD">
      <w:pPr>
        <w:pStyle w:val="1"/>
      </w:pPr>
      <w:r>
        <w:rPr>
          <w:rFonts w:hint="eastAsia"/>
        </w:rPr>
        <w:t>一、填空题（本题共5小题，每小题3分，满分15分）</w:t>
      </w:r>
    </w:p>
    <w:p w:rsidR="00AA13FD" w:rsidRDefault="00AA13FD" w:rsidP="00AA13FD"/>
    <w:p w:rsidR="00AA13FD" w:rsidRDefault="00AA13FD" w:rsidP="00AA13FD"/>
    <w:p w:rsidR="00AA13FD" w:rsidRDefault="00AA13FD" w:rsidP="00AA13FD">
      <w:pPr>
        <w:ind w:left="480" w:hangingChars="200" w:hanging="480"/>
        <w:rPr>
          <w:rFonts w:ascii="宋体" w:hAnsi="宋体"/>
          <w:szCs w:val="21"/>
        </w:rPr>
      </w:pPr>
      <w:r>
        <w:rPr>
          <w:rFonts w:hint="eastAsia"/>
        </w:rPr>
        <w:t>(1)</w:t>
      </w:r>
      <w:r w:rsidRPr="000454D8">
        <w:rPr>
          <w:rStyle w:val="ae"/>
          <w:rFonts w:hint="eastAsia"/>
        </w:rPr>
        <w:t>【同试卷三第一</w:t>
      </w:r>
      <w:r w:rsidRPr="000454D8">
        <w:rPr>
          <w:rStyle w:val="ae"/>
          <w:rFonts w:hint="eastAsia"/>
        </w:rPr>
        <w:t>(1)</w:t>
      </w:r>
      <w:r w:rsidRPr="000454D8">
        <w:rPr>
          <w:rStyle w:val="ae"/>
          <w:rFonts w:hint="eastAsia"/>
        </w:rPr>
        <w:t>题】</w:t>
      </w:r>
      <w:r w:rsidRPr="00CA00BC">
        <w:rPr>
          <w:rFonts w:ascii="宋体" w:hAnsi="宋体" w:hint="eastAsia"/>
          <w:szCs w:val="21"/>
        </w:rPr>
        <w:t>设曲线</w:t>
      </w:r>
      <w:bookmarkStart w:id="1" w:name="MTBlankEqn"/>
      <w:r w:rsidR="008C306A" w:rsidRPr="008C306A">
        <w:rPr>
          <w:position w:val="-10"/>
        </w:rPr>
        <w:object w:dxaOrig="960" w:dyaOrig="360">
          <v:shape id="_x0000_i1025" type="#_x0000_t75" style="width:48.2pt;height:18.15pt" o:ole="">
            <v:imagedata r:id="rId9" o:title=""/>
          </v:shape>
          <o:OLEObject Type="Embed" ProgID="Equation.DSMT4" ShapeID="_x0000_i1025" DrawAspect="Content" ObjectID="_1674989218" r:id="rId10"/>
        </w:object>
      </w:r>
      <w:bookmarkEnd w:id="1"/>
      <w:r w:rsidRPr="00CA00BC">
        <w:rPr>
          <w:rFonts w:ascii="宋体" w:hAnsi="宋体" w:hint="eastAsia"/>
          <w:szCs w:val="21"/>
        </w:rPr>
        <w:t>在点</w:t>
      </w:r>
      <w:r w:rsidR="008C306A" w:rsidRPr="008C306A">
        <w:rPr>
          <w:position w:val="-10"/>
        </w:rPr>
        <w:object w:dxaOrig="540" w:dyaOrig="320">
          <v:shape id="_x0000_i1026" type="#_x0000_t75" style="width:26.9pt;height:16.3pt" o:ole="">
            <v:imagedata r:id="rId11" o:title=""/>
          </v:shape>
          <o:OLEObject Type="Embed" ProgID="Equation.DSMT4" ShapeID="_x0000_i1026" DrawAspect="Content" ObjectID="_1674989219" r:id="rId12"/>
        </w:object>
      </w:r>
      <w:r w:rsidRPr="00CA00BC">
        <w:rPr>
          <w:rFonts w:ascii="宋体" w:hAnsi="宋体" w:hint="eastAsia"/>
          <w:szCs w:val="21"/>
        </w:rPr>
        <w:t>处的切线与</w:t>
      </w:r>
      <w:r w:rsidR="008C306A" w:rsidRPr="00025957">
        <w:rPr>
          <w:position w:val="-4"/>
        </w:rPr>
        <w:object w:dxaOrig="200" w:dyaOrig="200">
          <v:shape id="_x0000_i1027" type="#_x0000_t75" style="width:10pt;height:10pt" o:ole="">
            <v:imagedata r:id="rId13" o:title=""/>
          </v:shape>
          <o:OLEObject Type="Embed" ProgID="Equation.DSMT4" ShapeID="_x0000_i1027" DrawAspect="Content" ObjectID="_1674989220" r:id="rId14"/>
        </w:object>
      </w:r>
      <w:r w:rsidRPr="00CA00BC">
        <w:rPr>
          <w:rFonts w:ascii="宋体" w:hAnsi="宋体" w:hint="eastAsia"/>
          <w:szCs w:val="21"/>
        </w:rPr>
        <w:t>轴的交点为</w:t>
      </w:r>
      <w:r w:rsidR="008C306A" w:rsidRPr="008C306A">
        <w:rPr>
          <w:position w:val="-12"/>
        </w:rPr>
        <w:object w:dxaOrig="639" w:dyaOrig="360">
          <v:shape id="_x0000_i1028" type="#_x0000_t75" style="width:31.95pt;height:18.15pt" o:ole="">
            <v:imagedata r:id="rId15" o:title=""/>
          </v:shape>
          <o:OLEObject Type="Embed" ProgID="Equation.DSMT4" ShapeID="_x0000_i1028" DrawAspect="Content" ObjectID="_1674989221" r:id="rId16"/>
        </w:object>
      </w:r>
      <w:r w:rsidRPr="00CA00BC">
        <w:rPr>
          <w:rFonts w:ascii="宋体" w:hAnsi="宋体" w:hint="eastAsia"/>
          <w:szCs w:val="21"/>
        </w:rPr>
        <w:t>,则</w:t>
      </w:r>
      <w:r w:rsidR="008C306A" w:rsidRPr="008C306A">
        <w:rPr>
          <w:position w:val="-20"/>
        </w:rPr>
        <w:object w:dxaOrig="1140" w:dyaOrig="440">
          <v:shape id="_x0000_i1029" type="#_x0000_t75" style="width:56.95pt;height:21.9pt" o:ole="">
            <v:imagedata r:id="rId17" o:title=""/>
          </v:shape>
          <o:OLEObject Type="Embed" ProgID="Equation.DSMT4" ShapeID="_x0000_i1029" DrawAspect="Content" ObjectID="_1674989222" r:id="rId18"/>
        </w:object>
      </w:r>
      <w:r w:rsidRPr="00CA00BC">
        <w:rPr>
          <w:rFonts w:ascii="宋体" w:hAnsi="宋体" w:hint="eastAsia"/>
          <w:szCs w:val="21"/>
          <w:u w:val="single"/>
        </w:rPr>
        <w:t xml:space="preserve">       </w:t>
      </w:r>
      <w:r w:rsidRPr="00CA00BC">
        <w:rPr>
          <w:rFonts w:ascii="宋体" w:hAnsi="宋体" w:hint="eastAsia"/>
          <w:szCs w:val="21"/>
        </w:rPr>
        <w:t>.</w:t>
      </w:r>
    </w:p>
    <w:p w:rsidR="00AA13FD" w:rsidRPr="00CA00BC" w:rsidRDefault="00AA13FD" w:rsidP="00AA13FD">
      <w:pPr>
        <w:ind w:left="480" w:hangingChars="200" w:hanging="480"/>
        <w:rPr>
          <w:rFonts w:ascii="宋体" w:hAnsi="宋体"/>
          <w:szCs w:val="21"/>
        </w:rPr>
      </w:pPr>
    </w:p>
    <w:p w:rsidR="00AA13FD" w:rsidRPr="003447EC" w:rsidRDefault="00AA13FD" w:rsidP="00AA13FD">
      <w:pPr>
        <w:adjustRightInd w:val="0"/>
        <w:spacing w:line="240" w:lineRule="atLeast"/>
        <w:ind w:left="480" w:hangingChars="200" w:hanging="480"/>
        <w:jc w:val="left"/>
        <w:rPr>
          <w:rFonts w:ascii="宋体" w:hAnsi="宋体"/>
          <w:szCs w:val="21"/>
        </w:rPr>
      </w:pPr>
      <w:r w:rsidRPr="00782A13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应填</w:t>
      </w:r>
      <w:r w:rsidR="008C306A" w:rsidRPr="008C306A">
        <w:rPr>
          <w:position w:val="-24"/>
        </w:rPr>
        <w:object w:dxaOrig="220" w:dyaOrig="620">
          <v:shape id="_x0000_i1030" type="#_x0000_t75" style="width:11.25pt;height:31.3pt" o:ole="">
            <v:imagedata r:id="rId19" o:title=""/>
          </v:shape>
          <o:OLEObject Type="Embed" ProgID="Equation.DSMT4" ShapeID="_x0000_i1030" DrawAspect="Content" ObjectID="_1674989223" r:id="rId20"/>
        </w:object>
      </w:r>
      <w:r>
        <w:rPr>
          <w:rFonts w:ascii="宋体" w:hAnsi="宋体" w:hint="eastAsia"/>
          <w:szCs w:val="21"/>
        </w:rPr>
        <w:t>．</w:t>
      </w:r>
      <w:r w:rsidRPr="003447EC">
        <w:rPr>
          <w:rFonts w:ascii="宋体" w:hAnsi="宋体"/>
          <w:szCs w:val="21"/>
        </w:rPr>
        <w:t>曲线</w:t>
      </w:r>
      <w:r w:rsidR="008C306A" w:rsidRPr="008C306A">
        <w:rPr>
          <w:position w:val="-10"/>
        </w:rPr>
        <w:object w:dxaOrig="660" w:dyaOrig="360">
          <v:shape id="_x0000_i1031" type="#_x0000_t75" style="width:33.2pt;height:18.15pt" o:ole="">
            <v:imagedata r:id="rId21" o:title=""/>
          </v:shape>
          <o:OLEObject Type="Embed" ProgID="Equation.DSMT4" ShapeID="_x0000_i1031" DrawAspect="Content" ObjectID="_1674989224" r:id="rId22"/>
        </w:object>
      </w:r>
      <w:r w:rsidRPr="003447EC">
        <w:rPr>
          <w:rFonts w:ascii="宋体" w:hAnsi="宋体"/>
          <w:szCs w:val="21"/>
        </w:rPr>
        <w:t>在点</w:t>
      </w:r>
      <w:r w:rsidR="008C306A" w:rsidRPr="008C306A">
        <w:rPr>
          <w:position w:val="-10"/>
        </w:rPr>
        <w:object w:dxaOrig="540" w:dyaOrig="320">
          <v:shape id="_x0000_i1032" type="#_x0000_t75" style="width:26.9pt;height:16.3pt" o:ole="">
            <v:imagedata r:id="rId23" o:title=""/>
          </v:shape>
          <o:OLEObject Type="Embed" ProgID="Equation.DSMT4" ShapeID="_x0000_i1032" DrawAspect="Content" ObjectID="_1674989225" r:id="rId24"/>
        </w:object>
      </w:r>
      <w:r w:rsidRPr="003447EC">
        <w:rPr>
          <w:rFonts w:ascii="宋体" w:hAnsi="宋体"/>
          <w:szCs w:val="21"/>
        </w:rPr>
        <w:t>处的切线斜率</w:t>
      </w:r>
      <w:r w:rsidR="008C306A" w:rsidRPr="008C306A">
        <w:rPr>
          <w:position w:val="-18"/>
        </w:rPr>
        <w:object w:dxaOrig="1980" w:dyaOrig="460">
          <v:shape id="_x0000_i1033" type="#_x0000_t75" style="width:98.9pt;height:23.15pt" o:ole="">
            <v:imagedata r:id="rId25" o:title=""/>
          </v:shape>
          <o:OLEObject Type="Embed" ProgID="Equation.DSMT4" ShapeID="_x0000_i1033" DrawAspect="Content" ObjectID="_1674989226" r:id="rId26"/>
        </w:object>
      </w:r>
      <w:r w:rsidRPr="003447EC">
        <w:rPr>
          <w:rFonts w:ascii="宋体" w:hAnsi="宋体"/>
          <w:szCs w:val="21"/>
        </w:rPr>
        <w:t>,根据点斜式,切线方程为</w:t>
      </w:r>
      <w:r w:rsidR="008C306A" w:rsidRPr="008C306A">
        <w:rPr>
          <w:position w:val="-10"/>
        </w:rPr>
        <w:object w:dxaOrig="1520" w:dyaOrig="320">
          <v:shape id="_x0000_i1034" type="#_x0000_t75" style="width:75.75pt;height:16.3pt" o:ole="">
            <v:imagedata r:id="rId27" o:title=""/>
          </v:shape>
          <o:OLEObject Type="Embed" ProgID="Equation.DSMT4" ShapeID="_x0000_i1034" DrawAspect="Content" ObjectID="_1674989227" r:id="rId28"/>
        </w:object>
      </w:r>
      <w:r>
        <w:rPr>
          <w:rFonts w:ascii="宋体" w:hAnsi="宋体" w:hint="eastAsia"/>
          <w:szCs w:val="21"/>
        </w:rPr>
        <w:t>．</w:t>
      </w:r>
      <w:r w:rsidRPr="003447EC">
        <w:rPr>
          <w:rFonts w:ascii="宋体" w:hAnsi="宋体"/>
          <w:szCs w:val="21"/>
        </w:rPr>
        <w:t>令</w:t>
      </w:r>
      <w:r w:rsidR="008C306A" w:rsidRPr="008C306A">
        <w:rPr>
          <w:position w:val="-10"/>
        </w:rPr>
        <w:object w:dxaOrig="560" w:dyaOrig="320">
          <v:shape id="_x0000_i1035" type="#_x0000_t75" style="width:28.15pt;height:16.3pt" o:ole="">
            <v:imagedata r:id="rId29" o:title=""/>
          </v:shape>
          <o:OLEObject Type="Embed" ProgID="Equation.DSMT4" ShapeID="_x0000_i1035" DrawAspect="Content" ObjectID="_1674989228" r:id="rId30"/>
        </w:object>
      </w:r>
      <w:r w:rsidRPr="003447EC">
        <w:rPr>
          <w:rFonts w:ascii="宋体" w:hAnsi="宋体"/>
          <w:szCs w:val="21"/>
        </w:rPr>
        <w:t>,代入</w:t>
      </w:r>
      <w:r w:rsidR="008C306A" w:rsidRPr="008C306A">
        <w:rPr>
          <w:position w:val="-10"/>
        </w:rPr>
        <w:object w:dxaOrig="1520" w:dyaOrig="320">
          <v:shape id="_x0000_i1036" type="#_x0000_t75" style="width:75.75pt;height:16.3pt" o:ole="">
            <v:imagedata r:id="rId31" o:title=""/>
          </v:shape>
          <o:OLEObject Type="Embed" ProgID="Equation.DSMT4" ShapeID="_x0000_i1036" DrawAspect="Content" ObjectID="_1674989229" r:id="rId32"/>
        </w:object>
      </w:r>
      <w:r w:rsidRPr="003447EC">
        <w:rPr>
          <w:rFonts w:ascii="宋体" w:hAnsi="宋体"/>
          <w:szCs w:val="21"/>
        </w:rPr>
        <w:t>,则</w:t>
      </w:r>
      <w:r w:rsidR="008C306A" w:rsidRPr="008C306A">
        <w:rPr>
          <w:position w:val="-24"/>
        </w:rPr>
        <w:object w:dxaOrig="900" w:dyaOrig="620">
          <v:shape id="_x0000_i1037" type="#_x0000_t75" style="width:45.1pt;height:31.3pt" o:ole="">
            <v:imagedata r:id="rId33" o:title=""/>
          </v:shape>
          <o:OLEObject Type="Embed" ProgID="Equation.DSMT4" ShapeID="_x0000_i1037" DrawAspect="Content" ObjectID="_1674989230" r:id="rId34"/>
        </w:object>
      </w:r>
      <w:r w:rsidRPr="003447EC">
        <w:rPr>
          <w:rFonts w:ascii="宋体" w:hAnsi="宋体"/>
          <w:szCs w:val="21"/>
        </w:rPr>
        <w:t>,即在</w:t>
      </w:r>
      <w:r w:rsidR="008C306A" w:rsidRPr="00025957">
        <w:rPr>
          <w:position w:val="-4"/>
        </w:rPr>
        <w:object w:dxaOrig="200" w:dyaOrig="200">
          <v:shape id="_x0000_i1038" type="#_x0000_t75" style="width:10pt;height:10pt" o:ole="">
            <v:imagedata r:id="rId35" o:title=""/>
          </v:shape>
          <o:OLEObject Type="Embed" ProgID="Equation.DSMT4" ShapeID="_x0000_i1038" DrawAspect="Content" ObjectID="_1674989231" r:id="rId36"/>
        </w:object>
      </w:r>
      <w:r w:rsidRPr="003447EC">
        <w:rPr>
          <w:rFonts w:ascii="宋体" w:hAnsi="宋体"/>
          <w:szCs w:val="21"/>
        </w:rPr>
        <w:t>轴上的截距为</w:t>
      </w:r>
      <w:r w:rsidR="008C306A" w:rsidRPr="008C306A">
        <w:rPr>
          <w:position w:val="-24"/>
        </w:rPr>
        <w:object w:dxaOrig="980" w:dyaOrig="620">
          <v:shape id="_x0000_i1039" type="#_x0000_t75" style="width:48.85pt;height:31.3pt" o:ole="">
            <v:imagedata r:id="rId37" o:title=""/>
          </v:shape>
          <o:OLEObject Type="Embed" ProgID="Equation.DSMT4" ShapeID="_x0000_i1039" DrawAspect="Content" ObjectID="_1674989232" r:id="rId38"/>
        </w:object>
      </w:r>
      <w:r>
        <w:rPr>
          <w:rFonts w:ascii="宋体" w:hAnsi="宋体" w:hint="eastAsia"/>
          <w:szCs w:val="21"/>
        </w:rPr>
        <w:t>．从而有</w:t>
      </w:r>
    </w:p>
    <w:p w:rsidR="00AA13FD" w:rsidRPr="003447EC" w:rsidRDefault="008C306A" w:rsidP="00AA13FD">
      <w:pPr>
        <w:adjustRightInd w:val="0"/>
        <w:spacing w:line="240" w:lineRule="atLeast"/>
        <w:ind w:leftChars="200" w:left="480"/>
        <w:jc w:val="center"/>
        <w:rPr>
          <w:rFonts w:ascii="宋体" w:hAnsi="宋体"/>
          <w:szCs w:val="21"/>
        </w:rPr>
      </w:pPr>
      <w:r w:rsidRPr="008C306A">
        <w:rPr>
          <w:position w:val="-28"/>
        </w:rPr>
        <w:object w:dxaOrig="5460" w:dyaOrig="740">
          <v:shape id="_x0000_i1040" type="#_x0000_t75" style="width:272.95pt;height:36.95pt" o:ole="">
            <v:imagedata r:id="rId39" o:title=""/>
          </v:shape>
          <o:OLEObject Type="Embed" ProgID="Equation.DSMT4" ShapeID="_x0000_i1040" DrawAspect="Content" ObjectID="_1674989233" r:id="rId40"/>
        </w:object>
      </w:r>
    </w:p>
    <w:p w:rsidR="00AA13FD" w:rsidRDefault="00AA13FD" w:rsidP="00AA13FD"/>
    <w:p w:rsidR="00AA13FD" w:rsidRDefault="00AA13FD" w:rsidP="00AA13FD"/>
    <w:p w:rsidR="00AA13FD" w:rsidRPr="00CA00BC" w:rsidRDefault="00AA13FD" w:rsidP="00AA13FD">
      <w:pPr>
        <w:adjustRightInd w:val="0"/>
        <w:spacing w:line="240" w:lineRule="atLeast"/>
        <w:jc w:val="left"/>
        <w:rPr>
          <w:rFonts w:ascii="宋体" w:hAnsi="宋体"/>
          <w:szCs w:val="21"/>
        </w:rPr>
      </w:pPr>
      <w:r>
        <w:rPr>
          <w:rFonts w:hint="eastAsia"/>
        </w:rPr>
        <w:t>(2)</w:t>
      </w:r>
      <w:r w:rsidRPr="000454D8">
        <w:rPr>
          <w:rStyle w:val="ae"/>
          <w:rFonts w:hint="eastAsia"/>
        </w:rPr>
        <w:t>【同试卷三第一</w:t>
      </w:r>
      <w:r w:rsidRPr="000454D8">
        <w:rPr>
          <w:rStyle w:val="ae"/>
          <w:rFonts w:hint="eastAsia"/>
        </w:rPr>
        <w:t>(2)</w:t>
      </w:r>
      <w:r w:rsidRPr="000454D8">
        <w:rPr>
          <w:rStyle w:val="ae"/>
          <w:rFonts w:hint="eastAsia"/>
        </w:rPr>
        <w:t>题】</w:t>
      </w:r>
      <w:r w:rsidR="008C306A" w:rsidRPr="008C306A">
        <w:rPr>
          <w:position w:val="-24"/>
        </w:rPr>
        <w:object w:dxaOrig="1320" w:dyaOrig="620">
          <v:shape id="_x0000_i1041" type="#_x0000_t75" style="width:65.75pt;height:31.3pt" o:ole="">
            <v:imagedata r:id="rId41" o:title=""/>
          </v:shape>
          <o:OLEObject Type="Embed" ProgID="Equation.DSMT4" ShapeID="_x0000_i1041" DrawAspect="Content" ObjectID="_1674989234" r:id="rId42"/>
        </w:object>
      </w:r>
      <w:r w:rsidRPr="00CA00BC">
        <w:rPr>
          <w:rFonts w:ascii="宋体" w:hAnsi="宋体" w:hint="eastAsia"/>
          <w:szCs w:val="21"/>
          <w:u w:val="single"/>
        </w:rPr>
        <w:t xml:space="preserve">            </w:t>
      </w:r>
      <w:r w:rsidRPr="00CA00BC">
        <w:rPr>
          <w:rFonts w:ascii="宋体" w:hAnsi="宋体"/>
          <w:szCs w:val="21"/>
        </w:rPr>
        <w:t>.</w:t>
      </w:r>
    </w:p>
    <w:p w:rsidR="00AA13FD" w:rsidRPr="00CA00BC" w:rsidRDefault="00AA13FD" w:rsidP="00AA13FD">
      <w:pPr>
        <w:ind w:left="480" w:hangingChars="200" w:hanging="480"/>
        <w:rPr>
          <w:rFonts w:ascii="宋体" w:hAnsi="宋体"/>
          <w:szCs w:val="21"/>
        </w:rPr>
      </w:pPr>
    </w:p>
    <w:p w:rsidR="00AA13FD" w:rsidRPr="003447EC" w:rsidRDefault="00AA13FD" w:rsidP="00AA13FD">
      <w:pPr>
        <w:adjustRightInd w:val="0"/>
        <w:spacing w:line="240" w:lineRule="atLeast"/>
        <w:jc w:val="left"/>
        <w:rPr>
          <w:rFonts w:ascii="宋体" w:hAnsi="宋体"/>
          <w:szCs w:val="21"/>
        </w:rPr>
      </w:pPr>
      <w:r w:rsidRPr="00782A13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应填</w:t>
      </w:r>
      <w:r w:rsidR="008C306A" w:rsidRPr="008C306A">
        <w:rPr>
          <w:position w:val="-24"/>
        </w:rPr>
        <w:object w:dxaOrig="980" w:dyaOrig="620">
          <v:shape id="_x0000_i1042" type="#_x0000_t75" style="width:48.85pt;height:31.3pt" o:ole="">
            <v:imagedata r:id="rId43" o:title=""/>
          </v:shape>
          <o:OLEObject Type="Embed" ProgID="Equation.DSMT4" ShapeID="_x0000_i1042" DrawAspect="Content" ObjectID="_1674989235" r:id="rId44"/>
        </w:object>
      </w:r>
      <w:r>
        <w:rPr>
          <w:rFonts w:ascii="宋体" w:hAnsi="宋体" w:hint="eastAsia"/>
          <w:szCs w:val="21"/>
        </w:rPr>
        <w:t>．</w:t>
      </w:r>
      <w:r w:rsidRPr="003447EC">
        <w:rPr>
          <w:rFonts w:ascii="宋体" w:hAnsi="宋体"/>
          <w:szCs w:val="21"/>
        </w:rPr>
        <w:t>由分部积分公式,</w:t>
      </w:r>
    </w:p>
    <w:p w:rsidR="00AA13FD" w:rsidRPr="003447EC" w:rsidRDefault="008C306A" w:rsidP="00AA13FD">
      <w:pPr>
        <w:adjustRightInd w:val="0"/>
        <w:spacing w:line="240" w:lineRule="atLeast"/>
        <w:ind w:firstLineChars="600" w:firstLine="1440"/>
        <w:jc w:val="left"/>
        <w:rPr>
          <w:rFonts w:ascii="宋体" w:hAnsi="宋体"/>
          <w:szCs w:val="21"/>
        </w:rPr>
      </w:pPr>
      <w:r w:rsidRPr="008C306A">
        <w:rPr>
          <w:position w:val="-88"/>
        </w:rPr>
        <w:object w:dxaOrig="5640" w:dyaOrig="1980">
          <v:shape id="_x0000_i1043" type="#_x0000_t75" style="width:281.75pt;height:98.9pt" o:ole="">
            <v:imagedata r:id="rId45" o:title=""/>
          </v:shape>
          <o:OLEObject Type="Embed" ProgID="Equation.DSMT4" ShapeID="_x0000_i1043" DrawAspect="Content" ObjectID="_1674989236" r:id="rId46"/>
        </w:object>
      </w:r>
    </w:p>
    <w:p w:rsidR="00AA13FD" w:rsidRPr="00AA13FD" w:rsidRDefault="00AA13FD" w:rsidP="00AA13FD"/>
    <w:p w:rsidR="00AA13FD" w:rsidRDefault="00AA13FD" w:rsidP="00AA13FD"/>
    <w:p w:rsidR="00AA13FD" w:rsidRPr="00CA00BC" w:rsidRDefault="00AA13FD" w:rsidP="00AA13FD">
      <w:pPr>
        <w:adjustRightInd w:val="0"/>
        <w:spacing w:line="240" w:lineRule="atLeast"/>
        <w:ind w:left="480" w:hangingChars="200" w:hanging="480"/>
        <w:jc w:val="left"/>
        <w:rPr>
          <w:rFonts w:ascii="宋体" w:hAnsi="宋体"/>
          <w:szCs w:val="21"/>
        </w:rPr>
      </w:pPr>
      <w:r>
        <w:rPr>
          <w:rFonts w:hint="eastAsia"/>
        </w:rPr>
        <w:t>(3)</w:t>
      </w:r>
      <w:r w:rsidRPr="000454D8">
        <w:rPr>
          <w:rStyle w:val="ae"/>
          <w:rFonts w:hint="eastAsia"/>
        </w:rPr>
        <w:t>【同试卷三第一</w:t>
      </w:r>
      <w:r w:rsidRPr="000454D8">
        <w:rPr>
          <w:rStyle w:val="ae"/>
          <w:rFonts w:hint="eastAsia"/>
        </w:rPr>
        <w:t>(4)</w:t>
      </w:r>
      <w:r w:rsidRPr="000454D8">
        <w:rPr>
          <w:rStyle w:val="ae"/>
          <w:rFonts w:hint="eastAsia"/>
        </w:rPr>
        <w:t>题】</w:t>
      </w:r>
      <w:r w:rsidRPr="00CA00BC">
        <w:rPr>
          <w:rFonts w:ascii="宋体" w:hAnsi="宋体" w:hint="eastAsia"/>
          <w:szCs w:val="21"/>
        </w:rPr>
        <w:t>设矩阵</w:t>
      </w:r>
      <w:r w:rsidR="008C306A" w:rsidRPr="008C306A">
        <w:rPr>
          <w:position w:val="-8"/>
        </w:rPr>
        <w:object w:dxaOrig="460" w:dyaOrig="300">
          <v:shape id="_x0000_i1044" type="#_x0000_t75" style="width:23.15pt;height:15.05pt" o:ole="">
            <v:imagedata r:id="rId47" o:title=""/>
          </v:shape>
          <o:OLEObject Type="Embed" ProgID="Equation.DSMT4" ShapeID="_x0000_i1044" DrawAspect="Content" ObjectID="_1674989237" r:id="rId48"/>
        </w:object>
      </w:r>
      <w:r w:rsidRPr="00CA00BC">
        <w:rPr>
          <w:rFonts w:ascii="宋体" w:hAnsi="宋体" w:hint="eastAsia"/>
          <w:szCs w:val="21"/>
        </w:rPr>
        <w:t>满足</w:t>
      </w:r>
      <w:r w:rsidR="008C306A" w:rsidRPr="008C306A">
        <w:rPr>
          <w:position w:val="-6"/>
        </w:rPr>
        <w:object w:dxaOrig="1700" w:dyaOrig="320">
          <v:shape id="_x0000_i1045" type="#_x0000_t75" style="width:85.15pt;height:16.3pt" o:ole="">
            <v:imagedata r:id="rId49" o:title=""/>
          </v:shape>
          <o:OLEObject Type="Embed" ProgID="Equation.DSMT4" ShapeID="_x0000_i1045" DrawAspect="Content" ObjectID="_1674989238" r:id="rId50"/>
        </w:object>
      </w:r>
      <w:r w:rsidRPr="00CA00BC">
        <w:rPr>
          <w:rFonts w:ascii="宋体" w:hAnsi="宋体" w:hint="eastAsia"/>
          <w:szCs w:val="21"/>
        </w:rPr>
        <w:t>,其中</w:t>
      </w:r>
      <w:r w:rsidR="008C306A" w:rsidRPr="008C306A">
        <w:rPr>
          <w:position w:val="-50"/>
        </w:rPr>
        <w:object w:dxaOrig="1600" w:dyaOrig="1120">
          <v:shape id="_x0000_i1046" type="#_x0000_t75" style="width:80.15pt;height:55.7pt" o:ole="">
            <v:imagedata r:id="rId51" o:title=""/>
          </v:shape>
          <o:OLEObject Type="Embed" ProgID="Equation.DSMT4" ShapeID="_x0000_i1046" DrawAspect="Content" ObjectID="_1674989239" r:id="rId52"/>
        </w:object>
      </w:r>
      <w:r w:rsidRPr="00CA00BC">
        <w:rPr>
          <w:rFonts w:ascii="宋体" w:hAnsi="宋体" w:hint="eastAsia"/>
          <w:szCs w:val="21"/>
        </w:rPr>
        <w:t>,</w:t>
      </w:r>
      <w:r w:rsidR="008C306A" w:rsidRPr="00025957">
        <w:rPr>
          <w:position w:val="-4"/>
        </w:rPr>
        <w:object w:dxaOrig="220" w:dyaOrig="260">
          <v:shape id="_x0000_i1047" type="#_x0000_t75" style="width:11.25pt;height:13.15pt" o:ole="">
            <v:imagedata r:id="rId53" o:title=""/>
          </v:shape>
          <o:OLEObject Type="Embed" ProgID="Equation.DSMT4" ShapeID="_x0000_i1047" DrawAspect="Content" ObjectID="_1674989240" r:id="rId54"/>
        </w:object>
      </w:r>
      <w:r w:rsidRPr="00CA00BC">
        <w:rPr>
          <w:rFonts w:ascii="宋体" w:hAnsi="宋体" w:hint="eastAsia"/>
          <w:szCs w:val="21"/>
        </w:rPr>
        <w:t>为单位矩阵,</w:t>
      </w:r>
      <w:r w:rsidR="008C306A" w:rsidRPr="00025957">
        <w:rPr>
          <w:position w:val="-4"/>
        </w:rPr>
        <w:object w:dxaOrig="300" w:dyaOrig="300">
          <v:shape id="_x0000_i1048" type="#_x0000_t75" style="width:15.05pt;height:15.05pt" o:ole="">
            <v:imagedata r:id="rId55" o:title=""/>
          </v:shape>
          <o:OLEObject Type="Embed" ProgID="Equation.DSMT4" ShapeID="_x0000_i1048" DrawAspect="Content" ObjectID="_1674989241" r:id="rId56"/>
        </w:object>
      </w:r>
      <w:r w:rsidRPr="00CA00BC">
        <w:rPr>
          <w:rFonts w:ascii="宋体" w:hAnsi="宋体" w:hint="eastAsia"/>
          <w:szCs w:val="21"/>
        </w:rPr>
        <w:t>为</w:t>
      </w:r>
      <w:r w:rsidR="008C306A" w:rsidRPr="00025957">
        <w:rPr>
          <w:position w:val="-4"/>
        </w:rPr>
        <w:object w:dxaOrig="220" w:dyaOrig="260">
          <v:shape id="_x0000_i1049" type="#_x0000_t75" style="width:11.25pt;height:13.15pt" o:ole="">
            <v:imagedata r:id="rId57" o:title=""/>
          </v:shape>
          <o:OLEObject Type="Embed" ProgID="Equation.DSMT4" ShapeID="_x0000_i1049" DrawAspect="Content" ObjectID="_1674989242" r:id="rId58"/>
        </w:object>
      </w:r>
      <w:r w:rsidRPr="00CA00BC">
        <w:rPr>
          <w:rFonts w:ascii="宋体" w:hAnsi="宋体" w:hint="eastAsia"/>
          <w:szCs w:val="21"/>
        </w:rPr>
        <w:t>的伴随矩阵,则</w:t>
      </w:r>
      <w:r w:rsidR="008C306A" w:rsidRPr="00025957">
        <w:rPr>
          <w:position w:val="-4"/>
        </w:rPr>
        <w:object w:dxaOrig="400" w:dyaOrig="260">
          <v:shape id="_x0000_i1050" type="#_x0000_t75" style="width:20.05pt;height:13.15pt" o:ole="">
            <v:imagedata r:id="rId59" o:title=""/>
          </v:shape>
          <o:OLEObject Type="Embed" ProgID="Equation.DSMT4" ShapeID="_x0000_i1050" DrawAspect="Content" ObjectID="_1674989243" r:id="rId60"/>
        </w:object>
      </w:r>
      <w:r w:rsidRPr="00CA00BC">
        <w:rPr>
          <w:rFonts w:ascii="宋体" w:hAnsi="宋体" w:hint="eastAsia"/>
          <w:szCs w:val="21"/>
          <w:u w:val="single"/>
        </w:rPr>
        <w:t xml:space="preserve">            </w:t>
      </w:r>
      <w:r w:rsidRPr="00CA00BC">
        <w:rPr>
          <w:rFonts w:ascii="宋体" w:hAnsi="宋体" w:hint="eastAsia"/>
          <w:szCs w:val="21"/>
        </w:rPr>
        <w:t>.</w:t>
      </w:r>
    </w:p>
    <w:p w:rsidR="00AA13FD" w:rsidRPr="00CA00BC" w:rsidRDefault="00AA13FD" w:rsidP="00AA13FD">
      <w:pPr>
        <w:ind w:left="480" w:hangingChars="200" w:hanging="480"/>
        <w:rPr>
          <w:rFonts w:ascii="宋体" w:hAnsi="宋体"/>
          <w:szCs w:val="21"/>
        </w:rPr>
      </w:pPr>
    </w:p>
    <w:p w:rsidR="00AA13FD" w:rsidRPr="003447EC" w:rsidRDefault="00AA13FD" w:rsidP="00AA13FD">
      <w:pPr>
        <w:adjustRightInd w:val="0"/>
        <w:spacing w:line="240" w:lineRule="atLeast"/>
        <w:ind w:left="480" w:hangingChars="200" w:hanging="480"/>
        <w:jc w:val="left"/>
        <w:rPr>
          <w:rFonts w:ascii="宋体" w:hAnsi="宋体"/>
          <w:kern w:val="0"/>
          <w:szCs w:val="21"/>
        </w:rPr>
      </w:pPr>
      <w:r w:rsidRPr="00782A13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应填</w:t>
      </w:r>
      <w:r w:rsidR="008C306A" w:rsidRPr="008C306A">
        <w:rPr>
          <w:position w:val="-50"/>
        </w:rPr>
        <w:object w:dxaOrig="1240" w:dyaOrig="1120">
          <v:shape id="_x0000_i1051" type="#_x0000_t75" style="width:62pt;height:55.7pt" o:ole="">
            <v:imagedata r:id="rId61" o:title=""/>
          </v:shape>
          <o:OLEObject Type="Embed" ProgID="Equation.DSMT4" ShapeID="_x0000_i1051" DrawAspect="Content" ObjectID="_1674989244" r:id="rId62"/>
        </w:object>
      </w:r>
      <w:r>
        <w:rPr>
          <w:rFonts w:ascii="宋体" w:hAnsi="宋体" w:hint="eastAsia"/>
          <w:szCs w:val="21"/>
        </w:rPr>
        <w:t>．</w:t>
      </w:r>
      <w:r w:rsidRPr="003447EC">
        <w:rPr>
          <w:rFonts w:ascii="宋体" w:hAnsi="宋体"/>
          <w:szCs w:val="21"/>
        </w:rPr>
        <w:t>由于</w:t>
      </w:r>
      <w:r w:rsidR="008C306A" w:rsidRPr="008C306A">
        <w:rPr>
          <w:position w:val="-14"/>
        </w:rPr>
        <w:object w:dxaOrig="1140" w:dyaOrig="400">
          <v:shape id="_x0000_i1052" type="#_x0000_t75" style="width:56.95pt;height:20.05pt" o:ole="">
            <v:imagedata r:id="rId63" o:title=""/>
          </v:shape>
          <o:OLEObject Type="Embed" ProgID="Equation.DSMT4" ShapeID="_x0000_i1052" DrawAspect="Content" ObjectID="_1674989245" r:id="rId64"/>
        </w:object>
      </w:r>
      <w:r w:rsidRPr="003447EC">
        <w:rPr>
          <w:rFonts w:ascii="宋体" w:hAnsi="宋体"/>
          <w:szCs w:val="21"/>
        </w:rPr>
        <w:t>,所以</w:t>
      </w:r>
      <w:r w:rsidR="008C306A" w:rsidRPr="00025957">
        <w:rPr>
          <w:position w:val="-4"/>
        </w:rPr>
        <w:object w:dxaOrig="220" w:dyaOrig="260">
          <v:shape id="_x0000_i1053" type="#_x0000_t75" style="width:11.25pt;height:13.15pt" o:ole="">
            <v:imagedata r:id="rId65" o:title=""/>
          </v:shape>
          <o:OLEObject Type="Embed" ProgID="Equation.DSMT4" ShapeID="_x0000_i1053" DrawAspect="Content" ObjectID="_1674989246" r:id="rId66"/>
        </w:object>
      </w:r>
      <w:r w:rsidRPr="003447EC">
        <w:rPr>
          <w:rFonts w:ascii="宋体" w:hAnsi="宋体"/>
          <w:szCs w:val="21"/>
        </w:rPr>
        <w:t>可逆</w:t>
      </w:r>
      <w:r>
        <w:rPr>
          <w:rFonts w:ascii="宋体" w:hAnsi="宋体" w:hint="eastAsia"/>
          <w:szCs w:val="21"/>
        </w:rPr>
        <w:t>．</w:t>
      </w:r>
      <w:r>
        <w:rPr>
          <w:rFonts w:ascii="宋体" w:hAnsi="宋体" w:hint="eastAsia"/>
          <w:kern w:val="0"/>
          <w:szCs w:val="21"/>
        </w:rPr>
        <w:t>在</w:t>
      </w:r>
      <w:r w:rsidR="008C306A" w:rsidRPr="008C306A">
        <w:rPr>
          <w:position w:val="-6"/>
        </w:rPr>
        <w:object w:dxaOrig="1700" w:dyaOrig="320">
          <v:shape id="_x0000_i1054" type="#_x0000_t75" style="width:85.15pt;height:16.3pt" o:ole="">
            <v:imagedata r:id="rId67" o:title=""/>
          </v:shape>
          <o:OLEObject Type="Embed" ProgID="Equation.DSMT4" ShapeID="_x0000_i1054" DrawAspect="Content" ObjectID="_1674989247" r:id="rId68"/>
        </w:object>
      </w:r>
      <w:r w:rsidRPr="003447EC">
        <w:rPr>
          <w:rFonts w:ascii="宋体" w:hAnsi="宋体"/>
          <w:szCs w:val="21"/>
        </w:rPr>
        <w:t>两边左乘</w:t>
      </w:r>
      <w:r w:rsidR="008C306A" w:rsidRPr="00025957">
        <w:rPr>
          <w:position w:val="-4"/>
        </w:rPr>
        <w:object w:dxaOrig="220" w:dyaOrig="260">
          <v:shape id="_x0000_i1055" type="#_x0000_t75" style="width:11.25pt;height:13.15pt" o:ole="">
            <v:imagedata r:id="rId69" o:title=""/>
          </v:shape>
          <o:OLEObject Type="Embed" ProgID="Equation.DSMT4" ShapeID="_x0000_i1055" DrawAspect="Content" ObjectID="_1674989248" r:id="rId70"/>
        </w:object>
      </w:r>
      <w:r w:rsidRPr="003447EC">
        <w:rPr>
          <w:rFonts w:ascii="宋体" w:hAnsi="宋体"/>
          <w:szCs w:val="21"/>
        </w:rPr>
        <w:t>,右乘</w:t>
      </w:r>
      <w:r w:rsidR="008C306A" w:rsidRPr="00025957">
        <w:rPr>
          <w:position w:val="-4"/>
        </w:rPr>
        <w:object w:dxaOrig="380" w:dyaOrig="300">
          <v:shape id="_x0000_i1056" type="#_x0000_t75" style="width:18.8pt;height:15.05pt" o:ole="">
            <v:imagedata r:id="rId71" o:title=""/>
          </v:shape>
          <o:OLEObject Type="Embed" ProgID="Equation.DSMT4" ShapeID="_x0000_i1056" DrawAspect="Content" ObjectID="_1674989249" r:id="rId72"/>
        </w:object>
      </w:r>
      <w:r>
        <w:rPr>
          <w:rFonts w:ascii="宋体" w:hAnsi="宋体" w:hint="eastAsia"/>
          <w:szCs w:val="21"/>
        </w:rPr>
        <w:t>，</w:t>
      </w:r>
      <w:r w:rsidRPr="003447EC">
        <w:rPr>
          <w:rFonts w:ascii="宋体" w:hAnsi="宋体"/>
          <w:szCs w:val="21"/>
        </w:rPr>
        <w:t>利用公式</w:t>
      </w:r>
      <w:r w:rsidR="008C306A" w:rsidRPr="008C306A">
        <w:rPr>
          <w:position w:val="-14"/>
        </w:rPr>
        <w:object w:dxaOrig="2020" w:dyaOrig="400">
          <v:shape id="_x0000_i1057" type="#_x0000_t75" style="width:100.8pt;height:20.05pt" o:ole="">
            <v:imagedata r:id="rId73" o:title=""/>
          </v:shape>
          <o:OLEObject Type="Embed" ProgID="Equation.DSMT4" ShapeID="_x0000_i1057" DrawAspect="Content" ObjectID="_1674989250" r:id="rId74"/>
        </w:object>
      </w:r>
      <w:r>
        <w:rPr>
          <w:rFonts w:ascii="宋体" w:hAnsi="宋体" w:hint="eastAsia"/>
          <w:szCs w:val="21"/>
        </w:rPr>
        <w:t>，</w:t>
      </w:r>
      <w:r w:rsidRPr="003447EC">
        <w:rPr>
          <w:rFonts w:ascii="宋体" w:hAnsi="宋体"/>
          <w:szCs w:val="21"/>
        </w:rPr>
        <w:t>得</w:t>
      </w:r>
      <w:r>
        <w:rPr>
          <w:rFonts w:ascii="宋体" w:hAnsi="宋体" w:hint="eastAsia"/>
          <w:szCs w:val="21"/>
        </w:rPr>
        <w:t>到</w:t>
      </w:r>
      <w:r w:rsidR="008C306A" w:rsidRPr="008C306A">
        <w:rPr>
          <w:position w:val="-14"/>
        </w:rPr>
        <w:object w:dxaOrig="1620" w:dyaOrig="400">
          <v:shape id="_x0000_i1058" type="#_x0000_t75" style="width:80.75pt;height:20.05pt" o:ole="">
            <v:imagedata r:id="rId75" o:title=""/>
          </v:shape>
          <o:OLEObject Type="Embed" ProgID="Equation.DSMT4" ShapeID="_x0000_i1058" DrawAspect="Content" ObjectID="_1674989251" r:id="rId76"/>
        </w:object>
      </w:r>
      <w:r>
        <w:rPr>
          <w:rFonts w:ascii="宋体" w:hAnsi="宋体" w:hint="eastAsia"/>
          <w:szCs w:val="21"/>
        </w:rPr>
        <w:t>．</w:t>
      </w:r>
      <w:r w:rsidRPr="003447EC">
        <w:rPr>
          <w:rFonts w:ascii="宋体" w:hAnsi="宋体"/>
          <w:szCs w:val="21"/>
        </w:rPr>
        <w:t>将</w:t>
      </w:r>
      <w:r w:rsidR="008C306A" w:rsidRPr="008C306A">
        <w:rPr>
          <w:position w:val="-14"/>
        </w:rPr>
        <w:object w:dxaOrig="780" w:dyaOrig="400">
          <v:shape id="_x0000_i1059" type="#_x0000_t75" style="width:38.8pt;height:20.05pt" o:ole="">
            <v:imagedata r:id="rId77" o:title=""/>
          </v:shape>
          <o:OLEObject Type="Embed" ProgID="Equation.DSMT4" ShapeID="_x0000_i1059" DrawAspect="Content" ObjectID="_1674989252" r:id="rId78"/>
        </w:object>
      </w:r>
      <w:r w:rsidRPr="003447EC">
        <w:rPr>
          <w:rFonts w:ascii="宋体" w:hAnsi="宋体"/>
          <w:szCs w:val="21"/>
        </w:rPr>
        <w:t>代</w:t>
      </w:r>
      <w:r w:rsidRPr="003447EC">
        <w:rPr>
          <w:rFonts w:ascii="宋体" w:hAnsi="宋体"/>
          <w:szCs w:val="21"/>
        </w:rPr>
        <w:lastRenderedPageBreak/>
        <w:t>入上式</w:t>
      </w:r>
      <w:r>
        <w:rPr>
          <w:rFonts w:ascii="宋体" w:hAnsi="宋体" w:hint="eastAsia"/>
          <w:szCs w:val="21"/>
        </w:rPr>
        <w:t>，</w:t>
      </w:r>
      <w:r w:rsidRPr="003447EC">
        <w:rPr>
          <w:rFonts w:ascii="宋体" w:hAnsi="宋体"/>
          <w:szCs w:val="21"/>
        </w:rPr>
        <w:t>整理得</w:t>
      </w:r>
    </w:p>
    <w:p w:rsidR="00AA13FD" w:rsidRPr="00AA13FD" w:rsidRDefault="008C306A" w:rsidP="00AA13FD">
      <w:pPr>
        <w:ind w:leftChars="200" w:left="480"/>
        <w:jc w:val="center"/>
        <w:rPr>
          <w:rFonts w:ascii="宋体" w:hAnsi="宋体"/>
          <w:kern w:val="0"/>
          <w:szCs w:val="21"/>
        </w:rPr>
      </w:pPr>
      <w:r w:rsidRPr="008C306A">
        <w:rPr>
          <w:position w:val="-78"/>
        </w:rPr>
        <w:object w:dxaOrig="6240" w:dyaOrig="1680">
          <v:shape id="_x0000_i1060" type="#_x0000_t75" style="width:311.8pt;height:83.9pt" o:ole="">
            <v:imagedata r:id="rId79" o:title=""/>
          </v:shape>
          <o:OLEObject Type="Embed" ProgID="Equation.DSMT4" ShapeID="_x0000_i1060" DrawAspect="Content" ObjectID="_1674989253" r:id="rId80"/>
        </w:object>
      </w:r>
    </w:p>
    <w:p w:rsidR="00AA13FD" w:rsidRPr="00AA13FD" w:rsidRDefault="00AA13FD" w:rsidP="00AA13FD"/>
    <w:p w:rsidR="00AA13FD" w:rsidRDefault="00AA13FD" w:rsidP="00AA13FD"/>
    <w:p w:rsidR="00AA13FD" w:rsidRDefault="00AA13FD" w:rsidP="00AA13FD">
      <w:r>
        <w:t xml:space="preserve">(4) </w:t>
      </w:r>
      <w:r>
        <w:rPr>
          <w:rFonts w:hint="eastAsia"/>
        </w:rPr>
        <w:t>设</w:t>
      </w:r>
      <w:r w:rsidR="008C306A" w:rsidRPr="00025957">
        <w:rPr>
          <w:position w:val="-4"/>
        </w:rPr>
        <w:object w:dxaOrig="220" w:dyaOrig="260">
          <v:shape id="_x0000_i1061" type="#_x0000_t75" style="width:11.25pt;height:13.15pt" o:ole="">
            <v:imagedata r:id="rId81" o:title=""/>
          </v:shape>
          <o:OLEObject Type="Embed" ProgID="Equation.DSMT4" ShapeID="_x0000_i1061" DrawAspect="Content" ObjectID="_1674989254" r:id="rId82"/>
        </w:object>
      </w:r>
      <w:r w:rsidR="003375FE">
        <w:rPr>
          <w:rFonts w:hint="eastAsia"/>
        </w:rPr>
        <w:t xml:space="preserve">, </w:t>
      </w:r>
      <w:r w:rsidR="008C306A" w:rsidRPr="00025957">
        <w:rPr>
          <w:position w:val="-4"/>
        </w:rPr>
        <w:object w:dxaOrig="220" w:dyaOrig="260">
          <v:shape id="_x0000_i1062" type="#_x0000_t75" style="width:11.25pt;height:13.15pt" o:ole="">
            <v:imagedata r:id="rId83" o:title=""/>
          </v:shape>
          <o:OLEObject Type="Embed" ProgID="Equation.DSMT4" ShapeID="_x0000_i1062" DrawAspect="Content" ObjectID="_1674989255" r:id="rId84"/>
        </w:object>
      </w:r>
      <w:r>
        <w:rPr>
          <w:rFonts w:hint="eastAsia"/>
        </w:rPr>
        <w:t>均为</w:t>
      </w:r>
      <w:r w:rsidR="008C306A" w:rsidRPr="00025957">
        <w:rPr>
          <w:position w:val="-4"/>
        </w:rPr>
        <w:object w:dxaOrig="200" w:dyaOrig="200">
          <v:shape id="_x0000_i1063" type="#_x0000_t75" style="width:10pt;height:10pt" o:ole="">
            <v:imagedata r:id="rId85" o:title=""/>
          </v:shape>
          <o:OLEObject Type="Embed" ProgID="Equation.DSMT4" ShapeID="_x0000_i1063" DrawAspect="Content" ObjectID="_1674989256" r:id="rId86"/>
        </w:object>
      </w:r>
      <w:r>
        <w:rPr>
          <w:rFonts w:hint="eastAsia"/>
        </w:rPr>
        <w:t>阶矩阵，</w:t>
      </w:r>
      <w:r w:rsidR="008C306A" w:rsidRPr="008C306A">
        <w:rPr>
          <w:position w:val="-10"/>
        </w:rPr>
        <w:object w:dxaOrig="680" w:dyaOrig="320">
          <v:shape id="_x0000_i1064" type="#_x0000_t75" style="width:33.8pt;height:16.3pt" o:ole="">
            <v:imagedata r:id="rId87" o:title=""/>
          </v:shape>
          <o:OLEObject Type="Embed" ProgID="Equation.DSMT4" ShapeID="_x0000_i1064" DrawAspect="Content" ObjectID="_1674989257" r:id="rId88"/>
        </w:object>
      </w:r>
      <w:r w:rsidR="003375FE">
        <w:rPr>
          <w:rFonts w:hint="eastAsia"/>
        </w:rPr>
        <w:t>,</w:t>
      </w:r>
      <w:r>
        <w:t xml:space="preserve"> </w:t>
      </w:r>
      <w:r w:rsidR="008C306A" w:rsidRPr="008C306A">
        <w:rPr>
          <w:position w:val="-10"/>
        </w:rPr>
        <w:object w:dxaOrig="820" w:dyaOrig="320">
          <v:shape id="_x0000_i1065" type="#_x0000_t75" style="width:40.7pt;height:16.3pt" o:ole="">
            <v:imagedata r:id="rId89" o:title=""/>
          </v:shape>
          <o:OLEObject Type="Embed" ProgID="Equation.DSMT4" ShapeID="_x0000_i1065" DrawAspect="Content" ObjectID="_1674989258" r:id="rId90"/>
        </w:object>
      </w:r>
      <w:r>
        <w:rPr>
          <w:rFonts w:hint="eastAsia"/>
        </w:rPr>
        <w:t>，</w:t>
      </w:r>
      <w:r w:rsidR="003375FE">
        <w:rPr>
          <w:rFonts w:hint="eastAsia"/>
        </w:rPr>
        <w:t>则</w:t>
      </w:r>
      <w:r w:rsidR="008C306A" w:rsidRPr="008C306A">
        <w:rPr>
          <w:position w:val="-16"/>
        </w:rPr>
        <w:object w:dxaOrig="1020" w:dyaOrig="440">
          <v:shape id="_x0000_i1066" type="#_x0000_t75" style="width:50.7pt;height:21.9pt" o:ole="">
            <v:imagedata r:id="rId91" o:title=""/>
          </v:shape>
          <o:OLEObject Type="Embed" ProgID="Equation.DSMT4" ShapeID="_x0000_i1066" DrawAspect="Content" ObjectID="_1674989259" r:id="rId92"/>
        </w:object>
      </w:r>
      <w:r w:rsidR="003375FE">
        <w:rPr>
          <w:rFonts w:hint="eastAsia"/>
          <w:u w:val="single"/>
        </w:rPr>
        <w:t xml:space="preserve">      </w:t>
      </w:r>
      <w:r w:rsidR="003375FE">
        <w:rPr>
          <w:rFonts w:hint="eastAsia"/>
        </w:rPr>
        <w:t>．</w:t>
      </w:r>
    </w:p>
    <w:p w:rsidR="003375FE" w:rsidRPr="00CA00BC" w:rsidRDefault="003375FE" w:rsidP="003375FE">
      <w:pPr>
        <w:ind w:left="480" w:hangingChars="200" w:hanging="480"/>
        <w:rPr>
          <w:rFonts w:ascii="宋体" w:hAnsi="宋体"/>
          <w:szCs w:val="21"/>
        </w:rPr>
      </w:pPr>
    </w:p>
    <w:p w:rsidR="003375FE" w:rsidRDefault="003375FE" w:rsidP="003375FE">
      <w:r w:rsidRPr="00782A13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应填</w:t>
      </w:r>
      <w:r w:rsidR="008C306A" w:rsidRPr="008C306A">
        <w:rPr>
          <w:position w:val="-24"/>
        </w:rPr>
        <w:object w:dxaOrig="720" w:dyaOrig="660">
          <v:shape id="_x0000_i1067" type="#_x0000_t75" style="width:36.3pt;height:33.2pt" o:ole="">
            <v:imagedata r:id="rId93" o:title=""/>
          </v:shape>
          <o:OLEObject Type="Embed" ProgID="Equation.DSMT4" ShapeID="_x0000_i1067" DrawAspect="Content" ObjectID="_1674989260" r:id="rId94"/>
        </w:object>
      </w:r>
      <w:r>
        <w:rPr>
          <w:rFonts w:ascii="宋体" w:hAnsi="宋体" w:hint="eastAsia"/>
          <w:szCs w:val="21"/>
        </w:rPr>
        <w:t>．</w:t>
      </w:r>
    </w:p>
    <w:p w:rsidR="003375FE" w:rsidRDefault="003375FE" w:rsidP="00AA13FD"/>
    <w:p w:rsidR="003375FE" w:rsidRDefault="003375FE" w:rsidP="00AA13FD"/>
    <w:p w:rsidR="003375FE" w:rsidRDefault="00AA13FD" w:rsidP="00EA2B22">
      <w:pPr>
        <w:ind w:left="480" w:hangingChars="200" w:hanging="480"/>
      </w:pPr>
      <w:r>
        <w:rPr>
          <w:rFonts w:hint="eastAsia"/>
        </w:rPr>
        <w:t xml:space="preserve">(5) </w:t>
      </w:r>
      <w:r>
        <w:rPr>
          <w:rFonts w:hint="eastAsia"/>
        </w:rPr>
        <w:t>设一次试验成功的概率为</w:t>
      </w:r>
      <w:r w:rsidR="008C306A" w:rsidRPr="008C306A">
        <w:rPr>
          <w:position w:val="-10"/>
        </w:rPr>
        <w:object w:dxaOrig="200" w:dyaOrig="260">
          <v:shape id="_x0000_i1068" type="#_x0000_t75" style="width:10pt;height:13.15pt" o:ole="">
            <v:imagedata r:id="rId95" o:title=""/>
          </v:shape>
          <o:OLEObject Type="Embed" ProgID="Equation.DSMT4" ShapeID="_x0000_i1068" DrawAspect="Content" ObjectID="_1674989261" r:id="rId96"/>
        </w:object>
      </w:r>
      <w:r>
        <w:rPr>
          <w:rFonts w:hint="eastAsia"/>
        </w:rPr>
        <w:t>，进行</w:t>
      </w:r>
      <w:r w:rsidR="008C306A" w:rsidRPr="008C306A">
        <w:rPr>
          <w:position w:val="-6"/>
        </w:rPr>
        <w:object w:dxaOrig="440" w:dyaOrig="279">
          <v:shape id="_x0000_i1069" type="#_x0000_t75" style="width:21.9pt;height:13.75pt" o:ole="">
            <v:imagedata r:id="rId97" o:title=""/>
          </v:shape>
          <o:OLEObject Type="Embed" ProgID="Equation.DSMT4" ShapeID="_x0000_i1069" DrawAspect="Content" ObjectID="_1674989262" r:id="rId98"/>
        </w:object>
      </w:r>
      <w:r>
        <w:rPr>
          <w:rFonts w:hint="eastAsia"/>
        </w:rPr>
        <w:t>次独立重复试验，当</w:t>
      </w:r>
      <w:r w:rsidR="008C306A" w:rsidRPr="008C306A">
        <w:rPr>
          <w:position w:val="-10"/>
        </w:rPr>
        <w:object w:dxaOrig="380" w:dyaOrig="260">
          <v:shape id="_x0000_i1070" type="#_x0000_t75" style="width:18.8pt;height:13.15pt" o:ole="">
            <v:imagedata r:id="rId99" o:title=""/>
          </v:shape>
          <o:OLEObject Type="Embed" ProgID="Equation.DSMT4" ShapeID="_x0000_i1070" DrawAspect="Content" ObjectID="_1674989263" r:id="rId100"/>
        </w:object>
      </w:r>
      <w:r w:rsidR="003375FE">
        <w:rPr>
          <w:rFonts w:hint="eastAsia"/>
          <w:u w:val="single"/>
        </w:rPr>
        <w:t xml:space="preserve">    </w:t>
      </w:r>
      <w:r w:rsidR="000454D8">
        <w:rPr>
          <w:rFonts w:hint="eastAsia"/>
          <w:u w:val="single"/>
        </w:rPr>
        <w:t xml:space="preserve">  </w:t>
      </w:r>
      <w:r w:rsidR="003375FE">
        <w:rPr>
          <w:rFonts w:hint="eastAsia"/>
          <w:u w:val="single"/>
        </w:rPr>
        <w:t xml:space="preserve">  </w:t>
      </w:r>
      <w:r>
        <w:rPr>
          <w:rFonts w:hint="eastAsia"/>
        </w:rPr>
        <w:t>时，成功次数的标准差的值最大；其最大值为</w:t>
      </w:r>
      <w:r w:rsidR="003375FE">
        <w:rPr>
          <w:rFonts w:hint="eastAsia"/>
          <w:u w:val="single"/>
        </w:rPr>
        <w:t xml:space="preserve">   </w:t>
      </w:r>
      <w:r w:rsidR="000454D8">
        <w:rPr>
          <w:rFonts w:hint="eastAsia"/>
          <w:u w:val="single"/>
        </w:rPr>
        <w:t xml:space="preserve">  </w:t>
      </w:r>
      <w:r w:rsidR="003375FE">
        <w:rPr>
          <w:rFonts w:hint="eastAsia"/>
          <w:u w:val="single"/>
        </w:rPr>
        <w:t xml:space="preserve">   </w:t>
      </w:r>
      <w:r w:rsidR="003375FE">
        <w:rPr>
          <w:rFonts w:hint="eastAsia"/>
        </w:rPr>
        <w:t>．</w:t>
      </w:r>
    </w:p>
    <w:p w:rsidR="003375FE" w:rsidRPr="00CA00BC" w:rsidRDefault="003375FE" w:rsidP="003375FE">
      <w:pPr>
        <w:ind w:left="480" w:hangingChars="200" w:hanging="480"/>
        <w:rPr>
          <w:rFonts w:ascii="宋体" w:hAnsi="宋体"/>
          <w:szCs w:val="21"/>
        </w:rPr>
      </w:pPr>
    </w:p>
    <w:p w:rsidR="003375FE" w:rsidRDefault="003375FE" w:rsidP="003375FE">
      <w:r w:rsidRPr="00782A13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应填</w:t>
      </w:r>
      <w:r w:rsidR="008C306A" w:rsidRPr="008C306A">
        <w:rPr>
          <w:position w:val="-24"/>
        </w:rPr>
        <w:object w:dxaOrig="220" w:dyaOrig="620">
          <v:shape id="_x0000_i1071" type="#_x0000_t75" style="width:11.25pt;height:31.3pt" o:ole="">
            <v:imagedata r:id="rId101" o:title=""/>
          </v:shape>
          <o:OLEObject Type="Embed" ProgID="Equation.DSMT4" ShapeID="_x0000_i1071" DrawAspect="Content" ObjectID="_1674989264" r:id="rId102"/>
        </w:object>
      </w:r>
      <w:r>
        <w:rPr>
          <w:rFonts w:hint="eastAsia"/>
        </w:rPr>
        <w:t>和</w:t>
      </w:r>
      <w:r w:rsidR="008C306A" w:rsidRPr="008C306A">
        <w:rPr>
          <w:position w:val="-6"/>
        </w:rPr>
        <w:object w:dxaOrig="180" w:dyaOrig="279">
          <v:shape id="_x0000_i1072" type="#_x0000_t75" style="width:8.75pt;height:13.75pt" o:ole="">
            <v:imagedata r:id="rId103" o:title=""/>
          </v:shape>
          <o:OLEObject Type="Embed" ProgID="Equation.DSMT4" ShapeID="_x0000_i1072" DrawAspect="Content" ObjectID="_1674989265" r:id="rId104"/>
        </w:object>
      </w:r>
      <w:r>
        <w:rPr>
          <w:rFonts w:ascii="宋体" w:hAnsi="宋体" w:hint="eastAsia"/>
          <w:szCs w:val="21"/>
        </w:rPr>
        <w:t>．</w:t>
      </w:r>
    </w:p>
    <w:p w:rsidR="003375FE" w:rsidRDefault="003375FE" w:rsidP="003375FE"/>
    <w:p w:rsidR="00AA13FD" w:rsidRDefault="00AA13FD" w:rsidP="00AA13FD"/>
    <w:p w:rsidR="000454D8" w:rsidRDefault="000454D8" w:rsidP="000454D8">
      <w:pPr>
        <w:pStyle w:val="1"/>
      </w:pPr>
      <w:r>
        <w:rPr>
          <w:rFonts w:hint="eastAsia"/>
        </w:rPr>
        <w:t>二、选择题（本题共5小题，每小题3分，满分15分）</w:t>
      </w:r>
    </w:p>
    <w:p w:rsidR="000454D8" w:rsidRDefault="000454D8" w:rsidP="000454D8"/>
    <w:p w:rsidR="000454D8" w:rsidRDefault="000454D8" w:rsidP="000454D8"/>
    <w:p w:rsidR="000454D8" w:rsidRPr="000454D8" w:rsidRDefault="000454D8" w:rsidP="000454D8">
      <w:pPr>
        <w:ind w:left="480" w:hangingChars="200" w:hanging="480"/>
      </w:pPr>
      <w:r>
        <w:rPr>
          <w:rFonts w:hint="eastAsia"/>
        </w:rPr>
        <w:t>(1)</w:t>
      </w:r>
      <w:r w:rsidRPr="00923176">
        <w:rPr>
          <w:rStyle w:val="ae"/>
          <w:rFonts w:hint="eastAsia"/>
        </w:rPr>
        <w:t>【同试卷三第二</w:t>
      </w:r>
      <w:r w:rsidRPr="00923176">
        <w:rPr>
          <w:rStyle w:val="ae"/>
          <w:rFonts w:hint="eastAsia"/>
        </w:rPr>
        <w:t>(1)</w:t>
      </w:r>
      <w:r w:rsidRPr="00923176">
        <w:rPr>
          <w:rStyle w:val="ae"/>
          <w:rFonts w:hint="eastAsia"/>
        </w:rPr>
        <w:t>题】</w:t>
      </w:r>
      <w:r w:rsidRPr="00CA00BC">
        <w:rPr>
          <w:rFonts w:ascii="宋体" w:hAnsi="宋体" w:hint="eastAsia"/>
          <w:szCs w:val="21"/>
        </w:rPr>
        <w:t>设周期函数</w:t>
      </w:r>
      <w:r w:rsidR="008C306A" w:rsidRPr="008C306A">
        <w:rPr>
          <w:position w:val="-14"/>
        </w:rPr>
        <w:object w:dxaOrig="560" w:dyaOrig="400">
          <v:shape id="_x0000_i1073" type="#_x0000_t75" style="width:28.15pt;height:20.05pt" o:ole="">
            <v:imagedata r:id="rId105" o:title=""/>
          </v:shape>
          <o:OLEObject Type="Embed" ProgID="Equation.DSMT4" ShapeID="_x0000_i1073" DrawAspect="Content" ObjectID="_1674989266" r:id="rId106"/>
        </w:object>
      </w:r>
      <w:r w:rsidRPr="00CA00BC">
        <w:rPr>
          <w:rFonts w:ascii="宋体" w:hAnsi="宋体" w:hint="eastAsia"/>
          <w:szCs w:val="21"/>
        </w:rPr>
        <w:t>在</w:t>
      </w:r>
      <w:r w:rsidR="008C306A" w:rsidRPr="008C306A">
        <w:rPr>
          <w:position w:val="-14"/>
        </w:rPr>
        <w:object w:dxaOrig="960" w:dyaOrig="400">
          <v:shape id="_x0000_i1074" type="#_x0000_t75" style="width:48.2pt;height:20.05pt" o:ole="">
            <v:imagedata r:id="rId107" o:title=""/>
          </v:shape>
          <o:OLEObject Type="Embed" ProgID="Equation.DSMT4" ShapeID="_x0000_i1074" DrawAspect="Content" ObjectID="_1674989267" r:id="rId108"/>
        </w:object>
      </w:r>
      <w:r w:rsidRPr="00CA00BC">
        <w:rPr>
          <w:rFonts w:ascii="宋体" w:hAnsi="宋体" w:hint="eastAsia"/>
          <w:szCs w:val="21"/>
        </w:rPr>
        <w:t>内可导,周期为</w:t>
      </w:r>
      <w:r w:rsidR="008C306A" w:rsidRPr="00025957">
        <w:rPr>
          <w:position w:val="-4"/>
        </w:rPr>
        <w:object w:dxaOrig="200" w:dyaOrig="260">
          <v:shape id="_x0000_i1075" type="#_x0000_t75" style="width:10pt;height:13.15pt" o:ole="">
            <v:imagedata r:id="rId109" o:title=""/>
          </v:shape>
          <o:OLEObject Type="Embed" ProgID="Equation.DSMT4" ShapeID="_x0000_i1075" DrawAspect="Content" ObjectID="_1674989268" r:id="rId110"/>
        </w:object>
      </w:r>
      <w:r w:rsidRPr="00CA00BC">
        <w:rPr>
          <w:rFonts w:ascii="宋体" w:hAnsi="宋体" w:hint="eastAsia"/>
          <w:szCs w:val="21"/>
        </w:rPr>
        <w:t>.又</w:t>
      </w:r>
      <w:r w:rsidR="008C306A" w:rsidRPr="008C306A">
        <w:rPr>
          <w:position w:val="-24"/>
        </w:rPr>
        <w:object w:dxaOrig="2500" w:dyaOrig="680">
          <v:shape id="_x0000_i1076" type="#_x0000_t75" style="width:125.2pt;height:33.8pt" o:ole="">
            <v:imagedata r:id="rId111" o:title=""/>
          </v:shape>
          <o:OLEObject Type="Embed" ProgID="Equation.DSMT4" ShapeID="_x0000_i1076" DrawAspect="Content" ObjectID="_1674989269" r:id="rId112"/>
        </w:object>
      </w:r>
      <w:r w:rsidRPr="00CA00BC">
        <w:rPr>
          <w:rFonts w:ascii="宋体" w:hAnsi="宋体" w:hint="eastAsia"/>
          <w:szCs w:val="21"/>
        </w:rPr>
        <w:t>则曲线</w:t>
      </w:r>
      <w:r w:rsidR="008C306A" w:rsidRPr="008C306A">
        <w:rPr>
          <w:position w:val="-14"/>
        </w:rPr>
        <w:object w:dxaOrig="940" w:dyaOrig="400">
          <v:shape id="_x0000_i1077" type="#_x0000_t75" style="width:46.95pt;height:20.05pt" o:ole="">
            <v:imagedata r:id="rId113" o:title=""/>
          </v:shape>
          <o:OLEObject Type="Embed" ProgID="Equation.DSMT4" ShapeID="_x0000_i1077" DrawAspect="Content" ObjectID="_1674989270" r:id="rId114"/>
        </w:object>
      </w:r>
      <w:r w:rsidRPr="00CA00BC">
        <w:rPr>
          <w:rFonts w:ascii="宋体" w:hAnsi="宋体" w:hint="eastAsia"/>
          <w:szCs w:val="21"/>
        </w:rPr>
        <w:t>在点</w:t>
      </w:r>
      <w:r w:rsidR="008C306A" w:rsidRPr="008C306A">
        <w:rPr>
          <w:position w:val="-16"/>
        </w:rPr>
        <w:object w:dxaOrig="920" w:dyaOrig="440">
          <v:shape id="_x0000_i1078" type="#_x0000_t75" style="width:45.7pt;height:21.9pt" o:ole="">
            <v:imagedata r:id="rId115" o:title=""/>
          </v:shape>
          <o:OLEObject Type="Embed" ProgID="Equation.DSMT4" ShapeID="_x0000_i1078" DrawAspect="Content" ObjectID="_1674989271" r:id="rId116"/>
        </w:object>
      </w:r>
      <w:r w:rsidRPr="00CA00BC">
        <w:rPr>
          <w:rFonts w:ascii="宋体" w:hAnsi="宋体" w:hint="eastAsia"/>
          <w:szCs w:val="21"/>
        </w:rPr>
        <w:t>处的切线的斜率为</w:t>
      </w:r>
      <w:r w:rsidRPr="00985A0B">
        <w:rPr>
          <w:rFonts w:hint="eastAsia"/>
        </w:rPr>
        <w:t xml:space="preserve">(   </w:t>
      </w:r>
      <w:r>
        <w:rPr>
          <w:rFonts w:hint="eastAsia"/>
        </w:rPr>
        <w:t xml:space="preserve"> </w:t>
      </w:r>
      <w:r w:rsidRPr="00985A0B">
        <w:rPr>
          <w:rFonts w:hint="eastAsia"/>
        </w:rPr>
        <w:t>)</w:t>
      </w:r>
    </w:p>
    <w:p w:rsidR="000454D8" w:rsidRPr="00CA00BC" w:rsidRDefault="000454D8" w:rsidP="000454D8">
      <w:pPr>
        <w:tabs>
          <w:tab w:val="left" w:pos="2520"/>
          <w:tab w:val="left" w:pos="4500"/>
          <w:tab w:val="left" w:pos="4680"/>
          <w:tab w:val="left" w:pos="6660"/>
        </w:tabs>
        <w:ind w:firstLineChars="200" w:firstLine="480"/>
        <w:rPr>
          <w:rFonts w:ascii="宋体" w:hAnsi="宋体"/>
          <w:szCs w:val="21"/>
        </w:rPr>
      </w:pPr>
      <w:r w:rsidRPr="00985A0B">
        <w:rPr>
          <w:rFonts w:hint="eastAsia"/>
        </w:rPr>
        <w:t>(</w:t>
      </w:r>
      <w:r w:rsidRPr="00985A0B">
        <w:t>A</w:t>
      </w:r>
      <w:r w:rsidRPr="00985A0B">
        <w:rPr>
          <w:rFonts w:hint="eastAsia"/>
        </w:rPr>
        <w:t xml:space="preserve">) </w:t>
      </w:r>
      <w:r w:rsidR="008C306A" w:rsidRPr="008C306A">
        <w:rPr>
          <w:position w:val="-24"/>
        </w:rPr>
        <w:object w:dxaOrig="220" w:dyaOrig="620">
          <v:shape id="_x0000_i1079" type="#_x0000_t75" style="width:11.25pt;height:31.3pt" o:ole="">
            <v:imagedata r:id="rId117" o:title=""/>
          </v:shape>
          <o:OLEObject Type="Embed" ProgID="Equation.DSMT4" ShapeID="_x0000_i1079" DrawAspect="Content" ObjectID="_1674989272" r:id="rId118"/>
        </w:object>
      </w:r>
      <w:r>
        <w:rPr>
          <w:rFonts w:ascii="宋体" w:hAnsi="宋体" w:hint="eastAsia"/>
          <w:szCs w:val="21"/>
        </w:rPr>
        <w:t>．</w:t>
      </w:r>
      <w:r w:rsidRPr="00CA00BC">
        <w:rPr>
          <w:rFonts w:ascii="宋体" w:hAnsi="宋体" w:hint="eastAsia"/>
          <w:szCs w:val="21"/>
        </w:rPr>
        <w:t xml:space="preserve">       </w:t>
      </w:r>
      <w:r>
        <w:rPr>
          <w:rFonts w:ascii="宋体" w:hAnsi="宋体" w:hint="eastAsia"/>
          <w:szCs w:val="21"/>
        </w:rPr>
        <w:t xml:space="preserve"> </w:t>
      </w:r>
      <w:r w:rsidRPr="00985A0B">
        <w:rPr>
          <w:rFonts w:hint="eastAsia"/>
        </w:rPr>
        <w:t xml:space="preserve">(B) </w:t>
      </w:r>
      <w:r w:rsidR="008C306A" w:rsidRPr="008C306A">
        <w:rPr>
          <w:position w:val="-6"/>
        </w:rPr>
        <w:object w:dxaOrig="200" w:dyaOrig="279">
          <v:shape id="_x0000_i1080" type="#_x0000_t75" style="width:10pt;height:13.75pt" o:ole="">
            <v:imagedata r:id="rId119" o:title=""/>
          </v:shape>
          <o:OLEObject Type="Embed" ProgID="Equation.DSMT4" ShapeID="_x0000_i1080" DrawAspect="Content" ObjectID="_1674989273" r:id="rId120"/>
        </w:object>
      </w:r>
      <w:r>
        <w:rPr>
          <w:rFonts w:ascii="宋体" w:hAnsi="宋体" w:hint="eastAsia"/>
          <w:szCs w:val="21"/>
        </w:rPr>
        <w:t xml:space="preserve">．        </w:t>
      </w:r>
      <w:r w:rsidRPr="00985A0B">
        <w:t>(C)</w:t>
      </w:r>
      <w:r w:rsidRPr="00985A0B">
        <w:rPr>
          <w:rFonts w:hint="eastAsia"/>
        </w:rPr>
        <w:t xml:space="preserve"> </w:t>
      </w:r>
      <w:r w:rsidR="008C306A" w:rsidRPr="008C306A">
        <w:rPr>
          <w:position w:val="-6"/>
        </w:rPr>
        <w:object w:dxaOrig="160" w:dyaOrig="260">
          <v:shape id="_x0000_i1081" type="#_x0000_t75" style="width:8.15pt;height:13.15pt" o:ole="">
            <v:imagedata r:id="rId121" o:title=""/>
          </v:shape>
          <o:OLEObject Type="Embed" ProgID="Equation.DSMT4" ShapeID="_x0000_i1081" DrawAspect="Content" ObjectID="_1674989274" r:id="rId122"/>
        </w:object>
      </w:r>
      <w:r>
        <w:rPr>
          <w:rFonts w:ascii="宋体" w:hAnsi="宋体" w:hint="eastAsia"/>
          <w:szCs w:val="21"/>
        </w:rPr>
        <w:t xml:space="preserve">．        </w:t>
      </w:r>
      <w:r w:rsidRPr="00985A0B">
        <w:t>(D)</w:t>
      </w:r>
      <w:r w:rsidRPr="00985A0B">
        <w:rPr>
          <w:rFonts w:hint="eastAsia"/>
        </w:rPr>
        <w:t xml:space="preserve"> </w:t>
      </w:r>
      <w:r w:rsidR="008C306A" w:rsidRPr="00025957">
        <w:rPr>
          <w:position w:val="-4"/>
        </w:rPr>
        <w:object w:dxaOrig="320" w:dyaOrig="260">
          <v:shape id="_x0000_i1082" type="#_x0000_t75" style="width:16.3pt;height:13.15pt" o:ole="">
            <v:imagedata r:id="rId123" o:title=""/>
          </v:shape>
          <o:OLEObject Type="Embed" ProgID="Equation.DSMT4" ShapeID="_x0000_i1082" DrawAspect="Content" ObjectID="_1674989275" r:id="rId124"/>
        </w:object>
      </w:r>
      <w:r>
        <w:rPr>
          <w:rFonts w:ascii="宋体" w:hAnsi="宋体" w:hint="eastAsia"/>
          <w:szCs w:val="21"/>
        </w:rPr>
        <w:t>．</w:t>
      </w:r>
    </w:p>
    <w:p w:rsidR="000454D8" w:rsidRPr="00CA00BC" w:rsidRDefault="000454D8" w:rsidP="000454D8">
      <w:pPr>
        <w:ind w:left="480" w:hangingChars="200" w:hanging="480"/>
        <w:rPr>
          <w:rFonts w:ascii="宋体" w:hAnsi="宋体"/>
          <w:szCs w:val="21"/>
        </w:rPr>
      </w:pPr>
    </w:p>
    <w:p w:rsidR="000454D8" w:rsidRPr="003447EC" w:rsidRDefault="000454D8" w:rsidP="000454D8">
      <w:pPr>
        <w:adjustRightInd w:val="0"/>
        <w:spacing w:line="240" w:lineRule="atLeast"/>
        <w:jc w:val="left"/>
        <w:rPr>
          <w:rFonts w:ascii="宋体" w:hAnsi="宋体"/>
          <w:szCs w:val="21"/>
        </w:rPr>
      </w:pPr>
      <w:r w:rsidRPr="00782A13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 w:rsidRPr="00782A13">
        <w:rPr>
          <w:rFonts w:hint="eastAsia"/>
        </w:rPr>
        <w:t>(</w:t>
      </w:r>
      <w:r w:rsidRPr="00782A13">
        <w:t>D</w:t>
      </w:r>
      <w:r w:rsidRPr="00782A13">
        <w:rPr>
          <w:rFonts w:hint="eastAsia"/>
        </w:rPr>
        <w:t>)</w:t>
      </w:r>
      <w:r>
        <w:rPr>
          <w:rFonts w:hint="eastAsia"/>
        </w:rPr>
        <w:t>．</w:t>
      </w:r>
      <w:r w:rsidRPr="003447EC">
        <w:rPr>
          <w:rFonts w:ascii="宋体" w:hAnsi="宋体"/>
          <w:szCs w:val="21"/>
        </w:rPr>
        <w:t>根据导数定义</w:t>
      </w:r>
      <w:r>
        <w:rPr>
          <w:rFonts w:ascii="宋体" w:hAnsi="宋体" w:hint="eastAsia"/>
          <w:szCs w:val="21"/>
        </w:rPr>
        <w:t>可得</w:t>
      </w:r>
    </w:p>
    <w:p w:rsidR="000454D8" w:rsidRPr="003447EC" w:rsidRDefault="008C306A" w:rsidP="000454D8">
      <w:pPr>
        <w:jc w:val="center"/>
        <w:rPr>
          <w:rFonts w:ascii="宋体" w:hAnsi="宋体"/>
          <w:szCs w:val="21"/>
        </w:rPr>
      </w:pPr>
      <w:r w:rsidRPr="008C306A">
        <w:rPr>
          <w:position w:val="-24"/>
        </w:rPr>
        <w:object w:dxaOrig="3140" w:dyaOrig="620">
          <v:shape id="_x0000_i1083" type="#_x0000_t75" style="width:157.15pt;height:31.3pt" o:ole="">
            <v:imagedata r:id="rId125" o:title=""/>
          </v:shape>
          <o:OLEObject Type="Embed" ProgID="Equation.DSMT4" ShapeID="_x0000_i1083" DrawAspect="Content" ObjectID="_1674989276" r:id="rId126"/>
        </w:object>
      </w:r>
    </w:p>
    <w:p w:rsidR="000454D8" w:rsidRPr="003447EC" w:rsidRDefault="000454D8" w:rsidP="000454D8">
      <w:pPr>
        <w:ind w:leftChars="200" w:left="480"/>
        <w:rPr>
          <w:rFonts w:ascii="宋体" w:hAnsi="宋体"/>
          <w:szCs w:val="21"/>
        </w:rPr>
      </w:pPr>
      <w:r w:rsidRPr="003447EC">
        <w:rPr>
          <w:rFonts w:ascii="宋体" w:hAnsi="宋体"/>
          <w:szCs w:val="21"/>
        </w:rPr>
        <w:t>因为</w:t>
      </w:r>
      <w:r w:rsidR="008C306A" w:rsidRPr="008C306A">
        <w:rPr>
          <w:position w:val="-10"/>
        </w:rPr>
        <w:object w:dxaOrig="540" w:dyaOrig="320">
          <v:shape id="_x0000_i1084" type="#_x0000_t75" style="width:26.9pt;height:16.3pt" o:ole="">
            <v:imagedata r:id="rId127" o:title=""/>
          </v:shape>
          <o:OLEObject Type="Embed" ProgID="Equation.DSMT4" ShapeID="_x0000_i1084" DrawAspect="Content" ObjectID="_1674989277" r:id="rId128"/>
        </w:object>
      </w:r>
      <w:r w:rsidRPr="003447EC">
        <w:rPr>
          <w:rFonts w:ascii="宋体" w:hAnsi="宋体"/>
          <w:szCs w:val="21"/>
        </w:rPr>
        <w:t>周期为</w:t>
      </w:r>
      <w:r w:rsidR="008C306A" w:rsidRPr="00025957">
        <w:rPr>
          <w:position w:val="-4"/>
        </w:rPr>
        <w:object w:dxaOrig="200" w:dyaOrig="260">
          <v:shape id="_x0000_i1085" type="#_x0000_t75" style="width:10pt;height:13.15pt" o:ole="">
            <v:imagedata r:id="rId129" o:title=""/>
          </v:shape>
          <o:OLEObject Type="Embed" ProgID="Equation.DSMT4" ShapeID="_x0000_i1085" DrawAspect="Content" ObjectID="_1674989278" r:id="rId130"/>
        </w:object>
      </w:r>
      <w:r w:rsidRPr="003447EC">
        <w:rPr>
          <w:rFonts w:ascii="宋体" w:hAnsi="宋体"/>
          <w:szCs w:val="21"/>
        </w:rPr>
        <w:t>,</w:t>
      </w:r>
      <w:r w:rsidR="008C306A" w:rsidRPr="008C306A">
        <w:rPr>
          <w:position w:val="-10"/>
        </w:rPr>
        <w:object w:dxaOrig="580" w:dyaOrig="320">
          <v:shape id="_x0000_i1086" type="#_x0000_t75" style="width:28.8pt;height:16.3pt" o:ole="">
            <v:imagedata r:id="rId131" o:title=""/>
          </v:shape>
          <o:OLEObject Type="Embed" ProgID="Equation.DSMT4" ShapeID="_x0000_i1086" DrawAspect="Content" ObjectID="_1674989279" r:id="rId132"/>
        </w:object>
      </w:r>
      <w:r w:rsidRPr="003447EC">
        <w:rPr>
          <w:rFonts w:ascii="宋体" w:hAnsi="宋体"/>
          <w:szCs w:val="21"/>
        </w:rPr>
        <w:t>的周期亦是</w:t>
      </w:r>
      <w:r w:rsidR="008C306A" w:rsidRPr="00025957">
        <w:rPr>
          <w:position w:val="-4"/>
        </w:rPr>
        <w:object w:dxaOrig="200" w:dyaOrig="260">
          <v:shape id="_x0000_i1087" type="#_x0000_t75" style="width:10pt;height:13.15pt" o:ole="">
            <v:imagedata r:id="rId133" o:title=""/>
          </v:shape>
          <o:OLEObject Type="Embed" ProgID="Equation.DSMT4" ShapeID="_x0000_i1087" DrawAspect="Content" ObjectID="_1674989280" r:id="rId134"/>
        </w:object>
      </w:r>
      <w:r w:rsidRPr="003447EC">
        <w:rPr>
          <w:rFonts w:ascii="宋体" w:hAnsi="宋体"/>
          <w:szCs w:val="21"/>
        </w:rPr>
        <w:t>,</w:t>
      </w:r>
      <w:r>
        <w:rPr>
          <w:rFonts w:ascii="宋体" w:hAnsi="宋体" w:hint="eastAsia"/>
          <w:szCs w:val="21"/>
        </w:rPr>
        <w:t>从而</w:t>
      </w:r>
      <w:r w:rsidR="008C306A" w:rsidRPr="008C306A">
        <w:rPr>
          <w:position w:val="-10"/>
        </w:rPr>
        <w:object w:dxaOrig="1760" w:dyaOrig="320">
          <v:shape id="_x0000_i1088" type="#_x0000_t75" style="width:88.3pt;height:16.3pt" o:ole="">
            <v:imagedata r:id="rId135" o:title=""/>
          </v:shape>
          <o:OLEObject Type="Embed" ProgID="Equation.DSMT4" ShapeID="_x0000_i1088" DrawAspect="Content" ObjectID="_1674989281" r:id="rId136"/>
        </w:object>
      </w:r>
      <w:r w:rsidRPr="003447EC">
        <w:rPr>
          <w:rFonts w:ascii="宋体" w:hAnsi="宋体"/>
          <w:szCs w:val="21"/>
        </w:rPr>
        <w:t>.所以曲线</w:t>
      </w:r>
      <w:r w:rsidR="008C306A" w:rsidRPr="008C306A">
        <w:rPr>
          <w:position w:val="-10"/>
        </w:rPr>
        <w:object w:dxaOrig="920" w:dyaOrig="320">
          <v:shape id="_x0000_i1089" type="#_x0000_t75" style="width:45.7pt;height:16.3pt" o:ole="">
            <v:imagedata r:id="rId137" o:title=""/>
          </v:shape>
          <o:OLEObject Type="Embed" ProgID="Equation.DSMT4" ShapeID="_x0000_i1089" DrawAspect="Content" ObjectID="_1674989282" r:id="rId138"/>
        </w:object>
      </w:r>
      <w:r w:rsidRPr="003447EC">
        <w:rPr>
          <w:rFonts w:ascii="宋体" w:hAnsi="宋体"/>
          <w:szCs w:val="21"/>
        </w:rPr>
        <w:t>在点</w:t>
      </w:r>
      <w:r w:rsidR="008C306A" w:rsidRPr="008C306A">
        <w:rPr>
          <w:position w:val="-14"/>
        </w:rPr>
        <w:object w:dxaOrig="880" w:dyaOrig="400">
          <v:shape id="_x0000_i1090" type="#_x0000_t75" style="width:43.85pt;height:20.05pt" o:ole="">
            <v:imagedata r:id="rId139" o:title=""/>
          </v:shape>
          <o:OLEObject Type="Embed" ProgID="Equation.DSMT4" ShapeID="_x0000_i1090" DrawAspect="Content" ObjectID="_1674989283" r:id="rId140"/>
        </w:object>
      </w:r>
      <w:r w:rsidRPr="003447EC">
        <w:rPr>
          <w:rFonts w:ascii="宋体" w:hAnsi="宋体"/>
          <w:szCs w:val="21"/>
        </w:rPr>
        <w:t>处的切线的斜率为</w:t>
      </w:r>
      <w:r w:rsidR="008C306A" w:rsidRPr="008C306A">
        <w:rPr>
          <w:position w:val="-10"/>
        </w:rPr>
        <w:object w:dxaOrig="560" w:dyaOrig="320">
          <v:shape id="_x0000_i1091" type="#_x0000_t75" style="width:28.15pt;height:16.3pt" o:ole="">
            <v:imagedata r:id="rId141" o:title=""/>
          </v:shape>
          <o:OLEObject Type="Embed" ProgID="Equation.DSMT4" ShapeID="_x0000_i1091" DrawAspect="Content" ObjectID="_1674989284" r:id="rId142"/>
        </w:object>
      </w:r>
      <w:r w:rsidR="008C306A" w:rsidRPr="008C306A">
        <w:rPr>
          <w:position w:val="-10"/>
        </w:rPr>
        <w:object w:dxaOrig="1219" w:dyaOrig="320">
          <v:shape id="_x0000_i1092" type="#_x0000_t75" style="width:60.75pt;height:16.3pt" o:ole="">
            <v:imagedata r:id="rId143" o:title=""/>
          </v:shape>
          <o:OLEObject Type="Embed" ProgID="Equation.DSMT4" ShapeID="_x0000_i1092" DrawAspect="Content" ObjectID="_1674989285" r:id="rId144"/>
        </w:object>
      </w:r>
      <w:r>
        <w:rPr>
          <w:rFonts w:ascii="宋体" w:hAnsi="宋体" w:hint="eastAsia"/>
          <w:szCs w:val="21"/>
        </w:rPr>
        <w:t>．</w:t>
      </w:r>
    </w:p>
    <w:p w:rsidR="000454D8" w:rsidRPr="000454D8" w:rsidRDefault="000454D8" w:rsidP="000454D8"/>
    <w:p w:rsidR="000454D8" w:rsidRDefault="000454D8" w:rsidP="000454D8"/>
    <w:p w:rsidR="000454D8" w:rsidRPr="00CA00BC" w:rsidRDefault="000454D8" w:rsidP="000454D8">
      <w:pPr>
        <w:ind w:left="480" w:hangingChars="200" w:hanging="480"/>
        <w:rPr>
          <w:rFonts w:ascii="宋体" w:hAnsi="宋体"/>
          <w:szCs w:val="21"/>
        </w:rPr>
      </w:pPr>
      <w:r>
        <w:rPr>
          <w:rFonts w:hint="eastAsia"/>
        </w:rPr>
        <w:t>(2)</w:t>
      </w:r>
      <w:r w:rsidRPr="00923176">
        <w:rPr>
          <w:rStyle w:val="ae"/>
          <w:rFonts w:hint="eastAsia"/>
        </w:rPr>
        <w:t>【同试卷三第二</w:t>
      </w:r>
      <w:r w:rsidRPr="00923176">
        <w:rPr>
          <w:rStyle w:val="ae"/>
          <w:rFonts w:hint="eastAsia"/>
        </w:rPr>
        <w:t>(2)</w:t>
      </w:r>
      <w:r w:rsidRPr="00923176">
        <w:rPr>
          <w:rStyle w:val="ae"/>
          <w:rFonts w:hint="eastAsia"/>
        </w:rPr>
        <w:t>题】</w:t>
      </w:r>
      <w:r w:rsidRPr="00CA00BC">
        <w:rPr>
          <w:rFonts w:ascii="宋体" w:hAnsi="宋体" w:hint="eastAsia"/>
          <w:szCs w:val="21"/>
        </w:rPr>
        <w:t>设函数</w:t>
      </w:r>
      <w:r w:rsidR="008C306A" w:rsidRPr="008C306A">
        <w:rPr>
          <w:position w:val="-24"/>
        </w:rPr>
        <w:object w:dxaOrig="1900" w:dyaOrig="620">
          <v:shape id="_x0000_i1093" type="#_x0000_t75" style="width:95.15pt;height:31.3pt" o:ole="">
            <v:imagedata r:id="rId145" o:title=""/>
          </v:shape>
          <o:OLEObject Type="Embed" ProgID="Equation.DSMT4" ShapeID="_x0000_i1093" DrawAspect="Content" ObjectID="_1674989286" r:id="rId146"/>
        </w:object>
      </w:r>
      <w:r w:rsidRPr="00CA00BC">
        <w:rPr>
          <w:rFonts w:ascii="宋体" w:hAnsi="宋体" w:hint="eastAsia"/>
          <w:szCs w:val="21"/>
        </w:rPr>
        <w:t>讨论函数</w:t>
      </w:r>
      <w:r w:rsidR="008C306A" w:rsidRPr="008C306A">
        <w:rPr>
          <w:position w:val="-14"/>
        </w:rPr>
        <w:object w:dxaOrig="560" w:dyaOrig="400">
          <v:shape id="_x0000_i1094" type="#_x0000_t75" style="width:28.15pt;height:20.05pt" o:ole="">
            <v:imagedata r:id="rId147" o:title=""/>
          </v:shape>
          <o:OLEObject Type="Embed" ProgID="Equation.DSMT4" ShapeID="_x0000_i1094" DrawAspect="Content" ObjectID="_1674989287" r:id="rId148"/>
        </w:object>
      </w:r>
      <w:r w:rsidRPr="00CA00BC">
        <w:rPr>
          <w:rFonts w:ascii="宋体" w:hAnsi="宋体" w:hint="eastAsia"/>
          <w:szCs w:val="21"/>
        </w:rPr>
        <w:t>的间断点,其结论为</w:t>
      </w:r>
      <w:r w:rsidRPr="00351738">
        <w:rPr>
          <w:rFonts w:hint="eastAsia"/>
        </w:rPr>
        <w:t>(    )</w:t>
      </w:r>
    </w:p>
    <w:p w:rsidR="000454D8" w:rsidRPr="00CA00BC" w:rsidRDefault="000454D8" w:rsidP="000454D8">
      <w:pPr>
        <w:ind w:firstLineChars="200" w:firstLine="480"/>
        <w:rPr>
          <w:rFonts w:ascii="宋体" w:hAnsi="宋体"/>
          <w:szCs w:val="21"/>
        </w:rPr>
      </w:pPr>
      <w:r w:rsidRPr="00351738">
        <w:rPr>
          <w:rFonts w:hint="eastAsia"/>
        </w:rPr>
        <w:t>(</w:t>
      </w:r>
      <w:r w:rsidRPr="00351738">
        <w:t>A</w:t>
      </w:r>
      <w:r w:rsidRPr="00351738">
        <w:rPr>
          <w:rFonts w:hint="eastAsia"/>
        </w:rPr>
        <w:t xml:space="preserve">) </w:t>
      </w:r>
      <w:r w:rsidRPr="00CA00BC">
        <w:rPr>
          <w:rFonts w:ascii="宋体" w:hAnsi="宋体" w:hint="eastAsia"/>
          <w:szCs w:val="21"/>
        </w:rPr>
        <w:t>不存在间断点</w:t>
      </w:r>
      <w:r>
        <w:rPr>
          <w:rFonts w:ascii="宋体" w:hAnsi="宋体" w:hint="eastAsia"/>
          <w:szCs w:val="21"/>
        </w:rPr>
        <w:t>．</w:t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 w:rsidRPr="00351738">
        <w:rPr>
          <w:rFonts w:hint="eastAsia"/>
        </w:rPr>
        <w:t xml:space="preserve">(B) </w:t>
      </w:r>
      <w:r w:rsidRPr="00CA00BC">
        <w:rPr>
          <w:rFonts w:ascii="宋体" w:hAnsi="宋体" w:hint="eastAsia"/>
          <w:szCs w:val="21"/>
        </w:rPr>
        <w:t>存在间断点</w:t>
      </w:r>
      <w:r w:rsidR="008C306A" w:rsidRPr="00025957">
        <w:rPr>
          <w:position w:val="-4"/>
        </w:rPr>
        <w:object w:dxaOrig="540" w:dyaOrig="260">
          <v:shape id="_x0000_i1095" type="#_x0000_t75" style="width:26.9pt;height:13.15pt" o:ole="">
            <v:imagedata r:id="rId149" o:title=""/>
          </v:shape>
          <o:OLEObject Type="Embed" ProgID="Equation.DSMT4" ShapeID="_x0000_i1095" DrawAspect="Content" ObjectID="_1674989288" r:id="rId150"/>
        </w:object>
      </w:r>
      <w:r>
        <w:rPr>
          <w:rFonts w:ascii="宋体" w:hAnsi="宋体" w:hint="eastAsia"/>
          <w:szCs w:val="21"/>
        </w:rPr>
        <w:t>．</w:t>
      </w:r>
    </w:p>
    <w:p w:rsidR="000454D8" w:rsidRPr="00CA00BC" w:rsidRDefault="000454D8" w:rsidP="000454D8">
      <w:pPr>
        <w:ind w:firstLineChars="200" w:firstLine="480"/>
        <w:rPr>
          <w:rFonts w:ascii="宋体" w:hAnsi="宋体"/>
          <w:szCs w:val="21"/>
        </w:rPr>
      </w:pPr>
      <w:r w:rsidRPr="00351738">
        <w:t>(C)</w:t>
      </w:r>
      <w:r w:rsidRPr="00351738">
        <w:rPr>
          <w:rFonts w:hint="eastAsia"/>
        </w:rPr>
        <w:t xml:space="preserve"> </w:t>
      </w:r>
      <w:r w:rsidRPr="00CA00BC">
        <w:rPr>
          <w:rFonts w:ascii="宋体" w:hAnsi="宋体" w:hint="eastAsia"/>
          <w:szCs w:val="21"/>
        </w:rPr>
        <w:t>存在间断点</w:t>
      </w:r>
      <w:r w:rsidR="008C306A" w:rsidRPr="008C306A">
        <w:rPr>
          <w:position w:val="-6"/>
        </w:rPr>
        <w:object w:dxaOrig="540" w:dyaOrig="279">
          <v:shape id="_x0000_i1096" type="#_x0000_t75" style="width:26.9pt;height:13.75pt" o:ole="">
            <v:imagedata r:id="rId151" o:title=""/>
          </v:shape>
          <o:OLEObject Type="Embed" ProgID="Equation.DSMT4" ShapeID="_x0000_i1096" DrawAspect="Content" ObjectID="_1674989289" r:id="rId152"/>
        </w:object>
      </w:r>
      <w:r>
        <w:rPr>
          <w:rFonts w:ascii="宋体" w:hAnsi="宋体" w:hint="eastAsia"/>
          <w:szCs w:val="21"/>
        </w:rPr>
        <w:t>．</w:t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 w:rsidRPr="00351738">
        <w:t>(D)</w:t>
      </w:r>
      <w:r w:rsidRPr="00351738">
        <w:rPr>
          <w:rFonts w:hint="eastAsia"/>
        </w:rPr>
        <w:t xml:space="preserve"> </w:t>
      </w:r>
      <w:r w:rsidRPr="00CA00BC">
        <w:rPr>
          <w:rFonts w:ascii="宋体" w:hAnsi="宋体" w:hint="eastAsia"/>
          <w:szCs w:val="21"/>
        </w:rPr>
        <w:t>存在间断点</w:t>
      </w:r>
      <w:r w:rsidR="008C306A" w:rsidRPr="00025957">
        <w:rPr>
          <w:position w:val="-4"/>
        </w:rPr>
        <w:object w:dxaOrig="680" w:dyaOrig="260">
          <v:shape id="_x0000_i1097" type="#_x0000_t75" style="width:33.8pt;height:13.15pt" o:ole="">
            <v:imagedata r:id="rId153" o:title=""/>
          </v:shape>
          <o:OLEObject Type="Embed" ProgID="Equation.DSMT4" ShapeID="_x0000_i1097" DrawAspect="Content" ObjectID="_1674989290" r:id="rId154"/>
        </w:object>
      </w:r>
      <w:r>
        <w:rPr>
          <w:rFonts w:ascii="宋体" w:hAnsi="宋体" w:hint="eastAsia"/>
          <w:szCs w:val="21"/>
        </w:rPr>
        <w:t>．</w:t>
      </w:r>
    </w:p>
    <w:p w:rsidR="000454D8" w:rsidRPr="00CA00BC" w:rsidRDefault="000454D8" w:rsidP="000454D8">
      <w:pPr>
        <w:ind w:left="480" w:hangingChars="200" w:hanging="480"/>
        <w:rPr>
          <w:rFonts w:ascii="宋体" w:hAnsi="宋体"/>
          <w:szCs w:val="21"/>
        </w:rPr>
      </w:pPr>
    </w:p>
    <w:p w:rsidR="000454D8" w:rsidRPr="003447EC" w:rsidRDefault="000454D8" w:rsidP="000454D8">
      <w:pPr>
        <w:adjustRightInd w:val="0"/>
        <w:spacing w:line="240" w:lineRule="atLeast"/>
        <w:jc w:val="left"/>
        <w:rPr>
          <w:rFonts w:ascii="宋体" w:hAnsi="宋体"/>
          <w:szCs w:val="21"/>
        </w:rPr>
      </w:pPr>
      <w:r w:rsidRPr="00782A13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 w:rsidRPr="00782A13">
        <w:rPr>
          <w:rFonts w:hint="eastAsia"/>
        </w:rPr>
        <w:t>(</w:t>
      </w:r>
      <w:r w:rsidRPr="00782A13">
        <w:t>B</w:t>
      </w:r>
      <w:r w:rsidRPr="00782A13">
        <w:rPr>
          <w:rFonts w:hint="eastAsia"/>
        </w:rPr>
        <w:t>)</w:t>
      </w:r>
      <w:r>
        <w:rPr>
          <w:rFonts w:hint="eastAsia"/>
        </w:rPr>
        <w:t>．</w:t>
      </w:r>
      <w:r>
        <w:rPr>
          <w:rFonts w:ascii="宋体" w:hAnsi="宋体" w:hint="eastAsia"/>
          <w:szCs w:val="21"/>
        </w:rPr>
        <w:t>先</w:t>
      </w:r>
      <w:r w:rsidRPr="003447EC">
        <w:rPr>
          <w:rFonts w:ascii="宋体" w:hAnsi="宋体"/>
          <w:szCs w:val="21"/>
        </w:rPr>
        <w:t>求</w:t>
      </w:r>
      <w:r w:rsidR="008C306A" w:rsidRPr="008C306A">
        <w:rPr>
          <w:position w:val="-10"/>
        </w:rPr>
        <w:object w:dxaOrig="540" w:dyaOrig="320">
          <v:shape id="_x0000_i1098" type="#_x0000_t75" style="width:26.9pt;height:16.3pt" o:ole="">
            <v:imagedata r:id="rId155" o:title=""/>
          </v:shape>
          <o:OLEObject Type="Embed" ProgID="Equation.DSMT4" ShapeID="_x0000_i1098" DrawAspect="Content" ObjectID="_1674989291" r:id="rId156"/>
        </w:object>
      </w:r>
      <w:r w:rsidRPr="003447EC">
        <w:rPr>
          <w:rFonts w:ascii="宋体" w:hAnsi="宋体"/>
          <w:szCs w:val="21"/>
        </w:rPr>
        <w:t>的分段表达式：</w:t>
      </w:r>
    </w:p>
    <w:p w:rsidR="000454D8" w:rsidRPr="003447EC" w:rsidRDefault="000454D8" w:rsidP="000454D8">
      <w:pPr>
        <w:ind w:leftChars="200" w:left="480"/>
        <w:rPr>
          <w:rFonts w:ascii="宋体" w:hAnsi="宋体"/>
          <w:szCs w:val="21"/>
        </w:rPr>
      </w:pPr>
      <w:r w:rsidRPr="003447EC">
        <w:rPr>
          <w:rFonts w:ascii="宋体" w:hAnsi="宋体"/>
          <w:szCs w:val="21"/>
        </w:rPr>
        <w:t>当</w:t>
      </w:r>
      <w:r w:rsidR="008C306A" w:rsidRPr="008C306A">
        <w:rPr>
          <w:position w:val="-14"/>
        </w:rPr>
        <w:object w:dxaOrig="620" w:dyaOrig="400">
          <v:shape id="_x0000_i1099" type="#_x0000_t75" style="width:31.3pt;height:20.05pt" o:ole="">
            <v:imagedata r:id="rId157" o:title=""/>
          </v:shape>
          <o:OLEObject Type="Embed" ProgID="Equation.DSMT4" ShapeID="_x0000_i1099" DrawAspect="Content" ObjectID="_1674989292" r:id="rId158"/>
        </w:object>
      </w:r>
      <w:r w:rsidRPr="003447EC">
        <w:rPr>
          <w:rFonts w:ascii="宋体" w:hAnsi="宋体"/>
          <w:szCs w:val="21"/>
        </w:rPr>
        <w:t>时,</w:t>
      </w:r>
    </w:p>
    <w:p w:rsidR="000454D8" w:rsidRPr="003447EC" w:rsidRDefault="008C306A" w:rsidP="000454D8">
      <w:pPr>
        <w:ind w:leftChars="200" w:left="480"/>
        <w:jc w:val="center"/>
        <w:rPr>
          <w:rFonts w:ascii="宋体" w:hAnsi="宋体"/>
          <w:szCs w:val="21"/>
        </w:rPr>
      </w:pPr>
      <w:r w:rsidRPr="008C306A">
        <w:rPr>
          <w:position w:val="-40"/>
        </w:rPr>
        <w:object w:dxaOrig="6100" w:dyaOrig="920">
          <v:shape id="_x0000_i1100" type="#_x0000_t75" style="width:304.9pt;height:45.7pt" o:ole="">
            <v:imagedata r:id="rId159" o:title=""/>
          </v:shape>
          <o:OLEObject Type="Embed" ProgID="Equation.DSMT4" ShapeID="_x0000_i1100" DrawAspect="Content" ObjectID="_1674989293" r:id="rId160"/>
        </w:object>
      </w:r>
    </w:p>
    <w:p w:rsidR="000454D8" w:rsidRPr="003447EC" w:rsidRDefault="000454D8" w:rsidP="000454D8">
      <w:pPr>
        <w:ind w:leftChars="200" w:left="480"/>
        <w:rPr>
          <w:rFonts w:ascii="宋体" w:hAnsi="宋体"/>
          <w:szCs w:val="21"/>
        </w:rPr>
      </w:pPr>
      <w:r w:rsidRPr="003447EC">
        <w:rPr>
          <w:rFonts w:ascii="宋体" w:hAnsi="宋体"/>
          <w:szCs w:val="21"/>
        </w:rPr>
        <w:t>当</w:t>
      </w:r>
      <w:r w:rsidR="008C306A" w:rsidRPr="00025957">
        <w:rPr>
          <w:position w:val="-4"/>
        </w:rPr>
        <w:object w:dxaOrig="540" w:dyaOrig="260">
          <v:shape id="_x0000_i1101" type="#_x0000_t75" style="width:26.9pt;height:13.15pt" o:ole="">
            <v:imagedata r:id="rId161" o:title=""/>
          </v:shape>
          <o:OLEObject Type="Embed" ProgID="Equation.DSMT4" ShapeID="_x0000_i1101" DrawAspect="Content" ObjectID="_1674989294" r:id="rId162"/>
        </w:object>
      </w:r>
      <w:r w:rsidRPr="003447EC">
        <w:rPr>
          <w:rFonts w:ascii="宋体" w:hAnsi="宋体"/>
          <w:szCs w:val="21"/>
        </w:rPr>
        <w:t xml:space="preserve">时, </w:t>
      </w:r>
    </w:p>
    <w:p w:rsidR="000454D8" w:rsidRPr="003447EC" w:rsidRDefault="008C306A" w:rsidP="000454D8">
      <w:pPr>
        <w:ind w:leftChars="200" w:left="480"/>
        <w:jc w:val="center"/>
        <w:rPr>
          <w:rFonts w:ascii="宋体" w:hAnsi="宋体"/>
          <w:szCs w:val="21"/>
        </w:rPr>
      </w:pPr>
      <w:r w:rsidRPr="008C306A">
        <w:rPr>
          <w:position w:val="-24"/>
        </w:rPr>
        <w:object w:dxaOrig="3780" w:dyaOrig="620">
          <v:shape id="_x0000_i1102" type="#_x0000_t75" style="width:189.1pt;height:31.3pt" o:ole="">
            <v:imagedata r:id="rId163" o:title=""/>
          </v:shape>
          <o:OLEObject Type="Embed" ProgID="Equation.DSMT4" ShapeID="_x0000_i1102" DrawAspect="Content" ObjectID="_1674989295" r:id="rId164"/>
        </w:object>
      </w:r>
    </w:p>
    <w:p w:rsidR="000454D8" w:rsidRPr="003447EC" w:rsidRDefault="000454D8" w:rsidP="000454D8">
      <w:pPr>
        <w:ind w:leftChars="200" w:left="480"/>
        <w:rPr>
          <w:rFonts w:ascii="宋体" w:hAnsi="宋体"/>
          <w:szCs w:val="21"/>
        </w:rPr>
      </w:pPr>
      <w:r w:rsidRPr="003447EC">
        <w:rPr>
          <w:rFonts w:ascii="宋体" w:hAnsi="宋体"/>
          <w:szCs w:val="21"/>
        </w:rPr>
        <w:t>当</w:t>
      </w:r>
      <w:r w:rsidR="008C306A" w:rsidRPr="00025957">
        <w:rPr>
          <w:position w:val="-4"/>
        </w:rPr>
        <w:object w:dxaOrig="680" w:dyaOrig="260">
          <v:shape id="_x0000_i1103" type="#_x0000_t75" style="width:33.8pt;height:13.15pt" o:ole="">
            <v:imagedata r:id="rId165" o:title=""/>
          </v:shape>
          <o:OLEObject Type="Embed" ProgID="Equation.DSMT4" ShapeID="_x0000_i1103" DrawAspect="Content" ObjectID="_1674989296" r:id="rId166"/>
        </w:object>
      </w:r>
      <w:r w:rsidRPr="003447EC">
        <w:rPr>
          <w:rFonts w:ascii="宋体" w:hAnsi="宋体"/>
          <w:szCs w:val="21"/>
        </w:rPr>
        <w:t xml:space="preserve">时, </w:t>
      </w:r>
    </w:p>
    <w:p w:rsidR="000454D8" w:rsidRPr="003447EC" w:rsidRDefault="008C306A" w:rsidP="000454D8">
      <w:pPr>
        <w:ind w:leftChars="200" w:left="480"/>
        <w:jc w:val="center"/>
        <w:rPr>
          <w:rFonts w:ascii="宋体" w:hAnsi="宋体"/>
          <w:szCs w:val="21"/>
        </w:rPr>
      </w:pPr>
      <w:r w:rsidRPr="008C306A">
        <w:rPr>
          <w:position w:val="-36"/>
        </w:rPr>
        <w:object w:dxaOrig="4120" w:dyaOrig="740">
          <v:shape id="_x0000_i1104" type="#_x0000_t75" style="width:206pt;height:36.95pt" o:ole="">
            <v:imagedata r:id="rId167" o:title=""/>
          </v:shape>
          <o:OLEObject Type="Embed" ProgID="Equation.DSMT4" ShapeID="_x0000_i1104" DrawAspect="Content" ObjectID="_1674989297" r:id="rId168"/>
        </w:object>
      </w:r>
    </w:p>
    <w:p w:rsidR="000454D8" w:rsidRPr="003447EC" w:rsidRDefault="000454D8" w:rsidP="000454D8">
      <w:pPr>
        <w:ind w:leftChars="200" w:left="480"/>
        <w:rPr>
          <w:rFonts w:ascii="宋体" w:hAnsi="宋体"/>
          <w:szCs w:val="21"/>
        </w:rPr>
      </w:pPr>
      <w:r w:rsidRPr="003447EC">
        <w:rPr>
          <w:rFonts w:ascii="宋体" w:hAnsi="宋体"/>
          <w:szCs w:val="21"/>
        </w:rPr>
        <w:t>当</w:t>
      </w:r>
      <w:r w:rsidR="008C306A" w:rsidRPr="008C306A">
        <w:rPr>
          <w:position w:val="-14"/>
        </w:rPr>
        <w:object w:dxaOrig="620" w:dyaOrig="400">
          <v:shape id="_x0000_i1105" type="#_x0000_t75" style="width:31.3pt;height:20.05pt" o:ole="">
            <v:imagedata r:id="rId169" o:title=""/>
          </v:shape>
          <o:OLEObject Type="Embed" ProgID="Equation.DSMT4" ShapeID="_x0000_i1105" DrawAspect="Content" ObjectID="_1674989298" r:id="rId170"/>
        </w:object>
      </w:r>
      <w:r w:rsidRPr="003447EC">
        <w:rPr>
          <w:rFonts w:ascii="宋体" w:hAnsi="宋体"/>
          <w:szCs w:val="21"/>
        </w:rPr>
        <w:t xml:space="preserve">时, </w:t>
      </w:r>
    </w:p>
    <w:p w:rsidR="000454D8" w:rsidRPr="003447EC" w:rsidRDefault="008C306A" w:rsidP="000454D8">
      <w:pPr>
        <w:ind w:leftChars="200" w:left="480"/>
        <w:jc w:val="center"/>
        <w:rPr>
          <w:rFonts w:ascii="宋体" w:hAnsi="宋体"/>
          <w:szCs w:val="21"/>
        </w:rPr>
      </w:pPr>
      <w:r w:rsidRPr="008C306A">
        <w:rPr>
          <w:position w:val="-40"/>
        </w:rPr>
        <w:object w:dxaOrig="4660" w:dyaOrig="880">
          <v:shape id="_x0000_i1106" type="#_x0000_t75" style="width:232.9pt;height:43.85pt" o:ole="">
            <v:imagedata r:id="rId171" o:title=""/>
          </v:shape>
          <o:OLEObject Type="Embed" ProgID="Equation.DSMT4" ShapeID="_x0000_i1106" DrawAspect="Content" ObjectID="_1674989299" r:id="rId172"/>
        </w:object>
      </w:r>
    </w:p>
    <w:p w:rsidR="000454D8" w:rsidRDefault="000454D8" w:rsidP="000454D8">
      <w:pPr>
        <w:tabs>
          <w:tab w:val="left" w:pos="1260"/>
        </w:tabs>
        <w:ind w:leftChars="200" w:left="480"/>
        <w:rPr>
          <w:rFonts w:ascii="宋体" w:hAnsi="宋体"/>
          <w:szCs w:val="21"/>
        </w:rPr>
      </w:pPr>
      <w:r w:rsidRPr="003447EC">
        <w:rPr>
          <w:rFonts w:ascii="宋体" w:hAnsi="宋体"/>
          <w:szCs w:val="21"/>
        </w:rPr>
        <w:t>由此</w:t>
      </w:r>
      <w:r>
        <w:rPr>
          <w:rFonts w:ascii="宋体" w:hAnsi="宋体" w:hint="eastAsia"/>
          <w:szCs w:val="21"/>
        </w:rPr>
        <w:t>可得到</w:t>
      </w:r>
      <w:r w:rsidR="008C306A" w:rsidRPr="008C306A">
        <w:rPr>
          <w:position w:val="-10"/>
        </w:rPr>
        <w:object w:dxaOrig="540" w:dyaOrig="320">
          <v:shape id="_x0000_i1107" type="#_x0000_t75" style="width:26.9pt;height:16.3pt" o:ole="">
            <v:imagedata r:id="rId173" o:title=""/>
          </v:shape>
          <o:OLEObject Type="Embed" ProgID="Equation.DSMT4" ShapeID="_x0000_i1107" DrawAspect="Content" ObjectID="_1674989300" r:id="rId174"/>
        </w:object>
      </w:r>
      <w:r>
        <w:rPr>
          <w:rFonts w:ascii="宋体" w:hAnsi="宋体" w:hint="eastAsia"/>
          <w:szCs w:val="21"/>
        </w:rPr>
        <w:t>的表达式：</w:t>
      </w:r>
    </w:p>
    <w:p w:rsidR="000454D8" w:rsidRPr="003447EC" w:rsidRDefault="008C306A" w:rsidP="000454D8">
      <w:pPr>
        <w:tabs>
          <w:tab w:val="left" w:pos="1260"/>
        </w:tabs>
        <w:ind w:leftChars="200" w:left="480"/>
        <w:jc w:val="center"/>
        <w:rPr>
          <w:rFonts w:ascii="宋体" w:hAnsi="宋体"/>
          <w:szCs w:val="21"/>
        </w:rPr>
      </w:pPr>
      <w:r w:rsidRPr="008C306A">
        <w:rPr>
          <w:position w:val="-52"/>
        </w:rPr>
        <w:object w:dxaOrig="3140" w:dyaOrig="1160">
          <v:shape id="_x0000_i1108" type="#_x0000_t75" style="width:157.15pt;height:58.25pt" o:ole="">
            <v:imagedata r:id="rId175" o:title=""/>
          </v:shape>
          <o:OLEObject Type="Embed" ProgID="Equation.DSMT4" ShapeID="_x0000_i1108" DrawAspect="Content" ObjectID="_1674989301" r:id="rId176"/>
        </w:object>
      </w:r>
    </w:p>
    <w:p w:rsidR="000454D8" w:rsidRPr="00351738" w:rsidRDefault="000454D8" w:rsidP="000454D8">
      <w:pPr>
        <w:ind w:leftChars="200" w:left="480"/>
        <w:rPr>
          <w:rFonts w:ascii="宋体" w:hAnsi="宋体"/>
        </w:rPr>
      </w:pPr>
      <w:r w:rsidRPr="003447EC">
        <w:rPr>
          <w:rFonts w:ascii="宋体" w:hAnsi="宋体"/>
          <w:szCs w:val="21"/>
        </w:rPr>
        <w:t>再讨论函数</w:t>
      </w:r>
      <w:r w:rsidR="008C306A" w:rsidRPr="008C306A">
        <w:rPr>
          <w:position w:val="-10"/>
        </w:rPr>
        <w:object w:dxaOrig="540" w:dyaOrig="320">
          <v:shape id="_x0000_i1109" type="#_x0000_t75" style="width:26.9pt;height:16.3pt" o:ole="">
            <v:imagedata r:id="rId177" o:title=""/>
          </v:shape>
          <o:OLEObject Type="Embed" ProgID="Equation.DSMT4" ShapeID="_x0000_i1109" DrawAspect="Content" ObjectID="_1674989302" r:id="rId178"/>
        </w:object>
      </w:r>
      <w:r w:rsidRPr="003447EC">
        <w:rPr>
          <w:rFonts w:ascii="宋体" w:hAnsi="宋体"/>
          <w:szCs w:val="21"/>
        </w:rPr>
        <w:t>的性质：函数</w:t>
      </w:r>
      <w:r w:rsidR="008C306A" w:rsidRPr="008C306A">
        <w:rPr>
          <w:position w:val="-10"/>
        </w:rPr>
        <w:object w:dxaOrig="540" w:dyaOrig="320">
          <v:shape id="_x0000_i1110" type="#_x0000_t75" style="width:26.9pt;height:16.3pt" o:ole="">
            <v:imagedata r:id="rId179" o:title=""/>
          </v:shape>
          <o:OLEObject Type="Embed" ProgID="Equation.DSMT4" ShapeID="_x0000_i1110" DrawAspect="Content" ObjectID="_1674989303" r:id="rId180"/>
        </w:object>
      </w:r>
      <w:r w:rsidRPr="003447EC">
        <w:rPr>
          <w:rFonts w:ascii="宋体" w:hAnsi="宋体"/>
          <w:szCs w:val="21"/>
        </w:rPr>
        <w:t>在</w:t>
      </w:r>
      <w:r w:rsidR="008C306A" w:rsidRPr="00025957">
        <w:rPr>
          <w:position w:val="-4"/>
        </w:rPr>
        <w:object w:dxaOrig="680" w:dyaOrig="260">
          <v:shape id="_x0000_i1111" type="#_x0000_t75" style="width:33.8pt;height:13.15pt" o:ole="">
            <v:imagedata r:id="rId181" o:title=""/>
          </v:shape>
          <o:OLEObject Type="Embed" ProgID="Equation.DSMT4" ShapeID="_x0000_i1111" DrawAspect="Content" ObjectID="_1674989304" r:id="rId182"/>
        </w:object>
      </w:r>
      <w:r w:rsidRPr="003447EC">
        <w:rPr>
          <w:rFonts w:ascii="宋体" w:hAnsi="宋体"/>
          <w:szCs w:val="21"/>
        </w:rPr>
        <w:t>处连续,不是间断点</w:t>
      </w:r>
      <w:r>
        <w:rPr>
          <w:rFonts w:ascii="宋体" w:hAnsi="宋体" w:hint="eastAsia"/>
          <w:szCs w:val="21"/>
        </w:rPr>
        <w:t>．</w:t>
      </w:r>
      <w:r w:rsidRPr="003447EC">
        <w:rPr>
          <w:rFonts w:ascii="宋体" w:hAnsi="宋体"/>
          <w:szCs w:val="21"/>
        </w:rPr>
        <w:t>函数</w:t>
      </w:r>
      <w:r w:rsidR="008C306A" w:rsidRPr="008C306A">
        <w:rPr>
          <w:position w:val="-10"/>
        </w:rPr>
        <w:object w:dxaOrig="540" w:dyaOrig="320">
          <v:shape id="_x0000_i1112" type="#_x0000_t75" style="width:26.9pt;height:16.3pt" o:ole="">
            <v:imagedata r:id="rId183" o:title=""/>
          </v:shape>
          <o:OLEObject Type="Embed" ProgID="Equation.DSMT4" ShapeID="_x0000_i1112" DrawAspect="Content" ObjectID="_1674989305" r:id="rId184"/>
        </w:object>
      </w:r>
      <w:r w:rsidRPr="003447EC">
        <w:rPr>
          <w:rFonts w:ascii="宋体" w:hAnsi="宋体"/>
          <w:szCs w:val="21"/>
        </w:rPr>
        <w:t>在</w:t>
      </w:r>
      <w:r w:rsidR="008C306A" w:rsidRPr="00025957">
        <w:rPr>
          <w:position w:val="-4"/>
        </w:rPr>
        <w:object w:dxaOrig="540" w:dyaOrig="260">
          <v:shape id="_x0000_i1113" type="#_x0000_t75" style="width:26.9pt;height:13.15pt" o:ole="">
            <v:imagedata r:id="rId185" o:title=""/>
          </v:shape>
          <o:OLEObject Type="Embed" ProgID="Equation.DSMT4" ShapeID="_x0000_i1113" DrawAspect="Content" ObjectID="_1674989306" r:id="rId186"/>
        </w:object>
      </w:r>
      <w:r w:rsidRPr="003447EC">
        <w:rPr>
          <w:rFonts w:ascii="宋体" w:hAnsi="宋体"/>
          <w:szCs w:val="21"/>
        </w:rPr>
        <w:t>处不连续,是第一类间断点</w:t>
      </w:r>
      <w:r>
        <w:rPr>
          <w:rFonts w:ascii="宋体" w:hAnsi="宋体" w:hint="eastAsia"/>
          <w:szCs w:val="21"/>
        </w:rPr>
        <w:t>．</w:t>
      </w:r>
      <w:r w:rsidRPr="003447EC">
        <w:rPr>
          <w:rFonts w:ascii="宋体" w:hAnsi="宋体"/>
          <w:szCs w:val="21"/>
        </w:rPr>
        <w:t>故选</w:t>
      </w:r>
      <w:r w:rsidRPr="00351738">
        <w:t>(B)</w:t>
      </w:r>
      <w:r w:rsidRPr="003447EC">
        <w:rPr>
          <w:rFonts w:ascii="宋体" w:hAnsi="宋体"/>
          <w:szCs w:val="21"/>
        </w:rPr>
        <w:t>.</w:t>
      </w:r>
    </w:p>
    <w:p w:rsidR="000454D8" w:rsidRPr="000454D8" w:rsidRDefault="000454D8" w:rsidP="000454D8"/>
    <w:p w:rsidR="000454D8" w:rsidRDefault="000454D8" w:rsidP="000454D8"/>
    <w:p w:rsidR="000454D8" w:rsidRDefault="000454D8" w:rsidP="000454D8">
      <w:r>
        <w:rPr>
          <w:rFonts w:hint="eastAsia"/>
        </w:rPr>
        <w:t xml:space="preserve">(3) </w:t>
      </w:r>
      <w:r>
        <w:rPr>
          <w:rFonts w:hint="eastAsia"/>
        </w:rPr>
        <w:t>若向量组</w:t>
      </w:r>
      <w:r w:rsidR="008C306A" w:rsidRPr="008C306A">
        <w:rPr>
          <w:position w:val="-10"/>
        </w:rPr>
        <w:object w:dxaOrig="700" w:dyaOrig="320">
          <v:shape id="_x0000_i1114" type="#_x0000_t75" style="width:35.05pt;height:16.3pt" o:ole="">
            <v:imagedata r:id="rId187" o:title=""/>
          </v:shape>
          <o:OLEObject Type="Embed" ProgID="Equation.DSMT4" ShapeID="_x0000_i1114" DrawAspect="Content" ObjectID="_1674989307" r:id="rId188"/>
        </w:object>
      </w:r>
      <w:r>
        <w:rPr>
          <w:rFonts w:hint="eastAsia"/>
        </w:rPr>
        <w:t>线性无关；</w:t>
      </w:r>
      <w:r w:rsidR="008C306A" w:rsidRPr="008C306A">
        <w:rPr>
          <w:position w:val="-10"/>
        </w:rPr>
        <w:object w:dxaOrig="700" w:dyaOrig="320">
          <v:shape id="_x0000_i1115" type="#_x0000_t75" style="width:35.05pt;height:16.3pt" o:ole="">
            <v:imagedata r:id="rId189" o:title=""/>
          </v:shape>
          <o:OLEObject Type="Embed" ProgID="Equation.DSMT4" ShapeID="_x0000_i1115" DrawAspect="Content" ObjectID="_1674989308" r:id="rId190"/>
        </w:object>
      </w:r>
      <w:r>
        <w:rPr>
          <w:rFonts w:hint="eastAsia"/>
        </w:rPr>
        <w:t>线性相关，则</w:t>
      </w:r>
      <w:r w:rsidR="00AA36F6">
        <w:rPr>
          <w:rFonts w:hint="eastAsia"/>
        </w:rPr>
        <w:t>(    )</w:t>
      </w:r>
    </w:p>
    <w:p w:rsidR="000454D8" w:rsidRDefault="000454D8" w:rsidP="00923176">
      <w:pPr>
        <w:ind w:leftChars="200" w:left="480"/>
      </w:pPr>
      <w:r>
        <w:rPr>
          <w:rFonts w:hint="eastAsia"/>
        </w:rPr>
        <w:t xml:space="preserve">(A) </w:t>
      </w:r>
      <w:r w:rsidR="008C306A" w:rsidRPr="008C306A">
        <w:rPr>
          <w:position w:val="-6"/>
        </w:rPr>
        <w:object w:dxaOrig="240" w:dyaOrig="220">
          <v:shape id="_x0000_i1116" type="#_x0000_t75" style="width:11.9pt;height:11.25pt" o:ole="">
            <v:imagedata r:id="rId191" o:title=""/>
          </v:shape>
          <o:OLEObject Type="Embed" ProgID="Equation.DSMT4" ShapeID="_x0000_i1116" DrawAspect="Content" ObjectID="_1674989309" r:id="rId192"/>
        </w:object>
      </w:r>
      <w:r>
        <w:rPr>
          <w:rFonts w:hint="eastAsia"/>
        </w:rPr>
        <w:t>必可由</w:t>
      </w:r>
      <w:r w:rsidR="008C306A" w:rsidRPr="008C306A">
        <w:rPr>
          <w:position w:val="-10"/>
        </w:rPr>
        <w:object w:dxaOrig="680" w:dyaOrig="320">
          <v:shape id="_x0000_i1117" type="#_x0000_t75" style="width:33.8pt;height:16.3pt" o:ole="">
            <v:imagedata r:id="rId193" o:title=""/>
          </v:shape>
          <o:OLEObject Type="Embed" ProgID="Equation.DSMT4" ShapeID="_x0000_i1117" DrawAspect="Content" ObjectID="_1674989310" r:id="rId194"/>
        </w:object>
      </w:r>
      <w:r>
        <w:rPr>
          <w:rFonts w:hint="eastAsia"/>
        </w:rPr>
        <w:t>线性表示</w:t>
      </w:r>
      <w:r w:rsidR="00923176">
        <w:rPr>
          <w:rFonts w:hint="eastAsia"/>
        </w:rPr>
        <w:t>．</w:t>
      </w:r>
      <w:r w:rsidR="00923176">
        <w:rPr>
          <w:rFonts w:hint="eastAsia"/>
        </w:rPr>
        <w:tab/>
      </w:r>
      <w:r w:rsidR="00923176">
        <w:rPr>
          <w:rFonts w:hint="eastAsia"/>
        </w:rPr>
        <w:tab/>
        <w:t xml:space="preserve">(B) </w:t>
      </w:r>
      <w:r w:rsidR="008C306A" w:rsidRPr="008C306A">
        <w:rPr>
          <w:position w:val="-10"/>
        </w:rPr>
        <w:object w:dxaOrig="240" w:dyaOrig="320">
          <v:shape id="_x0000_i1118" type="#_x0000_t75" style="width:11.9pt;height:16.3pt" o:ole="">
            <v:imagedata r:id="rId195" o:title=""/>
          </v:shape>
          <o:OLEObject Type="Embed" ProgID="Equation.DSMT4" ShapeID="_x0000_i1118" DrawAspect="Content" ObjectID="_1674989311" r:id="rId196"/>
        </w:object>
      </w:r>
      <w:r>
        <w:rPr>
          <w:rFonts w:hint="eastAsia"/>
        </w:rPr>
        <w:t>必不可由</w:t>
      </w:r>
      <w:r w:rsidR="008C306A" w:rsidRPr="008C306A">
        <w:rPr>
          <w:position w:val="-10"/>
        </w:rPr>
        <w:object w:dxaOrig="660" w:dyaOrig="320">
          <v:shape id="_x0000_i1119" type="#_x0000_t75" style="width:33.2pt;height:16.3pt" o:ole="">
            <v:imagedata r:id="rId197" o:title=""/>
          </v:shape>
          <o:OLEObject Type="Embed" ProgID="Equation.DSMT4" ShapeID="_x0000_i1119" DrawAspect="Content" ObjectID="_1674989312" r:id="rId198"/>
        </w:object>
      </w:r>
      <w:r>
        <w:rPr>
          <w:rFonts w:hint="eastAsia"/>
        </w:rPr>
        <w:t>线性表示</w:t>
      </w:r>
      <w:r w:rsidR="00923176">
        <w:rPr>
          <w:rFonts w:hint="eastAsia"/>
        </w:rPr>
        <w:t>．</w:t>
      </w:r>
    </w:p>
    <w:p w:rsidR="000454D8" w:rsidRDefault="000454D8" w:rsidP="00923176">
      <w:pPr>
        <w:ind w:leftChars="200" w:left="480"/>
      </w:pPr>
      <w:r>
        <w:rPr>
          <w:rFonts w:hint="eastAsia"/>
        </w:rPr>
        <w:t xml:space="preserve">(C) </w:t>
      </w:r>
      <w:r w:rsidR="008C306A" w:rsidRPr="008C306A">
        <w:rPr>
          <w:position w:val="-6"/>
        </w:rPr>
        <w:object w:dxaOrig="220" w:dyaOrig="279">
          <v:shape id="_x0000_i1120" type="#_x0000_t75" style="width:11.25pt;height:13.75pt" o:ole="">
            <v:imagedata r:id="rId199" o:title=""/>
          </v:shape>
          <o:OLEObject Type="Embed" ProgID="Equation.DSMT4" ShapeID="_x0000_i1120" DrawAspect="Content" ObjectID="_1674989313" r:id="rId200"/>
        </w:object>
      </w:r>
      <w:r>
        <w:rPr>
          <w:rFonts w:hint="eastAsia"/>
        </w:rPr>
        <w:t>必可由</w:t>
      </w:r>
      <w:r w:rsidR="008C306A" w:rsidRPr="008C306A">
        <w:rPr>
          <w:position w:val="-10"/>
        </w:rPr>
        <w:object w:dxaOrig="700" w:dyaOrig="320">
          <v:shape id="_x0000_i1121" type="#_x0000_t75" style="width:35.05pt;height:16.3pt" o:ole="">
            <v:imagedata r:id="rId201" o:title=""/>
          </v:shape>
          <o:OLEObject Type="Embed" ProgID="Equation.DSMT4" ShapeID="_x0000_i1121" DrawAspect="Content" ObjectID="_1674989314" r:id="rId202"/>
        </w:object>
      </w:r>
      <w:r>
        <w:rPr>
          <w:rFonts w:hint="eastAsia"/>
        </w:rPr>
        <w:t>线性表示</w:t>
      </w:r>
      <w:r w:rsidR="00923176">
        <w:rPr>
          <w:rFonts w:hint="eastAsia"/>
        </w:rPr>
        <w:t>．</w:t>
      </w:r>
      <w:r w:rsidR="00923176">
        <w:rPr>
          <w:rFonts w:hint="eastAsia"/>
        </w:rPr>
        <w:tab/>
      </w:r>
      <w:r w:rsidR="00923176">
        <w:rPr>
          <w:rFonts w:hint="eastAsia"/>
        </w:rPr>
        <w:tab/>
      </w:r>
      <w:r>
        <w:rPr>
          <w:rFonts w:hint="eastAsia"/>
        </w:rPr>
        <w:t xml:space="preserve">(D) </w:t>
      </w:r>
      <w:r w:rsidR="008C306A" w:rsidRPr="008C306A">
        <w:rPr>
          <w:position w:val="-6"/>
        </w:rPr>
        <w:object w:dxaOrig="220" w:dyaOrig="279">
          <v:shape id="_x0000_i1122" type="#_x0000_t75" style="width:11.25pt;height:13.75pt" o:ole="">
            <v:imagedata r:id="rId203" o:title=""/>
          </v:shape>
          <o:OLEObject Type="Embed" ProgID="Equation.DSMT4" ShapeID="_x0000_i1122" DrawAspect="Content" ObjectID="_1674989315" r:id="rId204"/>
        </w:object>
      </w:r>
      <w:r>
        <w:rPr>
          <w:rFonts w:hint="eastAsia"/>
        </w:rPr>
        <w:t>必不可由</w:t>
      </w:r>
      <w:r w:rsidR="008C306A" w:rsidRPr="008C306A">
        <w:rPr>
          <w:position w:val="-10"/>
        </w:rPr>
        <w:object w:dxaOrig="700" w:dyaOrig="320">
          <v:shape id="_x0000_i1123" type="#_x0000_t75" style="width:35.05pt;height:16.3pt" o:ole="">
            <v:imagedata r:id="rId205" o:title=""/>
          </v:shape>
          <o:OLEObject Type="Embed" ProgID="Equation.DSMT4" ShapeID="_x0000_i1123" DrawAspect="Content" ObjectID="_1674989316" r:id="rId206"/>
        </w:object>
      </w:r>
      <w:r>
        <w:rPr>
          <w:rFonts w:hint="eastAsia"/>
        </w:rPr>
        <w:t>线性表示</w:t>
      </w:r>
      <w:r w:rsidR="00923176">
        <w:rPr>
          <w:rFonts w:hint="eastAsia"/>
        </w:rPr>
        <w:t>．</w:t>
      </w:r>
    </w:p>
    <w:p w:rsidR="00415998" w:rsidRPr="00CA00BC" w:rsidRDefault="00415998" w:rsidP="00415998">
      <w:pPr>
        <w:ind w:left="480" w:hangingChars="200" w:hanging="480"/>
        <w:rPr>
          <w:rFonts w:ascii="宋体" w:hAnsi="宋体"/>
          <w:szCs w:val="21"/>
        </w:rPr>
      </w:pPr>
    </w:p>
    <w:p w:rsidR="000454D8" w:rsidRDefault="00415998" w:rsidP="009B4615">
      <w:pPr>
        <w:ind w:left="480" w:hangingChars="200" w:hanging="480"/>
      </w:pPr>
      <w:r w:rsidRPr="00782A13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 w:rsidRPr="00782A13">
        <w:rPr>
          <w:rFonts w:hint="eastAsia"/>
        </w:rPr>
        <w:t>(</w:t>
      </w:r>
      <w:r>
        <w:rPr>
          <w:rFonts w:hint="eastAsia"/>
        </w:rPr>
        <w:t>C</w:t>
      </w:r>
      <w:r w:rsidRPr="00782A13">
        <w:rPr>
          <w:rFonts w:hint="eastAsia"/>
        </w:rPr>
        <w:t>)</w:t>
      </w:r>
      <w:r>
        <w:rPr>
          <w:rFonts w:hint="eastAsia"/>
        </w:rPr>
        <w:t>．</w:t>
      </w:r>
      <w:r w:rsidR="000454D8">
        <w:rPr>
          <w:rFonts w:hint="eastAsia"/>
        </w:rPr>
        <w:t>因</w:t>
      </w:r>
      <w:r w:rsidR="008C306A" w:rsidRPr="008C306A">
        <w:rPr>
          <w:position w:val="-10"/>
        </w:rPr>
        <w:object w:dxaOrig="700" w:dyaOrig="320">
          <v:shape id="_x0000_i1124" type="#_x0000_t75" style="width:35.05pt;height:16.3pt" o:ole="">
            <v:imagedata r:id="rId207" o:title=""/>
          </v:shape>
          <o:OLEObject Type="Embed" ProgID="Equation.DSMT4" ShapeID="_x0000_i1124" DrawAspect="Content" ObjectID="_1674989317" r:id="rId208"/>
        </w:object>
      </w:r>
      <w:r w:rsidR="000454D8">
        <w:rPr>
          <w:rFonts w:hint="eastAsia"/>
        </w:rPr>
        <w:t>线性无关，故</w:t>
      </w:r>
      <w:r w:rsidR="008C306A" w:rsidRPr="008C306A">
        <w:rPr>
          <w:position w:val="-10"/>
        </w:rPr>
        <w:object w:dxaOrig="480" w:dyaOrig="320">
          <v:shape id="_x0000_i1125" type="#_x0000_t75" style="width:23.8pt;height:16.3pt" o:ole="">
            <v:imagedata r:id="rId209" o:title=""/>
          </v:shape>
          <o:OLEObject Type="Embed" ProgID="Equation.DSMT4" ShapeID="_x0000_i1125" DrawAspect="Content" ObjectID="_1674989318" r:id="rId210"/>
        </w:object>
      </w:r>
      <w:r w:rsidR="000454D8">
        <w:rPr>
          <w:rFonts w:hint="eastAsia"/>
        </w:rPr>
        <w:t>线性无关</w:t>
      </w:r>
      <w:r w:rsidR="009B4615">
        <w:rPr>
          <w:rFonts w:hint="eastAsia"/>
        </w:rPr>
        <w:t>．</w:t>
      </w:r>
      <w:r w:rsidR="000454D8">
        <w:rPr>
          <w:rFonts w:hint="eastAsia"/>
        </w:rPr>
        <w:t>又</w:t>
      </w:r>
      <w:r w:rsidR="008C306A" w:rsidRPr="008C306A">
        <w:rPr>
          <w:position w:val="-10"/>
        </w:rPr>
        <w:object w:dxaOrig="700" w:dyaOrig="320">
          <v:shape id="_x0000_i1126" type="#_x0000_t75" style="width:35.05pt;height:16.3pt" o:ole="">
            <v:imagedata r:id="rId211" o:title=""/>
          </v:shape>
          <o:OLEObject Type="Embed" ProgID="Equation.DSMT4" ShapeID="_x0000_i1126" DrawAspect="Content" ObjectID="_1674989319" r:id="rId212"/>
        </w:object>
      </w:r>
      <w:r w:rsidR="000454D8">
        <w:rPr>
          <w:rFonts w:hint="eastAsia"/>
        </w:rPr>
        <w:t>线性相关，</w:t>
      </w:r>
      <w:r w:rsidR="008C306A" w:rsidRPr="008C306A">
        <w:rPr>
          <w:position w:val="-6"/>
        </w:rPr>
        <w:object w:dxaOrig="220" w:dyaOrig="279">
          <v:shape id="_x0000_i1127" type="#_x0000_t75" style="width:11.25pt;height:13.75pt" o:ole="">
            <v:imagedata r:id="rId213" o:title=""/>
          </v:shape>
          <o:OLEObject Type="Embed" ProgID="Equation.DSMT4" ShapeID="_x0000_i1127" DrawAspect="Content" ObjectID="_1674989320" r:id="rId214"/>
        </w:object>
      </w:r>
      <w:r w:rsidR="009B4615">
        <w:rPr>
          <w:rFonts w:hint="eastAsia"/>
        </w:rPr>
        <w:t>必可由</w:t>
      </w:r>
      <w:r w:rsidR="008C306A" w:rsidRPr="008C306A">
        <w:rPr>
          <w:position w:val="-10"/>
        </w:rPr>
        <w:object w:dxaOrig="480" w:dyaOrig="320">
          <v:shape id="_x0000_i1128" type="#_x0000_t75" style="width:23.8pt;height:16.3pt" o:ole="">
            <v:imagedata r:id="rId215" o:title=""/>
          </v:shape>
          <o:OLEObject Type="Embed" ProgID="Equation.DSMT4" ShapeID="_x0000_i1128" DrawAspect="Content" ObjectID="_1674989321" r:id="rId216"/>
        </w:object>
      </w:r>
      <w:r w:rsidR="009B4615">
        <w:rPr>
          <w:rFonts w:hint="eastAsia"/>
        </w:rPr>
        <w:t>线性表示，</w:t>
      </w:r>
      <w:r w:rsidR="000454D8">
        <w:rPr>
          <w:rFonts w:hint="eastAsia"/>
        </w:rPr>
        <w:t>从而</w:t>
      </w:r>
      <w:r w:rsidR="008C306A" w:rsidRPr="008C306A">
        <w:rPr>
          <w:position w:val="-6"/>
        </w:rPr>
        <w:object w:dxaOrig="220" w:dyaOrig="279">
          <v:shape id="_x0000_i1129" type="#_x0000_t75" style="width:11.25pt;height:13.75pt" o:ole="">
            <v:imagedata r:id="rId217" o:title=""/>
          </v:shape>
          <o:OLEObject Type="Embed" ProgID="Equation.DSMT4" ShapeID="_x0000_i1129" DrawAspect="Content" ObjectID="_1674989322" r:id="rId218"/>
        </w:object>
      </w:r>
      <w:r w:rsidR="009B4615">
        <w:rPr>
          <w:rFonts w:hint="eastAsia"/>
        </w:rPr>
        <w:t>必可由</w:t>
      </w:r>
      <w:r w:rsidR="008C306A" w:rsidRPr="008C306A">
        <w:rPr>
          <w:position w:val="-10"/>
        </w:rPr>
        <w:object w:dxaOrig="700" w:dyaOrig="320">
          <v:shape id="_x0000_i1130" type="#_x0000_t75" style="width:35.05pt;height:16.3pt" o:ole="">
            <v:imagedata r:id="rId219" o:title=""/>
          </v:shape>
          <o:OLEObject Type="Embed" ProgID="Equation.DSMT4" ShapeID="_x0000_i1130" DrawAspect="Content" ObjectID="_1674989323" r:id="rId220"/>
        </w:object>
      </w:r>
      <w:r w:rsidR="009B4615">
        <w:rPr>
          <w:rFonts w:hint="eastAsia"/>
        </w:rPr>
        <w:t>线性表示．</w:t>
      </w:r>
      <w:r w:rsidR="000454D8">
        <w:rPr>
          <w:rFonts w:hint="eastAsia"/>
        </w:rPr>
        <w:t>故选</w:t>
      </w:r>
      <w:r w:rsidR="009B4615">
        <w:rPr>
          <w:rFonts w:hint="eastAsia"/>
        </w:rPr>
        <w:t>(C)</w:t>
      </w:r>
      <w:r w:rsidR="009B4615">
        <w:rPr>
          <w:rFonts w:hint="eastAsia"/>
        </w:rPr>
        <w:t>．</w:t>
      </w:r>
    </w:p>
    <w:p w:rsidR="000454D8" w:rsidRDefault="000454D8" w:rsidP="000454D8"/>
    <w:p w:rsidR="00415998" w:rsidRDefault="00415998" w:rsidP="000454D8"/>
    <w:p w:rsidR="000454D8" w:rsidRDefault="000454D8" w:rsidP="00AA36F6">
      <w:pPr>
        <w:ind w:left="480" w:hangingChars="200" w:hanging="480"/>
      </w:pPr>
      <w:r>
        <w:rPr>
          <w:rFonts w:hint="eastAsia"/>
        </w:rPr>
        <w:t xml:space="preserve">(4) </w:t>
      </w:r>
      <w:r>
        <w:rPr>
          <w:rFonts w:hint="eastAsia"/>
        </w:rPr>
        <w:t>设</w:t>
      </w:r>
      <w:r w:rsidR="008C306A" w:rsidRPr="00025957">
        <w:rPr>
          <w:position w:val="-4"/>
        </w:rPr>
        <w:object w:dxaOrig="220" w:dyaOrig="260">
          <v:shape id="_x0000_i1131" type="#_x0000_t75" style="width:11.25pt;height:13.15pt" o:ole="">
            <v:imagedata r:id="rId221" o:title=""/>
          </v:shape>
          <o:OLEObject Type="Embed" ProgID="Equation.DSMT4" ShapeID="_x0000_i1131" DrawAspect="Content" ObjectID="_1674989324" r:id="rId222"/>
        </w:object>
      </w:r>
      <w:r w:rsidR="00AA36F6">
        <w:rPr>
          <w:rFonts w:hint="eastAsia"/>
        </w:rPr>
        <w:t xml:space="preserve">, </w:t>
      </w:r>
      <w:r w:rsidR="008C306A" w:rsidRPr="00025957">
        <w:rPr>
          <w:position w:val="-4"/>
        </w:rPr>
        <w:object w:dxaOrig="220" w:dyaOrig="260">
          <v:shape id="_x0000_i1132" type="#_x0000_t75" style="width:11.25pt;height:13.15pt" o:ole="">
            <v:imagedata r:id="rId223" o:title=""/>
          </v:shape>
          <o:OLEObject Type="Embed" ProgID="Equation.DSMT4" ShapeID="_x0000_i1132" DrawAspect="Content" ObjectID="_1674989325" r:id="rId224"/>
        </w:object>
      </w:r>
      <w:r w:rsidR="00AA36F6">
        <w:rPr>
          <w:rFonts w:hint="eastAsia"/>
        </w:rPr>
        <w:t xml:space="preserve">, </w:t>
      </w:r>
      <w:r w:rsidR="008C306A" w:rsidRPr="008C306A">
        <w:rPr>
          <w:position w:val="-6"/>
        </w:rPr>
        <w:object w:dxaOrig="220" w:dyaOrig="279">
          <v:shape id="_x0000_i1133" type="#_x0000_t75" style="width:11.25pt;height:13.75pt" o:ole="">
            <v:imagedata r:id="rId225" o:title=""/>
          </v:shape>
          <o:OLEObject Type="Embed" ProgID="Equation.DSMT4" ShapeID="_x0000_i1133" DrawAspect="Content" ObjectID="_1674989326" r:id="rId226"/>
        </w:object>
      </w:r>
      <w:r>
        <w:rPr>
          <w:rFonts w:hint="eastAsia"/>
        </w:rPr>
        <w:t>是三个相互独立的随机事件，且</w:t>
      </w:r>
      <w:r w:rsidR="008C306A" w:rsidRPr="008C306A">
        <w:rPr>
          <w:position w:val="-10"/>
        </w:rPr>
        <w:object w:dxaOrig="1200" w:dyaOrig="320">
          <v:shape id="_x0000_i1134" type="#_x0000_t75" style="width:60.1pt;height:16.3pt" o:ole="">
            <v:imagedata r:id="rId227" o:title=""/>
          </v:shape>
          <o:OLEObject Type="Embed" ProgID="Equation.DSMT4" ShapeID="_x0000_i1134" DrawAspect="Content" ObjectID="_1674989327" r:id="rId228"/>
        </w:object>
      </w:r>
      <w:r>
        <w:rPr>
          <w:rFonts w:hint="eastAsia"/>
        </w:rPr>
        <w:t>，则在下列给定的四对事件中不相互独立的是</w:t>
      </w:r>
      <w:r w:rsidR="00AA36F6">
        <w:rPr>
          <w:rFonts w:hint="eastAsia"/>
        </w:rPr>
        <w:t>(    )</w:t>
      </w:r>
    </w:p>
    <w:p w:rsidR="007144FC" w:rsidRDefault="000454D8" w:rsidP="007144FC">
      <w:pPr>
        <w:ind w:leftChars="200" w:left="480"/>
      </w:pPr>
      <w:r>
        <w:t xml:space="preserve">(A) </w:t>
      </w:r>
      <w:r w:rsidR="008C306A" w:rsidRPr="00025957">
        <w:rPr>
          <w:position w:val="-4"/>
        </w:rPr>
        <w:object w:dxaOrig="600" w:dyaOrig="320">
          <v:shape id="_x0000_i1135" type="#_x0000_t75" style="width:30.05pt;height:16.3pt" o:ole="">
            <v:imagedata r:id="rId229" o:title=""/>
          </v:shape>
          <o:OLEObject Type="Embed" ProgID="Equation.DSMT4" ShapeID="_x0000_i1135" DrawAspect="Content" ObjectID="_1674989328" r:id="rId230"/>
        </w:object>
      </w:r>
      <w:r>
        <w:rPr>
          <w:rFonts w:hint="eastAsia"/>
        </w:rPr>
        <w:t>与</w:t>
      </w:r>
      <w:r w:rsidR="008C306A" w:rsidRPr="008C306A">
        <w:rPr>
          <w:position w:val="-6"/>
        </w:rPr>
        <w:object w:dxaOrig="220" w:dyaOrig="279">
          <v:shape id="_x0000_i1136" type="#_x0000_t75" style="width:11.25pt;height:13.75pt" o:ole="">
            <v:imagedata r:id="rId231" o:title=""/>
          </v:shape>
          <o:OLEObject Type="Embed" ProgID="Equation.DSMT4" ShapeID="_x0000_i1136" DrawAspect="Content" ObjectID="_1674989329" r:id="rId232"/>
        </w:object>
      </w:r>
      <w:r w:rsidR="007144FC">
        <w:rPr>
          <w:rFonts w:hint="eastAsia"/>
        </w:rPr>
        <w:t>．</w:t>
      </w:r>
      <w:r w:rsidR="007144FC">
        <w:rPr>
          <w:rFonts w:hint="eastAsia"/>
        </w:rPr>
        <w:t xml:space="preserve">  </w:t>
      </w:r>
      <w:r w:rsidR="007144FC">
        <w:t xml:space="preserve">(B) </w:t>
      </w:r>
      <w:r w:rsidR="008C306A" w:rsidRPr="008C306A">
        <w:rPr>
          <w:position w:val="-6"/>
        </w:rPr>
        <w:object w:dxaOrig="380" w:dyaOrig="340">
          <v:shape id="_x0000_i1137" type="#_x0000_t75" style="width:18.8pt;height:16.9pt" o:ole="">
            <v:imagedata r:id="rId233" o:title=""/>
          </v:shape>
          <o:OLEObject Type="Embed" ProgID="Equation.DSMT4" ShapeID="_x0000_i1137" DrawAspect="Content" ObjectID="_1674989330" r:id="rId234"/>
        </w:object>
      </w:r>
      <w:r>
        <w:rPr>
          <w:rFonts w:hint="eastAsia"/>
        </w:rPr>
        <w:t>与</w:t>
      </w:r>
      <w:r w:rsidR="008C306A" w:rsidRPr="008C306A">
        <w:rPr>
          <w:position w:val="-6"/>
        </w:rPr>
        <w:object w:dxaOrig="220" w:dyaOrig="320">
          <v:shape id="_x0000_i1138" type="#_x0000_t75" style="width:11.25pt;height:16.3pt" o:ole="">
            <v:imagedata r:id="rId235" o:title=""/>
          </v:shape>
          <o:OLEObject Type="Embed" ProgID="Equation.DSMT4" ShapeID="_x0000_i1138" DrawAspect="Content" ObjectID="_1674989331" r:id="rId236"/>
        </w:object>
      </w:r>
      <w:r w:rsidR="007144FC">
        <w:rPr>
          <w:rFonts w:hint="eastAsia"/>
        </w:rPr>
        <w:t>．</w:t>
      </w:r>
      <w:r w:rsidR="007144FC">
        <w:rPr>
          <w:rFonts w:hint="eastAsia"/>
        </w:rPr>
        <w:t xml:space="preserve">  </w:t>
      </w:r>
      <w:r>
        <w:t xml:space="preserve">(C) </w:t>
      </w:r>
      <w:r w:rsidR="008C306A" w:rsidRPr="00025957">
        <w:rPr>
          <w:position w:val="-4"/>
        </w:rPr>
        <w:object w:dxaOrig="600" w:dyaOrig="320">
          <v:shape id="_x0000_i1139" type="#_x0000_t75" style="width:30.05pt;height:16.3pt" o:ole="">
            <v:imagedata r:id="rId237" o:title=""/>
          </v:shape>
          <o:OLEObject Type="Embed" ProgID="Equation.DSMT4" ShapeID="_x0000_i1139" DrawAspect="Content" ObjectID="_1674989332" r:id="rId238"/>
        </w:object>
      </w:r>
      <w:r w:rsidR="007144FC">
        <w:rPr>
          <w:rFonts w:hint="eastAsia"/>
        </w:rPr>
        <w:t>与</w:t>
      </w:r>
      <w:r w:rsidR="008C306A" w:rsidRPr="008C306A">
        <w:rPr>
          <w:position w:val="-6"/>
        </w:rPr>
        <w:object w:dxaOrig="220" w:dyaOrig="320">
          <v:shape id="_x0000_i1140" type="#_x0000_t75" style="width:11.25pt;height:16.3pt" o:ole="">
            <v:imagedata r:id="rId239" o:title=""/>
          </v:shape>
          <o:OLEObject Type="Embed" ProgID="Equation.DSMT4" ShapeID="_x0000_i1140" DrawAspect="Content" ObjectID="_1674989333" r:id="rId240"/>
        </w:object>
      </w:r>
      <w:r w:rsidR="007144FC">
        <w:rPr>
          <w:rFonts w:hint="eastAsia"/>
        </w:rPr>
        <w:t>．</w:t>
      </w:r>
      <w:r w:rsidR="007144FC">
        <w:rPr>
          <w:rFonts w:hint="eastAsia"/>
        </w:rPr>
        <w:t xml:space="preserve">  </w:t>
      </w:r>
      <w:r>
        <w:t xml:space="preserve">(D) </w:t>
      </w:r>
      <w:r w:rsidR="008C306A" w:rsidRPr="00025957">
        <w:rPr>
          <w:position w:val="-4"/>
        </w:rPr>
        <w:object w:dxaOrig="380" w:dyaOrig="320">
          <v:shape id="_x0000_i1141" type="#_x0000_t75" style="width:18.8pt;height:16.3pt" o:ole="">
            <v:imagedata r:id="rId241" o:title=""/>
          </v:shape>
          <o:OLEObject Type="Embed" ProgID="Equation.DSMT4" ShapeID="_x0000_i1141" DrawAspect="Content" ObjectID="_1674989334" r:id="rId242"/>
        </w:object>
      </w:r>
      <w:r w:rsidR="007144FC">
        <w:rPr>
          <w:rFonts w:hint="eastAsia"/>
        </w:rPr>
        <w:t>与</w:t>
      </w:r>
      <w:r w:rsidR="008C306A" w:rsidRPr="008C306A">
        <w:rPr>
          <w:position w:val="-6"/>
        </w:rPr>
        <w:object w:dxaOrig="220" w:dyaOrig="320">
          <v:shape id="_x0000_i1142" type="#_x0000_t75" style="width:11.25pt;height:16.3pt" o:ole="">
            <v:imagedata r:id="rId243" o:title=""/>
          </v:shape>
          <o:OLEObject Type="Embed" ProgID="Equation.DSMT4" ShapeID="_x0000_i1142" DrawAspect="Content" ObjectID="_1674989335" r:id="rId244"/>
        </w:object>
      </w:r>
      <w:r w:rsidR="007144FC">
        <w:rPr>
          <w:rFonts w:hint="eastAsia"/>
        </w:rPr>
        <w:t>．</w:t>
      </w:r>
    </w:p>
    <w:p w:rsidR="00415998" w:rsidRPr="00CA00BC" w:rsidRDefault="00415998" w:rsidP="00415998">
      <w:pPr>
        <w:ind w:left="480" w:hangingChars="200" w:hanging="480"/>
        <w:rPr>
          <w:rFonts w:ascii="宋体" w:hAnsi="宋体"/>
          <w:szCs w:val="21"/>
        </w:rPr>
      </w:pPr>
    </w:p>
    <w:p w:rsidR="000454D8" w:rsidRDefault="00415998" w:rsidP="00415998">
      <w:pPr>
        <w:ind w:left="480" w:hangingChars="200" w:hanging="480"/>
      </w:pPr>
      <w:r w:rsidRPr="00782A13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 w:rsidRPr="00782A13">
        <w:rPr>
          <w:rFonts w:hint="eastAsia"/>
        </w:rPr>
        <w:t>(</w:t>
      </w:r>
      <w:r w:rsidRPr="00782A13">
        <w:t>B</w:t>
      </w:r>
      <w:r w:rsidRPr="00782A13">
        <w:rPr>
          <w:rFonts w:hint="eastAsia"/>
        </w:rPr>
        <w:t>)</w:t>
      </w:r>
      <w:r>
        <w:rPr>
          <w:rFonts w:hint="eastAsia"/>
        </w:rPr>
        <w:t>．</w:t>
      </w:r>
      <w:r w:rsidR="000454D8">
        <w:rPr>
          <w:rFonts w:hint="eastAsia"/>
        </w:rPr>
        <w:t>由于</w:t>
      </w:r>
      <w:r w:rsidR="008C306A" w:rsidRPr="00025957">
        <w:rPr>
          <w:position w:val="-4"/>
        </w:rPr>
        <w:object w:dxaOrig="220" w:dyaOrig="260">
          <v:shape id="_x0000_i1143" type="#_x0000_t75" style="width:11.25pt;height:13.15pt" o:ole="">
            <v:imagedata r:id="rId245" o:title=""/>
          </v:shape>
          <o:OLEObject Type="Embed" ProgID="Equation.DSMT4" ShapeID="_x0000_i1143" DrawAspect="Content" ObjectID="_1674989336" r:id="rId246"/>
        </w:object>
      </w:r>
      <w:r>
        <w:rPr>
          <w:rFonts w:hint="eastAsia"/>
        </w:rPr>
        <w:t xml:space="preserve">, </w:t>
      </w:r>
      <w:r w:rsidR="008C306A" w:rsidRPr="00025957">
        <w:rPr>
          <w:position w:val="-4"/>
        </w:rPr>
        <w:object w:dxaOrig="220" w:dyaOrig="260">
          <v:shape id="_x0000_i1144" type="#_x0000_t75" style="width:11.25pt;height:13.15pt" o:ole="">
            <v:imagedata r:id="rId247" o:title=""/>
          </v:shape>
          <o:OLEObject Type="Embed" ProgID="Equation.DSMT4" ShapeID="_x0000_i1144" DrawAspect="Content" ObjectID="_1674989337" r:id="rId248"/>
        </w:object>
      </w:r>
      <w:r>
        <w:rPr>
          <w:rFonts w:hint="eastAsia"/>
        </w:rPr>
        <w:t xml:space="preserve">, </w:t>
      </w:r>
      <w:r w:rsidR="008C306A" w:rsidRPr="008C306A">
        <w:rPr>
          <w:position w:val="-6"/>
        </w:rPr>
        <w:object w:dxaOrig="220" w:dyaOrig="279">
          <v:shape id="_x0000_i1145" type="#_x0000_t75" style="width:11.25pt;height:13.75pt" o:ole="">
            <v:imagedata r:id="rId249" o:title=""/>
          </v:shape>
          <o:OLEObject Type="Embed" ProgID="Equation.DSMT4" ShapeID="_x0000_i1145" DrawAspect="Content" ObjectID="_1674989338" r:id="rId250"/>
        </w:object>
      </w:r>
      <w:r w:rsidR="000454D8">
        <w:rPr>
          <w:rFonts w:hint="eastAsia"/>
        </w:rPr>
        <w:t>三个事件相互独立时，其中任何两个事件的和、差、交、逆</w:t>
      </w:r>
      <w:r>
        <w:rPr>
          <w:rFonts w:hint="eastAsia"/>
        </w:rPr>
        <w:t>与另一事件或其逆相互独立，根据这一性质选项</w:t>
      </w:r>
      <w:r>
        <w:rPr>
          <w:rFonts w:hint="eastAsia"/>
        </w:rPr>
        <w:t>(</w:t>
      </w:r>
      <w:r w:rsidR="000454D8">
        <w:rPr>
          <w:rFonts w:hint="eastAsia"/>
        </w:rPr>
        <w:t>A</w:t>
      </w:r>
      <w:r>
        <w:rPr>
          <w:rFonts w:hint="eastAsia"/>
        </w:rPr>
        <w:t>)</w:t>
      </w:r>
      <w:r>
        <w:rPr>
          <w:rFonts w:hint="eastAsia"/>
        </w:rPr>
        <w:t>，</w:t>
      </w:r>
      <w:r>
        <w:rPr>
          <w:rFonts w:hint="eastAsia"/>
        </w:rPr>
        <w:t>(</w:t>
      </w:r>
      <w:r w:rsidR="000454D8">
        <w:rPr>
          <w:rFonts w:hint="eastAsia"/>
        </w:rPr>
        <w:t>C</w:t>
      </w:r>
      <w:r>
        <w:rPr>
          <w:rFonts w:hint="eastAsia"/>
        </w:rPr>
        <w:t>)</w:t>
      </w:r>
      <w:r w:rsidR="000454D8">
        <w:rPr>
          <w:rFonts w:hint="eastAsia"/>
        </w:rPr>
        <w:t>，</w:t>
      </w:r>
      <w:r>
        <w:rPr>
          <w:rFonts w:hint="eastAsia"/>
        </w:rPr>
        <w:t>(</w:t>
      </w:r>
      <w:r w:rsidR="000454D8">
        <w:rPr>
          <w:rFonts w:hint="eastAsia"/>
        </w:rPr>
        <w:t>D</w:t>
      </w:r>
      <w:r>
        <w:rPr>
          <w:rFonts w:hint="eastAsia"/>
        </w:rPr>
        <w:t>)</w:t>
      </w:r>
      <w:r w:rsidR="000454D8">
        <w:rPr>
          <w:rFonts w:hint="eastAsia"/>
        </w:rPr>
        <w:t>中的两事件都是相互</w:t>
      </w:r>
      <w:r>
        <w:rPr>
          <w:rFonts w:hint="eastAsia"/>
        </w:rPr>
        <w:t>独立的，故选</w:t>
      </w:r>
      <w:r>
        <w:rPr>
          <w:rFonts w:hint="eastAsia"/>
        </w:rPr>
        <w:t>(</w:t>
      </w:r>
      <w:r w:rsidR="000454D8">
        <w:rPr>
          <w:rFonts w:hint="eastAsia"/>
        </w:rPr>
        <w:t>B</w:t>
      </w:r>
      <w:r>
        <w:rPr>
          <w:rFonts w:hint="eastAsia"/>
        </w:rPr>
        <w:t>)</w:t>
      </w:r>
      <w:r w:rsidR="000454D8">
        <w:rPr>
          <w:rFonts w:hint="eastAsia"/>
        </w:rPr>
        <w:t>．</w:t>
      </w:r>
    </w:p>
    <w:p w:rsidR="000454D8" w:rsidRPr="00415998" w:rsidRDefault="000454D8" w:rsidP="000454D8"/>
    <w:p w:rsidR="000454D8" w:rsidRDefault="000454D8" w:rsidP="000454D8"/>
    <w:p w:rsidR="000454D8" w:rsidRPr="00CA00BC" w:rsidRDefault="000454D8" w:rsidP="000454D8">
      <w:pPr>
        <w:ind w:left="480" w:hangingChars="200" w:hanging="480"/>
        <w:jc w:val="left"/>
        <w:rPr>
          <w:rFonts w:ascii="宋体" w:hAnsi="宋体"/>
          <w:szCs w:val="21"/>
        </w:rPr>
      </w:pPr>
      <w:r>
        <w:rPr>
          <w:rFonts w:hint="eastAsia"/>
        </w:rPr>
        <w:t>(5)</w:t>
      </w:r>
      <w:r w:rsidRPr="00923176">
        <w:rPr>
          <w:rStyle w:val="ae"/>
          <w:rFonts w:hint="eastAsia"/>
        </w:rPr>
        <w:t>【同试卷三第二</w:t>
      </w:r>
      <w:r w:rsidRPr="00923176">
        <w:rPr>
          <w:rStyle w:val="ae"/>
          <w:rFonts w:hint="eastAsia"/>
        </w:rPr>
        <w:t>(5)</w:t>
      </w:r>
      <w:r w:rsidRPr="00923176">
        <w:rPr>
          <w:rStyle w:val="ae"/>
          <w:rFonts w:hint="eastAsia"/>
        </w:rPr>
        <w:t>题】</w:t>
      </w:r>
      <w:r w:rsidRPr="00CA00BC">
        <w:rPr>
          <w:rFonts w:ascii="宋体" w:hAnsi="宋体" w:hint="eastAsia"/>
          <w:szCs w:val="21"/>
        </w:rPr>
        <w:t>设</w:t>
      </w:r>
      <w:r w:rsidR="008C306A" w:rsidRPr="008C306A">
        <w:rPr>
          <w:position w:val="-12"/>
        </w:rPr>
        <w:object w:dxaOrig="580" w:dyaOrig="360">
          <v:shape id="_x0000_i1146" type="#_x0000_t75" style="width:28.8pt;height:18.15pt" o:ole="">
            <v:imagedata r:id="rId251" o:title=""/>
          </v:shape>
          <o:OLEObject Type="Embed" ProgID="Equation.DSMT4" ShapeID="_x0000_i1146" DrawAspect="Content" ObjectID="_1674989339" r:id="rId252"/>
        </w:object>
      </w:r>
      <w:r w:rsidRPr="00CA00BC">
        <w:rPr>
          <w:rFonts w:ascii="宋体" w:hAnsi="宋体" w:hint="eastAsia"/>
          <w:szCs w:val="21"/>
        </w:rPr>
        <w:t>与</w:t>
      </w:r>
      <w:r w:rsidR="008C306A" w:rsidRPr="008C306A">
        <w:rPr>
          <w:position w:val="-12"/>
        </w:rPr>
        <w:object w:dxaOrig="580" w:dyaOrig="360">
          <v:shape id="_x0000_i1147" type="#_x0000_t75" style="width:28.8pt;height:18.15pt" o:ole="">
            <v:imagedata r:id="rId253" o:title=""/>
          </v:shape>
          <o:OLEObject Type="Embed" ProgID="Equation.DSMT4" ShapeID="_x0000_i1147" DrawAspect="Content" ObjectID="_1674989340" r:id="rId254"/>
        </w:object>
      </w:r>
      <w:r w:rsidRPr="00CA00BC">
        <w:rPr>
          <w:rFonts w:ascii="宋体" w:hAnsi="宋体" w:hint="eastAsia"/>
          <w:szCs w:val="21"/>
        </w:rPr>
        <w:t>分别为随机变量</w:t>
      </w:r>
      <w:r w:rsidR="008C306A" w:rsidRPr="008C306A">
        <w:rPr>
          <w:position w:val="-12"/>
        </w:rPr>
        <w:object w:dxaOrig="300" w:dyaOrig="360">
          <v:shape id="_x0000_i1148" type="#_x0000_t75" style="width:15.05pt;height:18.15pt" o:ole="">
            <v:imagedata r:id="rId255" o:title=""/>
          </v:shape>
          <o:OLEObject Type="Embed" ProgID="Equation.DSMT4" ShapeID="_x0000_i1148" DrawAspect="Content" ObjectID="_1674989341" r:id="rId256"/>
        </w:object>
      </w:r>
      <w:r w:rsidRPr="00CA00BC">
        <w:rPr>
          <w:rFonts w:ascii="宋体" w:hAnsi="宋体" w:hint="eastAsia"/>
          <w:szCs w:val="21"/>
        </w:rPr>
        <w:t>与</w:t>
      </w:r>
      <w:r w:rsidR="008C306A" w:rsidRPr="008C306A">
        <w:rPr>
          <w:position w:val="-12"/>
        </w:rPr>
        <w:object w:dxaOrig="300" w:dyaOrig="360">
          <v:shape id="_x0000_i1149" type="#_x0000_t75" style="width:15.05pt;height:18.15pt" o:ole="">
            <v:imagedata r:id="rId257" o:title=""/>
          </v:shape>
          <o:OLEObject Type="Embed" ProgID="Equation.DSMT4" ShapeID="_x0000_i1149" DrawAspect="Content" ObjectID="_1674989342" r:id="rId258"/>
        </w:object>
      </w:r>
      <w:r w:rsidRPr="00CA00BC">
        <w:rPr>
          <w:rFonts w:ascii="宋体" w:hAnsi="宋体" w:hint="eastAsia"/>
          <w:szCs w:val="21"/>
        </w:rPr>
        <w:t>的分布函数.为</w:t>
      </w:r>
      <w:r w:rsidRPr="00CA00BC">
        <w:rPr>
          <w:rFonts w:ascii="宋体" w:hAnsi="宋体" w:hint="eastAsia"/>
          <w:szCs w:val="21"/>
        </w:rPr>
        <w:lastRenderedPageBreak/>
        <w:t>使</w:t>
      </w:r>
      <w:r w:rsidR="008C306A" w:rsidRPr="008C306A">
        <w:rPr>
          <w:position w:val="-14"/>
        </w:rPr>
        <w:object w:dxaOrig="2240" w:dyaOrig="400">
          <v:shape id="_x0000_i1150" type="#_x0000_t75" style="width:112.05pt;height:20.05pt" o:ole="">
            <v:imagedata r:id="rId259" o:title=""/>
          </v:shape>
          <o:OLEObject Type="Embed" ProgID="Equation.DSMT4" ShapeID="_x0000_i1150" DrawAspect="Content" ObjectID="_1674989343" r:id="rId260"/>
        </w:object>
      </w:r>
      <w:r w:rsidRPr="00CA00BC">
        <w:rPr>
          <w:rFonts w:ascii="宋体" w:hAnsi="宋体" w:hint="eastAsia"/>
          <w:szCs w:val="21"/>
        </w:rPr>
        <w:t>是某一变量的分布函数,在下列给定的各组数值中应取</w:t>
      </w:r>
      <w:r w:rsidRPr="007D70CD">
        <w:rPr>
          <w:rFonts w:hint="eastAsia"/>
        </w:rPr>
        <w:t>(    )</w:t>
      </w:r>
    </w:p>
    <w:p w:rsidR="000454D8" w:rsidRPr="00CA00BC" w:rsidRDefault="000454D8" w:rsidP="000454D8">
      <w:pPr>
        <w:tabs>
          <w:tab w:val="left" w:pos="4680"/>
        </w:tabs>
        <w:ind w:firstLineChars="200" w:firstLine="480"/>
        <w:rPr>
          <w:rFonts w:ascii="宋体" w:hAnsi="宋体"/>
          <w:szCs w:val="21"/>
        </w:rPr>
      </w:pPr>
      <w:r w:rsidRPr="002F091C">
        <w:rPr>
          <w:rFonts w:hint="eastAsia"/>
        </w:rPr>
        <w:t>(</w:t>
      </w:r>
      <w:r w:rsidRPr="002F091C">
        <w:t>A</w:t>
      </w:r>
      <w:r w:rsidRPr="002F091C">
        <w:rPr>
          <w:rFonts w:hint="eastAsia"/>
        </w:rPr>
        <w:t xml:space="preserve">) </w:t>
      </w:r>
      <w:r w:rsidR="008C306A" w:rsidRPr="008C306A">
        <w:rPr>
          <w:position w:val="-24"/>
        </w:rPr>
        <w:object w:dxaOrig="1320" w:dyaOrig="620">
          <v:shape id="_x0000_i1151" type="#_x0000_t75" style="width:65.75pt;height:31.3pt" o:ole="">
            <v:imagedata r:id="rId261" o:title=""/>
          </v:shape>
          <o:OLEObject Type="Embed" ProgID="Equation.DSMT4" ShapeID="_x0000_i1151" DrawAspect="Content" ObjectID="_1674989344" r:id="rId262"/>
        </w:object>
      </w:r>
      <w:r>
        <w:rPr>
          <w:rFonts w:ascii="宋体" w:hAnsi="宋体" w:hint="eastAsia"/>
          <w:szCs w:val="21"/>
        </w:rPr>
        <w:t>．</w:t>
      </w:r>
      <w:r w:rsidRPr="00CA00BC">
        <w:rPr>
          <w:rFonts w:ascii="宋体" w:hAnsi="宋体" w:hint="eastAsia"/>
          <w:szCs w:val="21"/>
        </w:rPr>
        <w:t xml:space="preserve">                      </w:t>
      </w:r>
      <w:r w:rsidRPr="002F091C">
        <w:rPr>
          <w:rFonts w:hint="eastAsia"/>
        </w:rPr>
        <w:t xml:space="preserve">(B) </w:t>
      </w:r>
      <w:r w:rsidR="008C306A" w:rsidRPr="008C306A">
        <w:rPr>
          <w:position w:val="-24"/>
        </w:rPr>
        <w:object w:dxaOrig="1160" w:dyaOrig="620">
          <v:shape id="_x0000_i1152" type="#_x0000_t75" style="width:58.25pt;height:31.3pt" o:ole="">
            <v:imagedata r:id="rId263" o:title=""/>
          </v:shape>
          <o:OLEObject Type="Embed" ProgID="Equation.DSMT4" ShapeID="_x0000_i1152" DrawAspect="Content" ObjectID="_1674989345" r:id="rId264"/>
        </w:object>
      </w:r>
      <w:r>
        <w:rPr>
          <w:rFonts w:ascii="宋体" w:hAnsi="宋体" w:hint="eastAsia"/>
          <w:szCs w:val="21"/>
        </w:rPr>
        <w:t>．</w:t>
      </w:r>
    </w:p>
    <w:p w:rsidR="000454D8" w:rsidRPr="00CA00BC" w:rsidRDefault="000454D8" w:rsidP="000454D8">
      <w:pPr>
        <w:ind w:firstLineChars="200" w:firstLine="480"/>
        <w:rPr>
          <w:rFonts w:ascii="宋体" w:hAnsi="宋体"/>
          <w:szCs w:val="21"/>
        </w:rPr>
      </w:pPr>
      <w:r w:rsidRPr="002F091C">
        <w:t>(C)</w:t>
      </w:r>
      <w:r w:rsidRPr="002F091C">
        <w:rPr>
          <w:rFonts w:hint="eastAsia"/>
        </w:rPr>
        <w:t xml:space="preserve"> </w:t>
      </w:r>
      <w:r w:rsidR="008C306A" w:rsidRPr="008C306A">
        <w:rPr>
          <w:position w:val="-24"/>
        </w:rPr>
        <w:object w:dxaOrig="1320" w:dyaOrig="620">
          <v:shape id="_x0000_i1153" type="#_x0000_t75" style="width:65.75pt;height:31.3pt" o:ole="">
            <v:imagedata r:id="rId265" o:title=""/>
          </v:shape>
          <o:OLEObject Type="Embed" ProgID="Equation.DSMT4" ShapeID="_x0000_i1153" DrawAspect="Content" ObjectID="_1674989346" r:id="rId266"/>
        </w:object>
      </w:r>
      <w:r>
        <w:rPr>
          <w:rFonts w:ascii="宋体" w:hAnsi="宋体" w:hint="eastAsia"/>
          <w:szCs w:val="21"/>
        </w:rPr>
        <w:t>．</w:t>
      </w:r>
      <w:r w:rsidRPr="00CA00BC">
        <w:rPr>
          <w:rFonts w:ascii="宋体" w:hAnsi="宋体" w:hint="eastAsia"/>
          <w:szCs w:val="21"/>
        </w:rPr>
        <w:t xml:space="preserve">                      </w:t>
      </w:r>
      <w:r w:rsidRPr="002F091C">
        <w:t>(D)</w:t>
      </w:r>
      <w:r w:rsidRPr="002F091C">
        <w:rPr>
          <w:rFonts w:hint="eastAsia"/>
        </w:rPr>
        <w:t xml:space="preserve"> </w:t>
      </w:r>
      <w:r w:rsidR="008C306A" w:rsidRPr="008C306A">
        <w:rPr>
          <w:position w:val="-24"/>
        </w:rPr>
        <w:object w:dxaOrig="1320" w:dyaOrig="620">
          <v:shape id="_x0000_i1154" type="#_x0000_t75" style="width:65.75pt;height:31.3pt" o:ole="">
            <v:imagedata r:id="rId267" o:title=""/>
          </v:shape>
          <o:OLEObject Type="Embed" ProgID="Equation.DSMT4" ShapeID="_x0000_i1154" DrawAspect="Content" ObjectID="_1674989347" r:id="rId268"/>
        </w:object>
      </w:r>
      <w:r>
        <w:rPr>
          <w:rFonts w:ascii="宋体" w:hAnsi="宋体" w:hint="eastAsia"/>
          <w:szCs w:val="21"/>
        </w:rPr>
        <w:t>．</w:t>
      </w:r>
    </w:p>
    <w:p w:rsidR="000454D8" w:rsidRPr="00CA00BC" w:rsidRDefault="000454D8" w:rsidP="000454D8">
      <w:pPr>
        <w:ind w:left="480" w:hangingChars="200" w:hanging="480"/>
        <w:rPr>
          <w:rFonts w:ascii="宋体" w:hAnsi="宋体"/>
          <w:szCs w:val="21"/>
        </w:rPr>
      </w:pPr>
    </w:p>
    <w:p w:rsidR="000454D8" w:rsidRPr="003447EC" w:rsidRDefault="000454D8" w:rsidP="000454D8">
      <w:pPr>
        <w:adjustRightInd w:val="0"/>
        <w:spacing w:line="240" w:lineRule="atLeast"/>
        <w:jc w:val="left"/>
        <w:rPr>
          <w:rFonts w:ascii="宋体" w:hAnsi="宋体"/>
          <w:szCs w:val="21"/>
        </w:rPr>
      </w:pPr>
      <w:r w:rsidRPr="00782A13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 w:rsidRPr="00782A13">
        <w:rPr>
          <w:rFonts w:hint="eastAsia"/>
        </w:rPr>
        <w:t>(</w:t>
      </w:r>
      <w:r w:rsidRPr="00782A13">
        <w:t>A</w:t>
      </w:r>
      <w:r w:rsidRPr="00782A13">
        <w:rPr>
          <w:rFonts w:hint="eastAsia"/>
        </w:rPr>
        <w:t>)</w:t>
      </w:r>
      <w:r>
        <w:rPr>
          <w:rFonts w:ascii="宋体" w:hAnsi="宋体" w:hint="eastAsia"/>
          <w:szCs w:val="21"/>
        </w:rPr>
        <w:t>．</w:t>
      </w:r>
      <w:r w:rsidRPr="003447EC">
        <w:rPr>
          <w:rFonts w:ascii="宋体" w:hAnsi="宋体" w:hint="eastAsia"/>
          <w:szCs w:val="21"/>
        </w:rPr>
        <w:t>根据分布函数的性质</w:t>
      </w:r>
      <w:r w:rsidR="008C306A" w:rsidRPr="008C306A">
        <w:rPr>
          <w:position w:val="-20"/>
        </w:rPr>
        <w:object w:dxaOrig="1300" w:dyaOrig="440">
          <v:shape id="_x0000_i1155" type="#_x0000_t75" style="width:65.1pt;height:21.9pt" o:ole="">
            <v:imagedata r:id="rId269" o:title=""/>
          </v:shape>
          <o:OLEObject Type="Embed" ProgID="Equation.DSMT4" ShapeID="_x0000_i1155" DrawAspect="Content" ObjectID="_1674989348" r:id="rId270"/>
        </w:object>
      </w:r>
      <w:r w:rsidRPr="003447EC">
        <w:rPr>
          <w:rFonts w:ascii="宋体" w:hAnsi="宋体" w:hint="eastAsia"/>
          <w:szCs w:val="21"/>
        </w:rPr>
        <w:t>,即</w:t>
      </w:r>
    </w:p>
    <w:p w:rsidR="000454D8" w:rsidRPr="003447EC" w:rsidRDefault="008C306A" w:rsidP="000454D8">
      <w:pPr>
        <w:ind w:leftChars="200" w:left="480"/>
        <w:jc w:val="center"/>
        <w:rPr>
          <w:rFonts w:ascii="宋体" w:hAnsi="宋体"/>
          <w:szCs w:val="21"/>
        </w:rPr>
      </w:pPr>
      <w:r w:rsidRPr="008C306A">
        <w:rPr>
          <w:position w:val="-20"/>
        </w:rPr>
        <w:object w:dxaOrig="4860" w:dyaOrig="440">
          <v:shape id="_x0000_i1156" type="#_x0000_t75" style="width:242.9pt;height:21.9pt" o:ole="">
            <v:imagedata r:id="rId271" o:title=""/>
          </v:shape>
          <o:OLEObject Type="Embed" ProgID="Equation.DSMT4" ShapeID="_x0000_i1156" DrawAspect="Content" ObjectID="_1674989349" r:id="rId272"/>
        </w:object>
      </w:r>
      <w:r w:rsidR="000454D8" w:rsidRPr="003447EC">
        <w:rPr>
          <w:rFonts w:ascii="宋体" w:hAnsi="宋体" w:hint="eastAsia"/>
          <w:szCs w:val="21"/>
        </w:rPr>
        <w:t>.</w:t>
      </w:r>
    </w:p>
    <w:p w:rsidR="000454D8" w:rsidRPr="003447EC" w:rsidRDefault="000454D8" w:rsidP="000454D8">
      <w:pPr>
        <w:ind w:leftChars="200" w:left="480"/>
        <w:rPr>
          <w:rFonts w:ascii="宋体" w:hAnsi="宋体"/>
          <w:szCs w:val="21"/>
        </w:rPr>
      </w:pPr>
      <w:r w:rsidRPr="003447EC">
        <w:rPr>
          <w:rFonts w:ascii="宋体" w:hAnsi="宋体" w:hint="eastAsia"/>
          <w:szCs w:val="21"/>
        </w:rPr>
        <w:t>在所给的四个选项中</w:t>
      </w:r>
      <w:r w:rsidRPr="003447EC">
        <w:rPr>
          <w:rFonts w:ascii="宋体" w:hAnsi="宋体"/>
          <w:szCs w:val="21"/>
        </w:rPr>
        <w:t>只有</w:t>
      </w:r>
      <w:r w:rsidRPr="003A6879">
        <w:t>(A)</w:t>
      </w:r>
      <w:r w:rsidRPr="003447EC">
        <w:rPr>
          <w:rFonts w:ascii="宋体" w:hAnsi="宋体"/>
          <w:szCs w:val="21"/>
        </w:rPr>
        <w:t>满足</w:t>
      </w:r>
      <w:r w:rsidR="008C306A" w:rsidRPr="008C306A">
        <w:rPr>
          <w:position w:val="-6"/>
        </w:rPr>
        <w:object w:dxaOrig="859" w:dyaOrig="279">
          <v:shape id="_x0000_i1157" type="#_x0000_t75" style="width:43.2pt;height:13.75pt" o:ole="">
            <v:imagedata r:id="rId273" o:title=""/>
          </v:shape>
          <o:OLEObject Type="Embed" ProgID="Equation.DSMT4" ShapeID="_x0000_i1157" DrawAspect="Content" ObjectID="_1674989350" r:id="rId274"/>
        </w:object>
      </w:r>
      <w:r w:rsidRPr="003447EC">
        <w:rPr>
          <w:rFonts w:ascii="宋体" w:hAnsi="宋体"/>
          <w:szCs w:val="21"/>
        </w:rPr>
        <w:t>,</w:t>
      </w:r>
      <w:r w:rsidRPr="003447EC">
        <w:rPr>
          <w:rFonts w:ascii="宋体" w:hAnsi="宋体" w:hint="eastAsia"/>
          <w:szCs w:val="21"/>
        </w:rPr>
        <w:t>故应</w:t>
      </w:r>
      <w:r w:rsidRPr="003447EC">
        <w:rPr>
          <w:rFonts w:ascii="宋体" w:hAnsi="宋体"/>
          <w:szCs w:val="21"/>
        </w:rPr>
        <w:t>选</w:t>
      </w:r>
      <w:r w:rsidRPr="003A6879">
        <w:t>(A)</w:t>
      </w:r>
      <w:r w:rsidRPr="003447EC">
        <w:rPr>
          <w:rFonts w:ascii="宋体" w:hAnsi="宋体"/>
          <w:szCs w:val="21"/>
        </w:rPr>
        <w:t>.</w:t>
      </w:r>
    </w:p>
    <w:p w:rsidR="000454D8" w:rsidRPr="00A75A10" w:rsidRDefault="000454D8" w:rsidP="000454D8">
      <w:pPr>
        <w:rPr>
          <w:rFonts w:ascii="宋体" w:hAnsi="宋体"/>
          <w:szCs w:val="21"/>
        </w:rPr>
      </w:pPr>
    </w:p>
    <w:p w:rsidR="003375FE" w:rsidRDefault="003375FE" w:rsidP="000454D8"/>
    <w:p w:rsidR="00F958A1" w:rsidRDefault="00F958A1" w:rsidP="00312865">
      <w:pPr>
        <w:pStyle w:val="1"/>
      </w:pPr>
      <w:r>
        <w:rPr>
          <w:rFonts w:hint="eastAsia"/>
        </w:rPr>
        <w:t>三、</w:t>
      </w:r>
      <w:r w:rsidR="00312865">
        <w:rPr>
          <w:rFonts w:hint="eastAsia"/>
        </w:rPr>
        <w:t>（</w:t>
      </w:r>
      <w:r>
        <w:rPr>
          <w:rFonts w:hint="eastAsia"/>
        </w:rPr>
        <w:t>本题满分</w:t>
      </w:r>
      <w:r w:rsidR="00312865">
        <w:rPr>
          <w:rFonts w:hint="eastAsia"/>
        </w:rPr>
        <w:t>6</w:t>
      </w:r>
      <w:r>
        <w:rPr>
          <w:rFonts w:hint="eastAsia"/>
        </w:rPr>
        <w:t>分</w:t>
      </w:r>
      <w:r w:rsidR="00312865">
        <w:rPr>
          <w:rFonts w:hint="eastAsia"/>
        </w:rPr>
        <w:t>）</w:t>
      </w:r>
    </w:p>
    <w:p w:rsidR="00F958A1" w:rsidRDefault="00F958A1" w:rsidP="00114D2A">
      <w:pPr>
        <w:ind w:leftChars="200" w:left="480"/>
      </w:pPr>
      <w:r>
        <w:rPr>
          <w:rFonts w:hint="eastAsia"/>
        </w:rPr>
        <w:t>求</w:t>
      </w:r>
      <w:r w:rsidR="008C306A" w:rsidRPr="008C306A">
        <w:rPr>
          <w:position w:val="-28"/>
        </w:rPr>
        <w:object w:dxaOrig="1460" w:dyaOrig="760">
          <v:shape id="_x0000_i1158" type="#_x0000_t75" style="width:73.25pt;height:38.2pt" o:ole="">
            <v:imagedata r:id="rId275" o:title=""/>
          </v:shape>
          <o:OLEObject Type="Embed" ProgID="Equation.DSMT4" ShapeID="_x0000_i1158" DrawAspect="Content" ObjectID="_1674989351" r:id="rId276"/>
        </w:object>
      </w:r>
      <w:r w:rsidR="00114D2A">
        <w:rPr>
          <w:rFonts w:hint="eastAsia"/>
        </w:rPr>
        <w:t>（</w:t>
      </w:r>
      <w:r w:rsidR="008C306A" w:rsidRPr="00025957">
        <w:rPr>
          <w:position w:val="-4"/>
        </w:rPr>
        <w:object w:dxaOrig="200" w:dyaOrig="200">
          <v:shape id="_x0000_i1159" type="#_x0000_t75" style="width:10pt;height:10pt" o:ole="">
            <v:imagedata r:id="rId277" o:title=""/>
          </v:shape>
          <o:OLEObject Type="Embed" ProgID="Equation.DSMT4" ShapeID="_x0000_i1159" DrawAspect="Content" ObjectID="_1674989352" r:id="rId278"/>
        </w:object>
      </w:r>
      <w:r w:rsidR="00114D2A">
        <w:rPr>
          <w:rFonts w:hint="eastAsia"/>
        </w:rPr>
        <w:t>为自然数）．</w:t>
      </w:r>
    </w:p>
    <w:p w:rsidR="00114D2A" w:rsidRPr="00CA00BC" w:rsidRDefault="00114D2A" w:rsidP="00114D2A">
      <w:pPr>
        <w:ind w:left="480" w:hangingChars="200" w:hanging="480"/>
        <w:rPr>
          <w:rFonts w:ascii="宋体" w:hAnsi="宋体"/>
          <w:szCs w:val="21"/>
        </w:rPr>
      </w:pPr>
    </w:p>
    <w:p w:rsidR="00114D2A" w:rsidRDefault="00114D2A" w:rsidP="00114D2A">
      <w:r w:rsidRPr="00782A13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ascii="宋体" w:hAnsi="宋体" w:hint="eastAsia"/>
          <w:szCs w:val="21"/>
        </w:rPr>
        <w:t>由</w:t>
      </w:r>
      <w:r>
        <w:rPr>
          <w:rFonts w:hint="eastAsia"/>
        </w:rPr>
        <w:t>等价无穷小量代换和洛必达法则，可得</w:t>
      </w:r>
    </w:p>
    <w:p w:rsidR="00F958A1" w:rsidRDefault="008C306A" w:rsidP="00114D2A">
      <w:pPr>
        <w:ind w:leftChars="400" w:left="960"/>
        <w:jc w:val="center"/>
      </w:pPr>
      <w:r w:rsidRPr="008C306A">
        <w:rPr>
          <w:position w:val="-108"/>
        </w:rPr>
        <w:object w:dxaOrig="5660" w:dyaOrig="2340">
          <v:shape id="_x0000_i1160" type="#_x0000_t75" style="width:283pt;height:117.1pt" o:ole="">
            <v:imagedata r:id="rId279" o:title=""/>
          </v:shape>
          <o:OLEObject Type="Embed" ProgID="Equation.DSMT4" ShapeID="_x0000_i1160" DrawAspect="Content" ObjectID="_1674989353" r:id="rId280"/>
        </w:object>
      </w:r>
    </w:p>
    <w:p w:rsidR="00F958A1" w:rsidRDefault="00114D2A" w:rsidP="00114D2A">
      <w:pPr>
        <w:ind w:leftChars="200" w:left="480"/>
      </w:pPr>
      <w:r>
        <w:rPr>
          <w:rFonts w:hint="eastAsia"/>
        </w:rPr>
        <w:t>取</w:t>
      </w:r>
      <w:r w:rsidR="008C306A" w:rsidRPr="008C306A">
        <w:rPr>
          <w:position w:val="-24"/>
        </w:rPr>
        <w:object w:dxaOrig="580" w:dyaOrig="620">
          <v:shape id="_x0000_i1161" type="#_x0000_t75" style="width:28.8pt;height:31.3pt" o:ole="">
            <v:imagedata r:id="rId281" o:title=""/>
          </v:shape>
          <o:OLEObject Type="Embed" ProgID="Equation.DSMT4" ShapeID="_x0000_i1161" DrawAspect="Content" ObjectID="_1674989354" r:id="rId282"/>
        </w:object>
      </w:r>
      <w:r>
        <w:rPr>
          <w:rFonts w:hint="eastAsia"/>
        </w:rPr>
        <w:t>，</w:t>
      </w:r>
      <w:r w:rsidR="00F958A1">
        <w:rPr>
          <w:rFonts w:hint="eastAsia"/>
        </w:rPr>
        <w:t>则原式</w:t>
      </w:r>
      <w:r w:rsidR="008C306A" w:rsidRPr="008C306A">
        <w:rPr>
          <w:position w:val="-6"/>
        </w:rPr>
        <w:object w:dxaOrig="580" w:dyaOrig="320">
          <v:shape id="_x0000_i1162" type="#_x0000_t75" style="width:28.8pt;height:16.3pt" o:ole="">
            <v:imagedata r:id="rId283" o:title=""/>
          </v:shape>
          <o:OLEObject Type="Embed" ProgID="Equation.DSMT4" ShapeID="_x0000_i1162" DrawAspect="Content" ObjectID="_1674989355" r:id="rId284"/>
        </w:object>
      </w:r>
      <w:r>
        <w:rPr>
          <w:rFonts w:hint="eastAsia"/>
        </w:rPr>
        <w:t>．</w:t>
      </w:r>
    </w:p>
    <w:p w:rsidR="0066439B" w:rsidRDefault="0066439B" w:rsidP="00F958A1"/>
    <w:p w:rsidR="0066439B" w:rsidRDefault="0066439B" w:rsidP="00F958A1"/>
    <w:p w:rsidR="00F958A1" w:rsidRDefault="00F958A1" w:rsidP="00F958A1">
      <w:r w:rsidRPr="008E5280">
        <w:rPr>
          <w:rStyle w:val="1Char"/>
          <w:rFonts w:hint="eastAsia"/>
        </w:rPr>
        <w:t>四、</w:t>
      </w:r>
      <w:r w:rsidR="0066439B" w:rsidRPr="008E5280">
        <w:rPr>
          <w:rStyle w:val="1Char"/>
          <w:rFonts w:hint="eastAsia"/>
        </w:rPr>
        <w:t>（</w:t>
      </w:r>
      <w:r w:rsidRPr="008E5280">
        <w:rPr>
          <w:rStyle w:val="1Char"/>
          <w:rFonts w:hint="eastAsia"/>
        </w:rPr>
        <w:t>本题满分</w:t>
      </w:r>
      <w:r w:rsidR="0066439B" w:rsidRPr="008E5280">
        <w:rPr>
          <w:rStyle w:val="1Char"/>
          <w:rFonts w:hint="eastAsia"/>
        </w:rPr>
        <w:t>6</w:t>
      </w:r>
      <w:r w:rsidRPr="008E5280">
        <w:rPr>
          <w:rStyle w:val="1Char"/>
          <w:rFonts w:hint="eastAsia"/>
        </w:rPr>
        <w:t>分</w:t>
      </w:r>
      <w:r w:rsidR="0066439B" w:rsidRPr="008E5280">
        <w:rPr>
          <w:rStyle w:val="1Char"/>
          <w:rFonts w:hint="eastAsia"/>
        </w:rPr>
        <w:t>）</w:t>
      </w:r>
      <w:r w:rsidRPr="0066439B">
        <w:rPr>
          <w:rStyle w:val="ae"/>
          <w:rFonts w:hint="eastAsia"/>
        </w:rPr>
        <w:t>【</w:t>
      </w:r>
      <w:r w:rsidR="0066439B" w:rsidRPr="0066439B">
        <w:rPr>
          <w:rStyle w:val="ae"/>
          <w:rFonts w:hint="eastAsia"/>
        </w:rPr>
        <w:t>同试卷</w:t>
      </w:r>
      <w:r w:rsidRPr="0066439B">
        <w:rPr>
          <w:rStyle w:val="ae"/>
          <w:rFonts w:hint="eastAsia"/>
        </w:rPr>
        <w:t>三第三题</w:t>
      </w:r>
      <w:r w:rsidR="0066439B" w:rsidRPr="0066439B">
        <w:rPr>
          <w:rStyle w:val="ae"/>
          <w:rFonts w:hint="eastAsia"/>
        </w:rPr>
        <w:t>】</w:t>
      </w:r>
      <w:r w:rsidR="0066439B" w:rsidRPr="008E5280">
        <w:rPr>
          <w:rStyle w:val="ae"/>
          <w:rFonts w:hint="eastAsia"/>
        </w:rPr>
        <w:t>（分值不同）</w:t>
      </w:r>
    </w:p>
    <w:p w:rsidR="008E5280" w:rsidRPr="00CA00BC" w:rsidRDefault="008E5280" w:rsidP="008E5280">
      <w:pPr>
        <w:ind w:firstLineChars="200" w:firstLine="480"/>
        <w:rPr>
          <w:rFonts w:ascii="宋体" w:hAnsi="宋体"/>
          <w:szCs w:val="21"/>
        </w:rPr>
      </w:pPr>
      <w:r w:rsidRPr="00CA00BC">
        <w:rPr>
          <w:rFonts w:ascii="宋体" w:hAnsi="宋体" w:hint="eastAsia"/>
          <w:szCs w:val="21"/>
        </w:rPr>
        <w:t>设</w:t>
      </w:r>
      <w:r w:rsidR="008C306A" w:rsidRPr="008C306A">
        <w:rPr>
          <w:position w:val="-10"/>
        </w:rPr>
        <w:object w:dxaOrig="1980" w:dyaOrig="520">
          <v:shape id="_x0000_i1163" type="#_x0000_t75" style="width:98.9pt;height:26.3pt" o:ole="">
            <v:imagedata r:id="rId285" o:title=""/>
          </v:shape>
          <o:OLEObject Type="Embed" ProgID="Equation.DSMT4" ShapeID="_x0000_i1163" DrawAspect="Content" ObjectID="_1674989356" r:id="rId286"/>
        </w:object>
      </w:r>
      <w:r w:rsidRPr="00CA00BC">
        <w:rPr>
          <w:rFonts w:ascii="宋体" w:hAnsi="宋体" w:hint="eastAsia"/>
          <w:szCs w:val="21"/>
        </w:rPr>
        <w:t>,求</w:t>
      </w:r>
      <w:r w:rsidR="008C306A" w:rsidRPr="008C306A">
        <w:rPr>
          <w:position w:val="-6"/>
        </w:rPr>
        <w:object w:dxaOrig="320" w:dyaOrig="279">
          <v:shape id="_x0000_i1164" type="#_x0000_t75" style="width:16.3pt;height:13.75pt" o:ole="">
            <v:imagedata r:id="rId287" o:title=""/>
          </v:shape>
          <o:OLEObject Type="Embed" ProgID="Equation.DSMT4" ShapeID="_x0000_i1164" DrawAspect="Content" ObjectID="_1674989357" r:id="rId288"/>
        </w:object>
      </w:r>
      <w:r w:rsidRPr="00CA00BC">
        <w:rPr>
          <w:rFonts w:ascii="宋体" w:hAnsi="宋体" w:hint="eastAsia"/>
          <w:szCs w:val="21"/>
        </w:rPr>
        <w:t>与</w:t>
      </w:r>
      <w:r w:rsidR="008C306A" w:rsidRPr="008C306A">
        <w:rPr>
          <w:position w:val="-28"/>
        </w:rPr>
        <w:object w:dxaOrig="580" w:dyaOrig="700">
          <v:shape id="_x0000_i1165" type="#_x0000_t75" style="width:28.8pt;height:35.05pt" o:ole="">
            <v:imagedata r:id="rId289" o:title=""/>
          </v:shape>
          <o:OLEObject Type="Embed" ProgID="Equation.DSMT4" ShapeID="_x0000_i1165" DrawAspect="Content" ObjectID="_1674989358" r:id="rId290"/>
        </w:object>
      </w:r>
      <w:r w:rsidRPr="00CA00BC">
        <w:rPr>
          <w:rFonts w:ascii="宋体" w:hAnsi="宋体" w:hint="eastAsia"/>
          <w:szCs w:val="21"/>
        </w:rPr>
        <w:t>.</w:t>
      </w:r>
    </w:p>
    <w:p w:rsidR="008E5280" w:rsidRPr="00CA00BC" w:rsidRDefault="008E5280" w:rsidP="008E5280">
      <w:pPr>
        <w:ind w:left="480" w:hangingChars="200" w:hanging="480"/>
        <w:rPr>
          <w:rFonts w:ascii="宋体" w:hAnsi="宋体"/>
          <w:szCs w:val="21"/>
        </w:rPr>
      </w:pPr>
    </w:p>
    <w:p w:rsidR="008E5280" w:rsidRPr="00557581" w:rsidRDefault="008E5280" w:rsidP="008E5280">
      <w:pPr>
        <w:adjustRightInd w:val="0"/>
        <w:spacing w:line="240" w:lineRule="atLeast"/>
        <w:jc w:val="left"/>
        <w:rPr>
          <w:rFonts w:ascii="宋体" w:hAnsi="宋体"/>
          <w:szCs w:val="21"/>
        </w:rPr>
      </w:pPr>
      <w:r w:rsidRPr="00782A13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ascii="宋体" w:hAnsi="宋体" w:hint="eastAsia"/>
          <w:szCs w:val="21"/>
        </w:rPr>
        <w:t>由全微分运算法则，得到</w:t>
      </w:r>
    </w:p>
    <w:p w:rsidR="008E5280" w:rsidRPr="003447EC" w:rsidRDefault="008C306A" w:rsidP="008E5280">
      <w:pPr>
        <w:tabs>
          <w:tab w:val="left" w:pos="1260"/>
        </w:tabs>
        <w:ind w:leftChars="200" w:left="480"/>
        <w:jc w:val="center"/>
        <w:rPr>
          <w:rFonts w:ascii="宋体" w:hAnsi="宋体"/>
          <w:szCs w:val="21"/>
        </w:rPr>
      </w:pPr>
      <w:r w:rsidRPr="008C306A">
        <w:rPr>
          <w:position w:val="-200"/>
        </w:rPr>
        <w:object w:dxaOrig="5240" w:dyaOrig="4099">
          <v:shape id="_x0000_i1166" type="#_x0000_t75" style="width:261.7pt;height:204.75pt" o:ole="">
            <v:imagedata r:id="rId291" o:title=""/>
          </v:shape>
          <o:OLEObject Type="Embed" ProgID="Equation.DSMT4" ShapeID="_x0000_i1166" DrawAspect="Content" ObjectID="_1674989359" r:id="rId292"/>
        </w:object>
      </w:r>
    </w:p>
    <w:p w:rsidR="008E5280" w:rsidRPr="003447EC" w:rsidRDefault="008E5280" w:rsidP="008E5280">
      <w:pPr>
        <w:ind w:leftChars="200" w:left="480"/>
        <w:rPr>
          <w:rFonts w:ascii="宋体" w:hAnsi="宋体"/>
        </w:rPr>
      </w:pPr>
      <w:r w:rsidRPr="003447EC">
        <w:rPr>
          <w:rFonts w:ascii="宋体" w:hAnsi="宋体" w:hint="eastAsia"/>
          <w:szCs w:val="21"/>
        </w:rPr>
        <w:t>由全微分与偏微分的关系可知</w:t>
      </w:r>
      <w:r w:rsidR="008C306A" w:rsidRPr="008C306A">
        <w:rPr>
          <w:position w:val="-24"/>
        </w:rPr>
        <w:object w:dxaOrig="2060" w:dyaOrig="660">
          <v:shape id="_x0000_i1167" type="#_x0000_t75" style="width:103.3pt;height:33.2pt" o:ole="">
            <v:imagedata r:id="rId293" o:title=""/>
          </v:shape>
          <o:OLEObject Type="Embed" ProgID="Equation.DSMT4" ShapeID="_x0000_i1167" DrawAspect="Content" ObjectID="_1674989360" r:id="rId294"/>
        </w:object>
      </w:r>
      <w:r>
        <w:rPr>
          <w:rFonts w:ascii="宋体" w:hAnsi="宋体" w:hint="eastAsia"/>
        </w:rPr>
        <w:t>．</w:t>
      </w:r>
      <w:r w:rsidRPr="003447EC">
        <w:rPr>
          <w:rFonts w:ascii="宋体" w:hAnsi="宋体" w:hint="eastAsia"/>
        </w:rPr>
        <w:t>再对</w:t>
      </w:r>
      <w:r w:rsidR="008C306A" w:rsidRPr="008C306A">
        <w:rPr>
          <w:position w:val="-10"/>
        </w:rPr>
        <w:object w:dxaOrig="220" w:dyaOrig="260">
          <v:shape id="_x0000_i1168" type="#_x0000_t75" style="width:11.25pt;height:13.15pt" o:ole="">
            <v:imagedata r:id="rId295" o:title=""/>
          </v:shape>
          <o:OLEObject Type="Embed" ProgID="Equation.DSMT4" ShapeID="_x0000_i1168" DrawAspect="Content" ObjectID="_1674989361" r:id="rId296"/>
        </w:object>
      </w:r>
      <w:r w:rsidRPr="003447EC">
        <w:rPr>
          <w:rFonts w:ascii="宋体" w:hAnsi="宋体" w:hint="eastAsia"/>
          <w:szCs w:val="21"/>
        </w:rPr>
        <w:t>求偏导数得</w:t>
      </w:r>
    </w:p>
    <w:p w:rsidR="008E5280" w:rsidRPr="003447EC" w:rsidRDefault="008C306A" w:rsidP="008E5280">
      <w:pPr>
        <w:ind w:leftChars="200" w:left="480"/>
        <w:jc w:val="center"/>
        <w:rPr>
          <w:rFonts w:ascii="宋体" w:hAnsi="宋体"/>
          <w:szCs w:val="21"/>
        </w:rPr>
      </w:pPr>
      <w:r w:rsidRPr="008C306A">
        <w:rPr>
          <w:position w:val="-58"/>
        </w:rPr>
        <w:object w:dxaOrig="6520" w:dyaOrig="1280">
          <v:shape id="_x0000_i1169" type="#_x0000_t75" style="width:326.2pt;height:63.85pt" o:ole="">
            <v:imagedata r:id="rId297" o:title=""/>
          </v:shape>
          <o:OLEObject Type="Embed" ProgID="Equation.DSMT4" ShapeID="_x0000_i1169" DrawAspect="Content" ObjectID="_1674989362" r:id="rId298"/>
        </w:object>
      </w:r>
    </w:p>
    <w:p w:rsidR="0066439B" w:rsidRDefault="0066439B" w:rsidP="00F958A1"/>
    <w:p w:rsidR="0066439B" w:rsidRDefault="0066439B" w:rsidP="00F958A1"/>
    <w:p w:rsidR="00F958A1" w:rsidRDefault="00F958A1" w:rsidP="00F958A1">
      <w:r w:rsidRPr="008E5280">
        <w:rPr>
          <w:rStyle w:val="1Char"/>
          <w:rFonts w:hint="eastAsia"/>
        </w:rPr>
        <w:t>五、</w:t>
      </w:r>
      <w:r w:rsidR="0066439B" w:rsidRPr="008E5280">
        <w:rPr>
          <w:rStyle w:val="1Char"/>
          <w:rFonts w:hint="eastAsia"/>
        </w:rPr>
        <w:t>（</w:t>
      </w:r>
      <w:r w:rsidRPr="008E5280">
        <w:rPr>
          <w:rStyle w:val="1Char"/>
          <w:rFonts w:hint="eastAsia"/>
        </w:rPr>
        <w:t>本题满分</w:t>
      </w:r>
      <w:r w:rsidR="0066439B" w:rsidRPr="008E5280">
        <w:rPr>
          <w:rStyle w:val="1Char"/>
          <w:rFonts w:hint="eastAsia"/>
        </w:rPr>
        <w:t>5</w:t>
      </w:r>
      <w:r w:rsidRPr="008E5280">
        <w:rPr>
          <w:rStyle w:val="1Char"/>
          <w:rFonts w:hint="eastAsia"/>
        </w:rPr>
        <w:t>分</w:t>
      </w:r>
      <w:r w:rsidR="0066439B" w:rsidRPr="008E5280">
        <w:rPr>
          <w:rStyle w:val="1Char"/>
          <w:rFonts w:hint="eastAsia"/>
        </w:rPr>
        <w:t>）</w:t>
      </w:r>
      <w:r w:rsidRPr="0066439B">
        <w:rPr>
          <w:rStyle w:val="ae"/>
          <w:rFonts w:hint="eastAsia"/>
        </w:rPr>
        <w:t>【</w:t>
      </w:r>
      <w:r w:rsidR="0066439B" w:rsidRPr="0066439B">
        <w:rPr>
          <w:rStyle w:val="ae"/>
          <w:rFonts w:hint="eastAsia"/>
        </w:rPr>
        <w:t>同试卷</w:t>
      </w:r>
      <w:r w:rsidRPr="0066439B">
        <w:rPr>
          <w:rStyle w:val="ae"/>
          <w:rFonts w:hint="eastAsia"/>
        </w:rPr>
        <w:t>三第四题】</w:t>
      </w:r>
    </w:p>
    <w:p w:rsidR="008E5280" w:rsidRPr="00CA00BC" w:rsidRDefault="008E5280" w:rsidP="008E5280">
      <w:pPr>
        <w:ind w:firstLineChars="200" w:firstLine="480"/>
        <w:rPr>
          <w:rFonts w:ascii="宋体" w:hAnsi="宋体"/>
          <w:szCs w:val="21"/>
        </w:rPr>
      </w:pPr>
      <w:r w:rsidRPr="00CA00BC">
        <w:rPr>
          <w:rFonts w:ascii="宋体" w:hAnsi="宋体" w:hint="eastAsia"/>
          <w:szCs w:val="21"/>
        </w:rPr>
        <w:t>设</w:t>
      </w:r>
      <w:r w:rsidR="008C306A" w:rsidRPr="008C306A">
        <w:rPr>
          <w:position w:val="-18"/>
        </w:rPr>
        <w:object w:dxaOrig="2299" w:dyaOrig="480">
          <v:shape id="_x0000_i1170" type="#_x0000_t75" style="width:115.2pt;height:23.8pt" o:ole="">
            <v:imagedata r:id="rId299" o:title=""/>
          </v:shape>
          <o:OLEObject Type="Embed" ProgID="Equation.DSMT4" ShapeID="_x0000_i1170" DrawAspect="Content" ObjectID="_1674989363" r:id="rId300"/>
        </w:object>
      </w:r>
      <w:r w:rsidRPr="00CA00BC">
        <w:rPr>
          <w:rFonts w:ascii="宋体" w:hAnsi="宋体" w:hint="eastAsia"/>
          <w:szCs w:val="21"/>
        </w:rPr>
        <w:t>,求</w:t>
      </w:r>
      <w:r w:rsidR="008C306A" w:rsidRPr="008C306A">
        <w:rPr>
          <w:position w:val="-30"/>
        </w:rPr>
        <w:object w:dxaOrig="1080" w:dyaOrig="580">
          <v:shape id="_x0000_i1171" type="#_x0000_t75" style="width:53.85pt;height:28.8pt" o:ole="">
            <v:imagedata r:id="rId301" o:title=""/>
          </v:shape>
          <o:OLEObject Type="Embed" ProgID="Equation.DSMT4" ShapeID="_x0000_i1171" DrawAspect="Content" ObjectID="_1674989364" r:id="rId302"/>
        </w:object>
      </w:r>
      <w:r w:rsidRPr="00CA00BC">
        <w:rPr>
          <w:rFonts w:ascii="宋体" w:hAnsi="宋体" w:hint="eastAsia"/>
          <w:szCs w:val="21"/>
        </w:rPr>
        <w:t>.</w:t>
      </w:r>
    </w:p>
    <w:p w:rsidR="008E5280" w:rsidRPr="00CA00BC" w:rsidRDefault="008E5280" w:rsidP="008E5280">
      <w:pPr>
        <w:ind w:left="480" w:hangingChars="200" w:hanging="480"/>
        <w:rPr>
          <w:rFonts w:ascii="宋体" w:hAnsi="宋体"/>
          <w:szCs w:val="21"/>
        </w:rPr>
      </w:pPr>
    </w:p>
    <w:p w:rsidR="008E5280" w:rsidRDefault="008E5280" w:rsidP="008E5280">
      <w:pPr>
        <w:adjustRightInd w:val="0"/>
        <w:spacing w:line="240" w:lineRule="atLeast"/>
        <w:ind w:left="480" w:hangingChars="200" w:hanging="480"/>
        <w:jc w:val="left"/>
        <w:rPr>
          <w:rFonts w:ascii="宋体" w:hAnsi="宋体"/>
          <w:szCs w:val="21"/>
        </w:rPr>
      </w:pPr>
      <w:r w:rsidRPr="00782A13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 w:rsidR="008C306A" w:rsidRPr="008C306A">
        <w:rPr>
          <w:position w:val="-14"/>
        </w:rPr>
        <w:object w:dxaOrig="2280" w:dyaOrig="400">
          <v:shape id="_x0000_i1172" type="#_x0000_t75" style="width:113.95pt;height:20.05pt" o:ole="">
            <v:imagedata r:id="rId303" o:title=""/>
          </v:shape>
          <o:OLEObject Type="Embed" ProgID="Equation.DSMT4" ShapeID="_x0000_i1172" DrawAspect="Content" ObjectID="_1674989365" r:id="rId304"/>
        </w:object>
      </w:r>
      <w:r w:rsidRPr="003447EC">
        <w:rPr>
          <w:rFonts w:ascii="宋体" w:hAnsi="宋体"/>
          <w:szCs w:val="21"/>
        </w:rPr>
        <w:t>表示圆心为</w:t>
      </w:r>
      <w:r w:rsidR="008C306A" w:rsidRPr="008C306A">
        <w:rPr>
          <w:position w:val="-28"/>
        </w:rPr>
        <w:object w:dxaOrig="680" w:dyaOrig="680">
          <v:shape id="_x0000_i1173" type="#_x0000_t75" style="width:33.8pt;height:33.8pt" o:ole="">
            <v:imagedata r:id="rId305" o:title=""/>
          </v:shape>
          <o:OLEObject Type="Embed" ProgID="Equation.DSMT4" ShapeID="_x0000_i1173" DrawAspect="Content" ObjectID="_1674989366" r:id="rId306"/>
        </w:object>
      </w:r>
      <w:r w:rsidRPr="003447EC">
        <w:rPr>
          <w:rFonts w:ascii="宋体" w:hAnsi="宋体"/>
          <w:szCs w:val="21"/>
        </w:rPr>
        <w:t>,半径为</w:t>
      </w:r>
      <w:r w:rsidR="008C306A" w:rsidRPr="008C306A">
        <w:rPr>
          <w:position w:val="-24"/>
        </w:rPr>
        <w:object w:dxaOrig="220" w:dyaOrig="620">
          <v:shape id="_x0000_i1174" type="#_x0000_t75" style="width:11.25pt;height:31.3pt" o:ole="">
            <v:imagedata r:id="rId307" o:title=""/>
          </v:shape>
          <o:OLEObject Type="Embed" ProgID="Equation.DSMT4" ShapeID="_x0000_i1174" DrawAspect="Content" ObjectID="_1674989367" r:id="rId308"/>
        </w:object>
      </w:r>
      <w:r w:rsidRPr="003447EC">
        <w:rPr>
          <w:rFonts w:ascii="宋体" w:hAnsi="宋体"/>
          <w:szCs w:val="21"/>
        </w:rPr>
        <w:t>的圆及其内部</w:t>
      </w:r>
      <w:r>
        <w:rPr>
          <w:rFonts w:ascii="宋体" w:hAnsi="宋体" w:hint="eastAsia"/>
          <w:szCs w:val="21"/>
        </w:rPr>
        <w:t>，</w:t>
      </w:r>
      <w:r>
        <w:rPr>
          <w:rFonts w:ascii="宋体" w:hAnsi="宋体"/>
          <w:szCs w:val="21"/>
        </w:rPr>
        <w:t>如</w:t>
      </w:r>
      <w:r w:rsidRPr="003447EC">
        <w:rPr>
          <w:rFonts w:ascii="宋体" w:hAnsi="宋体"/>
          <w:szCs w:val="21"/>
        </w:rPr>
        <w:t>图</w:t>
      </w:r>
      <w:r>
        <w:rPr>
          <w:rFonts w:ascii="宋体" w:hAnsi="宋体" w:hint="eastAsia"/>
          <w:szCs w:val="21"/>
        </w:rPr>
        <w:t>：</w:t>
      </w:r>
    </w:p>
    <w:p w:rsidR="008E5280" w:rsidRPr="003447EC" w:rsidRDefault="008E5280" w:rsidP="008E5280">
      <w:pPr>
        <w:jc w:val="center"/>
        <w:rPr>
          <w:rFonts w:ascii="宋体" w:hAnsi="宋体"/>
          <w:szCs w:val="21"/>
        </w:rPr>
      </w:pPr>
      <w:r>
        <w:rPr>
          <w:rFonts w:ascii="宋体" w:hAnsi="宋体"/>
          <w:noProof/>
          <w:szCs w:val="21"/>
        </w:rPr>
        <w:drawing>
          <wp:inline distT="0" distB="0" distL="0" distR="0">
            <wp:extent cx="2709738" cy="1273577"/>
            <wp:effectExtent l="19050" t="0" r="0" b="0"/>
            <wp:docPr id="1" name="图片 0" descr="1998C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98C1.png"/>
                    <pic:cNvPicPr/>
                  </pic:nvPicPr>
                  <pic:blipFill>
                    <a:blip r:embed="rId3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4407" cy="1280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5280" w:rsidRDefault="008E5280" w:rsidP="008E5280">
      <w:pPr>
        <w:ind w:leftChars="200" w:left="480"/>
        <w:rPr>
          <w:rFonts w:ascii="宋体" w:hAnsi="宋体"/>
          <w:szCs w:val="21"/>
        </w:rPr>
      </w:pPr>
      <w:r>
        <w:rPr>
          <w:rFonts w:hint="eastAsia"/>
        </w:rPr>
        <w:t>因为</w:t>
      </w:r>
      <w:r w:rsidR="008C306A" w:rsidRPr="008C306A">
        <w:rPr>
          <w:position w:val="-22"/>
        </w:rPr>
        <w:object w:dxaOrig="4540" w:dyaOrig="560">
          <v:shape id="_x0000_i1175" type="#_x0000_t75" style="width:227.25pt;height:28.15pt" o:ole="">
            <v:imagedata r:id="rId310" o:title=""/>
          </v:shape>
          <o:OLEObject Type="Embed" ProgID="Equation.DSMT4" ShapeID="_x0000_i1175" DrawAspect="Content" ObjectID="_1674989368" r:id="rId311"/>
        </w:object>
      </w:r>
      <w:r>
        <w:rPr>
          <w:rFonts w:ascii="宋体" w:hAnsi="宋体" w:hint="eastAsia"/>
          <w:szCs w:val="21"/>
        </w:rPr>
        <w:t>，</w:t>
      </w:r>
      <w:r w:rsidRPr="003447EC">
        <w:rPr>
          <w:rFonts w:ascii="宋体" w:hAnsi="宋体"/>
          <w:szCs w:val="21"/>
        </w:rPr>
        <w:t>所以</w:t>
      </w:r>
    </w:p>
    <w:p w:rsidR="008E5280" w:rsidRPr="003447EC" w:rsidRDefault="008C306A" w:rsidP="008E5280">
      <w:pPr>
        <w:ind w:leftChars="200" w:left="480"/>
        <w:jc w:val="center"/>
        <w:rPr>
          <w:rFonts w:ascii="宋体" w:hAnsi="宋体"/>
          <w:szCs w:val="21"/>
        </w:rPr>
      </w:pPr>
      <w:r w:rsidRPr="008C306A">
        <w:rPr>
          <w:position w:val="-30"/>
        </w:rPr>
        <w:object w:dxaOrig="6380" w:dyaOrig="700">
          <v:shape id="_x0000_i1176" type="#_x0000_t75" style="width:319.3pt;height:35.05pt" o:ole="">
            <v:imagedata r:id="rId312" o:title=""/>
          </v:shape>
          <o:OLEObject Type="Embed" ProgID="Equation.DSMT4" ShapeID="_x0000_i1176" DrawAspect="Content" ObjectID="_1674989369" r:id="rId313"/>
        </w:object>
      </w:r>
    </w:p>
    <w:p w:rsidR="008E5280" w:rsidRPr="003447EC" w:rsidRDefault="008E5280" w:rsidP="008E5280">
      <w:pPr>
        <w:ind w:leftChars="200" w:left="480"/>
        <w:rPr>
          <w:rFonts w:ascii="宋体" w:hAnsi="宋体"/>
          <w:szCs w:val="21"/>
        </w:rPr>
      </w:pPr>
      <w:r w:rsidRPr="003447EC">
        <w:rPr>
          <w:rFonts w:ascii="宋体" w:hAnsi="宋体"/>
          <w:szCs w:val="21"/>
        </w:rPr>
        <w:t>令</w:t>
      </w:r>
      <w:r w:rsidR="008C306A" w:rsidRPr="008C306A">
        <w:rPr>
          <w:position w:val="-6"/>
        </w:rPr>
        <w:object w:dxaOrig="1020" w:dyaOrig="340">
          <v:shape id="_x0000_i1177" type="#_x0000_t75" style="width:50.7pt;height:16.9pt" o:ole="">
            <v:imagedata r:id="rId314" o:title=""/>
          </v:shape>
          <o:OLEObject Type="Embed" ProgID="Equation.DSMT4" ShapeID="_x0000_i1177" DrawAspect="Content" ObjectID="_1674989370" r:id="rId315"/>
        </w:object>
      </w:r>
      <w:r w:rsidRPr="003447EC">
        <w:rPr>
          <w:rFonts w:ascii="宋体" w:hAnsi="宋体"/>
          <w:szCs w:val="21"/>
        </w:rPr>
        <w:t>,则</w:t>
      </w:r>
      <w:r w:rsidR="008C306A" w:rsidRPr="008C306A">
        <w:rPr>
          <w:position w:val="-6"/>
        </w:rPr>
        <w:object w:dxaOrig="920" w:dyaOrig="320">
          <v:shape id="_x0000_i1178" type="#_x0000_t75" style="width:45.7pt;height:16.3pt" o:ole="">
            <v:imagedata r:id="rId316" o:title=""/>
          </v:shape>
          <o:OLEObject Type="Embed" ProgID="Equation.DSMT4" ShapeID="_x0000_i1178" DrawAspect="Content" ObjectID="_1674989371" r:id="rId317"/>
        </w:object>
      </w:r>
      <w:r w:rsidRPr="003447EC">
        <w:rPr>
          <w:rFonts w:ascii="宋体" w:hAnsi="宋体"/>
          <w:szCs w:val="21"/>
        </w:rPr>
        <w:t>,</w:t>
      </w:r>
      <w:r w:rsidR="008C306A" w:rsidRPr="008C306A">
        <w:rPr>
          <w:position w:val="-6"/>
        </w:rPr>
        <w:object w:dxaOrig="1100" w:dyaOrig="279">
          <v:shape id="_x0000_i1179" type="#_x0000_t75" style="width:55.1pt;height:13.75pt" o:ole="">
            <v:imagedata r:id="rId318" o:title=""/>
          </v:shape>
          <o:OLEObject Type="Embed" ProgID="Equation.DSMT4" ShapeID="_x0000_i1179" DrawAspect="Content" ObjectID="_1674989372" r:id="rId319"/>
        </w:object>
      </w:r>
      <w:r w:rsidRPr="003447EC">
        <w:rPr>
          <w:rFonts w:ascii="宋体" w:hAnsi="宋体"/>
          <w:szCs w:val="21"/>
        </w:rPr>
        <w:t>,所以</w:t>
      </w:r>
    </w:p>
    <w:p w:rsidR="008E5280" w:rsidRPr="003447EC" w:rsidRDefault="008C306A" w:rsidP="008E5280">
      <w:pPr>
        <w:ind w:leftChars="200" w:left="480"/>
        <w:jc w:val="center"/>
        <w:rPr>
          <w:rFonts w:ascii="宋体" w:hAnsi="宋体"/>
          <w:szCs w:val="21"/>
        </w:rPr>
      </w:pPr>
      <w:r w:rsidRPr="008C306A">
        <w:rPr>
          <w:position w:val="-32"/>
        </w:rPr>
        <w:object w:dxaOrig="7200" w:dyaOrig="800">
          <v:shape id="_x0000_i1180" type="#_x0000_t75" style="width:5in;height:40.05pt" o:ole="">
            <v:imagedata r:id="rId320" o:title=""/>
          </v:shape>
          <o:OLEObject Type="Embed" ProgID="Equation.DSMT4" ShapeID="_x0000_i1180" DrawAspect="Content" ObjectID="_1674989373" r:id="rId321"/>
        </w:object>
      </w:r>
    </w:p>
    <w:p w:rsidR="0066439B" w:rsidRDefault="0066439B" w:rsidP="00F958A1"/>
    <w:p w:rsidR="0066439B" w:rsidRDefault="0066439B" w:rsidP="00F958A1"/>
    <w:p w:rsidR="00F958A1" w:rsidRDefault="00F958A1" w:rsidP="00F958A1">
      <w:r w:rsidRPr="008E5280">
        <w:rPr>
          <w:rStyle w:val="1Char"/>
          <w:rFonts w:hint="eastAsia"/>
        </w:rPr>
        <w:t>六、</w:t>
      </w:r>
      <w:r w:rsidR="0066439B" w:rsidRPr="008E5280">
        <w:rPr>
          <w:rStyle w:val="1Char"/>
          <w:rFonts w:hint="eastAsia"/>
        </w:rPr>
        <w:t>（</w:t>
      </w:r>
      <w:r w:rsidRPr="008E5280">
        <w:rPr>
          <w:rStyle w:val="1Char"/>
          <w:rFonts w:hint="eastAsia"/>
        </w:rPr>
        <w:t>本题满分</w:t>
      </w:r>
      <w:r w:rsidR="0066439B" w:rsidRPr="008E5280">
        <w:rPr>
          <w:rStyle w:val="1Char"/>
          <w:rFonts w:hint="eastAsia"/>
        </w:rPr>
        <w:t>6</w:t>
      </w:r>
      <w:r w:rsidRPr="008E5280">
        <w:rPr>
          <w:rStyle w:val="1Char"/>
          <w:rFonts w:hint="eastAsia"/>
        </w:rPr>
        <w:t>分</w:t>
      </w:r>
      <w:r w:rsidR="0066439B" w:rsidRPr="008E5280">
        <w:rPr>
          <w:rStyle w:val="1Char"/>
          <w:rFonts w:hint="eastAsia"/>
        </w:rPr>
        <w:t>）</w:t>
      </w:r>
      <w:r w:rsidRPr="0066439B">
        <w:rPr>
          <w:rStyle w:val="ae"/>
          <w:rFonts w:hint="eastAsia"/>
        </w:rPr>
        <w:t>【</w:t>
      </w:r>
      <w:r w:rsidR="0066439B" w:rsidRPr="0066439B">
        <w:rPr>
          <w:rStyle w:val="ae"/>
          <w:rFonts w:hint="eastAsia"/>
        </w:rPr>
        <w:t>同试卷</w:t>
      </w:r>
      <w:r w:rsidRPr="0066439B">
        <w:rPr>
          <w:rStyle w:val="ae"/>
          <w:rFonts w:hint="eastAsia"/>
        </w:rPr>
        <w:t>三第五题】</w:t>
      </w:r>
    </w:p>
    <w:p w:rsidR="008E5280" w:rsidRPr="00CA00BC" w:rsidRDefault="008E5280" w:rsidP="008E5280">
      <w:pPr>
        <w:ind w:leftChars="200" w:left="480"/>
        <w:rPr>
          <w:rFonts w:ascii="宋体" w:hAnsi="宋体"/>
          <w:szCs w:val="21"/>
        </w:rPr>
      </w:pPr>
      <w:r w:rsidRPr="00CA00BC">
        <w:rPr>
          <w:rFonts w:ascii="宋体" w:hAnsi="宋体" w:hint="eastAsia"/>
          <w:szCs w:val="21"/>
        </w:rPr>
        <w:lastRenderedPageBreak/>
        <w:t>设某酒厂有一批新酿的好酒,如果现在(假定</w:t>
      </w:r>
      <w:r w:rsidR="008C306A" w:rsidRPr="008C306A">
        <w:rPr>
          <w:position w:val="-6"/>
        </w:rPr>
        <w:object w:dxaOrig="499" w:dyaOrig="279">
          <v:shape id="_x0000_i1181" type="#_x0000_t75" style="width:25.05pt;height:13.75pt" o:ole="">
            <v:imagedata r:id="rId322" o:title=""/>
          </v:shape>
          <o:OLEObject Type="Embed" ProgID="Equation.DSMT4" ShapeID="_x0000_i1181" DrawAspect="Content" ObjectID="_1674989374" r:id="rId323"/>
        </w:object>
      </w:r>
      <w:r w:rsidRPr="00CA00BC">
        <w:rPr>
          <w:rFonts w:ascii="宋体" w:hAnsi="宋体" w:hint="eastAsia"/>
          <w:szCs w:val="21"/>
        </w:rPr>
        <w:t>)就售出,总收入为</w:t>
      </w:r>
      <w:r w:rsidR="008C306A" w:rsidRPr="008C306A">
        <w:rPr>
          <w:position w:val="-12"/>
        </w:rPr>
        <w:object w:dxaOrig="700" w:dyaOrig="360">
          <v:shape id="_x0000_i1182" type="#_x0000_t75" style="width:35.05pt;height:18.15pt" o:ole="">
            <v:imagedata r:id="rId324" o:title=""/>
          </v:shape>
          <o:OLEObject Type="Embed" ProgID="Equation.DSMT4" ShapeID="_x0000_i1182" DrawAspect="Content" ObjectID="_1674989375" r:id="rId325"/>
        </w:object>
      </w:r>
      <w:r w:rsidRPr="00CA00BC">
        <w:rPr>
          <w:rFonts w:ascii="宋体" w:hAnsi="宋体" w:hint="eastAsia"/>
          <w:szCs w:val="21"/>
        </w:rPr>
        <w:t>.如果窖藏起来待来日按陈酒价格出售,</w:t>
      </w:r>
      <w:r w:rsidR="008C306A" w:rsidRPr="008C306A">
        <w:rPr>
          <w:position w:val="-6"/>
        </w:rPr>
        <w:object w:dxaOrig="160" w:dyaOrig="260">
          <v:shape id="_x0000_i1183" type="#_x0000_t75" style="width:8.15pt;height:13.15pt" o:ole="">
            <v:imagedata r:id="rId326" o:title=""/>
          </v:shape>
          <o:OLEObject Type="Embed" ProgID="Equation.DSMT4" ShapeID="_x0000_i1183" DrawAspect="Content" ObjectID="_1674989376" r:id="rId327"/>
        </w:object>
      </w:r>
      <w:r w:rsidRPr="00CA00BC">
        <w:rPr>
          <w:rFonts w:ascii="宋体" w:hAnsi="宋体" w:hint="eastAsia"/>
          <w:szCs w:val="21"/>
        </w:rPr>
        <w:t>年末总收入为</w:t>
      </w:r>
      <w:r w:rsidR="008C306A" w:rsidRPr="008C306A">
        <w:rPr>
          <w:position w:val="-12"/>
        </w:rPr>
        <w:object w:dxaOrig="1100" w:dyaOrig="540">
          <v:shape id="_x0000_i1184" type="#_x0000_t75" style="width:55.1pt;height:26.9pt" o:ole="">
            <v:imagedata r:id="rId328" o:title=""/>
          </v:shape>
          <o:OLEObject Type="Embed" ProgID="Equation.DSMT4" ShapeID="_x0000_i1184" DrawAspect="Content" ObjectID="_1674989377" r:id="rId329"/>
        </w:object>
      </w:r>
      <w:r w:rsidRPr="00CA00BC">
        <w:rPr>
          <w:rFonts w:ascii="宋体" w:hAnsi="宋体" w:hint="eastAsia"/>
          <w:szCs w:val="21"/>
        </w:rPr>
        <w:t>假定银行的年利率为</w:t>
      </w:r>
      <w:r w:rsidR="008C306A" w:rsidRPr="00025957">
        <w:rPr>
          <w:position w:val="-4"/>
        </w:rPr>
        <w:object w:dxaOrig="180" w:dyaOrig="200">
          <v:shape id="_x0000_i1185" type="#_x0000_t75" style="width:8.75pt;height:10pt" o:ole="">
            <v:imagedata r:id="rId330" o:title=""/>
          </v:shape>
          <o:OLEObject Type="Embed" ProgID="Equation.DSMT4" ShapeID="_x0000_i1185" DrawAspect="Content" ObjectID="_1674989378" r:id="rId331"/>
        </w:object>
      </w:r>
      <w:r w:rsidRPr="00CA00BC">
        <w:rPr>
          <w:rFonts w:ascii="宋体" w:hAnsi="宋体" w:hint="eastAsia"/>
          <w:szCs w:val="21"/>
        </w:rPr>
        <w:t>,并以连续复利计息,试求窖藏多少年售出可使总收入的现值最大.并求</w:t>
      </w:r>
      <w:r w:rsidR="008C306A" w:rsidRPr="008C306A">
        <w:rPr>
          <w:position w:val="-6"/>
        </w:rPr>
        <w:object w:dxaOrig="840" w:dyaOrig="279">
          <v:shape id="_x0000_i1186" type="#_x0000_t75" style="width:41.95pt;height:13.75pt" o:ole="">
            <v:imagedata r:id="rId332" o:title=""/>
          </v:shape>
          <o:OLEObject Type="Embed" ProgID="Equation.DSMT4" ShapeID="_x0000_i1186" DrawAspect="Content" ObjectID="_1674989379" r:id="rId333"/>
        </w:object>
      </w:r>
      <w:r w:rsidRPr="00CA00BC">
        <w:rPr>
          <w:rFonts w:ascii="宋体" w:hAnsi="宋体" w:hint="eastAsia"/>
          <w:szCs w:val="21"/>
        </w:rPr>
        <w:t>时的</w:t>
      </w:r>
      <w:r w:rsidR="008C306A" w:rsidRPr="008C306A">
        <w:rPr>
          <w:position w:val="-6"/>
        </w:rPr>
        <w:object w:dxaOrig="160" w:dyaOrig="260">
          <v:shape id="_x0000_i1187" type="#_x0000_t75" style="width:8.15pt;height:13.15pt" o:ole="">
            <v:imagedata r:id="rId334" o:title=""/>
          </v:shape>
          <o:OLEObject Type="Embed" ProgID="Equation.DSMT4" ShapeID="_x0000_i1187" DrawAspect="Content" ObjectID="_1674989380" r:id="rId335"/>
        </w:object>
      </w:r>
      <w:r w:rsidRPr="00CA00BC">
        <w:rPr>
          <w:rFonts w:ascii="宋体" w:hAnsi="宋体" w:hint="eastAsia"/>
          <w:szCs w:val="21"/>
        </w:rPr>
        <w:t>值.</w:t>
      </w:r>
    </w:p>
    <w:p w:rsidR="008E5280" w:rsidRPr="00CA00BC" w:rsidRDefault="008E5280" w:rsidP="008E5280">
      <w:pPr>
        <w:ind w:left="480" w:hangingChars="200" w:hanging="480"/>
        <w:rPr>
          <w:rFonts w:ascii="宋体" w:hAnsi="宋体"/>
          <w:szCs w:val="21"/>
        </w:rPr>
      </w:pPr>
    </w:p>
    <w:p w:rsidR="008E5280" w:rsidRDefault="008E5280" w:rsidP="008E5280">
      <w:pPr>
        <w:adjustRightInd w:val="0"/>
        <w:spacing w:line="240" w:lineRule="atLeast"/>
        <w:ind w:left="480" w:hangingChars="200" w:hanging="480"/>
        <w:jc w:val="left"/>
        <w:rPr>
          <w:rFonts w:ascii="宋体" w:hAnsi="宋体"/>
          <w:szCs w:val="21"/>
        </w:rPr>
      </w:pPr>
      <w:r w:rsidRPr="00782A13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 w:rsidRPr="003447EC">
        <w:rPr>
          <w:rFonts w:ascii="宋体" w:hAnsi="宋体" w:hint="eastAsia"/>
          <w:szCs w:val="21"/>
        </w:rPr>
        <w:t>由连续复利公式知</w:t>
      </w:r>
      <w:r>
        <w:rPr>
          <w:rFonts w:ascii="宋体" w:hAnsi="宋体" w:hint="eastAsia"/>
          <w:szCs w:val="21"/>
        </w:rPr>
        <w:t>,</w:t>
      </w:r>
      <w:r w:rsidRPr="003447EC">
        <w:rPr>
          <w:rFonts w:ascii="宋体" w:hAnsi="宋体" w:hint="eastAsia"/>
          <w:szCs w:val="21"/>
        </w:rPr>
        <w:t>这批酒在窖藏</w:t>
      </w:r>
      <w:r w:rsidR="008C306A" w:rsidRPr="008C306A">
        <w:rPr>
          <w:position w:val="-6"/>
        </w:rPr>
        <w:object w:dxaOrig="160" w:dyaOrig="260">
          <v:shape id="_x0000_i1188" type="#_x0000_t75" style="width:8.15pt;height:13.15pt" o:ole="">
            <v:imagedata r:id="rId336" o:title=""/>
          </v:shape>
          <o:OLEObject Type="Embed" ProgID="Equation.DSMT4" ShapeID="_x0000_i1188" DrawAspect="Content" ObjectID="_1674989381" r:id="rId337"/>
        </w:object>
      </w:r>
      <w:r w:rsidRPr="003447EC">
        <w:rPr>
          <w:rFonts w:ascii="宋体" w:hAnsi="宋体" w:hint="eastAsia"/>
          <w:szCs w:val="21"/>
        </w:rPr>
        <w:t>年末售出总收入</w:t>
      </w:r>
      <w:r w:rsidR="008C306A" w:rsidRPr="00025957">
        <w:rPr>
          <w:position w:val="-4"/>
        </w:rPr>
        <w:object w:dxaOrig="220" w:dyaOrig="260">
          <v:shape id="_x0000_i1189" type="#_x0000_t75" style="width:11.25pt;height:13.15pt" o:ole="">
            <v:imagedata r:id="rId338" o:title=""/>
          </v:shape>
          <o:OLEObject Type="Embed" ProgID="Equation.DSMT4" ShapeID="_x0000_i1189" DrawAspect="Content" ObjectID="_1674989382" r:id="rId339"/>
        </w:object>
      </w:r>
      <w:r w:rsidRPr="003447EC">
        <w:rPr>
          <w:rFonts w:ascii="宋体" w:hAnsi="宋体" w:hint="eastAsia"/>
          <w:szCs w:val="21"/>
        </w:rPr>
        <w:t>的现值为</w:t>
      </w:r>
      <w:r w:rsidR="008C306A" w:rsidRPr="008C306A">
        <w:rPr>
          <w:position w:val="-10"/>
        </w:rPr>
        <w:object w:dxaOrig="1200" w:dyaOrig="360">
          <v:shape id="_x0000_i1190" type="#_x0000_t75" style="width:60.1pt;height:18.15pt" o:ole="">
            <v:imagedata r:id="rId340" o:title=""/>
          </v:shape>
          <o:OLEObject Type="Embed" ProgID="Equation.DSMT4" ShapeID="_x0000_i1190" DrawAspect="Content" ObjectID="_1674989383" r:id="rId341"/>
        </w:object>
      </w:r>
      <w:r w:rsidRPr="003447EC">
        <w:rPr>
          <w:rFonts w:ascii="宋体" w:hAnsi="宋体" w:hint="eastAsia"/>
          <w:szCs w:val="21"/>
        </w:rPr>
        <w:t>,而由题设,</w:t>
      </w:r>
      <w:r w:rsidR="008C306A" w:rsidRPr="008C306A">
        <w:rPr>
          <w:position w:val="-6"/>
        </w:rPr>
        <w:object w:dxaOrig="160" w:dyaOrig="260">
          <v:shape id="_x0000_i1191" type="#_x0000_t75" style="width:8.15pt;height:13.15pt" o:ole="">
            <v:imagedata r:id="rId342" o:title=""/>
          </v:shape>
          <o:OLEObject Type="Embed" ProgID="Equation.DSMT4" ShapeID="_x0000_i1191" DrawAspect="Content" ObjectID="_1674989384" r:id="rId343"/>
        </w:object>
      </w:r>
      <w:r w:rsidRPr="003447EC">
        <w:rPr>
          <w:rFonts w:ascii="宋体" w:hAnsi="宋体" w:hint="eastAsia"/>
          <w:szCs w:val="21"/>
        </w:rPr>
        <w:t>年末的总收入</w:t>
      </w:r>
      <w:r w:rsidR="008C306A" w:rsidRPr="008C306A">
        <w:rPr>
          <w:position w:val="-12"/>
        </w:rPr>
        <w:object w:dxaOrig="1040" w:dyaOrig="540">
          <v:shape id="_x0000_i1192" type="#_x0000_t75" style="width:51.95pt;height:26.9pt" o:ole="">
            <v:imagedata r:id="rId344" o:title=""/>
          </v:shape>
          <o:OLEObject Type="Embed" ProgID="Equation.DSMT4" ShapeID="_x0000_i1192" DrawAspect="Content" ObjectID="_1674989385" r:id="rId345"/>
        </w:object>
      </w:r>
      <w:r w:rsidRPr="003447EC">
        <w:rPr>
          <w:rFonts w:ascii="宋体" w:hAnsi="宋体" w:hint="eastAsia"/>
          <w:szCs w:val="21"/>
        </w:rPr>
        <w:t>,据此可列出</w:t>
      </w:r>
      <w:r w:rsidR="008C306A" w:rsidRPr="008C306A">
        <w:rPr>
          <w:position w:val="-12"/>
        </w:rPr>
        <w:object w:dxaOrig="2280" w:dyaOrig="540">
          <v:shape id="_x0000_i1193" type="#_x0000_t75" style="width:113.95pt;height:26.9pt" o:ole="">
            <v:imagedata r:id="rId346" o:title=""/>
          </v:shape>
          <o:OLEObject Type="Embed" ProgID="Equation.DSMT4" ShapeID="_x0000_i1193" DrawAspect="Content" ObjectID="_1674989386" r:id="rId347"/>
        </w:object>
      </w:r>
      <w:r>
        <w:rPr>
          <w:rFonts w:ascii="宋体" w:hAnsi="宋体" w:hint="eastAsia"/>
          <w:szCs w:val="21"/>
        </w:rPr>
        <w:t>．</w:t>
      </w:r>
      <w:r w:rsidRPr="003447EC">
        <w:rPr>
          <w:rFonts w:ascii="宋体" w:hAnsi="宋体" w:hint="eastAsia"/>
          <w:szCs w:val="21"/>
        </w:rPr>
        <w:t>令</w:t>
      </w:r>
    </w:p>
    <w:p w:rsidR="008E5280" w:rsidRPr="003447EC" w:rsidRDefault="008C306A" w:rsidP="008E5280">
      <w:pPr>
        <w:adjustRightInd w:val="0"/>
        <w:spacing w:line="240" w:lineRule="atLeast"/>
        <w:ind w:left="480" w:hangingChars="200" w:hanging="480"/>
        <w:jc w:val="center"/>
        <w:rPr>
          <w:rFonts w:ascii="宋体" w:hAnsi="宋体"/>
          <w:szCs w:val="21"/>
        </w:rPr>
      </w:pPr>
      <w:r w:rsidRPr="008C306A">
        <w:rPr>
          <w:position w:val="-30"/>
        </w:rPr>
        <w:object w:dxaOrig="2840" w:dyaOrig="720">
          <v:shape id="_x0000_i1194" type="#_x0000_t75" style="width:142.1pt;height:36.3pt" o:ole="">
            <v:imagedata r:id="rId348" o:title=""/>
          </v:shape>
          <o:OLEObject Type="Embed" ProgID="Equation.DSMT4" ShapeID="_x0000_i1194" DrawAspect="Content" ObjectID="_1674989387" r:id="rId349"/>
        </w:object>
      </w:r>
    </w:p>
    <w:p w:rsidR="008E5280" w:rsidRPr="003447EC" w:rsidRDefault="008E5280" w:rsidP="008E5280">
      <w:pPr>
        <w:ind w:leftChars="200" w:left="480"/>
        <w:rPr>
          <w:rFonts w:ascii="宋体" w:hAnsi="宋体"/>
          <w:szCs w:val="21"/>
        </w:rPr>
      </w:pPr>
      <w:r w:rsidRPr="003447EC">
        <w:rPr>
          <w:rFonts w:ascii="宋体" w:hAnsi="宋体" w:hint="eastAsia"/>
          <w:szCs w:val="21"/>
        </w:rPr>
        <w:t>得惟一驻点</w:t>
      </w:r>
      <w:r w:rsidR="008C306A" w:rsidRPr="008C306A">
        <w:rPr>
          <w:position w:val="-24"/>
        </w:rPr>
        <w:object w:dxaOrig="1300" w:dyaOrig="620">
          <v:shape id="_x0000_i1195" type="#_x0000_t75" style="width:65.1pt;height:31.3pt" o:ole="">
            <v:imagedata r:id="rId350" o:title=""/>
          </v:shape>
          <o:OLEObject Type="Embed" ProgID="Equation.DSMT4" ShapeID="_x0000_i1195" DrawAspect="Content" ObjectID="_1674989388" r:id="rId351"/>
        </w:object>
      </w:r>
      <w:r>
        <w:rPr>
          <w:rFonts w:ascii="宋体" w:hAnsi="宋体" w:hint="eastAsia"/>
          <w:szCs w:val="21"/>
        </w:rPr>
        <w:t>．又因为</w:t>
      </w:r>
    </w:p>
    <w:p w:rsidR="008E5280" w:rsidRDefault="008C306A" w:rsidP="008E5280">
      <w:pPr>
        <w:ind w:leftChars="200" w:left="480"/>
        <w:jc w:val="center"/>
        <w:rPr>
          <w:rFonts w:ascii="宋体" w:hAnsi="宋体"/>
          <w:szCs w:val="21"/>
        </w:rPr>
      </w:pPr>
      <w:r w:rsidRPr="008C306A">
        <w:rPr>
          <w:position w:val="-78"/>
        </w:rPr>
        <w:object w:dxaOrig="4720" w:dyaOrig="1680">
          <v:shape id="_x0000_i1196" type="#_x0000_t75" style="width:236.05pt;height:83.9pt" o:ole="">
            <v:imagedata r:id="rId352" o:title=""/>
          </v:shape>
          <o:OLEObject Type="Embed" ProgID="Equation.DSMT4" ShapeID="_x0000_i1196" DrawAspect="Content" ObjectID="_1674989389" r:id="rId353"/>
        </w:object>
      </w:r>
    </w:p>
    <w:p w:rsidR="008E5280" w:rsidRPr="003447EC" w:rsidRDefault="008E5280" w:rsidP="008E5280">
      <w:pPr>
        <w:ind w:leftChars="200" w:left="48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从而</w:t>
      </w:r>
      <w:r w:rsidR="008C306A" w:rsidRPr="008C306A">
        <w:rPr>
          <w:position w:val="-36"/>
        </w:rPr>
        <w:object w:dxaOrig="2920" w:dyaOrig="800">
          <v:shape id="_x0000_i1197" type="#_x0000_t75" style="width:145.9pt;height:40.05pt" o:ole="">
            <v:imagedata r:id="rId354" o:title=""/>
          </v:shape>
          <o:OLEObject Type="Embed" ProgID="Equation.DSMT4" ShapeID="_x0000_i1197" DrawAspect="Content" ObjectID="_1674989390" r:id="rId355"/>
        </w:object>
      </w:r>
      <w:r>
        <w:rPr>
          <w:rFonts w:ascii="宋体" w:hAnsi="宋体" w:hint="eastAsia"/>
          <w:szCs w:val="21"/>
        </w:rPr>
        <w:t>．</w:t>
      </w:r>
      <w:r w:rsidRPr="003447EC">
        <w:rPr>
          <w:rFonts w:ascii="宋体" w:hAnsi="宋体" w:hint="eastAsia"/>
          <w:kern w:val="0"/>
          <w:szCs w:val="21"/>
        </w:rPr>
        <w:t>根据</w:t>
      </w:r>
      <w:r w:rsidRPr="003447EC">
        <w:rPr>
          <w:rFonts w:ascii="宋体" w:hAnsi="宋体" w:cs="宋体" w:hint="eastAsia"/>
          <w:kern w:val="0"/>
          <w:szCs w:val="21"/>
        </w:rPr>
        <w:t>极值的第二充分条件</w:t>
      </w:r>
      <w:r w:rsidRPr="003447EC">
        <w:rPr>
          <w:rFonts w:ascii="宋体" w:hAnsi="宋体" w:hint="eastAsia"/>
          <w:szCs w:val="21"/>
        </w:rPr>
        <w:t>知</w:t>
      </w:r>
      <w:r w:rsidR="008C306A" w:rsidRPr="008C306A">
        <w:rPr>
          <w:position w:val="-12"/>
        </w:rPr>
        <w:object w:dxaOrig="560" w:dyaOrig="360">
          <v:shape id="_x0000_i1198" type="#_x0000_t75" style="width:28.15pt;height:18.15pt" o:ole="">
            <v:imagedata r:id="rId356" o:title=""/>
          </v:shape>
          <o:OLEObject Type="Embed" ProgID="Equation.DSMT4" ShapeID="_x0000_i1198" DrawAspect="Content" ObjectID="_1674989391" r:id="rId357"/>
        </w:object>
      </w:r>
      <w:r w:rsidRPr="003447EC">
        <w:rPr>
          <w:rFonts w:ascii="宋体" w:hAnsi="宋体" w:hint="eastAsia"/>
          <w:szCs w:val="21"/>
        </w:rPr>
        <w:t>是</w:t>
      </w:r>
      <w:r w:rsidR="008C306A" w:rsidRPr="008C306A">
        <w:rPr>
          <w:position w:val="-10"/>
        </w:rPr>
        <w:object w:dxaOrig="499" w:dyaOrig="320">
          <v:shape id="_x0000_i1199" type="#_x0000_t75" style="width:25.05pt;height:16.3pt" o:ole="">
            <v:imagedata r:id="rId358" o:title=""/>
          </v:shape>
          <o:OLEObject Type="Embed" ProgID="Equation.DSMT4" ShapeID="_x0000_i1199" DrawAspect="Content" ObjectID="_1674989392" r:id="rId359"/>
        </w:object>
      </w:r>
      <w:r w:rsidRPr="003447EC">
        <w:rPr>
          <w:rFonts w:ascii="宋体" w:hAnsi="宋体" w:hint="eastAsia"/>
          <w:szCs w:val="21"/>
        </w:rPr>
        <w:t>的极大值点</w:t>
      </w:r>
      <w:r>
        <w:rPr>
          <w:rFonts w:ascii="宋体" w:hAnsi="宋体" w:hint="eastAsia"/>
          <w:szCs w:val="21"/>
        </w:rPr>
        <w:t>.</w:t>
      </w:r>
      <w:r w:rsidRPr="003447EC">
        <w:rPr>
          <w:rFonts w:ascii="宋体" w:hAnsi="宋体" w:hint="eastAsia"/>
          <w:szCs w:val="21"/>
        </w:rPr>
        <w:t>又因驻点惟一,所以也是最大值点.故窖藏</w:t>
      </w:r>
      <w:r w:rsidR="008C306A" w:rsidRPr="008C306A">
        <w:rPr>
          <w:position w:val="-24"/>
        </w:rPr>
        <w:object w:dxaOrig="880" w:dyaOrig="620">
          <v:shape id="_x0000_i1200" type="#_x0000_t75" style="width:43.85pt;height:31.3pt" o:ole="">
            <v:imagedata r:id="rId360" o:title=""/>
          </v:shape>
          <o:OLEObject Type="Embed" ProgID="Equation.DSMT4" ShapeID="_x0000_i1200" DrawAspect="Content" ObjectID="_1674989393" r:id="rId361"/>
        </w:object>
      </w:r>
      <w:r w:rsidRPr="003447EC">
        <w:rPr>
          <w:rFonts w:ascii="宋体" w:hAnsi="宋体" w:hint="eastAsia"/>
          <w:szCs w:val="21"/>
        </w:rPr>
        <w:t>年出售,总收入的现值最大</w:t>
      </w:r>
      <w:r>
        <w:rPr>
          <w:rFonts w:ascii="宋体" w:hAnsi="宋体" w:hint="eastAsia"/>
          <w:szCs w:val="21"/>
        </w:rPr>
        <w:t>．</w:t>
      </w:r>
      <w:r w:rsidRPr="003447EC">
        <w:rPr>
          <w:rFonts w:ascii="宋体" w:hAnsi="宋体" w:hint="eastAsia"/>
          <w:szCs w:val="21"/>
        </w:rPr>
        <w:t>当</w:t>
      </w:r>
      <w:r w:rsidR="008C306A" w:rsidRPr="008C306A">
        <w:rPr>
          <w:position w:val="-6"/>
        </w:rPr>
        <w:object w:dxaOrig="840" w:dyaOrig="279">
          <v:shape id="_x0000_i1201" type="#_x0000_t75" style="width:41.95pt;height:13.75pt" o:ole="">
            <v:imagedata r:id="rId362" o:title=""/>
          </v:shape>
          <o:OLEObject Type="Embed" ProgID="Equation.DSMT4" ShapeID="_x0000_i1201" DrawAspect="Content" ObjectID="_1674989394" r:id="rId363"/>
        </w:object>
      </w:r>
      <w:r w:rsidRPr="003447EC">
        <w:rPr>
          <w:rFonts w:ascii="宋体" w:hAnsi="宋体" w:hint="eastAsia"/>
          <w:szCs w:val="21"/>
        </w:rPr>
        <w:t>时</w:t>
      </w:r>
      <w:r>
        <w:rPr>
          <w:rFonts w:ascii="宋体" w:hAnsi="宋体" w:hint="eastAsia"/>
          <w:szCs w:val="21"/>
        </w:rPr>
        <w:t>，</w:t>
      </w:r>
      <w:r w:rsidR="008C306A" w:rsidRPr="008C306A">
        <w:rPr>
          <w:position w:val="-24"/>
        </w:rPr>
        <w:object w:dxaOrig="1280" w:dyaOrig="620">
          <v:shape id="_x0000_i1202" type="#_x0000_t75" style="width:63.85pt;height:31.3pt" o:ole="">
            <v:imagedata r:id="rId364" o:title=""/>
          </v:shape>
          <o:OLEObject Type="Embed" ProgID="Equation.DSMT4" ShapeID="_x0000_i1202" DrawAspect="Content" ObjectID="_1674989395" r:id="rId365"/>
        </w:object>
      </w:r>
      <w:r w:rsidRPr="00E152B8">
        <w:rPr>
          <w:rFonts w:hint="eastAsia"/>
        </w:rPr>
        <w:t>(</w:t>
      </w:r>
      <w:r w:rsidRPr="00E152B8">
        <w:rPr>
          <w:rFonts w:hint="eastAsia"/>
        </w:rPr>
        <w:t>年</w:t>
      </w:r>
      <w:r w:rsidRPr="00E152B8">
        <w:rPr>
          <w:rFonts w:hint="eastAsia"/>
        </w:rPr>
        <w:t>)</w:t>
      </w:r>
      <w:r>
        <w:rPr>
          <w:rFonts w:ascii="宋体" w:hAnsi="宋体" w:hint="eastAsia"/>
          <w:szCs w:val="21"/>
        </w:rPr>
        <w:t>．</w:t>
      </w:r>
    </w:p>
    <w:p w:rsidR="0066439B" w:rsidRPr="008E5280" w:rsidRDefault="0066439B" w:rsidP="00F958A1"/>
    <w:p w:rsidR="0066439B" w:rsidRDefault="0066439B" w:rsidP="00F958A1"/>
    <w:p w:rsidR="00F958A1" w:rsidRDefault="00F958A1" w:rsidP="00312865">
      <w:pPr>
        <w:pStyle w:val="1"/>
      </w:pPr>
      <w:r>
        <w:rPr>
          <w:rFonts w:hint="eastAsia"/>
        </w:rPr>
        <w:t>七、</w:t>
      </w:r>
      <w:r w:rsidR="00312865">
        <w:rPr>
          <w:rFonts w:hint="eastAsia"/>
        </w:rPr>
        <w:t>（</w:t>
      </w:r>
      <w:r>
        <w:rPr>
          <w:rFonts w:hint="eastAsia"/>
        </w:rPr>
        <w:t>本题满分</w:t>
      </w:r>
      <w:r w:rsidR="00312865">
        <w:rPr>
          <w:rFonts w:hint="eastAsia"/>
        </w:rPr>
        <w:t>6</w:t>
      </w:r>
      <w:r>
        <w:rPr>
          <w:rFonts w:hint="eastAsia"/>
        </w:rPr>
        <w:t>分</w:t>
      </w:r>
      <w:r w:rsidR="00312865">
        <w:rPr>
          <w:rFonts w:hint="eastAsia"/>
        </w:rPr>
        <w:t>）</w:t>
      </w:r>
    </w:p>
    <w:p w:rsidR="00F958A1" w:rsidRDefault="00F958A1" w:rsidP="00693A6B">
      <w:pPr>
        <w:ind w:leftChars="200" w:left="480"/>
      </w:pPr>
      <w:r>
        <w:rPr>
          <w:rFonts w:hint="eastAsia"/>
        </w:rPr>
        <w:t>设函数</w:t>
      </w:r>
      <w:r w:rsidR="008C306A" w:rsidRPr="008C306A">
        <w:rPr>
          <w:position w:val="-10"/>
        </w:rPr>
        <w:object w:dxaOrig="540" w:dyaOrig="320">
          <v:shape id="_x0000_i1203" type="#_x0000_t75" style="width:26.9pt;height:16.3pt" o:ole="">
            <v:imagedata r:id="rId366" o:title=""/>
          </v:shape>
          <o:OLEObject Type="Embed" ProgID="Equation.DSMT4" ShapeID="_x0000_i1203" DrawAspect="Content" ObjectID="_1674989396" r:id="rId367"/>
        </w:object>
      </w:r>
      <w:r>
        <w:rPr>
          <w:rFonts w:hint="eastAsia"/>
        </w:rPr>
        <w:t>在</w:t>
      </w:r>
      <w:r w:rsidR="008C306A" w:rsidRPr="008C306A">
        <w:rPr>
          <w:position w:val="-14"/>
        </w:rPr>
        <w:object w:dxaOrig="540" w:dyaOrig="400">
          <v:shape id="_x0000_i1204" type="#_x0000_t75" style="width:26.9pt;height:20.05pt" o:ole="">
            <v:imagedata r:id="rId368" o:title=""/>
          </v:shape>
          <o:OLEObject Type="Embed" ProgID="Equation.DSMT4" ShapeID="_x0000_i1204" DrawAspect="Content" ObjectID="_1674989397" r:id="rId369"/>
        </w:object>
      </w:r>
      <w:r>
        <w:rPr>
          <w:rFonts w:hint="eastAsia"/>
        </w:rPr>
        <w:t>上连续</w:t>
      </w:r>
      <w:r>
        <w:rPr>
          <w:rFonts w:hint="eastAsia"/>
        </w:rPr>
        <w:t>,</w:t>
      </w:r>
      <w:r>
        <w:rPr>
          <w:rFonts w:hint="eastAsia"/>
        </w:rPr>
        <w:t>在</w:t>
      </w:r>
      <w:r w:rsidR="008C306A" w:rsidRPr="008C306A">
        <w:rPr>
          <w:position w:val="-14"/>
        </w:rPr>
        <w:object w:dxaOrig="580" w:dyaOrig="400">
          <v:shape id="_x0000_i1205" type="#_x0000_t75" style="width:28.8pt;height:20.05pt" o:ole="">
            <v:imagedata r:id="rId370" o:title=""/>
          </v:shape>
          <o:OLEObject Type="Embed" ProgID="Equation.DSMT4" ShapeID="_x0000_i1205" DrawAspect="Content" ObjectID="_1674989398" r:id="rId371"/>
        </w:object>
      </w:r>
      <w:r>
        <w:rPr>
          <w:rFonts w:hint="eastAsia"/>
        </w:rPr>
        <w:t>内可导</w:t>
      </w:r>
      <w:r w:rsidR="00693A6B">
        <w:rPr>
          <w:rFonts w:hint="eastAsia"/>
        </w:rPr>
        <w:t>，</w:t>
      </w:r>
      <w:r>
        <w:rPr>
          <w:rFonts w:hint="eastAsia"/>
        </w:rPr>
        <w:t>且</w:t>
      </w:r>
      <w:r w:rsidR="008C306A" w:rsidRPr="008C306A">
        <w:rPr>
          <w:position w:val="-10"/>
        </w:rPr>
        <w:object w:dxaOrig="1520" w:dyaOrig="320">
          <v:shape id="_x0000_i1206" type="#_x0000_t75" style="width:75.75pt;height:16.3pt" o:ole="">
            <v:imagedata r:id="rId372" o:title=""/>
          </v:shape>
          <o:OLEObject Type="Embed" ProgID="Equation.DSMT4" ShapeID="_x0000_i1206" DrawAspect="Content" ObjectID="_1674989399" r:id="rId373"/>
        </w:object>
      </w:r>
      <w:r w:rsidR="00693A6B">
        <w:rPr>
          <w:rFonts w:hint="eastAsia"/>
        </w:rPr>
        <w:t>，</w:t>
      </w:r>
      <w:r>
        <w:rPr>
          <w:rFonts w:hint="eastAsia"/>
        </w:rPr>
        <w:t>试证存在</w:t>
      </w:r>
      <w:r w:rsidR="008C306A" w:rsidRPr="008C306A">
        <w:rPr>
          <w:position w:val="-10"/>
        </w:rPr>
        <w:object w:dxaOrig="1140" w:dyaOrig="320">
          <v:shape id="_x0000_i1207" type="#_x0000_t75" style="width:56.95pt;height:16.3pt" o:ole="">
            <v:imagedata r:id="rId374" o:title=""/>
          </v:shape>
          <o:OLEObject Type="Embed" ProgID="Equation.DSMT4" ShapeID="_x0000_i1207" DrawAspect="Content" ObjectID="_1674989400" r:id="rId375"/>
        </w:object>
      </w:r>
      <w:r>
        <w:rPr>
          <w:rFonts w:hint="eastAsia"/>
        </w:rPr>
        <w:t>，使得</w:t>
      </w:r>
      <w:r w:rsidR="008C306A" w:rsidRPr="008C306A">
        <w:rPr>
          <w:position w:val="-10"/>
        </w:rPr>
        <w:object w:dxaOrig="2140" w:dyaOrig="360">
          <v:shape id="_x0000_i1208" type="#_x0000_t75" style="width:107.05pt;height:18.15pt" o:ole="">
            <v:imagedata r:id="rId376" o:title=""/>
          </v:shape>
          <o:OLEObject Type="Embed" ProgID="Equation.DSMT4" ShapeID="_x0000_i1208" DrawAspect="Content" ObjectID="_1674989401" r:id="rId377"/>
        </w:object>
      </w:r>
      <w:r w:rsidR="00693A6B">
        <w:rPr>
          <w:rFonts w:hint="eastAsia"/>
        </w:rPr>
        <w:t>．</w:t>
      </w:r>
    </w:p>
    <w:p w:rsidR="00693A6B" w:rsidRPr="00CA00BC" w:rsidRDefault="00693A6B" w:rsidP="00693A6B">
      <w:pPr>
        <w:ind w:left="480" w:hangingChars="200" w:hanging="480"/>
        <w:rPr>
          <w:rFonts w:ascii="宋体" w:hAnsi="宋体"/>
          <w:szCs w:val="21"/>
        </w:rPr>
      </w:pPr>
    </w:p>
    <w:p w:rsidR="00F958A1" w:rsidRDefault="00693A6B" w:rsidP="00693A6B">
      <w:r w:rsidRPr="00782A13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ascii="宋体" w:hAnsi="宋体" w:hint="eastAsia"/>
          <w:szCs w:val="21"/>
        </w:rPr>
        <w:t>令</w:t>
      </w:r>
      <w:r w:rsidR="008C306A" w:rsidRPr="008C306A">
        <w:rPr>
          <w:position w:val="-10"/>
        </w:rPr>
        <w:object w:dxaOrig="1400" w:dyaOrig="360">
          <v:shape id="_x0000_i1209" type="#_x0000_t75" style="width:70.1pt;height:18.15pt" o:ole="">
            <v:imagedata r:id="rId378" o:title=""/>
          </v:shape>
          <o:OLEObject Type="Embed" ProgID="Equation.DSMT4" ShapeID="_x0000_i1209" DrawAspect="Content" ObjectID="_1674989402" r:id="rId379"/>
        </w:object>
      </w:r>
      <w:r>
        <w:rPr>
          <w:rFonts w:ascii="宋体" w:hAnsi="宋体" w:hint="eastAsia"/>
          <w:szCs w:val="21"/>
        </w:rPr>
        <w:t>，则由</w:t>
      </w:r>
      <w:r w:rsidR="00F958A1">
        <w:rPr>
          <w:rFonts w:hint="eastAsia"/>
        </w:rPr>
        <w:t>拉格朗日中值定理</w:t>
      </w:r>
      <w:r>
        <w:rPr>
          <w:rFonts w:hint="eastAsia"/>
        </w:rPr>
        <w:t>，</w:t>
      </w:r>
      <w:r w:rsidR="00F958A1">
        <w:rPr>
          <w:rFonts w:hint="eastAsia"/>
        </w:rPr>
        <w:t>存在</w:t>
      </w:r>
      <w:r w:rsidR="008C306A" w:rsidRPr="008C306A">
        <w:rPr>
          <w:position w:val="-10"/>
        </w:rPr>
        <w:object w:dxaOrig="900" w:dyaOrig="320">
          <v:shape id="_x0000_i1210" type="#_x0000_t75" style="width:45.1pt;height:16.3pt" o:ole="">
            <v:imagedata r:id="rId380" o:title=""/>
          </v:shape>
          <o:OLEObject Type="Embed" ProgID="Equation.DSMT4" ShapeID="_x0000_i1210" DrawAspect="Content" ObjectID="_1674989403" r:id="rId381"/>
        </w:object>
      </w:r>
      <w:r>
        <w:rPr>
          <w:rFonts w:hint="eastAsia"/>
        </w:rPr>
        <w:t>使得</w:t>
      </w:r>
    </w:p>
    <w:p w:rsidR="00693A6B" w:rsidRPr="00693A6B" w:rsidRDefault="008C306A" w:rsidP="00693A6B">
      <w:pPr>
        <w:ind w:leftChars="200" w:left="480"/>
        <w:jc w:val="center"/>
      </w:pPr>
      <w:r w:rsidRPr="008C306A">
        <w:rPr>
          <w:position w:val="-24"/>
        </w:rPr>
        <w:object w:dxaOrig="4340" w:dyaOrig="660">
          <v:shape id="_x0000_i1211" type="#_x0000_t75" style="width:217.25pt;height:33.2pt" o:ole="">
            <v:imagedata r:id="rId382" o:title=""/>
          </v:shape>
          <o:OLEObject Type="Embed" ProgID="Equation.DSMT4" ShapeID="_x0000_i1211" DrawAspect="Content" ObjectID="_1674989404" r:id="rId383"/>
        </w:object>
      </w:r>
    </w:p>
    <w:p w:rsidR="00F958A1" w:rsidRDefault="00F958A1" w:rsidP="00693A6B">
      <w:pPr>
        <w:ind w:leftChars="200" w:left="480"/>
      </w:pPr>
      <w:r>
        <w:rPr>
          <w:rFonts w:hint="eastAsia"/>
        </w:rPr>
        <w:t>再令</w:t>
      </w:r>
      <w:r w:rsidR="008C306A" w:rsidRPr="008C306A">
        <w:rPr>
          <w:position w:val="-10"/>
        </w:rPr>
        <w:object w:dxaOrig="920" w:dyaOrig="360">
          <v:shape id="_x0000_i1212" type="#_x0000_t75" style="width:45.7pt;height:18.15pt" o:ole="">
            <v:imagedata r:id="rId384" o:title=""/>
          </v:shape>
          <o:OLEObject Type="Embed" ProgID="Equation.DSMT4" ShapeID="_x0000_i1212" DrawAspect="Content" ObjectID="_1674989405" r:id="rId385"/>
        </w:object>
      </w:r>
      <w:r w:rsidR="00693A6B">
        <w:rPr>
          <w:rFonts w:hint="eastAsia"/>
        </w:rPr>
        <w:t>，</w:t>
      </w:r>
      <w:r>
        <w:rPr>
          <w:rFonts w:hint="eastAsia"/>
        </w:rPr>
        <w:t>则</w:t>
      </w:r>
      <w:r w:rsidR="00693A6B">
        <w:rPr>
          <w:rFonts w:hint="eastAsia"/>
        </w:rPr>
        <w:t>由拉格朗日中值定理条件，</w:t>
      </w:r>
      <w:r>
        <w:rPr>
          <w:rFonts w:hint="eastAsia"/>
        </w:rPr>
        <w:t>存在</w:t>
      </w:r>
      <w:r w:rsidR="008C306A" w:rsidRPr="008C306A">
        <w:rPr>
          <w:position w:val="-10"/>
        </w:rPr>
        <w:object w:dxaOrig="900" w:dyaOrig="320">
          <v:shape id="_x0000_i1213" type="#_x0000_t75" style="width:45.1pt;height:16.3pt" o:ole="">
            <v:imagedata r:id="rId386" o:title=""/>
          </v:shape>
          <o:OLEObject Type="Embed" ProgID="Equation.DSMT4" ShapeID="_x0000_i1213" DrawAspect="Content" ObjectID="_1674989406" r:id="rId387"/>
        </w:object>
      </w:r>
      <w:r>
        <w:rPr>
          <w:rFonts w:hint="eastAsia"/>
        </w:rPr>
        <w:t>使得</w:t>
      </w:r>
    </w:p>
    <w:p w:rsidR="00693A6B" w:rsidRDefault="008C306A" w:rsidP="00693A6B">
      <w:pPr>
        <w:ind w:leftChars="200" w:left="480"/>
        <w:jc w:val="center"/>
      </w:pPr>
      <w:r w:rsidRPr="008C306A">
        <w:rPr>
          <w:position w:val="-24"/>
        </w:rPr>
        <w:object w:dxaOrig="1240" w:dyaOrig="660">
          <v:shape id="_x0000_i1214" type="#_x0000_t75" style="width:62pt;height:33.2pt" o:ole="">
            <v:imagedata r:id="rId388" o:title=""/>
          </v:shape>
          <o:OLEObject Type="Embed" ProgID="Equation.DSMT4" ShapeID="_x0000_i1214" DrawAspect="Content" ObjectID="_1674989407" r:id="rId389"/>
        </w:object>
      </w:r>
    </w:p>
    <w:p w:rsidR="00F958A1" w:rsidRDefault="00F958A1" w:rsidP="00693A6B">
      <w:pPr>
        <w:ind w:leftChars="200" w:left="480"/>
      </w:pPr>
      <w:r>
        <w:rPr>
          <w:rFonts w:hint="eastAsia"/>
        </w:rPr>
        <w:t>综合</w:t>
      </w:r>
      <w:r w:rsidR="00693A6B">
        <w:rPr>
          <w:rFonts w:hint="eastAsia"/>
        </w:rPr>
        <w:t>上面两式，即得结论．</w:t>
      </w:r>
      <w:r w:rsidR="006552E6">
        <w:rPr>
          <w:rFonts w:hint="eastAsia"/>
        </w:rPr>
        <w:t>也可以令</w:t>
      </w:r>
      <w:r w:rsidR="008C306A" w:rsidRPr="008C306A">
        <w:rPr>
          <w:position w:val="-10"/>
        </w:rPr>
        <w:object w:dxaOrig="560" w:dyaOrig="320">
          <v:shape id="_x0000_i1215" type="#_x0000_t75" style="width:28.15pt;height:16.3pt" o:ole="">
            <v:imagedata r:id="rId390" o:title=""/>
          </v:shape>
          <o:OLEObject Type="Embed" ProgID="Equation.DSMT4" ShapeID="_x0000_i1215" DrawAspect="Content" ObjectID="_1674989408" r:id="rId391"/>
        </w:object>
      </w:r>
      <w:r w:rsidR="006552E6">
        <w:rPr>
          <w:rFonts w:hint="eastAsia"/>
        </w:rPr>
        <w:t>，然后对</w:t>
      </w:r>
      <w:r w:rsidR="008C306A" w:rsidRPr="008C306A">
        <w:rPr>
          <w:position w:val="-10"/>
        </w:rPr>
        <w:object w:dxaOrig="1219" w:dyaOrig="360">
          <v:shape id="_x0000_i1216" type="#_x0000_t75" style="width:60.75pt;height:18.15pt" o:ole="">
            <v:imagedata r:id="rId392" o:title=""/>
          </v:shape>
          <o:OLEObject Type="Embed" ProgID="Equation.DSMT4" ShapeID="_x0000_i1216" DrawAspect="Content" ObjectID="_1674989409" r:id="rId393"/>
        </w:object>
      </w:r>
      <w:r w:rsidR="006552E6">
        <w:rPr>
          <w:rFonts w:hint="eastAsia"/>
        </w:rPr>
        <w:t>用中值定理．</w:t>
      </w:r>
    </w:p>
    <w:p w:rsidR="00312865" w:rsidRDefault="00312865" w:rsidP="00F958A1"/>
    <w:p w:rsidR="00312865" w:rsidRDefault="00312865" w:rsidP="00F958A1"/>
    <w:p w:rsidR="00F958A1" w:rsidRDefault="00F958A1" w:rsidP="00312865">
      <w:pPr>
        <w:pStyle w:val="1"/>
      </w:pPr>
      <w:r>
        <w:rPr>
          <w:rFonts w:hint="eastAsia"/>
        </w:rPr>
        <w:t>八、</w:t>
      </w:r>
      <w:r w:rsidR="00312865">
        <w:rPr>
          <w:rFonts w:hint="eastAsia"/>
        </w:rPr>
        <w:t>（</w:t>
      </w:r>
      <w:r>
        <w:rPr>
          <w:rFonts w:hint="eastAsia"/>
        </w:rPr>
        <w:t>本题满分</w:t>
      </w:r>
      <w:r w:rsidR="00312865">
        <w:rPr>
          <w:rFonts w:hint="eastAsia"/>
        </w:rPr>
        <w:t>9</w:t>
      </w:r>
      <w:r>
        <w:rPr>
          <w:rFonts w:hint="eastAsia"/>
        </w:rPr>
        <w:t>分</w:t>
      </w:r>
      <w:r w:rsidR="00312865">
        <w:rPr>
          <w:rFonts w:hint="eastAsia"/>
        </w:rPr>
        <w:t>）</w:t>
      </w:r>
    </w:p>
    <w:p w:rsidR="00F958A1" w:rsidRDefault="00F958A1" w:rsidP="00640909">
      <w:pPr>
        <w:ind w:leftChars="200" w:left="480"/>
      </w:pPr>
      <w:r>
        <w:rPr>
          <w:rFonts w:hint="eastAsia"/>
        </w:rPr>
        <w:t>设直线</w:t>
      </w:r>
      <w:r w:rsidR="008C306A" w:rsidRPr="008C306A">
        <w:rPr>
          <w:position w:val="-10"/>
        </w:rPr>
        <w:object w:dxaOrig="700" w:dyaOrig="260">
          <v:shape id="_x0000_i1217" type="#_x0000_t75" style="width:35.05pt;height:13.15pt" o:ole="">
            <v:imagedata r:id="rId394" o:title=""/>
          </v:shape>
          <o:OLEObject Type="Embed" ProgID="Equation.DSMT4" ShapeID="_x0000_i1217" DrawAspect="Content" ObjectID="_1674989410" r:id="rId395"/>
        </w:object>
      </w:r>
      <w:r>
        <w:rPr>
          <w:rFonts w:hint="eastAsia"/>
        </w:rPr>
        <w:t>与抛物线</w:t>
      </w:r>
      <w:r w:rsidR="008C306A" w:rsidRPr="008C306A">
        <w:rPr>
          <w:position w:val="-10"/>
        </w:rPr>
        <w:object w:dxaOrig="660" w:dyaOrig="360">
          <v:shape id="_x0000_i1218" type="#_x0000_t75" style="width:33.2pt;height:18.15pt" o:ole="">
            <v:imagedata r:id="rId396" o:title=""/>
          </v:shape>
          <o:OLEObject Type="Embed" ProgID="Equation.DSMT4" ShapeID="_x0000_i1218" DrawAspect="Content" ObjectID="_1674989411" r:id="rId397"/>
        </w:object>
      </w:r>
      <w:r>
        <w:rPr>
          <w:rFonts w:hint="eastAsia"/>
        </w:rPr>
        <w:t>所围成图形的面积为</w:t>
      </w:r>
      <w:r w:rsidR="008C306A" w:rsidRPr="008C306A">
        <w:rPr>
          <w:position w:val="-12"/>
        </w:rPr>
        <w:object w:dxaOrig="279" w:dyaOrig="360">
          <v:shape id="_x0000_i1219" type="#_x0000_t75" style="width:13.75pt;height:18.15pt" o:ole="">
            <v:imagedata r:id="rId398" o:title=""/>
          </v:shape>
          <o:OLEObject Type="Embed" ProgID="Equation.DSMT4" ShapeID="_x0000_i1219" DrawAspect="Content" ObjectID="_1674989412" r:id="rId399"/>
        </w:object>
      </w:r>
      <w:r>
        <w:rPr>
          <w:rFonts w:hint="eastAsia"/>
        </w:rPr>
        <w:t>，它们与直线</w:t>
      </w:r>
      <w:r w:rsidR="008C306A" w:rsidRPr="00025957">
        <w:rPr>
          <w:position w:val="-4"/>
        </w:rPr>
        <w:object w:dxaOrig="540" w:dyaOrig="260">
          <v:shape id="_x0000_i1220" type="#_x0000_t75" style="width:26.9pt;height:13.15pt" o:ole="">
            <v:imagedata r:id="rId400" o:title=""/>
          </v:shape>
          <o:OLEObject Type="Embed" ProgID="Equation.DSMT4" ShapeID="_x0000_i1220" DrawAspect="Content" ObjectID="_1674989413" r:id="rId401"/>
        </w:object>
      </w:r>
      <w:r>
        <w:rPr>
          <w:rFonts w:hint="eastAsia"/>
        </w:rPr>
        <w:t>所围</w:t>
      </w:r>
      <w:r>
        <w:rPr>
          <w:rFonts w:hint="eastAsia"/>
        </w:rPr>
        <w:lastRenderedPageBreak/>
        <w:t>成的图形面积为</w:t>
      </w:r>
      <w:r w:rsidR="008C306A" w:rsidRPr="008C306A">
        <w:rPr>
          <w:position w:val="-12"/>
        </w:rPr>
        <w:object w:dxaOrig="279" w:dyaOrig="360">
          <v:shape id="_x0000_i1221" type="#_x0000_t75" style="width:13.75pt;height:18.15pt" o:ole="">
            <v:imagedata r:id="rId402" o:title=""/>
          </v:shape>
          <o:OLEObject Type="Embed" ProgID="Equation.DSMT4" ShapeID="_x0000_i1221" DrawAspect="Content" ObjectID="_1674989414" r:id="rId403"/>
        </w:object>
      </w:r>
      <w:r>
        <w:rPr>
          <w:rFonts w:hint="eastAsia"/>
        </w:rPr>
        <w:t>，并且</w:t>
      </w:r>
      <w:r w:rsidR="008C306A" w:rsidRPr="008C306A">
        <w:rPr>
          <w:position w:val="-6"/>
        </w:rPr>
        <w:object w:dxaOrig="520" w:dyaOrig="279">
          <v:shape id="_x0000_i1222" type="#_x0000_t75" style="width:26.3pt;height:13.75pt" o:ole="">
            <v:imagedata r:id="rId404" o:title=""/>
          </v:shape>
          <o:OLEObject Type="Embed" ProgID="Equation.DSMT4" ShapeID="_x0000_i1222" DrawAspect="Content" ObjectID="_1674989415" r:id="rId405"/>
        </w:object>
      </w:r>
      <w:r w:rsidR="00640909">
        <w:rPr>
          <w:rFonts w:hint="eastAsia"/>
        </w:rPr>
        <w:t>．</w:t>
      </w:r>
    </w:p>
    <w:p w:rsidR="00F958A1" w:rsidRDefault="00F958A1" w:rsidP="00640909">
      <w:pPr>
        <w:ind w:leftChars="200" w:left="480"/>
      </w:pPr>
      <w:r>
        <w:rPr>
          <w:rFonts w:hint="eastAsia"/>
        </w:rPr>
        <w:t xml:space="preserve">(1) </w:t>
      </w:r>
      <w:r>
        <w:rPr>
          <w:rFonts w:hint="eastAsia"/>
        </w:rPr>
        <w:t>试确定</w:t>
      </w:r>
      <w:r w:rsidR="008C306A" w:rsidRPr="008C306A">
        <w:rPr>
          <w:position w:val="-6"/>
        </w:rPr>
        <w:object w:dxaOrig="200" w:dyaOrig="220">
          <v:shape id="_x0000_i1223" type="#_x0000_t75" style="width:10pt;height:11.25pt" o:ole="">
            <v:imagedata r:id="rId406" o:title=""/>
          </v:shape>
          <o:OLEObject Type="Embed" ProgID="Equation.DSMT4" ShapeID="_x0000_i1223" DrawAspect="Content" ObjectID="_1674989416" r:id="rId407"/>
        </w:object>
      </w:r>
      <w:r>
        <w:rPr>
          <w:rFonts w:hint="eastAsia"/>
        </w:rPr>
        <w:t>的值，使</w:t>
      </w:r>
      <w:r w:rsidR="008C306A" w:rsidRPr="008C306A">
        <w:rPr>
          <w:position w:val="-12"/>
        </w:rPr>
        <w:object w:dxaOrig="700" w:dyaOrig="360">
          <v:shape id="_x0000_i1224" type="#_x0000_t75" style="width:35.05pt;height:18.15pt" o:ole="">
            <v:imagedata r:id="rId408" o:title=""/>
          </v:shape>
          <o:OLEObject Type="Embed" ProgID="Equation.DSMT4" ShapeID="_x0000_i1224" DrawAspect="Content" ObjectID="_1674989417" r:id="rId409"/>
        </w:object>
      </w:r>
      <w:r>
        <w:rPr>
          <w:rFonts w:hint="eastAsia"/>
        </w:rPr>
        <w:t>达到最小，并求出最小值；</w:t>
      </w:r>
    </w:p>
    <w:p w:rsidR="00F958A1" w:rsidRDefault="00F958A1" w:rsidP="00640909">
      <w:pPr>
        <w:ind w:leftChars="200" w:left="480"/>
      </w:pPr>
      <w:r>
        <w:rPr>
          <w:rFonts w:hint="eastAsia"/>
        </w:rPr>
        <w:t xml:space="preserve">(2) </w:t>
      </w:r>
      <w:r>
        <w:rPr>
          <w:rFonts w:hint="eastAsia"/>
        </w:rPr>
        <w:t>求该最小值所对应的平面图形绕</w:t>
      </w:r>
      <w:r w:rsidR="008C306A" w:rsidRPr="00025957">
        <w:rPr>
          <w:position w:val="-4"/>
        </w:rPr>
        <w:object w:dxaOrig="200" w:dyaOrig="200">
          <v:shape id="_x0000_i1225" type="#_x0000_t75" style="width:10pt;height:10pt" o:ole="">
            <v:imagedata r:id="rId410" o:title=""/>
          </v:shape>
          <o:OLEObject Type="Embed" ProgID="Equation.DSMT4" ShapeID="_x0000_i1225" DrawAspect="Content" ObjectID="_1674989418" r:id="rId411"/>
        </w:object>
      </w:r>
      <w:r>
        <w:rPr>
          <w:rFonts w:hint="eastAsia"/>
        </w:rPr>
        <w:t>轴旋转一周所得旋转体的体积</w:t>
      </w:r>
      <w:r w:rsidR="00640909">
        <w:rPr>
          <w:rFonts w:hint="eastAsia"/>
        </w:rPr>
        <w:t>．</w:t>
      </w:r>
    </w:p>
    <w:p w:rsidR="00640909" w:rsidRPr="00CA00BC" w:rsidRDefault="00640909" w:rsidP="00640909">
      <w:pPr>
        <w:ind w:left="480" w:hangingChars="200" w:hanging="480"/>
        <w:rPr>
          <w:rFonts w:ascii="宋体" w:hAnsi="宋体"/>
          <w:szCs w:val="21"/>
        </w:rPr>
      </w:pPr>
    </w:p>
    <w:p w:rsidR="00F958A1" w:rsidRDefault="00640909" w:rsidP="00640909">
      <w:pPr>
        <w:ind w:left="960" w:hangingChars="400" w:hanging="960"/>
      </w:pPr>
      <w:r w:rsidRPr="00782A13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 w:rsidR="00F958A1">
        <w:rPr>
          <w:rFonts w:hint="eastAsia"/>
        </w:rPr>
        <w:t xml:space="preserve">(1) </w:t>
      </w:r>
      <w:r w:rsidR="00F958A1">
        <w:rPr>
          <w:rFonts w:hint="eastAsia"/>
        </w:rPr>
        <w:t>当</w:t>
      </w:r>
      <w:r w:rsidR="008C306A" w:rsidRPr="008C306A">
        <w:rPr>
          <w:position w:val="-6"/>
        </w:rPr>
        <w:object w:dxaOrig="859" w:dyaOrig="279">
          <v:shape id="_x0000_i1226" type="#_x0000_t75" style="width:43.2pt;height:13.75pt" o:ole="">
            <v:imagedata r:id="rId412" o:title=""/>
          </v:shape>
          <o:OLEObject Type="Embed" ProgID="Equation.DSMT4" ShapeID="_x0000_i1226" DrawAspect="Content" ObjectID="_1674989419" r:id="rId413"/>
        </w:object>
      </w:r>
      <w:r>
        <w:rPr>
          <w:rFonts w:hint="eastAsia"/>
        </w:rPr>
        <w:t>时有最小值</w:t>
      </w:r>
      <w:r w:rsidR="008C306A" w:rsidRPr="008C306A">
        <w:rPr>
          <w:position w:val="-30"/>
        </w:rPr>
        <w:object w:dxaOrig="1680" w:dyaOrig="740">
          <v:shape id="_x0000_i1227" type="#_x0000_t75" style="width:83.9pt;height:36.95pt" o:ole="">
            <v:imagedata r:id="rId414" o:title=""/>
          </v:shape>
          <o:OLEObject Type="Embed" ProgID="Equation.DSMT4" ShapeID="_x0000_i1227" DrawAspect="Content" ObjectID="_1674989420" r:id="rId415"/>
        </w:object>
      </w:r>
      <w:r>
        <w:rPr>
          <w:rFonts w:hint="eastAsia"/>
        </w:rPr>
        <w:t>．</w:t>
      </w:r>
      <w:r w:rsidR="00F958A1">
        <w:rPr>
          <w:rFonts w:hint="eastAsia"/>
        </w:rPr>
        <w:t>当</w:t>
      </w:r>
      <w:r w:rsidR="008C306A" w:rsidRPr="008C306A">
        <w:rPr>
          <w:position w:val="-6"/>
        </w:rPr>
        <w:object w:dxaOrig="540" w:dyaOrig="279">
          <v:shape id="_x0000_i1228" type="#_x0000_t75" style="width:26.9pt;height:13.75pt" o:ole="">
            <v:imagedata r:id="rId416" o:title=""/>
          </v:shape>
          <o:OLEObject Type="Embed" ProgID="Equation.DSMT4" ShapeID="_x0000_i1228" DrawAspect="Content" ObjectID="_1674989421" r:id="rId417"/>
        </w:object>
      </w:r>
      <w:r>
        <w:rPr>
          <w:rFonts w:hint="eastAsia"/>
        </w:rPr>
        <w:t>时有最小值</w:t>
      </w:r>
      <w:r w:rsidR="008C306A" w:rsidRPr="008C306A">
        <w:rPr>
          <w:position w:val="-24"/>
        </w:rPr>
        <w:object w:dxaOrig="880" w:dyaOrig="620">
          <v:shape id="_x0000_i1229" type="#_x0000_t75" style="width:43.85pt;height:31.3pt" o:ole="">
            <v:imagedata r:id="rId418" o:title=""/>
          </v:shape>
          <o:OLEObject Type="Embed" ProgID="Equation.DSMT4" ShapeID="_x0000_i1229" DrawAspect="Content" ObjectID="_1674989422" r:id="rId419"/>
        </w:object>
      </w:r>
      <w:r>
        <w:rPr>
          <w:rFonts w:hint="eastAsia"/>
        </w:rPr>
        <w:t>．综上所述，</w:t>
      </w:r>
      <w:r w:rsidR="008C306A" w:rsidRPr="008C306A">
        <w:rPr>
          <w:position w:val="-12"/>
        </w:rPr>
        <w:object w:dxaOrig="700" w:dyaOrig="360">
          <v:shape id="_x0000_i1230" type="#_x0000_t75" style="width:35.05pt;height:18.15pt" o:ole="">
            <v:imagedata r:id="rId420" o:title=""/>
          </v:shape>
          <o:OLEObject Type="Embed" ProgID="Equation.DSMT4" ShapeID="_x0000_i1230" DrawAspect="Content" ObjectID="_1674989423" r:id="rId421"/>
        </w:object>
      </w:r>
      <w:r>
        <w:rPr>
          <w:rFonts w:hint="eastAsia"/>
        </w:rPr>
        <w:t>在</w:t>
      </w:r>
      <w:r w:rsidR="008C306A" w:rsidRPr="008C306A">
        <w:rPr>
          <w:position w:val="-28"/>
        </w:rPr>
        <w:object w:dxaOrig="760" w:dyaOrig="660">
          <v:shape id="_x0000_i1231" type="#_x0000_t75" style="width:38.2pt;height:33.2pt" o:ole="">
            <v:imagedata r:id="rId422" o:title=""/>
          </v:shape>
          <o:OLEObject Type="Embed" ProgID="Equation.DSMT4" ShapeID="_x0000_i1231" DrawAspect="Content" ObjectID="_1674989424" r:id="rId423"/>
        </w:object>
      </w:r>
      <w:r>
        <w:rPr>
          <w:rFonts w:hint="eastAsia"/>
        </w:rPr>
        <w:t>时取得最小值</w:t>
      </w:r>
      <w:r w:rsidR="008C306A" w:rsidRPr="008C306A">
        <w:rPr>
          <w:position w:val="-24"/>
        </w:rPr>
        <w:object w:dxaOrig="720" w:dyaOrig="680">
          <v:shape id="_x0000_i1232" type="#_x0000_t75" style="width:36.3pt;height:33.8pt" o:ole="">
            <v:imagedata r:id="rId424" o:title=""/>
          </v:shape>
          <o:OLEObject Type="Embed" ProgID="Equation.DSMT4" ShapeID="_x0000_i1232" DrawAspect="Content" ObjectID="_1674989425" r:id="rId425"/>
        </w:object>
      </w:r>
      <w:r>
        <w:rPr>
          <w:rFonts w:hint="eastAsia"/>
        </w:rPr>
        <w:t>．</w:t>
      </w:r>
    </w:p>
    <w:p w:rsidR="00F958A1" w:rsidRDefault="00F958A1" w:rsidP="00640909">
      <w:pPr>
        <w:ind w:leftChars="200" w:left="480"/>
      </w:pPr>
      <w:r>
        <w:t>(2)</w:t>
      </w:r>
      <w:r w:rsidR="00640909">
        <w:rPr>
          <w:rFonts w:hint="eastAsia"/>
        </w:rPr>
        <w:t xml:space="preserve"> </w:t>
      </w:r>
      <w:r w:rsidR="00640909">
        <w:rPr>
          <w:rFonts w:hint="eastAsia"/>
        </w:rPr>
        <w:t>旋转体的体积为</w:t>
      </w:r>
      <w:r w:rsidR="008C306A" w:rsidRPr="008C306A">
        <w:rPr>
          <w:position w:val="-24"/>
        </w:rPr>
        <w:object w:dxaOrig="1280" w:dyaOrig="680">
          <v:shape id="_x0000_i1233" type="#_x0000_t75" style="width:63.85pt;height:33.8pt" o:ole="">
            <v:imagedata r:id="rId426" o:title=""/>
          </v:shape>
          <o:OLEObject Type="Embed" ProgID="Equation.DSMT4" ShapeID="_x0000_i1233" DrawAspect="Content" ObjectID="_1674989426" r:id="rId427"/>
        </w:object>
      </w:r>
      <w:r w:rsidR="00640909">
        <w:rPr>
          <w:rFonts w:hint="eastAsia"/>
        </w:rPr>
        <w:t>．</w:t>
      </w:r>
    </w:p>
    <w:p w:rsidR="00312865" w:rsidRDefault="00312865" w:rsidP="00F958A1"/>
    <w:p w:rsidR="00312865" w:rsidRDefault="00312865" w:rsidP="00F958A1"/>
    <w:p w:rsidR="00F958A1" w:rsidRDefault="00F958A1" w:rsidP="00F958A1">
      <w:r w:rsidRPr="00312865">
        <w:rPr>
          <w:rStyle w:val="1Char"/>
          <w:rFonts w:hint="eastAsia"/>
        </w:rPr>
        <w:t>九、</w:t>
      </w:r>
      <w:r w:rsidR="00312865" w:rsidRPr="00312865">
        <w:rPr>
          <w:rStyle w:val="1Char"/>
          <w:rFonts w:hint="eastAsia"/>
        </w:rPr>
        <w:t>（</w:t>
      </w:r>
      <w:r w:rsidRPr="00312865">
        <w:rPr>
          <w:rStyle w:val="1Char"/>
          <w:rFonts w:hint="eastAsia"/>
        </w:rPr>
        <w:t>本题满分</w:t>
      </w:r>
      <w:r w:rsidR="00312865" w:rsidRPr="00312865">
        <w:rPr>
          <w:rStyle w:val="1Char"/>
          <w:rFonts w:hint="eastAsia"/>
        </w:rPr>
        <w:t>9</w:t>
      </w:r>
      <w:r w:rsidRPr="00312865">
        <w:rPr>
          <w:rStyle w:val="1Char"/>
          <w:rFonts w:hint="eastAsia"/>
        </w:rPr>
        <w:t>分</w:t>
      </w:r>
      <w:r w:rsidR="00312865" w:rsidRPr="00312865">
        <w:rPr>
          <w:rStyle w:val="1Char"/>
          <w:rFonts w:hint="eastAsia"/>
        </w:rPr>
        <w:t>）</w:t>
      </w:r>
      <w:r w:rsidRPr="00312865">
        <w:rPr>
          <w:rStyle w:val="ae"/>
          <w:rFonts w:hint="eastAsia"/>
        </w:rPr>
        <w:t>【</w:t>
      </w:r>
      <w:r w:rsidR="00312865" w:rsidRPr="00312865">
        <w:rPr>
          <w:rStyle w:val="ae"/>
          <w:rFonts w:hint="eastAsia"/>
        </w:rPr>
        <w:t>同试卷</w:t>
      </w:r>
      <w:r w:rsidRPr="00312865">
        <w:rPr>
          <w:rStyle w:val="ae"/>
          <w:rFonts w:hint="eastAsia"/>
        </w:rPr>
        <w:t>三第九题】</w:t>
      </w:r>
    </w:p>
    <w:p w:rsidR="00312865" w:rsidRPr="00CA00BC" w:rsidRDefault="00312865" w:rsidP="00312865">
      <w:pPr>
        <w:ind w:leftChars="200" w:left="480"/>
        <w:rPr>
          <w:rFonts w:ascii="宋体" w:hAnsi="宋体"/>
          <w:szCs w:val="21"/>
        </w:rPr>
      </w:pPr>
      <w:r w:rsidRPr="00CA00BC">
        <w:rPr>
          <w:rFonts w:ascii="宋体" w:hAnsi="宋体" w:hint="eastAsia"/>
          <w:szCs w:val="21"/>
        </w:rPr>
        <w:t>设向量</w:t>
      </w:r>
      <w:r w:rsidR="008C306A" w:rsidRPr="008C306A">
        <w:rPr>
          <w:position w:val="-12"/>
        </w:rPr>
        <w:object w:dxaOrig="3620" w:dyaOrig="380">
          <v:shape id="_x0000_i1234" type="#_x0000_t75" style="width:180.95pt;height:18.8pt" o:ole="">
            <v:imagedata r:id="rId428" o:title=""/>
          </v:shape>
          <o:OLEObject Type="Embed" ProgID="Equation.DSMT4" ShapeID="_x0000_i1234" DrawAspect="Content" ObjectID="_1674989427" r:id="rId429"/>
        </w:object>
      </w:r>
      <w:r w:rsidRPr="00CA00BC">
        <w:rPr>
          <w:rFonts w:ascii="宋体" w:hAnsi="宋体" w:hint="eastAsia"/>
          <w:szCs w:val="21"/>
        </w:rPr>
        <w:t>都是非零向量,且满足条件</w:t>
      </w:r>
      <w:r w:rsidR="008C306A" w:rsidRPr="008C306A">
        <w:rPr>
          <w:position w:val="-10"/>
        </w:rPr>
        <w:object w:dxaOrig="840" w:dyaOrig="360">
          <v:shape id="_x0000_i1235" type="#_x0000_t75" style="width:41.95pt;height:18.15pt" o:ole="">
            <v:imagedata r:id="rId430" o:title=""/>
          </v:shape>
          <o:OLEObject Type="Embed" ProgID="Equation.DSMT4" ShapeID="_x0000_i1235" DrawAspect="Content" ObjectID="_1674989428" r:id="rId431"/>
        </w:object>
      </w:r>
      <w:r>
        <w:rPr>
          <w:rFonts w:ascii="宋体" w:hAnsi="宋体" w:hint="eastAsia"/>
          <w:szCs w:val="21"/>
        </w:rPr>
        <w:t>．</w:t>
      </w:r>
      <w:r w:rsidRPr="00CA00BC">
        <w:rPr>
          <w:rFonts w:ascii="宋体" w:hAnsi="宋体" w:hint="eastAsia"/>
          <w:szCs w:val="21"/>
        </w:rPr>
        <w:t>记</w:t>
      </w:r>
      <w:r w:rsidR="008C306A" w:rsidRPr="00025957">
        <w:rPr>
          <w:position w:val="-4"/>
        </w:rPr>
        <w:object w:dxaOrig="200" w:dyaOrig="200">
          <v:shape id="_x0000_i1236" type="#_x0000_t75" style="width:10pt;height:10pt" o:ole="">
            <v:imagedata r:id="rId432" o:title=""/>
          </v:shape>
          <o:OLEObject Type="Embed" ProgID="Equation.DSMT4" ShapeID="_x0000_i1236" DrawAspect="Content" ObjectID="_1674989429" r:id="rId433"/>
        </w:object>
      </w:r>
      <w:r>
        <w:rPr>
          <w:rFonts w:ascii="宋体" w:hAnsi="宋体" w:hint="eastAsia"/>
          <w:szCs w:val="21"/>
        </w:rPr>
        <w:t>阶</w:t>
      </w:r>
      <w:r w:rsidRPr="00CA00BC">
        <w:rPr>
          <w:rFonts w:ascii="宋体" w:hAnsi="宋体" w:hint="eastAsia"/>
          <w:szCs w:val="21"/>
        </w:rPr>
        <w:t>矩阵</w:t>
      </w:r>
      <w:r w:rsidR="008C306A" w:rsidRPr="008C306A">
        <w:rPr>
          <w:position w:val="-10"/>
        </w:rPr>
        <w:object w:dxaOrig="840" w:dyaOrig="360">
          <v:shape id="_x0000_i1237" type="#_x0000_t75" style="width:41.95pt;height:18.15pt" o:ole="">
            <v:imagedata r:id="rId434" o:title=""/>
          </v:shape>
          <o:OLEObject Type="Embed" ProgID="Equation.DSMT4" ShapeID="_x0000_i1237" DrawAspect="Content" ObjectID="_1674989430" r:id="rId435"/>
        </w:object>
      </w:r>
      <w:r>
        <w:rPr>
          <w:rFonts w:ascii="宋体" w:hAnsi="宋体" w:hint="eastAsia"/>
          <w:szCs w:val="21"/>
        </w:rPr>
        <w:t>．</w:t>
      </w:r>
      <w:r w:rsidRPr="00CA00BC">
        <w:rPr>
          <w:rFonts w:ascii="宋体" w:hAnsi="宋体" w:hint="eastAsia"/>
          <w:szCs w:val="21"/>
        </w:rPr>
        <w:t>求：</w:t>
      </w:r>
    </w:p>
    <w:p w:rsidR="00312865" w:rsidRPr="00CA00BC" w:rsidRDefault="00312865" w:rsidP="00312865">
      <w:pPr>
        <w:ind w:leftChars="200" w:left="480"/>
        <w:rPr>
          <w:rFonts w:ascii="宋体" w:hAnsi="宋体"/>
          <w:szCs w:val="21"/>
        </w:rPr>
      </w:pPr>
      <w:r w:rsidRPr="00210618">
        <w:rPr>
          <w:rFonts w:hint="eastAsia"/>
        </w:rPr>
        <w:t xml:space="preserve">(1) </w:t>
      </w:r>
      <w:r w:rsidR="008C306A" w:rsidRPr="00025957">
        <w:rPr>
          <w:position w:val="-4"/>
        </w:rPr>
        <w:object w:dxaOrig="300" w:dyaOrig="300">
          <v:shape id="_x0000_i1238" type="#_x0000_t75" style="width:15.05pt;height:15.05pt" o:ole="">
            <v:imagedata r:id="rId436" o:title=""/>
          </v:shape>
          <o:OLEObject Type="Embed" ProgID="Equation.DSMT4" ShapeID="_x0000_i1238" DrawAspect="Content" ObjectID="_1674989431" r:id="rId437"/>
        </w:object>
      </w:r>
      <w:r w:rsidRPr="00CA00BC">
        <w:rPr>
          <w:rFonts w:ascii="宋体" w:hAnsi="宋体" w:hint="eastAsia"/>
          <w:szCs w:val="21"/>
        </w:rPr>
        <w:t>；</w:t>
      </w:r>
      <w:r w:rsidRPr="00210618">
        <w:rPr>
          <w:rFonts w:hint="eastAsia"/>
        </w:rPr>
        <w:t xml:space="preserve">(2) </w:t>
      </w:r>
      <w:r w:rsidRPr="00CA00BC">
        <w:rPr>
          <w:rFonts w:ascii="宋体" w:hAnsi="宋体" w:hint="eastAsia"/>
          <w:szCs w:val="21"/>
        </w:rPr>
        <w:t>矩阵</w:t>
      </w:r>
      <w:r w:rsidR="008C306A" w:rsidRPr="00025957">
        <w:rPr>
          <w:position w:val="-4"/>
        </w:rPr>
        <w:object w:dxaOrig="220" w:dyaOrig="260">
          <v:shape id="_x0000_i1239" type="#_x0000_t75" style="width:11.25pt;height:13.15pt" o:ole="">
            <v:imagedata r:id="rId438" o:title=""/>
          </v:shape>
          <o:OLEObject Type="Embed" ProgID="Equation.DSMT4" ShapeID="_x0000_i1239" DrawAspect="Content" ObjectID="_1674989432" r:id="rId439"/>
        </w:object>
      </w:r>
      <w:r w:rsidRPr="00CA00BC">
        <w:rPr>
          <w:rFonts w:ascii="宋体" w:hAnsi="宋体" w:hint="eastAsia"/>
          <w:szCs w:val="21"/>
        </w:rPr>
        <w:t>的特征值和特征向量.</w:t>
      </w:r>
    </w:p>
    <w:p w:rsidR="00312865" w:rsidRPr="00CA00BC" w:rsidRDefault="00312865" w:rsidP="00312865">
      <w:pPr>
        <w:ind w:left="480" w:hangingChars="200" w:hanging="480"/>
        <w:rPr>
          <w:rFonts w:ascii="宋体" w:hAnsi="宋体"/>
          <w:szCs w:val="21"/>
        </w:rPr>
      </w:pPr>
    </w:p>
    <w:p w:rsidR="00312865" w:rsidRPr="003447EC" w:rsidRDefault="00312865" w:rsidP="00312865">
      <w:pPr>
        <w:adjustRightInd w:val="0"/>
        <w:spacing w:line="240" w:lineRule="atLeast"/>
        <w:ind w:left="960" w:hangingChars="400" w:hanging="960"/>
        <w:jc w:val="left"/>
        <w:rPr>
          <w:rFonts w:ascii="宋体" w:hAnsi="宋体"/>
          <w:szCs w:val="21"/>
        </w:rPr>
      </w:pPr>
      <w:r w:rsidRPr="00782A13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 w:rsidRPr="00210618">
        <w:rPr>
          <w:rFonts w:hint="eastAsia"/>
        </w:rPr>
        <w:t xml:space="preserve">(1) </w:t>
      </w:r>
      <w:r w:rsidRPr="003447EC">
        <w:rPr>
          <w:rFonts w:ascii="宋体" w:hAnsi="宋体" w:hint="eastAsia"/>
          <w:szCs w:val="21"/>
        </w:rPr>
        <w:t>对等式</w:t>
      </w:r>
      <w:r w:rsidR="008C306A" w:rsidRPr="008C306A">
        <w:rPr>
          <w:position w:val="-10"/>
        </w:rPr>
        <w:object w:dxaOrig="840" w:dyaOrig="360">
          <v:shape id="_x0000_i1240" type="#_x0000_t75" style="width:41.95pt;height:18.15pt" o:ole="">
            <v:imagedata r:id="rId440" o:title=""/>
          </v:shape>
          <o:OLEObject Type="Embed" ProgID="Equation.DSMT4" ShapeID="_x0000_i1240" DrawAspect="Content" ObjectID="_1674989433" r:id="rId441"/>
        </w:object>
      </w:r>
      <w:r w:rsidRPr="003447EC">
        <w:rPr>
          <w:rFonts w:ascii="宋体" w:hAnsi="宋体" w:hint="eastAsia"/>
          <w:szCs w:val="21"/>
        </w:rPr>
        <w:t>两边取转置,有</w:t>
      </w:r>
      <w:r w:rsidR="008C306A" w:rsidRPr="008C306A">
        <w:rPr>
          <w:position w:val="-16"/>
        </w:rPr>
        <w:object w:dxaOrig="1800" w:dyaOrig="499">
          <v:shape id="_x0000_i1241" type="#_x0000_t75" style="width:90.15pt;height:25.05pt" o:ole="">
            <v:imagedata r:id="rId442" o:title=""/>
          </v:shape>
          <o:OLEObject Type="Embed" ProgID="Equation.DSMT4" ShapeID="_x0000_i1241" DrawAspect="Content" ObjectID="_1674989434" r:id="rId443"/>
        </w:object>
      </w:r>
      <w:r w:rsidRPr="003447EC">
        <w:rPr>
          <w:rFonts w:ascii="宋体" w:hAnsi="宋体" w:hint="eastAsia"/>
          <w:szCs w:val="21"/>
        </w:rPr>
        <w:t>,即</w:t>
      </w:r>
      <w:r w:rsidR="008C306A" w:rsidRPr="008C306A">
        <w:rPr>
          <w:position w:val="-10"/>
        </w:rPr>
        <w:object w:dxaOrig="840" w:dyaOrig="360">
          <v:shape id="_x0000_i1242" type="#_x0000_t75" style="width:41.95pt;height:18.15pt" o:ole="">
            <v:imagedata r:id="rId444" o:title=""/>
          </v:shape>
          <o:OLEObject Type="Embed" ProgID="Equation.DSMT4" ShapeID="_x0000_i1242" DrawAspect="Content" ObjectID="_1674989435" r:id="rId445"/>
        </w:object>
      </w:r>
      <w:r w:rsidRPr="003447EC">
        <w:rPr>
          <w:rFonts w:ascii="宋体" w:hAnsi="宋体" w:hint="eastAsia"/>
          <w:szCs w:val="21"/>
        </w:rPr>
        <w:t>.</w:t>
      </w:r>
      <w:r>
        <w:rPr>
          <w:rFonts w:ascii="宋体" w:hAnsi="宋体" w:hint="eastAsia"/>
          <w:szCs w:val="21"/>
        </w:rPr>
        <w:t>从而</w:t>
      </w:r>
    </w:p>
    <w:p w:rsidR="00312865" w:rsidRPr="003447EC" w:rsidRDefault="008C306A" w:rsidP="00312865">
      <w:pPr>
        <w:ind w:leftChars="200" w:left="480"/>
        <w:jc w:val="center"/>
        <w:rPr>
          <w:rFonts w:ascii="宋体" w:hAnsi="宋体"/>
          <w:szCs w:val="21"/>
        </w:rPr>
      </w:pPr>
      <w:r w:rsidRPr="008C306A">
        <w:rPr>
          <w:position w:val="-16"/>
        </w:rPr>
        <w:object w:dxaOrig="5580" w:dyaOrig="499">
          <v:shape id="_x0000_i1243" type="#_x0000_t75" style="width:279.25pt;height:25.05pt" o:ole="">
            <v:imagedata r:id="rId446" o:title=""/>
          </v:shape>
          <o:OLEObject Type="Embed" ProgID="Equation.DSMT4" ShapeID="_x0000_i1243" DrawAspect="Content" ObjectID="_1674989436" r:id="rId447"/>
        </w:object>
      </w:r>
    </w:p>
    <w:p w:rsidR="00312865" w:rsidRPr="003447EC" w:rsidRDefault="00312865" w:rsidP="00312865">
      <w:pPr>
        <w:ind w:leftChars="400" w:left="960"/>
        <w:rPr>
          <w:rFonts w:ascii="宋体" w:hAnsi="宋体"/>
          <w:szCs w:val="21"/>
        </w:rPr>
      </w:pPr>
      <w:r w:rsidRPr="003447EC">
        <w:rPr>
          <w:rFonts w:ascii="宋体" w:hAnsi="宋体" w:hint="eastAsia"/>
          <w:szCs w:val="21"/>
        </w:rPr>
        <w:t>即</w:t>
      </w:r>
      <w:r w:rsidR="008C306A" w:rsidRPr="00025957">
        <w:rPr>
          <w:position w:val="-4"/>
        </w:rPr>
        <w:object w:dxaOrig="300" w:dyaOrig="300">
          <v:shape id="_x0000_i1244" type="#_x0000_t75" style="width:15.05pt;height:15.05pt" o:ole="">
            <v:imagedata r:id="rId448" o:title=""/>
          </v:shape>
          <o:OLEObject Type="Embed" ProgID="Equation.DSMT4" ShapeID="_x0000_i1244" DrawAspect="Content" ObjectID="_1674989437" r:id="rId449"/>
        </w:object>
      </w:r>
      <w:r w:rsidRPr="003447EC">
        <w:rPr>
          <w:rFonts w:ascii="宋体" w:hAnsi="宋体" w:hint="eastAsia"/>
          <w:szCs w:val="21"/>
        </w:rPr>
        <w:t>是</w:t>
      </w:r>
      <w:r w:rsidR="008C306A" w:rsidRPr="00025957">
        <w:rPr>
          <w:position w:val="-4"/>
        </w:rPr>
        <w:object w:dxaOrig="200" w:dyaOrig="200">
          <v:shape id="_x0000_i1245" type="#_x0000_t75" style="width:10pt;height:10pt" o:ole="">
            <v:imagedata r:id="rId450" o:title=""/>
          </v:shape>
          <o:OLEObject Type="Embed" ProgID="Equation.DSMT4" ShapeID="_x0000_i1245" DrawAspect="Content" ObjectID="_1674989438" r:id="rId451"/>
        </w:object>
      </w:r>
      <w:r w:rsidRPr="003447EC">
        <w:rPr>
          <w:rFonts w:ascii="宋体" w:hAnsi="宋体" w:hint="eastAsia"/>
          <w:szCs w:val="21"/>
        </w:rPr>
        <w:t>阶零矩阵.</w:t>
      </w:r>
    </w:p>
    <w:p w:rsidR="00312865" w:rsidRDefault="00312865" w:rsidP="00312865">
      <w:pPr>
        <w:ind w:leftChars="200" w:left="480"/>
        <w:rPr>
          <w:rFonts w:ascii="宋体" w:hAnsi="宋体"/>
          <w:szCs w:val="21"/>
        </w:rPr>
      </w:pPr>
      <w:r w:rsidRPr="00210618">
        <w:rPr>
          <w:rFonts w:hint="eastAsia"/>
        </w:rPr>
        <w:t xml:space="preserve">(2) </w:t>
      </w:r>
      <w:r w:rsidRPr="003447EC">
        <w:rPr>
          <w:rFonts w:ascii="宋体" w:hAnsi="宋体" w:hint="eastAsia"/>
          <w:szCs w:val="21"/>
        </w:rPr>
        <w:t>设</w:t>
      </w:r>
      <w:r w:rsidR="008C306A" w:rsidRPr="008C306A">
        <w:rPr>
          <w:position w:val="-6"/>
        </w:rPr>
        <w:object w:dxaOrig="220" w:dyaOrig="279">
          <v:shape id="_x0000_i1246" type="#_x0000_t75" style="width:11.25pt;height:13.75pt" o:ole="">
            <v:imagedata r:id="rId452" o:title=""/>
          </v:shape>
          <o:OLEObject Type="Embed" ProgID="Equation.DSMT4" ShapeID="_x0000_i1246" DrawAspect="Content" ObjectID="_1674989439" r:id="rId453"/>
        </w:object>
      </w:r>
      <w:r w:rsidRPr="003447EC">
        <w:rPr>
          <w:rFonts w:ascii="宋体" w:hAnsi="宋体" w:hint="eastAsia"/>
          <w:szCs w:val="21"/>
        </w:rPr>
        <w:t>是</w:t>
      </w:r>
      <w:r w:rsidR="008C306A" w:rsidRPr="00025957">
        <w:rPr>
          <w:position w:val="-4"/>
        </w:rPr>
        <w:object w:dxaOrig="220" w:dyaOrig="260">
          <v:shape id="_x0000_i1247" type="#_x0000_t75" style="width:11.25pt;height:13.15pt" o:ole="">
            <v:imagedata r:id="rId454" o:title=""/>
          </v:shape>
          <o:OLEObject Type="Embed" ProgID="Equation.DSMT4" ShapeID="_x0000_i1247" DrawAspect="Content" ObjectID="_1674989440" r:id="rId455"/>
        </w:object>
      </w:r>
      <w:r w:rsidRPr="003447EC">
        <w:rPr>
          <w:rFonts w:ascii="宋体" w:hAnsi="宋体" w:hint="eastAsia"/>
          <w:szCs w:val="21"/>
        </w:rPr>
        <w:t>的任一特征值,</w:t>
      </w:r>
      <w:r w:rsidR="008C306A" w:rsidRPr="008C306A">
        <w:rPr>
          <w:position w:val="-10"/>
        </w:rPr>
        <w:object w:dxaOrig="200" w:dyaOrig="320">
          <v:shape id="_x0000_i1248" type="#_x0000_t75" style="width:10pt;height:16.3pt" o:ole="">
            <v:imagedata r:id="rId456" o:title=""/>
          </v:shape>
          <o:OLEObject Type="Embed" ProgID="Equation.DSMT4" ShapeID="_x0000_i1248" DrawAspect="Content" ObjectID="_1674989441" r:id="rId457"/>
        </w:object>
      </w:r>
      <w:r w:rsidRPr="003447EC">
        <w:rPr>
          <w:rFonts w:ascii="宋体" w:hAnsi="宋体" w:hint="eastAsia"/>
          <w:szCs w:val="21"/>
        </w:rPr>
        <w:t>是</w:t>
      </w:r>
      <w:r>
        <w:rPr>
          <w:rFonts w:ascii="宋体" w:hAnsi="宋体" w:hint="eastAsia"/>
          <w:szCs w:val="21"/>
        </w:rPr>
        <w:t>对应</w:t>
      </w:r>
      <w:r w:rsidRPr="003447EC">
        <w:rPr>
          <w:rFonts w:ascii="宋体" w:hAnsi="宋体" w:hint="eastAsia"/>
          <w:szCs w:val="21"/>
        </w:rPr>
        <w:t>的特征向量</w:t>
      </w:r>
      <w:r>
        <w:rPr>
          <w:rFonts w:ascii="宋体" w:hAnsi="宋体" w:hint="eastAsia"/>
          <w:szCs w:val="21"/>
        </w:rPr>
        <w:t>（</w:t>
      </w:r>
      <w:r w:rsidR="008C306A" w:rsidRPr="008C306A">
        <w:rPr>
          <w:position w:val="-10"/>
        </w:rPr>
        <w:object w:dxaOrig="560" w:dyaOrig="320">
          <v:shape id="_x0000_i1249" type="#_x0000_t75" style="width:28.15pt;height:16.3pt" o:ole="">
            <v:imagedata r:id="rId458" o:title=""/>
          </v:shape>
          <o:OLEObject Type="Embed" ProgID="Equation.DSMT4" ShapeID="_x0000_i1249" DrawAspect="Content" ObjectID="_1674989442" r:id="rId459"/>
        </w:object>
      </w:r>
      <w:r>
        <w:rPr>
          <w:rFonts w:ascii="宋体" w:hAnsi="宋体" w:hint="eastAsia"/>
          <w:szCs w:val="21"/>
        </w:rPr>
        <w:t>），则有</w:t>
      </w:r>
    </w:p>
    <w:p w:rsidR="00312865" w:rsidRPr="003447EC" w:rsidRDefault="008C306A" w:rsidP="00312865">
      <w:pPr>
        <w:ind w:leftChars="200" w:left="480"/>
        <w:jc w:val="center"/>
        <w:rPr>
          <w:rFonts w:ascii="宋体" w:hAnsi="宋体"/>
          <w:szCs w:val="21"/>
        </w:rPr>
      </w:pPr>
      <w:r w:rsidRPr="008C306A">
        <w:rPr>
          <w:position w:val="-10"/>
        </w:rPr>
        <w:object w:dxaOrig="3940" w:dyaOrig="360">
          <v:shape id="_x0000_i1250" type="#_x0000_t75" style="width:197.2pt;height:18.15pt" o:ole="">
            <v:imagedata r:id="rId460" o:title=""/>
          </v:shape>
          <o:OLEObject Type="Embed" ProgID="Equation.DSMT4" ShapeID="_x0000_i1250" DrawAspect="Content" ObjectID="_1674989443" r:id="rId461"/>
        </w:object>
      </w:r>
    </w:p>
    <w:p w:rsidR="00312865" w:rsidRPr="003447EC" w:rsidRDefault="00312865" w:rsidP="00312865">
      <w:pPr>
        <w:ind w:leftChars="400" w:left="960"/>
        <w:rPr>
          <w:rFonts w:ascii="宋体" w:hAnsi="宋体"/>
          <w:szCs w:val="21"/>
        </w:rPr>
      </w:pPr>
      <w:r w:rsidRPr="003447EC">
        <w:rPr>
          <w:rFonts w:ascii="宋体" w:hAnsi="宋体" w:hint="eastAsia"/>
          <w:szCs w:val="21"/>
        </w:rPr>
        <w:t>即矩阵的全部特征值为零.下面求</w:t>
      </w:r>
      <w:r w:rsidR="008C306A" w:rsidRPr="00025957">
        <w:rPr>
          <w:position w:val="-4"/>
        </w:rPr>
        <w:object w:dxaOrig="220" w:dyaOrig="260">
          <v:shape id="_x0000_i1251" type="#_x0000_t75" style="width:11.25pt;height:13.15pt" o:ole="">
            <v:imagedata r:id="rId462" o:title=""/>
          </v:shape>
          <o:OLEObject Type="Embed" ProgID="Equation.DSMT4" ShapeID="_x0000_i1251" DrawAspect="Content" ObjectID="_1674989444" r:id="rId463"/>
        </w:object>
      </w:r>
      <w:r w:rsidRPr="003447EC">
        <w:rPr>
          <w:rFonts w:ascii="宋体" w:hAnsi="宋体" w:hint="eastAsia"/>
          <w:szCs w:val="21"/>
        </w:rPr>
        <w:t>的特征向量：不妨设</w:t>
      </w:r>
      <w:r w:rsidR="008C306A" w:rsidRPr="008C306A">
        <w:rPr>
          <w:position w:val="-12"/>
        </w:rPr>
        <w:object w:dxaOrig="1260" w:dyaOrig="360">
          <v:shape id="_x0000_i1252" type="#_x0000_t75" style="width:63.25pt;height:18.15pt" o:ole="">
            <v:imagedata r:id="rId464" o:title=""/>
          </v:shape>
          <o:OLEObject Type="Embed" ProgID="Equation.DSMT4" ShapeID="_x0000_i1252" DrawAspect="Content" ObjectID="_1674989445" r:id="rId465"/>
        </w:object>
      </w:r>
      <w:r w:rsidRPr="003447EC">
        <w:rPr>
          <w:rFonts w:ascii="宋体" w:hAnsi="宋体" w:hint="eastAsia"/>
          <w:szCs w:val="21"/>
        </w:rPr>
        <w:t>,则</w:t>
      </w:r>
      <w:r>
        <w:rPr>
          <w:rFonts w:ascii="宋体" w:hAnsi="宋体" w:hint="eastAsia"/>
          <w:szCs w:val="21"/>
        </w:rPr>
        <w:t>对线性方程组</w:t>
      </w:r>
      <w:r w:rsidR="008C306A" w:rsidRPr="008C306A">
        <w:rPr>
          <w:position w:val="-10"/>
        </w:rPr>
        <w:object w:dxaOrig="1359" w:dyaOrig="320">
          <v:shape id="_x0000_i1253" type="#_x0000_t75" style="width:68.25pt;height:16.3pt" o:ole="">
            <v:imagedata r:id="rId466" o:title=""/>
          </v:shape>
          <o:OLEObject Type="Embed" ProgID="Equation.DSMT4" ShapeID="_x0000_i1253" DrawAspect="Content" ObjectID="_1674989446" r:id="rId467"/>
        </w:object>
      </w:r>
      <w:r>
        <w:rPr>
          <w:rFonts w:ascii="宋体" w:hAnsi="宋体" w:hint="eastAsia"/>
          <w:szCs w:val="21"/>
        </w:rPr>
        <w:t>的系数矩阵作初等行变换得</w:t>
      </w:r>
    </w:p>
    <w:p w:rsidR="00312865" w:rsidRPr="003447EC" w:rsidRDefault="008C306A" w:rsidP="00312865">
      <w:pPr>
        <w:ind w:leftChars="400" w:left="960"/>
        <w:jc w:val="center"/>
        <w:rPr>
          <w:rFonts w:ascii="宋体" w:hAnsi="宋体"/>
          <w:szCs w:val="21"/>
        </w:rPr>
      </w:pPr>
      <w:r w:rsidRPr="008C306A">
        <w:rPr>
          <w:position w:val="-142"/>
        </w:rPr>
        <w:object w:dxaOrig="5940" w:dyaOrig="2960">
          <v:shape id="_x0000_i1254" type="#_x0000_t75" style="width:296.75pt;height:147.75pt" o:ole="">
            <v:imagedata r:id="rId468" o:title=""/>
          </v:shape>
          <o:OLEObject Type="Embed" ProgID="Equation.DSMT4" ShapeID="_x0000_i1254" DrawAspect="Content" ObjectID="_1674989447" r:id="rId469"/>
        </w:object>
      </w:r>
    </w:p>
    <w:p w:rsidR="00312865" w:rsidRPr="003447EC" w:rsidRDefault="00312865" w:rsidP="00312865">
      <w:pPr>
        <w:ind w:leftChars="400" w:left="960"/>
        <w:rPr>
          <w:rFonts w:ascii="宋体" w:hAnsi="宋体"/>
          <w:szCs w:val="21"/>
        </w:rPr>
      </w:pPr>
      <w:r w:rsidRPr="003447EC">
        <w:rPr>
          <w:rFonts w:ascii="宋体" w:hAnsi="宋体" w:hint="eastAsia"/>
          <w:szCs w:val="21"/>
        </w:rPr>
        <w:t>于是得方程组</w:t>
      </w:r>
      <w:r w:rsidR="008C306A" w:rsidRPr="008C306A">
        <w:rPr>
          <w:position w:val="-10"/>
        </w:rPr>
        <w:object w:dxaOrig="1359" w:dyaOrig="320">
          <v:shape id="_x0000_i1255" type="#_x0000_t75" style="width:68.25pt;height:16.3pt" o:ole="">
            <v:imagedata r:id="rId470" o:title=""/>
          </v:shape>
          <o:OLEObject Type="Embed" ProgID="Equation.DSMT4" ShapeID="_x0000_i1255" DrawAspect="Content" ObjectID="_1674989448" r:id="rId471"/>
        </w:object>
      </w:r>
      <w:r>
        <w:rPr>
          <w:rFonts w:ascii="宋体" w:hAnsi="宋体" w:hint="eastAsia"/>
          <w:szCs w:val="21"/>
        </w:rPr>
        <w:t>的</w:t>
      </w:r>
      <w:r w:rsidRPr="003447EC">
        <w:rPr>
          <w:rFonts w:ascii="宋体" w:hAnsi="宋体" w:hint="eastAsia"/>
          <w:szCs w:val="21"/>
        </w:rPr>
        <w:t>基础解系为</w:t>
      </w:r>
    </w:p>
    <w:p w:rsidR="00312865" w:rsidRPr="003447EC" w:rsidRDefault="008C306A" w:rsidP="00312865">
      <w:pPr>
        <w:ind w:leftChars="400" w:left="960"/>
        <w:jc w:val="center"/>
        <w:rPr>
          <w:rFonts w:ascii="宋体" w:hAnsi="宋体"/>
          <w:szCs w:val="21"/>
        </w:rPr>
      </w:pPr>
      <w:r w:rsidRPr="008C306A">
        <w:rPr>
          <w:position w:val="-12"/>
        </w:rPr>
        <w:object w:dxaOrig="6480" w:dyaOrig="360">
          <v:shape id="_x0000_i1256" type="#_x0000_t75" style="width:324.3pt;height:18.15pt" o:ole="">
            <v:imagedata r:id="rId472" o:title=""/>
          </v:shape>
          <o:OLEObject Type="Embed" ProgID="Equation.DSMT4" ShapeID="_x0000_i1256" DrawAspect="Content" ObjectID="_1674989449" r:id="rId473"/>
        </w:object>
      </w:r>
    </w:p>
    <w:p w:rsidR="00312865" w:rsidRPr="003447EC" w:rsidRDefault="00312865" w:rsidP="00312865">
      <w:pPr>
        <w:ind w:leftChars="400" w:left="960"/>
        <w:rPr>
          <w:rFonts w:ascii="宋体" w:hAnsi="宋体"/>
          <w:szCs w:val="21"/>
        </w:rPr>
      </w:pPr>
      <w:r w:rsidRPr="003447EC">
        <w:rPr>
          <w:rFonts w:ascii="宋体" w:hAnsi="宋体" w:hint="eastAsia"/>
          <w:szCs w:val="21"/>
        </w:rPr>
        <w:t>则</w:t>
      </w:r>
      <w:r w:rsidR="008C306A" w:rsidRPr="00025957">
        <w:rPr>
          <w:position w:val="-4"/>
        </w:rPr>
        <w:object w:dxaOrig="220" w:dyaOrig="260">
          <v:shape id="_x0000_i1257" type="#_x0000_t75" style="width:11.25pt;height:13.15pt" o:ole="">
            <v:imagedata r:id="rId474" o:title=""/>
          </v:shape>
          <o:OLEObject Type="Embed" ProgID="Equation.DSMT4" ShapeID="_x0000_i1257" DrawAspect="Content" ObjectID="_1674989450" r:id="rId475"/>
        </w:object>
      </w:r>
      <w:r w:rsidRPr="003447EC">
        <w:rPr>
          <w:rFonts w:ascii="宋体" w:hAnsi="宋体" w:hint="eastAsia"/>
          <w:szCs w:val="21"/>
        </w:rPr>
        <w:t>的属于</w:t>
      </w:r>
      <w:r w:rsidR="008C306A" w:rsidRPr="008C306A">
        <w:rPr>
          <w:position w:val="-6"/>
        </w:rPr>
        <w:object w:dxaOrig="560" w:dyaOrig="279">
          <v:shape id="_x0000_i1258" type="#_x0000_t75" style="width:28.15pt;height:13.75pt" o:ole="">
            <v:imagedata r:id="rId476" o:title=""/>
          </v:shape>
          <o:OLEObject Type="Embed" ProgID="Equation.DSMT4" ShapeID="_x0000_i1258" DrawAspect="Content" ObjectID="_1674989451" r:id="rId477"/>
        </w:object>
      </w:r>
      <w:r w:rsidRPr="003447EC">
        <w:rPr>
          <w:rFonts w:ascii="宋体" w:hAnsi="宋体" w:hint="eastAsia"/>
          <w:szCs w:val="21"/>
        </w:rPr>
        <w:t>的全部特征向量为</w:t>
      </w:r>
      <w:r w:rsidR="008C306A" w:rsidRPr="008C306A">
        <w:rPr>
          <w:position w:val="-12"/>
        </w:rPr>
        <w:object w:dxaOrig="2420" w:dyaOrig="360">
          <v:shape id="_x0000_i1259" type="#_x0000_t75" style="width:120.85pt;height:18.15pt" o:ole="">
            <v:imagedata r:id="rId478" o:title=""/>
          </v:shape>
          <o:OLEObject Type="Embed" ProgID="Equation.DSMT4" ShapeID="_x0000_i1259" DrawAspect="Content" ObjectID="_1674989452" r:id="rId479"/>
        </w:object>
      </w:r>
      <w:r w:rsidRPr="003447EC">
        <w:rPr>
          <w:rFonts w:ascii="宋体" w:hAnsi="宋体" w:hint="eastAsia"/>
          <w:szCs w:val="21"/>
        </w:rPr>
        <w:t>,其中</w:t>
      </w:r>
      <w:r w:rsidR="008C306A" w:rsidRPr="008C306A">
        <w:rPr>
          <w:position w:val="-12"/>
        </w:rPr>
        <w:object w:dxaOrig="260" w:dyaOrig="360">
          <v:shape id="_x0000_i1260" type="#_x0000_t75" style="width:13.15pt;height:18.15pt" o:ole="">
            <v:imagedata r:id="rId480" o:title=""/>
          </v:shape>
          <o:OLEObject Type="Embed" ProgID="Equation.DSMT4" ShapeID="_x0000_i1260" DrawAspect="Content" ObjectID="_1674989453" r:id="rId481"/>
        </w:object>
      </w:r>
      <w:r>
        <w:rPr>
          <w:rFonts w:ascii="宋体" w:hAnsi="宋体"/>
          <w:szCs w:val="21"/>
        </w:rPr>
        <w:t>,</w:t>
      </w:r>
      <w:r>
        <w:rPr>
          <w:rFonts w:ascii="宋体" w:hAnsi="宋体" w:hint="eastAsia"/>
          <w:szCs w:val="21"/>
        </w:rPr>
        <w:t xml:space="preserve"> </w:t>
      </w:r>
      <w:r w:rsidR="008C306A" w:rsidRPr="008C306A">
        <w:rPr>
          <w:position w:val="-12"/>
        </w:rPr>
        <w:object w:dxaOrig="260" w:dyaOrig="360">
          <v:shape id="_x0000_i1261" type="#_x0000_t75" style="width:13.15pt;height:18.15pt" o:ole="">
            <v:imagedata r:id="rId482" o:title=""/>
          </v:shape>
          <o:OLEObject Type="Embed" ProgID="Equation.DSMT4" ShapeID="_x0000_i1261" DrawAspect="Content" ObjectID="_1674989454" r:id="rId483"/>
        </w:object>
      </w:r>
      <w:r>
        <w:rPr>
          <w:rFonts w:ascii="宋体" w:hAnsi="宋体"/>
          <w:szCs w:val="21"/>
        </w:rPr>
        <w:t>,</w:t>
      </w:r>
      <w:r>
        <w:rPr>
          <w:rFonts w:ascii="宋体" w:hAnsi="宋体" w:hint="eastAsia"/>
          <w:szCs w:val="21"/>
        </w:rPr>
        <w:t xml:space="preserve"> </w:t>
      </w:r>
      <w:r w:rsidR="008C306A" w:rsidRPr="00025957">
        <w:rPr>
          <w:position w:val="-4"/>
        </w:rPr>
        <w:object w:dxaOrig="279" w:dyaOrig="160">
          <v:shape id="_x0000_i1262" type="#_x0000_t75" style="width:13.75pt;height:8.15pt" o:ole="">
            <v:imagedata r:id="rId484" o:title=""/>
          </v:shape>
          <o:OLEObject Type="Embed" ProgID="Equation.DSMT4" ShapeID="_x0000_i1262" DrawAspect="Content" ObjectID="_1674989455" r:id="rId485"/>
        </w:object>
      </w:r>
      <w:r>
        <w:rPr>
          <w:rFonts w:ascii="宋体" w:hAnsi="宋体"/>
          <w:szCs w:val="21"/>
        </w:rPr>
        <w:t>,</w:t>
      </w:r>
      <w:r>
        <w:rPr>
          <w:rFonts w:ascii="宋体" w:hAnsi="宋体" w:hint="eastAsia"/>
          <w:szCs w:val="21"/>
        </w:rPr>
        <w:t xml:space="preserve"> </w:t>
      </w:r>
      <w:r w:rsidR="008C306A" w:rsidRPr="008C306A">
        <w:rPr>
          <w:position w:val="-12"/>
        </w:rPr>
        <w:object w:dxaOrig="420" w:dyaOrig="360">
          <v:shape id="_x0000_i1263" type="#_x0000_t75" style="width:21.3pt;height:18.15pt" o:ole="">
            <v:imagedata r:id="rId486" o:title=""/>
          </v:shape>
          <o:OLEObject Type="Embed" ProgID="Equation.DSMT4" ShapeID="_x0000_i1263" DrawAspect="Content" ObjectID="_1674989456" r:id="rId487"/>
        </w:object>
      </w:r>
      <w:r w:rsidRPr="003447EC">
        <w:rPr>
          <w:rFonts w:ascii="宋体" w:hAnsi="宋体" w:hint="eastAsia"/>
          <w:szCs w:val="21"/>
        </w:rPr>
        <w:t>为不全为零的任意常数</w:t>
      </w:r>
      <w:r>
        <w:rPr>
          <w:rFonts w:ascii="宋体" w:hAnsi="宋体" w:hint="eastAsia"/>
          <w:szCs w:val="21"/>
        </w:rPr>
        <w:t>．</w:t>
      </w:r>
    </w:p>
    <w:p w:rsidR="00312865" w:rsidRPr="00312865" w:rsidRDefault="00312865" w:rsidP="00F958A1"/>
    <w:p w:rsidR="00312865" w:rsidRDefault="00312865" w:rsidP="00F958A1"/>
    <w:p w:rsidR="00F958A1" w:rsidRDefault="00F958A1" w:rsidP="00830E2B">
      <w:pPr>
        <w:pStyle w:val="1"/>
      </w:pPr>
      <w:r>
        <w:rPr>
          <w:rFonts w:hint="eastAsia"/>
        </w:rPr>
        <w:lastRenderedPageBreak/>
        <w:t>十、</w:t>
      </w:r>
      <w:r w:rsidR="00830E2B">
        <w:rPr>
          <w:rFonts w:hint="eastAsia"/>
        </w:rPr>
        <w:t>（</w:t>
      </w:r>
      <w:r>
        <w:rPr>
          <w:rFonts w:hint="eastAsia"/>
        </w:rPr>
        <w:t>本题满分</w:t>
      </w:r>
      <w:r w:rsidR="00830E2B">
        <w:rPr>
          <w:rFonts w:hint="eastAsia"/>
        </w:rPr>
        <w:t>9</w:t>
      </w:r>
      <w:r>
        <w:rPr>
          <w:rFonts w:hint="eastAsia"/>
        </w:rPr>
        <w:t>分</w:t>
      </w:r>
      <w:r w:rsidR="00830E2B">
        <w:rPr>
          <w:rFonts w:hint="eastAsia"/>
        </w:rPr>
        <w:t>）</w:t>
      </w:r>
    </w:p>
    <w:p w:rsidR="00975790" w:rsidRDefault="00F958A1" w:rsidP="00975790">
      <w:pPr>
        <w:ind w:leftChars="200" w:left="480"/>
      </w:pPr>
      <w:r>
        <w:rPr>
          <w:rFonts w:hint="eastAsia"/>
        </w:rPr>
        <w:t>已知下列非齐次线性方程组</w:t>
      </w:r>
      <w:r w:rsidR="00975790">
        <w:rPr>
          <w:rFonts w:hint="eastAsia"/>
        </w:rPr>
        <w:t>(I)</w:t>
      </w:r>
      <w:r w:rsidR="00975790">
        <w:rPr>
          <w:rFonts w:hint="eastAsia"/>
        </w:rPr>
        <w:t>和</w:t>
      </w:r>
      <w:r w:rsidR="00975790">
        <w:rPr>
          <w:rFonts w:hint="eastAsia"/>
        </w:rPr>
        <w:t>(II)</w:t>
      </w:r>
      <w:r w:rsidR="00975790">
        <w:rPr>
          <w:rFonts w:hint="eastAsia"/>
        </w:rPr>
        <w:t>：</w:t>
      </w:r>
    </w:p>
    <w:p w:rsidR="00975790" w:rsidRDefault="008C306A" w:rsidP="00975790">
      <w:pPr>
        <w:ind w:leftChars="200" w:left="480"/>
        <w:jc w:val="center"/>
      </w:pPr>
      <w:r w:rsidRPr="008C306A">
        <w:rPr>
          <w:position w:val="-50"/>
        </w:rPr>
        <w:object w:dxaOrig="5700" w:dyaOrig="1120">
          <v:shape id="_x0000_i1264" type="#_x0000_t75" style="width:284.85pt;height:55.7pt" o:ole="">
            <v:imagedata r:id="rId488" o:title=""/>
          </v:shape>
          <o:OLEObject Type="Embed" ProgID="Equation.DSMT4" ShapeID="_x0000_i1264" DrawAspect="Content" ObjectID="_1674989457" r:id="rId489"/>
        </w:object>
      </w:r>
    </w:p>
    <w:p w:rsidR="00F958A1" w:rsidRDefault="00F958A1" w:rsidP="00975790">
      <w:pPr>
        <w:ind w:leftChars="200" w:left="480"/>
      </w:pPr>
      <w:r>
        <w:rPr>
          <w:rFonts w:hint="eastAsia"/>
        </w:rPr>
        <w:t xml:space="preserve">(1) </w:t>
      </w:r>
      <w:r>
        <w:rPr>
          <w:rFonts w:hint="eastAsia"/>
        </w:rPr>
        <w:t>求解方程组</w:t>
      </w:r>
      <w:r>
        <w:rPr>
          <w:rFonts w:hint="eastAsia"/>
        </w:rPr>
        <w:t>(</w:t>
      </w:r>
      <w:r w:rsidR="00975790">
        <w:rPr>
          <w:rFonts w:hint="eastAsia"/>
        </w:rPr>
        <w:t>I)</w:t>
      </w:r>
      <w:r>
        <w:rPr>
          <w:rFonts w:hint="eastAsia"/>
        </w:rPr>
        <w:t>，用其导出组的基础解系表示通解</w:t>
      </w:r>
      <w:r w:rsidR="00975790">
        <w:rPr>
          <w:rFonts w:hint="eastAsia"/>
        </w:rPr>
        <w:t>．</w:t>
      </w:r>
    </w:p>
    <w:p w:rsidR="00F958A1" w:rsidRDefault="00F958A1" w:rsidP="00975790">
      <w:pPr>
        <w:ind w:leftChars="200" w:left="480"/>
      </w:pPr>
      <w:r>
        <w:rPr>
          <w:rFonts w:hint="eastAsia"/>
        </w:rPr>
        <w:t xml:space="preserve">(2) </w:t>
      </w:r>
      <w:r>
        <w:rPr>
          <w:rFonts w:hint="eastAsia"/>
        </w:rPr>
        <w:t>当方程组</w:t>
      </w:r>
      <w:r>
        <w:rPr>
          <w:rFonts w:hint="eastAsia"/>
        </w:rPr>
        <w:t>(</w:t>
      </w:r>
      <w:r w:rsidR="00975790">
        <w:rPr>
          <w:rFonts w:hint="eastAsia"/>
        </w:rPr>
        <w:t>II)</w:t>
      </w:r>
      <w:r>
        <w:rPr>
          <w:rFonts w:hint="eastAsia"/>
        </w:rPr>
        <w:t>中的参数</w:t>
      </w:r>
      <w:r w:rsidR="008C306A" w:rsidRPr="00025957">
        <w:rPr>
          <w:position w:val="-4"/>
        </w:rPr>
        <w:object w:dxaOrig="260" w:dyaOrig="200">
          <v:shape id="_x0000_i1265" type="#_x0000_t75" style="width:13.15pt;height:10pt" o:ole="">
            <v:imagedata r:id="rId490" o:title=""/>
          </v:shape>
          <o:OLEObject Type="Embed" ProgID="Equation.DSMT4" ShapeID="_x0000_i1265" DrawAspect="Content" ObjectID="_1674989458" r:id="rId491"/>
        </w:object>
      </w:r>
      <w:r w:rsidR="00975790">
        <w:rPr>
          <w:rFonts w:hint="eastAsia"/>
        </w:rPr>
        <w:t>,</w:t>
      </w:r>
      <w:r>
        <w:rPr>
          <w:rFonts w:hint="eastAsia"/>
        </w:rPr>
        <w:t xml:space="preserve"> </w:t>
      </w:r>
      <w:r w:rsidR="008C306A" w:rsidRPr="00025957">
        <w:rPr>
          <w:position w:val="-4"/>
        </w:rPr>
        <w:object w:dxaOrig="200" w:dyaOrig="200">
          <v:shape id="_x0000_i1266" type="#_x0000_t75" style="width:10pt;height:10pt" o:ole="">
            <v:imagedata r:id="rId492" o:title=""/>
          </v:shape>
          <o:OLEObject Type="Embed" ProgID="Equation.DSMT4" ShapeID="_x0000_i1266" DrawAspect="Content" ObjectID="_1674989459" r:id="rId493"/>
        </w:object>
      </w:r>
      <w:r w:rsidR="00975790">
        <w:rPr>
          <w:rFonts w:hint="eastAsia"/>
        </w:rPr>
        <w:t>,</w:t>
      </w:r>
      <w:r>
        <w:rPr>
          <w:rFonts w:hint="eastAsia"/>
        </w:rPr>
        <w:t xml:space="preserve"> </w:t>
      </w:r>
      <w:r w:rsidR="008C306A" w:rsidRPr="008C306A">
        <w:rPr>
          <w:position w:val="-6"/>
        </w:rPr>
        <w:object w:dxaOrig="160" w:dyaOrig="260">
          <v:shape id="_x0000_i1267" type="#_x0000_t75" style="width:8.15pt;height:13.15pt" o:ole="">
            <v:imagedata r:id="rId494" o:title=""/>
          </v:shape>
          <o:OLEObject Type="Embed" ProgID="Equation.DSMT4" ShapeID="_x0000_i1267" DrawAspect="Content" ObjectID="_1674989460" r:id="rId495"/>
        </w:object>
      </w:r>
      <w:r>
        <w:rPr>
          <w:rFonts w:hint="eastAsia"/>
        </w:rPr>
        <w:t>为何值时，方程组</w:t>
      </w:r>
      <w:r w:rsidR="00975790">
        <w:rPr>
          <w:rFonts w:hint="eastAsia"/>
        </w:rPr>
        <w:t>(I)</w:t>
      </w:r>
      <w:r>
        <w:rPr>
          <w:rFonts w:hint="eastAsia"/>
        </w:rPr>
        <w:t>与</w:t>
      </w:r>
      <w:r>
        <w:rPr>
          <w:rFonts w:hint="eastAsia"/>
        </w:rPr>
        <w:t>(</w:t>
      </w:r>
      <w:r w:rsidR="00975790">
        <w:rPr>
          <w:rFonts w:hint="eastAsia"/>
        </w:rPr>
        <w:t>II)</w:t>
      </w:r>
      <w:r>
        <w:rPr>
          <w:rFonts w:hint="eastAsia"/>
        </w:rPr>
        <w:t>同解</w:t>
      </w:r>
      <w:r w:rsidR="00975790">
        <w:rPr>
          <w:rFonts w:hint="eastAsia"/>
        </w:rPr>
        <w:t>?</w:t>
      </w:r>
    </w:p>
    <w:p w:rsidR="00975790" w:rsidRPr="00CA00BC" w:rsidRDefault="00975790" w:rsidP="00975790">
      <w:pPr>
        <w:ind w:left="480" w:hangingChars="200" w:hanging="480"/>
        <w:rPr>
          <w:rFonts w:ascii="宋体" w:hAnsi="宋体"/>
          <w:szCs w:val="21"/>
        </w:rPr>
      </w:pPr>
    </w:p>
    <w:p w:rsidR="00F958A1" w:rsidRDefault="00975790" w:rsidP="00F958A1">
      <w:r w:rsidRPr="00782A13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 w:rsidRPr="00210618">
        <w:rPr>
          <w:rFonts w:hint="eastAsia"/>
        </w:rPr>
        <w:t>(1)</w:t>
      </w:r>
      <w:r>
        <w:rPr>
          <w:rFonts w:hint="eastAsia"/>
        </w:rPr>
        <w:t xml:space="preserve"> </w:t>
      </w:r>
      <w:r w:rsidR="00F958A1">
        <w:rPr>
          <w:rFonts w:hint="eastAsia"/>
        </w:rPr>
        <w:t>方程组</w:t>
      </w:r>
      <w:r w:rsidR="00F958A1">
        <w:rPr>
          <w:rFonts w:hint="eastAsia"/>
        </w:rPr>
        <w:t>(</w:t>
      </w:r>
      <w:r>
        <w:rPr>
          <w:rFonts w:hint="eastAsia"/>
        </w:rPr>
        <w:t>I)</w:t>
      </w:r>
      <w:r w:rsidR="00F958A1">
        <w:rPr>
          <w:rFonts w:hint="eastAsia"/>
        </w:rPr>
        <w:t>的通解为</w:t>
      </w:r>
    </w:p>
    <w:p w:rsidR="00F958A1" w:rsidRDefault="008C306A" w:rsidP="00975790">
      <w:pPr>
        <w:jc w:val="center"/>
      </w:pPr>
      <w:r w:rsidRPr="008C306A">
        <w:rPr>
          <w:position w:val="-66"/>
        </w:rPr>
        <w:object w:dxaOrig="3780" w:dyaOrig="1440">
          <v:shape id="_x0000_i1268" type="#_x0000_t75" style="width:189.1pt;height:1in" o:ole="">
            <v:imagedata r:id="rId496" o:title=""/>
          </v:shape>
          <o:OLEObject Type="Embed" ProgID="Equation.DSMT4" ShapeID="_x0000_i1268" DrawAspect="Content" ObjectID="_1674989461" r:id="rId497"/>
        </w:object>
      </w:r>
    </w:p>
    <w:p w:rsidR="00F958A1" w:rsidRDefault="00F958A1" w:rsidP="00975790">
      <w:pPr>
        <w:ind w:leftChars="200" w:left="480"/>
      </w:pPr>
      <w:r>
        <w:t>(2)</w:t>
      </w:r>
      <w:r w:rsidR="00975790">
        <w:rPr>
          <w:rFonts w:hint="eastAsia"/>
        </w:rPr>
        <w:t xml:space="preserve"> </w:t>
      </w:r>
      <w:r>
        <w:rPr>
          <w:rFonts w:hint="eastAsia"/>
        </w:rPr>
        <w:t>当</w:t>
      </w:r>
      <w:r w:rsidR="008C306A" w:rsidRPr="00025957">
        <w:rPr>
          <w:position w:val="-4"/>
        </w:rPr>
        <w:object w:dxaOrig="600" w:dyaOrig="260">
          <v:shape id="_x0000_i1269" type="#_x0000_t75" style="width:30.05pt;height:13.15pt" o:ole="">
            <v:imagedata r:id="rId498" o:title=""/>
          </v:shape>
          <o:OLEObject Type="Embed" ProgID="Equation.DSMT4" ShapeID="_x0000_i1269" DrawAspect="Content" ObjectID="_1674989462" r:id="rId499"/>
        </w:object>
      </w:r>
      <w:r w:rsidR="00975790">
        <w:rPr>
          <w:rFonts w:hint="eastAsia"/>
        </w:rPr>
        <w:t xml:space="preserve">, </w:t>
      </w:r>
      <w:r w:rsidR="008C306A" w:rsidRPr="00025957">
        <w:rPr>
          <w:position w:val="-4"/>
        </w:rPr>
        <w:object w:dxaOrig="540" w:dyaOrig="260">
          <v:shape id="_x0000_i1270" type="#_x0000_t75" style="width:26.9pt;height:13.15pt" o:ole="">
            <v:imagedata r:id="rId500" o:title=""/>
          </v:shape>
          <o:OLEObject Type="Embed" ProgID="Equation.DSMT4" ShapeID="_x0000_i1270" DrawAspect="Content" ObjectID="_1674989463" r:id="rId501"/>
        </w:object>
      </w:r>
      <w:r w:rsidR="00975790">
        <w:rPr>
          <w:rFonts w:hint="eastAsia"/>
        </w:rPr>
        <w:t xml:space="preserve">, </w:t>
      </w:r>
      <w:r w:rsidR="008C306A" w:rsidRPr="008C306A">
        <w:rPr>
          <w:position w:val="-6"/>
        </w:rPr>
        <w:object w:dxaOrig="520" w:dyaOrig="279">
          <v:shape id="_x0000_i1271" type="#_x0000_t75" style="width:26.3pt;height:13.75pt" o:ole="">
            <v:imagedata r:id="rId502" o:title=""/>
          </v:shape>
          <o:OLEObject Type="Embed" ProgID="Equation.DSMT4" ShapeID="_x0000_i1271" DrawAspect="Content" ObjectID="_1674989464" r:id="rId503"/>
        </w:object>
      </w:r>
      <w:r>
        <w:rPr>
          <w:rFonts w:hint="eastAsia"/>
        </w:rPr>
        <w:t>时，</w:t>
      </w:r>
      <w:r w:rsidR="00975790">
        <w:rPr>
          <w:rFonts w:hint="eastAsia"/>
        </w:rPr>
        <w:t>方程组</w:t>
      </w:r>
      <w:r w:rsidR="00975790">
        <w:rPr>
          <w:rFonts w:hint="eastAsia"/>
        </w:rPr>
        <w:t>(I)</w:t>
      </w:r>
      <w:r w:rsidR="00975790">
        <w:rPr>
          <w:rFonts w:hint="eastAsia"/>
        </w:rPr>
        <w:t>与</w:t>
      </w:r>
      <w:r w:rsidR="00975790">
        <w:rPr>
          <w:rFonts w:hint="eastAsia"/>
        </w:rPr>
        <w:t>(II)</w:t>
      </w:r>
      <w:r w:rsidR="00975790">
        <w:rPr>
          <w:rFonts w:hint="eastAsia"/>
        </w:rPr>
        <w:t>同解．</w:t>
      </w:r>
    </w:p>
    <w:p w:rsidR="00830E2B" w:rsidRDefault="00830E2B" w:rsidP="00F958A1"/>
    <w:p w:rsidR="00830E2B" w:rsidRDefault="00830E2B" w:rsidP="00F958A1"/>
    <w:p w:rsidR="00F958A1" w:rsidRDefault="00F958A1" w:rsidP="00830E2B">
      <w:pPr>
        <w:pStyle w:val="1"/>
      </w:pPr>
      <w:r>
        <w:rPr>
          <w:rFonts w:hint="eastAsia"/>
        </w:rPr>
        <w:t>十一、</w:t>
      </w:r>
      <w:r w:rsidR="00830E2B">
        <w:rPr>
          <w:rFonts w:hint="eastAsia"/>
        </w:rPr>
        <w:t>（</w:t>
      </w:r>
      <w:r>
        <w:rPr>
          <w:rFonts w:hint="eastAsia"/>
        </w:rPr>
        <w:t>本题满分</w:t>
      </w:r>
      <w:r w:rsidR="00830E2B">
        <w:rPr>
          <w:rFonts w:hint="eastAsia"/>
        </w:rPr>
        <w:t>7</w:t>
      </w:r>
      <w:r>
        <w:rPr>
          <w:rFonts w:hint="eastAsia"/>
        </w:rPr>
        <w:t>分</w:t>
      </w:r>
      <w:r w:rsidR="00830E2B">
        <w:rPr>
          <w:rFonts w:hint="eastAsia"/>
        </w:rPr>
        <w:t>）</w:t>
      </w:r>
    </w:p>
    <w:p w:rsidR="00F958A1" w:rsidRDefault="00F958A1" w:rsidP="00F7361D">
      <w:pPr>
        <w:ind w:leftChars="200" w:left="480"/>
      </w:pPr>
      <w:r>
        <w:rPr>
          <w:rFonts w:hint="eastAsia"/>
        </w:rPr>
        <w:t>求某种商品每周的需求量</w:t>
      </w:r>
      <w:r>
        <w:rPr>
          <w:rFonts w:hint="eastAsia"/>
        </w:rPr>
        <w:t xml:space="preserve"> X </w:t>
      </w:r>
      <w:r>
        <w:rPr>
          <w:rFonts w:hint="eastAsia"/>
        </w:rPr>
        <w:t>是服从区间</w:t>
      </w:r>
      <w:r w:rsidR="008C306A" w:rsidRPr="008C306A">
        <w:rPr>
          <w:position w:val="-14"/>
        </w:rPr>
        <w:object w:dxaOrig="800" w:dyaOrig="400">
          <v:shape id="_x0000_i1272" type="#_x0000_t75" style="width:40.05pt;height:20.05pt" o:ole="">
            <v:imagedata r:id="rId504" o:title=""/>
          </v:shape>
          <o:OLEObject Type="Embed" ProgID="Equation.DSMT4" ShapeID="_x0000_i1272" DrawAspect="Content" ObjectID="_1674989465" r:id="rId505"/>
        </w:object>
      </w:r>
      <w:r>
        <w:rPr>
          <w:rFonts w:hint="eastAsia"/>
        </w:rPr>
        <w:t>上均匀分布的随机变量，而经销商进货数量为区间</w:t>
      </w:r>
      <w:r w:rsidR="008C306A" w:rsidRPr="008C306A">
        <w:rPr>
          <w:position w:val="-14"/>
        </w:rPr>
        <w:object w:dxaOrig="800" w:dyaOrig="400">
          <v:shape id="_x0000_i1273" type="#_x0000_t75" style="width:40.05pt;height:20.05pt" o:ole="">
            <v:imagedata r:id="rId506" o:title=""/>
          </v:shape>
          <o:OLEObject Type="Embed" ProgID="Equation.DSMT4" ShapeID="_x0000_i1273" DrawAspect="Content" ObjectID="_1674989466" r:id="rId507"/>
        </w:object>
      </w:r>
      <w:r>
        <w:rPr>
          <w:rFonts w:hint="eastAsia"/>
        </w:rPr>
        <w:t>中的某一整数，商店每销售一单位商品可获利</w:t>
      </w:r>
      <w:r w:rsidR="008C306A" w:rsidRPr="008C306A">
        <w:rPr>
          <w:position w:val="-6"/>
        </w:rPr>
        <w:object w:dxaOrig="440" w:dyaOrig="279">
          <v:shape id="_x0000_i1274" type="#_x0000_t75" style="width:21.9pt;height:13.75pt" o:ole="">
            <v:imagedata r:id="rId508" o:title=""/>
          </v:shape>
          <o:OLEObject Type="Embed" ProgID="Equation.DSMT4" ShapeID="_x0000_i1274" DrawAspect="Content" ObjectID="_1674989467" r:id="rId509"/>
        </w:object>
      </w:r>
      <w:r>
        <w:rPr>
          <w:rFonts w:hint="eastAsia"/>
        </w:rPr>
        <w:t>元；若供大于求则削价处理，每处理</w:t>
      </w:r>
      <w:r w:rsidR="008C306A" w:rsidRPr="00025957">
        <w:rPr>
          <w:position w:val="-4"/>
        </w:rPr>
        <w:object w:dxaOrig="180" w:dyaOrig="260">
          <v:shape id="_x0000_i1275" type="#_x0000_t75" style="width:8.75pt;height:13.15pt" o:ole="">
            <v:imagedata r:id="rId510" o:title=""/>
          </v:shape>
          <o:OLEObject Type="Embed" ProgID="Equation.DSMT4" ShapeID="_x0000_i1275" DrawAspect="Content" ObjectID="_1674989468" r:id="rId511"/>
        </w:object>
      </w:r>
      <w:r>
        <w:rPr>
          <w:rFonts w:hint="eastAsia"/>
        </w:rPr>
        <w:t>单位商品亏损</w:t>
      </w:r>
      <w:r w:rsidR="008C306A" w:rsidRPr="008C306A">
        <w:rPr>
          <w:position w:val="-6"/>
        </w:rPr>
        <w:object w:dxaOrig="440" w:dyaOrig="279">
          <v:shape id="_x0000_i1276" type="#_x0000_t75" style="width:21.9pt;height:13.75pt" o:ole="">
            <v:imagedata r:id="rId512" o:title=""/>
          </v:shape>
          <o:OLEObject Type="Embed" ProgID="Equation.DSMT4" ShapeID="_x0000_i1276" DrawAspect="Content" ObjectID="_1674989469" r:id="rId513"/>
        </w:object>
      </w:r>
      <w:r>
        <w:rPr>
          <w:rFonts w:hint="eastAsia"/>
        </w:rPr>
        <w:t>元；若供不应求，则可从外部调剂供应，此时每</w:t>
      </w:r>
      <w:r w:rsidR="008C306A" w:rsidRPr="00025957">
        <w:rPr>
          <w:position w:val="-4"/>
        </w:rPr>
        <w:object w:dxaOrig="180" w:dyaOrig="260">
          <v:shape id="_x0000_i1277" type="#_x0000_t75" style="width:8.75pt;height:13.15pt" o:ole="">
            <v:imagedata r:id="rId514" o:title=""/>
          </v:shape>
          <o:OLEObject Type="Embed" ProgID="Equation.DSMT4" ShapeID="_x0000_i1277" DrawAspect="Content" ObjectID="_1674989470" r:id="rId515"/>
        </w:object>
      </w:r>
      <w:r>
        <w:rPr>
          <w:rFonts w:hint="eastAsia"/>
        </w:rPr>
        <w:t>单位商品仅获利</w:t>
      </w:r>
      <w:r w:rsidR="008C306A" w:rsidRPr="008C306A">
        <w:rPr>
          <w:position w:val="-6"/>
        </w:rPr>
        <w:object w:dxaOrig="440" w:dyaOrig="279">
          <v:shape id="_x0000_i1278" type="#_x0000_t75" style="width:21.9pt;height:13.75pt" o:ole="">
            <v:imagedata r:id="rId516" o:title=""/>
          </v:shape>
          <o:OLEObject Type="Embed" ProgID="Equation.DSMT4" ShapeID="_x0000_i1278" DrawAspect="Content" ObjectID="_1674989471" r:id="rId517"/>
        </w:object>
      </w:r>
      <w:r w:rsidR="00D06215">
        <w:rPr>
          <w:rFonts w:hint="eastAsia"/>
        </w:rPr>
        <w:t>元，</w:t>
      </w:r>
      <w:r>
        <w:rPr>
          <w:rFonts w:hint="eastAsia"/>
        </w:rPr>
        <w:t>为使商品所获利润期望值不小于</w:t>
      </w:r>
      <w:r w:rsidR="008C306A" w:rsidRPr="008C306A">
        <w:rPr>
          <w:position w:val="-6"/>
        </w:rPr>
        <w:object w:dxaOrig="580" w:dyaOrig="279">
          <v:shape id="_x0000_i1279" type="#_x0000_t75" style="width:28.8pt;height:13.75pt" o:ole="">
            <v:imagedata r:id="rId518" o:title=""/>
          </v:shape>
          <o:OLEObject Type="Embed" ProgID="Equation.DSMT4" ShapeID="_x0000_i1279" DrawAspect="Content" ObjectID="_1674989472" r:id="rId519"/>
        </w:object>
      </w:r>
      <w:r>
        <w:rPr>
          <w:rFonts w:hint="eastAsia"/>
        </w:rPr>
        <w:t>元，试确定最少进货量</w:t>
      </w:r>
      <w:r w:rsidR="00D06215">
        <w:rPr>
          <w:rFonts w:hint="eastAsia"/>
        </w:rPr>
        <w:t>．</w:t>
      </w:r>
    </w:p>
    <w:p w:rsidR="00D06215" w:rsidRPr="00CA00BC" w:rsidRDefault="00D06215" w:rsidP="00D06215">
      <w:pPr>
        <w:ind w:left="480" w:hangingChars="200" w:hanging="480"/>
        <w:rPr>
          <w:rFonts w:ascii="宋体" w:hAnsi="宋体"/>
          <w:szCs w:val="21"/>
        </w:rPr>
      </w:pPr>
    </w:p>
    <w:p w:rsidR="00D06215" w:rsidRDefault="00D06215" w:rsidP="00D06215">
      <w:r w:rsidRPr="00782A13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 w:rsidRPr="00D06215">
        <w:rPr>
          <w:rFonts w:hint="eastAsia"/>
        </w:rPr>
        <w:t>期望利润不少于</w:t>
      </w:r>
      <w:r w:rsidR="008C306A" w:rsidRPr="008C306A">
        <w:rPr>
          <w:position w:val="-6"/>
        </w:rPr>
        <w:object w:dxaOrig="580" w:dyaOrig="279">
          <v:shape id="_x0000_i1280" type="#_x0000_t75" style="width:28.8pt;height:13.75pt" o:ole="">
            <v:imagedata r:id="rId520" o:title=""/>
          </v:shape>
          <o:OLEObject Type="Embed" ProgID="Equation.DSMT4" ShapeID="_x0000_i1280" DrawAspect="Content" ObjectID="_1674989473" r:id="rId521"/>
        </w:object>
      </w:r>
      <w:r w:rsidRPr="00D06215">
        <w:rPr>
          <w:rFonts w:hint="eastAsia"/>
        </w:rPr>
        <w:t>元的最少进货量为</w:t>
      </w:r>
      <w:r w:rsidR="008C306A" w:rsidRPr="00025957">
        <w:rPr>
          <w:position w:val="-4"/>
        </w:rPr>
        <w:object w:dxaOrig="320" w:dyaOrig="260">
          <v:shape id="_x0000_i1281" type="#_x0000_t75" style="width:16.3pt;height:13.15pt" o:ole="">
            <v:imagedata r:id="rId522" o:title=""/>
          </v:shape>
          <o:OLEObject Type="Embed" ProgID="Equation.DSMT4" ShapeID="_x0000_i1281" DrawAspect="Content" ObjectID="_1674989474" r:id="rId523"/>
        </w:object>
      </w:r>
      <w:r w:rsidRPr="00D06215">
        <w:rPr>
          <w:rFonts w:hint="eastAsia"/>
        </w:rPr>
        <w:t>单位</w:t>
      </w:r>
      <w:r>
        <w:rPr>
          <w:rFonts w:hint="eastAsia"/>
        </w:rPr>
        <w:t>．</w:t>
      </w:r>
    </w:p>
    <w:p w:rsidR="00830E2B" w:rsidRDefault="00830E2B" w:rsidP="00F958A1"/>
    <w:p w:rsidR="00830E2B" w:rsidRDefault="00830E2B" w:rsidP="00F958A1"/>
    <w:p w:rsidR="00F958A1" w:rsidRDefault="00F958A1" w:rsidP="00830E2B">
      <w:pPr>
        <w:pStyle w:val="1"/>
      </w:pPr>
      <w:r>
        <w:rPr>
          <w:rFonts w:hint="eastAsia"/>
        </w:rPr>
        <w:t>十二、</w:t>
      </w:r>
      <w:r w:rsidR="00830E2B">
        <w:rPr>
          <w:rFonts w:hint="eastAsia"/>
        </w:rPr>
        <w:t>（</w:t>
      </w:r>
      <w:r>
        <w:rPr>
          <w:rFonts w:hint="eastAsia"/>
        </w:rPr>
        <w:t>本题满分</w:t>
      </w:r>
      <w:r w:rsidR="00830E2B">
        <w:rPr>
          <w:rFonts w:hint="eastAsia"/>
        </w:rPr>
        <w:t>7</w:t>
      </w:r>
      <w:r>
        <w:rPr>
          <w:rFonts w:hint="eastAsia"/>
        </w:rPr>
        <w:t>分</w:t>
      </w:r>
      <w:r w:rsidR="00830E2B">
        <w:rPr>
          <w:rFonts w:hint="eastAsia"/>
        </w:rPr>
        <w:t>）</w:t>
      </w:r>
    </w:p>
    <w:p w:rsidR="00F958A1" w:rsidRDefault="00F958A1" w:rsidP="000A2A37">
      <w:pPr>
        <w:ind w:leftChars="200" w:left="480"/>
      </w:pPr>
      <w:r>
        <w:rPr>
          <w:rFonts w:hint="eastAsia"/>
        </w:rPr>
        <w:t>某箱装有</w:t>
      </w:r>
      <w:r w:rsidR="008C306A" w:rsidRPr="008C306A">
        <w:rPr>
          <w:position w:val="-6"/>
        </w:rPr>
        <w:object w:dxaOrig="440" w:dyaOrig="279">
          <v:shape id="_x0000_i1282" type="#_x0000_t75" style="width:21.9pt;height:13.75pt" o:ole="">
            <v:imagedata r:id="rId524" o:title=""/>
          </v:shape>
          <o:OLEObject Type="Embed" ProgID="Equation.DSMT4" ShapeID="_x0000_i1282" DrawAspect="Content" ObjectID="_1674989475" r:id="rId525"/>
        </w:object>
      </w:r>
      <w:r>
        <w:rPr>
          <w:rFonts w:hint="eastAsia"/>
        </w:rPr>
        <w:t>件产品，其中一、二、三等品分别为</w:t>
      </w:r>
      <w:r w:rsidR="008C306A" w:rsidRPr="008C306A">
        <w:rPr>
          <w:position w:val="-6"/>
        </w:rPr>
        <w:object w:dxaOrig="320" w:dyaOrig="279">
          <v:shape id="_x0000_i1283" type="#_x0000_t75" style="width:16.3pt;height:13.75pt" o:ole="">
            <v:imagedata r:id="rId526" o:title=""/>
          </v:shape>
          <o:OLEObject Type="Embed" ProgID="Equation.DSMT4" ShapeID="_x0000_i1283" DrawAspect="Content" ObjectID="_1674989476" r:id="rId527"/>
        </w:object>
      </w:r>
      <w:r>
        <w:rPr>
          <w:rFonts w:hint="eastAsia"/>
        </w:rPr>
        <w:t>件、</w:t>
      </w:r>
      <w:r w:rsidR="008C306A" w:rsidRPr="008C306A">
        <w:rPr>
          <w:position w:val="-6"/>
        </w:rPr>
        <w:object w:dxaOrig="320" w:dyaOrig="279">
          <v:shape id="_x0000_i1284" type="#_x0000_t75" style="width:16.3pt;height:13.75pt" o:ole="">
            <v:imagedata r:id="rId528" o:title=""/>
          </v:shape>
          <o:OLEObject Type="Embed" ProgID="Equation.DSMT4" ShapeID="_x0000_i1284" DrawAspect="Content" ObjectID="_1674989477" r:id="rId529"/>
        </w:object>
      </w:r>
      <w:r>
        <w:rPr>
          <w:rFonts w:hint="eastAsia"/>
        </w:rPr>
        <w:t>件和</w:t>
      </w:r>
      <w:r w:rsidR="008C306A" w:rsidRPr="008C306A">
        <w:rPr>
          <w:position w:val="-6"/>
        </w:rPr>
        <w:object w:dxaOrig="320" w:dyaOrig="279">
          <v:shape id="_x0000_i1285" type="#_x0000_t75" style="width:16.3pt;height:13.75pt" o:ole="">
            <v:imagedata r:id="rId530" o:title=""/>
          </v:shape>
          <o:OLEObject Type="Embed" ProgID="Equation.DSMT4" ShapeID="_x0000_i1285" DrawAspect="Content" ObjectID="_1674989478" r:id="rId531"/>
        </w:object>
      </w:r>
      <w:r>
        <w:rPr>
          <w:rFonts w:hint="eastAsia"/>
        </w:rPr>
        <w:t>件，现在从中随机抽取一件，记</w:t>
      </w:r>
      <w:r w:rsidR="008C306A" w:rsidRPr="008C306A">
        <w:rPr>
          <w:position w:val="-32"/>
        </w:rPr>
        <w:object w:dxaOrig="2299" w:dyaOrig="760">
          <v:shape id="_x0000_i1286" type="#_x0000_t75" style="width:115.2pt;height:38.2pt" o:ole="">
            <v:imagedata r:id="rId532" o:title=""/>
          </v:shape>
          <o:OLEObject Type="Embed" ProgID="Equation.DSMT4" ShapeID="_x0000_i1286" DrawAspect="Content" ObjectID="_1674989479" r:id="rId533"/>
        </w:object>
      </w:r>
      <w:r w:rsidR="000A2A37">
        <w:rPr>
          <w:rFonts w:hint="eastAsia"/>
        </w:rPr>
        <w:t>（</w:t>
      </w:r>
      <w:r w:rsidR="008C306A" w:rsidRPr="008C306A">
        <w:rPr>
          <w:position w:val="-8"/>
        </w:rPr>
        <w:object w:dxaOrig="859" w:dyaOrig="300">
          <v:shape id="_x0000_i1287" type="#_x0000_t75" style="width:43.2pt;height:15.05pt" o:ole="">
            <v:imagedata r:id="rId534" o:title=""/>
          </v:shape>
          <o:OLEObject Type="Embed" ProgID="Equation.DSMT4" ShapeID="_x0000_i1287" DrawAspect="Content" ObjectID="_1674989480" r:id="rId535"/>
        </w:object>
      </w:r>
      <w:r w:rsidR="000A2A37">
        <w:rPr>
          <w:rFonts w:hint="eastAsia"/>
        </w:rPr>
        <w:t>）</w:t>
      </w:r>
      <w:r>
        <w:rPr>
          <w:rFonts w:hint="eastAsia"/>
        </w:rPr>
        <w:t>，试求：</w:t>
      </w:r>
    </w:p>
    <w:p w:rsidR="00F958A1" w:rsidRDefault="00F958A1" w:rsidP="000A2A37">
      <w:pPr>
        <w:ind w:leftChars="200" w:left="480"/>
      </w:pPr>
      <w:r>
        <w:rPr>
          <w:rFonts w:hint="eastAsia"/>
        </w:rPr>
        <w:t xml:space="preserve">(1) </w:t>
      </w:r>
      <w:r>
        <w:rPr>
          <w:rFonts w:hint="eastAsia"/>
        </w:rPr>
        <w:t>随机变量</w:t>
      </w:r>
      <w:r w:rsidR="008C306A" w:rsidRPr="008C306A">
        <w:rPr>
          <w:position w:val="-12"/>
        </w:rPr>
        <w:object w:dxaOrig="300" w:dyaOrig="360">
          <v:shape id="_x0000_i1288" type="#_x0000_t75" style="width:15.05pt;height:18.15pt" o:ole="">
            <v:imagedata r:id="rId536" o:title=""/>
          </v:shape>
          <o:OLEObject Type="Embed" ProgID="Equation.DSMT4" ShapeID="_x0000_i1288" DrawAspect="Content" ObjectID="_1674989481" r:id="rId537"/>
        </w:object>
      </w:r>
      <w:r>
        <w:rPr>
          <w:rFonts w:hint="eastAsia"/>
        </w:rPr>
        <w:t>与</w:t>
      </w:r>
      <w:r w:rsidR="008C306A" w:rsidRPr="008C306A">
        <w:rPr>
          <w:position w:val="-12"/>
        </w:rPr>
        <w:object w:dxaOrig="300" w:dyaOrig="360">
          <v:shape id="_x0000_i1289" type="#_x0000_t75" style="width:15.05pt;height:18.15pt" o:ole="">
            <v:imagedata r:id="rId538" o:title=""/>
          </v:shape>
          <o:OLEObject Type="Embed" ProgID="Equation.DSMT4" ShapeID="_x0000_i1289" DrawAspect="Content" ObjectID="_1674989482" r:id="rId539"/>
        </w:object>
      </w:r>
      <w:r>
        <w:rPr>
          <w:rFonts w:hint="eastAsia"/>
        </w:rPr>
        <w:t>的联合分布；</w:t>
      </w:r>
      <w:r>
        <w:rPr>
          <w:rFonts w:hint="eastAsia"/>
        </w:rPr>
        <w:t xml:space="preserve">(2) </w:t>
      </w:r>
      <w:r>
        <w:rPr>
          <w:rFonts w:hint="eastAsia"/>
        </w:rPr>
        <w:t>随机变量</w:t>
      </w:r>
      <w:r w:rsidR="008C306A" w:rsidRPr="008C306A">
        <w:rPr>
          <w:position w:val="-12"/>
        </w:rPr>
        <w:object w:dxaOrig="300" w:dyaOrig="360">
          <v:shape id="_x0000_i1290" type="#_x0000_t75" style="width:15.05pt;height:18.15pt" o:ole="">
            <v:imagedata r:id="rId540" o:title=""/>
          </v:shape>
          <o:OLEObject Type="Embed" ProgID="Equation.DSMT4" ShapeID="_x0000_i1290" DrawAspect="Content" ObjectID="_1674989483" r:id="rId541"/>
        </w:object>
      </w:r>
      <w:r w:rsidR="000A2A37">
        <w:rPr>
          <w:rFonts w:hint="eastAsia"/>
        </w:rPr>
        <w:t>与</w:t>
      </w:r>
      <w:r w:rsidR="008C306A" w:rsidRPr="008C306A">
        <w:rPr>
          <w:position w:val="-12"/>
        </w:rPr>
        <w:object w:dxaOrig="300" w:dyaOrig="360">
          <v:shape id="_x0000_i1291" type="#_x0000_t75" style="width:15.05pt;height:18.15pt" o:ole="">
            <v:imagedata r:id="rId542" o:title=""/>
          </v:shape>
          <o:OLEObject Type="Embed" ProgID="Equation.DSMT4" ShapeID="_x0000_i1291" DrawAspect="Content" ObjectID="_1674989484" r:id="rId543"/>
        </w:object>
      </w:r>
      <w:r>
        <w:rPr>
          <w:rFonts w:hint="eastAsia"/>
        </w:rPr>
        <w:t>的相关系数</w:t>
      </w:r>
      <w:r w:rsidR="008C306A" w:rsidRPr="008C306A">
        <w:rPr>
          <w:position w:val="-10"/>
        </w:rPr>
        <w:object w:dxaOrig="240" w:dyaOrig="260">
          <v:shape id="_x0000_i1292" type="#_x0000_t75" style="width:11.9pt;height:13.15pt" o:ole="">
            <v:imagedata r:id="rId544" o:title=""/>
          </v:shape>
          <o:OLEObject Type="Embed" ProgID="Equation.DSMT4" ShapeID="_x0000_i1292" DrawAspect="Content" ObjectID="_1674989485" r:id="rId545"/>
        </w:object>
      </w:r>
      <w:r w:rsidR="000A2A37">
        <w:rPr>
          <w:rFonts w:hint="eastAsia"/>
        </w:rPr>
        <w:t>．</w:t>
      </w:r>
    </w:p>
    <w:p w:rsidR="000A2A37" w:rsidRPr="00CA00BC" w:rsidRDefault="000A2A37" w:rsidP="000A2A37">
      <w:pPr>
        <w:ind w:left="480" w:hangingChars="200" w:hanging="480"/>
        <w:rPr>
          <w:rFonts w:ascii="宋体" w:hAnsi="宋体"/>
          <w:szCs w:val="21"/>
        </w:rPr>
      </w:pPr>
    </w:p>
    <w:p w:rsidR="000A2A37" w:rsidRDefault="000A2A37" w:rsidP="000A2A37">
      <w:r w:rsidRPr="00782A13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 w:rsidRPr="00210618">
        <w:rPr>
          <w:rFonts w:hint="eastAsia"/>
        </w:rPr>
        <w:t>(1)</w:t>
      </w:r>
      <w:r>
        <w:rPr>
          <w:rFonts w:hint="eastAsia"/>
        </w:rPr>
        <w:t xml:space="preserve"> </w:t>
      </w:r>
      <w:r>
        <w:rPr>
          <w:rFonts w:hint="eastAsia"/>
        </w:rPr>
        <w:t>随机变量</w:t>
      </w:r>
      <w:r w:rsidR="008C306A" w:rsidRPr="008C306A">
        <w:rPr>
          <w:position w:val="-12"/>
        </w:rPr>
        <w:object w:dxaOrig="300" w:dyaOrig="360">
          <v:shape id="_x0000_i1293" type="#_x0000_t75" style="width:15.05pt;height:18.15pt" o:ole="">
            <v:imagedata r:id="rId546" o:title=""/>
          </v:shape>
          <o:OLEObject Type="Embed" ProgID="Equation.DSMT4" ShapeID="_x0000_i1293" DrawAspect="Content" ObjectID="_1674989486" r:id="rId547"/>
        </w:object>
      </w:r>
      <w:r>
        <w:rPr>
          <w:rFonts w:hint="eastAsia"/>
        </w:rPr>
        <w:t>与</w:t>
      </w:r>
      <w:r w:rsidR="008C306A" w:rsidRPr="008C306A">
        <w:rPr>
          <w:position w:val="-12"/>
        </w:rPr>
        <w:object w:dxaOrig="300" w:dyaOrig="360">
          <v:shape id="_x0000_i1294" type="#_x0000_t75" style="width:15.05pt;height:18.15pt" o:ole="">
            <v:imagedata r:id="rId548" o:title=""/>
          </v:shape>
          <o:OLEObject Type="Embed" ProgID="Equation.DSMT4" ShapeID="_x0000_i1294" DrawAspect="Content" ObjectID="_1674989487" r:id="rId549"/>
        </w:object>
      </w:r>
      <w:r>
        <w:rPr>
          <w:rFonts w:hint="eastAsia"/>
        </w:rPr>
        <w:t>的联合分布为</w:t>
      </w:r>
    </w:p>
    <w:p w:rsidR="00F958A1" w:rsidRDefault="008C306A" w:rsidP="000A2A37">
      <w:pPr>
        <w:ind w:leftChars="200" w:left="480"/>
        <w:jc w:val="center"/>
      </w:pPr>
      <w:r w:rsidRPr="008C306A">
        <w:rPr>
          <w:position w:val="-46"/>
        </w:rPr>
        <w:object w:dxaOrig="2060" w:dyaOrig="1120">
          <v:shape id="_x0000_i1295" type="#_x0000_t75" style="width:103.3pt;height:55.7pt" o:ole="">
            <v:imagedata r:id="rId550" o:title=""/>
          </v:shape>
          <o:OLEObject Type="Embed" ProgID="Equation.DSMT4" ShapeID="_x0000_i1295" DrawAspect="Content" ObjectID="_1674989488" r:id="rId551"/>
        </w:object>
      </w:r>
    </w:p>
    <w:p w:rsidR="00F958A1" w:rsidRDefault="00F958A1" w:rsidP="000A2A37">
      <w:pPr>
        <w:ind w:leftChars="200" w:left="480"/>
      </w:pPr>
      <w:r>
        <w:t>(2)</w:t>
      </w:r>
      <w:r w:rsidR="000A2A37">
        <w:rPr>
          <w:rFonts w:hint="eastAsia"/>
        </w:rPr>
        <w:t xml:space="preserve"> </w:t>
      </w:r>
      <w:r w:rsidR="000A2A37">
        <w:rPr>
          <w:rFonts w:hint="eastAsia"/>
        </w:rPr>
        <w:t>随机变量</w:t>
      </w:r>
      <w:r w:rsidR="008C306A" w:rsidRPr="008C306A">
        <w:rPr>
          <w:position w:val="-12"/>
        </w:rPr>
        <w:object w:dxaOrig="300" w:dyaOrig="360">
          <v:shape id="_x0000_i1296" type="#_x0000_t75" style="width:15.05pt;height:18.15pt" o:ole="">
            <v:imagedata r:id="rId552" o:title=""/>
          </v:shape>
          <o:OLEObject Type="Embed" ProgID="Equation.DSMT4" ShapeID="_x0000_i1296" DrawAspect="Content" ObjectID="_1674989489" r:id="rId553"/>
        </w:object>
      </w:r>
      <w:r w:rsidR="000A2A37">
        <w:rPr>
          <w:rFonts w:hint="eastAsia"/>
        </w:rPr>
        <w:t>与</w:t>
      </w:r>
      <w:r w:rsidR="008C306A" w:rsidRPr="008C306A">
        <w:rPr>
          <w:position w:val="-12"/>
        </w:rPr>
        <w:object w:dxaOrig="300" w:dyaOrig="360">
          <v:shape id="_x0000_i1297" type="#_x0000_t75" style="width:15.05pt;height:18.15pt" o:ole="">
            <v:imagedata r:id="rId554" o:title=""/>
          </v:shape>
          <o:OLEObject Type="Embed" ProgID="Equation.DSMT4" ShapeID="_x0000_i1297" DrawAspect="Content" ObjectID="_1674989490" r:id="rId555"/>
        </w:object>
      </w:r>
      <w:r w:rsidR="000A2A37">
        <w:rPr>
          <w:rFonts w:hint="eastAsia"/>
        </w:rPr>
        <w:t>的相关系数</w:t>
      </w:r>
      <w:r w:rsidR="008C306A" w:rsidRPr="008C306A">
        <w:rPr>
          <w:position w:val="-24"/>
        </w:rPr>
        <w:object w:dxaOrig="760" w:dyaOrig="620">
          <v:shape id="_x0000_i1298" type="#_x0000_t75" style="width:38.2pt;height:31.3pt" o:ole="">
            <v:imagedata r:id="rId556" o:title=""/>
          </v:shape>
          <o:OLEObject Type="Embed" ProgID="Equation.DSMT4" ShapeID="_x0000_i1298" DrawAspect="Content" ObjectID="_1674989491" r:id="rId557"/>
        </w:object>
      </w:r>
      <w:r w:rsidR="000A2A37">
        <w:rPr>
          <w:rFonts w:hint="eastAsia"/>
        </w:rPr>
        <w:t>．</w:t>
      </w:r>
    </w:p>
    <w:p w:rsidR="000A2A37" w:rsidRDefault="000A2A37" w:rsidP="000A2A37"/>
    <w:p w:rsidR="000A2A37" w:rsidRPr="000454D8" w:rsidRDefault="000A2A37" w:rsidP="000A2A37"/>
    <w:sectPr w:rsidR="000A2A37" w:rsidRPr="000454D8" w:rsidSect="00223006">
      <w:headerReference w:type="even" r:id="rId558"/>
      <w:footerReference w:type="even" r:id="rId559"/>
      <w:footerReference w:type="default" r:id="rId560"/>
      <w:headerReference w:type="first" r:id="rId561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83E6D" w:rsidRDefault="00E83E6D">
      <w:r>
        <w:separator/>
      </w:r>
    </w:p>
  </w:endnote>
  <w:endnote w:type="continuationSeparator" w:id="0">
    <w:p w:rsidR="00E83E6D" w:rsidRDefault="00E83E6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4677C0" w:rsidRDefault="00EF5AC0" w:rsidP="00D80857">
        <w:pPr>
          <w:pStyle w:val="a4"/>
          <w:ind w:right="360" w:firstLine="360"/>
        </w:pPr>
        <w:r w:rsidRPr="00EF5AC0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4677C0" w:rsidRDefault="00EF5AC0">
                    <w:pPr>
                      <w:jc w:val="center"/>
                      <w:rPr>
                        <w:color w:val="5B9BD5" w:themeColor="accent1"/>
                      </w:rPr>
                    </w:pPr>
                    <w:r w:rsidRPr="00EF5AC0">
                      <w:fldChar w:fldCharType="begin"/>
                    </w:r>
                    <w:r w:rsidR="004677C0">
                      <w:instrText>PAGE    \* MERGEFORMAT</w:instrText>
                    </w:r>
                    <w:r w:rsidRPr="00EF5AC0">
                      <w:fldChar w:fldCharType="separate"/>
                    </w:r>
                    <w:r w:rsidR="004677C0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77C0" w:rsidRPr="003C7E48" w:rsidRDefault="004677C0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 w:rsidR="00EB61CE">
      <w:rPr>
        <w:rFonts w:hint="eastAsia"/>
      </w:rPr>
      <w:t>1998</w:t>
    </w:r>
    <w:r w:rsidR="00EB61CE">
      <w:rPr>
        <w:rFonts w:hint="eastAsia"/>
      </w:rPr>
      <w:t>年</w:t>
    </w:r>
    <w:r w:rsidR="00EB61CE">
      <w:rPr>
        <w:rFonts w:hint="eastAsia"/>
      </w:rPr>
      <w:t xml:space="preserve"> </w:t>
    </w:r>
    <w:r>
      <w:rPr>
        <w:rFonts w:hint="eastAsia"/>
      </w:rPr>
      <w:t>第</w:t>
    </w:r>
    <w:r w:rsidR="00EF5AC0">
      <w:rPr>
        <w:noProof/>
        <w:lang w:val="zh-CN"/>
      </w:rPr>
      <w:fldChar w:fldCharType="begin"/>
    </w:r>
    <w:r w:rsidR="000D7339">
      <w:rPr>
        <w:noProof/>
        <w:lang w:val="zh-CN"/>
      </w:rPr>
      <w:instrText xml:space="preserve"> PAGE   \* MERGEFORMAT </w:instrText>
    </w:r>
    <w:r w:rsidR="00EF5AC0">
      <w:rPr>
        <w:noProof/>
        <w:lang w:val="zh-CN"/>
      </w:rPr>
      <w:fldChar w:fldCharType="separate"/>
    </w:r>
    <w:r w:rsidR="00EA2B22">
      <w:rPr>
        <w:noProof/>
        <w:lang w:val="zh-CN"/>
      </w:rPr>
      <w:t>4</w:t>
    </w:r>
    <w:r w:rsidR="00EF5AC0">
      <w:rPr>
        <w:noProof/>
        <w:lang w:val="zh-CN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83E6D" w:rsidRDefault="00E83E6D">
      <w:r>
        <w:separator/>
      </w:r>
    </w:p>
  </w:footnote>
  <w:footnote w:type="continuationSeparator" w:id="0">
    <w:p w:rsidR="00E83E6D" w:rsidRDefault="00E83E6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77C0" w:rsidRPr="006E3539" w:rsidRDefault="004677C0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77C0" w:rsidRDefault="00EF5AC0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10" type="#_x0000_t75" style="width:11.25pt;height:11.25pt" o:bullet="t">
        <v:imagedata r:id="rId1" o:title="msoA"/>
      </v:shape>
    </w:pict>
  </w:numPicBullet>
  <w:numPicBullet w:numPicBulletId="1">
    <w:pict>
      <v:shape id="_x0000_i1111" type="#_x0000_t75" style="width:46.35pt;height:25.05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6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8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0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1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3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5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0"/>
  </w:num>
  <w:num w:numId="4">
    <w:abstractNumId w:val="3"/>
  </w:num>
  <w:num w:numId="5">
    <w:abstractNumId w:val="31"/>
  </w:num>
  <w:num w:numId="6">
    <w:abstractNumId w:val="12"/>
  </w:num>
  <w:num w:numId="7">
    <w:abstractNumId w:val="28"/>
  </w:num>
  <w:num w:numId="8">
    <w:abstractNumId w:val="30"/>
  </w:num>
  <w:num w:numId="9">
    <w:abstractNumId w:val="6"/>
  </w:num>
  <w:num w:numId="10">
    <w:abstractNumId w:val="18"/>
  </w:num>
  <w:num w:numId="11">
    <w:abstractNumId w:val="26"/>
  </w:num>
  <w:num w:numId="12">
    <w:abstractNumId w:val="16"/>
  </w:num>
  <w:num w:numId="13">
    <w:abstractNumId w:val="23"/>
  </w:num>
  <w:num w:numId="14">
    <w:abstractNumId w:val="21"/>
  </w:num>
  <w:num w:numId="15">
    <w:abstractNumId w:val="11"/>
  </w:num>
  <w:num w:numId="16">
    <w:abstractNumId w:val="24"/>
  </w:num>
  <w:num w:numId="17">
    <w:abstractNumId w:val="8"/>
  </w:num>
  <w:num w:numId="18">
    <w:abstractNumId w:val="9"/>
  </w:num>
  <w:num w:numId="19">
    <w:abstractNumId w:val="19"/>
  </w:num>
  <w:num w:numId="20">
    <w:abstractNumId w:val="22"/>
  </w:num>
  <w:num w:numId="21">
    <w:abstractNumId w:val="13"/>
  </w:num>
  <w:num w:numId="22">
    <w:abstractNumId w:val="15"/>
  </w:num>
  <w:num w:numId="23">
    <w:abstractNumId w:val="2"/>
  </w:num>
  <w:num w:numId="24">
    <w:abstractNumId w:val="25"/>
  </w:num>
  <w:num w:numId="25">
    <w:abstractNumId w:val="14"/>
  </w:num>
  <w:num w:numId="26">
    <w:abstractNumId w:val="20"/>
  </w:num>
  <w:num w:numId="27">
    <w:abstractNumId w:val="5"/>
  </w:num>
  <w:num w:numId="28">
    <w:abstractNumId w:val="29"/>
  </w:num>
  <w:num w:numId="29">
    <w:abstractNumId w:val="17"/>
  </w:num>
  <w:num w:numId="30">
    <w:abstractNumId w:val="1"/>
  </w:num>
  <w:num w:numId="31">
    <w:abstractNumId w:val="4"/>
  </w:num>
  <w:num w:numId="32">
    <w:abstractNumId w:val="0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614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10017"/>
    <w:rsid w:val="00013F95"/>
    <w:rsid w:val="0001411E"/>
    <w:rsid w:val="00024384"/>
    <w:rsid w:val="00042111"/>
    <w:rsid w:val="000454D8"/>
    <w:rsid w:val="00046DD7"/>
    <w:rsid w:val="00061C54"/>
    <w:rsid w:val="00066DF5"/>
    <w:rsid w:val="00092FB9"/>
    <w:rsid w:val="000977C3"/>
    <w:rsid w:val="000A2A37"/>
    <w:rsid w:val="000A777C"/>
    <w:rsid w:val="000B1535"/>
    <w:rsid w:val="000B59AC"/>
    <w:rsid w:val="000C4716"/>
    <w:rsid w:val="000D72EC"/>
    <w:rsid w:val="000D7339"/>
    <w:rsid w:val="000E39F7"/>
    <w:rsid w:val="000E4C29"/>
    <w:rsid w:val="000E4EBC"/>
    <w:rsid w:val="000F21D7"/>
    <w:rsid w:val="00102A56"/>
    <w:rsid w:val="00104F63"/>
    <w:rsid w:val="00114D2A"/>
    <w:rsid w:val="0011658A"/>
    <w:rsid w:val="00135729"/>
    <w:rsid w:val="00142B47"/>
    <w:rsid w:val="00144906"/>
    <w:rsid w:val="001461F0"/>
    <w:rsid w:val="00151644"/>
    <w:rsid w:val="00153A48"/>
    <w:rsid w:val="0015485D"/>
    <w:rsid w:val="00154F0E"/>
    <w:rsid w:val="00173BCA"/>
    <w:rsid w:val="00181D33"/>
    <w:rsid w:val="00183302"/>
    <w:rsid w:val="00187824"/>
    <w:rsid w:val="00187D9D"/>
    <w:rsid w:val="001944EF"/>
    <w:rsid w:val="001A0548"/>
    <w:rsid w:val="001A240E"/>
    <w:rsid w:val="001A2AC0"/>
    <w:rsid w:val="001A3121"/>
    <w:rsid w:val="001A7313"/>
    <w:rsid w:val="001A7886"/>
    <w:rsid w:val="001B1846"/>
    <w:rsid w:val="001B316B"/>
    <w:rsid w:val="001B5C28"/>
    <w:rsid w:val="001B73C8"/>
    <w:rsid w:val="001C4F26"/>
    <w:rsid w:val="001C5BC6"/>
    <w:rsid w:val="001C5D35"/>
    <w:rsid w:val="001D340A"/>
    <w:rsid w:val="001D5A4A"/>
    <w:rsid w:val="001D6B82"/>
    <w:rsid w:val="001E40D3"/>
    <w:rsid w:val="001E4BC3"/>
    <w:rsid w:val="001E5293"/>
    <w:rsid w:val="002214A2"/>
    <w:rsid w:val="002227CA"/>
    <w:rsid w:val="00223006"/>
    <w:rsid w:val="00225CA7"/>
    <w:rsid w:val="0022778B"/>
    <w:rsid w:val="00230DE9"/>
    <w:rsid w:val="00234A9B"/>
    <w:rsid w:val="00235A10"/>
    <w:rsid w:val="002447D8"/>
    <w:rsid w:val="00246C6C"/>
    <w:rsid w:val="00253ABD"/>
    <w:rsid w:val="00253ED0"/>
    <w:rsid w:val="002564B0"/>
    <w:rsid w:val="00261963"/>
    <w:rsid w:val="00264328"/>
    <w:rsid w:val="002678BA"/>
    <w:rsid w:val="00274785"/>
    <w:rsid w:val="00275CBA"/>
    <w:rsid w:val="00276AA7"/>
    <w:rsid w:val="002821F0"/>
    <w:rsid w:val="002826D4"/>
    <w:rsid w:val="00285D47"/>
    <w:rsid w:val="002904D7"/>
    <w:rsid w:val="002908A4"/>
    <w:rsid w:val="002A5B23"/>
    <w:rsid w:val="002A62BC"/>
    <w:rsid w:val="002B12B1"/>
    <w:rsid w:val="002B2026"/>
    <w:rsid w:val="002C0467"/>
    <w:rsid w:val="002C0F04"/>
    <w:rsid w:val="002C108B"/>
    <w:rsid w:val="002C43A4"/>
    <w:rsid w:val="002C52FD"/>
    <w:rsid w:val="002E3334"/>
    <w:rsid w:val="002E369F"/>
    <w:rsid w:val="002E601D"/>
    <w:rsid w:val="002E686D"/>
    <w:rsid w:val="002E7029"/>
    <w:rsid w:val="00300AB8"/>
    <w:rsid w:val="00300CDB"/>
    <w:rsid w:val="00305860"/>
    <w:rsid w:val="00305B24"/>
    <w:rsid w:val="00312865"/>
    <w:rsid w:val="00313DA5"/>
    <w:rsid w:val="003175E7"/>
    <w:rsid w:val="0032739C"/>
    <w:rsid w:val="00330B11"/>
    <w:rsid w:val="003375FE"/>
    <w:rsid w:val="003648D1"/>
    <w:rsid w:val="00371455"/>
    <w:rsid w:val="003743A3"/>
    <w:rsid w:val="00377BFF"/>
    <w:rsid w:val="00380B73"/>
    <w:rsid w:val="00385AA9"/>
    <w:rsid w:val="00385C3D"/>
    <w:rsid w:val="00386B32"/>
    <w:rsid w:val="00393243"/>
    <w:rsid w:val="0039442C"/>
    <w:rsid w:val="003969D4"/>
    <w:rsid w:val="00396BFA"/>
    <w:rsid w:val="003A3AFF"/>
    <w:rsid w:val="003A4585"/>
    <w:rsid w:val="003B031F"/>
    <w:rsid w:val="003B0CD2"/>
    <w:rsid w:val="003B25F2"/>
    <w:rsid w:val="003B5D7A"/>
    <w:rsid w:val="003C55E0"/>
    <w:rsid w:val="003C7E48"/>
    <w:rsid w:val="003D0B2C"/>
    <w:rsid w:val="003D2E90"/>
    <w:rsid w:val="003D58DF"/>
    <w:rsid w:val="003E3E3D"/>
    <w:rsid w:val="00415998"/>
    <w:rsid w:val="004171D8"/>
    <w:rsid w:val="004303A8"/>
    <w:rsid w:val="0043104A"/>
    <w:rsid w:val="00433FC2"/>
    <w:rsid w:val="00436F16"/>
    <w:rsid w:val="00441F95"/>
    <w:rsid w:val="00442415"/>
    <w:rsid w:val="004439B9"/>
    <w:rsid w:val="00443B1B"/>
    <w:rsid w:val="0045241A"/>
    <w:rsid w:val="00453066"/>
    <w:rsid w:val="00454CD0"/>
    <w:rsid w:val="00456B96"/>
    <w:rsid w:val="00462CB9"/>
    <w:rsid w:val="0046302E"/>
    <w:rsid w:val="00464536"/>
    <w:rsid w:val="00465459"/>
    <w:rsid w:val="004677C0"/>
    <w:rsid w:val="00473A64"/>
    <w:rsid w:val="004910EA"/>
    <w:rsid w:val="004966D7"/>
    <w:rsid w:val="004A1C29"/>
    <w:rsid w:val="004A289D"/>
    <w:rsid w:val="004A2EEB"/>
    <w:rsid w:val="004A759A"/>
    <w:rsid w:val="004B1BB4"/>
    <w:rsid w:val="004B2454"/>
    <w:rsid w:val="004B2C68"/>
    <w:rsid w:val="004B5230"/>
    <w:rsid w:val="004C34E1"/>
    <w:rsid w:val="004C4D06"/>
    <w:rsid w:val="004E0721"/>
    <w:rsid w:val="004F28F5"/>
    <w:rsid w:val="004F30D2"/>
    <w:rsid w:val="004F48C0"/>
    <w:rsid w:val="004F70FB"/>
    <w:rsid w:val="00510145"/>
    <w:rsid w:val="0051041B"/>
    <w:rsid w:val="00512891"/>
    <w:rsid w:val="00515691"/>
    <w:rsid w:val="005210F0"/>
    <w:rsid w:val="00524BA1"/>
    <w:rsid w:val="00535496"/>
    <w:rsid w:val="00535CEE"/>
    <w:rsid w:val="0053617D"/>
    <w:rsid w:val="005410A0"/>
    <w:rsid w:val="005426F1"/>
    <w:rsid w:val="0054309E"/>
    <w:rsid w:val="00545042"/>
    <w:rsid w:val="00547391"/>
    <w:rsid w:val="0055345C"/>
    <w:rsid w:val="00564899"/>
    <w:rsid w:val="00564E2A"/>
    <w:rsid w:val="0057039B"/>
    <w:rsid w:val="00573D63"/>
    <w:rsid w:val="00590B0F"/>
    <w:rsid w:val="00594A07"/>
    <w:rsid w:val="005977EA"/>
    <w:rsid w:val="005A05C0"/>
    <w:rsid w:val="005A1221"/>
    <w:rsid w:val="005A2274"/>
    <w:rsid w:val="005A3473"/>
    <w:rsid w:val="005A667C"/>
    <w:rsid w:val="005B183A"/>
    <w:rsid w:val="005B4C46"/>
    <w:rsid w:val="005B5F92"/>
    <w:rsid w:val="005C1225"/>
    <w:rsid w:val="005C7882"/>
    <w:rsid w:val="005D06AF"/>
    <w:rsid w:val="005D45F3"/>
    <w:rsid w:val="005D6A17"/>
    <w:rsid w:val="005D6D74"/>
    <w:rsid w:val="005E08B5"/>
    <w:rsid w:val="005E34E2"/>
    <w:rsid w:val="005F2F2F"/>
    <w:rsid w:val="005F45FD"/>
    <w:rsid w:val="005F638E"/>
    <w:rsid w:val="00600195"/>
    <w:rsid w:val="00600ADA"/>
    <w:rsid w:val="00602055"/>
    <w:rsid w:val="00604318"/>
    <w:rsid w:val="00607032"/>
    <w:rsid w:val="00621CB0"/>
    <w:rsid w:val="0062364E"/>
    <w:rsid w:val="00627699"/>
    <w:rsid w:val="006330A9"/>
    <w:rsid w:val="006354D6"/>
    <w:rsid w:val="0063705B"/>
    <w:rsid w:val="00640909"/>
    <w:rsid w:val="00642979"/>
    <w:rsid w:val="00642B51"/>
    <w:rsid w:val="00643BE8"/>
    <w:rsid w:val="006552E6"/>
    <w:rsid w:val="0066003F"/>
    <w:rsid w:val="00663097"/>
    <w:rsid w:val="0066439B"/>
    <w:rsid w:val="00671438"/>
    <w:rsid w:val="0068584C"/>
    <w:rsid w:val="00693A6B"/>
    <w:rsid w:val="00694DD2"/>
    <w:rsid w:val="006A0F22"/>
    <w:rsid w:val="006A0FB3"/>
    <w:rsid w:val="006A2CF4"/>
    <w:rsid w:val="006A5690"/>
    <w:rsid w:val="006A77A6"/>
    <w:rsid w:val="006A7AC2"/>
    <w:rsid w:val="006B3CD4"/>
    <w:rsid w:val="006B3D61"/>
    <w:rsid w:val="006B54CE"/>
    <w:rsid w:val="006C2383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F10BE"/>
    <w:rsid w:val="006F33EB"/>
    <w:rsid w:val="007007CF"/>
    <w:rsid w:val="00701007"/>
    <w:rsid w:val="0071010E"/>
    <w:rsid w:val="0071425C"/>
    <w:rsid w:val="007144FC"/>
    <w:rsid w:val="007219AA"/>
    <w:rsid w:val="0072243F"/>
    <w:rsid w:val="0072462A"/>
    <w:rsid w:val="00724B54"/>
    <w:rsid w:val="00724E7C"/>
    <w:rsid w:val="0072614F"/>
    <w:rsid w:val="00731065"/>
    <w:rsid w:val="007318BA"/>
    <w:rsid w:val="0073408A"/>
    <w:rsid w:val="0073788B"/>
    <w:rsid w:val="00751408"/>
    <w:rsid w:val="007650D4"/>
    <w:rsid w:val="00775264"/>
    <w:rsid w:val="00776FFA"/>
    <w:rsid w:val="007812A1"/>
    <w:rsid w:val="007827DE"/>
    <w:rsid w:val="007873BA"/>
    <w:rsid w:val="00791237"/>
    <w:rsid w:val="00792147"/>
    <w:rsid w:val="007929EA"/>
    <w:rsid w:val="0079635A"/>
    <w:rsid w:val="007A0DBA"/>
    <w:rsid w:val="007A0DD3"/>
    <w:rsid w:val="007A3165"/>
    <w:rsid w:val="007A6AFA"/>
    <w:rsid w:val="007A769D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D3B05"/>
    <w:rsid w:val="007D4D0E"/>
    <w:rsid w:val="007F1E11"/>
    <w:rsid w:val="007F7626"/>
    <w:rsid w:val="00801920"/>
    <w:rsid w:val="00805F52"/>
    <w:rsid w:val="008070E2"/>
    <w:rsid w:val="00810E26"/>
    <w:rsid w:val="00811391"/>
    <w:rsid w:val="008145E2"/>
    <w:rsid w:val="00814C11"/>
    <w:rsid w:val="00815888"/>
    <w:rsid w:val="00821213"/>
    <w:rsid w:val="00822426"/>
    <w:rsid w:val="00827821"/>
    <w:rsid w:val="00827F69"/>
    <w:rsid w:val="008304E2"/>
    <w:rsid w:val="00830E2B"/>
    <w:rsid w:val="00833B8C"/>
    <w:rsid w:val="00836126"/>
    <w:rsid w:val="00845C8B"/>
    <w:rsid w:val="00845EE6"/>
    <w:rsid w:val="00847B85"/>
    <w:rsid w:val="00855BA5"/>
    <w:rsid w:val="008610C2"/>
    <w:rsid w:val="00863FCB"/>
    <w:rsid w:val="008647AF"/>
    <w:rsid w:val="00877010"/>
    <w:rsid w:val="008772C3"/>
    <w:rsid w:val="008814F3"/>
    <w:rsid w:val="00891724"/>
    <w:rsid w:val="008935CE"/>
    <w:rsid w:val="00894860"/>
    <w:rsid w:val="008A2978"/>
    <w:rsid w:val="008A424E"/>
    <w:rsid w:val="008A6D08"/>
    <w:rsid w:val="008A6E62"/>
    <w:rsid w:val="008B2877"/>
    <w:rsid w:val="008B3F2E"/>
    <w:rsid w:val="008B4095"/>
    <w:rsid w:val="008B58C2"/>
    <w:rsid w:val="008B5CE4"/>
    <w:rsid w:val="008C306A"/>
    <w:rsid w:val="008C5D7E"/>
    <w:rsid w:val="008C6E8A"/>
    <w:rsid w:val="008D46D1"/>
    <w:rsid w:val="008E5280"/>
    <w:rsid w:val="008E575B"/>
    <w:rsid w:val="008F29E3"/>
    <w:rsid w:val="008F367C"/>
    <w:rsid w:val="008F7E27"/>
    <w:rsid w:val="009211C4"/>
    <w:rsid w:val="00923176"/>
    <w:rsid w:val="00923B10"/>
    <w:rsid w:val="00924144"/>
    <w:rsid w:val="00926458"/>
    <w:rsid w:val="00926EB4"/>
    <w:rsid w:val="009273A1"/>
    <w:rsid w:val="00933744"/>
    <w:rsid w:val="00933A2C"/>
    <w:rsid w:val="00934DF8"/>
    <w:rsid w:val="00943550"/>
    <w:rsid w:val="00954931"/>
    <w:rsid w:val="00963799"/>
    <w:rsid w:val="00966B27"/>
    <w:rsid w:val="00975790"/>
    <w:rsid w:val="009765BB"/>
    <w:rsid w:val="00976BF6"/>
    <w:rsid w:val="00981543"/>
    <w:rsid w:val="00982C24"/>
    <w:rsid w:val="00983C72"/>
    <w:rsid w:val="009864C8"/>
    <w:rsid w:val="00993B07"/>
    <w:rsid w:val="009A1B8B"/>
    <w:rsid w:val="009A30E3"/>
    <w:rsid w:val="009A3CED"/>
    <w:rsid w:val="009B4615"/>
    <w:rsid w:val="009C249D"/>
    <w:rsid w:val="009E654A"/>
    <w:rsid w:val="009F0565"/>
    <w:rsid w:val="009F5ABB"/>
    <w:rsid w:val="009F674E"/>
    <w:rsid w:val="009F78FF"/>
    <w:rsid w:val="00A00F5F"/>
    <w:rsid w:val="00A017E4"/>
    <w:rsid w:val="00A0321E"/>
    <w:rsid w:val="00A077DB"/>
    <w:rsid w:val="00A11A7C"/>
    <w:rsid w:val="00A11F19"/>
    <w:rsid w:val="00A17338"/>
    <w:rsid w:val="00A51D94"/>
    <w:rsid w:val="00A5482C"/>
    <w:rsid w:val="00A567F3"/>
    <w:rsid w:val="00A6039A"/>
    <w:rsid w:val="00A66074"/>
    <w:rsid w:val="00A71A99"/>
    <w:rsid w:val="00A97179"/>
    <w:rsid w:val="00AA02C2"/>
    <w:rsid w:val="00AA13FD"/>
    <w:rsid w:val="00AA203F"/>
    <w:rsid w:val="00AA335C"/>
    <w:rsid w:val="00AA36F6"/>
    <w:rsid w:val="00AA72C3"/>
    <w:rsid w:val="00AB2455"/>
    <w:rsid w:val="00AB3589"/>
    <w:rsid w:val="00AB79F7"/>
    <w:rsid w:val="00AC0A1C"/>
    <w:rsid w:val="00AC0FC7"/>
    <w:rsid w:val="00AE114B"/>
    <w:rsid w:val="00AE4BA9"/>
    <w:rsid w:val="00AE7C7B"/>
    <w:rsid w:val="00AF0BCA"/>
    <w:rsid w:val="00AF21D6"/>
    <w:rsid w:val="00AF3D50"/>
    <w:rsid w:val="00AF6F30"/>
    <w:rsid w:val="00B01255"/>
    <w:rsid w:val="00B120CD"/>
    <w:rsid w:val="00B123D0"/>
    <w:rsid w:val="00B136E3"/>
    <w:rsid w:val="00B20BE5"/>
    <w:rsid w:val="00B26BCF"/>
    <w:rsid w:val="00B31EBE"/>
    <w:rsid w:val="00B35149"/>
    <w:rsid w:val="00B37E50"/>
    <w:rsid w:val="00B40820"/>
    <w:rsid w:val="00B4208B"/>
    <w:rsid w:val="00B420ED"/>
    <w:rsid w:val="00B478DA"/>
    <w:rsid w:val="00B50D26"/>
    <w:rsid w:val="00B5180D"/>
    <w:rsid w:val="00B53608"/>
    <w:rsid w:val="00B617AB"/>
    <w:rsid w:val="00B72045"/>
    <w:rsid w:val="00B7221B"/>
    <w:rsid w:val="00B77F4A"/>
    <w:rsid w:val="00B813F9"/>
    <w:rsid w:val="00B84ABD"/>
    <w:rsid w:val="00B84D33"/>
    <w:rsid w:val="00B86D77"/>
    <w:rsid w:val="00B90998"/>
    <w:rsid w:val="00B90F2A"/>
    <w:rsid w:val="00BA43E6"/>
    <w:rsid w:val="00BA537B"/>
    <w:rsid w:val="00BB150B"/>
    <w:rsid w:val="00BB718E"/>
    <w:rsid w:val="00BB7B90"/>
    <w:rsid w:val="00BC001C"/>
    <w:rsid w:val="00BC40E2"/>
    <w:rsid w:val="00BC6934"/>
    <w:rsid w:val="00BC7127"/>
    <w:rsid w:val="00BD23A7"/>
    <w:rsid w:val="00BD26ED"/>
    <w:rsid w:val="00BD2BB5"/>
    <w:rsid w:val="00BD57E1"/>
    <w:rsid w:val="00BE32C1"/>
    <w:rsid w:val="00BE4CD1"/>
    <w:rsid w:val="00BE53FF"/>
    <w:rsid w:val="00BE734A"/>
    <w:rsid w:val="00BF2213"/>
    <w:rsid w:val="00C01164"/>
    <w:rsid w:val="00C1243C"/>
    <w:rsid w:val="00C16810"/>
    <w:rsid w:val="00C20153"/>
    <w:rsid w:val="00C23D09"/>
    <w:rsid w:val="00C26697"/>
    <w:rsid w:val="00C2790C"/>
    <w:rsid w:val="00C33F6E"/>
    <w:rsid w:val="00C35148"/>
    <w:rsid w:val="00C44C6E"/>
    <w:rsid w:val="00C45863"/>
    <w:rsid w:val="00C528F9"/>
    <w:rsid w:val="00C52BC1"/>
    <w:rsid w:val="00C56EDC"/>
    <w:rsid w:val="00C62E5A"/>
    <w:rsid w:val="00C641EC"/>
    <w:rsid w:val="00C65D32"/>
    <w:rsid w:val="00C65F6B"/>
    <w:rsid w:val="00C66C5C"/>
    <w:rsid w:val="00C67F29"/>
    <w:rsid w:val="00C724A4"/>
    <w:rsid w:val="00C76EA7"/>
    <w:rsid w:val="00C87BA6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B2029"/>
    <w:rsid w:val="00CB5DF2"/>
    <w:rsid w:val="00CB6615"/>
    <w:rsid w:val="00CC04F5"/>
    <w:rsid w:val="00CC5551"/>
    <w:rsid w:val="00CD11D9"/>
    <w:rsid w:val="00CD30B1"/>
    <w:rsid w:val="00CE1C53"/>
    <w:rsid w:val="00CE24F6"/>
    <w:rsid w:val="00CF2832"/>
    <w:rsid w:val="00CF4A9C"/>
    <w:rsid w:val="00CF4B0A"/>
    <w:rsid w:val="00CF5B32"/>
    <w:rsid w:val="00D01D53"/>
    <w:rsid w:val="00D06215"/>
    <w:rsid w:val="00D133EF"/>
    <w:rsid w:val="00D21403"/>
    <w:rsid w:val="00D27D3E"/>
    <w:rsid w:val="00D342D5"/>
    <w:rsid w:val="00D36E74"/>
    <w:rsid w:val="00D42ECE"/>
    <w:rsid w:val="00D45DA2"/>
    <w:rsid w:val="00D46F9A"/>
    <w:rsid w:val="00D520B7"/>
    <w:rsid w:val="00D6054C"/>
    <w:rsid w:val="00D6717E"/>
    <w:rsid w:val="00D7523B"/>
    <w:rsid w:val="00D759C8"/>
    <w:rsid w:val="00D80857"/>
    <w:rsid w:val="00D84234"/>
    <w:rsid w:val="00D869C5"/>
    <w:rsid w:val="00D95CAF"/>
    <w:rsid w:val="00DA17F0"/>
    <w:rsid w:val="00DA6D85"/>
    <w:rsid w:val="00DA7AFA"/>
    <w:rsid w:val="00DB6F7F"/>
    <w:rsid w:val="00DC2139"/>
    <w:rsid w:val="00DD4BEC"/>
    <w:rsid w:val="00DF2278"/>
    <w:rsid w:val="00E03B9D"/>
    <w:rsid w:val="00E11016"/>
    <w:rsid w:val="00E13808"/>
    <w:rsid w:val="00E16493"/>
    <w:rsid w:val="00E20B0F"/>
    <w:rsid w:val="00E227F2"/>
    <w:rsid w:val="00E3772F"/>
    <w:rsid w:val="00E37A4C"/>
    <w:rsid w:val="00E4159C"/>
    <w:rsid w:val="00E45FD6"/>
    <w:rsid w:val="00E463FD"/>
    <w:rsid w:val="00E46F31"/>
    <w:rsid w:val="00E64DA9"/>
    <w:rsid w:val="00E76342"/>
    <w:rsid w:val="00E77B65"/>
    <w:rsid w:val="00E81E96"/>
    <w:rsid w:val="00E83AAD"/>
    <w:rsid w:val="00E83E6D"/>
    <w:rsid w:val="00E84DFE"/>
    <w:rsid w:val="00E86000"/>
    <w:rsid w:val="00E9239F"/>
    <w:rsid w:val="00E9391E"/>
    <w:rsid w:val="00E94840"/>
    <w:rsid w:val="00EA2B22"/>
    <w:rsid w:val="00EA4148"/>
    <w:rsid w:val="00EA478A"/>
    <w:rsid w:val="00EB61CE"/>
    <w:rsid w:val="00EC3DC9"/>
    <w:rsid w:val="00EC4F50"/>
    <w:rsid w:val="00EC58CE"/>
    <w:rsid w:val="00EC6B0E"/>
    <w:rsid w:val="00ED2A37"/>
    <w:rsid w:val="00EE066C"/>
    <w:rsid w:val="00EF1BB9"/>
    <w:rsid w:val="00EF569A"/>
    <w:rsid w:val="00EF5AC0"/>
    <w:rsid w:val="00EF77F7"/>
    <w:rsid w:val="00F13C0A"/>
    <w:rsid w:val="00F14087"/>
    <w:rsid w:val="00F17A9C"/>
    <w:rsid w:val="00F20106"/>
    <w:rsid w:val="00F313EB"/>
    <w:rsid w:val="00F315DF"/>
    <w:rsid w:val="00F34BEA"/>
    <w:rsid w:val="00F36B90"/>
    <w:rsid w:val="00F41964"/>
    <w:rsid w:val="00F41CC8"/>
    <w:rsid w:val="00F53DC6"/>
    <w:rsid w:val="00F55EDE"/>
    <w:rsid w:val="00F569ED"/>
    <w:rsid w:val="00F60145"/>
    <w:rsid w:val="00F60182"/>
    <w:rsid w:val="00F609E1"/>
    <w:rsid w:val="00F62C9F"/>
    <w:rsid w:val="00F67D26"/>
    <w:rsid w:val="00F715F2"/>
    <w:rsid w:val="00F7284C"/>
    <w:rsid w:val="00F7317E"/>
    <w:rsid w:val="00F7361D"/>
    <w:rsid w:val="00F754E4"/>
    <w:rsid w:val="00F77350"/>
    <w:rsid w:val="00F83A02"/>
    <w:rsid w:val="00F840A4"/>
    <w:rsid w:val="00F85121"/>
    <w:rsid w:val="00F9555A"/>
    <w:rsid w:val="00F958A1"/>
    <w:rsid w:val="00F95A31"/>
    <w:rsid w:val="00FA2716"/>
    <w:rsid w:val="00FA277F"/>
    <w:rsid w:val="00FA5A5A"/>
    <w:rsid w:val="00FB56ED"/>
    <w:rsid w:val="00FC0894"/>
    <w:rsid w:val="00FC1D5F"/>
    <w:rsid w:val="00FC3C99"/>
    <w:rsid w:val="00FC66DC"/>
    <w:rsid w:val="00FD1A4B"/>
    <w:rsid w:val="00FD49D7"/>
    <w:rsid w:val="00FE77CF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/>
    <w:lsdException w:name="heading 4" w:semiHidden="0" w:unhideWhenUsed="0"/>
    <w:lsdException w:name="heading 5" w:semiHidden="0" w:unhideWhenUsed="0"/>
    <w:lsdException w:name="heading 6" w:semiHidden="0" w:unhideWhenUsed="0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Balloon Text" w:uiPriority="99"/>
    <w:lsdException w:name="Table Grid" w:semiHidden="0" w:uiPriority="39" w:unhideWhenUsed="0"/>
    <w:lsdException w:name="Placeholder Text" w:uiPriority="99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uiPriority w:val="99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3C7E48"/>
    <w:rPr>
      <w:rFonts w:asciiTheme="minorHAnsi" w:eastAsia="黑体" w:hAnsiTheme="minorHAnsi"/>
      <w:b/>
      <w:color w:val="C00000"/>
      <w:kern w:val="2"/>
      <w:sz w:val="32"/>
    </w:rPr>
  </w:style>
  <w:style w:type="paragraph" w:styleId="af">
    <w:name w:val="Title"/>
    <w:basedOn w:val="a"/>
    <w:next w:val="a"/>
    <w:link w:val="Char5"/>
    <w:qFormat/>
    <w:rsid w:val="003C7E48"/>
    <w:pPr>
      <w:spacing w:before="240" w:after="60"/>
      <w:contextualSpacing/>
      <w:jc w:val="center"/>
    </w:pPr>
    <w:rPr>
      <w:rFonts w:asciiTheme="minorHAnsi" w:eastAsia="黑体" w:hAnsiTheme="minorHAnsi"/>
      <w:b/>
      <w:color w:val="C0000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99" Type="http://schemas.openxmlformats.org/officeDocument/2006/relationships/image" Target="media/image148.wmf"/><Relationship Id="rId21" Type="http://schemas.openxmlformats.org/officeDocument/2006/relationships/image" Target="media/image9.wmf"/><Relationship Id="rId63" Type="http://schemas.openxmlformats.org/officeDocument/2006/relationships/image" Target="media/image30.wmf"/><Relationship Id="rId159" Type="http://schemas.openxmlformats.org/officeDocument/2006/relationships/image" Target="media/image78.wmf"/><Relationship Id="rId324" Type="http://schemas.openxmlformats.org/officeDocument/2006/relationships/image" Target="media/image161.wmf"/><Relationship Id="rId366" Type="http://schemas.openxmlformats.org/officeDocument/2006/relationships/image" Target="media/image182.wmf"/><Relationship Id="rId531" Type="http://schemas.openxmlformats.org/officeDocument/2006/relationships/oleObject" Target="embeddings/oleObject261.bin"/><Relationship Id="rId170" Type="http://schemas.openxmlformats.org/officeDocument/2006/relationships/oleObject" Target="embeddings/oleObject81.bin"/><Relationship Id="rId226" Type="http://schemas.openxmlformats.org/officeDocument/2006/relationships/oleObject" Target="embeddings/oleObject109.bin"/><Relationship Id="rId433" Type="http://schemas.openxmlformats.org/officeDocument/2006/relationships/oleObject" Target="embeddings/oleObject212.bin"/><Relationship Id="rId268" Type="http://schemas.openxmlformats.org/officeDocument/2006/relationships/oleObject" Target="embeddings/oleObject130.bin"/><Relationship Id="rId475" Type="http://schemas.openxmlformats.org/officeDocument/2006/relationships/oleObject" Target="embeddings/oleObject233.bin"/><Relationship Id="rId32" Type="http://schemas.openxmlformats.org/officeDocument/2006/relationships/oleObject" Target="embeddings/oleObject12.bin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0.bin"/><Relationship Id="rId335" Type="http://schemas.openxmlformats.org/officeDocument/2006/relationships/oleObject" Target="embeddings/oleObject163.bin"/><Relationship Id="rId377" Type="http://schemas.openxmlformats.org/officeDocument/2006/relationships/oleObject" Target="embeddings/oleObject184.bin"/><Relationship Id="rId500" Type="http://schemas.openxmlformats.org/officeDocument/2006/relationships/image" Target="media/image249.wmf"/><Relationship Id="rId542" Type="http://schemas.openxmlformats.org/officeDocument/2006/relationships/image" Target="media/image270.wmf"/><Relationship Id="rId5" Type="http://schemas.openxmlformats.org/officeDocument/2006/relationships/webSettings" Target="webSettings.xml"/><Relationship Id="rId181" Type="http://schemas.openxmlformats.org/officeDocument/2006/relationships/image" Target="media/image89.wmf"/><Relationship Id="rId237" Type="http://schemas.openxmlformats.org/officeDocument/2006/relationships/image" Target="media/image117.wmf"/><Relationship Id="rId402" Type="http://schemas.openxmlformats.org/officeDocument/2006/relationships/image" Target="media/image200.wmf"/><Relationship Id="rId279" Type="http://schemas.openxmlformats.org/officeDocument/2006/relationships/image" Target="media/image138.wmf"/><Relationship Id="rId444" Type="http://schemas.openxmlformats.org/officeDocument/2006/relationships/image" Target="media/image221.wmf"/><Relationship Id="rId486" Type="http://schemas.openxmlformats.org/officeDocument/2006/relationships/image" Target="media/image242.wmf"/><Relationship Id="rId43" Type="http://schemas.openxmlformats.org/officeDocument/2006/relationships/image" Target="media/image20.wmf"/><Relationship Id="rId139" Type="http://schemas.openxmlformats.org/officeDocument/2006/relationships/image" Target="media/image68.wmf"/><Relationship Id="rId290" Type="http://schemas.openxmlformats.org/officeDocument/2006/relationships/oleObject" Target="embeddings/oleObject141.bin"/><Relationship Id="rId304" Type="http://schemas.openxmlformats.org/officeDocument/2006/relationships/oleObject" Target="embeddings/oleObject148.bin"/><Relationship Id="rId346" Type="http://schemas.openxmlformats.org/officeDocument/2006/relationships/image" Target="media/image172.wmf"/><Relationship Id="rId388" Type="http://schemas.openxmlformats.org/officeDocument/2006/relationships/image" Target="media/image193.wmf"/><Relationship Id="rId511" Type="http://schemas.openxmlformats.org/officeDocument/2006/relationships/oleObject" Target="embeddings/oleObject251.bin"/><Relationship Id="rId553" Type="http://schemas.openxmlformats.org/officeDocument/2006/relationships/oleObject" Target="embeddings/oleObject272.bin"/><Relationship Id="rId85" Type="http://schemas.openxmlformats.org/officeDocument/2006/relationships/image" Target="media/image41.wmf"/><Relationship Id="rId150" Type="http://schemas.openxmlformats.org/officeDocument/2006/relationships/oleObject" Target="embeddings/oleObject71.bin"/><Relationship Id="rId192" Type="http://schemas.openxmlformats.org/officeDocument/2006/relationships/oleObject" Target="embeddings/oleObject92.bin"/><Relationship Id="rId206" Type="http://schemas.openxmlformats.org/officeDocument/2006/relationships/oleObject" Target="embeddings/oleObject99.bin"/><Relationship Id="rId413" Type="http://schemas.openxmlformats.org/officeDocument/2006/relationships/oleObject" Target="embeddings/oleObject202.bin"/><Relationship Id="rId248" Type="http://schemas.openxmlformats.org/officeDocument/2006/relationships/oleObject" Target="embeddings/oleObject120.bin"/><Relationship Id="rId455" Type="http://schemas.openxmlformats.org/officeDocument/2006/relationships/oleObject" Target="embeddings/oleObject223.bin"/><Relationship Id="rId497" Type="http://schemas.openxmlformats.org/officeDocument/2006/relationships/oleObject" Target="embeddings/oleObject244.bin"/><Relationship Id="rId12" Type="http://schemas.openxmlformats.org/officeDocument/2006/relationships/oleObject" Target="embeddings/oleObject2.bin"/><Relationship Id="rId108" Type="http://schemas.openxmlformats.org/officeDocument/2006/relationships/oleObject" Target="embeddings/oleObject50.bin"/><Relationship Id="rId315" Type="http://schemas.openxmlformats.org/officeDocument/2006/relationships/oleObject" Target="embeddings/oleObject153.bin"/><Relationship Id="rId357" Type="http://schemas.openxmlformats.org/officeDocument/2006/relationships/oleObject" Target="embeddings/oleObject174.bin"/><Relationship Id="rId522" Type="http://schemas.openxmlformats.org/officeDocument/2006/relationships/image" Target="media/image260.wmf"/><Relationship Id="rId54" Type="http://schemas.openxmlformats.org/officeDocument/2006/relationships/oleObject" Target="embeddings/oleObject23.bin"/><Relationship Id="rId96" Type="http://schemas.openxmlformats.org/officeDocument/2006/relationships/oleObject" Target="embeddings/oleObject44.bin"/><Relationship Id="rId161" Type="http://schemas.openxmlformats.org/officeDocument/2006/relationships/image" Target="media/image79.wmf"/><Relationship Id="rId217" Type="http://schemas.openxmlformats.org/officeDocument/2006/relationships/image" Target="media/image107.wmf"/><Relationship Id="rId399" Type="http://schemas.openxmlformats.org/officeDocument/2006/relationships/oleObject" Target="embeddings/oleObject195.bin"/><Relationship Id="rId259" Type="http://schemas.openxmlformats.org/officeDocument/2006/relationships/image" Target="media/image128.wmf"/><Relationship Id="rId424" Type="http://schemas.openxmlformats.org/officeDocument/2006/relationships/image" Target="media/image211.wmf"/><Relationship Id="rId466" Type="http://schemas.openxmlformats.org/officeDocument/2006/relationships/image" Target="media/image232.wmf"/><Relationship Id="rId23" Type="http://schemas.openxmlformats.org/officeDocument/2006/relationships/image" Target="media/image10.wmf"/><Relationship Id="rId119" Type="http://schemas.openxmlformats.org/officeDocument/2006/relationships/image" Target="media/image58.wmf"/><Relationship Id="rId270" Type="http://schemas.openxmlformats.org/officeDocument/2006/relationships/oleObject" Target="embeddings/oleObject131.bin"/><Relationship Id="rId326" Type="http://schemas.openxmlformats.org/officeDocument/2006/relationships/image" Target="media/image162.wmf"/><Relationship Id="rId533" Type="http://schemas.openxmlformats.org/officeDocument/2006/relationships/oleObject" Target="embeddings/oleObject262.bin"/><Relationship Id="rId65" Type="http://schemas.openxmlformats.org/officeDocument/2006/relationships/image" Target="media/image31.wmf"/><Relationship Id="rId130" Type="http://schemas.openxmlformats.org/officeDocument/2006/relationships/oleObject" Target="embeddings/oleObject61.bin"/><Relationship Id="rId368" Type="http://schemas.openxmlformats.org/officeDocument/2006/relationships/image" Target="media/image183.wmf"/><Relationship Id="rId172" Type="http://schemas.openxmlformats.org/officeDocument/2006/relationships/oleObject" Target="embeddings/oleObject82.bin"/><Relationship Id="rId228" Type="http://schemas.openxmlformats.org/officeDocument/2006/relationships/oleObject" Target="embeddings/oleObject110.bin"/><Relationship Id="rId435" Type="http://schemas.openxmlformats.org/officeDocument/2006/relationships/oleObject" Target="embeddings/oleObject213.bin"/><Relationship Id="rId477" Type="http://schemas.openxmlformats.org/officeDocument/2006/relationships/oleObject" Target="embeddings/oleObject234.bin"/><Relationship Id="rId281" Type="http://schemas.openxmlformats.org/officeDocument/2006/relationships/image" Target="media/image139.wmf"/><Relationship Id="rId337" Type="http://schemas.openxmlformats.org/officeDocument/2006/relationships/oleObject" Target="embeddings/oleObject164.bin"/><Relationship Id="rId502" Type="http://schemas.openxmlformats.org/officeDocument/2006/relationships/image" Target="media/image250.wmf"/><Relationship Id="rId34" Type="http://schemas.openxmlformats.org/officeDocument/2006/relationships/oleObject" Target="embeddings/oleObject13.bin"/><Relationship Id="rId76" Type="http://schemas.openxmlformats.org/officeDocument/2006/relationships/oleObject" Target="embeddings/oleObject34.bin"/><Relationship Id="rId141" Type="http://schemas.openxmlformats.org/officeDocument/2006/relationships/image" Target="media/image69.wmf"/><Relationship Id="rId379" Type="http://schemas.openxmlformats.org/officeDocument/2006/relationships/oleObject" Target="embeddings/oleObject185.bin"/><Relationship Id="rId544" Type="http://schemas.openxmlformats.org/officeDocument/2006/relationships/image" Target="media/image271.wmf"/><Relationship Id="rId7" Type="http://schemas.openxmlformats.org/officeDocument/2006/relationships/endnotes" Target="endnotes.xml"/><Relationship Id="rId183" Type="http://schemas.openxmlformats.org/officeDocument/2006/relationships/image" Target="media/image90.wmf"/><Relationship Id="rId239" Type="http://schemas.openxmlformats.org/officeDocument/2006/relationships/image" Target="media/image118.wmf"/><Relationship Id="rId390" Type="http://schemas.openxmlformats.org/officeDocument/2006/relationships/image" Target="media/image194.wmf"/><Relationship Id="rId404" Type="http://schemas.openxmlformats.org/officeDocument/2006/relationships/image" Target="media/image201.wmf"/><Relationship Id="rId446" Type="http://schemas.openxmlformats.org/officeDocument/2006/relationships/image" Target="media/image222.wmf"/><Relationship Id="rId250" Type="http://schemas.openxmlformats.org/officeDocument/2006/relationships/oleObject" Target="embeddings/oleObject121.bin"/><Relationship Id="rId292" Type="http://schemas.openxmlformats.org/officeDocument/2006/relationships/oleObject" Target="embeddings/oleObject142.bin"/><Relationship Id="rId306" Type="http://schemas.openxmlformats.org/officeDocument/2006/relationships/oleObject" Target="embeddings/oleObject149.bin"/><Relationship Id="rId488" Type="http://schemas.openxmlformats.org/officeDocument/2006/relationships/image" Target="media/image243.wmf"/><Relationship Id="rId45" Type="http://schemas.openxmlformats.org/officeDocument/2006/relationships/image" Target="media/image21.wmf"/><Relationship Id="rId87" Type="http://schemas.openxmlformats.org/officeDocument/2006/relationships/image" Target="media/image42.wmf"/><Relationship Id="rId110" Type="http://schemas.openxmlformats.org/officeDocument/2006/relationships/oleObject" Target="embeddings/oleObject51.bin"/><Relationship Id="rId348" Type="http://schemas.openxmlformats.org/officeDocument/2006/relationships/image" Target="media/image173.wmf"/><Relationship Id="rId513" Type="http://schemas.openxmlformats.org/officeDocument/2006/relationships/oleObject" Target="embeddings/oleObject252.bin"/><Relationship Id="rId555" Type="http://schemas.openxmlformats.org/officeDocument/2006/relationships/oleObject" Target="embeddings/oleObject273.bin"/><Relationship Id="rId152" Type="http://schemas.openxmlformats.org/officeDocument/2006/relationships/oleObject" Target="embeddings/oleObject72.bin"/><Relationship Id="rId194" Type="http://schemas.openxmlformats.org/officeDocument/2006/relationships/oleObject" Target="embeddings/oleObject93.bin"/><Relationship Id="rId208" Type="http://schemas.openxmlformats.org/officeDocument/2006/relationships/oleObject" Target="embeddings/oleObject100.bin"/><Relationship Id="rId415" Type="http://schemas.openxmlformats.org/officeDocument/2006/relationships/oleObject" Target="embeddings/oleObject203.bin"/><Relationship Id="rId457" Type="http://schemas.openxmlformats.org/officeDocument/2006/relationships/oleObject" Target="embeddings/oleObject224.bin"/><Relationship Id="rId261" Type="http://schemas.openxmlformats.org/officeDocument/2006/relationships/image" Target="media/image129.wmf"/><Relationship Id="rId499" Type="http://schemas.openxmlformats.org/officeDocument/2006/relationships/oleObject" Target="embeddings/oleObject245.bin"/><Relationship Id="rId14" Type="http://schemas.openxmlformats.org/officeDocument/2006/relationships/oleObject" Target="embeddings/oleObject3.bin"/><Relationship Id="rId56" Type="http://schemas.openxmlformats.org/officeDocument/2006/relationships/oleObject" Target="embeddings/oleObject24.bin"/><Relationship Id="rId317" Type="http://schemas.openxmlformats.org/officeDocument/2006/relationships/oleObject" Target="embeddings/oleObject154.bin"/><Relationship Id="rId359" Type="http://schemas.openxmlformats.org/officeDocument/2006/relationships/oleObject" Target="embeddings/oleObject175.bin"/><Relationship Id="rId524" Type="http://schemas.openxmlformats.org/officeDocument/2006/relationships/image" Target="media/image261.wmf"/><Relationship Id="rId98" Type="http://schemas.openxmlformats.org/officeDocument/2006/relationships/oleObject" Target="embeddings/oleObject45.bin"/><Relationship Id="rId121" Type="http://schemas.openxmlformats.org/officeDocument/2006/relationships/image" Target="media/image59.wmf"/><Relationship Id="rId163" Type="http://schemas.openxmlformats.org/officeDocument/2006/relationships/image" Target="media/image80.wmf"/><Relationship Id="rId219" Type="http://schemas.openxmlformats.org/officeDocument/2006/relationships/image" Target="media/image108.wmf"/><Relationship Id="rId370" Type="http://schemas.openxmlformats.org/officeDocument/2006/relationships/image" Target="media/image184.wmf"/><Relationship Id="rId426" Type="http://schemas.openxmlformats.org/officeDocument/2006/relationships/image" Target="media/image212.wmf"/><Relationship Id="rId230" Type="http://schemas.openxmlformats.org/officeDocument/2006/relationships/oleObject" Target="embeddings/oleObject111.bin"/><Relationship Id="rId468" Type="http://schemas.openxmlformats.org/officeDocument/2006/relationships/image" Target="media/image233.wmf"/><Relationship Id="rId25" Type="http://schemas.openxmlformats.org/officeDocument/2006/relationships/image" Target="media/image11.wmf"/><Relationship Id="rId67" Type="http://schemas.openxmlformats.org/officeDocument/2006/relationships/image" Target="media/image32.wmf"/><Relationship Id="rId272" Type="http://schemas.openxmlformats.org/officeDocument/2006/relationships/oleObject" Target="embeddings/oleObject132.bin"/><Relationship Id="rId328" Type="http://schemas.openxmlformats.org/officeDocument/2006/relationships/image" Target="media/image163.wmf"/><Relationship Id="rId535" Type="http://schemas.openxmlformats.org/officeDocument/2006/relationships/oleObject" Target="embeddings/oleObject263.bin"/><Relationship Id="rId132" Type="http://schemas.openxmlformats.org/officeDocument/2006/relationships/oleObject" Target="embeddings/oleObject62.bin"/><Relationship Id="rId174" Type="http://schemas.openxmlformats.org/officeDocument/2006/relationships/oleObject" Target="embeddings/oleObject83.bin"/><Relationship Id="rId381" Type="http://schemas.openxmlformats.org/officeDocument/2006/relationships/oleObject" Target="embeddings/oleObject186.bin"/><Relationship Id="rId241" Type="http://schemas.openxmlformats.org/officeDocument/2006/relationships/image" Target="media/image119.wmf"/><Relationship Id="rId437" Type="http://schemas.openxmlformats.org/officeDocument/2006/relationships/oleObject" Target="embeddings/oleObject214.bin"/><Relationship Id="rId479" Type="http://schemas.openxmlformats.org/officeDocument/2006/relationships/oleObject" Target="embeddings/oleObject235.bin"/><Relationship Id="rId36" Type="http://schemas.openxmlformats.org/officeDocument/2006/relationships/oleObject" Target="embeddings/oleObject14.bin"/><Relationship Id="rId283" Type="http://schemas.openxmlformats.org/officeDocument/2006/relationships/image" Target="media/image140.wmf"/><Relationship Id="rId339" Type="http://schemas.openxmlformats.org/officeDocument/2006/relationships/oleObject" Target="embeddings/oleObject165.bin"/><Relationship Id="rId490" Type="http://schemas.openxmlformats.org/officeDocument/2006/relationships/image" Target="media/image244.wmf"/><Relationship Id="rId504" Type="http://schemas.openxmlformats.org/officeDocument/2006/relationships/image" Target="media/image251.wmf"/><Relationship Id="rId546" Type="http://schemas.openxmlformats.org/officeDocument/2006/relationships/image" Target="media/image272.wmf"/><Relationship Id="rId78" Type="http://schemas.openxmlformats.org/officeDocument/2006/relationships/oleObject" Target="embeddings/oleObject35.bin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122" Type="http://schemas.openxmlformats.org/officeDocument/2006/relationships/oleObject" Target="embeddings/oleObject57.bin"/><Relationship Id="rId143" Type="http://schemas.openxmlformats.org/officeDocument/2006/relationships/image" Target="media/image70.wmf"/><Relationship Id="rId164" Type="http://schemas.openxmlformats.org/officeDocument/2006/relationships/oleObject" Target="embeddings/oleObject78.bin"/><Relationship Id="rId185" Type="http://schemas.openxmlformats.org/officeDocument/2006/relationships/image" Target="media/image91.wmf"/><Relationship Id="rId350" Type="http://schemas.openxmlformats.org/officeDocument/2006/relationships/image" Target="media/image174.wmf"/><Relationship Id="rId371" Type="http://schemas.openxmlformats.org/officeDocument/2006/relationships/oleObject" Target="embeddings/oleObject181.bin"/><Relationship Id="rId406" Type="http://schemas.openxmlformats.org/officeDocument/2006/relationships/image" Target="media/image202.wmf"/><Relationship Id="rId9" Type="http://schemas.openxmlformats.org/officeDocument/2006/relationships/image" Target="media/image3.wmf"/><Relationship Id="rId210" Type="http://schemas.openxmlformats.org/officeDocument/2006/relationships/oleObject" Target="embeddings/oleObject101.bin"/><Relationship Id="rId392" Type="http://schemas.openxmlformats.org/officeDocument/2006/relationships/image" Target="media/image195.wmf"/><Relationship Id="rId427" Type="http://schemas.openxmlformats.org/officeDocument/2006/relationships/oleObject" Target="embeddings/oleObject209.bin"/><Relationship Id="rId448" Type="http://schemas.openxmlformats.org/officeDocument/2006/relationships/image" Target="media/image223.wmf"/><Relationship Id="rId469" Type="http://schemas.openxmlformats.org/officeDocument/2006/relationships/oleObject" Target="embeddings/oleObject230.bin"/><Relationship Id="rId26" Type="http://schemas.openxmlformats.org/officeDocument/2006/relationships/oleObject" Target="embeddings/oleObject9.bin"/><Relationship Id="rId231" Type="http://schemas.openxmlformats.org/officeDocument/2006/relationships/image" Target="media/image114.wmf"/><Relationship Id="rId252" Type="http://schemas.openxmlformats.org/officeDocument/2006/relationships/oleObject" Target="embeddings/oleObject122.bin"/><Relationship Id="rId273" Type="http://schemas.openxmlformats.org/officeDocument/2006/relationships/image" Target="media/image135.wmf"/><Relationship Id="rId294" Type="http://schemas.openxmlformats.org/officeDocument/2006/relationships/oleObject" Target="embeddings/oleObject143.bin"/><Relationship Id="rId308" Type="http://schemas.openxmlformats.org/officeDocument/2006/relationships/oleObject" Target="embeddings/oleObject150.bin"/><Relationship Id="rId329" Type="http://schemas.openxmlformats.org/officeDocument/2006/relationships/oleObject" Target="embeddings/oleObject160.bin"/><Relationship Id="rId480" Type="http://schemas.openxmlformats.org/officeDocument/2006/relationships/image" Target="media/image239.wmf"/><Relationship Id="rId515" Type="http://schemas.openxmlformats.org/officeDocument/2006/relationships/oleObject" Target="embeddings/oleObject253.bin"/><Relationship Id="rId536" Type="http://schemas.openxmlformats.org/officeDocument/2006/relationships/image" Target="media/image267.wmf"/><Relationship Id="rId47" Type="http://schemas.openxmlformats.org/officeDocument/2006/relationships/image" Target="media/image22.wmf"/><Relationship Id="rId68" Type="http://schemas.openxmlformats.org/officeDocument/2006/relationships/oleObject" Target="embeddings/oleObject30.bin"/><Relationship Id="rId89" Type="http://schemas.openxmlformats.org/officeDocument/2006/relationships/image" Target="media/image43.wmf"/><Relationship Id="rId112" Type="http://schemas.openxmlformats.org/officeDocument/2006/relationships/oleObject" Target="embeddings/oleObject52.bin"/><Relationship Id="rId133" Type="http://schemas.openxmlformats.org/officeDocument/2006/relationships/image" Target="media/image65.wmf"/><Relationship Id="rId154" Type="http://schemas.openxmlformats.org/officeDocument/2006/relationships/oleObject" Target="embeddings/oleObject73.bin"/><Relationship Id="rId175" Type="http://schemas.openxmlformats.org/officeDocument/2006/relationships/image" Target="media/image86.wmf"/><Relationship Id="rId340" Type="http://schemas.openxmlformats.org/officeDocument/2006/relationships/image" Target="media/image169.wmf"/><Relationship Id="rId361" Type="http://schemas.openxmlformats.org/officeDocument/2006/relationships/oleObject" Target="embeddings/oleObject176.bin"/><Relationship Id="rId557" Type="http://schemas.openxmlformats.org/officeDocument/2006/relationships/oleObject" Target="embeddings/oleObject274.bin"/><Relationship Id="rId196" Type="http://schemas.openxmlformats.org/officeDocument/2006/relationships/oleObject" Target="embeddings/oleObject94.bin"/><Relationship Id="rId200" Type="http://schemas.openxmlformats.org/officeDocument/2006/relationships/oleObject" Target="embeddings/oleObject96.bin"/><Relationship Id="rId382" Type="http://schemas.openxmlformats.org/officeDocument/2006/relationships/image" Target="media/image190.wmf"/><Relationship Id="rId417" Type="http://schemas.openxmlformats.org/officeDocument/2006/relationships/oleObject" Target="embeddings/oleObject204.bin"/><Relationship Id="rId438" Type="http://schemas.openxmlformats.org/officeDocument/2006/relationships/image" Target="media/image218.wmf"/><Relationship Id="rId459" Type="http://schemas.openxmlformats.org/officeDocument/2006/relationships/oleObject" Target="embeddings/oleObject225.bin"/><Relationship Id="rId16" Type="http://schemas.openxmlformats.org/officeDocument/2006/relationships/oleObject" Target="embeddings/oleObject4.bin"/><Relationship Id="rId221" Type="http://schemas.openxmlformats.org/officeDocument/2006/relationships/image" Target="media/image109.wmf"/><Relationship Id="rId242" Type="http://schemas.openxmlformats.org/officeDocument/2006/relationships/oleObject" Target="embeddings/oleObject117.bin"/><Relationship Id="rId263" Type="http://schemas.openxmlformats.org/officeDocument/2006/relationships/image" Target="media/image130.wmf"/><Relationship Id="rId284" Type="http://schemas.openxmlformats.org/officeDocument/2006/relationships/oleObject" Target="embeddings/oleObject138.bin"/><Relationship Id="rId319" Type="http://schemas.openxmlformats.org/officeDocument/2006/relationships/oleObject" Target="embeddings/oleObject155.bin"/><Relationship Id="rId470" Type="http://schemas.openxmlformats.org/officeDocument/2006/relationships/image" Target="media/image234.wmf"/><Relationship Id="rId491" Type="http://schemas.openxmlformats.org/officeDocument/2006/relationships/oleObject" Target="embeddings/oleObject241.bin"/><Relationship Id="rId505" Type="http://schemas.openxmlformats.org/officeDocument/2006/relationships/oleObject" Target="embeddings/oleObject248.bin"/><Relationship Id="rId526" Type="http://schemas.openxmlformats.org/officeDocument/2006/relationships/image" Target="media/image262.wmf"/><Relationship Id="rId37" Type="http://schemas.openxmlformats.org/officeDocument/2006/relationships/image" Target="media/image17.wmf"/><Relationship Id="rId58" Type="http://schemas.openxmlformats.org/officeDocument/2006/relationships/oleObject" Target="embeddings/oleObject25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23" Type="http://schemas.openxmlformats.org/officeDocument/2006/relationships/image" Target="media/image60.wmf"/><Relationship Id="rId144" Type="http://schemas.openxmlformats.org/officeDocument/2006/relationships/oleObject" Target="embeddings/oleObject68.bin"/><Relationship Id="rId330" Type="http://schemas.openxmlformats.org/officeDocument/2006/relationships/image" Target="media/image164.wmf"/><Relationship Id="rId547" Type="http://schemas.openxmlformats.org/officeDocument/2006/relationships/oleObject" Target="embeddings/oleObject269.bin"/><Relationship Id="rId90" Type="http://schemas.openxmlformats.org/officeDocument/2006/relationships/oleObject" Target="embeddings/oleObject41.bin"/><Relationship Id="rId165" Type="http://schemas.openxmlformats.org/officeDocument/2006/relationships/image" Target="media/image81.wmf"/><Relationship Id="rId186" Type="http://schemas.openxmlformats.org/officeDocument/2006/relationships/oleObject" Target="embeddings/oleObject89.bin"/><Relationship Id="rId351" Type="http://schemas.openxmlformats.org/officeDocument/2006/relationships/oleObject" Target="embeddings/oleObject171.bin"/><Relationship Id="rId372" Type="http://schemas.openxmlformats.org/officeDocument/2006/relationships/image" Target="media/image185.wmf"/><Relationship Id="rId393" Type="http://schemas.openxmlformats.org/officeDocument/2006/relationships/oleObject" Target="embeddings/oleObject192.bin"/><Relationship Id="rId407" Type="http://schemas.openxmlformats.org/officeDocument/2006/relationships/oleObject" Target="embeddings/oleObject199.bin"/><Relationship Id="rId428" Type="http://schemas.openxmlformats.org/officeDocument/2006/relationships/image" Target="media/image213.wmf"/><Relationship Id="rId449" Type="http://schemas.openxmlformats.org/officeDocument/2006/relationships/oleObject" Target="embeddings/oleObject220.bin"/><Relationship Id="rId211" Type="http://schemas.openxmlformats.org/officeDocument/2006/relationships/image" Target="media/image104.wmf"/><Relationship Id="rId232" Type="http://schemas.openxmlformats.org/officeDocument/2006/relationships/oleObject" Target="embeddings/oleObject112.bin"/><Relationship Id="rId253" Type="http://schemas.openxmlformats.org/officeDocument/2006/relationships/image" Target="media/image125.wmf"/><Relationship Id="rId274" Type="http://schemas.openxmlformats.org/officeDocument/2006/relationships/oleObject" Target="embeddings/oleObject133.bin"/><Relationship Id="rId295" Type="http://schemas.openxmlformats.org/officeDocument/2006/relationships/image" Target="media/image146.wmf"/><Relationship Id="rId309" Type="http://schemas.openxmlformats.org/officeDocument/2006/relationships/image" Target="media/image153.png"/><Relationship Id="rId460" Type="http://schemas.openxmlformats.org/officeDocument/2006/relationships/image" Target="media/image229.wmf"/><Relationship Id="rId481" Type="http://schemas.openxmlformats.org/officeDocument/2006/relationships/oleObject" Target="embeddings/oleObject236.bin"/><Relationship Id="rId516" Type="http://schemas.openxmlformats.org/officeDocument/2006/relationships/image" Target="media/image257.wmf"/><Relationship Id="rId27" Type="http://schemas.openxmlformats.org/officeDocument/2006/relationships/image" Target="media/image12.wmf"/><Relationship Id="rId48" Type="http://schemas.openxmlformats.org/officeDocument/2006/relationships/oleObject" Target="embeddings/oleObject20.bin"/><Relationship Id="rId69" Type="http://schemas.openxmlformats.org/officeDocument/2006/relationships/image" Target="media/image33.wmf"/><Relationship Id="rId113" Type="http://schemas.openxmlformats.org/officeDocument/2006/relationships/image" Target="media/image55.wmf"/><Relationship Id="rId134" Type="http://schemas.openxmlformats.org/officeDocument/2006/relationships/oleObject" Target="embeddings/oleObject63.bin"/><Relationship Id="rId320" Type="http://schemas.openxmlformats.org/officeDocument/2006/relationships/image" Target="media/image159.wmf"/><Relationship Id="rId537" Type="http://schemas.openxmlformats.org/officeDocument/2006/relationships/oleObject" Target="embeddings/oleObject264.bin"/><Relationship Id="rId558" Type="http://schemas.openxmlformats.org/officeDocument/2006/relationships/header" Target="header1.xml"/><Relationship Id="rId80" Type="http://schemas.openxmlformats.org/officeDocument/2006/relationships/oleObject" Target="embeddings/oleObject36.bin"/><Relationship Id="rId155" Type="http://schemas.openxmlformats.org/officeDocument/2006/relationships/image" Target="media/image76.wmf"/><Relationship Id="rId176" Type="http://schemas.openxmlformats.org/officeDocument/2006/relationships/oleObject" Target="embeddings/oleObject84.bin"/><Relationship Id="rId197" Type="http://schemas.openxmlformats.org/officeDocument/2006/relationships/image" Target="media/image97.wmf"/><Relationship Id="rId341" Type="http://schemas.openxmlformats.org/officeDocument/2006/relationships/oleObject" Target="embeddings/oleObject166.bin"/><Relationship Id="rId362" Type="http://schemas.openxmlformats.org/officeDocument/2006/relationships/image" Target="media/image180.wmf"/><Relationship Id="rId383" Type="http://schemas.openxmlformats.org/officeDocument/2006/relationships/oleObject" Target="embeddings/oleObject187.bin"/><Relationship Id="rId418" Type="http://schemas.openxmlformats.org/officeDocument/2006/relationships/image" Target="media/image208.wmf"/><Relationship Id="rId439" Type="http://schemas.openxmlformats.org/officeDocument/2006/relationships/oleObject" Target="embeddings/oleObject215.bin"/><Relationship Id="rId201" Type="http://schemas.openxmlformats.org/officeDocument/2006/relationships/image" Target="media/image99.wmf"/><Relationship Id="rId222" Type="http://schemas.openxmlformats.org/officeDocument/2006/relationships/oleObject" Target="embeddings/oleObject107.bin"/><Relationship Id="rId243" Type="http://schemas.openxmlformats.org/officeDocument/2006/relationships/image" Target="media/image120.wmf"/><Relationship Id="rId264" Type="http://schemas.openxmlformats.org/officeDocument/2006/relationships/oleObject" Target="embeddings/oleObject128.bin"/><Relationship Id="rId285" Type="http://schemas.openxmlformats.org/officeDocument/2006/relationships/image" Target="media/image141.wmf"/><Relationship Id="rId450" Type="http://schemas.openxmlformats.org/officeDocument/2006/relationships/image" Target="media/image224.wmf"/><Relationship Id="rId471" Type="http://schemas.openxmlformats.org/officeDocument/2006/relationships/oleObject" Target="embeddings/oleObject231.bin"/><Relationship Id="rId506" Type="http://schemas.openxmlformats.org/officeDocument/2006/relationships/image" Target="media/image252.wmf"/><Relationship Id="rId17" Type="http://schemas.openxmlformats.org/officeDocument/2006/relationships/image" Target="media/image7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8.wmf"/><Relationship Id="rId103" Type="http://schemas.openxmlformats.org/officeDocument/2006/relationships/image" Target="media/image50.wmf"/><Relationship Id="rId124" Type="http://schemas.openxmlformats.org/officeDocument/2006/relationships/oleObject" Target="embeddings/oleObject58.bin"/><Relationship Id="rId310" Type="http://schemas.openxmlformats.org/officeDocument/2006/relationships/image" Target="media/image154.wmf"/><Relationship Id="rId492" Type="http://schemas.openxmlformats.org/officeDocument/2006/relationships/image" Target="media/image245.wmf"/><Relationship Id="rId527" Type="http://schemas.openxmlformats.org/officeDocument/2006/relationships/oleObject" Target="embeddings/oleObject259.bin"/><Relationship Id="rId548" Type="http://schemas.openxmlformats.org/officeDocument/2006/relationships/image" Target="media/image273.wmf"/><Relationship Id="rId70" Type="http://schemas.openxmlformats.org/officeDocument/2006/relationships/oleObject" Target="embeddings/oleObject31.bin"/><Relationship Id="rId91" Type="http://schemas.openxmlformats.org/officeDocument/2006/relationships/image" Target="media/image44.wmf"/><Relationship Id="rId145" Type="http://schemas.openxmlformats.org/officeDocument/2006/relationships/image" Target="media/image71.wmf"/><Relationship Id="rId166" Type="http://schemas.openxmlformats.org/officeDocument/2006/relationships/oleObject" Target="embeddings/oleObject79.bin"/><Relationship Id="rId187" Type="http://schemas.openxmlformats.org/officeDocument/2006/relationships/image" Target="media/image92.wmf"/><Relationship Id="rId331" Type="http://schemas.openxmlformats.org/officeDocument/2006/relationships/oleObject" Target="embeddings/oleObject161.bin"/><Relationship Id="rId352" Type="http://schemas.openxmlformats.org/officeDocument/2006/relationships/image" Target="media/image175.wmf"/><Relationship Id="rId373" Type="http://schemas.openxmlformats.org/officeDocument/2006/relationships/oleObject" Target="embeddings/oleObject182.bin"/><Relationship Id="rId394" Type="http://schemas.openxmlformats.org/officeDocument/2006/relationships/image" Target="media/image196.wmf"/><Relationship Id="rId408" Type="http://schemas.openxmlformats.org/officeDocument/2006/relationships/image" Target="media/image203.wmf"/><Relationship Id="rId429" Type="http://schemas.openxmlformats.org/officeDocument/2006/relationships/oleObject" Target="embeddings/oleObject210.bin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02.bin"/><Relationship Id="rId233" Type="http://schemas.openxmlformats.org/officeDocument/2006/relationships/image" Target="media/image115.wmf"/><Relationship Id="rId254" Type="http://schemas.openxmlformats.org/officeDocument/2006/relationships/oleObject" Target="embeddings/oleObject123.bin"/><Relationship Id="rId440" Type="http://schemas.openxmlformats.org/officeDocument/2006/relationships/image" Target="media/image219.wmf"/><Relationship Id="rId28" Type="http://schemas.openxmlformats.org/officeDocument/2006/relationships/oleObject" Target="embeddings/oleObject10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3.bin"/><Relationship Id="rId275" Type="http://schemas.openxmlformats.org/officeDocument/2006/relationships/image" Target="media/image136.wmf"/><Relationship Id="rId296" Type="http://schemas.openxmlformats.org/officeDocument/2006/relationships/oleObject" Target="embeddings/oleObject144.bin"/><Relationship Id="rId300" Type="http://schemas.openxmlformats.org/officeDocument/2006/relationships/oleObject" Target="embeddings/oleObject146.bin"/><Relationship Id="rId461" Type="http://schemas.openxmlformats.org/officeDocument/2006/relationships/oleObject" Target="embeddings/oleObject226.bin"/><Relationship Id="rId482" Type="http://schemas.openxmlformats.org/officeDocument/2006/relationships/image" Target="media/image240.wmf"/><Relationship Id="rId517" Type="http://schemas.openxmlformats.org/officeDocument/2006/relationships/oleObject" Target="embeddings/oleObject254.bin"/><Relationship Id="rId538" Type="http://schemas.openxmlformats.org/officeDocument/2006/relationships/image" Target="media/image268.wmf"/><Relationship Id="rId559" Type="http://schemas.openxmlformats.org/officeDocument/2006/relationships/footer" Target="footer1.xml"/><Relationship Id="rId60" Type="http://schemas.openxmlformats.org/officeDocument/2006/relationships/oleObject" Target="embeddings/oleObject26.bin"/><Relationship Id="rId81" Type="http://schemas.openxmlformats.org/officeDocument/2006/relationships/image" Target="media/image39.wmf"/><Relationship Id="rId135" Type="http://schemas.openxmlformats.org/officeDocument/2006/relationships/image" Target="media/image66.wmf"/><Relationship Id="rId156" Type="http://schemas.openxmlformats.org/officeDocument/2006/relationships/oleObject" Target="embeddings/oleObject74.bin"/><Relationship Id="rId177" Type="http://schemas.openxmlformats.org/officeDocument/2006/relationships/image" Target="media/image87.wmf"/><Relationship Id="rId198" Type="http://schemas.openxmlformats.org/officeDocument/2006/relationships/oleObject" Target="embeddings/oleObject95.bin"/><Relationship Id="rId321" Type="http://schemas.openxmlformats.org/officeDocument/2006/relationships/oleObject" Target="embeddings/oleObject156.bin"/><Relationship Id="rId342" Type="http://schemas.openxmlformats.org/officeDocument/2006/relationships/image" Target="media/image170.wmf"/><Relationship Id="rId363" Type="http://schemas.openxmlformats.org/officeDocument/2006/relationships/oleObject" Target="embeddings/oleObject177.bin"/><Relationship Id="rId384" Type="http://schemas.openxmlformats.org/officeDocument/2006/relationships/image" Target="media/image191.wmf"/><Relationship Id="rId419" Type="http://schemas.openxmlformats.org/officeDocument/2006/relationships/oleObject" Target="embeddings/oleObject205.bin"/><Relationship Id="rId202" Type="http://schemas.openxmlformats.org/officeDocument/2006/relationships/oleObject" Target="embeddings/oleObject97.bin"/><Relationship Id="rId223" Type="http://schemas.openxmlformats.org/officeDocument/2006/relationships/image" Target="media/image110.wmf"/><Relationship Id="rId244" Type="http://schemas.openxmlformats.org/officeDocument/2006/relationships/oleObject" Target="embeddings/oleObject118.bin"/><Relationship Id="rId430" Type="http://schemas.openxmlformats.org/officeDocument/2006/relationships/image" Target="media/image214.wmf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265" Type="http://schemas.openxmlformats.org/officeDocument/2006/relationships/image" Target="media/image131.wmf"/><Relationship Id="rId286" Type="http://schemas.openxmlformats.org/officeDocument/2006/relationships/oleObject" Target="embeddings/oleObject139.bin"/><Relationship Id="rId451" Type="http://schemas.openxmlformats.org/officeDocument/2006/relationships/oleObject" Target="embeddings/oleObject221.bin"/><Relationship Id="rId472" Type="http://schemas.openxmlformats.org/officeDocument/2006/relationships/image" Target="media/image235.wmf"/><Relationship Id="rId493" Type="http://schemas.openxmlformats.org/officeDocument/2006/relationships/oleObject" Target="embeddings/oleObject242.bin"/><Relationship Id="rId507" Type="http://schemas.openxmlformats.org/officeDocument/2006/relationships/oleObject" Target="embeddings/oleObject249.bin"/><Relationship Id="rId528" Type="http://schemas.openxmlformats.org/officeDocument/2006/relationships/image" Target="media/image263.wmf"/><Relationship Id="rId549" Type="http://schemas.openxmlformats.org/officeDocument/2006/relationships/oleObject" Target="embeddings/oleObject270.bin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48.bin"/><Relationship Id="rId125" Type="http://schemas.openxmlformats.org/officeDocument/2006/relationships/image" Target="media/image61.wmf"/><Relationship Id="rId146" Type="http://schemas.openxmlformats.org/officeDocument/2006/relationships/oleObject" Target="embeddings/oleObject69.bin"/><Relationship Id="rId167" Type="http://schemas.openxmlformats.org/officeDocument/2006/relationships/image" Target="media/image82.wmf"/><Relationship Id="rId188" Type="http://schemas.openxmlformats.org/officeDocument/2006/relationships/oleObject" Target="embeddings/oleObject90.bin"/><Relationship Id="rId311" Type="http://schemas.openxmlformats.org/officeDocument/2006/relationships/oleObject" Target="embeddings/oleObject151.bin"/><Relationship Id="rId332" Type="http://schemas.openxmlformats.org/officeDocument/2006/relationships/image" Target="media/image165.wmf"/><Relationship Id="rId353" Type="http://schemas.openxmlformats.org/officeDocument/2006/relationships/oleObject" Target="embeddings/oleObject172.bin"/><Relationship Id="rId374" Type="http://schemas.openxmlformats.org/officeDocument/2006/relationships/image" Target="media/image186.wmf"/><Relationship Id="rId395" Type="http://schemas.openxmlformats.org/officeDocument/2006/relationships/oleObject" Target="embeddings/oleObject193.bin"/><Relationship Id="rId409" Type="http://schemas.openxmlformats.org/officeDocument/2006/relationships/oleObject" Target="embeddings/oleObject200.bin"/><Relationship Id="rId560" Type="http://schemas.openxmlformats.org/officeDocument/2006/relationships/footer" Target="footer2.xml"/><Relationship Id="rId71" Type="http://schemas.openxmlformats.org/officeDocument/2006/relationships/image" Target="media/image34.wmf"/><Relationship Id="rId92" Type="http://schemas.openxmlformats.org/officeDocument/2006/relationships/oleObject" Target="embeddings/oleObject42.bin"/><Relationship Id="rId213" Type="http://schemas.openxmlformats.org/officeDocument/2006/relationships/image" Target="media/image105.wmf"/><Relationship Id="rId234" Type="http://schemas.openxmlformats.org/officeDocument/2006/relationships/oleObject" Target="embeddings/oleObject113.bin"/><Relationship Id="rId420" Type="http://schemas.openxmlformats.org/officeDocument/2006/relationships/image" Target="media/image209.wmf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55" Type="http://schemas.openxmlformats.org/officeDocument/2006/relationships/image" Target="media/image126.wmf"/><Relationship Id="rId276" Type="http://schemas.openxmlformats.org/officeDocument/2006/relationships/oleObject" Target="embeddings/oleObject134.bin"/><Relationship Id="rId297" Type="http://schemas.openxmlformats.org/officeDocument/2006/relationships/image" Target="media/image147.wmf"/><Relationship Id="rId441" Type="http://schemas.openxmlformats.org/officeDocument/2006/relationships/oleObject" Target="embeddings/oleObject216.bin"/><Relationship Id="rId462" Type="http://schemas.openxmlformats.org/officeDocument/2006/relationships/image" Target="media/image230.wmf"/><Relationship Id="rId483" Type="http://schemas.openxmlformats.org/officeDocument/2006/relationships/oleObject" Target="embeddings/oleObject237.bin"/><Relationship Id="rId518" Type="http://schemas.openxmlformats.org/officeDocument/2006/relationships/image" Target="media/image258.wmf"/><Relationship Id="rId539" Type="http://schemas.openxmlformats.org/officeDocument/2006/relationships/oleObject" Target="embeddings/oleObject265.bin"/><Relationship Id="rId40" Type="http://schemas.openxmlformats.org/officeDocument/2006/relationships/oleObject" Target="embeddings/oleObject16.bin"/><Relationship Id="rId115" Type="http://schemas.openxmlformats.org/officeDocument/2006/relationships/image" Target="media/image56.wmf"/><Relationship Id="rId136" Type="http://schemas.openxmlformats.org/officeDocument/2006/relationships/oleObject" Target="embeddings/oleObject64.bin"/><Relationship Id="rId157" Type="http://schemas.openxmlformats.org/officeDocument/2006/relationships/image" Target="media/image77.wmf"/><Relationship Id="rId178" Type="http://schemas.openxmlformats.org/officeDocument/2006/relationships/oleObject" Target="embeddings/oleObject85.bin"/><Relationship Id="rId301" Type="http://schemas.openxmlformats.org/officeDocument/2006/relationships/image" Target="media/image149.wmf"/><Relationship Id="rId322" Type="http://schemas.openxmlformats.org/officeDocument/2006/relationships/image" Target="media/image160.wmf"/><Relationship Id="rId343" Type="http://schemas.openxmlformats.org/officeDocument/2006/relationships/oleObject" Target="embeddings/oleObject167.bin"/><Relationship Id="rId364" Type="http://schemas.openxmlformats.org/officeDocument/2006/relationships/image" Target="media/image181.wmf"/><Relationship Id="rId550" Type="http://schemas.openxmlformats.org/officeDocument/2006/relationships/image" Target="media/image274.wmf"/><Relationship Id="rId61" Type="http://schemas.openxmlformats.org/officeDocument/2006/relationships/image" Target="media/image29.wmf"/><Relationship Id="rId82" Type="http://schemas.openxmlformats.org/officeDocument/2006/relationships/oleObject" Target="embeddings/oleObject37.bin"/><Relationship Id="rId199" Type="http://schemas.openxmlformats.org/officeDocument/2006/relationships/image" Target="media/image98.wmf"/><Relationship Id="rId203" Type="http://schemas.openxmlformats.org/officeDocument/2006/relationships/image" Target="media/image100.wmf"/><Relationship Id="rId385" Type="http://schemas.openxmlformats.org/officeDocument/2006/relationships/oleObject" Target="embeddings/oleObject188.bin"/><Relationship Id="rId19" Type="http://schemas.openxmlformats.org/officeDocument/2006/relationships/image" Target="media/image8.wmf"/><Relationship Id="rId224" Type="http://schemas.openxmlformats.org/officeDocument/2006/relationships/oleObject" Target="embeddings/oleObject108.bin"/><Relationship Id="rId245" Type="http://schemas.openxmlformats.org/officeDocument/2006/relationships/image" Target="media/image121.wmf"/><Relationship Id="rId266" Type="http://schemas.openxmlformats.org/officeDocument/2006/relationships/oleObject" Target="embeddings/oleObject129.bin"/><Relationship Id="rId287" Type="http://schemas.openxmlformats.org/officeDocument/2006/relationships/image" Target="media/image142.wmf"/><Relationship Id="rId410" Type="http://schemas.openxmlformats.org/officeDocument/2006/relationships/image" Target="media/image204.wmf"/><Relationship Id="rId431" Type="http://schemas.openxmlformats.org/officeDocument/2006/relationships/oleObject" Target="embeddings/oleObject211.bin"/><Relationship Id="rId452" Type="http://schemas.openxmlformats.org/officeDocument/2006/relationships/image" Target="media/image225.wmf"/><Relationship Id="rId473" Type="http://schemas.openxmlformats.org/officeDocument/2006/relationships/oleObject" Target="embeddings/oleObject232.bin"/><Relationship Id="rId494" Type="http://schemas.openxmlformats.org/officeDocument/2006/relationships/image" Target="media/image246.wmf"/><Relationship Id="rId508" Type="http://schemas.openxmlformats.org/officeDocument/2006/relationships/image" Target="media/image253.wmf"/><Relationship Id="rId529" Type="http://schemas.openxmlformats.org/officeDocument/2006/relationships/oleObject" Target="embeddings/oleObject260.bin"/><Relationship Id="rId30" Type="http://schemas.openxmlformats.org/officeDocument/2006/relationships/oleObject" Target="embeddings/oleObject11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59.bin"/><Relationship Id="rId147" Type="http://schemas.openxmlformats.org/officeDocument/2006/relationships/image" Target="media/image72.wmf"/><Relationship Id="rId168" Type="http://schemas.openxmlformats.org/officeDocument/2006/relationships/oleObject" Target="embeddings/oleObject80.bin"/><Relationship Id="rId312" Type="http://schemas.openxmlformats.org/officeDocument/2006/relationships/image" Target="media/image155.wmf"/><Relationship Id="rId333" Type="http://schemas.openxmlformats.org/officeDocument/2006/relationships/oleObject" Target="embeddings/oleObject162.bin"/><Relationship Id="rId354" Type="http://schemas.openxmlformats.org/officeDocument/2006/relationships/image" Target="media/image176.wmf"/><Relationship Id="rId540" Type="http://schemas.openxmlformats.org/officeDocument/2006/relationships/image" Target="media/image269.wmf"/><Relationship Id="rId51" Type="http://schemas.openxmlformats.org/officeDocument/2006/relationships/image" Target="media/image24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5.wmf"/><Relationship Id="rId189" Type="http://schemas.openxmlformats.org/officeDocument/2006/relationships/image" Target="media/image93.wmf"/><Relationship Id="rId375" Type="http://schemas.openxmlformats.org/officeDocument/2006/relationships/oleObject" Target="embeddings/oleObject183.bin"/><Relationship Id="rId396" Type="http://schemas.openxmlformats.org/officeDocument/2006/relationships/image" Target="media/image197.wmf"/><Relationship Id="rId561" Type="http://schemas.openxmlformats.org/officeDocument/2006/relationships/header" Target="header2.xml"/><Relationship Id="rId3" Type="http://schemas.openxmlformats.org/officeDocument/2006/relationships/styles" Target="styles.xml"/><Relationship Id="rId214" Type="http://schemas.openxmlformats.org/officeDocument/2006/relationships/oleObject" Target="embeddings/oleObject103.bin"/><Relationship Id="rId235" Type="http://schemas.openxmlformats.org/officeDocument/2006/relationships/image" Target="media/image116.wmf"/><Relationship Id="rId256" Type="http://schemas.openxmlformats.org/officeDocument/2006/relationships/oleObject" Target="embeddings/oleObject124.bin"/><Relationship Id="rId277" Type="http://schemas.openxmlformats.org/officeDocument/2006/relationships/image" Target="media/image137.wmf"/><Relationship Id="rId298" Type="http://schemas.openxmlformats.org/officeDocument/2006/relationships/oleObject" Target="embeddings/oleObject145.bin"/><Relationship Id="rId400" Type="http://schemas.openxmlformats.org/officeDocument/2006/relationships/image" Target="media/image199.wmf"/><Relationship Id="rId421" Type="http://schemas.openxmlformats.org/officeDocument/2006/relationships/oleObject" Target="embeddings/oleObject206.bin"/><Relationship Id="rId442" Type="http://schemas.openxmlformats.org/officeDocument/2006/relationships/image" Target="media/image220.wmf"/><Relationship Id="rId463" Type="http://schemas.openxmlformats.org/officeDocument/2006/relationships/oleObject" Target="embeddings/oleObject227.bin"/><Relationship Id="rId484" Type="http://schemas.openxmlformats.org/officeDocument/2006/relationships/image" Target="media/image241.wmf"/><Relationship Id="rId519" Type="http://schemas.openxmlformats.org/officeDocument/2006/relationships/oleObject" Target="embeddings/oleObject255.bin"/><Relationship Id="rId116" Type="http://schemas.openxmlformats.org/officeDocument/2006/relationships/oleObject" Target="embeddings/oleObject54.bin"/><Relationship Id="rId137" Type="http://schemas.openxmlformats.org/officeDocument/2006/relationships/image" Target="media/image67.wmf"/><Relationship Id="rId158" Type="http://schemas.openxmlformats.org/officeDocument/2006/relationships/oleObject" Target="embeddings/oleObject75.bin"/><Relationship Id="rId302" Type="http://schemas.openxmlformats.org/officeDocument/2006/relationships/oleObject" Target="embeddings/oleObject147.bin"/><Relationship Id="rId323" Type="http://schemas.openxmlformats.org/officeDocument/2006/relationships/oleObject" Target="embeddings/oleObject157.bin"/><Relationship Id="rId344" Type="http://schemas.openxmlformats.org/officeDocument/2006/relationships/image" Target="media/image171.wmf"/><Relationship Id="rId530" Type="http://schemas.openxmlformats.org/officeDocument/2006/relationships/image" Target="media/image264.wmf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0.wmf"/><Relationship Id="rId179" Type="http://schemas.openxmlformats.org/officeDocument/2006/relationships/image" Target="media/image88.wmf"/><Relationship Id="rId365" Type="http://schemas.openxmlformats.org/officeDocument/2006/relationships/oleObject" Target="embeddings/oleObject178.bin"/><Relationship Id="rId386" Type="http://schemas.openxmlformats.org/officeDocument/2006/relationships/image" Target="media/image192.wmf"/><Relationship Id="rId551" Type="http://schemas.openxmlformats.org/officeDocument/2006/relationships/oleObject" Target="embeddings/oleObject271.bin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25" Type="http://schemas.openxmlformats.org/officeDocument/2006/relationships/image" Target="media/image111.wmf"/><Relationship Id="rId246" Type="http://schemas.openxmlformats.org/officeDocument/2006/relationships/oleObject" Target="embeddings/oleObject119.bin"/><Relationship Id="rId267" Type="http://schemas.openxmlformats.org/officeDocument/2006/relationships/image" Target="media/image132.wmf"/><Relationship Id="rId288" Type="http://schemas.openxmlformats.org/officeDocument/2006/relationships/oleObject" Target="embeddings/oleObject140.bin"/><Relationship Id="rId411" Type="http://schemas.openxmlformats.org/officeDocument/2006/relationships/oleObject" Target="embeddings/oleObject201.bin"/><Relationship Id="rId432" Type="http://schemas.openxmlformats.org/officeDocument/2006/relationships/image" Target="media/image215.wmf"/><Relationship Id="rId453" Type="http://schemas.openxmlformats.org/officeDocument/2006/relationships/oleObject" Target="embeddings/oleObject222.bin"/><Relationship Id="rId474" Type="http://schemas.openxmlformats.org/officeDocument/2006/relationships/image" Target="media/image236.wmf"/><Relationship Id="rId509" Type="http://schemas.openxmlformats.org/officeDocument/2006/relationships/oleObject" Target="embeddings/oleObject250.bin"/><Relationship Id="rId106" Type="http://schemas.openxmlformats.org/officeDocument/2006/relationships/oleObject" Target="embeddings/oleObject49.bin"/><Relationship Id="rId127" Type="http://schemas.openxmlformats.org/officeDocument/2006/relationships/image" Target="media/image62.wmf"/><Relationship Id="rId313" Type="http://schemas.openxmlformats.org/officeDocument/2006/relationships/oleObject" Target="embeddings/oleObject152.bin"/><Relationship Id="rId495" Type="http://schemas.openxmlformats.org/officeDocument/2006/relationships/oleObject" Target="embeddings/oleObject243.bin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5.wmf"/><Relationship Id="rId94" Type="http://schemas.openxmlformats.org/officeDocument/2006/relationships/oleObject" Target="embeddings/oleObject43.bin"/><Relationship Id="rId148" Type="http://schemas.openxmlformats.org/officeDocument/2006/relationships/oleObject" Target="embeddings/oleObject70.bin"/><Relationship Id="rId169" Type="http://schemas.openxmlformats.org/officeDocument/2006/relationships/image" Target="media/image83.wmf"/><Relationship Id="rId334" Type="http://schemas.openxmlformats.org/officeDocument/2006/relationships/image" Target="media/image166.wmf"/><Relationship Id="rId355" Type="http://schemas.openxmlformats.org/officeDocument/2006/relationships/oleObject" Target="embeddings/oleObject173.bin"/><Relationship Id="rId376" Type="http://schemas.openxmlformats.org/officeDocument/2006/relationships/image" Target="media/image187.wmf"/><Relationship Id="rId397" Type="http://schemas.openxmlformats.org/officeDocument/2006/relationships/oleObject" Target="embeddings/oleObject194.bin"/><Relationship Id="rId520" Type="http://schemas.openxmlformats.org/officeDocument/2006/relationships/image" Target="media/image259.wmf"/><Relationship Id="rId541" Type="http://schemas.openxmlformats.org/officeDocument/2006/relationships/oleObject" Target="embeddings/oleObject266.bin"/><Relationship Id="rId562" Type="http://schemas.openxmlformats.org/officeDocument/2006/relationships/fontTable" Target="fontTable.xml"/><Relationship Id="rId4" Type="http://schemas.openxmlformats.org/officeDocument/2006/relationships/settings" Target="settings.xml"/><Relationship Id="rId180" Type="http://schemas.openxmlformats.org/officeDocument/2006/relationships/oleObject" Target="embeddings/oleObject86.bin"/><Relationship Id="rId215" Type="http://schemas.openxmlformats.org/officeDocument/2006/relationships/image" Target="media/image106.wmf"/><Relationship Id="rId236" Type="http://schemas.openxmlformats.org/officeDocument/2006/relationships/oleObject" Target="embeddings/oleObject114.bin"/><Relationship Id="rId257" Type="http://schemas.openxmlformats.org/officeDocument/2006/relationships/image" Target="media/image127.wmf"/><Relationship Id="rId278" Type="http://schemas.openxmlformats.org/officeDocument/2006/relationships/oleObject" Target="embeddings/oleObject135.bin"/><Relationship Id="rId401" Type="http://schemas.openxmlformats.org/officeDocument/2006/relationships/oleObject" Target="embeddings/oleObject196.bin"/><Relationship Id="rId422" Type="http://schemas.openxmlformats.org/officeDocument/2006/relationships/image" Target="media/image210.wmf"/><Relationship Id="rId443" Type="http://schemas.openxmlformats.org/officeDocument/2006/relationships/oleObject" Target="embeddings/oleObject217.bin"/><Relationship Id="rId464" Type="http://schemas.openxmlformats.org/officeDocument/2006/relationships/image" Target="media/image231.wmf"/><Relationship Id="rId303" Type="http://schemas.openxmlformats.org/officeDocument/2006/relationships/image" Target="media/image150.wmf"/><Relationship Id="rId485" Type="http://schemas.openxmlformats.org/officeDocument/2006/relationships/oleObject" Target="embeddings/oleObject238.bin"/><Relationship Id="rId42" Type="http://schemas.openxmlformats.org/officeDocument/2006/relationships/oleObject" Target="embeddings/oleObject17.bin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345" Type="http://schemas.openxmlformats.org/officeDocument/2006/relationships/oleObject" Target="embeddings/oleObject168.bin"/><Relationship Id="rId387" Type="http://schemas.openxmlformats.org/officeDocument/2006/relationships/oleObject" Target="embeddings/oleObject189.bin"/><Relationship Id="rId510" Type="http://schemas.openxmlformats.org/officeDocument/2006/relationships/image" Target="media/image254.wmf"/><Relationship Id="rId552" Type="http://schemas.openxmlformats.org/officeDocument/2006/relationships/image" Target="media/image275.wmf"/><Relationship Id="rId191" Type="http://schemas.openxmlformats.org/officeDocument/2006/relationships/image" Target="media/image94.wmf"/><Relationship Id="rId205" Type="http://schemas.openxmlformats.org/officeDocument/2006/relationships/image" Target="media/image101.wmf"/><Relationship Id="rId247" Type="http://schemas.openxmlformats.org/officeDocument/2006/relationships/image" Target="media/image122.wmf"/><Relationship Id="rId412" Type="http://schemas.openxmlformats.org/officeDocument/2006/relationships/image" Target="media/image205.wmf"/><Relationship Id="rId107" Type="http://schemas.openxmlformats.org/officeDocument/2006/relationships/image" Target="media/image52.wmf"/><Relationship Id="rId289" Type="http://schemas.openxmlformats.org/officeDocument/2006/relationships/image" Target="media/image143.wmf"/><Relationship Id="rId454" Type="http://schemas.openxmlformats.org/officeDocument/2006/relationships/image" Target="media/image226.wmf"/><Relationship Id="rId496" Type="http://schemas.openxmlformats.org/officeDocument/2006/relationships/image" Target="media/image247.wmf"/><Relationship Id="rId11" Type="http://schemas.openxmlformats.org/officeDocument/2006/relationships/image" Target="media/image4.wmf"/><Relationship Id="rId53" Type="http://schemas.openxmlformats.org/officeDocument/2006/relationships/image" Target="media/image25.wmf"/><Relationship Id="rId149" Type="http://schemas.openxmlformats.org/officeDocument/2006/relationships/image" Target="media/image73.wmf"/><Relationship Id="rId314" Type="http://schemas.openxmlformats.org/officeDocument/2006/relationships/image" Target="media/image156.wmf"/><Relationship Id="rId356" Type="http://schemas.openxmlformats.org/officeDocument/2006/relationships/image" Target="media/image177.wmf"/><Relationship Id="rId398" Type="http://schemas.openxmlformats.org/officeDocument/2006/relationships/image" Target="media/image198.wmf"/><Relationship Id="rId521" Type="http://schemas.openxmlformats.org/officeDocument/2006/relationships/oleObject" Target="embeddings/oleObject256.bin"/><Relationship Id="rId563" Type="http://schemas.openxmlformats.org/officeDocument/2006/relationships/theme" Target="theme/theme1.xml"/><Relationship Id="rId95" Type="http://schemas.openxmlformats.org/officeDocument/2006/relationships/image" Target="media/image46.wmf"/><Relationship Id="rId160" Type="http://schemas.openxmlformats.org/officeDocument/2006/relationships/oleObject" Target="embeddings/oleObject76.bin"/><Relationship Id="rId216" Type="http://schemas.openxmlformats.org/officeDocument/2006/relationships/oleObject" Target="embeddings/oleObject104.bin"/><Relationship Id="rId423" Type="http://schemas.openxmlformats.org/officeDocument/2006/relationships/oleObject" Target="embeddings/oleObject207.bin"/><Relationship Id="rId258" Type="http://schemas.openxmlformats.org/officeDocument/2006/relationships/oleObject" Target="embeddings/oleObject125.bin"/><Relationship Id="rId465" Type="http://schemas.openxmlformats.org/officeDocument/2006/relationships/oleObject" Target="embeddings/oleObject228.bin"/><Relationship Id="rId22" Type="http://schemas.openxmlformats.org/officeDocument/2006/relationships/oleObject" Target="embeddings/oleObject7.bin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325" Type="http://schemas.openxmlformats.org/officeDocument/2006/relationships/oleObject" Target="embeddings/oleObject158.bin"/><Relationship Id="rId367" Type="http://schemas.openxmlformats.org/officeDocument/2006/relationships/oleObject" Target="embeddings/oleObject179.bin"/><Relationship Id="rId532" Type="http://schemas.openxmlformats.org/officeDocument/2006/relationships/image" Target="media/image265.wmf"/><Relationship Id="rId171" Type="http://schemas.openxmlformats.org/officeDocument/2006/relationships/image" Target="media/image84.wmf"/><Relationship Id="rId227" Type="http://schemas.openxmlformats.org/officeDocument/2006/relationships/image" Target="media/image112.wmf"/><Relationship Id="rId269" Type="http://schemas.openxmlformats.org/officeDocument/2006/relationships/image" Target="media/image133.wmf"/><Relationship Id="rId434" Type="http://schemas.openxmlformats.org/officeDocument/2006/relationships/image" Target="media/image216.wmf"/><Relationship Id="rId476" Type="http://schemas.openxmlformats.org/officeDocument/2006/relationships/image" Target="media/image237.wmf"/><Relationship Id="rId33" Type="http://schemas.openxmlformats.org/officeDocument/2006/relationships/image" Target="media/image15.wmf"/><Relationship Id="rId129" Type="http://schemas.openxmlformats.org/officeDocument/2006/relationships/image" Target="media/image63.wmf"/><Relationship Id="rId280" Type="http://schemas.openxmlformats.org/officeDocument/2006/relationships/oleObject" Target="embeddings/oleObject136.bin"/><Relationship Id="rId336" Type="http://schemas.openxmlformats.org/officeDocument/2006/relationships/image" Target="media/image167.wmf"/><Relationship Id="rId501" Type="http://schemas.openxmlformats.org/officeDocument/2006/relationships/oleObject" Target="embeddings/oleObject246.bin"/><Relationship Id="rId543" Type="http://schemas.openxmlformats.org/officeDocument/2006/relationships/oleObject" Target="embeddings/oleObject267.bin"/><Relationship Id="rId75" Type="http://schemas.openxmlformats.org/officeDocument/2006/relationships/image" Target="media/image36.wmf"/><Relationship Id="rId140" Type="http://schemas.openxmlformats.org/officeDocument/2006/relationships/oleObject" Target="embeddings/oleObject66.bin"/><Relationship Id="rId182" Type="http://schemas.openxmlformats.org/officeDocument/2006/relationships/oleObject" Target="embeddings/oleObject87.bin"/><Relationship Id="rId378" Type="http://schemas.openxmlformats.org/officeDocument/2006/relationships/image" Target="media/image188.wmf"/><Relationship Id="rId403" Type="http://schemas.openxmlformats.org/officeDocument/2006/relationships/oleObject" Target="embeddings/oleObject197.bin"/><Relationship Id="rId6" Type="http://schemas.openxmlformats.org/officeDocument/2006/relationships/footnotes" Target="footnotes.xml"/><Relationship Id="rId238" Type="http://schemas.openxmlformats.org/officeDocument/2006/relationships/oleObject" Target="embeddings/oleObject115.bin"/><Relationship Id="rId445" Type="http://schemas.openxmlformats.org/officeDocument/2006/relationships/oleObject" Target="embeddings/oleObject218.bin"/><Relationship Id="rId487" Type="http://schemas.openxmlformats.org/officeDocument/2006/relationships/oleObject" Target="embeddings/oleObject239.bin"/><Relationship Id="rId291" Type="http://schemas.openxmlformats.org/officeDocument/2006/relationships/image" Target="media/image144.wmf"/><Relationship Id="rId305" Type="http://schemas.openxmlformats.org/officeDocument/2006/relationships/image" Target="media/image151.wmf"/><Relationship Id="rId347" Type="http://schemas.openxmlformats.org/officeDocument/2006/relationships/oleObject" Target="embeddings/oleObject169.bin"/><Relationship Id="rId512" Type="http://schemas.openxmlformats.org/officeDocument/2006/relationships/image" Target="media/image255.wmf"/><Relationship Id="rId44" Type="http://schemas.openxmlformats.org/officeDocument/2006/relationships/oleObject" Target="embeddings/oleObject18.bin"/><Relationship Id="rId86" Type="http://schemas.openxmlformats.org/officeDocument/2006/relationships/oleObject" Target="embeddings/oleObject39.bin"/><Relationship Id="rId151" Type="http://schemas.openxmlformats.org/officeDocument/2006/relationships/image" Target="media/image74.wmf"/><Relationship Id="rId389" Type="http://schemas.openxmlformats.org/officeDocument/2006/relationships/oleObject" Target="embeddings/oleObject190.bin"/><Relationship Id="rId554" Type="http://schemas.openxmlformats.org/officeDocument/2006/relationships/image" Target="media/image276.wmf"/><Relationship Id="rId193" Type="http://schemas.openxmlformats.org/officeDocument/2006/relationships/image" Target="media/image95.wmf"/><Relationship Id="rId207" Type="http://schemas.openxmlformats.org/officeDocument/2006/relationships/image" Target="media/image102.wmf"/><Relationship Id="rId249" Type="http://schemas.openxmlformats.org/officeDocument/2006/relationships/image" Target="media/image123.wmf"/><Relationship Id="rId414" Type="http://schemas.openxmlformats.org/officeDocument/2006/relationships/image" Target="media/image206.wmf"/><Relationship Id="rId456" Type="http://schemas.openxmlformats.org/officeDocument/2006/relationships/image" Target="media/image227.wmf"/><Relationship Id="rId498" Type="http://schemas.openxmlformats.org/officeDocument/2006/relationships/image" Target="media/image248.wmf"/><Relationship Id="rId13" Type="http://schemas.openxmlformats.org/officeDocument/2006/relationships/image" Target="media/image5.wmf"/><Relationship Id="rId109" Type="http://schemas.openxmlformats.org/officeDocument/2006/relationships/image" Target="media/image53.wmf"/><Relationship Id="rId260" Type="http://schemas.openxmlformats.org/officeDocument/2006/relationships/oleObject" Target="embeddings/oleObject126.bin"/><Relationship Id="rId316" Type="http://schemas.openxmlformats.org/officeDocument/2006/relationships/image" Target="media/image157.wmf"/><Relationship Id="rId523" Type="http://schemas.openxmlformats.org/officeDocument/2006/relationships/oleObject" Target="embeddings/oleObject257.bin"/><Relationship Id="rId55" Type="http://schemas.openxmlformats.org/officeDocument/2006/relationships/image" Target="media/image26.wmf"/><Relationship Id="rId97" Type="http://schemas.openxmlformats.org/officeDocument/2006/relationships/image" Target="media/image47.wmf"/><Relationship Id="rId120" Type="http://schemas.openxmlformats.org/officeDocument/2006/relationships/oleObject" Target="embeddings/oleObject56.bin"/><Relationship Id="rId358" Type="http://schemas.openxmlformats.org/officeDocument/2006/relationships/image" Target="media/image178.wmf"/><Relationship Id="rId162" Type="http://schemas.openxmlformats.org/officeDocument/2006/relationships/oleObject" Target="embeddings/oleObject77.bin"/><Relationship Id="rId218" Type="http://schemas.openxmlformats.org/officeDocument/2006/relationships/oleObject" Target="embeddings/oleObject105.bin"/><Relationship Id="rId425" Type="http://schemas.openxmlformats.org/officeDocument/2006/relationships/oleObject" Target="embeddings/oleObject208.bin"/><Relationship Id="rId467" Type="http://schemas.openxmlformats.org/officeDocument/2006/relationships/oleObject" Target="embeddings/oleObject229.bin"/><Relationship Id="rId271" Type="http://schemas.openxmlformats.org/officeDocument/2006/relationships/image" Target="media/image134.wmf"/><Relationship Id="rId24" Type="http://schemas.openxmlformats.org/officeDocument/2006/relationships/oleObject" Target="embeddings/oleObject8.bin"/><Relationship Id="rId66" Type="http://schemas.openxmlformats.org/officeDocument/2006/relationships/oleObject" Target="embeddings/oleObject29.bin"/><Relationship Id="rId131" Type="http://schemas.openxmlformats.org/officeDocument/2006/relationships/image" Target="media/image64.wmf"/><Relationship Id="rId327" Type="http://schemas.openxmlformats.org/officeDocument/2006/relationships/oleObject" Target="embeddings/oleObject159.bin"/><Relationship Id="rId369" Type="http://schemas.openxmlformats.org/officeDocument/2006/relationships/oleObject" Target="embeddings/oleObject180.bin"/><Relationship Id="rId534" Type="http://schemas.openxmlformats.org/officeDocument/2006/relationships/image" Target="media/image266.wmf"/><Relationship Id="rId173" Type="http://schemas.openxmlformats.org/officeDocument/2006/relationships/image" Target="media/image85.wmf"/><Relationship Id="rId229" Type="http://schemas.openxmlformats.org/officeDocument/2006/relationships/image" Target="media/image113.wmf"/><Relationship Id="rId380" Type="http://schemas.openxmlformats.org/officeDocument/2006/relationships/image" Target="media/image189.wmf"/><Relationship Id="rId436" Type="http://schemas.openxmlformats.org/officeDocument/2006/relationships/image" Target="media/image217.wmf"/><Relationship Id="rId240" Type="http://schemas.openxmlformats.org/officeDocument/2006/relationships/oleObject" Target="embeddings/oleObject116.bin"/><Relationship Id="rId478" Type="http://schemas.openxmlformats.org/officeDocument/2006/relationships/image" Target="media/image238.wmf"/><Relationship Id="rId35" Type="http://schemas.openxmlformats.org/officeDocument/2006/relationships/image" Target="media/image16.wmf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282" Type="http://schemas.openxmlformats.org/officeDocument/2006/relationships/oleObject" Target="embeddings/oleObject137.bin"/><Relationship Id="rId338" Type="http://schemas.openxmlformats.org/officeDocument/2006/relationships/image" Target="media/image168.wmf"/><Relationship Id="rId503" Type="http://schemas.openxmlformats.org/officeDocument/2006/relationships/oleObject" Target="embeddings/oleObject247.bin"/><Relationship Id="rId545" Type="http://schemas.openxmlformats.org/officeDocument/2006/relationships/oleObject" Target="embeddings/oleObject268.bin"/><Relationship Id="rId8" Type="http://schemas.openxmlformats.org/officeDocument/2006/relationships/hyperlink" Target="https://lvjr.bitbucket.io/?kysx1998" TargetMode="External"/><Relationship Id="rId142" Type="http://schemas.openxmlformats.org/officeDocument/2006/relationships/oleObject" Target="embeddings/oleObject67.bin"/><Relationship Id="rId184" Type="http://schemas.openxmlformats.org/officeDocument/2006/relationships/oleObject" Target="embeddings/oleObject88.bin"/><Relationship Id="rId391" Type="http://schemas.openxmlformats.org/officeDocument/2006/relationships/oleObject" Target="embeddings/oleObject191.bin"/><Relationship Id="rId405" Type="http://schemas.openxmlformats.org/officeDocument/2006/relationships/oleObject" Target="embeddings/oleObject198.bin"/><Relationship Id="rId447" Type="http://schemas.openxmlformats.org/officeDocument/2006/relationships/oleObject" Target="embeddings/oleObject219.bin"/><Relationship Id="rId251" Type="http://schemas.openxmlformats.org/officeDocument/2006/relationships/image" Target="media/image124.wmf"/><Relationship Id="rId489" Type="http://schemas.openxmlformats.org/officeDocument/2006/relationships/oleObject" Target="embeddings/oleObject240.bin"/><Relationship Id="rId46" Type="http://schemas.openxmlformats.org/officeDocument/2006/relationships/oleObject" Target="embeddings/oleObject19.bin"/><Relationship Id="rId293" Type="http://schemas.openxmlformats.org/officeDocument/2006/relationships/image" Target="media/image145.wmf"/><Relationship Id="rId307" Type="http://schemas.openxmlformats.org/officeDocument/2006/relationships/image" Target="media/image152.wmf"/><Relationship Id="rId349" Type="http://schemas.openxmlformats.org/officeDocument/2006/relationships/oleObject" Target="embeddings/oleObject170.bin"/><Relationship Id="rId514" Type="http://schemas.openxmlformats.org/officeDocument/2006/relationships/image" Target="media/image256.wmf"/><Relationship Id="rId556" Type="http://schemas.openxmlformats.org/officeDocument/2006/relationships/image" Target="media/image277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53" Type="http://schemas.openxmlformats.org/officeDocument/2006/relationships/image" Target="media/image75.wmf"/><Relationship Id="rId195" Type="http://schemas.openxmlformats.org/officeDocument/2006/relationships/image" Target="media/image96.wmf"/><Relationship Id="rId209" Type="http://schemas.openxmlformats.org/officeDocument/2006/relationships/image" Target="media/image103.wmf"/><Relationship Id="rId360" Type="http://schemas.openxmlformats.org/officeDocument/2006/relationships/image" Target="media/image179.wmf"/><Relationship Id="rId416" Type="http://schemas.openxmlformats.org/officeDocument/2006/relationships/image" Target="media/image207.wmf"/><Relationship Id="rId220" Type="http://schemas.openxmlformats.org/officeDocument/2006/relationships/oleObject" Target="embeddings/oleObject106.bin"/><Relationship Id="rId458" Type="http://schemas.openxmlformats.org/officeDocument/2006/relationships/image" Target="media/image228.wmf"/><Relationship Id="rId15" Type="http://schemas.openxmlformats.org/officeDocument/2006/relationships/image" Target="media/image6.wmf"/><Relationship Id="rId57" Type="http://schemas.openxmlformats.org/officeDocument/2006/relationships/image" Target="media/image27.wmf"/><Relationship Id="rId262" Type="http://schemas.openxmlformats.org/officeDocument/2006/relationships/oleObject" Target="embeddings/oleObject127.bin"/><Relationship Id="rId318" Type="http://schemas.openxmlformats.org/officeDocument/2006/relationships/image" Target="media/image158.wmf"/><Relationship Id="rId525" Type="http://schemas.openxmlformats.org/officeDocument/2006/relationships/oleObject" Target="embeddings/oleObject258.bin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78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F3D1448-68EE-45A6-9A65-0C20960EB7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1276</TotalTime>
  <Pages>8</Pages>
  <Words>1469</Words>
  <Characters>8377</Characters>
  <Application>Microsoft Office Word</Application>
  <DocSecurity>0</DocSecurity>
  <Lines>69</Lines>
  <Paragraphs>19</Paragraphs>
  <ScaleCrop>false</ScaleCrop>
  <Company>微软中国</Company>
  <LinksUpToDate>false</LinksUpToDate>
  <CharactersWithSpaces>9827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wq</cp:lastModifiedBy>
  <cp:revision>106</cp:revision>
  <cp:lastPrinted>2011-09-06T10:51:00Z</cp:lastPrinted>
  <dcterms:created xsi:type="dcterms:W3CDTF">2020-11-13T07:23:00Z</dcterms:created>
  <dcterms:modified xsi:type="dcterms:W3CDTF">2021-02-16T03:48:00Z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