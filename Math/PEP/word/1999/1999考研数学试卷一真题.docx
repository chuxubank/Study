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A0CC5" w:rsidRDefault="00614784" w:rsidP="00FA0CC5">
      <w:pPr>
        <w:pStyle w:val="af"/>
      </w:pPr>
      <w:hyperlink r:id="rId8" w:history="1">
        <w:r w:rsidR="00257FBB" w:rsidRPr="00FA0CC5">
          <w:rPr>
            <w:rStyle w:val="a7"/>
            <w:rFonts w:hint="eastAsia"/>
            <w:color w:val="002060"/>
          </w:rPr>
          <w:t>1999</w:t>
        </w:r>
        <w:r w:rsidR="00CA00AF" w:rsidRPr="00FA0CC5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FA0CC5">
          <w:rPr>
            <w:rStyle w:val="a7"/>
            <w:rFonts w:hint="eastAsia"/>
            <w:color w:val="002060"/>
          </w:rPr>
          <w:t>卷</w:t>
        </w:r>
        <w:r w:rsidR="00257FBB" w:rsidRPr="00FA0CC5">
          <w:rPr>
            <w:rStyle w:val="a7"/>
            <w:rFonts w:hint="eastAsia"/>
            <w:color w:val="002060"/>
          </w:rPr>
          <w:t>一</w:t>
        </w:r>
        <w:r w:rsidR="00FA0CC5" w:rsidRPr="00FA0CC5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865B6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一、填空题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本题共5个小题，每小题3分，满分15分</w:t>
      </w:r>
      <w:r w:rsidR="00FF4ACA">
        <w:rPr>
          <w:rFonts w:hint="eastAsia"/>
          <w:kern w:val="0"/>
        </w:rPr>
        <w:t>）</w:t>
      </w:r>
    </w:p>
    <w:p w:rsidR="00FF4ACA" w:rsidRDefault="00FF4ACA" w:rsidP="00865B64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FF4ACA" w:rsidRPr="00FF4ACA" w:rsidRDefault="00FF4ACA" w:rsidP="00865B64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C642F9" w:rsidRPr="00C642F9">
        <w:rPr>
          <w:position w:val="-28"/>
        </w:rPr>
        <w:object w:dxaOrig="2000" w:dyaOrig="680">
          <v:shape id="_x0000_i1025" type="#_x0000_t75" style="width:100.15pt;height:33.8pt" o:ole="">
            <v:imagedata r:id="rId9" o:title=""/>
          </v:shape>
          <o:OLEObject Type="Embed" ProgID="Equation.DSMT4" ShapeID="_x0000_i1025" DrawAspect="Content" ObjectID="_1674993566" r:id="rId10"/>
        </w:object>
      </w:r>
      <w:r w:rsidRPr="008A25F4">
        <w:rPr>
          <w:kern w:val="0"/>
          <w:szCs w:val="21"/>
          <w:u w:val="single"/>
        </w:rPr>
        <w:t xml:space="preserve">           </w:t>
      </w:r>
      <w:r w:rsidR="00A071EC" w:rsidRPr="00A071EC">
        <w:rPr>
          <w:rFonts w:hint="eastAsia"/>
          <w:kern w:val="0"/>
          <w:szCs w:val="21"/>
        </w:rPr>
        <w:t>．</w:t>
      </w:r>
    </w:p>
    <w:p w:rsidR="00965A99" w:rsidRPr="00D96C1A" w:rsidRDefault="00965A99" w:rsidP="00965A99">
      <w:pPr>
        <w:autoSpaceDE w:val="0"/>
        <w:autoSpaceDN w:val="0"/>
        <w:adjustRightInd w:val="0"/>
        <w:spacing w:line="312" w:lineRule="auto"/>
        <w:jc w:val="left"/>
      </w:pPr>
    </w:p>
    <w:p w:rsidR="00965A99" w:rsidRPr="00D96C1A" w:rsidRDefault="00965A99" w:rsidP="00865B64">
      <w:pPr>
        <w:autoSpaceDE w:val="0"/>
        <w:autoSpaceDN w:val="0"/>
        <w:adjustRightInd w:val="0"/>
        <w:jc w:val="left"/>
      </w:pPr>
    </w:p>
    <w:p w:rsidR="00865B6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C642F9" w:rsidRPr="00C642F9">
        <w:rPr>
          <w:position w:val="-24"/>
        </w:rPr>
        <w:object w:dxaOrig="2240" w:dyaOrig="620">
          <v:shape id="_x0000_i1026" type="#_x0000_t75" style="width:112.05pt;height:31.3pt" o:ole="">
            <v:imagedata r:id="rId11" o:title=""/>
          </v:shape>
          <o:OLEObject Type="Embed" ProgID="Equation.DSMT4" ShapeID="_x0000_i1026" DrawAspect="Content" ObjectID="_1674993567" r:id="rId12"/>
        </w:object>
      </w:r>
      <w:r w:rsidRPr="008A25F4">
        <w:rPr>
          <w:kern w:val="0"/>
          <w:szCs w:val="21"/>
          <w:u w:val="single"/>
        </w:rPr>
        <w:t xml:space="preserve">           </w:t>
      </w:r>
      <w:r w:rsidR="00A071EC" w:rsidRPr="00A071EC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  <w:u w:val="single"/>
        </w:rPr>
      </w:pPr>
    </w:p>
    <w:p w:rsidR="00965A99" w:rsidRDefault="00965A99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A071EC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A25F4">
        <w:rPr>
          <w:kern w:val="0"/>
          <w:szCs w:val="21"/>
        </w:rPr>
        <w:t>(3)</w:t>
      </w:r>
      <w:r>
        <w:rPr>
          <w:rFonts w:hint="eastAsia"/>
          <w:kern w:val="0"/>
          <w:szCs w:val="21"/>
        </w:rPr>
        <w:t xml:space="preserve"> </w:t>
      </w:r>
      <w:r w:rsidR="000506C2">
        <w:rPr>
          <w:rFonts w:hint="eastAsia"/>
          <w:kern w:val="0"/>
          <w:szCs w:val="21"/>
        </w:rPr>
        <w:t>微分方程</w:t>
      </w:r>
      <w:r w:rsidR="00C642F9" w:rsidRPr="00C642F9">
        <w:rPr>
          <w:position w:val="-10"/>
        </w:rPr>
        <w:object w:dxaOrig="1280" w:dyaOrig="360">
          <v:shape id="_x0000_i1027" type="#_x0000_t75" style="width:63.85pt;height:18.15pt" o:ole="">
            <v:imagedata r:id="rId13" o:title=""/>
          </v:shape>
          <o:OLEObject Type="Embed" ProgID="Equation.DSMT4" ShapeID="_x0000_i1027" DrawAspect="Content" ObjectID="_1674993568" r:id="rId14"/>
        </w:object>
      </w:r>
      <w:r w:rsidRPr="008A25F4">
        <w:rPr>
          <w:rFonts w:hAnsi="宋体"/>
          <w:kern w:val="0"/>
          <w:szCs w:val="21"/>
        </w:rPr>
        <w:t>的通解为</w:t>
      </w:r>
      <w:r w:rsidR="00C642F9" w:rsidRPr="00C642F9">
        <w:rPr>
          <w:position w:val="-10"/>
        </w:rPr>
        <w:object w:dxaOrig="400" w:dyaOrig="260">
          <v:shape id="_x0000_i1028" type="#_x0000_t75" style="width:20.05pt;height:13.15pt" o:ole="">
            <v:imagedata r:id="rId15" o:title=""/>
          </v:shape>
          <o:OLEObject Type="Embed" ProgID="Equation.DSMT4" ShapeID="_x0000_i1028" DrawAspect="Content" ObjectID="_1674993569" r:id="rId16"/>
        </w:object>
      </w:r>
      <w:r w:rsidRPr="008A25F4">
        <w:rPr>
          <w:kern w:val="0"/>
          <w:szCs w:val="21"/>
          <w:u w:val="single"/>
        </w:rPr>
        <w:t xml:space="preserve">                 </w:t>
      </w:r>
      <w:r w:rsidR="00A071EC">
        <w:rPr>
          <w:rFonts w:hint="eastAsia"/>
          <w:kern w:val="0"/>
          <w:szCs w:val="21"/>
        </w:rPr>
        <w:t>．</w:t>
      </w:r>
    </w:p>
    <w:p w:rsidR="00965A99" w:rsidRPr="00352CB8" w:rsidRDefault="00965A99" w:rsidP="00865B64">
      <w:pPr>
        <w:autoSpaceDE w:val="0"/>
        <w:autoSpaceDN w:val="0"/>
        <w:adjustRightInd w:val="0"/>
        <w:jc w:val="left"/>
      </w:pPr>
    </w:p>
    <w:p w:rsidR="00352CB8" w:rsidRPr="00965A99" w:rsidRDefault="00352CB8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025957">
        <w:rPr>
          <w:position w:val="-4"/>
        </w:rPr>
        <w:object w:dxaOrig="200" w:dyaOrig="200">
          <v:shape id="_x0000_i1029" type="#_x0000_t75" style="width:10pt;height:10pt" o:ole="">
            <v:imagedata r:id="rId17" o:title=""/>
          </v:shape>
          <o:OLEObject Type="Embed" ProgID="Equation.DSMT4" ShapeID="_x0000_i1029" DrawAspect="Content" ObjectID="_1674993570" r:id="rId18"/>
        </w:object>
      </w:r>
      <w:r w:rsidRPr="008A25F4">
        <w:rPr>
          <w:rFonts w:hAnsi="宋体"/>
          <w:kern w:val="0"/>
          <w:szCs w:val="21"/>
        </w:rPr>
        <w:t>阶矩阵</w:t>
      </w:r>
      <w:r w:rsidR="00C642F9" w:rsidRPr="00025957">
        <w:rPr>
          <w:position w:val="-4"/>
        </w:rPr>
        <w:object w:dxaOrig="220" w:dyaOrig="260">
          <v:shape id="_x0000_i1030" type="#_x0000_t75" style="width:11.25pt;height:13.15pt" o:ole="">
            <v:imagedata r:id="rId19" o:title=""/>
          </v:shape>
          <o:OLEObject Type="Embed" ProgID="Equation.DSMT4" ShapeID="_x0000_i1030" DrawAspect="Content" ObjectID="_1674993571" r:id="rId20"/>
        </w:object>
      </w:r>
      <w:r w:rsidRPr="008A25F4">
        <w:rPr>
          <w:rFonts w:hAnsi="宋体"/>
          <w:kern w:val="0"/>
          <w:szCs w:val="21"/>
        </w:rPr>
        <w:t>的元素全为</w:t>
      </w:r>
      <w:r w:rsidR="00C642F9" w:rsidRPr="00025957">
        <w:rPr>
          <w:position w:val="-4"/>
        </w:rPr>
        <w:object w:dxaOrig="180" w:dyaOrig="260">
          <v:shape id="_x0000_i1031" type="#_x0000_t75" style="width:8.75pt;height:13.15pt" o:ole="">
            <v:imagedata r:id="rId21" o:title=""/>
          </v:shape>
          <o:OLEObject Type="Embed" ProgID="Equation.DSMT4" ShapeID="_x0000_i1031" DrawAspect="Content" ObjectID="_1674993572" r:id="rId22"/>
        </w:object>
      </w:r>
      <w:r w:rsidRPr="008A25F4">
        <w:rPr>
          <w:rFonts w:hAnsi="宋体"/>
          <w:kern w:val="0"/>
          <w:szCs w:val="21"/>
        </w:rPr>
        <w:t>，则</w:t>
      </w:r>
      <w:r w:rsidR="00C642F9" w:rsidRPr="00025957">
        <w:rPr>
          <w:position w:val="-4"/>
        </w:rPr>
        <w:object w:dxaOrig="220" w:dyaOrig="260">
          <v:shape id="_x0000_i1032" type="#_x0000_t75" style="width:11.25pt;height:13.15pt" o:ole="">
            <v:imagedata r:id="rId23" o:title=""/>
          </v:shape>
          <o:OLEObject Type="Embed" ProgID="Equation.DSMT4" ShapeID="_x0000_i1032" DrawAspect="Content" ObjectID="_1674993573" r:id="rId24"/>
        </w:object>
      </w:r>
      <w:r w:rsidRPr="008A25F4">
        <w:rPr>
          <w:rFonts w:hAnsi="宋体"/>
          <w:kern w:val="0"/>
          <w:szCs w:val="21"/>
        </w:rPr>
        <w:t>的</w:t>
      </w:r>
      <w:r w:rsidR="00C642F9" w:rsidRPr="00025957">
        <w:rPr>
          <w:position w:val="-4"/>
        </w:rPr>
        <w:object w:dxaOrig="200" w:dyaOrig="200">
          <v:shape id="_x0000_i1033" type="#_x0000_t75" style="width:10pt;height:10pt" o:ole="">
            <v:imagedata r:id="rId25" o:title=""/>
          </v:shape>
          <o:OLEObject Type="Embed" ProgID="Equation.DSMT4" ShapeID="_x0000_i1033" DrawAspect="Content" ObjectID="_1674993574" r:id="rId26"/>
        </w:object>
      </w:r>
      <w:r w:rsidRPr="008A25F4">
        <w:rPr>
          <w:rFonts w:hAnsi="宋体"/>
          <w:kern w:val="0"/>
          <w:szCs w:val="21"/>
        </w:rPr>
        <w:t>个特征值是</w:t>
      </w:r>
      <w:r w:rsidRPr="008A25F4">
        <w:rPr>
          <w:kern w:val="0"/>
          <w:szCs w:val="21"/>
          <w:u w:val="single"/>
        </w:rPr>
        <w:t xml:space="preserve">           </w:t>
      </w:r>
      <w:r w:rsidR="00A071EC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965A99" w:rsidRPr="00965A99" w:rsidRDefault="00965A99" w:rsidP="00865B6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</w:p>
    <w:p w:rsidR="00865B64" w:rsidRDefault="00865B64" w:rsidP="00865B6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设两两相互独立的三事件</w:t>
      </w:r>
      <w:r w:rsidR="00C642F9" w:rsidRPr="00025957">
        <w:rPr>
          <w:position w:val="-4"/>
        </w:rPr>
        <w:object w:dxaOrig="220" w:dyaOrig="260">
          <v:shape id="_x0000_i1034" type="#_x0000_t75" style="width:11.25pt;height:13.15pt" o:ole="">
            <v:imagedata r:id="rId27" o:title=""/>
          </v:shape>
          <o:OLEObject Type="Embed" ProgID="Equation.DSMT4" ShapeID="_x0000_i1034" DrawAspect="Content" ObjectID="_1674993575" r:id="rId28"/>
        </w:object>
      </w:r>
      <w:r w:rsidRPr="00A85CB2">
        <w:t xml:space="preserve">, </w:t>
      </w:r>
      <w:r w:rsidR="00C642F9" w:rsidRPr="00025957">
        <w:rPr>
          <w:position w:val="-4"/>
        </w:rPr>
        <w:object w:dxaOrig="220" w:dyaOrig="260">
          <v:shape id="_x0000_i1035" type="#_x0000_t75" style="width:11.25pt;height:13.15pt" o:ole="">
            <v:imagedata r:id="rId29" o:title=""/>
          </v:shape>
          <o:OLEObject Type="Embed" ProgID="Equation.DSMT4" ShapeID="_x0000_i1035" DrawAspect="Content" ObjectID="_1674993576" r:id="rId30"/>
        </w:object>
      </w:r>
      <w:r w:rsidRPr="00A85CB2">
        <w:t>和</w:t>
      </w:r>
      <w:r w:rsidR="00C642F9" w:rsidRPr="00C642F9">
        <w:rPr>
          <w:position w:val="-6"/>
        </w:rPr>
        <w:object w:dxaOrig="220" w:dyaOrig="279">
          <v:shape id="_x0000_i1036" type="#_x0000_t75" style="width:11.25pt;height:13.75pt" o:ole="">
            <v:imagedata r:id="rId31" o:title=""/>
          </v:shape>
          <o:OLEObject Type="Embed" ProgID="Equation.DSMT4" ShapeID="_x0000_i1036" DrawAspect="Content" ObjectID="_1674993577" r:id="rId32"/>
        </w:object>
      </w:r>
      <w:r w:rsidRPr="008A25F4">
        <w:rPr>
          <w:rFonts w:hAnsi="宋体"/>
          <w:kern w:val="0"/>
          <w:szCs w:val="21"/>
        </w:rPr>
        <w:t>满足条件：</w:t>
      </w:r>
    </w:p>
    <w:p w:rsidR="00865B64" w:rsidRDefault="00C642F9" w:rsidP="00865B64">
      <w:pPr>
        <w:autoSpaceDE w:val="0"/>
        <w:autoSpaceDN w:val="0"/>
        <w:adjustRightInd w:val="0"/>
        <w:ind w:leftChars="150" w:left="480" w:hangingChars="50" w:hanging="120"/>
        <w:jc w:val="center"/>
        <w:rPr>
          <w:kern w:val="0"/>
          <w:szCs w:val="21"/>
        </w:rPr>
      </w:pPr>
      <w:r w:rsidRPr="00C642F9">
        <w:rPr>
          <w:position w:val="-24"/>
        </w:rPr>
        <w:object w:dxaOrig="5539" w:dyaOrig="620">
          <v:shape id="_x0000_i1037" type="#_x0000_t75" style="width:276.75pt;height:31.3pt" o:ole="">
            <v:imagedata r:id="rId33" o:title=""/>
          </v:shape>
          <o:OLEObject Type="Embed" ProgID="Equation.DSMT4" ShapeID="_x0000_i1037" DrawAspect="Content" ObjectID="_1674993578" r:id="rId34"/>
        </w:object>
      </w:r>
    </w:p>
    <w:p w:rsidR="00865B64" w:rsidRPr="008A25F4" w:rsidRDefault="00865B64" w:rsidP="00865B64">
      <w:pPr>
        <w:autoSpaceDE w:val="0"/>
        <w:autoSpaceDN w:val="0"/>
        <w:adjustRightInd w:val="0"/>
        <w:ind w:leftChars="150" w:left="480" w:hangingChars="50" w:hanging="12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则</w:t>
      </w:r>
      <w:r w:rsidR="00C642F9" w:rsidRPr="00C642F9">
        <w:rPr>
          <w:position w:val="-10"/>
        </w:rPr>
        <w:object w:dxaOrig="720" w:dyaOrig="320">
          <v:shape id="_x0000_i1038" type="#_x0000_t75" style="width:36.3pt;height:16.3pt" o:ole="">
            <v:imagedata r:id="rId35" o:title=""/>
          </v:shape>
          <o:OLEObject Type="Embed" ProgID="Equation.DSMT4" ShapeID="_x0000_i1038" DrawAspect="Content" ObjectID="_1674993579" r:id="rId36"/>
        </w:object>
      </w:r>
      <w:r w:rsidRPr="008A25F4">
        <w:rPr>
          <w:kern w:val="0"/>
          <w:szCs w:val="21"/>
          <w:u w:val="single"/>
        </w:rPr>
        <w:t xml:space="preserve">           </w:t>
      </w:r>
      <w:r w:rsidR="00A071EC" w:rsidRPr="00A071EC">
        <w:rPr>
          <w:rFonts w:hint="eastAsia"/>
          <w:kern w:val="0"/>
          <w:szCs w:val="21"/>
        </w:rPr>
        <w:t>．</w:t>
      </w:r>
    </w:p>
    <w:p w:rsidR="00865B6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965A99" w:rsidRPr="008A25F4" w:rsidRDefault="00965A99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二、选择题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本题共5小题，每小题3分，满分15分</w:t>
      </w:r>
      <w:r w:rsidR="00FF4ACA">
        <w:rPr>
          <w:rFonts w:hint="eastAsia"/>
          <w:kern w:val="0"/>
        </w:rPr>
        <w:t>）</w:t>
      </w:r>
    </w:p>
    <w:p w:rsidR="00FF4ACA" w:rsidRDefault="00FF4ACA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F4ACA" w:rsidRDefault="00FF4ACA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7311AC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10"/>
        </w:rPr>
        <w:object w:dxaOrig="540" w:dyaOrig="320">
          <v:shape id="_x0000_i1039" type="#_x0000_t75" style="width:26.9pt;height:16.3pt" o:ole="">
            <v:imagedata r:id="rId37" o:title=""/>
          </v:shape>
          <o:OLEObject Type="Embed" ProgID="Equation.DSMT4" ShapeID="_x0000_i1039" DrawAspect="Content" ObjectID="_1674993580" r:id="rId38"/>
        </w:object>
      </w:r>
      <w:r w:rsidRPr="008A25F4">
        <w:rPr>
          <w:rFonts w:hAnsi="宋体"/>
          <w:kern w:val="0"/>
          <w:szCs w:val="21"/>
        </w:rPr>
        <w:t>是连续函数，</w:t>
      </w:r>
      <w:r w:rsidR="00C642F9" w:rsidRPr="00C642F9">
        <w:rPr>
          <w:position w:val="-10"/>
        </w:rPr>
        <w:object w:dxaOrig="520" w:dyaOrig="320">
          <v:shape id="_x0000_i1040" type="#_x0000_t75" style="width:26.3pt;height:16.3pt" o:ole="">
            <v:imagedata r:id="rId39" o:title=""/>
          </v:shape>
          <o:OLEObject Type="Embed" ProgID="Equation.DSMT4" ShapeID="_x0000_i1040" DrawAspect="Content" ObjectID="_1674993581" r:id="rId40"/>
        </w:object>
      </w:r>
      <w:r w:rsidRPr="008A25F4">
        <w:rPr>
          <w:rFonts w:hAnsi="宋体"/>
          <w:kern w:val="0"/>
          <w:szCs w:val="21"/>
        </w:rPr>
        <w:t>是</w:t>
      </w:r>
      <w:r w:rsidR="00C642F9" w:rsidRPr="00C642F9">
        <w:rPr>
          <w:position w:val="-10"/>
        </w:rPr>
        <w:object w:dxaOrig="540" w:dyaOrig="320">
          <v:shape id="_x0000_i1041" type="#_x0000_t75" style="width:26.9pt;height:16.3pt" o:ole="">
            <v:imagedata r:id="rId41" o:title=""/>
          </v:shape>
          <o:OLEObject Type="Embed" ProgID="Equation.DSMT4" ShapeID="_x0000_i1041" DrawAspect="Content" ObjectID="_1674993582" r:id="rId42"/>
        </w:object>
      </w:r>
      <w:r w:rsidRPr="008A25F4">
        <w:rPr>
          <w:rFonts w:hAnsi="宋体"/>
          <w:kern w:val="0"/>
          <w:szCs w:val="21"/>
        </w:rPr>
        <w:t>的原函数，则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674993583" r:id="rId44"/>
        </w:object>
      </w:r>
      <w:r w:rsidRPr="008A25F4">
        <w:rPr>
          <w:rFonts w:hAnsi="宋体"/>
          <w:kern w:val="0"/>
          <w:szCs w:val="21"/>
        </w:rPr>
        <w:t>是奇函数时，</w:t>
      </w:r>
      <w:r w:rsidR="00C642F9" w:rsidRPr="00C642F9">
        <w:rPr>
          <w:position w:val="-10"/>
        </w:rPr>
        <w:object w:dxaOrig="520" w:dyaOrig="320">
          <v:shape id="_x0000_i1043" type="#_x0000_t75" style="width:26.3pt;height:16.3pt" o:ole="">
            <v:imagedata r:id="rId45" o:title=""/>
          </v:shape>
          <o:OLEObject Type="Embed" ProgID="Equation.DSMT4" ShapeID="_x0000_i1043" DrawAspect="Content" ObjectID="_1674993584" r:id="rId46"/>
        </w:object>
      </w:r>
      <w:r w:rsidRPr="008A25F4">
        <w:rPr>
          <w:rFonts w:hAnsi="宋体"/>
          <w:kern w:val="0"/>
          <w:szCs w:val="21"/>
        </w:rPr>
        <w:t>必是偶函数</w:t>
      </w:r>
      <w:r w:rsidR="005840F1">
        <w:rPr>
          <w:rFonts w:hAnsi="宋体"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44" type="#_x0000_t75" style="width:26.9pt;height:16.3pt" o:ole="">
            <v:imagedata r:id="rId47" o:title=""/>
          </v:shape>
          <o:OLEObject Type="Embed" ProgID="Equation.DSMT4" ShapeID="_x0000_i1044" DrawAspect="Content" ObjectID="_1674993585" r:id="rId48"/>
        </w:object>
      </w:r>
      <w:r w:rsidRPr="008A25F4">
        <w:rPr>
          <w:rFonts w:hAnsi="宋体"/>
          <w:kern w:val="0"/>
          <w:szCs w:val="21"/>
        </w:rPr>
        <w:t>是偶函数时，</w:t>
      </w:r>
      <w:r w:rsidR="00C642F9" w:rsidRPr="00C642F9">
        <w:rPr>
          <w:position w:val="-10"/>
        </w:rPr>
        <w:object w:dxaOrig="520" w:dyaOrig="320">
          <v:shape id="_x0000_i1045" type="#_x0000_t75" style="width:26.3pt;height:16.3pt" o:ole="">
            <v:imagedata r:id="rId49" o:title=""/>
          </v:shape>
          <o:OLEObject Type="Embed" ProgID="Equation.DSMT4" ShapeID="_x0000_i1045" DrawAspect="Content" ObjectID="_1674993586" r:id="rId50"/>
        </w:object>
      </w:r>
      <w:r w:rsidRPr="008A25F4">
        <w:rPr>
          <w:rFonts w:hAnsi="宋体"/>
          <w:kern w:val="0"/>
          <w:szCs w:val="21"/>
        </w:rPr>
        <w:t>必是奇函数</w:t>
      </w:r>
      <w:r w:rsidR="005840F1">
        <w:rPr>
          <w:rFonts w:hAnsi="宋体"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46" type="#_x0000_t75" style="width:26.9pt;height:16.3pt" o:ole="">
            <v:imagedata r:id="rId51" o:title=""/>
          </v:shape>
          <o:OLEObject Type="Embed" ProgID="Equation.DSMT4" ShapeID="_x0000_i1046" DrawAspect="Content" ObjectID="_1674993587" r:id="rId52"/>
        </w:object>
      </w:r>
      <w:r w:rsidRPr="008A25F4">
        <w:rPr>
          <w:rFonts w:hAnsi="宋体"/>
          <w:kern w:val="0"/>
          <w:szCs w:val="21"/>
        </w:rPr>
        <w:t>是周期函数时，</w:t>
      </w:r>
      <w:r w:rsidR="00C642F9" w:rsidRPr="00C642F9">
        <w:rPr>
          <w:position w:val="-10"/>
        </w:rPr>
        <w:object w:dxaOrig="520" w:dyaOrig="320">
          <v:shape id="_x0000_i1047" type="#_x0000_t75" style="width:26.3pt;height:16.3pt" o:ole="">
            <v:imagedata r:id="rId53" o:title=""/>
          </v:shape>
          <o:OLEObject Type="Embed" ProgID="Equation.DSMT4" ShapeID="_x0000_i1047" DrawAspect="Content" ObjectID="_1674993588" r:id="rId54"/>
        </w:object>
      </w:r>
      <w:r w:rsidRPr="008A25F4">
        <w:rPr>
          <w:rFonts w:hAnsi="宋体"/>
          <w:kern w:val="0"/>
          <w:szCs w:val="21"/>
        </w:rPr>
        <w:t>必是周期函数</w:t>
      </w:r>
      <w:r w:rsidR="005840F1">
        <w:rPr>
          <w:rFonts w:hAnsi="宋体"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48" type="#_x0000_t75" style="width:26.9pt;height:16.3pt" o:ole="">
            <v:imagedata r:id="rId55" o:title=""/>
          </v:shape>
          <o:OLEObject Type="Embed" ProgID="Equation.DSMT4" ShapeID="_x0000_i1048" DrawAspect="Content" ObjectID="_1674993589" r:id="rId56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C642F9" w:rsidRPr="00C642F9">
        <w:rPr>
          <w:position w:val="-10"/>
        </w:rPr>
        <w:object w:dxaOrig="520" w:dyaOrig="320">
          <v:shape id="_x0000_i1049" type="#_x0000_t75" style="width:26.3pt;height:16.3pt" o:ole="">
            <v:imagedata r:id="rId57" o:title=""/>
          </v:shape>
          <o:OLEObject Type="Embed" ProgID="Equation.DSMT4" ShapeID="_x0000_i1049" DrawAspect="Content" ObjectID="_1674993590" r:id="rId58"/>
        </w:object>
      </w:r>
      <w:r w:rsidRPr="008A25F4">
        <w:rPr>
          <w:rFonts w:hAnsi="宋体"/>
          <w:kern w:val="0"/>
          <w:szCs w:val="21"/>
        </w:rPr>
        <w:t>必是单调增函数</w:t>
      </w:r>
      <w:r w:rsidR="005840F1">
        <w:rPr>
          <w:rFonts w:hAnsi="宋体" w:hint="eastAsia"/>
          <w:kern w:val="0"/>
          <w:szCs w:val="21"/>
        </w:rPr>
        <w:t>．</w:t>
      </w:r>
    </w:p>
    <w:p w:rsidR="00965A99" w:rsidRDefault="00965A99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40F1" w:rsidRPr="005840F1" w:rsidRDefault="005840F1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48"/>
        </w:rPr>
        <w:object w:dxaOrig="2439" w:dyaOrig="1080">
          <v:shape id="_x0000_i1050" type="#_x0000_t75" style="width:122.1pt;height:53.85pt" o:ole="">
            <v:imagedata r:id="rId59" o:title=""/>
          </v:shape>
          <o:OLEObject Type="Embed" ProgID="Equation.DSMT4" ShapeID="_x0000_i1050" DrawAspect="Content" ObjectID="_1674993592" r:id="rId60"/>
        </w:object>
      </w:r>
      <w:r w:rsidRPr="008A25F4">
        <w:rPr>
          <w:rFonts w:hAnsi="宋体"/>
          <w:kern w:val="0"/>
          <w:szCs w:val="21"/>
        </w:rPr>
        <w:t>其中</w:t>
      </w:r>
      <w:r w:rsidR="00C642F9" w:rsidRPr="00C642F9">
        <w:rPr>
          <w:position w:val="-10"/>
        </w:rPr>
        <w:object w:dxaOrig="520" w:dyaOrig="320">
          <v:shape id="_x0000_i1051" type="#_x0000_t75" style="width:26.3pt;height:16.3pt" o:ole="">
            <v:imagedata r:id="rId61" o:title=""/>
          </v:shape>
          <o:OLEObject Type="Embed" ProgID="Equation.DSMT4" ShapeID="_x0000_i1051" DrawAspect="Content" ObjectID="_1674993593" r:id="rId62"/>
        </w:object>
      </w:r>
      <w:r w:rsidRPr="008A25F4">
        <w:rPr>
          <w:rFonts w:hAnsi="宋体"/>
          <w:kern w:val="0"/>
          <w:szCs w:val="21"/>
        </w:rPr>
        <w:t>是有界函数，则</w:t>
      </w:r>
      <w:r w:rsidR="00C642F9" w:rsidRPr="00C642F9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74993594" r:id="rId64"/>
        </w:object>
      </w:r>
      <w:r w:rsidRPr="008A25F4">
        <w:rPr>
          <w:rFonts w:hAnsi="宋体"/>
          <w:kern w:val="0"/>
          <w:szCs w:val="21"/>
        </w:rPr>
        <w:t>在</w:t>
      </w:r>
      <w:r w:rsidR="00C642F9" w:rsidRPr="00C642F9">
        <w:rPr>
          <w:position w:val="-6"/>
        </w:rPr>
        <w:object w:dxaOrig="540" w:dyaOrig="279">
          <v:shape id="_x0000_i1053" type="#_x0000_t75" style="width:26.9pt;height:13.75pt" o:ole="">
            <v:imagedata r:id="rId65" o:title=""/>
          </v:shape>
          <o:OLEObject Type="Embed" ProgID="Equation.DSMT4" ShapeID="_x0000_i1053" DrawAspect="Content" ObjectID="_1674993595" r:id="rId66"/>
        </w:object>
      </w:r>
      <w:r w:rsidRPr="008A25F4">
        <w:rPr>
          <w:rFonts w:hAnsi="宋体"/>
          <w:kern w:val="0"/>
          <w:szCs w:val="21"/>
        </w:rPr>
        <w:t>处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极限不存在</w:t>
      </w:r>
      <w:r w:rsidR="00641BB4">
        <w:rPr>
          <w:rFonts w:hAnsi="宋体"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极限存在，但不连续</w:t>
      </w:r>
      <w:r w:rsidR="00641BB4">
        <w:rPr>
          <w:rFonts w:hAnsi="宋体" w:hint="eastAsia"/>
          <w:kern w:val="0"/>
          <w:szCs w:val="21"/>
        </w:rPr>
        <w:t>．</w:t>
      </w:r>
    </w:p>
    <w:p w:rsidR="00865B6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连续，但不可导</w:t>
      </w:r>
      <w:r w:rsidR="00641BB4">
        <w:rPr>
          <w:rFonts w:hAnsi="宋体"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可导</w:t>
      </w:r>
      <w:r w:rsidR="00641BB4">
        <w:rPr>
          <w:rFonts w:hAnsi="宋体"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965A99" w:rsidRPr="00965A99" w:rsidRDefault="00965A99" w:rsidP="00865B6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A25F4">
        <w:rPr>
          <w:kern w:val="0"/>
          <w:szCs w:val="21"/>
        </w:rPr>
        <w:t xml:space="preserve">(3) </w:t>
      </w: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60"/>
        </w:rPr>
        <w:object w:dxaOrig="2439" w:dyaOrig="1320">
          <v:shape id="_x0000_i1054" type="#_x0000_t75" style="width:122.1pt;height:65.75pt" o:ole="">
            <v:imagedata r:id="rId67" o:title=""/>
          </v:shape>
          <o:OLEObject Type="Embed" ProgID="Equation.DSMT4" ShapeID="_x0000_i1054" DrawAspect="Content" ObjectID="_1674993596" r:id="rId68"/>
        </w:object>
      </w:r>
      <w:r w:rsidR="00641BB4">
        <w:rPr>
          <w:rFonts w:hint="eastAsia"/>
          <w:kern w:val="0"/>
          <w:szCs w:val="21"/>
        </w:rPr>
        <w:t>，</w:t>
      </w:r>
      <w:r w:rsidR="00C642F9" w:rsidRPr="00C642F9">
        <w:rPr>
          <w:position w:val="-28"/>
        </w:rPr>
        <w:object w:dxaOrig="2460" w:dyaOrig="680">
          <v:shape id="_x0000_i1055" type="#_x0000_t75" style="width:122.7pt;height:33.8pt" o:ole="">
            <v:imagedata r:id="rId69" o:title=""/>
          </v:shape>
          <o:OLEObject Type="Embed" ProgID="Equation.DSMT4" ShapeID="_x0000_i1055" DrawAspect="Content" ObjectID="_1674993597" r:id="rId70"/>
        </w:object>
      </w:r>
      <w:r w:rsidR="00641BB4">
        <w:rPr>
          <w:rFonts w:hint="eastAsia"/>
          <w:kern w:val="0"/>
          <w:szCs w:val="21"/>
        </w:rPr>
        <w:t xml:space="preserve">, </w:t>
      </w:r>
      <w:r w:rsidR="00C642F9" w:rsidRPr="00025957">
        <w:rPr>
          <w:position w:val="-4"/>
        </w:rPr>
        <w:object w:dxaOrig="1260" w:dyaOrig="220">
          <v:shape id="_x0000_i1056" type="#_x0000_t75" style="width:63.25pt;height:11.25pt" o:ole="">
            <v:imagedata r:id="rId71" o:title=""/>
          </v:shape>
          <o:OLEObject Type="Embed" ProgID="Equation.DSMT4" ShapeID="_x0000_i1056" DrawAspect="Content" ObjectID="_1674993598" r:id="rId72"/>
        </w:object>
      </w:r>
      <w:r w:rsidR="00641BB4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其中</w:t>
      </w:r>
      <w:r w:rsidR="00C642F9" w:rsidRPr="00C642F9">
        <w:rPr>
          <w:position w:val="-18"/>
        </w:rPr>
        <w:object w:dxaOrig="2299" w:dyaOrig="520">
          <v:shape id="_x0000_i1057" type="#_x0000_t75" style="width:115.2pt;height:26.3pt" o:ole="">
            <v:imagedata r:id="rId73" o:title=""/>
          </v:shape>
          <o:OLEObject Type="Embed" ProgID="Equation.DSMT4" ShapeID="_x0000_i1057" DrawAspect="Content" ObjectID="_1674993599" r:id="rId74"/>
        </w:object>
      </w:r>
      <w:r w:rsidR="00641BB4">
        <w:rPr>
          <w:rFonts w:hint="eastAsia"/>
          <w:kern w:val="0"/>
          <w:szCs w:val="21"/>
        </w:rPr>
        <w:t>（</w:t>
      </w:r>
      <w:r w:rsidR="00C642F9" w:rsidRPr="00C642F9">
        <w:rPr>
          <w:position w:val="-8"/>
        </w:rPr>
        <w:object w:dxaOrig="1200" w:dyaOrig="300">
          <v:shape id="_x0000_i1058" type="#_x0000_t75" style="width:60.1pt;height:15.05pt" o:ole="">
            <v:imagedata r:id="rId75" o:title=""/>
          </v:shape>
          <o:OLEObject Type="Embed" ProgID="Equation.DSMT4" ShapeID="_x0000_i1058" DrawAspect="Content" ObjectID="_1674993600" r:id="rId76"/>
        </w:object>
      </w:r>
      <w:r w:rsidR="00641BB4">
        <w:rPr>
          <w:rFonts w:hint="eastAsia"/>
          <w:kern w:val="0"/>
          <w:szCs w:val="21"/>
        </w:rPr>
        <w:t>），</w:t>
      </w:r>
      <w:r w:rsidRPr="008A25F4">
        <w:rPr>
          <w:rFonts w:hAnsi="宋体"/>
          <w:kern w:val="0"/>
          <w:szCs w:val="21"/>
        </w:rPr>
        <w:t>则</w:t>
      </w:r>
      <w:r w:rsidR="00C642F9" w:rsidRPr="00C642F9">
        <w:rPr>
          <w:position w:val="-28"/>
        </w:rPr>
        <w:object w:dxaOrig="780" w:dyaOrig="680">
          <v:shape id="_x0000_i1059" type="#_x0000_t75" style="width:38.8pt;height:33.8pt" o:ole="">
            <v:imagedata r:id="rId77" o:title=""/>
          </v:shape>
          <o:OLEObject Type="Embed" ProgID="Equation.DSMT4" ShapeID="_x0000_i1059" DrawAspect="Content" ObjectID="_1674993601" r:id="rId78"/>
        </w:object>
      </w:r>
      <w:r w:rsidRPr="008A25F4">
        <w:rPr>
          <w:rFonts w:hAnsi="宋体"/>
          <w:kern w:val="0"/>
          <w:szCs w:val="21"/>
        </w:rPr>
        <w:t>等于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A25F4">
        <w:rPr>
          <w:kern w:val="0"/>
          <w:szCs w:val="21"/>
        </w:rPr>
        <w:t>(A)</w:t>
      </w:r>
      <w:r w:rsidR="00C642F9" w:rsidRPr="00C642F9">
        <w:rPr>
          <w:position w:val="-24"/>
        </w:rPr>
        <w:object w:dxaOrig="220" w:dyaOrig="620">
          <v:shape id="_x0000_i1060" type="#_x0000_t75" style="width:11.25pt;height:31.3pt" o:ole="">
            <v:imagedata r:id="rId79" o:title=""/>
          </v:shape>
          <o:OLEObject Type="Embed" ProgID="Equation.DSMT4" ShapeID="_x0000_i1060" DrawAspect="Content" ObjectID="_1674993602" r:id="rId80"/>
        </w:object>
      </w:r>
      <w:r w:rsidR="005E08F6">
        <w:rPr>
          <w:rFonts w:hint="eastAsia"/>
        </w:rPr>
        <w:t>．</w:t>
      </w:r>
      <w:r w:rsidR="005E08F6">
        <w:rPr>
          <w:kern w:val="0"/>
          <w:szCs w:val="21"/>
        </w:rPr>
        <w:t xml:space="preserve">        </w:t>
      </w:r>
      <w:r w:rsidRPr="008A25F4">
        <w:rPr>
          <w:kern w:val="0"/>
          <w:szCs w:val="21"/>
        </w:rPr>
        <w:t xml:space="preserve">   (B)</w:t>
      </w:r>
      <w:r w:rsidR="00C642F9" w:rsidRPr="00C642F9">
        <w:rPr>
          <w:position w:val="-24"/>
        </w:rPr>
        <w:object w:dxaOrig="380" w:dyaOrig="620">
          <v:shape id="_x0000_i1061" type="#_x0000_t75" style="width:18.8pt;height:31.3pt" o:ole="">
            <v:imagedata r:id="rId81" o:title=""/>
          </v:shape>
          <o:OLEObject Type="Embed" ProgID="Equation.DSMT4" ShapeID="_x0000_i1061" DrawAspect="Content" ObjectID="_1674993603" r:id="rId82"/>
        </w:object>
      </w:r>
      <w:r w:rsidR="005E08F6">
        <w:rPr>
          <w:rFonts w:hint="eastAsia"/>
        </w:rPr>
        <w:t>．</w:t>
      </w:r>
      <w:r w:rsidRPr="008A25F4">
        <w:rPr>
          <w:kern w:val="0"/>
          <w:szCs w:val="21"/>
        </w:rPr>
        <w:t xml:space="preserve">    </w:t>
      </w:r>
      <w:r w:rsidR="005E08F6">
        <w:rPr>
          <w:kern w:val="0"/>
          <w:szCs w:val="21"/>
        </w:rPr>
        <w:t xml:space="preserve">     </w:t>
      </w:r>
      <w:r w:rsidRPr="008A25F4">
        <w:rPr>
          <w:kern w:val="0"/>
          <w:szCs w:val="21"/>
        </w:rPr>
        <w:t>(C)</w:t>
      </w:r>
      <w:r w:rsidR="00C642F9" w:rsidRPr="00C642F9">
        <w:rPr>
          <w:position w:val="-24"/>
        </w:rPr>
        <w:object w:dxaOrig="240" w:dyaOrig="620">
          <v:shape id="_x0000_i1062" type="#_x0000_t75" style="width:11.9pt;height:31.3pt" o:ole="">
            <v:imagedata r:id="rId83" o:title=""/>
          </v:shape>
          <o:OLEObject Type="Embed" ProgID="Equation.DSMT4" ShapeID="_x0000_i1062" DrawAspect="Content" ObjectID="_1674993604" r:id="rId84"/>
        </w:object>
      </w:r>
      <w:r w:rsidR="005E08F6">
        <w:rPr>
          <w:rFonts w:hint="eastAsia"/>
        </w:rPr>
        <w:t>．</w:t>
      </w:r>
      <w:r w:rsidR="005E08F6">
        <w:rPr>
          <w:kern w:val="0"/>
          <w:szCs w:val="21"/>
        </w:rPr>
        <w:t xml:space="preserve">          </w:t>
      </w:r>
      <w:r w:rsidRPr="008A25F4">
        <w:rPr>
          <w:kern w:val="0"/>
          <w:szCs w:val="21"/>
        </w:rPr>
        <w:t>(D)</w:t>
      </w:r>
      <w:r w:rsidR="00C642F9" w:rsidRPr="00C642F9">
        <w:rPr>
          <w:position w:val="-24"/>
        </w:rPr>
        <w:object w:dxaOrig="400" w:dyaOrig="620">
          <v:shape id="_x0000_i1063" type="#_x0000_t75" style="width:20.05pt;height:31.3pt" o:ole="">
            <v:imagedata r:id="rId85" o:title=""/>
          </v:shape>
          <o:OLEObject Type="Embed" ProgID="Equation.DSMT4" ShapeID="_x0000_i1063" DrawAspect="Content" ObjectID="_1674993605" r:id="rId86"/>
        </w:object>
      </w:r>
      <w:r w:rsidR="005E08F6">
        <w:rPr>
          <w:rFonts w:hint="eastAsia"/>
        </w:rPr>
        <w:t>．</w:t>
      </w:r>
    </w:p>
    <w:p w:rsidR="00865B6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641BB4" w:rsidRPr="008A25F4" w:rsidRDefault="00641BB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025957">
        <w:rPr>
          <w:position w:val="-4"/>
        </w:rPr>
        <w:object w:dxaOrig="220" w:dyaOrig="260">
          <v:shape id="_x0000_i1064" type="#_x0000_t75" style="width:11.25pt;height:13.15pt" o:ole="">
            <v:imagedata r:id="rId87" o:title=""/>
          </v:shape>
          <o:OLEObject Type="Embed" ProgID="Equation.DSMT4" ShapeID="_x0000_i1064" DrawAspect="Content" ObjectID="_1674993606" r:id="rId88"/>
        </w:object>
      </w:r>
      <w:r w:rsidRPr="008A25F4">
        <w:rPr>
          <w:rFonts w:hAnsi="宋体"/>
          <w:kern w:val="0"/>
          <w:szCs w:val="21"/>
        </w:rPr>
        <w:t>是</w:t>
      </w:r>
      <w:r w:rsidR="00C642F9" w:rsidRPr="00025957">
        <w:rPr>
          <w:position w:val="-4"/>
        </w:rPr>
        <w:object w:dxaOrig="560" w:dyaOrig="200">
          <v:shape id="_x0000_i1065" type="#_x0000_t75" style="width:28.15pt;height:10pt" o:ole="">
            <v:imagedata r:id="rId89" o:title=""/>
          </v:shape>
          <o:OLEObject Type="Embed" ProgID="Equation.DSMT4" ShapeID="_x0000_i1065" DrawAspect="Content" ObjectID="_1674993607" r:id="rId90"/>
        </w:object>
      </w:r>
      <w:r w:rsidRPr="008A25F4">
        <w:rPr>
          <w:rFonts w:hAnsi="宋体"/>
          <w:kern w:val="0"/>
          <w:szCs w:val="21"/>
        </w:rPr>
        <w:t>矩阵，</w:t>
      </w:r>
      <w:r w:rsidR="00C642F9" w:rsidRPr="00025957">
        <w:rPr>
          <w:position w:val="-4"/>
        </w:rPr>
        <w:object w:dxaOrig="220" w:dyaOrig="260">
          <v:shape id="_x0000_i1066" type="#_x0000_t75" style="width:11.25pt;height:13.15pt" o:ole="">
            <v:imagedata r:id="rId91" o:title=""/>
          </v:shape>
          <o:OLEObject Type="Embed" ProgID="Equation.DSMT4" ShapeID="_x0000_i1066" DrawAspect="Content" ObjectID="_1674993608" r:id="rId92"/>
        </w:object>
      </w:r>
      <w:r w:rsidRPr="008A25F4">
        <w:rPr>
          <w:rFonts w:hAnsi="宋体"/>
          <w:kern w:val="0"/>
          <w:szCs w:val="21"/>
        </w:rPr>
        <w:t>是</w:t>
      </w:r>
      <w:r w:rsidR="00C642F9" w:rsidRPr="00025957">
        <w:rPr>
          <w:position w:val="-4"/>
        </w:rPr>
        <w:object w:dxaOrig="560" w:dyaOrig="200">
          <v:shape id="_x0000_i1067" type="#_x0000_t75" style="width:28.15pt;height:10pt" o:ole="">
            <v:imagedata r:id="rId93" o:title=""/>
          </v:shape>
          <o:OLEObject Type="Embed" ProgID="Equation.DSMT4" ShapeID="_x0000_i1067" DrawAspect="Content" ObjectID="_1674993609" r:id="rId94"/>
        </w:object>
      </w:r>
      <w:r w:rsidRPr="008A25F4">
        <w:rPr>
          <w:rFonts w:hAnsi="宋体"/>
          <w:kern w:val="0"/>
          <w:szCs w:val="21"/>
        </w:rPr>
        <w:t>矩阵，则</w:t>
      </w:r>
      <w:r w:rsidR="005E08F6">
        <w:rPr>
          <w:rFonts w:hAnsi="宋体" w:hint="eastAsia"/>
          <w:kern w:val="0"/>
          <w:szCs w:val="21"/>
        </w:rPr>
        <w:t>(    )</w:t>
      </w:r>
    </w:p>
    <w:p w:rsid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068" type="#_x0000_t75" style="width:30.05pt;height:10pt" o:ole="">
            <v:imagedata r:id="rId95" o:title=""/>
          </v:shape>
          <o:OLEObject Type="Embed" ProgID="Equation.DSMT4" ShapeID="_x0000_i1068" DrawAspect="Content" ObjectID="_1674993610" r:id="rId96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800" w:dyaOrig="400">
          <v:shape id="_x0000_i1069" type="#_x0000_t75" style="width:40.05pt;height:20.05pt" o:ole="">
            <v:imagedata r:id="rId97" o:title=""/>
          </v:shape>
          <o:OLEObject Type="Embed" ProgID="Equation.DSMT4" ShapeID="_x0000_i1069" DrawAspect="Content" ObjectID="_1674993611" r:id="rId98"/>
        </w:object>
      </w:r>
      <w:r w:rsidR="00641BB4">
        <w:rPr>
          <w:rFonts w:hint="eastAsia"/>
          <w:kern w:val="0"/>
          <w:szCs w:val="21"/>
        </w:rPr>
        <w:t>．</w:t>
      </w:r>
    </w:p>
    <w:p w:rsidR="00865B64" w:rsidRP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070" type="#_x0000_t75" style="width:30.05pt;height:10pt" o:ole="">
            <v:imagedata r:id="rId99" o:title=""/>
          </v:shape>
          <o:OLEObject Type="Embed" ProgID="Equation.DSMT4" ShapeID="_x0000_i1070" DrawAspect="Content" ObjectID="_1674993612" r:id="rId100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780" w:dyaOrig="400">
          <v:shape id="_x0000_i1071" type="#_x0000_t75" style="width:38.8pt;height:20.05pt" o:ole="">
            <v:imagedata r:id="rId101" o:title=""/>
          </v:shape>
          <o:OLEObject Type="Embed" ProgID="Equation.DSMT4" ShapeID="_x0000_i1071" DrawAspect="Content" ObjectID="_1674993613" r:id="rId102"/>
        </w:object>
      </w:r>
      <w:r w:rsidR="00641BB4">
        <w:rPr>
          <w:rFonts w:hint="eastAsia"/>
          <w:iCs/>
          <w:kern w:val="0"/>
          <w:szCs w:val="21"/>
        </w:rPr>
        <w:t>．</w:t>
      </w:r>
    </w:p>
    <w:p w:rsid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072" type="#_x0000_t75" style="width:30.05pt;height:10pt" o:ole="">
            <v:imagedata r:id="rId103" o:title=""/>
          </v:shape>
          <o:OLEObject Type="Embed" ProgID="Equation.DSMT4" ShapeID="_x0000_i1072" DrawAspect="Content" ObjectID="_1674993614" r:id="rId104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800" w:dyaOrig="400">
          <v:shape id="_x0000_i1073" type="#_x0000_t75" style="width:40.05pt;height:20.05pt" o:ole="">
            <v:imagedata r:id="rId105" o:title=""/>
          </v:shape>
          <o:OLEObject Type="Embed" ProgID="Equation.DSMT4" ShapeID="_x0000_i1073" DrawAspect="Content" ObjectID="_1674993615" r:id="rId106"/>
        </w:object>
      </w:r>
      <w:r w:rsidR="00641BB4">
        <w:rPr>
          <w:rFonts w:hint="eastAsia"/>
          <w:kern w:val="0"/>
          <w:szCs w:val="21"/>
        </w:rPr>
        <w:t>．</w:t>
      </w:r>
    </w:p>
    <w:p w:rsidR="00865B64" w:rsidRP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074" type="#_x0000_t75" style="width:30.05pt;height:10pt" o:ole="">
            <v:imagedata r:id="rId107" o:title=""/>
          </v:shape>
          <o:OLEObject Type="Embed" ProgID="Equation.DSMT4" ShapeID="_x0000_i1074" DrawAspect="Content" ObjectID="_1674993616" r:id="rId108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780" w:dyaOrig="400">
          <v:shape id="_x0000_i1075" type="#_x0000_t75" style="width:38.8pt;height:20.05pt" o:ole="">
            <v:imagedata r:id="rId109" o:title=""/>
          </v:shape>
          <o:OLEObject Type="Embed" ProgID="Equation.DSMT4" ShapeID="_x0000_i1075" DrawAspect="Content" ObjectID="_1674993617" r:id="rId110"/>
        </w:object>
      </w:r>
      <w:r w:rsidR="00641BB4">
        <w:rPr>
          <w:rFonts w:hint="eastAsia"/>
          <w:iCs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5E08F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设两个相互独立的随机变量</w:t>
      </w:r>
      <w:r w:rsidR="00C642F9" w:rsidRPr="00025957">
        <w:rPr>
          <w:position w:val="-4"/>
        </w:rPr>
        <w:object w:dxaOrig="240" w:dyaOrig="260">
          <v:shape id="_x0000_i1076" type="#_x0000_t75" style="width:11.9pt;height:13.15pt" o:ole="">
            <v:imagedata r:id="rId111" o:title=""/>
          </v:shape>
          <o:OLEObject Type="Embed" ProgID="Equation.DSMT4" ShapeID="_x0000_i1076" DrawAspect="Content" ObjectID="_1674993618" r:id="rId112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025957">
        <w:rPr>
          <w:position w:val="-4"/>
        </w:rPr>
        <w:object w:dxaOrig="220" w:dyaOrig="260">
          <v:shape id="_x0000_i1077" type="#_x0000_t75" style="width:11.25pt;height:13.15pt" o:ole="">
            <v:imagedata r:id="rId113" o:title=""/>
          </v:shape>
          <o:OLEObject Type="Embed" ProgID="Equation.DSMT4" ShapeID="_x0000_i1077" DrawAspect="Content" ObjectID="_1674993619" r:id="rId114"/>
        </w:object>
      </w:r>
      <w:r w:rsidRPr="008A25F4">
        <w:rPr>
          <w:rFonts w:hAnsi="宋体"/>
          <w:kern w:val="0"/>
          <w:szCs w:val="21"/>
        </w:rPr>
        <w:t>分别服从正态分布</w:t>
      </w:r>
      <w:r w:rsidR="00C642F9" w:rsidRPr="00C642F9">
        <w:rPr>
          <w:position w:val="-10"/>
        </w:rPr>
        <w:object w:dxaOrig="720" w:dyaOrig="320">
          <v:shape id="_x0000_i1078" type="#_x0000_t75" style="width:36.3pt;height:16.3pt" o:ole="">
            <v:imagedata r:id="rId115" o:title=""/>
          </v:shape>
          <o:OLEObject Type="Embed" ProgID="Equation.DSMT4" ShapeID="_x0000_i1078" DrawAspect="Content" ObjectID="_1674993620" r:id="rId116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C642F9">
        <w:rPr>
          <w:position w:val="-10"/>
        </w:rPr>
        <w:object w:dxaOrig="720" w:dyaOrig="320">
          <v:shape id="_x0000_i1079" type="#_x0000_t75" style="width:36.3pt;height:16.3pt" o:ole="">
            <v:imagedata r:id="rId117" o:title=""/>
          </v:shape>
          <o:OLEObject Type="Embed" ProgID="Equation.DSMT4" ShapeID="_x0000_i1079" DrawAspect="Content" ObjectID="_1674993621" r:id="rId118"/>
        </w:object>
      </w:r>
      <w:r w:rsidRPr="008A25F4">
        <w:rPr>
          <w:rFonts w:hAnsi="宋体"/>
          <w:kern w:val="0"/>
          <w:szCs w:val="21"/>
        </w:rPr>
        <w:t>，则</w:t>
      </w:r>
      <w:r w:rsidR="005E08F6">
        <w:rPr>
          <w:rFonts w:hAnsi="宋体" w:hint="eastAsia"/>
          <w:kern w:val="0"/>
          <w:szCs w:val="21"/>
        </w:rPr>
        <w:t>(    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="00C642F9" w:rsidRPr="00C642F9">
        <w:rPr>
          <w:position w:val="-24"/>
        </w:rPr>
        <w:object w:dxaOrig="1680" w:dyaOrig="620">
          <v:shape id="_x0000_i1080" type="#_x0000_t75" style="width:83.9pt;height:31.3pt" o:ole="">
            <v:imagedata r:id="rId119" o:title=""/>
          </v:shape>
          <o:OLEObject Type="Embed" ProgID="Equation.DSMT4" ShapeID="_x0000_i1080" DrawAspect="Content" ObjectID="_1674993622" r:id="rId120"/>
        </w:object>
      </w:r>
      <w:r w:rsidR="00641BB4">
        <w:rPr>
          <w:rFonts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Pr="008A25F4">
        <w:rPr>
          <w:kern w:val="0"/>
          <w:szCs w:val="21"/>
        </w:rPr>
        <w:t xml:space="preserve">(B) </w:t>
      </w:r>
      <w:r w:rsidR="00C642F9" w:rsidRPr="00C642F9">
        <w:rPr>
          <w:position w:val="-24"/>
        </w:rPr>
        <w:object w:dxaOrig="1660" w:dyaOrig="620">
          <v:shape id="_x0000_i1081" type="#_x0000_t75" style="width:83.25pt;height:31.3pt" o:ole="">
            <v:imagedata r:id="rId121" o:title=""/>
          </v:shape>
          <o:OLEObject Type="Embed" ProgID="Equation.DSMT4" ShapeID="_x0000_i1081" DrawAspect="Content" ObjectID="_1674993623" r:id="rId122"/>
        </w:object>
      </w:r>
      <w:r w:rsidR="00641BB4">
        <w:rPr>
          <w:rFonts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="00C642F9" w:rsidRPr="00C642F9">
        <w:rPr>
          <w:position w:val="-24"/>
        </w:rPr>
        <w:object w:dxaOrig="1660" w:dyaOrig="620">
          <v:shape id="_x0000_i1082" type="#_x0000_t75" style="width:83.25pt;height:31.3pt" o:ole="">
            <v:imagedata r:id="rId123" o:title=""/>
          </v:shape>
          <o:OLEObject Type="Embed" ProgID="Equation.DSMT4" ShapeID="_x0000_i1082" DrawAspect="Content" ObjectID="_1674993624" r:id="rId124"/>
        </w:object>
      </w:r>
      <w:r w:rsidR="00641BB4">
        <w:rPr>
          <w:rFonts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Pr="008A25F4">
        <w:rPr>
          <w:kern w:val="0"/>
          <w:szCs w:val="21"/>
        </w:rPr>
        <w:t xml:space="preserve">(D) </w:t>
      </w:r>
      <w:r w:rsidR="00C642F9" w:rsidRPr="00C642F9">
        <w:rPr>
          <w:position w:val="-24"/>
        </w:rPr>
        <w:object w:dxaOrig="1640" w:dyaOrig="620">
          <v:shape id="_x0000_i1083" type="#_x0000_t75" style="width:82pt;height:31.3pt" o:ole="">
            <v:imagedata r:id="rId125" o:title=""/>
          </v:shape>
          <o:OLEObject Type="Embed" ProgID="Equation.DSMT4" ShapeID="_x0000_i1083" DrawAspect="Content" ObjectID="_1674993625" r:id="rId126"/>
        </w:object>
      </w:r>
      <w:r w:rsidR="00641BB4">
        <w:rPr>
          <w:rFonts w:hint="eastAsia"/>
          <w:kern w:val="0"/>
          <w:szCs w:val="21"/>
        </w:rPr>
        <w:t>．</w:t>
      </w:r>
    </w:p>
    <w:p w:rsidR="00865B64" w:rsidRDefault="00865B64" w:rsidP="00965A99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FF4ACA" w:rsidRPr="00965A99" w:rsidRDefault="00FF4ACA" w:rsidP="00965A99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三、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本题满分5分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E81C7C">
      <w:pPr>
        <w:autoSpaceDE w:val="0"/>
        <w:autoSpaceDN w:val="0"/>
        <w:adjustRightInd w:val="0"/>
        <w:ind w:leftChars="200" w:left="480"/>
        <w:jc w:val="left"/>
        <w:rPr>
          <w:i/>
          <w:iCs/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10"/>
        </w:rPr>
        <w:object w:dxaOrig="900" w:dyaOrig="320">
          <v:shape id="_x0000_i1084" type="#_x0000_t75" style="width:45.1pt;height:16.3pt" o:ole="">
            <v:imagedata r:id="rId127" o:title=""/>
          </v:shape>
          <o:OLEObject Type="Embed" ProgID="Equation.DSMT4" ShapeID="_x0000_i1084" DrawAspect="Content" ObjectID="_1674993626" r:id="rId128"/>
        </w:object>
      </w:r>
      <w:r w:rsidRPr="008A25F4">
        <w:rPr>
          <w:rFonts w:hAnsi="宋体"/>
          <w:kern w:val="0"/>
          <w:szCs w:val="21"/>
        </w:rPr>
        <w:t>，</w:t>
      </w:r>
      <w:r w:rsidR="00C642F9" w:rsidRPr="00C642F9">
        <w:rPr>
          <w:position w:val="-10"/>
        </w:rPr>
        <w:object w:dxaOrig="840" w:dyaOrig="320">
          <v:shape id="_x0000_i1085" type="#_x0000_t75" style="width:41.95pt;height:16.3pt" o:ole="">
            <v:imagedata r:id="rId129" o:title=""/>
          </v:shape>
          <o:OLEObject Type="Embed" ProgID="Equation.DSMT4" ShapeID="_x0000_i1085" DrawAspect="Content" ObjectID="_1674993627" r:id="rId130"/>
        </w:object>
      </w:r>
      <w:r w:rsidRPr="008A25F4">
        <w:rPr>
          <w:rFonts w:hAnsi="宋体"/>
          <w:kern w:val="0"/>
          <w:szCs w:val="21"/>
        </w:rPr>
        <w:t>是由方程</w:t>
      </w:r>
      <w:r w:rsidR="00C642F9" w:rsidRPr="00C642F9">
        <w:rPr>
          <w:position w:val="-10"/>
        </w:rPr>
        <w:object w:dxaOrig="1320" w:dyaOrig="320">
          <v:shape id="_x0000_i1086" type="#_x0000_t75" style="width:65.75pt;height:16.3pt" o:ole="">
            <v:imagedata r:id="rId131" o:title=""/>
          </v:shape>
          <o:OLEObject Type="Embed" ProgID="Equation.DSMT4" ShapeID="_x0000_i1086" DrawAspect="Content" ObjectID="_1674993628" r:id="rId132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C642F9">
        <w:rPr>
          <w:position w:val="-10"/>
        </w:rPr>
        <w:object w:dxaOrig="1300" w:dyaOrig="320">
          <v:shape id="_x0000_i1087" type="#_x0000_t75" style="width:65.1pt;height:16.3pt" o:ole="">
            <v:imagedata r:id="rId133" o:title=""/>
          </v:shape>
          <o:OLEObject Type="Embed" ProgID="Equation.DSMT4" ShapeID="_x0000_i1087" DrawAspect="Content" ObjectID="_1674993629" r:id="rId134"/>
        </w:object>
      </w:r>
      <w:r w:rsidRPr="008A25F4">
        <w:rPr>
          <w:rFonts w:hAnsi="宋体"/>
          <w:kern w:val="0"/>
          <w:szCs w:val="21"/>
        </w:rPr>
        <w:t>所确定的函数，其中</w:t>
      </w:r>
      <w:r w:rsidR="00C642F9" w:rsidRPr="00C642F9">
        <w:rPr>
          <w:position w:val="-10"/>
        </w:rPr>
        <w:object w:dxaOrig="240" w:dyaOrig="320">
          <v:shape id="_x0000_i1088" type="#_x0000_t75" style="width:11.9pt;height:16.3pt" o:ole="">
            <v:imagedata r:id="rId135" o:title=""/>
          </v:shape>
          <o:OLEObject Type="Embed" ProgID="Equation.DSMT4" ShapeID="_x0000_i1088" DrawAspect="Content" ObjectID="_1674993630" r:id="rId136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025957">
        <w:rPr>
          <w:position w:val="-4"/>
        </w:rPr>
        <w:object w:dxaOrig="220" w:dyaOrig="260">
          <v:shape id="_x0000_i1089" type="#_x0000_t75" style="width:11.25pt;height:13.15pt" o:ole="">
            <v:imagedata r:id="rId137" o:title=""/>
          </v:shape>
          <o:OLEObject Type="Embed" ProgID="Equation.DSMT4" ShapeID="_x0000_i1089" DrawAspect="Content" ObjectID="_1674993631" r:id="rId138"/>
        </w:object>
      </w:r>
      <w:r w:rsidRPr="008A25F4">
        <w:rPr>
          <w:rFonts w:hAnsi="宋体"/>
          <w:kern w:val="0"/>
          <w:szCs w:val="21"/>
        </w:rPr>
        <w:t>分别具有一阶连续导数和一阶连续偏导数，求</w:t>
      </w:r>
      <w:r w:rsidR="00C642F9" w:rsidRPr="00C642F9">
        <w:rPr>
          <w:position w:val="-24"/>
        </w:rPr>
        <w:object w:dxaOrig="360" w:dyaOrig="620">
          <v:shape id="_x0000_i1090" type="#_x0000_t75" style="width:18.15pt;height:31.3pt" o:ole="">
            <v:imagedata r:id="rId139" o:title=""/>
          </v:shape>
          <o:OLEObject Type="Embed" ProgID="Equation.DSMT4" ShapeID="_x0000_i1090" DrawAspect="Content" ObjectID="_1674993632" r:id="rId140"/>
        </w:object>
      </w:r>
      <w:r w:rsidR="00E81C7C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四、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本题满分5分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E81C7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18"/>
        </w:rPr>
        <w:object w:dxaOrig="4580" w:dyaOrig="460">
          <v:shape id="_x0000_i1091" type="#_x0000_t75" style="width:229.15pt;height:23.15pt" o:ole="">
            <v:imagedata r:id="rId141" o:title=""/>
          </v:shape>
          <o:OLEObject Type="Embed" ProgID="Equation.DSMT4" ShapeID="_x0000_i1091" DrawAspect="Content" ObjectID="_1674993633" r:id="rId142"/>
        </w:object>
      </w:r>
      <w:r w:rsidR="00E81C7C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其中</w:t>
      </w:r>
      <w:r w:rsidR="00C642F9" w:rsidRPr="00C642F9">
        <w:rPr>
          <w:position w:val="-6"/>
        </w:rPr>
        <w:object w:dxaOrig="200" w:dyaOrig="220">
          <v:shape id="_x0000_i1092" type="#_x0000_t75" style="width:10pt;height:11.25pt" o:ole="">
            <v:imagedata r:id="rId143" o:title=""/>
          </v:shape>
          <o:OLEObject Type="Embed" ProgID="Equation.DSMT4" ShapeID="_x0000_i1092" DrawAspect="Content" ObjectID="_1674993634" r:id="rId144"/>
        </w:object>
      </w:r>
      <w:r w:rsidRPr="008A25F4">
        <w:rPr>
          <w:kern w:val="0"/>
          <w:szCs w:val="21"/>
        </w:rPr>
        <w:t>,</w:t>
      </w:r>
      <w:r w:rsidR="00E81C7C">
        <w:rPr>
          <w:rFonts w:hint="eastAsia"/>
          <w:kern w:val="0"/>
          <w:szCs w:val="21"/>
        </w:rPr>
        <w:t xml:space="preserve"> </w:t>
      </w:r>
      <w:r w:rsidR="00C642F9" w:rsidRPr="00C642F9">
        <w:rPr>
          <w:position w:val="-6"/>
        </w:rPr>
        <w:object w:dxaOrig="200" w:dyaOrig="279">
          <v:shape id="_x0000_i1093" type="#_x0000_t75" style="width:10pt;height:13.75pt" o:ole="">
            <v:imagedata r:id="rId145" o:title=""/>
          </v:shape>
          <o:OLEObject Type="Embed" ProgID="Equation.DSMT4" ShapeID="_x0000_i1093" DrawAspect="Content" ObjectID="_1674993635" r:id="rId146"/>
        </w:object>
      </w:r>
      <w:r w:rsidRPr="008A25F4">
        <w:rPr>
          <w:rFonts w:hAnsi="宋体"/>
          <w:kern w:val="0"/>
          <w:szCs w:val="21"/>
        </w:rPr>
        <w:t>为正常数，</w:t>
      </w:r>
      <w:r w:rsidR="00C642F9" w:rsidRPr="00025957">
        <w:rPr>
          <w:position w:val="-4"/>
        </w:rPr>
        <w:object w:dxaOrig="200" w:dyaOrig="260">
          <v:shape id="_x0000_i1094" type="#_x0000_t75" style="width:10pt;height:13.15pt" o:ole="">
            <v:imagedata r:id="rId147" o:title=""/>
          </v:shape>
          <o:OLEObject Type="Embed" ProgID="Equation.DSMT4" ShapeID="_x0000_i1094" DrawAspect="Content" ObjectID="_1674993636" r:id="rId148"/>
        </w:object>
      </w:r>
      <w:r w:rsidRPr="008A25F4">
        <w:rPr>
          <w:rFonts w:hAnsi="宋体"/>
          <w:kern w:val="0"/>
          <w:szCs w:val="21"/>
        </w:rPr>
        <w:t>为从点</w:t>
      </w:r>
      <w:r w:rsidR="00C642F9" w:rsidRPr="00C642F9">
        <w:rPr>
          <w:position w:val="-14"/>
        </w:rPr>
        <w:object w:dxaOrig="859" w:dyaOrig="400">
          <v:shape id="_x0000_i1095" type="#_x0000_t75" style="width:43.2pt;height:20.05pt" o:ole="">
            <v:imagedata r:id="rId149" o:title=""/>
          </v:shape>
          <o:OLEObject Type="Embed" ProgID="Equation.DSMT4" ShapeID="_x0000_i1095" DrawAspect="Content" ObjectID="_1674993637" r:id="rId150"/>
        </w:object>
      </w:r>
      <w:r w:rsidRPr="008A25F4">
        <w:rPr>
          <w:rFonts w:hAnsi="宋体"/>
          <w:kern w:val="0"/>
          <w:szCs w:val="21"/>
        </w:rPr>
        <w:t>沿曲线</w:t>
      </w:r>
      <w:r w:rsidR="00C642F9" w:rsidRPr="00C642F9">
        <w:rPr>
          <w:position w:val="-10"/>
        </w:rPr>
        <w:object w:dxaOrig="1440" w:dyaOrig="420">
          <v:shape id="_x0000_i1096" type="#_x0000_t75" style="width:1in;height:21.3pt" o:ole="">
            <v:imagedata r:id="rId151" o:title=""/>
          </v:shape>
          <o:OLEObject Type="Embed" ProgID="Equation.DSMT4" ShapeID="_x0000_i1096" DrawAspect="Content" ObjectID="_1674993638" r:id="rId152"/>
        </w:object>
      </w:r>
      <w:r w:rsidRPr="008A25F4">
        <w:rPr>
          <w:rFonts w:hAnsi="宋体"/>
          <w:kern w:val="0"/>
          <w:szCs w:val="21"/>
        </w:rPr>
        <w:t>到点</w:t>
      </w:r>
      <w:r w:rsidR="00C642F9" w:rsidRPr="00C642F9">
        <w:rPr>
          <w:position w:val="-10"/>
        </w:rPr>
        <w:object w:dxaOrig="700" w:dyaOrig="320">
          <v:shape id="_x0000_i1097" type="#_x0000_t75" style="width:35.05pt;height:16.3pt" o:ole="">
            <v:imagedata r:id="rId153" o:title=""/>
          </v:shape>
          <o:OLEObject Type="Embed" ProgID="Equation.DSMT4" ShapeID="_x0000_i1097" DrawAspect="Content" ObjectID="_1674993639" r:id="rId154"/>
        </w:object>
      </w:r>
      <w:r w:rsidRPr="008A25F4">
        <w:rPr>
          <w:rFonts w:hAnsi="宋体"/>
          <w:kern w:val="0"/>
          <w:szCs w:val="21"/>
        </w:rPr>
        <w:t>的弧</w:t>
      </w:r>
      <w:r w:rsidR="00E81C7C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color w:val="FF0000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color w:val="FF0000"/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五、</w:t>
      </w:r>
      <w:r w:rsidR="00FF4ACA">
        <w:rPr>
          <w:rFonts w:hint="eastAsia"/>
          <w:kern w:val="0"/>
        </w:rPr>
        <w:t>（</w:t>
      </w:r>
      <w:r w:rsidRPr="00FF4ACA">
        <w:t>本题</w:t>
      </w:r>
      <w:r w:rsidRPr="008A25F4">
        <w:rPr>
          <w:kern w:val="0"/>
        </w:rPr>
        <w:t>满分6分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D14FB2">
      <w:pPr>
        <w:ind w:leftChars="200" w:left="480"/>
        <w:rPr>
          <w:szCs w:val="21"/>
        </w:rPr>
      </w:pPr>
      <w:r w:rsidRPr="008A25F4">
        <w:rPr>
          <w:rFonts w:hAnsi="宋体"/>
          <w:szCs w:val="21"/>
        </w:rPr>
        <w:t>设函数</w:t>
      </w:r>
      <w:r w:rsidR="00C642F9" w:rsidRPr="00C642F9">
        <w:rPr>
          <w:position w:val="-14"/>
        </w:rPr>
        <w:object w:dxaOrig="560" w:dyaOrig="400">
          <v:shape id="_x0000_i1098" type="#_x0000_t75" style="width:28.15pt;height:20.05pt" o:ole="">
            <v:imagedata r:id="rId155" o:title=""/>
          </v:shape>
          <o:OLEObject Type="Embed" ProgID="Equation.DSMT4" ShapeID="_x0000_i1098" DrawAspect="Content" ObjectID="_1674993640" r:id="rId156"/>
        </w:object>
      </w:r>
      <w:r w:rsidR="00D14FB2">
        <w:rPr>
          <w:rFonts w:hint="eastAsia"/>
          <w:szCs w:val="21"/>
        </w:rPr>
        <w:t>（</w:t>
      </w:r>
      <w:r w:rsidR="00C642F9" w:rsidRPr="00C642F9">
        <w:rPr>
          <w:position w:val="-6"/>
        </w:rPr>
        <w:object w:dxaOrig="540" w:dyaOrig="279">
          <v:shape id="_x0000_i1099" type="#_x0000_t75" style="width:26.9pt;height:13.75pt" o:ole="">
            <v:imagedata r:id="rId157" o:title=""/>
          </v:shape>
          <o:OLEObject Type="Embed" ProgID="Equation.DSMT4" ShapeID="_x0000_i1099" DrawAspect="Content" ObjectID="_1674993641" r:id="rId158"/>
        </w:object>
      </w:r>
      <w:r w:rsidR="00D14FB2">
        <w:rPr>
          <w:rFonts w:hint="eastAsia"/>
          <w:szCs w:val="21"/>
        </w:rPr>
        <w:t>）</w:t>
      </w:r>
      <w:r w:rsidRPr="008A25F4">
        <w:rPr>
          <w:rFonts w:hAnsi="宋体"/>
          <w:szCs w:val="21"/>
        </w:rPr>
        <w:t>二阶可导，且</w:t>
      </w:r>
      <w:r w:rsidR="00C642F9" w:rsidRPr="00C642F9">
        <w:rPr>
          <w:position w:val="-14"/>
        </w:rPr>
        <w:object w:dxaOrig="960" w:dyaOrig="400">
          <v:shape id="_x0000_i1100" type="#_x0000_t75" style="width:48.2pt;height:20.05pt" o:ole="">
            <v:imagedata r:id="rId159" o:title=""/>
          </v:shape>
          <o:OLEObject Type="Embed" ProgID="Equation.DSMT4" ShapeID="_x0000_i1100" DrawAspect="Content" ObjectID="_1674993642" r:id="rId160"/>
        </w:object>
      </w:r>
      <w:r w:rsidRPr="008A25F4">
        <w:rPr>
          <w:rFonts w:hAnsi="宋体"/>
          <w:szCs w:val="21"/>
        </w:rPr>
        <w:t>，</w:t>
      </w:r>
      <w:r w:rsidR="00C642F9" w:rsidRPr="00C642F9">
        <w:rPr>
          <w:position w:val="-14"/>
        </w:rPr>
        <w:object w:dxaOrig="880" w:dyaOrig="400">
          <v:shape id="_x0000_i1101" type="#_x0000_t75" style="width:43.85pt;height:20.05pt" o:ole="">
            <v:imagedata r:id="rId161" o:title=""/>
          </v:shape>
          <o:OLEObject Type="Embed" ProgID="Equation.DSMT4" ShapeID="_x0000_i1101" DrawAspect="Content" ObjectID="_1674993643" r:id="rId162"/>
        </w:object>
      </w:r>
      <w:r w:rsidR="00D14FB2">
        <w:rPr>
          <w:rFonts w:hint="eastAsia"/>
          <w:szCs w:val="21"/>
        </w:rPr>
        <w:t>．</w:t>
      </w:r>
      <w:r w:rsidRPr="008A25F4">
        <w:rPr>
          <w:rFonts w:hAnsi="宋体"/>
          <w:szCs w:val="21"/>
        </w:rPr>
        <w:t>过曲线</w:t>
      </w:r>
      <w:r w:rsidR="00C642F9" w:rsidRPr="00C642F9">
        <w:rPr>
          <w:position w:val="-14"/>
        </w:rPr>
        <w:object w:dxaOrig="940" w:dyaOrig="400">
          <v:shape id="_x0000_i1102" type="#_x0000_t75" style="width:46.95pt;height:20.05pt" o:ole="">
            <v:imagedata r:id="rId163" o:title=""/>
          </v:shape>
          <o:OLEObject Type="Embed" ProgID="Equation.DSMT4" ShapeID="_x0000_i1102" DrawAspect="Content" ObjectID="_1674993644" r:id="rId164"/>
        </w:object>
      </w:r>
      <w:r w:rsidRPr="008A25F4">
        <w:rPr>
          <w:rFonts w:hAnsi="宋体"/>
          <w:szCs w:val="21"/>
        </w:rPr>
        <w:t>上任意一点</w:t>
      </w:r>
      <w:r w:rsidR="00C642F9" w:rsidRPr="00C642F9">
        <w:rPr>
          <w:position w:val="-14"/>
        </w:rPr>
        <w:object w:dxaOrig="820" w:dyaOrig="400">
          <v:shape id="_x0000_i1103" type="#_x0000_t75" style="width:40.7pt;height:20.05pt" o:ole="">
            <v:imagedata r:id="rId165" o:title=""/>
          </v:shape>
          <o:OLEObject Type="Embed" ProgID="Equation.DSMT4" ShapeID="_x0000_i1103" DrawAspect="Content" ObjectID="_1674993645" r:id="rId166"/>
        </w:object>
      </w:r>
      <w:r w:rsidRPr="008A25F4">
        <w:rPr>
          <w:rFonts w:hAnsi="宋体"/>
          <w:szCs w:val="21"/>
        </w:rPr>
        <w:t>作该曲线的切线及</w:t>
      </w:r>
      <w:r w:rsidR="00C642F9" w:rsidRPr="00025957">
        <w:rPr>
          <w:position w:val="-4"/>
        </w:rPr>
        <w:object w:dxaOrig="200" w:dyaOrig="200">
          <v:shape id="_x0000_i1104" type="#_x0000_t75" style="width:10pt;height:10pt" o:ole="">
            <v:imagedata r:id="rId167" o:title=""/>
          </v:shape>
          <o:OLEObject Type="Embed" ProgID="Equation.DSMT4" ShapeID="_x0000_i1104" DrawAspect="Content" ObjectID="_1674993646" r:id="rId168"/>
        </w:object>
      </w:r>
      <w:r w:rsidRPr="008A25F4">
        <w:rPr>
          <w:rFonts w:hAnsi="宋体"/>
          <w:szCs w:val="21"/>
        </w:rPr>
        <w:t>轴的垂线，上述两直线与</w:t>
      </w:r>
      <w:r w:rsidR="00C642F9" w:rsidRPr="00025957">
        <w:rPr>
          <w:position w:val="-4"/>
        </w:rPr>
        <w:object w:dxaOrig="200" w:dyaOrig="200">
          <v:shape id="_x0000_i1105" type="#_x0000_t75" style="width:10pt;height:10pt" o:ole="">
            <v:imagedata r:id="rId169" o:title=""/>
          </v:shape>
          <o:OLEObject Type="Embed" ProgID="Equation.DSMT4" ShapeID="_x0000_i1105" DrawAspect="Content" ObjectID="_1674993647" r:id="rId170"/>
        </w:object>
      </w:r>
      <w:r w:rsidRPr="008A25F4">
        <w:rPr>
          <w:rFonts w:hAnsi="宋体"/>
          <w:szCs w:val="21"/>
        </w:rPr>
        <w:t>轴所围成的</w:t>
      </w:r>
      <w:r w:rsidRPr="008A25F4">
        <w:rPr>
          <w:rFonts w:hAnsi="宋体"/>
          <w:szCs w:val="21"/>
        </w:rPr>
        <w:lastRenderedPageBreak/>
        <w:t>三角形的面积记为</w:t>
      </w:r>
      <w:r w:rsidR="00C642F9" w:rsidRPr="00C642F9">
        <w:rPr>
          <w:position w:val="-12"/>
        </w:rPr>
        <w:object w:dxaOrig="279" w:dyaOrig="360">
          <v:shape id="_x0000_i1106" type="#_x0000_t75" style="width:13.75pt;height:18.15pt" o:ole="">
            <v:imagedata r:id="rId171" o:title=""/>
          </v:shape>
          <o:OLEObject Type="Embed" ProgID="Equation.DSMT4" ShapeID="_x0000_i1106" DrawAspect="Content" ObjectID="_1674993648" r:id="rId172"/>
        </w:object>
      </w:r>
      <w:r w:rsidRPr="008A25F4">
        <w:rPr>
          <w:rFonts w:hAnsi="宋体"/>
          <w:szCs w:val="21"/>
        </w:rPr>
        <w:t>，区间</w:t>
      </w:r>
      <w:r w:rsidR="00C642F9" w:rsidRPr="00C642F9">
        <w:rPr>
          <w:position w:val="-14"/>
        </w:rPr>
        <w:object w:dxaOrig="580" w:dyaOrig="400">
          <v:shape id="_x0000_i1107" type="#_x0000_t75" style="width:28.8pt;height:20.05pt" o:ole="">
            <v:imagedata r:id="rId173" o:title=""/>
          </v:shape>
          <o:OLEObject Type="Embed" ProgID="Equation.DSMT4" ShapeID="_x0000_i1107" DrawAspect="Content" ObjectID="_1674993649" r:id="rId174"/>
        </w:object>
      </w:r>
      <w:r w:rsidRPr="008A25F4">
        <w:rPr>
          <w:rFonts w:hAnsi="宋体"/>
          <w:szCs w:val="21"/>
        </w:rPr>
        <w:t>上以</w:t>
      </w:r>
      <w:r w:rsidR="00C642F9" w:rsidRPr="00C642F9">
        <w:rPr>
          <w:position w:val="-14"/>
        </w:rPr>
        <w:object w:dxaOrig="940" w:dyaOrig="400">
          <v:shape id="_x0000_i1108" type="#_x0000_t75" style="width:46.95pt;height:20.05pt" o:ole="">
            <v:imagedata r:id="rId175" o:title=""/>
          </v:shape>
          <o:OLEObject Type="Embed" ProgID="Equation.DSMT4" ShapeID="_x0000_i1108" DrawAspect="Content" ObjectID="_1674993650" r:id="rId176"/>
        </w:object>
      </w:r>
      <w:r w:rsidRPr="008A25F4">
        <w:rPr>
          <w:rFonts w:hAnsi="宋体"/>
          <w:szCs w:val="21"/>
        </w:rPr>
        <w:t>为曲边的曲边梯形面积记为</w:t>
      </w:r>
      <w:r w:rsidR="00C642F9" w:rsidRPr="00C642F9">
        <w:rPr>
          <w:position w:val="-12"/>
        </w:rPr>
        <w:object w:dxaOrig="279" w:dyaOrig="360">
          <v:shape id="_x0000_i1109" type="#_x0000_t75" style="width:13.75pt;height:18.15pt" o:ole="">
            <v:imagedata r:id="rId177" o:title=""/>
          </v:shape>
          <o:OLEObject Type="Embed" ProgID="Equation.DSMT4" ShapeID="_x0000_i1109" DrawAspect="Content" ObjectID="_1674993651" r:id="rId178"/>
        </w:object>
      </w:r>
      <w:r w:rsidRPr="008A25F4">
        <w:rPr>
          <w:rFonts w:hAnsi="宋体"/>
          <w:szCs w:val="21"/>
        </w:rPr>
        <w:t>，并设</w:t>
      </w:r>
      <w:r w:rsidR="00C642F9" w:rsidRPr="00C642F9">
        <w:rPr>
          <w:position w:val="-12"/>
        </w:rPr>
        <w:object w:dxaOrig="820" w:dyaOrig="360">
          <v:shape id="_x0000_i1110" type="#_x0000_t75" style="width:40.7pt;height:18.15pt" o:ole="">
            <v:imagedata r:id="rId179" o:title=""/>
          </v:shape>
          <o:OLEObject Type="Embed" ProgID="Equation.DSMT4" ShapeID="_x0000_i1110" DrawAspect="Content" ObjectID="_1674993652" r:id="rId180"/>
        </w:object>
      </w:r>
      <w:r w:rsidRPr="008A25F4">
        <w:rPr>
          <w:rFonts w:hAnsi="宋体"/>
          <w:szCs w:val="21"/>
        </w:rPr>
        <w:t>恒为</w:t>
      </w:r>
      <w:r w:rsidR="00C642F9" w:rsidRPr="00025957">
        <w:rPr>
          <w:position w:val="-4"/>
        </w:rPr>
        <w:object w:dxaOrig="180" w:dyaOrig="260">
          <v:shape id="_x0000_i1111" type="#_x0000_t75" style="width:8.75pt;height:13.15pt" o:ole="">
            <v:imagedata r:id="rId181" o:title=""/>
          </v:shape>
          <o:OLEObject Type="Embed" ProgID="Equation.DSMT4" ShapeID="_x0000_i1111" DrawAspect="Content" ObjectID="_1674993653" r:id="rId182"/>
        </w:object>
      </w:r>
      <w:r w:rsidRPr="008A25F4">
        <w:rPr>
          <w:rFonts w:hAnsi="宋体"/>
          <w:szCs w:val="21"/>
        </w:rPr>
        <w:t>，求此曲线</w:t>
      </w:r>
      <w:r w:rsidR="00C642F9" w:rsidRPr="00C642F9">
        <w:rPr>
          <w:position w:val="-14"/>
        </w:rPr>
        <w:object w:dxaOrig="940" w:dyaOrig="400">
          <v:shape id="_x0000_i1112" type="#_x0000_t75" style="width:46.95pt;height:20.05pt" o:ole="">
            <v:imagedata r:id="rId183" o:title=""/>
          </v:shape>
          <o:OLEObject Type="Embed" ProgID="Equation.DSMT4" ShapeID="_x0000_i1112" DrawAspect="Content" ObjectID="_1674993654" r:id="rId184"/>
        </w:object>
      </w:r>
      <w:r w:rsidRPr="008A25F4">
        <w:rPr>
          <w:rFonts w:hAnsi="宋体"/>
          <w:szCs w:val="21"/>
        </w:rPr>
        <w:t>的方程</w:t>
      </w:r>
      <w:r w:rsidR="00D14FB2">
        <w:rPr>
          <w:rFonts w:hint="eastAsia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六、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试证：当</w:t>
      </w:r>
      <w:r w:rsidR="00C642F9" w:rsidRPr="00C642F9">
        <w:rPr>
          <w:position w:val="-6"/>
        </w:rPr>
        <w:object w:dxaOrig="540" w:dyaOrig="279">
          <v:shape id="_x0000_i1113" type="#_x0000_t75" style="width:26.9pt;height:13.75pt" o:ole="">
            <v:imagedata r:id="rId185" o:title=""/>
          </v:shape>
          <o:OLEObject Type="Embed" ProgID="Equation.DSMT4" ShapeID="_x0000_i1113" DrawAspect="Content" ObjectID="_1674993655" r:id="rId186"/>
        </w:object>
      </w:r>
      <w:r w:rsidRPr="008A25F4">
        <w:rPr>
          <w:rFonts w:hAnsi="宋体"/>
          <w:kern w:val="0"/>
          <w:szCs w:val="21"/>
        </w:rPr>
        <w:t>时，</w:t>
      </w:r>
      <w:r w:rsidR="00C642F9" w:rsidRPr="00C642F9">
        <w:rPr>
          <w:position w:val="-16"/>
        </w:rPr>
        <w:object w:dxaOrig="2120" w:dyaOrig="460">
          <v:shape id="_x0000_i1114" type="#_x0000_t75" style="width:105.8pt;height:23.15pt" o:ole="">
            <v:imagedata r:id="rId187" o:title=""/>
          </v:shape>
          <o:OLEObject Type="Embed" ProgID="Equation.DSMT4" ShapeID="_x0000_i1114" DrawAspect="Content" ObjectID="_1674993656" r:id="rId188"/>
        </w:object>
      </w:r>
      <w:r w:rsidR="0054226E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七、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FF4ACA">
        <w:rPr>
          <w:rFonts w:hint="eastAsia"/>
          <w:kern w:val="0"/>
        </w:rPr>
        <w:t>）</w:t>
      </w:r>
    </w:p>
    <w:p w:rsidR="00713C7A" w:rsidRDefault="00865B64" w:rsidP="00713C7A">
      <w:pPr>
        <w:autoSpaceDE w:val="0"/>
        <w:autoSpaceDN w:val="0"/>
        <w:adjustRightInd w:val="0"/>
        <w:ind w:leftChars="200" w:left="480"/>
        <w:jc w:val="left"/>
      </w:pPr>
      <w:r w:rsidRPr="008A25F4">
        <w:rPr>
          <w:rFonts w:hAnsi="宋体"/>
          <w:kern w:val="0"/>
          <w:szCs w:val="21"/>
        </w:rPr>
        <w:t>为清除井底的污泥，用缆绳将抓斗放入井底，抓起污泥后提出井口</w:t>
      </w:r>
      <w:r w:rsidR="00713C7A">
        <w:rPr>
          <w:rFonts w:hAnsi="宋体" w:hint="eastAsia"/>
          <w:kern w:val="0"/>
          <w:szCs w:val="21"/>
        </w:rPr>
        <w:t>（</w:t>
      </w:r>
      <w:r w:rsidRPr="008A25F4">
        <w:rPr>
          <w:rFonts w:hAnsi="宋体"/>
          <w:kern w:val="0"/>
          <w:szCs w:val="21"/>
        </w:rPr>
        <w:t>见图</w:t>
      </w:r>
      <w:r w:rsidR="00713C7A" w:rsidRPr="00713C7A">
        <w:rPr>
          <w:rFonts w:hint="eastAsia"/>
        </w:rPr>
        <w:t>）</w:t>
      </w:r>
      <w:r w:rsidRPr="00713C7A">
        <w:t>，</w:t>
      </w:r>
      <w:r w:rsidRPr="008A25F4">
        <w:rPr>
          <w:rFonts w:hAnsi="宋体"/>
          <w:kern w:val="0"/>
          <w:szCs w:val="21"/>
        </w:rPr>
        <w:t>已知井深</w:t>
      </w:r>
      <w:r w:rsidR="00C642F9" w:rsidRPr="00C642F9">
        <w:rPr>
          <w:position w:val="-6"/>
        </w:rPr>
        <w:object w:dxaOrig="499" w:dyaOrig="279">
          <v:shape id="_x0000_i1115" type="#_x0000_t75" style="width:25.05pt;height:13.75pt" o:ole="">
            <v:imagedata r:id="rId189" o:title=""/>
          </v:shape>
          <o:OLEObject Type="Embed" ProgID="Equation.DSMT4" ShapeID="_x0000_i1115" DrawAspect="Content" ObjectID="_1674993657" r:id="rId190"/>
        </w:object>
      </w:r>
      <w:r w:rsidR="00713C7A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抓斗自重</w:t>
      </w:r>
      <w:r w:rsidR="00C642F9" w:rsidRPr="00C642F9">
        <w:rPr>
          <w:position w:val="-6"/>
        </w:rPr>
        <w:object w:dxaOrig="639" w:dyaOrig="279">
          <v:shape id="_x0000_i1116" type="#_x0000_t75" style="width:31.95pt;height:13.75pt" o:ole="">
            <v:imagedata r:id="rId191" o:title=""/>
          </v:shape>
          <o:OLEObject Type="Embed" ProgID="Equation.DSMT4" ShapeID="_x0000_i1116" DrawAspect="Content" ObjectID="_1674993658" r:id="rId192"/>
        </w:object>
      </w:r>
      <w:r w:rsidR="00713C7A">
        <w:rPr>
          <w:rFonts w:hint="eastAsia"/>
          <w:kern w:val="0"/>
        </w:rPr>
        <w:t>，</w:t>
      </w:r>
      <w:r w:rsidRPr="008A25F4">
        <w:rPr>
          <w:rFonts w:hAnsi="宋体"/>
          <w:kern w:val="0"/>
          <w:szCs w:val="21"/>
        </w:rPr>
        <w:t>缆绳每米重</w:t>
      </w:r>
      <w:r w:rsidR="00C642F9" w:rsidRPr="00C642F9">
        <w:rPr>
          <w:position w:val="-6"/>
        </w:rPr>
        <w:object w:dxaOrig="499" w:dyaOrig="279">
          <v:shape id="_x0000_i1117" type="#_x0000_t75" style="width:25.05pt;height:13.75pt" o:ole="">
            <v:imagedata r:id="rId193" o:title=""/>
          </v:shape>
          <o:OLEObject Type="Embed" ProgID="Equation.DSMT4" ShapeID="_x0000_i1117" DrawAspect="Content" ObjectID="_1674993659" r:id="rId194"/>
        </w:object>
      </w:r>
      <w:r w:rsidR="00713C7A" w:rsidRPr="00713C7A">
        <w:rPr>
          <w:rFonts w:hint="eastAsia"/>
          <w:iCs/>
          <w:kern w:val="0"/>
        </w:rPr>
        <w:t>，</w:t>
      </w:r>
      <w:r w:rsidRPr="008A25F4">
        <w:rPr>
          <w:rFonts w:hAnsi="宋体"/>
          <w:kern w:val="0"/>
          <w:szCs w:val="21"/>
        </w:rPr>
        <w:t>抓斗抓起的污泥重</w:t>
      </w:r>
      <w:r w:rsidR="00C642F9" w:rsidRPr="00C642F9">
        <w:rPr>
          <w:position w:val="-6"/>
        </w:rPr>
        <w:object w:dxaOrig="760" w:dyaOrig="279">
          <v:shape id="_x0000_i1118" type="#_x0000_t75" style="width:38.2pt;height:13.75pt" o:ole="">
            <v:imagedata r:id="rId195" o:title=""/>
          </v:shape>
          <o:OLEObject Type="Embed" ProgID="Equation.DSMT4" ShapeID="_x0000_i1118" DrawAspect="Content" ObjectID="_1674993660" r:id="rId196"/>
        </w:object>
      </w:r>
      <w:r w:rsidRPr="008A25F4">
        <w:rPr>
          <w:rFonts w:hAnsi="宋体"/>
          <w:kern w:val="0"/>
          <w:szCs w:val="21"/>
        </w:rPr>
        <w:t>，提升速度为</w:t>
      </w:r>
      <w:r w:rsidR="00C642F9" w:rsidRPr="00C642F9">
        <w:rPr>
          <w:position w:val="-10"/>
        </w:rPr>
        <w:object w:dxaOrig="660" w:dyaOrig="320">
          <v:shape id="_x0000_i1119" type="#_x0000_t75" style="width:33.2pt;height:16.3pt" o:ole="">
            <v:imagedata r:id="rId197" o:title=""/>
          </v:shape>
          <o:OLEObject Type="Embed" ProgID="Equation.DSMT4" ShapeID="_x0000_i1119" DrawAspect="Content" ObjectID="_1674993661" r:id="rId198"/>
        </w:object>
      </w:r>
      <w:r w:rsidR="00713C7A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在提升过程中，污泥以</w:t>
      </w:r>
      <w:r w:rsidR="00C642F9" w:rsidRPr="00C642F9">
        <w:rPr>
          <w:position w:val="-10"/>
        </w:rPr>
        <w:object w:dxaOrig="800" w:dyaOrig="320">
          <v:shape id="_x0000_i1120" type="#_x0000_t75" style="width:40.05pt;height:16.3pt" o:ole="">
            <v:imagedata r:id="rId199" o:title=""/>
          </v:shape>
          <o:OLEObject Type="Embed" ProgID="Equation.DSMT4" ShapeID="_x0000_i1120" DrawAspect="Content" ObjectID="_1674993662" r:id="rId200"/>
        </w:object>
      </w:r>
      <w:r w:rsidRPr="008A25F4">
        <w:rPr>
          <w:rFonts w:hAnsi="宋体"/>
          <w:kern w:val="0"/>
          <w:szCs w:val="21"/>
        </w:rPr>
        <w:t>的速度从抓斗缝隙中漏掉，现将抓起污泥的抓斗提升至井口，问克服重力需作多少焦耳的功</w:t>
      </w:r>
      <w:r w:rsidRPr="00713C7A">
        <w:t>？</w:t>
      </w:r>
    </w:p>
    <w:p w:rsidR="00713C7A" w:rsidRDefault="00713C7A" w:rsidP="00713C7A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int="eastAsia"/>
        </w:rPr>
        <w:t>（</w:t>
      </w:r>
      <w:r w:rsidR="00865B64" w:rsidRPr="008A25F4">
        <w:rPr>
          <w:rFonts w:hAnsi="宋体"/>
          <w:kern w:val="0"/>
          <w:szCs w:val="21"/>
        </w:rPr>
        <w:t>说明：①</w:t>
      </w:r>
      <w:r w:rsidR="00C642F9" w:rsidRPr="00C642F9">
        <w:rPr>
          <w:position w:val="-10"/>
        </w:rPr>
        <w:object w:dxaOrig="1320" w:dyaOrig="320">
          <v:shape id="_x0000_i1121" type="#_x0000_t75" style="width:65.75pt;height:16.3pt" o:ole="">
            <v:imagedata r:id="rId201" o:title=""/>
          </v:shape>
          <o:OLEObject Type="Embed" ProgID="Equation.DSMT4" ShapeID="_x0000_i1121" DrawAspect="Content" ObjectID="_1674993663" r:id="rId202"/>
        </w:object>
      </w:r>
      <w:r>
        <w:rPr>
          <w:rFonts w:hint="eastAsia"/>
          <w:kern w:val="0"/>
        </w:rPr>
        <w:t>；</w:t>
      </w:r>
      <w:r w:rsidR="00865B64" w:rsidRPr="008A25F4">
        <w:rPr>
          <w:rFonts w:hAnsi="宋体"/>
          <w:kern w:val="0"/>
        </w:rPr>
        <w:t>其中</w:t>
      </w:r>
      <w:r w:rsidR="00C642F9" w:rsidRPr="00C642F9">
        <w:rPr>
          <w:position w:val="-10"/>
        </w:rPr>
        <w:object w:dxaOrig="900" w:dyaOrig="320">
          <v:shape id="_x0000_i1122" type="#_x0000_t75" style="width:45.1pt;height:16.3pt" o:ole="">
            <v:imagedata r:id="rId203" o:title=""/>
          </v:shape>
          <o:OLEObject Type="Embed" ProgID="Equation.DSMT4" ShapeID="_x0000_i1122" DrawAspect="Content" ObjectID="_1674993664" r:id="rId204"/>
        </w:object>
      </w:r>
      <w:r w:rsidR="00865B64" w:rsidRPr="008A25F4">
        <w:rPr>
          <w:rFonts w:hAnsi="宋体"/>
          <w:kern w:val="0"/>
          <w:szCs w:val="21"/>
        </w:rPr>
        <w:t>分别表示米，牛顿，秒，焦耳；</w:t>
      </w:r>
    </w:p>
    <w:p w:rsidR="00713C7A" w:rsidRDefault="00713C7A" w:rsidP="00713C7A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Ansi="宋体" w:hint="eastAsia"/>
          <w:kern w:val="0"/>
          <w:szCs w:val="21"/>
        </w:rPr>
        <w:t xml:space="preserve">        </w:t>
      </w:r>
      <w:r w:rsidR="00865B64" w:rsidRPr="008A25F4">
        <w:rPr>
          <w:rFonts w:hAnsi="宋体"/>
          <w:kern w:val="0"/>
          <w:szCs w:val="21"/>
        </w:rPr>
        <w:t>②抓斗的高度及位于井口上方的缆绳长度忽略不计</w:t>
      </w:r>
      <w:r>
        <w:rPr>
          <w:rFonts w:hint="eastAsia"/>
          <w:kern w:val="0"/>
          <w:szCs w:val="21"/>
        </w:rPr>
        <w:t>．）</w:t>
      </w:r>
    </w:p>
    <w:p w:rsidR="00865B64" w:rsidRDefault="00FB4387" w:rsidP="00713C7A">
      <w:pPr>
        <w:autoSpaceDE w:val="0"/>
        <w:autoSpaceDN w:val="0"/>
        <w:adjustRightInd w:val="0"/>
        <w:jc w:val="center"/>
        <w:rPr>
          <w:rFonts w:hAnsi="宋体"/>
          <w:kern w:val="0"/>
          <w:szCs w:val="21"/>
        </w:rPr>
      </w:pPr>
      <w:r>
        <w:rPr>
          <w:rFonts w:hAnsi="宋体"/>
          <w:noProof/>
          <w:kern w:val="0"/>
          <w:szCs w:val="21"/>
        </w:rPr>
        <w:drawing>
          <wp:inline distT="0" distB="0" distL="0" distR="0">
            <wp:extent cx="2008268" cy="1887772"/>
            <wp:effectExtent l="19050" t="0" r="0" b="0"/>
            <wp:docPr id="4" name="图片 3" descr="199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A2.pn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214" cy="18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八、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本题满分7分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C2409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6"/>
        </w:rPr>
        <w:object w:dxaOrig="220" w:dyaOrig="279">
          <v:shape id="_x0000_i1123" type="#_x0000_t75" style="width:11.25pt;height:13.75pt" o:ole="">
            <v:imagedata r:id="rId206" o:title=""/>
          </v:shape>
          <o:OLEObject Type="Embed" ProgID="Equation.DSMT4" ShapeID="_x0000_i1123" DrawAspect="Content" ObjectID="_1674993665" r:id="rId207"/>
        </w:object>
      </w:r>
      <w:r w:rsidRPr="008A25F4">
        <w:rPr>
          <w:rFonts w:hAnsi="宋体"/>
          <w:kern w:val="0"/>
          <w:szCs w:val="21"/>
        </w:rPr>
        <w:t>为椭球面</w:t>
      </w:r>
      <w:r w:rsidR="00C642F9" w:rsidRPr="00C642F9">
        <w:rPr>
          <w:position w:val="-24"/>
        </w:rPr>
        <w:object w:dxaOrig="1620" w:dyaOrig="660">
          <v:shape id="_x0000_i1124" type="#_x0000_t75" style="width:80.75pt;height:33.2pt" o:ole="">
            <v:imagedata r:id="rId208" o:title=""/>
          </v:shape>
          <o:OLEObject Type="Embed" ProgID="Equation.DSMT4" ShapeID="_x0000_i1124" DrawAspect="Content" ObjectID="_1674993666" r:id="rId209"/>
        </w:object>
      </w:r>
      <w:r w:rsidRPr="008A25F4">
        <w:rPr>
          <w:rFonts w:hAnsi="宋体"/>
          <w:kern w:val="0"/>
          <w:szCs w:val="21"/>
        </w:rPr>
        <w:t>的上半部分，点</w:t>
      </w:r>
      <w:r w:rsidR="00C642F9" w:rsidRPr="00C642F9">
        <w:rPr>
          <w:position w:val="-10"/>
        </w:rPr>
        <w:object w:dxaOrig="1320" w:dyaOrig="320">
          <v:shape id="_x0000_i1125" type="#_x0000_t75" style="width:65.75pt;height:16.3pt" o:ole="">
            <v:imagedata r:id="rId210" o:title=""/>
          </v:shape>
          <o:OLEObject Type="Embed" ProgID="Equation.DSMT4" ShapeID="_x0000_i1125" DrawAspect="Content" ObjectID="_1674993667" r:id="rId211"/>
        </w:object>
      </w:r>
      <w:r w:rsidR="00C2409E">
        <w:rPr>
          <w:rFonts w:hAnsi="宋体" w:hint="eastAsia"/>
          <w:kern w:val="0"/>
          <w:szCs w:val="21"/>
        </w:rPr>
        <w:t>，</w:t>
      </w:r>
      <w:r w:rsidR="00C642F9" w:rsidRPr="00C642F9">
        <w:rPr>
          <w:position w:val="-6"/>
        </w:rPr>
        <w:object w:dxaOrig="220" w:dyaOrig="220">
          <v:shape id="_x0000_i1126" type="#_x0000_t75" style="width:11.25pt;height:11.25pt" o:ole="">
            <v:imagedata r:id="rId212" o:title=""/>
          </v:shape>
          <o:OLEObject Type="Embed" ProgID="Equation.DSMT4" ShapeID="_x0000_i1126" DrawAspect="Content" ObjectID="_1674993668" r:id="rId213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C642F9">
        <w:rPr>
          <w:position w:val="-6"/>
        </w:rPr>
        <w:object w:dxaOrig="220" w:dyaOrig="279">
          <v:shape id="_x0000_i1127" type="#_x0000_t75" style="width:11.25pt;height:13.75pt" o:ole="">
            <v:imagedata r:id="rId214" o:title=""/>
          </v:shape>
          <o:OLEObject Type="Embed" ProgID="Equation.DSMT4" ShapeID="_x0000_i1127" DrawAspect="Content" ObjectID="_1674993669" r:id="rId215"/>
        </w:object>
      </w:r>
      <w:r w:rsidRPr="008A25F4">
        <w:rPr>
          <w:rFonts w:hAnsi="宋体"/>
          <w:kern w:val="0"/>
          <w:szCs w:val="21"/>
        </w:rPr>
        <w:t>在点</w:t>
      </w:r>
      <w:r w:rsidR="00C642F9" w:rsidRPr="00025957">
        <w:rPr>
          <w:position w:val="-4"/>
        </w:rPr>
        <w:object w:dxaOrig="220" w:dyaOrig="260">
          <v:shape id="_x0000_i1128" type="#_x0000_t75" style="width:11.25pt;height:13.15pt" o:ole="">
            <v:imagedata r:id="rId216" o:title=""/>
          </v:shape>
          <o:OLEObject Type="Embed" ProgID="Equation.DSMT4" ShapeID="_x0000_i1128" DrawAspect="Content" ObjectID="_1674993670" r:id="rId217"/>
        </w:object>
      </w:r>
      <w:r w:rsidRPr="008A25F4">
        <w:rPr>
          <w:rFonts w:hAnsi="宋体"/>
          <w:kern w:val="0"/>
          <w:szCs w:val="21"/>
        </w:rPr>
        <w:t>处的切平面，</w:t>
      </w:r>
      <w:r w:rsidR="00C642F9" w:rsidRPr="00C642F9">
        <w:rPr>
          <w:position w:val="-10"/>
        </w:rPr>
        <w:object w:dxaOrig="980" w:dyaOrig="320">
          <v:shape id="_x0000_i1129" type="#_x0000_t75" style="width:48.85pt;height:16.3pt" o:ole="">
            <v:imagedata r:id="rId218" o:title=""/>
          </v:shape>
          <o:OLEObject Type="Embed" ProgID="Equation.DSMT4" ShapeID="_x0000_i1129" DrawAspect="Content" ObjectID="_1674993671" r:id="rId219"/>
        </w:object>
      </w:r>
      <w:r w:rsidRPr="008A25F4">
        <w:rPr>
          <w:rFonts w:hAnsi="宋体"/>
          <w:kern w:val="0"/>
          <w:szCs w:val="21"/>
        </w:rPr>
        <w:t>为点</w:t>
      </w:r>
      <w:r w:rsidR="00C642F9" w:rsidRPr="00C642F9">
        <w:rPr>
          <w:position w:val="-10"/>
        </w:rPr>
        <w:object w:dxaOrig="900" w:dyaOrig="320">
          <v:shape id="_x0000_i1130" type="#_x0000_t75" style="width:45.1pt;height:16.3pt" o:ole="">
            <v:imagedata r:id="rId220" o:title=""/>
          </v:shape>
          <o:OLEObject Type="Embed" ProgID="Equation.DSMT4" ShapeID="_x0000_i1130" DrawAspect="Content" ObjectID="_1674993672" r:id="rId221"/>
        </w:object>
      </w:r>
      <w:r w:rsidRPr="008A25F4">
        <w:rPr>
          <w:rFonts w:hAnsi="宋体"/>
          <w:kern w:val="0"/>
          <w:szCs w:val="21"/>
        </w:rPr>
        <w:t>到平面</w:t>
      </w:r>
      <w:r w:rsidR="00C642F9" w:rsidRPr="00C642F9">
        <w:rPr>
          <w:position w:val="-6"/>
        </w:rPr>
        <w:object w:dxaOrig="220" w:dyaOrig="220">
          <v:shape id="_x0000_i1131" type="#_x0000_t75" style="width:11.25pt;height:11.25pt" o:ole="">
            <v:imagedata r:id="rId222" o:title=""/>
          </v:shape>
          <o:OLEObject Type="Embed" ProgID="Equation.DSMT4" ShapeID="_x0000_i1131" DrawAspect="Content" ObjectID="_1674993673" r:id="rId223"/>
        </w:object>
      </w:r>
      <w:r w:rsidRPr="008A25F4">
        <w:rPr>
          <w:rFonts w:hAnsi="宋体"/>
          <w:kern w:val="0"/>
          <w:szCs w:val="21"/>
        </w:rPr>
        <w:t>的距离，求</w:t>
      </w:r>
      <w:r w:rsidR="00C642F9" w:rsidRPr="00C642F9">
        <w:rPr>
          <w:position w:val="-32"/>
        </w:rPr>
        <w:object w:dxaOrig="1480" w:dyaOrig="700">
          <v:shape id="_x0000_i1132" type="#_x0000_t75" style="width:73.9pt;height:35.05pt" o:ole="">
            <v:imagedata r:id="rId224" o:title=""/>
          </v:shape>
          <o:OLEObject Type="Embed" ProgID="Equation.DSMT4" ShapeID="_x0000_i1132" DrawAspect="Content" ObjectID="_1674993674" r:id="rId225"/>
        </w:object>
      </w:r>
      <w:r w:rsidR="00C2409E">
        <w:rPr>
          <w:rFonts w:hint="eastAsia"/>
          <w:kern w:val="0"/>
          <w:szCs w:val="21"/>
        </w:rPr>
        <w:t>．</w:t>
      </w:r>
    </w:p>
    <w:p w:rsidR="00965A99" w:rsidRPr="00FA0CC5" w:rsidRDefault="00965A99" w:rsidP="00965A99">
      <w:pPr>
        <w:autoSpaceDE w:val="0"/>
        <w:autoSpaceDN w:val="0"/>
        <w:adjustRightInd w:val="0"/>
        <w:spacing w:line="312" w:lineRule="auto"/>
        <w:jc w:val="left"/>
      </w:pPr>
    </w:p>
    <w:p w:rsidR="00865B64" w:rsidRPr="00FA0CC5" w:rsidRDefault="00865B64" w:rsidP="00865B64">
      <w:pPr>
        <w:autoSpaceDE w:val="0"/>
        <w:autoSpaceDN w:val="0"/>
        <w:adjustRightInd w:val="0"/>
        <w:jc w:val="left"/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九、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本题满分7分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7451F6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18"/>
        </w:rPr>
        <w:object w:dxaOrig="1600" w:dyaOrig="600">
          <v:shape id="_x0000_i1133" type="#_x0000_t75" style="width:80.15pt;height:30.05pt" o:ole="">
            <v:imagedata r:id="rId226" o:title=""/>
          </v:shape>
          <o:OLEObject Type="Embed" ProgID="Equation.DSMT4" ShapeID="_x0000_i1133" DrawAspect="Content" ObjectID="_1674993675" r:id="rId227"/>
        </w:object>
      </w:r>
      <w:r w:rsidR="007451F6">
        <w:rPr>
          <w:rFonts w:hint="eastAsia"/>
          <w:kern w:val="0"/>
          <w:szCs w:val="21"/>
        </w:rPr>
        <w:t>，</w:t>
      </w:r>
    </w:p>
    <w:p w:rsidR="00865B64" w:rsidRPr="008A25F4" w:rsidRDefault="00865B64" w:rsidP="007451F6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28"/>
        </w:rPr>
        <w:object w:dxaOrig="1500" w:dyaOrig="680">
          <v:shape id="_x0000_i1134" type="#_x0000_t75" style="width:75.15pt;height:33.8pt" o:ole="">
            <v:imagedata r:id="rId228" o:title=""/>
          </v:shape>
          <o:OLEObject Type="Embed" ProgID="Equation.DSMT4" ShapeID="_x0000_i1134" DrawAspect="Content" ObjectID="_1674993676" r:id="rId229"/>
        </w:object>
      </w:r>
      <w:r w:rsidRPr="008A25F4">
        <w:rPr>
          <w:rFonts w:hAnsi="宋体"/>
          <w:kern w:val="0"/>
          <w:szCs w:val="21"/>
        </w:rPr>
        <w:t>的值；</w:t>
      </w:r>
    </w:p>
    <w:p w:rsidR="00865B64" w:rsidRPr="008A25F4" w:rsidRDefault="00865B64" w:rsidP="007451F6">
      <w:pPr>
        <w:ind w:leftChars="200" w:left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试证：对任意的常数</w:t>
      </w:r>
      <w:r w:rsidR="00C642F9" w:rsidRPr="00C642F9">
        <w:rPr>
          <w:position w:val="-6"/>
        </w:rPr>
        <w:object w:dxaOrig="560" w:dyaOrig="279">
          <v:shape id="_x0000_i1135" type="#_x0000_t75" style="width:28.15pt;height:13.75pt" o:ole="">
            <v:imagedata r:id="rId230" o:title=""/>
          </v:shape>
          <o:OLEObject Type="Embed" ProgID="Equation.DSMT4" ShapeID="_x0000_i1135" DrawAspect="Content" ObjectID="_1674993677" r:id="rId231"/>
        </w:object>
      </w:r>
      <w:r w:rsidR="007451F6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级数</w:t>
      </w:r>
      <w:r w:rsidR="00C642F9" w:rsidRPr="00C642F9">
        <w:rPr>
          <w:position w:val="-28"/>
        </w:rPr>
        <w:object w:dxaOrig="620" w:dyaOrig="680">
          <v:shape id="_x0000_i1136" type="#_x0000_t75" style="width:31.3pt;height:33.8pt" o:ole="">
            <v:imagedata r:id="rId232" o:title=""/>
          </v:shape>
          <o:OLEObject Type="Embed" ProgID="Equation.DSMT4" ShapeID="_x0000_i1136" DrawAspect="Content" ObjectID="_1674993678" r:id="rId233"/>
        </w:object>
      </w:r>
      <w:r w:rsidRPr="008A25F4">
        <w:rPr>
          <w:rFonts w:hAnsi="宋体"/>
          <w:kern w:val="0"/>
          <w:szCs w:val="21"/>
        </w:rPr>
        <w:t>收敛</w:t>
      </w:r>
      <w:r w:rsidR="007451F6">
        <w:rPr>
          <w:rFonts w:hAnsi="宋体"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十、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本题满分8分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60668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设矩阵</w:t>
      </w:r>
      <w:r w:rsidR="00C642F9" w:rsidRPr="00C642F9">
        <w:rPr>
          <w:position w:val="-50"/>
        </w:rPr>
        <w:object w:dxaOrig="2140" w:dyaOrig="1120">
          <v:shape id="_x0000_i1137" type="#_x0000_t75" style="width:107.05pt;height:55.7pt" o:ole="">
            <v:imagedata r:id="rId234" o:title=""/>
          </v:shape>
          <o:OLEObject Type="Embed" ProgID="Equation.DSMT4" ShapeID="_x0000_i1137" DrawAspect="Content" ObjectID="_1674993679" r:id="rId235"/>
        </w:object>
      </w:r>
      <w:r w:rsidRPr="008A25F4">
        <w:rPr>
          <w:rFonts w:hAnsi="宋体"/>
          <w:kern w:val="0"/>
          <w:szCs w:val="21"/>
        </w:rPr>
        <w:t>其行列式</w:t>
      </w:r>
      <w:r w:rsidR="00C642F9" w:rsidRPr="00C642F9">
        <w:rPr>
          <w:position w:val="-14"/>
        </w:rPr>
        <w:object w:dxaOrig="840" w:dyaOrig="400">
          <v:shape id="_x0000_i1138" type="#_x0000_t75" style="width:41.95pt;height:20.05pt" o:ole="">
            <v:imagedata r:id="rId236" o:title=""/>
          </v:shape>
          <o:OLEObject Type="Embed" ProgID="Equation.DSMT4" ShapeID="_x0000_i1138" DrawAspect="Content" ObjectID="_1674993680" r:id="rId237"/>
        </w:object>
      </w:r>
      <w:r w:rsidRPr="008A25F4">
        <w:rPr>
          <w:rFonts w:hAnsi="宋体"/>
          <w:kern w:val="0"/>
          <w:szCs w:val="21"/>
        </w:rPr>
        <w:t>又</w:t>
      </w:r>
      <w:r w:rsidR="00C642F9" w:rsidRPr="00025957">
        <w:rPr>
          <w:position w:val="-4"/>
        </w:rPr>
        <w:object w:dxaOrig="220" w:dyaOrig="260">
          <v:shape id="_x0000_i1139" type="#_x0000_t75" style="width:11.25pt;height:13.15pt" o:ole="">
            <v:imagedata r:id="rId238" o:title=""/>
          </v:shape>
          <o:OLEObject Type="Embed" ProgID="Equation.DSMT4" ShapeID="_x0000_i1139" DrawAspect="Content" ObjectID="_1674993681" r:id="rId239"/>
        </w:object>
      </w:r>
      <w:r w:rsidRPr="008A25F4">
        <w:rPr>
          <w:rFonts w:hAnsi="宋体"/>
          <w:kern w:val="0"/>
          <w:szCs w:val="21"/>
        </w:rPr>
        <w:t>的伴随矩阵</w:t>
      </w:r>
      <w:r w:rsidR="00C642F9" w:rsidRPr="00025957">
        <w:rPr>
          <w:position w:val="-4"/>
        </w:rPr>
        <w:object w:dxaOrig="300" w:dyaOrig="300">
          <v:shape id="_x0000_i1140" type="#_x0000_t75" style="width:15.05pt;height:15.05pt" o:ole="">
            <v:imagedata r:id="rId240" o:title=""/>
          </v:shape>
          <o:OLEObject Type="Embed" ProgID="Equation.DSMT4" ShapeID="_x0000_i1140" DrawAspect="Content" ObjectID="_1674993682" r:id="rId241"/>
        </w:object>
      </w:r>
      <w:r w:rsidRPr="008A25F4">
        <w:rPr>
          <w:rFonts w:hAnsi="宋体"/>
          <w:kern w:val="0"/>
          <w:szCs w:val="21"/>
        </w:rPr>
        <w:t>有一个特征值</w:t>
      </w:r>
      <w:r w:rsidR="00C642F9" w:rsidRPr="00C642F9">
        <w:rPr>
          <w:position w:val="-12"/>
        </w:rPr>
        <w:object w:dxaOrig="279" w:dyaOrig="360">
          <v:shape id="_x0000_i1141" type="#_x0000_t75" style="width:13.75pt;height:18.15pt" o:ole="">
            <v:imagedata r:id="rId242" o:title=""/>
          </v:shape>
          <o:OLEObject Type="Embed" ProgID="Equation.DSMT4" ShapeID="_x0000_i1141" DrawAspect="Content" ObjectID="_1674993683" r:id="rId243"/>
        </w:object>
      </w:r>
      <w:r w:rsidRPr="008A25F4">
        <w:rPr>
          <w:rFonts w:hAnsi="宋体"/>
          <w:kern w:val="0"/>
          <w:szCs w:val="21"/>
        </w:rPr>
        <w:t>，属于</w:t>
      </w:r>
      <w:r w:rsidR="00C642F9" w:rsidRPr="00C642F9">
        <w:rPr>
          <w:position w:val="-12"/>
        </w:rPr>
        <w:object w:dxaOrig="279" w:dyaOrig="360">
          <v:shape id="_x0000_i1142" type="#_x0000_t75" style="width:13.75pt;height:18.15pt" o:ole="">
            <v:imagedata r:id="rId244" o:title=""/>
          </v:shape>
          <o:OLEObject Type="Embed" ProgID="Equation.DSMT4" ShapeID="_x0000_i1142" DrawAspect="Content" ObjectID="_1674993684" r:id="rId245"/>
        </w:object>
      </w:r>
      <w:r w:rsidRPr="008A25F4">
        <w:rPr>
          <w:rFonts w:hAnsi="宋体"/>
          <w:kern w:val="0"/>
          <w:szCs w:val="21"/>
        </w:rPr>
        <w:t>的一个特征向量为</w:t>
      </w:r>
      <w:r w:rsidR="00C642F9" w:rsidRPr="00C642F9">
        <w:rPr>
          <w:position w:val="-10"/>
        </w:rPr>
        <w:object w:dxaOrig="1500" w:dyaOrig="360">
          <v:shape id="_x0000_i1143" type="#_x0000_t75" style="width:75.15pt;height:18.15pt" o:ole="">
            <v:imagedata r:id="rId246" o:title=""/>
          </v:shape>
          <o:OLEObject Type="Embed" ProgID="Equation.DSMT4" ShapeID="_x0000_i1143" DrawAspect="Content" ObjectID="_1674993685" r:id="rId247"/>
        </w:object>
      </w:r>
      <w:r w:rsidR="00606683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8"/>
        </w:rPr>
        <w:object w:dxaOrig="580" w:dyaOrig="300">
          <v:shape id="_x0000_i1144" type="#_x0000_t75" style="width:28.8pt;height:15.05pt" o:ole="">
            <v:imagedata r:id="rId248" o:title=""/>
          </v:shape>
          <o:OLEObject Type="Embed" ProgID="Equation.DSMT4" ShapeID="_x0000_i1144" DrawAspect="Content" ObjectID="_1674993686" r:id="rId249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C642F9">
        <w:rPr>
          <w:position w:val="-12"/>
        </w:rPr>
        <w:object w:dxaOrig="279" w:dyaOrig="360">
          <v:shape id="_x0000_i1145" type="#_x0000_t75" style="width:13.75pt;height:18.15pt" o:ole="">
            <v:imagedata r:id="rId250" o:title=""/>
          </v:shape>
          <o:OLEObject Type="Embed" ProgID="Equation.DSMT4" ShapeID="_x0000_i1145" DrawAspect="Content" ObjectID="_1674993687" r:id="rId251"/>
        </w:object>
      </w:r>
      <w:r w:rsidRPr="008A25F4">
        <w:rPr>
          <w:rFonts w:hAnsi="宋体"/>
          <w:kern w:val="0"/>
          <w:szCs w:val="21"/>
        </w:rPr>
        <w:t>的值</w:t>
      </w:r>
      <w:r w:rsidR="00606683">
        <w:rPr>
          <w:rFonts w:hint="eastAsia"/>
          <w:kern w:val="0"/>
          <w:szCs w:val="21"/>
        </w:rPr>
        <w:t>．</w:t>
      </w:r>
    </w:p>
    <w:p w:rsidR="00965A99" w:rsidRPr="0099688B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十一、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104BA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025957">
        <w:rPr>
          <w:position w:val="-4"/>
        </w:rPr>
        <w:object w:dxaOrig="220" w:dyaOrig="260">
          <v:shape id="_x0000_i1146" type="#_x0000_t75" style="width:11.25pt;height:13.15pt" o:ole="">
            <v:imagedata r:id="rId252" o:title=""/>
          </v:shape>
          <o:OLEObject Type="Embed" ProgID="Equation.DSMT4" ShapeID="_x0000_i1146" DrawAspect="Content" ObjectID="_1674993688" r:id="rId253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025957">
        <w:rPr>
          <w:position w:val="-4"/>
        </w:rPr>
        <w:object w:dxaOrig="260" w:dyaOrig="200">
          <v:shape id="_x0000_i1147" type="#_x0000_t75" style="width:13.15pt;height:10pt" o:ole="">
            <v:imagedata r:id="rId254" o:title=""/>
          </v:shape>
          <o:OLEObject Type="Embed" ProgID="Equation.DSMT4" ShapeID="_x0000_i1147" DrawAspect="Content" ObjectID="_1674993689" r:id="rId255"/>
        </w:object>
      </w:r>
      <w:r w:rsidRPr="008A25F4">
        <w:rPr>
          <w:rFonts w:hAnsi="宋体"/>
          <w:kern w:val="0"/>
          <w:szCs w:val="21"/>
        </w:rPr>
        <w:t>阶实对称矩阵且正定，</w:t>
      </w:r>
      <w:r w:rsidR="00C642F9" w:rsidRPr="00025957">
        <w:rPr>
          <w:position w:val="-4"/>
        </w:rPr>
        <w:object w:dxaOrig="220" w:dyaOrig="260">
          <v:shape id="_x0000_i1148" type="#_x0000_t75" style="width:11.25pt;height:13.15pt" o:ole="">
            <v:imagedata r:id="rId256" o:title=""/>
          </v:shape>
          <o:OLEObject Type="Embed" ProgID="Equation.DSMT4" ShapeID="_x0000_i1148" DrawAspect="Content" ObjectID="_1674993690" r:id="rId257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025957">
        <w:rPr>
          <w:position w:val="-4"/>
        </w:rPr>
        <w:object w:dxaOrig="560" w:dyaOrig="200">
          <v:shape id="_x0000_i1149" type="#_x0000_t75" style="width:28.15pt;height:10pt" o:ole="">
            <v:imagedata r:id="rId258" o:title=""/>
          </v:shape>
          <o:OLEObject Type="Embed" ProgID="Equation.DSMT4" ShapeID="_x0000_i1149" DrawAspect="Content" ObjectID="_1674993691" r:id="rId259"/>
        </w:object>
      </w:r>
      <w:r w:rsidRPr="008A25F4">
        <w:rPr>
          <w:rFonts w:hAnsi="宋体"/>
          <w:kern w:val="0"/>
          <w:szCs w:val="21"/>
        </w:rPr>
        <w:t>实矩阵，</w:t>
      </w:r>
      <w:r w:rsidR="00C642F9" w:rsidRPr="00025957">
        <w:rPr>
          <w:position w:val="-4"/>
        </w:rPr>
        <w:object w:dxaOrig="320" w:dyaOrig="300">
          <v:shape id="_x0000_i1150" type="#_x0000_t75" style="width:16.3pt;height:15.05pt" o:ole="">
            <v:imagedata r:id="rId260" o:title=""/>
          </v:shape>
          <o:OLEObject Type="Embed" ProgID="Equation.DSMT4" ShapeID="_x0000_i1150" DrawAspect="Content" ObjectID="_1674993692" r:id="rId261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025957">
        <w:rPr>
          <w:position w:val="-4"/>
        </w:rPr>
        <w:object w:dxaOrig="220" w:dyaOrig="260">
          <v:shape id="_x0000_i1151" type="#_x0000_t75" style="width:11.25pt;height:13.15pt" o:ole="">
            <v:imagedata r:id="rId262" o:title=""/>
          </v:shape>
          <o:OLEObject Type="Embed" ProgID="Equation.DSMT4" ShapeID="_x0000_i1151" DrawAspect="Content" ObjectID="_1674993693" r:id="rId263"/>
        </w:object>
      </w:r>
      <w:r w:rsidRPr="008A25F4">
        <w:rPr>
          <w:rFonts w:hAnsi="宋体"/>
          <w:kern w:val="0"/>
          <w:szCs w:val="21"/>
        </w:rPr>
        <w:t>的转置矩阵，试证：</w:t>
      </w:r>
      <w:r w:rsidR="00C642F9" w:rsidRPr="00025957">
        <w:rPr>
          <w:position w:val="-4"/>
        </w:rPr>
        <w:object w:dxaOrig="639" w:dyaOrig="300">
          <v:shape id="_x0000_i1152" type="#_x0000_t75" style="width:31.95pt;height:15.05pt" o:ole="">
            <v:imagedata r:id="rId264" o:title=""/>
          </v:shape>
          <o:OLEObject Type="Embed" ProgID="Equation.DSMT4" ShapeID="_x0000_i1152" DrawAspect="Content" ObjectID="_1674993694" r:id="rId265"/>
        </w:object>
      </w:r>
      <w:r w:rsidRPr="008A25F4">
        <w:rPr>
          <w:rFonts w:hAnsi="宋体"/>
          <w:kern w:val="0"/>
          <w:szCs w:val="21"/>
        </w:rPr>
        <w:t>为正定矩阵的充分必要条件是</w:t>
      </w:r>
      <w:r w:rsidR="00C642F9" w:rsidRPr="00025957">
        <w:rPr>
          <w:position w:val="-4"/>
        </w:rPr>
        <w:object w:dxaOrig="220" w:dyaOrig="260">
          <v:shape id="_x0000_i1153" type="#_x0000_t75" style="width:11.25pt;height:13.15pt" o:ole="">
            <v:imagedata r:id="rId266" o:title=""/>
          </v:shape>
          <o:OLEObject Type="Embed" ProgID="Equation.DSMT4" ShapeID="_x0000_i1153" DrawAspect="Content" ObjectID="_1674993695" r:id="rId267"/>
        </w:object>
      </w:r>
      <w:r w:rsidRPr="008A25F4">
        <w:rPr>
          <w:rFonts w:hAnsi="宋体"/>
          <w:kern w:val="0"/>
          <w:szCs w:val="21"/>
        </w:rPr>
        <w:t>的秩</w:t>
      </w:r>
      <w:r w:rsidR="00C642F9" w:rsidRPr="00C642F9">
        <w:rPr>
          <w:position w:val="-14"/>
        </w:rPr>
        <w:object w:dxaOrig="880" w:dyaOrig="400">
          <v:shape id="_x0000_i1154" type="#_x0000_t75" style="width:43.85pt;height:20.05pt" o:ole="">
            <v:imagedata r:id="rId268" o:title=""/>
          </v:shape>
          <o:OLEObject Type="Embed" ProgID="Equation.DSMT4" ShapeID="_x0000_i1154" DrawAspect="Content" ObjectID="_1674993696" r:id="rId269"/>
        </w:object>
      </w:r>
      <w:r w:rsidR="00104BAD">
        <w:rPr>
          <w:rFonts w:hint="eastAsia"/>
          <w:kern w:val="0"/>
          <w:szCs w:val="21"/>
        </w:rPr>
        <w:t>．</w:t>
      </w:r>
    </w:p>
    <w:p w:rsidR="00965A99" w:rsidRPr="0099688B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十二、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本题满分8分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55439A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设随机变量</w:t>
      </w:r>
      <w:r w:rsidR="00C642F9" w:rsidRPr="00025957">
        <w:rPr>
          <w:position w:val="-4"/>
        </w:rPr>
        <w:object w:dxaOrig="240" w:dyaOrig="260">
          <v:shape id="_x0000_i1155" type="#_x0000_t75" style="width:11.9pt;height:13.15pt" o:ole="">
            <v:imagedata r:id="rId270" o:title=""/>
          </v:shape>
          <o:OLEObject Type="Embed" ProgID="Equation.DSMT4" ShapeID="_x0000_i1155" DrawAspect="Content" ObjectID="_1674993697" r:id="rId271"/>
        </w:object>
      </w:r>
      <w:r w:rsidRPr="008A25F4">
        <w:rPr>
          <w:rFonts w:hAnsi="宋体"/>
          <w:kern w:val="0"/>
          <w:szCs w:val="21"/>
        </w:rPr>
        <w:t>与</w:t>
      </w:r>
      <w:r w:rsidR="00C642F9" w:rsidRPr="00025957">
        <w:rPr>
          <w:position w:val="-4"/>
        </w:rPr>
        <w:object w:dxaOrig="220" w:dyaOrig="260">
          <v:shape id="_x0000_i1156" type="#_x0000_t75" style="width:11.25pt;height:13.15pt" o:ole="">
            <v:imagedata r:id="rId272" o:title=""/>
          </v:shape>
          <o:OLEObject Type="Embed" ProgID="Equation.DSMT4" ShapeID="_x0000_i1156" DrawAspect="Content" ObjectID="_1674993698" r:id="rId273"/>
        </w:object>
      </w:r>
      <w:r w:rsidRPr="008A25F4">
        <w:rPr>
          <w:rFonts w:hAnsi="宋体"/>
          <w:kern w:val="0"/>
          <w:szCs w:val="21"/>
        </w:rPr>
        <w:t>相互独立，下表列出了二维随机变量</w:t>
      </w:r>
      <w:r w:rsidR="00C642F9" w:rsidRPr="00C642F9">
        <w:rPr>
          <w:position w:val="-14"/>
        </w:rPr>
        <w:object w:dxaOrig="580" w:dyaOrig="400">
          <v:shape id="_x0000_i1157" type="#_x0000_t75" style="width:28.8pt;height:20.05pt" o:ole="">
            <v:imagedata r:id="rId274" o:title=""/>
          </v:shape>
          <o:OLEObject Type="Embed" ProgID="Equation.DSMT4" ShapeID="_x0000_i1157" DrawAspect="Content" ObjectID="_1674993699" r:id="rId275"/>
        </w:object>
      </w:r>
      <w:r w:rsidRPr="008A25F4">
        <w:rPr>
          <w:rFonts w:hAnsi="宋体"/>
          <w:kern w:val="0"/>
          <w:szCs w:val="21"/>
        </w:rPr>
        <w:t>联合分布律及关于</w:t>
      </w:r>
      <w:r w:rsidR="00C642F9" w:rsidRPr="00025957">
        <w:rPr>
          <w:position w:val="-4"/>
        </w:rPr>
        <w:object w:dxaOrig="240" w:dyaOrig="260">
          <v:shape id="_x0000_i1158" type="#_x0000_t75" style="width:11.9pt;height:13.15pt" o:ole="">
            <v:imagedata r:id="rId276" o:title=""/>
          </v:shape>
          <o:OLEObject Type="Embed" ProgID="Equation.DSMT4" ShapeID="_x0000_i1158" DrawAspect="Content" ObjectID="_1674993700" r:id="rId277"/>
        </w:object>
      </w:r>
      <w:r w:rsidRPr="008A25F4">
        <w:rPr>
          <w:rFonts w:hAnsi="宋体"/>
          <w:kern w:val="0"/>
          <w:szCs w:val="21"/>
        </w:rPr>
        <w:t>和关于</w:t>
      </w:r>
      <w:r w:rsidR="00C642F9" w:rsidRPr="00025957">
        <w:rPr>
          <w:position w:val="-4"/>
        </w:rPr>
        <w:object w:dxaOrig="220" w:dyaOrig="260">
          <v:shape id="_x0000_i1159" type="#_x0000_t75" style="width:11.25pt;height:13.15pt" o:ole="">
            <v:imagedata r:id="rId278" o:title=""/>
          </v:shape>
          <o:OLEObject Type="Embed" ProgID="Equation.DSMT4" ShapeID="_x0000_i1159" DrawAspect="Content" ObjectID="_1674993701" r:id="rId279"/>
        </w:object>
      </w:r>
      <w:r w:rsidRPr="008A25F4">
        <w:rPr>
          <w:rFonts w:hAnsi="宋体"/>
          <w:kern w:val="0"/>
          <w:szCs w:val="21"/>
        </w:rPr>
        <w:t>的边缘分布律中的部分数值，试将其余数值填入表中的空白处</w:t>
      </w:r>
      <w:r w:rsidR="0055439A">
        <w:rPr>
          <w:rFonts w:hAnsi="宋体" w:hint="eastAsia"/>
          <w:kern w:val="0"/>
          <w:szCs w:val="21"/>
        </w:rPr>
        <w:t>．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60"/>
        <w:gridCol w:w="1555"/>
        <w:gridCol w:w="1544"/>
        <w:gridCol w:w="1544"/>
        <w:gridCol w:w="1750"/>
      </w:tblGrid>
      <w:tr w:rsidR="00C642F9" w:rsidRPr="007B3D16" w:rsidTr="0055439A">
        <w:tc>
          <w:tcPr>
            <w:tcW w:w="1770" w:type="dxa"/>
          </w:tcPr>
          <w:p w:rsidR="00865B64" w:rsidRPr="007B3D16" w:rsidRDefault="00614784" w:rsidP="009C057E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>
              <w:rPr>
                <w:noProof/>
                <w:kern w:val="0"/>
                <w:szCs w:val="21"/>
              </w:rPr>
              <w:pict>
                <v:line id="_x0000_s1028" style="position:absolute;z-index:251660288" from=".1pt,2.05pt" to="81pt,25.1pt"/>
              </w:pict>
            </w:r>
            <w:r w:rsidR="00865B64" w:rsidRPr="007B3D16">
              <w:rPr>
                <w:kern w:val="0"/>
                <w:szCs w:val="21"/>
              </w:rPr>
              <w:t xml:space="preserve">         </w:t>
            </w:r>
            <w:r w:rsidR="00C642F9" w:rsidRPr="00025957">
              <w:rPr>
                <w:position w:val="-4"/>
              </w:rPr>
              <w:object w:dxaOrig="220" w:dyaOrig="260">
                <v:shape id="_x0000_i1160" type="#_x0000_t75" style="width:11.25pt;height:13.15pt" o:ole="">
                  <v:imagedata r:id="rId280" o:title=""/>
                </v:shape>
                <o:OLEObject Type="Embed" ProgID="Equation.DSMT4" ShapeID="_x0000_i1160" DrawAspect="Content" ObjectID="_1674993702" r:id="rId281"/>
              </w:object>
            </w:r>
          </w:p>
          <w:p w:rsidR="00865B64" w:rsidRPr="007B3D16" w:rsidRDefault="00865B64" w:rsidP="00C642F9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7B3D16">
              <w:rPr>
                <w:kern w:val="0"/>
                <w:szCs w:val="21"/>
              </w:rPr>
              <w:t xml:space="preserve">  </w:t>
            </w:r>
            <w:r w:rsidR="00C642F9" w:rsidRPr="00025957">
              <w:rPr>
                <w:position w:val="-4"/>
              </w:rPr>
              <w:object w:dxaOrig="240" w:dyaOrig="260">
                <v:shape id="_x0000_i1161" type="#_x0000_t75" style="width:11.9pt;height:13.15pt" o:ole="">
                  <v:imagedata r:id="rId282" o:title=""/>
                </v:shape>
                <o:OLEObject Type="Embed" ProgID="Equation.DSMT4" ShapeID="_x0000_i1161" DrawAspect="Content" ObjectID="_1674993703" r:id="rId283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162" type="#_x0000_t75" style="width:15.05pt;height:18.15pt" o:ole="">
                  <v:imagedata r:id="rId284" o:title=""/>
                </v:shape>
                <o:OLEObject Type="Embed" ProgID="Equation.DSMT4" ShapeID="_x0000_i1162" DrawAspect="Content" ObjectID="_1674993704" r:id="rId285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163" type="#_x0000_t75" style="width:15.05pt;height:18.15pt" o:ole="">
                  <v:imagedata r:id="rId286" o:title=""/>
                </v:shape>
                <o:OLEObject Type="Embed" ProgID="Equation.DSMT4" ShapeID="_x0000_i1163" DrawAspect="Content" ObjectID="_1674993705" r:id="rId287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164" type="#_x0000_t75" style="width:15.05pt;height:18.15pt" o:ole="">
                  <v:imagedata r:id="rId288" o:title=""/>
                </v:shape>
                <o:OLEObject Type="Embed" ProgID="Equation.DSMT4" ShapeID="_x0000_i1164" DrawAspect="Content" ObjectID="_1674993706" r:id="rId289"/>
              </w:object>
            </w:r>
          </w:p>
        </w:tc>
        <w:tc>
          <w:tcPr>
            <w:tcW w:w="1771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4"/>
              </w:rPr>
              <w:object w:dxaOrig="1420" w:dyaOrig="400">
                <v:shape id="_x0000_i1165" type="#_x0000_t75" style="width:70.75pt;height:20.05pt" o:ole="">
                  <v:imagedata r:id="rId290" o:title=""/>
                </v:shape>
                <o:OLEObject Type="Embed" ProgID="Equation.DSMT4" ShapeID="_x0000_i1165" DrawAspect="Content" ObjectID="_1674993707" r:id="rId291"/>
              </w:object>
            </w:r>
          </w:p>
        </w:tc>
      </w:tr>
      <w:tr w:rsidR="00C642F9" w:rsidRPr="007B3D16" w:rsidTr="001B07C0">
        <w:tc>
          <w:tcPr>
            <w:tcW w:w="1770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279" w:dyaOrig="360">
                <v:shape id="_x0000_i1166" type="#_x0000_t75" style="width:13.75pt;height:18.15pt" o:ole="">
                  <v:imagedata r:id="rId292" o:title=""/>
                </v:shape>
                <o:OLEObject Type="Embed" ProgID="Equation.DSMT4" ShapeID="_x0000_i1166" DrawAspect="Content" ObjectID="_1674993708" r:id="rId293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22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167" type="#_x0000_t75" style="width:11.9pt;height:31.3pt" o:ole="">
                  <v:imagedata r:id="rId294" o:title=""/>
                </v:shape>
                <o:OLEObject Type="Embed" ProgID="Equation.DSMT4" ShapeID="_x0000_i1167" DrawAspect="Content" ObjectID="_1674993709" r:id="rId295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71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</w:tr>
      <w:tr w:rsidR="00C642F9" w:rsidRPr="007B3D16" w:rsidTr="001B07C0">
        <w:tc>
          <w:tcPr>
            <w:tcW w:w="1770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279" w:dyaOrig="360">
                <v:shape id="_x0000_i1168" type="#_x0000_t75" style="width:13.75pt;height:18.15pt" o:ole="">
                  <v:imagedata r:id="rId296" o:title=""/>
                </v:shape>
                <o:OLEObject Type="Embed" ProgID="Equation.DSMT4" ShapeID="_x0000_i1168" DrawAspect="Content" ObjectID="_1674993710" r:id="rId297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169" type="#_x0000_t75" style="width:11.9pt;height:31.3pt" o:ole="">
                  <v:imagedata r:id="rId298" o:title=""/>
                </v:shape>
                <o:OLEObject Type="Embed" ProgID="Equation.DSMT4" ShapeID="_x0000_i1169" DrawAspect="Content" ObjectID="_1674993711" r:id="rId299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71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</w:tr>
      <w:tr w:rsidR="00C642F9" w:rsidRPr="007B3D16" w:rsidTr="001B07C0">
        <w:tc>
          <w:tcPr>
            <w:tcW w:w="1770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6"/>
              </w:rPr>
              <w:object w:dxaOrig="1480" w:dyaOrig="440">
                <v:shape id="_x0000_i1170" type="#_x0000_t75" style="width:73.9pt;height:21.9pt" o:ole="">
                  <v:imagedata r:id="rId300" o:title=""/>
                </v:shape>
                <o:OLEObject Type="Embed" ProgID="Equation.DSMT4" ShapeID="_x0000_i1170" DrawAspect="Content" ObjectID="_1674993712" r:id="rId301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171" type="#_x0000_t75" style="width:11.9pt;height:31.3pt" o:ole="">
                  <v:imagedata r:id="rId302" o:title=""/>
                </v:shape>
                <o:OLEObject Type="Embed" ProgID="Equation.DSMT4" ShapeID="_x0000_i1171" DrawAspect="Content" ObjectID="_1674993713" r:id="rId303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71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7B3D16">
              <w:rPr>
                <w:kern w:val="0"/>
                <w:szCs w:val="21"/>
              </w:rPr>
              <w:t>1</w:t>
            </w:r>
          </w:p>
        </w:tc>
      </w:tr>
    </w:tbl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  <w:highlight w:val="green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B45F7B">
      <w:pPr>
        <w:pStyle w:val="1"/>
        <w:rPr>
          <w:kern w:val="0"/>
        </w:rPr>
      </w:pPr>
      <w:r w:rsidRPr="008A25F4">
        <w:rPr>
          <w:kern w:val="0"/>
        </w:rPr>
        <w:t>十三、</w:t>
      </w:r>
      <w:r w:rsidR="00B45F7B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B45F7B">
        <w:rPr>
          <w:rFonts w:hint="eastAsia"/>
          <w:kern w:val="0"/>
        </w:rPr>
        <w:t>）</w:t>
      </w:r>
    </w:p>
    <w:p w:rsidR="00865B64" w:rsidRPr="008A25F4" w:rsidRDefault="00865B64" w:rsidP="00B2617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设总体</w:t>
      </w:r>
      <w:r w:rsidR="00C642F9" w:rsidRPr="00025957">
        <w:rPr>
          <w:position w:val="-4"/>
        </w:rPr>
        <w:object w:dxaOrig="240" w:dyaOrig="260">
          <v:shape id="_x0000_i1172" type="#_x0000_t75" style="width:11.9pt;height:13.15pt" o:ole="">
            <v:imagedata r:id="rId304" o:title=""/>
          </v:shape>
          <o:OLEObject Type="Embed" ProgID="Equation.DSMT4" ShapeID="_x0000_i1172" DrawAspect="Content" ObjectID="_1674993714" r:id="rId305"/>
        </w:object>
      </w:r>
      <w:r w:rsidRPr="008A25F4">
        <w:rPr>
          <w:rFonts w:hAnsi="宋体"/>
          <w:kern w:val="0"/>
          <w:szCs w:val="21"/>
        </w:rPr>
        <w:t>的概率密度为</w:t>
      </w:r>
    </w:p>
    <w:p w:rsidR="00865B64" w:rsidRPr="008A25F4" w:rsidRDefault="00C642F9" w:rsidP="00B2617C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C642F9">
        <w:rPr>
          <w:position w:val="-46"/>
        </w:rPr>
        <w:object w:dxaOrig="2920" w:dyaOrig="1040">
          <v:shape id="_x0000_i1173" type="#_x0000_t75" style="width:145.9pt;height:51.95pt" o:ole="">
            <v:imagedata r:id="rId306" o:title=""/>
          </v:shape>
          <o:OLEObject Type="Embed" ProgID="Equation.DSMT4" ShapeID="_x0000_i1173" DrawAspect="Content" ObjectID="_1674993715" r:id="rId307"/>
        </w:object>
      </w:r>
    </w:p>
    <w:p w:rsidR="00865B64" w:rsidRPr="008A25F4" w:rsidRDefault="00C642F9" w:rsidP="00B2617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642F9">
        <w:rPr>
          <w:position w:val="-12"/>
        </w:rPr>
        <w:object w:dxaOrig="1240" w:dyaOrig="360">
          <v:shape id="_x0000_i1174" type="#_x0000_t75" style="width:62pt;height:18.15pt" o:ole="">
            <v:imagedata r:id="rId308" o:title=""/>
          </v:shape>
          <o:OLEObject Type="Embed" ProgID="Equation.DSMT4" ShapeID="_x0000_i1174" DrawAspect="Content" ObjectID="_1674993716" r:id="rId309"/>
        </w:object>
      </w:r>
      <w:r w:rsidR="00865B64" w:rsidRPr="008A25F4">
        <w:rPr>
          <w:rFonts w:hAnsi="宋体"/>
          <w:kern w:val="0"/>
          <w:szCs w:val="21"/>
        </w:rPr>
        <w:t>是取自总体</w:t>
      </w:r>
      <w:r w:rsidRPr="00025957">
        <w:rPr>
          <w:position w:val="-4"/>
        </w:rPr>
        <w:object w:dxaOrig="240" w:dyaOrig="260">
          <v:shape id="_x0000_i1175" type="#_x0000_t75" style="width:11.9pt;height:13.15pt" o:ole="">
            <v:imagedata r:id="rId310" o:title=""/>
          </v:shape>
          <o:OLEObject Type="Embed" ProgID="Equation.DSMT4" ShapeID="_x0000_i1175" DrawAspect="Content" ObjectID="_1674993717" r:id="rId311"/>
        </w:object>
      </w:r>
      <w:r w:rsidR="00865B64" w:rsidRPr="008A25F4">
        <w:rPr>
          <w:rFonts w:hAnsi="宋体"/>
          <w:kern w:val="0"/>
          <w:szCs w:val="21"/>
        </w:rPr>
        <w:t>的简单随机样本</w:t>
      </w:r>
      <w:r w:rsidR="00B2617C">
        <w:rPr>
          <w:rFonts w:hint="eastAsia"/>
          <w:kern w:val="0"/>
          <w:szCs w:val="21"/>
        </w:rPr>
        <w:t>．</w:t>
      </w:r>
    </w:p>
    <w:p w:rsidR="00865B64" w:rsidRDefault="00865B64" w:rsidP="00B2617C">
      <w:pPr>
        <w:tabs>
          <w:tab w:val="left" w:pos="2805"/>
        </w:tabs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6"/>
        </w:rPr>
        <w:object w:dxaOrig="200" w:dyaOrig="279">
          <v:shape id="_x0000_i1176" type="#_x0000_t75" style="width:10pt;height:13.75pt" o:ole="">
            <v:imagedata r:id="rId312" o:title=""/>
          </v:shape>
          <o:OLEObject Type="Embed" ProgID="Equation.DSMT4" ShapeID="_x0000_i1176" DrawAspect="Content" ObjectID="_1674993718" r:id="rId313"/>
        </w:object>
      </w:r>
      <w:r w:rsidRPr="008A25F4">
        <w:rPr>
          <w:rFonts w:hAnsi="宋体"/>
          <w:kern w:val="0"/>
          <w:szCs w:val="21"/>
        </w:rPr>
        <w:t>的矩估计量</w:t>
      </w:r>
      <w:r w:rsidR="00C642F9" w:rsidRPr="00C642F9">
        <w:rPr>
          <w:position w:val="-6"/>
        </w:rPr>
        <w:object w:dxaOrig="200" w:dyaOrig="360">
          <v:shape id="_x0000_i1177" type="#_x0000_t75" style="width:10pt;height:18.15pt" o:ole="">
            <v:imagedata r:id="rId314" o:title=""/>
          </v:shape>
          <o:OLEObject Type="Embed" ProgID="Equation.DSMT4" ShapeID="_x0000_i1177" DrawAspect="Content" ObjectID="_1674993719" r:id="rId315"/>
        </w:object>
      </w:r>
      <w:r w:rsidR="00B2617C">
        <w:rPr>
          <w:rFonts w:hint="eastAsia"/>
          <w:kern w:val="0"/>
          <w:szCs w:val="21"/>
        </w:rPr>
        <w:t>；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6"/>
        </w:rPr>
        <w:object w:dxaOrig="200" w:dyaOrig="360">
          <v:shape id="_x0000_i1178" type="#_x0000_t75" style="width:10pt;height:18.15pt" o:ole="">
            <v:imagedata r:id="rId316" o:title=""/>
          </v:shape>
          <o:OLEObject Type="Embed" ProgID="Equation.DSMT4" ShapeID="_x0000_i1178" DrawAspect="Content" ObjectID="_1674993720" r:id="rId317"/>
        </w:object>
      </w:r>
      <w:r w:rsidRPr="008A25F4">
        <w:rPr>
          <w:rFonts w:hAnsi="宋体"/>
          <w:kern w:val="0"/>
          <w:szCs w:val="21"/>
        </w:rPr>
        <w:t>的方差</w:t>
      </w:r>
      <w:r w:rsidR="00C642F9" w:rsidRPr="00C642F9">
        <w:rPr>
          <w:position w:val="-20"/>
        </w:rPr>
        <w:object w:dxaOrig="580" w:dyaOrig="520">
          <v:shape id="_x0000_i1179" type="#_x0000_t75" style="width:28.8pt;height:26.3pt" o:ole="">
            <v:imagedata r:id="rId318" o:title=""/>
          </v:shape>
          <o:OLEObject Type="Embed" ProgID="Equation.DSMT4" ShapeID="_x0000_i1179" DrawAspect="Content" ObjectID="_1674993721" r:id="rId319"/>
        </w:object>
      </w:r>
      <w:r w:rsidR="00B2617C">
        <w:rPr>
          <w:rFonts w:hint="eastAsia"/>
          <w:kern w:val="0"/>
          <w:szCs w:val="21"/>
        </w:rPr>
        <w:t>．</w:t>
      </w:r>
    </w:p>
    <w:p w:rsidR="00257FBB" w:rsidRDefault="00257FBB" w:rsidP="00B2617C"/>
    <w:p w:rsidR="00B2617C" w:rsidRPr="00865B64" w:rsidRDefault="00B2617C" w:rsidP="00B2617C"/>
    <w:sectPr w:rsidR="00B2617C" w:rsidRPr="00865B64" w:rsidSect="00223006">
      <w:headerReference w:type="even" r:id="rId320"/>
      <w:footerReference w:type="even" r:id="rId321"/>
      <w:footerReference w:type="default" r:id="rId322"/>
      <w:headerReference w:type="first" r:id="rId32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2A79" w:rsidRDefault="008E2A79">
      <w:r>
        <w:separator/>
      </w:r>
    </w:p>
  </w:endnote>
  <w:endnote w:type="continuationSeparator" w:id="0">
    <w:p w:rsidR="008E2A79" w:rsidRDefault="008E2A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614784" w:rsidP="00D80857">
        <w:pPr>
          <w:pStyle w:val="a4"/>
          <w:ind w:right="360" w:firstLine="360"/>
        </w:pPr>
        <w:r w:rsidRPr="0061478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614784">
                    <w:pPr>
                      <w:jc w:val="center"/>
                      <w:rPr>
                        <w:color w:val="5B9BD5" w:themeColor="accent1"/>
                      </w:rPr>
                    </w:pPr>
                    <w:r w:rsidRPr="00614784">
                      <w:fldChar w:fldCharType="begin"/>
                    </w:r>
                    <w:r w:rsidR="004677C0">
                      <w:instrText>PAGE    \* MERGEFORMAT</w:instrText>
                    </w:r>
                    <w:r w:rsidRPr="0061478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614784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614784">
      <w:rPr>
        <w:noProof/>
        <w:lang w:val="zh-CN"/>
      </w:rPr>
      <w:fldChar w:fldCharType="separate"/>
    </w:r>
    <w:r w:rsidR="00FA0CC5">
      <w:rPr>
        <w:noProof/>
        <w:lang w:val="zh-CN"/>
      </w:rPr>
      <w:t>4</w:t>
    </w:r>
    <w:r w:rsidR="0061478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2A79" w:rsidRDefault="008E2A79">
      <w:r>
        <w:separator/>
      </w:r>
    </w:p>
  </w:footnote>
  <w:footnote w:type="continuationSeparator" w:id="0">
    <w:p w:rsidR="008E2A79" w:rsidRDefault="008E2A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61478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2" type="#_x0000_t75" style="width:11.25pt;height:11.25pt" o:bullet="t">
        <v:imagedata r:id="rId1" o:title="msoA"/>
      </v:shape>
    </w:pict>
  </w:numPicBullet>
  <w:numPicBullet w:numPicBulletId="1">
    <w:pict>
      <v:shape id="_x0000_i115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362"/>
    <w:rsid w:val="00042111"/>
    <w:rsid w:val="00046DD7"/>
    <w:rsid w:val="000506C2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BAD"/>
    <w:rsid w:val="00104F63"/>
    <w:rsid w:val="0011658A"/>
    <w:rsid w:val="00135729"/>
    <w:rsid w:val="00142B47"/>
    <w:rsid w:val="00143E38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07C0"/>
    <w:rsid w:val="001B1037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7FBB"/>
    <w:rsid w:val="00261963"/>
    <w:rsid w:val="002678BA"/>
    <w:rsid w:val="00274785"/>
    <w:rsid w:val="00275CBA"/>
    <w:rsid w:val="00276AA7"/>
    <w:rsid w:val="002821F0"/>
    <w:rsid w:val="002826D4"/>
    <w:rsid w:val="00285D47"/>
    <w:rsid w:val="00290186"/>
    <w:rsid w:val="002904D7"/>
    <w:rsid w:val="002908A4"/>
    <w:rsid w:val="002A5B23"/>
    <w:rsid w:val="002A62BC"/>
    <w:rsid w:val="002B12B1"/>
    <w:rsid w:val="002B2026"/>
    <w:rsid w:val="002B20BD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2CB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1983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26E"/>
    <w:rsid w:val="005426F1"/>
    <w:rsid w:val="0054309E"/>
    <w:rsid w:val="00545042"/>
    <w:rsid w:val="00547391"/>
    <w:rsid w:val="0055345C"/>
    <w:rsid w:val="0055439A"/>
    <w:rsid w:val="00564899"/>
    <w:rsid w:val="00564E2A"/>
    <w:rsid w:val="0057039B"/>
    <w:rsid w:val="00573D63"/>
    <w:rsid w:val="005840F1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8F6"/>
    <w:rsid w:val="005E34E2"/>
    <w:rsid w:val="005F2F2F"/>
    <w:rsid w:val="005F45FD"/>
    <w:rsid w:val="00600195"/>
    <w:rsid w:val="00600ADA"/>
    <w:rsid w:val="00602055"/>
    <w:rsid w:val="00604318"/>
    <w:rsid w:val="00606683"/>
    <w:rsid w:val="00607032"/>
    <w:rsid w:val="00614784"/>
    <w:rsid w:val="00621CB0"/>
    <w:rsid w:val="0062364E"/>
    <w:rsid w:val="00627699"/>
    <w:rsid w:val="006330A9"/>
    <w:rsid w:val="006354D6"/>
    <w:rsid w:val="0063705B"/>
    <w:rsid w:val="00641BB4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3C7A"/>
    <w:rsid w:val="0071425C"/>
    <w:rsid w:val="007219AA"/>
    <w:rsid w:val="0072243F"/>
    <w:rsid w:val="0072462A"/>
    <w:rsid w:val="00724B54"/>
    <w:rsid w:val="00724E7C"/>
    <w:rsid w:val="0072614F"/>
    <w:rsid w:val="00731065"/>
    <w:rsid w:val="007311AC"/>
    <w:rsid w:val="007318BA"/>
    <w:rsid w:val="0073408A"/>
    <w:rsid w:val="0073788B"/>
    <w:rsid w:val="007451F6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154C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3AF0"/>
    <w:rsid w:val="00855BA5"/>
    <w:rsid w:val="008610C2"/>
    <w:rsid w:val="00863FCB"/>
    <w:rsid w:val="008647AF"/>
    <w:rsid w:val="00865B64"/>
    <w:rsid w:val="00877010"/>
    <w:rsid w:val="008772C3"/>
    <w:rsid w:val="008814F3"/>
    <w:rsid w:val="00891724"/>
    <w:rsid w:val="008935CE"/>
    <w:rsid w:val="00894860"/>
    <w:rsid w:val="008A2978"/>
    <w:rsid w:val="008A3A42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2A79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5A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1EC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5CB2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17C"/>
    <w:rsid w:val="00B26BCF"/>
    <w:rsid w:val="00B31EBE"/>
    <w:rsid w:val="00B35149"/>
    <w:rsid w:val="00B37E50"/>
    <w:rsid w:val="00B40820"/>
    <w:rsid w:val="00B4208B"/>
    <w:rsid w:val="00B45F7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409E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2F9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35CA"/>
    <w:rsid w:val="00CD4E84"/>
    <w:rsid w:val="00CE1C53"/>
    <w:rsid w:val="00CE24F6"/>
    <w:rsid w:val="00CF2832"/>
    <w:rsid w:val="00CF4A9C"/>
    <w:rsid w:val="00CF4B0A"/>
    <w:rsid w:val="00CF5B32"/>
    <w:rsid w:val="00D01D53"/>
    <w:rsid w:val="00D1295E"/>
    <w:rsid w:val="00D133EF"/>
    <w:rsid w:val="00D14FB2"/>
    <w:rsid w:val="00D21403"/>
    <w:rsid w:val="00D27D3E"/>
    <w:rsid w:val="00D3177E"/>
    <w:rsid w:val="00D342D5"/>
    <w:rsid w:val="00D36E74"/>
    <w:rsid w:val="00D42ECE"/>
    <w:rsid w:val="00D45DA2"/>
    <w:rsid w:val="00D46F9A"/>
    <w:rsid w:val="00D520B7"/>
    <w:rsid w:val="00D537F5"/>
    <w:rsid w:val="00D6054C"/>
    <w:rsid w:val="00D6717E"/>
    <w:rsid w:val="00D7523B"/>
    <w:rsid w:val="00D759C8"/>
    <w:rsid w:val="00D80857"/>
    <w:rsid w:val="00D84234"/>
    <w:rsid w:val="00D869C5"/>
    <w:rsid w:val="00D95CAF"/>
    <w:rsid w:val="00D96C1A"/>
    <w:rsid w:val="00DA17F0"/>
    <w:rsid w:val="00DA6D85"/>
    <w:rsid w:val="00DA7AFA"/>
    <w:rsid w:val="00DB0185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059E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C7C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3B2F"/>
    <w:rsid w:val="00EF569A"/>
    <w:rsid w:val="00EF77F7"/>
    <w:rsid w:val="00F13C0A"/>
    <w:rsid w:val="00F14087"/>
    <w:rsid w:val="00F1552C"/>
    <w:rsid w:val="00F17A9C"/>
    <w:rsid w:val="00F20106"/>
    <w:rsid w:val="00F313EB"/>
    <w:rsid w:val="00F315DF"/>
    <w:rsid w:val="00F34BEA"/>
    <w:rsid w:val="00F36B90"/>
    <w:rsid w:val="00F41964"/>
    <w:rsid w:val="00F41CC8"/>
    <w:rsid w:val="00F46611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66AD"/>
    <w:rsid w:val="00F9555A"/>
    <w:rsid w:val="00F95A31"/>
    <w:rsid w:val="00FA0CC5"/>
    <w:rsid w:val="00FA2716"/>
    <w:rsid w:val="00FA277F"/>
    <w:rsid w:val="00FA5A5A"/>
    <w:rsid w:val="00FB4387"/>
    <w:rsid w:val="00FB56ED"/>
    <w:rsid w:val="00FC0894"/>
    <w:rsid w:val="00FC1D5F"/>
    <w:rsid w:val="00FC3C99"/>
    <w:rsid w:val="00FC66DC"/>
    <w:rsid w:val="00FD1A4B"/>
    <w:rsid w:val="00FD49D7"/>
    <w:rsid w:val="00FE77CF"/>
    <w:rsid w:val="00FE7FE0"/>
    <w:rsid w:val="00FF4ACA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FA0CC5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FA0CC5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fontTable" Target="fontTable.xml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png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5" Type="http://schemas.openxmlformats.org/officeDocument/2006/relationships/theme" Target="theme/theme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3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16" Type="http://schemas.openxmlformats.org/officeDocument/2006/relationships/image" Target="media/image15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6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0.wmf"/><Relationship Id="rId312" Type="http://schemas.openxmlformats.org/officeDocument/2006/relationships/image" Target="media/image155.wmf"/><Relationship Id="rId317" Type="http://schemas.openxmlformats.org/officeDocument/2006/relationships/oleObject" Target="embeddings/oleObject154.bin"/><Relationship Id="rId8" Type="http://schemas.openxmlformats.org/officeDocument/2006/relationships/hyperlink" Target="https://lvjr.bitbucket.io/?kysx199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2" Type="http://schemas.openxmlformats.org/officeDocument/2006/relationships/image" Target="media/image150.wmf"/><Relationship Id="rId307" Type="http://schemas.openxmlformats.org/officeDocument/2006/relationships/oleObject" Target="embeddings/oleObject149.bin"/><Relationship Id="rId323" Type="http://schemas.openxmlformats.org/officeDocument/2006/relationships/header" Target="head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oleObject" Target="embeddings/oleObject10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image" Target="media/image15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header" Target="header1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footer" Target="footer1.xml"/><Relationship Id="rId202" Type="http://schemas.openxmlformats.org/officeDocument/2006/relationships/oleObject" Target="embeddings/oleObject97.bin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footer" Target="footer2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A87820-4A37-421A-928B-2B7084D4B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4</Pages>
  <Words>818</Words>
  <Characters>4666</Characters>
  <Application>Microsoft Office Word</Application>
  <DocSecurity>0</DocSecurity>
  <Lines>38</Lines>
  <Paragraphs>10</Paragraphs>
  <ScaleCrop>false</ScaleCrop>
  <Company>微软中国</Company>
  <LinksUpToDate>false</LinksUpToDate>
  <CharactersWithSpaces>5474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120</cp:revision>
  <cp:lastPrinted>2011-09-06T10:51:00Z</cp:lastPrinted>
  <dcterms:created xsi:type="dcterms:W3CDTF">2020-11-13T07:23:00Z</dcterms:created>
  <dcterms:modified xsi:type="dcterms:W3CDTF">2021-02-16T04:08:00Z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