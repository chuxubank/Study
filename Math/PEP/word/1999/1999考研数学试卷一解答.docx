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57FBB" w:rsidRDefault="002B20BD" w:rsidP="00257FBB">
      <w:pPr>
        <w:pStyle w:val="af"/>
      </w:pPr>
      <w:hyperlink r:id="rId8" w:history="1">
        <w:r w:rsidR="00257FBB" w:rsidRPr="00257FBB">
          <w:rPr>
            <w:rStyle w:val="a7"/>
            <w:rFonts w:hint="eastAsia"/>
            <w:color w:val="C00000"/>
          </w:rPr>
          <w:t>1999</w:t>
        </w:r>
        <w:r w:rsidR="00CA00AF" w:rsidRPr="00257FB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57FBB">
          <w:rPr>
            <w:rStyle w:val="a7"/>
            <w:rFonts w:hint="eastAsia"/>
            <w:color w:val="C00000"/>
          </w:rPr>
          <w:t>卷</w:t>
        </w:r>
        <w:r w:rsidR="00257FBB" w:rsidRPr="00257FBB">
          <w:rPr>
            <w:rStyle w:val="a7"/>
            <w:rFonts w:hint="eastAsia"/>
            <w:color w:val="C00000"/>
          </w:rPr>
          <w:t>一</w:t>
        </w:r>
        <w:r w:rsidR="003C7E48" w:rsidRPr="00257FB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865B6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一、填空题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本题共5个小题，每小题3分，满分15分</w:t>
      </w:r>
      <w:r w:rsidR="00FF4ACA">
        <w:rPr>
          <w:rFonts w:hint="eastAsia"/>
          <w:kern w:val="0"/>
        </w:rPr>
        <w:t>）</w:t>
      </w:r>
    </w:p>
    <w:p w:rsidR="00FF4ACA" w:rsidRDefault="00FF4ACA" w:rsidP="00865B64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FF4ACA" w:rsidRPr="00FF4ACA" w:rsidRDefault="00FF4ACA" w:rsidP="00865B64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28"/>
        </w:rPr>
        <w:object w:dxaOrig="2000" w:dyaOrig="680">
          <v:shape id="_x0000_i1025" type="#_x0000_t75" style="width:100.15pt;height:33.8pt" o:ole="">
            <v:imagedata r:id="rId9" o:title=""/>
          </v:shape>
          <o:OLEObject Type="Embed" ProgID="Equation.DSMT4" ShapeID="_x0000_i1025" DrawAspect="Content" ObjectID="_1674744850" r:id="rId10"/>
        </w:object>
      </w:r>
      <w:r w:rsidRPr="008A25F4">
        <w:rPr>
          <w:kern w:val="0"/>
          <w:szCs w:val="21"/>
          <w:u w:val="single"/>
        </w:rPr>
        <w:t xml:space="preserve">           </w:t>
      </w:r>
      <w:r w:rsidR="00A071EC" w:rsidRPr="00A071EC">
        <w:rPr>
          <w:rFonts w:hint="eastAsia"/>
          <w:kern w:val="0"/>
          <w:szCs w:val="21"/>
        </w:rPr>
        <w:t>．</w:t>
      </w:r>
    </w:p>
    <w:p w:rsidR="00965A99" w:rsidRDefault="00965A99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037362" w:rsidRDefault="00A071EC" w:rsidP="00037362">
      <w:pPr>
        <w:autoSpaceDE w:val="0"/>
        <w:autoSpaceDN w:val="0"/>
        <w:adjustRightInd w:val="0"/>
        <w:spacing w:line="312" w:lineRule="auto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642F9" w:rsidRPr="00C642F9">
        <w:rPr>
          <w:position w:val="-24"/>
        </w:rPr>
        <w:object w:dxaOrig="220" w:dyaOrig="620">
          <v:shape id="_x0000_i1026" type="#_x0000_t75" style="width:11.25pt;height:31.3pt" o:ole="">
            <v:imagedata r:id="rId11" o:title=""/>
          </v:shape>
          <o:OLEObject Type="Embed" ProgID="Equation.DSMT4" ShapeID="_x0000_i1026" DrawAspect="Content" ObjectID="_1674744851" r:id="rId12"/>
        </w:object>
      </w:r>
      <w:r>
        <w:rPr>
          <w:rFonts w:hint="eastAsia"/>
          <w:kern w:val="0"/>
          <w:szCs w:val="21"/>
        </w:rPr>
        <w:t>．</w:t>
      </w:r>
      <w:r w:rsidR="00965A99" w:rsidRPr="00037362">
        <w:t>利用等价</w:t>
      </w:r>
      <w:r w:rsidR="00037362">
        <w:rPr>
          <w:rFonts w:hint="eastAsia"/>
        </w:rPr>
        <w:t>无穷小量代换</w:t>
      </w:r>
      <w:r w:rsidR="00965A99" w:rsidRPr="00037362">
        <w:t>和洛必达法则</w:t>
      </w:r>
      <w:r w:rsidR="00037362">
        <w:rPr>
          <w:rFonts w:hint="eastAsia"/>
        </w:rPr>
        <w:t>可得</w:t>
      </w:r>
      <w:r w:rsidR="00965A99" w:rsidRPr="00037362">
        <w:t>.</w:t>
      </w:r>
    </w:p>
    <w:p w:rsidR="00965A99" w:rsidRPr="00037362" w:rsidRDefault="00C642F9" w:rsidP="00037362">
      <w:pPr>
        <w:autoSpaceDE w:val="0"/>
        <w:autoSpaceDN w:val="0"/>
        <w:adjustRightInd w:val="0"/>
        <w:spacing w:line="312" w:lineRule="auto"/>
        <w:jc w:val="center"/>
        <w:rPr>
          <w:rFonts w:hAnsi="宋体"/>
          <w:kern w:val="0"/>
          <w:szCs w:val="21"/>
        </w:rPr>
      </w:pPr>
      <w:r w:rsidRPr="00C642F9">
        <w:rPr>
          <w:position w:val="-62"/>
        </w:rPr>
        <w:object w:dxaOrig="5880" w:dyaOrig="1359">
          <v:shape id="_x0000_i1027" type="#_x0000_t75" style="width:294.25pt;height:68.25pt" o:ole="">
            <v:imagedata r:id="rId13" o:title=""/>
          </v:shape>
          <o:OLEObject Type="Embed" ProgID="Equation.DSMT4" ShapeID="_x0000_i1027" DrawAspect="Content" ObjectID="_1674744852" r:id="rId14"/>
        </w:object>
      </w:r>
    </w:p>
    <w:p w:rsidR="00965A99" w:rsidRPr="00D96C1A" w:rsidRDefault="00965A99" w:rsidP="00965A99">
      <w:pPr>
        <w:autoSpaceDE w:val="0"/>
        <w:autoSpaceDN w:val="0"/>
        <w:adjustRightInd w:val="0"/>
        <w:spacing w:line="312" w:lineRule="auto"/>
        <w:jc w:val="left"/>
      </w:pPr>
    </w:p>
    <w:p w:rsidR="00965A99" w:rsidRPr="00D96C1A" w:rsidRDefault="00965A99" w:rsidP="00865B64">
      <w:pPr>
        <w:autoSpaceDE w:val="0"/>
        <w:autoSpaceDN w:val="0"/>
        <w:adjustRightInd w:val="0"/>
        <w:jc w:val="left"/>
      </w:pPr>
    </w:p>
    <w:p w:rsidR="00865B6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24"/>
        </w:rPr>
        <w:object w:dxaOrig="2240" w:dyaOrig="620">
          <v:shape id="_x0000_i1028" type="#_x0000_t75" style="width:112.05pt;height:31.3pt" o:ole="">
            <v:imagedata r:id="rId15" o:title=""/>
          </v:shape>
          <o:OLEObject Type="Embed" ProgID="Equation.DSMT4" ShapeID="_x0000_i1028" DrawAspect="Content" ObjectID="_1674744853" r:id="rId16"/>
        </w:object>
      </w:r>
      <w:r w:rsidRPr="008A25F4">
        <w:rPr>
          <w:kern w:val="0"/>
          <w:szCs w:val="21"/>
          <w:u w:val="single"/>
        </w:rPr>
        <w:t xml:space="preserve">           </w:t>
      </w:r>
      <w:r w:rsidR="00A071EC" w:rsidRPr="00A071EC">
        <w:rPr>
          <w:rFonts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037362" w:rsidRDefault="00A071EC" w:rsidP="00037362">
      <w:pPr>
        <w:autoSpaceDE w:val="0"/>
        <w:autoSpaceDN w:val="0"/>
        <w:adjustRightInd w:val="0"/>
        <w:spacing w:line="312" w:lineRule="auto"/>
        <w:rPr>
          <w:rFonts w:hAnsi="宋体"/>
          <w:color w:val="FF0000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642F9" w:rsidRPr="00C642F9">
        <w:rPr>
          <w:position w:val="-10"/>
        </w:rPr>
        <w:object w:dxaOrig="780" w:dyaOrig="360">
          <v:shape id="_x0000_i1029" type="#_x0000_t75" style="width:38.8pt;height:18.15pt" o:ole="">
            <v:imagedata r:id="rId17" o:title=""/>
          </v:shape>
          <o:OLEObject Type="Embed" ProgID="Equation.DSMT4" ShapeID="_x0000_i1029" DrawAspect="Content" ObjectID="_1674744854" r:id="rId18"/>
        </w:object>
      </w:r>
      <w:r>
        <w:rPr>
          <w:rFonts w:hint="eastAsia"/>
          <w:kern w:val="0"/>
          <w:szCs w:val="21"/>
        </w:rPr>
        <w:t>．</w:t>
      </w:r>
      <w:r w:rsidR="00965A99" w:rsidRPr="00037362">
        <w:rPr>
          <w:rFonts w:hAnsi="宋体"/>
          <w:kern w:val="0"/>
          <w:szCs w:val="21"/>
        </w:rPr>
        <w:t>令</w:t>
      </w:r>
      <w:r w:rsidR="00C642F9" w:rsidRPr="00C642F9">
        <w:rPr>
          <w:position w:val="-6"/>
        </w:rPr>
        <w:object w:dxaOrig="859" w:dyaOrig="260">
          <v:shape id="_x0000_i1030" type="#_x0000_t75" style="width:43.2pt;height:13.15pt" o:ole="">
            <v:imagedata r:id="rId19" o:title=""/>
          </v:shape>
          <o:OLEObject Type="Embed" ProgID="Equation.DSMT4" ShapeID="_x0000_i1030" DrawAspect="Content" ObjectID="_1674744855" r:id="rId20"/>
        </w:object>
      </w:r>
      <w:r w:rsidR="00965A99" w:rsidRPr="00037362">
        <w:rPr>
          <w:rFonts w:hAnsi="宋体"/>
          <w:kern w:val="0"/>
          <w:szCs w:val="21"/>
        </w:rPr>
        <w:t>，则</w:t>
      </w:r>
      <w:r w:rsidR="00C642F9" w:rsidRPr="00C642F9">
        <w:rPr>
          <w:position w:val="-6"/>
        </w:rPr>
        <w:object w:dxaOrig="920" w:dyaOrig="279">
          <v:shape id="_x0000_i1031" type="#_x0000_t75" style="width:45.7pt;height:13.75pt" o:ole="">
            <v:imagedata r:id="rId21" o:title=""/>
          </v:shape>
          <o:OLEObject Type="Embed" ProgID="Equation.DSMT4" ShapeID="_x0000_i1031" DrawAspect="Content" ObjectID="_1674744856" r:id="rId22"/>
        </w:object>
      </w:r>
      <w:r w:rsidR="00965A99" w:rsidRPr="00037362">
        <w:rPr>
          <w:rFonts w:hAnsi="宋体"/>
          <w:kern w:val="0"/>
          <w:szCs w:val="21"/>
        </w:rPr>
        <w:t>，所以有</w:t>
      </w:r>
    </w:p>
    <w:p w:rsidR="00965A99" w:rsidRPr="003A4C5E" w:rsidRDefault="00C642F9" w:rsidP="00037362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24"/>
        </w:rPr>
        <w:object w:dxaOrig="6860" w:dyaOrig="620">
          <v:shape id="_x0000_i1032" type="#_x0000_t75" style="width:343.1pt;height:31.3pt" o:ole="">
            <v:imagedata r:id="rId23" o:title=""/>
          </v:shape>
          <o:OLEObject Type="Embed" ProgID="Equation.DSMT4" ShapeID="_x0000_i1032" DrawAspect="Content" ObjectID="_1674744857" r:id="rId24"/>
        </w:objec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  <w:u w:val="single"/>
        </w:rPr>
      </w:pPr>
    </w:p>
    <w:p w:rsidR="00965A99" w:rsidRDefault="00965A99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A071EC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8A25F4">
        <w:rPr>
          <w:kern w:val="0"/>
          <w:szCs w:val="21"/>
        </w:rPr>
        <w:t>(3)</w:t>
      </w:r>
      <w:r>
        <w:rPr>
          <w:rFonts w:hint="eastAsia"/>
          <w:kern w:val="0"/>
          <w:szCs w:val="21"/>
        </w:rPr>
        <w:t xml:space="preserve"> </w:t>
      </w:r>
      <w:r w:rsidR="000506C2">
        <w:rPr>
          <w:rFonts w:hint="eastAsia"/>
          <w:kern w:val="0"/>
          <w:szCs w:val="21"/>
        </w:rPr>
        <w:t>微分方程</w:t>
      </w:r>
      <w:r w:rsidR="00C642F9" w:rsidRPr="00C642F9">
        <w:rPr>
          <w:position w:val="-10"/>
        </w:rPr>
        <w:object w:dxaOrig="1280" w:dyaOrig="360">
          <v:shape id="_x0000_i1033" type="#_x0000_t75" style="width:63.85pt;height:18.15pt" o:ole="">
            <v:imagedata r:id="rId25" o:title=""/>
          </v:shape>
          <o:OLEObject Type="Embed" ProgID="Equation.DSMT4" ShapeID="_x0000_i1033" DrawAspect="Content" ObjectID="_1674744858" r:id="rId26"/>
        </w:object>
      </w:r>
      <w:r w:rsidRPr="008A25F4">
        <w:rPr>
          <w:rFonts w:hAnsi="宋体"/>
          <w:kern w:val="0"/>
          <w:szCs w:val="21"/>
        </w:rPr>
        <w:t>的通解为</w:t>
      </w:r>
      <w:r w:rsidR="00C642F9" w:rsidRPr="00C642F9">
        <w:rPr>
          <w:position w:val="-10"/>
        </w:rPr>
        <w:object w:dxaOrig="400" w:dyaOrig="260">
          <v:shape id="_x0000_i1034" type="#_x0000_t75" style="width:20.05pt;height:13.15pt" o:ole="">
            <v:imagedata r:id="rId27" o:title=""/>
          </v:shape>
          <o:OLEObject Type="Embed" ProgID="Equation.DSMT4" ShapeID="_x0000_i1034" DrawAspect="Content" ObjectID="_1674744859" r:id="rId28"/>
        </w:object>
      </w:r>
      <w:r w:rsidRPr="008A25F4">
        <w:rPr>
          <w:kern w:val="0"/>
          <w:szCs w:val="21"/>
          <w:u w:val="single"/>
        </w:rPr>
        <w:t xml:space="preserve">                 </w:t>
      </w:r>
      <w:r w:rsidR="00A071EC">
        <w:rPr>
          <w:rFonts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52CB8" w:rsidRDefault="00A071EC" w:rsidP="00352CB8">
      <w:pPr>
        <w:autoSpaceDE w:val="0"/>
        <w:autoSpaceDN w:val="0"/>
        <w:adjustRightInd w:val="0"/>
        <w:spacing w:line="312" w:lineRule="auto"/>
        <w:ind w:left="480" w:hangingChars="200" w:hanging="480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642F9" w:rsidRPr="00C642F9">
        <w:rPr>
          <w:position w:val="-28"/>
        </w:rPr>
        <w:object w:dxaOrig="2600" w:dyaOrig="680">
          <v:shape id="_x0000_i1035" type="#_x0000_t75" style="width:130.25pt;height:33.8pt" o:ole="">
            <v:imagedata r:id="rId29" o:title=""/>
          </v:shape>
          <o:OLEObject Type="Embed" ProgID="Equation.DSMT4" ShapeID="_x0000_i1035" DrawAspect="Content" ObjectID="_1674744860" r:id="rId30"/>
        </w:object>
      </w:r>
      <w:r w:rsidRPr="003A4C5E">
        <w:rPr>
          <w:rFonts w:hAnsi="宋体"/>
          <w:kern w:val="0"/>
          <w:szCs w:val="21"/>
        </w:rPr>
        <w:t>其中</w:t>
      </w:r>
      <w:r w:rsidR="00C642F9" w:rsidRPr="00C642F9">
        <w:rPr>
          <w:position w:val="-12"/>
        </w:rPr>
        <w:object w:dxaOrig="580" w:dyaOrig="360">
          <v:shape id="_x0000_i1036" type="#_x0000_t75" style="width:28.8pt;height:18.15pt" o:ole="">
            <v:imagedata r:id="rId31" o:title=""/>
          </v:shape>
          <o:OLEObject Type="Embed" ProgID="Equation.DSMT4" ShapeID="_x0000_i1036" DrawAspect="Content" ObjectID="_1674744861" r:id="rId32"/>
        </w:object>
      </w:r>
      <w:r w:rsidRPr="003A4C5E">
        <w:rPr>
          <w:rFonts w:hAnsi="宋体"/>
          <w:kern w:val="0"/>
          <w:szCs w:val="21"/>
        </w:rPr>
        <w:t>为任意常数</w:t>
      </w:r>
      <w:r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原方程对应</w:t>
      </w:r>
      <w:r w:rsidR="00352CB8">
        <w:rPr>
          <w:rFonts w:hAnsi="宋体" w:hint="eastAsia"/>
          <w:kern w:val="0"/>
          <w:szCs w:val="21"/>
        </w:rPr>
        <w:t>的</w:t>
      </w:r>
      <w:r w:rsidR="00965A99" w:rsidRPr="003A4C5E">
        <w:rPr>
          <w:rFonts w:hAnsi="宋体"/>
          <w:kern w:val="0"/>
          <w:szCs w:val="21"/>
        </w:rPr>
        <w:t>齐次方程</w:t>
      </w:r>
      <w:r w:rsidR="00C642F9" w:rsidRPr="00C642F9">
        <w:rPr>
          <w:position w:val="-10"/>
        </w:rPr>
        <w:object w:dxaOrig="1140" w:dyaOrig="320">
          <v:shape id="_x0000_i1037" type="#_x0000_t75" style="width:56.95pt;height:16.3pt" o:ole="">
            <v:imagedata r:id="rId33" o:title=""/>
          </v:shape>
          <o:OLEObject Type="Embed" ProgID="Equation.DSMT4" ShapeID="_x0000_i1037" DrawAspect="Content" ObjectID="_1674744862" r:id="rId34"/>
        </w:object>
      </w:r>
      <w:r w:rsidR="00965A99" w:rsidRPr="003A4C5E">
        <w:rPr>
          <w:rFonts w:hAnsi="宋体"/>
          <w:kern w:val="0"/>
          <w:szCs w:val="21"/>
        </w:rPr>
        <w:t>的特征方程为</w:t>
      </w:r>
      <w:r w:rsidR="00C642F9" w:rsidRPr="00C642F9">
        <w:rPr>
          <w:position w:val="-6"/>
        </w:rPr>
        <w:object w:dxaOrig="999" w:dyaOrig="320">
          <v:shape id="_x0000_i1038" type="#_x0000_t75" style="width:50.1pt;height:16.3pt" o:ole="">
            <v:imagedata r:id="rId35" o:title=""/>
          </v:shape>
          <o:OLEObject Type="Embed" ProgID="Equation.DSMT4" ShapeID="_x0000_i1038" DrawAspect="Content" ObjectID="_1674744863" r:id="rId36"/>
        </w:object>
      </w:r>
      <w:r w:rsidR="00352CB8">
        <w:rPr>
          <w:rFonts w:hint="eastAsia"/>
          <w:kern w:val="0"/>
          <w:sz w:val="25"/>
          <w:szCs w:val="25"/>
        </w:rPr>
        <w:t>，</w:t>
      </w:r>
      <w:r w:rsidR="00965A99" w:rsidRPr="003A4C5E">
        <w:rPr>
          <w:rFonts w:hAnsi="宋体"/>
          <w:kern w:val="0"/>
          <w:szCs w:val="21"/>
        </w:rPr>
        <w:t>解得</w:t>
      </w:r>
      <w:r w:rsidR="00C642F9" w:rsidRPr="00C642F9">
        <w:rPr>
          <w:position w:val="-12"/>
        </w:rPr>
        <w:object w:dxaOrig="1400" w:dyaOrig="360">
          <v:shape id="_x0000_i1039" type="#_x0000_t75" style="width:70.1pt;height:18.15pt" o:ole="">
            <v:imagedata r:id="rId37" o:title=""/>
          </v:shape>
          <o:OLEObject Type="Embed" ProgID="Equation.DSMT4" ShapeID="_x0000_i1039" DrawAspect="Content" ObjectID="_1674744864" r:id="rId38"/>
        </w:object>
      </w:r>
      <w:r w:rsidR="00965A99" w:rsidRPr="003A4C5E">
        <w:rPr>
          <w:rFonts w:hint="eastAsia"/>
          <w:kern w:val="0"/>
          <w:szCs w:val="21"/>
        </w:rPr>
        <w:t>，</w:t>
      </w:r>
      <w:r w:rsidR="00965A99" w:rsidRPr="003A4C5E">
        <w:rPr>
          <w:rFonts w:hAnsi="宋体"/>
          <w:kern w:val="0"/>
          <w:szCs w:val="21"/>
        </w:rPr>
        <w:t>故</w:t>
      </w:r>
      <w:r w:rsidR="00C642F9" w:rsidRPr="00C642F9">
        <w:rPr>
          <w:position w:val="-10"/>
        </w:rPr>
        <w:object w:dxaOrig="1140" w:dyaOrig="320">
          <v:shape id="_x0000_i1040" type="#_x0000_t75" style="width:56.95pt;height:16.3pt" o:ole="">
            <v:imagedata r:id="rId39" o:title=""/>
          </v:shape>
          <o:OLEObject Type="Embed" ProgID="Equation.DSMT4" ShapeID="_x0000_i1040" DrawAspect="Content" ObjectID="_1674744865" r:id="rId40"/>
        </w:object>
      </w:r>
      <w:r w:rsidR="00965A99" w:rsidRPr="003A4C5E">
        <w:rPr>
          <w:rFonts w:hAnsi="宋体"/>
          <w:kern w:val="0"/>
          <w:szCs w:val="21"/>
        </w:rPr>
        <w:t>的通解为</w:t>
      </w:r>
      <w:r w:rsidR="00C642F9" w:rsidRPr="00C642F9">
        <w:rPr>
          <w:position w:val="-12"/>
        </w:rPr>
        <w:object w:dxaOrig="1820" w:dyaOrig="380">
          <v:shape id="_x0000_i1041" type="#_x0000_t75" style="width:90.8pt;height:18.8pt" o:ole="">
            <v:imagedata r:id="rId41" o:title=""/>
          </v:shape>
          <o:OLEObject Type="Embed" ProgID="Equation.DSMT4" ShapeID="_x0000_i1041" DrawAspect="Content" ObjectID="_1674744866" r:id="rId42"/>
        </w:object>
      </w:r>
      <w:r w:rsidR="00352CB8"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由于非齐次项为</w:t>
      </w:r>
      <w:r w:rsidR="00C642F9" w:rsidRPr="00C642F9">
        <w:rPr>
          <w:position w:val="-10"/>
        </w:rPr>
        <w:object w:dxaOrig="1100" w:dyaOrig="360">
          <v:shape id="_x0000_i1042" type="#_x0000_t75" style="width:55.1pt;height:18.15pt" o:ole="">
            <v:imagedata r:id="rId43" o:title=""/>
          </v:shape>
          <o:OLEObject Type="Embed" ProgID="Equation.DSMT4" ShapeID="_x0000_i1042" DrawAspect="Content" ObjectID="_1674744867" r:id="rId44"/>
        </w:object>
      </w:r>
      <w:r w:rsidR="00965A99" w:rsidRPr="003A4C5E">
        <w:rPr>
          <w:rFonts w:hAnsi="宋体"/>
          <w:kern w:val="0"/>
          <w:szCs w:val="21"/>
        </w:rPr>
        <w:t>因此原方程的特解可设为</w:t>
      </w:r>
      <w:r w:rsidR="00C642F9" w:rsidRPr="00C642F9">
        <w:rPr>
          <w:position w:val="-10"/>
        </w:rPr>
        <w:object w:dxaOrig="1160" w:dyaOrig="360">
          <v:shape id="_x0000_i1043" type="#_x0000_t75" style="width:58.25pt;height:18.15pt" o:ole="">
            <v:imagedata r:id="rId45" o:title=""/>
          </v:shape>
          <o:OLEObject Type="Embed" ProgID="Equation.DSMT4" ShapeID="_x0000_i1043" DrawAspect="Content" ObjectID="_1674744868" r:id="rId46"/>
        </w:object>
      </w:r>
      <w:r w:rsidR="00965A99" w:rsidRPr="003A4C5E">
        <w:rPr>
          <w:rFonts w:hAnsi="宋体"/>
          <w:kern w:val="0"/>
          <w:szCs w:val="21"/>
        </w:rPr>
        <w:t>代入原方程可求得</w:t>
      </w:r>
      <w:r w:rsidR="00C642F9" w:rsidRPr="00C642F9">
        <w:rPr>
          <w:position w:val="-24"/>
        </w:rPr>
        <w:object w:dxaOrig="620" w:dyaOrig="620">
          <v:shape id="_x0000_i1044" type="#_x0000_t75" style="width:31.3pt;height:31.3pt" o:ole="">
            <v:imagedata r:id="rId47" o:title=""/>
          </v:shape>
          <o:OLEObject Type="Embed" ProgID="Equation.DSMT4" ShapeID="_x0000_i1044" DrawAspect="Content" ObjectID="_1674744869" r:id="rId48"/>
        </w:object>
      </w:r>
      <w:r w:rsidR="00965A99" w:rsidRPr="003A4C5E">
        <w:rPr>
          <w:rFonts w:hint="eastAsia"/>
          <w:kern w:val="0"/>
          <w:szCs w:val="21"/>
        </w:rPr>
        <w:t>，</w:t>
      </w:r>
      <w:r w:rsidR="00965A99" w:rsidRPr="003A4C5E">
        <w:rPr>
          <w:rFonts w:hAnsi="宋体"/>
          <w:kern w:val="0"/>
          <w:szCs w:val="21"/>
        </w:rPr>
        <w:t>故所求通解为</w:t>
      </w:r>
    </w:p>
    <w:p w:rsidR="00965A99" w:rsidRPr="00352CB8" w:rsidRDefault="00C642F9" w:rsidP="00352CB8">
      <w:pPr>
        <w:autoSpaceDE w:val="0"/>
        <w:autoSpaceDN w:val="0"/>
        <w:adjustRightInd w:val="0"/>
        <w:spacing w:line="312" w:lineRule="auto"/>
        <w:ind w:left="480" w:hangingChars="200" w:hanging="480"/>
        <w:jc w:val="center"/>
        <w:rPr>
          <w:rFonts w:hAnsi="宋体"/>
          <w:kern w:val="0"/>
          <w:szCs w:val="21"/>
        </w:rPr>
      </w:pPr>
      <w:r w:rsidRPr="00C642F9">
        <w:rPr>
          <w:position w:val="-28"/>
        </w:rPr>
        <w:object w:dxaOrig="3519" w:dyaOrig="680">
          <v:shape id="_x0000_i1045" type="#_x0000_t75" style="width:175.95pt;height:33.8pt" o:ole="">
            <v:imagedata r:id="rId49" o:title=""/>
          </v:shape>
          <o:OLEObject Type="Embed" ProgID="Equation.DSMT4" ShapeID="_x0000_i1045" DrawAspect="Content" ObjectID="_1674744870" r:id="rId50"/>
        </w:object>
      </w:r>
    </w:p>
    <w:p w:rsidR="00965A99" w:rsidRPr="00352CB8" w:rsidRDefault="00965A99" w:rsidP="00865B64">
      <w:pPr>
        <w:autoSpaceDE w:val="0"/>
        <w:autoSpaceDN w:val="0"/>
        <w:adjustRightInd w:val="0"/>
        <w:jc w:val="left"/>
      </w:pPr>
    </w:p>
    <w:p w:rsidR="00352CB8" w:rsidRPr="00965A99" w:rsidRDefault="00352CB8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200" w:dyaOrig="200">
          <v:shape id="_x0000_i1046" type="#_x0000_t75" style="width:10pt;height:10pt" o:ole="">
            <v:imagedata r:id="rId51" o:title=""/>
          </v:shape>
          <o:OLEObject Type="Embed" ProgID="Equation.DSMT4" ShapeID="_x0000_i1046" DrawAspect="Content" ObjectID="_1674744871" r:id="rId52"/>
        </w:object>
      </w:r>
      <w:r w:rsidRPr="008A25F4">
        <w:rPr>
          <w:rFonts w:hAnsi="宋体"/>
          <w:kern w:val="0"/>
          <w:szCs w:val="21"/>
        </w:rPr>
        <w:t>阶矩阵</w:t>
      </w:r>
      <w:r w:rsidR="00C642F9" w:rsidRPr="00025957">
        <w:rPr>
          <w:position w:val="-4"/>
        </w:rPr>
        <w:object w:dxaOrig="220" w:dyaOrig="260">
          <v:shape id="_x0000_i1047" type="#_x0000_t75" style="width:11.25pt;height:13.15pt" o:ole="">
            <v:imagedata r:id="rId53" o:title=""/>
          </v:shape>
          <o:OLEObject Type="Embed" ProgID="Equation.DSMT4" ShapeID="_x0000_i1047" DrawAspect="Content" ObjectID="_1674744872" r:id="rId54"/>
        </w:object>
      </w:r>
      <w:r w:rsidRPr="008A25F4">
        <w:rPr>
          <w:rFonts w:hAnsi="宋体"/>
          <w:kern w:val="0"/>
          <w:szCs w:val="21"/>
        </w:rPr>
        <w:t>的元素全为</w:t>
      </w:r>
      <w:r w:rsidR="00C642F9" w:rsidRPr="00025957">
        <w:rPr>
          <w:position w:val="-4"/>
        </w:rPr>
        <w:object w:dxaOrig="180" w:dyaOrig="260">
          <v:shape id="_x0000_i1048" type="#_x0000_t75" style="width:8.75pt;height:13.15pt" o:ole="">
            <v:imagedata r:id="rId55" o:title=""/>
          </v:shape>
          <o:OLEObject Type="Embed" ProgID="Equation.DSMT4" ShapeID="_x0000_i1048" DrawAspect="Content" ObjectID="_1674744873" r:id="rId56"/>
        </w:object>
      </w:r>
      <w:r w:rsidRPr="008A25F4">
        <w:rPr>
          <w:rFonts w:hAnsi="宋体"/>
          <w:kern w:val="0"/>
          <w:szCs w:val="21"/>
        </w:rPr>
        <w:t>，则</w:t>
      </w:r>
      <w:r w:rsidR="00C642F9" w:rsidRPr="00025957">
        <w:rPr>
          <w:position w:val="-4"/>
        </w:rPr>
        <w:object w:dxaOrig="220" w:dyaOrig="260">
          <v:shape id="_x0000_i1049" type="#_x0000_t75" style="width:11.25pt;height:13.15pt" o:ole="">
            <v:imagedata r:id="rId57" o:title=""/>
          </v:shape>
          <o:OLEObject Type="Embed" ProgID="Equation.DSMT4" ShapeID="_x0000_i1049" DrawAspect="Content" ObjectID="_1674744874" r:id="rId58"/>
        </w:object>
      </w:r>
      <w:r w:rsidRPr="008A25F4">
        <w:rPr>
          <w:rFonts w:hAnsi="宋体"/>
          <w:kern w:val="0"/>
          <w:szCs w:val="21"/>
        </w:rPr>
        <w:t>的</w:t>
      </w:r>
      <w:r w:rsidR="00C642F9" w:rsidRPr="00025957">
        <w:rPr>
          <w:position w:val="-4"/>
        </w:rPr>
        <w:object w:dxaOrig="200" w:dyaOrig="200">
          <v:shape id="_x0000_i1050" type="#_x0000_t75" style="width:10pt;height:10pt" o:ole="">
            <v:imagedata r:id="rId59" o:title=""/>
          </v:shape>
          <o:OLEObject Type="Embed" ProgID="Equation.DSMT4" ShapeID="_x0000_i1050" DrawAspect="Content" ObjectID="_1674744875" r:id="rId60"/>
        </w:object>
      </w:r>
      <w:r w:rsidRPr="008A25F4">
        <w:rPr>
          <w:rFonts w:hAnsi="宋体"/>
          <w:kern w:val="0"/>
          <w:szCs w:val="21"/>
        </w:rPr>
        <w:t>个特征值是</w:t>
      </w:r>
      <w:r w:rsidRPr="008A25F4">
        <w:rPr>
          <w:kern w:val="0"/>
          <w:szCs w:val="21"/>
          <w:u w:val="single"/>
        </w:rPr>
        <w:t xml:space="preserve">           </w:t>
      </w:r>
      <w:r w:rsidR="00A071EC">
        <w:rPr>
          <w:rFonts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52CB8" w:rsidRDefault="00A071EC" w:rsidP="00352CB8">
      <w:pPr>
        <w:autoSpaceDE w:val="0"/>
        <w:autoSpaceDN w:val="0"/>
        <w:adjustRightInd w:val="0"/>
        <w:spacing w:line="312" w:lineRule="auto"/>
        <w:rPr>
          <w:kern w:val="0"/>
          <w:szCs w:val="21"/>
        </w:rPr>
      </w:pPr>
      <w:r w:rsidRPr="00A071EC">
        <w:rPr>
          <w:rStyle w:val="af4"/>
          <w:rFonts w:hint="eastAsia"/>
        </w:rPr>
        <w:lastRenderedPageBreak/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642F9" w:rsidRPr="00025957">
        <w:rPr>
          <w:position w:val="-4"/>
        </w:rPr>
        <w:object w:dxaOrig="200" w:dyaOrig="200">
          <v:shape id="_x0000_i1051" type="#_x0000_t75" style="width:10pt;height:10pt" o:ole="">
            <v:imagedata r:id="rId61" o:title=""/>
          </v:shape>
          <o:OLEObject Type="Embed" ProgID="Equation.DSMT4" ShapeID="_x0000_i1051" DrawAspect="Content" ObjectID="_1674744876" r:id="rId62"/>
        </w:object>
      </w:r>
      <w:r w:rsidRPr="003A4C5E">
        <w:rPr>
          <w:rFonts w:hAnsi="宋体"/>
          <w:kern w:val="0"/>
          <w:szCs w:val="21"/>
        </w:rPr>
        <w:t>和</w:t>
      </w:r>
      <w:r w:rsidR="00C642F9" w:rsidRPr="00C642F9">
        <w:rPr>
          <w:position w:val="-6"/>
        </w:rPr>
        <w:object w:dxaOrig="200" w:dyaOrig="279">
          <v:shape id="_x0000_i1052" type="#_x0000_t75" style="width:10pt;height:13.75pt" o:ole="">
            <v:imagedata r:id="rId63" o:title=""/>
          </v:shape>
          <o:OLEObject Type="Embed" ProgID="Equation.DSMT4" ShapeID="_x0000_i1052" DrawAspect="Content" ObjectID="_1674744877" r:id="rId64"/>
        </w:object>
      </w:r>
      <w:r w:rsidR="00352CB8">
        <w:rPr>
          <w:rFonts w:hint="eastAsia"/>
          <w:kern w:val="0"/>
          <w:szCs w:val="21"/>
        </w:rPr>
        <w:t>(</w:t>
      </w:r>
      <w:r w:rsidR="00C642F9" w:rsidRPr="00025957">
        <w:rPr>
          <w:position w:val="-4"/>
        </w:rPr>
        <w:object w:dxaOrig="520" w:dyaOrig="260">
          <v:shape id="_x0000_i1053" type="#_x0000_t75" style="width:26.3pt;height:13.15pt" o:ole="">
            <v:imagedata r:id="rId65" o:title=""/>
          </v:shape>
          <o:OLEObject Type="Embed" ProgID="Equation.DSMT4" ShapeID="_x0000_i1053" DrawAspect="Content" ObjectID="_1674744878" r:id="rId66"/>
        </w:object>
      </w:r>
      <w:r w:rsidRPr="003A4C5E">
        <w:rPr>
          <w:rFonts w:hAnsi="宋体"/>
          <w:kern w:val="0"/>
          <w:szCs w:val="21"/>
        </w:rPr>
        <w:t>重</w:t>
      </w:r>
      <w:r w:rsidR="00352CB8">
        <w:rPr>
          <w:rFonts w:hint="eastAsia"/>
        </w:rPr>
        <w:t>)</w:t>
      </w:r>
      <w:r w:rsidRPr="00A071EC">
        <w:rPr>
          <w:rFonts w:hint="eastAsia"/>
        </w:rPr>
        <w:t>．</w:t>
      </w:r>
      <w:r w:rsidR="00965A99" w:rsidRPr="003A4C5E">
        <w:rPr>
          <w:rFonts w:hAnsi="宋体"/>
          <w:kern w:val="0"/>
          <w:szCs w:val="21"/>
        </w:rPr>
        <w:t>因为</w:t>
      </w:r>
    </w:p>
    <w:p w:rsidR="00965A99" w:rsidRPr="003A4C5E" w:rsidRDefault="00C642F9" w:rsidP="00352CB8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</w:rPr>
      </w:pPr>
      <w:r w:rsidRPr="00C642F9">
        <w:rPr>
          <w:position w:val="-140"/>
        </w:rPr>
        <w:object w:dxaOrig="7320" w:dyaOrig="2920">
          <v:shape id="_x0000_i1054" type="#_x0000_t75" style="width:366.25pt;height:145.9pt" o:ole="">
            <v:imagedata r:id="rId67" o:title=""/>
          </v:shape>
          <o:OLEObject Type="Embed" ProgID="Equation.DSMT4" ShapeID="_x0000_i1054" DrawAspect="Content" ObjectID="_1674744879" r:id="rId68"/>
        </w:object>
      </w:r>
    </w:p>
    <w:p w:rsidR="00965A99" w:rsidRPr="003A4C5E" w:rsidRDefault="00965A99" w:rsidP="00352CB8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令</w:t>
      </w:r>
      <w:r w:rsidR="00C642F9" w:rsidRPr="00C642F9">
        <w:rPr>
          <w:position w:val="-14"/>
        </w:rPr>
        <w:object w:dxaOrig="2380" w:dyaOrig="400">
          <v:shape id="_x0000_i1055" type="#_x0000_t75" style="width:118.95pt;height:20.05pt" o:ole="">
            <v:imagedata r:id="rId69" o:title=""/>
          </v:shape>
          <o:OLEObject Type="Embed" ProgID="Equation.DSMT4" ShapeID="_x0000_i1055" DrawAspect="Content" ObjectID="_1674744880" r:id="rId70"/>
        </w:object>
      </w:r>
      <w:r w:rsidRPr="003A4C5E">
        <w:rPr>
          <w:rFonts w:hAnsi="宋体"/>
          <w:kern w:val="0"/>
          <w:szCs w:val="21"/>
        </w:rPr>
        <w:t>，得</w:t>
      </w:r>
      <w:r w:rsidR="00C642F9" w:rsidRPr="00025957">
        <w:rPr>
          <w:position w:val="-4"/>
        </w:rPr>
        <w:object w:dxaOrig="220" w:dyaOrig="260">
          <v:shape id="_x0000_i1056" type="#_x0000_t75" style="width:11.25pt;height:13.15pt" o:ole="">
            <v:imagedata r:id="rId71" o:title=""/>
          </v:shape>
          <o:OLEObject Type="Embed" ProgID="Equation.DSMT4" ShapeID="_x0000_i1056" DrawAspect="Content" ObjectID="_1674744881" r:id="rId72"/>
        </w:object>
      </w:r>
      <w:r w:rsidR="00352CB8" w:rsidRPr="008A25F4">
        <w:rPr>
          <w:rFonts w:hAnsi="宋体"/>
          <w:kern w:val="0"/>
          <w:szCs w:val="21"/>
        </w:rPr>
        <w:t>的</w:t>
      </w:r>
      <w:r w:rsidR="00C642F9" w:rsidRPr="00025957">
        <w:rPr>
          <w:position w:val="-4"/>
        </w:rPr>
        <w:object w:dxaOrig="200" w:dyaOrig="200">
          <v:shape id="_x0000_i1057" type="#_x0000_t75" style="width:10pt;height:10pt" o:ole="">
            <v:imagedata r:id="rId73" o:title=""/>
          </v:shape>
          <o:OLEObject Type="Embed" ProgID="Equation.DSMT4" ShapeID="_x0000_i1057" DrawAspect="Content" ObjectID="_1674744882" r:id="rId74"/>
        </w:object>
      </w:r>
      <w:r w:rsidR="00352CB8" w:rsidRPr="008A25F4">
        <w:rPr>
          <w:rFonts w:hAnsi="宋体"/>
          <w:kern w:val="0"/>
          <w:szCs w:val="21"/>
        </w:rPr>
        <w:t>个特征值</w:t>
      </w:r>
      <w:r w:rsidR="00352CB8">
        <w:rPr>
          <w:rFonts w:hAnsi="宋体" w:hint="eastAsia"/>
          <w:kern w:val="0"/>
          <w:szCs w:val="21"/>
        </w:rPr>
        <w:t>：</w:t>
      </w:r>
      <w:r w:rsidR="00C642F9" w:rsidRPr="00C642F9">
        <w:rPr>
          <w:position w:val="-12"/>
        </w:rPr>
        <w:object w:dxaOrig="639" w:dyaOrig="360">
          <v:shape id="_x0000_i1058" type="#_x0000_t75" style="width:31.95pt;height:18.15pt" o:ole="">
            <v:imagedata r:id="rId75" o:title=""/>
          </v:shape>
          <o:OLEObject Type="Embed" ProgID="Equation.DSMT4" ShapeID="_x0000_i1058" DrawAspect="Content" ObjectID="_1674744883" r:id="rId76"/>
        </w:object>
      </w:r>
      <w:r w:rsidR="00352CB8">
        <w:rPr>
          <w:rFonts w:hAnsi="宋体"/>
          <w:kern w:val="0"/>
          <w:szCs w:val="21"/>
        </w:rPr>
        <w:t>(</w:t>
      </w:r>
      <w:r w:rsidR="00C642F9" w:rsidRPr="00025957">
        <w:rPr>
          <w:position w:val="-4"/>
        </w:rPr>
        <w:object w:dxaOrig="180" w:dyaOrig="260">
          <v:shape id="_x0000_i1059" type="#_x0000_t75" style="width:8.75pt;height:13.15pt" o:ole="">
            <v:imagedata r:id="rId77" o:title=""/>
          </v:shape>
          <o:OLEObject Type="Embed" ProgID="Equation.DSMT4" ShapeID="_x0000_i1059" DrawAspect="Content" ObjectID="_1674744884" r:id="rId78"/>
        </w:object>
      </w:r>
      <w:r w:rsidR="00352CB8">
        <w:rPr>
          <w:rFonts w:hAnsi="宋体" w:hint="eastAsia"/>
          <w:kern w:val="0"/>
          <w:szCs w:val="21"/>
        </w:rPr>
        <w:t>重</w:t>
      </w:r>
      <w:r w:rsidR="00352CB8">
        <w:rPr>
          <w:rFonts w:hAnsi="宋体"/>
          <w:kern w:val="0"/>
          <w:szCs w:val="21"/>
        </w:rPr>
        <w:t>)</w:t>
      </w:r>
      <w:r w:rsidR="00352CB8">
        <w:rPr>
          <w:rFonts w:hAnsi="宋体" w:hint="eastAsia"/>
          <w:kern w:val="0"/>
          <w:szCs w:val="21"/>
        </w:rPr>
        <w:t>，</w:t>
      </w:r>
      <w:r w:rsidR="00C642F9" w:rsidRPr="00C642F9">
        <w:rPr>
          <w:position w:val="-12"/>
        </w:rPr>
        <w:object w:dxaOrig="639" w:dyaOrig="360">
          <v:shape id="_x0000_i1060" type="#_x0000_t75" style="width:31.95pt;height:18.15pt" o:ole="">
            <v:imagedata r:id="rId79" o:title=""/>
          </v:shape>
          <o:OLEObject Type="Embed" ProgID="Equation.DSMT4" ShapeID="_x0000_i1060" DrawAspect="Content" ObjectID="_1674744885" r:id="rId80"/>
        </w:object>
      </w:r>
      <w:r w:rsidR="00352CB8">
        <w:rPr>
          <w:rFonts w:hAnsi="宋体"/>
          <w:kern w:val="0"/>
          <w:szCs w:val="21"/>
        </w:rPr>
        <w:t>(</w:t>
      </w:r>
      <w:r w:rsidR="00C642F9" w:rsidRPr="00025957">
        <w:rPr>
          <w:position w:val="-4"/>
        </w:rPr>
        <w:object w:dxaOrig="520" w:dyaOrig="260">
          <v:shape id="_x0000_i1061" type="#_x0000_t75" style="width:26.3pt;height:13.15pt" o:ole="">
            <v:imagedata r:id="rId81" o:title=""/>
          </v:shape>
          <o:OLEObject Type="Embed" ProgID="Equation.DSMT4" ShapeID="_x0000_i1061" DrawAspect="Content" ObjectID="_1674744886" r:id="rId82"/>
        </w:object>
      </w:r>
      <w:r w:rsidR="00352CB8">
        <w:rPr>
          <w:rFonts w:hAnsi="宋体" w:hint="eastAsia"/>
          <w:kern w:val="0"/>
          <w:szCs w:val="21"/>
        </w:rPr>
        <w:t>重</w:t>
      </w:r>
      <w:r w:rsidR="00352CB8">
        <w:rPr>
          <w:rFonts w:hAnsi="宋体"/>
          <w:kern w:val="0"/>
          <w:szCs w:val="21"/>
        </w:rPr>
        <w:t>)</w:t>
      </w:r>
      <w:r w:rsidR="00352CB8">
        <w:rPr>
          <w:rFonts w:hAnsi="宋体"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965A99" w:rsidRPr="00965A99" w:rsidRDefault="00965A99" w:rsidP="00865B6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</w:p>
    <w:p w:rsidR="00865B64" w:rsidRDefault="00865B64" w:rsidP="00865B6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设两两相互独立的三事件</w:t>
      </w:r>
      <w:r w:rsidR="00C642F9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83" o:title=""/>
          </v:shape>
          <o:OLEObject Type="Embed" ProgID="Equation.DSMT4" ShapeID="_x0000_i1062" DrawAspect="Content" ObjectID="_1674744887" r:id="rId84"/>
        </w:object>
      </w:r>
      <w:r w:rsidRPr="00A85CB2">
        <w:t xml:space="preserve">, </w:t>
      </w:r>
      <w:r w:rsidR="00C642F9" w:rsidRPr="00025957">
        <w:rPr>
          <w:position w:val="-4"/>
        </w:rPr>
        <w:object w:dxaOrig="220" w:dyaOrig="260">
          <v:shape id="_x0000_i1063" type="#_x0000_t75" style="width:11.25pt;height:13.15pt" o:ole="">
            <v:imagedata r:id="rId85" o:title=""/>
          </v:shape>
          <o:OLEObject Type="Embed" ProgID="Equation.DSMT4" ShapeID="_x0000_i1063" DrawAspect="Content" ObjectID="_1674744888" r:id="rId86"/>
        </w:object>
      </w:r>
      <w:r w:rsidRPr="00A85CB2">
        <w:t>和</w:t>
      </w:r>
      <w:r w:rsidR="00C642F9" w:rsidRPr="00C642F9">
        <w:rPr>
          <w:position w:val="-6"/>
        </w:rPr>
        <w:object w:dxaOrig="220" w:dyaOrig="279">
          <v:shape id="_x0000_i1064" type="#_x0000_t75" style="width:11.25pt;height:13.75pt" o:ole="">
            <v:imagedata r:id="rId87" o:title=""/>
          </v:shape>
          <o:OLEObject Type="Embed" ProgID="Equation.DSMT4" ShapeID="_x0000_i1064" DrawAspect="Content" ObjectID="_1674744889" r:id="rId88"/>
        </w:object>
      </w:r>
      <w:r w:rsidRPr="008A25F4">
        <w:rPr>
          <w:rFonts w:hAnsi="宋体"/>
          <w:kern w:val="0"/>
          <w:szCs w:val="21"/>
        </w:rPr>
        <w:t>满足条件：</w:t>
      </w:r>
    </w:p>
    <w:p w:rsidR="00865B64" w:rsidRDefault="00C642F9" w:rsidP="00865B64">
      <w:pPr>
        <w:autoSpaceDE w:val="0"/>
        <w:autoSpaceDN w:val="0"/>
        <w:adjustRightInd w:val="0"/>
        <w:ind w:leftChars="150" w:left="480" w:hangingChars="50" w:hanging="120"/>
        <w:jc w:val="center"/>
        <w:rPr>
          <w:kern w:val="0"/>
          <w:szCs w:val="21"/>
        </w:rPr>
      </w:pPr>
      <w:r w:rsidRPr="00C642F9">
        <w:rPr>
          <w:position w:val="-24"/>
        </w:rPr>
        <w:object w:dxaOrig="5539" w:dyaOrig="620">
          <v:shape id="_x0000_i1065" type="#_x0000_t75" style="width:276.75pt;height:31.3pt" o:ole="">
            <v:imagedata r:id="rId89" o:title=""/>
          </v:shape>
          <o:OLEObject Type="Embed" ProgID="Equation.DSMT4" ShapeID="_x0000_i1065" DrawAspect="Content" ObjectID="_1674744890" r:id="rId90"/>
        </w:object>
      </w:r>
    </w:p>
    <w:p w:rsidR="00865B64" w:rsidRPr="008A25F4" w:rsidRDefault="00865B64" w:rsidP="00865B64">
      <w:pPr>
        <w:autoSpaceDE w:val="0"/>
        <w:autoSpaceDN w:val="0"/>
        <w:adjustRightInd w:val="0"/>
        <w:ind w:leftChars="150" w:left="480" w:hangingChars="50" w:hanging="12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则</w:t>
      </w:r>
      <w:r w:rsidR="00C642F9" w:rsidRPr="00C642F9">
        <w:rPr>
          <w:position w:val="-10"/>
        </w:rPr>
        <w:object w:dxaOrig="720" w:dyaOrig="320">
          <v:shape id="_x0000_i1066" type="#_x0000_t75" style="width:36.3pt;height:16.3pt" o:ole="">
            <v:imagedata r:id="rId91" o:title=""/>
          </v:shape>
          <o:OLEObject Type="Embed" ProgID="Equation.DSMT4" ShapeID="_x0000_i1066" DrawAspect="Content" ObjectID="_1674744891" r:id="rId92"/>
        </w:object>
      </w:r>
      <w:r w:rsidRPr="008A25F4">
        <w:rPr>
          <w:kern w:val="0"/>
          <w:szCs w:val="21"/>
          <w:u w:val="single"/>
        </w:rPr>
        <w:t xml:space="preserve">           </w:t>
      </w:r>
      <w:r w:rsidR="00A071EC" w:rsidRPr="00A071EC">
        <w:rPr>
          <w:rFonts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A4C5E" w:rsidRDefault="00A071EC" w:rsidP="007E154C">
      <w:pPr>
        <w:autoSpaceDE w:val="0"/>
        <w:autoSpaceDN w:val="0"/>
        <w:adjustRightInd w:val="0"/>
        <w:spacing w:line="312" w:lineRule="auto"/>
        <w:ind w:left="480" w:hangingChars="200" w:hanging="480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C642F9" w:rsidRPr="00C642F9">
        <w:rPr>
          <w:position w:val="-10"/>
        </w:rPr>
        <w:object w:dxaOrig="400" w:dyaOrig="340">
          <v:shape id="_x0000_i1067" type="#_x0000_t75" style="width:20.05pt;height:16.9pt" o:ole="">
            <v:imagedata r:id="rId93" o:title=""/>
          </v:shape>
          <o:OLEObject Type="Embed" ProgID="Equation.DSMT4" ShapeID="_x0000_i1067" DrawAspect="Content" ObjectID="_1674744892" r:id="rId94"/>
        </w:object>
      </w:r>
      <w:r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</w:rPr>
        <w:t>因</w:t>
      </w:r>
      <w:r w:rsidR="00965A99" w:rsidRPr="003A4C5E">
        <w:rPr>
          <w:rFonts w:hAnsi="宋体" w:hint="eastAsia"/>
        </w:rPr>
        <w:t>为</w:t>
      </w:r>
      <w:r w:rsidR="00C642F9" w:rsidRPr="00C642F9">
        <w:rPr>
          <w:position w:val="-10"/>
        </w:rPr>
        <w:object w:dxaOrig="1920" w:dyaOrig="320">
          <v:shape id="_x0000_i1068" type="#_x0000_t75" style="width:95.8pt;height:16.3pt" o:ole="">
            <v:imagedata r:id="rId95" o:title=""/>
          </v:shape>
          <o:OLEObject Type="Embed" ProgID="Equation.DSMT4" ShapeID="_x0000_i1068" DrawAspect="Content" ObjectID="_1674744893" r:id="rId96"/>
        </w:object>
      </w:r>
      <w:r w:rsidR="00965A99" w:rsidRPr="003A4C5E">
        <w:rPr>
          <w:rFonts w:hint="eastAsia"/>
        </w:rPr>
        <w:t>，</w:t>
      </w:r>
      <w:r w:rsidR="00965A99" w:rsidRPr="003A4C5E">
        <w:rPr>
          <w:rFonts w:hAnsi="宋体"/>
          <w:kern w:val="0"/>
          <w:szCs w:val="21"/>
        </w:rPr>
        <w:t>设</w:t>
      </w:r>
      <w:r w:rsidR="00C642F9" w:rsidRPr="00C642F9">
        <w:rPr>
          <w:position w:val="-10"/>
        </w:rPr>
        <w:object w:dxaOrig="2280" w:dyaOrig="320">
          <v:shape id="_x0000_i1069" type="#_x0000_t75" style="width:113.95pt;height:16.3pt" o:ole="">
            <v:imagedata r:id="rId97" o:title=""/>
          </v:shape>
          <o:OLEObject Type="Embed" ProgID="Equation.DSMT4" ShapeID="_x0000_i1069" DrawAspect="Content" ObjectID="_1674744894" r:id="rId98"/>
        </w:object>
      </w:r>
      <w:r w:rsidR="007E154C">
        <w:rPr>
          <w:rFonts w:hint="eastAsia"/>
        </w:rPr>
        <w:t>，</w:t>
      </w:r>
      <w:r w:rsidR="00965A99" w:rsidRPr="003A4C5E">
        <w:rPr>
          <w:rFonts w:hAnsi="宋体"/>
          <w:kern w:val="0"/>
          <w:szCs w:val="21"/>
        </w:rPr>
        <w:t>由于</w:t>
      </w:r>
      <w:r w:rsidR="00C642F9" w:rsidRPr="00C642F9">
        <w:rPr>
          <w:position w:val="-8"/>
        </w:rPr>
        <w:object w:dxaOrig="680" w:dyaOrig="300">
          <v:shape id="_x0000_i1070" type="#_x0000_t75" style="width:33.8pt;height:15.05pt" o:ole="">
            <v:imagedata r:id="rId99" o:title=""/>
          </v:shape>
          <o:OLEObject Type="Embed" ProgID="Equation.DSMT4" ShapeID="_x0000_i1070" DrawAspect="Content" ObjectID="_1674744895" r:id="rId100"/>
        </w:object>
      </w:r>
      <w:r w:rsidR="00965A99" w:rsidRPr="003A4C5E">
        <w:rPr>
          <w:rFonts w:hAnsi="宋体"/>
          <w:kern w:val="0"/>
          <w:szCs w:val="21"/>
        </w:rPr>
        <w:t>两两相互独立，所以有</w:t>
      </w:r>
    </w:p>
    <w:p w:rsidR="00965A99" w:rsidRPr="003A4C5E" w:rsidRDefault="00C642F9" w:rsidP="007E154C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48"/>
        </w:rPr>
        <w:object w:dxaOrig="3060" w:dyaOrig="1140">
          <v:shape id="_x0000_i1071" type="#_x0000_t75" style="width:152.75pt;height:56.95pt" o:ole="">
            <v:imagedata r:id="rId101" o:title=""/>
          </v:shape>
          <o:OLEObject Type="Embed" ProgID="Equation.DSMT4" ShapeID="_x0000_i1071" DrawAspect="Content" ObjectID="_1674744896" r:id="rId102"/>
        </w:object>
      </w:r>
    </w:p>
    <w:p w:rsidR="007E154C" w:rsidRDefault="00965A99" w:rsidP="007E154C">
      <w:pPr>
        <w:autoSpaceDE w:val="0"/>
        <w:autoSpaceDN w:val="0"/>
        <w:adjustRightInd w:val="0"/>
        <w:spacing w:line="312" w:lineRule="auto"/>
        <w:ind w:leftChars="200" w:left="480"/>
        <w:rPr>
          <w:rFonts w:hAnsi="宋体"/>
          <w:kern w:val="0"/>
          <w:szCs w:val="21"/>
        </w:rPr>
      </w:pPr>
      <w:r w:rsidRPr="003A4C5E">
        <w:rPr>
          <w:rFonts w:hAnsi="宋体" w:hint="eastAsia"/>
          <w:kern w:val="0"/>
          <w:szCs w:val="21"/>
        </w:rPr>
        <w:t>又</w:t>
      </w:r>
      <w:r w:rsidRPr="003A4C5E">
        <w:rPr>
          <w:rFonts w:hAnsi="宋体"/>
          <w:kern w:val="0"/>
          <w:szCs w:val="21"/>
        </w:rPr>
        <w:t>由</w:t>
      </w:r>
      <w:r w:rsidRPr="003A4C5E">
        <w:rPr>
          <w:rFonts w:hAnsi="宋体" w:hint="eastAsia"/>
          <w:kern w:val="0"/>
          <w:szCs w:val="21"/>
        </w:rPr>
        <w:t>于</w:t>
      </w:r>
      <w:r w:rsidR="00C642F9" w:rsidRPr="00C642F9">
        <w:rPr>
          <w:position w:val="-6"/>
        </w:rPr>
        <w:object w:dxaOrig="940" w:dyaOrig="279">
          <v:shape id="_x0000_i1072" type="#_x0000_t75" style="width:46.95pt;height:13.75pt" o:ole="">
            <v:imagedata r:id="rId103" o:title=""/>
          </v:shape>
          <o:OLEObject Type="Embed" ProgID="Equation.DSMT4" ShapeID="_x0000_i1072" DrawAspect="Content" ObjectID="_1674744897" r:id="rId104"/>
        </w:object>
      </w:r>
      <w:r w:rsidRPr="003A4C5E">
        <w:rPr>
          <w:rFonts w:hAnsi="宋体"/>
          <w:kern w:val="0"/>
          <w:szCs w:val="21"/>
        </w:rPr>
        <w:t>，因此有</w:t>
      </w:r>
      <w:r w:rsidR="00C642F9" w:rsidRPr="00C642F9">
        <w:rPr>
          <w:position w:val="-10"/>
        </w:rPr>
        <w:object w:dxaOrig="1920" w:dyaOrig="320">
          <v:shape id="_x0000_i1073" type="#_x0000_t75" style="width:95.8pt;height:16.3pt" o:ole="">
            <v:imagedata r:id="rId105" o:title=""/>
          </v:shape>
          <o:OLEObject Type="Embed" ProgID="Equation.DSMT4" ShapeID="_x0000_i1073" DrawAspect="Content" ObjectID="_1674744898" r:id="rId106"/>
        </w:object>
      </w:r>
      <w:r w:rsidR="007E154C">
        <w:rPr>
          <w:rFonts w:hint="eastAsia"/>
          <w:kern w:val="0"/>
          <w:szCs w:val="21"/>
        </w:rPr>
        <w:t>，</w:t>
      </w:r>
      <w:r w:rsidRPr="003A4C5E">
        <w:rPr>
          <w:rFonts w:hAnsi="宋体" w:hint="eastAsia"/>
          <w:kern w:val="0"/>
          <w:szCs w:val="21"/>
        </w:rPr>
        <w:t>所以</w:t>
      </w:r>
    </w:p>
    <w:p w:rsidR="00965A99" w:rsidRPr="007E154C" w:rsidRDefault="00C642F9" w:rsidP="007E154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50"/>
        </w:rPr>
        <w:object w:dxaOrig="5860" w:dyaOrig="1380">
          <v:shape id="_x0000_i1074" type="#_x0000_t75" style="width:293pt;height:68.85pt" o:ole="">
            <v:imagedata r:id="rId107" o:title=""/>
          </v:shape>
          <o:OLEObject Type="Embed" ProgID="Equation.DSMT4" ShapeID="_x0000_i1074" DrawAspect="Content" ObjectID="_1674744899" r:id="rId108"/>
        </w:object>
      </w:r>
    </w:p>
    <w:p w:rsidR="00965A99" w:rsidRPr="003A4C5E" w:rsidRDefault="00965A99" w:rsidP="00E3059E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解得</w:t>
      </w:r>
      <w:r w:rsidR="00C642F9" w:rsidRPr="00C642F9">
        <w:rPr>
          <w:position w:val="-24"/>
        </w:rPr>
        <w:object w:dxaOrig="600" w:dyaOrig="620">
          <v:shape id="_x0000_i1075" type="#_x0000_t75" style="width:30.05pt;height:31.3pt" o:ole="">
            <v:imagedata r:id="rId109" o:title=""/>
          </v:shape>
          <o:OLEObject Type="Embed" ProgID="Equation.DSMT4" ShapeID="_x0000_i1075" DrawAspect="Content" ObjectID="_1674744900" r:id="rId110"/>
        </w:object>
      </w:r>
      <w:r w:rsidR="007E154C">
        <w:rPr>
          <w:rFonts w:hint="eastAsia"/>
          <w:kern w:val="0"/>
          <w:szCs w:val="21"/>
        </w:rPr>
        <w:t>或</w:t>
      </w:r>
      <w:r w:rsidR="00C642F9" w:rsidRPr="00C642F9">
        <w:rPr>
          <w:position w:val="-24"/>
        </w:rPr>
        <w:object w:dxaOrig="600" w:dyaOrig="620">
          <v:shape id="_x0000_i1076" type="#_x0000_t75" style="width:30.05pt;height:31.3pt" o:ole="">
            <v:imagedata r:id="rId111" o:title=""/>
          </v:shape>
          <o:OLEObject Type="Embed" ProgID="Equation.DSMT4" ShapeID="_x0000_i1076" DrawAspect="Content" ObjectID="_1674744901" r:id="rId112"/>
        </w:object>
      </w:r>
      <w:r w:rsidR="007E154C"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因</w:t>
      </w:r>
      <w:r w:rsidR="00C642F9" w:rsidRPr="00C642F9">
        <w:rPr>
          <w:position w:val="-24"/>
        </w:rPr>
        <w:object w:dxaOrig="2659" w:dyaOrig="620">
          <v:shape id="_x0000_i1077" type="#_x0000_t75" style="width:132.75pt;height:31.3pt" o:ole="">
            <v:imagedata r:id="rId113" o:title=""/>
          </v:shape>
          <o:OLEObject Type="Embed" ProgID="Equation.DSMT4" ShapeID="_x0000_i1077" DrawAspect="Content" ObjectID="_1674744902" r:id="rId114"/>
        </w:object>
      </w:r>
      <w:r w:rsidRPr="003A4C5E">
        <w:rPr>
          <w:rFonts w:hint="eastAsia"/>
        </w:rPr>
        <w:t>，</w:t>
      </w:r>
      <w:r w:rsidRPr="003A4C5E">
        <w:rPr>
          <w:rFonts w:hAnsi="宋体"/>
          <w:kern w:val="0"/>
          <w:szCs w:val="21"/>
        </w:rPr>
        <w:t>故</w:t>
      </w:r>
      <w:r w:rsidR="00C642F9" w:rsidRPr="00C642F9">
        <w:rPr>
          <w:position w:val="-24"/>
        </w:rPr>
        <w:object w:dxaOrig="600" w:dyaOrig="620">
          <v:shape id="_x0000_i1078" type="#_x0000_t75" style="width:30.05pt;height:31.3pt" o:ole="">
            <v:imagedata r:id="rId115" o:title=""/>
          </v:shape>
          <o:OLEObject Type="Embed" ProgID="Equation.DSMT4" ShapeID="_x0000_i1078" DrawAspect="Content" ObjectID="_1674744903" r:id="rId116"/>
        </w:object>
      </w:r>
      <w:r w:rsidRPr="003A4C5E">
        <w:rPr>
          <w:rFonts w:hAnsi="宋体"/>
          <w:kern w:val="0"/>
          <w:szCs w:val="21"/>
        </w:rPr>
        <w:t>，即</w:t>
      </w:r>
      <w:r w:rsidR="00C642F9" w:rsidRPr="00C642F9">
        <w:rPr>
          <w:position w:val="-24"/>
        </w:rPr>
        <w:object w:dxaOrig="940" w:dyaOrig="620">
          <v:shape id="_x0000_i1079" type="#_x0000_t75" style="width:46.95pt;height:31.3pt" o:ole="">
            <v:imagedata r:id="rId117" o:title=""/>
          </v:shape>
          <o:OLEObject Type="Embed" ProgID="Equation.DSMT4" ShapeID="_x0000_i1079" DrawAspect="Content" ObjectID="_1674744904" r:id="rId118"/>
        </w:object>
      </w:r>
      <w:r w:rsidR="007E154C">
        <w:rPr>
          <w:rFonts w:hint="eastAsia"/>
        </w:rPr>
        <w:t>．</w:t>
      </w:r>
    </w:p>
    <w:p w:rsidR="00865B6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965A99" w:rsidRPr="008A25F4" w:rsidRDefault="00965A99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二、选择题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本题共5小题，每小题3分，满分15分</w:t>
      </w:r>
      <w:r w:rsidR="00FF4ACA">
        <w:rPr>
          <w:rFonts w:hint="eastAsia"/>
          <w:kern w:val="0"/>
        </w:rPr>
        <w:t>）</w:t>
      </w:r>
    </w:p>
    <w:p w:rsidR="00FF4ACA" w:rsidRDefault="00FF4ACA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F4ACA" w:rsidRDefault="00FF4ACA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7311AC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10"/>
        </w:rPr>
        <w:object w:dxaOrig="540" w:dyaOrig="320">
          <v:shape id="_x0000_i1080" type="#_x0000_t75" style="width:26.9pt;height:16.3pt" o:ole="">
            <v:imagedata r:id="rId119" o:title=""/>
          </v:shape>
          <o:OLEObject Type="Embed" ProgID="Equation.DSMT4" ShapeID="_x0000_i1080" DrawAspect="Content" ObjectID="_1674744905" r:id="rId120"/>
        </w:object>
      </w:r>
      <w:r w:rsidRPr="008A25F4">
        <w:rPr>
          <w:rFonts w:hAnsi="宋体"/>
          <w:kern w:val="0"/>
          <w:szCs w:val="21"/>
        </w:rPr>
        <w:t>是连续函数，</w:t>
      </w:r>
      <w:r w:rsidR="00C642F9" w:rsidRPr="00C642F9">
        <w:rPr>
          <w:position w:val="-10"/>
        </w:rPr>
        <w:object w:dxaOrig="520" w:dyaOrig="320">
          <v:shape id="_x0000_i1081" type="#_x0000_t75" style="width:26.3pt;height:16.3pt" o:ole="">
            <v:imagedata r:id="rId121" o:title=""/>
          </v:shape>
          <o:OLEObject Type="Embed" ProgID="Equation.DSMT4" ShapeID="_x0000_i1081" DrawAspect="Content" ObjectID="_1674744906" r:id="rId122"/>
        </w:object>
      </w:r>
      <w:r w:rsidRPr="008A25F4">
        <w:rPr>
          <w:rFonts w:hAnsi="宋体"/>
          <w:kern w:val="0"/>
          <w:szCs w:val="21"/>
        </w:rPr>
        <w:t>是</w:t>
      </w:r>
      <w:r w:rsidR="00C642F9" w:rsidRPr="00C642F9">
        <w:rPr>
          <w:position w:val="-10"/>
        </w:rPr>
        <w:object w:dxaOrig="540" w:dyaOrig="320">
          <v:shape id="_x0000_i1082" type="#_x0000_t75" style="width:26.9pt;height:16.3pt" o:ole="">
            <v:imagedata r:id="rId123" o:title=""/>
          </v:shape>
          <o:OLEObject Type="Embed" ProgID="Equation.DSMT4" ShapeID="_x0000_i1082" DrawAspect="Content" ObjectID="_1674744907" r:id="rId124"/>
        </w:object>
      </w:r>
      <w:r w:rsidRPr="008A25F4">
        <w:rPr>
          <w:rFonts w:hAnsi="宋体"/>
          <w:kern w:val="0"/>
          <w:szCs w:val="21"/>
        </w:rPr>
        <w:t>的原函数，则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83" type="#_x0000_t75" style="width:26.9pt;height:16.3pt" o:ole="">
            <v:imagedata r:id="rId125" o:title=""/>
          </v:shape>
          <o:OLEObject Type="Embed" ProgID="Equation.DSMT4" ShapeID="_x0000_i1083" DrawAspect="Content" ObjectID="_1674744908" r:id="rId126"/>
        </w:object>
      </w:r>
      <w:r w:rsidRPr="008A25F4">
        <w:rPr>
          <w:rFonts w:hAnsi="宋体"/>
          <w:kern w:val="0"/>
          <w:szCs w:val="21"/>
        </w:rPr>
        <w:t>是奇函数时，</w:t>
      </w:r>
      <w:r w:rsidR="00C642F9" w:rsidRPr="00C642F9">
        <w:rPr>
          <w:position w:val="-10"/>
        </w:rPr>
        <w:object w:dxaOrig="520" w:dyaOrig="320">
          <v:shape id="_x0000_i1084" type="#_x0000_t75" style="width:26.3pt;height:16.3pt" o:ole="">
            <v:imagedata r:id="rId127" o:title=""/>
          </v:shape>
          <o:OLEObject Type="Embed" ProgID="Equation.DSMT4" ShapeID="_x0000_i1084" DrawAspect="Content" ObjectID="_1674744909" r:id="rId128"/>
        </w:object>
      </w:r>
      <w:r w:rsidRPr="008A25F4">
        <w:rPr>
          <w:rFonts w:hAnsi="宋体"/>
          <w:kern w:val="0"/>
          <w:szCs w:val="21"/>
        </w:rPr>
        <w:t>必是偶函数</w:t>
      </w:r>
      <w:r w:rsidR="005840F1">
        <w:rPr>
          <w:rFonts w:hAnsi="宋体"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85" type="#_x0000_t75" style="width:26.9pt;height:16.3pt" o:ole="">
            <v:imagedata r:id="rId129" o:title=""/>
          </v:shape>
          <o:OLEObject Type="Embed" ProgID="Equation.DSMT4" ShapeID="_x0000_i1085" DrawAspect="Content" ObjectID="_1674744910" r:id="rId130"/>
        </w:object>
      </w:r>
      <w:r w:rsidRPr="008A25F4">
        <w:rPr>
          <w:rFonts w:hAnsi="宋体"/>
          <w:kern w:val="0"/>
          <w:szCs w:val="21"/>
        </w:rPr>
        <w:t>是偶函数时，</w:t>
      </w:r>
      <w:r w:rsidR="00C642F9" w:rsidRPr="00C642F9">
        <w:rPr>
          <w:position w:val="-10"/>
        </w:rPr>
        <w:object w:dxaOrig="520" w:dyaOrig="320">
          <v:shape id="_x0000_i1086" type="#_x0000_t75" style="width:26.3pt;height:16.3pt" o:ole="">
            <v:imagedata r:id="rId131" o:title=""/>
          </v:shape>
          <o:OLEObject Type="Embed" ProgID="Equation.DSMT4" ShapeID="_x0000_i1086" DrawAspect="Content" ObjectID="_1674744911" r:id="rId132"/>
        </w:object>
      </w:r>
      <w:r w:rsidRPr="008A25F4">
        <w:rPr>
          <w:rFonts w:hAnsi="宋体"/>
          <w:kern w:val="0"/>
          <w:szCs w:val="21"/>
        </w:rPr>
        <w:t>必是奇函数</w:t>
      </w:r>
      <w:r w:rsidR="005840F1">
        <w:rPr>
          <w:rFonts w:hAnsi="宋体"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87" type="#_x0000_t75" style="width:26.9pt;height:16.3pt" o:ole="">
            <v:imagedata r:id="rId133" o:title=""/>
          </v:shape>
          <o:OLEObject Type="Embed" ProgID="Equation.DSMT4" ShapeID="_x0000_i1087" DrawAspect="Content" ObjectID="_1674744912" r:id="rId134"/>
        </w:object>
      </w:r>
      <w:r w:rsidRPr="008A25F4">
        <w:rPr>
          <w:rFonts w:hAnsi="宋体"/>
          <w:kern w:val="0"/>
          <w:szCs w:val="21"/>
        </w:rPr>
        <w:t>是周期函数时，</w:t>
      </w:r>
      <w:r w:rsidR="00C642F9" w:rsidRPr="00C642F9">
        <w:rPr>
          <w:position w:val="-10"/>
        </w:rPr>
        <w:object w:dxaOrig="520" w:dyaOrig="320">
          <v:shape id="_x0000_i1088" type="#_x0000_t75" style="width:26.3pt;height:16.3pt" o:ole="">
            <v:imagedata r:id="rId135" o:title=""/>
          </v:shape>
          <o:OLEObject Type="Embed" ProgID="Equation.DSMT4" ShapeID="_x0000_i1088" DrawAspect="Content" ObjectID="_1674744913" r:id="rId136"/>
        </w:object>
      </w:r>
      <w:r w:rsidRPr="008A25F4">
        <w:rPr>
          <w:rFonts w:hAnsi="宋体"/>
          <w:kern w:val="0"/>
          <w:szCs w:val="21"/>
        </w:rPr>
        <w:t>必是周期函数</w:t>
      </w:r>
      <w:r w:rsidR="005840F1">
        <w:rPr>
          <w:rFonts w:hAnsi="宋体"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674744914" r:id="rId138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C642F9" w:rsidRPr="00C642F9">
        <w:rPr>
          <w:position w:val="-10"/>
        </w:rPr>
        <w:object w:dxaOrig="520" w:dyaOrig="320">
          <v:shape id="_x0000_i1090" type="#_x0000_t75" style="width:26.3pt;height:16.3pt" o:ole="">
            <v:imagedata r:id="rId139" o:title=""/>
          </v:shape>
          <o:OLEObject Type="Embed" ProgID="Equation.DSMT4" ShapeID="_x0000_i1090" DrawAspect="Content" ObjectID="_1674744915" r:id="rId140"/>
        </w:object>
      </w:r>
      <w:r w:rsidRPr="008A25F4">
        <w:rPr>
          <w:rFonts w:hAnsi="宋体"/>
          <w:kern w:val="0"/>
          <w:szCs w:val="21"/>
        </w:rPr>
        <w:t>必是单调增函数</w:t>
      </w:r>
      <w:r w:rsidR="005840F1">
        <w:rPr>
          <w:rFonts w:hAnsi="宋体"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40F1" w:rsidRDefault="00A071EC" w:rsidP="005840F1">
      <w:pPr>
        <w:autoSpaceDE w:val="0"/>
        <w:autoSpaceDN w:val="0"/>
        <w:adjustRightInd w:val="0"/>
        <w:spacing w:line="312" w:lineRule="auto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C642F9" w:rsidRPr="00C642F9">
        <w:rPr>
          <w:position w:val="-10"/>
        </w:rPr>
        <w:object w:dxaOrig="540" w:dyaOrig="320">
          <v:shape id="_x0000_i1091" type="#_x0000_t75" style="width:26.9pt;height:16.3pt" o:ole="">
            <v:imagedata r:id="rId141" o:title=""/>
          </v:shape>
          <o:OLEObject Type="Embed" ProgID="Equation.DSMT4" ShapeID="_x0000_i1091" DrawAspect="Content" ObjectID="_1674744916" r:id="rId142"/>
        </w:object>
      </w:r>
      <w:r w:rsidR="00965A99" w:rsidRPr="003A4C5E">
        <w:rPr>
          <w:rFonts w:hAnsi="宋体"/>
          <w:kern w:val="0"/>
          <w:szCs w:val="21"/>
        </w:rPr>
        <w:t>的原函数</w:t>
      </w:r>
      <w:r w:rsidR="00C642F9" w:rsidRPr="00C642F9">
        <w:rPr>
          <w:position w:val="-10"/>
        </w:rPr>
        <w:object w:dxaOrig="520" w:dyaOrig="320">
          <v:shape id="_x0000_i1092" type="#_x0000_t75" style="width:26.3pt;height:16.3pt" o:ole="">
            <v:imagedata r:id="rId143" o:title=""/>
          </v:shape>
          <o:OLEObject Type="Embed" ProgID="Equation.DSMT4" ShapeID="_x0000_i1092" DrawAspect="Content" ObjectID="_1674744917" r:id="rId144"/>
        </w:object>
      </w:r>
      <w:r w:rsidR="00965A99" w:rsidRPr="003A4C5E">
        <w:rPr>
          <w:rFonts w:hAnsi="宋体"/>
          <w:kern w:val="0"/>
          <w:szCs w:val="21"/>
        </w:rPr>
        <w:t>可以表示为</w:t>
      </w:r>
      <w:r w:rsidR="00C642F9" w:rsidRPr="00C642F9">
        <w:rPr>
          <w:position w:val="-18"/>
        </w:rPr>
        <w:object w:dxaOrig="2020" w:dyaOrig="520">
          <v:shape id="_x0000_i1093" type="#_x0000_t75" style="width:100.8pt;height:26.3pt" o:ole="">
            <v:imagedata r:id="rId145" o:title=""/>
          </v:shape>
          <o:OLEObject Type="Embed" ProgID="Equation.DSMT4" ShapeID="_x0000_i1093" DrawAspect="Content" ObjectID="_1674744918" r:id="rId146"/>
        </w:object>
      </w:r>
      <w:r w:rsidR="00965A99" w:rsidRPr="003A4C5E">
        <w:rPr>
          <w:rFonts w:hAnsi="宋体"/>
          <w:kern w:val="0"/>
          <w:szCs w:val="21"/>
        </w:rPr>
        <w:t>于是</w:t>
      </w:r>
    </w:p>
    <w:p w:rsidR="00965A99" w:rsidRPr="005840F1" w:rsidRDefault="00C642F9" w:rsidP="005840F1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18"/>
        </w:rPr>
        <w:object w:dxaOrig="4200" w:dyaOrig="520">
          <v:shape id="_x0000_i1094" type="#_x0000_t75" style="width:209.75pt;height:26.3pt" o:ole="">
            <v:imagedata r:id="rId147" o:title=""/>
          </v:shape>
          <o:OLEObject Type="Embed" ProgID="Equation.DSMT4" ShapeID="_x0000_i1094" DrawAspect="Content" ObjectID="_1674744919" r:id="rId148"/>
        </w:object>
      </w:r>
    </w:p>
    <w:p w:rsidR="00965A99" w:rsidRPr="003A4C5E" w:rsidRDefault="00965A99" w:rsidP="005840F1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当</w:t>
      </w:r>
      <w:r w:rsidR="00C642F9" w:rsidRPr="00C642F9">
        <w:rPr>
          <w:position w:val="-10"/>
        </w:rPr>
        <w:object w:dxaOrig="540" w:dyaOrig="320">
          <v:shape id="_x0000_i1095" type="#_x0000_t75" style="width:26.9pt;height:16.3pt" o:ole="">
            <v:imagedata r:id="rId149" o:title=""/>
          </v:shape>
          <o:OLEObject Type="Embed" ProgID="Equation.DSMT4" ShapeID="_x0000_i1095" DrawAspect="Content" ObjectID="_1674744920" r:id="rId150"/>
        </w:object>
      </w:r>
      <w:r w:rsidRPr="003A4C5E">
        <w:rPr>
          <w:rFonts w:hAnsi="宋体"/>
          <w:kern w:val="0"/>
          <w:szCs w:val="21"/>
        </w:rPr>
        <w:t>为奇函数时，</w:t>
      </w:r>
      <w:r w:rsidR="00C642F9" w:rsidRPr="00C642F9">
        <w:rPr>
          <w:position w:val="-10"/>
        </w:rPr>
        <w:object w:dxaOrig="1460" w:dyaOrig="320">
          <v:shape id="_x0000_i1096" type="#_x0000_t75" style="width:73.25pt;height:16.3pt" o:ole="">
            <v:imagedata r:id="rId151" o:title=""/>
          </v:shape>
          <o:OLEObject Type="Embed" ProgID="Equation.DSMT4" ShapeID="_x0000_i1096" DrawAspect="Content" ObjectID="_1674744921" r:id="rId152"/>
        </w:object>
      </w:r>
      <w:r w:rsidRPr="003A4C5E">
        <w:rPr>
          <w:rFonts w:hAnsi="宋体"/>
          <w:kern w:val="0"/>
          <w:szCs w:val="21"/>
        </w:rPr>
        <w:t>，从而有</w:t>
      </w:r>
    </w:p>
    <w:p w:rsidR="00965A99" w:rsidRPr="003A4C5E" w:rsidRDefault="00C642F9" w:rsidP="005840F1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18"/>
        </w:rPr>
        <w:object w:dxaOrig="4320" w:dyaOrig="520">
          <v:shape id="_x0000_i1097" type="#_x0000_t75" style="width:3in;height:26.3pt" o:ole="">
            <v:imagedata r:id="rId153" o:title=""/>
          </v:shape>
          <o:OLEObject Type="Embed" ProgID="Equation.DSMT4" ShapeID="_x0000_i1097" DrawAspect="Content" ObjectID="_1674744922" r:id="rId154"/>
        </w:object>
      </w:r>
    </w:p>
    <w:p w:rsidR="00965A99" w:rsidRPr="003A4C5E" w:rsidRDefault="00965A99" w:rsidP="005840F1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即</w:t>
      </w:r>
      <w:bookmarkStart w:id="1" w:name="MTBlankEqn"/>
      <w:r w:rsidR="00F866AD" w:rsidRPr="00F866AD">
        <w:rPr>
          <w:position w:val="-10"/>
        </w:rPr>
        <w:object w:dxaOrig="520" w:dyaOrig="320">
          <v:shape id="_x0000_i1098" type="#_x0000_t75" style="width:26.3pt;height:16.3pt" o:ole="">
            <v:imagedata r:id="rId155" o:title=""/>
          </v:shape>
          <o:OLEObject Type="Embed" ProgID="Equation.DSMT4" ShapeID="_x0000_i1098" DrawAspect="Content" ObjectID="_1674744923" r:id="rId156"/>
        </w:object>
      </w:r>
      <w:bookmarkEnd w:id="1"/>
      <w:r w:rsidRPr="003A4C5E">
        <w:rPr>
          <w:rFonts w:hAnsi="宋体"/>
          <w:kern w:val="0"/>
          <w:szCs w:val="21"/>
        </w:rPr>
        <w:t>为偶函数</w:t>
      </w:r>
      <w:r w:rsidRPr="003A4C5E">
        <w:rPr>
          <w:kern w:val="0"/>
          <w:szCs w:val="21"/>
        </w:rPr>
        <w:t>.</w:t>
      </w:r>
      <w:r w:rsidRPr="003A4C5E">
        <w:rPr>
          <w:rFonts w:hint="eastAsia"/>
          <w:kern w:val="0"/>
          <w:szCs w:val="21"/>
        </w:rPr>
        <w:t xml:space="preserve"> </w:t>
      </w:r>
      <w:r w:rsidRPr="003A4C5E">
        <w:rPr>
          <w:rFonts w:hAnsi="宋体"/>
          <w:kern w:val="0"/>
          <w:szCs w:val="21"/>
        </w:rPr>
        <w:t>故</w:t>
      </w:r>
      <w:r w:rsidRPr="003A4C5E">
        <w:rPr>
          <w:kern w:val="0"/>
          <w:szCs w:val="21"/>
        </w:rPr>
        <w:t>(A)</w:t>
      </w:r>
      <w:r w:rsidRPr="003A4C5E">
        <w:rPr>
          <w:rFonts w:hAnsi="宋体"/>
          <w:kern w:val="0"/>
          <w:szCs w:val="21"/>
        </w:rPr>
        <w:t>为正确选项</w:t>
      </w:r>
      <w:r w:rsidR="005840F1">
        <w:rPr>
          <w:rFonts w:hint="eastAsia"/>
          <w:kern w:val="0"/>
          <w:szCs w:val="21"/>
        </w:rPr>
        <w:t>．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、</w:t>
      </w:r>
      <w:r w:rsidRPr="003A4C5E">
        <w:rPr>
          <w:kern w:val="0"/>
          <w:szCs w:val="21"/>
        </w:rPr>
        <w:t>(D)</w:t>
      </w:r>
      <w:r w:rsidRPr="003A4C5E">
        <w:rPr>
          <w:rFonts w:hAnsi="宋体"/>
          <w:kern w:val="0"/>
          <w:szCs w:val="21"/>
        </w:rPr>
        <w:t>可分别举反例如下：</w:t>
      </w:r>
      <w:r w:rsidR="00C642F9" w:rsidRPr="00C642F9">
        <w:rPr>
          <w:position w:val="-10"/>
        </w:rPr>
        <w:object w:dxaOrig="960" w:dyaOrig="360">
          <v:shape id="_x0000_i1099" type="#_x0000_t75" style="width:48.2pt;height:18.15pt" o:ole="">
            <v:imagedata r:id="rId157" o:title=""/>
          </v:shape>
          <o:OLEObject Type="Embed" ProgID="Equation.DSMT4" ShapeID="_x0000_i1099" DrawAspect="Content" ObjectID="_1674744924" r:id="rId158"/>
        </w:object>
      </w:r>
      <w:r w:rsidRPr="003A4C5E">
        <w:rPr>
          <w:rFonts w:hAnsi="宋体"/>
          <w:kern w:val="0"/>
          <w:szCs w:val="21"/>
        </w:rPr>
        <w:t>是偶函数，但其原函数</w:t>
      </w:r>
      <w:r w:rsidR="00C642F9" w:rsidRPr="00C642F9">
        <w:rPr>
          <w:position w:val="-24"/>
        </w:rPr>
        <w:object w:dxaOrig="1480" w:dyaOrig="620">
          <v:shape id="_x0000_i1100" type="#_x0000_t75" style="width:73.9pt;height:31.3pt" o:ole="">
            <v:imagedata r:id="rId159" o:title=""/>
          </v:shape>
          <o:OLEObject Type="Embed" ProgID="Equation.DSMT4" ShapeID="_x0000_i1100" DrawAspect="Content" ObjectID="_1674744925" r:id="rId160"/>
        </w:object>
      </w:r>
      <w:r w:rsidRPr="003A4C5E">
        <w:rPr>
          <w:rFonts w:hAnsi="宋体"/>
          <w:kern w:val="0"/>
          <w:szCs w:val="21"/>
        </w:rPr>
        <w:t>不是奇函数，可排除</w:t>
      </w:r>
      <w:r w:rsidRPr="003A4C5E">
        <w:rPr>
          <w:kern w:val="0"/>
          <w:szCs w:val="21"/>
        </w:rPr>
        <w:t>(B)</w:t>
      </w:r>
      <w:r w:rsidRPr="003A4C5E">
        <w:rPr>
          <w:rFonts w:hAnsi="宋体"/>
          <w:kern w:val="0"/>
          <w:szCs w:val="21"/>
        </w:rPr>
        <w:t>；</w:t>
      </w:r>
      <w:r w:rsidR="00C642F9" w:rsidRPr="00C642F9">
        <w:rPr>
          <w:position w:val="-10"/>
        </w:rPr>
        <w:object w:dxaOrig="1340" w:dyaOrig="360">
          <v:shape id="_x0000_i1101" type="#_x0000_t75" style="width:67pt;height:18.15pt" o:ole="">
            <v:imagedata r:id="rId161" o:title=""/>
          </v:shape>
          <o:OLEObject Type="Embed" ProgID="Equation.DSMT4" ShapeID="_x0000_i1101" DrawAspect="Content" ObjectID="_1674744926" r:id="rId162"/>
        </w:object>
      </w:r>
      <w:r w:rsidRPr="003A4C5E">
        <w:rPr>
          <w:rFonts w:hAnsi="宋体"/>
          <w:kern w:val="0"/>
          <w:szCs w:val="21"/>
        </w:rPr>
        <w:t>是周期函数，但其原函数</w:t>
      </w:r>
      <w:r w:rsidR="00C642F9" w:rsidRPr="00C642F9">
        <w:rPr>
          <w:position w:val="-24"/>
        </w:rPr>
        <w:object w:dxaOrig="2020" w:dyaOrig="620">
          <v:shape id="_x0000_i1102" type="#_x0000_t75" style="width:100.8pt;height:31.3pt" o:ole="">
            <v:imagedata r:id="rId163" o:title=""/>
          </v:shape>
          <o:OLEObject Type="Embed" ProgID="Equation.DSMT4" ShapeID="_x0000_i1102" DrawAspect="Content" ObjectID="_1674744927" r:id="rId164"/>
        </w:object>
      </w:r>
      <w:r w:rsidRPr="003A4C5E">
        <w:rPr>
          <w:rFonts w:hAnsi="宋体"/>
          <w:kern w:val="0"/>
          <w:szCs w:val="21"/>
        </w:rPr>
        <w:t>不是周期函数，可排除</w:t>
      </w:r>
      <w:r w:rsidRPr="003A4C5E">
        <w:rPr>
          <w:kern w:val="0"/>
          <w:szCs w:val="21"/>
        </w:rPr>
        <w:t>(C)</w:t>
      </w:r>
      <w:r w:rsidRPr="003A4C5E">
        <w:rPr>
          <w:rFonts w:hAnsi="宋体"/>
          <w:kern w:val="0"/>
          <w:szCs w:val="21"/>
        </w:rPr>
        <w:t>；</w:t>
      </w:r>
      <w:r w:rsidR="00C642F9" w:rsidRPr="00C642F9">
        <w:rPr>
          <w:position w:val="-10"/>
        </w:rPr>
        <w:object w:dxaOrig="880" w:dyaOrig="320">
          <v:shape id="_x0000_i1103" type="#_x0000_t75" style="width:43.85pt;height:16.3pt" o:ole="">
            <v:imagedata r:id="rId165" o:title=""/>
          </v:shape>
          <o:OLEObject Type="Embed" ProgID="Equation.DSMT4" ShapeID="_x0000_i1103" DrawAspect="Content" ObjectID="_1674744928" r:id="rId166"/>
        </w:object>
      </w:r>
      <w:r w:rsidRPr="003A4C5E">
        <w:rPr>
          <w:rFonts w:hAnsi="宋体"/>
          <w:kern w:val="0"/>
          <w:szCs w:val="21"/>
        </w:rPr>
        <w:t>在区间</w:t>
      </w:r>
      <w:r w:rsidR="00C642F9" w:rsidRPr="00C642F9">
        <w:rPr>
          <w:position w:val="-10"/>
        </w:rPr>
        <w:object w:dxaOrig="940" w:dyaOrig="320">
          <v:shape id="_x0000_i1104" type="#_x0000_t75" style="width:46.95pt;height:16.3pt" o:ole="">
            <v:imagedata r:id="rId167" o:title=""/>
          </v:shape>
          <o:OLEObject Type="Embed" ProgID="Equation.DSMT4" ShapeID="_x0000_i1104" DrawAspect="Content" ObjectID="_1674744929" r:id="rId168"/>
        </w:object>
      </w:r>
      <w:r w:rsidRPr="003A4C5E">
        <w:rPr>
          <w:rFonts w:hAnsi="宋体"/>
          <w:kern w:val="0"/>
          <w:szCs w:val="21"/>
        </w:rPr>
        <w:t>内是单调增函数，但其原函数</w:t>
      </w:r>
      <w:r w:rsidR="00C642F9" w:rsidRPr="00C642F9">
        <w:rPr>
          <w:position w:val="-24"/>
        </w:rPr>
        <w:object w:dxaOrig="1120" w:dyaOrig="620">
          <v:shape id="_x0000_i1105" type="#_x0000_t75" style="width:55.7pt;height:31.3pt" o:ole="">
            <v:imagedata r:id="rId169" o:title=""/>
          </v:shape>
          <o:OLEObject Type="Embed" ProgID="Equation.DSMT4" ShapeID="_x0000_i1105" DrawAspect="Content" ObjectID="_1674744930" r:id="rId170"/>
        </w:object>
      </w:r>
      <w:r w:rsidRPr="003A4C5E">
        <w:rPr>
          <w:rFonts w:hAnsi="宋体"/>
          <w:kern w:val="0"/>
          <w:szCs w:val="21"/>
        </w:rPr>
        <w:t>在区间</w:t>
      </w:r>
      <w:r w:rsidR="00C642F9" w:rsidRPr="00C642F9">
        <w:rPr>
          <w:position w:val="-10"/>
        </w:rPr>
        <w:object w:dxaOrig="940" w:dyaOrig="320">
          <v:shape id="_x0000_i1106" type="#_x0000_t75" style="width:46.95pt;height:16.3pt" o:ole="">
            <v:imagedata r:id="rId171" o:title=""/>
          </v:shape>
          <o:OLEObject Type="Embed" ProgID="Equation.DSMT4" ShapeID="_x0000_i1106" DrawAspect="Content" ObjectID="_1674744931" r:id="rId172"/>
        </w:object>
      </w:r>
      <w:r w:rsidRPr="003A4C5E">
        <w:rPr>
          <w:rFonts w:hAnsi="宋体"/>
          <w:kern w:val="0"/>
          <w:szCs w:val="21"/>
        </w:rPr>
        <w:t>内非单调增函数，可排除</w:t>
      </w:r>
      <w:r w:rsidR="005840F1">
        <w:rPr>
          <w:kern w:val="0"/>
          <w:szCs w:val="21"/>
        </w:rPr>
        <w:t>(D)</w:t>
      </w:r>
      <w:r w:rsidR="005840F1">
        <w:rPr>
          <w:rFonts w:hint="eastAsia"/>
          <w:kern w:val="0"/>
          <w:szCs w:val="21"/>
        </w:rPr>
        <w:t>．</w:t>
      </w:r>
    </w:p>
    <w:p w:rsidR="00965A99" w:rsidRDefault="00965A99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40F1" w:rsidRPr="005840F1" w:rsidRDefault="005840F1" w:rsidP="00865B6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48"/>
        </w:rPr>
        <w:object w:dxaOrig="2439" w:dyaOrig="1080">
          <v:shape id="_x0000_i1107" type="#_x0000_t75" style="width:122.1pt;height:53.85pt" o:ole="">
            <v:imagedata r:id="rId173" o:title=""/>
          </v:shape>
          <o:OLEObject Type="Embed" ProgID="Equation.DSMT4" ShapeID="_x0000_i1107" DrawAspect="Content" ObjectID="_1674744932" r:id="rId174"/>
        </w:object>
      </w:r>
      <w:r w:rsidRPr="008A25F4">
        <w:rPr>
          <w:rFonts w:hAnsi="宋体"/>
          <w:kern w:val="0"/>
          <w:szCs w:val="21"/>
        </w:rPr>
        <w:t>其中</w:t>
      </w:r>
      <w:r w:rsidR="00C642F9" w:rsidRPr="00C642F9">
        <w:rPr>
          <w:position w:val="-10"/>
        </w:rPr>
        <w:object w:dxaOrig="520" w:dyaOrig="320">
          <v:shape id="_x0000_i1108" type="#_x0000_t75" style="width:26.3pt;height:16.3pt" o:ole="">
            <v:imagedata r:id="rId175" o:title=""/>
          </v:shape>
          <o:OLEObject Type="Embed" ProgID="Equation.DSMT4" ShapeID="_x0000_i1108" DrawAspect="Content" ObjectID="_1674744933" r:id="rId176"/>
        </w:object>
      </w:r>
      <w:r w:rsidRPr="008A25F4">
        <w:rPr>
          <w:rFonts w:hAnsi="宋体"/>
          <w:kern w:val="0"/>
          <w:szCs w:val="21"/>
        </w:rPr>
        <w:t>是有界函数，则</w:t>
      </w:r>
      <w:r w:rsidR="00C642F9" w:rsidRPr="00C642F9">
        <w:rPr>
          <w:position w:val="-10"/>
        </w:rPr>
        <w:object w:dxaOrig="540" w:dyaOrig="320">
          <v:shape id="_x0000_i1109" type="#_x0000_t75" style="width:26.9pt;height:16.3pt" o:ole="">
            <v:imagedata r:id="rId177" o:title=""/>
          </v:shape>
          <o:OLEObject Type="Embed" ProgID="Equation.DSMT4" ShapeID="_x0000_i1109" DrawAspect="Content" ObjectID="_1674744934" r:id="rId178"/>
        </w:object>
      </w:r>
      <w:r w:rsidRPr="008A25F4">
        <w:rPr>
          <w:rFonts w:hAnsi="宋体"/>
          <w:kern w:val="0"/>
          <w:szCs w:val="21"/>
        </w:rPr>
        <w:t>在</w:t>
      </w:r>
      <w:r w:rsidR="00C642F9" w:rsidRPr="00C642F9">
        <w:rPr>
          <w:position w:val="-6"/>
        </w:rPr>
        <w:object w:dxaOrig="540" w:dyaOrig="279">
          <v:shape id="_x0000_i1110" type="#_x0000_t75" style="width:26.9pt;height:13.75pt" o:ole="">
            <v:imagedata r:id="rId179" o:title=""/>
          </v:shape>
          <o:OLEObject Type="Embed" ProgID="Equation.DSMT4" ShapeID="_x0000_i1110" DrawAspect="Content" ObjectID="_1674744935" r:id="rId180"/>
        </w:object>
      </w:r>
      <w:r w:rsidRPr="008A25F4">
        <w:rPr>
          <w:rFonts w:hAnsi="宋体"/>
          <w:kern w:val="0"/>
          <w:szCs w:val="21"/>
        </w:rPr>
        <w:t>处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极限不存在</w:t>
      </w:r>
      <w:r w:rsidR="00641BB4">
        <w:rPr>
          <w:rFonts w:hAnsi="宋体"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极限存在，但不连续</w:t>
      </w:r>
      <w:r w:rsidR="00641BB4">
        <w:rPr>
          <w:rFonts w:hAnsi="宋体" w:hint="eastAsia"/>
          <w:kern w:val="0"/>
          <w:szCs w:val="21"/>
        </w:rPr>
        <w:t>．</w:t>
      </w:r>
    </w:p>
    <w:p w:rsidR="00865B6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连续，但不可导</w:t>
      </w:r>
      <w:r w:rsidR="00641BB4">
        <w:rPr>
          <w:rFonts w:hAnsi="宋体"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可导</w:t>
      </w:r>
      <w:r w:rsidR="00641BB4">
        <w:rPr>
          <w:rFonts w:hAnsi="宋体"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641BB4" w:rsidRDefault="00A071EC" w:rsidP="00641BB4">
      <w:pPr>
        <w:autoSpaceDE w:val="0"/>
        <w:autoSpaceDN w:val="0"/>
        <w:adjustRightInd w:val="0"/>
        <w:spacing w:line="312" w:lineRule="auto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D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因为</w:t>
      </w:r>
    </w:p>
    <w:p w:rsidR="00965A99" w:rsidRPr="003A4C5E" w:rsidRDefault="00C642F9" w:rsidP="00641BB4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74"/>
        </w:rPr>
        <w:object w:dxaOrig="5360" w:dyaOrig="1600">
          <v:shape id="_x0000_i1111" type="#_x0000_t75" style="width:267.95pt;height:80.15pt" o:ole="">
            <v:imagedata r:id="rId181" o:title=""/>
          </v:shape>
          <o:OLEObject Type="Embed" ProgID="Equation.DSMT4" ShapeID="_x0000_i1111" DrawAspect="Content" ObjectID="_1674744936" r:id="rId182"/>
        </w:object>
      </w:r>
    </w:p>
    <w:p w:rsidR="00965A99" w:rsidRPr="00641BB4" w:rsidRDefault="00965A99" w:rsidP="00641BB4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641BB4">
        <w:t>从而，</w:t>
      </w:r>
      <w:r w:rsidR="00C642F9" w:rsidRPr="00C642F9">
        <w:rPr>
          <w:position w:val="-10"/>
        </w:rPr>
        <w:object w:dxaOrig="560" w:dyaOrig="320">
          <v:shape id="_x0000_i1112" type="#_x0000_t75" style="width:28.15pt;height:16.3pt" o:ole="">
            <v:imagedata r:id="rId183" o:title=""/>
          </v:shape>
          <o:OLEObject Type="Embed" ProgID="Equation.DSMT4" ShapeID="_x0000_i1112" DrawAspect="Content" ObjectID="_1674744937" r:id="rId184"/>
        </w:object>
      </w:r>
      <w:r w:rsidRPr="00641BB4">
        <w:t>存在，且</w:t>
      </w:r>
      <w:r w:rsidR="00C642F9" w:rsidRPr="00C642F9">
        <w:rPr>
          <w:position w:val="-10"/>
        </w:rPr>
        <w:object w:dxaOrig="920" w:dyaOrig="320">
          <v:shape id="_x0000_i1113" type="#_x0000_t75" style="width:45.7pt;height:16.3pt" o:ole="">
            <v:imagedata r:id="rId185" o:title=""/>
          </v:shape>
          <o:OLEObject Type="Embed" ProgID="Equation.DSMT4" ShapeID="_x0000_i1113" DrawAspect="Content" ObjectID="_1674744938" r:id="rId186"/>
        </w:object>
      </w:r>
      <w:r w:rsidRPr="00641BB4">
        <w:t>，故正确选项为</w:t>
      </w:r>
      <w:r w:rsidR="00641BB4">
        <w:t>(D)</w:t>
      </w:r>
      <w:r w:rsidR="00641BB4">
        <w:rPr>
          <w:rFonts w:hint="eastAsia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965A99" w:rsidRPr="00965A99" w:rsidRDefault="00965A99" w:rsidP="00865B6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8A25F4">
        <w:rPr>
          <w:kern w:val="0"/>
          <w:szCs w:val="21"/>
        </w:rPr>
        <w:t xml:space="preserve">(3) </w:t>
      </w: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60"/>
        </w:rPr>
        <w:object w:dxaOrig="2439" w:dyaOrig="1320">
          <v:shape id="_x0000_i1114" type="#_x0000_t75" style="width:122.1pt;height:65.75pt" o:ole="">
            <v:imagedata r:id="rId187" o:title=""/>
          </v:shape>
          <o:OLEObject Type="Embed" ProgID="Equation.DSMT4" ShapeID="_x0000_i1114" DrawAspect="Content" ObjectID="_1674744939" r:id="rId188"/>
        </w:object>
      </w:r>
      <w:r w:rsidR="00641BB4">
        <w:rPr>
          <w:rFonts w:hint="eastAsia"/>
          <w:kern w:val="0"/>
          <w:szCs w:val="21"/>
        </w:rPr>
        <w:t>，</w:t>
      </w:r>
      <w:r w:rsidR="00C642F9" w:rsidRPr="00C642F9">
        <w:rPr>
          <w:position w:val="-28"/>
        </w:rPr>
        <w:object w:dxaOrig="2460" w:dyaOrig="680">
          <v:shape id="_x0000_i1115" type="#_x0000_t75" style="width:122.7pt;height:33.8pt" o:ole="">
            <v:imagedata r:id="rId189" o:title=""/>
          </v:shape>
          <o:OLEObject Type="Embed" ProgID="Equation.DSMT4" ShapeID="_x0000_i1115" DrawAspect="Content" ObjectID="_1674744940" r:id="rId190"/>
        </w:object>
      </w:r>
      <w:r w:rsidR="00641BB4">
        <w:rPr>
          <w:rFonts w:hint="eastAsia"/>
          <w:kern w:val="0"/>
          <w:szCs w:val="21"/>
        </w:rPr>
        <w:t xml:space="preserve">, </w:t>
      </w:r>
      <w:r w:rsidR="00C642F9" w:rsidRPr="00025957">
        <w:rPr>
          <w:position w:val="-4"/>
        </w:rPr>
        <w:object w:dxaOrig="1260" w:dyaOrig="220">
          <v:shape id="_x0000_i1116" type="#_x0000_t75" style="width:63.25pt;height:11.25pt" o:ole="">
            <v:imagedata r:id="rId191" o:title=""/>
          </v:shape>
          <o:OLEObject Type="Embed" ProgID="Equation.DSMT4" ShapeID="_x0000_i1116" DrawAspect="Content" ObjectID="_1674744941" r:id="rId192"/>
        </w:object>
      </w:r>
      <w:r w:rsidR="00641BB4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其中</w:t>
      </w:r>
      <w:r w:rsidR="00C642F9" w:rsidRPr="00C642F9">
        <w:rPr>
          <w:position w:val="-18"/>
        </w:rPr>
        <w:object w:dxaOrig="2299" w:dyaOrig="520">
          <v:shape id="_x0000_i1117" type="#_x0000_t75" style="width:115.2pt;height:26.3pt" o:ole="">
            <v:imagedata r:id="rId193" o:title=""/>
          </v:shape>
          <o:OLEObject Type="Embed" ProgID="Equation.DSMT4" ShapeID="_x0000_i1117" DrawAspect="Content" ObjectID="_1674744942" r:id="rId194"/>
        </w:object>
      </w:r>
      <w:r w:rsidR="00641BB4">
        <w:rPr>
          <w:rFonts w:hint="eastAsia"/>
          <w:kern w:val="0"/>
          <w:szCs w:val="21"/>
        </w:rPr>
        <w:t>（</w:t>
      </w:r>
      <w:r w:rsidR="00C642F9" w:rsidRPr="00C642F9">
        <w:rPr>
          <w:position w:val="-8"/>
        </w:rPr>
        <w:object w:dxaOrig="1200" w:dyaOrig="300">
          <v:shape id="_x0000_i1118" type="#_x0000_t75" style="width:60.1pt;height:15.05pt" o:ole="">
            <v:imagedata r:id="rId195" o:title=""/>
          </v:shape>
          <o:OLEObject Type="Embed" ProgID="Equation.DSMT4" ShapeID="_x0000_i1118" DrawAspect="Content" ObjectID="_1674744943" r:id="rId196"/>
        </w:object>
      </w:r>
      <w:r w:rsidR="00641BB4">
        <w:rPr>
          <w:rFonts w:hint="eastAsia"/>
          <w:kern w:val="0"/>
          <w:szCs w:val="21"/>
        </w:rPr>
        <w:t>），</w:t>
      </w:r>
      <w:r w:rsidRPr="008A25F4">
        <w:rPr>
          <w:rFonts w:hAnsi="宋体"/>
          <w:kern w:val="0"/>
          <w:szCs w:val="21"/>
        </w:rPr>
        <w:t>则</w:t>
      </w:r>
      <w:r w:rsidR="00C642F9" w:rsidRPr="00C642F9">
        <w:rPr>
          <w:position w:val="-28"/>
        </w:rPr>
        <w:object w:dxaOrig="780" w:dyaOrig="680">
          <v:shape id="_x0000_i1119" type="#_x0000_t75" style="width:38.8pt;height:33.8pt" o:ole="">
            <v:imagedata r:id="rId197" o:title=""/>
          </v:shape>
          <o:OLEObject Type="Embed" ProgID="Equation.DSMT4" ShapeID="_x0000_i1119" DrawAspect="Content" ObjectID="_1674744944" r:id="rId198"/>
        </w:object>
      </w:r>
      <w:r w:rsidRPr="008A25F4">
        <w:rPr>
          <w:rFonts w:hAnsi="宋体"/>
          <w:kern w:val="0"/>
          <w:szCs w:val="21"/>
        </w:rPr>
        <w:t>等于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A25F4">
        <w:rPr>
          <w:kern w:val="0"/>
          <w:szCs w:val="21"/>
        </w:rPr>
        <w:lastRenderedPageBreak/>
        <w:t>(A)</w:t>
      </w:r>
      <w:r w:rsidR="00C642F9" w:rsidRPr="00C642F9">
        <w:rPr>
          <w:position w:val="-24"/>
        </w:rPr>
        <w:object w:dxaOrig="220" w:dyaOrig="620">
          <v:shape id="_x0000_i1120" type="#_x0000_t75" style="width:11.25pt;height:31.3pt" o:ole="">
            <v:imagedata r:id="rId199" o:title=""/>
          </v:shape>
          <o:OLEObject Type="Embed" ProgID="Equation.DSMT4" ShapeID="_x0000_i1120" DrawAspect="Content" ObjectID="_1674744945" r:id="rId200"/>
        </w:object>
      </w:r>
      <w:r w:rsidR="005E08F6">
        <w:rPr>
          <w:rFonts w:hint="eastAsia"/>
        </w:rPr>
        <w:t>．</w:t>
      </w:r>
      <w:r w:rsidR="005E08F6">
        <w:rPr>
          <w:kern w:val="0"/>
          <w:szCs w:val="21"/>
        </w:rPr>
        <w:t xml:space="preserve">        </w:t>
      </w:r>
      <w:r w:rsidRPr="008A25F4">
        <w:rPr>
          <w:kern w:val="0"/>
          <w:szCs w:val="21"/>
        </w:rPr>
        <w:t xml:space="preserve">   (B)</w:t>
      </w:r>
      <w:r w:rsidR="00C642F9" w:rsidRPr="00C642F9">
        <w:rPr>
          <w:position w:val="-24"/>
        </w:rPr>
        <w:object w:dxaOrig="380" w:dyaOrig="620">
          <v:shape id="_x0000_i1121" type="#_x0000_t75" style="width:18.8pt;height:31.3pt" o:ole="">
            <v:imagedata r:id="rId201" o:title=""/>
          </v:shape>
          <o:OLEObject Type="Embed" ProgID="Equation.DSMT4" ShapeID="_x0000_i1121" DrawAspect="Content" ObjectID="_1674744946" r:id="rId202"/>
        </w:object>
      </w:r>
      <w:r w:rsidR="005E08F6">
        <w:rPr>
          <w:rFonts w:hint="eastAsia"/>
        </w:rPr>
        <w:t>．</w:t>
      </w:r>
      <w:r w:rsidRPr="008A25F4">
        <w:rPr>
          <w:kern w:val="0"/>
          <w:szCs w:val="21"/>
        </w:rPr>
        <w:t xml:space="preserve">    </w:t>
      </w:r>
      <w:r w:rsidR="005E08F6">
        <w:rPr>
          <w:kern w:val="0"/>
          <w:szCs w:val="21"/>
        </w:rPr>
        <w:t xml:space="preserve">     </w:t>
      </w:r>
      <w:r w:rsidRPr="008A25F4">
        <w:rPr>
          <w:kern w:val="0"/>
          <w:szCs w:val="21"/>
        </w:rPr>
        <w:t>(C)</w:t>
      </w:r>
      <w:r w:rsidR="00C642F9" w:rsidRPr="00C642F9">
        <w:rPr>
          <w:position w:val="-24"/>
        </w:rPr>
        <w:object w:dxaOrig="240" w:dyaOrig="620">
          <v:shape id="_x0000_i1122" type="#_x0000_t75" style="width:11.9pt;height:31.3pt" o:ole="">
            <v:imagedata r:id="rId203" o:title=""/>
          </v:shape>
          <o:OLEObject Type="Embed" ProgID="Equation.DSMT4" ShapeID="_x0000_i1122" DrawAspect="Content" ObjectID="_1674744947" r:id="rId204"/>
        </w:object>
      </w:r>
      <w:r w:rsidR="005E08F6">
        <w:rPr>
          <w:rFonts w:hint="eastAsia"/>
        </w:rPr>
        <w:t>．</w:t>
      </w:r>
      <w:r w:rsidR="005E08F6">
        <w:rPr>
          <w:kern w:val="0"/>
          <w:szCs w:val="21"/>
        </w:rPr>
        <w:t xml:space="preserve">          </w:t>
      </w:r>
      <w:r w:rsidRPr="008A25F4">
        <w:rPr>
          <w:kern w:val="0"/>
          <w:szCs w:val="21"/>
        </w:rPr>
        <w:t>(D)</w:t>
      </w:r>
      <w:r w:rsidR="00C642F9" w:rsidRPr="00C642F9">
        <w:rPr>
          <w:position w:val="-24"/>
        </w:rPr>
        <w:object w:dxaOrig="400" w:dyaOrig="620">
          <v:shape id="_x0000_i1123" type="#_x0000_t75" style="width:20.05pt;height:31.3pt" o:ole="">
            <v:imagedata r:id="rId205" o:title=""/>
          </v:shape>
          <o:OLEObject Type="Embed" ProgID="Equation.DSMT4" ShapeID="_x0000_i1123" DrawAspect="Content" ObjectID="_1674744948" r:id="rId206"/>
        </w:object>
      </w:r>
      <w:r w:rsidR="005E08F6">
        <w:rPr>
          <w:rFonts w:hint="eastAsia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A4C5E" w:rsidRDefault="00A071EC" w:rsidP="00641BB4">
      <w:pPr>
        <w:autoSpaceDE w:val="0"/>
        <w:autoSpaceDN w:val="0"/>
        <w:adjustRightInd w:val="0"/>
        <w:spacing w:line="312" w:lineRule="auto"/>
        <w:ind w:left="480" w:hangingChars="200" w:hanging="480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由题设知，应先将</w:t>
      </w:r>
      <w:r w:rsidR="00C642F9" w:rsidRPr="00C642F9">
        <w:rPr>
          <w:position w:val="-10"/>
        </w:rPr>
        <w:object w:dxaOrig="540" w:dyaOrig="320">
          <v:shape id="_x0000_i1124" type="#_x0000_t75" style="width:26.9pt;height:16.3pt" o:ole="">
            <v:imagedata r:id="rId207" o:title=""/>
          </v:shape>
          <o:OLEObject Type="Embed" ProgID="Equation.DSMT4" ShapeID="_x0000_i1124" DrawAspect="Content" ObjectID="_1674744949" r:id="rId208"/>
        </w:object>
      </w:r>
      <w:r w:rsidR="00965A99" w:rsidRPr="003A4C5E">
        <w:rPr>
          <w:rFonts w:hAnsi="宋体"/>
          <w:kern w:val="0"/>
          <w:szCs w:val="21"/>
        </w:rPr>
        <w:t>从</w:t>
      </w:r>
      <w:r w:rsidR="00C642F9" w:rsidRPr="00C642F9">
        <w:rPr>
          <w:position w:val="-10"/>
        </w:rPr>
        <w:object w:dxaOrig="540" w:dyaOrig="320">
          <v:shape id="_x0000_i1125" type="#_x0000_t75" style="width:26.9pt;height:16.3pt" o:ole="">
            <v:imagedata r:id="rId209" o:title=""/>
          </v:shape>
          <o:OLEObject Type="Embed" ProgID="Equation.DSMT4" ShapeID="_x0000_i1125" DrawAspect="Content" ObjectID="_1674744950" r:id="rId210"/>
        </w:object>
      </w:r>
      <w:r w:rsidR="00965A99" w:rsidRPr="003A4C5E">
        <w:rPr>
          <w:rFonts w:hAnsi="宋体"/>
          <w:kern w:val="0"/>
          <w:szCs w:val="21"/>
        </w:rPr>
        <w:t>作偶延拓，使之成为区间</w:t>
      </w:r>
      <w:r w:rsidR="00C642F9" w:rsidRPr="00C642F9">
        <w:rPr>
          <w:position w:val="-10"/>
        </w:rPr>
        <w:object w:dxaOrig="660" w:dyaOrig="320">
          <v:shape id="_x0000_i1126" type="#_x0000_t75" style="width:33.2pt;height:16.3pt" o:ole="">
            <v:imagedata r:id="rId211" o:title=""/>
          </v:shape>
          <o:OLEObject Type="Embed" ProgID="Equation.DSMT4" ShapeID="_x0000_i1126" DrawAspect="Content" ObjectID="_1674744951" r:id="rId212"/>
        </w:object>
      </w:r>
      <w:r w:rsidR="00965A99" w:rsidRPr="003A4C5E">
        <w:rPr>
          <w:rFonts w:hAnsi="宋体"/>
          <w:kern w:val="0"/>
          <w:szCs w:val="21"/>
        </w:rPr>
        <w:t>上的偶函数，然后再作</w:t>
      </w:r>
      <w:r w:rsidR="00641BB4" w:rsidRPr="003A4C5E">
        <w:rPr>
          <w:rFonts w:hAnsi="宋体"/>
          <w:kern w:val="0"/>
          <w:szCs w:val="21"/>
        </w:rPr>
        <w:t>周期</w:t>
      </w:r>
      <w:r w:rsidR="00641BB4">
        <w:rPr>
          <w:rFonts w:hAnsi="宋体" w:hint="eastAsia"/>
          <w:kern w:val="0"/>
          <w:szCs w:val="21"/>
        </w:rPr>
        <w:t>为</w:t>
      </w:r>
      <w:r w:rsidR="00641BB4" w:rsidRPr="003A4C5E">
        <w:rPr>
          <w:kern w:val="0"/>
          <w:szCs w:val="21"/>
        </w:rPr>
        <w:t>2</w:t>
      </w:r>
      <w:r w:rsidR="00641BB4">
        <w:rPr>
          <w:rFonts w:hint="eastAsia"/>
          <w:kern w:val="0"/>
          <w:szCs w:val="21"/>
        </w:rPr>
        <w:t>的</w:t>
      </w:r>
      <w:r w:rsidR="00965A99" w:rsidRPr="003A4C5E">
        <w:rPr>
          <w:rFonts w:hAnsi="宋体"/>
          <w:kern w:val="0"/>
          <w:szCs w:val="21"/>
        </w:rPr>
        <w:t>周期</w:t>
      </w:r>
      <w:r w:rsidR="00641BB4">
        <w:rPr>
          <w:rFonts w:hAnsi="宋体"/>
          <w:kern w:val="0"/>
          <w:szCs w:val="21"/>
        </w:rPr>
        <w:t>延拓</w:t>
      </w:r>
      <w:r w:rsidR="00641BB4">
        <w:rPr>
          <w:rFonts w:hAnsi="宋体" w:hint="eastAsia"/>
          <w:kern w:val="0"/>
          <w:szCs w:val="21"/>
        </w:rPr>
        <w:t>，再</w:t>
      </w:r>
      <w:r w:rsidR="00965A99" w:rsidRPr="003A4C5E">
        <w:rPr>
          <w:rFonts w:hAnsi="宋体"/>
          <w:kern w:val="0"/>
          <w:szCs w:val="21"/>
        </w:rPr>
        <w:t>展开为傅里叶级数</w:t>
      </w:r>
      <w:r w:rsidR="00641BB4">
        <w:rPr>
          <w:rFonts w:hAnsi="宋体" w:hint="eastAsia"/>
          <w:kern w:val="0"/>
          <w:szCs w:val="21"/>
        </w:rPr>
        <w:t>．因此</w:t>
      </w:r>
    </w:p>
    <w:p w:rsidR="00965A99" w:rsidRPr="003A4C5E" w:rsidRDefault="00C642F9" w:rsidP="00641BB4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28"/>
        </w:rPr>
        <w:object w:dxaOrig="3780" w:dyaOrig="680">
          <v:shape id="_x0000_i1127" type="#_x0000_t75" style="width:189.1pt;height:33.8pt" o:ole="">
            <v:imagedata r:id="rId213" o:title=""/>
          </v:shape>
          <o:OLEObject Type="Embed" ProgID="Equation.DSMT4" ShapeID="_x0000_i1127" DrawAspect="Content" ObjectID="_1674744952" r:id="rId214"/>
        </w:object>
      </w:r>
    </w:p>
    <w:p w:rsidR="00965A99" w:rsidRPr="00641BB4" w:rsidRDefault="00965A99" w:rsidP="00641BB4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641BB4">
        <w:t>而</w:t>
      </w:r>
      <w:r w:rsidR="00C642F9" w:rsidRPr="00C642F9">
        <w:rPr>
          <w:position w:val="-24"/>
        </w:rPr>
        <w:object w:dxaOrig="580" w:dyaOrig="620">
          <v:shape id="_x0000_i1128" type="#_x0000_t75" style="width:28.8pt;height:31.3pt" o:ole="">
            <v:imagedata r:id="rId215" o:title=""/>
          </v:shape>
          <o:OLEObject Type="Embed" ProgID="Equation.DSMT4" ShapeID="_x0000_i1128" DrawAspect="Content" ObjectID="_1674744953" r:id="rId216"/>
        </w:object>
      </w:r>
      <w:r w:rsidRPr="00641BB4">
        <w:t>是</w:t>
      </w:r>
      <w:r w:rsidR="00C642F9" w:rsidRPr="00C642F9">
        <w:rPr>
          <w:position w:val="-10"/>
        </w:rPr>
        <w:object w:dxaOrig="540" w:dyaOrig="320">
          <v:shape id="_x0000_i1129" type="#_x0000_t75" style="width:26.9pt;height:16.3pt" o:ole="">
            <v:imagedata r:id="rId217" o:title=""/>
          </v:shape>
          <o:OLEObject Type="Embed" ProgID="Equation.DSMT4" ShapeID="_x0000_i1129" DrawAspect="Content" ObjectID="_1674744954" r:id="rId218"/>
        </w:object>
      </w:r>
      <w:r w:rsidR="00641BB4">
        <w:t>的间断点，按狄利克雷定理有</w:t>
      </w:r>
    </w:p>
    <w:p w:rsidR="00965A99" w:rsidRPr="00641BB4" w:rsidRDefault="00C642F9" w:rsidP="00641BB4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28"/>
        </w:rPr>
        <w:object w:dxaOrig="3640" w:dyaOrig="1100">
          <v:shape id="_x0000_i1130" type="#_x0000_t75" style="width:182.2pt;height:55.1pt" o:ole="">
            <v:imagedata r:id="rId219" o:title=""/>
          </v:shape>
          <o:OLEObject Type="Embed" ProgID="Equation.DSMT4" ShapeID="_x0000_i1130" DrawAspect="Content" ObjectID="_1674744955" r:id="rId220"/>
        </w:object>
      </w:r>
    </w:p>
    <w:p w:rsidR="00865B6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641BB4" w:rsidRPr="008A25F4" w:rsidRDefault="00641BB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220" w:dyaOrig="260">
          <v:shape id="_x0000_i1131" type="#_x0000_t75" style="width:11.25pt;height:13.15pt" o:ole="">
            <v:imagedata r:id="rId221" o:title=""/>
          </v:shape>
          <o:OLEObject Type="Embed" ProgID="Equation.DSMT4" ShapeID="_x0000_i1131" DrawAspect="Content" ObjectID="_1674744956" r:id="rId222"/>
        </w:object>
      </w:r>
      <w:r w:rsidRPr="008A25F4">
        <w:rPr>
          <w:rFonts w:hAnsi="宋体"/>
          <w:kern w:val="0"/>
          <w:szCs w:val="21"/>
        </w:rPr>
        <w:t>是</w:t>
      </w:r>
      <w:r w:rsidR="00C642F9" w:rsidRPr="00025957">
        <w:rPr>
          <w:position w:val="-4"/>
        </w:rPr>
        <w:object w:dxaOrig="560" w:dyaOrig="200">
          <v:shape id="_x0000_i1132" type="#_x0000_t75" style="width:28.15pt;height:10pt" o:ole="">
            <v:imagedata r:id="rId223" o:title=""/>
          </v:shape>
          <o:OLEObject Type="Embed" ProgID="Equation.DSMT4" ShapeID="_x0000_i1132" DrawAspect="Content" ObjectID="_1674744957" r:id="rId224"/>
        </w:object>
      </w:r>
      <w:r w:rsidRPr="008A25F4">
        <w:rPr>
          <w:rFonts w:hAnsi="宋体"/>
          <w:kern w:val="0"/>
          <w:szCs w:val="21"/>
        </w:rPr>
        <w:t>矩阵，</w:t>
      </w:r>
      <w:r w:rsidR="00C642F9" w:rsidRPr="00025957">
        <w:rPr>
          <w:position w:val="-4"/>
        </w:rPr>
        <w:object w:dxaOrig="220" w:dyaOrig="260">
          <v:shape id="_x0000_i1133" type="#_x0000_t75" style="width:11.25pt;height:13.15pt" o:ole="">
            <v:imagedata r:id="rId225" o:title=""/>
          </v:shape>
          <o:OLEObject Type="Embed" ProgID="Equation.DSMT4" ShapeID="_x0000_i1133" DrawAspect="Content" ObjectID="_1674744958" r:id="rId226"/>
        </w:object>
      </w:r>
      <w:r w:rsidRPr="008A25F4">
        <w:rPr>
          <w:rFonts w:hAnsi="宋体"/>
          <w:kern w:val="0"/>
          <w:szCs w:val="21"/>
        </w:rPr>
        <w:t>是</w:t>
      </w:r>
      <w:r w:rsidR="00C642F9" w:rsidRPr="00025957">
        <w:rPr>
          <w:position w:val="-4"/>
        </w:rPr>
        <w:object w:dxaOrig="560" w:dyaOrig="200">
          <v:shape id="_x0000_i1134" type="#_x0000_t75" style="width:28.15pt;height:10pt" o:ole="">
            <v:imagedata r:id="rId227" o:title=""/>
          </v:shape>
          <o:OLEObject Type="Embed" ProgID="Equation.DSMT4" ShapeID="_x0000_i1134" DrawAspect="Content" ObjectID="_1674744959" r:id="rId228"/>
        </w:object>
      </w:r>
      <w:r w:rsidRPr="008A25F4">
        <w:rPr>
          <w:rFonts w:hAnsi="宋体"/>
          <w:kern w:val="0"/>
          <w:szCs w:val="21"/>
        </w:rPr>
        <w:t>矩阵，则</w:t>
      </w:r>
      <w:r w:rsidR="005E08F6">
        <w:rPr>
          <w:rFonts w:hAnsi="宋体" w:hint="eastAsia"/>
          <w:kern w:val="0"/>
          <w:szCs w:val="21"/>
        </w:rPr>
        <w:t>(    )</w:t>
      </w:r>
    </w:p>
    <w:p w:rsid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135" type="#_x0000_t75" style="width:30.05pt;height:10pt" o:ole="">
            <v:imagedata r:id="rId229" o:title=""/>
          </v:shape>
          <o:OLEObject Type="Embed" ProgID="Equation.DSMT4" ShapeID="_x0000_i1135" DrawAspect="Content" ObjectID="_1674744960" r:id="rId230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800" w:dyaOrig="400">
          <v:shape id="_x0000_i1136" type="#_x0000_t75" style="width:40.05pt;height:20.05pt" o:ole="">
            <v:imagedata r:id="rId231" o:title=""/>
          </v:shape>
          <o:OLEObject Type="Embed" ProgID="Equation.DSMT4" ShapeID="_x0000_i1136" DrawAspect="Content" ObjectID="_1674744961" r:id="rId232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P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137" type="#_x0000_t75" style="width:30.05pt;height:10pt" o:ole="">
            <v:imagedata r:id="rId233" o:title=""/>
          </v:shape>
          <o:OLEObject Type="Embed" ProgID="Equation.DSMT4" ShapeID="_x0000_i1137" DrawAspect="Content" ObjectID="_1674744962" r:id="rId234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780" w:dyaOrig="400">
          <v:shape id="_x0000_i1138" type="#_x0000_t75" style="width:38.8pt;height:20.05pt" o:ole="">
            <v:imagedata r:id="rId235" o:title=""/>
          </v:shape>
          <o:OLEObject Type="Embed" ProgID="Equation.DSMT4" ShapeID="_x0000_i1138" DrawAspect="Content" ObjectID="_1674744963" r:id="rId236"/>
        </w:object>
      </w:r>
      <w:r w:rsidR="00641BB4">
        <w:rPr>
          <w:rFonts w:hint="eastAsia"/>
          <w:iCs/>
          <w:kern w:val="0"/>
          <w:szCs w:val="21"/>
        </w:rPr>
        <w:t>．</w:t>
      </w:r>
    </w:p>
    <w:p w:rsid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139" type="#_x0000_t75" style="width:30.05pt;height:10pt" o:ole="">
            <v:imagedata r:id="rId237" o:title=""/>
          </v:shape>
          <o:OLEObject Type="Embed" ProgID="Equation.DSMT4" ShapeID="_x0000_i1139" DrawAspect="Content" ObjectID="_1674744964" r:id="rId238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800" w:dyaOrig="400">
          <v:shape id="_x0000_i1140" type="#_x0000_t75" style="width:40.05pt;height:20.05pt" o:ole="">
            <v:imagedata r:id="rId239" o:title=""/>
          </v:shape>
          <o:OLEObject Type="Embed" ProgID="Equation.DSMT4" ShapeID="_x0000_i1140" DrawAspect="Content" ObjectID="_1674744965" r:id="rId240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Pr="00641BB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600" w:dyaOrig="200">
          <v:shape id="_x0000_i1141" type="#_x0000_t75" style="width:30.05pt;height:10pt" o:ole="">
            <v:imagedata r:id="rId241" o:title=""/>
          </v:shape>
          <o:OLEObject Type="Embed" ProgID="Equation.DSMT4" ShapeID="_x0000_i1141" DrawAspect="Content" ObjectID="_1674744966" r:id="rId242"/>
        </w:object>
      </w:r>
      <w:r w:rsidRPr="008A25F4">
        <w:rPr>
          <w:rFonts w:hAnsi="宋体"/>
          <w:kern w:val="0"/>
          <w:szCs w:val="21"/>
        </w:rPr>
        <w:t>时，必有行列式</w:t>
      </w:r>
      <w:r w:rsidR="00C642F9" w:rsidRPr="00C642F9">
        <w:rPr>
          <w:position w:val="-14"/>
        </w:rPr>
        <w:object w:dxaOrig="780" w:dyaOrig="400">
          <v:shape id="_x0000_i1142" type="#_x0000_t75" style="width:38.8pt;height:20.05pt" o:ole="">
            <v:imagedata r:id="rId243" o:title=""/>
          </v:shape>
          <o:OLEObject Type="Embed" ProgID="Equation.DSMT4" ShapeID="_x0000_i1142" DrawAspect="Content" ObjectID="_1674744967" r:id="rId244"/>
        </w:object>
      </w:r>
      <w:r w:rsidR="00641BB4">
        <w:rPr>
          <w:rFonts w:hint="eastAsia"/>
          <w:iCs/>
          <w:kern w:val="0"/>
          <w:szCs w:val="21"/>
        </w:rPr>
        <w:t>．</w:t>
      </w:r>
    </w:p>
    <w:p w:rsidR="00A071EC" w:rsidRPr="00641BB4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A4C5E" w:rsidRDefault="00A071EC" w:rsidP="00A071EC">
      <w:pPr>
        <w:autoSpaceDE w:val="0"/>
        <w:autoSpaceDN w:val="0"/>
        <w:adjustRightInd w:val="0"/>
        <w:spacing w:line="312" w:lineRule="auto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C642F9" w:rsidRPr="00025957">
        <w:rPr>
          <w:position w:val="-4"/>
        </w:rPr>
        <w:object w:dxaOrig="220" w:dyaOrig="260">
          <v:shape id="_x0000_i1143" type="#_x0000_t75" style="width:11.25pt;height:13.15pt" o:ole="">
            <v:imagedata r:id="rId245" o:title=""/>
          </v:shape>
          <o:OLEObject Type="Embed" ProgID="Equation.DSMT4" ShapeID="_x0000_i1143" DrawAspect="Content" ObjectID="_1674744968" r:id="rId246"/>
        </w:object>
      </w:r>
      <w:r w:rsidR="00965A99" w:rsidRPr="003A4C5E">
        <w:rPr>
          <w:rFonts w:hAnsi="宋体"/>
        </w:rPr>
        <w:t>是</w:t>
      </w:r>
      <w:r w:rsidR="00C642F9" w:rsidRPr="00025957">
        <w:rPr>
          <w:position w:val="-4"/>
        </w:rPr>
        <w:object w:dxaOrig="560" w:dyaOrig="200">
          <v:shape id="_x0000_i1144" type="#_x0000_t75" style="width:28.15pt;height:10pt" o:ole="">
            <v:imagedata r:id="rId247" o:title=""/>
          </v:shape>
          <o:OLEObject Type="Embed" ProgID="Equation.DSMT4" ShapeID="_x0000_i1144" DrawAspect="Content" ObjectID="_1674744969" r:id="rId248"/>
        </w:object>
      </w:r>
      <w:r w:rsidR="00965A99" w:rsidRPr="003A4C5E">
        <w:rPr>
          <w:rFonts w:hAnsi="宋体"/>
        </w:rPr>
        <w:t>矩阵，</w:t>
      </w:r>
      <w:r w:rsidR="00C642F9" w:rsidRPr="00025957">
        <w:rPr>
          <w:position w:val="-4"/>
        </w:rPr>
        <w:object w:dxaOrig="220" w:dyaOrig="260">
          <v:shape id="_x0000_i1145" type="#_x0000_t75" style="width:11.25pt;height:13.15pt" o:ole="">
            <v:imagedata r:id="rId249" o:title=""/>
          </v:shape>
          <o:OLEObject Type="Embed" ProgID="Equation.DSMT4" ShapeID="_x0000_i1145" DrawAspect="Content" ObjectID="_1674744970" r:id="rId250"/>
        </w:object>
      </w:r>
      <w:r w:rsidR="00965A99" w:rsidRPr="003A4C5E">
        <w:rPr>
          <w:rFonts w:hAnsi="宋体"/>
        </w:rPr>
        <w:t>是</w:t>
      </w:r>
      <w:r w:rsidR="00C642F9" w:rsidRPr="00025957">
        <w:rPr>
          <w:position w:val="-4"/>
        </w:rPr>
        <w:object w:dxaOrig="560" w:dyaOrig="200">
          <v:shape id="_x0000_i1146" type="#_x0000_t75" style="width:28.15pt;height:10pt" o:ole="">
            <v:imagedata r:id="rId251" o:title=""/>
          </v:shape>
          <o:OLEObject Type="Embed" ProgID="Equation.DSMT4" ShapeID="_x0000_i1146" DrawAspect="Content" ObjectID="_1674744971" r:id="rId252"/>
        </w:object>
      </w:r>
      <w:r w:rsidR="00965A99" w:rsidRPr="003A4C5E">
        <w:rPr>
          <w:rFonts w:hAnsi="宋体"/>
        </w:rPr>
        <w:t>矩阵，则</w:t>
      </w:r>
      <w:r w:rsidR="00C642F9" w:rsidRPr="00025957">
        <w:rPr>
          <w:position w:val="-4"/>
        </w:rPr>
        <w:object w:dxaOrig="380" w:dyaOrig="260">
          <v:shape id="_x0000_i1147" type="#_x0000_t75" style="width:18.8pt;height:13.15pt" o:ole="">
            <v:imagedata r:id="rId253" o:title=""/>
          </v:shape>
          <o:OLEObject Type="Embed" ProgID="Equation.DSMT4" ShapeID="_x0000_i1147" DrawAspect="Content" ObjectID="_1674744972" r:id="rId254"/>
        </w:object>
      </w:r>
      <w:r w:rsidR="00965A99" w:rsidRPr="003A4C5E">
        <w:rPr>
          <w:rFonts w:hAnsi="宋体"/>
        </w:rPr>
        <w:t>是</w:t>
      </w:r>
      <w:r w:rsidR="00C642F9" w:rsidRPr="00025957">
        <w:rPr>
          <w:position w:val="-4"/>
        </w:rPr>
        <w:object w:dxaOrig="260" w:dyaOrig="200">
          <v:shape id="_x0000_i1148" type="#_x0000_t75" style="width:13.15pt;height:10pt" o:ole="">
            <v:imagedata r:id="rId255" o:title=""/>
          </v:shape>
          <o:OLEObject Type="Embed" ProgID="Equation.DSMT4" ShapeID="_x0000_i1148" DrawAspect="Content" ObjectID="_1674744973" r:id="rId256"/>
        </w:object>
      </w:r>
      <w:r w:rsidR="00965A99" w:rsidRPr="003A4C5E">
        <w:rPr>
          <w:rFonts w:hAnsi="宋体"/>
        </w:rPr>
        <w:t>阶方阵，因</w:t>
      </w:r>
    </w:p>
    <w:p w:rsidR="00965A99" w:rsidRPr="003A4C5E" w:rsidRDefault="00C642F9" w:rsidP="00641BB4">
      <w:pPr>
        <w:spacing w:line="312" w:lineRule="auto"/>
        <w:ind w:leftChars="200" w:left="480"/>
        <w:jc w:val="center"/>
      </w:pPr>
      <w:r w:rsidRPr="00C642F9">
        <w:rPr>
          <w:position w:val="-14"/>
        </w:rPr>
        <w:object w:dxaOrig="3680" w:dyaOrig="400">
          <v:shape id="_x0000_i1149" type="#_x0000_t75" style="width:184.05pt;height:20.05pt" o:ole="">
            <v:imagedata r:id="rId257" o:title=""/>
          </v:shape>
          <o:OLEObject Type="Embed" ProgID="Equation.DSMT4" ShapeID="_x0000_i1149" DrawAspect="Content" ObjectID="_1674744974" r:id="rId258"/>
        </w:object>
      </w:r>
    </w:p>
    <w:p w:rsidR="00965A99" w:rsidRPr="003A4C5E" w:rsidRDefault="00965A99" w:rsidP="00965A99">
      <w:pPr>
        <w:spacing w:line="312" w:lineRule="auto"/>
        <w:ind w:leftChars="200" w:left="480"/>
      </w:pPr>
      <w:r w:rsidRPr="003A4C5E">
        <w:rPr>
          <w:rFonts w:hAnsi="宋体"/>
        </w:rPr>
        <w:t>当</w:t>
      </w:r>
      <w:r w:rsidR="00C642F9" w:rsidRPr="00025957">
        <w:rPr>
          <w:position w:val="-4"/>
        </w:rPr>
        <w:object w:dxaOrig="600" w:dyaOrig="200">
          <v:shape id="_x0000_i1150" type="#_x0000_t75" style="width:30.05pt;height:10pt" o:ole="">
            <v:imagedata r:id="rId259" o:title=""/>
          </v:shape>
          <o:OLEObject Type="Embed" ProgID="Equation.DSMT4" ShapeID="_x0000_i1150" DrawAspect="Content" ObjectID="_1674744975" r:id="rId260"/>
        </w:object>
      </w:r>
      <w:r w:rsidRPr="003A4C5E">
        <w:rPr>
          <w:rFonts w:hAnsi="宋体"/>
        </w:rPr>
        <w:t>时，有</w:t>
      </w:r>
      <w:r w:rsidR="00C642F9" w:rsidRPr="00C642F9">
        <w:rPr>
          <w:position w:val="-10"/>
        </w:rPr>
        <w:object w:dxaOrig="3140" w:dyaOrig="320">
          <v:shape id="_x0000_i1151" type="#_x0000_t75" style="width:157.15pt;height:16.3pt" o:ole="">
            <v:imagedata r:id="rId261" o:title=""/>
          </v:shape>
          <o:OLEObject Type="Embed" ProgID="Equation.DSMT4" ShapeID="_x0000_i1151" DrawAspect="Content" ObjectID="_1674744976" r:id="rId262"/>
        </w:object>
      </w:r>
      <w:r w:rsidR="00641BB4">
        <w:rPr>
          <w:rFonts w:hint="eastAsia"/>
        </w:rPr>
        <w:t>，即</w:t>
      </w:r>
      <w:r w:rsidR="00C642F9" w:rsidRPr="00C642F9">
        <w:rPr>
          <w:position w:val="-10"/>
        </w:rPr>
        <w:object w:dxaOrig="1020" w:dyaOrig="320">
          <v:shape id="_x0000_i1152" type="#_x0000_t75" style="width:50.7pt;height:16.3pt" o:ole="">
            <v:imagedata r:id="rId263" o:title=""/>
          </v:shape>
          <o:OLEObject Type="Embed" ProgID="Equation.DSMT4" ShapeID="_x0000_i1152" DrawAspect="Content" ObjectID="_1674744977" r:id="rId264"/>
        </w:object>
      </w:r>
      <w:r w:rsidRPr="003A4C5E">
        <w:rPr>
          <w:rFonts w:hint="eastAsia"/>
        </w:rPr>
        <w:t>的</w:t>
      </w:r>
      <w:r w:rsidRPr="003A4C5E">
        <w:rPr>
          <w:rFonts w:hAnsi="宋体"/>
        </w:rPr>
        <w:t>系数矩阵的秩小于未知数的个数</w:t>
      </w:r>
      <w:r w:rsidRPr="003A4C5E">
        <w:rPr>
          <w:rFonts w:hint="eastAsia"/>
        </w:rPr>
        <w:t>，</w:t>
      </w:r>
      <w:r w:rsidRPr="003A4C5E">
        <w:rPr>
          <w:rFonts w:hAnsi="宋体"/>
          <w:kern w:val="0"/>
          <w:szCs w:val="21"/>
        </w:rPr>
        <w:t>故有行列式</w:t>
      </w:r>
      <w:r w:rsidR="00C642F9" w:rsidRPr="00C642F9">
        <w:rPr>
          <w:position w:val="-14"/>
        </w:rPr>
        <w:object w:dxaOrig="800" w:dyaOrig="400">
          <v:shape id="_x0000_i1153" type="#_x0000_t75" style="width:40.05pt;height:20.05pt" o:ole="">
            <v:imagedata r:id="rId265" o:title=""/>
          </v:shape>
          <o:OLEObject Type="Embed" ProgID="Equation.DSMT4" ShapeID="_x0000_i1153" DrawAspect="Content" ObjectID="_1674744978" r:id="rId266"/>
        </w:object>
      </w:r>
      <w:r w:rsidRPr="003A4C5E">
        <w:rPr>
          <w:rFonts w:hAnsi="宋体"/>
        </w:rPr>
        <w:t>，故应选</w:t>
      </w:r>
      <w:r w:rsidR="00641BB4">
        <w:t>(B)</w:t>
      </w:r>
      <w:r w:rsidR="00641BB4">
        <w:rPr>
          <w:rFonts w:hint="eastAsia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5E08F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641BB4"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设两个相互独立的随机变量</w:t>
      </w:r>
      <w:r w:rsidR="00C642F9" w:rsidRPr="00025957">
        <w:rPr>
          <w:position w:val="-4"/>
        </w:rPr>
        <w:object w:dxaOrig="240" w:dyaOrig="260">
          <v:shape id="_x0000_i1154" type="#_x0000_t75" style="width:11.9pt;height:13.15pt" o:ole="">
            <v:imagedata r:id="rId267" o:title=""/>
          </v:shape>
          <o:OLEObject Type="Embed" ProgID="Equation.DSMT4" ShapeID="_x0000_i1154" DrawAspect="Content" ObjectID="_1674744979" r:id="rId268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025957">
        <w:rPr>
          <w:position w:val="-4"/>
        </w:rPr>
        <w:object w:dxaOrig="220" w:dyaOrig="260">
          <v:shape id="_x0000_i1155" type="#_x0000_t75" style="width:11.25pt;height:13.15pt" o:ole="">
            <v:imagedata r:id="rId269" o:title=""/>
          </v:shape>
          <o:OLEObject Type="Embed" ProgID="Equation.DSMT4" ShapeID="_x0000_i1155" DrawAspect="Content" ObjectID="_1674744980" r:id="rId270"/>
        </w:object>
      </w:r>
      <w:r w:rsidRPr="008A25F4">
        <w:rPr>
          <w:rFonts w:hAnsi="宋体"/>
          <w:kern w:val="0"/>
          <w:szCs w:val="21"/>
        </w:rPr>
        <w:t>分别服从正态分布</w:t>
      </w:r>
      <w:r w:rsidR="00C642F9" w:rsidRPr="00C642F9">
        <w:rPr>
          <w:position w:val="-10"/>
        </w:rPr>
        <w:object w:dxaOrig="720" w:dyaOrig="320">
          <v:shape id="_x0000_i1156" type="#_x0000_t75" style="width:36.3pt;height:16.3pt" o:ole="">
            <v:imagedata r:id="rId271" o:title=""/>
          </v:shape>
          <o:OLEObject Type="Embed" ProgID="Equation.DSMT4" ShapeID="_x0000_i1156" DrawAspect="Content" ObjectID="_1674744981" r:id="rId272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C642F9">
        <w:rPr>
          <w:position w:val="-10"/>
        </w:rPr>
        <w:object w:dxaOrig="720" w:dyaOrig="320">
          <v:shape id="_x0000_i1157" type="#_x0000_t75" style="width:36.3pt;height:16.3pt" o:ole="">
            <v:imagedata r:id="rId273" o:title=""/>
          </v:shape>
          <o:OLEObject Type="Embed" ProgID="Equation.DSMT4" ShapeID="_x0000_i1157" DrawAspect="Content" ObjectID="_1674744982" r:id="rId274"/>
        </w:object>
      </w:r>
      <w:r w:rsidRPr="008A25F4">
        <w:rPr>
          <w:rFonts w:hAnsi="宋体"/>
          <w:kern w:val="0"/>
          <w:szCs w:val="21"/>
        </w:rPr>
        <w:t>，则</w:t>
      </w:r>
      <w:r w:rsidR="005E08F6">
        <w:rPr>
          <w:rFonts w:hAnsi="宋体" w:hint="eastAsia"/>
          <w:kern w:val="0"/>
          <w:szCs w:val="21"/>
        </w:rPr>
        <w:t>(    )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="00C642F9" w:rsidRPr="00C642F9">
        <w:rPr>
          <w:position w:val="-24"/>
        </w:rPr>
        <w:object w:dxaOrig="1680" w:dyaOrig="620">
          <v:shape id="_x0000_i1158" type="#_x0000_t75" style="width:83.9pt;height:31.3pt" o:ole="">
            <v:imagedata r:id="rId275" o:title=""/>
          </v:shape>
          <o:OLEObject Type="Embed" ProgID="Equation.DSMT4" ShapeID="_x0000_i1158" DrawAspect="Content" ObjectID="_1674744983" r:id="rId276"/>
        </w:object>
      </w:r>
      <w:r w:rsidR="00641BB4">
        <w:rPr>
          <w:rFonts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Pr="008A25F4">
        <w:rPr>
          <w:kern w:val="0"/>
          <w:szCs w:val="21"/>
        </w:rPr>
        <w:t xml:space="preserve">(B) </w:t>
      </w:r>
      <w:r w:rsidR="00C642F9" w:rsidRPr="00C642F9">
        <w:rPr>
          <w:position w:val="-24"/>
        </w:rPr>
        <w:object w:dxaOrig="1660" w:dyaOrig="620">
          <v:shape id="_x0000_i1159" type="#_x0000_t75" style="width:83.25pt;height:31.3pt" o:ole="">
            <v:imagedata r:id="rId277" o:title=""/>
          </v:shape>
          <o:OLEObject Type="Embed" ProgID="Equation.DSMT4" ShapeID="_x0000_i1159" DrawAspect="Content" ObjectID="_1674744984" r:id="rId278"/>
        </w:object>
      </w:r>
      <w:r w:rsidR="00641BB4">
        <w:rPr>
          <w:rFonts w:hint="eastAsia"/>
          <w:kern w:val="0"/>
          <w:szCs w:val="21"/>
        </w:rPr>
        <w:t>．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="00C642F9" w:rsidRPr="00C642F9">
        <w:rPr>
          <w:position w:val="-24"/>
        </w:rPr>
        <w:object w:dxaOrig="1660" w:dyaOrig="620">
          <v:shape id="_x0000_i1160" type="#_x0000_t75" style="width:83.25pt;height:31.3pt" o:ole="">
            <v:imagedata r:id="rId279" o:title=""/>
          </v:shape>
          <o:OLEObject Type="Embed" ProgID="Equation.DSMT4" ShapeID="_x0000_i1160" DrawAspect="Content" ObjectID="_1674744985" r:id="rId280"/>
        </w:object>
      </w:r>
      <w:r w:rsidR="00641BB4">
        <w:rPr>
          <w:rFonts w:hint="eastAsia"/>
          <w:kern w:val="0"/>
          <w:szCs w:val="21"/>
        </w:rPr>
        <w:t>．</w:t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="00641BB4">
        <w:rPr>
          <w:rFonts w:hint="eastAsia"/>
          <w:kern w:val="0"/>
          <w:szCs w:val="21"/>
        </w:rPr>
        <w:tab/>
      </w:r>
      <w:r w:rsidRPr="008A25F4">
        <w:rPr>
          <w:kern w:val="0"/>
          <w:szCs w:val="21"/>
        </w:rPr>
        <w:t xml:space="preserve">(D) </w:t>
      </w:r>
      <w:r w:rsidR="00C642F9" w:rsidRPr="00C642F9">
        <w:rPr>
          <w:position w:val="-24"/>
        </w:rPr>
        <w:object w:dxaOrig="1640" w:dyaOrig="620">
          <v:shape id="_x0000_i1161" type="#_x0000_t75" style="width:82pt;height:31.3pt" o:ole="">
            <v:imagedata r:id="rId281" o:title=""/>
          </v:shape>
          <o:OLEObject Type="Embed" ProgID="Equation.DSMT4" ShapeID="_x0000_i1161" DrawAspect="Content" ObjectID="_1674744986" r:id="rId282"/>
        </w:object>
      </w:r>
      <w:r w:rsidR="00641BB4">
        <w:rPr>
          <w:rFonts w:hint="eastAsia"/>
          <w:kern w:val="0"/>
          <w:szCs w:val="21"/>
        </w:rPr>
        <w:t>．</w:t>
      </w:r>
    </w:p>
    <w:p w:rsidR="00A071EC" w:rsidRDefault="00A071EC" w:rsidP="00A071EC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A4C5E" w:rsidRDefault="00A071EC" w:rsidP="00641BB4">
      <w:pPr>
        <w:autoSpaceDE w:val="0"/>
        <w:autoSpaceDN w:val="0"/>
        <w:adjustRightInd w:val="0"/>
        <w:spacing w:line="312" w:lineRule="auto"/>
        <w:ind w:left="480" w:hangingChars="200" w:hanging="480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3A4C5E">
        <w:rPr>
          <w:rFonts w:hint="eastAsia"/>
        </w:rPr>
        <w:t>B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根据正态分布的性质：服从正态分布的独立随机变量的线性组合仍服从正态分布</w:t>
      </w:r>
      <w:r w:rsidR="00641BB4"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因</w:t>
      </w:r>
      <w:r w:rsidR="00C642F9" w:rsidRPr="00C642F9">
        <w:rPr>
          <w:position w:val="-6"/>
        </w:rPr>
        <w:object w:dxaOrig="639" w:dyaOrig="300">
          <v:shape id="_x0000_i1162" type="#_x0000_t75" style="width:31.95pt;height:15.05pt" o:ole="">
            <v:imagedata r:id="rId283" o:title=""/>
          </v:shape>
          <o:OLEObject Type="Embed" ProgID="Equation.DSMT4" ShapeID="_x0000_i1162" DrawAspect="Content" ObjectID="_1674744987" r:id="rId284"/>
        </w:object>
      </w:r>
      <w:r w:rsidR="00965A99" w:rsidRPr="003A4C5E">
        <w:rPr>
          <w:rFonts w:hAnsi="宋体"/>
          <w:kern w:val="0"/>
          <w:szCs w:val="21"/>
        </w:rPr>
        <w:t>相互独立，且</w:t>
      </w:r>
      <w:r w:rsidR="00C642F9" w:rsidRPr="00C642F9">
        <w:rPr>
          <w:position w:val="-10"/>
        </w:rPr>
        <w:object w:dxaOrig="1140" w:dyaOrig="320">
          <v:shape id="_x0000_i1163" type="#_x0000_t75" style="width:56.95pt;height:16.3pt" o:ole="">
            <v:imagedata r:id="rId285" o:title=""/>
          </v:shape>
          <o:OLEObject Type="Embed" ProgID="Equation.DSMT4" ShapeID="_x0000_i1163" DrawAspect="Content" ObjectID="_1674744988" r:id="rId286"/>
        </w:object>
      </w:r>
      <w:r w:rsidR="00965A99" w:rsidRPr="003A4C5E">
        <w:rPr>
          <w:rFonts w:hAnsi="宋体"/>
          <w:kern w:val="0"/>
          <w:szCs w:val="21"/>
        </w:rPr>
        <w:t>，</w:t>
      </w:r>
      <w:r w:rsidR="00C642F9" w:rsidRPr="00C642F9">
        <w:rPr>
          <w:position w:val="-10"/>
        </w:rPr>
        <w:object w:dxaOrig="1120" w:dyaOrig="320">
          <v:shape id="_x0000_i1164" type="#_x0000_t75" style="width:55.7pt;height:16.3pt" o:ole="">
            <v:imagedata r:id="rId287" o:title=""/>
          </v:shape>
          <o:OLEObject Type="Embed" ProgID="Equation.DSMT4" ShapeID="_x0000_i1164" DrawAspect="Content" ObjectID="_1674744989" r:id="rId288"/>
        </w:object>
      </w:r>
      <w:r w:rsidR="00965A99" w:rsidRPr="003A4C5E">
        <w:rPr>
          <w:rFonts w:hAnsi="宋体"/>
          <w:kern w:val="0"/>
          <w:szCs w:val="21"/>
        </w:rPr>
        <w:t>，所以</w:t>
      </w:r>
    </w:p>
    <w:p w:rsidR="00965A99" w:rsidRPr="003A4C5E" w:rsidRDefault="00C642F9" w:rsidP="00641BB4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10"/>
        </w:rPr>
        <w:object w:dxaOrig="3379" w:dyaOrig="320">
          <v:shape id="_x0000_i1165" type="#_x0000_t75" style="width:169.05pt;height:16.3pt" o:ole="">
            <v:imagedata r:id="rId289" o:title=""/>
          </v:shape>
          <o:OLEObject Type="Embed" ProgID="Equation.DSMT4" ShapeID="_x0000_i1165" DrawAspect="Content" ObjectID="_1674744990" r:id="rId290"/>
        </w:object>
      </w:r>
    </w:p>
    <w:p w:rsidR="00641BB4" w:rsidRDefault="00641BB4" w:rsidP="00641BB4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将</w:t>
      </w:r>
      <w:r>
        <w:rPr>
          <w:rFonts w:hAnsi="宋体" w:hint="eastAsia"/>
          <w:kern w:val="0"/>
          <w:szCs w:val="21"/>
        </w:rPr>
        <w:t>它们</w:t>
      </w:r>
      <w:r>
        <w:rPr>
          <w:rFonts w:hAnsi="宋体"/>
          <w:kern w:val="0"/>
          <w:szCs w:val="21"/>
        </w:rPr>
        <w:t>标准化</w:t>
      </w:r>
      <w:r>
        <w:rPr>
          <w:rFonts w:hAnsi="宋体" w:hint="eastAsia"/>
          <w:kern w:val="0"/>
          <w:szCs w:val="21"/>
        </w:rPr>
        <w:t>得到</w:t>
      </w:r>
    </w:p>
    <w:p w:rsidR="00641BB4" w:rsidRDefault="00C642F9" w:rsidP="00641BB4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rFonts w:hAnsi="宋体"/>
          <w:kern w:val="0"/>
          <w:szCs w:val="21"/>
        </w:rPr>
      </w:pPr>
      <w:r w:rsidRPr="00C642F9">
        <w:rPr>
          <w:position w:val="-28"/>
        </w:rPr>
        <w:object w:dxaOrig="3920" w:dyaOrig="660">
          <v:shape id="_x0000_i1166" type="#_x0000_t75" style="width:195.95pt;height:33.2pt" o:ole="">
            <v:imagedata r:id="rId291" o:title=""/>
          </v:shape>
          <o:OLEObject Type="Embed" ProgID="Equation.DSMT4" ShapeID="_x0000_i1166" DrawAspect="Content" ObjectID="_1674744991" r:id="rId292"/>
        </w:object>
      </w:r>
    </w:p>
    <w:p w:rsidR="00641BB4" w:rsidRDefault="00641BB4" w:rsidP="00641BB4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</w:rPr>
      </w:pPr>
      <w:r>
        <w:rPr>
          <w:rFonts w:hint="eastAsia"/>
          <w:kern w:val="0"/>
          <w:szCs w:val="21"/>
        </w:rPr>
        <w:t>则</w:t>
      </w:r>
      <w:r w:rsidRPr="003A4C5E">
        <w:rPr>
          <w:rFonts w:hAnsi="宋体"/>
        </w:rPr>
        <w:t>根据标准正态分布的对称性</w:t>
      </w:r>
      <w:r>
        <w:rPr>
          <w:rFonts w:hAnsi="宋体" w:hint="eastAsia"/>
        </w:rPr>
        <w:t>有</w:t>
      </w:r>
    </w:p>
    <w:p w:rsidR="00965A99" w:rsidRPr="003A4C5E" w:rsidRDefault="00C642F9" w:rsidP="00641BB4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140"/>
        </w:rPr>
        <w:object w:dxaOrig="4040" w:dyaOrig="2920">
          <v:shape id="_x0000_i1167" type="#_x0000_t75" style="width:202.25pt;height:145.9pt" o:ole="">
            <v:imagedata r:id="rId293" o:title=""/>
          </v:shape>
          <o:OLEObject Type="Embed" ProgID="Equation.DSMT4" ShapeID="_x0000_i1167" DrawAspect="Content" ObjectID="_1674744992" r:id="rId294"/>
        </w:object>
      </w:r>
    </w:p>
    <w:p w:rsidR="00865B64" w:rsidRDefault="00865B64" w:rsidP="00965A99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FF4ACA" w:rsidRPr="00965A99" w:rsidRDefault="00FF4ACA" w:rsidP="00965A99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三、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本题满分5分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E81C7C">
      <w:pPr>
        <w:autoSpaceDE w:val="0"/>
        <w:autoSpaceDN w:val="0"/>
        <w:adjustRightInd w:val="0"/>
        <w:ind w:leftChars="200" w:left="480"/>
        <w:jc w:val="left"/>
        <w:rPr>
          <w:i/>
          <w:iCs/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10"/>
        </w:rPr>
        <w:object w:dxaOrig="900" w:dyaOrig="320">
          <v:shape id="_x0000_i1168" type="#_x0000_t75" style="width:45.1pt;height:16.3pt" o:ole="">
            <v:imagedata r:id="rId295" o:title=""/>
          </v:shape>
          <o:OLEObject Type="Embed" ProgID="Equation.DSMT4" ShapeID="_x0000_i1168" DrawAspect="Content" ObjectID="_1674744993" r:id="rId296"/>
        </w:object>
      </w:r>
      <w:r w:rsidRPr="008A25F4">
        <w:rPr>
          <w:rFonts w:hAnsi="宋体"/>
          <w:kern w:val="0"/>
          <w:szCs w:val="21"/>
        </w:rPr>
        <w:t>，</w:t>
      </w:r>
      <w:r w:rsidR="00C642F9" w:rsidRPr="00C642F9">
        <w:rPr>
          <w:position w:val="-10"/>
        </w:rPr>
        <w:object w:dxaOrig="840" w:dyaOrig="320">
          <v:shape id="_x0000_i1169" type="#_x0000_t75" style="width:41.95pt;height:16.3pt" o:ole="">
            <v:imagedata r:id="rId297" o:title=""/>
          </v:shape>
          <o:OLEObject Type="Embed" ProgID="Equation.DSMT4" ShapeID="_x0000_i1169" DrawAspect="Content" ObjectID="_1674744994" r:id="rId298"/>
        </w:object>
      </w:r>
      <w:r w:rsidRPr="008A25F4">
        <w:rPr>
          <w:rFonts w:hAnsi="宋体"/>
          <w:kern w:val="0"/>
          <w:szCs w:val="21"/>
        </w:rPr>
        <w:t>是由方程</w:t>
      </w:r>
      <w:r w:rsidR="00C642F9" w:rsidRPr="00C642F9">
        <w:rPr>
          <w:position w:val="-10"/>
        </w:rPr>
        <w:object w:dxaOrig="1320" w:dyaOrig="320">
          <v:shape id="_x0000_i1170" type="#_x0000_t75" style="width:65.75pt;height:16.3pt" o:ole="">
            <v:imagedata r:id="rId299" o:title=""/>
          </v:shape>
          <o:OLEObject Type="Embed" ProgID="Equation.DSMT4" ShapeID="_x0000_i1170" DrawAspect="Content" ObjectID="_1674744995" r:id="rId300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C642F9">
        <w:rPr>
          <w:position w:val="-10"/>
        </w:rPr>
        <w:object w:dxaOrig="1300" w:dyaOrig="320">
          <v:shape id="_x0000_i1171" type="#_x0000_t75" style="width:65.1pt;height:16.3pt" o:ole="">
            <v:imagedata r:id="rId301" o:title=""/>
          </v:shape>
          <o:OLEObject Type="Embed" ProgID="Equation.DSMT4" ShapeID="_x0000_i1171" DrawAspect="Content" ObjectID="_1674744996" r:id="rId302"/>
        </w:object>
      </w:r>
      <w:r w:rsidRPr="008A25F4">
        <w:rPr>
          <w:rFonts w:hAnsi="宋体"/>
          <w:kern w:val="0"/>
          <w:szCs w:val="21"/>
        </w:rPr>
        <w:t>所确定的函数，其中</w:t>
      </w:r>
      <w:r w:rsidR="00C642F9" w:rsidRPr="00C642F9">
        <w:rPr>
          <w:position w:val="-10"/>
        </w:rPr>
        <w:object w:dxaOrig="240" w:dyaOrig="320">
          <v:shape id="_x0000_i1172" type="#_x0000_t75" style="width:11.9pt;height:16.3pt" o:ole="">
            <v:imagedata r:id="rId303" o:title=""/>
          </v:shape>
          <o:OLEObject Type="Embed" ProgID="Equation.DSMT4" ShapeID="_x0000_i1172" DrawAspect="Content" ObjectID="_1674744997" r:id="rId304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025957">
        <w:rPr>
          <w:position w:val="-4"/>
        </w:rPr>
        <w:object w:dxaOrig="220" w:dyaOrig="260">
          <v:shape id="_x0000_i1173" type="#_x0000_t75" style="width:11.25pt;height:13.15pt" o:ole="">
            <v:imagedata r:id="rId305" o:title=""/>
          </v:shape>
          <o:OLEObject Type="Embed" ProgID="Equation.DSMT4" ShapeID="_x0000_i1173" DrawAspect="Content" ObjectID="_1674744998" r:id="rId306"/>
        </w:object>
      </w:r>
      <w:r w:rsidRPr="008A25F4">
        <w:rPr>
          <w:rFonts w:hAnsi="宋体"/>
          <w:kern w:val="0"/>
          <w:szCs w:val="21"/>
        </w:rPr>
        <w:t>分别具有一阶连续导数和一阶连续偏导数，求</w:t>
      </w:r>
      <w:r w:rsidR="00C642F9" w:rsidRPr="00C642F9">
        <w:rPr>
          <w:position w:val="-24"/>
        </w:rPr>
        <w:object w:dxaOrig="360" w:dyaOrig="620">
          <v:shape id="_x0000_i1174" type="#_x0000_t75" style="width:18.15pt;height:31.3pt" o:ole="">
            <v:imagedata r:id="rId307" o:title=""/>
          </v:shape>
          <o:OLEObject Type="Embed" ProgID="Equation.DSMT4" ShapeID="_x0000_i1174" DrawAspect="Content" ObjectID="_1674744999" r:id="rId308"/>
        </w:object>
      </w:r>
      <w:r w:rsidR="00E81C7C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A4C5E" w:rsidRDefault="00290186" w:rsidP="00290186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965A99" w:rsidRPr="003A4C5E">
        <w:rPr>
          <w:rFonts w:hAnsi="宋体"/>
          <w:kern w:val="0"/>
          <w:szCs w:val="21"/>
        </w:rPr>
        <w:t>分别在</w:t>
      </w:r>
      <w:r w:rsidR="00C642F9" w:rsidRPr="00C642F9">
        <w:rPr>
          <w:position w:val="-10"/>
        </w:rPr>
        <w:object w:dxaOrig="1320" w:dyaOrig="320">
          <v:shape id="_x0000_i1175" type="#_x0000_t75" style="width:65.75pt;height:16.3pt" o:ole="">
            <v:imagedata r:id="rId309" o:title=""/>
          </v:shape>
          <o:OLEObject Type="Embed" ProgID="Equation.DSMT4" ShapeID="_x0000_i1175" DrawAspect="Content" ObjectID="_1674745000" r:id="rId310"/>
        </w:object>
      </w:r>
      <w:r w:rsidR="00965A99" w:rsidRPr="003A4C5E">
        <w:rPr>
          <w:rFonts w:hAnsi="宋体"/>
          <w:kern w:val="0"/>
          <w:szCs w:val="21"/>
        </w:rPr>
        <w:t>和</w:t>
      </w:r>
      <w:r w:rsidR="00C642F9" w:rsidRPr="00C642F9">
        <w:rPr>
          <w:position w:val="-10"/>
        </w:rPr>
        <w:object w:dxaOrig="1300" w:dyaOrig="320">
          <v:shape id="_x0000_i1176" type="#_x0000_t75" style="width:65.1pt;height:16.3pt" o:ole="">
            <v:imagedata r:id="rId311" o:title=""/>
          </v:shape>
          <o:OLEObject Type="Embed" ProgID="Equation.DSMT4" ShapeID="_x0000_i1176" DrawAspect="Content" ObjectID="_1674745001" r:id="rId312"/>
        </w:object>
      </w:r>
      <w:r w:rsidR="00965A99" w:rsidRPr="003A4C5E">
        <w:rPr>
          <w:rFonts w:hAnsi="宋体"/>
          <w:kern w:val="0"/>
          <w:szCs w:val="21"/>
        </w:rPr>
        <w:t>的两端对</w:t>
      </w:r>
      <w:r w:rsidR="00C642F9" w:rsidRPr="00025957">
        <w:rPr>
          <w:position w:val="-4"/>
        </w:rPr>
        <w:object w:dxaOrig="200" w:dyaOrig="200">
          <v:shape id="_x0000_i1177" type="#_x0000_t75" style="width:10pt;height:10pt" o:ole="">
            <v:imagedata r:id="rId313" o:title=""/>
          </v:shape>
          <o:OLEObject Type="Embed" ProgID="Equation.DSMT4" ShapeID="_x0000_i1177" DrawAspect="Content" ObjectID="_1674745002" r:id="rId314"/>
        </w:object>
      </w:r>
      <w:r w:rsidR="00965A99" w:rsidRPr="003A4C5E">
        <w:rPr>
          <w:rFonts w:hAnsi="宋体"/>
          <w:kern w:val="0"/>
          <w:szCs w:val="21"/>
        </w:rPr>
        <w:t>求导数，得</w:t>
      </w:r>
    </w:p>
    <w:p w:rsidR="00965A99" w:rsidRPr="003A4C5E" w:rsidRDefault="00C642F9" w:rsidP="00E81C7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64"/>
        </w:rPr>
        <w:object w:dxaOrig="3379" w:dyaOrig="1400">
          <v:shape id="_x0000_i1178" type="#_x0000_t75" style="width:169.05pt;height:70.1pt" o:ole="">
            <v:imagedata r:id="rId315" o:title=""/>
          </v:shape>
          <o:OLEObject Type="Embed" ProgID="Equation.DSMT4" ShapeID="_x0000_i1178" DrawAspect="Content" ObjectID="_1674745003" r:id="rId316"/>
        </w:object>
      </w:r>
    </w:p>
    <w:p w:rsidR="00E81C7C" w:rsidRDefault="00965A99" w:rsidP="00E81C7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  <w:kern w:val="0"/>
          <w:szCs w:val="21"/>
        </w:rPr>
      </w:pPr>
      <w:r w:rsidRPr="003A4C5E">
        <w:rPr>
          <w:rFonts w:hAnsi="宋体"/>
          <w:kern w:val="0"/>
          <w:szCs w:val="21"/>
        </w:rPr>
        <w:t>整理后得</w:t>
      </w:r>
    </w:p>
    <w:p w:rsidR="00965A99" w:rsidRPr="003A4C5E" w:rsidRDefault="00C642F9" w:rsidP="00E81C7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60"/>
        </w:rPr>
        <w:object w:dxaOrig="3900" w:dyaOrig="1320">
          <v:shape id="_x0000_i1179" type="#_x0000_t75" style="width:194.7pt;height:65.75pt" o:ole="">
            <v:imagedata r:id="rId317" o:title=""/>
          </v:shape>
          <o:OLEObject Type="Embed" ProgID="Equation.DSMT4" ShapeID="_x0000_i1179" DrawAspect="Content" ObjectID="_1674745004" r:id="rId318"/>
        </w:object>
      </w:r>
    </w:p>
    <w:p w:rsidR="00965A99" w:rsidRPr="003A4C5E" w:rsidRDefault="00E81C7C" w:rsidP="00E81C7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解此方程组</w:t>
      </w:r>
      <w:r w:rsidR="00965A99" w:rsidRPr="003A4C5E">
        <w:rPr>
          <w:rFonts w:hAnsi="宋体"/>
          <w:kern w:val="0"/>
          <w:szCs w:val="21"/>
        </w:rPr>
        <w:t>得</w:t>
      </w:r>
    </w:p>
    <w:p w:rsidR="00965A99" w:rsidRPr="003A4C5E" w:rsidRDefault="00C642F9" w:rsidP="00E81C7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70"/>
        </w:rPr>
        <w:object w:dxaOrig="5640" w:dyaOrig="1520">
          <v:shape id="_x0000_i1180" type="#_x0000_t75" style="width:281.75pt;height:75.75pt" o:ole="">
            <v:imagedata r:id="rId319" o:title=""/>
          </v:shape>
          <o:OLEObject Type="Embed" ProgID="Equation.DSMT4" ShapeID="_x0000_i1180" DrawAspect="Content" ObjectID="_1674745005" r:id="rId320"/>
        </w:objec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四、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本题满分5分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E81C7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18"/>
        </w:rPr>
        <w:object w:dxaOrig="4580" w:dyaOrig="460">
          <v:shape id="_x0000_i1181" type="#_x0000_t75" style="width:229.15pt;height:23.15pt" o:ole="">
            <v:imagedata r:id="rId321" o:title=""/>
          </v:shape>
          <o:OLEObject Type="Embed" ProgID="Equation.DSMT4" ShapeID="_x0000_i1181" DrawAspect="Content" ObjectID="_1674745006" r:id="rId322"/>
        </w:object>
      </w:r>
      <w:r w:rsidR="00E81C7C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其中</w:t>
      </w:r>
      <w:r w:rsidR="00C642F9" w:rsidRPr="00C642F9">
        <w:rPr>
          <w:position w:val="-6"/>
        </w:rPr>
        <w:object w:dxaOrig="200" w:dyaOrig="220">
          <v:shape id="_x0000_i1182" type="#_x0000_t75" style="width:10pt;height:11.25pt" o:ole="">
            <v:imagedata r:id="rId323" o:title=""/>
          </v:shape>
          <o:OLEObject Type="Embed" ProgID="Equation.DSMT4" ShapeID="_x0000_i1182" DrawAspect="Content" ObjectID="_1674745007" r:id="rId324"/>
        </w:object>
      </w:r>
      <w:r w:rsidRPr="008A25F4">
        <w:rPr>
          <w:kern w:val="0"/>
          <w:szCs w:val="21"/>
        </w:rPr>
        <w:t>,</w:t>
      </w:r>
      <w:r w:rsidR="00E81C7C">
        <w:rPr>
          <w:rFonts w:hint="eastAsia"/>
          <w:kern w:val="0"/>
          <w:szCs w:val="21"/>
        </w:rPr>
        <w:t xml:space="preserve"> </w:t>
      </w:r>
      <w:r w:rsidR="00C642F9" w:rsidRPr="00C642F9">
        <w:rPr>
          <w:position w:val="-6"/>
        </w:rPr>
        <w:object w:dxaOrig="200" w:dyaOrig="279">
          <v:shape id="_x0000_i1183" type="#_x0000_t75" style="width:10pt;height:13.75pt" o:ole="">
            <v:imagedata r:id="rId325" o:title=""/>
          </v:shape>
          <o:OLEObject Type="Embed" ProgID="Equation.DSMT4" ShapeID="_x0000_i1183" DrawAspect="Content" ObjectID="_1674745008" r:id="rId326"/>
        </w:object>
      </w:r>
      <w:r w:rsidRPr="008A25F4">
        <w:rPr>
          <w:rFonts w:hAnsi="宋体"/>
          <w:kern w:val="0"/>
          <w:szCs w:val="21"/>
        </w:rPr>
        <w:t>为正常数，</w:t>
      </w:r>
      <w:r w:rsidR="00C642F9" w:rsidRPr="00025957">
        <w:rPr>
          <w:position w:val="-4"/>
        </w:rPr>
        <w:object w:dxaOrig="200" w:dyaOrig="260">
          <v:shape id="_x0000_i1184" type="#_x0000_t75" style="width:10pt;height:13.15pt" o:ole="">
            <v:imagedata r:id="rId327" o:title=""/>
          </v:shape>
          <o:OLEObject Type="Embed" ProgID="Equation.DSMT4" ShapeID="_x0000_i1184" DrawAspect="Content" ObjectID="_1674745009" r:id="rId328"/>
        </w:object>
      </w:r>
      <w:r w:rsidRPr="008A25F4">
        <w:rPr>
          <w:rFonts w:hAnsi="宋体"/>
          <w:kern w:val="0"/>
          <w:szCs w:val="21"/>
        </w:rPr>
        <w:t>为从</w:t>
      </w:r>
      <w:r w:rsidRPr="008A25F4">
        <w:rPr>
          <w:rFonts w:hAnsi="宋体"/>
          <w:kern w:val="0"/>
          <w:szCs w:val="21"/>
        </w:rPr>
        <w:lastRenderedPageBreak/>
        <w:t>点</w:t>
      </w:r>
      <w:r w:rsidR="00C642F9" w:rsidRPr="00C642F9">
        <w:rPr>
          <w:position w:val="-14"/>
        </w:rPr>
        <w:object w:dxaOrig="859" w:dyaOrig="400">
          <v:shape id="_x0000_i1185" type="#_x0000_t75" style="width:43.2pt;height:20.05pt" o:ole="">
            <v:imagedata r:id="rId329" o:title=""/>
          </v:shape>
          <o:OLEObject Type="Embed" ProgID="Equation.DSMT4" ShapeID="_x0000_i1185" DrawAspect="Content" ObjectID="_1674745010" r:id="rId330"/>
        </w:object>
      </w:r>
      <w:r w:rsidRPr="008A25F4">
        <w:rPr>
          <w:rFonts w:hAnsi="宋体"/>
          <w:kern w:val="0"/>
          <w:szCs w:val="21"/>
        </w:rPr>
        <w:t>沿曲线</w:t>
      </w:r>
      <w:r w:rsidR="00C642F9" w:rsidRPr="00C642F9">
        <w:rPr>
          <w:position w:val="-10"/>
        </w:rPr>
        <w:object w:dxaOrig="1440" w:dyaOrig="420">
          <v:shape id="_x0000_i1186" type="#_x0000_t75" style="width:1in;height:21.3pt" o:ole="">
            <v:imagedata r:id="rId331" o:title=""/>
          </v:shape>
          <o:OLEObject Type="Embed" ProgID="Equation.DSMT4" ShapeID="_x0000_i1186" DrawAspect="Content" ObjectID="_1674745011" r:id="rId332"/>
        </w:object>
      </w:r>
      <w:r w:rsidRPr="008A25F4">
        <w:rPr>
          <w:rFonts w:hAnsi="宋体"/>
          <w:kern w:val="0"/>
          <w:szCs w:val="21"/>
        </w:rPr>
        <w:t>到点</w:t>
      </w:r>
      <w:r w:rsidR="00C642F9" w:rsidRPr="00C642F9">
        <w:rPr>
          <w:position w:val="-10"/>
        </w:rPr>
        <w:object w:dxaOrig="700" w:dyaOrig="320">
          <v:shape id="_x0000_i1187" type="#_x0000_t75" style="width:35.05pt;height:16.3pt" o:ole="">
            <v:imagedata r:id="rId333" o:title=""/>
          </v:shape>
          <o:OLEObject Type="Embed" ProgID="Equation.DSMT4" ShapeID="_x0000_i1187" DrawAspect="Content" ObjectID="_1674745012" r:id="rId334"/>
        </w:object>
      </w:r>
      <w:r w:rsidRPr="008A25F4">
        <w:rPr>
          <w:rFonts w:hAnsi="宋体"/>
          <w:kern w:val="0"/>
          <w:szCs w:val="21"/>
        </w:rPr>
        <w:t>的弧</w:t>
      </w:r>
      <w:r w:rsidR="00E81C7C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Default="00290186" w:rsidP="00E81C7C">
      <w:pPr>
        <w:autoSpaceDE w:val="0"/>
        <w:autoSpaceDN w:val="0"/>
        <w:adjustRightInd w:val="0"/>
        <w:spacing w:line="312" w:lineRule="auto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E81C7C" w:rsidRPr="003A4C5E">
        <w:rPr>
          <w:rFonts w:hAnsi="宋体"/>
          <w:kern w:val="0"/>
        </w:rPr>
        <w:t>如图，</w:t>
      </w:r>
      <w:r w:rsidR="00965A99" w:rsidRPr="003A4C5E">
        <w:rPr>
          <w:rFonts w:hAnsi="宋体"/>
          <w:kern w:val="0"/>
          <w:szCs w:val="21"/>
        </w:rPr>
        <w:t>添加从点</w:t>
      </w:r>
      <w:r w:rsidR="00C642F9" w:rsidRPr="00C642F9">
        <w:rPr>
          <w:position w:val="-10"/>
        </w:rPr>
        <w:object w:dxaOrig="700" w:dyaOrig="320">
          <v:shape id="_x0000_i1188" type="#_x0000_t75" style="width:35.05pt;height:16.3pt" o:ole="">
            <v:imagedata r:id="rId335" o:title=""/>
          </v:shape>
          <o:OLEObject Type="Embed" ProgID="Equation.DSMT4" ShapeID="_x0000_i1188" DrawAspect="Content" ObjectID="_1674745013" r:id="rId336"/>
        </w:object>
      </w:r>
      <w:r w:rsidR="00965A99" w:rsidRPr="003A4C5E">
        <w:rPr>
          <w:rFonts w:hAnsi="宋体"/>
          <w:kern w:val="0"/>
          <w:szCs w:val="21"/>
        </w:rPr>
        <w:t>沿</w:t>
      </w:r>
      <w:r w:rsidR="00C642F9" w:rsidRPr="00C642F9">
        <w:rPr>
          <w:position w:val="-10"/>
        </w:rPr>
        <w:object w:dxaOrig="560" w:dyaOrig="320">
          <v:shape id="_x0000_i1189" type="#_x0000_t75" style="width:28.15pt;height:16.3pt" o:ole="">
            <v:imagedata r:id="rId337" o:title=""/>
          </v:shape>
          <o:OLEObject Type="Embed" ProgID="Equation.DSMT4" ShapeID="_x0000_i1189" DrawAspect="Content" ObjectID="_1674745014" r:id="rId338"/>
        </w:object>
      </w:r>
      <w:r w:rsidR="00965A99" w:rsidRPr="003A4C5E">
        <w:rPr>
          <w:rFonts w:hAnsi="宋体"/>
          <w:kern w:val="0"/>
          <w:szCs w:val="21"/>
        </w:rPr>
        <w:t>到点</w:t>
      </w:r>
      <w:r w:rsidR="00C642F9" w:rsidRPr="00C642F9">
        <w:rPr>
          <w:position w:val="-14"/>
        </w:rPr>
        <w:object w:dxaOrig="859" w:dyaOrig="400">
          <v:shape id="_x0000_i1190" type="#_x0000_t75" style="width:43.2pt;height:20.05pt" o:ole="">
            <v:imagedata r:id="rId339" o:title=""/>
          </v:shape>
          <o:OLEObject Type="Embed" ProgID="Equation.DSMT4" ShapeID="_x0000_i1190" DrawAspect="Content" ObjectID="_1674745015" r:id="rId340"/>
        </w:object>
      </w:r>
      <w:r w:rsidR="00965A99" w:rsidRPr="003A4C5E">
        <w:rPr>
          <w:rFonts w:hAnsi="宋体"/>
          <w:kern w:val="0"/>
          <w:szCs w:val="21"/>
        </w:rPr>
        <w:t>的有向直线段</w:t>
      </w:r>
      <w:r w:rsidR="00C642F9" w:rsidRPr="00C642F9">
        <w:rPr>
          <w:position w:val="-12"/>
        </w:rPr>
        <w:object w:dxaOrig="260" w:dyaOrig="360">
          <v:shape id="_x0000_i1191" type="#_x0000_t75" style="width:13.15pt;height:18.15pt" o:ole="">
            <v:imagedata r:id="rId341" o:title=""/>
          </v:shape>
          <o:OLEObject Type="Embed" ProgID="Equation.DSMT4" ShapeID="_x0000_i1191" DrawAspect="Content" ObjectID="_1674745016" r:id="rId342"/>
        </w:object>
      </w:r>
      <w:r w:rsidR="00E81C7C">
        <w:rPr>
          <w:rFonts w:hint="eastAsia"/>
          <w:kern w:val="0"/>
        </w:rPr>
        <w:t>，</w:t>
      </w:r>
      <w:r w:rsidR="00965A99" w:rsidRPr="003A4C5E">
        <w:rPr>
          <w:rFonts w:hAnsi="宋体"/>
          <w:kern w:val="0"/>
          <w:szCs w:val="21"/>
        </w:rPr>
        <w:t>则</w:t>
      </w:r>
      <w:r w:rsidR="00E81C7C">
        <w:rPr>
          <w:rFonts w:hAnsi="宋体" w:hint="eastAsia"/>
          <w:kern w:val="0"/>
          <w:szCs w:val="21"/>
        </w:rPr>
        <w:t>有</w:t>
      </w:r>
    </w:p>
    <w:p w:rsidR="00E81C7C" w:rsidRPr="003A4C5E" w:rsidRDefault="00FB4387" w:rsidP="00E81C7C">
      <w:pPr>
        <w:autoSpaceDE w:val="0"/>
        <w:autoSpaceDN w:val="0"/>
        <w:adjustRightInd w:val="0"/>
        <w:spacing w:line="312" w:lineRule="auto"/>
        <w:ind w:firstLineChars="200" w:firstLine="48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drawing>
          <wp:inline distT="0" distB="0" distL="0" distR="0">
            <wp:extent cx="2789099" cy="1052885"/>
            <wp:effectExtent l="19050" t="0" r="0" b="0"/>
            <wp:docPr id="5" name="图片 4" descr="1999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A1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723" cy="105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A99" w:rsidRPr="003A4C5E" w:rsidRDefault="00C642F9" w:rsidP="00E81C7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46"/>
        </w:rPr>
        <w:object w:dxaOrig="5240" w:dyaOrig="1040">
          <v:shape id="_x0000_i1192" type="#_x0000_t75" style="width:261.7pt;height:51.95pt" o:ole="">
            <v:imagedata r:id="rId344" o:title=""/>
          </v:shape>
          <o:OLEObject Type="Embed" ProgID="Equation.DSMT4" ShapeID="_x0000_i1192" DrawAspect="Content" ObjectID="_1674745017" r:id="rId345"/>
        </w:object>
      </w:r>
    </w:p>
    <w:p w:rsidR="00965A99" w:rsidRPr="003A4C5E" w:rsidRDefault="00965A99" w:rsidP="00E81C7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利用格林公式，前一积分</w:t>
      </w:r>
    </w:p>
    <w:p w:rsidR="00965A99" w:rsidRPr="003A4C5E" w:rsidRDefault="00C642F9" w:rsidP="00E81C7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30"/>
        </w:rPr>
        <w:object w:dxaOrig="5120" w:dyaOrig="720">
          <v:shape id="_x0000_i1193" type="#_x0000_t75" style="width:256.05pt;height:36.3pt" o:ole="">
            <v:imagedata r:id="rId346" o:title=""/>
          </v:shape>
          <o:OLEObject Type="Embed" ProgID="Equation.DSMT4" ShapeID="_x0000_i1193" DrawAspect="Content" ObjectID="_1674745018" r:id="rId347"/>
        </w:object>
      </w:r>
    </w:p>
    <w:p w:rsidR="00E81C7C" w:rsidRDefault="00965A99" w:rsidP="00E81C7C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3A4C5E">
        <w:rPr>
          <w:rFonts w:hAnsi="宋体"/>
          <w:kern w:val="0"/>
          <w:szCs w:val="21"/>
        </w:rPr>
        <w:t>其中</w:t>
      </w:r>
      <w:r w:rsidR="00C642F9" w:rsidRPr="00025957">
        <w:rPr>
          <w:position w:val="-4"/>
        </w:rPr>
        <w:object w:dxaOrig="240" w:dyaOrig="260">
          <v:shape id="_x0000_i1194" type="#_x0000_t75" style="width:11.9pt;height:13.15pt" o:ole="">
            <v:imagedata r:id="rId348" o:title=""/>
          </v:shape>
          <o:OLEObject Type="Embed" ProgID="Equation.DSMT4" ShapeID="_x0000_i1194" DrawAspect="Content" ObjectID="_1674745019" r:id="rId349"/>
        </w:object>
      </w:r>
      <w:r w:rsidRPr="003A4C5E">
        <w:rPr>
          <w:rFonts w:hAnsi="宋体"/>
          <w:kern w:val="0"/>
          <w:szCs w:val="21"/>
        </w:rPr>
        <w:t>为</w:t>
      </w:r>
      <w:r w:rsidR="00C642F9" w:rsidRPr="00C642F9">
        <w:rPr>
          <w:position w:val="-12"/>
        </w:rPr>
        <w:object w:dxaOrig="620" w:dyaOrig="360">
          <v:shape id="_x0000_i1195" type="#_x0000_t75" style="width:31.3pt;height:18.15pt" o:ole="">
            <v:imagedata r:id="rId350" o:title=""/>
          </v:shape>
          <o:OLEObject Type="Embed" ProgID="Equation.DSMT4" ShapeID="_x0000_i1195" DrawAspect="Content" ObjectID="_1674745020" r:id="rId351"/>
        </w:object>
      </w:r>
      <w:r w:rsidRPr="003A4C5E">
        <w:rPr>
          <w:rFonts w:hAnsi="宋体"/>
          <w:kern w:val="0"/>
          <w:szCs w:val="21"/>
        </w:rPr>
        <w:t>所围成的半圆域，后一积分选择</w:t>
      </w:r>
      <w:r w:rsidR="00C642F9" w:rsidRPr="00025957">
        <w:rPr>
          <w:position w:val="-4"/>
        </w:rPr>
        <w:object w:dxaOrig="200" w:dyaOrig="200">
          <v:shape id="_x0000_i1196" type="#_x0000_t75" style="width:10pt;height:10pt" o:ole="">
            <v:imagedata r:id="rId352" o:title=""/>
          </v:shape>
          <o:OLEObject Type="Embed" ProgID="Equation.DSMT4" ShapeID="_x0000_i1196" DrawAspect="Content" ObjectID="_1674745021" r:id="rId353"/>
        </w:object>
      </w:r>
      <w:r w:rsidRPr="003A4C5E">
        <w:rPr>
          <w:rFonts w:hAnsi="宋体"/>
          <w:kern w:val="0"/>
          <w:szCs w:val="21"/>
        </w:rPr>
        <w:t>为参数，得</w:t>
      </w:r>
    </w:p>
    <w:p w:rsidR="00E81C7C" w:rsidRDefault="00C642F9" w:rsidP="00E81C7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18"/>
        </w:rPr>
        <w:object w:dxaOrig="2400" w:dyaOrig="520">
          <v:shape id="_x0000_i1197" type="#_x0000_t75" style="width:120.2pt;height:26.3pt" o:ole="">
            <v:imagedata r:id="rId354" o:title=""/>
          </v:shape>
          <o:OLEObject Type="Embed" ProgID="Equation.DSMT4" ShapeID="_x0000_i1197" DrawAspect="Content" ObjectID="_1674745022" r:id="rId355"/>
        </w:object>
      </w:r>
    </w:p>
    <w:p w:rsidR="00965A99" w:rsidRPr="003A4C5E" w:rsidRDefault="00E81C7C" w:rsidP="00E81C7C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从而</w:t>
      </w:r>
      <w:r w:rsidR="00C642F9" w:rsidRPr="00C642F9">
        <w:rPr>
          <w:position w:val="-28"/>
        </w:rPr>
        <w:object w:dxaOrig="2900" w:dyaOrig="680">
          <v:shape id="_x0000_i1198" type="#_x0000_t75" style="width:145.25pt;height:33.8pt" o:ole="">
            <v:imagedata r:id="rId356" o:title=""/>
          </v:shape>
          <o:OLEObject Type="Embed" ProgID="Equation.DSMT4" ShapeID="_x0000_i1198" DrawAspect="Content" ObjectID="_1674745023" r:id="rId357"/>
        </w:object>
      </w:r>
      <w:r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color w:val="FF0000"/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color w:val="FF0000"/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五、</w:t>
      </w:r>
      <w:r w:rsidR="00FF4ACA">
        <w:rPr>
          <w:rFonts w:hint="eastAsia"/>
          <w:kern w:val="0"/>
        </w:rPr>
        <w:t>（</w:t>
      </w:r>
      <w:r w:rsidRPr="00FF4ACA">
        <w:t>本题</w:t>
      </w:r>
      <w:r w:rsidRPr="008A25F4">
        <w:rPr>
          <w:kern w:val="0"/>
        </w:rPr>
        <w:t>满分6分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D14FB2">
      <w:pPr>
        <w:ind w:leftChars="200" w:left="480"/>
        <w:rPr>
          <w:szCs w:val="21"/>
        </w:rPr>
      </w:pPr>
      <w:r w:rsidRPr="008A25F4">
        <w:rPr>
          <w:rFonts w:hAnsi="宋体"/>
          <w:szCs w:val="21"/>
        </w:rPr>
        <w:t>设函数</w:t>
      </w:r>
      <w:r w:rsidR="00C642F9" w:rsidRPr="00C642F9">
        <w:rPr>
          <w:position w:val="-14"/>
        </w:rPr>
        <w:object w:dxaOrig="560" w:dyaOrig="400">
          <v:shape id="_x0000_i1199" type="#_x0000_t75" style="width:28.15pt;height:20.05pt" o:ole="">
            <v:imagedata r:id="rId358" o:title=""/>
          </v:shape>
          <o:OLEObject Type="Embed" ProgID="Equation.DSMT4" ShapeID="_x0000_i1199" DrawAspect="Content" ObjectID="_1674745024" r:id="rId359"/>
        </w:object>
      </w:r>
      <w:r w:rsidR="00D14FB2">
        <w:rPr>
          <w:rFonts w:hint="eastAsia"/>
          <w:szCs w:val="21"/>
        </w:rPr>
        <w:t>（</w:t>
      </w:r>
      <w:r w:rsidR="00C642F9" w:rsidRPr="00C642F9">
        <w:rPr>
          <w:position w:val="-6"/>
        </w:rPr>
        <w:object w:dxaOrig="540" w:dyaOrig="279">
          <v:shape id="_x0000_i1200" type="#_x0000_t75" style="width:26.9pt;height:13.75pt" o:ole="">
            <v:imagedata r:id="rId360" o:title=""/>
          </v:shape>
          <o:OLEObject Type="Embed" ProgID="Equation.DSMT4" ShapeID="_x0000_i1200" DrawAspect="Content" ObjectID="_1674745025" r:id="rId361"/>
        </w:object>
      </w:r>
      <w:r w:rsidR="00D14FB2">
        <w:rPr>
          <w:rFonts w:hint="eastAsia"/>
          <w:szCs w:val="21"/>
        </w:rPr>
        <w:t>）</w:t>
      </w:r>
      <w:r w:rsidRPr="008A25F4">
        <w:rPr>
          <w:rFonts w:hAnsi="宋体"/>
          <w:szCs w:val="21"/>
        </w:rPr>
        <w:t>二阶可导，且</w:t>
      </w:r>
      <w:r w:rsidR="00C642F9" w:rsidRPr="00C642F9">
        <w:rPr>
          <w:position w:val="-14"/>
        </w:rPr>
        <w:object w:dxaOrig="960" w:dyaOrig="400">
          <v:shape id="_x0000_i1201" type="#_x0000_t75" style="width:48.2pt;height:20.05pt" o:ole="">
            <v:imagedata r:id="rId362" o:title=""/>
          </v:shape>
          <o:OLEObject Type="Embed" ProgID="Equation.DSMT4" ShapeID="_x0000_i1201" DrawAspect="Content" ObjectID="_1674745026" r:id="rId363"/>
        </w:object>
      </w:r>
      <w:r w:rsidRPr="008A25F4">
        <w:rPr>
          <w:rFonts w:hAnsi="宋体"/>
          <w:szCs w:val="21"/>
        </w:rPr>
        <w:t>，</w:t>
      </w:r>
      <w:r w:rsidR="00C642F9" w:rsidRPr="00C642F9">
        <w:rPr>
          <w:position w:val="-14"/>
        </w:rPr>
        <w:object w:dxaOrig="880" w:dyaOrig="400">
          <v:shape id="_x0000_i1202" type="#_x0000_t75" style="width:43.85pt;height:20.05pt" o:ole="">
            <v:imagedata r:id="rId364" o:title=""/>
          </v:shape>
          <o:OLEObject Type="Embed" ProgID="Equation.DSMT4" ShapeID="_x0000_i1202" DrawAspect="Content" ObjectID="_1674745027" r:id="rId365"/>
        </w:object>
      </w:r>
      <w:r w:rsidR="00D14FB2">
        <w:rPr>
          <w:rFonts w:hint="eastAsia"/>
          <w:szCs w:val="21"/>
        </w:rPr>
        <w:t>．</w:t>
      </w:r>
      <w:r w:rsidRPr="008A25F4">
        <w:rPr>
          <w:rFonts w:hAnsi="宋体"/>
          <w:szCs w:val="21"/>
        </w:rPr>
        <w:t>过曲线</w:t>
      </w:r>
      <w:r w:rsidR="00C642F9" w:rsidRPr="00C642F9">
        <w:rPr>
          <w:position w:val="-14"/>
        </w:rPr>
        <w:object w:dxaOrig="940" w:dyaOrig="400">
          <v:shape id="_x0000_i1203" type="#_x0000_t75" style="width:46.95pt;height:20.05pt" o:ole="">
            <v:imagedata r:id="rId366" o:title=""/>
          </v:shape>
          <o:OLEObject Type="Embed" ProgID="Equation.DSMT4" ShapeID="_x0000_i1203" DrawAspect="Content" ObjectID="_1674745028" r:id="rId367"/>
        </w:object>
      </w:r>
      <w:r w:rsidRPr="008A25F4">
        <w:rPr>
          <w:rFonts w:hAnsi="宋体"/>
          <w:szCs w:val="21"/>
        </w:rPr>
        <w:t>上任意一点</w:t>
      </w:r>
      <w:r w:rsidR="00C642F9" w:rsidRPr="00C642F9">
        <w:rPr>
          <w:position w:val="-14"/>
        </w:rPr>
        <w:object w:dxaOrig="820" w:dyaOrig="400">
          <v:shape id="_x0000_i1204" type="#_x0000_t75" style="width:40.7pt;height:20.05pt" o:ole="">
            <v:imagedata r:id="rId368" o:title=""/>
          </v:shape>
          <o:OLEObject Type="Embed" ProgID="Equation.DSMT4" ShapeID="_x0000_i1204" DrawAspect="Content" ObjectID="_1674745029" r:id="rId369"/>
        </w:object>
      </w:r>
      <w:r w:rsidRPr="008A25F4">
        <w:rPr>
          <w:rFonts w:hAnsi="宋体"/>
          <w:szCs w:val="21"/>
        </w:rPr>
        <w:t>作该曲线的切线及</w:t>
      </w:r>
      <w:r w:rsidR="00C642F9" w:rsidRPr="00025957">
        <w:rPr>
          <w:position w:val="-4"/>
        </w:rPr>
        <w:object w:dxaOrig="200" w:dyaOrig="200">
          <v:shape id="_x0000_i1205" type="#_x0000_t75" style="width:10pt;height:10pt" o:ole="">
            <v:imagedata r:id="rId370" o:title=""/>
          </v:shape>
          <o:OLEObject Type="Embed" ProgID="Equation.DSMT4" ShapeID="_x0000_i1205" DrawAspect="Content" ObjectID="_1674745030" r:id="rId371"/>
        </w:object>
      </w:r>
      <w:r w:rsidRPr="008A25F4">
        <w:rPr>
          <w:rFonts w:hAnsi="宋体"/>
          <w:szCs w:val="21"/>
        </w:rPr>
        <w:t>轴的垂线，上述两直线与</w:t>
      </w:r>
      <w:r w:rsidR="00C642F9" w:rsidRPr="00025957">
        <w:rPr>
          <w:position w:val="-4"/>
        </w:rPr>
        <w:object w:dxaOrig="200" w:dyaOrig="200">
          <v:shape id="_x0000_i1206" type="#_x0000_t75" style="width:10pt;height:10pt" o:ole="">
            <v:imagedata r:id="rId372" o:title=""/>
          </v:shape>
          <o:OLEObject Type="Embed" ProgID="Equation.DSMT4" ShapeID="_x0000_i1206" DrawAspect="Content" ObjectID="_1674745031" r:id="rId373"/>
        </w:object>
      </w:r>
      <w:r w:rsidRPr="008A25F4">
        <w:rPr>
          <w:rFonts w:hAnsi="宋体"/>
          <w:szCs w:val="21"/>
        </w:rPr>
        <w:t>轴所围成的三角形的面积记为</w:t>
      </w:r>
      <w:r w:rsidR="00C642F9" w:rsidRPr="00C642F9">
        <w:rPr>
          <w:position w:val="-12"/>
        </w:rPr>
        <w:object w:dxaOrig="279" w:dyaOrig="360">
          <v:shape id="_x0000_i1207" type="#_x0000_t75" style="width:13.75pt;height:18.15pt" o:ole="">
            <v:imagedata r:id="rId374" o:title=""/>
          </v:shape>
          <o:OLEObject Type="Embed" ProgID="Equation.DSMT4" ShapeID="_x0000_i1207" DrawAspect="Content" ObjectID="_1674745032" r:id="rId375"/>
        </w:object>
      </w:r>
      <w:r w:rsidRPr="008A25F4">
        <w:rPr>
          <w:rFonts w:hAnsi="宋体"/>
          <w:szCs w:val="21"/>
        </w:rPr>
        <w:t>，区间</w:t>
      </w:r>
      <w:r w:rsidR="00C642F9" w:rsidRPr="00C642F9">
        <w:rPr>
          <w:position w:val="-14"/>
        </w:rPr>
        <w:object w:dxaOrig="580" w:dyaOrig="400">
          <v:shape id="_x0000_i1208" type="#_x0000_t75" style="width:28.8pt;height:20.05pt" o:ole="">
            <v:imagedata r:id="rId376" o:title=""/>
          </v:shape>
          <o:OLEObject Type="Embed" ProgID="Equation.DSMT4" ShapeID="_x0000_i1208" DrawAspect="Content" ObjectID="_1674745033" r:id="rId377"/>
        </w:object>
      </w:r>
      <w:r w:rsidRPr="008A25F4">
        <w:rPr>
          <w:rFonts w:hAnsi="宋体"/>
          <w:szCs w:val="21"/>
        </w:rPr>
        <w:t>上以</w:t>
      </w:r>
      <w:r w:rsidR="00C642F9" w:rsidRPr="00C642F9">
        <w:rPr>
          <w:position w:val="-14"/>
        </w:rPr>
        <w:object w:dxaOrig="940" w:dyaOrig="400">
          <v:shape id="_x0000_i1209" type="#_x0000_t75" style="width:46.95pt;height:20.05pt" o:ole="">
            <v:imagedata r:id="rId378" o:title=""/>
          </v:shape>
          <o:OLEObject Type="Embed" ProgID="Equation.DSMT4" ShapeID="_x0000_i1209" DrawAspect="Content" ObjectID="_1674745034" r:id="rId379"/>
        </w:object>
      </w:r>
      <w:r w:rsidRPr="008A25F4">
        <w:rPr>
          <w:rFonts w:hAnsi="宋体"/>
          <w:szCs w:val="21"/>
        </w:rPr>
        <w:t>为曲边的曲边梯形面积记为</w:t>
      </w:r>
      <w:r w:rsidR="00C642F9" w:rsidRPr="00C642F9">
        <w:rPr>
          <w:position w:val="-12"/>
        </w:rPr>
        <w:object w:dxaOrig="279" w:dyaOrig="360">
          <v:shape id="_x0000_i1210" type="#_x0000_t75" style="width:13.75pt;height:18.15pt" o:ole="">
            <v:imagedata r:id="rId380" o:title=""/>
          </v:shape>
          <o:OLEObject Type="Embed" ProgID="Equation.DSMT4" ShapeID="_x0000_i1210" DrawAspect="Content" ObjectID="_1674745035" r:id="rId381"/>
        </w:object>
      </w:r>
      <w:r w:rsidRPr="008A25F4">
        <w:rPr>
          <w:rFonts w:hAnsi="宋体"/>
          <w:szCs w:val="21"/>
        </w:rPr>
        <w:t>，并设</w:t>
      </w:r>
      <w:r w:rsidR="00C642F9" w:rsidRPr="00C642F9">
        <w:rPr>
          <w:position w:val="-12"/>
        </w:rPr>
        <w:object w:dxaOrig="820" w:dyaOrig="360">
          <v:shape id="_x0000_i1211" type="#_x0000_t75" style="width:40.7pt;height:18.15pt" o:ole="">
            <v:imagedata r:id="rId382" o:title=""/>
          </v:shape>
          <o:OLEObject Type="Embed" ProgID="Equation.DSMT4" ShapeID="_x0000_i1211" DrawAspect="Content" ObjectID="_1674745036" r:id="rId383"/>
        </w:object>
      </w:r>
      <w:r w:rsidRPr="008A25F4">
        <w:rPr>
          <w:rFonts w:hAnsi="宋体"/>
          <w:szCs w:val="21"/>
        </w:rPr>
        <w:t>恒为</w:t>
      </w:r>
      <w:r w:rsidR="00C642F9" w:rsidRPr="00025957">
        <w:rPr>
          <w:position w:val="-4"/>
        </w:rPr>
        <w:object w:dxaOrig="180" w:dyaOrig="260">
          <v:shape id="_x0000_i1212" type="#_x0000_t75" style="width:8.75pt;height:13.15pt" o:ole="">
            <v:imagedata r:id="rId384" o:title=""/>
          </v:shape>
          <o:OLEObject Type="Embed" ProgID="Equation.DSMT4" ShapeID="_x0000_i1212" DrawAspect="Content" ObjectID="_1674745037" r:id="rId385"/>
        </w:object>
      </w:r>
      <w:r w:rsidRPr="008A25F4">
        <w:rPr>
          <w:rFonts w:hAnsi="宋体"/>
          <w:szCs w:val="21"/>
        </w:rPr>
        <w:t>，求此曲线</w:t>
      </w:r>
      <w:r w:rsidR="00C642F9" w:rsidRPr="00C642F9">
        <w:rPr>
          <w:position w:val="-14"/>
        </w:rPr>
        <w:object w:dxaOrig="940" w:dyaOrig="400">
          <v:shape id="_x0000_i1213" type="#_x0000_t75" style="width:46.95pt;height:20.05pt" o:ole="">
            <v:imagedata r:id="rId386" o:title=""/>
          </v:shape>
          <o:OLEObject Type="Embed" ProgID="Equation.DSMT4" ShapeID="_x0000_i1213" DrawAspect="Content" ObjectID="_1674745038" r:id="rId387"/>
        </w:object>
      </w:r>
      <w:r w:rsidRPr="008A25F4">
        <w:rPr>
          <w:rFonts w:hAnsi="宋体"/>
          <w:szCs w:val="21"/>
        </w:rPr>
        <w:t>的方程</w:t>
      </w:r>
      <w:r w:rsidR="00D14FB2">
        <w:rPr>
          <w:rFonts w:hint="eastAsia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14FB2" w:rsidRPr="00F46611" w:rsidRDefault="00290186" w:rsidP="00F46611">
      <w:pPr>
        <w:spacing w:line="312" w:lineRule="auto"/>
        <w:ind w:left="480" w:hangingChars="200" w:hanging="480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65A99" w:rsidRPr="003A4C5E">
        <w:rPr>
          <w:rFonts w:hAnsi="宋体"/>
          <w:kern w:val="0"/>
          <w:szCs w:val="21"/>
        </w:rPr>
        <w:t>曲线</w:t>
      </w:r>
      <w:r w:rsidR="00C642F9" w:rsidRPr="00C642F9">
        <w:rPr>
          <w:position w:val="-10"/>
        </w:rPr>
        <w:object w:dxaOrig="900" w:dyaOrig="320">
          <v:shape id="_x0000_i1214" type="#_x0000_t75" style="width:45.1pt;height:16.3pt" o:ole="">
            <v:imagedata r:id="rId388" o:title=""/>
          </v:shape>
          <o:OLEObject Type="Embed" ProgID="Equation.DSMT4" ShapeID="_x0000_i1214" DrawAspect="Content" ObjectID="_1674745039" r:id="rId389"/>
        </w:object>
      </w:r>
      <w:r w:rsidR="00965A99" w:rsidRPr="003A4C5E">
        <w:rPr>
          <w:rFonts w:hAnsi="宋体"/>
          <w:kern w:val="0"/>
          <w:szCs w:val="21"/>
        </w:rPr>
        <w:t>上点</w:t>
      </w:r>
      <w:r w:rsidR="00C642F9" w:rsidRPr="00C642F9">
        <w:rPr>
          <w:position w:val="-10"/>
        </w:rPr>
        <w:object w:dxaOrig="760" w:dyaOrig="320">
          <v:shape id="_x0000_i1215" type="#_x0000_t75" style="width:38.2pt;height:16.3pt" o:ole="">
            <v:imagedata r:id="rId390" o:title=""/>
          </v:shape>
          <o:OLEObject Type="Embed" ProgID="Equation.DSMT4" ShapeID="_x0000_i1215" DrawAspect="Content" ObjectID="_1674745040" r:id="rId391"/>
        </w:object>
      </w:r>
      <w:r w:rsidR="00965A99" w:rsidRPr="003A4C5E">
        <w:rPr>
          <w:rFonts w:hAnsi="宋体"/>
          <w:kern w:val="0"/>
          <w:szCs w:val="21"/>
        </w:rPr>
        <w:t>处的切线方程为</w:t>
      </w:r>
      <w:r w:rsidR="00C642F9" w:rsidRPr="00C642F9">
        <w:rPr>
          <w:position w:val="-10"/>
        </w:rPr>
        <w:object w:dxaOrig="2320" w:dyaOrig="320">
          <v:shape id="_x0000_i1216" type="#_x0000_t75" style="width:115.85pt;height:16.3pt" o:ole="">
            <v:imagedata r:id="rId392" o:title=""/>
          </v:shape>
          <o:OLEObject Type="Embed" ProgID="Equation.DSMT4" ShapeID="_x0000_i1216" DrawAspect="Content" ObjectID="_1674745041" r:id="rId393"/>
        </w:object>
      </w:r>
      <w:r w:rsidR="00D14FB2">
        <w:rPr>
          <w:rFonts w:hint="eastAsia"/>
          <w:kern w:val="0"/>
          <w:szCs w:val="21"/>
        </w:rPr>
        <w:t>，</w:t>
      </w:r>
      <w:r w:rsidR="00965A99" w:rsidRPr="003A4C5E">
        <w:rPr>
          <w:rFonts w:hAnsi="宋体"/>
          <w:kern w:val="0"/>
          <w:szCs w:val="21"/>
        </w:rPr>
        <w:t>所以切线与</w:t>
      </w:r>
      <w:r w:rsidR="00C642F9" w:rsidRPr="00025957">
        <w:rPr>
          <w:position w:val="-4"/>
        </w:rPr>
        <w:object w:dxaOrig="200" w:dyaOrig="200">
          <v:shape id="_x0000_i1217" type="#_x0000_t75" style="width:10pt;height:10pt" o:ole="">
            <v:imagedata r:id="rId394" o:title=""/>
          </v:shape>
          <o:OLEObject Type="Embed" ProgID="Equation.DSMT4" ShapeID="_x0000_i1217" DrawAspect="Content" ObjectID="_1674745042" r:id="rId395"/>
        </w:object>
      </w:r>
      <w:r w:rsidR="00965A99" w:rsidRPr="003A4C5E">
        <w:rPr>
          <w:rFonts w:hAnsi="宋体"/>
          <w:kern w:val="0"/>
          <w:szCs w:val="21"/>
        </w:rPr>
        <w:t>轴的交点为</w:t>
      </w:r>
      <w:r w:rsidR="00C642F9" w:rsidRPr="00C642F9">
        <w:rPr>
          <w:position w:val="-30"/>
        </w:rPr>
        <w:object w:dxaOrig="1120" w:dyaOrig="720">
          <v:shape id="_x0000_i1218" type="#_x0000_t75" style="width:55.7pt;height:36.3pt" o:ole="">
            <v:imagedata r:id="rId396" o:title=""/>
          </v:shape>
          <o:OLEObject Type="Embed" ProgID="Equation.DSMT4" ShapeID="_x0000_i1218" DrawAspect="Content" ObjectID="_1674745043" r:id="rId397"/>
        </w:object>
      </w:r>
      <w:r w:rsidR="00D14FB2">
        <w:rPr>
          <w:rFonts w:hint="eastAsia"/>
          <w:kern w:val="0"/>
          <w:szCs w:val="21"/>
        </w:rPr>
        <w:t>．</w:t>
      </w:r>
      <w:r w:rsidR="00965A99" w:rsidRPr="003A4C5E">
        <w:rPr>
          <w:rFonts w:hAnsi="宋体"/>
          <w:kern w:val="0"/>
          <w:szCs w:val="21"/>
        </w:rPr>
        <w:t>由于</w:t>
      </w:r>
      <w:r w:rsidR="00C642F9" w:rsidRPr="00C642F9">
        <w:rPr>
          <w:position w:val="-10"/>
        </w:rPr>
        <w:object w:dxaOrig="960" w:dyaOrig="320">
          <v:shape id="_x0000_i1219" type="#_x0000_t75" style="width:48.2pt;height:16.3pt" o:ole="">
            <v:imagedata r:id="rId398" o:title=""/>
          </v:shape>
          <o:OLEObject Type="Embed" ProgID="Equation.DSMT4" ShapeID="_x0000_i1219" DrawAspect="Content" ObjectID="_1674745044" r:id="rId399"/>
        </w:object>
      </w:r>
      <w:r w:rsidR="00D14FB2">
        <w:rPr>
          <w:rFonts w:hint="eastAsia"/>
          <w:kern w:val="0"/>
          <w:szCs w:val="21"/>
        </w:rPr>
        <w:t xml:space="preserve">, </w:t>
      </w:r>
      <w:r w:rsidR="00C642F9" w:rsidRPr="00C642F9">
        <w:rPr>
          <w:position w:val="-10"/>
        </w:rPr>
        <w:object w:dxaOrig="859" w:dyaOrig="320">
          <v:shape id="_x0000_i1220" type="#_x0000_t75" style="width:43.2pt;height:16.3pt" o:ole="">
            <v:imagedata r:id="rId400" o:title=""/>
          </v:shape>
          <o:OLEObject Type="Embed" ProgID="Equation.DSMT4" ShapeID="_x0000_i1220" DrawAspect="Content" ObjectID="_1674745045" r:id="rId401"/>
        </w:object>
      </w:r>
      <w:r w:rsidR="00D14FB2">
        <w:rPr>
          <w:rFonts w:hint="eastAsia"/>
          <w:kern w:val="0"/>
          <w:szCs w:val="21"/>
        </w:rPr>
        <w:t>，</w:t>
      </w:r>
      <w:r w:rsidR="00965A99" w:rsidRPr="003A4C5E">
        <w:rPr>
          <w:rFonts w:hAnsi="宋体"/>
          <w:kern w:val="0"/>
          <w:szCs w:val="21"/>
        </w:rPr>
        <w:t>因此</w:t>
      </w:r>
      <w:r w:rsidR="00C642F9" w:rsidRPr="00C642F9">
        <w:rPr>
          <w:position w:val="-10"/>
        </w:rPr>
        <w:object w:dxaOrig="859" w:dyaOrig="320">
          <v:shape id="_x0000_i1221" type="#_x0000_t75" style="width:43.2pt;height:16.3pt" o:ole="">
            <v:imagedata r:id="rId402" o:title=""/>
          </v:shape>
          <o:OLEObject Type="Embed" ProgID="Equation.DSMT4" ShapeID="_x0000_i1221" DrawAspect="Content" ObjectID="_1674745046" r:id="rId403"/>
        </w:object>
      </w:r>
      <w:r w:rsidR="00D14FB2">
        <w:rPr>
          <w:rFonts w:hint="eastAsia"/>
          <w:kern w:val="0"/>
          <w:szCs w:val="21"/>
        </w:rPr>
        <w:t>（</w:t>
      </w:r>
      <w:r w:rsidR="00C642F9" w:rsidRPr="00C642F9">
        <w:rPr>
          <w:position w:val="-6"/>
        </w:rPr>
        <w:object w:dxaOrig="540" w:dyaOrig="279">
          <v:shape id="_x0000_i1222" type="#_x0000_t75" style="width:26.9pt;height:13.75pt" o:ole="">
            <v:imagedata r:id="rId404" o:title=""/>
          </v:shape>
          <o:OLEObject Type="Embed" ProgID="Equation.DSMT4" ShapeID="_x0000_i1222" DrawAspect="Content" ObjectID="_1674745047" r:id="rId405"/>
        </w:object>
      </w:r>
      <w:r w:rsidR="00D14FB2">
        <w:rPr>
          <w:rFonts w:hint="eastAsia"/>
          <w:kern w:val="0"/>
          <w:szCs w:val="21"/>
        </w:rPr>
        <w:t>）．</w:t>
      </w:r>
      <w:r w:rsidR="00965A99" w:rsidRPr="003A4C5E">
        <w:rPr>
          <w:rFonts w:hAnsi="宋体"/>
          <w:kern w:val="0"/>
          <w:szCs w:val="21"/>
        </w:rPr>
        <w:t>于是</w:t>
      </w:r>
      <w:r w:rsidR="00F46611">
        <w:rPr>
          <w:rFonts w:hAnsi="宋体" w:hint="eastAsia"/>
          <w:kern w:val="0"/>
          <w:szCs w:val="21"/>
        </w:rPr>
        <w:t>有</w:t>
      </w:r>
    </w:p>
    <w:p w:rsidR="00965A99" w:rsidRPr="00D14FB2" w:rsidRDefault="00C642F9" w:rsidP="00D14FB2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 w:val="31"/>
          <w:szCs w:val="31"/>
        </w:rPr>
      </w:pPr>
      <w:r w:rsidRPr="00C642F9">
        <w:rPr>
          <w:position w:val="-32"/>
        </w:rPr>
        <w:object w:dxaOrig="4260" w:dyaOrig="760">
          <v:shape id="_x0000_i1223" type="#_x0000_t75" style="width:212.85pt;height:38.2pt" o:ole="">
            <v:imagedata r:id="rId406" o:title=""/>
          </v:shape>
          <o:OLEObject Type="Embed" ProgID="Equation.DSMT4" ShapeID="_x0000_i1223" DrawAspect="Content" ObjectID="_1674745048" r:id="rId407"/>
        </w:object>
      </w:r>
    </w:p>
    <w:p w:rsidR="00D14FB2" w:rsidRDefault="00965A99" w:rsidP="00D14FB2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根据题设</w:t>
      </w:r>
      <w:r w:rsidR="00C642F9" w:rsidRPr="00C642F9">
        <w:rPr>
          <w:position w:val="-12"/>
        </w:rPr>
        <w:object w:dxaOrig="1180" w:dyaOrig="360">
          <v:shape id="_x0000_i1224" type="#_x0000_t75" style="width:58.85pt;height:18.15pt" o:ole="">
            <v:imagedata r:id="rId408" o:title=""/>
          </v:shape>
          <o:OLEObject Type="Embed" ProgID="Equation.DSMT4" ShapeID="_x0000_i1224" DrawAspect="Content" ObjectID="_1674745049" r:id="rId409"/>
        </w:object>
      </w:r>
      <w:r w:rsidR="00D14FB2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即</w:t>
      </w:r>
    </w:p>
    <w:p w:rsidR="00D14FB2" w:rsidRDefault="00C642F9" w:rsidP="00D14FB2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28"/>
        </w:rPr>
        <w:object w:dxaOrig="2140" w:dyaOrig="700">
          <v:shape id="_x0000_i1225" type="#_x0000_t75" style="width:107.05pt;height:35.05pt" o:ole="">
            <v:imagedata r:id="rId410" o:title=""/>
          </v:shape>
          <o:OLEObject Type="Embed" ProgID="Equation.DSMT4" ShapeID="_x0000_i1225" DrawAspect="Content" ObjectID="_1674745050" r:id="rId411"/>
        </w:object>
      </w:r>
    </w:p>
    <w:p w:rsidR="00965A99" w:rsidRPr="00D14FB2" w:rsidRDefault="00965A99" w:rsidP="00D14FB2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lastRenderedPageBreak/>
        <w:t>两边对</w:t>
      </w:r>
      <w:r w:rsidR="00C642F9" w:rsidRPr="00025957">
        <w:rPr>
          <w:position w:val="-4"/>
        </w:rPr>
        <w:object w:dxaOrig="200" w:dyaOrig="200">
          <v:shape id="_x0000_i1226" type="#_x0000_t75" style="width:10pt;height:10pt" o:ole="">
            <v:imagedata r:id="rId412" o:title=""/>
          </v:shape>
          <o:OLEObject Type="Embed" ProgID="Equation.DSMT4" ShapeID="_x0000_i1226" DrawAspect="Content" ObjectID="_1674745051" r:id="rId413"/>
        </w:object>
      </w:r>
      <w:r w:rsidRPr="003A4C5E">
        <w:rPr>
          <w:rFonts w:hAnsi="宋体"/>
          <w:kern w:val="0"/>
          <w:szCs w:val="21"/>
        </w:rPr>
        <w:t>求导并化简得</w:t>
      </w:r>
      <w:r w:rsidR="00C642F9" w:rsidRPr="00C642F9">
        <w:rPr>
          <w:position w:val="-14"/>
        </w:rPr>
        <w:object w:dxaOrig="1140" w:dyaOrig="440">
          <v:shape id="_x0000_i1227" type="#_x0000_t75" style="width:56.95pt;height:21.9pt" o:ole="">
            <v:imagedata r:id="rId414" o:title=""/>
          </v:shape>
          <o:OLEObject Type="Embed" ProgID="Equation.DSMT4" ShapeID="_x0000_i1227" DrawAspect="Content" ObjectID="_1674745052" r:id="rId415"/>
        </w:object>
      </w:r>
      <w:r w:rsidR="00D14FB2"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这是可降阶得二阶常微分方程，令</w:t>
      </w:r>
      <w:r w:rsidR="00C642F9" w:rsidRPr="00C642F9">
        <w:rPr>
          <w:position w:val="-10"/>
        </w:rPr>
        <w:object w:dxaOrig="700" w:dyaOrig="320">
          <v:shape id="_x0000_i1228" type="#_x0000_t75" style="width:35.05pt;height:16.3pt" o:ole="">
            <v:imagedata r:id="rId416" o:title=""/>
          </v:shape>
          <o:OLEObject Type="Embed" ProgID="Equation.DSMT4" ShapeID="_x0000_i1228" DrawAspect="Content" ObjectID="_1674745053" r:id="rId417"/>
        </w:object>
      </w:r>
      <w:r w:rsidRPr="003A4C5E">
        <w:rPr>
          <w:rFonts w:hAnsi="宋体"/>
          <w:kern w:val="0"/>
          <w:szCs w:val="21"/>
        </w:rPr>
        <w:t>则上述方程可化为</w:t>
      </w:r>
      <w:r w:rsidR="00C642F9" w:rsidRPr="00C642F9">
        <w:rPr>
          <w:position w:val="-28"/>
        </w:rPr>
        <w:object w:dxaOrig="1160" w:dyaOrig="660">
          <v:shape id="_x0000_i1229" type="#_x0000_t75" style="width:58.25pt;height:33.2pt" o:ole="">
            <v:imagedata r:id="rId418" o:title=""/>
          </v:shape>
          <o:OLEObject Type="Embed" ProgID="Equation.DSMT4" ShapeID="_x0000_i1229" DrawAspect="Content" ObjectID="_1674745054" r:id="rId419"/>
        </w:object>
      </w:r>
      <w:r w:rsidRPr="003A4C5E">
        <w:rPr>
          <w:rFonts w:hAnsi="宋体"/>
          <w:kern w:val="0"/>
          <w:szCs w:val="21"/>
        </w:rPr>
        <w:t>分离变量得</w:t>
      </w:r>
      <w:r w:rsidR="00C642F9" w:rsidRPr="00C642F9">
        <w:rPr>
          <w:position w:val="-28"/>
        </w:rPr>
        <w:object w:dxaOrig="859" w:dyaOrig="660">
          <v:shape id="_x0000_i1230" type="#_x0000_t75" style="width:43.2pt;height:33.2pt" o:ole="">
            <v:imagedata r:id="rId420" o:title=""/>
          </v:shape>
          <o:OLEObject Type="Embed" ProgID="Equation.DSMT4" ShapeID="_x0000_i1230" DrawAspect="Content" ObjectID="_1674745055" r:id="rId421"/>
        </w:object>
      </w:r>
      <w:r w:rsidRPr="003A4C5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解得</w:t>
      </w:r>
      <w:r w:rsidR="00C642F9" w:rsidRPr="00C642F9">
        <w:rPr>
          <w:position w:val="-12"/>
        </w:rPr>
        <w:object w:dxaOrig="800" w:dyaOrig="360">
          <v:shape id="_x0000_i1231" type="#_x0000_t75" style="width:40.05pt;height:18.15pt" o:ole="">
            <v:imagedata r:id="rId422" o:title=""/>
          </v:shape>
          <o:OLEObject Type="Embed" ProgID="Equation.DSMT4" ShapeID="_x0000_i1231" DrawAspect="Content" ObjectID="_1674745056" r:id="rId423"/>
        </w:object>
      </w:r>
      <w:r w:rsidR="00D14FB2" w:rsidRPr="00D14FB2">
        <w:rPr>
          <w:rFonts w:hint="eastAsia"/>
        </w:rPr>
        <w:t>，</w:t>
      </w:r>
      <w:r w:rsidRPr="003A4C5E">
        <w:rPr>
          <w:rFonts w:hAnsi="宋体"/>
          <w:kern w:val="0"/>
          <w:szCs w:val="21"/>
        </w:rPr>
        <w:t>即</w:t>
      </w:r>
      <w:r w:rsidR="00C642F9" w:rsidRPr="00C642F9">
        <w:rPr>
          <w:position w:val="-24"/>
        </w:rPr>
        <w:object w:dxaOrig="999" w:dyaOrig="620">
          <v:shape id="_x0000_i1232" type="#_x0000_t75" style="width:50.1pt;height:31.3pt" o:ole="">
            <v:imagedata r:id="rId424" o:title=""/>
          </v:shape>
          <o:OLEObject Type="Embed" ProgID="Equation.DSMT4" ShapeID="_x0000_i1232" DrawAspect="Content" ObjectID="_1674745057" r:id="rId425"/>
        </w:object>
      </w:r>
    </w:p>
    <w:p w:rsidR="00965A99" w:rsidRPr="00D14FB2" w:rsidRDefault="00965A99" w:rsidP="00D14FB2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</w:rPr>
      </w:pPr>
      <w:r w:rsidRPr="003A4C5E">
        <w:rPr>
          <w:rFonts w:hAnsi="宋体"/>
          <w:kern w:val="0"/>
          <w:szCs w:val="21"/>
        </w:rPr>
        <w:t>从而有</w:t>
      </w:r>
      <w:r w:rsidR="00C642F9" w:rsidRPr="00C642F9">
        <w:rPr>
          <w:position w:val="-12"/>
        </w:rPr>
        <w:object w:dxaOrig="1280" w:dyaOrig="380">
          <v:shape id="_x0000_i1233" type="#_x0000_t75" style="width:63.85pt;height:18.8pt" o:ole="">
            <v:imagedata r:id="rId426" o:title=""/>
          </v:shape>
          <o:OLEObject Type="Embed" ProgID="Equation.DSMT4" ShapeID="_x0000_i1233" DrawAspect="Content" ObjectID="_1674745058" r:id="rId427"/>
        </w:object>
      </w:r>
      <w:r w:rsidRPr="003A4C5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根据</w:t>
      </w:r>
      <w:r w:rsidR="00C642F9" w:rsidRPr="00C642F9">
        <w:rPr>
          <w:position w:val="-10"/>
        </w:rPr>
        <w:object w:dxaOrig="1840" w:dyaOrig="320">
          <v:shape id="_x0000_i1234" type="#_x0000_t75" style="width:92.05pt;height:16.3pt" o:ole="">
            <v:imagedata r:id="rId428" o:title=""/>
          </v:shape>
          <o:OLEObject Type="Embed" ProgID="Equation.DSMT4" ShapeID="_x0000_i1234" DrawAspect="Content" ObjectID="_1674745059" r:id="rId429"/>
        </w:object>
      </w:r>
      <w:r w:rsidRPr="003A4C5E">
        <w:rPr>
          <w:rFonts w:hAnsi="宋体"/>
          <w:kern w:val="0"/>
          <w:szCs w:val="21"/>
        </w:rPr>
        <w:t>可得</w:t>
      </w:r>
      <w:r w:rsidR="00C642F9" w:rsidRPr="00C642F9">
        <w:rPr>
          <w:position w:val="-12"/>
        </w:rPr>
        <w:object w:dxaOrig="1280" w:dyaOrig="360">
          <v:shape id="_x0000_i1235" type="#_x0000_t75" style="width:63.85pt;height:18.15pt" o:ole="">
            <v:imagedata r:id="rId430" o:title=""/>
          </v:shape>
          <o:OLEObject Type="Embed" ProgID="Equation.DSMT4" ShapeID="_x0000_i1235" DrawAspect="Content" ObjectID="_1674745060" r:id="rId431"/>
        </w:object>
      </w:r>
      <w:r w:rsidR="00D14FB2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故所求曲线得方程为</w:t>
      </w:r>
      <w:r w:rsidR="00C642F9" w:rsidRPr="00C642F9">
        <w:rPr>
          <w:position w:val="-10"/>
        </w:rPr>
        <w:object w:dxaOrig="639" w:dyaOrig="360">
          <v:shape id="_x0000_i1236" type="#_x0000_t75" style="width:31.95pt;height:18.15pt" o:ole="">
            <v:imagedata r:id="rId432" o:title=""/>
          </v:shape>
          <o:OLEObject Type="Embed" ProgID="Equation.DSMT4" ShapeID="_x0000_i1236" DrawAspect="Content" ObjectID="_1674745061" r:id="rId433"/>
        </w:object>
      </w:r>
      <w:r w:rsidR="00D14FB2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六、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865B64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试证：当</w:t>
      </w:r>
      <w:r w:rsidR="00C642F9" w:rsidRPr="00C642F9">
        <w:rPr>
          <w:position w:val="-6"/>
        </w:rPr>
        <w:object w:dxaOrig="540" w:dyaOrig="279">
          <v:shape id="_x0000_i1237" type="#_x0000_t75" style="width:26.9pt;height:13.75pt" o:ole="">
            <v:imagedata r:id="rId434" o:title=""/>
          </v:shape>
          <o:OLEObject Type="Embed" ProgID="Equation.DSMT4" ShapeID="_x0000_i1237" DrawAspect="Content" ObjectID="_1674745062" r:id="rId435"/>
        </w:object>
      </w:r>
      <w:r w:rsidRPr="008A25F4">
        <w:rPr>
          <w:rFonts w:hAnsi="宋体"/>
          <w:kern w:val="0"/>
          <w:szCs w:val="21"/>
        </w:rPr>
        <w:t>时，</w:t>
      </w:r>
      <w:r w:rsidR="00C642F9" w:rsidRPr="00C642F9">
        <w:rPr>
          <w:position w:val="-16"/>
        </w:rPr>
        <w:object w:dxaOrig="2120" w:dyaOrig="460">
          <v:shape id="_x0000_i1238" type="#_x0000_t75" style="width:105.8pt;height:23.15pt" o:ole="">
            <v:imagedata r:id="rId436" o:title=""/>
          </v:shape>
          <o:OLEObject Type="Embed" ProgID="Equation.DSMT4" ShapeID="_x0000_i1238" DrawAspect="Content" ObjectID="_1674745063" r:id="rId437"/>
        </w:object>
      </w:r>
      <w:r w:rsidR="0054226E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4226E" w:rsidRDefault="00290186" w:rsidP="0054226E">
      <w:pPr>
        <w:autoSpaceDE w:val="0"/>
        <w:autoSpaceDN w:val="0"/>
        <w:adjustRightInd w:val="0"/>
        <w:spacing w:line="312" w:lineRule="auto"/>
        <w:ind w:left="480" w:hangingChars="200" w:hanging="48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 w:rsidR="0054226E" w:rsidRPr="0054226E">
        <w:rPr>
          <w:rFonts w:hint="eastAsia"/>
        </w:rPr>
        <w:t xml:space="preserve"> </w:t>
      </w:r>
      <w:r w:rsidR="00965A99" w:rsidRPr="003A4C5E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540" w:dyaOrig="260">
          <v:shape id="_x0000_i1239" type="#_x0000_t75" style="width:26.9pt;height:13.15pt" o:ole="">
            <v:imagedata r:id="rId438" o:title=""/>
          </v:shape>
          <o:OLEObject Type="Embed" ProgID="Equation.DSMT4" ShapeID="_x0000_i1239" DrawAspect="Content" ObjectID="_1674745064" r:id="rId439"/>
        </w:object>
      </w:r>
      <w:r w:rsidR="00965A99" w:rsidRPr="003A4C5E">
        <w:rPr>
          <w:rFonts w:hAnsi="宋体"/>
          <w:kern w:val="0"/>
          <w:szCs w:val="21"/>
        </w:rPr>
        <w:t>时，原不等式显然成立</w:t>
      </w:r>
      <w:r w:rsidR="00965A99" w:rsidRPr="003A4C5E">
        <w:rPr>
          <w:rFonts w:hint="eastAsia"/>
          <w:kern w:val="0"/>
          <w:szCs w:val="21"/>
        </w:rPr>
        <w:t>；</w:t>
      </w:r>
      <w:r w:rsidR="00965A99" w:rsidRPr="003A4C5E">
        <w:rPr>
          <w:rFonts w:hAnsi="宋体"/>
          <w:kern w:val="0"/>
          <w:szCs w:val="21"/>
        </w:rPr>
        <w:t>当</w:t>
      </w:r>
      <w:r w:rsidR="00C642F9" w:rsidRPr="00C642F9">
        <w:rPr>
          <w:position w:val="-6"/>
        </w:rPr>
        <w:object w:dxaOrig="880" w:dyaOrig="279">
          <v:shape id="_x0000_i1240" type="#_x0000_t75" style="width:43.85pt;height:13.75pt" o:ole="">
            <v:imagedata r:id="rId440" o:title=""/>
          </v:shape>
          <o:OLEObject Type="Embed" ProgID="Equation.DSMT4" ShapeID="_x0000_i1240" DrawAspect="Content" ObjectID="_1674745065" r:id="rId441"/>
        </w:object>
      </w:r>
      <w:r w:rsidR="00965A99" w:rsidRPr="003A4C5E">
        <w:rPr>
          <w:rFonts w:hAnsi="宋体"/>
          <w:kern w:val="0"/>
          <w:szCs w:val="21"/>
        </w:rPr>
        <w:t>时，原不等式等价于</w:t>
      </w:r>
      <w:r w:rsidR="00C642F9" w:rsidRPr="00C642F9">
        <w:rPr>
          <w:position w:val="-24"/>
        </w:rPr>
        <w:object w:dxaOrig="1140" w:dyaOrig="620">
          <v:shape id="_x0000_i1241" type="#_x0000_t75" style="width:56.95pt;height:31.3pt" o:ole="">
            <v:imagedata r:id="rId442" o:title=""/>
          </v:shape>
          <o:OLEObject Type="Embed" ProgID="Equation.DSMT4" ShapeID="_x0000_i1241" DrawAspect="Content" ObjectID="_1674745066" r:id="rId443"/>
        </w:object>
      </w:r>
      <w:r w:rsidR="0054226E">
        <w:rPr>
          <w:rFonts w:hint="eastAsia"/>
          <w:kern w:val="0"/>
          <w:szCs w:val="21"/>
        </w:rPr>
        <w:t>；</w:t>
      </w:r>
      <w:r w:rsidR="00965A99" w:rsidRPr="003A4C5E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1060" w:dyaOrig="260">
          <v:shape id="_x0000_i1242" type="#_x0000_t75" style="width:53.2pt;height:13.15pt" o:ole="">
            <v:imagedata r:id="rId444" o:title=""/>
          </v:shape>
          <o:OLEObject Type="Embed" ProgID="Equation.DSMT4" ShapeID="_x0000_i1242" DrawAspect="Content" ObjectID="_1674745067" r:id="rId445"/>
        </w:object>
      </w:r>
      <w:r w:rsidR="00965A99" w:rsidRPr="003A4C5E">
        <w:rPr>
          <w:rFonts w:hAnsi="宋体"/>
          <w:kern w:val="0"/>
          <w:szCs w:val="21"/>
        </w:rPr>
        <w:t>时，原不等式等价于</w:t>
      </w:r>
      <w:r w:rsidR="00C642F9" w:rsidRPr="00C642F9">
        <w:rPr>
          <w:position w:val="-24"/>
        </w:rPr>
        <w:object w:dxaOrig="1140" w:dyaOrig="620">
          <v:shape id="_x0000_i1243" type="#_x0000_t75" style="width:56.95pt;height:31.3pt" o:ole="">
            <v:imagedata r:id="rId446" o:title=""/>
          </v:shape>
          <o:OLEObject Type="Embed" ProgID="Equation.DSMT4" ShapeID="_x0000_i1243" DrawAspect="Content" ObjectID="_1674745068" r:id="rId447"/>
        </w:object>
      </w:r>
      <w:r w:rsidR="0054226E">
        <w:rPr>
          <w:rFonts w:hint="eastAsia"/>
          <w:kern w:val="0"/>
          <w:szCs w:val="21"/>
        </w:rPr>
        <w:t>．</w:t>
      </w:r>
    </w:p>
    <w:p w:rsidR="0054226E" w:rsidRDefault="00965A99" w:rsidP="0054226E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  <w:kern w:val="0"/>
          <w:szCs w:val="21"/>
        </w:rPr>
      </w:pPr>
      <w:r w:rsidRPr="003A4C5E">
        <w:rPr>
          <w:rFonts w:hAnsi="宋体"/>
          <w:kern w:val="0"/>
          <w:szCs w:val="21"/>
        </w:rPr>
        <w:t>令</w:t>
      </w:r>
      <w:r w:rsidR="00C642F9" w:rsidRPr="00C642F9">
        <w:rPr>
          <w:position w:val="-24"/>
        </w:rPr>
        <w:object w:dxaOrig="1820" w:dyaOrig="620">
          <v:shape id="_x0000_i1244" type="#_x0000_t75" style="width:90.8pt;height:31.3pt" o:ole="">
            <v:imagedata r:id="rId448" o:title=""/>
          </v:shape>
          <o:OLEObject Type="Embed" ProgID="Equation.DSMT4" ShapeID="_x0000_i1244" DrawAspect="Content" ObjectID="_1674745069" r:id="rId449"/>
        </w:object>
      </w:r>
      <w:r w:rsidR="0054226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则</w:t>
      </w:r>
    </w:p>
    <w:p w:rsidR="00965A99" w:rsidRPr="0054226E" w:rsidRDefault="00C642F9" w:rsidP="0054226E">
      <w:pPr>
        <w:autoSpaceDE w:val="0"/>
        <w:autoSpaceDN w:val="0"/>
        <w:adjustRightInd w:val="0"/>
        <w:spacing w:line="312" w:lineRule="auto"/>
        <w:ind w:left="480" w:hangingChars="200" w:hanging="480"/>
        <w:jc w:val="center"/>
        <w:rPr>
          <w:rFonts w:hAnsi="宋体"/>
          <w:kern w:val="0"/>
          <w:szCs w:val="21"/>
        </w:rPr>
      </w:pPr>
      <w:r w:rsidRPr="00C642F9">
        <w:rPr>
          <w:position w:val="-36"/>
        </w:rPr>
        <w:object w:dxaOrig="4360" w:dyaOrig="780">
          <v:shape id="_x0000_i1245" type="#_x0000_t75" style="width:217.9pt;height:38.8pt" o:ole="">
            <v:imagedata r:id="rId450" o:title=""/>
          </v:shape>
          <o:OLEObject Type="Embed" ProgID="Equation.DSMT4" ShapeID="_x0000_i1245" DrawAspect="Content" ObjectID="_1674745070" r:id="rId451"/>
        </w:object>
      </w:r>
    </w:p>
    <w:p w:rsidR="0054226E" w:rsidRDefault="00965A99" w:rsidP="0054226E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又因为</w:t>
      </w:r>
      <w:r w:rsidR="00C642F9" w:rsidRPr="00C642F9">
        <w:rPr>
          <w:position w:val="-10"/>
        </w:rPr>
        <w:object w:dxaOrig="859" w:dyaOrig="320">
          <v:shape id="_x0000_i1246" type="#_x0000_t75" style="width:43.2pt;height:16.3pt" o:ole="">
            <v:imagedata r:id="rId452" o:title=""/>
          </v:shape>
          <o:OLEObject Type="Embed" ProgID="Equation.DSMT4" ShapeID="_x0000_i1246" DrawAspect="Content" ObjectID="_1674745071" r:id="rId453"/>
        </w:object>
      </w:r>
      <w:r w:rsidR="0054226E">
        <w:rPr>
          <w:rFonts w:hint="eastAsia"/>
          <w:kern w:val="0"/>
          <w:szCs w:val="21"/>
        </w:rPr>
        <w:t>，</w:t>
      </w:r>
      <w:r w:rsidRPr="003A4C5E">
        <w:rPr>
          <w:rFonts w:hAnsi="宋体"/>
          <w:kern w:val="0"/>
          <w:szCs w:val="21"/>
        </w:rPr>
        <w:t>利用函数单调性可知当</w:t>
      </w:r>
      <w:r w:rsidR="00C642F9" w:rsidRPr="00C642F9">
        <w:rPr>
          <w:position w:val="-6"/>
        </w:rPr>
        <w:object w:dxaOrig="880" w:dyaOrig="279">
          <v:shape id="_x0000_i1247" type="#_x0000_t75" style="width:43.85pt;height:13.75pt" o:ole="">
            <v:imagedata r:id="rId454" o:title=""/>
          </v:shape>
          <o:OLEObject Type="Embed" ProgID="Equation.DSMT4" ShapeID="_x0000_i1247" DrawAspect="Content" ObjectID="_1674745072" r:id="rId455"/>
        </w:object>
      </w:r>
      <w:r w:rsidRPr="003A4C5E">
        <w:rPr>
          <w:rFonts w:hAnsi="宋体"/>
          <w:kern w:val="0"/>
          <w:szCs w:val="21"/>
        </w:rPr>
        <w:t>时，</w:t>
      </w:r>
      <w:r w:rsidR="00C642F9" w:rsidRPr="00C642F9">
        <w:rPr>
          <w:position w:val="-10"/>
        </w:rPr>
        <w:object w:dxaOrig="859" w:dyaOrig="320">
          <v:shape id="_x0000_i1248" type="#_x0000_t75" style="width:43.2pt;height:16.3pt" o:ole="">
            <v:imagedata r:id="rId456" o:title=""/>
          </v:shape>
          <o:OLEObject Type="Embed" ProgID="Equation.DSMT4" ShapeID="_x0000_i1248" DrawAspect="Content" ObjectID="_1674745073" r:id="rId457"/>
        </w:object>
      </w:r>
      <w:r w:rsidRPr="003A4C5E">
        <w:rPr>
          <w:rFonts w:hAnsi="宋体"/>
          <w:kern w:val="0"/>
          <w:szCs w:val="21"/>
        </w:rPr>
        <w:t>即</w:t>
      </w:r>
      <w:r w:rsidR="00C642F9" w:rsidRPr="00C642F9">
        <w:rPr>
          <w:position w:val="-24"/>
        </w:rPr>
        <w:object w:dxaOrig="1140" w:dyaOrig="620">
          <v:shape id="_x0000_i1249" type="#_x0000_t75" style="width:56.95pt;height:31.3pt" o:ole="">
            <v:imagedata r:id="rId458" o:title=""/>
          </v:shape>
          <o:OLEObject Type="Embed" ProgID="Equation.DSMT4" ShapeID="_x0000_i1249" DrawAspect="Content" ObjectID="_1674745074" r:id="rId459"/>
        </w:object>
      </w:r>
      <w:r w:rsidR="0054226E">
        <w:rPr>
          <w:rFonts w:hint="eastAsia"/>
          <w:kern w:val="0"/>
          <w:szCs w:val="21"/>
        </w:rPr>
        <w:t>；</w:t>
      </w:r>
      <w:r w:rsidRPr="003A4C5E">
        <w:rPr>
          <w:rFonts w:hAnsi="宋体"/>
          <w:kern w:val="0"/>
          <w:szCs w:val="21"/>
        </w:rPr>
        <w:t>当</w:t>
      </w:r>
      <w:r w:rsidR="00C642F9" w:rsidRPr="00025957">
        <w:rPr>
          <w:position w:val="-4"/>
        </w:rPr>
        <w:object w:dxaOrig="1060" w:dyaOrig="260">
          <v:shape id="_x0000_i1250" type="#_x0000_t75" style="width:53.2pt;height:13.15pt" o:ole="">
            <v:imagedata r:id="rId460" o:title=""/>
          </v:shape>
          <o:OLEObject Type="Embed" ProgID="Equation.DSMT4" ShapeID="_x0000_i1250" DrawAspect="Content" ObjectID="_1674745075" r:id="rId461"/>
        </w:object>
      </w:r>
      <w:r w:rsidRPr="003A4C5E">
        <w:rPr>
          <w:rFonts w:hAnsi="宋体"/>
          <w:kern w:val="0"/>
          <w:szCs w:val="21"/>
        </w:rPr>
        <w:t>时，</w:t>
      </w:r>
      <w:r w:rsidR="00C642F9" w:rsidRPr="00C642F9">
        <w:rPr>
          <w:position w:val="-10"/>
        </w:rPr>
        <w:object w:dxaOrig="880" w:dyaOrig="320">
          <v:shape id="_x0000_i1251" type="#_x0000_t75" style="width:43.85pt;height:16.3pt" o:ole="">
            <v:imagedata r:id="rId462" o:title=""/>
          </v:shape>
          <o:OLEObject Type="Embed" ProgID="Equation.DSMT4" ShapeID="_x0000_i1251" DrawAspect="Content" ObjectID="_1674745076" r:id="rId463"/>
        </w:object>
      </w:r>
      <w:r w:rsidRPr="003A4C5E">
        <w:rPr>
          <w:rFonts w:hAnsi="宋体"/>
          <w:kern w:val="0"/>
          <w:szCs w:val="21"/>
        </w:rPr>
        <w:t>即</w:t>
      </w:r>
      <w:r w:rsidR="00C642F9" w:rsidRPr="00C642F9">
        <w:rPr>
          <w:position w:val="-24"/>
        </w:rPr>
        <w:object w:dxaOrig="1140" w:dyaOrig="620">
          <v:shape id="_x0000_i1252" type="#_x0000_t75" style="width:56.95pt;height:31.3pt" o:ole="">
            <v:imagedata r:id="rId464" o:title=""/>
          </v:shape>
          <o:OLEObject Type="Embed" ProgID="Equation.DSMT4" ShapeID="_x0000_i1252" DrawAspect="Content" ObjectID="_1674745077" r:id="rId465"/>
        </w:object>
      </w:r>
      <w:r w:rsidR="0054226E">
        <w:rPr>
          <w:rFonts w:hint="eastAsia"/>
          <w:kern w:val="0"/>
          <w:szCs w:val="21"/>
        </w:rPr>
        <w:t>．</w:t>
      </w:r>
    </w:p>
    <w:p w:rsidR="00965A99" w:rsidRPr="003A4C5E" w:rsidRDefault="00965A99" w:rsidP="0054226E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综上所述，当</w:t>
      </w:r>
      <w:r w:rsidR="00C642F9" w:rsidRPr="00C642F9">
        <w:rPr>
          <w:position w:val="-6"/>
        </w:rPr>
        <w:object w:dxaOrig="540" w:dyaOrig="279">
          <v:shape id="_x0000_i1253" type="#_x0000_t75" style="width:26.9pt;height:13.75pt" o:ole="">
            <v:imagedata r:id="rId466" o:title=""/>
          </v:shape>
          <o:OLEObject Type="Embed" ProgID="Equation.DSMT4" ShapeID="_x0000_i1253" DrawAspect="Content" ObjectID="_1674745078" r:id="rId467"/>
        </w:object>
      </w:r>
      <w:r w:rsidRPr="003A4C5E">
        <w:rPr>
          <w:rFonts w:hAnsi="宋体"/>
          <w:kern w:val="0"/>
          <w:szCs w:val="21"/>
        </w:rPr>
        <w:t>时，</w:t>
      </w:r>
      <w:r w:rsidR="0054226E">
        <w:rPr>
          <w:rFonts w:hAnsi="宋体" w:hint="eastAsia"/>
          <w:kern w:val="0"/>
          <w:szCs w:val="21"/>
        </w:rPr>
        <w:t>总有</w:t>
      </w:r>
      <w:r w:rsidR="00C642F9" w:rsidRPr="00C642F9">
        <w:rPr>
          <w:position w:val="-16"/>
        </w:rPr>
        <w:object w:dxaOrig="2120" w:dyaOrig="460">
          <v:shape id="_x0000_i1254" type="#_x0000_t75" style="width:105.8pt;height:23.15pt" o:ole="">
            <v:imagedata r:id="rId468" o:title=""/>
          </v:shape>
          <o:OLEObject Type="Embed" ProgID="Equation.DSMT4" ShapeID="_x0000_i1254" DrawAspect="Content" ObjectID="_1674745079" r:id="rId469"/>
        </w:object>
      </w:r>
      <w:r w:rsidR="0054226E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七、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FF4ACA">
        <w:rPr>
          <w:rFonts w:hint="eastAsia"/>
          <w:kern w:val="0"/>
        </w:rPr>
        <w:t>）</w:t>
      </w:r>
    </w:p>
    <w:p w:rsidR="00713C7A" w:rsidRDefault="00865B64" w:rsidP="00713C7A">
      <w:pPr>
        <w:autoSpaceDE w:val="0"/>
        <w:autoSpaceDN w:val="0"/>
        <w:adjustRightInd w:val="0"/>
        <w:ind w:leftChars="200" w:left="480"/>
        <w:jc w:val="left"/>
      </w:pPr>
      <w:r w:rsidRPr="008A25F4">
        <w:rPr>
          <w:rFonts w:hAnsi="宋体"/>
          <w:kern w:val="0"/>
          <w:szCs w:val="21"/>
        </w:rPr>
        <w:t>为清除井底的污泥，用缆绳将抓斗放入井底，抓起污泥后提出井口</w:t>
      </w:r>
      <w:r w:rsidR="00713C7A">
        <w:rPr>
          <w:rFonts w:hAnsi="宋体" w:hint="eastAsia"/>
          <w:kern w:val="0"/>
          <w:szCs w:val="21"/>
        </w:rPr>
        <w:t>（</w:t>
      </w:r>
      <w:r w:rsidRPr="008A25F4">
        <w:rPr>
          <w:rFonts w:hAnsi="宋体"/>
          <w:kern w:val="0"/>
          <w:szCs w:val="21"/>
        </w:rPr>
        <w:t>见图</w:t>
      </w:r>
      <w:r w:rsidR="00713C7A" w:rsidRPr="00713C7A">
        <w:rPr>
          <w:rFonts w:hint="eastAsia"/>
        </w:rPr>
        <w:t>）</w:t>
      </w:r>
      <w:r w:rsidRPr="00713C7A">
        <w:t>，</w:t>
      </w:r>
      <w:r w:rsidRPr="008A25F4">
        <w:rPr>
          <w:rFonts w:hAnsi="宋体"/>
          <w:kern w:val="0"/>
          <w:szCs w:val="21"/>
        </w:rPr>
        <w:t>已知井深</w:t>
      </w:r>
      <w:r w:rsidR="00C642F9" w:rsidRPr="00C642F9">
        <w:rPr>
          <w:position w:val="-6"/>
        </w:rPr>
        <w:object w:dxaOrig="499" w:dyaOrig="279">
          <v:shape id="_x0000_i1255" type="#_x0000_t75" style="width:25.05pt;height:13.75pt" o:ole="">
            <v:imagedata r:id="rId470" o:title=""/>
          </v:shape>
          <o:OLEObject Type="Embed" ProgID="Equation.DSMT4" ShapeID="_x0000_i1255" DrawAspect="Content" ObjectID="_1674745080" r:id="rId471"/>
        </w:object>
      </w:r>
      <w:r w:rsidR="00713C7A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抓斗自重</w:t>
      </w:r>
      <w:r w:rsidR="00C642F9" w:rsidRPr="00C642F9">
        <w:rPr>
          <w:position w:val="-6"/>
        </w:rPr>
        <w:object w:dxaOrig="639" w:dyaOrig="279">
          <v:shape id="_x0000_i1256" type="#_x0000_t75" style="width:31.95pt;height:13.75pt" o:ole="">
            <v:imagedata r:id="rId472" o:title=""/>
          </v:shape>
          <o:OLEObject Type="Embed" ProgID="Equation.DSMT4" ShapeID="_x0000_i1256" DrawAspect="Content" ObjectID="_1674745081" r:id="rId473"/>
        </w:object>
      </w:r>
      <w:r w:rsidR="00713C7A">
        <w:rPr>
          <w:rFonts w:hint="eastAsia"/>
          <w:kern w:val="0"/>
        </w:rPr>
        <w:t>，</w:t>
      </w:r>
      <w:r w:rsidRPr="008A25F4">
        <w:rPr>
          <w:rFonts w:hAnsi="宋体"/>
          <w:kern w:val="0"/>
          <w:szCs w:val="21"/>
        </w:rPr>
        <w:t>缆绳每米重</w:t>
      </w:r>
      <w:r w:rsidR="00C642F9" w:rsidRPr="00C642F9">
        <w:rPr>
          <w:position w:val="-6"/>
        </w:rPr>
        <w:object w:dxaOrig="499" w:dyaOrig="279">
          <v:shape id="_x0000_i1257" type="#_x0000_t75" style="width:25.05pt;height:13.75pt" o:ole="">
            <v:imagedata r:id="rId474" o:title=""/>
          </v:shape>
          <o:OLEObject Type="Embed" ProgID="Equation.DSMT4" ShapeID="_x0000_i1257" DrawAspect="Content" ObjectID="_1674745082" r:id="rId475"/>
        </w:object>
      </w:r>
      <w:r w:rsidR="00713C7A" w:rsidRPr="00713C7A">
        <w:rPr>
          <w:rFonts w:hint="eastAsia"/>
          <w:iCs/>
          <w:kern w:val="0"/>
        </w:rPr>
        <w:t>，</w:t>
      </w:r>
      <w:r w:rsidRPr="008A25F4">
        <w:rPr>
          <w:rFonts w:hAnsi="宋体"/>
          <w:kern w:val="0"/>
          <w:szCs w:val="21"/>
        </w:rPr>
        <w:t>抓斗抓起的污泥重</w:t>
      </w:r>
      <w:r w:rsidR="00C642F9" w:rsidRPr="00C642F9">
        <w:rPr>
          <w:position w:val="-6"/>
        </w:rPr>
        <w:object w:dxaOrig="760" w:dyaOrig="279">
          <v:shape id="_x0000_i1258" type="#_x0000_t75" style="width:38.2pt;height:13.75pt" o:ole="">
            <v:imagedata r:id="rId476" o:title=""/>
          </v:shape>
          <o:OLEObject Type="Embed" ProgID="Equation.DSMT4" ShapeID="_x0000_i1258" DrawAspect="Content" ObjectID="_1674745083" r:id="rId477"/>
        </w:object>
      </w:r>
      <w:r w:rsidRPr="008A25F4">
        <w:rPr>
          <w:rFonts w:hAnsi="宋体"/>
          <w:kern w:val="0"/>
          <w:szCs w:val="21"/>
        </w:rPr>
        <w:t>，提升速度为</w:t>
      </w:r>
      <w:r w:rsidR="00C642F9" w:rsidRPr="00C642F9">
        <w:rPr>
          <w:position w:val="-10"/>
        </w:rPr>
        <w:object w:dxaOrig="660" w:dyaOrig="320">
          <v:shape id="_x0000_i1259" type="#_x0000_t75" style="width:33.2pt;height:16.3pt" o:ole="">
            <v:imagedata r:id="rId478" o:title=""/>
          </v:shape>
          <o:OLEObject Type="Embed" ProgID="Equation.DSMT4" ShapeID="_x0000_i1259" DrawAspect="Content" ObjectID="_1674745084" r:id="rId479"/>
        </w:object>
      </w:r>
      <w:r w:rsidR="00713C7A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在提升过程中，污泥以</w:t>
      </w:r>
      <w:r w:rsidR="00C642F9" w:rsidRPr="00C642F9">
        <w:rPr>
          <w:position w:val="-10"/>
        </w:rPr>
        <w:object w:dxaOrig="800" w:dyaOrig="320">
          <v:shape id="_x0000_i1260" type="#_x0000_t75" style="width:40.05pt;height:16.3pt" o:ole="">
            <v:imagedata r:id="rId480" o:title=""/>
          </v:shape>
          <o:OLEObject Type="Embed" ProgID="Equation.DSMT4" ShapeID="_x0000_i1260" DrawAspect="Content" ObjectID="_1674745085" r:id="rId481"/>
        </w:object>
      </w:r>
      <w:r w:rsidRPr="008A25F4">
        <w:rPr>
          <w:rFonts w:hAnsi="宋体"/>
          <w:kern w:val="0"/>
          <w:szCs w:val="21"/>
        </w:rPr>
        <w:t>的速度从抓斗缝隙中漏掉，现将抓起污泥的抓斗提升至井口，问克服重力需作多少焦耳的功</w:t>
      </w:r>
      <w:r w:rsidRPr="00713C7A">
        <w:t>？</w:t>
      </w:r>
    </w:p>
    <w:p w:rsidR="00713C7A" w:rsidRDefault="00713C7A" w:rsidP="00713C7A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int="eastAsia"/>
        </w:rPr>
        <w:t>（</w:t>
      </w:r>
      <w:r w:rsidR="00865B64" w:rsidRPr="008A25F4">
        <w:rPr>
          <w:rFonts w:hAnsi="宋体"/>
          <w:kern w:val="0"/>
          <w:szCs w:val="21"/>
        </w:rPr>
        <w:t>说明：①</w:t>
      </w:r>
      <w:r w:rsidR="00C642F9" w:rsidRPr="00C642F9">
        <w:rPr>
          <w:position w:val="-10"/>
        </w:rPr>
        <w:object w:dxaOrig="1320" w:dyaOrig="320">
          <v:shape id="_x0000_i1261" type="#_x0000_t75" style="width:65.75pt;height:16.3pt" o:ole="">
            <v:imagedata r:id="rId482" o:title=""/>
          </v:shape>
          <o:OLEObject Type="Embed" ProgID="Equation.DSMT4" ShapeID="_x0000_i1261" DrawAspect="Content" ObjectID="_1674745086" r:id="rId483"/>
        </w:object>
      </w:r>
      <w:r>
        <w:rPr>
          <w:rFonts w:hint="eastAsia"/>
          <w:kern w:val="0"/>
        </w:rPr>
        <w:t>；</w:t>
      </w:r>
      <w:r w:rsidR="00865B64" w:rsidRPr="008A25F4">
        <w:rPr>
          <w:rFonts w:hAnsi="宋体"/>
          <w:kern w:val="0"/>
        </w:rPr>
        <w:t>其中</w:t>
      </w:r>
      <w:r w:rsidR="00C642F9" w:rsidRPr="00C642F9">
        <w:rPr>
          <w:position w:val="-10"/>
        </w:rPr>
        <w:object w:dxaOrig="900" w:dyaOrig="320">
          <v:shape id="_x0000_i1262" type="#_x0000_t75" style="width:45.1pt;height:16.3pt" o:ole="">
            <v:imagedata r:id="rId484" o:title=""/>
          </v:shape>
          <o:OLEObject Type="Embed" ProgID="Equation.DSMT4" ShapeID="_x0000_i1262" DrawAspect="Content" ObjectID="_1674745087" r:id="rId485"/>
        </w:object>
      </w:r>
      <w:r w:rsidR="00865B64" w:rsidRPr="008A25F4">
        <w:rPr>
          <w:rFonts w:hAnsi="宋体"/>
          <w:kern w:val="0"/>
          <w:szCs w:val="21"/>
        </w:rPr>
        <w:t>分别表示米，牛顿，秒，焦耳；</w:t>
      </w:r>
    </w:p>
    <w:p w:rsidR="00713C7A" w:rsidRDefault="00713C7A" w:rsidP="00713C7A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Ansi="宋体" w:hint="eastAsia"/>
          <w:kern w:val="0"/>
          <w:szCs w:val="21"/>
        </w:rPr>
        <w:t xml:space="preserve">        </w:t>
      </w:r>
      <w:r w:rsidR="00865B64" w:rsidRPr="008A25F4">
        <w:rPr>
          <w:rFonts w:hAnsi="宋体"/>
          <w:kern w:val="0"/>
          <w:szCs w:val="21"/>
        </w:rPr>
        <w:t>②抓斗的高度及位于井口上方的缆绳长度忽略不计</w:t>
      </w:r>
      <w:r>
        <w:rPr>
          <w:rFonts w:hint="eastAsia"/>
          <w:kern w:val="0"/>
          <w:szCs w:val="21"/>
        </w:rPr>
        <w:t>．）</w:t>
      </w:r>
    </w:p>
    <w:p w:rsidR="00865B64" w:rsidRDefault="00FB4387" w:rsidP="00713C7A">
      <w:pPr>
        <w:autoSpaceDE w:val="0"/>
        <w:autoSpaceDN w:val="0"/>
        <w:adjustRightInd w:val="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lastRenderedPageBreak/>
        <w:drawing>
          <wp:inline distT="0" distB="0" distL="0" distR="0">
            <wp:extent cx="2008268" cy="1887772"/>
            <wp:effectExtent l="19050" t="0" r="0" b="0"/>
            <wp:docPr id="4" name="图片 3" descr="199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A2.png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214" cy="18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3A4C5E" w:rsidRDefault="00290186" w:rsidP="00D3177E">
      <w:pPr>
        <w:autoSpaceDE w:val="0"/>
        <w:autoSpaceDN w:val="0"/>
        <w:adjustRightInd w:val="0"/>
        <w:spacing w:line="312" w:lineRule="auto"/>
        <w:ind w:left="480" w:hangingChars="200" w:hanging="480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D3177E">
        <w:rPr>
          <w:rFonts w:hAnsi="宋体" w:hint="eastAsia"/>
          <w:kern w:val="0"/>
          <w:szCs w:val="21"/>
        </w:rPr>
        <w:t>设</w:t>
      </w:r>
      <w:r w:rsidR="00965A99" w:rsidRPr="003A4C5E">
        <w:rPr>
          <w:rFonts w:hAnsi="宋体"/>
          <w:kern w:val="0"/>
          <w:szCs w:val="21"/>
        </w:rPr>
        <w:t>抓起污泥的抓斗提升至井口需做功</w:t>
      </w:r>
      <w:r w:rsidR="00C642F9" w:rsidRPr="00C642F9">
        <w:rPr>
          <w:position w:val="-6"/>
        </w:rPr>
        <w:object w:dxaOrig="300" w:dyaOrig="279">
          <v:shape id="_x0000_i1263" type="#_x0000_t75" style="width:15.05pt;height:13.75pt" o:ole="">
            <v:imagedata r:id="rId487" o:title=""/>
          </v:shape>
          <o:OLEObject Type="Embed" ProgID="Equation.DSMT4" ShapeID="_x0000_i1263" DrawAspect="Content" ObjectID="_1674745088" r:id="rId488"/>
        </w:object>
      </w:r>
      <w:r w:rsidR="00965A99" w:rsidRPr="003A4C5E">
        <w:rPr>
          <w:rFonts w:hAnsi="宋体"/>
          <w:kern w:val="0"/>
          <w:szCs w:val="21"/>
        </w:rPr>
        <w:t>，当抓斗运动到</w:t>
      </w:r>
      <w:r w:rsidR="00C642F9" w:rsidRPr="00025957">
        <w:rPr>
          <w:position w:val="-4"/>
        </w:rPr>
        <w:object w:dxaOrig="200" w:dyaOrig="200">
          <v:shape id="_x0000_i1264" type="#_x0000_t75" style="width:10pt;height:10pt" o:ole="">
            <v:imagedata r:id="rId489" o:title=""/>
          </v:shape>
          <o:OLEObject Type="Embed" ProgID="Equation.DSMT4" ShapeID="_x0000_i1264" DrawAspect="Content" ObjectID="_1674745089" r:id="rId490"/>
        </w:object>
      </w:r>
      <w:r w:rsidR="00965A99" w:rsidRPr="003A4C5E">
        <w:rPr>
          <w:rFonts w:hAnsi="宋体"/>
          <w:kern w:val="0"/>
          <w:szCs w:val="21"/>
        </w:rPr>
        <w:t>处时，作用力</w:t>
      </w:r>
      <w:r w:rsidR="00C642F9" w:rsidRPr="00C642F9">
        <w:rPr>
          <w:position w:val="-10"/>
        </w:rPr>
        <w:object w:dxaOrig="540" w:dyaOrig="320">
          <v:shape id="_x0000_i1265" type="#_x0000_t75" style="width:26.9pt;height:16.3pt" o:ole="">
            <v:imagedata r:id="rId491" o:title=""/>
          </v:shape>
          <o:OLEObject Type="Embed" ProgID="Equation.DSMT4" ShapeID="_x0000_i1265" DrawAspect="Content" ObjectID="_1674745090" r:id="rId492"/>
        </w:object>
      </w:r>
      <w:r w:rsidR="00965A99" w:rsidRPr="003A4C5E">
        <w:rPr>
          <w:rFonts w:hAnsi="宋体"/>
          <w:kern w:val="0"/>
          <w:szCs w:val="21"/>
        </w:rPr>
        <w:t>包括抓斗的自重</w:t>
      </w:r>
      <w:r w:rsidR="00C642F9" w:rsidRPr="00C642F9">
        <w:rPr>
          <w:position w:val="-6"/>
        </w:rPr>
        <w:object w:dxaOrig="639" w:dyaOrig="279">
          <v:shape id="_x0000_i1266" type="#_x0000_t75" style="width:31.95pt;height:13.75pt" o:ole="">
            <v:imagedata r:id="rId493" o:title=""/>
          </v:shape>
          <o:OLEObject Type="Embed" ProgID="Equation.DSMT4" ShapeID="_x0000_i1266" DrawAspect="Content" ObjectID="_1674745091" r:id="rId494"/>
        </w:object>
      </w:r>
      <w:r w:rsidR="00965A99" w:rsidRPr="003A4C5E">
        <w:rPr>
          <w:kern w:val="0"/>
        </w:rPr>
        <w:t xml:space="preserve">, </w:t>
      </w:r>
      <w:r w:rsidR="00965A99" w:rsidRPr="003A4C5E">
        <w:rPr>
          <w:rFonts w:hAnsi="宋体"/>
          <w:kern w:val="0"/>
          <w:szCs w:val="21"/>
        </w:rPr>
        <w:t>缆绳的重力</w:t>
      </w:r>
      <w:r w:rsidR="00C642F9" w:rsidRPr="00C642F9">
        <w:rPr>
          <w:position w:val="-10"/>
        </w:rPr>
        <w:object w:dxaOrig="1260" w:dyaOrig="320">
          <v:shape id="_x0000_i1267" type="#_x0000_t75" style="width:63.25pt;height:16.3pt" o:ole="">
            <v:imagedata r:id="rId495" o:title=""/>
          </v:shape>
          <o:OLEObject Type="Embed" ProgID="Equation.DSMT4" ShapeID="_x0000_i1267" DrawAspect="Content" ObjectID="_1674745092" r:id="rId496"/>
        </w:object>
      </w:r>
      <w:r w:rsidR="00965A99" w:rsidRPr="003A4C5E">
        <w:rPr>
          <w:rFonts w:hAnsi="宋体"/>
          <w:kern w:val="0"/>
          <w:szCs w:val="21"/>
        </w:rPr>
        <w:t>，污泥的重力</w:t>
      </w:r>
      <w:r w:rsidR="00C642F9" w:rsidRPr="00C642F9">
        <w:rPr>
          <w:position w:val="-24"/>
        </w:rPr>
        <w:object w:dxaOrig="1719" w:dyaOrig="620">
          <v:shape id="_x0000_i1268" type="#_x0000_t75" style="width:85.75pt;height:31.3pt" o:ole="">
            <v:imagedata r:id="rId497" o:title=""/>
          </v:shape>
          <o:OLEObject Type="Embed" ProgID="Equation.DSMT4" ShapeID="_x0000_i1268" DrawAspect="Content" ObjectID="_1674745093" r:id="rId498"/>
        </w:object>
      </w:r>
    </w:p>
    <w:p w:rsidR="00D3177E" w:rsidRDefault="00965A99" w:rsidP="00D3177E">
      <w:pPr>
        <w:autoSpaceDE w:val="0"/>
        <w:autoSpaceDN w:val="0"/>
        <w:adjustRightInd w:val="0"/>
        <w:spacing w:line="312" w:lineRule="auto"/>
        <w:ind w:firstLineChars="200" w:firstLine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即</w:t>
      </w:r>
      <w:r w:rsidR="00C642F9" w:rsidRPr="00C642F9">
        <w:rPr>
          <w:position w:val="-24"/>
        </w:rPr>
        <w:object w:dxaOrig="5300" w:dyaOrig="620">
          <v:shape id="_x0000_i1269" type="#_x0000_t75" style="width:264.85pt;height:31.3pt" o:ole="">
            <v:imagedata r:id="rId499" o:title=""/>
          </v:shape>
          <o:OLEObject Type="Embed" ProgID="Equation.DSMT4" ShapeID="_x0000_i1269" DrawAspect="Content" ObjectID="_1674745094" r:id="rId500"/>
        </w:object>
      </w:r>
      <w:r w:rsidRPr="003A4C5E">
        <w:rPr>
          <w:rFonts w:hAnsi="宋体"/>
          <w:kern w:val="0"/>
          <w:szCs w:val="21"/>
        </w:rPr>
        <w:t>于是</w:t>
      </w:r>
    </w:p>
    <w:p w:rsidR="00965A99" w:rsidRPr="003A4C5E" w:rsidRDefault="00C642F9" w:rsidP="00D3177E">
      <w:pPr>
        <w:autoSpaceDE w:val="0"/>
        <w:autoSpaceDN w:val="0"/>
        <w:adjustRightInd w:val="0"/>
        <w:spacing w:line="312" w:lineRule="auto"/>
        <w:ind w:firstLineChars="200" w:firstLine="480"/>
        <w:jc w:val="center"/>
        <w:rPr>
          <w:kern w:val="0"/>
          <w:szCs w:val="21"/>
        </w:rPr>
      </w:pPr>
      <w:r w:rsidRPr="00C642F9">
        <w:rPr>
          <w:position w:val="-30"/>
        </w:rPr>
        <w:object w:dxaOrig="7680" w:dyaOrig="760">
          <v:shape id="_x0000_i1270" type="#_x0000_t75" style="width:383.8pt;height:38.2pt" o:ole="">
            <v:imagedata r:id="rId501" o:title=""/>
          </v:shape>
          <o:OLEObject Type="Embed" ProgID="Equation.DSMT4" ShapeID="_x0000_i1270" DrawAspect="Content" ObjectID="_1674745095" r:id="rId502"/>
        </w:objec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八、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本题满分7分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C2409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6"/>
        </w:rPr>
        <w:object w:dxaOrig="220" w:dyaOrig="279">
          <v:shape id="_x0000_i1271" type="#_x0000_t75" style="width:11.25pt;height:13.75pt" o:ole="">
            <v:imagedata r:id="rId503" o:title=""/>
          </v:shape>
          <o:OLEObject Type="Embed" ProgID="Equation.DSMT4" ShapeID="_x0000_i1271" DrawAspect="Content" ObjectID="_1674745096" r:id="rId504"/>
        </w:object>
      </w:r>
      <w:r w:rsidRPr="008A25F4">
        <w:rPr>
          <w:rFonts w:hAnsi="宋体"/>
          <w:kern w:val="0"/>
          <w:szCs w:val="21"/>
        </w:rPr>
        <w:t>为椭球面</w:t>
      </w:r>
      <w:r w:rsidR="00C642F9" w:rsidRPr="00C642F9">
        <w:rPr>
          <w:position w:val="-24"/>
        </w:rPr>
        <w:object w:dxaOrig="1620" w:dyaOrig="660">
          <v:shape id="_x0000_i1272" type="#_x0000_t75" style="width:80.75pt;height:33.2pt" o:ole="">
            <v:imagedata r:id="rId505" o:title=""/>
          </v:shape>
          <o:OLEObject Type="Embed" ProgID="Equation.DSMT4" ShapeID="_x0000_i1272" DrawAspect="Content" ObjectID="_1674745097" r:id="rId506"/>
        </w:object>
      </w:r>
      <w:r w:rsidRPr="008A25F4">
        <w:rPr>
          <w:rFonts w:hAnsi="宋体"/>
          <w:kern w:val="0"/>
          <w:szCs w:val="21"/>
        </w:rPr>
        <w:t>的上半部分，点</w:t>
      </w:r>
      <w:r w:rsidR="00C642F9" w:rsidRPr="00C642F9">
        <w:rPr>
          <w:position w:val="-10"/>
        </w:rPr>
        <w:object w:dxaOrig="1320" w:dyaOrig="320">
          <v:shape id="_x0000_i1273" type="#_x0000_t75" style="width:65.75pt;height:16.3pt" o:ole="">
            <v:imagedata r:id="rId507" o:title=""/>
          </v:shape>
          <o:OLEObject Type="Embed" ProgID="Equation.DSMT4" ShapeID="_x0000_i1273" DrawAspect="Content" ObjectID="_1674745098" r:id="rId508"/>
        </w:object>
      </w:r>
      <w:r w:rsidR="00C2409E">
        <w:rPr>
          <w:rFonts w:hAnsi="宋体" w:hint="eastAsia"/>
          <w:kern w:val="0"/>
          <w:szCs w:val="21"/>
        </w:rPr>
        <w:t>，</w:t>
      </w:r>
      <w:r w:rsidR="00C642F9" w:rsidRPr="00C642F9">
        <w:rPr>
          <w:position w:val="-6"/>
        </w:rPr>
        <w:object w:dxaOrig="220" w:dyaOrig="220">
          <v:shape id="_x0000_i1274" type="#_x0000_t75" style="width:11.25pt;height:11.25pt" o:ole="">
            <v:imagedata r:id="rId509" o:title=""/>
          </v:shape>
          <o:OLEObject Type="Embed" ProgID="Equation.DSMT4" ShapeID="_x0000_i1274" DrawAspect="Content" ObjectID="_1674745099" r:id="rId510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C642F9">
        <w:rPr>
          <w:position w:val="-6"/>
        </w:rPr>
        <w:object w:dxaOrig="220" w:dyaOrig="279">
          <v:shape id="_x0000_i1275" type="#_x0000_t75" style="width:11.25pt;height:13.75pt" o:ole="">
            <v:imagedata r:id="rId511" o:title=""/>
          </v:shape>
          <o:OLEObject Type="Embed" ProgID="Equation.DSMT4" ShapeID="_x0000_i1275" DrawAspect="Content" ObjectID="_1674745100" r:id="rId512"/>
        </w:object>
      </w:r>
      <w:r w:rsidRPr="008A25F4">
        <w:rPr>
          <w:rFonts w:hAnsi="宋体"/>
          <w:kern w:val="0"/>
          <w:szCs w:val="21"/>
        </w:rPr>
        <w:t>在点</w:t>
      </w:r>
      <w:r w:rsidR="00C642F9" w:rsidRPr="00025957">
        <w:rPr>
          <w:position w:val="-4"/>
        </w:rPr>
        <w:object w:dxaOrig="220" w:dyaOrig="260">
          <v:shape id="_x0000_i1276" type="#_x0000_t75" style="width:11.25pt;height:13.15pt" o:ole="">
            <v:imagedata r:id="rId513" o:title=""/>
          </v:shape>
          <o:OLEObject Type="Embed" ProgID="Equation.DSMT4" ShapeID="_x0000_i1276" DrawAspect="Content" ObjectID="_1674745101" r:id="rId514"/>
        </w:object>
      </w:r>
      <w:r w:rsidRPr="008A25F4">
        <w:rPr>
          <w:rFonts w:hAnsi="宋体"/>
          <w:kern w:val="0"/>
          <w:szCs w:val="21"/>
        </w:rPr>
        <w:t>处的切平面，</w:t>
      </w:r>
      <w:r w:rsidR="00C642F9" w:rsidRPr="00C642F9">
        <w:rPr>
          <w:position w:val="-10"/>
        </w:rPr>
        <w:object w:dxaOrig="980" w:dyaOrig="320">
          <v:shape id="_x0000_i1277" type="#_x0000_t75" style="width:48.85pt;height:16.3pt" o:ole="">
            <v:imagedata r:id="rId515" o:title=""/>
          </v:shape>
          <o:OLEObject Type="Embed" ProgID="Equation.DSMT4" ShapeID="_x0000_i1277" DrawAspect="Content" ObjectID="_1674745102" r:id="rId516"/>
        </w:object>
      </w:r>
      <w:r w:rsidRPr="008A25F4">
        <w:rPr>
          <w:rFonts w:hAnsi="宋体"/>
          <w:kern w:val="0"/>
          <w:szCs w:val="21"/>
        </w:rPr>
        <w:t>为点</w:t>
      </w:r>
      <w:r w:rsidR="00C642F9" w:rsidRPr="00C642F9">
        <w:rPr>
          <w:position w:val="-10"/>
        </w:rPr>
        <w:object w:dxaOrig="900" w:dyaOrig="320">
          <v:shape id="_x0000_i1278" type="#_x0000_t75" style="width:45.1pt;height:16.3pt" o:ole="">
            <v:imagedata r:id="rId517" o:title=""/>
          </v:shape>
          <o:OLEObject Type="Embed" ProgID="Equation.DSMT4" ShapeID="_x0000_i1278" DrawAspect="Content" ObjectID="_1674745103" r:id="rId518"/>
        </w:object>
      </w:r>
      <w:r w:rsidRPr="008A25F4">
        <w:rPr>
          <w:rFonts w:hAnsi="宋体"/>
          <w:kern w:val="0"/>
          <w:szCs w:val="21"/>
        </w:rPr>
        <w:t>到平面</w:t>
      </w:r>
      <w:r w:rsidR="00C642F9" w:rsidRPr="00C642F9">
        <w:rPr>
          <w:position w:val="-6"/>
        </w:rPr>
        <w:object w:dxaOrig="220" w:dyaOrig="220">
          <v:shape id="_x0000_i1279" type="#_x0000_t75" style="width:11.25pt;height:11.25pt" o:ole="">
            <v:imagedata r:id="rId519" o:title=""/>
          </v:shape>
          <o:OLEObject Type="Embed" ProgID="Equation.DSMT4" ShapeID="_x0000_i1279" DrawAspect="Content" ObjectID="_1674745104" r:id="rId520"/>
        </w:object>
      </w:r>
      <w:r w:rsidRPr="008A25F4">
        <w:rPr>
          <w:rFonts w:hAnsi="宋体"/>
          <w:kern w:val="0"/>
          <w:szCs w:val="21"/>
        </w:rPr>
        <w:t>的距离，求</w:t>
      </w:r>
      <w:r w:rsidR="00C642F9" w:rsidRPr="00C642F9">
        <w:rPr>
          <w:position w:val="-32"/>
        </w:rPr>
        <w:object w:dxaOrig="1480" w:dyaOrig="700">
          <v:shape id="_x0000_i1280" type="#_x0000_t75" style="width:73.9pt;height:35.05pt" o:ole="">
            <v:imagedata r:id="rId521" o:title=""/>
          </v:shape>
          <o:OLEObject Type="Embed" ProgID="Equation.DSMT4" ShapeID="_x0000_i1280" DrawAspect="Content" ObjectID="_1674745105" r:id="rId522"/>
        </w:object>
      </w:r>
      <w:r w:rsidR="00C2409E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CD35CA" w:rsidRDefault="00290186" w:rsidP="00965A99">
      <w:pPr>
        <w:autoSpaceDE w:val="0"/>
        <w:autoSpaceDN w:val="0"/>
        <w:adjustRightInd w:val="0"/>
        <w:spacing w:line="312" w:lineRule="auto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 w:rsidR="00CD35CA" w:rsidRPr="00CD35CA">
        <w:rPr>
          <w:rFonts w:hint="eastAsia"/>
        </w:rPr>
        <w:t xml:space="preserve"> </w:t>
      </w:r>
      <w:r w:rsidR="00965A99" w:rsidRPr="003A4C5E">
        <w:rPr>
          <w:rFonts w:hAnsi="宋体"/>
          <w:kern w:val="0"/>
          <w:szCs w:val="21"/>
        </w:rPr>
        <w:t>设</w:t>
      </w:r>
      <w:r w:rsidR="00C642F9" w:rsidRPr="00C642F9">
        <w:rPr>
          <w:position w:val="-10"/>
        </w:rPr>
        <w:object w:dxaOrig="859" w:dyaOrig="320">
          <v:shape id="_x0000_i1281" type="#_x0000_t75" style="width:43.2pt;height:16.3pt" o:ole="">
            <v:imagedata r:id="rId523" o:title=""/>
          </v:shape>
          <o:OLEObject Type="Embed" ProgID="Equation.DSMT4" ShapeID="_x0000_i1281" DrawAspect="Content" ObjectID="_1674745106" r:id="rId524"/>
        </w:object>
      </w:r>
      <w:r w:rsidR="00965A99" w:rsidRPr="003A4C5E">
        <w:rPr>
          <w:rFonts w:hAnsi="宋体"/>
          <w:kern w:val="0"/>
          <w:szCs w:val="21"/>
        </w:rPr>
        <w:t>为</w:t>
      </w:r>
      <w:r w:rsidR="00C642F9" w:rsidRPr="00C642F9">
        <w:rPr>
          <w:position w:val="-6"/>
        </w:rPr>
        <w:object w:dxaOrig="220" w:dyaOrig="220">
          <v:shape id="_x0000_i1282" type="#_x0000_t75" style="width:11.25pt;height:11.25pt" o:ole="">
            <v:imagedata r:id="rId525" o:title=""/>
          </v:shape>
          <o:OLEObject Type="Embed" ProgID="Equation.DSMT4" ShapeID="_x0000_i1282" DrawAspect="Content" ObjectID="_1674745107" r:id="rId526"/>
        </w:object>
      </w:r>
      <w:r w:rsidR="00965A99" w:rsidRPr="003A4C5E">
        <w:rPr>
          <w:rFonts w:hAnsi="宋体"/>
          <w:kern w:val="0"/>
          <w:szCs w:val="21"/>
        </w:rPr>
        <w:t>上任意一点，则</w:t>
      </w:r>
      <w:r w:rsidR="00C642F9" w:rsidRPr="00C642F9">
        <w:rPr>
          <w:position w:val="-6"/>
        </w:rPr>
        <w:object w:dxaOrig="220" w:dyaOrig="220">
          <v:shape id="_x0000_i1283" type="#_x0000_t75" style="width:11.25pt;height:11.25pt" o:ole="">
            <v:imagedata r:id="rId527" o:title=""/>
          </v:shape>
          <o:OLEObject Type="Embed" ProgID="Equation.DSMT4" ShapeID="_x0000_i1283" DrawAspect="Content" ObjectID="_1674745108" r:id="rId528"/>
        </w:object>
      </w:r>
      <w:r w:rsidR="00965A99" w:rsidRPr="003A4C5E">
        <w:rPr>
          <w:rFonts w:hAnsi="宋体"/>
          <w:kern w:val="0"/>
          <w:szCs w:val="21"/>
        </w:rPr>
        <w:t>的方程为</w:t>
      </w:r>
    </w:p>
    <w:p w:rsidR="00965A99" w:rsidRPr="003A4C5E" w:rsidRDefault="00C642F9" w:rsidP="00CD35CA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</w:rPr>
      </w:pPr>
      <w:r w:rsidRPr="00C642F9">
        <w:rPr>
          <w:position w:val="-24"/>
        </w:rPr>
        <w:object w:dxaOrig="5800" w:dyaOrig="620">
          <v:shape id="_x0000_i1284" type="#_x0000_t75" style="width:289.9pt;height:31.3pt" o:ole="">
            <v:imagedata r:id="rId529" o:title=""/>
          </v:shape>
          <o:OLEObject Type="Embed" ProgID="Equation.DSMT4" ShapeID="_x0000_i1284" DrawAspect="Content" ObjectID="_1674745109" r:id="rId530"/>
        </w:object>
      </w:r>
    </w:p>
    <w:p w:rsidR="00965A99" w:rsidRPr="003A4C5E" w:rsidRDefault="00965A99" w:rsidP="00CD35CA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由点到平面的公式，</w:t>
      </w:r>
      <w:r w:rsidR="00C642F9" w:rsidRPr="00C642F9">
        <w:rPr>
          <w:position w:val="-10"/>
        </w:rPr>
        <w:object w:dxaOrig="900" w:dyaOrig="320">
          <v:shape id="_x0000_i1285" type="#_x0000_t75" style="width:45.1pt;height:16.3pt" o:ole="">
            <v:imagedata r:id="rId531" o:title=""/>
          </v:shape>
          <o:OLEObject Type="Embed" ProgID="Equation.DSMT4" ShapeID="_x0000_i1285" DrawAspect="Content" ObjectID="_1674745110" r:id="rId532"/>
        </w:object>
      </w:r>
      <w:r w:rsidRPr="003A4C5E">
        <w:rPr>
          <w:rFonts w:hAnsi="宋体"/>
          <w:iCs/>
          <w:kern w:val="0"/>
          <w:szCs w:val="21"/>
        </w:rPr>
        <w:t>到</w:t>
      </w:r>
      <w:r w:rsidR="00C642F9" w:rsidRPr="00C642F9">
        <w:rPr>
          <w:position w:val="-6"/>
        </w:rPr>
        <w:object w:dxaOrig="220" w:dyaOrig="220">
          <v:shape id="_x0000_i1286" type="#_x0000_t75" style="width:11.25pt;height:11.25pt" o:ole="">
            <v:imagedata r:id="rId533" o:title=""/>
          </v:shape>
          <o:OLEObject Type="Embed" ProgID="Equation.DSMT4" ShapeID="_x0000_i1286" DrawAspect="Content" ObjectID="_1674745111" r:id="rId534"/>
        </w:object>
      </w:r>
      <w:r w:rsidRPr="003A4C5E">
        <w:rPr>
          <w:rFonts w:hAnsi="宋体"/>
          <w:iCs/>
          <w:kern w:val="0"/>
          <w:szCs w:val="21"/>
        </w:rPr>
        <w:t>的距离</w:t>
      </w:r>
    </w:p>
    <w:p w:rsidR="00965A99" w:rsidRPr="003A4C5E" w:rsidRDefault="00C642F9" w:rsidP="00CD35CA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60"/>
        </w:rPr>
        <w:object w:dxaOrig="6500" w:dyaOrig="1320">
          <v:shape id="_x0000_i1287" type="#_x0000_t75" style="width:324.95pt;height:65.75pt" o:ole="">
            <v:imagedata r:id="rId535" o:title=""/>
          </v:shape>
          <o:OLEObject Type="Embed" ProgID="Equation.DSMT4" ShapeID="_x0000_i1287" DrawAspect="Content" ObjectID="_1674745112" r:id="rId536"/>
        </w:object>
      </w:r>
    </w:p>
    <w:p w:rsidR="00CD35CA" w:rsidRDefault="00965A99" w:rsidP="00CD35CA">
      <w:pPr>
        <w:autoSpaceDE w:val="0"/>
        <w:autoSpaceDN w:val="0"/>
        <w:adjustRightInd w:val="0"/>
        <w:spacing w:line="312" w:lineRule="auto"/>
        <w:ind w:leftChars="200" w:left="480"/>
        <w:rPr>
          <w:rFonts w:hAnsi="宋体"/>
          <w:kern w:val="0"/>
          <w:szCs w:val="21"/>
        </w:rPr>
      </w:pPr>
      <w:r w:rsidRPr="003A4C5E">
        <w:rPr>
          <w:rFonts w:hAnsi="宋体"/>
          <w:kern w:val="0"/>
          <w:szCs w:val="21"/>
        </w:rPr>
        <w:t>将</w:t>
      </w:r>
      <w:r w:rsidR="00C642F9" w:rsidRPr="00C642F9">
        <w:rPr>
          <w:position w:val="-6"/>
        </w:rPr>
        <w:object w:dxaOrig="220" w:dyaOrig="279">
          <v:shape id="_x0000_i1288" type="#_x0000_t75" style="width:11.25pt;height:13.75pt" o:ole="">
            <v:imagedata r:id="rId537" o:title=""/>
          </v:shape>
          <o:OLEObject Type="Embed" ProgID="Equation.DSMT4" ShapeID="_x0000_i1288" DrawAspect="Content" ObjectID="_1674745113" r:id="rId538"/>
        </w:object>
      </w:r>
      <w:r w:rsidRPr="003A4C5E">
        <w:rPr>
          <w:rFonts w:hAnsi="宋体"/>
          <w:kern w:val="0"/>
          <w:szCs w:val="21"/>
        </w:rPr>
        <w:t>投影到</w:t>
      </w:r>
      <w:r w:rsidR="00C642F9" w:rsidRPr="00C642F9">
        <w:rPr>
          <w:position w:val="-10"/>
        </w:rPr>
        <w:object w:dxaOrig="460" w:dyaOrig="320">
          <v:shape id="_x0000_i1289" type="#_x0000_t75" style="width:23.15pt;height:16.3pt" o:ole="">
            <v:imagedata r:id="rId539" o:title=""/>
          </v:shape>
          <o:OLEObject Type="Embed" ProgID="Equation.DSMT4" ShapeID="_x0000_i1289" DrawAspect="Content" ObjectID="_1674745114" r:id="rId540"/>
        </w:object>
      </w:r>
      <w:r w:rsidRPr="003A4C5E">
        <w:rPr>
          <w:rFonts w:hAnsi="宋体"/>
          <w:kern w:val="0"/>
          <w:szCs w:val="21"/>
        </w:rPr>
        <w:t>平面，其投影域为</w:t>
      </w:r>
      <w:r w:rsidR="00C642F9" w:rsidRPr="00C642F9">
        <w:rPr>
          <w:position w:val="-16"/>
        </w:rPr>
        <w:object w:dxaOrig="2320" w:dyaOrig="440">
          <v:shape id="_x0000_i1290" type="#_x0000_t75" style="width:115.85pt;height:21.9pt" o:ole="">
            <v:imagedata r:id="rId541" o:title=""/>
          </v:shape>
          <o:OLEObject Type="Embed" ProgID="Equation.DSMT4" ShapeID="_x0000_i1290" DrawAspect="Content" ObjectID="_1674745115" r:id="rId542"/>
        </w:object>
      </w:r>
      <w:r w:rsidR="00CD35CA">
        <w:rPr>
          <w:rFonts w:hint="eastAsia"/>
          <w:kern w:val="0"/>
          <w:szCs w:val="21"/>
        </w:rPr>
        <w:t>．</w:t>
      </w:r>
      <w:r w:rsidRPr="003A4C5E">
        <w:rPr>
          <w:rFonts w:hAnsi="宋体"/>
          <w:kern w:val="0"/>
          <w:szCs w:val="21"/>
        </w:rPr>
        <w:t>由曲面方程知</w:t>
      </w:r>
      <w:r w:rsidR="00C642F9" w:rsidRPr="00C642F9">
        <w:rPr>
          <w:position w:val="-34"/>
        </w:rPr>
        <w:object w:dxaOrig="2960" w:dyaOrig="820">
          <v:shape id="_x0000_i1291" type="#_x0000_t75" style="width:147.75pt;height:40.7pt" o:ole="">
            <v:imagedata r:id="rId543" o:title=""/>
          </v:shape>
          <o:OLEObject Type="Embed" ProgID="Equation.DSMT4" ShapeID="_x0000_i1291" DrawAspect="Content" ObjectID="_1674745116" r:id="rId544"/>
        </w:object>
      </w:r>
      <w:r w:rsidRPr="003A4C5E">
        <w:rPr>
          <w:rFonts w:hint="eastAsia"/>
          <w:kern w:val="0"/>
          <w:szCs w:val="21"/>
        </w:rPr>
        <w:t xml:space="preserve"> </w:t>
      </w:r>
      <w:r w:rsidRPr="003A4C5E">
        <w:rPr>
          <w:rFonts w:hAnsi="宋体"/>
          <w:kern w:val="0"/>
          <w:szCs w:val="21"/>
        </w:rPr>
        <w:t>于是</w:t>
      </w:r>
    </w:p>
    <w:p w:rsidR="00965A99" w:rsidRPr="003A4C5E" w:rsidRDefault="00C642F9" w:rsidP="00CD35CA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</w:rPr>
      </w:pPr>
      <w:r w:rsidRPr="00C642F9">
        <w:rPr>
          <w:position w:val="-74"/>
        </w:rPr>
        <w:object w:dxaOrig="4560" w:dyaOrig="1120">
          <v:shape id="_x0000_i1292" type="#_x0000_t75" style="width:227.9pt;height:55.7pt" o:ole="">
            <v:imagedata r:id="rId545" o:title=""/>
          </v:shape>
          <o:OLEObject Type="Embed" ProgID="Equation.DSMT4" ShapeID="_x0000_i1292" DrawAspect="Content" ObjectID="_1674745117" r:id="rId546"/>
        </w:object>
      </w:r>
    </w:p>
    <w:p w:rsidR="00CD35CA" w:rsidRDefault="00965A99" w:rsidP="00CD35CA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因此</w:t>
      </w:r>
    </w:p>
    <w:p w:rsidR="00965A99" w:rsidRPr="003A4C5E" w:rsidRDefault="00C642F9" w:rsidP="00CD35CA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74"/>
        </w:rPr>
        <w:object w:dxaOrig="4959" w:dyaOrig="1260">
          <v:shape id="_x0000_i1293" type="#_x0000_t75" style="width:247.95pt;height:63.25pt" o:ole="">
            <v:imagedata r:id="rId547" o:title=""/>
          </v:shape>
          <o:OLEObject Type="Embed" ProgID="Equation.DSMT4" ShapeID="_x0000_i1293" DrawAspect="Content" ObjectID="_1674745118" r:id="rId548"/>
        </w:object>
      </w:r>
    </w:p>
    <w:p w:rsidR="00CD35CA" w:rsidRDefault="00965A99" w:rsidP="00CD35CA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t>故有</w:t>
      </w:r>
    </w:p>
    <w:p w:rsidR="00965A99" w:rsidRPr="003A4C5E" w:rsidRDefault="00C642F9" w:rsidP="00CD35CA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68"/>
        </w:rPr>
        <w:object w:dxaOrig="6540" w:dyaOrig="1480">
          <v:shape id="_x0000_i1294" type="#_x0000_t75" style="width:326.8pt;height:73.9pt" o:ole="">
            <v:imagedata r:id="rId549" o:title=""/>
          </v:shape>
          <o:OLEObject Type="Embed" ProgID="Equation.DSMT4" ShapeID="_x0000_i1294" DrawAspect="Content" ObjectID="_1674745119" r:id="rId550"/>
        </w:object>
      </w:r>
    </w:p>
    <w:p w:rsidR="00965A99" w:rsidRPr="00143E38" w:rsidRDefault="00965A99" w:rsidP="00965A99">
      <w:pPr>
        <w:autoSpaceDE w:val="0"/>
        <w:autoSpaceDN w:val="0"/>
        <w:adjustRightInd w:val="0"/>
        <w:spacing w:line="312" w:lineRule="auto"/>
        <w:jc w:val="left"/>
      </w:pPr>
    </w:p>
    <w:p w:rsidR="00865B64" w:rsidRPr="00143E38" w:rsidRDefault="00865B64" w:rsidP="00865B64">
      <w:pPr>
        <w:autoSpaceDE w:val="0"/>
        <w:autoSpaceDN w:val="0"/>
        <w:adjustRightInd w:val="0"/>
        <w:jc w:val="left"/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九、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本题满分7分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7451F6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C642F9">
        <w:rPr>
          <w:position w:val="-18"/>
        </w:rPr>
        <w:object w:dxaOrig="1600" w:dyaOrig="600">
          <v:shape id="_x0000_i1295" type="#_x0000_t75" style="width:80.15pt;height:30.05pt" o:ole="">
            <v:imagedata r:id="rId551" o:title=""/>
          </v:shape>
          <o:OLEObject Type="Embed" ProgID="Equation.DSMT4" ShapeID="_x0000_i1295" DrawAspect="Content" ObjectID="_1674745120" r:id="rId552"/>
        </w:object>
      </w:r>
      <w:r w:rsidR="007451F6">
        <w:rPr>
          <w:rFonts w:hint="eastAsia"/>
          <w:kern w:val="0"/>
          <w:szCs w:val="21"/>
        </w:rPr>
        <w:t>，</w:t>
      </w:r>
    </w:p>
    <w:p w:rsidR="00865B64" w:rsidRPr="008A25F4" w:rsidRDefault="00865B64" w:rsidP="007451F6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28"/>
        </w:rPr>
        <w:object w:dxaOrig="1500" w:dyaOrig="680">
          <v:shape id="_x0000_i1296" type="#_x0000_t75" style="width:75.15pt;height:33.8pt" o:ole="">
            <v:imagedata r:id="rId553" o:title=""/>
          </v:shape>
          <o:OLEObject Type="Embed" ProgID="Equation.DSMT4" ShapeID="_x0000_i1296" DrawAspect="Content" ObjectID="_1674745121" r:id="rId554"/>
        </w:object>
      </w:r>
      <w:r w:rsidRPr="008A25F4">
        <w:rPr>
          <w:rFonts w:hAnsi="宋体"/>
          <w:kern w:val="0"/>
          <w:szCs w:val="21"/>
        </w:rPr>
        <w:t>的值；</w:t>
      </w:r>
    </w:p>
    <w:p w:rsidR="00865B64" w:rsidRPr="008A25F4" w:rsidRDefault="00865B64" w:rsidP="007451F6">
      <w:pPr>
        <w:ind w:leftChars="200" w:left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试证：对任意的常数</w:t>
      </w:r>
      <w:r w:rsidR="00C642F9" w:rsidRPr="00C642F9">
        <w:rPr>
          <w:position w:val="-6"/>
        </w:rPr>
        <w:object w:dxaOrig="560" w:dyaOrig="279">
          <v:shape id="_x0000_i1297" type="#_x0000_t75" style="width:28.15pt;height:13.75pt" o:ole="">
            <v:imagedata r:id="rId555" o:title=""/>
          </v:shape>
          <o:OLEObject Type="Embed" ProgID="Equation.DSMT4" ShapeID="_x0000_i1297" DrawAspect="Content" ObjectID="_1674745122" r:id="rId556"/>
        </w:object>
      </w:r>
      <w:r w:rsidR="007451F6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级数</w:t>
      </w:r>
      <w:r w:rsidR="00C642F9" w:rsidRPr="00C642F9">
        <w:rPr>
          <w:position w:val="-28"/>
        </w:rPr>
        <w:object w:dxaOrig="620" w:dyaOrig="680">
          <v:shape id="_x0000_i1298" type="#_x0000_t75" style="width:31.3pt;height:33.8pt" o:ole="">
            <v:imagedata r:id="rId557" o:title=""/>
          </v:shape>
          <o:OLEObject Type="Embed" ProgID="Equation.DSMT4" ShapeID="_x0000_i1298" DrawAspect="Content" ObjectID="_1674745123" r:id="rId558"/>
        </w:object>
      </w:r>
      <w:r w:rsidRPr="008A25F4">
        <w:rPr>
          <w:rFonts w:hAnsi="宋体"/>
          <w:kern w:val="0"/>
          <w:szCs w:val="21"/>
        </w:rPr>
        <w:t>收敛</w:t>
      </w:r>
      <w:r w:rsidR="007451F6">
        <w:rPr>
          <w:rFonts w:hAnsi="宋体"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51F6" w:rsidRDefault="00290186" w:rsidP="00290186">
      <w:pPr>
        <w:autoSpaceDE w:val="0"/>
        <w:autoSpaceDN w:val="0"/>
        <w:adjustRightInd w:val="0"/>
        <w:spacing w:line="312" w:lineRule="auto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65A99" w:rsidRPr="003A4C5E">
        <w:rPr>
          <w:kern w:val="0"/>
          <w:szCs w:val="21"/>
        </w:rPr>
        <w:t>(1)</w:t>
      </w:r>
      <w:r w:rsidR="00965A99" w:rsidRPr="003A4C5E">
        <w:rPr>
          <w:rFonts w:hint="eastAsia"/>
          <w:kern w:val="0"/>
          <w:szCs w:val="21"/>
        </w:rPr>
        <w:t xml:space="preserve"> </w:t>
      </w:r>
      <w:r w:rsidR="00965A99" w:rsidRPr="003A4C5E">
        <w:rPr>
          <w:rFonts w:hAnsi="宋体"/>
          <w:kern w:val="0"/>
          <w:szCs w:val="21"/>
        </w:rPr>
        <w:t>因为</w:t>
      </w:r>
    </w:p>
    <w:p w:rsidR="00965A99" w:rsidRPr="003A4C5E" w:rsidRDefault="00C642F9" w:rsidP="007451F6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64"/>
        </w:rPr>
        <w:object w:dxaOrig="5899" w:dyaOrig="1400">
          <v:shape id="_x0000_i1299" type="#_x0000_t75" style="width:294.9pt;height:70.1pt" o:ole="">
            <v:imagedata r:id="rId559" o:title=""/>
          </v:shape>
          <o:OLEObject Type="Embed" ProgID="Equation.DSMT4" ShapeID="_x0000_i1299" DrawAspect="Content" ObjectID="_1674745124" r:id="rId560"/>
        </w:object>
      </w:r>
    </w:p>
    <w:p w:rsidR="00965A99" w:rsidRPr="003A4C5E" w:rsidRDefault="007451F6" w:rsidP="007451F6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所以</w:t>
      </w:r>
      <w:r w:rsidR="00965A99" w:rsidRPr="003A4C5E">
        <w:rPr>
          <w:rFonts w:hAnsi="宋体"/>
          <w:kern w:val="0"/>
          <w:szCs w:val="21"/>
        </w:rPr>
        <w:t>部分和数列</w:t>
      </w:r>
    </w:p>
    <w:p w:rsidR="00965A99" w:rsidRPr="003A4C5E" w:rsidRDefault="00C642F9" w:rsidP="007451F6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28"/>
        </w:rPr>
        <w:object w:dxaOrig="5640" w:dyaOrig="680">
          <v:shape id="_x0000_i1300" type="#_x0000_t75" style="width:281.75pt;height:33.8pt" o:ole="">
            <v:imagedata r:id="rId561" o:title=""/>
          </v:shape>
          <o:OLEObject Type="Embed" ProgID="Equation.DSMT4" ShapeID="_x0000_i1300" DrawAspect="Content" ObjectID="_1674745125" r:id="rId562"/>
        </w:object>
      </w:r>
    </w:p>
    <w:p w:rsidR="00965A99" w:rsidRPr="003A4C5E" w:rsidRDefault="00965A99" w:rsidP="007451F6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</w:rPr>
      </w:pPr>
      <w:r w:rsidRPr="003A4C5E">
        <w:rPr>
          <w:rFonts w:hAnsi="宋体"/>
          <w:kern w:val="0"/>
          <w:szCs w:val="21"/>
        </w:rPr>
        <w:t>因此</w:t>
      </w:r>
      <w:r w:rsidR="00C642F9" w:rsidRPr="00C642F9">
        <w:rPr>
          <w:position w:val="-28"/>
        </w:rPr>
        <w:object w:dxaOrig="2620" w:dyaOrig="680">
          <v:shape id="_x0000_i1301" type="#_x0000_t75" style="width:130.85pt;height:33.8pt" o:ole="">
            <v:imagedata r:id="rId563" o:title=""/>
          </v:shape>
          <o:OLEObject Type="Embed" ProgID="Equation.DSMT4" ShapeID="_x0000_i1301" DrawAspect="Content" ObjectID="_1674745126" r:id="rId564"/>
        </w:object>
      </w:r>
      <w:r w:rsidR="007451F6">
        <w:rPr>
          <w:rFonts w:hint="eastAsia"/>
          <w:kern w:val="0"/>
          <w:szCs w:val="21"/>
        </w:rPr>
        <w:t>．</w:t>
      </w:r>
    </w:p>
    <w:p w:rsidR="00965A99" w:rsidRPr="003A4C5E" w:rsidRDefault="00965A99" w:rsidP="007451F6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kern w:val="0"/>
          <w:szCs w:val="21"/>
        </w:rPr>
        <w:t>(2)</w:t>
      </w:r>
      <w:r w:rsidR="007451F6">
        <w:rPr>
          <w:rFonts w:hAnsi="宋体" w:hint="eastAsia"/>
          <w:kern w:val="0"/>
          <w:szCs w:val="21"/>
        </w:rPr>
        <w:t xml:space="preserve"> </w:t>
      </w:r>
      <w:r w:rsidR="007451F6" w:rsidRPr="003A4C5E">
        <w:rPr>
          <w:rFonts w:hAnsi="宋体"/>
          <w:kern w:val="0"/>
          <w:szCs w:val="21"/>
        </w:rPr>
        <w:t>令</w:t>
      </w:r>
      <w:r w:rsidR="00C642F9" w:rsidRPr="00C642F9">
        <w:rPr>
          <w:position w:val="-6"/>
        </w:rPr>
        <w:object w:dxaOrig="880" w:dyaOrig="260">
          <v:shape id="_x0000_i1302" type="#_x0000_t75" style="width:43.85pt;height:13.15pt" o:ole="">
            <v:imagedata r:id="rId565" o:title=""/>
          </v:shape>
          <o:OLEObject Type="Embed" ProgID="Equation.DSMT4" ShapeID="_x0000_i1302" DrawAspect="Content" ObjectID="_1674745127" r:id="rId566"/>
        </w:object>
      </w:r>
      <w:r w:rsidR="007451F6">
        <w:rPr>
          <w:rFonts w:hint="eastAsia"/>
          <w:kern w:val="0"/>
          <w:szCs w:val="21"/>
        </w:rPr>
        <w:t>，则有</w:t>
      </w:r>
    </w:p>
    <w:p w:rsidR="00965A99" w:rsidRPr="003A4C5E" w:rsidRDefault="00C642F9" w:rsidP="007451F6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28"/>
        </w:rPr>
        <w:object w:dxaOrig="6560" w:dyaOrig="700">
          <v:shape id="_x0000_i1303" type="#_x0000_t75" style="width:328.05pt;height:35.05pt" o:ole="">
            <v:imagedata r:id="rId567" o:title=""/>
          </v:shape>
          <o:OLEObject Type="Embed" ProgID="Equation.DSMT4" ShapeID="_x0000_i1303" DrawAspect="Content" ObjectID="_1674745128" r:id="rId568"/>
        </w:object>
      </w:r>
    </w:p>
    <w:p w:rsidR="00965A99" w:rsidRPr="003A4C5E" w:rsidRDefault="00965A99" w:rsidP="007451F6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3A4C5E">
        <w:rPr>
          <w:rFonts w:hAnsi="宋体"/>
          <w:kern w:val="0"/>
          <w:szCs w:val="21"/>
        </w:rPr>
        <w:lastRenderedPageBreak/>
        <w:t>由于</w:t>
      </w:r>
      <w:r w:rsidR="00C642F9" w:rsidRPr="00C642F9">
        <w:rPr>
          <w:position w:val="-6"/>
        </w:rPr>
        <w:object w:dxaOrig="880" w:dyaOrig="279">
          <v:shape id="_x0000_i1304" type="#_x0000_t75" style="width:43.85pt;height:13.75pt" o:ole="">
            <v:imagedata r:id="rId569" o:title=""/>
          </v:shape>
          <o:OLEObject Type="Embed" ProgID="Equation.DSMT4" ShapeID="_x0000_i1304" DrawAspect="Content" ObjectID="_1674745129" r:id="rId570"/>
        </w:object>
      </w:r>
      <w:r w:rsidRPr="003A4C5E">
        <w:rPr>
          <w:rFonts w:hAnsi="宋体"/>
          <w:kern w:val="0"/>
          <w:szCs w:val="21"/>
        </w:rPr>
        <w:t>，所以</w:t>
      </w:r>
      <w:r w:rsidR="00C642F9" w:rsidRPr="00C642F9">
        <w:rPr>
          <w:position w:val="-28"/>
        </w:rPr>
        <w:object w:dxaOrig="780" w:dyaOrig="680">
          <v:shape id="_x0000_i1305" type="#_x0000_t75" style="width:38.8pt;height:33.8pt" o:ole="">
            <v:imagedata r:id="rId571" o:title=""/>
          </v:shape>
          <o:OLEObject Type="Embed" ProgID="Equation.DSMT4" ShapeID="_x0000_i1305" DrawAspect="Content" ObjectID="_1674745130" r:id="rId572"/>
        </w:object>
      </w:r>
      <w:r w:rsidRPr="003A4C5E">
        <w:rPr>
          <w:rFonts w:hAnsi="宋体"/>
          <w:kern w:val="0"/>
          <w:szCs w:val="21"/>
        </w:rPr>
        <w:t>收敛，从而</w:t>
      </w:r>
      <w:r w:rsidR="00C642F9" w:rsidRPr="00C642F9">
        <w:rPr>
          <w:position w:val="-28"/>
        </w:rPr>
        <w:object w:dxaOrig="620" w:dyaOrig="680">
          <v:shape id="_x0000_i1306" type="#_x0000_t75" style="width:31.3pt;height:33.8pt" o:ole="">
            <v:imagedata r:id="rId573" o:title=""/>
          </v:shape>
          <o:OLEObject Type="Embed" ProgID="Equation.DSMT4" ShapeID="_x0000_i1306" DrawAspect="Content" ObjectID="_1674745131" r:id="rId574"/>
        </w:object>
      </w:r>
      <w:r w:rsidRPr="003A4C5E">
        <w:rPr>
          <w:rFonts w:hAnsi="宋体"/>
          <w:kern w:val="0"/>
          <w:szCs w:val="21"/>
        </w:rPr>
        <w:t>也收敛</w:t>
      </w:r>
      <w:r w:rsidR="007451F6">
        <w:rPr>
          <w:rFonts w:hint="eastAsia"/>
          <w:kern w:val="0"/>
          <w:szCs w:val="21"/>
        </w:rPr>
        <w:t>．</w:t>
      </w:r>
    </w:p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十、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本题满分8分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60668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设矩阵</w:t>
      </w:r>
      <w:r w:rsidR="00C642F9" w:rsidRPr="00C642F9">
        <w:rPr>
          <w:position w:val="-50"/>
        </w:rPr>
        <w:object w:dxaOrig="2140" w:dyaOrig="1120">
          <v:shape id="_x0000_i1307" type="#_x0000_t75" style="width:107.05pt;height:55.7pt" o:ole="">
            <v:imagedata r:id="rId575" o:title=""/>
          </v:shape>
          <o:OLEObject Type="Embed" ProgID="Equation.DSMT4" ShapeID="_x0000_i1307" DrawAspect="Content" ObjectID="_1674745132" r:id="rId576"/>
        </w:object>
      </w:r>
      <w:r w:rsidRPr="008A25F4">
        <w:rPr>
          <w:rFonts w:hAnsi="宋体"/>
          <w:kern w:val="0"/>
          <w:szCs w:val="21"/>
        </w:rPr>
        <w:t>其行列式</w:t>
      </w:r>
      <w:r w:rsidR="00C642F9" w:rsidRPr="00C642F9">
        <w:rPr>
          <w:position w:val="-14"/>
        </w:rPr>
        <w:object w:dxaOrig="840" w:dyaOrig="400">
          <v:shape id="_x0000_i1308" type="#_x0000_t75" style="width:41.95pt;height:20.05pt" o:ole="">
            <v:imagedata r:id="rId577" o:title=""/>
          </v:shape>
          <o:OLEObject Type="Embed" ProgID="Equation.DSMT4" ShapeID="_x0000_i1308" DrawAspect="Content" ObjectID="_1674745133" r:id="rId578"/>
        </w:object>
      </w:r>
      <w:r w:rsidRPr="008A25F4">
        <w:rPr>
          <w:rFonts w:hAnsi="宋体"/>
          <w:kern w:val="0"/>
          <w:szCs w:val="21"/>
        </w:rPr>
        <w:t>又</w:t>
      </w:r>
      <w:r w:rsidR="00C642F9" w:rsidRPr="00025957">
        <w:rPr>
          <w:position w:val="-4"/>
        </w:rPr>
        <w:object w:dxaOrig="220" w:dyaOrig="260">
          <v:shape id="_x0000_i1309" type="#_x0000_t75" style="width:11.25pt;height:13.15pt" o:ole="">
            <v:imagedata r:id="rId579" o:title=""/>
          </v:shape>
          <o:OLEObject Type="Embed" ProgID="Equation.DSMT4" ShapeID="_x0000_i1309" DrawAspect="Content" ObjectID="_1674745134" r:id="rId580"/>
        </w:object>
      </w:r>
      <w:r w:rsidRPr="008A25F4">
        <w:rPr>
          <w:rFonts w:hAnsi="宋体"/>
          <w:kern w:val="0"/>
          <w:szCs w:val="21"/>
        </w:rPr>
        <w:t>的伴随矩阵</w:t>
      </w:r>
      <w:r w:rsidR="00C642F9" w:rsidRPr="00025957">
        <w:rPr>
          <w:position w:val="-4"/>
        </w:rPr>
        <w:object w:dxaOrig="300" w:dyaOrig="300">
          <v:shape id="_x0000_i1310" type="#_x0000_t75" style="width:15.05pt;height:15.05pt" o:ole="">
            <v:imagedata r:id="rId581" o:title=""/>
          </v:shape>
          <o:OLEObject Type="Embed" ProgID="Equation.DSMT4" ShapeID="_x0000_i1310" DrawAspect="Content" ObjectID="_1674745135" r:id="rId582"/>
        </w:object>
      </w:r>
      <w:r w:rsidRPr="008A25F4">
        <w:rPr>
          <w:rFonts w:hAnsi="宋体"/>
          <w:kern w:val="0"/>
          <w:szCs w:val="21"/>
        </w:rPr>
        <w:t>有一个特征值</w:t>
      </w:r>
      <w:r w:rsidR="00C642F9" w:rsidRPr="00C642F9">
        <w:rPr>
          <w:position w:val="-12"/>
        </w:rPr>
        <w:object w:dxaOrig="279" w:dyaOrig="360">
          <v:shape id="_x0000_i1311" type="#_x0000_t75" style="width:13.75pt;height:18.15pt" o:ole="">
            <v:imagedata r:id="rId583" o:title=""/>
          </v:shape>
          <o:OLEObject Type="Embed" ProgID="Equation.DSMT4" ShapeID="_x0000_i1311" DrawAspect="Content" ObjectID="_1674745136" r:id="rId584"/>
        </w:object>
      </w:r>
      <w:r w:rsidRPr="008A25F4">
        <w:rPr>
          <w:rFonts w:hAnsi="宋体"/>
          <w:kern w:val="0"/>
          <w:szCs w:val="21"/>
        </w:rPr>
        <w:t>，属于</w:t>
      </w:r>
      <w:r w:rsidR="00C642F9" w:rsidRPr="00C642F9">
        <w:rPr>
          <w:position w:val="-12"/>
        </w:rPr>
        <w:object w:dxaOrig="279" w:dyaOrig="360">
          <v:shape id="_x0000_i1312" type="#_x0000_t75" style="width:13.75pt;height:18.15pt" o:ole="">
            <v:imagedata r:id="rId585" o:title=""/>
          </v:shape>
          <o:OLEObject Type="Embed" ProgID="Equation.DSMT4" ShapeID="_x0000_i1312" DrawAspect="Content" ObjectID="_1674745137" r:id="rId586"/>
        </w:object>
      </w:r>
      <w:r w:rsidRPr="008A25F4">
        <w:rPr>
          <w:rFonts w:hAnsi="宋体"/>
          <w:kern w:val="0"/>
          <w:szCs w:val="21"/>
        </w:rPr>
        <w:t>的一个特征向量为</w:t>
      </w:r>
      <w:r w:rsidR="00C642F9" w:rsidRPr="00C642F9">
        <w:rPr>
          <w:position w:val="-10"/>
        </w:rPr>
        <w:object w:dxaOrig="1500" w:dyaOrig="360">
          <v:shape id="_x0000_i1313" type="#_x0000_t75" style="width:75.15pt;height:18.15pt" o:ole="">
            <v:imagedata r:id="rId587" o:title=""/>
          </v:shape>
          <o:OLEObject Type="Embed" ProgID="Equation.DSMT4" ShapeID="_x0000_i1313" DrawAspect="Content" ObjectID="_1674745138" r:id="rId588"/>
        </w:object>
      </w:r>
      <w:r w:rsidR="00606683"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8"/>
        </w:rPr>
        <w:object w:dxaOrig="580" w:dyaOrig="300">
          <v:shape id="_x0000_i1314" type="#_x0000_t75" style="width:28.8pt;height:15.05pt" o:ole="">
            <v:imagedata r:id="rId589" o:title=""/>
          </v:shape>
          <o:OLEObject Type="Embed" ProgID="Equation.DSMT4" ShapeID="_x0000_i1314" DrawAspect="Content" ObjectID="_1674745139" r:id="rId590"/>
        </w:object>
      </w:r>
      <w:r w:rsidRPr="008A25F4">
        <w:rPr>
          <w:rFonts w:hAnsi="宋体"/>
          <w:kern w:val="0"/>
          <w:szCs w:val="21"/>
        </w:rPr>
        <w:t>和</w:t>
      </w:r>
      <w:r w:rsidR="00C642F9" w:rsidRPr="00C642F9">
        <w:rPr>
          <w:position w:val="-12"/>
        </w:rPr>
        <w:object w:dxaOrig="279" w:dyaOrig="360">
          <v:shape id="_x0000_i1315" type="#_x0000_t75" style="width:13.75pt;height:18.15pt" o:ole="">
            <v:imagedata r:id="rId591" o:title=""/>
          </v:shape>
          <o:OLEObject Type="Embed" ProgID="Equation.DSMT4" ShapeID="_x0000_i1315" DrawAspect="Content" ObjectID="_1674745140" r:id="rId592"/>
        </w:object>
      </w:r>
      <w:r w:rsidRPr="008A25F4">
        <w:rPr>
          <w:rFonts w:hAnsi="宋体"/>
          <w:kern w:val="0"/>
          <w:szCs w:val="21"/>
        </w:rPr>
        <w:t>的值</w:t>
      </w:r>
      <w:r w:rsidR="00606683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99688B" w:rsidRDefault="00290186" w:rsidP="00290186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65A99" w:rsidRPr="0099688B">
        <w:rPr>
          <w:rFonts w:hAnsi="宋体"/>
          <w:kern w:val="0"/>
          <w:szCs w:val="21"/>
        </w:rPr>
        <w:t>根据题设</w:t>
      </w:r>
      <w:r w:rsidR="00606683">
        <w:rPr>
          <w:rFonts w:hAnsi="宋体" w:hint="eastAsia"/>
          <w:kern w:val="0"/>
          <w:szCs w:val="21"/>
        </w:rPr>
        <w:t>有</w:t>
      </w:r>
      <w:r w:rsidR="00C642F9" w:rsidRPr="00C642F9">
        <w:rPr>
          <w:position w:val="-14"/>
        </w:rPr>
        <w:object w:dxaOrig="1620" w:dyaOrig="400">
          <v:shape id="_x0000_i1316" type="#_x0000_t75" style="width:80.75pt;height:20.05pt" o:ole="">
            <v:imagedata r:id="rId593" o:title=""/>
          </v:shape>
          <o:OLEObject Type="Embed" ProgID="Equation.DSMT4" ShapeID="_x0000_i1316" DrawAspect="Content" ObjectID="_1674745141" r:id="rId594"/>
        </w:object>
      </w:r>
      <w:r w:rsidR="00606683">
        <w:rPr>
          <w:rFonts w:hAnsi="宋体" w:hint="eastAsia"/>
          <w:kern w:val="0"/>
          <w:szCs w:val="21"/>
        </w:rPr>
        <w:t>和</w:t>
      </w:r>
      <w:r w:rsidR="00C642F9" w:rsidRPr="00C642F9">
        <w:rPr>
          <w:position w:val="-12"/>
        </w:rPr>
        <w:object w:dxaOrig="1060" w:dyaOrig="380">
          <v:shape id="_x0000_i1317" type="#_x0000_t75" style="width:53.2pt;height:18.8pt" o:ole="">
            <v:imagedata r:id="rId595" o:title=""/>
          </v:shape>
          <o:OLEObject Type="Embed" ProgID="Equation.DSMT4" ShapeID="_x0000_i1317" DrawAspect="Content" ObjectID="_1674745142" r:id="rId596"/>
        </w:object>
      </w:r>
      <w:r w:rsidR="00606683">
        <w:rPr>
          <w:rFonts w:hint="eastAsia"/>
          <w:kern w:val="0"/>
          <w:szCs w:val="21"/>
        </w:rPr>
        <w:t>，于是</w:t>
      </w:r>
    </w:p>
    <w:p w:rsidR="00965A99" w:rsidRPr="0099688B" w:rsidRDefault="00C642F9" w:rsidP="00606683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 w:val="25"/>
          <w:szCs w:val="25"/>
        </w:rPr>
      </w:pPr>
      <w:r w:rsidRPr="00C642F9">
        <w:rPr>
          <w:position w:val="-12"/>
        </w:rPr>
        <w:object w:dxaOrig="3820" w:dyaOrig="380">
          <v:shape id="_x0000_i1318" type="#_x0000_t75" style="width:190.95pt;height:18.8pt" o:ole="">
            <v:imagedata r:id="rId597" o:title=""/>
          </v:shape>
          <o:OLEObject Type="Embed" ProgID="Equation.DSMT4" ShapeID="_x0000_i1318" DrawAspect="Content" ObjectID="_1674745143" r:id="rId598"/>
        </w:object>
      </w:r>
    </w:p>
    <w:p w:rsidR="00606683" w:rsidRDefault="00965A99" w:rsidP="00606683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  <w:kern w:val="0"/>
          <w:szCs w:val="21"/>
        </w:rPr>
      </w:pPr>
      <w:r w:rsidRPr="0099688B">
        <w:rPr>
          <w:rFonts w:hAnsi="宋体"/>
          <w:kern w:val="0"/>
          <w:szCs w:val="21"/>
        </w:rPr>
        <w:t>也即</w:t>
      </w:r>
      <w:r w:rsidR="00606683">
        <w:rPr>
          <w:rFonts w:hAnsi="宋体" w:hint="eastAsia"/>
          <w:kern w:val="0"/>
          <w:szCs w:val="21"/>
        </w:rPr>
        <w:t>有</w:t>
      </w:r>
    </w:p>
    <w:p w:rsidR="00965A99" w:rsidRPr="0099688B" w:rsidRDefault="00C642F9" w:rsidP="00606683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50"/>
        </w:rPr>
        <w:object w:dxaOrig="6640" w:dyaOrig="1120">
          <v:shape id="_x0000_i1319" type="#_x0000_t75" style="width:331.85pt;height:55.7pt" o:ole="">
            <v:imagedata r:id="rId599" o:title=""/>
          </v:shape>
          <o:OLEObject Type="Embed" ProgID="Equation.DSMT4" ShapeID="_x0000_i1319" DrawAspect="Content" ObjectID="_1674745144" r:id="rId600"/>
        </w:object>
      </w:r>
    </w:p>
    <w:p w:rsidR="00965A99" w:rsidRPr="0099688B" w:rsidRDefault="00965A99" w:rsidP="00606683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99688B">
        <w:rPr>
          <w:rFonts w:hAnsi="宋体"/>
          <w:kern w:val="0"/>
          <w:szCs w:val="21"/>
        </w:rPr>
        <w:t>由</w:t>
      </w:r>
      <w:r w:rsidR="00F1552C">
        <w:rPr>
          <w:kern w:val="0"/>
          <w:szCs w:val="21"/>
        </w:rPr>
        <w:t>(1)</w:t>
      </w:r>
      <w:r w:rsidRPr="0099688B">
        <w:rPr>
          <w:kern w:val="0"/>
          <w:szCs w:val="21"/>
        </w:rPr>
        <w:t>(3)</w:t>
      </w:r>
      <w:r w:rsidRPr="0099688B">
        <w:rPr>
          <w:rFonts w:hAnsi="宋体"/>
          <w:kern w:val="0"/>
          <w:szCs w:val="21"/>
        </w:rPr>
        <w:t>两式得</w:t>
      </w:r>
      <w:r w:rsidR="00C642F9" w:rsidRPr="00C642F9">
        <w:rPr>
          <w:position w:val="-12"/>
        </w:rPr>
        <w:object w:dxaOrig="639" w:dyaOrig="360">
          <v:shape id="_x0000_i1320" type="#_x0000_t75" style="width:31.95pt;height:18.15pt" o:ole="">
            <v:imagedata r:id="rId601" o:title=""/>
          </v:shape>
          <o:OLEObject Type="Embed" ProgID="Equation.DSMT4" ShapeID="_x0000_i1320" DrawAspect="Content" ObjectID="_1674745145" r:id="rId602"/>
        </w:object>
      </w:r>
      <w:r w:rsidR="00F1552C">
        <w:rPr>
          <w:rFonts w:hint="eastAsia"/>
          <w:kern w:val="0"/>
          <w:szCs w:val="21"/>
        </w:rPr>
        <w:t>，</w:t>
      </w:r>
      <w:r w:rsidR="00F1552C" w:rsidRPr="0099688B">
        <w:rPr>
          <w:rFonts w:hAnsi="宋体"/>
          <w:kern w:val="0"/>
          <w:szCs w:val="21"/>
        </w:rPr>
        <w:t>把</w:t>
      </w:r>
      <w:r w:rsidR="00C642F9" w:rsidRPr="00C642F9">
        <w:rPr>
          <w:position w:val="-12"/>
        </w:rPr>
        <w:object w:dxaOrig="639" w:dyaOrig="360">
          <v:shape id="_x0000_i1321" type="#_x0000_t75" style="width:31.95pt;height:18.15pt" o:ole="">
            <v:imagedata r:id="rId603" o:title=""/>
          </v:shape>
          <o:OLEObject Type="Embed" ProgID="Equation.DSMT4" ShapeID="_x0000_i1321" DrawAspect="Content" ObjectID="_1674745146" r:id="rId604"/>
        </w:object>
      </w:r>
      <w:r w:rsidR="00F1552C" w:rsidRPr="0099688B">
        <w:rPr>
          <w:rFonts w:hAnsi="宋体"/>
          <w:kern w:val="0"/>
          <w:szCs w:val="21"/>
        </w:rPr>
        <w:t>代入</w:t>
      </w:r>
      <w:r w:rsidR="00F1552C">
        <w:rPr>
          <w:rFonts w:hAnsi="宋体" w:hint="eastAsia"/>
          <w:kern w:val="0"/>
          <w:szCs w:val="21"/>
        </w:rPr>
        <w:t>(1)</w:t>
      </w:r>
      <w:r w:rsidR="00F1552C">
        <w:rPr>
          <w:rFonts w:hAnsi="宋体" w:hint="eastAsia"/>
          <w:kern w:val="0"/>
          <w:szCs w:val="21"/>
        </w:rPr>
        <w:t>和</w:t>
      </w:r>
      <w:r w:rsidR="00F1552C" w:rsidRPr="0099688B">
        <w:rPr>
          <w:kern w:val="0"/>
          <w:szCs w:val="21"/>
        </w:rPr>
        <w:t>(2)</w:t>
      </w:r>
      <w:r w:rsidR="00F1552C" w:rsidRPr="0099688B">
        <w:rPr>
          <w:rFonts w:hAnsi="宋体"/>
          <w:kern w:val="0"/>
          <w:szCs w:val="21"/>
        </w:rPr>
        <w:t>中得</w:t>
      </w:r>
      <w:r w:rsidR="00C642F9" w:rsidRPr="00C642F9">
        <w:rPr>
          <w:position w:val="-6"/>
        </w:rPr>
        <w:object w:dxaOrig="680" w:dyaOrig="279">
          <v:shape id="_x0000_i1322" type="#_x0000_t75" style="width:33.8pt;height:13.75pt" o:ole="">
            <v:imagedata r:id="rId605" o:title=""/>
          </v:shape>
          <o:OLEObject Type="Embed" ProgID="Equation.DSMT4" ShapeID="_x0000_i1322" DrawAspect="Content" ObjectID="_1674745147" r:id="rId606"/>
        </w:object>
      </w:r>
      <w:r w:rsidR="00F1552C">
        <w:rPr>
          <w:rFonts w:hint="eastAsia"/>
          <w:kern w:val="0"/>
          <w:szCs w:val="21"/>
        </w:rPr>
        <w:t xml:space="preserve">, </w:t>
      </w:r>
      <w:r w:rsidR="00C642F9" w:rsidRPr="00C642F9">
        <w:rPr>
          <w:position w:val="-6"/>
        </w:rPr>
        <w:object w:dxaOrig="520" w:dyaOrig="220">
          <v:shape id="_x0000_i1323" type="#_x0000_t75" style="width:26.3pt;height:11.25pt" o:ole="">
            <v:imagedata r:id="rId607" o:title=""/>
          </v:shape>
          <o:OLEObject Type="Embed" ProgID="Equation.DSMT4" ShapeID="_x0000_i1323" DrawAspect="Content" ObjectID="_1674745148" r:id="rId608"/>
        </w:object>
      </w:r>
      <w:r w:rsidR="00F1552C">
        <w:rPr>
          <w:rFonts w:hint="eastAsia"/>
          <w:kern w:val="0"/>
          <w:szCs w:val="21"/>
        </w:rPr>
        <w:t>．从而</w:t>
      </w:r>
    </w:p>
    <w:p w:rsidR="00F1552C" w:rsidRPr="0099688B" w:rsidRDefault="00C642F9" w:rsidP="00F1552C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rFonts w:hAnsi="宋体"/>
          <w:kern w:val="0"/>
          <w:szCs w:val="21"/>
        </w:rPr>
      </w:pPr>
      <w:r w:rsidRPr="00C642F9">
        <w:rPr>
          <w:position w:val="-50"/>
        </w:rPr>
        <w:object w:dxaOrig="4300" w:dyaOrig="1120">
          <v:shape id="_x0000_i1324" type="#_x0000_t75" style="width:214.75pt;height:55.7pt" o:ole="">
            <v:imagedata r:id="rId609" o:title=""/>
          </v:shape>
          <o:OLEObject Type="Embed" ProgID="Equation.DSMT4" ShapeID="_x0000_i1324" DrawAspect="Content" ObjectID="_1674745149" r:id="rId610"/>
        </w:object>
      </w:r>
    </w:p>
    <w:p w:rsidR="00965A99" w:rsidRPr="0099688B" w:rsidRDefault="00965A99" w:rsidP="00606683">
      <w:pPr>
        <w:autoSpaceDE w:val="0"/>
        <w:autoSpaceDN w:val="0"/>
        <w:adjustRightInd w:val="0"/>
        <w:spacing w:line="312" w:lineRule="auto"/>
        <w:ind w:leftChars="200" w:left="480"/>
        <w:rPr>
          <w:kern w:val="0"/>
          <w:szCs w:val="21"/>
        </w:rPr>
      </w:pPr>
      <w:r w:rsidRPr="0099688B">
        <w:rPr>
          <w:rFonts w:hAnsi="宋体"/>
          <w:kern w:val="0"/>
          <w:szCs w:val="21"/>
        </w:rPr>
        <w:t>因此</w:t>
      </w:r>
      <w:r w:rsidR="00C642F9" w:rsidRPr="00C642F9">
        <w:rPr>
          <w:position w:val="-6"/>
        </w:rPr>
        <w:object w:dxaOrig="540" w:dyaOrig="279">
          <v:shape id="_x0000_i1325" type="#_x0000_t75" style="width:26.9pt;height:13.75pt" o:ole="">
            <v:imagedata r:id="rId611" o:title=""/>
          </v:shape>
          <o:OLEObject Type="Embed" ProgID="Equation.DSMT4" ShapeID="_x0000_i1325" DrawAspect="Content" ObjectID="_1674745150" r:id="rId612"/>
        </w:object>
      </w:r>
      <w:r w:rsidR="00F1552C">
        <w:rPr>
          <w:rFonts w:hAnsi="宋体"/>
          <w:kern w:val="0"/>
          <w:szCs w:val="21"/>
        </w:rPr>
        <w:t>,</w:t>
      </w:r>
      <w:r w:rsidR="00F1552C"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6"/>
        </w:rPr>
        <w:object w:dxaOrig="680" w:dyaOrig="279">
          <v:shape id="_x0000_i1326" type="#_x0000_t75" style="width:33.8pt;height:13.75pt" o:ole="">
            <v:imagedata r:id="rId613" o:title=""/>
          </v:shape>
          <o:OLEObject Type="Embed" ProgID="Equation.DSMT4" ShapeID="_x0000_i1326" DrawAspect="Content" ObjectID="_1674745151" r:id="rId614"/>
        </w:object>
      </w:r>
      <w:r w:rsidR="00F1552C">
        <w:rPr>
          <w:rFonts w:hAnsi="宋体"/>
          <w:kern w:val="0"/>
          <w:szCs w:val="21"/>
        </w:rPr>
        <w:t>,</w:t>
      </w:r>
      <w:r w:rsidR="00F1552C"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6"/>
        </w:rPr>
        <w:object w:dxaOrig="520" w:dyaOrig="279">
          <v:shape id="_x0000_i1327" type="#_x0000_t75" style="width:26.3pt;height:13.75pt" o:ole="">
            <v:imagedata r:id="rId615" o:title=""/>
          </v:shape>
          <o:OLEObject Type="Embed" ProgID="Equation.DSMT4" ShapeID="_x0000_i1327" DrawAspect="Content" ObjectID="_1674745152" r:id="rId616"/>
        </w:object>
      </w:r>
      <w:r w:rsidR="00F1552C">
        <w:rPr>
          <w:rFonts w:hAnsi="宋体"/>
          <w:kern w:val="0"/>
          <w:szCs w:val="21"/>
        </w:rPr>
        <w:t>,</w:t>
      </w:r>
      <w:r w:rsidR="00F1552C">
        <w:rPr>
          <w:rFonts w:hAnsi="宋体" w:hint="eastAsia"/>
          <w:kern w:val="0"/>
          <w:szCs w:val="21"/>
        </w:rPr>
        <w:t xml:space="preserve"> </w:t>
      </w:r>
      <w:r w:rsidR="00C642F9" w:rsidRPr="00C642F9">
        <w:rPr>
          <w:position w:val="-12"/>
        </w:rPr>
        <w:object w:dxaOrig="639" w:dyaOrig="360">
          <v:shape id="_x0000_i1328" type="#_x0000_t75" style="width:31.95pt;height:18.15pt" o:ole="">
            <v:imagedata r:id="rId617" o:title=""/>
          </v:shape>
          <o:OLEObject Type="Embed" ProgID="Equation.DSMT4" ShapeID="_x0000_i1328" DrawAspect="Content" ObjectID="_1674745153" r:id="rId618"/>
        </w:object>
      </w:r>
      <w:r w:rsidR="00F1552C">
        <w:rPr>
          <w:rFonts w:hAnsi="宋体" w:hint="eastAsia"/>
          <w:kern w:val="0"/>
          <w:szCs w:val="21"/>
        </w:rPr>
        <w:t>．</w:t>
      </w:r>
    </w:p>
    <w:p w:rsidR="00965A99" w:rsidRPr="0099688B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十一、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104BA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220" w:dyaOrig="260">
          <v:shape id="_x0000_i1329" type="#_x0000_t75" style="width:11.25pt;height:13.15pt" o:ole="">
            <v:imagedata r:id="rId619" o:title=""/>
          </v:shape>
          <o:OLEObject Type="Embed" ProgID="Equation.DSMT4" ShapeID="_x0000_i1329" DrawAspect="Content" ObjectID="_1674745154" r:id="rId620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025957">
        <w:rPr>
          <w:position w:val="-4"/>
        </w:rPr>
        <w:object w:dxaOrig="260" w:dyaOrig="200">
          <v:shape id="_x0000_i1330" type="#_x0000_t75" style="width:13.15pt;height:10pt" o:ole="">
            <v:imagedata r:id="rId621" o:title=""/>
          </v:shape>
          <o:OLEObject Type="Embed" ProgID="Equation.DSMT4" ShapeID="_x0000_i1330" DrawAspect="Content" ObjectID="_1674745155" r:id="rId622"/>
        </w:object>
      </w:r>
      <w:r w:rsidRPr="008A25F4">
        <w:rPr>
          <w:rFonts w:hAnsi="宋体"/>
          <w:kern w:val="0"/>
          <w:szCs w:val="21"/>
        </w:rPr>
        <w:t>阶实对称矩阵且正定，</w:t>
      </w:r>
      <w:r w:rsidR="00C642F9" w:rsidRPr="00025957">
        <w:rPr>
          <w:position w:val="-4"/>
        </w:rPr>
        <w:object w:dxaOrig="220" w:dyaOrig="260">
          <v:shape id="_x0000_i1331" type="#_x0000_t75" style="width:11.25pt;height:13.15pt" o:ole="">
            <v:imagedata r:id="rId623" o:title=""/>
          </v:shape>
          <o:OLEObject Type="Embed" ProgID="Equation.DSMT4" ShapeID="_x0000_i1331" DrawAspect="Content" ObjectID="_1674745156" r:id="rId624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025957">
        <w:rPr>
          <w:position w:val="-4"/>
        </w:rPr>
        <w:object w:dxaOrig="560" w:dyaOrig="200">
          <v:shape id="_x0000_i1332" type="#_x0000_t75" style="width:28.15pt;height:10pt" o:ole="">
            <v:imagedata r:id="rId625" o:title=""/>
          </v:shape>
          <o:OLEObject Type="Embed" ProgID="Equation.DSMT4" ShapeID="_x0000_i1332" DrawAspect="Content" ObjectID="_1674745157" r:id="rId626"/>
        </w:object>
      </w:r>
      <w:r w:rsidRPr="008A25F4">
        <w:rPr>
          <w:rFonts w:hAnsi="宋体"/>
          <w:kern w:val="0"/>
          <w:szCs w:val="21"/>
        </w:rPr>
        <w:t>实矩阵，</w:t>
      </w:r>
      <w:r w:rsidR="00C642F9" w:rsidRPr="00025957">
        <w:rPr>
          <w:position w:val="-4"/>
        </w:rPr>
        <w:object w:dxaOrig="320" w:dyaOrig="300">
          <v:shape id="_x0000_i1333" type="#_x0000_t75" style="width:16.3pt;height:15.05pt" o:ole="">
            <v:imagedata r:id="rId627" o:title=""/>
          </v:shape>
          <o:OLEObject Type="Embed" ProgID="Equation.DSMT4" ShapeID="_x0000_i1333" DrawAspect="Content" ObjectID="_1674745158" r:id="rId628"/>
        </w:object>
      </w:r>
      <w:r w:rsidRPr="008A25F4">
        <w:rPr>
          <w:rFonts w:hAnsi="宋体"/>
          <w:kern w:val="0"/>
          <w:szCs w:val="21"/>
        </w:rPr>
        <w:t>为</w:t>
      </w:r>
      <w:r w:rsidR="00C642F9" w:rsidRPr="00025957">
        <w:rPr>
          <w:position w:val="-4"/>
        </w:rPr>
        <w:object w:dxaOrig="220" w:dyaOrig="260">
          <v:shape id="_x0000_i1334" type="#_x0000_t75" style="width:11.25pt;height:13.15pt" o:ole="">
            <v:imagedata r:id="rId629" o:title=""/>
          </v:shape>
          <o:OLEObject Type="Embed" ProgID="Equation.DSMT4" ShapeID="_x0000_i1334" DrawAspect="Content" ObjectID="_1674745159" r:id="rId630"/>
        </w:object>
      </w:r>
      <w:r w:rsidRPr="008A25F4">
        <w:rPr>
          <w:rFonts w:hAnsi="宋体"/>
          <w:kern w:val="0"/>
          <w:szCs w:val="21"/>
        </w:rPr>
        <w:t>的转置矩阵，试证：</w:t>
      </w:r>
      <w:r w:rsidR="00C642F9" w:rsidRPr="00025957">
        <w:rPr>
          <w:position w:val="-4"/>
        </w:rPr>
        <w:object w:dxaOrig="639" w:dyaOrig="300">
          <v:shape id="_x0000_i1335" type="#_x0000_t75" style="width:31.95pt;height:15.05pt" o:ole="">
            <v:imagedata r:id="rId631" o:title=""/>
          </v:shape>
          <o:OLEObject Type="Embed" ProgID="Equation.DSMT4" ShapeID="_x0000_i1335" DrawAspect="Content" ObjectID="_1674745160" r:id="rId632"/>
        </w:object>
      </w:r>
      <w:r w:rsidRPr="008A25F4">
        <w:rPr>
          <w:rFonts w:hAnsi="宋体"/>
          <w:kern w:val="0"/>
          <w:szCs w:val="21"/>
        </w:rPr>
        <w:t>为正定矩阵的充分必要条件是</w:t>
      </w:r>
      <w:r w:rsidR="00C642F9" w:rsidRPr="00025957">
        <w:rPr>
          <w:position w:val="-4"/>
        </w:rPr>
        <w:object w:dxaOrig="220" w:dyaOrig="260">
          <v:shape id="_x0000_i1336" type="#_x0000_t75" style="width:11.25pt;height:13.15pt" o:ole="">
            <v:imagedata r:id="rId633" o:title=""/>
          </v:shape>
          <o:OLEObject Type="Embed" ProgID="Equation.DSMT4" ShapeID="_x0000_i1336" DrawAspect="Content" ObjectID="_1674745161" r:id="rId634"/>
        </w:object>
      </w:r>
      <w:r w:rsidRPr="008A25F4">
        <w:rPr>
          <w:rFonts w:hAnsi="宋体"/>
          <w:kern w:val="0"/>
          <w:szCs w:val="21"/>
        </w:rPr>
        <w:t>的秩</w:t>
      </w:r>
      <w:r w:rsidR="00C642F9" w:rsidRPr="00C642F9">
        <w:rPr>
          <w:position w:val="-14"/>
        </w:rPr>
        <w:object w:dxaOrig="880" w:dyaOrig="400">
          <v:shape id="_x0000_i1337" type="#_x0000_t75" style="width:43.85pt;height:20.05pt" o:ole="">
            <v:imagedata r:id="rId635" o:title=""/>
          </v:shape>
          <o:OLEObject Type="Embed" ProgID="Equation.DSMT4" ShapeID="_x0000_i1337" DrawAspect="Content" ObjectID="_1674745162" r:id="rId636"/>
        </w:object>
      </w:r>
      <w:r w:rsidR="00104BAD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290186" w:rsidRDefault="00290186" w:rsidP="00104BAD">
      <w:pPr>
        <w:autoSpaceDE w:val="0"/>
        <w:autoSpaceDN w:val="0"/>
        <w:adjustRightInd w:val="0"/>
        <w:spacing w:line="312" w:lineRule="auto"/>
        <w:ind w:left="480" w:hangingChars="200" w:hanging="480"/>
        <w:jc w:val="left"/>
        <w:rPr>
          <w:rFonts w:hAnsi="宋体"/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65A99" w:rsidRPr="0099688B">
        <w:rPr>
          <w:rFonts w:hint="eastAsia"/>
          <w:kern w:val="0"/>
          <w:szCs w:val="21"/>
        </w:rPr>
        <w:t>“</w:t>
      </w:r>
      <w:r w:rsidR="00965A99" w:rsidRPr="0099688B">
        <w:rPr>
          <w:rFonts w:hAnsi="宋体"/>
          <w:kern w:val="0"/>
          <w:szCs w:val="21"/>
        </w:rPr>
        <w:t>必要性</w:t>
      </w:r>
      <w:r w:rsidR="00965A99" w:rsidRPr="0099688B">
        <w:rPr>
          <w:rFonts w:hAnsi="宋体" w:hint="eastAsia"/>
          <w:kern w:val="0"/>
          <w:szCs w:val="21"/>
        </w:rPr>
        <w:t>”</w:t>
      </w:r>
      <w:r w:rsidR="00104BAD">
        <w:rPr>
          <w:rFonts w:hint="eastAsia"/>
          <w:kern w:val="0"/>
          <w:szCs w:val="21"/>
        </w:rPr>
        <w:t>：</w:t>
      </w:r>
      <w:r w:rsidR="00965A99" w:rsidRPr="0099688B">
        <w:rPr>
          <w:rFonts w:hAnsi="宋体"/>
          <w:kern w:val="0"/>
          <w:szCs w:val="21"/>
        </w:rPr>
        <w:t>设</w:t>
      </w:r>
      <w:r w:rsidR="00C642F9" w:rsidRPr="00025957">
        <w:rPr>
          <w:position w:val="-4"/>
        </w:rPr>
        <w:object w:dxaOrig="639" w:dyaOrig="300">
          <v:shape id="_x0000_i1338" type="#_x0000_t75" style="width:31.95pt;height:15.05pt" o:ole="">
            <v:imagedata r:id="rId637" o:title=""/>
          </v:shape>
          <o:OLEObject Type="Embed" ProgID="Equation.DSMT4" ShapeID="_x0000_i1338" DrawAspect="Content" ObjectID="_1674745163" r:id="rId638"/>
        </w:object>
      </w:r>
      <w:r w:rsidR="00965A99" w:rsidRPr="0099688B">
        <w:rPr>
          <w:rFonts w:hAnsi="宋体"/>
          <w:kern w:val="0"/>
          <w:szCs w:val="21"/>
        </w:rPr>
        <w:t>为正定矩阵，则由定义知，对任意的实</w:t>
      </w:r>
      <w:r w:rsidR="00C642F9" w:rsidRPr="00025957">
        <w:rPr>
          <w:position w:val="-4"/>
        </w:rPr>
        <w:object w:dxaOrig="200" w:dyaOrig="200">
          <v:shape id="_x0000_i1339" type="#_x0000_t75" style="width:10pt;height:10pt" o:ole="">
            <v:imagedata r:id="rId639" o:title=""/>
          </v:shape>
          <o:OLEObject Type="Embed" ProgID="Equation.DSMT4" ShapeID="_x0000_i1339" DrawAspect="Content" ObjectID="_1674745164" r:id="rId640"/>
        </w:object>
      </w:r>
      <w:r w:rsidR="00965A99" w:rsidRPr="0099688B">
        <w:rPr>
          <w:rFonts w:hAnsi="宋体"/>
          <w:kern w:val="0"/>
          <w:szCs w:val="21"/>
        </w:rPr>
        <w:t>维列向量</w:t>
      </w:r>
      <w:r w:rsidR="00C642F9" w:rsidRPr="00C642F9">
        <w:rPr>
          <w:position w:val="-6"/>
        </w:rPr>
        <w:object w:dxaOrig="560" w:dyaOrig="279">
          <v:shape id="_x0000_i1340" type="#_x0000_t75" style="width:28.15pt;height:13.75pt" o:ole="">
            <v:imagedata r:id="rId641" o:title=""/>
          </v:shape>
          <o:OLEObject Type="Embed" ProgID="Equation.DSMT4" ShapeID="_x0000_i1340" DrawAspect="Content" ObjectID="_1674745165" r:id="rId642"/>
        </w:object>
      </w:r>
      <w:r w:rsidR="00965A99" w:rsidRPr="0099688B">
        <w:rPr>
          <w:rFonts w:hAnsi="宋体"/>
          <w:kern w:val="0"/>
          <w:szCs w:val="21"/>
        </w:rPr>
        <w:t>，有</w:t>
      </w:r>
      <w:r w:rsidR="00C642F9" w:rsidRPr="00C642F9">
        <w:rPr>
          <w:position w:val="-16"/>
        </w:rPr>
        <w:object w:dxaOrig="1640" w:dyaOrig="440">
          <v:shape id="_x0000_i1341" type="#_x0000_t75" style="width:82pt;height:21.9pt" o:ole="">
            <v:imagedata r:id="rId643" o:title=""/>
          </v:shape>
          <o:OLEObject Type="Embed" ProgID="Equation.DSMT4" ShapeID="_x0000_i1341" DrawAspect="Content" ObjectID="_1674745166" r:id="rId644"/>
        </w:object>
      </w:r>
      <w:r w:rsidR="00965A99" w:rsidRPr="0099688B">
        <w:rPr>
          <w:rFonts w:hint="eastAsia"/>
          <w:kern w:val="0"/>
          <w:szCs w:val="21"/>
        </w:rPr>
        <w:t xml:space="preserve"> </w:t>
      </w:r>
      <w:r w:rsidR="00965A99" w:rsidRPr="0099688B">
        <w:rPr>
          <w:rFonts w:hAnsi="宋体"/>
          <w:kern w:val="0"/>
          <w:szCs w:val="21"/>
        </w:rPr>
        <w:t>即</w:t>
      </w:r>
      <w:r w:rsidR="00C642F9" w:rsidRPr="00C642F9">
        <w:rPr>
          <w:position w:val="-14"/>
        </w:rPr>
        <w:object w:dxaOrig="1680" w:dyaOrig="440">
          <v:shape id="_x0000_i1342" type="#_x0000_t75" style="width:83.9pt;height:21.9pt" o:ole="">
            <v:imagedata r:id="rId645" o:title=""/>
          </v:shape>
          <o:OLEObject Type="Embed" ProgID="Equation.DSMT4" ShapeID="_x0000_i1342" DrawAspect="Content" ObjectID="_1674745167" r:id="rId646"/>
        </w:object>
      </w:r>
      <w:r w:rsidR="00965A99" w:rsidRPr="0099688B">
        <w:rPr>
          <w:rFonts w:hAnsi="宋体"/>
          <w:kern w:val="0"/>
          <w:szCs w:val="21"/>
        </w:rPr>
        <w:t>于是，</w:t>
      </w:r>
      <w:r w:rsidR="00C642F9" w:rsidRPr="00C642F9">
        <w:rPr>
          <w:position w:val="-6"/>
        </w:rPr>
        <w:object w:dxaOrig="680" w:dyaOrig="279">
          <v:shape id="_x0000_i1343" type="#_x0000_t75" style="width:33.8pt;height:13.75pt" o:ole="">
            <v:imagedata r:id="rId647" o:title=""/>
          </v:shape>
          <o:OLEObject Type="Embed" ProgID="Equation.DSMT4" ShapeID="_x0000_i1343" DrawAspect="Content" ObjectID="_1674745168" r:id="rId648"/>
        </w:object>
      </w:r>
      <w:r w:rsidR="00965A99" w:rsidRPr="0099688B">
        <w:rPr>
          <w:rFonts w:hAnsi="宋体"/>
          <w:kern w:val="0"/>
          <w:szCs w:val="21"/>
        </w:rPr>
        <w:t>，即对任意的实</w:t>
      </w:r>
      <w:r w:rsidR="00C642F9" w:rsidRPr="00025957">
        <w:rPr>
          <w:position w:val="-4"/>
        </w:rPr>
        <w:object w:dxaOrig="200" w:dyaOrig="200">
          <v:shape id="_x0000_i1344" type="#_x0000_t75" style="width:10pt;height:10pt" o:ole="">
            <v:imagedata r:id="rId649" o:title=""/>
          </v:shape>
          <o:OLEObject Type="Embed" ProgID="Equation.DSMT4" ShapeID="_x0000_i1344" DrawAspect="Content" ObjectID="_1674745169" r:id="rId650"/>
        </w:object>
      </w:r>
      <w:r w:rsidR="00965A99" w:rsidRPr="0099688B">
        <w:rPr>
          <w:rFonts w:hAnsi="宋体"/>
          <w:kern w:val="0"/>
          <w:szCs w:val="21"/>
        </w:rPr>
        <w:t>维列向量</w:t>
      </w:r>
      <w:r w:rsidR="00C642F9" w:rsidRPr="00C642F9">
        <w:rPr>
          <w:position w:val="-6"/>
        </w:rPr>
        <w:object w:dxaOrig="560" w:dyaOrig="279">
          <v:shape id="_x0000_i1345" type="#_x0000_t75" style="width:28.15pt;height:13.75pt" o:ole="">
            <v:imagedata r:id="rId651" o:title=""/>
          </v:shape>
          <o:OLEObject Type="Embed" ProgID="Equation.DSMT4" ShapeID="_x0000_i1345" DrawAspect="Content" ObjectID="_1674745170" r:id="rId652"/>
        </w:object>
      </w:r>
      <w:r w:rsidR="00965A99" w:rsidRPr="0099688B">
        <w:rPr>
          <w:rFonts w:hAnsi="宋体"/>
          <w:kern w:val="0"/>
          <w:szCs w:val="21"/>
        </w:rPr>
        <w:t>，都有</w:t>
      </w:r>
      <w:r w:rsidR="00C642F9" w:rsidRPr="00C642F9">
        <w:rPr>
          <w:position w:val="-6"/>
        </w:rPr>
        <w:object w:dxaOrig="680" w:dyaOrig="279">
          <v:shape id="_x0000_i1346" type="#_x0000_t75" style="width:33.8pt;height:13.75pt" o:ole="">
            <v:imagedata r:id="rId653" o:title=""/>
          </v:shape>
          <o:OLEObject Type="Embed" ProgID="Equation.DSMT4" ShapeID="_x0000_i1346" DrawAspect="Content" ObjectID="_1674745171" r:id="rId654"/>
        </w:object>
      </w:r>
      <w:r w:rsidR="00104BAD">
        <w:rPr>
          <w:rFonts w:hint="eastAsia"/>
          <w:kern w:val="0"/>
          <w:szCs w:val="21"/>
        </w:rPr>
        <w:t>．</w:t>
      </w:r>
      <w:r w:rsidR="00965A99" w:rsidRPr="0099688B">
        <w:rPr>
          <w:rFonts w:hAnsi="宋体"/>
          <w:kern w:val="0"/>
          <w:szCs w:val="21"/>
        </w:rPr>
        <w:t>因此</w:t>
      </w:r>
      <w:r w:rsidR="00C642F9" w:rsidRPr="00C642F9">
        <w:rPr>
          <w:position w:val="-6"/>
        </w:rPr>
        <w:object w:dxaOrig="680" w:dyaOrig="279">
          <v:shape id="_x0000_i1347" type="#_x0000_t75" style="width:33.8pt;height:13.75pt" o:ole="">
            <v:imagedata r:id="rId655" o:title=""/>
          </v:shape>
          <o:OLEObject Type="Embed" ProgID="Equation.DSMT4" ShapeID="_x0000_i1347" DrawAspect="Content" ObjectID="_1674745172" r:id="rId656"/>
        </w:object>
      </w:r>
      <w:r w:rsidR="00965A99" w:rsidRPr="0099688B">
        <w:rPr>
          <w:rFonts w:hAnsi="宋体"/>
          <w:kern w:val="0"/>
          <w:szCs w:val="21"/>
        </w:rPr>
        <w:t>只有零解，故有</w:t>
      </w:r>
      <w:r w:rsidR="00C642F9" w:rsidRPr="00C642F9">
        <w:rPr>
          <w:position w:val="-14"/>
        </w:rPr>
        <w:object w:dxaOrig="880" w:dyaOrig="400">
          <v:shape id="_x0000_i1348" type="#_x0000_t75" style="width:43.85pt;height:20.05pt" o:ole="">
            <v:imagedata r:id="rId657" o:title=""/>
          </v:shape>
          <o:OLEObject Type="Embed" ProgID="Equation.DSMT4" ShapeID="_x0000_i1348" DrawAspect="Content" ObjectID="_1674745173" r:id="rId658"/>
        </w:object>
      </w:r>
      <w:r w:rsidR="00104BAD">
        <w:rPr>
          <w:rFonts w:hint="eastAsia"/>
          <w:kern w:val="0"/>
          <w:szCs w:val="21"/>
        </w:rPr>
        <w:t>．</w:t>
      </w:r>
    </w:p>
    <w:p w:rsidR="00965A99" w:rsidRPr="0099688B" w:rsidRDefault="00965A99" w:rsidP="00104BAD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99688B">
        <w:rPr>
          <w:rFonts w:hAnsi="宋体" w:hint="eastAsia"/>
          <w:kern w:val="0"/>
          <w:szCs w:val="21"/>
        </w:rPr>
        <w:t>“</w:t>
      </w:r>
      <w:r w:rsidRPr="0099688B">
        <w:rPr>
          <w:rFonts w:hAnsi="宋体"/>
          <w:kern w:val="0"/>
          <w:szCs w:val="21"/>
        </w:rPr>
        <w:t>充分性</w:t>
      </w:r>
      <w:r w:rsidRPr="0099688B">
        <w:rPr>
          <w:rFonts w:hAnsi="宋体" w:hint="eastAsia"/>
          <w:kern w:val="0"/>
          <w:szCs w:val="21"/>
        </w:rPr>
        <w:t>”</w:t>
      </w:r>
      <w:r w:rsidR="00104BAD">
        <w:rPr>
          <w:rFonts w:hint="eastAsia"/>
          <w:kern w:val="0"/>
          <w:szCs w:val="21"/>
        </w:rPr>
        <w:t>：</w:t>
      </w:r>
      <w:r w:rsidRPr="0099688B">
        <w:rPr>
          <w:rFonts w:hAnsi="宋体"/>
          <w:kern w:val="0"/>
          <w:szCs w:val="21"/>
        </w:rPr>
        <w:t>因</w:t>
      </w:r>
      <w:r w:rsidR="00C642F9" w:rsidRPr="00C642F9">
        <w:rPr>
          <w:position w:val="-16"/>
        </w:rPr>
        <w:object w:dxaOrig="2620" w:dyaOrig="499">
          <v:shape id="_x0000_i1349" type="#_x0000_t75" style="width:130.85pt;height:25.05pt" o:ole="">
            <v:imagedata r:id="rId659" o:title=""/>
          </v:shape>
          <o:OLEObject Type="Embed" ProgID="Equation.DSMT4" ShapeID="_x0000_i1349" DrawAspect="Content" ObjectID="_1674745174" r:id="rId660"/>
        </w:object>
      </w:r>
      <w:r w:rsidR="00104BAD" w:rsidRPr="00104BAD">
        <w:rPr>
          <w:rFonts w:hint="eastAsia"/>
        </w:rPr>
        <w:t>，</w:t>
      </w:r>
      <w:r w:rsidR="00104BAD">
        <w:rPr>
          <w:rFonts w:hAnsi="宋体" w:hint="eastAsia"/>
          <w:kern w:val="0"/>
          <w:szCs w:val="21"/>
        </w:rPr>
        <w:t>故</w:t>
      </w:r>
      <w:r w:rsidR="00C642F9" w:rsidRPr="00025957">
        <w:rPr>
          <w:position w:val="-4"/>
        </w:rPr>
        <w:object w:dxaOrig="639" w:dyaOrig="300">
          <v:shape id="_x0000_i1350" type="#_x0000_t75" style="width:31.95pt;height:15.05pt" o:ole="">
            <v:imagedata r:id="rId661" o:title=""/>
          </v:shape>
          <o:OLEObject Type="Embed" ProgID="Equation.DSMT4" ShapeID="_x0000_i1350" DrawAspect="Content" ObjectID="_1674745175" r:id="rId662"/>
        </w:object>
      </w:r>
      <w:r w:rsidRPr="0099688B">
        <w:rPr>
          <w:rFonts w:hint="eastAsia"/>
          <w:kern w:val="0"/>
          <w:szCs w:val="21"/>
        </w:rPr>
        <w:t>也</w:t>
      </w:r>
      <w:r w:rsidRPr="0099688B">
        <w:rPr>
          <w:rFonts w:hAnsi="宋体"/>
          <w:kern w:val="0"/>
          <w:szCs w:val="21"/>
        </w:rPr>
        <w:t>为实对称矩阵</w:t>
      </w:r>
      <w:r w:rsidR="00104BAD">
        <w:rPr>
          <w:rFonts w:hint="eastAsia"/>
          <w:kern w:val="0"/>
          <w:szCs w:val="21"/>
        </w:rPr>
        <w:t>．</w:t>
      </w:r>
      <w:r w:rsidRPr="0099688B">
        <w:rPr>
          <w:rFonts w:hAnsi="宋体"/>
          <w:kern w:val="0"/>
          <w:szCs w:val="21"/>
        </w:rPr>
        <w:t>若</w:t>
      </w:r>
      <w:r w:rsidR="00C642F9" w:rsidRPr="00C642F9">
        <w:rPr>
          <w:position w:val="-14"/>
        </w:rPr>
        <w:object w:dxaOrig="880" w:dyaOrig="400">
          <v:shape id="_x0000_i1351" type="#_x0000_t75" style="width:43.85pt;height:20.05pt" o:ole="">
            <v:imagedata r:id="rId663" o:title=""/>
          </v:shape>
          <o:OLEObject Type="Embed" ProgID="Equation.DSMT4" ShapeID="_x0000_i1351" DrawAspect="Content" ObjectID="_1674745176" r:id="rId664"/>
        </w:object>
      </w:r>
      <w:r w:rsidRPr="0099688B">
        <w:rPr>
          <w:rFonts w:hAnsi="宋体"/>
          <w:iCs/>
          <w:kern w:val="0"/>
        </w:rPr>
        <w:t>，</w:t>
      </w:r>
      <w:r w:rsidRPr="0099688B">
        <w:rPr>
          <w:rFonts w:hAnsi="宋体"/>
          <w:kern w:val="0"/>
          <w:szCs w:val="21"/>
        </w:rPr>
        <w:t>则线性方程组</w:t>
      </w:r>
      <w:r w:rsidR="00C642F9" w:rsidRPr="00C642F9">
        <w:rPr>
          <w:position w:val="-6"/>
        </w:rPr>
        <w:object w:dxaOrig="680" w:dyaOrig="279">
          <v:shape id="_x0000_i1352" type="#_x0000_t75" style="width:33.8pt;height:13.75pt" o:ole="">
            <v:imagedata r:id="rId665" o:title=""/>
          </v:shape>
          <o:OLEObject Type="Embed" ProgID="Equation.DSMT4" ShapeID="_x0000_i1352" DrawAspect="Content" ObjectID="_1674745177" r:id="rId666"/>
        </w:object>
      </w:r>
      <w:r w:rsidRPr="0099688B">
        <w:rPr>
          <w:rFonts w:hAnsi="宋体"/>
          <w:kern w:val="0"/>
          <w:szCs w:val="21"/>
        </w:rPr>
        <w:t>只有零解，从而对任意的实</w:t>
      </w:r>
      <w:r w:rsidR="00C642F9" w:rsidRPr="00025957">
        <w:rPr>
          <w:position w:val="-4"/>
        </w:rPr>
        <w:object w:dxaOrig="200" w:dyaOrig="200">
          <v:shape id="_x0000_i1353" type="#_x0000_t75" style="width:10pt;height:10pt" o:ole="">
            <v:imagedata r:id="rId667" o:title=""/>
          </v:shape>
          <o:OLEObject Type="Embed" ProgID="Equation.DSMT4" ShapeID="_x0000_i1353" DrawAspect="Content" ObjectID="_1674745178" r:id="rId668"/>
        </w:object>
      </w:r>
      <w:r w:rsidRPr="0099688B">
        <w:rPr>
          <w:rFonts w:hAnsi="宋体"/>
          <w:kern w:val="0"/>
          <w:szCs w:val="21"/>
        </w:rPr>
        <w:t>维列向量</w:t>
      </w:r>
      <w:r w:rsidR="00C642F9" w:rsidRPr="00C642F9">
        <w:rPr>
          <w:position w:val="-6"/>
        </w:rPr>
        <w:object w:dxaOrig="560" w:dyaOrig="279">
          <v:shape id="_x0000_i1354" type="#_x0000_t75" style="width:28.15pt;height:13.75pt" o:ole="">
            <v:imagedata r:id="rId669" o:title=""/>
          </v:shape>
          <o:OLEObject Type="Embed" ProgID="Equation.DSMT4" ShapeID="_x0000_i1354" DrawAspect="Content" ObjectID="_1674745179" r:id="rId670"/>
        </w:object>
      </w:r>
      <w:r w:rsidRPr="0099688B">
        <w:rPr>
          <w:rFonts w:hAnsi="宋体"/>
          <w:kern w:val="0"/>
          <w:szCs w:val="21"/>
        </w:rPr>
        <w:t>，有</w:t>
      </w:r>
      <w:r w:rsidR="00C642F9" w:rsidRPr="00C642F9">
        <w:rPr>
          <w:position w:val="-6"/>
        </w:rPr>
        <w:object w:dxaOrig="680" w:dyaOrig="279">
          <v:shape id="_x0000_i1355" type="#_x0000_t75" style="width:33.8pt;height:13.75pt" o:ole="">
            <v:imagedata r:id="rId671" o:title=""/>
          </v:shape>
          <o:OLEObject Type="Embed" ProgID="Equation.DSMT4" ShapeID="_x0000_i1355" DrawAspect="Content" ObjectID="_1674745180" r:id="rId672"/>
        </w:object>
      </w:r>
      <w:r w:rsidRPr="0099688B">
        <w:rPr>
          <w:kern w:val="0"/>
          <w:szCs w:val="21"/>
        </w:rPr>
        <w:t>.</w:t>
      </w:r>
      <w:r w:rsidRPr="0099688B">
        <w:rPr>
          <w:rFonts w:hint="eastAsia"/>
          <w:kern w:val="0"/>
          <w:szCs w:val="21"/>
        </w:rPr>
        <w:t xml:space="preserve"> </w:t>
      </w:r>
      <w:r w:rsidRPr="0099688B">
        <w:rPr>
          <w:rFonts w:hAnsi="宋体"/>
          <w:kern w:val="0"/>
          <w:szCs w:val="21"/>
        </w:rPr>
        <w:t>又</w:t>
      </w:r>
      <w:r w:rsidR="00C642F9" w:rsidRPr="00025957">
        <w:rPr>
          <w:position w:val="-4"/>
        </w:rPr>
        <w:object w:dxaOrig="220" w:dyaOrig="260">
          <v:shape id="_x0000_i1356" type="#_x0000_t75" style="width:11.25pt;height:13.15pt" o:ole="">
            <v:imagedata r:id="rId673" o:title=""/>
          </v:shape>
          <o:OLEObject Type="Embed" ProgID="Equation.DSMT4" ShapeID="_x0000_i1356" DrawAspect="Content" ObjectID="_1674745181" r:id="rId674"/>
        </w:object>
      </w:r>
      <w:r w:rsidRPr="0099688B">
        <w:rPr>
          <w:rFonts w:hAnsi="宋体"/>
          <w:kern w:val="0"/>
          <w:szCs w:val="21"/>
        </w:rPr>
        <w:t>为正定矩阵，所以对于</w:t>
      </w:r>
      <w:r w:rsidR="00C642F9" w:rsidRPr="00C642F9">
        <w:rPr>
          <w:position w:val="-6"/>
        </w:rPr>
        <w:object w:dxaOrig="680" w:dyaOrig="279">
          <v:shape id="_x0000_i1357" type="#_x0000_t75" style="width:33.8pt;height:13.75pt" o:ole="">
            <v:imagedata r:id="rId675" o:title=""/>
          </v:shape>
          <o:OLEObject Type="Embed" ProgID="Equation.DSMT4" ShapeID="_x0000_i1357" DrawAspect="Content" ObjectID="_1674745182" r:id="rId676"/>
        </w:object>
      </w:r>
      <w:r w:rsidRPr="0099688B">
        <w:rPr>
          <w:rFonts w:hAnsi="宋体"/>
          <w:kern w:val="0"/>
          <w:szCs w:val="21"/>
        </w:rPr>
        <w:t>有</w:t>
      </w:r>
      <w:r w:rsidR="00C642F9" w:rsidRPr="00C642F9">
        <w:rPr>
          <w:position w:val="-16"/>
        </w:rPr>
        <w:object w:dxaOrig="3080" w:dyaOrig="460">
          <v:shape id="_x0000_i1358" type="#_x0000_t75" style="width:154pt;height:23.15pt" o:ole="">
            <v:imagedata r:id="rId677" o:title=""/>
          </v:shape>
          <o:OLEObject Type="Embed" ProgID="Equation.DSMT4" ShapeID="_x0000_i1358" DrawAspect="Content" ObjectID="_1674745183" r:id="rId678"/>
        </w:object>
      </w:r>
      <w:r w:rsidRPr="0099688B">
        <w:rPr>
          <w:rFonts w:hint="eastAsia"/>
          <w:kern w:val="0"/>
          <w:szCs w:val="21"/>
        </w:rPr>
        <w:t xml:space="preserve"> </w:t>
      </w:r>
      <w:r w:rsidRPr="0099688B">
        <w:rPr>
          <w:rFonts w:hAnsi="宋体"/>
          <w:kern w:val="0"/>
          <w:szCs w:val="21"/>
        </w:rPr>
        <w:t>故</w:t>
      </w:r>
      <w:r w:rsidR="00C642F9" w:rsidRPr="00025957">
        <w:rPr>
          <w:position w:val="-4"/>
        </w:rPr>
        <w:object w:dxaOrig="639" w:dyaOrig="300">
          <v:shape id="_x0000_i1359" type="#_x0000_t75" style="width:31.95pt;height:15.05pt" o:ole="">
            <v:imagedata r:id="rId679" o:title=""/>
          </v:shape>
          <o:OLEObject Type="Embed" ProgID="Equation.DSMT4" ShapeID="_x0000_i1359" DrawAspect="Content" ObjectID="_1674745184" r:id="rId680"/>
        </w:object>
      </w:r>
      <w:r w:rsidRPr="0099688B">
        <w:rPr>
          <w:rFonts w:hAnsi="宋体"/>
          <w:kern w:val="0"/>
          <w:szCs w:val="21"/>
        </w:rPr>
        <w:t>为正定矩阵</w:t>
      </w:r>
      <w:r w:rsidR="00104BAD">
        <w:rPr>
          <w:rFonts w:hint="eastAsia"/>
          <w:kern w:val="0"/>
          <w:szCs w:val="21"/>
        </w:rPr>
        <w:t>．</w:t>
      </w:r>
    </w:p>
    <w:p w:rsidR="00965A99" w:rsidRPr="0099688B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865B64" w:rsidRPr="00965A99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FF4ACA">
      <w:pPr>
        <w:pStyle w:val="1"/>
        <w:rPr>
          <w:kern w:val="0"/>
        </w:rPr>
      </w:pPr>
      <w:r w:rsidRPr="008A25F4">
        <w:rPr>
          <w:kern w:val="0"/>
        </w:rPr>
        <w:t>十二、</w:t>
      </w:r>
      <w:r w:rsidR="00FF4ACA">
        <w:rPr>
          <w:rFonts w:hint="eastAsia"/>
          <w:kern w:val="0"/>
        </w:rPr>
        <w:t>（</w:t>
      </w:r>
      <w:r w:rsidRPr="008A25F4">
        <w:rPr>
          <w:kern w:val="0"/>
        </w:rPr>
        <w:t>本题满分8分</w:t>
      </w:r>
      <w:r w:rsidR="00FF4ACA">
        <w:rPr>
          <w:rFonts w:hint="eastAsia"/>
          <w:kern w:val="0"/>
        </w:rPr>
        <w:t>）</w:t>
      </w:r>
    </w:p>
    <w:p w:rsidR="00865B64" w:rsidRPr="008A25F4" w:rsidRDefault="00865B64" w:rsidP="0055439A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设随机变量</w:t>
      </w:r>
      <w:r w:rsidR="00C642F9" w:rsidRPr="00025957">
        <w:rPr>
          <w:position w:val="-4"/>
        </w:rPr>
        <w:object w:dxaOrig="240" w:dyaOrig="260">
          <v:shape id="_x0000_i1360" type="#_x0000_t75" style="width:11.9pt;height:13.15pt" o:ole="">
            <v:imagedata r:id="rId681" o:title=""/>
          </v:shape>
          <o:OLEObject Type="Embed" ProgID="Equation.DSMT4" ShapeID="_x0000_i1360" DrawAspect="Content" ObjectID="_1674745185" r:id="rId682"/>
        </w:object>
      </w:r>
      <w:r w:rsidRPr="008A25F4">
        <w:rPr>
          <w:rFonts w:hAnsi="宋体"/>
          <w:kern w:val="0"/>
          <w:szCs w:val="21"/>
        </w:rPr>
        <w:t>与</w:t>
      </w:r>
      <w:r w:rsidR="00C642F9" w:rsidRPr="00025957">
        <w:rPr>
          <w:position w:val="-4"/>
        </w:rPr>
        <w:object w:dxaOrig="220" w:dyaOrig="260">
          <v:shape id="_x0000_i1361" type="#_x0000_t75" style="width:11.25pt;height:13.15pt" o:ole="">
            <v:imagedata r:id="rId683" o:title=""/>
          </v:shape>
          <o:OLEObject Type="Embed" ProgID="Equation.DSMT4" ShapeID="_x0000_i1361" DrawAspect="Content" ObjectID="_1674745186" r:id="rId684"/>
        </w:object>
      </w:r>
      <w:r w:rsidRPr="008A25F4">
        <w:rPr>
          <w:rFonts w:hAnsi="宋体"/>
          <w:kern w:val="0"/>
          <w:szCs w:val="21"/>
        </w:rPr>
        <w:t>相互独立，下表列出了二维随机变量</w:t>
      </w:r>
      <w:r w:rsidR="00C642F9" w:rsidRPr="00C642F9">
        <w:rPr>
          <w:position w:val="-14"/>
        </w:rPr>
        <w:object w:dxaOrig="580" w:dyaOrig="400">
          <v:shape id="_x0000_i1362" type="#_x0000_t75" style="width:28.8pt;height:20.05pt" o:ole="">
            <v:imagedata r:id="rId685" o:title=""/>
          </v:shape>
          <o:OLEObject Type="Embed" ProgID="Equation.DSMT4" ShapeID="_x0000_i1362" DrawAspect="Content" ObjectID="_1674745187" r:id="rId686"/>
        </w:object>
      </w:r>
      <w:r w:rsidRPr="008A25F4">
        <w:rPr>
          <w:rFonts w:hAnsi="宋体"/>
          <w:kern w:val="0"/>
          <w:szCs w:val="21"/>
        </w:rPr>
        <w:t>联合分布律及关于</w:t>
      </w:r>
      <w:r w:rsidR="00C642F9" w:rsidRPr="00025957">
        <w:rPr>
          <w:position w:val="-4"/>
        </w:rPr>
        <w:object w:dxaOrig="240" w:dyaOrig="260">
          <v:shape id="_x0000_i1363" type="#_x0000_t75" style="width:11.9pt;height:13.15pt" o:ole="">
            <v:imagedata r:id="rId687" o:title=""/>
          </v:shape>
          <o:OLEObject Type="Embed" ProgID="Equation.DSMT4" ShapeID="_x0000_i1363" DrawAspect="Content" ObjectID="_1674745188" r:id="rId688"/>
        </w:object>
      </w:r>
      <w:r w:rsidRPr="008A25F4">
        <w:rPr>
          <w:rFonts w:hAnsi="宋体"/>
          <w:kern w:val="0"/>
          <w:szCs w:val="21"/>
        </w:rPr>
        <w:t>和关于</w:t>
      </w:r>
      <w:r w:rsidR="00C642F9" w:rsidRPr="00025957">
        <w:rPr>
          <w:position w:val="-4"/>
        </w:rPr>
        <w:object w:dxaOrig="220" w:dyaOrig="260">
          <v:shape id="_x0000_i1364" type="#_x0000_t75" style="width:11.25pt;height:13.15pt" o:ole="">
            <v:imagedata r:id="rId689" o:title=""/>
          </v:shape>
          <o:OLEObject Type="Embed" ProgID="Equation.DSMT4" ShapeID="_x0000_i1364" DrawAspect="Content" ObjectID="_1674745189" r:id="rId690"/>
        </w:object>
      </w:r>
      <w:r w:rsidRPr="008A25F4">
        <w:rPr>
          <w:rFonts w:hAnsi="宋体"/>
          <w:kern w:val="0"/>
          <w:szCs w:val="21"/>
        </w:rPr>
        <w:t>的边缘分布律中的部分数值，试将其余数值填入表中的空白处</w:t>
      </w:r>
      <w:r w:rsidR="0055439A">
        <w:rPr>
          <w:rFonts w:hAnsi="宋体" w:hint="eastAsia"/>
          <w:kern w:val="0"/>
          <w:szCs w:val="21"/>
        </w:rPr>
        <w:t>．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60"/>
        <w:gridCol w:w="1555"/>
        <w:gridCol w:w="1544"/>
        <w:gridCol w:w="1544"/>
        <w:gridCol w:w="1750"/>
      </w:tblGrid>
      <w:tr w:rsidR="00C642F9" w:rsidRPr="007B3D16" w:rsidTr="0055439A">
        <w:tc>
          <w:tcPr>
            <w:tcW w:w="1770" w:type="dxa"/>
          </w:tcPr>
          <w:p w:rsidR="00865B64" w:rsidRPr="007B3D16" w:rsidRDefault="002B20BD" w:rsidP="009C057E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>
              <w:rPr>
                <w:noProof/>
                <w:kern w:val="0"/>
                <w:szCs w:val="21"/>
              </w:rPr>
              <w:pict>
                <v:line id="_x0000_s1028" style="position:absolute;z-index:251660288" from=".1pt,2.05pt" to="81pt,25.1pt"/>
              </w:pict>
            </w:r>
            <w:r w:rsidR="00865B64" w:rsidRPr="007B3D16">
              <w:rPr>
                <w:kern w:val="0"/>
                <w:szCs w:val="21"/>
              </w:rPr>
              <w:t xml:space="preserve">         </w:t>
            </w:r>
            <w:r w:rsidR="00C642F9" w:rsidRPr="00025957">
              <w:rPr>
                <w:position w:val="-4"/>
              </w:rPr>
              <w:object w:dxaOrig="220" w:dyaOrig="260">
                <v:shape id="_x0000_i1365" type="#_x0000_t75" style="width:11.25pt;height:13.15pt" o:ole="">
                  <v:imagedata r:id="rId691" o:title=""/>
                </v:shape>
                <o:OLEObject Type="Embed" ProgID="Equation.DSMT4" ShapeID="_x0000_i1365" DrawAspect="Content" ObjectID="_1674745190" r:id="rId692"/>
              </w:object>
            </w:r>
          </w:p>
          <w:p w:rsidR="00865B64" w:rsidRPr="007B3D16" w:rsidRDefault="00865B64" w:rsidP="00C642F9">
            <w:pPr>
              <w:autoSpaceDE w:val="0"/>
              <w:autoSpaceDN w:val="0"/>
              <w:adjustRightInd w:val="0"/>
              <w:jc w:val="left"/>
              <w:rPr>
                <w:kern w:val="0"/>
                <w:szCs w:val="21"/>
              </w:rPr>
            </w:pPr>
            <w:r w:rsidRPr="007B3D16">
              <w:rPr>
                <w:kern w:val="0"/>
                <w:szCs w:val="21"/>
              </w:rPr>
              <w:t xml:space="preserve">  </w:t>
            </w:r>
            <w:r w:rsidR="00C642F9" w:rsidRPr="00025957">
              <w:rPr>
                <w:position w:val="-4"/>
              </w:rPr>
              <w:object w:dxaOrig="240" w:dyaOrig="260">
                <v:shape id="_x0000_i1366" type="#_x0000_t75" style="width:11.9pt;height:13.15pt" o:ole="">
                  <v:imagedata r:id="rId693" o:title=""/>
                </v:shape>
                <o:OLEObject Type="Embed" ProgID="Equation.DSMT4" ShapeID="_x0000_i1366" DrawAspect="Content" ObjectID="_1674745191" r:id="rId694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367" type="#_x0000_t75" style="width:15.05pt;height:18.15pt" o:ole="">
                  <v:imagedata r:id="rId695" o:title=""/>
                </v:shape>
                <o:OLEObject Type="Embed" ProgID="Equation.DSMT4" ShapeID="_x0000_i1367" DrawAspect="Content" ObjectID="_1674745192" r:id="rId696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368" type="#_x0000_t75" style="width:15.05pt;height:18.15pt" o:ole="">
                  <v:imagedata r:id="rId697" o:title=""/>
                </v:shape>
                <o:OLEObject Type="Embed" ProgID="Equation.DSMT4" ShapeID="_x0000_i1368" DrawAspect="Content" ObjectID="_1674745193" r:id="rId698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369" type="#_x0000_t75" style="width:15.05pt;height:18.15pt" o:ole="">
                  <v:imagedata r:id="rId699" o:title=""/>
                </v:shape>
                <o:OLEObject Type="Embed" ProgID="Equation.DSMT4" ShapeID="_x0000_i1369" DrawAspect="Content" ObjectID="_1674745194" r:id="rId700"/>
              </w:object>
            </w:r>
          </w:p>
        </w:tc>
        <w:tc>
          <w:tcPr>
            <w:tcW w:w="1771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4"/>
              </w:rPr>
              <w:object w:dxaOrig="1420" w:dyaOrig="400">
                <v:shape id="_x0000_i1370" type="#_x0000_t75" style="width:70.75pt;height:20.05pt" o:ole="">
                  <v:imagedata r:id="rId701" o:title=""/>
                </v:shape>
                <o:OLEObject Type="Embed" ProgID="Equation.DSMT4" ShapeID="_x0000_i1370" DrawAspect="Content" ObjectID="_1674745195" r:id="rId702"/>
              </w:object>
            </w:r>
          </w:p>
        </w:tc>
      </w:tr>
      <w:tr w:rsidR="00C642F9" w:rsidRPr="007B3D16" w:rsidTr="001B07C0">
        <w:tc>
          <w:tcPr>
            <w:tcW w:w="1770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279" w:dyaOrig="360">
                <v:shape id="_x0000_i1371" type="#_x0000_t75" style="width:13.75pt;height:18.15pt" o:ole="">
                  <v:imagedata r:id="rId703" o:title=""/>
                </v:shape>
                <o:OLEObject Type="Embed" ProgID="Equation.DSMT4" ShapeID="_x0000_i1371" DrawAspect="Content" ObjectID="_1674745196" r:id="rId704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22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372" type="#_x0000_t75" style="width:11.9pt;height:31.3pt" o:ole="">
                  <v:imagedata r:id="rId705" o:title=""/>
                </v:shape>
                <o:OLEObject Type="Embed" ProgID="Equation.DSMT4" ShapeID="_x0000_i1372" DrawAspect="Content" ObjectID="_1674745197" r:id="rId706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71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</w:tr>
      <w:tr w:rsidR="00C642F9" w:rsidRPr="007B3D16" w:rsidTr="001B07C0">
        <w:tc>
          <w:tcPr>
            <w:tcW w:w="1770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279" w:dyaOrig="360">
                <v:shape id="_x0000_i1373" type="#_x0000_t75" style="width:13.75pt;height:18.15pt" o:ole="">
                  <v:imagedata r:id="rId707" o:title=""/>
                </v:shape>
                <o:OLEObject Type="Embed" ProgID="Equation.DSMT4" ShapeID="_x0000_i1373" DrawAspect="Content" ObjectID="_1674745198" r:id="rId708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374" type="#_x0000_t75" style="width:11.9pt;height:31.3pt" o:ole="">
                  <v:imagedata r:id="rId709" o:title=""/>
                </v:shape>
                <o:OLEObject Type="Embed" ProgID="Equation.DSMT4" ShapeID="_x0000_i1374" DrawAspect="Content" ObjectID="_1674745199" r:id="rId710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71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</w:tr>
      <w:tr w:rsidR="00C642F9" w:rsidRPr="007B3D16" w:rsidTr="001B07C0">
        <w:tc>
          <w:tcPr>
            <w:tcW w:w="1770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16"/>
              </w:rPr>
              <w:object w:dxaOrig="1480" w:dyaOrig="440">
                <v:shape id="_x0000_i1375" type="#_x0000_t75" style="width:73.9pt;height:21.9pt" o:ole="">
                  <v:imagedata r:id="rId711" o:title=""/>
                </v:shape>
                <o:OLEObject Type="Embed" ProgID="Equation.DSMT4" ShapeID="_x0000_i1375" DrawAspect="Content" ObjectID="_1674745200" r:id="rId712"/>
              </w:object>
            </w:r>
          </w:p>
        </w:tc>
        <w:tc>
          <w:tcPr>
            <w:tcW w:w="1735" w:type="dxa"/>
            <w:vAlign w:val="center"/>
          </w:tcPr>
          <w:p w:rsidR="00865B64" w:rsidRPr="007B3D16" w:rsidRDefault="00C642F9" w:rsidP="00C642F9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376" type="#_x0000_t75" style="width:11.9pt;height:31.3pt" o:ole="">
                  <v:imagedata r:id="rId713" o:title=""/>
                </v:shape>
                <o:OLEObject Type="Embed" ProgID="Equation.DSMT4" ShapeID="_x0000_i1376" DrawAspect="Content" ObjectID="_1674745201" r:id="rId714"/>
              </w:object>
            </w: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22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771" w:type="dxa"/>
            <w:vAlign w:val="center"/>
          </w:tcPr>
          <w:p w:rsidR="00865B64" w:rsidRPr="007B3D16" w:rsidRDefault="00865B64" w:rsidP="0055439A">
            <w:pPr>
              <w:autoSpaceDE w:val="0"/>
              <w:autoSpaceDN w:val="0"/>
              <w:adjustRightInd w:val="0"/>
              <w:jc w:val="center"/>
              <w:rPr>
                <w:kern w:val="0"/>
                <w:szCs w:val="21"/>
              </w:rPr>
            </w:pPr>
            <w:r w:rsidRPr="007B3D16">
              <w:rPr>
                <w:kern w:val="0"/>
                <w:szCs w:val="21"/>
              </w:rPr>
              <w:t>1</w:t>
            </w:r>
          </w:p>
        </w:tc>
      </w:tr>
    </w:tbl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99688B" w:rsidRDefault="00290186" w:rsidP="00290186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  <w:r w:rsidRPr="00A071EC">
        <w:rPr>
          <w:rStyle w:val="af4"/>
          <w:rFonts w:hint="eastAsia"/>
        </w:rPr>
        <w:t>[解]</w:t>
      </w:r>
      <w:r w:rsidRPr="001B07C0">
        <w:rPr>
          <w:rFonts w:hint="eastAsia"/>
        </w:rPr>
        <w:t xml:space="preserve"> </w:t>
      </w:r>
      <w:r w:rsidR="001B07C0" w:rsidRPr="001B07C0">
        <w:rPr>
          <w:rFonts w:hint="eastAsia"/>
        </w:rPr>
        <w:t>由</w:t>
      </w:r>
      <w:r w:rsidR="00965A99" w:rsidRPr="0099688B">
        <w:rPr>
          <w:rFonts w:hAnsi="宋体"/>
          <w:kern w:val="0"/>
          <w:szCs w:val="21"/>
        </w:rPr>
        <w:t>离散型随机变量边缘分布律的定义：</w:t>
      </w:r>
    </w:p>
    <w:p w:rsidR="00965A99" w:rsidRPr="0099688B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52"/>
        </w:rPr>
        <w:object w:dxaOrig="5539" w:dyaOrig="1160">
          <v:shape id="_x0000_i1377" type="#_x0000_t75" style="width:276.75pt;height:58.25pt" o:ole="">
            <v:imagedata r:id="rId715" o:title=""/>
          </v:shape>
          <o:OLEObject Type="Embed" ProgID="Equation.DSMT4" ShapeID="_x0000_i1377" DrawAspect="Content" ObjectID="_1674745202" r:id="rId716"/>
        </w:object>
      </w:r>
    </w:p>
    <w:p w:rsidR="00965A99" w:rsidRPr="001B07C0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99688B">
        <w:rPr>
          <w:rFonts w:hAnsi="宋体"/>
        </w:rPr>
        <w:t>由表知</w:t>
      </w:r>
      <w:r w:rsidR="00C642F9" w:rsidRPr="00C642F9">
        <w:rPr>
          <w:position w:val="-24"/>
        </w:rPr>
        <w:object w:dxaOrig="1440" w:dyaOrig="620">
          <v:shape id="_x0000_i1378" type="#_x0000_t75" style="width:1in;height:31.3pt" o:ole="">
            <v:imagedata r:id="rId717" o:title=""/>
          </v:shape>
          <o:OLEObject Type="Embed" ProgID="Equation.DSMT4" ShapeID="_x0000_i1378" DrawAspect="Content" ObjectID="_1674745203" r:id="rId718"/>
        </w:object>
      </w:r>
      <w:r w:rsidRPr="0099688B">
        <w:rPr>
          <w:rFonts w:hAnsi="宋体"/>
        </w:rPr>
        <w:t>，</w:t>
      </w:r>
      <w:r w:rsidR="00C642F9" w:rsidRPr="00C642F9">
        <w:rPr>
          <w:position w:val="-24"/>
        </w:rPr>
        <w:object w:dxaOrig="2120" w:dyaOrig="620">
          <v:shape id="_x0000_i1379" type="#_x0000_t75" style="width:105.8pt;height:31.3pt" o:ole="">
            <v:imagedata r:id="rId719" o:title=""/>
          </v:shape>
          <o:OLEObject Type="Embed" ProgID="Equation.DSMT4" ShapeID="_x0000_i1379" DrawAspect="Content" ObjectID="_1674745204" r:id="rId720"/>
        </w:object>
      </w:r>
      <w:r w:rsidRPr="0099688B">
        <w:rPr>
          <w:rFonts w:hint="eastAsia"/>
        </w:rPr>
        <w:t>，</w:t>
      </w:r>
      <w:r w:rsidRPr="0099688B">
        <w:rPr>
          <w:rFonts w:hAnsi="宋体"/>
        </w:rPr>
        <w:t>所以</w:t>
      </w:r>
    </w:p>
    <w:p w:rsidR="00965A99" w:rsidRPr="0099688B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24"/>
        </w:rPr>
        <w:object w:dxaOrig="6140" w:dyaOrig="620">
          <v:shape id="_x0000_i1380" type="#_x0000_t75" style="width:306.8pt;height:31.3pt" o:ole="">
            <v:imagedata r:id="rId721" o:title=""/>
          </v:shape>
          <o:OLEObject Type="Embed" ProgID="Equation.DSMT4" ShapeID="_x0000_i1380" DrawAspect="Content" ObjectID="_1674745205" r:id="rId722"/>
        </w:object>
      </w:r>
    </w:p>
    <w:p w:rsidR="00965A99" w:rsidRPr="00AE6891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kern w:val="0"/>
          <w:szCs w:val="21"/>
        </w:rPr>
      </w:pPr>
      <w:r w:rsidRPr="0099688B">
        <w:rPr>
          <w:rFonts w:hAnsi="宋体"/>
        </w:rPr>
        <w:t>又根</w:t>
      </w:r>
      <w:r w:rsidRPr="00AE6891">
        <w:rPr>
          <w:rFonts w:hAnsi="宋体"/>
        </w:rPr>
        <w:t>据</w:t>
      </w:r>
      <w:r w:rsidR="00C642F9" w:rsidRPr="00025957">
        <w:rPr>
          <w:position w:val="-4"/>
        </w:rPr>
        <w:object w:dxaOrig="240" w:dyaOrig="260">
          <v:shape id="_x0000_i1381" type="#_x0000_t75" style="width:11.9pt;height:13.15pt" o:ole="">
            <v:imagedata r:id="rId723" o:title=""/>
          </v:shape>
          <o:OLEObject Type="Embed" ProgID="Equation.DSMT4" ShapeID="_x0000_i1381" DrawAspect="Content" ObjectID="_1674745206" r:id="rId724"/>
        </w:object>
      </w:r>
      <w:r w:rsidR="001B07C0">
        <w:rPr>
          <w:rFonts w:hAnsi="宋体" w:hint="eastAsia"/>
        </w:rPr>
        <w:t>和</w:t>
      </w:r>
      <w:r w:rsidR="00C642F9" w:rsidRPr="00025957">
        <w:rPr>
          <w:position w:val="-4"/>
        </w:rPr>
        <w:object w:dxaOrig="220" w:dyaOrig="260">
          <v:shape id="_x0000_i1382" type="#_x0000_t75" style="width:11.25pt;height:13.15pt" o:ole="">
            <v:imagedata r:id="rId725" o:title=""/>
          </v:shape>
          <o:OLEObject Type="Embed" ProgID="Equation.DSMT4" ShapeID="_x0000_i1382" DrawAspect="Content" ObjectID="_1674745207" r:id="rId726"/>
        </w:object>
      </w:r>
      <w:r w:rsidRPr="00AE6891">
        <w:rPr>
          <w:rFonts w:hAnsi="宋体"/>
          <w:kern w:val="0"/>
          <w:szCs w:val="21"/>
        </w:rPr>
        <w:t>相互独立，则有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  <w:rPr>
          <w:kern w:val="0"/>
          <w:szCs w:val="21"/>
        </w:rPr>
      </w:pPr>
      <w:r w:rsidRPr="00C642F9">
        <w:rPr>
          <w:position w:val="-16"/>
        </w:rPr>
        <w:object w:dxaOrig="5080" w:dyaOrig="440">
          <v:shape id="_x0000_i1383" type="#_x0000_t75" style="width:254.2pt;height:21.9pt" o:ole="">
            <v:imagedata r:id="rId727" o:title=""/>
          </v:shape>
          <o:OLEObject Type="Embed" ProgID="Equation.DSMT4" ShapeID="_x0000_i1383" DrawAspect="Content" ObjectID="_1674745208" r:id="rId728"/>
        </w:object>
      </w:r>
    </w:p>
    <w:p w:rsidR="001B07C0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</w:rPr>
      </w:pPr>
      <w:r w:rsidRPr="00AE6891">
        <w:rPr>
          <w:rFonts w:hAnsi="宋体"/>
          <w:kern w:val="0"/>
          <w:szCs w:val="21"/>
        </w:rPr>
        <w:t>因</w:t>
      </w:r>
      <w:r w:rsidR="00C642F9" w:rsidRPr="00C642F9">
        <w:rPr>
          <w:position w:val="-24"/>
        </w:rPr>
        <w:object w:dxaOrig="2260" w:dyaOrig="620">
          <v:shape id="_x0000_i1384" type="#_x0000_t75" style="width:112.7pt;height:31.3pt" o:ole="">
            <v:imagedata r:id="rId729" o:title=""/>
          </v:shape>
          <o:OLEObject Type="Embed" ProgID="Equation.DSMT4" ShapeID="_x0000_i1384" DrawAspect="Content" ObjectID="_1674745209" r:id="rId730"/>
        </w:object>
      </w:r>
      <w:r w:rsidRPr="00AE6891">
        <w:rPr>
          <w:rFonts w:hAnsi="宋体"/>
        </w:rPr>
        <w:t>，</w:t>
      </w:r>
      <w:r w:rsidR="00C642F9" w:rsidRPr="00C642F9">
        <w:rPr>
          <w:position w:val="-24"/>
        </w:rPr>
        <w:object w:dxaOrig="1440" w:dyaOrig="620">
          <v:shape id="_x0000_i1385" type="#_x0000_t75" style="width:1in;height:31.3pt" o:ole="">
            <v:imagedata r:id="rId731" o:title=""/>
          </v:shape>
          <o:OLEObject Type="Embed" ProgID="Equation.DSMT4" ShapeID="_x0000_i1385" DrawAspect="Content" ObjectID="_1674745210" r:id="rId732"/>
        </w:object>
      </w:r>
      <w:r w:rsidRPr="00AE6891">
        <w:rPr>
          <w:rFonts w:hAnsi="宋体"/>
        </w:rPr>
        <w:t>，所以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54"/>
        </w:rPr>
        <w:object w:dxaOrig="3980" w:dyaOrig="1200">
          <v:shape id="_x0000_i1386" type="#_x0000_t75" style="width:199.1pt;height:60.1pt" o:ole="">
            <v:imagedata r:id="rId733" o:title=""/>
          </v:shape>
          <o:OLEObject Type="Embed" ProgID="Equation.DSMT4" ShapeID="_x0000_i1386" DrawAspect="Content" ObjectID="_1674745211" r:id="rId734"/>
        </w:object>
      </w:r>
    </w:p>
    <w:p w:rsidR="00965A99" w:rsidRPr="00AE6891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AE6891">
        <w:rPr>
          <w:rFonts w:hAnsi="宋体"/>
        </w:rPr>
        <w:t>再由边缘分布的定义有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46"/>
        </w:rPr>
        <w:object w:dxaOrig="6700" w:dyaOrig="1040">
          <v:shape id="_x0000_i1387" type="#_x0000_t75" style="width:334.95pt;height:51.95pt" o:ole="">
            <v:imagedata r:id="rId735" o:title=""/>
          </v:shape>
          <o:OLEObject Type="Embed" ProgID="Equation.DSMT4" ShapeID="_x0000_i1387" DrawAspect="Content" ObjectID="_1674745212" r:id="rId736"/>
        </w:object>
      </w:r>
    </w:p>
    <w:p w:rsidR="00965A99" w:rsidRPr="00AE6891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AE6891">
        <w:rPr>
          <w:rFonts w:hAnsi="宋体"/>
        </w:rPr>
        <w:t>又由独立性知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54"/>
        </w:rPr>
        <w:object w:dxaOrig="3940" w:dyaOrig="1200">
          <v:shape id="_x0000_i1388" type="#_x0000_t75" style="width:197.2pt;height:60.1pt" o:ole="">
            <v:imagedata r:id="rId737" o:title=""/>
          </v:shape>
          <o:OLEObject Type="Embed" ProgID="Equation.DSMT4" ShapeID="_x0000_i1388" DrawAspect="Content" ObjectID="_1674745213" r:id="rId738"/>
        </w:object>
      </w:r>
    </w:p>
    <w:p w:rsidR="001B07C0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</w:rPr>
      </w:pPr>
      <w:r w:rsidRPr="00AE6891">
        <w:rPr>
          <w:rFonts w:hAnsi="宋体"/>
        </w:rPr>
        <w:lastRenderedPageBreak/>
        <w:t>由边缘分布定义有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24"/>
        </w:rPr>
        <w:object w:dxaOrig="6120" w:dyaOrig="620">
          <v:shape id="_x0000_i1389" type="#_x0000_t75" style="width:306.15pt;height:31.3pt" o:ole="">
            <v:imagedata r:id="rId739" o:title=""/>
          </v:shape>
          <o:OLEObject Type="Embed" ProgID="Equation.DSMT4" ShapeID="_x0000_i1389" DrawAspect="Content" ObjectID="_1674745214" r:id="rId740"/>
        </w:object>
      </w:r>
    </w:p>
    <w:p w:rsidR="001B07C0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</w:rPr>
      </w:pPr>
      <w:r w:rsidRPr="00AE6891">
        <w:rPr>
          <w:rFonts w:hAnsi="宋体"/>
        </w:rPr>
        <w:t>再由</w:t>
      </w:r>
      <w:r w:rsidR="00C642F9" w:rsidRPr="00C642F9">
        <w:rPr>
          <w:position w:val="-28"/>
        </w:rPr>
        <w:object w:dxaOrig="920" w:dyaOrig="540">
          <v:shape id="_x0000_i1390" type="#_x0000_t75" style="width:45.7pt;height:26.9pt" o:ole="">
            <v:imagedata r:id="rId741" o:title=""/>
          </v:shape>
          <o:OLEObject Type="Embed" ProgID="Equation.DSMT4" ShapeID="_x0000_i1390" DrawAspect="Content" ObjectID="_1674745215" r:id="rId742"/>
        </w:object>
      </w:r>
      <w:r w:rsidRPr="00AE6891">
        <w:rPr>
          <w:rFonts w:hAnsi="宋体"/>
        </w:rPr>
        <w:t>，所以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24"/>
        </w:rPr>
        <w:object w:dxaOrig="3739" w:dyaOrig="620">
          <v:shape id="_x0000_i1391" type="#_x0000_t75" style="width:187.2pt;height:31.3pt" o:ole="">
            <v:imagedata r:id="rId743" o:title=""/>
          </v:shape>
          <o:OLEObject Type="Embed" ProgID="Equation.DSMT4" ShapeID="_x0000_i1391" DrawAspect="Content" ObjectID="_1674745216" r:id="rId744"/>
        </w:object>
      </w:r>
    </w:p>
    <w:p w:rsidR="001B07C0" w:rsidRDefault="001B07C0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</w:rPr>
      </w:pPr>
      <w:r w:rsidRPr="00AE6891">
        <w:rPr>
          <w:rFonts w:hAnsi="宋体"/>
        </w:rPr>
        <w:t>由边缘分布定义有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46"/>
        </w:rPr>
        <w:object w:dxaOrig="6700" w:dyaOrig="1040">
          <v:shape id="_x0000_i1392" type="#_x0000_t75" style="width:334.95pt;height:51.95pt" o:ole="">
            <v:imagedata r:id="rId745" o:title=""/>
          </v:shape>
          <o:OLEObject Type="Embed" ProgID="Equation.DSMT4" ShapeID="_x0000_i1392" DrawAspect="Content" ObjectID="_1674745217" r:id="rId746"/>
        </w:object>
      </w:r>
    </w:p>
    <w:p w:rsidR="001B07C0" w:rsidRDefault="00965A99" w:rsidP="001B07C0">
      <w:pPr>
        <w:autoSpaceDE w:val="0"/>
        <w:autoSpaceDN w:val="0"/>
        <w:adjustRightInd w:val="0"/>
        <w:spacing w:line="312" w:lineRule="auto"/>
        <w:ind w:leftChars="200" w:left="480"/>
        <w:jc w:val="left"/>
        <w:rPr>
          <w:rFonts w:hAnsi="宋体"/>
        </w:rPr>
      </w:pPr>
      <w:r w:rsidRPr="00AE6891">
        <w:rPr>
          <w:rFonts w:hAnsi="宋体"/>
        </w:rPr>
        <w:t>又</w:t>
      </w:r>
      <w:r w:rsidR="00C642F9" w:rsidRPr="00C642F9">
        <w:rPr>
          <w:position w:val="-30"/>
        </w:rPr>
        <w:object w:dxaOrig="940" w:dyaOrig="560">
          <v:shape id="_x0000_i1393" type="#_x0000_t75" style="width:46.95pt;height:28.15pt" o:ole="">
            <v:imagedata r:id="rId747" o:title=""/>
          </v:shape>
          <o:OLEObject Type="Embed" ProgID="Equation.DSMT4" ShapeID="_x0000_i1393" DrawAspect="Content" ObjectID="_1674745218" r:id="rId748"/>
        </w:object>
      </w:r>
      <w:r w:rsidRPr="00AE6891">
        <w:rPr>
          <w:rFonts w:hAnsi="宋体"/>
        </w:rPr>
        <w:t>，所以</w:t>
      </w:r>
    </w:p>
    <w:p w:rsidR="00965A99" w:rsidRPr="00AE6891" w:rsidRDefault="00C642F9" w:rsidP="001B07C0">
      <w:pPr>
        <w:autoSpaceDE w:val="0"/>
        <w:autoSpaceDN w:val="0"/>
        <w:adjustRightInd w:val="0"/>
        <w:spacing w:line="312" w:lineRule="auto"/>
        <w:ind w:leftChars="200" w:left="480"/>
        <w:jc w:val="center"/>
      </w:pPr>
      <w:r w:rsidRPr="00C642F9">
        <w:rPr>
          <w:position w:val="-24"/>
        </w:rPr>
        <w:object w:dxaOrig="5260" w:dyaOrig="620">
          <v:shape id="_x0000_i1394" type="#_x0000_t75" style="width:262.95pt;height:31.3pt" o:ole="">
            <v:imagedata r:id="rId749" o:title=""/>
          </v:shape>
          <o:OLEObject Type="Embed" ProgID="Equation.DSMT4" ShapeID="_x0000_i1394" DrawAspect="Content" ObjectID="_1674745219" r:id="rId750"/>
        </w:object>
      </w:r>
    </w:p>
    <w:p w:rsidR="00965A99" w:rsidRPr="00AE6891" w:rsidRDefault="00965A99" w:rsidP="00965A99">
      <w:pPr>
        <w:autoSpaceDE w:val="0"/>
        <w:autoSpaceDN w:val="0"/>
        <w:adjustRightInd w:val="0"/>
        <w:spacing w:line="312" w:lineRule="auto"/>
        <w:ind w:firstLineChars="200" w:firstLine="480"/>
        <w:jc w:val="left"/>
        <w:rPr>
          <w:kern w:val="0"/>
          <w:szCs w:val="21"/>
        </w:rPr>
      </w:pPr>
      <w:r w:rsidRPr="00AE6891">
        <w:rPr>
          <w:rFonts w:hAnsi="宋体"/>
        </w:rPr>
        <w:t>所以</w:t>
      </w:r>
      <w:r w:rsidR="001B07C0">
        <w:rPr>
          <w:rFonts w:hAnsi="宋体" w:hint="eastAsia"/>
        </w:rPr>
        <w:t>填充表格如下</w:t>
      </w:r>
      <w:r w:rsidRPr="00AE6891">
        <w:rPr>
          <w:rFonts w:hAnsi="宋体"/>
        </w:rPr>
        <w:t>：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57"/>
        <w:gridCol w:w="1554"/>
        <w:gridCol w:w="1542"/>
        <w:gridCol w:w="1554"/>
        <w:gridCol w:w="1746"/>
      </w:tblGrid>
      <w:tr w:rsidR="0055439A" w:rsidRPr="00D006EC" w:rsidTr="0055439A">
        <w:tc>
          <w:tcPr>
            <w:tcW w:w="1771" w:type="dxa"/>
            <w:vAlign w:val="center"/>
          </w:tcPr>
          <w:p w:rsidR="00965A99" w:rsidRPr="0055439A" w:rsidRDefault="002B20BD" w:rsidP="0055439A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2B20BD">
              <w:rPr>
                <w:i/>
                <w:noProof/>
                <w:kern w:val="0"/>
                <w:szCs w:val="21"/>
              </w:rPr>
              <w:pict>
                <v:line id="_x0000_s1031" style="position:absolute;left:0;text-align:left;z-index:251664384" from=".15pt,2pt" to="81.05pt,34.65pt"/>
              </w:pict>
            </w:r>
            <w:r w:rsidR="0055439A">
              <w:rPr>
                <w:rFonts w:hint="eastAsia"/>
                <w:i/>
                <w:kern w:val="0"/>
                <w:szCs w:val="21"/>
              </w:rPr>
              <w:t xml:space="preserve">    </w:t>
            </w:r>
            <w:r w:rsidR="00C642F9" w:rsidRPr="00025957">
              <w:rPr>
                <w:position w:val="-4"/>
              </w:rPr>
              <w:object w:dxaOrig="220" w:dyaOrig="260">
                <v:shape id="_x0000_i1395" type="#_x0000_t75" style="width:11.25pt;height:13.15pt" o:ole="">
                  <v:imagedata r:id="rId751" o:title=""/>
                </v:shape>
                <o:OLEObject Type="Embed" ProgID="Equation.DSMT4" ShapeID="_x0000_i1395" DrawAspect="Content" ObjectID="_1674745220" r:id="rId752"/>
              </w:object>
            </w:r>
          </w:p>
          <w:p w:rsidR="00965A99" w:rsidRPr="00D006EC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i/>
                <w:kern w:val="0"/>
                <w:szCs w:val="21"/>
              </w:rPr>
            </w:pPr>
            <w:r w:rsidRPr="00025957">
              <w:rPr>
                <w:position w:val="-4"/>
              </w:rPr>
              <w:object w:dxaOrig="240" w:dyaOrig="260">
                <v:shape id="_x0000_i1396" type="#_x0000_t75" style="width:11.9pt;height:13.15pt" o:ole="">
                  <v:imagedata r:id="rId753" o:title=""/>
                </v:shape>
                <o:OLEObject Type="Embed" ProgID="Equation.DSMT4" ShapeID="_x0000_i1396" DrawAspect="Content" ObjectID="_1674745221" r:id="rId754"/>
              </w:object>
            </w:r>
            <w:r w:rsidR="0055439A">
              <w:rPr>
                <w:rFonts w:hint="eastAsia"/>
                <w:i/>
                <w:kern w:val="0"/>
                <w:szCs w:val="21"/>
              </w:rPr>
              <w:t xml:space="preserve">  </w: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397" type="#_x0000_t75" style="width:15.05pt;height:18.15pt" o:ole="">
                  <v:imagedata r:id="rId755" o:title=""/>
                </v:shape>
                <o:OLEObject Type="Embed" ProgID="Equation.DSMT4" ShapeID="_x0000_i1397" DrawAspect="Content" ObjectID="_1674745222" r:id="rId756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398" type="#_x0000_t75" style="width:15.05pt;height:18.15pt" o:ole="">
                  <v:imagedata r:id="rId757" o:title=""/>
                </v:shape>
                <o:OLEObject Type="Embed" ProgID="Equation.DSMT4" ShapeID="_x0000_i1398" DrawAspect="Content" ObjectID="_1674745223" r:id="rId758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300" w:dyaOrig="360">
                <v:shape id="_x0000_i1399" type="#_x0000_t75" style="width:15.05pt;height:18.15pt" o:ole="">
                  <v:imagedata r:id="rId759" o:title=""/>
                </v:shape>
                <o:OLEObject Type="Embed" ProgID="Equation.DSMT4" ShapeID="_x0000_i1399" DrawAspect="Content" ObjectID="_1674745224" r:id="rId760"/>
              </w:object>
            </w:r>
          </w:p>
        </w:tc>
        <w:tc>
          <w:tcPr>
            <w:tcW w:w="1772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4"/>
              </w:rPr>
              <w:object w:dxaOrig="1420" w:dyaOrig="400">
                <v:shape id="_x0000_i1400" type="#_x0000_t75" style="width:70.75pt;height:20.05pt" o:ole="">
                  <v:imagedata r:id="rId761" o:title=""/>
                </v:shape>
                <o:OLEObject Type="Embed" ProgID="Equation.DSMT4" ShapeID="_x0000_i1400" DrawAspect="Content" ObjectID="_1674745225" r:id="rId762"/>
              </w:object>
            </w:r>
          </w:p>
        </w:tc>
      </w:tr>
      <w:tr w:rsidR="0055439A" w:rsidRPr="00D006EC" w:rsidTr="0055439A"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279" w:dyaOrig="360">
                <v:shape id="_x0000_i1401" type="#_x0000_t75" style="width:13.75pt;height:18.15pt" o:ole="">
                  <v:imagedata r:id="rId763" o:title=""/>
                </v:shape>
                <o:OLEObject Type="Embed" ProgID="Equation.DSMT4" ShapeID="_x0000_i1401" DrawAspect="Content" ObjectID="_1674745226" r:id="rId764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360" w:dyaOrig="620">
                <v:shape id="_x0000_i1402" type="#_x0000_t75" style="width:18.15pt;height:31.3pt" o:ole="">
                  <v:imagedata r:id="rId765" o:title=""/>
                </v:shape>
                <o:OLEObject Type="Embed" ProgID="Equation.DSMT4" ShapeID="_x0000_i1402" DrawAspect="Content" ObjectID="_1674745227" r:id="rId766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03" type="#_x0000_t75" style="width:11.9pt;height:31.3pt" o:ole="">
                  <v:imagedata r:id="rId767" o:title=""/>
                </v:shape>
                <o:OLEObject Type="Embed" ProgID="Equation.DSMT4" ShapeID="_x0000_i1403" DrawAspect="Content" ObjectID="_1674745228" r:id="rId768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360" w:dyaOrig="620">
                <v:shape id="_x0000_i1404" type="#_x0000_t75" style="width:18.15pt;height:31.3pt" o:ole="">
                  <v:imagedata r:id="rId769" o:title=""/>
                </v:shape>
                <o:OLEObject Type="Embed" ProgID="Equation.DSMT4" ShapeID="_x0000_i1404" DrawAspect="Content" ObjectID="_1674745229" r:id="rId770"/>
              </w:object>
            </w:r>
          </w:p>
        </w:tc>
        <w:tc>
          <w:tcPr>
            <w:tcW w:w="1772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05" type="#_x0000_t75" style="width:11.9pt;height:31.3pt" o:ole="">
                  <v:imagedata r:id="rId771" o:title=""/>
                </v:shape>
                <o:OLEObject Type="Embed" ProgID="Equation.DSMT4" ShapeID="_x0000_i1405" DrawAspect="Content" ObjectID="_1674745230" r:id="rId772"/>
              </w:object>
            </w:r>
          </w:p>
        </w:tc>
      </w:tr>
      <w:tr w:rsidR="0055439A" w:rsidRPr="00D006EC" w:rsidTr="0055439A"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2"/>
              </w:rPr>
              <w:object w:dxaOrig="279" w:dyaOrig="360">
                <v:shape id="_x0000_i1406" type="#_x0000_t75" style="width:13.75pt;height:18.15pt" o:ole="">
                  <v:imagedata r:id="rId773" o:title=""/>
                </v:shape>
                <o:OLEObject Type="Embed" ProgID="Equation.DSMT4" ShapeID="_x0000_i1406" DrawAspect="Content" ObjectID="_1674745231" r:id="rId774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07" type="#_x0000_t75" style="width:11.9pt;height:31.3pt" o:ole="">
                  <v:imagedata r:id="rId775" o:title=""/>
                </v:shape>
                <o:OLEObject Type="Embed" ProgID="Equation.DSMT4" ShapeID="_x0000_i1407" DrawAspect="Content" ObjectID="_1674745232" r:id="rId776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08" type="#_x0000_t75" style="width:11.9pt;height:31.3pt" o:ole="">
                  <v:imagedata r:id="rId777" o:title=""/>
                </v:shape>
                <o:OLEObject Type="Embed" ProgID="Equation.DSMT4" ShapeID="_x0000_i1408" DrawAspect="Content" ObjectID="_1674745233" r:id="rId778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09" type="#_x0000_t75" style="width:11.9pt;height:31.3pt" o:ole="">
                  <v:imagedata r:id="rId779" o:title=""/>
                </v:shape>
                <o:OLEObject Type="Embed" ProgID="Equation.DSMT4" ShapeID="_x0000_i1409" DrawAspect="Content" ObjectID="_1674745234" r:id="rId780"/>
              </w:object>
            </w:r>
          </w:p>
        </w:tc>
        <w:tc>
          <w:tcPr>
            <w:tcW w:w="1772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10" type="#_x0000_t75" style="width:11.9pt;height:31.3pt" o:ole="">
                  <v:imagedata r:id="rId781" o:title=""/>
                </v:shape>
                <o:OLEObject Type="Embed" ProgID="Equation.DSMT4" ShapeID="_x0000_i1410" DrawAspect="Content" ObjectID="_1674745235" r:id="rId782"/>
              </w:object>
            </w:r>
          </w:p>
        </w:tc>
      </w:tr>
      <w:tr w:rsidR="0055439A" w:rsidRPr="00D006EC" w:rsidTr="0055439A"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16"/>
              </w:rPr>
              <w:object w:dxaOrig="1480" w:dyaOrig="440">
                <v:shape id="_x0000_i1411" type="#_x0000_t75" style="width:73.9pt;height:21.9pt" o:ole="">
                  <v:imagedata r:id="rId783" o:title=""/>
                </v:shape>
                <o:OLEObject Type="Embed" ProgID="Equation.DSMT4" ShapeID="_x0000_i1411" DrawAspect="Content" ObjectID="_1674745236" r:id="rId784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40" w:dyaOrig="620">
                <v:shape id="_x0000_i1412" type="#_x0000_t75" style="width:11.9pt;height:31.3pt" o:ole="">
                  <v:imagedata r:id="rId785" o:title=""/>
                </v:shape>
                <o:OLEObject Type="Embed" ProgID="Equation.DSMT4" ShapeID="_x0000_i1412" DrawAspect="Content" ObjectID="_1674745237" r:id="rId786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20" w:dyaOrig="620">
                <v:shape id="_x0000_i1413" type="#_x0000_t75" style="width:11.25pt;height:31.3pt" o:ole="">
                  <v:imagedata r:id="rId787" o:title=""/>
                </v:shape>
                <o:OLEObject Type="Embed" ProgID="Equation.DSMT4" ShapeID="_x0000_i1413" DrawAspect="Content" ObjectID="_1674745238" r:id="rId788"/>
              </w:object>
            </w:r>
          </w:p>
        </w:tc>
        <w:tc>
          <w:tcPr>
            <w:tcW w:w="1771" w:type="dxa"/>
            <w:vAlign w:val="center"/>
          </w:tcPr>
          <w:p w:rsidR="00965A99" w:rsidRPr="0055439A" w:rsidRDefault="00C642F9" w:rsidP="00C642F9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Cs w:val="21"/>
              </w:rPr>
            </w:pPr>
            <w:r w:rsidRPr="00C642F9">
              <w:rPr>
                <w:position w:val="-24"/>
              </w:rPr>
              <w:object w:dxaOrig="220" w:dyaOrig="620">
                <v:shape id="_x0000_i1414" type="#_x0000_t75" style="width:11.25pt;height:31.3pt" o:ole="">
                  <v:imagedata r:id="rId789" o:title=""/>
                </v:shape>
                <o:OLEObject Type="Embed" ProgID="Equation.DSMT4" ShapeID="_x0000_i1414" DrawAspect="Content" ObjectID="_1674745239" r:id="rId790"/>
              </w:object>
            </w:r>
          </w:p>
        </w:tc>
        <w:tc>
          <w:tcPr>
            <w:tcW w:w="1772" w:type="dxa"/>
            <w:vAlign w:val="center"/>
          </w:tcPr>
          <w:p w:rsidR="00965A99" w:rsidRPr="0055439A" w:rsidRDefault="00965A99" w:rsidP="0055439A">
            <w:pPr>
              <w:autoSpaceDE w:val="0"/>
              <w:autoSpaceDN w:val="0"/>
              <w:adjustRightInd w:val="0"/>
              <w:spacing w:line="312" w:lineRule="auto"/>
              <w:jc w:val="center"/>
              <w:rPr>
                <w:kern w:val="0"/>
                <w:sz w:val="28"/>
                <w:szCs w:val="28"/>
              </w:rPr>
            </w:pPr>
            <w:r w:rsidRPr="0055439A">
              <w:rPr>
                <w:kern w:val="0"/>
                <w:sz w:val="28"/>
                <w:szCs w:val="28"/>
              </w:rPr>
              <w:t>1</w:t>
            </w:r>
          </w:p>
        </w:tc>
      </w:tr>
    </w:tbl>
    <w:p w:rsidR="00965A99" w:rsidRPr="003A4C5E" w:rsidRDefault="00965A99" w:rsidP="00965A99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  <w:highlight w:val="green"/>
        </w:rPr>
      </w:pPr>
    </w:p>
    <w:p w:rsidR="00865B64" w:rsidRPr="008A25F4" w:rsidRDefault="00865B64" w:rsidP="00865B6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65B64" w:rsidRPr="008A25F4" w:rsidRDefault="00865B64" w:rsidP="00B45F7B">
      <w:pPr>
        <w:pStyle w:val="1"/>
        <w:rPr>
          <w:kern w:val="0"/>
        </w:rPr>
      </w:pPr>
      <w:r w:rsidRPr="008A25F4">
        <w:rPr>
          <w:kern w:val="0"/>
        </w:rPr>
        <w:t>十三、</w:t>
      </w:r>
      <w:r w:rsidR="00B45F7B">
        <w:rPr>
          <w:rFonts w:hint="eastAsia"/>
          <w:kern w:val="0"/>
        </w:rPr>
        <w:t>（</w:t>
      </w:r>
      <w:r w:rsidRPr="008A25F4">
        <w:rPr>
          <w:kern w:val="0"/>
        </w:rPr>
        <w:t>本题满分6分</w:t>
      </w:r>
      <w:r w:rsidR="00B45F7B">
        <w:rPr>
          <w:rFonts w:hint="eastAsia"/>
          <w:kern w:val="0"/>
        </w:rPr>
        <w:t>）</w:t>
      </w:r>
    </w:p>
    <w:p w:rsidR="00865B64" w:rsidRPr="008A25F4" w:rsidRDefault="00865B64" w:rsidP="00B2617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8A25F4">
        <w:rPr>
          <w:rFonts w:hAnsi="宋体"/>
          <w:kern w:val="0"/>
          <w:szCs w:val="21"/>
        </w:rPr>
        <w:t>设总体</w:t>
      </w:r>
      <w:r w:rsidR="00C642F9" w:rsidRPr="00025957">
        <w:rPr>
          <w:position w:val="-4"/>
        </w:rPr>
        <w:object w:dxaOrig="240" w:dyaOrig="260">
          <v:shape id="_x0000_i1415" type="#_x0000_t75" style="width:11.9pt;height:13.15pt" o:ole="">
            <v:imagedata r:id="rId791" o:title=""/>
          </v:shape>
          <o:OLEObject Type="Embed" ProgID="Equation.DSMT4" ShapeID="_x0000_i1415" DrawAspect="Content" ObjectID="_1674745240" r:id="rId792"/>
        </w:object>
      </w:r>
      <w:r w:rsidRPr="008A25F4">
        <w:rPr>
          <w:rFonts w:hAnsi="宋体"/>
          <w:kern w:val="0"/>
          <w:szCs w:val="21"/>
        </w:rPr>
        <w:t>的概率密度为</w:t>
      </w:r>
    </w:p>
    <w:p w:rsidR="00865B64" w:rsidRPr="008A25F4" w:rsidRDefault="00C642F9" w:rsidP="00B2617C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C642F9">
        <w:rPr>
          <w:position w:val="-46"/>
        </w:rPr>
        <w:object w:dxaOrig="2920" w:dyaOrig="1040">
          <v:shape id="_x0000_i1416" type="#_x0000_t75" style="width:145.9pt;height:51.95pt" o:ole="">
            <v:imagedata r:id="rId793" o:title=""/>
          </v:shape>
          <o:OLEObject Type="Embed" ProgID="Equation.DSMT4" ShapeID="_x0000_i1416" DrawAspect="Content" ObjectID="_1674745241" r:id="rId794"/>
        </w:object>
      </w:r>
    </w:p>
    <w:p w:rsidR="00865B64" w:rsidRPr="008A25F4" w:rsidRDefault="00C642F9" w:rsidP="00B2617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642F9">
        <w:rPr>
          <w:position w:val="-12"/>
        </w:rPr>
        <w:object w:dxaOrig="1240" w:dyaOrig="360">
          <v:shape id="_x0000_i1417" type="#_x0000_t75" style="width:62pt;height:18.15pt" o:ole="">
            <v:imagedata r:id="rId795" o:title=""/>
          </v:shape>
          <o:OLEObject Type="Embed" ProgID="Equation.DSMT4" ShapeID="_x0000_i1417" DrawAspect="Content" ObjectID="_1674745242" r:id="rId796"/>
        </w:object>
      </w:r>
      <w:r w:rsidR="00865B64" w:rsidRPr="008A25F4">
        <w:rPr>
          <w:rFonts w:hAnsi="宋体"/>
          <w:kern w:val="0"/>
          <w:szCs w:val="21"/>
        </w:rPr>
        <w:t>是取自总体</w:t>
      </w:r>
      <w:r w:rsidRPr="00025957">
        <w:rPr>
          <w:position w:val="-4"/>
        </w:rPr>
        <w:object w:dxaOrig="240" w:dyaOrig="260">
          <v:shape id="_x0000_i1418" type="#_x0000_t75" style="width:11.9pt;height:13.15pt" o:ole="">
            <v:imagedata r:id="rId797" o:title=""/>
          </v:shape>
          <o:OLEObject Type="Embed" ProgID="Equation.DSMT4" ShapeID="_x0000_i1418" DrawAspect="Content" ObjectID="_1674745243" r:id="rId798"/>
        </w:object>
      </w:r>
      <w:r w:rsidR="00865B64" w:rsidRPr="008A25F4">
        <w:rPr>
          <w:rFonts w:hAnsi="宋体"/>
          <w:kern w:val="0"/>
          <w:szCs w:val="21"/>
        </w:rPr>
        <w:t>的简单随机样本</w:t>
      </w:r>
      <w:r w:rsidR="00B2617C">
        <w:rPr>
          <w:rFonts w:hint="eastAsia"/>
          <w:kern w:val="0"/>
          <w:szCs w:val="21"/>
        </w:rPr>
        <w:t>．</w:t>
      </w:r>
    </w:p>
    <w:p w:rsidR="00865B64" w:rsidRDefault="00865B64" w:rsidP="00B2617C">
      <w:pPr>
        <w:tabs>
          <w:tab w:val="left" w:pos="2805"/>
        </w:tabs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6"/>
        </w:rPr>
        <w:object w:dxaOrig="200" w:dyaOrig="279">
          <v:shape id="_x0000_i1419" type="#_x0000_t75" style="width:10pt;height:13.75pt" o:ole="">
            <v:imagedata r:id="rId799" o:title=""/>
          </v:shape>
          <o:OLEObject Type="Embed" ProgID="Equation.DSMT4" ShapeID="_x0000_i1419" DrawAspect="Content" ObjectID="_1674745244" r:id="rId800"/>
        </w:object>
      </w:r>
      <w:r w:rsidRPr="008A25F4">
        <w:rPr>
          <w:rFonts w:hAnsi="宋体"/>
          <w:kern w:val="0"/>
          <w:szCs w:val="21"/>
        </w:rPr>
        <w:t>的矩估计量</w:t>
      </w:r>
      <w:r w:rsidR="00C642F9" w:rsidRPr="00C642F9">
        <w:rPr>
          <w:position w:val="-6"/>
        </w:rPr>
        <w:object w:dxaOrig="200" w:dyaOrig="360">
          <v:shape id="_x0000_i1420" type="#_x0000_t75" style="width:10pt;height:18.15pt" o:ole="">
            <v:imagedata r:id="rId801" o:title=""/>
          </v:shape>
          <o:OLEObject Type="Embed" ProgID="Equation.DSMT4" ShapeID="_x0000_i1420" DrawAspect="Content" ObjectID="_1674745245" r:id="rId802"/>
        </w:object>
      </w:r>
      <w:r w:rsidR="00B2617C">
        <w:rPr>
          <w:rFonts w:hint="eastAsia"/>
          <w:kern w:val="0"/>
          <w:szCs w:val="21"/>
        </w:rPr>
        <w:t>；</w:t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求</w:t>
      </w:r>
      <w:r w:rsidR="00C642F9" w:rsidRPr="00C642F9">
        <w:rPr>
          <w:position w:val="-6"/>
        </w:rPr>
        <w:object w:dxaOrig="200" w:dyaOrig="360">
          <v:shape id="_x0000_i1421" type="#_x0000_t75" style="width:10pt;height:18.15pt" o:ole="">
            <v:imagedata r:id="rId803" o:title=""/>
          </v:shape>
          <o:OLEObject Type="Embed" ProgID="Equation.DSMT4" ShapeID="_x0000_i1421" DrawAspect="Content" ObjectID="_1674745246" r:id="rId804"/>
        </w:object>
      </w:r>
      <w:r w:rsidRPr="008A25F4">
        <w:rPr>
          <w:rFonts w:hAnsi="宋体"/>
          <w:kern w:val="0"/>
          <w:szCs w:val="21"/>
        </w:rPr>
        <w:t>的方差</w:t>
      </w:r>
      <w:r w:rsidR="00C642F9" w:rsidRPr="00C642F9">
        <w:rPr>
          <w:position w:val="-20"/>
        </w:rPr>
        <w:object w:dxaOrig="580" w:dyaOrig="520">
          <v:shape id="_x0000_i1422" type="#_x0000_t75" style="width:28.8pt;height:26.3pt" o:ole="">
            <v:imagedata r:id="rId805" o:title=""/>
          </v:shape>
          <o:OLEObject Type="Embed" ProgID="Equation.DSMT4" ShapeID="_x0000_i1422" DrawAspect="Content" ObjectID="_1674745247" r:id="rId806"/>
        </w:object>
      </w:r>
      <w:r w:rsidR="00B2617C">
        <w:rPr>
          <w:rFonts w:hint="eastAsia"/>
          <w:kern w:val="0"/>
          <w:szCs w:val="21"/>
        </w:rPr>
        <w:t>．</w:t>
      </w:r>
    </w:p>
    <w:p w:rsidR="00290186" w:rsidRDefault="00290186" w:rsidP="0029018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965A99" w:rsidRPr="00B2617C" w:rsidRDefault="00290186" w:rsidP="00B2617C">
      <w:pPr>
        <w:autoSpaceDE w:val="0"/>
        <w:autoSpaceDN w:val="0"/>
        <w:adjustRightInd w:val="0"/>
        <w:spacing w:line="312" w:lineRule="auto"/>
        <w:jc w:val="left"/>
      </w:pPr>
      <w:r w:rsidRPr="00A071EC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965A99" w:rsidRPr="003A4C5E">
        <w:rPr>
          <w:kern w:val="0"/>
          <w:szCs w:val="21"/>
        </w:rPr>
        <w:t xml:space="preserve">(1) </w:t>
      </w:r>
      <w:r w:rsidR="00965A99" w:rsidRPr="003A4C5E">
        <w:rPr>
          <w:rFonts w:hAnsi="宋体"/>
          <w:kern w:val="0"/>
          <w:szCs w:val="21"/>
        </w:rPr>
        <w:t>由期望的定义：</w:t>
      </w:r>
    </w:p>
    <w:p w:rsidR="00965A99" w:rsidRPr="00B2617C" w:rsidRDefault="00C642F9" w:rsidP="00B2617C">
      <w:pPr>
        <w:spacing w:line="312" w:lineRule="auto"/>
        <w:ind w:leftChars="400" w:left="960"/>
        <w:jc w:val="center"/>
        <w:rPr>
          <w:kern w:val="0"/>
          <w:szCs w:val="21"/>
        </w:rPr>
      </w:pPr>
      <w:r w:rsidRPr="00C642F9">
        <w:rPr>
          <w:position w:val="-66"/>
        </w:rPr>
        <w:object w:dxaOrig="5920" w:dyaOrig="1440">
          <v:shape id="_x0000_i1423" type="#_x0000_t75" style="width:296.15pt;height:1in" o:ole="">
            <v:imagedata r:id="rId807" o:title=""/>
          </v:shape>
          <o:OLEObject Type="Embed" ProgID="Equation.DSMT4" ShapeID="_x0000_i1423" DrawAspect="Content" ObjectID="_1674745248" r:id="rId808"/>
        </w:object>
      </w:r>
    </w:p>
    <w:p w:rsidR="00965A99" w:rsidRPr="00B2617C" w:rsidRDefault="00965A99" w:rsidP="00B2617C">
      <w:pPr>
        <w:autoSpaceDE w:val="0"/>
        <w:autoSpaceDN w:val="0"/>
        <w:adjustRightInd w:val="0"/>
        <w:spacing w:line="312" w:lineRule="auto"/>
        <w:ind w:leftChars="400" w:left="960"/>
        <w:jc w:val="left"/>
      </w:pPr>
      <w:r w:rsidRPr="003A4C5E">
        <w:rPr>
          <w:rFonts w:hAnsi="宋体"/>
        </w:rPr>
        <w:t>样本均值</w:t>
      </w:r>
      <w:r w:rsidR="00C642F9" w:rsidRPr="00C642F9">
        <w:rPr>
          <w:position w:val="-28"/>
        </w:rPr>
        <w:object w:dxaOrig="1160" w:dyaOrig="680">
          <v:shape id="_x0000_i1424" type="#_x0000_t75" style="width:58.25pt;height:33.8pt" o:ole="">
            <v:imagedata r:id="rId809" o:title=""/>
          </v:shape>
          <o:OLEObject Type="Embed" ProgID="Equation.DSMT4" ShapeID="_x0000_i1424" DrawAspect="Content" ObjectID="_1674745249" r:id="rId810"/>
        </w:object>
      </w:r>
      <w:r w:rsidRPr="003A4C5E">
        <w:rPr>
          <w:rFonts w:hint="eastAsia"/>
        </w:rPr>
        <w:t>，</w:t>
      </w:r>
      <w:r w:rsidRPr="003A4C5E">
        <w:rPr>
          <w:rFonts w:hAnsi="宋体"/>
        </w:rPr>
        <w:t>用样本均值估计期望有</w:t>
      </w:r>
      <w:r w:rsidR="00C642F9" w:rsidRPr="00025957">
        <w:rPr>
          <w:position w:val="-4"/>
        </w:rPr>
        <w:object w:dxaOrig="760" w:dyaOrig="320">
          <v:shape id="_x0000_i1425" type="#_x0000_t75" style="width:38.2pt;height:16.3pt" o:ole="">
            <v:imagedata r:id="rId811" o:title=""/>
          </v:shape>
          <o:OLEObject Type="Embed" ProgID="Equation.DSMT4" ShapeID="_x0000_i1425" DrawAspect="Content" ObjectID="_1674745250" r:id="rId812"/>
        </w:object>
      </w:r>
      <w:r w:rsidRPr="003A4C5E">
        <w:rPr>
          <w:rFonts w:hint="eastAsia"/>
        </w:rPr>
        <w:t>，</w:t>
      </w:r>
      <w:r w:rsidRPr="003A4C5E">
        <w:rPr>
          <w:rFonts w:hAnsi="宋体"/>
        </w:rPr>
        <w:t>即</w:t>
      </w:r>
      <w:r w:rsidR="00C642F9" w:rsidRPr="00C642F9">
        <w:rPr>
          <w:position w:val="-24"/>
        </w:rPr>
        <w:object w:dxaOrig="700" w:dyaOrig="620">
          <v:shape id="_x0000_i1426" type="#_x0000_t75" style="width:35.05pt;height:31.3pt" o:ole="">
            <v:imagedata r:id="rId813" o:title=""/>
          </v:shape>
          <o:OLEObject Type="Embed" ProgID="Equation.DSMT4" ShapeID="_x0000_i1426" DrawAspect="Content" ObjectID="_1674745251" r:id="rId814"/>
        </w:object>
      </w:r>
      <w:r w:rsidRPr="003A4C5E">
        <w:rPr>
          <w:kern w:val="0"/>
        </w:rPr>
        <w:t xml:space="preserve"> </w:t>
      </w:r>
      <w:r w:rsidRPr="003A4C5E">
        <w:rPr>
          <w:rFonts w:hAnsi="宋体"/>
          <w:kern w:val="0"/>
        </w:rPr>
        <w:t>解</w:t>
      </w:r>
      <w:r w:rsidRPr="003A4C5E">
        <w:rPr>
          <w:rFonts w:hAnsi="宋体"/>
          <w:kern w:val="0"/>
          <w:szCs w:val="21"/>
        </w:rPr>
        <w:t>得</w:t>
      </w:r>
      <w:r w:rsidRPr="003A4C5E">
        <w:rPr>
          <w:i/>
          <w:kern w:val="0"/>
          <w:sz w:val="25"/>
          <w:szCs w:val="25"/>
        </w:rPr>
        <w:t>θ</w:t>
      </w:r>
      <w:r w:rsidRPr="003A4C5E">
        <w:rPr>
          <w:rFonts w:hAnsi="宋体"/>
          <w:kern w:val="0"/>
          <w:szCs w:val="21"/>
        </w:rPr>
        <w:t>的矩估计量</w:t>
      </w:r>
      <w:r w:rsidR="00C642F9" w:rsidRPr="00C642F9">
        <w:rPr>
          <w:position w:val="-6"/>
        </w:rPr>
        <w:object w:dxaOrig="720" w:dyaOrig="360">
          <v:shape id="_x0000_i1427" type="#_x0000_t75" style="width:36.3pt;height:18.15pt" o:ole="">
            <v:imagedata r:id="rId815" o:title=""/>
          </v:shape>
          <o:OLEObject Type="Embed" ProgID="Equation.DSMT4" ShapeID="_x0000_i1427" DrawAspect="Content" ObjectID="_1674745252" r:id="rId816"/>
        </w:object>
      </w:r>
      <w:r w:rsidR="00B2617C">
        <w:rPr>
          <w:rFonts w:hint="eastAsia"/>
          <w:kern w:val="0"/>
          <w:szCs w:val="21"/>
        </w:rPr>
        <w:t>．</w:t>
      </w:r>
    </w:p>
    <w:p w:rsidR="00B2617C" w:rsidRDefault="00965A99" w:rsidP="00B2617C">
      <w:pPr>
        <w:autoSpaceDE w:val="0"/>
        <w:autoSpaceDN w:val="0"/>
        <w:adjustRightInd w:val="0"/>
        <w:spacing w:line="312" w:lineRule="auto"/>
        <w:ind w:leftChars="200" w:left="480"/>
        <w:jc w:val="left"/>
      </w:pPr>
      <w:r w:rsidRPr="003A4C5E">
        <w:rPr>
          <w:kern w:val="0"/>
          <w:szCs w:val="21"/>
        </w:rPr>
        <w:t>(2)</w:t>
      </w:r>
      <w:r w:rsidRPr="003A4C5E">
        <w:rPr>
          <w:rFonts w:hint="eastAsia"/>
          <w:kern w:val="0"/>
          <w:szCs w:val="21"/>
        </w:rPr>
        <w:t xml:space="preserve"> </w:t>
      </w:r>
      <w:r w:rsidRPr="003A4C5E">
        <w:rPr>
          <w:rFonts w:hAnsi="宋体"/>
          <w:kern w:val="0"/>
          <w:szCs w:val="21"/>
        </w:rPr>
        <w:t>由</w:t>
      </w:r>
      <w:r w:rsidR="00B2617C">
        <w:rPr>
          <w:rFonts w:hAnsi="宋体" w:hint="eastAsia"/>
          <w:kern w:val="0"/>
          <w:szCs w:val="21"/>
        </w:rPr>
        <w:t>于</w:t>
      </w:r>
    </w:p>
    <w:p w:rsidR="00965A99" w:rsidRPr="003A4C5E" w:rsidRDefault="00C642F9" w:rsidP="00B2617C">
      <w:pPr>
        <w:autoSpaceDE w:val="0"/>
        <w:autoSpaceDN w:val="0"/>
        <w:adjustRightInd w:val="0"/>
        <w:spacing w:line="312" w:lineRule="auto"/>
        <w:ind w:leftChars="400" w:left="960"/>
        <w:jc w:val="center"/>
        <w:rPr>
          <w:kern w:val="0"/>
          <w:szCs w:val="21"/>
        </w:rPr>
      </w:pPr>
      <w:r w:rsidRPr="00C642F9">
        <w:rPr>
          <w:position w:val="-32"/>
        </w:rPr>
        <w:object w:dxaOrig="6540" w:dyaOrig="760">
          <v:shape id="_x0000_i1428" type="#_x0000_t75" style="width:326.8pt;height:38.2pt" o:ole="">
            <v:imagedata r:id="rId817" o:title=""/>
          </v:shape>
          <o:OLEObject Type="Embed" ProgID="Equation.DSMT4" ShapeID="_x0000_i1428" DrawAspect="Content" ObjectID="_1674745253" r:id="rId818"/>
        </w:object>
      </w:r>
    </w:p>
    <w:p w:rsidR="00965A99" w:rsidRPr="003A4C5E" w:rsidRDefault="00965A99" w:rsidP="00B2617C">
      <w:pPr>
        <w:autoSpaceDE w:val="0"/>
        <w:autoSpaceDN w:val="0"/>
        <w:adjustRightInd w:val="0"/>
        <w:spacing w:line="312" w:lineRule="auto"/>
        <w:ind w:leftChars="400" w:left="960"/>
        <w:jc w:val="left"/>
        <w:rPr>
          <w:rFonts w:hAnsi="宋体"/>
        </w:rPr>
      </w:pPr>
      <w:r w:rsidRPr="003A4C5E">
        <w:rPr>
          <w:rFonts w:hAnsi="宋体"/>
        </w:rPr>
        <w:t>所以</w:t>
      </w:r>
    </w:p>
    <w:p w:rsidR="00B2617C" w:rsidRDefault="00C642F9" w:rsidP="00B2617C">
      <w:pPr>
        <w:autoSpaceDE w:val="0"/>
        <w:autoSpaceDN w:val="0"/>
        <w:adjustRightInd w:val="0"/>
        <w:spacing w:line="312" w:lineRule="auto"/>
        <w:ind w:leftChars="400" w:left="960"/>
        <w:jc w:val="center"/>
        <w:rPr>
          <w:kern w:val="0"/>
          <w:szCs w:val="21"/>
        </w:rPr>
      </w:pPr>
      <w:r w:rsidRPr="00C642F9">
        <w:rPr>
          <w:position w:val="-28"/>
        </w:rPr>
        <w:object w:dxaOrig="4260" w:dyaOrig="740">
          <v:shape id="_x0000_i1429" type="#_x0000_t75" style="width:212.85pt;height:36.95pt" o:ole="">
            <v:imagedata r:id="rId819" o:title=""/>
          </v:shape>
          <o:OLEObject Type="Embed" ProgID="Equation.DSMT4" ShapeID="_x0000_i1429" DrawAspect="Content" ObjectID="_1674745254" r:id="rId820"/>
        </w:object>
      </w:r>
    </w:p>
    <w:p w:rsidR="00B2617C" w:rsidRDefault="00B2617C" w:rsidP="00B2617C">
      <w:pPr>
        <w:autoSpaceDE w:val="0"/>
        <w:autoSpaceDN w:val="0"/>
        <w:adjustRightInd w:val="0"/>
        <w:spacing w:line="312" w:lineRule="auto"/>
        <w:ind w:leftChars="400" w:left="960"/>
        <w:rPr>
          <w:kern w:val="0"/>
          <w:szCs w:val="21"/>
        </w:rPr>
      </w:pPr>
      <w:r>
        <w:rPr>
          <w:rFonts w:hint="eastAsia"/>
          <w:kern w:val="0"/>
          <w:szCs w:val="21"/>
        </w:rPr>
        <w:t>从而</w:t>
      </w:r>
    </w:p>
    <w:p w:rsidR="00965A99" w:rsidRPr="00B2617C" w:rsidRDefault="00C642F9" w:rsidP="00B2617C">
      <w:pPr>
        <w:autoSpaceDE w:val="0"/>
        <w:autoSpaceDN w:val="0"/>
        <w:adjustRightInd w:val="0"/>
        <w:spacing w:line="312" w:lineRule="auto"/>
        <w:ind w:leftChars="400" w:left="960"/>
        <w:jc w:val="center"/>
      </w:pPr>
      <w:r w:rsidRPr="00C642F9">
        <w:rPr>
          <w:position w:val="-66"/>
        </w:rPr>
        <w:object w:dxaOrig="4640" w:dyaOrig="1440">
          <v:shape id="_x0000_i1430" type="#_x0000_t75" style="width:232.3pt;height:1in" o:ole="">
            <v:imagedata r:id="rId821" o:title=""/>
          </v:shape>
          <o:OLEObject Type="Embed" ProgID="Equation.DSMT4" ShapeID="_x0000_i1430" DrawAspect="Content" ObjectID="_1674745255" r:id="rId822"/>
        </w:object>
      </w:r>
    </w:p>
    <w:p w:rsidR="00965A99" w:rsidRPr="003A4C5E" w:rsidRDefault="00965A99" w:rsidP="00B2617C">
      <w:pPr>
        <w:autoSpaceDE w:val="0"/>
        <w:autoSpaceDN w:val="0"/>
        <w:adjustRightInd w:val="0"/>
        <w:spacing w:line="312" w:lineRule="auto"/>
        <w:ind w:leftChars="400" w:left="960"/>
        <w:jc w:val="left"/>
      </w:pPr>
      <w:r w:rsidRPr="003A4C5E">
        <w:rPr>
          <w:rFonts w:hAnsi="宋体"/>
          <w:kern w:val="0"/>
          <w:szCs w:val="21"/>
        </w:rPr>
        <w:t>因此</w:t>
      </w:r>
      <w:r w:rsidR="00C642F9" w:rsidRPr="00C642F9">
        <w:rPr>
          <w:position w:val="-6"/>
        </w:rPr>
        <w:object w:dxaOrig="720" w:dyaOrig="360">
          <v:shape id="_x0000_i1431" type="#_x0000_t75" style="width:36.3pt;height:18.15pt" o:ole="">
            <v:imagedata r:id="rId823" o:title=""/>
          </v:shape>
          <o:OLEObject Type="Embed" ProgID="Equation.DSMT4" ShapeID="_x0000_i1431" DrawAspect="Content" ObjectID="_1674745256" r:id="rId824"/>
        </w:object>
      </w:r>
      <w:r w:rsidRPr="003A4C5E">
        <w:rPr>
          <w:rFonts w:hAnsi="宋体"/>
          <w:kern w:val="0"/>
          <w:szCs w:val="21"/>
        </w:rPr>
        <w:t>的方差为</w:t>
      </w:r>
      <w:r w:rsidR="00C642F9" w:rsidRPr="00C642F9">
        <w:rPr>
          <w:position w:val="-24"/>
        </w:rPr>
        <w:object w:dxaOrig="3620" w:dyaOrig="660">
          <v:shape id="_x0000_i1432" type="#_x0000_t75" style="width:180.95pt;height:33.2pt" o:ole="">
            <v:imagedata r:id="rId825" o:title=""/>
          </v:shape>
          <o:OLEObject Type="Embed" ProgID="Equation.DSMT4" ShapeID="_x0000_i1432" DrawAspect="Content" ObjectID="_1674745257" r:id="rId826"/>
        </w:object>
      </w:r>
      <w:r w:rsidR="00B2617C">
        <w:rPr>
          <w:rFonts w:hint="eastAsia"/>
        </w:rPr>
        <w:t>．</w:t>
      </w:r>
    </w:p>
    <w:p w:rsidR="00257FBB" w:rsidRDefault="00257FBB" w:rsidP="00B2617C"/>
    <w:p w:rsidR="00B2617C" w:rsidRPr="00865B64" w:rsidRDefault="00B2617C" w:rsidP="00B2617C"/>
    <w:sectPr w:rsidR="00B2617C" w:rsidRPr="00865B64" w:rsidSect="00223006">
      <w:headerReference w:type="even" r:id="rId827"/>
      <w:footerReference w:type="even" r:id="rId828"/>
      <w:footerReference w:type="default" r:id="rId829"/>
      <w:headerReference w:type="first" r:id="rId8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1037" w:rsidRDefault="001B1037">
      <w:r>
        <w:separator/>
      </w:r>
    </w:p>
  </w:endnote>
  <w:endnote w:type="continuationSeparator" w:id="0">
    <w:p w:rsidR="001B1037" w:rsidRDefault="001B10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2B20BD" w:rsidP="00D80857">
        <w:pPr>
          <w:pStyle w:val="a4"/>
          <w:ind w:right="360" w:firstLine="360"/>
        </w:pPr>
        <w:r w:rsidRPr="002B20B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2B20BD">
                    <w:pPr>
                      <w:jc w:val="center"/>
                      <w:rPr>
                        <w:color w:val="5B9BD5" w:themeColor="accent1"/>
                      </w:rPr>
                    </w:pPr>
                    <w:r w:rsidRPr="002B20BD">
                      <w:fldChar w:fldCharType="begin"/>
                    </w:r>
                    <w:r w:rsidR="004677C0">
                      <w:instrText>PAGE    \* MERGEFORMAT</w:instrText>
                    </w:r>
                    <w:r w:rsidRPr="002B20BD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2B20BD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2B20BD">
      <w:rPr>
        <w:noProof/>
        <w:lang w:val="zh-CN"/>
      </w:rPr>
      <w:fldChar w:fldCharType="separate"/>
    </w:r>
    <w:r w:rsidR="000506C2">
      <w:rPr>
        <w:noProof/>
        <w:lang w:val="zh-CN"/>
      </w:rPr>
      <w:t>1</w:t>
    </w:r>
    <w:r w:rsidR="002B20B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1037" w:rsidRDefault="001B1037">
      <w:r>
        <w:separator/>
      </w:r>
    </w:p>
  </w:footnote>
  <w:footnote w:type="continuationSeparator" w:id="0">
    <w:p w:rsidR="001B1037" w:rsidRDefault="001B10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2B20B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5" type="#_x0000_t75" style="width:11.25pt;height:11.25pt" o:bullet="t">
        <v:imagedata r:id="rId1" o:title="msoA"/>
      </v:shape>
    </w:pict>
  </w:numPicBullet>
  <w:numPicBullet w:numPicBulletId="1">
    <w:pict>
      <v:shape id="_x0000_i1276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362"/>
    <w:rsid w:val="00042111"/>
    <w:rsid w:val="00046DD7"/>
    <w:rsid w:val="000506C2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BAD"/>
    <w:rsid w:val="00104F63"/>
    <w:rsid w:val="0011658A"/>
    <w:rsid w:val="00135729"/>
    <w:rsid w:val="00142B47"/>
    <w:rsid w:val="00143E38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07C0"/>
    <w:rsid w:val="001B1037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7FBB"/>
    <w:rsid w:val="00261963"/>
    <w:rsid w:val="002678BA"/>
    <w:rsid w:val="00274785"/>
    <w:rsid w:val="00275CBA"/>
    <w:rsid w:val="00276AA7"/>
    <w:rsid w:val="002821F0"/>
    <w:rsid w:val="002826D4"/>
    <w:rsid w:val="00285D47"/>
    <w:rsid w:val="00290186"/>
    <w:rsid w:val="002904D7"/>
    <w:rsid w:val="002908A4"/>
    <w:rsid w:val="002A5B23"/>
    <w:rsid w:val="002A62BC"/>
    <w:rsid w:val="002B12B1"/>
    <w:rsid w:val="002B2026"/>
    <w:rsid w:val="002B20BD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2CB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1983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26E"/>
    <w:rsid w:val="005426F1"/>
    <w:rsid w:val="0054309E"/>
    <w:rsid w:val="00545042"/>
    <w:rsid w:val="00547391"/>
    <w:rsid w:val="0055345C"/>
    <w:rsid w:val="0055439A"/>
    <w:rsid w:val="00564899"/>
    <w:rsid w:val="00564E2A"/>
    <w:rsid w:val="0057039B"/>
    <w:rsid w:val="00573D63"/>
    <w:rsid w:val="005840F1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8F6"/>
    <w:rsid w:val="005E34E2"/>
    <w:rsid w:val="005F2F2F"/>
    <w:rsid w:val="005F45FD"/>
    <w:rsid w:val="00600195"/>
    <w:rsid w:val="00600ADA"/>
    <w:rsid w:val="00602055"/>
    <w:rsid w:val="00604318"/>
    <w:rsid w:val="00606683"/>
    <w:rsid w:val="00607032"/>
    <w:rsid w:val="00621CB0"/>
    <w:rsid w:val="0062364E"/>
    <w:rsid w:val="00627699"/>
    <w:rsid w:val="006330A9"/>
    <w:rsid w:val="006354D6"/>
    <w:rsid w:val="0063705B"/>
    <w:rsid w:val="00641BB4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3C7A"/>
    <w:rsid w:val="0071425C"/>
    <w:rsid w:val="007219AA"/>
    <w:rsid w:val="0072243F"/>
    <w:rsid w:val="0072462A"/>
    <w:rsid w:val="00724B54"/>
    <w:rsid w:val="00724E7C"/>
    <w:rsid w:val="0072614F"/>
    <w:rsid w:val="00731065"/>
    <w:rsid w:val="007311AC"/>
    <w:rsid w:val="007318BA"/>
    <w:rsid w:val="0073408A"/>
    <w:rsid w:val="0073788B"/>
    <w:rsid w:val="007451F6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154C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3AF0"/>
    <w:rsid w:val="00855BA5"/>
    <w:rsid w:val="008610C2"/>
    <w:rsid w:val="00863FCB"/>
    <w:rsid w:val="008647AF"/>
    <w:rsid w:val="00865B64"/>
    <w:rsid w:val="00877010"/>
    <w:rsid w:val="008772C3"/>
    <w:rsid w:val="008814F3"/>
    <w:rsid w:val="00891724"/>
    <w:rsid w:val="008935CE"/>
    <w:rsid w:val="00894860"/>
    <w:rsid w:val="008A2978"/>
    <w:rsid w:val="008A3A42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5A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1EC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5CB2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17C"/>
    <w:rsid w:val="00B26BCF"/>
    <w:rsid w:val="00B31EBE"/>
    <w:rsid w:val="00B35149"/>
    <w:rsid w:val="00B37E50"/>
    <w:rsid w:val="00B40820"/>
    <w:rsid w:val="00B4208B"/>
    <w:rsid w:val="00B45F7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409E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2F9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35CA"/>
    <w:rsid w:val="00CD4E84"/>
    <w:rsid w:val="00CE1C53"/>
    <w:rsid w:val="00CE24F6"/>
    <w:rsid w:val="00CF2832"/>
    <w:rsid w:val="00CF4A9C"/>
    <w:rsid w:val="00CF4B0A"/>
    <w:rsid w:val="00CF5B32"/>
    <w:rsid w:val="00D01D53"/>
    <w:rsid w:val="00D1295E"/>
    <w:rsid w:val="00D133EF"/>
    <w:rsid w:val="00D14FB2"/>
    <w:rsid w:val="00D21403"/>
    <w:rsid w:val="00D27D3E"/>
    <w:rsid w:val="00D3177E"/>
    <w:rsid w:val="00D342D5"/>
    <w:rsid w:val="00D36E74"/>
    <w:rsid w:val="00D42ECE"/>
    <w:rsid w:val="00D45DA2"/>
    <w:rsid w:val="00D46F9A"/>
    <w:rsid w:val="00D520B7"/>
    <w:rsid w:val="00D537F5"/>
    <w:rsid w:val="00D6054C"/>
    <w:rsid w:val="00D6717E"/>
    <w:rsid w:val="00D7523B"/>
    <w:rsid w:val="00D759C8"/>
    <w:rsid w:val="00D80857"/>
    <w:rsid w:val="00D84234"/>
    <w:rsid w:val="00D869C5"/>
    <w:rsid w:val="00D95CAF"/>
    <w:rsid w:val="00D96C1A"/>
    <w:rsid w:val="00DA17F0"/>
    <w:rsid w:val="00DA6D85"/>
    <w:rsid w:val="00DA7AFA"/>
    <w:rsid w:val="00DB0185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059E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C7C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B2F"/>
    <w:rsid w:val="00EF569A"/>
    <w:rsid w:val="00EF77F7"/>
    <w:rsid w:val="00F13C0A"/>
    <w:rsid w:val="00F14087"/>
    <w:rsid w:val="00F1552C"/>
    <w:rsid w:val="00F17A9C"/>
    <w:rsid w:val="00F20106"/>
    <w:rsid w:val="00F313EB"/>
    <w:rsid w:val="00F315DF"/>
    <w:rsid w:val="00F34BEA"/>
    <w:rsid w:val="00F36B90"/>
    <w:rsid w:val="00F41964"/>
    <w:rsid w:val="00F41CC8"/>
    <w:rsid w:val="00F46611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66AD"/>
    <w:rsid w:val="00F9555A"/>
    <w:rsid w:val="00F95A31"/>
    <w:rsid w:val="00FA2716"/>
    <w:rsid w:val="00FA277F"/>
    <w:rsid w:val="00FA5A5A"/>
    <w:rsid w:val="00FB4387"/>
    <w:rsid w:val="00FB56ED"/>
    <w:rsid w:val="00FC0894"/>
    <w:rsid w:val="00FC1D5F"/>
    <w:rsid w:val="00FC3C99"/>
    <w:rsid w:val="00FC66DC"/>
    <w:rsid w:val="00FD1A4B"/>
    <w:rsid w:val="00FD49D7"/>
    <w:rsid w:val="00FE77CF"/>
    <w:rsid w:val="00FE7FE0"/>
    <w:rsid w:val="00FF4ACA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5.wmf"/><Relationship Id="rId769" Type="http://schemas.openxmlformats.org/officeDocument/2006/relationships/image" Target="media/image384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5.wmf"/><Relationship Id="rId629" Type="http://schemas.openxmlformats.org/officeDocument/2006/relationships/image" Target="media/image314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6.bin"/><Relationship Id="rId181" Type="http://schemas.openxmlformats.org/officeDocument/2006/relationships/image" Target="media/image89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86" Type="http://schemas.openxmlformats.org/officeDocument/2006/relationships/image" Target="media/image242.png"/><Relationship Id="rId693" Type="http://schemas.openxmlformats.org/officeDocument/2006/relationships/image" Target="media/image346.wmf"/><Relationship Id="rId707" Type="http://schemas.openxmlformats.org/officeDocument/2006/relationships/image" Target="media/image353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image" Target="media/image172.wmf"/><Relationship Id="rId553" Type="http://schemas.openxmlformats.org/officeDocument/2006/relationships/image" Target="media/image276.wmf"/><Relationship Id="rId760" Type="http://schemas.openxmlformats.org/officeDocument/2006/relationships/oleObject" Target="embeddings/oleObject375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564" Type="http://schemas.openxmlformats.org/officeDocument/2006/relationships/oleObject" Target="embeddings/oleObject277.bin"/><Relationship Id="rId771" Type="http://schemas.openxmlformats.org/officeDocument/2006/relationships/image" Target="media/image385.wmf"/><Relationship Id="rId827" Type="http://schemas.openxmlformats.org/officeDocument/2006/relationships/header" Target="header1.xml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image" Target="media/image315.wmf"/><Relationship Id="rId673" Type="http://schemas.openxmlformats.org/officeDocument/2006/relationships/image" Target="media/image336.wmf"/><Relationship Id="rId729" Type="http://schemas.openxmlformats.org/officeDocument/2006/relationships/image" Target="media/image36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6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740" Type="http://schemas.openxmlformats.org/officeDocument/2006/relationships/oleObject" Target="embeddings/oleObject365.bin"/><Relationship Id="rId782" Type="http://schemas.openxmlformats.org/officeDocument/2006/relationships/oleObject" Target="embeddings/oleObject386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295.bin"/><Relationship Id="rId642" Type="http://schemas.openxmlformats.org/officeDocument/2006/relationships/oleObject" Target="embeddings/oleObject316.bin"/><Relationship Id="rId684" Type="http://schemas.openxmlformats.org/officeDocument/2006/relationships/oleObject" Target="embeddings/oleObject33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6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oleObject" Target="embeddings/oleObject267.bin"/><Relationship Id="rId586" Type="http://schemas.openxmlformats.org/officeDocument/2006/relationships/oleObject" Target="embeddings/oleObject288.bin"/><Relationship Id="rId751" Type="http://schemas.openxmlformats.org/officeDocument/2006/relationships/image" Target="media/image375.wmf"/><Relationship Id="rId793" Type="http://schemas.openxmlformats.org/officeDocument/2006/relationships/image" Target="media/image396.wmf"/><Relationship Id="rId807" Type="http://schemas.openxmlformats.org/officeDocument/2006/relationships/image" Target="media/image403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image" Target="media/image305.wmf"/><Relationship Id="rId653" Type="http://schemas.openxmlformats.org/officeDocument/2006/relationships/image" Target="media/image326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7.wmf"/><Relationship Id="rId709" Type="http://schemas.openxmlformats.org/officeDocument/2006/relationships/image" Target="media/image354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762" Type="http://schemas.openxmlformats.org/officeDocument/2006/relationships/oleObject" Target="embeddings/oleObject376.bin"/><Relationship Id="rId818" Type="http://schemas.openxmlformats.org/officeDocument/2006/relationships/oleObject" Target="embeddings/oleObject40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oleObject" Target="embeddings/oleObject306.bin"/><Relationship Id="rId261" Type="http://schemas.openxmlformats.org/officeDocument/2006/relationships/image" Target="media/image129.wmf"/><Relationship Id="rId499" Type="http://schemas.openxmlformats.org/officeDocument/2006/relationships/image" Target="media/image249.wmf"/><Relationship Id="rId664" Type="http://schemas.openxmlformats.org/officeDocument/2006/relationships/oleObject" Target="embeddings/oleObject32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oleObject" Target="embeddings/oleObject175.bin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731" Type="http://schemas.openxmlformats.org/officeDocument/2006/relationships/image" Target="media/image365.wmf"/><Relationship Id="rId773" Type="http://schemas.openxmlformats.org/officeDocument/2006/relationships/image" Target="media/image386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829" Type="http://schemas.openxmlformats.org/officeDocument/2006/relationships/footer" Target="footer2.xml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675" Type="http://schemas.openxmlformats.org/officeDocument/2006/relationships/image" Target="media/image337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742" Type="http://schemas.openxmlformats.org/officeDocument/2006/relationships/oleObject" Target="embeddings/oleObject36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6.bin"/><Relationship Id="rId784" Type="http://schemas.openxmlformats.org/officeDocument/2006/relationships/oleObject" Target="embeddings/oleObject387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11" Type="http://schemas.openxmlformats.org/officeDocument/2006/relationships/image" Target="media/image355.wmf"/><Relationship Id="rId753" Type="http://schemas.openxmlformats.org/officeDocument/2006/relationships/image" Target="media/image376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oleObject" Target="embeddings/oleObject289.bin"/><Relationship Id="rId795" Type="http://schemas.openxmlformats.org/officeDocument/2006/relationships/image" Target="media/image397.wmf"/><Relationship Id="rId809" Type="http://schemas.openxmlformats.org/officeDocument/2006/relationships/image" Target="media/image404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image" Target="media/image306.wmf"/><Relationship Id="rId655" Type="http://schemas.openxmlformats.org/officeDocument/2006/relationships/image" Target="media/image327.wmf"/><Relationship Id="rId697" Type="http://schemas.openxmlformats.org/officeDocument/2006/relationships/image" Target="media/image348.wmf"/><Relationship Id="rId820" Type="http://schemas.openxmlformats.org/officeDocument/2006/relationships/oleObject" Target="embeddings/oleObject405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7.wmf"/><Relationship Id="rId722" Type="http://schemas.openxmlformats.org/officeDocument/2006/relationships/oleObject" Target="embeddings/oleObject3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764" Type="http://schemas.openxmlformats.org/officeDocument/2006/relationships/oleObject" Target="embeddings/oleObject377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831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79.bin"/><Relationship Id="rId733" Type="http://schemas.openxmlformats.org/officeDocument/2006/relationships/image" Target="media/image366.wmf"/><Relationship Id="rId775" Type="http://schemas.openxmlformats.org/officeDocument/2006/relationships/image" Target="media/image387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800" Type="http://schemas.openxmlformats.org/officeDocument/2006/relationships/oleObject" Target="embeddings/oleObject395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744" Type="http://schemas.openxmlformats.org/officeDocument/2006/relationships/oleObject" Target="embeddings/oleObject367.bin"/><Relationship Id="rId786" Type="http://schemas.openxmlformats.org/officeDocument/2006/relationships/oleObject" Target="embeddings/oleObject38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811" Type="http://schemas.openxmlformats.org/officeDocument/2006/relationships/image" Target="media/image405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oleObject" Target="embeddings/oleObject248.bin"/><Relationship Id="rId688" Type="http://schemas.openxmlformats.org/officeDocument/2006/relationships/oleObject" Target="embeddings/oleObject3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6.wmf"/><Relationship Id="rId755" Type="http://schemas.openxmlformats.org/officeDocument/2006/relationships/image" Target="media/image377.wmf"/><Relationship Id="rId797" Type="http://schemas.openxmlformats.org/officeDocument/2006/relationships/image" Target="media/image398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6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image" Target="media/image258.wmf"/><Relationship Id="rId559" Type="http://schemas.openxmlformats.org/officeDocument/2006/relationships/image" Target="media/image279.wmf"/><Relationship Id="rId724" Type="http://schemas.openxmlformats.org/officeDocument/2006/relationships/oleObject" Target="embeddings/oleObject357.bin"/><Relationship Id="rId766" Type="http://schemas.openxmlformats.org/officeDocument/2006/relationships/oleObject" Target="embeddings/oleObject37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image" Target="media/image110.wmf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7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image" Target="media/image186.wmf"/><Relationship Id="rId581" Type="http://schemas.openxmlformats.org/officeDocument/2006/relationships/image" Target="media/image290.wmf"/><Relationship Id="rId777" Type="http://schemas.openxmlformats.org/officeDocument/2006/relationships/image" Target="media/image388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802" Type="http://schemas.openxmlformats.org/officeDocument/2006/relationships/oleObject" Target="embeddings/oleObject39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image" Target="media/image269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746" Type="http://schemas.openxmlformats.org/officeDocument/2006/relationships/oleObject" Target="embeddings/oleObject36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png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89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813" Type="http://schemas.openxmlformats.org/officeDocument/2006/relationships/image" Target="media/image406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52" Type="http://schemas.openxmlformats.org/officeDocument/2006/relationships/image" Target="media/image225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57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image" Target="media/image176.wmf"/><Relationship Id="rId757" Type="http://schemas.openxmlformats.org/officeDocument/2006/relationships/image" Target="media/image378.wmf"/><Relationship Id="rId799" Type="http://schemas.openxmlformats.org/officeDocument/2006/relationships/image" Target="media/image399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561" Type="http://schemas.openxmlformats.org/officeDocument/2006/relationships/image" Target="media/image280.wmf"/><Relationship Id="rId617" Type="http://schemas.openxmlformats.org/officeDocument/2006/relationships/image" Target="media/image308.wmf"/><Relationship Id="rId659" Type="http://schemas.openxmlformats.org/officeDocument/2006/relationships/image" Target="media/image329.wmf"/><Relationship Id="rId824" Type="http://schemas.openxmlformats.org/officeDocument/2006/relationships/oleObject" Target="embeddings/oleObject407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image" Target="media/image259.wmf"/><Relationship Id="rId670" Type="http://schemas.openxmlformats.org/officeDocument/2006/relationships/oleObject" Target="embeddings/oleObject330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0.bin"/><Relationship Id="rId726" Type="http://schemas.openxmlformats.org/officeDocument/2006/relationships/oleObject" Target="embeddings/oleObject358.bin"/><Relationship Id="rId768" Type="http://schemas.openxmlformats.org/officeDocument/2006/relationships/oleObject" Target="embeddings/oleObject37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127" Type="http://schemas.openxmlformats.org/officeDocument/2006/relationships/image" Target="media/image62.wmf"/><Relationship Id="rId681" Type="http://schemas.openxmlformats.org/officeDocument/2006/relationships/image" Target="media/image340.wmf"/><Relationship Id="rId737" Type="http://schemas.openxmlformats.org/officeDocument/2006/relationships/image" Target="media/image368.wmf"/><Relationship Id="rId779" Type="http://schemas.openxmlformats.org/officeDocument/2006/relationships/image" Target="media/image389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image" Target="media/image187.wmf"/><Relationship Id="rId541" Type="http://schemas.openxmlformats.org/officeDocument/2006/relationships/image" Target="media/image270.wmf"/><Relationship Id="rId583" Type="http://schemas.openxmlformats.org/officeDocument/2006/relationships/image" Target="media/image291.wmf"/><Relationship Id="rId639" Type="http://schemas.openxmlformats.org/officeDocument/2006/relationships/image" Target="media/image319.wmf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20.bin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748" Type="http://schemas.openxmlformats.org/officeDocument/2006/relationships/oleObject" Target="embeddings/oleObject36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image" Target="media/image407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oleObject" Target="embeddings/oleObject243.bin"/><Relationship Id="rId661" Type="http://schemas.openxmlformats.org/officeDocument/2006/relationships/image" Target="media/image330.wmf"/><Relationship Id="rId717" Type="http://schemas.openxmlformats.org/officeDocument/2006/relationships/image" Target="media/image358.wmf"/><Relationship Id="rId759" Type="http://schemas.openxmlformats.org/officeDocument/2006/relationships/image" Target="media/image37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770" Type="http://schemas.openxmlformats.org/officeDocument/2006/relationships/oleObject" Target="embeddings/oleObject380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826" Type="http://schemas.openxmlformats.org/officeDocument/2006/relationships/oleObject" Target="embeddings/oleObject408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image" Target="media/image390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739" Type="http://schemas.openxmlformats.org/officeDocument/2006/relationships/image" Target="media/image36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image" Target="media/image292.wmf"/><Relationship Id="rId750" Type="http://schemas.openxmlformats.org/officeDocument/2006/relationships/oleObject" Target="embeddings/oleObject370.bin"/><Relationship Id="rId792" Type="http://schemas.openxmlformats.org/officeDocument/2006/relationships/oleObject" Target="embeddings/oleObject391.bin"/><Relationship Id="rId806" Type="http://schemas.openxmlformats.org/officeDocument/2006/relationships/oleObject" Target="embeddings/oleObject39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761" Type="http://schemas.openxmlformats.org/officeDocument/2006/relationships/image" Target="media/image380.wmf"/><Relationship Id="rId817" Type="http://schemas.openxmlformats.org/officeDocument/2006/relationships/image" Target="media/image408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1.wmf"/><Relationship Id="rId719" Type="http://schemas.openxmlformats.org/officeDocument/2006/relationships/image" Target="media/image359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image" Target="media/image282.wmf"/><Relationship Id="rId730" Type="http://schemas.openxmlformats.org/officeDocument/2006/relationships/oleObject" Target="embeddings/oleObject360.bin"/><Relationship Id="rId772" Type="http://schemas.openxmlformats.org/officeDocument/2006/relationships/oleObject" Target="embeddings/oleObject381.bin"/><Relationship Id="rId828" Type="http://schemas.openxmlformats.org/officeDocument/2006/relationships/footer" Target="footer1.xml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oleObject" Target="embeddings/oleObject311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741" Type="http://schemas.openxmlformats.org/officeDocument/2006/relationships/image" Target="media/image370.wmf"/><Relationship Id="rId783" Type="http://schemas.openxmlformats.org/officeDocument/2006/relationships/image" Target="media/image391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image" Target="media/image342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0.bin"/><Relationship Id="rId752" Type="http://schemas.openxmlformats.org/officeDocument/2006/relationships/oleObject" Target="embeddings/oleObject371.bin"/><Relationship Id="rId808" Type="http://schemas.openxmlformats.org/officeDocument/2006/relationships/oleObject" Target="embeddings/oleObject399.bin"/><Relationship Id="rId8" Type="http://schemas.openxmlformats.org/officeDocument/2006/relationships/hyperlink" Target="https://lvjr.bitbucket.io/?kysx1999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01.bin"/><Relationship Id="rId794" Type="http://schemas.openxmlformats.org/officeDocument/2006/relationships/oleObject" Target="embeddings/oleObject392.bin"/><Relationship Id="rId251" Type="http://schemas.openxmlformats.org/officeDocument/2006/relationships/image" Target="media/image124.wmf"/><Relationship Id="rId489" Type="http://schemas.openxmlformats.org/officeDocument/2006/relationships/image" Target="media/image244.wmf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721" Type="http://schemas.openxmlformats.org/officeDocument/2006/relationships/image" Target="media/image360.wmf"/><Relationship Id="rId763" Type="http://schemas.openxmlformats.org/officeDocument/2006/relationships/image" Target="media/image38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oleObject" Target="embeddings/oleObject294.bin"/><Relationship Id="rId819" Type="http://schemas.openxmlformats.org/officeDocument/2006/relationships/image" Target="media/image409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830" Type="http://schemas.openxmlformats.org/officeDocument/2006/relationships/header" Target="header2.xml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382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oleObject" Target="embeddings/oleObject263.bin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4.bin"/><Relationship Id="rId743" Type="http://schemas.openxmlformats.org/officeDocument/2006/relationships/image" Target="media/image371.wmf"/><Relationship Id="rId785" Type="http://schemas.openxmlformats.org/officeDocument/2006/relationships/image" Target="media/image392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810" Type="http://schemas.openxmlformats.org/officeDocument/2006/relationships/oleObject" Target="embeddings/oleObject400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712" Type="http://schemas.openxmlformats.org/officeDocument/2006/relationships/oleObject" Target="embeddings/oleObject351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754" Type="http://schemas.openxmlformats.org/officeDocument/2006/relationships/oleObject" Target="embeddings/oleObject372.bin"/><Relationship Id="rId796" Type="http://schemas.openxmlformats.org/officeDocument/2006/relationships/oleObject" Target="embeddings/oleObject393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821" Type="http://schemas.openxmlformats.org/officeDocument/2006/relationships/image" Target="media/image410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oleObject" Target="embeddings/oleObject253.bin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4.bin"/><Relationship Id="rId723" Type="http://schemas.openxmlformats.org/officeDocument/2006/relationships/image" Target="media/image361.wmf"/><Relationship Id="rId765" Type="http://schemas.openxmlformats.org/officeDocument/2006/relationships/image" Target="media/image382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832" Type="http://schemas.openxmlformats.org/officeDocument/2006/relationships/theme" Target="theme/theme1.xml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image" Target="media/image333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34" Type="http://schemas.openxmlformats.org/officeDocument/2006/relationships/oleObject" Target="embeddings/oleObject362.bin"/><Relationship Id="rId776" Type="http://schemas.openxmlformats.org/officeDocument/2006/relationships/oleObject" Target="embeddings/oleObject383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801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oleObject" Target="embeddings/oleObject264.bin"/><Relationship Id="rId703" Type="http://schemas.openxmlformats.org/officeDocument/2006/relationships/image" Target="media/image351.wmf"/><Relationship Id="rId745" Type="http://schemas.openxmlformats.org/officeDocument/2006/relationships/image" Target="media/image372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image" Target="media/image191.wmf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787" Type="http://schemas.openxmlformats.org/officeDocument/2006/relationships/image" Target="media/image393.wmf"/><Relationship Id="rId812" Type="http://schemas.openxmlformats.org/officeDocument/2006/relationships/oleObject" Target="embeddings/oleObject401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49" Type="http://schemas.openxmlformats.org/officeDocument/2006/relationships/image" Target="media/image274.wmf"/><Relationship Id="rId714" Type="http://schemas.openxmlformats.org/officeDocument/2006/relationships/oleObject" Target="embeddings/oleObject352.bin"/><Relationship Id="rId756" Type="http://schemas.openxmlformats.org/officeDocument/2006/relationships/oleObject" Target="embeddings/oleObject37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394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823" Type="http://schemas.openxmlformats.org/officeDocument/2006/relationships/image" Target="media/image411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518" Type="http://schemas.openxmlformats.org/officeDocument/2006/relationships/oleObject" Target="embeddings/oleObject254.bin"/><Relationship Id="rId725" Type="http://schemas.openxmlformats.org/officeDocument/2006/relationships/image" Target="media/image362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image" Target="media/image181.wmf"/><Relationship Id="rId767" Type="http://schemas.openxmlformats.org/officeDocument/2006/relationships/image" Target="media/image383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image" Target="media/image264.wmf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84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803" Type="http://schemas.openxmlformats.org/officeDocument/2006/relationships/image" Target="media/image401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image" Target="media/image199.wmf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image" Target="media/image352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image" Target="media/image171.wmf"/><Relationship Id="rId691" Type="http://schemas.openxmlformats.org/officeDocument/2006/relationships/image" Target="media/image345.wmf"/><Relationship Id="rId747" Type="http://schemas.openxmlformats.org/officeDocument/2006/relationships/image" Target="media/image373.wmf"/><Relationship Id="rId789" Type="http://schemas.openxmlformats.org/officeDocument/2006/relationships/image" Target="media/image394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51" Type="http://schemas.openxmlformats.org/officeDocument/2006/relationships/image" Target="media/image275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49" Type="http://schemas.openxmlformats.org/officeDocument/2006/relationships/image" Target="media/image324.wmf"/><Relationship Id="rId814" Type="http://schemas.openxmlformats.org/officeDocument/2006/relationships/oleObject" Target="embeddings/oleObject402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image" Target="media/image254.wmf"/><Relationship Id="rId660" Type="http://schemas.openxmlformats.org/officeDocument/2006/relationships/oleObject" Target="embeddings/oleObject325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7.wmf"/><Relationship Id="rId716" Type="http://schemas.openxmlformats.org/officeDocument/2006/relationships/oleObject" Target="embeddings/oleObject353.bin"/><Relationship Id="rId758" Type="http://schemas.openxmlformats.org/officeDocument/2006/relationships/oleObject" Target="embeddings/oleObject374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55.bin"/><Relationship Id="rId562" Type="http://schemas.openxmlformats.org/officeDocument/2006/relationships/oleObject" Target="embeddings/oleObject276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412.wmf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image" Target="media/image210.wmf"/><Relationship Id="rId464" Type="http://schemas.openxmlformats.org/officeDocument/2006/relationships/image" Target="media/image231.wmf"/><Relationship Id="rId299" Type="http://schemas.openxmlformats.org/officeDocument/2006/relationships/image" Target="media/image148.wmf"/><Relationship Id="rId727" Type="http://schemas.openxmlformats.org/officeDocument/2006/relationships/image" Target="media/image363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image" Target="media/image182.wmf"/><Relationship Id="rId573" Type="http://schemas.openxmlformats.org/officeDocument/2006/relationships/image" Target="media/image286.wmf"/><Relationship Id="rId780" Type="http://schemas.openxmlformats.org/officeDocument/2006/relationships/oleObject" Target="embeddings/oleObject385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7.bin"/><Relationship Id="rId805" Type="http://schemas.openxmlformats.org/officeDocument/2006/relationships/image" Target="media/image402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95.wmf"/><Relationship Id="rId444" Type="http://schemas.openxmlformats.org/officeDocument/2006/relationships/image" Target="media/image221.wmf"/><Relationship Id="rId651" Type="http://schemas.openxmlformats.org/officeDocument/2006/relationships/image" Target="media/image325.wmf"/><Relationship Id="rId749" Type="http://schemas.openxmlformats.org/officeDocument/2006/relationships/image" Target="media/image374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7.wmf"/><Relationship Id="rId816" Type="http://schemas.openxmlformats.org/officeDocument/2006/relationships/oleObject" Target="embeddings/oleObject40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DEE9FA-6E47-491D-BBC6-11B407414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2303</TotalTime>
  <Pages>13</Pages>
  <Words>2026</Words>
  <Characters>11554</Characters>
  <Application>Microsoft Office Word</Application>
  <DocSecurity>0</DocSecurity>
  <Lines>96</Lines>
  <Paragraphs>27</Paragraphs>
  <ScaleCrop>false</ScaleCrop>
  <Company>微软中国</Company>
  <LinksUpToDate>false</LinksUpToDate>
  <CharactersWithSpaces>13553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119</cp:revision>
  <cp:lastPrinted>2011-09-06T10:51:00Z</cp:lastPrinted>
  <dcterms:created xsi:type="dcterms:W3CDTF">2020-11-13T07:23:00Z</dcterms:created>
  <dcterms:modified xsi:type="dcterms:W3CDTF">2021-02-13T03:25:00Z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