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441B14" w:rsidRDefault="00085476" w:rsidP="00441B14">
      <w:pPr>
        <w:pStyle w:val="af"/>
      </w:pPr>
      <w:hyperlink r:id="rId8" w:history="1">
        <w:r w:rsidR="00257FBB" w:rsidRPr="00441B14">
          <w:rPr>
            <w:rStyle w:val="a7"/>
            <w:rFonts w:hint="eastAsia"/>
            <w:color w:val="002060"/>
          </w:rPr>
          <w:t>1999</w:t>
        </w:r>
        <w:r w:rsidR="00CA00AF" w:rsidRPr="00441B14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441B14">
          <w:rPr>
            <w:rStyle w:val="a7"/>
            <w:rFonts w:hint="eastAsia"/>
            <w:color w:val="002060"/>
          </w:rPr>
          <w:t>卷</w:t>
        </w:r>
        <w:r w:rsidR="00A1160F" w:rsidRPr="00441B14">
          <w:rPr>
            <w:rStyle w:val="a7"/>
            <w:rFonts w:hint="eastAsia"/>
            <w:color w:val="002060"/>
          </w:rPr>
          <w:t>三</w:t>
        </w:r>
        <w:r w:rsidR="00441B14" w:rsidRPr="00441B14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CE0622" w:rsidRPr="000E5302" w:rsidRDefault="00CE0622" w:rsidP="004F300E">
      <w:pPr>
        <w:pStyle w:val="1"/>
        <w:rPr>
          <w:kern w:val="0"/>
        </w:rPr>
      </w:pPr>
      <w:r w:rsidRPr="000E5302">
        <w:rPr>
          <w:kern w:val="0"/>
        </w:rPr>
        <w:t>一、填空题</w:t>
      </w:r>
      <w:r w:rsidR="004F300E">
        <w:rPr>
          <w:rFonts w:hint="eastAsia"/>
          <w:kern w:val="0"/>
        </w:rPr>
        <w:t>（</w:t>
      </w:r>
      <w:r w:rsidRPr="000E5302">
        <w:rPr>
          <w:kern w:val="0"/>
        </w:rPr>
        <w:t>本题共5小题，每小题3分，满分15分</w:t>
      </w:r>
      <w:r w:rsidR="004F300E">
        <w:rPr>
          <w:rFonts w:hint="eastAsia"/>
          <w:kern w:val="0"/>
        </w:rPr>
        <w:t>）</w:t>
      </w:r>
    </w:p>
    <w:p w:rsidR="004F300E" w:rsidRDefault="004F300E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4F300E" w:rsidRDefault="004F300E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CE0622" w:rsidRPr="000E5302" w:rsidRDefault="00CE0622" w:rsidP="00CE0622">
      <w:pPr>
        <w:autoSpaceDE w:val="0"/>
        <w:autoSpaceDN w:val="0"/>
        <w:adjustRightInd w:val="0"/>
        <w:jc w:val="left"/>
        <w:rPr>
          <w:kern w:val="0"/>
        </w:rPr>
      </w:pPr>
      <w:r w:rsidRPr="000E5302">
        <w:rPr>
          <w:kern w:val="0"/>
          <w:szCs w:val="21"/>
        </w:rPr>
        <w:t>(1)</w:t>
      </w:r>
      <w:r>
        <w:rPr>
          <w:rFonts w:hint="eastAsia"/>
          <w:kern w:val="0"/>
          <w:szCs w:val="21"/>
        </w:rPr>
        <w:t xml:space="preserve"> </w:t>
      </w:r>
      <w:r w:rsidRPr="000E5302">
        <w:rPr>
          <w:kern w:val="0"/>
          <w:szCs w:val="21"/>
        </w:rPr>
        <w:t>设</w:t>
      </w:r>
      <w:r w:rsidR="00897160" w:rsidRPr="00897160">
        <w:rPr>
          <w:position w:val="-10"/>
        </w:rPr>
        <w:object w:dxaOrig="540" w:dyaOrig="320">
          <v:shape id="_x0000_i1025" type="#_x0000_t75" style="width:26.9pt;height:16.3pt" o:ole="">
            <v:imagedata r:id="rId9" o:title=""/>
          </v:shape>
          <o:OLEObject Type="Embed" ProgID="Equation.DSMT4" ShapeID="_x0000_i1025" DrawAspect="Content" ObjectID="_1674992967" r:id="rId10"/>
        </w:object>
      </w:r>
      <w:r w:rsidRPr="000E5302">
        <w:t>有一个原函数</w:t>
      </w:r>
      <w:r w:rsidR="00897160" w:rsidRPr="00897160">
        <w:rPr>
          <w:position w:val="-24"/>
        </w:rPr>
        <w:object w:dxaOrig="560" w:dyaOrig="620">
          <v:shape id="_x0000_i1026" type="#_x0000_t75" style="width:28.15pt;height:31.3pt" o:ole="">
            <v:imagedata r:id="rId11" o:title=""/>
          </v:shape>
          <o:OLEObject Type="Embed" ProgID="Equation.DSMT4" ShapeID="_x0000_i1026" DrawAspect="Content" ObjectID="_1674992968" r:id="rId12"/>
        </w:object>
      </w:r>
      <w:r w:rsidRPr="000E5302">
        <w:t>，则</w:t>
      </w:r>
      <w:r w:rsidR="00897160" w:rsidRPr="00897160">
        <w:rPr>
          <w:position w:val="-28"/>
        </w:rPr>
        <w:object w:dxaOrig="1340" w:dyaOrig="620">
          <v:shape id="_x0000_i1027" type="#_x0000_t75" style="width:67pt;height:31.3pt" o:ole="">
            <v:imagedata r:id="rId13" o:title=""/>
          </v:shape>
          <o:OLEObject Type="Embed" ProgID="Equation.DSMT4" ShapeID="_x0000_i1027" DrawAspect="Content" ObjectID="_1674992969" r:id="rId14"/>
        </w:object>
      </w:r>
      <w:r w:rsidRPr="000E5302">
        <w:rPr>
          <w:kern w:val="0"/>
          <w:szCs w:val="21"/>
          <w:u w:val="single"/>
        </w:rPr>
        <w:t xml:space="preserve">           </w:t>
      </w:r>
      <w:r w:rsidR="00701C48" w:rsidRPr="00701C48">
        <w:rPr>
          <w:rFonts w:hint="eastAsia"/>
          <w:kern w:val="0"/>
          <w:szCs w:val="21"/>
        </w:rPr>
        <w:t>．</w:t>
      </w:r>
    </w:p>
    <w:p w:rsidR="003F5176" w:rsidRDefault="003F5176" w:rsidP="00CE0622">
      <w:pPr>
        <w:autoSpaceDE w:val="0"/>
        <w:autoSpaceDN w:val="0"/>
        <w:adjustRightInd w:val="0"/>
        <w:ind w:left="600" w:hangingChars="250" w:hanging="600"/>
        <w:jc w:val="left"/>
        <w:rPr>
          <w:kern w:val="0"/>
          <w:szCs w:val="21"/>
        </w:rPr>
      </w:pPr>
    </w:p>
    <w:p w:rsidR="00701C48" w:rsidRDefault="00701C48" w:rsidP="00CE0622">
      <w:pPr>
        <w:autoSpaceDE w:val="0"/>
        <w:autoSpaceDN w:val="0"/>
        <w:adjustRightInd w:val="0"/>
        <w:ind w:left="600" w:hangingChars="250" w:hanging="600"/>
        <w:jc w:val="left"/>
        <w:rPr>
          <w:kern w:val="0"/>
          <w:szCs w:val="21"/>
        </w:rPr>
      </w:pPr>
    </w:p>
    <w:p w:rsidR="00CE0622" w:rsidRPr="000E5302" w:rsidRDefault="00CE0622" w:rsidP="00CE0622">
      <w:pPr>
        <w:autoSpaceDE w:val="0"/>
        <w:autoSpaceDN w:val="0"/>
        <w:adjustRightInd w:val="0"/>
        <w:ind w:left="600" w:hangingChars="250" w:hanging="60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(2)</w:t>
      </w:r>
      <w:r>
        <w:rPr>
          <w:rFonts w:hint="eastAsia"/>
          <w:kern w:val="0"/>
          <w:szCs w:val="21"/>
        </w:rPr>
        <w:t xml:space="preserve"> </w:t>
      </w:r>
      <w:r w:rsidR="00897160" w:rsidRPr="00897160">
        <w:rPr>
          <w:position w:val="-28"/>
        </w:rPr>
        <w:object w:dxaOrig="1320" w:dyaOrig="740">
          <v:shape id="_x0000_i1028" type="#_x0000_t75" style="width:65.75pt;height:36.95pt" o:ole="">
            <v:imagedata r:id="rId15" o:title=""/>
          </v:shape>
          <o:OLEObject Type="Embed" ProgID="Equation.DSMT4" ShapeID="_x0000_i1028" DrawAspect="Content" ObjectID="_1674992970" r:id="rId16"/>
        </w:object>
      </w:r>
      <w:r w:rsidRPr="000E5302">
        <w:rPr>
          <w:kern w:val="0"/>
          <w:szCs w:val="21"/>
          <w:u w:val="single"/>
        </w:rPr>
        <w:t xml:space="preserve">           </w:t>
      </w:r>
      <w:r w:rsidR="00701C48" w:rsidRPr="00701C48">
        <w:rPr>
          <w:rFonts w:hint="eastAsia"/>
          <w:kern w:val="0"/>
          <w:szCs w:val="21"/>
        </w:rPr>
        <w:t>．</w:t>
      </w:r>
    </w:p>
    <w:p w:rsidR="003F5176" w:rsidRPr="00A27C86" w:rsidRDefault="003F5176" w:rsidP="003F5176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F5176" w:rsidRDefault="003F5176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CE0622" w:rsidRPr="000E5302" w:rsidRDefault="00CE0622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(3)</w:t>
      </w:r>
      <w:r>
        <w:rPr>
          <w:rFonts w:hint="eastAsia"/>
          <w:kern w:val="0"/>
          <w:szCs w:val="21"/>
        </w:rPr>
        <w:t xml:space="preserve"> </w:t>
      </w:r>
      <w:r w:rsidRPr="000E5302">
        <w:rPr>
          <w:kern w:val="0"/>
          <w:szCs w:val="21"/>
        </w:rPr>
        <w:t>设</w:t>
      </w:r>
      <w:r w:rsidR="00897160" w:rsidRPr="00897160">
        <w:rPr>
          <w:position w:val="-50"/>
        </w:rPr>
        <w:object w:dxaOrig="1480" w:dyaOrig="1120">
          <v:shape id="_x0000_i1029" type="#_x0000_t75" style="width:73.9pt;height:55.7pt" o:ole="">
            <v:imagedata r:id="rId17" o:title=""/>
          </v:shape>
          <o:OLEObject Type="Embed" ProgID="Equation.DSMT4" ShapeID="_x0000_i1029" DrawAspect="Content" ObjectID="_1674992971" r:id="rId18"/>
        </w:object>
      </w:r>
      <w:r w:rsidRPr="000E5302">
        <w:t>，而</w:t>
      </w:r>
      <w:r w:rsidR="00897160" w:rsidRPr="00025957">
        <w:rPr>
          <w:position w:val="-4"/>
        </w:rPr>
        <w:object w:dxaOrig="520" w:dyaOrig="260">
          <v:shape id="_x0000_i1030" type="#_x0000_t75" style="width:26.3pt;height:13.15pt" o:ole="">
            <v:imagedata r:id="rId19" o:title=""/>
          </v:shape>
          <o:OLEObject Type="Embed" ProgID="Equation.DSMT4" ShapeID="_x0000_i1030" DrawAspect="Content" ObjectID="_1674992972" r:id="rId20"/>
        </w:object>
      </w:r>
      <w:r w:rsidRPr="000E5302">
        <w:t>为整数，则</w:t>
      </w:r>
      <w:r w:rsidR="00897160" w:rsidRPr="00025957">
        <w:rPr>
          <w:position w:val="-4"/>
        </w:rPr>
        <w:object w:dxaOrig="1240" w:dyaOrig="300">
          <v:shape id="_x0000_i1031" type="#_x0000_t75" style="width:62pt;height:15.05pt" o:ole="">
            <v:imagedata r:id="rId21" o:title=""/>
          </v:shape>
          <o:OLEObject Type="Embed" ProgID="Equation.DSMT4" ShapeID="_x0000_i1031" DrawAspect="Content" ObjectID="_1674992973" r:id="rId22"/>
        </w:object>
      </w:r>
      <w:r w:rsidRPr="000E5302">
        <w:rPr>
          <w:kern w:val="0"/>
          <w:szCs w:val="21"/>
          <w:u w:val="single"/>
        </w:rPr>
        <w:t xml:space="preserve">            </w:t>
      </w:r>
      <w:r w:rsidR="00701C48" w:rsidRPr="00701C48">
        <w:rPr>
          <w:rFonts w:hint="eastAsia"/>
          <w:kern w:val="0"/>
          <w:szCs w:val="21"/>
        </w:rPr>
        <w:t>．</w:t>
      </w:r>
    </w:p>
    <w:p w:rsidR="003F5176" w:rsidRDefault="003F5176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701C48" w:rsidRDefault="00701C48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CE0622" w:rsidRPr="005B727F" w:rsidRDefault="00CE0622" w:rsidP="005B727F">
      <w:pPr>
        <w:autoSpaceDE w:val="0"/>
        <w:autoSpaceDN w:val="0"/>
        <w:adjustRightInd w:val="0"/>
        <w:ind w:left="480" w:hangingChars="200" w:hanging="480"/>
        <w:jc w:val="left"/>
      </w:pPr>
      <w:r w:rsidRPr="000E5302">
        <w:rPr>
          <w:kern w:val="0"/>
          <w:szCs w:val="21"/>
        </w:rPr>
        <w:t>(4)</w:t>
      </w:r>
      <w:r>
        <w:rPr>
          <w:rFonts w:hint="eastAsia"/>
          <w:kern w:val="0"/>
          <w:szCs w:val="21"/>
        </w:rPr>
        <w:t xml:space="preserve"> </w:t>
      </w:r>
      <w:r w:rsidRPr="000E5302">
        <w:t>在天平上重复称量一重为</w:t>
      </w:r>
      <w:r w:rsidR="00897160" w:rsidRPr="00897160">
        <w:rPr>
          <w:position w:val="-6"/>
        </w:rPr>
        <w:object w:dxaOrig="200" w:dyaOrig="220">
          <v:shape id="_x0000_i1032" type="#_x0000_t75" style="width:10pt;height:11.25pt" o:ole="">
            <v:imagedata r:id="rId23" o:title=""/>
          </v:shape>
          <o:OLEObject Type="Embed" ProgID="Equation.DSMT4" ShapeID="_x0000_i1032" DrawAspect="Content" ObjectID="_1674992974" r:id="rId24"/>
        </w:object>
      </w:r>
      <w:r w:rsidRPr="000E5302">
        <w:t>的物品，假设各次称量结果相互独立且同服从正态分布</w:t>
      </w:r>
      <w:r w:rsidR="00897160" w:rsidRPr="00897160">
        <w:rPr>
          <w:position w:val="-10"/>
        </w:rPr>
        <w:object w:dxaOrig="999" w:dyaOrig="360">
          <v:shape id="_x0000_i1033" type="#_x0000_t75" style="width:50.1pt;height:18.15pt" o:ole="">
            <v:imagedata r:id="rId25" o:title=""/>
          </v:shape>
          <o:OLEObject Type="Embed" ProgID="Equation.DSMT4" ShapeID="_x0000_i1033" DrawAspect="Content" ObjectID="_1674992975" r:id="rId26"/>
        </w:object>
      </w:r>
      <w:r w:rsidR="005B727F">
        <w:rPr>
          <w:rFonts w:hint="eastAsia"/>
        </w:rPr>
        <w:t>．</w:t>
      </w:r>
      <w:r w:rsidRPr="000E5302">
        <w:t>若以</w:t>
      </w:r>
      <w:r w:rsidR="00897160" w:rsidRPr="00897160">
        <w:rPr>
          <w:position w:val="-12"/>
        </w:rPr>
        <w:object w:dxaOrig="300" w:dyaOrig="380">
          <v:shape id="_x0000_i1034" type="#_x0000_t75" style="width:15.05pt;height:18.8pt" o:ole="">
            <v:imagedata r:id="rId27" o:title=""/>
          </v:shape>
          <o:OLEObject Type="Embed" ProgID="Equation.DSMT4" ShapeID="_x0000_i1034" DrawAspect="Content" ObjectID="_1674992976" r:id="rId28"/>
        </w:object>
      </w:r>
      <w:r w:rsidRPr="000E5302">
        <w:t>表示</w:t>
      </w:r>
      <w:r w:rsidR="00897160" w:rsidRPr="00025957">
        <w:rPr>
          <w:position w:val="-4"/>
        </w:rPr>
        <w:object w:dxaOrig="200" w:dyaOrig="200">
          <v:shape id="_x0000_i1035" type="#_x0000_t75" style="width:10pt;height:10pt" o:ole="">
            <v:imagedata r:id="rId29" o:title=""/>
          </v:shape>
          <o:OLEObject Type="Embed" ProgID="Equation.DSMT4" ShapeID="_x0000_i1035" DrawAspect="Content" ObjectID="_1674992977" r:id="rId30"/>
        </w:object>
      </w:r>
      <w:r w:rsidRPr="000E5302">
        <w:t>次称量结果的算术平均值，则为使</w:t>
      </w:r>
      <w:r w:rsidR="00897160" w:rsidRPr="00897160">
        <w:rPr>
          <w:position w:val="-18"/>
        </w:rPr>
        <w:object w:dxaOrig="2260" w:dyaOrig="480">
          <v:shape id="_x0000_i1036" type="#_x0000_t75" style="width:112.7pt;height:23.8pt" o:ole="">
            <v:imagedata r:id="rId31" o:title=""/>
          </v:shape>
          <o:OLEObject Type="Embed" ProgID="Equation.DSMT4" ShapeID="_x0000_i1036" DrawAspect="Content" ObjectID="_1674992978" r:id="rId32"/>
        </w:object>
      </w:r>
      <w:r w:rsidRPr="000E5302">
        <w:t>，</w:t>
      </w:r>
      <w:r w:rsidR="00897160" w:rsidRPr="00025957">
        <w:rPr>
          <w:position w:val="-4"/>
        </w:rPr>
        <w:object w:dxaOrig="200" w:dyaOrig="200">
          <v:shape id="_x0000_i1037" type="#_x0000_t75" style="width:10pt;height:10pt" o:ole="">
            <v:imagedata r:id="rId33" o:title=""/>
          </v:shape>
          <o:OLEObject Type="Embed" ProgID="Equation.DSMT4" ShapeID="_x0000_i1037" DrawAspect="Content" ObjectID="_1674992979" r:id="rId34"/>
        </w:object>
      </w:r>
      <w:r w:rsidRPr="000E5302">
        <w:t>的最小值应不小于自然数</w:t>
      </w:r>
      <w:r w:rsidRPr="000E5302">
        <w:rPr>
          <w:kern w:val="0"/>
          <w:szCs w:val="21"/>
          <w:u w:val="single"/>
        </w:rPr>
        <w:t xml:space="preserve">           </w:t>
      </w:r>
      <w:r w:rsidR="005B727F">
        <w:rPr>
          <w:rFonts w:hint="eastAsia"/>
          <w:kern w:val="0"/>
          <w:szCs w:val="21"/>
        </w:rPr>
        <w:t>．</w:t>
      </w:r>
    </w:p>
    <w:p w:rsidR="003F5176" w:rsidRPr="00A27C86" w:rsidRDefault="003F5176" w:rsidP="003F5176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F5176" w:rsidRPr="003F5176" w:rsidRDefault="003F5176" w:rsidP="00CE0622">
      <w:pPr>
        <w:autoSpaceDE w:val="0"/>
        <w:autoSpaceDN w:val="0"/>
        <w:adjustRightInd w:val="0"/>
        <w:rPr>
          <w:kern w:val="0"/>
          <w:szCs w:val="21"/>
        </w:rPr>
      </w:pPr>
    </w:p>
    <w:p w:rsidR="00CE0622" w:rsidRPr="0012663B" w:rsidRDefault="00CE0622" w:rsidP="0012663B">
      <w:pPr>
        <w:autoSpaceDE w:val="0"/>
        <w:autoSpaceDN w:val="0"/>
        <w:adjustRightInd w:val="0"/>
        <w:ind w:left="480" w:hangingChars="200" w:hanging="480"/>
        <w:rPr>
          <w:kern w:val="0"/>
          <w:szCs w:val="21"/>
        </w:rPr>
      </w:pPr>
      <w:r w:rsidRPr="000E5302">
        <w:rPr>
          <w:kern w:val="0"/>
          <w:szCs w:val="21"/>
        </w:rPr>
        <w:t>(5)</w:t>
      </w:r>
      <w:r>
        <w:rPr>
          <w:rFonts w:hint="eastAsia"/>
          <w:kern w:val="0"/>
          <w:szCs w:val="21"/>
        </w:rPr>
        <w:t xml:space="preserve"> </w:t>
      </w:r>
      <w:r w:rsidRPr="000E5302">
        <w:rPr>
          <w:kern w:val="0"/>
          <w:szCs w:val="21"/>
        </w:rPr>
        <w:t>设随机变量</w:t>
      </w:r>
      <w:r w:rsidR="00897160" w:rsidRPr="00897160">
        <w:rPr>
          <w:position w:val="-14"/>
        </w:rPr>
        <w:object w:dxaOrig="2360" w:dyaOrig="400">
          <v:shape id="_x0000_i1038" type="#_x0000_t75" style="width:117.7pt;height:20.05pt" o:ole="">
            <v:imagedata r:id="rId35" o:title=""/>
          </v:shape>
          <o:OLEObject Type="Embed" ProgID="Equation.DSMT4" ShapeID="_x0000_i1038" DrawAspect="Content" ObjectID="_1674992980" r:id="rId36"/>
        </w:object>
      </w:r>
      <w:r w:rsidRPr="000E5302">
        <w:rPr>
          <w:kern w:val="0"/>
          <w:szCs w:val="21"/>
        </w:rPr>
        <w:t>独立同分布，</w:t>
      </w:r>
      <w:r w:rsidR="00897160" w:rsidRPr="00897160">
        <w:rPr>
          <w:position w:val="-14"/>
        </w:rPr>
        <w:object w:dxaOrig="800" w:dyaOrig="380">
          <v:shape id="_x0000_i1039" type="#_x0000_t75" style="width:40.05pt;height:18.8pt" o:ole="">
            <v:imagedata r:id="rId37" o:title=""/>
          </v:shape>
          <o:OLEObject Type="Embed" ProgID="Equation.DSMT4" ShapeID="_x0000_i1039" DrawAspect="Content" ObjectID="_1674992981" r:id="rId38"/>
        </w:object>
      </w:r>
      <w:r w:rsidRPr="000E5302">
        <w:rPr>
          <w:kern w:val="0"/>
          <w:szCs w:val="21"/>
        </w:rPr>
        <w:t>，则行列式</w:t>
      </w:r>
      <w:r w:rsidR="00897160" w:rsidRPr="00897160">
        <w:rPr>
          <w:position w:val="-68"/>
        </w:rPr>
        <w:object w:dxaOrig="2380" w:dyaOrig="1480">
          <v:shape id="_x0000_i1040" type="#_x0000_t75" style="width:118.95pt;height:73.9pt" o:ole="">
            <v:imagedata r:id="rId39" o:title=""/>
          </v:shape>
          <o:OLEObject Type="Embed" ProgID="Equation.DSMT4" ShapeID="_x0000_i1040" DrawAspect="Content" ObjectID="_1674992982" r:id="rId40"/>
        </w:object>
      </w:r>
      <w:r w:rsidRPr="000E5302">
        <w:rPr>
          <w:kern w:val="0"/>
          <w:szCs w:val="21"/>
        </w:rPr>
        <w:t>的数学期望</w:t>
      </w:r>
      <w:r w:rsidR="00897160" w:rsidRPr="00025957">
        <w:rPr>
          <w:position w:val="-4"/>
        </w:rPr>
        <w:object w:dxaOrig="560" w:dyaOrig="260">
          <v:shape id="_x0000_i1041" type="#_x0000_t75" style="width:28.15pt;height:13.15pt" o:ole="">
            <v:imagedata r:id="rId41" o:title=""/>
          </v:shape>
          <o:OLEObject Type="Embed" ProgID="Equation.DSMT4" ShapeID="_x0000_i1041" DrawAspect="Content" ObjectID="_1674992983" r:id="rId42"/>
        </w:object>
      </w:r>
      <w:r w:rsidRPr="000E5302">
        <w:rPr>
          <w:kern w:val="0"/>
          <w:szCs w:val="21"/>
          <w:u w:val="single"/>
        </w:rPr>
        <w:t xml:space="preserve">        </w:t>
      </w:r>
      <w:r w:rsidR="0012663B" w:rsidRPr="0012663B">
        <w:rPr>
          <w:rFonts w:hint="eastAsia"/>
          <w:kern w:val="0"/>
          <w:szCs w:val="21"/>
        </w:rPr>
        <w:t>．</w:t>
      </w:r>
    </w:p>
    <w:p w:rsidR="003F5176" w:rsidRPr="00A27C86" w:rsidRDefault="003F5176" w:rsidP="003F5176">
      <w:pPr>
        <w:autoSpaceDE w:val="0"/>
        <w:autoSpaceDN w:val="0"/>
        <w:adjustRightInd w:val="0"/>
        <w:jc w:val="left"/>
      </w:pPr>
    </w:p>
    <w:p w:rsidR="00CE0622" w:rsidRPr="003F5176" w:rsidRDefault="00CE0622" w:rsidP="00CE0622"/>
    <w:p w:rsidR="004F300E" w:rsidRDefault="00CE0622" w:rsidP="004F300E">
      <w:pPr>
        <w:pStyle w:val="1"/>
        <w:rPr>
          <w:kern w:val="0"/>
        </w:rPr>
      </w:pPr>
      <w:r w:rsidRPr="000E5302">
        <w:rPr>
          <w:kern w:val="0"/>
        </w:rPr>
        <w:t>二、选择题</w:t>
      </w:r>
      <w:r w:rsidR="004F300E">
        <w:rPr>
          <w:rFonts w:hint="eastAsia"/>
          <w:kern w:val="0"/>
        </w:rPr>
        <w:t>（</w:t>
      </w:r>
      <w:r w:rsidRPr="000E5302">
        <w:rPr>
          <w:kern w:val="0"/>
        </w:rPr>
        <w:t>本题共5小题，每小题3分，满分15分</w:t>
      </w:r>
      <w:r w:rsidR="004F300E">
        <w:rPr>
          <w:rFonts w:hint="eastAsia"/>
          <w:kern w:val="0"/>
        </w:rPr>
        <w:t>）</w:t>
      </w:r>
    </w:p>
    <w:p w:rsidR="004F300E" w:rsidRDefault="004F300E" w:rsidP="00CE0622">
      <w:pPr>
        <w:autoSpaceDE w:val="0"/>
        <w:autoSpaceDN w:val="0"/>
        <w:adjustRightInd w:val="0"/>
        <w:jc w:val="left"/>
        <w:rPr>
          <w:b/>
          <w:kern w:val="0"/>
          <w:szCs w:val="21"/>
        </w:rPr>
      </w:pPr>
    </w:p>
    <w:p w:rsidR="00CE69FB" w:rsidRDefault="00CE69FB" w:rsidP="00CE69FB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CE69FB" w:rsidRPr="008A25F4" w:rsidRDefault="00CE69FB" w:rsidP="00CE69FB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Pr="00CE69FB">
        <w:rPr>
          <w:rStyle w:val="ae"/>
          <w:rFonts w:hint="eastAsia"/>
        </w:rPr>
        <w:t>【同试卷一第二</w:t>
      </w:r>
      <w:r w:rsidRPr="00CE69FB">
        <w:rPr>
          <w:rStyle w:val="ae"/>
          <w:rFonts w:hint="eastAsia"/>
        </w:rPr>
        <w:t>(1)</w:t>
      </w:r>
      <w:r w:rsidRPr="00CE69FB">
        <w:rPr>
          <w:rStyle w:val="ae"/>
          <w:rFonts w:hint="eastAsia"/>
        </w:rPr>
        <w:t>题】</w:t>
      </w:r>
      <w:r w:rsidRPr="008A25F4">
        <w:rPr>
          <w:rFonts w:hAnsi="宋体"/>
          <w:kern w:val="0"/>
          <w:szCs w:val="21"/>
        </w:rPr>
        <w:t>设</w:t>
      </w:r>
      <w:r w:rsidR="00897160" w:rsidRPr="00897160">
        <w:rPr>
          <w:position w:val="-10"/>
        </w:rPr>
        <w:object w:dxaOrig="540" w:dyaOrig="320">
          <v:shape id="_x0000_i1042" type="#_x0000_t75" style="width:26.9pt;height:16.3pt" o:ole="">
            <v:imagedata r:id="rId43" o:title=""/>
          </v:shape>
          <o:OLEObject Type="Embed" ProgID="Equation.DSMT4" ShapeID="_x0000_i1042" DrawAspect="Content" ObjectID="_1674992984" r:id="rId44"/>
        </w:object>
      </w:r>
      <w:r w:rsidRPr="008A25F4">
        <w:rPr>
          <w:rFonts w:hAnsi="宋体"/>
          <w:kern w:val="0"/>
          <w:szCs w:val="21"/>
        </w:rPr>
        <w:t>是连续函数，</w:t>
      </w:r>
      <w:r w:rsidR="00897160" w:rsidRPr="00897160">
        <w:rPr>
          <w:position w:val="-10"/>
        </w:rPr>
        <w:object w:dxaOrig="520" w:dyaOrig="320">
          <v:shape id="_x0000_i1043" type="#_x0000_t75" style="width:26.3pt;height:16.3pt" o:ole="">
            <v:imagedata r:id="rId45" o:title=""/>
          </v:shape>
          <o:OLEObject Type="Embed" ProgID="Equation.DSMT4" ShapeID="_x0000_i1043" DrawAspect="Content" ObjectID="_1674992985" r:id="rId46"/>
        </w:object>
      </w:r>
      <w:r w:rsidRPr="008A25F4">
        <w:rPr>
          <w:rFonts w:hAnsi="宋体"/>
          <w:kern w:val="0"/>
          <w:szCs w:val="21"/>
        </w:rPr>
        <w:t>是</w:t>
      </w:r>
      <w:r w:rsidR="00897160" w:rsidRPr="00897160">
        <w:rPr>
          <w:position w:val="-10"/>
        </w:rPr>
        <w:object w:dxaOrig="540" w:dyaOrig="320">
          <v:shape id="_x0000_i1044" type="#_x0000_t75" style="width:26.9pt;height:16.3pt" o:ole="">
            <v:imagedata r:id="rId47" o:title=""/>
          </v:shape>
          <o:OLEObject Type="Embed" ProgID="Equation.DSMT4" ShapeID="_x0000_i1044" DrawAspect="Content" ObjectID="_1674992986" r:id="rId48"/>
        </w:object>
      </w:r>
      <w:r w:rsidRPr="008A25F4">
        <w:rPr>
          <w:rFonts w:hAnsi="宋体"/>
          <w:kern w:val="0"/>
          <w:szCs w:val="21"/>
        </w:rPr>
        <w:t>的原函数，则</w:t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 xml:space="preserve">    </w:t>
      </w:r>
      <w:r>
        <w:rPr>
          <w:rFonts w:hAnsi="宋体"/>
          <w:kern w:val="0"/>
          <w:szCs w:val="21"/>
        </w:rPr>
        <w:t>)</w:t>
      </w:r>
    </w:p>
    <w:p w:rsidR="00CE69FB" w:rsidRPr="008A25F4" w:rsidRDefault="00CE69FB" w:rsidP="00CE69FB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897160" w:rsidRPr="00897160">
        <w:rPr>
          <w:position w:val="-10"/>
        </w:rPr>
        <w:object w:dxaOrig="540" w:dyaOrig="320">
          <v:shape id="_x0000_i1045" type="#_x0000_t75" style="width:26.9pt;height:16.3pt" o:ole="">
            <v:imagedata r:id="rId49" o:title=""/>
          </v:shape>
          <o:OLEObject Type="Embed" ProgID="Equation.DSMT4" ShapeID="_x0000_i1045" DrawAspect="Content" ObjectID="_1674992987" r:id="rId50"/>
        </w:object>
      </w:r>
      <w:r w:rsidRPr="008A25F4">
        <w:rPr>
          <w:rFonts w:hAnsi="宋体"/>
          <w:kern w:val="0"/>
          <w:szCs w:val="21"/>
        </w:rPr>
        <w:t>是奇函数时，</w:t>
      </w:r>
      <w:r w:rsidR="00897160" w:rsidRPr="00897160">
        <w:rPr>
          <w:position w:val="-10"/>
        </w:rPr>
        <w:object w:dxaOrig="520" w:dyaOrig="320">
          <v:shape id="_x0000_i1046" type="#_x0000_t75" style="width:26.3pt;height:16.3pt" o:ole="">
            <v:imagedata r:id="rId51" o:title=""/>
          </v:shape>
          <o:OLEObject Type="Embed" ProgID="Equation.DSMT4" ShapeID="_x0000_i1046" DrawAspect="Content" ObjectID="_1674992988" r:id="rId52"/>
        </w:object>
      </w:r>
      <w:r w:rsidRPr="008A25F4">
        <w:rPr>
          <w:rFonts w:hAnsi="宋体"/>
          <w:kern w:val="0"/>
          <w:szCs w:val="21"/>
        </w:rPr>
        <w:t>必是偶函数</w:t>
      </w:r>
      <w:r>
        <w:rPr>
          <w:rFonts w:hAnsi="宋体" w:hint="eastAsia"/>
          <w:kern w:val="0"/>
          <w:szCs w:val="21"/>
        </w:rPr>
        <w:t>．</w:t>
      </w:r>
    </w:p>
    <w:p w:rsidR="00CE69FB" w:rsidRPr="008A25F4" w:rsidRDefault="00CE69FB" w:rsidP="00CE69FB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897160" w:rsidRPr="00897160">
        <w:rPr>
          <w:position w:val="-10"/>
        </w:rPr>
        <w:object w:dxaOrig="540" w:dyaOrig="320">
          <v:shape id="_x0000_i1047" type="#_x0000_t75" style="width:26.9pt;height:16.3pt" o:ole="">
            <v:imagedata r:id="rId53" o:title=""/>
          </v:shape>
          <o:OLEObject Type="Embed" ProgID="Equation.DSMT4" ShapeID="_x0000_i1047" DrawAspect="Content" ObjectID="_1674992989" r:id="rId54"/>
        </w:object>
      </w:r>
      <w:r w:rsidRPr="008A25F4">
        <w:rPr>
          <w:rFonts w:hAnsi="宋体"/>
          <w:kern w:val="0"/>
          <w:szCs w:val="21"/>
        </w:rPr>
        <w:t>是偶函数时，</w:t>
      </w:r>
      <w:r w:rsidR="00897160" w:rsidRPr="00897160">
        <w:rPr>
          <w:position w:val="-10"/>
        </w:rPr>
        <w:object w:dxaOrig="520" w:dyaOrig="320">
          <v:shape id="_x0000_i1048" type="#_x0000_t75" style="width:26.3pt;height:16.3pt" o:ole="">
            <v:imagedata r:id="rId55" o:title=""/>
          </v:shape>
          <o:OLEObject Type="Embed" ProgID="Equation.DSMT4" ShapeID="_x0000_i1048" DrawAspect="Content" ObjectID="_1674992990" r:id="rId56"/>
        </w:object>
      </w:r>
      <w:r w:rsidRPr="008A25F4">
        <w:rPr>
          <w:rFonts w:hAnsi="宋体"/>
          <w:kern w:val="0"/>
          <w:szCs w:val="21"/>
        </w:rPr>
        <w:t>必是奇函数</w:t>
      </w:r>
      <w:r>
        <w:rPr>
          <w:rFonts w:hAnsi="宋体" w:hint="eastAsia"/>
          <w:kern w:val="0"/>
          <w:szCs w:val="21"/>
        </w:rPr>
        <w:t>．</w:t>
      </w:r>
    </w:p>
    <w:p w:rsidR="00CE69FB" w:rsidRPr="008A25F4" w:rsidRDefault="00CE69FB" w:rsidP="00CE69FB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897160" w:rsidRPr="00897160">
        <w:rPr>
          <w:position w:val="-10"/>
        </w:rPr>
        <w:object w:dxaOrig="540" w:dyaOrig="320">
          <v:shape id="_x0000_i1049" type="#_x0000_t75" style="width:26.9pt;height:16.3pt" o:ole="">
            <v:imagedata r:id="rId57" o:title=""/>
          </v:shape>
          <o:OLEObject Type="Embed" ProgID="Equation.DSMT4" ShapeID="_x0000_i1049" DrawAspect="Content" ObjectID="_1674992991" r:id="rId58"/>
        </w:object>
      </w:r>
      <w:r w:rsidRPr="008A25F4">
        <w:rPr>
          <w:rFonts w:hAnsi="宋体"/>
          <w:kern w:val="0"/>
          <w:szCs w:val="21"/>
        </w:rPr>
        <w:t>是周期函数时，</w:t>
      </w:r>
      <w:r w:rsidR="00897160" w:rsidRPr="00897160">
        <w:rPr>
          <w:position w:val="-10"/>
        </w:rPr>
        <w:object w:dxaOrig="520" w:dyaOrig="320">
          <v:shape id="_x0000_i1050" type="#_x0000_t75" style="width:26.3pt;height:16.3pt" o:ole="">
            <v:imagedata r:id="rId59" o:title=""/>
          </v:shape>
          <o:OLEObject Type="Embed" ProgID="Equation.DSMT4" ShapeID="_x0000_i1050" DrawAspect="Content" ObjectID="_1674992992" r:id="rId60"/>
        </w:object>
      </w:r>
      <w:r w:rsidRPr="008A25F4">
        <w:rPr>
          <w:rFonts w:hAnsi="宋体"/>
          <w:kern w:val="0"/>
          <w:szCs w:val="21"/>
        </w:rPr>
        <w:t>必是周期函数</w:t>
      </w:r>
      <w:r>
        <w:rPr>
          <w:rFonts w:hAnsi="宋体" w:hint="eastAsia"/>
          <w:kern w:val="0"/>
          <w:szCs w:val="21"/>
        </w:rPr>
        <w:t>．</w:t>
      </w:r>
    </w:p>
    <w:p w:rsidR="00CE69FB" w:rsidRPr="008A25F4" w:rsidRDefault="00CE69FB" w:rsidP="00CE69FB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897160" w:rsidRPr="00897160">
        <w:rPr>
          <w:position w:val="-10"/>
        </w:rPr>
        <w:object w:dxaOrig="540" w:dyaOrig="320">
          <v:shape id="_x0000_i1051" type="#_x0000_t75" style="width:26.9pt;height:16.3pt" o:ole="">
            <v:imagedata r:id="rId61" o:title=""/>
          </v:shape>
          <o:OLEObject Type="Embed" ProgID="Equation.DSMT4" ShapeID="_x0000_i1051" DrawAspect="Content" ObjectID="_1674992993" r:id="rId62"/>
        </w:object>
      </w:r>
      <w:r w:rsidRPr="008A25F4">
        <w:rPr>
          <w:rFonts w:hAnsi="宋体"/>
          <w:kern w:val="0"/>
          <w:szCs w:val="21"/>
        </w:rPr>
        <w:t>是单调增函数时，</w:t>
      </w:r>
      <w:r w:rsidR="00897160" w:rsidRPr="00897160">
        <w:rPr>
          <w:position w:val="-10"/>
        </w:rPr>
        <w:object w:dxaOrig="520" w:dyaOrig="320">
          <v:shape id="_x0000_i1052" type="#_x0000_t75" style="width:26.3pt;height:16.3pt" o:ole="">
            <v:imagedata r:id="rId63" o:title=""/>
          </v:shape>
          <o:OLEObject Type="Embed" ProgID="Equation.DSMT4" ShapeID="_x0000_i1052" DrawAspect="Content" ObjectID="_1674992994" r:id="rId64"/>
        </w:object>
      </w:r>
      <w:r w:rsidRPr="008A25F4">
        <w:rPr>
          <w:rFonts w:hAnsi="宋体"/>
          <w:kern w:val="0"/>
          <w:szCs w:val="21"/>
        </w:rPr>
        <w:t>必是单调增函数</w:t>
      </w:r>
      <w:r>
        <w:rPr>
          <w:rFonts w:hAnsi="宋体" w:hint="eastAsia"/>
          <w:kern w:val="0"/>
          <w:szCs w:val="21"/>
        </w:rPr>
        <w:t>．</w:t>
      </w:r>
    </w:p>
    <w:p w:rsidR="003F5176" w:rsidRPr="00A27C86" w:rsidRDefault="003F5176" w:rsidP="003F5176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F5176" w:rsidRPr="003F5176" w:rsidRDefault="003F5176" w:rsidP="00CE0622">
      <w:pPr>
        <w:autoSpaceDE w:val="0"/>
        <w:autoSpaceDN w:val="0"/>
        <w:adjustRightInd w:val="0"/>
        <w:ind w:left="360" w:hangingChars="150" w:hanging="360"/>
        <w:jc w:val="left"/>
        <w:rPr>
          <w:kern w:val="0"/>
          <w:szCs w:val="21"/>
        </w:rPr>
      </w:pPr>
    </w:p>
    <w:p w:rsidR="00CE0622" w:rsidRPr="000E5302" w:rsidRDefault="00CE0622" w:rsidP="00A851C9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lastRenderedPageBreak/>
        <w:t>(2)</w:t>
      </w:r>
      <w:r>
        <w:rPr>
          <w:rFonts w:hint="eastAsia"/>
          <w:kern w:val="0"/>
          <w:szCs w:val="21"/>
        </w:rPr>
        <w:t xml:space="preserve"> </w:t>
      </w:r>
      <w:r w:rsidRPr="000E5302">
        <w:rPr>
          <w:kern w:val="0"/>
          <w:szCs w:val="21"/>
        </w:rPr>
        <w:t>设</w:t>
      </w:r>
      <w:r w:rsidR="00897160" w:rsidRPr="00897160">
        <w:rPr>
          <w:position w:val="-10"/>
        </w:rPr>
        <w:object w:dxaOrig="760" w:dyaOrig="320">
          <v:shape id="_x0000_i1053" type="#_x0000_t75" style="width:38.2pt;height:16.3pt" o:ole="">
            <v:imagedata r:id="rId65" o:title=""/>
          </v:shape>
          <o:OLEObject Type="Embed" ProgID="Equation.DSMT4" ShapeID="_x0000_i1053" DrawAspect="Content" ObjectID="_1674992995" r:id="rId66"/>
        </w:object>
      </w:r>
      <w:r w:rsidRPr="000E5302">
        <w:t>连续，且</w:t>
      </w:r>
      <w:r w:rsidR="00897160" w:rsidRPr="00897160">
        <w:rPr>
          <w:position w:val="-30"/>
        </w:rPr>
        <w:object w:dxaOrig="2799" w:dyaOrig="580">
          <v:shape id="_x0000_i1054" type="#_x0000_t75" style="width:140.25pt;height:28.8pt" o:ole="">
            <v:imagedata r:id="rId67" o:title=""/>
          </v:shape>
          <o:OLEObject Type="Embed" ProgID="Equation.DSMT4" ShapeID="_x0000_i1054" DrawAspect="Content" ObjectID="_1674992996" r:id="rId68"/>
        </w:object>
      </w:r>
      <w:r w:rsidRPr="000E5302">
        <w:t>，其中</w:t>
      </w:r>
      <w:r w:rsidR="00897160" w:rsidRPr="00025957">
        <w:rPr>
          <w:position w:val="-4"/>
        </w:rPr>
        <w:object w:dxaOrig="240" w:dyaOrig="260">
          <v:shape id="_x0000_i1055" type="#_x0000_t75" style="width:11.9pt;height:13.15pt" o:ole="">
            <v:imagedata r:id="rId69" o:title=""/>
          </v:shape>
          <o:OLEObject Type="Embed" ProgID="Equation.DSMT4" ShapeID="_x0000_i1055" DrawAspect="Content" ObjectID="_1674992997" r:id="rId70"/>
        </w:object>
      </w:r>
      <w:r w:rsidRPr="000E5302">
        <w:t>是由</w:t>
      </w:r>
      <w:r w:rsidR="00897160" w:rsidRPr="00897160">
        <w:rPr>
          <w:position w:val="-10"/>
        </w:rPr>
        <w:object w:dxaOrig="1800" w:dyaOrig="360">
          <v:shape id="_x0000_i1056" type="#_x0000_t75" style="width:90.15pt;height:18.15pt" o:ole="">
            <v:imagedata r:id="rId71" o:title=""/>
          </v:shape>
          <o:OLEObject Type="Embed" ProgID="Equation.DSMT4" ShapeID="_x0000_i1056" DrawAspect="Content" ObjectID="_1674992998" r:id="rId72"/>
        </w:object>
      </w:r>
      <w:r w:rsidRPr="000E5302">
        <w:t>所围成的区域，则</w:t>
      </w:r>
      <w:r w:rsidR="00897160" w:rsidRPr="00897160">
        <w:rPr>
          <w:position w:val="-10"/>
        </w:rPr>
        <w:object w:dxaOrig="760" w:dyaOrig="320">
          <v:shape id="_x0000_i1057" type="#_x0000_t75" style="width:38.2pt;height:16.3pt" o:ole="">
            <v:imagedata r:id="rId73" o:title=""/>
          </v:shape>
          <o:OLEObject Type="Embed" ProgID="Equation.DSMT4" ShapeID="_x0000_i1057" DrawAspect="Content" ObjectID="_1674992999" r:id="rId74"/>
        </w:object>
      </w:r>
      <w:r w:rsidRPr="000E5302">
        <w:t>等于</w:t>
      </w:r>
      <w:r w:rsidRPr="000E5302">
        <w:rPr>
          <w:kern w:val="0"/>
          <w:szCs w:val="21"/>
        </w:rPr>
        <w:t>(    )</w:t>
      </w:r>
    </w:p>
    <w:p w:rsidR="00CE0622" w:rsidRPr="000E5302" w:rsidRDefault="00CE0622" w:rsidP="00CE0622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(A)</w:t>
      </w:r>
      <w:r w:rsidR="00A851C9">
        <w:rPr>
          <w:rFonts w:hint="eastAsia"/>
          <w:kern w:val="0"/>
          <w:szCs w:val="21"/>
        </w:rPr>
        <w:t xml:space="preserve"> </w:t>
      </w:r>
      <w:r w:rsidR="00897160" w:rsidRPr="00897160">
        <w:rPr>
          <w:position w:val="-10"/>
        </w:rPr>
        <w:object w:dxaOrig="320" w:dyaOrig="260">
          <v:shape id="_x0000_i1058" type="#_x0000_t75" style="width:16.3pt;height:13.15pt" o:ole="">
            <v:imagedata r:id="rId75" o:title=""/>
          </v:shape>
          <o:OLEObject Type="Embed" ProgID="Equation.DSMT4" ShapeID="_x0000_i1058" DrawAspect="Content" ObjectID="_1674993000" r:id="rId76"/>
        </w:object>
      </w:r>
      <w:r w:rsidR="00A851C9">
        <w:rPr>
          <w:rFonts w:hint="eastAsia"/>
        </w:rPr>
        <w:t>．</w:t>
      </w:r>
      <w:r w:rsidR="00A851C9">
        <w:rPr>
          <w:rFonts w:hint="eastAsia"/>
        </w:rPr>
        <w:t xml:space="preserve"> </w:t>
      </w:r>
      <w:r w:rsidRPr="000E5302">
        <w:rPr>
          <w:kern w:val="0"/>
          <w:szCs w:val="21"/>
        </w:rPr>
        <w:t xml:space="preserve">       (B)</w:t>
      </w:r>
      <w:r w:rsidR="00A851C9">
        <w:rPr>
          <w:rFonts w:hint="eastAsia"/>
          <w:kern w:val="0"/>
          <w:szCs w:val="21"/>
        </w:rPr>
        <w:t xml:space="preserve"> </w:t>
      </w:r>
      <w:r w:rsidR="00897160" w:rsidRPr="00897160">
        <w:rPr>
          <w:position w:val="-10"/>
        </w:rPr>
        <w:object w:dxaOrig="420" w:dyaOrig="320">
          <v:shape id="_x0000_i1059" type="#_x0000_t75" style="width:21.3pt;height:16.3pt" o:ole="">
            <v:imagedata r:id="rId77" o:title=""/>
          </v:shape>
          <o:OLEObject Type="Embed" ProgID="Equation.DSMT4" ShapeID="_x0000_i1059" DrawAspect="Content" ObjectID="_1674993001" r:id="rId78"/>
        </w:object>
      </w:r>
      <w:r w:rsidR="00A851C9">
        <w:rPr>
          <w:rFonts w:hint="eastAsia"/>
        </w:rPr>
        <w:t>．</w:t>
      </w:r>
      <w:r w:rsidR="00A851C9">
        <w:t xml:space="preserve">        </w:t>
      </w:r>
      <w:r w:rsidRPr="000E5302">
        <w:rPr>
          <w:kern w:val="0"/>
          <w:szCs w:val="21"/>
        </w:rPr>
        <w:t>(C)</w:t>
      </w:r>
      <w:r w:rsidR="00A851C9">
        <w:rPr>
          <w:rFonts w:hint="eastAsia"/>
          <w:kern w:val="0"/>
          <w:szCs w:val="21"/>
        </w:rPr>
        <w:t xml:space="preserve"> </w:t>
      </w:r>
      <w:r w:rsidR="00897160" w:rsidRPr="00897160">
        <w:rPr>
          <w:position w:val="-24"/>
        </w:rPr>
        <w:object w:dxaOrig="680" w:dyaOrig="620">
          <v:shape id="_x0000_i1060" type="#_x0000_t75" style="width:33.8pt;height:31.3pt" o:ole="">
            <v:imagedata r:id="rId79" o:title=""/>
          </v:shape>
          <o:OLEObject Type="Embed" ProgID="Equation.DSMT4" ShapeID="_x0000_i1060" DrawAspect="Content" ObjectID="_1674993002" r:id="rId80"/>
        </w:object>
      </w:r>
      <w:r w:rsidR="00A851C9">
        <w:rPr>
          <w:rFonts w:hint="eastAsia"/>
        </w:rPr>
        <w:t>．</w:t>
      </w:r>
      <w:r w:rsidR="00A851C9">
        <w:rPr>
          <w:kern w:val="0"/>
          <w:szCs w:val="21"/>
        </w:rPr>
        <w:t xml:space="preserve">        </w:t>
      </w:r>
      <w:r w:rsidRPr="000E5302">
        <w:rPr>
          <w:kern w:val="0"/>
          <w:szCs w:val="21"/>
        </w:rPr>
        <w:t>(D)</w:t>
      </w:r>
      <w:r w:rsidR="00A851C9">
        <w:rPr>
          <w:rFonts w:hint="eastAsia"/>
          <w:kern w:val="0"/>
          <w:szCs w:val="21"/>
        </w:rPr>
        <w:t xml:space="preserve"> </w:t>
      </w:r>
      <w:r w:rsidR="00897160" w:rsidRPr="00897160">
        <w:rPr>
          <w:position w:val="-10"/>
        </w:rPr>
        <w:object w:dxaOrig="639" w:dyaOrig="320">
          <v:shape id="_x0000_i1061" type="#_x0000_t75" style="width:31.95pt;height:16.3pt" o:ole="">
            <v:imagedata r:id="rId81" o:title=""/>
          </v:shape>
          <o:OLEObject Type="Embed" ProgID="Equation.DSMT4" ShapeID="_x0000_i1061" DrawAspect="Content" ObjectID="_1674993003" r:id="rId82"/>
        </w:object>
      </w:r>
      <w:r w:rsidR="00A851C9">
        <w:rPr>
          <w:rFonts w:hint="eastAsia"/>
        </w:rPr>
        <w:t>．</w:t>
      </w:r>
    </w:p>
    <w:p w:rsidR="003F5176" w:rsidRPr="00A27C86" w:rsidRDefault="003F5176" w:rsidP="003F5176">
      <w:pPr>
        <w:autoSpaceDE w:val="0"/>
        <w:autoSpaceDN w:val="0"/>
        <w:adjustRightInd w:val="0"/>
        <w:jc w:val="left"/>
      </w:pPr>
    </w:p>
    <w:p w:rsidR="003F5176" w:rsidRPr="003F5176" w:rsidRDefault="003F5176" w:rsidP="00CE0622">
      <w:pPr>
        <w:autoSpaceDE w:val="0"/>
        <w:autoSpaceDN w:val="0"/>
        <w:adjustRightInd w:val="0"/>
        <w:ind w:left="600" w:hangingChars="250" w:hanging="600"/>
        <w:jc w:val="left"/>
        <w:rPr>
          <w:kern w:val="0"/>
          <w:szCs w:val="21"/>
        </w:rPr>
      </w:pPr>
    </w:p>
    <w:p w:rsidR="00CE0622" w:rsidRPr="000E5302" w:rsidRDefault="00CE0622" w:rsidP="00216EEB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(3)</w:t>
      </w:r>
      <w:r>
        <w:rPr>
          <w:rFonts w:hint="eastAsia"/>
          <w:kern w:val="0"/>
          <w:szCs w:val="21"/>
        </w:rPr>
        <w:t xml:space="preserve"> </w:t>
      </w:r>
      <w:r w:rsidRPr="000E5302">
        <w:rPr>
          <w:kern w:val="0"/>
          <w:szCs w:val="21"/>
        </w:rPr>
        <w:t>设向量</w:t>
      </w:r>
      <w:r w:rsidR="00897160" w:rsidRPr="00897160">
        <w:rPr>
          <w:position w:val="-10"/>
        </w:rPr>
        <w:object w:dxaOrig="240" w:dyaOrig="320">
          <v:shape id="_x0000_i1062" type="#_x0000_t75" style="width:11.9pt;height:16.3pt" o:ole="">
            <v:imagedata r:id="rId83" o:title=""/>
          </v:shape>
          <o:OLEObject Type="Embed" ProgID="Equation.DSMT4" ShapeID="_x0000_i1062" DrawAspect="Content" ObjectID="_1674993004" r:id="rId84"/>
        </w:object>
      </w:r>
      <w:r w:rsidRPr="000E5302">
        <w:t>可由向量组</w:t>
      </w:r>
      <w:r w:rsidR="00897160" w:rsidRPr="00897160">
        <w:rPr>
          <w:position w:val="-12"/>
        </w:rPr>
        <w:object w:dxaOrig="1260" w:dyaOrig="360">
          <v:shape id="_x0000_i1063" type="#_x0000_t75" style="width:63.25pt;height:18.15pt" o:ole="">
            <v:imagedata r:id="rId85" o:title=""/>
          </v:shape>
          <o:OLEObject Type="Embed" ProgID="Equation.DSMT4" ShapeID="_x0000_i1063" DrawAspect="Content" ObjectID="_1674993005" r:id="rId86"/>
        </w:object>
      </w:r>
      <w:r w:rsidRPr="000E5302">
        <w:t>线性表示，但不能由向量组</w:t>
      </w:r>
      <w:r w:rsidRPr="000E5302">
        <w:t>(</w:t>
      </w:r>
      <w:r w:rsidR="00216EEB">
        <w:rPr>
          <w:rFonts w:hint="eastAsia"/>
        </w:rPr>
        <w:t>I</w:t>
      </w:r>
      <w:r w:rsidRPr="000E5302">
        <w:t>)</w:t>
      </w:r>
      <w:r w:rsidR="00897160" w:rsidRPr="00897160">
        <w:rPr>
          <w:position w:val="-12"/>
        </w:rPr>
        <w:object w:dxaOrig="1420" w:dyaOrig="360">
          <v:shape id="_x0000_i1064" type="#_x0000_t75" style="width:70.75pt;height:18.15pt" o:ole="">
            <v:imagedata r:id="rId87" o:title=""/>
          </v:shape>
          <o:OLEObject Type="Embed" ProgID="Equation.DSMT4" ShapeID="_x0000_i1064" DrawAspect="Content" ObjectID="_1674993006" r:id="rId88"/>
        </w:object>
      </w:r>
      <w:r w:rsidRPr="000E5302">
        <w:t>线性表示，记向量组</w:t>
      </w:r>
      <w:r w:rsidRPr="000E5302">
        <w:t>(</w:t>
      </w:r>
      <w:r w:rsidR="00216EEB">
        <w:rPr>
          <w:rFonts w:hint="eastAsia"/>
        </w:rPr>
        <w:t>II</w:t>
      </w:r>
      <w:r w:rsidRPr="000E5302">
        <w:t>)</w:t>
      </w:r>
      <w:r w:rsidR="00897160" w:rsidRPr="00897160">
        <w:rPr>
          <w:position w:val="-12"/>
        </w:rPr>
        <w:object w:dxaOrig="1700" w:dyaOrig="360">
          <v:shape id="_x0000_i1065" type="#_x0000_t75" style="width:85.15pt;height:18.15pt" o:ole="">
            <v:imagedata r:id="rId89" o:title=""/>
          </v:shape>
          <o:OLEObject Type="Embed" ProgID="Equation.DSMT4" ShapeID="_x0000_i1065" DrawAspect="Content" ObjectID="_1674993007" r:id="rId90"/>
        </w:object>
      </w:r>
      <w:r w:rsidRPr="000E5302">
        <w:t>，则</w:t>
      </w:r>
      <w:r w:rsidRPr="000E5302">
        <w:rPr>
          <w:kern w:val="0"/>
          <w:szCs w:val="21"/>
        </w:rPr>
        <w:t xml:space="preserve"> (    )</w:t>
      </w:r>
    </w:p>
    <w:p w:rsidR="00CE0622" w:rsidRPr="000E5302" w:rsidRDefault="00CE0622" w:rsidP="00216EEB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 xml:space="preserve">(A) </w:t>
      </w:r>
      <w:r w:rsidR="00897160" w:rsidRPr="00897160">
        <w:rPr>
          <w:position w:val="-12"/>
        </w:rPr>
        <w:object w:dxaOrig="340" w:dyaOrig="360">
          <v:shape id="_x0000_i1066" type="#_x0000_t75" style="width:16.9pt;height:18.15pt" o:ole="">
            <v:imagedata r:id="rId91" o:title=""/>
          </v:shape>
          <o:OLEObject Type="Embed" ProgID="Equation.DSMT4" ShapeID="_x0000_i1066" DrawAspect="Content" ObjectID="_1674993008" r:id="rId92"/>
        </w:object>
      </w:r>
      <w:r w:rsidRPr="000E5302">
        <w:t>不能由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线性表示，也不能由</w:t>
      </w:r>
      <w:r w:rsidRPr="000E5302">
        <w:t>(</w:t>
      </w:r>
      <w:r w:rsidR="00216EEB">
        <w:rPr>
          <w:rFonts w:hint="eastAsia"/>
        </w:rPr>
        <w:t>II</w:t>
      </w:r>
      <w:r w:rsidRPr="000E5302">
        <w:t>)</w:t>
      </w:r>
      <w:r w:rsidRPr="000E5302">
        <w:t>线性表示</w:t>
      </w:r>
      <w:r w:rsidR="00064355">
        <w:rPr>
          <w:rFonts w:hint="eastAsia"/>
        </w:rPr>
        <w:t>．</w:t>
      </w:r>
    </w:p>
    <w:p w:rsidR="00CE0622" w:rsidRPr="000E5302" w:rsidRDefault="00CE0622" w:rsidP="00216EEB">
      <w:pPr>
        <w:autoSpaceDE w:val="0"/>
        <w:autoSpaceDN w:val="0"/>
        <w:adjustRightInd w:val="0"/>
        <w:ind w:firstLineChars="200" w:firstLine="480"/>
        <w:jc w:val="left"/>
      </w:pPr>
      <w:r w:rsidRPr="000E5302">
        <w:rPr>
          <w:kern w:val="0"/>
          <w:szCs w:val="21"/>
        </w:rPr>
        <w:t xml:space="preserve">(B) </w:t>
      </w:r>
      <w:r w:rsidR="00897160" w:rsidRPr="00897160">
        <w:rPr>
          <w:position w:val="-12"/>
        </w:rPr>
        <w:object w:dxaOrig="340" w:dyaOrig="360">
          <v:shape id="_x0000_i1067" type="#_x0000_t75" style="width:16.9pt;height:18.15pt" o:ole="">
            <v:imagedata r:id="rId93" o:title=""/>
          </v:shape>
          <o:OLEObject Type="Embed" ProgID="Equation.DSMT4" ShapeID="_x0000_i1067" DrawAspect="Content" ObjectID="_1674993009" r:id="rId94"/>
        </w:object>
      </w:r>
      <w:r w:rsidRPr="000E5302">
        <w:t>不能由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线性表示，但可由</w:t>
      </w:r>
      <w:r w:rsidRPr="000E5302">
        <w:t>(</w:t>
      </w:r>
      <w:r w:rsidR="00216EEB">
        <w:rPr>
          <w:rFonts w:hint="eastAsia"/>
        </w:rPr>
        <w:t>II</w:t>
      </w:r>
      <w:r w:rsidRPr="000E5302">
        <w:t>)</w:t>
      </w:r>
      <w:r w:rsidR="00216EEB">
        <w:t>线性表示</w:t>
      </w:r>
      <w:r w:rsidR="00064355">
        <w:rPr>
          <w:rFonts w:hint="eastAsia"/>
        </w:rPr>
        <w:t>．</w:t>
      </w:r>
    </w:p>
    <w:p w:rsidR="00CE0622" w:rsidRPr="000E5302" w:rsidRDefault="00CE0622" w:rsidP="00216EEB">
      <w:pPr>
        <w:autoSpaceDE w:val="0"/>
        <w:autoSpaceDN w:val="0"/>
        <w:adjustRightInd w:val="0"/>
        <w:ind w:firstLineChars="200" w:firstLine="480"/>
        <w:jc w:val="left"/>
      </w:pPr>
      <w:r w:rsidRPr="000E5302">
        <w:t xml:space="preserve">(C) </w:t>
      </w:r>
      <w:r w:rsidR="00897160" w:rsidRPr="00897160">
        <w:rPr>
          <w:position w:val="-12"/>
        </w:rPr>
        <w:object w:dxaOrig="340" w:dyaOrig="360">
          <v:shape id="_x0000_i1068" type="#_x0000_t75" style="width:16.9pt;height:18.15pt" o:ole="">
            <v:imagedata r:id="rId95" o:title=""/>
          </v:shape>
          <o:OLEObject Type="Embed" ProgID="Equation.DSMT4" ShapeID="_x0000_i1068" DrawAspect="Content" ObjectID="_1674993010" r:id="rId96"/>
        </w:object>
      </w:r>
      <w:r w:rsidRPr="000E5302">
        <w:t>可由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线性表示，也可由</w:t>
      </w:r>
      <w:r w:rsidRPr="000E5302">
        <w:t>(</w:t>
      </w:r>
      <w:r w:rsidR="00216EEB">
        <w:rPr>
          <w:rFonts w:hint="eastAsia"/>
        </w:rPr>
        <w:t>II</w:t>
      </w:r>
      <w:r w:rsidRPr="000E5302">
        <w:t>)</w:t>
      </w:r>
      <w:r w:rsidR="00216EEB">
        <w:t>线性表示</w:t>
      </w:r>
      <w:r w:rsidR="00064355">
        <w:rPr>
          <w:rFonts w:hint="eastAsia"/>
        </w:rPr>
        <w:t>．</w:t>
      </w:r>
    </w:p>
    <w:p w:rsidR="00CE0622" w:rsidRPr="000E5302" w:rsidRDefault="00CE0622" w:rsidP="00216EEB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0E5302">
        <w:t xml:space="preserve">(D) </w:t>
      </w:r>
      <w:r w:rsidR="00897160" w:rsidRPr="00897160">
        <w:rPr>
          <w:position w:val="-12"/>
        </w:rPr>
        <w:object w:dxaOrig="340" w:dyaOrig="360">
          <v:shape id="_x0000_i1069" type="#_x0000_t75" style="width:16.9pt;height:18.15pt" o:ole="">
            <v:imagedata r:id="rId97" o:title=""/>
          </v:shape>
          <o:OLEObject Type="Embed" ProgID="Equation.DSMT4" ShapeID="_x0000_i1069" DrawAspect="Content" ObjectID="_1674993011" r:id="rId98"/>
        </w:object>
      </w:r>
      <w:r w:rsidRPr="000E5302">
        <w:t>可由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线性表示，但不可由</w:t>
      </w:r>
      <w:r w:rsidRPr="000E5302">
        <w:t>(</w:t>
      </w:r>
      <w:r w:rsidR="00216EEB">
        <w:rPr>
          <w:rFonts w:hint="eastAsia"/>
        </w:rPr>
        <w:t>II</w:t>
      </w:r>
      <w:r w:rsidRPr="000E5302">
        <w:t>)</w:t>
      </w:r>
      <w:r w:rsidR="00216EEB">
        <w:t>线性表示</w:t>
      </w:r>
      <w:r w:rsidR="00064355">
        <w:rPr>
          <w:rFonts w:hint="eastAsia"/>
        </w:rPr>
        <w:t>．</w:t>
      </w:r>
    </w:p>
    <w:p w:rsidR="003F5176" w:rsidRPr="00A27C86" w:rsidRDefault="003F5176" w:rsidP="003F5176"/>
    <w:p w:rsidR="003F5176" w:rsidRPr="003F5176" w:rsidRDefault="003F5176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CE0622" w:rsidRPr="000E5302" w:rsidRDefault="00CE0622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(4)</w:t>
      </w:r>
      <w:r>
        <w:rPr>
          <w:rFonts w:hint="eastAsia"/>
          <w:kern w:val="0"/>
          <w:szCs w:val="21"/>
        </w:rPr>
        <w:t xml:space="preserve"> </w:t>
      </w:r>
      <w:r w:rsidRPr="000E5302">
        <w:rPr>
          <w:kern w:val="0"/>
          <w:szCs w:val="21"/>
        </w:rPr>
        <w:t>设</w:t>
      </w:r>
      <w:r w:rsidR="00897160" w:rsidRPr="00897160">
        <w:rPr>
          <w:position w:val="-8"/>
        </w:rPr>
        <w:object w:dxaOrig="460" w:dyaOrig="300">
          <v:shape id="_x0000_i1070" type="#_x0000_t75" style="width:23.15pt;height:15.05pt" o:ole="">
            <v:imagedata r:id="rId99" o:title=""/>
          </v:shape>
          <o:OLEObject Type="Embed" ProgID="Equation.DSMT4" ShapeID="_x0000_i1070" DrawAspect="Content" ObjectID="_1674993012" r:id="rId100"/>
        </w:object>
      </w:r>
      <w:r w:rsidRPr="000E5302">
        <w:rPr>
          <w:kern w:val="0"/>
          <w:szCs w:val="21"/>
        </w:rPr>
        <w:t>为</w:t>
      </w:r>
      <w:r w:rsidR="00897160" w:rsidRPr="00025957">
        <w:rPr>
          <w:position w:val="-4"/>
        </w:rPr>
        <w:object w:dxaOrig="200" w:dyaOrig="200">
          <v:shape id="_x0000_i1071" type="#_x0000_t75" style="width:10pt;height:10pt" o:ole="">
            <v:imagedata r:id="rId101" o:title=""/>
          </v:shape>
          <o:OLEObject Type="Embed" ProgID="Equation.DSMT4" ShapeID="_x0000_i1071" DrawAspect="Content" ObjectID="_1674993013" r:id="rId102"/>
        </w:object>
      </w:r>
      <w:r w:rsidRPr="000E5302">
        <w:rPr>
          <w:kern w:val="0"/>
          <w:szCs w:val="21"/>
        </w:rPr>
        <w:t>阶矩阵，且</w:t>
      </w:r>
      <w:r w:rsidR="00897160" w:rsidRPr="00025957">
        <w:rPr>
          <w:position w:val="-4"/>
        </w:rPr>
        <w:object w:dxaOrig="220" w:dyaOrig="260">
          <v:shape id="_x0000_i1072" type="#_x0000_t75" style="width:11.25pt;height:13.15pt" o:ole="">
            <v:imagedata r:id="rId103" o:title=""/>
          </v:shape>
          <o:OLEObject Type="Embed" ProgID="Equation.DSMT4" ShapeID="_x0000_i1072" DrawAspect="Content" ObjectID="_1674993014" r:id="rId104"/>
        </w:object>
      </w:r>
      <w:r w:rsidRPr="000E5302">
        <w:rPr>
          <w:kern w:val="0"/>
          <w:szCs w:val="21"/>
        </w:rPr>
        <w:t>与</w:t>
      </w:r>
      <w:r w:rsidR="00897160" w:rsidRPr="00025957">
        <w:rPr>
          <w:position w:val="-4"/>
        </w:rPr>
        <w:object w:dxaOrig="220" w:dyaOrig="260">
          <v:shape id="_x0000_i1073" type="#_x0000_t75" style="width:11.25pt;height:13.15pt" o:ole="">
            <v:imagedata r:id="rId105" o:title=""/>
          </v:shape>
          <o:OLEObject Type="Embed" ProgID="Equation.DSMT4" ShapeID="_x0000_i1073" DrawAspect="Content" ObjectID="_1674993015" r:id="rId106"/>
        </w:object>
      </w:r>
      <w:r w:rsidRPr="000E5302">
        <w:rPr>
          <w:kern w:val="0"/>
          <w:szCs w:val="21"/>
        </w:rPr>
        <w:t>相似，</w:t>
      </w:r>
      <w:r w:rsidR="00897160" w:rsidRPr="00025957">
        <w:rPr>
          <w:position w:val="-4"/>
        </w:rPr>
        <w:object w:dxaOrig="220" w:dyaOrig="260">
          <v:shape id="_x0000_i1074" type="#_x0000_t75" style="width:11.25pt;height:13.15pt" o:ole="">
            <v:imagedata r:id="rId107" o:title=""/>
          </v:shape>
          <o:OLEObject Type="Embed" ProgID="Equation.DSMT4" ShapeID="_x0000_i1074" DrawAspect="Content" ObjectID="_1674993016" r:id="rId108"/>
        </w:object>
      </w:r>
      <w:r w:rsidRPr="000E5302">
        <w:rPr>
          <w:kern w:val="0"/>
          <w:szCs w:val="21"/>
        </w:rPr>
        <w:t>为</w:t>
      </w:r>
      <w:r w:rsidR="00897160" w:rsidRPr="00025957">
        <w:rPr>
          <w:position w:val="-4"/>
        </w:rPr>
        <w:object w:dxaOrig="200" w:dyaOrig="200">
          <v:shape id="_x0000_i1075" type="#_x0000_t75" style="width:10pt;height:10pt" o:ole="">
            <v:imagedata r:id="rId109" o:title=""/>
          </v:shape>
          <o:OLEObject Type="Embed" ProgID="Equation.DSMT4" ShapeID="_x0000_i1075" DrawAspect="Content" ObjectID="_1674993017" r:id="rId110"/>
        </w:object>
      </w:r>
      <w:r w:rsidRPr="000E5302">
        <w:rPr>
          <w:kern w:val="0"/>
          <w:szCs w:val="21"/>
        </w:rPr>
        <w:t>阶单位矩阵，则</w:t>
      </w:r>
      <w:r w:rsidR="00F91134">
        <w:rPr>
          <w:kern w:val="0"/>
          <w:szCs w:val="21"/>
        </w:rPr>
        <w:t>(</w:t>
      </w:r>
      <w:r w:rsidRPr="000E5302">
        <w:rPr>
          <w:kern w:val="0"/>
          <w:szCs w:val="21"/>
        </w:rPr>
        <w:t xml:space="preserve">    )</w:t>
      </w:r>
    </w:p>
    <w:p w:rsidR="00F91134" w:rsidRDefault="00CE0622" w:rsidP="00CE0622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0E5302">
        <w:rPr>
          <w:kern w:val="0"/>
          <w:szCs w:val="21"/>
        </w:rPr>
        <w:t>(A)</w:t>
      </w:r>
      <w:r w:rsidR="00F91134">
        <w:rPr>
          <w:rFonts w:hint="eastAsia"/>
          <w:kern w:val="0"/>
          <w:szCs w:val="21"/>
        </w:rPr>
        <w:t xml:space="preserve"> </w:t>
      </w:r>
      <w:r w:rsidR="00897160" w:rsidRPr="00897160">
        <w:rPr>
          <w:position w:val="-6"/>
        </w:rPr>
        <w:object w:dxaOrig="1620" w:dyaOrig="279">
          <v:shape id="_x0000_i1076" type="#_x0000_t75" style="width:80.75pt;height:13.75pt" o:ole="">
            <v:imagedata r:id="rId111" o:title=""/>
          </v:shape>
          <o:OLEObject Type="Embed" ProgID="Equation.DSMT4" ShapeID="_x0000_i1076" DrawAspect="Content" ObjectID="_1674993018" r:id="rId112"/>
        </w:object>
      </w:r>
      <w:r w:rsidR="00F91134">
        <w:rPr>
          <w:rFonts w:hint="eastAsia"/>
          <w:kern w:val="0"/>
          <w:szCs w:val="21"/>
        </w:rPr>
        <w:t>．</w:t>
      </w:r>
    </w:p>
    <w:p w:rsidR="00CE0622" w:rsidRPr="000E5302" w:rsidRDefault="00CE0622" w:rsidP="00CE0622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0E5302">
        <w:rPr>
          <w:kern w:val="0"/>
          <w:szCs w:val="21"/>
        </w:rPr>
        <w:t>(B)</w:t>
      </w:r>
      <w:r w:rsidR="00F91134">
        <w:rPr>
          <w:rFonts w:hint="eastAsia"/>
          <w:kern w:val="0"/>
          <w:szCs w:val="21"/>
        </w:rPr>
        <w:t xml:space="preserve"> </w:t>
      </w:r>
      <w:r w:rsidR="00897160" w:rsidRPr="00025957">
        <w:rPr>
          <w:position w:val="-4"/>
        </w:rPr>
        <w:object w:dxaOrig="220" w:dyaOrig="260">
          <v:shape id="_x0000_i1077" type="#_x0000_t75" style="width:11.25pt;height:13.15pt" o:ole="">
            <v:imagedata r:id="rId113" o:title=""/>
          </v:shape>
          <o:OLEObject Type="Embed" ProgID="Equation.DSMT4" ShapeID="_x0000_i1077" DrawAspect="Content" ObjectID="_1674993019" r:id="rId114"/>
        </w:object>
      </w:r>
      <w:r w:rsidRPr="000E5302">
        <w:rPr>
          <w:kern w:val="0"/>
          <w:szCs w:val="21"/>
        </w:rPr>
        <w:t>与</w:t>
      </w:r>
      <w:r w:rsidR="00897160" w:rsidRPr="00025957">
        <w:rPr>
          <w:position w:val="-4"/>
        </w:rPr>
        <w:object w:dxaOrig="220" w:dyaOrig="260">
          <v:shape id="_x0000_i1078" type="#_x0000_t75" style="width:11.25pt;height:13.15pt" o:ole="">
            <v:imagedata r:id="rId115" o:title=""/>
          </v:shape>
          <o:OLEObject Type="Embed" ProgID="Equation.DSMT4" ShapeID="_x0000_i1078" DrawAspect="Content" ObjectID="_1674993020" r:id="rId116"/>
        </w:object>
      </w:r>
      <w:r w:rsidRPr="000E5302">
        <w:rPr>
          <w:kern w:val="0"/>
          <w:szCs w:val="21"/>
        </w:rPr>
        <w:t>有相同的特征值和特征向量</w:t>
      </w:r>
      <w:r w:rsidR="00F91134">
        <w:rPr>
          <w:rFonts w:hint="eastAsia"/>
          <w:kern w:val="0"/>
          <w:szCs w:val="21"/>
        </w:rPr>
        <w:t>．</w:t>
      </w:r>
    </w:p>
    <w:p w:rsidR="00F91134" w:rsidRDefault="00CE0622" w:rsidP="00CE0622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(C)</w:t>
      </w:r>
      <w:r w:rsidR="00F91134">
        <w:rPr>
          <w:rFonts w:hint="eastAsia"/>
          <w:kern w:val="0"/>
          <w:szCs w:val="21"/>
        </w:rPr>
        <w:t xml:space="preserve"> </w:t>
      </w:r>
      <w:r w:rsidR="00897160" w:rsidRPr="00025957">
        <w:rPr>
          <w:position w:val="-4"/>
        </w:rPr>
        <w:object w:dxaOrig="220" w:dyaOrig="260">
          <v:shape id="_x0000_i1079" type="#_x0000_t75" style="width:11.25pt;height:13.15pt" o:ole="">
            <v:imagedata r:id="rId117" o:title=""/>
          </v:shape>
          <o:OLEObject Type="Embed" ProgID="Equation.DSMT4" ShapeID="_x0000_i1079" DrawAspect="Content" ObjectID="_1674993021" r:id="rId118"/>
        </w:object>
      </w:r>
      <w:r w:rsidRPr="000E5302">
        <w:rPr>
          <w:kern w:val="0"/>
          <w:szCs w:val="21"/>
        </w:rPr>
        <w:t>与</w:t>
      </w:r>
      <w:r w:rsidR="00897160" w:rsidRPr="00025957">
        <w:rPr>
          <w:position w:val="-4"/>
        </w:rPr>
        <w:object w:dxaOrig="220" w:dyaOrig="260">
          <v:shape id="_x0000_i1080" type="#_x0000_t75" style="width:11.25pt;height:13.15pt" o:ole="">
            <v:imagedata r:id="rId119" o:title=""/>
          </v:shape>
          <o:OLEObject Type="Embed" ProgID="Equation.DSMT4" ShapeID="_x0000_i1080" DrawAspect="Content" ObjectID="_1674993022" r:id="rId120"/>
        </w:object>
      </w:r>
      <w:r w:rsidRPr="000E5302">
        <w:rPr>
          <w:kern w:val="0"/>
          <w:szCs w:val="21"/>
        </w:rPr>
        <w:t>都相似于一个对角矩阵</w:t>
      </w:r>
      <w:r w:rsidR="00F91134">
        <w:rPr>
          <w:rFonts w:hint="eastAsia"/>
          <w:kern w:val="0"/>
          <w:szCs w:val="21"/>
        </w:rPr>
        <w:t>．</w:t>
      </w:r>
    </w:p>
    <w:p w:rsidR="00CE0622" w:rsidRPr="000E5302" w:rsidRDefault="00CE0622" w:rsidP="00CE0622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0E5302">
        <w:rPr>
          <w:kern w:val="0"/>
          <w:szCs w:val="21"/>
        </w:rPr>
        <w:t>(D)</w:t>
      </w:r>
      <w:r w:rsidR="00F91134">
        <w:rPr>
          <w:rFonts w:hint="eastAsia"/>
          <w:kern w:val="0"/>
          <w:szCs w:val="21"/>
        </w:rPr>
        <w:t xml:space="preserve"> </w:t>
      </w:r>
      <w:r w:rsidRPr="000E5302">
        <w:rPr>
          <w:kern w:val="0"/>
          <w:szCs w:val="21"/>
        </w:rPr>
        <w:t>对任意常数</w:t>
      </w:r>
      <w:r w:rsidR="00897160" w:rsidRPr="00897160">
        <w:rPr>
          <w:position w:val="-6"/>
        </w:rPr>
        <w:object w:dxaOrig="160" w:dyaOrig="260">
          <v:shape id="_x0000_i1081" type="#_x0000_t75" style="width:8.15pt;height:13.15pt" o:ole="">
            <v:imagedata r:id="rId121" o:title=""/>
          </v:shape>
          <o:OLEObject Type="Embed" ProgID="Equation.DSMT4" ShapeID="_x0000_i1081" DrawAspect="Content" ObjectID="_1674993023" r:id="rId122"/>
        </w:object>
      </w:r>
      <w:r w:rsidRPr="000E5302">
        <w:rPr>
          <w:kern w:val="0"/>
          <w:szCs w:val="21"/>
        </w:rPr>
        <w:t>，</w:t>
      </w:r>
      <w:r w:rsidR="00897160" w:rsidRPr="00897160">
        <w:rPr>
          <w:position w:val="-6"/>
        </w:rPr>
        <w:object w:dxaOrig="660" w:dyaOrig="279">
          <v:shape id="_x0000_i1082" type="#_x0000_t75" style="width:33.2pt;height:13.75pt" o:ole="">
            <v:imagedata r:id="rId123" o:title=""/>
          </v:shape>
          <o:OLEObject Type="Embed" ProgID="Equation.DSMT4" ShapeID="_x0000_i1082" DrawAspect="Content" ObjectID="_1674993024" r:id="rId124"/>
        </w:object>
      </w:r>
      <w:r w:rsidRPr="000E5302">
        <w:rPr>
          <w:kern w:val="0"/>
          <w:szCs w:val="21"/>
        </w:rPr>
        <w:t>与</w:t>
      </w:r>
      <w:r w:rsidR="00897160" w:rsidRPr="00897160">
        <w:rPr>
          <w:position w:val="-6"/>
        </w:rPr>
        <w:object w:dxaOrig="660" w:dyaOrig="279">
          <v:shape id="_x0000_i1083" type="#_x0000_t75" style="width:33.2pt;height:13.75pt" o:ole="">
            <v:imagedata r:id="rId125" o:title=""/>
          </v:shape>
          <o:OLEObject Type="Embed" ProgID="Equation.DSMT4" ShapeID="_x0000_i1083" DrawAspect="Content" ObjectID="_1674993025" r:id="rId126"/>
        </w:object>
      </w:r>
      <w:r w:rsidRPr="000E5302">
        <w:rPr>
          <w:kern w:val="0"/>
          <w:szCs w:val="21"/>
        </w:rPr>
        <w:t>相似</w:t>
      </w:r>
      <w:r w:rsidR="00F91134">
        <w:rPr>
          <w:rFonts w:hint="eastAsia"/>
          <w:kern w:val="0"/>
          <w:szCs w:val="21"/>
        </w:rPr>
        <w:t>．</w:t>
      </w:r>
    </w:p>
    <w:p w:rsidR="003F5176" w:rsidRPr="00A27C86" w:rsidRDefault="003F5176" w:rsidP="003F5176"/>
    <w:p w:rsidR="003F5176" w:rsidRPr="003F5176" w:rsidRDefault="003F5176" w:rsidP="00CE0622">
      <w:pPr>
        <w:autoSpaceDE w:val="0"/>
        <w:autoSpaceDN w:val="0"/>
        <w:adjustRightInd w:val="0"/>
        <w:ind w:left="360" w:hangingChars="150" w:hanging="360"/>
        <w:jc w:val="left"/>
        <w:rPr>
          <w:kern w:val="0"/>
          <w:szCs w:val="21"/>
        </w:rPr>
      </w:pPr>
    </w:p>
    <w:p w:rsidR="00CE0622" w:rsidRPr="000E5302" w:rsidRDefault="00CE0622" w:rsidP="00825DF5">
      <w:pPr>
        <w:autoSpaceDE w:val="0"/>
        <w:autoSpaceDN w:val="0"/>
        <w:adjustRightInd w:val="0"/>
        <w:ind w:left="480" w:hangingChars="200" w:hanging="480"/>
        <w:jc w:val="left"/>
      </w:pPr>
      <w:r w:rsidRPr="000E5302">
        <w:rPr>
          <w:kern w:val="0"/>
          <w:szCs w:val="21"/>
        </w:rPr>
        <w:t>(5)</w:t>
      </w:r>
      <w:r>
        <w:rPr>
          <w:rFonts w:hint="eastAsia"/>
          <w:kern w:val="0"/>
          <w:szCs w:val="21"/>
        </w:rPr>
        <w:t xml:space="preserve"> </w:t>
      </w:r>
      <w:r w:rsidRPr="000E5302">
        <w:rPr>
          <w:kern w:val="0"/>
          <w:szCs w:val="21"/>
        </w:rPr>
        <w:t>设随机变量</w:t>
      </w:r>
      <w:r w:rsidR="00897160" w:rsidRPr="00897160">
        <w:rPr>
          <w:position w:val="-46"/>
        </w:rPr>
        <w:object w:dxaOrig="2560" w:dyaOrig="1040">
          <v:shape id="_x0000_i1084" type="#_x0000_t75" style="width:127.7pt;height:51.95pt" o:ole="">
            <v:imagedata r:id="rId127" o:title=""/>
          </v:shape>
          <o:OLEObject Type="Embed" ProgID="Equation.DSMT4" ShapeID="_x0000_i1084" DrawAspect="Content" ObjectID="_1674993026" r:id="rId128"/>
        </w:object>
      </w:r>
      <w:r w:rsidRPr="000E5302">
        <w:t>，且满足</w:t>
      </w:r>
      <w:r w:rsidR="00897160" w:rsidRPr="00897160">
        <w:rPr>
          <w:position w:val="-14"/>
        </w:rPr>
        <w:object w:dxaOrig="1600" w:dyaOrig="400">
          <v:shape id="_x0000_i1085" type="#_x0000_t75" style="width:80.15pt;height:20.05pt" o:ole="">
            <v:imagedata r:id="rId129" o:title=""/>
          </v:shape>
          <o:OLEObject Type="Embed" ProgID="Equation.DSMT4" ShapeID="_x0000_i1085" DrawAspect="Content" ObjectID="_1674993027" r:id="rId130"/>
        </w:object>
      </w:r>
      <w:r w:rsidRPr="000E5302">
        <w:t>，则</w:t>
      </w:r>
      <w:r w:rsidR="00897160" w:rsidRPr="00897160">
        <w:rPr>
          <w:position w:val="-14"/>
        </w:rPr>
        <w:object w:dxaOrig="1160" w:dyaOrig="400">
          <v:shape id="_x0000_i1086" type="#_x0000_t75" style="width:58.25pt;height:20.05pt" o:ole="">
            <v:imagedata r:id="rId131" o:title=""/>
          </v:shape>
          <o:OLEObject Type="Embed" ProgID="Equation.DSMT4" ShapeID="_x0000_i1086" DrawAspect="Content" ObjectID="_1674993028" r:id="rId132"/>
        </w:object>
      </w:r>
      <w:r w:rsidRPr="000E5302">
        <w:t>等于</w:t>
      </w:r>
      <w:r w:rsidRPr="000E5302">
        <w:t>(    )</w:t>
      </w:r>
    </w:p>
    <w:p w:rsidR="00CE0622" w:rsidRPr="000E5302" w:rsidRDefault="00CE0622" w:rsidP="00CE0622">
      <w:pPr>
        <w:autoSpaceDE w:val="0"/>
        <w:autoSpaceDN w:val="0"/>
        <w:adjustRightInd w:val="0"/>
        <w:ind w:firstLineChars="200" w:firstLine="480"/>
        <w:jc w:val="left"/>
        <w:rPr>
          <w:rFonts w:eastAsia="SymbolMT"/>
          <w:kern w:val="0"/>
        </w:rPr>
      </w:pPr>
      <w:r w:rsidRPr="000E5302">
        <w:rPr>
          <w:kern w:val="0"/>
          <w:szCs w:val="21"/>
        </w:rPr>
        <w:t xml:space="preserve">(A) </w:t>
      </w:r>
      <w:r w:rsidR="00897160" w:rsidRPr="00897160">
        <w:rPr>
          <w:position w:val="-6"/>
        </w:rPr>
        <w:object w:dxaOrig="200" w:dyaOrig="279">
          <v:shape id="_x0000_i1087" type="#_x0000_t75" style="width:10pt;height:13.75pt" o:ole="">
            <v:imagedata r:id="rId133" o:title=""/>
          </v:shape>
          <o:OLEObject Type="Embed" ProgID="Equation.DSMT4" ShapeID="_x0000_i1087" DrawAspect="Content" ObjectID="_1674993029" r:id="rId134"/>
        </w:object>
      </w:r>
      <w:r w:rsidR="0006404E">
        <w:rPr>
          <w:rFonts w:hint="eastAsia"/>
          <w:kern w:val="0"/>
          <w:szCs w:val="21"/>
        </w:rPr>
        <w:t>．</w:t>
      </w:r>
      <w:r w:rsidRPr="000E5302">
        <w:rPr>
          <w:kern w:val="0"/>
          <w:szCs w:val="21"/>
        </w:rPr>
        <w:t xml:space="preserve">       </w:t>
      </w:r>
      <w:r w:rsidR="0006404E">
        <w:rPr>
          <w:kern w:val="0"/>
          <w:szCs w:val="21"/>
        </w:rPr>
        <w:t xml:space="preserve"> </w:t>
      </w:r>
      <w:r w:rsidRPr="000E5302">
        <w:rPr>
          <w:kern w:val="0"/>
          <w:szCs w:val="21"/>
        </w:rPr>
        <w:t xml:space="preserve">(B) </w:t>
      </w:r>
      <w:r w:rsidR="00897160" w:rsidRPr="00897160">
        <w:rPr>
          <w:position w:val="-24"/>
        </w:rPr>
        <w:object w:dxaOrig="240" w:dyaOrig="620">
          <v:shape id="_x0000_i1088" type="#_x0000_t75" style="width:11.9pt;height:31.3pt" o:ole="">
            <v:imagedata r:id="rId135" o:title=""/>
          </v:shape>
          <o:OLEObject Type="Embed" ProgID="Equation.DSMT4" ShapeID="_x0000_i1088" DrawAspect="Content" ObjectID="_1674993030" r:id="rId136"/>
        </w:object>
      </w:r>
      <w:r w:rsidR="0006404E">
        <w:rPr>
          <w:rFonts w:hint="eastAsia"/>
          <w:kern w:val="0"/>
          <w:szCs w:val="21"/>
        </w:rPr>
        <w:t>．</w:t>
      </w:r>
      <w:r w:rsidR="0006404E">
        <w:rPr>
          <w:kern w:val="0"/>
        </w:rPr>
        <w:t xml:space="preserve">        </w:t>
      </w:r>
      <w:r w:rsidRPr="000E5302">
        <w:rPr>
          <w:kern w:val="0"/>
          <w:szCs w:val="21"/>
        </w:rPr>
        <w:t xml:space="preserve">(C) </w:t>
      </w:r>
      <w:r w:rsidR="00897160" w:rsidRPr="00897160">
        <w:rPr>
          <w:position w:val="-24"/>
        </w:rPr>
        <w:object w:dxaOrig="220" w:dyaOrig="620">
          <v:shape id="_x0000_i1089" type="#_x0000_t75" style="width:11.25pt;height:31.3pt" o:ole="">
            <v:imagedata r:id="rId137" o:title=""/>
          </v:shape>
          <o:OLEObject Type="Embed" ProgID="Equation.DSMT4" ShapeID="_x0000_i1089" DrawAspect="Content" ObjectID="_1674993031" r:id="rId138"/>
        </w:object>
      </w:r>
      <w:r w:rsidR="0006404E">
        <w:rPr>
          <w:rFonts w:hint="eastAsia"/>
          <w:kern w:val="0"/>
          <w:szCs w:val="21"/>
        </w:rPr>
        <w:t>．</w:t>
      </w:r>
      <w:r w:rsidR="0006404E">
        <w:rPr>
          <w:kern w:val="0"/>
          <w:szCs w:val="21"/>
        </w:rPr>
        <w:t xml:space="preserve">         </w:t>
      </w:r>
      <w:r w:rsidRPr="000E5302">
        <w:rPr>
          <w:kern w:val="0"/>
          <w:szCs w:val="21"/>
        </w:rPr>
        <w:t xml:space="preserve">(D) </w:t>
      </w:r>
      <w:r w:rsidR="00897160" w:rsidRPr="00025957">
        <w:rPr>
          <w:position w:val="-4"/>
        </w:rPr>
        <w:object w:dxaOrig="180" w:dyaOrig="260">
          <v:shape id="_x0000_i1090" type="#_x0000_t75" style="width:8.75pt;height:13.15pt" o:ole="">
            <v:imagedata r:id="rId139" o:title=""/>
          </v:shape>
          <o:OLEObject Type="Embed" ProgID="Equation.DSMT4" ShapeID="_x0000_i1090" DrawAspect="Content" ObjectID="_1674993032" r:id="rId140"/>
        </w:object>
      </w:r>
      <w:r w:rsidR="0006404E">
        <w:rPr>
          <w:rFonts w:hint="eastAsia"/>
          <w:kern w:val="0"/>
          <w:szCs w:val="21"/>
        </w:rPr>
        <w:t>．</w:t>
      </w:r>
    </w:p>
    <w:p w:rsidR="003F5176" w:rsidRPr="00A27C86" w:rsidRDefault="003F5176" w:rsidP="003F5176">
      <w:pPr>
        <w:autoSpaceDE w:val="0"/>
        <w:autoSpaceDN w:val="0"/>
        <w:adjustRightInd w:val="0"/>
        <w:jc w:val="left"/>
        <w:rPr>
          <w:kern w:val="0"/>
        </w:rPr>
      </w:pPr>
    </w:p>
    <w:p w:rsidR="003F5176" w:rsidRPr="002F303E" w:rsidRDefault="003F5176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CE0622" w:rsidRPr="000E5302" w:rsidRDefault="00CE0622" w:rsidP="004F300E">
      <w:pPr>
        <w:pStyle w:val="1"/>
        <w:rPr>
          <w:kern w:val="0"/>
        </w:rPr>
      </w:pPr>
      <w:r w:rsidRPr="000E5302">
        <w:rPr>
          <w:kern w:val="0"/>
        </w:rPr>
        <w:t>三、</w:t>
      </w:r>
      <w:r w:rsidR="004F300E">
        <w:rPr>
          <w:rFonts w:hint="eastAsia"/>
          <w:kern w:val="0"/>
        </w:rPr>
        <w:t>（</w:t>
      </w:r>
      <w:r w:rsidRPr="000E5302">
        <w:rPr>
          <w:kern w:val="0"/>
        </w:rPr>
        <w:t>本题满分6分</w:t>
      </w:r>
      <w:r w:rsidR="004F300E">
        <w:rPr>
          <w:rFonts w:hint="eastAsia"/>
          <w:kern w:val="0"/>
        </w:rPr>
        <w:t>）</w:t>
      </w:r>
    </w:p>
    <w:p w:rsidR="00CE0622" w:rsidRDefault="00CE0622" w:rsidP="007279A5">
      <w:pPr>
        <w:autoSpaceDE w:val="0"/>
        <w:autoSpaceDN w:val="0"/>
        <w:adjustRightInd w:val="0"/>
        <w:ind w:leftChars="200" w:left="480"/>
        <w:jc w:val="left"/>
      </w:pPr>
      <w:r w:rsidRPr="000E5302">
        <w:rPr>
          <w:kern w:val="0"/>
          <w:szCs w:val="21"/>
        </w:rPr>
        <w:t>曲线</w:t>
      </w:r>
      <w:r w:rsidR="00897160" w:rsidRPr="00897160">
        <w:rPr>
          <w:position w:val="-28"/>
        </w:rPr>
        <w:object w:dxaOrig="800" w:dyaOrig="660">
          <v:shape id="_x0000_i1091" type="#_x0000_t75" style="width:40.05pt;height:33.2pt" o:ole="">
            <v:imagedata r:id="rId141" o:title=""/>
          </v:shape>
          <o:OLEObject Type="Embed" ProgID="Equation.DSMT4" ShapeID="_x0000_i1091" DrawAspect="Content" ObjectID="_1674993033" r:id="rId142"/>
        </w:object>
      </w:r>
      <w:r w:rsidRPr="000E5302">
        <w:t>的切线与</w:t>
      </w:r>
      <w:r w:rsidR="00897160" w:rsidRPr="00025957">
        <w:rPr>
          <w:position w:val="-4"/>
        </w:rPr>
        <w:object w:dxaOrig="200" w:dyaOrig="200">
          <v:shape id="_x0000_i1092" type="#_x0000_t75" style="width:10pt;height:10pt" o:ole="">
            <v:imagedata r:id="rId143" o:title=""/>
          </v:shape>
          <o:OLEObject Type="Embed" ProgID="Equation.DSMT4" ShapeID="_x0000_i1092" DrawAspect="Content" ObjectID="_1674993034" r:id="rId144"/>
        </w:object>
      </w:r>
      <w:r w:rsidRPr="000E5302">
        <w:t>轴和</w:t>
      </w:r>
      <w:r w:rsidR="00897160" w:rsidRPr="00897160">
        <w:rPr>
          <w:position w:val="-10"/>
        </w:rPr>
        <w:object w:dxaOrig="220" w:dyaOrig="260">
          <v:shape id="_x0000_i1093" type="#_x0000_t75" style="width:11.25pt;height:13.15pt" o:ole="">
            <v:imagedata r:id="rId145" o:title=""/>
          </v:shape>
          <o:OLEObject Type="Embed" ProgID="Equation.DSMT4" ShapeID="_x0000_i1093" DrawAspect="Content" ObjectID="_1674993035" r:id="rId146"/>
        </w:object>
      </w:r>
      <w:r w:rsidRPr="000E5302">
        <w:t>轴围成一个图形，记切点的横坐标为</w:t>
      </w:r>
      <w:r w:rsidR="00897160" w:rsidRPr="00897160">
        <w:rPr>
          <w:position w:val="-6"/>
        </w:rPr>
        <w:object w:dxaOrig="200" w:dyaOrig="220">
          <v:shape id="_x0000_i1094" type="#_x0000_t75" style="width:10pt;height:11.25pt" o:ole="">
            <v:imagedata r:id="rId147" o:title=""/>
          </v:shape>
          <o:OLEObject Type="Embed" ProgID="Equation.DSMT4" ShapeID="_x0000_i1094" DrawAspect="Content" ObjectID="_1674993036" r:id="rId148"/>
        </w:object>
      </w:r>
      <w:r w:rsidRPr="000E5302">
        <w:t>，试求切线方程和这个图形的面积，当切点沿曲线趋于无穷远时，该面积的变换趋势如何？</w:t>
      </w:r>
    </w:p>
    <w:p w:rsidR="003F5176" w:rsidRDefault="003F5176" w:rsidP="003F5176">
      <w:pPr>
        <w:autoSpaceDE w:val="0"/>
        <w:autoSpaceDN w:val="0"/>
        <w:adjustRightInd w:val="0"/>
        <w:jc w:val="left"/>
      </w:pPr>
    </w:p>
    <w:p w:rsidR="004F300E" w:rsidRPr="00A27C86" w:rsidRDefault="004F300E" w:rsidP="003F5176">
      <w:pPr>
        <w:autoSpaceDE w:val="0"/>
        <w:autoSpaceDN w:val="0"/>
        <w:adjustRightInd w:val="0"/>
        <w:jc w:val="left"/>
      </w:pPr>
    </w:p>
    <w:p w:rsidR="00CE0622" w:rsidRPr="000E5302" w:rsidRDefault="00CE0622" w:rsidP="004F300E">
      <w:pPr>
        <w:pStyle w:val="1"/>
      </w:pPr>
      <w:r w:rsidRPr="000E5302">
        <w:t>四、</w:t>
      </w:r>
      <w:r w:rsidR="004F300E">
        <w:rPr>
          <w:rFonts w:hint="eastAsia"/>
        </w:rPr>
        <w:t>（</w:t>
      </w:r>
      <w:r w:rsidRPr="000E5302">
        <w:t>本题满分7分</w:t>
      </w:r>
      <w:r w:rsidR="004F300E">
        <w:rPr>
          <w:rFonts w:hint="eastAsia"/>
        </w:rPr>
        <w:t>）</w:t>
      </w:r>
    </w:p>
    <w:p w:rsidR="00CE0622" w:rsidRDefault="00CE0622" w:rsidP="00B06A38">
      <w:pPr>
        <w:autoSpaceDE w:val="0"/>
        <w:autoSpaceDN w:val="0"/>
        <w:adjustRightInd w:val="0"/>
        <w:ind w:leftChars="200" w:left="480"/>
      </w:pPr>
      <w:r w:rsidRPr="000E5302">
        <w:t>计算二重积分</w:t>
      </w:r>
      <w:r w:rsidR="00897160" w:rsidRPr="00897160">
        <w:rPr>
          <w:position w:val="-30"/>
        </w:rPr>
        <w:object w:dxaOrig="920" w:dyaOrig="580">
          <v:shape id="_x0000_i1095" type="#_x0000_t75" style="width:45.7pt;height:28.8pt" o:ole="">
            <v:imagedata r:id="rId149" o:title=""/>
          </v:shape>
          <o:OLEObject Type="Embed" ProgID="Equation.DSMT4" ShapeID="_x0000_i1095" DrawAspect="Content" ObjectID="_1674993037" r:id="rId150"/>
        </w:object>
      </w:r>
      <w:r w:rsidRPr="000E5302">
        <w:t>，其中</w:t>
      </w:r>
      <w:r w:rsidR="00897160" w:rsidRPr="00025957">
        <w:rPr>
          <w:position w:val="-4"/>
        </w:rPr>
        <w:object w:dxaOrig="240" w:dyaOrig="260">
          <v:shape id="_x0000_i1096" type="#_x0000_t75" style="width:11.9pt;height:13.15pt" o:ole="">
            <v:imagedata r:id="rId151" o:title=""/>
          </v:shape>
          <o:OLEObject Type="Embed" ProgID="Equation.DSMT4" ShapeID="_x0000_i1096" DrawAspect="Content" ObjectID="_1674993038" r:id="rId152"/>
        </w:object>
      </w:r>
      <w:r w:rsidRPr="000E5302">
        <w:t>是由直线</w:t>
      </w:r>
      <w:r w:rsidR="00897160" w:rsidRPr="00897160">
        <w:rPr>
          <w:position w:val="-10"/>
        </w:rPr>
        <w:object w:dxaOrig="1880" w:dyaOrig="320">
          <v:shape id="_x0000_i1097" type="#_x0000_t75" style="width:93.9pt;height:16.3pt" o:ole="">
            <v:imagedata r:id="rId153" o:title=""/>
          </v:shape>
          <o:OLEObject Type="Embed" ProgID="Equation.DSMT4" ShapeID="_x0000_i1097" DrawAspect="Content" ObjectID="_1674993039" r:id="rId154"/>
        </w:object>
      </w:r>
      <w:r w:rsidRPr="000E5302">
        <w:t>以及曲线</w:t>
      </w:r>
      <w:r w:rsidR="00897160" w:rsidRPr="00897160">
        <w:rPr>
          <w:position w:val="-12"/>
        </w:rPr>
        <w:object w:dxaOrig="1480" w:dyaOrig="440">
          <v:shape id="_x0000_i1098" type="#_x0000_t75" style="width:73.9pt;height:21.9pt" o:ole="">
            <v:imagedata r:id="rId155" o:title=""/>
          </v:shape>
          <o:OLEObject Type="Embed" ProgID="Equation.DSMT4" ShapeID="_x0000_i1098" DrawAspect="Content" ObjectID="_1674993040" r:id="rId156"/>
        </w:object>
      </w:r>
      <w:r w:rsidR="00B06A38">
        <w:t>所围成的平面区域</w:t>
      </w:r>
      <w:r w:rsidR="00B06A38">
        <w:rPr>
          <w:rFonts w:hint="eastAsia"/>
        </w:rPr>
        <w:t>．</w:t>
      </w:r>
    </w:p>
    <w:p w:rsidR="003F5176" w:rsidRPr="00A27C86" w:rsidRDefault="003F5176" w:rsidP="004F300E">
      <w:pPr>
        <w:autoSpaceDE w:val="0"/>
        <w:autoSpaceDN w:val="0"/>
        <w:adjustRightInd w:val="0"/>
        <w:jc w:val="left"/>
        <w:rPr>
          <w:color w:val="FF0000"/>
          <w:kern w:val="0"/>
          <w:szCs w:val="21"/>
        </w:rPr>
      </w:pPr>
    </w:p>
    <w:p w:rsidR="00CE0622" w:rsidRPr="000E5302" w:rsidRDefault="00CE0622" w:rsidP="004F300E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CE0622" w:rsidRPr="000E5302" w:rsidRDefault="00CE0622" w:rsidP="004F300E">
      <w:pPr>
        <w:pStyle w:val="1"/>
        <w:rPr>
          <w:kern w:val="0"/>
        </w:rPr>
      </w:pPr>
      <w:r w:rsidRPr="000E5302">
        <w:rPr>
          <w:kern w:val="0"/>
        </w:rPr>
        <w:lastRenderedPageBreak/>
        <w:t>五、</w:t>
      </w:r>
      <w:r w:rsidR="004F300E">
        <w:rPr>
          <w:rFonts w:hint="eastAsia"/>
          <w:kern w:val="0"/>
        </w:rPr>
        <w:t>（</w:t>
      </w:r>
      <w:r w:rsidRPr="000E5302">
        <w:rPr>
          <w:kern w:val="0"/>
        </w:rPr>
        <w:t>本题满分6分</w:t>
      </w:r>
      <w:r w:rsidR="004F300E">
        <w:rPr>
          <w:rFonts w:hint="eastAsia"/>
          <w:kern w:val="0"/>
        </w:rPr>
        <w:t>）</w:t>
      </w:r>
    </w:p>
    <w:p w:rsidR="00CE0622" w:rsidRPr="000E5302" w:rsidRDefault="00CE0622" w:rsidP="002633F7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设生产某种产品必须投入两种要素，</w:t>
      </w:r>
      <w:r w:rsidR="00897160" w:rsidRPr="00897160">
        <w:rPr>
          <w:position w:val="-12"/>
        </w:rPr>
        <w:object w:dxaOrig="279" w:dyaOrig="360">
          <v:shape id="_x0000_i1099" type="#_x0000_t75" style="width:13.75pt;height:18.15pt" o:ole="">
            <v:imagedata r:id="rId157" o:title=""/>
          </v:shape>
          <o:OLEObject Type="Embed" ProgID="Equation.DSMT4" ShapeID="_x0000_i1099" DrawAspect="Content" ObjectID="_1674993041" r:id="rId158"/>
        </w:object>
      </w:r>
      <w:r w:rsidRPr="000E5302">
        <w:t>和</w:t>
      </w:r>
      <w:r w:rsidR="00897160" w:rsidRPr="00897160">
        <w:rPr>
          <w:position w:val="-12"/>
        </w:rPr>
        <w:object w:dxaOrig="279" w:dyaOrig="360">
          <v:shape id="_x0000_i1100" type="#_x0000_t75" style="width:13.75pt;height:18.15pt" o:ole="">
            <v:imagedata r:id="rId159" o:title=""/>
          </v:shape>
          <o:OLEObject Type="Embed" ProgID="Equation.DSMT4" ShapeID="_x0000_i1100" DrawAspect="Content" ObjectID="_1674993042" r:id="rId160"/>
        </w:object>
      </w:r>
      <w:r w:rsidRPr="000E5302">
        <w:t>分别为两要素的投入量，</w:t>
      </w:r>
      <w:r w:rsidR="00897160" w:rsidRPr="00897160">
        <w:rPr>
          <w:position w:val="-10"/>
        </w:rPr>
        <w:object w:dxaOrig="220" w:dyaOrig="320">
          <v:shape id="_x0000_i1101" type="#_x0000_t75" style="width:11.25pt;height:16.3pt" o:ole="">
            <v:imagedata r:id="rId161" o:title=""/>
          </v:shape>
          <o:OLEObject Type="Embed" ProgID="Equation.DSMT4" ShapeID="_x0000_i1101" DrawAspect="Content" ObjectID="_1674993043" r:id="rId162"/>
        </w:object>
      </w:r>
      <w:r w:rsidRPr="000E5302">
        <w:t>为产出量；若生产函数为</w:t>
      </w:r>
      <w:r w:rsidR="00897160" w:rsidRPr="00897160">
        <w:rPr>
          <w:position w:val="-12"/>
        </w:rPr>
        <w:object w:dxaOrig="1040" w:dyaOrig="380">
          <v:shape id="_x0000_i1102" type="#_x0000_t75" style="width:51.95pt;height:18.8pt" o:ole="">
            <v:imagedata r:id="rId163" o:title=""/>
          </v:shape>
          <o:OLEObject Type="Embed" ProgID="Equation.DSMT4" ShapeID="_x0000_i1102" DrawAspect="Content" ObjectID="_1674993044" r:id="rId164"/>
        </w:object>
      </w:r>
      <w:r w:rsidRPr="000E5302">
        <w:t>，其中</w:t>
      </w:r>
      <w:r w:rsidR="00897160" w:rsidRPr="00897160">
        <w:rPr>
          <w:position w:val="-10"/>
        </w:rPr>
        <w:object w:dxaOrig="499" w:dyaOrig="320">
          <v:shape id="_x0000_i1103" type="#_x0000_t75" style="width:25.05pt;height:16.3pt" o:ole="">
            <v:imagedata r:id="rId165" o:title=""/>
          </v:shape>
          <o:OLEObject Type="Embed" ProgID="Equation.DSMT4" ShapeID="_x0000_i1103" DrawAspect="Content" ObjectID="_1674993045" r:id="rId166"/>
        </w:object>
      </w:r>
      <w:r w:rsidRPr="000E5302">
        <w:t>为正常数，且</w:t>
      </w:r>
      <w:r w:rsidR="00897160" w:rsidRPr="00897160">
        <w:rPr>
          <w:position w:val="-10"/>
        </w:rPr>
        <w:object w:dxaOrig="960" w:dyaOrig="320">
          <v:shape id="_x0000_i1104" type="#_x0000_t75" style="width:48.2pt;height:16.3pt" o:ole="">
            <v:imagedata r:id="rId167" o:title=""/>
          </v:shape>
          <o:OLEObject Type="Embed" ProgID="Equation.DSMT4" ShapeID="_x0000_i1104" DrawAspect="Content" ObjectID="_1674993046" r:id="rId168"/>
        </w:object>
      </w:r>
      <w:r w:rsidRPr="000E5302">
        <w:t>.</w:t>
      </w:r>
      <w:r w:rsidRPr="000E5302">
        <w:t>假设两种要素的价格分别为</w:t>
      </w:r>
      <w:r w:rsidR="00897160" w:rsidRPr="00897160">
        <w:rPr>
          <w:position w:val="-12"/>
        </w:rPr>
        <w:object w:dxaOrig="279" w:dyaOrig="360">
          <v:shape id="_x0000_i1105" type="#_x0000_t75" style="width:13.75pt;height:18.15pt" o:ole="">
            <v:imagedata r:id="rId169" o:title=""/>
          </v:shape>
          <o:OLEObject Type="Embed" ProgID="Equation.DSMT4" ShapeID="_x0000_i1105" DrawAspect="Content" ObjectID="_1674993047" r:id="rId170"/>
        </w:object>
      </w:r>
      <w:r w:rsidRPr="000E5302">
        <w:t>和</w:t>
      </w:r>
      <w:r w:rsidR="00897160" w:rsidRPr="00897160">
        <w:rPr>
          <w:position w:val="-12"/>
        </w:rPr>
        <w:object w:dxaOrig="279" w:dyaOrig="360">
          <v:shape id="_x0000_i1106" type="#_x0000_t75" style="width:13.75pt;height:18.15pt" o:ole="">
            <v:imagedata r:id="rId171" o:title=""/>
          </v:shape>
          <o:OLEObject Type="Embed" ProgID="Equation.DSMT4" ShapeID="_x0000_i1106" DrawAspect="Content" ObjectID="_1674993048" r:id="rId172"/>
        </w:object>
      </w:r>
      <w:r w:rsidRPr="000E5302">
        <w:t>，试问：当产出量为</w:t>
      </w:r>
      <w:r w:rsidR="00897160" w:rsidRPr="00025957">
        <w:rPr>
          <w:position w:val="-4"/>
        </w:rPr>
        <w:object w:dxaOrig="320" w:dyaOrig="260">
          <v:shape id="_x0000_i1107" type="#_x0000_t75" style="width:16.3pt;height:13.15pt" o:ole="">
            <v:imagedata r:id="rId173" o:title=""/>
          </v:shape>
          <o:OLEObject Type="Embed" ProgID="Equation.DSMT4" ShapeID="_x0000_i1107" DrawAspect="Content" ObjectID="_1674993049" r:id="rId174"/>
        </w:object>
      </w:r>
      <w:r w:rsidRPr="000E5302">
        <w:t>时，两要素各投入多少可以使得投入总费用最小？</w:t>
      </w:r>
    </w:p>
    <w:p w:rsidR="003F5176" w:rsidRPr="00A27C86" w:rsidRDefault="003F5176" w:rsidP="003F5176">
      <w:pPr>
        <w:autoSpaceDE w:val="0"/>
        <w:autoSpaceDN w:val="0"/>
        <w:adjustRightInd w:val="0"/>
        <w:jc w:val="left"/>
      </w:pPr>
    </w:p>
    <w:p w:rsidR="003F5176" w:rsidRPr="002F303E" w:rsidRDefault="003F5176" w:rsidP="00CE0622"/>
    <w:p w:rsidR="00CE0622" w:rsidRPr="000E5302" w:rsidRDefault="00CE0622" w:rsidP="004F300E">
      <w:pPr>
        <w:pStyle w:val="1"/>
      </w:pPr>
      <w:r w:rsidRPr="000E5302">
        <w:t>六、</w:t>
      </w:r>
      <w:r w:rsidR="004F300E">
        <w:rPr>
          <w:rFonts w:hint="eastAsia"/>
        </w:rPr>
        <w:t>（</w:t>
      </w:r>
      <w:r w:rsidRPr="000E5302">
        <w:rPr>
          <w:kern w:val="0"/>
        </w:rPr>
        <w:t>本题满分6分</w:t>
      </w:r>
      <w:r w:rsidR="004F300E">
        <w:rPr>
          <w:rFonts w:hint="eastAsia"/>
        </w:rPr>
        <w:t>）</w:t>
      </w:r>
    </w:p>
    <w:p w:rsidR="00CE0622" w:rsidRPr="000E5302" w:rsidRDefault="00CE0622" w:rsidP="00700E38">
      <w:pPr>
        <w:ind w:leftChars="200" w:left="480"/>
      </w:pPr>
      <w:r w:rsidRPr="000E5302">
        <w:t>设有微分方程</w:t>
      </w:r>
      <w:r w:rsidR="00897160" w:rsidRPr="00897160">
        <w:rPr>
          <w:position w:val="-14"/>
        </w:rPr>
        <w:object w:dxaOrig="1460" w:dyaOrig="400">
          <v:shape id="_x0000_i1108" type="#_x0000_t75" style="width:73.25pt;height:20.05pt" o:ole="">
            <v:imagedata r:id="rId175" o:title=""/>
          </v:shape>
          <o:OLEObject Type="Embed" ProgID="Equation.DSMT4" ShapeID="_x0000_i1108" DrawAspect="Content" ObjectID="_1674993050" r:id="rId176"/>
        </w:object>
      </w:r>
      <w:r w:rsidRPr="000E5302">
        <w:t>，其中</w:t>
      </w:r>
      <w:r w:rsidR="00897160" w:rsidRPr="00897160">
        <w:rPr>
          <w:position w:val="-30"/>
        </w:rPr>
        <w:object w:dxaOrig="1820" w:dyaOrig="720">
          <v:shape id="_x0000_i1109" type="#_x0000_t75" style="width:90.8pt;height:36.3pt" o:ole="">
            <v:imagedata r:id="rId177" o:title=""/>
          </v:shape>
          <o:OLEObject Type="Embed" ProgID="Equation.DSMT4" ShapeID="_x0000_i1109" DrawAspect="Content" ObjectID="_1674993051" r:id="rId178"/>
        </w:object>
      </w:r>
      <w:r w:rsidRPr="000E5302">
        <w:t>试求在</w:t>
      </w:r>
      <w:r w:rsidR="00897160" w:rsidRPr="00897160">
        <w:rPr>
          <w:position w:val="-14"/>
        </w:rPr>
        <w:object w:dxaOrig="960" w:dyaOrig="400">
          <v:shape id="_x0000_i1110" type="#_x0000_t75" style="width:48.2pt;height:20.05pt" o:ole="">
            <v:imagedata r:id="rId179" o:title=""/>
          </v:shape>
          <o:OLEObject Type="Embed" ProgID="Equation.DSMT4" ShapeID="_x0000_i1110" DrawAspect="Content" ObjectID="_1674993052" r:id="rId180"/>
        </w:object>
      </w:r>
      <w:r w:rsidRPr="000E5302">
        <w:t>内的连续函数</w:t>
      </w:r>
      <w:r w:rsidR="00897160" w:rsidRPr="00897160">
        <w:rPr>
          <w:position w:val="-14"/>
        </w:rPr>
        <w:object w:dxaOrig="940" w:dyaOrig="400">
          <v:shape id="_x0000_i1111" type="#_x0000_t75" style="width:46.95pt;height:20.05pt" o:ole="">
            <v:imagedata r:id="rId181" o:title=""/>
          </v:shape>
          <o:OLEObject Type="Embed" ProgID="Equation.DSMT4" ShapeID="_x0000_i1111" DrawAspect="Content" ObjectID="_1674993053" r:id="rId182"/>
        </w:object>
      </w:r>
      <w:r w:rsidRPr="000E5302">
        <w:t>，使之在</w:t>
      </w:r>
      <w:r w:rsidR="00897160" w:rsidRPr="00897160">
        <w:rPr>
          <w:position w:val="-14"/>
        </w:rPr>
        <w:object w:dxaOrig="760" w:dyaOrig="400">
          <v:shape id="_x0000_i1112" type="#_x0000_t75" style="width:38.2pt;height:20.05pt" o:ole="">
            <v:imagedata r:id="rId183" o:title=""/>
          </v:shape>
          <o:OLEObject Type="Embed" ProgID="Equation.DSMT4" ShapeID="_x0000_i1112" DrawAspect="Content" ObjectID="_1674993054" r:id="rId184"/>
        </w:object>
      </w:r>
      <w:r w:rsidRPr="000E5302">
        <w:t>和</w:t>
      </w:r>
      <w:r w:rsidR="00897160" w:rsidRPr="00897160">
        <w:rPr>
          <w:position w:val="-14"/>
        </w:rPr>
        <w:object w:dxaOrig="760" w:dyaOrig="400">
          <v:shape id="_x0000_i1113" type="#_x0000_t75" style="width:38.2pt;height:20.05pt" o:ole="">
            <v:imagedata r:id="rId185" o:title=""/>
          </v:shape>
          <o:OLEObject Type="Embed" ProgID="Equation.DSMT4" ShapeID="_x0000_i1113" DrawAspect="Content" ObjectID="_1674993055" r:id="rId186"/>
        </w:object>
      </w:r>
      <w:r w:rsidRPr="000E5302">
        <w:t>内都满足所给方程，且满足条件</w:t>
      </w:r>
      <w:r w:rsidR="00897160" w:rsidRPr="00897160">
        <w:rPr>
          <w:position w:val="-14"/>
        </w:rPr>
        <w:object w:dxaOrig="900" w:dyaOrig="400">
          <v:shape id="_x0000_i1114" type="#_x0000_t75" style="width:45.1pt;height:20.05pt" o:ole="">
            <v:imagedata r:id="rId187" o:title=""/>
          </v:shape>
          <o:OLEObject Type="Embed" ProgID="Equation.DSMT4" ShapeID="_x0000_i1114" DrawAspect="Content" ObjectID="_1674993056" r:id="rId188"/>
        </w:object>
      </w:r>
      <w:r w:rsidR="00700E38">
        <w:rPr>
          <w:rFonts w:hint="eastAsia"/>
        </w:rPr>
        <w:t>．</w:t>
      </w:r>
    </w:p>
    <w:p w:rsidR="003F5176" w:rsidRPr="00A27C86" w:rsidRDefault="003F5176" w:rsidP="003F5176"/>
    <w:p w:rsidR="003F5176" w:rsidRPr="002F303E" w:rsidRDefault="003F5176" w:rsidP="00CE0622"/>
    <w:p w:rsidR="00CE0622" w:rsidRPr="000E5302" w:rsidRDefault="00CE0622" w:rsidP="004F300E">
      <w:pPr>
        <w:pStyle w:val="1"/>
      </w:pPr>
      <w:r w:rsidRPr="000E5302">
        <w:t>七、</w:t>
      </w:r>
      <w:r w:rsidR="004F300E">
        <w:rPr>
          <w:rFonts w:hint="eastAsia"/>
        </w:rPr>
        <w:t>（</w:t>
      </w:r>
      <w:r w:rsidRPr="000E5302">
        <w:rPr>
          <w:kern w:val="0"/>
        </w:rPr>
        <w:t>本题满分6分</w:t>
      </w:r>
      <w:r w:rsidR="004F300E">
        <w:rPr>
          <w:rFonts w:hint="eastAsia"/>
        </w:rPr>
        <w:t>）</w:t>
      </w:r>
    </w:p>
    <w:p w:rsidR="00CE0622" w:rsidRPr="000E5302" w:rsidRDefault="00CE0622" w:rsidP="000B7EF5">
      <w:pPr>
        <w:ind w:leftChars="200" w:left="480"/>
      </w:pPr>
      <w:r w:rsidRPr="000E5302">
        <w:t>设函数</w:t>
      </w:r>
      <w:r w:rsidR="00897160" w:rsidRPr="00897160">
        <w:rPr>
          <w:position w:val="-14"/>
        </w:rPr>
        <w:object w:dxaOrig="560" w:dyaOrig="400">
          <v:shape id="_x0000_i1115" type="#_x0000_t75" style="width:28.15pt;height:20.05pt" o:ole="">
            <v:imagedata r:id="rId189" o:title=""/>
          </v:shape>
          <o:OLEObject Type="Embed" ProgID="Equation.DSMT4" ShapeID="_x0000_i1115" DrawAspect="Content" ObjectID="_1674993057" r:id="rId190"/>
        </w:object>
      </w:r>
      <w:r w:rsidRPr="000E5302">
        <w:t>连续，且</w:t>
      </w:r>
      <w:r w:rsidR="00897160" w:rsidRPr="00897160">
        <w:rPr>
          <w:position w:val="-24"/>
        </w:rPr>
        <w:object w:dxaOrig="2780" w:dyaOrig="620">
          <v:shape id="_x0000_i1116" type="#_x0000_t75" style="width:139pt;height:31.3pt" o:ole="">
            <v:imagedata r:id="rId191" o:title=""/>
          </v:shape>
          <o:OLEObject Type="Embed" ProgID="Equation.DSMT4" ShapeID="_x0000_i1116" DrawAspect="Content" ObjectID="_1674993058" r:id="rId192"/>
        </w:object>
      </w:r>
      <w:r w:rsidR="000B7EF5">
        <w:rPr>
          <w:rFonts w:hint="eastAsia"/>
        </w:rPr>
        <w:t>．</w:t>
      </w:r>
      <w:r w:rsidRPr="000E5302">
        <w:t>已知</w:t>
      </w:r>
      <w:r w:rsidR="00897160" w:rsidRPr="00897160">
        <w:rPr>
          <w:position w:val="-14"/>
        </w:rPr>
        <w:object w:dxaOrig="880" w:dyaOrig="400">
          <v:shape id="_x0000_i1117" type="#_x0000_t75" style="width:43.85pt;height:20.05pt" o:ole="">
            <v:imagedata r:id="rId193" o:title=""/>
          </v:shape>
          <o:OLEObject Type="Embed" ProgID="Equation.DSMT4" ShapeID="_x0000_i1117" DrawAspect="Content" ObjectID="_1674993059" r:id="rId194"/>
        </w:object>
      </w:r>
      <w:r w:rsidRPr="000E5302">
        <w:t>，求</w:t>
      </w:r>
      <w:r w:rsidR="00897160" w:rsidRPr="00897160">
        <w:rPr>
          <w:position w:val="-18"/>
        </w:rPr>
        <w:object w:dxaOrig="1060" w:dyaOrig="520">
          <v:shape id="_x0000_i1118" type="#_x0000_t75" style="width:53.2pt;height:26.3pt" o:ole="">
            <v:imagedata r:id="rId195" o:title=""/>
          </v:shape>
          <o:OLEObject Type="Embed" ProgID="Equation.DSMT4" ShapeID="_x0000_i1118" DrawAspect="Content" ObjectID="_1674993060" r:id="rId196"/>
        </w:object>
      </w:r>
      <w:r w:rsidRPr="000E5302">
        <w:t>的值</w:t>
      </w:r>
      <w:r w:rsidRPr="000E5302">
        <w:t>.</w:t>
      </w:r>
    </w:p>
    <w:p w:rsidR="003F5176" w:rsidRPr="00A27C86" w:rsidRDefault="003F5176" w:rsidP="003F5176"/>
    <w:p w:rsidR="003F5176" w:rsidRPr="002F303E" w:rsidRDefault="003F5176" w:rsidP="00CE0622"/>
    <w:p w:rsidR="00CE0622" w:rsidRPr="000E5302" w:rsidRDefault="00CE0622" w:rsidP="004F300E">
      <w:pPr>
        <w:pStyle w:val="1"/>
      </w:pPr>
      <w:r w:rsidRPr="000E5302">
        <w:t>八、</w:t>
      </w:r>
      <w:r w:rsidR="004F300E">
        <w:rPr>
          <w:rFonts w:hint="eastAsia"/>
        </w:rPr>
        <w:t>（</w:t>
      </w:r>
      <w:r w:rsidRPr="000E5302">
        <w:rPr>
          <w:kern w:val="0"/>
        </w:rPr>
        <w:t>本题满分7分</w:t>
      </w:r>
      <w:r w:rsidR="004F300E">
        <w:rPr>
          <w:rFonts w:hint="eastAsia"/>
        </w:rPr>
        <w:t>）</w:t>
      </w:r>
    </w:p>
    <w:p w:rsidR="00CE0622" w:rsidRPr="000E5302" w:rsidRDefault="00CE0622" w:rsidP="00EA14CC">
      <w:pPr>
        <w:ind w:leftChars="200" w:left="480"/>
      </w:pPr>
      <w:r w:rsidRPr="000E5302">
        <w:t>设函数</w:t>
      </w:r>
      <w:r w:rsidR="00897160" w:rsidRPr="00897160">
        <w:rPr>
          <w:position w:val="-14"/>
        </w:rPr>
        <w:object w:dxaOrig="560" w:dyaOrig="400">
          <v:shape id="_x0000_i1119" type="#_x0000_t75" style="width:28.15pt;height:20.05pt" o:ole="">
            <v:imagedata r:id="rId197" o:title=""/>
          </v:shape>
          <o:OLEObject Type="Embed" ProgID="Equation.DSMT4" ShapeID="_x0000_i1119" DrawAspect="Content" ObjectID="_1674993061" r:id="rId198"/>
        </w:object>
      </w:r>
      <w:r w:rsidRPr="000E5302">
        <w:t>在区间</w:t>
      </w:r>
      <w:r w:rsidR="00897160" w:rsidRPr="00897160">
        <w:rPr>
          <w:position w:val="-14"/>
        </w:rPr>
        <w:object w:dxaOrig="540" w:dyaOrig="400">
          <v:shape id="_x0000_i1120" type="#_x0000_t75" style="width:26.9pt;height:20.05pt" o:ole="">
            <v:imagedata r:id="rId199" o:title=""/>
          </v:shape>
          <o:OLEObject Type="Embed" ProgID="Equation.DSMT4" ShapeID="_x0000_i1120" DrawAspect="Content" ObjectID="_1674993062" r:id="rId200"/>
        </w:object>
      </w:r>
      <w:r w:rsidRPr="000E5302">
        <w:t>上连续，在</w:t>
      </w:r>
      <w:r w:rsidR="00897160" w:rsidRPr="00897160">
        <w:rPr>
          <w:position w:val="-14"/>
        </w:rPr>
        <w:object w:dxaOrig="560" w:dyaOrig="400">
          <v:shape id="_x0000_i1121" type="#_x0000_t75" style="width:28.15pt;height:20.05pt" o:ole="">
            <v:imagedata r:id="rId201" o:title=""/>
          </v:shape>
          <o:OLEObject Type="Embed" ProgID="Equation.DSMT4" ShapeID="_x0000_i1121" DrawAspect="Content" ObjectID="_1674993063" r:id="rId202"/>
        </w:object>
      </w:r>
      <w:r w:rsidRPr="000E5302">
        <w:t>内可导，且</w:t>
      </w:r>
      <w:r w:rsidR="00897160" w:rsidRPr="00897160">
        <w:rPr>
          <w:position w:val="-28"/>
        </w:rPr>
        <w:object w:dxaOrig="2600" w:dyaOrig="680">
          <v:shape id="_x0000_i1122" type="#_x0000_t75" style="width:130.25pt;height:33.8pt" o:ole="">
            <v:imagedata r:id="rId203" o:title=""/>
          </v:shape>
          <o:OLEObject Type="Embed" ProgID="Equation.DSMT4" ShapeID="_x0000_i1122" DrawAspect="Content" ObjectID="_1674993064" r:id="rId204"/>
        </w:object>
      </w:r>
      <w:r w:rsidR="00EA14CC">
        <w:rPr>
          <w:rFonts w:hint="eastAsia"/>
        </w:rPr>
        <w:t>．</w:t>
      </w:r>
    </w:p>
    <w:p w:rsidR="00CE0622" w:rsidRPr="000E5302" w:rsidRDefault="00CE0622" w:rsidP="00EA14CC">
      <w:pPr>
        <w:ind w:leftChars="200" w:left="480"/>
      </w:pPr>
      <w:r w:rsidRPr="000E5302">
        <w:t>试证：</w:t>
      </w:r>
      <w:r w:rsidRPr="000E5302">
        <w:t>(1)</w:t>
      </w:r>
      <w:r w:rsidR="00EA14CC">
        <w:rPr>
          <w:rFonts w:hint="eastAsia"/>
        </w:rPr>
        <w:t xml:space="preserve"> </w:t>
      </w:r>
      <w:r w:rsidRPr="000E5302">
        <w:t>存在</w:t>
      </w:r>
      <w:r w:rsidR="00897160" w:rsidRPr="00897160">
        <w:rPr>
          <w:position w:val="-28"/>
        </w:rPr>
        <w:object w:dxaOrig="1020" w:dyaOrig="680">
          <v:shape id="_x0000_i1123" type="#_x0000_t75" style="width:50.7pt;height:33.8pt" o:ole="">
            <v:imagedata r:id="rId205" o:title=""/>
          </v:shape>
          <o:OLEObject Type="Embed" ProgID="Equation.DSMT4" ShapeID="_x0000_i1123" DrawAspect="Content" ObjectID="_1674993065" r:id="rId206"/>
        </w:object>
      </w:r>
      <w:r w:rsidRPr="000E5302">
        <w:t>，使</w:t>
      </w:r>
      <w:r w:rsidR="00897160" w:rsidRPr="00897160">
        <w:rPr>
          <w:position w:val="-14"/>
        </w:rPr>
        <w:object w:dxaOrig="940" w:dyaOrig="400">
          <v:shape id="_x0000_i1124" type="#_x0000_t75" style="width:46.95pt;height:20.05pt" o:ole="">
            <v:imagedata r:id="rId207" o:title=""/>
          </v:shape>
          <o:OLEObject Type="Embed" ProgID="Equation.DSMT4" ShapeID="_x0000_i1124" DrawAspect="Content" ObjectID="_1674993066" r:id="rId208"/>
        </w:object>
      </w:r>
      <w:r w:rsidRPr="000E5302">
        <w:t>；</w:t>
      </w:r>
    </w:p>
    <w:p w:rsidR="00CE0622" w:rsidRPr="000E5302" w:rsidRDefault="00CE0622" w:rsidP="00EA14CC">
      <w:pPr>
        <w:ind w:leftChars="200" w:left="480"/>
      </w:pPr>
      <w:r w:rsidRPr="000E5302">
        <w:t xml:space="preserve">    </w:t>
      </w:r>
      <w:r>
        <w:rPr>
          <w:rFonts w:hint="eastAsia"/>
        </w:rPr>
        <w:t xml:space="preserve"> </w:t>
      </w:r>
      <w:r w:rsidRPr="000E5302">
        <w:t xml:space="preserve"> (2)</w:t>
      </w:r>
      <w:r w:rsidR="00EA14CC">
        <w:rPr>
          <w:rFonts w:hint="eastAsia"/>
        </w:rPr>
        <w:t xml:space="preserve"> </w:t>
      </w:r>
      <w:r w:rsidRPr="000E5302">
        <w:t>对任意实数</w:t>
      </w:r>
      <w:r w:rsidR="00897160" w:rsidRPr="00897160">
        <w:rPr>
          <w:position w:val="-6"/>
        </w:rPr>
        <w:object w:dxaOrig="220" w:dyaOrig="279">
          <v:shape id="_x0000_i1125" type="#_x0000_t75" style="width:11.25pt;height:13.75pt" o:ole="">
            <v:imagedata r:id="rId209" o:title=""/>
          </v:shape>
          <o:OLEObject Type="Embed" ProgID="Equation.DSMT4" ShapeID="_x0000_i1125" DrawAspect="Content" ObjectID="_1674993067" r:id="rId210"/>
        </w:object>
      </w:r>
      <w:r w:rsidRPr="000E5302">
        <w:t>，必存在</w:t>
      </w:r>
      <w:r w:rsidR="00897160" w:rsidRPr="00897160">
        <w:rPr>
          <w:position w:val="-14"/>
        </w:rPr>
        <w:object w:dxaOrig="940" w:dyaOrig="400">
          <v:shape id="_x0000_i1126" type="#_x0000_t75" style="width:46.95pt;height:20.05pt" o:ole="">
            <v:imagedata r:id="rId211" o:title=""/>
          </v:shape>
          <o:OLEObject Type="Embed" ProgID="Equation.DSMT4" ShapeID="_x0000_i1126" DrawAspect="Content" ObjectID="_1674993068" r:id="rId212"/>
        </w:object>
      </w:r>
      <w:r w:rsidRPr="000E5302">
        <w:t>，使得</w:t>
      </w:r>
      <w:r w:rsidR="00897160" w:rsidRPr="00897160">
        <w:rPr>
          <w:position w:val="-16"/>
        </w:rPr>
        <w:object w:dxaOrig="2400" w:dyaOrig="440">
          <v:shape id="_x0000_i1127" type="#_x0000_t75" style="width:120.2pt;height:21.9pt" o:ole="">
            <v:imagedata r:id="rId213" o:title=""/>
          </v:shape>
          <o:OLEObject Type="Embed" ProgID="Equation.DSMT4" ShapeID="_x0000_i1127" DrawAspect="Content" ObjectID="_1674993069" r:id="rId214"/>
        </w:object>
      </w:r>
      <w:r w:rsidR="00EA14CC">
        <w:rPr>
          <w:rFonts w:hint="eastAsia"/>
        </w:rPr>
        <w:t>．</w:t>
      </w:r>
    </w:p>
    <w:p w:rsidR="003F5176" w:rsidRPr="00A27C86" w:rsidRDefault="003F5176" w:rsidP="003F5176"/>
    <w:p w:rsidR="003F5176" w:rsidRPr="002F303E" w:rsidRDefault="003F5176" w:rsidP="00CE0622"/>
    <w:p w:rsidR="00CE0622" w:rsidRPr="000E5302" w:rsidRDefault="00CE0622" w:rsidP="004F300E">
      <w:pPr>
        <w:pStyle w:val="1"/>
      </w:pPr>
      <w:r w:rsidRPr="000E5302">
        <w:t>九、</w:t>
      </w:r>
      <w:r w:rsidR="004F300E">
        <w:rPr>
          <w:rFonts w:hint="eastAsia"/>
        </w:rPr>
        <w:t>（</w:t>
      </w:r>
      <w:r w:rsidRPr="000E5302">
        <w:rPr>
          <w:kern w:val="0"/>
        </w:rPr>
        <w:t>本题满分9分</w:t>
      </w:r>
      <w:r w:rsidR="004F300E">
        <w:rPr>
          <w:rFonts w:hint="eastAsia"/>
        </w:rPr>
        <w:t>）</w:t>
      </w:r>
      <w:r w:rsidR="0096597B" w:rsidRPr="0096597B">
        <w:rPr>
          <w:rStyle w:val="ae"/>
          <w:rFonts w:hint="eastAsia"/>
          <w:b w:val="0"/>
        </w:rPr>
        <w:t>【同试卷一第十题】</w:t>
      </w:r>
    </w:p>
    <w:p w:rsidR="0096597B" w:rsidRPr="008A25F4" w:rsidRDefault="0096597B" w:rsidP="0096597B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设矩阵</w:t>
      </w:r>
      <w:r w:rsidR="00897160" w:rsidRPr="00897160">
        <w:rPr>
          <w:position w:val="-50"/>
        </w:rPr>
        <w:object w:dxaOrig="2140" w:dyaOrig="1120">
          <v:shape id="_x0000_i1128" type="#_x0000_t75" style="width:107.05pt;height:55.7pt" o:ole="">
            <v:imagedata r:id="rId215" o:title=""/>
          </v:shape>
          <o:OLEObject Type="Embed" ProgID="Equation.DSMT4" ShapeID="_x0000_i1128" DrawAspect="Content" ObjectID="_1674993070" r:id="rId216"/>
        </w:object>
      </w:r>
      <w:r w:rsidRPr="008A25F4">
        <w:rPr>
          <w:rFonts w:hAnsi="宋体"/>
          <w:kern w:val="0"/>
          <w:szCs w:val="21"/>
        </w:rPr>
        <w:t>其行列式</w:t>
      </w:r>
      <w:r w:rsidR="00897160" w:rsidRPr="00897160">
        <w:rPr>
          <w:position w:val="-14"/>
        </w:rPr>
        <w:object w:dxaOrig="840" w:dyaOrig="400">
          <v:shape id="_x0000_i1129" type="#_x0000_t75" style="width:41.95pt;height:20.05pt" o:ole="">
            <v:imagedata r:id="rId217" o:title=""/>
          </v:shape>
          <o:OLEObject Type="Embed" ProgID="Equation.DSMT4" ShapeID="_x0000_i1129" DrawAspect="Content" ObjectID="_1674993071" r:id="rId218"/>
        </w:object>
      </w:r>
      <w:r w:rsidRPr="008A25F4">
        <w:rPr>
          <w:rFonts w:hAnsi="宋体"/>
          <w:kern w:val="0"/>
          <w:szCs w:val="21"/>
        </w:rPr>
        <w:t>又</w:t>
      </w:r>
      <w:r w:rsidR="00897160" w:rsidRPr="00025957">
        <w:rPr>
          <w:position w:val="-4"/>
        </w:rPr>
        <w:object w:dxaOrig="220" w:dyaOrig="260">
          <v:shape id="_x0000_i1130" type="#_x0000_t75" style="width:11.25pt;height:13.15pt" o:ole="">
            <v:imagedata r:id="rId219" o:title=""/>
          </v:shape>
          <o:OLEObject Type="Embed" ProgID="Equation.DSMT4" ShapeID="_x0000_i1130" DrawAspect="Content" ObjectID="_1674993072" r:id="rId220"/>
        </w:object>
      </w:r>
      <w:r w:rsidRPr="008A25F4">
        <w:rPr>
          <w:rFonts w:hAnsi="宋体"/>
          <w:kern w:val="0"/>
          <w:szCs w:val="21"/>
        </w:rPr>
        <w:t>的伴随矩阵</w:t>
      </w:r>
      <w:r w:rsidR="00897160" w:rsidRPr="00025957">
        <w:rPr>
          <w:position w:val="-4"/>
        </w:rPr>
        <w:object w:dxaOrig="300" w:dyaOrig="300">
          <v:shape id="_x0000_i1131" type="#_x0000_t75" style="width:15.05pt;height:15.05pt" o:ole="">
            <v:imagedata r:id="rId221" o:title=""/>
          </v:shape>
          <o:OLEObject Type="Embed" ProgID="Equation.DSMT4" ShapeID="_x0000_i1131" DrawAspect="Content" ObjectID="_1674993073" r:id="rId222"/>
        </w:object>
      </w:r>
      <w:r w:rsidRPr="008A25F4">
        <w:rPr>
          <w:rFonts w:hAnsi="宋体"/>
          <w:kern w:val="0"/>
          <w:szCs w:val="21"/>
        </w:rPr>
        <w:t>有一个特征值</w:t>
      </w:r>
      <w:r w:rsidR="00897160" w:rsidRPr="00897160">
        <w:rPr>
          <w:position w:val="-12"/>
        </w:rPr>
        <w:object w:dxaOrig="279" w:dyaOrig="360">
          <v:shape id="_x0000_i1132" type="#_x0000_t75" style="width:13.75pt;height:18.15pt" o:ole="">
            <v:imagedata r:id="rId223" o:title=""/>
          </v:shape>
          <o:OLEObject Type="Embed" ProgID="Equation.DSMT4" ShapeID="_x0000_i1132" DrawAspect="Content" ObjectID="_1674993074" r:id="rId224"/>
        </w:object>
      </w:r>
      <w:r w:rsidRPr="008A25F4">
        <w:rPr>
          <w:rFonts w:hAnsi="宋体"/>
          <w:kern w:val="0"/>
          <w:szCs w:val="21"/>
        </w:rPr>
        <w:t>，属于</w:t>
      </w:r>
      <w:r w:rsidR="00897160" w:rsidRPr="00897160">
        <w:rPr>
          <w:position w:val="-12"/>
        </w:rPr>
        <w:object w:dxaOrig="279" w:dyaOrig="360">
          <v:shape id="_x0000_i1133" type="#_x0000_t75" style="width:13.75pt;height:18.15pt" o:ole="">
            <v:imagedata r:id="rId225" o:title=""/>
          </v:shape>
          <o:OLEObject Type="Embed" ProgID="Equation.DSMT4" ShapeID="_x0000_i1133" DrawAspect="Content" ObjectID="_1674993075" r:id="rId226"/>
        </w:object>
      </w:r>
      <w:r w:rsidRPr="008A25F4">
        <w:rPr>
          <w:rFonts w:hAnsi="宋体"/>
          <w:kern w:val="0"/>
          <w:szCs w:val="21"/>
        </w:rPr>
        <w:t>的一个特征向量为</w:t>
      </w:r>
      <w:r w:rsidR="00897160" w:rsidRPr="00897160">
        <w:rPr>
          <w:position w:val="-10"/>
        </w:rPr>
        <w:object w:dxaOrig="1500" w:dyaOrig="360">
          <v:shape id="_x0000_i1134" type="#_x0000_t75" style="width:75.15pt;height:18.15pt" o:ole="">
            <v:imagedata r:id="rId227" o:title=""/>
          </v:shape>
          <o:OLEObject Type="Embed" ProgID="Equation.DSMT4" ShapeID="_x0000_i1134" DrawAspect="Content" ObjectID="_1674993076" r:id="rId228"/>
        </w:object>
      </w:r>
      <w:r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求</w:t>
      </w:r>
      <w:r w:rsidR="00897160" w:rsidRPr="00897160">
        <w:rPr>
          <w:position w:val="-8"/>
        </w:rPr>
        <w:object w:dxaOrig="580" w:dyaOrig="300">
          <v:shape id="_x0000_i1135" type="#_x0000_t75" style="width:28.8pt;height:15.05pt" o:ole="">
            <v:imagedata r:id="rId229" o:title=""/>
          </v:shape>
          <o:OLEObject Type="Embed" ProgID="Equation.DSMT4" ShapeID="_x0000_i1135" DrawAspect="Content" ObjectID="_1674993077" r:id="rId230"/>
        </w:object>
      </w:r>
      <w:r w:rsidRPr="008A25F4">
        <w:rPr>
          <w:rFonts w:hAnsi="宋体"/>
          <w:kern w:val="0"/>
          <w:szCs w:val="21"/>
        </w:rPr>
        <w:t>和</w:t>
      </w:r>
      <w:r w:rsidR="00897160" w:rsidRPr="00897160">
        <w:rPr>
          <w:position w:val="-12"/>
        </w:rPr>
        <w:object w:dxaOrig="279" w:dyaOrig="360">
          <v:shape id="_x0000_i1136" type="#_x0000_t75" style="width:13.75pt;height:18.15pt" o:ole="">
            <v:imagedata r:id="rId231" o:title=""/>
          </v:shape>
          <o:OLEObject Type="Embed" ProgID="Equation.DSMT4" ShapeID="_x0000_i1136" DrawAspect="Content" ObjectID="_1674993078" r:id="rId232"/>
        </w:object>
      </w:r>
      <w:r w:rsidRPr="008A25F4">
        <w:rPr>
          <w:rFonts w:hAnsi="宋体"/>
          <w:kern w:val="0"/>
          <w:szCs w:val="21"/>
        </w:rPr>
        <w:t>的值</w:t>
      </w:r>
      <w:r>
        <w:rPr>
          <w:rFonts w:hint="eastAsia"/>
          <w:kern w:val="0"/>
          <w:szCs w:val="21"/>
        </w:rPr>
        <w:t>．</w:t>
      </w:r>
    </w:p>
    <w:p w:rsidR="003F5176" w:rsidRPr="00A27C86" w:rsidRDefault="003F5176" w:rsidP="003F5176">
      <w:pPr>
        <w:rPr>
          <w:rFonts w:hAnsi="宋体"/>
        </w:rPr>
      </w:pPr>
    </w:p>
    <w:p w:rsidR="003F5176" w:rsidRPr="003F5176" w:rsidRDefault="003F5176" w:rsidP="00CE0622">
      <w:pPr>
        <w:rPr>
          <w:b/>
        </w:rPr>
      </w:pPr>
    </w:p>
    <w:p w:rsidR="00CE0622" w:rsidRPr="000E5302" w:rsidRDefault="00CE0622" w:rsidP="004F300E">
      <w:pPr>
        <w:pStyle w:val="1"/>
      </w:pPr>
      <w:r w:rsidRPr="000E5302">
        <w:t>十、</w:t>
      </w:r>
      <w:r w:rsidR="004F300E">
        <w:rPr>
          <w:rFonts w:hint="eastAsia"/>
        </w:rPr>
        <w:t>（</w:t>
      </w:r>
      <w:r w:rsidRPr="000E5302">
        <w:rPr>
          <w:kern w:val="0"/>
        </w:rPr>
        <w:t>本题满分7分</w:t>
      </w:r>
      <w:r w:rsidR="004F300E">
        <w:rPr>
          <w:rFonts w:hint="eastAsia"/>
        </w:rPr>
        <w:t>）</w:t>
      </w:r>
    </w:p>
    <w:p w:rsidR="00CE0622" w:rsidRPr="000E5302" w:rsidRDefault="00CE0622" w:rsidP="00F72A19">
      <w:pPr>
        <w:ind w:leftChars="200" w:left="480"/>
      </w:pPr>
      <w:r w:rsidRPr="000E5302">
        <w:t>设</w:t>
      </w:r>
      <w:r w:rsidR="00897160" w:rsidRPr="00025957">
        <w:rPr>
          <w:position w:val="-4"/>
        </w:rPr>
        <w:object w:dxaOrig="220" w:dyaOrig="260">
          <v:shape id="_x0000_i1137" type="#_x0000_t75" style="width:11.25pt;height:13.15pt" o:ole="">
            <v:imagedata r:id="rId233" o:title=""/>
          </v:shape>
          <o:OLEObject Type="Embed" ProgID="Equation.DSMT4" ShapeID="_x0000_i1137" DrawAspect="Content" ObjectID="_1674993079" r:id="rId234"/>
        </w:object>
      </w:r>
      <w:r w:rsidRPr="000E5302">
        <w:t>为</w:t>
      </w:r>
      <w:r w:rsidR="00897160" w:rsidRPr="00025957">
        <w:rPr>
          <w:position w:val="-4"/>
        </w:rPr>
        <w:object w:dxaOrig="560" w:dyaOrig="200">
          <v:shape id="_x0000_i1138" type="#_x0000_t75" style="width:28.15pt;height:10pt" o:ole="">
            <v:imagedata r:id="rId235" o:title=""/>
          </v:shape>
          <o:OLEObject Type="Embed" ProgID="Equation.DSMT4" ShapeID="_x0000_i1138" DrawAspect="Content" ObjectID="_1674993080" r:id="rId236"/>
        </w:object>
      </w:r>
      <w:r w:rsidRPr="000E5302">
        <w:t>实矩阵，</w:t>
      </w:r>
      <w:r w:rsidR="00897160" w:rsidRPr="00025957">
        <w:rPr>
          <w:position w:val="-4"/>
        </w:rPr>
        <w:object w:dxaOrig="220" w:dyaOrig="260">
          <v:shape id="_x0000_i1139" type="#_x0000_t75" style="width:11.25pt;height:13.15pt" o:ole="">
            <v:imagedata r:id="rId237" o:title=""/>
          </v:shape>
          <o:OLEObject Type="Embed" ProgID="Equation.DSMT4" ShapeID="_x0000_i1139" DrawAspect="Content" ObjectID="_1674993081" r:id="rId238"/>
        </w:object>
      </w:r>
      <w:r w:rsidRPr="000E5302">
        <w:t>为</w:t>
      </w:r>
      <w:r w:rsidR="00897160" w:rsidRPr="00025957">
        <w:rPr>
          <w:position w:val="-4"/>
        </w:rPr>
        <w:object w:dxaOrig="200" w:dyaOrig="200">
          <v:shape id="_x0000_i1140" type="#_x0000_t75" style="width:10pt;height:10pt" o:ole="">
            <v:imagedata r:id="rId239" o:title=""/>
          </v:shape>
          <o:OLEObject Type="Embed" ProgID="Equation.DSMT4" ShapeID="_x0000_i1140" DrawAspect="Content" ObjectID="_1674993082" r:id="rId240"/>
        </w:object>
      </w:r>
      <w:r w:rsidRPr="000E5302">
        <w:t>阶单位矩阵</w:t>
      </w:r>
      <w:r w:rsidRPr="000E5302">
        <w:t>.</w:t>
      </w:r>
      <w:r w:rsidRPr="000E5302">
        <w:t>已知矩阵</w:t>
      </w:r>
      <w:r w:rsidR="00897160" w:rsidRPr="00897160">
        <w:rPr>
          <w:position w:val="-6"/>
        </w:rPr>
        <w:object w:dxaOrig="1380" w:dyaOrig="320">
          <v:shape id="_x0000_i1141" type="#_x0000_t75" style="width:68.85pt;height:16.3pt" o:ole="">
            <v:imagedata r:id="rId241" o:title=""/>
          </v:shape>
          <o:OLEObject Type="Embed" ProgID="Equation.DSMT4" ShapeID="_x0000_i1141" DrawAspect="Content" ObjectID="_1674993083" r:id="rId242"/>
        </w:object>
      </w:r>
      <w:r w:rsidRPr="000E5302">
        <w:t>，试证：当</w:t>
      </w:r>
      <w:r w:rsidR="00897160" w:rsidRPr="00897160">
        <w:rPr>
          <w:position w:val="-6"/>
        </w:rPr>
        <w:object w:dxaOrig="560" w:dyaOrig="279">
          <v:shape id="_x0000_i1142" type="#_x0000_t75" style="width:28.15pt;height:13.75pt" o:ole="">
            <v:imagedata r:id="rId243" o:title=""/>
          </v:shape>
          <o:OLEObject Type="Embed" ProgID="Equation.DSMT4" ShapeID="_x0000_i1142" DrawAspect="Content" ObjectID="_1674993084" r:id="rId244"/>
        </w:object>
      </w:r>
      <w:r w:rsidRPr="000E5302">
        <w:t>时，矩阵</w:t>
      </w:r>
      <w:r w:rsidR="00897160" w:rsidRPr="00025957">
        <w:rPr>
          <w:position w:val="-4"/>
        </w:rPr>
        <w:object w:dxaOrig="220" w:dyaOrig="260">
          <v:shape id="_x0000_i1143" type="#_x0000_t75" style="width:11.25pt;height:13.15pt" o:ole="">
            <v:imagedata r:id="rId245" o:title=""/>
          </v:shape>
          <o:OLEObject Type="Embed" ProgID="Equation.DSMT4" ShapeID="_x0000_i1143" DrawAspect="Content" ObjectID="_1674993085" r:id="rId246"/>
        </w:object>
      </w:r>
      <w:r w:rsidRPr="000E5302">
        <w:t>为正定矩阵</w:t>
      </w:r>
      <w:r w:rsidR="00F72A19">
        <w:rPr>
          <w:rFonts w:hint="eastAsia"/>
        </w:rPr>
        <w:t>．</w:t>
      </w:r>
    </w:p>
    <w:p w:rsidR="003F5176" w:rsidRPr="00A27C86" w:rsidRDefault="003F5176" w:rsidP="003F5176"/>
    <w:p w:rsidR="003F5176" w:rsidRPr="003F5176" w:rsidRDefault="003F5176" w:rsidP="00CE0622">
      <w:pPr>
        <w:rPr>
          <w:b/>
        </w:rPr>
      </w:pPr>
    </w:p>
    <w:p w:rsidR="00CE0622" w:rsidRPr="000E5302" w:rsidRDefault="00CE0622" w:rsidP="004F300E">
      <w:pPr>
        <w:pStyle w:val="1"/>
      </w:pPr>
      <w:r w:rsidRPr="000E5302">
        <w:lastRenderedPageBreak/>
        <w:t>十一、</w:t>
      </w:r>
      <w:r w:rsidR="004F300E">
        <w:rPr>
          <w:rFonts w:hint="eastAsia"/>
        </w:rPr>
        <w:t>（</w:t>
      </w:r>
      <w:r w:rsidRPr="000E5302">
        <w:rPr>
          <w:kern w:val="0"/>
          <w:szCs w:val="21"/>
        </w:rPr>
        <w:t>本题满分9分</w:t>
      </w:r>
      <w:r w:rsidR="004F300E">
        <w:rPr>
          <w:rFonts w:hint="eastAsia"/>
        </w:rPr>
        <w:t>）</w:t>
      </w:r>
    </w:p>
    <w:p w:rsidR="00CE0622" w:rsidRPr="000E5302" w:rsidRDefault="00CE0622" w:rsidP="00987160">
      <w:pPr>
        <w:ind w:leftChars="200" w:left="480"/>
      </w:pPr>
      <w:r w:rsidRPr="000E5302">
        <w:t>假设二维随机变量</w:t>
      </w:r>
      <w:r w:rsidR="00897160" w:rsidRPr="00897160">
        <w:rPr>
          <w:position w:val="-14"/>
        </w:rPr>
        <w:object w:dxaOrig="680" w:dyaOrig="400">
          <v:shape id="_x0000_i1144" type="#_x0000_t75" style="width:33.8pt;height:20.05pt" o:ole="">
            <v:imagedata r:id="rId247" o:title=""/>
          </v:shape>
          <o:OLEObject Type="Embed" ProgID="Equation.DSMT4" ShapeID="_x0000_i1144" DrawAspect="Content" ObjectID="_1674993086" r:id="rId248"/>
        </w:object>
      </w:r>
      <w:r w:rsidRPr="000E5302">
        <w:t>在矩形</w:t>
      </w:r>
      <w:r w:rsidR="00897160" w:rsidRPr="00897160">
        <w:rPr>
          <w:position w:val="-18"/>
        </w:rPr>
        <w:object w:dxaOrig="2980" w:dyaOrig="480">
          <v:shape id="_x0000_i1145" type="#_x0000_t75" style="width:149pt;height:23.8pt" o:ole="">
            <v:imagedata r:id="rId249" o:title=""/>
          </v:shape>
          <o:OLEObject Type="Embed" ProgID="Equation.DSMT4" ShapeID="_x0000_i1145" DrawAspect="Content" ObjectID="_1674993087" r:id="rId250"/>
        </w:object>
      </w:r>
      <w:r w:rsidRPr="000E5302">
        <w:t>上服从均匀分布</w:t>
      </w:r>
      <w:r w:rsidR="00987160">
        <w:rPr>
          <w:rFonts w:hint="eastAsia"/>
        </w:rPr>
        <w:t>．</w:t>
      </w:r>
      <w:r w:rsidRPr="000E5302">
        <w:t>记</w:t>
      </w:r>
    </w:p>
    <w:p w:rsidR="00CE0622" w:rsidRPr="000E5302" w:rsidRDefault="00897160" w:rsidP="00987160">
      <w:pPr>
        <w:ind w:leftChars="200" w:left="480"/>
        <w:jc w:val="center"/>
      </w:pPr>
      <w:r w:rsidRPr="00897160">
        <w:rPr>
          <w:position w:val="-30"/>
        </w:rPr>
        <w:object w:dxaOrig="3379" w:dyaOrig="720">
          <v:shape id="_x0000_i1146" type="#_x0000_t75" style="width:169.05pt;height:36.3pt" o:ole="">
            <v:imagedata r:id="rId251" o:title=""/>
          </v:shape>
          <o:OLEObject Type="Embed" ProgID="Equation.DSMT4" ShapeID="_x0000_i1146" DrawAspect="Content" ObjectID="_1674993088" r:id="rId252"/>
        </w:object>
      </w:r>
    </w:p>
    <w:p w:rsidR="00CE0622" w:rsidRPr="000E5302" w:rsidRDefault="00CE0622" w:rsidP="00987160">
      <w:pPr>
        <w:ind w:leftChars="200" w:left="480"/>
      </w:pPr>
      <w:r>
        <w:rPr>
          <w:rFonts w:hint="eastAsia"/>
        </w:rPr>
        <w:t xml:space="preserve">(1) </w:t>
      </w:r>
      <w:r w:rsidRPr="000E5302">
        <w:t>求</w:t>
      </w:r>
      <w:r w:rsidR="00897160" w:rsidRPr="00897160">
        <w:rPr>
          <w:position w:val="-6"/>
        </w:rPr>
        <w:object w:dxaOrig="220" w:dyaOrig="279">
          <v:shape id="_x0000_i1147" type="#_x0000_t75" style="width:11.25pt;height:13.75pt" o:ole="">
            <v:imagedata r:id="rId253" o:title=""/>
          </v:shape>
          <o:OLEObject Type="Embed" ProgID="Equation.DSMT4" ShapeID="_x0000_i1147" DrawAspect="Content" ObjectID="_1674993089" r:id="rId254"/>
        </w:object>
      </w:r>
      <w:r w:rsidRPr="000E5302">
        <w:t>和</w:t>
      </w:r>
      <w:r w:rsidR="00897160" w:rsidRPr="00897160">
        <w:rPr>
          <w:position w:val="-6"/>
        </w:rPr>
        <w:object w:dxaOrig="220" w:dyaOrig="279">
          <v:shape id="_x0000_i1148" type="#_x0000_t75" style="width:11.25pt;height:13.75pt" o:ole="">
            <v:imagedata r:id="rId255" o:title=""/>
          </v:shape>
          <o:OLEObject Type="Embed" ProgID="Equation.DSMT4" ShapeID="_x0000_i1148" DrawAspect="Content" ObjectID="_1674993090" r:id="rId256"/>
        </w:object>
      </w:r>
      <w:r w:rsidRPr="000E5302">
        <w:t>的联合分布；</w:t>
      </w:r>
      <w:r>
        <w:rPr>
          <w:rFonts w:hint="eastAsia"/>
        </w:rPr>
        <w:t xml:space="preserve">    (2) </w:t>
      </w:r>
      <w:r w:rsidRPr="000E5302">
        <w:t>求</w:t>
      </w:r>
      <w:r w:rsidR="00897160" w:rsidRPr="00897160">
        <w:rPr>
          <w:position w:val="-6"/>
        </w:rPr>
        <w:object w:dxaOrig="220" w:dyaOrig="279">
          <v:shape id="_x0000_i1149" type="#_x0000_t75" style="width:11.25pt;height:13.75pt" o:ole="">
            <v:imagedata r:id="rId257" o:title=""/>
          </v:shape>
          <o:OLEObject Type="Embed" ProgID="Equation.DSMT4" ShapeID="_x0000_i1149" DrawAspect="Content" ObjectID="_1674993091" r:id="rId258"/>
        </w:object>
      </w:r>
      <w:r w:rsidRPr="000E5302">
        <w:t>和</w:t>
      </w:r>
      <w:r w:rsidR="00897160" w:rsidRPr="00897160">
        <w:rPr>
          <w:position w:val="-6"/>
        </w:rPr>
        <w:object w:dxaOrig="220" w:dyaOrig="279">
          <v:shape id="_x0000_i1150" type="#_x0000_t75" style="width:11.25pt;height:13.75pt" o:ole="">
            <v:imagedata r:id="rId259" o:title=""/>
          </v:shape>
          <o:OLEObject Type="Embed" ProgID="Equation.DSMT4" ShapeID="_x0000_i1150" DrawAspect="Content" ObjectID="_1674993092" r:id="rId260"/>
        </w:object>
      </w:r>
      <w:r w:rsidRPr="000E5302">
        <w:t>的相关系数</w:t>
      </w:r>
      <w:r w:rsidR="00897160" w:rsidRPr="00025957">
        <w:rPr>
          <w:position w:val="-4"/>
        </w:rPr>
        <w:object w:dxaOrig="180" w:dyaOrig="200">
          <v:shape id="_x0000_i1151" type="#_x0000_t75" style="width:8.75pt;height:10pt" o:ole="">
            <v:imagedata r:id="rId261" o:title=""/>
          </v:shape>
          <o:OLEObject Type="Embed" ProgID="Equation.DSMT4" ShapeID="_x0000_i1151" DrawAspect="Content" ObjectID="_1674993093" r:id="rId262"/>
        </w:object>
      </w:r>
      <w:r w:rsidR="00987160">
        <w:rPr>
          <w:rFonts w:hint="eastAsia"/>
        </w:rPr>
        <w:t>．</w:t>
      </w:r>
    </w:p>
    <w:p w:rsidR="003F5176" w:rsidRPr="00A27C86" w:rsidRDefault="003F5176" w:rsidP="003F5176"/>
    <w:p w:rsidR="003F5176" w:rsidRPr="002F303E" w:rsidRDefault="003F5176" w:rsidP="00CE0622"/>
    <w:p w:rsidR="00CE0622" w:rsidRPr="00C35837" w:rsidRDefault="00CE0622" w:rsidP="004F300E">
      <w:pPr>
        <w:pStyle w:val="1"/>
      </w:pPr>
      <w:r w:rsidRPr="00C35837">
        <w:t>十二、</w:t>
      </w:r>
      <w:r w:rsidR="004F300E">
        <w:rPr>
          <w:rFonts w:hint="eastAsia"/>
        </w:rPr>
        <w:t>（</w:t>
      </w:r>
      <w:r w:rsidRPr="00C35837">
        <w:rPr>
          <w:kern w:val="0"/>
          <w:szCs w:val="21"/>
        </w:rPr>
        <w:t>本题满分7分</w:t>
      </w:r>
      <w:r w:rsidR="004F300E">
        <w:rPr>
          <w:rFonts w:hint="eastAsia"/>
        </w:rPr>
        <w:t>）</w:t>
      </w:r>
    </w:p>
    <w:p w:rsidR="00CE0622" w:rsidRDefault="00CE0622" w:rsidP="005026CD">
      <w:pPr>
        <w:ind w:leftChars="200" w:left="480"/>
      </w:pPr>
      <w:r w:rsidRPr="000E5302">
        <w:t>设</w:t>
      </w:r>
      <w:r w:rsidR="00897160" w:rsidRPr="00897160">
        <w:rPr>
          <w:position w:val="-12"/>
        </w:rPr>
        <w:object w:dxaOrig="1260" w:dyaOrig="360">
          <v:shape id="_x0000_i1152" type="#_x0000_t75" style="width:63.25pt;height:18.15pt" o:ole="">
            <v:imagedata r:id="rId263" o:title=""/>
          </v:shape>
          <o:OLEObject Type="Embed" ProgID="Equation.DSMT4" ShapeID="_x0000_i1152" DrawAspect="Content" ObjectID="_1674993094" r:id="rId264"/>
        </w:object>
      </w:r>
      <w:r w:rsidRPr="000E5302">
        <w:t>是来自正态总体</w:t>
      </w:r>
      <w:r w:rsidR="00897160" w:rsidRPr="00025957">
        <w:rPr>
          <w:position w:val="-4"/>
        </w:rPr>
        <w:object w:dxaOrig="240" w:dyaOrig="260">
          <v:shape id="_x0000_i1153" type="#_x0000_t75" style="width:11.9pt;height:13.15pt" o:ole="">
            <v:imagedata r:id="rId265" o:title=""/>
          </v:shape>
          <o:OLEObject Type="Embed" ProgID="Equation.DSMT4" ShapeID="_x0000_i1153" DrawAspect="Content" ObjectID="_1674993095" r:id="rId266"/>
        </w:object>
      </w:r>
      <w:r w:rsidRPr="000E5302">
        <w:t>的简单随机样本，</w:t>
      </w:r>
      <w:r w:rsidR="00897160" w:rsidRPr="00897160">
        <w:rPr>
          <w:position w:val="-24"/>
        </w:rPr>
        <w:object w:dxaOrig="2460" w:dyaOrig="620">
          <v:shape id="_x0000_i1154" type="#_x0000_t75" style="width:122.7pt;height:31.3pt" o:ole="">
            <v:imagedata r:id="rId267" o:title=""/>
          </v:shape>
          <o:OLEObject Type="Embed" ProgID="Equation.DSMT4" ShapeID="_x0000_i1154" DrawAspect="Content" ObjectID="_1674993096" r:id="rId268"/>
        </w:object>
      </w:r>
      <w:r w:rsidRPr="000E5302">
        <w:t>，</w:t>
      </w:r>
      <w:r w:rsidR="00897160" w:rsidRPr="00897160">
        <w:rPr>
          <w:position w:val="-24"/>
        </w:rPr>
        <w:object w:dxaOrig="2040" w:dyaOrig="620">
          <v:shape id="_x0000_i1155" type="#_x0000_t75" style="width:102.05pt;height:31.3pt" o:ole="">
            <v:imagedata r:id="rId269" o:title=""/>
          </v:shape>
          <o:OLEObject Type="Embed" ProgID="Equation.DSMT4" ShapeID="_x0000_i1155" DrawAspect="Content" ObjectID="_1674993097" r:id="rId270"/>
        </w:object>
      </w:r>
      <w:r w:rsidRPr="000E5302">
        <w:t>，</w:t>
      </w:r>
      <w:r w:rsidR="00897160" w:rsidRPr="00897160">
        <w:rPr>
          <w:position w:val="-28"/>
        </w:rPr>
        <w:object w:dxaOrig="1900" w:dyaOrig="680">
          <v:shape id="_x0000_i1156" type="#_x0000_t75" style="width:95.15pt;height:33.8pt" o:ole="">
            <v:imagedata r:id="rId271" o:title=""/>
          </v:shape>
          <o:OLEObject Type="Embed" ProgID="Equation.DSMT4" ShapeID="_x0000_i1156" DrawAspect="Content" ObjectID="_1674993098" r:id="rId272"/>
        </w:object>
      </w:r>
      <w:r w:rsidRPr="000E5302">
        <w:t>，</w:t>
      </w:r>
      <w:r w:rsidR="00897160" w:rsidRPr="00897160">
        <w:rPr>
          <w:position w:val="-24"/>
        </w:rPr>
        <w:object w:dxaOrig="1600" w:dyaOrig="700">
          <v:shape id="_x0000_i1157" type="#_x0000_t75" style="width:80.15pt;height:35.05pt" o:ole="">
            <v:imagedata r:id="rId273" o:title=""/>
          </v:shape>
          <o:OLEObject Type="Embed" ProgID="Equation.DSMT4" ShapeID="_x0000_i1157" DrawAspect="Content" ObjectID="_1674993099" r:id="rId274"/>
        </w:object>
      </w:r>
      <w:r w:rsidRPr="000E5302">
        <w:t>，证明统计量</w:t>
      </w:r>
      <w:r w:rsidR="00897160" w:rsidRPr="00025957">
        <w:rPr>
          <w:position w:val="-4"/>
        </w:rPr>
        <w:object w:dxaOrig="220" w:dyaOrig="260">
          <v:shape id="_x0000_i1158" type="#_x0000_t75" style="width:11.25pt;height:13.15pt" o:ole="">
            <v:imagedata r:id="rId275" o:title=""/>
          </v:shape>
          <o:OLEObject Type="Embed" ProgID="Equation.DSMT4" ShapeID="_x0000_i1158" DrawAspect="Content" ObjectID="_1674993100" r:id="rId276"/>
        </w:object>
      </w:r>
      <w:r w:rsidRPr="000E5302">
        <w:t>服从自由度为</w:t>
      </w:r>
      <w:r w:rsidR="00897160" w:rsidRPr="00025957">
        <w:rPr>
          <w:position w:val="-4"/>
        </w:rPr>
        <w:object w:dxaOrig="180" w:dyaOrig="260">
          <v:shape id="_x0000_i1159" type="#_x0000_t75" style="width:8.75pt;height:13.15pt" o:ole="">
            <v:imagedata r:id="rId277" o:title=""/>
          </v:shape>
          <o:OLEObject Type="Embed" ProgID="Equation.DSMT4" ShapeID="_x0000_i1159" DrawAspect="Content" ObjectID="_1674993101" r:id="rId278"/>
        </w:object>
      </w:r>
      <w:r w:rsidRPr="000E5302">
        <w:t>的</w:t>
      </w:r>
      <w:r w:rsidR="00897160" w:rsidRPr="00897160">
        <w:rPr>
          <w:position w:val="-6"/>
        </w:rPr>
        <w:object w:dxaOrig="160" w:dyaOrig="260">
          <v:shape id="_x0000_i1160" type="#_x0000_t75" style="width:8.15pt;height:13.15pt" o:ole="">
            <v:imagedata r:id="rId279" o:title=""/>
          </v:shape>
          <o:OLEObject Type="Embed" ProgID="Equation.DSMT4" ShapeID="_x0000_i1160" DrawAspect="Content" ObjectID="_1674993102" r:id="rId280"/>
        </w:object>
      </w:r>
      <w:r w:rsidRPr="000E5302">
        <w:t>分布</w:t>
      </w:r>
      <w:r w:rsidR="005026CD">
        <w:rPr>
          <w:rFonts w:hint="eastAsia"/>
        </w:rPr>
        <w:t>．</w:t>
      </w:r>
    </w:p>
    <w:p w:rsidR="00257FBB" w:rsidRDefault="00257FBB" w:rsidP="00CA00AF"/>
    <w:p w:rsidR="004F300E" w:rsidRPr="00CA00AF" w:rsidRDefault="004F300E" w:rsidP="00CA00AF"/>
    <w:sectPr w:rsidR="004F300E" w:rsidRPr="00CA00AF" w:rsidSect="00223006">
      <w:headerReference w:type="even" r:id="rId281"/>
      <w:footerReference w:type="even" r:id="rId282"/>
      <w:footerReference w:type="default" r:id="rId283"/>
      <w:headerReference w:type="first" r:id="rId28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421D" w:rsidRDefault="00CB421D">
      <w:r>
        <w:separator/>
      </w:r>
    </w:p>
  </w:endnote>
  <w:endnote w:type="continuationSeparator" w:id="0">
    <w:p w:rsidR="00CB421D" w:rsidRDefault="00CB42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ymbo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085476" w:rsidP="00D80857">
        <w:pPr>
          <w:pStyle w:val="a4"/>
          <w:ind w:right="360" w:firstLine="360"/>
        </w:pPr>
        <w:r w:rsidRPr="0008547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085476">
                    <w:pPr>
                      <w:jc w:val="center"/>
                      <w:rPr>
                        <w:color w:val="5B9BD5" w:themeColor="accent1"/>
                      </w:rPr>
                    </w:pPr>
                    <w:r w:rsidRPr="00085476">
                      <w:fldChar w:fldCharType="begin"/>
                    </w:r>
                    <w:r w:rsidR="004677C0">
                      <w:instrText>PAGE    \* MERGEFORMAT</w:instrText>
                    </w:r>
                    <w:r w:rsidRPr="00085476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257FBB">
      <w:rPr>
        <w:rFonts w:hint="eastAsia"/>
      </w:rPr>
      <w:t>1999</w:t>
    </w:r>
    <w:r w:rsidR="00257FBB">
      <w:rPr>
        <w:rFonts w:hint="eastAsia"/>
      </w:rPr>
      <w:t>年</w:t>
    </w:r>
    <w:r w:rsidR="00257FBB">
      <w:rPr>
        <w:rFonts w:hint="eastAsia"/>
      </w:rPr>
      <w:t xml:space="preserve"> </w:t>
    </w:r>
    <w:r>
      <w:rPr>
        <w:rFonts w:hint="eastAsia"/>
      </w:rPr>
      <w:t>第</w:t>
    </w:r>
    <w:r w:rsidR="00085476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085476">
      <w:rPr>
        <w:noProof/>
        <w:lang w:val="zh-CN"/>
      </w:rPr>
      <w:fldChar w:fldCharType="separate"/>
    </w:r>
    <w:r w:rsidR="002F303E">
      <w:rPr>
        <w:noProof/>
        <w:lang w:val="zh-CN"/>
      </w:rPr>
      <w:t>1</w:t>
    </w:r>
    <w:r w:rsidR="00085476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421D" w:rsidRDefault="00CB421D">
      <w:r>
        <w:separator/>
      </w:r>
    </w:p>
  </w:footnote>
  <w:footnote w:type="continuationSeparator" w:id="0">
    <w:p w:rsidR="00CB421D" w:rsidRDefault="00CB42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08547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6" type="#_x0000_t75" style="width:11.25pt;height:11.25pt" o:bullet="t">
        <v:imagedata r:id="rId1" o:title="msoA"/>
      </v:shape>
    </w:pict>
  </w:numPicBullet>
  <w:numPicBullet w:numPicBulletId="1">
    <w:pict>
      <v:shape id="_x0000_i1147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404E"/>
    <w:rsid w:val="00064355"/>
    <w:rsid w:val="00085476"/>
    <w:rsid w:val="00092FB9"/>
    <w:rsid w:val="000977C3"/>
    <w:rsid w:val="000A777C"/>
    <w:rsid w:val="000B1535"/>
    <w:rsid w:val="000B59AC"/>
    <w:rsid w:val="000B7EF5"/>
    <w:rsid w:val="000C1F09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663B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6EEB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7FBB"/>
    <w:rsid w:val="00261963"/>
    <w:rsid w:val="002633F7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1E6C"/>
    <w:rsid w:val="002A5B23"/>
    <w:rsid w:val="002A62BC"/>
    <w:rsid w:val="002B12B1"/>
    <w:rsid w:val="002B2026"/>
    <w:rsid w:val="002B702E"/>
    <w:rsid w:val="002C0467"/>
    <w:rsid w:val="002C0F04"/>
    <w:rsid w:val="002C108B"/>
    <w:rsid w:val="002C43A4"/>
    <w:rsid w:val="002C52FD"/>
    <w:rsid w:val="002D46E2"/>
    <w:rsid w:val="002E3334"/>
    <w:rsid w:val="002E369F"/>
    <w:rsid w:val="002E601D"/>
    <w:rsid w:val="002E686D"/>
    <w:rsid w:val="002E7029"/>
    <w:rsid w:val="002F303E"/>
    <w:rsid w:val="00300AB8"/>
    <w:rsid w:val="00300CDB"/>
    <w:rsid w:val="00302A9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2587"/>
    <w:rsid w:val="003C55E0"/>
    <w:rsid w:val="003C7E48"/>
    <w:rsid w:val="003D0B2C"/>
    <w:rsid w:val="003D2E90"/>
    <w:rsid w:val="003D58DF"/>
    <w:rsid w:val="003E3E3D"/>
    <w:rsid w:val="003F5176"/>
    <w:rsid w:val="004171D8"/>
    <w:rsid w:val="004303A8"/>
    <w:rsid w:val="0043104A"/>
    <w:rsid w:val="00433FC2"/>
    <w:rsid w:val="00436F16"/>
    <w:rsid w:val="00441B14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6B98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0A80"/>
    <w:rsid w:val="004C34E1"/>
    <w:rsid w:val="004C4D06"/>
    <w:rsid w:val="004E0721"/>
    <w:rsid w:val="004E5B2E"/>
    <w:rsid w:val="004F28F5"/>
    <w:rsid w:val="004F300E"/>
    <w:rsid w:val="004F30D2"/>
    <w:rsid w:val="004F48C0"/>
    <w:rsid w:val="004F70FB"/>
    <w:rsid w:val="005026CD"/>
    <w:rsid w:val="00505DC7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2A87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2DD0"/>
    <w:rsid w:val="005A3473"/>
    <w:rsid w:val="005A667C"/>
    <w:rsid w:val="005B183A"/>
    <w:rsid w:val="005B4C46"/>
    <w:rsid w:val="005B5F92"/>
    <w:rsid w:val="005B727F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05F0"/>
    <w:rsid w:val="00663097"/>
    <w:rsid w:val="00671438"/>
    <w:rsid w:val="0068584C"/>
    <w:rsid w:val="00694DD2"/>
    <w:rsid w:val="0069576A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0E38"/>
    <w:rsid w:val="00701007"/>
    <w:rsid w:val="00701C48"/>
    <w:rsid w:val="0071010E"/>
    <w:rsid w:val="0071425C"/>
    <w:rsid w:val="007219AA"/>
    <w:rsid w:val="0072243F"/>
    <w:rsid w:val="0072462A"/>
    <w:rsid w:val="00724B54"/>
    <w:rsid w:val="00724E7C"/>
    <w:rsid w:val="0072614F"/>
    <w:rsid w:val="007279A5"/>
    <w:rsid w:val="00731065"/>
    <w:rsid w:val="007318BA"/>
    <w:rsid w:val="0073288E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7CA0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5DF5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2442"/>
    <w:rsid w:val="00877010"/>
    <w:rsid w:val="008772C3"/>
    <w:rsid w:val="008814F3"/>
    <w:rsid w:val="00891724"/>
    <w:rsid w:val="008935CE"/>
    <w:rsid w:val="00894860"/>
    <w:rsid w:val="008971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597B"/>
    <w:rsid w:val="00966B27"/>
    <w:rsid w:val="009765BB"/>
    <w:rsid w:val="00976BF6"/>
    <w:rsid w:val="00980CEA"/>
    <w:rsid w:val="00981543"/>
    <w:rsid w:val="00982C24"/>
    <w:rsid w:val="00983C72"/>
    <w:rsid w:val="009864C8"/>
    <w:rsid w:val="00987160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60F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851C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613C"/>
    <w:rsid w:val="00AE114B"/>
    <w:rsid w:val="00AE4BA9"/>
    <w:rsid w:val="00AE7C7B"/>
    <w:rsid w:val="00AF0BCA"/>
    <w:rsid w:val="00AF21D6"/>
    <w:rsid w:val="00AF3D50"/>
    <w:rsid w:val="00AF6F30"/>
    <w:rsid w:val="00B01255"/>
    <w:rsid w:val="00B06A38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0F36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568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421D"/>
    <w:rsid w:val="00CB5DF2"/>
    <w:rsid w:val="00CB6615"/>
    <w:rsid w:val="00CC04F5"/>
    <w:rsid w:val="00CC5551"/>
    <w:rsid w:val="00CD11D9"/>
    <w:rsid w:val="00CD30B1"/>
    <w:rsid w:val="00CE0622"/>
    <w:rsid w:val="00CE1C53"/>
    <w:rsid w:val="00CE24F6"/>
    <w:rsid w:val="00CE69FB"/>
    <w:rsid w:val="00CF2832"/>
    <w:rsid w:val="00CF4A9C"/>
    <w:rsid w:val="00CF4B0A"/>
    <w:rsid w:val="00CF5B32"/>
    <w:rsid w:val="00D01D53"/>
    <w:rsid w:val="00D133EF"/>
    <w:rsid w:val="00D202A1"/>
    <w:rsid w:val="00D21403"/>
    <w:rsid w:val="00D27D3E"/>
    <w:rsid w:val="00D342D5"/>
    <w:rsid w:val="00D36E74"/>
    <w:rsid w:val="00D42ECE"/>
    <w:rsid w:val="00D45DA2"/>
    <w:rsid w:val="00D46F9A"/>
    <w:rsid w:val="00D520B7"/>
    <w:rsid w:val="00D52CC8"/>
    <w:rsid w:val="00D537F5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05E57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14CC"/>
    <w:rsid w:val="00EA4148"/>
    <w:rsid w:val="00EA478A"/>
    <w:rsid w:val="00EA4C83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2A19"/>
    <w:rsid w:val="00F7317E"/>
    <w:rsid w:val="00F754E4"/>
    <w:rsid w:val="00F77350"/>
    <w:rsid w:val="00F83A02"/>
    <w:rsid w:val="00F840A4"/>
    <w:rsid w:val="00F85121"/>
    <w:rsid w:val="00F91134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441B14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441B14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65" Type="http://schemas.openxmlformats.org/officeDocument/2006/relationships/image" Target="media/image131.wmf"/><Relationship Id="rId281" Type="http://schemas.openxmlformats.org/officeDocument/2006/relationships/header" Target="header1.xml"/><Relationship Id="rId286" Type="http://schemas.openxmlformats.org/officeDocument/2006/relationships/theme" Target="theme/theme1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oleObject" Target="embeddings/oleObject134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footer" Target="footer1.xml"/><Relationship Id="rId8" Type="http://schemas.openxmlformats.org/officeDocument/2006/relationships/hyperlink" Target="https://lvjr.bitbucket.io/?kysx1999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footer" Target="footer2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header" Target="header2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fontTable" Target="fontTable.xml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A5C2E5-984F-4F1A-97AC-89CEF2C41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4</Pages>
  <Words>743</Words>
  <Characters>4238</Characters>
  <Application>Microsoft Office Word</Application>
  <DocSecurity>0</DocSecurity>
  <Lines>35</Lines>
  <Paragraphs>9</Paragraphs>
  <ScaleCrop>false</ScaleCrop>
  <Company>微软中国</Company>
  <LinksUpToDate>false</LinksUpToDate>
  <CharactersWithSpaces>4972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122</cp:revision>
  <cp:lastPrinted>2011-09-06T10:51:00Z</cp:lastPrinted>
  <dcterms:created xsi:type="dcterms:W3CDTF">2020-11-13T07:23:00Z</dcterms:created>
  <dcterms:modified xsi:type="dcterms:W3CDTF">2021-02-16T04:04:00Z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