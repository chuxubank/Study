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57FBB" w:rsidRDefault="007D7CA0" w:rsidP="00257FBB">
      <w:pPr>
        <w:pStyle w:val="af"/>
      </w:pPr>
      <w:hyperlink r:id="rId8" w:history="1">
        <w:r w:rsidR="00257FBB" w:rsidRPr="00257FBB">
          <w:rPr>
            <w:rStyle w:val="a7"/>
            <w:rFonts w:hint="eastAsia"/>
            <w:color w:val="C00000"/>
          </w:rPr>
          <w:t>1999</w:t>
        </w:r>
        <w:r w:rsidR="00CA00AF" w:rsidRPr="00257FB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57FBB">
          <w:rPr>
            <w:rStyle w:val="a7"/>
            <w:rFonts w:hint="eastAsia"/>
            <w:color w:val="C00000"/>
          </w:rPr>
          <w:t>卷</w:t>
        </w:r>
        <w:r w:rsidR="00A1160F">
          <w:rPr>
            <w:rStyle w:val="a7"/>
            <w:rFonts w:hint="eastAsia"/>
            <w:color w:val="C00000"/>
          </w:rPr>
          <w:t>三</w:t>
        </w:r>
        <w:r w:rsidR="003C7E48" w:rsidRPr="00257FB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一、填空题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本题共5小题，每小题3分，满分15分</w:t>
      </w:r>
      <w:r w:rsidR="004F300E">
        <w:rPr>
          <w:rFonts w:hint="eastAsia"/>
          <w:kern w:val="0"/>
        </w:rPr>
        <w:t>）</w:t>
      </w:r>
    </w:p>
    <w:p w:rsidR="004F300E" w:rsidRDefault="004F300E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4F300E" w:rsidRDefault="004F300E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</w:rPr>
      </w:pPr>
      <w:r w:rsidRPr="000E5302">
        <w:rPr>
          <w:kern w:val="0"/>
          <w:szCs w:val="21"/>
        </w:rPr>
        <w:t>(1)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10"/>
        </w:rPr>
        <w:object w:dxaOrig="540" w:dyaOrig="320"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674929177" r:id="rId10"/>
        </w:object>
      </w:r>
      <w:r w:rsidRPr="000E5302">
        <w:t>有一个原函数</w:t>
      </w:r>
      <w:r w:rsidR="00897160" w:rsidRPr="00897160">
        <w:rPr>
          <w:position w:val="-24"/>
        </w:rPr>
        <w:object w:dxaOrig="560" w:dyaOrig="620">
          <v:shape id="_x0000_i1026" type="#_x0000_t75" style="width:28.15pt;height:31.3pt" o:ole="">
            <v:imagedata r:id="rId11" o:title=""/>
          </v:shape>
          <o:OLEObject Type="Embed" ProgID="Equation.DSMT4" ShapeID="_x0000_i1026" DrawAspect="Content" ObjectID="_1674929178" r:id="rId12"/>
        </w:object>
      </w:r>
      <w:r w:rsidRPr="000E5302">
        <w:t>，则</w:t>
      </w:r>
      <w:r w:rsidR="00897160" w:rsidRPr="00897160">
        <w:rPr>
          <w:position w:val="-28"/>
        </w:rPr>
        <w:object w:dxaOrig="1340" w:dyaOrig="620">
          <v:shape id="_x0000_i1027" type="#_x0000_t75" style="width:67pt;height:31.3pt" o:ole="">
            <v:imagedata r:id="rId13" o:title=""/>
          </v:shape>
          <o:OLEObject Type="Embed" ProgID="Equation.DSMT4" ShapeID="_x0000_i1027" DrawAspect="Content" ObjectID="_1674929179" r:id="rId14"/>
        </w:object>
      </w:r>
      <w:r w:rsidRPr="000E5302">
        <w:rPr>
          <w:kern w:val="0"/>
          <w:szCs w:val="21"/>
          <w:u w:val="single"/>
        </w:rPr>
        <w:t xml:space="preserve">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505DC7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897160" w:rsidRPr="00897160">
        <w:rPr>
          <w:position w:val="-24"/>
        </w:rPr>
        <w:object w:dxaOrig="580" w:dyaOrig="620">
          <v:shape id="_x0000_i1028" type="#_x0000_t75" style="width:28.8pt;height:31.3pt" o:ole="">
            <v:imagedata r:id="rId15" o:title=""/>
          </v:shape>
          <o:OLEObject Type="Embed" ProgID="Equation.DSMT4" ShapeID="_x0000_i1028" DrawAspect="Content" ObjectID="_1674929180" r:id="rId16"/>
        </w:object>
      </w:r>
      <w:r>
        <w:rPr>
          <w:rFonts w:hint="eastAsia"/>
          <w:kern w:val="0"/>
          <w:szCs w:val="21"/>
        </w:rPr>
        <w:t>．</w:t>
      </w:r>
      <w:r w:rsidR="003F5176" w:rsidRPr="00A27C86">
        <w:rPr>
          <w:rFonts w:hAnsi="宋体"/>
          <w:kern w:val="0"/>
          <w:szCs w:val="21"/>
        </w:rPr>
        <w:t>由题设可知</w:t>
      </w:r>
      <w:r w:rsidR="00897160" w:rsidRPr="00897160">
        <w:rPr>
          <w:position w:val="-28"/>
        </w:rPr>
        <w:object w:dxaOrig="3120" w:dyaOrig="800">
          <v:shape id="_x0000_i1029" type="#_x0000_t75" style="width:155.9pt;height:40.05pt" o:ole="">
            <v:imagedata r:id="rId17" o:title=""/>
          </v:shape>
          <o:OLEObject Type="Embed" ProgID="Equation.DSMT4" ShapeID="_x0000_i1029" DrawAspect="Content" ObjectID="_1674929181" r:id="rId18"/>
        </w:object>
      </w:r>
      <w:r w:rsidR="00701C48">
        <w:rPr>
          <w:rFonts w:hAnsi="宋体" w:hint="eastAsia"/>
          <w:kern w:val="0"/>
          <w:szCs w:val="21"/>
        </w:rPr>
        <w:t>．</w:t>
      </w:r>
      <w:r w:rsidR="00701C48">
        <w:rPr>
          <w:rFonts w:hAnsi="宋体"/>
          <w:kern w:val="0"/>
          <w:szCs w:val="21"/>
        </w:rPr>
        <w:t>由分部积分法</w:t>
      </w:r>
      <w:r w:rsidR="003F5176" w:rsidRPr="00A27C86">
        <w:rPr>
          <w:rFonts w:hAnsi="宋体"/>
          <w:kern w:val="0"/>
          <w:szCs w:val="21"/>
        </w:rPr>
        <w:t>得</w:t>
      </w:r>
    </w:p>
    <w:p w:rsidR="003F5176" w:rsidRPr="00A27C86" w:rsidRDefault="00897160" w:rsidP="00701C48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897160">
        <w:rPr>
          <w:position w:val="-70"/>
        </w:rPr>
        <w:object w:dxaOrig="6180" w:dyaOrig="1520">
          <v:shape id="_x0000_i1030" type="#_x0000_t75" style="width:309.3pt;height:75.75pt" o:ole="">
            <v:imagedata r:id="rId19" o:title=""/>
          </v:shape>
          <o:OLEObject Type="Embed" ProgID="Equation.DSMT4" ShapeID="_x0000_i1030" DrawAspect="Content" ObjectID="_1674929182" r:id="rId20"/>
        </w:object>
      </w:r>
    </w:p>
    <w:p w:rsidR="003F5176" w:rsidRDefault="003F5176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701C48" w:rsidRDefault="00701C48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28"/>
        </w:rPr>
        <w:object w:dxaOrig="1320" w:dyaOrig="740">
          <v:shape id="_x0000_i1031" type="#_x0000_t75" style="width:65.75pt;height:36.95pt" o:ole="">
            <v:imagedata r:id="rId21" o:title=""/>
          </v:shape>
          <o:OLEObject Type="Embed" ProgID="Equation.DSMT4" ShapeID="_x0000_i1031" DrawAspect="Content" ObjectID="_1674929183" r:id="rId22"/>
        </w:object>
      </w:r>
      <w:r w:rsidRPr="000E5302">
        <w:rPr>
          <w:kern w:val="0"/>
          <w:szCs w:val="21"/>
          <w:u w:val="single"/>
        </w:rPr>
        <w:t xml:space="preserve">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505DC7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897160" w:rsidRPr="00025957">
        <w:rPr>
          <w:position w:val="-4"/>
        </w:rPr>
        <w:object w:dxaOrig="200" w:dyaOrig="260">
          <v:shape id="_x0000_i1032" type="#_x0000_t75" style="width:10pt;height:13.15pt" o:ole="">
            <v:imagedata r:id="rId23" o:title=""/>
          </v:shape>
          <o:OLEObject Type="Embed" ProgID="Equation.DSMT4" ShapeID="_x0000_i1032" DrawAspect="Content" ObjectID="_1674929184" r:id="rId24"/>
        </w:object>
      </w:r>
      <w:r>
        <w:rPr>
          <w:rFonts w:hint="eastAsia"/>
          <w:kern w:val="0"/>
          <w:szCs w:val="21"/>
        </w:rPr>
        <w:t>．</w:t>
      </w:r>
      <w:r w:rsidR="003F5176" w:rsidRPr="00A27C86">
        <w:rPr>
          <w:rFonts w:hAnsi="宋体"/>
          <w:kern w:val="0"/>
          <w:szCs w:val="21"/>
        </w:rPr>
        <w:t>记</w:t>
      </w:r>
      <w:r w:rsidR="00897160" w:rsidRPr="00897160">
        <w:rPr>
          <w:position w:val="-28"/>
        </w:rPr>
        <w:object w:dxaOrig="1520" w:dyaOrig="680">
          <v:shape id="_x0000_i1033" type="#_x0000_t75" style="width:75.75pt;height:33.8pt" o:ole="">
            <v:imagedata r:id="rId25" o:title=""/>
          </v:shape>
          <o:OLEObject Type="Embed" ProgID="Equation.DSMT4" ShapeID="_x0000_i1033" DrawAspect="Content" ObjectID="_1674929185" r:id="rId26"/>
        </w:object>
      </w:r>
      <w:r w:rsidR="003F5176" w:rsidRPr="00A27C86">
        <w:rPr>
          <w:rFonts w:hAnsi="宋体"/>
          <w:kern w:val="0"/>
          <w:szCs w:val="21"/>
        </w:rPr>
        <w:t>，两边从</w:t>
      </w:r>
      <w:r w:rsidR="00897160" w:rsidRPr="00897160">
        <w:rPr>
          <w:position w:val="-6"/>
        </w:rPr>
        <w:object w:dxaOrig="200" w:dyaOrig="279">
          <v:shape id="_x0000_i1034" type="#_x0000_t75" style="width:10pt;height:13.75pt" o:ole="">
            <v:imagedata r:id="rId27" o:title=""/>
          </v:shape>
          <o:OLEObject Type="Embed" ProgID="Equation.DSMT4" ShapeID="_x0000_i1034" DrawAspect="Content" ObjectID="_1674929186" r:id="rId28"/>
        </w:object>
      </w:r>
      <w:r w:rsidR="003F5176" w:rsidRPr="00A27C86">
        <w:rPr>
          <w:rFonts w:hAnsi="宋体"/>
          <w:kern w:val="0"/>
          <w:szCs w:val="21"/>
        </w:rPr>
        <w:t>到</w:t>
      </w:r>
      <w:r w:rsidR="00897160" w:rsidRPr="00025957">
        <w:rPr>
          <w:position w:val="-4"/>
        </w:rPr>
        <w:object w:dxaOrig="200" w:dyaOrig="200">
          <v:shape id="_x0000_i1035" type="#_x0000_t75" style="width:10pt;height:10pt" o:ole="">
            <v:imagedata r:id="rId29" o:title=""/>
          </v:shape>
          <o:OLEObject Type="Embed" ProgID="Equation.DSMT4" ShapeID="_x0000_i1035" DrawAspect="Content" ObjectID="_1674929187" r:id="rId30"/>
        </w:object>
      </w:r>
      <w:r w:rsidR="00701C48">
        <w:rPr>
          <w:rFonts w:hAnsi="宋体"/>
          <w:kern w:val="0"/>
          <w:szCs w:val="21"/>
        </w:rPr>
        <w:t>积分</w:t>
      </w:r>
      <w:r w:rsidR="003F5176" w:rsidRPr="00A27C86">
        <w:rPr>
          <w:rFonts w:hAnsi="宋体"/>
          <w:kern w:val="0"/>
          <w:szCs w:val="21"/>
        </w:rPr>
        <w:t>得</w:t>
      </w:r>
    </w:p>
    <w:p w:rsidR="003F5176" w:rsidRPr="00A27C86" w:rsidRDefault="00897160" w:rsidP="00701C4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897160">
        <w:rPr>
          <w:position w:val="-30"/>
        </w:rPr>
        <w:object w:dxaOrig="6920" w:dyaOrig="720">
          <v:shape id="_x0000_i1036" type="#_x0000_t75" style="width:346.25pt;height:36.3pt" o:ole="">
            <v:imagedata r:id="rId31" o:title=""/>
          </v:shape>
          <o:OLEObject Type="Embed" ProgID="Equation.DSMT4" ShapeID="_x0000_i1036" DrawAspect="Content" ObjectID="_1674929188" r:id="rId32"/>
        </w:object>
      </w:r>
    </w:p>
    <w:p w:rsidR="00701C48" w:rsidRDefault="003F5176" w:rsidP="00701C4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Ansi="宋体"/>
          <w:kern w:val="0"/>
          <w:szCs w:val="21"/>
        </w:rPr>
        <w:t>所以</w:t>
      </w:r>
      <w:r w:rsidR="00897160" w:rsidRPr="00897160">
        <w:rPr>
          <w:position w:val="-28"/>
        </w:rPr>
        <w:object w:dxaOrig="2520" w:dyaOrig="800">
          <v:shape id="_x0000_i1037" type="#_x0000_t75" style="width:125.85pt;height:40.05pt" o:ole="">
            <v:imagedata r:id="rId33" o:title=""/>
          </v:shape>
          <o:OLEObject Type="Embed" ProgID="Equation.DSMT4" ShapeID="_x0000_i1037" DrawAspect="Content" ObjectID="_1674929189" r:id="rId34"/>
        </w:object>
      </w:r>
      <w:r w:rsidR="00701C48">
        <w:rPr>
          <w:rFonts w:hint="eastAsia"/>
          <w:kern w:val="0"/>
          <w:szCs w:val="21"/>
        </w:rPr>
        <w:t>，</w:t>
      </w:r>
      <w:r w:rsidR="00897160" w:rsidRPr="00897160">
        <w:rPr>
          <w:position w:val="-10"/>
        </w:rPr>
        <w:object w:dxaOrig="1040" w:dyaOrig="320">
          <v:shape id="_x0000_i1038" type="#_x0000_t75" style="width:51.95pt;height:16.3pt" o:ole="">
            <v:imagedata r:id="rId35" o:title=""/>
          </v:shape>
          <o:OLEObject Type="Embed" ProgID="Equation.DSMT4" ShapeID="_x0000_i1038" DrawAspect="Content" ObjectID="_1674929190" r:id="rId36"/>
        </w:object>
      </w:r>
      <w:r w:rsidR="00701C48">
        <w:rPr>
          <w:rFonts w:hint="eastAsia"/>
          <w:kern w:val="0"/>
          <w:szCs w:val="21"/>
        </w:rPr>
        <w:t>．</w:t>
      </w:r>
      <w:r w:rsidR="00701C48">
        <w:rPr>
          <w:rFonts w:hAnsi="宋体" w:hint="eastAsia"/>
          <w:kern w:val="0"/>
          <w:szCs w:val="21"/>
        </w:rPr>
        <w:t>因此</w:t>
      </w:r>
    </w:p>
    <w:p w:rsidR="003F5176" w:rsidRPr="00A27C86" w:rsidRDefault="00897160" w:rsidP="00701C4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897160">
        <w:rPr>
          <w:position w:val="-66"/>
        </w:rPr>
        <w:object w:dxaOrig="3379" w:dyaOrig="1120">
          <v:shape id="_x0000_i1039" type="#_x0000_t75" style="width:169.05pt;height:55.7pt" o:ole="">
            <v:imagedata r:id="rId37" o:title=""/>
          </v:shape>
          <o:OLEObject Type="Embed" ProgID="Equation.DSMT4" ShapeID="_x0000_i1039" DrawAspect="Content" ObjectID="_1674929191" r:id="rId38"/>
        </w:objec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50"/>
        </w:rPr>
        <w:object w:dxaOrig="1480" w:dyaOrig="1120">
          <v:shape id="_x0000_i1040" type="#_x0000_t75" style="width:73.9pt;height:55.7pt" o:ole="">
            <v:imagedata r:id="rId39" o:title=""/>
          </v:shape>
          <o:OLEObject Type="Embed" ProgID="Equation.DSMT4" ShapeID="_x0000_i1040" DrawAspect="Content" ObjectID="_1674929192" r:id="rId40"/>
        </w:object>
      </w:r>
      <w:r w:rsidRPr="000E5302">
        <w:t>，而</w:t>
      </w:r>
      <w:r w:rsidR="00897160" w:rsidRPr="00025957">
        <w:rPr>
          <w:position w:val="-4"/>
        </w:rPr>
        <w:object w:dxaOrig="520" w:dyaOrig="260">
          <v:shape id="_x0000_i1041" type="#_x0000_t75" style="width:26.3pt;height:13.15pt" o:ole="">
            <v:imagedata r:id="rId41" o:title=""/>
          </v:shape>
          <o:OLEObject Type="Embed" ProgID="Equation.DSMT4" ShapeID="_x0000_i1041" DrawAspect="Content" ObjectID="_1674929193" r:id="rId42"/>
        </w:object>
      </w:r>
      <w:r w:rsidRPr="000E5302">
        <w:t>为整数，则</w:t>
      </w:r>
      <w:r w:rsidR="00897160" w:rsidRPr="00025957">
        <w:rPr>
          <w:position w:val="-4"/>
        </w:rPr>
        <w:object w:dxaOrig="1240" w:dyaOrig="300">
          <v:shape id="_x0000_i1042" type="#_x0000_t75" style="width:62pt;height:15.05pt" o:ole="">
            <v:imagedata r:id="rId43" o:title=""/>
          </v:shape>
          <o:OLEObject Type="Embed" ProgID="Equation.DSMT4" ShapeID="_x0000_i1042" DrawAspect="Content" ObjectID="_1674929194" r:id="rId44"/>
        </w:object>
      </w:r>
      <w:r w:rsidRPr="000E5302">
        <w:rPr>
          <w:kern w:val="0"/>
          <w:szCs w:val="21"/>
          <w:u w:val="single"/>
        </w:rPr>
        <w:t xml:space="preserve">            </w:t>
      </w:r>
      <w:r w:rsidR="00701C48" w:rsidRPr="00701C48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505DC7" w:rsidRDefault="00505DC7" w:rsidP="00505DC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897160" w:rsidRPr="00897160">
        <w:rPr>
          <w:position w:val="-6"/>
        </w:rPr>
        <w:object w:dxaOrig="220" w:dyaOrig="279">
          <v:shape id="_x0000_i1043" type="#_x0000_t75" style="width:11.25pt;height:13.75pt" o:ole="">
            <v:imagedata r:id="rId45" o:title=""/>
          </v:shape>
          <o:OLEObject Type="Embed" ProgID="Equation.DSMT4" ShapeID="_x0000_i1043" DrawAspect="Content" ObjectID="_1674929195" r:id="rId46"/>
        </w:object>
      </w:r>
      <w:r>
        <w:rPr>
          <w:rFonts w:hint="eastAsia"/>
          <w:kern w:val="0"/>
          <w:szCs w:val="21"/>
        </w:rPr>
        <w:t>．</w:t>
      </w:r>
      <w:r w:rsidR="00701C48">
        <w:rPr>
          <w:rFonts w:hint="eastAsia"/>
          <w:kern w:val="0"/>
          <w:szCs w:val="21"/>
        </w:rPr>
        <w:t>因为</w:t>
      </w:r>
    </w:p>
    <w:p w:rsidR="003F5176" w:rsidRPr="00A27C86" w:rsidRDefault="00897160" w:rsidP="00701C48">
      <w:pPr>
        <w:ind w:leftChars="200" w:left="480"/>
        <w:jc w:val="center"/>
      </w:pPr>
      <w:r w:rsidRPr="00897160">
        <w:rPr>
          <w:position w:val="-50"/>
        </w:rPr>
        <w:object w:dxaOrig="5860" w:dyaOrig="1120">
          <v:shape id="_x0000_i1044" type="#_x0000_t75" style="width:293pt;height:55.7pt" o:ole="">
            <v:imagedata r:id="rId47" o:title=""/>
          </v:shape>
          <o:OLEObject Type="Embed" ProgID="Equation.DSMT4" ShapeID="_x0000_i1044" DrawAspect="Content" ObjectID="_1674929196" r:id="rId48"/>
        </w:object>
      </w:r>
    </w:p>
    <w:p w:rsidR="003F5176" w:rsidRPr="00A27C86" w:rsidRDefault="003F5176" w:rsidP="00701C48">
      <w:pPr>
        <w:ind w:leftChars="200" w:left="480"/>
      </w:pPr>
      <w:r w:rsidRPr="00A27C86">
        <w:rPr>
          <w:rFonts w:hAnsi="宋体"/>
        </w:rPr>
        <w:lastRenderedPageBreak/>
        <w:t>故有</w:t>
      </w:r>
      <w:r w:rsidR="00897160" w:rsidRPr="00897160">
        <w:rPr>
          <w:position w:val="-10"/>
        </w:rPr>
        <w:object w:dxaOrig="2980" w:dyaOrig="360">
          <v:shape id="_x0000_i1045" type="#_x0000_t75" style="width:149pt;height:18.15pt" o:ole="">
            <v:imagedata r:id="rId49" o:title=""/>
          </v:shape>
          <o:OLEObject Type="Embed" ProgID="Equation.DSMT4" ShapeID="_x0000_i1045" DrawAspect="Content" ObjectID="_1674929197" r:id="rId50"/>
        </w:object>
      </w:r>
      <w:r w:rsidR="00701C48">
        <w:rPr>
          <w:rFonts w:hint="eastAsia"/>
        </w:rPr>
        <w:t>．</w:t>
      </w:r>
    </w:p>
    <w:p w:rsid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701C48" w:rsidRDefault="00701C48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5B727F" w:rsidRDefault="00CE0622" w:rsidP="005B727F">
      <w:pPr>
        <w:autoSpaceDE w:val="0"/>
        <w:autoSpaceDN w:val="0"/>
        <w:adjustRightInd w:val="0"/>
        <w:ind w:left="480" w:hangingChars="200" w:hanging="480"/>
        <w:jc w:val="left"/>
      </w:pPr>
      <w:r w:rsidRPr="000E5302">
        <w:rPr>
          <w:kern w:val="0"/>
          <w:szCs w:val="21"/>
        </w:rPr>
        <w:t>(4)</w:t>
      </w:r>
      <w:r>
        <w:rPr>
          <w:rFonts w:hint="eastAsia"/>
          <w:kern w:val="0"/>
          <w:szCs w:val="21"/>
        </w:rPr>
        <w:t xml:space="preserve"> </w:t>
      </w:r>
      <w:r w:rsidRPr="000E5302">
        <w:t>在天平上重复称量一重为</w:t>
      </w:r>
      <w:r w:rsidR="00897160" w:rsidRPr="00897160">
        <w:rPr>
          <w:position w:val="-6"/>
        </w:rPr>
        <w:object w:dxaOrig="200" w:dyaOrig="220">
          <v:shape id="_x0000_i1046" type="#_x0000_t75" style="width:10pt;height:11.25pt" o:ole="">
            <v:imagedata r:id="rId51" o:title=""/>
          </v:shape>
          <o:OLEObject Type="Embed" ProgID="Equation.DSMT4" ShapeID="_x0000_i1046" DrawAspect="Content" ObjectID="_1674929198" r:id="rId52"/>
        </w:object>
      </w:r>
      <w:r w:rsidRPr="000E5302">
        <w:t>的物品，假设各次称量结果相互独立且同服从正态分布</w:t>
      </w:r>
      <w:r w:rsidR="00897160" w:rsidRPr="00897160">
        <w:rPr>
          <w:position w:val="-10"/>
        </w:rPr>
        <w:object w:dxaOrig="999" w:dyaOrig="360">
          <v:shape id="_x0000_i1047" type="#_x0000_t75" style="width:50.1pt;height:18.15pt" o:ole="">
            <v:imagedata r:id="rId53" o:title=""/>
          </v:shape>
          <o:OLEObject Type="Embed" ProgID="Equation.DSMT4" ShapeID="_x0000_i1047" DrawAspect="Content" ObjectID="_1674929199" r:id="rId54"/>
        </w:object>
      </w:r>
      <w:r w:rsidR="005B727F">
        <w:rPr>
          <w:rFonts w:hint="eastAsia"/>
        </w:rPr>
        <w:t>．</w:t>
      </w:r>
      <w:r w:rsidRPr="000E5302">
        <w:t>若以</w:t>
      </w:r>
      <w:r w:rsidR="00897160" w:rsidRPr="00897160">
        <w:rPr>
          <w:position w:val="-12"/>
        </w:rPr>
        <w:object w:dxaOrig="300" w:dyaOrig="380">
          <v:shape id="_x0000_i1048" type="#_x0000_t75" style="width:15.05pt;height:18.8pt" o:ole="">
            <v:imagedata r:id="rId55" o:title=""/>
          </v:shape>
          <o:OLEObject Type="Embed" ProgID="Equation.DSMT4" ShapeID="_x0000_i1048" DrawAspect="Content" ObjectID="_1674929200" r:id="rId56"/>
        </w:object>
      </w:r>
      <w:r w:rsidRPr="000E5302">
        <w:t>表示</w:t>
      </w:r>
      <w:r w:rsidR="00897160" w:rsidRPr="00025957">
        <w:rPr>
          <w:position w:val="-4"/>
        </w:rPr>
        <w:object w:dxaOrig="200" w:dyaOrig="200">
          <v:shape id="_x0000_i1049" type="#_x0000_t75" style="width:10pt;height:10pt" o:ole="">
            <v:imagedata r:id="rId57" o:title=""/>
          </v:shape>
          <o:OLEObject Type="Embed" ProgID="Equation.DSMT4" ShapeID="_x0000_i1049" DrawAspect="Content" ObjectID="_1674929201" r:id="rId58"/>
        </w:object>
      </w:r>
      <w:r w:rsidRPr="000E5302">
        <w:t>次称量结果的算术平均值，则为使</w:t>
      </w:r>
      <w:r w:rsidR="00897160" w:rsidRPr="00897160">
        <w:rPr>
          <w:position w:val="-18"/>
        </w:rPr>
        <w:object w:dxaOrig="2260" w:dyaOrig="480">
          <v:shape id="_x0000_i1050" type="#_x0000_t75" style="width:112.7pt;height:23.8pt" o:ole="">
            <v:imagedata r:id="rId59" o:title=""/>
          </v:shape>
          <o:OLEObject Type="Embed" ProgID="Equation.DSMT4" ShapeID="_x0000_i1050" DrawAspect="Content" ObjectID="_1674929202" r:id="rId60"/>
        </w:object>
      </w:r>
      <w:r w:rsidRPr="000E5302">
        <w:t>，</w:t>
      </w:r>
      <w:r w:rsidR="00897160" w:rsidRPr="00025957">
        <w:rPr>
          <w:position w:val="-4"/>
        </w:rPr>
        <w:object w:dxaOrig="200" w:dyaOrig="200">
          <v:shape id="_x0000_i1051" type="#_x0000_t75" style="width:10pt;height:10pt" o:ole="">
            <v:imagedata r:id="rId61" o:title=""/>
          </v:shape>
          <o:OLEObject Type="Embed" ProgID="Equation.DSMT4" ShapeID="_x0000_i1051" DrawAspect="Content" ObjectID="_1674929203" r:id="rId62"/>
        </w:object>
      </w:r>
      <w:r w:rsidRPr="000E5302">
        <w:t>的最小值应不小于自然数</w:t>
      </w:r>
      <w:r w:rsidRPr="000E5302">
        <w:rPr>
          <w:kern w:val="0"/>
          <w:szCs w:val="21"/>
          <w:u w:val="single"/>
        </w:rPr>
        <w:t xml:space="preserve">           </w:t>
      </w:r>
      <w:r w:rsidR="005B727F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5B727F" w:rsidRDefault="00505DC7" w:rsidP="005B727F">
      <w:pPr>
        <w:autoSpaceDE w:val="0"/>
        <w:autoSpaceDN w:val="0"/>
        <w:adjustRightInd w:val="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897160" w:rsidRPr="00897160">
        <w:rPr>
          <w:position w:val="-6"/>
        </w:rPr>
        <w:object w:dxaOrig="320" w:dyaOrig="279">
          <v:shape id="_x0000_i1052" type="#_x0000_t75" style="width:16.3pt;height:13.75pt" o:ole="">
            <v:imagedata r:id="rId63" o:title=""/>
          </v:shape>
          <o:OLEObject Type="Embed" ProgID="Equation.DSMT4" ShapeID="_x0000_i1052" DrawAspect="Content" ObjectID="_1674929204" r:id="rId64"/>
        </w:object>
      </w:r>
      <w:r>
        <w:rPr>
          <w:rFonts w:hint="eastAsia"/>
          <w:kern w:val="0"/>
          <w:szCs w:val="21"/>
        </w:rPr>
        <w:t>．</w:t>
      </w:r>
      <w:r w:rsidR="003F5176" w:rsidRPr="00A27C86">
        <w:rPr>
          <w:rFonts w:hAnsi="宋体"/>
        </w:rPr>
        <w:t>由题</w:t>
      </w:r>
      <w:r w:rsidR="005B727F">
        <w:rPr>
          <w:rFonts w:hAnsi="宋体" w:hint="eastAsia"/>
        </w:rPr>
        <w:t>设</w:t>
      </w:r>
      <w:r w:rsidR="003F5176" w:rsidRPr="00A27C86">
        <w:rPr>
          <w:rFonts w:hAnsi="宋体"/>
        </w:rPr>
        <w:t>知</w:t>
      </w:r>
      <w:r w:rsidR="00897160" w:rsidRPr="00897160">
        <w:rPr>
          <w:position w:val="-30"/>
        </w:rPr>
        <w:object w:dxaOrig="2180" w:dyaOrig="720">
          <v:shape id="_x0000_i1053" type="#_x0000_t75" style="width:108.95pt;height:36.3pt" o:ole="">
            <v:imagedata r:id="rId65" o:title=""/>
          </v:shape>
          <o:OLEObject Type="Embed" ProgID="Equation.DSMT4" ShapeID="_x0000_i1053" DrawAspect="Content" ObjectID="_1674929205" r:id="rId66"/>
        </w:object>
      </w:r>
      <w:r w:rsidR="005B727F">
        <w:rPr>
          <w:rFonts w:hint="eastAsia"/>
        </w:rPr>
        <w:t>，所以</w:t>
      </w:r>
    </w:p>
    <w:p w:rsidR="003F5176" w:rsidRPr="00A27C86" w:rsidRDefault="00897160" w:rsidP="005B727F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78"/>
        </w:rPr>
        <w:object w:dxaOrig="5539" w:dyaOrig="1680">
          <v:shape id="_x0000_i1054" type="#_x0000_t75" style="width:276.75pt;height:83.9pt" o:ole="">
            <v:imagedata r:id="rId67" o:title=""/>
          </v:shape>
          <o:OLEObject Type="Embed" ProgID="Equation.DSMT4" ShapeID="_x0000_i1054" DrawAspect="Content" ObjectID="_1674929206" r:id="rId68"/>
        </w:object>
      </w:r>
    </w:p>
    <w:p w:rsidR="003F5176" w:rsidRPr="00A27C86" w:rsidRDefault="003F5176" w:rsidP="005B727F">
      <w:pPr>
        <w:autoSpaceDE w:val="0"/>
        <w:autoSpaceDN w:val="0"/>
        <w:adjustRightInd w:val="0"/>
        <w:ind w:leftChars="200" w:left="480"/>
        <w:jc w:val="left"/>
      </w:pPr>
      <w:r w:rsidRPr="00A27C86">
        <w:rPr>
          <w:rFonts w:hAnsi="宋体"/>
        </w:rPr>
        <w:t>查标准正态分布表知</w:t>
      </w:r>
      <w:r w:rsidR="00897160" w:rsidRPr="00897160">
        <w:rPr>
          <w:position w:val="-16"/>
        </w:rPr>
        <w:object w:dxaOrig="1960" w:dyaOrig="440">
          <v:shape id="_x0000_i1055" type="#_x0000_t75" style="width:98.3pt;height:21.9pt" o:ole="">
            <v:imagedata r:id="rId69" o:title=""/>
          </v:shape>
          <o:OLEObject Type="Embed" ProgID="Equation.DSMT4" ShapeID="_x0000_i1055" DrawAspect="Content" ObjectID="_1674929207" r:id="rId70"/>
        </w:object>
      </w:r>
      <w:r w:rsidR="005B727F">
        <w:rPr>
          <w:rFonts w:hint="eastAsia"/>
        </w:rPr>
        <w:t>．</w:t>
      </w:r>
      <w:r w:rsidRPr="00A27C86">
        <w:rPr>
          <w:rFonts w:hAnsi="宋体"/>
        </w:rPr>
        <w:t>所以</w:t>
      </w:r>
      <w:r w:rsidR="00897160" w:rsidRPr="00897160">
        <w:rPr>
          <w:position w:val="-24"/>
        </w:rPr>
        <w:object w:dxaOrig="1060" w:dyaOrig="680">
          <v:shape id="_x0000_i1056" type="#_x0000_t75" style="width:53.2pt;height:33.8pt" o:ole="">
            <v:imagedata r:id="rId71" o:title=""/>
          </v:shape>
          <o:OLEObject Type="Embed" ProgID="Equation.DSMT4" ShapeID="_x0000_i1056" DrawAspect="Content" ObjectID="_1674929208" r:id="rId72"/>
        </w:object>
      </w:r>
      <w:r w:rsidRPr="00A27C86">
        <w:rPr>
          <w:rFonts w:hAnsi="宋体"/>
        </w:rPr>
        <w:t>，解得</w:t>
      </w:r>
      <w:r w:rsidR="00897160" w:rsidRPr="00897160">
        <w:rPr>
          <w:position w:val="-6"/>
        </w:rPr>
        <w:object w:dxaOrig="1240" w:dyaOrig="279">
          <v:shape id="_x0000_i1057" type="#_x0000_t75" style="width:62pt;height:13.75pt" o:ole="">
            <v:imagedata r:id="rId73" o:title=""/>
          </v:shape>
          <o:OLEObject Type="Embed" ProgID="Equation.DSMT4" ShapeID="_x0000_i1057" DrawAspect="Content" ObjectID="_1674929209" r:id="rId74"/>
        </w:object>
      </w:r>
      <w:r w:rsidR="005B727F">
        <w:rPr>
          <w:rFonts w:hint="eastAsia"/>
        </w:rPr>
        <w:t>．</w:t>
      </w:r>
      <w:r w:rsidRPr="00A27C86">
        <w:rPr>
          <w:rFonts w:hAnsi="宋体"/>
        </w:rPr>
        <w:t>因</w:t>
      </w:r>
      <w:r w:rsidR="00897160" w:rsidRPr="00025957">
        <w:rPr>
          <w:position w:val="-4"/>
        </w:rPr>
        <w:object w:dxaOrig="200" w:dyaOrig="200">
          <v:shape id="_x0000_i1058" type="#_x0000_t75" style="width:10pt;height:10pt" o:ole="">
            <v:imagedata r:id="rId75" o:title=""/>
          </v:shape>
          <o:OLEObject Type="Embed" ProgID="Equation.DSMT4" ShapeID="_x0000_i1058" DrawAspect="Content" ObjectID="_1674929210" r:id="rId76"/>
        </w:object>
      </w:r>
      <w:r w:rsidRPr="00A27C86">
        <w:rPr>
          <w:rFonts w:hAnsi="宋体"/>
        </w:rPr>
        <w:t>为整数，所以</w:t>
      </w:r>
      <w:r w:rsidR="00897160" w:rsidRPr="00025957">
        <w:rPr>
          <w:position w:val="-4"/>
        </w:rPr>
        <w:object w:dxaOrig="200" w:dyaOrig="200">
          <v:shape id="_x0000_i1059" type="#_x0000_t75" style="width:10pt;height:10pt" o:ole="">
            <v:imagedata r:id="rId77" o:title=""/>
          </v:shape>
          <o:OLEObject Type="Embed" ProgID="Equation.DSMT4" ShapeID="_x0000_i1059" DrawAspect="Content" ObjectID="_1674929211" r:id="rId78"/>
        </w:object>
      </w:r>
      <w:r w:rsidRPr="00A27C86">
        <w:rPr>
          <w:rFonts w:hAnsi="宋体"/>
        </w:rPr>
        <w:t>最小为</w:t>
      </w:r>
      <w:r w:rsidR="00897160" w:rsidRPr="00897160">
        <w:rPr>
          <w:position w:val="-6"/>
        </w:rPr>
        <w:object w:dxaOrig="320" w:dyaOrig="279">
          <v:shape id="_x0000_i1060" type="#_x0000_t75" style="width:16.3pt;height:13.75pt" o:ole="">
            <v:imagedata r:id="rId79" o:title=""/>
          </v:shape>
          <o:OLEObject Type="Embed" ProgID="Equation.DSMT4" ShapeID="_x0000_i1060" DrawAspect="Content" ObjectID="_1674929212" r:id="rId80"/>
        </w:object>
      </w:r>
      <w:r w:rsidR="00505DC7">
        <w:rPr>
          <w:rFonts w:hAnsi="宋体" w:hint="eastAsia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Pr="003F5176" w:rsidRDefault="003F5176" w:rsidP="00CE0622">
      <w:pPr>
        <w:autoSpaceDE w:val="0"/>
        <w:autoSpaceDN w:val="0"/>
        <w:adjustRightInd w:val="0"/>
        <w:rPr>
          <w:kern w:val="0"/>
          <w:szCs w:val="21"/>
        </w:rPr>
      </w:pPr>
    </w:p>
    <w:p w:rsidR="00CE0622" w:rsidRPr="0012663B" w:rsidRDefault="00CE0622" w:rsidP="0012663B">
      <w:pPr>
        <w:autoSpaceDE w:val="0"/>
        <w:autoSpaceDN w:val="0"/>
        <w:adjustRightInd w:val="0"/>
        <w:ind w:left="480" w:hangingChars="200" w:hanging="480"/>
        <w:rPr>
          <w:kern w:val="0"/>
          <w:szCs w:val="21"/>
        </w:rPr>
      </w:pPr>
      <w:r w:rsidRPr="000E5302">
        <w:rPr>
          <w:kern w:val="0"/>
          <w:szCs w:val="21"/>
        </w:rPr>
        <w:t>(5)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设随机变量</w:t>
      </w:r>
      <w:r w:rsidR="00897160" w:rsidRPr="00897160">
        <w:rPr>
          <w:position w:val="-14"/>
        </w:rPr>
        <w:object w:dxaOrig="2360" w:dyaOrig="400">
          <v:shape id="_x0000_i1061" type="#_x0000_t75" style="width:117.7pt;height:20.05pt" o:ole="">
            <v:imagedata r:id="rId81" o:title=""/>
          </v:shape>
          <o:OLEObject Type="Embed" ProgID="Equation.DSMT4" ShapeID="_x0000_i1061" DrawAspect="Content" ObjectID="_1674929213" r:id="rId82"/>
        </w:object>
      </w:r>
      <w:r w:rsidRPr="000E5302">
        <w:rPr>
          <w:kern w:val="0"/>
          <w:szCs w:val="21"/>
        </w:rPr>
        <w:t>独立同分布，</w:t>
      </w:r>
      <w:r w:rsidR="00897160" w:rsidRPr="00897160">
        <w:rPr>
          <w:position w:val="-14"/>
        </w:rPr>
        <w:object w:dxaOrig="800" w:dyaOrig="380">
          <v:shape id="_x0000_i1062" type="#_x0000_t75" style="width:40.05pt;height:18.8pt" o:ole="">
            <v:imagedata r:id="rId83" o:title=""/>
          </v:shape>
          <o:OLEObject Type="Embed" ProgID="Equation.DSMT4" ShapeID="_x0000_i1062" DrawAspect="Content" ObjectID="_1674929214" r:id="rId84"/>
        </w:object>
      </w:r>
      <w:r w:rsidRPr="000E5302">
        <w:rPr>
          <w:kern w:val="0"/>
          <w:szCs w:val="21"/>
        </w:rPr>
        <w:t>，则行列式</w:t>
      </w:r>
      <w:r w:rsidR="00897160" w:rsidRPr="00897160">
        <w:rPr>
          <w:position w:val="-68"/>
        </w:rPr>
        <w:object w:dxaOrig="2380" w:dyaOrig="1480">
          <v:shape id="_x0000_i1063" type="#_x0000_t75" style="width:118.95pt;height:73.9pt" o:ole="">
            <v:imagedata r:id="rId85" o:title=""/>
          </v:shape>
          <o:OLEObject Type="Embed" ProgID="Equation.DSMT4" ShapeID="_x0000_i1063" DrawAspect="Content" ObjectID="_1674929215" r:id="rId86"/>
        </w:object>
      </w:r>
      <w:r w:rsidRPr="000E5302">
        <w:rPr>
          <w:kern w:val="0"/>
          <w:szCs w:val="21"/>
        </w:rPr>
        <w:t>的数学期望</w:t>
      </w:r>
      <w:r w:rsidR="00897160" w:rsidRPr="00025957">
        <w:rPr>
          <w:position w:val="-4"/>
        </w:rPr>
        <w:object w:dxaOrig="560" w:dyaOrig="260">
          <v:shape id="_x0000_i1064" type="#_x0000_t75" style="width:28.15pt;height:13.15pt" o:ole="">
            <v:imagedata r:id="rId87" o:title=""/>
          </v:shape>
          <o:OLEObject Type="Embed" ProgID="Equation.DSMT4" ShapeID="_x0000_i1064" DrawAspect="Content" ObjectID="_1674929216" r:id="rId88"/>
        </w:object>
      </w:r>
      <w:r w:rsidRPr="000E5302">
        <w:rPr>
          <w:kern w:val="0"/>
          <w:szCs w:val="21"/>
          <w:u w:val="single"/>
        </w:rPr>
        <w:t xml:space="preserve">        </w:t>
      </w:r>
      <w:r w:rsidR="0012663B" w:rsidRPr="0012663B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2D46E2" w:rsidRDefault="00505DC7" w:rsidP="002D46E2">
      <w:pPr>
        <w:autoSpaceDE w:val="0"/>
        <w:autoSpaceDN w:val="0"/>
        <w:adjustRightInd w:val="0"/>
        <w:ind w:left="480" w:hangingChars="200" w:hanging="480"/>
        <w:jc w:val="left"/>
        <w:rPr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897160" w:rsidRPr="00897160">
        <w:rPr>
          <w:position w:val="-6"/>
        </w:rPr>
        <w:object w:dxaOrig="720" w:dyaOrig="279">
          <v:shape id="_x0000_i1065" type="#_x0000_t75" style="width:36.3pt;height:13.75pt" o:ole="">
            <v:imagedata r:id="rId89" o:title=""/>
          </v:shape>
          <o:OLEObject Type="Embed" ProgID="Equation.DSMT4" ShapeID="_x0000_i1065" DrawAspect="Content" ObjectID="_1674929217" r:id="rId90"/>
        </w:object>
      </w:r>
      <w:r>
        <w:rPr>
          <w:rFonts w:hint="eastAsia"/>
          <w:kern w:val="0"/>
          <w:szCs w:val="21"/>
        </w:rPr>
        <w:t>．</w:t>
      </w:r>
      <w:r w:rsidR="003F5176" w:rsidRPr="00A27C86">
        <w:rPr>
          <w:rFonts w:hAnsi="宋体"/>
        </w:rPr>
        <w:t>行列式每一项都是</w:t>
      </w:r>
      <w:r w:rsidR="00897160" w:rsidRPr="00025957">
        <w:rPr>
          <w:position w:val="-4"/>
        </w:rPr>
        <w:object w:dxaOrig="200" w:dyaOrig="200">
          <v:shape id="_x0000_i1066" type="#_x0000_t75" style="width:10pt;height:10pt" o:ole="">
            <v:imagedata r:id="rId91" o:title=""/>
          </v:shape>
          <o:OLEObject Type="Embed" ProgID="Equation.DSMT4" ShapeID="_x0000_i1066" DrawAspect="Content" ObjectID="_1674929218" r:id="rId92"/>
        </w:object>
      </w:r>
      <w:r w:rsidR="003F5176" w:rsidRPr="00A27C86">
        <w:rPr>
          <w:rFonts w:hAnsi="宋体"/>
        </w:rPr>
        <w:t>个元素的乘积</w:t>
      </w:r>
      <w:r w:rsidR="00897160" w:rsidRPr="00897160">
        <w:rPr>
          <w:position w:val="-16"/>
        </w:rPr>
        <w:object w:dxaOrig="1420" w:dyaOrig="400">
          <v:shape id="_x0000_i1067" type="#_x0000_t75" style="width:70.75pt;height:20.05pt" o:ole="">
            <v:imagedata r:id="rId93" o:title=""/>
          </v:shape>
          <o:OLEObject Type="Embed" ProgID="Equation.DSMT4" ShapeID="_x0000_i1067" DrawAspect="Content" ObjectID="_1674929219" r:id="rId94"/>
        </w:object>
      </w:r>
      <w:r w:rsidR="003F5176" w:rsidRPr="00A27C86">
        <w:rPr>
          <w:rFonts w:hAnsi="宋体"/>
        </w:rPr>
        <w:t>，</w:t>
      </w:r>
      <w:r w:rsidR="002D46E2">
        <w:rPr>
          <w:rFonts w:hAnsi="宋体" w:hint="eastAsia"/>
        </w:rPr>
        <w:t>前面</w:t>
      </w:r>
      <w:r w:rsidR="003F5176" w:rsidRPr="00A27C86">
        <w:rPr>
          <w:rFonts w:hAnsi="宋体"/>
        </w:rPr>
        <w:t>带有正号或负号</w:t>
      </w:r>
      <w:r w:rsidR="002D46E2">
        <w:rPr>
          <w:rFonts w:hAnsi="宋体" w:hint="eastAsia"/>
        </w:rPr>
        <w:t>．</w:t>
      </w:r>
      <w:r w:rsidR="003F5176" w:rsidRPr="00A27C86">
        <w:rPr>
          <w:rFonts w:hAnsi="宋体"/>
        </w:rPr>
        <w:t>由于</w:t>
      </w:r>
      <w:r w:rsidR="003F5176" w:rsidRPr="00A27C86">
        <w:rPr>
          <w:rFonts w:hAnsi="宋体"/>
          <w:kern w:val="0"/>
          <w:szCs w:val="21"/>
        </w:rPr>
        <w:t>随机变量</w:t>
      </w:r>
      <w:r w:rsidR="00897160" w:rsidRPr="00897160">
        <w:rPr>
          <w:position w:val="-14"/>
        </w:rPr>
        <w:object w:dxaOrig="320" w:dyaOrig="380">
          <v:shape id="_x0000_i1068" type="#_x0000_t75" style="width:16.3pt;height:18.8pt" o:ole="">
            <v:imagedata r:id="rId95" o:title=""/>
          </v:shape>
          <o:OLEObject Type="Embed" ProgID="Equation.DSMT4" ShapeID="_x0000_i1068" DrawAspect="Content" ObjectID="_1674929220" r:id="rId96"/>
        </w:object>
      </w:r>
      <w:r w:rsidR="00897160" w:rsidRPr="00897160">
        <w:rPr>
          <w:position w:val="-14"/>
        </w:rPr>
        <w:object w:dxaOrig="1540" w:dyaOrig="400">
          <v:shape id="_x0000_i1069" type="#_x0000_t75" style="width:77pt;height:20.05pt" o:ole="">
            <v:imagedata r:id="rId97" o:title=""/>
          </v:shape>
          <o:OLEObject Type="Embed" ProgID="Equation.DSMT4" ShapeID="_x0000_i1069" DrawAspect="Content" ObjectID="_1674929221" r:id="rId98"/>
        </w:object>
      </w:r>
      <w:r w:rsidR="002D46E2">
        <w:rPr>
          <w:rFonts w:hint="eastAsia"/>
          <w:kern w:val="0"/>
          <w:szCs w:val="21"/>
        </w:rPr>
        <w:t>相互</w:t>
      </w:r>
      <w:r w:rsidR="003F5176" w:rsidRPr="00A27C86">
        <w:rPr>
          <w:rFonts w:hAnsi="宋体"/>
          <w:kern w:val="0"/>
          <w:szCs w:val="21"/>
        </w:rPr>
        <w:t>独立，</w:t>
      </w:r>
      <w:r w:rsidR="003F5176" w:rsidRPr="00A27C86">
        <w:rPr>
          <w:rFonts w:hAnsi="宋体" w:hint="eastAsia"/>
          <w:kern w:val="0"/>
          <w:szCs w:val="21"/>
        </w:rPr>
        <w:t>所以</w:t>
      </w:r>
      <w:r w:rsidR="003F5176" w:rsidRPr="00A27C86">
        <w:rPr>
          <w:rFonts w:hAnsi="宋体"/>
          <w:kern w:val="0"/>
          <w:szCs w:val="21"/>
        </w:rPr>
        <w:t>有</w:t>
      </w:r>
    </w:p>
    <w:p w:rsidR="003F5176" w:rsidRPr="00A27C86" w:rsidRDefault="00897160" w:rsidP="002D46E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897160">
        <w:rPr>
          <w:position w:val="-16"/>
        </w:rPr>
        <w:object w:dxaOrig="3739" w:dyaOrig="400">
          <v:shape id="_x0000_i1070" type="#_x0000_t75" style="width:187.2pt;height:20.05pt" o:ole="">
            <v:imagedata r:id="rId99" o:title=""/>
          </v:shape>
          <o:OLEObject Type="Embed" ProgID="Equation.DSMT4" ShapeID="_x0000_i1070" DrawAspect="Content" ObjectID="_1674929222" r:id="rId100"/>
        </w:object>
      </w:r>
    </w:p>
    <w:p w:rsidR="003F5176" w:rsidRPr="00A27C86" w:rsidRDefault="003F5176" w:rsidP="002D46E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Ansi="宋体"/>
          <w:kern w:val="0"/>
          <w:szCs w:val="21"/>
        </w:rPr>
        <w:t>所以前面无论取正号或者负号，对和式的期望等于各项期望之和</w:t>
      </w:r>
      <w:r w:rsidRPr="00A27C86">
        <w:rPr>
          <w:rFonts w:hAnsi="宋体"/>
          <w:kern w:val="0"/>
          <w:szCs w:val="21"/>
        </w:rPr>
        <w:t>.</w:t>
      </w:r>
      <w:r w:rsidRPr="00A27C86">
        <w:rPr>
          <w:rFonts w:hAnsi="宋体" w:hint="eastAsia"/>
          <w:kern w:val="0"/>
          <w:szCs w:val="21"/>
        </w:rPr>
        <w:t xml:space="preserve"> </w:t>
      </w:r>
      <w:r w:rsidRPr="00A27C86">
        <w:rPr>
          <w:rFonts w:hAnsi="宋体"/>
          <w:kern w:val="0"/>
          <w:szCs w:val="21"/>
        </w:rPr>
        <w:t>即有</w:t>
      </w:r>
    </w:p>
    <w:p w:rsidR="003F5176" w:rsidRPr="00A27C86" w:rsidRDefault="00897160" w:rsidP="002D46E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897160">
        <w:rPr>
          <w:position w:val="-68"/>
        </w:rPr>
        <w:object w:dxaOrig="2900" w:dyaOrig="1480">
          <v:shape id="_x0000_i1071" type="#_x0000_t75" style="width:145.25pt;height:73.9pt" o:ole="">
            <v:imagedata r:id="rId101" o:title=""/>
          </v:shape>
          <o:OLEObject Type="Embed" ProgID="Equation.DSMT4" ShapeID="_x0000_i1071" DrawAspect="Content" ObjectID="_1674929223" r:id="rId102"/>
        </w:object>
      </w:r>
    </w:p>
    <w:p w:rsidR="003F5176" w:rsidRPr="00A27C86" w:rsidRDefault="003F5176" w:rsidP="002D46E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Ansi="宋体"/>
          <w:kern w:val="0"/>
          <w:szCs w:val="21"/>
        </w:rPr>
        <w:t>而</w:t>
      </w:r>
      <w:r w:rsidR="00897160" w:rsidRPr="00897160">
        <w:rPr>
          <w:position w:val="-14"/>
        </w:rPr>
        <w:object w:dxaOrig="2360" w:dyaOrig="400">
          <v:shape id="_x0000_i1072" type="#_x0000_t75" style="width:117.7pt;height:20.05pt" o:ole="">
            <v:imagedata r:id="rId103" o:title=""/>
          </v:shape>
          <o:OLEObject Type="Embed" ProgID="Equation.DSMT4" ShapeID="_x0000_i1072" DrawAspect="Content" ObjectID="_1674929224" r:id="rId104"/>
        </w:object>
      </w:r>
      <w:r w:rsidRPr="00A27C86">
        <w:rPr>
          <w:rFonts w:hAnsi="宋体"/>
          <w:kern w:val="0"/>
          <w:szCs w:val="21"/>
        </w:rPr>
        <w:t>同分布，且</w:t>
      </w:r>
      <w:r w:rsidR="00897160" w:rsidRPr="00897160">
        <w:rPr>
          <w:position w:val="-14"/>
        </w:rPr>
        <w:object w:dxaOrig="800" w:dyaOrig="380">
          <v:shape id="_x0000_i1073" type="#_x0000_t75" style="width:40.05pt;height:18.8pt" o:ole="">
            <v:imagedata r:id="rId105" o:title=""/>
          </v:shape>
          <o:OLEObject Type="Embed" ProgID="Equation.DSMT4" ShapeID="_x0000_i1073" DrawAspect="Content" ObjectID="_1674929225" r:id="rId106"/>
        </w:object>
      </w:r>
      <w:r w:rsidR="002D46E2">
        <w:rPr>
          <w:rFonts w:hint="eastAsia"/>
          <w:kern w:val="0"/>
          <w:szCs w:val="21"/>
        </w:rPr>
        <w:t>，</w:t>
      </w:r>
      <w:r w:rsidR="002D46E2" w:rsidRPr="00A27C86">
        <w:rPr>
          <w:rFonts w:hAnsi="宋体"/>
          <w:kern w:val="0"/>
          <w:szCs w:val="21"/>
        </w:rPr>
        <w:t>所以</w:t>
      </w:r>
    </w:p>
    <w:p w:rsidR="003F5176" w:rsidRPr="00A27C86" w:rsidRDefault="00897160" w:rsidP="002D46E2">
      <w:pPr>
        <w:autoSpaceDE w:val="0"/>
        <w:autoSpaceDN w:val="0"/>
        <w:adjustRightInd w:val="0"/>
        <w:ind w:leftChars="200" w:left="480"/>
        <w:jc w:val="center"/>
        <w:rPr>
          <w:rFonts w:hAnsi="宋体"/>
          <w:kern w:val="0"/>
          <w:szCs w:val="21"/>
        </w:rPr>
      </w:pPr>
      <w:r w:rsidRPr="00897160">
        <w:rPr>
          <w:position w:val="-68"/>
        </w:rPr>
        <w:object w:dxaOrig="4800" w:dyaOrig="1480">
          <v:shape id="_x0000_i1074" type="#_x0000_t75" style="width:239.8pt;height:73.9pt" o:ole="">
            <v:imagedata r:id="rId107" o:title=""/>
          </v:shape>
          <o:OLEObject Type="Embed" ProgID="Equation.DSMT4" ShapeID="_x0000_i1074" DrawAspect="Content" ObjectID="_1674929226" r:id="rId108"/>
        </w:objec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CE0622" w:rsidRPr="003F5176" w:rsidRDefault="00CE0622" w:rsidP="00CE0622"/>
    <w:p w:rsidR="004F300E" w:rsidRDefault="00CE0622" w:rsidP="004F300E">
      <w:pPr>
        <w:pStyle w:val="1"/>
        <w:rPr>
          <w:kern w:val="0"/>
        </w:rPr>
      </w:pPr>
      <w:r w:rsidRPr="000E5302">
        <w:rPr>
          <w:kern w:val="0"/>
        </w:rPr>
        <w:lastRenderedPageBreak/>
        <w:t>二、选择题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本题共5小题，每小题3分，满分15分</w:t>
      </w:r>
      <w:r w:rsidR="004F300E">
        <w:rPr>
          <w:rFonts w:hint="eastAsia"/>
          <w:kern w:val="0"/>
        </w:rPr>
        <w:t>）</w:t>
      </w:r>
    </w:p>
    <w:p w:rsidR="004F300E" w:rsidRDefault="004F300E" w:rsidP="00CE0622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CE69FB" w:rsidRDefault="00CE69FB" w:rsidP="00CE69F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E69FB" w:rsidRPr="008A25F4" w:rsidRDefault="00CE69FB" w:rsidP="00CE69FB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CE69FB">
        <w:rPr>
          <w:rStyle w:val="ae"/>
          <w:rFonts w:hint="eastAsia"/>
        </w:rPr>
        <w:t>【同试卷一第二</w:t>
      </w:r>
      <w:r w:rsidRPr="00CE69FB">
        <w:rPr>
          <w:rStyle w:val="ae"/>
          <w:rFonts w:hint="eastAsia"/>
        </w:rPr>
        <w:t>(1)</w:t>
      </w:r>
      <w:r w:rsidRPr="00CE69FB">
        <w:rPr>
          <w:rStyle w:val="ae"/>
          <w:rFonts w:hint="eastAsia"/>
        </w:rPr>
        <w:t>题】</w:t>
      </w:r>
      <w:r w:rsidRPr="008A25F4">
        <w:rPr>
          <w:rFonts w:hAnsi="宋体"/>
          <w:kern w:val="0"/>
          <w:szCs w:val="21"/>
        </w:rPr>
        <w:t>设</w:t>
      </w:r>
      <w:r w:rsidR="00897160" w:rsidRPr="00897160">
        <w:rPr>
          <w:position w:val="-10"/>
        </w:rPr>
        <w:object w:dxaOrig="540" w:dyaOrig="320">
          <v:shape id="_x0000_i1075" type="#_x0000_t75" style="width:26.9pt;height:16.3pt" o:ole="">
            <v:imagedata r:id="rId109" o:title=""/>
          </v:shape>
          <o:OLEObject Type="Embed" ProgID="Equation.DSMT4" ShapeID="_x0000_i1075" DrawAspect="Content" ObjectID="_1674929227" r:id="rId110"/>
        </w:object>
      </w:r>
      <w:r w:rsidRPr="008A25F4">
        <w:rPr>
          <w:rFonts w:hAnsi="宋体"/>
          <w:kern w:val="0"/>
          <w:szCs w:val="21"/>
        </w:rPr>
        <w:t>是连续函数，</w:t>
      </w:r>
      <w:r w:rsidR="00897160" w:rsidRPr="00897160">
        <w:rPr>
          <w:position w:val="-10"/>
        </w:rPr>
        <w:object w:dxaOrig="520" w:dyaOrig="320">
          <v:shape id="_x0000_i1076" type="#_x0000_t75" style="width:26.3pt;height:16.3pt" o:ole="">
            <v:imagedata r:id="rId111" o:title=""/>
          </v:shape>
          <o:OLEObject Type="Embed" ProgID="Equation.DSMT4" ShapeID="_x0000_i1076" DrawAspect="Content" ObjectID="_1674929228" r:id="rId112"/>
        </w:object>
      </w:r>
      <w:r w:rsidRPr="008A25F4">
        <w:rPr>
          <w:rFonts w:hAnsi="宋体"/>
          <w:kern w:val="0"/>
          <w:szCs w:val="21"/>
        </w:rPr>
        <w:t>是</w:t>
      </w:r>
      <w:r w:rsidR="00897160" w:rsidRPr="00897160">
        <w:rPr>
          <w:position w:val="-10"/>
        </w:rPr>
        <w:object w:dxaOrig="540" w:dyaOrig="320">
          <v:shape id="_x0000_i1077" type="#_x0000_t75" style="width:26.9pt;height:16.3pt" o:ole="">
            <v:imagedata r:id="rId113" o:title=""/>
          </v:shape>
          <o:OLEObject Type="Embed" ProgID="Equation.DSMT4" ShapeID="_x0000_i1077" DrawAspect="Content" ObjectID="_1674929229" r:id="rId114"/>
        </w:object>
      </w:r>
      <w:r w:rsidRPr="008A25F4">
        <w:rPr>
          <w:rFonts w:hAnsi="宋体"/>
          <w:kern w:val="0"/>
          <w:szCs w:val="21"/>
        </w:rPr>
        <w:t>的原函数，则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78" type="#_x0000_t75" style="width:26.9pt;height:16.3pt" o:ole="">
            <v:imagedata r:id="rId115" o:title=""/>
          </v:shape>
          <o:OLEObject Type="Embed" ProgID="Equation.DSMT4" ShapeID="_x0000_i1078" DrawAspect="Content" ObjectID="_1674929230" r:id="rId116"/>
        </w:object>
      </w:r>
      <w:r w:rsidRPr="008A25F4">
        <w:rPr>
          <w:rFonts w:hAnsi="宋体"/>
          <w:kern w:val="0"/>
          <w:szCs w:val="21"/>
        </w:rPr>
        <w:t>是奇函数时，</w:t>
      </w:r>
      <w:r w:rsidR="00897160" w:rsidRPr="00897160">
        <w:rPr>
          <w:position w:val="-10"/>
        </w:rPr>
        <w:object w:dxaOrig="520" w:dyaOrig="320">
          <v:shape id="_x0000_i1079" type="#_x0000_t75" style="width:26.3pt;height:16.3pt" o:ole="">
            <v:imagedata r:id="rId117" o:title=""/>
          </v:shape>
          <o:OLEObject Type="Embed" ProgID="Equation.DSMT4" ShapeID="_x0000_i1079" DrawAspect="Content" ObjectID="_1674929231" r:id="rId118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80" type="#_x0000_t75" style="width:26.9pt;height:16.3pt" o:ole="">
            <v:imagedata r:id="rId119" o:title=""/>
          </v:shape>
          <o:OLEObject Type="Embed" ProgID="Equation.DSMT4" ShapeID="_x0000_i1080" DrawAspect="Content" ObjectID="_1674929232" r:id="rId120"/>
        </w:object>
      </w:r>
      <w:r w:rsidRPr="008A25F4">
        <w:rPr>
          <w:rFonts w:hAnsi="宋体"/>
          <w:kern w:val="0"/>
          <w:szCs w:val="21"/>
        </w:rPr>
        <w:t>是偶函数时，</w:t>
      </w:r>
      <w:r w:rsidR="00897160" w:rsidRPr="00897160">
        <w:rPr>
          <w:position w:val="-10"/>
        </w:rPr>
        <w:object w:dxaOrig="520" w:dyaOrig="320">
          <v:shape id="_x0000_i1081" type="#_x0000_t75" style="width:26.3pt;height:16.3pt" o:ole="">
            <v:imagedata r:id="rId121" o:title=""/>
          </v:shape>
          <o:OLEObject Type="Embed" ProgID="Equation.DSMT4" ShapeID="_x0000_i1081" DrawAspect="Content" ObjectID="_1674929233" r:id="rId122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82" type="#_x0000_t75" style="width:26.9pt;height:16.3pt" o:ole="">
            <v:imagedata r:id="rId123" o:title=""/>
          </v:shape>
          <o:OLEObject Type="Embed" ProgID="Equation.DSMT4" ShapeID="_x0000_i1082" DrawAspect="Content" ObjectID="_1674929234" r:id="rId124"/>
        </w:object>
      </w:r>
      <w:r w:rsidRPr="008A25F4">
        <w:rPr>
          <w:rFonts w:hAnsi="宋体"/>
          <w:kern w:val="0"/>
          <w:szCs w:val="21"/>
        </w:rPr>
        <w:t>是周期函数时，</w:t>
      </w:r>
      <w:r w:rsidR="00897160" w:rsidRPr="00897160">
        <w:rPr>
          <w:position w:val="-10"/>
        </w:rPr>
        <w:object w:dxaOrig="520" w:dyaOrig="320">
          <v:shape id="_x0000_i1083" type="#_x0000_t75" style="width:26.3pt;height:16.3pt" o:ole="">
            <v:imagedata r:id="rId125" o:title=""/>
          </v:shape>
          <o:OLEObject Type="Embed" ProgID="Equation.DSMT4" ShapeID="_x0000_i1083" DrawAspect="Content" ObjectID="_1674929235" r:id="rId126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CE69FB" w:rsidRPr="008A25F4" w:rsidRDefault="00CE69FB" w:rsidP="00CE69F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84" type="#_x0000_t75" style="width:26.9pt;height:16.3pt" o:ole="">
            <v:imagedata r:id="rId127" o:title=""/>
          </v:shape>
          <o:OLEObject Type="Embed" ProgID="Equation.DSMT4" ShapeID="_x0000_i1084" DrawAspect="Content" ObjectID="_1674929236" r:id="rId128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897160" w:rsidRPr="00897160">
        <w:rPr>
          <w:position w:val="-10"/>
        </w:rPr>
        <w:object w:dxaOrig="520" w:dyaOrig="320">
          <v:shape id="_x0000_i1085" type="#_x0000_t75" style="width:26.3pt;height:16.3pt" o:ole="">
            <v:imagedata r:id="rId129" o:title=""/>
          </v:shape>
          <o:OLEObject Type="Embed" ProgID="Equation.DSMT4" ShapeID="_x0000_i1085" DrawAspect="Content" ObjectID="_1674929237" r:id="rId130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CE69FB" w:rsidRDefault="00CE69FB" w:rsidP="00CE69F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E69FB" w:rsidRDefault="00CE69FB" w:rsidP="00CE69FB">
      <w:pPr>
        <w:autoSpaceDE w:val="0"/>
        <w:autoSpaceDN w:val="0"/>
        <w:adjustRightInd w:val="0"/>
        <w:spacing w:line="312" w:lineRule="auto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897160" w:rsidRPr="00897160">
        <w:rPr>
          <w:position w:val="-10"/>
        </w:rPr>
        <w:object w:dxaOrig="540" w:dyaOrig="320">
          <v:shape id="_x0000_i1086" type="#_x0000_t75" style="width:26.9pt;height:16.3pt" o:ole="">
            <v:imagedata r:id="rId131" o:title=""/>
          </v:shape>
          <o:OLEObject Type="Embed" ProgID="Equation.DSMT4" ShapeID="_x0000_i1086" DrawAspect="Content" ObjectID="_1674929238" r:id="rId132"/>
        </w:object>
      </w:r>
      <w:r w:rsidRPr="003A4C5E">
        <w:rPr>
          <w:rFonts w:hAnsi="宋体"/>
          <w:kern w:val="0"/>
          <w:szCs w:val="21"/>
        </w:rPr>
        <w:t>的原函数</w:t>
      </w:r>
      <w:r w:rsidR="00897160" w:rsidRPr="00897160">
        <w:rPr>
          <w:position w:val="-10"/>
        </w:rPr>
        <w:object w:dxaOrig="520" w:dyaOrig="320">
          <v:shape id="_x0000_i1087" type="#_x0000_t75" style="width:26.3pt;height:16.3pt" o:ole="">
            <v:imagedata r:id="rId133" o:title=""/>
          </v:shape>
          <o:OLEObject Type="Embed" ProgID="Equation.DSMT4" ShapeID="_x0000_i1087" DrawAspect="Content" ObjectID="_1674929239" r:id="rId134"/>
        </w:object>
      </w:r>
      <w:r w:rsidRPr="003A4C5E">
        <w:rPr>
          <w:rFonts w:hAnsi="宋体"/>
          <w:kern w:val="0"/>
          <w:szCs w:val="21"/>
        </w:rPr>
        <w:t>可以表示为</w:t>
      </w:r>
      <w:r w:rsidR="00897160" w:rsidRPr="00897160">
        <w:rPr>
          <w:position w:val="-18"/>
        </w:rPr>
        <w:object w:dxaOrig="2040" w:dyaOrig="520">
          <v:shape id="_x0000_i1088" type="#_x0000_t75" style="width:102.05pt;height:26.3pt" o:ole="">
            <v:imagedata r:id="rId135" o:title=""/>
          </v:shape>
          <o:OLEObject Type="Embed" ProgID="Equation.DSMT4" ShapeID="_x0000_i1088" DrawAspect="Content" ObjectID="_1674929240" r:id="rId136"/>
        </w:object>
      </w:r>
      <w:r w:rsidRPr="003A4C5E">
        <w:rPr>
          <w:rFonts w:hAnsi="宋体"/>
          <w:kern w:val="0"/>
          <w:szCs w:val="21"/>
        </w:rPr>
        <w:t>于是</w:t>
      </w:r>
    </w:p>
    <w:p w:rsidR="00CE69FB" w:rsidRPr="005840F1" w:rsidRDefault="00897160" w:rsidP="00CE69FB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897160">
        <w:rPr>
          <w:position w:val="-18"/>
        </w:rPr>
        <w:object w:dxaOrig="4239" w:dyaOrig="520">
          <v:shape id="_x0000_i1089" type="#_x0000_t75" style="width:212.25pt;height:26.3pt" o:ole="">
            <v:imagedata r:id="rId137" o:title=""/>
          </v:shape>
          <o:OLEObject Type="Embed" ProgID="Equation.DSMT4" ShapeID="_x0000_i1089" DrawAspect="Content" ObjectID="_1674929241" r:id="rId138"/>
        </w:object>
      </w:r>
    </w:p>
    <w:p w:rsidR="00CE69FB" w:rsidRPr="003A4C5E" w:rsidRDefault="00CE69FB" w:rsidP="00CE69FB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当</w:t>
      </w:r>
      <w:r w:rsidR="00897160" w:rsidRPr="00897160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4929242" r:id="rId140"/>
        </w:object>
      </w:r>
      <w:r w:rsidRPr="003A4C5E">
        <w:rPr>
          <w:rFonts w:hAnsi="宋体"/>
          <w:kern w:val="0"/>
          <w:szCs w:val="21"/>
        </w:rPr>
        <w:t>为奇函数时，</w:t>
      </w:r>
      <w:r w:rsidR="00897160" w:rsidRPr="00897160">
        <w:rPr>
          <w:position w:val="-10"/>
        </w:rPr>
        <w:object w:dxaOrig="1460" w:dyaOrig="320">
          <v:shape id="_x0000_i1091" type="#_x0000_t75" style="width:73.25pt;height:16.3pt" o:ole="">
            <v:imagedata r:id="rId141" o:title=""/>
          </v:shape>
          <o:OLEObject Type="Embed" ProgID="Equation.DSMT4" ShapeID="_x0000_i1091" DrawAspect="Content" ObjectID="_1674929243" r:id="rId142"/>
        </w:object>
      </w:r>
      <w:r w:rsidRPr="003A4C5E">
        <w:rPr>
          <w:rFonts w:hAnsi="宋体"/>
          <w:kern w:val="0"/>
          <w:szCs w:val="21"/>
        </w:rPr>
        <w:t>，从而有</w:t>
      </w:r>
    </w:p>
    <w:p w:rsidR="00CE69FB" w:rsidRPr="003A4C5E" w:rsidRDefault="00897160" w:rsidP="00CE69FB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897160">
        <w:rPr>
          <w:position w:val="-18"/>
        </w:rPr>
        <w:object w:dxaOrig="4360" w:dyaOrig="520">
          <v:shape id="_x0000_i1092" type="#_x0000_t75" style="width:217.9pt;height:26.3pt" o:ole="">
            <v:imagedata r:id="rId143" o:title=""/>
          </v:shape>
          <o:OLEObject Type="Embed" ProgID="Equation.DSMT4" ShapeID="_x0000_i1092" DrawAspect="Content" ObjectID="_1674929244" r:id="rId144"/>
        </w:object>
      </w:r>
    </w:p>
    <w:p w:rsidR="00CE69FB" w:rsidRPr="003A4C5E" w:rsidRDefault="00CE69FB" w:rsidP="00CE69FB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即</w:t>
      </w:r>
      <w:r w:rsidR="00897160" w:rsidRPr="00897160">
        <w:rPr>
          <w:position w:val="-10"/>
        </w:rPr>
        <w:object w:dxaOrig="520" w:dyaOrig="320">
          <v:shape id="_x0000_i1093" type="#_x0000_t75" style="width:26.3pt;height:16.3pt" o:ole="">
            <v:imagedata r:id="rId145" o:title=""/>
          </v:shape>
          <o:OLEObject Type="Embed" ProgID="Equation.DSMT4" ShapeID="_x0000_i1093" DrawAspect="Content" ObjectID="_1674929245" r:id="rId146"/>
        </w:object>
      </w:r>
      <w:r w:rsidRPr="003A4C5E">
        <w:rPr>
          <w:rFonts w:hAnsi="宋体"/>
          <w:kern w:val="0"/>
          <w:szCs w:val="21"/>
        </w:rPr>
        <w:t>为偶函数</w:t>
      </w:r>
      <w:r w:rsidRPr="003A4C5E">
        <w:rPr>
          <w:kern w:val="0"/>
          <w:szCs w:val="21"/>
        </w:rPr>
        <w:t>.</w: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故</w:t>
      </w:r>
      <w:r w:rsidRPr="003A4C5E">
        <w:rPr>
          <w:kern w:val="0"/>
          <w:szCs w:val="21"/>
        </w:rPr>
        <w:t>(A)</w:t>
      </w:r>
      <w:r w:rsidRPr="003A4C5E">
        <w:rPr>
          <w:rFonts w:hAnsi="宋体"/>
          <w:kern w:val="0"/>
          <w:szCs w:val="21"/>
        </w:rPr>
        <w:t>为正确选项</w:t>
      </w:r>
      <w:r>
        <w:rPr>
          <w:rFonts w:hint="eastAsia"/>
          <w:kern w:val="0"/>
          <w:szCs w:val="21"/>
        </w:rPr>
        <w:t>．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(D)</w:t>
      </w:r>
      <w:r w:rsidRPr="003A4C5E">
        <w:rPr>
          <w:rFonts w:hAnsi="宋体"/>
          <w:kern w:val="0"/>
          <w:szCs w:val="21"/>
        </w:rPr>
        <w:t>可分别举反例如下：</w:t>
      </w:r>
      <w:r w:rsidR="00897160" w:rsidRPr="00897160">
        <w:rPr>
          <w:position w:val="-10"/>
        </w:rPr>
        <w:object w:dxaOrig="960" w:dyaOrig="360">
          <v:shape id="_x0000_i1094" type="#_x0000_t75" style="width:48.2pt;height:18.15pt" o:ole="">
            <v:imagedata r:id="rId147" o:title=""/>
          </v:shape>
          <o:OLEObject Type="Embed" ProgID="Equation.DSMT4" ShapeID="_x0000_i1094" DrawAspect="Content" ObjectID="_1674929246" r:id="rId148"/>
        </w:object>
      </w:r>
      <w:r w:rsidRPr="003A4C5E">
        <w:rPr>
          <w:rFonts w:hAnsi="宋体"/>
          <w:kern w:val="0"/>
          <w:szCs w:val="21"/>
        </w:rPr>
        <w:t>是偶函数，但其原函数</w:t>
      </w:r>
      <w:r w:rsidR="00897160" w:rsidRPr="00897160">
        <w:rPr>
          <w:position w:val="-24"/>
        </w:rPr>
        <w:object w:dxaOrig="1480" w:dyaOrig="620">
          <v:shape id="_x0000_i1095" type="#_x0000_t75" style="width:73.9pt;height:31.3pt" o:ole="">
            <v:imagedata r:id="rId149" o:title=""/>
          </v:shape>
          <o:OLEObject Type="Embed" ProgID="Equation.DSMT4" ShapeID="_x0000_i1095" DrawAspect="Content" ObjectID="_1674929247" r:id="rId150"/>
        </w:object>
      </w:r>
      <w:r w:rsidRPr="003A4C5E">
        <w:rPr>
          <w:rFonts w:hAnsi="宋体"/>
          <w:kern w:val="0"/>
          <w:szCs w:val="21"/>
        </w:rPr>
        <w:t>不是奇函数，可排除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；</w:t>
      </w:r>
      <w:r w:rsidR="00897160" w:rsidRPr="00897160">
        <w:rPr>
          <w:position w:val="-10"/>
        </w:rPr>
        <w:object w:dxaOrig="1340" w:dyaOrig="360">
          <v:shape id="_x0000_i1096" type="#_x0000_t75" style="width:67pt;height:18.15pt" o:ole="">
            <v:imagedata r:id="rId151" o:title=""/>
          </v:shape>
          <o:OLEObject Type="Embed" ProgID="Equation.DSMT4" ShapeID="_x0000_i1096" DrawAspect="Content" ObjectID="_1674929248" r:id="rId152"/>
        </w:object>
      </w:r>
      <w:r w:rsidRPr="003A4C5E">
        <w:rPr>
          <w:rFonts w:hAnsi="宋体"/>
          <w:kern w:val="0"/>
          <w:szCs w:val="21"/>
        </w:rPr>
        <w:t>是周期函数，但其原函数</w:t>
      </w:r>
      <w:r w:rsidR="00897160" w:rsidRPr="00897160">
        <w:rPr>
          <w:position w:val="-24"/>
        </w:rPr>
        <w:object w:dxaOrig="2020" w:dyaOrig="620">
          <v:shape id="_x0000_i1097" type="#_x0000_t75" style="width:100.8pt;height:31.3pt" o:ole="">
            <v:imagedata r:id="rId153" o:title=""/>
          </v:shape>
          <o:OLEObject Type="Embed" ProgID="Equation.DSMT4" ShapeID="_x0000_i1097" DrawAspect="Content" ObjectID="_1674929249" r:id="rId154"/>
        </w:object>
      </w:r>
      <w:r w:rsidRPr="003A4C5E">
        <w:rPr>
          <w:rFonts w:hAnsi="宋体"/>
          <w:kern w:val="0"/>
          <w:szCs w:val="21"/>
        </w:rPr>
        <w:t>不是周期函数，可排除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；</w:t>
      </w:r>
      <w:r w:rsidR="00897160" w:rsidRPr="00897160">
        <w:rPr>
          <w:position w:val="-10"/>
        </w:rPr>
        <w:object w:dxaOrig="880" w:dyaOrig="320">
          <v:shape id="_x0000_i1098" type="#_x0000_t75" style="width:43.85pt;height:16.3pt" o:ole="">
            <v:imagedata r:id="rId155" o:title=""/>
          </v:shape>
          <o:OLEObject Type="Embed" ProgID="Equation.DSMT4" ShapeID="_x0000_i1098" DrawAspect="Content" ObjectID="_1674929250" r:id="rId156"/>
        </w:object>
      </w:r>
      <w:r w:rsidRPr="003A4C5E">
        <w:rPr>
          <w:rFonts w:hAnsi="宋体"/>
          <w:kern w:val="0"/>
          <w:szCs w:val="21"/>
        </w:rPr>
        <w:t>在区间</w:t>
      </w:r>
      <w:r w:rsidR="00897160" w:rsidRPr="00897160">
        <w:rPr>
          <w:position w:val="-10"/>
        </w:rPr>
        <w:object w:dxaOrig="940" w:dyaOrig="320">
          <v:shape id="_x0000_i1099" type="#_x0000_t75" style="width:46.95pt;height:16.3pt" o:ole="">
            <v:imagedata r:id="rId157" o:title=""/>
          </v:shape>
          <o:OLEObject Type="Embed" ProgID="Equation.DSMT4" ShapeID="_x0000_i1099" DrawAspect="Content" ObjectID="_1674929251" r:id="rId158"/>
        </w:object>
      </w:r>
      <w:r w:rsidRPr="003A4C5E">
        <w:rPr>
          <w:rFonts w:hAnsi="宋体"/>
          <w:kern w:val="0"/>
          <w:szCs w:val="21"/>
        </w:rPr>
        <w:t>内是单调增函数，但其原函数</w:t>
      </w:r>
      <w:r w:rsidR="00897160" w:rsidRPr="00897160">
        <w:rPr>
          <w:position w:val="-24"/>
        </w:rPr>
        <w:object w:dxaOrig="1120" w:dyaOrig="620">
          <v:shape id="_x0000_i1100" type="#_x0000_t75" style="width:55.7pt;height:31.3pt" o:ole="">
            <v:imagedata r:id="rId159" o:title=""/>
          </v:shape>
          <o:OLEObject Type="Embed" ProgID="Equation.DSMT4" ShapeID="_x0000_i1100" DrawAspect="Content" ObjectID="_1674929252" r:id="rId160"/>
        </w:object>
      </w:r>
      <w:r w:rsidRPr="003A4C5E">
        <w:rPr>
          <w:rFonts w:hAnsi="宋体"/>
          <w:kern w:val="0"/>
          <w:szCs w:val="21"/>
        </w:rPr>
        <w:t>在区间</w:t>
      </w:r>
      <w:r w:rsidR="00897160" w:rsidRPr="00897160">
        <w:rPr>
          <w:position w:val="-10"/>
        </w:rPr>
        <w:object w:dxaOrig="940" w:dyaOrig="320">
          <v:shape id="_x0000_i1101" type="#_x0000_t75" style="width:46.95pt;height:16.3pt" o:ole="">
            <v:imagedata r:id="rId161" o:title=""/>
          </v:shape>
          <o:OLEObject Type="Embed" ProgID="Equation.DSMT4" ShapeID="_x0000_i1101" DrawAspect="Content" ObjectID="_1674929253" r:id="rId162"/>
        </w:object>
      </w:r>
      <w:r w:rsidRPr="003A4C5E">
        <w:rPr>
          <w:rFonts w:hAnsi="宋体"/>
          <w:kern w:val="0"/>
          <w:szCs w:val="21"/>
        </w:rPr>
        <w:t>内非单调增函数，可排除</w:t>
      </w:r>
      <w:r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F5176" w:rsidRPr="003F5176" w:rsidRDefault="003F5176" w:rsidP="00CE0622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CE0622" w:rsidRPr="000E5302" w:rsidRDefault="00CE0622" w:rsidP="00A851C9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10"/>
        </w:rPr>
        <w:object w:dxaOrig="760" w:dyaOrig="320">
          <v:shape id="_x0000_i1102" type="#_x0000_t75" style="width:38.2pt;height:16.3pt" o:ole="">
            <v:imagedata r:id="rId163" o:title=""/>
          </v:shape>
          <o:OLEObject Type="Embed" ProgID="Equation.DSMT4" ShapeID="_x0000_i1102" DrawAspect="Content" ObjectID="_1674929254" r:id="rId164"/>
        </w:object>
      </w:r>
      <w:r w:rsidRPr="000E5302">
        <w:t>连续，且</w:t>
      </w:r>
      <w:r w:rsidR="00897160" w:rsidRPr="00897160">
        <w:rPr>
          <w:position w:val="-30"/>
        </w:rPr>
        <w:object w:dxaOrig="2799" w:dyaOrig="580">
          <v:shape id="_x0000_i1103" type="#_x0000_t75" style="width:140.25pt;height:28.8pt" o:ole="">
            <v:imagedata r:id="rId165" o:title=""/>
          </v:shape>
          <o:OLEObject Type="Embed" ProgID="Equation.DSMT4" ShapeID="_x0000_i1103" DrawAspect="Content" ObjectID="_1674929255" r:id="rId166"/>
        </w:object>
      </w:r>
      <w:r w:rsidRPr="000E5302">
        <w:t>，其中</w:t>
      </w:r>
      <w:r w:rsidR="00897160" w:rsidRPr="00025957">
        <w:rPr>
          <w:position w:val="-4"/>
        </w:rPr>
        <w:object w:dxaOrig="240" w:dyaOrig="260">
          <v:shape id="_x0000_i1104" type="#_x0000_t75" style="width:11.9pt;height:13.15pt" o:ole="">
            <v:imagedata r:id="rId167" o:title=""/>
          </v:shape>
          <o:OLEObject Type="Embed" ProgID="Equation.DSMT4" ShapeID="_x0000_i1104" DrawAspect="Content" ObjectID="_1674929256" r:id="rId168"/>
        </w:object>
      </w:r>
      <w:r w:rsidRPr="000E5302">
        <w:t>是由</w:t>
      </w:r>
      <w:r w:rsidR="00897160" w:rsidRPr="00897160">
        <w:rPr>
          <w:position w:val="-10"/>
        </w:rPr>
        <w:object w:dxaOrig="1800" w:dyaOrig="360">
          <v:shape id="_x0000_i1105" type="#_x0000_t75" style="width:90.15pt;height:18.15pt" o:ole="">
            <v:imagedata r:id="rId169" o:title=""/>
          </v:shape>
          <o:OLEObject Type="Embed" ProgID="Equation.DSMT4" ShapeID="_x0000_i1105" DrawAspect="Content" ObjectID="_1674929257" r:id="rId170"/>
        </w:object>
      </w:r>
      <w:r w:rsidRPr="000E5302">
        <w:t>所围成的区域，则</w:t>
      </w:r>
      <w:r w:rsidR="00897160" w:rsidRPr="00897160">
        <w:rPr>
          <w:position w:val="-10"/>
        </w:rPr>
        <w:object w:dxaOrig="760" w:dyaOrig="320">
          <v:shape id="_x0000_i1106" type="#_x0000_t75" style="width:38.2pt;height:16.3pt" o:ole="">
            <v:imagedata r:id="rId171" o:title=""/>
          </v:shape>
          <o:OLEObject Type="Embed" ProgID="Equation.DSMT4" ShapeID="_x0000_i1106" DrawAspect="Content" ObjectID="_1674929258" r:id="rId172"/>
        </w:object>
      </w:r>
      <w:r w:rsidRPr="000E5302">
        <w:t>等于</w:t>
      </w:r>
      <w:r w:rsidRPr="000E5302">
        <w:rPr>
          <w:kern w:val="0"/>
          <w:szCs w:val="21"/>
        </w:rPr>
        <w:t>(    )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(A)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320" w:dyaOrig="260">
          <v:shape id="_x0000_i1107" type="#_x0000_t75" style="width:16.3pt;height:13.15pt" o:ole="">
            <v:imagedata r:id="rId173" o:title=""/>
          </v:shape>
          <o:OLEObject Type="Embed" ProgID="Equation.DSMT4" ShapeID="_x0000_i1107" DrawAspect="Content" ObjectID="_1674929259" r:id="rId174"/>
        </w:object>
      </w:r>
      <w:r w:rsidR="00A851C9">
        <w:rPr>
          <w:rFonts w:hint="eastAsia"/>
        </w:rPr>
        <w:t>．</w:t>
      </w:r>
      <w:r w:rsidR="00A851C9">
        <w:rPr>
          <w:rFonts w:hint="eastAsia"/>
        </w:rPr>
        <w:t xml:space="preserve"> </w:t>
      </w:r>
      <w:r w:rsidRPr="000E5302">
        <w:rPr>
          <w:kern w:val="0"/>
          <w:szCs w:val="21"/>
        </w:rPr>
        <w:t xml:space="preserve">       (B)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420" w:dyaOrig="320">
          <v:shape id="_x0000_i1108" type="#_x0000_t75" style="width:21.3pt;height:16.3pt" o:ole="">
            <v:imagedata r:id="rId175" o:title=""/>
          </v:shape>
          <o:OLEObject Type="Embed" ProgID="Equation.DSMT4" ShapeID="_x0000_i1108" DrawAspect="Content" ObjectID="_1674929260" r:id="rId176"/>
        </w:object>
      </w:r>
      <w:r w:rsidR="00A851C9">
        <w:rPr>
          <w:rFonts w:hint="eastAsia"/>
        </w:rPr>
        <w:t>．</w:t>
      </w:r>
      <w:r w:rsidR="00A851C9">
        <w:t xml:space="preserve">        </w:t>
      </w:r>
      <w:r w:rsidRPr="000E5302">
        <w:rPr>
          <w:kern w:val="0"/>
          <w:szCs w:val="21"/>
        </w:rPr>
        <w:t>(C)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24"/>
        </w:rPr>
        <w:object w:dxaOrig="680" w:dyaOrig="620">
          <v:shape id="_x0000_i1109" type="#_x0000_t75" style="width:33.8pt;height:31.3pt" o:ole="">
            <v:imagedata r:id="rId177" o:title=""/>
          </v:shape>
          <o:OLEObject Type="Embed" ProgID="Equation.DSMT4" ShapeID="_x0000_i1109" DrawAspect="Content" ObjectID="_1674929261" r:id="rId178"/>
        </w:object>
      </w:r>
      <w:r w:rsidR="00A851C9">
        <w:rPr>
          <w:rFonts w:hint="eastAsia"/>
        </w:rPr>
        <w:t>．</w:t>
      </w:r>
      <w:r w:rsidR="00A851C9">
        <w:rPr>
          <w:kern w:val="0"/>
          <w:szCs w:val="21"/>
        </w:rPr>
        <w:t xml:space="preserve">        </w:t>
      </w:r>
      <w:r w:rsidRPr="000E5302">
        <w:rPr>
          <w:kern w:val="0"/>
          <w:szCs w:val="21"/>
        </w:rPr>
        <w:t>(D)</w:t>
      </w:r>
      <w:r w:rsidR="00A851C9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10"/>
        </w:rPr>
        <w:object w:dxaOrig="639" w:dyaOrig="320">
          <v:shape id="_x0000_i1110" type="#_x0000_t75" style="width:31.95pt;height:16.3pt" o:ole="">
            <v:imagedata r:id="rId179" o:title=""/>
          </v:shape>
          <o:OLEObject Type="Embed" ProgID="Equation.DSMT4" ShapeID="_x0000_i1110" DrawAspect="Content" ObjectID="_1674929262" r:id="rId180"/>
        </w:object>
      </w:r>
      <w:r w:rsidR="00A851C9">
        <w:rPr>
          <w:rFonts w:hint="eastAsia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C613C" w:rsidRDefault="00505DC7" w:rsidP="00AC613C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="00D202A1" w:rsidRPr="00A27C86"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3F5176" w:rsidRPr="00A27C86">
        <w:rPr>
          <w:rFonts w:hAnsi="宋体"/>
          <w:kern w:val="0"/>
          <w:szCs w:val="21"/>
        </w:rPr>
        <w:t>因为</w:t>
      </w:r>
      <w:r w:rsidR="00897160" w:rsidRPr="00897160">
        <w:rPr>
          <w:position w:val="-30"/>
        </w:rPr>
        <w:object w:dxaOrig="1440" w:dyaOrig="580">
          <v:shape id="_x0000_i1111" type="#_x0000_t75" style="width:1in;height:28.8pt" o:ole="">
            <v:imagedata r:id="rId181" o:title=""/>
          </v:shape>
          <o:OLEObject Type="Embed" ProgID="Equation.DSMT4" ShapeID="_x0000_i1111" DrawAspect="Content" ObjectID="_1674929263" r:id="rId182"/>
        </w:object>
      </w:r>
      <w:r w:rsidR="003F5176" w:rsidRPr="00A27C86">
        <w:rPr>
          <w:rFonts w:hAnsi="宋体"/>
          <w:kern w:val="0"/>
          <w:szCs w:val="21"/>
        </w:rPr>
        <w:t>为一确定的数，不妨设</w:t>
      </w:r>
      <w:r w:rsidR="00897160" w:rsidRPr="00897160">
        <w:rPr>
          <w:position w:val="-30"/>
        </w:rPr>
        <w:object w:dxaOrig="1780" w:dyaOrig="580">
          <v:shape id="_x0000_i1112" type="#_x0000_t75" style="width:88.9pt;height:28.8pt" o:ole="">
            <v:imagedata r:id="rId183" o:title=""/>
          </v:shape>
          <o:OLEObject Type="Embed" ProgID="Equation.DSMT4" ShapeID="_x0000_i1112" DrawAspect="Content" ObjectID="_1674929264" r:id="rId184"/>
        </w:object>
      </w:r>
      <w:r w:rsidR="003F5176" w:rsidRPr="00A27C86">
        <w:rPr>
          <w:rFonts w:hAnsi="宋体"/>
          <w:kern w:val="0"/>
          <w:szCs w:val="21"/>
        </w:rPr>
        <w:t>，则</w:t>
      </w:r>
      <w:r w:rsidR="00897160" w:rsidRPr="00897160">
        <w:rPr>
          <w:position w:val="-10"/>
        </w:rPr>
        <w:object w:dxaOrig="1560" w:dyaOrig="320">
          <v:shape id="_x0000_i1113" type="#_x0000_t75" style="width:78.25pt;height:16.3pt" o:ole="">
            <v:imagedata r:id="rId185" o:title=""/>
          </v:shape>
          <o:OLEObject Type="Embed" ProgID="Equation.DSMT4" ShapeID="_x0000_i1113" DrawAspect="Content" ObjectID="_1674929265" r:id="rId186"/>
        </w:object>
      </w:r>
      <w:r w:rsidR="003F5176" w:rsidRPr="00A27C86">
        <w:rPr>
          <w:rFonts w:hAnsi="宋体"/>
        </w:rPr>
        <w:t>，</w:t>
      </w:r>
      <w:r w:rsidR="00AC613C">
        <w:rPr>
          <w:rFonts w:hAnsi="宋体" w:hint="eastAsia"/>
        </w:rPr>
        <w:t>两边同时积分得</w:t>
      </w:r>
    </w:p>
    <w:p w:rsidR="003F5176" w:rsidRPr="00AC613C" w:rsidRDefault="00897160" w:rsidP="00AC613C">
      <w:pPr>
        <w:autoSpaceDE w:val="0"/>
        <w:autoSpaceDN w:val="0"/>
        <w:adjustRightInd w:val="0"/>
        <w:jc w:val="center"/>
        <w:rPr>
          <w:kern w:val="0"/>
          <w:szCs w:val="21"/>
        </w:rPr>
      </w:pPr>
      <w:r w:rsidRPr="00897160">
        <w:rPr>
          <w:position w:val="-66"/>
        </w:rPr>
        <w:object w:dxaOrig="5440" w:dyaOrig="1440">
          <v:shape id="_x0000_i1114" type="#_x0000_t75" style="width:271.7pt;height:1in" o:ole="">
            <v:imagedata r:id="rId187" o:title=""/>
          </v:shape>
          <o:OLEObject Type="Embed" ProgID="Equation.DSMT4" ShapeID="_x0000_i1114" DrawAspect="Content" ObjectID="_1674929266" r:id="rId188"/>
        </w:object>
      </w:r>
    </w:p>
    <w:p w:rsidR="003F5176" w:rsidRPr="00AC613C" w:rsidRDefault="003F5176" w:rsidP="00AC613C">
      <w:pPr>
        <w:autoSpaceDE w:val="0"/>
        <w:autoSpaceDN w:val="0"/>
        <w:adjustRightInd w:val="0"/>
        <w:ind w:leftChars="200" w:left="480"/>
        <w:jc w:val="left"/>
      </w:pPr>
      <w:r w:rsidRPr="00A27C86">
        <w:rPr>
          <w:rFonts w:hAnsi="宋体"/>
        </w:rPr>
        <w:t>解之得</w:t>
      </w:r>
      <w:r w:rsidR="00897160" w:rsidRPr="00897160">
        <w:rPr>
          <w:position w:val="-24"/>
        </w:rPr>
        <w:object w:dxaOrig="580" w:dyaOrig="620">
          <v:shape id="_x0000_i1115" type="#_x0000_t75" style="width:28.8pt;height:31.3pt" o:ole="">
            <v:imagedata r:id="rId189" o:title=""/>
          </v:shape>
          <o:OLEObject Type="Embed" ProgID="Equation.DSMT4" ShapeID="_x0000_i1115" DrawAspect="Content" ObjectID="_1674929267" r:id="rId190"/>
        </w:object>
      </w:r>
      <w:r w:rsidRPr="00A27C86">
        <w:rPr>
          <w:rFonts w:hAnsi="宋体"/>
        </w:rPr>
        <w:t>，所以</w:t>
      </w:r>
      <w:r w:rsidR="00897160" w:rsidRPr="00897160">
        <w:rPr>
          <w:position w:val="-24"/>
        </w:rPr>
        <w:object w:dxaOrig="1600" w:dyaOrig="620">
          <v:shape id="_x0000_i1116" type="#_x0000_t75" style="width:80.15pt;height:31.3pt" o:ole="">
            <v:imagedata r:id="rId191" o:title=""/>
          </v:shape>
          <o:OLEObject Type="Embed" ProgID="Equation.DSMT4" ShapeID="_x0000_i1116" DrawAspect="Content" ObjectID="_1674929268" r:id="rId192"/>
        </w:object>
      </w:r>
      <w:r w:rsidRPr="00A27C86">
        <w:rPr>
          <w:rFonts w:hAnsi="宋体"/>
        </w:rPr>
        <w:t>，故应选</w:t>
      </w:r>
      <w:r w:rsidRPr="00A27C86">
        <w:t>(C)</w:t>
      </w:r>
      <w:r w:rsidR="00AC613C">
        <w:rPr>
          <w:rFonts w:hAnsi="宋体" w:hint="eastAsia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3F5176" w:rsidRPr="003F5176" w:rsidRDefault="003F5176" w:rsidP="00CE0622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</w:p>
    <w:p w:rsidR="00CE0622" w:rsidRPr="000E5302" w:rsidRDefault="00CE0622" w:rsidP="00216EEB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设向量</w:t>
      </w:r>
      <w:r w:rsidR="00897160" w:rsidRPr="00897160">
        <w:rPr>
          <w:position w:val="-10"/>
        </w:rPr>
        <w:object w:dxaOrig="240" w:dyaOrig="320">
          <v:shape id="_x0000_i1117" type="#_x0000_t75" style="width:11.9pt;height:16.3pt" o:ole="">
            <v:imagedata r:id="rId193" o:title=""/>
          </v:shape>
          <o:OLEObject Type="Embed" ProgID="Equation.DSMT4" ShapeID="_x0000_i1117" DrawAspect="Content" ObjectID="_1674929269" r:id="rId194"/>
        </w:object>
      </w:r>
      <w:r w:rsidRPr="000E5302">
        <w:t>可由向量组</w:t>
      </w:r>
      <w:r w:rsidR="00897160" w:rsidRPr="00897160">
        <w:rPr>
          <w:position w:val="-12"/>
        </w:rPr>
        <w:object w:dxaOrig="1260" w:dyaOrig="360">
          <v:shape id="_x0000_i1118" type="#_x0000_t75" style="width:63.25pt;height:18.15pt" o:ole="">
            <v:imagedata r:id="rId195" o:title=""/>
          </v:shape>
          <o:OLEObject Type="Embed" ProgID="Equation.DSMT4" ShapeID="_x0000_i1118" DrawAspect="Content" ObjectID="_1674929270" r:id="rId196"/>
        </w:object>
      </w:r>
      <w:r w:rsidRPr="000E5302">
        <w:t>线性表示，但不能由向量组</w:t>
      </w:r>
      <w:r w:rsidRPr="000E5302">
        <w:t>(</w:t>
      </w:r>
      <w:r w:rsidR="00216EEB">
        <w:rPr>
          <w:rFonts w:hint="eastAsia"/>
        </w:rPr>
        <w:t>I</w:t>
      </w:r>
      <w:r w:rsidRPr="000E5302">
        <w:t>)</w:t>
      </w:r>
      <w:r w:rsidR="00897160" w:rsidRPr="00897160">
        <w:rPr>
          <w:position w:val="-12"/>
        </w:rPr>
        <w:object w:dxaOrig="1420" w:dyaOrig="360">
          <v:shape id="_x0000_i1119" type="#_x0000_t75" style="width:70.75pt;height:18.15pt" o:ole="">
            <v:imagedata r:id="rId197" o:title=""/>
          </v:shape>
          <o:OLEObject Type="Embed" ProgID="Equation.DSMT4" ShapeID="_x0000_i1119" DrawAspect="Content" ObjectID="_1674929271" r:id="rId198"/>
        </w:object>
      </w:r>
      <w:r w:rsidRPr="000E5302">
        <w:t>线性表示，记向量组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897160" w:rsidRPr="00897160">
        <w:rPr>
          <w:position w:val="-12"/>
        </w:rPr>
        <w:object w:dxaOrig="1700" w:dyaOrig="360">
          <v:shape id="_x0000_i1120" type="#_x0000_t75" style="width:85.15pt;height:18.15pt" o:ole="">
            <v:imagedata r:id="rId199" o:title=""/>
          </v:shape>
          <o:OLEObject Type="Embed" ProgID="Equation.DSMT4" ShapeID="_x0000_i1120" DrawAspect="Content" ObjectID="_1674929272" r:id="rId200"/>
        </w:object>
      </w:r>
      <w:r w:rsidRPr="000E5302">
        <w:t>，则</w:t>
      </w:r>
      <w:r w:rsidRPr="000E5302">
        <w:rPr>
          <w:kern w:val="0"/>
          <w:szCs w:val="21"/>
        </w:rPr>
        <w:t xml:space="preserve"> (    )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 xml:space="preserve">(A) </w:t>
      </w:r>
      <w:r w:rsidR="00897160" w:rsidRPr="00897160">
        <w:rPr>
          <w:position w:val="-12"/>
        </w:rPr>
        <w:object w:dxaOrig="340" w:dyaOrig="360">
          <v:shape id="_x0000_i1121" type="#_x0000_t75" style="width:16.9pt;height:18.15pt" o:ole="">
            <v:imagedata r:id="rId201" o:title=""/>
          </v:shape>
          <o:OLEObject Type="Embed" ProgID="Equation.DSMT4" ShapeID="_x0000_i1121" DrawAspect="Content" ObjectID="_1674929273" r:id="rId202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线性表示，也不能由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Pr="000E5302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</w:pPr>
      <w:r w:rsidRPr="000E5302">
        <w:rPr>
          <w:kern w:val="0"/>
          <w:szCs w:val="21"/>
        </w:rPr>
        <w:t xml:space="preserve">(B) </w:t>
      </w:r>
      <w:r w:rsidR="00897160" w:rsidRPr="00897160">
        <w:rPr>
          <w:position w:val="-12"/>
        </w:rPr>
        <w:object w:dxaOrig="340" w:dyaOrig="360">
          <v:shape id="_x0000_i1122" type="#_x0000_t75" style="width:16.9pt;height:18.15pt" o:ole="">
            <v:imagedata r:id="rId203" o:title=""/>
          </v:shape>
          <o:OLEObject Type="Embed" ProgID="Equation.DSMT4" ShapeID="_x0000_i1122" DrawAspect="Content" ObjectID="_1674929274" r:id="rId204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</w:pPr>
      <w:r w:rsidRPr="000E5302">
        <w:t xml:space="preserve">(C) </w:t>
      </w:r>
      <w:r w:rsidR="00897160" w:rsidRPr="00897160">
        <w:rPr>
          <w:position w:val="-12"/>
        </w:rPr>
        <w:object w:dxaOrig="340" w:dyaOrig="360">
          <v:shape id="_x0000_i1123" type="#_x0000_t75" style="width:16.9pt;height:18.15pt" o:ole="">
            <v:imagedata r:id="rId205" o:title=""/>
          </v:shape>
          <o:OLEObject Type="Embed" ProgID="Equation.DSMT4" ShapeID="_x0000_i1123" DrawAspect="Content" ObjectID="_1674929275" r:id="rId206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CE0622" w:rsidRPr="000E5302" w:rsidRDefault="00CE0622" w:rsidP="00216EE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t xml:space="preserve">(D) </w:t>
      </w:r>
      <w:r w:rsidR="00897160" w:rsidRPr="00897160">
        <w:rPr>
          <w:position w:val="-12"/>
        </w:rPr>
        <w:object w:dxaOrig="340" w:dyaOrig="360">
          <v:shape id="_x0000_i1124" type="#_x0000_t75" style="width:16.9pt;height:18.15pt" o:ole="">
            <v:imagedata r:id="rId207" o:title=""/>
          </v:shape>
          <o:OLEObject Type="Embed" ProgID="Equation.DSMT4" ShapeID="_x0000_i1124" DrawAspect="Content" ObjectID="_1674929276" r:id="rId208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线性表示，但不可由</w:t>
      </w:r>
      <w:r w:rsidRPr="000E5302">
        <w:t>(</w:t>
      </w:r>
      <w:r w:rsidR="00216EEB">
        <w:rPr>
          <w:rFonts w:hint="eastAsia"/>
        </w:rPr>
        <w:t>II</w:t>
      </w:r>
      <w:r w:rsidRPr="000E5302">
        <w:t>)</w:t>
      </w:r>
      <w:r w:rsidR="00216EEB">
        <w:t>线性表示</w:t>
      </w:r>
      <w:r w:rsidR="00064355">
        <w:rPr>
          <w:rFonts w:hint="eastAsia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E5B2E" w:rsidRDefault="00505DC7" w:rsidP="004E5B2E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="00D202A1" w:rsidRPr="00A27C86"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4E5B2E">
        <w:rPr>
          <w:rFonts w:hint="eastAsia"/>
        </w:rPr>
        <w:t>假设</w:t>
      </w:r>
      <w:r w:rsidR="00897160" w:rsidRPr="00897160">
        <w:rPr>
          <w:position w:val="-12"/>
        </w:rPr>
        <w:object w:dxaOrig="340" w:dyaOrig="360">
          <v:shape id="_x0000_i1125" type="#_x0000_t75" style="width:16.9pt;height:18.15pt" o:ole="">
            <v:imagedata r:id="rId209" o:title=""/>
          </v:shape>
          <o:OLEObject Type="Embed" ProgID="Equation.DSMT4" ShapeID="_x0000_i1125" DrawAspect="Content" ObjectID="_1674929277" r:id="rId210"/>
        </w:object>
      </w:r>
      <w:r w:rsidR="004E5B2E" w:rsidRPr="00A27C86">
        <w:rPr>
          <w:rFonts w:hAnsi="宋体"/>
        </w:rPr>
        <w:t>能由</w:t>
      </w:r>
      <w:r w:rsidR="00897160" w:rsidRPr="00897160">
        <w:rPr>
          <w:position w:val="-12"/>
        </w:rPr>
        <w:object w:dxaOrig="1420" w:dyaOrig="360">
          <v:shape id="_x0000_i1126" type="#_x0000_t75" style="width:70.75pt;height:18.15pt" o:ole="">
            <v:imagedata r:id="rId211" o:title=""/>
          </v:shape>
          <o:OLEObject Type="Embed" ProgID="Equation.DSMT4" ShapeID="_x0000_i1126" DrawAspect="Content" ObjectID="_1674929278" r:id="rId212"/>
        </w:object>
      </w:r>
      <w:r w:rsidR="004E5B2E" w:rsidRPr="00A27C86">
        <w:rPr>
          <w:rFonts w:hAnsi="宋体"/>
        </w:rPr>
        <w:t>线性表示，</w:t>
      </w:r>
      <w:r w:rsidR="004E5B2E">
        <w:rPr>
          <w:rFonts w:hint="eastAsia"/>
        </w:rPr>
        <w:t>则</w:t>
      </w:r>
      <w:r w:rsidR="00897160" w:rsidRPr="00897160">
        <w:rPr>
          <w:position w:val="-10"/>
        </w:rPr>
        <w:object w:dxaOrig="240" w:dyaOrig="320">
          <v:shape id="_x0000_i1127" type="#_x0000_t75" style="width:11.9pt;height:16.3pt" o:ole="">
            <v:imagedata r:id="rId213" o:title=""/>
          </v:shape>
          <o:OLEObject Type="Embed" ProgID="Equation.DSMT4" ShapeID="_x0000_i1127" DrawAspect="Content" ObjectID="_1674929279" r:id="rId214"/>
        </w:object>
      </w:r>
      <w:r w:rsidR="004E5B2E">
        <w:rPr>
          <w:rFonts w:hAnsi="宋体" w:hint="eastAsia"/>
        </w:rPr>
        <w:t>也</w:t>
      </w:r>
      <w:r w:rsidR="004E5B2E" w:rsidRPr="00A27C86">
        <w:rPr>
          <w:rFonts w:hAnsi="宋体"/>
        </w:rPr>
        <w:t>能由</w:t>
      </w:r>
      <w:r w:rsidR="00897160" w:rsidRPr="00897160">
        <w:rPr>
          <w:position w:val="-12"/>
        </w:rPr>
        <w:object w:dxaOrig="1420" w:dyaOrig="360">
          <v:shape id="_x0000_i1128" type="#_x0000_t75" style="width:70.75pt;height:18.15pt" o:ole="">
            <v:imagedata r:id="rId215" o:title=""/>
          </v:shape>
          <o:OLEObject Type="Embed" ProgID="Equation.DSMT4" ShapeID="_x0000_i1128" DrawAspect="Content" ObjectID="_1674929280" r:id="rId216"/>
        </w:object>
      </w:r>
      <w:r w:rsidR="004E5B2E" w:rsidRPr="00A27C86">
        <w:rPr>
          <w:rFonts w:hAnsi="宋体"/>
        </w:rPr>
        <w:t>线性</w:t>
      </w:r>
      <w:r w:rsidR="004E5B2E">
        <w:rPr>
          <w:rFonts w:hAnsi="宋体" w:hint="eastAsia"/>
        </w:rPr>
        <w:t>表示，与题设</w:t>
      </w:r>
      <w:r w:rsidR="004E5B2E" w:rsidRPr="00A27C86">
        <w:rPr>
          <w:rFonts w:hAnsi="宋体"/>
        </w:rPr>
        <w:t>矛盾，</w:t>
      </w:r>
      <w:r w:rsidR="004E5B2E">
        <w:rPr>
          <w:rFonts w:hAnsi="宋体" w:hint="eastAsia"/>
        </w:rPr>
        <w:t>故</w:t>
      </w:r>
      <w:r w:rsidR="00897160" w:rsidRPr="00897160">
        <w:rPr>
          <w:position w:val="-12"/>
        </w:rPr>
        <w:object w:dxaOrig="340" w:dyaOrig="360">
          <v:shape id="_x0000_i1129" type="#_x0000_t75" style="width:16.9pt;height:18.15pt" o:ole="">
            <v:imagedata r:id="rId217" o:title=""/>
          </v:shape>
          <o:OLEObject Type="Embed" ProgID="Equation.DSMT4" ShapeID="_x0000_i1129" DrawAspect="Content" ObjectID="_1674929281" r:id="rId218"/>
        </w:object>
      </w:r>
      <w:r w:rsidR="004E5B2E" w:rsidRPr="000E5302">
        <w:t>不能由</w:t>
      </w:r>
      <w:r w:rsidR="004E5B2E" w:rsidRPr="000E5302">
        <w:t>(</w:t>
      </w:r>
      <w:r w:rsidR="004E5B2E">
        <w:rPr>
          <w:rFonts w:hint="eastAsia"/>
        </w:rPr>
        <w:t>I</w:t>
      </w:r>
      <w:r w:rsidR="004E5B2E" w:rsidRPr="000E5302">
        <w:t>)</w:t>
      </w:r>
      <w:r w:rsidR="004E5B2E" w:rsidRPr="000E5302">
        <w:t>线性表示</w:t>
      </w:r>
      <w:r w:rsidR="004E5B2E">
        <w:rPr>
          <w:rFonts w:hint="eastAsia"/>
        </w:rPr>
        <w:t>，</w:t>
      </w:r>
      <w:r w:rsidR="004E5B2E">
        <w:rPr>
          <w:rFonts w:hAnsi="宋体" w:hint="eastAsia"/>
        </w:rPr>
        <w:t>从而</w:t>
      </w:r>
      <w:r w:rsidR="004E5B2E" w:rsidRPr="00A27C86">
        <w:rPr>
          <w:rFonts w:hAnsi="宋体"/>
        </w:rPr>
        <w:t>排除</w:t>
      </w:r>
      <w:r w:rsidR="004E5B2E" w:rsidRPr="00A27C86">
        <w:t>(C)</w:t>
      </w:r>
      <w:r w:rsidR="004E5B2E">
        <w:rPr>
          <w:rFonts w:hint="eastAsia"/>
        </w:rPr>
        <w:t>和</w:t>
      </w:r>
      <w:r w:rsidR="004E5B2E">
        <w:rPr>
          <w:rFonts w:hint="eastAsia"/>
        </w:rPr>
        <w:t>(D)</w:t>
      </w:r>
      <w:r w:rsidR="004E5B2E">
        <w:rPr>
          <w:rFonts w:hint="eastAsia"/>
        </w:rPr>
        <w:t>．</w:t>
      </w:r>
    </w:p>
    <w:p w:rsidR="003F5176" w:rsidRPr="004E5B2E" w:rsidRDefault="004E5B2E" w:rsidP="004E5B2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int="eastAsia"/>
        </w:rPr>
        <w:t>由于</w:t>
      </w:r>
      <w:r w:rsidR="00897160" w:rsidRPr="00897160">
        <w:rPr>
          <w:position w:val="-10"/>
        </w:rPr>
        <w:object w:dxaOrig="240" w:dyaOrig="320">
          <v:shape id="_x0000_i1130" type="#_x0000_t75" style="width:11.9pt;height:16.3pt" o:ole="">
            <v:imagedata r:id="rId219" o:title=""/>
          </v:shape>
          <o:OLEObject Type="Embed" ProgID="Equation.DSMT4" ShapeID="_x0000_i1130" DrawAspect="Content" ObjectID="_1674929282" r:id="rId220"/>
        </w:object>
      </w:r>
      <w:r w:rsidR="003F5176" w:rsidRPr="00A27C86">
        <w:rPr>
          <w:rFonts w:hAnsi="宋体"/>
        </w:rPr>
        <w:t>可由向量组</w:t>
      </w:r>
      <w:r w:rsidR="00897160" w:rsidRPr="00897160">
        <w:rPr>
          <w:position w:val="-12"/>
        </w:rPr>
        <w:object w:dxaOrig="1260" w:dyaOrig="360">
          <v:shape id="_x0000_i1131" type="#_x0000_t75" style="width:63.25pt;height:18.15pt" o:ole="">
            <v:imagedata r:id="rId221" o:title=""/>
          </v:shape>
          <o:OLEObject Type="Embed" ProgID="Equation.DSMT4" ShapeID="_x0000_i1131" DrawAspect="Content" ObjectID="_1674929283" r:id="rId222"/>
        </w:object>
      </w:r>
      <w:r w:rsidR="003F5176" w:rsidRPr="00A27C86">
        <w:rPr>
          <w:rFonts w:hAnsi="宋体"/>
        </w:rPr>
        <w:t>线性表示，即存在常数</w:t>
      </w:r>
      <w:r w:rsidR="00897160" w:rsidRPr="00897160">
        <w:rPr>
          <w:position w:val="-12"/>
        </w:rPr>
        <w:object w:dxaOrig="1180" w:dyaOrig="360">
          <v:shape id="_x0000_i1132" type="#_x0000_t75" style="width:58.85pt;height:18.15pt" o:ole="">
            <v:imagedata r:id="rId223" o:title=""/>
          </v:shape>
          <o:OLEObject Type="Embed" ProgID="Equation.DSMT4" ShapeID="_x0000_i1132" DrawAspect="Content" ObjectID="_1674929284" r:id="rId224"/>
        </w:object>
      </w:r>
      <w:r w:rsidR="003F5176" w:rsidRPr="00A27C86">
        <w:rPr>
          <w:rFonts w:hAnsi="宋体"/>
        </w:rPr>
        <w:t>使得</w:t>
      </w:r>
    </w:p>
    <w:p w:rsidR="003F5176" w:rsidRPr="00A27C86" w:rsidRDefault="00897160" w:rsidP="004E5B2E">
      <w:pPr>
        <w:ind w:leftChars="200" w:left="480"/>
        <w:jc w:val="center"/>
      </w:pPr>
      <w:r w:rsidRPr="00897160">
        <w:rPr>
          <w:position w:val="-12"/>
        </w:rPr>
        <w:object w:dxaOrig="2740" w:dyaOrig="360">
          <v:shape id="_x0000_i1133" type="#_x0000_t75" style="width:137.1pt;height:18.15pt" o:ole="">
            <v:imagedata r:id="rId225" o:title=""/>
          </v:shape>
          <o:OLEObject Type="Embed" ProgID="Equation.DSMT4" ShapeID="_x0000_i1133" DrawAspect="Content" ObjectID="_1674929285" r:id="rId226"/>
        </w:object>
      </w:r>
    </w:p>
    <w:p w:rsidR="003F5176" w:rsidRPr="004E5B2E" w:rsidRDefault="004E5B2E" w:rsidP="004E5B2E">
      <w:pPr>
        <w:ind w:leftChars="200" w:left="480"/>
      </w:pPr>
      <w:r>
        <w:rPr>
          <w:rFonts w:hint="eastAsia"/>
        </w:rPr>
        <w:t>而</w:t>
      </w:r>
      <w:r w:rsidR="00897160" w:rsidRPr="00897160">
        <w:rPr>
          <w:position w:val="-10"/>
        </w:rPr>
        <w:object w:dxaOrig="240" w:dyaOrig="320">
          <v:shape id="_x0000_i1134" type="#_x0000_t75" style="width:11.9pt;height:16.3pt" o:ole="">
            <v:imagedata r:id="rId227" o:title=""/>
          </v:shape>
          <o:OLEObject Type="Embed" ProgID="Equation.DSMT4" ShapeID="_x0000_i1134" DrawAspect="Content" ObjectID="_1674929286" r:id="rId228"/>
        </w:object>
      </w:r>
      <w:r w:rsidR="003F5176" w:rsidRPr="00A27C86">
        <w:rPr>
          <w:rFonts w:hAnsi="宋体"/>
        </w:rPr>
        <w:t>不能由</w:t>
      </w:r>
      <w:r w:rsidR="00897160" w:rsidRPr="00897160">
        <w:rPr>
          <w:position w:val="-12"/>
        </w:rPr>
        <w:object w:dxaOrig="1420" w:dyaOrig="360">
          <v:shape id="_x0000_i1135" type="#_x0000_t75" style="width:70.75pt;height:18.15pt" o:ole="">
            <v:imagedata r:id="rId229" o:title=""/>
          </v:shape>
          <o:OLEObject Type="Embed" ProgID="Equation.DSMT4" ShapeID="_x0000_i1135" DrawAspect="Content" ObjectID="_1674929287" r:id="rId230"/>
        </w:object>
      </w:r>
      <w:r w:rsidR="002B702E">
        <w:rPr>
          <w:rFonts w:hAnsi="宋体"/>
        </w:rPr>
        <w:t>线性</w:t>
      </w:r>
      <w:r w:rsidR="002B702E">
        <w:rPr>
          <w:rFonts w:hAnsi="宋体" w:hint="eastAsia"/>
        </w:rPr>
        <w:t>表示</w:t>
      </w:r>
      <w:r w:rsidR="003F5176" w:rsidRPr="00A27C86">
        <w:rPr>
          <w:rFonts w:hAnsi="宋体"/>
        </w:rPr>
        <w:t>，从而知</w:t>
      </w:r>
      <w:r w:rsidR="00897160" w:rsidRPr="00897160">
        <w:rPr>
          <w:position w:val="-12"/>
        </w:rPr>
        <w:object w:dxaOrig="680" w:dyaOrig="360">
          <v:shape id="_x0000_i1136" type="#_x0000_t75" style="width:33.8pt;height:18.15pt" o:ole="">
            <v:imagedata r:id="rId231" o:title=""/>
          </v:shape>
          <o:OLEObject Type="Embed" ProgID="Equation.DSMT4" ShapeID="_x0000_i1136" DrawAspect="Content" ObjectID="_1674929288" r:id="rId232"/>
        </w:object>
      </w:r>
      <w:r>
        <w:rPr>
          <w:rFonts w:hint="eastAsia"/>
        </w:rPr>
        <w:t>．因此上式</w:t>
      </w:r>
      <w:r w:rsidR="003F5176" w:rsidRPr="00A27C86">
        <w:rPr>
          <w:rFonts w:hint="eastAsia"/>
        </w:rPr>
        <w:t>可</w:t>
      </w:r>
      <w:r w:rsidR="003F5176" w:rsidRPr="00A27C86">
        <w:rPr>
          <w:rFonts w:hAnsi="宋体"/>
        </w:rPr>
        <w:t>变为</w:t>
      </w:r>
    </w:p>
    <w:p w:rsidR="003F5176" w:rsidRPr="00A27C86" w:rsidRDefault="00897160" w:rsidP="004E5B2E">
      <w:pPr>
        <w:ind w:leftChars="200" w:left="480"/>
        <w:jc w:val="center"/>
      </w:pPr>
      <w:r w:rsidRPr="00897160">
        <w:rPr>
          <w:position w:val="-30"/>
        </w:rPr>
        <w:object w:dxaOrig="4040" w:dyaOrig="680">
          <v:shape id="_x0000_i1137" type="#_x0000_t75" style="width:202.25pt;height:33.8pt" o:ole="">
            <v:imagedata r:id="rId233" o:title=""/>
          </v:shape>
          <o:OLEObject Type="Embed" ProgID="Equation.DSMT4" ShapeID="_x0000_i1137" DrawAspect="Content" ObjectID="_1674929289" r:id="rId234"/>
        </w:object>
      </w:r>
    </w:p>
    <w:p w:rsidR="003F5176" w:rsidRPr="00A27C86" w:rsidRDefault="004E5B2E" w:rsidP="004E5B2E">
      <w:pPr>
        <w:ind w:leftChars="200" w:left="480"/>
      </w:pPr>
      <w:r>
        <w:rPr>
          <w:rFonts w:hint="eastAsia"/>
        </w:rPr>
        <w:t>即</w:t>
      </w:r>
      <w:r w:rsidR="00897160" w:rsidRPr="00897160">
        <w:rPr>
          <w:position w:val="-12"/>
        </w:rPr>
        <w:object w:dxaOrig="340" w:dyaOrig="360">
          <v:shape id="_x0000_i1138" type="#_x0000_t75" style="width:16.9pt;height:18.15pt" o:ole="">
            <v:imagedata r:id="rId235" o:title=""/>
          </v:shape>
          <o:OLEObject Type="Embed" ProgID="Equation.DSMT4" ShapeID="_x0000_i1138" DrawAspect="Content" ObjectID="_1674929290" r:id="rId236"/>
        </w:object>
      </w:r>
      <w:r w:rsidR="003F5176" w:rsidRPr="00A27C86">
        <w:rPr>
          <w:rFonts w:hAnsi="宋体"/>
        </w:rPr>
        <w:t>能由</w:t>
      </w:r>
      <w:r w:rsidR="003F5176" w:rsidRPr="00A27C86">
        <w:t>(</w:t>
      </w:r>
      <w:r>
        <w:rPr>
          <w:rFonts w:hint="eastAsia"/>
        </w:rPr>
        <w:t>II</w:t>
      </w:r>
      <w:r w:rsidR="003F5176" w:rsidRPr="00A27C86">
        <w:t>)</w:t>
      </w:r>
      <w:r w:rsidR="003F5176" w:rsidRPr="00A27C86">
        <w:rPr>
          <w:rFonts w:hAnsi="宋体"/>
        </w:rPr>
        <w:t>线性表示，</w:t>
      </w:r>
      <w:r>
        <w:rPr>
          <w:rFonts w:hAnsi="宋体" w:hint="eastAsia"/>
        </w:rPr>
        <w:t>从而</w:t>
      </w:r>
      <w:r w:rsidR="003F5176" w:rsidRPr="00A27C86">
        <w:rPr>
          <w:rFonts w:hAnsi="宋体"/>
        </w:rPr>
        <w:t>排除</w:t>
      </w:r>
      <w:r w:rsidR="003F5176" w:rsidRPr="00A27C86">
        <w:t>(A)</w:t>
      </w:r>
      <w:r>
        <w:rPr>
          <w:rFonts w:hint="eastAsia"/>
        </w:rPr>
        <w:t>和</w:t>
      </w:r>
      <w:r w:rsidR="003F5176" w:rsidRPr="00A27C86">
        <w:t>(D)</w:t>
      </w:r>
      <w:r>
        <w:rPr>
          <w:rFonts w:hint="eastAsia"/>
        </w:rPr>
        <w:t>．</w:t>
      </w:r>
      <w:r w:rsidR="003F5176" w:rsidRPr="00A27C86">
        <w:rPr>
          <w:rFonts w:hAnsi="宋体"/>
        </w:rPr>
        <w:t>故应选</w:t>
      </w:r>
      <w:r>
        <w:t>(B)</w:t>
      </w:r>
      <w:r>
        <w:rPr>
          <w:rFonts w:hint="eastAsia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CE062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(4)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</w:t>
      </w:r>
      <w:r w:rsidR="00897160" w:rsidRPr="00897160">
        <w:rPr>
          <w:position w:val="-8"/>
        </w:rPr>
        <w:object w:dxaOrig="460" w:dyaOrig="300">
          <v:shape id="_x0000_i1139" type="#_x0000_t75" style="width:23.15pt;height:15.05pt" o:ole="">
            <v:imagedata r:id="rId237" o:title=""/>
          </v:shape>
          <o:OLEObject Type="Embed" ProgID="Equation.DSMT4" ShapeID="_x0000_i1139" DrawAspect="Content" ObjectID="_1674929291" r:id="rId238"/>
        </w:object>
      </w:r>
      <w:r w:rsidRPr="000E5302">
        <w:rPr>
          <w:kern w:val="0"/>
          <w:szCs w:val="21"/>
        </w:rPr>
        <w:t>为</w:t>
      </w:r>
      <w:r w:rsidR="00897160" w:rsidRPr="00025957">
        <w:rPr>
          <w:position w:val="-4"/>
        </w:rPr>
        <w:object w:dxaOrig="200" w:dyaOrig="200">
          <v:shape id="_x0000_i1140" type="#_x0000_t75" style="width:10pt;height:10pt" o:ole="">
            <v:imagedata r:id="rId239" o:title=""/>
          </v:shape>
          <o:OLEObject Type="Embed" ProgID="Equation.DSMT4" ShapeID="_x0000_i1140" DrawAspect="Content" ObjectID="_1674929292" r:id="rId240"/>
        </w:object>
      </w:r>
      <w:r w:rsidRPr="000E5302">
        <w:rPr>
          <w:kern w:val="0"/>
          <w:szCs w:val="21"/>
        </w:rPr>
        <w:t>阶矩阵，且</w:t>
      </w:r>
      <w:r w:rsidR="00897160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1" o:title=""/>
          </v:shape>
          <o:OLEObject Type="Embed" ProgID="Equation.DSMT4" ShapeID="_x0000_i1141" DrawAspect="Content" ObjectID="_1674929293" r:id="rId242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142" type="#_x0000_t75" style="width:11.25pt;height:13.15pt" o:ole="">
            <v:imagedata r:id="rId243" o:title=""/>
          </v:shape>
          <o:OLEObject Type="Embed" ProgID="Equation.DSMT4" ShapeID="_x0000_i1142" DrawAspect="Content" ObjectID="_1674929294" r:id="rId244"/>
        </w:object>
      </w:r>
      <w:r w:rsidRPr="000E5302">
        <w:rPr>
          <w:kern w:val="0"/>
          <w:szCs w:val="21"/>
        </w:rPr>
        <w:t>相似，</w:t>
      </w:r>
      <w:r w:rsidR="00897160" w:rsidRPr="00025957">
        <w:rPr>
          <w:position w:val="-4"/>
        </w:rPr>
        <w:object w:dxaOrig="220" w:dyaOrig="260">
          <v:shape id="_x0000_i1143" type="#_x0000_t75" style="width:11.25pt;height:13.15pt" o:ole="">
            <v:imagedata r:id="rId245" o:title=""/>
          </v:shape>
          <o:OLEObject Type="Embed" ProgID="Equation.DSMT4" ShapeID="_x0000_i1143" DrawAspect="Content" ObjectID="_1674929295" r:id="rId246"/>
        </w:object>
      </w:r>
      <w:r w:rsidRPr="000E5302">
        <w:rPr>
          <w:kern w:val="0"/>
          <w:szCs w:val="21"/>
        </w:rPr>
        <w:t>为</w:t>
      </w:r>
      <w:r w:rsidR="00897160" w:rsidRPr="00025957">
        <w:rPr>
          <w:position w:val="-4"/>
        </w:rPr>
        <w:object w:dxaOrig="200" w:dyaOrig="200">
          <v:shape id="_x0000_i1144" type="#_x0000_t75" style="width:10pt;height:10pt" o:ole="">
            <v:imagedata r:id="rId247" o:title=""/>
          </v:shape>
          <o:OLEObject Type="Embed" ProgID="Equation.DSMT4" ShapeID="_x0000_i1144" DrawAspect="Content" ObjectID="_1674929296" r:id="rId248"/>
        </w:object>
      </w:r>
      <w:r w:rsidRPr="000E5302">
        <w:rPr>
          <w:kern w:val="0"/>
          <w:szCs w:val="21"/>
        </w:rPr>
        <w:t>阶单位矩阵，则</w:t>
      </w:r>
      <w:r w:rsidR="00F91134">
        <w:rPr>
          <w:kern w:val="0"/>
          <w:szCs w:val="21"/>
        </w:rPr>
        <w:t>(</w:t>
      </w:r>
      <w:r w:rsidRPr="000E5302">
        <w:rPr>
          <w:kern w:val="0"/>
          <w:szCs w:val="21"/>
        </w:rPr>
        <w:t xml:space="preserve">    )</w:t>
      </w:r>
    </w:p>
    <w:p w:rsidR="00F91134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(A)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897160">
        <w:rPr>
          <w:position w:val="-6"/>
        </w:rPr>
        <w:object w:dxaOrig="1620" w:dyaOrig="279">
          <v:shape id="_x0000_i1145" type="#_x0000_t75" style="width:80.75pt;height:13.75pt" o:ole="">
            <v:imagedata r:id="rId249" o:title=""/>
          </v:shape>
          <o:OLEObject Type="Embed" ProgID="Equation.DSMT4" ShapeID="_x0000_i1145" DrawAspect="Content" ObjectID="_1674929297" r:id="rId250"/>
        </w:object>
      </w:r>
      <w:r w:rsidR="00F91134">
        <w:rPr>
          <w:rFonts w:hint="eastAsia"/>
          <w:kern w:val="0"/>
          <w:szCs w:val="21"/>
        </w:rPr>
        <w:t>．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(B)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025957">
        <w:rPr>
          <w:position w:val="-4"/>
        </w:rPr>
        <w:object w:dxaOrig="220" w:dyaOrig="260">
          <v:shape id="_x0000_i1146" type="#_x0000_t75" style="width:11.25pt;height:13.15pt" o:ole="">
            <v:imagedata r:id="rId251" o:title=""/>
          </v:shape>
          <o:OLEObject Type="Embed" ProgID="Equation.DSMT4" ShapeID="_x0000_i1146" DrawAspect="Content" ObjectID="_1674929298" r:id="rId252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147" type="#_x0000_t75" style="width:11.25pt;height:13.15pt" o:ole="">
            <v:imagedata r:id="rId253" o:title=""/>
          </v:shape>
          <o:OLEObject Type="Embed" ProgID="Equation.DSMT4" ShapeID="_x0000_i1147" DrawAspect="Content" ObjectID="_1674929299" r:id="rId254"/>
        </w:object>
      </w:r>
      <w:r w:rsidRPr="000E5302">
        <w:rPr>
          <w:kern w:val="0"/>
          <w:szCs w:val="21"/>
        </w:rPr>
        <w:t>有相同的特征值和特征向量</w:t>
      </w:r>
      <w:r w:rsidR="00F91134">
        <w:rPr>
          <w:rFonts w:hint="eastAsia"/>
          <w:kern w:val="0"/>
          <w:szCs w:val="21"/>
        </w:rPr>
        <w:t>．</w:t>
      </w:r>
    </w:p>
    <w:p w:rsidR="00F91134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(C)</w:t>
      </w:r>
      <w:r w:rsidR="00F91134">
        <w:rPr>
          <w:rFonts w:hint="eastAsia"/>
          <w:kern w:val="0"/>
          <w:szCs w:val="21"/>
        </w:rPr>
        <w:t xml:space="preserve"> </w:t>
      </w:r>
      <w:r w:rsidR="00897160" w:rsidRPr="00025957">
        <w:rPr>
          <w:position w:val="-4"/>
        </w:rPr>
        <w:object w:dxaOrig="220" w:dyaOrig="260">
          <v:shape id="_x0000_i1148" type="#_x0000_t75" style="width:11.25pt;height:13.15pt" o:ole="">
            <v:imagedata r:id="rId255" o:title=""/>
          </v:shape>
          <o:OLEObject Type="Embed" ProgID="Equation.DSMT4" ShapeID="_x0000_i1148" DrawAspect="Content" ObjectID="_1674929300" r:id="rId256"/>
        </w:object>
      </w:r>
      <w:r w:rsidRPr="000E5302">
        <w:rPr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149" type="#_x0000_t75" style="width:11.25pt;height:13.15pt" o:ole="">
            <v:imagedata r:id="rId257" o:title=""/>
          </v:shape>
          <o:OLEObject Type="Embed" ProgID="Equation.DSMT4" ShapeID="_x0000_i1149" DrawAspect="Content" ObjectID="_1674929301" r:id="rId258"/>
        </w:object>
      </w:r>
      <w:r w:rsidRPr="000E5302">
        <w:rPr>
          <w:kern w:val="0"/>
          <w:szCs w:val="21"/>
        </w:rPr>
        <w:t>都相似于一个对角矩阵</w:t>
      </w:r>
      <w:r w:rsidR="00F91134">
        <w:rPr>
          <w:rFonts w:hint="eastAsia"/>
          <w:kern w:val="0"/>
          <w:szCs w:val="21"/>
        </w:rPr>
        <w:t>．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0E5302">
        <w:rPr>
          <w:kern w:val="0"/>
          <w:szCs w:val="21"/>
        </w:rPr>
        <w:t>(D)</w:t>
      </w:r>
      <w:r w:rsidR="00F91134"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对任意常数</w:t>
      </w:r>
      <w:r w:rsidR="00897160" w:rsidRPr="00897160">
        <w:rPr>
          <w:position w:val="-6"/>
        </w:rPr>
        <w:object w:dxaOrig="160" w:dyaOrig="260">
          <v:shape id="_x0000_i1150" type="#_x0000_t75" style="width:8.15pt;height:13.15pt" o:ole="">
            <v:imagedata r:id="rId259" o:title=""/>
          </v:shape>
          <o:OLEObject Type="Embed" ProgID="Equation.DSMT4" ShapeID="_x0000_i1150" DrawAspect="Content" ObjectID="_1674929302" r:id="rId260"/>
        </w:object>
      </w:r>
      <w:r w:rsidRPr="000E5302">
        <w:rPr>
          <w:kern w:val="0"/>
          <w:szCs w:val="21"/>
        </w:rPr>
        <w:t>，</w:t>
      </w:r>
      <w:r w:rsidR="00897160" w:rsidRPr="00897160">
        <w:rPr>
          <w:position w:val="-6"/>
        </w:rPr>
        <w:object w:dxaOrig="660" w:dyaOrig="279">
          <v:shape id="_x0000_i1151" type="#_x0000_t75" style="width:33.2pt;height:13.75pt" o:ole="">
            <v:imagedata r:id="rId261" o:title=""/>
          </v:shape>
          <o:OLEObject Type="Embed" ProgID="Equation.DSMT4" ShapeID="_x0000_i1151" DrawAspect="Content" ObjectID="_1674929303" r:id="rId262"/>
        </w:object>
      </w:r>
      <w:r w:rsidRPr="000E5302">
        <w:rPr>
          <w:kern w:val="0"/>
          <w:szCs w:val="21"/>
        </w:rPr>
        <w:t>与</w:t>
      </w:r>
      <w:r w:rsidR="00897160" w:rsidRPr="00897160">
        <w:rPr>
          <w:position w:val="-6"/>
        </w:rPr>
        <w:object w:dxaOrig="660" w:dyaOrig="279">
          <v:shape id="_x0000_i1152" type="#_x0000_t75" style="width:33.2pt;height:13.75pt" o:ole="">
            <v:imagedata r:id="rId263" o:title=""/>
          </v:shape>
          <o:OLEObject Type="Embed" ProgID="Equation.DSMT4" ShapeID="_x0000_i1152" DrawAspect="Content" ObjectID="_1674929304" r:id="rId264"/>
        </w:object>
      </w:r>
      <w:r w:rsidRPr="000E5302">
        <w:rPr>
          <w:kern w:val="0"/>
          <w:szCs w:val="21"/>
        </w:rPr>
        <w:t>相似</w:t>
      </w:r>
      <w:r w:rsidR="00F91134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D202A1" w:rsidRDefault="00505DC7" w:rsidP="00D202A1">
      <w:pPr>
        <w:autoSpaceDE w:val="0"/>
        <w:autoSpaceDN w:val="0"/>
        <w:adjustRightInd w:val="0"/>
        <w:jc w:val="left"/>
        <w:rPr>
          <w:kern w:val="0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="00D202A1" w:rsidRPr="00A27C86">
        <w:rPr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897160" w:rsidRPr="00025957">
        <w:rPr>
          <w:position w:val="-4"/>
        </w:rPr>
        <w:object w:dxaOrig="220" w:dyaOrig="260">
          <v:shape id="_x0000_i1153" type="#_x0000_t75" style="width:11.25pt;height:13.15pt" o:ole="">
            <v:imagedata r:id="rId265" o:title=""/>
          </v:shape>
          <o:OLEObject Type="Embed" ProgID="Equation.DSMT4" ShapeID="_x0000_i1153" DrawAspect="Content" ObjectID="_1674929305" r:id="rId266"/>
        </w:object>
      </w:r>
      <w:r w:rsidR="003F5176" w:rsidRPr="00A27C86">
        <w:rPr>
          <w:rFonts w:hAnsi="宋体"/>
        </w:rPr>
        <w:t>相似于</w:t>
      </w:r>
      <w:r w:rsidR="00897160" w:rsidRPr="00025957">
        <w:rPr>
          <w:position w:val="-4"/>
        </w:rPr>
        <w:object w:dxaOrig="220" w:dyaOrig="260">
          <v:shape id="_x0000_i1154" type="#_x0000_t75" style="width:11.25pt;height:13.15pt" o:ole="">
            <v:imagedata r:id="rId267" o:title=""/>
          </v:shape>
          <o:OLEObject Type="Embed" ProgID="Equation.DSMT4" ShapeID="_x0000_i1154" DrawAspect="Content" ObjectID="_1674929306" r:id="rId268"/>
        </w:object>
      </w:r>
      <w:r w:rsidR="00302A9B">
        <w:rPr>
          <w:rFonts w:hAnsi="宋体"/>
        </w:rPr>
        <w:t>，</w:t>
      </w:r>
      <w:r w:rsidR="003F5176" w:rsidRPr="00A27C86">
        <w:rPr>
          <w:rFonts w:hAnsi="宋体"/>
        </w:rPr>
        <w:t>则存在可逆阵</w:t>
      </w:r>
      <w:r w:rsidR="00897160" w:rsidRPr="00025957">
        <w:rPr>
          <w:position w:val="-4"/>
        </w:rPr>
        <w:object w:dxaOrig="220" w:dyaOrig="260">
          <v:shape id="_x0000_i1155" type="#_x0000_t75" style="width:11.25pt;height:13.15pt" o:ole="">
            <v:imagedata r:id="rId269" o:title=""/>
          </v:shape>
          <o:OLEObject Type="Embed" ProgID="Equation.DSMT4" ShapeID="_x0000_i1155" DrawAspect="Content" ObjectID="_1674929307" r:id="rId270"/>
        </w:object>
      </w:r>
      <w:r w:rsidR="003F5176" w:rsidRPr="00A27C86">
        <w:rPr>
          <w:rFonts w:hAnsi="宋体"/>
        </w:rPr>
        <w:t>，使得</w:t>
      </w:r>
      <w:r w:rsidR="00897160" w:rsidRPr="00025957">
        <w:rPr>
          <w:position w:val="-4"/>
        </w:rPr>
        <w:object w:dxaOrig="1080" w:dyaOrig="300">
          <v:shape id="_x0000_i1156" type="#_x0000_t75" style="width:53.85pt;height:15.05pt" o:ole="">
            <v:imagedata r:id="rId271" o:title=""/>
          </v:shape>
          <o:OLEObject Type="Embed" ProgID="Equation.DSMT4" ShapeID="_x0000_i1156" DrawAspect="Content" ObjectID="_1674929308" r:id="rId272"/>
        </w:object>
      </w:r>
      <w:r w:rsidR="00302A9B">
        <w:rPr>
          <w:rFonts w:hAnsi="宋体" w:hint="eastAsia"/>
        </w:rPr>
        <w:t>．因此</w:t>
      </w:r>
    </w:p>
    <w:p w:rsidR="003F5176" w:rsidRPr="00A27C86" w:rsidRDefault="00897160" w:rsidP="00302A9B">
      <w:pPr>
        <w:ind w:leftChars="200" w:left="480"/>
        <w:jc w:val="center"/>
        <w:rPr>
          <w:kern w:val="0"/>
          <w:szCs w:val="21"/>
        </w:rPr>
      </w:pPr>
      <w:r w:rsidRPr="00897160">
        <w:rPr>
          <w:position w:val="-10"/>
        </w:rPr>
        <w:object w:dxaOrig="3920" w:dyaOrig="360">
          <v:shape id="_x0000_i1157" type="#_x0000_t75" style="width:195.95pt;height:18.15pt" o:ole="">
            <v:imagedata r:id="rId273" o:title=""/>
          </v:shape>
          <o:OLEObject Type="Embed" ProgID="Equation.DSMT4" ShapeID="_x0000_i1157" DrawAspect="Content" ObjectID="_1674929309" r:id="rId274"/>
        </w:object>
      </w:r>
    </w:p>
    <w:p w:rsidR="003F5176" w:rsidRPr="00A27C86" w:rsidRDefault="003F5176" w:rsidP="00302A9B">
      <w:pPr>
        <w:ind w:leftChars="200" w:left="480"/>
        <w:rPr>
          <w:kern w:val="0"/>
          <w:szCs w:val="21"/>
        </w:rPr>
      </w:pPr>
      <w:r w:rsidRPr="00A27C86">
        <w:rPr>
          <w:rFonts w:hAnsi="宋体"/>
        </w:rPr>
        <w:t>根据矩阵相似的定义，</w:t>
      </w:r>
      <w:r w:rsidRPr="00A27C86">
        <w:rPr>
          <w:rFonts w:hAnsi="宋体"/>
          <w:kern w:val="0"/>
          <w:szCs w:val="21"/>
        </w:rPr>
        <w:t>则</w:t>
      </w:r>
      <w:r w:rsidR="00897160" w:rsidRPr="00897160">
        <w:rPr>
          <w:position w:val="-6"/>
        </w:rPr>
        <w:object w:dxaOrig="660" w:dyaOrig="279">
          <v:shape id="_x0000_i1158" type="#_x0000_t75" style="width:33.2pt;height:13.75pt" o:ole="">
            <v:imagedata r:id="rId261" o:title=""/>
          </v:shape>
          <o:OLEObject Type="Embed" ProgID="Equation.DSMT4" ShapeID="_x0000_i1158" DrawAspect="Content" ObjectID="_1674929310" r:id="rId275"/>
        </w:object>
      </w:r>
      <w:r w:rsidRPr="00A27C86">
        <w:rPr>
          <w:rFonts w:hAnsi="宋体"/>
          <w:kern w:val="0"/>
          <w:szCs w:val="21"/>
        </w:rPr>
        <w:t>相似于</w:t>
      </w:r>
      <w:r w:rsidR="00897160" w:rsidRPr="00897160">
        <w:rPr>
          <w:position w:val="-6"/>
        </w:rPr>
        <w:object w:dxaOrig="660" w:dyaOrig="279">
          <v:shape id="_x0000_i1159" type="#_x0000_t75" style="width:33.2pt;height:13.75pt" o:ole="">
            <v:imagedata r:id="rId276" o:title=""/>
          </v:shape>
          <o:OLEObject Type="Embed" ProgID="Equation.DSMT4" ShapeID="_x0000_i1159" DrawAspect="Content" ObjectID="_1674929311" r:id="rId277"/>
        </w:object>
      </w:r>
      <w:r w:rsidRPr="00A27C86">
        <w:rPr>
          <w:rFonts w:hAnsi="宋体"/>
          <w:kern w:val="0"/>
          <w:szCs w:val="21"/>
        </w:rPr>
        <w:t>，</w:t>
      </w:r>
      <w:r w:rsidR="00302A9B">
        <w:rPr>
          <w:rFonts w:hAnsi="宋体" w:hint="eastAsia"/>
          <w:kern w:val="0"/>
          <w:szCs w:val="21"/>
        </w:rPr>
        <w:t>故</w:t>
      </w:r>
      <w:r w:rsidRPr="00A27C86">
        <w:rPr>
          <w:rFonts w:hAnsi="宋体"/>
          <w:kern w:val="0"/>
          <w:szCs w:val="21"/>
        </w:rPr>
        <w:t>应选</w:t>
      </w:r>
      <w:r w:rsidR="00302A9B">
        <w:rPr>
          <w:kern w:val="0"/>
          <w:szCs w:val="21"/>
        </w:rPr>
        <w:t>(D)</w:t>
      </w:r>
      <w:r w:rsidR="00302A9B">
        <w:rPr>
          <w:rFonts w:hint="eastAsia"/>
          <w:kern w:val="0"/>
          <w:szCs w:val="21"/>
        </w:rPr>
        <w:t>．</w:t>
      </w:r>
    </w:p>
    <w:p w:rsidR="003F5176" w:rsidRPr="00A27C86" w:rsidRDefault="00302A9B" w:rsidP="00302A9B">
      <w:pPr>
        <w:ind w:leftChars="200" w:left="480"/>
        <w:rPr>
          <w:kern w:val="0"/>
          <w:szCs w:val="21"/>
        </w:rPr>
      </w:pPr>
      <w:r>
        <w:rPr>
          <w:rFonts w:hint="eastAsia"/>
          <w:kern w:val="0"/>
          <w:szCs w:val="21"/>
        </w:rPr>
        <w:t>选项</w:t>
      </w:r>
      <w:r w:rsidR="003F5176" w:rsidRPr="00A27C86">
        <w:rPr>
          <w:kern w:val="0"/>
          <w:szCs w:val="21"/>
        </w:rPr>
        <w:t>(A)</w:t>
      </w:r>
      <w:r w:rsidR="003F5176" w:rsidRPr="00A27C86">
        <w:rPr>
          <w:rFonts w:hAnsi="宋体"/>
          <w:kern w:val="0"/>
          <w:szCs w:val="21"/>
        </w:rPr>
        <w:t>不成立</w:t>
      </w:r>
      <w:r>
        <w:rPr>
          <w:rFonts w:hAnsi="宋体" w:hint="eastAsia"/>
          <w:kern w:val="0"/>
          <w:szCs w:val="21"/>
        </w:rPr>
        <w:t>：</w:t>
      </w:r>
      <w:r w:rsidR="003F5176" w:rsidRPr="00A27C86">
        <w:rPr>
          <w:rFonts w:hAnsi="宋体"/>
          <w:kern w:val="0"/>
          <w:szCs w:val="21"/>
        </w:rPr>
        <w:t>若</w:t>
      </w:r>
      <w:r w:rsidR="00897160" w:rsidRPr="00897160">
        <w:rPr>
          <w:position w:val="-6"/>
        </w:rPr>
        <w:object w:dxaOrig="1620" w:dyaOrig="279">
          <v:shape id="_x0000_i1160" type="#_x0000_t75" style="width:80.75pt;height:13.75pt" o:ole="">
            <v:imagedata r:id="rId278" o:title=""/>
          </v:shape>
          <o:OLEObject Type="Embed" ProgID="Equation.DSMT4" ShapeID="_x0000_i1160" DrawAspect="Content" ObjectID="_1674929312" r:id="rId279"/>
        </w:object>
      </w:r>
      <w:r w:rsidR="003F5176" w:rsidRPr="00A27C86">
        <w:rPr>
          <w:rFonts w:hAnsi="宋体"/>
          <w:kern w:val="0"/>
          <w:szCs w:val="21"/>
        </w:rPr>
        <w:t>，则</w:t>
      </w:r>
      <w:r w:rsidR="00897160" w:rsidRPr="00025957">
        <w:rPr>
          <w:position w:val="-4"/>
        </w:rPr>
        <w:object w:dxaOrig="600" w:dyaOrig="260">
          <v:shape id="_x0000_i1161" type="#_x0000_t75" style="width:30.05pt;height:13.15pt" o:ole="">
            <v:imagedata r:id="rId280" o:title=""/>
          </v:shape>
          <o:OLEObject Type="Embed" ProgID="Equation.DSMT4" ShapeID="_x0000_i1161" DrawAspect="Content" ObjectID="_1674929313" r:id="rId281"/>
        </w:object>
      </w:r>
      <w:r w:rsidR="003F5176" w:rsidRPr="00A27C86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但两者未必相等．</w:t>
      </w:r>
    </w:p>
    <w:p w:rsidR="00302A9B" w:rsidRDefault="00302A9B" w:rsidP="00302A9B">
      <w:pPr>
        <w:ind w:leftChars="200" w:left="480"/>
        <w:rPr>
          <w:rFonts w:hAnsi="宋体"/>
        </w:rPr>
      </w:pPr>
      <w:r>
        <w:rPr>
          <w:rFonts w:hint="eastAsia"/>
          <w:kern w:val="0"/>
          <w:szCs w:val="21"/>
        </w:rPr>
        <w:t>选项</w:t>
      </w:r>
      <w:r w:rsidR="003F5176" w:rsidRPr="00A27C86">
        <w:rPr>
          <w:kern w:val="0"/>
          <w:szCs w:val="21"/>
        </w:rPr>
        <w:t>(B)</w:t>
      </w:r>
      <w:r w:rsidR="003F5176" w:rsidRPr="00A27C86">
        <w:rPr>
          <w:rFonts w:hAnsi="宋体"/>
          <w:kern w:val="0"/>
          <w:szCs w:val="21"/>
        </w:rPr>
        <w:t>不成立</w:t>
      </w:r>
      <w:r>
        <w:rPr>
          <w:rFonts w:hAnsi="宋体" w:hint="eastAsia"/>
          <w:kern w:val="0"/>
          <w:szCs w:val="21"/>
        </w:rPr>
        <w:t>：</w:t>
      </w:r>
      <w:r w:rsidR="00897160" w:rsidRPr="00025957">
        <w:rPr>
          <w:position w:val="-4"/>
        </w:rPr>
        <w:object w:dxaOrig="220" w:dyaOrig="260">
          <v:shape id="_x0000_i1162" type="#_x0000_t75" style="width:11.25pt;height:13.15pt" o:ole="">
            <v:imagedata r:id="rId282" o:title=""/>
          </v:shape>
          <o:OLEObject Type="Embed" ProgID="Equation.DSMT4" ShapeID="_x0000_i1162" DrawAspect="Content" ObjectID="_1674929314" r:id="rId283"/>
        </w:object>
      </w:r>
      <w:r w:rsidR="003F5176" w:rsidRPr="00A27C86">
        <w:rPr>
          <w:rFonts w:hAnsi="宋体"/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163" type="#_x0000_t75" style="width:11.25pt;height:13.15pt" o:ole="">
            <v:imagedata r:id="rId284" o:title=""/>
          </v:shape>
          <o:OLEObject Type="Embed" ProgID="Equation.DSMT4" ShapeID="_x0000_i1163" DrawAspect="Content" ObjectID="_1674929315" r:id="rId285"/>
        </w:object>
      </w:r>
      <w:r w:rsidR="003F5176" w:rsidRPr="00A27C86">
        <w:rPr>
          <w:rFonts w:hAnsi="宋体"/>
          <w:kern w:val="0"/>
          <w:szCs w:val="21"/>
        </w:rPr>
        <w:t>相似，</w:t>
      </w:r>
      <w:r w:rsidRPr="00302A9B">
        <w:rPr>
          <w:rFonts w:hAnsi="宋体" w:hint="eastAsia"/>
        </w:rPr>
        <w:t>则有相同的特征值，</w:t>
      </w:r>
      <w:r>
        <w:rPr>
          <w:rFonts w:hAnsi="宋体" w:hint="eastAsia"/>
        </w:rPr>
        <w:t>但未必</w:t>
      </w:r>
      <w:r w:rsidRPr="00302A9B">
        <w:rPr>
          <w:rFonts w:hAnsi="宋体" w:hint="eastAsia"/>
        </w:rPr>
        <w:t>有相同的特征向量</w:t>
      </w:r>
      <w:r>
        <w:rPr>
          <w:rFonts w:hAnsi="宋体" w:hint="eastAsia"/>
        </w:rPr>
        <w:t>．</w:t>
      </w:r>
    </w:p>
    <w:p w:rsidR="003F5176" w:rsidRPr="00A27C86" w:rsidRDefault="00302A9B" w:rsidP="00302A9B">
      <w:pPr>
        <w:ind w:leftChars="200" w:left="480"/>
        <w:rPr>
          <w:szCs w:val="21"/>
        </w:rPr>
      </w:pPr>
      <w:r>
        <w:rPr>
          <w:rFonts w:hint="eastAsia"/>
          <w:kern w:val="0"/>
          <w:szCs w:val="21"/>
        </w:rPr>
        <w:t>选项</w:t>
      </w:r>
      <w:r w:rsidR="003F5176" w:rsidRPr="00A27C86">
        <w:rPr>
          <w:kern w:val="0"/>
          <w:szCs w:val="21"/>
        </w:rPr>
        <w:t>(C)</w:t>
      </w:r>
      <w:r w:rsidR="003F5176" w:rsidRPr="00A27C86">
        <w:rPr>
          <w:rFonts w:hAnsi="宋体"/>
          <w:kern w:val="0"/>
          <w:szCs w:val="21"/>
        </w:rPr>
        <w:t>不成立</w:t>
      </w:r>
      <w:r>
        <w:rPr>
          <w:rFonts w:hAnsi="宋体" w:hint="eastAsia"/>
          <w:kern w:val="0"/>
          <w:szCs w:val="21"/>
        </w:rPr>
        <w:t>：</w:t>
      </w:r>
      <w:r w:rsidR="00897160" w:rsidRPr="00025957">
        <w:rPr>
          <w:position w:val="-4"/>
        </w:rPr>
        <w:object w:dxaOrig="220" w:dyaOrig="260">
          <v:shape id="_x0000_i1164" type="#_x0000_t75" style="width:11.25pt;height:13.15pt" o:ole="">
            <v:imagedata r:id="rId286" o:title=""/>
          </v:shape>
          <o:OLEObject Type="Embed" ProgID="Equation.DSMT4" ShapeID="_x0000_i1164" DrawAspect="Content" ObjectID="_1674929316" r:id="rId287"/>
        </w:object>
      </w:r>
      <w:r w:rsidRPr="00A27C86">
        <w:rPr>
          <w:rFonts w:hAnsi="宋体"/>
          <w:kern w:val="0"/>
          <w:szCs w:val="21"/>
        </w:rPr>
        <w:t>与</w:t>
      </w:r>
      <w:r w:rsidR="00897160" w:rsidRPr="00025957">
        <w:rPr>
          <w:position w:val="-4"/>
        </w:rPr>
        <w:object w:dxaOrig="220" w:dyaOrig="260">
          <v:shape id="_x0000_i1165" type="#_x0000_t75" style="width:11.25pt;height:13.15pt" o:ole="">
            <v:imagedata r:id="rId288" o:title=""/>
          </v:shape>
          <o:OLEObject Type="Embed" ProgID="Equation.DSMT4" ShapeID="_x0000_i1165" DrawAspect="Content" ObjectID="_1674929317" r:id="rId289"/>
        </w:object>
      </w:r>
      <w:r>
        <w:rPr>
          <w:rFonts w:hAnsi="宋体"/>
          <w:kern w:val="0"/>
          <w:szCs w:val="21"/>
        </w:rPr>
        <w:t>相似，</w:t>
      </w:r>
      <w:r>
        <w:rPr>
          <w:rFonts w:hAnsi="宋体" w:hint="eastAsia"/>
          <w:kern w:val="0"/>
          <w:szCs w:val="21"/>
        </w:rPr>
        <w:t>但</w:t>
      </w:r>
      <w:r w:rsidR="003F5176" w:rsidRPr="00A27C86">
        <w:rPr>
          <w:rFonts w:hAnsi="宋体"/>
          <w:kern w:val="0"/>
          <w:szCs w:val="21"/>
        </w:rPr>
        <w:t>它们本身</w:t>
      </w:r>
      <w:r>
        <w:rPr>
          <w:rFonts w:hAnsi="宋体" w:hint="eastAsia"/>
          <w:kern w:val="0"/>
          <w:szCs w:val="21"/>
        </w:rPr>
        <w:t>未必</w:t>
      </w:r>
      <w:r>
        <w:rPr>
          <w:rFonts w:hAnsi="宋体"/>
          <w:kern w:val="0"/>
          <w:szCs w:val="21"/>
        </w:rPr>
        <w:t>都</w:t>
      </w:r>
      <w:r w:rsidR="003F5176" w:rsidRPr="00A27C86">
        <w:rPr>
          <w:rFonts w:hAnsi="宋体"/>
          <w:kern w:val="0"/>
          <w:szCs w:val="21"/>
        </w:rPr>
        <w:t>相似于对角阵</w:t>
      </w:r>
      <w:r>
        <w:rPr>
          <w:rFonts w:hAnsi="宋体" w:hint="eastAsia"/>
          <w:kern w:val="0"/>
          <w:szCs w:val="21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CE0622" w:rsidRPr="000E5302" w:rsidRDefault="00CE0622" w:rsidP="00825DF5">
      <w:pPr>
        <w:autoSpaceDE w:val="0"/>
        <w:autoSpaceDN w:val="0"/>
        <w:adjustRightInd w:val="0"/>
        <w:ind w:left="480" w:hangingChars="200" w:hanging="480"/>
        <w:jc w:val="left"/>
      </w:pPr>
      <w:r w:rsidRPr="000E5302">
        <w:rPr>
          <w:kern w:val="0"/>
          <w:szCs w:val="21"/>
        </w:rPr>
        <w:t>(5)</w:t>
      </w:r>
      <w:r>
        <w:rPr>
          <w:rFonts w:hint="eastAsia"/>
          <w:kern w:val="0"/>
          <w:szCs w:val="21"/>
        </w:rPr>
        <w:t xml:space="preserve"> </w:t>
      </w:r>
      <w:r w:rsidRPr="000E5302">
        <w:rPr>
          <w:kern w:val="0"/>
          <w:szCs w:val="21"/>
        </w:rPr>
        <w:t>设随机变量</w:t>
      </w:r>
      <w:r w:rsidR="00897160" w:rsidRPr="00897160">
        <w:rPr>
          <w:position w:val="-46"/>
        </w:rPr>
        <w:object w:dxaOrig="2560" w:dyaOrig="1040">
          <v:shape id="_x0000_i1166" type="#_x0000_t75" style="width:127.7pt;height:51.95pt" o:ole="">
            <v:imagedata r:id="rId290" o:title=""/>
          </v:shape>
          <o:OLEObject Type="Embed" ProgID="Equation.DSMT4" ShapeID="_x0000_i1166" DrawAspect="Content" ObjectID="_1674929318" r:id="rId291"/>
        </w:object>
      </w:r>
      <w:r w:rsidRPr="000E5302">
        <w:t>，且满足</w:t>
      </w:r>
      <w:r w:rsidR="00897160" w:rsidRPr="00897160">
        <w:rPr>
          <w:position w:val="-14"/>
        </w:rPr>
        <w:object w:dxaOrig="1600" w:dyaOrig="400">
          <v:shape id="_x0000_i1167" type="#_x0000_t75" style="width:80.15pt;height:20.05pt" o:ole="">
            <v:imagedata r:id="rId292" o:title=""/>
          </v:shape>
          <o:OLEObject Type="Embed" ProgID="Equation.DSMT4" ShapeID="_x0000_i1167" DrawAspect="Content" ObjectID="_1674929319" r:id="rId293"/>
        </w:object>
      </w:r>
      <w:r w:rsidRPr="000E5302">
        <w:t>，则</w:t>
      </w:r>
      <w:r w:rsidR="00897160" w:rsidRPr="00897160">
        <w:rPr>
          <w:position w:val="-14"/>
        </w:rPr>
        <w:object w:dxaOrig="1160" w:dyaOrig="400">
          <v:shape id="_x0000_i1168" type="#_x0000_t75" style="width:58.25pt;height:20.05pt" o:ole="">
            <v:imagedata r:id="rId294" o:title=""/>
          </v:shape>
          <o:OLEObject Type="Embed" ProgID="Equation.DSMT4" ShapeID="_x0000_i1168" DrawAspect="Content" ObjectID="_1674929320" r:id="rId295"/>
        </w:object>
      </w:r>
      <w:r w:rsidRPr="000E5302">
        <w:t>等于</w:t>
      </w:r>
      <w:r w:rsidRPr="000E5302">
        <w:t>(    )</w:t>
      </w:r>
    </w:p>
    <w:p w:rsidR="00CE0622" w:rsidRPr="000E5302" w:rsidRDefault="00CE0622" w:rsidP="00CE0622">
      <w:pPr>
        <w:autoSpaceDE w:val="0"/>
        <w:autoSpaceDN w:val="0"/>
        <w:adjustRightInd w:val="0"/>
        <w:ind w:firstLineChars="200" w:firstLine="480"/>
        <w:jc w:val="left"/>
        <w:rPr>
          <w:rFonts w:eastAsia="SymbolMT"/>
          <w:kern w:val="0"/>
        </w:rPr>
      </w:pPr>
      <w:r w:rsidRPr="000E5302">
        <w:rPr>
          <w:kern w:val="0"/>
          <w:szCs w:val="21"/>
        </w:rPr>
        <w:t xml:space="preserve">(A) </w:t>
      </w:r>
      <w:r w:rsidR="00897160" w:rsidRPr="00897160">
        <w:rPr>
          <w:position w:val="-6"/>
        </w:rPr>
        <w:object w:dxaOrig="200" w:dyaOrig="279">
          <v:shape id="_x0000_i1169" type="#_x0000_t75" style="width:10pt;height:13.75pt" o:ole="">
            <v:imagedata r:id="rId296" o:title=""/>
          </v:shape>
          <o:OLEObject Type="Embed" ProgID="Equation.DSMT4" ShapeID="_x0000_i1169" DrawAspect="Content" ObjectID="_1674929321" r:id="rId297"/>
        </w:object>
      </w:r>
      <w:r w:rsidR="0006404E">
        <w:rPr>
          <w:rFonts w:hint="eastAsia"/>
          <w:kern w:val="0"/>
          <w:szCs w:val="21"/>
        </w:rPr>
        <w:t>．</w:t>
      </w:r>
      <w:r w:rsidRPr="000E5302">
        <w:rPr>
          <w:kern w:val="0"/>
          <w:szCs w:val="21"/>
        </w:rPr>
        <w:t xml:space="preserve">       </w:t>
      </w:r>
      <w:r w:rsidR="0006404E">
        <w:rPr>
          <w:kern w:val="0"/>
          <w:szCs w:val="21"/>
        </w:rPr>
        <w:t xml:space="preserve"> </w:t>
      </w:r>
      <w:r w:rsidRPr="000E5302">
        <w:rPr>
          <w:kern w:val="0"/>
          <w:szCs w:val="21"/>
        </w:rPr>
        <w:t xml:space="preserve">(B) </w:t>
      </w:r>
      <w:r w:rsidR="00897160" w:rsidRPr="00897160">
        <w:rPr>
          <w:position w:val="-24"/>
        </w:rPr>
        <w:object w:dxaOrig="240" w:dyaOrig="620">
          <v:shape id="_x0000_i1170" type="#_x0000_t75" style="width:11.9pt;height:31.3pt" o:ole="">
            <v:imagedata r:id="rId298" o:title=""/>
          </v:shape>
          <o:OLEObject Type="Embed" ProgID="Equation.DSMT4" ShapeID="_x0000_i1170" DrawAspect="Content" ObjectID="_1674929322" r:id="rId299"/>
        </w:object>
      </w:r>
      <w:r w:rsidR="0006404E">
        <w:rPr>
          <w:rFonts w:hint="eastAsia"/>
          <w:kern w:val="0"/>
          <w:szCs w:val="21"/>
        </w:rPr>
        <w:t>．</w:t>
      </w:r>
      <w:r w:rsidR="0006404E">
        <w:rPr>
          <w:kern w:val="0"/>
        </w:rPr>
        <w:t xml:space="preserve">        </w:t>
      </w:r>
      <w:r w:rsidRPr="000E5302">
        <w:rPr>
          <w:kern w:val="0"/>
          <w:szCs w:val="21"/>
        </w:rPr>
        <w:t xml:space="preserve">(C) </w:t>
      </w:r>
      <w:r w:rsidR="00897160" w:rsidRPr="00897160">
        <w:rPr>
          <w:position w:val="-24"/>
        </w:rPr>
        <w:object w:dxaOrig="220" w:dyaOrig="620">
          <v:shape id="_x0000_i1171" type="#_x0000_t75" style="width:11.25pt;height:31.3pt" o:ole="">
            <v:imagedata r:id="rId300" o:title=""/>
          </v:shape>
          <o:OLEObject Type="Embed" ProgID="Equation.DSMT4" ShapeID="_x0000_i1171" DrawAspect="Content" ObjectID="_1674929323" r:id="rId301"/>
        </w:object>
      </w:r>
      <w:r w:rsidR="0006404E">
        <w:rPr>
          <w:rFonts w:hint="eastAsia"/>
          <w:kern w:val="0"/>
          <w:szCs w:val="21"/>
        </w:rPr>
        <w:t>．</w:t>
      </w:r>
      <w:r w:rsidR="0006404E">
        <w:rPr>
          <w:kern w:val="0"/>
          <w:szCs w:val="21"/>
        </w:rPr>
        <w:t xml:space="preserve">         </w:t>
      </w:r>
      <w:r w:rsidRPr="000E5302">
        <w:rPr>
          <w:kern w:val="0"/>
          <w:szCs w:val="21"/>
        </w:rPr>
        <w:t xml:space="preserve">(D) </w:t>
      </w:r>
      <w:r w:rsidR="00897160" w:rsidRPr="00025957">
        <w:rPr>
          <w:position w:val="-4"/>
        </w:rPr>
        <w:object w:dxaOrig="180" w:dyaOrig="260">
          <v:shape id="_x0000_i1172" type="#_x0000_t75" style="width:8.75pt;height:13.15pt" o:ole="">
            <v:imagedata r:id="rId302" o:title=""/>
          </v:shape>
          <o:OLEObject Type="Embed" ProgID="Equation.DSMT4" ShapeID="_x0000_i1172" DrawAspect="Content" ObjectID="_1674929324" r:id="rId303"/>
        </w:object>
      </w:r>
      <w:r w:rsidR="0006404E">
        <w:rPr>
          <w:rFonts w:hint="eastAsia"/>
          <w:kern w:val="0"/>
          <w:szCs w:val="21"/>
        </w:rPr>
        <w:t>．</w:t>
      </w:r>
    </w:p>
    <w:p w:rsidR="00505DC7" w:rsidRDefault="00505DC7" w:rsidP="00505DC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505DC7" w:rsidP="00825DF5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="00D202A1">
        <w:rPr>
          <w:rFonts w:hint="eastAsia"/>
          <w:kern w:val="0"/>
          <w:szCs w:val="21"/>
        </w:rPr>
        <w:t>A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825DF5">
        <w:rPr>
          <w:rFonts w:hAnsi="宋体" w:hint="eastAsia"/>
        </w:rPr>
        <w:t>由</w:t>
      </w:r>
      <w:r w:rsidR="00825DF5">
        <w:rPr>
          <w:rFonts w:hint="eastAsia"/>
        </w:rPr>
        <w:t>题设</w:t>
      </w:r>
      <w:r w:rsidR="003F5176" w:rsidRPr="00A27C86">
        <w:rPr>
          <w:rFonts w:hAnsi="宋体"/>
        </w:rPr>
        <w:t>有</w:t>
      </w:r>
      <w:r w:rsidR="00897160" w:rsidRPr="00897160">
        <w:rPr>
          <w:position w:val="-14"/>
        </w:rPr>
        <w:object w:dxaOrig="4020" w:dyaOrig="400">
          <v:shape id="_x0000_i1173" type="#_x0000_t75" style="width:200.95pt;height:20.05pt" o:ole="">
            <v:imagedata r:id="rId304" o:title=""/>
          </v:shape>
          <o:OLEObject Type="Embed" ProgID="Equation.DSMT4" ShapeID="_x0000_i1173" DrawAspect="Content" ObjectID="_1674929325" r:id="rId305"/>
        </w:object>
      </w:r>
      <w:r w:rsidR="00825DF5">
        <w:rPr>
          <w:rFonts w:hint="eastAsia"/>
        </w:rPr>
        <w:t>．</w:t>
      </w:r>
      <w:r w:rsidR="00825DF5">
        <w:rPr>
          <w:rFonts w:hAnsi="宋体" w:hint="eastAsia"/>
        </w:rPr>
        <w:t>从而</w:t>
      </w:r>
    </w:p>
    <w:p w:rsidR="003F5176" w:rsidRPr="00A27C86" w:rsidRDefault="00897160" w:rsidP="00825DF5">
      <w:pPr>
        <w:ind w:leftChars="200" w:left="480"/>
        <w:jc w:val="center"/>
      </w:pPr>
      <w:r w:rsidRPr="00897160">
        <w:rPr>
          <w:position w:val="-34"/>
        </w:rPr>
        <w:object w:dxaOrig="5840" w:dyaOrig="800">
          <v:shape id="_x0000_i1174" type="#_x0000_t75" style="width:291.75pt;height:40.05pt" o:ole="">
            <v:imagedata r:id="rId306" o:title=""/>
          </v:shape>
          <o:OLEObject Type="Embed" ProgID="Equation.DSMT4" ShapeID="_x0000_i1174" DrawAspect="Content" ObjectID="_1674929326" r:id="rId307"/>
        </w:object>
      </w:r>
    </w:p>
    <w:p w:rsidR="003F5176" w:rsidRPr="00A27C86" w:rsidRDefault="00825DF5" w:rsidP="00825DF5">
      <w:pPr>
        <w:ind w:leftChars="200" w:left="480"/>
        <w:jc w:val="left"/>
      </w:pPr>
      <w:r>
        <w:rPr>
          <w:rFonts w:hAnsi="宋体"/>
        </w:rPr>
        <w:t>根据概率的非负性有</w:t>
      </w:r>
    </w:p>
    <w:p w:rsidR="003F5176" w:rsidRPr="00A27C86" w:rsidRDefault="00897160" w:rsidP="00825DF5">
      <w:pPr>
        <w:ind w:leftChars="200" w:left="480"/>
        <w:jc w:val="center"/>
      </w:pPr>
      <w:r w:rsidRPr="00897160">
        <w:rPr>
          <w:position w:val="-14"/>
        </w:rPr>
        <w:object w:dxaOrig="8199" w:dyaOrig="400">
          <v:shape id="_x0000_i1175" type="#_x0000_t75" style="width:410.1pt;height:20.05pt" o:ole="">
            <v:imagedata r:id="rId308" o:title=""/>
          </v:shape>
          <o:OLEObject Type="Embed" ProgID="Equation.DSMT4" ShapeID="_x0000_i1175" DrawAspect="Content" ObjectID="_1674929327" r:id="rId309"/>
        </w:object>
      </w:r>
    </w:p>
    <w:p w:rsidR="003F5176" w:rsidRPr="00A27C86" w:rsidRDefault="003F5176" w:rsidP="00825DF5">
      <w:pPr>
        <w:ind w:leftChars="200" w:left="480"/>
        <w:jc w:val="left"/>
      </w:pPr>
      <w:r w:rsidRPr="00A27C86">
        <w:rPr>
          <w:rFonts w:hAnsi="宋体"/>
        </w:rPr>
        <w:t>根据边缘概率的定义</w:t>
      </w:r>
      <w:r w:rsidR="00EA4C83">
        <w:rPr>
          <w:rFonts w:hAnsi="宋体" w:hint="eastAsia"/>
        </w:rPr>
        <w:t>有</w:t>
      </w:r>
    </w:p>
    <w:p w:rsidR="003F5176" w:rsidRPr="00A27C86" w:rsidRDefault="00897160" w:rsidP="00EA4C83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46"/>
        </w:rPr>
        <w:object w:dxaOrig="7260" w:dyaOrig="1040">
          <v:shape id="_x0000_i1176" type="#_x0000_t75" style="width:363.15pt;height:51.95pt" o:ole="">
            <v:imagedata r:id="rId310" o:title=""/>
          </v:shape>
          <o:OLEObject Type="Embed" ProgID="Equation.DSMT4" ShapeID="_x0000_i1176" DrawAspect="Content" ObjectID="_1674929328" r:id="rId311"/>
        </w:object>
      </w:r>
    </w:p>
    <w:p w:rsidR="00EA4C83" w:rsidRDefault="003F5176" w:rsidP="00EA4C83">
      <w:pPr>
        <w:autoSpaceDE w:val="0"/>
        <w:autoSpaceDN w:val="0"/>
        <w:adjustRightInd w:val="0"/>
        <w:ind w:leftChars="200" w:left="480"/>
        <w:rPr>
          <w:rFonts w:hAnsi="宋体"/>
        </w:rPr>
      </w:pPr>
      <w:r w:rsidRPr="00A27C86">
        <w:rPr>
          <w:rFonts w:hAnsi="宋体"/>
        </w:rPr>
        <w:t>同理</w:t>
      </w:r>
      <w:r w:rsidRPr="00A27C86">
        <w:rPr>
          <w:rFonts w:hAnsi="宋体" w:hint="eastAsia"/>
        </w:rPr>
        <w:t>可</w:t>
      </w:r>
      <w:r w:rsidRPr="00A27C86">
        <w:rPr>
          <w:rFonts w:hAnsi="宋体"/>
        </w:rPr>
        <w:t>得</w:t>
      </w:r>
    </w:p>
    <w:p w:rsidR="003F5176" w:rsidRPr="00A27C86" w:rsidRDefault="00897160" w:rsidP="00EA4C83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24"/>
        </w:rPr>
        <w:object w:dxaOrig="7980" w:dyaOrig="620">
          <v:shape id="_x0000_i1177" type="#_x0000_t75" style="width:398.8pt;height:31.3pt" o:ole="">
            <v:imagedata r:id="rId312" o:title=""/>
          </v:shape>
          <o:OLEObject Type="Embed" ProgID="Equation.DSMT4" ShapeID="_x0000_i1177" DrawAspect="Content" ObjectID="_1674929329" r:id="rId313"/>
        </w:object>
      </w:r>
    </w:p>
    <w:p w:rsidR="00EA4C83" w:rsidRPr="00A27C86" w:rsidRDefault="00EA4C83" w:rsidP="00EA4C83">
      <w:pPr>
        <w:ind w:leftChars="200" w:left="480"/>
        <w:jc w:val="left"/>
      </w:pPr>
      <w:r>
        <w:rPr>
          <w:rFonts w:hAnsi="宋体" w:hint="eastAsia"/>
        </w:rPr>
        <w:t>再</w:t>
      </w:r>
      <w:r w:rsidRPr="00A27C86">
        <w:rPr>
          <w:rFonts w:hAnsi="宋体"/>
        </w:rPr>
        <w:t>根据边缘概率的定义</w:t>
      </w:r>
      <w:r>
        <w:rPr>
          <w:rFonts w:hAnsi="宋体" w:hint="eastAsia"/>
        </w:rPr>
        <w:t>有</w:t>
      </w:r>
    </w:p>
    <w:p w:rsidR="003F5176" w:rsidRPr="00A27C86" w:rsidRDefault="00897160" w:rsidP="00EA4C83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46"/>
        </w:rPr>
        <w:object w:dxaOrig="6700" w:dyaOrig="1040">
          <v:shape id="_x0000_i1178" type="#_x0000_t75" style="width:334.95pt;height:51.95pt" o:ole="">
            <v:imagedata r:id="rId314" o:title=""/>
          </v:shape>
          <o:OLEObject Type="Embed" ProgID="Equation.DSMT4" ShapeID="_x0000_i1178" DrawAspect="Content" ObjectID="_1674929330" r:id="rId315"/>
        </w:object>
      </w:r>
    </w:p>
    <w:p w:rsidR="003F5176" w:rsidRPr="00A27C86" w:rsidRDefault="00EA4C83" w:rsidP="00825DF5">
      <w:pPr>
        <w:autoSpaceDE w:val="0"/>
        <w:autoSpaceDN w:val="0"/>
        <w:adjustRightInd w:val="0"/>
        <w:ind w:leftChars="200" w:left="480"/>
        <w:jc w:val="left"/>
      </w:pPr>
      <w:r>
        <w:rPr>
          <w:rFonts w:hint="eastAsia"/>
        </w:rPr>
        <w:t>从而</w:t>
      </w:r>
      <w:r>
        <w:rPr>
          <w:rFonts w:hAnsi="宋体" w:hint="eastAsia"/>
        </w:rPr>
        <w:t>可求得</w:t>
      </w:r>
    </w:p>
    <w:p w:rsidR="003F5176" w:rsidRPr="00A27C86" w:rsidRDefault="00897160" w:rsidP="00EA4C83">
      <w:pPr>
        <w:ind w:leftChars="200" w:left="480"/>
        <w:jc w:val="center"/>
      </w:pPr>
      <w:r w:rsidRPr="00897160">
        <w:rPr>
          <w:position w:val="-32"/>
        </w:rPr>
        <w:object w:dxaOrig="6979" w:dyaOrig="760">
          <v:shape id="_x0000_i1179" type="#_x0000_t75" style="width:348.75pt;height:38.2pt" o:ole="">
            <v:imagedata r:id="rId316" o:title=""/>
          </v:shape>
          <o:OLEObject Type="Embed" ProgID="Equation.DSMT4" ShapeID="_x0000_i1179" DrawAspect="Content" ObjectID="_1674929331" r:id="rId317"/>
        </w:object>
      </w:r>
    </w:p>
    <w:p w:rsidR="003F5176" w:rsidRPr="00A27C86" w:rsidRDefault="003F5176" w:rsidP="003F5176">
      <w:pPr>
        <w:autoSpaceDE w:val="0"/>
        <w:autoSpaceDN w:val="0"/>
        <w:adjustRightInd w:val="0"/>
        <w:jc w:val="left"/>
        <w:rPr>
          <w:kern w:val="0"/>
        </w:rPr>
      </w:pPr>
    </w:p>
    <w:p w:rsidR="003F5176" w:rsidRDefault="003F5176" w:rsidP="00CE0622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三、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  <w:kern w:val="0"/>
        </w:rPr>
        <w:t>）</w:t>
      </w:r>
    </w:p>
    <w:p w:rsidR="00CE0622" w:rsidRDefault="00CE0622" w:rsidP="007279A5">
      <w:pPr>
        <w:autoSpaceDE w:val="0"/>
        <w:autoSpaceDN w:val="0"/>
        <w:adjustRightInd w:val="0"/>
        <w:ind w:leftChars="200" w:left="480"/>
        <w:jc w:val="left"/>
      </w:pPr>
      <w:r w:rsidRPr="000E5302">
        <w:rPr>
          <w:kern w:val="0"/>
          <w:szCs w:val="21"/>
        </w:rPr>
        <w:t>曲线</w:t>
      </w:r>
      <w:r w:rsidR="00897160" w:rsidRPr="00897160">
        <w:rPr>
          <w:position w:val="-28"/>
        </w:rPr>
        <w:object w:dxaOrig="800" w:dyaOrig="660">
          <v:shape id="_x0000_i1180" type="#_x0000_t75" style="width:40.05pt;height:33.2pt" o:ole="">
            <v:imagedata r:id="rId318" o:title=""/>
          </v:shape>
          <o:OLEObject Type="Embed" ProgID="Equation.DSMT4" ShapeID="_x0000_i1180" DrawAspect="Content" ObjectID="_1674929332" r:id="rId319"/>
        </w:object>
      </w:r>
      <w:r w:rsidRPr="000E5302">
        <w:t>的切线与</w:t>
      </w:r>
      <w:r w:rsidR="00897160" w:rsidRPr="00025957">
        <w:rPr>
          <w:position w:val="-4"/>
        </w:rPr>
        <w:object w:dxaOrig="200" w:dyaOrig="200">
          <v:shape id="_x0000_i1181" type="#_x0000_t75" style="width:10pt;height:10pt" o:ole="">
            <v:imagedata r:id="rId320" o:title=""/>
          </v:shape>
          <o:OLEObject Type="Embed" ProgID="Equation.DSMT4" ShapeID="_x0000_i1181" DrawAspect="Content" ObjectID="_1674929333" r:id="rId321"/>
        </w:object>
      </w:r>
      <w:r w:rsidRPr="000E5302">
        <w:t>轴和</w:t>
      </w:r>
      <w:r w:rsidR="00897160" w:rsidRPr="00897160">
        <w:rPr>
          <w:position w:val="-10"/>
        </w:rPr>
        <w:object w:dxaOrig="220" w:dyaOrig="260">
          <v:shape id="_x0000_i1182" type="#_x0000_t75" style="width:11.25pt;height:13.15pt" o:ole="">
            <v:imagedata r:id="rId322" o:title=""/>
          </v:shape>
          <o:OLEObject Type="Embed" ProgID="Equation.DSMT4" ShapeID="_x0000_i1182" DrawAspect="Content" ObjectID="_1674929334" r:id="rId323"/>
        </w:object>
      </w:r>
      <w:r w:rsidRPr="000E5302">
        <w:t>轴围成一个图形，记切点的横坐标为</w:t>
      </w:r>
      <w:r w:rsidR="00897160" w:rsidRPr="00897160">
        <w:rPr>
          <w:position w:val="-6"/>
        </w:rPr>
        <w:object w:dxaOrig="200" w:dyaOrig="220">
          <v:shape id="_x0000_i1183" type="#_x0000_t75" style="width:10pt;height:11.25pt" o:ole="">
            <v:imagedata r:id="rId324" o:title=""/>
          </v:shape>
          <o:OLEObject Type="Embed" ProgID="Equation.DSMT4" ShapeID="_x0000_i1183" DrawAspect="Content" ObjectID="_1674929335" r:id="rId325"/>
        </w:object>
      </w:r>
      <w:r w:rsidRPr="000E5302">
        <w:t>，试求切线方程和这个图形的面积，当切点沿曲线趋于无穷远时，该面积的变换趋势如何？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7279A5" w:rsidP="00D52CC8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3F5176" w:rsidRPr="00A27C86">
        <w:rPr>
          <w:rFonts w:hAnsi="宋体"/>
        </w:rPr>
        <w:t>曲线</w:t>
      </w:r>
      <w:r w:rsidR="00897160" w:rsidRPr="00897160">
        <w:rPr>
          <w:position w:val="-28"/>
        </w:rPr>
        <w:object w:dxaOrig="800" w:dyaOrig="660">
          <v:shape id="_x0000_i1184" type="#_x0000_t75" style="width:40.05pt;height:33.2pt" o:ole="">
            <v:imagedata r:id="rId326" o:title=""/>
          </v:shape>
          <o:OLEObject Type="Embed" ProgID="Equation.DSMT4" ShapeID="_x0000_i1184" DrawAspect="Content" ObjectID="_1674929336" r:id="rId327"/>
        </w:object>
      </w:r>
      <w:r w:rsidR="003F5176" w:rsidRPr="00A27C86">
        <w:rPr>
          <w:rFonts w:hAnsi="宋体"/>
        </w:rPr>
        <w:t>在曲线上点</w:t>
      </w:r>
      <w:r w:rsidR="00897160" w:rsidRPr="00897160">
        <w:rPr>
          <w:position w:val="-30"/>
        </w:rPr>
        <w:object w:dxaOrig="840" w:dyaOrig="720">
          <v:shape id="_x0000_i1185" type="#_x0000_t75" style="width:41.95pt;height:36.3pt" o:ole="">
            <v:imagedata r:id="rId328" o:title=""/>
          </v:shape>
          <o:OLEObject Type="Embed" ProgID="Equation.DSMT4" ShapeID="_x0000_i1185" DrawAspect="Content" ObjectID="_1674929337" r:id="rId329"/>
        </w:object>
      </w:r>
      <w:r w:rsidR="003F5176" w:rsidRPr="00A27C86">
        <w:rPr>
          <w:rFonts w:hAnsi="宋体"/>
        </w:rPr>
        <w:t>处的切线的斜率为</w:t>
      </w:r>
      <w:r w:rsidR="00897160" w:rsidRPr="00897160">
        <w:rPr>
          <w:position w:val="-34"/>
        </w:rPr>
        <w:object w:dxaOrig="2460" w:dyaOrig="780">
          <v:shape id="_x0000_i1186" type="#_x0000_t75" style="width:122.7pt;height:38.8pt" o:ole="">
            <v:imagedata r:id="rId330" o:title=""/>
          </v:shape>
          <o:OLEObject Type="Embed" ProgID="Equation.DSMT4" ShapeID="_x0000_i1186" DrawAspect="Content" ObjectID="_1674929338" r:id="rId331"/>
        </w:object>
      </w:r>
      <w:r w:rsidR="003F5176" w:rsidRPr="00A27C86">
        <w:rPr>
          <w:rFonts w:hAnsi="宋体"/>
        </w:rPr>
        <w:t>，</w:t>
      </w:r>
      <w:r w:rsidR="00D52CC8">
        <w:rPr>
          <w:rFonts w:hAnsi="宋体" w:hint="eastAsia"/>
        </w:rPr>
        <w:t>从而</w:t>
      </w:r>
      <w:r w:rsidR="003F5176" w:rsidRPr="00A27C86">
        <w:rPr>
          <w:rFonts w:hAnsi="宋体" w:hint="eastAsia"/>
        </w:rPr>
        <w:t>切线方程</w:t>
      </w:r>
      <w:r w:rsidR="00D52CC8">
        <w:rPr>
          <w:rFonts w:hAnsi="宋体" w:hint="eastAsia"/>
        </w:rPr>
        <w:t>为</w:t>
      </w:r>
      <w:r w:rsidR="00897160" w:rsidRPr="00897160">
        <w:rPr>
          <w:position w:val="-32"/>
        </w:rPr>
        <w:object w:dxaOrig="2360" w:dyaOrig="700">
          <v:shape id="_x0000_i1187" type="#_x0000_t75" style="width:117.7pt;height:35.05pt" o:ole="">
            <v:imagedata r:id="rId332" o:title=""/>
          </v:shape>
          <o:OLEObject Type="Embed" ProgID="Equation.DSMT4" ShapeID="_x0000_i1187" DrawAspect="Content" ObjectID="_1674929339" r:id="rId333"/>
        </w:object>
      </w:r>
      <w:r w:rsidR="00D52CC8">
        <w:rPr>
          <w:rFonts w:hAnsi="宋体" w:hint="eastAsia"/>
        </w:rPr>
        <w:t>．</w:t>
      </w:r>
      <w:r w:rsidR="003F5176" w:rsidRPr="00A27C86">
        <w:rPr>
          <w:rFonts w:hAnsi="宋体"/>
        </w:rPr>
        <w:t>分别令</w:t>
      </w:r>
      <w:r w:rsidR="00897160" w:rsidRPr="00897160">
        <w:rPr>
          <w:position w:val="-10"/>
        </w:rPr>
        <w:object w:dxaOrig="1120" w:dyaOrig="320">
          <v:shape id="_x0000_i1188" type="#_x0000_t75" style="width:55.7pt;height:16.3pt" o:ole="">
            <v:imagedata r:id="rId334" o:title=""/>
          </v:shape>
          <o:OLEObject Type="Embed" ProgID="Equation.DSMT4" ShapeID="_x0000_i1188" DrawAspect="Content" ObjectID="_1674929340" r:id="rId335"/>
        </w:object>
      </w:r>
      <w:r w:rsidR="003F5176" w:rsidRPr="00A27C86">
        <w:rPr>
          <w:rFonts w:hAnsi="宋体"/>
        </w:rPr>
        <w:t>得到与</w:t>
      </w:r>
      <w:r w:rsidR="00897160" w:rsidRPr="00025957">
        <w:rPr>
          <w:position w:val="-4"/>
        </w:rPr>
        <w:object w:dxaOrig="200" w:dyaOrig="200">
          <v:shape id="_x0000_i1189" type="#_x0000_t75" style="width:10pt;height:10pt" o:ole="">
            <v:imagedata r:id="rId336" o:title=""/>
          </v:shape>
          <o:OLEObject Type="Embed" ProgID="Equation.DSMT4" ShapeID="_x0000_i1189" DrawAspect="Content" ObjectID="_1674929341" r:id="rId337"/>
        </w:object>
      </w:r>
      <w:r w:rsidR="00D52CC8" w:rsidRPr="00A27C86">
        <w:rPr>
          <w:rFonts w:hAnsi="宋体"/>
        </w:rPr>
        <w:t>轴</w:t>
      </w:r>
      <w:r w:rsidR="00D52CC8">
        <w:rPr>
          <w:rFonts w:hAnsi="宋体" w:hint="eastAsia"/>
        </w:rPr>
        <w:t>和</w:t>
      </w:r>
      <w:r w:rsidR="00897160" w:rsidRPr="00897160">
        <w:rPr>
          <w:position w:val="-10"/>
        </w:rPr>
        <w:object w:dxaOrig="220" w:dyaOrig="260">
          <v:shape id="_x0000_i1190" type="#_x0000_t75" style="width:11.25pt;height:13.15pt" o:ole="">
            <v:imagedata r:id="rId338" o:title=""/>
          </v:shape>
          <o:OLEObject Type="Embed" ProgID="Equation.DSMT4" ShapeID="_x0000_i1190" DrawAspect="Content" ObjectID="_1674929342" r:id="rId339"/>
        </w:object>
      </w:r>
      <w:r w:rsidR="003F5176" w:rsidRPr="00A27C86">
        <w:rPr>
          <w:rFonts w:hAnsi="宋体"/>
        </w:rPr>
        <w:t>轴的交点分别为</w:t>
      </w:r>
      <w:r w:rsidR="00897160" w:rsidRPr="00897160">
        <w:rPr>
          <w:position w:val="-10"/>
        </w:rPr>
        <w:object w:dxaOrig="820" w:dyaOrig="320">
          <v:shape id="_x0000_i1191" type="#_x0000_t75" style="width:40.7pt;height:16.3pt" o:ole="">
            <v:imagedata r:id="rId340" o:title=""/>
          </v:shape>
          <o:OLEObject Type="Embed" ProgID="Equation.DSMT4" ShapeID="_x0000_i1191" DrawAspect="Content" ObjectID="_1674929343" r:id="rId341"/>
        </w:object>
      </w:r>
      <w:r w:rsidR="00D52CC8">
        <w:rPr>
          <w:rFonts w:hint="eastAsia"/>
        </w:rPr>
        <w:t>与</w:t>
      </w:r>
      <w:r w:rsidR="00897160" w:rsidRPr="00897160">
        <w:rPr>
          <w:position w:val="-30"/>
        </w:rPr>
        <w:object w:dxaOrig="1120" w:dyaOrig="720">
          <v:shape id="_x0000_i1192" type="#_x0000_t75" style="width:55.7pt;height:36.3pt" o:ole="">
            <v:imagedata r:id="rId342" o:title=""/>
          </v:shape>
          <o:OLEObject Type="Embed" ProgID="Equation.DSMT4" ShapeID="_x0000_i1192" DrawAspect="Content" ObjectID="_1674929344" r:id="rId343"/>
        </w:object>
      </w:r>
      <w:r w:rsidR="00D52CC8">
        <w:rPr>
          <w:rFonts w:hint="eastAsia"/>
        </w:rPr>
        <w:t>．</w:t>
      </w:r>
      <w:r w:rsidR="003F5176" w:rsidRPr="00A27C86">
        <w:rPr>
          <w:rFonts w:hAnsi="宋体"/>
        </w:rPr>
        <w:t>于是切线与</w:t>
      </w:r>
      <w:r w:rsidR="00897160" w:rsidRPr="00025957">
        <w:rPr>
          <w:position w:val="-4"/>
        </w:rPr>
        <w:object w:dxaOrig="200" w:dyaOrig="200">
          <v:shape id="_x0000_i1193" type="#_x0000_t75" style="width:10pt;height:10pt" o:ole="">
            <v:imagedata r:id="rId344" o:title=""/>
          </v:shape>
          <o:OLEObject Type="Embed" ProgID="Equation.DSMT4" ShapeID="_x0000_i1193" DrawAspect="Content" ObjectID="_1674929345" r:id="rId345"/>
        </w:object>
      </w:r>
      <w:r w:rsidR="003F5176" w:rsidRPr="00A27C86">
        <w:rPr>
          <w:rFonts w:hAnsi="宋体"/>
        </w:rPr>
        <w:t>轴和</w:t>
      </w:r>
      <w:r w:rsidR="00897160" w:rsidRPr="00897160">
        <w:rPr>
          <w:position w:val="-10"/>
        </w:rPr>
        <w:object w:dxaOrig="220" w:dyaOrig="260">
          <v:shape id="_x0000_i1194" type="#_x0000_t75" style="width:11.25pt;height:13.15pt" o:ole="">
            <v:imagedata r:id="rId346" o:title=""/>
          </v:shape>
          <o:OLEObject Type="Embed" ProgID="Equation.DSMT4" ShapeID="_x0000_i1194" DrawAspect="Content" ObjectID="_1674929346" r:id="rId347"/>
        </w:object>
      </w:r>
      <w:r w:rsidR="003F5176" w:rsidRPr="00A27C86">
        <w:rPr>
          <w:rFonts w:hAnsi="宋体"/>
        </w:rPr>
        <w:t>轴围成</w:t>
      </w:r>
      <w:r w:rsidR="00D52CC8">
        <w:rPr>
          <w:rFonts w:hAnsi="宋体" w:hint="eastAsia"/>
        </w:rPr>
        <w:t>的</w:t>
      </w:r>
      <w:r w:rsidR="003F5176" w:rsidRPr="00A27C86">
        <w:rPr>
          <w:rFonts w:hAnsi="宋体"/>
        </w:rPr>
        <w:t>直角</w:t>
      </w:r>
      <w:r w:rsidR="00D52CC8">
        <w:rPr>
          <w:rFonts w:hAnsi="宋体"/>
        </w:rPr>
        <w:t>三角形</w:t>
      </w:r>
      <w:r w:rsidR="003F5176" w:rsidRPr="00A27C86">
        <w:rPr>
          <w:rFonts w:hAnsi="宋体"/>
        </w:rPr>
        <w:t>的面积</w:t>
      </w:r>
      <w:r w:rsidR="00D52CC8">
        <w:rPr>
          <w:rFonts w:hAnsi="宋体" w:hint="eastAsia"/>
        </w:rPr>
        <w:t>为</w:t>
      </w:r>
      <w:r w:rsidR="00897160" w:rsidRPr="00897160">
        <w:rPr>
          <w:position w:val="-28"/>
        </w:rPr>
        <w:object w:dxaOrig="2360" w:dyaOrig="660">
          <v:shape id="_x0000_i1195" type="#_x0000_t75" style="width:117.7pt;height:33.2pt" o:ole="">
            <v:imagedata r:id="rId348" o:title=""/>
          </v:shape>
          <o:OLEObject Type="Embed" ProgID="Equation.DSMT4" ShapeID="_x0000_i1195" DrawAspect="Content" ObjectID="_1674929347" r:id="rId349"/>
        </w:object>
      </w:r>
      <w:r w:rsidR="00D52CC8">
        <w:rPr>
          <w:rFonts w:hint="eastAsia"/>
        </w:rPr>
        <w:t>．</w:t>
      </w:r>
      <w:r w:rsidR="003F5176" w:rsidRPr="00A27C86">
        <w:rPr>
          <w:rFonts w:hAnsi="宋体"/>
        </w:rPr>
        <w:t>当切点按</w:t>
      </w:r>
      <w:r w:rsidR="00897160" w:rsidRPr="00025957">
        <w:rPr>
          <w:position w:val="-4"/>
        </w:rPr>
        <w:object w:dxaOrig="200" w:dyaOrig="200">
          <v:shape id="_x0000_i1196" type="#_x0000_t75" style="width:10pt;height:10pt" o:ole="">
            <v:imagedata r:id="rId350" o:title=""/>
          </v:shape>
          <o:OLEObject Type="Embed" ProgID="Equation.DSMT4" ShapeID="_x0000_i1196" DrawAspect="Content" ObjectID="_1674929348" r:id="rId351"/>
        </w:object>
      </w:r>
      <w:r w:rsidR="00D52CC8">
        <w:rPr>
          <w:rFonts w:hAnsi="宋体"/>
        </w:rPr>
        <w:t>轴正项趋于无穷大时</w:t>
      </w:r>
      <w:r w:rsidR="003F5176" w:rsidRPr="00A27C86">
        <w:rPr>
          <w:rFonts w:hAnsi="宋体"/>
        </w:rPr>
        <w:t>，</w:t>
      </w:r>
      <w:r w:rsidR="00897160" w:rsidRPr="00897160">
        <w:rPr>
          <w:position w:val="-6"/>
        </w:rPr>
        <w:object w:dxaOrig="820" w:dyaOrig="240">
          <v:shape id="_x0000_i1197" type="#_x0000_t75" style="width:40.7pt;height:11.9pt" o:ole="">
            <v:imagedata r:id="rId352" o:title=""/>
          </v:shape>
          <o:OLEObject Type="Embed" ProgID="Equation.DSMT4" ShapeID="_x0000_i1197" DrawAspect="Content" ObjectID="_1674929349" r:id="rId353"/>
        </w:object>
      </w:r>
      <w:r w:rsidR="003F5176" w:rsidRPr="00A27C86">
        <w:rPr>
          <w:rFonts w:hAnsi="宋体"/>
        </w:rPr>
        <w:t>，所以</w:t>
      </w:r>
      <w:r w:rsidR="00897160" w:rsidRPr="00897160">
        <w:rPr>
          <w:position w:val="-20"/>
        </w:rPr>
        <w:object w:dxaOrig="1160" w:dyaOrig="440">
          <v:shape id="_x0000_i1198" type="#_x0000_t75" style="width:58.25pt;height:21.9pt" o:ole="">
            <v:imagedata r:id="rId354" o:title=""/>
          </v:shape>
          <o:OLEObject Type="Embed" ProgID="Equation.DSMT4" ShapeID="_x0000_i1198" DrawAspect="Content" ObjectID="_1674929350" r:id="rId355"/>
        </w:object>
      </w:r>
      <w:r w:rsidR="00D52CC8">
        <w:rPr>
          <w:rFonts w:hint="eastAsia"/>
        </w:rPr>
        <w:t>．</w:t>
      </w:r>
      <w:r w:rsidR="003F5176" w:rsidRPr="00A27C86">
        <w:rPr>
          <w:rFonts w:hAnsi="宋体"/>
        </w:rPr>
        <w:t>当切点按</w:t>
      </w:r>
      <w:r w:rsidR="00897160" w:rsidRPr="00897160">
        <w:rPr>
          <w:position w:val="-10"/>
        </w:rPr>
        <w:object w:dxaOrig="220" w:dyaOrig="260">
          <v:shape id="_x0000_i1199" type="#_x0000_t75" style="width:11.25pt;height:13.15pt" o:ole="">
            <v:imagedata r:id="rId356" o:title=""/>
          </v:shape>
          <o:OLEObject Type="Embed" ProgID="Equation.DSMT4" ShapeID="_x0000_i1199" DrawAspect="Content" ObjectID="_1674929351" r:id="rId357"/>
        </w:object>
      </w:r>
      <w:r w:rsidR="003F5176" w:rsidRPr="00A27C86">
        <w:rPr>
          <w:rFonts w:hAnsi="宋体"/>
        </w:rPr>
        <w:t>轴正项趋于无穷大时，</w:t>
      </w:r>
      <w:r w:rsidR="00897160" w:rsidRPr="00897160">
        <w:rPr>
          <w:position w:val="-6"/>
        </w:rPr>
        <w:object w:dxaOrig="639" w:dyaOrig="279">
          <v:shape id="_x0000_i1200" type="#_x0000_t75" style="width:31.95pt;height:13.75pt" o:ole="">
            <v:imagedata r:id="rId358" o:title=""/>
          </v:shape>
          <o:OLEObject Type="Embed" ProgID="Equation.DSMT4" ShapeID="_x0000_i1200" DrawAspect="Content" ObjectID="_1674929352" r:id="rId359"/>
        </w:object>
      </w:r>
      <w:r w:rsidR="003F5176" w:rsidRPr="00A27C86">
        <w:rPr>
          <w:rFonts w:hAnsi="宋体"/>
        </w:rPr>
        <w:t>，所以</w:t>
      </w:r>
      <w:r w:rsidR="00897160" w:rsidRPr="00897160">
        <w:rPr>
          <w:position w:val="-20"/>
        </w:rPr>
        <w:object w:dxaOrig="980" w:dyaOrig="440">
          <v:shape id="_x0000_i1201" type="#_x0000_t75" style="width:48.85pt;height:21.9pt" o:ole="">
            <v:imagedata r:id="rId360" o:title=""/>
          </v:shape>
          <o:OLEObject Type="Embed" ProgID="Equation.DSMT4" ShapeID="_x0000_i1201" DrawAspect="Content" ObjectID="_1674929353" r:id="rId361"/>
        </w:object>
      </w:r>
      <w:r w:rsidR="00D52CC8">
        <w:rPr>
          <w:rFonts w:hint="eastAsia"/>
        </w:rPr>
        <w:t>．</w:t>
      </w:r>
    </w:p>
    <w:p w:rsidR="003F5176" w:rsidRDefault="003F5176" w:rsidP="003F5176">
      <w:pPr>
        <w:autoSpaceDE w:val="0"/>
        <w:autoSpaceDN w:val="0"/>
        <w:adjustRightInd w:val="0"/>
        <w:jc w:val="left"/>
      </w:pPr>
    </w:p>
    <w:p w:rsidR="004F300E" w:rsidRPr="00A27C86" w:rsidRDefault="004F300E" w:rsidP="003F5176">
      <w:pPr>
        <w:autoSpaceDE w:val="0"/>
        <w:autoSpaceDN w:val="0"/>
        <w:adjustRightInd w:val="0"/>
        <w:jc w:val="left"/>
      </w:pPr>
    </w:p>
    <w:p w:rsidR="00CE0622" w:rsidRPr="000E5302" w:rsidRDefault="00CE0622" w:rsidP="004F300E">
      <w:pPr>
        <w:pStyle w:val="1"/>
      </w:pPr>
      <w:r w:rsidRPr="000E5302">
        <w:t>四、</w:t>
      </w:r>
      <w:r w:rsidR="004F300E">
        <w:rPr>
          <w:rFonts w:hint="eastAsia"/>
        </w:rPr>
        <w:t>（</w:t>
      </w:r>
      <w:r w:rsidRPr="000E5302">
        <w:t>本题满分7分</w:t>
      </w:r>
      <w:r w:rsidR="004F300E">
        <w:rPr>
          <w:rFonts w:hint="eastAsia"/>
        </w:rPr>
        <w:t>）</w:t>
      </w:r>
    </w:p>
    <w:p w:rsidR="00CE0622" w:rsidRDefault="00CE0622" w:rsidP="00B06A38">
      <w:pPr>
        <w:autoSpaceDE w:val="0"/>
        <w:autoSpaceDN w:val="0"/>
        <w:adjustRightInd w:val="0"/>
        <w:ind w:leftChars="200" w:left="480"/>
      </w:pPr>
      <w:r w:rsidRPr="000E5302">
        <w:t>计算二重积分</w:t>
      </w:r>
      <w:r w:rsidR="00897160" w:rsidRPr="00897160">
        <w:rPr>
          <w:position w:val="-30"/>
        </w:rPr>
        <w:object w:dxaOrig="920" w:dyaOrig="580">
          <v:shape id="_x0000_i1202" type="#_x0000_t75" style="width:45.7pt;height:28.8pt" o:ole="">
            <v:imagedata r:id="rId362" o:title=""/>
          </v:shape>
          <o:OLEObject Type="Embed" ProgID="Equation.DSMT4" ShapeID="_x0000_i1202" DrawAspect="Content" ObjectID="_1674929354" r:id="rId363"/>
        </w:object>
      </w:r>
      <w:r w:rsidRPr="000E5302">
        <w:t>，其中</w:t>
      </w:r>
      <w:r w:rsidR="00897160" w:rsidRPr="00025957">
        <w:rPr>
          <w:position w:val="-4"/>
        </w:rPr>
        <w:object w:dxaOrig="240" w:dyaOrig="260">
          <v:shape id="_x0000_i1203" type="#_x0000_t75" style="width:11.9pt;height:13.15pt" o:ole="">
            <v:imagedata r:id="rId364" o:title=""/>
          </v:shape>
          <o:OLEObject Type="Embed" ProgID="Equation.DSMT4" ShapeID="_x0000_i1203" DrawAspect="Content" ObjectID="_1674929355" r:id="rId365"/>
        </w:object>
      </w:r>
      <w:r w:rsidRPr="000E5302">
        <w:t>是由直线</w:t>
      </w:r>
      <w:r w:rsidR="00897160" w:rsidRPr="00897160">
        <w:rPr>
          <w:position w:val="-10"/>
        </w:rPr>
        <w:object w:dxaOrig="1880" w:dyaOrig="320">
          <v:shape id="_x0000_i1204" type="#_x0000_t75" style="width:93.9pt;height:16.3pt" o:ole="">
            <v:imagedata r:id="rId366" o:title=""/>
          </v:shape>
          <o:OLEObject Type="Embed" ProgID="Equation.DSMT4" ShapeID="_x0000_i1204" DrawAspect="Content" ObjectID="_1674929356" r:id="rId367"/>
        </w:object>
      </w:r>
      <w:r w:rsidRPr="000E5302">
        <w:t>以及曲线</w:t>
      </w:r>
      <w:r w:rsidR="00897160" w:rsidRPr="00897160">
        <w:rPr>
          <w:position w:val="-12"/>
        </w:rPr>
        <w:object w:dxaOrig="1480" w:dyaOrig="440">
          <v:shape id="_x0000_i1205" type="#_x0000_t75" style="width:73.9pt;height:21.9pt" o:ole="">
            <v:imagedata r:id="rId368" o:title=""/>
          </v:shape>
          <o:OLEObject Type="Embed" ProgID="Equation.DSMT4" ShapeID="_x0000_i1205" DrawAspect="Content" ObjectID="_1674929357" r:id="rId369"/>
        </w:object>
      </w:r>
      <w:r w:rsidR="00B06A38">
        <w:t>所围成的平面区域</w:t>
      </w:r>
      <w:r w:rsidR="00B06A38">
        <w:rPr>
          <w:rFonts w:hint="eastAsia"/>
        </w:rPr>
        <w:t>．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4C0A80" w:rsidRPr="00A27C86">
        <w:rPr>
          <w:rFonts w:hAnsi="宋体" w:hint="eastAsia"/>
          <w:kern w:val="0"/>
          <w:szCs w:val="21"/>
        </w:rPr>
        <w:t>区域</w:t>
      </w:r>
      <w:r w:rsidR="00897160" w:rsidRPr="00025957">
        <w:rPr>
          <w:position w:val="-4"/>
        </w:rPr>
        <w:object w:dxaOrig="240" w:dyaOrig="260">
          <v:shape id="_x0000_i1206" type="#_x0000_t75" style="width:11.9pt;height:13.15pt" o:ole="">
            <v:imagedata r:id="rId370" o:title=""/>
          </v:shape>
          <o:OLEObject Type="Embed" ProgID="Equation.DSMT4" ShapeID="_x0000_i1206" DrawAspect="Content" ObjectID="_1674929358" r:id="rId371"/>
        </w:object>
      </w:r>
      <w:r w:rsidR="004C0A80" w:rsidRPr="00A27C86">
        <w:rPr>
          <w:rFonts w:hAnsi="宋体" w:hint="eastAsia"/>
          <w:kern w:val="0"/>
          <w:szCs w:val="21"/>
        </w:rPr>
        <w:t>和</w:t>
      </w:r>
      <w:r w:rsidR="00897160" w:rsidRPr="00897160">
        <w:rPr>
          <w:position w:val="-12"/>
        </w:rPr>
        <w:object w:dxaOrig="300" w:dyaOrig="360">
          <v:shape id="_x0000_i1207" type="#_x0000_t75" style="width:15.05pt;height:18.15pt" o:ole="">
            <v:imagedata r:id="rId372" o:title=""/>
          </v:shape>
          <o:OLEObject Type="Embed" ProgID="Equation.DSMT4" ShapeID="_x0000_i1207" DrawAspect="Content" ObjectID="_1674929359" r:id="rId373"/>
        </w:object>
      </w:r>
      <w:r w:rsidR="004C0A80" w:rsidRPr="00A27C86">
        <w:rPr>
          <w:rFonts w:hAnsi="宋体" w:hint="eastAsia"/>
          <w:kern w:val="0"/>
          <w:szCs w:val="21"/>
        </w:rPr>
        <w:t>如图所示，有</w:t>
      </w:r>
      <w:r w:rsidR="00897160" w:rsidRPr="00897160">
        <w:rPr>
          <w:position w:val="-34"/>
        </w:rPr>
        <w:object w:dxaOrig="3960" w:dyaOrig="620">
          <v:shape id="_x0000_i1208" type="#_x0000_t75" style="width:197.85pt;height:31.3pt" o:ole="">
            <v:imagedata r:id="rId374" o:title=""/>
          </v:shape>
          <o:OLEObject Type="Embed" ProgID="Equation.DSMT4" ShapeID="_x0000_i1208" DrawAspect="Content" ObjectID="_1674929360" r:id="rId375"/>
        </w:object>
      </w:r>
      <w:r w:rsidR="002633F7">
        <w:rPr>
          <w:rFonts w:hAnsi="宋体" w:hint="eastAsia"/>
          <w:kern w:val="0"/>
          <w:szCs w:val="21"/>
        </w:rPr>
        <w:t>．</w:t>
      </w:r>
    </w:p>
    <w:p w:rsidR="003F5176" w:rsidRPr="002633F7" w:rsidRDefault="0073288E" w:rsidP="004C0A80">
      <w:pPr>
        <w:autoSpaceDE w:val="0"/>
        <w:autoSpaceDN w:val="0"/>
        <w:adjustRightInd w:val="0"/>
        <w:ind w:leftChars="200" w:left="48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625504" cy="1463720"/>
            <wp:effectExtent l="19050" t="0" r="3396" b="0"/>
            <wp:docPr id="2" name="图片 1" descr="1999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C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232" cy="14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76" w:rsidRPr="00A27C86" w:rsidRDefault="003F5176" w:rsidP="004C0A80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A27C86">
        <w:rPr>
          <w:rFonts w:hAnsi="宋体" w:hint="eastAsia"/>
          <w:kern w:val="0"/>
          <w:szCs w:val="21"/>
        </w:rPr>
        <w:t>显然</w:t>
      </w:r>
      <w:r w:rsidR="00897160" w:rsidRPr="00897160">
        <w:rPr>
          <w:position w:val="-34"/>
        </w:rPr>
        <w:object w:dxaOrig="3159" w:dyaOrig="680">
          <v:shape id="_x0000_i1209" type="#_x0000_t75" style="width:157.75pt;height:33.8pt" o:ole="">
            <v:imagedata r:id="rId377" o:title=""/>
          </v:shape>
          <o:OLEObject Type="Embed" ProgID="Equation.DSMT4" ShapeID="_x0000_i1209" DrawAspect="Content" ObjectID="_1674929361" r:id="rId378"/>
        </w:object>
      </w:r>
      <w:r w:rsidR="004C0A80">
        <w:rPr>
          <w:rFonts w:hint="eastAsia"/>
          <w:kern w:val="0"/>
          <w:szCs w:val="21"/>
        </w:rPr>
        <w:t>．</w:t>
      </w:r>
      <w:r w:rsidRPr="00A27C86">
        <w:rPr>
          <w:rFonts w:hAnsi="宋体" w:hint="eastAsia"/>
          <w:kern w:val="0"/>
          <w:szCs w:val="21"/>
        </w:rPr>
        <w:t>在极坐标系下，有</w:t>
      </w:r>
    </w:p>
    <w:p w:rsidR="003F5176" w:rsidRPr="00A27C86" w:rsidRDefault="00897160" w:rsidP="004C0A80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897160">
        <w:rPr>
          <w:position w:val="-14"/>
        </w:rPr>
        <w:object w:dxaOrig="3840" w:dyaOrig="400">
          <v:shape id="_x0000_i1210" type="#_x0000_t75" style="width:192.2pt;height:20.05pt" o:ole="">
            <v:imagedata r:id="rId379" o:title=""/>
          </v:shape>
          <o:OLEObject Type="Embed" ProgID="Equation.DSMT4" ShapeID="_x0000_i1210" DrawAspect="Content" ObjectID="_1674929362" r:id="rId380"/>
        </w:object>
      </w:r>
    </w:p>
    <w:p w:rsidR="003F5176" w:rsidRPr="00A27C86" w:rsidRDefault="003F5176" w:rsidP="004C0A80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int="eastAsia"/>
          <w:kern w:val="0"/>
          <w:szCs w:val="21"/>
        </w:rPr>
        <w:t>因此</w:t>
      </w:r>
    </w:p>
    <w:p w:rsidR="003F5176" w:rsidRPr="00A27C86" w:rsidRDefault="00897160" w:rsidP="004C0A80">
      <w:pPr>
        <w:autoSpaceDE w:val="0"/>
        <w:autoSpaceDN w:val="0"/>
        <w:adjustRightInd w:val="0"/>
        <w:ind w:leftChars="200" w:left="480"/>
        <w:jc w:val="center"/>
        <w:rPr>
          <w:rFonts w:hAnsi="宋体"/>
          <w:kern w:val="0"/>
          <w:szCs w:val="21"/>
        </w:rPr>
      </w:pPr>
      <w:r w:rsidRPr="00897160">
        <w:rPr>
          <w:position w:val="-64"/>
        </w:rPr>
        <w:object w:dxaOrig="6039" w:dyaOrig="1400">
          <v:shape id="_x0000_i1211" type="#_x0000_t75" style="width:301.75pt;height:70.1pt" o:ole="">
            <v:imagedata r:id="rId381" o:title=""/>
          </v:shape>
          <o:OLEObject Type="Embed" ProgID="Equation.DSMT4" ShapeID="_x0000_i1211" DrawAspect="Content" ObjectID="_1674929363" r:id="rId382"/>
        </w:object>
      </w:r>
    </w:p>
    <w:p w:rsidR="003F5176" w:rsidRPr="00A27C86" w:rsidRDefault="003F5176" w:rsidP="004C0A80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Ansi="宋体" w:hint="eastAsia"/>
          <w:kern w:val="0"/>
          <w:szCs w:val="21"/>
        </w:rPr>
        <w:t>于是</w:t>
      </w:r>
      <w:r w:rsidR="00897160" w:rsidRPr="00897160">
        <w:rPr>
          <w:position w:val="-30"/>
        </w:rPr>
        <w:object w:dxaOrig="2460" w:dyaOrig="680">
          <v:shape id="_x0000_i1212" type="#_x0000_t75" style="width:122.7pt;height:33.8pt" o:ole="">
            <v:imagedata r:id="rId383" o:title=""/>
          </v:shape>
          <o:OLEObject Type="Embed" ProgID="Equation.DSMT4" ShapeID="_x0000_i1212" DrawAspect="Content" ObjectID="_1674929364" r:id="rId384"/>
        </w:object>
      </w:r>
      <w:r w:rsidR="004C0A80">
        <w:rPr>
          <w:rFonts w:hint="eastAsia"/>
          <w:kern w:val="0"/>
          <w:szCs w:val="21"/>
        </w:rPr>
        <w:t>．</w:t>
      </w:r>
    </w:p>
    <w:p w:rsidR="003F5176" w:rsidRPr="00A27C86" w:rsidRDefault="003F5176" w:rsidP="004F300E">
      <w:pPr>
        <w:autoSpaceDE w:val="0"/>
        <w:autoSpaceDN w:val="0"/>
        <w:adjustRightInd w:val="0"/>
        <w:jc w:val="left"/>
        <w:rPr>
          <w:color w:val="FF0000"/>
          <w:kern w:val="0"/>
          <w:szCs w:val="21"/>
        </w:rPr>
      </w:pPr>
    </w:p>
    <w:p w:rsidR="00CE0622" w:rsidRPr="000E5302" w:rsidRDefault="00CE0622" w:rsidP="004F300E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E0622" w:rsidRPr="000E5302" w:rsidRDefault="00CE0622" w:rsidP="004F300E">
      <w:pPr>
        <w:pStyle w:val="1"/>
        <w:rPr>
          <w:kern w:val="0"/>
        </w:rPr>
      </w:pPr>
      <w:r w:rsidRPr="000E5302">
        <w:rPr>
          <w:kern w:val="0"/>
        </w:rPr>
        <w:t>五、</w:t>
      </w:r>
      <w:r w:rsidR="004F300E">
        <w:rPr>
          <w:rFonts w:hint="eastAsia"/>
          <w:kern w:val="0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  <w:kern w:val="0"/>
        </w:rPr>
        <w:t>）</w:t>
      </w:r>
    </w:p>
    <w:p w:rsidR="00CE0622" w:rsidRPr="000E5302" w:rsidRDefault="00CE0622" w:rsidP="002633F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设生产某种产品必须投入两种要素，</w:t>
      </w:r>
      <w:r w:rsidR="00897160" w:rsidRPr="00897160">
        <w:rPr>
          <w:position w:val="-12"/>
        </w:rPr>
        <w:object w:dxaOrig="279" w:dyaOrig="360">
          <v:shape id="_x0000_i1213" type="#_x0000_t75" style="width:13.75pt;height:18.15pt" o:ole="">
            <v:imagedata r:id="rId385" o:title=""/>
          </v:shape>
          <o:OLEObject Type="Embed" ProgID="Equation.DSMT4" ShapeID="_x0000_i1213" DrawAspect="Content" ObjectID="_1674929365" r:id="rId386"/>
        </w:object>
      </w:r>
      <w:r w:rsidRPr="000E5302">
        <w:t>和</w:t>
      </w:r>
      <w:r w:rsidR="00897160" w:rsidRPr="00897160">
        <w:rPr>
          <w:position w:val="-12"/>
        </w:rPr>
        <w:object w:dxaOrig="279" w:dyaOrig="360">
          <v:shape id="_x0000_i1214" type="#_x0000_t75" style="width:13.75pt;height:18.15pt" o:ole="">
            <v:imagedata r:id="rId387" o:title=""/>
          </v:shape>
          <o:OLEObject Type="Embed" ProgID="Equation.DSMT4" ShapeID="_x0000_i1214" DrawAspect="Content" ObjectID="_1674929366" r:id="rId388"/>
        </w:object>
      </w:r>
      <w:r w:rsidRPr="000E5302">
        <w:t>分别为两要素的投入量，</w:t>
      </w:r>
      <w:r w:rsidR="00897160" w:rsidRPr="00897160">
        <w:rPr>
          <w:position w:val="-10"/>
        </w:rPr>
        <w:object w:dxaOrig="220" w:dyaOrig="320">
          <v:shape id="_x0000_i1215" type="#_x0000_t75" style="width:11.25pt;height:16.3pt" o:ole="">
            <v:imagedata r:id="rId389" o:title=""/>
          </v:shape>
          <o:OLEObject Type="Embed" ProgID="Equation.DSMT4" ShapeID="_x0000_i1215" DrawAspect="Content" ObjectID="_1674929367" r:id="rId390"/>
        </w:object>
      </w:r>
      <w:r w:rsidRPr="000E5302">
        <w:t>为产出量；若生产函数为</w:t>
      </w:r>
      <w:r w:rsidR="00897160" w:rsidRPr="00897160">
        <w:rPr>
          <w:position w:val="-12"/>
        </w:rPr>
        <w:object w:dxaOrig="1040" w:dyaOrig="380">
          <v:shape id="_x0000_i1216" type="#_x0000_t75" style="width:51.95pt;height:18.8pt" o:ole="">
            <v:imagedata r:id="rId391" o:title=""/>
          </v:shape>
          <o:OLEObject Type="Embed" ProgID="Equation.DSMT4" ShapeID="_x0000_i1216" DrawAspect="Content" ObjectID="_1674929368" r:id="rId392"/>
        </w:object>
      </w:r>
      <w:r w:rsidRPr="000E5302">
        <w:t>，其中</w:t>
      </w:r>
      <w:r w:rsidR="00897160" w:rsidRPr="00897160">
        <w:rPr>
          <w:position w:val="-10"/>
        </w:rPr>
        <w:object w:dxaOrig="499" w:dyaOrig="320">
          <v:shape id="_x0000_i1217" type="#_x0000_t75" style="width:25.05pt;height:16.3pt" o:ole="">
            <v:imagedata r:id="rId393" o:title=""/>
          </v:shape>
          <o:OLEObject Type="Embed" ProgID="Equation.DSMT4" ShapeID="_x0000_i1217" DrawAspect="Content" ObjectID="_1674929369" r:id="rId394"/>
        </w:object>
      </w:r>
      <w:r w:rsidRPr="000E5302">
        <w:t>为正常数，且</w:t>
      </w:r>
      <w:r w:rsidR="00897160" w:rsidRPr="00897160">
        <w:rPr>
          <w:position w:val="-10"/>
        </w:rPr>
        <w:object w:dxaOrig="960" w:dyaOrig="320">
          <v:shape id="_x0000_i1218" type="#_x0000_t75" style="width:48.2pt;height:16.3pt" o:ole="">
            <v:imagedata r:id="rId395" o:title=""/>
          </v:shape>
          <o:OLEObject Type="Embed" ProgID="Equation.DSMT4" ShapeID="_x0000_i1218" DrawAspect="Content" ObjectID="_1674929370" r:id="rId396"/>
        </w:object>
      </w:r>
      <w:r w:rsidRPr="000E5302">
        <w:t>.</w:t>
      </w:r>
      <w:r w:rsidRPr="000E5302">
        <w:t>假设两种要素的价格分别为</w:t>
      </w:r>
      <w:r w:rsidR="00897160" w:rsidRPr="00897160">
        <w:rPr>
          <w:position w:val="-12"/>
        </w:rPr>
        <w:object w:dxaOrig="279" w:dyaOrig="360">
          <v:shape id="_x0000_i1219" type="#_x0000_t75" style="width:13.75pt;height:18.15pt" o:ole="">
            <v:imagedata r:id="rId397" o:title=""/>
          </v:shape>
          <o:OLEObject Type="Embed" ProgID="Equation.DSMT4" ShapeID="_x0000_i1219" DrawAspect="Content" ObjectID="_1674929371" r:id="rId398"/>
        </w:object>
      </w:r>
      <w:r w:rsidRPr="000E5302">
        <w:t>和</w:t>
      </w:r>
      <w:r w:rsidR="00897160" w:rsidRPr="00897160">
        <w:rPr>
          <w:position w:val="-12"/>
        </w:rPr>
        <w:object w:dxaOrig="279" w:dyaOrig="360">
          <v:shape id="_x0000_i1220" type="#_x0000_t75" style="width:13.75pt;height:18.15pt" o:ole="">
            <v:imagedata r:id="rId399" o:title=""/>
          </v:shape>
          <o:OLEObject Type="Embed" ProgID="Equation.DSMT4" ShapeID="_x0000_i1220" DrawAspect="Content" ObjectID="_1674929372" r:id="rId400"/>
        </w:object>
      </w:r>
      <w:r w:rsidRPr="000E5302">
        <w:t>，试问：当产出量为</w:t>
      </w:r>
      <w:r w:rsidR="00897160" w:rsidRPr="00025957">
        <w:rPr>
          <w:position w:val="-4"/>
        </w:rPr>
        <w:object w:dxaOrig="320" w:dyaOrig="260">
          <v:shape id="_x0000_i1221" type="#_x0000_t75" style="width:16.3pt;height:13.15pt" o:ole="">
            <v:imagedata r:id="rId401" o:title=""/>
          </v:shape>
          <o:OLEObject Type="Embed" ProgID="Equation.DSMT4" ShapeID="_x0000_i1221" DrawAspect="Content" ObjectID="_1674929373" r:id="rId402"/>
        </w:object>
      </w:r>
      <w:r w:rsidRPr="000E5302">
        <w:t>时，两要素各投入多少可以使得投入总费用最小？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7279A5" w:rsidP="00700E38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3F5176" w:rsidRPr="00A27C86">
        <w:rPr>
          <w:rFonts w:hAnsi="宋体"/>
        </w:rPr>
        <w:t>设两种要素的总投入费用为</w:t>
      </w:r>
      <w:r w:rsidR="00897160" w:rsidRPr="00025957">
        <w:rPr>
          <w:position w:val="-4"/>
        </w:rPr>
        <w:object w:dxaOrig="220" w:dyaOrig="260">
          <v:shape id="_x0000_i1222" type="#_x0000_t75" style="width:11.25pt;height:13.15pt" o:ole="">
            <v:imagedata r:id="rId403" o:title=""/>
          </v:shape>
          <o:OLEObject Type="Embed" ProgID="Equation.DSMT4" ShapeID="_x0000_i1222" DrawAspect="Content" ObjectID="_1674929374" r:id="rId404"/>
        </w:object>
      </w:r>
      <w:r w:rsidR="003F5176" w:rsidRPr="00A27C86">
        <w:rPr>
          <w:rFonts w:hint="eastAsia"/>
        </w:rPr>
        <w:t>，</w:t>
      </w:r>
      <w:r w:rsidR="003F5176" w:rsidRPr="00A27C86">
        <w:rPr>
          <w:rFonts w:hAnsi="宋体"/>
        </w:rPr>
        <w:t>则由题意得</w:t>
      </w:r>
      <w:r w:rsidR="00897160" w:rsidRPr="00897160">
        <w:rPr>
          <w:position w:val="-12"/>
        </w:rPr>
        <w:object w:dxaOrig="1480" w:dyaOrig="360">
          <v:shape id="_x0000_i1223" type="#_x0000_t75" style="width:73.9pt;height:18.15pt" o:ole="">
            <v:imagedata r:id="rId405" o:title=""/>
          </v:shape>
          <o:OLEObject Type="Embed" ProgID="Equation.DSMT4" ShapeID="_x0000_i1223" DrawAspect="Content" ObjectID="_1674929375" r:id="rId406"/>
        </w:object>
      </w:r>
      <w:r w:rsidR="003F5176" w:rsidRPr="00A27C86">
        <w:rPr>
          <w:rFonts w:hAnsi="宋体"/>
        </w:rPr>
        <w:t>，题目即是求函数</w:t>
      </w:r>
      <w:r w:rsidR="00897160" w:rsidRPr="00897160">
        <w:rPr>
          <w:position w:val="-12"/>
        </w:rPr>
        <w:object w:dxaOrig="1480" w:dyaOrig="360">
          <v:shape id="_x0000_i1224" type="#_x0000_t75" style="width:73.9pt;height:18.15pt" o:ole="">
            <v:imagedata r:id="rId407" o:title=""/>
          </v:shape>
          <o:OLEObject Type="Embed" ProgID="Equation.DSMT4" ShapeID="_x0000_i1224" DrawAspect="Content" ObjectID="_1674929376" r:id="rId408"/>
        </w:object>
      </w:r>
      <w:r w:rsidR="003F5176" w:rsidRPr="00A27C86">
        <w:rPr>
          <w:rFonts w:hAnsi="宋体"/>
        </w:rPr>
        <w:t>在约束条件</w:t>
      </w:r>
      <w:r w:rsidR="00897160" w:rsidRPr="00897160">
        <w:rPr>
          <w:position w:val="-12"/>
        </w:rPr>
        <w:object w:dxaOrig="1540" w:dyaOrig="380">
          <v:shape id="_x0000_i1225" type="#_x0000_t75" style="width:77pt;height:18.8pt" o:ole="">
            <v:imagedata r:id="rId409" o:title=""/>
          </v:shape>
          <o:OLEObject Type="Embed" ProgID="Equation.DSMT4" ShapeID="_x0000_i1225" DrawAspect="Content" ObjectID="_1674929377" r:id="rId410"/>
        </w:object>
      </w:r>
      <w:r w:rsidR="003F5176" w:rsidRPr="00A27C86">
        <w:rPr>
          <w:rFonts w:hAnsi="宋体"/>
        </w:rPr>
        <w:t>下的条件最值</w:t>
      </w:r>
      <w:r w:rsidR="00700E38">
        <w:rPr>
          <w:rFonts w:hint="eastAsia"/>
        </w:rPr>
        <w:t>．</w:t>
      </w:r>
      <w:r w:rsidR="00700E38" w:rsidRPr="00A27C86">
        <w:rPr>
          <w:rFonts w:hAnsi="宋体"/>
        </w:rPr>
        <w:t>作</w:t>
      </w:r>
      <w:r w:rsidR="00700E38">
        <w:rPr>
          <w:rFonts w:hAnsi="宋体" w:hint="eastAsia"/>
        </w:rPr>
        <w:t>拉</w:t>
      </w:r>
      <w:r w:rsidR="003F5176" w:rsidRPr="00A27C86">
        <w:rPr>
          <w:rFonts w:hAnsi="宋体"/>
        </w:rPr>
        <w:t>格朗日数</w:t>
      </w:r>
      <w:r w:rsidR="00700E38">
        <w:rPr>
          <w:rFonts w:hAnsi="宋体" w:hint="eastAsia"/>
        </w:rPr>
        <w:t>函数</w:t>
      </w:r>
    </w:p>
    <w:p w:rsidR="003F5176" w:rsidRPr="00A27C86" w:rsidRDefault="00897160" w:rsidP="00700E38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12"/>
        </w:rPr>
        <w:object w:dxaOrig="4080" w:dyaOrig="380">
          <v:shape id="_x0000_i1226" type="#_x0000_t75" style="width:204.1pt;height:18.8pt" o:ole="">
            <v:imagedata r:id="rId411" o:title=""/>
          </v:shape>
          <o:OLEObject Type="Embed" ProgID="Equation.DSMT4" ShapeID="_x0000_i1226" DrawAspect="Content" ObjectID="_1674929378" r:id="rId412"/>
        </w:object>
      </w:r>
    </w:p>
    <w:p w:rsidR="003F5176" w:rsidRPr="00A27C86" w:rsidRDefault="003F5176" w:rsidP="00700E38">
      <w:pPr>
        <w:autoSpaceDE w:val="0"/>
        <w:autoSpaceDN w:val="0"/>
        <w:adjustRightInd w:val="0"/>
        <w:ind w:leftChars="200" w:left="480"/>
        <w:jc w:val="left"/>
      </w:pPr>
      <w:r w:rsidRPr="00A27C86">
        <w:rPr>
          <w:rFonts w:hAnsi="宋体"/>
        </w:rPr>
        <w:t>求偏导</w:t>
      </w:r>
      <w:r w:rsidR="00700E38">
        <w:rPr>
          <w:rFonts w:hAnsi="宋体" w:hint="eastAsia"/>
        </w:rPr>
        <w:t>数</w:t>
      </w:r>
      <w:r w:rsidRPr="00A27C86">
        <w:rPr>
          <w:rFonts w:hAnsi="宋体"/>
        </w:rPr>
        <w:t>并令其为零</w:t>
      </w:r>
      <w:r w:rsidRPr="00A27C86">
        <w:rPr>
          <w:rFonts w:hAnsi="宋体" w:hint="eastAsia"/>
        </w:rPr>
        <w:t>，</w:t>
      </w:r>
      <w:r w:rsidR="00700E38">
        <w:rPr>
          <w:rFonts w:hAnsi="宋体" w:hint="eastAsia"/>
        </w:rPr>
        <w:t>得到</w:t>
      </w:r>
    </w:p>
    <w:p w:rsidR="003F5176" w:rsidRPr="00A27C86" w:rsidRDefault="00897160" w:rsidP="00700E38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100"/>
        </w:rPr>
        <w:object w:dxaOrig="2700" w:dyaOrig="2120">
          <v:shape id="_x0000_i1227" type="#_x0000_t75" style="width:135.25pt;height:105.8pt" o:ole="">
            <v:imagedata r:id="rId413" o:title=""/>
          </v:shape>
          <o:OLEObject Type="Embed" ProgID="Equation.DSMT4" ShapeID="_x0000_i1227" DrawAspect="Content" ObjectID="_1674929379" r:id="rId414"/>
        </w:object>
      </w:r>
    </w:p>
    <w:p w:rsidR="00700E38" w:rsidRDefault="003F5176" w:rsidP="00700E38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 w:rsidRPr="00A27C86">
        <w:rPr>
          <w:rFonts w:hAnsi="宋体"/>
        </w:rPr>
        <w:lastRenderedPageBreak/>
        <w:t>由前两式可得</w:t>
      </w:r>
      <w:r w:rsidR="00897160" w:rsidRPr="00897160">
        <w:rPr>
          <w:position w:val="-30"/>
        </w:rPr>
        <w:object w:dxaOrig="980" w:dyaOrig="700">
          <v:shape id="_x0000_i1228" type="#_x0000_t75" style="width:48.85pt;height:35.05pt" o:ole="">
            <v:imagedata r:id="rId415" o:title=""/>
          </v:shape>
          <o:OLEObject Type="Embed" ProgID="Equation.DSMT4" ShapeID="_x0000_i1228" DrawAspect="Content" ObjectID="_1674929380" r:id="rId416"/>
        </w:object>
      </w:r>
      <w:r w:rsidRPr="00A27C86">
        <w:rPr>
          <w:rFonts w:hAnsi="宋体"/>
        </w:rPr>
        <w:t>，解出</w:t>
      </w:r>
      <w:r w:rsidR="00897160" w:rsidRPr="00897160">
        <w:rPr>
          <w:position w:val="-12"/>
        </w:rPr>
        <w:object w:dxaOrig="279" w:dyaOrig="360">
          <v:shape id="_x0000_i1229" type="#_x0000_t75" style="width:13.75pt;height:18.15pt" o:ole="">
            <v:imagedata r:id="rId417" o:title=""/>
          </v:shape>
          <o:OLEObject Type="Embed" ProgID="Equation.DSMT4" ShapeID="_x0000_i1229" DrawAspect="Content" ObjectID="_1674929381" r:id="rId418"/>
        </w:object>
      </w:r>
      <w:r w:rsidR="00700E38">
        <w:rPr>
          <w:rFonts w:hAnsi="宋体"/>
        </w:rPr>
        <w:t>代入第三个式子</w:t>
      </w:r>
      <w:r w:rsidRPr="00A27C86">
        <w:rPr>
          <w:rFonts w:hAnsi="宋体"/>
        </w:rPr>
        <w:t>得</w:t>
      </w:r>
    </w:p>
    <w:p w:rsidR="003F5176" w:rsidRPr="00A27C86" w:rsidRDefault="00897160" w:rsidP="00700E38">
      <w:pPr>
        <w:autoSpaceDE w:val="0"/>
        <w:autoSpaceDN w:val="0"/>
        <w:adjustRightInd w:val="0"/>
        <w:ind w:leftChars="200" w:left="480"/>
        <w:jc w:val="center"/>
        <w:rPr>
          <w:rFonts w:hAnsi="宋体"/>
        </w:rPr>
      </w:pPr>
      <w:r w:rsidRPr="00897160">
        <w:rPr>
          <w:position w:val="-32"/>
        </w:rPr>
        <w:object w:dxaOrig="3120" w:dyaOrig="820">
          <v:shape id="_x0000_i1230" type="#_x0000_t75" style="width:155.9pt;height:40.7pt" o:ole="">
            <v:imagedata r:id="rId419" o:title=""/>
          </v:shape>
          <o:OLEObject Type="Embed" ProgID="Equation.DSMT4" ShapeID="_x0000_i1230" DrawAspect="Content" ObjectID="_1674929382" r:id="rId420"/>
        </w:object>
      </w:r>
    </w:p>
    <w:p w:rsidR="003F5176" w:rsidRPr="00700E38" w:rsidRDefault="003F5176" w:rsidP="00700E38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 w:rsidRPr="00A27C86">
        <w:rPr>
          <w:rFonts w:hAnsi="宋体" w:hint="eastAsia"/>
        </w:rPr>
        <w:t>因为</w:t>
      </w:r>
      <w:r w:rsidRPr="00A27C86">
        <w:rPr>
          <w:rFonts w:hAnsi="宋体"/>
        </w:rPr>
        <w:t>驻点唯一，且实际问题在</w:t>
      </w:r>
      <w:r w:rsidR="00897160" w:rsidRPr="00897160">
        <w:rPr>
          <w:position w:val="-12"/>
        </w:rPr>
        <w:object w:dxaOrig="639" w:dyaOrig="360">
          <v:shape id="_x0000_i1231" type="#_x0000_t75" style="width:31.95pt;height:18.15pt" o:ole="">
            <v:imagedata r:id="rId421" o:title=""/>
          </v:shape>
          <o:OLEObject Type="Embed" ProgID="Equation.DSMT4" ShapeID="_x0000_i1231" DrawAspect="Content" ObjectID="_1674929383" r:id="rId422"/>
        </w:object>
      </w:r>
      <w:r w:rsidRPr="00A27C86">
        <w:rPr>
          <w:rFonts w:hAnsi="宋体"/>
        </w:rPr>
        <w:t>，</w:t>
      </w:r>
      <w:r w:rsidR="00897160" w:rsidRPr="00897160">
        <w:rPr>
          <w:position w:val="-12"/>
        </w:rPr>
        <w:object w:dxaOrig="639" w:dyaOrig="360">
          <v:shape id="_x0000_i1232" type="#_x0000_t75" style="width:31.95pt;height:18.15pt" o:ole="">
            <v:imagedata r:id="rId423" o:title=""/>
          </v:shape>
          <o:OLEObject Type="Embed" ProgID="Equation.DSMT4" ShapeID="_x0000_i1232" DrawAspect="Content" ObjectID="_1674929384" r:id="rId424"/>
        </w:object>
      </w:r>
      <w:r w:rsidRPr="00A27C86">
        <w:rPr>
          <w:rFonts w:hAnsi="宋体"/>
        </w:rPr>
        <w:t>的范围内存在最小值，故</w:t>
      </w:r>
      <w:r w:rsidR="00897160" w:rsidRPr="00897160">
        <w:rPr>
          <w:position w:val="-32"/>
        </w:rPr>
        <w:object w:dxaOrig="1420" w:dyaOrig="820">
          <v:shape id="_x0000_i1233" type="#_x0000_t75" style="width:70.75pt;height:40.7pt" o:ole="">
            <v:imagedata r:id="rId425" o:title=""/>
          </v:shape>
          <o:OLEObject Type="Embed" ProgID="Equation.DSMT4" ShapeID="_x0000_i1233" DrawAspect="Content" ObjectID="_1674929385" r:id="rId426"/>
        </w:object>
      </w:r>
      <w:r w:rsidRPr="00A27C86">
        <w:rPr>
          <w:rFonts w:hAnsi="宋体"/>
        </w:rPr>
        <w:t>，</w:t>
      </w:r>
      <w:r w:rsidR="00897160" w:rsidRPr="00897160">
        <w:rPr>
          <w:position w:val="-32"/>
        </w:rPr>
        <w:object w:dxaOrig="1400" w:dyaOrig="820">
          <v:shape id="_x0000_i1234" type="#_x0000_t75" style="width:70.1pt;height:40.7pt" o:ole="">
            <v:imagedata r:id="rId427" o:title=""/>
          </v:shape>
          <o:OLEObject Type="Embed" ProgID="Equation.DSMT4" ShapeID="_x0000_i1234" DrawAspect="Content" ObjectID="_1674929386" r:id="rId428"/>
        </w:object>
      </w:r>
      <w:r w:rsidRPr="00A27C86">
        <w:rPr>
          <w:rFonts w:hAnsi="宋体"/>
        </w:rPr>
        <w:t>时</w:t>
      </w:r>
      <w:r w:rsidR="00897160" w:rsidRPr="00025957">
        <w:rPr>
          <w:position w:val="-4"/>
        </w:rPr>
        <w:object w:dxaOrig="220" w:dyaOrig="260">
          <v:shape id="_x0000_i1235" type="#_x0000_t75" style="width:11.25pt;height:13.15pt" o:ole="">
            <v:imagedata r:id="rId429" o:title=""/>
          </v:shape>
          <o:OLEObject Type="Embed" ProgID="Equation.DSMT4" ShapeID="_x0000_i1235" DrawAspect="Content" ObjectID="_1674929387" r:id="rId430"/>
        </w:object>
      </w:r>
      <w:r w:rsidRPr="00A27C86">
        <w:rPr>
          <w:rFonts w:hAnsi="宋体"/>
        </w:rPr>
        <w:t>为最小</w:t>
      </w:r>
      <w:r w:rsidR="00700E38">
        <w:rPr>
          <w:rFonts w:hint="eastAsia"/>
        </w:rPr>
        <w:t>．</w:t>
      </w:r>
    </w:p>
    <w:p w:rsidR="003F5176" w:rsidRPr="00A27C86" w:rsidRDefault="003F5176" w:rsidP="003F5176">
      <w:pPr>
        <w:autoSpaceDE w:val="0"/>
        <w:autoSpaceDN w:val="0"/>
        <w:adjustRightInd w:val="0"/>
        <w:jc w:val="left"/>
      </w:pPr>
    </w:p>
    <w:p w:rsid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六、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</w:rPr>
        <w:t>）</w:t>
      </w:r>
    </w:p>
    <w:p w:rsidR="00CE0622" w:rsidRPr="000E5302" w:rsidRDefault="00CE0622" w:rsidP="00700E38">
      <w:pPr>
        <w:ind w:leftChars="200" w:left="480"/>
      </w:pPr>
      <w:r w:rsidRPr="000E5302">
        <w:t>设有微分方程</w:t>
      </w:r>
      <w:r w:rsidR="00897160" w:rsidRPr="00897160">
        <w:rPr>
          <w:position w:val="-14"/>
        </w:rPr>
        <w:object w:dxaOrig="1460" w:dyaOrig="400">
          <v:shape id="_x0000_i1236" type="#_x0000_t75" style="width:73.25pt;height:20.05pt" o:ole="">
            <v:imagedata r:id="rId431" o:title=""/>
          </v:shape>
          <o:OLEObject Type="Embed" ProgID="Equation.DSMT4" ShapeID="_x0000_i1236" DrawAspect="Content" ObjectID="_1674929388" r:id="rId432"/>
        </w:object>
      </w:r>
      <w:r w:rsidRPr="000E5302">
        <w:t>，其中</w:t>
      </w:r>
      <w:r w:rsidR="00897160" w:rsidRPr="00897160">
        <w:rPr>
          <w:position w:val="-30"/>
        </w:rPr>
        <w:object w:dxaOrig="1820" w:dyaOrig="720">
          <v:shape id="_x0000_i1237" type="#_x0000_t75" style="width:90.8pt;height:36.3pt" o:ole="">
            <v:imagedata r:id="rId433" o:title=""/>
          </v:shape>
          <o:OLEObject Type="Embed" ProgID="Equation.DSMT4" ShapeID="_x0000_i1237" DrawAspect="Content" ObjectID="_1674929389" r:id="rId434"/>
        </w:object>
      </w:r>
      <w:r w:rsidRPr="000E5302">
        <w:t>试求在</w:t>
      </w:r>
      <w:r w:rsidR="00897160" w:rsidRPr="00897160">
        <w:rPr>
          <w:position w:val="-14"/>
        </w:rPr>
        <w:object w:dxaOrig="960" w:dyaOrig="400">
          <v:shape id="_x0000_i1238" type="#_x0000_t75" style="width:48.2pt;height:20.05pt" o:ole="">
            <v:imagedata r:id="rId435" o:title=""/>
          </v:shape>
          <o:OLEObject Type="Embed" ProgID="Equation.DSMT4" ShapeID="_x0000_i1238" DrawAspect="Content" ObjectID="_1674929390" r:id="rId436"/>
        </w:object>
      </w:r>
      <w:r w:rsidRPr="000E5302">
        <w:t>内的连续函数</w:t>
      </w:r>
      <w:r w:rsidR="00897160" w:rsidRPr="00897160">
        <w:rPr>
          <w:position w:val="-14"/>
        </w:rPr>
        <w:object w:dxaOrig="940" w:dyaOrig="400">
          <v:shape id="_x0000_i1239" type="#_x0000_t75" style="width:46.95pt;height:20.05pt" o:ole="">
            <v:imagedata r:id="rId437" o:title=""/>
          </v:shape>
          <o:OLEObject Type="Embed" ProgID="Equation.DSMT4" ShapeID="_x0000_i1239" DrawAspect="Content" ObjectID="_1674929391" r:id="rId438"/>
        </w:object>
      </w:r>
      <w:r w:rsidRPr="000E5302">
        <w:t>，使之在</w:t>
      </w:r>
      <w:r w:rsidR="00897160" w:rsidRPr="00897160">
        <w:rPr>
          <w:position w:val="-14"/>
        </w:rPr>
        <w:object w:dxaOrig="760" w:dyaOrig="400">
          <v:shape id="_x0000_i1240" type="#_x0000_t75" style="width:38.2pt;height:20.05pt" o:ole="">
            <v:imagedata r:id="rId439" o:title=""/>
          </v:shape>
          <o:OLEObject Type="Embed" ProgID="Equation.DSMT4" ShapeID="_x0000_i1240" DrawAspect="Content" ObjectID="_1674929392" r:id="rId440"/>
        </w:object>
      </w:r>
      <w:r w:rsidRPr="000E5302">
        <w:t>和</w:t>
      </w:r>
      <w:r w:rsidR="00897160" w:rsidRPr="00897160">
        <w:rPr>
          <w:position w:val="-14"/>
        </w:rPr>
        <w:object w:dxaOrig="760" w:dyaOrig="400">
          <v:shape id="_x0000_i1241" type="#_x0000_t75" style="width:38.2pt;height:20.05pt" o:ole="">
            <v:imagedata r:id="rId441" o:title=""/>
          </v:shape>
          <o:OLEObject Type="Embed" ProgID="Equation.DSMT4" ShapeID="_x0000_i1241" DrawAspect="Content" ObjectID="_1674929393" r:id="rId442"/>
        </w:object>
      </w:r>
      <w:r w:rsidRPr="000E5302">
        <w:t>内都满足所给方程，且满足条件</w:t>
      </w:r>
      <w:r w:rsidR="00897160" w:rsidRPr="00897160">
        <w:rPr>
          <w:position w:val="-14"/>
        </w:rPr>
        <w:object w:dxaOrig="900" w:dyaOrig="400">
          <v:shape id="_x0000_i1242" type="#_x0000_t75" style="width:45.1pt;height:20.05pt" o:ole="">
            <v:imagedata r:id="rId443" o:title=""/>
          </v:shape>
          <o:OLEObject Type="Embed" ProgID="Equation.DSMT4" ShapeID="_x0000_i1242" DrawAspect="Content" ObjectID="_1674929394" r:id="rId444"/>
        </w:object>
      </w:r>
      <w:r w:rsidR="00700E38">
        <w:rPr>
          <w:rFonts w:hint="eastAsia"/>
        </w:rPr>
        <w:t>．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700E38" w:rsidRDefault="007279A5" w:rsidP="00700E38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700E38">
        <w:rPr>
          <w:rFonts w:hAnsi="宋体" w:hint="eastAsia"/>
        </w:rPr>
        <w:t>在</w:t>
      </w:r>
      <w:r w:rsidR="00700E38" w:rsidRPr="00A27C86">
        <w:rPr>
          <w:rFonts w:hAnsi="宋体"/>
        </w:rPr>
        <w:t>两个区间</w:t>
      </w:r>
      <w:r w:rsidR="00897160" w:rsidRPr="00897160">
        <w:rPr>
          <w:position w:val="-14"/>
        </w:rPr>
        <w:object w:dxaOrig="760" w:dyaOrig="400">
          <v:shape id="_x0000_i1243" type="#_x0000_t75" style="width:38.2pt;height:20.05pt" o:ole="">
            <v:imagedata r:id="rId445" o:title=""/>
          </v:shape>
          <o:OLEObject Type="Embed" ProgID="Equation.DSMT4" ShapeID="_x0000_i1243" DrawAspect="Content" ObjectID="_1674929395" r:id="rId446"/>
        </w:object>
      </w:r>
      <w:r w:rsidR="003F5176" w:rsidRPr="00A27C86">
        <w:rPr>
          <w:rFonts w:hAnsi="宋体"/>
        </w:rPr>
        <w:t>和</w:t>
      </w:r>
      <w:r w:rsidR="00897160" w:rsidRPr="00897160">
        <w:rPr>
          <w:position w:val="-14"/>
        </w:rPr>
        <w:object w:dxaOrig="760" w:dyaOrig="400">
          <v:shape id="_x0000_i1244" type="#_x0000_t75" style="width:38.2pt;height:20.05pt" o:ole="">
            <v:imagedata r:id="rId447" o:title=""/>
          </v:shape>
          <o:OLEObject Type="Embed" ProgID="Equation.DSMT4" ShapeID="_x0000_i1244" DrawAspect="Content" ObjectID="_1674929396" r:id="rId448"/>
        </w:object>
      </w:r>
      <w:r w:rsidR="003F5176" w:rsidRPr="00A27C86">
        <w:rPr>
          <w:rFonts w:hAnsi="宋体"/>
        </w:rPr>
        <w:t>上分别求微分方程</w:t>
      </w:r>
      <w:r w:rsidR="00700E38">
        <w:rPr>
          <w:rFonts w:hAnsi="宋体" w:hint="eastAsia"/>
        </w:rPr>
        <w:t>：</w:t>
      </w:r>
    </w:p>
    <w:p w:rsidR="00700E38" w:rsidRDefault="00897160" w:rsidP="00700E38">
      <w:pPr>
        <w:ind w:leftChars="200" w:left="480"/>
        <w:jc w:val="center"/>
        <w:rPr>
          <w:rFonts w:hAnsi="宋体"/>
        </w:rPr>
      </w:pPr>
      <w:r w:rsidRPr="00897160">
        <w:rPr>
          <w:position w:val="-34"/>
        </w:rPr>
        <w:object w:dxaOrig="4940" w:dyaOrig="800">
          <v:shape id="_x0000_i1245" type="#_x0000_t75" style="width:247.3pt;height:40.05pt" o:ole="">
            <v:imagedata r:id="rId449" o:title=""/>
          </v:shape>
          <o:OLEObject Type="Embed" ProgID="Equation.DSMT4" ShapeID="_x0000_i1245" DrawAspect="Content" ObjectID="_1674929397" r:id="rId450"/>
        </w:object>
      </w:r>
    </w:p>
    <w:p w:rsidR="00700E38" w:rsidRDefault="003F5176" w:rsidP="00700E38">
      <w:pPr>
        <w:ind w:leftChars="200" w:left="480"/>
        <w:rPr>
          <w:rFonts w:hAnsi="宋体"/>
        </w:rPr>
      </w:pPr>
      <w:r w:rsidRPr="00A27C86">
        <w:rPr>
          <w:rFonts w:hAnsi="宋体"/>
        </w:rPr>
        <w:t>其中</w:t>
      </w:r>
      <w:r w:rsidR="00897160" w:rsidRPr="00897160">
        <w:rPr>
          <w:position w:val="-12"/>
        </w:rPr>
        <w:object w:dxaOrig="580" w:dyaOrig="360">
          <v:shape id="_x0000_i1246" type="#_x0000_t75" style="width:28.8pt;height:18.15pt" o:ole="">
            <v:imagedata r:id="rId451" o:title=""/>
          </v:shape>
          <o:OLEObject Type="Embed" ProgID="Equation.DSMT4" ShapeID="_x0000_i1246" DrawAspect="Content" ObjectID="_1674929398" r:id="rId452"/>
        </w:object>
      </w:r>
      <w:r w:rsidRPr="00A27C86">
        <w:rPr>
          <w:rFonts w:hAnsi="宋体"/>
        </w:rPr>
        <w:t>为常数</w:t>
      </w:r>
      <w:r w:rsidR="00700E38">
        <w:rPr>
          <w:rFonts w:hAnsi="宋体" w:hint="eastAsia"/>
        </w:rPr>
        <w:t>．</w:t>
      </w:r>
      <w:r w:rsidRPr="00A27C86">
        <w:rPr>
          <w:rFonts w:hAnsi="宋体"/>
        </w:rPr>
        <w:t>由题设</w:t>
      </w:r>
      <w:r w:rsidR="00897160" w:rsidRPr="00897160">
        <w:rPr>
          <w:position w:val="-14"/>
        </w:rPr>
        <w:object w:dxaOrig="900" w:dyaOrig="400">
          <v:shape id="_x0000_i1247" type="#_x0000_t75" style="width:45.1pt;height:20.05pt" o:ole="">
            <v:imagedata r:id="rId453" o:title=""/>
          </v:shape>
          <o:OLEObject Type="Embed" ProgID="Equation.DSMT4" ShapeID="_x0000_i1247" DrawAspect="Content" ObjectID="_1674929399" r:id="rId454"/>
        </w:object>
      </w:r>
      <w:r w:rsidRPr="00A27C86">
        <w:rPr>
          <w:rFonts w:hAnsi="宋体"/>
        </w:rPr>
        <w:t>，其中</w:t>
      </w:r>
      <w:r w:rsidR="00897160" w:rsidRPr="00897160">
        <w:rPr>
          <w:position w:val="-6"/>
        </w:rPr>
        <w:object w:dxaOrig="880" w:dyaOrig="279">
          <v:shape id="_x0000_i1248" type="#_x0000_t75" style="width:43.85pt;height:13.75pt" o:ole="">
            <v:imagedata r:id="rId455" o:title=""/>
          </v:shape>
          <o:OLEObject Type="Embed" ProgID="Equation.DSMT4" ShapeID="_x0000_i1248" DrawAspect="Content" ObjectID="_1674929400" r:id="rId456"/>
        </w:object>
      </w:r>
      <w:r w:rsidRPr="00A27C86">
        <w:rPr>
          <w:rFonts w:hAnsi="宋体"/>
        </w:rPr>
        <w:t>，可知</w:t>
      </w:r>
    </w:p>
    <w:p w:rsidR="00700E38" w:rsidRDefault="00897160" w:rsidP="00700E38">
      <w:pPr>
        <w:ind w:leftChars="200" w:left="480"/>
        <w:jc w:val="center"/>
      </w:pPr>
      <w:r w:rsidRPr="00897160">
        <w:rPr>
          <w:position w:val="-18"/>
        </w:rPr>
        <w:object w:dxaOrig="3340" w:dyaOrig="460">
          <v:shape id="_x0000_i1249" type="#_x0000_t75" style="width:167.15pt;height:23.15pt" o:ole="">
            <v:imagedata r:id="rId457" o:title=""/>
          </v:shape>
          <o:OLEObject Type="Embed" ProgID="Equation.DSMT4" ShapeID="_x0000_i1249" DrawAspect="Content" ObjectID="_1674929401" r:id="rId458"/>
        </w:object>
      </w:r>
    </w:p>
    <w:p w:rsidR="00700E38" w:rsidRDefault="003F5176" w:rsidP="00700E38">
      <w:pPr>
        <w:ind w:leftChars="200" w:left="480"/>
      </w:pPr>
      <w:r w:rsidRPr="00A27C86">
        <w:rPr>
          <w:rFonts w:hAnsi="宋体"/>
        </w:rPr>
        <w:t>解得</w:t>
      </w:r>
      <w:r w:rsidR="00897160" w:rsidRPr="00897160">
        <w:rPr>
          <w:position w:val="-12"/>
        </w:rPr>
        <w:object w:dxaOrig="639" w:dyaOrig="360">
          <v:shape id="_x0000_i1250" type="#_x0000_t75" style="width:31.95pt;height:18.15pt" o:ole="">
            <v:imagedata r:id="rId459" o:title=""/>
          </v:shape>
          <o:OLEObject Type="Embed" ProgID="Equation.DSMT4" ShapeID="_x0000_i1250" DrawAspect="Content" ObjectID="_1674929402" r:id="rId460"/>
        </w:object>
      </w:r>
      <w:r w:rsidR="00700E38">
        <w:rPr>
          <w:rFonts w:hint="eastAsia"/>
        </w:rPr>
        <w:t>．</w:t>
      </w:r>
      <w:r w:rsidRPr="00A27C86">
        <w:rPr>
          <w:rFonts w:hAnsi="宋体"/>
        </w:rPr>
        <w:t>所以有</w:t>
      </w:r>
    </w:p>
    <w:p w:rsidR="003F5176" w:rsidRPr="00A27C86" w:rsidRDefault="00897160" w:rsidP="00700E38">
      <w:pPr>
        <w:ind w:leftChars="200" w:left="480"/>
        <w:jc w:val="center"/>
      </w:pPr>
      <w:r w:rsidRPr="00897160">
        <w:rPr>
          <w:position w:val="-32"/>
        </w:rPr>
        <w:object w:dxaOrig="2140" w:dyaOrig="760">
          <v:shape id="_x0000_i1251" type="#_x0000_t75" style="width:107.05pt;height:38.2pt" o:ole="">
            <v:imagedata r:id="rId461" o:title=""/>
          </v:shape>
          <o:OLEObject Type="Embed" ProgID="Equation.DSMT4" ShapeID="_x0000_i1251" DrawAspect="Content" ObjectID="_1674929403" r:id="rId462"/>
        </w:object>
      </w:r>
    </w:p>
    <w:p w:rsidR="003F5176" w:rsidRPr="00A27C86" w:rsidRDefault="003F5176" w:rsidP="00700E38">
      <w:pPr>
        <w:ind w:leftChars="200" w:left="480"/>
      </w:pPr>
      <w:r w:rsidRPr="00A27C86">
        <w:rPr>
          <w:rFonts w:hAnsi="宋体"/>
        </w:rPr>
        <w:t>又因为</w:t>
      </w:r>
      <w:r w:rsidR="00897160" w:rsidRPr="00897160">
        <w:rPr>
          <w:position w:val="-14"/>
        </w:rPr>
        <w:object w:dxaOrig="940" w:dyaOrig="400">
          <v:shape id="_x0000_i1252" type="#_x0000_t75" style="width:46.95pt;height:20.05pt" o:ole="">
            <v:imagedata r:id="rId463" o:title=""/>
          </v:shape>
          <o:OLEObject Type="Embed" ProgID="Equation.DSMT4" ShapeID="_x0000_i1252" DrawAspect="Content" ObjectID="_1674929404" r:id="rId464"/>
        </w:object>
      </w:r>
      <w:r w:rsidRPr="00A27C86">
        <w:rPr>
          <w:rFonts w:hAnsi="宋体"/>
        </w:rPr>
        <w:t>在</w:t>
      </w:r>
      <w:r w:rsidR="00897160" w:rsidRPr="00897160">
        <w:rPr>
          <w:position w:val="-14"/>
        </w:rPr>
        <w:object w:dxaOrig="960" w:dyaOrig="400">
          <v:shape id="_x0000_i1253" type="#_x0000_t75" style="width:48.2pt;height:20.05pt" o:ole="">
            <v:imagedata r:id="rId465" o:title=""/>
          </v:shape>
          <o:OLEObject Type="Embed" ProgID="Equation.DSMT4" ShapeID="_x0000_i1253" DrawAspect="Content" ObjectID="_1674929405" r:id="rId466"/>
        </w:object>
      </w:r>
      <w:r w:rsidRPr="00A27C86">
        <w:rPr>
          <w:rFonts w:hAnsi="宋体"/>
        </w:rPr>
        <w:t>内连续，所以</w:t>
      </w:r>
      <w:r w:rsidR="00897160" w:rsidRPr="00897160">
        <w:rPr>
          <w:position w:val="-20"/>
        </w:rPr>
        <w:object w:dxaOrig="2079" w:dyaOrig="440">
          <v:shape id="_x0000_i1254" type="#_x0000_t75" style="width:103.95pt;height:21.9pt" o:ole="">
            <v:imagedata r:id="rId467" o:title=""/>
          </v:shape>
          <o:OLEObject Type="Embed" ProgID="Equation.DSMT4" ShapeID="_x0000_i1254" DrawAspect="Content" ObjectID="_1674929406" r:id="rId468"/>
        </w:object>
      </w:r>
      <w:r w:rsidR="00700E38">
        <w:rPr>
          <w:rFonts w:hint="eastAsia"/>
        </w:rPr>
        <w:t>，</w:t>
      </w:r>
      <w:r w:rsidR="00700E38" w:rsidRPr="00A27C86">
        <w:rPr>
          <w:rFonts w:hAnsi="宋体"/>
        </w:rPr>
        <w:t>即</w:t>
      </w:r>
    </w:p>
    <w:p w:rsidR="003F5176" w:rsidRPr="00A27C86" w:rsidRDefault="00897160" w:rsidP="00700E38">
      <w:pPr>
        <w:ind w:leftChars="200" w:left="480"/>
        <w:jc w:val="center"/>
      </w:pPr>
      <w:r w:rsidRPr="00897160">
        <w:rPr>
          <w:position w:val="-20"/>
        </w:rPr>
        <w:object w:dxaOrig="3240" w:dyaOrig="460">
          <v:shape id="_x0000_i1255" type="#_x0000_t75" style="width:162.15pt;height:23.15pt" o:ole="">
            <v:imagedata r:id="rId469" o:title=""/>
          </v:shape>
          <o:OLEObject Type="Embed" ProgID="Equation.DSMT4" ShapeID="_x0000_i1255" DrawAspect="Content" ObjectID="_1674929407" r:id="rId470"/>
        </w:object>
      </w:r>
    </w:p>
    <w:p w:rsidR="003F5176" w:rsidRPr="00A27C86" w:rsidRDefault="003F5176" w:rsidP="00700E38">
      <w:pPr>
        <w:ind w:leftChars="200" w:left="480"/>
      </w:pPr>
      <w:r w:rsidRPr="00A27C86">
        <w:rPr>
          <w:rFonts w:hAnsi="宋体"/>
        </w:rPr>
        <w:t>解之得</w:t>
      </w:r>
      <w:r w:rsidR="00897160" w:rsidRPr="00897160">
        <w:rPr>
          <w:position w:val="-12"/>
        </w:rPr>
        <w:object w:dxaOrig="1120" w:dyaOrig="380">
          <v:shape id="_x0000_i1256" type="#_x0000_t75" style="width:55.7pt;height:18.8pt" o:ole="">
            <v:imagedata r:id="rId471" o:title=""/>
          </v:shape>
          <o:OLEObject Type="Embed" ProgID="Equation.DSMT4" ShapeID="_x0000_i1256" DrawAspect="Content" ObjectID="_1674929408" r:id="rId472"/>
        </w:object>
      </w:r>
      <w:r w:rsidR="00700E38">
        <w:rPr>
          <w:rFonts w:hint="eastAsia"/>
        </w:rPr>
        <w:t>，</w:t>
      </w:r>
      <w:r w:rsidR="00897160" w:rsidRPr="00897160">
        <w:rPr>
          <w:position w:val="-10"/>
        </w:rPr>
        <w:object w:dxaOrig="1260" w:dyaOrig="360">
          <v:shape id="_x0000_i1257" type="#_x0000_t75" style="width:63.25pt;height:18.15pt" o:ole="">
            <v:imagedata r:id="rId473" o:title=""/>
          </v:shape>
          <o:OLEObject Type="Embed" ProgID="Equation.DSMT4" ShapeID="_x0000_i1257" DrawAspect="Content" ObjectID="_1674929409" r:id="rId474"/>
        </w:object>
      </w:r>
      <w:r w:rsidR="00700E38">
        <w:rPr>
          <w:rFonts w:hint="eastAsia"/>
        </w:rPr>
        <w:t>．</w:t>
      </w:r>
      <w:r w:rsidRPr="00A27C86">
        <w:rPr>
          <w:rFonts w:hAnsi="宋体"/>
        </w:rPr>
        <w:t>故所求连续函数为</w:t>
      </w:r>
    </w:p>
    <w:p w:rsidR="003F5176" w:rsidRPr="00A27C86" w:rsidRDefault="00897160" w:rsidP="00700E38">
      <w:pPr>
        <w:ind w:leftChars="200" w:left="480"/>
        <w:jc w:val="center"/>
      </w:pPr>
      <w:r w:rsidRPr="00897160">
        <w:rPr>
          <w:position w:val="-32"/>
        </w:rPr>
        <w:object w:dxaOrig="3159" w:dyaOrig="760">
          <v:shape id="_x0000_i1258" type="#_x0000_t75" style="width:157.75pt;height:38.2pt" o:ole="">
            <v:imagedata r:id="rId475" o:title=""/>
          </v:shape>
          <o:OLEObject Type="Embed" ProgID="Equation.DSMT4" ShapeID="_x0000_i1258" DrawAspect="Content" ObjectID="_1674929410" r:id="rId476"/>
        </w:object>
      </w:r>
    </w:p>
    <w:p w:rsidR="003F5176" w:rsidRPr="00A27C86" w:rsidRDefault="003F5176" w:rsidP="003F5176"/>
    <w:p w:rsid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七、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本题满分6分</w:t>
      </w:r>
      <w:r w:rsidR="004F300E">
        <w:rPr>
          <w:rFonts w:hint="eastAsia"/>
        </w:rPr>
        <w:t>）</w:t>
      </w:r>
    </w:p>
    <w:p w:rsidR="00CE0622" w:rsidRPr="000E5302" w:rsidRDefault="00CE0622" w:rsidP="000B7EF5">
      <w:pPr>
        <w:ind w:leftChars="200" w:left="480"/>
      </w:pPr>
      <w:r w:rsidRPr="000E5302">
        <w:t>设函数</w:t>
      </w:r>
      <w:r w:rsidR="00897160" w:rsidRPr="00897160">
        <w:rPr>
          <w:position w:val="-14"/>
        </w:rPr>
        <w:object w:dxaOrig="560" w:dyaOrig="400">
          <v:shape id="_x0000_i1259" type="#_x0000_t75" style="width:28.15pt;height:20.05pt" o:ole="">
            <v:imagedata r:id="rId477" o:title=""/>
          </v:shape>
          <o:OLEObject Type="Embed" ProgID="Equation.DSMT4" ShapeID="_x0000_i1259" DrawAspect="Content" ObjectID="_1674929411" r:id="rId478"/>
        </w:object>
      </w:r>
      <w:r w:rsidRPr="000E5302">
        <w:t>连续，且</w:t>
      </w:r>
      <w:r w:rsidR="00897160" w:rsidRPr="00897160">
        <w:rPr>
          <w:position w:val="-24"/>
        </w:rPr>
        <w:object w:dxaOrig="2780" w:dyaOrig="620">
          <v:shape id="_x0000_i1260" type="#_x0000_t75" style="width:139pt;height:31.3pt" o:ole="">
            <v:imagedata r:id="rId479" o:title=""/>
          </v:shape>
          <o:OLEObject Type="Embed" ProgID="Equation.DSMT4" ShapeID="_x0000_i1260" DrawAspect="Content" ObjectID="_1674929412" r:id="rId480"/>
        </w:object>
      </w:r>
      <w:r w:rsidR="000B7EF5">
        <w:rPr>
          <w:rFonts w:hint="eastAsia"/>
        </w:rPr>
        <w:t>．</w:t>
      </w:r>
      <w:r w:rsidRPr="000E5302">
        <w:t>已知</w:t>
      </w:r>
      <w:r w:rsidR="00897160" w:rsidRPr="00897160">
        <w:rPr>
          <w:position w:val="-14"/>
        </w:rPr>
        <w:object w:dxaOrig="880" w:dyaOrig="400">
          <v:shape id="_x0000_i1261" type="#_x0000_t75" style="width:43.85pt;height:20.05pt" o:ole="">
            <v:imagedata r:id="rId481" o:title=""/>
          </v:shape>
          <o:OLEObject Type="Embed" ProgID="Equation.DSMT4" ShapeID="_x0000_i1261" DrawAspect="Content" ObjectID="_1674929413" r:id="rId482"/>
        </w:object>
      </w:r>
      <w:r w:rsidRPr="000E5302">
        <w:t>，求</w:t>
      </w:r>
      <w:r w:rsidR="00897160" w:rsidRPr="00897160">
        <w:rPr>
          <w:position w:val="-18"/>
        </w:rPr>
        <w:object w:dxaOrig="1060" w:dyaOrig="520">
          <v:shape id="_x0000_i1262" type="#_x0000_t75" style="width:53.2pt;height:26.3pt" o:ole="">
            <v:imagedata r:id="rId483" o:title=""/>
          </v:shape>
          <o:OLEObject Type="Embed" ProgID="Equation.DSMT4" ShapeID="_x0000_i1262" DrawAspect="Content" ObjectID="_1674929414" r:id="rId484"/>
        </w:object>
      </w:r>
      <w:r w:rsidRPr="000E5302">
        <w:t>的值</w:t>
      </w:r>
      <w:r w:rsidRPr="000E5302">
        <w:t>.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0B7EF5" w:rsidRDefault="007279A5" w:rsidP="000B7E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3F5176" w:rsidRPr="00A27C86">
        <w:rPr>
          <w:rFonts w:hAnsi="宋体"/>
        </w:rPr>
        <w:t>令</w:t>
      </w:r>
      <w:r w:rsidR="00897160" w:rsidRPr="00897160">
        <w:rPr>
          <w:position w:val="-6"/>
        </w:rPr>
        <w:object w:dxaOrig="960" w:dyaOrig="279">
          <v:shape id="_x0000_i1263" type="#_x0000_t75" style="width:48.2pt;height:13.75pt" o:ole="">
            <v:imagedata r:id="rId485" o:title=""/>
          </v:shape>
          <o:OLEObject Type="Embed" ProgID="Equation.DSMT4" ShapeID="_x0000_i1263" DrawAspect="Content" ObjectID="_1674929415" r:id="rId486"/>
        </w:object>
      </w:r>
      <w:r w:rsidR="003F5176" w:rsidRPr="00A27C86">
        <w:rPr>
          <w:rFonts w:hAnsi="宋体"/>
        </w:rPr>
        <w:t>，则</w:t>
      </w:r>
      <w:r w:rsidR="00897160" w:rsidRPr="00897160">
        <w:rPr>
          <w:position w:val="-6"/>
        </w:rPr>
        <w:object w:dxaOrig="960" w:dyaOrig="279">
          <v:shape id="_x0000_i1264" type="#_x0000_t75" style="width:48.2pt;height:13.75pt" o:ole="">
            <v:imagedata r:id="rId487" o:title=""/>
          </v:shape>
          <o:OLEObject Type="Embed" ProgID="Equation.DSMT4" ShapeID="_x0000_i1264" DrawAspect="Content" ObjectID="_1674929416" r:id="rId488"/>
        </w:object>
      </w:r>
      <w:r w:rsidR="003F5176" w:rsidRPr="00A27C86">
        <w:rPr>
          <w:rFonts w:hAnsi="宋体"/>
        </w:rPr>
        <w:t>，</w:t>
      </w:r>
      <w:r w:rsidR="00897160" w:rsidRPr="00897160">
        <w:rPr>
          <w:position w:val="-6"/>
        </w:rPr>
        <w:object w:dxaOrig="920" w:dyaOrig="279">
          <v:shape id="_x0000_i1265" type="#_x0000_t75" style="width:45.7pt;height:13.75pt" o:ole="">
            <v:imagedata r:id="rId489" o:title=""/>
          </v:shape>
          <o:OLEObject Type="Embed" ProgID="Equation.DSMT4" ShapeID="_x0000_i1265" DrawAspect="Content" ObjectID="_1674929417" r:id="rId490"/>
        </w:object>
      </w:r>
      <w:r w:rsidR="000B7EF5">
        <w:rPr>
          <w:rFonts w:hint="eastAsia"/>
        </w:rPr>
        <w:t>．</w:t>
      </w:r>
      <w:r w:rsidR="000B7EF5">
        <w:rPr>
          <w:rFonts w:hAnsi="宋体" w:hint="eastAsia"/>
          <w:kern w:val="0"/>
          <w:szCs w:val="21"/>
        </w:rPr>
        <w:t>因此</w:t>
      </w:r>
    </w:p>
    <w:p w:rsidR="003F5176" w:rsidRDefault="00897160" w:rsidP="000B7EF5">
      <w:pPr>
        <w:ind w:leftChars="200" w:left="480"/>
        <w:jc w:val="center"/>
      </w:pPr>
      <w:r w:rsidRPr="00897160">
        <w:rPr>
          <w:position w:val="-48"/>
        </w:rPr>
        <w:object w:dxaOrig="5640" w:dyaOrig="1080">
          <v:shape id="_x0000_i1266" type="#_x0000_t75" style="width:281.75pt;height:53.85pt" o:ole="">
            <v:imagedata r:id="rId491" o:title=""/>
          </v:shape>
          <o:OLEObject Type="Embed" ProgID="Equation.DSMT4" ShapeID="_x0000_i1266" DrawAspect="Content" ObjectID="_1674929418" r:id="rId492"/>
        </w:object>
      </w:r>
    </w:p>
    <w:p w:rsidR="000B7EF5" w:rsidRDefault="000B7EF5" w:rsidP="000B7EF5">
      <w:pPr>
        <w:ind w:leftChars="200" w:left="480"/>
      </w:pPr>
      <w:r w:rsidRPr="00A27C86">
        <w:rPr>
          <w:rFonts w:hAnsi="宋体"/>
        </w:rPr>
        <w:t>代入</w:t>
      </w:r>
      <w:r>
        <w:rPr>
          <w:rFonts w:hAnsi="宋体" w:hint="eastAsia"/>
        </w:rPr>
        <w:t>所给等式得</w:t>
      </w:r>
    </w:p>
    <w:p w:rsidR="000B7EF5" w:rsidRPr="00A27C86" w:rsidRDefault="00897160" w:rsidP="000B7EF5">
      <w:pPr>
        <w:ind w:leftChars="200" w:left="480"/>
        <w:jc w:val="center"/>
      </w:pPr>
      <w:r w:rsidRPr="00897160">
        <w:rPr>
          <w:position w:val="-24"/>
        </w:rPr>
        <w:object w:dxaOrig="4060" w:dyaOrig="620">
          <v:shape id="_x0000_i1267" type="#_x0000_t75" style="width:202.85pt;height:31.3pt" o:ole="">
            <v:imagedata r:id="rId493" o:title=""/>
          </v:shape>
          <o:OLEObject Type="Embed" ProgID="Equation.DSMT4" ShapeID="_x0000_i1267" DrawAspect="Content" ObjectID="_1674929419" r:id="rId494"/>
        </w:object>
      </w:r>
    </w:p>
    <w:p w:rsidR="003F5176" w:rsidRPr="00A27C86" w:rsidRDefault="003F5176" w:rsidP="000B7EF5">
      <w:pPr>
        <w:ind w:leftChars="200" w:left="480"/>
      </w:pPr>
      <w:r w:rsidRPr="00A27C86">
        <w:rPr>
          <w:rFonts w:hAnsi="宋体"/>
        </w:rPr>
        <w:t>两边对</w:t>
      </w:r>
      <w:r w:rsidR="00897160" w:rsidRPr="00025957">
        <w:rPr>
          <w:position w:val="-4"/>
        </w:rPr>
        <w:object w:dxaOrig="200" w:dyaOrig="200">
          <v:shape id="_x0000_i1268" type="#_x0000_t75" style="width:10pt;height:10pt" o:ole="">
            <v:imagedata r:id="rId495" o:title=""/>
          </v:shape>
          <o:OLEObject Type="Embed" ProgID="Equation.DSMT4" ShapeID="_x0000_i1268" DrawAspect="Content" ObjectID="_1674929420" r:id="rId496"/>
        </w:object>
      </w:r>
      <w:r w:rsidRPr="00A27C86">
        <w:rPr>
          <w:rFonts w:hAnsi="宋体"/>
        </w:rPr>
        <w:t>求导</w:t>
      </w:r>
      <w:r w:rsidR="000B7EF5">
        <w:rPr>
          <w:rFonts w:hAnsi="宋体" w:hint="eastAsia"/>
        </w:rPr>
        <w:t>并化简</w:t>
      </w:r>
      <w:r w:rsidRPr="00A27C86">
        <w:rPr>
          <w:rFonts w:hAnsi="宋体"/>
        </w:rPr>
        <w:t>得</w:t>
      </w:r>
    </w:p>
    <w:p w:rsidR="003F5176" w:rsidRPr="00A27C86" w:rsidRDefault="00897160" w:rsidP="000B7EF5">
      <w:pPr>
        <w:ind w:leftChars="200" w:left="480"/>
        <w:jc w:val="center"/>
      </w:pPr>
      <w:r w:rsidRPr="00897160">
        <w:rPr>
          <w:position w:val="-24"/>
        </w:rPr>
        <w:object w:dxaOrig="2820" w:dyaOrig="620">
          <v:shape id="_x0000_i1269" type="#_x0000_t75" style="width:140.85pt;height:31.3pt" o:ole="">
            <v:imagedata r:id="rId497" o:title=""/>
          </v:shape>
          <o:OLEObject Type="Embed" ProgID="Equation.DSMT4" ShapeID="_x0000_i1269" DrawAspect="Content" ObjectID="_1674929421" r:id="rId498"/>
        </w:object>
      </w:r>
    </w:p>
    <w:p w:rsidR="000B7EF5" w:rsidRDefault="003F5176" w:rsidP="000B7EF5">
      <w:pPr>
        <w:ind w:leftChars="200" w:left="480"/>
        <w:rPr>
          <w:rFonts w:hAnsi="宋体"/>
        </w:rPr>
      </w:pPr>
      <w:r w:rsidRPr="00A27C86">
        <w:rPr>
          <w:rFonts w:hAnsi="宋体"/>
        </w:rPr>
        <w:t>令</w:t>
      </w:r>
      <w:r w:rsidR="00897160" w:rsidRPr="00025957">
        <w:rPr>
          <w:position w:val="-4"/>
        </w:rPr>
        <w:object w:dxaOrig="540" w:dyaOrig="260">
          <v:shape id="_x0000_i1270" type="#_x0000_t75" style="width:26.9pt;height:13.15pt" o:ole="">
            <v:imagedata r:id="rId499" o:title=""/>
          </v:shape>
          <o:OLEObject Type="Embed" ProgID="Equation.DSMT4" ShapeID="_x0000_i1270" DrawAspect="Content" ObjectID="_1674929422" r:id="rId500"/>
        </w:object>
      </w:r>
      <w:r w:rsidR="000B7EF5">
        <w:rPr>
          <w:rFonts w:hAnsi="宋体"/>
        </w:rPr>
        <w:t>得</w:t>
      </w:r>
    </w:p>
    <w:p w:rsidR="000B7EF5" w:rsidRDefault="00897160" w:rsidP="000B7EF5">
      <w:pPr>
        <w:ind w:leftChars="200" w:left="480"/>
        <w:jc w:val="center"/>
        <w:rPr>
          <w:rFonts w:hAnsi="宋体"/>
        </w:rPr>
      </w:pPr>
      <w:r w:rsidRPr="00897160">
        <w:rPr>
          <w:position w:val="-24"/>
        </w:rPr>
        <w:object w:dxaOrig="2520" w:dyaOrig="620">
          <v:shape id="_x0000_i1271" type="#_x0000_t75" style="width:125.85pt;height:31.3pt" o:ole="">
            <v:imagedata r:id="rId501" o:title=""/>
          </v:shape>
          <o:OLEObject Type="Embed" ProgID="Equation.DSMT4" ShapeID="_x0000_i1271" DrawAspect="Content" ObjectID="_1674929423" r:id="rId502"/>
        </w:object>
      </w:r>
    </w:p>
    <w:p w:rsidR="003F5176" w:rsidRPr="00A27C86" w:rsidRDefault="003F5176" w:rsidP="000B7EF5">
      <w:pPr>
        <w:ind w:leftChars="200" w:left="480"/>
      </w:pPr>
      <w:r w:rsidRPr="00A27C86">
        <w:rPr>
          <w:rFonts w:hAnsi="宋体"/>
        </w:rPr>
        <w:t>化简得</w:t>
      </w:r>
    </w:p>
    <w:p w:rsidR="003F5176" w:rsidRPr="00A27C86" w:rsidRDefault="00897160" w:rsidP="000B7EF5">
      <w:pPr>
        <w:ind w:leftChars="200" w:left="480"/>
        <w:jc w:val="center"/>
      </w:pPr>
      <w:r w:rsidRPr="00897160">
        <w:rPr>
          <w:position w:val="-28"/>
        </w:rPr>
        <w:object w:dxaOrig="5160" w:dyaOrig="680">
          <v:shape id="_x0000_i1272" type="#_x0000_t75" style="width:257.95pt;height:33.8pt" o:ole="">
            <v:imagedata r:id="rId503" o:title=""/>
          </v:shape>
          <o:OLEObject Type="Embed" ProgID="Equation.DSMT4" ShapeID="_x0000_i1272" DrawAspect="Content" ObjectID="_1674929424" r:id="rId504"/>
        </w:object>
      </w:r>
    </w:p>
    <w:p w:rsidR="003F5176" w:rsidRPr="00A27C86" w:rsidRDefault="003F5176" w:rsidP="003F5176"/>
    <w:p w:rsid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八、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本题满分7分</w:t>
      </w:r>
      <w:r w:rsidR="004F300E">
        <w:rPr>
          <w:rFonts w:hint="eastAsia"/>
        </w:rPr>
        <w:t>）</w:t>
      </w:r>
    </w:p>
    <w:p w:rsidR="00CE0622" w:rsidRPr="000E5302" w:rsidRDefault="00CE0622" w:rsidP="00EA14CC">
      <w:pPr>
        <w:ind w:leftChars="200" w:left="480"/>
      </w:pPr>
      <w:r w:rsidRPr="000E5302">
        <w:t>设函数</w:t>
      </w:r>
      <w:r w:rsidR="00897160" w:rsidRPr="00897160">
        <w:rPr>
          <w:position w:val="-14"/>
        </w:rPr>
        <w:object w:dxaOrig="560" w:dyaOrig="400">
          <v:shape id="_x0000_i1273" type="#_x0000_t75" style="width:28.15pt;height:20.05pt" o:ole="">
            <v:imagedata r:id="rId505" o:title=""/>
          </v:shape>
          <o:OLEObject Type="Embed" ProgID="Equation.DSMT4" ShapeID="_x0000_i1273" DrawAspect="Content" ObjectID="_1674929425" r:id="rId506"/>
        </w:object>
      </w:r>
      <w:r w:rsidRPr="000E5302">
        <w:t>在区间</w:t>
      </w:r>
      <w:r w:rsidR="00897160" w:rsidRPr="00897160">
        <w:rPr>
          <w:position w:val="-14"/>
        </w:rPr>
        <w:object w:dxaOrig="540" w:dyaOrig="400">
          <v:shape id="_x0000_i1274" type="#_x0000_t75" style="width:26.9pt;height:20.05pt" o:ole="">
            <v:imagedata r:id="rId507" o:title=""/>
          </v:shape>
          <o:OLEObject Type="Embed" ProgID="Equation.DSMT4" ShapeID="_x0000_i1274" DrawAspect="Content" ObjectID="_1674929426" r:id="rId508"/>
        </w:object>
      </w:r>
      <w:r w:rsidRPr="000E5302">
        <w:t>上连续，在</w:t>
      </w:r>
      <w:r w:rsidR="00897160" w:rsidRPr="00897160">
        <w:rPr>
          <w:position w:val="-14"/>
        </w:rPr>
        <w:object w:dxaOrig="560" w:dyaOrig="400">
          <v:shape id="_x0000_i1275" type="#_x0000_t75" style="width:28.15pt;height:20.05pt" o:ole="">
            <v:imagedata r:id="rId509" o:title=""/>
          </v:shape>
          <o:OLEObject Type="Embed" ProgID="Equation.DSMT4" ShapeID="_x0000_i1275" DrawAspect="Content" ObjectID="_1674929427" r:id="rId510"/>
        </w:object>
      </w:r>
      <w:r w:rsidRPr="000E5302">
        <w:t>内可导，且</w:t>
      </w:r>
      <w:r w:rsidR="00897160" w:rsidRPr="00897160">
        <w:rPr>
          <w:position w:val="-28"/>
        </w:rPr>
        <w:object w:dxaOrig="2600" w:dyaOrig="680">
          <v:shape id="_x0000_i1276" type="#_x0000_t75" style="width:130.25pt;height:33.8pt" o:ole="">
            <v:imagedata r:id="rId511" o:title=""/>
          </v:shape>
          <o:OLEObject Type="Embed" ProgID="Equation.DSMT4" ShapeID="_x0000_i1276" DrawAspect="Content" ObjectID="_1674929428" r:id="rId512"/>
        </w:object>
      </w:r>
      <w:r w:rsidR="00EA14CC">
        <w:rPr>
          <w:rFonts w:hint="eastAsia"/>
        </w:rPr>
        <w:t>．</w:t>
      </w:r>
    </w:p>
    <w:p w:rsidR="00CE0622" w:rsidRPr="000E5302" w:rsidRDefault="00CE0622" w:rsidP="00EA14CC">
      <w:pPr>
        <w:ind w:leftChars="200" w:left="480"/>
      </w:pPr>
      <w:r w:rsidRPr="000E5302">
        <w:t>试证：</w:t>
      </w:r>
      <w:r w:rsidRPr="000E5302">
        <w:t>(1)</w:t>
      </w:r>
      <w:r w:rsidR="00EA14CC">
        <w:rPr>
          <w:rFonts w:hint="eastAsia"/>
        </w:rPr>
        <w:t xml:space="preserve"> </w:t>
      </w:r>
      <w:r w:rsidRPr="000E5302">
        <w:t>存在</w:t>
      </w:r>
      <w:r w:rsidR="00897160" w:rsidRPr="00897160">
        <w:rPr>
          <w:position w:val="-28"/>
        </w:rPr>
        <w:object w:dxaOrig="1020" w:dyaOrig="680">
          <v:shape id="_x0000_i1277" type="#_x0000_t75" style="width:50.7pt;height:33.8pt" o:ole="">
            <v:imagedata r:id="rId513" o:title=""/>
          </v:shape>
          <o:OLEObject Type="Embed" ProgID="Equation.DSMT4" ShapeID="_x0000_i1277" DrawAspect="Content" ObjectID="_1674929429" r:id="rId514"/>
        </w:object>
      </w:r>
      <w:r w:rsidRPr="000E5302">
        <w:t>，使</w:t>
      </w:r>
      <w:r w:rsidR="00897160" w:rsidRPr="00897160">
        <w:rPr>
          <w:position w:val="-14"/>
        </w:rPr>
        <w:object w:dxaOrig="940" w:dyaOrig="400">
          <v:shape id="_x0000_i1278" type="#_x0000_t75" style="width:46.95pt;height:20.05pt" o:ole="">
            <v:imagedata r:id="rId515" o:title=""/>
          </v:shape>
          <o:OLEObject Type="Embed" ProgID="Equation.DSMT4" ShapeID="_x0000_i1278" DrawAspect="Content" ObjectID="_1674929430" r:id="rId516"/>
        </w:object>
      </w:r>
      <w:r w:rsidRPr="000E5302">
        <w:t>；</w:t>
      </w:r>
    </w:p>
    <w:p w:rsidR="00CE0622" w:rsidRPr="000E5302" w:rsidRDefault="00CE0622" w:rsidP="00EA14CC">
      <w:pPr>
        <w:ind w:leftChars="200" w:left="480"/>
      </w:pPr>
      <w:r w:rsidRPr="000E5302">
        <w:t xml:space="preserve">    </w:t>
      </w:r>
      <w:r>
        <w:rPr>
          <w:rFonts w:hint="eastAsia"/>
        </w:rPr>
        <w:t xml:space="preserve"> </w:t>
      </w:r>
      <w:r w:rsidRPr="000E5302">
        <w:t xml:space="preserve"> (2)</w:t>
      </w:r>
      <w:r w:rsidR="00EA14CC">
        <w:rPr>
          <w:rFonts w:hint="eastAsia"/>
        </w:rPr>
        <w:t xml:space="preserve"> </w:t>
      </w:r>
      <w:r w:rsidRPr="000E5302">
        <w:t>对任意实数</w:t>
      </w:r>
      <w:r w:rsidR="00897160" w:rsidRPr="00897160">
        <w:rPr>
          <w:position w:val="-6"/>
        </w:rPr>
        <w:object w:dxaOrig="220" w:dyaOrig="279">
          <v:shape id="_x0000_i1279" type="#_x0000_t75" style="width:11.25pt;height:13.75pt" o:ole="">
            <v:imagedata r:id="rId517" o:title=""/>
          </v:shape>
          <o:OLEObject Type="Embed" ProgID="Equation.DSMT4" ShapeID="_x0000_i1279" DrawAspect="Content" ObjectID="_1674929431" r:id="rId518"/>
        </w:object>
      </w:r>
      <w:r w:rsidRPr="000E5302">
        <w:t>，必存在</w:t>
      </w:r>
      <w:r w:rsidR="00897160" w:rsidRPr="00897160">
        <w:rPr>
          <w:position w:val="-14"/>
        </w:rPr>
        <w:object w:dxaOrig="940" w:dyaOrig="400">
          <v:shape id="_x0000_i1280" type="#_x0000_t75" style="width:46.95pt;height:20.05pt" o:ole="">
            <v:imagedata r:id="rId519" o:title=""/>
          </v:shape>
          <o:OLEObject Type="Embed" ProgID="Equation.DSMT4" ShapeID="_x0000_i1280" DrawAspect="Content" ObjectID="_1674929432" r:id="rId520"/>
        </w:object>
      </w:r>
      <w:r w:rsidRPr="000E5302">
        <w:t>，使得</w:t>
      </w:r>
      <w:r w:rsidR="00897160" w:rsidRPr="00897160">
        <w:rPr>
          <w:position w:val="-16"/>
        </w:rPr>
        <w:object w:dxaOrig="2400" w:dyaOrig="440">
          <v:shape id="_x0000_i1281" type="#_x0000_t75" style="width:120.2pt;height:21.9pt" o:ole="">
            <v:imagedata r:id="rId521" o:title=""/>
          </v:shape>
          <o:OLEObject Type="Embed" ProgID="Equation.DSMT4" ShapeID="_x0000_i1281" DrawAspect="Content" ObjectID="_1674929433" r:id="rId522"/>
        </w:object>
      </w:r>
      <w:r w:rsidR="00EA14CC">
        <w:rPr>
          <w:rFonts w:hint="eastAsia"/>
        </w:rPr>
        <w:t>．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EA14CC" w:rsidRDefault="007279A5" w:rsidP="00EA14C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3F5176" w:rsidRPr="00A27C86">
        <w:t>(1)</w:t>
      </w:r>
      <w:r w:rsidR="003F5176" w:rsidRPr="00A27C86">
        <w:rPr>
          <w:rFonts w:hint="eastAsia"/>
        </w:rPr>
        <w:t xml:space="preserve"> </w:t>
      </w:r>
      <w:r w:rsidR="00897160">
        <w:rPr>
          <w:rFonts w:hAnsi="宋体" w:hint="eastAsia"/>
        </w:rPr>
        <w:t>设</w:t>
      </w:r>
      <w:r w:rsidR="00897160" w:rsidRPr="00897160">
        <w:rPr>
          <w:position w:val="-10"/>
        </w:rPr>
        <w:object w:dxaOrig="1540" w:dyaOrig="320">
          <v:shape id="_x0000_i1282" type="#_x0000_t75" style="width:77pt;height:16.3pt" o:ole="">
            <v:imagedata r:id="rId523" o:title=""/>
          </v:shape>
          <o:OLEObject Type="Embed" ProgID="Equation.DSMT4" ShapeID="_x0000_i1282" DrawAspect="Content" ObjectID="_1674929434" r:id="rId524"/>
        </w:object>
      </w:r>
      <w:r w:rsidR="003F5176" w:rsidRPr="00A27C86">
        <w:rPr>
          <w:rFonts w:hAnsi="宋体"/>
        </w:rPr>
        <w:t>，则</w:t>
      </w:r>
      <w:r w:rsidR="00897160" w:rsidRPr="00897160">
        <w:rPr>
          <w:position w:val="-14"/>
        </w:rPr>
        <w:object w:dxaOrig="560" w:dyaOrig="400">
          <v:shape id="_x0000_i1283" type="#_x0000_t75" style="width:28.15pt;height:20.05pt" o:ole="">
            <v:imagedata r:id="rId525" o:title=""/>
          </v:shape>
          <o:OLEObject Type="Embed" ProgID="Equation.DSMT4" ShapeID="_x0000_i1283" DrawAspect="Content" ObjectID="_1674929435" r:id="rId526"/>
        </w:object>
      </w:r>
      <w:r w:rsidR="003F5176" w:rsidRPr="00A27C86">
        <w:rPr>
          <w:rFonts w:hAnsi="宋体"/>
        </w:rPr>
        <w:t>在区间</w:t>
      </w:r>
      <w:r w:rsidR="00897160" w:rsidRPr="00897160">
        <w:rPr>
          <w:position w:val="-10"/>
        </w:rPr>
        <w:object w:dxaOrig="520" w:dyaOrig="320">
          <v:shape id="_x0000_i1284" type="#_x0000_t75" style="width:26.3pt;height:16.3pt" o:ole="">
            <v:imagedata r:id="rId527" o:title=""/>
          </v:shape>
          <o:OLEObject Type="Embed" ProgID="Equation.DSMT4" ShapeID="_x0000_i1284" DrawAspect="Content" ObjectID="_1674929436" r:id="rId528"/>
        </w:object>
      </w:r>
      <w:r w:rsidR="003F5176" w:rsidRPr="00A27C86">
        <w:rPr>
          <w:rFonts w:hAnsi="宋体"/>
        </w:rPr>
        <w:t>上连续，在</w:t>
      </w:r>
      <w:r w:rsidR="00897160" w:rsidRPr="00897160">
        <w:rPr>
          <w:position w:val="-10"/>
        </w:rPr>
        <w:object w:dxaOrig="540" w:dyaOrig="320">
          <v:shape id="_x0000_i1285" type="#_x0000_t75" style="width:26.9pt;height:16.3pt" o:ole="">
            <v:imagedata r:id="rId529" o:title=""/>
          </v:shape>
          <o:OLEObject Type="Embed" ProgID="Equation.DSMT4" ShapeID="_x0000_i1285" DrawAspect="Content" ObjectID="_1674929437" r:id="rId530"/>
        </w:object>
      </w:r>
      <w:r w:rsidR="003F5176" w:rsidRPr="00A27C86">
        <w:rPr>
          <w:rFonts w:hAnsi="宋体"/>
        </w:rPr>
        <w:t>内可导，且</w:t>
      </w:r>
    </w:p>
    <w:p w:rsidR="003F5176" w:rsidRPr="00A27C86" w:rsidRDefault="00897160" w:rsidP="00EA14CC">
      <w:pPr>
        <w:ind w:leftChars="400" w:left="960"/>
        <w:jc w:val="center"/>
        <w:rPr>
          <w:rFonts w:hAnsi="宋体"/>
        </w:rPr>
      </w:pPr>
      <w:r w:rsidRPr="00897160">
        <w:rPr>
          <w:position w:val="-28"/>
        </w:rPr>
        <w:object w:dxaOrig="2900" w:dyaOrig="680">
          <v:shape id="_x0000_i1286" type="#_x0000_t75" style="width:145.25pt;height:33.8pt" o:ole="">
            <v:imagedata r:id="rId531" o:title=""/>
          </v:shape>
          <o:OLEObject Type="Embed" ProgID="Equation.DSMT4" ShapeID="_x0000_i1286" DrawAspect="Content" ObjectID="_1674929438" r:id="rId532"/>
        </w:object>
      </w:r>
    </w:p>
    <w:p w:rsidR="003F5176" w:rsidRPr="00A27C86" w:rsidRDefault="003F5176" w:rsidP="00EA14CC">
      <w:pPr>
        <w:ind w:leftChars="400" w:left="960"/>
      </w:pPr>
      <w:r w:rsidRPr="00A27C86">
        <w:rPr>
          <w:rFonts w:hAnsi="宋体"/>
        </w:rPr>
        <w:t>所以由介值定理得，存在</w:t>
      </w:r>
      <w:r w:rsidR="00897160" w:rsidRPr="00897160">
        <w:rPr>
          <w:position w:val="-28"/>
        </w:rPr>
        <w:object w:dxaOrig="1020" w:dyaOrig="680">
          <v:shape id="_x0000_i1287" type="#_x0000_t75" style="width:50.7pt;height:33.8pt" o:ole="">
            <v:imagedata r:id="rId533" o:title=""/>
          </v:shape>
          <o:OLEObject Type="Embed" ProgID="Equation.DSMT4" ShapeID="_x0000_i1287" DrawAspect="Content" ObjectID="_1674929439" r:id="rId534"/>
        </w:object>
      </w:r>
      <w:r w:rsidRPr="00A27C86">
        <w:rPr>
          <w:rFonts w:hAnsi="宋体"/>
        </w:rPr>
        <w:t>，使得</w:t>
      </w:r>
      <w:r w:rsidR="00897160" w:rsidRPr="00897160">
        <w:rPr>
          <w:position w:val="-10"/>
        </w:rPr>
        <w:object w:dxaOrig="1900" w:dyaOrig="320">
          <v:shape id="_x0000_i1288" type="#_x0000_t75" style="width:95.15pt;height:16.3pt" o:ole="">
            <v:imagedata r:id="rId535" o:title=""/>
          </v:shape>
          <o:OLEObject Type="Embed" ProgID="Equation.DSMT4" ShapeID="_x0000_i1288" DrawAspect="Content" ObjectID="_1674929440" r:id="rId536"/>
        </w:object>
      </w:r>
      <w:r w:rsidR="00EA14CC">
        <w:rPr>
          <w:rFonts w:hint="eastAsia"/>
        </w:rPr>
        <w:t>，</w:t>
      </w:r>
      <w:r w:rsidRPr="00A27C86">
        <w:rPr>
          <w:rFonts w:hAnsi="宋体"/>
        </w:rPr>
        <w:t>即</w:t>
      </w:r>
      <w:r w:rsidR="00897160" w:rsidRPr="00897160">
        <w:rPr>
          <w:position w:val="-10"/>
        </w:rPr>
        <w:object w:dxaOrig="900" w:dyaOrig="320">
          <v:shape id="_x0000_i1289" type="#_x0000_t75" style="width:45.1pt;height:16.3pt" o:ole="">
            <v:imagedata r:id="rId537" o:title=""/>
          </v:shape>
          <o:OLEObject Type="Embed" ProgID="Equation.DSMT4" ShapeID="_x0000_i1289" DrawAspect="Content" ObjectID="_1674929441" r:id="rId538"/>
        </w:object>
      </w:r>
      <w:r w:rsidR="00EA14CC">
        <w:rPr>
          <w:rFonts w:hAnsi="宋体" w:hint="eastAsia"/>
        </w:rPr>
        <w:t>．</w:t>
      </w:r>
    </w:p>
    <w:p w:rsidR="00EA14CC" w:rsidRDefault="003F5176" w:rsidP="00EA14CC">
      <w:pPr>
        <w:ind w:leftChars="200" w:left="960" w:hangingChars="200" w:hanging="480"/>
        <w:rPr>
          <w:rFonts w:hAnsi="宋体"/>
        </w:rPr>
      </w:pPr>
      <w:r w:rsidRPr="00A27C86">
        <w:t>(2)</w:t>
      </w:r>
      <w:r w:rsidRPr="00A27C86">
        <w:rPr>
          <w:rFonts w:hint="eastAsia"/>
        </w:rPr>
        <w:t xml:space="preserve"> </w:t>
      </w:r>
      <w:r w:rsidRPr="00A27C86">
        <w:rPr>
          <w:rFonts w:hAnsi="宋体"/>
        </w:rPr>
        <w:t>令</w:t>
      </w:r>
      <w:r w:rsidR="00897160" w:rsidRPr="00897160">
        <w:rPr>
          <w:position w:val="-16"/>
        </w:rPr>
        <w:object w:dxaOrig="2720" w:dyaOrig="440">
          <v:shape id="_x0000_i1290" type="#_x0000_t75" style="width:135.85pt;height:21.9pt" o:ole="">
            <v:imagedata r:id="rId539" o:title=""/>
          </v:shape>
          <o:OLEObject Type="Embed" ProgID="Equation.DSMT4" ShapeID="_x0000_i1290" DrawAspect="Content" ObjectID="_1674929442" r:id="rId540"/>
        </w:object>
      </w:r>
      <w:r w:rsidRPr="00A27C86">
        <w:rPr>
          <w:rFonts w:hAnsi="宋体"/>
        </w:rPr>
        <w:t>，解微分方程得</w:t>
      </w:r>
      <w:r w:rsidR="00897160" w:rsidRPr="00897160">
        <w:rPr>
          <w:position w:val="-10"/>
        </w:rPr>
        <w:object w:dxaOrig="1500" w:dyaOrig="360">
          <v:shape id="_x0000_i1291" type="#_x0000_t75" style="width:75.15pt;height:18.15pt" o:ole="">
            <v:imagedata r:id="rId541" o:title=""/>
          </v:shape>
          <o:OLEObject Type="Embed" ProgID="Equation.DSMT4" ShapeID="_x0000_i1291" DrawAspect="Content" ObjectID="_1674929443" r:id="rId542"/>
        </w:object>
      </w:r>
      <w:r w:rsidRPr="00A27C86">
        <w:rPr>
          <w:rFonts w:hint="eastAsia"/>
        </w:rPr>
        <w:t>，</w:t>
      </w:r>
      <w:r w:rsidRPr="00A27C86">
        <w:rPr>
          <w:rFonts w:hAnsi="宋体"/>
        </w:rPr>
        <w:t>即</w:t>
      </w:r>
      <w:r w:rsidR="00EA14CC">
        <w:rPr>
          <w:rFonts w:hAnsi="宋体" w:hint="eastAsia"/>
        </w:rPr>
        <w:t>有</w:t>
      </w:r>
      <w:r w:rsidR="00897160" w:rsidRPr="00897160">
        <w:rPr>
          <w:position w:val="-10"/>
        </w:rPr>
        <w:object w:dxaOrig="1800" w:dyaOrig="360">
          <v:shape id="_x0000_i1292" type="#_x0000_t75" style="width:90.15pt;height:18.15pt" o:ole="">
            <v:imagedata r:id="rId543" o:title=""/>
          </v:shape>
          <o:OLEObject Type="Embed" ProgID="Equation.DSMT4" ShapeID="_x0000_i1292" DrawAspect="Content" ObjectID="_1674929444" r:id="rId544"/>
        </w:object>
      </w:r>
      <w:r w:rsidR="00EA14CC">
        <w:rPr>
          <w:rFonts w:hAnsi="宋体" w:hint="eastAsia"/>
        </w:rPr>
        <w:t>．</w:t>
      </w:r>
      <w:r w:rsidRPr="00A27C86">
        <w:rPr>
          <w:rFonts w:hAnsi="宋体"/>
        </w:rPr>
        <w:t>令</w:t>
      </w:r>
      <w:r w:rsidR="00897160" w:rsidRPr="00897160">
        <w:rPr>
          <w:position w:val="-10"/>
        </w:rPr>
        <w:object w:dxaOrig="2100" w:dyaOrig="360">
          <v:shape id="_x0000_i1293" type="#_x0000_t75" style="width:105.2pt;height:18.15pt" o:ole="">
            <v:imagedata r:id="rId545" o:title=""/>
          </v:shape>
          <o:OLEObject Type="Embed" ProgID="Equation.DSMT4" ShapeID="_x0000_i1293" DrawAspect="Content" ObjectID="_1674929445" r:id="rId546"/>
        </w:object>
      </w:r>
      <w:r w:rsidR="00EA14CC">
        <w:rPr>
          <w:rFonts w:hint="eastAsia"/>
        </w:rPr>
        <w:t>．</w:t>
      </w:r>
      <w:r w:rsidRPr="00A27C86">
        <w:rPr>
          <w:rFonts w:hAnsi="宋体"/>
        </w:rPr>
        <w:t>因为</w:t>
      </w:r>
    </w:p>
    <w:p w:rsidR="003F5176" w:rsidRPr="00A27C86" w:rsidRDefault="00897160" w:rsidP="00EA14CC">
      <w:pPr>
        <w:ind w:leftChars="200" w:left="960" w:hangingChars="200" w:hanging="480"/>
        <w:jc w:val="center"/>
        <w:rPr>
          <w:rFonts w:hAnsi="宋体"/>
        </w:rPr>
      </w:pPr>
      <w:r w:rsidRPr="00897160">
        <w:rPr>
          <w:position w:val="-10"/>
        </w:rPr>
        <w:object w:dxaOrig="4920" w:dyaOrig="360">
          <v:shape id="_x0000_i1294" type="#_x0000_t75" style="width:246.05pt;height:18.15pt" o:ole="">
            <v:imagedata r:id="rId547" o:title=""/>
          </v:shape>
          <o:OLEObject Type="Embed" ProgID="Equation.DSMT4" ShapeID="_x0000_i1294" DrawAspect="Content" ObjectID="_1674929446" r:id="rId548"/>
        </w:object>
      </w:r>
    </w:p>
    <w:p w:rsidR="003F5176" w:rsidRPr="00A27C86" w:rsidRDefault="003F5176" w:rsidP="00EA14CC">
      <w:pPr>
        <w:ind w:leftChars="400" w:left="960"/>
      </w:pPr>
      <w:r w:rsidRPr="00A27C86">
        <w:rPr>
          <w:rFonts w:hAnsi="宋体" w:hint="eastAsia"/>
        </w:rPr>
        <w:t>所以</w:t>
      </w:r>
      <w:r w:rsidRPr="00A27C86">
        <w:rPr>
          <w:rFonts w:hAnsi="宋体"/>
        </w:rPr>
        <w:t>由罗尔定理知</w:t>
      </w:r>
      <w:r w:rsidRPr="00A27C86">
        <w:rPr>
          <w:rFonts w:hAnsi="宋体" w:hint="eastAsia"/>
        </w:rPr>
        <w:t>，</w:t>
      </w:r>
      <w:r w:rsidRPr="00A27C86">
        <w:rPr>
          <w:rFonts w:hAnsi="宋体"/>
        </w:rPr>
        <w:t>存在点</w:t>
      </w:r>
      <w:r w:rsidR="00897160" w:rsidRPr="00897160">
        <w:rPr>
          <w:position w:val="-10"/>
        </w:rPr>
        <w:object w:dxaOrig="920" w:dyaOrig="320">
          <v:shape id="_x0000_i1295" type="#_x0000_t75" style="width:45.7pt;height:16.3pt" o:ole="">
            <v:imagedata r:id="rId549" o:title=""/>
          </v:shape>
          <o:OLEObject Type="Embed" ProgID="Equation.DSMT4" ShapeID="_x0000_i1295" DrawAspect="Content" ObjectID="_1674929447" r:id="rId550"/>
        </w:object>
      </w:r>
      <w:r w:rsidRPr="00A27C86">
        <w:rPr>
          <w:rFonts w:hAnsi="宋体"/>
        </w:rPr>
        <w:t>，使得</w:t>
      </w:r>
      <w:r w:rsidR="00897160" w:rsidRPr="00897160">
        <w:rPr>
          <w:position w:val="-10"/>
        </w:rPr>
        <w:object w:dxaOrig="920" w:dyaOrig="320">
          <v:shape id="_x0000_i1296" type="#_x0000_t75" style="width:45.7pt;height:16.3pt" o:ole="">
            <v:imagedata r:id="rId551" o:title=""/>
          </v:shape>
          <o:OLEObject Type="Embed" ProgID="Equation.DSMT4" ShapeID="_x0000_i1296" DrawAspect="Content" ObjectID="_1674929448" r:id="rId552"/>
        </w:object>
      </w:r>
      <w:r w:rsidR="00EA14CC">
        <w:rPr>
          <w:rFonts w:hint="eastAsia"/>
        </w:rPr>
        <w:t>，即</w:t>
      </w:r>
    </w:p>
    <w:p w:rsidR="003F5176" w:rsidRPr="00A27C86" w:rsidRDefault="00897160" w:rsidP="00EA14CC">
      <w:pPr>
        <w:ind w:leftChars="400" w:left="960"/>
        <w:jc w:val="center"/>
      </w:pPr>
      <w:r w:rsidRPr="00897160">
        <w:rPr>
          <w:position w:val="-18"/>
        </w:rPr>
        <w:object w:dxaOrig="4140" w:dyaOrig="480">
          <v:shape id="_x0000_i1297" type="#_x0000_t75" style="width:207.25pt;height:23.8pt" o:ole="">
            <v:imagedata r:id="rId553" o:title=""/>
          </v:shape>
          <o:OLEObject Type="Embed" ProgID="Equation.DSMT4" ShapeID="_x0000_i1297" DrawAspect="Content" ObjectID="_1674929449" r:id="rId554"/>
        </w:object>
      </w:r>
    </w:p>
    <w:p w:rsidR="003F5176" w:rsidRPr="00A27C86" w:rsidRDefault="00EA14CC" w:rsidP="00EA14CC">
      <w:pPr>
        <w:ind w:leftChars="400" w:left="960"/>
      </w:pPr>
      <w:r>
        <w:rPr>
          <w:rFonts w:hint="eastAsia"/>
        </w:rPr>
        <w:t>从而</w:t>
      </w:r>
      <w:r w:rsidR="003F5176" w:rsidRPr="00A27C86">
        <w:rPr>
          <w:rFonts w:hAnsi="宋体"/>
        </w:rPr>
        <w:t>即</w:t>
      </w:r>
      <w:r>
        <w:rPr>
          <w:rFonts w:hint="eastAsia"/>
        </w:rPr>
        <w:t>有</w:t>
      </w:r>
      <w:r w:rsidR="00897160" w:rsidRPr="00897160">
        <w:rPr>
          <w:position w:val="-16"/>
        </w:rPr>
        <w:object w:dxaOrig="2400" w:dyaOrig="440">
          <v:shape id="_x0000_i1298" type="#_x0000_t75" style="width:120.2pt;height:21.9pt" o:ole="">
            <v:imagedata r:id="rId555" o:title=""/>
          </v:shape>
          <o:OLEObject Type="Embed" ProgID="Equation.DSMT4" ShapeID="_x0000_i1298" DrawAspect="Content" ObjectID="_1674929450" r:id="rId556"/>
        </w:object>
      </w:r>
      <w:r>
        <w:rPr>
          <w:rFonts w:hint="eastAsia"/>
        </w:rPr>
        <w:t>．</w:t>
      </w:r>
    </w:p>
    <w:p w:rsidR="003F5176" w:rsidRPr="00A27C86" w:rsidRDefault="003F5176" w:rsidP="003F5176"/>
    <w:p w:rsid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lastRenderedPageBreak/>
        <w:t>九、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本题满分9分</w:t>
      </w:r>
      <w:r w:rsidR="004F300E">
        <w:rPr>
          <w:rFonts w:hint="eastAsia"/>
        </w:rPr>
        <w:t>）</w:t>
      </w:r>
      <w:r w:rsidR="0096597B" w:rsidRPr="0096597B">
        <w:rPr>
          <w:rStyle w:val="ae"/>
          <w:rFonts w:hint="eastAsia"/>
          <w:b w:val="0"/>
        </w:rPr>
        <w:t>【同试卷一第十题】</w:t>
      </w:r>
    </w:p>
    <w:p w:rsidR="0096597B" w:rsidRPr="008A25F4" w:rsidRDefault="0096597B" w:rsidP="0096597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设矩阵</w:t>
      </w:r>
      <w:r w:rsidR="00897160" w:rsidRPr="00897160">
        <w:rPr>
          <w:position w:val="-50"/>
        </w:rPr>
        <w:object w:dxaOrig="2140" w:dyaOrig="1120">
          <v:shape id="_x0000_i1299" type="#_x0000_t75" style="width:107.05pt;height:55.7pt" o:ole="">
            <v:imagedata r:id="rId557" o:title=""/>
          </v:shape>
          <o:OLEObject Type="Embed" ProgID="Equation.DSMT4" ShapeID="_x0000_i1299" DrawAspect="Content" ObjectID="_1674929451" r:id="rId558"/>
        </w:object>
      </w:r>
      <w:r w:rsidRPr="008A25F4">
        <w:rPr>
          <w:rFonts w:hAnsi="宋体"/>
          <w:kern w:val="0"/>
          <w:szCs w:val="21"/>
        </w:rPr>
        <w:t>其行列式</w:t>
      </w:r>
      <w:r w:rsidR="00897160" w:rsidRPr="00897160">
        <w:rPr>
          <w:position w:val="-14"/>
        </w:rPr>
        <w:object w:dxaOrig="840" w:dyaOrig="400">
          <v:shape id="_x0000_i1300" type="#_x0000_t75" style="width:41.95pt;height:20.05pt" o:ole="">
            <v:imagedata r:id="rId559" o:title=""/>
          </v:shape>
          <o:OLEObject Type="Embed" ProgID="Equation.DSMT4" ShapeID="_x0000_i1300" DrawAspect="Content" ObjectID="_1674929452" r:id="rId560"/>
        </w:object>
      </w:r>
      <w:r w:rsidRPr="008A25F4">
        <w:rPr>
          <w:rFonts w:hAnsi="宋体"/>
          <w:kern w:val="0"/>
          <w:szCs w:val="21"/>
        </w:rPr>
        <w:t>又</w:t>
      </w:r>
      <w:r w:rsidR="00897160" w:rsidRPr="00025957">
        <w:rPr>
          <w:position w:val="-4"/>
        </w:rPr>
        <w:object w:dxaOrig="220" w:dyaOrig="260">
          <v:shape id="_x0000_i1301" type="#_x0000_t75" style="width:11.25pt;height:13.15pt" o:ole="">
            <v:imagedata r:id="rId561" o:title=""/>
          </v:shape>
          <o:OLEObject Type="Embed" ProgID="Equation.DSMT4" ShapeID="_x0000_i1301" DrawAspect="Content" ObjectID="_1674929453" r:id="rId562"/>
        </w:object>
      </w:r>
      <w:r w:rsidRPr="008A25F4">
        <w:rPr>
          <w:rFonts w:hAnsi="宋体"/>
          <w:kern w:val="0"/>
          <w:szCs w:val="21"/>
        </w:rPr>
        <w:t>的伴随矩阵</w:t>
      </w:r>
      <w:r w:rsidR="00897160" w:rsidRPr="00025957">
        <w:rPr>
          <w:position w:val="-4"/>
        </w:rPr>
        <w:object w:dxaOrig="300" w:dyaOrig="300">
          <v:shape id="_x0000_i1302" type="#_x0000_t75" style="width:15.05pt;height:15.05pt" o:ole="">
            <v:imagedata r:id="rId563" o:title=""/>
          </v:shape>
          <o:OLEObject Type="Embed" ProgID="Equation.DSMT4" ShapeID="_x0000_i1302" DrawAspect="Content" ObjectID="_1674929454" r:id="rId564"/>
        </w:object>
      </w:r>
      <w:r w:rsidRPr="008A25F4">
        <w:rPr>
          <w:rFonts w:hAnsi="宋体"/>
          <w:kern w:val="0"/>
          <w:szCs w:val="21"/>
        </w:rPr>
        <w:t>有一个特征值</w:t>
      </w:r>
      <w:r w:rsidR="00897160" w:rsidRPr="00897160">
        <w:rPr>
          <w:position w:val="-12"/>
        </w:rPr>
        <w:object w:dxaOrig="279" w:dyaOrig="360">
          <v:shape id="_x0000_i1303" type="#_x0000_t75" style="width:13.75pt;height:18.15pt" o:ole="">
            <v:imagedata r:id="rId565" o:title=""/>
          </v:shape>
          <o:OLEObject Type="Embed" ProgID="Equation.DSMT4" ShapeID="_x0000_i1303" DrawAspect="Content" ObjectID="_1674929455" r:id="rId566"/>
        </w:object>
      </w:r>
      <w:r w:rsidRPr="008A25F4">
        <w:rPr>
          <w:rFonts w:hAnsi="宋体"/>
          <w:kern w:val="0"/>
          <w:szCs w:val="21"/>
        </w:rPr>
        <w:t>，属于</w:t>
      </w:r>
      <w:r w:rsidR="00897160" w:rsidRPr="00897160">
        <w:rPr>
          <w:position w:val="-12"/>
        </w:rPr>
        <w:object w:dxaOrig="279" w:dyaOrig="360">
          <v:shape id="_x0000_i1304" type="#_x0000_t75" style="width:13.75pt;height:18.15pt" o:ole="">
            <v:imagedata r:id="rId567" o:title=""/>
          </v:shape>
          <o:OLEObject Type="Embed" ProgID="Equation.DSMT4" ShapeID="_x0000_i1304" DrawAspect="Content" ObjectID="_1674929456" r:id="rId568"/>
        </w:object>
      </w:r>
      <w:r w:rsidRPr="008A25F4">
        <w:rPr>
          <w:rFonts w:hAnsi="宋体"/>
          <w:kern w:val="0"/>
          <w:szCs w:val="21"/>
        </w:rPr>
        <w:t>的一个特征向量为</w:t>
      </w:r>
      <w:r w:rsidR="00897160" w:rsidRPr="00897160">
        <w:rPr>
          <w:position w:val="-10"/>
        </w:rPr>
        <w:object w:dxaOrig="1500" w:dyaOrig="360">
          <v:shape id="_x0000_i1305" type="#_x0000_t75" style="width:75.15pt;height:18.15pt" o:ole="">
            <v:imagedata r:id="rId569" o:title=""/>
          </v:shape>
          <o:OLEObject Type="Embed" ProgID="Equation.DSMT4" ShapeID="_x0000_i1305" DrawAspect="Content" ObjectID="_1674929457" r:id="rId570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求</w:t>
      </w:r>
      <w:r w:rsidR="00897160" w:rsidRPr="00897160">
        <w:rPr>
          <w:position w:val="-8"/>
        </w:rPr>
        <w:object w:dxaOrig="580" w:dyaOrig="300">
          <v:shape id="_x0000_i1306" type="#_x0000_t75" style="width:28.8pt;height:15.05pt" o:ole="">
            <v:imagedata r:id="rId571" o:title=""/>
          </v:shape>
          <o:OLEObject Type="Embed" ProgID="Equation.DSMT4" ShapeID="_x0000_i1306" DrawAspect="Content" ObjectID="_1674929458" r:id="rId572"/>
        </w:object>
      </w:r>
      <w:r w:rsidRPr="008A25F4">
        <w:rPr>
          <w:rFonts w:hAnsi="宋体"/>
          <w:kern w:val="0"/>
          <w:szCs w:val="21"/>
        </w:rPr>
        <w:t>和</w:t>
      </w:r>
      <w:r w:rsidR="00897160" w:rsidRPr="00897160">
        <w:rPr>
          <w:position w:val="-12"/>
        </w:rPr>
        <w:object w:dxaOrig="279" w:dyaOrig="360">
          <v:shape id="_x0000_i1307" type="#_x0000_t75" style="width:13.75pt;height:18.15pt" o:ole="">
            <v:imagedata r:id="rId573" o:title=""/>
          </v:shape>
          <o:OLEObject Type="Embed" ProgID="Equation.DSMT4" ShapeID="_x0000_i1307" DrawAspect="Content" ObjectID="_1674929459" r:id="rId574"/>
        </w:object>
      </w:r>
      <w:r w:rsidRPr="008A25F4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．</w:t>
      </w:r>
    </w:p>
    <w:p w:rsidR="0096597B" w:rsidRDefault="0096597B" w:rsidP="0096597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97B" w:rsidRPr="0099688B" w:rsidRDefault="0096597B" w:rsidP="0096597B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99688B">
        <w:rPr>
          <w:rFonts w:hAnsi="宋体"/>
          <w:kern w:val="0"/>
          <w:szCs w:val="21"/>
        </w:rPr>
        <w:t>根据题设</w:t>
      </w:r>
      <w:r>
        <w:rPr>
          <w:rFonts w:hAnsi="宋体" w:hint="eastAsia"/>
          <w:kern w:val="0"/>
          <w:szCs w:val="21"/>
        </w:rPr>
        <w:t>有</w:t>
      </w:r>
      <w:r w:rsidR="00897160" w:rsidRPr="00897160">
        <w:rPr>
          <w:position w:val="-14"/>
        </w:rPr>
        <w:object w:dxaOrig="1620" w:dyaOrig="400">
          <v:shape id="_x0000_i1308" type="#_x0000_t75" style="width:80.75pt;height:20.05pt" o:ole="">
            <v:imagedata r:id="rId575" o:title=""/>
          </v:shape>
          <o:OLEObject Type="Embed" ProgID="Equation.DSMT4" ShapeID="_x0000_i1308" DrawAspect="Content" ObjectID="_1674929460" r:id="rId576"/>
        </w:object>
      </w:r>
      <w:r>
        <w:rPr>
          <w:rFonts w:hAnsi="宋体" w:hint="eastAsia"/>
          <w:kern w:val="0"/>
          <w:szCs w:val="21"/>
        </w:rPr>
        <w:t>和</w:t>
      </w:r>
      <w:r w:rsidR="00897160" w:rsidRPr="00897160">
        <w:rPr>
          <w:position w:val="-12"/>
        </w:rPr>
        <w:object w:dxaOrig="1060" w:dyaOrig="380">
          <v:shape id="_x0000_i1309" type="#_x0000_t75" style="width:53.2pt;height:18.8pt" o:ole="">
            <v:imagedata r:id="rId577" o:title=""/>
          </v:shape>
          <o:OLEObject Type="Embed" ProgID="Equation.DSMT4" ShapeID="_x0000_i1309" DrawAspect="Content" ObjectID="_1674929461" r:id="rId578"/>
        </w:object>
      </w:r>
      <w:r>
        <w:rPr>
          <w:rFonts w:hint="eastAsia"/>
          <w:kern w:val="0"/>
          <w:szCs w:val="21"/>
        </w:rPr>
        <w:t>，于是</w:t>
      </w:r>
    </w:p>
    <w:p w:rsidR="0096597B" w:rsidRPr="0099688B" w:rsidRDefault="00897160" w:rsidP="0096597B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 w:val="25"/>
          <w:szCs w:val="25"/>
        </w:rPr>
      </w:pPr>
      <w:r w:rsidRPr="00897160">
        <w:rPr>
          <w:position w:val="-12"/>
        </w:rPr>
        <w:object w:dxaOrig="3820" w:dyaOrig="380">
          <v:shape id="_x0000_i1310" type="#_x0000_t75" style="width:190.95pt;height:18.8pt" o:ole="">
            <v:imagedata r:id="rId579" o:title=""/>
          </v:shape>
          <o:OLEObject Type="Embed" ProgID="Equation.DSMT4" ShapeID="_x0000_i1310" DrawAspect="Content" ObjectID="_1674929462" r:id="rId580"/>
        </w:object>
      </w:r>
    </w:p>
    <w:p w:rsidR="0096597B" w:rsidRDefault="0096597B" w:rsidP="0096597B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  <w:kern w:val="0"/>
          <w:szCs w:val="21"/>
        </w:rPr>
      </w:pPr>
      <w:r w:rsidRPr="0099688B">
        <w:rPr>
          <w:rFonts w:hAnsi="宋体"/>
          <w:kern w:val="0"/>
          <w:szCs w:val="21"/>
        </w:rPr>
        <w:t>也即</w:t>
      </w:r>
      <w:r>
        <w:rPr>
          <w:rFonts w:hAnsi="宋体" w:hint="eastAsia"/>
          <w:kern w:val="0"/>
          <w:szCs w:val="21"/>
        </w:rPr>
        <w:t>有</w:t>
      </w:r>
    </w:p>
    <w:p w:rsidR="0096597B" w:rsidRPr="0099688B" w:rsidRDefault="00897160" w:rsidP="0096597B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897160">
        <w:rPr>
          <w:position w:val="-50"/>
        </w:rPr>
        <w:object w:dxaOrig="6640" w:dyaOrig="1120">
          <v:shape id="_x0000_i1311" type="#_x0000_t75" style="width:331.85pt;height:55.7pt" o:ole="">
            <v:imagedata r:id="rId581" o:title=""/>
          </v:shape>
          <o:OLEObject Type="Embed" ProgID="Equation.DSMT4" ShapeID="_x0000_i1311" DrawAspect="Content" ObjectID="_1674929463" r:id="rId582"/>
        </w:object>
      </w:r>
    </w:p>
    <w:p w:rsidR="0096597B" w:rsidRPr="0099688B" w:rsidRDefault="0096597B" w:rsidP="0096597B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99688B">
        <w:rPr>
          <w:rFonts w:hAnsi="宋体"/>
          <w:kern w:val="0"/>
          <w:szCs w:val="21"/>
        </w:rPr>
        <w:t>由</w:t>
      </w:r>
      <w:r>
        <w:rPr>
          <w:kern w:val="0"/>
          <w:szCs w:val="21"/>
        </w:rPr>
        <w:t>(1)</w:t>
      </w:r>
      <w:r w:rsidRPr="0099688B">
        <w:rPr>
          <w:kern w:val="0"/>
          <w:szCs w:val="21"/>
        </w:rPr>
        <w:t>(3)</w:t>
      </w:r>
      <w:r w:rsidRPr="0099688B">
        <w:rPr>
          <w:rFonts w:hAnsi="宋体"/>
          <w:kern w:val="0"/>
          <w:szCs w:val="21"/>
        </w:rPr>
        <w:t>两式得</w:t>
      </w:r>
      <w:r w:rsidR="00897160" w:rsidRPr="00897160">
        <w:rPr>
          <w:position w:val="-12"/>
        </w:rPr>
        <w:object w:dxaOrig="639" w:dyaOrig="360">
          <v:shape id="_x0000_i1312" type="#_x0000_t75" style="width:31.95pt;height:18.15pt" o:ole="">
            <v:imagedata r:id="rId583" o:title=""/>
          </v:shape>
          <o:OLEObject Type="Embed" ProgID="Equation.DSMT4" ShapeID="_x0000_i1312" DrawAspect="Content" ObjectID="_1674929464" r:id="rId584"/>
        </w:object>
      </w:r>
      <w:r>
        <w:rPr>
          <w:rFonts w:hint="eastAsia"/>
          <w:kern w:val="0"/>
          <w:szCs w:val="21"/>
        </w:rPr>
        <w:t>，</w:t>
      </w:r>
      <w:r w:rsidRPr="0099688B">
        <w:rPr>
          <w:rFonts w:hAnsi="宋体"/>
          <w:kern w:val="0"/>
          <w:szCs w:val="21"/>
        </w:rPr>
        <w:t>把</w:t>
      </w:r>
      <w:r w:rsidR="00897160" w:rsidRPr="00897160">
        <w:rPr>
          <w:position w:val="-12"/>
        </w:rPr>
        <w:object w:dxaOrig="639" w:dyaOrig="360">
          <v:shape id="_x0000_i1313" type="#_x0000_t75" style="width:31.95pt;height:18.15pt" o:ole="">
            <v:imagedata r:id="rId585" o:title=""/>
          </v:shape>
          <o:OLEObject Type="Embed" ProgID="Equation.DSMT4" ShapeID="_x0000_i1313" DrawAspect="Content" ObjectID="_1674929465" r:id="rId586"/>
        </w:object>
      </w:r>
      <w:r w:rsidRPr="0099688B">
        <w:rPr>
          <w:rFonts w:hAnsi="宋体"/>
          <w:kern w:val="0"/>
          <w:szCs w:val="21"/>
        </w:rPr>
        <w:t>代入</w:t>
      </w:r>
      <w:r>
        <w:rPr>
          <w:rFonts w:hAnsi="宋体" w:hint="eastAsia"/>
          <w:kern w:val="0"/>
          <w:szCs w:val="21"/>
        </w:rPr>
        <w:t>(1)</w:t>
      </w:r>
      <w:r>
        <w:rPr>
          <w:rFonts w:hAnsi="宋体" w:hint="eastAsia"/>
          <w:kern w:val="0"/>
          <w:szCs w:val="21"/>
        </w:rPr>
        <w:t>和</w:t>
      </w:r>
      <w:r w:rsidRPr="0099688B">
        <w:rPr>
          <w:kern w:val="0"/>
          <w:szCs w:val="21"/>
        </w:rPr>
        <w:t>(2)</w:t>
      </w:r>
      <w:r w:rsidRPr="0099688B">
        <w:rPr>
          <w:rFonts w:hAnsi="宋体"/>
          <w:kern w:val="0"/>
          <w:szCs w:val="21"/>
        </w:rPr>
        <w:t>中得</w:t>
      </w:r>
      <w:r w:rsidR="00897160" w:rsidRPr="00897160">
        <w:rPr>
          <w:position w:val="-6"/>
        </w:rPr>
        <w:object w:dxaOrig="680" w:dyaOrig="279">
          <v:shape id="_x0000_i1314" type="#_x0000_t75" style="width:33.8pt;height:13.75pt" o:ole="">
            <v:imagedata r:id="rId587" o:title=""/>
          </v:shape>
          <o:OLEObject Type="Embed" ProgID="Equation.DSMT4" ShapeID="_x0000_i1314" DrawAspect="Content" ObjectID="_1674929466" r:id="rId588"/>
        </w:object>
      </w:r>
      <w:r>
        <w:rPr>
          <w:rFonts w:hint="eastAsia"/>
          <w:kern w:val="0"/>
          <w:szCs w:val="21"/>
        </w:rPr>
        <w:t xml:space="preserve">, </w:t>
      </w:r>
      <w:r w:rsidR="00897160" w:rsidRPr="00897160">
        <w:rPr>
          <w:position w:val="-6"/>
        </w:rPr>
        <w:object w:dxaOrig="520" w:dyaOrig="220">
          <v:shape id="_x0000_i1315" type="#_x0000_t75" style="width:26.3pt;height:11.25pt" o:ole="">
            <v:imagedata r:id="rId589" o:title=""/>
          </v:shape>
          <o:OLEObject Type="Embed" ProgID="Equation.DSMT4" ShapeID="_x0000_i1315" DrawAspect="Content" ObjectID="_1674929467" r:id="rId590"/>
        </w:object>
      </w:r>
      <w:r>
        <w:rPr>
          <w:rFonts w:hint="eastAsia"/>
          <w:kern w:val="0"/>
          <w:szCs w:val="21"/>
        </w:rPr>
        <w:t>．从而</w:t>
      </w:r>
    </w:p>
    <w:p w:rsidR="0096597B" w:rsidRPr="0099688B" w:rsidRDefault="00897160" w:rsidP="0096597B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rFonts w:hAnsi="宋体"/>
          <w:kern w:val="0"/>
          <w:szCs w:val="21"/>
        </w:rPr>
      </w:pPr>
      <w:r w:rsidRPr="00897160">
        <w:rPr>
          <w:position w:val="-50"/>
        </w:rPr>
        <w:object w:dxaOrig="4300" w:dyaOrig="1120">
          <v:shape id="_x0000_i1316" type="#_x0000_t75" style="width:214.75pt;height:55.7pt" o:ole="">
            <v:imagedata r:id="rId591" o:title=""/>
          </v:shape>
          <o:OLEObject Type="Embed" ProgID="Equation.DSMT4" ShapeID="_x0000_i1316" DrawAspect="Content" ObjectID="_1674929468" r:id="rId592"/>
        </w:object>
      </w:r>
    </w:p>
    <w:p w:rsidR="0096597B" w:rsidRPr="0099688B" w:rsidRDefault="0096597B" w:rsidP="0096597B">
      <w:pPr>
        <w:autoSpaceDE w:val="0"/>
        <w:autoSpaceDN w:val="0"/>
        <w:adjustRightInd w:val="0"/>
        <w:spacing w:line="312" w:lineRule="auto"/>
        <w:ind w:leftChars="200" w:left="480"/>
        <w:rPr>
          <w:kern w:val="0"/>
          <w:szCs w:val="21"/>
        </w:rPr>
      </w:pPr>
      <w:r w:rsidRPr="0099688B">
        <w:rPr>
          <w:rFonts w:hAnsi="宋体"/>
          <w:kern w:val="0"/>
          <w:szCs w:val="21"/>
        </w:rPr>
        <w:t>因此</w:t>
      </w:r>
      <w:r w:rsidR="00897160" w:rsidRPr="00897160">
        <w:rPr>
          <w:position w:val="-6"/>
        </w:rPr>
        <w:object w:dxaOrig="540" w:dyaOrig="279">
          <v:shape id="_x0000_i1317" type="#_x0000_t75" style="width:26.9pt;height:13.75pt" o:ole="">
            <v:imagedata r:id="rId593" o:title=""/>
          </v:shape>
          <o:OLEObject Type="Embed" ProgID="Equation.DSMT4" ShapeID="_x0000_i1317" DrawAspect="Content" ObjectID="_1674929469" r:id="rId594"/>
        </w:object>
      </w:r>
      <w:r>
        <w:rPr>
          <w:rFonts w:hAnsi="宋体"/>
          <w:kern w:val="0"/>
          <w:szCs w:val="21"/>
        </w:rPr>
        <w:t>,</w:t>
      </w:r>
      <w:r>
        <w:rPr>
          <w:rFonts w:hAnsi="宋体" w:hint="eastAsia"/>
          <w:kern w:val="0"/>
          <w:szCs w:val="21"/>
        </w:rPr>
        <w:t xml:space="preserve"> </w:t>
      </w:r>
      <w:r w:rsidR="00897160" w:rsidRPr="00897160">
        <w:rPr>
          <w:position w:val="-6"/>
        </w:rPr>
        <w:object w:dxaOrig="680" w:dyaOrig="279">
          <v:shape id="_x0000_i1318" type="#_x0000_t75" style="width:33.8pt;height:13.75pt" o:ole="">
            <v:imagedata r:id="rId595" o:title=""/>
          </v:shape>
          <o:OLEObject Type="Embed" ProgID="Equation.DSMT4" ShapeID="_x0000_i1318" DrawAspect="Content" ObjectID="_1674929470" r:id="rId596"/>
        </w:object>
      </w:r>
      <w:r>
        <w:rPr>
          <w:rFonts w:hAnsi="宋体"/>
          <w:kern w:val="0"/>
          <w:szCs w:val="21"/>
        </w:rPr>
        <w:t>,</w:t>
      </w:r>
      <w:r>
        <w:rPr>
          <w:rFonts w:hAnsi="宋体" w:hint="eastAsia"/>
          <w:kern w:val="0"/>
          <w:szCs w:val="21"/>
        </w:rPr>
        <w:t xml:space="preserve"> </w:t>
      </w:r>
      <w:r w:rsidR="00897160" w:rsidRPr="00897160">
        <w:rPr>
          <w:position w:val="-6"/>
        </w:rPr>
        <w:object w:dxaOrig="520" w:dyaOrig="279">
          <v:shape id="_x0000_i1319" type="#_x0000_t75" style="width:26.3pt;height:13.75pt" o:ole="">
            <v:imagedata r:id="rId597" o:title=""/>
          </v:shape>
          <o:OLEObject Type="Embed" ProgID="Equation.DSMT4" ShapeID="_x0000_i1319" DrawAspect="Content" ObjectID="_1674929471" r:id="rId598"/>
        </w:object>
      </w:r>
      <w:r>
        <w:rPr>
          <w:rFonts w:hAnsi="宋体"/>
          <w:kern w:val="0"/>
          <w:szCs w:val="21"/>
        </w:rPr>
        <w:t>,</w:t>
      </w:r>
      <w:r>
        <w:rPr>
          <w:rFonts w:hAnsi="宋体" w:hint="eastAsia"/>
          <w:kern w:val="0"/>
          <w:szCs w:val="21"/>
        </w:rPr>
        <w:t xml:space="preserve"> </w:t>
      </w:r>
      <w:r w:rsidR="00897160" w:rsidRPr="00897160">
        <w:rPr>
          <w:position w:val="-12"/>
        </w:rPr>
        <w:object w:dxaOrig="639" w:dyaOrig="360">
          <v:shape id="_x0000_i1320" type="#_x0000_t75" style="width:31.95pt;height:18.15pt" o:ole="">
            <v:imagedata r:id="rId599" o:title=""/>
          </v:shape>
          <o:OLEObject Type="Embed" ProgID="Equation.DSMT4" ShapeID="_x0000_i1320" DrawAspect="Content" ObjectID="_1674929472" r:id="rId600"/>
        </w:object>
      </w:r>
      <w:r>
        <w:rPr>
          <w:rFonts w:hAnsi="宋体" w:hint="eastAsia"/>
          <w:kern w:val="0"/>
          <w:szCs w:val="21"/>
        </w:rPr>
        <w:t>．</w:t>
      </w:r>
    </w:p>
    <w:p w:rsidR="003F5176" w:rsidRPr="00A27C86" w:rsidRDefault="003F5176" w:rsidP="003F5176">
      <w:pPr>
        <w:rPr>
          <w:rFonts w:hAnsi="宋体"/>
        </w:rPr>
      </w:pPr>
    </w:p>
    <w:p w:rsidR="003F5176" w:rsidRP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十、</w:t>
      </w:r>
      <w:r w:rsidR="004F300E">
        <w:rPr>
          <w:rFonts w:hint="eastAsia"/>
        </w:rPr>
        <w:t>（</w:t>
      </w:r>
      <w:r w:rsidRPr="000E5302">
        <w:rPr>
          <w:kern w:val="0"/>
        </w:rPr>
        <w:t>本题满分7分</w:t>
      </w:r>
      <w:r w:rsidR="004F300E">
        <w:rPr>
          <w:rFonts w:hint="eastAsia"/>
        </w:rPr>
        <w:t>）</w:t>
      </w:r>
    </w:p>
    <w:p w:rsidR="00CE0622" w:rsidRPr="000E5302" w:rsidRDefault="00CE0622" w:rsidP="00F72A19">
      <w:pPr>
        <w:ind w:leftChars="200" w:left="480"/>
      </w:pPr>
      <w:r w:rsidRPr="000E5302">
        <w:t>设</w:t>
      </w:r>
      <w:r w:rsidR="00897160" w:rsidRPr="00025957">
        <w:rPr>
          <w:position w:val="-4"/>
        </w:rPr>
        <w:object w:dxaOrig="220" w:dyaOrig="260">
          <v:shape id="_x0000_i1321" type="#_x0000_t75" style="width:11.25pt;height:13.15pt" o:ole="">
            <v:imagedata r:id="rId601" o:title=""/>
          </v:shape>
          <o:OLEObject Type="Embed" ProgID="Equation.DSMT4" ShapeID="_x0000_i1321" DrawAspect="Content" ObjectID="_1674929473" r:id="rId602"/>
        </w:object>
      </w:r>
      <w:r w:rsidRPr="000E5302">
        <w:t>为</w:t>
      </w:r>
      <w:r w:rsidR="00897160" w:rsidRPr="00025957">
        <w:rPr>
          <w:position w:val="-4"/>
        </w:rPr>
        <w:object w:dxaOrig="560" w:dyaOrig="200">
          <v:shape id="_x0000_i1322" type="#_x0000_t75" style="width:28.15pt;height:10pt" o:ole="">
            <v:imagedata r:id="rId603" o:title=""/>
          </v:shape>
          <o:OLEObject Type="Embed" ProgID="Equation.DSMT4" ShapeID="_x0000_i1322" DrawAspect="Content" ObjectID="_1674929474" r:id="rId604"/>
        </w:object>
      </w:r>
      <w:r w:rsidRPr="000E5302">
        <w:t>实矩阵，</w:t>
      </w:r>
      <w:r w:rsidR="00897160" w:rsidRPr="00025957">
        <w:rPr>
          <w:position w:val="-4"/>
        </w:rPr>
        <w:object w:dxaOrig="220" w:dyaOrig="260">
          <v:shape id="_x0000_i1323" type="#_x0000_t75" style="width:11.25pt;height:13.15pt" o:ole="">
            <v:imagedata r:id="rId605" o:title=""/>
          </v:shape>
          <o:OLEObject Type="Embed" ProgID="Equation.DSMT4" ShapeID="_x0000_i1323" DrawAspect="Content" ObjectID="_1674929475" r:id="rId606"/>
        </w:object>
      </w:r>
      <w:r w:rsidRPr="000E5302">
        <w:t>为</w:t>
      </w:r>
      <w:r w:rsidR="00897160" w:rsidRPr="00025957">
        <w:rPr>
          <w:position w:val="-4"/>
        </w:rPr>
        <w:object w:dxaOrig="200" w:dyaOrig="200">
          <v:shape id="_x0000_i1324" type="#_x0000_t75" style="width:10pt;height:10pt" o:ole="">
            <v:imagedata r:id="rId607" o:title=""/>
          </v:shape>
          <o:OLEObject Type="Embed" ProgID="Equation.DSMT4" ShapeID="_x0000_i1324" DrawAspect="Content" ObjectID="_1674929476" r:id="rId608"/>
        </w:object>
      </w:r>
      <w:r w:rsidRPr="000E5302">
        <w:t>阶单位矩阵</w:t>
      </w:r>
      <w:r w:rsidRPr="000E5302">
        <w:t>.</w:t>
      </w:r>
      <w:r w:rsidRPr="000E5302">
        <w:t>已知矩阵</w:t>
      </w:r>
      <w:r w:rsidR="00897160" w:rsidRPr="00897160">
        <w:rPr>
          <w:position w:val="-6"/>
        </w:rPr>
        <w:object w:dxaOrig="1380" w:dyaOrig="320">
          <v:shape id="_x0000_i1325" type="#_x0000_t75" style="width:68.85pt;height:16.3pt" o:ole="">
            <v:imagedata r:id="rId609" o:title=""/>
          </v:shape>
          <o:OLEObject Type="Embed" ProgID="Equation.DSMT4" ShapeID="_x0000_i1325" DrawAspect="Content" ObjectID="_1674929477" r:id="rId610"/>
        </w:object>
      </w:r>
      <w:r w:rsidRPr="000E5302">
        <w:t>，试证：当</w:t>
      </w:r>
      <w:r w:rsidR="00897160" w:rsidRPr="00897160">
        <w:rPr>
          <w:position w:val="-6"/>
        </w:rPr>
        <w:object w:dxaOrig="560" w:dyaOrig="279">
          <v:shape id="_x0000_i1326" type="#_x0000_t75" style="width:28.15pt;height:13.75pt" o:ole="">
            <v:imagedata r:id="rId611" o:title=""/>
          </v:shape>
          <o:OLEObject Type="Embed" ProgID="Equation.DSMT4" ShapeID="_x0000_i1326" DrawAspect="Content" ObjectID="_1674929478" r:id="rId612"/>
        </w:object>
      </w:r>
      <w:r w:rsidRPr="000E5302">
        <w:t>时，矩阵</w:t>
      </w:r>
      <w:r w:rsidR="00897160" w:rsidRPr="00025957">
        <w:rPr>
          <w:position w:val="-4"/>
        </w:rPr>
        <w:object w:dxaOrig="220" w:dyaOrig="260">
          <v:shape id="_x0000_i1327" type="#_x0000_t75" style="width:11.25pt;height:13.15pt" o:ole="">
            <v:imagedata r:id="rId613" o:title=""/>
          </v:shape>
          <o:OLEObject Type="Embed" ProgID="Equation.DSMT4" ShapeID="_x0000_i1327" DrawAspect="Content" ObjectID="_1674929479" r:id="rId614"/>
        </w:object>
      </w:r>
      <w:r w:rsidRPr="000E5302">
        <w:t>为正定矩阵</w:t>
      </w:r>
      <w:r w:rsidR="00F72A19">
        <w:rPr>
          <w:rFonts w:hint="eastAsia"/>
        </w:rPr>
        <w:t>．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F72A19" w:rsidRDefault="007279A5" w:rsidP="00F72A19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F72A19" w:rsidRPr="00F72A19">
        <w:rPr>
          <w:rFonts w:hint="eastAsia"/>
        </w:rPr>
        <w:t>因为</w:t>
      </w:r>
      <w:r w:rsidR="00897160" w:rsidRPr="00897160">
        <w:rPr>
          <w:position w:val="-10"/>
        </w:rPr>
        <w:object w:dxaOrig="3300" w:dyaOrig="360">
          <v:shape id="_x0000_i1328" type="#_x0000_t75" style="width:165.3pt;height:18.15pt" o:ole="">
            <v:imagedata r:id="rId615" o:title=""/>
          </v:shape>
          <o:OLEObject Type="Embed" ProgID="Equation.DSMT4" ShapeID="_x0000_i1328" DrawAspect="Content" ObjectID="_1674929480" r:id="rId616"/>
        </w:object>
      </w:r>
      <w:r w:rsidR="003F5176" w:rsidRPr="00A27C86">
        <w:rPr>
          <w:rFonts w:hAnsi="宋体"/>
        </w:rPr>
        <w:t>，</w:t>
      </w:r>
      <w:r w:rsidR="00F72A19">
        <w:rPr>
          <w:rFonts w:hAnsi="宋体" w:hint="eastAsia"/>
        </w:rPr>
        <w:t>所以</w:t>
      </w:r>
      <w:r w:rsidR="00897160" w:rsidRPr="00025957">
        <w:rPr>
          <w:position w:val="-4"/>
        </w:rPr>
        <w:object w:dxaOrig="220" w:dyaOrig="260">
          <v:shape id="_x0000_i1329" type="#_x0000_t75" style="width:11.25pt;height:13.15pt" o:ole="">
            <v:imagedata r:id="rId617" o:title=""/>
          </v:shape>
          <o:OLEObject Type="Embed" ProgID="Equation.DSMT4" ShapeID="_x0000_i1329" DrawAspect="Content" ObjectID="_1674929481" r:id="rId618"/>
        </w:object>
      </w:r>
      <w:r w:rsidR="003F5176" w:rsidRPr="00A27C86">
        <w:rPr>
          <w:rFonts w:hAnsi="宋体"/>
        </w:rPr>
        <w:t>是</w:t>
      </w:r>
      <w:r w:rsidR="00897160" w:rsidRPr="00025957">
        <w:rPr>
          <w:position w:val="-4"/>
        </w:rPr>
        <w:object w:dxaOrig="200" w:dyaOrig="200">
          <v:shape id="_x0000_i1330" type="#_x0000_t75" style="width:10pt;height:10pt" o:ole="">
            <v:imagedata r:id="rId619" o:title=""/>
          </v:shape>
          <o:OLEObject Type="Embed" ProgID="Equation.DSMT4" ShapeID="_x0000_i1330" DrawAspect="Content" ObjectID="_1674929482" r:id="rId620"/>
        </w:object>
      </w:r>
      <w:r w:rsidR="00F72A19" w:rsidRPr="000E5302">
        <w:t>阶</w:t>
      </w:r>
      <w:r w:rsidR="003F5176" w:rsidRPr="00A27C86">
        <w:rPr>
          <w:rFonts w:hAnsi="宋体"/>
        </w:rPr>
        <w:t>实对称阵</w:t>
      </w:r>
      <w:r w:rsidR="00F72A19">
        <w:rPr>
          <w:rFonts w:hAnsi="宋体" w:hint="eastAsia"/>
        </w:rPr>
        <w:t>．</w:t>
      </w:r>
      <w:r w:rsidR="003F5176" w:rsidRPr="00A27C86">
        <w:rPr>
          <w:rFonts w:hAnsi="宋体"/>
        </w:rPr>
        <w:t>对任意的非零向量</w:t>
      </w:r>
      <w:r w:rsidR="00897160" w:rsidRPr="00025957">
        <w:rPr>
          <w:position w:val="-4"/>
        </w:rPr>
        <w:object w:dxaOrig="200" w:dyaOrig="200">
          <v:shape id="_x0000_i1331" type="#_x0000_t75" style="width:10pt;height:10pt" o:ole="">
            <v:imagedata r:id="rId621" o:title=""/>
          </v:shape>
          <o:OLEObject Type="Embed" ProgID="Equation.DSMT4" ShapeID="_x0000_i1331" DrawAspect="Content" ObjectID="_1674929483" r:id="rId622"/>
        </w:object>
      </w:r>
      <w:r w:rsidR="003F5176" w:rsidRPr="00A27C86">
        <w:rPr>
          <w:rFonts w:hAnsi="宋体"/>
        </w:rPr>
        <w:t>，有</w:t>
      </w:r>
      <w:r w:rsidR="00897160" w:rsidRPr="00897160">
        <w:rPr>
          <w:position w:val="-6"/>
        </w:rPr>
        <w:object w:dxaOrig="780" w:dyaOrig="320">
          <v:shape id="_x0000_i1332" type="#_x0000_t75" style="width:38.8pt;height:16.3pt" o:ole="">
            <v:imagedata r:id="rId623" o:title=""/>
          </v:shape>
          <o:OLEObject Type="Embed" ProgID="Equation.DSMT4" ShapeID="_x0000_i1332" DrawAspect="Content" ObjectID="_1674929484" r:id="rId624"/>
        </w:object>
      </w:r>
      <w:r w:rsidR="00980CEA">
        <w:rPr>
          <w:rFonts w:hAnsi="宋体" w:hint="eastAsia"/>
        </w:rPr>
        <w:t>和</w:t>
      </w:r>
      <w:r w:rsidR="00897160" w:rsidRPr="00897160">
        <w:rPr>
          <w:position w:val="-10"/>
        </w:rPr>
        <w:object w:dxaOrig="1260" w:dyaOrig="360">
          <v:shape id="_x0000_i1333" type="#_x0000_t75" style="width:63.25pt;height:18.15pt" o:ole="">
            <v:imagedata r:id="rId625" o:title=""/>
          </v:shape>
          <o:OLEObject Type="Embed" ProgID="Equation.DSMT4" ShapeID="_x0000_i1333" DrawAspect="Content" ObjectID="_1674929485" r:id="rId626"/>
        </w:object>
      </w:r>
      <w:r w:rsidR="00980CEA">
        <w:rPr>
          <w:rFonts w:hint="eastAsia"/>
        </w:rPr>
        <w:t>．从而</w:t>
      </w:r>
      <w:r w:rsidR="00980CEA" w:rsidRPr="00A27C86">
        <w:rPr>
          <w:rFonts w:hAnsi="宋体"/>
        </w:rPr>
        <w:t>当</w:t>
      </w:r>
      <w:r w:rsidR="00897160" w:rsidRPr="00897160">
        <w:rPr>
          <w:position w:val="-6"/>
        </w:rPr>
        <w:object w:dxaOrig="560" w:dyaOrig="279">
          <v:shape id="_x0000_i1334" type="#_x0000_t75" style="width:28.15pt;height:13.75pt" o:ole="">
            <v:imagedata r:id="rId627" o:title=""/>
          </v:shape>
          <o:OLEObject Type="Embed" ProgID="Equation.DSMT4" ShapeID="_x0000_i1334" DrawAspect="Content" ObjectID="_1674929486" r:id="rId628"/>
        </w:object>
      </w:r>
      <w:r w:rsidR="00980CEA" w:rsidRPr="00A27C86">
        <w:rPr>
          <w:rFonts w:hAnsi="宋体"/>
        </w:rPr>
        <w:t>时</w:t>
      </w:r>
      <w:r w:rsidR="00980CEA">
        <w:rPr>
          <w:rFonts w:hAnsi="宋体" w:hint="eastAsia"/>
        </w:rPr>
        <w:t>，</w:t>
      </w:r>
    </w:p>
    <w:p w:rsidR="00F72A19" w:rsidRDefault="00897160" w:rsidP="00F72A19">
      <w:pPr>
        <w:ind w:leftChars="200" w:left="480"/>
        <w:jc w:val="center"/>
      </w:pPr>
      <w:r w:rsidRPr="00897160">
        <w:rPr>
          <w:position w:val="-10"/>
        </w:rPr>
        <w:object w:dxaOrig="4459" w:dyaOrig="360">
          <v:shape id="_x0000_i1335" type="#_x0000_t75" style="width:222.9pt;height:18.15pt" o:ole="">
            <v:imagedata r:id="rId629" o:title=""/>
          </v:shape>
          <o:OLEObject Type="Embed" ProgID="Equation.DSMT4" ShapeID="_x0000_i1335" DrawAspect="Content" ObjectID="_1674929487" r:id="rId630"/>
        </w:object>
      </w:r>
    </w:p>
    <w:p w:rsidR="003F5176" w:rsidRPr="00A27C86" w:rsidRDefault="00980CEA" w:rsidP="00980CEA">
      <w:pPr>
        <w:ind w:leftChars="200" w:left="480"/>
      </w:pPr>
      <w:r>
        <w:rPr>
          <w:rFonts w:hAnsi="宋体" w:hint="eastAsia"/>
        </w:rPr>
        <w:t>所以</w:t>
      </w:r>
      <w:r w:rsidR="00897160" w:rsidRPr="00025957">
        <w:rPr>
          <w:position w:val="-4"/>
        </w:rPr>
        <w:object w:dxaOrig="220" w:dyaOrig="260">
          <v:shape id="_x0000_i1336" type="#_x0000_t75" style="width:11.25pt;height:13.15pt" o:ole="">
            <v:imagedata r:id="rId631" o:title=""/>
          </v:shape>
          <o:OLEObject Type="Embed" ProgID="Equation.DSMT4" ShapeID="_x0000_i1336" DrawAspect="Content" ObjectID="_1674929488" r:id="rId632"/>
        </w:object>
      </w:r>
      <w:r w:rsidR="003F5176" w:rsidRPr="00A27C86">
        <w:rPr>
          <w:rFonts w:hAnsi="宋体"/>
        </w:rPr>
        <w:t>是正定矩阵</w:t>
      </w:r>
      <w:r>
        <w:rPr>
          <w:rFonts w:hAnsi="宋体" w:hint="eastAsia"/>
        </w:rPr>
        <w:t>．</w:t>
      </w:r>
    </w:p>
    <w:p w:rsidR="003F5176" w:rsidRPr="00A27C86" w:rsidRDefault="003F5176" w:rsidP="003F5176"/>
    <w:p w:rsidR="003F5176" w:rsidRPr="003F5176" w:rsidRDefault="003F5176" w:rsidP="00CE0622">
      <w:pPr>
        <w:rPr>
          <w:b/>
        </w:rPr>
      </w:pPr>
    </w:p>
    <w:p w:rsidR="00CE0622" w:rsidRPr="000E5302" w:rsidRDefault="00CE0622" w:rsidP="004F300E">
      <w:pPr>
        <w:pStyle w:val="1"/>
      </w:pPr>
      <w:r w:rsidRPr="000E5302">
        <w:t>十一、</w:t>
      </w:r>
      <w:r w:rsidR="004F300E">
        <w:rPr>
          <w:rFonts w:hint="eastAsia"/>
        </w:rPr>
        <w:t>（</w:t>
      </w:r>
      <w:r w:rsidRPr="000E5302">
        <w:rPr>
          <w:kern w:val="0"/>
          <w:szCs w:val="21"/>
        </w:rPr>
        <w:t>本题满分9分</w:t>
      </w:r>
      <w:r w:rsidR="004F300E">
        <w:rPr>
          <w:rFonts w:hint="eastAsia"/>
        </w:rPr>
        <w:t>）</w:t>
      </w:r>
    </w:p>
    <w:p w:rsidR="00CE0622" w:rsidRPr="000E5302" w:rsidRDefault="00CE0622" w:rsidP="00987160">
      <w:pPr>
        <w:ind w:leftChars="200" w:left="480"/>
      </w:pPr>
      <w:r w:rsidRPr="000E5302">
        <w:t>假设二维随机变量</w:t>
      </w:r>
      <w:r w:rsidR="00897160" w:rsidRPr="00897160">
        <w:rPr>
          <w:position w:val="-14"/>
        </w:rPr>
        <w:object w:dxaOrig="680" w:dyaOrig="400">
          <v:shape id="_x0000_i1337" type="#_x0000_t75" style="width:33.8pt;height:20.05pt" o:ole="">
            <v:imagedata r:id="rId633" o:title=""/>
          </v:shape>
          <o:OLEObject Type="Embed" ProgID="Equation.DSMT4" ShapeID="_x0000_i1337" DrawAspect="Content" ObjectID="_1674929489" r:id="rId634"/>
        </w:object>
      </w:r>
      <w:r w:rsidRPr="000E5302">
        <w:t>在矩形</w:t>
      </w:r>
      <w:r w:rsidR="00897160" w:rsidRPr="00897160">
        <w:rPr>
          <w:position w:val="-18"/>
        </w:rPr>
        <w:object w:dxaOrig="2980" w:dyaOrig="480">
          <v:shape id="_x0000_i1338" type="#_x0000_t75" style="width:149pt;height:23.8pt" o:ole="">
            <v:imagedata r:id="rId635" o:title=""/>
          </v:shape>
          <o:OLEObject Type="Embed" ProgID="Equation.DSMT4" ShapeID="_x0000_i1338" DrawAspect="Content" ObjectID="_1674929490" r:id="rId636"/>
        </w:object>
      </w:r>
      <w:r w:rsidRPr="000E5302">
        <w:t>上服从均匀分布</w:t>
      </w:r>
      <w:r w:rsidR="00987160">
        <w:rPr>
          <w:rFonts w:hint="eastAsia"/>
        </w:rPr>
        <w:t>．</w:t>
      </w:r>
      <w:r w:rsidRPr="000E5302">
        <w:t>记</w:t>
      </w:r>
    </w:p>
    <w:p w:rsidR="00CE0622" w:rsidRPr="000E5302" w:rsidRDefault="00897160" w:rsidP="00987160">
      <w:pPr>
        <w:ind w:leftChars="200" w:left="480"/>
        <w:jc w:val="center"/>
      </w:pPr>
      <w:r w:rsidRPr="00897160">
        <w:rPr>
          <w:position w:val="-30"/>
        </w:rPr>
        <w:object w:dxaOrig="3379" w:dyaOrig="720">
          <v:shape id="_x0000_i1339" type="#_x0000_t75" style="width:169.05pt;height:36.3pt" o:ole="">
            <v:imagedata r:id="rId637" o:title=""/>
          </v:shape>
          <o:OLEObject Type="Embed" ProgID="Equation.DSMT4" ShapeID="_x0000_i1339" DrawAspect="Content" ObjectID="_1674929491" r:id="rId638"/>
        </w:object>
      </w:r>
    </w:p>
    <w:p w:rsidR="00CE0622" w:rsidRPr="000E5302" w:rsidRDefault="00CE0622" w:rsidP="00987160">
      <w:pPr>
        <w:ind w:leftChars="200" w:left="480"/>
      </w:pPr>
      <w:r>
        <w:rPr>
          <w:rFonts w:hint="eastAsia"/>
        </w:rPr>
        <w:t xml:space="preserve">(1) </w:t>
      </w:r>
      <w:r w:rsidRPr="000E5302">
        <w:t>求</w:t>
      </w:r>
      <w:r w:rsidR="00897160" w:rsidRPr="00897160">
        <w:rPr>
          <w:position w:val="-6"/>
        </w:rPr>
        <w:object w:dxaOrig="220" w:dyaOrig="279">
          <v:shape id="_x0000_i1340" type="#_x0000_t75" style="width:11.25pt;height:13.75pt" o:ole="">
            <v:imagedata r:id="rId639" o:title=""/>
          </v:shape>
          <o:OLEObject Type="Embed" ProgID="Equation.DSMT4" ShapeID="_x0000_i1340" DrawAspect="Content" ObjectID="_1674929492" r:id="rId640"/>
        </w:object>
      </w:r>
      <w:r w:rsidRPr="000E5302">
        <w:t>和</w:t>
      </w:r>
      <w:r w:rsidR="00897160" w:rsidRPr="00897160">
        <w:rPr>
          <w:position w:val="-6"/>
        </w:rPr>
        <w:object w:dxaOrig="220" w:dyaOrig="279">
          <v:shape id="_x0000_i1341" type="#_x0000_t75" style="width:11.25pt;height:13.75pt" o:ole="">
            <v:imagedata r:id="rId641" o:title=""/>
          </v:shape>
          <o:OLEObject Type="Embed" ProgID="Equation.DSMT4" ShapeID="_x0000_i1341" DrawAspect="Content" ObjectID="_1674929493" r:id="rId642"/>
        </w:object>
      </w:r>
      <w:r w:rsidRPr="000E5302">
        <w:t>的联合分布；</w:t>
      </w:r>
      <w:r>
        <w:rPr>
          <w:rFonts w:hint="eastAsia"/>
        </w:rPr>
        <w:t xml:space="preserve">    (2) </w:t>
      </w:r>
      <w:r w:rsidRPr="000E5302">
        <w:t>求</w:t>
      </w:r>
      <w:r w:rsidR="00897160" w:rsidRPr="00897160">
        <w:rPr>
          <w:position w:val="-6"/>
        </w:rPr>
        <w:object w:dxaOrig="220" w:dyaOrig="279">
          <v:shape id="_x0000_i1342" type="#_x0000_t75" style="width:11.25pt;height:13.75pt" o:ole="">
            <v:imagedata r:id="rId643" o:title=""/>
          </v:shape>
          <o:OLEObject Type="Embed" ProgID="Equation.DSMT4" ShapeID="_x0000_i1342" DrawAspect="Content" ObjectID="_1674929494" r:id="rId644"/>
        </w:object>
      </w:r>
      <w:r w:rsidRPr="000E5302">
        <w:t>和</w:t>
      </w:r>
      <w:r w:rsidR="00897160" w:rsidRPr="00897160">
        <w:rPr>
          <w:position w:val="-6"/>
        </w:rPr>
        <w:object w:dxaOrig="220" w:dyaOrig="279">
          <v:shape id="_x0000_i1343" type="#_x0000_t75" style="width:11.25pt;height:13.75pt" o:ole="">
            <v:imagedata r:id="rId645" o:title=""/>
          </v:shape>
          <o:OLEObject Type="Embed" ProgID="Equation.DSMT4" ShapeID="_x0000_i1343" DrawAspect="Content" ObjectID="_1674929495" r:id="rId646"/>
        </w:object>
      </w:r>
      <w:r w:rsidRPr="000E5302">
        <w:t>的相关系数</w:t>
      </w:r>
      <w:r w:rsidR="00897160" w:rsidRPr="00025957">
        <w:rPr>
          <w:position w:val="-4"/>
        </w:rPr>
        <w:object w:dxaOrig="180" w:dyaOrig="200">
          <v:shape id="_x0000_i1344" type="#_x0000_t75" style="width:8.75pt;height:10pt" o:ole="">
            <v:imagedata r:id="rId647" o:title=""/>
          </v:shape>
          <o:OLEObject Type="Embed" ProgID="Equation.DSMT4" ShapeID="_x0000_i1344" DrawAspect="Content" ObjectID="_1674929496" r:id="rId648"/>
        </w:object>
      </w:r>
      <w:r w:rsidR="00987160">
        <w:rPr>
          <w:rFonts w:hint="eastAsia"/>
        </w:rPr>
        <w:t>．</w:t>
      </w:r>
    </w:p>
    <w:p w:rsidR="007279A5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A27C86" w:rsidRDefault="007279A5" w:rsidP="00987160">
      <w:pPr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3F5176" w:rsidRPr="00A27C86">
        <w:t>(1)</w:t>
      </w:r>
      <w:r w:rsidR="003F5176" w:rsidRPr="00A27C86">
        <w:rPr>
          <w:rFonts w:hint="eastAsia"/>
        </w:rPr>
        <w:t xml:space="preserve"> </w:t>
      </w:r>
      <w:r w:rsidR="00987160">
        <w:rPr>
          <w:rFonts w:hint="eastAsia"/>
        </w:rPr>
        <w:t>如图，</w:t>
      </w:r>
      <w:r w:rsidR="003F5176" w:rsidRPr="00A27C86">
        <w:rPr>
          <w:rFonts w:hAnsi="宋体"/>
        </w:rPr>
        <w:t>由题知</w:t>
      </w:r>
      <w:r w:rsidR="00897160" w:rsidRPr="00897160">
        <w:rPr>
          <w:position w:val="-24"/>
        </w:rPr>
        <w:object w:dxaOrig="1359" w:dyaOrig="620">
          <v:shape id="_x0000_i1345" type="#_x0000_t75" style="width:68.25pt;height:31.3pt" o:ole="">
            <v:imagedata r:id="rId649" o:title=""/>
          </v:shape>
          <o:OLEObject Type="Embed" ProgID="Equation.DSMT4" ShapeID="_x0000_i1345" DrawAspect="Content" ObjectID="_1674929497" r:id="rId650"/>
        </w:object>
      </w:r>
      <w:r w:rsidR="00987160">
        <w:rPr>
          <w:rFonts w:hint="eastAsia"/>
        </w:rPr>
        <w:t>，</w:t>
      </w:r>
      <w:r w:rsidR="00897160" w:rsidRPr="00897160">
        <w:rPr>
          <w:position w:val="-24"/>
        </w:rPr>
        <w:object w:dxaOrig="1460" w:dyaOrig="620">
          <v:shape id="_x0000_i1346" type="#_x0000_t75" style="width:73.25pt;height:31.3pt" o:ole="">
            <v:imagedata r:id="rId651" o:title=""/>
          </v:shape>
          <o:OLEObject Type="Embed" ProgID="Equation.DSMT4" ShapeID="_x0000_i1346" DrawAspect="Content" ObjectID="_1674929498" r:id="rId652"/>
        </w:object>
      </w:r>
      <w:r w:rsidR="00987160">
        <w:rPr>
          <w:rFonts w:hint="eastAsia"/>
        </w:rPr>
        <w:t>，</w:t>
      </w:r>
      <w:r w:rsidR="00897160" w:rsidRPr="00897160">
        <w:rPr>
          <w:position w:val="-24"/>
        </w:rPr>
        <w:object w:dxaOrig="1840" w:dyaOrig="620">
          <v:shape id="_x0000_i1347" type="#_x0000_t75" style="width:92.05pt;height:31.3pt" o:ole="">
            <v:imagedata r:id="rId653" o:title=""/>
          </v:shape>
          <o:OLEObject Type="Embed" ProgID="Equation.DSMT4" ShapeID="_x0000_i1347" DrawAspect="Content" ObjectID="_1674929499" r:id="rId654"/>
        </w:object>
      </w:r>
      <w:r w:rsidR="00987160">
        <w:rPr>
          <w:rFonts w:hint="eastAsia"/>
        </w:rPr>
        <w:t>．</w:t>
      </w:r>
    </w:p>
    <w:p w:rsidR="00987160" w:rsidRDefault="0073288E" w:rsidP="00987160">
      <w:pPr>
        <w:ind w:leftChars="200" w:left="480"/>
        <w:jc w:val="center"/>
        <w:rPr>
          <w:rFonts w:hAnsi="宋体"/>
        </w:rPr>
      </w:pPr>
      <w:r>
        <w:rPr>
          <w:rFonts w:hAnsi="宋体"/>
          <w:noProof/>
        </w:rPr>
        <w:lastRenderedPageBreak/>
        <w:drawing>
          <wp:inline distT="0" distB="0" distL="0" distR="0">
            <wp:extent cx="2550464" cy="1785324"/>
            <wp:effectExtent l="19050" t="0" r="2236" b="0"/>
            <wp:docPr id="1" name="图片 0" descr="1999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C2.png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350" cy="17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76" w:rsidRPr="00A27C86" w:rsidRDefault="00897160" w:rsidP="00987160">
      <w:pPr>
        <w:autoSpaceDE w:val="0"/>
        <w:autoSpaceDN w:val="0"/>
        <w:adjustRightInd w:val="0"/>
        <w:ind w:leftChars="200" w:left="480"/>
        <w:jc w:val="left"/>
      </w:pPr>
      <w:r w:rsidRPr="00897160">
        <w:rPr>
          <w:position w:val="-14"/>
        </w:rPr>
        <w:object w:dxaOrig="639" w:dyaOrig="400">
          <v:shape id="_x0000_i1348" type="#_x0000_t75" style="width:31.95pt;height:20.05pt" o:ole="">
            <v:imagedata r:id="rId656" o:title=""/>
          </v:shape>
          <o:OLEObject Type="Embed" ProgID="Equation.DSMT4" ShapeID="_x0000_i1348" DrawAspect="Content" ObjectID="_1674929500" r:id="rId657"/>
        </w:object>
      </w:r>
      <w:r w:rsidR="003F5176" w:rsidRPr="00A27C86">
        <w:rPr>
          <w:rFonts w:hAnsi="宋体"/>
        </w:rPr>
        <w:t>有四个可能值：</w:t>
      </w:r>
      <w:r w:rsidRPr="00897160">
        <w:rPr>
          <w:position w:val="-14"/>
        </w:rPr>
        <w:object w:dxaOrig="2320" w:dyaOrig="400">
          <v:shape id="_x0000_i1349" type="#_x0000_t75" style="width:115.85pt;height:20.05pt" o:ole="">
            <v:imagedata r:id="rId658" o:title=""/>
          </v:shape>
          <o:OLEObject Type="Embed" ProgID="Equation.DSMT4" ShapeID="_x0000_i1349" DrawAspect="Content" ObjectID="_1674929501" r:id="rId659"/>
        </w:object>
      </w:r>
      <w:r w:rsidR="00987160">
        <w:rPr>
          <w:rFonts w:hint="eastAsia"/>
        </w:rPr>
        <w:t>．</w:t>
      </w:r>
    </w:p>
    <w:p w:rsidR="003F5176" w:rsidRPr="00A27C86" w:rsidRDefault="00897160" w:rsidP="00987160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110"/>
        </w:rPr>
        <w:object w:dxaOrig="5480" w:dyaOrig="2320">
          <v:shape id="_x0000_i1350" type="#_x0000_t75" style="width:274.25pt;height:115.85pt" o:ole="">
            <v:imagedata r:id="rId660" o:title=""/>
          </v:shape>
          <o:OLEObject Type="Embed" ProgID="Equation.DSMT4" ShapeID="_x0000_i1350" DrawAspect="Content" ObjectID="_1674929502" r:id="rId661"/>
        </w:object>
      </w:r>
    </w:p>
    <w:p w:rsidR="00987160" w:rsidRDefault="003F5176" w:rsidP="00987160">
      <w:pPr>
        <w:ind w:leftChars="200" w:left="480"/>
        <w:jc w:val="left"/>
        <w:rPr>
          <w:rFonts w:hAnsi="宋体"/>
          <w:kern w:val="0"/>
          <w:szCs w:val="21"/>
        </w:rPr>
      </w:pPr>
      <w:r w:rsidRPr="00A27C86">
        <w:t xml:space="preserve">(2) </w:t>
      </w:r>
      <w:r w:rsidRPr="00A27C86">
        <w:rPr>
          <w:rFonts w:hAnsi="宋体"/>
        </w:rPr>
        <w:t>由根据边缘概率的定义</w:t>
      </w:r>
      <w:r w:rsidRPr="00A27C86">
        <w:rPr>
          <w:rFonts w:hAnsi="宋体"/>
          <w:kern w:val="0"/>
          <w:szCs w:val="21"/>
        </w:rPr>
        <w:t>有</w:t>
      </w:r>
    </w:p>
    <w:p w:rsidR="003F5176" w:rsidRPr="00A27C86" w:rsidRDefault="00897160" w:rsidP="00987160">
      <w:pPr>
        <w:ind w:leftChars="200" w:left="480"/>
        <w:jc w:val="center"/>
      </w:pPr>
      <w:r w:rsidRPr="00897160">
        <w:rPr>
          <w:position w:val="-122"/>
        </w:rPr>
        <w:object w:dxaOrig="5440" w:dyaOrig="2560">
          <v:shape id="_x0000_i1351" type="#_x0000_t75" style="width:271.7pt;height:127.7pt" o:ole="">
            <v:imagedata r:id="rId662" o:title=""/>
          </v:shape>
          <o:OLEObject Type="Embed" ProgID="Equation.DSMT4" ShapeID="_x0000_i1351" DrawAspect="Content" ObjectID="_1674929503" r:id="rId663"/>
        </w:object>
      </w:r>
    </w:p>
    <w:p w:rsidR="00987160" w:rsidRDefault="003F5176" w:rsidP="00987160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 w:rsidRPr="00A27C86">
        <w:rPr>
          <w:rFonts w:hAnsi="宋体"/>
        </w:rPr>
        <w:t>而</w:t>
      </w:r>
      <w:r w:rsidR="00987160">
        <w:rPr>
          <w:rFonts w:hAnsi="宋体" w:hint="eastAsia"/>
        </w:rPr>
        <w:t>随机变量</w:t>
      </w:r>
      <w:r w:rsidR="00897160" w:rsidRPr="00897160">
        <w:rPr>
          <w:position w:val="-6"/>
        </w:rPr>
        <w:object w:dxaOrig="380" w:dyaOrig="279">
          <v:shape id="_x0000_i1352" type="#_x0000_t75" style="width:18.8pt;height:13.75pt" o:ole="">
            <v:imagedata r:id="rId664" o:title=""/>
          </v:shape>
          <o:OLEObject Type="Embed" ProgID="Equation.DSMT4" ShapeID="_x0000_i1352" DrawAspect="Content" ObjectID="_1674929504" r:id="rId665"/>
        </w:object>
      </w:r>
      <w:r w:rsidR="00987160">
        <w:rPr>
          <w:rFonts w:hint="eastAsia"/>
        </w:rPr>
        <w:t>的概率分布为</w:t>
      </w:r>
    </w:p>
    <w:p w:rsidR="003F5176" w:rsidRPr="00A27C86" w:rsidRDefault="00897160" w:rsidP="00987160">
      <w:pPr>
        <w:autoSpaceDE w:val="0"/>
        <w:autoSpaceDN w:val="0"/>
        <w:adjustRightInd w:val="0"/>
        <w:ind w:leftChars="200" w:left="480"/>
        <w:jc w:val="center"/>
      </w:pPr>
      <w:r w:rsidRPr="00897160">
        <w:rPr>
          <w:position w:val="-58"/>
        </w:rPr>
        <w:object w:dxaOrig="6520" w:dyaOrig="1280">
          <v:shape id="_x0000_i1353" type="#_x0000_t75" style="width:326.2pt;height:63.85pt" o:ole="">
            <v:imagedata r:id="rId666" o:title=""/>
          </v:shape>
          <o:OLEObject Type="Embed" ProgID="Equation.DSMT4" ShapeID="_x0000_i1353" DrawAspect="Content" ObjectID="_1674929505" r:id="rId667"/>
        </w:object>
      </w:r>
    </w:p>
    <w:p w:rsidR="00987160" w:rsidRDefault="00987160" w:rsidP="00987160">
      <w:pPr>
        <w:ind w:leftChars="200" w:left="480"/>
        <w:rPr>
          <w:rFonts w:hAnsi="宋体"/>
        </w:rPr>
      </w:pPr>
      <w:r>
        <w:rPr>
          <w:rFonts w:hAnsi="宋体" w:hint="eastAsia"/>
        </w:rPr>
        <w:t>于是有</w:t>
      </w:r>
    </w:p>
    <w:p w:rsidR="003F5176" w:rsidRPr="00A27C86" w:rsidRDefault="00897160" w:rsidP="00987160">
      <w:pPr>
        <w:ind w:leftChars="200" w:left="480"/>
        <w:jc w:val="center"/>
      </w:pPr>
      <w:r w:rsidRPr="00897160">
        <w:rPr>
          <w:position w:val="-88"/>
        </w:rPr>
        <w:object w:dxaOrig="4580" w:dyaOrig="1920">
          <v:shape id="_x0000_i1354" type="#_x0000_t75" style="width:229.15pt;height:95.8pt" o:ole="">
            <v:imagedata r:id="rId668" o:title=""/>
          </v:shape>
          <o:OLEObject Type="Embed" ProgID="Equation.DSMT4" ShapeID="_x0000_i1354" DrawAspect="Content" ObjectID="_1674929506" r:id="rId669"/>
        </w:object>
      </w:r>
    </w:p>
    <w:p w:rsidR="003F5176" w:rsidRPr="00A27C86" w:rsidRDefault="003F5176" w:rsidP="00987160">
      <w:pPr>
        <w:ind w:leftChars="200" w:left="480"/>
      </w:pPr>
      <w:r w:rsidRPr="00A27C86">
        <w:rPr>
          <w:rFonts w:hAnsi="宋体"/>
        </w:rPr>
        <w:t>故</w:t>
      </w:r>
      <w:r w:rsidR="00897160" w:rsidRPr="00897160">
        <w:rPr>
          <w:position w:val="-6"/>
        </w:rPr>
        <w:object w:dxaOrig="220" w:dyaOrig="279">
          <v:shape id="_x0000_i1355" type="#_x0000_t75" style="width:11.25pt;height:13.75pt" o:ole="">
            <v:imagedata r:id="rId670" o:title=""/>
          </v:shape>
          <o:OLEObject Type="Embed" ProgID="Equation.DSMT4" ShapeID="_x0000_i1355" DrawAspect="Content" ObjectID="_1674929507" r:id="rId671"/>
        </w:object>
      </w:r>
      <w:r w:rsidR="00987160" w:rsidRPr="000E5302">
        <w:t>和</w:t>
      </w:r>
      <w:r w:rsidR="00897160" w:rsidRPr="00897160">
        <w:rPr>
          <w:position w:val="-6"/>
        </w:rPr>
        <w:object w:dxaOrig="220" w:dyaOrig="279">
          <v:shape id="_x0000_i1356" type="#_x0000_t75" style="width:11.25pt;height:13.75pt" o:ole="">
            <v:imagedata r:id="rId672" o:title=""/>
          </v:shape>
          <o:OLEObject Type="Embed" ProgID="Equation.DSMT4" ShapeID="_x0000_i1356" DrawAspect="Content" ObjectID="_1674929508" r:id="rId673"/>
        </w:object>
      </w:r>
      <w:r w:rsidR="00987160" w:rsidRPr="000E5302">
        <w:t>的相关系数</w:t>
      </w:r>
      <w:r w:rsidR="00897160" w:rsidRPr="00897160">
        <w:rPr>
          <w:position w:val="-60"/>
        </w:rPr>
        <w:object w:dxaOrig="3500" w:dyaOrig="1260">
          <v:shape id="_x0000_i1357" type="#_x0000_t75" style="width:175.3pt;height:63.25pt" o:ole="">
            <v:imagedata r:id="rId674" o:title=""/>
          </v:shape>
          <o:OLEObject Type="Embed" ProgID="Equation.DSMT4" ShapeID="_x0000_i1357" DrawAspect="Content" ObjectID="_1674929509" r:id="rId675"/>
        </w:object>
      </w:r>
      <w:r w:rsidR="00987160">
        <w:rPr>
          <w:rFonts w:hint="eastAsia"/>
        </w:rPr>
        <w:t>．</w:t>
      </w:r>
    </w:p>
    <w:p w:rsidR="003F5176" w:rsidRPr="00A27C86" w:rsidRDefault="003F5176" w:rsidP="003F5176"/>
    <w:p w:rsidR="003F5176" w:rsidRDefault="003F5176" w:rsidP="00CE0622">
      <w:pPr>
        <w:rPr>
          <w:b/>
        </w:rPr>
      </w:pPr>
    </w:p>
    <w:p w:rsidR="00CE0622" w:rsidRPr="00C35837" w:rsidRDefault="00CE0622" w:rsidP="004F300E">
      <w:pPr>
        <w:pStyle w:val="1"/>
      </w:pPr>
      <w:r w:rsidRPr="00C35837">
        <w:t>十二、</w:t>
      </w:r>
      <w:r w:rsidR="004F300E">
        <w:rPr>
          <w:rFonts w:hint="eastAsia"/>
        </w:rPr>
        <w:t>（</w:t>
      </w:r>
      <w:r w:rsidRPr="00C35837">
        <w:rPr>
          <w:kern w:val="0"/>
          <w:szCs w:val="21"/>
        </w:rPr>
        <w:t>本题满分7分</w:t>
      </w:r>
      <w:r w:rsidR="004F300E">
        <w:rPr>
          <w:rFonts w:hint="eastAsia"/>
        </w:rPr>
        <w:t>）</w:t>
      </w:r>
    </w:p>
    <w:p w:rsidR="00CE0622" w:rsidRDefault="00CE0622" w:rsidP="005026CD">
      <w:pPr>
        <w:ind w:leftChars="200" w:left="480"/>
      </w:pPr>
      <w:r w:rsidRPr="000E5302">
        <w:t>设</w:t>
      </w:r>
      <w:r w:rsidR="00897160" w:rsidRPr="00897160">
        <w:rPr>
          <w:position w:val="-12"/>
        </w:rPr>
        <w:object w:dxaOrig="1260" w:dyaOrig="360">
          <v:shape id="_x0000_i1358" type="#_x0000_t75" style="width:63.25pt;height:18.15pt" o:ole="">
            <v:imagedata r:id="rId676" o:title=""/>
          </v:shape>
          <o:OLEObject Type="Embed" ProgID="Equation.DSMT4" ShapeID="_x0000_i1358" DrawAspect="Content" ObjectID="_1674929510" r:id="rId677"/>
        </w:object>
      </w:r>
      <w:r w:rsidRPr="000E5302">
        <w:t>是来自正态总体</w:t>
      </w:r>
      <w:r w:rsidR="00897160" w:rsidRPr="00025957">
        <w:rPr>
          <w:position w:val="-4"/>
        </w:rPr>
        <w:object w:dxaOrig="240" w:dyaOrig="260">
          <v:shape id="_x0000_i1359" type="#_x0000_t75" style="width:11.9pt;height:13.15pt" o:ole="">
            <v:imagedata r:id="rId678" o:title=""/>
          </v:shape>
          <o:OLEObject Type="Embed" ProgID="Equation.DSMT4" ShapeID="_x0000_i1359" DrawAspect="Content" ObjectID="_1674929511" r:id="rId679"/>
        </w:object>
      </w:r>
      <w:r w:rsidRPr="000E5302">
        <w:t>的简单随机样本，</w:t>
      </w:r>
      <w:r w:rsidR="00897160" w:rsidRPr="00897160">
        <w:rPr>
          <w:position w:val="-24"/>
        </w:rPr>
        <w:object w:dxaOrig="2460" w:dyaOrig="620">
          <v:shape id="_x0000_i1360" type="#_x0000_t75" style="width:122.7pt;height:31.3pt" o:ole="">
            <v:imagedata r:id="rId680" o:title=""/>
          </v:shape>
          <o:OLEObject Type="Embed" ProgID="Equation.DSMT4" ShapeID="_x0000_i1360" DrawAspect="Content" ObjectID="_1674929512" r:id="rId681"/>
        </w:object>
      </w:r>
      <w:r w:rsidRPr="000E5302">
        <w:t>，</w:t>
      </w:r>
      <w:r w:rsidR="00897160" w:rsidRPr="00897160">
        <w:rPr>
          <w:position w:val="-24"/>
        </w:rPr>
        <w:object w:dxaOrig="2040" w:dyaOrig="620">
          <v:shape id="_x0000_i1361" type="#_x0000_t75" style="width:102.05pt;height:31.3pt" o:ole="">
            <v:imagedata r:id="rId682" o:title=""/>
          </v:shape>
          <o:OLEObject Type="Embed" ProgID="Equation.DSMT4" ShapeID="_x0000_i1361" DrawAspect="Content" ObjectID="_1674929513" r:id="rId683"/>
        </w:object>
      </w:r>
      <w:r w:rsidRPr="000E5302">
        <w:t>，</w:t>
      </w:r>
      <w:r w:rsidR="00897160" w:rsidRPr="00897160">
        <w:rPr>
          <w:position w:val="-28"/>
        </w:rPr>
        <w:object w:dxaOrig="1900" w:dyaOrig="680">
          <v:shape id="_x0000_i1362" type="#_x0000_t75" style="width:95.15pt;height:33.8pt" o:ole="">
            <v:imagedata r:id="rId684" o:title=""/>
          </v:shape>
          <o:OLEObject Type="Embed" ProgID="Equation.DSMT4" ShapeID="_x0000_i1362" DrawAspect="Content" ObjectID="_1674929514" r:id="rId685"/>
        </w:object>
      </w:r>
      <w:r w:rsidRPr="000E5302">
        <w:t>，</w:t>
      </w:r>
      <w:r w:rsidR="00897160" w:rsidRPr="00897160">
        <w:rPr>
          <w:position w:val="-24"/>
        </w:rPr>
        <w:object w:dxaOrig="1600" w:dyaOrig="700">
          <v:shape id="_x0000_i1363" type="#_x0000_t75" style="width:80.15pt;height:35.05pt" o:ole="">
            <v:imagedata r:id="rId686" o:title=""/>
          </v:shape>
          <o:OLEObject Type="Embed" ProgID="Equation.DSMT4" ShapeID="_x0000_i1363" DrawAspect="Content" ObjectID="_1674929515" r:id="rId687"/>
        </w:object>
      </w:r>
      <w:r w:rsidRPr="000E5302">
        <w:t>，证明统计量</w:t>
      </w:r>
      <w:r w:rsidR="00897160" w:rsidRPr="00025957">
        <w:rPr>
          <w:position w:val="-4"/>
        </w:rPr>
        <w:object w:dxaOrig="220" w:dyaOrig="260">
          <v:shape id="_x0000_i1364" type="#_x0000_t75" style="width:11.25pt;height:13.15pt" o:ole="">
            <v:imagedata r:id="rId688" o:title=""/>
          </v:shape>
          <o:OLEObject Type="Embed" ProgID="Equation.DSMT4" ShapeID="_x0000_i1364" DrawAspect="Content" ObjectID="_1674929516" r:id="rId689"/>
        </w:object>
      </w:r>
      <w:r w:rsidRPr="000E5302">
        <w:t>服从自由度为</w:t>
      </w:r>
      <w:r w:rsidR="00897160" w:rsidRPr="00025957">
        <w:rPr>
          <w:position w:val="-4"/>
        </w:rPr>
        <w:object w:dxaOrig="180" w:dyaOrig="260">
          <v:shape id="_x0000_i1365" type="#_x0000_t75" style="width:8.75pt;height:13.15pt" o:ole="">
            <v:imagedata r:id="rId690" o:title=""/>
          </v:shape>
          <o:OLEObject Type="Embed" ProgID="Equation.DSMT4" ShapeID="_x0000_i1365" DrawAspect="Content" ObjectID="_1674929517" r:id="rId691"/>
        </w:object>
      </w:r>
      <w:r w:rsidRPr="000E5302">
        <w:t>的</w:t>
      </w:r>
      <w:r w:rsidR="00897160" w:rsidRPr="00897160">
        <w:rPr>
          <w:position w:val="-6"/>
        </w:rPr>
        <w:object w:dxaOrig="160" w:dyaOrig="260">
          <v:shape id="_x0000_i1366" type="#_x0000_t75" style="width:8.15pt;height:13.15pt" o:ole="">
            <v:imagedata r:id="rId692" o:title=""/>
          </v:shape>
          <o:OLEObject Type="Embed" ProgID="Equation.DSMT4" ShapeID="_x0000_i1366" DrawAspect="Content" ObjectID="_1674929518" r:id="rId693"/>
        </w:object>
      </w:r>
      <w:r w:rsidRPr="000E5302">
        <w:t>分布</w:t>
      </w:r>
      <w:r w:rsidR="005026CD">
        <w:rPr>
          <w:rFonts w:hint="eastAsia"/>
        </w:rPr>
        <w:t>．</w:t>
      </w:r>
    </w:p>
    <w:p w:rsidR="007279A5" w:rsidRPr="005026CD" w:rsidRDefault="007279A5" w:rsidP="007279A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F5176" w:rsidRPr="005026CD" w:rsidRDefault="007279A5" w:rsidP="005026C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 w:rsidR="005026CD" w:rsidRPr="005026CD">
        <w:rPr>
          <w:rFonts w:hint="eastAsia"/>
        </w:rPr>
        <w:t xml:space="preserve"> </w:t>
      </w:r>
      <w:r w:rsidR="003F5176" w:rsidRPr="00A27C86">
        <w:rPr>
          <w:rFonts w:hAnsi="宋体"/>
          <w:szCs w:val="21"/>
        </w:rPr>
        <w:t>设</w:t>
      </w:r>
      <w:r w:rsidR="00897160" w:rsidRPr="00897160">
        <w:rPr>
          <w:position w:val="-10"/>
        </w:rPr>
        <w:object w:dxaOrig="1340" w:dyaOrig="360">
          <v:shape id="_x0000_i1367" type="#_x0000_t75" style="width:67pt;height:18.15pt" o:ole="">
            <v:imagedata r:id="rId694" o:title=""/>
          </v:shape>
          <o:OLEObject Type="Embed" ProgID="Equation.DSMT4" ShapeID="_x0000_i1367" DrawAspect="Content" ObjectID="_1674929519" r:id="rId695"/>
        </w:object>
      </w:r>
      <w:r w:rsidR="003F5176" w:rsidRPr="00A27C86">
        <w:rPr>
          <w:rFonts w:hAnsi="宋体"/>
          <w:szCs w:val="21"/>
        </w:rPr>
        <w:t>，则</w:t>
      </w:r>
      <w:r w:rsidR="00897160" w:rsidRPr="00897160">
        <w:rPr>
          <w:position w:val="-12"/>
        </w:rPr>
        <w:object w:dxaOrig="2020" w:dyaOrig="380">
          <v:shape id="_x0000_i1368" type="#_x0000_t75" style="width:100.8pt;height:18.8pt" o:ole="">
            <v:imagedata r:id="rId696" o:title=""/>
          </v:shape>
          <o:OLEObject Type="Embed" ProgID="Equation.DSMT4" ShapeID="_x0000_i1368" DrawAspect="Content" ObjectID="_1674929520" r:id="rId697"/>
        </w:object>
      </w:r>
      <w:r w:rsidR="005026CD">
        <w:rPr>
          <w:rFonts w:hint="eastAsia"/>
          <w:szCs w:val="21"/>
        </w:rPr>
        <w:t>．</w:t>
      </w:r>
      <w:r w:rsidR="005026CD">
        <w:rPr>
          <w:rFonts w:hAnsi="宋体" w:hint="eastAsia"/>
          <w:szCs w:val="21"/>
        </w:rPr>
        <w:t>从而</w:t>
      </w:r>
    </w:p>
    <w:p w:rsidR="003F5176" w:rsidRPr="00A27C86" w:rsidRDefault="00897160" w:rsidP="005026CD">
      <w:pPr>
        <w:ind w:leftChars="200" w:left="480"/>
        <w:jc w:val="center"/>
        <w:rPr>
          <w:szCs w:val="21"/>
        </w:rPr>
      </w:pPr>
      <w:r w:rsidRPr="00897160">
        <w:rPr>
          <w:position w:val="-70"/>
        </w:rPr>
        <w:object w:dxaOrig="3800" w:dyaOrig="1520">
          <v:shape id="_x0000_i1369" type="#_x0000_t75" style="width:189.7pt;height:75.75pt" o:ole="">
            <v:imagedata r:id="rId698" o:title=""/>
          </v:shape>
          <o:OLEObject Type="Embed" ProgID="Equation.DSMT4" ShapeID="_x0000_i1369" DrawAspect="Content" ObjectID="_1674929521" r:id="rId699"/>
        </w:object>
      </w:r>
    </w:p>
    <w:p w:rsidR="005026CD" w:rsidRDefault="003F5176" w:rsidP="005026CD">
      <w:pPr>
        <w:ind w:firstLineChars="200" w:firstLine="480"/>
        <w:rPr>
          <w:rFonts w:hAnsi="宋体"/>
        </w:rPr>
      </w:pPr>
      <w:r w:rsidRPr="00A27C86">
        <w:rPr>
          <w:rFonts w:hAnsi="宋体"/>
        </w:rPr>
        <w:t>又由于</w:t>
      </w:r>
      <w:r w:rsidR="00897160" w:rsidRPr="00897160">
        <w:rPr>
          <w:position w:val="-12"/>
        </w:rPr>
        <w:object w:dxaOrig="520" w:dyaOrig="360">
          <v:shape id="_x0000_i1370" type="#_x0000_t75" style="width:26.3pt;height:18.15pt" o:ole="">
            <v:imagedata r:id="rId700" o:title=""/>
          </v:shape>
          <o:OLEObject Type="Embed" ProgID="Equation.DSMT4" ShapeID="_x0000_i1370" DrawAspect="Content" ObjectID="_1674929522" r:id="rId701"/>
        </w:object>
      </w:r>
      <w:r w:rsidR="005026CD">
        <w:rPr>
          <w:rFonts w:hint="eastAsia"/>
        </w:rPr>
        <w:t>相互</w:t>
      </w:r>
      <w:r w:rsidRPr="00A27C86">
        <w:rPr>
          <w:rFonts w:hAnsi="宋体"/>
        </w:rPr>
        <w:t>独立，且都服从正态分布，</w:t>
      </w:r>
      <w:r w:rsidR="005026CD">
        <w:rPr>
          <w:rFonts w:hAnsi="宋体" w:hint="eastAsia"/>
        </w:rPr>
        <w:t>故</w:t>
      </w:r>
      <w:r w:rsidR="00897160" w:rsidRPr="00897160">
        <w:rPr>
          <w:position w:val="-32"/>
        </w:rPr>
        <w:object w:dxaOrig="1860" w:dyaOrig="760">
          <v:shape id="_x0000_i1371" type="#_x0000_t75" style="width:93.3pt;height:38.2pt" o:ole="">
            <v:imagedata r:id="rId702" o:title=""/>
          </v:shape>
          <o:OLEObject Type="Embed" ProgID="Equation.DSMT4" ShapeID="_x0000_i1371" DrawAspect="Content" ObjectID="_1674929523" r:id="rId703"/>
        </w:object>
      </w:r>
      <w:r w:rsidR="005026CD">
        <w:rPr>
          <w:rFonts w:hint="eastAsia"/>
        </w:rPr>
        <w:t>．</w:t>
      </w:r>
      <w:r w:rsidRPr="00A27C86">
        <w:rPr>
          <w:rFonts w:hAnsi="宋体"/>
        </w:rPr>
        <w:t>标准化</w:t>
      </w:r>
      <w:r w:rsidRPr="00A27C86">
        <w:rPr>
          <w:rFonts w:hAnsi="宋体" w:hint="eastAsia"/>
        </w:rPr>
        <w:t>得</w:t>
      </w:r>
    </w:p>
    <w:p w:rsidR="003F5176" w:rsidRPr="005026CD" w:rsidRDefault="00897160" w:rsidP="005026CD">
      <w:pPr>
        <w:ind w:firstLineChars="200" w:firstLine="480"/>
        <w:jc w:val="center"/>
        <w:rPr>
          <w:rFonts w:hAnsi="宋体"/>
        </w:rPr>
      </w:pPr>
      <w:r w:rsidRPr="00897160">
        <w:rPr>
          <w:position w:val="-30"/>
        </w:rPr>
        <w:object w:dxaOrig="2380" w:dyaOrig="700">
          <v:shape id="_x0000_i1372" type="#_x0000_t75" style="width:118.95pt;height:35.05pt" o:ole="">
            <v:imagedata r:id="rId704" o:title=""/>
          </v:shape>
          <o:OLEObject Type="Embed" ProgID="Equation.DSMT4" ShapeID="_x0000_i1372" DrawAspect="Content" ObjectID="_1674929524" r:id="rId705"/>
        </w:object>
      </w:r>
    </w:p>
    <w:p w:rsidR="005026CD" w:rsidRDefault="003F5176" w:rsidP="005026CD">
      <w:pPr>
        <w:ind w:leftChars="200" w:left="480"/>
      </w:pPr>
      <w:r w:rsidRPr="00A27C86">
        <w:rPr>
          <w:rFonts w:hAnsi="宋体"/>
        </w:rPr>
        <w:t>由正态总体样本方差的性质</w:t>
      </w:r>
      <w:r w:rsidRPr="00A27C86">
        <w:rPr>
          <w:rFonts w:hint="eastAsia"/>
        </w:rPr>
        <w:t>得</w:t>
      </w:r>
    </w:p>
    <w:p w:rsidR="003F5176" w:rsidRPr="00A27C86" w:rsidRDefault="00897160" w:rsidP="005026CD">
      <w:pPr>
        <w:ind w:leftChars="200" w:left="480"/>
        <w:jc w:val="center"/>
      </w:pPr>
      <w:r w:rsidRPr="00897160">
        <w:rPr>
          <w:position w:val="-24"/>
        </w:rPr>
        <w:object w:dxaOrig="1800" w:dyaOrig="660">
          <v:shape id="_x0000_i1373" type="#_x0000_t75" style="width:90.15pt;height:33.2pt" o:ole="">
            <v:imagedata r:id="rId706" o:title=""/>
          </v:shape>
          <o:OLEObject Type="Embed" ProgID="Equation.DSMT4" ShapeID="_x0000_i1373" DrawAspect="Content" ObjectID="_1674929525" r:id="rId707"/>
        </w:object>
      </w:r>
    </w:p>
    <w:p w:rsidR="005026CD" w:rsidRDefault="005026CD" w:rsidP="005026CD">
      <w:pPr>
        <w:ind w:leftChars="200" w:left="480"/>
        <w:rPr>
          <w:rFonts w:hAnsi="宋体"/>
          <w:szCs w:val="21"/>
        </w:rPr>
      </w:pPr>
      <w:r w:rsidRPr="00A27C86">
        <w:rPr>
          <w:rFonts w:hAnsi="宋体"/>
        </w:rPr>
        <w:t>由于样本方差与样本均值独立</w:t>
      </w:r>
      <w:r>
        <w:rPr>
          <w:rFonts w:hAnsi="宋体" w:hint="eastAsia"/>
        </w:rPr>
        <w:t>，所以</w:t>
      </w:r>
      <w:r w:rsidR="00897160" w:rsidRPr="00897160">
        <w:rPr>
          <w:position w:val="-12"/>
        </w:rPr>
        <w:object w:dxaOrig="260" w:dyaOrig="360">
          <v:shape id="_x0000_i1374" type="#_x0000_t75" style="width:13.15pt;height:18.15pt" o:ole="">
            <v:imagedata r:id="rId708" o:title=""/>
          </v:shape>
          <o:OLEObject Type="Embed" ProgID="Equation.DSMT4" ShapeID="_x0000_i1374" DrawAspect="Content" ObjectID="_1674929526" r:id="rId709"/>
        </w:object>
      </w:r>
      <w:r w:rsidR="003F5176" w:rsidRPr="00A27C86">
        <w:rPr>
          <w:rFonts w:hAnsi="宋体"/>
        </w:rPr>
        <w:t>与</w:t>
      </w:r>
      <w:r w:rsidR="00897160" w:rsidRPr="00897160">
        <w:rPr>
          <w:position w:val="-6"/>
        </w:rPr>
        <w:object w:dxaOrig="279" w:dyaOrig="320">
          <v:shape id="_x0000_i1375" type="#_x0000_t75" style="width:13.75pt;height:16.3pt" o:ole="">
            <v:imagedata r:id="rId710" o:title=""/>
          </v:shape>
          <o:OLEObject Type="Embed" ProgID="Equation.DSMT4" ShapeID="_x0000_i1375" DrawAspect="Content" ObjectID="_1674929527" r:id="rId711"/>
        </w:object>
      </w:r>
      <w:r w:rsidR="003F5176" w:rsidRPr="00A27C86">
        <w:rPr>
          <w:rFonts w:hAnsi="宋体"/>
        </w:rPr>
        <w:t>独立</w:t>
      </w:r>
      <w:r>
        <w:rPr>
          <w:rFonts w:hint="eastAsia"/>
        </w:rPr>
        <w:t>．</w:t>
      </w:r>
      <w:r w:rsidR="003F5176" w:rsidRPr="00A27C86">
        <w:rPr>
          <w:rFonts w:hAnsi="宋体"/>
        </w:rPr>
        <w:t>而</w:t>
      </w:r>
      <w:r w:rsidR="00897160" w:rsidRPr="00897160">
        <w:rPr>
          <w:position w:val="-12"/>
        </w:rPr>
        <w:object w:dxaOrig="260" w:dyaOrig="360">
          <v:shape id="_x0000_i1376" type="#_x0000_t75" style="width:13.15pt;height:18.15pt" o:ole="">
            <v:imagedata r:id="rId712" o:title=""/>
          </v:shape>
          <o:OLEObject Type="Embed" ProgID="Equation.DSMT4" ShapeID="_x0000_i1376" DrawAspect="Content" ObjectID="_1674929528" r:id="rId713"/>
        </w:object>
      </w:r>
      <w:r>
        <w:rPr>
          <w:rFonts w:hAnsi="宋体" w:hint="eastAsia"/>
        </w:rPr>
        <w:t>也与</w:t>
      </w:r>
      <w:r w:rsidR="00897160" w:rsidRPr="00897160">
        <w:rPr>
          <w:position w:val="-6"/>
        </w:rPr>
        <w:object w:dxaOrig="279" w:dyaOrig="320">
          <v:shape id="_x0000_i1377" type="#_x0000_t75" style="width:13.75pt;height:16.3pt" o:ole="">
            <v:imagedata r:id="rId714" o:title=""/>
          </v:shape>
          <o:OLEObject Type="Embed" ProgID="Equation.DSMT4" ShapeID="_x0000_i1377" DrawAspect="Content" ObjectID="_1674929529" r:id="rId715"/>
        </w:object>
      </w:r>
      <w:r w:rsidR="003F5176" w:rsidRPr="00A27C86">
        <w:rPr>
          <w:rFonts w:hAnsi="宋体"/>
        </w:rPr>
        <w:t>独立，故</w:t>
      </w:r>
      <w:r w:rsidR="00897160" w:rsidRPr="00897160">
        <w:rPr>
          <w:position w:val="-30"/>
        </w:rPr>
        <w:object w:dxaOrig="1420" w:dyaOrig="700">
          <v:shape id="_x0000_i1378" type="#_x0000_t75" style="width:70.75pt;height:35.05pt" o:ole="">
            <v:imagedata r:id="rId716" o:title=""/>
          </v:shape>
          <o:OLEObject Type="Embed" ProgID="Equation.DSMT4" ShapeID="_x0000_i1378" DrawAspect="Content" ObjectID="_1674929530" r:id="rId717"/>
        </w:object>
      </w:r>
      <w:r w:rsidR="003F5176" w:rsidRPr="00A27C86">
        <w:rPr>
          <w:rFonts w:hAnsi="宋体"/>
        </w:rPr>
        <w:t>与</w:t>
      </w:r>
      <w:r w:rsidR="00897160" w:rsidRPr="00897160">
        <w:rPr>
          <w:position w:val="-24"/>
        </w:rPr>
        <w:object w:dxaOrig="460" w:dyaOrig="660">
          <v:shape id="_x0000_i1379" type="#_x0000_t75" style="width:23.15pt;height:33.2pt" o:ole="">
            <v:imagedata r:id="rId718" o:title=""/>
          </v:shape>
          <o:OLEObject Type="Embed" ProgID="Equation.DSMT4" ShapeID="_x0000_i1379" DrawAspect="Content" ObjectID="_1674929531" r:id="rId719"/>
        </w:object>
      </w:r>
      <w:r w:rsidR="003F5176" w:rsidRPr="00A27C86">
        <w:rPr>
          <w:rFonts w:hAnsi="宋体"/>
        </w:rPr>
        <w:t>独立</w:t>
      </w:r>
      <w:r>
        <w:rPr>
          <w:rFonts w:hAnsi="宋体" w:hint="eastAsia"/>
        </w:rPr>
        <w:t>．</w:t>
      </w:r>
      <w:r w:rsidR="003F5176" w:rsidRPr="00A27C86">
        <w:rPr>
          <w:rFonts w:hAnsi="宋体"/>
        </w:rPr>
        <w:t>所以由</w:t>
      </w:r>
      <w:r w:rsidR="00897160" w:rsidRPr="00897160">
        <w:rPr>
          <w:position w:val="-6"/>
        </w:rPr>
        <w:object w:dxaOrig="160" w:dyaOrig="260">
          <v:shape id="_x0000_i1380" type="#_x0000_t75" style="width:8.15pt;height:13.15pt" o:ole="">
            <v:imagedata r:id="rId720" o:title=""/>
          </v:shape>
          <o:OLEObject Type="Embed" ProgID="Equation.DSMT4" ShapeID="_x0000_i1380" DrawAspect="Content" ObjectID="_1674929532" r:id="rId721"/>
        </w:object>
      </w:r>
      <w:r w:rsidR="003F5176" w:rsidRPr="00A27C86">
        <w:rPr>
          <w:rFonts w:hAnsi="宋体"/>
          <w:szCs w:val="21"/>
        </w:rPr>
        <w:t>分布的定义有</w:t>
      </w:r>
    </w:p>
    <w:p w:rsidR="003F5176" w:rsidRPr="00002014" w:rsidRDefault="00897160" w:rsidP="005026CD">
      <w:pPr>
        <w:ind w:leftChars="200" w:left="480"/>
        <w:jc w:val="center"/>
      </w:pPr>
      <w:r w:rsidRPr="00897160">
        <w:rPr>
          <w:position w:val="-64"/>
        </w:rPr>
        <w:object w:dxaOrig="4400" w:dyaOrig="1380">
          <v:shape id="_x0000_i1381" type="#_x0000_t75" style="width:219.75pt;height:68.85pt" o:ole="">
            <v:imagedata r:id="rId722" o:title=""/>
          </v:shape>
          <o:OLEObject Type="Embed" ProgID="Equation.DSMT4" ShapeID="_x0000_i1381" DrawAspect="Content" ObjectID="_1674929533" r:id="rId723"/>
        </w:object>
      </w:r>
    </w:p>
    <w:p w:rsidR="00257FBB" w:rsidRDefault="00257FBB" w:rsidP="00CA00AF"/>
    <w:p w:rsidR="004F300E" w:rsidRPr="00CA00AF" w:rsidRDefault="004F300E" w:rsidP="00CA00AF"/>
    <w:sectPr w:rsidR="004F300E" w:rsidRPr="00CA00AF" w:rsidSect="00223006">
      <w:headerReference w:type="even" r:id="rId724"/>
      <w:footerReference w:type="even" r:id="rId725"/>
      <w:footerReference w:type="default" r:id="rId726"/>
      <w:headerReference w:type="first" r:id="rId72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6B98" w:rsidRDefault="00486B98">
      <w:r>
        <w:separator/>
      </w:r>
    </w:p>
  </w:endnote>
  <w:endnote w:type="continuationSeparator" w:id="0">
    <w:p w:rsidR="00486B98" w:rsidRDefault="00486B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7D7CA0" w:rsidP="00D80857">
        <w:pPr>
          <w:pStyle w:val="a4"/>
          <w:ind w:right="360" w:firstLine="360"/>
        </w:pPr>
        <w:r w:rsidRPr="007D7CA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7D7CA0">
                    <w:pPr>
                      <w:jc w:val="center"/>
                      <w:rPr>
                        <w:color w:val="5B9BD5" w:themeColor="accent1"/>
                      </w:rPr>
                    </w:pPr>
                    <w:r w:rsidRPr="007D7CA0">
                      <w:fldChar w:fldCharType="begin"/>
                    </w:r>
                    <w:r w:rsidR="004677C0">
                      <w:instrText>PAGE    \* MERGEFORMAT</w:instrText>
                    </w:r>
                    <w:r w:rsidRPr="007D7CA0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7D7CA0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7D7CA0">
      <w:rPr>
        <w:noProof/>
        <w:lang w:val="zh-CN"/>
      </w:rPr>
      <w:fldChar w:fldCharType="separate"/>
    </w:r>
    <w:r w:rsidR="005A2DD0">
      <w:rPr>
        <w:noProof/>
        <w:lang w:val="zh-CN"/>
      </w:rPr>
      <w:t>5</w:t>
    </w:r>
    <w:r w:rsidR="007D7CA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6B98" w:rsidRDefault="00486B98">
      <w:r>
        <w:separator/>
      </w:r>
    </w:p>
  </w:footnote>
  <w:footnote w:type="continuationSeparator" w:id="0">
    <w:p w:rsidR="00486B98" w:rsidRDefault="00486B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7D7CA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A"/>
      </v:shape>
    </w:pict>
  </w:numPicBullet>
  <w:numPicBullet w:numPicBulletId="1">
    <w:pict>
      <v:shape id="_x0000_i104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404E"/>
    <w:rsid w:val="00064355"/>
    <w:rsid w:val="00092FB9"/>
    <w:rsid w:val="000977C3"/>
    <w:rsid w:val="000A777C"/>
    <w:rsid w:val="000B1535"/>
    <w:rsid w:val="000B59AC"/>
    <w:rsid w:val="000B7EF5"/>
    <w:rsid w:val="000C1F09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63B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6EE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33F7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E6C"/>
    <w:rsid w:val="002A5B23"/>
    <w:rsid w:val="002A62BC"/>
    <w:rsid w:val="002B12B1"/>
    <w:rsid w:val="002B2026"/>
    <w:rsid w:val="002B702E"/>
    <w:rsid w:val="002C0467"/>
    <w:rsid w:val="002C0F04"/>
    <w:rsid w:val="002C108B"/>
    <w:rsid w:val="002C43A4"/>
    <w:rsid w:val="002C52FD"/>
    <w:rsid w:val="002D46E2"/>
    <w:rsid w:val="002E3334"/>
    <w:rsid w:val="002E369F"/>
    <w:rsid w:val="002E601D"/>
    <w:rsid w:val="002E686D"/>
    <w:rsid w:val="002E7029"/>
    <w:rsid w:val="00300AB8"/>
    <w:rsid w:val="00300CDB"/>
    <w:rsid w:val="00302A9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2587"/>
    <w:rsid w:val="003C55E0"/>
    <w:rsid w:val="003C7E48"/>
    <w:rsid w:val="003D0B2C"/>
    <w:rsid w:val="003D2E90"/>
    <w:rsid w:val="003D58DF"/>
    <w:rsid w:val="003E3E3D"/>
    <w:rsid w:val="003F517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B98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A80"/>
    <w:rsid w:val="004C34E1"/>
    <w:rsid w:val="004C4D06"/>
    <w:rsid w:val="004E0721"/>
    <w:rsid w:val="004E5B2E"/>
    <w:rsid w:val="004F28F5"/>
    <w:rsid w:val="004F300E"/>
    <w:rsid w:val="004F30D2"/>
    <w:rsid w:val="004F48C0"/>
    <w:rsid w:val="004F70FB"/>
    <w:rsid w:val="005026CD"/>
    <w:rsid w:val="00505DC7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2A87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DD0"/>
    <w:rsid w:val="005A3473"/>
    <w:rsid w:val="005A667C"/>
    <w:rsid w:val="005B183A"/>
    <w:rsid w:val="005B4C46"/>
    <w:rsid w:val="005B5F92"/>
    <w:rsid w:val="005B727F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5F0"/>
    <w:rsid w:val="00663097"/>
    <w:rsid w:val="00671438"/>
    <w:rsid w:val="0068584C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0E38"/>
    <w:rsid w:val="00701007"/>
    <w:rsid w:val="00701C48"/>
    <w:rsid w:val="0071010E"/>
    <w:rsid w:val="0071425C"/>
    <w:rsid w:val="007219AA"/>
    <w:rsid w:val="0072243F"/>
    <w:rsid w:val="0072462A"/>
    <w:rsid w:val="00724B54"/>
    <w:rsid w:val="00724E7C"/>
    <w:rsid w:val="0072614F"/>
    <w:rsid w:val="007279A5"/>
    <w:rsid w:val="00731065"/>
    <w:rsid w:val="007318BA"/>
    <w:rsid w:val="0073288E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CA0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DF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2442"/>
    <w:rsid w:val="00877010"/>
    <w:rsid w:val="008772C3"/>
    <w:rsid w:val="008814F3"/>
    <w:rsid w:val="00891724"/>
    <w:rsid w:val="008935CE"/>
    <w:rsid w:val="00894860"/>
    <w:rsid w:val="008971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597B"/>
    <w:rsid w:val="00966B27"/>
    <w:rsid w:val="009765BB"/>
    <w:rsid w:val="00976BF6"/>
    <w:rsid w:val="00980CEA"/>
    <w:rsid w:val="00981543"/>
    <w:rsid w:val="00982C24"/>
    <w:rsid w:val="00983C72"/>
    <w:rsid w:val="009864C8"/>
    <w:rsid w:val="00987160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60F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1C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613C"/>
    <w:rsid w:val="00AE114B"/>
    <w:rsid w:val="00AE4BA9"/>
    <w:rsid w:val="00AE7C7B"/>
    <w:rsid w:val="00AF0BCA"/>
    <w:rsid w:val="00AF21D6"/>
    <w:rsid w:val="00AF3D50"/>
    <w:rsid w:val="00AF6F30"/>
    <w:rsid w:val="00B01255"/>
    <w:rsid w:val="00B06A38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0F36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568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0622"/>
    <w:rsid w:val="00CE1C53"/>
    <w:rsid w:val="00CE24F6"/>
    <w:rsid w:val="00CE69FB"/>
    <w:rsid w:val="00CF2832"/>
    <w:rsid w:val="00CF4A9C"/>
    <w:rsid w:val="00CF4B0A"/>
    <w:rsid w:val="00CF5B32"/>
    <w:rsid w:val="00D01D53"/>
    <w:rsid w:val="00D133EF"/>
    <w:rsid w:val="00D202A1"/>
    <w:rsid w:val="00D21403"/>
    <w:rsid w:val="00D27D3E"/>
    <w:rsid w:val="00D342D5"/>
    <w:rsid w:val="00D36E74"/>
    <w:rsid w:val="00D42ECE"/>
    <w:rsid w:val="00D45DA2"/>
    <w:rsid w:val="00D46F9A"/>
    <w:rsid w:val="00D520B7"/>
    <w:rsid w:val="00D52CC8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05E57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14CC"/>
    <w:rsid w:val="00EA4148"/>
    <w:rsid w:val="00EA478A"/>
    <w:rsid w:val="00EA4C83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2A19"/>
    <w:rsid w:val="00F7317E"/>
    <w:rsid w:val="00F754E4"/>
    <w:rsid w:val="00F77350"/>
    <w:rsid w:val="00F83A02"/>
    <w:rsid w:val="00F840A4"/>
    <w:rsid w:val="00F85121"/>
    <w:rsid w:val="00F91134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6.bin"/><Relationship Id="rId671" Type="http://schemas.openxmlformats.org/officeDocument/2006/relationships/oleObject" Target="embeddings/oleObject331.bin"/><Relationship Id="rId727" Type="http://schemas.openxmlformats.org/officeDocument/2006/relationships/header" Target="header2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oleObject" Target="embeddings/oleObject136.bin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image" Target="media/image171.wmf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image" Target="media/image330.wmf"/><Relationship Id="rId718" Type="http://schemas.openxmlformats.org/officeDocument/2006/relationships/image" Target="media/image35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oleObject" Target="embeddings/oleObject332.bin"/><Relationship Id="rId729" Type="http://schemas.openxmlformats.org/officeDocument/2006/relationships/theme" Target="theme/theme1.xml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1.wmf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image" Target="media/image341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image" Target="media/image359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3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2.wmf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image" Target="media/image349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oleObject" Target="embeddings/oleObject35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3.wmf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png"/><Relationship Id="rId697" Type="http://schemas.openxmlformats.org/officeDocument/2006/relationships/oleObject" Target="embeddings/oleObject344.bin"/><Relationship Id="rId252" Type="http://schemas.openxmlformats.org/officeDocument/2006/relationships/oleObject" Target="embeddings/oleObject122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image" Target="media/image256.wmf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6.bin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7.bin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oleObject" Target="embeddings/oleObject139.bin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3.wmf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oleObject" Target="embeddings/oleObject35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4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6.wmf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header" Target="header1.xml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6.wmf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5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image" Target="media/image154.wmf"/><Relationship Id="rId354" Type="http://schemas.openxmlformats.org/officeDocument/2006/relationships/image" Target="media/image175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oleObject" Target="embeddings/oleObject3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image" Target="media/image147.wmf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70.wmf"/><Relationship Id="rId530" Type="http://schemas.openxmlformats.org/officeDocument/2006/relationships/oleObject" Target="embeddings/oleObject261.bin"/><Relationship Id="rId691" Type="http://schemas.openxmlformats.org/officeDocument/2006/relationships/oleObject" Target="embeddings/oleObject341.bin"/><Relationship Id="rId726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9.bin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3.bin"/><Relationship Id="rId495" Type="http://schemas.openxmlformats.org/officeDocument/2006/relationships/image" Target="media/image246.wmf"/><Relationship Id="rId681" Type="http://schemas.openxmlformats.org/officeDocument/2006/relationships/oleObject" Target="embeddings/oleObject336.bin"/><Relationship Id="rId716" Type="http://schemas.openxmlformats.org/officeDocument/2006/relationships/image" Target="media/image35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6.png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7.wmf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oleObject" Target="embeddings/oleObject148.bin"/><Relationship Id="rId485" Type="http://schemas.openxmlformats.org/officeDocument/2006/relationships/image" Target="media/image241.wmf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5.wmf"/><Relationship Id="rId356" Type="http://schemas.openxmlformats.org/officeDocument/2006/relationships/image" Target="media/image176.wmf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image" Target="media/image335.wmf"/><Relationship Id="rId728" Type="http://schemas.openxmlformats.org/officeDocument/2006/relationships/fontTable" Target="fontTable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oleObject" Target="embeddings/oleObject337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6.wmf"/><Relationship Id="rId523" Type="http://schemas.openxmlformats.org/officeDocument/2006/relationships/image" Target="media/image260.wmf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image" Target="media/image354.wmf"/><Relationship Id="rId8" Type="http://schemas.openxmlformats.org/officeDocument/2006/relationships/hyperlink" Target="https://lvjr.bitbucket.io/?kysx199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35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8.wmf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7.wmf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oleObject" Target="embeddings/oleObject339.bin"/><Relationship Id="rId242" Type="http://schemas.openxmlformats.org/officeDocument/2006/relationships/oleObject" Target="embeddings/oleObject117.bin"/><Relationship Id="rId284" Type="http://schemas.openxmlformats.org/officeDocument/2006/relationships/image" Target="media/image140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357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79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8.wmf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oleObject" Target="embeddings/oleObject34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image" Target="media/image141.wmf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image" Target="media/image356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image" Target="media/image328.wmf"/><Relationship Id="rId255" Type="http://schemas.openxmlformats.org/officeDocument/2006/relationships/image" Target="media/image126.wmf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footer" Target="footer1.xml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image" Target="media/image339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oleObject" Target="embeddings/oleObject34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3D10F4-3687-4E94-BD81-72D22985E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11</Pages>
  <Words>1825</Words>
  <Characters>10404</Characters>
  <Application>Microsoft Office Word</Application>
  <DocSecurity>0</DocSecurity>
  <Lines>86</Lines>
  <Paragraphs>24</Paragraphs>
  <ScaleCrop>false</ScaleCrop>
  <Company>微软中国</Company>
  <LinksUpToDate>false</LinksUpToDate>
  <CharactersWithSpaces>12205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2021-02-15T13:04:00Z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