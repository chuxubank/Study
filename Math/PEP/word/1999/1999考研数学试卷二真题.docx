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7F09EA" w:rsidRDefault="006D5386" w:rsidP="007F09EA">
      <w:pPr>
        <w:pStyle w:val="af"/>
      </w:pPr>
      <w:hyperlink r:id="rId8" w:history="1">
        <w:r w:rsidR="00257FBB" w:rsidRPr="007F09EA">
          <w:rPr>
            <w:rStyle w:val="a7"/>
            <w:rFonts w:hint="eastAsia"/>
            <w:color w:val="002060"/>
          </w:rPr>
          <w:t>1999</w:t>
        </w:r>
        <w:r w:rsidR="00CA00AF" w:rsidRPr="007F09EA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7F09EA">
          <w:rPr>
            <w:rStyle w:val="a7"/>
            <w:rFonts w:hint="eastAsia"/>
            <w:color w:val="002060"/>
          </w:rPr>
          <w:t>卷</w:t>
        </w:r>
        <w:r w:rsidR="00946E6B" w:rsidRPr="007F09EA">
          <w:rPr>
            <w:rStyle w:val="a7"/>
            <w:rFonts w:hint="eastAsia"/>
            <w:color w:val="002060"/>
          </w:rPr>
          <w:t>二</w:t>
        </w:r>
        <w:r w:rsidR="007F09EA" w:rsidRPr="007F09EA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871C2D" w:rsidRPr="00160158" w:rsidRDefault="00871C2D" w:rsidP="008E47E6">
      <w:pPr>
        <w:pStyle w:val="1"/>
        <w:rPr>
          <w:kern w:val="0"/>
        </w:rPr>
      </w:pPr>
      <w:r w:rsidRPr="00160158">
        <w:rPr>
          <w:kern w:val="0"/>
        </w:rPr>
        <w:t>一、填空题</w:t>
      </w:r>
      <w:r w:rsidR="008E47E6">
        <w:rPr>
          <w:rFonts w:hint="eastAsia"/>
          <w:kern w:val="0"/>
        </w:rPr>
        <w:t>（</w:t>
      </w:r>
      <w:r w:rsidRPr="00160158">
        <w:rPr>
          <w:kern w:val="0"/>
        </w:rPr>
        <w:t>本题共5小题，每小题3分，满分15</w:t>
      </w:r>
      <w:r w:rsidR="008E47E6">
        <w:rPr>
          <w:kern w:val="0"/>
        </w:rPr>
        <w:t>分</w:t>
      </w:r>
      <w:r w:rsidR="008E47E6">
        <w:rPr>
          <w:rFonts w:hint="eastAsia"/>
          <w:kern w:val="0"/>
        </w:rPr>
        <w:t>）</w:t>
      </w:r>
    </w:p>
    <w:p w:rsidR="008E47E6" w:rsidRDefault="008E47E6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E47E6" w:rsidRDefault="008E47E6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871C2D">
      <w:pPr>
        <w:autoSpaceDE w:val="0"/>
        <w:autoSpaceDN w:val="0"/>
        <w:adjustRightInd w:val="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曲线</w:t>
      </w:r>
      <w:bookmarkStart w:id="1" w:name="MTBlankEqn"/>
      <w:r w:rsidR="00C122B9" w:rsidRPr="00C122B9">
        <w:rPr>
          <w:position w:val="-34"/>
        </w:rPr>
        <w:object w:dxaOrig="1320" w:dyaOrig="800">
          <v:shape id="_x0000_i1025" type="#_x0000_t75" style="width:65.75pt;height:40.05pt" o:ole="">
            <v:imagedata r:id="rId9" o:title=""/>
          </v:shape>
          <o:OLEObject Type="Embed" ProgID="Equation.DSMT4" ShapeID="_x0000_i1025" DrawAspect="Content" ObjectID="_1674993341" r:id="rId10"/>
        </w:object>
      </w:r>
      <w:bookmarkEnd w:id="1"/>
      <w:r w:rsidRPr="00160158">
        <w:rPr>
          <w:rFonts w:hAnsi="宋体"/>
        </w:rPr>
        <w:t>在点</w:t>
      </w:r>
      <w:r w:rsidR="00C122B9" w:rsidRPr="00C122B9">
        <w:rPr>
          <w:position w:val="-14"/>
        </w:rPr>
        <w:object w:dxaOrig="580" w:dyaOrig="400">
          <v:shape id="_x0000_i1026" type="#_x0000_t75" style="width:28.8pt;height:20.05pt" o:ole="">
            <v:imagedata r:id="rId11" o:title=""/>
          </v:shape>
          <o:OLEObject Type="Embed" ProgID="Equation.DSMT4" ShapeID="_x0000_i1026" DrawAspect="Content" ObjectID="_1674993342" r:id="rId12"/>
        </w:object>
      </w:r>
      <w:r w:rsidRPr="00160158">
        <w:rPr>
          <w:rFonts w:hAnsi="宋体"/>
        </w:rPr>
        <w:t>处的法线方程为</w:t>
      </w:r>
      <w:r w:rsidRPr="00160158">
        <w:rPr>
          <w:kern w:val="0"/>
          <w:szCs w:val="21"/>
          <w:u w:val="single"/>
        </w:rPr>
        <w:t xml:space="preserve">           </w:t>
      </w:r>
      <w:r w:rsidR="00635D94" w:rsidRPr="00635D94">
        <w:rPr>
          <w:rFonts w:hint="eastAsia"/>
          <w:kern w:val="0"/>
          <w:szCs w:val="21"/>
        </w:rPr>
        <w:t>．</w:t>
      </w:r>
    </w:p>
    <w:p w:rsidR="00225ADE" w:rsidRDefault="00225ADE" w:rsidP="00225AD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F09EA" w:rsidRDefault="00871C2D" w:rsidP="00871C2D">
      <w:pPr>
        <w:autoSpaceDE w:val="0"/>
        <w:autoSpaceDN w:val="0"/>
        <w:adjustRightInd w:val="0"/>
        <w:ind w:left="600" w:hangingChars="250" w:hanging="600"/>
        <w:jc w:val="left"/>
        <w:rPr>
          <w:rFonts w:hAnsi="宋体"/>
          <w:kern w:val="0"/>
          <w:szCs w:val="21"/>
        </w:rPr>
      </w:pPr>
    </w:p>
    <w:p w:rsidR="00871C2D" w:rsidRPr="00160158" w:rsidRDefault="00871C2D" w:rsidP="00871C2D">
      <w:pPr>
        <w:autoSpaceDE w:val="0"/>
        <w:autoSpaceDN w:val="0"/>
        <w:adjustRightInd w:val="0"/>
        <w:ind w:left="600" w:hangingChars="250" w:hanging="60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设函数</w:t>
      </w:r>
      <w:r w:rsidR="00C122B9" w:rsidRPr="00C122B9">
        <w:rPr>
          <w:position w:val="-14"/>
        </w:rPr>
        <w:object w:dxaOrig="940" w:dyaOrig="400">
          <v:shape id="_x0000_i1027" type="#_x0000_t75" style="width:46.95pt;height:20.05pt" o:ole="">
            <v:imagedata r:id="rId13" o:title=""/>
          </v:shape>
          <o:OLEObject Type="Embed" ProgID="Equation.DSMT4" ShapeID="_x0000_i1027" DrawAspect="Content" ObjectID="_1674993343" r:id="rId14"/>
        </w:object>
      </w:r>
      <w:r w:rsidRPr="00160158">
        <w:rPr>
          <w:rFonts w:hAnsi="宋体"/>
        </w:rPr>
        <w:t>由方程</w:t>
      </w:r>
      <w:r w:rsidR="00C122B9" w:rsidRPr="00C122B9">
        <w:rPr>
          <w:position w:val="-16"/>
        </w:rPr>
        <w:object w:dxaOrig="2340" w:dyaOrig="440">
          <v:shape id="_x0000_i1028" type="#_x0000_t75" style="width:117.1pt;height:21.9pt" o:ole="">
            <v:imagedata r:id="rId15" o:title=""/>
          </v:shape>
          <o:OLEObject Type="Embed" ProgID="Equation.DSMT4" ShapeID="_x0000_i1028" DrawAspect="Content" ObjectID="_1674993344" r:id="rId16"/>
        </w:object>
      </w:r>
      <w:r w:rsidRPr="00160158">
        <w:rPr>
          <w:rFonts w:hAnsi="宋体"/>
        </w:rPr>
        <w:t>确定，则</w:t>
      </w:r>
      <w:r w:rsidR="00C122B9" w:rsidRPr="00C122B9">
        <w:rPr>
          <w:position w:val="-30"/>
        </w:rPr>
        <w:object w:dxaOrig="840" w:dyaOrig="700">
          <v:shape id="_x0000_i1029" type="#_x0000_t75" style="width:41.95pt;height:35.05pt" o:ole="">
            <v:imagedata r:id="rId17" o:title=""/>
          </v:shape>
          <o:OLEObject Type="Embed" ProgID="Equation.DSMT4" ShapeID="_x0000_i1029" DrawAspect="Content" ObjectID="_1674993345" r:id="rId18"/>
        </w:object>
      </w:r>
      <w:r w:rsidRPr="00160158">
        <w:rPr>
          <w:kern w:val="0"/>
          <w:szCs w:val="21"/>
          <w:u w:val="single"/>
        </w:rPr>
        <w:t xml:space="preserve">          </w:t>
      </w:r>
      <w:r w:rsidR="000E0A82" w:rsidRPr="000E0A82">
        <w:rPr>
          <w:rFonts w:hint="eastAsia"/>
          <w:kern w:val="0"/>
          <w:szCs w:val="21"/>
        </w:rPr>
        <w:t>．</w:t>
      </w:r>
    </w:p>
    <w:p w:rsidR="00225ADE" w:rsidRDefault="00225ADE" w:rsidP="00225ADE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7F09EA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160158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160158">
        <w:rPr>
          <w:kern w:val="0"/>
          <w:szCs w:val="21"/>
        </w:rPr>
        <w:t>(3)</w:t>
      </w:r>
      <w:r w:rsidRPr="00160158">
        <w:t xml:space="preserve"> </w:t>
      </w:r>
      <w:r w:rsidR="00C122B9" w:rsidRPr="00C122B9">
        <w:rPr>
          <w:position w:val="-24"/>
        </w:rPr>
        <w:object w:dxaOrig="1800" w:dyaOrig="620">
          <v:shape id="_x0000_i1030" type="#_x0000_t75" style="width:90.15pt;height:31.3pt" o:ole="">
            <v:imagedata r:id="rId19" o:title=""/>
          </v:shape>
          <o:OLEObject Type="Embed" ProgID="Equation.DSMT4" ShapeID="_x0000_i1030" DrawAspect="Content" ObjectID="_1674993346" r:id="rId20"/>
        </w:object>
      </w:r>
      <w:r w:rsidRPr="00160158">
        <w:rPr>
          <w:kern w:val="0"/>
          <w:szCs w:val="21"/>
          <w:u w:val="single"/>
        </w:rPr>
        <w:t xml:space="preserve">            </w:t>
      </w:r>
      <w:r w:rsidR="000E0A82" w:rsidRPr="000E0A82">
        <w:rPr>
          <w:rFonts w:hint="eastAsia"/>
          <w:kern w:val="0"/>
          <w:szCs w:val="21"/>
        </w:rPr>
        <w:t>．</w:t>
      </w:r>
    </w:p>
    <w:p w:rsidR="00871C2D" w:rsidRPr="0070209A" w:rsidRDefault="00871C2D" w:rsidP="00871C2D">
      <w:pPr>
        <w:autoSpaceDE w:val="0"/>
        <w:autoSpaceDN w:val="0"/>
        <w:adjustRightInd w:val="0"/>
        <w:jc w:val="left"/>
      </w:pPr>
    </w:p>
    <w:p w:rsidR="00871C2D" w:rsidRDefault="00871C2D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</w:rPr>
        <w:t>函数</w:t>
      </w:r>
      <w:r w:rsidR="00C122B9" w:rsidRPr="00C122B9">
        <w:rPr>
          <w:position w:val="-30"/>
        </w:rPr>
        <w:object w:dxaOrig="1040" w:dyaOrig="720">
          <v:shape id="_x0000_i1031" type="#_x0000_t75" style="width:51.95pt;height:36.3pt" o:ole="">
            <v:imagedata r:id="rId21" o:title=""/>
          </v:shape>
          <o:OLEObject Type="Embed" ProgID="Equation.DSMT4" ShapeID="_x0000_i1031" DrawAspect="Content" ObjectID="_1674993347" r:id="rId22"/>
        </w:object>
      </w:r>
      <w:r w:rsidRPr="00160158">
        <w:rPr>
          <w:rFonts w:hAnsi="宋体"/>
        </w:rPr>
        <w:t>在区间</w:t>
      </w:r>
      <w:r w:rsidR="00C122B9" w:rsidRPr="00C122B9">
        <w:rPr>
          <w:position w:val="-34"/>
        </w:rPr>
        <w:object w:dxaOrig="859" w:dyaOrig="800">
          <v:shape id="_x0000_i1032" type="#_x0000_t75" style="width:43.2pt;height:40.05pt" o:ole="">
            <v:imagedata r:id="rId23" o:title=""/>
          </v:shape>
          <o:OLEObject Type="Embed" ProgID="Equation.DSMT4" ShapeID="_x0000_i1032" DrawAspect="Content" ObjectID="_1674993348" r:id="rId24"/>
        </w:object>
      </w:r>
      <w:r w:rsidRPr="00160158">
        <w:rPr>
          <w:rFonts w:hAnsi="宋体"/>
        </w:rPr>
        <w:t>上的平均值为</w:t>
      </w:r>
      <w:r w:rsidRPr="00160158">
        <w:rPr>
          <w:kern w:val="0"/>
          <w:szCs w:val="21"/>
          <w:u w:val="single"/>
        </w:rPr>
        <w:t xml:space="preserve">           </w:t>
      </w:r>
      <w:r w:rsidRPr="00160158">
        <w:rPr>
          <w:kern w:val="0"/>
          <w:szCs w:val="21"/>
        </w:rPr>
        <w:t xml:space="preserve"> </w:t>
      </w:r>
    </w:p>
    <w:p w:rsidR="00871C2D" w:rsidRPr="0070209A" w:rsidRDefault="00871C2D" w:rsidP="00871C2D"/>
    <w:p w:rsidR="00871C2D" w:rsidRDefault="00871C2D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53F53" w:rsidRPr="00A071EC" w:rsidRDefault="00871C2D" w:rsidP="00A53F53">
      <w:pPr>
        <w:autoSpaceDE w:val="0"/>
        <w:autoSpaceDN w:val="0"/>
        <w:adjustRightInd w:val="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 w:rsidR="00A53F53" w:rsidRPr="00A53F53">
        <w:rPr>
          <w:rStyle w:val="ae"/>
          <w:rFonts w:hint="eastAsia"/>
        </w:rPr>
        <w:t>【同试卷一第一</w:t>
      </w:r>
      <w:r w:rsidR="00A53F53" w:rsidRPr="00A53F53">
        <w:rPr>
          <w:rStyle w:val="ae"/>
          <w:rFonts w:hint="eastAsia"/>
        </w:rPr>
        <w:t>(3)</w:t>
      </w:r>
      <w:r w:rsidR="00A53F53" w:rsidRPr="00A53F53">
        <w:rPr>
          <w:rStyle w:val="ae"/>
          <w:rFonts w:hint="eastAsia"/>
        </w:rPr>
        <w:t>题】</w:t>
      </w:r>
      <w:r w:rsidR="00A53F53">
        <w:rPr>
          <w:rFonts w:hint="eastAsia"/>
          <w:kern w:val="0"/>
          <w:szCs w:val="21"/>
        </w:rPr>
        <w:t>微分方程</w:t>
      </w:r>
      <w:r w:rsidR="00C122B9" w:rsidRPr="00C122B9">
        <w:rPr>
          <w:position w:val="-10"/>
        </w:rPr>
        <w:object w:dxaOrig="1280" w:dyaOrig="360">
          <v:shape id="_x0000_i1033" type="#_x0000_t75" style="width:63.85pt;height:18.15pt" o:ole="">
            <v:imagedata r:id="rId25" o:title=""/>
          </v:shape>
          <o:OLEObject Type="Embed" ProgID="Equation.DSMT4" ShapeID="_x0000_i1033" DrawAspect="Content" ObjectID="_1674993349" r:id="rId26"/>
        </w:object>
      </w:r>
      <w:r w:rsidR="00A53F53" w:rsidRPr="008A25F4">
        <w:rPr>
          <w:rFonts w:hAnsi="宋体"/>
          <w:kern w:val="0"/>
          <w:szCs w:val="21"/>
        </w:rPr>
        <w:t>的通解为</w:t>
      </w:r>
      <w:r w:rsidR="00C122B9" w:rsidRPr="00C122B9">
        <w:rPr>
          <w:position w:val="-10"/>
        </w:rPr>
        <w:object w:dxaOrig="400" w:dyaOrig="260">
          <v:shape id="_x0000_i1034" type="#_x0000_t75" style="width:20.05pt;height:13.15pt" o:ole="">
            <v:imagedata r:id="rId27" o:title=""/>
          </v:shape>
          <o:OLEObject Type="Embed" ProgID="Equation.DSMT4" ShapeID="_x0000_i1034" DrawAspect="Content" ObjectID="_1674993350" r:id="rId28"/>
        </w:object>
      </w:r>
      <w:r w:rsidR="00A53F53" w:rsidRPr="008A25F4">
        <w:rPr>
          <w:kern w:val="0"/>
          <w:szCs w:val="21"/>
          <w:u w:val="single"/>
        </w:rPr>
        <w:t xml:space="preserve">               </w:t>
      </w:r>
      <w:r w:rsidR="00A53F53">
        <w:rPr>
          <w:rFonts w:hint="eastAsia"/>
          <w:kern w:val="0"/>
          <w:szCs w:val="21"/>
        </w:rPr>
        <w:t>．</w:t>
      </w:r>
    </w:p>
    <w:p w:rsidR="00871C2D" w:rsidRPr="0070209A" w:rsidRDefault="00871C2D" w:rsidP="00871C2D"/>
    <w:p w:rsidR="00871C2D" w:rsidRPr="00871C2D" w:rsidRDefault="00871C2D" w:rsidP="00871C2D"/>
    <w:p w:rsidR="008E47E6" w:rsidRPr="008E47E6" w:rsidRDefault="00871C2D" w:rsidP="008E47E6">
      <w:pPr>
        <w:pStyle w:val="1"/>
        <w:rPr>
          <w:kern w:val="0"/>
        </w:rPr>
      </w:pPr>
      <w:r w:rsidRPr="00160158">
        <w:rPr>
          <w:kern w:val="0"/>
        </w:rPr>
        <w:t>二、选择题</w:t>
      </w:r>
      <w:r w:rsidR="008E47E6">
        <w:rPr>
          <w:rFonts w:hint="eastAsia"/>
          <w:kern w:val="0"/>
        </w:rPr>
        <w:t>（</w:t>
      </w:r>
      <w:r w:rsidRPr="00160158">
        <w:rPr>
          <w:kern w:val="0"/>
        </w:rPr>
        <w:t>本题共5小题，每小题3分，满分15分</w:t>
      </w:r>
      <w:r w:rsidR="008E47E6">
        <w:rPr>
          <w:rFonts w:hint="eastAsia"/>
          <w:kern w:val="0"/>
        </w:rPr>
        <w:t>）</w:t>
      </w:r>
    </w:p>
    <w:p w:rsidR="008E47E6" w:rsidRDefault="008E47E6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E47E6" w:rsidRDefault="008E47E6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A53F53" w:rsidRPr="008A25F4" w:rsidRDefault="00871C2D" w:rsidP="00A53F53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1</w:t>
      </w:r>
      <w:r>
        <w:rPr>
          <w:rFonts w:hAnsi="宋体"/>
          <w:kern w:val="0"/>
          <w:szCs w:val="21"/>
        </w:rPr>
        <w:t>)</w:t>
      </w:r>
      <w:r w:rsidR="00A53F53" w:rsidRPr="00A53F53">
        <w:rPr>
          <w:rStyle w:val="ae"/>
          <w:rFonts w:hint="eastAsia"/>
        </w:rPr>
        <w:t>【同试卷一第二</w:t>
      </w:r>
      <w:r w:rsidR="00A53F53" w:rsidRPr="00A53F53">
        <w:rPr>
          <w:rStyle w:val="ae"/>
        </w:rPr>
        <w:t>(2)</w:t>
      </w:r>
      <w:r w:rsidR="00A53F53" w:rsidRPr="00A53F53">
        <w:rPr>
          <w:rStyle w:val="ae"/>
          <w:rFonts w:hint="eastAsia"/>
        </w:rPr>
        <w:t>题】</w:t>
      </w:r>
      <w:r w:rsidR="00A53F53" w:rsidRPr="008A25F4">
        <w:rPr>
          <w:rFonts w:hAnsi="宋体"/>
          <w:kern w:val="0"/>
          <w:szCs w:val="21"/>
        </w:rPr>
        <w:t>设</w:t>
      </w:r>
      <w:r w:rsidR="00C122B9" w:rsidRPr="00C122B9">
        <w:rPr>
          <w:position w:val="-48"/>
        </w:rPr>
        <w:object w:dxaOrig="2439" w:dyaOrig="1080">
          <v:shape id="_x0000_i1035" type="#_x0000_t75" style="width:122.1pt;height:53.85pt" o:ole="">
            <v:imagedata r:id="rId29" o:title=""/>
          </v:shape>
          <o:OLEObject Type="Embed" ProgID="Equation.DSMT4" ShapeID="_x0000_i1035" DrawAspect="Content" ObjectID="_1674993351" r:id="rId30"/>
        </w:object>
      </w:r>
      <w:r w:rsidR="00A53F53" w:rsidRPr="008A25F4">
        <w:rPr>
          <w:rFonts w:hAnsi="宋体"/>
          <w:kern w:val="0"/>
          <w:szCs w:val="21"/>
        </w:rPr>
        <w:t>其中</w:t>
      </w:r>
      <w:r w:rsidR="00C122B9" w:rsidRPr="00C122B9">
        <w:rPr>
          <w:position w:val="-10"/>
        </w:rPr>
        <w:object w:dxaOrig="520" w:dyaOrig="320">
          <v:shape id="_x0000_i1036" type="#_x0000_t75" style="width:26.3pt;height:16.3pt" o:ole="">
            <v:imagedata r:id="rId31" o:title=""/>
          </v:shape>
          <o:OLEObject Type="Embed" ProgID="Equation.DSMT4" ShapeID="_x0000_i1036" DrawAspect="Content" ObjectID="_1674993352" r:id="rId32"/>
        </w:object>
      </w:r>
      <w:r w:rsidR="00A53F53" w:rsidRPr="008A25F4">
        <w:rPr>
          <w:rFonts w:hAnsi="宋体"/>
          <w:kern w:val="0"/>
          <w:szCs w:val="21"/>
        </w:rPr>
        <w:t>是有界函数，则</w:t>
      </w:r>
      <w:r w:rsidR="00C122B9" w:rsidRPr="00C122B9">
        <w:rPr>
          <w:position w:val="-10"/>
        </w:rPr>
        <w:object w:dxaOrig="540" w:dyaOrig="320">
          <v:shape id="_x0000_i1037" type="#_x0000_t75" style="width:26.9pt;height:16.3pt" o:ole="">
            <v:imagedata r:id="rId33" o:title=""/>
          </v:shape>
          <o:OLEObject Type="Embed" ProgID="Equation.DSMT4" ShapeID="_x0000_i1037" DrawAspect="Content" ObjectID="_1674993353" r:id="rId34"/>
        </w:object>
      </w:r>
      <w:r w:rsidR="00A53F53" w:rsidRPr="008A25F4">
        <w:rPr>
          <w:rFonts w:hAnsi="宋体"/>
          <w:kern w:val="0"/>
          <w:szCs w:val="21"/>
        </w:rPr>
        <w:t>在</w:t>
      </w:r>
      <w:r w:rsidR="00C122B9" w:rsidRPr="00C122B9">
        <w:rPr>
          <w:position w:val="-6"/>
        </w:rPr>
        <w:object w:dxaOrig="540" w:dyaOrig="279">
          <v:shape id="_x0000_i1038" type="#_x0000_t75" style="width:26.9pt;height:13.75pt" o:ole="">
            <v:imagedata r:id="rId35" o:title=""/>
          </v:shape>
          <o:OLEObject Type="Embed" ProgID="Equation.DSMT4" ShapeID="_x0000_i1038" DrawAspect="Content" ObjectID="_1674993354" r:id="rId36"/>
        </w:object>
      </w:r>
      <w:r w:rsidR="00A53F53" w:rsidRPr="008A25F4">
        <w:rPr>
          <w:rFonts w:hAnsi="宋体"/>
          <w:kern w:val="0"/>
          <w:szCs w:val="21"/>
        </w:rPr>
        <w:t>处</w:t>
      </w:r>
      <w:r w:rsidR="00A53F53">
        <w:rPr>
          <w:rFonts w:hAnsi="宋体"/>
          <w:kern w:val="0"/>
          <w:szCs w:val="21"/>
        </w:rPr>
        <w:t>(</w:t>
      </w:r>
      <w:r w:rsidR="00A53F53" w:rsidRPr="008A25F4">
        <w:rPr>
          <w:kern w:val="0"/>
          <w:szCs w:val="21"/>
        </w:rPr>
        <w:t xml:space="preserve">    </w:t>
      </w:r>
      <w:r w:rsidR="00A53F53">
        <w:rPr>
          <w:rFonts w:hAnsi="宋体"/>
          <w:kern w:val="0"/>
          <w:szCs w:val="21"/>
        </w:rPr>
        <w:t>)</w:t>
      </w:r>
    </w:p>
    <w:p w:rsidR="00A53F53" w:rsidRPr="008A25F4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极限不存在</w:t>
      </w:r>
      <w:r>
        <w:rPr>
          <w:rFonts w:hAnsi="宋体"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极限存在，但不连续</w:t>
      </w:r>
      <w:r>
        <w:rPr>
          <w:rFonts w:hAnsi="宋体" w:hint="eastAsia"/>
          <w:kern w:val="0"/>
          <w:szCs w:val="21"/>
        </w:rPr>
        <w:t>．</w:t>
      </w:r>
    </w:p>
    <w:p w:rsidR="00A53F53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连续，但不可导</w:t>
      </w:r>
      <w:r>
        <w:rPr>
          <w:rFonts w:hAnsi="宋体" w:hint="eastAsia"/>
          <w:kern w:val="0"/>
          <w:szCs w:val="21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可导</w:t>
      </w:r>
      <w:r>
        <w:rPr>
          <w:rFonts w:hAnsi="宋体" w:hint="eastAsia"/>
          <w:kern w:val="0"/>
          <w:szCs w:val="21"/>
        </w:rPr>
        <w:t>．</w:t>
      </w:r>
    </w:p>
    <w:p w:rsidR="00871C2D" w:rsidRDefault="00871C2D" w:rsidP="00871C2D">
      <w:pPr>
        <w:autoSpaceDE w:val="0"/>
        <w:autoSpaceDN w:val="0"/>
        <w:adjustRightInd w:val="0"/>
        <w:ind w:left="600" w:hangingChars="250" w:hanging="600"/>
        <w:jc w:val="left"/>
        <w:rPr>
          <w:rFonts w:hAnsi="宋体"/>
          <w:kern w:val="0"/>
          <w:szCs w:val="21"/>
        </w:rPr>
      </w:pPr>
    </w:p>
    <w:p w:rsidR="00A53F53" w:rsidRPr="00871C2D" w:rsidRDefault="00A53F53" w:rsidP="00871C2D">
      <w:pPr>
        <w:autoSpaceDE w:val="0"/>
        <w:autoSpaceDN w:val="0"/>
        <w:adjustRightInd w:val="0"/>
        <w:ind w:left="600" w:hangingChars="250" w:hanging="600"/>
        <w:jc w:val="left"/>
        <w:rPr>
          <w:rFonts w:hAnsi="宋体"/>
          <w:kern w:val="0"/>
          <w:szCs w:val="21"/>
        </w:rPr>
      </w:pPr>
    </w:p>
    <w:p w:rsidR="00871C2D" w:rsidRPr="00160158" w:rsidRDefault="00871C2D" w:rsidP="00A21AD6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2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设</w:t>
      </w:r>
      <w:r w:rsidR="00C122B9" w:rsidRPr="00C122B9">
        <w:rPr>
          <w:position w:val="-24"/>
        </w:rPr>
        <w:object w:dxaOrig="1800" w:dyaOrig="620">
          <v:shape id="_x0000_i1039" type="#_x0000_t75" style="width:90.15pt;height:31.3pt" o:ole="">
            <v:imagedata r:id="rId37" o:title=""/>
          </v:shape>
          <o:OLEObject Type="Embed" ProgID="Equation.DSMT4" ShapeID="_x0000_i1039" DrawAspect="Content" ObjectID="_1674993355" r:id="rId38"/>
        </w:object>
      </w:r>
      <w:r w:rsidR="00A21AD6">
        <w:rPr>
          <w:rFonts w:hint="eastAsia"/>
        </w:rPr>
        <w:t>，</w:t>
      </w:r>
      <w:r w:rsidR="00C122B9" w:rsidRPr="00C122B9">
        <w:rPr>
          <w:position w:val="-18"/>
        </w:rPr>
        <w:object w:dxaOrig="2360" w:dyaOrig="520">
          <v:shape id="_x0000_i1040" type="#_x0000_t75" style="width:117.7pt;height:26.3pt" o:ole="">
            <v:imagedata r:id="rId39" o:title=""/>
          </v:shape>
          <o:OLEObject Type="Embed" ProgID="Equation.DSMT4" ShapeID="_x0000_i1040" DrawAspect="Content" ObjectID="_1674993356" r:id="rId40"/>
        </w:object>
      </w:r>
      <w:r w:rsidRPr="00160158">
        <w:rPr>
          <w:rFonts w:hAnsi="宋体"/>
        </w:rPr>
        <w:t>，则当</w:t>
      </w:r>
      <w:r w:rsidR="00C122B9" w:rsidRPr="00C122B9">
        <w:rPr>
          <w:position w:val="-6"/>
        </w:rPr>
        <w:object w:dxaOrig="639" w:dyaOrig="279">
          <v:shape id="_x0000_i1041" type="#_x0000_t75" style="width:31.95pt;height:13.75pt" o:ole="">
            <v:imagedata r:id="rId41" o:title=""/>
          </v:shape>
          <o:OLEObject Type="Embed" ProgID="Equation.DSMT4" ShapeID="_x0000_i1041" DrawAspect="Content" ObjectID="_1674993357" r:id="rId42"/>
        </w:object>
      </w:r>
      <w:r w:rsidRPr="00160158">
        <w:rPr>
          <w:rFonts w:hAnsi="宋体"/>
        </w:rPr>
        <w:t>时</w:t>
      </w:r>
      <w:r w:rsidR="00C122B9" w:rsidRPr="00C122B9">
        <w:rPr>
          <w:position w:val="-14"/>
        </w:rPr>
        <w:object w:dxaOrig="580" w:dyaOrig="400">
          <v:shape id="_x0000_i1042" type="#_x0000_t75" style="width:28.8pt;height:20.05pt" o:ole="">
            <v:imagedata r:id="rId43" o:title=""/>
          </v:shape>
          <o:OLEObject Type="Embed" ProgID="Equation.DSMT4" ShapeID="_x0000_i1042" DrawAspect="Content" ObjectID="_1674993358" r:id="rId44"/>
        </w:object>
      </w:r>
      <w:r w:rsidRPr="00160158">
        <w:rPr>
          <w:rFonts w:hAnsi="宋体"/>
        </w:rPr>
        <w:t>是</w:t>
      </w:r>
      <w:r w:rsidR="00C122B9" w:rsidRPr="00C122B9">
        <w:rPr>
          <w:position w:val="-14"/>
        </w:rPr>
        <w:object w:dxaOrig="580" w:dyaOrig="400">
          <v:shape id="_x0000_i1043" type="#_x0000_t75" style="width:28.8pt;height:20.05pt" o:ole="">
            <v:imagedata r:id="rId45" o:title=""/>
          </v:shape>
          <o:OLEObject Type="Embed" ProgID="Equation.DSMT4" ShapeID="_x0000_i1043" DrawAspect="Content" ObjectID="_1674993359" r:id="rId46"/>
        </w:object>
      </w:r>
      <w:r w:rsidRPr="00160158">
        <w:rPr>
          <w:rFonts w:hAnsi="宋体"/>
        </w:rPr>
        <w:t>的</w:t>
      </w:r>
      <w:r>
        <w:rPr>
          <w:rFonts w:hAnsi="宋体"/>
        </w:rPr>
        <w:t>(</w:t>
      </w:r>
      <w:r w:rsidRPr="00160158">
        <w:t xml:space="preserve">  </w:t>
      </w:r>
      <w:r>
        <w:rPr>
          <w:rFonts w:hint="eastAsia"/>
        </w:rPr>
        <w:t xml:space="preserve"> </w:t>
      </w:r>
      <w:r w:rsidRPr="00160158">
        <w:t xml:space="preserve"> </w:t>
      </w:r>
      <w:r>
        <w:rPr>
          <w:rFonts w:hAnsi="宋体"/>
        </w:rPr>
        <w:t>)</w:t>
      </w:r>
      <w:r w:rsidRPr="00160158">
        <w:rPr>
          <w:kern w:val="0"/>
          <w:szCs w:val="21"/>
        </w:rPr>
        <w:t xml:space="preserve"> 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</w:rPr>
        <w:t>高阶无穷小</w:t>
      </w:r>
      <w:r w:rsidR="00A21AD6">
        <w:rPr>
          <w:rFonts w:hAnsi="宋体" w:hint="eastAsia"/>
        </w:rPr>
        <w:t>．</w:t>
      </w:r>
      <w:r w:rsidRPr="00160158">
        <w:rPr>
          <w:kern w:val="0"/>
          <w:szCs w:val="21"/>
        </w:rPr>
        <w:t xml:space="preserve">                   </w:t>
      </w: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</w:rPr>
        <w:t>低阶无穷小</w:t>
      </w:r>
      <w:r w:rsidR="00A21AD6">
        <w:rPr>
          <w:rFonts w:hAnsi="宋体" w:hint="eastAsia"/>
        </w:rPr>
        <w:t>．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</w:rPr>
        <w:t>同阶但不等价的无穷小</w:t>
      </w:r>
      <w:r w:rsidR="00A21AD6">
        <w:rPr>
          <w:rFonts w:hAnsi="宋体" w:hint="eastAsia"/>
        </w:rPr>
        <w:t>．</w:t>
      </w:r>
      <w:r w:rsidRPr="00160158">
        <w:rPr>
          <w:kern w:val="0"/>
          <w:szCs w:val="21"/>
        </w:rPr>
        <w:t xml:space="preserve">         </w:t>
      </w: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</w:rPr>
        <w:t>等价无穷小</w:t>
      </w:r>
      <w:r w:rsidR="00A21AD6">
        <w:rPr>
          <w:rFonts w:hAnsi="宋体" w:hint="eastAsia"/>
        </w:rPr>
        <w:t>．</w:t>
      </w:r>
    </w:p>
    <w:p w:rsidR="00871C2D" w:rsidRPr="0070209A" w:rsidRDefault="00871C2D" w:rsidP="00871C2D"/>
    <w:p w:rsidR="00871C2D" w:rsidRPr="00871C2D" w:rsidRDefault="00871C2D" w:rsidP="00871C2D">
      <w:pPr>
        <w:autoSpaceDE w:val="0"/>
        <w:autoSpaceDN w:val="0"/>
        <w:adjustRightInd w:val="0"/>
        <w:ind w:left="600" w:hangingChars="250" w:hanging="600"/>
        <w:jc w:val="left"/>
        <w:rPr>
          <w:rFonts w:hAnsi="宋体"/>
          <w:kern w:val="0"/>
          <w:szCs w:val="21"/>
        </w:rPr>
      </w:pPr>
    </w:p>
    <w:p w:rsidR="00A53F53" w:rsidRPr="00A53F53" w:rsidRDefault="00871C2D" w:rsidP="00A53F53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  <w:r>
        <w:rPr>
          <w:rFonts w:hAnsi="宋体"/>
          <w:kern w:val="0"/>
          <w:szCs w:val="21"/>
        </w:rPr>
        <w:lastRenderedPageBreak/>
        <w:t>(</w:t>
      </w:r>
      <w:r w:rsidRPr="00160158">
        <w:rPr>
          <w:kern w:val="0"/>
          <w:szCs w:val="21"/>
        </w:rPr>
        <w:t>3</w:t>
      </w:r>
      <w:r>
        <w:rPr>
          <w:rFonts w:hAnsi="宋体"/>
          <w:kern w:val="0"/>
          <w:szCs w:val="21"/>
        </w:rPr>
        <w:t>)</w:t>
      </w:r>
      <w:r w:rsidR="00A53F53" w:rsidRPr="00A53F53">
        <w:rPr>
          <w:rStyle w:val="ae"/>
          <w:rFonts w:hint="eastAsia"/>
        </w:rPr>
        <w:t>【同试卷一第二</w:t>
      </w:r>
      <w:r w:rsidR="00A53F53" w:rsidRPr="00A53F53">
        <w:rPr>
          <w:rStyle w:val="ae"/>
        </w:rPr>
        <w:t>(</w:t>
      </w:r>
      <w:r w:rsidR="00A53F53">
        <w:rPr>
          <w:rStyle w:val="ae"/>
          <w:rFonts w:hint="eastAsia"/>
        </w:rPr>
        <w:t>1</w:t>
      </w:r>
      <w:r w:rsidR="00A53F53" w:rsidRPr="00A53F53">
        <w:rPr>
          <w:rStyle w:val="ae"/>
        </w:rPr>
        <w:t>)</w:t>
      </w:r>
      <w:r w:rsidR="00A53F53" w:rsidRPr="00A53F53">
        <w:rPr>
          <w:rStyle w:val="ae"/>
          <w:rFonts w:hint="eastAsia"/>
        </w:rPr>
        <w:t>题】</w:t>
      </w:r>
      <w:r w:rsidR="00A53F53" w:rsidRPr="008A25F4">
        <w:rPr>
          <w:rFonts w:hAnsi="宋体"/>
          <w:kern w:val="0"/>
          <w:szCs w:val="21"/>
        </w:rPr>
        <w:t>设</w:t>
      </w:r>
      <w:r w:rsidR="00C122B9" w:rsidRPr="00C122B9">
        <w:rPr>
          <w:position w:val="-10"/>
        </w:rPr>
        <w:object w:dxaOrig="540" w:dyaOrig="320">
          <v:shape id="_x0000_i1044" type="#_x0000_t75" style="width:26.9pt;height:16.3pt" o:ole="">
            <v:imagedata r:id="rId47" o:title=""/>
          </v:shape>
          <o:OLEObject Type="Embed" ProgID="Equation.DSMT4" ShapeID="_x0000_i1044" DrawAspect="Content" ObjectID="_1674993360" r:id="rId48"/>
        </w:object>
      </w:r>
      <w:r w:rsidR="00A53F53" w:rsidRPr="008A25F4">
        <w:rPr>
          <w:rFonts w:hAnsi="宋体"/>
          <w:kern w:val="0"/>
          <w:szCs w:val="21"/>
        </w:rPr>
        <w:t>是连续函数，</w:t>
      </w:r>
      <w:r w:rsidR="00C122B9" w:rsidRPr="00C122B9">
        <w:rPr>
          <w:position w:val="-10"/>
        </w:rPr>
        <w:object w:dxaOrig="520" w:dyaOrig="320">
          <v:shape id="_x0000_i1045" type="#_x0000_t75" style="width:26.3pt;height:16.3pt" o:ole="">
            <v:imagedata r:id="rId49" o:title=""/>
          </v:shape>
          <o:OLEObject Type="Embed" ProgID="Equation.DSMT4" ShapeID="_x0000_i1045" DrawAspect="Content" ObjectID="_1674993361" r:id="rId50"/>
        </w:object>
      </w:r>
      <w:r w:rsidR="00A53F53" w:rsidRPr="008A25F4">
        <w:rPr>
          <w:rFonts w:hAnsi="宋体"/>
          <w:kern w:val="0"/>
          <w:szCs w:val="21"/>
        </w:rPr>
        <w:t>是</w:t>
      </w:r>
      <w:r w:rsidR="00C122B9" w:rsidRPr="00C122B9">
        <w:rPr>
          <w:position w:val="-10"/>
        </w:rPr>
        <w:object w:dxaOrig="540" w:dyaOrig="320">
          <v:shape id="_x0000_i1046" type="#_x0000_t75" style="width:26.9pt;height:16.3pt" o:ole="">
            <v:imagedata r:id="rId51" o:title=""/>
          </v:shape>
          <o:OLEObject Type="Embed" ProgID="Equation.DSMT4" ShapeID="_x0000_i1046" DrawAspect="Content" ObjectID="_1674993362" r:id="rId52"/>
        </w:object>
      </w:r>
      <w:r w:rsidR="00A53F53" w:rsidRPr="008A25F4">
        <w:rPr>
          <w:rFonts w:hAnsi="宋体"/>
          <w:kern w:val="0"/>
          <w:szCs w:val="21"/>
        </w:rPr>
        <w:t>的原函数，则</w:t>
      </w:r>
      <w:r w:rsidR="00A53F53">
        <w:rPr>
          <w:rFonts w:hAnsi="宋体"/>
          <w:kern w:val="0"/>
          <w:szCs w:val="21"/>
        </w:rPr>
        <w:t>(</w:t>
      </w:r>
      <w:r w:rsidR="00A53F53" w:rsidRPr="008A25F4">
        <w:rPr>
          <w:kern w:val="0"/>
          <w:szCs w:val="21"/>
        </w:rPr>
        <w:t xml:space="preserve">    </w:t>
      </w:r>
      <w:r w:rsidR="00A53F53">
        <w:rPr>
          <w:rFonts w:hAnsi="宋体"/>
          <w:kern w:val="0"/>
          <w:szCs w:val="21"/>
        </w:rPr>
        <w:t>)</w:t>
      </w:r>
    </w:p>
    <w:p w:rsidR="00A53F53" w:rsidRPr="008A25F4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122B9" w:rsidRPr="00C122B9">
        <w:rPr>
          <w:position w:val="-10"/>
        </w:rPr>
        <w:object w:dxaOrig="540" w:dyaOrig="320">
          <v:shape id="_x0000_i1047" type="#_x0000_t75" style="width:26.9pt;height:16.3pt" o:ole="">
            <v:imagedata r:id="rId53" o:title=""/>
          </v:shape>
          <o:OLEObject Type="Embed" ProgID="Equation.DSMT4" ShapeID="_x0000_i1047" DrawAspect="Content" ObjectID="_1674993363" r:id="rId54"/>
        </w:object>
      </w:r>
      <w:r w:rsidRPr="008A25F4">
        <w:rPr>
          <w:rFonts w:hAnsi="宋体"/>
          <w:kern w:val="0"/>
          <w:szCs w:val="21"/>
        </w:rPr>
        <w:t>是奇函数时，</w:t>
      </w:r>
      <w:r w:rsidR="00C122B9" w:rsidRPr="00C122B9">
        <w:rPr>
          <w:position w:val="-10"/>
        </w:rPr>
        <w:object w:dxaOrig="520" w:dyaOrig="320">
          <v:shape id="_x0000_i1048" type="#_x0000_t75" style="width:26.3pt;height:16.3pt" o:ole="">
            <v:imagedata r:id="rId55" o:title=""/>
          </v:shape>
          <o:OLEObject Type="Embed" ProgID="Equation.DSMT4" ShapeID="_x0000_i1048" DrawAspect="Content" ObjectID="_1674993364" r:id="rId56"/>
        </w:object>
      </w:r>
      <w:r w:rsidRPr="008A25F4">
        <w:rPr>
          <w:rFonts w:hAnsi="宋体"/>
          <w:kern w:val="0"/>
          <w:szCs w:val="21"/>
        </w:rPr>
        <w:t>必是偶函数</w:t>
      </w:r>
      <w:r>
        <w:rPr>
          <w:rFonts w:hAnsi="宋体" w:hint="eastAsia"/>
          <w:kern w:val="0"/>
          <w:szCs w:val="21"/>
        </w:rPr>
        <w:t>．</w:t>
      </w:r>
    </w:p>
    <w:p w:rsidR="00A53F53" w:rsidRPr="008A25F4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122B9" w:rsidRPr="00C122B9">
        <w:rPr>
          <w:position w:val="-10"/>
        </w:rPr>
        <w:object w:dxaOrig="540" w:dyaOrig="320">
          <v:shape id="_x0000_i1049" type="#_x0000_t75" style="width:26.9pt;height:16.3pt" o:ole="">
            <v:imagedata r:id="rId57" o:title=""/>
          </v:shape>
          <o:OLEObject Type="Embed" ProgID="Equation.DSMT4" ShapeID="_x0000_i1049" DrawAspect="Content" ObjectID="_1674993365" r:id="rId58"/>
        </w:object>
      </w:r>
      <w:r w:rsidRPr="008A25F4">
        <w:rPr>
          <w:rFonts w:hAnsi="宋体"/>
          <w:kern w:val="0"/>
          <w:szCs w:val="21"/>
        </w:rPr>
        <w:t>是偶函数时，</w:t>
      </w:r>
      <w:r w:rsidR="00C122B9" w:rsidRPr="00C122B9">
        <w:rPr>
          <w:position w:val="-10"/>
        </w:rPr>
        <w:object w:dxaOrig="520" w:dyaOrig="320">
          <v:shape id="_x0000_i1050" type="#_x0000_t75" style="width:26.3pt;height:16.3pt" o:ole="">
            <v:imagedata r:id="rId59" o:title=""/>
          </v:shape>
          <o:OLEObject Type="Embed" ProgID="Equation.DSMT4" ShapeID="_x0000_i1050" DrawAspect="Content" ObjectID="_1674993366" r:id="rId60"/>
        </w:object>
      </w:r>
      <w:r w:rsidRPr="008A25F4">
        <w:rPr>
          <w:rFonts w:hAnsi="宋体"/>
          <w:kern w:val="0"/>
          <w:szCs w:val="21"/>
        </w:rPr>
        <w:t>必是奇函数</w:t>
      </w:r>
      <w:r>
        <w:rPr>
          <w:rFonts w:hAnsi="宋体" w:hint="eastAsia"/>
          <w:kern w:val="0"/>
          <w:szCs w:val="21"/>
        </w:rPr>
        <w:t>．</w:t>
      </w:r>
    </w:p>
    <w:p w:rsidR="00A53F53" w:rsidRPr="008A25F4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122B9" w:rsidRPr="00C122B9">
        <w:rPr>
          <w:position w:val="-10"/>
        </w:rPr>
        <w:object w:dxaOrig="540" w:dyaOrig="320">
          <v:shape id="_x0000_i1051" type="#_x0000_t75" style="width:26.9pt;height:16.3pt" o:ole="">
            <v:imagedata r:id="rId61" o:title=""/>
          </v:shape>
          <o:OLEObject Type="Embed" ProgID="Equation.DSMT4" ShapeID="_x0000_i1051" DrawAspect="Content" ObjectID="_1674993367" r:id="rId62"/>
        </w:object>
      </w:r>
      <w:r w:rsidRPr="008A25F4">
        <w:rPr>
          <w:rFonts w:hAnsi="宋体"/>
          <w:kern w:val="0"/>
          <w:szCs w:val="21"/>
        </w:rPr>
        <w:t>是周期函数时，</w:t>
      </w:r>
      <w:r w:rsidR="00C122B9" w:rsidRPr="00C122B9">
        <w:rPr>
          <w:position w:val="-10"/>
        </w:rPr>
        <w:object w:dxaOrig="520" w:dyaOrig="320">
          <v:shape id="_x0000_i1052" type="#_x0000_t75" style="width:26.3pt;height:16.3pt" o:ole="">
            <v:imagedata r:id="rId63" o:title=""/>
          </v:shape>
          <o:OLEObject Type="Embed" ProgID="Equation.DSMT4" ShapeID="_x0000_i1052" DrawAspect="Content" ObjectID="_1674993368" r:id="rId64"/>
        </w:object>
      </w:r>
      <w:r w:rsidRPr="008A25F4">
        <w:rPr>
          <w:rFonts w:hAnsi="宋体"/>
          <w:kern w:val="0"/>
          <w:szCs w:val="21"/>
        </w:rPr>
        <w:t>必是周期函数</w:t>
      </w:r>
      <w:r>
        <w:rPr>
          <w:rFonts w:hAnsi="宋体" w:hint="eastAsia"/>
          <w:kern w:val="0"/>
          <w:szCs w:val="21"/>
        </w:rPr>
        <w:t>．</w:t>
      </w:r>
    </w:p>
    <w:p w:rsidR="00A53F53" w:rsidRPr="008A25F4" w:rsidRDefault="00A53F53" w:rsidP="00A53F53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8A25F4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8A25F4">
        <w:rPr>
          <w:kern w:val="0"/>
          <w:szCs w:val="21"/>
        </w:rPr>
        <w:t xml:space="preserve"> </w:t>
      </w:r>
      <w:r w:rsidRPr="008A25F4">
        <w:rPr>
          <w:rFonts w:hAnsi="宋体"/>
          <w:kern w:val="0"/>
          <w:szCs w:val="21"/>
        </w:rPr>
        <w:t>当</w:t>
      </w:r>
      <w:r w:rsidR="00C122B9" w:rsidRPr="00C122B9">
        <w:rPr>
          <w:position w:val="-10"/>
        </w:rPr>
        <w:object w:dxaOrig="540" w:dyaOrig="320">
          <v:shape id="_x0000_i1053" type="#_x0000_t75" style="width:26.9pt;height:16.3pt" o:ole="">
            <v:imagedata r:id="rId65" o:title=""/>
          </v:shape>
          <o:OLEObject Type="Embed" ProgID="Equation.DSMT4" ShapeID="_x0000_i1053" DrawAspect="Content" ObjectID="_1674993369" r:id="rId66"/>
        </w:object>
      </w:r>
      <w:r w:rsidRPr="008A25F4">
        <w:rPr>
          <w:rFonts w:hAnsi="宋体"/>
          <w:kern w:val="0"/>
          <w:szCs w:val="21"/>
        </w:rPr>
        <w:t>是单调增函数时，</w:t>
      </w:r>
      <w:r w:rsidR="00C122B9" w:rsidRPr="00C122B9">
        <w:rPr>
          <w:position w:val="-10"/>
        </w:rPr>
        <w:object w:dxaOrig="520" w:dyaOrig="320">
          <v:shape id="_x0000_i1054" type="#_x0000_t75" style="width:26.3pt;height:16.3pt" o:ole="">
            <v:imagedata r:id="rId67" o:title=""/>
          </v:shape>
          <o:OLEObject Type="Embed" ProgID="Equation.DSMT4" ShapeID="_x0000_i1054" DrawAspect="Content" ObjectID="_1674993370" r:id="rId68"/>
        </w:object>
      </w:r>
      <w:r w:rsidRPr="008A25F4">
        <w:rPr>
          <w:rFonts w:hAnsi="宋体"/>
          <w:kern w:val="0"/>
          <w:szCs w:val="21"/>
        </w:rPr>
        <w:t>必是单调增函数</w:t>
      </w:r>
      <w:r>
        <w:rPr>
          <w:rFonts w:hAnsi="宋体" w:hint="eastAsia"/>
          <w:kern w:val="0"/>
          <w:szCs w:val="21"/>
        </w:rPr>
        <w:t>．</w:t>
      </w:r>
    </w:p>
    <w:p w:rsidR="00871C2D" w:rsidRPr="0070209A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871C2D" w:rsidRDefault="00871C2D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A21AD6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4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kern w:val="0"/>
          <w:szCs w:val="21"/>
        </w:rPr>
        <w:t>“</w:t>
      </w:r>
      <w:r w:rsidRPr="00160158">
        <w:rPr>
          <w:rFonts w:hAnsi="宋体"/>
          <w:kern w:val="0"/>
          <w:szCs w:val="21"/>
        </w:rPr>
        <w:t>对任意给定的</w:t>
      </w:r>
      <w:r w:rsidR="00C122B9" w:rsidRPr="00C122B9">
        <w:rPr>
          <w:position w:val="-14"/>
        </w:rPr>
        <w:object w:dxaOrig="920" w:dyaOrig="400">
          <v:shape id="_x0000_i1055" type="#_x0000_t75" style="width:45.7pt;height:20.05pt" o:ole="">
            <v:imagedata r:id="rId69" o:title=""/>
          </v:shape>
          <o:OLEObject Type="Embed" ProgID="Equation.DSMT4" ShapeID="_x0000_i1055" DrawAspect="Content" ObjectID="_1674993371" r:id="rId70"/>
        </w:object>
      </w:r>
      <w:r w:rsidRPr="00160158">
        <w:rPr>
          <w:rFonts w:hAnsi="宋体"/>
        </w:rPr>
        <w:t>，总存在正整数</w:t>
      </w:r>
      <w:r w:rsidR="00C122B9" w:rsidRPr="00025957">
        <w:rPr>
          <w:position w:val="-4"/>
        </w:rPr>
        <w:object w:dxaOrig="260" w:dyaOrig="260">
          <v:shape id="_x0000_i1056" type="#_x0000_t75" style="width:13.15pt;height:13.15pt" o:ole="">
            <v:imagedata r:id="rId71" o:title=""/>
          </v:shape>
          <o:OLEObject Type="Embed" ProgID="Equation.DSMT4" ShapeID="_x0000_i1056" DrawAspect="Content" ObjectID="_1674993372" r:id="rId72"/>
        </w:object>
      </w:r>
      <w:r w:rsidRPr="00160158">
        <w:rPr>
          <w:rFonts w:hAnsi="宋体"/>
        </w:rPr>
        <w:t>，当</w:t>
      </w:r>
      <w:r w:rsidR="00C122B9" w:rsidRPr="00025957">
        <w:rPr>
          <w:position w:val="-4"/>
        </w:rPr>
        <w:object w:dxaOrig="580" w:dyaOrig="260">
          <v:shape id="_x0000_i1057" type="#_x0000_t75" style="width:28.8pt;height:13.15pt" o:ole="">
            <v:imagedata r:id="rId73" o:title=""/>
          </v:shape>
          <o:OLEObject Type="Embed" ProgID="Equation.DSMT4" ShapeID="_x0000_i1057" DrawAspect="Content" ObjectID="_1674993373" r:id="rId74"/>
        </w:object>
      </w:r>
      <w:r w:rsidRPr="00160158">
        <w:rPr>
          <w:rFonts w:hAnsi="宋体"/>
        </w:rPr>
        <w:t>时，恒有</w:t>
      </w:r>
      <w:r w:rsidR="00C122B9" w:rsidRPr="00C122B9">
        <w:rPr>
          <w:position w:val="-14"/>
        </w:rPr>
        <w:object w:dxaOrig="1160" w:dyaOrig="400">
          <v:shape id="_x0000_i1058" type="#_x0000_t75" style="width:58.25pt;height:20.05pt" o:ole="">
            <v:imagedata r:id="rId75" o:title=""/>
          </v:shape>
          <o:OLEObject Type="Embed" ProgID="Equation.DSMT4" ShapeID="_x0000_i1058" DrawAspect="Content" ObjectID="_1674993374" r:id="rId76"/>
        </w:object>
      </w:r>
      <w:r w:rsidRPr="00160158">
        <w:rPr>
          <w:kern w:val="0"/>
          <w:szCs w:val="21"/>
        </w:rPr>
        <w:t>”</w:t>
      </w:r>
      <w:r w:rsidRPr="00160158">
        <w:rPr>
          <w:rFonts w:hAnsi="宋体"/>
          <w:kern w:val="0"/>
          <w:szCs w:val="21"/>
        </w:rPr>
        <w:t>是数列</w:t>
      </w:r>
      <w:r w:rsidR="00C122B9" w:rsidRPr="00C122B9">
        <w:rPr>
          <w:position w:val="-14"/>
        </w:rPr>
        <w:object w:dxaOrig="480" w:dyaOrig="400">
          <v:shape id="_x0000_i1059" type="#_x0000_t75" style="width:23.8pt;height:20.05pt" o:ole="">
            <v:imagedata r:id="rId77" o:title=""/>
          </v:shape>
          <o:OLEObject Type="Embed" ProgID="Equation.DSMT4" ShapeID="_x0000_i1059" DrawAspect="Content" ObjectID="_1674993375" r:id="rId78"/>
        </w:object>
      </w:r>
      <w:r w:rsidRPr="00160158">
        <w:rPr>
          <w:rFonts w:hAnsi="宋体"/>
        </w:rPr>
        <w:t>收敛于</w:t>
      </w:r>
      <w:r w:rsidR="00C122B9" w:rsidRPr="00C122B9">
        <w:rPr>
          <w:position w:val="-6"/>
        </w:rPr>
        <w:object w:dxaOrig="200" w:dyaOrig="220">
          <v:shape id="_x0000_i1060" type="#_x0000_t75" style="width:10pt;height:11.25pt" o:ole="">
            <v:imagedata r:id="rId79" o:title=""/>
          </v:shape>
          <o:OLEObject Type="Embed" ProgID="Equation.DSMT4" ShapeID="_x0000_i1060" DrawAspect="Content" ObjectID="_1674993376" r:id="rId80"/>
        </w:object>
      </w:r>
      <w:r w:rsidRPr="00160158">
        <w:rPr>
          <w:rFonts w:hAnsi="宋体"/>
        </w:rPr>
        <w:t>的</w:t>
      </w:r>
      <w:r w:rsidR="00A21AD6">
        <w:rPr>
          <w:kern w:val="0"/>
          <w:szCs w:val="21"/>
        </w:rPr>
        <w:t xml:space="preserve">(    </w:t>
      </w:r>
      <w:r w:rsidRPr="00160158">
        <w:rPr>
          <w:kern w:val="0"/>
          <w:szCs w:val="21"/>
        </w:rPr>
        <w:t>)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充分条件但非必要条件</w:t>
      </w:r>
      <w:r w:rsidR="00A21AD6">
        <w:rPr>
          <w:rFonts w:hAnsi="宋体" w:hint="eastAsia"/>
          <w:kern w:val="0"/>
          <w:szCs w:val="21"/>
        </w:rPr>
        <w:t>．</w:t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必要条件但非充分条件</w:t>
      </w:r>
      <w:r w:rsidR="00A21AD6">
        <w:rPr>
          <w:rFonts w:hint="eastAsia"/>
          <w:kern w:val="0"/>
          <w:szCs w:val="21"/>
        </w:rPr>
        <w:t>．</w:t>
      </w:r>
    </w:p>
    <w:p w:rsidR="00871C2D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充分必要条件</w:t>
      </w:r>
      <w:r w:rsidR="00A21AD6">
        <w:rPr>
          <w:rFonts w:hint="eastAsia"/>
          <w:kern w:val="0"/>
          <w:szCs w:val="21"/>
        </w:rPr>
        <w:t>．</w:t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 w:rsidR="00A21AD6">
        <w:rPr>
          <w:rFonts w:hint="eastAsia"/>
          <w:kern w:val="0"/>
        </w:rPr>
        <w:tab/>
      </w: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既非充分条件又非必要条件</w:t>
      </w:r>
      <w:r w:rsidR="00A21AD6">
        <w:rPr>
          <w:rFonts w:hint="eastAsia"/>
          <w:kern w:val="0"/>
          <w:szCs w:val="21"/>
        </w:rPr>
        <w:t>．</w:t>
      </w:r>
    </w:p>
    <w:p w:rsidR="00871C2D" w:rsidRPr="0070209A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871C2D" w:rsidRDefault="00871C2D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4A05D7">
      <w:pPr>
        <w:autoSpaceDE w:val="0"/>
        <w:autoSpaceDN w:val="0"/>
        <w:adjustRightInd w:val="0"/>
        <w:ind w:left="480" w:hangingChars="200" w:hanging="480"/>
        <w:jc w:val="left"/>
        <w:rPr>
          <w:kern w:val="0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5</w:t>
      </w:r>
      <w:r>
        <w:rPr>
          <w:rFonts w:hAnsi="宋体"/>
          <w:kern w:val="0"/>
          <w:szCs w:val="21"/>
        </w:rPr>
        <w:t>)</w:t>
      </w:r>
      <w:r w:rsidR="00A21AD6">
        <w:rPr>
          <w:rFonts w:hAnsi="宋体" w:hint="eastAsia"/>
          <w:kern w:val="0"/>
          <w:szCs w:val="21"/>
        </w:rPr>
        <w:t xml:space="preserve"> </w:t>
      </w:r>
      <w:r w:rsidRPr="00160158">
        <w:rPr>
          <w:rFonts w:hAnsi="宋体"/>
          <w:kern w:val="0"/>
          <w:szCs w:val="21"/>
        </w:rPr>
        <w:t>记行列式</w:t>
      </w:r>
      <w:r w:rsidR="00C122B9" w:rsidRPr="00C122B9">
        <w:rPr>
          <w:position w:val="-66"/>
        </w:rPr>
        <w:object w:dxaOrig="3140" w:dyaOrig="1440">
          <v:shape id="_x0000_i1061" type="#_x0000_t75" style="width:157.15pt;height:1in" o:ole="">
            <v:imagedata r:id="rId81" o:title=""/>
          </v:shape>
          <o:OLEObject Type="Embed" ProgID="Equation.DSMT4" ShapeID="_x0000_i1061" DrawAspect="Content" ObjectID="_1674993377" r:id="rId82"/>
        </w:object>
      </w:r>
      <w:r w:rsidRPr="00160158">
        <w:rPr>
          <w:rFonts w:hAnsi="宋体"/>
        </w:rPr>
        <w:t>为</w:t>
      </w:r>
      <w:r w:rsidR="00C122B9" w:rsidRPr="00C122B9">
        <w:rPr>
          <w:position w:val="-14"/>
        </w:rPr>
        <w:object w:dxaOrig="560" w:dyaOrig="400">
          <v:shape id="_x0000_i1062" type="#_x0000_t75" style="width:28.15pt;height:20.05pt" o:ole="">
            <v:imagedata r:id="rId83" o:title=""/>
          </v:shape>
          <o:OLEObject Type="Embed" ProgID="Equation.DSMT4" ShapeID="_x0000_i1062" DrawAspect="Content" ObjectID="_1674993378" r:id="rId84"/>
        </w:object>
      </w:r>
      <w:r w:rsidRPr="00160158">
        <w:rPr>
          <w:rFonts w:hAnsi="宋体"/>
        </w:rPr>
        <w:t>，则方程</w:t>
      </w:r>
      <w:r w:rsidR="00C122B9" w:rsidRPr="00C122B9">
        <w:rPr>
          <w:position w:val="-14"/>
        </w:rPr>
        <w:object w:dxaOrig="900" w:dyaOrig="400">
          <v:shape id="_x0000_i1063" type="#_x0000_t75" style="width:45.1pt;height:20.05pt" o:ole="">
            <v:imagedata r:id="rId85" o:title=""/>
          </v:shape>
          <o:OLEObject Type="Embed" ProgID="Equation.DSMT4" ShapeID="_x0000_i1063" DrawAspect="Content" ObjectID="_1674993379" r:id="rId86"/>
        </w:object>
      </w:r>
      <w:r w:rsidRPr="00160158">
        <w:rPr>
          <w:rFonts w:hAnsi="宋体"/>
        </w:rPr>
        <w:t>的根的个数为</w:t>
      </w:r>
      <w:r>
        <w:rPr>
          <w:rFonts w:hAnsi="宋体"/>
        </w:rPr>
        <w:t>(</w:t>
      </w:r>
      <w:r w:rsidRPr="00160158">
        <w:t xml:space="preserve">    </w:t>
      </w:r>
      <w:r>
        <w:rPr>
          <w:rFonts w:hAnsi="宋体"/>
        </w:rPr>
        <w:t>)</w:t>
      </w:r>
    </w:p>
    <w:p w:rsidR="00871C2D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Pr="00160158">
        <w:rPr>
          <w:kern w:val="0"/>
          <w:szCs w:val="21"/>
        </w:rPr>
        <w:t xml:space="preserve"> </w:t>
      </w:r>
      <w:r w:rsidR="00C122B9" w:rsidRPr="00025957">
        <w:rPr>
          <w:position w:val="-4"/>
        </w:rPr>
        <w:object w:dxaOrig="180" w:dyaOrig="260">
          <v:shape id="_x0000_i1064" type="#_x0000_t75" style="width:8.75pt;height:13.15pt" o:ole="">
            <v:imagedata r:id="rId87" o:title=""/>
          </v:shape>
          <o:OLEObject Type="Embed" ProgID="Equation.DSMT4" ShapeID="_x0000_i1064" DrawAspect="Content" ObjectID="_1674993380" r:id="rId88"/>
        </w:object>
      </w:r>
      <w:r w:rsidR="004A05D7">
        <w:rPr>
          <w:rFonts w:hint="eastAsia"/>
          <w:kern w:val="0"/>
          <w:szCs w:val="21"/>
        </w:rPr>
        <w:t>．</w:t>
      </w:r>
      <w:r w:rsidRPr="00160158">
        <w:rPr>
          <w:kern w:val="0"/>
          <w:szCs w:val="21"/>
        </w:rPr>
        <w:t xml:space="preserve">            (B) </w:t>
      </w:r>
      <w:r w:rsidR="00C122B9" w:rsidRPr="00025957">
        <w:rPr>
          <w:position w:val="-4"/>
        </w:rPr>
        <w:object w:dxaOrig="180" w:dyaOrig="260">
          <v:shape id="_x0000_i1065" type="#_x0000_t75" style="width:8.75pt;height:13.15pt" o:ole="">
            <v:imagedata r:id="rId89" o:title=""/>
          </v:shape>
          <o:OLEObject Type="Embed" ProgID="Equation.DSMT4" ShapeID="_x0000_i1065" DrawAspect="Content" ObjectID="_1674993381" r:id="rId90"/>
        </w:object>
      </w:r>
      <w:r w:rsidR="004A05D7">
        <w:rPr>
          <w:rFonts w:hint="eastAsia"/>
          <w:kern w:val="0"/>
          <w:szCs w:val="21"/>
        </w:rPr>
        <w:t>．</w:t>
      </w:r>
      <w:r w:rsidR="004A05D7">
        <w:rPr>
          <w:kern w:val="0"/>
          <w:szCs w:val="21"/>
        </w:rPr>
        <w:t xml:space="preserve">            </w:t>
      </w:r>
      <w:r>
        <w:rPr>
          <w:rFonts w:hAnsi="宋体"/>
          <w:kern w:val="0"/>
          <w:szCs w:val="21"/>
        </w:rPr>
        <w:t>(</w:t>
      </w:r>
      <w:r w:rsidRPr="00160158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Pr="00160158">
        <w:rPr>
          <w:kern w:val="0"/>
          <w:szCs w:val="21"/>
        </w:rPr>
        <w:t xml:space="preserve"> </w:t>
      </w:r>
      <w:r w:rsidR="00C122B9" w:rsidRPr="00C122B9">
        <w:rPr>
          <w:position w:val="-6"/>
        </w:rPr>
        <w:object w:dxaOrig="180" w:dyaOrig="279">
          <v:shape id="_x0000_i1066" type="#_x0000_t75" style="width:8.75pt;height:13.75pt" o:ole="">
            <v:imagedata r:id="rId91" o:title=""/>
          </v:shape>
          <o:OLEObject Type="Embed" ProgID="Equation.DSMT4" ShapeID="_x0000_i1066" DrawAspect="Content" ObjectID="_1674993382" r:id="rId92"/>
        </w:object>
      </w:r>
      <w:r w:rsidR="004A05D7">
        <w:rPr>
          <w:rFonts w:hint="eastAsia"/>
          <w:kern w:val="0"/>
          <w:szCs w:val="21"/>
        </w:rPr>
        <w:t>．</w:t>
      </w:r>
      <w:r w:rsidRPr="00160158">
        <w:rPr>
          <w:kern w:val="0"/>
          <w:szCs w:val="21"/>
        </w:rPr>
        <w:t xml:space="preserve">            (D) </w:t>
      </w:r>
      <w:r w:rsidR="00C122B9" w:rsidRPr="00025957">
        <w:rPr>
          <w:position w:val="-4"/>
        </w:rPr>
        <w:object w:dxaOrig="200" w:dyaOrig="260">
          <v:shape id="_x0000_i1067" type="#_x0000_t75" style="width:10pt;height:13.15pt" o:ole="">
            <v:imagedata r:id="rId93" o:title=""/>
          </v:shape>
          <o:OLEObject Type="Embed" ProgID="Equation.DSMT4" ShapeID="_x0000_i1067" DrawAspect="Content" ObjectID="_1674993383" r:id="rId94"/>
        </w:object>
      </w:r>
      <w:r w:rsidR="004A05D7">
        <w:rPr>
          <w:rFonts w:hint="eastAsia"/>
          <w:kern w:val="0"/>
          <w:szCs w:val="21"/>
        </w:rPr>
        <w:t>．</w:t>
      </w:r>
    </w:p>
    <w:p w:rsidR="00871C2D" w:rsidRPr="0070209A" w:rsidRDefault="00871C2D" w:rsidP="00871C2D"/>
    <w:p w:rsidR="00871C2D" w:rsidRPr="00871C2D" w:rsidRDefault="00871C2D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8E47E6">
      <w:pPr>
        <w:pStyle w:val="1"/>
        <w:rPr>
          <w:kern w:val="0"/>
        </w:rPr>
      </w:pPr>
      <w:r w:rsidRPr="00160158">
        <w:rPr>
          <w:kern w:val="0"/>
        </w:rPr>
        <w:t>三、</w:t>
      </w:r>
      <w:r w:rsidR="008E47E6">
        <w:rPr>
          <w:rFonts w:hint="eastAsia"/>
          <w:kern w:val="0"/>
        </w:rPr>
        <w:t>（</w:t>
      </w:r>
      <w:r w:rsidRPr="00160158">
        <w:rPr>
          <w:kern w:val="0"/>
        </w:rPr>
        <w:t>本题满分5分</w:t>
      </w:r>
      <w:r w:rsidR="008E47E6">
        <w:rPr>
          <w:rFonts w:hint="eastAsia"/>
          <w:kern w:val="0"/>
        </w:rPr>
        <w:t>）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</w:pPr>
      <w:r w:rsidRPr="00160158">
        <w:rPr>
          <w:rFonts w:hAnsi="宋体"/>
          <w:kern w:val="0"/>
          <w:szCs w:val="21"/>
        </w:rPr>
        <w:t>求</w:t>
      </w:r>
      <w:r w:rsidR="00C122B9" w:rsidRPr="00C122B9">
        <w:rPr>
          <w:position w:val="-32"/>
        </w:rPr>
        <w:object w:dxaOrig="2640" w:dyaOrig="760">
          <v:shape id="_x0000_i1068" type="#_x0000_t75" style="width:132.1pt;height:38.2pt" o:ole="">
            <v:imagedata r:id="rId95" o:title=""/>
          </v:shape>
          <o:OLEObject Type="Embed" ProgID="Equation.DSMT4" ShapeID="_x0000_i1068" DrawAspect="Content" ObjectID="_1674993384" r:id="rId96"/>
        </w:object>
      </w:r>
      <w:r w:rsidR="00DC52F3">
        <w:rPr>
          <w:rFonts w:hint="eastAsia"/>
        </w:rPr>
        <w:t>．</w:t>
      </w:r>
    </w:p>
    <w:p w:rsidR="00871C2D" w:rsidRDefault="00871C2D" w:rsidP="00871C2D">
      <w:pPr>
        <w:autoSpaceDE w:val="0"/>
        <w:autoSpaceDN w:val="0"/>
        <w:adjustRightInd w:val="0"/>
        <w:jc w:val="left"/>
        <w:rPr>
          <w:rFonts w:hAnsi="宋体"/>
          <w:b/>
        </w:rPr>
      </w:pPr>
    </w:p>
    <w:p w:rsidR="000F12D7" w:rsidRPr="005277E8" w:rsidRDefault="000F12D7" w:rsidP="00871C2D">
      <w:pPr>
        <w:autoSpaceDE w:val="0"/>
        <w:autoSpaceDN w:val="0"/>
        <w:adjustRightInd w:val="0"/>
        <w:jc w:val="left"/>
        <w:rPr>
          <w:rFonts w:hAnsi="宋体"/>
        </w:rPr>
      </w:pPr>
    </w:p>
    <w:p w:rsidR="00871C2D" w:rsidRPr="00160158" w:rsidRDefault="00871C2D" w:rsidP="008E47E6">
      <w:pPr>
        <w:pStyle w:val="1"/>
      </w:pPr>
      <w:r w:rsidRPr="00160158">
        <w:t>四、</w:t>
      </w:r>
      <w:r w:rsidR="008E47E6">
        <w:rPr>
          <w:rFonts w:hint="eastAsia"/>
        </w:rPr>
        <w:t>（</w:t>
      </w:r>
      <w:r w:rsidRPr="00160158">
        <w:t>本题满分6分</w:t>
      </w:r>
      <w:r w:rsidR="008E47E6">
        <w:rPr>
          <w:rFonts w:hint="eastAsia"/>
        </w:rPr>
        <w:t>）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160158">
        <w:rPr>
          <w:rFonts w:hAnsi="宋体"/>
        </w:rPr>
        <w:t>计算</w:t>
      </w:r>
      <w:r w:rsidR="00C122B9" w:rsidRPr="00C122B9">
        <w:rPr>
          <w:position w:val="-24"/>
        </w:rPr>
        <w:object w:dxaOrig="1520" w:dyaOrig="620">
          <v:shape id="_x0000_i1069" type="#_x0000_t75" style="width:75.75pt;height:31.3pt" o:ole="">
            <v:imagedata r:id="rId97" o:title=""/>
          </v:shape>
          <o:OLEObject Type="Embed" ProgID="Equation.DSMT4" ShapeID="_x0000_i1069" DrawAspect="Content" ObjectID="_1674993385" r:id="rId98"/>
        </w:object>
      </w:r>
      <w:r w:rsidR="00AE4266">
        <w:rPr>
          <w:rFonts w:hint="eastAsia"/>
        </w:rPr>
        <w:t>．</w:t>
      </w:r>
    </w:p>
    <w:p w:rsidR="00871C2D" w:rsidRDefault="00871C2D" w:rsidP="00871C2D">
      <w:pPr>
        <w:autoSpaceDE w:val="0"/>
        <w:autoSpaceDN w:val="0"/>
        <w:adjustRightInd w:val="0"/>
        <w:jc w:val="left"/>
        <w:rPr>
          <w:rFonts w:hAnsi="宋体"/>
          <w:b/>
          <w:kern w:val="0"/>
          <w:szCs w:val="21"/>
        </w:rPr>
      </w:pPr>
    </w:p>
    <w:p w:rsidR="00AE4266" w:rsidRPr="005277E8" w:rsidRDefault="00AE4266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8E47E6">
      <w:pPr>
        <w:pStyle w:val="1"/>
        <w:rPr>
          <w:kern w:val="0"/>
        </w:rPr>
      </w:pPr>
      <w:r w:rsidRPr="00160158">
        <w:rPr>
          <w:kern w:val="0"/>
        </w:rPr>
        <w:t>五、</w:t>
      </w:r>
      <w:r w:rsidR="008E47E6">
        <w:rPr>
          <w:rFonts w:hint="eastAsia"/>
          <w:kern w:val="0"/>
        </w:rPr>
        <w:t>（</w:t>
      </w:r>
      <w:r w:rsidRPr="00160158">
        <w:rPr>
          <w:kern w:val="0"/>
        </w:rPr>
        <w:t>本题满分7分</w:t>
      </w:r>
      <w:r w:rsidR="008E47E6">
        <w:rPr>
          <w:rFonts w:hint="eastAsia"/>
          <w:kern w:val="0"/>
        </w:rPr>
        <w:t>）</w:t>
      </w:r>
    </w:p>
    <w:p w:rsidR="00871C2D" w:rsidRPr="00160158" w:rsidRDefault="00871C2D" w:rsidP="00871C2D">
      <w:pPr>
        <w:autoSpaceDE w:val="0"/>
        <w:autoSpaceDN w:val="0"/>
        <w:adjustRightInd w:val="0"/>
        <w:ind w:firstLineChars="200" w:firstLine="480"/>
        <w:jc w:val="left"/>
        <w:rPr>
          <w:kern w:val="0"/>
          <w:szCs w:val="21"/>
        </w:rPr>
      </w:pPr>
      <w:r w:rsidRPr="00160158">
        <w:rPr>
          <w:rFonts w:hAnsi="宋体"/>
          <w:kern w:val="0"/>
          <w:szCs w:val="21"/>
        </w:rPr>
        <w:t>求初值问题</w:t>
      </w:r>
      <w:r w:rsidR="00C122B9" w:rsidRPr="00C122B9">
        <w:rPr>
          <w:position w:val="-44"/>
        </w:rPr>
        <w:object w:dxaOrig="3480" w:dyaOrig="999">
          <v:shape id="_x0000_i1070" type="#_x0000_t75" style="width:174.05pt;height:50.1pt" o:ole="">
            <v:imagedata r:id="rId99" o:title=""/>
          </v:shape>
          <o:OLEObject Type="Embed" ProgID="Equation.DSMT4" ShapeID="_x0000_i1070" DrawAspect="Content" ObjectID="_1674993386" r:id="rId100"/>
        </w:object>
      </w:r>
      <w:r w:rsidRPr="00160158">
        <w:rPr>
          <w:rFonts w:hAnsi="宋体"/>
        </w:rPr>
        <w:t>的解</w:t>
      </w:r>
      <w:r w:rsidR="00AE4266">
        <w:rPr>
          <w:rFonts w:hint="eastAsia"/>
        </w:rPr>
        <w:t>．</w:t>
      </w:r>
    </w:p>
    <w:p w:rsidR="00871C2D" w:rsidRPr="0070209A" w:rsidRDefault="00871C2D" w:rsidP="00871C2D">
      <w:pPr>
        <w:autoSpaceDE w:val="0"/>
        <w:autoSpaceDN w:val="0"/>
        <w:adjustRightInd w:val="0"/>
        <w:jc w:val="left"/>
      </w:pPr>
    </w:p>
    <w:p w:rsidR="00871C2D" w:rsidRPr="005277E8" w:rsidRDefault="00871C2D" w:rsidP="00871C2D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871C2D" w:rsidRPr="00160158" w:rsidRDefault="00871C2D" w:rsidP="008E47E6">
      <w:pPr>
        <w:pStyle w:val="1"/>
        <w:rPr>
          <w:kern w:val="0"/>
        </w:rPr>
      </w:pPr>
      <w:r w:rsidRPr="00160158">
        <w:rPr>
          <w:kern w:val="0"/>
        </w:rPr>
        <w:t>六、</w:t>
      </w:r>
      <w:r w:rsidR="008E47E6">
        <w:rPr>
          <w:rFonts w:hint="eastAsia"/>
          <w:kern w:val="0"/>
        </w:rPr>
        <w:t>（</w:t>
      </w:r>
      <w:r w:rsidRPr="00160158">
        <w:rPr>
          <w:kern w:val="0"/>
        </w:rPr>
        <w:t>本题满分7分</w:t>
      </w:r>
      <w:r w:rsidR="008E47E6">
        <w:rPr>
          <w:rFonts w:hint="eastAsia"/>
          <w:kern w:val="0"/>
        </w:rPr>
        <w:t>）</w:t>
      </w:r>
      <w:r w:rsidR="003D2FAC" w:rsidRPr="003D2FAC">
        <w:rPr>
          <w:rStyle w:val="ae"/>
          <w:rFonts w:hint="eastAsia"/>
          <w:b w:val="0"/>
        </w:rPr>
        <w:t>【同试卷一第七题】</w:t>
      </w:r>
      <w:r w:rsidR="003D2FAC">
        <w:rPr>
          <w:rStyle w:val="ae"/>
          <w:rFonts w:hint="eastAsia"/>
          <w:b w:val="0"/>
        </w:rPr>
        <w:t>（分值不同）</w:t>
      </w:r>
    </w:p>
    <w:p w:rsidR="003D2FAC" w:rsidRDefault="003D2FAC" w:rsidP="003D2FAC">
      <w:pPr>
        <w:autoSpaceDE w:val="0"/>
        <w:autoSpaceDN w:val="0"/>
        <w:adjustRightInd w:val="0"/>
        <w:ind w:leftChars="200" w:left="480"/>
        <w:jc w:val="left"/>
      </w:pPr>
      <w:r w:rsidRPr="008A25F4">
        <w:rPr>
          <w:rFonts w:hAnsi="宋体"/>
          <w:kern w:val="0"/>
          <w:szCs w:val="21"/>
        </w:rPr>
        <w:t>为清除井底的污泥，用缆绳将抓斗放入井底，抓起污泥后提出井口</w:t>
      </w:r>
      <w:r>
        <w:rPr>
          <w:rFonts w:hAnsi="宋体" w:hint="eastAsia"/>
          <w:kern w:val="0"/>
          <w:szCs w:val="21"/>
        </w:rPr>
        <w:t>（</w:t>
      </w:r>
      <w:r w:rsidRPr="008A25F4">
        <w:rPr>
          <w:rFonts w:hAnsi="宋体"/>
          <w:kern w:val="0"/>
          <w:szCs w:val="21"/>
        </w:rPr>
        <w:t>见图</w:t>
      </w:r>
      <w:r w:rsidRPr="00713C7A">
        <w:rPr>
          <w:rFonts w:hint="eastAsia"/>
        </w:rPr>
        <w:t>）</w:t>
      </w:r>
      <w:r w:rsidRPr="00713C7A">
        <w:t>，</w:t>
      </w:r>
      <w:r w:rsidRPr="008A25F4">
        <w:rPr>
          <w:rFonts w:hAnsi="宋体"/>
          <w:kern w:val="0"/>
          <w:szCs w:val="21"/>
        </w:rPr>
        <w:t>已知井深</w:t>
      </w:r>
      <w:r w:rsidR="00C122B9" w:rsidRPr="00C122B9">
        <w:rPr>
          <w:position w:val="-6"/>
        </w:rPr>
        <w:object w:dxaOrig="499" w:dyaOrig="279">
          <v:shape id="_x0000_i1071" type="#_x0000_t75" style="width:25.05pt;height:13.75pt" o:ole="">
            <v:imagedata r:id="rId101" o:title=""/>
          </v:shape>
          <o:OLEObject Type="Embed" ProgID="Equation.DSMT4" ShapeID="_x0000_i1071" DrawAspect="Content" ObjectID="_1674993387" r:id="rId102"/>
        </w:object>
      </w:r>
      <w:r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抓斗自重</w:t>
      </w:r>
      <w:r w:rsidR="00C122B9" w:rsidRPr="00C122B9">
        <w:rPr>
          <w:position w:val="-6"/>
        </w:rPr>
        <w:object w:dxaOrig="639" w:dyaOrig="279">
          <v:shape id="_x0000_i1072" type="#_x0000_t75" style="width:31.95pt;height:13.75pt" o:ole="">
            <v:imagedata r:id="rId103" o:title=""/>
          </v:shape>
          <o:OLEObject Type="Embed" ProgID="Equation.DSMT4" ShapeID="_x0000_i1072" DrawAspect="Content" ObjectID="_1674993388" r:id="rId104"/>
        </w:object>
      </w:r>
      <w:r>
        <w:rPr>
          <w:rFonts w:hint="eastAsia"/>
          <w:kern w:val="0"/>
        </w:rPr>
        <w:t>，</w:t>
      </w:r>
      <w:r w:rsidRPr="008A25F4">
        <w:rPr>
          <w:rFonts w:hAnsi="宋体"/>
          <w:kern w:val="0"/>
          <w:szCs w:val="21"/>
        </w:rPr>
        <w:t>缆绳每米重</w:t>
      </w:r>
      <w:r w:rsidR="00C122B9" w:rsidRPr="00C122B9">
        <w:rPr>
          <w:position w:val="-6"/>
        </w:rPr>
        <w:object w:dxaOrig="499" w:dyaOrig="279">
          <v:shape id="_x0000_i1073" type="#_x0000_t75" style="width:25.05pt;height:13.75pt" o:ole="">
            <v:imagedata r:id="rId105" o:title=""/>
          </v:shape>
          <o:OLEObject Type="Embed" ProgID="Equation.DSMT4" ShapeID="_x0000_i1073" DrawAspect="Content" ObjectID="_1674993389" r:id="rId106"/>
        </w:object>
      </w:r>
      <w:r w:rsidRPr="00713C7A">
        <w:rPr>
          <w:rFonts w:hint="eastAsia"/>
          <w:iCs/>
          <w:kern w:val="0"/>
        </w:rPr>
        <w:t>，</w:t>
      </w:r>
      <w:r w:rsidRPr="008A25F4">
        <w:rPr>
          <w:rFonts w:hAnsi="宋体"/>
          <w:kern w:val="0"/>
          <w:szCs w:val="21"/>
        </w:rPr>
        <w:t>抓斗抓起的污泥重</w:t>
      </w:r>
      <w:r w:rsidR="00C122B9" w:rsidRPr="00C122B9">
        <w:rPr>
          <w:position w:val="-6"/>
        </w:rPr>
        <w:object w:dxaOrig="760" w:dyaOrig="279">
          <v:shape id="_x0000_i1074" type="#_x0000_t75" style="width:38.2pt;height:13.75pt" o:ole="">
            <v:imagedata r:id="rId107" o:title=""/>
          </v:shape>
          <o:OLEObject Type="Embed" ProgID="Equation.DSMT4" ShapeID="_x0000_i1074" DrawAspect="Content" ObjectID="_1674993390" r:id="rId108"/>
        </w:object>
      </w:r>
      <w:r w:rsidRPr="008A25F4">
        <w:rPr>
          <w:rFonts w:hAnsi="宋体"/>
          <w:kern w:val="0"/>
          <w:szCs w:val="21"/>
        </w:rPr>
        <w:t>，提升速度为</w:t>
      </w:r>
      <w:r w:rsidR="00C122B9" w:rsidRPr="00C122B9">
        <w:rPr>
          <w:position w:val="-10"/>
        </w:rPr>
        <w:object w:dxaOrig="660" w:dyaOrig="320">
          <v:shape id="_x0000_i1075" type="#_x0000_t75" style="width:33.2pt;height:16.3pt" o:ole="">
            <v:imagedata r:id="rId109" o:title=""/>
          </v:shape>
          <o:OLEObject Type="Embed" ProgID="Equation.DSMT4" ShapeID="_x0000_i1075" DrawAspect="Content" ObjectID="_1674993391" r:id="rId110"/>
        </w:object>
      </w:r>
      <w:r>
        <w:rPr>
          <w:rFonts w:hint="eastAsia"/>
          <w:kern w:val="0"/>
          <w:szCs w:val="21"/>
        </w:rPr>
        <w:t>，</w:t>
      </w:r>
      <w:r w:rsidRPr="008A25F4">
        <w:rPr>
          <w:rFonts w:hAnsi="宋体"/>
          <w:kern w:val="0"/>
          <w:szCs w:val="21"/>
        </w:rPr>
        <w:t>在提升过程中，污泥以</w:t>
      </w:r>
      <w:r w:rsidR="00C122B9" w:rsidRPr="00C122B9">
        <w:rPr>
          <w:position w:val="-10"/>
        </w:rPr>
        <w:object w:dxaOrig="800" w:dyaOrig="320">
          <v:shape id="_x0000_i1076" type="#_x0000_t75" style="width:40.05pt;height:16.3pt" o:ole="">
            <v:imagedata r:id="rId111" o:title=""/>
          </v:shape>
          <o:OLEObject Type="Embed" ProgID="Equation.DSMT4" ShapeID="_x0000_i1076" DrawAspect="Content" ObjectID="_1674993392" r:id="rId112"/>
        </w:object>
      </w:r>
      <w:r w:rsidRPr="008A25F4">
        <w:rPr>
          <w:rFonts w:hAnsi="宋体"/>
          <w:kern w:val="0"/>
          <w:szCs w:val="21"/>
        </w:rPr>
        <w:t>的速度从抓斗缝隙中漏掉，现将抓起污泥的抓斗提升至井口，问克服重力需作多少焦耳的功</w:t>
      </w:r>
      <w:r w:rsidRPr="00713C7A">
        <w:t>？</w:t>
      </w:r>
    </w:p>
    <w:p w:rsidR="003D2FAC" w:rsidRDefault="003D2FAC" w:rsidP="003D2FAC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>
        <w:rPr>
          <w:rFonts w:hint="eastAsia"/>
        </w:rPr>
        <w:lastRenderedPageBreak/>
        <w:t>（</w:t>
      </w:r>
      <w:r w:rsidRPr="008A25F4">
        <w:rPr>
          <w:rFonts w:hAnsi="宋体"/>
          <w:kern w:val="0"/>
          <w:szCs w:val="21"/>
        </w:rPr>
        <w:t>说明：①</w:t>
      </w:r>
      <w:r w:rsidR="00C122B9" w:rsidRPr="00C122B9">
        <w:rPr>
          <w:position w:val="-10"/>
        </w:rPr>
        <w:object w:dxaOrig="1320" w:dyaOrig="320">
          <v:shape id="_x0000_i1077" type="#_x0000_t75" style="width:65.75pt;height:16.3pt" o:ole="">
            <v:imagedata r:id="rId113" o:title=""/>
          </v:shape>
          <o:OLEObject Type="Embed" ProgID="Equation.DSMT4" ShapeID="_x0000_i1077" DrawAspect="Content" ObjectID="_1674993393" r:id="rId114"/>
        </w:object>
      </w:r>
      <w:r>
        <w:rPr>
          <w:rFonts w:hint="eastAsia"/>
          <w:kern w:val="0"/>
        </w:rPr>
        <w:t>；</w:t>
      </w:r>
      <w:r w:rsidRPr="008A25F4">
        <w:rPr>
          <w:rFonts w:hAnsi="宋体"/>
          <w:kern w:val="0"/>
        </w:rPr>
        <w:t>其中</w:t>
      </w:r>
      <w:r w:rsidR="00C122B9" w:rsidRPr="00C122B9">
        <w:rPr>
          <w:position w:val="-10"/>
        </w:rPr>
        <w:object w:dxaOrig="900" w:dyaOrig="320">
          <v:shape id="_x0000_i1078" type="#_x0000_t75" style="width:45.1pt;height:16.3pt" o:ole="">
            <v:imagedata r:id="rId115" o:title=""/>
          </v:shape>
          <o:OLEObject Type="Embed" ProgID="Equation.DSMT4" ShapeID="_x0000_i1078" DrawAspect="Content" ObjectID="_1674993394" r:id="rId116"/>
        </w:object>
      </w:r>
      <w:r w:rsidRPr="008A25F4">
        <w:rPr>
          <w:rFonts w:hAnsi="宋体"/>
          <w:kern w:val="0"/>
          <w:szCs w:val="21"/>
        </w:rPr>
        <w:t>分别表示米，牛顿，秒，焦耳；</w:t>
      </w:r>
    </w:p>
    <w:p w:rsidR="003D2FAC" w:rsidRDefault="003D2FAC" w:rsidP="003D2FAC">
      <w:pPr>
        <w:autoSpaceDE w:val="0"/>
        <w:autoSpaceDN w:val="0"/>
        <w:adjustRightInd w:val="0"/>
        <w:ind w:leftChars="200" w:left="480"/>
        <w:jc w:val="left"/>
        <w:rPr>
          <w:rFonts w:hAnsi="宋体"/>
          <w:kern w:val="0"/>
          <w:szCs w:val="21"/>
        </w:rPr>
      </w:pPr>
      <w:r>
        <w:rPr>
          <w:rFonts w:hAnsi="宋体" w:hint="eastAsia"/>
          <w:kern w:val="0"/>
          <w:szCs w:val="21"/>
        </w:rPr>
        <w:t xml:space="preserve">        </w:t>
      </w:r>
      <w:r w:rsidRPr="008A25F4">
        <w:rPr>
          <w:rFonts w:hAnsi="宋体"/>
          <w:kern w:val="0"/>
          <w:szCs w:val="21"/>
        </w:rPr>
        <w:t>②抓斗的高度及位于井口上方的缆绳长度忽略不计</w:t>
      </w:r>
      <w:r>
        <w:rPr>
          <w:rFonts w:hint="eastAsia"/>
          <w:kern w:val="0"/>
          <w:szCs w:val="21"/>
        </w:rPr>
        <w:t>．）</w:t>
      </w:r>
    </w:p>
    <w:p w:rsidR="003D2FAC" w:rsidRDefault="003D2FAC" w:rsidP="003D2FAC">
      <w:pPr>
        <w:autoSpaceDE w:val="0"/>
        <w:autoSpaceDN w:val="0"/>
        <w:adjustRightInd w:val="0"/>
        <w:jc w:val="center"/>
        <w:rPr>
          <w:rFonts w:hAnsi="宋体"/>
          <w:kern w:val="0"/>
          <w:szCs w:val="21"/>
        </w:rPr>
      </w:pPr>
      <w:r>
        <w:rPr>
          <w:rFonts w:hAnsi="宋体"/>
          <w:noProof/>
          <w:kern w:val="0"/>
          <w:szCs w:val="21"/>
        </w:rPr>
        <w:drawing>
          <wp:inline distT="0" distB="0" distL="0" distR="0">
            <wp:extent cx="2008268" cy="1887772"/>
            <wp:effectExtent l="19050" t="0" r="0" b="0"/>
            <wp:docPr id="1" name="图片 3" descr="1999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9A2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214" cy="189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C2D" w:rsidRPr="0070209A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160158" w:rsidRDefault="00871C2D" w:rsidP="00871C2D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2C0118" w:rsidRDefault="00871C2D" w:rsidP="008E47E6">
      <w:pPr>
        <w:pStyle w:val="1"/>
      </w:pPr>
      <w:r w:rsidRPr="002C0118">
        <w:t>七、</w:t>
      </w:r>
      <w:r w:rsidR="008E47E6">
        <w:rPr>
          <w:rFonts w:hint="eastAsia"/>
        </w:rPr>
        <w:t>（</w:t>
      </w:r>
      <w:r w:rsidRPr="002C0118">
        <w:rPr>
          <w:kern w:val="0"/>
        </w:rPr>
        <w:t>本题满分8分</w:t>
      </w:r>
      <w:r w:rsidR="008E47E6">
        <w:rPr>
          <w:rFonts w:hint="eastAsia"/>
        </w:rPr>
        <w:t>）</w:t>
      </w:r>
    </w:p>
    <w:p w:rsidR="00871C2D" w:rsidRPr="00160158" w:rsidRDefault="00871C2D" w:rsidP="00871C2D">
      <w:pPr>
        <w:ind w:firstLineChars="200" w:firstLine="480"/>
      </w:pPr>
      <w:r w:rsidRPr="00160158">
        <w:rPr>
          <w:rFonts w:hAnsi="宋体"/>
        </w:rPr>
        <w:t>已知函数</w:t>
      </w:r>
      <w:r w:rsidR="00C122B9" w:rsidRPr="00C122B9">
        <w:rPr>
          <w:position w:val="-36"/>
        </w:rPr>
        <w:object w:dxaOrig="1219" w:dyaOrig="780">
          <v:shape id="_x0000_i1079" type="#_x0000_t75" style="width:60.75pt;height:38.8pt" o:ole="">
            <v:imagedata r:id="rId118" o:title=""/>
          </v:shape>
          <o:OLEObject Type="Embed" ProgID="Equation.DSMT4" ShapeID="_x0000_i1079" DrawAspect="Content" ObjectID="_1674993395" r:id="rId119"/>
        </w:object>
      </w:r>
      <w:r w:rsidRPr="00160158">
        <w:rPr>
          <w:rFonts w:hAnsi="宋体"/>
        </w:rPr>
        <w:t>，求</w:t>
      </w:r>
    </w:p>
    <w:p w:rsidR="00871C2D" w:rsidRPr="00160158" w:rsidRDefault="00871C2D" w:rsidP="00871C2D">
      <w:pPr>
        <w:ind w:firstLineChars="200" w:firstLine="480"/>
      </w:pPr>
      <w:r>
        <w:rPr>
          <w:rFonts w:hAnsi="宋体"/>
        </w:rPr>
        <w:t>(</w:t>
      </w:r>
      <w:r w:rsidRPr="00160158">
        <w:t>1</w:t>
      </w:r>
      <w:r>
        <w:rPr>
          <w:rFonts w:hAnsi="宋体"/>
        </w:rPr>
        <w:t>)</w:t>
      </w:r>
      <w:r w:rsidR="008222EF">
        <w:rPr>
          <w:rFonts w:hAnsi="宋体" w:hint="eastAsia"/>
        </w:rPr>
        <w:t xml:space="preserve"> </w:t>
      </w:r>
      <w:r w:rsidRPr="00160158">
        <w:rPr>
          <w:rFonts w:hAnsi="宋体"/>
        </w:rPr>
        <w:t>函数的增减区间及极值；</w:t>
      </w:r>
    </w:p>
    <w:p w:rsidR="00871C2D" w:rsidRPr="00160158" w:rsidRDefault="00871C2D" w:rsidP="00871C2D">
      <w:pPr>
        <w:ind w:firstLineChars="200" w:firstLine="480"/>
      </w:pPr>
      <w:r>
        <w:rPr>
          <w:rFonts w:hAnsi="宋体"/>
        </w:rPr>
        <w:t>(</w:t>
      </w:r>
      <w:r w:rsidRPr="00160158">
        <w:t>2</w:t>
      </w:r>
      <w:r>
        <w:rPr>
          <w:rFonts w:hAnsi="宋体"/>
        </w:rPr>
        <w:t>)</w:t>
      </w:r>
      <w:r w:rsidR="008222EF">
        <w:rPr>
          <w:rFonts w:hAnsi="宋体" w:hint="eastAsia"/>
        </w:rPr>
        <w:t xml:space="preserve"> </w:t>
      </w:r>
      <w:r w:rsidRPr="00160158">
        <w:rPr>
          <w:rFonts w:hAnsi="宋体"/>
        </w:rPr>
        <w:t>函数图形的凹凸区间及拐点</w:t>
      </w:r>
      <w:r w:rsidR="008222EF">
        <w:rPr>
          <w:rFonts w:hAnsi="宋体" w:hint="eastAsia"/>
        </w:rPr>
        <w:t>；</w:t>
      </w:r>
    </w:p>
    <w:p w:rsidR="00871C2D" w:rsidRDefault="00871C2D" w:rsidP="00871C2D">
      <w:pPr>
        <w:ind w:firstLineChars="200" w:firstLine="480"/>
      </w:pPr>
      <w:r>
        <w:rPr>
          <w:rFonts w:hAnsi="宋体"/>
        </w:rPr>
        <w:t>(</w:t>
      </w:r>
      <w:r w:rsidRPr="00160158">
        <w:t>3</w:t>
      </w:r>
      <w:r>
        <w:rPr>
          <w:rFonts w:hAnsi="宋体"/>
        </w:rPr>
        <w:t>)</w:t>
      </w:r>
      <w:r w:rsidR="008222EF">
        <w:rPr>
          <w:rFonts w:hAnsi="宋体" w:hint="eastAsia"/>
        </w:rPr>
        <w:t xml:space="preserve"> </w:t>
      </w:r>
      <w:r w:rsidRPr="00160158">
        <w:rPr>
          <w:rFonts w:hAnsi="宋体"/>
        </w:rPr>
        <w:t>函数图形的渐近线</w:t>
      </w:r>
      <w:r w:rsidR="008222EF">
        <w:rPr>
          <w:rFonts w:hint="eastAsia"/>
        </w:rPr>
        <w:t>．</w:t>
      </w:r>
    </w:p>
    <w:p w:rsidR="00871C2D" w:rsidRDefault="00871C2D" w:rsidP="00871C2D"/>
    <w:p w:rsidR="00D0789D" w:rsidRPr="0070209A" w:rsidRDefault="00D0789D" w:rsidP="00871C2D"/>
    <w:p w:rsidR="00871C2D" w:rsidRPr="002C0118" w:rsidRDefault="00871C2D" w:rsidP="008E47E6">
      <w:pPr>
        <w:pStyle w:val="1"/>
      </w:pPr>
      <w:r w:rsidRPr="002C0118">
        <w:t>八、</w:t>
      </w:r>
      <w:r w:rsidR="008E47E6">
        <w:rPr>
          <w:rFonts w:hint="eastAsia"/>
        </w:rPr>
        <w:t>（</w:t>
      </w:r>
      <w:r w:rsidRPr="002C0118">
        <w:rPr>
          <w:kern w:val="0"/>
        </w:rPr>
        <w:t>本题满分8分</w:t>
      </w:r>
      <w:r w:rsidR="008E47E6">
        <w:rPr>
          <w:rFonts w:hint="eastAsia"/>
        </w:rPr>
        <w:t>）</w:t>
      </w:r>
    </w:p>
    <w:p w:rsidR="00871C2D" w:rsidRPr="0070209A" w:rsidRDefault="00871C2D" w:rsidP="00D0789D">
      <w:pPr>
        <w:ind w:leftChars="200" w:left="480"/>
      </w:pPr>
      <w:r w:rsidRPr="0070209A">
        <w:rPr>
          <w:rFonts w:hAnsi="宋体"/>
        </w:rPr>
        <w:t>设函数</w:t>
      </w:r>
      <w:r w:rsidR="00C122B9" w:rsidRPr="00C122B9">
        <w:rPr>
          <w:position w:val="-14"/>
        </w:rPr>
        <w:object w:dxaOrig="560" w:dyaOrig="400">
          <v:shape id="_x0000_i1080" type="#_x0000_t75" style="width:28.15pt;height:20.05pt" o:ole="">
            <v:imagedata r:id="rId120" o:title=""/>
          </v:shape>
          <o:OLEObject Type="Embed" ProgID="Equation.DSMT4" ShapeID="_x0000_i1080" DrawAspect="Content" ObjectID="_1674993396" r:id="rId121"/>
        </w:object>
      </w:r>
      <w:r w:rsidRPr="0070209A">
        <w:rPr>
          <w:rFonts w:hAnsi="宋体"/>
        </w:rPr>
        <w:t>在闭区间</w:t>
      </w:r>
      <w:r w:rsidR="00C122B9" w:rsidRPr="00C122B9">
        <w:rPr>
          <w:position w:val="-14"/>
        </w:rPr>
        <w:object w:dxaOrig="680" w:dyaOrig="400">
          <v:shape id="_x0000_i1081" type="#_x0000_t75" style="width:33.8pt;height:20.05pt" o:ole="">
            <v:imagedata r:id="rId122" o:title=""/>
          </v:shape>
          <o:OLEObject Type="Embed" ProgID="Equation.DSMT4" ShapeID="_x0000_i1081" DrawAspect="Content" ObjectID="_1674993397" r:id="rId123"/>
        </w:object>
      </w:r>
      <w:r w:rsidRPr="0070209A">
        <w:rPr>
          <w:rFonts w:hAnsi="宋体"/>
        </w:rPr>
        <w:t>上具有三阶连续导数，且</w:t>
      </w:r>
      <w:r w:rsidR="00C122B9" w:rsidRPr="00C122B9">
        <w:rPr>
          <w:position w:val="-14"/>
        </w:rPr>
        <w:object w:dxaOrig="1040" w:dyaOrig="400">
          <v:shape id="_x0000_i1082" type="#_x0000_t75" style="width:51.95pt;height:20.05pt" o:ole="">
            <v:imagedata r:id="rId124" o:title=""/>
          </v:shape>
          <o:OLEObject Type="Embed" ProgID="Equation.DSMT4" ShapeID="_x0000_i1082" DrawAspect="Content" ObjectID="_1674993398" r:id="rId125"/>
        </w:object>
      </w:r>
      <w:r w:rsidRPr="0070209A">
        <w:rPr>
          <w:rFonts w:hAnsi="宋体"/>
        </w:rPr>
        <w:t>，</w:t>
      </w:r>
      <w:r w:rsidR="00C122B9" w:rsidRPr="00C122B9">
        <w:rPr>
          <w:position w:val="-14"/>
        </w:rPr>
        <w:object w:dxaOrig="880" w:dyaOrig="400">
          <v:shape id="_x0000_i1083" type="#_x0000_t75" style="width:43.85pt;height:20.05pt" o:ole="">
            <v:imagedata r:id="rId126" o:title=""/>
          </v:shape>
          <o:OLEObject Type="Embed" ProgID="Equation.DSMT4" ShapeID="_x0000_i1083" DrawAspect="Content" ObjectID="_1674993399" r:id="rId127"/>
        </w:object>
      </w:r>
      <w:r w:rsidRPr="0070209A">
        <w:rPr>
          <w:rFonts w:hAnsi="宋体"/>
        </w:rPr>
        <w:t>，</w:t>
      </w:r>
      <w:r w:rsidR="00C122B9" w:rsidRPr="00C122B9">
        <w:rPr>
          <w:position w:val="-14"/>
        </w:rPr>
        <w:object w:dxaOrig="940" w:dyaOrig="400">
          <v:shape id="_x0000_i1084" type="#_x0000_t75" style="width:46.95pt;height:20.05pt" o:ole="">
            <v:imagedata r:id="rId128" o:title=""/>
          </v:shape>
          <o:OLEObject Type="Embed" ProgID="Equation.DSMT4" ShapeID="_x0000_i1084" DrawAspect="Content" ObjectID="_1674993400" r:id="rId129"/>
        </w:object>
      </w:r>
      <w:r w:rsidRPr="0070209A">
        <w:rPr>
          <w:rFonts w:hAnsi="宋体"/>
        </w:rPr>
        <w:t>，证明：在开区间</w:t>
      </w:r>
      <w:r w:rsidR="00C122B9" w:rsidRPr="00C122B9">
        <w:rPr>
          <w:position w:val="-14"/>
        </w:rPr>
        <w:object w:dxaOrig="700" w:dyaOrig="400">
          <v:shape id="_x0000_i1085" type="#_x0000_t75" style="width:35.05pt;height:20.05pt" o:ole="">
            <v:imagedata r:id="rId130" o:title=""/>
          </v:shape>
          <o:OLEObject Type="Embed" ProgID="Equation.DSMT4" ShapeID="_x0000_i1085" DrawAspect="Content" ObjectID="_1674993401" r:id="rId131"/>
        </w:object>
      </w:r>
      <w:r w:rsidRPr="0070209A">
        <w:rPr>
          <w:rFonts w:hAnsi="宋体"/>
        </w:rPr>
        <w:t>内至少存在一点</w:t>
      </w:r>
      <w:r w:rsidR="00C122B9" w:rsidRPr="00C122B9">
        <w:rPr>
          <w:position w:val="-10"/>
        </w:rPr>
        <w:object w:dxaOrig="200" w:dyaOrig="320">
          <v:shape id="_x0000_i1086" type="#_x0000_t75" style="width:10pt;height:16.3pt" o:ole="">
            <v:imagedata r:id="rId132" o:title=""/>
          </v:shape>
          <o:OLEObject Type="Embed" ProgID="Equation.DSMT4" ShapeID="_x0000_i1086" DrawAspect="Content" ObjectID="_1674993402" r:id="rId133"/>
        </w:object>
      </w:r>
      <w:r w:rsidRPr="0070209A">
        <w:rPr>
          <w:rFonts w:hAnsi="宋体"/>
        </w:rPr>
        <w:t>，使</w:t>
      </w:r>
      <w:r w:rsidR="00C122B9" w:rsidRPr="00C122B9">
        <w:rPr>
          <w:position w:val="-14"/>
        </w:rPr>
        <w:object w:dxaOrig="1020" w:dyaOrig="400">
          <v:shape id="_x0000_i1087" type="#_x0000_t75" style="width:50.7pt;height:20.05pt" o:ole="">
            <v:imagedata r:id="rId134" o:title=""/>
          </v:shape>
          <o:OLEObject Type="Embed" ProgID="Equation.DSMT4" ShapeID="_x0000_i1087" DrawAspect="Content" ObjectID="_1674993403" r:id="rId135"/>
        </w:object>
      </w:r>
      <w:r w:rsidR="00D0789D">
        <w:rPr>
          <w:rFonts w:hint="eastAsia"/>
        </w:rPr>
        <w:t>．</w:t>
      </w:r>
    </w:p>
    <w:p w:rsidR="00871C2D" w:rsidRDefault="00871C2D" w:rsidP="00871C2D">
      <w:pPr>
        <w:rPr>
          <w:rFonts w:hAnsi="宋体"/>
          <w:b/>
        </w:rPr>
      </w:pPr>
    </w:p>
    <w:p w:rsidR="00D0789D" w:rsidRDefault="00D0789D" w:rsidP="00871C2D">
      <w:pPr>
        <w:rPr>
          <w:rFonts w:hAnsi="宋体"/>
          <w:b/>
        </w:rPr>
      </w:pPr>
    </w:p>
    <w:p w:rsidR="00871C2D" w:rsidRPr="002C0118" w:rsidRDefault="00871C2D" w:rsidP="008E47E6">
      <w:pPr>
        <w:pStyle w:val="1"/>
      </w:pPr>
      <w:r w:rsidRPr="002C0118">
        <w:t>九、</w:t>
      </w:r>
      <w:r w:rsidR="008E47E6">
        <w:rPr>
          <w:rFonts w:hint="eastAsia"/>
        </w:rPr>
        <w:t>（</w:t>
      </w:r>
      <w:r w:rsidRPr="002C0118">
        <w:rPr>
          <w:kern w:val="0"/>
        </w:rPr>
        <w:t>本题满分9分</w:t>
      </w:r>
      <w:r w:rsidR="008E47E6">
        <w:rPr>
          <w:rFonts w:hint="eastAsia"/>
        </w:rPr>
        <w:t>）</w:t>
      </w:r>
      <w:r w:rsidR="005846AC" w:rsidRPr="005846AC">
        <w:rPr>
          <w:rStyle w:val="ae"/>
          <w:rFonts w:hint="eastAsia"/>
        </w:rPr>
        <w:t>【同试卷一第五题】</w:t>
      </w:r>
      <w:r w:rsidR="005846AC" w:rsidRPr="005846AC">
        <w:rPr>
          <w:rStyle w:val="ae"/>
          <w:rFonts w:hint="eastAsia"/>
          <w:b w:val="0"/>
        </w:rPr>
        <w:t>（分值不同）</w:t>
      </w:r>
    </w:p>
    <w:p w:rsidR="005846AC" w:rsidRPr="008A25F4" w:rsidRDefault="005846AC" w:rsidP="005846AC">
      <w:pPr>
        <w:ind w:leftChars="200" w:left="480"/>
        <w:rPr>
          <w:szCs w:val="21"/>
        </w:rPr>
      </w:pPr>
      <w:r w:rsidRPr="008A25F4">
        <w:rPr>
          <w:rFonts w:hAnsi="宋体"/>
          <w:szCs w:val="21"/>
        </w:rPr>
        <w:t>设函数</w:t>
      </w:r>
      <w:r w:rsidR="00C122B9" w:rsidRPr="00C122B9">
        <w:rPr>
          <w:position w:val="-14"/>
        </w:rPr>
        <w:object w:dxaOrig="560" w:dyaOrig="400">
          <v:shape id="_x0000_i1088" type="#_x0000_t75" style="width:28.15pt;height:20.05pt" o:ole="">
            <v:imagedata r:id="rId136" o:title=""/>
          </v:shape>
          <o:OLEObject Type="Embed" ProgID="Equation.DSMT4" ShapeID="_x0000_i1088" DrawAspect="Content" ObjectID="_1674993404" r:id="rId137"/>
        </w:object>
      </w:r>
      <w:r>
        <w:rPr>
          <w:rFonts w:hint="eastAsia"/>
          <w:szCs w:val="21"/>
        </w:rPr>
        <w:t>（</w:t>
      </w:r>
      <w:r w:rsidR="00C122B9" w:rsidRPr="00C122B9">
        <w:rPr>
          <w:position w:val="-6"/>
        </w:rPr>
        <w:object w:dxaOrig="540" w:dyaOrig="279">
          <v:shape id="_x0000_i1089" type="#_x0000_t75" style="width:26.9pt;height:13.75pt" o:ole="">
            <v:imagedata r:id="rId138" o:title=""/>
          </v:shape>
          <o:OLEObject Type="Embed" ProgID="Equation.DSMT4" ShapeID="_x0000_i1089" DrawAspect="Content" ObjectID="_1674993405" r:id="rId139"/>
        </w:object>
      </w:r>
      <w:r>
        <w:rPr>
          <w:rFonts w:hint="eastAsia"/>
          <w:szCs w:val="21"/>
        </w:rPr>
        <w:t>）</w:t>
      </w:r>
      <w:r w:rsidRPr="008A25F4">
        <w:rPr>
          <w:rFonts w:hAnsi="宋体"/>
          <w:szCs w:val="21"/>
        </w:rPr>
        <w:t>二阶可导，且</w:t>
      </w:r>
      <w:r w:rsidR="00C122B9" w:rsidRPr="00C122B9">
        <w:rPr>
          <w:position w:val="-14"/>
        </w:rPr>
        <w:object w:dxaOrig="960" w:dyaOrig="400">
          <v:shape id="_x0000_i1090" type="#_x0000_t75" style="width:48.2pt;height:20.05pt" o:ole="">
            <v:imagedata r:id="rId140" o:title=""/>
          </v:shape>
          <o:OLEObject Type="Embed" ProgID="Equation.DSMT4" ShapeID="_x0000_i1090" DrawAspect="Content" ObjectID="_1674993406" r:id="rId141"/>
        </w:object>
      </w:r>
      <w:r w:rsidRPr="008A25F4">
        <w:rPr>
          <w:rFonts w:hAnsi="宋体"/>
          <w:szCs w:val="21"/>
        </w:rPr>
        <w:t>，</w:t>
      </w:r>
      <w:r w:rsidR="00C122B9" w:rsidRPr="00C122B9">
        <w:rPr>
          <w:position w:val="-14"/>
        </w:rPr>
        <w:object w:dxaOrig="880" w:dyaOrig="400">
          <v:shape id="_x0000_i1091" type="#_x0000_t75" style="width:43.85pt;height:20.05pt" o:ole="">
            <v:imagedata r:id="rId142" o:title=""/>
          </v:shape>
          <o:OLEObject Type="Embed" ProgID="Equation.DSMT4" ShapeID="_x0000_i1091" DrawAspect="Content" ObjectID="_1674993407" r:id="rId143"/>
        </w:object>
      </w:r>
      <w:r>
        <w:rPr>
          <w:rFonts w:hint="eastAsia"/>
          <w:szCs w:val="21"/>
        </w:rPr>
        <w:t>．</w:t>
      </w:r>
      <w:r w:rsidRPr="008A25F4">
        <w:rPr>
          <w:rFonts w:hAnsi="宋体"/>
          <w:szCs w:val="21"/>
        </w:rPr>
        <w:t>过曲线</w:t>
      </w:r>
      <w:r w:rsidR="00C122B9" w:rsidRPr="00C122B9">
        <w:rPr>
          <w:position w:val="-14"/>
        </w:rPr>
        <w:object w:dxaOrig="940" w:dyaOrig="400">
          <v:shape id="_x0000_i1092" type="#_x0000_t75" style="width:46.95pt;height:20.05pt" o:ole="">
            <v:imagedata r:id="rId144" o:title=""/>
          </v:shape>
          <o:OLEObject Type="Embed" ProgID="Equation.DSMT4" ShapeID="_x0000_i1092" DrawAspect="Content" ObjectID="_1674993408" r:id="rId145"/>
        </w:object>
      </w:r>
      <w:r w:rsidRPr="008A25F4">
        <w:rPr>
          <w:rFonts w:hAnsi="宋体"/>
          <w:szCs w:val="21"/>
        </w:rPr>
        <w:t>上任意一点</w:t>
      </w:r>
      <w:r w:rsidR="00C122B9" w:rsidRPr="00C122B9">
        <w:rPr>
          <w:position w:val="-14"/>
        </w:rPr>
        <w:object w:dxaOrig="820" w:dyaOrig="400">
          <v:shape id="_x0000_i1093" type="#_x0000_t75" style="width:40.7pt;height:20.05pt" o:ole="">
            <v:imagedata r:id="rId146" o:title=""/>
          </v:shape>
          <o:OLEObject Type="Embed" ProgID="Equation.DSMT4" ShapeID="_x0000_i1093" DrawAspect="Content" ObjectID="_1674993409" r:id="rId147"/>
        </w:object>
      </w:r>
      <w:r w:rsidRPr="008A25F4">
        <w:rPr>
          <w:rFonts w:hAnsi="宋体"/>
          <w:szCs w:val="21"/>
        </w:rPr>
        <w:t>作该曲线的切线及</w:t>
      </w:r>
      <w:r w:rsidR="00C122B9" w:rsidRPr="00025957">
        <w:rPr>
          <w:position w:val="-4"/>
        </w:rPr>
        <w:object w:dxaOrig="200" w:dyaOrig="200">
          <v:shape id="_x0000_i1094" type="#_x0000_t75" style="width:10pt;height:10pt" o:ole="">
            <v:imagedata r:id="rId148" o:title=""/>
          </v:shape>
          <o:OLEObject Type="Embed" ProgID="Equation.DSMT4" ShapeID="_x0000_i1094" DrawAspect="Content" ObjectID="_1674993410" r:id="rId149"/>
        </w:object>
      </w:r>
      <w:r w:rsidRPr="008A25F4">
        <w:rPr>
          <w:rFonts w:hAnsi="宋体"/>
          <w:szCs w:val="21"/>
        </w:rPr>
        <w:t>轴的垂线，上述两直线与</w:t>
      </w:r>
      <w:r w:rsidR="00C122B9" w:rsidRPr="00025957">
        <w:rPr>
          <w:position w:val="-4"/>
        </w:rPr>
        <w:object w:dxaOrig="200" w:dyaOrig="200">
          <v:shape id="_x0000_i1095" type="#_x0000_t75" style="width:10pt;height:10pt" o:ole="">
            <v:imagedata r:id="rId150" o:title=""/>
          </v:shape>
          <o:OLEObject Type="Embed" ProgID="Equation.DSMT4" ShapeID="_x0000_i1095" DrawAspect="Content" ObjectID="_1674993411" r:id="rId151"/>
        </w:object>
      </w:r>
      <w:r w:rsidRPr="008A25F4">
        <w:rPr>
          <w:rFonts w:hAnsi="宋体"/>
          <w:szCs w:val="21"/>
        </w:rPr>
        <w:t>轴所围成的三角形的面积记为</w:t>
      </w:r>
      <w:r w:rsidR="00C122B9" w:rsidRPr="00C122B9">
        <w:rPr>
          <w:position w:val="-12"/>
        </w:rPr>
        <w:object w:dxaOrig="279" w:dyaOrig="360">
          <v:shape id="_x0000_i1096" type="#_x0000_t75" style="width:13.75pt;height:18.15pt" o:ole="">
            <v:imagedata r:id="rId152" o:title=""/>
          </v:shape>
          <o:OLEObject Type="Embed" ProgID="Equation.DSMT4" ShapeID="_x0000_i1096" DrawAspect="Content" ObjectID="_1674993412" r:id="rId153"/>
        </w:object>
      </w:r>
      <w:r w:rsidRPr="008A25F4">
        <w:rPr>
          <w:rFonts w:hAnsi="宋体"/>
          <w:szCs w:val="21"/>
        </w:rPr>
        <w:t>，区间</w:t>
      </w:r>
      <w:r w:rsidR="00C122B9" w:rsidRPr="00C122B9">
        <w:rPr>
          <w:position w:val="-14"/>
        </w:rPr>
        <w:object w:dxaOrig="580" w:dyaOrig="400">
          <v:shape id="_x0000_i1097" type="#_x0000_t75" style="width:28.8pt;height:20.05pt" o:ole="">
            <v:imagedata r:id="rId154" o:title=""/>
          </v:shape>
          <o:OLEObject Type="Embed" ProgID="Equation.DSMT4" ShapeID="_x0000_i1097" DrawAspect="Content" ObjectID="_1674993413" r:id="rId155"/>
        </w:object>
      </w:r>
      <w:r w:rsidRPr="008A25F4">
        <w:rPr>
          <w:rFonts w:hAnsi="宋体"/>
          <w:szCs w:val="21"/>
        </w:rPr>
        <w:t>上以</w:t>
      </w:r>
      <w:r w:rsidR="00C122B9" w:rsidRPr="00C122B9">
        <w:rPr>
          <w:position w:val="-14"/>
        </w:rPr>
        <w:object w:dxaOrig="940" w:dyaOrig="400">
          <v:shape id="_x0000_i1098" type="#_x0000_t75" style="width:46.95pt;height:20.05pt" o:ole="">
            <v:imagedata r:id="rId156" o:title=""/>
          </v:shape>
          <o:OLEObject Type="Embed" ProgID="Equation.DSMT4" ShapeID="_x0000_i1098" DrawAspect="Content" ObjectID="_1674993414" r:id="rId157"/>
        </w:object>
      </w:r>
      <w:r w:rsidRPr="008A25F4">
        <w:rPr>
          <w:rFonts w:hAnsi="宋体"/>
          <w:szCs w:val="21"/>
        </w:rPr>
        <w:t>为曲边的曲边梯形面积记为</w:t>
      </w:r>
      <w:r w:rsidR="00C122B9" w:rsidRPr="00C122B9">
        <w:rPr>
          <w:position w:val="-12"/>
        </w:rPr>
        <w:object w:dxaOrig="279" w:dyaOrig="360">
          <v:shape id="_x0000_i1099" type="#_x0000_t75" style="width:13.75pt;height:18.15pt" o:ole="">
            <v:imagedata r:id="rId158" o:title=""/>
          </v:shape>
          <o:OLEObject Type="Embed" ProgID="Equation.DSMT4" ShapeID="_x0000_i1099" DrawAspect="Content" ObjectID="_1674993415" r:id="rId159"/>
        </w:object>
      </w:r>
      <w:r w:rsidRPr="008A25F4">
        <w:rPr>
          <w:rFonts w:hAnsi="宋体"/>
          <w:szCs w:val="21"/>
        </w:rPr>
        <w:t>，并设</w:t>
      </w:r>
      <w:r w:rsidR="00C122B9" w:rsidRPr="00C122B9">
        <w:rPr>
          <w:position w:val="-12"/>
        </w:rPr>
        <w:object w:dxaOrig="820" w:dyaOrig="360">
          <v:shape id="_x0000_i1100" type="#_x0000_t75" style="width:40.7pt;height:18.15pt" o:ole="">
            <v:imagedata r:id="rId160" o:title=""/>
          </v:shape>
          <o:OLEObject Type="Embed" ProgID="Equation.DSMT4" ShapeID="_x0000_i1100" DrawAspect="Content" ObjectID="_1674993416" r:id="rId161"/>
        </w:object>
      </w:r>
      <w:r w:rsidRPr="008A25F4">
        <w:rPr>
          <w:rFonts w:hAnsi="宋体"/>
          <w:szCs w:val="21"/>
        </w:rPr>
        <w:t>恒为</w:t>
      </w:r>
      <w:r w:rsidR="00C122B9" w:rsidRPr="00025957">
        <w:rPr>
          <w:position w:val="-4"/>
        </w:rPr>
        <w:object w:dxaOrig="180" w:dyaOrig="260">
          <v:shape id="_x0000_i1101" type="#_x0000_t75" style="width:8.75pt;height:13.15pt" o:ole="">
            <v:imagedata r:id="rId162" o:title=""/>
          </v:shape>
          <o:OLEObject Type="Embed" ProgID="Equation.DSMT4" ShapeID="_x0000_i1101" DrawAspect="Content" ObjectID="_1674993417" r:id="rId163"/>
        </w:object>
      </w:r>
      <w:r w:rsidRPr="008A25F4">
        <w:rPr>
          <w:rFonts w:hAnsi="宋体"/>
          <w:szCs w:val="21"/>
        </w:rPr>
        <w:t>，求此曲线</w:t>
      </w:r>
      <w:r w:rsidR="00C122B9" w:rsidRPr="00C122B9">
        <w:rPr>
          <w:position w:val="-14"/>
        </w:rPr>
        <w:object w:dxaOrig="940" w:dyaOrig="400">
          <v:shape id="_x0000_i1102" type="#_x0000_t75" style="width:46.95pt;height:20.05pt" o:ole="">
            <v:imagedata r:id="rId164" o:title=""/>
          </v:shape>
          <o:OLEObject Type="Embed" ProgID="Equation.DSMT4" ShapeID="_x0000_i1102" DrawAspect="Content" ObjectID="_1674993418" r:id="rId165"/>
        </w:object>
      </w:r>
      <w:r w:rsidRPr="008A25F4">
        <w:rPr>
          <w:rFonts w:hAnsi="宋体"/>
          <w:szCs w:val="21"/>
        </w:rPr>
        <w:t>的方程</w:t>
      </w:r>
      <w:r>
        <w:rPr>
          <w:rFonts w:hint="eastAsia"/>
          <w:szCs w:val="21"/>
        </w:rPr>
        <w:t>．</w:t>
      </w:r>
    </w:p>
    <w:p w:rsidR="005846AC" w:rsidRPr="003A4C5E" w:rsidRDefault="005846AC" w:rsidP="005846AC">
      <w:pPr>
        <w:autoSpaceDE w:val="0"/>
        <w:autoSpaceDN w:val="0"/>
        <w:adjustRightInd w:val="0"/>
        <w:spacing w:line="312" w:lineRule="auto"/>
        <w:jc w:val="left"/>
        <w:rPr>
          <w:kern w:val="0"/>
          <w:szCs w:val="21"/>
        </w:rPr>
      </w:pPr>
    </w:p>
    <w:p w:rsidR="005846AC" w:rsidRPr="00965A99" w:rsidRDefault="005846AC" w:rsidP="005846AC">
      <w:pPr>
        <w:autoSpaceDE w:val="0"/>
        <w:autoSpaceDN w:val="0"/>
        <w:adjustRightInd w:val="0"/>
        <w:jc w:val="left"/>
        <w:rPr>
          <w:kern w:val="0"/>
          <w:szCs w:val="21"/>
        </w:rPr>
      </w:pPr>
    </w:p>
    <w:p w:rsidR="00871C2D" w:rsidRPr="002C0118" w:rsidRDefault="00871C2D" w:rsidP="008E47E6">
      <w:pPr>
        <w:pStyle w:val="1"/>
      </w:pPr>
      <w:r w:rsidRPr="002C0118">
        <w:t>十、</w:t>
      </w:r>
      <w:r w:rsidR="008E47E6">
        <w:rPr>
          <w:rFonts w:hint="eastAsia"/>
        </w:rPr>
        <w:t>（</w:t>
      </w:r>
      <w:r w:rsidRPr="002C0118">
        <w:rPr>
          <w:kern w:val="0"/>
        </w:rPr>
        <w:t>本题满分6分</w:t>
      </w:r>
      <w:r w:rsidR="008E47E6">
        <w:rPr>
          <w:rFonts w:hint="eastAsia"/>
        </w:rPr>
        <w:t>）</w:t>
      </w:r>
    </w:p>
    <w:p w:rsidR="00871C2D" w:rsidRDefault="00871C2D" w:rsidP="00B50B35">
      <w:pPr>
        <w:ind w:leftChars="200" w:left="480"/>
      </w:pPr>
      <w:r w:rsidRPr="00160158">
        <w:rPr>
          <w:rFonts w:hAnsi="宋体"/>
        </w:rPr>
        <w:t>设</w:t>
      </w:r>
      <w:r w:rsidR="00C122B9" w:rsidRPr="00C122B9">
        <w:rPr>
          <w:position w:val="-14"/>
        </w:rPr>
        <w:object w:dxaOrig="560" w:dyaOrig="400">
          <v:shape id="_x0000_i1103" type="#_x0000_t75" style="width:28.15pt;height:20.05pt" o:ole="">
            <v:imagedata r:id="rId166" o:title=""/>
          </v:shape>
          <o:OLEObject Type="Embed" ProgID="Equation.DSMT4" ShapeID="_x0000_i1103" DrawAspect="Content" ObjectID="_1674993419" r:id="rId167"/>
        </w:object>
      </w:r>
      <w:r w:rsidRPr="00160158">
        <w:rPr>
          <w:rFonts w:hAnsi="宋体"/>
        </w:rPr>
        <w:t>是区间</w:t>
      </w:r>
      <w:r w:rsidR="00C122B9" w:rsidRPr="00C122B9">
        <w:rPr>
          <w:position w:val="-14"/>
        </w:rPr>
        <w:object w:dxaOrig="800" w:dyaOrig="400">
          <v:shape id="_x0000_i1104" type="#_x0000_t75" style="width:40.05pt;height:20.05pt" o:ole="">
            <v:imagedata r:id="rId168" o:title=""/>
          </v:shape>
          <o:OLEObject Type="Embed" ProgID="Equation.DSMT4" ShapeID="_x0000_i1104" DrawAspect="Content" ObjectID="_1674993420" r:id="rId169"/>
        </w:object>
      </w:r>
      <w:r w:rsidRPr="00160158">
        <w:rPr>
          <w:rFonts w:hAnsi="宋体"/>
        </w:rPr>
        <w:t>上单调减少且非负的连续函数，</w:t>
      </w:r>
      <w:r w:rsidR="00C122B9" w:rsidRPr="00C122B9">
        <w:rPr>
          <w:position w:val="-28"/>
        </w:rPr>
        <w:object w:dxaOrig="2480" w:dyaOrig="680">
          <v:shape id="_x0000_i1105" type="#_x0000_t75" style="width:123.95pt;height:33.8pt" o:ole="">
            <v:imagedata r:id="rId170" o:title=""/>
          </v:shape>
          <o:OLEObject Type="Embed" ProgID="Equation.DSMT4" ShapeID="_x0000_i1105" DrawAspect="Content" ObjectID="_1674993421" r:id="rId171"/>
        </w:object>
      </w:r>
      <w:r w:rsidR="00C122B9" w:rsidRPr="00C122B9">
        <w:rPr>
          <w:position w:val="-14"/>
        </w:rPr>
        <w:object w:dxaOrig="1180" w:dyaOrig="400">
          <v:shape id="_x0000_i1106" type="#_x0000_t75" style="width:58.85pt;height:20.05pt" o:ole="">
            <v:imagedata r:id="rId172" o:title=""/>
          </v:shape>
          <o:OLEObject Type="Embed" ProgID="Equation.DSMT4" ShapeID="_x0000_i1106" DrawAspect="Content" ObjectID="_1674993422" r:id="rId173"/>
        </w:object>
      </w:r>
      <w:r w:rsidRPr="00160158">
        <w:rPr>
          <w:rFonts w:hAnsi="宋体"/>
        </w:rPr>
        <w:t>，证明数列</w:t>
      </w:r>
      <w:r w:rsidR="00C122B9" w:rsidRPr="00C122B9">
        <w:rPr>
          <w:position w:val="-14"/>
        </w:rPr>
        <w:object w:dxaOrig="480" w:dyaOrig="400">
          <v:shape id="_x0000_i1107" type="#_x0000_t75" style="width:23.8pt;height:20.05pt" o:ole="">
            <v:imagedata r:id="rId174" o:title=""/>
          </v:shape>
          <o:OLEObject Type="Embed" ProgID="Equation.DSMT4" ShapeID="_x0000_i1107" DrawAspect="Content" ObjectID="_1674993423" r:id="rId175"/>
        </w:object>
      </w:r>
      <w:r w:rsidRPr="00160158">
        <w:rPr>
          <w:rFonts w:hAnsi="宋体"/>
        </w:rPr>
        <w:t>的极限存在</w:t>
      </w:r>
      <w:r w:rsidR="00B50B35">
        <w:rPr>
          <w:rFonts w:hAnsi="宋体" w:hint="eastAsia"/>
        </w:rPr>
        <w:t>．</w:t>
      </w:r>
    </w:p>
    <w:p w:rsidR="00871C2D" w:rsidRPr="0070209A" w:rsidRDefault="00871C2D" w:rsidP="00871C2D"/>
    <w:p w:rsidR="00871C2D" w:rsidRPr="00871C2D" w:rsidRDefault="00871C2D" w:rsidP="00871C2D"/>
    <w:p w:rsidR="00871C2D" w:rsidRPr="002C0118" w:rsidRDefault="00871C2D" w:rsidP="008E47E6">
      <w:pPr>
        <w:pStyle w:val="1"/>
      </w:pPr>
      <w:r w:rsidRPr="002C0118">
        <w:lastRenderedPageBreak/>
        <w:t>十一、</w:t>
      </w:r>
      <w:r w:rsidR="008E47E6">
        <w:rPr>
          <w:rFonts w:hint="eastAsia"/>
        </w:rPr>
        <w:t>（</w:t>
      </w:r>
      <w:r w:rsidRPr="002C0118">
        <w:rPr>
          <w:kern w:val="0"/>
          <w:szCs w:val="21"/>
        </w:rPr>
        <w:t>本题满分8分</w:t>
      </w:r>
      <w:r w:rsidR="008E47E6">
        <w:rPr>
          <w:rFonts w:hint="eastAsia"/>
        </w:rPr>
        <w:t>）</w:t>
      </w:r>
    </w:p>
    <w:p w:rsidR="00871C2D" w:rsidRDefault="00871C2D" w:rsidP="006869D0">
      <w:pPr>
        <w:ind w:leftChars="200" w:left="480"/>
      </w:pPr>
      <w:r w:rsidRPr="00160158">
        <w:rPr>
          <w:rFonts w:hAnsi="宋体"/>
        </w:rPr>
        <w:t>设矩阵</w:t>
      </w:r>
      <w:r w:rsidR="00C122B9" w:rsidRPr="00C122B9">
        <w:rPr>
          <w:position w:val="-50"/>
        </w:rPr>
        <w:object w:dxaOrig="1920" w:dyaOrig="1120">
          <v:shape id="_x0000_i1108" type="#_x0000_t75" style="width:95.8pt;height:55.7pt" o:ole="">
            <v:imagedata r:id="rId176" o:title=""/>
          </v:shape>
          <o:OLEObject Type="Embed" ProgID="Equation.DSMT4" ShapeID="_x0000_i1108" DrawAspect="Content" ObjectID="_1674993424" r:id="rId177"/>
        </w:object>
      </w:r>
      <w:r w:rsidRPr="00160158">
        <w:rPr>
          <w:rFonts w:hAnsi="宋体"/>
        </w:rPr>
        <w:t>，矩阵</w:t>
      </w:r>
      <w:r w:rsidR="00C122B9" w:rsidRPr="00025957">
        <w:rPr>
          <w:position w:val="-4"/>
        </w:rPr>
        <w:object w:dxaOrig="240" w:dyaOrig="260">
          <v:shape id="_x0000_i1109" type="#_x0000_t75" style="width:11.9pt;height:13.15pt" o:ole="">
            <v:imagedata r:id="rId178" o:title=""/>
          </v:shape>
          <o:OLEObject Type="Embed" ProgID="Equation.DSMT4" ShapeID="_x0000_i1109" DrawAspect="Content" ObjectID="_1674993425" r:id="rId179"/>
        </w:object>
      </w:r>
      <w:r w:rsidRPr="00160158">
        <w:rPr>
          <w:rFonts w:hAnsi="宋体"/>
        </w:rPr>
        <w:t>满足</w:t>
      </w:r>
      <w:r w:rsidR="00C122B9" w:rsidRPr="00025957">
        <w:rPr>
          <w:position w:val="-4"/>
        </w:rPr>
        <w:object w:dxaOrig="1540" w:dyaOrig="300">
          <v:shape id="_x0000_i1110" type="#_x0000_t75" style="width:77pt;height:15.05pt" o:ole="">
            <v:imagedata r:id="rId180" o:title=""/>
          </v:shape>
          <o:OLEObject Type="Embed" ProgID="Equation.DSMT4" ShapeID="_x0000_i1110" DrawAspect="Content" ObjectID="_1674993426" r:id="rId181"/>
        </w:object>
      </w:r>
      <w:r w:rsidRPr="00160158">
        <w:rPr>
          <w:rFonts w:hAnsi="宋体"/>
        </w:rPr>
        <w:t>，其中</w:t>
      </w:r>
      <w:r w:rsidR="00C122B9" w:rsidRPr="00025957">
        <w:rPr>
          <w:position w:val="-4"/>
        </w:rPr>
        <w:object w:dxaOrig="300" w:dyaOrig="300">
          <v:shape id="_x0000_i1111" type="#_x0000_t75" style="width:15.05pt;height:15.05pt" o:ole="">
            <v:imagedata r:id="rId182" o:title=""/>
          </v:shape>
          <o:OLEObject Type="Embed" ProgID="Equation.DSMT4" ShapeID="_x0000_i1111" DrawAspect="Content" ObjectID="_1674993427" r:id="rId183"/>
        </w:object>
      </w:r>
      <w:r w:rsidRPr="00160158">
        <w:rPr>
          <w:rFonts w:hAnsi="宋体"/>
        </w:rPr>
        <w:t>是</w:t>
      </w:r>
      <w:r w:rsidR="00C122B9" w:rsidRPr="00025957">
        <w:rPr>
          <w:position w:val="-4"/>
        </w:rPr>
        <w:object w:dxaOrig="220" w:dyaOrig="260">
          <v:shape id="_x0000_i1112" type="#_x0000_t75" style="width:11.25pt;height:13.15pt" o:ole="">
            <v:imagedata r:id="rId184" o:title=""/>
          </v:shape>
          <o:OLEObject Type="Embed" ProgID="Equation.DSMT4" ShapeID="_x0000_i1112" DrawAspect="Content" ObjectID="_1674993428" r:id="rId185"/>
        </w:object>
      </w:r>
      <w:r w:rsidRPr="00160158">
        <w:rPr>
          <w:rFonts w:hAnsi="宋体"/>
        </w:rPr>
        <w:t>的伴随矩阵，求矩阵</w:t>
      </w:r>
      <w:r w:rsidR="00C122B9" w:rsidRPr="00025957">
        <w:rPr>
          <w:position w:val="-4"/>
        </w:rPr>
        <w:object w:dxaOrig="240" w:dyaOrig="260">
          <v:shape id="_x0000_i1113" type="#_x0000_t75" style="width:11.9pt;height:13.15pt" o:ole="">
            <v:imagedata r:id="rId186" o:title=""/>
          </v:shape>
          <o:OLEObject Type="Embed" ProgID="Equation.DSMT4" ShapeID="_x0000_i1113" DrawAspect="Content" ObjectID="_1674993429" r:id="rId187"/>
        </w:object>
      </w:r>
      <w:r w:rsidR="006869D0">
        <w:rPr>
          <w:rFonts w:hint="eastAsia"/>
        </w:rPr>
        <w:t>．</w:t>
      </w:r>
    </w:p>
    <w:p w:rsidR="008E47E6" w:rsidRDefault="008E47E6" w:rsidP="008E47E6"/>
    <w:p w:rsidR="008E47E6" w:rsidRPr="008E47E6" w:rsidRDefault="008E47E6" w:rsidP="008E47E6"/>
    <w:p w:rsidR="00871C2D" w:rsidRPr="002C0118" w:rsidRDefault="00871C2D" w:rsidP="008E47E6">
      <w:pPr>
        <w:pStyle w:val="1"/>
      </w:pPr>
      <w:r w:rsidRPr="002C0118">
        <w:t>十二、</w:t>
      </w:r>
      <w:r w:rsidR="008E47E6">
        <w:rPr>
          <w:rFonts w:hint="eastAsia"/>
        </w:rPr>
        <w:t>（</w:t>
      </w:r>
      <w:r w:rsidRPr="002C0118">
        <w:rPr>
          <w:kern w:val="0"/>
          <w:szCs w:val="21"/>
        </w:rPr>
        <w:t>本题满分5分</w:t>
      </w:r>
      <w:r w:rsidR="008E47E6">
        <w:rPr>
          <w:rFonts w:hint="eastAsia"/>
        </w:rPr>
        <w:t>）</w:t>
      </w:r>
    </w:p>
    <w:p w:rsidR="00871C2D" w:rsidRPr="00160158" w:rsidRDefault="00871C2D" w:rsidP="00D17D00">
      <w:pPr>
        <w:ind w:leftChars="200" w:left="960" w:hangingChars="200" w:hanging="480"/>
      </w:pPr>
      <w:r w:rsidRPr="00160158">
        <w:rPr>
          <w:rFonts w:hAnsi="宋体"/>
        </w:rPr>
        <w:t>设向量组</w:t>
      </w:r>
      <w:r w:rsidR="00C122B9" w:rsidRPr="00C122B9">
        <w:rPr>
          <w:position w:val="-14"/>
        </w:rPr>
        <w:object w:dxaOrig="1500" w:dyaOrig="440">
          <v:shape id="_x0000_i1114" type="#_x0000_t75" style="width:75.15pt;height:21.9pt" o:ole="">
            <v:imagedata r:id="rId188" o:title=""/>
          </v:shape>
          <o:OLEObject Type="Embed" ProgID="Equation.DSMT4" ShapeID="_x0000_i1114" DrawAspect="Content" ObjectID="_1674993430" r:id="rId189"/>
        </w:object>
      </w:r>
      <w:r w:rsidRPr="00160158">
        <w:rPr>
          <w:rFonts w:hAnsi="宋体"/>
        </w:rPr>
        <w:t>，</w:t>
      </w:r>
      <w:r w:rsidR="00C122B9" w:rsidRPr="00C122B9">
        <w:rPr>
          <w:position w:val="-14"/>
        </w:rPr>
        <w:object w:dxaOrig="1780" w:dyaOrig="440">
          <v:shape id="_x0000_i1115" type="#_x0000_t75" style="width:88.9pt;height:21.9pt" o:ole="">
            <v:imagedata r:id="rId190" o:title=""/>
          </v:shape>
          <o:OLEObject Type="Embed" ProgID="Equation.DSMT4" ShapeID="_x0000_i1115" DrawAspect="Content" ObjectID="_1674993431" r:id="rId191"/>
        </w:object>
      </w:r>
      <w:r w:rsidRPr="00160158">
        <w:rPr>
          <w:rFonts w:hAnsi="宋体"/>
        </w:rPr>
        <w:t>，</w:t>
      </w:r>
      <w:r w:rsidR="00C122B9" w:rsidRPr="00C122B9">
        <w:rPr>
          <w:position w:val="-14"/>
        </w:rPr>
        <w:object w:dxaOrig="1980" w:dyaOrig="440">
          <v:shape id="_x0000_i1116" type="#_x0000_t75" style="width:98.9pt;height:21.9pt" o:ole="">
            <v:imagedata r:id="rId192" o:title=""/>
          </v:shape>
          <o:OLEObject Type="Embed" ProgID="Equation.DSMT4" ShapeID="_x0000_i1116" DrawAspect="Content" ObjectID="_1674993432" r:id="rId193"/>
        </w:object>
      </w:r>
      <w:r w:rsidRPr="00160158">
        <w:rPr>
          <w:rFonts w:hAnsi="宋体"/>
        </w:rPr>
        <w:t>，</w:t>
      </w:r>
      <w:r w:rsidR="00C122B9" w:rsidRPr="00C122B9">
        <w:rPr>
          <w:position w:val="-14"/>
        </w:rPr>
        <w:object w:dxaOrig="1960" w:dyaOrig="440">
          <v:shape id="_x0000_i1117" type="#_x0000_t75" style="width:98.3pt;height:21.9pt" o:ole="">
            <v:imagedata r:id="rId194" o:title=""/>
          </v:shape>
          <o:OLEObject Type="Embed" ProgID="Equation.DSMT4" ShapeID="_x0000_i1117" DrawAspect="Content" ObjectID="_1674993433" r:id="rId195"/>
        </w:object>
      </w:r>
      <w:r w:rsidR="00D17D00">
        <w:rPr>
          <w:rFonts w:hint="eastAsia"/>
        </w:rPr>
        <w:t>．</w:t>
      </w:r>
    </w:p>
    <w:p w:rsidR="00871C2D" w:rsidRPr="00160158" w:rsidRDefault="00871C2D" w:rsidP="00D17D00">
      <w:pPr>
        <w:ind w:leftChars="200" w:left="960" w:hangingChars="200" w:hanging="480"/>
      </w:pPr>
      <w:r>
        <w:rPr>
          <w:rFonts w:hAnsi="宋体"/>
        </w:rPr>
        <w:t>(</w:t>
      </w:r>
      <w:r w:rsidRPr="00160158">
        <w:t>1</w:t>
      </w:r>
      <w:r>
        <w:rPr>
          <w:rFonts w:hAnsi="宋体"/>
        </w:rPr>
        <w:t>)</w:t>
      </w:r>
      <w:r w:rsidR="00D17D00">
        <w:rPr>
          <w:rFonts w:hAnsi="宋体" w:hint="eastAsia"/>
        </w:rPr>
        <w:t xml:space="preserve"> </w:t>
      </w:r>
      <w:r w:rsidR="00C122B9" w:rsidRPr="00C122B9">
        <w:rPr>
          <w:position w:val="-10"/>
        </w:rPr>
        <w:object w:dxaOrig="200" w:dyaOrig="260">
          <v:shape id="_x0000_i1118" type="#_x0000_t75" style="width:10pt;height:13.15pt" o:ole="">
            <v:imagedata r:id="rId196" o:title=""/>
          </v:shape>
          <o:OLEObject Type="Embed" ProgID="Equation.DSMT4" ShapeID="_x0000_i1118" DrawAspect="Content" ObjectID="_1674993434" r:id="rId197"/>
        </w:object>
      </w:r>
      <w:r w:rsidRPr="00160158">
        <w:rPr>
          <w:rFonts w:hAnsi="宋体"/>
        </w:rPr>
        <w:t>为何值时，该向量组线性无关？并在此时将向量</w:t>
      </w:r>
      <w:r w:rsidR="00C122B9" w:rsidRPr="00C122B9">
        <w:rPr>
          <w:position w:val="-14"/>
        </w:rPr>
        <w:object w:dxaOrig="1579" w:dyaOrig="440">
          <v:shape id="_x0000_i1119" type="#_x0000_t75" style="width:78.9pt;height:21.9pt" o:ole="">
            <v:imagedata r:id="rId198" o:title=""/>
          </v:shape>
          <o:OLEObject Type="Embed" ProgID="Equation.DSMT4" ShapeID="_x0000_i1119" DrawAspect="Content" ObjectID="_1674993435" r:id="rId199"/>
        </w:object>
      </w:r>
      <w:r w:rsidRPr="00160158">
        <w:rPr>
          <w:rFonts w:hAnsi="宋体"/>
        </w:rPr>
        <w:t>用</w:t>
      </w:r>
      <w:r w:rsidR="00C122B9" w:rsidRPr="00C122B9">
        <w:rPr>
          <w:position w:val="-12"/>
        </w:rPr>
        <w:object w:dxaOrig="1320" w:dyaOrig="360">
          <v:shape id="_x0000_i1120" type="#_x0000_t75" style="width:65.75pt;height:18.15pt" o:ole="">
            <v:imagedata r:id="rId200" o:title=""/>
          </v:shape>
          <o:OLEObject Type="Embed" ProgID="Equation.DSMT4" ShapeID="_x0000_i1120" DrawAspect="Content" ObjectID="_1674993436" r:id="rId201"/>
        </w:object>
      </w:r>
      <w:r w:rsidR="001E6783">
        <w:rPr>
          <w:rFonts w:hAnsi="宋体"/>
        </w:rPr>
        <w:t>线性</w:t>
      </w:r>
      <w:r w:rsidR="001E6783">
        <w:rPr>
          <w:rFonts w:hAnsi="宋体" w:hint="eastAsia"/>
        </w:rPr>
        <w:t>表示</w:t>
      </w:r>
      <w:r w:rsidRPr="00160158">
        <w:rPr>
          <w:rFonts w:hAnsi="宋体"/>
        </w:rPr>
        <w:t>；</w:t>
      </w:r>
    </w:p>
    <w:p w:rsidR="00871C2D" w:rsidRPr="00160158" w:rsidRDefault="00871C2D" w:rsidP="00D17D00">
      <w:pPr>
        <w:ind w:leftChars="200" w:left="960" w:hangingChars="200" w:hanging="480"/>
      </w:pPr>
      <w:r>
        <w:rPr>
          <w:rFonts w:hAnsi="宋体"/>
        </w:rPr>
        <w:t>(</w:t>
      </w:r>
      <w:r w:rsidRPr="00160158">
        <w:t>2</w:t>
      </w:r>
      <w:r>
        <w:rPr>
          <w:rFonts w:hAnsi="宋体"/>
        </w:rPr>
        <w:t>)</w:t>
      </w:r>
      <w:r w:rsidR="00D17D00">
        <w:rPr>
          <w:rFonts w:hAnsi="宋体" w:hint="eastAsia"/>
        </w:rPr>
        <w:t xml:space="preserve"> </w:t>
      </w:r>
      <w:r w:rsidR="00C122B9" w:rsidRPr="00C122B9">
        <w:rPr>
          <w:position w:val="-10"/>
        </w:rPr>
        <w:object w:dxaOrig="200" w:dyaOrig="260">
          <v:shape id="_x0000_i1121" type="#_x0000_t75" style="width:10pt;height:13.15pt" o:ole="">
            <v:imagedata r:id="rId202" o:title=""/>
          </v:shape>
          <o:OLEObject Type="Embed" ProgID="Equation.DSMT4" ShapeID="_x0000_i1121" DrawAspect="Content" ObjectID="_1674993437" r:id="rId203"/>
        </w:object>
      </w:r>
      <w:r w:rsidRPr="00160158">
        <w:rPr>
          <w:rFonts w:hAnsi="宋体"/>
        </w:rPr>
        <w:t>为何值时，该向量组线性相关？并此时求出它的秩和一个极大线性无关组</w:t>
      </w:r>
      <w:r w:rsidR="00D17D00">
        <w:rPr>
          <w:rFonts w:hint="eastAsia"/>
        </w:rPr>
        <w:t>．</w:t>
      </w:r>
    </w:p>
    <w:p w:rsidR="00871C2D" w:rsidRPr="00C122B9" w:rsidRDefault="00871C2D" w:rsidP="00871C2D"/>
    <w:p w:rsidR="00257FBB" w:rsidRPr="00CA00AF" w:rsidRDefault="00257FBB" w:rsidP="00CA00AF"/>
    <w:sectPr w:rsidR="00257FBB" w:rsidRPr="00CA00AF" w:rsidSect="00223006">
      <w:headerReference w:type="even" r:id="rId204"/>
      <w:footerReference w:type="even" r:id="rId205"/>
      <w:footerReference w:type="default" r:id="rId206"/>
      <w:headerReference w:type="first" r:id="rId207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32C1" w:rsidRDefault="00DD32C1">
      <w:r>
        <w:separator/>
      </w:r>
    </w:p>
  </w:endnote>
  <w:endnote w:type="continuationSeparator" w:id="0">
    <w:p w:rsidR="00DD32C1" w:rsidRDefault="00DD32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6D5386" w:rsidP="00D80857">
        <w:pPr>
          <w:pStyle w:val="a4"/>
          <w:ind w:right="360" w:firstLine="360"/>
        </w:pPr>
        <w:r w:rsidRPr="006D538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6D5386">
                    <w:pPr>
                      <w:jc w:val="center"/>
                      <w:rPr>
                        <w:color w:val="5B9BD5" w:themeColor="accent1"/>
                      </w:rPr>
                    </w:pPr>
                    <w:r w:rsidRPr="006D5386">
                      <w:fldChar w:fldCharType="begin"/>
                    </w:r>
                    <w:r w:rsidR="004677C0">
                      <w:instrText>PAGE    \* MERGEFORMAT</w:instrText>
                    </w:r>
                    <w:r w:rsidRPr="006D5386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257FBB">
      <w:rPr>
        <w:rFonts w:hint="eastAsia"/>
      </w:rPr>
      <w:t>1999</w:t>
    </w:r>
    <w:r w:rsidR="00257FBB">
      <w:rPr>
        <w:rFonts w:hint="eastAsia"/>
      </w:rPr>
      <w:t>年</w:t>
    </w:r>
    <w:r w:rsidR="00257FBB">
      <w:rPr>
        <w:rFonts w:hint="eastAsia"/>
      </w:rPr>
      <w:t xml:space="preserve"> </w:t>
    </w:r>
    <w:r>
      <w:rPr>
        <w:rFonts w:hint="eastAsia"/>
      </w:rPr>
      <w:t>第</w:t>
    </w:r>
    <w:r w:rsidR="006D5386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6D5386">
      <w:rPr>
        <w:noProof/>
        <w:lang w:val="zh-CN"/>
      </w:rPr>
      <w:fldChar w:fldCharType="separate"/>
    </w:r>
    <w:r w:rsidR="005277E8">
      <w:rPr>
        <w:noProof/>
        <w:lang w:val="zh-CN"/>
      </w:rPr>
      <w:t>1</w:t>
    </w:r>
    <w:r w:rsidR="006D538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32C1" w:rsidRDefault="00DD32C1">
      <w:r>
        <w:separator/>
      </w:r>
    </w:p>
  </w:footnote>
  <w:footnote w:type="continuationSeparator" w:id="0">
    <w:p w:rsidR="00DD32C1" w:rsidRDefault="00DD32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6D538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0" type="#_x0000_t75" style="width:11.25pt;height:11.25pt" o:bullet="t">
        <v:imagedata r:id="rId1" o:title="msoA"/>
      </v:shape>
    </w:pict>
  </w:numPicBullet>
  <w:numPicBullet w:numPicBulletId="1">
    <w:pict>
      <v:shape id="_x0000_i1151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020"/>
    <w:rsid w:val="000977C3"/>
    <w:rsid w:val="000A777C"/>
    <w:rsid w:val="000B1535"/>
    <w:rsid w:val="000B59AC"/>
    <w:rsid w:val="000C4716"/>
    <w:rsid w:val="000D72EC"/>
    <w:rsid w:val="000D7339"/>
    <w:rsid w:val="000E0A82"/>
    <w:rsid w:val="000E39F7"/>
    <w:rsid w:val="000E4C29"/>
    <w:rsid w:val="000E4EBC"/>
    <w:rsid w:val="000F12D7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E6783"/>
    <w:rsid w:val="0021422E"/>
    <w:rsid w:val="002214A2"/>
    <w:rsid w:val="002227CA"/>
    <w:rsid w:val="00223006"/>
    <w:rsid w:val="00225ADE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7FBB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52202"/>
    <w:rsid w:val="003648D1"/>
    <w:rsid w:val="00365251"/>
    <w:rsid w:val="00370972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2FAC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05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77E8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46AC"/>
    <w:rsid w:val="00590B0F"/>
    <w:rsid w:val="00591595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49A9"/>
    <w:rsid w:val="006354D6"/>
    <w:rsid w:val="00635D94"/>
    <w:rsid w:val="0063705B"/>
    <w:rsid w:val="00642979"/>
    <w:rsid w:val="00642B51"/>
    <w:rsid w:val="00643BE8"/>
    <w:rsid w:val="0066003F"/>
    <w:rsid w:val="00663097"/>
    <w:rsid w:val="00671438"/>
    <w:rsid w:val="0068584C"/>
    <w:rsid w:val="006869D0"/>
    <w:rsid w:val="00694DD2"/>
    <w:rsid w:val="0069576A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D5386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09EA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2EF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1C2D"/>
    <w:rsid w:val="00877010"/>
    <w:rsid w:val="008772C3"/>
    <w:rsid w:val="008814F3"/>
    <w:rsid w:val="00891724"/>
    <w:rsid w:val="00891FBC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47E6"/>
    <w:rsid w:val="008E575B"/>
    <w:rsid w:val="008F29E3"/>
    <w:rsid w:val="008F367C"/>
    <w:rsid w:val="008F7E27"/>
    <w:rsid w:val="009211C4"/>
    <w:rsid w:val="0092168D"/>
    <w:rsid w:val="00922C0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6E6B"/>
    <w:rsid w:val="00954931"/>
    <w:rsid w:val="00963799"/>
    <w:rsid w:val="00966B27"/>
    <w:rsid w:val="00973C5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1AD6"/>
    <w:rsid w:val="00A51D94"/>
    <w:rsid w:val="00A53F53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1728"/>
    <w:rsid w:val="00AE4266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2A67"/>
    <w:rsid w:val="00B26BCF"/>
    <w:rsid w:val="00B31EBE"/>
    <w:rsid w:val="00B35149"/>
    <w:rsid w:val="00B37E50"/>
    <w:rsid w:val="00B40820"/>
    <w:rsid w:val="00B4208B"/>
    <w:rsid w:val="00B478DA"/>
    <w:rsid w:val="00B50B35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2B9"/>
    <w:rsid w:val="00C1243C"/>
    <w:rsid w:val="00C16810"/>
    <w:rsid w:val="00C16E29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789D"/>
    <w:rsid w:val="00D133EF"/>
    <w:rsid w:val="00D17D00"/>
    <w:rsid w:val="00D21403"/>
    <w:rsid w:val="00D27D3E"/>
    <w:rsid w:val="00D342D5"/>
    <w:rsid w:val="00D36E74"/>
    <w:rsid w:val="00D42ECE"/>
    <w:rsid w:val="00D45DA2"/>
    <w:rsid w:val="00D46F9A"/>
    <w:rsid w:val="00D520B7"/>
    <w:rsid w:val="00D537F5"/>
    <w:rsid w:val="00D6054C"/>
    <w:rsid w:val="00D6717E"/>
    <w:rsid w:val="00D7523B"/>
    <w:rsid w:val="00D759C8"/>
    <w:rsid w:val="00D80857"/>
    <w:rsid w:val="00D836B0"/>
    <w:rsid w:val="00D84234"/>
    <w:rsid w:val="00D869C5"/>
    <w:rsid w:val="00D95CAF"/>
    <w:rsid w:val="00DA17F0"/>
    <w:rsid w:val="00DA6D85"/>
    <w:rsid w:val="00DA7AFA"/>
    <w:rsid w:val="00DB6F7F"/>
    <w:rsid w:val="00DC2139"/>
    <w:rsid w:val="00DC52F3"/>
    <w:rsid w:val="00DD32C1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7F09EA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7F09EA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footer" Target="footer1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28" Type="http://schemas.openxmlformats.org/officeDocument/2006/relationships/image" Target="media/image63.wmf"/><Relationship Id="rId144" Type="http://schemas.openxmlformats.org/officeDocument/2006/relationships/image" Target="media/image71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65" Type="http://schemas.openxmlformats.org/officeDocument/2006/relationships/oleObject" Target="embeddings/oleObject78.bin"/><Relationship Id="rId181" Type="http://schemas.openxmlformats.org/officeDocument/2006/relationships/oleObject" Target="embeddings/oleObject86.bin"/><Relationship Id="rId186" Type="http://schemas.openxmlformats.org/officeDocument/2006/relationships/image" Target="media/image92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image" Target="media/image58.wmf"/><Relationship Id="rId134" Type="http://schemas.openxmlformats.org/officeDocument/2006/relationships/image" Target="media/image66.wmf"/><Relationship Id="rId139" Type="http://schemas.openxmlformats.org/officeDocument/2006/relationships/oleObject" Target="embeddings/oleObject65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55" Type="http://schemas.openxmlformats.org/officeDocument/2006/relationships/oleObject" Target="embeddings/oleObject73.bin"/><Relationship Id="rId171" Type="http://schemas.openxmlformats.org/officeDocument/2006/relationships/oleObject" Target="embeddings/oleObject81.bin"/><Relationship Id="rId176" Type="http://schemas.openxmlformats.org/officeDocument/2006/relationships/image" Target="media/image87.wmf"/><Relationship Id="rId192" Type="http://schemas.openxmlformats.org/officeDocument/2006/relationships/image" Target="media/image95.wmf"/><Relationship Id="rId197" Type="http://schemas.openxmlformats.org/officeDocument/2006/relationships/oleObject" Target="embeddings/oleObject94.bin"/><Relationship Id="rId206" Type="http://schemas.openxmlformats.org/officeDocument/2006/relationships/footer" Target="footer2.xml"/><Relationship Id="rId201" Type="http://schemas.openxmlformats.org/officeDocument/2006/relationships/oleObject" Target="embeddings/oleObject96.bin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image" Target="media/image61.wmf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9.wmf"/><Relationship Id="rId145" Type="http://schemas.openxmlformats.org/officeDocument/2006/relationships/oleObject" Target="embeddings/oleObject68.bin"/><Relationship Id="rId161" Type="http://schemas.openxmlformats.org/officeDocument/2006/relationships/oleObject" Target="embeddings/oleObject76.bin"/><Relationship Id="rId166" Type="http://schemas.openxmlformats.org/officeDocument/2006/relationships/image" Target="media/image82.wmf"/><Relationship Id="rId182" Type="http://schemas.openxmlformats.org/officeDocument/2006/relationships/image" Target="media/image90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4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1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0.wmf"/><Relationship Id="rId207" Type="http://schemas.openxmlformats.org/officeDocument/2006/relationships/header" Target="header2.xml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image" Target="media/image59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fontTable" Target="fontTable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1999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theme" Target="theme/theme1.xml"/><Relationship Id="rId190" Type="http://schemas.openxmlformats.org/officeDocument/2006/relationships/image" Target="media/image94.wmf"/><Relationship Id="rId204" Type="http://schemas.openxmlformats.org/officeDocument/2006/relationships/header" Target="header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8CCAF2-0C35-4DC1-9231-508CC21A4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</TotalTime>
  <Pages>4</Pages>
  <Words>591</Words>
  <Characters>3374</Characters>
  <Application>Microsoft Office Word</Application>
  <DocSecurity>0</DocSecurity>
  <Lines>28</Lines>
  <Paragraphs>7</Paragraphs>
  <ScaleCrop>false</ScaleCrop>
  <Company>微软中国</Company>
  <LinksUpToDate>false</LinksUpToDate>
  <CharactersWithSpaces>3958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109</cp:revision>
  <cp:lastPrinted>2011-09-06T10:51:00Z</cp:lastPrinted>
  <dcterms:created xsi:type="dcterms:W3CDTF">2020-11-13T07:23:00Z</dcterms:created>
  <dcterms:modified xsi:type="dcterms:W3CDTF">2021-02-16T04:06:00Z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