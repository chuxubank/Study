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57FBB" w:rsidRDefault="00164D1C" w:rsidP="00257FBB">
      <w:pPr>
        <w:pStyle w:val="af"/>
      </w:pPr>
      <w:hyperlink r:id="rId8" w:history="1">
        <w:r w:rsidR="00257FBB" w:rsidRPr="00257FBB">
          <w:rPr>
            <w:rStyle w:val="a7"/>
            <w:rFonts w:hint="eastAsia"/>
            <w:color w:val="C00000"/>
          </w:rPr>
          <w:t>1999</w:t>
        </w:r>
        <w:r w:rsidR="00CA00AF" w:rsidRPr="00257FBB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57FBB">
          <w:rPr>
            <w:rStyle w:val="a7"/>
            <w:rFonts w:hint="eastAsia"/>
            <w:color w:val="C00000"/>
          </w:rPr>
          <w:t>卷</w:t>
        </w:r>
        <w:r w:rsidR="00946E6B">
          <w:rPr>
            <w:rStyle w:val="a7"/>
            <w:rFonts w:hint="eastAsia"/>
            <w:color w:val="C00000"/>
          </w:rPr>
          <w:t>二</w:t>
        </w:r>
        <w:r w:rsidR="003C7E48" w:rsidRPr="00257FBB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871C2D" w:rsidRPr="00160158" w:rsidRDefault="00871C2D" w:rsidP="008E47E6">
      <w:pPr>
        <w:pStyle w:val="1"/>
        <w:rPr>
          <w:kern w:val="0"/>
        </w:rPr>
      </w:pPr>
      <w:r w:rsidRPr="00160158">
        <w:rPr>
          <w:kern w:val="0"/>
        </w:rPr>
        <w:t>一、填空题</w:t>
      </w:r>
      <w:r w:rsidR="008E47E6">
        <w:rPr>
          <w:rFonts w:hint="eastAsia"/>
          <w:kern w:val="0"/>
        </w:rPr>
        <w:t>（</w:t>
      </w:r>
      <w:r w:rsidRPr="00160158">
        <w:rPr>
          <w:kern w:val="0"/>
        </w:rPr>
        <w:t>本题共5小题，每小题3分，满分15</w:t>
      </w:r>
      <w:r w:rsidR="008E47E6">
        <w:rPr>
          <w:kern w:val="0"/>
        </w:rPr>
        <w:t>分</w:t>
      </w:r>
      <w:r w:rsidR="008E47E6">
        <w:rPr>
          <w:rFonts w:hint="eastAsia"/>
          <w:kern w:val="0"/>
        </w:rPr>
        <w:t>）</w:t>
      </w:r>
    </w:p>
    <w:p w:rsidR="008E47E6" w:rsidRDefault="008E47E6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E47E6" w:rsidRDefault="008E47E6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871C2D">
      <w:pPr>
        <w:autoSpaceDE w:val="0"/>
        <w:autoSpaceDN w:val="0"/>
        <w:adjustRightInd w:val="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曲线</w:t>
      </w:r>
      <w:bookmarkStart w:id="1" w:name="MTBlankEqn"/>
      <w:r w:rsidR="00C122B9" w:rsidRPr="00C122B9">
        <w:rPr>
          <w:position w:val="-34"/>
        </w:rPr>
        <w:object w:dxaOrig="1320" w:dyaOrig="800">
          <v:shape id="_x0000_i1025" type="#_x0000_t75" style="width:65.75pt;height:40.05pt" o:ole="">
            <v:imagedata r:id="rId9" o:title=""/>
          </v:shape>
          <o:OLEObject Type="Embed" ProgID="Equation.DSMT4" ShapeID="_x0000_i1025" DrawAspect="Content" ObjectID="_1674994111" r:id="rId10"/>
        </w:object>
      </w:r>
      <w:bookmarkEnd w:id="1"/>
      <w:r w:rsidRPr="00160158">
        <w:rPr>
          <w:rFonts w:hAnsi="宋体"/>
        </w:rPr>
        <w:t>在点</w:t>
      </w:r>
      <w:r w:rsidR="00C122B9" w:rsidRPr="00C122B9">
        <w:rPr>
          <w:position w:val="-14"/>
        </w:rPr>
        <w:object w:dxaOrig="580" w:dyaOrig="400">
          <v:shape id="_x0000_i1026" type="#_x0000_t75" style="width:28.8pt;height:20.05pt" o:ole="">
            <v:imagedata r:id="rId11" o:title=""/>
          </v:shape>
          <o:OLEObject Type="Embed" ProgID="Equation.DSMT4" ShapeID="_x0000_i1026" DrawAspect="Content" ObjectID="_1674994112" r:id="rId12"/>
        </w:object>
      </w:r>
      <w:r w:rsidRPr="00160158">
        <w:rPr>
          <w:rFonts w:hAnsi="宋体"/>
        </w:rPr>
        <w:t>处的法线方程为</w:t>
      </w:r>
      <w:r w:rsidRPr="00160158">
        <w:rPr>
          <w:kern w:val="0"/>
          <w:szCs w:val="21"/>
          <w:u w:val="single"/>
        </w:rPr>
        <w:t xml:space="preserve">           </w:t>
      </w:r>
      <w:r w:rsidR="00635D94" w:rsidRPr="00635D94">
        <w:rPr>
          <w:rFonts w:hint="eastAsia"/>
          <w:kern w:val="0"/>
          <w:szCs w:val="21"/>
        </w:rPr>
        <w:t>．</w:t>
      </w:r>
    </w:p>
    <w:p w:rsidR="00225ADE" w:rsidRDefault="00225ADE" w:rsidP="00225AD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225ADE" w:rsidRDefault="00225ADE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C122B9" w:rsidRPr="00C122B9">
        <w:rPr>
          <w:position w:val="-10"/>
        </w:rPr>
        <w:object w:dxaOrig="1359" w:dyaOrig="320">
          <v:shape id="_x0000_i1027" type="#_x0000_t75" style="width:68.25pt;height:16.3pt" o:ole="">
            <v:imagedata r:id="rId13" o:title=""/>
          </v:shape>
          <o:OLEObject Type="Embed" ProgID="Equation.DSMT4" ShapeID="_x0000_i1027" DrawAspect="Content" ObjectID="_1674994113" r:id="rId14"/>
        </w:object>
      </w:r>
      <w:r>
        <w:rPr>
          <w:rFonts w:hint="eastAsia"/>
          <w:kern w:val="0"/>
          <w:szCs w:val="21"/>
        </w:rPr>
        <w:t>．</w:t>
      </w:r>
      <w:r w:rsidR="00871C2D" w:rsidRPr="0070209A">
        <w:rPr>
          <w:rFonts w:hAnsi="宋体"/>
        </w:rPr>
        <w:t>曲线的切线斜率为</w:t>
      </w:r>
    </w:p>
    <w:p w:rsidR="00871C2D" w:rsidRPr="0070209A" w:rsidRDefault="00C122B9" w:rsidP="00365251">
      <w:pPr>
        <w:autoSpaceDE w:val="0"/>
        <w:autoSpaceDN w:val="0"/>
        <w:adjustRightInd w:val="0"/>
        <w:ind w:leftChars="200" w:left="480"/>
        <w:jc w:val="center"/>
      </w:pPr>
      <w:r w:rsidRPr="00C122B9">
        <w:rPr>
          <w:position w:val="-54"/>
        </w:rPr>
        <w:object w:dxaOrig="4800" w:dyaOrig="1200">
          <v:shape id="_x0000_i1028" type="#_x0000_t75" style="width:239.8pt;height:60.1pt" o:ole="">
            <v:imagedata r:id="rId15" o:title=""/>
          </v:shape>
          <o:OLEObject Type="Embed" ProgID="Equation.DSMT4" ShapeID="_x0000_i1028" DrawAspect="Content" ObjectID="_1674994114" r:id="rId16"/>
        </w:object>
      </w:r>
    </w:p>
    <w:p w:rsidR="00871C2D" w:rsidRPr="0070209A" w:rsidRDefault="00591595" w:rsidP="00365251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70209A">
        <w:rPr>
          <w:rFonts w:hAnsi="宋体"/>
          <w:kern w:val="0"/>
          <w:szCs w:val="21"/>
        </w:rPr>
        <w:t>点</w:t>
      </w:r>
      <w:r w:rsidRPr="00C122B9">
        <w:rPr>
          <w:position w:val="-14"/>
        </w:rPr>
        <w:object w:dxaOrig="580" w:dyaOrig="400">
          <v:shape id="_x0000_i1029" type="#_x0000_t75" style="width:28.8pt;height:20.05pt" o:ole="">
            <v:imagedata r:id="rId17" o:title=""/>
          </v:shape>
          <o:OLEObject Type="Embed" ProgID="Equation.DSMT4" ShapeID="_x0000_i1029" DrawAspect="Content" ObjectID="_1674994115" r:id="rId18"/>
        </w:object>
      </w:r>
      <w:r w:rsidRPr="0070209A">
        <w:rPr>
          <w:rFonts w:hAnsi="宋体"/>
        </w:rPr>
        <w:t>对应</w:t>
      </w:r>
      <w:r w:rsidRPr="00C122B9">
        <w:rPr>
          <w:position w:val="-6"/>
        </w:rPr>
        <w:object w:dxaOrig="499" w:dyaOrig="279">
          <v:shape id="_x0000_i1030" type="#_x0000_t75" style="width:25.05pt;height:13.75pt" o:ole="">
            <v:imagedata r:id="rId19" o:title=""/>
          </v:shape>
          <o:OLEObject Type="Embed" ProgID="Equation.DSMT4" ShapeID="_x0000_i1030" DrawAspect="Content" ObjectID="_1674994116" r:id="rId20"/>
        </w:object>
      </w:r>
      <w:r w:rsidRPr="0070209A">
        <w:rPr>
          <w:rFonts w:hAnsi="宋体"/>
        </w:rPr>
        <w:t>，</w:t>
      </w:r>
      <w:r w:rsidR="00871C2D" w:rsidRPr="0070209A">
        <w:rPr>
          <w:rFonts w:hAnsi="宋体"/>
        </w:rPr>
        <w:t>把</w:t>
      </w:r>
      <w:r w:rsidR="00C122B9" w:rsidRPr="00C122B9">
        <w:rPr>
          <w:position w:val="-6"/>
        </w:rPr>
        <w:object w:dxaOrig="499" w:dyaOrig="279">
          <v:shape id="_x0000_i1031" type="#_x0000_t75" style="width:25.05pt;height:13.75pt" o:ole="">
            <v:imagedata r:id="rId21" o:title=""/>
          </v:shape>
          <o:OLEObject Type="Embed" ProgID="Equation.DSMT4" ShapeID="_x0000_i1031" DrawAspect="Content" ObjectID="_1674994117" r:id="rId22"/>
        </w:object>
      </w:r>
      <w:r w:rsidR="00871C2D" w:rsidRPr="0070209A">
        <w:rPr>
          <w:rFonts w:hAnsi="宋体"/>
        </w:rPr>
        <w:t>代入得</w:t>
      </w:r>
      <w:r w:rsidR="00C122B9" w:rsidRPr="00C122B9">
        <w:rPr>
          <w:position w:val="-24"/>
        </w:rPr>
        <w:object w:dxaOrig="740" w:dyaOrig="620">
          <v:shape id="_x0000_i1032" type="#_x0000_t75" style="width:36.95pt;height:31.3pt" o:ole="">
            <v:imagedata r:id="rId23" o:title=""/>
          </v:shape>
          <o:OLEObject Type="Embed" ProgID="Equation.DSMT4" ShapeID="_x0000_i1032" DrawAspect="Content" ObjectID="_1674994118" r:id="rId24"/>
        </w:object>
      </w:r>
      <w:r w:rsidR="00871C2D" w:rsidRPr="0070209A">
        <w:rPr>
          <w:rFonts w:hAnsi="宋体"/>
        </w:rPr>
        <w:t>，所以</w:t>
      </w:r>
      <w:r w:rsidR="00365251">
        <w:rPr>
          <w:rFonts w:hAnsi="宋体" w:hint="eastAsia"/>
        </w:rPr>
        <w:t>该</w:t>
      </w:r>
      <w:r w:rsidR="00871C2D" w:rsidRPr="0070209A">
        <w:rPr>
          <w:rFonts w:hAnsi="宋体"/>
        </w:rPr>
        <w:t>点处法线斜率为</w:t>
      </w:r>
      <w:r w:rsidR="00C122B9" w:rsidRPr="00025957">
        <w:rPr>
          <w:position w:val="-4"/>
        </w:rPr>
        <w:object w:dxaOrig="320" w:dyaOrig="260">
          <v:shape id="_x0000_i1033" type="#_x0000_t75" style="width:16.3pt;height:13.15pt" o:ole="">
            <v:imagedata r:id="rId25" o:title=""/>
          </v:shape>
          <o:OLEObject Type="Embed" ProgID="Equation.DSMT4" ShapeID="_x0000_i1033" DrawAspect="Content" ObjectID="_1674994119" r:id="rId26"/>
        </w:object>
      </w:r>
      <w:r w:rsidR="00871C2D" w:rsidRPr="0070209A">
        <w:rPr>
          <w:rFonts w:hAnsi="宋体"/>
        </w:rPr>
        <w:t>，故所求法线方程为</w:t>
      </w:r>
      <w:r w:rsidR="00C122B9" w:rsidRPr="00C122B9">
        <w:rPr>
          <w:position w:val="-10"/>
        </w:rPr>
        <w:object w:dxaOrig="1359" w:dyaOrig="320">
          <v:shape id="_x0000_i1034" type="#_x0000_t75" style="width:68.25pt;height:16.3pt" o:ole="">
            <v:imagedata r:id="rId27" o:title=""/>
          </v:shape>
          <o:OLEObject Type="Embed" ProgID="Equation.DSMT4" ShapeID="_x0000_i1034" DrawAspect="Content" ObjectID="_1674994120" r:id="rId28"/>
        </w:object>
      </w:r>
      <w:r w:rsidR="00365251">
        <w:rPr>
          <w:rFonts w:hint="eastAsia"/>
          <w:kern w:val="0"/>
          <w:szCs w:val="21"/>
        </w:rPr>
        <w:t>．</w:t>
      </w:r>
    </w:p>
    <w:p w:rsidR="00871C2D" w:rsidRDefault="00871C2D" w:rsidP="00871C2D">
      <w:pPr>
        <w:autoSpaceDE w:val="0"/>
        <w:autoSpaceDN w:val="0"/>
        <w:adjustRightInd w:val="0"/>
        <w:ind w:left="600" w:hangingChars="250" w:hanging="600"/>
        <w:jc w:val="left"/>
        <w:rPr>
          <w:rFonts w:hAnsi="宋体" w:hint="eastAsia"/>
          <w:kern w:val="0"/>
          <w:szCs w:val="21"/>
        </w:rPr>
      </w:pPr>
    </w:p>
    <w:p w:rsidR="005E059C" w:rsidRPr="005E059C" w:rsidRDefault="005E059C" w:rsidP="00871C2D">
      <w:pPr>
        <w:autoSpaceDE w:val="0"/>
        <w:autoSpaceDN w:val="0"/>
        <w:adjustRightInd w:val="0"/>
        <w:ind w:left="600" w:hangingChars="250" w:hanging="600"/>
        <w:jc w:val="left"/>
        <w:rPr>
          <w:rFonts w:hAnsi="宋体"/>
          <w:kern w:val="0"/>
          <w:szCs w:val="21"/>
        </w:rPr>
      </w:pPr>
    </w:p>
    <w:p w:rsidR="00871C2D" w:rsidRPr="00160158" w:rsidRDefault="00871C2D" w:rsidP="00871C2D">
      <w:pPr>
        <w:autoSpaceDE w:val="0"/>
        <w:autoSpaceDN w:val="0"/>
        <w:adjustRightInd w:val="0"/>
        <w:ind w:left="600" w:hangingChars="250" w:hanging="60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设函数</w:t>
      </w:r>
      <w:r w:rsidR="00C122B9" w:rsidRPr="00C122B9">
        <w:rPr>
          <w:position w:val="-14"/>
        </w:rPr>
        <w:object w:dxaOrig="940" w:dyaOrig="400">
          <v:shape id="_x0000_i1035" type="#_x0000_t75" style="width:46.95pt;height:20.05pt" o:ole="">
            <v:imagedata r:id="rId29" o:title=""/>
          </v:shape>
          <o:OLEObject Type="Embed" ProgID="Equation.DSMT4" ShapeID="_x0000_i1035" DrawAspect="Content" ObjectID="_1674994121" r:id="rId30"/>
        </w:object>
      </w:r>
      <w:r w:rsidRPr="00160158">
        <w:rPr>
          <w:rFonts w:hAnsi="宋体"/>
        </w:rPr>
        <w:t>由方程</w:t>
      </w:r>
      <w:r w:rsidR="00C122B9" w:rsidRPr="00C122B9">
        <w:rPr>
          <w:position w:val="-16"/>
        </w:rPr>
        <w:object w:dxaOrig="2340" w:dyaOrig="440">
          <v:shape id="_x0000_i1036" type="#_x0000_t75" style="width:117.1pt;height:21.9pt" o:ole="">
            <v:imagedata r:id="rId31" o:title=""/>
          </v:shape>
          <o:OLEObject Type="Embed" ProgID="Equation.DSMT4" ShapeID="_x0000_i1036" DrawAspect="Content" ObjectID="_1674994122" r:id="rId32"/>
        </w:object>
      </w:r>
      <w:r w:rsidRPr="00160158">
        <w:rPr>
          <w:rFonts w:hAnsi="宋体"/>
        </w:rPr>
        <w:t>确定，则</w:t>
      </w:r>
      <w:r w:rsidR="00C122B9" w:rsidRPr="00C122B9">
        <w:rPr>
          <w:position w:val="-30"/>
        </w:rPr>
        <w:object w:dxaOrig="840" w:dyaOrig="700">
          <v:shape id="_x0000_i1037" type="#_x0000_t75" style="width:41.95pt;height:35.05pt" o:ole="">
            <v:imagedata r:id="rId33" o:title=""/>
          </v:shape>
          <o:OLEObject Type="Embed" ProgID="Equation.DSMT4" ShapeID="_x0000_i1037" DrawAspect="Content" ObjectID="_1674994123" r:id="rId34"/>
        </w:object>
      </w:r>
      <w:r w:rsidRPr="00160158">
        <w:rPr>
          <w:kern w:val="0"/>
          <w:szCs w:val="21"/>
          <w:u w:val="single"/>
        </w:rPr>
        <w:t xml:space="preserve">          </w:t>
      </w:r>
      <w:r w:rsidR="000E0A82" w:rsidRPr="000E0A82">
        <w:rPr>
          <w:rFonts w:hint="eastAsia"/>
          <w:kern w:val="0"/>
          <w:szCs w:val="21"/>
        </w:rPr>
        <w:t>．</w:t>
      </w:r>
    </w:p>
    <w:p w:rsidR="00225ADE" w:rsidRDefault="00225ADE" w:rsidP="00225AD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0E0A82" w:rsidRDefault="00225ADE" w:rsidP="000E0A82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C122B9" w:rsidRPr="00025957">
        <w:rPr>
          <w:position w:val="-4"/>
        </w:rPr>
        <w:object w:dxaOrig="180" w:dyaOrig="260">
          <v:shape id="_x0000_i1038" type="#_x0000_t75" style="width:8.75pt;height:13.15pt" o:ole="">
            <v:imagedata r:id="rId35" o:title=""/>
          </v:shape>
          <o:OLEObject Type="Embed" ProgID="Equation.DSMT4" ShapeID="_x0000_i1038" DrawAspect="Content" ObjectID="_1674994124" r:id="rId36"/>
        </w:object>
      </w:r>
      <w:r>
        <w:rPr>
          <w:rFonts w:hint="eastAsia"/>
          <w:kern w:val="0"/>
          <w:szCs w:val="21"/>
        </w:rPr>
        <w:t>．</w:t>
      </w:r>
      <w:r w:rsidR="00C122B9" w:rsidRPr="00C122B9">
        <w:rPr>
          <w:position w:val="-10"/>
        </w:rPr>
        <w:object w:dxaOrig="520" w:dyaOrig="320">
          <v:shape id="_x0000_i1039" type="#_x0000_t75" style="width:26.3pt;height:16.3pt" o:ole="">
            <v:imagedata r:id="rId37" o:title=""/>
          </v:shape>
          <o:OLEObject Type="Embed" ProgID="Equation.DSMT4" ShapeID="_x0000_i1039" DrawAspect="Content" ObjectID="_1674994125" r:id="rId38"/>
        </w:object>
      </w:r>
      <w:r w:rsidR="000E0A82">
        <w:rPr>
          <w:rFonts w:hAnsi="宋体" w:hint="eastAsia"/>
          <w:kern w:val="0"/>
          <w:szCs w:val="21"/>
        </w:rPr>
        <w:t>由</w:t>
      </w:r>
      <w:r w:rsidR="00871C2D" w:rsidRPr="0070209A">
        <w:rPr>
          <w:rFonts w:hAnsi="宋体"/>
          <w:kern w:val="0"/>
          <w:szCs w:val="21"/>
        </w:rPr>
        <w:t>方程</w:t>
      </w:r>
      <w:r w:rsidR="00C122B9" w:rsidRPr="00C122B9">
        <w:rPr>
          <w:position w:val="-16"/>
        </w:rPr>
        <w:object w:dxaOrig="2340" w:dyaOrig="440">
          <v:shape id="_x0000_i1040" type="#_x0000_t75" style="width:117.1pt;height:21.9pt" o:ole="">
            <v:imagedata r:id="rId39" o:title=""/>
          </v:shape>
          <o:OLEObject Type="Embed" ProgID="Equation.DSMT4" ShapeID="_x0000_i1040" DrawAspect="Content" ObjectID="_1674994126" r:id="rId40"/>
        </w:object>
      </w:r>
      <w:r w:rsidR="00871C2D" w:rsidRPr="0070209A">
        <w:rPr>
          <w:rFonts w:hAnsi="宋体"/>
        </w:rPr>
        <w:t>所确定，所以当</w:t>
      </w:r>
      <w:r w:rsidR="00C122B9" w:rsidRPr="00C122B9">
        <w:rPr>
          <w:position w:val="-6"/>
        </w:rPr>
        <w:object w:dxaOrig="540" w:dyaOrig="279">
          <v:shape id="_x0000_i1041" type="#_x0000_t75" style="width:26.9pt;height:13.75pt" o:ole="">
            <v:imagedata r:id="rId41" o:title=""/>
          </v:shape>
          <o:OLEObject Type="Embed" ProgID="Equation.DSMT4" ShapeID="_x0000_i1041" DrawAspect="Content" ObjectID="_1674994127" r:id="rId42"/>
        </w:object>
      </w:r>
      <w:r w:rsidR="00871C2D" w:rsidRPr="0070209A">
        <w:rPr>
          <w:rFonts w:hAnsi="宋体"/>
          <w:kern w:val="0"/>
          <w:szCs w:val="21"/>
        </w:rPr>
        <w:t>时</w:t>
      </w:r>
      <w:r w:rsidR="00C122B9" w:rsidRPr="00C122B9">
        <w:rPr>
          <w:position w:val="-10"/>
        </w:rPr>
        <w:object w:dxaOrig="560" w:dyaOrig="320">
          <v:shape id="_x0000_i1042" type="#_x0000_t75" style="width:28.15pt;height:16.3pt" o:ole="">
            <v:imagedata r:id="rId43" o:title=""/>
          </v:shape>
          <o:OLEObject Type="Embed" ProgID="Equation.DSMT4" ShapeID="_x0000_i1042" DrawAspect="Content" ObjectID="_1674994128" r:id="rId44"/>
        </w:object>
      </w:r>
      <w:r w:rsidR="000E0A82">
        <w:rPr>
          <w:rFonts w:hint="eastAsia"/>
          <w:kern w:val="0"/>
          <w:szCs w:val="21"/>
        </w:rPr>
        <w:t>．</w:t>
      </w:r>
      <w:r w:rsidR="000E0A82">
        <w:rPr>
          <w:rFonts w:hAnsi="宋体" w:hint="eastAsia"/>
          <w:kern w:val="0"/>
          <w:szCs w:val="21"/>
        </w:rPr>
        <w:t>在</w:t>
      </w:r>
      <w:r w:rsidR="00871C2D" w:rsidRPr="0070209A">
        <w:rPr>
          <w:rFonts w:hAnsi="宋体"/>
          <w:kern w:val="0"/>
          <w:szCs w:val="21"/>
        </w:rPr>
        <w:t>方程</w:t>
      </w:r>
      <w:r w:rsidR="00C122B9" w:rsidRPr="00C122B9">
        <w:rPr>
          <w:position w:val="-16"/>
        </w:rPr>
        <w:object w:dxaOrig="2340" w:dyaOrig="440">
          <v:shape id="_x0000_i1043" type="#_x0000_t75" style="width:117.1pt;height:21.9pt" o:ole="">
            <v:imagedata r:id="rId45" o:title=""/>
          </v:shape>
          <o:OLEObject Type="Embed" ProgID="Equation.DSMT4" ShapeID="_x0000_i1043" DrawAspect="Content" ObjectID="_1674994129" r:id="rId46"/>
        </w:object>
      </w:r>
      <w:r w:rsidR="00871C2D" w:rsidRPr="0070209A">
        <w:rPr>
          <w:rFonts w:hAnsi="宋体"/>
        </w:rPr>
        <w:t>两边</w:t>
      </w:r>
      <w:r w:rsidR="000E0A82">
        <w:rPr>
          <w:rFonts w:hAnsi="宋体" w:hint="eastAsia"/>
        </w:rPr>
        <w:t>分别</w:t>
      </w:r>
      <w:r w:rsidR="00871C2D" w:rsidRPr="0070209A">
        <w:rPr>
          <w:rFonts w:hAnsi="宋体"/>
        </w:rPr>
        <w:t>对</w:t>
      </w:r>
      <w:r w:rsidR="00C122B9" w:rsidRPr="00025957">
        <w:rPr>
          <w:position w:val="-4"/>
        </w:rPr>
        <w:object w:dxaOrig="200" w:dyaOrig="200">
          <v:shape id="_x0000_i1044" type="#_x0000_t75" style="width:10pt;height:10pt" o:ole="">
            <v:imagedata r:id="rId47" o:title=""/>
          </v:shape>
          <o:OLEObject Type="Embed" ProgID="Equation.DSMT4" ShapeID="_x0000_i1044" DrawAspect="Content" ObjectID="_1674994130" r:id="rId48"/>
        </w:object>
      </w:r>
      <w:r w:rsidR="000E0A82">
        <w:rPr>
          <w:rFonts w:hAnsi="宋体"/>
        </w:rPr>
        <w:t>求导</w:t>
      </w:r>
      <w:r w:rsidR="00871C2D" w:rsidRPr="0070209A">
        <w:rPr>
          <w:rFonts w:hAnsi="宋体"/>
        </w:rPr>
        <w:t>得</w:t>
      </w:r>
    </w:p>
    <w:p w:rsidR="00871C2D" w:rsidRPr="0070209A" w:rsidRDefault="00C122B9" w:rsidP="000E0A82">
      <w:pPr>
        <w:autoSpaceDE w:val="0"/>
        <w:autoSpaceDN w:val="0"/>
        <w:adjustRightInd w:val="0"/>
        <w:ind w:leftChars="200" w:left="480"/>
        <w:jc w:val="center"/>
      </w:pPr>
      <w:r w:rsidRPr="00C122B9">
        <w:rPr>
          <w:position w:val="-28"/>
        </w:rPr>
        <w:object w:dxaOrig="2860" w:dyaOrig="660">
          <v:shape id="_x0000_i1045" type="#_x0000_t75" style="width:142.75pt;height:33.2pt" o:ole="">
            <v:imagedata r:id="rId49" o:title=""/>
          </v:shape>
          <o:OLEObject Type="Embed" ProgID="Equation.DSMT4" ShapeID="_x0000_i1045" DrawAspect="Content" ObjectID="_1674994131" r:id="rId50"/>
        </w:object>
      </w:r>
    </w:p>
    <w:p w:rsidR="00871C2D" w:rsidRPr="0070209A" w:rsidRDefault="00871C2D" w:rsidP="000E0A82">
      <w:pPr>
        <w:autoSpaceDE w:val="0"/>
        <w:autoSpaceDN w:val="0"/>
        <w:adjustRightInd w:val="0"/>
        <w:ind w:leftChars="200" w:left="480"/>
        <w:jc w:val="left"/>
      </w:pPr>
      <w:r w:rsidRPr="0070209A">
        <w:rPr>
          <w:rFonts w:hAnsi="宋体"/>
        </w:rPr>
        <w:t>把</w:t>
      </w:r>
      <w:r w:rsidR="00C122B9" w:rsidRPr="00C122B9">
        <w:rPr>
          <w:position w:val="-6"/>
        </w:rPr>
        <w:object w:dxaOrig="540" w:dyaOrig="279">
          <v:shape id="_x0000_i1046" type="#_x0000_t75" style="width:26.9pt;height:13.75pt" o:ole="">
            <v:imagedata r:id="rId51" o:title=""/>
          </v:shape>
          <o:OLEObject Type="Embed" ProgID="Equation.DSMT4" ShapeID="_x0000_i1046" DrawAspect="Content" ObjectID="_1674994132" r:id="rId52"/>
        </w:object>
      </w:r>
      <w:r w:rsidRPr="0070209A">
        <w:rPr>
          <w:rFonts w:hAnsi="宋体"/>
          <w:kern w:val="0"/>
          <w:szCs w:val="21"/>
        </w:rPr>
        <w:t>和</w:t>
      </w:r>
      <w:r w:rsidR="00C122B9" w:rsidRPr="00C122B9">
        <w:rPr>
          <w:position w:val="-10"/>
        </w:rPr>
        <w:object w:dxaOrig="560" w:dyaOrig="320">
          <v:shape id="_x0000_i1047" type="#_x0000_t75" style="width:28.15pt;height:16.3pt" o:ole="">
            <v:imagedata r:id="rId53" o:title=""/>
          </v:shape>
          <o:OLEObject Type="Embed" ProgID="Equation.DSMT4" ShapeID="_x0000_i1047" DrawAspect="Content" ObjectID="_1674994133" r:id="rId54"/>
        </w:object>
      </w:r>
      <w:r w:rsidRPr="0070209A">
        <w:rPr>
          <w:rFonts w:hAnsi="宋体"/>
          <w:kern w:val="0"/>
          <w:szCs w:val="21"/>
        </w:rPr>
        <w:t>代入得</w:t>
      </w:r>
      <w:r w:rsidR="00C122B9" w:rsidRPr="00C122B9">
        <w:rPr>
          <w:position w:val="-30"/>
        </w:rPr>
        <w:object w:dxaOrig="1719" w:dyaOrig="700">
          <v:shape id="_x0000_i1048" type="#_x0000_t75" style="width:85.75pt;height:35.05pt" o:ole="">
            <v:imagedata r:id="rId55" o:title=""/>
          </v:shape>
          <o:OLEObject Type="Embed" ProgID="Equation.DSMT4" ShapeID="_x0000_i1048" DrawAspect="Content" ObjectID="_1674994134" r:id="rId56"/>
        </w:object>
      </w:r>
      <w:r w:rsidR="000E0A82">
        <w:rPr>
          <w:rFonts w:hint="eastAsia"/>
        </w:rPr>
        <w:t>．</w:t>
      </w:r>
    </w:p>
    <w:p w:rsidR="00871C2D" w:rsidRDefault="00871C2D" w:rsidP="00871C2D">
      <w:pPr>
        <w:autoSpaceDE w:val="0"/>
        <w:autoSpaceDN w:val="0"/>
        <w:adjustRightInd w:val="0"/>
        <w:jc w:val="left"/>
        <w:rPr>
          <w:rFonts w:hint="eastAsia"/>
          <w:kern w:val="0"/>
          <w:szCs w:val="21"/>
        </w:rPr>
      </w:pPr>
    </w:p>
    <w:p w:rsidR="005E059C" w:rsidRDefault="005E059C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160158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160158">
        <w:rPr>
          <w:kern w:val="0"/>
          <w:szCs w:val="21"/>
        </w:rPr>
        <w:t>(3)</w:t>
      </w:r>
      <w:r w:rsidRPr="00160158">
        <w:t xml:space="preserve"> </w:t>
      </w:r>
      <w:r w:rsidR="00C122B9" w:rsidRPr="00C122B9">
        <w:rPr>
          <w:position w:val="-24"/>
        </w:rPr>
        <w:object w:dxaOrig="1800" w:dyaOrig="620">
          <v:shape id="_x0000_i1049" type="#_x0000_t75" style="width:90.15pt;height:31.3pt" o:ole="">
            <v:imagedata r:id="rId57" o:title=""/>
          </v:shape>
          <o:OLEObject Type="Embed" ProgID="Equation.DSMT4" ShapeID="_x0000_i1049" DrawAspect="Content" ObjectID="_1674994135" r:id="rId58"/>
        </w:object>
      </w:r>
      <w:r w:rsidRPr="00160158">
        <w:rPr>
          <w:kern w:val="0"/>
          <w:szCs w:val="21"/>
          <w:u w:val="single"/>
        </w:rPr>
        <w:t xml:space="preserve">            </w:t>
      </w:r>
      <w:r w:rsidR="000E0A82" w:rsidRPr="000E0A82">
        <w:rPr>
          <w:rFonts w:hint="eastAsia"/>
          <w:kern w:val="0"/>
          <w:szCs w:val="21"/>
        </w:rPr>
        <w:t>．</w:t>
      </w:r>
    </w:p>
    <w:p w:rsidR="00225ADE" w:rsidRDefault="00225ADE" w:rsidP="00225AD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0209A" w:rsidRDefault="00225ADE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C122B9" w:rsidRPr="00C122B9">
        <w:rPr>
          <w:position w:val="-24"/>
        </w:rPr>
        <w:object w:dxaOrig="3640" w:dyaOrig="620">
          <v:shape id="_x0000_i1050" type="#_x0000_t75" style="width:182.2pt;height:31.3pt" o:ole="">
            <v:imagedata r:id="rId59" o:title=""/>
          </v:shape>
          <o:OLEObject Type="Embed" ProgID="Equation.DSMT4" ShapeID="_x0000_i1050" DrawAspect="Content" ObjectID="_1674994136" r:id="rId60"/>
        </w:object>
      </w:r>
      <w:r>
        <w:rPr>
          <w:rFonts w:hint="eastAsia"/>
          <w:kern w:val="0"/>
          <w:szCs w:val="21"/>
        </w:rPr>
        <w:t>．</w:t>
      </w:r>
      <w:r w:rsidR="000E0A82">
        <w:rPr>
          <w:rFonts w:hAnsi="宋体" w:hint="eastAsia"/>
          <w:kern w:val="0"/>
          <w:szCs w:val="21"/>
        </w:rPr>
        <w:t>事实上</w:t>
      </w:r>
      <w:r w:rsidR="00871C2D" w:rsidRPr="0070209A">
        <w:rPr>
          <w:rFonts w:hAnsi="宋体"/>
          <w:kern w:val="0"/>
          <w:szCs w:val="21"/>
        </w:rPr>
        <w:t>，</w:t>
      </w:r>
    </w:p>
    <w:p w:rsidR="00871C2D" w:rsidRPr="0070209A" w:rsidRDefault="00C122B9" w:rsidP="00871C2D">
      <w:pPr>
        <w:autoSpaceDE w:val="0"/>
        <w:autoSpaceDN w:val="0"/>
        <w:adjustRightInd w:val="0"/>
        <w:ind w:firstLineChars="400" w:firstLine="960"/>
        <w:jc w:val="left"/>
      </w:pPr>
      <w:r w:rsidRPr="00C122B9">
        <w:rPr>
          <w:position w:val="-164"/>
        </w:rPr>
        <w:object w:dxaOrig="5460" w:dyaOrig="3400">
          <v:shape id="_x0000_i1051" type="#_x0000_t75" style="width:272.95pt;height:170.3pt" o:ole="">
            <v:imagedata r:id="rId61" o:title=""/>
          </v:shape>
          <o:OLEObject Type="Embed" ProgID="Equation.DSMT4" ShapeID="_x0000_i1051" DrawAspect="Content" ObjectID="_1674994137" r:id="rId62"/>
        </w:object>
      </w:r>
    </w:p>
    <w:p w:rsidR="00871C2D" w:rsidRPr="0070209A" w:rsidRDefault="00871C2D" w:rsidP="00871C2D">
      <w:pPr>
        <w:autoSpaceDE w:val="0"/>
        <w:autoSpaceDN w:val="0"/>
        <w:adjustRightInd w:val="0"/>
        <w:jc w:val="left"/>
      </w:pPr>
    </w:p>
    <w:p w:rsidR="00871C2D" w:rsidRDefault="00871C2D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</w:rPr>
        <w:t>函数</w:t>
      </w:r>
      <w:r w:rsidR="00C122B9" w:rsidRPr="00C122B9">
        <w:rPr>
          <w:position w:val="-30"/>
        </w:rPr>
        <w:object w:dxaOrig="1040" w:dyaOrig="720">
          <v:shape id="_x0000_i1052" type="#_x0000_t75" style="width:51.95pt;height:36.3pt" o:ole="">
            <v:imagedata r:id="rId63" o:title=""/>
          </v:shape>
          <o:OLEObject Type="Embed" ProgID="Equation.DSMT4" ShapeID="_x0000_i1052" DrawAspect="Content" ObjectID="_1674994138" r:id="rId64"/>
        </w:object>
      </w:r>
      <w:r w:rsidRPr="00160158">
        <w:rPr>
          <w:rFonts w:hAnsi="宋体"/>
        </w:rPr>
        <w:t>在区间</w:t>
      </w:r>
      <w:r w:rsidR="00C122B9" w:rsidRPr="00C122B9">
        <w:rPr>
          <w:position w:val="-34"/>
        </w:rPr>
        <w:object w:dxaOrig="859" w:dyaOrig="800">
          <v:shape id="_x0000_i1053" type="#_x0000_t75" style="width:43.2pt;height:40.05pt" o:ole="">
            <v:imagedata r:id="rId65" o:title=""/>
          </v:shape>
          <o:OLEObject Type="Embed" ProgID="Equation.DSMT4" ShapeID="_x0000_i1053" DrawAspect="Content" ObjectID="_1674994139" r:id="rId66"/>
        </w:object>
      </w:r>
      <w:r w:rsidRPr="00160158">
        <w:rPr>
          <w:rFonts w:hAnsi="宋体"/>
        </w:rPr>
        <w:t>上的平均值为</w:t>
      </w:r>
      <w:r w:rsidRPr="00160158">
        <w:rPr>
          <w:kern w:val="0"/>
          <w:szCs w:val="21"/>
          <w:u w:val="single"/>
        </w:rPr>
        <w:t xml:space="preserve">           </w:t>
      </w:r>
      <w:r w:rsidRPr="00160158">
        <w:rPr>
          <w:kern w:val="0"/>
          <w:szCs w:val="21"/>
        </w:rPr>
        <w:t xml:space="preserve"> </w:t>
      </w:r>
    </w:p>
    <w:p w:rsidR="00225ADE" w:rsidRDefault="00225ADE" w:rsidP="00225AD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0209A" w:rsidRDefault="00225ADE" w:rsidP="00225ADE">
      <w:pPr>
        <w:autoSpaceDE w:val="0"/>
        <w:autoSpaceDN w:val="0"/>
        <w:adjustRightInd w:val="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C122B9" w:rsidRPr="00C122B9">
        <w:rPr>
          <w:position w:val="-24"/>
        </w:rPr>
        <w:object w:dxaOrig="900" w:dyaOrig="680">
          <v:shape id="_x0000_i1054" type="#_x0000_t75" style="width:45.1pt;height:33.8pt" o:ole="">
            <v:imagedata r:id="rId67" o:title=""/>
          </v:shape>
          <o:OLEObject Type="Embed" ProgID="Equation.DSMT4" ShapeID="_x0000_i1054" DrawAspect="Content" ObjectID="_1674994140" r:id="rId68"/>
        </w:object>
      </w:r>
      <w:r>
        <w:rPr>
          <w:rFonts w:hint="eastAsia"/>
          <w:kern w:val="0"/>
          <w:szCs w:val="21"/>
        </w:rPr>
        <w:t>．</w:t>
      </w:r>
      <w:r w:rsidR="000E0A82" w:rsidRPr="0070209A">
        <w:rPr>
          <w:rFonts w:hAnsi="宋体"/>
        </w:rPr>
        <w:t>令</w:t>
      </w:r>
      <w:r w:rsidR="00C122B9" w:rsidRPr="00C122B9">
        <w:rPr>
          <w:position w:val="-6"/>
        </w:rPr>
        <w:object w:dxaOrig="859" w:dyaOrig="260">
          <v:shape id="_x0000_i1055" type="#_x0000_t75" style="width:43.2pt;height:13.15pt" o:ole="">
            <v:imagedata r:id="rId69" o:title=""/>
          </v:shape>
          <o:OLEObject Type="Embed" ProgID="Equation.DSMT4" ShapeID="_x0000_i1055" DrawAspect="Content" ObjectID="_1674994141" r:id="rId70"/>
        </w:object>
      </w:r>
      <w:r w:rsidR="000E0A82" w:rsidRPr="0070209A">
        <w:rPr>
          <w:rFonts w:hAnsi="宋体"/>
        </w:rPr>
        <w:t>，</w:t>
      </w:r>
      <w:r w:rsidR="000E0A82">
        <w:rPr>
          <w:rFonts w:hAnsi="宋体" w:hint="eastAsia"/>
        </w:rPr>
        <w:t>可得所求</w:t>
      </w:r>
      <w:r w:rsidR="00871C2D" w:rsidRPr="0070209A">
        <w:rPr>
          <w:rFonts w:hAnsi="宋体"/>
        </w:rPr>
        <w:t>平均值</w:t>
      </w:r>
      <w:r w:rsidR="000E0A82">
        <w:rPr>
          <w:rFonts w:hAnsi="宋体" w:hint="eastAsia"/>
        </w:rPr>
        <w:t>为</w:t>
      </w:r>
    </w:p>
    <w:p w:rsidR="00871C2D" w:rsidRPr="0070209A" w:rsidRDefault="00C122B9" w:rsidP="000E0A82">
      <w:pPr>
        <w:ind w:leftChars="200" w:left="480"/>
        <w:jc w:val="center"/>
      </w:pPr>
      <w:r w:rsidRPr="00C122B9">
        <w:rPr>
          <w:position w:val="-94"/>
        </w:rPr>
        <w:object w:dxaOrig="6700" w:dyaOrig="2000">
          <v:shape id="_x0000_i1056" type="#_x0000_t75" style="width:334.95pt;height:100.15pt" o:ole="">
            <v:imagedata r:id="rId71" o:title=""/>
          </v:shape>
          <o:OLEObject Type="Embed" ProgID="Equation.DSMT4" ShapeID="_x0000_i1056" DrawAspect="Content" ObjectID="_1674994142" r:id="rId72"/>
        </w:object>
      </w:r>
    </w:p>
    <w:p w:rsidR="00871C2D" w:rsidRPr="0070209A" w:rsidRDefault="00871C2D" w:rsidP="00871C2D"/>
    <w:p w:rsidR="00871C2D" w:rsidRDefault="00871C2D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53F53" w:rsidRPr="00A071EC" w:rsidRDefault="00871C2D" w:rsidP="00A53F53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 w:rsidR="00A53F53" w:rsidRPr="00A53F53">
        <w:rPr>
          <w:rStyle w:val="ae"/>
          <w:rFonts w:hint="eastAsia"/>
        </w:rPr>
        <w:t>【同试卷一第一</w:t>
      </w:r>
      <w:r w:rsidR="00A53F53" w:rsidRPr="00A53F53">
        <w:rPr>
          <w:rStyle w:val="ae"/>
          <w:rFonts w:hint="eastAsia"/>
        </w:rPr>
        <w:t>(3)</w:t>
      </w:r>
      <w:r w:rsidR="00A53F53" w:rsidRPr="00A53F53">
        <w:rPr>
          <w:rStyle w:val="ae"/>
          <w:rFonts w:hint="eastAsia"/>
        </w:rPr>
        <w:t>题】</w:t>
      </w:r>
      <w:r w:rsidR="00A53F53">
        <w:rPr>
          <w:rFonts w:hint="eastAsia"/>
          <w:kern w:val="0"/>
          <w:szCs w:val="21"/>
        </w:rPr>
        <w:t>微分方程</w:t>
      </w:r>
      <w:r w:rsidR="00C122B9" w:rsidRPr="00C122B9">
        <w:rPr>
          <w:position w:val="-10"/>
        </w:rPr>
        <w:object w:dxaOrig="1280" w:dyaOrig="360">
          <v:shape id="_x0000_i1057" type="#_x0000_t75" style="width:63.85pt;height:18.15pt" o:ole="">
            <v:imagedata r:id="rId73" o:title=""/>
          </v:shape>
          <o:OLEObject Type="Embed" ProgID="Equation.DSMT4" ShapeID="_x0000_i1057" DrawAspect="Content" ObjectID="_1674994143" r:id="rId74"/>
        </w:object>
      </w:r>
      <w:r w:rsidR="00A53F53" w:rsidRPr="008A25F4">
        <w:rPr>
          <w:rFonts w:hAnsi="宋体"/>
          <w:kern w:val="0"/>
          <w:szCs w:val="21"/>
        </w:rPr>
        <w:t>的通解为</w:t>
      </w:r>
      <w:r w:rsidR="00C122B9" w:rsidRPr="00C122B9">
        <w:rPr>
          <w:position w:val="-10"/>
        </w:rPr>
        <w:object w:dxaOrig="400" w:dyaOrig="260">
          <v:shape id="_x0000_i1058" type="#_x0000_t75" style="width:20.05pt;height:13.15pt" o:ole="">
            <v:imagedata r:id="rId75" o:title=""/>
          </v:shape>
          <o:OLEObject Type="Embed" ProgID="Equation.DSMT4" ShapeID="_x0000_i1058" DrawAspect="Content" ObjectID="_1674994144" r:id="rId76"/>
        </w:object>
      </w:r>
      <w:r w:rsidR="00A53F53" w:rsidRPr="008A25F4">
        <w:rPr>
          <w:kern w:val="0"/>
          <w:szCs w:val="21"/>
          <w:u w:val="single"/>
        </w:rPr>
        <w:t xml:space="preserve">               </w:t>
      </w:r>
      <w:r w:rsidR="00A53F53">
        <w:rPr>
          <w:rFonts w:hint="eastAsia"/>
          <w:kern w:val="0"/>
          <w:szCs w:val="21"/>
        </w:rPr>
        <w:t>．</w:t>
      </w:r>
    </w:p>
    <w:p w:rsidR="00A53F53" w:rsidRDefault="00A53F53" w:rsidP="00A53F5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53F53" w:rsidRDefault="00A53F53" w:rsidP="00A53F53">
      <w:pPr>
        <w:autoSpaceDE w:val="0"/>
        <w:autoSpaceDN w:val="0"/>
        <w:adjustRightInd w:val="0"/>
        <w:spacing w:line="312" w:lineRule="auto"/>
        <w:ind w:left="480" w:hangingChars="200" w:hanging="480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C122B9" w:rsidRPr="00C122B9">
        <w:rPr>
          <w:position w:val="-28"/>
        </w:rPr>
        <w:object w:dxaOrig="2600" w:dyaOrig="680">
          <v:shape id="_x0000_i1059" type="#_x0000_t75" style="width:130.25pt;height:33.8pt" o:ole="">
            <v:imagedata r:id="rId77" o:title=""/>
          </v:shape>
          <o:OLEObject Type="Embed" ProgID="Equation.DSMT4" ShapeID="_x0000_i1059" DrawAspect="Content" ObjectID="_1674994145" r:id="rId78"/>
        </w:object>
      </w:r>
      <w:r w:rsidRPr="003A4C5E">
        <w:rPr>
          <w:rFonts w:hAnsi="宋体"/>
          <w:kern w:val="0"/>
          <w:szCs w:val="21"/>
        </w:rPr>
        <w:t>其中</w:t>
      </w:r>
      <w:r w:rsidR="00C122B9" w:rsidRPr="00C122B9">
        <w:rPr>
          <w:position w:val="-12"/>
        </w:rPr>
        <w:object w:dxaOrig="580" w:dyaOrig="360">
          <v:shape id="_x0000_i1060" type="#_x0000_t75" style="width:28.8pt;height:18.15pt" o:ole="">
            <v:imagedata r:id="rId79" o:title=""/>
          </v:shape>
          <o:OLEObject Type="Embed" ProgID="Equation.DSMT4" ShapeID="_x0000_i1060" DrawAspect="Content" ObjectID="_1674994146" r:id="rId80"/>
        </w:object>
      </w:r>
      <w:r w:rsidRPr="003A4C5E">
        <w:rPr>
          <w:rFonts w:hAnsi="宋体"/>
          <w:kern w:val="0"/>
          <w:szCs w:val="21"/>
        </w:rPr>
        <w:t>为任意常数</w:t>
      </w:r>
      <w:r>
        <w:rPr>
          <w:rFonts w:hint="eastAsia"/>
          <w:kern w:val="0"/>
          <w:szCs w:val="21"/>
        </w:rPr>
        <w:t>．</w:t>
      </w:r>
      <w:r w:rsidRPr="003A4C5E">
        <w:rPr>
          <w:rFonts w:hAnsi="宋体"/>
          <w:kern w:val="0"/>
          <w:szCs w:val="21"/>
        </w:rPr>
        <w:t>原方程对应</w:t>
      </w:r>
      <w:r>
        <w:rPr>
          <w:rFonts w:hAnsi="宋体" w:hint="eastAsia"/>
          <w:kern w:val="0"/>
          <w:szCs w:val="21"/>
        </w:rPr>
        <w:t>的</w:t>
      </w:r>
      <w:r w:rsidRPr="003A4C5E">
        <w:rPr>
          <w:rFonts w:hAnsi="宋体"/>
          <w:kern w:val="0"/>
          <w:szCs w:val="21"/>
        </w:rPr>
        <w:t>齐次方程</w:t>
      </w:r>
      <w:r w:rsidR="00C122B9" w:rsidRPr="00C122B9">
        <w:rPr>
          <w:position w:val="-10"/>
        </w:rPr>
        <w:object w:dxaOrig="1140" w:dyaOrig="320">
          <v:shape id="_x0000_i1061" type="#_x0000_t75" style="width:56.95pt;height:16.3pt" o:ole="">
            <v:imagedata r:id="rId81" o:title=""/>
          </v:shape>
          <o:OLEObject Type="Embed" ProgID="Equation.DSMT4" ShapeID="_x0000_i1061" DrawAspect="Content" ObjectID="_1674994147" r:id="rId82"/>
        </w:object>
      </w:r>
      <w:r w:rsidRPr="003A4C5E">
        <w:rPr>
          <w:rFonts w:hAnsi="宋体"/>
          <w:kern w:val="0"/>
          <w:szCs w:val="21"/>
        </w:rPr>
        <w:t>的特征方程为</w:t>
      </w:r>
      <w:r w:rsidR="00C122B9" w:rsidRPr="00C122B9">
        <w:rPr>
          <w:position w:val="-6"/>
        </w:rPr>
        <w:object w:dxaOrig="999" w:dyaOrig="320">
          <v:shape id="_x0000_i1062" type="#_x0000_t75" style="width:50.1pt;height:16.3pt" o:ole="">
            <v:imagedata r:id="rId83" o:title=""/>
          </v:shape>
          <o:OLEObject Type="Embed" ProgID="Equation.DSMT4" ShapeID="_x0000_i1062" DrawAspect="Content" ObjectID="_1674994148" r:id="rId84"/>
        </w:object>
      </w:r>
      <w:r>
        <w:rPr>
          <w:rFonts w:hint="eastAsia"/>
          <w:kern w:val="0"/>
          <w:sz w:val="25"/>
          <w:szCs w:val="25"/>
        </w:rPr>
        <w:t>，</w:t>
      </w:r>
      <w:r w:rsidRPr="003A4C5E">
        <w:rPr>
          <w:rFonts w:hAnsi="宋体"/>
          <w:kern w:val="0"/>
          <w:szCs w:val="21"/>
        </w:rPr>
        <w:t>解得</w:t>
      </w:r>
      <w:r w:rsidR="00C122B9" w:rsidRPr="00C122B9">
        <w:rPr>
          <w:position w:val="-12"/>
        </w:rPr>
        <w:object w:dxaOrig="1400" w:dyaOrig="360">
          <v:shape id="_x0000_i1063" type="#_x0000_t75" style="width:70.1pt;height:18.15pt" o:ole="">
            <v:imagedata r:id="rId85" o:title=""/>
          </v:shape>
          <o:OLEObject Type="Embed" ProgID="Equation.DSMT4" ShapeID="_x0000_i1063" DrawAspect="Content" ObjectID="_1674994149" r:id="rId86"/>
        </w:object>
      </w:r>
      <w:r w:rsidRPr="003A4C5E"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故</w:t>
      </w:r>
      <w:r w:rsidR="00C122B9" w:rsidRPr="00C122B9">
        <w:rPr>
          <w:position w:val="-10"/>
        </w:rPr>
        <w:object w:dxaOrig="1140" w:dyaOrig="320">
          <v:shape id="_x0000_i1064" type="#_x0000_t75" style="width:56.95pt;height:16.3pt" o:ole="">
            <v:imagedata r:id="rId87" o:title=""/>
          </v:shape>
          <o:OLEObject Type="Embed" ProgID="Equation.DSMT4" ShapeID="_x0000_i1064" DrawAspect="Content" ObjectID="_1674994150" r:id="rId88"/>
        </w:object>
      </w:r>
      <w:r w:rsidRPr="003A4C5E">
        <w:rPr>
          <w:rFonts w:hAnsi="宋体"/>
          <w:kern w:val="0"/>
          <w:szCs w:val="21"/>
        </w:rPr>
        <w:t>的通解为</w:t>
      </w:r>
      <w:r w:rsidR="00C122B9" w:rsidRPr="00C122B9">
        <w:rPr>
          <w:position w:val="-12"/>
        </w:rPr>
        <w:object w:dxaOrig="1820" w:dyaOrig="380">
          <v:shape id="_x0000_i1065" type="#_x0000_t75" style="width:90.8pt;height:18.8pt" o:ole="">
            <v:imagedata r:id="rId89" o:title=""/>
          </v:shape>
          <o:OLEObject Type="Embed" ProgID="Equation.DSMT4" ShapeID="_x0000_i1065" DrawAspect="Content" ObjectID="_1674994151" r:id="rId90"/>
        </w:object>
      </w:r>
      <w:r>
        <w:rPr>
          <w:rFonts w:hint="eastAsia"/>
          <w:kern w:val="0"/>
          <w:szCs w:val="21"/>
        </w:rPr>
        <w:t>．</w:t>
      </w:r>
      <w:r w:rsidRPr="003A4C5E">
        <w:rPr>
          <w:rFonts w:hAnsi="宋体"/>
          <w:kern w:val="0"/>
          <w:szCs w:val="21"/>
        </w:rPr>
        <w:t>由于非齐次项为</w:t>
      </w:r>
      <w:r w:rsidR="00C122B9" w:rsidRPr="00C122B9">
        <w:rPr>
          <w:position w:val="-10"/>
        </w:rPr>
        <w:object w:dxaOrig="1100" w:dyaOrig="360">
          <v:shape id="_x0000_i1066" type="#_x0000_t75" style="width:55.1pt;height:18.15pt" o:ole="">
            <v:imagedata r:id="rId91" o:title=""/>
          </v:shape>
          <o:OLEObject Type="Embed" ProgID="Equation.DSMT4" ShapeID="_x0000_i1066" DrawAspect="Content" ObjectID="_1674994152" r:id="rId92"/>
        </w:object>
      </w:r>
      <w:r w:rsidRPr="003A4C5E">
        <w:rPr>
          <w:rFonts w:hAnsi="宋体"/>
          <w:kern w:val="0"/>
          <w:szCs w:val="21"/>
        </w:rPr>
        <w:t>因此原方程的特解可设为</w:t>
      </w:r>
      <w:r w:rsidR="00C122B9" w:rsidRPr="00C122B9">
        <w:rPr>
          <w:position w:val="-10"/>
        </w:rPr>
        <w:object w:dxaOrig="1160" w:dyaOrig="360">
          <v:shape id="_x0000_i1067" type="#_x0000_t75" style="width:58.25pt;height:18.15pt" o:ole="">
            <v:imagedata r:id="rId93" o:title=""/>
          </v:shape>
          <o:OLEObject Type="Embed" ProgID="Equation.DSMT4" ShapeID="_x0000_i1067" DrawAspect="Content" ObjectID="_1674994153" r:id="rId94"/>
        </w:object>
      </w:r>
      <w:r w:rsidRPr="003A4C5E">
        <w:rPr>
          <w:rFonts w:hAnsi="宋体"/>
          <w:kern w:val="0"/>
          <w:szCs w:val="21"/>
        </w:rPr>
        <w:t>代入原方程可求得</w:t>
      </w:r>
      <w:r w:rsidR="00C122B9" w:rsidRPr="00C122B9">
        <w:rPr>
          <w:position w:val="-24"/>
        </w:rPr>
        <w:object w:dxaOrig="620" w:dyaOrig="620">
          <v:shape id="_x0000_i1068" type="#_x0000_t75" style="width:31.3pt;height:31.3pt" o:ole="">
            <v:imagedata r:id="rId95" o:title=""/>
          </v:shape>
          <o:OLEObject Type="Embed" ProgID="Equation.DSMT4" ShapeID="_x0000_i1068" DrawAspect="Content" ObjectID="_1674994154" r:id="rId96"/>
        </w:object>
      </w:r>
      <w:r w:rsidRPr="003A4C5E"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故所求通解为</w:t>
      </w:r>
    </w:p>
    <w:p w:rsidR="00A53F53" w:rsidRPr="00352CB8" w:rsidRDefault="00C122B9" w:rsidP="00A53F53">
      <w:pPr>
        <w:autoSpaceDE w:val="0"/>
        <w:autoSpaceDN w:val="0"/>
        <w:adjustRightInd w:val="0"/>
        <w:spacing w:line="312" w:lineRule="auto"/>
        <w:ind w:left="480" w:hangingChars="200" w:hanging="480"/>
        <w:jc w:val="center"/>
        <w:rPr>
          <w:rFonts w:hAnsi="宋体"/>
          <w:kern w:val="0"/>
          <w:szCs w:val="21"/>
        </w:rPr>
      </w:pPr>
      <w:r w:rsidRPr="00C122B9">
        <w:rPr>
          <w:position w:val="-28"/>
        </w:rPr>
        <w:object w:dxaOrig="3519" w:dyaOrig="680">
          <v:shape id="_x0000_i1069" type="#_x0000_t75" style="width:175.95pt;height:33.8pt" o:ole="">
            <v:imagedata r:id="rId97" o:title=""/>
          </v:shape>
          <o:OLEObject Type="Embed" ProgID="Equation.DSMT4" ShapeID="_x0000_i1069" DrawAspect="Content" ObjectID="_1674994155" r:id="rId98"/>
        </w:object>
      </w:r>
    </w:p>
    <w:p w:rsidR="00871C2D" w:rsidRPr="0070209A" w:rsidRDefault="00871C2D" w:rsidP="00871C2D"/>
    <w:p w:rsidR="00871C2D" w:rsidRPr="00871C2D" w:rsidRDefault="00871C2D" w:rsidP="00871C2D"/>
    <w:p w:rsidR="008E47E6" w:rsidRPr="008E47E6" w:rsidRDefault="00871C2D" w:rsidP="008E47E6">
      <w:pPr>
        <w:pStyle w:val="1"/>
        <w:rPr>
          <w:kern w:val="0"/>
        </w:rPr>
      </w:pPr>
      <w:r w:rsidRPr="00160158">
        <w:rPr>
          <w:kern w:val="0"/>
        </w:rPr>
        <w:t>二、选择题</w:t>
      </w:r>
      <w:r w:rsidR="008E47E6">
        <w:rPr>
          <w:rFonts w:hint="eastAsia"/>
          <w:kern w:val="0"/>
        </w:rPr>
        <w:t>（</w:t>
      </w:r>
      <w:r w:rsidRPr="00160158">
        <w:rPr>
          <w:kern w:val="0"/>
        </w:rPr>
        <w:t>本题共5小题，每小题3分，满分15分</w:t>
      </w:r>
      <w:r w:rsidR="008E47E6">
        <w:rPr>
          <w:rFonts w:hint="eastAsia"/>
          <w:kern w:val="0"/>
        </w:rPr>
        <w:t>）</w:t>
      </w:r>
    </w:p>
    <w:p w:rsidR="008E47E6" w:rsidRDefault="008E47E6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E47E6" w:rsidRDefault="008E47E6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53F53" w:rsidRPr="008A25F4" w:rsidRDefault="00871C2D" w:rsidP="00A53F53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lastRenderedPageBreak/>
        <w:t>(</w:t>
      </w:r>
      <w:r w:rsidRPr="00160158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="00A53F53" w:rsidRPr="00A53F53">
        <w:rPr>
          <w:rStyle w:val="ae"/>
          <w:rFonts w:hint="eastAsia"/>
        </w:rPr>
        <w:t>【同试卷一第二</w:t>
      </w:r>
      <w:r w:rsidR="00A53F53" w:rsidRPr="00A53F53">
        <w:rPr>
          <w:rStyle w:val="ae"/>
        </w:rPr>
        <w:t>(2)</w:t>
      </w:r>
      <w:r w:rsidR="00A53F53" w:rsidRPr="00A53F53">
        <w:rPr>
          <w:rStyle w:val="ae"/>
          <w:rFonts w:hint="eastAsia"/>
        </w:rPr>
        <w:t>题】</w:t>
      </w:r>
      <w:r w:rsidR="00A53F53" w:rsidRPr="008A25F4">
        <w:rPr>
          <w:rFonts w:hAnsi="宋体"/>
          <w:kern w:val="0"/>
          <w:szCs w:val="21"/>
        </w:rPr>
        <w:t>设</w:t>
      </w:r>
      <w:r w:rsidR="00C122B9" w:rsidRPr="00C122B9">
        <w:rPr>
          <w:position w:val="-48"/>
        </w:rPr>
        <w:object w:dxaOrig="2439" w:dyaOrig="1080">
          <v:shape id="_x0000_i1070" type="#_x0000_t75" style="width:122.1pt;height:53.85pt" o:ole="">
            <v:imagedata r:id="rId99" o:title=""/>
          </v:shape>
          <o:OLEObject Type="Embed" ProgID="Equation.DSMT4" ShapeID="_x0000_i1070" DrawAspect="Content" ObjectID="_1674994156" r:id="rId100"/>
        </w:object>
      </w:r>
      <w:r w:rsidR="00A53F53" w:rsidRPr="008A25F4">
        <w:rPr>
          <w:rFonts w:hAnsi="宋体"/>
          <w:kern w:val="0"/>
          <w:szCs w:val="21"/>
        </w:rPr>
        <w:t>其中</w:t>
      </w:r>
      <w:r w:rsidR="00C122B9" w:rsidRPr="00C122B9">
        <w:rPr>
          <w:position w:val="-10"/>
        </w:rPr>
        <w:object w:dxaOrig="520" w:dyaOrig="320">
          <v:shape id="_x0000_i1071" type="#_x0000_t75" style="width:26.3pt;height:16.3pt" o:ole="">
            <v:imagedata r:id="rId101" o:title=""/>
          </v:shape>
          <o:OLEObject Type="Embed" ProgID="Equation.DSMT4" ShapeID="_x0000_i1071" DrawAspect="Content" ObjectID="_1674994157" r:id="rId102"/>
        </w:object>
      </w:r>
      <w:r w:rsidR="00A53F53" w:rsidRPr="008A25F4">
        <w:rPr>
          <w:rFonts w:hAnsi="宋体"/>
          <w:kern w:val="0"/>
          <w:szCs w:val="21"/>
        </w:rPr>
        <w:t>是有界函数，则</w:t>
      </w:r>
      <w:r w:rsidR="00C122B9" w:rsidRPr="00C122B9">
        <w:rPr>
          <w:position w:val="-10"/>
        </w:rPr>
        <w:object w:dxaOrig="540" w:dyaOrig="320">
          <v:shape id="_x0000_i1072" type="#_x0000_t75" style="width:26.9pt;height:16.3pt" o:ole="">
            <v:imagedata r:id="rId103" o:title=""/>
          </v:shape>
          <o:OLEObject Type="Embed" ProgID="Equation.DSMT4" ShapeID="_x0000_i1072" DrawAspect="Content" ObjectID="_1674994158" r:id="rId104"/>
        </w:object>
      </w:r>
      <w:r w:rsidR="00A53F53" w:rsidRPr="008A25F4">
        <w:rPr>
          <w:rFonts w:hAnsi="宋体"/>
          <w:kern w:val="0"/>
          <w:szCs w:val="21"/>
        </w:rPr>
        <w:t>在</w:t>
      </w:r>
      <w:r w:rsidR="00C122B9" w:rsidRPr="00C122B9">
        <w:rPr>
          <w:position w:val="-6"/>
        </w:rPr>
        <w:object w:dxaOrig="540" w:dyaOrig="279">
          <v:shape id="_x0000_i1073" type="#_x0000_t75" style="width:26.9pt;height:13.75pt" o:ole="">
            <v:imagedata r:id="rId105" o:title=""/>
          </v:shape>
          <o:OLEObject Type="Embed" ProgID="Equation.DSMT4" ShapeID="_x0000_i1073" DrawAspect="Content" ObjectID="_1674994159" r:id="rId106"/>
        </w:object>
      </w:r>
      <w:r w:rsidR="00A53F53" w:rsidRPr="008A25F4">
        <w:rPr>
          <w:rFonts w:hAnsi="宋体"/>
          <w:kern w:val="0"/>
          <w:szCs w:val="21"/>
        </w:rPr>
        <w:t>处</w:t>
      </w:r>
      <w:r w:rsidR="00A53F53">
        <w:rPr>
          <w:rFonts w:hAnsi="宋体"/>
          <w:kern w:val="0"/>
          <w:szCs w:val="21"/>
        </w:rPr>
        <w:t>(</w:t>
      </w:r>
      <w:r w:rsidR="00A53F53" w:rsidRPr="008A25F4">
        <w:rPr>
          <w:kern w:val="0"/>
          <w:szCs w:val="21"/>
        </w:rPr>
        <w:t xml:space="preserve">    </w:t>
      </w:r>
      <w:r w:rsidR="00A53F53">
        <w:rPr>
          <w:rFonts w:hAnsi="宋体"/>
          <w:kern w:val="0"/>
          <w:szCs w:val="21"/>
        </w:rPr>
        <w:t>)</w:t>
      </w:r>
    </w:p>
    <w:p w:rsidR="00A53F53" w:rsidRPr="008A25F4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极限不存在</w:t>
      </w:r>
      <w:r>
        <w:rPr>
          <w:rFonts w:hAnsi="宋体"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极限存在，但不连续</w:t>
      </w:r>
      <w:r>
        <w:rPr>
          <w:rFonts w:hAnsi="宋体" w:hint="eastAsia"/>
          <w:kern w:val="0"/>
          <w:szCs w:val="21"/>
        </w:rPr>
        <w:t>．</w:t>
      </w:r>
    </w:p>
    <w:p w:rsidR="00A53F53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连续，但不可导</w:t>
      </w:r>
      <w:r>
        <w:rPr>
          <w:rFonts w:hAnsi="宋体"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可导</w:t>
      </w:r>
      <w:r>
        <w:rPr>
          <w:rFonts w:hAnsi="宋体" w:hint="eastAsia"/>
          <w:kern w:val="0"/>
          <w:szCs w:val="21"/>
        </w:rPr>
        <w:t>．</w:t>
      </w:r>
    </w:p>
    <w:p w:rsidR="00A53F53" w:rsidRDefault="00A53F53" w:rsidP="00A53F5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53F53" w:rsidRDefault="00A53F53" w:rsidP="00A53F53">
      <w:pPr>
        <w:autoSpaceDE w:val="0"/>
        <w:autoSpaceDN w:val="0"/>
        <w:adjustRightInd w:val="0"/>
        <w:spacing w:line="312" w:lineRule="auto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3A4C5E">
        <w:rPr>
          <w:kern w:val="0"/>
          <w:szCs w:val="21"/>
        </w:rPr>
        <w:t>D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Pr="003A4C5E">
        <w:rPr>
          <w:rFonts w:hAnsi="宋体"/>
          <w:kern w:val="0"/>
          <w:szCs w:val="21"/>
        </w:rPr>
        <w:t>因为</w:t>
      </w:r>
    </w:p>
    <w:p w:rsidR="00A53F53" w:rsidRPr="003A4C5E" w:rsidRDefault="00C122B9" w:rsidP="00A53F53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122B9">
        <w:rPr>
          <w:position w:val="-74"/>
        </w:rPr>
        <w:object w:dxaOrig="5360" w:dyaOrig="1600">
          <v:shape id="_x0000_i1074" type="#_x0000_t75" style="width:267.95pt;height:80.15pt" o:ole="">
            <v:imagedata r:id="rId107" o:title=""/>
          </v:shape>
          <o:OLEObject Type="Embed" ProgID="Equation.DSMT4" ShapeID="_x0000_i1074" DrawAspect="Content" ObjectID="_1674994160" r:id="rId108"/>
        </w:object>
      </w:r>
    </w:p>
    <w:p w:rsidR="00A53F53" w:rsidRPr="00641BB4" w:rsidRDefault="00A53F53" w:rsidP="00A53F53">
      <w:pPr>
        <w:autoSpaceDE w:val="0"/>
        <w:autoSpaceDN w:val="0"/>
        <w:adjustRightInd w:val="0"/>
        <w:spacing w:line="312" w:lineRule="auto"/>
        <w:ind w:leftChars="200" w:left="480"/>
        <w:jc w:val="left"/>
      </w:pPr>
      <w:r w:rsidRPr="00641BB4">
        <w:t>从而，</w:t>
      </w:r>
      <w:r w:rsidR="00C122B9" w:rsidRPr="00C122B9">
        <w:rPr>
          <w:position w:val="-10"/>
        </w:rPr>
        <w:object w:dxaOrig="560" w:dyaOrig="320">
          <v:shape id="_x0000_i1075" type="#_x0000_t75" style="width:28.15pt;height:16.3pt" o:ole="">
            <v:imagedata r:id="rId109" o:title=""/>
          </v:shape>
          <o:OLEObject Type="Embed" ProgID="Equation.DSMT4" ShapeID="_x0000_i1075" DrawAspect="Content" ObjectID="_1674994161" r:id="rId110"/>
        </w:object>
      </w:r>
      <w:r w:rsidRPr="00641BB4">
        <w:t>存在，且</w:t>
      </w:r>
      <w:r w:rsidR="00C122B9" w:rsidRPr="00C122B9">
        <w:rPr>
          <w:position w:val="-10"/>
        </w:rPr>
        <w:object w:dxaOrig="920" w:dyaOrig="320">
          <v:shape id="_x0000_i1076" type="#_x0000_t75" style="width:45.7pt;height:16.3pt" o:ole="">
            <v:imagedata r:id="rId111" o:title=""/>
          </v:shape>
          <o:OLEObject Type="Embed" ProgID="Equation.DSMT4" ShapeID="_x0000_i1076" DrawAspect="Content" ObjectID="_1674994162" r:id="rId112"/>
        </w:object>
      </w:r>
      <w:r w:rsidRPr="00641BB4">
        <w:t>，故正确选项为</w:t>
      </w:r>
      <w:r>
        <w:t>(D)</w:t>
      </w:r>
      <w:r>
        <w:rPr>
          <w:rFonts w:hint="eastAsia"/>
        </w:rPr>
        <w:t>．</w:t>
      </w:r>
    </w:p>
    <w:p w:rsidR="00871C2D" w:rsidRDefault="00871C2D" w:rsidP="00871C2D">
      <w:pPr>
        <w:autoSpaceDE w:val="0"/>
        <w:autoSpaceDN w:val="0"/>
        <w:adjustRightInd w:val="0"/>
        <w:ind w:left="600" w:hangingChars="250" w:hanging="600"/>
        <w:jc w:val="left"/>
        <w:rPr>
          <w:rFonts w:hAnsi="宋体"/>
          <w:kern w:val="0"/>
          <w:szCs w:val="21"/>
        </w:rPr>
      </w:pPr>
    </w:p>
    <w:p w:rsidR="00A53F53" w:rsidRPr="00871C2D" w:rsidRDefault="00A53F53" w:rsidP="00871C2D">
      <w:pPr>
        <w:autoSpaceDE w:val="0"/>
        <w:autoSpaceDN w:val="0"/>
        <w:adjustRightInd w:val="0"/>
        <w:ind w:left="600" w:hangingChars="250" w:hanging="600"/>
        <w:jc w:val="left"/>
        <w:rPr>
          <w:rFonts w:hAnsi="宋体"/>
          <w:kern w:val="0"/>
          <w:szCs w:val="21"/>
        </w:rPr>
      </w:pPr>
    </w:p>
    <w:p w:rsidR="00871C2D" w:rsidRPr="00160158" w:rsidRDefault="00871C2D" w:rsidP="00A21AD6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设</w:t>
      </w:r>
      <w:r w:rsidR="00C122B9" w:rsidRPr="00C122B9">
        <w:rPr>
          <w:position w:val="-24"/>
        </w:rPr>
        <w:object w:dxaOrig="1800" w:dyaOrig="620">
          <v:shape id="_x0000_i1077" type="#_x0000_t75" style="width:90.15pt;height:31.3pt" o:ole="">
            <v:imagedata r:id="rId113" o:title=""/>
          </v:shape>
          <o:OLEObject Type="Embed" ProgID="Equation.DSMT4" ShapeID="_x0000_i1077" DrawAspect="Content" ObjectID="_1674994163" r:id="rId114"/>
        </w:object>
      </w:r>
      <w:r w:rsidR="00A21AD6">
        <w:rPr>
          <w:rFonts w:hint="eastAsia"/>
        </w:rPr>
        <w:t>，</w:t>
      </w:r>
      <w:r w:rsidR="00C122B9" w:rsidRPr="00C122B9">
        <w:rPr>
          <w:position w:val="-18"/>
        </w:rPr>
        <w:object w:dxaOrig="2360" w:dyaOrig="520">
          <v:shape id="_x0000_i1078" type="#_x0000_t75" style="width:117.7pt;height:26.3pt" o:ole="">
            <v:imagedata r:id="rId115" o:title=""/>
          </v:shape>
          <o:OLEObject Type="Embed" ProgID="Equation.DSMT4" ShapeID="_x0000_i1078" DrawAspect="Content" ObjectID="_1674994164" r:id="rId116"/>
        </w:object>
      </w:r>
      <w:r w:rsidRPr="00160158">
        <w:rPr>
          <w:rFonts w:hAnsi="宋体"/>
        </w:rPr>
        <w:t>，则当</w:t>
      </w:r>
      <w:r w:rsidR="00C122B9" w:rsidRPr="00C122B9">
        <w:rPr>
          <w:position w:val="-6"/>
        </w:rPr>
        <w:object w:dxaOrig="639" w:dyaOrig="279">
          <v:shape id="_x0000_i1079" type="#_x0000_t75" style="width:31.95pt;height:13.75pt" o:ole="">
            <v:imagedata r:id="rId117" o:title=""/>
          </v:shape>
          <o:OLEObject Type="Embed" ProgID="Equation.DSMT4" ShapeID="_x0000_i1079" DrawAspect="Content" ObjectID="_1674994165" r:id="rId118"/>
        </w:object>
      </w:r>
      <w:r w:rsidRPr="00160158">
        <w:rPr>
          <w:rFonts w:hAnsi="宋体"/>
        </w:rPr>
        <w:t>时</w:t>
      </w:r>
      <w:r w:rsidR="00C122B9" w:rsidRPr="00C122B9">
        <w:rPr>
          <w:position w:val="-14"/>
        </w:rPr>
        <w:object w:dxaOrig="580" w:dyaOrig="400">
          <v:shape id="_x0000_i1080" type="#_x0000_t75" style="width:28.8pt;height:20.05pt" o:ole="">
            <v:imagedata r:id="rId119" o:title=""/>
          </v:shape>
          <o:OLEObject Type="Embed" ProgID="Equation.DSMT4" ShapeID="_x0000_i1080" DrawAspect="Content" ObjectID="_1674994166" r:id="rId120"/>
        </w:object>
      </w:r>
      <w:r w:rsidRPr="00160158">
        <w:rPr>
          <w:rFonts w:hAnsi="宋体"/>
        </w:rPr>
        <w:t>是</w:t>
      </w:r>
      <w:r w:rsidR="00C122B9" w:rsidRPr="00C122B9">
        <w:rPr>
          <w:position w:val="-14"/>
        </w:rPr>
        <w:object w:dxaOrig="580" w:dyaOrig="400">
          <v:shape id="_x0000_i1081" type="#_x0000_t75" style="width:28.8pt;height:20.05pt" o:ole="">
            <v:imagedata r:id="rId121" o:title=""/>
          </v:shape>
          <o:OLEObject Type="Embed" ProgID="Equation.DSMT4" ShapeID="_x0000_i1081" DrawAspect="Content" ObjectID="_1674994167" r:id="rId122"/>
        </w:object>
      </w:r>
      <w:r w:rsidRPr="00160158">
        <w:rPr>
          <w:rFonts w:hAnsi="宋体"/>
        </w:rPr>
        <w:t>的</w:t>
      </w:r>
      <w:r>
        <w:rPr>
          <w:rFonts w:hAnsi="宋体"/>
        </w:rPr>
        <w:t>(</w:t>
      </w:r>
      <w:r w:rsidRPr="00160158">
        <w:t xml:space="preserve">  </w:t>
      </w:r>
      <w:r>
        <w:rPr>
          <w:rFonts w:hint="eastAsia"/>
        </w:rPr>
        <w:t xml:space="preserve"> </w:t>
      </w:r>
      <w:r w:rsidRPr="00160158">
        <w:t xml:space="preserve"> </w:t>
      </w:r>
      <w:r>
        <w:rPr>
          <w:rFonts w:hAnsi="宋体"/>
        </w:rPr>
        <w:t>)</w:t>
      </w:r>
      <w:r w:rsidRPr="00160158">
        <w:rPr>
          <w:kern w:val="0"/>
          <w:szCs w:val="21"/>
        </w:rPr>
        <w:t xml:space="preserve"> 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</w:rPr>
        <w:t>高阶无穷小</w:t>
      </w:r>
      <w:r w:rsidR="00A21AD6">
        <w:rPr>
          <w:rFonts w:hAnsi="宋体" w:hint="eastAsia"/>
        </w:rPr>
        <w:t>．</w:t>
      </w:r>
      <w:r w:rsidRPr="00160158">
        <w:rPr>
          <w:kern w:val="0"/>
          <w:szCs w:val="21"/>
        </w:rPr>
        <w:t xml:space="preserve">                   </w:t>
      </w: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</w:rPr>
        <w:t>低阶无穷小</w:t>
      </w:r>
      <w:r w:rsidR="00A21AD6">
        <w:rPr>
          <w:rFonts w:hAnsi="宋体" w:hint="eastAsia"/>
        </w:rPr>
        <w:t>．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</w:rPr>
        <w:t>同阶但不等价的无穷小</w:t>
      </w:r>
      <w:r w:rsidR="00A21AD6">
        <w:rPr>
          <w:rFonts w:hAnsi="宋体" w:hint="eastAsia"/>
        </w:rPr>
        <w:t>．</w:t>
      </w:r>
      <w:r w:rsidRPr="00160158">
        <w:rPr>
          <w:kern w:val="0"/>
          <w:szCs w:val="21"/>
        </w:rPr>
        <w:t xml:space="preserve">         </w:t>
      </w: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</w:rPr>
        <w:t>等价无穷小</w:t>
      </w:r>
      <w:r w:rsidR="00A21AD6">
        <w:rPr>
          <w:rFonts w:hAnsi="宋体" w:hint="eastAsia"/>
        </w:rPr>
        <w:t>．</w:t>
      </w:r>
    </w:p>
    <w:p w:rsidR="00A21AD6" w:rsidRDefault="00A21AD6" w:rsidP="00A21AD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0209A" w:rsidRDefault="00A21AD6" w:rsidP="00A21AD6">
      <w:pPr>
        <w:autoSpaceDE w:val="0"/>
        <w:autoSpaceDN w:val="0"/>
        <w:adjustRightInd w:val="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t>(C</w:t>
      </w:r>
      <w:r w:rsidR="00871C2D" w:rsidRPr="0070209A">
        <w:t>)</w:t>
      </w:r>
      <w:r>
        <w:rPr>
          <w:rFonts w:hint="eastAsia"/>
        </w:rPr>
        <w:t>．</w:t>
      </w:r>
      <w:r w:rsidR="00871C2D" w:rsidRPr="0070209A">
        <w:rPr>
          <w:rFonts w:hAnsi="宋体"/>
        </w:rPr>
        <w:t>当</w:t>
      </w:r>
      <w:r w:rsidR="00C122B9" w:rsidRPr="00C122B9">
        <w:rPr>
          <w:position w:val="-6"/>
        </w:rPr>
        <w:object w:dxaOrig="639" w:dyaOrig="279">
          <v:shape id="_x0000_i1082" type="#_x0000_t75" style="width:31.95pt;height:13.75pt" o:ole="">
            <v:imagedata r:id="rId123" o:title=""/>
          </v:shape>
          <o:OLEObject Type="Embed" ProgID="Equation.DSMT4" ShapeID="_x0000_i1082" DrawAspect="Content" ObjectID="_1674994168" r:id="rId124"/>
        </w:object>
      </w:r>
      <w:r>
        <w:rPr>
          <w:rFonts w:hint="eastAsia"/>
        </w:rPr>
        <w:t>时</w:t>
      </w:r>
      <w:r w:rsidR="00871C2D" w:rsidRPr="0070209A">
        <w:rPr>
          <w:rFonts w:hAnsi="宋体"/>
        </w:rPr>
        <w:t>有</w:t>
      </w:r>
    </w:p>
    <w:p w:rsidR="00871C2D" w:rsidRPr="0070209A" w:rsidRDefault="00C122B9" w:rsidP="00A21AD6">
      <w:pPr>
        <w:ind w:leftChars="200" w:left="480"/>
        <w:jc w:val="center"/>
      </w:pPr>
      <w:r w:rsidRPr="00C122B9">
        <w:rPr>
          <w:position w:val="-88"/>
        </w:rPr>
        <w:object w:dxaOrig="6900" w:dyaOrig="1880">
          <v:shape id="_x0000_i1083" type="#_x0000_t75" style="width:344.95pt;height:93.9pt" o:ole="">
            <v:imagedata r:id="rId125" o:title=""/>
          </v:shape>
          <o:OLEObject Type="Embed" ProgID="Equation.DSMT4" ShapeID="_x0000_i1083" DrawAspect="Content" ObjectID="_1674994169" r:id="rId126"/>
        </w:object>
      </w:r>
    </w:p>
    <w:p w:rsidR="00871C2D" w:rsidRPr="0070209A" w:rsidRDefault="00871C2D" w:rsidP="00A21AD6">
      <w:pPr>
        <w:ind w:leftChars="200" w:left="480"/>
      </w:pPr>
      <w:r w:rsidRPr="0070209A">
        <w:rPr>
          <w:rFonts w:hAnsi="宋体"/>
        </w:rPr>
        <w:t>所以当</w:t>
      </w:r>
      <w:r w:rsidR="00C122B9" w:rsidRPr="00C122B9">
        <w:rPr>
          <w:position w:val="-6"/>
        </w:rPr>
        <w:object w:dxaOrig="639" w:dyaOrig="279">
          <v:shape id="_x0000_i1084" type="#_x0000_t75" style="width:31.95pt;height:13.75pt" o:ole="">
            <v:imagedata r:id="rId127" o:title=""/>
          </v:shape>
          <o:OLEObject Type="Embed" ProgID="Equation.DSMT4" ShapeID="_x0000_i1084" DrawAspect="Content" ObjectID="_1674994170" r:id="rId128"/>
        </w:object>
      </w:r>
      <w:r w:rsidRPr="0070209A">
        <w:rPr>
          <w:rFonts w:hAnsi="宋体"/>
        </w:rPr>
        <w:t>时</w:t>
      </w:r>
      <w:r w:rsidR="00C122B9" w:rsidRPr="00C122B9">
        <w:rPr>
          <w:position w:val="-14"/>
        </w:rPr>
        <w:object w:dxaOrig="580" w:dyaOrig="400">
          <v:shape id="_x0000_i1085" type="#_x0000_t75" style="width:28.8pt;height:20.05pt" o:ole="">
            <v:imagedata r:id="rId129" o:title=""/>
          </v:shape>
          <o:OLEObject Type="Embed" ProgID="Equation.DSMT4" ShapeID="_x0000_i1085" DrawAspect="Content" ObjectID="_1674994171" r:id="rId130"/>
        </w:object>
      </w:r>
      <w:r w:rsidRPr="0070209A">
        <w:rPr>
          <w:rFonts w:hAnsi="宋体"/>
        </w:rPr>
        <w:t>是</w:t>
      </w:r>
      <w:r w:rsidR="00C122B9" w:rsidRPr="00C122B9">
        <w:rPr>
          <w:position w:val="-14"/>
        </w:rPr>
        <w:object w:dxaOrig="580" w:dyaOrig="400">
          <v:shape id="_x0000_i1086" type="#_x0000_t75" style="width:28.8pt;height:20.05pt" o:ole="">
            <v:imagedata r:id="rId131" o:title=""/>
          </v:shape>
          <o:OLEObject Type="Embed" ProgID="Equation.DSMT4" ShapeID="_x0000_i1086" DrawAspect="Content" ObjectID="_1674994172" r:id="rId132"/>
        </w:object>
      </w:r>
      <w:r w:rsidRPr="0070209A">
        <w:rPr>
          <w:rFonts w:hAnsi="宋体"/>
        </w:rPr>
        <w:t>同阶但不等价的无穷小</w:t>
      </w:r>
      <w:r w:rsidR="00A21AD6">
        <w:rPr>
          <w:rFonts w:hint="eastAsia"/>
        </w:rPr>
        <w:t>．</w:t>
      </w:r>
    </w:p>
    <w:p w:rsidR="00871C2D" w:rsidRPr="0070209A" w:rsidRDefault="00871C2D" w:rsidP="00871C2D"/>
    <w:p w:rsidR="00871C2D" w:rsidRPr="00871C2D" w:rsidRDefault="00871C2D" w:rsidP="00871C2D">
      <w:pPr>
        <w:autoSpaceDE w:val="0"/>
        <w:autoSpaceDN w:val="0"/>
        <w:adjustRightInd w:val="0"/>
        <w:ind w:left="600" w:hangingChars="250" w:hanging="600"/>
        <w:jc w:val="left"/>
        <w:rPr>
          <w:rFonts w:hAnsi="宋体"/>
          <w:kern w:val="0"/>
          <w:szCs w:val="21"/>
        </w:rPr>
      </w:pPr>
    </w:p>
    <w:p w:rsidR="00A53F53" w:rsidRPr="00A53F53" w:rsidRDefault="00871C2D" w:rsidP="00A53F5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 w:rsidR="00A53F53" w:rsidRPr="00A53F53">
        <w:rPr>
          <w:rStyle w:val="ae"/>
          <w:rFonts w:hint="eastAsia"/>
        </w:rPr>
        <w:t>【同试卷一第二</w:t>
      </w:r>
      <w:r w:rsidR="00A53F53" w:rsidRPr="00A53F53">
        <w:rPr>
          <w:rStyle w:val="ae"/>
        </w:rPr>
        <w:t>(</w:t>
      </w:r>
      <w:r w:rsidR="00A53F53">
        <w:rPr>
          <w:rStyle w:val="ae"/>
          <w:rFonts w:hint="eastAsia"/>
        </w:rPr>
        <w:t>1</w:t>
      </w:r>
      <w:r w:rsidR="00A53F53" w:rsidRPr="00A53F53">
        <w:rPr>
          <w:rStyle w:val="ae"/>
        </w:rPr>
        <w:t>)</w:t>
      </w:r>
      <w:r w:rsidR="00A53F53" w:rsidRPr="00A53F53">
        <w:rPr>
          <w:rStyle w:val="ae"/>
          <w:rFonts w:hint="eastAsia"/>
        </w:rPr>
        <w:t>题】</w:t>
      </w:r>
      <w:r w:rsidR="00A53F53" w:rsidRPr="008A25F4">
        <w:rPr>
          <w:rFonts w:hAnsi="宋体"/>
          <w:kern w:val="0"/>
          <w:szCs w:val="21"/>
        </w:rPr>
        <w:t>设</w:t>
      </w:r>
      <w:r w:rsidR="00C122B9" w:rsidRPr="00C122B9">
        <w:rPr>
          <w:position w:val="-10"/>
        </w:rPr>
        <w:object w:dxaOrig="540" w:dyaOrig="320">
          <v:shape id="_x0000_i1087" type="#_x0000_t75" style="width:26.9pt;height:16.3pt" o:ole="">
            <v:imagedata r:id="rId133" o:title=""/>
          </v:shape>
          <o:OLEObject Type="Embed" ProgID="Equation.DSMT4" ShapeID="_x0000_i1087" DrawAspect="Content" ObjectID="_1674994173" r:id="rId134"/>
        </w:object>
      </w:r>
      <w:r w:rsidR="00A53F53" w:rsidRPr="008A25F4">
        <w:rPr>
          <w:rFonts w:hAnsi="宋体"/>
          <w:kern w:val="0"/>
          <w:szCs w:val="21"/>
        </w:rPr>
        <w:t>是连续函数，</w:t>
      </w:r>
      <w:r w:rsidR="00C122B9" w:rsidRPr="00C122B9">
        <w:rPr>
          <w:position w:val="-10"/>
        </w:rPr>
        <w:object w:dxaOrig="520" w:dyaOrig="320">
          <v:shape id="_x0000_i1088" type="#_x0000_t75" style="width:26.3pt;height:16.3pt" o:ole="">
            <v:imagedata r:id="rId135" o:title=""/>
          </v:shape>
          <o:OLEObject Type="Embed" ProgID="Equation.DSMT4" ShapeID="_x0000_i1088" DrawAspect="Content" ObjectID="_1674994174" r:id="rId136"/>
        </w:object>
      </w:r>
      <w:r w:rsidR="00A53F53" w:rsidRPr="008A25F4">
        <w:rPr>
          <w:rFonts w:hAnsi="宋体"/>
          <w:kern w:val="0"/>
          <w:szCs w:val="21"/>
        </w:rPr>
        <w:t>是</w:t>
      </w:r>
      <w:r w:rsidR="00C122B9" w:rsidRPr="00C122B9">
        <w:rPr>
          <w:position w:val="-10"/>
        </w:rPr>
        <w:object w:dxaOrig="540" w:dyaOrig="320">
          <v:shape id="_x0000_i1089" type="#_x0000_t75" style="width:26.9pt;height:16.3pt" o:ole="">
            <v:imagedata r:id="rId137" o:title=""/>
          </v:shape>
          <o:OLEObject Type="Embed" ProgID="Equation.DSMT4" ShapeID="_x0000_i1089" DrawAspect="Content" ObjectID="_1674994175" r:id="rId138"/>
        </w:object>
      </w:r>
      <w:r w:rsidR="00A53F53" w:rsidRPr="008A25F4">
        <w:rPr>
          <w:rFonts w:hAnsi="宋体"/>
          <w:kern w:val="0"/>
          <w:szCs w:val="21"/>
        </w:rPr>
        <w:t>的原函数，则</w:t>
      </w:r>
      <w:r w:rsidR="00A53F53">
        <w:rPr>
          <w:rFonts w:hAnsi="宋体"/>
          <w:kern w:val="0"/>
          <w:szCs w:val="21"/>
        </w:rPr>
        <w:t>(</w:t>
      </w:r>
      <w:r w:rsidR="00A53F53" w:rsidRPr="008A25F4">
        <w:rPr>
          <w:kern w:val="0"/>
          <w:szCs w:val="21"/>
        </w:rPr>
        <w:t xml:space="preserve">    </w:t>
      </w:r>
      <w:r w:rsidR="00A53F53">
        <w:rPr>
          <w:rFonts w:hAnsi="宋体"/>
          <w:kern w:val="0"/>
          <w:szCs w:val="21"/>
        </w:rPr>
        <w:t>)</w:t>
      </w:r>
    </w:p>
    <w:p w:rsidR="00A53F53" w:rsidRPr="008A25F4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122B9" w:rsidRPr="00C122B9">
        <w:rPr>
          <w:position w:val="-10"/>
        </w:rPr>
        <w:object w:dxaOrig="540" w:dyaOrig="320">
          <v:shape id="_x0000_i1090" type="#_x0000_t75" style="width:26.9pt;height:16.3pt" o:ole="">
            <v:imagedata r:id="rId139" o:title=""/>
          </v:shape>
          <o:OLEObject Type="Embed" ProgID="Equation.DSMT4" ShapeID="_x0000_i1090" DrawAspect="Content" ObjectID="_1674994176" r:id="rId140"/>
        </w:object>
      </w:r>
      <w:r w:rsidRPr="008A25F4">
        <w:rPr>
          <w:rFonts w:hAnsi="宋体"/>
          <w:kern w:val="0"/>
          <w:szCs w:val="21"/>
        </w:rPr>
        <w:t>是奇函数时，</w:t>
      </w:r>
      <w:r w:rsidR="00C122B9" w:rsidRPr="00C122B9">
        <w:rPr>
          <w:position w:val="-10"/>
        </w:rPr>
        <w:object w:dxaOrig="520" w:dyaOrig="320">
          <v:shape id="_x0000_i1091" type="#_x0000_t75" style="width:26.3pt;height:16.3pt" o:ole="">
            <v:imagedata r:id="rId141" o:title=""/>
          </v:shape>
          <o:OLEObject Type="Embed" ProgID="Equation.DSMT4" ShapeID="_x0000_i1091" DrawAspect="Content" ObjectID="_1674994177" r:id="rId142"/>
        </w:object>
      </w:r>
      <w:r w:rsidRPr="008A25F4">
        <w:rPr>
          <w:rFonts w:hAnsi="宋体"/>
          <w:kern w:val="0"/>
          <w:szCs w:val="21"/>
        </w:rPr>
        <w:t>必是偶函数</w:t>
      </w:r>
      <w:r>
        <w:rPr>
          <w:rFonts w:hAnsi="宋体" w:hint="eastAsia"/>
          <w:kern w:val="0"/>
          <w:szCs w:val="21"/>
        </w:rPr>
        <w:t>．</w:t>
      </w:r>
    </w:p>
    <w:p w:rsidR="00A53F53" w:rsidRPr="008A25F4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122B9" w:rsidRPr="00C122B9">
        <w:rPr>
          <w:position w:val="-10"/>
        </w:rPr>
        <w:object w:dxaOrig="540" w:dyaOrig="320">
          <v:shape id="_x0000_i1092" type="#_x0000_t75" style="width:26.9pt;height:16.3pt" o:ole="">
            <v:imagedata r:id="rId143" o:title=""/>
          </v:shape>
          <o:OLEObject Type="Embed" ProgID="Equation.DSMT4" ShapeID="_x0000_i1092" DrawAspect="Content" ObjectID="_1674994178" r:id="rId144"/>
        </w:object>
      </w:r>
      <w:r w:rsidRPr="008A25F4">
        <w:rPr>
          <w:rFonts w:hAnsi="宋体"/>
          <w:kern w:val="0"/>
          <w:szCs w:val="21"/>
        </w:rPr>
        <w:t>是偶函数时，</w:t>
      </w:r>
      <w:r w:rsidR="00C122B9" w:rsidRPr="00C122B9">
        <w:rPr>
          <w:position w:val="-10"/>
        </w:rPr>
        <w:object w:dxaOrig="520" w:dyaOrig="320">
          <v:shape id="_x0000_i1093" type="#_x0000_t75" style="width:26.3pt;height:16.3pt" o:ole="">
            <v:imagedata r:id="rId145" o:title=""/>
          </v:shape>
          <o:OLEObject Type="Embed" ProgID="Equation.DSMT4" ShapeID="_x0000_i1093" DrawAspect="Content" ObjectID="_1674994179" r:id="rId146"/>
        </w:object>
      </w:r>
      <w:r w:rsidRPr="008A25F4">
        <w:rPr>
          <w:rFonts w:hAnsi="宋体"/>
          <w:kern w:val="0"/>
          <w:szCs w:val="21"/>
        </w:rPr>
        <w:t>必是奇函数</w:t>
      </w:r>
      <w:r>
        <w:rPr>
          <w:rFonts w:hAnsi="宋体" w:hint="eastAsia"/>
          <w:kern w:val="0"/>
          <w:szCs w:val="21"/>
        </w:rPr>
        <w:t>．</w:t>
      </w:r>
    </w:p>
    <w:p w:rsidR="00A53F53" w:rsidRPr="008A25F4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122B9" w:rsidRPr="00C122B9">
        <w:rPr>
          <w:position w:val="-10"/>
        </w:rPr>
        <w:object w:dxaOrig="540" w:dyaOrig="320">
          <v:shape id="_x0000_i1094" type="#_x0000_t75" style="width:26.9pt;height:16.3pt" o:ole="">
            <v:imagedata r:id="rId147" o:title=""/>
          </v:shape>
          <o:OLEObject Type="Embed" ProgID="Equation.DSMT4" ShapeID="_x0000_i1094" DrawAspect="Content" ObjectID="_1674994180" r:id="rId148"/>
        </w:object>
      </w:r>
      <w:r w:rsidRPr="008A25F4">
        <w:rPr>
          <w:rFonts w:hAnsi="宋体"/>
          <w:kern w:val="0"/>
          <w:szCs w:val="21"/>
        </w:rPr>
        <w:t>是周期函数时，</w:t>
      </w:r>
      <w:r w:rsidR="00C122B9" w:rsidRPr="00C122B9">
        <w:rPr>
          <w:position w:val="-10"/>
        </w:rPr>
        <w:object w:dxaOrig="520" w:dyaOrig="320">
          <v:shape id="_x0000_i1095" type="#_x0000_t75" style="width:26.3pt;height:16.3pt" o:ole="">
            <v:imagedata r:id="rId149" o:title=""/>
          </v:shape>
          <o:OLEObject Type="Embed" ProgID="Equation.DSMT4" ShapeID="_x0000_i1095" DrawAspect="Content" ObjectID="_1674994181" r:id="rId150"/>
        </w:object>
      </w:r>
      <w:r w:rsidRPr="008A25F4">
        <w:rPr>
          <w:rFonts w:hAnsi="宋体"/>
          <w:kern w:val="0"/>
          <w:szCs w:val="21"/>
        </w:rPr>
        <w:t>必是周期函数</w:t>
      </w:r>
      <w:r>
        <w:rPr>
          <w:rFonts w:hAnsi="宋体" w:hint="eastAsia"/>
          <w:kern w:val="0"/>
          <w:szCs w:val="21"/>
        </w:rPr>
        <w:t>．</w:t>
      </w:r>
    </w:p>
    <w:p w:rsidR="00A53F53" w:rsidRPr="008A25F4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122B9" w:rsidRPr="00C122B9">
        <w:rPr>
          <w:position w:val="-10"/>
        </w:rPr>
        <w:object w:dxaOrig="540" w:dyaOrig="320">
          <v:shape id="_x0000_i1096" type="#_x0000_t75" style="width:26.9pt;height:16.3pt" o:ole="">
            <v:imagedata r:id="rId151" o:title=""/>
          </v:shape>
          <o:OLEObject Type="Embed" ProgID="Equation.DSMT4" ShapeID="_x0000_i1096" DrawAspect="Content" ObjectID="_1674994182" r:id="rId152"/>
        </w:object>
      </w:r>
      <w:r w:rsidRPr="008A25F4">
        <w:rPr>
          <w:rFonts w:hAnsi="宋体"/>
          <w:kern w:val="0"/>
          <w:szCs w:val="21"/>
        </w:rPr>
        <w:t>是单调增函数时，</w:t>
      </w:r>
      <w:r w:rsidR="00C122B9" w:rsidRPr="00C122B9">
        <w:rPr>
          <w:position w:val="-10"/>
        </w:rPr>
        <w:object w:dxaOrig="520" w:dyaOrig="320">
          <v:shape id="_x0000_i1097" type="#_x0000_t75" style="width:26.3pt;height:16.3pt" o:ole="">
            <v:imagedata r:id="rId153" o:title=""/>
          </v:shape>
          <o:OLEObject Type="Embed" ProgID="Equation.DSMT4" ShapeID="_x0000_i1097" DrawAspect="Content" ObjectID="_1674994183" r:id="rId154"/>
        </w:object>
      </w:r>
      <w:r w:rsidRPr="008A25F4">
        <w:rPr>
          <w:rFonts w:hAnsi="宋体"/>
          <w:kern w:val="0"/>
          <w:szCs w:val="21"/>
        </w:rPr>
        <w:t>必是单调增函数</w:t>
      </w:r>
      <w:r>
        <w:rPr>
          <w:rFonts w:hAnsi="宋体" w:hint="eastAsia"/>
          <w:kern w:val="0"/>
          <w:szCs w:val="21"/>
        </w:rPr>
        <w:t>．</w:t>
      </w:r>
    </w:p>
    <w:p w:rsidR="00A53F53" w:rsidRDefault="00A53F53" w:rsidP="00A53F5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53F53" w:rsidRDefault="00A53F53" w:rsidP="00A53F53">
      <w:pPr>
        <w:autoSpaceDE w:val="0"/>
        <w:autoSpaceDN w:val="0"/>
        <w:adjustRightInd w:val="0"/>
        <w:spacing w:line="312" w:lineRule="auto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3A4C5E">
        <w:rPr>
          <w:kern w:val="0"/>
          <w:szCs w:val="21"/>
        </w:rPr>
        <w:t>A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C122B9" w:rsidRPr="00C122B9">
        <w:rPr>
          <w:position w:val="-10"/>
        </w:rPr>
        <w:object w:dxaOrig="540" w:dyaOrig="320">
          <v:shape id="_x0000_i1098" type="#_x0000_t75" style="width:26.9pt;height:16.3pt" o:ole="">
            <v:imagedata r:id="rId155" o:title=""/>
          </v:shape>
          <o:OLEObject Type="Embed" ProgID="Equation.DSMT4" ShapeID="_x0000_i1098" DrawAspect="Content" ObjectID="_1674994184" r:id="rId156"/>
        </w:object>
      </w:r>
      <w:r w:rsidRPr="003A4C5E">
        <w:rPr>
          <w:rFonts w:hAnsi="宋体"/>
          <w:kern w:val="0"/>
          <w:szCs w:val="21"/>
        </w:rPr>
        <w:t>的原函数</w:t>
      </w:r>
      <w:r w:rsidR="00C122B9" w:rsidRPr="00C122B9">
        <w:rPr>
          <w:position w:val="-10"/>
        </w:rPr>
        <w:object w:dxaOrig="520" w:dyaOrig="320">
          <v:shape id="_x0000_i1099" type="#_x0000_t75" style="width:26.3pt;height:16.3pt" o:ole="">
            <v:imagedata r:id="rId157" o:title=""/>
          </v:shape>
          <o:OLEObject Type="Embed" ProgID="Equation.DSMT4" ShapeID="_x0000_i1099" DrawAspect="Content" ObjectID="_1674994185" r:id="rId158"/>
        </w:object>
      </w:r>
      <w:r w:rsidRPr="003A4C5E">
        <w:rPr>
          <w:rFonts w:hAnsi="宋体"/>
          <w:kern w:val="0"/>
          <w:szCs w:val="21"/>
        </w:rPr>
        <w:t>可以表示为</w:t>
      </w:r>
      <w:r w:rsidR="00C122B9" w:rsidRPr="00C122B9">
        <w:rPr>
          <w:position w:val="-18"/>
        </w:rPr>
        <w:object w:dxaOrig="2020" w:dyaOrig="520">
          <v:shape id="_x0000_i1100" type="#_x0000_t75" style="width:100.8pt;height:26.3pt" o:ole="">
            <v:imagedata r:id="rId159" o:title=""/>
          </v:shape>
          <o:OLEObject Type="Embed" ProgID="Equation.DSMT4" ShapeID="_x0000_i1100" DrawAspect="Content" ObjectID="_1674994186" r:id="rId160"/>
        </w:object>
      </w:r>
      <w:r w:rsidRPr="003A4C5E">
        <w:rPr>
          <w:rFonts w:hAnsi="宋体"/>
          <w:kern w:val="0"/>
          <w:szCs w:val="21"/>
        </w:rPr>
        <w:t>于是</w:t>
      </w:r>
    </w:p>
    <w:p w:rsidR="00A53F53" w:rsidRPr="005840F1" w:rsidRDefault="00C122B9" w:rsidP="00A53F53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122B9">
        <w:rPr>
          <w:position w:val="-18"/>
        </w:rPr>
        <w:object w:dxaOrig="4200" w:dyaOrig="520">
          <v:shape id="_x0000_i1101" type="#_x0000_t75" style="width:209.75pt;height:26.3pt" o:ole="">
            <v:imagedata r:id="rId161" o:title=""/>
          </v:shape>
          <o:OLEObject Type="Embed" ProgID="Equation.DSMT4" ShapeID="_x0000_i1101" DrawAspect="Content" ObjectID="_1674994187" r:id="rId162"/>
        </w:object>
      </w:r>
    </w:p>
    <w:p w:rsidR="00A53F53" w:rsidRPr="003A4C5E" w:rsidRDefault="00A53F53" w:rsidP="00A53F53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lastRenderedPageBreak/>
        <w:t>当</w:t>
      </w:r>
      <w:r w:rsidR="00C122B9" w:rsidRPr="00C122B9">
        <w:rPr>
          <w:position w:val="-10"/>
        </w:rPr>
        <w:object w:dxaOrig="540" w:dyaOrig="320">
          <v:shape id="_x0000_i1102" type="#_x0000_t75" style="width:26.9pt;height:16.3pt" o:ole="">
            <v:imagedata r:id="rId163" o:title=""/>
          </v:shape>
          <o:OLEObject Type="Embed" ProgID="Equation.DSMT4" ShapeID="_x0000_i1102" DrawAspect="Content" ObjectID="_1674994188" r:id="rId164"/>
        </w:object>
      </w:r>
      <w:r w:rsidRPr="003A4C5E">
        <w:rPr>
          <w:rFonts w:hAnsi="宋体"/>
          <w:kern w:val="0"/>
          <w:szCs w:val="21"/>
        </w:rPr>
        <w:t>为奇函数时，</w:t>
      </w:r>
      <w:r w:rsidR="00C122B9" w:rsidRPr="00C122B9">
        <w:rPr>
          <w:position w:val="-10"/>
        </w:rPr>
        <w:object w:dxaOrig="1460" w:dyaOrig="320">
          <v:shape id="_x0000_i1103" type="#_x0000_t75" style="width:73.25pt;height:16.3pt" o:ole="">
            <v:imagedata r:id="rId165" o:title=""/>
          </v:shape>
          <o:OLEObject Type="Embed" ProgID="Equation.DSMT4" ShapeID="_x0000_i1103" DrawAspect="Content" ObjectID="_1674994189" r:id="rId166"/>
        </w:object>
      </w:r>
      <w:r w:rsidRPr="003A4C5E">
        <w:rPr>
          <w:rFonts w:hAnsi="宋体"/>
          <w:kern w:val="0"/>
          <w:szCs w:val="21"/>
        </w:rPr>
        <w:t>，从而有</w:t>
      </w:r>
    </w:p>
    <w:p w:rsidR="00A53F53" w:rsidRPr="003A4C5E" w:rsidRDefault="00C122B9" w:rsidP="00A53F53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122B9">
        <w:rPr>
          <w:position w:val="-18"/>
        </w:rPr>
        <w:object w:dxaOrig="4320" w:dyaOrig="520">
          <v:shape id="_x0000_i1104" type="#_x0000_t75" style="width:3in;height:26.3pt" o:ole="">
            <v:imagedata r:id="rId167" o:title=""/>
          </v:shape>
          <o:OLEObject Type="Embed" ProgID="Equation.DSMT4" ShapeID="_x0000_i1104" DrawAspect="Content" ObjectID="_1674994190" r:id="rId168"/>
        </w:object>
      </w:r>
    </w:p>
    <w:p w:rsidR="00A53F53" w:rsidRPr="003A4C5E" w:rsidRDefault="00A53F53" w:rsidP="00A53F53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即</w:t>
      </w:r>
      <w:r w:rsidR="00C122B9" w:rsidRPr="00C122B9">
        <w:rPr>
          <w:position w:val="-10"/>
        </w:rPr>
        <w:object w:dxaOrig="520" w:dyaOrig="320">
          <v:shape id="_x0000_i1105" type="#_x0000_t75" style="width:26.3pt;height:16.3pt" o:ole="">
            <v:imagedata r:id="rId169" o:title=""/>
          </v:shape>
          <o:OLEObject Type="Embed" ProgID="Equation.DSMT4" ShapeID="_x0000_i1105" DrawAspect="Content" ObjectID="_1674994191" r:id="rId170"/>
        </w:object>
      </w:r>
      <w:r w:rsidRPr="003A4C5E">
        <w:rPr>
          <w:rFonts w:hAnsi="宋体"/>
          <w:kern w:val="0"/>
          <w:szCs w:val="21"/>
        </w:rPr>
        <w:t>为偶函数</w:t>
      </w:r>
      <w:r w:rsidRPr="003A4C5E">
        <w:rPr>
          <w:kern w:val="0"/>
          <w:szCs w:val="21"/>
        </w:rPr>
        <w:t>.</w:t>
      </w:r>
      <w:r w:rsidRPr="003A4C5E">
        <w:rPr>
          <w:rFonts w:hint="eastAsia"/>
          <w:kern w:val="0"/>
          <w:szCs w:val="21"/>
        </w:rPr>
        <w:t xml:space="preserve"> </w:t>
      </w:r>
      <w:r w:rsidRPr="003A4C5E">
        <w:rPr>
          <w:rFonts w:hAnsi="宋体"/>
          <w:kern w:val="0"/>
          <w:szCs w:val="21"/>
        </w:rPr>
        <w:t>故</w:t>
      </w:r>
      <w:r w:rsidRPr="003A4C5E">
        <w:rPr>
          <w:kern w:val="0"/>
          <w:szCs w:val="21"/>
        </w:rPr>
        <w:t>(A)</w:t>
      </w:r>
      <w:r w:rsidRPr="003A4C5E">
        <w:rPr>
          <w:rFonts w:hAnsi="宋体"/>
          <w:kern w:val="0"/>
          <w:szCs w:val="21"/>
        </w:rPr>
        <w:t>为正确选项</w:t>
      </w:r>
      <w:r>
        <w:rPr>
          <w:rFonts w:hint="eastAsia"/>
          <w:kern w:val="0"/>
          <w:szCs w:val="21"/>
        </w:rPr>
        <w:t>．</w:t>
      </w:r>
      <w:r w:rsidRPr="003A4C5E">
        <w:rPr>
          <w:kern w:val="0"/>
          <w:szCs w:val="21"/>
        </w:rPr>
        <w:t>(B)</w:t>
      </w:r>
      <w:r w:rsidRPr="003A4C5E">
        <w:rPr>
          <w:rFonts w:hAnsi="宋体"/>
          <w:kern w:val="0"/>
          <w:szCs w:val="21"/>
        </w:rPr>
        <w:t>、</w:t>
      </w:r>
      <w:r w:rsidRPr="003A4C5E">
        <w:rPr>
          <w:kern w:val="0"/>
          <w:szCs w:val="21"/>
        </w:rPr>
        <w:t>(C)</w:t>
      </w:r>
      <w:r w:rsidRPr="003A4C5E">
        <w:rPr>
          <w:rFonts w:hAnsi="宋体"/>
          <w:kern w:val="0"/>
          <w:szCs w:val="21"/>
        </w:rPr>
        <w:t>、</w:t>
      </w:r>
      <w:r w:rsidRPr="003A4C5E">
        <w:rPr>
          <w:kern w:val="0"/>
          <w:szCs w:val="21"/>
        </w:rPr>
        <w:t>(D)</w:t>
      </w:r>
      <w:r w:rsidRPr="003A4C5E">
        <w:rPr>
          <w:rFonts w:hAnsi="宋体"/>
          <w:kern w:val="0"/>
          <w:szCs w:val="21"/>
        </w:rPr>
        <w:t>可分别举反例如下：</w:t>
      </w:r>
      <w:r w:rsidR="00C122B9" w:rsidRPr="00C122B9">
        <w:rPr>
          <w:position w:val="-10"/>
        </w:rPr>
        <w:object w:dxaOrig="960" w:dyaOrig="360">
          <v:shape id="_x0000_i1106" type="#_x0000_t75" style="width:48.2pt;height:18.15pt" o:ole="">
            <v:imagedata r:id="rId171" o:title=""/>
          </v:shape>
          <o:OLEObject Type="Embed" ProgID="Equation.DSMT4" ShapeID="_x0000_i1106" DrawAspect="Content" ObjectID="_1674994192" r:id="rId172"/>
        </w:object>
      </w:r>
      <w:r w:rsidRPr="003A4C5E">
        <w:rPr>
          <w:rFonts w:hAnsi="宋体"/>
          <w:kern w:val="0"/>
          <w:szCs w:val="21"/>
        </w:rPr>
        <w:t>是偶函数，但其原函数</w:t>
      </w:r>
      <w:r w:rsidR="00C122B9" w:rsidRPr="00C122B9">
        <w:rPr>
          <w:position w:val="-24"/>
        </w:rPr>
        <w:object w:dxaOrig="1480" w:dyaOrig="620">
          <v:shape id="_x0000_i1107" type="#_x0000_t75" style="width:73.9pt;height:31.3pt" o:ole="">
            <v:imagedata r:id="rId173" o:title=""/>
          </v:shape>
          <o:OLEObject Type="Embed" ProgID="Equation.DSMT4" ShapeID="_x0000_i1107" DrawAspect="Content" ObjectID="_1674994193" r:id="rId174"/>
        </w:object>
      </w:r>
      <w:r w:rsidRPr="003A4C5E">
        <w:rPr>
          <w:rFonts w:hAnsi="宋体"/>
          <w:kern w:val="0"/>
          <w:szCs w:val="21"/>
        </w:rPr>
        <w:t>不是奇函数，可排除</w:t>
      </w:r>
      <w:r w:rsidRPr="003A4C5E">
        <w:rPr>
          <w:kern w:val="0"/>
          <w:szCs w:val="21"/>
        </w:rPr>
        <w:t>(B)</w:t>
      </w:r>
      <w:r w:rsidRPr="003A4C5E">
        <w:rPr>
          <w:rFonts w:hAnsi="宋体"/>
          <w:kern w:val="0"/>
          <w:szCs w:val="21"/>
        </w:rPr>
        <w:t>；</w:t>
      </w:r>
      <w:r w:rsidR="00C122B9" w:rsidRPr="00C122B9">
        <w:rPr>
          <w:position w:val="-10"/>
        </w:rPr>
        <w:object w:dxaOrig="1340" w:dyaOrig="360">
          <v:shape id="_x0000_i1108" type="#_x0000_t75" style="width:67pt;height:18.15pt" o:ole="">
            <v:imagedata r:id="rId175" o:title=""/>
          </v:shape>
          <o:OLEObject Type="Embed" ProgID="Equation.DSMT4" ShapeID="_x0000_i1108" DrawAspect="Content" ObjectID="_1674994194" r:id="rId176"/>
        </w:object>
      </w:r>
      <w:r w:rsidRPr="003A4C5E">
        <w:rPr>
          <w:rFonts w:hAnsi="宋体"/>
          <w:kern w:val="0"/>
          <w:szCs w:val="21"/>
        </w:rPr>
        <w:t>是周期函数，但其原函数</w:t>
      </w:r>
      <w:r w:rsidR="00C122B9" w:rsidRPr="00C122B9">
        <w:rPr>
          <w:position w:val="-24"/>
        </w:rPr>
        <w:object w:dxaOrig="2020" w:dyaOrig="620">
          <v:shape id="_x0000_i1109" type="#_x0000_t75" style="width:100.8pt;height:31.3pt" o:ole="">
            <v:imagedata r:id="rId177" o:title=""/>
          </v:shape>
          <o:OLEObject Type="Embed" ProgID="Equation.DSMT4" ShapeID="_x0000_i1109" DrawAspect="Content" ObjectID="_1674994195" r:id="rId178"/>
        </w:object>
      </w:r>
      <w:r w:rsidRPr="003A4C5E">
        <w:rPr>
          <w:rFonts w:hAnsi="宋体"/>
          <w:kern w:val="0"/>
          <w:szCs w:val="21"/>
        </w:rPr>
        <w:t>不是周期函数，可排除</w:t>
      </w:r>
      <w:r w:rsidRPr="003A4C5E">
        <w:rPr>
          <w:kern w:val="0"/>
          <w:szCs w:val="21"/>
        </w:rPr>
        <w:t>(C)</w:t>
      </w:r>
      <w:r w:rsidRPr="003A4C5E">
        <w:rPr>
          <w:rFonts w:hAnsi="宋体"/>
          <w:kern w:val="0"/>
          <w:szCs w:val="21"/>
        </w:rPr>
        <w:t>；</w:t>
      </w:r>
      <w:r w:rsidR="00C122B9" w:rsidRPr="00C122B9">
        <w:rPr>
          <w:position w:val="-10"/>
        </w:rPr>
        <w:object w:dxaOrig="880" w:dyaOrig="320">
          <v:shape id="_x0000_i1110" type="#_x0000_t75" style="width:43.85pt;height:16.3pt" o:ole="">
            <v:imagedata r:id="rId179" o:title=""/>
          </v:shape>
          <o:OLEObject Type="Embed" ProgID="Equation.DSMT4" ShapeID="_x0000_i1110" DrawAspect="Content" ObjectID="_1674994196" r:id="rId180"/>
        </w:object>
      </w:r>
      <w:r w:rsidRPr="003A4C5E">
        <w:rPr>
          <w:rFonts w:hAnsi="宋体"/>
          <w:kern w:val="0"/>
          <w:szCs w:val="21"/>
        </w:rPr>
        <w:t>在区间</w:t>
      </w:r>
      <w:r w:rsidR="00C122B9" w:rsidRPr="00C122B9">
        <w:rPr>
          <w:position w:val="-10"/>
        </w:rPr>
        <w:object w:dxaOrig="940" w:dyaOrig="320">
          <v:shape id="_x0000_i1111" type="#_x0000_t75" style="width:46.95pt;height:16.3pt" o:ole="">
            <v:imagedata r:id="rId181" o:title=""/>
          </v:shape>
          <o:OLEObject Type="Embed" ProgID="Equation.DSMT4" ShapeID="_x0000_i1111" DrawAspect="Content" ObjectID="_1674994197" r:id="rId182"/>
        </w:object>
      </w:r>
      <w:r w:rsidRPr="003A4C5E">
        <w:rPr>
          <w:rFonts w:hAnsi="宋体"/>
          <w:kern w:val="0"/>
          <w:szCs w:val="21"/>
        </w:rPr>
        <w:t>内是单调增函数，但其原函数</w:t>
      </w:r>
      <w:r w:rsidR="00C122B9" w:rsidRPr="00C122B9">
        <w:rPr>
          <w:position w:val="-24"/>
        </w:rPr>
        <w:object w:dxaOrig="1120" w:dyaOrig="620">
          <v:shape id="_x0000_i1112" type="#_x0000_t75" style="width:55.7pt;height:31.3pt" o:ole="">
            <v:imagedata r:id="rId183" o:title=""/>
          </v:shape>
          <o:OLEObject Type="Embed" ProgID="Equation.DSMT4" ShapeID="_x0000_i1112" DrawAspect="Content" ObjectID="_1674994198" r:id="rId184"/>
        </w:object>
      </w:r>
      <w:r w:rsidRPr="003A4C5E">
        <w:rPr>
          <w:rFonts w:hAnsi="宋体"/>
          <w:kern w:val="0"/>
          <w:szCs w:val="21"/>
        </w:rPr>
        <w:t>在区间</w:t>
      </w:r>
      <w:r w:rsidR="00C122B9" w:rsidRPr="00C122B9">
        <w:rPr>
          <w:position w:val="-10"/>
        </w:rPr>
        <w:object w:dxaOrig="940" w:dyaOrig="320">
          <v:shape id="_x0000_i1113" type="#_x0000_t75" style="width:46.95pt;height:16.3pt" o:ole="">
            <v:imagedata r:id="rId185" o:title=""/>
          </v:shape>
          <o:OLEObject Type="Embed" ProgID="Equation.DSMT4" ShapeID="_x0000_i1113" DrawAspect="Content" ObjectID="_1674994199" r:id="rId186"/>
        </w:object>
      </w:r>
      <w:r w:rsidRPr="003A4C5E">
        <w:rPr>
          <w:rFonts w:hAnsi="宋体"/>
          <w:kern w:val="0"/>
          <w:szCs w:val="21"/>
        </w:rPr>
        <w:t>内非单调增函数，可排除</w:t>
      </w:r>
      <w:r>
        <w:rPr>
          <w:kern w:val="0"/>
          <w:szCs w:val="21"/>
        </w:rPr>
        <w:t>(D)</w:t>
      </w:r>
      <w:r>
        <w:rPr>
          <w:rFonts w:hint="eastAsia"/>
          <w:kern w:val="0"/>
          <w:szCs w:val="21"/>
        </w:rPr>
        <w:t>．</w:t>
      </w:r>
    </w:p>
    <w:p w:rsidR="00871C2D" w:rsidRPr="0070209A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871C2D" w:rsidRDefault="00871C2D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A21AD6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kern w:val="0"/>
          <w:szCs w:val="21"/>
        </w:rPr>
        <w:t>“</w:t>
      </w:r>
      <w:r w:rsidRPr="00160158">
        <w:rPr>
          <w:rFonts w:hAnsi="宋体"/>
          <w:kern w:val="0"/>
          <w:szCs w:val="21"/>
        </w:rPr>
        <w:t>对任意给定的</w:t>
      </w:r>
      <w:r w:rsidR="00C122B9" w:rsidRPr="00C122B9">
        <w:rPr>
          <w:position w:val="-14"/>
        </w:rPr>
        <w:object w:dxaOrig="920" w:dyaOrig="400">
          <v:shape id="_x0000_i1114" type="#_x0000_t75" style="width:45.7pt;height:20.05pt" o:ole="">
            <v:imagedata r:id="rId187" o:title=""/>
          </v:shape>
          <o:OLEObject Type="Embed" ProgID="Equation.DSMT4" ShapeID="_x0000_i1114" DrawAspect="Content" ObjectID="_1674994200" r:id="rId188"/>
        </w:object>
      </w:r>
      <w:r w:rsidRPr="00160158">
        <w:rPr>
          <w:rFonts w:hAnsi="宋体"/>
        </w:rPr>
        <w:t>，总存在正整数</w:t>
      </w:r>
      <w:r w:rsidR="00C122B9" w:rsidRPr="00025957">
        <w:rPr>
          <w:position w:val="-4"/>
        </w:rPr>
        <w:object w:dxaOrig="260" w:dyaOrig="260">
          <v:shape id="_x0000_i1115" type="#_x0000_t75" style="width:13.15pt;height:13.15pt" o:ole="">
            <v:imagedata r:id="rId189" o:title=""/>
          </v:shape>
          <o:OLEObject Type="Embed" ProgID="Equation.DSMT4" ShapeID="_x0000_i1115" DrawAspect="Content" ObjectID="_1674994201" r:id="rId190"/>
        </w:object>
      </w:r>
      <w:r w:rsidRPr="00160158">
        <w:rPr>
          <w:rFonts w:hAnsi="宋体"/>
        </w:rPr>
        <w:t>，当</w:t>
      </w:r>
      <w:r w:rsidR="00C122B9" w:rsidRPr="00025957">
        <w:rPr>
          <w:position w:val="-4"/>
        </w:rPr>
        <w:object w:dxaOrig="580" w:dyaOrig="260">
          <v:shape id="_x0000_i1116" type="#_x0000_t75" style="width:28.8pt;height:13.15pt" o:ole="">
            <v:imagedata r:id="rId191" o:title=""/>
          </v:shape>
          <o:OLEObject Type="Embed" ProgID="Equation.DSMT4" ShapeID="_x0000_i1116" DrawAspect="Content" ObjectID="_1674994202" r:id="rId192"/>
        </w:object>
      </w:r>
      <w:r w:rsidRPr="00160158">
        <w:rPr>
          <w:rFonts w:hAnsi="宋体"/>
        </w:rPr>
        <w:t>时，恒有</w:t>
      </w:r>
      <w:r w:rsidR="00C122B9" w:rsidRPr="00C122B9">
        <w:rPr>
          <w:position w:val="-14"/>
        </w:rPr>
        <w:object w:dxaOrig="1160" w:dyaOrig="400">
          <v:shape id="_x0000_i1117" type="#_x0000_t75" style="width:58.25pt;height:20.05pt" o:ole="">
            <v:imagedata r:id="rId193" o:title=""/>
          </v:shape>
          <o:OLEObject Type="Embed" ProgID="Equation.DSMT4" ShapeID="_x0000_i1117" DrawAspect="Content" ObjectID="_1674994203" r:id="rId194"/>
        </w:object>
      </w:r>
      <w:r w:rsidRPr="00160158">
        <w:rPr>
          <w:kern w:val="0"/>
          <w:szCs w:val="21"/>
        </w:rPr>
        <w:t>”</w:t>
      </w:r>
      <w:r w:rsidRPr="00160158">
        <w:rPr>
          <w:rFonts w:hAnsi="宋体"/>
          <w:kern w:val="0"/>
          <w:szCs w:val="21"/>
        </w:rPr>
        <w:t>是数列</w:t>
      </w:r>
      <w:r w:rsidR="00C122B9" w:rsidRPr="00C122B9">
        <w:rPr>
          <w:position w:val="-14"/>
        </w:rPr>
        <w:object w:dxaOrig="480" w:dyaOrig="400">
          <v:shape id="_x0000_i1118" type="#_x0000_t75" style="width:23.8pt;height:20.05pt" o:ole="">
            <v:imagedata r:id="rId195" o:title=""/>
          </v:shape>
          <o:OLEObject Type="Embed" ProgID="Equation.DSMT4" ShapeID="_x0000_i1118" DrawAspect="Content" ObjectID="_1674994204" r:id="rId196"/>
        </w:object>
      </w:r>
      <w:r w:rsidRPr="00160158">
        <w:rPr>
          <w:rFonts w:hAnsi="宋体"/>
        </w:rPr>
        <w:t>收敛于</w:t>
      </w:r>
      <w:r w:rsidR="00C122B9" w:rsidRPr="00C122B9">
        <w:rPr>
          <w:position w:val="-6"/>
        </w:rPr>
        <w:object w:dxaOrig="200" w:dyaOrig="220">
          <v:shape id="_x0000_i1119" type="#_x0000_t75" style="width:10pt;height:11.25pt" o:ole="">
            <v:imagedata r:id="rId197" o:title=""/>
          </v:shape>
          <o:OLEObject Type="Embed" ProgID="Equation.DSMT4" ShapeID="_x0000_i1119" DrawAspect="Content" ObjectID="_1674994205" r:id="rId198"/>
        </w:object>
      </w:r>
      <w:r w:rsidRPr="00160158">
        <w:rPr>
          <w:rFonts w:hAnsi="宋体"/>
        </w:rPr>
        <w:t>的</w:t>
      </w:r>
      <w:r w:rsidR="00A21AD6">
        <w:rPr>
          <w:kern w:val="0"/>
          <w:szCs w:val="21"/>
        </w:rPr>
        <w:t xml:space="preserve">(    </w:t>
      </w:r>
      <w:r w:rsidRPr="00160158">
        <w:rPr>
          <w:kern w:val="0"/>
          <w:szCs w:val="21"/>
        </w:rPr>
        <w:t>)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充分条件但非必要条件</w:t>
      </w:r>
      <w:r w:rsidR="00A21AD6">
        <w:rPr>
          <w:rFonts w:hAnsi="宋体" w:hint="eastAsia"/>
          <w:kern w:val="0"/>
          <w:szCs w:val="21"/>
        </w:rPr>
        <w:t>．</w:t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必要条件但非充分条件</w:t>
      </w:r>
      <w:r w:rsidR="00A21AD6">
        <w:rPr>
          <w:rFonts w:hint="eastAsia"/>
          <w:kern w:val="0"/>
          <w:szCs w:val="21"/>
        </w:rPr>
        <w:t>．</w:t>
      </w:r>
    </w:p>
    <w:p w:rsidR="00871C2D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充分必要条件</w:t>
      </w:r>
      <w:r w:rsidR="00A21AD6">
        <w:rPr>
          <w:rFonts w:hint="eastAsia"/>
          <w:kern w:val="0"/>
          <w:szCs w:val="21"/>
        </w:rPr>
        <w:t>．</w:t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既非充分条件又非必要条件</w:t>
      </w:r>
      <w:r w:rsidR="00A21AD6">
        <w:rPr>
          <w:rFonts w:hint="eastAsia"/>
          <w:kern w:val="0"/>
          <w:szCs w:val="21"/>
        </w:rPr>
        <w:t>．</w:t>
      </w:r>
    </w:p>
    <w:p w:rsidR="00A21AD6" w:rsidRDefault="00A21AD6" w:rsidP="00A21AD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21AD6" w:rsidRDefault="00A21AD6" w:rsidP="00A21AD6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t>(C</w:t>
      </w:r>
      <w:r w:rsidR="00871C2D" w:rsidRPr="0070209A">
        <w:t>)</w:t>
      </w:r>
      <w:r>
        <w:rPr>
          <w:rFonts w:hint="eastAsia"/>
        </w:rPr>
        <w:t>．</w:t>
      </w:r>
      <w:r w:rsidR="00871C2D" w:rsidRPr="0070209A">
        <w:t>“</w:t>
      </w:r>
      <w:r w:rsidR="00871C2D" w:rsidRPr="0070209A">
        <w:rPr>
          <w:rFonts w:hAnsi="宋体"/>
        </w:rPr>
        <w:t>必要性</w:t>
      </w:r>
      <w:r w:rsidR="00871C2D" w:rsidRPr="0070209A">
        <w:t>”</w:t>
      </w:r>
      <w:r w:rsidR="00871C2D" w:rsidRPr="0070209A">
        <w:rPr>
          <w:rFonts w:hAnsi="宋体"/>
        </w:rPr>
        <w:t>：数列极限的定义</w:t>
      </w:r>
      <w:r w:rsidR="00871C2D" w:rsidRPr="0070209A">
        <w:t xml:space="preserve"> “</w:t>
      </w:r>
      <w:r w:rsidR="00871C2D" w:rsidRPr="0070209A">
        <w:rPr>
          <w:rFonts w:hAnsi="宋体"/>
        </w:rPr>
        <w:t>对于任意给定的</w:t>
      </w:r>
      <w:r w:rsidR="00C122B9" w:rsidRPr="00C122B9">
        <w:rPr>
          <w:position w:val="-12"/>
        </w:rPr>
        <w:object w:dxaOrig="620" w:dyaOrig="360">
          <v:shape id="_x0000_i1120" type="#_x0000_t75" style="width:31.3pt;height:18.15pt" o:ole="">
            <v:imagedata r:id="rId199" o:title=""/>
          </v:shape>
          <o:OLEObject Type="Embed" ProgID="Equation.DSMT4" ShapeID="_x0000_i1120" DrawAspect="Content" ObjectID="_1674994206" r:id="rId200"/>
        </w:object>
      </w:r>
      <w:r w:rsidR="00871C2D" w:rsidRPr="0070209A">
        <w:rPr>
          <w:rFonts w:hAnsi="宋体"/>
        </w:rPr>
        <w:t>，存在</w:t>
      </w:r>
      <w:r w:rsidR="00C122B9" w:rsidRPr="00C122B9">
        <w:rPr>
          <w:position w:val="-12"/>
        </w:rPr>
        <w:object w:dxaOrig="680" w:dyaOrig="360">
          <v:shape id="_x0000_i1121" type="#_x0000_t75" style="width:33.8pt;height:18.15pt" o:ole="">
            <v:imagedata r:id="rId201" o:title=""/>
          </v:shape>
          <o:OLEObject Type="Embed" ProgID="Equation.DSMT4" ShapeID="_x0000_i1121" DrawAspect="Content" ObjectID="_1674994207" r:id="rId202"/>
        </w:object>
      </w:r>
      <w:r w:rsidR="00871C2D" w:rsidRPr="0070209A">
        <w:rPr>
          <w:rFonts w:hAnsi="宋体"/>
        </w:rPr>
        <w:t>，使得当</w:t>
      </w:r>
      <w:r w:rsidR="00C122B9" w:rsidRPr="00C122B9">
        <w:rPr>
          <w:position w:val="-12"/>
        </w:rPr>
        <w:object w:dxaOrig="660" w:dyaOrig="360">
          <v:shape id="_x0000_i1122" type="#_x0000_t75" style="width:33.2pt;height:18.15pt" o:ole="">
            <v:imagedata r:id="rId203" o:title=""/>
          </v:shape>
          <o:OLEObject Type="Embed" ProgID="Equation.DSMT4" ShapeID="_x0000_i1122" DrawAspect="Content" ObjectID="_1674994208" r:id="rId204"/>
        </w:object>
      </w:r>
      <w:r w:rsidR="00871C2D" w:rsidRPr="0070209A">
        <w:rPr>
          <w:rFonts w:hAnsi="宋体"/>
        </w:rPr>
        <w:t>时恒有</w:t>
      </w:r>
      <w:r w:rsidR="00C122B9" w:rsidRPr="00C122B9">
        <w:rPr>
          <w:position w:val="-12"/>
        </w:rPr>
        <w:object w:dxaOrig="1140" w:dyaOrig="360">
          <v:shape id="_x0000_i1123" type="#_x0000_t75" style="width:56.95pt;height:18.15pt" o:ole="">
            <v:imagedata r:id="rId205" o:title=""/>
          </v:shape>
          <o:OLEObject Type="Embed" ProgID="Equation.DSMT4" ShapeID="_x0000_i1123" DrawAspect="Content" ObjectID="_1674994209" r:id="rId206"/>
        </w:object>
      </w:r>
      <w:r w:rsidR="00871C2D" w:rsidRPr="0070209A">
        <w:t xml:space="preserve">”. </w:t>
      </w:r>
      <w:r>
        <w:rPr>
          <w:rFonts w:hAnsi="宋体"/>
        </w:rPr>
        <w:t>由该定义可以直接推出题中所述，即必要性</w:t>
      </w:r>
      <w:r>
        <w:rPr>
          <w:rFonts w:hAnsi="宋体" w:hint="eastAsia"/>
        </w:rPr>
        <w:t>．</w:t>
      </w:r>
    </w:p>
    <w:p w:rsidR="00871C2D" w:rsidRPr="0070209A" w:rsidRDefault="00871C2D" w:rsidP="00A21AD6">
      <w:pPr>
        <w:autoSpaceDE w:val="0"/>
        <w:autoSpaceDN w:val="0"/>
        <w:adjustRightInd w:val="0"/>
        <w:ind w:leftChars="200" w:left="480"/>
        <w:jc w:val="left"/>
      </w:pPr>
      <w:r w:rsidRPr="0070209A">
        <w:t>“</w:t>
      </w:r>
      <w:r w:rsidRPr="0070209A">
        <w:rPr>
          <w:rFonts w:hAnsi="宋体"/>
        </w:rPr>
        <w:t>充分性</w:t>
      </w:r>
      <w:r w:rsidRPr="0070209A">
        <w:t>”</w:t>
      </w:r>
      <w:r w:rsidRPr="0070209A">
        <w:rPr>
          <w:rFonts w:hAnsi="宋体"/>
        </w:rPr>
        <w:t>：对于任意给定的</w:t>
      </w:r>
      <w:r w:rsidR="00C122B9" w:rsidRPr="00C122B9">
        <w:rPr>
          <w:position w:val="-12"/>
        </w:rPr>
        <w:object w:dxaOrig="620" w:dyaOrig="360">
          <v:shape id="_x0000_i1124" type="#_x0000_t75" style="width:31.3pt;height:18.15pt" o:ole="">
            <v:imagedata r:id="rId207" o:title=""/>
          </v:shape>
          <o:OLEObject Type="Embed" ProgID="Equation.DSMT4" ShapeID="_x0000_i1124" DrawAspect="Content" ObjectID="_1674994210" r:id="rId208"/>
        </w:object>
      </w:r>
      <w:r w:rsidRPr="0070209A">
        <w:rPr>
          <w:rFonts w:hAnsi="宋体"/>
        </w:rPr>
        <w:t>，取</w:t>
      </w:r>
      <w:r w:rsidR="00C122B9" w:rsidRPr="00C122B9">
        <w:rPr>
          <w:position w:val="-30"/>
        </w:rPr>
        <w:object w:dxaOrig="1600" w:dyaOrig="720">
          <v:shape id="_x0000_i1125" type="#_x0000_t75" style="width:80.15pt;height:36.3pt" o:ole="">
            <v:imagedata r:id="rId209" o:title=""/>
          </v:shape>
          <o:OLEObject Type="Embed" ProgID="Equation.DSMT4" ShapeID="_x0000_i1125" DrawAspect="Content" ObjectID="_1674994211" r:id="rId210"/>
        </w:object>
      </w:r>
      <w:r w:rsidRPr="0070209A">
        <w:rPr>
          <w:rFonts w:hAnsi="宋体"/>
        </w:rPr>
        <w:t>，这时</w:t>
      </w:r>
      <w:r w:rsidR="00C122B9" w:rsidRPr="00C122B9">
        <w:rPr>
          <w:position w:val="-10"/>
        </w:rPr>
        <w:object w:dxaOrig="880" w:dyaOrig="320">
          <v:shape id="_x0000_i1126" type="#_x0000_t75" style="width:43.85pt;height:16.3pt" o:ole="">
            <v:imagedata r:id="rId211" o:title=""/>
          </v:shape>
          <o:OLEObject Type="Embed" ProgID="Equation.DSMT4" ShapeID="_x0000_i1126" DrawAspect="Content" ObjectID="_1674994212" r:id="rId212"/>
        </w:object>
      </w:r>
      <w:r w:rsidRPr="0070209A">
        <w:rPr>
          <w:rFonts w:hAnsi="宋体"/>
        </w:rPr>
        <w:t>，由已知，对于此</w:t>
      </w:r>
      <w:r w:rsidR="00C122B9" w:rsidRPr="00C122B9">
        <w:rPr>
          <w:position w:val="-6"/>
        </w:rPr>
        <w:object w:dxaOrig="200" w:dyaOrig="220">
          <v:shape id="_x0000_i1127" type="#_x0000_t75" style="width:10pt;height:11.25pt" o:ole="">
            <v:imagedata r:id="rId213" o:title=""/>
          </v:shape>
          <o:OLEObject Type="Embed" ProgID="Equation.DSMT4" ShapeID="_x0000_i1127" DrawAspect="Content" ObjectID="_1674994213" r:id="rId214"/>
        </w:object>
      </w:r>
      <w:r w:rsidRPr="0070209A">
        <w:rPr>
          <w:rFonts w:hAnsi="宋体"/>
        </w:rPr>
        <w:t>存在</w:t>
      </w:r>
      <w:r w:rsidR="00C122B9" w:rsidRPr="00C122B9">
        <w:rPr>
          <w:position w:val="-6"/>
        </w:rPr>
        <w:object w:dxaOrig="600" w:dyaOrig="279">
          <v:shape id="_x0000_i1128" type="#_x0000_t75" style="width:30.05pt;height:13.75pt" o:ole="">
            <v:imagedata r:id="rId215" o:title=""/>
          </v:shape>
          <o:OLEObject Type="Embed" ProgID="Equation.DSMT4" ShapeID="_x0000_i1128" DrawAspect="Content" ObjectID="_1674994214" r:id="rId216"/>
        </w:object>
      </w:r>
      <w:r w:rsidRPr="0070209A">
        <w:rPr>
          <w:rFonts w:hAnsi="宋体"/>
        </w:rPr>
        <w:t>，使得当</w:t>
      </w:r>
      <w:r w:rsidR="00C122B9" w:rsidRPr="00025957">
        <w:rPr>
          <w:position w:val="-4"/>
        </w:rPr>
        <w:object w:dxaOrig="580" w:dyaOrig="260">
          <v:shape id="_x0000_i1129" type="#_x0000_t75" style="width:28.8pt;height:13.15pt" o:ole="">
            <v:imagedata r:id="rId217" o:title=""/>
          </v:shape>
          <o:OLEObject Type="Embed" ProgID="Equation.DSMT4" ShapeID="_x0000_i1129" DrawAspect="Content" ObjectID="_1674994215" r:id="rId218"/>
        </w:object>
      </w:r>
      <w:r w:rsidRPr="0070209A">
        <w:rPr>
          <w:rFonts w:hAnsi="宋体"/>
        </w:rPr>
        <w:t>时，恒有</w:t>
      </w:r>
      <w:r w:rsidR="00C122B9" w:rsidRPr="00C122B9">
        <w:rPr>
          <w:position w:val="-12"/>
        </w:rPr>
        <w:object w:dxaOrig="1200" w:dyaOrig="360">
          <v:shape id="_x0000_i1130" type="#_x0000_t75" style="width:60.1pt;height:18.15pt" o:ole="">
            <v:imagedata r:id="rId219" o:title=""/>
          </v:shape>
          <o:OLEObject Type="Embed" ProgID="Equation.DSMT4" ShapeID="_x0000_i1130" DrawAspect="Content" ObjectID="_1674994216" r:id="rId220"/>
        </w:object>
      </w:r>
      <w:r w:rsidRPr="0070209A">
        <w:rPr>
          <w:rFonts w:hAnsi="宋体"/>
        </w:rPr>
        <w:t>，现取</w:t>
      </w:r>
      <w:r w:rsidR="00C122B9" w:rsidRPr="00C122B9">
        <w:rPr>
          <w:position w:val="-12"/>
        </w:rPr>
        <w:object w:dxaOrig="1060" w:dyaOrig="360">
          <v:shape id="_x0000_i1131" type="#_x0000_t75" style="width:53.2pt;height:18.15pt" o:ole="">
            <v:imagedata r:id="rId221" o:title=""/>
          </v:shape>
          <o:OLEObject Type="Embed" ProgID="Equation.DSMT4" ShapeID="_x0000_i1131" DrawAspect="Content" ObjectID="_1674994217" r:id="rId222"/>
        </w:object>
      </w:r>
      <w:r w:rsidRPr="0070209A">
        <w:rPr>
          <w:rFonts w:hAnsi="宋体"/>
        </w:rPr>
        <w:t>，于是有当</w:t>
      </w:r>
      <w:r w:rsidR="00C122B9" w:rsidRPr="00C122B9">
        <w:rPr>
          <w:position w:val="-12"/>
        </w:rPr>
        <w:object w:dxaOrig="1040" w:dyaOrig="360">
          <v:shape id="_x0000_i1132" type="#_x0000_t75" style="width:51.95pt;height:18.15pt" o:ole="">
            <v:imagedata r:id="rId223" o:title=""/>
          </v:shape>
          <o:OLEObject Type="Embed" ProgID="Equation.DSMT4" ShapeID="_x0000_i1132" DrawAspect="Content" ObjectID="_1674994218" r:id="rId224"/>
        </w:object>
      </w:r>
      <w:r w:rsidRPr="0070209A">
        <w:rPr>
          <w:rFonts w:hAnsi="宋体"/>
        </w:rPr>
        <w:t>时，恒有</w:t>
      </w:r>
      <w:r w:rsidR="00C122B9" w:rsidRPr="00C122B9">
        <w:rPr>
          <w:position w:val="-24"/>
        </w:rPr>
        <w:object w:dxaOrig="1740" w:dyaOrig="620">
          <v:shape id="_x0000_i1133" type="#_x0000_t75" style="width:87.05pt;height:31.3pt" o:ole="">
            <v:imagedata r:id="rId225" o:title=""/>
          </v:shape>
          <o:OLEObject Type="Embed" ProgID="Equation.DSMT4" ShapeID="_x0000_i1133" DrawAspect="Content" ObjectID="_1674994219" r:id="rId226"/>
        </w:object>
      </w:r>
      <w:r w:rsidR="00A21AD6">
        <w:rPr>
          <w:rFonts w:hint="eastAsia"/>
        </w:rPr>
        <w:t>．</w:t>
      </w:r>
      <w:r w:rsidRPr="0070209A">
        <w:rPr>
          <w:rFonts w:hAnsi="宋体"/>
        </w:rPr>
        <w:t>这证明了数列</w:t>
      </w:r>
      <w:r w:rsidR="00C122B9" w:rsidRPr="00C122B9">
        <w:rPr>
          <w:position w:val="-14"/>
        </w:rPr>
        <w:object w:dxaOrig="480" w:dyaOrig="400">
          <v:shape id="_x0000_i1134" type="#_x0000_t75" style="width:23.8pt;height:20.05pt" o:ole="">
            <v:imagedata r:id="rId227" o:title=""/>
          </v:shape>
          <o:OLEObject Type="Embed" ProgID="Equation.DSMT4" ShapeID="_x0000_i1134" DrawAspect="Content" ObjectID="_1674994220" r:id="rId228"/>
        </w:object>
      </w:r>
      <w:r w:rsidRPr="0070209A">
        <w:rPr>
          <w:rFonts w:hAnsi="宋体"/>
        </w:rPr>
        <w:t>收敛于</w:t>
      </w:r>
      <w:r w:rsidR="00C122B9" w:rsidRPr="00C122B9">
        <w:rPr>
          <w:position w:val="-6"/>
        </w:rPr>
        <w:object w:dxaOrig="200" w:dyaOrig="220">
          <v:shape id="_x0000_i1135" type="#_x0000_t75" style="width:10pt;height:11.25pt" o:ole="">
            <v:imagedata r:id="rId229" o:title=""/>
          </v:shape>
          <o:OLEObject Type="Embed" ProgID="Equation.DSMT4" ShapeID="_x0000_i1135" DrawAspect="Content" ObjectID="_1674994221" r:id="rId230"/>
        </w:object>
      </w:r>
      <w:r w:rsidR="00A21AD6">
        <w:rPr>
          <w:rFonts w:hint="eastAsia"/>
        </w:rPr>
        <w:t>．</w:t>
      </w:r>
    </w:p>
    <w:p w:rsidR="00871C2D" w:rsidRPr="0070209A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871C2D" w:rsidRDefault="00871C2D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4A05D7">
      <w:pPr>
        <w:autoSpaceDE w:val="0"/>
        <w:autoSpaceDN w:val="0"/>
        <w:adjustRightInd w:val="0"/>
        <w:ind w:left="480" w:hangingChars="200" w:hanging="48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记行列式</w:t>
      </w:r>
      <w:r w:rsidR="00C122B9" w:rsidRPr="00C122B9">
        <w:rPr>
          <w:position w:val="-66"/>
        </w:rPr>
        <w:object w:dxaOrig="3140" w:dyaOrig="1440">
          <v:shape id="_x0000_i1136" type="#_x0000_t75" style="width:157.15pt;height:1in" o:ole="">
            <v:imagedata r:id="rId231" o:title=""/>
          </v:shape>
          <o:OLEObject Type="Embed" ProgID="Equation.DSMT4" ShapeID="_x0000_i1136" DrawAspect="Content" ObjectID="_1674994222" r:id="rId232"/>
        </w:object>
      </w:r>
      <w:r w:rsidRPr="00160158">
        <w:rPr>
          <w:rFonts w:hAnsi="宋体"/>
        </w:rPr>
        <w:t>为</w:t>
      </w:r>
      <w:r w:rsidR="00C122B9" w:rsidRPr="00C122B9">
        <w:rPr>
          <w:position w:val="-14"/>
        </w:rPr>
        <w:object w:dxaOrig="560" w:dyaOrig="400">
          <v:shape id="_x0000_i1137" type="#_x0000_t75" style="width:28.15pt;height:20.05pt" o:ole="">
            <v:imagedata r:id="rId233" o:title=""/>
          </v:shape>
          <o:OLEObject Type="Embed" ProgID="Equation.DSMT4" ShapeID="_x0000_i1137" DrawAspect="Content" ObjectID="_1674994223" r:id="rId234"/>
        </w:object>
      </w:r>
      <w:r w:rsidRPr="00160158">
        <w:rPr>
          <w:rFonts w:hAnsi="宋体"/>
        </w:rPr>
        <w:t>，则方程</w:t>
      </w:r>
      <w:r w:rsidR="00C122B9" w:rsidRPr="00C122B9">
        <w:rPr>
          <w:position w:val="-14"/>
        </w:rPr>
        <w:object w:dxaOrig="900" w:dyaOrig="400">
          <v:shape id="_x0000_i1138" type="#_x0000_t75" style="width:45.1pt;height:20.05pt" o:ole="">
            <v:imagedata r:id="rId235" o:title=""/>
          </v:shape>
          <o:OLEObject Type="Embed" ProgID="Equation.DSMT4" ShapeID="_x0000_i1138" DrawAspect="Content" ObjectID="_1674994224" r:id="rId236"/>
        </w:object>
      </w:r>
      <w:r w:rsidRPr="00160158">
        <w:rPr>
          <w:rFonts w:hAnsi="宋体"/>
        </w:rPr>
        <w:t>的根的个数为</w:t>
      </w:r>
      <w:r>
        <w:rPr>
          <w:rFonts w:hAnsi="宋体"/>
        </w:rPr>
        <w:t>(</w:t>
      </w:r>
      <w:r w:rsidRPr="00160158">
        <w:t xml:space="preserve">    </w:t>
      </w:r>
      <w:r>
        <w:rPr>
          <w:rFonts w:hAnsi="宋体"/>
        </w:rPr>
        <w:t>)</w:t>
      </w:r>
    </w:p>
    <w:p w:rsidR="00871C2D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160158">
        <w:rPr>
          <w:kern w:val="0"/>
          <w:szCs w:val="21"/>
        </w:rPr>
        <w:t xml:space="preserve"> </w:t>
      </w:r>
      <w:r w:rsidR="00C122B9" w:rsidRPr="00025957">
        <w:rPr>
          <w:position w:val="-4"/>
        </w:rPr>
        <w:object w:dxaOrig="180" w:dyaOrig="260">
          <v:shape id="_x0000_i1139" type="#_x0000_t75" style="width:8.75pt;height:13.15pt" o:ole="">
            <v:imagedata r:id="rId237" o:title=""/>
          </v:shape>
          <o:OLEObject Type="Embed" ProgID="Equation.DSMT4" ShapeID="_x0000_i1139" DrawAspect="Content" ObjectID="_1674994225" r:id="rId238"/>
        </w:object>
      </w:r>
      <w:r w:rsidR="004A05D7">
        <w:rPr>
          <w:rFonts w:hint="eastAsia"/>
          <w:kern w:val="0"/>
          <w:szCs w:val="21"/>
        </w:rPr>
        <w:t>．</w:t>
      </w:r>
      <w:r w:rsidRPr="00160158">
        <w:rPr>
          <w:kern w:val="0"/>
          <w:szCs w:val="21"/>
        </w:rPr>
        <w:t xml:space="preserve">            (B) </w:t>
      </w:r>
      <w:r w:rsidR="00C122B9" w:rsidRPr="00025957">
        <w:rPr>
          <w:position w:val="-4"/>
        </w:rPr>
        <w:object w:dxaOrig="180" w:dyaOrig="260">
          <v:shape id="_x0000_i1140" type="#_x0000_t75" style="width:8.75pt;height:13.15pt" o:ole="">
            <v:imagedata r:id="rId239" o:title=""/>
          </v:shape>
          <o:OLEObject Type="Embed" ProgID="Equation.DSMT4" ShapeID="_x0000_i1140" DrawAspect="Content" ObjectID="_1674994226" r:id="rId240"/>
        </w:object>
      </w:r>
      <w:r w:rsidR="004A05D7">
        <w:rPr>
          <w:rFonts w:hint="eastAsia"/>
          <w:kern w:val="0"/>
          <w:szCs w:val="21"/>
        </w:rPr>
        <w:t>．</w:t>
      </w:r>
      <w:r w:rsidR="004A05D7">
        <w:rPr>
          <w:kern w:val="0"/>
          <w:szCs w:val="21"/>
        </w:rPr>
        <w:t xml:space="preserve">            </w:t>
      </w: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160158">
        <w:rPr>
          <w:kern w:val="0"/>
          <w:szCs w:val="21"/>
        </w:rPr>
        <w:t xml:space="preserve"> </w:t>
      </w:r>
      <w:r w:rsidR="00C122B9" w:rsidRPr="00C122B9">
        <w:rPr>
          <w:position w:val="-6"/>
        </w:rPr>
        <w:object w:dxaOrig="180" w:dyaOrig="279">
          <v:shape id="_x0000_i1141" type="#_x0000_t75" style="width:8.75pt;height:13.75pt" o:ole="">
            <v:imagedata r:id="rId241" o:title=""/>
          </v:shape>
          <o:OLEObject Type="Embed" ProgID="Equation.DSMT4" ShapeID="_x0000_i1141" DrawAspect="Content" ObjectID="_1674994227" r:id="rId242"/>
        </w:object>
      </w:r>
      <w:r w:rsidR="004A05D7">
        <w:rPr>
          <w:rFonts w:hint="eastAsia"/>
          <w:kern w:val="0"/>
          <w:szCs w:val="21"/>
        </w:rPr>
        <w:t>．</w:t>
      </w:r>
      <w:r w:rsidRPr="00160158">
        <w:rPr>
          <w:kern w:val="0"/>
          <w:szCs w:val="21"/>
        </w:rPr>
        <w:t xml:space="preserve">            (D) </w:t>
      </w:r>
      <w:r w:rsidR="00C122B9" w:rsidRPr="00025957">
        <w:rPr>
          <w:position w:val="-4"/>
        </w:rPr>
        <w:object w:dxaOrig="200" w:dyaOrig="260">
          <v:shape id="_x0000_i1142" type="#_x0000_t75" style="width:10pt;height:13.15pt" o:ole="">
            <v:imagedata r:id="rId243" o:title=""/>
          </v:shape>
          <o:OLEObject Type="Embed" ProgID="Equation.DSMT4" ShapeID="_x0000_i1142" DrawAspect="Content" ObjectID="_1674994228" r:id="rId244"/>
        </w:object>
      </w:r>
      <w:r w:rsidR="004A05D7">
        <w:rPr>
          <w:rFonts w:hint="eastAsia"/>
          <w:kern w:val="0"/>
          <w:szCs w:val="21"/>
        </w:rPr>
        <w:t>．</w:t>
      </w:r>
    </w:p>
    <w:p w:rsidR="00A21AD6" w:rsidRDefault="00A21AD6" w:rsidP="00A21AD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0209A" w:rsidRDefault="00A21AD6" w:rsidP="00A21AD6">
      <w:pPr>
        <w:autoSpaceDE w:val="0"/>
        <w:autoSpaceDN w:val="0"/>
        <w:adjustRightInd w:val="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 w:rsidRPr="0070209A">
        <w:t>(B)</w:t>
      </w:r>
      <w:r>
        <w:rPr>
          <w:rFonts w:hint="eastAsia"/>
          <w:kern w:val="0"/>
          <w:szCs w:val="21"/>
        </w:rPr>
        <w:t>．</w:t>
      </w:r>
      <w:r w:rsidR="004A05D7">
        <w:rPr>
          <w:rFonts w:hAnsi="宋体"/>
        </w:rPr>
        <w:t>利用行列式性质</w:t>
      </w:r>
      <w:r w:rsidR="00871C2D" w:rsidRPr="0070209A">
        <w:rPr>
          <w:rFonts w:hAnsi="宋体"/>
        </w:rPr>
        <w:t>计算</w:t>
      </w:r>
      <w:r w:rsidR="00C122B9" w:rsidRPr="00C122B9">
        <w:rPr>
          <w:position w:val="-14"/>
        </w:rPr>
        <w:object w:dxaOrig="560" w:dyaOrig="400">
          <v:shape id="_x0000_i1143" type="#_x0000_t75" style="width:28.15pt;height:20.05pt" o:ole="">
            <v:imagedata r:id="rId245" o:title=""/>
          </v:shape>
          <o:OLEObject Type="Embed" ProgID="Equation.DSMT4" ShapeID="_x0000_i1143" DrawAspect="Content" ObjectID="_1674994229" r:id="rId246"/>
        </w:object>
      </w:r>
      <w:r w:rsidR="004A05D7">
        <w:rPr>
          <w:rFonts w:hint="eastAsia"/>
        </w:rPr>
        <w:t>得到</w:t>
      </w:r>
    </w:p>
    <w:p w:rsidR="00871C2D" w:rsidRPr="0070209A" w:rsidRDefault="00C122B9" w:rsidP="004A05D7">
      <w:pPr>
        <w:ind w:leftChars="200" w:left="480"/>
        <w:jc w:val="center"/>
      </w:pPr>
      <w:r w:rsidRPr="00C122B9">
        <w:rPr>
          <w:position w:val="-102"/>
        </w:rPr>
        <w:object w:dxaOrig="6340" w:dyaOrig="3280">
          <v:shape id="_x0000_i1144" type="#_x0000_t75" style="width:316.8pt;height:164.05pt" o:ole="">
            <v:imagedata r:id="rId247" o:title=""/>
          </v:shape>
          <o:OLEObject Type="Embed" ProgID="Equation.DSMT4" ShapeID="_x0000_i1144" DrawAspect="Content" ObjectID="_1674994230" r:id="rId248"/>
        </w:object>
      </w:r>
    </w:p>
    <w:p w:rsidR="00871C2D" w:rsidRPr="0070209A" w:rsidRDefault="00871C2D" w:rsidP="004A05D7">
      <w:pPr>
        <w:ind w:leftChars="200" w:left="480"/>
      </w:pPr>
      <w:r w:rsidRPr="0070209A">
        <w:rPr>
          <w:rFonts w:hAnsi="宋体"/>
        </w:rPr>
        <w:t>故</w:t>
      </w:r>
      <w:r w:rsidR="00C122B9" w:rsidRPr="00C122B9">
        <w:rPr>
          <w:position w:val="-10"/>
        </w:rPr>
        <w:object w:dxaOrig="2079" w:dyaOrig="320">
          <v:shape id="_x0000_i1145" type="#_x0000_t75" style="width:103.95pt;height:16.3pt" o:ole="">
            <v:imagedata r:id="rId249" o:title=""/>
          </v:shape>
          <o:OLEObject Type="Embed" ProgID="Equation.DSMT4" ShapeID="_x0000_i1145" DrawAspect="Content" ObjectID="_1674994231" r:id="rId250"/>
        </w:object>
      </w:r>
      <w:r w:rsidRPr="0070209A">
        <w:rPr>
          <w:rFonts w:hAnsi="宋体"/>
        </w:rPr>
        <w:t>有两个根</w:t>
      </w:r>
      <w:r w:rsidR="00C122B9" w:rsidRPr="00C122B9">
        <w:rPr>
          <w:position w:val="-12"/>
        </w:rPr>
        <w:object w:dxaOrig="1280" w:dyaOrig="360">
          <v:shape id="_x0000_i1146" type="#_x0000_t75" style="width:63.85pt;height:18.15pt" o:ole="">
            <v:imagedata r:id="rId251" o:title=""/>
          </v:shape>
          <o:OLEObject Type="Embed" ProgID="Equation.DSMT4" ShapeID="_x0000_i1146" DrawAspect="Content" ObjectID="_1674994232" r:id="rId252"/>
        </w:object>
      </w:r>
      <w:r w:rsidRPr="0070209A">
        <w:rPr>
          <w:rFonts w:hAnsi="宋体"/>
        </w:rPr>
        <w:t>，故应选</w:t>
      </w:r>
      <w:r w:rsidR="004A05D7">
        <w:t>(B)</w:t>
      </w:r>
      <w:r w:rsidR="004A05D7">
        <w:rPr>
          <w:rFonts w:hint="eastAsia"/>
        </w:rPr>
        <w:t>．</w:t>
      </w:r>
    </w:p>
    <w:p w:rsidR="00871C2D" w:rsidRPr="0070209A" w:rsidRDefault="00871C2D" w:rsidP="00871C2D"/>
    <w:p w:rsidR="00871C2D" w:rsidRPr="00871C2D" w:rsidRDefault="00871C2D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8E47E6">
      <w:pPr>
        <w:pStyle w:val="1"/>
        <w:rPr>
          <w:kern w:val="0"/>
        </w:rPr>
      </w:pPr>
      <w:r w:rsidRPr="00160158">
        <w:rPr>
          <w:kern w:val="0"/>
        </w:rPr>
        <w:t>三、</w:t>
      </w:r>
      <w:r w:rsidR="008E47E6">
        <w:rPr>
          <w:rFonts w:hint="eastAsia"/>
          <w:kern w:val="0"/>
        </w:rPr>
        <w:t>（</w:t>
      </w:r>
      <w:r w:rsidRPr="00160158">
        <w:rPr>
          <w:kern w:val="0"/>
        </w:rPr>
        <w:t>本题满分5分</w:t>
      </w:r>
      <w:r w:rsidR="008E47E6">
        <w:rPr>
          <w:rFonts w:hint="eastAsia"/>
          <w:kern w:val="0"/>
        </w:rPr>
        <w:t>）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</w:pPr>
      <w:r w:rsidRPr="00160158">
        <w:rPr>
          <w:rFonts w:hAnsi="宋体"/>
          <w:kern w:val="0"/>
          <w:szCs w:val="21"/>
        </w:rPr>
        <w:t>求</w:t>
      </w:r>
      <w:r w:rsidR="00C122B9" w:rsidRPr="00C122B9">
        <w:rPr>
          <w:position w:val="-32"/>
        </w:rPr>
        <w:object w:dxaOrig="2640" w:dyaOrig="760">
          <v:shape id="_x0000_i1147" type="#_x0000_t75" style="width:132.1pt;height:38.2pt" o:ole="">
            <v:imagedata r:id="rId253" o:title=""/>
          </v:shape>
          <o:OLEObject Type="Embed" ProgID="Equation.DSMT4" ShapeID="_x0000_i1147" DrawAspect="Content" ObjectID="_1674994233" r:id="rId254"/>
        </w:object>
      </w:r>
      <w:r w:rsidR="00DC52F3">
        <w:rPr>
          <w:rFonts w:hint="eastAsia"/>
        </w:rPr>
        <w:t>．</w:t>
      </w:r>
    </w:p>
    <w:p w:rsidR="00DC52F3" w:rsidRDefault="00DC52F3" w:rsidP="00DC52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0209A" w:rsidRDefault="00DC52F3" w:rsidP="00DC52F3">
      <w:pPr>
        <w:autoSpaceDE w:val="0"/>
        <w:autoSpaceDN w:val="0"/>
        <w:adjustRightInd w:val="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0F12D7">
        <w:rPr>
          <w:rFonts w:hAnsi="宋体" w:hint="eastAsia"/>
        </w:rPr>
        <w:t>先作恒等变形</w:t>
      </w:r>
      <w:r w:rsidR="00871C2D" w:rsidRPr="0070209A">
        <w:rPr>
          <w:rFonts w:hAnsi="宋体"/>
        </w:rPr>
        <w:t>，</w:t>
      </w:r>
      <w:r w:rsidR="000F12D7">
        <w:rPr>
          <w:rFonts w:hAnsi="宋体" w:hint="eastAsia"/>
        </w:rPr>
        <w:t>再利用等价无穷小量代换和</w:t>
      </w:r>
      <w:r w:rsidR="00871C2D" w:rsidRPr="0070209A">
        <w:rPr>
          <w:rFonts w:hAnsi="宋体"/>
        </w:rPr>
        <w:t>洛必达法则</w:t>
      </w:r>
      <w:r w:rsidR="000F12D7">
        <w:rPr>
          <w:rFonts w:hAnsi="宋体" w:hint="eastAsia"/>
        </w:rPr>
        <w:t>：</w:t>
      </w:r>
    </w:p>
    <w:p w:rsidR="00871C2D" w:rsidRPr="0070209A" w:rsidRDefault="00C122B9" w:rsidP="000F12D7">
      <w:pPr>
        <w:autoSpaceDE w:val="0"/>
        <w:autoSpaceDN w:val="0"/>
        <w:adjustRightInd w:val="0"/>
        <w:ind w:leftChars="200" w:left="480"/>
        <w:jc w:val="center"/>
      </w:pPr>
      <w:r w:rsidRPr="00C122B9">
        <w:rPr>
          <w:position w:val="-142"/>
        </w:rPr>
        <w:object w:dxaOrig="7960" w:dyaOrig="2960">
          <v:shape id="_x0000_i1148" type="#_x0000_t75" style="width:398.2pt;height:147.75pt" o:ole="">
            <v:imagedata r:id="rId255" o:title=""/>
          </v:shape>
          <o:OLEObject Type="Embed" ProgID="Equation.DSMT4" ShapeID="_x0000_i1148" DrawAspect="Content" ObjectID="_1674994234" r:id="rId256"/>
        </w:object>
      </w:r>
    </w:p>
    <w:p w:rsidR="00871C2D" w:rsidRDefault="00871C2D" w:rsidP="00871C2D">
      <w:pPr>
        <w:autoSpaceDE w:val="0"/>
        <w:autoSpaceDN w:val="0"/>
        <w:adjustRightInd w:val="0"/>
        <w:jc w:val="left"/>
        <w:rPr>
          <w:rFonts w:hAnsi="宋体"/>
          <w:b/>
        </w:rPr>
      </w:pPr>
    </w:p>
    <w:p w:rsidR="000F12D7" w:rsidRDefault="000F12D7" w:rsidP="00871C2D">
      <w:pPr>
        <w:autoSpaceDE w:val="0"/>
        <w:autoSpaceDN w:val="0"/>
        <w:adjustRightInd w:val="0"/>
        <w:jc w:val="left"/>
        <w:rPr>
          <w:rFonts w:hAnsi="宋体"/>
          <w:b/>
        </w:rPr>
      </w:pPr>
    </w:p>
    <w:p w:rsidR="00871C2D" w:rsidRPr="00160158" w:rsidRDefault="00871C2D" w:rsidP="008E47E6">
      <w:pPr>
        <w:pStyle w:val="1"/>
      </w:pPr>
      <w:r w:rsidRPr="00160158">
        <w:t>四、</w:t>
      </w:r>
      <w:r w:rsidR="008E47E6">
        <w:rPr>
          <w:rFonts w:hint="eastAsia"/>
        </w:rPr>
        <w:t>（</w:t>
      </w:r>
      <w:r w:rsidRPr="00160158">
        <w:t>本题满分6分</w:t>
      </w:r>
      <w:r w:rsidR="008E47E6">
        <w:rPr>
          <w:rFonts w:hint="eastAsia"/>
        </w:rPr>
        <w:t>）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160158">
        <w:rPr>
          <w:rFonts w:hAnsi="宋体"/>
        </w:rPr>
        <w:t>计算</w:t>
      </w:r>
      <w:r w:rsidR="00C122B9" w:rsidRPr="00C122B9">
        <w:rPr>
          <w:position w:val="-24"/>
        </w:rPr>
        <w:object w:dxaOrig="1520" w:dyaOrig="620">
          <v:shape id="_x0000_i1149" type="#_x0000_t75" style="width:75.75pt;height:31.3pt" o:ole="">
            <v:imagedata r:id="rId257" o:title=""/>
          </v:shape>
          <o:OLEObject Type="Embed" ProgID="Equation.DSMT4" ShapeID="_x0000_i1149" DrawAspect="Content" ObjectID="_1674994235" r:id="rId258"/>
        </w:object>
      </w:r>
      <w:r w:rsidR="00AE4266">
        <w:rPr>
          <w:rFonts w:hint="eastAsia"/>
        </w:rPr>
        <w:t>．</w:t>
      </w:r>
    </w:p>
    <w:p w:rsidR="00DC52F3" w:rsidRDefault="00DC52F3" w:rsidP="00DC52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0209A" w:rsidRDefault="00DC52F3" w:rsidP="00DC52F3">
      <w:pPr>
        <w:autoSpaceDE w:val="0"/>
        <w:autoSpaceDN w:val="0"/>
        <w:adjustRightInd w:val="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AE4266">
        <w:rPr>
          <w:rFonts w:hint="eastAsia"/>
          <w:kern w:val="0"/>
          <w:szCs w:val="21"/>
        </w:rPr>
        <w:t>利</w:t>
      </w:r>
      <w:r w:rsidR="00871C2D" w:rsidRPr="0070209A">
        <w:rPr>
          <w:rFonts w:hAnsi="宋体"/>
        </w:rPr>
        <w:t>用分部积分法</w:t>
      </w:r>
      <w:r w:rsidR="00AE4266">
        <w:rPr>
          <w:rFonts w:hAnsi="宋体" w:hint="eastAsia"/>
        </w:rPr>
        <w:t>，得到</w:t>
      </w:r>
    </w:p>
    <w:p w:rsidR="00871C2D" w:rsidRPr="0070209A" w:rsidRDefault="00C122B9" w:rsidP="00AE4266">
      <w:pPr>
        <w:autoSpaceDE w:val="0"/>
        <w:autoSpaceDN w:val="0"/>
        <w:adjustRightInd w:val="0"/>
        <w:ind w:firstLineChars="400" w:firstLine="960"/>
        <w:jc w:val="left"/>
        <w:rPr>
          <w:kern w:val="0"/>
          <w:szCs w:val="21"/>
        </w:rPr>
      </w:pPr>
      <w:r w:rsidRPr="00C122B9">
        <w:rPr>
          <w:position w:val="-114"/>
        </w:rPr>
        <w:object w:dxaOrig="7060" w:dyaOrig="2380">
          <v:shape id="_x0000_i1150" type="#_x0000_t75" style="width:353.1pt;height:118.95pt" o:ole="">
            <v:imagedata r:id="rId259" o:title=""/>
          </v:shape>
          <o:OLEObject Type="Embed" ProgID="Equation.DSMT4" ShapeID="_x0000_i1150" DrawAspect="Content" ObjectID="_1674994236" r:id="rId260"/>
        </w:object>
      </w:r>
    </w:p>
    <w:p w:rsidR="00871C2D" w:rsidRDefault="00871C2D" w:rsidP="00871C2D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AE4266" w:rsidRDefault="00AE4266" w:rsidP="00871C2D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871C2D" w:rsidRPr="00160158" w:rsidRDefault="00871C2D" w:rsidP="008E47E6">
      <w:pPr>
        <w:pStyle w:val="1"/>
        <w:rPr>
          <w:kern w:val="0"/>
        </w:rPr>
      </w:pPr>
      <w:r w:rsidRPr="00160158">
        <w:rPr>
          <w:kern w:val="0"/>
        </w:rPr>
        <w:t>五、</w:t>
      </w:r>
      <w:r w:rsidR="008E47E6">
        <w:rPr>
          <w:rFonts w:hint="eastAsia"/>
          <w:kern w:val="0"/>
        </w:rPr>
        <w:t>（</w:t>
      </w:r>
      <w:r w:rsidRPr="00160158">
        <w:rPr>
          <w:kern w:val="0"/>
        </w:rPr>
        <w:t>本题满分7分</w:t>
      </w:r>
      <w:r w:rsidR="008E47E6">
        <w:rPr>
          <w:rFonts w:hint="eastAsia"/>
          <w:kern w:val="0"/>
        </w:rPr>
        <w:t>）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160158">
        <w:rPr>
          <w:rFonts w:hAnsi="宋体"/>
          <w:kern w:val="0"/>
          <w:szCs w:val="21"/>
        </w:rPr>
        <w:t>求初值问题</w:t>
      </w:r>
      <w:r w:rsidR="00C122B9" w:rsidRPr="00C122B9">
        <w:rPr>
          <w:position w:val="-44"/>
        </w:rPr>
        <w:object w:dxaOrig="3480" w:dyaOrig="999">
          <v:shape id="_x0000_i1151" type="#_x0000_t75" style="width:174.05pt;height:50.1pt" o:ole="">
            <v:imagedata r:id="rId261" o:title=""/>
          </v:shape>
          <o:OLEObject Type="Embed" ProgID="Equation.DSMT4" ShapeID="_x0000_i1151" DrawAspect="Content" ObjectID="_1674994237" r:id="rId262"/>
        </w:object>
      </w:r>
      <w:r w:rsidRPr="00160158">
        <w:rPr>
          <w:rFonts w:hAnsi="宋体"/>
        </w:rPr>
        <w:t>的解</w:t>
      </w:r>
      <w:r w:rsidR="00AE4266">
        <w:rPr>
          <w:rFonts w:hint="eastAsia"/>
        </w:rPr>
        <w:t>．</w:t>
      </w:r>
    </w:p>
    <w:p w:rsidR="00DC52F3" w:rsidRDefault="00DC52F3" w:rsidP="00DC52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E4266" w:rsidRDefault="00DC52F3" w:rsidP="00DC52F3">
      <w:pPr>
        <w:autoSpaceDE w:val="0"/>
        <w:autoSpaceDN w:val="0"/>
        <w:adjustRightInd w:val="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871C2D" w:rsidRPr="0070209A">
        <w:rPr>
          <w:rFonts w:hAnsi="宋体"/>
        </w:rPr>
        <w:t>将原方程</w:t>
      </w:r>
      <w:r w:rsidR="00AE4266">
        <w:rPr>
          <w:rFonts w:hAnsi="宋体" w:hint="eastAsia"/>
        </w:rPr>
        <w:t>变形得</w:t>
      </w:r>
    </w:p>
    <w:p w:rsidR="00871C2D" w:rsidRPr="0070209A" w:rsidRDefault="00C122B9" w:rsidP="00AE4266">
      <w:pPr>
        <w:autoSpaceDE w:val="0"/>
        <w:autoSpaceDN w:val="0"/>
        <w:adjustRightInd w:val="0"/>
        <w:ind w:leftChars="200" w:left="480"/>
        <w:jc w:val="center"/>
      </w:pPr>
      <w:r w:rsidRPr="00C122B9">
        <w:rPr>
          <w:position w:val="-26"/>
        </w:rPr>
        <w:object w:dxaOrig="3500" w:dyaOrig="740">
          <v:shape id="_x0000_i1152" type="#_x0000_t75" style="width:175.3pt;height:36.95pt" o:ole="">
            <v:imagedata r:id="rId263" o:title=""/>
          </v:shape>
          <o:OLEObject Type="Embed" ProgID="Equation.DSMT4" ShapeID="_x0000_i1152" DrawAspect="Content" ObjectID="_1674994238" r:id="rId264"/>
        </w:object>
      </w:r>
    </w:p>
    <w:p w:rsidR="00AE4266" w:rsidRDefault="00871C2D" w:rsidP="00AE4266">
      <w:pPr>
        <w:autoSpaceDE w:val="0"/>
        <w:autoSpaceDN w:val="0"/>
        <w:adjustRightInd w:val="0"/>
        <w:ind w:leftChars="200" w:left="480"/>
        <w:jc w:val="left"/>
      </w:pPr>
      <w:r w:rsidRPr="0070209A">
        <w:rPr>
          <w:rFonts w:hAnsi="宋体"/>
        </w:rPr>
        <w:t>令</w:t>
      </w:r>
      <w:r w:rsidR="00C122B9" w:rsidRPr="00C122B9">
        <w:rPr>
          <w:position w:val="-24"/>
        </w:rPr>
        <w:object w:dxaOrig="600" w:dyaOrig="620">
          <v:shape id="_x0000_i1153" type="#_x0000_t75" style="width:30.05pt;height:31.3pt" o:ole="">
            <v:imagedata r:id="rId265" o:title=""/>
          </v:shape>
          <o:OLEObject Type="Embed" ProgID="Equation.DSMT4" ShapeID="_x0000_i1153" DrawAspect="Content" ObjectID="_1674994239" r:id="rId266"/>
        </w:object>
      </w:r>
      <w:r w:rsidRPr="0070209A">
        <w:rPr>
          <w:rFonts w:hAnsi="宋体"/>
        </w:rPr>
        <w:t>，则</w:t>
      </w:r>
      <w:r w:rsidR="00C122B9" w:rsidRPr="00C122B9">
        <w:rPr>
          <w:position w:val="-24"/>
        </w:rPr>
        <w:object w:dxaOrig="1340" w:dyaOrig="620">
          <v:shape id="_x0000_i1154" type="#_x0000_t75" style="width:67pt;height:31.3pt" o:ole="">
            <v:imagedata r:id="rId267" o:title=""/>
          </v:shape>
          <o:OLEObject Type="Embed" ProgID="Equation.DSMT4" ShapeID="_x0000_i1154" DrawAspect="Content" ObjectID="_1674994240" r:id="rId268"/>
        </w:object>
      </w:r>
      <w:r w:rsidR="00AE4266">
        <w:rPr>
          <w:rFonts w:hAnsi="宋体"/>
        </w:rPr>
        <w:t>，代入上式</w:t>
      </w:r>
      <w:r w:rsidRPr="0070209A">
        <w:rPr>
          <w:rFonts w:hAnsi="宋体"/>
        </w:rPr>
        <w:t>得</w:t>
      </w:r>
    </w:p>
    <w:p w:rsidR="00871C2D" w:rsidRPr="0070209A" w:rsidRDefault="00C122B9" w:rsidP="00AE4266">
      <w:pPr>
        <w:autoSpaceDE w:val="0"/>
        <w:autoSpaceDN w:val="0"/>
        <w:adjustRightInd w:val="0"/>
        <w:ind w:leftChars="200" w:left="480"/>
        <w:jc w:val="center"/>
      </w:pPr>
      <w:r w:rsidRPr="00C122B9">
        <w:rPr>
          <w:position w:val="-32"/>
        </w:rPr>
        <w:object w:dxaOrig="4060" w:dyaOrig="700">
          <v:shape id="_x0000_i1155" type="#_x0000_t75" style="width:202.85pt;height:35.05pt" o:ole="">
            <v:imagedata r:id="rId269" o:title=""/>
          </v:shape>
          <o:OLEObject Type="Embed" ProgID="Equation.DSMT4" ShapeID="_x0000_i1155" DrawAspect="Content" ObjectID="_1674994241" r:id="rId270"/>
        </w:object>
      </w:r>
    </w:p>
    <w:p w:rsidR="00AE4266" w:rsidRDefault="00922C04" w:rsidP="00AE4266">
      <w:pPr>
        <w:autoSpaceDE w:val="0"/>
        <w:autoSpaceDN w:val="0"/>
        <w:adjustRightInd w:val="0"/>
        <w:ind w:leftChars="200" w:left="480"/>
        <w:jc w:val="left"/>
      </w:pPr>
      <w:r>
        <w:rPr>
          <w:rFonts w:hAnsi="宋体"/>
        </w:rPr>
        <w:t>积分</w:t>
      </w:r>
      <w:r w:rsidR="00871C2D" w:rsidRPr="0070209A">
        <w:rPr>
          <w:rFonts w:hAnsi="宋体"/>
        </w:rPr>
        <w:t>得</w:t>
      </w:r>
      <w:r w:rsidR="00C122B9" w:rsidRPr="00C122B9">
        <w:rPr>
          <w:position w:val="-10"/>
        </w:rPr>
        <w:object w:dxaOrig="2360" w:dyaOrig="420">
          <v:shape id="_x0000_i1156" type="#_x0000_t75" style="width:117.7pt;height:21.3pt" o:ole="">
            <v:imagedata r:id="rId271" o:title=""/>
          </v:shape>
          <o:OLEObject Type="Embed" ProgID="Equation.DSMT4" ShapeID="_x0000_i1156" DrawAspect="Content" ObjectID="_1674994242" r:id="rId272"/>
        </w:object>
      </w:r>
      <w:r w:rsidR="00871C2D" w:rsidRPr="0070209A">
        <w:rPr>
          <w:rFonts w:hAnsi="宋体"/>
        </w:rPr>
        <w:t>，其中</w:t>
      </w:r>
      <w:r w:rsidR="00C122B9" w:rsidRPr="00C122B9">
        <w:rPr>
          <w:position w:val="-6"/>
        </w:rPr>
        <w:object w:dxaOrig="220" w:dyaOrig="279">
          <v:shape id="_x0000_i1157" type="#_x0000_t75" style="width:11.25pt;height:13.75pt" o:ole="">
            <v:imagedata r:id="rId273" o:title=""/>
          </v:shape>
          <o:OLEObject Type="Embed" ProgID="Equation.DSMT4" ShapeID="_x0000_i1157" DrawAspect="Content" ObjectID="_1674994243" r:id="rId274"/>
        </w:object>
      </w:r>
      <w:r w:rsidR="00871C2D" w:rsidRPr="0070209A">
        <w:rPr>
          <w:rFonts w:hAnsi="宋体"/>
        </w:rPr>
        <w:t>是常数</w:t>
      </w:r>
      <w:r w:rsidR="00AE4266">
        <w:rPr>
          <w:rFonts w:hAnsi="宋体" w:hint="eastAsia"/>
        </w:rPr>
        <w:t>．</w:t>
      </w:r>
      <w:r>
        <w:rPr>
          <w:rFonts w:hAnsi="宋体" w:hint="eastAsia"/>
        </w:rPr>
        <w:t>由</w:t>
      </w:r>
      <w:r w:rsidR="00C122B9" w:rsidRPr="00C122B9">
        <w:rPr>
          <w:position w:val="-6"/>
        </w:rPr>
        <w:object w:dxaOrig="540" w:dyaOrig="279">
          <v:shape id="_x0000_i1158" type="#_x0000_t75" style="width:26.9pt;height:13.75pt" o:ole="">
            <v:imagedata r:id="rId275" o:title=""/>
          </v:shape>
          <o:OLEObject Type="Embed" ProgID="Equation.DSMT4" ShapeID="_x0000_i1158" DrawAspect="Content" ObjectID="_1674994244" r:id="rId276"/>
        </w:object>
      </w:r>
      <w:r>
        <w:rPr>
          <w:rFonts w:hAnsi="宋体" w:hint="eastAsia"/>
        </w:rPr>
        <w:t>得</w:t>
      </w:r>
      <w:r w:rsidR="00C122B9" w:rsidRPr="00C122B9">
        <w:rPr>
          <w:position w:val="-6"/>
        </w:rPr>
        <w:object w:dxaOrig="560" w:dyaOrig="279">
          <v:shape id="_x0000_i1159" type="#_x0000_t75" style="width:28.15pt;height:13.75pt" o:ole="">
            <v:imagedata r:id="rId277" o:title=""/>
          </v:shape>
          <o:OLEObject Type="Embed" ProgID="Equation.DSMT4" ShapeID="_x0000_i1159" DrawAspect="Content" ObjectID="_1674994245" r:id="rId278"/>
        </w:object>
      </w:r>
      <w:r w:rsidR="00AE4266">
        <w:rPr>
          <w:rFonts w:hAnsi="宋体"/>
        </w:rPr>
        <w:t>，去掉根号</w:t>
      </w:r>
      <w:r w:rsidR="00871C2D" w:rsidRPr="0070209A">
        <w:rPr>
          <w:rFonts w:hAnsi="宋体"/>
        </w:rPr>
        <w:t>得</w:t>
      </w:r>
    </w:p>
    <w:p w:rsidR="00871C2D" w:rsidRPr="0070209A" w:rsidRDefault="00C122B9" w:rsidP="00AE4266">
      <w:pPr>
        <w:autoSpaceDE w:val="0"/>
        <w:autoSpaceDN w:val="0"/>
        <w:adjustRightInd w:val="0"/>
        <w:ind w:leftChars="200" w:left="480"/>
        <w:jc w:val="center"/>
      </w:pPr>
      <w:r w:rsidRPr="00C122B9">
        <w:rPr>
          <w:position w:val="-30"/>
        </w:rPr>
        <w:object w:dxaOrig="4160" w:dyaOrig="800">
          <v:shape id="_x0000_i1160" type="#_x0000_t75" style="width:207.85pt;height:40.05pt" o:ole="">
            <v:imagedata r:id="rId279" o:title=""/>
          </v:shape>
          <o:OLEObject Type="Embed" ProgID="Equation.DSMT4" ShapeID="_x0000_i1160" DrawAspect="Content" ObjectID="_1674994246" r:id="rId280"/>
        </w:object>
      </w:r>
    </w:p>
    <w:p w:rsidR="00871C2D" w:rsidRPr="0070209A" w:rsidRDefault="00871C2D" w:rsidP="00AE4266">
      <w:pPr>
        <w:autoSpaceDE w:val="0"/>
        <w:autoSpaceDN w:val="0"/>
        <w:adjustRightInd w:val="0"/>
        <w:ind w:leftChars="200" w:left="480"/>
        <w:jc w:val="left"/>
      </w:pPr>
      <w:r w:rsidRPr="0070209A">
        <w:rPr>
          <w:rFonts w:hAnsi="宋体"/>
        </w:rPr>
        <w:t>把</w:t>
      </w:r>
      <w:r w:rsidR="00C122B9" w:rsidRPr="00C122B9">
        <w:rPr>
          <w:position w:val="-14"/>
        </w:rPr>
        <w:object w:dxaOrig="880" w:dyaOrig="400">
          <v:shape id="_x0000_i1161" type="#_x0000_t75" style="width:43.85pt;height:20.05pt" o:ole="">
            <v:imagedata r:id="rId281" o:title=""/>
          </v:shape>
          <o:OLEObject Type="Embed" ProgID="Equation.DSMT4" ShapeID="_x0000_i1161" DrawAspect="Content" ObjectID="_1674994247" r:id="rId282"/>
        </w:object>
      </w:r>
      <w:r w:rsidR="00AE4266">
        <w:rPr>
          <w:rFonts w:hAnsi="宋体"/>
        </w:rPr>
        <w:t>代入并化简</w:t>
      </w:r>
      <w:r w:rsidRPr="0070209A">
        <w:rPr>
          <w:rFonts w:hAnsi="宋体"/>
        </w:rPr>
        <w:t>得</w:t>
      </w:r>
      <w:r w:rsidR="00C122B9" w:rsidRPr="00C122B9">
        <w:rPr>
          <w:position w:val="-24"/>
        </w:rPr>
        <w:object w:dxaOrig="1219" w:dyaOrig="620">
          <v:shape id="_x0000_i1162" type="#_x0000_t75" style="width:60.75pt;height:31.3pt" o:ole="">
            <v:imagedata r:id="rId283" o:title=""/>
          </v:shape>
          <o:OLEObject Type="Embed" ProgID="Equation.DSMT4" ShapeID="_x0000_i1162" DrawAspect="Content" ObjectID="_1674994248" r:id="rId284"/>
        </w:object>
      </w:r>
      <w:r w:rsidR="00AE4266">
        <w:rPr>
          <w:rFonts w:hint="eastAsia"/>
        </w:rPr>
        <w:t>（</w:t>
      </w:r>
      <w:r w:rsidR="00C122B9" w:rsidRPr="00C122B9">
        <w:rPr>
          <w:position w:val="-6"/>
        </w:rPr>
        <w:object w:dxaOrig="540" w:dyaOrig="279">
          <v:shape id="_x0000_i1163" type="#_x0000_t75" style="width:26.9pt;height:13.75pt" o:ole="">
            <v:imagedata r:id="rId285" o:title=""/>
          </v:shape>
          <o:OLEObject Type="Embed" ProgID="Equation.DSMT4" ShapeID="_x0000_i1163" DrawAspect="Content" ObjectID="_1674994249" r:id="rId286"/>
        </w:object>
      </w:r>
      <w:r w:rsidR="00AE4266">
        <w:rPr>
          <w:rFonts w:hint="eastAsia"/>
        </w:rPr>
        <w:t>）．</w:t>
      </w:r>
    </w:p>
    <w:p w:rsidR="00871C2D" w:rsidRPr="0070209A" w:rsidRDefault="00871C2D" w:rsidP="00871C2D">
      <w:pPr>
        <w:autoSpaceDE w:val="0"/>
        <w:autoSpaceDN w:val="0"/>
        <w:adjustRightInd w:val="0"/>
        <w:jc w:val="left"/>
      </w:pPr>
    </w:p>
    <w:p w:rsidR="00871C2D" w:rsidRDefault="00871C2D" w:rsidP="00871C2D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871C2D" w:rsidRPr="00160158" w:rsidRDefault="00871C2D" w:rsidP="008E47E6">
      <w:pPr>
        <w:pStyle w:val="1"/>
        <w:rPr>
          <w:kern w:val="0"/>
        </w:rPr>
      </w:pPr>
      <w:r w:rsidRPr="00160158">
        <w:rPr>
          <w:kern w:val="0"/>
        </w:rPr>
        <w:t>六、</w:t>
      </w:r>
      <w:r w:rsidR="008E47E6">
        <w:rPr>
          <w:rFonts w:hint="eastAsia"/>
          <w:kern w:val="0"/>
        </w:rPr>
        <w:t>（</w:t>
      </w:r>
      <w:r w:rsidRPr="00160158">
        <w:rPr>
          <w:kern w:val="0"/>
        </w:rPr>
        <w:t>本题满分7分</w:t>
      </w:r>
      <w:r w:rsidR="008E47E6">
        <w:rPr>
          <w:rFonts w:hint="eastAsia"/>
          <w:kern w:val="0"/>
        </w:rPr>
        <w:t>）</w:t>
      </w:r>
      <w:r w:rsidR="003D2FAC" w:rsidRPr="003D2FAC">
        <w:rPr>
          <w:rStyle w:val="ae"/>
          <w:rFonts w:hint="eastAsia"/>
          <w:b w:val="0"/>
        </w:rPr>
        <w:t>【同试卷一第七题】</w:t>
      </w:r>
      <w:r w:rsidR="003D2FAC">
        <w:rPr>
          <w:rStyle w:val="ae"/>
          <w:rFonts w:hint="eastAsia"/>
          <w:b w:val="0"/>
        </w:rPr>
        <w:t>（分值不同）</w:t>
      </w:r>
    </w:p>
    <w:p w:rsidR="003D2FAC" w:rsidRDefault="003D2FAC" w:rsidP="003D2FAC">
      <w:pPr>
        <w:autoSpaceDE w:val="0"/>
        <w:autoSpaceDN w:val="0"/>
        <w:adjustRightInd w:val="0"/>
        <w:ind w:leftChars="200" w:left="480"/>
        <w:jc w:val="left"/>
      </w:pPr>
      <w:r w:rsidRPr="008A25F4">
        <w:rPr>
          <w:rFonts w:hAnsi="宋体"/>
          <w:kern w:val="0"/>
          <w:szCs w:val="21"/>
        </w:rPr>
        <w:t>为清除井底的污泥，用缆绳将抓斗放入井底，抓起污泥后提出井口</w:t>
      </w:r>
      <w:r>
        <w:rPr>
          <w:rFonts w:hAnsi="宋体" w:hint="eastAsia"/>
          <w:kern w:val="0"/>
          <w:szCs w:val="21"/>
        </w:rPr>
        <w:t>（</w:t>
      </w:r>
      <w:r w:rsidRPr="008A25F4">
        <w:rPr>
          <w:rFonts w:hAnsi="宋体"/>
          <w:kern w:val="0"/>
          <w:szCs w:val="21"/>
        </w:rPr>
        <w:t>见图</w:t>
      </w:r>
      <w:r w:rsidRPr="00713C7A">
        <w:rPr>
          <w:rFonts w:hint="eastAsia"/>
        </w:rPr>
        <w:t>）</w:t>
      </w:r>
      <w:r w:rsidRPr="00713C7A">
        <w:t>，</w:t>
      </w:r>
      <w:r w:rsidRPr="008A25F4">
        <w:rPr>
          <w:rFonts w:hAnsi="宋体"/>
          <w:kern w:val="0"/>
          <w:szCs w:val="21"/>
        </w:rPr>
        <w:t>已知井深</w:t>
      </w:r>
      <w:r w:rsidR="00C122B9" w:rsidRPr="00C122B9">
        <w:rPr>
          <w:position w:val="-6"/>
        </w:rPr>
        <w:object w:dxaOrig="499" w:dyaOrig="279">
          <v:shape id="_x0000_i1164" type="#_x0000_t75" style="width:25.05pt;height:13.75pt" o:ole="">
            <v:imagedata r:id="rId287" o:title=""/>
          </v:shape>
          <o:OLEObject Type="Embed" ProgID="Equation.DSMT4" ShapeID="_x0000_i1164" DrawAspect="Content" ObjectID="_1674994250" r:id="rId288"/>
        </w:object>
      </w:r>
      <w:r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抓斗自重</w:t>
      </w:r>
      <w:r w:rsidR="00C122B9" w:rsidRPr="00C122B9">
        <w:rPr>
          <w:position w:val="-6"/>
        </w:rPr>
        <w:object w:dxaOrig="639" w:dyaOrig="279">
          <v:shape id="_x0000_i1165" type="#_x0000_t75" style="width:31.95pt;height:13.75pt" o:ole="">
            <v:imagedata r:id="rId289" o:title=""/>
          </v:shape>
          <o:OLEObject Type="Embed" ProgID="Equation.DSMT4" ShapeID="_x0000_i1165" DrawAspect="Content" ObjectID="_1674994251" r:id="rId290"/>
        </w:object>
      </w:r>
      <w:r>
        <w:rPr>
          <w:rFonts w:hint="eastAsia"/>
          <w:kern w:val="0"/>
        </w:rPr>
        <w:t>，</w:t>
      </w:r>
      <w:r w:rsidRPr="008A25F4">
        <w:rPr>
          <w:rFonts w:hAnsi="宋体"/>
          <w:kern w:val="0"/>
          <w:szCs w:val="21"/>
        </w:rPr>
        <w:t>缆绳每米重</w:t>
      </w:r>
      <w:r w:rsidR="00C122B9" w:rsidRPr="00C122B9">
        <w:rPr>
          <w:position w:val="-6"/>
        </w:rPr>
        <w:object w:dxaOrig="499" w:dyaOrig="279">
          <v:shape id="_x0000_i1166" type="#_x0000_t75" style="width:25.05pt;height:13.75pt" o:ole="">
            <v:imagedata r:id="rId291" o:title=""/>
          </v:shape>
          <o:OLEObject Type="Embed" ProgID="Equation.DSMT4" ShapeID="_x0000_i1166" DrawAspect="Content" ObjectID="_1674994252" r:id="rId292"/>
        </w:object>
      </w:r>
      <w:r w:rsidRPr="00713C7A">
        <w:rPr>
          <w:rFonts w:hint="eastAsia"/>
          <w:iCs/>
          <w:kern w:val="0"/>
        </w:rPr>
        <w:t>，</w:t>
      </w:r>
      <w:r w:rsidRPr="008A25F4">
        <w:rPr>
          <w:rFonts w:hAnsi="宋体"/>
          <w:kern w:val="0"/>
          <w:szCs w:val="21"/>
        </w:rPr>
        <w:t>抓斗抓起的污泥重</w:t>
      </w:r>
      <w:r w:rsidR="00C122B9" w:rsidRPr="00C122B9">
        <w:rPr>
          <w:position w:val="-6"/>
        </w:rPr>
        <w:object w:dxaOrig="760" w:dyaOrig="279">
          <v:shape id="_x0000_i1167" type="#_x0000_t75" style="width:38.2pt;height:13.75pt" o:ole="">
            <v:imagedata r:id="rId293" o:title=""/>
          </v:shape>
          <o:OLEObject Type="Embed" ProgID="Equation.DSMT4" ShapeID="_x0000_i1167" DrawAspect="Content" ObjectID="_1674994253" r:id="rId294"/>
        </w:object>
      </w:r>
      <w:r w:rsidRPr="008A25F4">
        <w:rPr>
          <w:rFonts w:hAnsi="宋体"/>
          <w:kern w:val="0"/>
          <w:szCs w:val="21"/>
        </w:rPr>
        <w:t>，提升速度为</w:t>
      </w:r>
      <w:r w:rsidR="00C122B9" w:rsidRPr="00C122B9">
        <w:rPr>
          <w:position w:val="-10"/>
        </w:rPr>
        <w:object w:dxaOrig="660" w:dyaOrig="320">
          <v:shape id="_x0000_i1168" type="#_x0000_t75" style="width:33.2pt;height:16.3pt" o:ole="">
            <v:imagedata r:id="rId295" o:title=""/>
          </v:shape>
          <o:OLEObject Type="Embed" ProgID="Equation.DSMT4" ShapeID="_x0000_i1168" DrawAspect="Content" ObjectID="_1674994254" r:id="rId296"/>
        </w:object>
      </w:r>
      <w:r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在提升过程中，污泥以</w:t>
      </w:r>
      <w:r w:rsidR="00C122B9" w:rsidRPr="00C122B9">
        <w:rPr>
          <w:position w:val="-10"/>
        </w:rPr>
        <w:object w:dxaOrig="800" w:dyaOrig="320">
          <v:shape id="_x0000_i1169" type="#_x0000_t75" style="width:40.05pt;height:16.3pt" o:ole="">
            <v:imagedata r:id="rId297" o:title=""/>
          </v:shape>
          <o:OLEObject Type="Embed" ProgID="Equation.DSMT4" ShapeID="_x0000_i1169" DrawAspect="Content" ObjectID="_1674994255" r:id="rId298"/>
        </w:object>
      </w:r>
      <w:r w:rsidRPr="008A25F4">
        <w:rPr>
          <w:rFonts w:hAnsi="宋体"/>
          <w:kern w:val="0"/>
          <w:szCs w:val="21"/>
        </w:rPr>
        <w:t>的速度从抓斗缝隙中漏掉，现将抓起污泥的抓斗提升至井口，问克服重力需作多少焦耳的功</w:t>
      </w:r>
      <w:r w:rsidRPr="00713C7A">
        <w:t>？</w:t>
      </w:r>
    </w:p>
    <w:p w:rsidR="003D2FAC" w:rsidRDefault="003D2FAC" w:rsidP="003D2FAC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>
        <w:rPr>
          <w:rFonts w:hint="eastAsia"/>
        </w:rPr>
        <w:t>（</w:t>
      </w:r>
      <w:r w:rsidRPr="008A25F4">
        <w:rPr>
          <w:rFonts w:hAnsi="宋体"/>
          <w:kern w:val="0"/>
          <w:szCs w:val="21"/>
        </w:rPr>
        <w:t>说明：①</w:t>
      </w:r>
      <w:r w:rsidR="00C122B9" w:rsidRPr="00C122B9">
        <w:rPr>
          <w:position w:val="-10"/>
        </w:rPr>
        <w:object w:dxaOrig="1320" w:dyaOrig="320">
          <v:shape id="_x0000_i1170" type="#_x0000_t75" style="width:65.75pt;height:16.3pt" o:ole="">
            <v:imagedata r:id="rId299" o:title=""/>
          </v:shape>
          <o:OLEObject Type="Embed" ProgID="Equation.DSMT4" ShapeID="_x0000_i1170" DrawAspect="Content" ObjectID="_1674994256" r:id="rId300"/>
        </w:object>
      </w:r>
      <w:r>
        <w:rPr>
          <w:rFonts w:hint="eastAsia"/>
          <w:kern w:val="0"/>
        </w:rPr>
        <w:t>；</w:t>
      </w:r>
      <w:r w:rsidRPr="008A25F4">
        <w:rPr>
          <w:rFonts w:hAnsi="宋体"/>
          <w:kern w:val="0"/>
        </w:rPr>
        <w:t>其中</w:t>
      </w:r>
      <w:r w:rsidR="00C122B9" w:rsidRPr="00C122B9">
        <w:rPr>
          <w:position w:val="-10"/>
        </w:rPr>
        <w:object w:dxaOrig="900" w:dyaOrig="320">
          <v:shape id="_x0000_i1171" type="#_x0000_t75" style="width:45.1pt;height:16.3pt" o:ole="">
            <v:imagedata r:id="rId301" o:title=""/>
          </v:shape>
          <o:OLEObject Type="Embed" ProgID="Equation.DSMT4" ShapeID="_x0000_i1171" DrawAspect="Content" ObjectID="_1674994257" r:id="rId302"/>
        </w:object>
      </w:r>
      <w:r w:rsidRPr="008A25F4">
        <w:rPr>
          <w:rFonts w:hAnsi="宋体"/>
          <w:kern w:val="0"/>
          <w:szCs w:val="21"/>
        </w:rPr>
        <w:t>分别表示米，牛顿，秒，焦耳；</w:t>
      </w:r>
    </w:p>
    <w:p w:rsidR="003D2FAC" w:rsidRDefault="003D2FAC" w:rsidP="003D2FAC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>
        <w:rPr>
          <w:rFonts w:hAnsi="宋体" w:hint="eastAsia"/>
          <w:kern w:val="0"/>
          <w:szCs w:val="21"/>
        </w:rPr>
        <w:t xml:space="preserve">        </w:t>
      </w:r>
      <w:r w:rsidRPr="008A25F4">
        <w:rPr>
          <w:rFonts w:hAnsi="宋体"/>
          <w:kern w:val="0"/>
          <w:szCs w:val="21"/>
        </w:rPr>
        <w:t>②抓斗的高度及位于井口上方的缆绳长度忽略不计</w:t>
      </w:r>
      <w:r>
        <w:rPr>
          <w:rFonts w:hint="eastAsia"/>
          <w:kern w:val="0"/>
          <w:szCs w:val="21"/>
        </w:rPr>
        <w:t>．）</w:t>
      </w:r>
    </w:p>
    <w:p w:rsidR="003D2FAC" w:rsidRDefault="003D2FAC" w:rsidP="003D2FAC">
      <w:pPr>
        <w:autoSpaceDE w:val="0"/>
        <w:autoSpaceDN w:val="0"/>
        <w:adjustRightInd w:val="0"/>
        <w:jc w:val="center"/>
        <w:rPr>
          <w:rFonts w:hAnsi="宋体"/>
          <w:kern w:val="0"/>
          <w:szCs w:val="21"/>
        </w:rPr>
      </w:pPr>
      <w:r>
        <w:rPr>
          <w:rFonts w:hAnsi="宋体"/>
          <w:noProof/>
          <w:kern w:val="0"/>
          <w:szCs w:val="21"/>
        </w:rPr>
        <w:drawing>
          <wp:inline distT="0" distB="0" distL="0" distR="0">
            <wp:extent cx="2008268" cy="1887772"/>
            <wp:effectExtent l="19050" t="0" r="0" b="0"/>
            <wp:docPr id="1" name="图片 3" descr="1999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9A2.png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214" cy="18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AC" w:rsidRDefault="003D2FAC" w:rsidP="003D2FA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D2FAC" w:rsidRPr="003A4C5E" w:rsidRDefault="003D2FAC" w:rsidP="003D2FAC">
      <w:pPr>
        <w:autoSpaceDE w:val="0"/>
        <w:autoSpaceDN w:val="0"/>
        <w:adjustRightInd w:val="0"/>
        <w:spacing w:line="312" w:lineRule="auto"/>
        <w:ind w:left="480" w:hangingChars="200" w:hanging="480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>
        <w:rPr>
          <w:rFonts w:hAnsi="宋体" w:hint="eastAsia"/>
          <w:kern w:val="0"/>
          <w:szCs w:val="21"/>
        </w:rPr>
        <w:t>设</w:t>
      </w:r>
      <w:r w:rsidRPr="003A4C5E">
        <w:rPr>
          <w:rFonts w:hAnsi="宋体"/>
          <w:kern w:val="0"/>
          <w:szCs w:val="21"/>
        </w:rPr>
        <w:t>抓起污泥的抓斗提升至井口需做功</w:t>
      </w:r>
      <w:r w:rsidR="00C122B9" w:rsidRPr="00C122B9">
        <w:rPr>
          <w:position w:val="-6"/>
        </w:rPr>
        <w:object w:dxaOrig="300" w:dyaOrig="279">
          <v:shape id="_x0000_i1172" type="#_x0000_t75" style="width:15.05pt;height:13.75pt" o:ole="">
            <v:imagedata r:id="rId304" o:title=""/>
          </v:shape>
          <o:OLEObject Type="Embed" ProgID="Equation.DSMT4" ShapeID="_x0000_i1172" DrawAspect="Content" ObjectID="_1674994258" r:id="rId305"/>
        </w:object>
      </w:r>
      <w:r w:rsidRPr="003A4C5E">
        <w:rPr>
          <w:rFonts w:hAnsi="宋体"/>
          <w:kern w:val="0"/>
          <w:szCs w:val="21"/>
        </w:rPr>
        <w:t>，当抓斗运动到</w:t>
      </w:r>
      <w:r w:rsidR="00C122B9" w:rsidRPr="00025957">
        <w:rPr>
          <w:position w:val="-4"/>
        </w:rPr>
        <w:object w:dxaOrig="200" w:dyaOrig="200">
          <v:shape id="_x0000_i1173" type="#_x0000_t75" style="width:10pt;height:10pt" o:ole="">
            <v:imagedata r:id="rId306" o:title=""/>
          </v:shape>
          <o:OLEObject Type="Embed" ProgID="Equation.DSMT4" ShapeID="_x0000_i1173" DrawAspect="Content" ObjectID="_1674994259" r:id="rId307"/>
        </w:object>
      </w:r>
      <w:r w:rsidRPr="003A4C5E">
        <w:rPr>
          <w:rFonts w:hAnsi="宋体"/>
          <w:kern w:val="0"/>
          <w:szCs w:val="21"/>
        </w:rPr>
        <w:t>处时，作用力</w:t>
      </w:r>
      <w:r w:rsidR="00C122B9" w:rsidRPr="00C122B9">
        <w:rPr>
          <w:position w:val="-10"/>
        </w:rPr>
        <w:object w:dxaOrig="540" w:dyaOrig="320">
          <v:shape id="_x0000_i1174" type="#_x0000_t75" style="width:26.9pt;height:16.3pt" o:ole="">
            <v:imagedata r:id="rId308" o:title=""/>
          </v:shape>
          <o:OLEObject Type="Embed" ProgID="Equation.DSMT4" ShapeID="_x0000_i1174" DrawAspect="Content" ObjectID="_1674994260" r:id="rId309"/>
        </w:object>
      </w:r>
      <w:r w:rsidRPr="003A4C5E">
        <w:rPr>
          <w:rFonts w:hAnsi="宋体"/>
          <w:kern w:val="0"/>
          <w:szCs w:val="21"/>
        </w:rPr>
        <w:t>包括抓斗的自重</w:t>
      </w:r>
      <w:r w:rsidR="00C122B9" w:rsidRPr="00C122B9">
        <w:rPr>
          <w:position w:val="-6"/>
        </w:rPr>
        <w:object w:dxaOrig="639" w:dyaOrig="279">
          <v:shape id="_x0000_i1175" type="#_x0000_t75" style="width:31.95pt;height:13.75pt" o:ole="">
            <v:imagedata r:id="rId310" o:title=""/>
          </v:shape>
          <o:OLEObject Type="Embed" ProgID="Equation.DSMT4" ShapeID="_x0000_i1175" DrawAspect="Content" ObjectID="_1674994261" r:id="rId311"/>
        </w:object>
      </w:r>
      <w:r w:rsidRPr="003A4C5E">
        <w:rPr>
          <w:kern w:val="0"/>
        </w:rPr>
        <w:t xml:space="preserve">, </w:t>
      </w:r>
      <w:r w:rsidRPr="003A4C5E">
        <w:rPr>
          <w:rFonts w:hAnsi="宋体"/>
          <w:kern w:val="0"/>
          <w:szCs w:val="21"/>
        </w:rPr>
        <w:t>缆绳的重力</w:t>
      </w:r>
      <w:r w:rsidR="00C122B9" w:rsidRPr="00C122B9">
        <w:rPr>
          <w:position w:val="-10"/>
        </w:rPr>
        <w:object w:dxaOrig="1260" w:dyaOrig="320">
          <v:shape id="_x0000_i1176" type="#_x0000_t75" style="width:63.25pt;height:16.3pt" o:ole="">
            <v:imagedata r:id="rId312" o:title=""/>
          </v:shape>
          <o:OLEObject Type="Embed" ProgID="Equation.DSMT4" ShapeID="_x0000_i1176" DrawAspect="Content" ObjectID="_1674994262" r:id="rId313"/>
        </w:object>
      </w:r>
      <w:r w:rsidRPr="003A4C5E">
        <w:rPr>
          <w:rFonts w:hAnsi="宋体"/>
          <w:kern w:val="0"/>
          <w:szCs w:val="21"/>
        </w:rPr>
        <w:t>，污泥的重力</w:t>
      </w:r>
      <w:r w:rsidR="00C122B9" w:rsidRPr="00C122B9">
        <w:rPr>
          <w:position w:val="-24"/>
        </w:rPr>
        <w:object w:dxaOrig="1719" w:dyaOrig="620">
          <v:shape id="_x0000_i1177" type="#_x0000_t75" style="width:85.75pt;height:31.3pt" o:ole="">
            <v:imagedata r:id="rId314" o:title=""/>
          </v:shape>
          <o:OLEObject Type="Embed" ProgID="Equation.DSMT4" ShapeID="_x0000_i1177" DrawAspect="Content" ObjectID="_1674994263" r:id="rId315"/>
        </w:object>
      </w:r>
    </w:p>
    <w:p w:rsidR="003D2FAC" w:rsidRDefault="003D2FAC" w:rsidP="003D2FAC">
      <w:pPr>
        <w:autoSpaceDE w:val="0"/>
        <w:autoSpaceDN w:val="0"/>
        <w:adjustRightInd w:val="0"/>
        <w:spacing w:line="312" w:lineRule="auto"/>
        <w:ind w:firstLineChars="200" w:firstLine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lastRenderedPageBreak/>
        <w:t>即</w:t>
      </w:r>
      <w:r w:rsidR="00C122B9" w:rsidRPr="00C122B9">
        <w:rPr>
          <w:position w:val="-24"/>
        </w:rPr>
        <w:object w:dxaOrig="5300" w:dyaOrig="620">
          <v:shape id="_x0000_i1178" type="#_x0000_t75" style="width:264.85pt;height:31.3pt" o:ole="">
            <v:imagedata r:id="rId316" o:title=""/>
          </v:shape>
          <o:OLEObject Type="Embed" ProgID="Equation.DSMT4" ShapeID="_x0000_i1178" DrawAspect="Content" ObjectID="_1674994264" r:id="rId317"/>
        </w:object>
      </w:r>
      <w:r w:rsidRPr="003A4C5E">
        <w:rPr>
          <w:rFonts w:hAnsi="宋体"/>
          <w:kern w:val="0"/>
          <w:szCs w:val="21"/>
        </w:rPr>
        <w:t>于是</w:t>
      </w:r>
    </w:p>
    <w:p w:rsidR="003D2FAC" w:rsidRPr="003A4C5E" w:rsidRDefault="00C122B9" w:rsidP="003D2FAC">
      <w:pPr>
        <w:autoSpaceDE w:val="0"/>
        <w:autoSpaceDN w:val="0"/>
        <w:adjustRightInd w:val="0"/>
        <w:spacing w:line="312" w:lineRule="auto"/>
        <w:ind w:firstLineChars="200" w:firstLine="480"/>
        <w:jc w:val="center"/>
        <w:rPr>
          <w:kern w:val="0"/>
          <w:szCs w:val="21"/>
        </w:rPr>
      </w:pPr>
      <w:r w:rsidRPr="00C122B9">
        <w:rPr>
          <w:position w:val="-30"/>
        </w:rPr>
        <w:object w:dxaOrig="7680" w:dyaOrig="760">
          <v:shape id="_x0000_i1179" type="#_x0000_t75" style="width:383.8pt;height:38.2pt" o:ole="">
            <v:imagedata r:id="rId318" o:title=""/>
          </v:shape>
          <o:OLEObject Type="Embed" ProgID="Equation.DSMT4" ShapeID="_x0000_i1179" DrawAspect="Content" ObjectID="_1674994265" r:id="rId319"/>
        </w:object>
      </w:r>
    </w:p>
    <w:p w:rsidR="00871C2D" w:rsidRPr="0070209A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160158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2C0118" w:rsidRDefault="00871C2D" w:rsidP="008E47E6">
      <w:pPr>
        <w:pStyle w:val="1"/>
      </w:pPr>
      <w:r w:rsidRPr="002C0118">
        <w:t>七、</w:t>
      </w:r>
      <w:r w:rsidR="008E47E6">
        <w:rPr>
          <w:rFonts w:hint="eastAsia"/>
        </w:rPr>
        <w:t>（</w:t>
      </w:r>
      <w:r w:rsidRPr="002C0118">
        <w:rPr>
          <w:kern w:val="0"/>
        </w:rPr>
        <w:t>本题满分8分</w:t>
      </w:r>
      <w:r w:rsidR="008E47E6">
        <w:rPr>
          <w:rFonts w:hint="eastAsia"/>
        </w:rPr>
        <w:t>）</w:t>
      </w:r>
    </w:p>
    <w:p w:rsidR="00871C2D" w:rsidRPr="00160158" w:rsidRDefault="00871C2D" w:rsidP="00871C2D">
      <w:pPr>
        <w:ind w:firstLineChars="200" w:firstLine="480"/>
      </w:pPr>
      <w:r w:rsidRPr="00160158">
        <w:rPr>
          <w:rFonts w:hAnsi="宋体"/>
        </w:rPr>
        <w:t>已知函数</w:t>
      </w:r>
      <w:r w:rsidR="00C122B9" w:rsidRPr="00C122B9">
        <w:rPr>
          <w:position w:val="-36"/>
        </w:rPr>
        <w:object w:dxaOrig="1219" w:dyaOrig="780">
          <v:shape id="_x0000_i1180" type="#_x0000_t75" style="width:60.75pt;height:38.8pt" o:ole="">
            <v:imagedata r:id="rId320" o:title=""/>
          </v:shape>
          <o:OLEObject Type="Embed" ProgID="Equation.DSMT4" ShapeID="_x0000_i1180" DrawAspect="Content" ObjectID="_1674994266" r:id="rId321"/>
        </w:object>
      </w:r>
      <w:r w:rsidRPr="00160158">
        <w:rPr>
          <w:rFonts w:hAnsi="宋体"/>
        </w:rPr>
        <w:t>，求</w:t>
      </w:r>
    </w:p>
    <w:p w:rsidR="00871C2D" w:rsidRPr="00160158" w:rsidRDefault="00871C2D" w:rsidP="00871C2D">
      <w:pPr>
        <w:ind w:firstLineChars="200" w:firstLine="480"/>
      </w:pPr>
      <w:r>
        <w:rPr>
          <w:rFonts w:hAnsi="宋体"/>
        </w:rPr>
        <w:t>(</w:t>
      </w:r>
      <w:r w:rsidRPr="00160158">
        <w:t>1</w:t>
      </w:r>
      <w:r>
        <w:rPr>
          <w:rFonts w:hAnsi="宋体"/>
        </w:rPr>
        <w:t>)</w:t>
      </w:r>
      <w:r w:rsidR="008222EF">
        <w:rPr>
          <w:rFonts w:hAnsi="宋体" w:hint="eastAsia"/>
        </w:rPr>
        <w:t xml:space="preserve"> </w:t>
      </w:r>
      <w:r w:rsidRPr="00160158">
        <w:rPr>
          <w:rFonts w:hAnsi="宋体"/>
        </w:rPr>
        <w:t>函数的增减区间及极值；</w:t>
      </w:r>
    </w:p>
    <w:p w:rsidR="00871C2D" w:rsidRPr="00160158" w:rsidRDefault="00871C2D" w:rsidP="00871C2D">
      <w:pPr>
        <w:ind w:firstLineChars="200" w:firstLine="480"/>
      </w:pPr>
      <w:r>
        <w:rPr>
          <w:rFonts w:hAnsi="宋体"/>
        </w:rPr>
        <w:t>(</w:t>
      </w:r>
      <w:r w:rsidRPr="00160158">
        <w:t>2</w:t>
      </w:r>
      <w:r>
        <w:rPr>
          <w:rFonts w:hAnsi="宋体"/>
        </w:rPr>
        <w:t>)</w:t>
      </w:r>
      <w:r w:rsidR="008222EF">
        <w:rPr>
          <w:rFonts w:hAnsi="宋体" w:hint="eastAsia"/>
        </w:rPr>
        <w:t xml:space="preserve"> </w:t>
      </w:r>
      <w:r w:rsidRPr="00160158">
        <w:rPr>
          <w:rFonts w:hAnsi="宋体"/>
        </w:rPr>
        <w:t>函数图形的凹凸区间及拐点</w:t>
      </w:r>
      <w:r w:rsidR="008222EF">
        <w:rPr>
          <w:rFonts w:hAnsi="宋体" w:hint="eastAsia"/>
        </w:rPr>
        <w:t>；</w:t>
      </w:r>
    </w:p>
    <w:p w:rsidR="00871C2D" w:rsidRDefault="00871C2D" w:rsidP="00871C2D">
      <w:pPr>
        <w:ind w:firstLineChars="200" w:firstLine="480"/>
      </w:pPr>
      <w:r>
        <w:rPr>
          <w:rFonts w:hAnsi="宋体"/>
        </w:rPr>
        <w:t>(</w:t>
      </w:r>
      <w:r w:rsidRPr="00160158">
        <w:t>3</w:t>
      </w:r>
      <w:r>
        <w:rPr>
          <w:rFonts w:hAnsi="宋体"/>
        </w:rPr>
        <w:t>)</w:t>
      </w:r>
      <w:r w:rsidR="008222EF">
        <w:rPr>
          <w:rFonts w:hAnsi="宋体" w:hint="eastAsia"/>
        </w:rPr>
        <w:t xml:space="preserve"> </w:t>
      </w:r>
      <w:r w:rsidRPr="00160158">
        <w:rPr>
          <w:rFonts w:hAnsi="宋体"/>
        </w:rPr>
        <w:t>函数图形的渐近线</w:t>
      </w:r>
      <w:r w:rsidR="008222EF">
        <w:rPr>
          <w:rFonts w:hint="eastAsia"/>
        </w:rPr>
        <w:t>．</w:t>
      </w:r>
    </w:p>
    <w:p w:rsidR="00DC52F3" w:rsidRDefault="00DC52F3" w:rsidP="00DC52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0209A" w:rsidRDefault="00DC52F3" w:rsidP="00871C2D"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871C2D" w:rsidRPr="0070209A">
        <w:rPr>
          <w:rFonts w:hAnsi="宋体"/>
        </w:rPr>
        <w:t>函数的定义域为</w:t>
      </w:r>
      <w:r w:rsidR="00C122B9" w:rsidRPr="00C122B9">
        <w:rPr>
          <w:position w:val="-10"/>
        </w:rPr>
        <w:object w:dxaOrig="1640" w:dyaOrig="320">
          <v:shape id="_x0000_i1181" type="#_x0000_t75" style="width:82pt;height:16.3pt" o:ole="">
            <v:imagedata r:id="rId322" o:title=""/>
          </v:shape>
          <o:OLEObject Type="Embed" ProgID="Equation.DSMT4" ShapeID="_x0000_i1181" DrawAspect="Content" ObjectID="_1674994267" r:id="rId323"/>
        </w:object>
      </w:r>
      <w:r w:rsidR="00871C2D" w:rsidRPr="0070209A">
        <w:rPr>
          <w:rFonts w:hAnsi="宋体"/>
        </w:rPr>
        <w:t>，对函数求导，得</w:t>
      </w:r>
    </w:p>
    <w:p w:rsidR="00871C2D" w:rsidRPr="0070209A" w:rsidRDefault="00C122B9" w:rsidP="008222EF">
      <w:pPr>
        <w:ind w:leftChars="200" w:left="480"/>
        <w:jc w:val="center"/>
      </w:pPr>
      <w:r w:rsidRPr="00C122B9">
        <w:rPr>
          <w:position w:val="-28"/>
        </w:rPr>
        <w:object w:dxaOrig="2940" w:dyaOrig="700">
          <v:shape id="_x0000_i1182" type="#_x0000_t75" style="width:147.15pt;height:35.05pt" o:ole="">
            <v:imagedata r:id="rId324" o:title=""/>
          </v:shape>
          <o:OLEObject Type="Embed" ProgID="Equation.DSMT4" ShapeID="_x0000_i1182" DrawAspect="Content" ObjectID="_1674994268" r:id="rId325"/>
        </w:object>
      </w:r>
    </w:p>
    <w:p w:rsidR="00871C2D" w:rsidRPr="0070209A" w:rsidRDefault="00871C2D" w:rsidP="008222EF">
      <w:pPr>
        <w:ind w:leftChars="200" w:left="480"/>
      </w:pPr>
      <w:r w:rsidRPr="0070209A">
        <w:rPr>
          <w:rFonts w:hAnsi="宋体"/>
        </w:rPr>
        <w:t>令</w:t>
      </w:r>
      <w:r w:rsidR="00C122B9" w:rsidRPr="00C122B9">
        <w:rPr>
          <w:position w:val="-10"/>
        </w:rPr>
        <w:object w:dxaOrig="620" w:dyaOrig="320">
          <v:shape id="_x0000_i1183" type="#_x0000_t75" style="width:31.3pt;height:16.3pt" o:ole="">
            <v:imagedata r:id="rId326" o:title=""/>
          </v:shape>
          <o:OLEObject Type="Embed" ProgID="Equation.DSMT4" ShapeID="_x0000_i1183" DrawAspect="Content" ObjectID="_1674994269" r:id="rId327"/>
        </w:object>
      </w:r>
      <w:r w:rsidRPr="0070209A">
        <w:rPr>
          <w:rFonts w:hAnsi="宋体"/>
        </w:rPr>
        <w:t>得驻点</w:t>
      </w:r>
      <w:r w:rsidR="00C122B9" w:rsidRPr="00C122B9">
        <w:rPr>
          <w:position w:val="-8"/>
        </w:rPr>
        <w:object w:dxaOrig="1100" w:dyaOrig="300">
          <v:shape id="_x0000_i1184" type="#_x0000_t75" style="width:55.1pt;height:15.05pt" o:ole="">
            <v:imagedata r:id="rId328" o:title=""/>
          </v:shape>
          <o:OLEObject Type="Embed" ProgID="Equation.DSMT4" ShapeID="_x0000_i1184" DrawAspect="Content" ObjectID="_1674994270" r:id="rId329"/>
        </w:object>
      </w:r>
      <w:r w:rsidRPr="0070209A">
        <w:rPr>
          <w:rFonts w:hAnsi="宋体"/>
        </w:rPr>
        <w:t>；令</w:t>
      </w:r>
      <w:r w:rsidR="00C122B9" w:rsidRPr="00C122B9">
        <w:rPr>
          <w:position w:val="-10"/>
        </w:rPr>
        <w:object w:dxaOrig="660" w:dyaOrig="320">
          <v:shape id="_x0000_i1185" type="#_x0000_t75" style="width:33.2pt;height:16.3pt" o:ole="">
            <v:imagedata r:id="rId330" o:title=""/>
          </v:shape>
          <o:OLEObject Type="Embed" ProgID="Equation.DSMT4" ShapeID="_x0000_i1185" DrawAspect="Content" ObjectID="_1674994271" r:id="rId331"/>
        </w:object>
      </w:r>
      <w:r w:rsidRPr="0070209A">
        <w:rPr>
          <w:rFonts w:hAnsi="宋体"/>
        </w:rPr>
        <w:t>得</w:t>
      </w:r>
      <w:r w:rsidR="00C122B9" w:rsidRPr="00C122B9">
        <w:rPr>
          <w:position w:val="-6"/>
        </w:rPr>
        <w:object w:dxaOrig="540" w:dyaOrig="279">
          <v:shape id="_x0000_i1186" type="#_x0000_t75" style="width:26.9pt;height:13.75pt" o:ole="">
            <v:imagedata r:id="rId332" o:title=""/>
          </v:shape>
          <o:OLEObject Type="Embed" ProgID="Equation.DSMT4" ShapeID="_x0000_i1186" DrawAspect="Content" ObjectID="_1674994272" r:id="rId333"/>
        </w:object>
      </w:r>
      <w:r w:rsidR="008222EF">
        <w:rPr>
          <w:rFonts w:hint="eastAsia"/>
        </w:rPr>
        <w:t>．</w:t>
      </w:r>
      <w:r w:rsidRPr="0070209A">
        <w:rPr>
          <w:rFonts w:hAnsi="宋体"/>
        </w:rPr>
        <w:t>列表讨论如下：</w:t>
      </w: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/>
      </w:tblPr>
      <w:tblGrid>
        <w:gridCol w:w="1132"/>
        <w:gridCol w:w="1178"/>
        <w:gridCol w:w="1124"/>
        <w:gridCol w:w="1156"/>
        <w:gridCol w:w="1157"/>
        <w:gridCol w:w="1125"/>
        <w:gridCol w:w="1179"/>
      </w:tblGrid>
      <w:tr w:rsidR="00C122B9" w:rsidRPr="0070209A" w:rsidTr="008222EF">
        <w:trPr>
          <w:trHeight w:val="626"/>
        </w:trPr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025957">
              <w:rPr>
                <w:position w:val="-4"/>
              </w:rPr>
              <w:object w:dxaOrig="200" w:dyaOrig="200">
                <v:shape id="_x0000_i1187" type="#_x0000_t75" style="width:10pt;height:10pt" o:ole="">
                  <v:imagedata r:id="rId334" o:title=""/>
                </v:shape>
                <o:OLEObject Type="Embed" ProgID="Equation.DSMT4" ShapeID="_x0000_i1187" DrawAspect="Content" ObjectID="_1674994273" r:id="rId335"/>
              </w:object>
            </w:r>
          </w:p>
        </w:tc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10"/>
              </w:rPr>
              <w:object w:dxaOrig="740" w:dyaOrig="320">
                <v:shape id="_x0000_i1188" type="#_x0000_t75" style="width:36.95pt;height:16.3pt" o:ole="">
                  <v:imagedata r:id="rId336" o:title=""/>
                </v:shape>
                <o:OLEObject Type="Embed" ProgID="Equation.DSMT4" ShapeID="_x0000_i1188" DrawAspect="Content" ObjectID="_1674994274" r:id="rId337"/>
              </w:object>
            </w:r>
          </w:p>
        </w:tc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6"/>
              </w:rPr>
              <w:object w:dxaOrig="200" w:dyaOrig="279">
                <v:shape id="_x0000_i1189" type="#_x0000_t75" style="width:10pt;height:13.75pt" o:ole="">
                  <v:imagedata r:id="rId338" o:title=""/>
                </v:shape>
                <o:OLEObject Type="Embed" ProgID="Equation.DSMT4" ShapeID="_x0000_i1189" DrawAspect="Content" ObjectID="_1674994275" r:id="rId339"/>
              </w:object>
            </w:r>
          </w:p>
        </w:tc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10"/>
              </w:rPr>
              <w:object w:dxaOrig="540" w:dyaOrig="320">
                <v:shape id="_x0000_i1190" type="#_x0000_t75" style="width:26.9pt;height:16.3pt" o:ole="">
                  <v:imagedata r:id="rId340" o:title=""/>
                </v:shape>
                <o:OLEObject Type="Embed" ProgID="Equation.DSMT4" ShapeID="_x0000_i1190" DrawAspect="Content" ObjectID="_1674994276" r:id="rId341"/>
              </w:object>
            </w:r>
          </w:p>
        </w:tc>
        <w:tc>
          <w:tcPr>
            <w:tcW w:w="1218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10"/>
              </w:rPr>
              <w:object w:dxaOrig="540" w:dyaOrig="320">
                <v:shape id="_x0000_i1191" type="#_x0000_t75" style="width:26.9pt;height:16.3pt" o:ole="">
                  <v:imagedata r:id="rId342" o:title=""/>
                </v:shape>
                <o:OLEObject Type="Embed" ProgID="Equation.DSMT4" ShapeID="_x0000_i1191" DrawAspect="Content" ObjectID="_1674994277" r:id="rId343"/>
              </w:object>
            </w:r>
          </w:p>
        </w:tc>
        <w:tc>
          <w:tcPr>
            <w:tcW w:w="1218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6"/>
              </w:rPr>
              <w:object w:dxaOrig="180" w:dyaOrig="279">
                <v:shape id="_x0000_i1192" type="#_x0000_t75" style="width:8.75pt;height:13.75pt" o:ole="">
                  <v:imagedata r:id="rId344" o:title=""/>
                </v:shape>
                <o:OLEObject Type="Embed" ProgID="Equation.DSMT4" ShapeID="_x0000_i1192" DrawAspect="Content" ObjectID="_1674994278" r:id="rId345"/>
              </w:object>
            </w:r>
          </w:p>
        </w:tc>
        <w:tc>
          <w:tcPr>
            <w:tcW w:w="1218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10"/>
              </w:rPr>
              <w:object w:dxaOrig="740" w:dyaOrig="320">
                <v:shape id="_x0000_i1193" type="#_x0000_t75" style="width:36.95pt;height:16.3pt" o:ole="">
                  <v:imagedata r:id="rId346" o:title=""/>
                </v:shape>
                <o:OLEObject Type="Embed" ProgID="Equation.DSMT4" ShapeID="_x0000_i1193" DrawAspect="Content" ObjectID="_1674994279" r:id="rId347"/>
              </w:object>
            </w:r>
          </w:p>
        </w:tc>
      </w:tr>
      <w:tr w:rsidR="00C122B9" w:rsidRPr="0070209A" w:rsidTr="008222EF">
        <w:trPr>
          <w:trHeight w:val="355"/>
        </w:trPr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10"/>
              </w:rPr>
              <w:object w:dxaOrig="320" w:dyaOrig="320">
                <v:shape id="_x0000_i1194" type="#_x0000_t75" style="width:16.3pt;height:16.3pt" o:ole="">
                  <v:imagedata r:id="rId348" o:title=""/>
                </v:shape>
                <o:OLEObject Type="Embed" ProgID="Equation.DSMT4" ShapeID="_x0000_i1194" DrawAspect="Content" ObjectID="_1674994280" r:id="rId349"/>
              </w:object>
            </w:r>
          </w:p>
        </w:tc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025957">
              <w:rPr>
                <w:position w:val="-4"/>
              </w:rPr>
              <w:object w:dxaOrig="200" w:dyaOrig="160">
                <v:shape id="_x0000_i1195" type="#_x0000_t75" style="width:10pt;height:8.15pt" o:ole="">
                  <v:imagedata r:id="rId350" o:title=""/>
                </v:shape>
                <o:OLEObject Type="Embed" ProgID="Equation.DSMT4" ShapeID="_x0000_i1195" DrawAspect="Content" ObjectID="_1674994281" r:id="rId351"/>
              </w:object>
            </w:r>
          </w:p>
        </w:tc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6"/>
              </w:rPr>
              <w:object w:dxaOrig="200" w:dyaOrig="279">
                <v:shape id="_x0000_i1196" type="#_x0000_t75" style="width:10pt;height:13.75pt" o:ole="">
                  <v:imagedata r:id="rId352" o:title=""/>
                </v:shape>
                <o:OLEObject Type="Embed" ProgID="Equation.DSMT4" ShapeID="_x0000_i1196" DrawAspect="Content" ObjectID="_1674994282" r:id="rId353"/>
              </w:object>
            </w:r>
          </w:p>
        </w:tc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025957">
              <w:rPr>
                <w:position w:val="-4"/>
              </w:rPr>
              <w:object w:dxaOrig="220" w:dyaOrig="220">
                <v:shape id="_x0000_i1197" type="#_x0000_t75" style="width:11.25pt;height:11.25pt" o:ole="">
                  <v:imagedata r:id="rId354" o:title=""/>
                </v:shape>
                <o:OLEObject Type="Embed" ProgID="Equation.DSMT4" ShapeID="_x0000_i1197" DrawAspect="Content" ObjectID="_1674994283" r:id="rId355"/>
              </w:object>
            </w:r>
          </w:p>
        </w:tc>
        <w:tc>
          <w:tcPr>
            <w:tcW w:w="1218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025957">
              <w:rPr>
                <w:position w:val="-4"/>
              </w:rPr>
              <w:object w:dxaOrig="220" w:dyaOrig="220">
                <v:shape id="_x0000_i1198" type="#_x0000_t75" style="width:11.25pt;height:11.25pt" o:ole="">
                  <v:imagedata r:id="rId356" o:title=""/>
                </v:shape>
                <o:OLEObject Type="Embed" ProgID="Equation.DSMT4" ShapeID="_x0000_i1198" DrawAspect="Content" ObjectID="_1674994284" r:id="rId357"/>
              </w:object>
            </w:r>
          </w:p>
        </w:tc>
        <w:tc>
          <w:tcPr>
            <w:tcW w:w="1218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025957">
              <w:rPr>
                <w:position w:val="-4"/>
              </w:rPr>
              <w:object w:dxaOrig="220" w:dyaOrig="220">
                <v:shape id="_x0000_i1199" type="#_x0000_t75" style="width:11.25pt;height:11.25pt" o:ole="">
                  <v:imagedata r:id="rId358" o:title=""/>
                </v:shape>
                <o:OLEObject Type="Embed" ProgID="Equation.DSMT4" ShapeID="_x0000_i1199" DrawAspect="Content" ObjectID="_1674994285" r:id="rId359"/>
              </w:object>
            </w:r>
          </w:p>
        </w:tc>
        <w:tc>
          <w:tcPr>
            <w:tcW w:w="1218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025957">
              <w:rPr>
                <w:position w:val="-4"/>
              </w:rPr>
              <w:object w:dxaOrig="220" w:dyaOrig="220">
                <v:shape id="_x0000_i1200" type="#_x0000_t75" style="width:11.25pt;height:11.25pt" o:ole="">
                  <v:imagedata r:id="rId360" o:title=""/>
                </v:shape>
                <o:OLEObject Type="Embed" ProgID="Equation.DSMT4" ShapeID="_x0000_i1200" DrawAspect="Content" ObjectID="_1674994286" r:id="rId361"/>
              </w:object>
            </w:r>
          </w:p>
        </w:tc>
      </w:tr>
      <w:tr w:rsidR="00C122B9" w:rsidRPr="0070209A" w:rsidTr="008222EF">
        <w:trPr>
          <w:trHeight w:val="626"/>
        </w:trPr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10"/>
              </w:rPr>
              <w:object w:dxaOrig="279" w:dyaOrig="320">
                <v:shape id="_x0000_i1201" type="#_x0000_t75" style="width:13.75pt;height:16.3pt" o:ole="">
                  <v:imagedata r:id="rId362" o:title=""/>
                </v:shape>
                <o:OLEObject Type="Embed" ProgID="Equation.DSMT4" ShapeID="_x0000_i1201" DrawAspect="Content" ObjectID="_1674994287" r:id="rId363"/>
              </w:object>
            </w:r>
          </w:p>
        </w:tc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025957">
              <w:rPr>
                <w:position w:val="-4"/>
              </w:rPr>
              <w:object w:dxaOrig="220" w:dyaOrig="220">
                <v:shape id="_x0000_i1202" type="#_x0000_t75" style="width:11.25pt;height:11.25pt" o:ole="">
                  <v:imagedata r:id="rId364" o:title=""/>
                </v:shape>
                <o:OLEObject Type="Embed" ProgID="Equation.DSMT4" ShapeID="_x0000_i1202" DrawAspect="Content" ObjectID="_1674994288" r:id="rId365"/>
              </w:object>
            </w:r>
          </w:p>
        </w:tc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6"/>
              </w:rPr>
              <w:object w:dxaOrig="200" w:dyaOrig="279">
                <v:shape id="_x0000_i1203" type="#_x0000_t75" style="width:10pt;height:13.75pt" o:ole="">
                  <v:imagedata r:id="rId366" o:title=""/>
                </v:shape>
                <o:OLEObject Type="Embed" ProgID="Equation.DSMT4" ShapeID="_x0000_i1203" DrawAspect="Content" ObjectID="_1674994289" r:id="rId367"/>
              </w:object>
            </w:r>
          </w:p>
        </w:tc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025957">
              <w:rPr>
                <w:position w:val="-4"/>
              </w:rPr>
              <w:object w:dxaOrig="220" w:dyaOrig="220">
                <v:shape id="_x0000_i1204" type="#_x0000_t75" style="width:11.25pt;height:11.25pt" o:ole="">
                  <v:imagedata r:id="rId368" o:title=""/>
                </v:shape>
                <o:OLEObject Type="Embed" ProgID="Equation.DSMT4" ShapeID="_x0000_i1204" DrawAspect="Content" ObjectID="_1674994290" r:id="rId369"/>
              </w:object>
            </w:r>
          </w:p>
        </w:tc>
        <w:tc>
          <w:tcPr>
            <w:tcW w:w="1218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025957">
              <w:rPr>
                <w:position w:val="-4"/>
              </w:rPr>
              <w:object w:dxaOrig="200" w:dyaOrig="160">
                <v:shape id="_x0000_i1205" type="#_x0000_t75" style="width:10pt;height:8.15pt" o:ole="">
                  <v:imagedata r:id="rId370" o:title=""/>
                </v:shape>
                <o:OLEObject Type="Embed" ProgID="Equation.DSMT4" ShapeID="_x0000_i1205" DrawAspect="Content" ObjectID="_1674994291" r:id="rId371"/>
              </w:object>
            </w:r>
          </w:p>
        </w:tc>
        <w:tc>
          <w:tcPr>
            <w:tcW w:w="1218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6"/>
              </w:rPr>
              <w:object w:dxaOrig="200" w:dyaOrig="279">
                <v:shape id="_x0000_i1206" type="#_x0000_t75" style="width:10pt;height:13.75pt" o:ole="">
                  <v:imagedata r:id="rId372" o:title=""/>
                </v:shape>
                <o:OLEObject Type="Embed" ProgID="Equation.DSMT4" ShapeID="_x0000_i1206" DrawAspect="Content" ObjectID="_1674994292" r:id="rId373"/>
              </w:object>
            </w:r>
          </w:p>
        </w:tc>
        <w:tc>
          <w:tcPr>
            <w:tcW w:w="1218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025957">
              <w:rPr>
                <w:position w:val="-4"/>
              </w:rPr>
              <w:object w:dxaOrig="220" w:dyaOrig="220">
                <v:shape id="_x0000_i1207" type="#_x0000_t75" style="width:11.25pt;height:11.25pt" o:ole="">
                  <v:imagedata r:id="rId374" o:title=""/>
                </v:shape>
                <o:OLEObject Type="Embed" ProgID="Equation.DSMT4" ShapeID="_x0000_i1207" DrawAspect="Content" ObjectID="_1674994293" r:id="rId375"/>
              </w:object>
            </w:r>
          </w:p>
        </w:tc>
      </w:tr>
      <w:tr w:rsidR="00C122B9" w:rsidRPr="0070209A" w:rsidTr="008222EF">
        <w:trPr>
          <w:trHeight w:val="626"/>
        </w:trPr>
        <w:tc>
          <w:tcPr>
            <w:tcW w:w="1217" w:type="dxa"/>
            <w:vAlign w:val="center"/>
          </w:tcPr>
          <w:p w:rsidR="00871C2D" w:rsidRPr="0070209A" w:rsidRDefault="00C122B9" w:rsidP="00C122B9">
            <w:pPr>
              <w:jc w:val="center"/>
            </w:pPr>
            <w:r w:rsidRPr="00C122B9">
              <w:rPr>
                <w:position w:val="-10"/>
              </w:rPr>
              <w:object w:dxaOrig="220" w:dyaOrig="260">
                <v:shape id="_x0000_i1208" type="#_x0000_t75" style="width:11.25pt;height:13.15pt" o:ole="">
                  <v:imagedata r:id="rId376" o:title=""/>
                </v:shape>
                <o:OLEObject Type="Embed" ProgID="Equation.DSMT4" ShapeID="_x0000_i1208" DrawAspect="Content" ObjectID="_1674994294" r:id="rId377"/>
              </w:object>
            </w:r>
          </w:p>
        </w:tc>
        <w:tc>
          <w:tcPr>
            <w:tcW w:w="1217" w:type="dxa"/>
            <w:vAlign w:val="center"/>
          </w:tcPr>
          <w:p w:rsidR="00871C2D" w:rsidRPr="0070209A" w:rsidRDefault="00871C2D" w:rsidP="008222EF">
            <w:pPr>
              <w:jc w:val="center"/>
            </w:pPr>
            <w:r w:rsidRPr="005E2FEC">
              <w:rPr>
                <w:rFonts w:hAnsi="宋体"/>
              </w:rPr>
              <w:t>凸，增</w:t>
            </w:r>
          </w:p>
        </w:tc>
        <w:tc>
          <w:tcPr>
            <w:tcW w:w="1217" w:type="dxa"/>
            <w:vAlign w:val="center"/>
          </w:tcPr>
          <w:p w:rsidR="00871C2D" w:rsidRPr="0070209A" w:rsidRDefault="00871C2D" w:rsidP="008222EF">
            <w:pPr>
              <w:jc w:val="center"/>
            </w:pPr>
            <w:r w:rsidRPr="005E2FEC">
              <w:rPr>
                <w:rFonts w:hAnsi="宋体"/>
              </w:rPr>
              <w:t>拐点</w:t>
            </w:r>
          </w:p>
        </w:tc>
        <w:tc>
          <w:tcPr>
            <w:tcW w:w="1217" w:type="dxa"/>
            <w:vAlign w:val="center"/>
          </w:tcPr>
          <w:p w:rsidR="00871C2D" w:rsidRPr="0070209A" w:rsidRDefault="00871C2D" w:rsidP="008222EF">
            <w:pPr>
              <w:jc w:val="center"/>
            </w:pPr>
            <w:r w:rsidRPr="005E2FEC">
              <w:rPr>
                <w:rFonts w:hAnsi="宋体"/>
              </w:rPr>
              <w:t>凹，增</w:t>
            </w:r>
          </w:p>
        </w:tc>
        <w:tc>
          <w:tcPr>
            <w:tcW w:w="1218" w:type="dxa"/>
            <w:vAlign w:val="center"/>
          </w:tcPr>
          <w:p w:rsidR="00871C2D" w:rsidRPr="0070209A" w:rsidRDefault="00871C2D" w:rsidP="008222EF">
            <w:pPr>
              <w:jc w:val="center"/>
            </w:pPr>
            <w:r w:rsidRPr="005E2FEC">
              <w:rPr>
                <w:rFonts w:hAnsi="宋体"/>
              </w:rPr>
              <w:t>凹，减</w:t>
            </w:r>
          </w:p>
        </w:tc>
        <w:tc>
          <w:tcPr>
            <w:tcW w:w="1218" w:type="dxa"/>
            <w:vAlign w:val="center"/>
          </w:tcPr>
          <w:p w:rsidR="00871C2D" w:rsidRPr="0070209A" w:rsidRDefault="00871C2D" w:rsidP="008222EF">
            <w:pPr>
              <w:jc w:val="center"/>
            </w:pPr>
            <w:r w:rsidRPr="005E2FEC">
              <w:rPr>
                <w:rFonts w:hAnsi="宋体"/>
              </w:rPr>
              <w:t>极小值</w:t>
            </w:r>
          </w:p>
        </w:tc>
        <w:tc>
          <w:tcPr>
            <w:tcW w:w="1218" w:type="dxa"/>
            <w:vAlign w:val="center"/>
          </w:tcPr>
          <w:p w:rsidR="00871C2D" w:rsidRPr="0070209A" w:rsidRDefault="00871C2D" w:rsidP="008222EF">
            <w:pPr>
              <w:jc w:val="center"/>
            </w:pPr>
            <w:r w:rsidRPr="005E2FEC">
              <w:rPr>
                <w:rFonts w:hAnsi="宋体"/>
              </w:rPr>
              <w:t>凹，增</w:t>
            </w:r>
          </w:p>
        </w:tc>
      </w:tr>
    </w:tbl>
    <w:p w:rsidR="00871C2D" w:rsidRPr="0070209A" w:rsidRDefault="00871C2D" w:rsidP="008222EF">
      <w:pPr>
        <w:ind w:leftChars="200" w:left="480"/>
      </w:pPr>
      <w:r w:rsidRPr="0070209A">
        <w:rPr>
          <w:rFonts w:hAnsi="宋体"/>
        </w:rPr>
        <w:t>由此可知，</w:t>
      </w:r>
    </w:p>
    <w:p w:rsidR="00871C2D" w:rsidRPr="0070209A" w:rsidRDefault="00871C2D" w:rsidP="00D0789D">
      <w:pPr>
        <w:ind w:leftChars="200" w:left="840" w:hangingChars="150" w:hanging="360"/>
      </w:pPr>
      <w:r w:rsidRPr="0070209A">
        <w:t>(1)</w:t>
      </w:r>
      <w:r w:rsidR="00D836B0">
        <w:rPr>
          <w:rFonts w:hint="eastAsia"/>
        </w:rPr>
        <w:t xml:space="preserve"> </w:t>
      </w:r>
      <w:r w:rsidRPr="0070209A">
        <w:rPr>
          <w:rFonts w:hAnsi="宋体"/>
        </w:rPr>
        <w:t>函数的单调增区间为</w:t>
      </w:r>
      <w:r w:rsidR="00C122B9" w:rsidRPr="00C122B9">
        <w:rPr>
          <w:position w:val="-10"/>
        </w:rPr>
        <w:object w:dxaOrig="1640" w:dyaOrig="320">
          <v:shape id="_x0000_i1209" type="#_x0000_t75" style="width:82pt;height:16.3pt" o:ole="">
            <v:imagedata r:id="rId378" o:title=""/>
          </v:shape>
          <o:OLEObject Type="Embed" ProgID="Equation.DSMT4" ShapeID="_x0000_i1209" DrawAspect="Content" ObjectID="_1674994295" r:id="rId379"/>
        </w:object>
      </w:r>
      <w:r w:rsidRPr="0070209A">
        <w:rPr>
          <w:rFonts w:hAnsi="宋体"/>
        </w:rPr>
        <w:t>，单调减区间为</w:t>
      </w:r>
      <w:r w:rsidR="00C122B9" w:rsidRPr="00C122B9">
        <w:rPr>
          <w:position w:val="-10"/>
        </w:rPr>
        <w:object w:dxaOrig="540" w:dyaOrig="320">
          <v:shape id="_x0000_i1210" type="#_x0000_t75" style="width:26.9pt;height:16.3pt" o:ole="">
            <v:imagedata r:id="rId380" o:title=""/>
          </v:shape>
          <o:OLEObject Type="Embed" ProgID="Equation.DSMT4" ShapeID="_x0000_i1210" DrawAspect="Content" ObjectID="_1674994296" r:id="rId381"/>
        </w:object>
      </w:r>
      <w:r w:rsidRPr="0070209A">
        <w:rPr>
          <w:rFonts w:hAnsi="宋体"/>
        </w:rPr>
        <w:t>，极小值为</w:t>
      </w:r>
      <w:r w:rsidR="00C122B9" w:rsidRPr="00C122B9">
        <w:rPr>
          <w:position w:val="-24"/>
        </w:rPr>
        <w:object w:dxaOrig="1040" w:dyaOrig="620">
          <v:shape id="_x0000_i1211" type="#_x0000_t75" style="width:51.95pt;height:31.3pt" o:ole="">
            <v:imagedata r:id="rId382" o:title=""/>
          </v:shape>
          <o:OLEObject Type="Embed" ProgID="Equation.DSMT4" ShapeID="_x0000_i1211" DrawAspect="Content" ObjectID="_1674994297" r:id="rId383"/>
        </w:object>
      </w:r>
      <w:r w:rsidRPr="0070209A">
        <w:t>.</w:t>
      </w:r>
    </w:p>
    <w:p w:rsidR="00871C2D" w:rsidRPr="0070209A" w:rsidRDefault="00871C2D" w:rsidP="00D0789D">
      <w:pPr>
        <w:ind w:leftChars="200" w:left="840" w:hangingChars="150" w:hanging="360"/>
      </w:pPr>
      <w:r w:rsidRPr="0070209A">
        <w:t>(2)</w:t>
      </w:r>
      <w:r w:rsidR="00D836B0">
        <w:rPr>
          <w:rFonts w:hint="eastAsia"/>
        </w:rPr>
        <w:t xml:space="preserve"> </w:t>
      </w:r>
      <w:r w:rsidRPr="0070209A">
        <w:rPr>
          <w:rFonts w:hAnsi="宋体"/>
        </w:rPr>
        <w:t>函数图形在区间</w:t>
      </w:r>
      <w:r w:rsidR="00C122B9" w:rsidRPr="00C122B9">
        <w:rPr>
          <w:position w:val="-10"/>
        </w:rPr>
        <w:object w:dxaOrig="740" w:dyaOrig="320">
          <v:shape id="_x0000_i1212" type="#_x0000_t75" style="width:36.95pt;height:16.3pt" o:ole="">
            <v:imagedata r:id="rId384" o:title=""/>
          </v:shape>
          <o:OLEObject Type="Embed" ProgID="Equation.DSMT4" ShapeID="_x0000_i1212" DrawAspect="Content" ObjectID="_1674994298" r:id="rId385"/>
        </w:object>
      </w:r>
      <w:r w:rsidRPr="0070209A">
        <w:rPr>
          <w:rFonts w:hAnsi="宋体"/>
        </w:rPr>
        <w:t>内是向上凸的，在区间</w:t>
      </w:r>
      <w:r w:rsidR="00C122B9" w:rsidRPr="00C122B9">
        <w:rPr>
          <w:position w:val="-10"/>
        </w:rPr>
        <w:object w:dxaOrig="1300" w:dyaOrig="320">
          <v:shape id="_x0000_i1213" type="#_x0000_t75" style="width:65.1pt;height:16.3pt" o:ole="">
            <v:imagedata r:id="rId386" o:title=""/>
          </v:shape>
          <o:OLEObject Type="Embed" ProgID="Equation.DSMT4" ShapeID="_x0000_i1213" DrawAspect="Content" ObjectID="_1674994299" r:id="rId387"/>
        </w:object>
      </w:r>
      <w:r w:rsidRPr="0070209A">
        <w:rPr>
          <w:rFonts w:hAnsi="宋体"/>
        </w:rPr>
        <w:t>内是向上凹的，拐点为</w:t>
      </w:r>
      <w:r w:rsidR="00C122B9" w:rsidRPr="00C122B9">
        <w:rPr>
          <w:position w:val="-10"/>
        </w:rPr>
        <w:object w:dxaOrig="560" w:dyaOrig="320">
          <v:shape id="_x0000_i1214" type="#_x0000_t75" style="width:28.15pt;height:16.3pt" o:ole="">
            <v:imagedata r:id="rId388" o:title=""/>
          </v:shape>
          <o:OLEObject Type="Embed" ProgID="Equation.DSMT4" ShapeID="_x0000_i1214" DrawAspect="Content" ObjectID="_1674994300" r:id="rId389"/>
        </w:object>
      </w:r>
      <w:r w:rsidRPr="0070209A">
        <w:rPr>
          <w:rFonts w:hAnsi="宋体"/>
        </w:rPr>
        <w:t>点</w:t>
      </w:r>
      <w:r w:rsidRPr="0070209A">
        <w:t>.</w:t>
      </w:r>
    </w:p>
    <w:p w:rsidR="00D0789D" w:rsidRDefault="00871C2D" w:rsidP="008222EF">
      <w:pPr>
        <w:ind w:leftChars="200" w:left="480"/>
        <w:rPr>
          <w:rFonts w:hAnsi="宋体"/>
        </w:rPr>
      </w:pPr>
      <w:r w:rsidRPr="0070209A">
        <w:t>(3)</w:t>
      </w:r>
      <w:r w:rsidR="00D836B0">
        <w:rPr>
          <w:rFonts w:hint="eastAsia"/>
        </w:rPr>
        <w:t xml:space="preserve"> </w:t>
      </w:r>
      <w:r w:rsidRPr="0070209A">
        <w:rPr>
          <w:rFonts w:hAnsi="宋体"/>
        </w:rPr>
        <w:t>由</w:t>
      </w:r>
      <w:r w:rsidR="00C122B9" w:rsidRPr="00C122B9">
        <w:rPr>
          <w:position w:val="-28"/>
        </w:rPr>
        <w:object w:dxaOrig="1719" w:dyaOrig="700">
          <v:shape id="_x0000_i1215" type="#_x0000_t75" style="width:85.75pt;height:35.05pt" o:ole="">
            <v:imagedata r:id="rId390" o:title=""/>
          </v:shape>
          <o:OLEObject Type="Embed" ProgID="Equation.DSMT4" ShapeID="_x0000_i1215" DrawAspect="Content" ObjectID="_1674994301" r:id="rId391"/>
        </w:object>
      </w:r>
      <w:r w:rsidRPr="0070209A">
        <w:rPr>
          <w:rFonts w:hAnsi="宋体"/>
        </w:rPr>
        <w:t>，可知</w:t>
      </w:r>
      <w:r w:rsidR="00C122B9" w:rsidRPr="00025957">
        <w:rPr>
          <w:position w:val="-4"/>
        </w:rPr>
        <w:object w:dxaOrig="540" w:dyaOrig="260">
          <v:shape id="_x0000_i1216" type="#_x0000_t75" style="width:26.9pt;height:13.15pt" o:ole="">
            <v:imagedata r:id="rId392" o:title=""/>
          </v:shape>
          <o:OLEObject Type="Embed" ProgID="Equation.DSMT4" ShapeID="_x0000_i1216" DrawAspect="Content" ObjectID="_1674994302" r:id="rId393"/>
        </w:object>
      </w:r>
      <w:r w:rsidRPr="0070209A">
        <w:rPr>
          <w:rFonts w:hAnsi="宋体"/>
        </w:rPr>
        <w:t>是函数图形的铅直渐近线</w:t>
      </w:r>
      <w:r w:rsidRPr="0070209A">
        <w:t xml:space="preserve">. </w:t>
      </w:r>
      <w:r w:rsidRPr="0070209A">
        <w:rPr>
          <w:rFonts w:hAnsi="宋体"/>
        </w:rPr>
        <w:t>又因为</w:t>
      </w:r>
    </w:p>
    <w:p w:rsidR="00871C2D" w:rsidRPr="0070209A" w:rsidRDefault="00C122B9" w:rsidP="00D0789D">
      <w:pPr>
        <w:ind w:leftChars="200" w:left="480" w:firstLineChars="200" w:firstLine="480"/>
        <w:jc w:val="center"/>
      </w:pPr>
      <w:r w:rsidRPr="00C122B9">
        <w:rPr>
          <w:position w:val="-68"/>
        </w:rPr>
        <w:object w:dxaOrig="7040" w:dyaOrig="1480">
          <v:shape id="_x0000_i1217" type="#_x0000_t75" style="width:351.85pt;height:73.9pt" o:ole="">
            <v:imagedata r:id="rId394" o:title=""/>
          </v:shape>
          <o:OLEObject Type="Embed" ProgID="Equation.DSMT4" ShapeID="_x0000_i1217" DrawAspect="Content" ObjectID="_1674994303" r:id="rId395"/>
        </w:object>
      </w:r>
    </w:p>
    <w:p w:rsidR="00871C2D" w:rsidRPr="0070209A" w:rsidRDefault="00871C2D" w:rsidP="00D0789D">
      <w:pPr>
        <w:ind w:leftChars="200" w:left="480" w:firstLineChars="150" w:firstLine="360"/>
      </w:pPr>
      <w:r w:rsidRPr="0070209A">
        <w:rPr>
          <w:rFonts w:hAnsi="宋体"/>
        </w:rPr>
        <w:t>故</w:t>
      </w:r>
      <w:r w:rsidR="00C122B9" w:rsidRPr="00C122B9">
        <w:rPr>
          <w:position w:val="-10"/>
        </w:rPr>
        <w:object w:dxaOrig="920" w:dyaOrig="320">
          <v:shape id="_x0000_i1218" type="#_x0000_t75" style="width:45.7pt;height:16.3pt" o:ole="">
            <v:imagedata r:id="rId396" o:title=""/>
          </v:shape>
          <o:OLEObject Type="Embed" ProgID="Equation.DSMT4" ShapeID="_x0000_i1218" DrawAspect="Content" ObjectID="_1674994304" r:id="rId397"/>
        </w:object>
      </w:r>
      <w:r w:rsidRPr="0070209A">
        <w:rPr>
          <w:rFonts w:hAnsi="宋体"/>
        </w:rPr>
        <w:t>是函数的斜渐近线</w:t>
      </w:r>
      <w:r w:rsidRPr="0070209A">
        <w:t>.</w:t>
      </w:r>
    </w:p>
    <w:p w:rsidR="00871C2D" w:rsidRDefault="00871C2D" w:rsidP="00871C2D"/>
    <w:p w:rsidR="00D0789D" w:rsidRPr="0070209A" w:rsidRDefault="00D0789D" w:rsidP="00871C2D"/>
    <w:p w:rsidR="00871C2D" w:rsidRPr="002C0118" w:rsidRDefault="00871C2D" w:rsidP="008E47E6">
      <w:pPr>
        <w:pStyle w:val="1"/>
      </w:pPr>
      <w:r w:rsidRPr="002C0118">
        <w:lastRenderedPageBreak/>
        <w:t>八、</w:t>
      </w:r>
      <w:r w:rsidR="008E47E6">
        <w:rPr>
          <w:rFonts w:hint="eastAsia"/>
        </w:rPr>
        <w:t>（</w:t>
      </w:r>
      <w:r w:rsidRPr="002C0118">
        <w:rPr>
          <w:kern w:val="0"/>
        </w:rPr>
        <w:t>本题满分8分</w:t>
      </w:r>
      <w:r w:rsidR="008E47E6">
        <w:rPr>
          <w:rFonts w:hint="eastAsia"/>
        </w:rPr>
        <w:t>）</w:t>
      </w:r>
    </w:p>
    <w:p w:rsidR="00871C2D" w:rsidRPr="0070209A" w:rsidRDefault="00871C2D" w:rsidP="00D0789D">
      <w:pPr>
        <w:ind w:leftChars="200" w:left="480"/>
      </w:pPr>
      <w:r w:rsidRPr="0070209A">
        <w:rPr>
          <w:rFonts w:hAnsi="宋体"/>
        </w:rPr>
        <w:t>设函数</w:t>
      </w:r>
      <w:r w:rsidR="00C122B9" w:rsidRPr="00C122B9">
        <w:rPr>
          <w:position w:val="-14"/>
        </w:rPr>
        <w:object w:dxaOrig="560" w:dyaOrig="400">
          <v:shape id="_x0000_i1219" type="#_x0000_t75" style="width:28.15pt;height:20.05pt" o:ole="">
            <v:imagedata r:id="rId398" o:title=""/>
          </v:shape>
          <o:OLEObject Type="Embed" ProgID="Equation.DSMT4" ShapeID="_x0000_i1219" DrawAspect="Content" ObjectID="_1674994305" r:id="rId399"/>
        </w:object>
      </w:r>
      <w:r w:rsidRPr="0070209A">
        <w:rPr>
          <w:rFonts w:hAnsi="宋体"/>
        </w:rPr>
        <w:t>在闭区间</w:t>
      </w:r>
      <w:r w:rsidR="00C122B9" w:rsidRPr="00C122B9">
        <w:rPr>
          <w:position w:val="-14"/>
        </w:rPr>
        <w:object w:dxaOrig="680" w:dyaOrig="400">
          <v:shape id="_x0000_i1220" type="#_x0000_t75" style="width:33.8pt;height:20.05pt" o:ole="">
            <v:imagedata r:id="rId400" o:title=""/>
          </v:shape>
          <o:OLEObject Type="Embed" ProgID="Equation.DSMT4" ShapeID="_x0000_i1220" DrawAspect="Content" ObjectID="_1674994306" r:id="rId401"/>
        </w:object>
      </w:r>
      <w:r w:rsidRPr="0070209A">
        <w:rPr>
          <w:rFonts w:hAnsi="宋体"/>
        </w:rPr>
        <w:t>上具有三阶连续导数，且</w:t>
      </w:r>
      <w:r w:rsidR="00C122B9" w:rsidRPr="00C122B9">
        <w:rPr>
          <w:position w:val="-14"/>
        </w:rPr>
        <w:object w:dxaOrig="1040" w:dyaOrig="400">
          <v:shape id="_x0000_i1221" type="#_x0000_t75" style="width:51.95pt;height:20.05pt" o:ole="">
            <v:imagedata r:id="rId402" o:title=""/>
          </v:shape>
          <o:OLEObject Type="Embed" ProgID="Equation.DSMT4" ShapeID="_x0000_i1221" DrawAspect="Content" ObjectID="_1674994307" r:id="rId403"/>
        </w:object>
      </w:r>
      <w:r w:rsidRPr="0070209A">
        <w:rPr>
          <w:rFonts w:hAnsi="宋体"/>
        </w:rPr>
        <w:t>，</w:t>
      </w:r>
      <w:r w:rsidR="00C122B9" w:rsidRPr="00C122B9">
        <w:rPr>
          <w:position w:val="-14"/>
        </w:rPr>
        <w:object w:dxaOrig="880" w:dyaOrig="400">
          <v:shape id="_x0000_i1222" type="#_x0000_t75" style="width:43.85pt;height:20.05pt" o:ole="">
            <v:imagedata r:id="rId404" o:title=""/>
          </v:shape>
          <o:OLEObject Type="Embed" ProgID="Equation.DSMT4" ShapeID="_x0000_i1222" DrawAspect="Content" ObjectID="_1674994308" r:id="rId405"/>
        </w:object>
      </w:r>
      <w:r w:rsidRPr="0070209A">
        <w:rPr>
          <w:rFonts w:hAnsi="宋体"/>
        </w:rPr>
        <w:t>，</w:t>
      </w:r>
      <w:r w:rsidR="00C122B9" w:rsidRPr="00C122B9">
        <w:rPr>
          <w:position w:val="-14"/>
        </w:rPr>
        <w:object w:dxaOrig="940" w:dyaOrig="400">
          <v:shape id="_x0000_i1223" type="#_x0000_t75" style="width:46.95pt;height:20.05pt" o:ole="">
            <v:imagedata r:id="rId406" o:title=""/>
          </v:shape>
          <o:OLEObject Type="Embed" ProgID="Equation.DSMT4" ShapeID="_x0000_i1223" DrawAspect="Content" ObjectID="_1674994309" r:id="rId407"/>
        </w:object>
      </w:r>
      <w:r w:rsidRPr="0070209A">
        <w:rPr>
          <w:rFonts w:hAnsi="宋体"/>
        </w:rPr>
        <w:t>，证明：在开区间</w:t>
      </w:r>
      <w:r w:rsidR="00C122B9" w:rsidRPr="00C122B9">
        <w:rPr>
          <w:position w:val="-14"/>
        </w:rPr>
        <w:object w:dxaOrig="700" w:dyaOrig="400">
          <v:shape id="_x0000_i1224" type="#_x0000_t75" style="width:35.05pt;height:20.05pt" o:ole="">
            <v:imagedata r:id="rId408" o:title=""/>
          </v:shape>
          <o:OLEObject Type="Embed" ProgID="Equation.DSMT4" ShapeID="_x0000_i1224" DrawAspect="Content" ObjectID="_1674994310" r:id="rId409"/>
        </w:object>
      </w:r>
      <w:r w:rsidRPr="0070209A">
        <w:rPr>
          <w:rFonts w:hAnsi="宋体"/>
        </w:rPr>
        <w:t>内至少存在一点</w:t>
      </w:r>
      <w:r w:rsidR="00C122B9" w:rsidRPr="00C122B9">
        <w:rPr>
          <w:position w:val="-10"/>
        </w:rPr>
        <w:object w:dxaOrig="200" w:dyaOrig="320">
          <v:shape id="_x0000_i1225" type="#_x0000_t75" style="width:10pt;height:16.3pt" o:ole="">
            <v:imagedata r:id="rId410" o:title=""/>
          </v:shape>
          <o:OLEObject Type="Embed" ProgID="Equation.DSMT4" ShapeID="_x0000_i1225" DrawAspect="Content" ObjectID="_1674994311" r:id="rId411"/>
        </w:object>
      </w:r>
      <w:r w:rsidRPr="0070209A">
        <w:rPr>
          <w:rFonts w:hAnsi="宋体"/>
        </w:rPr>
        <w:t>，使</w:t>
      </w:r>
      <w:r w:rsidR="00C122B9" w:rsidRPr="00C122B9">
        <w:rPr>
          <w:position w:val="-14"/>
        </w:rPr>
        <w:object w:dxaOrig="1020" w:dyaOrig="400">
          <v:shape id="_x0000_i1226" type="#_x0000_t75" style="width:50.7pt;height:20.05pt" o:ole="">
            <v:imagedata r:id="rId412" o:title=""/>
          </v:shape>
          <o:OLEObject Type="Embed" ProgID="Equation.DSMT4" ShapeID="_x0000_i1226" DrawAspect="Content" ObjectID="_1674994312" r:id="rId413"/>
        </w:object>
      </w:r>
      <w:r w:rsidR="00D0789D">
        <w:rPr>
          <w:rFonts w:hint="eastAsia"/>
        </w:rPr>
        <w:t>．</w:t>
      </w:r>
    </w:p>
    <w:p w:rsidR="00DC52F3" w:rsidRDefault="00DC52F3" w:rsidP="00DC52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0209A" w:rsidRDefault="00DC52F3" w:rsidP="00DC52F3"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D0789D">
        <w:rPr>
          <w:rFonts w:hAnsi="宋体" w:hint="eastAsia"/>
          <w:b/>
        </w:rPr>
        <w:t>方</w:t>
      </w:r>
      <w:r w:rsidR="00871C2D" w:rsidRPr="0070209A">
        <w:rPr>
          <w:rFonts w:hAnsi="宋体"/>
          <w:b/>
        </w:rPr>
        <w:t>法</w:t>
      </w:r>
      <w:r w:rsidR="00871C2D" w:rsidRPr="0070209A">
        <w:rPr>
          <w:b/>
        </w:rPr>
        <w:t>1</w:t>
      </w:r>
      <w:r w:rsidR="00871C2D" w:rsidRPr="0070209A">
        <w:rPr>
          <w:rFonts w:hAnsi="宋体"/>
        </w:rPr>
        <w:t>：由麦克劳林公式得</w:t>
      </w:r>
    </w:p>
    <w:p w:rsidR="00D0789D" w:rsidRDefault="00C122B9" w:rsidP="00D0789D">
      <w:pPr>
        <w:ind w:leftChars="200" w:left="480"/>
        <w:jc w:val="center"/>
        <w:rPr>
          <w:rFonts w:hAnsi="宋体"/>
        </w:rPr>
      </w:pPr>
      <w:r w:rsidRPr="00C122B9">
        <w:rPr>
          <w:position w:val="-24"/>
        </w:rPr>
        <w:object w:dxaOrig="4560" w:dyaOrig="620">
          <v:shape id="_x0000_i1227" type="#_x0000_t75" style="width:227.9pt;height:31.3pt" o:ole="">
            <v:imagedata r:id="rId414" o:title=""/>
          </v:shape>
          <o:OLEObject Type="Embed" ProgID="Equation.DSMT4" ShapeID="_x0000_i1227" DrawAspect="Content" ObjectID="_1674994313" r:id="rId415"/>
        </w:object>
      </w:r>
    </w:p>
    <w:p w:rsidR="00871C2D" w:rsidRPr="0070209A" w:rsidRDefault="00871C2D" w:rsidP="00D0789D">
      <w:pPr>
        <w:ind w:leftChars="200" w:left="480"/>
      </w:pPr>
      <w:r w:rsidRPr="0070209A">
        <w:rPr>
          <w:rFonts w:hAnsi="宋体"/>
        </w:rPr>
        <w:t>其中</w:t>
      </w:r>
      <w:r w:rsidR="00C122B9" w:rsidRPr="00C122B9">
        <w:rPr>
          <w:position w:val="-10"/>
        </w:rPr>
        <w:object w:dxaOrig="200" w:dyaOrig="260">
          <v:shape id="_x0000_i1228" type="#_x0000_t75" style="width:10pt;height:13.15pt" o:ole="">
            <v:imagedata r:id="rId416" o:title=""/>
          </v:shape>
          <o:OLEObject Type="Embed" ProgID="Equation.DSMT4" ShapeID="_x0000_i1228" DrawAspect="Content" ObjectID="_1674994314" r:id="rId417"/>
        </w:object>
      </w:r>
      <w:r w:rsidRPr="0070209A">
        <w:rPr>
          <w:rFonts w:hAnsi="宋体"/>
        </w:rPr>
        <w:t>介于</w:t>
      </w:r>
      <w:r w:rsidR="00C122B9" w:rsidRPr="00C122B9">
        <w:rPr>
          <w:position w:val="-6"/>
        </w:rPr>
        <w:object w:dxaOrig="200" w:dyaOrig="279">
          <v:shape id="_x0000_i1229" type="#_x0000_t75" style="width:10pt;height:13.75pt" o:ole="">
            <v:imagedata r:id="rId418" o:title=""/>
          </v:shape>
          <o:OLEObject Type="Embed" ProgID="Equation.DSMT4" ShapeID="_x0000_i1229" DrawAspect="Content" ObjectID="_1674994315" r:id="rId419"/>
        </w:object>
      </w:r>
      <w:r w:rsidRPr="0070209A">
        <w:rPr>
          <w:rFonts w:hAnsi="宋体"/>
        </w:rPr>
        <w:t>与</w:t>
      </w:r>
      <w:r w:rsidR="00C122B9" w:rsidRPr="00025957">
        <w:rPr>
          <w:position w:val="-4"/>
        </w:rPr>
        <w:object w:dxaOrig="200" w:dyaOrig="200">
          <v:shape id="_x0000_i1230" type="#_x0000_t75" style="width:10pt;height:10pt" o:ole="">
            <v:imagedata r:id="rId420" o:title=""/>
          </v:shape>
          <o:OLEObject Type="Embed" ProgID="Equation.DSMT4" ShapeID="_x0000_i1230" DrawAspect="Content" ObjectID="_1674994316" r:id="rId421"/>
        </w:object>
      </w:r>
      <w:r w:rsidRPr="0070209A">
        <w:rPr>
          <w:rFonts w:hAnsi="宋体"/>
        </w:rPr>
        <w:t>之间，</w:t>
      </w:r>
      <w:r w:rsidR="00C122B9" w:rsidRPr="00C122B9">
        <w:rPr>
          <w:position w:val="-10"/>
        </w:rPr>
        <w:object w:dxaOrig="999" w:dyaOrig="320">
          <v:shape id="_x0000_i1231" type="#_x0000_t75" style="width:50.1pt;height:16.3pt" o:ole="">
            <v:imagedata r:id="rId422" o:title=""/>
          </v:shape>
          <o:OLEObject Type="Embed" ProgID="Equation.DSMT4" ShapeID="_x0000_i1231" DrawAspect="Content" ObjectID="_1674994317" r:id="rId423"/>
        </w:object>
      </w:r>
      <w:r w:rsidR="00D0789D">
        <w:rPr>
          <w:rFonts w:hint="eastAsia"/>
        </w:rPr>
        <w:t>．</w:t>
      </w:r>
      <w:r w:rsidRPr="0070209A">
        <w:rPr>
          <w:rFonts w:hAnsi="宋体"/>
        </w:rPr>
        <w:t>分别令</w:t>
      </w:r>
      <w:r w:rsidR="00C122B9" w:rsidRPr="00025957">
        <w:rPr>
          <w:position w:val="-4"/>
        </w:rPr>
        <w:object w:dxaOrig="680" w:dyaOrig="260">
          <v:shape id="_x0000_i1232" type="#_x0000_t75" style="width:33.8pt;height:13.15pt" o:ole="">
            <v:imagedata r:id="rId424" o:title=""/>
          </v:shape>
          <o:OLEObject Type="Embed" ProgID="Equation.DSMT4" ShapeID="_x0000_i1232" DrawAspect="Content" ObjectID="_1674994318" r:id="rId425"/>
        </w:object>
      </w:r>
      <w:r w:rsidR="00D0789D">
        <w:rPr>
          <w:rFonts w:hAnsi="宋体" w:hint="eastAsia"/>
        </w:rPr>
        <w:t>和</w:t>
      </w:r>
      <w:r w:rsidR="00C122B9" w:rsidRPr="00025957">
        <w:rPr>
          <w:position w:val="-4"/>
        </w:rPr>
        <w:object w:dxaOrig="540" w:dyaOrig="260">
          <v:shape id="_x0000_i1233" type="#_x0000_t75" style="width:26.9pt;height:13.15pt" o:ole="">
            <v:imagedata r:id="rId426" o:title=""/>
          </v:shape>
          <o:OLEObject Type="Embed" ProgID="Equation.DSMT4" ShapeID="_x0000_i1233" DrawAspect="Content" ObjectID="_1674994319" r:id="rId427"/>
        </w:object>
      </w:r>
      <w:r w:rsidR="00D0789D">
        <w:rPr>
          <w:rFonts w:hAnsi="宋体" w:hint="eastAsia"/>
        </w:rPr>
        <w:t>，</w:t>
      </w:r>
      <w:r w:rsidRPr="0070209A">
        <w:rPr>
          <w:rFonts w:hAnsi="宋体"/>
        </w:rPr>
        <w:t>结合已知条件得</w:t>
      </w:r>
    </w:p>
    <w:p w:rsidR="00871C2D" w:rsidRPr="0070209A" w:rsidRDefault="00C122B9" w:rsidP="00D0789D">
      <w:pPr>
        <w:ind w:leftChars="200" w:left="480"/>
        <w:jc w:val="center"/>
      </w:pPr>
      <w:r w:rsidRPr="00C122B9">
        <w:rPr>
          <w:position w:val="-58"/>
        </w:rPr>
        <w:object w:dxaOrig="5040" w:dyaOrig="1280">
          <v:shape id="_x0000_i1234" type="#_x0000_t75" style="width:252.3pt;height:63.85pt" o:ole="">
            <v:imagedata r:id="rId428" o:title=""/>
          </v:shape>
          <o:OLEObject Type="Embed" ProgID="Equation.DSMT4" ShapeID="_x0000_i1234" DrawAspect="Content" ObjectID="_1674994320" r:id="rId429"/>
        </w:object>
      </w:r>
    </w:p>
    <w:p w:rsidR="00871C2D" w:rsidRPr="0070209A" w:rsidRDefault="00871C2D" w:rsidP="00D0789D">
      <w:pPr>
        <w:ind w:leftChars="200" w:left="480"/>
      </w:pPr>
      <w:r w:rsidRPr="0070209A">
        <w:rPr>
          <w:rFonts w:hAnsi="宋体"/>
        </w:rPr>
        <w:t>两式相减，得</w:t>
      </w:r>
      <w:r w:rsidR="00C122B9" w:rsidRPr="00C122B9">
        <w:rPr>
          <w:position w:val="-12"/>
        </w:rPr>
        <w:object w:dxaOrig="1939" w:dyaOrig="360">
          <v:shape id="_x0000_i1235" type="#_x0000_t75" style="width:97.05pt;height:18.15pt" o:ole="">
            <v:imagedata r:id="rId430" o:title=""/>
          </v:shape>
          <o:OLEObject Type="Embed" ProgID="Equation.DSMT4" ShapeID="_x0000_i1235" DrawAspect="Content" ObjectID="_1674994321" r:id="rId431"/>
        </w:object>
      </w:r>
      <w:r w:rsidR="00D0789D">
        <w:rPr>
          <w:rFonts w:hint="eastAsia"/>
        </w:rPr>
        <w:t>．</w:t>
      </w:r>
      <w:r w:rsidRPr="0070209A">
        <w:rPr>
          <w:rFonts w:hAnsi="宋体"/>
        </w:rPr>
        <w:t>由</w:t>
      </w:r>
      <w:r w:rsidR="00C122B9" w:rsidRPr="00C122B9">
        <w:rPr>
          <w:position w:val="-10"/>
        </w:rPr>
        <w:object w:dxaOrig="639" w:dyaOrig="320">
          <v:shape id="_x0000_i1236" type="#_x0000_t75" style="width:31.95pt;height:16.3pt" o:ole="">
            <v:imagedata r:id="rId432" o:title=""/>
          </v:shape>
          <o:OLEObject Type="Embed" ProgID="Equation.DSMT4" ShapeID="_x0000_i1236" DrawAspect="Content" ObjectID="_1674994322" r:id="rId433"/>
        </w:object>
      </w:r>
      <w:r w:rsidRPr="0070209A">
        <w:rPr>
          <w:rFonts w:hAnsi="宋体"/>
        </w:rPr>
        <w:t>的连续性，知</w:t>
      </w:r>
      <w:r w:rsidR="00C122B9" w:rsidRPr="00C122B9">
        <w:rPr>
          <w:position w:val="-10"/>
        </w:rPr>
        <w:object w:dxaOrig="639" w:dyaOrig="320">
          <v:shape id="_x0000_i1237" type="#_x0000_t75" style="width:31.95pt;height:16.3pt" o:ole="">
            <v:imagedata r:id="rId434" o:title=""/>
          </v:shape>
          <o:OLEObject Type="Embed" ProgID="Equation.DSMT4" ShapeID="_x0000_i1237" DrawAspect="Content" ObjectID="_1674994323" r:id="rId435"/>
        </w:object>
      </w:r>
      <w:r w:rsidRPr="0070209A">
        <w:rPr>
          <w:rFonts w:hAnsi="宋体"/>
        </w:rPr>
        <w:t>在区间</w:t>
      </w:r>
      <w:r w:rsidR="00C122B9" w:rsidRPr="00C122B9">
        <w:rPr>
          <w:position w:val="-12"/>
        </w:rPr>
        <w:object w:dxaOrig="720" w:dyaOrig="360">
          <v:shape id="_x0000_i1238" type="#_x0000_t75" style="width:36.3pt;height:18.15pt" o:ole="">
            <v:imagedata r:id="rId436" o:title=""/>
          </v:shape>
          <o:OLEObject Type="Embed" ProgID="Equation.DSMT4" ShapeID="_x0000_i1238" DrawAspect="Content" ObjectID="_1674994324" r:id="rId437"/>
        </w:object>
      </w:r>
      <w:r w:rsidRPr="0070209A">
        <w:rPr>
          <w:rFonts w:hAnsi="宋体"/>
        </w:rPr>
        <w:t>上有最大值和最小值，设它们分别为</w:t>
      </w:r>
      <w:r w:rsidR="00C122B9" w:rsidRPr="00025957">
        <w:rPr>
          <w:position w:val="-4"/>
        </w:rPr>
        <w:object w:dxaOrig="279" w:dyaOrig="260">
          <v:shape id="_x0000_i1239" type="#_x0000_t75" style="width:13.75pt;height:13.15pt" o:ole="">
            <v:imagedata r:id="rId438" o:title=""/>
          </v:shape>
          <o:OLEObject Type="Embed" ProgID="Equation.DSMT4" ShapeID="_x0000_i1239" DrawAspect="Content" ObjectID="_1674994325" r:id="rId439"/>
        </w:object>
      </w:r>
      <w:r w:rsidRPr="0070209A">
        <w:rPr>
          <w:rFonts w:hAnsi="宋体"/>
        </w:rPr>
        <w:t>和</w:t>
      </w:r>
      <w:r w:rsidR="00C122B9" w:rsidRPr="00025957">
        <w:rPr>
          <w:position w:val="-4"/>
        </w:rPr>
        <w:object w:dxaOrig="260" w:dyaOrig="200">
          <v:shape id="_x0000_i1240" type="#_x0000_t75" style="width:13.15pt;height:10pt" o:ole="">
            <v:imagedata r:id="rId440" o:title=""/>
          </v:shape>
          <o:OLEObject Type="Embed" ProgID="Equation.DSMT4" ShapeID="_x0000_i1240" DrawAspect="Content" ObjectID="_1674994326" r:id="rId441"/>
        </w:object>
      </w:r>
      <w:r w:rsidRPr="0070209A">
        <w:rPr>
          <w:rFonts w:hAnsi="宋体"/>
        </w:rPr>
        <w:t>，则有</w:t>
      </w:r>
    </w:p>
    <w:p w:rsidR="00871C2D" w:rsidRPr="0070209A" w:rsidRDefault="00C122B9" w:rsidP="00D0789D">
      <w:pPr>
        <w:ind w:leftChars="200" w:left="480"/>
        <w:jc w:val="center"/>
      </w:pPr>
      <w:r w:rsidRPr="00C122B9">
        <w:rPr>
          <w:position w:val="-24"/>
        </w:rPr>
        <w:object w:dxaOrig="2780" w:dyaOrig="620">
          <v:shape id="_x0000_i1241" type="#_x0000_t75" style="width:139pt;height:31.3pt" o:ole="">
            <v:imagedata r:id="rId442" o:title=""/>
          </v:shape>
          <o:OLEObject Type="Embed" ProgID="Equation.DSMT4" ShapeID="_x0000_i1241" DrawAspect="Content" ObjectID="_1674994327" r:id="rId443"/>
        </w:object>
      </w:r>
    </w:p>
    <w:p w:rsidR="00871C2D" w:rsidRPr="0070209A" w:rsidRDefault="00871C2D" w:rsidP="00D0789D">
      <w:pPr>
        <w:ind w:leftChars="200" w:left="480"/>
      </w:pPr>
      <w:r w:rsidRPr="0070209A">
        <w:rPr>
          <w:rFonts w:hAnsi="宋体"/>
        </w:rPr>
        <w:t>再由连续函数的介值定理知，至少存在一点</w:t>
      </w:r>
      <w:r w:rsidR="00C122B9" w:rsidRPr="00C122B9">
        <w:rPr>
          <w:position w:val="-12"/>
        </w:rPr>
        <w:object w:dxaOrig="1939" w:dyaOrig="360">
          <v:shape id="_x0000_i1242" type="#_x0000_t75" style="width:97.05pt;height:18.15pt" o:ole="">
            <v:imagedata r:id="rId444" o:title=""/>
          </v:shape>
          <o:OLEObject Type="Embed" ProgID="Equation.DSMT4" ShapeID="_x0000_i1242" DrawAspect="Content" ObjectID="_1674994328" r:id="rId445"/>
        </w:object>
      </w:r>
      <w:r w:rsidRPr="0070209A">
        <w:rPr>
          <w:rFonts w:hAnsi="宋体"/>
        </w:rPr>
        <w:t>，使</w:t>
      </w:r>
    </w:p>
    <w:p w:rsidR="00871C2D" w:rsidRPr="0070209A" w:rsidRDefault="00C122B9" w:rsidP="00D0789D">
      <w:pPr>
        <w:ind w:leftChars="200" w:left="480"/>
        <w:jc w:val="center"/>
      </w:pPr>
      <w:r w:rsidRPr="00C122B9">
        <w:rPr>
          <w:position w:val="-24"/>
        </w:rPr>
        <w:object w:dxaOrig="3140" w:dyaOrig="620">
          <v:shape id="_x0000_i1243" type="#_x0000_t75" style="width:157.15pt;height:31.3pt" o:ole="">
            <v:imagedata r:id="rId446" o:title=""/>
          </v:shape>
          <o:OLEObject Type="Embed" ProgID="Equation.DSMT4" ShapeID="_x0000_i1243" DrawAspect="Content" ObjectID="_1674994329" r:id="rId447"/>
        </w:object>
      </w:r>
    </w:p>
    <w:p w:rsidR="00871C2D" w:rsidRPr="0070209A" w:rsidRDefault="00D0789D" w:rsidP="00D0789D">
      <w:pPr>
        <w:ind w:leftChars="200" w:left="480"/>
      </w:pPr>
      <w:r>
        <w:rPr>
          <w:rFonts w:hAnsi="宋体" w:hint="eastAsia"/>
          <w:b/>
        </w:rPr>
        <w:t>方</w:t>
      </w:r>
      <w:r w:rsidR="00871C2D" w:rsidRPr="0070209A">
        <w:rPr>
          <w:rFonts w:hAnsi="宋体"/>
          <w:b/>
        </w:rPr>
        <w:t>法</w:t>
      </w:r>
      <w:r w:rsidR="00871C2D" w:rsidRPr="0070209A">
        <w:rPr>
          <w:b/>
        </w:rPr>
        <w:t>2</w:t>
      </w:r>
      <w:r w:rsidR="00871C2D" w:rsidRPr="0070209A">
        <w:rPr>
          <w:rFonts w:hAnsi="宋体"/>
        </w:rPr>
        <w:t>：构造函数</w:t>
      </w:r>
      <w:r w:rsidR="00C122B9" w:rsidRPr="00C122B9">
        <w:rPr>
          <w:position w:val="-10"/>
        </w:rPr>
        <w:object w:dxaOrig="520" w:dyaOrig="320">
          <v:shape id="_x0000_i1244" type="#_x0000_t75" style="width:26.3pt;height:16.3pt" o:ole="">
            <v:imagedata r:id="rId448" o:title=""/>
          </v:shape>
          <o:OLEObject Type="Embed" ProgID="Equation.DSMT4" ShapeID="_x0000_i1244" DrawAspect="Content" ObjectID="_1674994330" r:id="rId449"/>
        </w:object>
      </w:r>
      <w:r w:rsidR="00871C2D" w:rsidRPr="0070209A">
        <w:rPr>
          <w:rFonts w:hAnsi="宋体"/>
        </w:rPr>
        <w:t>，使得</w:t>
      </w:r>
      <w:r w:rsidR="00C122B9" w:rsidRPr="00C122B9">
        <w:rPr>
          <w:position w:val="-10"/>
        </w:rPr>
        <w:object w:dxaOrig="999" w:dyaOrig="320">
          <v:shape id="_x0000_i1245" type="#_x0000_t75" style="width:50.1pt;height:16.3pt" o:ole="">
            <v:imagedata r:id="rId450" o:title=""/>
          </v:shape>
          <o:OLEObject Type="Embed" ProgID="Equation.DSMT4" ShapeID="_x0000_i1245" DrawAspect="Content" ObjectID="_1674994331" r:id="rId451"/>
        </w:object>
      </w:r>
      <w:r w:rsidR="00871C2D" w:rsidRPr="0070209A">
        <w:rPr>
          <w:rFonts w:hAnsi="宋体"/>
        </w:rPr>
        <w:t>时</w:t>
      </w:r>
      <w:r w:rsidR="00C122B9" w:rsidRPr="00C122B9">
        <w:rPr>
          <w:position w:val="-10"/>
        </w:rPr>
        <w:object w:dxaOrig="580" w:dyaOrig="320">
          <v:shape id="_x0000_i1246" type="#_x0000_t75" style="width:28.8pt;height:16.3pt" o:ole="">
            <v:imagedata r:id="rId452" o:title=""/>
          </v:shape>
          <o:OLEObject Type="Embed" ProgID="Equation.DSMT4" ShapeID="_x0000_i1246" DrawAspect="Content" ObjectID="_1674994332" r:id="rId453"/>
        </w:object>
      </w:r>
      <w:r w:rsidR="00871C2D" w:rsidRPr="0070209A">
        <w:rPr>
          <w:rFonts w:hAnsi="宋体"/>
        </w:rPr>
        <w:t>有三个</w:t>
      </w:r>
      <w:r>
        <w:rPr>
          <w:rFonts w:hint="eastAsia"/>
        </w:rPr>
        <w:t>零</w:t>
      </w:r>
      <w:r w:rsidR="00871C2D" w:rsidRPr="0070209A">
        <w:rPr>
          <w:rFonts w:hAnsi="宋体"/>
        </w:rPr>
        <w:t>点，</w:t>
      </w:r>
      <w:r>
        <w:rPr>
          <w:rFonts w:hAnsi="宋体" w:hint="eastAsia"/>
        </w:rPr>
        <w:t>再用</w:t>
      </w:r>
      <w:r w:rsidR="00871C2D" w:rsidRPr="0070209A">
        <w:rPr>
          <w:rFonts w:hAnsi="宋体"/>
        </w:rPr>
        <w:t>罗尔定理证明</w:t>
      </w:r>
      <w:r w:rsidR="00C122B9" w:rsidRPr="00C122B9">
        <w:rPr>
          <w:position w:val="-10"/>
        </w:rPr>
        <w:object w:dxaOrig="200" w:dyaOrig="320">
          <v:shape id="_x0000_i1247" type="#_x0000_t75" style="width:10pt;height:16.3pt" o:ole="">
            <v:imagedata r:id="rId454" o:title=""/>
          </v:shape>
          <o:OLEObject Type="Embed" ProgID="Equation.DSMT4" ShapeID="_x0000_i1247" DrawAspect="Content" ObjectID="_1674994333" r:id="rId455"/>
        </w:object>
      </w:r>
      <w:r>
        <w:rPr>
          <w:rFonts w:hint="eastAsia"/>
        </w:rPr>
        <w:t>的</w:t>
      </w:r>
      <w:r w:rsidR="00871C2D" w:rsidRPr="0070209A">
        <w:rPr>
          <w:rFonts w:hAnsi="宋体"/>
        </w:rPr>
        <w:t>存在</w:t>
      </w:r>
      <w:r>
        <w:rPr>
          <w:rFonts w:hAnsi="宋体" w:hint="eastAsia"/>
        </w:rPr>
        <w:t>性</w:t>
      </w:r>
      <w:r>
        <w:rPr>
          <w:rFonts w:hint="eastAsia"/>
        </w:rPr>
        <w:t>．</w:t>
      </w:r>
      <w:r w:rsidR="00871C2D" w:rsidRPr="0070209A">
        <w:rPr>
          <w:rFonts w:hAnsi="宋体"/>
        </w:rPr>
        <w:t>设具有三阶连续导数</w:t>
      </w:r>
      <w:r>
        <w:rPr>
          <w:rFonts w:hAnsi="宋体" w:hint="eastAsia"/>
        </w:rPr>
        <w:t>的</w:t>
      </w:r>
      <w:r w:rsidR="00C122B9" w:rsidRPr="00C122B9">
        <w:rPr>
          <w:position w:val="-10"/>
        </w:rPr>
        <w:object w:dxaOrig="3100" w:dyaOrig="360">
          <v:shape id="_x0000_i1248" type="#_x0000_t75" style="width:155.25pt;height:18.15pt" o:ole="">
            <v:imagedata r:id="rId456" o:title=""/>
          </v:shape>
          <o:OLEObject Type="Embed" ProgID="Equation.DSMT4" ShapeID="_x0000_i1248" DrawAspect="Content" ObjectID="_1674994334" r:id="rId457"/>
        </w:object>
      </w:r>
      <w:r>
        <w:rPr>
          <w:rFonts w:hint="eastAsia"/>
        </w:rPr>
        <w:t>，令</w:t>
      </w:r>
    </w:p>
    <w:p w:rsidR="00871C2D" w:rsidRPr="0070209A" w:rsidRDefault="00C122B9" w:rsidP="00D0789D">
      <w:pPr>
        <w:ind w:leftChars="200" w:left="480"/>
        <w:jc w:val="center"/>
      </w:pPr>
      <w:r w:rsidRPr="00C122B9">
        <w:rPr>
          <w:position w:val="-96"/>
        </w:rPr>
        <w:object w:dxaOrig="4660" w:dyaOrig="2040">
          <v:shape id="_x0000_i1249" type="#_x0000_t75" style="width:232.9pt;height:102.05pt" o:ole="">
            <v:imagedata r:id="rId458" o:title=""/>
          </v:shape>
          <o:OLEObject Type="Embed" ProgID="Equation.DSMT4" ShapeID="_x0000_i1249" DrawAspect="Content" ObjectID="_1674994335" r:id="rId459"/>
        </w:object>
      </w:r>
    </w:p>
    <w:p w:rsidR="00D0789D" w:rsidRDefault="00871C2D" w:rsidP="00D0789D">
      <w:pPr>
        <w:ind w:leftChars="200" w:left="480"/>
        <w:rPr>
          <w:rFonts w:hAnsi="宋体"/>
        </w:rPr>
      </w:pPr>
      <w:r w:rsidRPr="0070209A">
        <w:rPr>
          <w:rFonts w:hAnsi="宋体"/>
        </w:rPr>
        <w:t>代入</w:t>
      </w:r>
      <w:r w:rsidR="00C122B9" w:rsidRPr="00C122B9">
        <w:rPr>
          <w:position w:val="-10"/>
        </w:rPr>
        <w:object w:dxaOrig="520" w:dyaOrig="320">
          <v:shape id="_x0000_i1250" type="#_x0000_t75" style="width:26.3pt;height:16.3pt" o:ole="">
            <v:imagedata r:id="rId460" o:title=""/>
          </v:shape>
          <o:OLEObject Type="Embed" ProgID="Equation.DSMT4" ShapeID="_x0000_i1250" DrawAspect="Content" ObjectID="_1674994336" r:id="rId461"/>
        </w:object>
      </w:r>
      <w:r w:rsidRPr="0070209A">
        <w:rPr>
          <w:rFonts w:hAnsi="宋体"/>
        </w:rPr>
        <w:t>得</w:t>
      </w:r>
    </w:p>
    <w:p w:rsidR="00871C2D" w:rsidRPr="0070209A" w:rsidRDefault="00C122B9" w:rsidP="00D0789D">
      <w:pPr>
        <w:ind w:leftChars="200" w:left="480"/>
        <w:jc w:val="center"/>
      </w:pPr>
      <w:r w:rsidRPr="00C122B9">
        <w:rPr>
          <w:position w:val="-28"/>
        </w:rPr>
        <w:object w:dxaOrig="4020" w:dyaOrig="680">
          <v:shape id="_x0000_i1251" type="#_x0000_t75" style="width:200.95pt;height:33.8pt" o:ole="">
            <v:imagedata r:id="rId462" o:title=""/>
          </v:shape>
          <o:OLEObject Type="Embed" ProgID="Equation.DSMT4" ShapeID="_x0000_i1251" DrawAspect="Content" ObjectID="_1674994337" r:id="rId463"/>
        </w:object>
      </w:r>
    </w:p>
    <w:p w:rsidR="00871C2D" w:rsidRPr="0070209A" w:rsidRDefault="00871C2D" w:rsidP="00D0789D">
      <w:pPr>
        <w:ind w:leftChars="200" w:left="480"/>
      </w:pPr>
      <w:r w:rsidRPr="0070209A">
        <w:rPr>
          <w:rFonts w:hAnsi="宋体"/>
        </w:rPr>
        <w:t>由罗尔定理可知，存在</w:t>
      </w:r>
      <w:r w:rsidR="00C122B9" w:rsidRPr="00C122B9">
        <w:rPr>
          <w:position w:val="-12"/>
        </w:rPr>
        <w:object w:dxaOrig="1120" w:dyaOrig="360">
          <v:shape id="_x0000_i1252" type="#_x0000_t75" style="width:55.7pt;height:18.15pt" o:ole="">
            <v:imagedata r:id="rId464" o:title=""/>
          </v:shape>
          <o:OLEObject Type="Embed" ProgID="Equation.DSMT4" ShapeID="_x0000_i1252" DrawAspect="Content" ObjectID="_1674994338" r:id="rId465"/>
        </w:object>
      </w:r>
      <w:r w:rsidR="00D0789D">
        <w:rPr>
          <w:rFonts w:hint="eastAsia"/>
        </w:rPr>
        <w:t xml:space="preserve">, </w:t>
      </w:r>
      <w:r w:rsidR="00C122B9" w:rsidRPr="00C122B9">
        <w:rPr>
          <w:position w:val="-12"/>
        </w:rPr>
        <w:object w:dxaOrig="980" w:dyaOrig="360">
          <v:shape id="_x0000_i1253" type="#_x0000_t75" style="width:48.85pt;height:18.15pt" o:ole="">
            <v:imagedata r:id="rId466" o:title=""/>
          </v:shape>
          <o:OLEObject Type="Embed" ProgID="Equation.DSMT4" ShapeID="_x0000_i1253" DrawAspect="Content" ObjectID="_1674994339" r:id="rId467"/>
        </w:object>
      </w:r>
      <w:r w:rsidRPr="0070209A">
        <w:rPr>
          <w:rFonts w:hint="eastAsia"/>
        </w:rPr>
        <w:t>，</w:t>
      </w:r>
      <w:r w:rsidRPr="0070209A">
        <w:rPr>
          <w:rFonts w:hAnsi="宋体"/>
        </w:rPr>
        <w:t>使</w:t>
      </w:r>
      <w:r w:rsidR="00C122B9" w:rsidRPr="00C122B9">
        <w:rPr>
          <w:position w:val="-12"/>
        </w:rPr>
        <w:object w:dxaOrig="999" w:dyaOrig="360">
          <v:shape id="_x0000_i1254" type="#_x0000_t75" style="width:50.1pt;height:18.15pt" o:ole="">
            <v:imagedata r:id="rId468" o:title=""/>
          </v:shape>
          <o:OLEObject Type="Embed" ProgID="Equation.DSMT4" ShapeID="_x0000_i1254" DrawAspect="Content" ObjectID="_1674994340" r:id="rId469"/>
        </w:object>
      </w:r>
      <w:r w:rsidR="00D0789D">
        <w:rPr>
          <w:rFonts w:hint="eastAsia"/>
        </w:rPr>
        <w:t xml:space="preserve">, </w:t>
      </w:r>
      <w:r w:rsidR="00C122B9" w:rsidRPr="00C122B9">
        <w:rPr>
          <w:position w:val="-12"/>
        </w:rPr>
        <w:object w:dxaOrig="999" w:dyaOrig="360">
          <v:shape id="_x0000_i1255" type="#_x0000_t75" style="width:50.1pt;height:18.15pt" o:ole="">
            <v:imagedata r:id="rId470" o:title=""/>
          </v:shape>
          <o:OLEObject Type="Embed" ProgID="Equation.DSMT4" ShapeID="_x0000_i1255" DrawAspect="Content" ObjectID="_1674994341" r:id="rId471"/>
        </w:object>
      </w:r>
      <w:r w:rsidR="00D0789D">
        <w:rPr>
          <w:rFonts w:hint="eastAsia"/>
        </w:rPr>
        <w:t>．</w:t>
      </w:r>
      <w:r w:rsidRPr="0070209A">
        <w:rPr>
          <w:rFonts w:hAnsi="宋体"/>
        </w:rPr>
        <w:t>又因为</w:t>
      </w:r>
      <w:r w:rsidR="00C122B9" w:rsidRPr="00C122B9">
        <w:rPr>
          <w:position w:val="-10"/>
        </w:rPr>
        <w:object w:dxaOrig="900" w:dyaOrig="320">
          <v:shape id="_x0000_i1256" type="#_x0000_t75" style="width:45.1pt;height:16.3pt" o:ole="">
            <v:imagedata r:id="rId472" o:title=""/>
          </v:shape>
          <o:OLEObject Type="Embed" ProgID="Equation.DSMT4" ShapeID="_x0000_i1256" DrawAspect="Content" ObjectID="_1674994342" r:id="rId473"/>
        </w:object>
      </w:r>
      <w:r w:rsidRPr="0070209A">
        <w:rPr>
          <w:rFonts w:hAnsi="宋体"/>
        </w:rPr>
        <w:t>，再由罗尔定理可知，存在</w:t>
      </w:r>
      <w:r w:rsidR="00C122B9" w:rsidRPr="00C122B9">
        <w:rPr>
          <w:position w:val="-12"/>
        </w:rPr>
        <w:object w:dxaOrig="1060" w:dyaOrig="360">
          <v:shape id="_x0000_i1257" type="#_x0000_t75" style="width:53.2pt;height:18.15pt" o:ole="">
            <v:imagedata r:id="rId474" o:title=""/>
          </v:shape>
          <o:OLEObject Type="Embed" ProgID="Equation.DSMT4" ShapeID="_x0000_i1257" DrawAspect="Content" ObjectID="_1674994343" r:id="rId475"/>
        </w:object>
      </w:r>
      <w:r w:rsidR="00D0789D">
        <w:rPr>
          <w:rFonts w:hint="eastAsia"/>
        </w:rPr>
        <w:t xml:space="preserve">, </w:t>
      </w:r>
      <w:r w:rsidR="00C122B9" w:rsidRPr="00C122B9">
        <w:rPr>
          <w:position w:val="-12"/>
        </w:rPr>
        <w:object w:dxaOrig="1060" w:dyaOrig="360">
          <v:shape id="_x0000_i1258" type="#_x0000_t75" style="width:53.2pt;height:18.15pt" o:ole="">
            <v:imagedata r:id="rId476" o:title=""/>
          </v:shape>
          <o:OLEObject Type="Embed" ProgID="Equation.DSMT4" ShapeID="_x0000_i1258" DrawAspect="Content" ObjectID="_1674994344" r:id="rId477"/>
        </w:object>
      </w:r>
      <w:r w:rsidRPr="0070209A">
        <w:rPr>
          <w:rFonts w:hint="eastAsia"/>
        </w:rPr>
        <w:t>，</w:t>
      </w:r>
      <w:r w:rsidRPr="0070209A">
        <w:rPr>
          <w:rFonts w:hAnsi="宋体"/>
        </w:rPr>
        <w:t>使得</w:t>
      </w:r>
      <w:r w:rsidR="00C122B9" w:rsidRPr="00C122B9">
        <w:rPr>
          <w:position w:val="-12"/>
        </w:rPr>
        <w:object w:dxaOrig="1020" w:dyaOrig="360">
          <v:shape id="_x0000_i1259" type="#_x0000_t75" style="width:50.7pt;height:18.15pt" o:ole="">
            <v:imagedata r:id="rId478" o:title=""/>
          </v:shape>
          <o:OLEObject Type="Embed" ProgID="Equation.DSMT4" ShapeID="_x0000_i1259" DrawAspect="Content" ObjectID="_1674994345" r:id="rId479"/>
        </w:object>
      </w:r>
      <w:r w:rsidR="00D0789D">
        <w:rPr>
          <w:rFonts w:hint="eastAsia"/>
        </w:rPr>
        <w:t xml:space="preserve">, </w:t>
      </w:r>
      <w:r w:rsidR="00C122B9" w:rsidRPr="00C122B9">
        <w:rPr>
          <w:position w:val="-12"/>
        </w:rPr>
        <w:object w:dxaOrig="1020" w:dyaOrig="360">
          <v:shape id="_x0000_i1260" type="#_x0000_t75" style="width:50.7pt;height:18.15pt" o:ole="">
            <v:imagedata r:id="rId480" o:title=""/>
          </v:shape>
          <o:OLEObject Type="Embed" ProgID="Equation.DSMT4" ShapeID="_x0000_i1260" DrawAspect="Content" ObjectID="_1674994346" r:id="rId481"/>
        </w:object>
      </w:r>
      <w:r w:rsidR="00D0789D">
        <w:rPr>
          <w:rFonts w:hint="eastAsia"/>
        </w:rPr>
        <w:t>．</w:t>
      </w:r>
      <w:r w:rsidRPr="0070209A">
        <w:rPr>
          <w:rFonts w:hAnsi="宋体"/>
        </w:rPr>
        <w:t>再由罗尔定理</w:t>
      </w:r>
      <w:r w:rsidR="00D0789D">
        <w:rPr>
          <w:rFonts w:hAnsi="宋体" w:hint="eastAsia"/>
        </w:rPr>
        <w:t>可</w:t>
      </w:r>
      <w:r w:rsidRPr="0070209A">
        <w:rPr>
          <w:rFonts w:hAnsi="宋体"/>
        </w:rPr>
        <w:t>知，存在</w:t>
      </w:r>
      <w:r w:rsidR="00C122B9" w:rsidRPr="00C122B9">
        <w:rPr>
          <w:position w:val="-12"/>
        </w:rPr>
        <w:object w:dxaOrig="2880" w:dyaOrig="360">
          <v:shape id="_x0000_i1261" type="#_x0000_t75" style="width:2in;height:18.15pt" o:ole="">
            <v:imagedata r:id="rId482" o:title=""/>
          </v:shape>
          <o:OLEObject Type="Embed" ProgID="Equation.DSMT4" ShapeID="_x0000_i1261" DrawAspect="Content" ObjectID="_1674994347" r:id="rId483"/>
        </w:object>
      </w:r>
      <w:r w:rsidRPr="0070209A">
        <w:rPr>
          <w:rFonts w:hint="eastAsia"/>
        </w:rPr>
        <w:t>，</w:t>
      </w:r>
      <w:r w:rsidRPr="0070209A">
        <w:rPr>
          <w:rFonts w:hAnsi="宋体"/>
        </w:rPr>
        <w:t>使</w:t>
      </w:r>
      <w:r w:rsidR="00D0789D">
        <w:rPr>
          <w:rFonts w:hint="eastAsia"/>
        </w:rPr>
        <w:t>得</w:t>
      </w:r>
      <w:r w:rsidR="00C122B9" w:rsidRPr="00C122B9">
        <w:rPr>
          <w:position w:val="-10"/>
        </w:rPr>
        <w:object w:dxaOrig="2100" w:dyaOrig="320">
          <v:shape id="_x0000_i1262" type="#_x0000_t75" style="width:105.2pt;height:16.3pt" o:ole="">
            <v:imagedata r:id="rId484" o:title=""/>
          </v:shape>
          <o:OLEObject Type="Embed" ProgID="Equation.DSMT4" ShapeID="_x0000_i1262" DrawAspect="Content" ObjectID="_1674994348" r:id="rId485"/>
        </w:object>
      </w:r>
      <w:r w:rsidR="00D0789D">
        <w:rPr>
          <w:rFonts w:hint="eastAsia"/>
        </w:rPr>
        <w:t>，</w:t>
      </w:r>
      <w:r w:rsidRPr="0070209A">
        <w:rPr>
          <w:rFonts w:hAnsi="宋体"/>
        </w:rPr>
        <w:t>即</w:t>
      </w:r>
      <w:r w:rsidR="00C122B9" w:rsidRPr="00C122B9">
        <w:rPr>
          <w:position w:val="-10"/>
        </w:rPr>
        <w:object w:dxaOrig="980" w:dyaOrig="320">
          <v:shape id="_x0000_i1263" type="#_x0000_t75" style="width:48.85pt;height:16.3pt" o:ole="">
            <v:imagedata r:id="rId486" o:title=""/>
          </v:shape>
          <o:OLEObject Type="Embed" ProgID="Equation.DSMT4" ShapeID="_x0000_i1263" DrawAspect="Content" ObjectID="_1674994349" r:id="rId487"/>
        </w:object>
      </w:r>
      <w:r w:rsidR="00D0789D">
        <w:rPr>
          <w:rFonts w:hint="eastAsia"/>
        </w:rPr>
        <w:t>．</w:t>
      </w:r>
    </w:p>
    <w:p w:rsidR="00871C2D" w:rsidRDefault="00871C2D" w:rsidP="00871C2D">
      <w:pPr>
        <w:rPr>
          <w:rFonts w:hAnsi="宋体"/>
          <w:b/>
        </w:rPr>
      </w:pPr>
    </w:p>
    <w:p w:rsidR="00D0789D" w:rsidRDefault="00D0789D" w:rsidP="00871C2D">
      <w:pPr>
        <w:rPr>
          <w:rFonts w:hAnsi="宋体"/>
          <w:b/>
        </w:rPr>
      </w:pPr>
    </w:p>
    <w:p w:rsidR="00871C2D" w:rsidRPr="002C0118" w:rsidRDefault="00871C2D" w:rsidP="008E47E6">
      <w:pPr>
        <w:pStyle w:val="1"/>
      </w:pPr>
      <w:r w:rsidRPr="002C0118">
        <w:t>九、</w:t>
      </w:r>
      <w:r w:rsidR="008E47E6">
        <w:rPr>
          <w:rFonts w:hint="eastAsia"/>
        </w:rPr>
        <w:t>（</w:t>
      </w:r>
      <w:r w:rsidRPr="002C0118">
        <w:rPr>
          <w:kern w:val="0"/>
        </w:rPr>
        <w:t>本题满分9分</w:t>
      </w:r>
      <w:r w:rsidR="008E47E6">
        <w:rPr>
          <w:rFonts w:hint="eastAsia"/>
        </w:rPr>
        <w:t>）</w:t>
      </w:r>
      <w:r w:rsidR="005846AC" w:rsidRPr="005846AC">
        <w:rPr>
          <w:rStyle w:val="ae"/>
          <w:rFonts w:hint="eastAsia"/>
        </w:rPr>
        <w:t>【同试卷一第五题】</w:t>
      </w:r>
      <w:r w:rsidR="005846AC" w:rsidRPr="005846AC">
        <w:rPr>
          <w:rStyle w:val="ae"/>
          <w:rFonts w:hint="eastAsia"/>
          <w:b w:val="0"/>
        </w:rPr>
        <w:t>（分值不同）</w:t>
      </w:r>
    </w:p>
    <w:p w:rsidR="005846AC" w:rsidRPr="008A25F4" w:rsidRDefault="005846AC" w:rsidP="005846AC">
      <w:pPr>
        <w:ind w:leftChars="200" w:left="480"/>
        <w:rPr>
          <w:szCs w:val="21"/>
        </w:rPr>
      </w:pPr>
      <w:r w:rsidRPr="008A25F4">
        <w:rPr>
          <w:rFonts w:hAnsi="宋体"/>
          <w:szCs w:val="21"/>
        </w:rPr>
        <w:t>设函数</w:t>
      </w:r>
      <w:r w:rsidR="00C122B9" w:rsidRPr="00C122B9">
        <w:rPr>
          <w:position w:val="-14"/>
        </w:rPr>
        <w:object w:dxaOrig="560" w:dyaOrig="400">
          <v:shape id="_x0000_i1264" type="#_x0000_t75" style="width:28.15pt;height:20.05pt" o:ole="">
            <v:imagedata r:id="rId488" o:title=""/>
          </v:shape>
          <o:OLEObject Type="Embed" ProgID="Equation.DSMT4" ShapeID="_x0000_i1264" DrawAspect="Content" ObjectID="_1674994350" r:id="rId489"/>
        </w:object>
      </w:r>
      <w:r>
        <w:rPr>
          <w:rFonts w:hint="eastAsia"/>
          <w:szCs w:val="21"/>
        </w:rPr>
        <w:t>（</w:t>
      </w:r>
      <w:r w:rsidR="00C122B9" w:rsidRPr="00C122B9">
        <w:rPr>
          <w:position w:val="-6"/>
        </w:rPr>
        <w:object w:dxaOrig="540" w:dyaOrig="279">
          <v:shape id="_x0000_i1265" type="#_x0000_t75" style="width:26.9pt;height:13.75pt" o:ole="">
            <v:imagedata r:id="rId490" o:title=""/>
          </v:shape>
          <o:OLEObject Type="Embed" ProgID="Equation.DSMT4" ShapeID="_x0000_i1265" DrawAspect="Content" ObjectID="_1674994351" r:id="rId491"/>
        </w:object>
      </w:r>
      <w:r>
        <w:rPr>
          <w:rFonts w:hint="eastAsia"/>
          <w:szCs w:val="21"/>
        </w:rPr>
        <w:t>）</w:t>
      </w:r>
      <w:r w:rsidRPr="008A25F4">
        <w:rPr>
          <w:rFonts w:hAnsi="宋体"/>
          <w:szCs w:val="21"/>
        </w:rPr>
        <w:t>二阶可导，且</w:t>
      </w:r>
      <w:r w:rsidR="00C122B9" w:rsidRPr="00C122B9">
        <w:rPr>
          <w:position w:val="-14"/>
        </w:rPr>
        <w:object w:dxaOrig="960" w:dyaOrig="400">
          <v:shape id="_x0000_i1266" type="#_x0000_t75" style="width:48.2pt;height:20.05pt" o:ole="">
            <v:imagedata r:id="rId492" o:title=""/>
          </v:shape>
          <o:OLEObject Type="Embed" ProgID="Equation.DSMT4" ShapeID="_x0000_i1266" DrawAspect="Content" ObjectID="_1674994352" r:id="rId493"/>
        </w:object>
      </w:r>
      <w:r w:rsidRPr="008A25F4">
        <w:rPr>
          <w:rFonts w:hAnsi="宋体"/>
          <w:szCs w:val="21"/>
        </w:rPr>
        <w:t>，</w:t>
      </w:r>
      <w:r w:rsidR="00C122B9" w:rsidRPr="00C122B9">
        <w:rPr>
          <w:position w:val="-14"/>
        </w:rPr>
        <w:object w:dxaOrig="880" w:dyaOrig="400">
          <v:shape id="_x0000_i1267" type="#_x0000_t75" style="width:43.85pt;height:20.05pt" o:ole="">
            <v:imagedata r:id="rId494" o:title=""/>
          </v:shape>
          <o:OLEObject Type="Embed" ProgID="Equation.DSMT4" ShapeID="_x0000_i1267" DrawAspect="Content" ObjectID="_1674994353" r:id="rId495"/>
        </w:object>
      </w:r>
      <w:r>
        <w:rPr>
          <w:rFonts w:hint="eastAsia"/>
          <w:szCs w:val="21"/>
        </w:rPr>
        <w:t>．</w:t>
      </w:r>
      <w:r w:rsidRPr="008A25F4">
        <w:rPr>
          <w:rFonts w:hAnsi="宋体"/>
          <w:szCs w:val="21"/>
        </w:rPr>
        <w:t>过曲线</w:t>
      </w:r>
      <w:r w:rsidR="00C122B9" w:rsidRPr="00C122B9">
        <w:rPr>
          <w:position w:val="-14"/>
        </w:rPr>
        <w:object w:dxaOrig="940" w:dyaOrig="400">
          <v:shape id="_x0000_i1268" type="#_x0000_t75" style="width:46.95pt;height:20.05pt" o:ole="">
            <v:imagedata r:id="rId496" o:title=""/>
          </v:shape>
          <o:OLEObject Type="Embed" ProgID="Equation.DSMT4" ShapeID="_x0000_i1268" DrawAspect="Content" ObjectID="_1674994354" r:id="rId497"/>
        </w:object>
      </w:r>
      <w:r w:rsidRPr="008A25F4">
        <w:rPr>
          <w:rFonts w:hAnsi="宋体"/>
          <w:szCs w:val="21"/>
        </w:rPr>
        <w:t>上任意一点</w:t>
      </w:r>
      <w:r w:rsidR="00C122B9" w:rsidRPr="00C122B9">
        <w:rPr>
          <w:position w:val="-14"/>
        </w:rPr>
        <w:object w:dxaOrig="820" w:dyaOrig="400">
          <v:shape id="_x0000_i1269" type="#_x0000_t75" style="width:40.7pt;height:20.05pt" o:ole="">
            <v:imagedata r:id="rId498" o:title=""/>
          </v:shape>
          <o:OLEObject Type="Embed" ProgID="Equation.DSMT4" ShapeID="_x0000_i1269" DrawAspect="Content" ObjectID="_1674994355" r:id="rId499"/>
        </w:object>
      </w:r>
      <w:r w:rsidRPr="008A25F4">
        <w:rPr>
          <w:rFonts w:hAnsi="宋体"/>
          <w:szCs w:val="21"/>
        </w:rPr>
        <w:t>作该曲线的切线及</w:t>
      </w:r>
      <w:r w:rsidR="00C122B9" w:rsidRPr="00025957">
        <w:rPr>
          <w:position w:val="-4"/>
        </w:rPr>
        <w:object w:dxaOrig="200" w:dyaOrig="200">
          <v:shape id="_x0000_i1270" type="#_x0000_t75" style="width:10pt;height:10pt" o:ole="">
            <v:imagedata r:id="rId500" o:title=""/>
          </v:shape>
          <o:OLEObject Type="Embed" ProgID="Equation.DSMT4" ShapeID="_x0000_i1270" DrawAspect="Content" ObjectID="_1674994356" r:id="rId501"/>
        </w:object>
      </w:r>
      <w:r w:rsidRPr="008A25F4">
        <w:rPr>
          <w:rFonts w:hAnsi="宋体"/>
          <w:szCs w:val="21"/>
        </w:rPr>
        <w:t>轴的垂线，上述两直线与</w:t>
      </w:r>
      <w:r w:rsidR="00C122B9" w:rsidRPr="00025957">
        <w:rPr>
          <w:position w:val="-4"/>
        </w:rPr>
        <w:object w:dxaOrig="200" w:dyaOrig="200">
          <v:shape id="_x0000_i1271" type="#_x0000_t75" style="width:10pt;height:10pt" o:ole="">
            <v:imagedata r:id="rId502" o:title=""/>
          </v:shape>
          <o:OLEObject Type="Embed" ProgID="Equation.DSMT4" ShapeID="_x0000_i1271" DrawAspect="Content" ObjectID="_1674994357" r:id="rId503"/>
        </w:object>
      </w:r>
      <w:r w:rsidRPr="008A25F4">
        <w:rPr>
          <w:rFonts w:hAnsi="宋体"/>
          <w:szCs w:val="21"/>
        </w:rPr>
        <w:t>轴所围成的三角形的面积记为</w:t>
      </w:r>
      <w:r w:rsidR="00C122B9" w:rsidRPr="00C122B9">
        <w:rPr>
          <w:position w:val="-12"/>
        </w:rPr>
        <w:object w:dxaOrig="279" w:dyaOrig="360">
          <v:shape id="_x0000_i1272" type="#_x0000_t75" style="width:13.75pt;height:18.15pt" o:ole="">
            <v:imagedata r:id="rId504" o:title=""/>
          </v:shape>
          <o:OLEObject Type="Embed" ProgID="Equation.DSMT4" ShapeID="_x0000_i1272" DrawAspect="Content" ObjectID="_1674994358" r:id="rId505"/>
        </w:object>
      </w:r>
      <w:r w:rsidRPr="008A25F4">
        <w:rPr>
          <w:rFonts w:hAnsi="宋体"/>
          <w:szCs w:val="21"/>
        </w:rPr>
        <w:t>，区间</w:t>
      </w:r>
      <w:r w:rsidR="00C122B9" w:rsidRPr="00C122B9">
        <w:rPr>
          <w:position w:val="-14"/>
        </w:rPr>
        <w:object w:dxaOrig="580" w:dyaOrig="400">
          <v:shape id="_x0000_i1273" type="#_x0000_t75" style="width:28.8pt;height:20.05pt" o:ole="">
            <v:imagedata r:id="rId506" o:title=""/>
          </v:shape>
          <o:OLEObject Type="Embed" ProgID="Equation.DSMT4" ShapeID="_x0000_i1273" DrawAspect="Content" ObjectID="_1674994359" r:id="rId507"/>
        </w:object>
      </w:r>
      <w:r w:rsidRPr="008A25F4">
        <w:rPr>
          <w:rFonts w:hAnsi="宋体"/>
          <w:szCs w:val="21"/>
        </w:rPr>
        <w:t>上以</w:t>
      </w:r>
      <w:r w:rsidR="00C122B9" w:rsidRPr="00C122B9">
        <w:rPr>
          <w:position w:val="-14"/>
        </w:rPr>
        <w:object w:dxaOrig="940" w:dyaOrig="400">
          <v:shape id="_x0000_i1274" type="#_x0000_t75" style="width:46.95pt;height:20.05pt" o:ole="">
            <v:imagedata r:id="rId508" o:title=""/>
          </v:shape>
          <o:OLEObject Type="Embed" ProgID="Equation.DSMT4" ShapeID="_x0000_i1274" DrawAspect="Content" ObjectID="_1674994360" r:id="rId509"/>
        </w:object>
      </w:r>
      <w:r w:rsidRPr="008A25F4">
        <w:rPr>
          <w:rFonts w:hAnsi="宋体"/>
          <w:szCs w:val="21"/>
        </w:rPr>
        <w:t>为曲边的曲边梯形面积记为</w:t>
      </w:r>
      <w:r w:rsidR="00C122B9" w:rsidRPr="00C122B9">
        <w:rPr>
          <w:position w:val="-12"/>
        </w:rPr>
        <w:object w:dxaOrig="279" w:dyaOrig="360">
          <v:shape id="_x0000_i1275" type="#_x0000_t75" style="width:13.75pt;height:18.15pt" o:ole="">
            <v:imagedata r:id="rId510" o:title=""/>
          </v:shape>
          <o:OLEObject Type="Embed" ProgID="Equation.DSMT4" ShapeID="_x0000_i1275" DrawAspect="Content" ObjectID="_1674994361" r:id="rId511"/>
        </w:object>
      </w:r>
      <w:r w:rsidRPr="008A25F4">
        <w:rPr>
          <w:rFonts w:hAnsi="宋体"/>
          <w:szCs w:val="21"/>
        </w:rPr>
        <w:t>，</w:t>
      </w:r>
      <w:r w:rsidRPr="008A25F4">
        <w:rPr>
          <w:rFonts w:hAnsi="宋体"/>
          <w:szCs w:val="21"/>
        </w:rPr>
        <w:lastRenderedPageBreak/>
        <w:t>并设</w:t>
      </w:r>
      <w:r w:rsidR="00C122B9" w:rsidRPr="00C122B9">
        <w:rPr>
          <w:position w:val="-12"/>
        </w:rPr>
        <w:object w:dxaOrig="820" w:dyaOrig="360">
          <v:shape id="_x0000_i1276" type="#_x0000_t75" style="width:40.7pt;height:18.15pt" o:ole="">
            <v:imagedata r:id="rId512" o:title=""/>
          </v:shape>
          <o:OLEObject Type="Embed" ProgID="Equation.DSMT4" ShapeID="_x0000_i1276" DrawAspect="Content" ObjectID="_1674994362" r:id="rId513"/>
        </w:object>
      </w:r>
      <w:r w:rsidRPr="008A25F4">
        <w:rPr>
          <w:rFonts w:hAnsi="宋体"/>
          <w:szCs w:val="21"/>
        </w:rPr>
        <w:t>恒为</w:t>
      </w:r>
      <w:r w:rsidR="00C122B9" w:rsidRPr="00025957">
        <w:rPr>
          <w:position w:val="-4"/>
        </w:rPr>
        <w:object w:dxaOrig="180" w:dyaOrig="260">
          <v:shape id="_x0000_i1277" type="#_x0000_t75" style="width:8.75pt;height:13.15pt" o:ole="">
            <v:imagedata r:id="rId514" o:title=""/>
          </v:shape>
          <o:OLEObject Type="Embed" ProgID="Equation.DSMT4" ShapeID="_x0000_i1277" DrawAspect="Content" ObjectID="_1674994363" r:id="rId515"/>
        </w:object>
      </w:r>
      <w:r w:rsidRPr="008A25F4">
        <w:rPr>
          <w:rFonts w:hAnsi="宋体"/>
          <w:szCs w:val="21"/>
        </w:rPr>
        <w:t>，求此曲线</w:t>
      </w:r>
      <w:r w:rsidR="00C122B9" w:rsidRPr="00C122B9">
        <w:rPr>
          <w:position w:val="-14"/>
        </w:rPr>
        <w:object w:dxaOrig="940" w:dyaOrig="400">
          <v:shape id="_x0000_i1278" type="#_x0000_t75" style="width:46.95pt;height:20.05pt" o:ole="">
            <v:imagedata r:id="rId516" o:title=""/>
          </v:shape>
          <o:OLEObject Type="Embed" ProgID="Equation.DSMT4" ShapeID="_x0000_i1278" DrawAspect="Content" ObjectID="_1674994364" r:id="rId517"/>
        </w:object>
      </w:r>
      <w:r w:rsidRPr="008A25F4">
        <w:rPr>
          <w:rFonts w:hAnsi="宋体"/>
          <w:szCs w:val="21"/>
        </w:rPr>
        <w:t>的方程</w:t>
      </w:r>
      <w:r>
        <w:rPr>
          <w:rFonts w:hint="eastAsia"/>
          <w:szCs w:val="21"/>
        </w:rPr>
        <w:t>．</w:t>
      </w:r>
    </w:p>
    <w:p w:rsidR="005846AC" w:rsidRDefault="005846AC" w:rsidP="005846A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46AC" w:rsidRPr="00F46611" w:rsidRDefault="005846AC" w:rsidP="005846AC">
      <w:pPr>
        <w:spacing w:line="312" w:lineRule="auto"/>
        <w:ind w:left="480" w:hangingChars="200" w:hanging="480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3A4C5E">
        <w:rPr>
          <w:rFonts w:hAnsi="宋体"/>
          <w:kern w:val="0"/>
          <w:szCs w:val="21"/>
        </w:rPr>
        <w:t>曲线</w:t>
      </w:r>
      <w:r w:rsidR="00C122B9" w:rsidRPr="00C122B9">
        <w:rPr>
          <w:position w:val="-10"/>
        </w:rPr>
        <w:object w:dxaOrig="900" w:dyaOrig="320">
          <v:shape id="_x0000_i1279" type="#_x0000_t75" style="width:45.1pt;height:16.3pt" o:ole="">
            <v:imagedata r:id="rId518" o:title=""/>
          </v:shape>
          <o:OLEObject Type="Embed" ProgID="Equation.DSMT4" ShapeID="_x0000_i1279" DrawAspect="Content" ObjectID="_1674994365" r:id="rId519"/>
        </w:object>
      </w:r>
      <w:r w:rsidRPr="003A4C5E">
        <w:rPr>
          <w:rFonts w:hAnsi="宋体"/>
          <w:kern w:val="0"/>
          <w:szCs w:val="21"/>
        </w:rPr>
        <w:t>上点</w:t>
      </w:r>
      <w:r w:rsidR="00C122B9" w:rsidRPr="00C122B9">
        <w:rPr>
          <w:position w:val="-10"/>
        </w:rPr>
        <w:object w:dxaOrig="760" w:dyaOrig="320">
          <v:shape id="_x0000_i1280" type="#_x0000_t75" style="width:38.2pt;height:16.3pt" o:ole="">
            <v:imagedata r:id="rId520" o:title=""/>
          </v:shape>
          <o:OLEObject Type="Embed" ProgID="Equation.DSMT4" ShapeID="_x0000_i1280" DrawAspect="Content" ObjectID="_1674994366" r:id="rId521"/>
        </w:object>
      </w:r>
      <w:r w:rsidRPr="003A4C5E">
        <w:rPr>
          <w:rFonts w:hAnsi="宋体"/>
          <w:kern w:val="0"/>
          <w:szCs w:val="21"/>
        </w:rPr>
        <w:t>处的切线方程为</w:t>
      </w:r>
      <w:r w:rsidR="00C122B9" w:rsidRPr="00C122B9">
        <w:rPr>
          <w:position w:val="-10"/>
        </w:rPr>
        <w:object w:dxaOrig="2320" w:dyaOrig="320">
          <v:shape id="_x0000_i1281" type="#_x0000_t75" style="width:115.85pt;height:16.3pt" o:ole="">
            <v:imagedata r:id="rId522" o:title=""/>
          </v:shape>
          <o:OLEObject Type="Embed" ProgID="Equation.DSMT4" ShapeID="_x0000_i1281" DrawAspect="Content" ObjectID="_1674994367" r:id="rId523"/>
        </w:object>
      </w:r>
      <w:r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所以切线与</w:t>
      </w:r>
      <w:r w:rsidR="00C122B9" w:rsidRPr="00025957">
        <w:rPr>
          <w:position w:val="-4"/>
        </w:rPr>
        <w:object w:dxaOrig="200" w:dyaOrig="200">
          <v:shape id="_x0000_i1282" type="#_x0000_t75" style="width:10pt;height:10pt" o:ole="">
            <v:imagedata r:id="rId524" o:title=""/>
          </v:shape>
          <o:OLEObject Type="Embed" ProgID="Equation.DSMT4" ShapeID="_x0000_i1282" DrawAspect="Content" ObjectID="_1674994368" r:id="rId525"/>
        </w:object>
      </w:r>
      <w:r w:rsidRPr="003A4C5E">
        <w:rPr>
          <w:rFonts w:hAnsi="宋体"/>
          <w:kern w:val="0"/>
          <w:szCs w:val="21"/>
        </w:rPr>
        <w:t>轴的交点为</w:t>
      </w:r>
      <w:r w:rsidR="00C122B9" w:rsidRPr="00C122B9">
        <w:rPr>
          <w:position w:val="-30"/>
        </w:rPr>
        <w:object w:dxaOrig="1120" w:dyaOrig="720">
          <v:shape id="_x0000_i1283" type="#_x0000_t75" style="width:55.7pt;height:36.3pt" o:ole="">
            <v:imagedata r:id="rId526" o:title=""/>
          </v:shape>
          <o:OLEObject Type="Embed" ProgID="Equation.DSMT4" ShapeID="_x0000_i1283" DrawAspect="Content" ObjectID="_1674994369" r:id="rId527"/>
        </w:object>
      </w:r>
      <w:r>
        <w:rPr>
          <w:rFonts w:hint="eastAsia"/>
          <w:kern w:val="0"/>
          <w:szCs w:val="21"/>
        </w:rPr>
        <w:t>．</w:t>
      </w:r>
      <w:r w:rsidRPr="003A4C5E">
        <w:rPr>
          <w:rFonts w:hAnsi="宋体"/>
          <w:kern w:val="0"/>
          <w:szCs w:val="21"/>
        </w:rPr>
        <w:t>由于</w:t>
      </w:r>
      <w:r w:rsidR="00C122B9" w:rsidRPr="00C122B9">
        <w:rPr>
          <w:position w:val="-10"/>
        </w:rPr>
        <w:object w:dxaOrig="960" w:dyaOrig="320">
          <v:shape id="_x0000_i1284" type="#_x0000_t75" style="width:48.2pt;height:16.3pt" o:ole="">
            <v:imagedata r:id="rId528" o:title=""/>
          </v:shape>
          <o:OLEObject Type="Embed" ProgID="Equation.DSMT4" ShapeID="_x0000_i1284" DrawAspect="Content" ObjectID="_1674994370" r:id="rId529"/>
        </w:object>
      </w:r>
      <w:r>
        <w:rPr>
          <w:rFonts w:hint="eastAsia"/>
          <w:kern w:val="0"/>
          <w:szCs w:val="21"/>
        </w:rPr>
        <w:t xml:space="preserve">, </w:t>
      </w:r>
      <w:r w:rsidR="00C122B9" w:rsidRPr="00C122B9">
        <w:rPr>
          <w:position w:val="-10"/>
        </w:rPr>
        <w:object w:dxaOrig="859" w:dyaOrig="320">
          <v:shape id="_x0000_i1285" type="#_x0000_t75" style="width:43.2pt;height:16.3pt" o:ole="">
            <v:imagedata r:id="rId530" o:title=""/>
          </v:shape>
          <o:OLEObject Type="Embed" ProgID="Equation.DSMT4" ShapeID="_x0000_i1285" DrawAspect="Content" ObjectID="_1674994371" r:id="rId531"/>
        </w:object>
      </w:r>
      <w:r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因此</w:t>
      </w:r>
      <w:r w:rsidR="00C122B9" w:rsidRPr="00C122B9">
        <w:rPr>
          <w:position w:val="-10"/>
        </w:rPr>
        <w:object w:dxaOrig="859" w:dyaOrig="320">
          <v:shape id="_x0000_i1286" type="#_x0000_t75" style="width:43.2pt;height:16.3pt" o:ole="">
            <v:imagedata r:id="rId532" o:title=""/>
          </v:shape>
          <o:OLEObject Type="Embed" ProgID="Equation.DSMT4" ShapeID="_x0000_i1286" DrawAspect="Content" ObjectID="_1674994372" r:id="rId533"/>
        </w:object>
      </w:r>
      <w:r>
        <w:rPr>
          <w:rFonts w:hint="eastAsia"/>
          <w:kern w:val="0"/>
          <w:szCs w:val="21"/>
        </w:rPr>
        <w:t>（</w:t>
      </w:r>
      <w:r w:rsidR="00C122B9" w:rsidRPr="00C122B9">
        <w:rPr>
          <w:position w:val="-6"/>
        </w:rPr>
        <w:object w:dxaOrig="540" w:dyaOrig="279">
          <v:shape id="_x0000_i1287" type="#_x0000_t75" style="width:26.9pt;height:13.75pt" o:ole="">
            <v:imagedata r:id="rId534" o:title=""/>
          </v:shape>
          <o:OLEObject Type="Embed" ProgID="Equation.DSMT4" ShapeID="_x0000_i1287" DrawAspect="Content" ObjectID="_1674994373" r:id="rId535"/>
        </w:object>
      </w:r>
      <w:r>
        <w:rPr>
          <w:rFonts w:hint="eastAsia"/>
          <w:kern w:val="0"/>
          <w:szCs w:val="21"/>
        </w:rPr>
        <w:t>）．</w:t>
      </w:r>
      <w:r w:rsidRPr="003A4C5E">
        <w:rPr>
          <w:rFonts w:hAnsi="宋体"/>
          <w:kern w:val="0"/>
          <w:szCs w:val="21"/>
        </w:rPr>
        <w:t>于是</w:t>
      </w:r>
      <w:r>
        <w:rPr>
          <w:rFonts w:hAnsi="宋体" w:hint="eastAsia"/>
          <w:kern w:val="0"/>
          <w:szCs w:val="21"/>
        </w:rPr>
        <w:t>有</w:t>
      </w:r>
    </w:p>
    <w:p w:rsidR="005846AC" w:rsidRPr="00D14FB2" w:rsidRDefault="00C122B9" w:rsidP="005846AC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 w:val="31"/>
          <w:szCs w:val="31"/>
        </w:rPr>
      </w:pPr>
      <w:r w:rsidRPr="00C122B9">
        <w:rPr>
          <w:position w:val="-32"/>
        </w:rPr>
        <w:object w:dxaOrig="4260" w:dyaOrig="760">
          <v:shape id="_x0000_i1288" type="#_x0000_t75" style="width:212.85pt;height:38.2pt" o:ole="">
            <v:imagedata r:id="rId536" o:title=""/>
          </v:shape>
          <o:OLEObject Type="Embed" ProgID="Equation.DSMT4" ShapeID="_x0000_i1288" DrawAspect="Content" ObjectID="_1674994374" r:id="rId537"/>
        </w:object>
      </w:r>
    </w:p>
    <w:p w:rsidR="005846AC" w:rsidRDefault="005846AC" w:rsidP="005846AC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根据题设</w:t>
      </w:r>
      <w:r w:rsidR="00C122B9" w:rsidRPr="00C122B9">
        <w:rPr>
          <w:position w:val="-12"/>
        </w:rPr>
        <w:object w:dxaOrig="1180" w:dyaOrig="360">
          <v:shape id="_x0000_i1289" type="#_x0000_t75" style="width:58.85pt;height:18.15pt" o:ole="">
            <v:imagedata r:id="rId538" o:title=""/>
          </v:shape>
          <o:OLEObject Type="Embed" ProgID="Equation.DSMT4" ShapeID="_x0000_i1289" DrawAspect="Content" ObjectID="_1674994375" r:id="rId539"/>
        </w:object>
      </w:r>
      <w:r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即</w:t>
      </w:r>
    </w:p>
    <w:p w:rsidR="005846AC" w:rsidRDefault="00C122B9" w:rsidP="005846AC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122B9">
        <w:rPr>
          <w:position w:val="-28"/>
        </w:rPr>
        <w:object w:dxaOrig="2140" w:dyaOrig="700">
          <v:shape id="_x0000_i1290" type="#_x0000_t75" style="width:107.05pt;height:35.05pt" o:ole="">
            <v:imagedata r:id="rId540" o:title=""/>
          </v:shape>
          <o:OLEObject Type="Embed" ProgID="Equation.DSMT4" ShapeID="_x0000_i1290" DrawAspect="Content" ObjectID="_1674994376" r:id="rId541"/>
        </w:object>
      </w:r>
    </w:p>
    <w:p w:rsidR="005846AC" w:rsidRPr="00D14FB2" w:rsidRDefault="005846AC" w:rsidP="005846AC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两边对</w:t>
      </w:r>
      <w:r w:rsidR="00C122B9" w:rsidRPr="00025957">
        <w:rPr>
          <w:position w:val="-4"/>
        </w:rPr>
        <w:object w:dxaOrig="200" w:dyaOrig="200">
          <v:shape id="_x0000_i1291" type="#_x0000_t75" style="width:10pt;height:10pt" o:ole="">
            <v:imagedata r:id="rId542" o:title=""/>
          </v:shape>
          <o:OLEObject Type="Embed" ProgID="Equation.DSMT4" ShapeID="_x0000_i1291" DrawAspect="Content" ObjectID="_1674994377" r:id="rId543"/>
        </w:object>
      </w:r>
      <w:r w:rsidRPr="003A4C5E">
        <w:rPr>
          <w:rFonts w:hAnsi="宋体"/>
          <w:kern w:val="0"/>
          <w:szCs w:val="21"/>
        </w:rPr>
        <w:t>求导并化简得</w:t>
      </w:r>
      <w:r w:rsidR="00C122B9" w:rsidRPr="00C122B9">
        <w:rPr>
          <w:position w:val="-14"/>
        </w:rPr>
        <w:object w:dxaOrig="1140" w:dyaOrig="440">
          <v:shape id="_x0000_i1292" type="#_x0000_t75" style="width:56.95pt;height:21.9pt" o:ole="">
            <v:imagedata r:id="rId544" o:title=""/>
          </v:shape>
          <o:OLEObject Type="Embed" ProgID="Equation.DSMT4" ShapeID="_x0000_i1292" DrawAspect="Content" ObjectID="_1674994378" r:id="rId545"/>
        </w:object>
      </w:r>
      <w:r>
        <w:rPr>
          <w:rFonts w:hint="eastAsia"/>
          <w:kern w:val="0"/>
          <w:szCs w:val="21"/>
        </w:rPr>
        <w:t>．</w:t>
      </w:r>
      <w:r w:rsidRPr="003A4C5E">
        <w:rPr>
          <w:rFonts w:hAnsi="宋体"/>
          <w:kern w:val="0"/>
          <w:szCs w:val="21"/>
        </w:rPr>
        <w:t>这是可降阶得二阶常微分方程，令</w:t>
      </w:r>
      <w:r w:rsidR="00C122B9" w:rsidRPr="00C122B9">
        <w:rPr>
          <w:position w:val="-10"/>
        </w:rPr>
        <w:object w:dxaOrig="700" w:dyaOrig="320">
          <v:shape id="_x0000_i1293" type="#_x0000_t75" style="width:35.05pt;height:16.3pt" o:ole="">
            <v:imagedata r:id="rId546" o:title=""/>
          </v:shape>
          <o:OLEObject Type="Embed" ProgID="Equation.DSMT4" ShapeID="_x0000_i1293" DrawAspect="Content" ObjectID="_1674994379" r:id="rId547"/>
        </w:object>
      </w:r>
      <w:r w:rsidRPr="003A4C5E">
        <w:rPr>
          <w:rFonts w:hAnsi="宋体"/>
          <w:kern w:val="0"/>
          <w:szCs w:val="21"/>
        </w:rPr>
        <w:t>则上述方程可化为</w:t>
      </w:r>
      <w:r w:rsidR="00C122B9" w:rsidRPr="00C122B9">
        <w:rPr>
          <w:position w:val="-28"/>
        </w:rPr>
        <w:object w:dxaOrig="1160" w:dyaOrig="660">
          <v:shape id="_x0000_i1294" type="#_x0000_t75" style="width:58.25pt;height:33.2pt" o:ole="">
            <v:imagedata r:id="rId548" o:title=""/>
          </v:shape>
          <o:OLEObject Type="Embed" ProgID="Equation.DSMT4" ShapeID="_x0000_i1294" DrawAspect="Content" ObjectID="_1674994380" r:id="rId549"/>
        </w:object>
      </w:r>
      <w:r w:rsidRPr="003A4C5E">
        <w:rPr>
          <w:rFonts w:hAnsi="宋体"/>
          <w:kern w:val="0"/>
          <w:szCs w:val="21"/>
        </w:rPr>
        <w:t>分离变量得</w:t>
      </w:r>
      <w:r w:rsidR="00C122B9" w:rsidRPr="00C122B9">
        <w:rPr>
          <w:position w:val="-28"/>
        </w:rPr>
        <w:object w:dxaOrig="859" w:dyaOrig="660">
          <v:shape id="_x0000_i1295" type="#_x0000_t75" style="width:43.2pt;height:33.2pt" o:ole="">
            <v:imagedata r:id="rId550" o:title=""/>
          </v:shape>
          <o:OLEObject Type="Embed" ProgID="Equation.DSMT4" ShapeID="_x0000_i1295" DrawAspect="Content" ObjectID="_1674994381" r:id="rId551"/>
        </w:object>
      </w:r>
      <w:r w:rsidRPr="003A4C5E"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解得</w:t>
      </w:r>
      <w:r w:rsidR="00C122B9" w:rsidRPr="00C122B9">
        <w:rPr>
          <w:position w:val="-12"/>
        </w:rPr>
        <w:object w:dxaOrig="800" w:dyaOrig="360">
          <v:shape id="_x0000_i1296" type="#_x0000_t75" style="width:40.05pt;height:18.15pt" o:ole="">
            <v:imagedata r:id="rId552" o:title=""/>
          </v:shape>
          <o:OLEObject Type="Embed" ProgID="Equation.DSMT4" ShapeID="_x0000_i1296" DrawAspect="Content" ObjectID="_1674994382" r:id="rId553"/>
        </w:object>
      </w:r>
      <w:r w:rsidRPr="00D14FB2">
        <w:rPr>
          <w:rFonts w:hint="eastAsia"/>
        </w:rPr>
        <w:t>，</w:t>
      </w:r>
      <w:r w:rsidRPr="003A4C5E">
        <w:rPr>
          <w:rFonts w:hAnsi="宋体"/>
          <w:kern w:val="0"/>
          <w:szCs w:val="21"/>
        </w:rPr>
        <w:t>即</w:t>
      </w:r>
      <w:r w:rsidR="00C122B9" w:rsidRPr="00C122B9">
        <w:rPr>
          <w:position w:val="-24"/>
        </w:rPr>
        <w:object w:dxaOrig="999" w:dyaOrig="620">
          <v:shape id="_x0000_i1297" type="#_x0000_t75" style="width:50.1pt;height:31.3pt" o:ole="">
            <v:imagedata r:id="rId554" o:title=""/>
          </v:shape>
          <o:OLEObject Type="Embed" ProgID="Equation.DSMT4" ShapeID="_x0000_i1297" DrawAspect="Content" ObjectID="_1674994383" r:id="rId555"/>
        </w:object>
      </w:r>
    </w:p>
    <w:p w:rsidR="005846AC" w:rsidRPr="00D14FB2" w:rsidRDefault="005846AC" w:rsidP="005846AC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</w:rPr>
      </w:pPr>
      <w:r w:rsidRPr="003A4C5E">
        <w:rPr>
          <w:rFonts w:hAnsi="宋体"/>
          <w:kern w:val="0"/>
          <w:szCs w:val="21"/>
        </w:rPr>
        <w:t>从而有</w:t>
      </w:r>
      <w:r w:rsidR="00C122B9" w:rsidRPr="00C122B9">
        <w:rPr>
          <w:position w:val="-12"/>
        </w:rPr>
        <w:object w:dxaOrig="1280" w:dyaOrig="380">
          <v:shape id="_x0000_i1298" type="#_x0000_t75" style="width:63.85pt;height:18.8pt" o:ole="">
            <v:imagedata r:id="rId556" o:title=""/>
          </v:shape>
          <o:OLEObject Type="Embed" ProgID="Equation.DSMT4" ShapeID="_x0000_i1298" DrawAspect="Content" ObjectID="_1674994384" r:id="rId557"/>
        </w:object>
      </w:r>
      <w:r w:rsidRPr="003A4C5E"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根据</w:t>
      </w:r>
      <w:r w:rsidR="00C122B9" w:rsidRPr="00C122B9">
        <w:rPr>
          <w:position w:val="-10"/>
        </w:rPr>
        <w:object w:dxaOrig="1840" w:dyaOrig="320">
          <v:shape id="_x0000_i1299" type="#_x0000_t75" style="width:92.05pt;height:16.3pt" o:ole="">
            <v:imagedata r:id="rId558" o:title=""/>
          </v:shape>
          <o:OLEObject Type="Embed" ProgID="Equation.DSMT4" ShapeID="_x0000_i1299" DrawAspect="Content" ObjectID="_1674994385" r:id="rId559"/>
        </w:object>
      </w:r>
      <w:r w:rsidRPr="003A4C5E">
        <w:rPr>
          <w:rFonts w:hAnsi="宋体"/>
          <w:kern w:val="0"/>
          <w:szCs w:val="21"/>
        </w:rPr>
        <w:t>可得</w:t>
      </w:r>
      <w:r w:rsidR="00C122B9" w:rsidRPr="00C122B9">
        <w:rPr>
          <w:position w:val="-12"/>
        </w:rPr>
        <w:object w:dxaOrig="1280" w:dyaOrig="360">
          <v:shape id="_x0000_i1300" type="#_x0000_t75" style="width:63.85pt;height:18.15pt" o:ole="">
            <v:imagedata r:id="rId560" o:title=""/>
          </v:shape>
          <o:OLEObject Type="Embed" ProgID="Equation.DSMT4" ShapeID="_x0000_i1300" DrawAspect="Content" ObjectID="_1674994386" r:id="rId561"/>
        </w:object>
      </w:r>
      <w:r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故所求曲线得方程为</w:t>
      </w:r>
      <w:r w:rsidR="00C122B9" w:rsidRPr="00C122B9">
        <w:rPr>
          <w:position w:val="-10"/>
        </w:rPr>
        <w:object w:dxaOrig="639" w:dyaOrig="360">
          <v:shape id="_x0000_i1301" type="#_x0000_t75" style="width:31.95pt;height:18.15pt" o:ole="">
            <v:imagedata r:id="rId562" o:title=""/>
          </v:shape>
          <o:OLEObject Type="Embed" ProgID="Equation.DSMT4" ShapeID="_x0000_i1301" DrawAspect="Content" ObjectID="_1674994387" r:id="rId563"/>
        </w:object>
      </w:r>
      <w:r>
        <w:rPr>
          <w:rFonts w:hint="eastAsia"/>
          <w:kern w:val="0"/>
          <w:szCs w:val="21"/>
        </w:rPr>
        <w:t>．</w:t>
      </w:r>
    </w:p>
    <w:p w:rsidR="005846AC" w:rsidRPr="003A4C5E" w:rsidRDefault="005846AC" w:rsidP="005846AC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5846AC" w:rsidRPr="00965A99" w:rsidRDefault="005846AC" w:rsidP="005846AC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2C0118" w:rsidRDefault="00871C2D" w:rsidP="008E47E6">
      <w:pPr>
        <w:pStyle w:val="1"/>
      </w:pPr>
      <w:r w:rsidRPr="002C0118">
        <w:t>十、</w:t>
      </w:r>
      <w:r w:rsidR="008E47E6">
        <w:rPr>
          <w:rFonts w:hint="eastAsia"/>
        </w:rPr>
        <w:t>（</w:t>
      </w:r>
      <w:r w:rsidRPr="002C0118">
        <w:rPr>
          <w:kern w:val="0"/>
        </w:rPr>
        <w:t>本题满分6分</w:t>
      </w:r>
      <w:r w:rsidR="008E47E6">
        <w:rPr>
          <w:rFonts w:hint="eastAsia"/>
        </w:rPr>
        <w:t>）</w:t>
      </w:r>
    </w:p>
    <w:p w:rsidR="00871C2D" w:rsidRDefault="00871C2D" w:rsidP="00B50B35">
      <w:pPr>
        <w:ind w:leftChars="200" w:left="480"/>
      </w:pPr>
      <w:r w:rsidRPr="00160158">
        <w:rPr>
          <w:rFonts w:hAnsi="宋体"/>
        </w:rPr>
        <w:t>设</w:t>
      </w:r>
      <w:r w:rsidR="00C122B9" w:rsidRPr="00C122B9">
        <w:rPr>
          <w:position w:val="-14"/>
        </w:rPr>
        <w:object w:dxaOrig="560" w:dyaOrig="400">
          <v:shape id="_x0000_i1302" type="#_x0000_t75" style="width:28.15pt;height:20.05pt" o:ole="">
            <v:imagedata r:id="rId564" o:title=""/>
          </v:shape>
          <o:OLEObject Type="Embed" ProgID="Equation.DSMT4" ShapeID="_x0000_i1302" DrawAspect="Content" ObjectID="_1674994388" r:id="rId565"/>
        </w:object>
      </w:r>
      <w:r w:rsidRPr="00160158">
        <w:rPr>
          <w:rFonts w:hAnsi="宋体"/>
        </w:rPr>
        <w:t>是区间</w:t>
      </w:r>
      <w:r w:rsidR="00C122B9" w:rsidRPr="00C122B9">
        <w:rPr>
          <w:position w:val="-14"/>
        </w:rPr>
        <w:object w:dxaOrig="800" w:dyaOrig="400">
          <v:shape id="_x0000_i1303" type="#_x0000_t75" style="width:40.05pt;height:20.05pt" o:ole="">
            <v:imagedata r:id="rId566" o:title=""/>
          </v:shape>
          <o:OLEObject Type="Embed" ProgID="Equation.DSMT4" ShapeID="_x0000_i1303" DrawAspect="Content" ObjectID="_1674994389" r:id="rId567"/>
        </w:object>
      </w:r>
      <w:r w:rsidRPr="00160158">
        <w:rPr>
          <w:rFonts w:hAnsi="宋体"/>
        </w:rPr>
        <w:t>上单调减少且非负的连续函数，</w:t>
      </w:r>
      <w:r w:rsidR="00C122B9" w:rsidRPr="00C122B9">
        <w:rPr>
          <w:position w:val="-28"/>
        </w:rPr>
        <w:object w:dxaOrig="2480" w:dyaOrig="680">
          <v:shape id="_x0000_i1304" type="#_x0000_t75" style="width:123.95pt;height:33.8pt" o:ole="">
            <v:imagedata r:id="rId568" o:title=""/>
          </v:shape>
          <o:OLEObject Type="Embed" ProgID="Equation.DSMT4" ShapeID="_x0000_i1304" DrawAspect="Content" ObjectID="_1674994390" r:id="rId569"/>
        </w:object>
      </w:r>
      <w:r w:rsidR="00C122B9" w:rsidRPr="00C122B9">
        <w:rPr>
          <w:position w:val="-14"/>
        </w:rPr>
        <w:object w:dxaOrig="1180" w:dyaOrig="400">
          <v:shape id="_x0000_i1305" type="#_x0000_t75" style="width:58.85pt;height:20.05pt" o:ole="">
            <v:imagedata r:id="rId570" o:title=""/>
          </v:shape>
          <o:OLEObject Type="Embed" ProgID="Equation.DSMT4" ShapeID="_x0000_i1305" DrawAspect="Content" ObjectID="_1674994391" r:id="rId571"/>
        </w:object>
      </w:r>
      <w:r w:rsidRPr="00160158">
        <w:rPr>
          <w:rFonts w:hAnsi="宋体"/>
        </w:rPr>
        <w:t>，证明数列</w:t>
      </w:r>
      <w:r w:rsidR="00C122B9" w:rsidRPr="00C122B9">
        <w:rPr>
          <w:position w:val="-14"/>
        </w:rPr>
        <w:object w:dxaOrig="480" w:dyaOrig="400">
          <v:shape id="_x0000_i1306" type="#_x0000_t75" style="width:23.8pt;height:20.05pt" o:ole="">
            <v:imagedata r:id="rId572" o:title=""/>
          </v:shape>
          <o:OLEObject Type="Embed" ProgID="Equation.DSMT4" ShapeID="_x0000_i1306" DrawAspect="Content" ObjectID="_1674994392" r:id="rId573"/>
        </w:object>
      </w:r>
      <w:r w:rsidRPr="00160158">
        <w:rPr>
          <w:rFonts w:hAnsi="宋体"/>
        </w:rPr>
        <w:t>的极限存在</w:t>
      </w:r>
      <w:r w:rsidR="00B50B35">
        <w:rPr>
          <w:rFonts w:hAnsi="宋体" w:hint="eastAsia"/>
        </w:rPr>
        <w:t>．</w:t>
      </w:r>
    </w:p>
    <w:p w:rsidR="00DC52F3" w:rsidRDefault="00DC52F3" w:rsidP="00DC52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B50B35" w:rsidRDefault="00DC52F3" w:rsidP="00871C2D">
      <w:pPr>
        <w:rPr>
          <w:rFonts w:hAnsi="宋体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871C2D" w:rsidRPr="0070209A">
        <w:rPr>
          <w:rFonts w:hAnsi="宋体"/>
        </w:rPr>
        <w:t>利用单调有界必有极限的准则来证明</w:t>
      </w:r>
      <w:r w:rsidR="00B50B35">
        <w:rPr>
          <w:rFonts w:hint="eastAsia"/>
        </w:rPr>
        <w:t>．</w:t>
      </w:r>
      <w:r w:rsidR="00871C2D" w:rsidRPr="0070209A">
        <w:rPr>
          <w:rFonts w:hAnsi="宋体"/>
        </w:rPr>
        <w:t>因为</w:t>
      </w:r>
    </w:p>
    <w:p w:rsidR="00871C2D" w:rsidRPr="0070209A" w:rsidRDefault="00C122B9" w:rsidP="00B50B35">
      <w:pPr>
        <w:ind w:leftChars="200" w:left="480"/>
        <w:jc w:val="center"/>
      </w:pPr>
      <w:r w:rsidRPr="00C122B9">
        <w:rPr>
          <w:position w:val="-28"/>
        </w:rPr>
        <w:object w:dxaOrig="6680" w:dyaOrig="680">
          <v:shape id="_x0000_i1307" type="#_x0000_t75" style="width:333.7pt;height:33.8pt" o:ole="">
            <v:imagedata r:id="rId574" o:title=""/>
          </v:shape>
          <o:OLEObject Type="Embed" ProgID="Equation.DSMT4" ShapeID="_x0000_i1307" DrawAspect="Content" ObjectID="_1674994393" r:id="rId575"/>
        </w:object>
      </w:r>
    </w:p>
    <w:p w:rsidR="00B50B35" w:rsidRDefault="00B50B35" w:rsidP="00B50B35">
      <w:pPr>
        <w:ind w:leftChars="200" w:left="480"/>
        <w:rPr>
          <w:rFonts w:hAnsi="宋体"/>
        </w:rPr>
      </w:pPr>
      <w:r>
        <w:rPr>
          <w:rFonts w:hAnsi="宋体" w:hint="eastAsia"/>
        </w:rPr>
        <w:t>而且</w:t>
      </w:r>
      <w:r w:rsidR="00C122B9" w:rsidRPr="00C122B9">
        <w:rPr>
          <w:position w:val="-10"/>
        </w:rPr>
        <w:object w:dxaOrig="540" w:dyaOrig="320">
          <v:shape id="_x0000_i1308" type="#_x0000_t75" style="width:26.9pt;height:16.3pt" o:ole="">
            <v:imagedata r:id="rId576" o:title=""/>
          </v:shape>
          <o:OLEObject Type="Embed" ProgID="Equation.DSMT4" ShapeID="_x0000_i1308" DrawAspect="Content" ObjectID="_1674994394" r:id="rId577"/>
        </w:object>
      </w:r>
      <w:r w:rsidR="00871C2D" w:rsidRPr="0070209A">
        <w:rPr>
          <w:rFonts w:hAnsi="宋体"/>
        </w:rPr>
        <w:t>单调减少且非负，</w:t>
      </w:r>
      <w:r w:rsidR="00C122B9" w:rsidRPr="00025957">
        <w:rPr>
          <w:position w:val="-4"/>
        </w:rPr>
        <w:object w:dxaOrig="1240" w:dyaOrig="260">
          <v:shape id="_x0000_i1309" type="#_x0000_t75" style="width:62pt;height:13.15pt" o:ole="">
            <v:imagedata r:id="rId578" o:title=""/>
          </v:shape>
          <o:OLEObject Type="Embed" ProgID="Equation.DSMT4" ShapeID="_x0000_i1309" DrawAspect="Content" ObjectID="_1674994395" r:id="rId579"/>
        </w:object>
      </w:r>
      <w:r w:rsidR="00871C2D" w:rsidRPr="0070209A">
        <w:rPr>
          <w:rFonts w:hAnsi="宋体"/>
        </w:rPr>
        <w:t>，所以</w:t>
      </w:r>
      <w:r w:rsidR="00C122B9" w:rsidRPr="00C122B9">
        <w:rPr>
          <w:position w:val="-12"/>
        </w:rPr>
        <w:object w:dxaOrig="620" w:dyaOrig="360">
          <v:shape id="_x0000_i1310" type="#_x0000_t75" style="width:31.3pt;height:18.15pt" o:ole="">
            <v:imagedata r:id="rId580" o:title=""/>
          </v:shape>
          <o:OLEObject Type="Embed" ProgID="Equation.DSMT4" ShapeID="_x0000_i1310" DrawAspect="Content" ObjectID="_1674994396" r:id="rId581"/>
        </w:object>
      </w:r>
      <w:r>
        <w:rPr>
          <w:rFonts w:hAnsi="宋体" w:hint="eastAsia"/>
        </w:rPr>
        <w:t>．</w:t>
      </w:r>
      <w:r w:rsidR="00871C2D" w:rsidRPr="0070209A">
        <w:rPr>
          <w:rFonts w:hAnsi="宋体"/>
        </w:rPr>
        <w:t>又因为</w:t>
      </w:r>
    </w:p>
    <w:p w:rsidR="00871C2D" w:rsidRPr="0070209A" w:rsidRDefault="00C122B9" w:rsidP="00B50B35">
      <w:pPr>
        <w:ind w:leftChars="200" w:left="480"/>
        <w:jc w:val="center"/>
      </w:pPr>
      <w:r w:rsidRPr="00C122B9">
        <w:rPr>
          <w:position w:val="-58"/>
        </w:rPr>
        <w:object w:dxaOrig="5940" w:dyaOrig="1280">
          <v:shape id="_x0000_i1311" type="#_x0000_t75" style="width:296.75pt;height:63.85pt" o:ole="">
            <v:imagedata r:id="rId582" o:title=""/>
          </v:shape>
          <o:OLEObject Type="Embed" ProgID="Equation.DSMT4" ShapeID="_x0000_i1311" DrawAspect="Content" ObjectID="_1674994397" r:id="rId583"/>
        </w:object>
      </w:r>
    </w:p>
    <w:p w:rsidR="00871C2D" w:rsidRPr="0070209A" w:rsidRDefault="00871C2D" w:rsidP="00B50B35">
      <w:pPr>
        <w:ind w:leftChars="200" w:left="480"/>
      </w:pPr>
      <w:r w:rsidRPr="0070209A">
        <w:rPr>
          <w:rFonts w:hAnsi="宋体"/>
        </w:rPr>
        <w:t>所以</w:t>
      </w:r>
      <w:r w:rsidR="00C122B9" w:rsidRPr="00C122B9">
        <w:rPr>
          <w:position w:val="-14"/>
        </w:rPr>
        <w:object w:dxaOrig="480" w:dyaOrig="400">
          <v:shape id="_x0000_i1312" type="#_x0000_t75" style="width:23.8pt;height:20.05pt" o:ole="">
            <v:imagedata r:id="rId584" o:title=""/>
          </v:shape>
          <o:OLEObject Type="Embed" ProgID="Equation.DSMT4" ShapeID="_x0000_i1312" DrawAspect="Content" ObjectID="_1674994398" r:id="rId585"/>
        </w:object>
      </w:r>
      <w:r w:rsidR="00B50B35">
        <w:rPr>
          <w:rFonts w:hAnsi="宋体"/>
        </w:rPr>
        <w:t>单调减少</w:t>
      </w:r>
      <w:r w:rsidR="00B50B35">
        <w:rPr>
          <w:rFonts w:hAnsi="宋体" w:hint="eastAsia"/>
        </w:rPr>
        <w:t>．</w:t>
      </w:r>
      <w:r w:rsidRPr="0070209A">
        <w:rPr>
          <w:rFonts w:hAnsi="宋体"/>
        </w:rPr>
        <w:t>因为单调有界必有极限，所以</w:t>
      </w:r>
      <w:r w:rsidR="00C122B9" w:rsidRPr="00C122B9">
        <w:rPr>
          <w:position w:val="-20"/>
        </w:rPr>
        <w:object w:dxaOrig="620" w:dyaOrig="440">
          <v:shape id="_x0000_i1313" type="#_x0000_t75" style="width:31.3pt;height:21.9pt" o:ole="">
            <v:imagedata r:id="rId586" o:title=""/>
          </v:shape>
          <o:OLEObject Type="Embed" ProgID="Equation.DSMT4" ShapeID="_x0000_i1313" DrawAspect="Content" ObjectID="_1674994399" r:id="rId587"/>
        </w:object>
      </w:r>
      <w:r w:rsidRPr="0070209A">
        <w:rPr>
          <w:rFonts w:hAnsi="宋体"/>
        </w:rPr>
        <w:t>存在</w:t>
      </w:r>
      <w:r w:rsidR="00B50B35">
        <w:rPr>
          <w:rFonts w:hint="eastAsia"/>
        </w:rPr>
        <w:t>．</w:t>
      </w:r>
    </w:p>
    <w:p w:rsidR="00871C2D" w:rsidRPr="0070209A" w:rsidRDefault="00871C2D" w:rsidP="00871C2D"/>
    <w:p w:rsidR="00871C2D" w:rsidRPr="00871C2D" w:rsidRDefault="00871C2D" w:rsidP="00871C2D"/>
    <w:p w:rsidR="00871C2D" w:rsidRPr="002C0118" w:rsidRDefault="00871C2D" w:rsidP="008E47E6">
      <w:pPr>
        <w:pStyle w:val="1"/>
      </w:pPr>
      <w:r w:rsidRPr="002C0118">
        <w:lastRenderedPageBreak/>
        <w:t>十一、</w:t>
      </w:r>
      <w:r w:rsidR="008E47E6">
        <w:rPr>
          <w:rFonts w:hint="eastAsia"/>
        </w:rPr>
        <w:t>（</w:t>
      </w:r>
      <w:r w:rsidRPr="002C0118">
        <w:rPr>
          <w:kern w:val="0"/>
          <w:szCs w:val="21"/>
        </w:rPr>
        <w:t>本题满分8分</w:t>
      </w:r>
      <w:r w:rsidR="008E47E6">
        <w:rPr>
          <w:rFonts w:hint="eastAsia"/>
        </w:rPr>
        <w:t>）</w:t>
      </w:r>
    </w:p>
    <w:p w:rsidR="00871C2D" w:rsidRDefault="00871C2D" w:rsidP="006869D0">
      <w:pPr>
        <w:ind w:leftChars="200" w:left="480"/>
      </w:pPr>
      <w:r w:rsidRPr="00160158">
        <w:rPr>
          <w:rFonts w:hAnsi="宋体"/>
        </w:rPr>
        <w:t>设矩阵</w:t>
      </w:r>
      <w:r w:rsidR="00C122B9" w:rsidRPr="00C122B9">
        <w:rPr>
          <w:position w:val="-50"/>
        </w:rPr>
        <w:object w:dxaOrig="1920" w:dyaOrig="1120">
          <v:shape id="_x0000_i1314" type="#_x0000_t75" style="width:95.8pt;height:55.7pt" o:ole="">
            <v:imagedata r:id="rId588" o:title=""/>
          </v:shape>
          <o:OLEObject Type="Embed" ProgID="Equation.DSMT4" ShapeID="_x0000_i1314" DrawAspect="Content" ObjectID="_1674994400" r:id="rId589"/>
        </w:object>
      </w:r>
      <w:r w:rsidRPr="00160158">
        <w:rPr>
          <w:rFonts w:hAnsi="宋体"/>
        </w:rPr>
        <w:t>，矩阵</w:t>
      </w:r>
      <w:r w:rsidR="00C122B9" w:rsidRPr="00025957">
        <w:rPr>
          <w:position w:val="-4"/>
        </w:rPr>
        <w:object w:dxaOrig="240" w:dyaOrig="260">
          <v:shape id="_x0000_i1315" type="#_x0000_t75" style="width:11.9pt;height:13.15pt" o:ole="">
            <v:imagedata r:id="rId590" o:title=""/>
          </v:shape>
          <o:OLEObject Type="Embed" ProgID="Equation.DSMT4" ShapeID="_x0000_i1315" DrawAspect="Content" ObjectID="_1674994401" r:id="rId591"/>
        </w:object>
      </w:r>
      <w:r w:rsidRPr="00160158">
        <w:rPr>
          <w:rFonts w:hAnsi="宋体"/>
        </w:rPr>
        <w:t>满足</w:t>
      </w:r>
      <w:r w:rsidR="00C122B9" w:rsidRPr="00025957">
        <w:rPr>
          <w:position w:val="-4"/>
        </w:rPr>
        <w:object w:dxaOrig="1540" w:dyaOrig="300">
          <v:shape id="_x0000_i1316" type="#_x0000_t75" style="width:77pt;height:15.05pt" o:ole="">
            <v:imagedata r:id="rId592" o:title=""/>
          </v:shape>
          <o:OLEObject Type="Embed" ProgID="Equation.DSMT4" ShapeID="_x0000_i1316" DrawAspect="Content" ObjectID="_1674994402" r:id="rId593"/>
        </w:object>
      </w:r>
      <w:r w:rsidRPr="00160158">
        <w:rPr>
          <w:rFonts w:hAnsi="宋体"/>
        </w:rPr>
        <w:t>，其中</w:t>
      </w:r>
      <w:r w:rsidR="00C122B9" w:rsidRPr="00025957">
        <w:rPr>
          <w:position w:val="-4"/>
        </w:rPr>
        <w:object w:dxaOrig="300" w:dyaOrig="300">
          <v:shape id="_x0000_i1317" type="#_x0000_t75" style="width:15.05pt;height:15.05pt" o:ole="">
            <v:imagedata r:id="rId594" o:title=""/>
          </v:shape>
          <o:OLEObject Type="Embed" ProgID="Equation.DSMT4" ShapeID="_x0000_i1317" DrawAspect="Content" ObjectID="_1674994403" r:id="rId595"/>
        </w:object>
      </w:r>
      <w:r w:rsidRPr="00160158">
        <w:rPr>
          <w:rFonts w:hAnsi="宋体"/>
        </w:rPr>
        <w:t>是</w:t>
      </w:r>
      <w:r w:rsidR="00C122B9" w:rsidRPr="00025957">
        <w:rPr>
          <w:position w:val="-4"/>
        </w:rPr>
        <w:object w:dxaOrig="220" w:dyaOrig="260">
          <v:shape id="_x0000_i1318" type="#_x0000_t75" style="width:11.25pt;height:13.15pt" o:ole="">
            <v:imagedata r:id="rId596" o:title=""/>
          </v:shape>
          <o:OLEObject Type="Embed" ProgID="Equation.DSMT4" ShapeID="_x0000_i1318" DrawAspect="Content" ObjectID="_1674994404" r:id="rId597"/>
        </w:object>
      </w:r>
      <w:r w:rsidRPr="00160158">
        <w:rPr>
          <w:rFonts w:hAnsi="宋体"/>
        </w:rPr>
        <w:t>的伴随矩阵，求矩阵</w:t>
      </w:r>
      <w:r w:rsidR="00C122B9" w:rsidRPr="00025957">
        <w:rPr>
          <w:position w:val="-4"/>
        </w:rPr>
        <w:object w:dxaOrig="240" w:dyaOrig="260">
          <v:shape id="_x0000_i1319" type="#_x0000_t75" style="width:11.9pt;height:13.15pt" o:ole="">
            <v:imagedata r:id="rId598" o:title=""/>
          </v:shape>
          <o:OLEObject Type="Embed" ProgID="Equation.DSMT4" ShapeID="_x0000_i1319" DrawAspect="Content" ObjectID="_1674994405" r:id="rId599"/>
        </w:object>
      </w:r>
      <w:r w:rsidR="006869D0">
        <w:rPr>
          <w:rFonts w:hint="eastAsia"/>
        </w:rPr>
        <w:t>．</w:t>
      </w:r>
    </w:p>
    <w:p w:rsidR="00DC52F3" w:rsidRDefault="00DC52F3" w:rsidP="00DC52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0209A" w:rsidRDefault="00DC52F3" w:rsidP="00871C2D"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B22A67">
        <w:rPr>
          <w:rFonts w:hint="eastAsia"/>
          <w:kern w:val="0"/>
          <w:szCs w:val="21"/>
        </w:rPr>
        <w:t>由</w:t>
      </w:r>
      <w:r w:rsidR="00871C2D" w:rsidRPr="0070209A">
        <w:rPr>
          <w:rFonts w:hAnsi="宋体"/>
        </w:rPr>
        <w:t>题设条件</w:t>
      </w:r>
      <w:r w:rsidR="00C122B9" w:rsidRPr="00025957">
        <w:rPr>
          <w:position w:val="-4"/>
        </w:rPr>
        <w:object w:dxaOrig="1540" w:dyaOrig="300">
          <v:shape id="_x0000_i1320" type="#_x0000_t75" style="width:77pt;height:15.05pt" o:ole="">
            <v:imagedata r:id="rId600" o:title=""/>
          </v:shape>
          <o:OLEObject Type="Embed" ProgID="Equation.DSMT4" ShapeID="_x0000_i1320" DrawAspect="Content" ObjectID="_1674994406" r:id="rId601"/>
        </w:object>
      </w:r>
      <w:r w:rsidR="00B22A67">
        <w:rPr>
          <w:rFonts w:hint="eastAsia"/>
        </w:rPr>
        <w:t>，</w:t>
      </w:r>
      <w:r w:rsidR="00871C2D" w:rsidRPr="0070209A">
        <w:rPr>
          <w:rFonts w:hAnsi="宋体"/>
        </w:rPr>
        <w:t>两端左乘</w:t>
      </w:r>
      <w:r w:rsidR="00C122B9" w:rsidRPr="00025957">
        <w:rPr>
          <w:position w:val="-4"/>
        </w:rPr>
        <w:object w:dxaOrig="220" w:dyaOrig="260">
          <v:shape id="_x0000_i1321" type="#_x0000_t75" style="width:11.25pt;height:13.15pt" o:ole="">
            <v:imagedata r:id="rId602" o:title=""/>
          </v:shape>
          <o:OLEObject Type="Embed" ProgID="Equation.DSMT4" ShapeID="_x0000_i1321" DrawAspect="Content" ObjectID="_1674994407" r:id="rId603"/>
        </w:object>
      </w:r>
      <w:r w:rsidR="00871C2D" w:rsidRPr="0070209A">
        <w:rPr>
          <w:rFonts w:hAnsi="宋体"/>
        </w:rPr>
        <w:t>得</w:t>
      </w:r>
    </w:p>
    <w:p w:rsidR="00871C2D" w:rsidRPr="0070209A" w:rsidRDefault="00C122B9" w:rsidP="00B22A67">
      <w:pPr>
        <w:ind w:leftChars="200" w:left="480"/>
        <w:jc w:val="center"/>
      </w:pPr>
      <w:r w:rsidRPr="00C122B9">
        <w:rPr>
          <w:position w:val="-14"/>
        </w:rPr>
        <w:object w:dxaOrig="6039" w:dyaOrig="400">
          <v:shape id="_x0000_i1322" type="#_x0000_t75" style="width:301.75pt;height:20.05pt" o:ole="">
            <v:imagedata r:id="rId604" o:title=""/>
          </v:shape>
          <o:OLEObject Type="Embed" ProgID="Equation.DSMT4" ShapeID="_x0000_i1322" DrawAspect="Content" ObjectID="_1674994408" r:id="rId605"/>
        </w:object>
      </w:r>
    </w:p>
    <w:p w:rsidR="00B22A67" w:rsidRDefault="00871C2D" w:rsidP="00B22A67">
      <w:pPr>
        <w:ind w:leftChars="200" w:left="480"/>
        <w:rPr>
          <w:rFonts w:hAnsi="宋体"/>
        </w:rPr>
      </w:pPr>
      <w:r w:rsidRPr="0070209A">
        <w:rPr>
          <w:rFonts w:hAnsi="宋体"/>
        </w:rPr>
        <w:t>又</w:t>
      </w:r>
      <w:r w:rsidR="00B22A67">
        <w:rPr>
          <w:rFonts w:hAnsi="宋体" w:hint="eastAsia"/>
        </w:rPr>
        <w:t>因为</w:t>
      </w:r>
    </w:p>
    <w:p w:rsidR="00871C2D" w:rsidRPr="0070209A" w:rsidRDefault="00C122B9" w:rsidP="00B22A67">
      <w:pPr>
        <w:ind w:leftChars="200" w:left="480"/>
        <w:jc w:val="center"/>
      </w:pPr>
      <w:r w:rsidRPr="00C122B9">
        <w:rPr>
          <w:position w:val="-50"/>
        </w:rPr>
        <w:object w:dxaOrig="5580" w:dyaOrig="1120">
          <v:shape id="_x0000_i1323" type="#_x0000_t75" style="width:279.25pt;height:55.7pt" o:ole="">
            <v:imagedata r:id="rId606" o:title=""/>
          </v:shape>
          <o:OLEObject Type="Embed" ProgID="Equation.DSMT4" ShapeID="_x0000_i1323" DrawAspect="Content" ObjectID="_1674994409" r:id="rId607"/>
        </w:object>
      </w:r>
    </w:p>
    <w:p w:rsidR="00871C2D" w:rsidRPr="0070209A" w:rsidRDefault="00B22A67" w:rsidP="00B22A67">
      <w:pPr>
        <w:ind w:leftChars="200" w:left="480"/>
      </w:pPr>
      <w:r>
        <w:rPr>
          <w:rFonts w:hint="eastAsia"/>
        </w:rPr>
        <w:t>所以</w:t>
      </w:r>
    </w:p>
    <w:p w:rsidR="00871C2D" w:rsidRDefault="0092168D" w:rsidP="00B22A67">
      <w:pPr>
        <w:ind w:leftChars="200" w:left="480"/>
        <w:jc w:val="center"/>
      </w:pPr>
      <w:r w:rsidRPr="00C122B9">
        <w:rPr>
          <w:position w:val="-50"/>
        </w:rPr>
        <w:object w:dxaOrig="7520" w:dyaOrig="1160">
          <v:shape id="_x0000_i1324" type="#_x0000_t75" style="width:376.3pt;height:58.25pt" o:ole="">
            <v:imagedata r:id="rId608" o:title=""/>
          </v:shape>
          <o:OLEObject Type="Embed" ProgID="Equation.DSMT4" ShapeID="_x0000_i1324" DrawAspect="Content" ObjectID="_1674994410" r:id="rId609"/>
        </w:object>
      </w:r>
    </w:p>
    <w:p w:rsidR="008E47E6" w:rsidRDefault="008E47E6" w:rsidP="008E47E6"/>
    <w:p w:rsidR="008E47E6" w:rsidRPr="008E47E6" w:rsidRDefault="008E47E6" w:rsidP="008E47E6"/>
    <w:p w:rsidR="00871C2D" w:rsidRPr="002C0118" w:rsidRDefault="00871C2D" w:rsidP="008E47E6">
      <w:pPr>
        <w:pStyle w:val="1"/>
      </w:pPr>
      <w:r w:rsidRPr="002C0118">
        <w:t>十二、</w:t>
      </w:r>
      <w:r w:rsidR="008E47E6">
        <w:rPr>
          <w:rFonts w:hint="eastAsia"/>
        </w:rPr>
        <w:t>（</w:t>
      </w:r>
      <w:r w:rsidRPr="002C0118">
        <w:rPr>
          <w:kern w:val="0"/>
          <w:szCs w:val="21"/>
        </w:rPr>
        <w:t>本题满分5分</w:t>
      </w:r>
      <w:r w:rsidR="008E47E6">
        <w:rPr>
          <w:rFonts w:hint="eastAsia"/>
        </w:rPr>
        <w:t>）</w:t>
      </w:r>
    </w:p>
    <w:p w:rsidR="00871C2D" w:rsidRPr="00160158" w:rsidRDefault="00871C2D" w:rsidP="00D17D00">
      <w:pPr>
        <w:ind w:leftChars="200" w:left="960" w:hangingChars="200" w:hanging="480"/>
      </w:pPr>
      <w:r w:rsidRPr="00160158">
        <w:rPr>
          <w:rFonts w:hAnsi="宋体"/>
        </w:rPr>
        <w:t>设向量组</w:t>
      </w:r>
      <w:r w:rsidR="00C122B9" w:rsidRPr="00C122B9">
        <w:rPr>
          <w:position w:val="-14"/>
        </w:rPr>
        <w:object w:dxaOrig="1500" w:dyaOrig="440">
          <v:shape id="_x0000_i1325" type="#_x0000_t75" style="width:75.15pt;height:21.9pt" o:ole="">
            <v:imagedata r:id="rId610" o:title=""/>
          </v:shape>
          <o:OLEObject Type="Embed" ProgID="Equation.DSMT4" ShapeID="_x0000_i1325" DrawAspect="Content" ObjectID="_1674994411" r:id="rId611"/>
        </w:object>
      </w:r>
      <w:r w:rsidRPr="00160158">
        <w:rPr>
          <w:rFonts w:hAnsi="宋体"/>
        </w:rPr>
        <w:t>，</w:t>
      </w:r>
      <w:r w:rsidR="00C122B9" w:rsidRPr="00C122B9">
        <w:rPr>
          <w:position w:val="-14"/>
        </w:rPr>
        <w:object w:dxaOrig="1780" w:dyaOrig="440">
          <v:shape id="_x0000_i1326" type="#_x0000_t75" style="width:88.9pt;height:21.9pt" o:ole="">
            <v:imagedata r:id="rId612" o:title=""/>
          </v:shape>
          <o:OLEObject Type="Embed" ProgID="Equation.DSMT4" ShapeID="_x0000_i1326" DrawAspect="Content" ObjectID="_1674994412" r:id="rId613"/>
        </w:object>
      </w:r>
      <w:r w:rsidRPr="00160158">
        <w:rPr>
          <w:rFonts w:hAnsi="宋体"/>
        </w:rPr>
        <w:t>，</w:t>
      </w:r>
      <w:r w:rsidR="00C122B9" w:rsidRPr="00C122B9">
        <w:rPr>
          <w:position w:val="-14"/>
        </w:rPr>
        <w:object w:dxaOrig="1980" w:dyaOrig="440">
          <v:shape id="_x0000_i1327" type="#_x0000_t75" style="width:98.9pt;height:21.9pt" o:ole="">
            <v:imagedata r:id="rId614" o:title=""/>
          </v:shape>
          <o:OLEObject Type="Embed" ProgID="Equation.DSMT4" ShapeID="_x0000_i1327" DrawAspect="Content" ObjectID="_1674994413" r:id="rId615"/>
        </w:object>
      </w:r>
      <w:r w:rsidRPr="00160158">
        <w:rPr>
          <w:rFonts w:hAnsi="宋体"/>
        </w:rPr>
        <w:t>，</w:t>
      </w:r>
      <w:r w:rsidR="00C122B9" w:rsidRPr="00C122B9">
        <w:rPr>
          <w:position w:val="-14"/>
        </w:rPr>
        <w:object w:dxaOrig="1960" w:dyaOrig="440">
          <v:shape id="_x0000_i1328" type="#_x0000_t75" style="width:98.3pt;height:21.9pt" o:ole="">
            <v:imagedata r:id="rId616" o:title=""/>
          </v:shape>
          <o:OLEObject Type="Embed" ProgID="Equation.DSMT4" ShapeID="_x0000_i1328" DrawAspect="Content" ObjectID="_1674994414" r:id="rId617"/>
        </w:object>
      </w:r>
      <w:r w:rsidR="00D17D00">
        <w:rPr>
          <w:rFonts w:hint="eastAsia"/>
        </w:rPr>
        <w:t>．</w:t>
      </w:r>
    </w:p>
    <w:p w:rsidR="00871C2D" w:rsidRPr="00160158" w:rsidRDefault="00871C2D" w:rsidP="00D17D00">
      <w:pPr>
        <w:ind w:leftChars="200" w:left="960" w:hangingChars="200" w:hanging="480"/>
      </w:pPr>
      <w:r>
        <w:rPr>
          <w:rFonts w:hAnsi="宋体"/>
        </w:rPr>
        <w:t>(</w:t>
      </w:r>
      <w:r w:rsidRPr="00160158">
        <w:t>1</w:t>
      </w:r>
      <w:r>
        <w:rPr>
          <w:rFonts w:hAnsi="宋体"/>
        </w:rPr>
        <w:t>)</w:t>
      </w:r>
      <w:r w:rsidR="00D17D00">
        <w:rPr>
          <w:rFonts w:hAnsi="宋体" w:hint="eastAsia"/>
        </w:rPr>
        <w:t xml:space="preserve"> </w:t>
      </w:r>
      <w:r w:rsidR="00C122B9" w:rsidRPr="00C122B9">
        <w:rPr>
          <w:position w:val="-10"/>
        </w:rPr>
        <w:object w:dxaOrig="200" w:dyaOrig="260">
          <v:shape id="_x0000_i1329" type="#_x0000_t75" style="width:10pt;height:13.15pt" o:ole="">
            <v:imagedata r:id="rId618" o:title=""/>
          </v:shape>
          <o:OLEObject Type="Embed" ProgID="Equation.DSMT4" ShapeID="_x0000_i1329" DrawAspect="Content" ObjectID="_1674994415" r:id="rId619"/>
        </w:object>
      </w:r>
      <w:r w:rsidRPr="00160158">
        <w:rPr>
          <w:rFonts w:hAnsi="宋体"/>
        </w:rPr>
        <w:t>为何值时，该向量组线性无关？并在此时将向量</w:t>
      </w:r>
      <w:r w:rsidR="00C122B9" w:rsidRPr="00C122B9">
        <w:rPr>
          <w:position w:val="-14"/>
        </w:rPr>
        <w:object w:dxaOrig="1579" w:dyaOrig="440">
          <v:shape id="_x0000_i1330" type="#_x0000_t75" style="width:78.9pt;height:21.9pt" o:ole="">
            <v:imagedata r:id="rId620" o:title=""/>
          </v:shape>
          <o:OLEObject Type="Embed" ProgID="Equation.DSMT4" ShapeID="_x0000_i1330" DrawAspect="Content" ObjectID="_1674994416" r:id="rId621"/>
        </w:object>
      </w:r>
      <w:r w:rsidRPr="00160158">
        <w:rPr>
          <w:rFonts w:hAnsi="宋体"/>
        </w:rPr>
        <w:t>用</w:t>
      </w:r>
      <w:r w:rsidR="00C122B9" w:rsidRPr="00C122B9">
        <w:rPr>
          <w:position w:val="-12"/>
        </w:rPr>
        <w:object w:dxaOrig="1320" w:dyaOrig="360">
          <v:shape id="_x0000_i1331" type="#_x0000_t75" style="width:65.75pt;height:18.15pt" o:ole="">
            <v:imagedata r:id="rId622" o:title=""/>
          </v:shape>
          <o:OLEObject Type="Embed" ProgID="Equation.DSMT4" ShapeID="_x0000_i1331" DrawAspect="Content" ObjectID="_1674994417" r:id="rId623"/>
        </w:object>
      </w:r>
      <w:r w:rsidR="001E6783">
        <w:rPr>
          <w:rFonts w:hAnsi="宋体"/>
        </w:rPr>
        <w:t>线性</w:t>
      </w:r>
      <w:r w:rsidR="001E6783">
        <w:rPr>
          <w:rFonts w:hAnsi="宋体" w:hint="eastAsia"/>
        </w:rPr>
        <w:t>表示</w:t>
      </w:r>
      <w:r w:rsidRPr="00160158">
        <w:rPr>
          <w:rFonts w:hAnsi="宋体"/>
        </w:rPr>
        <w:t>；</w:t>
      </w:r>
    </w:p>
    <w:p w:rsidR="00871C2D" w:rsidRPr="00160158" w:rsidRDefault="00871C2D" w:rsidP="00D17D00">
      <w:pPr>
        <w:ind w:leftChars="200" w:left="960" w:hangingChars="200" w:hanging="480"/>
      </w:pPr>
      <w:r>
        <w:rPr>
          <w:rFonts w:hAnsi="宋体"/>
        </w:rPr>
        <w:t>(</w:t>
      </w:r>
      <w:r w:rsidRPr="00160158">
        <w:t>2</w:t>
      </w:r>
      <w:r>
        <w:rPr>
          <w:rFonts w:hAnsi="宋体"/>
        </w:rPr>
        <w:t>)</w:t>
      </w:r>
      <w:r w:rsidR="00D17D00">
        <w:rPr>
          <w:rFonts w:hAnsi="宋体" w:hint="eastAsia"/>
        </w:rPr>
        <w:t xml:space="preserve"> </w:t>
      </w:r>
      <w:r w:rsidR="00C122B9" w:rsidRPr="00C122B9">
        <w:rPr>
          <w:position w:val="-10"/>
        </w:rPr>
        <w:object w:dxaOrig="200" w:dyaOrig="260">
          <v:shape id="_x0000_i1332" type="#_x0000_t75" style="width:10pt;height:13.15pt" o:ole="">
            <v:imagedata r:id="rId624" o:title=""/>
          </v:shape>
          <o:OLEObject Type="Embed" ProgID="Equation.DSMT4" ShapeID="_x0000_i1332" DrawAspect="Content" ObjectID="_1674994418" r:id="rId625"/>
        </w:object>
      </w:r>
      <w:r w:rsidRPr="00160158">
        <w:rPr>
          <w:rFonts w:hAnsi="宋体"/>
        </w:rPr>
        <w:t>为何值时，该向量组线性相关？并此时求出它的秩和一个极大线性无关组</w:t>
      </w:r>
      <w:r w:rsidR="00D17D00">
        <w:rPr>
          <w:rFonts w:hint="eastAsia"/>
        </w:rPr>
        <w:t>．</w:t>
      </w:r>
    </w:p>
    <w:p w:rsidR="00DC52F3" w:rsidRDefault="00DC52F3" w:rsidP="00DC52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0209A" w:rsidRDefault="00DC52F3" w:rsidP="00DC52F3">
      <w:r w:rsidRPr="00A071EC">
        <w:rPr>
          <w:rStyle w:val="af4"/>
          <w:rFonts w:hint="eastAsia"/>
        </w:rPr>
        <w:t>[解]</w:t>
      </w:r>
      <w:r w:rsidR="00C16E29" w:rsidRPr="00C16E29">
        <w:rPr>
          <w:rFonts w:hint="eastAsia"/>
        </w:rPr>
        <w:t xml:space="preserve"> </w:t>
      </w:r>
      <w:r w:rsidR="00C16E29">
        <w:rPr>
          <w:rFonts w:hAnsi="宋体"/>
        </w:rPr>
        <w:t>对</w:t>
      </w:r>
      <w:r w:rsidR="00C16E29">
        <w:rPr>
          <w:rFonts w:hAnsi="宋体" w:hint="eastAsia"/>
        </w:rPr>
        <w:t>方程组</w:t>
      </w:r>
      <w:r w:rsidR="00C122B9" w:rsidRPr="00C122B9">
        <w:rPr>
          <w:position w:val="-12"/>
        </w:rPr>
        <w:object w:dxaOrig="2900" w:dyaOrig="360">
          <v:shape id="_x0000_i1333" type="#_x0000_t75" style="width:145.25pt;height:18.15pt" o:ole="">
            <v:imagedata r:id="rId626" o:title=""/>
          </v:shape>
          <o:OLEObject Type="Embed" ProgID="Equation.DSMT4" ShapeID="_x0000_i1333" DrawAspect="Content" ObjectID="_1674994419" r:id="rId627"/>
        </w:object>
      </w:r>
      <w:r w:rsidR="00C16E29">
        <w:rPr>
          <w:rFonts w:hint="eastAsia"/>
        </w:rPr>
        <w:t>的增广</w:t>
      </w:r>
      <w:r w:rsidR="00871C2D" w:rsidRPr="0070209A">
        <w:rPr>
          <w:rFonts w:hAnsi="宋体"/>
        </w:rPr>
        <w:t>矩阵作初等行变换</w:t>
      </w:r>
      <w:r w:rsidR="00C16E29">
        <w:rPr>
          <w:rFonts w:hAnsi="宋体" w:hint="eastAsia"/>
        </w:rPr>
        <w:t>：</w:t>
      </w:r>
    </w:p>
    <w:p w:rsidR="00871C2D" w:rsidRPr="0070209A" w:rsidRDefault="00C122B9" w:rsidP="00C16E29">
      <w:pPr>
        <w:ind w:leftChars="200" w:left="480"/>
        <w:jc w:val="center"/>
      </w:pPr>
      <w:r w:rsidRPr="00C122B9">
        <w:rPr>
          <w:position w:val="-140"/>
        </w:rPr>
        <w:object w:dxaOrig="7400" w:dyaOrig="2920">
          <v:shape id="_x0000_i1334" type="#_x0000_t75" style="width:370pt;height:145.9pt" o:ole="">
            <v:imagedata r:id="rId628" o:title=""/>
          </v:shape>
          <o:OLEObject Type="Embed" ProgID="Equation.DSMT4" ShapeID="_x0000_i1334" DrawAspect="Content" ObjectID="_1674994420" r:id="rId629"/>
        </w:object>
      </w:r>
    </w:p>
    <w:p w:rsidR="001E6783" w:rsidRDefault="00871C2D" w:rsidP="001E6783">
      <w:pPr>
        <w:ind w:leftChars="200" w:left="960" w:hangingChars="200" w:hanging="480"/>
        <w:rPr>
          <w:rFonts w:hAnsi="宋体"/>
        </w:rPr>
      </w:pPr>
      <w:r w:rsidRPr="0070209A">
        <w:rPr>
          <w:rFonts w:hAnsi="宋体" w:hint="eastAsia"/>
        </w:rPr>
        <w:t xml:space="preserve">(1) </w:t>
      </w:r>
      <w:r w:rsidRPr="0070209A">
        <w:rPr>
          <w:rFonts w:hAnsi="宋体"/>
        </w:rPr>
        <w:t>当</w:t>
      </w:r>
      <w:r w:rsidR="00C122B9" w:rsidRPr="00C122B9">
        <w:rPr>
          <w:position w:val="-10"/>
        </w:rPr>
        <w:object w:dxaOrig="540" w:dyaOrig="320">
          <v:shape id="_x0000_i1335" type="#_x0000_t75" style="width:26.9pt;height:16.3pt" o:ole="">
            <v:imagedata r:id="rId630" o:title=""/>
          </v:shape>
          <o:OLEObject Type="Embed" ProgID="Equation.DSMT4" ShapeID="_x0000_i1335" DrawAspect="Content" ObjectID="_1674994421" r:id="rId631"/>
        </w:object>
      </w:r>
      <w:r w:rsidRPr="0070209A">
        <w:rPr>
          <w:rFonts w:hAnsi="宋体"/>
        </w:rPr>
        <w:t>时，</w:t>
      </w:r>
      <w:r w:rsidR="00C122B9" w:rsidRPr="00C122B9">
        <w:rPr>
          <w:position w:val="-12"/>
        </w:rPr>
        <w:object w:dxaOrig="3860" w:dyaOrig="360">
          <v:shape id="_x0000_i1336" type="#_x0000_t75" style="width:192.85pt;height:18.15pt" o:ole="">
            <v:imagedata r:id="rId632" o:title=""/>
          </v:shape>
          <o:OLEObject Type="Embed" ProgID="Equation.DSMT4" ShapeID="_x0000_i1336" DrawAspect="Content" ObjectID="_1674994422" r:id="rId633"/>
        </w:object>
      </w:r>
      <w:r w:rsidRPr="0070209A">
        <w:rPr>
          <w:rFonts w:hAnsi="宋体"/>
        </w:rPr>
        <w:t>，故</w:t>
      </w:r>
      <w:r w:rsidR="00C122B9" w:rsidRPr="00C122B9">
        <w:rPr>
          <w:position w:val="-12"/>
        </w:rPr>
        <w:object w:dxaOrig="1260" w:dyaOrig="360">
          <v:shape id="_x0000_i1337" type="#_x0000_t75" style="width:63.25pt;height:18.15pt" o:ole="">
            <v:imagedata r:id="rId634" o:title=""/>
          </v:shape>
          <o:OLEObject Type="Embed" ProgID="Equation.DSMT4" ShapeID="_x0000_i1337" DrawAspect="Content" ObjectID="_1674994423" r:id="rId635"/>
        </w:object>
      </w:r>
      <w:r w:rsidRPr="0070209A">
        <w:rPr>
          <w:rFonts w:hAnsi="宋体"/>
        </w:rPr>
        <w:t>线性无关，且方程组</w:t>
      </w:r>
      <w:r w:rsidR="00C122B9" w:rsidRPr="00C122B9">
        <w:rPr>
          <w:position w:val="-12"/>
        </w:rPr>
        <w:object w:dxaOrig="2900" w:dyaOrig="360">
          <v:shape id="_x0000_i1338" type="#_x0000_t75" style="width:145.25pt;height:18.15pt" o:ole="">
            <v:imagedata r:id="rId636" o:title=""/>
          </v:shape>
          <o:OLEObject Type="Embed" ProgID="Equation.DSMT4" ShapeID="_x0000_i1338" DrawAspect="Content" ObjectID="_1674994424" r:id="rId637"/>
        </w:object>
      </w:r>
      <w:r w:rsidRPr="0070209A">
        <w:rPr>
          <w:rFonts w:hAnsi="宋体"/>
        </w:rPr>
        <w:t>有唯一解，解得</w:t>
      </w:r>
    </w:p>
    <w:p w:rsidR="00871C2D" w:rsidRPr="0070209A" w:rsidRDefault="00C122B9" w:rsidP="001E6783">
      <w:pPr>
        <w:ind w:leftChars="200" w:left="960" w:hangingChars="200" w:hanging="480"/>
        <w:jc w:val="center"/>
      </w:pPr>
      <w:r w:rsidRPr="00C122B9">
        <w:rPr>
          <w:position w:val="-28"/>
        </w:rPr>
        <w:object w:dxaOrig="4020" w:dyaOrig="660">
          <v:shape id="_x0000_i1339" type="#_x0000_t75" style="width:200.95pt;height:33.2pt" o:ole="">
            <v:imagedata r:id="rId638" o:title=""/>
          </v:shape>
          <o:OLEObject Type="Embed" ProgID="Equation.DSMT4" ShapeID="_x0000_i1339" DrawAspect="Content" ObjectID="_1674994425" r:id="rId639"/>
        </w:object>
      </w:r>
    </w:p>
    <w:p w:rsidR="00871C2D" w:rsidRPr="0070209A" w:rsidRDefault="00871C2D" w:rsidP="001E6783">
      <w:pPr>
        <w:ind w:leftChars="400" w:left="960"/>
      </w:pPr>
      <w:r w:rsidRPr="0070209A">
        <w:rPr>
          <w:rFonts w:hAnsi="宋体"/>
        </w:rPr>
        <w:t>即</w:t>
      </w:r>
      <w:r w:rsidR="00C122B9" w:rsidRPr="00C122B9">
        <w:rPr>
          <w:position w:val="-6"/>
        </w:rPr>
        <w:object w:dxaOrig="240" w:dyaOrig="220">
          <v:shape id="_x0000_i1340" type="#_x0000_t75" style="width:11.9pt;height:11.25pt" o:ole="">
            <v:imagedata r:id="rId640" o:title=""/>
          </v:shape>
          <o:OLEObject Type="Embed" ProgID="Equation.DSMT4" ShapeID="_x0000_i1340" DrawAspect="Content" ObjectID="_1674994426" r:id="rId641"/>
        </w:object>
      </w:r>
      <w:r w:rsidRPr="0070209A">
        <w:rPr>
          <w:rFonts w:hAnsi="宋体"/>
        </w:rPr>
        <w:t>可由</w:t>
      </w:r>
      <w:r w:rsidR="00C122B9" w:rsidRPr="00C122B9">
        <w:rPr>
          <w:position w:val="-12"/>
        </w:rPr>
        <w:object w:dxaOrig="1260" w:dyaOrig="360">
          <v:shape id="_x0000_i1341" type="#_x0000_t75" style="width:63.25pt;height:18.15pt" o:ole="">
            <v:imagedata r:id="rId642" o:title=""/>
          </v:shape>
          <o:OLEObject Type="Embed" ProgID="Equation.DSMT4" ShapeID="_x0000_i1341" DrawAspect="Content" ObjectID="_1674994427" r:id="rId643"/>
        </w:object>
      </w:r>
      <w:r w:rsidR="001E6783">
        <w:rPr>
          <w:rFonts w:hAnsi="宋体"/>
        </w:rPr>
        <w:t>线性</w:t>
      </w:r>
      <w:r w:rsidR="001E6783">
        <w:rPr>
          <w:rFonts w:hAnsi="宋体" w:hint="eastAsia"/>
        </w:rPr>
        <w:t>表示</w:t>
      </w:r>
      <w:r w:rsidR="001E6783">
        <w:rPr>
          <w:rFonts w:hAnsi="宋体"/>
        </w:rPr>
        <w:t>，且</w:t>
      </w:r>
      <w:r w:rsidR="001E6783">
        <w:rPr>
          <w:rFonts w:hAnsi="宋体" w:hint="eastAsia"/>
        </w:rPr>
        <w:t>表达</w:t>
      </w:r>
      <w:r w:rsidRPr="0070209A">
        <w:rPr>
          <w:rFonts w:hAnsi="宋体"/>
        </w:rPr>
        <w:t>式为</w:t>
      </w:r>
    </w:p>
    <w:p w:rsidR="00871C2D" w:rsidRPr="0070209A" w:rsidRDefault="00C122B9" w:rsidP="001E6783">
      <w:pPr>
        <w:ind w:leftChars="400" w:left="960"/>
        <w:jc w:val="center"/>
      </w:pPr>
      <w:r w:rsidRPr="00C122B9">
        <w:rPr>
          <w:position w:val="-28"/>
        </w:rPr>
        <w:object w:dxaOrig="3379" w:dyaOrig="660">
          <v:shape id="_x0000_i1342" type="#_x0000_t75" style="width:169.05pt;height:33.2pt" o:ole="">
            <v:imagedata r:id="rId644" o:title=""/>
          </v:shape>
          <o:OLEObject Type="Embed" ProgID="Equation.DSMT4" ShapeID="_x0000_i1342" DrawAspect="Content" ObjectID="_1674994428" r:id="rId645"/>
        </w:object>
      </w:r>
    </w:p>
    <w:p w:rsidR="00871C2D" w:rsidRPr="0070209A" w:rsidRDefault="00871C2D" w:rsidP="001E6783">
      <w:pPr>
        <w:ind w:leftChars="200" w:left="960" w:hangingChars="200" w:hanging="480"/>
      </w:pPr>
      <w:r w:rsidRPr="0070209A">
        <w:rPr>
          <w:rFonts w:hint="eastAsia"/>
        </w:rPr>
        <w:t xml:space="preserve">(2) </w:t>
      </w:r>
      <w:r w:rsidRPr="0070209A">
        <w:rPr>
          <w:rFonts w:hAnsi="宋体"/>
        </w:rPr>
        <w:t>当</w:t>
      </w:r>
      <w:r w:rsidR="00C122B9" w:rsidRPr="00C122B9">
        <w:rPr>
          <w:position w:val="-10"/>
        </w:rPr>
        <w:object w:dxaOrig="540" w:dyaOrig="320">
          <v:shape id="_x0000_i1343" type="#_x0000_t75" style="width:26.9pt;height:16.3pt" o:ole="">
            <v:imagedata r:id="rId646" o:title=""/>
          </v:shape>
          <o:OLEObject Type="Embed" ProgID="Equation.DSMT4" ShapeID="_x0000_i1343" DrawAspect="Content" ObjectID="_1674994429" r:id="rId647"/>
        </w:object>
      </w:r>
      <w:r w:rsidRPr="0070209A">
        <w:rPr>
          <w:rFonts w:hAnsi="宋体"/>
        </w:rPr>
        <w:t>时，</w:t>
      </w:r>
      <w:r w:rsidR="00C122B9" w:rsidRPr="00C122B9">
        <w:rPr>
          <w:position w:val="-12"/>
        </w:rPr>
        <w:object w:dxaOrig="1900" w:dyaOrig="360">
          <v:shape id="_x0000_i1344" type="#_x0000_t75" style="width:95.15pt;height:18.15pt" o:ole="">
            <v:imagedata r:id="rId648" o:title=""/>
          </v:shape>
          <o:OLEObject Type="Embed" ProgID="Equation.DSMT4" ShapeID="_x0000_i1344" DrawAspect="Content" ObjectID="_1674994430" r:id="rId649"/>
        </w:object>
      </w:r>
      <w:r w:rsidRPr="0070209A">
        <w:rPr>
          <w:rFonts w:hAnsi="宋体"/>
        </w:rPr>
        <w:t>，</w:t>
      </w:r>
      <w:r w:rsidR="00C122B9" w:rsidRPr="00C122B9">
        <w:rPr>
          <w:position w:val="-12"/>
        </w:rPr>
        <w:object w:dxaOrig="920" w:dyaOrig="360">
          <v:shape id="_x0000_i1345" type="#_x0000_t75" style="width:45.7pt;height:18.15pt" o:ole="">
            <v:imagedata r:id="rId650" o:title=""/>
          </v:shape>
          <o:OLEObject Type="Embed" ProgID="Equation.DSMT4" ShapeID="_x0000_i1345" DrawAspect="Content" ObjectID="_1674994431" r:id="rId651"/>
        </w:object>
      </w:r>
      <w:r w:rsidR="001E6783">
        <w:rPr>
          <w:rFonts w:hint="eastAsia"/>
        </w:rPr>
        <w:t>（</w:t>
      </w:r>
      <w:r w:rsidRPr="0070209A">
        <w:rPr>
          <w:rFonts w:hAnsi="宋体"/>
        </w:rPr>
        <w:t>或</w:t>
      </w:r>
      <w:r w:rsidR="00C122B9" w:rsidRPr="00C122B9">
        <w:rPr>
          <w:position w:val="-12"/>
        </w:rPr>
        <w:object w:dxaOrig="940" w:dyaOrig="360">
          <v:shape id="_x0000_i1346" type="#_x0000_t75" style="width:46.95pt;height:18.15pt" o:ole="">
            <v:imagedata r:id="rId652" o:title=""/>
          </v:shape>
          <o:OLEObject Type="Embed" ProgID="Equation.DSMT4" ShapeID="_x0000_i1346" DrawAspect="Content" ObjectID="_1674994432" r:id="rId653"/>
        </w:object>
      </w:r>
      <w:r w:rsidR="001E6783">
        <w:rPr>
          <w:rFonts w:hint="eastAsia"/>
        </w:rPr>
        <w:t>）</w:t>
      </w:r>
      <w:r w:rsidRPr="0070209A">
        <w:rPr>
          <w:rFonts w:hAnsi="宋体"/>
        </w:rPr>
        <w:t>线性无关，是其极大线性无关组</w:t>
      </w:r>
      <w:r w:rsidR="001E6783">
        <w:rPr>
          <w:rFonts w:hint="eastAsia"/>
        </w:rPr>
        <w:t>．</w:t>
      </w:r>
    </w:p>
    <w:p w:rsidR="00871C2D" w:rsidRPr="00C122B9" w:rsidRDefault="00871C2D" w:rsidP="00871C2D"/>
    <w:p w:rsidR="00257FBB" w:rsidRPr="00CA00AF" w:rsidRDefault="00257FBB" w:rsidP="00CA00AF"/>
    <w:sectPr w:rsidR="00257FBB" w:rsidRPr="00CA00AF" w:rsidSect="00223006">
      <w:headerReference w:type="even" r:id="rId654"/>
      <w:footerReference w:type="even" r:id="rId655"/>
      <w:footerReference w:type="default" r:id="rId656"/>
      <w:headerReference w:type="first" r:id="rId65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7E8B" w:rsidRDefault="00D37E8B">
      <w:r>
        <w:separator/>
      </w:r>
    </w:p>
  </w:endnote>
  <w:endnote w:type="continuationSeparator" w:id="0">
    <w:p w:rsidR="00D37E8B" w:rsidRDefault="00D37E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164D1C" w:rsidP="00D80857">
        <w:pPr>
          <w:pStyle w:val="a4"/>
          <w:ind w:right="360" w:firstLine="360"/>
        </w:pPr>
        <w:r w:rsidRPr="00164D1C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164D1C">
                    <w:pPr>
                      <w:jc w:val="center"/>
                      <w:rPr>
                        <w:color w:val="5B9BD5" w:themeColor="accent1"/>
                      </w:rPr>
                    </w:pPr>
                    <w:r w:rsidRPr="00164D1C">
                      <w:fldChar w:fldCharType="begin"/>
                    </w:r>
                    <w:r w:rsidR="004677C0">
                      <w:instrText>PAGE    \* MERGEFORMAT</w:instrText>
                    </w:r>
                    <w:r w:rsidRPr="00164D1C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257FBB">
      <w:rPr>
        <w:rFonts w:hint="eastAsia"/>
      </w:rPr>
      <w:t>1999</w:t>
    </w:r>
    <w:r w:rsidR="00257FBB">
      <w:rPr>
        <w:rFonts w:hint="eastAsia"/>
      </w:rPr>
      <w:t>年</w:t>
    </w:r>
    <w:r w:rsidR="00257FBB">
      <w:rPr>
        <w:rFonts w:hint="eastAsia"/>
      </w:rPr>
      <w:t xml:space="preserve"> </w:t>
    </w:r>
    <w:r>
      <w:rPr>
        <w:rFonts w:hint="eastAsia"/>
      </w:rPr>
      <w:t>第</w:t>
    </w:r>
    <w:r w:rsidR="00164D1C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164D1C">
      <w:rPr>
        <w:noProof/>
        <w:lang w:val="zh-CN"/>
      </w:rPr>
      <w:fldChar w:fldCharType="separate"/>
    </w:r>
    <w:r w:rsidR="005E059C">
      <w:rPr>
        <w:noProof/>
        <w:lang w:val="zh-CN"/>
      </w:rPr>
      <w:t>3</w:t>
    </w:r>
    <w:r w:rsidR="00164D1C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7E8B" w:rsidRDefault="00D37E8B">
      <w:r>
        <w:separator/>
      </w:r>
    </w:p>
  </w:footnote>
  <w:footnote w:type="continuationSeparator" w:id="0">
    <w:p w:rsidR="00D37E8B" w:rsidRDefault="00D37E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164D1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6" type="#_x0000_t75" style="width:11.25pt;height:11.25pt" o:bullet="t">
        <v:imagedata r:id="rId1" o:title="msoA"/>
      </v:shape>
    </w:pict>
  </w:numPicBullet>
  <w:numPicBullet w:numPicBulletId="1">
    <w:pict>
      <v:shape id="_x0000_i1157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020"/>
    <w:rsid w:val="000977C3"/>
    <w:rsid w:val="000A777C"/>
    <w:rsid w:val="000B1535"/>
    <w:rsid w:val="000B59AC"/>
    <w:rsid w:val="000C4716"/>
    <w:rsid w:val="000D72EC"/>
    <w:rsid w:val="000D7339"/>
    <w:rsid w:val="000E0A82"/>
    <w:rsid w:val="000E39F7"/>
    <w:rsid w:val="000E4C29"/>
    <w:rsid w:val="000E4EBC"/>
    <w:rsid w:val="000F12D7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64D1C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6783"/>
    <w:rsid w:val="0021422E"/>
    <w:rsid w:val="002214A2"/>
    <w:rsid w:val="002227CA"/>
    <w:rsid w:val="00223006"/>
    <w:rsid w:val="00225ADE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7FBB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52202"/>
    <w:rsid w:val="003648D1"/>
    <w:rsid w:val="00365251"/>
    <w:rsid w:val="00370972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2FAC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05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46AC"/>
    <w:rsid w:val="00590B0F"/>
    <w:rsid w:val="00591595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59C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49A9"/>
    <w:rsid w:val="006354D6"/>
    <w:rsid w:val="00635D94"/>
    <w:rsid w:val="0063705B"/>
    <w:rsid w:val="00642979"/>
    <w:rsid w:val="00642B51"/>
    <w:rsid w:val="00643BE8"/>
    <w:rsid w:val="0066003F"/>
    <w:rsid w:val="00663097"/>
    <w:rsid w:val="00671438"/>
    <w:rsid w:val="0068584C"/>
    <w:rsid w:val="006869D0"/>
    <w:rsid w:val="00694DD2"/>
    <w:rsid w:val="0069576A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2EF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1C2D"/>
    <w:rsid w:val="00877010"/>
    <w:rsid w:val="008772C3"/>
    <w:rsid w:val="008814F3"/>
    <w:rsid w:val="00891724"/>
    <w:rsid w:val="00891FBC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47E6"/>
    <w:rsid w:val="008E575B"/>
    <w:rsid w:val="008F29E3"/>
    <w:rsid w:val="008F367C"/>
    <w:rsid w:val="008F7E27"/>
    <w:rsid w:val="009211C4"/>
    <w:rsid w:val="0092168D"/>
    <w:rsid w:val="00922C0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6E6B"/>
    <w:rsid w:val="00954931"/>
    <w:rsid w:val="00963799"/>
    <w:rsid w:val="00966B27"/>
    <w:rsid w:val="00973C5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1AD6"/>
    <w:rsid w:val="00A51D94"/>
    <w:rsid w:val="00A53F53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1728"/>
    <w:rsid w:val="00AE4266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2A67"/>
    <w:rsid w:val="00B26BCF"/>
    <w:rsid w:val="00B31EBE"/>
    <w:rsid w:val="00B35149"/>
    <w:rsid w:val="00B37E50"/>
    <w:rsid w:val="00B40820"/>
    <w:rsid w:val="00B4208B"/>
    <w:rsid w:val="00B478DA"/>
    <w:rsid w:val="00B50B35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2B9"/>
    <w:rsid w:val="00C1243C"/>
    <w:rsid w:val="00C16810"/>
    <w:rsid w:val="00C16E29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789D"/>
    <w:rsid w:val="00D133EF"/>
    <w:rsid w:val="00D17D00"/>
    <w:rsid w:val="00D21403"/>
    <w:rsid w:val="00D27D3E"/>
    <w:rsid w:val="00D342D5"/>
    <w:rsid w:val="00D36E74"/>
    <w:rsid w:val="00D37E8B"/>
    <w:rsid w:val="00D42ECE"/>
    <w:rsid w:val="00D45DA2"/>
    <w:rsid w:val="00D46F9A"/>
    <w:rsid w:val="00D520B7"/>
    <w:rsid w:val="00D537F5"/>
    <w:rsid w:val="00D6054C"/>
    <w:rsid w:val="00D6717E"/>
    <w:rsid w:val="00D7523B"/>
    <w:rsid w:val="00D759C8"/>
    <w:rsid w:val="00D80857"/>
    <w:rsid w:val="00D836B0"/>
    <w:rsid w:val="00D84234"/>
    <w:rsid w:val="00D869C5"/>
    <w:rsid w:val="00D95CAF"/>
    <w:rsid w:val="00DA17F0"/>
    <w:rsid w:val="00DA6D85"/>
    <w:rsid w:val="00DA7AFA"/>
    <w:rsid w:val="00DB6F7F"/>
    <w:rsid w:val="00DC2139"/>
    <w:rsid w:val="00DC52F3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40" Type="http://schemas.openxmlformats.org/officeDocument/2006/relationships/image" Target="media/image319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image" Target="media/image200.wmf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651" Type="http://schemas.openxmlformats.org/officeDocument/2006/relationships/oleObject" Target="embeddings/oleObject321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image" Target="media/image128.wmf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281" Type="http://schemas.openxmlformats.org/officeDocument/2006/relationships/image" Target="media/image139.wmf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image" Target="media/image321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655" Type="http://schemas.openxmlformats.org/officeDocument/2006/relationships/footer" Target="footer1.xml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165" Type="http://schemas.openxmlformats.org/officeDocument/2006/relationships/image" Target="media/image81.wmf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3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3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header" Target="header2.xml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626" Type="http://schemas.openxmlformats.org/officeDocument/2006/relationships/image" Target="media/image312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image" Target="media/image214.wmf"/><Relationship Id="rId647" Type="http://schemas.openxmlformats.org/officeDocument/2006/relationships/oleObject" Target="embeddings/oleObject319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37" Type="http://schemas.openxmlformats.org/officeDocument/2006/relationships/oleObject" Target="embeddings/oleObject314.bin"/><Relationship Id="rId658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27" Type="http://schemas.openxmlformats.org/officeDocument/2006/relationships/oleObject" Target="embeddings/oleObject309.bin"/><Relationship Id="rId648" Type="http://schemas.openxmlformats.org/officeDocument/2006/relationships/image" Target="media/image32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image" Target="media/image318.wmf"/><Relationship Id="rId659" Type="http://schemas.openxmlformats.org/officeDocument/2006/relationships/theme" Target="theme/theme1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649" Type="http://schemas.openxmlformats.org/officeDocument/2006/relationships/oleObject" Target="embeddings/oleObject32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650" Type="http://schemas.openxmlformats.org/officeDocument/2006/relationships/image" Target="media/image324.wmf"/><Relationship Id="rId303" Type="http://schemas.openxmlformats.org/officeDocument/2006/relationships/image" Target="media/image150.png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291" Type="http://schemas.openxmlformats.org/officeDocument/2006/relationships/image" Target="media/image144.wmf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1999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654" Type="http://schemas.openxmlformats.org/officeDocument/2006/relationships/header" Target="header1.xml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200" Type="http://schemas.openxmlformats.org/officeDocument/2006/relationships/oleObject" Target="embeddings/oleObject96.bin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656" Type="http://schemas.openxmlformats.org/officeDocument/2006/relationships/footer" Target="footer2.xml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40.wmf"/><Relationship Id="rId538" Type="http://schemas.openxmlformats.org/officeDocument/2006/relationships/image" Target="media/image26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8D2A0F-5F49-4898-A3B6-AD74BD673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11</Pages>
  <Words>1682</Words>
  <Characters>9591</Characters>
  <Application>Microsoft Office Word</Application>
  <DocSecurity>0</DocSecurity>
  <Lines>79</Lines>
  <Paragraphs>22</Paragraphs>
  <ScaleCrop>false</ScaleCrop>
  <Company>微软中国</Company>
  <LinksUpToDate>false</LinksUpToDate>
  <CharactersWithSpaces>11251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108</cp:revision>
  <cp:lastPrinted>2011-09-06T10:51:00Z</cp:lastPrinted>
  <dcterms:created xsi:type="dcterms:W3CDTF">2020-11-13T07:23:00Z</dcterms:created>
  <dcterms:modified xsi:type="dcterms:W3CDTF">2021-02-16T04:09:00Z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