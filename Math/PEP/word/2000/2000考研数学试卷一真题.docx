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21682" w:rsidRDefault="00121682" w:rsidP="00121682">
      <w:pPr>
        <w:pStyle w:val="af"/>
      </w:pPr>
      <w:hyperlink r:id="rId8" w:history="1">
        <w:r w:rsidR="00CA00AF" w:rsidRPr="00121682">
          <w:rPr>
            <w:rStyle w:val="a7"/>
            <w:rFonts w:hint="eastAsia"/>
            <w:color w:val="002060"/>
          </w:rPr>
          <w:t>20</w:t>
        </w:r>
        <w:r w:rsidR="00837C0C" w:rsidRPr="00121682">
          <w:rPr>
            <w:rStyle w:val="a7"/>
            <w:rFonts w:hint="eastAsia"/>
            <w:color w:val="002060"/>
          </w:rPr>
          <w:t>00</w:t>
        </w:r>
        <w:r w:rsidR="00CA00AF" w:rsidRPr="0012168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121682">
          <w:rPr>
            <w:rStyle w:val="a7"/>
            <w:rFonts w:hint="eastAsia"/>
            <w:color w:val="002060"/>
          </w:rPr>
          <w:t>卷</w:t>
        </w:r>
        <w:r w:rsidR="00DF3B56" w:rsidRPr="00121682">
          <w:rPr>
            <w:rStyle w:val="a7"/>
            <w:rFonts w:hint="eastAsia"/>
            <w:color w:val="002060"/>
          </w:rPr>
          <w:t>一</w:t>
        </w:r>
        <w:r w:rsidRPr="00121682">
          <w:rPr>
            <w:rFonts w:hint="eastAsia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F3B56" w:rsidRDefault="00DF3B56" w:rsidP="00DF3B56">
      <w:pPr>
        <w:pStyle w:val="1"/>
      </w:pPr>
      <w:r w:rsidRPr="002C68E3">
        <w:t>一、填空题</w:t>
      </w:r>
      <w:r>
        <w:rPr>
          <w:rFonts w:hint="eastAsia"/>
        </w:rPr>
        <w:t>（</w:t>
      </w:r>
      <w:r w:rsidRPr="002C68E3">
        <w:t>本题共5小题，每小题3分，满分15分</w:t>
      </w:r>
      <w:r>
        <w:rPr>
          <w:rFonts w:hint="eastAsia"/>
        </w:rPr>
        <w:t>）</w:t>
      </w:r>
    </w:p>
    <w:p w:rsidR="00DF3B56" w:rsidRDefault="00DF3B56" w:rsidP="00DF3B56">
      <w:pPr>
        <w:rPr>
          <w:rFonts w:hAnsi="宋体"/>
          <w:b/>
        </w:rPr>
      </w:pPr>
    </w:p>
    <w:p w:rsidR="00DF3B56" w:rsidRPr="002C68E3" w:rsidRDefault="00DF3B56" w:rsidP="00DF3B56">
      <w:pPr>
        <w:rPr>
          <w:b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2C68E3">
        <w:t xml:space="preserve"> </w:t>
      </w:r>
      <w:bookmarkStart w:id="1" w:name="MTBlankEqn"/>
      <w:r w:rsidR="009A0D3A" w:rsidRPr="009A0D3A">
        <w:rPr>
          <w:position w:val="-18"/>
        </w:rPr>
        <w:object w:dxaOrig="1579" w:dyaOrig="520">
          <v:shape id="_x0000_i1025" type="#_x0000_t75" style="width:78.9pt;height:25.9pt" o:ole="">
            <v:imagedata r:id="rId9" o:title=""/>
          </v:shape>
          <o:OLEObject Type="Embed" ProgID="Equation.DSMT4" ShapeID="_x0000_i1025" DrawAspect="Content" ObjectID="_1686572974" r:id="rId10"/>
        </w:object>
      </w:r>
      <w:bookmarkEnd w:id="1"/>
      <w:r w:rsidRPr="002C68E3">
        <w:rPr>
          <w:u w:val="single"/>
        </w:rPr>
        <w:t xml:space="preserve">         </w:t>
      </w:r>
      <w:r w:rsidR="009E166E" w:rsidRPr="009E166E">
        <w:rPr>
          <w:rFonts w:hint="eastAsia"/>
        </w:rPr>
        <w:t>．</w:t>
      </w:r>
    </w:p>
    <w:p w:rsidR="001D3A8B" w:rsidRPr="00E3175B" w:rsidRDefault="001D3A8B" w:rsidP="001D3A8B">
      <w:pPr>
        <w:rPr>
          <w:szCs w:val="21"/>
        </w:rPr>
      </w:pPr>
    </w:p>
    <w:p w:rsidR="001D3A8B" w:rsidRP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EE35CE" w:rsidRDefault="00DF3B56" w:rsidP="00EE35CE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曲面</w:t>
      </w:r>
      <w:r w:rsidR="009A0D3A" w:rsidRPr="009A0D3A">
        <w:rPr>
          <w:position w:val="-10"/>
        </w:rPr>
        <w:object w:dxaOrig="1900" w:dyaOrig="360">
          <v:shape id="_x0000_i1026" type="#_x0000_t75" style="width:95.05pt;height:17.85pt" o:ole="">
            <v:imagedata r:id="rId11" o:title=""/>
          </v:shape>
          <o:OLEObject Type="Embed" ProgID="Equation.DSMT4" ShapeID="_x0000_i1026" DrawAspect="Content" ObjectID="_1686572975" r:id="rId12"/>
        </w:object>
      </w:r>
      <w:r w:rsidRPr="002C68E3">
        <w:rPr>
          <w:rFonts w:hAnsi="宋体"/>
          <w:kern w:val="0"/>
          <w:szCs w:val="21"/>
        </w:rPr>
        <w:t>在点</w:t>
      </w:r>
      <w:r w:rsidR="009A0D3A" w:rsidRPr="009A0D3A">
        <w:rPr>
          <w:position w:val="-14"/>
        </w:rPr>
        <w:object w:dxaOrig="960" w:dyaOrig="400">
          <v:shape id="_x0000_i1027" type="#_x0000_t75" style="width:47.8pt;height:20.15pt" o:ole="">
            <v:imagedata r:id="rId13" o:title=""/>
          </v:shape>
          <o:OLEObject Type="Embed" ProgID="Equation.DSMT4" ShapeID="_x0000_i1027" DrawAspect="Content" ObjectID="_1686572976" r:id="rId14"/>
        </w:object>
      </w:r>
      <w:r w:rsidRPr="002C68E3">
        <w:rPr>
          <w:rFonts w:hAnsi="宋体"/>
          <w:kern w:val="0"/>
          <w:szCs w:val="21"/>
        </w:rPr>
        <w:t>的法线方程为</w:t>
      </w:r>
      <w:r w:rsidRPr="002C68E3">
        <w:rPr>
          <w:u w:val="single"/>
        </w:rPr>
        <w:t xml:space="preserve">            </w:t>
      </w:r>
      <w:r w:rsidR="009E166E" w:rsidRPr="009E166E">
        <w:rPr>
          <w:rFonts w:hint="eastAsia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1D3A8B" w:rsidRP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微分方程</w:t>
      </w:r>
      <w:r w:rsidR="009A0D3A" w:rsidRPr="009A0D3A">
        <w:rPr>
          <w:position w:val="-10"/>
        </w:rPr>
        <w:object w:dxaOrig="1260" w:dyaOrig="320">
          <v:shape id="_x0000_i1028" type="#_x0000_t75" style="width:62.8pt;height:16.15pt" o:ole="">
            <v:imagedata r:id="rId15" o:title=""/>
          </v:shape>
          <o:OLEObject Type="Embed" ProgID="Equation.DSMT4" ShapeID="_x0000_i1028" DrawAspect="Content" ObjectID="_1686572977" r:id="rId16"/>
        </w:object>
      </w:r>
      <w:r w:rsidRPr="002C68E3">
        <w:rPr>
          <w:rFonts w:hAnsi="宋体"/>
          <w:kern w:val="0"/>
          <w:szCs w:val="21"/>
        </w:rPr>
        <w:t>的通解为</w:t>
      </w:r>
      <w:r w:rsidRPr="002C68E3">
        <w:rPr>
          <w:u w:val="single"/>
        </w:rPr>
        <w:t xml:space="preserve">                </w:t>
      </w:r>
    </w:p>
    <w:p w:rsid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已知方程组</w:t>
      </w:r>
      <w:r w:rsidR="009A0D3A" w:rsidRPr="009A0D3A">
        <w:rPr>
          <w:position w:val="-50"/>
        </w:rPr>
        <w:object w:dxaOrig="2439" w:dyaOrig="1120">
          <v:shape id="_x0000_i1029" type="#_x0000_t75" style="width:122.1pt;height:55.85pt" o:ole="">
            <v:imagedata r:id="rId17" o:title=""/>
          </v:shape>
          <o:OLEObject Type="Embed" ProgID="Equation.DSMT4" ShapeID="_x0000_i1029" DrawAspect="Content" ObjectID="_1686572978" r:id="rId18"/>
        </w:object>
      </w:r>
      <w:r w:rsidRPr="002C68E3">
        <w:rPr>
          <w:rFonts w:hAnsi="宋体"/>
          <w:kern w:val="0"/>
          <w:szCs w:val="21"/>
        </w:rPr>
        <w:t>无解，则</w:t>
      </w:r>
      <w:r w:rsidR="009A0D3A" w:rsidRPr="009A0D3A">
        <w:rPr>
          <w:position w:val="-6"/>
        </w:rPr>
        <w:object w:dxaOrig="380" w:dyaOrig="220">
          <v:shape id="_x0000_i1030" type="#_x0000_t75" style="width:19pt;height:10.95pt" o:ole="">
            <v:imagedata r:id="rId19" o:title=""/>
          </v:shape>
          <o:OLEObject Type="Embed" ProgID="Equation.DSMT4" ShapeID="_x0000_i1030" DrawAspect="Content" ObjectID="_1686572979" r:id="rId20"/>
        </w:object>
      </w:r>
      <w:r w:rsidRPr="002C68E3">
        <w:rPr>
          <w:u w:val="single"/>
        </w:rPr>
        <w:t xml:space="preserve">        </w:t>
      </w:r>
    </w:p>
    <w:p w:rsidR="001D3A8B" w:rsidRDefault="001D3A8B" w:rsidP="00D628D9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1D3A8B" w:rsidRDefault="001D3A8B" w:rsidP="00DF3B56">
      <w:pPr>
        <w:autoSpaceDE w:val="0"/>
        <w:autoSpaceDN w:val="0"/>
        <w:adjustRightInd w:val="0"/>
        <w:ind w:left="360" w:hangingChars="150" w:hanging="360"/>
        <w:jc w:val="left"/>
        <w:rPr>
          <w:rFonts w:hAnsi="宋体"/>
          <w:kern w:val="0"/>
          <w:szCs w:val="21"/>
        </w:rPr>
      </w:pPr>
    </w:p>
    <w:p w:rsidR="00DF3B56" w:rsidRPr="00D628D9" w:rsidRDefault="00DF3B56" w:rsidP="00DF3B56">
      <w:pPr>
        <w:autoSpaceDE w:val="0"/>
        <w:autoSpaceDN w:val="0"/>
        <w:adjustRightInd w:val="0"/>
        <w:ind w:left="360" w:hangingChars="150" w:hanging="360"/>
        <w:jc w:val="left"/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设两个相互独立的事件</w:t>
      </w:r>
      <w:r w:rsidR="009A0D3A" w:rsidRPr="00025957">
        <w:rPr>
          <w:position w:val="-4"/>
        </w:rPr>
        <w:object w:dxaOrig="220" w:dyaOrig="260">
          <v:shape id="_x0000_i1031" type="#_x0000_t75" style="width:10.95pt;height:13.25pt" o:ole="">
            <v:imagedata r:id="rId21" o:title=""/>
          </v:shape>
          <o:OLEObject Type="Embed" ProgID="Equation.DSMT4" ShapeID="_x0000_i1031" DrawAspect="Content" ObjectID="_1686572980" r:id="rId22"/>
        </w:object>
      </w:r>
      <w:r w:rsidRPr="002C68E3">
        <w:rPr>
          <w:rFonts w:hAnsi="宋体"/>
          <w:kern w:val="0"/>
          <w:szCs w:val="21"/>
        </w:rPr>
        <w:t>和</w:t>
      </w:r>
      <w:r w:rsidR="009A0D3A" w:rsidRPr="00025957">
        <w:rPr>
          <w:position w:val="-4"/>
        </w:rPr>
        <w:object w:dxaOrig="220" w:dyaOrig="260">
          <v:shape id="_x0000_i1032" type="#_x0000_t75" style="width:10.95pt;height:13.25pt" o:ole="">
            <v:imagedata r:id="rId23" o:title=""/>
          </v:shape>
          <o:OLEObject Type="Embed" ProgID="Equation.DSMT4" ShapeID="_x0000_i1032" DrawAspect="Content" ObjectID="_1686572981" r:id="rId24"/>
        </w:object>
      </w:r>
      <w:r w:rsidRPr="002C68E3">
        <w:rPr>
          <w:rFonts w:hAnsi="宋体"/>
          <w:kern w:val="0"/>
          <w:szCs w:val="21"/>
        </w:rPr>
        <w:t>都不发生的概率为</w:t>
      </w:r>
      <w:r w:rsidR="009A0D3A" w:rsidRPr="009A0D3A">
        <w:rPr>
          <w:position w:val="-24"/>
        </w:rPr>
        <w:object w:dxaOrig="240" w:dyaOrig="620">
          <v:shape id="_x0000_i1033" type="#_x0000_t75" style="width:12.1pt;height:31.1pt" o:ole="">
            <v:imagedata r:id="rId25" o:title=""/>
          </v:shape>
          <o:OLEObject Type="Embed" ProgID="Equation.DSMT4" ShapeID="_x0000_i1033" DrawAspect="Content" ObjectID="_1686572982" r:id="rId26"/>
        </w:object>
      </w:r>
      <w:r w:rsidRPr="002C68E3">
        <w:rPr>
          <w:kern w:val="0"/>
        </w:rPr>
        <w:t xml:space="preserve"> ,</w:t>
      </w:r>
      <w:r w:rsidRPr="002C68E3">
        <w:rPr>
          <w:kern w:val="0"/>
          <w:szCs w:val="21"/>
        </w:rPr>
        <w:t xml:space="preserve"> </w:t>
      </w:r>
      <w:r w:rsidR="009A0D3A" w:rsidRPr="00025957">
        <w:rPr>
          <w:position w:val="-4"/>
        </w:rPr>
        <w:object w:dxaOrig="220" w:dyaOrig="260">
          <v:shape id="_x0000_i1034" type="#_x0000_t75" style="width:10.95pt;height:13.25pt" o:ole="">
            <v:imagedata r:id="rId27" o:title=""/>
          </v:shape>
          <o:OLEObject Type="Embed" ProgID="Equation.DSMT4" ShapeID="_x0000_i1034" DrawAspect="Content" ObjectID="_1686572983" r:id="rId28"/>
        </w:object>
      </w:r>
      <w:r w:rsidRPr="002C68E3">
        <w:rPr>
          <w:rFonts w:hAnsi="宋体"/>
          <w:kern w:val="0"/>
          <w:szCs w:val="21"/>
        </w:rPr>
        <w:t>发生</w:t>
      </w:r>
      <w:r w:rsidR="009A0D3A" w:rsidRPr="00025957">
        <w:rPr>
          <w:position w:val="-4"/>
        </w:rPr>
        <w:object w:dxaOrig="220" w:dyaOrig="260">
          <v:shape id="_x0000_i1035" type="#_x0000_t75" style="width:10.95pt;height:13.25pt" o:ole="">
            <v:imagedata r:id="rId29" o:title=""/>
          </v:shape>
          <o:OLEObject Type="Embed" ProgID="Equation.DSMT4" ShapeID="_x0000_i1035" DrawAspect="Content" ObjectID="_1686572984" r:id="rId30"/>
        </w:object>
      </w:r>
      <w:r w:rsidRPr="002C68E3">
        <w:rPr>
          <w:rFonts w:hAnsi="宋体"/>
          <w:kern w:val="0"/>
          <w:szCs w:val="21"/>
        </w:rPr>
        <w:t>不发生的概率与</w:t>
      </w:r>
      <w:r w:rsidR="009A0D3A" w:rsidRPr="00025957">
        <w:rPr>
          <w:position w:val="-4"/>
        </w:rPr>
        <w:object w:dxaOrig="220" w:dyaOrig="260">
          <v:shape id="_x0000_i1036" type="#_x0000_t75" style="width:10.95pt;height:13.25pt" o:ole="">
            <v:imagedata r:id="rId31" o:title=""/>
          </v:shape>
          <o:OLEObject Type="Embed" ProgID="Equation.DSMT4" ShapeID="_x0000_i1036" DrawAspect="Content" ObjectID="_1686572985" r:id="rId32"/>
        </w:object>
      </w:r>
      <w:r w:rsidRPr="002C68E3">
        <w:rPr>
          <w:rFonts w:hAnsi="宋体"/>
          <w:kern w:val="0"/>
          <w:szCs w:val="21"/>
        </w:rPr>
        <w:t>发生</w:t>
      </w:r>
      <w:r w:rsidR="009A0D3A" w:rsidRPr="00025957">
        <w:rPr>
          <w:position w:val="-4"/>
        </w:rPr>
        <w:object w:dxaOrig="220" w:dyaOrig="260">
          <v:shape id="_x0000_i1037" type="#_x0000_t75" style="width:10.95pt;height:13.25pt" o:ole="">
            <v:imagedata r:id="rId33" o:title=""/>
          </v:shape>
          <o:OLEObject Type="Embed" ProgID="Equation.DSMT4" ShapeID="_x0000_i1037" DrawAspect="Content" ObjectID="_1686572986" r:id="rId34"/>
        </w:object>
      </w:r>
      <w:r w:rsidRPr="002C68E3">
        <w:rPr>
          <w:rFonts w:hAnsi="宋体"/>
          <w:kern w:val="0"/>
          <w:szCs w:val="21"/>
        </w:rPr>
        <w:t>不发生的概率相等，则</w:t>
      </w:r>
      <w:r w:rsidR="009A0D3A" w:rsidRPr="009A0D3A">
        <w:rPr>
          <w:position w:val="-10"/>
        </w:rPr>
        <w:object w:dxaOrig="540" w:dyaOrig="320">
          <v:shape id="_x0000_i1038" type="#_x0000_t75" style="width:27.05pt;height:16.15pt" o:ole="">
            <v:imagedata r:id="rId35" o:title=""/>
          </v:shape>
          <o:OLEObject Type="Embed" ProgID="Equation.DSMT4" ShapeID="_x0000_i1038" DrawAspect="Content" ObjectID="_1686572987" r:id="rId36"/>
        </w:object>
      </w:r>
      <w:r w:rsidRPr="002C68E3">
        <w:rPr>
          <w:kern w:val="0"/>
        </w:rPr>
        <w:t xml:space="preserve"> =</w:t>
      </w:r>
      <w:r w:rsidRPr="002C68E3">
        <w:rPr>
          <w:u w:val="single"/>
        </w:rPr>
        <w:t xml:space="preserve">        </w:t>
      </w:r>
      <w:r w:rsidR="00D628D9">
        <w:rPr>
          <w:rFonts w:hint="eastAsia"/>
        </w:rPr>
        <w:t>．</w:t>
      </w:r>
    </w:p>
    <w:p w:rsidR="00DF3B56" w:rsidRDefault="00DF3B56" w:rsidP="00EE35CE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63574" w:rsidRPr="002C68E3" w:rsidRDefault="00063574" w:rsidP="00DF3B56">
      <w:pPr>
        <w:autoSpaceDE w:val="0"/>
        <w:autoSpaceDN w:val="0"/>
        <w:adjustRightInd w:val="0"/>
        <w:ind w:left="360" w:hangingChars="150" w:hanging="360"/>
        <w:jc w:val="left"/>
        <w:rPr>
          <w:kern w:val="0"/>
          <w:szCs w:val="21"/>
        </w:rPr>
      </w:pPr>
    </w:p>
    <w:p w:rsidR="00DF3B56" w:rsidRDefault="00DF3B56" w:rsidP="00DF3B56">
      <w:pPr>
        <w:pStyle w:val="1"/>
      </w:pPr>
      <w:r w:rsidRPr="002C68E3">
        <w:t>二、选择题</w:t>
      </w:r>
      <w:r>
        <w:rPr>
          <w:rFonts w:hint="eastAsia"/>
        </w:rPr>
        <w:t>（</w:t>
      </w:r>
      <w:r w:rsidRPr="002C68E3">
        <w:t>本题共5小题，每小题3分，共15分</w:t>
      </w:r>
      <w:r>
        <w:rPr>
          <w:rFonts w:hint="eastAsia"/>
        </w:rPr>
        <w:t>）</w:t>
      </w:r>
    </w:p>
    <w:p w:rsidR="00DF3B56" w:rsidRDefault="00DF3B56" w:rsidP="00DF3B56">
      <w:pPr>
        <w:rPr>
          <w:rFonts w:hAnsi="宋体"/>
          <w:b/>
        </w:rPr>
      </w:pPr>
    </w:p>
    <w:p w:rsidR="00DF3B56" w:rsidRPr="002C68E3" w:rsidRDefault="00DF3B56" w:rsidP="00DF3B56">
      <w:pPr>
        <w:rPr>
          <w:b/>
        </w:rPr>
      </w:pPr>
    </w:p>
    <w:p w:rsidR="00DF3B56" w:rsidRPr="002C68E3" w:rsidRDefault="00DF3B56" w:rsidP="00BA7CF1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</w:t>
      </w:r>
      <w:r w:rsidR="009A0D3A" w:rsidRPr="009A0D3A">
        <w:rPr>
          <w:position w:val="-10"/>
        </w:rPr>
        <w:object w:dxaOrig="1060" w:dyaOrig="320">
          <v:shape id="_x0000_i1039" type="#_x0000_t75" style="width:53pt;height:16.15pt" o:ole="">
            <v:imagedata r:id="rId37" o:title=""/>
          </v:shape>
          <o:OLEObject Type="Embed" ProgID="Equation.DSMT4" ShapeID="_x0000_i1039" DrawAspect="Content" ObjectID="_1686572988" r:id="rId38"/>
        </w:object>
      </w:r>
      <w:r w:rsidRPr="002C68E3">
        <w:rPr>
          <w:rFonts w:hAnsi="宋体"/>
          <w:kern w:val="0"/>
          <w:szCs w:val="21"/>
        </w:rPr>
        <w:t>是恒大于零的可导函数，且</w:t>
      </w:r>
      <w:r w:rsidR="009A0D3A" w:rsidRPr="009A0D3A">
        <w:rPr>
          <w:position w:val="-10"/>
        </w:rPr>
        <w:object w:dxaOrig="2659" w:dyaOrig="320">
          <v:shape id="_x0000_i1040" type="#_x0000_t75" style="width:133.05pt;height:16.15pt" o:ole="">
            <v:imagedata r:id="rId39" o:title=""/>
          </v:shape>
          <o:OLEObject Type="Embed" ProgID="Equation.DSMT4" ShapeID="_x0000_i1040" DrawAspect="Content" ObjectID="_1686572989" r:id="rId40"/>
        </w:object>
      </w:r>
      <w:r w:rsidRPr="002C68E3">
        <w:rPr>
          <w:rFonts w:hAnsi="宋体"/>
          <w:kern w:val="0"/>
          <w:szCs w:val="21"/>
        </w:rPr>
        <w:t>则当</w:t>
      </w:r>
      <w:r w:rsidR="009A0D3A" w:rsidRPr="009A0D3A">
        <w:rPr>
          <w:position w:val="-6"/>
        </w:rPr>
        <w:object w:dxaOrig="880" w:dyaOrig="279">
          <v:shape id="_x0000_i1041" type="#_x0000_t75" style="width:43.8pt;height:13.8pt" o:ole="">
            <v:imagedata r:id="rId41" o:title=""/>
          </v:shape>
          <o:OLEObject Type="Embed" ProgID="Equation.DSMT4" ShapeID="_x0000_i1041" DrawAspect="Content" ObjectID="_1686572990" r:id="rId42"/>
        </w:object>
      </w:r>
      <w:r w:rsidRPr="002C68E3">
        <w:rPr>
          <w:i/>
          <w:iCs/>
          <w:kern w:val="0"/>
        </w:rPr>
        <w:t xml:space="preserve"> </w:t>
      </w:r>
      <w:r w:rsidRPr="002C68E3">
        <w:rPr>
          <w:rFonts w:hAnsi="宋体"/>
          <w:kern w:val="0"/>
          <w:szCs w:val="21"/>
        </w:rPr>
        <w:t>时，有</w:t>
      </w:r>
      <w:r w:rsidRPr="002C68E3">
        <w:rPr>
          <w:kern w:val="0"/>
          <w:szCs w:val="21"/>
        </w:rPr>
        <w:t>(</w:t>
      </w:r>
      <w:r w:rsidR="00BA7CF1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 xml:space="preserve">   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 w:val="31"/>
          <w:szCs w:val="3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BA7CF1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10"/>
        </w:rPr>
        <w:object w:dxaOrig="2079" w:dyaOrig="320">
          <v:shape id="_x0000_i1042" type="#_x0000_t75" style="width:103.7pt;height:16.15pt" o:ole="">
            <v:imagedata r:id="rId43" o:title=""/>
          </v:shape>
          <o:OLEObject Type="Embed" ProgID="Equation.DSMT4" ShapeID="_x0000_i1042" DrawAspect="Content" ObjectID="_1686572991" r:id="rId44"/>
        </w:object>
      </w:r>
      <w:r w:rsidR="00BA7CF1">
        <w:rPr>
          <w:rFonts w:hint="eastAsia"/>
          <w:iCs/>
          <w:kern w:val="0"/>
        </w:rPr>
        <w:t>．</w:t>
      </w:r>
      <w:r w:rsidR="00BA7CF1">
        <w:rPr>
          <w:rFonts w:hint="eastAsia"/>
          <w:kern w:val="0"/>
          <w:szCs w:val="21"/>
        </w:rPr>
        <w:tab/>
      </w:r>
      <w:r w:rsidR="00BA7CF1">
        <w:rPr>
          <w:rFonts w:hint="eastAsia"/>
          <w:kern w:val="0"/>
          <w:szCs w:val="21"/>
        </w:rPr>
        <w:tab/>
      </w:r>
      <w:r w:rsidR="00BA7CF1">
        <w:rPr>
          <w:rFonts w:hint="eastAsia"/>
          <w:kern w:val="0"/>
          <w:szCs w:val="21"/>
        </w:rPr>
        <w:tab/>
      </w:r>
      <w:r w:rsidR="00BA7CF1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="009A0D3A" w:rsidRPr="009A0D3A">
        <w:rPr>
          <w:position w:val="-10"/>
        </w:rPr>
        <w:object w:dxaOrig="2079" w:dyaOrig="320">
          <v:shape id="_x0000_i1043" type="#_x0000_t75" style="width:103.7pt;height:16.15pt" o:ole="">
            <v:imagedata r:id="rId45" o:title=""/>
          </v:shape>
          <o:OLEObject Type="Embed" ProgID="Equation.DSMT4" ShapeID="_x0000_i1043" DrawAspect="Content" ObjectID="_1686572992" r:id="rId46"/>
        </w:object>
      </w:r>
      <w:r w:rsidR="00BA7CF1">
        <w:rPr>
          <w:rFonts w:hint="eastAsia"/>
          <w:kern w:val="0"/>
          <w:sz w:val="31"/>
          <w:szCs w:val="31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 w:val="31"/>
          <w:szCs w:val="3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BA7CF1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10"/>
        </w:rPr>
        <w:object w:dxaOrig="2079" w:dyaOrig="320">
          <v:shape id="_x0000_i1044" type="#_x0000_t75" style="width:103.7pt;height:16.15pt" o:ole="">
            <v:imagedata r:id="rId47" o:title=""/>
          </v:shape>
          <o:OLEObject Type="Embed" ProgID="Equation.DSMT4" ShapeID="_x0000_i1044" DrawAspect="Content" ObjectID="_1686572993" r:id="rId48"/>
        </w:object>
      </w:r>
      <w:r w:rsidR="00BA7CF1">
        <w:rPr>
          <w:rFonts w:hint="eastAsia"/>
          <w:iCs/>
          <w:kern w:val="0"/>
        </w:rPr>
        <w:t>．</w:t>
      </w:r>
      <w:r w:rsidR="00BA7CF1">
        <w:rPr>
          <w:rFonts w:hint="eastAsia"/>
          <w:kern w:val="0"/>
          <w:sz w:val="31"/>
          <w:szCs w:val="31"/>
        </w:rPr>
        <w:tab/>
      </w:r>
      <w:r w:rsidR="00BA7CF1">
        <w:rPr>
          <w:rFonts w:hint="eastAsia"/>
          <w:kern w:val="0"/>
          <w:sz w:val="31"/>
          <w:szCs w:val="31"/>
        </w:rPr>
        <w:tab/>
      </w:r>
      <w:r w:rsidR="00BA7CF1">
        <w:rPr>
          <w:rFonts w:hint="eastAsia"/>
          <w:kern w:val="0"/>
          <w:sz w:val="31"/>
          <w:szCs w:val="31"/>
        </w:rPr>
        <w:tab/>
      </w:r>
      <w:r w:rsidR="00BA7CF1">
        <w:rPr>
          <w:rFonts w:hint="eastAsia"/>
          <w:kern w:val="0"/>
          <w:sz w:val="31"/>
          <w:szCs w:val="31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="009A0D3A" w:rsidRPr="009A0D3A">
        <w:rPr>
          <w:position w:val="-10"/>
        </w:rPr>
        <w:object w:dxaOrig="2079" w:dyaOrig="320">
          <v:shape id="_x0000_i1045" type="#_x0000_t75" style="width:103.7pt;height:16.15pt" o:ole="">
            <v:imagedata r:id="rId49" o:title=""/>
          </v:shape>
          <o:OLEObject Type="Embed" ProgID="Equation.DSMT4" ShapeID="_x0000_i1045" DrawAspect="Content" ObjectID="_1686572994" r:id="rId50"/>
        </w:object>
      </w:r>
      <w:r w:rsidR="00BA7CF1">
        <w:rPr>
          <w:rFonts w:hint="eastAsia"/>
          <w:kern w:val="0"/>
          <w:sz w:val="31"/>
          <w:szCs w:val="31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</w:t>
      </w:r>
      <w:r w:rsidR="009A0D3A" w:rsidRPr="009A0D3A">
        <w:rPr>
          <w:position w:val="-10"/>
        </w:rPr>
        <w:object w:dxaOrig="2580" w:dyaOrig="360">
          <v:shape id="_x0000_i1046" type="#_x0000_t75" style="width:129pt;height:17.85pt" o:ole="">
            <v:imagedata r:id="rId51" o:title=""/>
          </v:shape>
          <o:OLEObject Type="Embed" ProgID="Equation.DSMT4" ShapeID="_x0000_i1046" DrawAspect="Content" ObjectID="_1686572995" r:id="rId52"/>
        </w:object>
      </w:r>
      <w:r w:rsidR="00D33159">
        <w:rPr>
          <w:rFonts w:hint="eastAsia"/>
        </w:rPr>
        <w:t>，</w:t>
      </w:r>
      <w:r w:rsidR="009A0D3A" w:rsidRPr="009A0D3A">
        <w:rPr>
          <w:position w:val="-12"/>
        </w:rPr>
        <w:object w:dxaOrig="279" w:dyaOrig="360">
          <v:shape id="_x0000_i1047" type="#_x0000_t75" style="width:13.8pt;height:17.85pt" o:ole="">
            <v:imagedata r:id="rId53" o:title=""/>
          </v:shape>
          <o:OLEObject Type="Embed" ProgID="Equation.DSMT4" ShapeID="_x0000_i1047" DrawAspect="Content" ObjectID="_1686572996" r:id="rId54"/>
        </w:object>
      </w:r>
      <w:r w:rsidRPr="002C68E3">
        <w:rPr>
          <w:rFonts w:hAnsi="宋体"/>
          <w:kern w:val="0"/>
          <w:szCs w:val="21"/>
        </w:rPr>
        <w:t>为</w:t>
      </w:r>
      <w:r w:rsidR="009A0D3A" w:rsidRPr="009A0D3A">
        <w:rPr>
          <w:position w:val="-6"/>
        </w:rPr>
        <w:object w:dxaOrig="220" w:dyaOrig="279">
          <v:shape id="_x0000_i1048" type="#_x0000_t75" style="width:10.95pt;height:13.8pt" o:ole="">
            <v:imagedata r:id="rId55" o:title=""/>
          </v:shape>
          <o:OLEObject Type="Embed" ProgID="Equation.DSMT4" ShapeID="_x0000_i1048" DrawAspect="Content" ObjectID="_1686572997" r:id="rId56"/>
        </w:object>
      </w:r>
      <w:r w:rsidRPr="002C68E3">
        <w:rPr>
          <w:rFonts w:hAnsi="宋体"/>
          <w:kern w:val="0"/>
          <w:szCs w:val="21"/>
        </w:rPr>
        <w:t>在第一卦限中的部分，则有</w:t>
      </w:r>
      <w:r w:rsidRPr="002C68E3">
        <w:rPr>
          <w:kern w:val="0"/>
          <w:szCs w:val="21"/>
        </w:rPr>
        <w:t xml:space="preserve">(  </w:t>
      </w:r>
      <w:r w:rsidR="00D33159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 xml:space="preserve"> 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D33159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34"/>
        </w:rPr>
        <w:object w:dxaOrig="1640" w:dyaOrig="620">
          <v:shape id="_x0000_i1049" type="#_x0000_t75" style="width:81.8pt;height:31.1pt" o:ole="">
            <v:imagedata r:id="rId57" o:title=""/>
          </v:shape>
          <o:OLEObject Type="Embed" ProgID="Equation.DSMT4" ShapeID="_x0000_i1049" DrawAspect="Content" ObjectID="_1686572998" r:id="rId58"/>
        </w:object>
      </w:r>
      <w:r w:rsidR="00D33159">
        <w:rPr>
          <w:rFonts w:hint="eastAsia"/>
        </w:rPr>
        <w:t>．</w:t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D33159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34"/>
        </w:rPr>
        <w:object w:dxaOrig="1660" w:dyaOrig="620">
          <v:shape id="_x0000_i1050" type="#_x0000_t75" style="width:82.95pt;height:31.1pt" o:ole="">
            <v:imagedata r:id="rId59" o:title=""/>
          </v:shape>
          <o:OLEObject Type="Embed" ProgID="Equation.DSMT4" ShapeID="_x0000_i1050" DrawAspect="Content" ObjectID="_1686572999" r:id="rId60"/>
        </w:object>
      </w:r>
      <w:r w:rsidR="00D33159">
        <w:rPr>
          <w:rFonts w:hint="eastAsia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D33159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34"/>
        </w:rPr>
        <w:object w:dxaOrig="1640" w:dyaOrig="620">
          <v:shape id="_x0000_i1051" type="#_x0000_t75" style="width:81.8pt;height:31.1pt" o:ole="">
            <v:imagedata r:id="rId61" o:title=""/>
          </v:shape>
          <o:OLEObject Type="Embed" ProgID="Equation.DSMT4" ShapeID="_x0000_i1051" DrawAspect="Content" ObjectID="_1686573000" r:id="rId62"/>
        </w:object>
      </w:r>
      <w:r w:rsidR="00D33159">
        <w:rPr>
          <w:rFonts w:hint="eastAsia"/>
        </w:rPr>
        <w:t>．</w:t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D33159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34"/>
        </w:rPr>
        <w:object w:dxaOrig="2079" w:dyaOrig="620">
          <v:shape id="_x0000_i1052" type="#_x0000_t75" style="width:103.7pt;height:31.1pt" o:ole="">
            <v:imagedata r:id="rId63" o:title=""/>
          </v:shape>
          <o:OLEObject Type="Embed" ProgID="Equation.DSMT4" ShapeID="_x0000_i1052" DrawAspect="Content" ObjectID="_1686573001" r:id="rId64"/>
        </w:object>
      </w:r>
      <w:r w:rsidR="00D33159">
        <w:rPr>
          <w:rFonts w:hint="eastAsia"/>
        </w:rPr>
        <w:t>．</w:t>
      </w:r>
    </w:p>
    <w:p w:rsidR="001D3A8B" w:rsidRDefault="001D3A8B" w:rsidP="00DF3B56">
      <w:pPr>
        <w:autoSpaceDE w:val="0"/>
        <w:autoSpaceDN w:val="0"/>
        <w:adjustRightInd w:val="0"/>
        <w:jc w:val="left"/>
        <w:rPr>
          <w:szCs w:val="21"/>
        </w:rPr>
      </w:pPr>
    </w:p>
    <w:p w:rsidR="00A07FD6" w:rsidRPr="001D3A8B" w:rsidRDefault="00A07FD6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lastRenderedPageBreak/>
        <w:t>(</w:t>
      </w:r>
      <w:r w:rsidRPr="002C68E3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设级数</w:t>
      </w:r>
      <w:r w:rsidR="009A0D3A" w:rsidRPr="009A0D3A">
        <w:rPr>
          <w:position w:val="-28"/>
        </w:rPr>
        <w:object w:dxaOrig="560" w:dyaOrig="680">
          <v:shape id="_x0000_i1053" type="#_x0000_t75" style="width:28.2pt;height:34pt" o:ole="">
            <v:imagedata r:id="rId65" o:title=""/>
          </v:shape>
          <o:OLEObject Type="Embed" ProgID="Equation.DSMT4" ShapeID="_x0000_i1053" DrawAspect="Content" ObjectID="_1686573002" r:id="rId66"/>
        </w:object>
      </w:r>
      <w:r w:rsidRPr="002C68E3">
        <w:rPr>
          <w:rFonts w:hAnsi="宋体"/>
          <w:kern w:val="0"/>
          <w:szCs w:val="21"/>
        </w:rPr>
        <w:t>收敛，则必收敛的级数为</w:t>
      </w:r>
      <w:r w:rsidRPr="002C68E3">
        <w:rPr>
          <w:kern w:val="0"/>
          <w:szCs w:val="21"/>
        </w:rPr>
        <w:t>(</w:t>
      </w:r>
      <w:r w:rsidR="00AB6674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 xml:space="preserve">   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8F3CBD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28"/>
        </w:rPr>
        <w:object w:dxaOrig="1160" w:dyaOrig="680">
          <v:shape id="_x0000_i1054" type="#_x0000_t75" style="width:58.2pt;height:34pt" o:ole="">
            <v:imagedata r:id="rId67" o:title=""/>
          </v:shape>
          <o:OLEObject Type="Embed" ProgID="Equation.DSMT4" ShapeID="_x0000_i1054" DrawAspect="Content" ObjectID="_1686573003" r:id="rId68"/>
        </w:object>
      </w:r>
      <w:r w:rsidR="008F3CBD">
        <w:rPr>
          <w:rFonts w:hint="eastAsia"/>
        </w:rPr>
        <w:t>．</w:t>
      </w:r>
      <w:r w:rsidR="008F3CBD">
        <w:t xml:space="preserve">   </w:t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8F3CBD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28"/>
        </w:rPr>
        <w:object w:dxaOrig="639" w:dyaOrig="680">
          <v:shape id="_x0000_i1055" type="#_x0000_t75" style="width:31.7pt;height:34pt" o:ole="">
            <v:imagedata r:id="rId69" o:title=""/>
          </v:shape>
          <o:OLEObject Type="Embed" ProgID="Equation.DSMT4" ShapeID="_x0000_i1055" DrawAspect="Content" ObjectID="_1686573004" r:id="rId70"/>
        </w:object>
      </w:r>
      <w:r w:rsidR="008F3CBD">
        <w:rPr>
          <w:rFonts w:hint="eastAsia"/>
        </w:rPr>
        <w:t>．</w:t>
      </w:r>
      <w:r w:rsidR="008F3CBD">
        <w:rPr>
          <w:rFonts w:hint="eastAsia"/>
        </w:rPr>
        <w:t xml:space="preserve">   </w:t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8F3CBD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28"/>
        </w:rPr>
        <w:object w:dxaOrig="1440" w:dyaOrig="680">
          <v:shape id="_x0000_i1056" type="#_x0000_t75" style="width:1in;height:34pt" o:ole="">
            <v:imagedata r:id="rId71" o:title=""/>
          </v:shape>
          <o:OLEObject Type="Embed" ProgID="Equation.DSMT4" ShapeID="_x0000_i1056" DrawAspect="Content" ObjectID="_1686573005" r:id="rId72"/>
        </w:object>
      </w:r>
      <w:r w:rsidR="008F3CBD">
        <w:rPr>
          <w:rFonts w:hint="eastAsia"/>
        </w:rPr>
        <w:t>．</w:t>
      </w:r>
      <w:r w:rsidRPr="002C68E3">
        <w:rPr>
          <w:kern w:val="0"/>
          <w:szCs w:val="21"/>
        </w:rPr>
        <w:t xml:space="preserve">  </w:t>
      </w:r>
      <w:r>
        <w:rPr>
          <w:rFonts w:hint="eastAsia"/>
          <w:kern w:val="0"/>
          <w:szCs w:val="21"/>
        </w:rPr>
        <w:t xml:space="preserve"> </w:t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8F3CBD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28"/>
        </w:rPr>
        <w:object w:dxaOrig="1300" w:dyaOrig="680">
          <v:shape id="_x0000_i1057" type="#_x0000_t75" style="width:65.1pt;height:34pt" o:ole="">
            <v:imagedata r:id="rId73" o:title=""/>
          </v:shape>
          <o:OLEObject Type="Embed" ProgID="Equation.DSMT4" ShapeID="_x0000_i1057" DrawAspect="Content" ObjectID="_1686573006" r:id="rId74"/>
        </w:object>
      </w:r>
      <w:r w:rsidR="008F3CBD">
        <w:rPr>
          <w:rFonts w:hint="eastAsia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rPr>
          <w:kern w:val="0"/>
          <w:szCs w:val="21"/>
        </w:rPr>
      </w:pPr>
    </w:p>
    <w:p w:rsidR="001D3A8B" w:rsidRPr="001D3A8B" w:rsidRDefault="001D3A8B" w:rsidP="00DF3B56">
      <w:pPr>
        <w:autoSpaceDE w:val="0"/>
        <w:autoSpaceDN w:val="0"/>
        <w:adjustRightInd w:val="0"/>
        <w:ind w:left="360" w:hangingChars="150" w:hanging="360"/>
        <w:jc w:val="left"/>
        <w:rPr>
          <w:rFonts w:hAnsi="宋体"/>
          <w:kern w:val="0"/>
          <w:szCs w:val="21"/>
        </w:rPr>
      </w:pPr>
    </w:p>
    <w:p w:rsidR="00DF3B56" w:rsidRPr="001C2BB3" w:rsidRDefault="00DF3B56" w:rsidP="00AB667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</w:t>
      </w:r>
      <w:r w:rsidR="009A0D3A" w:rsidRPr="00025957">
        <w:rPr>
          <w:position w:val="-4"/>
        </w:rPr>
        <w:object w:dxaOrig="200" w:dyaOrig="200">
          <v:shape id="_x0000_i1058" type="#_x0000_t75" style="width:9.8pt;height:9.8pt" o:ole="">
            <v:imagedata r:id="rId75" o:title=""/>
          </v:shape>
          <o:OLEObject Type="Embed" ProgID="Equation.DSMT4" ShapeID="_x0000_i1058" DrawAspect="Content" ObjectID="_1686573007" r:id="rId76"/>
        </w:object>
      </w:r>
      <w:r w:rsidRPr="002C68E3">
        <w:rPr>
          <w:rFonts w:hAnsi="宋体"/>
          <w:kern w:val="0"/>
          <w:szCs w:val="21"/>
        </w:rPr>
        <w:t>维列向量组</w:t>
      </w:r>
      <w:r w:rsidR="009A0D3A" w:rsidRPr="009A0D3A">
        <w:rPr>
          <w:position w:val="-12"/>
        </w:rPr>
        <w:object w:dxaOrig="1640" w:dyaOrig="360">
          <v:shape id="_x0000_i1059" type="#_x0000_t75" style="width:81.8pt;height:17.85pt" o:ole="">
            <v:imagedata r:id="rId77" o:title=""/>
          </v:shape>
          <o:OLEObject Type="Embed" ProgID="Equation.DSMT4" ShapeID="_x0000_i1059" DrawAspect="Content" ObjectID="_1686573008" r:id="rId78"/>
        </w:object>
      </w:r>
      <w:r w:rsidRPr="002C68E3">
        <w:rPr>
          <w:rFonts w:hAnsi="宋体"/>
          <w:kern w:val="0"/>
          <w:szCs w:val="21"/>
        </w:rPr>
        <w:t>线性无关，则</w:t>
      </w:r>
      <w:r w:rsidR="009A0D3A" w:rsidRPr="00025957">
        <w:rPr>
          <w:position w:val="-4"/>
        </w:rPr>
        <w:object w:dxaOrig="200" w:dyaOrig="200">
          <v:shape id="_x0000_i1060" type="#_x0000_t75" style="width:9.8pt;height:9.8pt" o:ole="">
            <v:imagedata r:id="rId79" o:title=""/>
          </v:shape>
          <o:OLEObject Type="Embed" ProgID="Equation.DSMT4" ShapeID="_x0000_i1060" DrawAspect="Content" ObjectID="_1686573009" r:id="rId80"/>
        </w:object>
      </w:r>
      <w:r w:rsidRPr="002C68E3">
        <w:rPr>
          <w:rFonts w:hAnsi="宋体"/>
          <w:kern w:val="0"/>
          <w:szCs w:val="21"/>
        </w:rPr>
        <w:t>维列向量组</w:t>
      </w:r>
      <w:r w:rsidR="009A0D3A" w:rsidRPr="009A0D3A">
        <w:rPr>
          <w:position w:val="-12"/>
        </w:rPr>
        <w:object w:dxaOrig="920" w:dyaOrig="360">
          <v:shape id="_x0000_i1061" type="#_x0000_t75" style="width:46.1pt;height:17.85pt" o:ole="">
            <v:imagedata r:id="rId81" o:title=""/>
          </v:shape>
          <o:OLEObject Type="Embed" ProgID="Equation.DSMT4" ShapeID="_x0000_i1061" DrawAspect="Content" ObjectID="_1686573010" r:id="rId82"/>
        </w:object>
      </w:r>
      <w:r w:rsidRPr="002C68E3">
        <w:rPr>
          <w:rFonts w:hAnsi="宋体"/>
          <w:kern w:val="0"/>
          <w:szCs w:val="21"/>
        </w:rPr>
        <w:t>线性无关的充分必要条件为</w:t>
      </w:r>
      <w:r w:rsidRPr="002C68E3">
        <w:rPr>
          <w:kern w:val="0"/>
          <w:szCs w:val="21"/>
        </w:rPr>
        <w:t xml:space="preserve">(  </w:t>
      </w:r>
      <w:r w:rsidR="00AB6674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 xml:space="preserve"> 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向量组</w:t>
      </w:r>
      <w:r w:rsidR="009A0D3A" w:rsidRPr="009A0D3A">
        <w:rPr>
          <w:position w:val="-12"/>
        </w:rPr>
        <w:object w:dxaOrig="920" w:dyaOrig="360">
          <v:shape id="_x0000_i1062" type="#_x0000_t75" style="width:46.1pt;height:17.85pt" o:ole="">
            <v:imagedata r:id="rId83" o:title=""/>
          </v:shape>
          <o:OLEObject Type="Embed" ProgID="Equation.DSMT4" ShapeID="_x0000_i1062" DrawAspect="Content" ObjectID="_1686573011" r:id="rId84"/>
        </w:object>
      </w:r>
      <w:r w:rsidRPr="002C68E3">
        <w:rPr>
          <w:rFonts w:hAnsi="宋体"/>
          <w:kern w:val="0"/>
          <w:szCs w:val="21"/>
        </w:rPr>
        <w:t>可由向量组</w:t>
      </w:r>
      <w:r w:rsidR="009A0D3A" w:rsidRPr="009A0D3A">
        <w:rPr>
          <w:position w:val="-12"/>
        </w:rPr>
        <w:object w:dxaOrig="920" w:dyaOrig="360">
          <v:shape id="_x0000_i1063" type="#_x0000_t75" style="width:46.1pt;height:17.85pt" o:ole="">
            <v:imagedata r:id="rId85" o:title=""/>
          </v:shape>
          <o:OLEObject Type="Embed" ProgID="Equation.DSMT4" ShapeID="_x0000_i1063" DrawAspect="Content" ObjectID="_1686573012" r:id="rId86"/>
        </w:object>
      </w:r>
      <w:r w:rsidRPr="002C68E3">
        <w:rPr>
          <w:rFonts w:hAnsi="宋体"/>
          <w:kern w:val="0"/>
          <w:szCs w:val="21"/>
        </w:rPr>
        <w:t>线性表示</w:t>
      </w:r>
      <w:r w:rsidR="00AB6674">
        <w:rPr>
          <w:rFonts w:hint="eastAsia"/>
          <w:kern w:val="0"/>
          <w:szCs w:val="21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向量组</w:t>
      </w:r>
      <w:r w:rsidR="009A0D3A" w:rsidRPr="009A0D3A">
        <w:rPr>
          <w:position w:val="-12"/>
        </w:rPr>
        <w:object w:dxaOrig="920" w:dyaOrig="360">
          <v:shape id="_x0000_i1064" type="#_x0000_t75" style="width:46.1pt;height:17.85pt" o:ole="">
            <v:imagedata r:id="rId87" o:title=""/>
          </v:shape>
          <o:OLEObject Type="Embed" ProgID="Equation.DSMT4" ShapeID="_x0000_i1064" DrawAspect="Content" ObjectID="_1686573013" r:id="rId88"/>
        </w:object>
      </w:r>
      <w:r w:rsidRPr="002C68E3">
        <w:rPr>
          <w:rFonts w:hAnsi="宋体"/>
          <w:kern w:val="0"/>
          <w:szCs w:val="21"/>
        </w:rPr>
        <w:t>可由向量组</w:t>
      </w:r>
      <w:r w:rsidR="009A0D3A" w:rsidRPr="009A0D3A">
        <w:rPr>
          <w:position w:val="-12"/>
        </w:rPr>
        <w:object w:dxaOrig="920" w:dyaOrig="360">
          <v:shape id="_x0000_i1065" type="#_x0000_t75" style="width:46.1pt;height:17.85pt" o:ole="">
            <v:imagedata r:id="rId89" o:title=""/>
          </v:shape>
          <o:OLEObject Type="Embed" ProgID="Equation.DSMT4" ShapeID="_x0000_i1065" DrawAspect="Content" ObjectID="_1686573014" r:id="rId90"/>
        </w:object>
      </w:r>
      <w:r w:rsidRPr="002C68E3">
        <w:rPr>
          <w:rFonts w:hAnsi="宋体"/>
          <w:kern w:val="0"/>
          <w:szCs w:val="21"/>
        </w:rPr>
        <w:t>线性表示</w:t>
      </w:r>
      <w:r w:rsidR="00AB6674">
        <w:rPr>
          <w:rFonts w:hint="eastAsia"/>
          <w:kern w:val="0"/>
          <w:szCs w:val="21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向量组</w:t>
      </w:r>
      <w:r w:rsidR="009A0D3A" w:rsidRPr="009A0D3A">
        <w:rPr>
          <w:position w:val="-12"/>
        </w:rPr>
        <w:object w:dxaOrig="920" w:dyaOrig="360">
          <v:shape id="_x0000_i1066" type="#_x0000_t75" style="width:46.1pt;height:17.85pt" o:ole="">
            <v:imagedata r:id="rId91" o:title=""/>
          </v:shape>
          <o:OLEObject Type="Embed" ProgID="Equation.DSMT4" ShapeID="_x0000_i1066" DrawAspect="Content" ObjectID="_1686573015" r:id="rId92"/>
        </w:object>
      </w:r>
      <w:r w:rsidRPr="002C68E3">
        <w:rPr>
          <w:rFonts w:hAnsi="宋体"/>
          <w:kern w:val="0"/>
          <w:szCs w:val="21"/>
        </w:rPr>
        <w:t>与向量组</w:t>
      </w:r>
      <w:r w:rsidR="009A0D3A" w:rsidRPr="009A0D3A">
        <w:rPr>
          <w:position w:val="-12"/>
        </w:rPr>
        <w:object w:dxaOrig="920" w:dyaOrig="360">
          <v:shape id="_x0000_i1067" type="#_x0000_t75" style="width:46.1pt;height:17.85pt" o:ole="">
            <v:imagedata r:id="rId93" o:title=""/>
          </v:shape>
          <o:OLEObject Type="Embed" ProgID="Equation.DSMT4" ShapeID="_x0000_i1067" DrawAspect="Content" ObjectID="_1686573016" r:id="rId94"/>
        </w:object>
      </w:r>
      <w:r w:rsidRPr="002C68E3">
        <w:rPr>
          <w:rFonts w:hAnsi="宋体"/>
          <w:kern w:val="0"/>
          <w:szCs w:val="21"/>
        </w:rPr>
        <w:t>等价</w:t>
      </w:r>
      <w:r w:rsidR="00AB6674">
        <w:rPr>
          <w:rFonts w:hint="eastAsia"/>
          <w:kern w:val="0"/>
          <w:szCs w:val="21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矩阵</w:t>
      </w:r>
      <w:r w:rsidR="009A0D3A" w:rsidRPr="009A0D3A">
        <w:rPr>
          <w:position w:val="-14"/>
        </w:rPr>
        <w:object w:dxaOrig="1520" w:dyaOrig="400">
          <v:shape id="_x0000_i1068" type="#_x0000_t75" style="width:76.05pt;height:20.15pt" o:ole="">
            <v:imagedata r:id="rId95" o:title=""/>
          </v:shape>
          <o:OLEObject Type="Embed" ProgID="Equation.DSMT4" ShapeID="_x0000_i1068" DrawAspect="Content" ObjectID="_1686573017" r:id="rId96"/>
        </w:object>
      </w:r>
      <w:r w:rsidRPr="002C68E3">
        <w:rPr>
          <w:rFonts w:hAnsi="宋体"/>
          <w:kern w:val="0"/>
          <w:szCs w:val="21"/>
        </w:rPr>
        <w:t>与矩阵</w:t>
      </w:r>
      <w:r w:rsidR="009A0D3A" w:rsidRPr="009A0D3A">
        <w:rPr>
          <w:position w:val="-14"/>
        </w:rPr>
        <w:object w:dxaOrig="1500" w:dyaOrig="400">
          <v:shape id="_x0000_i1069" type="#_x0000_t75" style="width:74.9pt;height:20.15pt" o:ole="">
            <v:imagedata r:id="rId97" o:title=""/>
          </v:shape>
          <o:OLEObject Type="Embed" ProgID="Equation.DSMT4" ShapeID="_x0000_i1069" DrawAspect="Content" ObjectID="_1686573018" r:id="rId98"/>
        </w:object>
      </w:r>
      <w:r w:rsidRPr="002C68E3">
        <w:rPr>
          <w:rFonts w:hAnsi="宋体"/>
          <w:kern w:val="0"/>
          <w:szCs w:val="21"/>
        </w:rPr>
        <w:t>等价</w:t>
      </w:r>
      <w:r w:rsidR="00AB6674">
        <w:rPr>
          <w:rFonts w:hint="eastAsia"/>
          <w:kern w:val="0"/>
          <w:szCs w:val="21"/>
        </w:rPr>
        <w:t>．</w:t>
      </w:r>
    </w:p>
    <w:p w:rsidR="001D3A8B" w:rsidRDefault="001D3A8B" w:rsidP="00FC17D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C17DA" w:rsidRPr="001D3A8B" w:rsidRDefault="00FC17DA" w:rsidP="00DF3B56">
      <w:pPr>
        <w:autoSpaceDE w:val="0"/>
        <w:autoSpaceDN w:val="0"/>
        <w:adjustRightInd w:val="0"/>
        <w:ind w:left="360" w:hangingChars="150" w:hanging="360"/>
        <w:jc w:val="left"/>
        <w:rPr>
          <w:rFonts w:hAnsi="宋体"/>
          <w:kern w:val="0"/>
          <w:szCs w:val="21"/>
        </w:rPr>
      </w:pPr>
    </w:p>
    <w:p w:rsidR="00DF3B56" w:rsidRPr="002C68E3" w:rsidRDefault="00DF3B56" w:rsidP="001C2BB3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设二维随机变量</w:t>
      </w:r>
      <w:r w:rsidR="009A0D3A" w:rsidRPr="009A0D3A">
        <w:rPr>
          <w:position w:val="-14"/>
        </w:rPr>
        <w:object w:dxaOrig="720" w:dyaOrig="400">
          <v:shape id="_x0000_i1070" type="#_x0000_t75" style="width:36.3pt;height:20.15pt" o:ole="">
            <v:imagedata r:id="rId99" o:title=""/>
          </v:shape>
          <o:OLEObject Type="Embed" ProgID="Equation.DSMT4" ShapeID="_x0000_i1070" DrawAspect="Content" ObjectID="_1686573019" r:id="rId100"/>
        </w:object>
      </w:r>
      <w:r w:rsidRPr="002C68E3">
        <w:rPr>
          <w:rFonts w:hAnsi="宋体"/>
          <w:kern w:val="0"/>
          <w:szCs w:val="21"/>
        </w:rPr>
        <w:t>服从二维正态分布，则随机变量</w:t>
      </w:r>
      <w:r w:rsidR="009A0D3A" w:rsidRPr="009A0D3A">
        <w:rPr>
          <w:position w:val="-10"/>
        </w:rPr>
        <w:object w:dxaOrig="960" w:dyaOrig="320">
          <v:shape id="_x0000_i1071" type="#_x0000_t75" style="width:47.8pt;height:16.15pt" o:ole="">
            <v:imagedata r:id="rId101" o:title=""/>
          </v:shape>
          <o:OLEObject Type="Embed" ProgID="Equation.DSMT4" ShapeID="_x0000_i1071" DrawAspect="Content" ObjectID="_1686573020" r:id="rId102"/>
        </w:object>
      </w:r>
      <w:r w:rsidRPr="002C68E3">
        <w:rPr>
          <w:rFonts w:hAnsi="宋体"/>
          <w:kern w:val="0"/>
          <w:szCs w:val="21"/>
        </w:rPr>
        <w:t>与</w:t>
      </w:r>
      <w:r w:rsidR="009A0D3A" w:rsidRPr="009A0D3A">
        <w:rPr>
          <w:position w:val="-10"/>
        </w:rPr>
        <w:object w:dxaOrig="960" w:dyaOrig="320">
          <v:shape id="_x0000_i1072" type="#_x0000_t75" style="width:47.8pt;height:16.15pt" o:ole="">
            <v:imagedata r:id="rId103" o:title=""/>
          </v:shape>
          <o:OLEObject Type="Embed" ProgID="Equation.DSMT4" ShapeID="_x0000_i1072" DrawAspect="Content" ObjectID="_1686573021" r:id="rId104"/>
        </w:object>
      </w:r>
      <w:r w:rsidRPr="002C68E3">
        <w:rPr>
          <w:rFonts w:hAnsi="宋体"/>
          <w:kern w:val="0"/>
          <w:szCs w:val="21"/>
        </w:rPr>
        <w:t>不相关的充分必要条件为</w:t>
      </w:r>
      <w:r w:rsidRPr="002C68E3">
        <w:rPr>
          <w:kern w:val="0"/>
          <w:szCs w:val="21"/>
        </w:rPr>
        <w:t xml:space="preserve">(   </w:t>
      </w:r>
      <w:r w:rsidR="001C2BB3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>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2C68E3">
        <w:rPr>
          <w:kern w:val="0"/>
          <w:szCs w:val="21"/>
        </w:rPr>
        <w:t xml:space="preserve">(A) </w:t>
      </w:r>
      <w:r w:rsidR="009A0D3A" w:rsidRPr="009A0D3A">
        <w:rPr>
          <w:position w:val="-10"/>
        </w:rPr>
        <w:object w:dxaOrig="1320" w:dyaOrig="320">
          <v:shape id="_x0000_i1073" type="#_x0000_t75" style="width:66.25pt;height:16.15pt" o:ole="">
            <v:imagedata r:id="rId105" o:title=""/>
          </v:shape>
          <o:OLEObject Type="Embed" ProgID="Equation.DSMT4" ShapeID="_x0000_i1073" DrawAspect="Content" ObjectID="_1686573022" r:id="rId106"/>
        </w:object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Pr="002C68E3">
        <w:rPr>
          <w:kern w:val="0"/>
          <w:szCs w:val="21"/>
        </w:rPr>
        <w:t xml:space="preserve">(B) </w:t>
      </w:r>
      <w:r w:rsidR="009A0D3A" w:rsidRPr="009A0D3A">
        <w:rPr>
          <w:position w:val="-14"/>
        </w:rPr>
        <w:object w:dxaOrig="3400" w:dyaOrig="440">
          <v:shape id="_x0000_i1074" type="#_x0000_t75" style="width:169.9pt;height:21.9pt" o:ole="">
            <v:imagedata r:id="rId107" o:title=""/>
          </v:shape>
          <o:OLEObject Type="Embed" ProgID="Equation.DSMT4" ShapeID="_x0000_i1074" DrawAspect="Content" ObjectID="_1686573023" r:id="rId108"/>
        </w:objec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2C68E3">
        <w:rPr>
          <w:kern w:val="0"/>
          <w:szCs w:val="21"/>
        </w:rPr>
        <w:t>(C)</w:t>
      </w:r>
      <w:r w:rsidRPr="002C68E3">
        <w:t xml:space="preserve"> </w:t>
      </w:r>
      <w:r w:rsidR="009A0D3A" w:rsidRPr="009A0D3A">
        <w:rPr>
          <w:position w:val="-10"/>
        </w:rPr>
        <w:object w:dxaOrig="1520" w:dyaOrig="360">
          <v:shape id="_x0000_i1075" type="#_x0000_t75" style="width:76.05pt;height:17.85pt" o:ole="">
            <v:imagedata r:id="rId109" o:title=""/>
          </v:shape>
          <o:OLEObject Type="Embed" ProgID="Equation.DSMT4" ShapeID="_x0000_i1075" DrawAspect="Content" ObjectID="_1686573024" r:id="rId110"/>
        </w:object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Pr="002C68E3">
        <w:rPr>
          <w:kern w:val="0"/>
          <w:szCs w:val="21"/>
        </w:rPr>
        <w:t>(D)</w:t>
      </w:r>
      <w:r w:rsidRPr="002C68E3">
        <w:t xml:space="preserve"> </w:t>
      </w:r>
      <w:r w:rsidR="009A0D3A" w:rsidRPr="009A0D3A">
        <w:rPr>
          <w:position w:val="-14"/>
        </w:rPr>
        <w:object w:dxaOrig="3400" w:dyaOrig="440">
          <v:shape id="_x0000_i1076" type="#_x0000_t75" style="width:169.9pt;height:21.9pt" o:ole="">
            <v:imagedata r:id="rId111" o:title=""/>
          </v:shape>
          <o:OLEObject Type="Embed" ProgID="Equation.DSMT4" ShapeID="_x0000_i1076" DrawAspect="Content" ObjectID="_1686573025" r:id="rId112"/>
        </w:objec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1D3A8B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三、</w:t>
      </w:r>
      <w:r>
        <w:rPr>
          <w:rFonts w:hint="eastAsia"/>
        </w:rPr>
        <w:t>（</w:t>
      </w:r>
      <w:r w:rsidRPr="002C68E3">
        <w:t>本题满分5分</w:t>
      </w:r>
      <w:r>
        <w:rPr>
          <w:rFonts w:hint="eastAsia"/>
        </w:rPr>
        <w:t>）</w:t>
      </w:r>
    </w:p>
    <w:p w:rsidR="00DF3B56" w:rsidRPr="002C68E3" w:rsidRDefault="00DF3B56" w:rsidP="007B02D5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2C68E3">
        <w:rPr>
          <w:rFonts w:hAnsi="宋体"/>
          <w:kern w:val="0"/>
          <w:szCs w:val="21"/>
        </w:rPr>
        <w:t>求</w:t>
      </w:r>
      <w:r w:rsidR="009A0D3A" w:rsidRPr="009A0D3A">
        <w:rPr>
          <w:position w:val="-48"/>
        </w:rPr>
        <w:object w:dxaOrig="2040" w:dyaOrig="1080">
          <v:shape id="_x0000_i1077" type="#_x0000_t75" style="width:101.95pt;height:54.15pt" o:ole="">
            <v:imagedata r:id="rId113" o:title=""/>
          </v:shape>
          <o:OLEObject Type="Embed" ProgID="Equation.DSMT4" ShapeID="_x0000_i1077" DrawAspect="Content" ObjectID="_1686573026" r:id="rId114"/>
        </w:object>
      </w: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7B02D5" w:rsidRDefault="007B02D5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四、</w:t>
      </w:r>
      <w:r>
        <w:rPr>
          <w:rFonts w:hint="eastAsia"/>
        </w:rPr>
        <w:t>（</w:t>
      </w:r>
      <w:r w:rsidRPr="002C68E3">
        <w:t>本题满分6分</w:t>
      </w:r>
      <w:r>
        <w:rPr>
          <w:rFonts w:hint="eastAsia"/>
        </w:rPr>
        <w:t>）</w:t>
      </w:r>
    </w:p>
    <w:p w:rsidR="00DF3B56" w:rsidRPr="002C68E3" w:rsidRDefault="00DF3B56" w:rsidP="00B26FD2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2C68E3">
        <w:rPr>
          <w:rFonts w:hAnsi="宋体"/>
          <w:kern w:val="0"/>
          <w:szCs w:val="21"/>
        </w:rPr>
        <w:t>设</w:t>
      </w:r>
      <w:r w:rsidR="009A0D3A" w:rsidRPr="009A0D3A">
        <w:rPr>
          <w:position w:val="-30"/>
        </w:rPr>
        <w:object w:dxaOrig="2220" w:dyaOrig="720">
          <v:shape id="_x0000_i1078" type="#_x0000_t75" style="width:111.15pt;height:36.3pt" o:ole="">
            <v:imagedata r:id="rId115" o:title=""/>
          </v:shape>
          <o:OLEObject Type="Embed" ProgID="Equation.DSMT4" ShapeID="_x0000_i1078" DrawAspect="Content" ObjectID="_1686573027" r:id="rId116"/>
        </w:object>
      </w:r>
      <w:r w:rsidRPr="002C68E3">
        <w:rPr>
          <w:rFonts w:hAnsi="宋体"/>
          <w:kern w:val="0"/>
          <w:szCs w:val="21"/>
        </w:rPr>
        <w:t>其中</w:t>
      </w:r>
      <w:r w:rsidR="009A0D3A" w:rsidRPr="009A0D3A">
        <w:rPr>
          <w:position w:val="-10"/>
        </w:rPr>
        <w:object w:dxaOrig="240" w:dyaOrig="320">
          <v:shape id="_x0000_i1079" type="#_x0000_t75" style="width:12.1pt;height:16.15pt" o:ole="">
            <v:imagedata r:id="rId117" o:title=""/>
          </v:shape>
          <o:OLEObject Type="Embed" ProgID="Equation.DSMT4" ShapeID="_x0000_i1079" DrawAspect="Content" ObjectID="_1686573028" r:id="rId118"/>
        </w:object>
      </w:r>
      <w:r w:rsidRPr="002C68E3">
        <w:rPr>
          <w:rFonts w:hAnsi="宋体"/>
          <w:kern w:val="0"/>
          <w:szCs w:val="21"/>
        </w:rPr>
        <w:t>具有二阶连续偏导数，</w:t>
      </w:r>
      <w:r w:rsidR="009A0D3A" w:rsidRPr="009A0D3A">
        <w:rPr>
          <w:position w:val="-10"/>
        </w:rPr>
        <w:object w:dxaOrig="220" w:dyaOrig="260">
          <v:shape id="_x0000_i1080" type="#_x0000_t75" style="width:10.95pt;height:13.25pt" o:ole="">
            <v:imagedata r:id="rId119" o:title=""/>
          </v:shape>
          <o:OLEObject Type="Embed" ProgID="Equation.DSMT4" ShapeID="_x0000_i1080" DrawAspect="Content" ObjectID="_1686573029" r:id="rId120"/>
        </w:object>
      </w:r>
      <w:r w:rsidRPr="002C68E3">
        <w:rPr>
          <w:rFonts w:hAnsi="宋体"/>
          <w:kern w:val="0"/>
          <w:szCs w:val="21"/>
        </w:rPr>
        <w:t>具有二阶连续导数，求</w:t>
      </w:r>
      <w:r w:rsidR="009A0D3A" w:rsidRPr="009A0D3A">
        <w:rPr>
          <w:position w:val="-28"/>
        </w:rPr>
        <w:object w:dxaOrig="639" w:dyaOrig="700">
          <v:shape id="_x0000_i1081" type="#_x0000_t75" style="width:31.7pt;height:35.15pt" o:ole="">
            <v:imagedata r:id="rId121" o:title=""/>
          </v:shape>
          <o:OLEObject Type="Embed" ProgID="Equation.DSMT4" ShapeID="_x0000_i1081" DrawAspect="Content" ObjectID="_1686573030" r:id="rId122"/>
        </w:object>
      </w: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440E86" w:rsidRDefault="00440E8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五、</w:t>
      </w:r>
      <w:r>
        <w:rPr>
          <w:rFonts w:hint="eastAsia"/>
        </w:rPr>
        <w:t>（</w:t>
      </w:r>
      <w:r w:rsidRPr="002C68E3">
        <w:t>本题满分6分</w:t>
      </w:r>
      <w:r>
        <w:rPr>
          <w:rFonts w:hint="eastAsia"/>
        </w:rPr>
        <w:t>）</w:t>
      </w:r>
    </w:p>
    <w:p w:rsidR="001D3A8B" w:rsidRPr="00E3175B" w:rsidRDefault="00DF3B56" w:rsidP="00EE35C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计算曲线积分</w:t>
      </w:r>
      <w:r w:rsidR="009A0D3A" w:rsidRPr="009A0D3A">
        <w:rPr>
          <w:position w:val="-30"/>
        </w:rPr>
        <w:object w:dxaOrig="1640" w:dyaOrig="680">
          <v:shape id="_x0000_i1082" type="#_x0000_t75" style="width:81.8pt;height:34pt" o:ole="">
            <v:imagedata r:id="rId123" o:title=""/>
          </v:shape>
          <o:OLEObject Type="Embed" ProgID="Equation.DSMT4" ShapeID="_x0000_i1082" DrawAspect="Content" ObjectID="_1686573031" r:id="rId124"/>
        </w:object>
      </w:r>
      <w:r w:rsidRPr="002C68E3">
        <w:rPr>
          <w:rFonts w:hAnsi="宋体"/>
          <w:kern w:val="0"/>
          <w:szCs w:val="21"/>
        </w:rPr>
        <w:t>其中</w:t>
      </w:r>
      <w:r w:rsidR="009A0D3A" w:rsidRPr="00025957">
        <w:rPr>
          <w:position w:val="-4"/>
        </w:rPr>
        <w:object w:dxaOrig="200" w:dyaOrig="260">
          <v:shape id="_x0000_i1083" type="#_x0000_t75" style="width:9.8pt;height:13.25pt" o:ole="">
            <v:imagedata r:id="rId125" o:title=""/>
          </v:shape>
          <o:OLEObject Type="Embed" ProgID="Equation.DSMT4" ShapeID="_x0000_i1083" DrawAspect="Content" ObjectID="_1686573032" r:id="rId126"/>
        </w:object>
      </w:r>
      <w:r w:rsidRPr="002C68E3">
        <w:rPr>
          <w:rFonts w:hAnsi="宋体"/>
          <w:kern w:val="0"/>
          <w:szCs w:val="21"/>
        </w:rPr>
        <w:t>是以点</w:t>
      </w:r>
      <w:r w:rsidR="009A0D3A" w:rsidRPr="009A0D3A">
        <w:rPr>
          <w:position w:val="-14"/>
        </w:rPr>
        <w:object w:dxaOrig="560" w:dyaOrig="400">
          <v:shape id="_x0000_i1084" type="#_x0000_t75" style="width:28.2pt;height:20.15pt" o:ole="">
            <v:imagedata r:id="rId127" o:title=""/>
          </v:shape>
          <o:OLEObject Type="Embed" ProgID="Equation.DSMT4" ShapeID="_x0000_i1084" DrawAspect="Content" ObjectID="_1686573033" r:id="rId128"/>
        </w:object>
      </w:r>
      <w:r w:rsidRPr="002C68E3">
        <w:rPr>
          <w:rFonts w:hAnsi="宋体"/>
          <w:kern w:val="0"/>
          <w:szCs w:val="21"/>
        </w:rPr>
        <w:t>为中心，</w:t>
      </w:r>
      <w:r w:rsidR="009A0D3A" w:rsidRPr="00025957">
        <w:rPr>
          <w:position w:val="-4"/>
        </w:rPr>
        <w:object w:dxaOrig="220" w:dyaOrig="260">
          <v:shape id="_x0000_i1085" type="#_x0000_t75" style="width:10.95pt;height:13.25pt" o:ole="">
            <v:imagedata r:id="rId129" o:title=""/>
          </v:shape>
          <o:OLEObject Type="Embed" ProgID="Equation.DSMT4" ShapeID="_x0000_i1085" DrawAspect="Content" ObjectID="_1686573034" r:id="rId130"/>
        </w:object>
      </w:r>
      <w:r w:rsidRPr="002C68E3">
        <w:rPr>
          <w:rFonts w:hAnsi="宋体"/>
          <w:kern w:val="0"/>
          <w:szCs w:val="21"/>
        </w:rPr>
        <w:t>为半径的圆周</w:t>
      </w:r>
      <w:r w:rsidR="009A0D3A" w:rsidRPr="009A0D3A">
        <w:rPr>
          <w:position w:val="-10"/>
        </w:rPr>
        <w:object w:dxaOrig="720" w:dyaOrig="320">
          <v:shape id="_x0000_i1086" type="#_x0000_t75" style="width:36.3pt;height:16.15pt" o:ole="">
            <v:imagedata r:id="rId131" o:title=""/>
          </v:shape>
          <o:OLEObject Type="Embed" ProgID="Equation.DSMT4" ShapeID="_x0000_i1086" DrawAspect="Content" ObjectID="_1686573035" r:id="rId132"/>
        </w:object>
      </w:r>
      <w:r w:rsidRPr="002C68E3">
        <w:rPr>
          <w:rFonts w:hAnsi="宋体"/>
          <w:kern w:val="0"/>
          <w:szCs w:val="21"/>
        </w:rPr>
        <w:t>，取逆时针方向</w:t>
      </w:r>
      <w:r w:rsidR="00A325BE">
        <w:rPr>
          <w:rFonts w:hint="eastAsia"/>
          <w:kern w:val="0"/>
          <w:szCs w:val="21"/>
        </w:rPr>
        <w:t>．</w:t>
      </w:r>
    </w:p>
    <w:p w:rsidR="001D3A8B" w:rsidRPr="00E3175B" w:rsidRDefault="001D3A8B" w:rsidP="00E0520C">
      <w:pPr>
        <w:autoSpaceDE w:val="0"/>
        <w:autoSpaceDN w:val="0"/>
        <w:adjustRightInd w:val="0"/>
        <w:rPr>
          <w:kern w:val="0"/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六、</w:t>
      </w:r>
      <w:r>
        <w:rPr>
          <w:rFonts w:hint="eastAsia"/>
        </w:rPr>
        <w:t>（</w:t>
      </w:r>
      <w:r w:rsidRPr="002C68E3">
        <w:t>本题满分7分</w:t>
      </w:r>
      <w:r>
        <w:rPr>
          <w:rFonts w:hint="eastAsia"/>
        </w:rPr>
        <w:t>）</w:t>
      </w:r>
    </w:p>
    <w:p w:rsidR="00E0520C" w:rsidRDefault="00DF3B56" w:rsidP="00E0520C">
      <w:pPr>
        <w:autoSpaceDE w:val="0"/>
        <w:autoSpaceDN w:val="0"/>
        <w:adjustRightInd w:val="0"/>
        <w:ind w:leftChars="200" w:left="480"/>
        <w:rPr>
          <w:rFonts w:hAnsi="宋体"/>
          <w:kern w:val="0"/>
          <w:szCs w:val="21"/>
        </w:rPr>
      </w:pPr>
      <w:r w:rsidRPr="002C68E3">
        <w:rPr>
          <w:rFonts w:hAnsi="宋体"/>
          <w:kern w:val="0"/>
          <w:szCs w:val="21"/>
        </w:rPr>
        <w:t>设对于半空间</w:t>
      </w:r>
      <w:r w:rsidR="009A0D3A" w:rsidRPr="009A0D3A">
        <w:rPr>
          <w:position w:val="-6"/>
        </w:rPr>
        <w:object w:dxaOrig="540" w:dyaOrig="279">
          <v:shape id="_x0000_i1087" type="#_x0000_t75" style="width:27.05pt;height:13.8pt" o:ole="">
            <v:imagedata r:id="rId133" o:title=""/>
          </v:shape>
          <o:OLEObject Type="Embed" ProgID="Equation.DSMT4" ShapeID="_x0000_i1087" DrawAspect="Content" ObjectID="_1686573036" r:id="rId134"/>
        </w:object>
      </w:r>
      <w:r w:rsidRPr="002C68E3">
        <w:rPr>
          <w:rFonts w:hAnsi="宋体"/>
          <w:kern w:val="0"/>
          <w:szCs w:val="21"/>
        </w:rPr>
        <w:t>内任意的光滑有向封闭曲面</w:t>
      </w:r>
      <w:r w:rsidR="009A0D3A" w:rsidRPr="009A0D3A">
        <w:rPr>
          <w:position w:val="-6"/>
        </w:rPr>
        <w:object w:dxaOrig="220" w:dyaOrig="279">
          <v:shape id="_x0000_i1088" type="#_x0000_t75" style="width:10.95pt;height:13.8pt" o:ole="">
            <v:imagedata r:id="rId135" o:title=""/>
          </v:shape>
          <o:OLEObject Type="Embed" ProgID="Equation.DSMT4" ShapeID="_x0000_i1088" DrawAspect="Content" ObjectID="_1686573037" r:id="rId136"/>
        </w:object>
      </w:r>
      <w:r w:rsidRPr="002C68E3">
        <w:rPr>
          <w:kern w:val="0"/>
        </w:rPr>
        <w:t xml:space="preserve">, </w:t>
      </w:r>
      <w:r w:rsidRPr="002C68E3">
        <w:rPr>
          <w:rFonts w:hAnsi="宋体"/>
          <w:kern w:val="0"/>
          <w:szCs w:val="21"/>
        </w:rPr>
        <w:t>都有</w:t>
      </w:r>
    </w:p>
    <w:p w:rsidR="00DF3B56" w:rsidRPr="002C68E3" w:rsidRDefault="009A0D3A" w:rsidP="00E0520C">
      <w:pPr>
        <w:autoSpaceDE w:val="0"/>
        <w:autoSpaceDN w:val="0"/>
        <w:adjustRightInd w:val="0"/>
        <w:ind w:leftChars="200" w:left="480"/>
        <w:jc w:val="center"/>
        <w:rPr>
          <w:kern w:val="0"/>
        </w:rPr>
      </w:pPr>
      <w:r w:rsidRPr="009A0D3A">
        <w:rPr>
          <w:position w:val="-32"/>
        </w:rPr>
        <w:object w:dxaOrig="4180" w:dyaOrig="600">
          <v:shape id="_x0000_i1089" type="#_x0000_t75" style="width:209.1pt;height:29.95pt" o:ole="">
            <v:imagedata r:id="rId137" o:title=""/>
          </v:shape>
          <o:OLEObject Type="Embed" ProgID="Equation.DSMT4" ShapeID="_x0000_i1089" DrawAspect="Content" ObjectID="_1686573038" r:id="rId138"/>
        </w:object>
      </w:r>
    </w:p>
    <w:p w:rsidR="00DF3B56" w:rsidRPr="002C68E3" w:rsidRDefault="00DF3B56" w:rsidP="00E0520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其中函数</w:t>
      </w:r>
      <w:r w:rsidR="009A0D3A" w:rsidRPr="009A0D3A">
        <w:rPr>
          <w:position w:val="-10"/>
        </w:rPr>
        <w:object w:dxaOrig="540" w:dyaOrig="320">
          <v:shape id="_x0000_i1090" type="#_x0000_t75" style="width:27.05pt;height:16.15pt" o:ole="">
            <v:imagedata r:id="rId139" o:title=""/>
          </v:shape>
          <o:OLEObject Type="Embed" ProgID="Equation.DSMT4" ShapeID="_x0000_i1090" DrawAspect="Content" ObjectID="_1686573039" r:id="rId140"/>
        </w:object>
      </w:r>
      <w:r w:rsidRPr="002C68E3">
        <w:rPr>
          <w:rFonts w:hAnsi="宋体"/>
          <w:kern w:val="0"/>
          <w:szCs w:val="21"/>
        </w:rPr>
        <w:t>在</w:t>
      </w:r>
      <w:r w:rsidR="009A0D3A" w:rsidRPr="009A0D3A">
        <w:rPr>
          <w:position w:val="-10"/>
        </w:rPr>
        <w:object w:dxaOrig="760" w:dyaOrig="320">
          <v:shape id="_x0000_i1091" type="#_x0000_t75" style="width:38pt;height:16.15pt" o:ole="">
            <v:imagedata r:id="rId141" o:title=""/>
          </v:shape>
          <o:OLEObject Type="Embed" ProgID="Equation.DSMT4" ShapeID="_x0000_i1091" DrawAspect="Content" ObjectID="_1686573040" r:id="rId142"/>
        </w:object>
      </w:r>
      <w:r w:rsidRPr="002C68E3">
        <w:rPr>
          <w:rFonts w:hAnsi="宋体"/>
          <w:kern w:val="0"/>
          <w:szCs w:val="21"/>
        </w:rPr>
        <w:t>内具有连续的一阶导数，且</w:t>
      </w:r>
      <w:r w:rsidR="009A0D3A" w:rsidRPr="009A0D3A">
        <w:rPr>
          <w:position w:val="-20"/>
        </w:rPr>
        <w:object w:dxaOrig="1260" w:dyaOrig="440">
          <v:shape id="_x0000_i1092" type="#_x0000_t75" style="width:62.8pt;height:21.9pt" o:ole="">
            <v:imagedata r:id="rId143" o:title=""/>
          </v:shape>
          <o:OLEObject Type="Embed" ProgID="Equation.DSMT4" ShapeID="_x0000_i1092" DrawAspect="Content" ObjectID="_1686573041" r:id="rId144"/>
        </w:object>
      </w:r>
      <w:r w:rsidR="00E0520C">
        <w:rPr>
          <w:rFonts w:hint="eastAsia"/>
        </w:rPr>
        <w:t>，</w:t>
      </w:r>
      <w:r w:rsidRPr="002C68E3">
        <w:rPr>
          <w:rFonts w:hAnsi="宋体"/>
          <w:kern w:val="0"/>
          <w:szCs w:val="21"/>
        </w:rPr>
        <w:t>求</w:t>
      </w:r>
      <w:r w:rsidR="009A0D3A" w:rsidRPr="009A0D3A">
        <w:rPr>
          <w:position w:val="-10"/>
        </w:rPr>
        <w:object w:dxaOrig="540" w:dyaOrig="320">
          <v:shape id="_x0000_i1093" type="#_x0000_t75" style="width:27.05pt;height:16.15pt" o:ole="">
            <v:imagedata r:id="rId145" o:title=""/>
          </v:shape>
          <o:OLEObject Type="Embed" ProgID="Equation.DSMT4" ShapeID="_x0000_i1093" DrawAspect="Content" ObjectID="_1686573042" r:id="rId146"/>
        </w:object>
      </w:r>
      <w:r w:rsidR="00E0520C">
        <w:rPr>
          <w:rFonts w:hint="eastAsia"/>
          <w:kern w:val="0"/>
          <w:szCs w:val="21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七、</w:t>
      </w:r>
      <w:r>
        <w:rPr>
          <w:rFonts w:hint="eastAsia"/>
        </w:rPr>
        <w:t>（</w:t>
      </w:r>
      <w:r w:rsidRPr="002C68E3">
        <w:t>本题满分6分</w:t>
      </w:r>
      <w:r>
        <w:rPr>
          <w:rFonts w:hint="eastAsia"/>
        </w:rPr>
        <w:t>）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求幂级数</w:t>
      </w:r>
      <w:r w:rsidR="009A0D3A" w:rsidRPr="009A0D3A">
        <w:rPr>
          <w:position w:val="-28"/>
        </w:rPr>
        <w:object w:dxaOrig="1620" w:dyaOrig="700">
          <v:shape id="_x0000_i1094" type="#_x0000_t75" style="width:81.2pt;height:35.15pt" o:ole="">
            <v:imagedata r:id="rId147" o:title=""/>
          </v:shape>
          <o:OLEObject Type="Embed" ProgID="Equation.DSMT4" ShapeID="_x0000_i1094" DrawAspect="Content" ObjectID="_1686573043" r:id="rId148"/>
        </w:object>
      </w:r>
      <w:r w:rsidRPr="002C68E3">
        <w:rPr>
          <w:rFonts w:hAnsi="宋体"/>
          <w:kern w:val="0"/>
          <w:szCs w:val="21"/>
        </w:rPr>
        <w:t>的收敛区域，并讨论该区间端点处的收敛性</w:t>
      </w:r>
      <w:r w:rsidRPr="002C68E3">
        <w:rPr>
          <w:kern w:val="0"/>
          <w:szCs w:val="21"/>
        </w:rPr>
        <w:t>.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1D3A8B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八、</w:t>
      </w:r>
      <w:r>
        <w:rPr>
          <w:rFonts w:hint="eastAsia"/>
        </w:rPr>
        <w:t>（</w:t>
      </w:r>
      <w:r w:rsidRPr="002C68E3">
        <w:t>本题满分7分</w:t>
      </w:r>
      <w:r>
        <w:rPr>
          <w:rFonts w:hint="eastAsia"/>
        </w:rPr>
        <w:t>）</w:t>
      </w:r>
    </w:p>
    <w:p w:rsidR="00DF3B56" w:rsidRPr="002C68E3" w:rsidRDefault="00DF3B56" w:rsidP="00885C9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设有一半径为</w:t>
      </w:r>
      <w:r w:rsidR="009A0D3A" w:rsidRPr="00025957">
        <w:rPr>
          <w:position w:val="-4"/>
        </w:rPr>
        <w:object w:dxaOrig="220" w:dyaOrig="260">
          <v:shape id="_x0000_i1095" type="#_x0000_t75" style="width:10.95pt;height:13.25pt" o:ole="">
            <v:imagedata r:id="rId149" o:title=""/>
          </v:shape>
          <o:OLEObject Type="Embed" ProgID="Equation.DSMT4" ShapeID="_x0000_i1095" DrawAspect="Content" ObjectID="_1686573044" r:id="rId150"/>
        </w:object>
      </w:r>
      <w:r w:rsidRPr="002C68E3">
        <w:rPr>
          <w:rFonts w:hAnsi="宋体"/>
          <w:kern w:val="0"/>
          <w:szCs w:val="21"/>
        </w:rPr>
        <w:t>的球体，</w:t>
      </w:r>
      <w:r w:rsidR="009A0D3A" w:rsidRPr="009A0D3A">
        <w:rPr>
          <w:position w:val="-12"/>
        </w:rPr>
        <w:object w:dxaOrig="260" w:dyaOrig="360">
          <v:shape id="_x0000_i1096" type="#_x0000_t75" style="width:13.25pt;height:17.85pt" o:ole="">
            <v:imagedata r:id="rId151" o:title=""/>
          </v:shape>
          <o:OLEObject Type="Embed" ProgID="Equation.DSMT4" ShapeID="_x0000_i1096" DrawAspect="Content" ObjectID="_1686573045" r:id="rId152"/>
        </w:object>
      </w:r>
      <w:r w:rsidRPr="002C68E3">
        <w:rPr>
          <w:rFonts w:hAnsi="宋体"/>
          <w:kern w:val="0"/>
          <w:szCs w:val="21"/>
        </w:rPr>
        <w:t>是此球的表面上的一个定点，球体上任一点的密度与该点到</w:t>
      </w:r>
      <w:r w:rsidR="009A0D3A" w:rsidRPr="009A0D3A">
        <w:rPr>
          <w:position w:val="-12"/>
        </w:rPr>
        <w:object w:dxaOrig="260" w:dyaOrig="360">
          <v:shape id="_x0000_i1097" type="#_x0000_t75" style="width:13.25pt;height:17.85pt" o:ole="">
            <v:imagedata r:id="rId153" o:title=""/>
          </v:shape>
          <o:OLEObject Type="Embed" ProgID="Equation.DSMT4" ShapeID="_x0000_i1097" DrawAspect="Content" ObjectID="_1686573046" r:id="rId154"/>
        </w:object>
      </w:r>
      <w:r w:rsidRPr="002C68E3">
        <w:rPr>
          <w:rFonts w:hAnsi="宋体"/>
          <w:kern w:val="0"/>
          <w:szCs w:val="21"/>
        </w:rPr>
        <w:t>距离的平方成正比</w:t>
      </w:r>
      <w:r>
        <w:rPr>
          <w:rFonts w:hAnsi="宋体"/>
          <w:kern w:val="0"/>
          <w:szCs w:val="21"/>
        </w:rPr>
        <w:t>(</w:t>
      </w:r>
      <w:r w:rsidRPr="002C68E3">
        <w:rPr>
          <w:rFonts w:hAnsi="宋体"/>
          <w:kern w:val="0"/>
          <w:szCs w:val="21"/>
        </w:rPr>
        <w:t>比例常数</w:t>
      </w:r>
      <w:r w:rsidR="009A0D3A" w:rsidRPr="009A0D3A">
        <w:rPr>
          <w:position w:val="-6"/>
        </w:rPr>
        <w:object w:dxaOrig="540" w:dyaOrig="279">
          <v:shape id="_x0000_i1098" type="#_x0000_t75" style="width:27.05pt;height:13.8pt" o:ole="">
            <v:imagedata r:id="rId155" o:title=""/>
          </v:shape>
          <o:OLEObject Type="Embed" ProgID="Equation.DSMT4" ShapeID="_x0000_i1098" DrawAspect="Content" ObjectID="_1686573047" r:id="rId156"/>
        </w:object>
      </w:r>
      <w:r>
        <w:rPr>
          <w:rFonts w:hAnsi="宋体"/>
          <w:kern w:val="0"/>
          <w:szCs w:val="21"/>
        </w:rPr>
        <w:t>)</w:t>
      </w:r>
      <w:r w:rsidRPr="002C68E3">
        <w:rPr>
          <w:rFonts w:hAnsi="宋体"/>
          <w:kern w:val="0"/>
          <w:szCs w:val="21"/>
        </w:rPr>
        <w:t>，求球体的重心位置</w:t>
      </w:r>
      <w:r w:rsidR="00885C97">
        <w:rPr>
          <w:rFonts w:hint="eastAsia"/>
          <w:kern w:val="0"/>
          <w:szCs w:val="21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1D3A8B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九、</w:t>
      </w:r>
      <w:r>
        <w:rPr>
          <w:rFonts w:hint="eastAsia"/>
        </w:rPr>
        <w:t>（</w:t>
      </w:r>
      <w:r w:rsidRPr="002C68E3">
        <w:t>本题满分6分</w:t>
      </w:r>
      <w:r>
        <w:rPr>
          <w:rFonts w:hint="eastAsia"/>
        </w:rPr>
        <w:t>）</w:t>
      </w:r>
    </w:p>
    <w:p w:rsidR="00DF3B56" w:rsidRPr="002C68E3" w:rsidRDefault="00DF3B56" w:rsidP="00D72430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设函数</w:t>
      </w:r>
      <w:r w:rsidR="009A0D3A" w:rsidRPr="009A0D3A">
        <w:rPr>
          <w:position w:val="-10"/>
        </w:rPr>
        <w:object w:dxaOrig="540" w:dyaOrig="320">
          <v:shape id="_x0000_i1099" type="#_x0000_t75" style="width:27.05pt;height:16.15pt" o:ole="">
            <v:imagedata r:id="rId157" o:title=""/>
          </v:shape>
          <o:OLEObject Type="Embed" ProgID="Equation.DSMT4" ShapeID="_x0000_i1099" DrawAspect="Content" ObjectID="_1686573048" r:id="rId158"/>
        </w:object>
      </w:r>
      <w:r w:rsidRPr="002C68E3">
        <w:rPr>
          <w:rFonts w:hAnsi="宋体"/>
          <w:kern w:val="0"/>
          <w:szCs w:val="21"/>
        </w:rPr>
        <w:t>在</w:t>
      </w:r>
      <w:r w:rsidR="009A0D3A" w:rsidRPr="009A0D3A">
        <w:rPr>
          <w:position w:val="-14"/>
        </w:rPr>
        <w:object w:dxaOrig="580" w:dyaOrig="400">
          <v:shape id="_x0000_i1100" type="#_x0000_t75" style="width:28.8pt;height:20.15pt" o:ole="">
            <v:imagedata r:id="rId159" o:title=""/>
          </v:shape>
          <o:OLEObject Type="Embed" ProgID="Equation.DSMT4" ShapeID="_x0000_i1100" DrawAspect="Content" ObjectID="_1686573049" r:id="rId160"/>
        </w:object>
      </w:r>
      <w:r w:rsidRPr="002C68E3">
        <w:rPr>
          <w:rFonts w:hAnsi="宋体"/>
          <w:kern w:val="0"/>
          <w:szCs w:val="21"/>
        </w:rPr>
        <w:t>上连续，且</w:t>
      </w:r>
      <w:r w:rsidR="009A0D3A" w:rsidRPr="009A0D3A">
        <w:rPr>
          <w:position w:val="-18"/>
        </w:rPr>
        <w:object w:dxaOrig="1359" w:dyaOrig="520">
          <v:shape id="_x0000_i1101" type="#_x0000_t75" style="width:67.95pt;height:25.9pt" o:ole="">
            <v:imagedata r:id="rId161" o:title=""/>
          </v:shape>
          <o:OLEObject Type="Embed" ProgID="Equation.DSMT4" ShapeID="_x0000_i1101" DrawAspect="Content" ObjectID="_1686573050" r:id="rId162"/>
        </w:object>
      </w:r>
      <w:r w:rsidR="00D72430">
        <w:rPr>
          <w:rFonts w:hint="eastAsia"/>
        </w:rPr>
        <w:t>，</w:t>
      </w:r>
      <w:r w:rsidR="009A0D3A" w:rsidRPr="009A0D3A">
        <w:rPr>
          <w:position w:val="-18"/>
        </w:rPr>
        <w:object w:dxaOrig="1860" w:dyaOrig="520">
          <v:shape id="_x0000_i1102" type="#_x0000_t75" style="width:92.75pt;height:25.9pt" o:ole="">
            <v:imagedata r:id="rId163" o:title=""/>
          </v:shape>
          <o:OLEObject Type="Embed" ProgID="Equation.DSMT4" ShapeID="_x0000_i1102" DrawAspect="Content" ObjectID="_1686573051" r:id="rId164"/>
        </w:object>
      </w:r>
      <w:r w:rsidR="00D72430">
        <w:rPr>
          <w:rFonts w:hint="eastAsia"/>
        </w:rPr>
        <w:t>．</w:t>
      </w:r>
      <w:r w:rsidRPr="002C68E3">
        <w:rPr>
          <w:rFonts w:hAnsi="宋体"/>
          <w:kern w:val="0"/>
          <w:szCs w:val="21"/>
        </w:rPr>
        <w:t>试证：在</w:t>
      </w:r>
      <w:r w:rsidR="009A0D3A" w:rsidRPr="009A0D3A">
        <w:rPr>
          <w:position w:val="-10"/>
        </w:rPr>
        <w:object w:dxaOrig="580" w:dyaOrig="320">
          <v:shape id="_x0000_i1103" type="#_x0000_t75" style="width:28.8pt;height:16.15pt" o:ole="">
            <v:imagedata r:id="rId165" o:title=""/>
          </v:shape>
          <o:OLEObject Type="Embed" ProgID="Equation.DSMT4" ShapeID="_x0000_i1103" DrawAspect="Content" ObjectID="_1686573052" r:id="rId166"/>
        </w:object>
      </w:r>
      <w:r w:rsidRPr="002C68E3">
        <w:rPr>
          <w:rFonts w:hAnsi="宋体"/>
          <w:kern w:val="0"/>
          <w:szCs w:val="21"/>
        </w:rPr>
        <w:t>内至少存在两个不同的点</w:t>
      </w:r>
      <w:r w:rsidR="009A0D3A" w:rsidRPr="009A0D3A">
        <w:rPr>
          <w:position w:val="-12"/>
        </w:rPr>
        <w:object w:dxaOrig="620" w:dyaOrig="360">
          <v:shape id="_x0000_i1104" type="#_x0000_t75" style="width:31.1pt;height:17.85pt" o:ole="">
            <v:imagedata r:id="rId167" o:title=""/>
          </v:shape>
          <o:OLEObject Type="Embed" ProgID="Equation.DSMT4" ShapeID="_x0000_i1104" DrawAspect="Content" ObjectID="_1686573053" r:id="rId168"/>
        </w:object>
      </w:r>
      <w:r w:rsidRPr="002C68E3">
        <w:rPr>
          <w:rFonts w:hAnsi="宋体"/>
          <w:kern w:val="0"/>
          <w:szCs w:val="21"/>
        </w:rPr>
        <w:t>使</w:t>
      </w:r>
      <w:r w:rsidR="009A0D3A" w:rsidRPr="009A0D3A">
        <w:rPr>
          <w:position w:val="-12"/>
        </w:rPr>
        <w:object w:dxaOrig="1700" w:dyaOrig="360">
          <v:shape id="_x0000_i1105" type="#_x0000_t75" style="width:85.25pt;height:17.85pt" o:ole="">
            <v:imagedata r:id="rId169" o:title=""/>
          </v:shape>
          <o:OLEObject Type="Embed" ProgID="Equation.DSMT4" ShapeID="_x0000_i1105" DrawAspect="Content" ObjectID="_1686573054" r:id="rId170"/>
        </w:object>
      </w:r>
      <w:r w:rsidR="00D72430">
        <w:rPr>
          <w:rFonts w:hint="eastAsia"/>
        </w:rPr>
        <w:t>．</w:t>
      </w:r>
    </w:p>
    <w:p w:rsidR="001D3A8B" w:rsidRPr="00E3175B" w:rsidRDefault="001D3A8B" w:rsidP="001D3A8B">
      <w:pPr>
        <w:rPr>
          <w:szCs w:val="21"/>
        </w:rPr>
      </w:pPr>
    </w:p>
    <w:p w:rsidR="00DF3B56" w:rsidRPr="001D3A8B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</w:rPr>
      </w:pPr>
      <w:r w:rsidRPr="002C68E3">
        <w:rPr>
          <w:kern w:val="0"/>
        </w:rPr>
        <w:t>十、</w:t>
      </w:r>
      <w:r>
        <w:rPr>
          <w:rFonts w:hint="eastAsia"/>
          <w:kern w:val="0"/>
        </w:rPr>
        <w:t>（</w:t>
      </w:r>
      <w:r w:rsidRPr="002C68E3">
        <w:rPr>
          <w:kern w:val="0"/>
        </w:rPr>
        <w:t>本题满分6 分</w:t>
      </w:r>
      <w:r>
        <w:rPr>
          <w:rFonts w:hint="eastAsia"/>
          <w:kern w:val="0"/>
        </w:rPr>
        <w:t>）</w:t>
      </w:r>
    </w:p>
    <w:p w:rsidR="001D3A8B" w:rsidRPr="00EE35CE" w:rsidRDefault="00DF3B56" w:rsidP="00EE35CE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2C68E3">
        <w:rPr>
          <w:rFonts w:hAnsi="宋体"/>
          <w:kern w:val="0"/>
          <w:szCs w:val="21"/>
        </w:rPr>
        <w:t>设矩阵</w:t>
      </w:r>
      <w:r w:rsidR="009A0D3A" w:rsidRPr="00025957">
        <w:rPr>
          <w:position w:val="-4"/>
        </w:rPr>
        <w:object w:dxaOrig="220" w:dyaOrig="260">
          <v:shape id="_x0000_i1106" type="#_x0000_t75" style="width:10.95pt;height:13.25pt" o:ole="">
            <v:imagedata r:id="rId171" o:title=""/>
          </v:shape>
          <o:OLEObject Type="Embed" ProgID="Equation.DSMT4" ShapeID="_x0000_i1106" DrawAspect="Content" ObjectID="_1686573055" r:id="rId172"/>
        </w:object>
      </w:r>
      <w:r w:rsidRPr="002C68E3">
        <w:rPr>
          <w:rFonts w:hAnsi="宋体"/>
          <w:kern w:val="0"/>
          <w:szCs w:val="21"/>
        </w:rPr>
        <w:t>的伴随矩阵</w:t>
      </w:r>
      <w:r w:rsidR="009A0D3A" w:rsidRPr="009A0D3A">
        <w:rPr>
          <w:position w:val="-66"/>
        </w:rPr>
        <w:object w:dxaOrig="2120" w:dyaOrig="1440">
          <v:shape id="_x0000_i1107" type="#_x0000_t75" style="width:106pt;height:1in" o:ole="">
            <v:imagedata r:id="rId173" o:title=""/>
          </v:shape>
          <o:OLEObject Type="Embed" ProgID="Equation.DSMT4" ShapeID="_x0000_i1107" DrawAspect="Content" ObjectID="_1686573056" r:id="rId174"/>
        </w:object>
      </w:r>
      <w:r w:rsidRPr="002C68E3">
        <w:rPr>
          <w:rFonts w:hAnsi="宋体"/>
          <w:kern w:val="0"/>
          <w:szCs w:val="21"/>
        </w:rPr>
        <w:t>且</w:t>
      </w:r>
      <w:r w:rsidR="009A0D3A" w:rsidRPr="009A0D3A">
        <w:rPr>
          <w:position w:val="-6"/>
        </w:rPr>
        <w:object w:dxaOrig="1860" w:dyaOrig="320">
          <v:shape id="_x0000_i1108" type="#_x0000_t75" style="width:92.75pt;height:16.15pt" o:ole="">
            <v:imagedata r:id="rId175" o:title=""/>
          </v:shape>
          <o:OLEObject Type="Embed" ProgID="Equation.DSMT4" ShapeID="_x0000_i1108" DrawAspect="Content" ObjectID="_1686573057" r:id="rId176"/>
        </w:object>
      </w:r>
      <w:r w:rsidR="00855E2F">
        <w:rPr>
          <w:rFonts w:hint="eastAsia"/>
        </w:rPr>
        <w:t>，</w:t>
      </w:r>
      <w:r w:rsidRPr="002C68E3">
        <w:rPr>
          <w:rFonts w:hAnsi="宋体"/>
          <w:kern w:val="0"/>
          <w:szCs w:val="21"/>
        </w:rPr>
        <w:t>其中</w:t>
      </w:r>
      <w:r w:rsidR="009A0D3A" w:rsidRPr="00025957">
        <w:rPr>
          <w:position w:val="-4"/>
        </w:rPr>
        <w:object w:dxaOrig="220" w:dyaOrig="260">
          <v:shape id="_x0000_i1109" type="#_x0000_t75" style="width:10.95pt;height:13.25pt" o:ole="">
            <v:imagedata r:id="rId177" o:title=""/>
          </v:shape>
          <o:OLEObject Type="Embed" ProgID="Equation.DSMT4" ShapeID="_x0000_i1109" DrawAspect="Content" ObjectID="_1686573058" r:id="rId178"/>
        </w:object>
      </w:r>
      <w:r w:rsidRPr="002C68E3">
        <w:rPr>
          <w:rFonts w:hAnsi="宋体"/>
          <w:kern w:val="0"/>
          <w:szCs w:val="21"/>
        </w:rPr>
        <w:t>为</w:t>
      </w:r>
      <w:r w:rsidR="009A0D3A" w:rsidRPr="00025957">
        <w:rPr>
          <w:position w:val="-4"/>
        </w:rPr>
        <w:object w:dxaOrig="200" w:dyaOrig="260">
          <v:shape id="_x0000_i1110" type="#_x0000_t75" style="width:9.8pt;height:13.25pt" o:ole="">
            <v:imagedata r:id="rId179" o:title=""/>
          </v:shape>
          <o:OLEObject Type="Embed" ProgID="Equation.DSMT4" ShapeID="_x0000_i1110" DrawAspect="Content" ObjectID="_1686573059" r:id="rId180"/>
        </w:object>
      </w:r>
      <w:r w:rsidRPr="002C68E3">
        <w:rPr>
          <w:rFonts w:hAnsi="宋体"/>
          <w:kern w:val="0"/>
          <w:szCs w:val="21"/>
        </w:rPr>
        <w:t>阶单位矩阵，求矩阵</w:t>
      </w:r>
      <w:r w:rsidR="009A0D3A" w:rsidRPr="00025957">
        <w:rPr>
          <w:position w:val="-4"/>
        </w:rPr>
        <w:object w:dxaOrig="220" w:dyaOrig="260">
          <v:shape id="_x0000_i1111" type="#_x0000_t75" style="width:10.95pt;height:13.25pt" o:ole="">
            <v:imagedata r:id="rId181" o:title=""/>
          </v:shape>
          <o:OLEObject Type="Embed" ProgID="Equation.DSMT4" ShapeID="_x0000_i1111" DrawAspect="Content" ObjectID="_1686573060" r:id="rId182"/>
        </w:object>
      </w:r>
      <w:r w:rsidR="00FA5950">
        <w:rPr>
          <w:rFonts w:hint="eastAsia"/>
          <w:kern w:val="0"/>
        </w:rPr>
        <w:t>．</w:t>
      </w:r>
    </w:p>
    <w:p w:rsidR="001D3A8B" w:rsidRPr="00E33492" w:rsidRDefault="001D3A8B" w:rsidP="00E33492">
      <w:pPr>
        <w:autoSpaceDE w:val="0"/>
        <w:autoSpaceDN w:val="0"/>
        <w:adjustRightInd w:val="0"/>
        <w:rPr>
          <w:kern w:val="0"/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</w:rPr>
      </w:pPr>
      <w:r w:rsidRPr="002C68E3">
        <w:rPr>
          <w:kern w:val="0"/>
        </w:rPr>
        <w:t>十一、</w:t>
      </w:r>
      <w:r>
        <w:rPr>
          <w:rFonts w:hint="eastAsia"/>
          <w:kern w:val="0"/>
        </w:rPr>
        <w:t>（</w:t>
      </w:r>
      <w:r w:rsidRPr="002C68E3">
        <w:rPr>
          <w:kern w:val="0"/>
        </w:rPr>
        <w:t>本题满分8分</w:t>
      </w:r>
      <w:r>
        <w:rPr>
          <w:rFonts w:hint="eastAsia"/>
          <w:kern w:val="0"/>
        </w:rPr>
        <w:t>）</w:t>
      </w:r>
    </w:p>
    <w:p w:rsidR="00B52D8E" w:rsidRDefault="00DF3B56" w:rsidP="00B52D8E">
      <w:pPr>
        <w:autoSpaceDE w:val="0"/>
        <w:autoSpaceDN w:val="0"/>
        <w:adjustRightInd w:val="0"/>
        <w:ind w:leftChars="200" w:left="480"/>
        <w:jc w:val="left"/>
      </w:pPr>
      <w:r w:rsidRPr="002C68E3">
        <w:rPr>
          <w:rFonts w:hAnsi="宋体"/>
          <w:kern w:val="0"/>
          <w:szCs w:val="21"/>
        </w:rPr>
        <w:t>某试验性生产线每年一月份进行熟练工与非熟练工的人数统计，然后将</w:t>
      </w:r>
      <w:r w:rsidR="009A0D3A" w:rsidRPr="009A0D3A">
        <w:rPr>
          <w:position w:val="-24"/>
        </w:rPr>
        <w:object w:dxaOrig="240" w:dyaOrig="620">
          <v:shape id="_x0000_i1112" type="#_x0000_t75" style="width:12.1pt;height:31.1pt" o:ole="">
            <v:imagedata r:id="rId183" o:title=""/>
          </v:shape>
          <o:OLEObject Type="Embed" ProgID="Equation.DSMT4" ShapeID="_x0000_i1112" DrawAspect="Content" ObjectID="_1686573061" r:id="rId184"/>
        </w:object>
      </w:r>
      <w:r w:rsidRPr="002C68E3">
        <w:rPr>
          <w:rFonts w:hAnsi="宋体"/>
          <w:kern w:val="0"/>
          <w:szCs w:val="21"/>
        </w:rPr>
        <w:t>熟练工支援其他生产部门，其缺额由招收新的非熟练工补齐，新、老非熟练工经过培训及实践至年终考核有</w:t>
      </w:r>
      <w:r w:rsidR="009A0D3A" w:rsidRPr="009A0D3A">
        <w:rPr>
          <w:position w:val="-24"/>
        </w:rPr>
        <w:object w:dxaOrig="220" w:dyaOrig="620">
          <v:shape id="_x0000_i1113" type="#_x0000_t75" style="width:10.95pt;height:31.1pt" o:ole="">
            <v:imagedata r:id="rId185" o:title=""/>
          </v:shape>
          <o:OLEObject Type="Embed" ProgID="Equation.DSMT4" ShapeID="_x0000_i1113" DrawAspect="Content" ObjectID="_1686573062" r:id="rId186"/>
        </w:object>
      </w:r>
      <w:r w:rsidRPr="002C68E3">
        <w:rPr>
          <w:rFonts w:hAnsi="宋体"/>
          <w:kern w:val="0"/>
          <w:szCs w:val="21"/>
        </w:rPr>
        <w:t>成为熟练工</w:t>
      </w:r>
      <w:r w:rsidRPr="002C68E3">
        <w:rPr>
          <w:kern w:val="0"/>
          <w:szCs w:val="21"/>
        </w:rPr>
        <w:t>.</w:t>
      </w:r>
      <w:r w:rsidRPr="002C68E3">
        <w:rPr>
          <w:rFonts w:hAnsi="宋体"/>
          <w:kern w:val="0"/>
          <w:szCs w:val="21"/>
        </w:rPr>
        <w:t>设第</w:t>
      </w:r>
      <w:r w:rsidR="009A0D3A" w:rsidRPr="00025957">
        <w:rPr>
          <w:position w:val="-4"/>
        </w:rPr>
        <w:object w:dxaOrig="200" w:dyaOrig="200">
          <v:shape id="_x0000_i1114" type="#_x0000_t75" style="width:9.8pt;height:9.8pt" o:ole="">
            <v:imagedata r:id="rId187" o:title=""/>
          </v:shape>
          <o:OLEObject Type="Embed" ProgID="Equation.DSMT4" ShapeID="_x0000_i1114" DrawAspect="Content" ObjectID="_1686573063" r:id="rId188"/>
        </w:object>
      </w:r>
      <w:r w:rsidRPr="002C68E3">
        <w:rPr>
          <w:rFonts w:hAnsi="宋体"/>
          <w:kern w:val="0"/>
          <w:szCs w:val="21"/>
        </w:rPr>
        <w:t>年一月份统计的熟练工和非熟练工所占百分比分别为</w:t>
      </w:r>
      <w:r w:rsidR="009A0D3A" w:rsidRPr="009A0D3A">
        <w:rPr>
          <w:position w:val="-12"/>
        </w:rPr>
        <w:object w:dxaOrig="360" w:dyaOrig="360">
          <v:shape id="_x0000_i1115" type="#_x0000_t75" style="width:17.85pt;height:17.85pt" o:ole="">
            <v:imagedata r:id="rId189" o:title=""/>
          </v:shape>
          <o:OLEObject Type="Embed" ProgID="Equation.DSMT4" ShapeID="_x0000_i1115" DrawAspect="Content" ObjectID="_1686573064" r:id="rId190"/>
        </w:object>
      </w:r>
      <w:r w:rsidR="009A0D3A" w:rsidRPr="009A0D3A">
        <w:rPr>
          <w:position w:val="-12"/>
        </w:rPr>
        <w:object w:dxaOrig="300" w:dyaOrig="360">
          <v:shape id="_x0000_i1116" type="#_x0000_t75" style="width:15pt;height:17.85pt" o:ole="">
            <v:imagedata r:id="rId191" o:title=""/>
          </v:shape>
          <o:OLEObject Type="Embed" ProgID="Equation.DSMT4" ShapeID="_x0000_i1116" DrawAspect="Content" ObjectID="_1686573065" r:id="rId192"/>
        </w:object>
      </w:r>
      <w:r w:rsidRPr="002C68E3">
        <w:rPr>
          <w:rFonts w:hAnsi="宋体"/>
          <w:kern w:val="0"/>
          <w:szCs w:val="21"/>
        </w:rPr>
        <w:t>记成向量</w:t>
      </w:r>
      <w:r w:rsidR="009A0D3A" w:rsidRPr="009A0D3A">
        <w:rPr>
          <w:position w:val="-32"/>
        </w:rPr>
        <w:object w:dxaOrig="560" w:dyaOrig="760">
          <v:shape id="_x0000_i1117" type="#_x0000_t75" style="width:28.2pt;height:38pt" o:ole="">
            <v:imagedata r:id="rId193" o:title=""/>
          </v:shape>
          <o:OLEObject Type="Embed" ProgID="Equation.DSMT4" ShapeID="_x0000_i1117" DrawAspect="Content" ObjectID="_1686573066" r:id="rId194"/>
        </w:object>
      </w:r>
      <w:r w:rsidR="00B52D8E">
        <w:rPr>
          <w:rFonts w:hint="eastAsia"/>
        </w:rPr>
        <w:t>．</w:t>
      </w:r>
    </w:p>
    <w:p w:rsidR="00DF3B56" w:rsidRPr="002C68E3" w:rsidRDefault="00DF3B56" w:rsidP="00B52D8E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求</w:t>
      </w:r>
      <w:r w:rsidR="009A0D3A" w:rsidRPr="009A0D3A">
        <w:rPr>
          <w:position w:val="-32"/>
        </w:rPr>
        <w:object w:dxaOrig="720" w:dyaOrig="760">
          <v:shape id="_x0000_i1118" type="#_x0000_t75" style="width:36.3pt;height:38pt" o:ole="">
            <v:imagedata r:id="rId195" o:title=""/>
          </v:shape>
          <o:OLEObject Type="Embed" ProgID="Equation.DSMT4" ShapeID="_x0000_i1118" DrawAspect="Content" ObjectID="_1686573067" r:id="rId196"/>
        </w:object>
      </w:r>
      <w:r w:rsidRPr="002C68E3">
        <w:rPr>
          <w:rFonts w:hAnsi="宋体"/>
          <w:kern w:val="0"/>
          <w:szCs w:val="21"/>
        </w:rPr>
        <w:t>与</w:t>
      </w:r>
      <w:r w:rsidR="009A0D3A" w:rsidRPr="009A0D3A">
        <w:rPr>
          <w:position w:val="-32"/>
        </w:rPr>
        <w:object w:dxaOrig="560" w:dyaOrig="760">
          <v:shape id="_x0000_i1119" type="#_x0000_t75" style="width:28.2pt;height:38pt" o:ole="">
            <v:imagedata r:id="rId197" o:title=""/>
          </v:shape>
          <o:OLEObject Type="Embed" ProgID="Equation.DSMT4" ShapeID="_x0000_i1119" DrawAspect="Content" ObjectID="_1686573068" r:id="rId198"/>
        </w:object>
      </w:r>
      <w:r w:rsidRPr="002C68E3">
        <w:rPr>
          <w:rFonts w:hAnsi="宋体"/>
          <w:kern w:val="0"/>
          <w:szCs w:val="21"/>
        </w:rPr>
        <w:t>的关系式并写成矩阵形式：</w:t>
      </w:r>
      <w:r w:rsidR="009A0D3A" w:rsidRPr="009A0D3A">
        <w:rPr>
          <w:position w:val="-32"/>
        </w:rPr>
        <w:object w:dxaOrig="1660" w:dyaOrig="760">
          <v:shape id="_x0000_i1120" type="#_x0000_t75" style="width:82.95pt;height:38pt" o:ole="">
            <v:imagedata r:id="rId199" o:title=""/>
          </v:shape>
          <o:OLEObject Type="Embed" ProgID="Equation.DSMT4" ShapeID="_x0000_i1120" DrawAspect="Content" ObjectID="_1686573069" r:id="rId200"/>
        </w:object>
      </w:r>
    </w:p>
    <w:p w:rsidR="00DF3B56" w:rsidRPr="002C68E3" w:rsidRDefault="00DF3B56" w:rsidP="00B52D8E">
      <w:pPr>
        <w:autoSpaceDE w:val="0"/>
        <w:autoSpaceDN w:val="0"/>
        <w:adjustRightInd w:val="0"/>
        <w:ind w:leftChars="200" w:left="96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验证</w:t>
      </w:r>
      <w:r w:rsidR="009A0D3A" w:rsidRPr="009A0D3A">
        <w:rPr>
          <w:position w:val="-30"/>
        </w:rPr>
        <w:object w:dxaOrig="1900" w:dyaOrig="720">
          <v:shape id="_x0000_i1121" type="#_x0000_t75" style="width:95.05pt;height:36.3pt" o:ole="">
            <v:imagedata r:id="rId201" o:title=""/>
          </v:shape>
          <o:OLEObject Type="Embed" ProgID="Equation.DSMT4" ShapeID="_x0000_i1121" DrawAspect="Content" ObjectID="_1686573070" r:id="rId202"/>
        </w:object>
      </w:r>
      <w:r w:rsidRPr="002C68E3">
        <w:rPr>
          <w:rFonts w:hAnsi="宋体"/>
          <w:kern w:val="0"/>
          <w:szCs w:val="21"/>
        </w:rPr>
        <w:t>是</w:t>
      </w:r>
      <w:r w:rsidR="009A0D3A" w:rsidRPr="00025957">
        <w:rPr>
          <w:position w:val="-4"/>
        </w:rPr>
        <w:object w:dxaOrig="220" w:dyaOrig="260">
          <v:shape id="_x0000_i1122" type="#_x0000_t75" style="width:10.95pt;height:13.25pt" o:ole="">
            <v:imagedata r:id="rId203" o:title=""/>
          </v:shape>
          <o:OLEObject Type="Embed" ProgID="Equation.DSMT4" ShapeID="_x0000_i1122" DrawAspect="Content" ObjectID="_1686573071" r:id="rId204"/>
        </w:object>
      </w:r>
      <w:r w:rsidRPr="002C68E3">
        <w:rPr>
          <w:rFonts w:hAnsi="宋体"/>
          <w:kern w:val="0"/>
          <w:szCs w:val="21"/>
        </w:rPr>
        <w:t>的两个线性无关的特征向量，并求出相应的特</w:t>
      </w:r>
      <w:r w:rsidRPr="002C68E3">
        <w:rPr>
          <w:rFonts w:hAnsi="宋体"/>
          <w:kern w:val="0"/>
          <w:szCs w:val="21"/>
        </w:rPr>
        <w:lastRenderedPageBreak/>
        <w:t>征值；</w:t>
      </w:r>
    </w:p>
    <w:p w:rsidR="00DF3B56" w:rsidRPr="002C68E3" w:rsidRDefault="00DF3B56" w:rsidP="00B52D8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当</w:t>
      </w:r>
      <w:r w:rsidR="009A0D3A" w:rsidRPr="009A0D3A">
        <w:rPr>
          <w:position w:val="-60"/>
        </w:rPr>
        <w:object w:dxaOrig="1160" w:dyaOrig="1320">
          <v:shape id="_x0000_i1123" type="#_x0000_t75" style="width:58.2pt;height:66.25pt" o:ole="">
            <v:imagedata r:id="rId205" o:title=""/>
          </v:shape>
          <o:OLEObject Type="Embed" ProgID="Equation.DSMT4" ShapeID="_x0000_i1123" DrawAspect="Content" ObjectID="_1686573072" r:id="rId206"/>
        </w:object>
      </w:r>
      <w:r w:rsidRPr="002C68E3">
        <w:rPr>
          <w:rFonts w:hAnsi="宋体"/>
          <w:kern w:val="0"/>
          <w:szCs w:val="21"/>
        </w:rPr>
        <w:t>时，求</w:t>
      </w:r>
      <w:r w:rsidR="009A0D3A" w:rsidRPr="009A0D3A">
        <w:rPr>
          <w:position w:val="-32"/>
        </w:rPr>
        <w:object w:dxaOrig="780" w:dyaOrig="760">
          <v:shape id="_x0000_i1124" type="#_x0000_t75" style="width:39.15pt;height:38pt" o:ole="">
            <v:imagedata r:id="rId207" o:title=""/>
          </v:shape>
          <o:OLEObject Type="Embed" ProgID="Equation.DSMT4" ShapeID="_x0000_i1124" DrawAspect="Content" ObjectID="_1686573073" r:id="rId208"/>
        </w:objec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</w:rPr>
      </w:pPr>
      <w:r w:rsidRPr="002C68E3">
        <w:rPr>
          <w:kern w:val="0"/>
        </w:rPr>
        <w:t>十二、</w:t>
      </w:r>
      <w:r>
        <w:rPr>
          <w:rFonts w:hint="eastAsia"/>
          <w:kern w:val="0"/>
        </w:rPr>
        <w:t>（</w:t>
      </w:r>
      <w:r w:rsidRPr="002C68E3">
        <w:rPr>
          <w:kern w:val="0"/>
        </w:rPr>
        <w:t>本题满分8分</w:t>
      </w:r>
      <w:r>
        <w:rPr>
          <w:rFonts w:hint="eastAsia"/>
          <w:kern w:val="0"/>
        </w:rPr>
        <w:t>）</w:t>
      </w:r>
    </w:p>
    <w:p w:rsidR="001D3A8B" w:rsidRPr="00E3175B" w:rsidRDefault="00DF3B56" w:rsidP="00EE35C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某流水生产线上每个产品不合格的概率为</w:t>
      </w:r>
      <w:r w:rsidR="009A0D3A" w:rsidRPr="009A0D3A">
        <w:rPr>
          <w:position w:val="-14"/>
        </w:rPr>
        <w:object w:dxaOrig="1219" w:dyaOrig="400">
          <v:shape id="_x0000_i1125" type="#_x0000_t75" style="width:61.05pt;height:20.15pt" o:ole="">
            <v:imagedata r:id="rId209" o:title=""/>
          </v:shape>
          <o:OLEObject Type="Embed" ProgID="Equation.DSMT4" ShapeID="_x0000_i1125" DrawAspect="Content" ObjectID="_1686573074" r:id="rId210"/>
        </w:object>
      </w:r>
      <w:r w:rsidRPr="002C68E3">
        <w:rPr>
          <w:kern w:val="0"/>
          <w:szCs w:val="21"/>
        </w:rPr>
        <w:t>,</w:t>
      </w:r>
      <w:r w:rsidRPr="002C68E3">
        <w:rPr>
          <w:rFonts w:hAnsi="宋体"/>
          <w:kern w:val="0"/>
          <w:szCs w:val="21"/>
        </w:rPr>
        <w:t>各产品合格与否相互独立，当出现一个不合格产品时即停机检修</w:t>
      </w:r>
      <w:r w:rsidRPr="002C68E3">
        <w:rPr>
          <w:kern w:val="0"/>
          <w:szCs w:val="21"/>
        </w:rPr>
        <w:t>.</w:t>
      </w:r>
      <w:r w:rsidRPr="002C68E3">
        <w:rPr>
          <w:rFonts w:hAnsi="宋体"/>
          <w:kern w:val="0"/>
          <w:szCs w:val="21"/>
        </w:rPr>
        <w:t>设开机后第一次停机时已生产了产品的个数为</w:t>
      </w:r>
      <w:r w:rsidR="009A0D3A" w:rsidRPr="00025957">
        <w:rPr>
          <w:position w:val="-4"/>
        </w:rPr>
        <w:object w:dxaOrig="240" w:dyaOrig="260">
          <v:shape id="_x0000_i1126" type="#_x0000_t75" style="width:12.1pt;height:13.25pt" o:ole="">
            <v:imagedata r:id="rId211" o:title=""/>
          </v:shape>
          <o:OLEObject Type="Embed" ProgID="Equation.DSMT4" ShapeID="_x0000_i1126" DrawAspect="Content" ObjectID="_1686573075" r:id="rId212"/>
        </w:object>
      </w:r>
      <w:r w:rsidR="00314664">
        <w:rPr>
          <w:rFonts w:hint="eastAsia"/>
          <w:kern w:val="0"/>
        </w:rPr>
        <w:t>，</w:t>
      </w:r>
      <w:r w:rsidRPr="002C68E3">
        <w:rPr>
          <w:rFonts w:hAnsi="宋体"/>
          <w:kern w:val="0"/>
          <w:szCs w:val="21"/>
        </w:rPr>
        <w:t>求</w:t>
      </w:r>
      <w:r w:rsidR="009A0D3A" w:rsidRPr="00025957">
        <w:rPr>
          <w:position w:val="-4"/>
        </w:rPr>
        <w:object w:dxaOrig="240" w:dyaOrig="260">
          <v:shape id="_x0000_i1127" type="#_x0000_t75" style="width:12.1pt;height:13.25pt" o:ole="">
            <v:imagedata r:id="rId213" o:title=""/>
          </v:shape>
          <o:OLEObject Type="Embed" ProgID="Equation.DSMT4" ShapeID="_x0000_i1127" DrawAspect="Content" ObjectID="_1686573076" r:id="rId214"/>
        </w:object>
      </w:r>
      <w:r w:rsidRPr="002C68E3">
        <w:rPr>
          <w:rFonts w:hAnsi="宋体"/>
          <w:kern w:val="0"/>
          <w:szCs w:val="21"/>
        </w:rPr>
        <w:t>的数学期望</w:t>
      </w:r>
      <w:r w:rsidR="009A0D3A" w:rsidRPr="009A0D3A">
        <w:rPr>
          <w:position w:val="-14"/>
        </w:rPr>
        <w:object w:dxaOrig="580" w:dyaOrig="400">
          <v:shape id="_x0000_i1128" type="#_x0000_t75" style="width:28.8pt;height:20.15pt" o:ole="">
            <v:imagedata r:id="rId215" o:title=""/>
          </v:shape>
          <o:OLEObject Type="Embed" ProgID="Equation.DSMT4" ShapeID="_x0000_i1128" DrawAspect="Content" ObjectID="_1686573077" r:id="rId216"/>
        </w:object>
      </w:r>
      <w:r w:rsidRPr="002C68E3">
        <w:rPr>
          <w:rFonts w:hAnsi="宋体"/>
          <w:kern w:val="0"/>
          <w:szCs w:val="21"/>
        </w:rPr>
        <w:t>和方差</w:t>
      </w:r>
      <w:r w:rsidR="009A0D3A" w:rsidRPr="009A0D3A">
        <w:rPr>
          <w:position w:val="-14"/>
        </w:rPr>
        <w:object w:dxaOrig="580" w:dyaOrig="400">
          <v:shape id="_x0000_i1129" type="#_x0000_t75" style="width:28.8pt;height:20.15pt" o:ole="">
            <v:imagedata r:id="rId217" o:title=""/>
          </v:shape>
          <o:OLEObject Type="Embed" ProgID="Equation.DSMT4" ShapeID="_x0000_i1129" DrawAspect="Content" ObjectID="_1686573078" r:id="rId218"/>
        </w:object>
      </w:r>
      <w:r w:rsidR="00314664">
        <w:rPr>
          <w:rFonts w:hint="eastAsia"/>
          <w:kern w:val="0"/>
          <w:szCs w:val="21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</w:rPr>
      </w:pPr>
      <w:r w:rsidRPr="002C68E3">
        <w:rPr>
          <w:kern w:val="0"/>
        </w:rPr>
        <w:t>十三、</w:t>
      </w:r>
      <w:r>
        <w:rPr>
          <w:rFonts w:hint="eastAsia"/>
          <w:kern w:val="0"/>
        </w:rPr>
        <w:t>（</w:t>
      </w:r>
      <w:r w:rsidRPr="002C68E3">
        <w:rPr>
          <w:kern w:val="0"/>
        </w:rPr>
        <w:t>本题满分8分</w:t>
      </w:r>
      <w:r>
        <w:rPr>
          <w:rFonts w:hint="eastAsia"/>
          <w:kern w:val="0"/>
        </w:rPr>
        <w:t>）</w:t>
      </w:r>
    </w:p>
    <w:p w:rsidR="00DF3B56" w:rsidRPr="003378C8" w:rsidRDefault="00DF3B56" w:rsidP="003378C8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2C68E3">
        <w:rPr>
          <w:rFonts w:hAnsi="宋体"/>
          <w:kern w:val="0"/>
          <w:szCs w:val="21"/>
        </w:rPr>
        <w:t>设某种元件的使用寿命</w:t>
      </w:r>
      <w:r w:rsidR="009A0D3A" w:rsidRPr="00025957">
        <w:rPr>
          <w:position w:val="-4"/>
        </w:rPr>
        <w:object w:dxaOrig="240" w:dyaOrig="260">
          <v:shape id="_x0000_i1130" type="#_x0000_t75" style="width:12.1pt;height:13.25pt" o:ole="">
            <v:imagedata r:id="rId219" o:title=""/>
          </v:shape>
          <o:OLEObject Type="Embed" ProgID="Equation.DSMT4" ShapeID="_x0000_i1130" DrawAspect="Content" ObjectID="_1686573079" r:id="rId220"/>
        </w:object>
      </w:r>
      <w:r w:rsidRPr="002C68E3">
        <w:rPr>
          <w:rFonts w:hAnsi="宋体"/>
          <w:kern w:val="0"/>
          <w:szCs w:val="21"/>
        </w:rPr>
        <w:t>的概率密度为</w:t>
      </w:r>
      <w:r w:rsidR="009A0D3A" w:rsidRPr="009A0D3A">
        <w:rPr>
          <w:position w:val="-32"/>
        </w:rPr>
        <w:object w:dxaOrig="2439" w:dyaOrig="760">
          <v:shape id="_x0000_i1131" type="#_x0000_t75" style="width:122.1pt;height:38pt" o:ole="">
            <v:imagedata r:id="rId221" o:title=""/>
          </v:shape>
          <o:OLEObject Type="Embed" ProgID="Equation.DSMT4" ShapeID="_x0000_i1131" DrawAspect="Content" ObjectID="_1686573080" r:id="rId222"/>
        </w:object>
      </w:r>
      <w:r w:rsidR="003378C8">
        <w:rPr>
          <w:rFonts w:hint="eastAsia"/>
          <w:kern w:val="0"/>
        </w:rPr>
        <w:t xml:space="preserve"> </w:t>
      </w:r>
      <w:r w:rsidRPr="002C68E3">
        <w:rPr>
          <w:rFonts w:hAnsi="宋体"/>
          <w:kern w:val="0"/>
          <w:szCs w:val="21"/>
        </w:rPr>
        <w:t>其中</w:t>
      </w:r>
      <w:r w:rsidR="009A0D3A" w:rsidRPr="009A0D3A">
        <w:rPr>
          <w:position w:val="-6"/>
        </w:rPr>
        <w:object w:dxaOrig="560" w:dyaOrig="279">
          <v:shape id="_x0000_i1132" type="#_x0000_t75" style="width:28.2pt;height:13.8pt" o:ole="">
            <v:imagedata r:id="rId223" o:title=""/>
          </v:shape>
          <o:OLEObject Type="Embed" ProgID="Equation.DSMT4" ShapeID="_x0000_i1132" DrawAspect="Content" ObjectID="_1686573081" r:id="rId224"/>
        </w:object>
      </w:r>
      <w:r w:rsidRPr="002C68E3">
        <w:rPr>
          <w:rFonts w:hAnsi="宋体"/>
          <w:kern w:val="0"/>
          <w:szCs w:val="21"/>
        </w:rPr>
        <w:t>为未知参数，又设</w:t>
      </w:r>
      <w:r w:rsidR="009A0D3A" w:rsidRPr="009A0D3A">
        <w:rPr>
          <w:position w:val="-12"/>
        </w:rPr>
        <w:object w:dxaOrig="1140" w:dyaOrig="360">
          <v:shape id="_x0000_i1133" type="#_x0000_t75" style="width:57pt;height:17.85pt" o:ole="">
            <v:imagedata r:id="rId225" o:title=""/>
          </v:shape>
          <o:OLEObject Type="Embed" ProgID="Equation.DSMT4" ShapeID="_x0000_i1133" DrawAspect="Content" ObjectID="_1686573082" r:id="rId226"/>
        </w:object>
      </w:r>
      <w:r w:rsidRPr="002C68E3">
        <w:rPr>
          <w:rFonts w:hAnsi="宋体"/>
          <w:kern w:val="0"/>
          <w:szCs w:val="21"/>
        </w:rPr>
        <w:t>是</w:t>
      </w:r>
      <w:r w:rsidR="009A0D3A" w:rsidRPr="00025957">
        <w:rPr>
          <w:position w:val="-4"/>
        </w:rPr>
        <w:object w:dxaOrig="240" w:dyaOrig="260">
          <v:shape id="_x0000_i1134" type="#_x0000_t75" style="width:12.1pt;height:13.25pt" o:ole="">
            <v:imagedata r:id="rId227" o:title=""/>
          </v:shape>
          <o:OLEObject Type="Embed" ProgID="Equation.DSMT4" ShapeID="_x0000_i1134" DrawAspect="Content" ObjectID="_1686573083" r:id="rId228"/>
        </w:object>
      </w:r>
      <w:r w:rsidRPr="002C68E3">
        <w:rPr>
          <w:rFonts w:hAnsi="宋体"/>
          <w:kern w:val="0"/>
          <w:szCs w:val="21"/>
        </w:rPr>
        <w:t>的一组样本观测值，求参数</w:t>
      </w:r>
      <w:r w:rsidR="009A0D3A" w:rsidRPr="009A0D3A">
        <w:rPr>
          <w:position w:val="-6"/>
        </w:rPr>
        <w:object w:dxaOrig="200" w:dyaOrig="279">
          <v:shape id="_x0000_i1135" type="#_x0000_t75" style="width:9.8pt;height:13.8pt" o:ole="">
            <v:imagedata r:id="rId229" o:title=""/>
          </v:shape>
          <o:OLEObject Type="Embed" ProgID="Equation.DSMT4" ShapeID="_x0000_i1135" DrawAspect="Content" ObjectID="_1686573084" r:id="rId230"/>
        </w:object>
      </w:r>
      <w:r w:rsidRPr="002C68E3">
        <w:rPr>
          <w:rFonts w:hAnsi="宋体"/>
          <w:kern w:val="0"/>
          <w:szCs w:val="21"/>
        </w:rPr>
        <w:t>的最大似然估计值</w:t>
      </w:r>
      <w:r w:rsidR="003378C8">
        <w:rPr>
          <w:rFonts w:hint="eastAsia"/>
          <w:kern w:val="0"/>
          <w:szCs w:val="21"/>
        </w:rPr>
        <w:t>．</w:t>
      </w:r>
    </w:p>
    <w:p w:rsidR="00DF3B56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DF3B56" w:rsidRDefault="00DF3B56" w:rsidP="00CA00AF"/>
    <w:sectPr w:rsidR="00DF3B56" w:rsidRPr="00DF3B56" w:rsidSect="00223006">
      <w:headerReference w:type="even" r:id="rId231"/>
      <w:footerReference w:type="even" r:id="rId232"/>
      <w:footerReference w:type="default" r:id="rId233"/>
      <w:headerReference w:type="first" r:id="rId23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7F6E" w:rsidRDefault="004B7F6E">
      <w:r>
        <w:separator/>
      </w:r>
    </w:p>
  </w:endnote>
  <w:endnote w:type="continuationSeparator" w:id="0">
    <w:p w:rsidR="004B7F6E" w:rsidRDefault="004B7F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A5950" w:rsidRDefault="002E1996" w:rsidP="00D80857">
        <w:pPr>
          <w:pStyle w:val="a4"/>
          <w:ind w:right="360" w:firstLine="360"/>
        </w:pPr>
        <w:r w:rsidRPr="002E199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A5950" w:rsidRDefault="002E1996">
                    <w:pPr>
                      <w:jc w:val="center"/>
                      <w:rPr>
                        <w:color w:val="5B9BD5" w:themeColor="accent1"/>
                      </w:rPr>
                    </w:pPr>
                    <w:r w:rsidRPr="002E1996">
                      <w:fldChar w:fldCharType="begin"/>
                    </w:r>
                    <w:r w:rsidR="00FA5950">
                      <w:instrText>PAGE    \* MERGEFORMAT</w:instrText>
                    </w:r>
                    <w:r w:rsidRPr="002E1996">
                      <w:fldChar w:fldCharType="separate"/>
                    </w:r>
                    <w:r w:rsidR="00FA595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950" w:rsidRPr="003C7E48" w:rsidRDefault="00FA595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2E1996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2E1996">
      <w:rPr>
        <w:noProof/>
        <w:lang w:val="zh-CN"/>
      </w:rPr>
      <w:fldChar w:fldCharType="separate"/>
    </w:r>
    <w:r w:rsidR="00EE35CE">
      <w:rPr>
        <w:noProof/>
        <w:lang w:val="zh-CN"/>
      </w:rPr>
      <w:t>1</w:t>
    </w:r>
    <w:r w:rsidR="002E199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7F6E" w:rsidRDefault="004B7F6E">
      <w:r>
        <w:separator/>
      </w:r>
    </w:p>
  </w:footnote>
  <w:footnote w:type="continuationSeparator" w:id="0">
    <w:p w:rsidR="004B7F6E" w:rsidRDefault="004B7F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950" w:rsidRPr="006E3539" w:rsidRDefault="00FA595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950" w:rsidRDefault="002E199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A"/>
      </v:shape>
    </w:pict>
  </w:numPicBullet>
  <w:numPicBullet w:numPicBulletId="1">
    <w:pict>
      <v:shape id="_x0000_i103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3574"/>
    <w:rsid w:val="00081F5E"/>
    <w:rsid w:val="00083DD6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1682"/>
    <w:rsid w:val="00126F07"/>
    <w:rsid w:val="00135729"/>
    <w:rsid w:val="00142B47"/>
    <w:rsid w:val="001461F0"/>
    <w:rsid w:val="0014655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37D1"/>
    <w:rsid w:val="001A7313"/>
    <w:rsid w:val="001A7886"/>
    <w:rsid w:val="001B1846"/>
    <w:rsid w:val="001B316B"/>
    <w:rsid w:val="001B4357"/>
    <w:rsid w:val="001B5C28"/>
    <w:rsid w:val="001B73C8"/>
    <w:rsid w:val="001C2BB3"/>
    <w:rsid w:val="001C4F26"/>
    <w:rsid w:val="001C5BC6"/>
    <w:rsid w:val="001C5D35"/>
    <w:rsid w:val="001D340A"/>
    <w:rsid w:val="001D3A8B"/>
    <w:rsid w:val="001D5A4A"/>
    <w:rsid w:val="001D6B82"/>
    <w:rsid w:val="001E40D3"/>
    <w:rsid w:val="001E4BC3"/>
    <w:rsid w:val="001E5293"/>
    <w:rsid w:val="001E616D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996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4664"/>
    <w:rsid w:val="003175E7"/>
    <w:rsid w:val="0032739C"/>
    <w:rsid w:val="00330B11"/>
    <w:rsid w:val="003378C8"/>
    <w:rsid w:val="00361ED2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275A"/>
    <w:rsid w:val="003B5D7A"/>
    <w:rsid w:val="003C55E0"/>
    <w:rsid w:val="003C7E48"/>
    <w:rsid w:val="003D0B2C"/>
    <w:rsid w:val="003D2E90"/>
    <w:rsid w:val="003D58DF"/>
    <w:rsid w:val="003E3E3D"/>
    <w:rsid w:val="00413AC9"/>
    <w:rsid w:val="004158D7"/>
    <w:rsid w:val="004171D8"/>
    <w:rsid w:val="004303A8"/>
    <w:rsid w:val="0043104A"/>
    <w:rsid w:val="00433FC2"/>
    <w:rsid w:val="00436F16"/>
    <w:rsid w:val="00440E8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7F6E"/>
    <w:rsid w:val="004C34E1"/>
    <w:rsid w:val="004C4D06"/>
    <w:rsid w:val="004D7DF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2977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36D8"/>
    <w:rsid w:val="00604318"/>
    <w:rsid w:val="00607032"/>
    <w:rsid w:val="006152BE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42D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1E28"/>
    <w:rsid w:val="007A3165"/>
    <w:rsid w:val="007A6AFA"/>
    <w:rsid w:val="007A769D"/>
    <w:rsid w:val="007B02D5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7C9F"/>
    <w:rsid w:val="007D3B05"/>
    <w:rsid w:val="007D4D0E"/>
    <w:rsid w:val="007F1E11"/>
    <w:rsid w:val="007F7626"/>
    <w:rsid w:val="00801920"/>
    <w:rsid w:val="00802B58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7C0C"/>
    <w:rsid w:val="00845C8B"/>
    <w:rsid w:val="00845EE6"/>
    <w:rsid w:val="00847B85"/>
    <w:rsid w:val="00855BA5"/>
    <w:rsid w:val="00855E2F"/>
    <w:rsid w:val="008610C2"/>
    <w:rsid w:val="00863FCB"/>
    <w:rsid w:val="008647AF"/>
    <w:rsid w:val="00877010"/>
    <w:rsid w:val="008772C3"/>
    <w:rsid w:val="008814F3"/>
    <w:rsid w:val="00881B92"/>
    <w:rsid w:val="00885C97"/>
    <w:rsid w:val="00891724"/>
    <w:rsid w:val="008923EE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1F7"/>
    <w:rsid w:val="008C1ED4"/>
    <w:rsid w:val="008C20D5"/>
    <w:rsid w:val="008C5D7E"/>
    <w:rsid w:val="008C6E8A"/>
    <w:rsid w:val="008D46D1"/>
    <w:rsid w:val="008E575B"/>
    <w:rsid w:val="008F29E3"/>
    <w:rsid w:val="008F367C"/>
    <w:rsid w:val="008F3CBD"/>
    <w:rsid w:val="008F7E27"/>
    <w:rsid w:val="00900AF8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06A4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0D3A"/>
    <w:rsid w:val="009A1B8B"/>
    <w:rsid w:val="009A30E3"/>
    <w:rsid w:val="009A3CED"/>
    <w:rsid w:val="009C249D"/>
    <w:rsid w:val="009E166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07FD6"/>
    <w:rsid w:val="00A11A7C"/>
    <w:rsid w:val="00A11F19"/>
    <w:rsid w:val="00A17338"/>
    <w:rsid w:val="00A24CF3"/>
    <w:rsid w:val="00A325BE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2D0E"/>
    <w:rsid w:val="00AB3589"/>
    <w:rsid w:val="00AB6674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129F"/>
    <w:rsid w:val="00B26BCF"/>
    <w:rsid w:val="00B26FD2"/>
    <w:rsid w:val="00B31EBE"/>
    <w:rsid w:val="00B35149"/>
    <w:rsid w:val="00B37E50"/>
    <w:rsid w:val="00B40820"/>
    <w:rsid w:val="00B4208B"/>
    <w:rsid w:val="00B478DA"/>
    <w:rsid w:val="00B50D26"/>
    <w:rsid w:val="00B5180D"/>
    <w:rsid w:val="00B52D8E"/>
    <w:rsid w:val="00B53608"/>
    <w:rsid w:val="00B617AB"/>
    <w:rsid w:val="00B675A2"/>
    <w:rsid w:val="00B72045"/>
    <w:rsid w:val="00B7221B"/>
    <w:rsid w:val="00B77050"/>
    <w:rsid w:val="00B77F4A"/>
    <w:rsid w:val="00B813F9"/>
    <w:rsid w:val="00B84ABD"/>
    <w:rsid w:val="00B84D33"/>
    <w:rsid w:val="00B86D77"/>
    <w:rsid w:val="00B90998"/>
    <w:rsid w:val="00B90F2A"/>
    <w:rsid w:val="00BA3AF4"/>
    <w:rsid w:val="00BA43E6"/>
    <w:rsid w:val="00BA537B"/>
    <w:rsid w:val="00BA7CF1"/>
    <w:rsid w:val="00BB150B"/>
    <w:rsid w:val="00BB718E"/>
    <w:rsid w:val="00BB7B90"/>
    <w:rsid w:val="00BC001C"/>
    <w:rsid w:val="00BC40E2"/>
    <w:rsid w:val="00BC506F"/>
    <w:rsid w:val="00BC6934"/>
    <w:rsid w:val="00BC7127"/>
    <w:rsid w:val="00BD23A7"/>
    <w:rsid w:val="00BD26ED"/>
    <w:rsid w:val="00BD2BB5"/>
    <w:rsid w:val="00BD5619"/>
    <w:rsid w:val="00BD57E1"/>
    <w:rsid w:val="00BE32C1"/>
    <w:rsid w:val="00BE4CD1"/>
    <w:rsid w:val="00BE53FF"/>
    <w:rsid w:val="00BE734A"/>
    <w:rsid w:val="00BF2213"/>
    <w:rsid w:val="00C01164"/>
    <w:rsid w:val="00C0346D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DF9"/>
    <w:rsid w:val="00C62E5A"/>
    <w:rsid w:val="00C641EC"/>
    <w:rsid w:val="00C65D32"/>
    <w:rsid w:val="00C65F6B"/>
    <w:rsid w:val="00C66C5C"/>
    <w:rsid w:val="00C67F29"/>
    <w:rsid w:val="00C724A4"/>
    <w:rsid w:val="00C76EA7"/>
    <w:rsid w:val="00C87920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04B1"/>
    <w:rsid w:val="00D21403"/>
    <w:rsid w:val="00D2654D"/>
    <w:rsid w:val="00D27D3E"/>
    <w:rsid w:val="00D33159"/>
    <w:rsid w:val="00D342D5"/>
    <w:rsid w:val="00D36E74"/>
    <w:rsid w:val="00D42ECE"/>
    <w:rsid w:val="00D45DA2"/>
    <w:rsid w:val="00D46F9A"/>
    <w:rsid w:val="00D520B7"/>
    <w:rsid w:val="00D6054C"/>
    <w:rsid w:val="00D628D9"/>
    <w:rsid w:val="00D6717E"/>
    <w:rsid w:val="00D72430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3B56"/>
    <w:rsid w:val="00E03B9D"/>
    <w:rsid w:val="00E0520C"/>
    <w:rsid w:val="00E11016"/>
    <w:rsid w:val="00E13808"/>
    <w:rsid w:val="00E16493"/>
    <w:rsid w:val="00E20B0F"/>
    <w:rsid w:val="00E227F2"/>
    <w:rsid w:val="00E33492"/>
    <w:rsid w:val="00E3772F"/>
    <w:rsid w:val="00E37A4C"/>
    <w:rsid w:val="00E4159C"/>
    <w:rsid w:val="00E45FD6"/>
    <w:rsid w:val="00E463FD"/>
    <w:rsid w:val="00E46F31"/>
    <w:rsid w:val="00E558A3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35CE"/>
    <w:rsid w:val="00EF1BB9"/>
    <w:rsid w:val="00EF569A"/>
    <w:rsid w:val="00EF77F7"/>
    <w:rsid w:val="00F13C0A"/>
    <w:rsid w:val="00F14087"/>
    <w:rsid w:val="00F17A9C"/>
    <w:rsid w:val="00F20106"/>
    <w:rsid w:val="00F227BB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950"/>
    <w:rsid w:val="00FA5A5A"/>
    <w:rsid w:val="00FB56ED"/>
    <w:rsid w:val="00FC0894"/>
    <w:rsid w:val="00FC17DA"/>
    <w:rsid w:val="00FC1D5F"/>
    <w:rsid w:val="00FC3C99"/>
    <w:rsid w:val="00FC66DC"/>
    <w:rsid w:val="00FD1A4B"/>
    <w:rsid w:val="00FD2199"/>
    <w:rsid w:val="00FD49D7"/>
    <w:rsid w:val="00FE36EF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12168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12168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footer" Target="footer2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0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fontTable" Target="fontTable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theme" Target="theme/theme1.xml"/><Relationship Id="rId26" Type="http://schemas.openxmlformats.org/officeDocument/2006/relationships/oleObject" Target="embeddings/oleObject9.bin"/><Relationship Id="rId231" Type="http://schemas.openxmlformats.org/officeDocument/2006/relationships/header" Target="head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footer" Target="foot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E0DB84-BE3D-4E16-BCED-03F06B2B9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4</Pages>
  <Words>631</Words>
  <Characters>3600</Characters>
  <Application>Microsoft Office Word</Application>
  <DocSecurity>0</DocSecurity>
  <Lines>30</Lines>
  <Paragraphs>8</Paragraphs>
  <ScaleCrop>false</ScaleCrop>
  <Company>微软中国</Company>
  <LinksUpToDate>false</LinksUpToDate>
  <CharactersWithSpaces>4223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123</cp:revision>
  <cp:lastPrinted>2011-09-06T10:51:00Z</cp:lastPrinted>
  <dcterms:created xsi:type="dcterms:W3CDTF">2020-11-13T07:23:00Z</dcterms:created>
  <dcterms:modified xsi:type="dcterms:W3CDTF">2021-06-30T07:29:00Z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