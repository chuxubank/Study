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3B56" w:rsidRDefault="008B71F7" w:rsidP="00DF3B56">
      <w:pPr>
        <w:pStyle w:val="af"/>
      </w:pPr>
      <w:hyperlink r:id="rId8" w:history="1">
        <w:r w:rsidR="00CA00AF" w:rsidRPr="00DF3B56">
          <w:rPr>
            <w:rStyle w:val="a7"/>
            <w:rFonts w:hint="eastAsia"/>
            <w:color w:val="C00000"/>
          </w:rPr>
          <w:t>20</w:t>
        </w:r>
        <w:r w:rsidR="00837C0C">
          <w:rPr>
            <w:rStyle w:val="a7"/>
            <w:rFonts w:hint="eastAsia"/>
            <w:color w:val="C00000"/>
          </w:rPr>
          <w:t>00</w:t>
        </w:r>
        <w:r w:rsidR="00CA00AF" w:rsidRPr="00DF3B56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F3B56">
          <w:rPr>
            <w:rStyle w:val="a7"/>
            <w:rFonts w:hint="eastAsia"/>
            <w:color w:val="C00000"/>
          </w:rPr>
          <w:t>卷</w:t>
        </w:r>
        <w:r w:rsidR="00DF3B56" w:rsidRPr="00DF3B56">
          <w:rPr>
            <w:rStyle w:val="a7"/>
            <w:rFonts w:hint="eastAsia"/>
            <w:color w:val="C00000"/>
          </w:rPr>
          <w:t>一</w:t>
        </w:r>
        <w:r w:rsidR="003C7E48" w:rsidRPr="00DF3B56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F3B56" w:rsidRDefault="00DF3B56" w:rsidP="00DF3B56">
      <w:pPr>
        <w:pStyle w:val="1"/>
      </w:pPr>
      <w:r w:rsidRPr="002C68E3">
        <w:t>一、填空题</w:t>
      </w:r>
      <w:r>
        <w:rPr>
          <w:rFonts w:hint="eastAsia"/>
        </w:rPr>
        <w:t>（</w:t>
      </w:r>
      <w:r w:rsidRPr="002C68E3">
        <w:t>本题共5小题，每小题3分，满分15分</w:t>
      </w:r>
      <w:r>
        <w:rPr>
          <w:rFonts w:hint="eastAsia"/>
        </w:rPr>
        <w:t>）</w:t>
      </w:r>
    </w:p>
    <w:p w:rsidR="00DF3B56" w:rsidRDefault="00DF3B56" w:rsidP="00DF3B56">
      <w:pPr>
        <w:rPr>
          <w:rFonts w:hAnsi="宋体"/>
          <w:b/>
        </w:rPr>
      </w:pPr>
    </w:p>
    <w:p w:rsidR="00DF3B56" w:rsidRPr="002C68E3" w:rsidRDefault="00DF3B56" w:rsidP="00DF3B56">
      <w:pPr>
        <w:rPr>
          <w:b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2C68E3">
        <w:t xml:space="preserve"> </w:t>
      </w:r>
      <w:bookmarkStart w:id="1" w:name="MTBlankEqn"/>
      <w:r w:rsidR="009A0D3A" w:rsidRPr="009A0D3A">
        <w:rPr>
          <w:position w:val="-18"/>
        </w:rPr>
        <w:object w:dxaOrig="1579" w:dyaOrig="520">
          <v:shape id="_x0000_i1025" type="#_x0000_t75" style="width:78.9pt;height:25.9pt" o:ole="">
            <v:imagedata r:id="rId9" o:title=""/>
          </v:shape>
          <o:OLEObject Type="Embed" ProgID="Equation.DSMT4" ShapeID="_x0000_i1025" DrawAspect="Content" ObjectID="_1684190223" r:id="rId10"/>
        </w:object>
      </w:r>
      <w:bookmarkEnd w:id="1"/>
      <w:r w:rsidRPr="002C68E3">
        <w:rPr>
          <w:u w:val="single"/>
        </w:rPr>
        <w:t xml:space="preserve">         </w:t>
      </w:r>
      <w:r w:rsidR="009E166E" w:rsidRPr="009E166E">
        <w:rPr>
          <w:rFonts w:hint="eastAsia"/>
        </w:rPr>
        <w:t>．</w:t>
      </w: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A24CF3" w:rsidRDefault="00413AC9" w:rsidP="00A24CF3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>
        <w:rPr>
          <w:rFonts w:hAnsi="宋体" w:hint="eastAsia"/>
          <w:kern w:val="0"/>
          <w:szCs w:val="21"/>
        </w:rPr>
        <w:t xml:space="preserve"> </w:t>
      </w:r>
      <w:r w:rsidR="00A24CF3">
        <w:rPr>
          <w:rFonts w:hAnsi="宋体" w:hint="eastAsia"/>
          <w:kern w:val="0"/>
          <w:szCs w:val="21"/>
        </w:rPr>
        <w:t>应填</w:t>
      </w:r>
      <w:r w:rsidR="009A0D3A" w:rsidRPr="009A0D3A">
        <w:rPr>
          <w:position w:val="-24"/>
        </w:rPr>
        <w:object w:dxaOrig="260" w:dyaOrig="620">
          <v:shape id="_x0000_i1026" type="#_x0000_t75" style="width:13.25pt;height:31.1pt" o:ole="">
            <v:imagedata r:id="rId11" o:title=""/>
          </v:shape>
          <o:OLEObject Type="Embed" ProgID="Equation.DSMT4" ShapeID="_x0000_i1026" DrawAspect="Content" ObjectID="_1684190224" r:id="rId12"/>
        </w:object>
      </w:r>
      <w:r w:rsidR="00A24CF3">
        <w:rPr>
          <w:rFonts w:hint="eastAsia"/>
          <w:szCs w:val="21"/>
        </w:rPr>
        <w:t>．</w:t>
      </w:r>
      <w:r w:rsidR="001D3A8B" w:rsidRPr="00E3175B">
        <w:rPr>
          <w:rFonts w:hint="eastAsia"/>
          <w:szCs w:val="21"/>
        </w:rPr>
        <w:t>由于曲线</w:t>
      </w:r>
      <w:r w:rsidR="009A0D3A" w:rsidRPr="009A0D3A">
        <w:rPr>
          <w:position w:val="-12"/>
        </w:rPr>
        <w:object w:dxaOrig="2760" w:dyaOrig="440">
          <v:shape id="_x0000_i1027" type="#_x0000_t75" style="width:138.25pt;height:21.9pt" o:ole="">
            <v:imagedata r:id="rId13" o:title=""/>
          </v:shape>
          <o:OLEObject Type="Embed" ProgID="Equation.DSMT4" ShapeID="_x0000_i1027" DrawAspect="Content" ObjectID="_1684190225" r:id="rId14"/>
        </w:object>
      </w:r>
      <w:r w:rsidR="001D3A8B" w:rsidRPr="00E3175B">
        <w:rPr>
          <w:rFonts w:hint="eastAsia"/>
          <w:szCs w:val="21"/>
        </w:rPr>
        <w:t>是以点</w:t>
      </w:r>
      <w:r w:rsidR="009A0D3A" w:rsidRPr="009A0D3A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84190226" r:id="rId16"/>
        </w:object>
      </w:r>
      <w:r w:rsidR="001D3A8B" w:rsidRPr="00E3175B">
        <w:rPr>
          <w:rFonts w:hint="eastAsia"/>
          <w:szCs w:val="21"/>
        </w:rPr>
        <w:t>为圆心，以</w:t>
      </w:r>
      <w:r w:rsidR="009A0D3A" w:rsidRPr="00025957">
        <w:rPr>
          <w:position w:val="-4"/>
        </w:rPr>
        <w:object w:dxaOrig="180" w:dyaOrig="260">
          <v:shape id="_x0000_i1029" type="#_x0000_t75" style="width:9.2pt;height:13.25pt" o:ole="">
            <v:imagedata r:id="rId17" o:title=""/>
          </v:shape>
          <o:OLEObject Type="Embed" ProgID="Equation.DSMT4" ShapeID="_x0000_i1029" DrawAspect="Content" ObjectID="_1684190227" r:id="rId18"/>
        </w:object>
      </w:r>
      <w:r w:rsidR="001D3A8B" w:rsidRPr="00E3175B">
        <w:rPr>
          <w:rFonts w:hint="eastAsia"/>
          <w:szCs w:val="21"/>
        </w:rPr>
        <w:t>为半径的上半圆周，它与直线</w:t>
      </w:r>
      <w:r w:rsidR="009A0D3A" w:rsidRPr="00025957">
        <w:rPr>
          <w:position w:val="-4"/>
        </w:rPr>
        <w:object w:dxaOrig="540" w:dyaOrig="260">
          <v:shape id="_x0000_i1030" type="#_x0000_t75" style="width:27.05pt;height:13.25pt" o:ole="">
            <v:imagedata r:id="rId19" o:title=""/>
          </v:shape>
          <o:OLEObject Type="Embed" ProgID="Equation.DSMT4" ShapeID="_x0000_i1030" DrawAspect="Content" ObjectID="_1684190228" r:id="rId20"/>
        </w:object>
      </w:r>
      <w:r w:rsidR="001D3A8B" w:rsidRPr="00E3175B">
        <w:rPr>
          <w:rFonts w:hint="eastAsia"/>
          <w:szCs w:val="21"/>
        </w:rPr>
        <w:t>和</w:t>
      </w:r>
      <w:r w:rsidR="009A0D3A" w:rsidRPr="009A0D3A">
        <w:rPr>
          <w:position w:val="-10"/>
        </w:rPr>
        <w:object w:dxaOrig="560" w:dyaOrig="320">
          <v:shape id="_x0000_i1031" type="#_x0000_t75" style="width:28.2pt;height:16.15pt" o:ole="">
            <v:imagedata r:id="rId21" o:title=""/>
          </v:shape>
          <o:OLEObject Type="Embed" ProgID="Equation.DSMT4" ShapeID="_x0000_i1031" DrawAspect="Content" ObjectID="_1684190229" r:id="rId22"/>
        </w:object>
      </w:r>
      <w:r w:rsidR="001D3A8B" w:rsidRPr="00E3175B">
        <w:rPr>
          <w:rFonts w:hint="eastAsia"/>
          <w:szCs w:val="21"/>
        </w:rPr>
        <w:t>所围图形的面积为圆面积的</w:t>
      </w:r>
      <w:r w:rsidR="009A0D3A" w:rsidRPr="009A0D3A">
        <w:rPr>
          <w:position w:val="-24"/>
        </w:rPr>
        <w:object w:dxaOrig="240" w:dyaOrig="620">
          <v:shape id="_x0000_i1032" type="#_x0000_t75" style="width:12.1pt;height:31.1pt" o:ole="">
            <v:imagedata r:id="rId23" o:title=""/>
          </v:shape>
          <o:OLEObject Type="Embed" ProgID="Equation.DSMT4" ShapeID="_x0000_i1032" DrawAspect="Content" ObjectID="_1684190230" r:id="rId24"/>
        </w:object>
      </w:r>
      <w:r w:rsidR="00A24CF3">
        <w:rPr>
          <w:rFonts w:hint="eastAsia"/>
          <w:szCs w:val="21"/>
        </w:rPr>
        <w:t>，即</w:t>
      </w:r>
      <w:r w:rsidR="009A0D3A" w:rsidRPr="009A0D3A">
        <w:rPr>
          <w:position w:val="-24"/>
        </w:rPr>
        <w:object w:dxaOrig="260" w:dyaOrig="620">
          <v:shape id="_x0000_i1033" type="#_x0000_t75" style="width:13.25pt;height:31.1pt" o:ole="">
            <v:imagedata r:id="rId25" o:title=""/>
          </v:shape>
          <o:OLEObject Type="Embed" ProgID="Equation.DSMT4" ShapeID="_x0000_i1033" DrawAspect="Content" ObjectID="_1684190231" r:id="rId26"/>
        </w:object>
      </w:r>
      <w:r w:rsidR="00A24CF3">
        <w:rPr>
          <w:rFonts w:hint="eastAsia"/>
          <w:szCs w:val="21"/>
        </w:rPr>
        <w:t>．</w:t>
      </w:r>
    </w:p>
    <w:p w:rsidR="001D3A8B" w:rsidRPr="00E3175B" w:rsidRDefault="001D3A8B" w:rsidP="001D3A8B">
      <w:pPr>
        <w:rPr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曲面</w:t>
      </w:r>
      <w:r w:rsidR="009A0D3A" w:rsidRPr="009A0D3A">
        <w:rPr>
          <w:position w:val="-10"/>
        </w:rPr>
        <w:object w:dxaOrig="1900" w:dyaOrig="360">
          <v:shape id="_x0000_i1034" type="#_x0000_t75" style="width:95.05pt;height:17.85pt" o:ole="">
            <v:imagedata r:id="rId27" o:title=""/>
          </v:shape>
          <o:OLEObject Type="Embed" ProgID="Equation.DSMT4" ShapeID="_x0000_i1034" DrawAspect="Content" ObjectID="_1684190232" r:id="rId28"/>
        </w:object>
      </w:r>
      <w:r w:rsidRPr="002C68E3">
        <w:rPr>
          <w:rFonts w:hAnsi="宋体"/>
          <w:kern w:val="0"/>
          <w:szCs w:val="21"/>
        </w:rPr>
        <w:t>在点</w:t>
      </w:r>
      <w:r w:rsidR="009A0D3A" w:rsidRPr="009A0D3A">
        <w:rPr>
          <w:position w:val="-14"/>
        </w:rPr>
        <w:object w:dxaOrig="960" w:dyaOrig="400">
          <v:shape id="_x0000_i1035" type="#_x0000_t75" style="width:47.8pt;height:20.15pt" o:ole="">
            <v:imagedata r:id="rId29" o:title=""/>
          </v:shape>
          <o:OLEObject Type="Embed" ProgID="Equation.DSMT4" ShapeID="_x0000_i1035" DrawAspect="Content" ObjectID="_1684190233" r:id="rId30"/>
        </w:object>
      </w:r>
      <w:r w:rsidRPr="002C68E3">
        <w:rPr>
          <w:rFonts w:hAnsi="宋体"/>
          <w:kern w:val="0"/>
          <w:szCs w:val="21"/>
        </w:rPr>
        <w:t>的法线方程为</w:t>
      </w:r>
      <w:r w:rsidRPr="002C68E3">
        <w:rPr>
          <w:u w:val="single"/>
        </w:rPr>
        <w:t xml:space="preserve">            </w:t>
      </w:r>
      <w:r w:rsidR="009E166E" w:rsidRPr="009E166E">
        <w:rPr>
          <w:rFonts w:hint="eastAsia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8923EE" w:rsidRDefault="00A24CF3" w:rsidP="008923EE">
      <w:pPr>
        <w:autoSpaceDE w:val="0"/>
        <w:autoSpaceDN w:val="0"/>
        <w:adjustRightInd w:val="0"/>
        <w:jc w:val="left"/>
        <w:rPr>
          <w:szCs w:val="21"/>
        </w:rPr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D204B1">
        <w:rPr>
          <w:rFonts w:hAnsi="宋体" w:hint="eastAsia"/>
          <w:szCs w:val="21"/>
        </w:rPr>
        <w:t>应填</w:t>
      </w:r>
      <w:r w:rsidR="009A0D3A" w:rsidRPr="009A0D3A">
        <w:rPr>
          <w:position w:val="-24"/>
        </w:rPr>
        <w:object w:dxaOrig="2020" w:dyaOrig="620">
          <v:shape id="_x0000_i1036" type="#_x0000_t75" style="width:100.8pt;height:31.1pt" o:ole="">
            <v:imagedata r:id="rId31" o:title=""/>
          </v:shape>
          <o:OLEObject Type="Embed" ProgID="Equation.DSMT4" ShapeID="_x0000_i1036" DrawAspect="Content" ObjectID="_1684190234" r:id="rId32"/>
        </w:object>
      </w:r>
      <w:r w:rsidR="00D204B1">
        <w:rPr>
          <w:rFonts w:hint="eastAsia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令</w:t>
      </w:r>
      <w:r w:rsidR="009A0D3A" w:rsidRPr="009A0D3A">
        <w:rPr>
          <w:position w:val="-10"/>
        </w:rPr>
        <w:object w:dxaOrig="3000" w:dyaOrig="360">
          <v:shape id="_x0000_i1037" type="#_x0000_t75" style="width:149.75pt;height:17.85pt" o:ole="">
            <v:imagedata r:id="rId33" o:title=""/>
          </v:shape>
          <o:OLEObject Type="Embed" ProgID="Equation.DSMT4" ShapeID="_x0000_i1037" DrawAspect="Content" ObjectID="_1684190235" r:id="rId34"/>
        </w:object>
      </w:r>
      <w:r w:rsidR="008923EE">
        <w:rPr>
          <w:rFonts w:hint="eastAsia"/>
          <w:szCs w:val="21"/>
        </w:rPr>
        <w:t>，</w:t>
      </w:r>
      <w:r w:rsidR="001D3A8B" w:rsidRPr="00E3175B">
        <w:rPr>
          <w:rFonts w:hAnsi="宋体"/>
          <w:kern w:val="0"/>
          <w:szCs w:val="21"/>
        </w:rPr>
        <w:t>则有</w:t>
      </w:r>
    </w:p>
    <w:p w:rsidR="001D3A8B" w:rsidRPr="00E3175B" w:rsidRDefault="009A0D3A" w:rsidP="008923EE">
      <w:pPr>
        <w:autoSpaceDE w:val="0"/>
        <w:autoSpaceDN w:val="0"/>
        <w:adjustRightInd w:val="0"/>
        <w:jc w:val="center"/>
        <w:rPr>
          <w:kern w:val="0"/>
          <w:szCs w:val="21"/>
        </w:rPr>
      </w:pPr>
      <w:r w:rsidRPr="009A0D3A">
        <w:rPr>
          <w:position w:val="-62"/>
        </w:rPr>
        <w:object w:dxaOrig="2820" w:dyaOrig="1320">
          <v:shape id="_x0000_i1038" type="#_x0000_t75" style="width:141.1pt;height:66.25pt" o:ole="">
            <v:imagedata r:id="rId35" o:title=""/>
          </v:shape>
          <o:OLEObject Type="Embed" ProgID="Equation.DSMT4" ShapeID="_x0000_i1038" DrawAspect="Content" ObjectID="_1684190236" r:id="rId36"/>
        </w:object>
      </w:r>
    </w:p>
    <w:p w:rsidR="008923EE" w:rsidRDefault="001D3A8B" w:rsidP="008923EE">
      <w:pPr>
        <w:autoSpaceDE w:val="0"/>
        <w:autoSpaceDN w:val="0"/>
        <w:adjustRightInd w:val="0"/>
        <w:ind w:leftChars="200" w:left="480"/>
        <w:rPr>
          <w:rFonts w:hAnsi="宋体"/>
          <w:szCs w:val="21"/>
        </w:rPr>
      </w:pPr>
      <w:r w:rsidRPr="00E3175B">
        <w:rPr>
          <w:rFonts w:hAnsi="宋体" w:hint="eastAsia"/>
          <w:kern w:val="0"/>
          <w:szCs w:val="21"/>
        </w:rPr>
        <w:t>所以曲面在点</w:t>
      </w:r>
      <w:r w:rsidR="009A0D3A" w:rsidRPr="009A0D3A">
        <w:rPr>
          <w:position w:val="-10"/>
        </w:rPr>
        <w:object w:dxaOrig="880" w:dyaOrig="320">
          <v:shape id="_x0000_i1039" type="#_x0000_t75" style="width:43.8pt;height:16.15pt" o:ole="">
            <v:imagedata r:id="rId37" o:title=""/>
          </v:shape>
          <o:OLEObject Type="Embed" ProgID="Equation.DSMT4" ShapeID="_x0000_i1039" DrawAspect="Content" ObjectID="_1684190237" r:id="rId38"/>
        </w:object>
      </w:r>
      <w:r w:rsidRPr="00E3175B">
        <w:rPr>
          <w:rFonts w:hAnsi="宋体" w:hint="eastAsia"/>
          <w:kern w:val="0"/>
          <w:szCs w:val="21"/>
        </w:rPr>
        <w:t>处的</w:t>
      </w:r>
      <w:r w:rsidRPr="00E3175B">
        <w:rPr>
          <w:rFonts w:hAnsi="宋体"/>
          <w:kern w:val="0"/>
          <w:szCs w:val="21"/>
        </w:rPr>
        <w:t>法线方程为</w:t>
      </w:r>
      <w:r w:rsidR="009A0D3A" w:rsidRPr="009A0D3A">
        <w:rPr>
          <w:position w:val="-24"/>
        </w:rPr>
        <w:object w:dxaOrig="2020" w:dyaOrig="620">
          <v:shape id="_x0000_i1040" type="#_x0000_t75" style="width:100.8pt;height:31.1pt" o:ole="">
            <v:imagedata r:id="rId39" o:title=""/>
          </v:shape>
          <o:OLEObject Type="Embed" ProgID="Equation.DSMT4" ShapeID="_x0000_i1040" DrawAspect="Content" ObjectID="_1684190238" r:id="rId40"/>
        </w:object>
      </w:r>
      <w:r w:rsidR="008923EE">
        <w:rPr>
          <w:rFonts w:hint="eastAsia"/>
          <w:szCs w:val="21"/>
        </w:rPr>
        <w:t>，</w:t>
      </w:r>
      <w:r w:rsidRPr="00E3175B">
        <w:rPr>
          <w:rFonts w:hAnsi="宋体"/>
          <w:szCs w:val="21"/>
        </w:rPr>
        <w:t>即</w:t>
      </w:r>
    </w:p>
    <w:p w:rsidR="001D3A8B" w:rsidRPr="00E3175B" w:rsidRDefault="009A0D3A" w:rsidP="008923EE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9A0D3A">
        <w:rPr>
          <w:position w:val="-24"/>
        </w:rPr>
        <w:object w:dxaOrig="2079" w:dyaOrig="620">
          <v:shape id="_x0000_i1041" type="#_x0000_t75" style="width:103.7pt;height:31.1pt" o:ole="">
            <v:imagedata r:id="rId41" o:title=""/>
          </v:shape>
          <o:OLEObject Type="Embed" ProgID="Equation.DSMT4" ShapeID="_x0000_i1041" DrawAspect="Content" ObjectID="_1684190239" r:id="rId42"/>
        </w:objec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微分方程</w:t>
      </w:r>
      <w:r w:rsidR="009A0D3A" w:rsidRPr="009A0D3A">
        <w:rPr>
          <w:position w:val="-10"/>
        </w:rPr>
        <w:object w:dxaOrig="1260" w:dyaOrig="320">
          <v:shape id="_x0000_i1042" type="#_x0000_t75" style="width:62.8pt;height:16.15pt" o:ole="">
            <v:imagedata r:id="rId43" o:title=""/>
          </v:shape>
          <o:OLEObject Type="Embed" ProgID="Equation.DSMT4" ShapeID="_x0000_i1042" DrawAspect="Content" ObjectID="_1684190240" r:id="rId44"/>
        </w:object>
      </w:r>
      <w:r w:rsidRPr="002C68E3">
        <w:rPr>
          <w:rFonts w:hAnsi="宋体"/>
          <w:kern w:val="0"/>
          <w:szCs w:val="21"/>
        </w:rPr>
        <w:t>的通解为</w:t>
      </w:r>
      <w:r w:rsidRPr="002C68E3">
        <w:rPr>
          <w:u w:val="single"/>
        </w:rPr>
        <w:t xml:space="preserve">                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4D7DF6" w:rsidRDefault="00A24CF3" w:rsidP="004D7DF6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D204B1">
        <w:rPr>
          <w:rFonts w:hAnsi="宋体" w:hint="eastAsia"/>
          <w:szCs w:val="21"/>
        </w:rPr>
        <w:t>应填</w:t>
      </w:r>
      <w:r w:rsidR="009A0D3A" w:rsidRPr="009A0D3A">
        <w:rPr>
          <w:position w:val="-24"/>
        </w:rPr>
        <w:object w:dxaOrig="1140" w:dyaOrig="639">
          <v:shape id="_x0000_i1043" type="#_x0000_t75" style="width:57pt;height:31.7pt" o:ole="">
            <v:imagedata r:id="rId45" o:title=""/>
          </v:shape>
          <o:OLEObject Type="Embed" ProgID="Equation.DSMT4" ShapeID="_x0000_i1043" DrawAspect="Content" ObjectID="_1684190241" r:id="rId46"/>
        </w:object>
      </w:r>
      <w:r w:rsidR="00D204B1">
        <w:rPr>
          <w:rFonts w:hint="eastAsia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令</w:t>
      </w:r>
      <w:r w:rsidR="009A0D3A" w:rsidRPr="009A0D3A">
        <w:rPr>
          <w:position w:val="-10"/>
        </w:rPr>
        <w:object w:dxaOrig="639" w:dyaOrig="320">
          <v:shape id="_x0000_i1044" type="#_x0000_t75" style="width:31.7pt;height:16.15pt" o:ole="">
            <v:imagedata r:id="rId47" o:title=""/>
          </v:shape>
          <o:OLEObject Type="Embed" ProgID="Equation.DSMT4" ShapeID="_x0000_i1044" DrawAspect="Content" ObjectID="_1684190242" r:id="rId48"/>
        </w:object>
      </w:r>
      <w:r w:rsidR="001D3A8B" w:rsidRPr="00E3175B">
        <w:rPr>
          <w:rFonts w:hAnsi="宋体"/>
          <w:kern w:val="0"/>
          <w:szCs w:val="21"/>
        </w:rPr>
        <w:t>，</w:t>
      </w:r>
      <w:r w:rsidR="001D3A8B" w:rsidRPr="00E3175B">
        <w:rPr>
          <w:rFonts w:hAnsi="宋体"/>
          <w:szCs w:val="21"/>
        </w:rPr>
        <w:t>原方程化为</w:t>
      </w:r>
      <w:r w:rsidR="009A0D3A" w:rsidRPr="009A0D3A">
        <w:rPr>
          <w:position w:val="-24"/>
        </w:rPr>
        <w:object w:dxaOrig="1320" w:dyaOrig="620">
          <v:shape id="_x0000_i1045" type="#_x0000_t75" style="width:66.25pt;height:31.1pt" o:ole="">
            <v:imagedata r:id="rId49" o:title=""/>
          </v:shape>
          <o:OLEObject Type="Embed" ProgID="Equation.DSMT4" ShapeID="_x0000_i1045" DrawAspect="Content" ObjectID="_1684190243" r:id="rId50"/>
        </w:object>
      </w:r>
      <w:r w:rsidR="004D7DF6" w:rsidRPr="00E558A3">
        <w:t xml:space="preserve"> </w:t>
      </w:r>
      <w:r w:rsidR="001D3A8B" w:rsidRPr="00E3175B">
        <w:rPr>
          <w:rFonts w:hAnsi="宋体"/>
          <w:szCs w:val="21"/>
        </w:rPr>
        <w:t>分离变量</w:t>
      </w:r>
      <w:r w:rsidR="004D7DF6">
        <w:rPr>
          <w:rFonts w:hAnsi="宋体" w:hint="eastAsia"/>
          <w:szCs w:val="21"/>
        </w:rPr>
        <w:t>并两边积分，</w:t>
      </w:r>
      <w:r w:rsidR="001D3A8B" w:rsidRPr="00E3175B">
        <w:rPr>
          <w:rFonts w:hAnsi="宋体"/>
          <w:szCs w:val="21"/>
        </w:rPr>
        <w:t>得方程的</w:t>
      </w:r>
      <w:r w:rsidR="001D3A8B" w:rsidRPr="00E3175B">
        <w:rPr>
          <w:rFonts w:hAnsi="宋体"/>
          <w:kern w:val="0"/>
          <w:szCs w:val="21"/>
        </w:rPr>
        <w:t>通解</w:t>
      </w:r>
      <w:r w:rsidR="009A0D3A" w:rsidRPr="009A0D3A">
        <w:rPr>
          <w:position w:val="-10"/>
        </w:rPr>
        <w:object w:dxaOrig="840" w:dyaOrig="360">
          <v:shape id="_x0000_i1046" type="#_x0000_t75" style="width:42.05pt;height:17.85pt" o:ole="">
            <v:imagedata r:id="rId51" o:title=""/>
          </v:shape>
          <o:OLEObject Type="Embed" ProgID="Equation.DSMT4" ShapeID="_x0000_i1046" DrawAspect="Content" ObjectID="_1684190244" r:id="rId52"/>
        </w:object>
      </w:r>
      <w:r w:rsidR="004D7DF6">
        <w:rPr>
          <w:rFonts w:hint="eastAsia"/>
        </w:rPr>
        <w:t>．</w:t>
      </w:r>
      <w:r w:rsidR="004D7DF6">
        <w:rPr>
          <w:rFonts w:hAnsi="宋体"/>
          <w:kern w:val="0"/>
          <w:szCs w:val="21"/>
        </w:rPr>
        <w:t>对上式再积分</w:t>
      </w:r>
      <w:r w:rsidR="001D3A8B" w:rsidRPr="00E3175B">
        <w:rPr>
          <w:rFonts w:hAnsi="宋体"/>
          <w:kern w:val="0"/>
          <w:szCs w:val="21"/>
        </w:rPr>
        <w:t>得</w:t>
      </w:r>
    </w:p>
    <w:p w:rsidR="001D3A8B" w:rsidRPr="00E3175B" w:rsidRDefault="009A0D3A" w:rsidP="004D7DF6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4599" w:dyaOrig="680">
          <v:shape id="_x0000_i1047" type="#_x0000_t75" style="width:229.8pt;height:34pt" o:ole="">
            <v:imagedata r:id="rId53" o:title=""/>
          </v:shape>
          <o:OLEObject Type="Embed" ProgID="Equation.DSMT4" ShapeID="_x0000_i1047" DrawAspect="Content" ObjectID="_1684190245" r:id="rId54"/>
        </w:object>
      </w:r>
    </w:p>
    <w:p w:rsidR="001D3A8B" w:rsidRPr="00E3175B" w:rsidRDefault="001D3A8B" w:rsidP="004D7DF6">
      <w:pPr>
        <w:ind w:leftChars="200" w:left="480"/>
        <w:rPr>
          <w:szCs w:val="21"/>
        </w:rPr>
      </w:pPr>
      <w:r w:rsidRPr="00E3175B">
        <w:rPr>
          <w:rFonts w:hAnsi="宋体"/>
          <w:szCs w:val="21"/>
        </w:rPr>
        <w:t>所以原方程的通解为</w:t>
      </w:r>
      <w:r w:rsidR="009A0D3A" w:rsidRPr="009A0D3A">
        <w:rPr>
          <w:position w:val="-24"/>
        </w:rPr>
        <w:object w:dxaOrig="1140" w:dyaOrig="639">
          <v:shape id="_x0000_i1048" type="#_x0000_t75" style="width:57pt;height:31.7pt" o:ole="">
            <v:imagedata r:id="rId55" o:title=""/>
          </v:shape>
          <o:OLEObject Type="Embed" ProgID="Equation.DSMT4" ShapeID="_x0000_i1048" DrawAspect="Content" ObjectID="_1684190246" r:id="rId56"/>
        </w:object>
      </w:r>
      <w:r w:rsidR="004D7DF6">
        <w:rPr>
          <w:rFonts w:hint="eastAsia"/>
          <w:szCs w:val="21"/>
        </w:rPr>
        <w:t>．</w:t>
      </w: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已知方程组</w:t>
      </w:r>
      <w:r w:rsidR="009A0D3A" w:rsidRPr="009A0D3A">
        <w:rPr>
          <w:position w:val="-50"/>
        </w:rPr>
        <w:object w:dxaOrig="2439" w:dyaOrig="1120">
          <v:shape id="_x0000_i1049" type="#_x0000_t75" style="width:122.1pt;height:55.85pt" o:ole="">
            <v:imagedata r:id="rId57" o:title=""/>
          </v:shape>
          <o:OLEObject Type="Embed" ProgID="Equation.DSMT4" ShapeID="_x0000_i1049" DrawAspect="Content" ObjectID="_1684190247" r:id="rId58"/>
        </w:object>
      </w:r>
      <w:r w:rsidRPr="002C68E3">
        <w:rPr>
          <w:rFonts w:hAnsi="宋体"/>
          <w:kern w:val="0"/>
          <w:szCs w:val="21"/>
        </w:rPr>
        <w:t>无解，则</w:t>
      </w:r>
      <w:r w:rsidR="009A0D3A" w:rsidRPr="009A0D3A">
        <w:rPr>
          <w:position w:val="-6"/>
        </w:rPr>
        <w:object w:dxaOrig="380" w:dyaOrig="220">
          <v:shape id="_x0000_i1050" type="#_x0000_t75" style="width:19pt;height:10.95pt" o:ole="">
            <v:imagedata r:id="rId59" o:title=""/>
          </v:shape>
          <o:OLEObject Type="Embed" ProgID="Equation.DSMT4" ShapeID="_x0000_i1050" DrawAspect="Content" ObjectID="_1684190248" r:id="rId60"/>
        </w:object>
      </w:r>
      <w:r w:rsidRPr="002C68E3">
        <w:rPr>
          <w:u w:val="single"/>
        </w:rPr>
        <w:t xml:space="preserve">        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E558A3" w:rsidRDefault="00A24CF3" w:rsidP="001D3A8B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D204B1">
        <w:rPr>
          <w:rFonts w:hAnsi="宋体" w:hint="eastAsia"/>
          <w:szCs w:val="21"/>
        </w:rPr>
        <w:t>应填</w:t>
      </w:r>
      <w:r w:rsidR="009A0D3A" w:rsidRPr="00025957">
        <w:rPr>
          <w:position w:val="-4"/>
        </w:rPr>
        <w:object w:dxaOrig="340" w:dyaOrig="260">
          <v:shape id="_x0000_i1051" type="#_x0000_t75" style="width:17.3pt;height:13.25pt" o:ole="">
            <v:imagedata r:id="rId61" o:title=""/>
          </v:shape>
          <o:OLEObject Type="Embed" ProgID="Equation.DSMT4" ShapeID="_x0000_i1051" DrawAspect="Content" ObjectID="_1684190249" r:id="rId62"/>
        </w:object>
      </w:r>
      <w:r w:rsidR="00D204B1">
        <w:rPr>
          <w:rFonts w:hint="eastAsia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化增广矩阵为阶梯形，有</w:t>
      </w:r>
    </w:p>
    <w:p w:rsidR="001D3A8B" w:rsidRPr="00E3175B" w:rsidRDefault="009A0D3A" w:rsidP="009506A4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9A0D3A">
        <w:rPr>
          <w:position w:val="-106"/>
        </w:rPr>
        <w:object w:dxaOrig="5520" w:dyaOrig="2240">
          <v:shape id="_x0000_i1052" type="#_x0000_t75" style="width:275.9pt;height:111.75pt" o:ole="">
            <v:imagedata r:id="rId63" o:title=""/>
          </v:shape>
          <o:OLEObject Type="Embed" ProgID="Equation.DSMT4" ShapeID="_x0000_i1052" DrawAspect="Content" ObjectID="_1684190250" r:id="rId64"/>
        </w:object>
      </w:r>
    </w:p>
    <w:p w:rsidR="001D3A8B" w:rsidRPr="00E3175B" w:rsidRDefault="009506A4" w:rsidP="009506A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当</w:t>
      </w:r>
      <w:r w:rsidR="009A0D3A" w:rsidRPr="009A0D3A">
        <w:rPr>
          <w:position w:val="-6"/>
        </w:rPr>
        <w:object w:dxaOrig="520" w:dyaOrig="279">
          <v:shape id="_x0000_i1053" type="#_x0000_t75" style="width:25.9pt;height:13.8pt" o:ole="">
            <v:imagedata r:id="rId65" o:title=""/>
          </v:shape>
          <o:OLEObject Type="Embed" ProgID="Equation.DSMT4" ShapeID="_x0000_i1053" DrawAspect="Content" ObjectID="_1684190251" r:id="rId66"/>
        </w:object>
      </w:r>
      <w:r w:rsidRPr="00E3175B">
        <w:rPr>
          <w:rFonts w:hAnsi="宋体"/>
          <w:kern w:val="0"/>
          <w:szCs w:val="21"/>
        </w:rPr>
        <w:t>时，系数矩阵和增</w:t>
      </w:r>
      <w:r>
        <w:rPr>
          <w:rFonts w:hAnsi="宋体" w:hint="eastAsia"/>
          <w:kern w:val="0"/>
          <w:szCs w:val="21"/>
        </w:rPr>
        <w:t>广</w:t>
      </w:r>
      <w:r w:rsidRPr="00E3175B">
        <w:rPr>
          <w:rFonts w:hAnsi="宋体"/>
          <w:kern w:val="0"/>
          <w:szCs w:val="21"/>
        </w:rPr>
        <w:t>矩阵的秩均为</w:t>
      </w:r>
      <w:r w:rsidR="009A0D3A" w:rsidRPr="00025957">
        <w:rPr>
          <w:position w:val="-4"/>
        </w:rPr>
        <w:object w:dxaOrig="180" w:dyaOrig="260">
          <v:shape id="_x0000_i1054" type="#_x0000_t75" style="width:9.2pt;height:13.25pt" o:ole="">
            <v:imagedata r:id="rId67" o:title=""/>
          </v:shape>
          <o:OLEObject Type="Embed" ProgID="Equation.DSMT4" ShapeID="_x0000_i1054" DrawAspect="Content" ObjectID="_1684190252" r:id="rId68"/>
        </w:object>
      </w:r>
      <w:r w:rsidRPr="00E3175B">
        <w:rPr>
          <w:rFonts w:hAnsi="宋体"/>
          <w:kern w:val="0"/>
          <w:szCs w:val="21"/>
        </w:rPr>
        <w:t>，小于未知量的个数，所以方程组有无穷多解</w:t>
      </w:r>
      <w:r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当</w:t>
      </w:r>
      <w:r w:rsidR="009A0D3A" w:rsidRPr="009A0D3A">
        <w:rPr>
          <w:position w:val="-6"/>
        </w:rPr>
        <w:object w:dxaOrig="680" w:dyaOrig="279">
          <v:shape id="_x0000_i1055" type="#_x0000_t75" style="width:34pt;height:13.8pt" o:ole="">
            <v:imagedata r:id="rId69" o:title=""/>
          </v:shape>
          <o:OLEObject Type="Embed" ProgID="Equation.DSMT4" ShapeID="_x0000_i1055" DrawAspect="Content" ObjectID="_1684190253" r:id="rId70"/>
        </w:object>
      </w:r>
      <w:r w:rsidR="001D3A8B" w:rsidRPr="00E3175B">
        <w:rPr>
          <w:rFonts w:hAnsi="宋体"/>
          <w:kern w:val="0"/>
          <w:szCs w:val="21"/>
        </w:rPr>
        <w:t>时，系数矩阵的秩为</w:t>
      </w:r>
      <w:r w:rsidR="009A0D3A" w:rsidRPr="00025957">
        <w:rPr>
          <w:position w:val="-4"/>
        </w:rPr>
        <w:object w:dxaOrig="180" w:dyaOrig="260">
          <v:shape id="_x0000_i1056" type="#_x0000_t75" style="width:9.2pt;height:13.25pt" o:ole="">
            <v:imagedata r:id="rId71" o:title=""/>
          </v:shape>
          <o:OLEObject Type="Embed" ProgID="Equation.DSMT4" ShapeID="_x0000_i1056" DrawAspect="Content" ObjectID="_1684190254" r:id="rId72"/>
        </w:object>
      </w:r>
      <w:r w:rsidR="001D3A8B" w:rsidRPr="00E3175B">
        <w:rPr>
          <w:rFonts w:hAnsi="宋体"/>
          <w:kern w:val="0"/>
          <w:szCs w:val="21"/>
        </w:rPr>
        <w:t>，而增广矩阵的秩为</w:t>
      </w:r>
      <w:r w:rsidR="009A0D3A" w:rsidRPr="009A0D3A">
        <w:rPr>
          <w:position w:val="-6"/>
        </w:rPr>
        <w:object w:dxaOrig="180" w:dyaOrig="279">
          <v:shape id="_x0000_i1057" type="#_x0000_t75" style="width:9.2pt;height:13.8pt" o:ole="">
            <v:imagedata r:id="rId73" o:title=""/>
          </v:shape>
          <o:OLEObject Type="Embed" ProgID="Equation.DSMT4" ShapeID="_x0000_i1057" DrawAspect="Content" ObjectID="_1684190255" r:id="rId74"/>
        </w:object>
      </w:r>
      <w:r w:rsidR="001D3A8B" w:rsidRPr="00E3175B">
        <w:rPr>
          <w:rFonts w:hAnsi="宋体"/>
          <w:kern w:val="0"/>
          <w:szCs w:val="21"/>
        </w:rPr>
        <w:t>，因此方程组无解</w:t>
      </w:r>
      <w:r w:rsidR="001D3A8B" w:rsidRPr="00E3175B">
        <w:rPr>
          <w:kern w:val="0"/>
          <w:szCs w:val="21"/>
        </w:rPr>
        <w:t>.</w:t>
      </w:r>
    </w:p>
    <w:p w:rsidR="001D3A8B" w:rsidRDefault="001D3A8B" w:rsidP="00D628D9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D628D9" w:rsidRDefault="00DF3B56" w:rsidP="00DF3B56">
      <w:pPr>
        <w:autoSpaceDE w:val="0"/>
        <w:autoSpaceDN w:val="0"/>
        <w:adjustRightInd w:val="0"/>
        <w:ind w:left="360" w:hangingChars="150" w:hanging="360"/>
        <w:jc w:val="left"/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设两个相互独立的事件</w:t>
      </w:r>
      <w:r w:rsidR="009A0D3A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5" o:title=""/>
          </v:shape>
          <o:OLEObject Type="Embed" ProgID="Equation.DSMT4" ShapeID="_x0000_i1058" DrawAspect="Content" ObjectID="_1684190256" r:id="rId76"/>
        </w:object>
      </w:r>
      <w:r w:rsidRPr="002C68E3">
        <w:rPr>
          <w:rFonts w:hAnsi="宋体"/>
          <w:kern w:val="0"/>
          <w:szCs w:val="21"/>
        </w:rPr>
        <w:t>和</w:t>
      </w:r>
      <w:r w:rsidR="009A0D3A" w:rsidRPr="00025957">
        <w:rPr>
          <w:position w:val="-4"/>
        </w:rPr>
        <w:object w:dxaOrig="220" w:dyaOrig="260">
          <v:shape id="_x0000_i1059" type="#_x0000_t75" style="width:10.95pt;height:13.25pt" o:ole="">
            <v:imagedata r:id="rId77" o:title=""/>
          </v:shape>
          <o:OLEObject Type="Embed" ProgID="Equation.DSMT4" ShapeID="_x0000_i1059" DrawAspect="Content" ObjectID="_1684190257" r:id="rId78"/>
        </w:object>
      </w:r>
      <w:r w:rsidRPr="002C68E3">
        <w:rPr>
          <w:rFonts w:hAnsi="宋体"/>
          <w:kern w:val="0"/>
          <w:szCs w:val="21"/>
        </w:rPr>
        <w:t>都不发生的概率为</w:t>
      </w:r>
      <w:r w:rsidR="009A0D3A" w:rsidRPr="009A0D3A">
        <w:rPr>
          <w:position w:val="-24"/>
        </w:rPr>
        <w:object w:dxaOrig="240" w:dyaOrig="620">
          <v:shape id="_x0000_i1060" type="#_x0000_t75" style="width:12.1pt;height:31.1pt" o:ole="">
            <v:imagedata r:id="rId79" o:title=""/>
          </v:shape>
          <o:OLEObject Type="Embed" ProgID="Equation.DSMT4" ShapeID="_x0000_i1060" DrawAspect="Content" ObjectID="_1684190258" r:id="rId80"/>
        </w:object>
      </w:r>
      <w:r w:rsidRPr="002C68E3">
        <w:rPr>
          <w:kern w:val="0"/>
        </w:rPr>
        <w:t xml:space="preserve"> ,</w:t>
      </w:r>
      <w:r w:rsidRPr="002C68E3">
        <w:rPr>
          <w:kern w:val="0"/>
          <w:szCs w:val="21"/>
        </w:rPr>
        <w:t xml:space="preserve"> </w:t>
      </w:r>
      <w:r w:rsidR="009A0D3A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84190259" r:id="rId82"/>
        </w:object>
      </w:r>
      <w:r w:rsidRPr="002C68E3">
        <w:rPr>
          <w:rFonts w:hAnsi="宋体"/>
          <w:kern w:val="0"/>
          <w:szCs w:val="21"/>
        </w:rPr>
        <w:t>发生</w:t>
      </w:r>
      <w:r w:rsidR="009A0D3A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84190260" r:id="rId84"/>
        </w:object>
      </w:r>
      <w:r w:rsidRPr="002C68E3">
        <w:rPr>
          <w:rFonts w:hAnsi="宋体"/>
          <w:kern w:val="0"/>
          <w:szCs w:val="21"/>
        </w:rPr>
        <w:t>不发生的概率与</w:t>
      </w:r>
      <w:r w:rsidR="009A0D3A"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5" o:title=""/>
          </v:shape>
          <o:OLEObject Type="Embed" ProgID="Equation.DSMT4" ShapeID="_x0000_i1063" DrawAspect="Content" ObjectID="_1684190261" r:id="rId86"/>
        </w:object>
      </w:r>
      <w:r w:rsidRPr="002C68E3">
        <w:rPr>
          <w:rFonts w:hAnsi="宋体"/>
          <w:kern w:val="0"/>
          <w:szCs w:val="21"/>
        </w:rPr>
        <w:t>发生</w:t>
      </w:r>
      <w:r w:rsidR="009A0D3A" w:rsidRPr="00025957">
        <w:rPr>
          <w:position w:val="-4"/>
        </w:rPr>
        <w:object w:dxaOrig="220" w:dyaOrig="260">
          <v:shape id="_x0000_i1064" type="#_x0000_t75" style="width:10.95pt;height:13.25pt" o:ole="">
            <v:imagedata r:id="rId87" o:title=""/>
          </v:shape>
          <o:OLEObject Type="Embed" ProgID="Equation.DSMT4" ShapeID="_x0000_i1064" DrawAspect="Content" ObjectID="_1684190262" r:id="rId88"/>
        </w:object>
      </w:r>
      <w:r w:rsidRPr="002C68E3">
        <w:rPr>
          <w:rFonts w:hAnsi="宋体"/>
          <w:kern w:val="0"/>
          <w:szCs w:val="21"/>
        </w:rPr>
        <w:t>不发生的概率相等，则</w:t>
      </w:r>
      <w:r w:rsidR="009A0D3A" w:rsidRPr="009A0D3A">
        <w:rPr>
          <w:position w:val="-10"/>
        </w:rPr>
        <w:object w:dxaOrig="540" w:dyaOrig="320">
          <v:shape id="_x0000_i1065" type="#_x0000_t75" style="width:27.05pt;height:16.15pt" o:ole="">
            <v:imagedata r:id="rId89" o:title=""/>
          </v:shape>
          <o:OLEObject Type="Embed" ProgID="Equation.DSMT4" ShapeID="_x0000_i1065" DrawAspect="Content" ObjectID="_1684190263" r:id="rId90"/>
        </w:object>
      </w:r>
      <w:r w:rsidRPr="002C68E3">
        <w:rPr>
          <w:kern w:val="0"/>
        </w:rPr>
        <w:t xml:space="preserve"> =</w:t>
      </w:r>
      <w:r w:rsidRPr="002C68E3">
        <w:rPr>
          <w:u w:val="single"/>
        </w:rPr>
        <w:t xml:space="preserve">        </w:t>
      </w:r>
      <w:r w:rsidR="00D628D9">
        <w:rPr>
          <w:rFonts w:hint="eastAsia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D628D9" w:rsidRDefault="00A24CF3" w:rsidP="00D628D9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D204B1">
        <w:rPr>
          <w:rFonts w:hAnsi="宋体" w:hint="eastAsia"/>
          <w:szCs w:val="21"/>
        </w:rPr>
        <w:t>应填</w:t>
      </w:r>
      <w:r w:rsidR="009A0D3A" w:rsidRPr="009A0D3A">
        <w:rPr>
          <w:position w:val="-24"/>
        </w:rPr>
        <w:object w:dxaOrig="220" w:dyaOrig="620">
          <v:shape id="_x0000_i1066" type="#_x0000_t75" style="width:10.95pt;height:31.1pt" o:ole="">
            <v:imagedata r:id="rId91" o:title=""/>
          </v:shape>
          <o:OLEObject Type="Embed" ProgID="Equation.DSMT4" ShapeID="_x0000_i1066" DrawAspect="Content" ObjectID="_1684190264" r:id="rId92"/>
        </w:object>
      </w:r>
      <w:r w:rsidR="00D204B1">
        <w:rPr>
          <w:rFonts w:hint="eastAsia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由</w:t>
      </w:r>
      <w:r w:rsidR="009A0D3A" w:rsidRPr="009A0D3A">
        <w:rPr>
          <w:position w:val="-10"/>
        </w:rPr>
        <w:object w:dxaOrig="1540" w:dyaOrig="380">
          <v:shape id="_x0000_i1067" type="#_x0000_t75" style="width:77.2pt;height:19pt" o:ole="">
            <v:imagedata r:id="rId93" o:title=""/>
          </v:shape>
          <o:OLEObject Type="Embed" ProgID="Equation.DSMT4" ShapeID="_x0000_i1067" DrawAspect="Content" ObjectID="_1684190265" r:id="rId94"/>
        </w:object>
      </w:r>
      <w:r w:rsidR="001D3A8B" w:rsidRPr="00E3175B">
        <w:rPr>
          <w:rFonts w:hAnsi="宋体"/>
          <w:kern w:val="0"/>
          <w:szCs w:val="21"/>
        </w:rPr>
        <w:t>有</w:t>
      </w:r>
      <w:r w:rsidR="009A0D3A" w:rsidRPr="009A0D3A">
        <w:rPr>
          <w:position w:val="-10"/>
        </w:rPr>
        <w:object w:dxaOrig="2200" w:dyaOrig="380">
          <v:shape id="_x0000_i1068" type="#_x0000_t75" style="width:110pt;height:19pt" o:ole="">
            <v:imagedata r:id="rId95" o:title=""/>
          </v:shape>
          <o:OLEObject Type="Embed" ProgID="Equation.DSMT4" ShapeID="_x0000_i1068" DrawAspect="Content" ObjectID="_1684190266" r:id="rId96"/>
        </w:object>
      </w:r>
      <w:r w:rsidR="00D628D9">
        <w:rPr>
          <w:rFonts w:hint="eastAsia"/>
          <w:kern w:val="0"/>
          <w:szCs w:val="21"/>
        </w:rPr>
        <w:t>，</w:t>
      </w:r>
      <w:r w:rsidR="001D3A8B" w:rsidRPr="00E3175B">
        <w:rPr>
          <w:rFonts w:hAnsi="宋体"/>
          <w:kern w:val="0"/>
          <w:szCs w:val="21"/>
        </w:rPr>
        <w:t>即有</w:t>
      </w:r>
      <w:r w:rsidR="009A0D3A" w:rsidRPr="009A0D3A">
        <w:rPr>
          <w:position w:val="-14"/>
        </w:rPr>
        <w:object w:dxaOrig="3180" w:dyaOrig="400">
          <v:shape id="_x0000_i1069" type="#_x0000_t75" style="width:159pt;height:20.15pt" o:ole="">
            <v:imagedata r:id="rId97" o:title=""/>
          </v:shape>
          <o:OLEObject Type="Embed" ProgID="Equation.DSMT4" ShapeID="_x0000_i1069" DrawAspect="Content" ObjectID="_1684190267" r:id="rId98"/>
        </w:object>
      </w:r>
      <w:r w:rsidR="00D628D9"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可得</w:t>
      </w:r>
      <w:r w:rsidR="009A0D3A" w:rsidRPr="009A0D3A">
        <w:rPr>
          <w:position w:val="-10"/>
        </w:rPr>
        <w:object w:dxaOrig="1240" w:dyaOrig="320">
          <v:shape id="_x0000_i1070" type="#_x0000_t75" style="width:62.2pt;height:16.15pt" o:ole="">
            <v:imagedata r:id="rId99" o:title=""/>
          </v:shape>
          <o:OLEObject Type="Embed" ProgID="Equation.DSMT4" ShapeID="_x0000_i1070" DrawAspect="Content" ObjectID="_1684190268" r:id="rId100"/>
        </w:object>
      </w:r>
      <w:r w:rsidR="001D3A8B" w:rsidRPr="00E3175B">
        <w:rPr>
          <w:rFonts w:hint="eastAsia"/>
          <w:kern w:val="0"/>
          <w:szCs w:val="21"/>
        </w:rPr>
        <w:t>，</w:t>
      </w:r>
      <w:r w:rsidR="009A0D3A" w:rsidRPr="009A0D3A">
        <w:rPr>
          <w:position w:val="-10"/>
        </w:rPr>
        <w:object w:dxaOrig="1260" w:dyaOrig="360">
          <v:shape id="_x0000_i1071" type="#_x0000_t75" style="width:62.8pt;height:17.85pt" o:ole="">
            <v:imagedata r:id="rId101" o:title=""/>
          </v:shape>
          <o:OLEObject Type="Embed" ProgID="Equation.DSMT4" ShapeID="_x0000_i1071" DrawAspect="Content" ObjectID="_1684190269" r:id="rId102"/>
        </w:object>
      </w:r>
      <w:r w:rsidR="00D628D9"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从而</w:t>
      </w:r>
      <w:r w:rsidR="00D628D9">
        <w:rPr>
          <w:rFonts w:hint="eastAsia"/>
          <w:kern w:val="0"/>
          <w:szCs w:val="21"/>
        </w:rPr>
        <w:t>有</w:t>
      </w:r>
      <w:r w:rsidR="009A0D3A" w:rsidRPr="009A0D3A">
        <w:rPr>
          <w:position w:val="-24"/>
        </w:rPr>
        <w:object w:dxaOrig="4540" w:dyaOrig="620">
          <v:shape id="_x0000_i1072" type="#_x0000_t75" style="width:226.95pt;height:31.1pt" o:ole="">
            <v:imagedata r:id="rId103" o:title=""/>
          </v:shape>
          <o:OLEObject Type="Embed" ProgID="Equation.DSMT4" ShapeID="_x0000_i1072" DrawAspect="Content" ObjectID="_1684190270" r:id="rId104"/>
        </w:object>
      </w:r>
      <w:r w:rsidR="00D628D9"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解得</w:t>
      </w:r>
      <w:r w:rsidR="009A0D3A" w:rsidRPr="009A0D3A">
        <w:rPr>
          <w:position w:val="-24"/>
        </w:rPr>
        <w:object w:dxaOrig="980" w:dyaOrig="620">
          <v:shape id="_x0000_i1073" type="#_x0000_t75" style="width:48.95pt;height:31.1pt" o:ole="">
            <v:imagedata r:id="rId105" o:title=""/>
          </v:shape>
          <o:OLEObject Type="Embed" ProgID="Equation.DSMT4" ShapeID="_x0000_i1073" DrawAspect="Content" ObjectID="_1684190271" r:id="rId106"/>
        </w:object>
      </w:r>
    </w:p>
    <w:p w:rsidR="00DF3B56" w:rsidRDefault="00DF3B56" w:rsidP="00DF3B56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063574" w:rsidRPr="002C68E3" w:rsidRDefault="00063574" w:rsidP="00DF3B56">
      <w:pPr>
        <w:autoSpaceDE w:val="0"/>
        <w:autoSpaceDN w:val="0"/>
        <w:adjustRightInd w:val="0"/>
        <w:ind w:left="360" w:hangingChars="150" w:hanging="360"/>
        <w:jc w:val="left"/>
        <w:rPr>
          <w:kern w:val="0"/>
          <w:szCs w:val="21"/>
        </w:rPr>
      </w:pPr>
    </w:p>
    <w:p w:rsidR="00DF3B56" w:rsidRDefault="00DF3B56" w:rsidP="00DF3B56">
      <w:pPr>
        <w:pStyle w:val="1"/>
      </w:pPr>
      <w:r w:rsidRPr="002C68E3">
        <w:t>二、选择题</w:t>
      </w:r>
      <w:r>
        <w:rPr>
          <w:rFonts w:hint="eastAsia"/>
        </w:rPr>
        <w:t>（</w:t>
      </w:r>
      <w:r w:rsidRPr="002C68E3">
        <w:t>本题共5小题，每小题3分，共15分</w:t>
      </w:r>
      <w:r>
        <w:rPr>
          <w:rFonts w:hint="eastAsia"/>
        </w:rPr>
        <w:t>）</w:t>
      </w:r>
    </w:p>
    <w:p w:rsidR="00DF3B56" w:rsidRDefault="00DF3B56" w:rsidP="00DF3B56">
      <w:pPr>
        <w:rPr>
          <w:rFonts w:hAnsi="宋体"/>
          <w:b/>
        </w:rPr>
      </w:pPr>
    </w:p>
    <w:p w:rsidR="00DF3B56" w:rsidRPr="002C68E3" w:rsidRDefault="00DF3B56" w:rsidP="00DF3B56">
      <w:pPr>
        <w:rPr>
          <w:b/>
        </w:rPr>
      </w:pPr>
    </w:p>
    <w:p w:rsidR="00DF3B56" w:rsidRPr="002C68E3" w:rsidRDefault="00DF3B56" w:rsidP="00BA7CF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10"/>
        </w:rPr>
        <w:object w:dxaOrig="1060" w:dyaOrig="320">
          <v:shape id="_x0000_i1074" type="#_x0000_t75" style="width:53pt;height:16.15pt" o:ole="">
            <v:imagedata r:id="rId107" o:title=""/>
          </v:shape>
          <o:OLEObject Type="Embed" ProgID="Equation.DSMT4" ShapeID="_x0000_i1074" DrawAspect="Content" ObjectID="_1684190272" r:id="rId108"/>
        </w:object>
      </w:r>
      <w:r w:rsidRPr="002C68E3">
        <w:rPr>
          <w:rFonts w:hAnsi="宋体"/>
          <w:kern w:val="0"/>
          <w:szCs w:val="21"/>
        </w:rPr>
        <w:t>是恒大于零的可导函数，且</w:t>
      </w:r>
      <w:r w:rsidR="009A0D3A" w:rsidRPr="009A0D3A">
        <w:rPr>
          <w:position w:val="-10"/>
        </w:rPr>
        <w:object w:dxaOrig="2659" w:dyaOrig="320">
          <v:shape id="_x0000_i1075" type="#_x0000_t75" style="width:133.05pt;height:16.15pt" o:ole="">
            <v:imagedata r:id="rId109" o:title=""/>
          </v:shape>
          <o:OLEObject Type="Embed" ProgID="Equation.DSMT4" ShapeID="_x0000_i1075" DrawAspect="Content" ObjectID="_1684190273" r:id="rId110"/>
        </w:object>
      </w:r>
      <w:r w:rsidRPr="002C68E3">
        <w:rPr>
          <w:rFonts w:hAnsi="宋体"/>
          <w:kern w:val="0"/>
          <w:szCs w:val="21"/>
        </w:rPr>
        <w:t>则当</w:t>
      </w:r>
      <w:r w:rsidR="009A0D3A" w:rsidRPr="009A0D3A">
        <w:rPr>
          <w:position w:val="-6"/>
        </w:rPr>
        <w:object w:dxaOrig="880" w:dyaOrig="279">
          <v:shape id="_x0000_i1076" type="#_x0000_t75" style="width:43.8pt;height:13.8pt" o:ole="">
            <v:imagedata r:id="rId111" o:title=""/>
          </v:shape>
          <o:OLEObject Type="Embed" ProgID="Equation.DSMT4" ShapeID="_x0000_i1076" DrawAspect="Content" ObjectID="_1684190274" r:id="rId112"/>
        </w:object>
      </w:r>
      <w:r w:rsidRPr="002C68E3">
        <w:rPr>
          <w:i/>
          <w:iCs/>
          <w:kern w:val="0"/>
        </w:rPr>
        <w:t xml:space="preserve"> </w:t>
      </w:r>
      <w:r w:rsidRPr="002C68E3">
        <w:rPr>
          <w:rFonts w:hAnsi="宋体"/>
          <w:kern w:val="0"/>
          <w:szCs w:val="21"/>
        </w:rPr>
        <w:t>时，有</w:t>
      </w:r>
      <w:r w:rsidRPr="002C68E3">
        <w:rPr>
          <w:kern w:val="0"/>
          <w:szCs w:val="21"/>
        </w:rPr>
        <w:t>(</w:t>
      </w:r>
      <w:r w:rsidR="00BA7CF1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 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BA7CF1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77" type="#_x0000_t75" style="width:103.7pt;height:16.15pt" o:ole="">
            <v:imagedata r:id="rId113" o:title=""/>
          </v:shape>
          <o:OLEObject Type="Embed" ProgID="Equation.DSMT4" ShapeID="_x0000_i1077" DrawAspect="Content" ObjectID="_1684190275" r:id="rId114"/>
        </w:object>
      </w:r>
      <w:r w:rsidR="00BA7CF1">
        <w:rPr>
          <w:rFonts w:hint="eastAsia"/>
          <w:iCs/>
          <w:kern w:val="0"/>
        </w:rPr>
        <w:t>．</w:t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 w:rsidR="00BA7CF1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78" type="#_x0000_t75" style="width:103.7pt;height:16.15pt" o:ole="">
            <v:imagedata r:id="rId115" o:title=""/>
          </v:shape>
          <o:OLEObject Type="Embed" ProgID="Equation.DSMT4" ShapeID="_x0000_i1078" DrawAspect="Content" ObjectID="_1684190276" r:id="rId116"/>
        </w:object>
      </w:r>
      <w:r w:rsidR="00BA7CF1">
        <w:rPr>
          <w:rFonts w:hint="eastAsia"/>
          <w:kern w:val="0"/>
          <w:sz w:val="31"/>
          <w:szCs w:val="3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BA7CF1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79" type="#_x0000_t75" style="width:103.7pt;height:16.15pt" o:ole="">
            <v:imagedata r:id="rId117" o:title=""/>
          </v:shape>
          <o:OLEObject Type="Embed" ProgID="Equation.DSMT4" ShapeID="_x0000_i1079" DrawAspect="Content" ObjectID="_1684190277" r:id="rId118"/>
        </w:object>
      </w:r>
      <w:r w:rsidR="00BA7CF1">
        <w:rPr>
          <w:rFonts w:hint="eastAsia"/>
          <w:iCs/>
          <w:kern w:val="0"/>
        </w:rPr>
        <w:t>．</w:t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 w:rsidR="00BA7CF1">
        <w:rPr>
          <w:rFonts w:hint="eastAsia"/>
          <w:kern w:val="0"/>
          <w:sz w:val="31"/>
          <w:szCs w:val="3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9A0D3A" w:rsidRPr="009A0D3A">
        <w:rPr>
          <w:position w:val="-10"/>
        </w:rPr>
        <w:object w:dxaOrig="2079" w:dyaOrig="320">
          <v:shape id="_x0000_i1080" type="#_x0000_t75" style="width:103.7pt;height:16.15pt" o:ole="">
            <v:imagedata r:id="rId119" o:title=""/>
          </v:shape>
          <o:OLEObject Type="Embed" ProgID="Equation.DSMT4" ShapeID="_x0000_i1080" DrawAspect="Content" ObjectID="_1684190278" r:id="rId120"/>
        </w:object>
      </w:r>
      <w:r w:rsidR="00BA7CF1">
        <w:rPr>
          <w:rFonts w:hint="eastAsia"/>
          <w:kern w:val="0"/>
          <w:sz w:val="31"/>
          <w:szCs w:val="31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FD2199" w:rsidRDefault="00A24CF3" w:rsidP="00FD2199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063574">
        <w:rPr>
          <w:rFonts w:hint="eastAsia"/>
        </w:rPr>
        <w:t>应选</w:t>
      </w:r>
      <w:r w:rsidR="001D3A8B" w:rsidRPr="00E3175B">
        <w:rPr>
          <w:rFonts w:hAnsi="宋体"/>
          <w:kern w:val="0"/>
          <w:szCs w:val="21"/>
        </w:rPr>
        <w:t>(</w:t>
      </w:r>
      <w:r w:rsidR="001D3A8B" w:rsidRPr="00E3175B">
        <w:rPr>
          <w:rFonts w:hint="eastAsia"/>
          <w:szCs w:val="21"/>
        </w:rPr>
        <w:t>A</w:t>
      </w:r>
      <w:r w:rsidR="00063574">
        <w:rPr>
          <w:rFonts w:hint="eastAsia"/>
          <w:szCs w:val="21"/>
        </w:rPr>
        <w:t>)</w:t>
      </w:r>
      <w:r w:rsidR="00063574">
        <w:rPr>
          <w:rFonts w:hint="eastAsia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设</w:t>
      </w:r>
      <w:r w:rsidR="009A0D3A" w:rsidRPr="009A0D3A">
        <w:rPr>
          <w:position w:val="-28"/>
        </w:rPr>
        <w:object w:dxaOrig="1240" w:dyaOrig="660">
          <v:shape id="_x0000_i1081" type="#_x0000_t75" style="width:62.2pt;height:32.85pt" o:ole="">
            <v:imagedata r:id="rId121" o:title=""/>
          </v:shape>
          <o:OLEObject Type="Embed" ProgID="Equation.DSMT4" ShapeID="_x0000_i1081" DrawAspect="Content" ObjectID="_1684190279" r:id="rId122"/>
        </w:object>
      </w:r>
      <w:r w:rsidR="001D3A8B" w:rsidRPr="00E3175B">
        <w:rPr>
          <w:rFonts w:hAnsi="宋体"/>
          <w:kern w:val="0"/>
          <w:szCs w:val="21"/>
        </w:rPr>
        <w:t>，则</w:t>
      </w:r>
      <w:r w:rsidR="009A0D3A" w:rsidRPr="009A0D3A">
        <w:rPr>
          <w:position w:val="-28"/>
        </w:rPr>
        <w:object w:dxaOrig="3620" w:dyaOrig="660">
          <v:shape id="_x0000_i1082" type="#_x0000_t75" style="width:180.85pt;height:32.85pt" o:ole="">
            <v:imagedata r:id="rId123" o:title=""/>
          </v:shape>
          <o:OLEObject Type="Embed" ProgID="Equation.DSMT4" ShapeID="_x0000_i1082" DrawAspect="Content" ObjectID="_1684190280" r:id="rId124"/>
        </w:object>
      </w:r>
      <w:r w:rsidR="001D3A8B" w:rsidRPr="00E3175B">
        <w:rPr>
          <w:rFonts w:hAnsi="宋体"/>
          <w:kern w:val="0"/>
          <w:szCs w:val="21"/>
        </w:rPr>
        <w:t>则</w:t>
      </w:r>
      <w:r w:rsidR="009A0D3A" w:rsidRPr="009A0D3A">
        <w:rPr>
          <w:position w:val="-10"/>
        </w:rPr>
        <w:object w:dxaOrig="520" w:dyaOrig="320">
          <v:shape id="_x0000_i1083" type="#_x0000_t75" style="width:25.9pt;height:16.15pt" o:ole="">
            <v:imagedata r:id="rId125" o:title=""/>
          </v:shape>
          <o:OLEObject Type="Embed" ProgID="Equation.DSMT4" ShapeID="_x0000_i1083" DrawAspect="Content" ObjectID="_1684190281" r:id="rId126"/>
        </w:object>
      </w:r>
      <w:r w:rsidR="001D3A8B" w:rsidRPr="00E3175B">
        <w:rPr>
          <w:rFonts w:hAnsi="宋体"/>
          <w:szCs w:val="21"/>
        </w:rPr>
        <w:t>在</w:t>
      </w:r>
      <w:r w:rsidR="009A0D3A" w:rsidRPr="009A0D3A">
        <w:rPr>
          <w:position w:val="-6"/>
        </w:rPr>
        <w:object w:dxaOrig="880" w:dyaOrig="279">
          <v:shape id="_x0000_i1084" type="#_x0000_t75" style="width:43.8pt;height:13.8pt" o:ole="">
            <v:imagedata r:id="rId127" o:title=""/>
          </v:shape>
          <o:OLEObject Type="Embed" ProgID="Equation.DSMT4" ShapeID="_x0000_i1084" DrawAspect="Content" ObjectID="_1684190282" r:id="rId128"/>
        </w:object>
      </w:r>
      <w:r w:rsidR="001D3A8B" w:rsidRPr="00E3175B">
        <w:rPr>
          <w:rFonts w:hAnsi="宋体"/>
          <w:iCs/>
          <w:kern w:val="0"/>
          <w:szCs w:val="21"/>
        </w:rPr>
        <w:t>时单调递减，所以对</w:t>
      </w:r>
      <w:r w:rsidR="009A0D3A" w:rsidRPr="009A0D3A">
        <w:rPr>
          <w:position w:val="-6"/>
        </w:rPr>
        <w:object w:dxaOrig="1060" w:dyaOrig="279">
          <v:shape id="_x0000_i1085" type="#_x0000_t75" style="width:53pt;height:13.8pt" o:ole="">
            <v:imagedata r:id="rId129" o:title=""/>
          </v:shape>
          <o:OLEObject Type="Embed" ProgID="Equation.DSMT4" ShapeID="_x0000_i1085" DrawAspect="Content" ObjectID="_1684190283" r:id="rId130"/>
        </w:object>
      </w:r>
      <w:r w:rsidR="001D3A8B" w:rsidRPr="00E3175B">
        <w:rPr>
          <w:rFonts w:hAnsi="宋体"/>
          <w:iCs/>
          <w:kern w:val="0"/>
          <w:szCs w:val="21"/>
        </w:rPr>
        <w:t>，</w:t>
      </w:r>
      <w:r w:rsidR="009A0D3A" w:rsidRPr="009A0D3A">
        <w:rPr>
          <w:position w:val="-10"/>
        </w:rPr>
        <w:object w:dxaOrig="1860" w:dyaOrig="320">
          <v:shape id="_x0000_i1086" type="#_x0000_t75" style="width:92.75pt;height:16.15pt" o:ole="">
            <v:imagedata r:id="rId131" o:title=""/>
          </v:shape>
          <o:OLEObject Type="Embed" ProgID="Equation.DSMT4" ShapeID="_x0000_i1086" DrawAspect="Content" ObjectID="_1684190284" r:id="rId132"/>
        </w:object>
      </w:r>
      <w:r w:rsidR="001D3A8B" w:rsidRPr="00E3175B">
        <w:rPr>
          <w:rFonts w:hAnsi="宋体"/>
          <w:iCs/>
          <w:kern w:val="0"/>
          <w:szCs w:val="21"/>
        </w:rPr>
        <w:t>，即</w:t>
      </w:r>
    </w:p>
    <w:p w:rsidR="001D3A8B" w:rsidRPr="00E3175B" w:rsidRDefault="009A0D3A" w:rsidP="00FD2199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1980" w:dyaOrig="660">
          <v:shape id="_x0000_i1087" type="#_x0000_t75" style="width:99.05pt;height:32.85pt" o:ole="">
            <v:imagedata r:id="rId133" o:title=""/>
          </v:shape>
          <o:OLEObject Type="Embed" ProgID="Equation.DSMT4" ShapeID="_x0000_i1087" DrawAspect="Content" ObjectID="_1684190285" r:id="rId134"/>
        </w:object>
      </w:r>
    </w:p>
    <w:p w:rsidR="001D3A8B" w:rsidRPr="00E3175B" w:rsidRDefault="001D3A8B" w:rsidP="001D3A8B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得</w:t>
      </w:r>
      <w:r w:rsidR="009A0D3A" w:rsidRPr="009A0D3A">
        <w:rPr>
          <w:position w:val="-10"/>
        </w:rPr>
        <w:object w:dxaOrig="2140" w:dyaOrig="320">
          <v:shape id="_x0000_i1088" type="#_x0000_t75" style="width:107.15pt;height:16.15pt" o:ole="">
            <v:imagedata r:id="rId135" o:title=""/>
          </v:shape>
          <o:OLEObject Type="Embed" ProgID="Equation.DSMT4" ShapeID="_x0000_i1088" DrawAspect="Content" ObjectID="_1684190286" r:id="rId136"/>
        </w:object>
      </w:r>
      <w:r w:rsidR="009A0D3A" w:rsidRPr="009A0D3A">
        <w:rPr>
          <w:position w:val="-6"/>
        </w:rPr>
        <w:object w:dxaOrig="880" w:dyaOrig="279">
          <v:shape id="_x0000_i1089" type="#_x0000_t75" style="width:43.8pt;height:13.8pt" o:ole="">
            <v:imagedata r:id="rId137" o:title=""/>
          </v:shape>
          <o:OLEObject Type="Embed" ProgID="Equation.DSMT4" ShapeID="_x0000_i1089" DrawAspect="Content" ObjectID="_1684190287" r:id="rId138"/>
        </w:object>
      </w:r>
      <w:r w:rsidRPr="00E3175B">
        <w:rPr>
          <w:rFonts w:hAnsi="宋体"/>
          <w:iCs/>
          <w:kern w:val="0"/>
          <w:szCs w:val="21"/>
        </w:rPr>
        <w:t>，</w:t>
      </w:r>
      <w:r w:rsidR="00FD2199">
        <w:rPr>
          <w:rFonts w:hAnsi="宋体" w:hint="eastAsia"/>
          <w:iCs/>
          <w:kern w:val="0"/>
          <w:szCs w:val="21"/>
        </w:rPr>
        <w:t>故</w:t>
      </w:r>
      <w:r w:rsidR="00FD2199">
        <w:rPr>
          <w:rFonts w:hint="eastAsia"/>
          <w:szCs w:val="21"/>
        </w:rPr>
        <w:t>(A)</w:t>
      </w:r>
      <w:r w:rsidRPr="00E3175B">
        <w:rPr>
          <w:rFonts w:hAnsi="宋体"/>
          <w:kern w:val="0"/>
          <w:szCs w:val="21"/>
        </w:rPr>
        <w:t>为正确选项</w:t>
      </w:r>
      <w:r w:rsidRPr="00E3175B">
        <w:rPr>
          <w:kern w:val="0"/>
          <w:szCs w:val="21"/>
        </w:rPr>
        <w:t>.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1D3A8B" w:rsidRDefault="001D3A8B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10"/>
        </w:rPr>
        <w:object w:dxaOrig="2580" w:dyaOrig="360">
          <v:shape id="_x0000_i1090" type="#_x0000_t75" style="width:129pt;height:17.85pt" o:ole="">
            <v:imagedata r:id="rId139" o:title=""/>
          </v:shape>
          <o:OLEObject Type="Embed" ProgID="Equation.DSMT4" ShapeID="_x0000_i1090" DrawAspect="Content" ObjectID="_1684190288" r:id="rId140"/>
        </w:object>
      </w:r>
      <w:r w:rsidR="00D33159">
        <w:rPr>
          <w:rFonts w:hint="eastAsia"/>
        </w:rPr>
        <w:t>，</w:t>
      </w:r>
      <w:r w:rsidR="009A0D3A" w:rsidRPr="009A0D3A">
        <w:rPr>
          <w:position w:val="-12"/>
        </w:rPr>
        <w:object w:dxaOrig="279" w:dyaOrig="360">
          <v:shape id="_x0000_i1091" type="#_x0000_t75" style="width:13.8pt;height:17.85pt" o:ole="">
            <v:imagedata r:id="rId141" o:title=""/>
          </v:shape>
          <o:OLEObject Type="Embed" ProgID="Equation.DSMT4" ShapeID="_x0000_i1091" DrawAspect="Content" ObjectID="_1684190289" r:id="rId142"/>
        </w:object>
      </w:r>
      <w:r w:rsidRPr="002C68E3">
        <w:rPr>
          <w:rFonts w:hAnsi="宋体"/>
          <w:kern w:val="0"/>
          <w:szCs w:val="21"/>
        </w:rPr>
        <w:t>为</w:t>
      </w:r>
      <w:r w:rsidR="009A0D3A" w:rsidRPr="009A0D3A">
        <w:rPr>
          <w:position w:val="-6"/>
        </w:rPr>
        <w:object w:dxaOrig="220" w:dyaOrig="279">
          <v:shape id="_x0000_i1092" type="#_x0000_t75" style="width:10.95pt;height:13.8pt" o:ole="">
            <v:imagedata r:id="rId143" o:title=""/>
          </v:shape>
          <o:OLEObject Type="Embed" ProgID="Equation.DSMT4" ShapeID="_x0000_i1092" DrawAspect="Content" ObjectID="_1684190290" r:id="rId144"/>
        </w:object>
      </w:r>
      <w:r w:rsidRPr="002C68E3">
        <w:rPr>
          <w:rFonts w:hAnsi="宋体"/>
          <w:kern w:val="0"/>
          <w:szCs w:val="21"/>
        </w:rPr>
        <w:t>在第一卦限中的部分，则有</w:t>
      </w:r>
      <w:r w:rsidRPr="002C68E3">
        <w:rPr>
          <w:kern w:val="0"/>
          <w:szCs w:val="21"/>
        </w:rPr>
        <w:t xml:space="preserve">(  </w:t>
      </w:r>
      <w:r w:rsidR="00D33159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40" w:dyaOrig="620">
          <v:shape id="_x0000_i1093" type="#_x0000_t75" style="width:81.8pt;height:31.1pt" o:ole="">
            <v:imagedata r:id="rId145" o:title=""/>
          </v:shape>
          <o:OLEObject Type="Embed" ProgID="Equation.DSMT4" ShapeID="_x0000_i1093" DrawAspect="Content" ObjectID="_1684190291" r:id="rId146"/>
        </w:object>
      </w:r>
      <w:r w:rsidR="00D33159">
        <w:rPr>
          <w:rFonts w:hint="eastAsia"/>
        </w:rPr>
        <w:t>．</w:t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60" w:dyaOrig="620">
          <v:shape id="_x0000_i1094" type="#_x0000_t75" style="width:82.95pt;height:31.1pt" o:ole="">
            <v:imagedata r:id="rId147" o:title=""/>
          </v:shape>
          <o:OLEObject Type="Embed" ProgID="Equation.DSMT4" ShapeID="_x0000_i1094" DrawAspect="Content" ObjectID="_1684190292" r:id="rId148"/>
        </w:object>
      </w:r>
      <w:r w:rsidR="00D33159">
        <w:rPr>
          <w:rFonts w:hint="eastAsia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1640" w:dyaOrig="620">
          <v:shape id="_x0000_i1095" type="#_x0000_t75" style="width:81.8pt;height:31.1pt" o:ole="">
            <v:imagedata r:id="rId149" o:title=""/>
          </v:shape>
          <o:OLEObject Type="Embed" ProgID="Equation.DSMT4" ShapeID="_x0000_i1095" DrawAspect="Content" ObjectID="_1684190293" r:id="rId150"/>
        </w:object>
      </w:r>
      <w:r w:rsidR="00D33159">
        <w:rPr>
          <w:rFonts w:hint="eastAsia"/>
        </w:rPr>
        <w:t>．</w:t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 w:rsidR="00D33159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D33159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34"/>
        </w:rPr>
        <w:object w:dxaOrig="2079" w:dyaOrig="620">
          <v:shape id="_x0000_i1096" type="#_x0000_t75" style="width:103.7pt;height:31.1pt" o:ole="">
            <v:imagedata r:id="rId151" o:title=""/>
          </v:shape>
          <o:OLEObject Type="Embed" ProgID="Equation.DSMT4" ShapeID="_x0000_i1096" DrawAspect="Content" ObjectID="_1684190294" r:id="rId152"/>
        </w:object>
      </w:r>
      <w:r w:rsidR="00D33159">
        <w:rPr>
          <w:rFonts w:hint="eastAsia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083DD6" w:rsidRDefault="00A24CF3" w:rsidP="00083DD6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063574">
        <w:rPr>
          <w:rFonts w:hint="eastAsia"/>
        </w:rPr>
        <w:t>应选</w:t>
      </w:r>
      <w:r w:rsidR="00063574">
        <w:rPr>
          <w:rFonts w:hint="eastAsia"/>
        </w:rPr>
        <w:t>(</w:t>
      </w:r>
      <w:r w:rsidR="001D3A8B" w:rsidRPr="00E3175B">
        <w:rPr>
          <w:rFonts w:hint="eastAsia"/>
          <w:szCs w:val="21"/>
        </w:rPr>
        <w:t>C</w:t>
      </w:r>
      <w:r w:rsidR="00063574">
        <w:rPr>
          <w:rFonts w:hint="eastAsia"/>
          <w:szCs w:val="21"/>
        </w:rPr>
        <w:t>)</w:t>
      </w:r>
      <w:r w:rsidR="00063574">
        <w:rPr>
          <w:rFonts w:hint="eastAsia"/>
          <w:szCs w:val="21"/>
        </w:rPr>
        <w:t>．</w:t>
      </w:r>
      <w:r w:rsidR="001D3A8B" w:rsidRPr="00E3175B">
        <w:rPr>
          <w:rFonts w:hAnsi="宋体"/>
          <w:szCs w:val="21"/>
        </w:rPr>
        <w:t>本题中</w:t>
      </w:r>
      <w:r w:rsidR="009A0D3A" w:rsidRPr="009A0D3A">
        <w:rPr>
          <w:position w:val="-6"/>
        </w:rPr>
        <w:object w:dxaOrig="220" w:dyaOrig="279">
          <v:shape id="_x0000_i1097" type="#_x0000_t75" style="width:10.95pt;height:13.8pt" o:ole="">
            <v:imagedata r:id="rId153" o:title=""/>
          </v:shape>
          <o:OLEObject Type="Embed" ProgID="Equation.DSMT4" ShapeID="_x0000_i1097" DrawAspect="Content" ObjectID="_1684190295" r:id="rId154"/>
        </w:object>
      </w:r>
      <w:r w:rsidR="001D3A8B" w:rsidRPr="00E3175B">
        <w:rPr>
          <w:rFonts w:hAnsi="宋体"/>
          <w:szCs w:val="21"/>
        </w:rPr>
        <w:t>关于</w:t>
      </w:r>
      <w:r w:rsidR="009A0D3A" w:rsidRPr="009A0D3A">
        <w:rPr>
          <w:position w:val="-10"/>
        </w:rPr>
        <w:object w:dxaOrig="460" w:dyaOrig="260">
          <v:shape id="_x0000_i1098" type="#_x0000_t75" style="width:23.05pt;height:13.25pt" o:ole="">
            <v:imagedata r:id="rId155" o:title=""/>
          </v:shape>
          <o:OLEObject Type="Embed" ProgID="Equation.DSMT4" ShapeID="_x0000_i1098" DrawAspect="Content" ObjectID="_1684190296" r:id="rId156"/>
        </w:object>
      </w:r>
      <w:r w:rsidR="001D3A8B" w:rsidRPr="00E3175B">
        <w:rPr>
          <w:rFonts w:hAnsi="宋体"/>
          <w:szCs w:val="21"/>
        </w:rPr>
        <w:t>平面和</w:t>
      </w:r>
      <w:r w:rsidR="009A0D3A" w:rsidRPr="009A0D3A">
        <w:rPr>
          <w:position w:val="-6"/>
        </w:rPr>
        <w:object w:dxaOrig="440" w:dyaOrig="220">
          <v:shape id="_x0000_i1099" type="#_x0000_t75" style="width:21.9pt;height:10.95pt" o:ole="">
            <v:imagedata r:id="rId157" o:title=""/>
          </v:shape>
          <o:OLEObject Type="Embed" ProgID="Equation.DSMT4" ShapeID="_x0000_i1099" DrawAspect="Content" ObjectID="_1684190297" r:id="rId158"/>
        </w:object>
      </w:r>
      <w:r w:rsidR="001D3A8B" w:rsidRPr="00E3175B">
        <w:rPr>
          <w:rFonts w:hAnsi="宋体"/>
          <w:szCs w:val="21"/>
        </w:rPr>
        <w:t>平面均对称，而</w:t>
      </w:r>
      <w:r w:rsidR="009A0D3A" w:rsidRPr="009A0D3A">
        <w:rPr>
          <w:position w:val="-10"/>
        </w:rPr>
        <w:object w:dxaOrig="1320" w:dyaOrig="320">
          <v:shape id="_x0000_i1100" type="#_x0000_t75" style="width:66.25pt;height:16.15pt" o:ole="">
            <v:imagedata r:id="rId159" o:title=""/>
          </v:shape>
          <o:OLEObject Type="Embed" ProgID="Equation.DSMT4" ShapeID="_x0000_i1100" DrawAspect="Content" ObjectID="_1684190298" r:id="rId160"/>
        </w:object>
      </w:r>
      <w:r w:rsidR="001D3A8B" w:rsidRPr="00E3175B">
        <w:rPr>
          <w:rFonts w:hAnsi="宋体"/>
          <w:szCs w:val="21"/>
        </w:rPr>
        <w:t>对</w:t>
      </w:r>
      <w:r w:rsidR="009A0D3A" w:rsidRPr="009A0D3A">
        <w:rPr>
          <w:position w:val="-10"/>
        </w:rPr>
        <w:object w:dxaOrig="440" w:dyaOrig="260">
          <v:shape id="_x0000_i1101" type="#_x0000_t75" style="width:21.9pt;height:13.25pt" o:ole="">
            <v:imagedata r:id="rId161" o:title=""/>
          </v:shape>
          <o:OLEObject Type="Embed" ProgID="Equation.DSMT4" ShapeID="_x0000_i1101" DrawAspect="Content" ObjectID="_1684190299" r:id="rId162"/>
        </w:object>
      </w:r>
      <w:r w:rsidR="001D3A8B" w:rsidRPr="00E3175B">
        <w:rPr>
          <w:rFonts w:hAnsi="宋体"/>
          <w:szCs w:val="21"/>
        </w:rPr>
        <w:t>均为偶函数，则</w:t>
      </w:r>
    </w:p>
    <w:p w:rsidR="001D3A8B" w:rsidRPr="00E3175B" w:rsidRDefault="009A0D3A" w:rsidP="00083DD6">
      <w:pPr>
        <w:ind w:leftChars="200" w:left="480" w:firstLineChars="200" w:firstLine="480"/>
        <w:jc w:val="center"/>
        <w:rPr>
          <w:szCs w:val="21"/>
        </w:rPr>
      </w:pPr>
      <w:r w:rsidRPr="009A0D3A">
        <w:rPr>
          <w:position w:val="-34"/>
        </w:rPr>
        <w:object w:dxaOrig="2940" w:dyaOrig="620">
          <v:shape id="_x0000_i1102" type="#_x0000_t75" style="width:146.9pt;height:31.1pt" o:ole="">
            <v:imagedata r:id="rId163" o:title=""/>
          </v:shape>
          <o:OLEObject Type="Embed" ProgID="Equation.DSMT4" ShapeID="_x0000_i1102" DrawAspect="Content" ObjectID="_1684190300" r:id="rId164"/>
        </w:object>
      </w:r>
    </w:p>
    <w:p w:rsidR="001D3A8B" w:rsidRPr="00E3175B" w:rsidRDefault="001D3A8B" w:rsidP="00083DD6">
      <w:pPr>
        <w:ind w:leftChars="200" w:left="480"/>
        <w:rPr>
          <w:rFonts w:hAnsi="宋体"/>
          <w:szCs w:val="21"/>
        </w:rPr>
      </w:pPr>
      <w:r w:rsidRPr="00E3175B">
        <w:rPr>
          <w:rFonts w:hAnsi="宋体"/>
          <w:szCs w:val="21"/>
        </w:rPr>
        <w:t>又因为</w:t>
      </w:r>
      <w:r w:rsidRPr="00E3175B">
        <w:rPr>
          <w:rFonts w:hAnsi="宋体" w:hint="eastAsia"/>
          <w:szCs w:val="21"/>
        </w:rPr>
        <w:t>在</w:t>
      </w:r>
      <w:r w:rsidR="009A0D3A" w:rsidRPr="009A0D3A">
        <w:rPr>
          <w:position w:val="-12"/>
        </w:rPr>
        <w:object w:dxaOrig="279" w:dyaOrig="360">
          <v:shape id="_x0000_i1103" type="#_x0000_t75" style="width:13.8pt;height:17.85pt" o:ole="">
            <v:imagedata r:id="rId165" o:title=""/>
          </v:shape>
          <o:OLEObject Type="Embed" ProgID="Equation.DSMT4" ShapeID="_x0000_i1103" DrawAspect="Content" ObjectID="_1684190301" r:id="rId166"/>
        </w:object>
      </w:r>
      <w:r w:rsidRPr="00E3175B">
        <w:rPr>
          <w:rFonts w:hAnsi="宋体"/>
          <w:szCs w:val="21"/>
        </w:rPr>
        <w:t>上将</w:t>
      </w:r>
      <w:r w:rsidR="009A0D3A" w:rsidRPr="00025957">
        <w:rPr>
          <w:position w:val="-4"/>
        </w:rPr>
        <w:object w:dxaOrig="200" w:dyaOrig="200">
          <v:shape id="_x0000_i1104" type="#_x0000_t75" style="width:9.8pt;height:9.8pt" o:ole="">
            <v:imagedata r:id="rId167" o:title=""/>
          </v:shape>
          <o:OLEObject Type="Embed" ProgID="Equation.DSMT4" ShapeID="_x0000_i1104" DrawAspect="Content" ObjectID="_1684190302" r:id="rId168"/>
        </w:object>
      </w:r>
      <w:r w:rsidRPr="00E3175B">
        <w:rPr>
          <w:rFonts w:hAnsi="宋体"/>
          <w:szCs w:val="21"/>
        </w:rPr>
        <w:t>换为</w:t>
      </w:r>
      <w:r w:rsidR="009A0D3A" w:rsidRPr="009A0D3A">
        <w:rPr>
          <w:position w:val="-10"/>
        </w:rPr>
        <w:object w:dxaOrig="220" w:dyaOrig="260">
          <v:shape id="_x0000_i1105" type="#_x0000_t75" style="width:10.95pt;height:13.25pt" o:ole="">
            <v:imagedata r:id="rId169" o:title=""/>
          </v:shape>
          <o:OLEObject Type="Embed" ProgID="Equation.DSMT4" ShapeID="_x0000_i1105" DrawAspect="Content" ObjectID="_1684190303" r:id="rId170"/>
        </w:object>
      </w:r>
      <w:r w:rsidRPr="00E3175B">
        <w:rPr>
          <w:rFonts w:hAnsi="宋体"/>
          <w:szCs w:val="21"/>
        </w:rPr>
        <w:t>，</w:t>
      </w:r>
      <w:r w:rsidR="009A0D3A" w:rsidRPr="009A0D3A">
        <w:rPr>
          <w:position w:val="-10"/>
        </w:rPr>
        <w:object w:dxaOrig="220" w:dyaOrig="260">
          <v:shape id="_x0000_i1106" type="#_x0000_t75" style="width:10.95pt;height:13.25pt" o:ole="">
            <v:imagedata r:id="rId171" o:title=""/>
          </v:shape>
          <o:OLEObject Type="Embed" ProgID="Equation.DSMT4" ShapeID="_x0000_i1106" DrawAspect="Content" ObjectID="_1684190304" r:id="rId172"/>
        </w:object>
      </w:r>
      <w:r w:rsidRPr="00E3175B">
        <w:rPr>
          <w:rFonts w:hAnsi="宋体"/>
          <w:szCs w:val="21"/>
        </w:rPr>
        <w:t>换为</w:t>
      </w:r>
      <w:r w:rsidR="009A0D3A" w:rsidRPr="00025957">
        <w:rPr>
          <w:position w:val="-4"/>
        </w:rPr>
        <w:object w:dxaOrig="200" w:dyaOrig="200">
          <v:shape id="_x0000_i1107" type="#_x0000_t75" style="width:9.8pt;height:9.8pt" o:ole="">
            <v:imagedata r:id="rId173" o:title=""/>
          </v:shape>
          <o:OLEObject Type="Embed" ProgID="Equation.DSMT4" ShapeID="_x0000_i1107" DrawAspect="Content" ObjectID="_1684190305" r:id="rId174"/>
        </w:object>
      </w:r>
      <w:r w:rsidRPr="00E3175B">
        <w:rPr>
          <w:rFonts w:hAnsi="宋体"/>
          <w:szCs w:val="21"/>
        </w:rPr>
        <w:t>，</w:t>
      </w:r>
      <w:r w:rsidR="009A0D3A" w:rsidRPr="00025957">
        <w:rPr>
          <w:position w:val="-4"/>
        </w:rPr>
        <w:object w:dxaOrig="200" w:dyaOrig="200">
          <v:shape id="_x0000_i1108" type="#_x0000_t75" style="width:9.8pt;height:9.8pt" o:ole="">
            <v:imagedata r:id="rId175" o:title=""/>
          </v:shape>
          <o:OLEObject Type="Embed" ProgID="Equation.DSMT4" ShapeID="_x0000_i1108" DrawAspect="Content" ObjectID="_1684190306" r:id="rId176"/>
        </w:object>
      </w:r>
      <w:r w:rsidRPr="00E3175B">
        <w:rPr>
          <w:rFonts w:hint="eastAsia"/>
          <w:szCs w:val="21"/>
        </w:rPr>
        <w:t>换为</w:t>
      </w:r>
      <w:r w:rsidR="009A0D3A" w:rsidRPr="00025957">
        <w:rPr>
          <w:position w:val="-4"/>
        </w:rPr>
        <w:object w:dxaOrig="200" w:dyaOrig="200">
          <v:shape id="_x0000_i1109" type="#_x0000_t75" style="width:9.8pt;height:9.8pt" o:ole="">
            <v:imagedata r:id="rId177" o:title=""/>
          </v:shape>
          <o:OLEObject Type="Embed" ProgID="Equation.DSMT4" ShapeID="_x0000_i1109" DrawAspect="Content" ObjectID="_1684190307" r:id="rId178"/>
        </w:object>
      </w:r>
      <w:r w:rsidRPr="00E3175B">
        <w:rPr>
          <w:rFonts w:hint="eastAsia"/>
          <w:szCs w:val="21"/>
        </w:rPr>
        <w:t>，</w:t>
      </w:r>
      <w:r w:rsidR="009A0D3A" w:rsidRPr="009A0D3A">
        <w:rPr>
          <w:position w:val="-12"/>
        </w:rPr>
        <w:object w:dxaOrig="279" w:dyaOrig="360">
          <v:shape id="_x0000_i1110" type="#_x0000_t75" style="width:13.8pt;height:17.85pt" o:ole="">
            <v:imagedata r:id="rId179" o:title=""/>
          </v:shape>
          <o:OLEObject Type="Embed" ProgID="Equation.DSMT4" ShapeID="_x0000_i1110" DrawAspect="Content" ObjectID="_1684190308" r:id="rId180"/>
        </w:object>
      </w:r>
      <w:r w:rsidRPr="00E3175B">
        <w:rPr>
          <w:rFonts w:hAnsi="宋体"/>
          <w:szCs w:val="21"/>
        </w:rPr>
        <w:t>不变</w:t>
      </w:r>
      <w:r w:rsidR="00083DD6">
        <w:rPr>
          <w:rFonts w:hAnsi="宋体" w:hint="eastAsia"/>
          <w:szCs w:val="21"/>
        </w:rPr>
        <w:t>（即</w:t>
      </w:r>
      <w:r w:rsidRPr="00E3175B">
        <w:rPr>
          <w:rFonts w:hAnsi="宋体"/>
          <w:szCs w:val="21"/>
        </w:rPr>
        <w:t>积分区域</w:t>
      </w:r>
      <w:r w:rsidR="009A0D3A" w:rsidRPr="009A0D3A">
        <w:rPr>
          <w:position w:val="-12"/>
        </w:rPr>
        <w:object w:dxaOrig="279" w:dyaOrig="360">
          <v:shape id="_x0000_i1111" type="#_x0000_t75" style="width:13.8pt;height:17.85pt" o:ole="">
            <v:imagedata r:id="rId181" o:title=""/>
          </v:shape>
          <o:OLEObject Type="Embed" ProgID="Equation.DSMT4" ShapeID="_x0000_i1111" DrawAspect="Content" ObjectID="_1684190309" r:id="rId182"/>
        </w:object>
      </w:r>
      <w:r w:rsidRPr="00E3175B">
        <w:rPr>
          <w:rFonts w:hAnsi="宋体"/>
          <w:szCs w:val="21"/>
        </w:rPr>
        <w:t>关于</w:t>
      </w:r>
      <w:r w:rsidR="009A0D3A" w:rsidRPr="009A0D3A">
        <w:rPr>
          <w:position w:val="-10"/>
        </w:rPr>
        <w:object w:dxaOrig="639" w:dyaOrig="260">
          <v:shape id="_x0000_i1112" type="#_x0000_t75" style="width:31.7pt;height:13.25pt" o:ole="">
            <v:imagedata r:id="rId183" o:title=""/>
          </v:shape>
          <o:OLEObject Type="Embed" ProgID="Equation.DSMT4" ShapeID="_x0000_i1112" DrawAspect="Content" ObjectID="_1684190310" r:id="rId184"/>
        </w:object>
      </w:r>
      <w:r w:rsidRPr="00E3175B">
        <w:rPr>
          <w:rFonts w:hAnsi="宋体"/>
          <w:szCs w:val="21"/>
        </w:rPr>
        <w:t>轮换对称</w:t>
      </w:r>
      <w:r w:rsidR="00083DD6">
        <w:rPr>
          <w:rFonts w:hAnsi="宋体" w:hint="eastAsia"/>
          <w:szCs w:val="21"/>
        </w:rPr>
        <w:t>）</w:t>
      </w:r>
      <w:r w:rsidRPr="00E3175B">
        <w:rPr>
          <w:rFonts w:hAnsi="宋体"/>
          <w:szCs w:val="21"/>
        </w:rPr>
        <w:t>，从而将被积函数也作此轮换变换后，其积分的值不变，即有</w:t>
      </w:r>
    </w:p>
    <w:p w:rsidR="00083DD6" w:rsidRDefault="009A0D3A" w:rsidP="00083DD6">
      <w:pPr>
        <w:ind w:leftChars="200" w:left="480"/>
        <w:jc w:val="center"/>
        <w:rPr>
          <w:szCs w:val="21"/>
        </w:rPr>
      </w:pPr>
      <w:r w:rsidRPr="009A0D3A">
        <w:rPr>
          <w:position w:val="-34"/>
        </w:rPr>
        <w:object w:dxaOrig="2799" w:dyaOrig="620">
          <v:shape id="_x0000_i1113" type="#_x0000_t75" style="width:139.95pt;height:31.1pt" o:ole="">
            <v:imagedata r:id="rId185" o:title=""/>
          </v:shape>
          <o:OLEObject Type="Embed" ProgID="Equation.DSMT4" ShapeID="_x0000_i1113" DrawAspect="Content" ObjectID="_1684190311" r:id="rId186"/>
        </w:object>
      </w:r>
    </w:p>
    <w:p w:rsidR="001D3A8B" w:rsidRPr="00E3175B" w:rsidRDefault="00083DD6" w:rsidP="00083DD6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故</w:t>
      </w:r>
      <w:r w:rsidR="001D3A8B" w:rsidRPr="00E3175B">
        <w:rPr>
          <w:rFonts w:hAnsi="宋体"/>
          <w:szCs w:val="21"/>
        </w:rPr>
        <w:t>选项</w:t>
      </w:r>
      <w:r>
        <w:rPr>
          <w:rFonts w:hint="eastAsia"/>
          <w:szCs w:val="21"/>
        </w:rPr>
        <w:t>(C)</w:t>
      </w:r>
      <w:r w:rsidR="001D3A8B" w:rsidRPr="00E3175B">
        <w:rPr>
          <w:rFonts w:hAnsi="宋体"/>
          <w:szCs w:val="21"/>
        </w:rPr>
        <w:t>正确</w:t>
      </w:r>
      <w:r w:rsidR="001D3A8B" w:rsidRPr="00E3175B">
        <w:rPr>
          <w:szCs w:val="21"/>
        </w:rPr>
        <w:t>.</w:t>
      </w:r>
    </w:p>
    <w:p w:rsidR="001D3A8B" w:rsidRPr="00E3175B" w:rsidRDefault="001D3A8B" w:rsidP="00083DD6">
      <w:pPr>
        <w:ind w:leftChars="200" w:left="480"/>
        <w:rPr>
          <w:szCs w:val="21"/>
        </w:rPr>
      </w:pPr>
      <w:r w:rsidRPr="00E3175B">
        <w:rPr>
          <w:rFonts w:hAnsi="宋体"/>
          <w:szCs w:val="21"/>
        </w:rPr>
        <w:t>曲面</w:t>
      </w:r>
      <w:r w:rsidR="009A0D3A" w:rsidRPr="009A0D3A">
        <w:rPr>
          <w:position w:val="-6"/>
        </w:rPr>
        <w:object w:dxaOrig="220" w:dyaOrig="279">
          <v:shape id="_x0000_i1114" type="#_x0000_t75" style="width:10.95pt;height:13.8pt" o:ole="">
            <v:imagedata r:id="rId187" o:title=""/>
          </v:shape>
          <o:OLEObject Type="Embed" ProgID="Equation.DSMT4" ShapeID="_x0000_i1114" DrawAspect="Content" ObjectID="_1684190312" r:id="rId188"/>
        </w:object>
      </w:r>
      <w:r w:rsidRPr="00E3175B">
        <w:rPr>
          <w:rFonts w:hAnsi="宋体"/>
          <w:szCs w:val="21"/>
        </w:rPr>
        <w:t>关于</w:t>
      </w:r>
      <w:r w:rsidR="009A0D3A" w:rsidRPr="009A0D3A">
        <w:rPr>
          <w:position w:val="-10"/>
        </w:rPr>
        <w:object w:dxaOrig="460" w:dyaOrig="260">
          <v:shape id="_x0000_i1115" type="#_x0000_t75" style="width:23.05pt;height:13.25pt" o:ole="">
            <v:imagedata r:id="rId189" o:title=""/>
          </v:shape>
          <o:OLEObject Type="Embed" ProgID="Equation.DSMT4" ShapeID="_x0000_i1115" DrawAspect="Content" ObjectID="_1684190313" r:id="rId190"/>
        </w:object>
      </w:r>
      <w:r w:rsidRPr="00E3175B">
        <w:rPr>
          <w:rFonts w:hAnsi="宋体"/>
          <w:szCs w:val="21"/>
        </w:rPr>
        <w:t>平面对称，</w:t>
      </w:r>
      <w:r w:rsidR="009A0D3A" w:rsidRPr="00025957">
        <w:rPr>
          <w:position w:val="-4"/>
        </w:rPr>
        <w:object w:dxaOrig="200" w:dyaOrig="200">
          <v:shape id="_x0000_i1116" type="#_x0000_t75" style="width:9.8pt;height:9.8pt" o:ole="">
            <v:imagedata r:id="rId191" o:title=""/>
          </v:shape>
          <o:OLEObject Type="Embed" ProgID="Equation.DSMT4" ShapeID="_x0000_i1116" DrawAspect="Content" ObjectID="_1684190314" r:id="rId192"/>
        </w:object>
      </w:r>
      <w:r w:rsidRPr="00E3175B">
        <w:rPr>
          <w:rFonts w:hAnsi="宋体"/>
          <w:szCs w:val="21"/>
        </w:rPr>
        <w:t>为</w:t>
      </w:r>
      <w:r w:rsidR="009A0D3A" w:rsidRPr="00025957">
        <w:rPr>
          <w:position w:val="-4"/>
        </w:rPr>
        <w:object w:dxaOrig="200" w:dyaOrig="200">
          <v:shape id="_x0000_i1117" type="#_x0000_t75" style="width:9.8pt;height:9.8pt" o:ole="">
            <v:imagedata r:id="rId193" o:title=""/>
          </v:shape>
          <o:OLEObject Type="Embed" ProgID="Equation.DSMT4" ShapeID="_x0000_i1117" DrawAspect="Content" ObjectID="_1684190315" r:id="rId194"/>
        </w:object>
      </w:r>
      <w:r w:rsidRPr="00E3175B">
        <w:rPr>
          <w:rFonts w:hAnsi="宋体"/>
          <w:szCs w:val="21"/>
        </w:rPr>
        <w:t>的奇函数，所以</w:t>
      </w:r>
      <w:r w:rsidR="009A0D3A" w:rsidRPr="009A0D3A">
        <w:rPr>
          <w:position w:val="-32"/>
        </w:rPr>
        <w:object w:dxaOrig="1020" w:dyaOrig="600">
          <v:shape id="_x0000_i1118" type="#_x0000_t75" style="width:51.25pt;height:29.95pt" o:ole="">
            <v:imagedata r:id="rId195" o:title=""/>
          </v:shape>
          <o:OLEObject Type="Embed" ProgID="Equation.DSMT4" ShapeID="_x0000_i1118" DrawAspect="Content" ObjectID="_1684190316" r:id="rId196"/>
        </w:object>
      </w:r>
      <w:r w:rsidRPr="00E3175B">
        <w:rPr>
          <w:rFonts w:hAnsi="宋体"/>
          <w:szCs w:val="21"/>
        </w:rPr>
        <w:t>，而</w:t>
      </w:r>
      <w:r w:rsidR="009A0D3A" w:rsidRPr="009A0D3A">
        <w:rPr>
          <w:position w:val="-34"/>
        </w:rPr>
        <w:object w:dxaOrig="680" w:dyaOrig="620">
          <v:shape id="_x0000_i1119" type="#_x0000_t75" style="width:34pt;height:31.1pt" o:ole="">
            <v:imagedata r:id="rId197" o:title=""/>
          </v:shape>
          <o:OLEObject Type="Embed" ProgID="Equation.DSMT4" ShapeID="_x0000_i1119" DrawAspect="Content" ObjectID="_1684190317" r:id="rId198"/>
        </w:object>
      </w:r>
      <w:r w:rsidRPr="00E3175B">
        <w:rPr>
          <w:rFonts w:hAnsi="宋体"/>
          <w:szCs w:val="21"/>
        </w:rPr>
        <w:t>中</w:t>
      </w:r>
      <w:r w:rsidR="009A0D3A" w:rsidRPr="009A0D3A">
        <w:rPr>
          <w:position w:val="-6"/>
        </w:rPr>
        <w:object w:dxaOrig="540" w:dyaOrig="279">
          <v:shape id="_x0000_i1120" type="#_x0000_t75" style="width:27.05pt;height:13.8pt" o:ole="">
            <v:imagedata r:id="rId199" o:title=""/>
          </v:shape>
          <o:OLEObject Type="Embed" ProgID="Equation.DSMT4" ShapeID="_x0000_i1120" DrawAspect="Content" ObjectID="_1684190318" r:id="rId200"/>
        </w:object>
      </w:r>
      <w:r w:rsidRPr="00E3175B">
        <w:rPr>
          <w:rFonts w:hAnsi="宋体"/>
          <w:szCs w:val="21"/>
        </w:rPr>
        <w:t>且仅在</w:t>
      </w:r>
      <w:r w:rsidR="009A0D3A" w:rsidRPr="009A0D3A">
        <w:rPr>
          <w:position w:val="-10"/>
        </w:rPr>
        <w:object w:dxaOrig="460" w:dyaOrig="260">
          <v:shape id="_x0000_i1121" type="#_x0000_t75" style="width:23.05pt;height:13.25pt" o:ole="">
            <v:imagedata r:id="rId201" o:title=""/>
          </v:shape>
          <o:OLEObject Type="Embed" ProgID="Equation.DSMT4" ShapeID="_x0000_i1121" DrawAspect="Content" ObjectID="_1684190319" r:id="rId202"/>
        </w:object>
      </w:r>
      <w:r w:rsidRPr="00E3175B">
        <w:rPr>
          <w:rFonts w:hAnsi="宋体"/>
          <w:szCs w:val="21"/>
        </w:rPr>
        <w:t>面上</w:t>
      </w:r>
      <w:r w:rsidR="009A0D3A" w:rsidRPr="009A0D3A">
        <w:rPr>
          <w:position w:val="-6"/>
        </w:rPr>
        <w:object w:dxaOrig="540" w:dyaOrig="279">
          <v:shape id="_x0000_i1122" type="#_x0000_t75" style="width:27.05pt;height:13.8pt" o:ole="">
            <v:imagedata r:id="rId203" o:title=""/>
          </v:shape>
          <o:OLEObject Type="Embed" ProgID="Equation.DSMT4" ShapeID="_x0000_i1122" DrawAspect="Content" ObjectID="_1684190320" r:id="rId204"/>
        </w:object>
      </w:r>
      <w:r w:rsidRPr="00E3175B">
        <w:rPr>
          <w:rFonts w:hAnsi="宋体"/>
          <w:szCs w:val="21"/>
        </w:rPr>
        <w:t>，从而</w:t>
      </w:r>
      <w:r w:rsidR="009A0D3A" w:rsidRPr="009A0D3A">
        <w:rPr>
          <w:position w:val="-34"/>
        </w:rPr>
        <w:object w:dxaOrig="1020" w:dyaOrig="620">
          <v:shape id="_x0000_i1123" type="#_x0000_t75" style="width:51.25pt;height:31.1pt" o:ole="">
            <v:imagedata r:id="rId205" o:title=""/>
          </v:shape>
          <o:OLEObject Type="Embed" ProgID="Equation.DSMT4" ShapeID="_x0000_i1123" DrawAspect="Content" ObjectID="_1684190321" r:id="rId206"/>
        </w:object>
      </w:r>
      <w:r w:rsidRPr="00E3175B">
        <w:rPr>
          <w:rFonts w:hAnsi="宋体"/>
          <w:szCs w:val="21"/>
        </w:rPr>
        <w:t>，</w:t>
      </w:r>
      <w:r w:rsidR="00083DD6">
        <w:rPr>
          <w:rFonts w:hint="eastAsia"/>
          <w:szCs w:val="21"/>
        </w:rPr>
        <w:t>(A)</w:t>
      </w:r>
      <w:r w:rsidRPr="00E3175B">
        <w:rPr>
          <w:rFonts w:hAnsi="宋体"/>
          <w:szCs w:val="21"/>
        </w:rPr>
        <w:t>不成立</w:t>
      </w:r>
      <w:r w:rsidRPr="00E3175B">
        <w:rPr>
          <w:szCs w:val="21"/>
        </w:rPr>
        <w:t>.</w:t>
      </w:r>
    </w:p>
    <w:p w:rsidR="001D3A8B" w:rsidRPr="00E3175B" w:rsidRDefault="001D3A8B" w:rsidP="00083DD6">
      <w:pPr>
        <w:ind w:leftChars="200" w:left="480"/>
        <w:rPr>
          <w:szCs w:val="21"/>
        </w:rPr>
      </w:pPr>
      <w:r w:rsidRPr="00E3175B">
        <w:rPr>
          <w:rFonts w:hAnsi="宋体"/>
          <w:szCs w:val="21"/>
        </w:rPr>
        <w:t>曲面</w:t>
      </w:r>
      <w:r w:rsidR="009A0D3A" w:rsidRPr="009A0D3A">
        <w:rPr>
          <w:position w:val="-6"/>
        </w:rPr>
        <w:object w:dxaOrig="220" w:dyaOrig="279">
          <v:shape id="_x0000_i1124" type="#_x0000_t75" style="width:10.95pt;height:13.8pt" o:ole="">
            <v:imagedata r:id="rId207" o:title=""/>
          </v:shape>
          <o:OLEObject Type="Embed" ProgID="Equation.DSMT4" ShapeID="_x0000_i1124" DrawAspect="Content" ObjectID="_1684190322" r:id="rId208"/>
        </w:object>
      </w:r>
      <w:r w:rsidRPr="00E3175B">
        <w:rPr>
          <w:rFonts w:hAnsi="宋体"/>
          <w:szCs w:val="21"/>
        </w:rPr>
        <w:t>关于</w:t>
      </w:r>
      <w:r w:rsidR="009A0D3A" w:rsidRPr="009A0D3A">
        <w:rPr>
          <w:position w:val="-6"/>
        </w:rPr>
        <w:object w:dxaOrig="440" w:dyaOrig="220">
          <v:shape id="_x0000_i1125" type="#_x0000_t75" style="width:21.9pt;height:10.95pt" o:ole="">
            <v:imagedata r:id="rId209" o:title=""/>
          </v:shape>
          <o:OLEObject Type="Embed" ProgID="Equation.DSMT4" ShapeID="_x0000_i1125" DrawAspect="Content" ObjectID="_1684190323" r:id="rId210"/>
        </w:object>
      </w:r>
      <w:r w:rsidRPr="00E3175B">
        <w:rPr>
          <w:rFonts w:hAnsi="宋体"/>
          <w:szCs w:val="21"/>
        </w:rPr>
        <w:t>平面对称，</w:t>
      </w:r>
      <w:r w:rsidR="009A0D3A" w:rsidRPr="009A0D3A">
        <w:rPr>
          <w:position w:val="-10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84190324" r:id="rId212"/>
        </w:object>
      </w:r>
      <w:r w:rsidRPr="00E3175B">
        <w:rPr>
          <w:rFonts w:hAnsi="宋体"/>
          <w:szCs w:val="21"/>
        </w:rPr>
        <w:t>为</w:t>
      </w:r>
      <w:r w:rsidR="009A0D3A" w:rsidRPr="009A0D3A">
        <w:rPr>
          <w:position w:val="-10"/>
        </w:rPr>
        <w:object w:dxaOrig="220" w:dyaOrig="260">
          <v:shape id="_x0000_i1127" type="#_x0000_t75" style="width:10.95pt;height:13.25pt" o:ole="">
            <v:imagedata r:id="rId213" o:title=""/>
          </v:shape>
          <o:OLEObject Type="Embed" ProgID="Equation.DSMT4" ShapeID="_x0000_i1127" DrawAspect="Content" ObjectID="_1684190325" r:id="rId214"/>
        </w:object>
      </w:r>
      <w:r w:rsidRPr="00E3175B">
        <w:rPr>
          <w:rFonts w:hAnsi="宋体"/>
          <w:szCs w:val="21"/>
        </w:rPr>
        <w:t>的奇函数，所以</w:t>
      </w:r>
      <w:r w:rsidR="009A0D3A" w:rsidRPr="009A0D3A">
        <w:rPr>
          <w:position w:val="-32"/>
        </w:rPr>
        <w:object w:dxaOrig="1040" w:dyaOrig="600">
          <v:shape id="_x0000_i1128" type="#_x0000_t75" style="width:51.85pt;height:29.95pt" o:ole="">
            <v:imagedata r:id="rId215" o:title=""/>
          </v:shape>
          <o:OLEObject Type="Embed" ProgID="Equation.DSMT4" ShapeID="_x0000_i1128" DrawAspect="Content" ObjectID="_1684190326" r:id="rId216"/>
        </w:object>
      </w:r>
      <w:r w:rsidRPr="00E3175B">
        <w:rPr>
          <w:rFonts w:hAnsi="宋体"/>
          <w:szCs w:val="21"/>
        </w:rPr>
        <w:t>，而</w:t>
      </w:r>
      <w:r w:rsidR="009A0D3A" w:rsidRPr="009A0D3A">
        <w:rPr>
          <w:position w:val="-34"/>
        </w:rPr>
        <w:object w:dxaOrig="1020" w:dyaOrig="620">
          <v:shape id="_x0000_i1129" type="#_x0000_t75" style="width:51.25pt;height:31.1pt" o:ole="">
            <v:imagedata r:id="rId217" o:title=""/>
          </v:shape>
          <o:OLEObject Type="Embed" ProgID="Equation.DSMT4" ShapeID="_x0000_i1129" DrawAspect="Content" ObjectID="_1684190327" r:id="rId218"/>
        </w:object>
      </w:r>
      <w:r w:rsidRPr="00E3175B">
        <w:rPr>
          <w:rFonts w:hAnsi="宋体"/>
          <w:szCs w:val="21"/>
        </w:rPr>
        <w:t>，所以</w:t>
      </w:r>
      <w:r w:rsidR="00083DD6">
        <w:rPr>
          <w:rFonts w:hint="eastAsia"/>
          <w:szCs w:val="21"/>
        </w:rPr>
        <w:t>(B)</w:t>
      </w:r>
      <w:r w:rsidRPr="00E3175B">
        <w:rPr>
          <w:rFonts w:hAnsi="宋体"/>
          <w:szCs w:val="21"/>
        </w:rPr>
        <w:t>不成立</w:t>
      </w:r>
      <w:r w:rsidRPr="00E3175B">
        <w:rPr>
          <w:szCs w:val="21"/>
        </w:rPr>
        <w:t>.</w:t>
      </w:r>
    </w:p>
    <w:p w:rsidR="001D3A8B" w:rsidRPr="00E3175B" w:rsidRDefault="001D3A8B" w:rsidP="00083DD6">
      <w:pPr>
        <w:ind w:leftChars="200" w:left="480"/>
        <w:rPr>
          <w:szCs w:val="21"/>
        </w:rPr>
      </w:pPr>
      <w:r w:rsidRPr="00E3175B">
        <w:rPr>
          <w:rFonts w:hAnsi="宋体"/>
          <w:szCs w:val="21"/>
        </w:rPr>
        <w:t>曲面</w:t>
      </w:r>
      <w:r w:rsidR="009A0D3A" w:rsidRPr="009A0D3A">
        <w:rPr>
          <w:position w:val="-6"/>
        </w:rPr>
        <w:object w:dxaOrig="220" w:dyaOrig="279">
          <v:shape id="_x0000_i1130" type="#_x0000_t75" style="width:10.95pt;height:13.8pt" o:ole="">
            <v:imagedata r:id="rId219" o:title=""/>
          </v:shape>
          <o:OLEObject Type="Embed" ProgID="Equation.DSMT4" ShapeID="_x0000_i1130" DrawAspect="Content" ObjectID="_1684190328" r:id="rId220"/>
        </w:object>
      </w:r>
      <w:r w:rsidRPr="00E3175B">
        <w:rPr>
          <w:rFonts w:hAnsi="宋体"/>
          <w:szCs w:val="21"/>
        </w:rPr>
        <w:t>关于</w:t>
      </w:r>
      <w:r w:rsidR="009A0D3A" w:rsidRPr="009A0D3A">
        <w:rPr>
          <w:position w:val="-6"/>
        </w:rPr>
        <w:object w:dxaOrig="440" w:dyaOrig="220">
          <v:shape id="_x0000_i1131" type="#_x0000_t75" style="width:21.9pt;height:10.95pt" o:ole="">
            <v:imagedata r:id="rId221" o:title=""/>
          </v:shape>
          <o:OLEObject Type="Embed" ProgID="Equation.DSMT4" ShapeID="_x0000_i1131" DrawAspect="Content" ObjectID="_1684190329" r:id="rId222"/>
        </w:object>
      </w:r>
      <w:r w:rsidRPr="00E3175B">
        <w:rPr>
          <w:rFonts w:hAnsi="宋体"/>
          <w:szCs w:val="21"/>
        </w:rPr>
        <w:t>平面对称，</w:t>
      </w:r>
      <w:r w:rsidR="009A0D3A" w:rsidRPr="009A0D3A">
        <w:rPr>
          <w:position w:val="-10"/>
        </w:rPr>
        <w:object w:dxaOrig="420" w:dyaOrig="260">
          <v:shape id="_x0000_i1132" type="#_x0000_t75" style="width:20.75pt;height:13.25pt" o:ole="">
            <v:imagedata r:id="rId223" o:title=""/>
          </v:shape>
          <o:OLEObject Type="Embed" ProgID="Equation.DSMT4" ShapeID="_x0000_i1132" DrawAspect="Content" ObjectID="_1684190330" r:id="rId224"/>
        </w:object>
      </w:r>
      <w:r w:rsidRPr="00E3175B">
        <w:rPr>
          <w:rFonts w:hAnsi="宋体"/>
          <w:szCs w:val="21"/>
        </w:rPr>
        <w:t>为</w:t>
      </w:r>
      <w:r w:rsidR="009A0D3A" w:rsidRPr="009A0D3A">
        <w:rPr>
          <w:position w:val="-10"/>
        </w:rPr>
        <w:object w:dxaOrig="220" w:dyaOrig="260">
          <v:shape id="_x0000_i1133" type="#_x0000_t75" style="width:10.95pt;height:13.25pt" o:ole="">
            <v:imagedata r:id="rId225" o:title=""/>
          </v:shape>
          <o:OLEObject Type="Embed" ProgID="Equation.DSMT4" ShapeID="_x0000_i1133" DrawAspect="Content" ObjectID="_1684190331" r:id="rId226"/>
        </w:object>
      </w:r>
      <w:r w:rsidRPr="00E3175B">
        <w:rPr>
          <w:rFonts w:hAnsi="宋体"/>
          <w:szCs w:val="21"/>
        </w:rPr>
        <w:t>的奇函数，所以</w:t>
      </w:r>
      <w:r w:rsidR="009A0D3A" w:rsidRPr="009A0D3A">
        <w:rPr>
          <w:position w:val="-32"/>
        </w:rPr>
        <w:object w:dxaOrig="1240" w:dyaOrig="600">
          <v:shape id="_x0000_i1134" type="#_x0000_t75" style="width:62.2pt;height:29.95pt" o:ole="">
            <v:imagedata r:id="rId227" o:title=""/>
          </v:shape>
          <o:OLEObject Type="Embed" ProgID="Equation.DSMT4" ShapeID="_x0000_i1134" DrawAspect="Content" ObjectID="_1684190332" r:id="rId228"/>
        </w:object>
      </w:r>
      <w:r w:rsidRPr="00E3175B">
        <w:rPr>
          <w:rFonts w:hAnsi="宋体"/>
          <w:szCs w:val="21"/>
        </w:rPr>
        <w:t>，而</w:t>
      </w:r>
      <w:r w:rsidR="009A0D3A" w:rsidRPr="009A0D3A">
        <w:rPr>
          <w:position w:val="-34"/>
        </w:rPr>
        <w:object w:dxaOrig="1240" w:dyaOrig="620">
          <v:shape id="_x0000_i1135" type="#_x0000_t75" style="width:62.2pt;height:31.1pt" o:ole="">
            <v:imagedata r:id="rId229" o:title=""/>
          </v:shape>
          <o:OLEObject Type="Embed" ProgID="Equation.DSMT4" ShapeID="_x0000_i1135" DrawAspect="Content" ObjectID="_1684190333" r:id="rId230"/>
        </w:object>
      </w:r>
      <w:r w:rsidRPr="00E3175B">
        <w:rPr>
          <w:rFonts w:hAnsi="宋体"/>
          <w:szCs w:val="21"/>
        </w:rPr>
        <w:t>，所以</w:t>
      </w:r>
      <w:r w:rsidR="00083DD6">
        <w:rPr>
          <w:rFonts w:hint="eastAsia"/>
          <w:szCs w:val="21"/>
        </w:rPr>
        <w:t>(D)</w:t>
      </w:r>
      <w:r w:rsidRPr="00E3175B">
        <w:rPr>
          <w:rFonts w:hAnsi="宋体"/>
          <w:szCs w:val="21"/>
        </w:rPr>
        <w:t>不成立</w:t>
      </w:r>
      <w:r w:rsidRPr="00E3175B">
        <w:rPr>
          <w:szCs w:val="21"/>
        </w:rPr>
        <w:t>.</w:t>
      </w:r>
    </w:p>
    <w:p w:rsidR="001D3A8B" w:rsidRDefault="001D3A8B" w:rsidP="00DF3B56">
      <w:pPr>
        <w:autoSpaceDE w:val="0"/>
        <w:autoSpaceDN w:val="0"/>
        <w:adjustRightInd w:val="0"/>
        <w:jc w:val="left"/>
        <w:rPr>
          <w:szCs w:val="21"/>
        </w:rPr>
      </w:pPr>
    </w:p>
    <w:p w:rsidR="00A07FD6" w:rsidRPr="001D3A8B" w:rsidRDefault="00A07FD6" w:rsidP="00DF3B56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2C68E3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设级数</w:t>
      </w:r>
      <w:r w:rsidR="009A0D3A" w:rsidRPr="009A0D3A">
        <w:rPr>
          <w:position w:val="-28"/>
        </w:rPr>
        <w:object w:dxaOrig="560" w:dyaOrig="680">
          <v:shape id="_x0000_i1136" type="#_x0000_t75" style="width:28.2pt;height:34pt" o:ole="">
            <v:imagedata r:id="rId231" o:title=""/>
          </v:shape>
          <o:OLEObject Type="Embed" ProgID="Equation.DSMT4" ShapeID="_x0000_i1136" DrawAspect="Content" ObjectID="_1684190334" r:id="rId232"/>
        </w:object>
      </w:r>
      <w:r w:rsidRPr="002C68E3">
        <w:rPr>
          <w:rFonts w:hAnsi="宋体"/>
          <w:kern w:val="0"/>
          <w:szCs w:val="21"/>
        </w:rPr>
        <w:t>收敛，则必收敛的级数为</w:t>
      </w:r>
      <w:r w:rsidRPr="002C68E3">
        <w:rPr>
          <w:kern w:val="0"/>
          <w:szCs w:val="21"/>
        </w:rPr>
        <w:t>(</w:t>
      </w:r>
      <w:r w:rsidR="00AB6674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 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160" w:dyaOrig="680">
          <v:shape id="_x0000_i1137" type="#_x0000_t75" style="width:58.2pt;height:34pt" o:ole="">
            <v:imagedata r:id="rId233" o:title=""/>
          </v:shape>
          <o:OLEObject Type="Embed" ProgID="Equation.DSMT4" ShapeID="_x0000_i1137" DrawAspect="Content" ObjectID="_1684190335" r:id="rId234"/>
        </w:object>
      </w:r>
      <w:r w:rsidR="008F3CBD">
        <w:rPr>
          <w:rFonts w:hint="eastAsia"/>
        </w:rPr>
        <w:t>．</w:t>
      </w:r>
      <w:r w:rsidR="008F3CBD">
        <w:t xml:space="preserve">  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639" w:dyaOrig="680">
          <v:shape id="_x0000_i1138" type="#_x0000_t75" style="width:31.7pt;height:34pt" o:ole="">
            <v:imagedata r:id="rId235" o:title=""/>
          </v:shape>
          <o:OLEObject Type="Embed" ProgID="Equation.DSMT4" ShapeID="_x0000_i1138" DrawAspect="Content" ObjectID="_1684190336" r:id="rId236"/>
        </w:object>
      </w:r>
      <w:r w:rsidR="008F3CBD">
        <w:rPr>
          <w:rFonts w:hint="eastAsia"/>
        </w:rPr>
        <w:t>．</w:t>
      </w:r>
      <w:r w:rsidR="008F3CBD">
        <w:rPr>
          <w:rFonts w:hint="eastAsia"/>
        </w:rPr>
        <w:t xml:space="preserve">  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440" w:dyaOrig="680">
          <v:shape id="_x0000_i1139" type="#_x0000_t75" style="width:1in;height:34pt" o:ole="">
            <v:imagedata r:id="rId237" o:title=""/>
          </v:shape>
          <o:OLEObject Type="Embed" ProgID="Equation.DSMT4" ShapeID="_x0000_i1139" DrawAspect="Content" ObjectID="_1684190337" r:id="rId238"/>
        </w:object>
      </w:r>
      <w:r w:rsidR="008F3CBD">
        <w:rPr>
          <w:rFonts w:hint="eastAsia"/>
        </w:rPr>
        <w:t>．</w:t>
      </w:r>
      <w:r w:rsidRPr="002C68E3">
        <w:rPr>
          <w:kern w:val="0"/>
          <w:szCs w:val="21"/>
        </w:rPr>
        <w:t xml:space="preserve">  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8F3CBD">
        <w:rPr>
          <w:rFonts w:hAnsi="宋体" w:hint="eastAsia"/>
          <w:kern w:val="0"/>
          <w:szCs w:val="21"/>
        </w:rPr>
        <w:t xml:space="preserve"> </w:t>
      </w:r>
      <w:r w:rsidR="009A0D3A" w:rsidRPr="009A0D3A">
        <w:rPr>
          <w:position w:val="-28"/>
        </w:rPr>
        <w:object w:dxaOrig="1300" w:dyaOrig="680">
          <v:shape id="_x0000_i1140" type="#_x0000_t75" style="width:65.1pt;height:34pt" o:ole="">
            <v:imagedata r:id="rId239" o:title=""/>
          </v:shape>
          <o:OLEObject Type="Embed" ProgID="Equation.DSMT4" ShapeID="_x0000_i1140" DrawAspect="Content" ObjectID="_1684190338" r:id="rId240"/>
        </w:object>
      </w:r>
      <w:r w:rsidR="008F3CBD">
        <w:rPr>
          <w:rFonts w:hint="eastAsia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8C1ED4" w:rsidRDefault="00A24CF3" w:rsidP="008C1ED4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063574">
        <w:rPr>
          <w:rFonts w:hint="eastAsia"/>
        </w:rPr>
        <w:t>应选</w:t>
      </w:r>
      <w:r w:rsidR="00063574">
        <w:rPr>
          <w:rFonts w:hint="eastAsia"/>
        </w:rPr>
        <w:t>(</w:t>
      </w:r>
      <w:r w:rsidR="001D3A8B" w:rsidRPr="00E3175B">
        <w:rPr>
          <w:rFonts w:hint="eastAsia"/>
          <w:szCs w:val="21"/>
        </w:rPr>
        <w:t>D</w:t>
      </w:r>
      <w:r w:rsidR="00063574">
        <w:rPr>
          <w:rFonts w:hint="eastAsia"/>
          <w:szCs w:val="21"/>
        </w:rPr>
        <w:t>)</w:t>
      </w:r>
      <w:r w:rsidR="00063574">
        <w:rPr>
          <w:rFonts w:hint="eastAsia"/>
          <w:szCs w:val="21"/>
        </w:rPr>
        <w:t>．</w:t>
      </w:r>
      <w:r w:rsidR="001D3A8B" w:rsidRPr="00E3175B">
        <w:rPr>
          <w:rFonts w:hAnsi="宋体"/>
          <w:szCs w:val="21"/>
        </w:rPr>
        <w:t>由</w:t>
      </w:r>
      <w:r w:rsidR="009A0D3A" w:rsidRPr="009A0D3A">
        <w:rPr>
          <w:position w:val="-28"/>
        </w:rPr>
        <w:object w:dxaOrig="560" w:dyaOrig="680">
          <v:shape id="_x0000_i1141" type="#_x0000_t75" style="width:28.2pt;height:34pt" o:ole="">
            <v:imagedata r:id="rId241" o:title=""/>
          </v:shape>
          <o:OLEObject Type="Embed" ProgID="Equation.DSMT4" ShapeID="_x0000_i1141" DrawAspect="Content" ObjectID="_1684190339" r:id="rId242"/>
        </w:object>
      </w:r>
      <w:r w:rsidR="001D3A8B" w:rsidRPr="00E3175B">
        <w:rPr>
          <w:rFonts w:hAnsi="宋体"/>
          <w:szCs w:val="21"/>
        </w:rPr>
        <w:t>收敛，所以</w:t>
      </w:r>
      <w:r w:rsidR="009A0D3A" w:rsidRPr="009A0D3A">
        <w:rPr>
          <w:position w:val="-28"/>
        </w:rPr>
        <w:object w:dxaOrig="720" w:dyaOrig="680">
          <v:shape id="_x0000_i1142" type="#_x0000_t75" style="width:36.3pt;height:34pt" o:ole="">
            <v:imagedata r:id="rId243" o:title=""/>
          </v:shape>
          <o:OLEObject Type="Embed" ProgID="Equation.DSMT4" ShapeID="_x0000_i1142" DrawAspect="Content" ObjectID="_1684190340" r:id="rId244"/>
        </w:object>
      </w:r>
      <w:r w:rsidR="001D3A8B" w:rsidRPr="00E3175B">
        <w:rPr>
          <w:rFonts w:hAnsi="宋体"/>
          <w:szCs w:val="21"/>
        </w:rPr>
        <w:t>也收敛</w:t>
      </w:r>
      <w:r w:rsidR="008C1ED4">
        <w:rPr>
          <w:rFonts w:hint="eastAsia"/>
          <w:szCs w:val="21"/>
        </w:rPr>
        <w:t>．</w:t>
      </w:r>
      <w:r w:rsidR="001D3A8B" w:rsidRPr="00E3175B">
        <w:rPr>
          <w:rFonts w:hAnsi="宋体"/>
          <w:szCs w:val="21"/>
        </w:rPr>
        <w:t>由收敛级数的性质知</w:t>
      </w:r>
      <w:r w:rsidR="008C1ED4">
        <w:rPr>
          <w:rFonts w:hAnsi="宋体" w:hint="eastAsia"/>
          <w:szCs w:val="21"/>
        </w:rPr>
        <w:t>级数</w:t>
      </w:r>
      <w:r w:rsidR="009A0D3A" w:rsidRPr="009A0D3A">
        <w:rPr>
          <w:position w:val="-28"/>
        </w:rPr>
        <w:object w:dxaOrig="2880" w:dyaOrig="680">
          <v:shape id="_x0000_i1143" type="#_x0000_t75" style="width:2in;height:34pt" o:ole="">
            <v:imagedata r:id="rId245" o:title=""/>
          </v:shape>
          <o:OLEObject Type="Embed" ProgID="Equation.DSMT4" ShapeID="_x0000_i1143" DrawAspect="Content" ObjectID="_1684190341" r:id="rId246"/>
        </w:object>
      </w:r>
      <w:r w:rsidR="008C1ED4">
        <w:rPr>
          <w:rFonts w:hint="eastAsia"/>
          <w:szCs w:val="21"/>
        </w:rPr>
        <w:t>也收敛，即</w:t>
      </w:r>
      <w:r w:rsidR="001D3A8B" w:rsidRPr="00E3175B">
        <w:rPr>
          <w:rFonts w:hAnsi="宋体"/>
          <w:szCs w:val="21"/>
        </w:rPr>
        <w:t>选项</w:t>
      </w:r>
      <w:r w:rsidR="009A0D3A" w:rsidRPr="009A0D3A">
        <w:rPr>
          <w:position w:val="-10"/>
        </w:rPr>
        <w:object w:dxaOrig="400" w:dyaOrig="320">
          <v:shape id="_x0000_i1144" type="#_x0000_t75" style="width:20.15pt;height:16.15pt" o:ole="">
            <v:imagedata r:id="rId247" o:title=""/>
          </v:shape>
          <o:OLEObject Type="Embed" ProgID="Equation.DSMT4" ShapeID="_x0000_i1144" DrawAspect="Content" ObjectID="_1684190342" r:id="rId248"/>
        </w:object>
      </w:r>
      <w:r w:rsidR="001D3A8B" w:rsidRPr="00E3175B">
        <w:rPr>
          <w:rFonts w:hAnsi="宋体"/>
          <w:szCs w:val="21"/>
        </w:rPr>
        <w:t>成立</w:t>
      </w:r>
      <w:r w:rsidR="008C1ED4">
        <w:rPr>
          <w:rFonts w:hint="eastAsia"/>
          <w:szCs w:val="21"/>
        </w:rPr>
        <w:t>．</w:t>
      </w:r>
    </w:p>
    <w:p w:rsidR="001D3A8B" w:rsidRPr="00E3175B" w:rsidRDefault="008C1ED4" w:rsidP="008C1ED4">
      <w:pPr>
        <w:ind w:leftChars="200" w:left="480"/>
        <w:rPr>
          <w:szCs w:val="21"/>
        </w:rPr>
      </w:pPr>
      <w:r>
        <w:rPr>
          <w:rFonts w:hint="eastAsia"/>
          <w:szCs w:val="21"/>
        </w:rPr>
        <w:t>(A)</w:t>
      </w:r>
      <w:r>
        <w:rPr>
          <w:rFonts w:hint="eastAsia"/>
          <w:szCs w:val="21"/>
        </w:rPr>
        <w:t>错误</w:t>
      </w:r>
      <w:r w:rsidR="001D3A8B" w:rsidRPr="00E3175B">
        <w:rPr>
          <w:rFonts w:hAnsi="宋体"/>
          <w:szCs w:val="21"/>
        </w:rPr>
        <w:t>：取</w:t>
      </w:r>
      <w:r w:rsidR="009A0D3A" w:rsidRPr="009A0D3A">
        <w:rPr>
          <w:position w:val="-28"/>
        </w:rPr>
        <w:object w:dxaOrig="1920" w:dyaOrig="660">
          <v:shape id="_x0000_i1145" type="#_x0000_t75" style="width:96.2pt;height:32.85pt" o:ole="">
            <v:imagedata r:id="rId249" o:title=""/>
          </v:shape>
          <o:OLEObject Type="Embed" ProgID="Equation.DSMT4" ShapeID="_x0000_i1145" DrawAspect="Content" ObjectID="_1684190343" r:id="rId250"/>
        </w:object>
      </w:r>
      <w:r w:rsidR="001D3A8B" w:rsidRPr="00E3175B">
        <w:rPr>
          <w:rFonts w:hAnsi="宋体"/>
          <w:szCs w:val="21"/>
        </w:rPr>
        <w:t>，级数</w:t>
      </w:r>
      <w:r w:rsidR="009A0D3A" w:rsidRPr="009A0D3A">
        <w:rPr>
          <w:position w:val="-28"/>
        </w:rPr>
        <w:object w:dxaOrig="560" w:dyaOrig="680">
          <v:shape id="_x0000_i1146" type="#_x0000_t75" style="width:28.2pt;height:34pt" o:ole="">
            <v:imagedata r:id="rId251" o:title=""/>
          </v:shape>
          <o:OLEObject Type="Embed" ProgID="Equation.DSMT4" ShapeID="_x0000_i1146" DrawAspect="Content" ObjectID="_1684190344" r:id="rId252"/>
        </w:object>
      </w:r>
      <w:r w:rsidR="001D3A8B" w:rsidRPr="00E3175B">
        <w:rPr>
          <w:rFonts w:hAnsi="宋体"/>
          <w:szCs w:val="21"/>
        </w:rPr>
        <w:t>收敛，但</w:t>
      </w:r>
      <w:r w:rsidR="009A0D3A" w:rsidRPr="009A0D3A">
        <w:rPr>
          <w:position w:val="-28"/>
        </w:rPr>
        <w:object w:dxaOrig="3200" w:dyaOrig="680">
          <v:shape id="_x0000_i1147" type="#_x0000_t75" style="width:160.15pt;height:34pt" o:ole="">
            <v:imagedata r:id="rId253" o:title=""/>
          </v:shape>
          <o:OLEObject Type="Embed" ProgID="Equation.DSMT4" ShapeID="_x0000_i1147" DrawAspect="Content" ObjectID="_1684190345" r:id="rId254"/>
        </w:object>
      </w:r>
      <w:r w:rsidR="001D3A8B" w:rsidRPr="00E3175B">
        <w:rPr>
          <w:rFonts w:hAnsi="宋体"/>
          <w:szCs w:val="21"/>
        </w:rPr>
        <w:t>是发散的</w:t>
      </w:r>
      <w:r>
        <w:rPr>
          <w:rFonts w:hAnsi="宋体" w:hint="eastAsia"/>
          <w:szCs w:val="21"/>
        </w:rPr>
        <w:t>．</w:t>
      </w:r>
    </w:p>
    <w:p w:rsidR="001D3A8B" w:rsidRPr="00E3175B" w:rsidRDefault="008C1ED4" w:rsidP="008C1ED4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>
        <w:rPr>
          <w:rFonts w:hint="eastAsia"/>
          <w:szCs w:val="21"/>
        </w:rPr>
        <w:t>(B)</w:t>
      </w:r>
      <w:r>
        <w:rPr>
          <w:rFonts w:hint="eastAsia"/>
          <w:szCs w:val="21"/>
        </w:rPr>
        <w:t>错误</w:t>
      </w:r>
      <w:r w:rsidR="001D3A8B" w:rsidRPr="00E3175B">
        <w:rPr>
          <w:rFonts w:hAnsi="宋体"/>
          <w:szCs w:val="21"/>
        </w:rPr>
        <w:t>：取</w:t>
      </w:r>
      <w:r w:rsidR="009A0D3A" w:rsidRPr="009A0D3A">
        <w:rPr>
          <w:position w:val="-28"/>
        </w:rPr>
        <w:object w:dxaOrig="1060" w:dyaOrig="700">
          <v:shape id="_x0000_i1148" type="#_x0000_t75" style="width:53pt;height:35.15pt" o:ole="">
            <v:imagedata r:id="rId255" o:title=""/>
          </v:shape>
          <o:OLEObject Type="Embed" ProgID="Equation.DSMT4" ShapeID="_x0000_i1148" DrawAspect="Content" ObjectID="_1684190346" r:id="rId256"/>
        </w:object>
      </w:r>
      <w:r w:rsidR="001D3A8B" w:rsidRPr="00E3175B">
        <w:rPr>
          <w:rFonts w:hAnsi="宋体"/>
          <w:szCs w:val="21"/>
        </w:rPr>
        <w:t>，级数</w:t>
      </w:r>
      <w:r w:rsidR="009A0D3A" w:rsidRPr="009A0D3A">
        <w:rPr>
          <w:position w:val="-28"/>
        </w:rPr>
        <w:object w:dxaOrig="560" w:dyaOrig="680">
          <v:shape id="_x0000_i1149" type="#_x0000_t75" style="width:28.2pt;height:34pt" o:ole="">
            <v:imagedata r:id="rId257" o:title=""/>
          </v:shape>
          <o:OLEObject Type="Embed" ProgID="Equation.DSMT4" ShapeID="_x0000_i1149" DrawAspect="Content" ObjectID="_1684190347" r:id="rId258"/>
        </w:object>
      </w:r>
      <w:r w:rsidR="001D3A8B" w:rsidRPr="00E3175B">
        <w:rPr>
          <w:rFonts w:hAnsi="宋体"/>
          <w:szCs w:val="21"/>
        </w:rPr>
        <w:t>收敛，</w:t>
      </w:r>
      <w:r w:rsidR="009A0D3A" w:rsidRPr="009A0D3A">
        <w:rPr>
          <w:position w:val="-28"/>
        </w:rPr>
        <w:object w:dxaOrig="1300" w:dyaOrig="680">
          <v:shape id="_x0000_i1150" type="#_x0000_t75" style="width:65.1pt;height:34pt" o:ole="">
            <v:imagedata r:id="rId259" o:title=""/>
          </v:shape>
          <o:OLEObject Type="Embed" ProgID="Equation.DSMT4" ShapeID="_x0000_i1150" DrawAspect="Content" ObjectID="_1684190348" r:id="rId260"/>
        </w:object>
      </w:r>
      <w:r w:rsidR="001D3A8B" w:rsidRPr="00E3175B">
        <w:rPr>
          <w:rFonts w:hAnsi="宋体"/>
          <w:szCs w:val="21"/>
        </w:rPr>
        <w:t>发散；</w:t>
      </w:r>
    </w:p>
    <w:p w:rsidR="001D3A8B" w:rsidRPr="00E3175B" w:rsidRDefault="008C1ED4" w:rsidP="008C1ED4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>
        <w:rPr>
          <w:rFonts w:hint="eastAsia"/>
          <w:szCs w:val="21"/>
        </w:rPr>
        <w:lastRenderedPageBreak/>
        <w:t>(C)</w:t>
      </w:r>
      <w:r>
        <w:rPr>
          <w:rFonts w:hint="eastAsia"/>
          <w:szCs w:val="21"/>
        </w:rPr>
        <w:t>错误</w:t>
      </w:r>
      <w:r w:rsidR="001D3A8B" w:rsidRPr="00E3175B">
        <w:rPr>
          <w:rFonts w:hAnsi="宋体"/>
          <w:szCs w:val="21"/>
        </w:rPr>
        <w:t>：取</w:t>
      </w:r>
      <w:r w:rsidR="009A0D3A" w:rsidRPr="009A0D3A">
        <w:rPr>
          <w:position w:val="-24"/>
        </w:rPr>
        <w:object w:dxaOrig="1219" w:dyaOrig="660">
          <v:shape id="_x0000_i1151" type="#_x0000_t75" style="width:61.05pt;height:32.85pt" o:ole="">
            <v:imagedata r:id="rId261" o:title=""/>
          </v:shape>
          <o:OLEObject Type="Embed" ProgID="Equation.DSMT4" ShapeID="_x0000_i1151" DrawAspect="Content" ObjectID="_1684190349" r:id="rId262"/>
        </w:object>
      </w:r>
      <w:r w:rsidR="001D3A8B" w:rsidRPr="00E3175B">
        <w:rPr>
          <w:rFonts w:hAnsi="宋体"/>
          <w:szCs w:val="21"/>
        </w:rPr>
        <w:t>，级数</w:t>
      </w:r>
      <w:r w:rsidR="009A0D3A" w:rsidRPr="009A0D3A">
        <w:rPr>
          <w:position w:val="-28"/>
        </w:rPr>
        <w:object w:dxaOrig="560" w:dyaOrig="680">
          <v:shape id="_x0000_i1152" type="#_x0000_t75" style="width:28.2pt;height:34pt" o:ole="">
            <v:imagedata r:id="rId263" o:title=""/>
          </v:shape>
          <o:OLEObject Type="Embed" ProgID="Equation.DSMT4" ShapeID="_x0000_i1152" DrawAspect="Content" ObjectID="_1684190350" r:id="rId264"/>
        </w:object>
      </w:r>
      <w:r w:rsidR="001D3A8B" w:rsidRPr="00E3175B">
        <w:rPr>
          <w:rFonts w:hAnsi="宋体"/>
          <w:szCs w:val="21"/>
        </w:rPr>
        <w:t>收敛，但</w:t>
      </w:r>
    </w:p>
    <w:p w:rsidR="001D3A8B" w:rsidRPr="00E3175B" w:rsidRDefault="009A0D3A" w:rsidP="008C1ED4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3900" w:dyaOrig="660">
          <v:shape id="_x0000_i1153" type="#_x0000_t75" style="width:195.25pt;height:32.85pt" o:ole="">
            <v:imagedata r:id="rId265" o:title=""/>
          </v:shape>
          <o:OLEObject Type="Embed" ProgID="Equation.DSMT4" ShapeID="_x0000_i1153" DrawAspect="Content" ObjectID="_1684190351" r:id="rId266"/>
        </w:object>
      </w:r>
    </w:p>
    <w:p w:rsidR="001D3A8B" w:rsidRPr="00E3175B" w:rsidRDefault="001D3A8B" w:rsidP="001D3A8B">
      <w:pPr>
        <w:autoSpaceDE w:val="0"/>
        <w:autoSpaceDN w:val="0"/>
        <w:adjustRightInd w:val="0"/>
        <w:ind w:firstLineChars="200" w:firstLine="480"/>
        <w:rPr>
          <w:szCs w:val="21"/>
        </w:rPr>
      </w:pPr>
      <w:r w:rsidRPr="00E3175B">
        <w:rPr>
          <w:rFonts w:hAnsi="宋体"/>
          <w:kern w:val="0"/>
          <w:szCs w:val="21"/>
        </w:rPr>
        <w:t>由比较审敛法的极限形式知，级数</w:t>
      </w:r>
      <w:r w:rsidR="009A0D3A" w:rsidRPr="009A0D3A">
        <w:rPr>
          <w:position w:val="-28"/>
        </w:rPr>
        <w:object w:dxaOrig="1440" w:dyaOrig="680">
          <v:shape id="_x0000_i1154" type="#_x0000_t75" style="width:1in;height:34pt" o:ole="">
            <v:imagedata r:id="rId267" o:title=""/>
          </v:shape>
          <o:OLEObject Type="Embed" ProgID="Equation.DSMT4" ShapeID="_x0000_i1154" DrawAspect="Content" ObjectID="_1684190352" r:id="rId268"/>
        </w:object>
      </w:r>
      <w:r w:rsidRPr="00E3175B">
        <w:rPr>
          <w:rFonts w:hAnsi="宋体"/>
          <w:szCs w:val="21"/>
        </w:rPr>
        <w:t>发散</w:t>
      </w:r>
      <w:r w:rsidR="008C1ED4">
        <w:rPr>
          <w:rFonts w:hint="eastAsia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rPr>
          <w:kern w:val="0"/>
          <w:szCs w:val="21"/>
        </w:rPr>
      </w:pPr>
    </w:p>
    <w:p w:rsidR="001D3A8B" w:rsidRPr="001D3A8B" w:rsidRDefault="001D3A8B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1C2BB3" w:rsidRDefault="00DF3B56" w:rsidP="00AB667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</w:t>
      </w:r>
      <w:r w:rsidR="009A0D3A" w:rsidRPr="00025957">
        <w:rPr>
          <w:position w:val="-4"/>
        </w:rPr>
        <w:object w:dxaOrig="200" w:dyaOrig="200">
          <v:shape id="_x0000_i1155" type="#_x0000_t75" style="width:9.8pt;height:9.8pt" o:ole="">
            <v:imagedata r:id="rId269" o:title=""/>
          </v:shape>
          <o:OLEObject Type="Embed" ProgID="Equation.DSMT4" ShapeID="_x0000_i1155" DrawAspect="Content" ObjectID="_1684190353" r:id="rId270"/>
        </w:object>
      </w:r>
      <w:r w:rsidRPr="002C68E3">
        <w:rPr>
          <w:rFonts w:hAnsi="宋体"/>
          <w:kern w:val="0"/>
          <w:szCs w:val="21"/>
        </w:rPr>
        <w:t>维列向量组</w:t>
      </w:r>
      <w:r w:rsidR="009A0D3A" w:rsidRPr="009A0D3A">
        <w:rPr>
          <w:position w:val="-12"/>
        </w:rPr>
        <w:object w:dxaOrig="1640" w:dyaOrig="360">
          <v:shape id="_x0000_i1156" type="#_x0000_t75" style="width:81.8pt;height:17.85pt" o:ole="">
            <v:imagedata r:id="rId271" o:title=""/>
          </v:shape>
          <o:OLEObject Type="Embed" ProgID="Equation.DSMT4" ShapeID="_x0000_i1156" DrawAspect="Content" ObjectID="_1684190354" r:id="rId272"/>
        </w:object>
      </w:r>
      <w:r w:rsidRPr="002C68E3">
        <w:rPr>
          <w:rFonts w:hAnsi="宋体"/>
          <w:kern w:val="0"/>
          <w:szCs w:val="21"/>
        </w:rPr>
        <w:t>线性无关，则</w:t>
      </w:r>
      <w:r w:rsidR="009A0D3A" w:rsidRPr="00025957">
        <w:rPr>
          <w:position w:val="-4"/>
        </w:rPr>
        <w:object w:dxaOrig="200" w:dyaOrig="200">
          <v:shape id="_x0000_i1157" type="#_x0000_t75" style="width:9.8pt;height:9.8pt" o:ole="">
            <v:imagedata r:id="rId273" o:title=""/>
          </v:shape>
          <o:OLEObject Type="Embed" ProgID="Equation.DSMT4" ShapeID="_x0000_i1157" DrawAspect="Content" ObjectID="_1684190355" r:id="rId274"/>
        </w:object>
      </w:r>
      <w:r w:rsidRPr="002C68E3">
        <w:rPr>
          <w:rFonts w:hAnsi="宋体"/>
          <w:kern w:val="0"/>
          <w:szCs w:val="21"/>
        </w:rPr>
        <w:t>维列向量组</w:t>
      </w:r>
      <w:r w:rsidR="009A0D3A" w:rsidRPr="009A0D3A">
        <w:rPr>
          <w:position w:val="-12"/>
        </w:rPr>
        <w:object w:dxaOrig="920" w:dyaOrig="360">
          <v:shape id="_x0000_i1158" type="#_x0000_t75" style="width:46.1pt;height:17.85pt" o:ole="">
            <v:imagedata r:id="rId275" o:title=""/>
          </v:shape>
          <o:OLEObject Type="Embed" ProgID="Equation.DSMT4" ShapeID="_x0000_i1158" DrawAspect="Content" ObjectID="_1684190356" r:id="rId276"/>
        </w:object>
      </w:r>
      <w:r w:rsidRPr="002C68E3">
        <w:rPr>
          <w:rFonts w:hAnsi="宋体"/>
          <w:kern w:val="0"/>
          <w:szCs w:val="21"/>
        </w:rPr>
        <w:t>线性无关的充分必要条件为</w:t>
      </w:r>
      <w:r w:rsidRPr="002C68E3">
        <w:rPr>
          <w:kern w:val="0"/>
          <w:szCs w:val="21"/>
        </w:rPr>
        <w:t xml:space="preserve">(  </w:t>
      </w:r>
      <w:r w:rsidR="00AB6674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 xml:space="preserve"> 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159" type="#_x0000_t75" style="width:46.1pt;height:17.85pt" o:ole="">
            <v:imagedata r:id="rId277" o:title=""/>
          </v:shape>
          <o:OLEObject Type="Embed" ProgID="Equation.DSMT4" ShapeID="_x0000_i1159" DrawAspect="Content" ObjectID="_1684190357" r:id="rId278"/>
        </w:object>
      </w:r>
      <w:r w:rsidRPr="002C68E3">
        <w:rPr>
          <w:rFonts w:hAnsi="宋体"/>
          <w:kern w:val="0"/>
          <w:szCs w:val="21"/>
        </w:rPr>
        <w:t>可由向量组</w:t>
      </w:r>
      <w:r w:rsidR="009A0D3A" w:rsidRPr="009A0D3A">
        <w:rPr>
          <w:position w:val="-12"/>
        </w:rPr>
        <w:object w:dxaOrig="920" w:dyaOrig="360">
          <v:shape id="_x0000_i1160" type="#_x0000_t75" style="width:46.1pt;height:17.85pt" o:ole="">
            <v:imagedata r:id="rId279" o:title=""/>
          </v:shape>
          <o:OLEObject Type="Embed" ProgID="Equation.DSMT4" ShapeID="_x0000_i1160" DrawAspect="Content" ObjectID="_1684190358" r:id="rId280"/>
        </w:object>
      </w:r>
      <w:r w:rsidRPr="002C68E3">
        <w:rPr>
          <w:rFonts w:hAnsi="宋体"/>
          <w:kern w:val="0"/>
          <w:szCs w:val="21"/>
        </w:rPr>
        <w:t>线性表示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161" type="#_x0000_t75" style="width:46.1pt;height:17.85pt" o:ole="">
            <v:imagedata r:id="rId281" o:title=""/>
          </v:shape>
          <o:OLEObject Type="Embed" ProgID="Equation.DSMT4" ShapeID="_x0000_i1161" DrawAspect="Content" ObjectID="_1684190359" r:id="rId282"/>
        </w:object>
      </w:r>
      <w:r w:rsidRPr="002C68E3">
        <w:rPr>
          <w:rFonts w:hAnsi="宋体"/>
          <w:kern w:val="0"/>
          <w:szCs w:val="21"/>
        </w:rPr>
        <w:t>可由向量组</w:t>
      </w:r>
      <w:r w:rsidR="009A0D3A" w:rsidRPr="009A0D3A">
        <w:rPr>
          <w:position w:val="-12"/>
        </w:rPr>
        <w:object w:dxaOrig="920" w:dyaOrig="360">
          <v:shape id="_x0000_i1162" type="#_x0000_t75" style="width:46.1pt;height:17.85pt" o:ole="">
            <v:imagedata r:id="rId283" o:title=""/>
          </v:shape>
          <o:OLEObject Type="Embed" ProgID="Equation.DSMT4" ShapeID="_x0000_i1162" DrawAspect="Content" ObjectID="_1684190360" r:id="rId284"/>
        </w:object>
      </w:r>
      <w:r w:rsidRPr="002C68E3">
        <w:rPr>
          <w:rFonts w:hAnsi="宋体"/>
          <w:kern w:val="0"/>
          <w:szCs w:val="21"/>
        </w:rPr>
        <w:t>线性表示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向量组</w:t>
      </w:r>
      <w:r w:rsidR="009A0D3A" w:rsidRPr="009A0D3A">
        <w:rPr>
          <w:position w:val="-12"/>
        </w:rPr>
        <w:object w:dxaOrig="920" w:dyaOrig="360">
          <v:shape id="_x0000_i1163" type="#_x0000_t75" style="width:46.1pt;height:17.85pt" o:ole="">
            <v:imagedata r:id="rId285" o:title=""/>
          </v:shape>
          <o:OLEObject Type="Embed" ProgID="Equation.DSMT4" ShapeID="_x0000_i1163" DrawAspect="Content" ObjectID="_1684190361" r:id="rId286"/>
        </w:object>
      </w:r>
      <w:r w:rsidRPr="002C68E3">
        <w:rPr>
          <w:rFonts w:hAnsi="宋体"/>
          <w:kern w:val="0"/>
          <w:szCs w:val="21"/>
        </w:rPr>
        <w:t>与向量组</w:t>
      </w:r>
      <w:r w:rsidR="009A0D3A" w:rsidRPr="009A0D3A">
        <w:rPr>
          <w:position w:val="-12"/>
        </w:rPr>
        <w:object w:dxaOrig="920" w:dyaOrig="360">
          <v:shape id="_x0000_i1164" type="#_x0000_t75" style="width:46.1pt;height:17.85pt" o:ole="">
            <v:imagedata r:id="rId287" o:title=""/>
          </v:shape>
          <o:OLEObject Type="Embed" ProgID="Equation.DSMT4" ShapeID="_x0000_i1164" DrawAspect="Content" ObjectID="_1684190362" r:id="rId288"/>
        </w:object>
      </w:r>
      <w:r w:rsidRPr="002C68E3">
        <w:rPr>
          <w:rFonts w:hAnsi="宋体"/>
          <w:kern w:val="0"/>
          <w:szCs w:val="21"/>
        </w:rPr>
        <w:t>等价</w:t>
      </w:r>
      <w:r w:rsidR="00AB6674">
        <w:rPr>
          <w:rFonts w:hint="eastAsia"/>
          <w:kern w:val="0"/>
          <w:szCs w:val="21"/>
        </w:rPr>
        <w:t>．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矩阵</w:t>
      </w:r>
      <w:r w:rsidR="009A0D3A" w:rsidRPr="009A0D3A">
        <w:rPr>
          <w:position w:val="-14"/>
        </w:rPr>
        <w:object w:dxaOrig="1520" w:dyaOrig="400">
          <v:shape id="_x0000_i1165" type="#_x0000_t75" style="width:76.05pt;height:20.15pt" o:ole="">
            <v:imagedata r:id="rId289" o:title=""/>
          </v:shape>
          <o:OLEObject Type="Embed" ProgID="Equation.DSMT4" ShapeID="_x0000_i1165" DrawAspect="Content" ObjectID="_1684190363" r:id="rId290"/>
        </w:object>
      </w:r>
      <w:r w:rsidRPr="002C68E3">
        <w:rPr>
          <w:rFonts w:hAnsi="宋体"/>
          <w:kern w:val="0"/>
          <w:szCs w:val="21"/>
        </w:rPr>
        <w:t>与矩阵</w:t>
      </w:r>
      <w:r w:rsidR="009A0D3A" w:rsidRPr="009A0D3A">
        <w:rPr>
          <w:position w:val="-14"/>
        </w:rPr>
        <w:object w:dxaOrig="1500" w:dyaOrig="400">
          <v:shape id="_x0000_i1166" type="#_x0000_t75" style="width:74.9pt;height:20.15pt" o:ole="">
            <v:imagedata r:id="rId291" o:title=""/>
          </v:shape>
          <o:OLEObject Type="Embed" ProgID="Equation.DSMT4" ShapeID="_x0000_i1166" DrawAspect="Content" ObjectID="_1684190364" r:id="rId292"/>
        </w:object>
      </w:r>
      <w:r w:rsidRPr="002C68E3">
        <w:rPr>
          <w:rFonts w:hAnsi="宋体"/>
          <w:kern w:val="0"/>
          <w:szCs w:val="21"/>
        </w:rPr>
        <w:t>等价</w:t>
      </w:r>
      <w:r w:rsidR="00AB6674">
        <w:rPr>
          <w:rFonts w:hint="eastAsia"/>
          <w:kern w:val="0"/>
          <w:szCs w:val="21"/>
        </w:rPr>
        <w:t>．</w:t>
      </w:r>
    </w:p>
    <w:p w:rsidR="00063574" w:rsidRDefault="00063574" w:rsidP="0006357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C17DA" w:rsidRDefault="00063574" w:rsidP="00FC17DA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>
        <w:rPr>
          <w:rFonts w:hint="eastAsia"/>
        </w:rPr>
        <w:t>应选</w:t>
      </w:r>
      <w:r w:rsidR="001D3A8B" w:rsidRPr="00E3175B">
        <w:rPr>
          <w:rFonts w:hAnsi="宋体"/>
          <w:kern w:val="0"/>
          <w:szCs w:val="21"/>
        </w:rPr>
        <w:t>(</w:t>
      </w:r>
      <w:r w:rsidR="001D3A8B" w:rsidRPr="00E3175B">
        <w:rPr>
          <w:kern w:val="0"/>
          <w:szCs w:val="21"/>
        </w:rPr>
        <w:t>D</w:t>
      </w:r>
      <w:r w:rsidR="001D3A8B" w:rsidRPr="00E3175B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>．</w:t>
      </w:r>
      <w:r w:rsidR="00AB6674">
        <w:rPr>
          <w:rFonts w:hint="eastAsia"/>
        </w:rPr>
        <w:t>由反例</w:t>
      </w:r>
    </w:p>
    <w:p w:rsidR="00FC17DA" w:rsidRDefault="009A0D3A" w:rsidP="00FC17DA">
      <w:pPr>
        <w:autoSpaceDE w:val="0"/>
        <w:autoSpaceDN w:val="0"/>
        <w:adjustRightInd w:val="0"/>
        <w:ind w:left="480" w:hangingChars="200" w:hanging="480"/>
        <w:jc w:val="center"/>
      </w:pPr>
      <w:r w:rsidRPr="009A0D3A">
        <w:rPr>
          <w:position w:val="-12"/>
        </w:rPr>
        <w:object w:dxaOrig="1500" w:dyaOrig="380">
          <v:shape id="_x0000_i1167" type="#_x0000_t75" style="width:74.9pt;height:19pt" o:ole="">
            <v:imagedata r:id="rId293" o:title=""/>
          </v:shape>
          <o:OLEObject Type="Embed" ProgID="Equation.DSMT4" ShapeID="_x0000_i1167" DrawAspect="Content" ObjectID="_1684190365" r:id="rId294"/>
        </w:object>
      </w:r>
      <w:r w:rsidR="00AB6674" w:rsidRPr="00AB6674">
        <w:t>,</w:t>
      </w:r>
      <w:r w:rsidR="00AB6674">
        <w:rPr>
          <w:rFonts w:hint="eastAsia"/>
        </w:rPr>
        <w:t xml:space="preserve"> </w:t>
      </w:r>
      <w:r w:rsidRPr="009A0D3A">
        <w:rPr>
          <w:position w:val="-12"/>
        </w:rPr>
        <w:object w:dxaOrig="1500" w:dyaOrig="380">
          <v:shape id="_x0000_i1168" type="#_x0000_t75" style="width:74.9pt;height:19pt" o:ole="">
            <v:imagedata r:id="rId295" o:title=""/>
          </v:shape>
          <o:OLEObject Type="Embed" ProgID="Equation.DSMT4" ShapeID="_x0000_i1168" DrawAspect="Content" ObjectID="_1684190366" r:id="rId296"/>
        </w:object>
      </w:r>
      <w:r w:rsidR="00AB6674">
        <w:rPr>
          <w:rFonts w:hint="eastAsia"/>
        </w:rPr>
        <w:t xml:space="preserve">, </w:t>
      </w:r>
      <w:r w:rsidRPr="009A0D3A">
        <w:rPr>
          <w:position w:val="-12"/>
        </w:rPr>
        <w:object w:dxaOrig="1500" w:dyaOrig="380">
          <v:shape id="_x0000_i1169" type="#_x0000_t75" style="width:74.9pt;height:19pt" o:ole="">
            <v:imagedata r:id="rId297" o:title=""/>
          </v:shape>
          <o:OLEObject Type="Embed" ProgID="Equation.DSMT4" ShapeID="_x0000_i1169" DrawAspect="Content" ObjectID="_1684190367" r:id="rId298"/>
        </w:object>
      </w:r>
      <w:r w:rsidR="00AB6674" w:rsidRPr="00AB6674">
        <w:t>,</w:t>
      </w:r>
      <w:r w:rsidR="00AB6674">
        <w:rPr>
          <w:rFonts w:hint="eastAsia"/>
        </w:rPr>
        <w:t xml:space="preserve"> </w:t>
      </w:r>
      <w:r w:rsidRPr="009A0D3A">
        <w:rPr>
          <w:position w:val="-12"/>
        </w:rPr>
        <w:object w:dxaOrig="1500" w:dyaOrig="380">
          <v:shape id="_x0000_i1170" type="#_x0000_t75" style="width:74.9pt;height:19pt" o:ole="">
            <v:imagedata r:id="rId299" o:title=""/>
          </v:shape>
          <o:OLEObject Type="Embed" ProgID="Equation.DSMT4" ShapeID="_x0000_i1170" DrawAspect="Content" ObjectID="_1684190368" r:id="rId300"/>
        </w:object>
      </w:r>
    </w:p>
    <w:p w:rsidR="00FC17DA" w:rsidRDefault="00AB6674" w:rsidP="00FC17DA">
      <w:pPr>
        <w:autoSpaceDE w:val="0"/>
        <w:autoSpaceDN w:val="0"/>
        <w:adjustRightInd w:val="0"/>
        <w:ind w:leftChars="200" w:left="480"/>
        <w:rPr>
          <w:iCs/>
          <w:kern w:val="0"/>
          <w:szCs w:val="21"/>
        </w:rPr>
      </w:pPr>
      <w:r>
        <w:rPr>
          <w:rFonts w:hint="eastAsia"/>
        </w:rPr>
        <w:t>可排除选项</w:t>
      </w:r>
      <w:r>
        <w:rPr>
          <w:rFonts w:hint="eastAsia"/>
        </w:rPr>
        <w:t>(A)</w:t>
      </w:r>
      <w:r>
        <w:rPr>
          <w:rFonts w:hint="eastAsia"/>
        </w:rPr>
        <w:t>，</w:t>
      </w:r>
      <w:r>
        <w:rPr>
          <w:rFonts w:hint="eastAsia"/>
        </w:rPr>
        <w:t>(B)</w:t>
      </w:r>
      <w:r>
        <w:rPr>
          <w:rFonts w:hint="eastAsia"/>
        </w:rPr>
        <w:t>，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1D3A8B" w:rsidRPr="00E3175B">
        <w:rPr>
          <w:rFonts w:hAnsi="宋体"/>
          <w:kern w:val="0"/>
          <w:szCs w:val="21"/>
        </w:rPr>
        <w:t>剩下</w:t>
      </w:r>
      <w:r>
        <w:rPr>
          <w:rFonts w:hAnsi="宋体" w:hint="eastAsia"/>
          <w:kern w:val="0"/>
          <w:szCs w:val="21"/>
        </w:rPr>
        <w:t>的</w:t>
      </w:r>
      <w:r w:rsidR="001D3A8B" w:rsidRPr="00E3175B">
        <w:rPr>
          <w:rFonts w:hAnsi="宋体"/>
          <w:kern w:val="0"/>
          <w:szCs w:val="21"/>
        </w:rPr>
        <w:t>(</w:t>
      </w:r>
      <w:r w:rsidR="001D3A8B" w:rsidRPr="00E3175B">
        <w:rPr>
          <w:kern w:val="0"/>
          <w:szCs w:val="21"/>
        </w:rPr>
        <w:t>D</w:t>
      </w:r>
      <w:r w:rsidR="001D3A8B" w:rsidRPr="00E3175B">
        <w:rPr>
          <w:rFonts w:hAnsi="宋体"/>
          <w:kern w:val="0"/>
          <w:szCs w:val="21"/>
        </w:rPr>
        <w:t>)</w:t>
      </w:r>
      <w:r w:rsidR="001D3A8B" w:rsidRPr="00E3175B">
        <w:rPr>
          <w:rFonts w:hAnsi="宋体"/>
          <w:kern w:val="0"/>
          <w:szCs w:val="21"/>
        </w:rPr>
        <w:t>为正确选项</w:t>
      </w:r>
      <w:r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事实上，矩阵</w:t>
      </w:r>
      <w:r w:rsidR="009A0D3A" w:rsidRPr="009A0D3A">
        <w:rPr>
          <w:position w:val="-14"/>
        </w:rPr>
        <w:object w:dxaOrig="1520" w:dyaOrig="400">
          <v:shape id="_x0000_i1171" type="#_x0000_t75" style="width:76.05pt;height:20.15pt" o:ole="">
            <v:imagedata r:id="rId301" o:title=""/>
          </v:shape>
          <o:OLEObject Type="Embed" ProgID="Equation.DSMT4" ShapeID="_x0000_i1171" DrawAspect="Content" ObjectID="_1684190369" r:id="rId302"/>
        </w:object>
      </w:r>
      <w:r w:rsidR="001D3A8B" w:rsidRPr="00E3175B">
        <w:rPr>
          <w:rFonts w:hAnsi="宋体"/>
          <w:kern w:val="0"/>
          <w:szCs w:val="21"/>
        </w:rPr>
        <w:t>与矩阵</w:t>
      </w:r>
      <w:r w:rsidR="009A0D3A" w:rsidRPr="009A0D3A">
        <w:rPr>
          <w:position w:val="-14"/>
        </w:rPr>
        <w:object w:dxaOrig="1500" w:dyaOrig="400">
          <v:shape id="_x0000_i1172" type="#_x0000_t75" style="width:74.9pt;height:20.15pt" o:ole="">
            <v:imagedata r:id="rId303" o:title=""/>
          </v:shape>
          <o:OLEObject Type="Embed" ProgID="Equation.DSMT4" ShapeID="_x0000_i1172" DrawAspect="Content" ObjectID="_1684190370" r:id="rId304"/>
        </w:object>
      </w:r>
      <w:r w:rsidR="001D3A8B" w:rsidRPr="00E3175B">
        <w:rPr>
          <w:rFonts w:hAnsi="宋体"/>
          <w:kern w:val="0"/>
          <w:szCs w:val="21"/>
        </w:rPr>
        <w:t>等价</w:t>
      </w:r>
      <w:r w:rsidR="00FC17DA">
        <w:rPr>
          <w:rFonts w:hAnsi="宋体" w:hint="eastAsia"/>
          <w:kern w:val="0"/>
          <w:szCs w:val="21"/>
        </w:rPr>
        <w:t>的充要条件是</w:t>
      </w:r>
      <w:r w:rsidR="009A0D3A" w:rsidRPr="009A0D3A">
        <w:rPr>
          <w:position w:val="-10"/>
        </w:rPr>
        <w:object w:dxaOrig="1160" w:dyaOrig="320">
          <v:shape id="_x0000_i1173" type="#_x0000_t75" style="width:58.2pt;height:16.15pt" o:ole="">
            <v:imagedata r:id="rId305" o:title=""/>
          </v:shape>
          <o:OLEObject Type="Embed" ProgID="Equation.DSMT4" ShapeID="_x0000_i1173" DrawAspect="Content" ObjectID="_1684190371" r:id="rId306"/>
        </w:object>
      </w:r>
      <w:r w:rsidR="00FC17DA">
        <w:rPr>
          <w:rFonts w:hint="eastAsia"/>
          <w:i/>
          <w:iCs/>
          <w:kern w:val="0"/>
          <w:szCs w:val="21"/>
        </w:rPr>
        <w:t>，</w:t>
      </w:r>
      <w:r w:rsidR="00FC17DA" w:rsidRPr="00FC17DA">
        <w:rPr>
          <w:rFonts w:hint="eastAsia"/>
          <w:iCs/>
          <w:kern w:val="0"/>
          <w:szCs w:val="21"/>
        </w:rPr>
        <w:t>即</w:t>
      </w:r>
    </w:p>
    <w:p w:rsidR="00FC17DA" w:rsidRDefault="009A0D3A" w:rsidP="00FC17DA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4"/>
        </w:rPr>
        <w:object w:dxaOrig="3140" w:dyaOrig="400">
          <v:shape id="_x0000_i1174" type="#_x0000_t75" style="width:157.25pt;height:20.15pt" o:ole="">
            <v:imagedata r:id="rId307" o:title=""/>
          </v:shape>
          <o:OLEObject Type="Embed" ProgID="Equation.DSMT4" ShapeID="_x0000_i1174" DrawAspect="Content" ObjectID="_1684190372" r:id="rId308"/>
        </w:object>
      </w:r>
    </w:p>
    <w:p w:rsidR="001D3A8B" w:rsidRPr="00AB6674" w:rsidRDefault="001D3A8B" w:rsidP="00FC17DA">
      <w:pPr>
        <w:autoSpaceDE w:val="0"/>
        <w:autoSpaceDN w:val="0"/>
        <w:adjustRightInd w:val="0"/>
        <w:ind w:leftChars="200" w:left="480"/>
        <w:jc w:val="left"/>
      </w:pPr>
      <w:r w:rsidRPr="00E3175B">
        <w:rPr>
          <w:rFonts w:hAnsi="宋体"/>
          <w:kern w:val="0"/>
          <w:szCs w:val="21"/>
        </w:rPr>
        <w:t>因此是向量组</w:t>
      </w:r>
      <w:r w:rsidR="009A0D3A" w:rsidRPr="009A0D3A">
        <w:rPr>
          <w:position w:val="-12"/>
        </w:rPr>
        <w:object w:dxaOrig="920" w:dyaOrig="360">
          <v:shape id="_x0000_i1175" type="#_x0000_t75" style="width:46.1pt;height:17.85pt" o:ole="">
            <v:imagedata r:id="rId309" o:title=""/>
          </v:shape>
          <o:OLEObject Type="Embed" ProgID="Equation.DSMT4" ShapeID="_x0000_i1175" DrawAspect="Content" ObjectID="_1684190373" r:id="rId310"/>
        </w:object>
      </w:r>
      <w:r w:rsidRPr="00E3175B">
        <w:rPr>
          <w:rFonts w:hAnsi="宋体"/>
          <w:kern w:val="0"/>
          <w:szCs w:val="21"/>
        </w:rPr>
        <w:t>线性无关的充要条件</w:t>
      </w:r>
      <w:r w:rsidR="00FC17DA">
        <w:rPr>
          <w:rFonts w:hint="eastAsia"/>
          <w:kern w:val="0"/>
          <w:szCs w:val="21"/>
        </w:rPr>
        <w:t>．</w:t>
      </w:r>
    </w:p>
    <w:p w:rsidR="001D3A8B" w:rsidRDefault="001D3A8B" w:rsidP="00FC17D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FC17DA" w:rsidRPr="001D3A8B" w:rsidRDefault="00FC17DA" w:rsidP="00DF3B56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DF3B56" w:rsidRPr="002C68E3" w:rsidRDefault="00DF3B56" w:rsidP="001C2BB3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设二维随机变量</w:t>
      </w:r>
      <w:r w:rsidR="009A0D3A" w:rsidRPr="009A0D3A">
        <w:rPr>
          <w:position w:val="-14"/>
        </w:rPr>
        <w:object w:dxaOrig="720" w:dyaOrig="400">
          <v:shape id="_x0000_i1176" type="#_x0000_t75" style="width:36.3pt;height:20.15pt" o:ole="">
            <v:imagedata r:id="rId311" o:title=""/>
          </v:shape>
          <o:OLEObject Type="Embed" ProgID="Equation.DSMT4" ShapeID="_x0000_i1176" DrawAspect="Content" ObjectID="_1684190374" r:id="rId312"/>
        </w:object>
      </w:r>
      <w:r w:rsidRPr="002C68E3">
        <w:rPr>
          <w:rFonts w:hAnsi="宋体"/>
          <w:kern w:val="0"/>
          <w:szCs w:val="21"/>
        </w:rPr>
        <w:t>服从二维正态分布，则随机变量</w:t>
      </w:r>
      <w:r w:rsidR="009A0D3A" w:rsidRPr="009A0D3A">
        <w:rPr>
          <w:position w:val="-10"/>
        </w:rPr>
        <w:object w:dxaOrig="960" w:dyaOrig="320">
          <v:shape id="_x0000_i1177" type="#_x0000_t75" style="width:47.8pt;height:16.15pt" o:ole="">
            <v:imagedata r:id="rId313" o:title=""/>
          </v:shape>
          <o:OLEObject Type="Embed" ProgID="Equation.DSMT4" ShapeID="_x0000_i1177" DrawAspect="Content" ObjectID="_1684190375" r:id="rId314"/>
        </w:object>
      </w:r>
      <w:r w:rsidRPr="002C68E3">
        <w:rPr>
          <w:rFonts w:hAnsi="宋体"/>
          <w:kern w:val="0"/>
          <w:szCs w:val="21"/>
        </w:rPr>
        <w:t>与</w:t>
      </w:r>
      <w:r w:rsidR="009A0D3A" w:rsidRPr="009A0D3A">
        <w:rPr>
          <w:position w:val="-10"/>
        </w:rPr>
        <w:object w:dxaOrig="960" w:dyaOrig="320">
          <v:shape id="_x0000_i1178" type="#_x0000_t75" style="width:47.8pt;height:16.15pt" o:ole="">
            <v:imagedata r:id="rId315" o:title=""/>
          </v:shape>
          <o:OLEObject Type="Embed" ProgID="Equation.DSMT4" ShapeID="_x0000_i1178" DrawAspect="Content" ObjectID="_1684190376" r:id="rId316"/>
        </w:object>
      </w:r>
      <w:r w:rsidRPr="002C68E3">
        <w:rPr>
          <w:rFonts w:hAnsi="宋体"/>
          <w:kern w:val="0"/>
          <w:szCs w:val="21"/>
        </w:rPr>
        <w:t>不相关的充分必要条件为</w:t>
      </w:r>
      <w:r w:rsidRPr="002C68E3">
        <w:rPr>
          <w:kern w:val="0"/>
          <w:szCs w:val="21"/>
        </w:rPr>
        <w:t xml:space="preserve">(   </w:t>
      </w:r>
      <w:r w:rsidR="001C2BB3">
        <w:rPr>
          <w:rFonts w:hint="eastAsia"/>
          <w:kern w:val="0"/>
          <w:szCs w:val="21"/>
        </w:rPr>
        <w:t xml:space="preserve"> </w:t>
      </w:r>
      <w:r w:rsidRPr="002C68E3">
        <w:rPr>
          <w:kern w:val="0"/>
          <w:szCs w:val="21"/>
        </w:rPr>
        <w:t>)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kern w:val="0"/>
          <w:szCs w:val="21"/>
        </w:rPr>
        <w:t xml:space="preserve">(A) </w:t>
      </w:r>
      <w:r w:rsidR="009A0D3A" w:rsidRPr="009A0D3A">
        <w:rPr>
          <w:position w:val="-10"/>
        </w:rPr>
        <w:object w:dxaOrig="1320" w:dyaOrig="320">
          <v:shape id="_x0000_i1179" type="#_x0000_t75" style="width:66.25pt;height:16.15pt" o:ole="">
            <v:imagedata r:id="rId317" o:title=""/>
          </v:shape>
          <o:OLEObject Type="Embed" ProgID="Equation.DSMT4" ShapeID="_x0000_i1179" DrawAspect="Content" ObjectID="_1684190377" r:id="rId318"/>
        </w:object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Pr="002C68E3">
        <w:rPr>
          <w:kern w:val="0"/>
          <w:szCs w:val="21"/>
        </w:rPr>
        <w:t xml:space="preserve">(B) </w:t>
      </w:r>
      <w:r w:rsidR="009A0D3A" w:rsidRPr="009A0D3A">
        <w:rPr>
          <w:position w:val="-14"/>
        </w:rPr>
        <w:object w:dxaOrig="3400" w:dyaOrig="440">
          <v:shape id="_x0000_i1180" type="#_x0000_t75" style="width:169.9pt;height:21.9pt" o:ole="">
            <v:imagedata r:id="rId319" o:title=""/>
          </v:shape>
          <o:OLEObject Type="Embed" ProgID="Equation.DSMT4" ShapeID="_x0000_i1180" DrawAspect="Content" ObjectID="_1684190378" r:id="rId320"/>
        </w:objec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kern w:val="0"/>
          <w:szCs w:val="21"/>
        </w:rPr>
        <w:t>(C)</w:t>
      </w:r>
      <w:r w:rsidRPr="002C68E3">
        <w:t xml:space="preserve"> </w:t>
      </w:r>
      <w:r w:rsidR="009A0D3A" w:rsidRPr="009A0D3A">
        <w:rPr>
          <w:position w:val="-10"/>
        </w:rPr>
        <w:object w:dxaOrig="1520" w:dyaOrig="360">
          <v:shape id="_x0000_i1181" type="#_x0000_t75" style="width:76.05pt;height:17.85pt" o:ole="">
            <v:imagedata r:id="rId321" o:title=""/>
          </v:shape>
          <o:OLEObject Type="Embed" ProgID="Equation.DSMT4" ShapeID="_x0000_i1181" DrawAspect="Content" ObjectID="_1684190379" r:id="rId322"/>
        </w:object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="001C2BB3">
        <w:rPr>
          <w:rFonts w:hint="eastAsia"/>
          <w:kern w:val="0"/>
        </w:rPr>
        <w:tab/>
      </w:r>
      <w:r w:rsidRPr="002C68E3">
        <w:rPr>
          <w:kern w:val="0"/>
          <w:szCs w:val="21"/>
        </w:rPr>
        <w:t>(D)</w:t>
      </w:r>
      <w:r w:rsidRPr="002C68E3">
        <w:t xml:space="preserve"> </w:t>
      </w:r>
      <w:r w:rsidR="009A0D3A" w:rsidRPr="009A0D3A">
        <w:rPr>
          <w:position w:val="-14"/>
        </w:rPr>
        <w:object w:dxaOrig="3400" w:dyaOrig="440">
          <v:shape id="_x0000_i1182" type="#_x0000_t75" style="width:169.9pt;height:21.9pt" o:ole="">
            <v:imagedata r:id="rId323" o:title=""/>
          </v:shape>
          <o:OLEObject Type="Embed" ProgID="Equation.DSMT4" ShapeID="_x0000_i1182" DrawAspect="Content" ObjectID="_1684190380" r:id="rId324"/>
        </w:objec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C2BB3" w:rsidRDefault="00A24CF3" w:rsidP="001D3A8B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063574">
        <w:rPr>
          <w:rFonts w:hint="eastAsia"/>
        </w:rPr>
        <w:t>应选</w:t>
      </w:r>
      <w:r w:rsidR="00063574">
        <w:rPr>
          <w:rFonts w:hint="eastAsia"/>
        </w:rPr>
        <w:t>(</w:t>
      </w:r>
      <w:r w:rsidR="001D3A8B" w:rsidRPr="00E3175B">
        <w:rPr>
          <w:kern w:val="0"/>
          <w:szCs w:val="21"/>
        </w:rPr>
        <w:t>B</w:t>
      </w:r>
      <w:r w:rsidR="00063574">
        <w:rPr>
          <w:rFonts w:hint="eastAsia"/>
          <w:kern w:val="0"/>
          <w:szCs w:val="21"/>
        </w:rPr>
        <w:t>)</w:t>
      </w:r>
      <w:r w:rsidR="00063574">
        <w:rPr>
          <w:rFonts w:hint="eastAsia"/>
          <w:kern w:val="0"/>
          <w:szCs w:val="21"/>
        </w:rPr>
        <w:t>．</w:t>
      </w:r>
      <w:r w:rsidR="009A0D3A" w:rsidRPr="009A0D3A">
        <w:rPr>
          <w:position w:val="-10"/>
        </w:rPr>
        <w:object w:dxaOrig="200" w:dyaOrig="320">
          <v:shape id="_x0000_i1183" type="#_x0000_t75" style="width:9.8pt;height:16.15pt" o:ole="">
            <v:imagedata r:id="rId325" o:title=""/>
          </v:shape>
          <o:OLEObject Type="Embed" ProgID="Equation.DSMT4" ShapeID="_x0000_i1183" DrawAspect="Content" ObjectID="_1684190381" r:id="rId326"/>
        </w:object>
      </w:r>
      <w:r w:rsidR="001D3A8B" w:rsidRPr="00E3175B">
        <w:rPr>
          <w:rFonts w:hAnsi="宋体"/>
          <w:szCs w:val="21"/>
        </w:rPr>
        <w:t>和</w:t>
      </w:r>
      <w:r w:rsidR="009A0D3A" w:rsidRPr="009A0D3A">
        <w:rPr>
          <w:position w:val="-10"/>
        </w:rPr>
        <w:object w:dxaOrig="200" w:dyaOrig="260">
          <v:shape id="_x0000_i1184" type="#_x0000_t75" style="width:9.8pt;height:13.25pt" o:ole="">
            <v:imagedata r:id="rId327" o:title=""/>
          </v:shape>
          <o:OLEObject Type="Embed" ProgID="Equation.DSMT4" ShapeID="_x0000_i1184" DrawAspect="Content" ObjectID="_1684190382" r:id="rId328"/>
        </w:object>
      </w:r>
      <w:r w:rsidR="001D3A8B" w:rsidRPr="00E3175B">
        <w:rPr>
          <w:rFonts w:hAnsi="宋体"/>
          <w:szCs w:val="21"/>
        </w:rPr>
        <w:t>不相关的充分必要条件是它们的</w:t>
      </w:r>
      <w:r w:rsidR="001C2BB3">
        <w:rPr>
          <w:rFonts w:hAnsi="宋体" w:hint="eastAsia"/>
          <w:szCs w:val="21"/>
        </w:rPr>
        <w:t>协方差</w:t>
      </w:r>
      <w:r w:rsidR="009A0D3A" w:rsidRPr="009A0D3A">
        <w:rPr>
          <w:position w:val="-14"/>
        </w:rPr>
        <w:object w:dxaOrig="1320" w:dyaOrig="400">
          <v:shape id="_x0000_i1185" type="#_x0000_t75" style="width:66.25pt;height:20.15pt" o:ole="">
            <v:imagedata r:id="rId329" o:title=""/>
          </v:shape>
          <o:OLEObject Type="Embed" ProgID="Equation.DSMT4" ShapeID="_x0000_i1185" DrawAspect="Content" ObjectID="_1684190383" r:id="rId330"/>
        </w:object>
      </w:r>
      <w:r w:rsidR="001C2BB3">
        <w:rPr>
          <w:rFonts w:hint="eastAsia"/>
          <w:szCs w:val="21"/>
        </w:rPr>
        <w:t>．</w:t>
      </w:r>
      <w:r w:rsidR="001C2BB3">
        <w:rPr>
          <w:rFonts w:hAnsi="宋体" w:hint="eastAsia"/>
          <w:kern w:val="0"/>
          <w:szCs w:val="21"/>
        </w:rPr>
        <w:t>由于</w:t>
      </w:r>
    </w:p>
    <w:p w:rsidR="001D3A8B" w:rsidRPr="001C2BB3" w:rsidRDefault="009A0D3A" w:rsidP="001C2BB3">
      <w:pPr>
        <w:autoSpaceDE w:val="0"/>
        <w:autoSpaceDN w:val="0"/>
        <w:adjustRightInd w:val="0"/>
        <w:jc w:val="center"/>
      </w:pPr>
      <w:r w:rsidRPr="009A0D3A">
        <w:rPr>
          <w:position w:val="-54"/>
        </w:rPr>
        <w:object w:dxaOrig="5640" w:dyaOrig="1200">
          <v:shape id="_x0000_i1186" type="#_x0000_t75" style="width:282.25pt;height:59.9pt" o:ole="">
            <v:imagedata r:id="rId331" o:title=""/>
          </v:shape>
          <o:OLEObject Type="Embed" ProgID="Equation.DSMT4" ShapeID="_x0000_i1186" DrawAspect="Content" ObjectID="_1684190384" r:id="rId332"/>
        </w:object>
      </w:r>
    </w:p>
    <w:p w:rsidR="001D3A8B" w:rsidRPr="00E3175B" w:rsidRDefault="001D3A8B" w:rsidP="001C2BB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可见</w:t>
      </w:r>
      <w:r w:rsidR="009A0D3A" w:rsidRPr="009A0D3A">
        <w:rPr>
          <w:position w:val="-14"/>
        </w:rPr>
        <w:object w:dxaOrig="1320" w:dyaOrig="400">
          <v:shape id="_x0000_i1187" type="#_x0000_t75" style="width:66.25pt;height:20.15pt" o:ole="">
            <v:imagedata r:id="rId333" o:title=""/>
          </v:shape>
          <o:OLEObject Type="Embed" ProgID="Equation.DSMT4" ShapeID="_x0000_i1187" DrawAspect="Content" ObjectID="_1684190385" r:id="rId334"/>
        </w:object>
      </w:r>
      <w:r w:rsidR="001C2BB3">
        <w:rPr>
          <w:rFonts w:hint="eastAsia"/>
          <w:kern w:val="0"/>
          <w:szCs w:val="21"/>
        </w:rPr>
        <w:t>等价于</w:t>
      </w:r>
      <w:r w:rsidR="009A0D3A" w:rsidRPr="009A0D3A">
        <w:rPr>
          <w:position w:val="-14"/>
        </w:rPr>
        <w:object w:dxaOrig="1340" w:dyaOrig="400">
          <v:shape id="_x0000_i1188" type="#_x0000_t75" style="width:66.8pt;height:20.15pt" o:ole="">
            <v:imagedata r:id="rId335" o:title=""/>
          </v:shape>
          <o:OLEObject Type="Embed" ProgID="Equation.DSMT4" ShapeID="_x0000_i1188" DrawAspect="Content" ObjectID="_1684190386" r:id="rId336"/>
        </w:object>
      </w:r>
      <w:r w:rsidR="001C2BB3">
        <w:rPr>
          <w:rFonts w:hint="eastAsia"/>
          <w:kern w:val="0"/>
          <w:szCs w:val="21"/>
        </w:rPr>
        <w:t>，即</w:t>
      </w:r>
      <w:r w:rsidR="009A0D3A" w:rsidRPr="009A0D3A">
        <w:rPr>
          <w:position w:val="-14"/>
        </w:rPr>
        <w:object w:dxaOrig="3320" w:dyaOrig="440">
          <v:shape id="_x0000_i1189" type="#_x0000_t75" style="width:165.9pt;height:21.9pt" o:ole="">
            <v:imagedata r:id="rId337" o:title=""/>
          </v:shape>
          <o:OLEObject Type="Embed" ProgID="Equation.DSMT4" ShapeID="_x0000_i1189" DrawAspect="Content" ObjectID="_1684190387" r:id="rId338"/>
        </w:object>
      </w:r>
      <w:r w:rsidR="001C2BB3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故正确选项为</w:t>
      </w:r>
      <w:r w:rsidRPr="00E3175B">
        <w:rPr>
          <w:rFonts w:hAnsi="宋体"/>
          <w:kern w:val="0"/>
          <w:szCs w:val="21"/>
        </w:rPr>
        <w:t>(</w:t>
      </w:r>
      <w:r w:rsidRPr="00E3175B">
        <w:rPr>
          <w:kern w:val="0"/>
          <w:szCs w:val="21"/>
        </w:rPr>
        <w:t>B</w:t>
      </w:r>
      <w:r w:rsidRPr="00E3175B">
        <w:rPr>
          <w:rFonts w:hAnsi="宋体"/>
          <w:kern w:val="0"/>
          <w:szCs w:val="21"/>
        </w:rPr>
        <w:t>)</w:t>
      </w:r>
      <w:r w:rsidRPr="00E3175B">
        <w:rPr>
          <w:kern w:val="0"/>
          <w:szCs w:val="21"/>
        </w:rPr>
        <w:t>.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lastRenderedPageBreak/>
        <w:t>三、</w:t>
      </w:r>
      <w:r>
        <w:rPr>
          <w:rFonts w:hint="eastAsia"/>
        </w:rPr>
        <w:t>（</w:t>
      </w:r>
      <w:r w:rsidRPr="002C68E3">
        <w:t>本题满分5分</w:t>
      </w:r>
      <w:r>
        <w:rPr>
          <w:rFonts w:hint="eastAsia"/>
        </w:rPr>
        <w:t>）</w:t>
      </w:r>
    </w:p>
    <w:p w:rsidR="00DF3B56" w:rsidRPr="002C68E3" w:rsidRDefault="00DF3B56" w:rsidP="007B02D5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48"/>
        </w:rPr>
        <w:object w:dxaOrig="2040" w:dyaOrig="1080">
          <v:shape id="_x0000_i1190" type="#_x0000_t75" style="width:101.95pt;height:54.15pt" o:ole="">
            <v:imagedata r:id="rId339" o:title=""/>
          </v:shape>
          <o:OLEObject Type="Embed" ProgID="Equation.DSMT4" ShapeID="_x0000_i1190" DrawAspect="Content" ObjectID="_1684190388" r:id="rId340"/>
        </w:objec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26F07" w:rsidRDefault="00A24CF3" w:rsidP="00126F07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szCs w:val="21"/>
        </w:rPr>
        <w:t>由于极限中含有</w:t>
      </w:r>
      <w:r w:rsidR="009A0D3A" w:rsidRPr="009A0D3A">
        <w:rPr>
          <w:position w:val="-6"/>
        </w:rPr>
        <w:object w:dxaOrig="300" w:dyaOrig="480">
          <v:shape id="_x0000_i1191" type="#_x0000_t75" style="width:15pt;height:24.2pt" o:ole="">
            <v:imagedata r:id="rId341" o:title=""/>
          </v:shape>
          <o:OLEObject Type="Embed" ProgID="Equation.DSMT4" ShapeID="_x0000_i1191" DrawAspect="Content" ObjectID="_1684190389" r:id="rId342"/>
        </w:object>
      </w:r>
      <w:r w:rsidR="001D3A8B" w:rsidRPr="00E3175B">
        <w:rPr>
          <w:rFonts w:hAnsi="宋体"/>
          <w:szCs w:val="21"/>
        </w:rPr>
        <w:t>与</w:t>
      </w:r>
      <w:r w:rsidR="009A0D3A" w:rsidRPr="009A0D3A">
        <w:rPr>
          <w:position w:val="-14"/>
        </w:rPr>
        <w:object w:dxaOrig="279" w:dyaOrig="400">
          <v:shape id="_x0000_i1192" type="#_x0000_t75" style="width:13.8pt;height:20.15pt" o:ole="">
            <v:imagedata r:id="rId343" o:title=""/>
          </v:shape>
          <o:OLEObject Type="Embed" ProgID="Equation.DSMT4" ShapeID="_x0000_i1192" DrawAspect="Content" ObjectID="_1684190390" r:id="rId344"/>
        </w:object>
      </w:r>
      <w:r w:rsidR="001D3A8B" w:rsidRPr="00E3175B">
        <w:rPr>
          <w:rFonts w:hAnsi="宋体"/>
          <w:szCs w:val="21"/>
        </w:rPr>
        <w:t>，故应分别求其左极限与右极限</w:t>
      </w:r>
      <w:r w:rsidR="007B02D5">
        <w:rPr>
          <w:rFonts w:hAnsi="宋体" w:hint="eastAsia"/>
          <w:szCs w:val="21"/>
        </w:rPr>
        <w:t>．</w:t>
      </w:r>
    </w:p>
    <w:p w:rsidR="001D3A8B" w:rsidRPr="00E3175B" w:rsidRDefault="009A0D3A" w:rsidP="007B02D5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02"/>
        </w:rPr>
        <w:object w:dxaOrig="5319" w:dyaOrig="2160">
          <v:shape id="_x0000_i1193" type="#_x0000_t75" style="width:266.1pt;height:108.3pt" o:ole="">
            <v:imagedata r:id="rId345" o:title=""/>
          </v:shape>
          <o:OLEObject Type="Embed" ProgID="Equation.DSMT4" ShapeID="_x0000_i1193" DrawAspect="Content" ObjectID="_1684190391" r:id="rId346"/>
        </w:object>
      </w:r>
    </w:p>
    <w:p w:rsidR="001D3A8B" w:rsidRPr="00E3175B" w:rsidRDefault="001D3A8B" w:rsidP="007B02D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左极限与右极限相等，所以</w:t>
      </w:r>
      <w:r w:rsidR="009A0D3A" w:rsidRPr="009A0D3A">
        <w:rPr>
          <w:position w:val="-48"/>
        </w:rPr>
        <w:object w:dxaOrig="2360" w:dyaOrig="1080">
          <v:shape id="_x0000_i1194" type="#_x0000_t75" style="width:118.1pt;height:54.15pt" o:ole="">
            <v:imagedata r:id="rId347" o:title=""/>
          </v:shape>
          <o:OLEObject Type="Embed" ProgID="Equation.DSMT4" ShapeID="_x0000_i1194" DrawAspect="Content" ObjectID="_1684190392" r:id="rId348"/>
        </w:objec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7B02D5" w:rsidRDefault="007B02D5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四、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B26FD2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设</w:t>
      </w:r>
      <w:r w:rsidR="009A0D3A" w:rsidRPr="009A0D3A">
        <w:rPr>
          <w:position w:val="-30"/>
        </w:rPr>
        <w:object w:dxaOrig="2220" w:dyaOrig="720">
          <v:shape id="_x0000_i1195" type="#_x0000_t75" style="width:111.15pt;height:36.3pt" o:ole="">
            <v:imagedata r:id="rId349" o:title=""/>
          </v:shape>
          <o:OLEObject Type="Embed" ProgID="Equation.DSMT4" ShapeID="_x0000_i1195" DrawAspect="Content" ObjectID="_1684190393" r:id="rId350"/>
        </w:object>
      </w:r>
      <w:r w:rsidRPr="002C68E3">
        <w:rPr>
          <w:rFonts w:hAnsi="宋体"/>
          <w:kern w:val="0"/>
          <w:szCs w:val="21"/>
        </w:rPr>
        <w:t>其中</w:t>
      </w:r>
      <w:r w:rsidR="009A0D3A" w:rsidRPr="009A0D3A">
        <w:rPr>
          <w:position w:val="-10"/>
        </w:rPr>
        <w:object w:dxaOrig="240" w:dyaOrig="320">
          <v:shape id="_x0000_i1196" type="#_x0000_t75" style="width:12.1pt;height:16.15pt" o:ole="">
            <v:imagedata r:id="rId351" o:title=""/>
          </v:shape>
          <o:OLEObject Type="Embed" ProgID="Equation.DSMT4" ShapeID="_x0000_i1196" DrawAspect="Content" ObjectID="_1684190394" r:id="rId352"/>
        </w:object>
      </w:r>
      <w:r w:rsidRPr="002C68E3">
        <w:rPr>
          <w:rFonts w:hAnsi="宋体"/>
          <w:kern w:val="0"/>
          <w:szCs w:val="21"/>
        </w:rPr>
        <w:t>具有二阶连续偏导数，</w:t>
      </w:r>
      <w:r w:rsidR="009A0D3A" w:rsidRPr="009A0D3A">
        <w:rPr>
          <w:position w:val="-10"/>
        </w:rPr>
        <w:object w:dxaOrig="220" w:dyaOrig="260">
          <v:shape id="_x0000_i1197" type="#_x0000_t75" style="width:10.95pt;height:13.25pt" o:ole="">
            <v:imagedata r:id="rId353" o:title=""/>
          </v:shape>
          <o:OLEObject Type="Embed" ProgID="Equation.DSMT4" ShapeID="_x0000_i1197" DrawAspect="Content" ObjectID="_1684190395" r:id="rId354"/>
        </w:object>
      </w:r>
      <w:r w:rsidRPr="002C68E3">
        <w:rPr>
          <w:rFonts w:hAnsi="宋体"/>
          <w:kern w:val="0"/>
          <w:szCs w:val="21"/>
        </w:rPr>
        <w:t>具有二阶连续导数，求</w:t>
      </w:r>
      <w:r w:rsidR="009A0D3A" w:rsidRPr="009A0D3A">
        <w:rPr>
          <w:position w:val="-28"/>
        </w:rPr>
        <w:object w:dxaOrig="639" w:dyaOrig="700">
          <v:shape id="_x0000_i1198" type="#_x0000_t75" style="width:31.7pt;height:35.15pt" o:ole="">
            <v:imagedata r:id="rId355" o:title=""/>
          </v:shape>
          <o:OLEObject Type="Embed" ProgID="Equation.DSMT4" ShapeID="_x0000_i1198" DrawAspect="Content" ObjectID="_1684190396" r:id="rId356"/>
        </w:objec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26F07" w:rsidRDefault="00A24CF3" w:rsidP="00126F07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440E86">
        <w:rPr>
          <w:rFonts w:hAnsi="宋体"/>
          <w:kern w:val="0"/>
          <w:szCs w:val="21"/>
        </w:rPr>
        <w:t>根据复合函数的求导公式</w:t>
      </w:r>
      <w:r w:rsidR="001D3A8B" w:rsidRPr="00E3175B">
        <w:rPr>
          <w:rFonts w:hAnsi="宋体"/>
          <w:kern w:val="0"/>
          <w:szCs w:val="21"/>
        </w:rPr>
        <w:t>有</w:t>
      </w:r>
    </w:p>
    <w:p w:rsidR="001D3A8B" w:rsidRPr="00E3175B" w:rsidRDefault="009A0D3A" w:rsidP="00B26F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3000" w:dyaOrig="680">
          <v:shape id="_x0000_i1199" type="#_x0000_t75" style="width:149.75pt;height:34pt" o:ole="">
            <v:imagedata r:id="rId357" o:title=""/>
          </v:shape>
          <o:OLEObject Type="Embed" ProgID="Equation.DSMT4" ShapeID="_x0000_i1199" DrawAspect="Content" ObjectID="_1684190397" r:id="rId358"/>
        </w:object>
      </w:r>
    </w:p>
    <w:p w:rsidR="00B26FD2" w:rsidRDefault="001D3A8B" w:rsidP="00B26FD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于是</w:t>
      </w:r>
    </w:p>
    <w:p w:rsidR="001D3A8B" w:rsidRPr="00E3175B" w:rsidRDefault="009A0D3A" w:rsidP="00B26F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00"/>
        </w:rPr>
        <w:object w:dxaOrig="5660" w:dyaOrig="2220">
          <v:shape id="_x0000_i1200" type="#_x0000_t75" style="width:282.8pt;height:111.15pt" o:ole="">
            <v:imagedata r:id="rId359" o:title=""/>
          </v:shape>
          <o:OLEObject Type="Embed" ProgID="Equation.DSMT4" ShapeID="_x0000_i1200" DrawAspect="Content" ObjectID="_1684190398" r:id="rId360"/>
        </w:objec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440E86" w:rsidRDefault="00440E8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五、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A325B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计算曲线积分</w:t>
      </w:r>
      <w:r w:rsidR="009A0D3A" w:rsidRPr="009A0D3A">
        <w:rPr>
          <w:position w:val="-30"/>
        </w:rPr>
        <w:object w:dxaOrig="1640" w:dyaOrig="680">
          <v:shape id="_x0000_i1201" type="#_x0000_t75" style="width:81.8pt;height:34pt" o:ole="">
            <v:imagedata r:id="rId361" o:title=""/>
          </v:shape>
          <o:OLEObject Type="Embed" ProgID="Equation.DSMT4" ShapeID="_x0000_i1201" DrawAspect="Content" ObjectID="_1684190399" r:id="rId362"/>
        </w:object>
      </w:r>
      <w:r w:rsidRPr="002C68E3">
        <w:rPr>
          <w:rFonts w:hAnsi="宋体"/>
          <w:kern w:val="0"/>
          <w:szCs w:val="21"/>
        </w:rPr>
        <w:t>其中</w:t>
      </w:r>
      <w:r w:rsidR="009A0D3A" w:rsidRPr="00025957">
        <w:rPr>
          <w:position w:val="-4"/>
        </w:rPr>
        <w:object w:dxaOrig="200" w:dyaOrig="260">
          <v:shape id="_x0000_i1202" type="#_x0000_t75" style="width:9.8pt;height:13.25pt" o:ole="">
            <v:imagedata r:id="rId363" o:title=""/>
          </v:shape>
          <o:OLEObject Type="Embed" ProgID="Equation.DSMT4" ShapeID="_x0000_i1202" DrawAspect="Content" ObjectID="_1684190400" r:id="rId364"/>
        </w:object>
      </w:r>
      <w:r w:rsidRPr="002C68E3">
        <w:rPr>
          <w:rFonts w:hAnsi="宋体"/>
          <w:kern w:val="0"/>
          <w:szCs w:val="21"/>
        </w:rPr>
        <w:t>是以点</w:t>
      </w:r>
      <w:r w:rsidR="009A0D3A" w:rsidRPr="009A0D3A">
        <w:rPr>
          <w:position w:val="-14"/>
        </w:rPr>
        <w:object w:dxaOrig="560" w:dyaOrig="400">
          <v:shape id="_x0000_i1203" type="#_x0000_t75" style="width:28.2pt;height:20.15pt" o:ole="">
            <v:imagedata r:id="rId365" o:title=""/>
          </v:shape>
          <o:OLEObject Type="Embed" ProgID="Equation.DSMT4" ShapeID="_x0000_i1203" DrawAspect="Content" ObjectID="_1684190401" r:id="rId366"/>
        </w:object>
      </w:r>
      <w:r w:rsidRPr="002C68E3">
        <w:rPr>
          <w:rFonts w:hAnsi="宋体"/>
          <w:kern w:val="0"/>
          <w:szCs w:val="21"/>
        </w:rPr>
        <w:t>为中心，</w:t>
      </w:r>
      <w:r w:rsidR="009A0D3A" w:rsidRPr="00025957">
        <w:rPr>
          <w:position w:val="-4"/>
        </w:rPr>
        <w:object w:dxaOrig="220" w:dyaOrig="260">
          <v:shape id="_x0000_i1204" type="#_x0000_t75" style="width:10.95pt;height:13.25pt" o:ole="">
            <v:imagedata r:id="rId367" o:title=""/>
          </v:shape>
          <o:OLEObject Type="Embed" ProgID="Equation.DSMT4" ShapeID="_x0000_i1204" DrawAspect="Content" ObjectID="_1684190402" r:id="rId368"/>
        </w:object>
      </w:r>
      <w:r w:rsidRPr="002C68E3">
        <w:rPr>
          <w:rFonts w:hAnsi="宋体"/>
          <w:kern w:val="0"/>
          <w:szCs w:val="21"/>
        </w:rPr>
        <w:t>为半径的圆周</w:t>
      </w:r>
      <w:r w:rsidR="009A0D3A" w:rsidRPr="009A0D3A">
        <w:rPr>
          <w:position w:val="-10"/>
        </w:rPr>
        <w:object w:dxaOrig="720" w:dyaOrig="320">
          <v:shape id="_x0000_i1205" type="#_x0000_t75" style="width:36.3pt;height:16.15pt" o:ole="">
            <v:imagedata r:id="rId369" o:title=""/>
          </v:shape>
          <o:OLEObject Type="Embed" ProgID="Equation.DSMT4" ShapeID="_x0000_i1205" DrawAspect="Content" ObjectID="_1684190403" r:id="rId370"/>
        </w:object>
      </w:r>
      <w:r w:rsidRPr="002C68E3">
        <w:rPr>
          <w:rFonts w:hAnsi="宋体"/>
          <w:kern w:val="0"/>
          <w:szCs w:val="21"/>
        </w:rPr>
        <w:t>，取逆时针方向</w:t>
      </w:r>
      <w:r w:rsidR="00A325BE">
        <w:rPr>
          <w:rFonts w:hint="eastAsia"/>
          <w:kern w:val="0"/>
          <w:szCs w:val="21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E3175B" w:rsidRDefault="00A24CF3" w:rsidP="00E0520C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szCs w:val="21"/>
        </w:rPr>
        <w:t>记</w:t>
      </w:r>
      <w:r w:rsidR="009A0D3A" w:rsidRPr="009A0D3A">
        <w:rPr>
          <w:position w:val="-28"/>
        </w:rPr>
        <w:object w:dxaOrig="2720" w:dyaOrig="660">
          <v:shape id="_x0000_i1206" type="#_x0000_t75" style="width:135.95pt;height:32.85pt" o:ole="">
            <v:imagedata r:id="rId371" o:title=""/>
          </v:shape>
          <o:OLEObject Type="Embed" ProgID="Equation.DSMT4" ShapeID="_x0000_i1206" DrawAspect="Content" ObjectID="_1684190404" r:id="rId372"/>
        </w:object>
      </w:r>
      <w:r w:rsidR="001D3A8B" w:rsidRPr="00E3175B">
        <w:rPr>
          <w:rFonts w:hint="eastAsia"/>
          <w:kern w:val="0"/>
          <w:szCs w:val="21"/>
        </w:rPr>
        <w:t xml:space="preserve"> </w:t>
      </w:r>
      <w:r w:rsidR="001D3A8B" w:rsidRPr="00E3175B">
        <w:rPr>
          <w:rFonts w:hAnsi="宋体" w:hint="eastAsia"/>
          <w:kern w:val="0"/>
          <w:szCs w:val="21"/>
        </w:rPr>
        <w:t>则</w:t>
      </w:r>
      <w:r w:rsidR="009A0D3A" w:rsidRPr="009A0D3A">
        <w:rPr>
          <w:position w:val="-28"/>
        </w:rPr>
        <w:object w:dxaOrig="1240" w:dyaOrig="660">
          <v:shape id="_x0000_i1207" type="#_x0000_t75" style="width:62.2pt;height:32.85pt" o:ole="">
            <v:imagedata r:id="rId373" o:title=""/>
          </v:shape>
          <o:OLEObject Type="Embed" ProgID="Equation.DSMT4" ShapeID="_x0000_i1207" DrawAspect="Content" ObjectID="_1684190405" r:id="rId374"/>
        </w:object>
      </w:r>
      <w:r w:rsidR="00E0520C">
        <w:rPr>
          <w:rFonts w:hint="eastAsia"/>
          <w:kern w:val="0"/>
          <w:szCs w:val="21"/>
        </w:rPr>
        <w:t xml:space="preserve">, </w:t>
      </w:r>
      <w:r w:rsidR="009A0D3A" w:rsidRPr="009A0D3A">
        <w:rPr>
          <w:position w:val="-10"/>
        </w:rPr>
        <w:object w:dxaOrig="1300" w:dyaOrig="320">
          <v:shape id="_x0000_i1208" type="#_x0000_t75" style="width:65.1pt;height:16.15pt" o:ole="">
            <v:imagedata r:id="rId375" o:title=""/>
          </v:shape>
          <o:OLEObject Type="Embed" ProgID="Equation.DSMT4" ShapeID="_x0000_i1208" DrawAspect="Content" ObjectID="_1684190406" r:id="rId376"/>
        </w:object>
      </w:r>
      <w:r w:rsidR="00E0520C">
        <w:rPr>
          <w:rFonts w:hint="eastAsia"/>
          <w:kern w:val="0"/>
          <w:szCs w:val="21"/>
        </w:rPr>
        <w:t>．</w:t>
      </w:r>
      <w:r w:rsidR="001D3A8B" w:rsidRPr="00E3175B">
        <w:rPr>
          <w:rFonts w:hint="eastAsia"/>
          <w:kern w:val="0"/>
          <w:szCs w:val="21"/>
        </w:rPr>
        <w:t>在</w:t>
      </w:r>
      <w:r w:rsidR="009A0D3A" w:rsidRPr="00025957">
        <w:rPr>
          <w:position w:val="-4"/>
        </w:rPr>
        <w:object w:dxaOrig="200" w:dyaOrig="260">
          <v:shape id="_x0000_i1209" type="#_x0000_t75" style="width:9.8pt;height:13.25pt" o:ole="">
            <v:imagedata r:id="rId377" o:title=""/>
          </v:shape>
          <o:OLEObject Type="Embed" ProgID="Equation.DSMT4" ShapeID="_x0000_i1209" DrawAspect="Content" ObjectID="_1684190407" r:id="rId378"/>
        </w:object>
      </w:r>
      <w:r w:rsidR="001D3A8B" w:rsidRPr="00E3175B">
        <w:rPr>
          <w:rFonts w:hint="eastAsia"/>
          <w:kern w:val="0"/>
          <w:szCs w:val="21"/>
        </w:rPr>
        <w:t>内加</w:t>
      </w:r>
      <w:r w:rsidR="009A0D3A" w:rsidRPr="009A0D3A">
        <w:rPr>
          <w:position w:val="-12"/>
        </w:rPr>
        <w:object w:dxaOrig="260" w:dyaOrig="360">
          <v:shape id="_x0000_i1210" type="#_x0000_t75" style="width:13.25pt;height:17.85pt" o:ole="">
            <v:imagedata r:id="rId379" o:title=""/>
          </v:shape>
          <o:OLEObject Type="Embed" ProgID="Equation.DSMT4" ShapeID="_x0000_i1210" DrawAspect="Content" ObjectID="_1684190408" r:id="rId380"/>
        </w:object>
      </w:r>
      <w:r w:rsidR="001D3A8B" w:rsidRPr="00E3175B">
        <w:rPr>
          <w:rFonts w:hint="eastAsia"/>
          <w:kern w:val="0"/>
          <w:szCs w:val="21"/>
        </w:rPr>
        <w:t>：椭圆</w:t>
      </w:r>
      <w:r w:rsidR="009A0D3A" w:rsidRPr="009A0D3A">
        <w:rPr>
          <w:position w:val="-10"/>
        </w:rPr>
        <w:object w:dxaOrig="1320" w:dyaOrig="360">
          <v:shape id="_x0000_i1211" type="#_x0000_t75" style="width:66.25pt;height:17.85pt" o:ole="">
            <v:imagedata r:id="rId381" o:title=""/>
          </v:shape>
          <o:OLEObject Type="Embed" ProgID="Equation.DSMT4" ShapeID="_x0000_i1211" DrawAspect="Content" ObjectID="_1684190409" r:id="rId382"/>
        </w:object>
      </w:r>
      <w:r w:rsidR="00E0520C">
        <w:rPr>
          <w:rFonts w:hint="eastAsia"/>
          <w:kern w:val="0"/>
          <w:szCs w:val="21"/>
        </w:rPr>
        <w:t>的顺时针方向．设</w:t>
      </w:r>
      <w:r w:rsidR="009A0D3A" w:rsidRPr="00025957">
        <w:rPr>
          <w:position w:val="-4"/>
        </w:rPr>
        <w:object w:dxaOrig="240" w:dyaOrig="260">
          <v:shape id="_x0000_i1212" type="#_x0000_t75" style="width:12.1pt;height:13.25pt" o:ole="">
            <v:imagedata r:id="rId383" o:title=""/>
          </v:shape>
          <o:OLEObject Type="Embed" ProgID="Equation.DSMT4" ShapeID="_x0000_i1212" DrawAspect="Content" ObjectID="_1684190410" r:id="rId384"/>
        </w:object>
      </w:r>
      <w:r w:rsidR="00E0520C" w:rsidRPr="00E3175B">
        <w:rPr>
          <w:rFonts w:hint="eastAsia"/>
          <w:kern w:val="0"/>
          <w:szCs w:val="21"/>
        </w:rPr>
        <w:t>由</w:t>
      </w:r>
      <w:r w:rsidR="009A0D3A" w:rsidRPr="00025957">
        <w:rPr>
          <w:position w:val="-4"/>
        </w:rPr>
        <w:object w:dxaOrig="200" w:dyaOrig="260">
          <v:shape id="_x0000_i1213" type="#_x0000_t75" style="width:9.8pt;height:13.25pt" o:ole="">
            <v:imagedata r:id="rId385" o:title=""/>
          </v:shape>
          <o:OLEObject Type="Embed" ProgID="Equation.DSMT4" ShapeID="_x0000_i1213" DrawAspect="Content" ObjectID="_1684190411" r:id="rId386"/>
        </w:object>
      </w:r>
      <w:r w:rsidR="00E0520C" w:rsidRPr="00E3175B">
        <w:rPr>
          <w:rFonts w:hint="eastAsia"/>
          <w:kern w:val="0"/>
          <w:szCs w:val="21"/>
        </w:rPr>
        <w:t>与</w:t>
      </w:r>
      <w:r w:rsidR="009A0D3A" w:rsidRPr="009A0D3A">
        <w:rPr>
          <w:position w:val="-12"/>
        </w:rPr>
        <w:object w:dxaOrig="260" w:dyaOrig="360">
          <v:shape id="_x0000_i1214" type="#_x0000_t75" style="width:13.25pt;height:17.85pt" o:ole="">
            <v:imagedata r:id="rId387" o:title=""/>
          </v:shape>
          <o:OLEObject Type="Embed" ProgID="Equation.DSMT4" ShapeID="_x0000_i1214" DrawAspect="Content" ObjectID="_1684190412" r:id="rId388"/>
        </w:object>
      </w:r>
      <w:r w:rsidR="00E0520C" w:rsidRPr="00E3175B">
        <w:rPr>
          <w:rFonts w:hint="eastAsia"/>
          <w:kern w:val="0"/>
          <w:szCs w:val="21"/>
        </w:rPr>
        <w:t>所围</w:t>
      </w:r>
      <w:r w:rsidR="00E0520C">
        <w:rPr>
          <w:rFonts w:hint="eastAsia"/>
          <w:kern w:val="0"/>
          <w:szCs w:val="21"/>
        </w:rPr>
        <w:t>，</w:t>
      </w:r>
      <w:r w:rsidR="009A0D3A" w:rsidRPr="009A0D3A">
        <w:rPr>
          <w:position w:val="-12"/>
        </w:rPr>
        <w:object w:dxaOrig="1700" w:dyaOrig="380">
          <v:shape id="_x0000_i1215" type="#_x0000_t75" style="width:85.25pt;height:19pt" o:ole="">
            <v:imagedata r:id="rId389" o:title=""/>
          </v:shape>
          <o:OLEObject Type="Embed" ProgID="Equation.DSMT4" ShapeID="_x0000_i1215" DrawAspect="Content" ObjectID="_1684190413" r:id="rId390"/>
        </w:object>
      </w:r>
      <w:r w:rsidR="00E0520C">
        <w:rPr>
          <w:rFonts w:hint="eastAsia"/>
          <w:kern w:val="0"/>
          <w:szCs w:val="21"/>
        </w:rPr>
        <w:t>，</w:t>
      </w:r>
      <w:r w:rsidR="001D3A8B" w:rsidRPr="00E3175B">
        <w:rPr>
          <w:rFonts w:hint="eastAsia"/>
          <w:kern w:val="0"/>
          <w:szCs w:val="21"/>
        </w:rPr>
        <w:t>则</w:t>
      </w:r>
      <w:r w:rsidR="00E0520C">
        <w:rPr>
          <w:rFonts w:hint="eastAsia"/>
          <w:kern w:val="0"/>
          <w:szCs w:val="21"/>
        </w:rPr>
        <w:t>有</w:t>
      </w:r>
    </w:p>
    <w:p w:rsidR="001D3A8B" w:rsidRPr="00E3175B" w:rsidRDefault="009A0D3A" w:rsidP="00E0520C">
      <w:pPr>
        <w:tabs>
          <w:tab w:val="left" w:pos="900"/>
        </w:tabs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6"/>
        </w:rPr>
        <w:object w:dxaOrig="5780" w:dyaOrig="1440">
          <v:shape id="_x0000_i1216" type="#_x0000_t75" style="width:289.15pt;height:1in" o:ole="">
            <v:imagedata r:id="rId391" o:title=""/>
          </v:shape>
          <o:OLEObject Type="Embed" ProgID="Equation.DSMT4" ShapeID="_x0000_i1216" DrawAspect="Content" ObjectID="_1684190414" r:id="rId392"/>
        </w:object>
      </w:r>
    </w:p>
    <w:p w:rsidR="001D3A8B" w:rsidRPr="00E3175B" w:rsidRDefault="001D3A8B" w:rsidP="00E0520C">
      <w:pPr>
        <w:autoSpaceDE w:val="0"/>
        <w:autoSpaceDN w:val="0"/>
        <w:adjustRightInd w:val="0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六、</w:t>
      </w:r>
      <w:r>
        <w:rPr>
          <w:rFonts w:hint="eastAsia"/>
        </w:rPr>
        <w:t>（</w:t>
      </w:r>
      <w:r w:rsidRPr="002C68E3">
        <w:t>本题满分7分</w:t>
      </w:r>
      <w:r>
        <w:rPr>
          <w:rFonts w:hint="eastAsia"/>
        </w:rPr>
        <w:t>）</w:t>
      </w:r>
    </w:p>
    <w:p w:rsidR="00E0520C" w:rsidRDefault="00DF3B56" w:rsidP="00E0520C">
      <w:pPr>
        <w:autoSpaceDE w:val="0"/>
        <w:autoSpaceDN w:val="0"/>
        <w:adjustRightInd w:val="0"/>
        <w:ind w:leftChars="200" w:left="480"/>
        <w:rPr>
          <w:rFonts w:hAnsi="宋体"/>
          <w:kern w:val="0"/>
          <w:szCs w:val="21"/>
        </w:rPr>
      </w:pPr>
      <w:r w:rsidRPr="002C68E3">
        <w:rPr>
          <w:rFonts w:hAnsi="宋体"/>
          <w:kern w:val="0"/>
          <w:szCs w:val="21"/>
        </w:rPr>
        <w:t>设对于半空间</w:t>
      </w:r>
      <w:r w:rsidR="009A0D3A" w:rsidRPr="009A0D3A">
        <w:rPr>
          <w:position w:val="-6"/>
        </w:rPr>
        <w:object w:dxaOrig="540" w:dyaOrig="279">
          <v:shape id="_x0000_i1217" type="#_x0000_t75" style="width:27.05pt;height:13.8pt" o:ole="">
            <v:imagedata r:id="rId393" o:title=""/>
          </v:shape>
          <o:OLEObject Type="Embed" ProgID="Equation.DSMT4" ShapeID="_x0000_i1217" DrawAspect="Content" ObjectID="_1684190415" r:id="rId394"/>
        </w:object>
      </w:r>
      <w:r w:rsidRPr="002C68E3">
        <w:rPr>
          <w:rFonts w:hAnsi="宋体"/>
          <w:kern w:val="0"/>
          <w:szCs w:val="21"/>
        </w:rPr>
        <w:t>内任意的光滑有向封闭曲面</w:t>
      </w:r>
      <w:r w:rsidR="009A0D3A" w:rsidRPr="009A0D3A">
        <w:rPr>
          <w:position w:val="-6"/>
        </w:rPr>
        <w:object w:dxaOrig="220" w:dyaOrig="279">
          <v:shape id="_x0000_i1218" type="#_x0000_t75" style="width:10.95pt;height:13.8pt" o:ole="">
            <v:imagedata r:id="rId395" o:title=""/>
          </v:shape>
          <o:OLEObject Type="Embed" ProgID="Equation.DSMT4" ShapeID="_x0000_i1218" DrawAspect="Content" ObjectID="_1684190416" r:id="rId396"/>
        </w:object>
      </w:r>
      <w:r w:rsidRPr="002C68E3">
        <w:rPr>
          <w:kern w:val="0"/>
        </w:rPr>
        <w:t xml:space="preserve">, </w:t>
      </w:r>
      <w:r w:rsidRPr="002C68E3">
        <w:rPr>
          <w:rFonts w:hAnsi="宋体"/>
          <w:kern w:val="0"/>
          <w:szCs w:val="21"/>
        </w:rPr>
        <w:t>都有</w:t>
      </w:r>
    </w:p>
    <w:p w:rsidR="00DF3B56" w:rsidRPr="002C68E3" w:rsidRDefault="009A0D3A" w:rsidP="00E0520C">
      <w:pPr>
        <w:autoSpaceDE w:val="0"/>
        <w:autoSpaceDN w:val="0"/>
        <w:adjustRightInd w:val="0"/>
        <w:ind w:leftChars="200" w:left="480"/>
        <w:jc w:val="center"/>
        <w:rPr>
          <w:kern w:val="0"/>
        </w:rPr>
      </w:pPr>
      <w:r w:rsidRPr="009A0D3A">
        <w:rPr>
          <w:position w:val="-32"/>
        </w:rPr>
        <w:object w:dxaOrig="4180" w:dyaOrig="600">
          <v:shape id="_x0000_i1219" type="#_x0000_t75" style="width:209.1pt;height:29.95pt" o:ole="">
            <v:imagedata r:id="rId397" o:title=""/>
          </v:shape>
          <o:OLEObject Type="Embed" ProgID="Equation.DSMT4" ShapeID="_x0000_i1219" DrawAspect="Content" ObjectID="_1684190417" r:id="rId398"/>
        </w:object>
      </w:r>
    </w:p>
    <w:p w:rsidR="00DF3B56" w:rsidRPr="002C68E3" w:rsidRDefault="00DF3B56" w:rsidP="00E0520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其中函数</w:t>
      </w:r>
      <w:r w:rsidR="009A0D3A" w:rsidRPr="009A0D3A">
        <w:rPr>
          <w:position w:val="-10"/>
        </w:rPr>
        <w:object w:dxaOrig="540" w:dyaOrig="320">
          <v:shape id="_x0000_i1220" type="#_x0000_t75" style="width:27.05pt;height:16.15pt" o:ole="">
            <v:imagedata r:id="rId399" o:title=""/>
          </v:shape>
          <o:OLEObject Type="Embed" ProgID="Equation.DSMT4" ShapeID="_x0000_i1220" DrawAspect="Content" ObjectID="_1684190418" r:id="rId400"/>
        </w:object>
      </w:r>
      <w:r w:rsidRPr="002C68E3">
        <w:rPr>
          <w:rFonts w:hAnsi="宋体"/>
          <w:kern w:val="0"/>
          <w:szCs w:val="21"/>
        </w:rPr>
        <w:t>在</w:t>
      </w:r>
      <w:r w:rsidR="009A0D3A" w:rsidRPr="009A0D3A">
        <w:rPr>
          <w:position w:val="-10"/>
        </w:rPr>
        <w:object w:dxaOrig="760" w:dyaOrig="320">
          <v:shape id="_x0000_i1221" type="#_x0000_t75" style="width:38pt;height:16.15pt" o:ole="">
            <v:imagedata r:id="rId401" o:title=""/>
          </v:shape>
          <o:OLEObject Type="Embed" ProgID="Equation.DSMT4" ShapeID="_x0000_i1221" DrawAspect="Content" ObjectID="_1684190419" r:id="rId402"/>
        </w:object>
      </w:r>
      <w:r w:rsidRPr="002C68E3">
        <w:rPr>
          <w:rFonts w:hAnsi="宋体"/>
          <w:kern w:val="0"/>
          <w:szCs w:val="21"/>
        </w:rPr>
        <w:t>内具有连续的一阶导数，且</w:t>
      </w:r>
      <w:r w:rsidR="009A0D3A" w:rsidRPr="009A0D3A">
        <w:rPr>
          <w:position w:val="-20"/>
        </w:rPr>
        <w:object w:dxaOrig="1260" w:dyaOrig="440">
          <v:shape id="_x0000_i1222" type="#_x0000_t75" style="width:62.8pt;height:21.9pt" o:ole="">
            <v:imagedata r:id="rId403" o:title=""/>
          </v:shape>
          <o:OLEObject Type="Embed" ProgID="Equation.DSMT4" ShapeID="_x0000_i1222" DrawAspect="Content" ObjectID="_1684190420" r:id="rId404"/>
        </w:object>
      </w:r>
      <w:r w:rsidR="00E0520C">
        <w:rPr>
          <w:rFonts w:hint="eastAsia"/>
        </w:rPr>
        <w:t>，</w:t>
      </w: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10"/>
        </w:rPr>
        <w:object w:dxaOrig="540" w:dyaOrig="320">
          <v:shape id="_x0000_i1223" type="#_x0000_t75" style="width:27.05pt;height:16.15pt" o:ole="">
            <v:imagedata r:id="rId405" o:title=""/>
          </v:shape>
          <o:OLEObject Type="Embed" ProgID="Equation.DSMT4" ShapeID="_x0000_i1223" DrawAspect="Content" ObjectID="_1684190421" r:id="rId406"/>
        </w:object>
      </w:r>
      <w:r w:rsidR="00E0520C">
        <w:rPr>
          <w:rFonts w:hint="eastAsia"/>
          <w:kern w:val="0"/>
          <w:szCs w:val="21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26F07" w:rsidRDefault="00A24CF3" w:rsidP="00126F07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881B92">
        <w:rPr>
          <w:rFonts w:hAnsi="宋体"/>
          <w:kern w:val="0"/>
          <w:szCs w:val="21"/>
        </w:rPr>
        <w:t>由题设条件，</w:t>
      </w:r>
      <w:r w:rsidR="00881B92">
        <w:rPr>
          <w:rFonts w:hAnsi="宋体" w:hint="eastAsia"/>
          <w:kern w:val="0"/>
          <w:szCs w:val="21"/>
        </w:rPr>
        <w:t>由</w:t>
      </w:r>
      <w:r w:rsidR="001D3A8B" w:rsidRPr="00E3175B">
        <w:rPr>
          <w:rFonts w:hAnsi="宋体"/>
          <w:kern w:val="0"/>
          <w:szCs w:val="21"/>
        </w:rPr>
        <w:t>高斯公式</w:t>
      </w:r>
      <w:r w:rsidR="00881B92">
        <w:rPr>
          <w:rFonts w:hAnsi="宋体" w:hint="eastAsia"/>
          <w:kern w:val="0"/>
          <w:szCs w:val="21"/>
        </w:rPr>
        <w:t>可得</w:t>
      </w:r>
    </w:p>
    <w:p w:rsidR="001D3A8B" w:rsidRPr="00E3175B" w:rsidRDefault="009A0D3A" w:rsidP="00E0520C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54"/>
        </w:rPr>
        <w:object w:dxaOrig="4120" w:dyaOrig="1200">
          <v:shape id="_x0000_i1224" type="#_x0000_t75" style="width:206.2pt;height:59.9pt" o:ole="">
            <v:imagedata r:id="rId407" o:title=""/>
          </v:shape>
          <o:OLEObject Type="Embed" ProgID="Equation.DSMT4" ShapeID="_x0000_i1224" DrawAspect="Content" ObjectID="_1684190422" r:id="rId408"/>
        </w:object>
      </w:r>
    </w:p>
    <w:p w:rsidR="00081F5E" w:rsidRDefault="001D3A8B" w:rsidP="00081F5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其中</w:t>
      </w:r>
      <w:r w:rsidR="009A0D3A" w:rsidRPr="00025957">
        <w:rPr>
          <w:position w:val="-4"/>
        </w:rPr>
        <w:object w:dxaOrig="260" w:dyaOrig="260">
          <v:shape id="_x0000_i1225" type="#_x0000_t75" style="width:13.25pt;height:13.25pt" o:ole="">
            <v:imagedata r:id="rId409" o:title=""/>
          </v:shape>
          <o:OLEObject Type="Embed" ProgID="Equation.DSMT4" ShapeID="_x0000_i1225" DrawAspect="Content" ObjectID="_1684190423" r:id="rId410"/>
        </w:object>
      </w:r>
      <w:r w:rsidRPr="00E3175B">
        <w:rPr>
          <w:rFonts w:hAnsi="宋体"/>
          <w:kern w:val="0"/>
          <w:szCs w:val="21"/>
        </w:rPr>
        <w:t>为</w:t>
      </w:r>
      <w:r w:rsidR="009A0D3A" w:rsidRPr="009A0D3A">
        <w:rPr>
          <w:position w:val="-6"/>
        </w:rPr>
        <w:object w:dxaOrig="220" w:dyaOrig="279">
          <v:shape id="_x0000_i1226" type="#_x0000_t75" style="width:10.95pt;height:13.8pt" o:ole="">
            <v:imagedata r:id="rId411" o:title=""/>
          </v:shape>
          <o:OLEObject Type="Embed" ProgID="Equation.DSMT4" ShapeID="_x0000_i1226" DrawAspect="Content" ObjectID="_1684190424" r:id="rId412"/>
        </w:object>
      </w:r>
      <w:r w:rsidRPr="00E3175B">
        <w:rPr>
          <w:rFonts w:hAnsi="宋体"/>
          <w:iCs/>
          <w:kern w:val="0"/>
          <w:szCs w:val="21"/>
        </w:rPr>
        <w:t>所</w:t>
      </w:r>
      <w:r w:rsidRPr="00E3175B">
        <w:rPr>
          <w:rFonts w:hAnsi="宋体"/>
          <w:kern w:val="0"/>
          <w:szCs w:val="21"/>
        </w:rPr>
        <w:t>围成的有界闭区域</w:t>
      </w:r>
      <w:r w:rsidR="00081F5E">
        <w:rPr>
          <w:rFonts w:hAnsi="宋体"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由</w:t>
      </w:r>
      <w:r w:rsidR="009A0D3A" w:rsidRPr="009A0D3A">
        <w:rPr>
          <w:position w:val="-6"/>
        </w:rPr>
        <w:object w:dxaOrig="220" w:dyaOrig="279">
          <v:shape id="_x0000_i1227" type="#_x0000_t75" style="width:10.95pt;height:13.8pt" o:ole="">
            <v:imagedata r:id="rId413" o:title=""/>
          </v:shape>
          <o:OLEObject Type="Embed" ProgID="Equation.DSMT4" ShapeID="_x0000_i1227" DrawAspect="Content" ObjectID="_1684190425" r:id="rId414"/>
        </w:object>
      </w:r>
      <w:r w:rsidR="00081F5E">
        <w:rPr>
          <w:rFonts w:hAnsi="宋体"/>
          <w:kern w:val="0"/>
          <w:szCs w:val="21"/>
        </w:rPr>
        <w:t>的任意性知被积函数应</w:t>
      </w:r>
      <w:r w:rsidRPr="00E3175B">
        <w:rPr>
          <w:rFonts w:hAnsi="宋体"/>
          <w:kern w:val="0"/>
          <w:szCs w:val="21"/>
        </w:rPr>
        <w:t>恒等于零</w:t>
      </w:r>
      <w:r w:rsidR="00081F5E">
        <w:rPr>
          <w:rFonts w:hint="eastAsia"/>
          <w:kern w:val="0"/>
          <w:szCs w:val="21"/>
        </w:rPr>
        <w:t>．</w:t>
      </w:r>
      <w:r w:rsidRPr="00E3175B">
        <w:rPr>
          <w:rFonts w:hint="eastAsia"/>
          <w:kern w:val="0"/>
          <w:szCs w:val="21"/>
        </w:rPr>
        <w:t>即</w:t>
      </w:r>
    </w:p>
    <w:p w:rsidR="001D3A8B" w:rsidRPr="00E3175B" w:rsidRDefault="009A0D3A" w:rsidP="00081F5E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0"/>
        </w:rPr>
        <w:object w:dxaOrig="3900" w:dyaOrig="360">
          <v:shape id="_x0000_i1228" type="#_x0000_t75" style="width:195.25pt;height:17.85pt" o:ole="">
            <v:imagedata r:id="rId415" o:title=""/>
          </v:shape>
          <o:OLEObject Type="Embed" ProgID="Equation.DSMT4" ShapeID="_x0000_i1228" DrawAspect="Content" ObjectID="_1684190426" r:id="rId416"/>
        </w:object>
      </w:r>
    </w:p>
    <w:p w:rsidR="00081F5E" w:rsidRDefault="001D3A8B" w:rsidP="00081F5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 w:hint="eastAsia"/>
          <w:kern w:val="0"/>
          <w:szCs w:val="21"/>
        </w:rPr>
        <w:t>变形后得</w:t>
      </w:r>
    </w:p>
    <w:p w:rsidR="001D3A8B" w:rsidRPr="00E3175B" w:rsidRDefault="009A0D3A" w:rsidP="00081F5E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3460" w:dyaOrig="680">
          <v:shape id="_x0000_i1229" type="#_x0000_t75" style="width:172.8pt;height:34pt" o:ole="">
            <v:imagedata r:id="rId417" o:title=""/>
          </v:shape>
          <o:OLEObject Type="Embed" ProgID="Equation.DSMT4" ShapeID="_x0000_i1229" DrawAspect="Content" ObjectID="_1684190427" r:id="rId418"/>
        </w:object>
      </w:r>
    </w:p>
    <w:p w:rsidR="001D3A8B" w:rsidRPr="00081F5E" w:rsidRDefault="001D3A8B" w:rsidP="00081F5E">
      <w:pPr>
        <w:ind w:leftChars="200" w:left="480"/>
        <w:rPr>
          <w:szCs w:val="21"/>
        </w:rPr>
      </w:pPr>
      <w:r w:rsidRPr="00E3175B">
        <w:rPr>
          <w:rFonts w:hAnsi="宋体"/>
          <w:szCs w:val="21"/>
        </w:rPr>
        <w:t>利用一阶线性非齐次微分方程的通解公式</w:t>
      </w:r>
      <w:r w:rsidR="00081F5E">
        <w:rPr>
          <w:rFonts w:hAnsi="宋体" w:hint="eastAsia"/>
          <w:szCs w:val="21"/>
        </w:rPr>
        <w:t>，可得</w:t>
      </w:r>
    </w:p>
    <w:p w:rsidR="001D3A8B" w:rsidRPr="00E3175B" w:rsidRDefault="009A0D3A" w:rsidP="00081F5E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36"/>
        </w:rPr>
        <w:object w:dxaOrig="7520" w:dyaOrig="840">
          <v:shape id="_x0000_i1230" type="#_x0000_t75" style="width:376.15pt;height:42.05pt" o:ole="">
            <v:imagedata r:id="rId419" o:title=""/>
          </v:shape>
          <o:OLEObject Type="Embed" ProgID="Equation.DSMT4" ShapeID="_x0000_i1230" DrawAspect="Content" ObjectID="_1684190428" r:id="rId420"/>
        </w:object>
      </w:r>
    </w:p>
    <w:p w:rsidR="001D3A8B" w:rsidRPr="00081F5E" w:rsidRDefault="001D3A8B" w:rsidP="00081F5E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 w:rsidRPr="00E3175B">
        <w:rPr>
          <w:rFonts w:hAnsi="宋体"/>
          <w:kern w:val="0"/>
          <w:szCs w:val="21"/>
        </w:rPr>
        <w:t>由于</w:t>
      </w:r>
      <w:r w:rsidR="009A0D3A" w:rsidRPr="009A0D3A">
        <w:rPr>
          <w:position w:val="-32"/>
        </w:rPr>
        <w:object w:dxaOrig="3060" w:dyaOrig="760">
          <v:shape id="_x0000_i1231" type="#_x0000_t75" style="width:153.2pt;height:38pt" o:ole="">
            <v:imagedata r:id="rId421" o:title=""/>
          </v:shape>
          <o:OLEObject Type="Embed" ProgID="Equation.DSMT4" ShapeID="_x0000_i1231" DrawAspect="Content" ObjectID="_1684190429" r:id="rId422"/>
        </w:object>
      </w:r>
      <w:r w:rsidRPr="00E3175B">
        <w:rPr>
          <w:rFonts w:hint="eastAsia"/>
          <w:kern w:val="0"/>
          <w:szCs w:val="21"/>
        </w:rPr>
        <w:t xml:space="preserve"> </w:t>
      </w:r>
      <w:r w:rsidRPr="00E3175B">
        <w:rPr>
          <w:rFonts w:hAnsi="宋体"/>
          <w:kern w:val="0"/>
          <w:szCs w:val="21"/>
        </w:rPr>
        <w:t>故必有</w:t>
      </w:r>
      <w:r w:rsidR="009A0D3A" w:rsidRPr="009A0D3A">
        <w:rPr>
          <w:position w:val="-20"/>
        </w:rPr>
        <w:object w:dxaOrig="1840" w:dyaOrig="480">
          <v:shape id="_x0000_i1232" type="#_x0000_t75" style="width:92.15pt;height:24.2pt" o:ole="">
            <v:imagedata r:id="rId423" o:title=""/>
          </v:shape>
          <o:OLEObject Type="Embed" ProgID="Equation.DSMT4" ShapeID="_x0000_i1232" DrawAspect="Content" ObjectID="_1684190430" r:id="rId424"/>
        </w:object>
      </w:r>
      <w:r w:rsidRPr="00E3175B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即</w:t>
      </w:r>
      <w:r w:rsidR="009A0D3A" w:rsidRPr="009A0D3A">
        <w:rPr>
          <w:position w:val="-8"/>
        </w:rPr>
        <w:object w:dxaOrig="940" w:dyaOrig="300">
          <v:shape id="_x0000_i1233" type="#_x0000_t75" style="width:47.25pt;height:15pt" o:ole="">
            <v:imagedata r:id="rId425" o:title=""/>
          </v:shape>
          <o:OLEObject Type="Embed" ProgID="Equation.DSMT4" ShapeID="_x0000_i1233" DrawAspect="Content" ObjectID="_1684190431" r:id="rId426"/>
        </w:object>
      </w:r>
      <w:r w:rsidRPr="00E3175B">
        <w:rPr>
          <w:rFonts w:hint="eastAsia"/>
          <w:kern w:val="0"/>
          <w:szCs w:val="21"/>
        </w:rPr>
        <w:t xml:space="preserve"> </w:t>
      </w:r>
      <w:r w:rsidRPr="00E3175B">
        <w:rPr>
          <w:rFonts w:hAnsi="宋体"/>
          <w:kern w:val="0"/>
          <w:szCs w:val="21"/>
        </w:rPr>
        <w:t>从而</w:t>
      </w:r>
      <w:r w:rsidR="009A0D3A" w:rsidRPr="009A0D3A">
        <w:rPr>
          <w:position w:val="-6"/>
        </w:rPr>
        <w:object w:dxaOrig="700" w:dyaOrig="279">
          <v:shape id="_x0000_i1234" type="#_x0000_t75" style="width:35.15pt;height:13.8pt" o:ole="">
            <v:imagedata r:id="rId427" o:title=""/>
          </v:shape>
          <o:OLEObject Type="Embed" ProgID="Equation.DSMT4" ShapeID="_x0000_i1234" DrawAspect="Content" ObjectID="_1684190432" r:id="rId428"/>
        </w:object>
      </w:r>
      <w:r w:rsidR="00081F5E">
        <w:rPr>
          <w:rFonts w:hAnsi="宋体"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因此</w:t>
      </w:r>
      <w:r w:rsidR="009A0D3A" w:rsidRPr="009A0D3A">
        <w:rPr>
          <w:position w:val="-24"/>
        </w:rPr>
        <w:object w:dxaOrig="1760" w:dyaOrig="660">
          <v:shape id="_x0000_i1235" type="#_x0000_t75" style="width:88.15pt;height:32.85pt" o:ole="">
            <v:imagedata r:id="rId429" o:title=""/>
          </v:shape>
          <o:OLEObject Type="Embed" ProgID="Equation.DSMT4" ShapeID="_x0000_i1235" DrawAspect="Content" ObjectID="_1684190433" r:id="rId430"/>
        </w:object>
      </w:r>
      <w:r w:rsidR="00081F5E">
        <w:rPr>
          <w:rFonts w:hint="eastAsia"/>
          <w:kern w:val="0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七、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DF3B56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求幂级数</w:t>
      </w:r>
      <w:r w:rsidR="009A0D3A" w:rsidRPr="009A0D3A">
        <w:rPr>
          <w:position w:val="-28"/>
        </w:rPr>
        <w:object w:dxaOrig="1620" w:dyaOrig="700">
          <v:shape id="_x0000_i1236" type="#_x0000_t75" style="width:81.2pt;height:35.15pt" o:ole="">
            <v:imagedata r:id="rId431" o:title=""/>
          </v:shape>
          <o:OLEObject Type="Embed" ProgID="Equation.DSMT4" ShapeID="_x0000_i1236" DrawAspect="Content" ObjectID="_1684190434" r:id="rId432"/>
        </w:object>
      </w:r>
      <w:r w:rsidRPr="002C68E3">
        <w:rPr>
          <w:rFonts w:hAnsi="宋体"/>
          <w:kern w:val="0"/>
          <w:szCs w:val="21"/>
        </w:rPr>
        <w:t>的收敛区域，并讨论该区间端点处的收敛性</w:t>
      </w:r>
      <w:r w:rsidRPr="002C68E3">
        <w:rPr>
          <w:kern w:val="0"/>
          <w:szCs w:val="21"/>
        </w:rPr>
        <w:t>.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F3B56" w:rsidRPr="00126F07" w:rsidRDefault="00A24CF3" w:rsidP="00DF3B56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802B58">
        <w:rPr>
          <w:rFonts w:hint="eastAsia"/>
        </w:rPr>
        <w:t>因为</w:t>
      </w:r>
    </w:p>
    <w:p w:rsidR="001D3A8B" w:rsidRPr="00E3175B" w:rsidRDefault="009A0D3A" w:rsidP="00802B5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0"/>
        </w:rPr>
        <w:object w:dxaOrig="6640" w:dyaOrig="1320">
          <v:shape id="_x0000_i1237" type="#_x0000_t75" style="width:331.8pt;height:66.25pt" o:ole="">
            <v:imagedata r:id="rId433" o:title=""/>
          </v:shape>
          <o:OLEObject Type="Embed" ProgID="Equation.DSMT4" ShapeID="_x0000_i1237" DrawAspect="Content" ObjectID="_1684190435" r:id="rId434"/>
        </w:object>
      </w:r>
    </w:p>
    <w:p w:rsidR="00802B58" w:rsidRDefault="001D3A8B" w:rsidP="00802B5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所以收敛半径为</w:t>
      </w:r>
      <w:r w:rsidR="009A0D3A" w:rsidRPr="009A0D3A">
        <w:rPr>
          <w:position w:val="-6"/>
        </w:rPr>
        <w:object w:dxaOrig="560" w:dyaOrig="279">
          <v:shape id="_x0000_i1238" type="#_x0000_t75" style="width:28.2pt;height:13.8pt" o:ole="">
            <v:imagedata r:id="rId435" o:title=""/>
          </v:shape>
          <o:OLEObject Type="Embed" ProgID="Equation.DSMT4" ShapeID="_x0000_i1238" DrawAspect="Content" ObjectID="_1684190436" r:id="rId436"/>
        </w:object>
      </w:r>
      <w:r w:rsidRPr="00E3175B">
        <w:rPr>
          <w:rFonts w:hAnsi="宋体"/>
          <w:kern w:val="0"/>
          <w:szCs w:val="21"/>
        </w:rPr>
        <w:t>，相应的收敛区间为</w:t>
      </w:r>
      <w:r w:rsidR="009A0D3A" w:rsidRPr="009A0D3A">
        <w:rPr>
          <w:position w:val="-14"/>
        </w:rPr>
        <w:object w:dxaOrig="639" w:dyaOrig="400">
          <v:shape id="_x0000_i1239" type="#_x0000_t75" style="width:31.7pt;height:20.15pt" o:ole="">
            <v:imagedata r:id="rId437" o:title=""/>
          </v:shape>
          <o:OLEObject Type="Embed" ProgID="Equation.DSMT4" ShapeID="_x0000_i1239" DrawAspect="Content" ObjectID="_1684190437" r:id="rId438"/>
        </w:object>
      </w:r>
      <w:r w:rsidR="00802B58">
        <w:rPr>
          <w:rFonts w:hint="eastAsia"/>
          <w:kern w:val="0"/>
          <w:szCs w:val="21"/>
        </w:rPr>
        <w:t>．</w:t>
      </w:r>
    </w:p>
    <w:p w:rsidR="001D3A8B" w:rsidRPr="00E3175B" w:rsidRDefault="001D3A8B" w:rsidP="00802B5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当</w:t>
      </w:r>
      <w:r w:rsidR="009A0D3A" w:rsidRPr="009A0D3A">
        <w:rPr>
          <w:position w:val="-6"/>
        </w:rPr>
        <w:object w:dxaOrig="540" w:dyaOrig="279">
          <v:shape id="_x0000_i1240" type="#_x0000_t75" style="width:27.05pt;height:13.8pt" o:ole="">
            <v:imagedata r:id="rId439" o:title=""/>
          </v:shape>
          <o:OLEObject Type="Embed" ProgID="Equation.DSMT4" ShapeID="_x0000_i1240" DrawAspect="Content" ObjectID="_1684190438" r:id="rId440"/>
        </w:object>
      </w:r>
      <w:r w:rsidRPr="00E3175B">
        <w:rPr>
          <w:rFonts w:hAnsi="宋体"/>
          <w:kern w:val="0"/>
          <w:szCs w:val="21"/>
        </w:rPr>
        <w:t>时，因为</w:t>
      </w:r>
    </w:p>
    <w:p w:rsidR="001D3A8B" w:rsidRPr="00E3175B" w:rsidRDefault="009A0D3A" w:rsidP="00802B5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6"/>
        </w:rPr>
        <w:object w:dxaOrig="3300" w:dyaOrig="1080">
          <v:shape id="_x0000_i1241" type="#_x0000_t75" style="width:164.75pt;height:54.15pt" o:ole="">
            <v:imagedata r:id="rId441" o:title=""/>
          </v:shape>
          <o:OLEObject Type="Embed" ProgID="Equation.DSMT4" ShapeID="_x0000_i1241" DrawAspect="Content" ObjectID="_1684190439" r:id="rId442"/>
        </w:object>
      </w:r>
    </w:p>
    <w:p w:rsidR="001D3A8B" w:rsidRPr="00E3175B" w:rsidRDefault="001D3A8B" w:rsidP="00802B5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且</w:t>
      </w:r>
      <w:r w:rsidR="009A0D3A" w:rsidRPr="009A0D3A">
        <w:rPr>
          <w:position w:val="-28"/>
        </w:rPr>
        <w:object w:dxaOrig="499" w:dyaOrig="680">
          <v:shape id="_x0000_i1242" type="#_x0000_t75" style="width:24.75pt;height:34pt" o:ole="">
            <v:imagedata r:id="rId443" o:title=""/>
          </v:shape>
          <o:OLEObject Type="Embed" ProgID="Equation.DSMT4" ShapeID="_x0000_i1242" DrawAspect="Content" ObjectID="_1684190440" r:id="rId444"/>
        </w:object>
      </w:r>
      <w:r w:rsidRPr="00E3175B">
        <w:rPr>
          <w:rFonts w:hAnsi="宋体"/>
          <w:kern w:val="0"/>
          <w:szCs w:val="21"/>
        </w:rPr>
        <w:t>发散，由比较审敛法的极限形式，所以原级数在点</w:t>
      </w:r>
      <w:r w:rsidR="009A0D3A" w:rsidRPr="009A0D3A">
        <w:rPr>
          <w:position w:val="-6"/>
        </w:rPr>
        <w:object w:dxaOrig="540" w:dyaOrig="279">
          <v:shape id="_x0000_i1243" type="#_x0000_t75" style="width:27.05pt;height:13.8pt" o:ole="">
            <v:imagedata r:id="rId445" o:title=""/>
          </v:shape>
          <o:OLEObject Type="Embed" ProgID="Equation.DSMT4" ShapeID="_x0000_i1243" DrawAspect="Content" ObjectID="_1684190441" r:id="rId446"/>
        </w:object>
      </w:r>
      <w:r w:rsidRPr="00E3175B">
        <w:rPr>
          <w:rFonts w:hAnsi="宋体"/>
          <w:kern w:val="0"/>
          <w:szCs w:val="21"/>
        </w:rPr>
        <w:t>处发散；</w:t>
      </w:r>
    </w:p>
    <w:p w:rsidR="001D3A8B" w:rsidRPr="00E3175B" w:rsidRDefault="001D3A8B" w:rsidP="00802B5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当</w:t>
      </w:r>
      <w:r w:rsidR="009A0D3A" w:rsidRPr="009A0D3A">
        <w:rPr>
          <w:position w:val="-6"/>
        </w:rPr>
        <w:object w:dxaOrig="680" w:dyaOrig="279">
          <v:shape id="_x0000_i1244" type="#_x0000_t75" style="width:34pt;height:13.8pt" o:ole="">
            <v:imagedata r:id="rId447" o:title=""/>
          </v:shape>
          <o:OLEObject Type="Embed" ProgID="Equation.DSMT4" ShapeID="_x0000_i1244" DrawAspect="Content" ObjectID="_1684190442" r:id="rId448"/>
        </w:object>
      </w:r>
      <w:r w:rsidRPr="00E3175B">
        <w:rPr>
          <w:rFonts w:hAnsi="宋体"/>
          <w:kern w:val="0"/>
          <w:szCs w:val="21"/>
        </w:rPr>
        <w:t>时，由于</w:t>
      </w:r>
    </w:p>
    <w:p w:rsidR="001D3A8B" w:rsidRPr="00E3175B" w:rsidRDefault="009A0D3A" w:rsidP="00802B5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38"/>
        </w:rPr>
        <w:object w:dxaOrig="6720" w:dyaOrig="880">
          <v:shape id="_x0000_i1245" type="#_x0000_t75" style="width:335.8pt;height:43.8pt" o:ole="">
            <v:imagedata r:id="rId449" o:title=""/>
          </v:shape>
          <o:OLEObject Type="Embed" ProgID="Equation.DSMT4" ShapeID="_x0000_i1245" DrawAspect="Content" ObjectID="_1684190443" r:id="rId450"/>
        </w:object>
      </w:r>
    </w:p>
    <w:p w:rsidR="001D3A8B" w:rsidRPr="00E3175B" w:rsidRDefault="001D3A8B" w:rsidP="00802B58">
      <w:pPr>
        <w:autoSpaceDE w:val="0"/>
        <w:autoSpaceDN w:val="0"/>
        <w:adjustRightInd w:val="0"/>
        <w:ind w:leftChars="200" w:left="480"/>
        <w:rPr>
          <w:szCs w:val="21"/>
        </w:rPr>
      </w:pPr>
      <w:r w:rsidRPr="00E3175B">
        <w:rPr>
          <w:rFonts w:hAnsi="宋体"/>
          <w:kern w:val="0"/>
          <w:szCs w:val="21"/>
        </w:rPr>
        <w:t>分别考虑两个级数，级数</w:t>
      </w:r>
      <w:r w:rsidR="009A0D3A" w:rsidRPr="009A0D3A">
        <w:rPr>
          <w:position w:val="-28"/>
        </w:rPr>
        <w:object w:dxaOrig="1080" w:dyaOrig="680">
          <v:shape id="_x0000_i1246" type="#_x0000_t75" style="width:54.15pt;height:34pt" o:ole="">
            <v:imagedata r:id="rId451" o:title=""/>
          </v:shape>
          <o:OLEObject Type="Embed" ProgID="Equation.DSMT4" ShapeID="_x0000_i1246" DrawAspect="Content" ObjectID="_1684190444" r:id="rId452"/>
        </w:object>
      </w:r>
      <w:r w:rsidRPr="00E3175B">
        <w:rPr>
          <w:rFonts w:hAnsi="宋体"/>
          <w:szCs w:val="21"/>
        </w:rPr>
        <w:t>是收敛的</w:t>
      </w:r>
      <w:r w:rsidRPr="00E3175B">
        <w:rPr>
          <w:szCs w:val="21"/>
        </w:rPr>
        <w:t>.</w:t>
      </w:r>
      <w:r w:rsidRPr="00E3175B">
        <w:rPr>
          <w:rFonts w:hint="eastAsia"/>
          <w:szCs w:val="21"/>
        </w:rPr>
        <w:t xml:space="preserve"> </w:t>
      </w:r>
      <w:r w:rsidRPr="00E3175B">
        <w:rPr>
          <w:rFonts w:hAnsi="宋体"/>
          <w:szCs w:val="21"/>
        </w:rPr>
        <w:t>又因</w:t>
      </w:r>
      <w:r w:rsidR="009A0D3A" w:rsidRPr="009A0D3A">
        <w:rPr>
          <w:position w:val="-36"/>
        </w:rPr>
        <w:object w:dxaOrig="2140" w:dyaOrig="840">
          <v:shape id="_x0000_i1247" type="#_x0000_t75" style="width:107.15pt;height:42.05pt" o:ole="">
            <v:imagedata r:id="rId453" o:title=""/>
          </v:shape>
          <o:OLEObject Type="Embed" ProgID="Equation.DSMT4" ShapeID="_x0000_i1247" DrawAspect="Content" ObjectID="_1684190445" r:id="rId454"/>
        </w:object>
      </w:r>
      <w:r w:rsidRPr="00E3175B">
        <w:rPr>
          <w:rFonts w:hAnsi="宋体"/>
          <w:szCs w:val="21"/>
        </w:rPr>
        <w:t>，从而</w:t>
      </w:r>
    </w:p>
    <w:p w:rsidR="001D3A8B" w:rsidRPr="00E3175B" w:rsidRDefault="009A0D3A" w:rsidP="00802B5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6"/>
        </w:rPr>
        <w:object w:dxaOrig="3500" w:dyaOrig="1440">
          <v:shape id="_x0000_i1248" type="#_x0000_t75" style="width:175.1pt;height:1in" o:ole="">
            <v:imagedata r:id="rId455" o:title=""/>
          </v:shape>
          <o:OLEObject Type="Embed" ProgID="Equation.DSMT4" ShapeID="_x0000_i1248" DrawAspect="Content" ObjectID="_1684190446" r:id="rId456"/>
        </w:object>
      </w:r>
    </w:p>
    <w:p w:rsidR="001D3A8B" w:rsidRPr="00E3175B" w:rsidRDefault="001D3A8B" w:rsidP="00802B58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3175B">
        <w:rPr>
          <w:rFonts w:hAnsi="宋体"/>
          <w:kern w:val="0"/>
          <w:szCs w:val="21"/>
        </w:rPr>
        <w:t>再由</w:t>
      </w:r>
      <w:r w:rsidR="009A0D3A" w:rsidRPr="009A0D3A">
        <w:rPr>
          <w:position w:val="-28"/>
        </w:rPr>
        <w:object w:dxaOrig="840" w:dyaOrig="740">
          <v:shape id="_x0000_i1249" type="#_x0000_t75" style="width:42.05pt;height:36.85pt" o:ole="">
            <v:imagedata r:id="rId457" o:title=""/>
          </v:shape>
          <o:OLEObject Type="Embed" ProgID="Equation.DSMT4" ShapeID="_x0000_i1249" DrawAspect="Content" ObjectID="_1684190447" r:id="rId458"/>
        </w:object>
      </w:r>
      <w:r w:rsidRPr="00E3175B">
        <w:rPr>
          <w:rFonts w:hAnsi="宋体"/>
          <w:szCs w:val="21"/>
        </w:rPr>
        <w:t>收敛，根据比较审敛法知</w:t>
      </w:r>
      <w:r w:rsidR="009A0D3A" w:rsidRPr="009A0D3A">
        <w:rPr>
          <w:position w:val="-38"/>
        </w:rPr>
        <w:object w:dxaOrig="1840" w:dyaOrig="880">
          <v:shape id="_x0000_i1250" type="#_x0000_t75" style="width:92.15pt;height:43.8pt" o:ole="">
            <v:imagedata r:id="rId459" o:title=""/>
          </v:shape>
          <o:OLEObject Type="Embed" ProgID="Equation.DSMT4" ShapeID="_x0000_i1250" DrawAspect="Content" ObjectID="_1684190448" r:id="rId460"/>
        </w:object>
      </w:r>
      <w:r w:rsidRPr="00E3175B">
        <w:rPr>
          <w:rFonts w:hAnsi="宋体"/>
          <w:szCs w:val="21"/>
        </w:rPr>
        <w:t>收敛</w:t>
      </w:r>
      <w:r w:rsidR="00802B58">
        <w:rPr>
          <w:rFonts w:hint="eastAsia"/>
          <w:szCs w:val="21"/>
        </w:rPr>
        <w:t>，</w:t>
      </w:r>
      <w:r w:rsidRPr="00E3175B">
        <w:rPr>
          <w:rFonts w:hAnsi="宋体"/>
          <w:szCs w:val="21"/>
        </w:rPr>
        <w:t>于是</w:t>
      </w:r>
      <w:r w:rsidR="009A0D3A" w:rsidRPr="009A0D3A">
        <w:rPr>
          <w:position w:val="-38"/>
        </w:rPr>
        <w:object w:dxaOrig="1840" w:dyaOrig="880">
          <v:shape id="_x0000_i1251" type="#_x0000_t75" style="width:92.15pt;height:43.8pt" o:ole="">
            <v:imagedata r:id="rId461" o:title=""/>
          </v:shape>
          <o:OLEObject Type="Embed" ProgID="Equation.DSMT4" ShapeID="_x0000_i1251" DrawAspect="Content" ObjectID="_1684190449" r:id="rId462"/>
        </w:object>
      </w:r>
      <w:r w:rsidRPr="00E3175B">
        <w:rPr>
          <w:rFonts w:hAnsi="宋体"/>
          <w:szCs w:val="21"/>
        </w:rPr>
        <w:t>收敛，</w:t>
      </w:r>
      <w:r w:rsidRPr="00E3175B">
        <w:rPr>
          <w:rFonts w:hAnsi="宋体"/>
          <w:kern w:val="0"/>
          <w:szCs w:val="21"/>
        </w:rPr>
        <w:t>所以原级数在点</w:t>
      </w:r>
      <w:r w:rsidR="009A0D3A" w:rsidRPr="009A0D3A">
        <w:rPr>
          <w:position w:val="-6"/>
        </w:rPr>
        <w:object w:dxaOrig="680" w:dyaOrig="279">
          <v:shape id="_x0000_i1252" type="#_x0000_t75" style="width:34pt;height:13.8pt" o:ole="">
            <v:imagedata r:id="rId463" o:title=""/>
          </v:shape>
          <o:OLEObject Type="Embed" ProgID="Equation.DSMT4" ShapeID="_x0000_i1252" DrawAspect="Content" ObjectID="_1684190450" r:id="rId464"/>
        </w:object>
      </w:r>
      <w:r w:rsidRPr="00E3175B">
        <w:rPr>
          <w:rFonts w:hAnsi="宋体"/>
          <w:kern w:val="0"/>
          <w:szCs w:val="21"/>
        </w:rPr>
        <w:t>处收敛</w:t>
      </w:r>
      <w:r w:rsidRPr="00E3175B">
        <w:rPr>
          <w:kern w:val="0"/>
          <w:szCs w:val="21"/>
        </w:rPr>
        <w:t xml:space="preserve">. </w:t>
      </w:r>
      <w:r w:rsidRPr="00E3175B">
        <w:rPr>
          <w:rFonts w:hAnsi="宋体"/>
          <w:szCs w:val="21"/>
        </w:rPr>
        <w:t>所以收敛域为</w:t>
      </w:r>
      <w:r w:rsidR="009A0D3A" w:rsidRPr="009A0D3A">
        <w:rPr>
          <w:position w:val="-10"/>
        </w:rPr>
        <w:object w:dxaOrig="660" w:dyaOrig="320">
          <v:shape id="_x0000_i1253" type="#_x0000_t75" style="width:32.85pt;height:16.15pt" o:ole="">
            <v:imagedata r:id="rId465" o:title=""/>
          </v:shape>
          <o:OLEObject Type="Embed" ProgID="Equation.DSMT4" ShapeID="_x0000_i1253" DrawAspect="Content" ObjectID="_1684190451" r:id="rId466"/>
        </w:object>
      </w:r>
      <w:r w:rsidR="00802B58">
        <w:rPr>
          <w:rFonts w:hint="eastAsia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八、</w:t>
      </w:r>
      <w:r>
        <w:rPr>
          <w:rFonts w:hint="eastAsia"/>
        </w:rPr>
        <w:t>（</w:t>
      </w:r>
      <w:r w:rsidRPr="002C68E3">
        <w:t>本题满分7分</w:t>
      </w:r>
      <w:r>
        <w:rPr>
          <w:rFonts w:hint="eastAsia"/>
        </w:rPr>
        <w:t>）</w:t>
      </w:r>
    </w:p>
    <w:p w:rsidR="00DF3B56" w:rsidRPr="002C68E3" w:rsidRDefault="00DF3B56" w:rsidP="00885C9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设有一半径为</w:t>
      </w:r>
      <w:r w:rsidR="009A0D3A" w:rsidRPr="00025957">
        <w:rPr>
          <w:position w:val="-4"/>
        </w:rPr>
        <w:object w:dxaOrig="220" w:dyaOrig="260">
          <v:shape id="_x0000_i1254" type="#_x0000_t75" style="width:10.95pt;height:13.25pt" o:ole="">
            <v:imagedata r:id="rId467" o:title=""/>
          </v:shape>
          <o:OLEObject Type="Embed" ProgID="Equation.DSMT4" ShapeID="_x0000_i1254" DrawAspect="Content" ObjectID="_1684190452" r:id="rId468"/>
        </w:object>
      </w:r>
      <w:r w:rsidRPr="002C68E3">
        <w:rPr>
          <w:rFonts w:hAnsi="宋体"/>
          <w:kern w:val="0"/>
          <w:szCs w:val="21"/>
        </w:rPr>
        <w:t>的球体，</w:t>
      </w:r>
      <w:r w:rsidR="009A0D3A" w:rsidRPr="009A0D3A">
        <w:rPr>
          <w:position w:val="-12"/>
        </w:rPr>
        <w:object w:dxaOrig="260" w:dyaOrig="360">
          <v:shape id="_x0000_i1255" type="#_x0000_t75" style="width:13.25pt;height:17.85pt" o:ole="">
            <v:imagedata r:id="rId469" o:title=""/>
          </v:shape>
          <o:OLEObject Type="Embed" ProgID="Equation.DSMT4" ShapeID="_x0000_i1255" DrawAspect="Content" ObjectID="_1684190453" r:id="rId470"/>
        </w:object>
      </w:r>
      <w:r w:rsidRPr="002C68E3">
        <w:rPr>
          <w:rFonts w:hAnsi="宋体"/>
          <w:kern w:val="0"/>
          <w:szCs w:val="21"/>
        </w:rPr>
        <w:t>是此球的表面上的一个定点，球体上任一点的密度与该点到</w:t>
      </w:r>
      <w:r w:rsidR="009A0D3A" w:rsidRPr="009A0D3A">
        <w:rPr>
          <w:position w:val="-12"/>
        </w:rPr>
        <w:object w:dxaOrig="260" w:dyaOrig="360">
          <v:shape id="_x0000_i1256" type="#_x0000_t75" style="width:13.25pt;height:17.85pt" o:ole="">
            <v:imagedata r:id="rId471" o:title=""/>
          </v:shape>
          <o:OLEObject Type="Embed" ProgID="Equation.DSMT4" ShapeID="_x0000_i1256" DrawAspect="Content" ObjectID="_1684190454" r:id="rId472"/>
        </w:object>
      </w:r>
      <w:r w:rsidRPr="002C68E3">
        <w:rPr>
          <w:rFonts w:hAnsi="宋体"/>
          <w:kern w:val="0"/>
          <w:szCs w:val="21"/>
        </w:rPr>
        <w:t>距离的平方成正比</w:t>
      </w:r>
      <w:r>
        <w:rPr>
          <w:rFonts w:hAnsi="宋体"/>
          <w:kern w:val="0"/>
          <w:szCs w:val="21"/>
        </w:rPr>
        <w:t>(</w:t>
      </w:r>
      <w:r w:rsidRPr="002C68E3">
        <w:rPr>
          <w:rFonts w:hAnsi="宋体"/>
          <w:kern w:val="0"/>
          <w:szCs w:val="21"/>
        </w:rPr>
        <w:t>比例常数</w:t>
      </w:r>
      <w:r w:rsidR="009A0D3A" w:rsidRPr="009A0D3A">
        <w:rPr>
          <w:position w:val="-6"/>
        </w:rPr>
        <w:object w:dxaOrig="540" w:dyaOrig="279">
          <v:shape id="_x0000_i1257" type="#_x0000_t75" style="width:27.05pt;height:13.8pt" o:ole="">
            <v:imagedata r:id="rId473" o:title=""/>
          </v:shape>
          <o:OLEObject Type="Embed" ProgID="Equation.DSMT4" ShapeID="_x0000_i1257" DrawAspect="Content" ObjectID="_1684190455" r:id="rId474"/>
        </w:object>
      </w:r>
      <w:r>
        <w:rPr>
          <w:rFonts w:hAnsi="宋体"/>
          <w:kern w:val="0"/>
          <w:szCs w:val="21"/>
        </w:rPr>
        <w:t>)</w:t>
      </w:r>
      <w:r w:rsidRPr="002C68E3">
        <w:rPr>
          <w:rFonts w:hAnsi="宋体"/>
          <w:kern w:val="0"/>
          <w:szCs w:val="21"/>
        </w:rPr>
        <w:t>，求球体的重心位置</w:t>
      </w:r>
      <w:r w:rsidR="00885C97">
        <w:rPr>
          <w:rFonts w:hint="eastAsia"/>
          <w:kern w:val="0"/>
          <w:szCs w:val="21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8C20D5" w:rsidRDefault="00A24CF3" w:rsidP="008C20D5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记所考虑的球体为</w:t>
      </w:r>
      <w:r w:rsidR="009A0D3A" w:rsidRPr="00025957">
        <w:rPr>
          <w:position w:val="-4"/>
        </w:rPr>
        <w:object w:dxaOrig="260" w:dyaOrig="260">
          <v:shape id="_x0000_i1258" type="#_x0000_t75" style="width:13.25pt;height:13.25pt" o:ole="">
            <v:imagedata r:id="rId475" o:title=""/>
          </v:shape>
          <o:OLEObject Type="Embed" ProgID="Equation.DSMT4" ShapeID="_x0000_i1258" DrawAspect="Content" ObjectID="_1684190456" r:id="rId476"/>
        </w:object>
      </w:r>
      <w:r w:rsidR="001D3A8B" w:rsidRPr="00E3175B">
        <w:rPr>
          <w:rFonts w:hAnsi="宋体"/>
          <w:kern w:val="0"/>
          <w:szCs w:val="21"/>
        </w:rPr>
        <w:t>，以</w:t>
      </w:r>
      <w:r w:rsidR="009A0D3A" w:rsidRPr="00025957">
        <w:rPr>
          <w:position w:val="-4"/>
        </w:rPr>
        <w:object w:dxaOrig="260" w:dyaOrig="260">
          <v:shape id="_x0000_i1259" type="#_x0000_t75" style="width:13.25pt;height:13.25pt" o:ole="">
            <v:imagedata r:id="rId477" o:title=""/>
          </v:shape>
          <o:OLEObject Type="Embed" ProgID="Equation.DSMT4" ShapeID="_x0000_i1259" DrawAspect="Content" ObjectID="_1684190457" r:id="rId478"/>
        </w:object>
      </w:r>
      <w:r w:rsidR="001D3A8B" w:rsidRPr="00E3175B">
        <w:rPr>
          <w:rFonts w:hAnsi="宋体"/>
          <w:kern w:val="0"/>
          <w:szCs w:val="21"/>
        </w:rPr>
        <w:t>的球心为坐标原点</w:t>
      </w:r>
      <w:r w:rsidR="001D3A8B" w:rsidRPr="00E3175B">
        <w:rPr>
          <w:i/>
          <w:iCs/>
          <w:kern w:val="0"/>
          <w:szCs w:val="21"/>
        </w:rPr>
        <w:t>O</w:t>
      </w:r>
      <w:r w:rsidR="001D3A8B" w:rsidRPr="00E3175B">
        <w:rPr>
          <w:kern w:val="0"/>
          <w:szCs w:val="21"/>
        </w:rPr>
        <w:t xml:space="preserve">, </w:t>
      </w:r>
      <w:r w:rsidR="001D3A8B" w:rsidRPr="00E3175B">
        <w:rPr>
          <w:rFonts w:hAnsi="宋体"/>
          <w:kern w:val="0"/>
          <w:szCs w:val="21"/>
        </w:rPr>
        <w:t>射线</w:t>
      </w:r>
      <w:r w:rsidR="009A0D3A" w:rsidRPr="009A0D3A">
        <w:rPr>
          <w:position w:val="-12"/>
        </w:rPr>
        <w:object w:dxaOrig="400" w:dyaOrig="360">
          <v:shape id="_x0000_i1260" type="#_x0000_t75" style="width:20.15pt;height:17.85pt" o:ole="">
            <v:imagedata r:id="rId479" o:title=""/>
          </v:shape>
          <o:OLEObject Type="Embed" ProgID="Equation.DSMT4" ShapeID="_x0000_i1260" DrawAspect="Content" ObjectID="_1684190458" r:id="rId480"/>
        </w:object>
      </w:r>
      <w:r w:rsidR="001D3A8B" w:rsidRPr="00E3175B">
        <w:rPr>
          <w:rFonts w:hAnsi="宋体"/>
          <w:kern w:val="0"/>
          <w:szCs w:val="21"/>
        </w:rPr>
        <w:t>为正</w:t>
      </w:r>
      <w:r w:rsidR="009A0D3A" w:rsidRPr="00025957">
        <w:rPr>
          <w:position w:val="-4"/>
        </w:rPr>
        <w:object w:dxaOrig="200" w:dyaOrig="200">
          <v:shape id="_x0000_i1261" type="#_x0000_t75" style="width:9.8pt;height:9.8pt" o:ole="">
            <v:imagedata r:id="rId481" o:title=""/>
          </v:shape>
          <o:OLEObject Type="Embed" ProgID="Equation.DSMT4" ShapeID="_x0000_i1261" DrawAspect="Content" ObjectID="_1684190459" r:id="rId482"/>
        </w:object>
      </w:r>
      <w:r w:rsidR="001D3A8B" w:rsidRPr="00E3175B">
        <w:rPr>
          <w:rFonts w:hAnsi="宋体"/>
          <w:kern w:val="0"/>
          <w:szCs w:val="21"/>
        </w:rPr>
        <w:t>轴建立直角坐标系，则球面方程为：</w:t>
      </w:r>
      <w:r w:rsidR="009A0D3A" w:rsidRPr="009A0D3A">
        <w:rPr>
          <w:position w:val="-10"/>
        </w:rPr>
        <w:object w:dxaOrig="1660" w:dyaOrig="360">
          <v:shape id="_x0000_i1262" type="#_x0000_t75" style="width:82.95pt;height:17.85pt" o:ole="">
            <v:imagedata r:id="rId483" o:title=""/>
          </v:shape>
          <o:OLEObject Type="Embed" ProgID="Equation.DSMT4" ShapeID="_x0000_i1262" DrawAspect="Content" ObjectID="_1684190460" r:id="rId484"/>
        </w:object>
      </w:r>
      <w:r w:rsidR="001D3A8B" w:rsidRPr="00E3175B">
        <w:rPr>
          <w:rFonts w:hAnsi="宋体"/>
          <w:kern w:val="0"/>
          <w:szCs w:val="21"/>
        </w:rPr>
        <w:t>，点</w:t>
      </w:r>
      <w:r w:rsidR="009A0D3A" w:rsidRPr="009A0D3A">
        <w:rPr>
          <w:position w:val="-12"/>
        </w:rPr>
        <w:object w:dxaOrig="260" w:dyaOrig="360">
          <v:shape id="_x0000_i1263" type="#_x0000_t75" style="width:13.25pt;height:17.85pt" o:ole="">
            <v:imagedata r:id="rId485" o:title=""/>
          </v:shape>
          <o:OLEObject Type="Embed" ProgID="Equation.DSMT4" ShapeID="_x0000_i1263" DrawAspect="Content" ObjectID="_1684190461" r:id="rId486"/>
        </w:object>
      </w:r>
      <w:r w:rsidR="001D3A8B" w:rsidRPr="00E3175B">
        <w:rPr>
          <w:rFonts w:hAnsi="宋体"/>
          <w:kern w:val="0"/>
          <w:szCs w:val="21"/>
        </w:rPr>
        <w:t>的坐标为</w:t>
      </w:r>
      <w:r w:rsidR="009A0D3A" w:rsidRPr="009A0D3A">
        <w:rPr>
          <w:position w:val="-14"/>
        </w:rPr>
        <w:object w:dxaOrig="800" w:dyaOrig="400">
          <v:shape id="_x0000_i1264" type="#_x0000_t75" style="width:39.75pt;height:20.15pt" o:ole="">
            <v:imagedata r:id="rId487" o:title=""/>
          </v:shape>
          <o:OLEObject Type="Embed" ProgID="Equation.DSMT4" ShapeID="_x0000_i1264" DrawAspect="Content" ObjectID="_1684190462" r:id="rId488"/>
        </w:object>
      </w:r>
      <w:r w:rsidR="001D3A8B" w:rsidRPr="00E3175B">
        <w:rPr>
          <w:rFonts w:hAnsi="宋体"/>
          <w:kern w:val="0"/>
          <w:szCs w:val="21"/>
        </w:rPr>
        <w:t>，设</w:t>
      </w:r>
      <w:r w:rsidR="009A0D3A" w:rsidRPr="00025957">
        <w:rPr>
          <w:position w:val="-4"/>
        </w:rPr>
        <w:object w:dxaOrig="260" w:dyaOrig="260">
          <v:shape id="_x0000_i1265" type="#_x0000_t75" style="width:13.25pt;height:13.25pt" o:ole="">
            <v:imagedata r:id="rId489" o:title=""/>
          </v:shape>
          <o:OLEObject Type="Embed" ProgID="Equation.DSMT4" ShapeID="_x0000_i1265" DrawAspect="Content" ObjectID="_1684190463" r:id="rId490"/>
        </w:object>
      </w:r>
      <w:r w:rsidR="001D3A8B" w:rsidRPr="00E3175B">
        <w:rPr>
          <w:rFonts w:hAnsi="宋体"/>
          <w:kern w:val="0"/>
          <w:szCs w:val="21"/>
        </w:rPr>
        <w:t>的重心位置为</w:t>
      </w:r>
      <w:r w:rsidR="009A0D3A" w:rsidRPr="009A0D3A">
        <w:rPr>
          <w:position w:val="-10"/>
        </w:rPr>
        <w:object w:dxaOrig="800" w:dyaOrig="380">
          <v:shape id="_x0000_i1266" type="#_x0000_t75" style="width:39.75pt;height:19pt" o:ole="">
            <v:imagedata r:id="rId491" o:title=""/>
          </v:shape>
          <o:OLEObject Type="Embed" ProgID="Equation.DSMT4" ShapeID="_x0000_i1266" DrawAspect="Content" ObjectID="_1684190464" r:id="rId492"/>
        </w:object>
      </w:r>
      <w:r w:rsidR="001D3A8B" w:rsidRPr="00E3175B">
        <w:rPr>
          <w:rFonts w:hAnsi="宋体"/>
          <w:kern w:val="0"/>
          <w:szCs w:val="21"/>
        </w:rPr>
        <w:t>，由对称性，得</w:t>
      </w:r>
      <w:r w:rsidR="009A0D3A" w:rsidRPr="009A0D3A">
        <w:rPr>
          <w:position w:val="-10"/>
        </w:rPr>
        <w:object w:dxaOrig="1160" w:dyaOrig="380">
          <v:shape id="_x0000_i1267" type="#_x0000_t75" style="width:58.2pt;height:19pt" o:ole="">
            <v:imagedata r:id="rId493" o:title=""/>
          </v:shape>
          <o:OLEObject Type="Embed" ProgID="Equation.DSMT4" ShapeID="_x0000_i1267" DrawAspect="Content" ObjectID="_1684190465" r:id="rId494"/>
        </w:object>
      </w:r>
      <w:r w:rsidR="001D3A8B" w:rsidRPr="00E3175B">
        <w:rPr>
          <w:rFonts w:hint="eastAsia"/>
          <w:kern w:val="0"/>
          <w:szCs w:val="21"/>
        </w:rPr>
        <w:t xml:space="preserve"> </w:t>
      </w:r>
      <w:r w:rsidR="001D3A8B" w:rsidRPr="00E3175B">
        <w:rPr>
          <w:rFonts w:hint="eastAsia"/>
          <w:kern w:val="0"/>
          <w:szCs w:val="21"/>
        </w:rPr>
        <w:t>设</w:t>
      </w:r>
      <w:r w:rsidR="009A0D3A" w:rsidRPr="009A0D3A">
        <w:rPr>
          <w:position w:val="-10"/>
        </w:rPr>
        <w:object w:dxaOrig="240" w:dyaOrig="260">
          <v:shape id="_x0000_i1268" type="#_x0000_t75" style="width:12.1pt;height:13.25pt" o:ole="">
            <v:imagedata r:id="rId495" o:title=""/>
          </v:shape>
          <o:OLEObject Type="Embed" ProgID="Equation.DSMT4" ShapeID="_x0000_i1268" DrawAspect="Content" ObjectID="_1684190466" r:id="rId496"/>
        </w:object>
      </w:r>
      <w:r w:rsidR="001D3A8B" w:rsidRPr="00E3175B">
        <w:rPr>
          <w:rFonts w:hAnsi="宋体"/>
          <w:szCs w:val="21"/>
        </w:rPr>
        <w:t>为</w:t>
      </w:r>
      <w:r w:rsidR="009A0D3A" w:rsidRPr="00025957">
        <w:rPr>
          <w:position w:val="-4"/>
        </w:rPr>
        <w:object w:dxaOrig="260" w:dyaOrig="260">
          <v:shape id="_x0000_i1269" type="#_x0000_t75" style="width:13.25pt;height:13.25pt" o:ole="">
            <v:imagedata r:id="rId497" o:title=""/>
          </v:shape>
          <o:OLEObject Type="Embed" ProgID="Equation.DSMT4" ShapeID="_x0000_i1269" DrawAspect="Content" ObjectID="_1684190467" r:id="rId498"/>
        </w:object>
      </w:r>
      <w:r w:rsidR="001D3A8B" w:rsidRPr="00E3175B">
        <w:rPr>
          <w:rFonts w:hAnsi="宋体"/>
          <w:szCs w:val="21"/>
        </w:rPr>
        <w:t>上点</w:t>
      </w:r>
      <w:r w:rsidR="009A0D3A" w:rsidRPr="009A0D3A">
        <w:rPr>
          <w:position w:val="-10"/>
        </w:rPr>
        <w:object w:dxaOrig="800" w:dyaOrig="320">
          <v:shape id="_x0000_i1270" type="#_x0000_t75" style="width:39.75pt;height:16.15pt" o:ole="">
            <v:imagedata r:id="rId499" o:title=""/>
          </v:shape>
          <o:OLEObject Type="Embed" ProgID="Equation.DSMT4" ShapeID="_x0000_i1270" DrawAspect="Content" ObjectID="_1684190468" r:id="rId500"/>
        </w:object>
      </w:r>
      <w:r w:rsidR="001D3A8B" w:rsidRPr="00E3175B">
        <w:rPr>
          <w:rFonts w:hAnsi="宋体"/>
          <w:szCs w:val="21"/>
        </w:rPr>
        <w:t>处的密度，按题设</w:t>
      </w:r>
      <w:r w:rsidR="009A0D3A" w:rsidRPr="009A0D3A">
        <w:rPr>
          <w:position w:val="-20"/>
        </w:rPr>
        <w:object w:dxaOrig="2500" w:dyaOrig="520">
          <v:shape id="_x0000_i1271" type="#_x0000_t75" style="width:125pt;height:25.9pt" o:ole="">
            <v:imagedata r:id="rId501" o:title=""/>
          </v:shape>
          <o:OLEObject Type="Embed" ProgID="Equation.DSMT4" ShapeID="_x0000_i1271" DrawAspect="Content" ObjectID="_1684190469" r:id="rId502"/>
        </w:object>
      </w:r>
      <w:r w:rsidR="001D3A8B" w:rsidRPr="00E3175B">
        <w:rPr>
          <w:rFonts w:hint="eastAsia"/>
          <w:szCs w:val="21"/>
        </w:rPr>
        <w:t>，则</w:t>
      </w:r>
    </w:p>
    <w:p w:rsidR="001D3A8B" w:rsidRPr="00E3175B" w:rsidRDefault="009A0D3A" w:rsidP="008C20D5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9A0D3A">
        <w:rPr>
          <w:position w:val="-56"/>
        </w:rPr>
        <w:object w:dxaOrig="4599" w:dyaOrig="1240">
          <v:shape id="_x0000_i1272" type="#_x0000_t75" style="width:229.8pt;height:62.2pt" o:ole="">
            <v:imagedata r:id="rId503" o:title=""/>
          </v:shape>
          <o:OLEObject Type="Embed" ProgID="Equation.DSMT4" ShapeID="_x0000_i1272" DrawAspect="Content" ObjectID="_1684190470" r:id="rId504"/>
        </w:object>
      </w:r>
    </w:p>
    <w:p w:rsidR="001D3A8B" w:rsidRPr="00E3175B" w:rsidRDefault="008C20D5" w:rsidP="008C20D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分别计算分子和分母的两个积分得</w:t>
      </w:r>
    </w:p>
    <w:p w:rsidR="001D3A8B" w:rsidRPr="00E3175B" w:rsidRDefault="00F227BB" w:rsidP="008C20D5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F227BB">
        <w:rPr>
          <w:position w:val="-124"/>
        </w:rPr>
        <w:object w:dxaOrig="6840" w:dyaOrig="2600">
          <v:shape id="_x0000_i1386" type="#_x0000_t75" style="width:342.15pt;height:130.2pt" o:ole="">
            <v:imagedata r:id="rId505" o:title=""/>
          </v:shape>
          <o:OLEObject Type="Embed" ProgID="Equation.DSMT4" ShapeID="_x0000_i1386" DrawAspect="Content" ObjectID="_1684190471" r:id="rId506"/>
        </w:object>
      </w:r>
    </w:p>
    <w:p w:rsidR="001D3A8B" w:rsidRPr="00E3175B" w:rsidRDefault="009A0D3A" w:rsidP="008C20D5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96"/>
        </w:rPr>
        <w:object w:dxaOrig="6820" w:dyaOrig="2000">
          <v:shape id="_x0000_i1273" type="#_x0000_t75" style="width:341pt;height:100.2pt" o:ole="">
            <v:imagedata r:id="rId507" o:title=""/>
          </v:shape>
          <o:OLEObject Type="Embed" ProgID="Equation.DSMT4" ShapeID="_x0000_i1273" DrawAspect="Content" ObjectID="_1684190472" r:id="rId508"/>
        </w:object>
      </w:r>
    </w:p>
    <w:p w:rsidR="001D3A8B" w:rsidRPr="00E3175B" w:rsidRDefault="001D3A8B" w:rsidP="00AB2D0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故</w:t>
      </w:r>
      <w:r w:rsidR="009A0D3A" w:rsidRPr="009A0D3A">
        <w:rPr>
          <w:position w:val="-24"/>
        </w:rPr>
        <w:object w:dxaOrig="780" w:dyaOrig="620">
          <v:shape id="_x0000_i1274" type="#_x0000_t75" style="width:39.15pt;height:31.1pt" o:ole="">
            <v:imagedata r:id="rId509" o:title=""/>
          </v:shape>
          <o:OLEObject Type="Embed" ProgID="Equation.DSMT4" ShapeID="_x0000_i1274" DrawAspect="Content" ObjectID="_1684190473" r:id="rId510"/>
        </w:object>
      </w:r>
      <w:r w:rsidR="00AB2D0E">
        <w:rPr>
          <w:rFonts w:hint="eastAsia"/>
          <w:kern w:val="0"/>
          <w:szCs w:val="21"/>
        </w:rPr>
        <w:t>．</w:t>
      </w:r>
      <w:r w:rsidR="00AB2D0E">
        <w:rPr>
          <w:rFonts w:hAnsi="宋体"/>
          <w:kern w:val="0"/>
          <w:szCs w:val="21"/>
        </w:rPr>
        <w:t>因此</w:t>
      </w:r>
      <w:r w:rsidRPr="00E3175B">
        <w:rPr>
          <w:rFonts w:hAnsi="宋体"/>
          <w:kern w:val="0"/>
          <w:szCs w:val="21"/>
        </w:rPr>
        <w:t>球体</w:t>
      </w:r>
      <w:r w:rsidR="009A0D3A" w:rsidRPr="00025957">
        <w:rPr>
          <w:position w:val="-4"/>
        </w:rPr>
        <w:object w:dxaOrig="260" w:dyaOrig="260">
          <v:shape id="_x0000_i1275" type="#_x0000_t75" style="width:13.25pt;height:13.25pt" o:ole="">
            <v:imagedata r:id="rId511" o:title=""/>
          </v:shape>
          <o:OLEObject Type="Embed" ProgID="Equation.DSMT4" ShapeID="_x0000_i1275" DrawAspect="Content" ObjectID="_1684190474" r:id="rId512"/>
        </w:object>
      </w:r>
      <w:r w:rsidRPr="00E3175B">
        <w:rPr>
          <w:rFonts w:hAnsi="宋体"/>
          <w:kern w:val="0"/>
          <w:szCs w:val="21"/>
        </w:rPr>
        <w:t>的重心位置为</w:t>
      </w:r>
      <w:r w:rsidR="009A0D3A" w:rsidRPr="009A0D3A">
        <w:rPr>
          <w:position w:val="-28"/>
        </w:rPr>
        <w:object w:dxaOrig="1060" w:dyaOrig="680">
          <v:shape id="_x0000_i1276" type="#_x0000_t75" style="width:53pt;height:34pt" o:ole="">
            <v:imagedata r:id="rId513" o:title=""/>
          </v:shape>
          <o:OLEObject Type="Embed" ProgID="Equation.DSMT4" ShapeID="_x0000_i1276" DrawAspect="Content" ObjectID="_1684190475" r:id="rId514"/>
        </w:object>
      </w:r>
      <w:r w:rsidR="00AB2D0E">
        <w:rPr>
          <w:rFonts w:hint="eastAsia"/>
          <w:kern w:val="0"/>
          <w:szCs w:val="21"/>
        </w:rPr>
        <w:t>．</w: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  <w:szCs w:val="21"/>
        </w:rPr>
      </w:pPr>
      <w:r w:rsidRPr="002C68E3">
        <w:rPr>
          <w:kern w:val="0"/>
          <w:szCs w:val="21"/>
        </w:rPr>
        <w:t>九、</w:t>
      </w:r>
      <w:r>
        <w:rPr>
          <w:rFonts w:hint="eastAsia"/>
        </w:rPr>
        <w:t>（</w:t>
      </w:r>
      <w:r w:rsidRPr="002C68E3">
        <w:t>本题满分6分</w:t>
      </w:r>
      <w:r>
        <w:rPr>
          <w:rFonts w:hint="eastAsia"/>
        </w:rPr>
        <w:t>）</w:t>
      </w:r>
    </w:p>
    <w:p w:rsidR="00DF3B56" w:rsidRPr="002C68E3" w:rsidRDefault="00DF3B56" w:rsidP="00D72430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9A0D3A" w:rsidRPr="009A0D3A">
        <w:rPr>
          <w:position w:val="-10"/>
        </w:rPr>
        <w:object w:dxaOrig="540" w:dyaOrig="320">
          <v:shape id="_x0000_i1277" type="#_x0000_t75" style="width:27.05pt;height:16.15pt" o:ole="">
            <v:imagedata r:id="rId515" o:title=""/>
          </v:shape>
          <o:OLEObject Type="Embed" ProgID="Equation.DSMT4" ShapeID="_x0000_i1277" DrawAspect="Content" ObjectID="_1684190476" r:id="rId516"/>
        </w:object>
      </w:r>
      <w:r w:rsidRPr="002C68E3">
        <w:rPr>
          <w:rFonts w:hAnsi="宋体"/>
          <w:kern w:val="0"/>
          <w:szCs w:val="21"/>
        </w:rPr>
        <w:t>在</w:t>
      </w:r>
      <w:r w:rsidR="009A0D3A" w:rsidRPr="009A0D3A">
        <w:rPr>
          <w:position w:val="-14"/>
        </w:rPr>
        <w:object w:dxaOrig="580" w:dyaOrig="400">
          <v:shape id="_x0000_i1278" type="#_x0000_t75" style="width:28.8pt;height:20.15pt" o:ole="">
            <v:imagedata r:id="rId517" o:title=""/>
          </v:shape>
          <o:OLEObject Type="Embed" ProgID="Equation.DSMT4" ShapeID="_x0000_i1278" DrawAspect="Content" ObjectID="_1684190477" r:id="rId518"/>
        </w:object>
      </w:r>
      <w:r w:rsidRPr="002C68E3">
        <w:rPr>
          <w:rFonts w:hAnsi="宋体"/>
          <w:kern w:val="0"/>
          <w:szCs w:val="21"/>
        </w:rPr>
        <w:t>上连续，且</w:t>
      </w:r>
      <w:r w:rsidR="009A0D3A" w:rsidRPr="009A0D3A">
        <w:rPr>
          <w:position w:val="-18"/>
        </w:rPr>
        <w:object w:dxaOrig="1359" w:dyaOrig="520">
          <v:shape id="_x0000_i1279" type="#_x0000_t75" style="width:67.95pt;height:25.9pt" o:ole="">
            <v:imagedata r:id="rId519" o:title=""/>
          </v:shape>
          <o:OLEObject Type="Embed" ProgID="Equation.DSMT4" ShapeID="_x0000_i1279" DrawAspect="Content" ObjectID="_1684190478" r:id="rId520"/>
        </w:object>
      </w:r>
      <w:r w:rsidR="00D72430">
        <w:rPr>
          <w:rFonts w:hint="eastAsia"/>
        </w:rPr>
        <w:t>，</w:t>
      </w:r>
      <w:r w:rsidR="009A0D3A" w:rsidRPr="009A0D3A">
        <w:rPr>
          <w:position w:val="-18"/>
        </w:rPr>
        <w:object w:dxaOrig="1860" w:dyaOrig="520">
          <v:shape id="_x0000_i1280" type="#_x0000_t75" style="width:92.75pt;height:25.9pt" o:ole="">
            <v:imagedata r:id="rId521" o:title=""/>
          </v:shape>
          <o:OLEObject Type="Embed" ProgID="Equation.DSMT4" ShapeID="_x0000_i1280" DrawAspect="Content" ObjectID="_1684190479" r:id="rId522"/>
        </w:object>
      </w:r>
      <w:r w:rsidR="00D72430"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9A0D3A" w:rsidRPr="009A0D3A">
        <w:rPr>
          <w:position w:val="-10"/>
        </w:rPr>
        <w:object w:dxaOrig="580" w:dyaOrig="320">
          <v:shape id="_x0000_i1281" type="#_x0000_t75" style="width:28.8pt;height:16.15pt" o:ole="">
            <v:imagedata r:id="rId523" o:title=""/>
          </v:shape>
          <o:OLEObject Type="Embed" ProgID="Equation.DSMT4" ShapeID="_x0000_i1281" DrawAspect="Content" ObjectID="_1684190480" r:id="rId524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9A0D3A" w:rsidRPr="009A0D3A">
        <w:rPr>
          <w:position w:val="-12"/>
        </w:rPr>
        <w:object w:dxaOrig="620" w:dyaOrig="360">
          <v:shape id="_x0000_i1282" type="#_x0000_t75" style="width:31.1pt;height:17.85pt" o:ole="">
            <v:imagedata r:id="rId525" o:title=""/>
          </v:shape>
          <o:OLEObject Type="Embed" ProgID="Equation.DSMT4" ShapeID="_x0000_i1282" DrawAspect="Content" ObjectID="_1684190481" r:id="rId526"/>
        </w:object>
      </w:r>
      <w:r w:rsidRPr="002C68E3">
        <w:rPr>
          <w:rFonts w:hAnsi="宋体"/>
          <w:kern w:val="0"/>
          <w:szCs w:val="21"/>
        </w:rPr>
        <w:t>使</w:t>
      </w:r>
      <w:r w:rsidR="009A0D3A" w:rsidRPr="009A0D3A">
        <w:rPr>
          <w:position w:val="-12"/>
        </w:rPr>
        <w:object w:dxaOrig="1700" w:dyaOrig="360">
          <v:shape id="_x0000_i1283" type="#_x0000_t75" style="width:85.25pt;height:17.85pt" o:ole="">
            <v:imagedata r:id="rId527" o:title=""/>
          </v:shape>
          <o:OLEObject Type="Embed" ProgID="Equation.DSMT4" ShapeID="_x0000_i1283" DrawAspect="Content" ObjectID="_1684190482" r:id="rId528"/>
        </w:object>
      </w:r>
      <w:r w:rsidR="00D72430">
        <w:rPr>
          <w:rFonts w:hint="eastAsia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B675A2" w:rsidRDefault="00A24CF3" w:rsidP="00B675A2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令</w:t>
      </w:r>
      <w:r w:rsidR="009A0D3A" w:rsidRPr="009A0D3A">
        <w:rPr>
          <w:position w:val="-18"/>
        </w:rPr>
        <w:object w:dxaOrig="2560" w:dyaOrig="520">
          <v:shape id="_x0000_i1284" type="#_x0000_t75" style="width:127.85pt;height:25.9pt" o:ole="">
            <v:imagedata r:id="rId529" o:title=""/>
          </v:shape>
          <o:OLEObject Type="Embed" ProgID="Equation.DSMT4" ShapeID="_x0000_i1284" DrawAspect="Content" ObjectID="_1684190483" r:id="rId530"/>
        </w:object>
      </w:r>
      <w:r w:rsidR="001D3A8B" w:rsidRPr="00E3175B">
        <w:rPr>
          <w:rFonts w:hAnsi="宋体"/>
          <w:kern w:val="0"/>
          <w:szCs w:val="21"/>
        </w:rPr>
        <w:t>，</w:t>
      </w:r>
      <w:r w:rsidR="00B675A2">
        <w:rPr>
          <w:rFonts w:hAnsi="宋体" w:hint="eastAsia"/>
          <w:kern w:val="0"/>
          <w:szCs w:val="21"/>
        </w:rPr>
        <w:t>则有</w:t>
      </w:r>
      <w:r w:rsidR="009A0D3A" w:rsidRPr="009A0D3A">
        <w:rPr>
          <w:position w:val="-10"/>
        </w:rPr>
        <w:object w:dxaOrig="859" w:dyaOrig="320">
          <v:shape id="_x0000_i1285" type="#_x0000_t75" style="width:43.2pt;height:16.15pt" o:ole="">
            <v:imagedata r:id="rId531" o:title=""/>
          </v:shape>
          <o:OLEObject Type="Embed" ProgID="Equation.DSMT4" ShapeID="_x0000_i1285" DrawAspect="Content" ObjectID="_1684190484" r:id="rId532"/>
        </w:object>
      </w:r>
      <w:r w:rsidR="00B675A2">
        <w:rPr>
          <w:rFonts w:hint="eastAsia"/>
          <w:kern w:val="0"/>
          <w:szCs w:val="21"/>
        </w:rPr>
        <w:t>和</w:t>
      </w:r>
      <w:r w:rsidR="009A0D3A" w:rsidRPr="009A0D3A">
        <w:rPr>
          <w:position w:val="-10"/>
        </w:rPr>
        <w:object w:dxaOrig="880" w:dyaOrig="320">
          <v:shape id="_x0000_i1286" type="#_x0000_t75" style="width:43.8pt;height:16.15pt" o:ole="">
            <v:imagedata r:id="rId533" o:title=""/>
          </v:shape>
          <o:OLEObject Type="Embed" ProgID="Equation.DSMT4" ShapeID="_x0000_i1286" DrawAspect="Content" ObjectID="_1684190485" r:id="rId534"/>
        </w:object>
      </w:r>
      <w:r w:rsidR="00B675A2">
        <w:rPr>
          <w:rFonts w:hint="eastAsia"/>
          <w:szCs w:val="21"/>
        </w:rPr>
        <w:t>．</w:t>
      </w:r>
      <w:r w:rsidR="001D3A8B" w:rsidRPr="00E3175B">
        <w:rPr>
          <w:rFonts w:hAnsi="宋体"/>
          <w:szCs w:val="21"/>
        </w:rPr>
        <w:t>又由题设</w:t>
      </w:r>
      <w:r w:rsidR="009A0D3A" w:rsidRPr="009A0D3A">
        <w:rPr>
          <w:position w:val="-18"/>
        </w:rPr>
        <w:object w:dxaOrig="1860" w:dyaOrig="520">
          <v:shape id="_x0000_i1287" type="#_x0000_t75" style="width:92.75pt;height:25.9pt" o:ole="">
            <v:imagedata r:id="rId535" o:title=""/>
          </v:shape>
          <o:OLEObject Type="Embed" ProgID="Equation.DSMT4" ShapeID="_x0000_i1287" DrawAspect="Content" ObjectID="_1684190486" r:id="rId536"/>
        </w:object>
      </w:r>
      <w:r w:rsidR="00B675A2">
        <w:rPr>
          <w:rFonts w:hAnsi="宋体"/>
          <w:szCs w:val="21"/>
        </w:rPr>
        <w:t>，用分部积分</w:t>
      </w:r>
      <w:r w:rsidR="001D3A8B" w:rsidRPr="00E3175B">
        <w:rPr>
          <w:rFonts w:hAnsi="宋体"/>
          <w:szCs w:val="21"/>
        </w:rPr>
        <w:t>有</w:t>
      </w:r>
    </w:p>
    <w:p w:rsidR="001D3A8B" w:rsidRPr="00E3175B" w:rsidRDefault="009A0D3A" w:rsidP="00B675A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48"/>
        </w:rPr>
        <w:object w:dxaOrig="6500" w:dyaOrig="1080">
          <v:shape id="_x0000_i1288" type="#_x0000_t75" style="width:324.85pt;height:54.15pt" o:ole="">
            <v:imagedata r:id="rId537" o:title=""/>
          </v:shape>
          <o:OLEObject Type="Embed" ProgID="Equation.DSMT4" ShapeID="_x0000_i1288" DrawAspect="Content" ObjectID="_1684190487" r:id="rId538"/>
        </w:object>
      </w:r>
    </w:p>
    <w:p w:rsidR="001D3A8B" w:rsidRPr="00E3175B" w:rsidRDefault="001D3A8B" w:rsidP="00B675A2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3175B">
        <w:rPr>
          <w:rFonts w:hAnsi="宋体"/>
          <w:kern w:val="0"/>
          <w:szCs w:val="21"/>
        </w:rPr>
        <w:t>由积分中值定理知，存在</w:t>
      </w:r>
      <w:r w:rsidR="009A0D3A" w:rsidRPr="009A0D3A">
        <w:rPr>
          <w:position w:val="-10"/>
        </w:rPr>
        <w:object w:dxaOrig="940" w:dyaOrig="320">
          <v:shape id="_x0000_i1289" type="#_x0000_t75" style="width:47.25pt;height:16.15pt" o:ole="">
            <v:imagedata r:id="rId539" o:title=""/>
          </v:shape>
          <o:OLEObject Type="Embed" ProgID="Equation.DSMT4" ShapeID="_x0000_i1289" DrawAspect="Content" ObjectID="_1684190488" r:id="rId540"/>
        </w:object>
      </w:r>
      <w:r w:rsidRPr="00E3175B">
        <w:rPr>
          <w:rFonts w:hAnsi="宋体"/>
          <w:szCs w:val="21"/>
        </w:rPr>
        <w:t>使</w:t>
      </w:r>
    </w:p>
    <w:p w:rsidR="001D3A8B" w:rsidRPr="00E3175B" w:rsidRDefault="009A0D3A" w:rsidP="00B675A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8"/>
        </w:rPr>
        <w:object w:dxaOrig="3800" w:dyaOrig="520">
          <v:shape id="_x0000_i1290" type="#_x0000_t75" style="width:190.1pt;height:25.9pt" o:ole="">
            <v:imagedata r:id="rId541" o:title=""/>
          </v:shape>
          <o:OLEObject Type="Embed" ProgID="Equation.DSMT4" ShapeID="_x0000_i1290" DrawAspect="Content" ObjectID="_1684190489" r:id="rId542"/>
        </w:object>
      </w:r>
    </w:p>
    <w:p w:rsidR="001D3A8B" w:rsidRPr="00E3175B" w:rsidRDefault="001D3A8B" w:rsidP="00B675A2">
      <w:pPr>
        <w:autoSpaceDE w:val="0"/>
        <w:autoSpaceDN w:val="0"/>
        <w:adjustRightInd w:val="0"/>
        <w:ind w:leftChars="200" w:left="480"/>
        <w:rPr>
          <w:szCs w:val="21"/>
        </w:rPr>
      </w:pPr>
      <w:r w:rsidRPr="00E3175B">
        <w:rPr>
          <w:rFonts w:hAnsi="宋体"/>
          <w:kern w:val="0"/>
          <w:szCs w:val="21"/>
        </w:rPr>
        <w:t>因</w:t>
      </w:r>
      <w:r w:rsidRPr="00E3175B">
        <w:rPr>
          <w:rFonts w:hAnsi="宋体" w:hint="eastAsia"/>
          <w:kern w:val="0"/>
          <w:szCs w:val="21"/>
        </w:rPr>
        <w:t>为</w:t>
      </w:r>
      <w:r w:rsidR="009A0D3A" w:rsidRPr="009A0D3A">
        <w:rPr>
          <w:position w:val="-10"/>
        </w:rPr>
        <w:object w:dxaOrig="940" w:dyaOrig="320">
          <v:shape id="_x0000_i1291" type="#_x0000_t75" style="width:47.25pt;height:16.15pt" o:ole="">
            <v:imagedata r:id="rId543" o:title=""/>
          </v:shape>
          <o:OLEObject Type="Embed" ProgID="Equation.DSMT4" ShapeID="_x0000_i1291" DrawAspect="Content" ObjectID="_1684190490" r:id="rId544"/>
        </w:object>
      </w:r>
      <w:r w:rsidRPr="00E3175B">
        <w:rPr>
          <w:rFonts w:hAnsi="宋体"/>
          <w:kern w:val="0"/>
          <w:szCs w:val="21"/>
        </w:rPr>
        <w:t>，</w:t>
      </w:r>
      <w:r w:rsidR="009A0D3A" w:rsidRPr="009A0D3A">
        <w:rPr>
          <w:position w:val="-10"/>
        </w:rPr>
        <w:object w:dxaOrig="880" w:dyaOrig="320">
          <v:shape id="_x0000_i1292" type="#_x0000_t75" style="width:43.8pt;height:16.15pt" o:ole="">
            <v:imagedata r:id="rId545" o:title=""/>
          </v:shape>
          <o:OLEObject Type="Embed" ProgID="Equation.DSMT4" ShapeID="_x0000_i1292" DrawAspect="Content" ObjectID="_1684190491" r:id="rId546"/>
        </w:object>
      </w:r>
      <w:r w:rsidRPr="00E3175B">
        <w:rPr>
          <w:rFonts w:hAnsi="宋体"/>
          <w:szCs w:val="21"/>
        </w:rPr>
        <w:t>，所以推知存在</w:t>
      </w:r>
      <w:r w:rsidR="009A0D3A" w:rsidRPr="009A0D3A">
        <w:rPr>
          <w:position w:val="-10"/>
        </w:rPr>
        <w:object w:dxaOrig="999" w:dyaOrig="320">
          <v:shape id="_x0000_i1293" type="#_x0000_t75" style="width:50.1pt;height:16.15pt" o:ole="">
            <v:imagedata r:id="rId547" o:title=""/>
          </v:shape>
          <o:OLEObject Type="Embed" ProgID="Equation.DSMT4" ShapeID="_x0000_i1293" DrawAspect="Content" ObjectID="_1684190492" r:id="rId548"/>
        </w:object>
      </w:r>
      <w:r w:rsidRPr="00E3175B">
        <w:rPr>
          <w:rFonts w:hAnsi="宋体"/>
          <w:kern w:val="0"/>
          <w:szCs w:val="21"/>
        </w:rPr>
        <w:t>使得</w:t>
      </w:r>
      <w:r w:rsidR="009A0D3A" w:rsidRPr="009A0D3A">
        <w:rPr>
          <w:position w:val="-10"/>
        </w:rPr>
        <w:object w:dxaOrig="859" w:dyaOrig="320">
          <v:shape id="_x0000_i1294" type="#_x0000_t75" style="width:43.2pt;height:16.15pt" o:ole="">
            <v:imagedata r:id="rId549" o:title=""/>
          </v:shape>
          <o:OLEObject Type="Embed" ProgID="Equation.DSMT4" ShapeID="_x0000_i1294" DrawAspect="Content" ObjectID="_1684190493" r:id="rId550"/>
        </w:object>
      </w:r>
      <w:r w:rsidR="00B675A2"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再在区间</w:t>
      </w:r>
      <w:r w:rsidR="009A0D3A" w:rsidRPr="009A0D3A">
        <w:rPr>
          <w:position w:val="-10"/>
        </w:rPr>
        <w:object w:dxaOrig="540" w:dyaOrig="320">
          <v:shape id="_x0000_i1295" type="#_x0000_t75" style="width:27.05pt;height:16.15pt" o:ole="">
            <v:imagedata r:id="rId551" o:title=""/>
          </v:shape>
          <o:OLEObject Type="Embed" ProgID="Equation.DSMT4" ShapeID="_x0000_i1295" DrawAspect="Content" ObjectID="_1684190494" r:id="rId552"/>
        </w:object>
      </w:r>
      <w:r w:rsidRPr="00E3175B">
        <w:rPr>
          <w:rFonts w:hAnsi="宋体"/>
          <w:szCs w:val="21"/>
        </w:rPr>
        <w:t>与</w:t>
      </w:r>
      <w:r w:rsidR="009A0D3A" w:rsidRPr="009A0D3A">
        <w:rPr>
          <w:position w:val="-10"/>
        </w:rPr>
        <w:object w:dxaOrig="580" w:dyaOrig="320">
          <v:shape id="_x0000_i1296" type="#_x0000_t75" style="width:28.8pt;height:16.15pt" o:ole="">
            <v:imagedata r:id="rId553" o:title=""/>
          </v:shape>
          <o:OLEObject Type="Embed" ProgID="Equation.DSMT4" ShapeID="_x0000_i1296" DrawAspect="Content" ObjectID="_1684190495" r:id="rId554"/>
        </w:object>
      </w:r>
      <w:r w:rsidRPr="00E3175B">
        <w:rPr>
          <w:rFonts w:hAnsi="宋体"/>
          <w:szCs w:val="21"/>
        </w:rPr>
        <w:t>上对</w:t>
      </w:r>
      <w:r w:rsidR="009A0D3A" w:rsidRPr="009A0D3A">
        <w:rPr>
          <w:position w:val="-10"/>
        </w:rPr>
        <w:object w:dxaOrig="520" w:dyaOrig="320">
          <v:shape id="_x0000_i1297" type="#_x0000_t75" style="width:25.9pt;height:16.15pt" o:ole="">
            <v:imagedata r:id="rId555" o:title=""/>
          </v:shape>
          <o:OLEObject Type="Embed" ProgID="Equation.DSMT4" ShapeID="_x0000_i1297" DrawAspect="Content" ObjectID="_1684190496" r:id="rId556"/>
        </w:object>
      </w:r>
      <w:r w:rsidRPr="00E3175B">
        <w:rPr>
          <w:rFonts w:hAnsi="宋体"/>
          <w:szCs w:val="21"/>
        </w:rPr>
        <w:t>用罗尔定理，推知存在</w:t>
      </w:r>
      <w:r w:rsidR="009A0D3A" w:rsidRPr="009A0D3A">
        <w:rPr>
          <w:position w:val="-12"/>
        </w:rPr>
        <w:object w:dxaOrig="980" w:dyaOrig="360">
          <v:shape id="_x0000_i1298" type="#_x0000_t75" style="width:48.95pt;height:17.85pt" o:ole="">
            <v:imagedata r:id="rId557" o:title=""/>
          </v:shape>
          <o:OLEObject Type="Embed" ProgID="Equation.DSMT4" ShapeID="_x0000_i1298" DrawAspect="Content" ObjectID="_1684190497" r:id="rId558"/>
        </w:object>
      </w:r>
      <w:r w:rsidRPr="00E3175B">
        <w:rPr>
          <w:rFonts w:hAnsi="宋体"/>
          <w:szCs w:val="21"/>
        </w:rPr>
        <w:t>，</w:t>
      </w:r>
      <w:r w:rsidR="009A0D3A" w:rsidRPr="009A0D3A">
        <w:rPr>
          <w:position w:val="-12"/>
        </w:rPr>
        <w:object w:dxaOrig="1020" w:dyaOrig="360">
          <v:shape id="_x0000_i1299" type="#_x0000_t75" style="width:51.25pt;height:17.85pt" o:ole="">
            <v:imagedata r:id="rId559" o:title=""/>
          </v:shape>
          <o:OLEObject Type="Embed" ProgID="Equation.DSMT4" ShapeID="_x0000_i1299" DrawAspect="Content" ObjectID="_1684190498" r:id="rId560"/>
        </w:object>
      </w:r>
      <w:r w:rsidRPr="00E3175B">
        <w:rPr>
          <w:rFonts w:hAnsi="宋体"/>
          <w:szCs w:val="21"/>
        </w:rPr>
        <w:t>使</w:t>
      </w:r>
      <w:r w:rsidR="00B675A2">
        <w:rPr>
          <w:rFonts w:hAnsi="宋体" w:hint="eastAsia"/>
          <w:szCs w:val="21"/>
        </w:rPr>
        <w:t>得</w:t>
      </w:r>
      <w:r w:rsidR="009A0D3A" w:rsidRPr="009A0D3A">
        <w:rPr>
          <w:position w:val="-12"/>
        </w:rPr>
        <w:object w:dxaOrig="1980" w:dyaOrig="360">
          <v:shape id="_x0000_i1300" type="#_x0000_t75" style="width:99.05pt;height:17.85pt" o:ole="">
            <v:imagedata r:id="rId561" o:title=""/>
          </v:shape>
          <o:OLEObject Type="Embed" ProgID="Equation.DSMT4" ShapeID="_x0000_i1300" DrawAspect="Content" ObjectID="_1684190499" r:id="rId562"/>
        </w:object>
      </w:r>
      <w:r w:rsidRPr="00E3175B">
        <w:rPr>
          <w:rFonts w:hAnsi="宋体"/>
          <w:szCs w:val="21"/>
        </w:rPr>
        <w:t>，即</w:t>
      </w:r>
      <w:r w:rsidR="009A0D3A" w:rsidRPr="009A0D3A">
        <w:rPr>
          <w:position w:val="-12"/>
        </w:rPr>
        <w:object w:dxaOrig="1900" w:dyaOrig="360">
          <v:shape id="_x0000_i1301" type="#_x0000_t75" style="width:95.05pt;height:17.85pt" o:ole="">
            <v:imagedata r:id="rId563" o:title=""/>
          </v:shape>
          <o:OLEObject Type="Embed" ProgID="Equation.DSMT4" ShapeID="_x0000_i1301" DrawAspect="Content" ObjectID="_1684190500" r:id="rId564"/>
        </w:object>
      </w:r>
      <w:r w:rsidR="00B675A2">
        <w:rPr>
          <w:rFonts w:hint="eastAsia"/>
          <w:szCs w:val="21"/>
        </w:rPr>
        <w:t>．</w:t>
      </w:r>
    </w:p>
    <w:p w:rsidR="001D3A8B" w:rsidRPr="00E3175B" w:rsidRDefault="001D3A8B" w:rsidP="001D3A8B">
      <w:pPr>
        <w:rPr>
          <w:szCs w:val="21"/>
        </w:rPr>
      </w:pPr>
    </w:p>
    <w:p w:rsidR="00DF3B56" w:rsidRPr="001D3A8B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lastRenderedPageBreak/>
        <w:t>十、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本题满分6 分</w:t>
      </w:r>
      <w:r>
        <w:rPr>
          <w:rFonts w:hint="eastAsia"/>
          <w:kern w:val="0"/>
        </w:rPr>
        <w:t>）</w:t>
      </w:r>
    </w:p>
    <w:p w:rsidR="00DF3B56" w:rsidRPr="002C68E3" w:rsidRDefault="00DF3B56" w:rsidP="00FA5950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2C68E3">
        <w:rPr>
          <w:rFonts w:hAnsi="宋体"/>
          <w:kern w:val="0"/>
          <w:szCs w:val="21"/>
        </w:rPr>
        <w:t>设矩阵</w:t>
      </w:r>
      <w:r w:rsidR="009A0D3A" w:rsidRPr="00025957">
        <w:rPr>
          <w:position w:val="-4"/>
        </w:rPr>
        <w:object w:dxaOrig="220" w:dyaOrig="260">
          <v:shape id="_x0000_i1302" type="#_x0000_t75" style="width:10.95pt;height:13.25pt" o:ole="">
            <v:imagedata r:id="rId565" o:title=""/>
          </v:shape>
          <o:OLEObject Type="Embed" ProgID="Equation.DSMT4" ShapeID="_x0000_i1302" DrawAspect="Content" ObjectID="_1684190501" r:id="rId566"/>
        </w:object>
      </w:r>
      <w:r w:rsidRPr="002C68E3">
        <w:rPr>
          <w:rFonts w:hAnsi="宋体"/>
          <w:kern w:val="0"/>
          <w:szCs w:val="21"/>
        </w:rPr>
        <w:t>的伴随矩阵</w:t>
      </w:r>
      <w:r w:rsidR="009A0D3A" w:rsidRPr="009A0D3A">
        <w:rPr>
          <w:position w:val="-66"/>
        </w:rPr>
        <w:object w:dxaOrig="2120" w:dyaOrig="1440">
          <v:shape id="_x0000_i1303" type="#_x0000_t75" style="width:106pt;height:1in" o:ole="">
            <v:imagedata r:id="rId567" o:title=""/>
          </v:shape>
          <o:OLEObject Type="Embed" ProgID="Equation.DSMT4" ShapeID="_x0000_i1303" DrawAspect="Content" ObjectID="_1684190502" r:id="rId568"/>
        </w:object>
      </w:r>
      <w:r w:rsidRPr="002C68E3">
        <w:rPr>
          <w:rFonts w:hAnsi="宋体"/>
          <w:kern w:val="0"/>
          <w:szCs w:val="21"/>
        </w:rPr>
        <w:t>且</w:t>
      </w:r>
      <w:r w:rsidR="009A0D3A" w:rsidRPr="009A0D3A">
        <w:rPr>
          <w:position w:val="-6"/>
        </w:rPr>
        <w:object w:dxaOrig="1860" w:dyaOrig="320">
          <v:shape id="_x0000_i1304" type="#_x0000_t75" style="width:92.75pt;height:16.15pt" o:ole="">
            <v:imagedata r:id="rId569" o:title=""/>
          </v:shape>
          <o:OLEObject Type="Embed" ProgID="Equation.DSMT4" ShapeID="_x0000_i1304" DrawAspect="Content" ObjectID="_1684190503" r:id="rId570"/>
        </w:object>
      </w:r>
      <w:r w:rsidR="00855E2F">
        <w:rPr>
          <w:rFonts w:hint="eastAsia"/>
        </w:rPr>
        <w:t>，</w:t>
      </w:r>
      <w:r w:rsidRPr="002C68E3">
        <w:rPr>
          <w:rFonts w:hAnsi="宋体"/>
          <w:kern w:val="0"/>
          <w:szCs w:val="21"/>
        </w:rPr>
        <w:t>其中</w:t>
      </w:r>
      <w:r w:rsidR="009A0D3A" w:rsidRPr="00025957">
        <w:rPr>
          <w:position w:val="-4"/>
        </w:rPr>
        <w:object w:dxaOrig="220" w:dyaOrig="260">
          <v:shape id="_x0000_i1305" type="#_x0000_t75" style="width:10.95pt;height:13.25pt" o:ole="">
            <v:imagedata r:id="rId571" o:title=""/>
          </v:shape>
          <o:OLEObject Type="Embed" ProgID="Equation.DSMT4" ShapeID="_x0000_i1305" DrawAspect="Content" ObjectID="_1684190504" r:id="rId572"/>
        </w:object>
      </w:r>
      <w:r w:rsidRPr="002C68E3">
        <w:rPr>
          <w:rFonts w:hAnsi="宋体"/>
          <w:kern w:val="0"/>
          <w:szCs w:val="21"/>
        </w:rPr>
        <w:t>为</w:t>
      </w:r>
      <w:r w:rsidR="009A0D3A" w:rsidRPr="00025957">
        <w:rPr>
          <w:position w:val="-4"/>
        </w:rPr>
        <w:object w:dxaOrig="200" w:dyaOrig="260">
          <v:shape id="_x0000_i1306" type="#_x0000_t75" style="width:9.8pt;height:13.25pt" o:ole="">
            <v:imagedata r:id="rId573" o:title=""/>
          </v:shape>
          <o:OLEObject Type="Embed" ProgID="Equation.DSMT4" ShapeID="_x0000_i1306" DrawAspect="Content" ObjectID="_1684190505" r:id="rId574"/>
        </w:object>
      </w:r>
      <w:r w:rsidRPr="002C68E3">
        <w:rPr>
          <w:rFonts w:hAnsi="宋体"/>
          <w:kern w:val="0"/>
          <w:szCs w:val="21"/>
        </w:rPr>
        <w:t>阶单位矩阵，求矩阵</w:t>
      </w:r>
      <w:r w:rsidR="009A0D3A" w:rsidRPr="00025957">
        <w:rPr>
          <w:position w:val="-4"/>
        </w:rPr>
        <w:object w:dxaOrig="220" w:dyaOrig="260">
          <v:shape id="_x0000_i1307" type="#_x0000_t75" style="width:10.95pt;height:13.25pt" o:ole="">
            <v:imagedata r:id="rId575" o:title=""/>
          </v:shape>
          <o:OLEObject Type="Embed" ProgID="Equation.DSMT4" ShapeID="_x0000_i1307" DrawAspect="Content" ObjectID="_1684190506" r:id="rId576"/>
        </w:object>
      </w:r>
      <w:r w:rsidR="00FA5950">
        <w:rPr>
          <w:rFonts w:hint="eastAsia"/>
          <w:kern w:val="0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E3175B" w:rsidRDefault="00A24CF3" w:rsidP="00E33492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A24CF3">
        <w:rPr>
          <w:rStyle w:val="af4"/>
          <w:rFonts w:hint="eastAsia"/>
        </w:rPr>
        <w:t>[解]</w:t>
      </w:r>
      <w:r w:rsidR="001E616D" w:rsidRPr="001E616D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由</w:t>
      </w:r>
      <w:r w:rsidR="009A0D3A" w:rsidRPr="009A0D3A">
        <w:rPr>
          <w:position w:val="-16"/>
        </w:rPr>
        <w:object w:dxaOrig="1280" w:dyaOrig="460">
          <v:shape id="_x0000_i1308" type="#_x0000_t75" style="width:63.95pt;height:23.05pt" o:ole="">
            <v:imagedata r:id="rId577" o:title=""/>
          </v:shape>
          <o:OLEObject Type="Embed" ProgID="Equation.DSMT4" ShapeID="_x0000_i1308" DrawAspect="Content" ObjectID="_1684190507" r:id="rId578"/>
        </w:object>
      </w:r>
      <w:r w:rsidR="001E616D">
        <w:rPr>
          <w:rFonts w:hAnsi="宋体" w:hint="eastAsia"/>
          <w:kern w:val="0"/>
          <w:szCs w:val="21"/>
        </w:rPr>
        <w:t>得</w:t>
      </w:r>
      <w:r w:rsidR="009A0D3A" w:rsidRPr="009A0D3A">
        <w:rPr>
          <w:position w:val="-14"/>
        </w:rPr>
        <w:object w:dxaOrig="639" w:dyaOrig="400">
          <v:shape id="_x0000_i1309" type="#_x0000_t75" style="width:31.7pt;height:20.15pt" o:ole="">
            <v:imagedata r:id="rId579" o:title=""/>
          </v:shape>
          <o:OLEObject Type="Embed" ProgID="Equation.DSMT4" ShapeID="_x0000_i1309" DrawAspect="Content" ObjectID="_1684190508" r:id="rId580"/>
        </w:object>
      </w:r>
      <w:r w:rsidR="00E33492">
        <w:rPr>
          <w:rFonts w:hint="eastAsia"/>
          <w:kern w:val="0"/>
          <w:szCs w:val="21"/>
        </w:rPr>
        <w:t>，</w:t>
      </w:r>
      <w:r w:rsidR="009A0D3A" w:rsidRPr="00025957">
        <w:rPr>
          <w:position w:val="-4"/>
        </w:rPr>
        <w:object w:dxaOrig="960" w:dyaOrig="300">
          <v:shape id="_x0000_i1310" type="#_x0000_t75" style="width:47.8pt;height:15pt" o:ole="">
            <v:imagedata r:id="rId581" o:title=""/>
          </v:shape>
          <o:OLEObject Type="Embed" ProgID="Equation.DSMT4" ShapeID="_x0000_i1310" DrawAspect="Content" ObjectID="_1684190509" r:id="rId582"/>
        </w:object>
      </w:r>
      <w:r w:rsidR="001E616D">
        <w:rPr>
          <w:rFonts w:hAnsi="宋体"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等式</w:t>
      </w:r>
      <w:r w:rsidR="009A0D3A" w:rsidRPr="009A0D3A">
        <w:rPr>
          <w:position w:val="-6"/>
        </w:rPr>
        <w:object w:dxaOrig="1860" w:dyaOrig="320">
          <v:shape id="_x0000_i1311" type="#_x0000_t75" style="width:92.75pt;height:16.15pt" o:ole="">
            <v:imagedata r:id="rId583" o:title=""/>
          </v:shape>
          <o:OLEObject Type="Embed" ProgID="Equation.DSMT4" ShapeID="_x0000_i1311" DrawAspect="Content" ObjectID="_1684190510" r:id="rId584"/>
        </w:object>
      </w:r>
      <w:r w:rsidR="00855E2F">
        <w:rPr>
          <w:rFonts w:hAnsi="宋体"/>
          <w:kern w:val="0"/>
          <w:szCs w:val="21"/>
        </w:rPr>
        <w:t>两边</w:t>
      </w:r>
      <w:r w:rsidR="001D3A8B" w:rsidRPr="00E3175B">
        <w:rPr>
          <w:rFonts w:hAnsi="宋体"/>
          <w:kern w:val="0"/>
          <w:szCs w:val="21"/>
        </w:rPr>
        <w:t>右乘</w:t>
      </w:r>
      <w:r w:rsidR="009A0D3A" w:rsidRPr="00025957">
        <w:rPr>
          <w:position w:val="-4"/>
        </w:rPr>
        <w:object w:dxaOrig="220" w:dyaOrig="260">
          <v:shape id="_x0000_i1312" type="#_x0000_t75" style="width:10.95pt;height:13.25pt" o:ole="">
            <v:imagedata r:id="rId585" o:title=""/>
          </v:shape>
          <o:OLEObject Type="Embed" ProgID="Equation.DSMT4" ShapeID="_x0000_i1312" DrawAspect="Content" ObjectID="_1684190511" r:id="rId586"/>
        </w:object>
      </w:r>
      <w:r w:rsidR="001D3A8B" w:rsidRPr="00E3175B">
        <w:rPr>
          <w:rFonts w:hAnsi="宋体"/>
          <w:iCs/>
          <w:kern w:val="0"/>
          <w:szCs w:val="21"/>
        </w:rPr>
        <w:t>，</w:t>
      </w:r>
      <w:r w:rsidR="00855E2F">
        <w:rPr>
          <w:rFonts w:hAnsi="宋体" w:hint="eastAsia"/>
          <w:iCs/>
          <w:kern w:val="0"/>
          <w:szCs w:val="21"/>
        </w:rPr>
        <w:t>整理</w:t>
      </w:r>
      <w:r w:rsidR="001D3A8B" w:rsidRPr="00E3175B">
        <w:rPr>
          <w:rFonts w:hAnsi="宋体"/>
          <w:iCs/>
          <w:kern w:val="0"/>
          <w:szCs w:val="21"/>
        </w:rPr>
        <w:t>得</w:t>
      </w:r>
      <w:r w:rsidR="009A0D3A" w:rsidRPr="009A0D3A">
        <w:rPr>
          <w:position w:val="-10"/>
        </w:rPr>
        <w:object w:dxaOrig="1400" w:dyaOrig="320">
          <v:shape id="_x0000_i1313" type="#_x0000_t75" style="width:70.25pt;height:16.15pt" o:ole="">
            <v:imagedata r:id="rId587" o:title=""/>
          </v:shape>
          <o:OLEObject Type="Embed" ProgID="Equation.DSMT4" ShapeID="_x0000_i1313" DrawAspect="Content" ObjectID="_1684190512" r:id="rId588"/>
        </w:object>
      </w:r>
      <w:r w:rsidR="00855E2F">
        <w:rPr>
          <w:rFonts w:hAnsi="宋体" w:hint="eastAsia"/>
          <w:iCs/>
          <w:kern w:val="0"/>
          <w:szCs w:val="21"/>
        </w:rPr>
        <w:t>．再两边左乘</w:t>
      </w:r>
      <w:r w:rsidR="009A0D3A" w:rsidRPr="00025957">
        <w:rPr>
          <w:position w:val="-4"/>
        </w:rPr>
        <w:object w:dxaOrig="300" w:dyaOrig="300">
          <v:shape id="_x0000_i1314" type="#_x0000_t75" style="width:15pt;height:15pt" o:ole="">
            <v:imagedata r:id="rId589" o:title=""/>
          </v:shape>
          <o:OLEObject Type="Embed" ProgID="Equation.DSMT4" ShapeID="_x0000_i1314" DrawAspect="Content" ObjectID="_1684190513" r:id="rId590"/>
        </w:object>
      </w:r>
      <w:r w:rsidR="00855E2F">
        <w:rPr>
          <w:kern w:val="0"/>
          <w:szCs w:val="21"/>
        </w:rPr>
        <w:t>，</w:t>
      </w:r>
      <w:r w:rsidR="00855E2F">
        <w:rPr>
          <w:rFonts w:hint="eastAsia"/>
          <w:kern w:val="0"/>
          <w:szCs w:val="21"/>
        </w:rPr>
        <w:t>整理得</w:t>
      </w:r>
      <w:r w:rsidR="009A0D3A" w:rsidRPr="009A0D3A">
        <w:rPr>
          <w:position w:val="-10"/>
        </w:rPr>
        <w:object w:dxaOrig="1620" w:dyaOrig="360">
          <v:shape id="_x0000_i1315" type="#_x0000_t75" style="width:81.2pt;height:17.85pt" o:ole="">
            <v:imagedata r:id="rId591" o:title=""/>
          </v:shape>
          <o:OLEObject Type="Embed" ProgID="Equation.DSMT4" ShapeID="_x0000_i1315" DrawAspect="Content" ObjectID="_1684190514" r:id="rId592"/>
        </w:object>
      </w:r>
      <w:r w:rsidR="00E33492">
        <w:rPr>
          <w:rFonts w:hint="eastAsia"/>
          <w:kern w:val="0"/>
          <w:szCs w:val="21"/>
        </w:rPr>
        <w:t>．</w:t>
      </w:r>
      <w:r w:rsidR="001D3A8B" w:rsidRPr="00E3175B">
        <w:rPr>
          <w:rFonts w:hAnsi="宋体"/>
          <w:kern w:val="0"/>
          <w:szCs w:val="21"/>
        </w:rPr>
        <w:t>于是</w:t>
      </w:r>
    </w:p>
    <w:p w:rsidR="001D3A8B" w:rsidRPr="00E3175B" w:rsidRDefault="009A0D3A" w:rsidP="00E3349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58"/>
        </w:rPr>
        <w:object w:dxaOrig="5400" w:dyaOrig="3280">
          <v:shape id="_x0000_i1316" type="#_x0000_t75" style="width:270.15pt;height:164.15pt" o:ole="">
            <v:imagedata r:id="rId593" o:title=""/>
          </v:shape>
          <o:OLEObject Type="Embed" ProgID="Equation.DSMT4" ShapeID="_x0000_i1316" DrawAspect="Content" ObjectID="_1684190515" r:id="rId594"/>
        </w:object>
      </w:r>
    </w:p>
    <w:p w:rsidR="001D3A8B" w:rsidRPr="00E33492" w:rsidRDefault="001D3A8B" w:rsidP="00E33492">
      <w:pPr>
        <w:autoSpaceDE w:val="0"/>
        <w:autoSpaceDN w:val="0"/>
        <w:adjustRightInd w:val="0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十一、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B52D8E" w:rsidRDefault="00DF3B56" w:rsidP="00B52D8E">
      <w:pPr>
        <w:autoSpaceDE w:val="0"/>
        <w:autoSpaceDN w:val="0"/>
        <w:adjustRightInd w:val="0"/>
        <w:ind w:leftChars="200" w:left="480"/>
        <w:jc w:val="left"/>
        <w:rPr>
          <w:rFonts w:hint="eastAsia"/>
        </w:rPr>
      </w:pPr>
      <w:r w:rsidRPr="002C68E3">
        <w:rPr>
          <w:rFonts w:hAnsi="宋体"/>
          <w:kern w:val="0"/>
          <w:szCs w:val="21"/>
        </w:rPr>
        <w:t>某试验性生产线每年一月份进行熟练工与非熟练工的人数统计，然后将</w:t>
      </w:r>
      <w:r w:rsidR="009A0D3A" w:rsidRPr="009A0D3A">
        <w:rPr>
          <w:position w:val="-24"/>
        </w:rPr>
        <w:object w:dxaOrig="240" w:dyaOrig="620">
          <v:shape id="_x0000_i1317" type="#_x0000_t75" style="width:12.1pt;height:31.1pt" o:ole="">
            <v:imagedata r:id="rId595" o:title=""/>
          </v:shape>
          <o:OLEObject Type="Embed" ProgID="Equation.DSMT4" ShapeID="_x0000_i1317" DrawAspect="Content" ObjectID="_1684190516" r:id="rId596"/>
        </w:object>
      </w:r>
      <w:r w:rsidRPr="002C68E3">
        <w:rPr>
          <w:rFonts w:hAnsi="宋体"/>
          <w:kern w:val="0"/>
          <w:szCs w:val="21"/>
        </w:rPr>
        <w:t>熟练工支援其他生产部门，其缺额由招收新的非熟练工补齐，新、老非熟练工经过培训及实践至年终考核有</w:t>
      </w:r>
      <w:r w:rsidR="009A0D3A" w:rsidRPr="009A0D3A">
        <w:rPr>
          <w:position w:val="-24"/>
        </w:rPr>
        <w:object w:dxaOrig="220" w:dyaOrig="620">
          <v:shape id="_x0000_i1318" type="#_x0000_t75" style="width:10.95pt;height:31.1pt" o:ole="">
            <v:imagedata r:id="rId597" o:title=""/>
          </v:shape>
          <o:OLEObject Type="Embed" ProgID="Equation.DSMT4" ShapeID="_x0000_i1318" DrawAspect="Content" ObjectID="_1684190517" r:id="rId598"/>
        </w:object>
      </w:r>
      <w:r w:rsidRPr="002C68E3">
        <w:rPr>
          <w:rFonts w:hAnsi="宋体"/>
          <w:kern w:val="0"/>
          <w:szCs w:val="21"/>
        </w:rPr>
        <w:t>成为熟练工</w:t>
      </w:r>
      <w:r w:rsidRPr="002C68E3">
        <w:rPr>
          <w:kern w:val="0"/>
          <w:szCs w:val="21"/>
        </w:rPr>
        <w:t>.</w:t>
      </w:r>
      <w:r w:rsidRPr="002C68E3">
        <w:rPr>
          <w:rFonts w:hAnsi="宋体"/>
          <w:kern w:val="0"/>
          <w:szCs w:val="21"/>
        </w:rPr>
        <w:t>设第</w:t>
      </w:r>
      <w:r w:rsidR="009A0D3A" w:rsidRPr="00025957">
        <w:rPr>
          <w:position w:val="-4"/>
        </w:rPr>
        <w:object w:dxaOrig="200" w:dyaOrig="200">
          <v:shape id="_x0000_i1319" type="#_x0000_t75" style="width:9.8pt;height:9.8pt" o:ole="">
            <v:imagedata r:id="rId599" o:title=""/>
          </v:shape>
          <o:OLEObject Type="Embed" ProgID="Equation.DSMT4" ShapeID="_x0000_i1319" DrawAspect="Content" ObjectID="_1684190518" r:id="rId600"/>
        </w:object>
      </w:r>
      <w:r w:rsidRPr="002C68E3">
        <w:rPr>
          <w:rFonts w:hAnsi="宋体"/>
          <w:kern w:val="0"/>
          <w:szCs w:val="21"/>
        </w:rPr>
        <w:t>年一月份统计的熟练工和非熟练工所占百分比分别为</w:t>
      </w:r>
      <w:r w:rsidR="009A0D3A" w:rsidRPr="009A0D3A">
        <w:rPr>
          <w:position w:val="-12"/>
        </w:rPr>
        <w:object w:dxaOrig="360" w:dyaOrig="360">
          <v:shape id="_x0000_i1320" type="#_x0000_t75" style="width:17.85pt;height:17.85pt" o:ole="">
            <v:imagedata r:id="rId601" o:title=""/>
          </v:shape>
          <o:OLEObject Type="Embed" ProgID="Equation.DSMT4" ShapeID="_x0000_i1320" DrawAspect="Content" ObjectID="_1684190519" r:id="rId602"/>
        </w:object>
      </w:r>
      <w:r w:rsidR="009A0D3A" w:rsidRPr="009A0D3A">
        <w:rPr>
          <w:position w:val="-12"/>
        </w:rPr>
        <w:object w:dxaOrig="300" w:dyaOrig="360">
          <v:shape id="_x0000_i1321" type="#_x0000_t75" style="width:15pt;height:17.85pt" o:ole="">
            <v:imagedata r:id="rId603" o:title=""/>
          </v:shape>
          <o:OLEObject Type="Embed" ProgID="Equation.DSMT4" ShapeID="_x0000_i1321" DrawAspect="Content" ObjectID="_1684190520" r:id="rId604"/>
        </w:object>
      </w:r>
      <w:r w:rsidRPr="002C68E3">
        <w:rPr>
          <w:rFonts w:hAnsi="宋体"/>
          <w:kern w:val="0"/>
          <w:szCs w:val="21"/>
        </w:rPr>
        <w:t>记成向量</w:t>
      </w:r>
      <w:r w:rsidR="009A0D3A" w:rsidRPr="009A0D3A">
        <w:rPr>
          <w:position w:val="-32"/>
        </w:rPr>
        <w:object w:dxaOrig="560" w:dyaOrig="760">
          <v:shape id="_x0000_i1322" type="#_x0000_t75" style="width:28.2pt;height:38pt" o:ole="">
            <v:imagedata r:id="rId605" o:title=""/>
          </v:shape>
          <o:OLEObject Type="Embed" ProgID="Equation.DSMT4" ShapeID="_x0000_i1322" DrawAspect="Content" ObjectID="_1684190521" r:id="rId606"/>
        </w:object>
      </w:r>
      <w:r w:rsidR="00B52D8E">
        <w:rPr>
          <w:rFonts w:hint="eastAsia"/>
        </w:rPr>
        <w:t>．</w: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求</w:t>
      </w:r>
      <w:r w:rsidR="009A0D3A" w:rsidRPr="009A0D3A">
        <w:rPr>
          <w:position w:val="-32"/>
        </w:rPr>
        <w:object w:dxaOrig="720" w:dyaOrig="760">
          <v:shape id="_x0000_i1323" type="#_x0000_t75" style="width:36.3pt;height:38pt" o:ole="">
            <v:imagedata r:id="rId607" o:title=""/>
          </v:shape>
          <o:OLEObject Type="Embed" ProgID="Equation.DSMT4" ShapeID="_x0000_i1323" DrawAspect="Content" ObjectID="_1684190522" r:id="rId608"/>
        </w:object>
      </w:r>
      <w:r w:rsidRPr="002C68E3">
        <w:rPr>
          <w:rFonts w:hAnsi="宋体"/>
          <w:kern w:val="0"/>
          <w:szCs w:val="21"/>
        </w:rPr>
        <w:t>与</w:t>
      </w:r>
      <w:r w:rsidR="009A0D3A" w:rsidRPr="009A0D3A">
        <w:rPr>
          <w:position w:val="-32"/>
        </w:rPr>
        <w:object w:dxaOrig="560" w:dyaOrig="760">
          <v:shape id="_x0000_i1324" type="#_x0000_t75" style="width:28.2pt;height:38pt" o:ole="">
            <v:imagedata r:id="rId609" o:title=""/>
          </v:shape>
          <o:OLEObject Type="Embed" ProgID="Equation.DSMT4" ShapeID="_x0000_i1324" DrawAspect="Content" ObjectID="_1684190523" r:id="rId610"/>
        </w:object>
      </w:r>
      <w:r w:rsidRPr="002C68E3">
        <w:rPr>
          <w:rFonts w:hAnsi="宋体"/>
          <w:kern w:val="0"/>
          <w:szCs w:val="21"/>
        </w:rPr>
        <w:t>的关系式并写成矩阵形式：</w:t>
      </w:r>
      <w:r w:rsidR="009A0D3A" w:rsidRPr="009A0D3A">
        <w:rPr>
          <w:position w:val="-32"/>
        </w:rPr>
        <w:object w:dxaOrig="1660" w:dyaOrig="760">
          <v:shape id="_x0000_i1325" type="#_x0000_t75" style="width:82.95pt;height:38pt" o:ole="">
            <v:imagedata r:id="rId611" o:title=""/>
          </v:shape>
          <o:OLEObject Type="Embed" ProgID="Equation.DSMT4" ShapeID="_x0000_i1325" DrawAspect="Content" ObjectID="_1684190524" r:id="rId612"/>
        </w:objec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验证</w:t>
      </w:r>
      <w:r w:rsidR="009A0D3A" w:rsidRPr="009A0D3A">
        <w:rPr>
          <w:position w:val="-30"/>
        </w:rPr>
        <w:object w:dxaOrig="1900" w:dyaOrig="720">
          <v:shape id="_x0000_i1326" type="#_x0000_t75" style="width:95.05pt;height:36.3pt" o:ole="">
            <v:imagedata r:id="rId613" o:title=""/>
          </v:shape>
          <o:OLEObject Type="Embed" ProgID="Equation.DSMT4" ShapeID="_x0000_i1326" DrawAspect="Content" ObjectID="_1684190525" r:id="rId614"/>
        </w:object>
      </w:r>
      <w:r w:rsidRPr="002C68E3">
        <w:rPr>
          <w:rFonts w:hAnsi="宋体"/>
          <w:kern w:val="0"/>
          <w:szCs w:val="21"/>
        </w:rPr>
        <w:t>是</w:t>
      </w:r>
      <w:r w:rsidR="009A0D3A" w:rsidRPr="00025957">
        <w:rPr>
          <w:position w:val="-4"/>
        </w:rPr>
        <w:object w:dxaOrig="220" w:dyaOrig="260">
          <v:shape id="_x0000_i1327" type="#_x0000_t75" style="width:10.95pt;height:13.25pt" o:ole="">
            <v:imagedata r:id="rId615" o:title=""/>
          </v:shape>
          <o:OLEObject Type="Embed" ProgID="Equation.DSMT4" ShapeID="_x0000_i1327" DrawAspect="Content" ObjectID="_1684190526" r:id="rId616"/>
        </w:object>
      </w:r>
      <w:r w:rsidRPr="002C68E3">
        <w:rPr>
          <w:rFonts w:hAnsi="宋体"/>
          <w:kern w:val="0"/>
          <w:szCs w:val="21"/>
        </w:rPr>
        <w:t>的两个线性无关的特征向量，并求出相应的特征值；</w:t>
      </w:r>
    </w:p>
    <w:p w:rsidR="00DF3B56" w:rsidRPr="002C68E3" w:rsidRDefault="00DF3B56" w:rsidP="00B52D8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Pr="002C68E3">
        <w:rPr>
          <w:rFonts w:hAnsi="宋体"/>
          <w:kern w:val="0"/>
          <w:szCs w:val="21"/>
        </w:rPr>
        <w:t>当</w:t>
      </w:r>
      <w:r w:rsidR="009A0D3A" w:rsidRPr="009A0D3A">
        <w:rPr>
          <w:position w:val="-60"/>
        </w:rPr>
        <w:object w:dxaOrig="1160" w:dyaOrig="1320">
          <v:shape id="_x0000_i1328" type="#_x0000_t75" style="width:58.2pt;height:66.25pt" o:ole="">
            <v:imagedata r:id="rId617" o:title=""/>
          </v:shape>
          <o:OLEObject Type="Embed" ProgID="Equation.DSMT4" ShapeID="_x0000_i1328" DrawAspect="Content" ObjectID="_1684190527" r:id="rId618"/>
        </w:object>
      </w:r>
      <w:r w:rsidRPr="002C68E3">
        <w:rPr>
          <w:rFonts w:hAnsi="宋体"/>
          <w:kern w:val="0"/>
          <w:szCs w:val="21"/>
        </w:rPr>
        <w:t>时，求</w:t>
      </w:r>
      <w:r w:rsidR="009A0D3A" w:rsidRPr="009A0D3A">
        <w:rPr>
          <w:position w:val="-32"/>
        </w:rPr>
        <w:object w:dxaOrig="780" w:dyaOrig="760">
          <v:shape id="_x0000_i1329" type="#_x0000_t75" style="width:39.15pt;height:38pt" o:ole="">
            <v:imagedata r:id="rId619" o:title=""/>
          </v:shape>
          <o:OLEObject Type="Embed" ProgID="Equation.DSMT4" ShapeID="_x0000_i1329" DrawAspect="Content" ObjectID="_1684190528" r:id="rId620"/>
        </w:objec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26F07" w:rsidRDefault="00A24CF3" w:rsidP="001D3A8B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(</w:t>
      </w:r>
      <w:r w:rsidR="001D3A8B" w:rsidRPr="00E3175B">
        <w:rPr>
          <w:kern w:val="0"/>
          <w:szCs w:val="21"/>
        </w:rPr>
        <w:t>1</w:t>
      </w:r>
      <w:r w:rsidR="001D3A8B" w:rsidRPr="00E3175B">
        <w:rPr>
          <w:rFonts w:hAnsi="宋体"/>
          <w:kern w:val="0"/>
          <w:szCs w:val="21"/>
        </w:rPr>
        <w:t>)</w:t>
      </w:r>
      <w:r w:rsidR="006152BE">
        <w:rPr>
          <w:rFonts w:hAnsi="宋体" w:hint="eastAsia"/>
          <w:kern w:val="0"/>
          <w:szCs w:val="21"/>
        </w:rPr>
        <w:t xml:space="preserve"> </w:t>
      </w:r>
      <w:r w:rsidR="001D3A8B" w:rsidRPr="00E3175B">
        <w:rPr>
          <w:rFonts w:hAnsi="宋体"/>
          <w:kern w:val="0"/>
          <w:szCs w:val="21"/>
        </w:rPr>
        <w:t>由题意得</w:t>
      </w:r>
    </w:p>
    <w:p w:rsidR="006152BE" w:rsidRDefault="009A0D3A" w:rsidP="006152BE">
      <w:pPr>
        <w:autoSpaceDE w:val="0"/>
        <w:autoSpaceDN w:val="0"/>
        <w:adjustRightInd w:val="0"/>
        <w:ind w:leftChars="200" w:left="480"/>
        <w:jc w:val="center"/>
        <w:rPr>
          <w:rFonts w:hint="eastAsia"/>
          <w:kern w:val="0"/>
          <w:szCs w:val="21"/>
        </w:rPr>
      </w:pPr>
      <w:r w:rsidRPr="009A0D3A">
        <w:rPr>
          <w:position w:val="-66"/>
        </w:rPr>
        <w:object w:dxaOrig="5200" w:dyaOrig="1440">
          <v:shape id="_x0000_i1330" type="#_x0000_t75" style="width:259.8pt;height:1in" o:ole="">
            <v:imagedata r:id="rId621" o:title=""/>
          </v:shape>
          <o:OLEObject Type="Embed" ProgID="Equation.DSMT4" ShapeID="_x0000_i1330" DrawAspect="Content" ObjectID="_1684190529" r:id="rId622"/>
        </w:object>
      </w:r>
    </w:p>
    <w:p w:rsidR="006152BE" w:rsidRDefault="006152BE" w:rsidP="006152BE">
      <w:pPr>
        <w:autoSpaceDE w:val="0"/>
        <w:autoSpaceDN w:val="0"/>
        <w:adjustRightInd w:val="0"/>
        <w:ind w:leftChars="400" w:left="960"/>
        <w:rPr>
          <w:rFonts w:hAnsi="宋体" w:hint="eastAsia"/>
          <w:kern w:val="0"/>
          <w:szCs w:val="21"/>
        </w:rPr>
      </w:pPr>
      <w:r w:rsidRPr="002C68E3">
        <w:rPr>
          <w:rFonts w:hAnsi="宋体"/>
          <w:kern w:val="0"/>
          <w:szCs w:val="21"/>
        </w:rPr>
        <w:t>写成矩阵形式</w:t>
      </w:r>
      <w:r>
        <w:rPr>
          <w:rFonts w:hAnsi="宋体" w:hint="eastAsia"/>
          <w:kern w:val="0"/>
          <w:szCs w:val="21"/>
        </w:rPr>
        <w:t>得到</w:t>
      </w:r>
    </w:p>
    <w:p w:rsidR="001D3A8B" w:rsidRPr="00E3175B" w:rsidRDefault="009A0D3A" w:rsidP="006152BE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0"/>
        </w:rPr>
        <w:object w:dxaOrig="4280" w:dyaOrig="1320">
          <v:shape id="_x0000_i1331" type="#_x0000_t75" style="width:214.25pt;height:66.25pt" o:ole="">
            <v:imagedata r:id="rId623" o:title=""/>
          </v:shape>
          <o:OLEObject Type="Embed" ProgID="Equation.DSMT4" ShapeID="_x0000_i1331" DrawAspect="Content" ObjectID="_1684190530" r:id="rId624"/>
        </w:object>
      </w:r>
    </w:p>
    <w:p w:rsidR="001D3A8B" w:rsidRPr="00E3175B" w:rsidRDefault="001D3A8B" w:rsidP="006152BE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(</w:t>
      </w:r>
      <w:r w:rsidRPr="00E3175B">
        <w:rPr>
          <w:kern w:val="0"/>
          <w:szCs w:val="21"/>
        </w:rPr>
        <w:t>2</w:t>
      </w:r>
      <w:r w:rsidRPr="00E3175B">
        <w:rPr>
          <w:rFonts w:hAnsi="宋体"/>
          <w:kern w:val="0"/>
          <w:szCs w:val="21"/>
        </w:rPr>
        <w:t>)</w:t>
      </w:r>
      <w:r w:rsidRPr="00E3175B">
        <w:rPr>
          <w:rFonts w:hAnsi="宋体" w:hint="eastAsia"/>
          <w:kern w:val="0"/>
          <w:szCs w:val="21"/>
        </w:rPr>
        <w:t xml:space="preserve"> </w:t>
      </w:r>
      <w:r w:rsidRPr="00E3175B">
        <w:rPr>
          <w:rFonts w:hAnsi="宋体"/>
          <w:kern w:val="0"/>
          <w:szCs w:val="21"/>
        </w:rPr>
        <w:t>把</w:t>
      </w:r>
      <w:r w:rsidR="009A0D3A" w:rsidRPr="009A0D3A">
        <w:rPr>
          <w:position w:val="-12"/>
        </w:rPr>
        <w:object w:dxaOrig="260" w:dyaOrig="360">
          <v:shape id="_x0000_i1332" type="#_x0000_t75" style="width:13.25pt;height:17.85pt" o:ole="">
            <v:imagedata r:id="rId625" o:title=""/>
          </v:shape>
          <o:OLEObject Type="Embed" ProgID="Equation.DSMT4" ShapeID="_x0000_i1332" DrawAspect="Content" ObjectID="_1684190531" r:id="rId626"/>
        </w:object>
      </w:r>
      <w:r w:rsidR="006152BE">
        <w:rPr>
          <w:rFonts w:hAnsi="宋体" w:hint="eastAsia"/>
          <w:kern w:val="0"/>
          <w:szCs w:val="21"/>
        </w:rPr>
        <w:t xml:space="preserve">, </w:t>
      </w:r>
      <w:r w:rsidR="009A0D3A" w:rsidRPr="009A0D3A">
        <w:rPr>
          <w:position w:val="-12"/>
        </w:rPr>
        <w:object w:dxaOrig="260" w:dyaOrig="360">
          <v:shape id="_x0000_i1333" type="#_x0000_t75" style="width:13.25pt;height:17.85pt" o:ole="">
            <v:imagedata r:id="rId627" o:title=""/>
          </v:shape>
          <o:OLEObject Type="Embed" ProgID="Equation.DSMT4" ShapeID="_x0000_i1333" DrawAspect="Content" ObjectID="_1684190532" r:id="rId628"/>
        </w:object>
      </w:r>
      <w:r w:rsidRPr="00E3175B">
        <w:rPr>
          <w:rFonts w:hAnsi="宋体"/>
          <w:kern w:val="0"/>
          <w:szCs w:val="21"/>
        </w:rPr>
        <w:t>作为列向量写成矩阵的形式</w:t>
      </w:r>
      <w:r w:rsidR="009A0D3A" w:rsidRPr="009A0D3A">
        <w:rPr>
          <w:position w:val="-12"/>
        </w:rPr>
        <w:object w:dxaOrig="740" w:dyaOrig="360">
          <v:shape id="_x0000_i1334" type="#_x0000_t75" style="width:36.85pt;height:17.85pt" o:ole="">
            <v:imagedata r:id="rId629" o:title=""/>
          </v:shape>
          <o:OLEObject Type="Embed" ProgID="Equation.DSMT4" ShapeID="_x0000_i1334" DrawAspect="Content" ObjectID="_1684190533" r:id="rId630"/>
        </w:object>
      </w:r>
      <w:r w:rsidRPr="00E3175B">
        <w:rPr>
          <w:rFonts w:hAnsi="宋体"/>
          <w:kern w:val="0"/>
          <w:szCs w:val="21"/>
        </w:rPr>
        <w:t>，因为其行列式</w:t>
      </w:r>
      <w:r w:rsidR="009A0D3A" w:rsidRPr="009A0D3A">
        <w:rPr>
          <w:position w:val="-30"/>
        </w:rPr>
        <w:object w:dxaOrig="2420" w:dyaOrig="720">
          <v:shape id="_x0000_i1335" type="#_x0000_t75" style="width:120.95pt;height:36.3pt" o:ole="">
            <v:imagedata r:id="rId631" o:title=""/>
          </v:shape>
          <o:OLEObject Type="Embed" ProgID="Equation.DSMT4" ShapeID="_x0000_i1335" DrawAspect="Content" ObjectID="_1684190534" r:id="rId632"/>
        </w:object>
      </w:r>
      <w:r w:rsidR="006152BE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可见</w:t>
      </w:r>
      <w:r w:rsidR="009A0D3A" w:rsidRPr="009A0D3A">
        <w:rPr>
          <w:position w:val="-12"/>
        </w:rPr>
        <w:object w:dxaOrig="560" w:dyaOrig="360">
          <v:shape id="_x0000_i1336" type="#_x0000_t75" style="width:28.2pt;height:17.85pt" o:ole="">
            <v:imagedata r:id="rId633" o:title=""/>
          </v:shape>
          <o:OLEObject Type="Embed" ProgID="Equation.DSMT4" ShapeID="_x0000_i1336" DrawAspect="Content" ObjectID="_1684190535" r:id="rId634"/>
        </w:object>
      </w:r>
      <w:r w:rsidRPr="00E3175B">
        <w:rPr>
          <w:rFonts w:hAnsi="宋体"/>
          <w:kern w:val="0"/>
          <w:szCs w:val="21"/>
        </w:rPr>
        <w:t>线性无关</w:t>
      </w:r>
      <w:r w:rsidR="006152BE"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又</w:t>
      </w:r>
    </w:p>
    <w:p w:rsidR="001D3A8B" w:rsidRPr="00E3175B" w:rsidRDefault="009A0D3A" w:rsidP="006152BE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60"/>
        </w:rPr>
        <w:object w:dxaOrig="5020" w:dyaOrig="1320">
          <v:shape id="_x0000_i1337" type="#_x0000_t75" style="width:251.15pt;height:66.25pt" o:ole="">
            <v:imagedata r:id="rId635" o:title=""/>
          </v:shape>
          <o:OLEObject Type="Embed" ProgID="Equation.DSMT4" ShapeID="_x0000_i1337" DrawAspect="Content" ObjectID="_1684190536" r:id="rId636"/>
        </w:object>
      </w:r>
    </w:p>
    <w:p w:rsidR="001D3A8B" w:rsidRPr="00E3175B" w:rsidRDefault="006152BE" w:rsidP="006152BE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因此</w:t>
      </w:r>
      <w:r w:rsidR="009A0D3A" w:rsidRPr="009A0D3A">
        <w:rPr>
          <w:position w:val="-12"/>
        </w:rPr>
        <w:object w:dxaOrig="260" w:dyaOrig="360">
          <v:shape id="_x0000_i1338" type="#_x0000_t75" style="width:13.25pt;height:17.85pt" o:ole="">
            <v:imagedata r:id="rId637" o:title=""/>
          </v:shape>
          <o:OLEObject Type="Embed" ProgID="Equation.DSMT4" ShapeID="_x0000_i1338" DrawAspect="Content" ObjectID="_1684190537" r:id="rId638"/>
        </w:object>
      </w:r>
      <w:r w:rsidR="001D3A8B" w:rsidRPr="00E3175B">
        <w:rPr>
          <w:rFonts w:hAnsi="宋体"/>
          <w:kern w:val="0"/>
          <w:szCs w:val="21"/>
        </w:rPr>
        <w:t>为</w:t>
      </w:r>
      <w:r w:rsidR="009A0D3A" w:rsidRPr="00025957">
        <w:rPr>
          <w:position w:val="-4"/>
        </w:rPr>
        <w:object w:dxaOrig="220" w:dyaOrig="260">
          <v:shape id="_x0000_i1339" type="#_x0000_t75" style="width:10.95pt;height:13.25pt" o:ole="">
            <v:imagedata r:id="rId639" o:title=""/>
          </v:shape>
          <o:OLEObject Type="Embed" ProgID="Equation.DSMT4" ShapeID="_x0000_i1339" DrawAspect="Content" ObjectID="_1684190538" r:id="rId640"/>
        </w:object>
      </w:r>
      <w:r w:rsidR="001D3A8B" w:rsidRPr="00E3175B">
        <w:rPr>
          <w:rFonts w:hAnsi="宋体"/>
          <w:kern w:val="0"/>
          <w:szCs w:val="21"/>
        </w:rPr>
        <w:t>的</w:t>
      </w:r>
      <w:r w:rsidR="001D3A8B" w:rsidRPr="00E3175B">
        <w:rPr>
          <w:rFonts w:hAnsi="宋体" w:hint="eastAsia"/>
          <w:kern w:val="0"/>
          <w:szCs w:val="21"/>
        </w:rPr>
        <w:t>属于特征值</w:t>
      </w:r>
      <w:r w:rsidR="009A0D3A" w:rsidRPr="009A0D3A">
        <w:rPr>
          <w:position w:val="-12"/>
        </w:rPr>
        <w:object w:dxaOrig="620" w:dyaOrig="360">
          <v:shape id="_x0000_i1340" type="#_x0000_t75" style="width:31.1pt;height:17.85pt" o:ole="">
            <v:imagedata r:id="rId641" o:title=""/>
          </v:shape>
          <o:OLEObject Type="Embed" ProgID="Equation.DSMT4" ShapeID="_x0000_i1340" DrawAspect="Content" ObjectID="_1684190539" r:id="rId642"/>
        </w:object>
      </w:r>
      <w:r w:rsidR="001D3A8B" w:rsidRPr="00E3175B">
        <w:rPr>
          <w:rFonts w:hint="eastAsia"/>
          <w:kern w:val="0"/>
          <w:szCs w:val="21"/>
        </w:rPr>
        <w:t>的</w:t>
      </w:r>
      <w:r w:rsidR="001D3A8B" w:rsidRPr="00E3175B">
        <w:rPr>
          <w:rFonts w:hAnsi="宋体"/>
          <w:kern w:val="0"/>
          <w:szCs w:val="21"/>
        </w:rPr>
        <w:t>特征向量</w:t>
      </w:r>
      <w:r w:rsidR="001D3A8B" w:rsidRPr="00E3175B">
        <w:rPr>
          <w:rFonts w:hAnsi="宋体" w:hint="eastAsia"/>
          <w:kern w:val="0"/>
          <w:szCs w:val="21"/>
        </w:rPr>
        <w:t>，</w:t>
      </w:r>
      <w:r w:rsidR="009A0D3A" w:rsidRPr="009A0D3A">
        <w:rPr>
          <w:position w:val="-12"/>
        </w:rPr>
        <w:object w:dxaOrig="260" w:dyaOrig="360">
          <v:shape id="_x0000_i1341" type="#_x0000_t75" style="width:13.25pt;height:17.85pt" o:ole="">
            <v:imagedata r:id="rId643" o:title=""/>
          </v:shape>
          <o:OLEObject Type="Embed" ProgID="Equation.DSMT4" ShapeID="_x0000_i1341" DrawAspect="Content" ObjectID="_1684190540" r:id="rId644"/>
        </w:object>
      </w:r>
      <w:r w:rsidR="001D3A8B" w:rsidRPr="00E3175B">
        <w:rPr>
          <w:rFonts w:hAnsi="宋体"/>
          <w:kern w:val="0"/>
          <w:szCs w:val="21"/>
        </w:rPr>
        <w:t>为</w:t>
      </w:r>
      <w:r w:rsidR="009A0D3A" w:rsidRPr="00025957">
        <w:rPr>
          <w:position w:val="-4"/>
        </w:rPr>
        <w:object w:dxaOrig="220" w:dyaOrig="260">
          <v:shape id="_x0000_i1342" type="#_x0000_t75" style="width:10.95pt;height:13.25pt" o:ole="">
            <v:imagedata r:id="rId645" o:title=""/>
          </v:shape>
          <o:OLEObject Type="Embed" ProgID="Equation.DSMT4" ShapeID="_x0000_i1342" DrawAspect="Content" ObjectID="_1684190541" r:id="rId646"/>
        </w:object>
      </w:r>
      <w:r w:rsidR="001D3A8B" w:rsidRPr="00E3175B">
        <w:rPr>
          <w:rFonts w:hAnsi="宋体"/>
          <w:kern w:val="0"/>
          <w:szCs w:val="21"/>
        </w:rPr>
        <w:t>的</w:t>
      </w:r>
      <w:r w:rsidR="001D3A8B" w:rsidRPr="00E3175B">
        <w:rPr>
          <w:rFonts w:hAnsi="宋体" w:hint="eastAsia"/>
          <w:kern w:val="0"/>
          <w:szCs w:val="21"/>
        </w:rPr>
        <w:t>属于</w:t>
      </w:r>
      <w:r w:rsidR="001D3A8B" w:rsidRPr="00E3175B">
        <w:rPr>
          <w:rFonts w:hAnsi="宋体"/>
          <w:kern w:val="0"/>
          <w:szCs w:val="21"/>
        </w:rPr>
        <w:t>特征值</w:t>
      </w:r>
      <w:r w:rsidR="009A0D3A" w:rsidRPr="009A0D3A">
        <w:rPr>
          <w:position w:val="-24"/>
        </w:rPr>
        <w:object w:dxaOrig="660" w:dyaOrig="620">
          <v:shape id="_x0000_i1343" type="#_x0000_t75" style="width:32.85pt;height:31.1pt" o:ole="">
            <v:imagedata r:id="rId647" o:title=""/>
          </v:shape>
          <o:OLEObject Type="Embed" ProgID="Equation.DSMT4" ShapeID="_x0000_i1343" DrawAspect="Content" ObjectID="_1684190542" r:id="rId648"/>
        </w:object>
      </w:r>
      <w:r w:rsidR="001D3A8B" w:rsidRPr="00E3175B">
        <w:rPr>
          <w:rFonts w:hAnsi="宋体"/>
          <w:kern w:val="0"/>
          <w:szCs w:val="21"/>
        </w:rPr>
        <w:t>特征向量</w:t>
      </w:r>
      <w:r w:rsidR="001D3A8B" w:rsidRPr="00E3175B">
        <w:rPr>
          <w:rFonts w:hAnsi="宋体" w:hint="eastAsia"/>
          <w:kern w:val="0"/>
          <w:szCs w:val="21"/>
        </w:rPr>
        <w:t>.</w:t>
      </w:r>
    </w:p>
    <w:p w:rsidR="001D3A8B" w:rsidRPr="00E3175B" w:rsidRDefault="001D3A8B" w:rsidP="006152BE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(</w:t>
      </w:r>
      <w:r w:rsidRPr="00E3175B">
        <w:rPr>
          <w:kern w:val="0"/>
          <w:szCs w:val="21"/>
        </w:rPr>
        <w:t>3</w:t>
      </w:r>
      <w:r w:rsidRPr="00E3175B">
        <w:rPr>
          <w:rFonts w:hAnsi="宋体"/>
          <w:kern w:val="0"/>
          <w:szCs w:val="21"/>
        </w:rPr>
        <w:t>)</w:t>
      </w:r>
      <w:r w:rsidR="006152BE">
        <w:rPr>
          <w:rFonts w:hAnsi="宋体" w:hint="eastAsia"/>
          <w:kern w:val="0"/>
          <w:szCs w:val="21"/>
        </w:rPr>
        <w:t xml:space="preserve"> </w:t>
      </w:r>
      <w:r w:rsidRPr="00E3175B">
        <w:rPr>
          <w:rFonts w:hAnsi="宋体"/>
          <w:kern w:val="0"/>
          <w:szCs w:val="21"/>
        </w:rPr>
        <w:t>因为</w:t>
      </w:r>
    </w:p>
    <w:p w:rsidR="001D3A8B" w:rsidRPr="00E3175B" w:rsidRDefault="009A0D3A" w:rsidP="006152BE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9A0D3A">
        <w:rPr>
          <w:position w:val="-60"/>
        </w:rPr>
        <w:object w:dxaOrig="4819" w:dyaOrig="1320">
          <v:shape id="_x0000_i1344" type="#_x0000_t75" style="width:240.75pt;height:66.25pt" o:ole="">
            <v:imagedata r:id="rId649" o:title=""/>
          </v:shape>
          <o:OLEObject Type="Embed" ProgID="Equation.DSMT4" ShapeID="_x0000_i1344" DrawAspect="Content" ObjectID="_1684190543" r:id="rId650"/>
        </w:object>
      </w:r>
    </w:p>
    <w:p w:rsidR="001D3A8B" w:rsidRPr="00E3175B" w:rsidRDefault="001D3A8B" w:rsidP="006152BE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因此只要计算</w:t>
      </w:r>
      <w:r w:rsidR="009A0D3A" w:rsidRPr="00025957">
        <w:rPr>
          <w:position w:val="-4"/>
        </w:rPr>
        <w:object w:dxaOrig="300" w:dyaOrig="300">
          <v:shape id="_x0000_i1345" type="#_x0000_t75" style="width:15pt;height:15pt" o:ole="">
            <v:imagedata r:id="rId651" o:title=""/>
          </v:shape>
          <o:OLEObject Type="Embed" ProgID="Equation.DSMT4" ShapeID="_x0000_i1345" DrawAspect="Content" ObjectID="_1684190544" r:id="rId652"/>
        </w:object>
      </w:r>
      <w:r w:rsidRPr="00E3175B">
        <w:rPr>
          <w:rFonts w:hAnsi="宋体"/>
          <w:kern w:val="0"/>
          <w:szCs w:val="21"/>
        </w:rPr>
        <w:t>即可</w:t>
      </w:r>
      <w:r w:rsidR="006152BE"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令</w:t>
      </w:r>
      <w:r w:rsidR="009A0D3A" w:rsidRPr="009A0D3A">
        <w:rPr>
          <w:position w:val="-30"/>
        </w:rPr>
        <w:object w:dxaOrig="2220" w:dyaOrig="720">
          <v:shape id="_x0000_i1346" type="#_x0000_t75" style="width:111.15pt;height:36.3pt" o:ole="">
            <v:imagedata r:id="rId653" o:title=""/>
          </v:shape>
          <o:OLEObject Type="Embed" ProgID="Equation.DSMT4" ShapeID="_x0000_i1346" DrawAspect="Content" ObjectID="_1684190545" r:id="rId654"/>
        </w:object>
      </w:r>
      <w:r w:rsidR="006152BE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则由</w:t>
      </w:r>
      <w:r w:rsidR="009A0D3A" w:rsidRPr="009A0D3A">
        <w:rPr>
          <w:position w:val="-32"/>
        </w:rPr>
        <w:object w:dxaOrig="1900" w:dyaOrig="760">
          <v:shape id="_x0000_i1347" type="#_x0000_t75" style="width:95.05pt;height:38pt" o:ole="">
            <v:imagedata r:id="rId655" o:title=""/>
          </v:shape>
          <o:OLEObject Type="Embed" ProgID="Equation.DSMT4" ShapeID="_x0000_i1347" DrawAspect="Content" ObjectID="_1684190546" r:id="rId656"/>
        </w:object>
      </w:r>
      <w:r w:rsidRPr="00E3175B">
        <w:rPr>
          <w:rFonts w:hAnsi="宋体"/>
          <w:kern w:val="0"/>
          <w:szCs w:val="21"/>
        </w:rPr>
        <w:t>有</w:t>
      </w:r>
      <w:r w:rsidR="009A0D3A" w:rsidRPr="009A0D3A">
        <w:rPr>
          <w:position w:val="-32"/>
        </w:rPr>
        <w:object w:dxaOrig="1860" w:dyaOrig="760">
          <v:shape id="_x0000_i1348" type="#_x0000_t75" style="width:92.75pt;height:38pt" o:ole="">
            <v:imagedata r:id="rId657" o:title=""/>
          </v:shape>
          <o:OLEObject Type="Embed" ProgID="Equation.DSMT4" ShapeID="_x0000_i1348" DrawAspect="Content" ObjectID="_1684190547" r:id="rId658"/>
        </w:object>
      </w:r>
      <w:r w:rsidR="006152BE">
        <w:rPr>
          <w:rFonts w:hint="eastAsia"/>
          <w:kern w:val="0"/>
          <w:szCs w:val="21"/>
        </w:rPr>
        <w:t>．求得</w:t>
      </w:r>
      <w:r w:rsidR="009A0D3A" w:rsidRPr="009A0D3A">
        <w:rPr>
          <w:position w:val="-30"/>
        </w:rPr>
        <w:object w:dxaOrig="1640" w:dyaOrig="720">
          <v:shape id="_x0000_i1349" type="#_x0000_t75" style="width:81.8pt;height:36.3pt" o:ole="">
            <v:imagedata r:id="rId659" o:title=""/>
          </v:shape>
          <o:OLEObject Type="Embed" ProgID="Equation.DSMT4" ShapeID="_x0000_i1349" DrawAspect="Content" ObjectID="_1684190548" r:id="rId660"/>
        </w:object>
      </w:r>
      <w:r w:rsidR="006152BE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于是</w:t>
      </w:r>
    </w:p>
    <w:p w:rsidR="001D3A8B" w:rsidRPr="00E3175B" w:rsidRDefault="009A0D3A" w:rsidP="006152BE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9A0D3A">
        <w:rPr>
          <w:position w:val="-72"/>
        </w:rPr>
        <w:object w:dxaOrig="7940" w:dyaOrig="1560">
          <v:shape id="_x0000_i1350" type="#_x0000_t75" style="width:396.85pt;height:77.75pt" o:ole="">
            <v:imagedata r:id="rId661" o:title=""/>
          </v:shape>
          <o:OLEObject Type="Embed" ProgID="Equation.DSMT4" ShapeID="_x0000_i1350" DrawAspect="Content" ObjectID="_1684190549" r:id="rId662"/>
        </w:object>
      </w:r>
    </w:p>
    <w:p w:rsidR="001D3A8B" w:rsidRPr="00E3175B" w:rsidRDefault="001D3A8B" w:rsidP="006152BE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因此</w:t>
      </w:r>
    </w:p>
    <w:p w:rsidR="001D3A8B" w:rsidRPr="00E3175B" w:rsidRDefault="009A0D3A" w:rsidP="006152BE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9A0D3A">
        <w:rPr>
          <w:position w:val="-72"/>
        </w:rPr>
        <w:object w:dxaOrig="3300" w:dyaOrig="1560">
          <v:shape id="_x0000_i1351" type="#_x0000_t75" style="width:164.75pt;height:77.75pt" o:ole="">
            <v:imagedata r:id="rId663" o:title=""/>
          </v:shape>
          <o:OLEObject Type="Embed" ProgID="Equation.DSMT4" ShapeID="_x0000_i1351" DrawAspect="Content" ObjectID="_1684190550" r:id="rId664"/>
        </w:objec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lastRenderedPageBreak/>
        <w:t>十二、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DF3B56" w:rsidRPr="002C68E3" w:rsidRDefault="00DF3B56" w:rsidP="0031466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某流水生产线上每个产品不合格的概率为</w:t>
      </w:r>
      <w:r w:rsidR="009A0D3A" w:rsidRPr="009A0D3A">
        <w:rPr>
          <w:position w:val="-14"/>
        </w:rPr>
        <w:object w:dxaOrig="1219" w:dyaOrig="400">
          <v:shape id="_x0000_i1352" type="#_x0000_t75" style="width:61.05pt;height:20.15pt" o:ole="">
            <v:imagedata r:id="rId665" o:title=""/>
          </v:shape>
          <o:OLEObject Type="Embed" ProgID="Equation.DSMT4" ShapeID="_x0000_i1352" DrawAspect="Content" ObjectID="_1684190551" r:id="rId666"/>
        </w:object>
      </w:r>
      <w:r w:rsidRPr="002C68E3">
        <w:rPr>
          <w:kern w:val="0"/>
          <w:szCs w:val="21"/>
        </w:rPr>
        <w:t>,</w:t>
      </w:r>
      <w:r w:rsidRPr="002C68E3">
        <w:rPr>
          <w:rFonts w:hAnsi="宋体"/>
          <w:kern w:val="0"/>
          <w:szCs w:val="21"/>
        </w:rPr>
        <w:t>各产品合格与否相互独立，当出现一个不合格产品时即停机检修</w:t>
      </w:r>
      <w:r w:rsidRPr="002C68E3">
        <w:rPr>
          <w:kern w:val="0"/>
          <w:szCs w:val="21"/>
        </w:rPr>
        <w:t>.</w:t>
      </w:r>
      <w:r w:rsidRPr="002C68E3">
        <w:rPr>
          <w:rFonts w:hAnsi="宋体"/>
          <w:kern w:val="0"/>
          <w:szCs w:val="21"/>
        </w:rPr>
        <w:t>设开机后第一次停机时已生产了产品的个数为</w:t>
      </w:r>
      <w:r w:rsidR="009A0D3A" w:rsidRPr="00025957">
        <w:rPr>
          <w:position w:val="-4"/>
        </w:rPr>
        <w:object w:dxaOrig="240" w:dyaOrig="260">
          <v:shape id="_x0000_i1353" type="#_x0000_t75" style="width:12.1pt;height:13.25pt" o:ole="">
            <v:imagedata r:id="rId667" o:title=""/>
          </v:shape>
          <o:OLEObject Type="Embed" ProgID="Equation.DSMT4" ShapeID="_x0000_i1353" DrawAspect="Content" ObjectID="_1684190552" r:id="rId668"/>
        </w:object>
      </w:r>
      <w:r w:rsidR="00314664">
        <w:rPr>
          <w:rFonts w:hint="eastAsia"/>
          <w:kern w:val="0"/>
        </w:rPr>
        <w:t>，</w:t>
      </w:r>
      <w:r w:rsidRPr="002C68E3">
        <w:rPr>
          <w:rFonts w:hAnsi="宋体"/>
          <w:kern w:val="0"/>
          <w:szCs w:val="21"/>
        </w:rPr>
        <w:t>求</w:t>
      </w:r>
      <w:r w:rsidR="009A0D3A" w:rsidRPr="00025957">
        <w:rPr>
          <w:position w:val="-4"/>
        </w:rPr>
        <w:object w:dxaOrig="240" w:dyaOrig="260">
          <v:shape id="_x0000_i1354" type="#_x0000_t75" style="width:12.1pt;height:13.25pt" o:ole="">
            <v:imagedata r:id="rId669" o:title=""/>
          </v:shape>
          <o:OLEObject Type="Embed" ProgID="Equation.DSMT4" ShapeID="_x0000_i1354" DrawAspect="Content" ObjectID="_1684190553" r:id="rId670"/>
        </w:object>
      </w:r>
      <w:r w:rsidRPr="002C68E3">
        <w:rPr>
          <w:rFonts w:hAnsi="宋体"/>
          <w:kern w:val="0"/>
          <w:szCs w:val="21"/>
        </w:rPr>
        <w:t>的数学期望</w:t>
      </w:r>
      <w:r w:rsidR="009A0D3A" w:rsidRPr="009A0D3A">
        <w:rPr>
          <w:position w:val="-14"/>
        </w:rPr>
        <w:object w:dxaOrig="580" w:dyaOrig="400">
          <v:shape id="_x0000_i1355" type="#_x0000_t75" style="width:28.8pt;height:20.15pt" o:ole="">
            <v:imagedata r:id="rId671" o:title=""/>
          </v:shape>
          <o:OLEObject Type="Embed" ProgID="Equation.DSMT4" ShapeID="_x0000_i1355" DrawAspect="Content" ObjectID="_1684190554" r:id="rId672"/>
        </w:object>
      </w:r>
      <w:r w:rsidRPr="002C68E3">
        <w:rPr>
          <w:rFonts w:hAnsi="宋体"/>
          <w:kern w:val="0"/>
          <w:szCs w:val="21"/>
        </w:rPr>
        <w:t>和方差</w:t>
      </w:r>
      <w:r w:rsidR="009A0D3A" w:rsidRPr="009A0D3A">
        <w:rPr>
          <w:position w:val="-14"/>
        </w:rPr>
        <w:object w:dxaOrig="580" w:dyaOrig="400">
          <v:shape id="_x0000_i1356" type="#_x0000_t75" style="width:28.8pt;height:20.15pt" o:ole="">
            <v:imagedata r:id="rId673" o:title=""/>
          </v:shape>
          <o:OLEObject Type="Embed" ProgID="Equation.DSMT4" ShapeID="_x0000_i1356" DrawAspect="Content" ObjectID="_1684190555" r:id="rId674"/>
        </w:object>
      </w:r>
      <w:r w:rsidR="00314664">
        <w:rPr>
          <w:rFonts w:hint="eastAsia"/>
          <w:kern w:val="0"/>
          <w:szCs w:val="21"/>
        </w:rPr>
        <w:t>．</w:t>
      </w: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B4357" w:rsidRDefault="00A24CF3" w:rsidP="001B4357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记</w:t>
      </w:r>
      <w:r w:rsidR="009A0D3A" w:rsidRPr="009A0D3A">
        <w:rPr>
          <w:position w:val="-10"/>
        </w:rPr>
        <w:object w:dxaOrig="880" w:dyaOrig="320">
          <v:shape id="_x0000_i1357" type="#_x0000_t75" style="width:43.8pt;height:16.15pt" o:ole="">
            <v:imagedata r:id="rId675" o:title=""/>
          </v:shape>
          <o:OLEObject Type="Embed" ProgID="Equation.DSMT4" ShapeID="_x0000_i1357" DrawAspect="Content" ObjectID="_1684190556" r:id="rId676"/>
        </w:object>
      </w:r>
      <w:r w:rsidR="001B4357">
        <w:rPr>
          <w:rFonts w:hint="eastAsia"/>
          <w:kern w:val="0"/>
          <w:szCs w:val="21"/>
        </w:rPr>
        <w:t>，</w:t>
      </w:r>
      <w:r w:rsidR="009A0D3A" w:rsidRPr="00025957">
        <w:rPr>
          <w:position w:val="-4"/>
        </w:rPr>
        <w:object w:dxaOrig="240" w:dyaOrig="260">
          <v:shape id="_x0000_i1358" type="#_x0000_t75" style="width:12.1pt;height:13.25pt" o:ole="">
            <v:imagedata r:id="rId677" o:title=""/>
          </v:shape>
          <o:OLEObject Type="Embed" ProgID="Equation.DSMT4" ShapeID="_x0000_i1358" DrawAspect="Content" ObjectID="_1684190557" r:id="rId678"/>
        </w:object>
      </w:r>
      <w:r w:rsidR="001D3A8B" w:rsidRPr="00E3175B">
        <w:rPr>
          <w:rFonts w:hAnsi="宋体"/>
          <w:kern w:val="0"/>
          <w:szCs w:val="21"/>
        </w:rPr>
        <w:t>的概率分布为</w:t>
      </w:r>
      <w:r w:rsidR="009A0D3A" w:rsidRPr="009A0D3A">
        <w:rPr>
          <w:position w:val="-14"/>
        </w:rPr>
        <w:object w:dxaOrig="2820" w:dyaOrig="400">
          <v:shape id="_x0000_i1359" type="#_x0000_t75" style="width:141.1pt;height:20.15pt" o:ole="">
            <v:imagedata r:id="rId679" o:title=""/>
          </v:shape>
          <o:OLEObject Type="Embed" ProgID="Equation.DSMT4" ShapeID="_x0000_i1359" DrawAspect="Content" ObjectID="_1684190558" r:id="rId680"/>
        </w:object>
      </w:r>
      <w:r w:rsidR="001D3A8B" w:rsidRPr="00E3175B">
        <w:rPr>
          <w:rFonts w:hint="eastAsia"/>
          <w:kern w:val="0"/>
          <w:szCs w:val="21"/>
        </w:rPr>
        <w:t>.</w:t>
      </w:r>
      <w:r w:rsidR="001D3A8B" w:rsidRPr="00E3175B">
        <w:rPr>
          <w:rFonts w:hAnsi="宋体"/>
          <w:iCs/>
          <w:kern w:val="0"/>
          <w:szCs w:val="21"/>
        </w:rPr>
        <w:t>由离散型随机变量的数学期望定义得，</w:t>
      </w:r>
      <w:r w:rsidR="009A0D3A" w:rsidRPr="00025957">
        <w:rPr>
          <w:position w:val="-4"/>
        </w:rPr>
        <w:object w:dxaOrig="240" w:dyaOrig="260">
          <v:shape id="_x0000_i1360" type="#_x0000_t75" style="width:12.1pt;height:13.25pt" o:ole="">
            <v:imagedata r:id="rId681" o:title=""/>
          </v:shape>
          <o:OLEObject Type="Embed" ProgID="Equation.DSMT4" ShapeID="_x0000_i1360" DrawAspect="Content" ObjectID="_1684190559" r:id="rId682"/>
        </w:object>
      </w:r>
      <w:r w:rsidR="001D3A8B" w:rsidRPr="00E3175B">
        <w:rPr>
          <w:rFonts w:hAnsi="宋体"/>
          <w:kern w:val="0"/>
          <w:szCs w:val="21"/>
        </w:rPr>
        <w:t>的数学期望为</w:t>
      </w:r>
    </w:p>
    <w:p w:rsidR="001D3A8B" w:rsidRPr="00E3175B" w:rsidRDefault="009A0D3A" w:rsidP="001B4357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70"/>
        </w:rPr>
        <w:object w:dxaOrig="4320" w:dyaOrig="1520">
          <v:shape id="_x0000_i1361" type="#_x0000_t75" style="width:3in;height:76.05pt" o:ole="">
            <v:imagedata r:id="rId683" o:title=""/>
          </v:shape>
          <o:OLEObject Type="Embed" ProgID="Equation.DSMT4" ShapeID="_x0000_i1361" DrawAspect="Content" ObjectID="_1684190560" r:id="rId684"/>
        </w:object>
      </w:r>
    </w:p>
    <w:p w:rsidR="001D3A8B" w:rsidRPr="00E3175B" w:rsidRDefault="001D3A8B" w:rsidP="001B435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因为</w:t>
      </w:r>
    </w:p>
    <w:p w:rsidR="001D3A8B" w:rsidRPr="00E3175B" w:rsidRDefault="009A0D3A" w:rsidP="003378C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98"/>
        </w:rPr>
        <w:object w:dxaOrig="5100" w:dyaOrig="2079">
          <v:shape id="_x0000_i1362" type="#_x0000_t75" style="width:255.15pt;height:103.7pt" o:ole="">
            <v:imagedata r:id="rId685" o:title=""/>
          </v:shape>
          <o:OLEObject Type="Embed" ProgID="Equation.DSMT4" ShapeID="_x0000_i1362" DrawAspect="Content" ObjectID="_1684190561" r:id="rId686"/>
        </w:object>
      </w:r>
    </w:p>
    <w:p w:rsidR="001D3A8B" w:rsidRPr="00E3175B" w:rsidRDefault="001D3A8B" w:rsidP="001B435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故</w:t>
      </w:r>
      <w:r w:rsidRPr="00E3175B">
        <w:rPr>
          <w:kern w:val="0"/>
          <w:szCs w:val="21"/>
        </w:rPr>
        <w:t xml:space="preserve"> </w:t>
      </w:r>
      <w:r w:rsidRPr="00E3175B">
        <w:rPr>
          <w:i/>
          <w:iCs/>
          <w:kern w:val="0"/>
          <w:szCs w:val="21"/>
        </w:rPr>
        <w:t xml:space="preserve">X </w:t>
      </w:r>
      <w:r w:rsidRPr="00E3175B">
        <w:rPr>
          <w:rFonts w:hAnsi="宋体"/>
          <w:kern w:val="0"/>
          <w:szCs w:val="21"/>
        </w:rPr>
        <w:t>的方差为</w:t>
      </w:r>
    </w:p>
    <w:p w:rsidR="001D3A8B" w:rsidRPr="00E3175B" w:rsidRDefault="009A0D3A" w:rsidP="003378C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8"/>
        </w:rPr>
        <w:object w:dxaOrig="4300" w:dyaOrig="660">
          <v:shape id="_x0000_i1363" type="#_x0000_t75" style="width:214.85pt;height:32.85pt" o:ole="">
            <v:imagedata r:id="rId687" o:title=""/>
          </v:shape>
          <o:OLEObject Type="Embed" ProgID="Equation.DSMT4" ShapeID="_x0000_i1363" DrawAspect="Content" ObjectID="_1684190562" r:id="rId688"/>
        </w:object>
      </w:r>
    </w:p>
    <w:p w:rsidR="001D3A8B" w:rsidRPr="00E3175B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Default="00DF3B56" w:rsidP="00DF3B56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DF3B56" w:rsidRPr="002C68E3" w:rsidRDefault="00DF3B56" w:rsidP="00DF3B56">
      <w:pPr>
        <w:pStyle w:val="1"/>
        <w:rPr>
          <w:kern w:val="0"/>
        </w:rPr>
      </w:pPr>
      <w:r w:rsidRPr="002C68E3">
        <w:rPr>
          <w:kern w:val="0"/>
        </w:rPr>
        <w:t>十三、</w:t>
      </w:r>
      <w:r>
        <w:rPr>
          <w:rFonts w:hint="eastAsia"/>
          <w:kern w:val="0"/>
        </w:rPr>
        <w:t>（</w:t>
      </w:r>
      <w:r w:rsidRPr="002C68E3">
        <w:rPr>
          <w:kern w:val="0"/>
        </w:rPr>
        <w:t>本题满分8分</w:t>
      </w:r>
      <w:r>
        <w:rPr>
          <w:rFonts w:hint="eastAsia"/>
          <w:kern w:val="0"/>
        </w:rPr>
        <w:t>）</w:t>
      </w:r>
    </w:p>
    <w:p w:rsidR="00DF3B56" w:rsidRPr="003378C8" w:rsidRDefault="00DF3B56" w:rsidP="003378C8">
      <w:pPr>
        <w:autoSpaceDE w:val="0"/>
        <w:autoSpaceDN w:val="0"/>
        <w:adjustRightInd w:val="0"/>
        <w:ind w:leftChars="200" w:left="480"/>
        <w:jc w:val="left"/>
        <w:rPr>
          <w:rFonts w:hint="eastAsia"/>
          <w:kern w:val="0"/>
        </w:rPr>
      </w:pPr>
      <w:r w:rsidRPr="002C68E3">
        <w:rPr>
          <w:rFonts w:hAnsi="宋体"/>
          <w:kern w:val="0"/>
          <w:szCs w:val="21"/>
        </w:rPr>
        <w:t>设某种元件的使用寿命</w:t>
      </w:r>
      <w:r w:rsidR="009A0D3A" w:rsidRPr="00025957">
        <w:rPr>
          <w:position w:val="-4"/>
        </w:rPr>
        <w:object w:dxaOrig="240" w:dyaOrig="260">
          <v:shape id="_x0000_i1364" type="#_x0000_t75" style="width:12.1pt;height:13.25pt" o:ole="">
            <v:imagedata r:id="rId689" o:title=""/>
          </v:shape>
          <o:OLEObject Type="Embed" ProgID="Equation.DSMT4" ShapeID="_x0000_i1364" DrawAspect="Content" ObjectID="_1684190563" r:id="rId690"/>
        </w:object>
      </w:r>
      <w:r w:rsidRPr="002C68E3">
        <w:rPr>
          <w:rFonts w:hAnsi="宋体"/>
          <w:kern w:val="0"/>
          <w:szCs w:val="21"/>
        </w:rPr>
        <w:t>的概率密度为</w:t>
      </w:r>
      <w:r w:rsidR="009A0D3A" w:rsidRPr="009A0D3A">
        <w:rPr>
          <w:position w:val="-32"/>
        </w:rPr>
        <w:object w:dxaOrig="2439" w:dyaOrig="760">
          <v:shape id="_x0000_i1365" type="#_x0000_t75" style="width:122.1pt;height:38pt" o:ole="">
            <v:imagedata r:id="rId691" o:title=""/>
          </v:shape>
          <o:OLEObject Type="Embed" ProgID="Equation.DSMT4" ShapeID="_x0000_i1365" DrawAspect="Content" ObjectID="_1684190564" r:id="rId692"/>
        </w:object>
      </w:r>
      <w:r w:rsidR="003378C8">
        <w:rPr>
          <w:rFonts w:hint="eastAsia"/>
          <w:kern w:val="0"/>
        </w:rPr>
        <w:t xml:space="preserve"> </w:t>
      </w:r>
      <w:r w:rsidRPr="002C68E3">
        <w:rPr>
          <w:rFonts w:hAnsi="宋体"/>
          <w:kern w:val="0"/>
          <w:szCs w:val="21"/>
        </w:rPr>
        <w:t>其中</w:t>
      </w:r>
      <w:r w:rsidR="009A0D3A" w:rsidRPr="009A0D3A">
        <w:rPr>
          <w:position w:val="-6"/>
        </w:rPr>
        <w:object w:dxaOrig="560" w:dyaOrig="279">
          <v:shape id="_x0000_i1366" type="#_x0000_t75" style="width:28.2pt;height:13.8pt" o:ole="">
            <v:imagedata r:id="rId693" o:title=""/>
          </v:shape>
          <o:OLEObject Type="Embed" ProgID="Equation.DSMT4" ShapeID="_x0000_i1366" DrawAspect="Content" ObjectID="_1684190565" r:id="rId694"/>
        </w:object>
      </w:r>
      <w:r w:rsidRPr="002C68E3">
        <w:rPr>
          <w:rFonts w:hAnsi="宋体"/>
          <w:kern w:val="0"/>
          <w:szCs w:val="21"/>
        </w:rPr>
        <w:t>为未知参数，又设</w:t>
      </w:r>
      <w:r w:rsidR="009A0D3A" w:rsidRPr="009A0D3A">
        <w:rPr>
          <w:position w:val="-12"/>
        </w:rPr>
        <w:object w:dxaOrig="1140" w:dyaOrig="360">
          <v:shape id="_x0000_i1367" type="#_x0000_t75" style="width:57pt;height:17.85pt" o:ole="">
            <v:imagedata r:id="rId695" o:title=""/>
          </v:shape>
          <o:OLEObject Type="Embed" ProgID="Equation.DSMT4" ShapeID="_x0000_i1367" DrawAspect="Content" ObjectID="_1684190566" r:id="rId696"/>
        </w:object>
      </w:r>
      <w:r w:rsidRPr="002C68E3">
        <w:rPr>
          <w:rFonts w:hAnsi="宋体"/>
          <w:kern w:val="0"/>
          <w:szCs w:val="21"/>
        </w:rPr>
        <w:t>是</w:t>
      </w:r>
      <w:r w:rsidR="009A0D3A" w:rsidRPr="00025957">
        <w:rPr>
          <w:position w:val="-4"/>
        </w:rPr>
        <w:object w:dxaOrig="240" w:dyaOrig="260">
          <v:shape id="_x0000_i1368" type="#_x0000_t75" style="width:12.1pt;height:13.25pt" o:ole="">
            <v:imagedata r:id="rId697" o:title=""/>
          </v:shape>
          <o:OLEObject Type="Embed" ProgID="Equation.DSMT4" ShapeID="_x0000_i1368" DrawAspect="Content" ObjectID="_1684190567" r:id="rId698"/>
        </w:object>
      </w:r>
      <w:r w:rsidRPr="002C68E3">
        <w:rPr>
          <w:rFonts w:hAnsi="宋体"/>
          <w:kern w:val="0"/>
          <w:szCs w:val="21"/>
        </w:rPr>
        <w:t>的一组样本观测值，求参数</w:t>
      </w:r>
      <w:r w:rsidR="009A0D3A" w:rsidRPr="009A0D3A">
        <w:rPr>
          <w:position w:val="-6"/>
        </w:rPr>
        <w:object w:dxaOrig="200" w:dyaOrig="279">
          <v:shape id="_x0000_i1369" type="#_x0000_t75" style="width:9.8pt;height:13.8pt" o:ole="">
            <v:imagedata r:id="rId699" o:title=""/>
          </v:shape>
          <o:OLEObject Type="Embed" ProgID="Equation.DSMT4" ShapeID="_x0000_i1369" DrawAspect="Content" ObjectID="_1684190568" r:id="rId700"/>
        </w:object>
      </w:r>
      <w:r w:rsidRPr="002C68E3">
        <w:rPr>
          <w:rFonts w:hAnsi="宋体"/>
          <w:kern w:val="0"/>
          <w:szCs w:val="21"/>
        </w:rPr>
        <w:t>的最大似然估计值</w:t>
      </w:r>
      <w:r w:rsidR="003378C8">
        <w:rPr>
          <w:rFonts w:hint="eastAsia"/>
          <w:kern w:val="0"/>
          <w:szCs w:val="21"/>
        </w:rPr>
        <w:t>．</w:t>
      </w:r>
    </w:p>
    <w:p w:rsidR="00DF3B56" w:rsidRDefault="00DF3B56" w:rsidP="00DF3B56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4CF3" w:rsidRDefault="00A24CF3" w:rsidP="00A24CF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D3A8B" w:rsidRPr="00126F07" w:rsidRDefault="00A24CF3" w:rsidP="001D3A8B">
      <w:pPr>
        <w:autoSpaceDE w:val="0"/>
        <w:autoSpaceDN w:val="0"/>
        <w:adjustRightInd w:val="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="001D3A8B" w:rsidRPr="00E3175B">
        <w:rPr>
          <w:rFonts w:hAnsi="宋体"/>
          <w:kern w:val="0"/>
          <w:szCs w:val="21"/>
        </w:rPr>
        <w:t>似然函数为</w:t>
      </w:r>
    </w:p>
    <w:p w:rsidR="001D3A8B" w:rsidRPr="00E3175B" w:rsidRDefault="009A0D3A" w:rsidP="003378C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46"/>
        </w:rPr>
        <w:object w:dxaOrig="6880" w:dyaOrig="1040">
          <v:shape id="_x0000_i1370" type="#_x0000_t75" style="width:343.85pt;height:51.85pt" o:ole="">
            <v:imagedata r:id="rId701" o:title=""/>
          </v:shape>
          <o:OLEObject Type="Embed" ProgID="Equation.DSMT4" ShapeID="_x0000_i1370" DrawAspect="Content" ObjectID="_1684190569" r:id="rId702"/>
        </w:object>
      </w:r>
    </w:p>
    <w:p w:rsidR="001D3A8B" w:rsidRPr="00E3175B" w:rsidRDefault="001D3A8B" w:rsidP="003378C8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当</w:t>
      </w:r>
      <w:r w:rsidR="009A0D3A" w:rsidRPr="009A0D3A">
        <w:rPr>
          <w:position w:val="-12"/>
        </w:rPr>
        <w:object w:dxaOrig="1880" w:dyaOrig="360">
          <v:shape id="_x0000_i1371" type="#_x0000_t75" style="width:93.9pt;height:17.85pt" o:ole="">
            <v:imagedata r:id="rId703" o:title=""/>
          </v:shape>
          <o:OLEObject Type="Embed" ProgID="Equation.DSMT4" ShapeID="_x0000_i1371" DrawAspect="Content" ObjectID="_1684190570" r:id="rId704"/>
        </w:object>
      </w:r>
      <w:r w:rsidRPr="00E3175B">
        <w:rPr>
          <w:rFonts w:hAnsi="宋体"/>
          <w:kern w:val="0"/>
          <w:szCs w:val="21"/>
        </w:rPr>
        <w:t>时，</w:t>
      </w:r>
      <w:r w:rsidR="009A0D3A" w:rsidRPr="009A0D3A">
        <w:rPr>
          <w:position w:val="-10"/>
        </w:rPr>
        <w:object w:dxaOrig="900" w:dyaOrig="320">
          <v:shape id="_x0000_i1372" type="#_x0000_t75" style="width:44.95pt;height:16.15pt" o:ole="">
            <v:imagedata r:id="rId705" o:title=""/>
          </v:shape>
          <o:OLEObject Type="Embed" ProgID="Equation.DSMT4" ShapeID="_x0000_i1372" DrawAspect="Content" ObjectID="_1684190571" r:id="rId706"/>
        </w:object>
      </w:r>
      <w:r w:rsidRPr="00E3175B">
        <w:rPr>
          <w:kern w:val="0"/>
          <w:szCs w:val="21"/>
        </w:rPr>
        <w:t xml:space="preserve"> </w:t>
      </w:r>
      <w:r w:rsidRPr="00E3175B">
        <w:rPr>
          <w:rFonts w:hint="eastAsia"/>
          <w:kern w:val="0"/>
          <w:szCs w:val="21"/>
        </w:rPr>
        <w:t>所以</w:t>
      </w:r>
      <w:r w:rsidR="009A0D3A" w:rsidRPr="009A0D3A">
        <w:rPr>
          <w:position w:val="-28"/>
        </w:rPr>
        <w:object w:dxaOrig="2799" w:dyaOrig="680">
          <v:shape id="_x0000_i1373" type="#_x0000_t75" style="width:139.95pt;height:34pt" o:ole="">
            <v:imagedata r:id="rId707" o:title=""/>
          </v:shape>
          <o:OLEObject Type="Embed" ProgID="Equation.DSMT4" ShapeID="_x0000_i1373" DrawAspect="Content" ObjectID="_1684190572" r:id="rId708"/>
        </w:object>
      </w:r>
      <w:r w:rsidRPr="00E3175B">
        <w:rPr>
          <w:rFonts w:hAnsi="宋体"/>
          <w:kern w:val="0"/>
          <w:szCs w:val="21"/>
        </w:rPr>
        <w:t>而</w:t>
      </w:r>
    </w:p>
    <w:p w:rsidR="001D3A8B" w:rsidRPr="00E3175B" w:rsidRDefault="009A0D3A" w:rsidP="003378C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24"/>
        </w:rPr>
        <w:object w:dxaOrig="1760" w:dyaOrig="620">
          <v:shape id="_x0000_i1374" type="#_x0000_t75" style="width:88.15pt;height:31.1pt" o:ole="">
            <v:imagedata r:id="rId709" o:title=""/>
          </v:shape>
          <o:OLEObject Type="Embed" ProgID="Equation.DSMT4" ShapeID="_x0000_i1374" DrawAspect="Content" ObjectID="_1684190573" r:id="rId710"/>
        </w:object>
      </w:r>
    </w:p>
    <w:p w:rsidR="001D3A8B" w:rsidRPr="00E3175B" w:rsidRDefault="001D3A8B" w:rsidP="003378C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所以</w:t>
      </w:r>
      <w:r w:rsidR="009A0D3A" w:rsidRPr="009A0D3A">
        <w:rPr>
          <w:position w:val="-10"/>
        </w:rPr>
        <w:object w:dxaOrig="499" w:dyaOrig="320">
          <v:shape id="_x0000_i1375" type="#_x0000_t75" style="width:24.75pt;height:16.15pt" o:ole="">
            <v:imagedata r:id="rId711" o:title=""/>
          </v:shape>
          <o:OLEObject Type="Embed" ProgID="Equation.DSMT4" ShapeID="_x0000_i1375" DrawAspect="Content" ObjectID="_1684190574" r:id="rId712"/>
        </w:object>
      </w:r>
      <w:r w:rsidRPr="00E3175B">
        <w:rPr>
          <w:rFonts w:hAnsi="宋体"/>
          <w:kern w:val="0"/>
          <w:szCs w:val="21"/>
        </w:rPr>
        <w:t>单调增加</w:t>
      </w:r>
      <w:r w:rsidR="003378C8"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要使得</w:t>
      </w:r>
      <w:r w:rsidR="009A0D3A" w:rsidRPr="009A0D3A">
        <w:rPr>
          <w:position w:val="-10"/>
        </w:rPr>
        <w:object w:dxaOrig="499" w:dyaOrig="320">
          <v:shape id="_x0000_i1376" type="#_x0000_t75" style="width:24.75pt;height:16.15pt" o:ole="">
            <v:imagedata r:id="rId713" o:title=""/>
          </v:shape>
          <o:OLEObject Type="Embed" ProgID="Equation.DSMT4" ShapeID="_x0000_i1376" DrawAspect="Content" ObjectID="_1684190575" r:id="rId714"/>
        </w:object>
      </w:r>
      <w:r w:rsidRPr="00E3175B">
        <w:rPr>
          <w:rFonts w:hAnsi="宋体"/>
          <w:kern w:val="0"/>
          <w:szCs w:val="21"/>
        </w:rPr>
        <w:t>值最大，</w:t>
      </w:r>
      <w:r w:rsidR="009A0D3A" w:rsidRPr="009A0D3A">
        <w:rPr>
          <w:position w:val="-6"/>
        </w:rPr>
        <w:object w:dxaOrig="200" w:dyaOrig="279">
          <v:shape id="_x0000_i1377" type="#_x0000_t75" style="width:9.8pt;height:13.8pt" o:ole="">
            <v:imagedata r:id="rId715" o:title=""/>
          </v:shape>
          <o:OLEObject Type="Embed" ProgID="Equation.DSMT4" ShapeID="_x0000_i1377" DrawAspect="Content" ObjectID="_1684190576" r:id="rId716"/>
        </w:object>
      </w:r>
      <w:r w:rsidRPr="00E3175B">
        <w:rPr>
          <w:rFonts w:hAnsi="宋体"/>
          <w:kern w:val="0"/>
          <w:szCs w:val="21"/>
        </w:rPr>
        <w:t>是越大越好</w:t>
      </w:r>
      <w:r w:rsidR="003378C8">
        <w:rPr>
          <w:rFonts w:hAnsi="宋体"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又由于</w:t>
      </w:r>
      <w:r w:rsidR="009A0D3A" w:rsidRPr="009A0D3A">
        <w:rPr>
          <w:position w:val="-6"/>
        </w:rPr>
        <w:object w:dxaOrig="200" w:dyaOrig="279">
          <v:shape id="_x0000_i1378" type="#_x0000_t75" style="width:9.8pt;height:13.8pt" o:ole="">
            <v:imagedata r:id="rId717" o:title=""/>
          </v:shape>
          <o:OLEObject Type="Embed" ProgID="Equation.DSMT4" ShapeID="_x0000_i1378" DrawAspect="Content" ObjectID="_1684190577" r:id="rId718"/>
        </w:object>
      </w:r>
      <w:r w:rsidRPr="00E3175B">
        <w:rPr>
          <w:rFonts w:hAnsi="宋体"/>
          <w:kern w:val="0"/>
          <w:szCs w:val="21"/>
        </w:rPr>
        <w:t>必须满足</w:t>
      </w:r>
      <w:r w:rsidR="009A0D3A" w:rsidRPr="009A0D3A">
        <w:rPr>
          <w:position w:val="-12"/>
        </w:rPr>
        <w:object w:dxaOrig="1939" w:dyaOrig="360">
          <v:shape id="_x0000_i1379" type="#_x0000_t75" style="width:96.75pt;height:17.85pt" o:ole="">
            <v:imagedata r:id="rId719" o:title=""/>
          </v:shape>
          <o:OLEObject Type="Embed" ProgID="Equation.DSMT4" ShapeID="_x0000_i1379" DrawAspect="Content" ObjectID="_1684190578" r:id="rId720"/>
        </w:object>
      </w:r>
      <w:r w:rsidRPr="00E3175B">
        <w:rPr>
          <w:rFonts w:hint="eastAsia"/>
          <w:kern w:val="0"/>
          <w:szCs w:val="21"/>
        </w:rPr>
        <w:t>，</w:t>
      </w:r>
      <w:r w:rsidRPr="00E3175B">
        <w:rPr>
          <w:rFonts w:hAnsi="宋体"/>
          <w:kern w:val="0"/>
          <w:szCs w:val="21"/>
        </w:rPr>
        <w:t>因此当</w:t>
      </w:r>
      <w:r w:rsidR="009A0D3A" w:rsidRPr="009A0D3A">
        <w:rPr>
          <w:position w:val="-6"/>
        </w:rPr>
        <w:object w:dxaOrig="200" w:dyaOrig="279">
          <v:shape id="_x0000_i1380" type="#_x0000_t75" style="width:9.8pt;height:13.8pt" o:ole="">
            <v:imagedata r:id="rId721" o:title=""/>
          </v:shape>
          <o:OLEObject Type="Embed" ProgID="Equation.DSMT4" ShapeID="_x0000_i1380" DrawAspect="Content" ObjectID="_1684190579" r:id="rId722"/>
        </w:object>
      </w:r>
      <w:r w:rsidRPr="00E3175B">
        <w:rPr>
          <w:rFonts w:hAnsi="宋体"/>
          <w:kern w:val="0"/>
          <w:szCs w:val="21"/>
        </w:rPr>
        <w:t>取</w:t>
      </w:r>
      <w:r w:rsidR="009A0D3A" w:rsidRPr="009A0D3A">
        <w:rPr>
          <w:position w:val="-12"/>
        </w:rPr>
        <w:object w:dxaOrig="1140" w:dyaOrig="360">
          <v:shape id="_x0000_i1381" type="#_x0000_t75" style="width:57pt;height:17.85pt" o:ole="">
            <v:imagedata r:id="rId723" o:title=""/>
          </v:shape>
          <o:OLEObject Type="Embed" ProgID="Equation.DSMT4" ShapeID="_x0000_i1381" DrawAspect="Content" ObjectID="_1684190580" r:id="rId724"/>
        </w:object>
      </w:r>
      <w:r w:rsidRPr="00E3175B">
        <w:rPr>
          <w:rFonts w:hAnsi="宋体"/>
          <w:kern w:val="0"/>
          <w:szCs w:val="21"/>
        </w:rPr>
        <w:t>中的最小值时，</w:t>
      </w:r>
      <w:r w:rsidR="009A0D3A" w:rsidRPr="009A0D3A">
        <w:rPr>
          <w:position w:val="-12"/>
        </w:rPr>
        <w:object w:dxaOrig="1880" w:dyaOrig="360">
          <v:shape id="_x0000_i1382" type="#_x0000_t75" style="width:93.9pt;height:17.85pt" o:ole="">
            <v:imagedata r:id="rId725" o:title=""/>
          </v:shape>
          <o:OLEObject Type="Embed" ProgID="Equation.DSMT4" ShapeID="_x0000_i1382" DrawAspect="Content" ObjectID="_1684190581" r:id="rId726"/>
        </w:object>
      </w:r>
      <w:r w:rsidRPr="00E3175B">
        <w:rPr>
          <w:rFonts w:hAnsi="宋体"/>
          <w:kern w:val="0"/>
          <w:szCs w:val="21"/>
        </w:rPr>
        <w:t>恒成立，且此时</w:t>
      </w:r>
      <w:r w:rsidR="009A0D3A" w:rsidRPr="009A0D3A">
        <w:rPr>
          <w:position w:val="-10"/>
        </w:rPr>
        <w:object w:dxaOrig="499" w:dyaOrig="320">
          <v:shape id="_x0000_i1383" type="#_x0000_t75" style="width:24.75pt;height:16.15pt" o:ole="">
            <v:imagedata r:id="rId727" o:title=""/>
          </v:shape>
          <o:OLEObject Type="Embed" ProgID="Equation.DSMT4" ShapeID="_x0000_i1383" DrawAspect="Content" ObjectID="_1684190582" r:id="rId728"/>
        </w:object>
      </w:r>
      <w:r w:rsidRPr="00E3175B">
        <w:rPr>
          <w:rFonts w:hAnsi="宋体"/>
          <w:kern w:val="0"/>
          <w:szCs w:val="21"/>
        </w:rPr>
        <w:t>取最大值，所以</w:t>
      </w:r>
      <w:r w:rsidR="009A0D3A" w:rsidRPr="009A0D3A">
        <w:rPr>
          <w:position w:val="-6"/>
        </w:rPr>
        <w:object w:dxaOrig="200" w:dyaOrig="279">
          <v:shape id="_x0000_i1384" type="#_x0000_t75" style="width:9.8pt;height:13.8pt" o:ole="">
            <v:imagedata r:id="rId729" o:title=""/>
          </v:shape>
          <o:OLEObject Type="Embed" ProgID="Equation.DSMT4" ShapeID="_x0000_i1384" DrawAspect="Content" ObjectID="_1684190583" r:id="rId730"/>
        </w:object>
      </w:r>
      <w:r w:rsidRPr="00E3175B">
        <w:rPr>
          <w:rFonts w:hAnsi="宋体"/>
          <w:kern w:val="0"/>
          <w:szCs w:val="21"/>
        </w:rPr>
        <w:t>的最大似然估计值为</w:t>
      </w:r>
    </w:p>
    <w:p w:rsidR="001D3A8B" w:rsidRPr="003A2901" w:rsidRDefault="009A0D3A" w:rsidP="003378C8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9A0D3A">
        <w:rPr>
          <w:position w:val="-12"/>
        </w:rPr>
        <w:object w:dxaOrig="2160" w:dyaOrig="420">
          <v:shape id="_x0000_i1385" type="#_x0000_t75" style="width:108.3pt;height:20.75pt" o:ole="">
            <v:imagedata r:id="rId731" o:title=""/>
          </v:shape>
          <o:OLEObject Type="Embed" ProgID="Equation.DSMT4" ShapeID="_x0000_i1385" DrawAspect="Content" ObjectID="_1684190584" r:id="rId732"/>
        </w:object>
      </w:r>
    </w:p>
    <w:p w:rsidR="001D3A8B" w:rsidRPr="002C68E3" w:rsidRDefault="001D3A8B" w:rsidP="001D3A8B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F3B56" w:rsidRPr="00DF3B56" w:rsidRDefault="00DF3B56" w:rsidP="00CA00AF"/>
    <w:sectPr w:rsidR="00DF3B56" w:rsidRPr="00DF3B56" w:rsidSect="00223006">
      <w:headerReference w:type="even" r:id="rId733"/>
      <w:footerReference w:type="even" r:id="rId734"/>
      <w:footerReference w:type="default" r:id="rId735"/>
      <w:headerReference w:type="first" r:id="rId73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129F" w:rsidRDefault="00B2129F">
      <w:r>
        <w:separator/>
      </w:r>
    </w:p>
  </w:endnote>
  <w:endnote w:type="continuationSeparator" w:id="0">
    <w:p w:rsidR="00B2129F" w:rsidRDefault="00B212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A5950" w:rsidRDefault="00FA5950" w:rsidP="00D80857">
        <w:pPr>
          <w:pStyle w:val="a4"/>
          <w:ind w:right="360" w:firstLine="360"/>
        </w:pPr>
        <w:r w:rsidRPr="008B71F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A5950" w:rsidRDefault="00FA5950">
                    <w:pPr>
                      <w:jc w:val="center"/>
                      <w:rPr>
                        <w:color w:val="5B9BD5" w:themeColor="accent1"/>
                      </w:rPr>
                    </w:pPr>
                    <w:r w:rsidRPr="008B71F7">
                      <w:fldChar w:fldCharType="begin"/>
                    </w:r>
                    <w:r>
                      <w:instrText>PAGE    \* MERGEFORMAT</w:instrText>
                    </w:r>
                    <w:r w:rsidRPr="008B71F7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Pr="003C7E48" w:rsidRDefault="00FA595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F227BB">
      <w:rPr>
        <w:noProof/>
        <w:lang w:val="zh-CN"/>
      </w:rPr>
      <w:t>8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129F" w:rsidRDefault="00B2129F">
      <w:r>
        <w:separator/>
      </w:r>
    </w:p>
  </w:footnote>
  <w:footnote w:type="continuationSeparator" w:id="0">
    <w:p w:rsidR="00B2129F" w:rsidRDefault="00B212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Pr="006E3539" w:rsidRDefault="00FA595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950" w:rsidRDefault="00FA595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5" type="#_x0000_t75" style="width:11.5pt;height:11.5pt" o:bullet="t">
        <v:imagedata r:id="rId1" o:title="msoA"/>
      </v:shape>
    </w:pict>
  </w:numPicBullet>
  <w:numPicBullet w:numPicBulletId="1">
    <w:pict>
      <v:shape id="_x0000_i1286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3574"/>
    <w:rsid w:val="00081F5E"/>
    <w:rsid w:val="00083DD6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F07"/>
    <w:rsid w:val="00135729"/>
    <w:rsid w:val="00142B47"/>
    <w:rsid w:val="001461F0"/>
    <w:rsid w:val="0014655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37D1"/>
    <w:rsid w:val="001A7313"/>
    <w:rsid w:val="001A7886"/>
    <w:rsid w:val="001B1846"/>
    <w:rsid w:val="001B316B"/>
    <w:rsid w:val="001B4357"/>
    <w:rsid w:val="001B5C28"/>
    <w:rsid w:val="001B73C8"/>
    <w:rsid w:val="001C2BB3"/>
    <w:rsid w:val="001C4F26"/>
    <w:rsid w:val="001C5BC6"/>
    <w:rsid w:val="001C5D35"/>
    <w:rsid w:val="001D340A"/>
    <w:rsid w:val="001D3A8B"/>
    <w:rsid w:val="001D5A4A"/>
    <w:rsid w:val="001D6B82"/>
    <w:rsid w:val="001E40D3"/>
    <w:rsid w:val="001E4BC3"/>
    <w:rsid w:val="001E5293"/>
    <w:rsid w:val="001E616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4664"/>
    <w:rsid w:val="003175E7"/>
    <w:rsid w:val="0032739C"/>
    <w:rsid w:val="00330B11"/>
    <w:rsid w:val="003378C8"/>
    <w:rsid w:val="00361ED2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5A"/>
    <w:rsid w:val="003B5D7A"/>
    <w:rsid w:val="003C55E0"/>
    <w:rsid w:val="003C7E48"/>
    <w:rsid w:val="003D0B2C"/>
    <w:rsid w:val="003D2E90"/>
    <w:rsid w:val="003D58DF"/>
    <w:rsid w:val="003E3E3D"/>
    <w:rsid w:val="00413AC9"/>
    <w:rsid w:val="004158D7"/>
    <w:rsid w:val="004171D8"/>
    <w:rsid w:val="004303A8"/>
    <w:rsid w:val="0043104A"/>
    <w:rsid w:val="00433FC2"/>
    <w:rsid w:val="00436F16"/>
    <w:rsid w:val="00440E8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7DF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297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36D8"/>
    <w:rsid w:val="00604318"/>
    <w:rsid w:val="00607032"/>
    <w:rsid w:val="006152BE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1E28"/>
    <w:rsid w:val="007A3165"/>
    <w:rsid w:val="007A6AFA"/>
    <w:rsid w:val="007A769D"/>
    <w:rsid w:val="007B02D5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7C9F"/>
    <w:rsid w:val="007D3B05"/>
    <w:rsid w:val="007D4D0E"/>
    <w:rsid w:val="007F1E11"/>
    <w:rsid w:val="007F7626"/>
    <w:rsid w:val="00801920"/>
    <w:rsid w:val="00802B58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C0C"/>
    <w:rsid w:val="00845C8B"/>
    <w:rsid w:val="00845EE6"/>
    <w:rsid w:val="00847B85"/>
    <w:rsid w:val="00855BA5"/>
    <w:rsid w:val="00855E2F"/>
    <w:rsid w:val="008610C2"/>
    <w:rsid w:val="00863FCB"/>
    <w:rsid w:val="008647AF"/>
    <w:rsid w:val="00877010"/>
    <w:rsid w:val="008772C3"/>
    <w:rsid w:val="008814F3"/>
    <w:rsid w:val="00881B92"/>
    <w:rsid w:val="00885C97"/>
    <w:rsid w:val="00891724"/>
    <w:rsid w:val="008923EE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1F7"/>
    <w:rsid w:val="008C1ED4"/>
    <w:rsid w:val="008C20D5"/>
    <w:rsid w:val="008C5D7E"/>
    <w:rsid w:val="008C6E8A"/>
    <w:rsid w:val="008D46D1"/>
    <w:rsid w:val="008E575B"/>
    <w:rsid w:val="008F29E3"/>
    <w:rsid w:val="008F367C"/>
    <w:rsid w:val="008F3CBD"/>
    <w:rsid w:val="008F7E27"/>
    <w:rsid w:val="00900AF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06A4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0D3A"/>
    <w:rsid w:val="009A1B8B"/>
    <w:rsid w:val="009A30E3"/>
    <w:rsid w:val="009A3CED"/>
    <w:rsid w:val="009C249D"/>
    <w:rsid w:val="009E166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FD6"/>
    <w:rsid w:val="00A11A7C"/>
    <w:rsid w:val="00A11F19"/>
    <w:rsid w:val="00A17338"/>
    <w:rsid w:val="00A24CF3"/>
    <w:rsid w:val="00A325BE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D0E"/>
    <w:rsid w:val="00AB3589"/>
    <w:rsid w:val="00AB667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129F"/>
    <w:rsid w:val="00B26BCF"/>
    <w:rsid w:val="00B26FD2"/>
    <w:rsid w:val="00B31EBE"/>
    <w:rsid w:val="00B35149"/>
    <w:rsid w:val="00B37E50"/>
    <w:rsid w:val="00B40820"/>
    <w:rsid w:val="00B4208B"/>
    <w:rsid w:val="00B478DA"/>
    <w:rsid w:val="00B50D26"/>
    <w:rsid w:val="00B5180D"/>
    <w:rsid w:val="00B52D8E"/>
    <w:rsid w:val="00B53608"/>
    <w:rsid w:val="00B617AB"/>
    <w:rsid w:val="00B675A2"/>
    <w:rsid w:val="00B72045"/>
    <w:rsid w:val="00B7221B"/>
    <w:rsid w:val="00B77050"/>
    <w:rsid w:val="00B77F4A"/>
    <w:rsid w:val="00B813F9"/>
    <w:rsid w:val="00B84ABD"/>
    <w:rsid w:val="00B84D33"/>
    <w:rsid w:val="00B86D77"/>
    <w:rsid w:val="00B90998"/>
    <w:rsid w:val="00B90F2A"/>
    <w:rsid w:val="00BA3AF4"/>
    <w:rsid w:val="00BA43E6"/>
    <w:rsid w:val="00BA537B"/>
    <w:rsid w:val="00BA7CF1"/>
    <w:rsid w:val="00BB150B"/>
    <w:rsid w:val="00BB718E"/>
    <w:rsid w:val="00BB7B90"/>
    <w:rsid w:val="00BC001C"/>
    <w:rsid w:val="00BC40E2"/>
    <w:rsid w:val="00BC506F"/>
    <w:rsid w:val="00BC6934"/>
    <w:rsid w:val="00BC7127"/>
    <w:rsid w:val="00BD23A7"/>
    <w:rsid w:val="00BD26ED"/>
    <w:rsid w:val="00BD2BB5"/>
    <w:rsid w:val="00BD5619"/>
    <w:rsid w:val="00BD57E1"/>
    <w:rsid w:val="00BE32C1"/>
    <w:rsid w:val="00BE4CD1"/>
    <w:rsid w:val="00BE53FF"/>
    <w:rsid w:val="00BE734A"/>
    <w:rsid w:val="00BF2213"/>
    <w:rsid w:val="00C01164"/>
    <w:rsid w:val="00C0346D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DF9"/>
    <w:rsid w:val="00C62E5A"/>
    <w:rsid w:val="00C641EC"/>
    <w:rsid w:val="00C65D32"/>
    <w:rsid w:val="00C65F6B"/>
    <w:rsid w:val="00C66C5C"/>
    <w:rsid w:val="00C67F29"/>
    <w:rsid w:val="00C724A4"/>
    <w:rsid w:val="00C76EA7"/>
    <w:rsid w:val="00C87920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04B1"/>
    <w:rsid w:val="00D21403"/>
    <w:rsid w:val="00D2654D"/>
    <w:rsid w:val="00D27D3E"/>
    <w:rsid w:val="00D33159"/>
    <w:rsid w:val="00D342D5"/>
    <w:rsid w:val="00D36E74"/>
    <w:rsid w:val="00D42ECE"/>
    <w:rsid w:val="00D45DA2"/>
    <w:rsid w:val="00D46F9A"/>
    <w:rsid w:val="00D520B7"/>
    <w:rsid w:val="00D6054C"/>
    <w:rsid w:val="00D628D9"/>
    <w:rsid w:val="00D6717E"/>
    <w:rsid w:val="00D72430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B56"/>
    <w:rsid w:val="00E03B9D"/>
    <w:rsid w:val="00E0520C"/>
    <w:rsid w:val="00E11016"/>
    <w:rsid w:val="00E13808"/>
    <w:rsid w:val="00E16493"/>
    <w:rsid w:val="00E20B0F"/>
    <w:rsid w:val="00E227F2"/>
    <w:rsid w:val="00E33492"/>
    <w:rsid w:val="00E3772F"/>
    <w:rsid w:val="00E37A4C"/>
    <w:rsid w:val="00E4159C"/>
    <w:rsid w:val="00E45FD6"/>
    <w:rsid w:val="00E463FD"/>
    <w:rsid w:val="00E46F31"/>
    <w:rsid w:val="00E558A3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27BB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950"/>
    <w:rsid w:val="00FA5A5A"/>
    <w:rsid w:val="00FB56ED"/>
    <w:rsid w:val="00FC0894"/>
    <w:rsid w:val="00FC17DA"/>
    <w:rsid w:val="00FC1D5F"/>
    <w:rsid w:val="00FC3C99"/>
    <w:rsid w:val="00FC66DC"/>
    <w:rsid w:val="00FD1A4B"/>
    <w:rsid w:val="00FD2199"/>
    <w:rsid w:val="00FD49D7"/>
    <w:rsid w:val="00FE36EF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727" Type="http://schemas.openxmlformats.org/officeDocument/2006/relationships/image" Target="media/image362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738" Type="http://schemas.openxmlformats.org/officeDocument/2006/relationships/theme" Target="theme/theme1.xml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oleObject" Target="embeddings/oleObject3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729" Type="http://schemas.openxmlformats.org/officeDocument/2006/relationships/image" Target="media/image363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header" Target="header1.xml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footer" Target="footer2.xml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716" Type="http://schemas.openxmlformats.org/officeDocument/2006/relationships/oleObject" Target="embeddings/oleObject354.bin"/><Relationship Id="rId737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8" Type="http://schemas.openxmlformats.org/officeDocument/2006/relationships/hyperlink" Target="https://lvjr.bitbucket.io/?kysx200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footer" Target="footer1.xml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header" Target="header2.xml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0C1424-0D56-4F9B-9F3E-5E2A3F5A5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12</Pages>
  <Words>1893</Words>
  <Characters>10791</Characters>
  <Application>Microsoft Office Word</Application>
  <DocSecurity>0</DocSecurity>
  <Lines>89</Lines>
  <Paragraphs>25</Paragraphs>
  <ScaleCrop>false</ScaleCrop>
  <Company>微软中国</Company>
  <LinksUpToDate>false</LinksUpToDate>
  <CharactersWithSpaces>12659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121</cp:revision>
  <cp:lastPrinted>2011-09-06T10:51:00Z</cp:lastPrinted>
  <dcterms:created xsi:type="dcterms:W3CDTF">2020-11-13T07:23:00Z</dcterms:created>
  <dcterms:modified xsi:type="dcterms:W3CDTF">2021-06-02T12:59:00Z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