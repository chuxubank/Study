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D3EC8" w:rsidRDefault="007D3EC8" w:rsidP="007D3EC8">
      <w:pPr>
        <w:pStyle w:val="af"/>
      </w:pPr>
      <w:hyperlink r:id="rId8" w:history="1">
        <w:r w:rsidR="00CA00AF" w:rsidRPr="007D3EC8">
          <w:rPr>
            <w:rStyle w:val="a7"/>
            <w:rFonts w:hint="eastAsia"/>
            <w:color w:val="002060"/>
          </w:rPr>
          <w:t>20</w:t>
        </w:r>
        <w:r w:rsidR="00837C0C" w:rsidRPr="007D3EC8">
          <w:rPr>
            <w:rStyle w:val="a7"/>
            <w:rFonts w:hint="eastAsia"/>
            <w:color w:val="002060"/>
          </w:rPr>
          <w:t>00</w:t>
        </w:r>
        <w:r w:rsidR="00CA00AF" w:rsidRPr="007D3EC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D3EC8">
          <w:rPr>
            <w:rStyle w:val="a7"/>
            <w:rFonts w:hint="eastAsia"/>
            <w:color w:val="002060"/>
          </w:rPr>
          <w:t>卷</w:t>
        </w:r>
        <w:r w:rsidR="00B43879" w:rsidRPr="007D3EC8">
          <w:rPr>
            <w:rStyle w:val="a7"/>
            <w:rFonts w:hint="eastAsia"/>
            <w:color w:val="002060"/>
          </w:rPr>
          <w:t>三</w:t>
        </w:r>
        <w:r w:rsidRPr="007D3EC8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4C361D" w:rsidRPr="00FC67DE" w:rsidRDefault="004C361D" w:rsidP="004C361D">
      <w:pPr>
        <w:pStyle w:val="1"/>
      </w:pPr>
      <w:r w:rsidRPr="00FC67DE">
        <w:t>一、填空题</w:t>
      </w:r>
      <w:r>
        <w:rPr>
          <w:rFonts w:hint="eastAsia"/>
        </w:rPr>
        <w:t>（</w:t>
      </w:r>
      <w:r w:rsidRPr="00FC67DE">
        <w:t>本题共5小题，每小题3分，满分15分</w:t>
      </w:r>
      <w:r>
        <w:rPr>
          <w:rFonts w:hint="eastAsia"/>
        </w:rPr>
        <w:t>）</w:t>
      </w:r>
    </w:p>
    <w:p w:rsidR="004C361D" w:rsidRDefault="004C361D" w:rsidP="004C361D">
      <w:pPr>
        <w:rPr>
          <w:rFonts w:hAnsi="宋体"/>
        </w:rPr>
      </w:pPr>
    </w:p>
    <w:p w:rsidR="004C361D" w:rsidRDefault="004C361D" w:rsidP="004C361D">
      <w:pPr>
        <w:rPr>
          <w:rFonts w:hAnsi="宋体"/>
        </w:rPr>
      </w:pPr>
    </w:p>
    <w:p w:rsidR="004C361D" w:rsidRPr="00FC67DE" w:rsidRDefault="004C361D" w:rsidP="004C361D">
      <w:r>
        <w:rPr>
          <w:rFonts w:hAnsi="宋体"/>
        </w:rPr>
        <w:t>(</w:t>
      </w:r>
      <w:r w:rsidRPr="00FC67DE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</w:t>
      </w:r>
      <w:bookmarkStart w:id="1" w:name="MTBlankEqn"/>
      <w:r w:rsidR="001E08AB" w:rsidRPr="001E08AB">
        <w:rPr>
          <w:position w:val="-30"/>
        </w:rPr>
        <w:object w:dxaOrig="2140" w:dyaOrig="720">
          <v:shape id="_x0000_i1025" type="#_x0000_t75" style="width:107.15pt;height:36.3pt" o:ole="">
            <v:imagedata r:id="rId9" o:title=""/>
          </v:shape>
          <o:OLEObject Type="Embed" ProgID="Equation.DSMT4" ShapeID="_x0000_i1025" DrawAspect="Content" ObjectID="_1686573366" r:id="rId10"/>
        </w:object>
      </w:r>
      <w:bookmarkEnd w:id="1"/>
      <w:r w:rsidRPr="00FC67DE">
        <w:rPr>
          <w:rFonts w:hAnsi="宋体"/>
        </w:rPr>
        <w:t>，其中</w:t>
      </w:r>
      <w:r w:rsidR="001E08AB" w:rsidRPr="001E08AB">
        <w:rPr>
          <w:position w:val="-10"/>
        </w:rPr>
        <w:object w:dxaOrig="460" w:dyaOrig="320">
          <v:shape id="_x0000_i1026" type="#_x0000_t75" style="width:23.05pt;height:16.15pt" o:ole="">
            <v:imagedata r:id="rId11" o:title=""/>
          </v:shape>
          <o:OLEObject Type="Embed" ProgID="Equation.DSMT4" ShapeID="_x0000_i1026" DrawAspect="Content" ObjectID="_1686573367" r:id="rId12"/>
        </w:object>
      </w:r>
      <w:r w:rsidRPr="00FC67DE">
        <w:rPr>
          <w:rFonts w:hAnsi="宋体"/>
        </w:rPr>
        <w:t>均可微，则</w:t>
      </w:r>
      <w:r w:rsidR="001E08AB" w:rsidRPr="001E08AB">
        <w:rPr>
          <w:position w:val="-24"/>
        </w:rPr>
        <w:object w:dxaOrig="520" w:dyaOrig="620">
          <v:shape id="_x0000_i1027" type="#_x0000_t75" style="width:26.5pt;height:31.1pt" o:ole="">
            <v:imagedata r:id="rId13" o:title=""/>
          </v:shape>
          <o:OLEObject Type="Embed" ProgID="Equation.DSMT4" ShapeID="_x0000_i1027" DrawAspect="Content" ObjectID="_1686573368" r:id="rId14"/>
        </w:object>
      </w:r>
      <w:r w:rsidR="002118D7">
        <w:rPr>
          <w:rFonts w:hint="eastAsia"/>
          <w:u w:val="single"/>
        </w:rPr>
        <w:t xml:space="preserve">        </w:t>
      </w:r>
      <w:r w:rsidR="002118D7">
        <w:rPr>
          <w:rFonts w:hint="eastAsia"/>
        </w:rPr>
        <w:t>．</w:t>
      </w:r>
    </w:p>
    <w:p w:rsidR="003018E6" w:rsidRDefault="003018E6" w:rsidP="004C361D">
      <w:pPr>
        <w:rPr>
          <w:rStyle w:val="af4"/>
          <w:rFonts w:hint="eastAsia"/>
        </w:rPr>
      </w:pPr>
    </w:p>
    <w:p w:rsidR="00166DE0" w:rsidRDefault="00166DE0" w:rsidP="004C361D">
      <w:pPr>
        <w:rPr>
          <w:rFonts w:hAnsi="宋体"/>
        </w:rPr>
      </w:pPr>
    </w:p>
    <w:p w:rsidR="004C361D" w:rsidRPr="002118D7" w:rsidRDefault="004C361D" w:rsidP="002118D7">
      <w:pPr>
        <w:rPr>
          <w:u w:val="single"/>
        </w:rPr>
      </w:pPr>
      <w:r>
        <w:rPr>
          <w:rFonts w:hAnsi="宋体"/>
        </w:rPr>
        <w:t>(</w:t>
      </w:r>
      <w:r w:rsidRPr="00FC67DE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E08AB" w:rsidRPr="001E08AB">
        <w:rPr>
          <w:position w:val="-24"/>
        </w:rPr>
        <w:object w:dxaOrig="1420" w:dyaOrig="620">
          <v:shape id="_x0000_i1028" type="#_x0000_t75" style="width:70.85pt;height:31.1pt" o:ole="">
            <v:imagedata r:id="rId15" o:title=""/>
          </v:shape>
          <o:OLEObject Type="Embed" ProgID="Equation.DSMT4" ShapeID="_x0000_i1028" DrawAspect="Content" ObjectID="_1686573369" r:id="rId16"/>
        </w:object>
      </w:r>
      <w:r w:rsidR="002118D7">
        <w:rPr>
          <w:rFonts w:hint="eastAsia"/>
          <w:u w:val="single"/>
        </w:rPr>
        <w:t xml:space="preserve">        </w:t>
      </w:r>
      <w:r w:rsidR="002118D7" w:rsidRPr="002118D7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2118D7" w:rsidRDefault="002118D7" w:rsidP="004C361D">
      <w:pPr>
        <w:ind w:left="480" w:hangingChars="200" w:hanging="480"/>
        <w:rPr>
          <w:rFonts w:hAnsi="宋体"/>
        </w:rPr>
      </w:pPr>
    </w:p>
    <w:p w:rsidR="004C361D" w:rsidRPr="00016E73" w:rsidRDefault="004C361D" w:rsidP="004C361D">
      <w:pPr>
        <w:ind w:left="480" w:hangingChars="200" w:hanging="480"/>
        <w:rPr>
          <w:u w:val="single"/>
        </w:rPr>
      </w:pPr>
      <w:r>
        <w:rPr>
          <w:rFonts w:hAnsi="宋体"/>
        </w:rPr>
        <w:t>(</w:t>
      </w:r>
      <w:r w:rsidRPr="00FC67DE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若四阶矩阵</w:t>
      </w:r>
      <w:r w:rsidR="001E08AB" w:rsidRPr="00025957">
        <w:rPr>
          <w:position w:val="-4"/>
        </w:rPr>
        <w:object w:dxaOrig="220" w:dyaOrig="260">
          <v:shape id="_x0000_i1029" type="#_x0000_t75" style="width:11.5pt;height:13.25pt" o:ole="">
            <v:imagedata r:id="rId17" o:title=""/>
          </v:shape>
          <o:OLEObject Type="Embed" ProgID="Equation.DSMT4" ShapeID="_x0000_i1029" DrawAspect="Content" ObjectID="_1686573370" r:id="rId18"/>
        </w:object>
      </w:r>
      <w:r w:rsidRPr="00FC67DE">
        <w:rPr>
          <w:rFonts w:hAnsi="宋体"/>
        </w:rPr>
        <w:t>与</w:t>
      </w:r>
      <w:r w:rsidR="001E08AB" w:rsidRPr="00025957">
        <w:rPr>
          <w:position w:val="-4"/>
        </w:rPr>
        <w:object w:dxaOrig="220" w:dyaOrig="260">
          <v:shape id="_x0000_i1030" type="#_x0000_t75" style="width:11.5pt;height:13.25pt" o:ole="">
            <v:imagedata r:id="rId19" o:title=""/>
          </v:shape>
          <o:OLEObject Type="Embed" ProgID="Equation.DSMT4" ShapeID="_x0000_i1030" DrawAspect="Content" ObjectID="_1686573371" r:id="rId20"/>
        </w:object>
      </w:r>
      <w:r w:rsidRPr="00FC67DE">
        <w:rPr>
          <w:rFonts w:hAnsi="宋体"/>
        </w:rPr>
        <w:t>相似，矩阵</w:t>
      </w:r>
      <w:r w:rsidR="001E08AB" w:rsidRPr="00025957">
        <w:rPr>
          <w:position w:val="-4"/>
        </w:rPr>
        <w:object w:dxaOrig="220" w:dyaOrig="260">
          <v:shape id="_x0000_i1031" type="#_x0000_t75" style="width:11.5pt;height:13.25pt" o:ole="">
            <v:imagedata r:id="rId21" o:title=""/>
          </v:shape>
          <o:OLEObject Type="Embed" ProgID="Equation.DSMT4" ShapeID="_x0000_i1031" DrawAspect="Content" ObjectID="_1686573372" r:id="rId22"/>
        </w:object>
      </w:r>
      <w:r w:rsidRPr="00FC67DE">
        <w:rPr>
          <w:rFonts w:hAnsi="宋体"/>
        </w:rPr>
        <w:t>的特征值为</w:t>
      </w:r>
      <w:r w:rsidR="001E08AB" w:rsidRPr="001E08AB">
        <w:rPr>
          <w:position w:val="-24"/>
        </w:rPr>
        <w:object w:dxaOrig="980" w:dyaOrig="620">
          <v:shape id="_x0000_i1032" type="#_x0000_t75" style="width:48.95pt;height:31.1pt" o:ole="">
            <v:imagedata r:id="rId23" o:title=""/>
          </v:shape>
          <o:OLEObject Type="Embed" ProgID="Equation.DSMT4" ShapeID="_x0000_i1032" DrawAspect="Content" ObjectID="_1686573373" r:id="rId24"/>
        </w:object>
      </w:r>
      <w:r w:rsidRPr="00FC67DE">
        <w:rPr>
          <w:rFonts w:hAnsi="宋体"/>
        </w:rPr>
        <w:t>，则行列式</w:t>
      </w:r>
      <w:r w:rsidR="001E08AB" w:rsidRPr="001E08AB">
        <w:rPr>
          <w:position w:val="-16"/>
        </w:rPr>
        <w:object w:dxaOrig="1040" w:dyaOrig="440">
          <v:shape id="_x0000_i1033" type="#_x0000_t75" style="width:51.85pt;height:21.9pt" o:ole="">
            <v:imagedata r:id="rId25" o:title=""/>
          </v:shape>
          <o:OLEObject Type="Embed" ProgID="Equation.DSMT4" ShapeID="_x0000_i1033" DrawAspect="Content" ObjectID="_1686573374" r:id="rId26"/>
        </w:object>
      </w:r>
      <w:r w:rsidR="00016E73" w:rsidRPr="00016E73">
        <w:rPr>
          <w:rFonts w:hint="eastAsia"/>
          <w:u w:val="single"/>
        </w:rPr>
        <w:t xml:space="preserve">        </w:t>
      </w:r>
      <w:r w:rsidR="00016E73" w:rsidRPr="00016E73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Default="004C361D" w:rsidP="004C361D">
      <w:pPr>
        <w:ind w:left="480" w:hangingChars="200" w:hanging="480"/>
        <w:rPr>
          <w:rFonts w:hAnsi="宋体"/>
        </w:rPr>
      </w:pPr>
    </w:p>
    <w:p w:rsidR="004C361D" w:rsidRPr="00016E73" w:rsidRDefault="004C361D" w:rsidP="00EB6A16">
      <w:pPr>
        <w:ind w:left="480" w:hangingChars="200" w:hanging="480"/>
      </w:pPr>
      <w:r>
        <w:rPr>
          <w:rFonts w:hAnsi="宋体"/>
        </w:rPr>
        <w:t>(</w:t>
      </w:r>
      <w:r w:rsidRPr="00FC67DE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设随机变量</w:t>
      </w:r>
      <w:r w:rsidR="001E08AB" w:rsidRPr="00025957">
        <w:rPr>
          <w:position w:val="-4"/>
        </w:rPr>
        <w:object w:dxaOrig="240" w:dyaOrig="260">
          <v:shape id="_x0000_i1034" type="#_x0000_t75" style="width:12.1pt;height:13.25pt" o:ole="">
            <v:imagedata r:id="rId27" o:title=""/>
          </v:shape>
          <o:OLEObject Type="Embed" ProgID="Equation.DSMT4" ShapeID="_x0000_i1034" DrawAspect="Content" ObjectID="_1686573375" r:id="rId28"/>
        </w:object>
      </w:r>
      <w:r w:rsidRPr="00FC67DE">
        <w:rPr>
          <w:rFonts w:hAnsi="宋体"/>
        </w:rPr>
        <w:t>的概率密度为</w:t>
      </w:r>
      <w:r w:rsidR="001E08AB" w:rsidRPr="001E08AB">
        <w:rPr>
          <w:position w:val="-50"/>
        </w:rPr>
        <w:object w:dxaOrig="2360" w:dyaOrig="1120">
          <v:shape id="_x0000_i1035" type="#_x0000_t75" style="width:117.5pt;height:55.85pt" o:ole="">
            <v:imagedata r:id="rId29" o:title=""/>
          </v:shape>
          <o:OLEObject Type="Embed" ProgID="Equation.DSMT4" ShapeID="_x0000_i1035" DrawAspect="Content" ObjectID="_1686573376" r:id="rId30"/>
        </w:object>
      </w:r>
      <w:r w:rsidR="00EB6A16">
        <w:rPr>
          <w:rFonts w:hint="eastAsia"/>
        </w:rPr>
        <w:t xml:space="preserve"> </w:t>
      </w:r>
      <w:r>
        <w:rPr>
          <w:rFonts w:hint="eastAsia"/>
        </w:rPr>
        <w:t>若</w:t>
      </w:r>
      <w:r w:rsidR="001E08AB" w:rsidRPr="00025957">
        <w:rPr>
          <w:position w:val="-4"/>
        </w:rPr>
        <w:object w:dxaOrig="200" w:dyaOrig="260">
          <v:shape id="_x0000_i1036" type="#_x0000_t75" style="width:9.8pt;height:13.25pt" o:ole="">
            <v:imagedata r:id="rId31" o:title=""/>
          </v:shape>
          <o:OLEObject Type="Embed" ProgID="Equation.DSMT4" ShapeID="_x0000_i1036" DrawAspect="Content" ObjectID="_1686573377" r:id="rId32"/>
        </w:object>
      </w:r>
      <w:r>
        <w:rPr>
          <w:rFonts w:hint="eastAsia"/>
        </w:rPr>
        <w:t>使得</w:t>
      </w:r>
      <w:r w:rsidR="001E08AB" w:rsidRPr="001E08AB">
        <w:rPr>
          <w:position w:val="-24"/>
        </w:rPr>
        <w:object w:dxaOrig="1320" w:dyaOrig="620">
          <v:shape id="_x0000_i1037" type="#_x0000_t75" style="width:65.65pt;height:31.1pt" o:ole="">
            <v:imagedata r:id="rId33" o:title=""/>
          </v:shape>
          <o:OLEObject Type="Embed" ProgID="Equation.DSMT4" ShapeID="_x0000_i1037" DrawAspect="Content" ObjectID="_1686573378" r:id="rId34"/>
        </w:object>
      </w:r>
      <w:r>
        <w:rPr>
          <w:rFonts w:hint="eastAsia"/>
        </w:rPr>
        <w:t>，则</w:t>
      </w:r>
      <w:r w:rsidR="001E08AB" w:rsidRPr="00025957">
        <w:rPr>
          <w:position w:val="-4"/>
        </w:rPr>
        <w:object w:dxaOrig="200" w:dyaOrig="260">
          <v:shape id="_x0000_i1038" type="#_x0000_t75" style="width:9.8pt;height:13.25pt" o:ole="">
            <v:imagedata r:id="rId35" o:title=""/>
          </v:shape>
          <o:OLEObject Type="Embed" ProgID="Equation.DSMT4" ShapeID="_x0000_i1038" DrawAspect="Content" ObjectID="_1686573379" r:id="rId36"/>
        </w:object>
      </w:r>
      <w:r>
        <w:rPr>
          <w:rFonts w:hint="eastAsia"/>
        </w:rPr>
        <w:t>的取值范围是</w:t>
      </w:r>
      <w:r w:rsidRPr="00846C34">
        <w:rPr>
          <w:rFonts w:hint="eastAsia"/>
          <w:u w:val="single"/>
        </w:rPr>
        <w:t xml:space="preserve">       </w:t>
      </w:r>
      <w:r w:rsidR="00016E73">
        <w:rPr>
          <w:rFonts w:hint="eastAsia"/>
          <w:u w:val="single"/>
        </w:rPr>
        <w:t xml:space="preserve"> </w:t>
      </w:r>
      <w:r w:rsidR="00016E73">
        <w:rPr>
          <w:rFonts w:hint="eastAsia"/>
        </w:rPr>
        <w:t>．</w:t>
      </w:r>
    </w:p>
    <w:p w:rsidR="0068551A" w:rsidRPr="00A31FA7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>
      <w:pPr>
        <w:rPr>
          <w:rFonts w:hAnsi="宋体"/>
        </w:rPr>
      </w:pPr>
    </w:p>
    <w:p w:rsidR="004C361D" w:rsidRPr="00FC67DE" w:rsidRDefault="004C361D" w:rsidP="004C361D">
      <w:r>
        <w:rPr>
          <w:rFonts w:hAnsi="宋体"/>
        </w:rPr>
        <w:t>(</w:t>
      </w:r>
      <w:r w:rsidRPr="00FC67DE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假设随机变量</w:t>
      </w:r>
      <w:r w:rsidR="001E08AB" w:rsidRPr="00025957">
        <w:rPr>
          <w:position w:val="-4"/>
        </w:rPr>
        <w:object w:dxaOrig="240" w:dyaOrig="260">
          <v:shape id="_x0000_i1039" type="#_x0000_t75" style="width:12.1pt;height:13.25pt" o:ole="">
            <v:imagedata r:id="rId37" o:title=""/>
          </v:shape>
          <o:OLEObject Type="Embed" ProgID="Equation.DSMT4" ShapeID="_x0000_i1039" DrawAspect="Content" ObjectID="_1686573380" r:id="rId38"/>
        </w:object>
      </w:r>
      <w:r w:rsidRPr="00FC67DE">
        <w:rPr>
          <w:rFonts w:hAnsi="宋体"/>
        </w:rPr>
        <w:t>在区间</w:t>
      </w:r>
      <w:r w:rsidR="001E08AB" w:rsidRPr="001E08AB">
        <w:rPr>
          <w:position w:val="-10"/>
        </w:rPr>
        <w:object w:dxaOrig="660" w:dyaOrig="320">
          <v:shape id="_x0000_i1040" type="#_x0000_t75" style="width:33.4pt;height:16.15pt" o:ole="">
            <v:imagedata r:id="rId39" o:title=""/>
          </v:shape>
          <o:OLEObject Type="Embed" ProgID="Equation.DSMT4" ShapeID="_x0000_i1040" DrawAspect="Content" ObjectID="_1686573381" r:id="rId40"/>
        </w:object>
      </w:r>
      <w:r w:rsidRPr="00FC67DE">
        <w:rPr>
          <w:rFonts w:hAnsi="宋体"/>
        </w:rPr>
        <w:t>上服从均匀分布，随机变量</w:t>
      </w:r>
      <w:r w:rsidR="001E08AB" w:rsidRPr="001E08AB">
        <w:rPr>
          <w:position w:val="-50"/>
        </w:rPr>
        <w:object w:dxaOrig="1900" w:dyaOrig="1120">
          <v:shape id="_x0000_i1041" type="#_x0000_t75" style="width:95.05pt;height:55.85pt" o:ole="">
            <v:imagedata r:id="rId41" o:title=""/>
          </v:shape>
          <o:OLEObject Type="Embed" ProgID="Equation.DSMT4" ShapeID="_x0000_i1041" DrawAspect="Content" ObjectID="_1686573382" r:id="rId42"/>
        </w:object>
      </w:r>
    </w:p>
    <w:p w:rsidR="004C361D" w:rsidRPr="00016E73" w:rsidRDefault="004C361D" w:rsidP="004C361D">
      <w:pPr>
        <w:ind w:firstLineChars="200" w:firstLine="480"/>
      </w:pPr>
      <w:r w:rsidRPr="00FC67DE">
        <w:rPr>
          <w:rFonts w:hAnsi="宋体"/>
        </w:rPr>
        <w:t>则方差</w:t>
      </w:r>
      <w:r w:rsidR="001E08AB" w:rsidRPr="001E08AB">
        <w:rPr>
          <w:position w:val="-10"/>
        </w:rPr>
        <w:object w:dxaOrig="720" w:dyaOrig="320">
          <v:shape id="_x0000_i1042" type="#_x0000_t75" style="width:36.3pt;height:16.15pt" o:ole="">
            <v:imagedata r:id="rId43" o:title=""/>
          </v:shape>
          <o:OLEObject Type="Embed" ProgID="Equation.DSMT4" ShapeID="_x0000_i1042" DrawAspect="Content" ObjectID="_1686573383" r:id="rId44"/>
        </w:object>
      </w:r>
      <w:r w:rsidR="00016E73">
        <w:rPr>
          <w:rFonts w:hint="eastAsia"/>
          <w:u w:val="single"/>
        </w:rPr>
        <w:t xml:space="preserve">        </w:t>
      </w:r>
      <w:r w:rsidR="00016E73">
        <w:rPr>
          <w:rFonts w:hint="eastAsia"/>
        </w:rPr>
        <w:t>．</w:t>
      </w:r>
    </w:p>
    <w:p w:rsidR="004C361D" w:rsidRPr="004F5B76" w:rsidRDefault="004C361D" w:rsidP="004C361D"/>
    <w:p w:rsidR="004C361D" w:rsidRPr="00FC67DE" w:rsidRDefault="004C361D" w:rsidP="004C361D"/>
    <w:p w:rsidR="004C361D" w:rsidRPr="00FC67DE" w:rsidRDefault="004C361D" w:rsidP="004C361D">
      <w:pPr>
        <w:pStyle w:val="1"/>
      </w:pPr>
      <w:r w:rsidRPr="00FC67DE">
        <w:t>二、选择题</w:t>
      </w:r>
      <w:r>
        <w:rPr>
          <w:rFonts w:hint="eastAsia"/>
        </w:rPr>
        <w:t>（</w:t>
      </w:r>
      <w:r w:rsidRPr="00FC67DE">
        <w:t>本题共5小题，每小题3分，共15分</w:t>
      </w:r>
      <w:r>
        <w:rPr>
          <w:rFonts w:hint="eastAsia"/>
        </w:rPr>
        <w:t>）</w:t>
      </w:r>
    </w:p>
    <w:p w:rsidR="004C361D" w:rsidRDefault="004C361D" w:rsidP="004C361D">
      <w:pPr>
        <w:rPr>
          <w:rFonts w:hAnsi="宋体"/>
        </w:rPr>
      </w:pPr>
    </w:p>
    <w:p w:rsidR="004C361D" w:rsidRDefault="004C361D" w:rsidP="004C361D">
      <w:pPr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设对任意的</w:t>
      </w:r>
      <w:r w:rsidR="001E08AB" w:rsidRPr="00025957">
        <w:rPr>
          <w:position w:val="-4"/>
        </w:rPr>
        <w:object w:dxaOrig="200" w:dyaOrig="200">
          <v:shape id="_x0000_i1043" type="#_x0000_t75" style="width:9.8pt;height:9.8pt" o:ole="">
            <v:imagedata r:id="rId45" o:title=""/>
          </v:shape>
          <o:OLEObject Type="Embed" ProgID="Equation.DSMT4" ShapeID="_x0000_i1043" DrawAspect="Content" ObjectID="_1686573384" r:id="rId46"/>
        </w:object>
      </w:r>
      <w:r w:rsidRPr="00FC67DE">
        <w:rPr>
          <w:rFonts w:hAnsi="宋体"/>
        </w:rPr>
        <w:t>，总有</w:t>
      </w:r>
      <w:r w:rsidR="001E08AB" w:rsidRPr="001E08AB">
        <w:rPr>
          <w:position w:val="-10"/>
        </w:rPr>
        <w:object w:dxaOrig="1860" w:dyaOrig="320">
          <v:shape id="_x0000_i1044" type="#_x0000_t75" style="width:93.3pt;height:16.15pt" o:ole="">
            <v:imagedata r:id="rId47" o:title=""/>
          </v:shape>
          <o:OLEObject Type="Embed" ProgID="Equation.DSMT4" ShapeID="_x0000_i1044" DrawAspect="Content" ObjectID="_1686573385" r:id="rId48"/>
        </w:object>
      </w:r>
      <w:r w:rsidRPr="00FC67DE">
        <w:rPr>
          <w:rFonts w:hAnsi="宋体"/>
        </w:rPr>
        <w:t>，且</w:t>
      </w:r>
      <w:r w:rsidR="001E08AB" w:rsidRPr="001E08AB">
        <w:rPr>
          <w:position w:val="-20"/>
        </w:rPr>
        <w:object w:dxaOrig="2020" w:dyaOrig="460">
          <v:shape id="_x0000_i1045" type="#_x0000_t75" style="width:100.8pt;height:23.05pt" o:ole="">
            <v:imagedata r:id="rId49" o:title=""/>
          </v:shape>
          <o:OLEObject Type="Embed" ProgID="Equation.DSMT4" ShapeID="_x0000_i1045" DrawAspect="Content" ObjectID="_1686573386" r:id="rId50"/>
        </w:object>
      </w:r>
      <w:r w:rsidRPr="00FC67DE">
        <w:rPr>
          <w:rFonts w:hAnsi="宋体"/>
        </w:rPr>
        <w:t>，则</w:t>
      </w:r>
      <w:r w:rsidR="001E08AB" w:rsidRPr="001E08AB">
        <w:rPr>
          <w:position w:val="-20"/>
        </w:rPr>
        <w:object w:dxaOrig="880" w:dyaOrig="440">
          <v:shape id="_x0000_i1046" type="#_x0000_t75" style="width:43.8pt;height:21.9pt" o:ole="">
            <v:imagedata r:id="rId51" o:title=""/>
          </v:shape>
          <o:OLEObject Type="Embed" ProgID="Equation.DSMT4" ShapeID="_x0000_i1046" DrawAspect="Content" ObjectID="_1686573387" r:id="rId52"/>
        </w:object>
      </w:r>
      <w:r>
        <w:rPr>
          <w:rFonts w:hAnsi="宋体"/>
        </w:rPr>
        <w:t>(</w:t>
      </w:r>
      <w:r w:rsidRPr="00FC67DE">
        <w:t xml:space="preserve">   </w:t>
      </w:r>
      <w:r w:rsidR="00C23374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存在且一定等于零</w: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存在但不一定等于零</w:t>
      </w:r>
      <w:r w:rsidR="00C23374">
        <w:rPr>
          <w:rFonts w:hint="eastAsia"/>
        </w:rPr>
        <w:t>．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一定不存在</w: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不一定存在</w:t>
      </w:r>
      <w:r w:rsidR="00C23374">
        <w:rPr>
          <w:rFonts w:hint="eastAsia"/>
        </w:rPr>
        <w:t>．</w:t>
      </w:r>
    </w:p>
    <w:p w:rsidR="004C361D" w:rsidRDefault="004C361D" w:rsidP="00C23374">
      <w:pPr>
        <w:rPr>
          <w:rFonts w:hAnsi="宋体"/>
        </w:rPr>
      </w:pPr>
    </w:p>
    <w:p w:rsidR="00C23374" w:rsidRPr="004C361D" w:rsidRDefault="00C23374" w:rsidP="004C361D">
      <w:pPr>
        <w:ind w:left="8760" w:hangingChars="3650" w:hanging="8760"/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设函数</w:t>
      </w:r>
      <w:r w:rsidR="001E08AB" w:rsidRPr="001E08AB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86573388" r:id="rId54"/>
        </w:object>
      </w:r>
      <w:r w:rsidRPr="00FC67DE">
        <w:rPr>
          <w:rFonts w:hAnsi="宋体"/>
        </w:rPr>
        <w:t>在点</w:t>
      </w:r>
      <w:r w:rsidR="001E08AB" w:rsidRPr="001E08AB">
        <w:rPr>
          <w:position w:val="-6"/>
        </w:rPr>
        <w:object w:dxaOrig="560" w:dyaOrig="220">
          <v:shape id="_x0000_i1048" type="#_x0000_t75" style="width:28.2pt;height:11.5pt" o:ole="">
            <v:imagedata r:id="rId55" o:title=""/>
          </v:shape>
          <o:OLEObject Type="Embed" ProgID="Equation.DSMT4" ShapeID="_x0000_i1048" DrawAspect="Content" ObjectID="_1686573389" r:id="rId56"/>
        </w:object>
      </w:r>
      <w:r w:rsidRPr="00FC67DE">
        <w:rPr>
          <w:rFonts w:hAnsi="宋体"/>
        </w:rPr>
        <w:t>处可导，则函数</w:t>
      </w:r>
      <w:r w:rsidR="001E08AB" w:rsidRPr="001E08AB">
        <w:rPr>
          <w:position w:val="-14"/>
        </w:rPr>
        <w:object w:dxaOrig="600" w:dyaOrig="400">
          <v:shape id="_x0000_i1049" type="#_x0000_t75" style="width:29.95pt;height:20.15pt" o:ole="">
            <v:imagedata r:id="rId57" o:title=""/>
          </v:shape>
          <o:OLEObject Type="Embed" ProgID="Equation.DSMT4" ShapeID="_x0000_i1049" DrawAspect="Content" ObjectID="_1686573390" r:id="rId58"/>
        </w:object>
      </w:r>
      <w:r w:rsidRPr="00FC67DE">
        <w:rPr>
          <w:rFonts w:hAnsi="宋体"/>
        </w:rPr>
        <w:t>在点</w:t>
      </w:r>
      <w:r w:rsidR="001E08AB" w:rsidRPr="001E08AB">
        <w:rPr>
          <w:position w:val="-6"/>
        </w:rPr>
        <w:object w:dxaOrig="560" w:dyaOrig="220">
          <v:shape id="_x0000_i1050" type="#_x0000_t75" style="width:28.2pt;height:11.5pt" o:ole="">
            <v:imagedata r:id="rId59" o:title=""/>
          </v:shape>
          <o:OLEObject Type="Embed" ProgID="Equation.DSMT4" ShapeID="_x0000_i1050" DrawAspect="Content" ObjectID="_1686573391" r:id="rId60"/>
        </w:object>
      </w:r>
      <w:r w:rsidRPr="00FC67DE">
        <w:rPr>
          <w:rFonts w:hAnsi="宋体"/>
        </w:rPr>
        <w:t>处不可导的充分条件是</w:t>
      </w:r>
      <w:r w:rsidRPr="00C23374">
        <w:lastRenderedPageBreak/>
        <w:t xml:space="preserve">(   </w:t>
      </w:r>
      <w:r w:rsidR="00C23374">
        <w:rPr>
          <w:rFonts w:hint="eastAsia"/>
        </w:rPr>
        <w:t xml:space="preserve"> </w:t>
      </w:r>
      <w:r w:rsidRPr="00C23374">
        <w:t>)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51" type="#_x0000_t75" style="width:43.2pt;height:16.15pt" o:ole="">
            <v:imagedata r:id="rId61" o:title=""/>
          </v:shape>
          <o:OLEObject Type="Embed" ProgID="Equation.DSMT4" ShapeID="_x0000_i1051" DrawAspect="Content" ObjectID="_1686573392" r:id="rId62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52" type="#_x0000_t75" style="width:45.5pt;height:16.15pt" o:ole="">
            <v:imagedata r:id="rId63" o:title=""/>
          </v:shape>
          <o:OLEObject Type="Embed" ProgID="Equation.DSMT4" ShapeID="_x0000_i1052" DrawAspect="Content" ObjectID="_1686573393" r:id="rId64"/>
        </w:objec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53" type="#_x0000_t75" style="width:43.2pt;height:16.15pt" o:ole="">
            <v:imagedata r:id="rId65" o:title=""/>
          </v:shape>
          <o:OLEObject Type="Embed" ProgID="Equation.DSMT4" ShapeID="_x0000_i1053" DrawAspect="Content" ObjectID="_1686573394" r:id="rId66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54" type="#_x0000_t75" style="width:45.5pt;height:16.15pt" o:ole="">
            <v:imagedata r:id="rId67" o:title=""/>
          </v:shape>
          <o:OLEObject Type="Embed" ProgID="Equation.DSMT4" ShapeID="_x0000_i1054" DrawAspect="Content" ObjectID="_1686573395" r:id="rId68"/>
        </w:object>
      </w:r>
      <w:r w:rsidR="00C23374">
        <w:rPr>
          <w:rFonts w:hint="eastAsia"/>
        </w:rPr>
        <w:t>．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55" type="#_x0000_t75" style="width:43.2pt;height:16.15pt" o:ole="">
            <v:imagedata r:id="rId69" o:title=""/>
          </v:shape>
          <o:OLEObject Type="Embed" ProgID="Equation.DSMT4" ShapeID="_x0000_i1055" DrawAspect="Content" ObjectID="_1686573396" r:id="rId70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56" type="#_x0000_t75" style="width:45.5pt;height:16.15pt" o:ole="">
            <v:imagedata r:id="rId71" o:title=""/>
          </v:shape>
          <o:OLEObject Type="Embed" ProgID="Equation.DSMT4" ShapeID="_x0000_i1056" DrawAspect="Content" ObjectID="_1686573397" r:id="rId72"/>
        </w:objec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57" type="#_x0000_t75" style="width:43.2pt;height:16.15pt" o:ole="">
            <v:imagedata r:id="rId73" o:title=""/>
          </v:shape>
          <o:OLEObject Type="Embed" ProgID="Equation.DSMT4" ShapeID="_x0000_i1057" DrawAspect="Content" ObjectID="_1686573398" r:id="rId74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58" type="#_x0000_t75" style="width:45.5pt;height:16.15pt" o:ole="">
            <v:imagedata r:id="rId75" o:title=""/>
          </v:shape>
          <o:OLEObject Type="Embed" ProgID="Equation.DSMT4" ShapeID="_x0000_i1058" DrawAspect="Content" ObjectID="_1686573399" r:id="rId76"/>
        </w:object>
      </w:r>
      <w:r w:rsidR="00C23374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>
      <w:pPr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</w:t>
      </w:r>
      <w:r w:rsidR="001E08AB" w:rsidRPr="001E08AB">
        <w:rPr>
          <w:position w:val="-12"/>
        </w:rPr>
        <w:object w:dxaOrig="920" w:dyaOrig="360">
          <v:shape id="_x0000_i1059" type="#_x0000_t75" style="width:45.5pt;height:17.85pt" o:ole="">
            <v:imagedata r:id="rId77" o:title=""/>
          </v:shape>
          <o:OLEObject Type="Embed" ProgID="Equation.DSMT4" ShapeID="_x0000_i1059" DrawAspect="Content" ObjectID="_1686573400" r:id="rId78"/>
        </w:object>
      </w:r>
      <w:r w:rsidRPr="00FC67DE">
        <w:rPr>
          <w:rFonts w:hAnsi="宋体"/>
        </w:rPr>
        <w:t>是四元非齐次线性方程组</w:t>
      </w:r>
      <w:r w:rsidR="001E08AB" w:rsidRPr="001E08AB">
        <w:rPr>
          <w:position w:val="-6"/>
        </w:rPr>
        <w:object w:dxaOrig="740" w:dyaOrig="279">
          <v:shape id="_x0000_i1060" type="#_x0000_t75" style="width:36.85pt;height:13.8pt" o:ole="">
            <v:imagedata r:id="rId79" o:title=""/>
          </v:shape>
          <o:OLEObject Type="Embed" ProgID="Equation.DSMT4" ShapeID="_x0000_i1060" DrawAspect="Content" ObjectID="_1686573401" r:id="rId80"/>
        </w:object>
      </w:r>
      <w:r w:rsidRPr="00FC67DE">
        <w:rPr>
          <w:rFonts w:hAnsi="宋体"/>
        </w:rPr>
        <w:t>的三个解向量，且</w:t>
      </w:r>
      <w:r w:rsidR="00364623">
        <w:rPr>
          <w:rFonts w:hAnsi="宋体" w:hint="eastAsia"/>
        </w:rPr>
        <w:t>秩</w:t>
      </w:r>
      <w:r w:rsidR="001E08AB" w:rsidRPr="001E08AB">
        <w:rPr>
          <w:position w:val="-10"/>
        </w:rPr>
        <w:object w:dxaOrig="840" w:dyaOrig="320">
          <v:shape id="_x0000_i1061" type="#_x0000_t75" style="width:42.05pt;height:16.15pt" o:ole="">
            <v:imagedata r:id="rId81" o:title=""/>
          </v:shape>
          <o:OLEObject Type="Embed" ProgID="Equation.DSMT4" ShapeID="_x0000_i1061" DrawAspect="Content" ObjectID="_1686573402" r:id="rId82"/>
        </w:object>
      </w:r>
      <w:r w:rsidRPr="00FC67DE">
        <w:rPr>
          <w:rFonts w:hAnsi="宋体"/>
        </w:rPr>
        <w:t>，</w:t>
      </w:r>
      <w:r w:rsidR="001E08AB" w:rsidRPr="001E08AB">
        <w:rPr>
          <w:position w:val="-14"/>
        </w:rPr>
        <w:object w:dxaOrig="1460" w:dyaOrig="440">
          <v:shape id="_x0000_i1062" type="#_x0000_t75" style="width:73.15pt;height:21.9pt" o:ole="">
            <v:imagedata r:id="rId83" o:title=""/>
          </v:shape>
          <o:OLEObject Type="Embed" ProgID="Equation.DSMT4" ShapeID="_x0000_i1062" DrawAspect="Content" ObjectID="_1686573403" r:id="rId84"/>
        </w:object>
      </w:r>
      <w:r>
        <w:rPr>
          <w:rFonts w:hint="eastAsia"/>
        </w:rPr>
        <w:t>，</w:t>
      </w:r>
      <w:r w:rsidR="001E08AB" w:rsidRPr="001E08AB">
        <w:rPr>
          <w:position w:val="-14"/>
        </w:rPr>
        <w:object w:dxaOrig="1920" w:dyaOrig="440">
          <v:shape id="_x0000_i1063" type="#_x0000_t75" style="width:95.6pt;height:21.9pt" o:ole="">
            <v:imagedata r:id="rId85" o:title=""/>
          </v:shape>
          <o:OLEObject Type="Embed" ProgID="Equation.DSMT4" ShapeID="_x0000_i1063" DrawAspect="Content" ObjectID="_1686573404" r:id="rId86"/>
        </w:object>
      </w:r>
      <w:r w:rsidRPr="00FC67DE">
        <w:rPr>
          <w:rFonts w:hAnsi="宋体"/>
        </w:rPr>
        <w:t>，</w:t>
      </w:r>
      <w:r w:rsidR="001E08AB" w:rsidRPr="001E08AB">
        <w:rPr>
          <w:position w:val="-6"/>
        </w:rPr>
        <w:object w:dxaOrig="180" w:dyaOrig="220">
          <v:shape id="_x0000_i1064" type="#_x0000_t75" style="width:8.65pt;height:11.5pt" o:ole="">
            <v:imagedata r:id="rId87" o:title=""/>
          </v:shape>
          <o:OLEObject Type="Embed" ProgID="Equation.DSMT4" ShapeID="_x0000_i1064" DrawAspect="Content" ObjectID="_1686573405" r:id="rId88"/>
        </w:object>
      </w:r>
      <w:r w:rsidR="00D83432">
        <w:rPr>
          <w:rFonts w:hAnsi="宋体" w:hint="eastAsia"/>
        </w:rPr>
        <w:t>表示</w:t>
      </w:r>
      <w:r w:rsidRPr="00FC67DE">
        <w:rPr>
          <w:rFonts w:hAnsi="宋体"/>
        </w:rPr>
        <w:t>任意常数，则线性方程组</w:t>
      </w:r>
      <w:r w:rsidR="001E08AB" w:rsidRPr="001E08AB">
        <w:rPr>
          <w:position w:val="-6"/>
        </w:rPr>
        <w:object w:dxaOrig="740" w:dyaOrig="279">
          <v:shape id="_x0000_i1065" type="#_x0000_t75" style="width:36.85pt;height:13.8pt" o:ole="">
            <v:imagedata r:id="rId89" o:title=""/>
          </v:shape>
          <o:OLEObject Type="Embed" ProgID="Equation.DSMT4" ShapeID="_x0000_i1065" DrawAspect="Content" ObjectID="_1686573406" r:id="rId90"/>
        </w:object>
      </w:r>
      <w:r w:rsidRPr="00FC67DE">
        <w:rPr>
          <w:rFonts w:hAnsi="宋体"/>
        </w:rPr>
        <w:t>的通解</w:t>
      </w:r>
      <w:r w:rsidR="001E08AB" w:rsidRPr="00025957">
        <w:rPr>
          <w:position w:val="-4"/>
        </w:rPr>
        <w:object w:dxaOrig="420" w:dyaOrig="260">
          <v:shape id="_x0000_i1066" type="#_x0000_t75" style="width:21.3pt;height:13.25pt" o:ole="">
            <v:imagedata r:id="rId91" o:title=""/>
          </v:shape>
          <o:OLEObject Type="Embed" ProgID="Equation.DSMT4" ShapeID="_x0000_i1066" DrawAspect="Content" ObjectID="_1686573407" r:id="rId92"/>
        </w:object>
      </w:r>
      <w:r>
        <w:rPr>
          <w:rFonts w:hAnsi="宋体"/>
        </w:rPr>
        <w:t>(</w:t>
      </w:r>
      <w:r w:rsidRPr="00FC67DE">
        <w:t xml:space="preserve">   </w:t>
      </w:r>
      <w:r w:rsidR="00C23374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C361D" w:rsidRPr="00FC67DE" w:rsidRDefault="004C361D" w:rsidP="00C23374">
      <w:pPr>
        <w:ind w:leftChars="50" w:left="120" w:firstLineChars="150" w:firstLine="36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067" type="#_x0000_t75" style="width:55.3pt;height:1in" o:ole="">
            <v:imagedata r:id="rId93" o:title=""/>
          </v:shape>
          <o:OLEObject Type="Embed" ProgID="Equation.DSMT4" ShapeID="_x0000_i1067" DrawAspect="Content" ObjectID="_1686573408" r:id="rId94"/>
        </w:object>
      </w:r>
      <w:r w:rsidR="00C23374">
        <w:rPr>
          <w:rFonts w:hint="eastAsia"/>
        </w:rPr>
        <w:t>．</w:t>
      </w:r>
      <w:r w:rsidR="00C23374">
        <w:t xml:space="preserve">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068" type="#_x0000_t75" style="width:55.3pt;height:1in" o:ole="">
            <v:imagedata r:id="rId95" o:title=""/>
          </v:shape>
          <o:OLEObject Type="Embed" ProgID="Equation.DSMT4" ShapeID="_x0000_i1068" DrawAspect="Content" ObjectID="_1686573409" r:id="rId96"/>
        </w:object>
      </w:r>
      <w:r w:rsidR="00C23374">
        <w:rPr>
          <w:rFonts w:hint="eastAsia"/>
        </w:rPr>
        <w:t>．</w:t>
      </w:r>
      <w:r w:rsidR="00C23374">
        <w:rPr>
          <w:rFonts w:hint="eastAsia"/>
        </w:rPr>
        <w:t xml:space="preserve">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069" type="#_x0000_t75" style="width:55.3pt;height:1in" o:ole="">
            <v:imagedata r:id="rId97" o:title=""/>
          </v:shape>
          <o:OLEObject Type="Embed" ProgID="Equation.DSMT4" ShapeID="_x0000_i1069" DrawAspect="Content" ObjectID="_1686573410" r:id="rId98"/>
        </w:object>
      </w:r>
      <w:r w:rsidR="00C23374">
        <w:rPr>
          <w:rFonts w:hint="eastAsia"/>
        </w:rPr>
        <w:t>．</w:t>
      </w:r>
      <w:r w:rsidRPr="00FC67DE">
        <w:t xml:space="preserve"> 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070" type="#_x0000_t75" style="width:55.3pt;height:1in" o:ole="">
            <v:imagedata r:id="rId99" o:title=""/>
          </v:shape>
          <o:OLEObject Type="Embed" ProgID="Equation.DSMT4" ShapeID="_x0000_i1070" DrawAspect="Content" ObjectID="_1686573411" r:id="rId100"/>
        </w:object>
      </w:r>
      <w:r w:rsidR="00C23374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Default="004C361D" w:rsidP="004C361D">
      <w:pPr>
        <w:ind w:left="360" w:hangingChars="150" w:hanging="360"/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</w:t>
      </w:r>
      <w:r w:rsidR="001E08AB" w:rsidRPr="00025957">
        <w:rPr>
          <w:position w:val="-4"/>
        </w:rPr>
        <w:object w:dxaOrig="220" w:dyaOrig="260">
          <v:shape id="_x0000_i1071" type="#_x0000_t75" style="width:11.5pt;height:13.25pt" o:ole="">
            <v:imagedata r:id="rId101" o:title=""/>
          </v:shape>
          <o:OLEObject Type="Embed" ProgID="Equation.DSMT4" ShapeID="_x0000_i1071" DrawAspect="Content" ObjectID="_1686573412" r:id="rId102"/>
        </w:object>
      </w:r>
      <w:r w:rsidRPr="00FC67DE">
        <w:rPr>
          <w:rFonts w:hAnsi="宋体"/>
        </w:rPr>
        <w:t>为</w:t>
      </w:r>
      <w:r w:rsidR="001E08AB" w:rsidRPr="00025957">
        <w:rPr>
          <w:position w:val="-4"/>
        </w:rPr>
        <w:object w:dxaOrig="200" w:dyaOrig="200">
          <v:shape id="_x0000_i1072" type="#_x0000_t75" style="width:9.8pt;height:9.8pt" o:ole="">
            <v:imagedata r:id="rId103" o:title=""/>
          </v:shape>
          <o:OLEObject Type="Embed" ProgID="Equation.DSMT4" ShapeID="_x0000_i1072" DrawAspect="Content" ObjectID="_1686573413" r:id="rId104"/>
        </w:object>
      </w:r>
      <w:r w:rsidRPr="00FC67DE">
        <w:rPr>
          <w:rFonts w:hAnsi="宋体"/>
        </w:rPr>
        <w:t>阶实矩阵，</w:t>
      </w:r>
      <w:r w:rsidR="001E08AB" w:rsidRPr="00025957">
        <w:rPr>
          <w:position w:val="-4"/>
        </w:rPr>
        <w:object w:dxaOrig="320" w:dyaOrig="300">
          <v:shape id="_x0000_i1073" type="#_x0000_t75" style="width:16.15pt;height:15pt" o:ole="">
            <v:imagedata r:id="rId105" o:title=""/>
          </v:shape>
          <o:OLEObject Type="Embed" ProgID="Equation.DSMT4" ShapeID="_x0000_i1073" DrawAspect="Content" ObjectID="_1686573414" r:id="rId106"/>
        </w:object>
      </w:r>
      <w:r w:rsidRPr="00FC67DE">
        <w:rPr>
          <w:rFonts w:hAnsi="宋体"/>
        </w:rPr>
        <w:t>是</w:t>
      </w:r>
      <w:r w:rsidR="001E08AB" w:rsidRPr="00025957">
        <w:rPr>
          <w:position w:val="-4"/>
        </w:rPr>
        <w:object w:dxaOrig="220" w:dyaOrig="260">
          <v:shape id="_x0000_i1074" type="#_x0000_t75" style="width:11.5pt;height:13.25pt" o:ole="">
            <v:imagedata r:id="rId107" o:title=""/>
          </v:shape>
          <o:OLEObject Type="Embed" ProgID="Equation.DSMT4" ShapeID="_x0000_i1074" DrawAspect="Content" ObjectID="_1686573415" r:id="rId108"/>
        </w:object>
      </w:r>
      <w:r w:rsidRPr="00FC67DE">
        <w:rPr>
          <w:rFonts w:hAnsi="宋体"/>
        </w:rPr>
        <w:t>的转置矩阵，则对于线性方程组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="00C23374">
        <w:rPr>
          <w:rFonts w:hAnsi="宋体" w:hint="eastAsia"/>
        </w:rPr>
        <w:t>：</w:t>
      </w:r>
      <w:r w:rsidR="001E08AB" w:rsidRPr="001E08AB">
        <w:rPr>
          <w:position w:val="-6"/>
        </w:rPr>
        <w:object w:dxaOrig="740" w:dyaOrig="279">
          <v:shape id="_x0000_i1075" type="#_x0000_t75" style="width:36.85pt;height:13.8pt" o:ole="">
            <v:imagedata r:id="rId109" o:title=""/>
          </v:shape>
          <o:OLEObject Type="Embed" ProgID="Equation.DSMT4" ShapeID="_x0000_i1075" DrawAspect="Content" ObjectID="_1686573416" r:id="rId110"/>
        </w:object>
      </w:r>
      <w:r w:rsidRPr="00FC67DE">
        <w:rPr>
          <w:rFonts w:hAnsi="宋体"/>
        </w:rPr>
        <w:t>和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="00C23374">
        <w:rPr>
          <w:rFonts w:hAnsi="宋体" w:hint="eastAsia"/>
        </w:rPr>
        <w:t>：</w:t>
      </w:r>
      <w:r w:rsidR="001E08AB" w:rsidRPr="001E08AB">
        <w:rPr>
          <w:position w:val="-6"/>
        </w:rPr>
        <w:object w:dxaOrig="980" w:dyaOrig="320">
          <v:shape id="_x0000_i1076" type="#_x0000_t75" style="width:48.95pt;height:16.15pt" o:ole="">
            <v:imagedata r:id="rId111" o:title=""/>
          </v:shape>
          <o:OLEObject Type="Embed" ProgID="Equation.DSMT4" ShapeID="_x0000_i1076" DrawAspect="Content" ObjectID="_1686573417" r:id="rId112"/>
        </w:object>
      </w:r>
      <w:r w:rsidRPr="00FC67DE">
        <w:rPr>
          <w:rFonts w:hAnsi="宋体"/>
        </w:rPr>
        <w:t>，必有</w:t>
      </w:r>
      <w:r>
        <w:rPr>
          <w:rFonts w:hAnsi="宋体"/>
        </w:rPr>
        <w:t>(</w:t>
      </w:r>
      <w:r w:rsidRPr="00FC67DE">
        <w:t xml:space="preserve"> </w:t>
      </w:r>
      <w:r w:rsidR="00C23374">
        <w:rPr>
          <w:rFonts w:hint="eastAsia"/>
        </w:rPr>
        <w:t xml:space="preserve"> </w:t>
      </w:r>
      <w:r w:rsidRPr="00FC67DE">
        <w:t xml:space="preserve">  </w:t>
      </w:r>
      <w:r>
        <w:rPr>
          <w:rFonts w:hAnsi="宋体"/>
        </w:rPr>
        <w:t>)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的解也是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int="eastAsia"/>
        </w:rPr>
        <w:t>．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 w:rsidRPr="00C23374">
        <w:rPr>
          <w:rFonts w:hAnsi="宋体" w:hint="eastAsia"/>
        </w:rPr>
        <w:t xml:space="preserve"> 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的解，但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Ansi="宋体" w:hint="eastAsia"/>
        </w:rPr>
        <w:t>．</w:t>
      </w:r>
      <w:r w:rsidRPr="00FC67DE">
        <w:t>.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4872FE" w:rsidRPr="004872FE">
        <w:rPr>
          <w:rFonts w:hAnsi="宋体" w:hint="eastAsia"/>
        </w:rPr>
        <w:t xml:space="preserve"> </w:t>
      </w:r>
      <w:r w:rsidR="004872FE">
        <w:rPr>
          <w:rFonts w:hAnsi="宋体" w:hint="eastAsia"/>
        </w:rPr>
        <w:t>(</w:t>
      </w:r>
      <w:r w:rsidR="004872FE" w:rsidRPr="00C23374">
        <w:rPr>
          <w:rFonts w:hAnsi="宋体" w:hint="eastAsia"/>
        </w:rPr>
        <w:t>Ⅰ</w:t>
      </w:r>
      <w:r w:rsidR="004872FE">
        <w:rPr>
          <w:rFonts w:hAnsi="宋体" w:hint="eastAsia"/>
        </w:rPr>
        <w:t>)</w:t>
      </w:r>
      <w:r w:rsidRPr="00FC67DE">
        <w:rPr>
          <w:rFonts w:hAnsi="宋体"/>
        </w:rPr>
        <w:t>的解不是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的解也不是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Ansi="宋体" w:hint="eastAsia"/>
        </w:rPr>
        <w:t>．</w:t>
      </w:r>
      <w:r w:rsidRPr="00FC67DE">
        <w:t>.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4872FE" w:rsidRPr="004872FE">
        <w:rPr>
          <w:rFonts w:hAnsi="宋体" w:hint="eastAsia"/>
        </w:rPr>
        <w:t xml:space="preserve"> </w:t>
      </w:r>
      <w:r w:rsidR="004872FE">
        <w:rPr>
          <w:rFonts w:hAnsi="宋体" w:hint="eastAsia"/>
        </w:rPr>
        <w:t>(</w:t>
      </w:r>
      <w:r w:rsidR="004872FE" w:rsidRPr="00C23374">
        <w:rPr>
          <w:rFonts w:hAnsi="宋体" w:hint="eastAsia"/>
        </w:rPr>
        <w:t>Ⅰ</w:t>
      </w:r>
      <w:r w:rsidR="004872FE">
        <w:rPr>
          <w:rFonts w:hAnsi="宋体" w:hint="eastAsia"/>
        </w:rPr>
        <w:t>)</w:t>
      </w:r>
      <w:r w:rsidRPr="00FC67DE">
        <w:rPr>
          <w:rFonts w:hAnsi="宋体"/>
        </w:rPr>
        <w:t>的解是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的解，但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>
      <w:pPr>
        <w:ind w:left="360" w:hangingChars="150" w:hanging="360"/>
        <w:rPr>
          <w:rFonts w:hAnsi="宋体"/>
        </w:rPr>
      </w:pPr>
    </w:p>
    <w:p w:rsidR="004C361D" w:rsidRPr="00FC67DE" w:rsidRDefault="004C361D" w:rsidP="004872FE">
      <w:pPr>
        <w:ind w:left="480" w:hangingChars="200" w:hanging="480"/>
      </w:pPr>
      <w:r>
        <w:rPr>
          <w:rFonts w:hAnsi="宋体"/>
        </w:rPr>
        <w:t>(</w:t>
      </w:r>
      <w:r w:rsidRPr="00FC67DE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在电炉上安装了</w:t>
      </w:r>
      <w:r w:rsidR="001E08AB" w:rsidRPr="00025957">
        <w:rPr>
          <w:position w:val="-4"/>
        </w:rPr>
        <w:object w:dxaOrig="200" w:dyaOrig="260">
          <v:shape id="_x0000_i1077" type="#_x0000_t75" style="width:9.8pt;height:13.25pt" o:ole="">
            <v:imagedata r:id="rId113" o:title=""/>
          </v:shape>
          <o:OLEObject Type="Embed" ProgID="Equation.DSMT4" ShapeID="_x0000_i1077" DrawAspect="Content" ObjectID="_1686573418" r:id="rId114"/>
        </w:object>
      </w:r>
      <w:r w:rsidRPr="00FC67DE">
        <w:rPr>
          <w:rFonts w:hAnsi="宋体"/>
        </w:rPr>
        <w:t>个温控器，其显示温度的误差是随机的</w:t>
      </w:r>
      <w:r w:rsidR="004872FE">
        <w:rPr>
          <w:rFonts w:hint="eastAsia"/>
        </w:rPr>
        <w:t>．</w:t>
      </w:r>
      <w:r w:rsidRPr="00FC67DE">
        <w:rPr>
          <w:rFonts w:hAnsi="宋体"/>
        </w:rPr>
        <w:t>在使用过程中，只要有两个温控器显示的温度不低于临界温度</w:t>
      </w:r>
      <w:r w:rsidR="001E08AB" w:rsidRPr="001E08AB">
        <w:rPr>
          <w:position w:val="-12"/>
        </w:rPr>
        <w:object w:dxaOrig="240" w:dyaOrig="360">
          <v:shape id="_x0000_i1078" type="#_x0000_t75" style="width:12.1pt;height:17.85pt" o:ole="">
            <v:imagedata r:id="rId115" o:title=""/>
          </v:shape>
          <o:OLEObject Type="Embed" ProgID="Equation.DSMT4" ShapeID="_x0000_i1078" DrawAspect="Content" ObjectID="_1686573419" r:id="rId116"/>
        </w:object>
      </w:r>
      <w:r w:rsidRPr="00FC67DE">
        <w:rPr>
          <w:rFonts w:hAnsi="宋体"/>
        </w:rPr>
        <w:t>，电炉就断电</w:t>
      </w:r>
      <w:r w:rsidR="00A54837">
        <w:rPr>
          <w:rFonts w:hAnsi="宋体" w:hint="eastAsia"/>
        </w:rPr>
        <w:t>．</w:t>
      </w:r>
      <w:r w:rsidRPr="00FC67DE">
        <w:rPr>
          <w:rFonts w:hAnsi="宋体"/>
        </w:rPr>
        <w:t>以</w:t>
      </w:r>
      <w:r w:rsidR="001E08AB" w:rsidRPr="00025957">
        <w:rPr>
          <w:position w:val="-4"/>
        </w:rPr>
        <w:object w:dxaOrig="220" w:dyaOrig="260">
          <v:shape id="_x0000_i1079" type="#_x0000_t75" style="width:11.5pt;height:13.25pt" o:ole="">
            <v:imagedata r:id="rId117" o:title=""/>
          </v:shape>
          <o:OLEObject Type="Embed" ProgID="Equation.DSMT4" ShapeID="_x0000_i1079" DrawAspect="Content" ObjectID="_1686573420" r:id="rId118"/>
        </w:object>
      </w:r>
      <w:r w:rsidRPr="00FC67DE">
        <w:rPr>
          <w:rFonts w:hAnsi="宋体"/>
        </w:rPr>
        <w:t>表示事件</w:t>
      </w:r>
      <w:r w:rsidRPr="00FC67DE">
        <w:t>“</w:t>
      </w:r>
      <w:r w:rsidRPr="00FC67DE">
        <w:rPr>
          <w:rFonts w:hAnsi="宋体"/>
        </w:rPr>
        <w:t>电炉断电</w:t>
      </w:r>
      <w:r w:rsidRPr="00FC67DE">
        <w:t>”</w:t>
      </w:r>
      <w:r w:rsidRPr="00FC67DE">
        <w:rPr>
          <w:rFonts w:hAnsi="宋体"/>
        </w:rPr>
        <w:t>，而</w:t>
      </w:r>
      <w:r w:rsidRPr="00FC67DE">
        <w:rPr>
          <w:position w:val="-14"/>
        </w:rPr>
        <w:object w:dxaOrig="1980" w:dyaOrig="380">
          <v:shape id="_x0000_i1080" type="#_x0000_t75" style="width:73.75pt;height:19pt" o:ole="">
            <v:imagedata r:id="rId119" o:title=""/>
          </v:shape>
          <o:OLEObject Type="Embed" ProgID="Equation.DSMT4" ShapeID="_x0000_i1080" DrawAspect="Content" ObjectID="_1686573421" r:id="rId120"/>
        </w:object>
      </w:r>
      <w:r w:rsidRPr="00FC67DE">
        <w:rPr>
          <w:rFonts w:hAnsi="宋体"/>
        </w:rPr>
        <w:t>为</w:t>
      </w:r>
      <w:r w:rsidR="004872FE" w:rsidRPr="00025957">
        <w:rPr>
          <w:position w:val="-4"/>
        </w:rPr>
        <w:object w:dxaOrig="200" w:dyaOrig="260">
          <v:shape id="_x0000_i1081" type="#_x0000_t75" style="width:9.8pt;height:13.25pt" o:ole="">
            <v:imagedata r:id="rId121" o:title=""/>
          </v:shape>
          <o:OLEObject Type="Embed" ProgID="Equation.DSMT4" ShapeID="_x0000_i1081" DrawAspect="Content" ObjectID="_1686573422" r:id="rId122"/>
        </w:object>
      </w:r>
      <w:r w:rsidRPr="00FC67DE">
        <w:rPr>
          <w:rFonts w:hAnsi="宋体"/>
        </w:rPr>
        <w:t>个温控器显示的按递增顺序排列的温度值，则事件</w:t>
      </w:r>
      <w:r w:rsidRPr="00FC67DE">
        <w:rPr>
          <w:position w:val="-4"/>
        </w:rPr>
        <w:object w:dxaOrig="240" w:dyaOrig="260">
          <v:shape id="_x0000_i1082" type="#_x0000_t75" style="width:12.1pt;height:13.25pt" o:ole="">
            <v:imagedata r:id="rId123" o:title=""/>
          </v:shape>
          <o:OLEObject Type="Embed" ProgID="Equation.DSMT4" ShapeID="_x0000_i1082" DrawAspect="Content" ObjectID="_1686573423" r:id="rId124"/>
        </w:object>
      </w:r>
      <w:r w:rsidRPr="00FC67DE">
        <w:rPr>
          <w:rFonts w:hAnsi="宋体"/>
        </w:rPr>
        <w:t>等于事件</w:t>
      </w:r>
      <w:r>
        <w:rPr>
          <w:rFonts w:hAnsi="宋体"/>
        </w:rPr>
        <w:t>(</w:t>
      </w:r>
      <w:r w:rsidRPr="00FC67DE">
        <w:t xml:space="preserve"> </w:t>
      </w:r>
      <w:r w:rsidR="004872FE">
        <w:rPr>
          <w:rFonts w:hint="eastAsia"/>
        </w:rPr>
        <w:t xml:space="preserve"> </w:t>
      </w:r>
      <w:r w:rsidRPr="00FC67DE">
        <w:t xml:space="preserve">  </w:t>
      </w:r>
      <w:r>
        <w:rPr>
          <w:rFonts w:hAnsi="宋体"/>
        </w:rPr>
        <w:t>)</w:t>
      </w:r>
    </w:p>
    <w:p w:rsidR="004C361D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40" w:dyaOrig="440">
          <v:shape id="_x0000_i1083" type="#_x0000_t75" style="width:47.25pt;height:21.9pt" o:ole="">
            <v:imagedata r:id="rId125" o:title=""/>
          </v:shape>
          <o:OLEObject Type="Embed" ProgID="Equation.DSMT4" ShapeID="_x0000_i1083" DrawAspect="Content" ObjectID="_1686573424" r:id="rId126"/>
        </w:object>
      </w:r>
      <w:r w:rsidR="004872FE">
        <w:rPr>
          <w:rFonts w:hint="eastAsia"/>
        </w:rPr>
        <w:t>．</w:t>
      </w:r>
      <w:r w:rsidR="004872FE">
        <w:t xml:space="preserve"> 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80" w:dyaOrig="440">
          <v:shape id="_x0000_i1084" type="#_x0000_t75" style="width:48.95pt;height:21.9pt" o:ole="">
            <v:imagedata r:id="rId127" o:title=""/>
          </v:shape>
          <o:OLEObject Type="Embed" ProgID="Equation.DSMT4" ShapeID="_x0000_i1084" DrawAspect="Content" ObjectID="_1686573425" r:id="rId128"/>
        </w:object>
      </w:r>
      <w:r w:rsidR="004872FE">
        <w:rPr>
          <w:rFonts w:hint="eastAsia"/>
        </w:rPr>
        <w:t>．</w:t>
      </w:r>
      <w:r w:rsidR="004872FE">
        <w:rPr>
          <w:rFonts w:hint="eastAsia"/>
        </w:rPr>
        <w:t xml:space="preserve"> 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60" w:dyaOrig="440">
          <v:shape id="_x0000_i1085" type="#_x0000_t75" style="width:48.4pt;height:21.9pt" o:ole="">
            <v:imagedata r:id="rId129" o:title=""/>
          </v:shape>
          <o:OLEObject Type="Embed" ProgID="Equation.DSMT4" ShapeID="_x0000_i1085" DrawAspect="Content" ObjectID="_1686573426" r:id="rId130"/>
        </w:object>
      </w:r>
      <w:r w:rsidR="004872FE">
        <w:rPr>
          <w:rFonts w:hint="eastAsia"/>
        </w:rPr>
        <w:t>．</w:t>
      </w:r>
      <w:r w:rsidR="004872FE">
        <w:t xml:space="preserve">  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80" w:dyaOrig="440">
          <v:shape id="_x0000_i1086" type="#_x0000_t75" style="width:48.95pt;height:21.9pt" o:ole="">
            <v:imagedata r:id="rId131" o:title=""/>
          </v:shape>
          <o:OLEObject Type="Embed" ProgID="Equation.DSMT4" ShapeID="_x0000_i1086" DrawAspect="Content" ObjectID="_1686573427" r:id="rId132"/>
        </w:object>
      </w:r>
      <w:r w:rsidR="004872FE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/>
    <w:p w:rsidR="004C361D" w:rsidRPr="00FC67DE" w:rsidRDefault="004C361D" w:rsidP="004C361D">
      <w:pPr>
        <w:pStyle w:val="1"/>
      </w:pPr>
      <w:r w:rsidRPr="00FC67DE">
        <w:t>三、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rFonts w:hAnsi="宋体"/>
          <w:szCs w:val="21"/>
        </w:rPr>
        <w:t>求微分方程</w:t>
      </w:r>
      <w:r w:rsidR="00677BC8" w:rsidRPr="00677BC8">
        <w:rPr>
          <w:position w:val="-10"/>
        </w:rPr>
        <w:object w:dxaOrig="1680" w:dyaOrig="360">
          <v:shape id="_x0000_i1087" type="#_x0000_t75" style="width:84.1pt;height:17.85pt" o:ole="">
            <v:imagedata r:id="rId133" o:title=""/>
          </v:shape>
          <o:OLEObject Type="Embed" ProgID="Equation.DSMT4" ShapeID="_x0000_i1087" DrawAspect="Content" ObjectID="_1686573428" r:id="rId134"/>
        </w:object>
      </w:r>
      <w:r w:rsidRPr="00FC67DE">
        <w:rPr>
          <w:rFonts w:hAnsi="宋体"/>
          <w:szCs w:val="21"/>
        </w:rPr>
        <w:t>满足条件</w:t>
      </w:r>
      <w:r w:rsidR="00677BC8" w:rsidRPr="00677BC8">
        <w:rPr>
          <w:position w:val="-10"/>
        </w:rPr>
        <w:object w:dxaOrig="1760" w:dyaOrig="320">
          <v:shape id="_x0000_i1088" type="#_x0000_t75" style="width:88.15pt;height:16.15pt" o:ole="">
            <v:imagedata r:id="rId135" o:title=""/>
          </v:shape>
          <o:OLEObject Type="Embed" ProgID="Equation.DSMT4" ShapeID="_x0000_i1088" DrawAspect="Content" ObjectID="_1686573429" r:id="rId136"/>
        </w:object>
      </w:r>
      <w:r w:rsidR="00C515C6">
        <w:rPr>
          <w:rFonts w:hint="eastAsia"/>
          <w:szCs w:val="21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ED42F3" w:rsidRDefault="00ED42F3" w:rsidP="004C361D">
      <w:pPr>
        <w:rPr>
          <w:rFonts w:hAnsi="宋体"/>
          <w:b/>
        </w:rPr>
      </w:pPr>
    </w:p>
    <w:p w:rsidR="004C361D" w:rsidRPr="00FC67DE" w:rsidRDefault="004C361D" w:rsidP="004C361D">
      <w:pPr>
        <w:pStyle w:val="1"/>
      </w:pPr>
      <w:r w:rsidRPr="00FC67DE">
        <w:t>四、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Default="004C361D" w:rsidP="00677B9C">
      <w:pPr>
        <w:adjustRightInd w:val="0"/>
        <w:ind w:leftChars="200" w:left="480"/>
        <w:rPr>
          <w:rFonts w:hAnsi="宋体"/>
          <w:szCs w:val="21"/>
        </w:rPr>
      </w:pPr>
      <w:r w:rsidRPr="00FC67DE">
        <w:rPr>
          <w:rFonts w:hAnsi="宋体"/>
          <w:szCs w:val="21"/>
        </w:rPr>
        <w:t>计算二重积分</w:t>
      </w:r>
      <w:r w:rsidR="00677BC8" w:rsidRPr="00677BC8">
        <w:rPr>
          <w:position w:val="-36"/>
        </w:rPr>
        <w:object w:dxaOrig="2079" w:dyaOrig="840">
          <v:shape id="_x0000_i1089" type="#_x0000_t75" style="width:103.7pt;height:42.05pt" o:ole="">
            <v:imagedata r:id="rId137" o:title=""/>
          </v:shape>
          <o:OLEObject Type="Embed" ProgID="Equation.DSMT4" ShapeID="_x0000_i1089" DrawAspect="Content" ObjectID="_1686573430" r:id="rId138"/>
        </w:object>
      </w:r>
      <w:r w:rsidRPr="00FC67DE">
        <w:rPr>
          <w:rFonts w:hAnsi="宋体"/>
          <w:szCs w:val="21"/>
        </w:rPr>
        <w:t>，其中</w:t>
      </w:r>
      <w:r w:rsidR="00677BC8" w:rsidRPr="00025957">
        <w:rPr>
          <w:position w:val="-4"/>
        </w:rPr>
        <w:object w:dxaOrig="240" w:dyaOrig="260">
          <v:shape id="_x0000_i1090" type="#_x0000_t75" style="width:12.1pt;height:13.25pt" o:ole="">
            <v:imagedata r:id="rId139" o:title=""/>
          </v:shape>
          <o:OLEObject Type="Embed" ProgID="Equation.DSMT4" ShapeID="_x0000_i1090" DrawAspect="Content" ObjectID="_1686573431" r:id="rId140"/>
        </w:object>
      </w:r>
      <w:r w:rsidRPr="00FC67DE">
        <w:rPr>
          <w:rFonts w:hAnsi="宋体"/>
          <w:szCs w:val="21"/>
        </w:rPr>
        <w:t>是由曲线</w:t>
      </w:r>
      <w:r w:rsidR="00677BC8" w:rsidRPr="00677BC8">
        <w:rPr>
          <w:position w:val="-10"/>
        </w:rPr>
        <w:object w:dxaOrig="2400" w:dyaOrig="420">
          <v:shape id="_x0000_i1091" type="#_x0000_t75" style="width:119.8pt;height:20.75pt" o:ole="">
            <v:imagedata r:id="rId141" o:title=""/>
          </v:shape>
          <o:OLEObject Type="Embed" ProgID="Equation.DSMT4" ShapeID="_x0000_i1091" DrawAspect="Content" ObjectID="_1686573432" r:id="rId142"/>
        </w:object>
      </w:r>
      <w:r w:rsidRPr="00FC67DE">
        <w:rPr>
          <w:rFonts w:hAnsi="宋体"/>
          <w:szCs w:val="21"/>
        </w:rPr>
        <w:t>和直线</w:t>
      </w:r>
      <w:r w:rsidR="00677BC8" w:rsidRPr="00677BC8">
        <w:rPr>
          <w:position w:val="-10"/>
        </w:rPr>
        <w:object w:dxaOrig="720" w:dyaOrig="260">
          <v:shape id="_x0000_i1092" type="#_x0000_t75" style="width:36.3pt;height:13.25pt" o:ole="">
            <v:imagedata r:id="rId143" o:title=""/>
          </v:shape>
          <o:OLEObject Type="Embed" ProgID="Equation.DSMT4" ShapeID="_x0000_i1092" DrawAspect="Content" ObjectID="_1686573433" r:id="rId144"/>
        </w:object>
      </w:r>
      <w:r w:rsidRPr="00FC67DE">
        <w:rPr>
          <w:rFonts w:hAnsi="宋体"/>
          <w:szCs w:val="21"/>
        </w:rPr>
        <w:t>围成的区域</w:t>
      </w:r>
      <w:r w:rsidR="00677B9C">
        <w:rPr>
          <w:rFonts w:hAnsi="宋体" w:hint="eastAsia"/>
          <w:szCs w:val="21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FC67DE" w:rsidRDefault="004C361D" w:rsidP="004C361D">
      <w:pPr>
        <w:rPr>
          <w:szCs w:val="21"/>
        </w:rPr>
      </w:pPr>
    </w:p>
    <w:p w:rsidR="004C361D" w:rsidRPr="00FC67DE" w:rsidRDefault="004C361D" w:rsidP="004C361D">
      <w:pPr>
        <w:pStyle w:val="1"/>
      </w:pPr>
      <w:r w:rsidRPr="00FC67DE">
        <w:t>五、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Pr="00FC67DE" w:rsidRDefault="004C361D" w:rsidP="005C2FA6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假设某企业在两个相互分割的市场上出售同一种产品，两个市场的需求函数</w:t>
      </w:r>
      <w:r w:rsidRPr="00FC67DE">
        <w:rPr>
          <w:rFonts w:hAnsi="宋体"/>
          <w:szCs w:val="21"/>
        </w:rPr>
        <w:lastRenderedPageBreak/>
        <w:t>分别是</w:t>
      </w:r>
    </w:p>
    <w:p w:rsidR="004C361D" w:rsidRPr="00FC67DE" w:rsidRDefault="00677BC8" w:rsidP="005C2FA6">
      <w:pPr>
        <w:ind w:leftChars="200" w:left="480"/>
        <w:jc w:val="center"/>
        <w:rPr>
          <w:szCs w:val="21"/>
        </w:rPr>
      </w:pPr>
      <w:r w:rsidRPr="00677BC8">
        <w:rPr>
          <w:position w:val="-12"/>
        </w:rPr>
        <w:object w:dxaOrig="2439" w:dyaOrig="360">
          <v:shape id="_x0000_i1093" type="#_x0000_t75" style="width:122.1pt;height:17.85pt" o:ole="">
            <v:imagedata r:id="rId145" o:title=""/>
          </v:shape>
          <o:OLEObject Type="Embed" ProgID="Equation.DSMT4" ShapeID="_x0000_i1093" DrawAspect="Content" ObjectID="_1686573434" r:id="rId146"/>
        </w:object>
      </w:r>
    </w:p>
    <w:p w:rsidR="004C361D" w:rsidRPr="00FC67DE" w:rsidRDefault="004C361D" w:rsidP="005C2FA6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其中</w:t>
      </w:r>
      <w:r w:rsidR="00677BC8" w:rsidRPr="00677BC8">
        <w:rPr>
          <w:position w:val="-12"/>
        </w:rPr>
        <w:object w:dxaOrig="260" w:dyaOrig="360">
          <v:shape id="_x0000_i1094" type="#_x0000_t75" style="width:13.25pt;height:17.85pt" o:ole="">
            <v:imagedata r:id="rId147" o:title=""/>
          </v:shape>
          <o:OLEObject Type="Embed" ProgID="Equation.DSMT4" ShapeID="_x0000_i1094" DrawAspect="Content" ObjectID="_1686573435" r:id="rId148"/>
        </w:object>
      </w:r>
      <w:r w:rsidRPr="00FC67DE">
        <w:rPr>
          <w:rFonts w:hAnsi="宋体"/>
          <w:szCs w:val="21"/>
        </w:rPr>
        <w:t>和</w:t>
      </w:r>
      <w:r w:rsidR="00677BC8" w:rsidRPr="00677BC8">
        <w:rPr>
          <w:position w:val="-12"/>
        </w:rPr>
        <w:object w:dxaOrig="260" w:dyaOrig="360">
          <v:shape id="_x0000_i1095" type="#_x0000_t75" style="width:13.25pt;height:17.85pt" o:ole="">
            <v:imagedata r:id="rId149" o:title=""/>
          </v:shape>
          <o:OLEObject Type="Embed" ProgID="Equation.DSMT4" ShapeID="_x0000_i1095" DrawAspect="Content" ObjectID="_1686573436" r:id="rId150"/>
        </w:object>
      </w:r>
      <w:r w:rsidRPr="00FC67DE">
        <w:rPr>
          <w:rFonts w:hAnsi="宋体"/>
          <w:szCs w:val="21"/>
        </w:rPr>
        <w:t>分别表示该产品在两个市场的价格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单位：万元</w:t>
      </w:r>
      <w:r w:rsidRPr="00FC67DE">
        <w:rPr>
          <w:szCs w:val="21"/>
        </w:rPr>
        <w:t>/</w:t>
      </w:r>
      <w:r w:rsidRPr="00FC67DE">
        <w:rPr>
          <w:rFonts w:hAnsi="宋体"/>
          <w:szCs w:val="21"/>
        </w:rPr>
        <w:t>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</w:t>
      </w:r>
      <w:r w:rsidR="00677BC8" w:rsidRPr="00677BC8">
        <w:rPr>
          <w:position w:val="-12"/>
        </w:rPr>
        <w:object w:dxaOrig="279" w:dyaOrig="360">
          <v:shape id="_x0000_i1096" type="#_x0000_t75" style="width:13.8pt;height:17.85pt" o:ole="">
            <v:imagedata r:id="rId151" o:title=""/>
          </v:shape>
          <o:OLEObject Type="Embed" ProgID="Equation.DSMT4" ShapeID="_x0000_i1096" DrawAspect="Content" ObjectID="_1686573437" r:id="rId152"/>
        </w:object>
      </w:r>
      <w:r w:rsidRPr="00FC67DE">
        <w:rPr>
          <w:rFonts w:hAnsi="宋体"/>
          <w:szCs w:val="21"/>
        </w:rPr>
        <w:t>和</w:t>
      </w:r>
      <w:r w:rsidR="00677BC8" w:rsidRPr="00677BC8">
        <w:rPr>
          <w:position w:val="-12"/>
        </w:rPr>
        <w:object w:dxaOrig="279" w:dyaOrig="360">
          <v:shape id="_x0000_i1097" type="#_x0000_t75" style="width:13.8pt;height:17.85pt" o:ole="">
            <v:imagedata r:id="rId153" o:title=""/>
          </v:shape>
          <o:OLEObject Type="Embed" ProgID="Equation.DSMT4" ShapeID="_x0000_i1097" DrawAspect="Content" ObjectID="_1686573438" r:id="rId154"/>
        </w:object>
      </w:r>
      <w:r w:rsidRPr="00FC67DE">
        <w:rPr>
          <w:rFonts w:hAnsi="宋体"/>
          <w:szCs w:val="21"/>
        </w:rPr>
        <w:t>分别表示该产品在两个市场的销售量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即需求量，单位：吨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，并且该企业生产这种产品的总成本函数是</w:t>
      </w:r>
      <w:r w:rsidR="00677BC8" w:rsidRPr="00677BC8">
        <w:rPr>
          <w:position w:val="-10"/>
        </w:rPr>
        <w:object w:dxaOrig="1020" w:dyaOrig="320">
          <v:shape id="_x0000_i1098" type="#_x0000_t75" style="width:51.25pt;height:16.15pt" o:ole="">
            <v:imagedata r:id="rId155" o:title=""/>
          </v:shape>
          <o:OLEObject Type="Embed" ProgID="Equation.DSMT4" ShapeID="_x0000_i1098" DrawAspect="Content" ObjectID="_1686573439" r:id="rId156"/>
        </w:object>
      </w:r>
      <w:r w:rsidRPr="00FC67DE">
        <w:rPr>
          <w:rFonts w:hAnsi="宋体"/>
          <w:szCs w:val="21"/>
        </w:rPr>
        <w:t>，其中</w:t>
      </w:r>
      <w:r w:rsidR="00677BC8" w:rsidRPr="00677BC8">
        <w:rPr>
          <w:position w:val="-10"/>
        </w:rPr>
        <w:object w:dxaOrig="220" w:dyaOrig="320">
          <v:shape id="_x0000_i1099" type="#_x0000_t75" style="width:10.35pt;height:16.15pt" o:ole="">
            <v:imagedata r:id="rId157" o:title=""/>
          </v:shape>
          <o:OLEObject Type="Embed" ProgID="Equation.DSMT4" ShapeID="_x0000_i1099" DrawAspect="Content" ObjectID="_1686573440" r:id="rId158"/>
        </w:object>
      </w:r>
      <w:r w:rsidRPr="00FC67DE">
        <w:rPr>
          <w:rFonts w:hAnsi="宋体"/>
          <w:szCs w:val="21"/>
        </w:rPr>
        <w:t>表示该产品在两个市场的销售总量，即</w:t>
      </w:r>
      <w:r w:rsidR="00677BC8" w:rsidRPr="00677BC8">
        <w:rPr>
          <w:position w:val="-12"/>
        </w:rPr>
        <w:object w:dxaOrig="1100" w:dyaOrig="360">
          <v:shape id="_x0000_i1100" type="#_x0000_t75" style="width:54.7pt;height:17.85pt" o:ole="">
            <v:imagedata r:id="rId159" o:title=""/>
          </v:shape>
          <o:OLEObject Type="Embed" ProgID="Equation.DSMT4" ShapeID="_x0000_i1100" DrawAspect="Content" ObjectID="_1686573441" r:id="rId160"/>
        </w:object>
      </w:r>
      <w:r w:rsidR="00893898">
        <w:rPr>
          <w:rFonts w:hint="eastAsia"/>
        </w:rPr>
        <w:t>．</w:t>
      </w:r>
    </w:p>
    <w:p w:rsidR="004C361D" w:rsidRPr="00FC67DE" w:rsidRDefault="004C361D" w:rsidP="005C2FA6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 w:rsidR="005C2FA6"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如果该企业实行价格差别策略，试确定两个市场上该产品的销售量和价格，使该企业获得最大利润；</w:t>
      </w:r>
    </w:p>
    <w:p w:rsidR="004C361D" w:rsidRDefault="004C361D" w:rsidP="005C2FA6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 w:rsidR="005C2FA6"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如果该企业实行价格无差别策略，试确定两个市场上该产品的销售量及其统一的价格，使该企业的总利润最大化；并比较两种价格策略下的总利润大小</w:t>
      </w:r>
      <w:r w:rsidR="005C2FA6">
        <w:rPr>
          <w:rFonts w:hint="eastAsia"/>
          <w:szCs w:val="21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C2FA6" w:rsidRPr="00FC67DE" w:rsidRDefault="005C2FA6" w:rsidP="004C361D">
      <w:pPr>
        <w:rPr>
          <w:szCs w:val="21"/>
        </w:rPr>
      </w:pPr>
    </w:p>
    <w:p w:rsidR="004C361D" w:rsidRPr="00FC67DE" w:rsidRDefault="004C361D" w:rsidP="004C361D">
      <w:pPr>
        <w:pStyle w:val="1"/>
      </w:pPr>
      <w:r w:rsidRPr="00FC67DE">
        <w:t>六、</w:t>
      </w:r>
      <w:r>
        <w:rPr>
          <w:rFonts w:hint="eastAsia"/>
        </w:rPr>
        <w:t>（</w:t>
      </w:r>
      <w:r w:rsidRPr="00FC67DE">
        <w:t>本题满分7分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</w:pPr>
      <w:r w:rsidRPr="00FC67DE">
        <w:rPr>
          <w:rFonts w:hAnsi="宋体"/>
        </w:rPr>
        <w:t>求函数</w:t>
      </w:r>
      <w:r w:rsidR="00677BC8" w:rsidRPr="00677BC8">
        <w:rPr>
          <w:position w:val="-10"/>
        </w:rPr>
        <w:object w:dxaOrig="1860" w:dyaOrig="520">
          <v:shape id="_x0000_i1101" type="#_x0000_t75" style="width:92.75pt;height:25.9pt" o:ole="">
            <v:imagedata r:id="rId161" o:title=""/>
          </v:shape>
          <o:OLEObject Type="Embed" ProgID="Equation.DSMT4" ShapeID="_x0000_i1101" DrawAspect="Content" ObjectID="_1686573442" r:id="rId162"/>
        </w:object>
      </w:r>
      <w:r w:rsidRPr="00FC67DE">
        <w:rPr>
          <w:rFonts w:hAnsi="宋体"/>
        </w:rPr>
        <w:t>的单调区间和极值，并求该函数图形的渐近线</w:t>
      </w:r>
      <w:r w:rsidRPr="00FC67DE">
        <w:t>.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>
      <w:pPr>
        <w:rPr>
          <w:rFonts w:hAnsi="宋体"/>
          <w:b/>
        </w:rPr>
      </w:pPr>
    </w:p>
    <w:p w:rsidR="004C361D" w:rsidRPr="00FC67DE" w:rsidRDefault="004C361D" w:rsidP="004C361D">
      <w:pPr>
        <w:pStyle w:val="1"/>
      </w:pPr>
      <w:r w:rsidRPr="00FC67DE">
        <w:t>七、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196" w:firstLine="470"/>
        <w:rPr>
          <w:szCs w:val="21"/>
        </w:rPr>
      </w:pPr>
      <w:r w:rsidRPr="00FC67DE">
        <w:rPr>
          <w:rFonts w:hAnsi="宋体"/>
          <w:szCs w:val="21"/>
        </w:rPr>
        <w:t>设</w:t>
      </w:r>
      <w:r w:rsidR="00677BC8" w:rsidRPr="00677BC8">
        <w:rPr>
          <w:position w:val="-18"/>
        </w:rPr>
        <w:object w:dxaOrig="3240" w:dyaOrig="600">
          <v:shape id="_x0000_i1102" type="#_x0000_t75" style="width:161.3pt;height:29.95pt" o:ole="">
            <v:imagedata r:id="rId163" o:title=""/>
          </v:shape>
          <o:OLEObject Type="Embed" ProgID="Equation.DSMT4" ShapeID="_x0000_i1102" DrawAspect="Content" ObjectID="_1686573443" r:id="rId164"/>
        </w:object>
      </w:r>
      <w:r w:rsidRPr="00FC67DE">
        <w:rPr>
          <w:rFonts w:hAnsi="宋体"/>
          <w:szCs w:val="21"/>
        </w:rPr>
        <w:t>求</w:t>
      </w:r>
      <w:r w:rsidR="00677BC8" w:rsidRPr="00677BC8">
        <w:rPr>
          <w:position w:val="-28"/>
        </w:rPr>
        <w:object w:dxaOrig="540" w:dyaOrig="680">
          <v:shape id="_x0000_i1103" type="#_x0000_t75" style="width:27.05pt;height:34pt" o:ole="">
            <v:imagedata r:id="rId165" o:title=""/>
          </v:shape>
          <o:OLEObject Type="Embed" ProgID="Equation.DSMT4" ShapeID="_x0000_i1103" DrawAspect="Content" ObjectID="_1686573444" r:id="rId166"/>
        </w:object>
      </w:r>
      <w:r w:rsidR="00250657">
        <w:rPr>
          <w:rFonts w:hint="eastAsia"/>
          <w:szCs w:val="21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Default="004C361D" w:rsidP="004C361D">
      <w:pPr>
        <w:rPr>
          <w:rFonts w:hAnsi="宋体"/>
          <w:b/>
          <w:szCs w:val="21"/>
        </w:rPr>
      </w:pPr>
    </w:p>
    <w:p w:rsidR="004C361D" w:rsidRPr="00FC67DE" w:rsidRDefault="004C361D" w:rsidP="004C361D">
      <w:pPr>
        <w:pStyle w:val="1"/>
      </w:pPr>
      <w:r w:rsidRPr="00FC67DE">
        <w:t>八、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【同试卷一第九题】</w:t>
      </w:r>
    </w:p>
    <w:p w:rsidR="004C361D" w:rsidRPr="002C68E3" w:rsidRDefault="004C361D" w:rsidP="004C361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677BC8" w:rsidRPr="00677BC8">
        <w:rPr>
          <w:position w:val="-10"/>
        </w:rPr>
        <w:object w:dxaOrig="540" w:dyaOrig="320">
          <v:shape id="_x0000_i1104" type="#_x0000_t75" style="width:27.05pt;height:16.15pt" o:ole="">
            <v:imagedata r:id="rId167" o:title=""/>
          </v:shape>
          <o:OLEObject Type="Embed" ProgID="Equation.DSMT4" ShapeID="_x0000_i1104" DrawAspect="Content" ObjectID="_1686573445" r:id="rId168"/>
        </w:object>
      </w:r>
      <w:r w:rsidRPr="002C68E3">
        <w:rPr>
          <w:rFonts w:hAnsi="宋体"/>
          <w:kern w:val="0"/>
          <w:szCs w:val="21"/>
        </w:rPr>
        <w:t>在</w:t>
      </w:r>
      <w:r w:rsidR="00677BC8" w:rsidRPr="00677BC8">
        <w:rPr>
          <w:position w:val="-14"/>
        </w:rPr>
        <w:object w:dxaOrig="580" w:dyaOrig="400">
          <v:shape id="_x0000_i1105" type="#_x0000_t75" style="width:28.8pt;height:20.15pt" o:ole="">
            <v:imagedata r:id="rId169" o:title=""/>
          </v:shape>
          <o:OLEObject Type="Embed" ProgID="Equation.DSMT4" ShapeID="_x0000_i1105" DrawAspect="Content" ObjectID="_1686573446" r:id="rId170"/>
        </w:object>
      </w:r>
      <w:r w:rsidRPr="002C68E3">
        <w:rPr>
          <w:rFonts w:hAnsi="宋体"/>
          <w:kern w:val="0"/>
          <w:szCs w:val="21"/>
        </w:rPr>
        <w:t>上连续，且</w:t>
      </w:r>
      <w:r w:rsidR="00677BC8" w:rsidRPr="00677BC8">
        <w:rPr>
          <w:position w:val="-18"/>
        </w:rPr>
        <w:object w:dxaOrig="1359" w:dyaOrig="520">
          <v:shape id="_x0000_i1106" type="#_x0000_t75" style="width:67.95pt;height:25.9pt" o:ole="">
            <v:imagedata r:id="rId171" o:title=""/>
          </v:shape>
          <o:OLEObject Type="Embed" ProgID="Equation.DSMT4" ShapeID="_x0000_i1106" DrawAspect="Content" ObjectID="_1686573447" r:id="rId172"/>
        </w:object>
      </w:r>
      <w:r>
        <w:rPr>
          <w:rFonts w:hint="eastAsia"/>
        </w:rPr>
        <w:t>，</w:t>
      </w:r>
      <w:r w:rsidR="00677BC8" w:rsidRPr="00677BC8">
        <w:rPr>
          <w:position w:val="-18"/>
        </w:rPr>
        <w:object w:dxaOrig="1860" w:dyaOrig="520">
          <v:shape id="_x0000_i1107" type="#_x0000_t75" style="width:92.75pt;height:25.9pt" o:ole="">
            <v:imagedata r:id="rId173" o:title=""/>
          </v:shape>
          <o:OLEObject Type="Embed" ProgID="Equation.DSMT4" ShapeID="_x0000_i1107" DrawAspect="Content" ObjectID="_1686573448" r:id="rId174"/>
        </w:object>
      </w:r>
      <w:r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677BC8" w:rsidRPr="00677BC8">
        <w:rPr>
          <w:position w:val="-10"/>
        </w:rPr>
        <w:object w:dxaOrig="580" w:dyaOrig="320">
          <v:shape id="_x0000_i1108" type="#_x0000_t75" style="width:28.8pt;height:16.15pt" o:ole="">
            <v:imagedata r:id="rId175" o:title=""/>
          </v:shape>
          <o:OLEObject Type="Embed" ProgID="Equation.DSMT4" ShapeID="_x0000_i1108" DrawAspect="Content" ObjectID="_1686573449" r:id="rId176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677BC8" w:rsidRPr="00677BC8">
        <w:rPr>
          <w:position w:val="-12"/>
        </w:rPr>
        <w:object w:dxaOrig="620" w:dyaOrig="360">
          <v:shape id="_x0000_i1109" type="#_x0000_t75" style="width:31.1pt;height:17.85pt" o:ole="">
            <v:imagedata r:id="rId177" o:title=""/>
          </v:shape>
          <o:OLEObject Type="Embed" ProgID="Equation.DSMT4" ShapeID="_x0000_i1109" DrawAspect="Content" ObjectID="_1686573450" r:id="rId178"/>
        </w:object>
      </w:r>
      <w:r w:rsidRPr="002C68E3">
        <w:rPr>
          <w:rFonts w:hAnsi="宋体"/>
          <w:kern w:val="0"/>
          <w:szCs w:val="21"/>
        </w:rPr>
        <w:t>使</w:t>
      </w:r>
      <w:r w:rsidR="00677BC8" w:rsidRPr="00677BC8">
        <w:rPr>
          <w:position w:val="-12"/>
        </w:rPr>
        <w:object w:dxaOrig="1700" w:dyaOrig="360">
          <v:shape id="_x0000_i1110" type="#_x0000_t75" style="width:85.25pt;height:17.85pt" o:ole="">
            <v:imagedata r:id="rId179" o:title=""/>
          </v:shape>
          <o:OLEObject Type="Embed" ProgID="Equation.DSMT4" ShapeID="_x0000_i1110" DrawAspect="Content" ObjectID="_1686573451" r:id="rId180"/>
        </w:object>
      </w:r>
      <w:r>
        <w:rPr>
          <w:rFonts w:hint="eastAsia"/>
        </w:rPr>
        <w:t>．</w:t>
      </w:r>
    </w:p>
    <w:p w:rsidR="004C361D" w:rsidRPr="004F5B76" w:rsidRDefault="004C361D" w:rsidP="004C361D">
      <w:pPr>
        <w:rPr>
          <w:rFonts w:hAnsi="宋体"/>
          <w:b/>
          <w:szCs w:val="21"/>
        </w:rPr>
      </w:pPr>
    </w:p>
    <w:p w:rsidR="004C361D" w:rsidRPr="004C361D" w:rsidRDefault="004C361D" w:rsidP="004C361D">
      <w:pPr>
        <w:rPr>
          <w:rFonts w:hAnsi="宋体"/>
          <w:b/>
          <w:szCs w:val="21"/>
        </w:rPr>
      </w:pPr>
    </w:p>
    <w:p w:rsidR="004C361D" w:rsidRPr="00FC67DE" w:rsidRDefault="004C361D" w:rsidP="004C361D">
      <w:pPr>
        <w:pStyle w:val="1"/>
      </w:pPr>
      <w:r w:rsidRPr="00FC67DE">
        <w:t>九、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</w:p>
    <w:p w:rsidR="004C361D" w:rsidRPr="00FC67DE" w:rsidRDefault="004C361D" w:rsidP="001640A7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设向量组</w:t>
      </w:r>
      <w:r w:rsidR="00677BC8" w:rsidRPr="00677BC8">
        <w:rPr>
          <w:position w:val="-12"/>
        </w:rPr>
        <w:object w:dxaOrig="5620" w:dyaOrig="380">
          <v:shape id="_x0000_i1111" type="#_x0000_t75" style="width:281.1pt;height:19pt" o:ole="">
            <v:imagedata r:id="rId181" o:title=""/>
          </v:shape>
          <o:OLEObject Type="Embed" ProgID="Equation.DSMT4" ShapeID="_x0000_i1111" DrawAspect="Content" ObjectID="_1686573452" r:id="rId182"/>
        </w:object>
      </w:r>
      <w:r w:rsidR="00C3141D">
        <w:rPr>
          <w:rFonts w:hint="eastAsia"/>
        </w:rPr>
        <w:t>．</w:t>
      </w:r>
      <w:r w:rsidRPr="00FC67DE">
        <w:rPr>
          <w:rFonts w:hAnsi="宋体"/>
          <w:szCs w:val="21"/>
        </w:rPr>
        <w:t>试问</w:t>
      </w:r>
      <w:r w:rsidR="00677BC8" w:rsidRPr="00677BC8">
        <w:rPr>
          <w:position w:val="-8"/>
        </w:rPr>
        <w:object w:dxaOrig="580" w:dyaOrig="300">
          <v:shape id="_x0000_i1112" type="#_x0000_t75" style="width:28.8pt;height:15pt" o:ole="">
            <v:imagedata r:id="rId183" o:title=""/>
          </v:shape>
          <o:OLEObject Type="Embed" ProgID="Equation.DSMT4" ShapeID="_x0000_i1112" DrawAspect="Content" ObjectID="_1686573453" r:id="rId184"/>
        </w:object>
      </w:r>
      <w:r w:rsidRPr="00FC67DE">
        <w:rPr>
          <w:rFonts w:hAnsi="宋体"/>
          <w:szCs w:val="21"/>
        </w:rPr>
        <w:t>满足什么条件时，</w:t>
      </w:r>
    </w:p>
    <w:p w:rsidR="004C361D" w:rsidRPr="00FC67DE" w:rsidRDefault="004C361D" w:rsidP="001640A7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 w:rsidR="001640A7">
        <w:rPr>
          <w:rFonts w:hAnsi="宋体" w:hint="eastAsia"/>
          <w:szCs w:val="21"/>
        </w:rPr>
        <w:t xml:space="preserve"> </w:t>
      </w:r>
      <w:r w:rsidR="00677BC8" w:rsidRPr="00677BC8">
        <w:rPr>
          <w:position w:val="-10"/>
        </w:rPr>
        <w:object w:dxaOrig="240" w:dyaOrig="320">
          <v:shape id="_x0000_i1113" type="#_x0000_t75" style="width:12.1pt;height:16.15pt" o:ole="">
            <v:imagedata r:id="rId185" o:title=""/>
          </v:shape>
          <o:OLEObject Type="Embed" ProgID="Equation.DSMT4" ShapeID="_x0000_i1113" DrawAspect="Content" ObjectID="_1686573454" r:id="rId186"/>
        </w:object>
      </w:r>
      <w:r w:rsidRPr="00FC67DE">
        <w:rPr>
          <w:rFonts w:hAnsi="宋体"/>
          <w:szCs w:val="21"/>
        </w:rPr>
        <w:t>可由</w:t>
      </w:r>
      <w:r w:rsidR="00677BC8" w:rsidRPr="00677BC8">
        <w:rPr>
          <w:position w:val="-12"/>
        </w:rPr>
        <w:object w:dxaOrig="920" w:dyaOrig="360">
          <v:shape id="_x0000_i1114" type="#_x0000_t75" style="width:46.1pt;height:17.85pt" o:ole="">
            <v:imagedata r:id="rId187" o:title=""/>
          </v:shape>
          <o:OLEObject Type="Embed" ProgID="Equation.DSMT4" ShapeID="_x0000_i1114" DrawAspect="Content" ObjectID="_1686573455" r:id="rId188"/>
        </w:object>
      </w:r>
      <w:r w:rsidRPr="00FC67DE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，且表示唯一？</w:t>
      </w:r>
    </w:p>
    <w:p w:rsidR="004C361D" w:rsidRPr="00FC67DE" w:rsidRDefault="004C361D" w:rsidP="001640A7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 w:rsidR="001640A7">
        <w:rPr>
          <w:rFonts w:hAnsi="宋体" w:hint="eastAsia"/>
          <w:szCs w:val="21"/>
        </w:rPr>
        <w:t xml:space="preserve"> </w:t>
      </w:r>
      <w:r w:rsidR="00677BC8" w:rsidRPr="00677BC8">
        <w:rPr>
          <w:position w:val="-10"/>
        </w:rPr>
        <w:object w:dxaOrig="240" w:dyaOrig="320">
          <v:shape id="_x0000_i1115" type="#_x0000_t75" style="width:12.1pt;height:16.15pt" o:ole="">
            <v:imagedata r:id="rId189" o:title=""/>
          </v:shape>
          <o:OLEObject Type="Embed" ProgID="Equation.DSMT4" ShapeID="_x0000_i1115" DrawAspect="Content" ObjectID="_1686573456" r:id="rId190"/>
        </w:object>
      </w:r>
      <w:r w:rsidRPr="00FC67DE">
        <w:rPr>
          <w:rFonts w:hAnsi="宋体"/>
          <w:szCs w:val="21"/>
        </w:rPr>
        <w:t>不能由</w:t>
      </w:r>
      <w:r w:rsidR="00677BC8" w:rsidRPr="00677BC8">
        <w:rPr>
          <w:position w:val="-12"/>
        </w:rPr>
        <w:object w:dxaOrig="920" w:dyaOrig="360">
          <v:shape id="_x0000_i1116" type="#_x0000_t75" style="width:46.1pt;height:17.85pt" o:ole="">
            <v:imagedata r:id="rId191" o:title=""/>
          </v:shape>
          <o:OLEObject Type="Embed" ProgID="Equation.DSMT4" ShapeID="_x0000_i1116" DrawAspect="Content" ObjectID="_1686573457" r:id="rId192"/>
        </w:object>
      </w:r>
      <w:r w:rsidR="001640A7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？</w:t>
      </w:r>
    </w:p>
    <w:p w:rsidR="004C361D" w:rsidRPr="00FC67DE" w:rsidRDefault="004C361D" w:rsidP="001640A7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3</w:t>
      </w:r>
      <w:r>
        <w:rPr>
          <w:rFonts w:hAnsi="宋体"/>
          <w:szCs w:val="21"/>
        </w:rPr>
        <w:t>)</w:t>
      </w:r>
      <w:r w:rsidR="001640A7">
        <w:rPr>
          <w:rFonts w:hAnsi="宋体" w:hint="eastAsia"/>
          <w:szCs w:val="21"/>
        </w:rPr>
        <w:t xml:space="preserve"> </w:t>
      </w:r>
      <w:r w:rsidR="00677BC8" w:rsidRPr="00677BC8">
        <w:rPr>
          <w:position w:val="-10"/>
        </w:rPr>
        <w:object w:dxaOrig="240" w:dyaOrig="320">
          <v:shape id="_x0000_i1117" type="#_x0000_t75" style="width:12.1pt;height:16.15pt" o:ole="">
            <v:imagedata r:id="rId193" o:title=""/>
          </v:shape>
          <o:OLEObject Type="Embed" ProgID="Equation.DSMT4" ShapeID="_x0000_i1117" DrawAspect="Content" ObjectID="_1686573458" r:id="rId194"/>
        </w:object>
      </w:r>
      <w:r w:rsidRPr="00FC67DE">
        <w:rPr>
          <w:rFonts w:hAnsi="宋体"/>
          <w:szCs w:val="21"/>
        </w:rPr>
        <w:t>可由</w:t>
      </w:r>
      <w:r w:rsidR="00677BC8" w:rsidRPr="00677BC8">
        <w:rPr>
          <w:position w:val="-12"/>
        </w:rPr>
        <w:object w:dxaOrig="920" w:dyaOrig="360">
          <v:shape id="_x0000_i1118" type="#_x0000_t75" style="width:46.1pt;height:17.85pt" o:ole="">
            <v:imagedata r:id="rId195" o:title=""/>
          </v:shape>
          <o:OLEObject Type="Embed" ProgID="Equation.DSMT4" ShapeID="_x0000_i1118" DrawAspect="Content" ObjectID="_1686573459" r:id="rId196"/>
        </w:object>
      </w:r>
      <w:r w:rsidR="001640A7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，但表示不唯一？并求出一般表达式</w:t>
      </w:r>
      <w:r w:rsidR="001640A7">
        <w:rPr>
          <w:rFonts w:hint="eastAsia"/>
          <w:szCs w:val="21"/>
        </w:rPr>
        <w:t>．</w:t>
      </w:r>
    </w:p>
    <w:p w:rsidR="0094156A" w:rsidRPr="004F5B76" w:rsidRDefault="0094156A" w:rsidP="0094156A">
      <w:pPr>
        <w:rPr>
          <w:szCs w:val="21"/>
        </w:rPr>
      </w:pPr>
    </w:p>
    <w:p w:rsidR="004C361D" w:rsidRDefault="004C361D" w:rsidP="004C361D">
      <w:pPr>
        <w:rPr>
          <w:rFonts w:hAnsi="宋体"/>
          <w:b/>
          <w:szCs w:val="21"/>
        </w:rPr>
      </w:pPr>
    </w:p>
    <w:p w:rsidR="004C361D" w:rsidRPr="00FC67DE" w:rsidRDefault="004C361D" w:rsidP="004C361D">
      <w:pPr>
        <w:pStyle w:val="1"/>
      </w:pPr>
      <w:r w:rsidRPr="00FC67DE">
        <w:t>十、</w:t>
      </w:r>
      <w:r>
        <w:rPr>
          <w:rFonts w:hint="eastAsia"/>
        </w:rPr>
        <w:t>（</w:t>
      </w:r>
      <w:r w:rsidRPr="00FC67DE">
        <w:t>本题满分9分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rFonts w:hAnsi="宋体"/>
          <w:szCs w:val="21"/>
        </w:rPr>
        <w:t>设有</w:t>
      </w:r>
      <w:r w:rsidR="00677BC8" w:rsidRPr="00025957">
        <w:rPr>
          <w:position w:val="-4"/>
        </w:rPr>
        <w:object w:dxaOrig="200" w:dyaOrig="200">
          <v:shape id="_x0000_i1119" type="#_x0000_t75" style="width:9.8pt;height:9.8pt" o:ole="">
            <v:imagedata r:id="rId197" o:title=""/>
          </v:shape>
          <o:OLEObject Type="Embed" ProgID="Equation.DSMT4" ShapeID="_x0000_i1119" DrawAspect="Content" ObjectID="_1686573460" r:id="rId198"/>
        </w:object>
      </w:r>
      <w:r w:rsidRPr="00FC67DE">
        <w:rPr>
          <w:rFonts w:hAnsi="宋体"/>
          <w:szCs w:val="21"/>
        </w:rPr>
        <w:t>元实二次型</w:t>
      </w:r>
    </w:p>
    <w:p w:rsidR="004C361D" w:rsidRPr="00FC67DE" w:rsidRDefault="00677BC8" w:rsidP="00A1756C">
      <w:pPr>
        <w:ind w:leftChars="200" w:left="480"/>
        <w:jc w:val="center"/>
        <w:rPr>
          <w:szCs w:val="21"/>
        </w:rPr>
      </w:pPr>
      <w:r w:rsidRPr="00677BC8">
        <w:rPr>
          <w:position w:val="-12"/>
        </w:rPr>
        <w:object w:dxaOrig="7600" w:dyaOrig="380">
          <v:shape id="_x0000_i1120" type="#_x0000_t75" style="width:380.15pt;height:19pt" o:ole="">
            <v:imagedata r:id="rId199" o:title=""/>
          </v:shape>
          <o:OLEObject Type="Embed" ProgID="Equation.DSMT4" ShapeID="_x0000_i1120" DrawAspect="Content" ObjectID="_1686573461" r:id="rId200"/>
        </w:object>
      </w:r>
    </w:p>
    <w:p w:rsidR="004C361D" w:rsidRDefault="004C361D" w:rsidP="00A1756C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其中</w:t>
      </w:r>
      <w:r w:rsidR="00677BC8" w:rsidRPr="00677BC8">
        <w:rPr>
          <w:position w:val="-12"/>
        </w:rPr>
        <w:object w:dxaOrig="1740" w:dyaOrig="360">
          <v:shape id="_x0000_i1121" type="#_x0000_t75" style="width:87pt;height:17.85pt" o:ole="">
            <v:imagedata r:id="rId201" o:title=""/>
          </v:shape>
          <o:OLEObject Type="Embed" ProgID="Equation.DSMT4" ShapeID="_x0000_i1121" DrawAspect="Content" ObjectID="_1686573462" r:id="rId202"/>
        </w:object>
      </w:r>
      <w:r w:rsidRPr="00FC67DE">
        <w:rPr>
          <w:rFonts w:hAnsi="宋体"/>
          <w:szCs w:val="21"/>
        </w:rPr>
        <w:t>为实数</w:t>
      </w:r>
      <w:r w:rsidR="00A1756C">
        <w:rPr>
          <w:rFonts w:hint="eastAsia"/>
          <w:szCs w:val="21"/>
        </w:rPr>
        <w:t>．</w:t>
      </w:r>
      <w:r w:rsidRPr="00FC67DE">
        <w:rPr>
          <w:rFonts w:hAnsi="宋体"/>
          <w:szCs w:val="21"/>
        </w:rPr>
        <w:t>试问：当</w:t>
      </w:r>
      <w:r w:rsidR="00677BC8" w:rsidRPr="00677BC8">
        <w:rPr>
          <w:position w:val="-12"/>
        </w:rPr>
        <w:object w:dxaOrig="1140" w:dyaOrig="360">
          <v:shape id="_x0000_i1122" type="#_x0000_t75" style="width:57pt;height:17.85pt" o:ole="">
            <v:imagedata r:id="rId203" o:title=""/>
          </v:shape>
          <o:OLEObject Type="Embed" ProgID="Equation.DSMT4" ShapeID="_x0000_i1122" DrawAspect="Content" ObjectID="_1686573463" r:id="rId204"/>
        </w:object>
      </w:r>
      <w:r w:rsidRPr="00FC67DE">
        <w:rPr>
          <w:rFonts w:hAnsi="宋体"/>
          <w:szCs w:val="21"/>
        </w:rPr>
        <w:t>满足</w:t>
      </w:r>
      <w:r w:rsidR="00A1756C">
        <w:rPr>
          <w:rFonts w:hAnsi="宋体" w:hint="eastAsia"/>
          <w:szCs w:val="21"/>
        </w:rPr>
        <w:t>何种</w:t>
      </w:r>
      <w:r w:rsidRPr="00FC67DE">
        <w:rPr>
          <w:rFonts w:hAnsi="宋体"/>
          <w:szCs w:val="21"/>
        </w:rPr>
        <w:t>条件时，二次型</w:t>
      </w:r>
      <w:r w:rsidR="00677BC8" w:rsidRPr="00677BC8">
        <w:rPr>
          <w:position w:val="-12"/>
        </w:rPr>
        <w:object w:dxaOrig="1520" w:dyaOrig="360">
          <v:shape id="_x0000_i1123" type="#_x0000_t75" style="width:76.6pt;height:17.85pt" o:ole="">
            <v:imagedata r:id="rId205" o:title=""/>
          </v:shape>
          <o:OLEObject Type="Embed" ProgID="Equation.DSMT4" ShapeID="_x0000_i1123" DrawAspect="Content" ObjectID="_1686573464" r:id="rId206"/>
        </w:object>
      </w:r>
      <w:r w:rsidRPr="00FC67DE">
        <w:rPr>
          <w:rFonts w:hAnsi="宋体"/>
          <w:szCs w:val="21"/>
        </w:rPr>
        <w:t>为正定二次型</w:t>
      </w:r>
      <w:r w:rsidR="00A1756C">
        <w:rPr>
          <w:rFonts w:hint="eastAsia"/>
          <w:szCs w:val="21"/>
        </w:rPr>
        <w:t>？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>
      <w:pPr>
        <w:rPr>
          <w:szCs w:val="21"/>
        </w:rPr>
      </w:pPr>
    </w:p>
    <w:p w:rsidR="004C361D" w:rsidRPr="00FC67DE" w:rsidRDefault="004C361D" w:rsidP="004C361D">
      <w:pPr>
        <w:pStyle w:val="1"/>
      </w:pPr>
      <w:r w:rsidRPr="00FC67DE">
        <w:t>十一、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</w:p>
    <w:p w:rsidR="004C361D" w:rsidRPr="00FC67DE" w:rsidRDefault="004C361D" w:rsidP="00D9165A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假设</w:t>
      </w:r>
      <w:r w:rsidR="00D9165A" w:rsidRPr="00D9165A">
        <w:rPr>
          <w:rFonts w:hAnsi="宋体" w:hint="eastAsia"/>
          <w:szCs w:val="21"/>
        </w:rPr>
        <w:t>0.50</w:t>
      </w:r>
      <w:r w:rsidR="00D9165A" w:rsidRPr="00D9165A">
        <w:rPr>
          <w:rFonts w:hAnsi="宋体" w:hint="eastAsia"/>
          <w:szCs w:val="21"/>
        </w:rPr>
        <w:t>，</w:t>
      </w:r>
      <w:r w:rsidR="00D9165A" w:rsidRPr="00D9165A">
        <w:rPr>
          <w:rFonts w:hAnsi="宋体" w:hint="eastAsia"/>
          <w:szCs w:val="21"/>
        </w:rPr>
        <w:t>1.25</w:t>
      </w:r>
      <w:r w:rsidR="00D9165A" w:rsidRPr="00D9165A">
        <w:rPr>
          <w:rFonts w:hAnsi="宋体" w:hint="eastAsia"/>
          <w:szCs w:val="21"/>
        </w:rPr>
        <w:t>，</w:t>
      </w:r>
      <w:r w:rsidR="00D9165A" w:rsidRPr="00D9165A">
        <w:rPr>
          <w:rFonts w:hAnsi="宋体" w:hint="eastAsia"/>
          <w:szCs w:val="21"/>
        </w:rPr>
        <w:t>0.80</w:t>
      </w:r>
      <w:r w:rsidR="00D9165A" w:rsidRPr="00D9165A">
        <w:rPr>
          <w:rFonts w:hAnsi="宋体" w:hint="eastAsia"/>
          <w:szCs w:val="21"/>
        </w:rPr>
        <w:t>，</w:t>
      </w:r>
      <w:r w:rsidR="00D9165A" w:rsidRPr="00D9165A">
        <w:rPr>
          <w:rFonts w:hAnsi="宋体" w:hint="eastAsia"/>
          <w:szCs w:val="21"/>
        </w:rPr>
        <w:t>2.00</w:t>
      </w:r>
      <w:r w:rsidRPr="00FC67DE">
        <w:rPr>
          <w:rFonts w:hAnsi="宋体"/>
          <w:szCs w:val="21"/>
        </w:rPr>
        <w:t>是来自总体</w:t>
      </w:r>
      <w:r w:rsidR="00677BC8" w:rsidRPr="00025957">
        <w:rPr>
          <w:position w:val="-4"/>
        </w:rPr>
        <w:object w:dxaOrig="240" w:dyaOrig="260">
          <v:shape id="_x0000_i1124" type="#_x0000_t75" style="width:12.1pt;height:13.25pt" o:ole="">
            <v:imagedata r:id="rId207" o:title=""/>
          </v:shape>
          <o:OLEObject Type="Embed" ProgID="Equation.DSMT4" ShapeID="_x0000_i1124" DrawAspect="Content" ObjectID="_1686573465" r:id="rId208"/>
        </w:object>
      </w:r>
      <w:r w:rsidRPr="00FC67DE">
        <w:rPr>
          <w:rFonts w:hAnsi="宋体"/>
          <w:szCs w:val="21"/>
        </w:rPr>
        <w:t>的简单随机样本值</w:t>
      </w:r>
      <w:r w:rsidR="00D9165A">
        <w:rPr>
          <w:rFonts w:hint="eastAsia"/>
          <w:szCs w:val="21"/>
        </w:rPr>
        <w:t>．</w:t>
      </w:r>
      <w:r w:rsidRPr="00FC67DE">
        <w:rPr>
          <w:rFonts w:hAnsi="宋体"/>
          <w:szCs w:val="21"/>
        </w:rPr>
        <w:t>已知</w:t>
      </w:r>
      <w:r w:rsidR="00677BC8" w:rsidRPr="00025957">
        <w:rPr>
          <w:position w:val="-4"/>
        </w:rPr>
        <w:object w:dxaOrig="840" w:dyaOrig="260">
          <v:shape id="_x0000_i1125" type="#_x0000_t75" style="width:42.05pt;height:13.25pt" o:ole="">
            <v:imagedata r:id="rId209" o:title=""/>
          </v:shape>
          <o:OLEObject Type="Embed" ProgID="Equation.DSMT4" ShapeID="_x0000_i1125" DrawAspect="Content" ObjectID="_1686573466" r:id="rId210"/>
        </w:object>
      </w:r>
      <w:r w:rsidRPr="00FC67DE">
        <w:rPr>
          <w:rFonts w:hAnsi="宋体"/>
          <w:szCs w:val="21"/>
        </w:rPr>
        <w:t>服从正态分布</w:t>
      </w:r>
      <w:r w:rsidR="00677BC8" w:rsidRPr="00677BC8">
        <w:rPr>
          <w:position w:val="-10"/>
        </w:rPr>
        <w:object w:dxaOrig="780" w:dyaOrig="320">
          <v:shape id="_x0000_i1126" type="#_x0000_t75" style="width:39.75pt;height:16.15pt" o:ole="">
            <v:imagedata r:id="rId211" o:title=""/>
          </v:shape>
          <o:OLEObject Type="Embed" ProgID="Equation.DSMT4" ShapeID="_x0000_i1126" DrawAspect="Content" ObjectID="_1686573467" r:id="rId212"/>
        </w:object>
      </w:r>
      <w:r w:rsidR="00C2086D">
        <w:rPr>
          <w:rFonts w:hint="eastAsia"/>
          <w:szCs w:val="21"/>
        </w:rPr>
        <w:t>．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szCs w:val="21"/>
        </w:rPr>
        <w:t>(1)</w:t>
      </w:r>
      <w:r w:rsidR="00C2086D">
        <w:rPr>
          <w:rFonts w:hint="eastAsia"/>
          <w:szCs w:val="21"/>
        </w:rPr>
        <w:t xml:space="preserve"> </w:t>
      </w:r>
      <w:r w:rsidRPr="00FC67DE">
        <w:rPr>
          <w:rFonts w:hAnsi="宋体"/>
          <w:szCs w:val="21"/>
        </w:rPr>
        <w:t>求</w:t>
      </w:r>
      <w:r w:rsidR="00677BC8" w:rsidRPr="00025957">
        <w:rPr>
          <w:position w:val="-4"/>
        </w:rPr>
        <w:object w:dxaOrig="240" w:dyaOrig="260">
          <v:shape id="_x0000_i1127" type="#_x0000_t75" style="width:12.1pt;height:13.25pt" o:ole="">
            <v:imagedata r:id="rId213" o:title=""/>
          </v:shape>
          <o:OLEObject Type="Embed" ProgID="Equation.DSMT4" ShapeID="_x0000_i1127" DrawAspect="Content" ObjectID="_1686573468" r:id="rId214"/>
        </w:object>
      </w:r>
      <w:r w:rsidRPr="00FC67DE">
        <w:rPr>
          <w:rFonts w:hAnsi="宋体"/>
          <w:szCs w:val="21"/>
        </w:rPr>
        <w:t>的数学期望</w:t>
      </w:r>
      <w:r w:rsidR="00677BC8" w:rsidRPr="00025957">
        <w:rPr>
          <w:position w:val="-4"/>
        </w:rPr>
        <w:object w:dxaOrig="360" w:dyaOrig="260">
          <v:shape id="_x0000_i1128" type="#_x0000_t75" style="width:17.85pt;height:13.25pt" o:ole="">
            <v:imagedata r:id="rId215" o:title=""/>
          </v:shape>
          <o:OLEObject Type="Embed" ProgID="Equation.DSMT4" ShapeID="_x0000_i1128" DrawAspect="Content" ObjectID="_1686573469" r:id="rId216"/>
        </w:objec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记</w:t>
      </w:r>
      <w:r w:rsidR="00677BC8" w:rsidRPr="00025957">
        <w:rPr>
          <w:position w:val="-4"/>
        </w:rPr>
        <w:object w:dxaOrig="360" w:dyaOrig="260">
          <v:shape id="_x0000_i1129" type="#_x0000_t75" style="width:17.85pt;height:13.25pt" o:ole="">
            <v:imagedata r:id="rId217" o:title=""/>
          </v:shape>
          <o:OLEObject Type="Embed" ProgID="Equation.DSMT4" ShapeID="_x0000_i1129" DrawAspect="Content" ObjectID="_1686573470" r:id="rId218"/>
        </w:object>
      </w:r>
      <w:r w:rsidRPr="00FC67DE">
        <w:rPr>
          <w:rFonts w:hAnsi="宋体"/>
          <w:szCs w:val="21"/>
        </w:rPr>
        <w:t>为</w:t>
      </w:r>
      <w:r w:rsidR="00677BC8" w:rsidRPr="00677BC8">
        <w:rPr>
          <w:position w:val="-6"/>
        </w:rPr>
        <w:object w:dxaOrig="200" w:dyaOrig="279">
          <v:shape id="_x0000_i1130" type="#_x0000_t75" style="width:9.8pt;height:13.8pt" o:ole="">
            <v:imagedata r:id="rId219" o:title=""/>
          </v:shape>
          <o:OLEObject Type="Embed" ProgID="Equation.DSMT4" ShapeID="_x0000_i1130" DrawAspect="Content" ObjectID="_1686573471" r:id="rId220"/>
        </w:object>
      </w:r>
      <w:r>
        <w:rPr>
          <w:rFonts w:hAnsi="宋体"/>
          <w:szCs w:val="21"/>
        </w:rPr>
        <w:t>)</w:t>
      </w:r>
      <w:r w:rsidR="00C2086D">
        <w:rPr>
          <w:rFonts w:hint="eastAsia"/>
          <w:szCs w:val="21"/>
        </w:rPr>
        <w:t>；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szCs w:val="21"/>
        </w:rPr>
        <w:t>(2)</w:t>
      </w:r>
      <w:r w:rsidR="00C2086D">
        <w:rPr>
          <w:rFonts w:hint="eastAsia"/>
          <w:szCs w:val="21"/>
        </w:rPr>
        <w:t xml:space="preserve"> </w:t>
      </w:r>
      <w:r w:rsidRPr="00FC67DE">
        <w:rPr>
          <w:rFonts w:hAnsi="宋体"/>
          <w:szCs w:val="21"/>
        </w:rPr>
        <w:t>求</w:t>
      </w:r>
      <w:r w:rsidR="00677BC8" w:rsidRPr="00677BC8">
        <w:rPr>
          <w:position w:val="-10"/>
        </w:rPr>
        <w:object w:dxaOrig="240" w:dyaOrig="260">
          <v:shape id="_x0000_i1131" type="#_x0000_t75" style="width:12.1pt;height:13.25pt" o:ole="">
            <v:imagedata r:id="rId221" o:title=""/>
          </v:shape>
          <o:OLEObject Type="Embed" ProgID="Equation.DSMT4" ShapeID="_x0000_i1131" DrawAspect="Content" ObjectID="_1686573472" r:id="rId222"/>
        </w:object>
      </w:r>
      <w:r w:rsidRPr="00FC67DE">
        <w:rPr>
          <w:rFonts w:hAnsi="宋体"/>
          <w:szCs w:val="21"/>
        </w:rPr>
        <w:t>的置信度为</w:t>
      </w:r>
      <w:r w:rsidRPr="00FC67DE">
        <w:rPr>
          <w:szCs w:val="21"/>
        </w:rPr>
        <w:t>0.95</w:t>
      </w:r>
      <w:r w:rsidRPr="00FC67DE">
        <w:rPr>
          <w:rFonts w:hAnsi="宋体"/>
          <w:szCs w:val="21"/>
        </w:rPr>
        <w:t>的置信区间</w:t>
      </w:r>
      <w:r w:rsidR="00C2086D">
        <w:rPr>
          <w:rFonts w:hint="eastAsia"/>
          <w:szCs w:val="21"/>
        </w:rPr>
        <w:t>；</w:t>
      </w:r>
    </w:p>
    <w:p w:rsidR="004C361D" w:rsidRDefault="004C361D" w:rsidP="004C361D">
      <w:pPr>
        <w:ind w:firstLineChars="200" w:firstLine="480"/>
        <w:rPr>
          <w:szCs w:val="21"/>
        </w:rPr>
      </w:pPr>
      <w:r w:rsidRPr="00FC67DE">
        <w:rPr>
          <w:szCs w:val="21"/>
        </w:rPr>
        <w:t>(3)</w:t>
      </w:r>
      <w:r w:rsidR="00C2086D">
        <w:rPr>
          <w:rFonts w:hint="eastAsia"/>
          <w:szCs w:val="21"/>
        </w:rPr>
        <w:t xml:space="preserve"> </w:t>
      </w:r>
      <w:r w:rsidRPr="00FC67DE">
        <w:rPr>
          <w:rFonts w:hAnsi="宋体"/>
          <w:szCs w:val="21"/>
        </w:rPr>
        <w:t>利用上述结果求</w:t>
      </w:r>
      <w:r w:rsidR="00677BC8" w:rsidRPr="00677BC8">
        <w:rPr>
          <w:position w:val="-6"/>
        </w:rPr>
        <w:object w:dxaOrig="200" w:dyaOrig="279">
          <v:shape id="_x0000_i1132" type="#_x0000_t75" style="width:9.8pt;height:13.8pt" o:ole="">
            <v:imagedata r:id="rId223" o:title=""/>
          </v:shape>
          <o:OLEObject Type="Embed" ProgID="Equation.DSMT4" ShapeID="_x0000_i1132" DrawAspect="Content" ObjectID="_1686573473" r:id="rId224"/>
        </w:object>
      </w:r>
      <w:r w:rsidRPr="00FC67DE">
        <w:rPr>
          <w:rFonts w:hAnsi="宋体"/>
          <w:szCs w:val="21"/>
        </w:rPr>
        <w:t>的置信度为</w:t>
      </w:r>
      <w:r w:rsidRPr="00FC67DE">
        <w:rPr>
          <w:szCs w:val="21"/>
        </w:rPr>
        <w:t>0.95</w:t>
      </w:r>
      <w:r w:rsidRPr="00FC67DE">
        <w:rPr>
          <w:rFonts w:hAnsi="宋体"/>
          <w:szCs w:val="21"/>
        </w:rPr>
        <w:t>的置信区间</w:t>
      </w:r>
      <w:r w:rsidR="00C2086D">
        <w:rPr>
          <w:rFonts w:hint="eastAsia"/>
          <w:szCs w:val="21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C361D" w:rsidRDefault="004C361D" w:rsidP="004C361D">
      <w:pPr>
        <w:rPr>
          <w:szCs w:val="21"/>
        </w:rPr>
      </w:pPr>
    </w:p>
    <w:p w:rsidR="004C361D" w:rsidRPr="00FC67DE" w:rsidRDefault="004C361D" w:rsidP="00CE23A7">
      <w:pPr>
        <w:pStyle w:val="1"/>
      </w:pPr>
      <w:r w:rsidRPr="00FC67DE">
        <w:t>十二、</w:t>
      </w:r>
      <w:r w:rsidR="00CE23A7">
        <w:rPr>
          <w:rFonts w:hint="eastAsia"/>
        </w:rPr>
        <w:t>（</w:t>
      </w:r>
      <w:r w:rsidRPr="00FC67DE">
        <w:t>本题满分8分</w:t>
      </w:r>
      <w:r w:rsidR="00CE23A7"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</w:pPr>
      <w:r w:rsidRPr="00FC67DE">
        <w:rPr>
          <w:rFonts w:hAnsi="宋体"/>
        </w:rPr>
        <w:t>设</w:t>
      </w:r>
      <w:r w:rsidR="00677BC8" w:rsidRPr="00677BC8">
        <w:rPr>
          <w:position w:val="-8"/>
        </w:rPr>
        <w:object w:dxaOrig="460" w:dyaOrig="300">
          <v:shape id="_x0000_i1133" type="#_x0000_t75" style="width:23.05pt;height:15pt" o:ole="">
            <v:imagedata r:id="rId225" o:title=""/>
          </v:shape>
          <o:OLEObject Type="Embed" ProgID="Equation.DSMT4" ShapeID="_x0000_i1133" DrawAspect="Content" ObjectID="_1686573474" r:id="rId226"/>
        </w:object>
      </w:r>
      <w:r w:rsidRPr="00FC67DE">
        <w:rPr>
          <w:rFonts w:hAnsi="宋体"/>
        </w:rPr>
        <w:t>是二随机事件；随机变量</w:t>
      </w:r>
    </w:p>
    <w:p w:rsidR="004C361D" w:rsidRPr="00FC67DE" w:rsidRDefault="00677BC8" w:rsidP="004C361D">
      <w:pPr>
        <w:ind w:firstLineChars="200" w:firstLine="480"/>
        <w:jc w:val="center"/>
      </w:pPr>
      <w:r w:rsidRPr="00677BC8">
        <w:rPr>
          <w:position w:val="-32"/>
        </w:rPr>
        <w:object w:dxaOrig="4740" w:dyaOrig="760">
          <v:shape id="_x0000_i1134" type="#_x0000_t75" style="width:236.75pt;height:38pt" o:ole="">
            <v:imagedata r:id="rId227" o:title=""/>
          </v:shape>
          <o:OLEObject Type="Embed" ProgID="Equation.DSMT4" ShapeID="_x0000_i1134" DrawAspect="Content" ObjectID="_1686573475" r:id="rId228"/>
        </w:object>
      </w:r>
    </w:p>
    <w:p w:rsidR="004C361D" w:rsidRPr="00FC67DE" w:rsidRDefault="004C361D" w:rsidP="00AA3DD4">
      <w:pPr>
        <w:ind w:leftChars="200" w:left="480"/>
      </w:pPr>
      <w:r w:rsidRPr="00FC67DE">
        <w:rPr>
          <w:rFonts w:hAnsi="宋体"/>
        </w:rPr>
        <w:t>试证明随机变量</w:t>
      </w:r>
      <w:r w:rsidR="00677BC8" w:rsidRPr="00025957">
        <w:rPr>
          <w:position w:val="-4"/>
        </w:rPr>
        <w:object w:dxaOrig="240" w:dyaOrig="260">
          <v:shape id="_x0000_i1135" type="#_x0000_t75" style="width:12.1pt;height:13.25pt" o:ole="">
            <v:imagedata r:id="rId229" o:title=""/>
          </v:shape>
          <o:OLEObject Type="Embed" ProgID="Equation.DSMT4" ShapeID="_x0000_i1135" DrawAspect="Content" ObjectID="_1686573476" r:id="rId230"/>
        </w:object>
      </w:r>
      <w:r w:rsidR="00AA3DD4">
        <w:rPr>
          <w:rFonts w:hAnsi="宋体" w:hint="eastAsia"/>
        </w:rPr>
        <w:t>和</w:t>
      </w:r>
      <w:r w:rsidR="00677BC8" w:rsidRPr="00025957">
        <w:rPr>
          <w:position w:val="-4"/>
        </w:rPr>
        <w:object w:dxaOrig="220" w:dyaOrig="260">
          <v:shape id="_x0000_i1136" type="#_x0000_t75" style="width:10.35pt;height:13.25pt" o:ole="">
            <v:imagedata r:id="rId231" o:title=""/>
          </v:shape>
          <o:OLEObject Type="Embed" ProgID="Equation.DSMT4" ShapeID="_x0000_i1136" DrawAspect="Content" ObjectID="_1686573477" r:id="rId232"/>
        </w:object>
      </w:r>
      <w:r w:rsidRPr="00FC67DE">
        <w:rPr>
          <w:rFonts w:hAnsi="宋体"/>
        </w:rPr>
        <w:t>不相关的充分必要条件是</w:t>
      </w:r>
      <w:r w:rsidR="00677BC8" w:rsidRPr="00025957">
        <w:rPr>
          <w:position w:val="-4"/>
        </w:rPr>
        <w:object w:dxaOrig="220" w:dyaOrig="260">
          <v:shape id="_x0000_i1137" type="#_x0000_t75" style="width:10.35pt;height:13.25pt" o:ole="">
            <v:imagedata r:id="rId233" o:title=""/>
          </v:shape>
          <o:OLEObject Type="Embed" ProgID="Equation.DSMT4" ShapeID="_x0000_i1137" DrawAspect="Content" ObjectID="_1686573478" r:id="rId234"/>
        </w:object>
      </w:r>
      <w:r w:rsidR="000240A5">
        <w:rPr>
          <w:rFonts w:hAnsi="宋体" w:hint="eastAsia"/>
        </w:rPr>
        <w:t>与</w:t>
      </w:r>
      <w:r w:rsidR="00677BC8" w:rsidRPr="00025957">
        <w:rPr>
          <w:position w:val="-4"/>
        </w:rPr>
        <w:object w:dxaOrig="220" w:dyaOrig="260">
          <v:shape id="_x0000_i1138" type="#_x0000_t75" style="width:10.35pt;height:13.25pt" o:ole="">
            <v:imagedata r:id="rId235" o:title=""/>
          </v:shape>
          <o:OLEObject Type="Embed" ProgID="Equation.DSMT4" ShapeID="_x0000_i1138" DrawAspect="Content" ObjectID="_1686573479" r:id="rId236"/>
        </w:object>
      </w:r>
      <w:r w:rsidRPr="00FC67DE">
        <w:rPr>
          <w:rFonts w:hAnsi="宋体"/>
        </w:rPr>
        <w:t>相互独立</w:t>
      </w:r>
      <w:r w:rsidR="00AA3DD4">
        <w:rPr>
          <w:rFonts w:hint="eastAsia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4C361D" w:rsidRDefault="00DF3B56" w:rsidP="00CA00AF"/>
    <w:sectPr w:rsidR="00DF3B56" w:rsidRPr="004C361D" w:rsidSect="00223006">
      <w:headerReference w:type="even" r:id="rId237"/>
      <w:footerReference w:type="even" r:id="rId238"/>
      <w:footerReference w:type="default" r:id="rId239"/>
      <w:headerReference w:type="first" r:id="rId24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5C0" w:rsidRDefault="00FB25C0">
      <w:r>
        <w:separator/>
      </w:r>
    </w:p>
  </w:endnote>
  <w:endnote w:type="continuationSeparator" w:id="0">
    <w:p w:rsidR="00FB25C0" w:rsidRDefault="00FB25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64623" w:rsidRDefault="00C02CA0" w:rsidP="00D80857">
        <w:pPr>
          <w:pStyle w:val="a4"/>
          <w:ind w:right="360" w:firstLine="360"/>
        </w:pPr>
        <w:r w:rsidRPr="00C02CA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64623" w:rsidRDefault="00C02CA0">
                    <w:pPr>
                      <w:jc w:val="center"/>
                      <w:rPr>
                        <w:color w:val="5B9BD5" w:themeColor="accent1"/>
                      </w:rPr>
                    </w:pPr>
                    <w:r w:rsidRPr="00C02CA0">
                      <w:fldChar w:fldCharType="begin"/>
                    </w:r>
                    <w:r w:rsidR="00364623">
                      <w:instrText>PAGE    \* MERGEFORMAT</w:instrText>
                    </w:r>
                    <w:r w:rsidRPr="00C02CA0">
                      <w:fldChar w:fldCharType="separate"/>
                    </w:r>
                    <w:r w:rsidR="0036462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23" w:rsidRPr="003C7E48" w:rsidRDefault="00364623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C02CA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C02CA0">
      <w:rPr>
        <w:noProof/>
        <w:lang w:val="zh-CN"/>
      </w:rPr>
      <w:fldChar w:fldCharType="separate"/>
    </w:r>
    <w:r w:rsidR="00166DE0">
      <w:rPr>
        <w:noProof/>
        <w:lang w:val="zh-CN"/>
      </w:rPr>
      <w:t>4</w:t>
    </w:r>
    <w:r w:rsidR="00C02CA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5C0" w:rsidRDefault="00FB25C0">
      <w:r>
        <w:separator/>
      </w:r>
    </w:p>
  </w:footnote>
  <w:footnote w:type="continuationSeparator" w:id="0">
    <w:p w:rsidR="00FB25C0" w:rsidRDefault="00FB25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23" w:rsidRPr="006E3539" w:rsidRDefault="00364623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23" w:rsidRDefault="00C02CA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A"/>
      </v:shape>
    </w:pict>
  </w:numPicBullet>
  <w:numPicBullet w:numPicBulletId="1">
    <w:pict>
      <v:shape id="_x0000_i1037" type="#_x0000_t75" style="width:45.5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1552BEA"/>
    <w:multiLevelType w:val="hybridMultilevel"/>
    <w:tmpl w:val="19BEEBA2"/>
    <w:lvl w:ilvl="0" w:tplc="C9600CB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8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6E73"/>
    <w:rsid w:val="000240A5"/>
    <w:rsid w:val="00024384"/>
    <w:rsid w:val="00042111"/>
    <w:rsid w:val="00046DD7"/>
    <w:rsid w:val="00054C61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390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40A7"/>
    <w:rsid w:val="00166DE0"/>
    <w:rsid w:val="00173BCA"/>
    <w:rsid w:val="00181D33"/>
    <w:rsid w:val="00183302"/>
    <w:rsid w:val="0018757E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08AB"/>
    <w:rsid w:val="001E40D3"/>
    <w:rsid w:val="001E4BC3"/>
    <w:rsid w:val="001E5293"/>
    <w:rsid w:val="002117EA"/>
    <w:rsid w:val="002118D7"/>
    <w:rsid w:val="0022034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0657"/>
    <w:rsid w:val="00253ABD"/>
    <w:rsid w:val="00253ED0"/>
    <w:rsid w:val="00261963"/>
    <w:rsid w:val="002678BA"/>
    <w:rsid w:val="00270AB1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18E6"/>
    <w:rsid w:val="00305B24"/>
    <w:rsid w:val="00313DA5"/>
    <w:rsid w:val="003175E7"/>
    <w:rsid w:val="0032739C"/>
    <w:rsid w:val="00330B11"/>
    <w:rsid w:val="0033224D"/>
    <w:rsid w:val="00364623"/>
    <w:rsid w:val="003648D1"/>
    <w:rsid w:val="00371455"/>
    <w:rsid w:val="003743A3"/>
    <w:rsid w:val="00377BFF"/>
    <w:rsid w:val="00380B73"/>
    <w:rsid w:val="00381849"/>
    <w:rsid w:val="00385AA9"/>
    <w:rsid w:val="00386B32"/>
    <w:rsid w:val="00387607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2619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72FE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361D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141C"/>
    <w:rsid w:val="0055345C"/>
    <w:rsid w:val="00564899"/>
    <w:rsid w:val="00564E2A"/>
    <w:rsid w:val="00564F43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2FA6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07CF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7B9C"/>
    <w:rsid w:val="00677BC8"/>
    <w:rsid w:val="0068551A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2F3B"/>
    <w:rsid w:val="0073408A"/>
    <w:rsid w:val="0073788B"/>
    <w:rsid w:val="0074225C"/>
    <w:rsid w:val="0074242D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3EC8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0A45"/>
    <w:rsid w:val="00821213"/>
    <w:rsid w:val="00822426"/>
    <w:rsid w:val="00827821"/>
    <w:rsid w:val="00827F69"/>
    <w:rsid w:val="008304E2"/>
    <w:rsid w:val="00833B8C"/>
    <w:rsid w:val="00836126"/>
    <w:rsid w:val="00837C0C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291F"/>
    <w:rsid w:val="008935CE"/>
    <w:rsid w:val="00893898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156A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E77D3"/>
    <w:rsid w:val="009F0565"/>
    <w:rsid w:val="009F4D07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1756C"/>
    <w:rsid w:val="00A31FA7"/>
    <w:rsid w:val="00A51D94"/>
    <w:rsid w:val="00A5482C"/>
    <w:rsid w:val="00A54837"/>
    <w:rsid w:val="00A567F3"/>
    <w:rsid w:val="00A6039A"/>
    <w:rsid w:val="00A66074"/>
    <w:rsid w:val="00A71A99"/>
    <w:rsid w:val="00A76B46"/>
    <w:rsid w:val="00A97179"/>
    <w:rsid w:val="00AA02C2"/>
    <w:rsid w:val="00AA203F"/>
    <w:rsid w:val="00AA335C"/>
    <w:rsid w:val="00AA3DD4"/>
    <w:rsid w:val="00AA72C3"/>
    <w:rsid w:val="00AB2455"/>
    <w:rsid w:val="00AB3589"/>
    <w:rsid w:val="00AB79F7"/>
    <w:rsid w:val="00AC071B"/>
    <w:rsid w:val="00AC0A1C"/>
    <w:rsid w:val="00AC0FC7"/>
    <w:rsid w:val="00AE114B"/>
    <w:rsid w:val="00AE20C4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3879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2CA0"/>
    <w:rsid w:val="00C1243C"/>
    <w:rsid w:val="00C16810"/>
    <w:rsid w:val="00C20153"/>
    <w:rsid w:val="00C2086D"/>
    <w:rsid w:val="00C23374"/>
    <w:rsid w:val="00C23D09"/>
    <w:rsid w:val="00C26697"/>
    <w:rsid w:val="00C2790C"/>
    <w:rsid w:val="00C3141D"/>
    <w:rsid w:val="00C32150"/>
    <w:rsid w:val="00C33F6E"/>
    <w:rsid w:val="00C35148"/>
    <w:rsid w:val="00C3591A"/>
    <w:rsid w:val="00C44C6E"/>
    <w:rsid w:val="00C45863"/>
    <w:rsid w:val="00C515C6"/>
    <w:rsid w:val="00C528F9"/>
    <w:rsid w:val="00C52BC1"/>
    <w:rsid w:val="00C56EDC"/>
    <w:rsid w:val="00C62E5A"/>
    <w:rsid w:val="00C63172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3A7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3432"/>
    <w:rsid w:val="00D84234"/>
    <w:rsid w:val="00D869C5"/>
    <w:rsid w:val="00D9165A"/>
    <w:rsid w:val="00D932D6"/>
    <w:rsid w:val="00D95CAF"/>
    <w:rsid w:val="00DA17F0"/>
    <w:rsid w:val="00DA6D85"/>
    <w:rsid w:val="00DA7AFA"/>
    <w:rsid w:val="00DB6F7F"/>
    <w:rsid w:val="00DC2139"/>
    <w:rsid w:val="00DD4BEC"/>
    <w:rsid w:val="00DF01A7"/>
    <w:rsid w:val="00DF2278"/>
    <w:rsid w:val="00DF3B5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64CD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A16"/>
    <w:rsid w:val="00EC3DC9"/>
    <w:rsid w:val="00EC4F50"/>
    <w:rsid w:val="00EC58CE"/>
    <w:rsid w:val="00EC6B0E"/>
    <w:rsid w:val="00ED2A37"/>
    <w:rsid w:val="00ED42F3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5C0"/>
    <w:rsid w:val="00FB56ED"/>
    <w:rsid w:val="00FC0894"/>
    <w:rsid w:val="00FC1D5F"/>
    <w:rsid w:val="00FC3C99"/>
    <w:rsid w:val="00FC66DC"/>
    <w:rsid w:val="00FD1A4B"/>
    <w:rsid w:val="00FD49D7"/>
    <w:rsid w:val="00FE77CF"/>
    <w:rsid w:val="00FF67D8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D3EC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D3EC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header" Target="head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header" Target="head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F67D9B-F6FB-4666-B35E-4CB045DB3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4</Pages>
  <Words>680</Words>
  <Characters>3877</Characters>
  <Application>Microsoft Office Word</Application>
  <DocSecurity>0</DocSecurity>
  <Lines>32</Lines>
  <Paragraphs>9</Paragraphs>
  <ScaleCrop>false</ScaleCrop>
  <Company>微软中国</Company>
  <LinksUpToDate>false</LinksUpToDate>
  <CharactersWithSpaces>4548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124</cp:revision>
  <cp:lastPrinted>2011-09-06T10:51:00Z</cp:lastPrinted>
  <dcterms:created xsi:type="dcterms:W3CDTF">2020-11-13T07:23:00Z</dcterms:created>
  <dcterms:modified xsi:type="dcterms:W3CDTF">2021-06-30T07:38:00Z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