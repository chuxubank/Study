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F3B56" w:rsidRDefault="009F4D07" w:rsidP="00DF3B56">
      <w:pPr>
        <w:pStyle w:val="af"/>
      </w:pPr>
      <w:hyperlink r:id="rId8" w:history="1">
        <w:r w:rsidR="00CA00AF" w:rsidRPr="00DF3B56">
          <w:rPr>
            <w:rStyle w:val="a7"/>
            <w:rFonts w:hint="eastAsia"/>
            <w:color w:val="C00000"/>
          </w:rPr>
          <w:t>20</w:t>
        </w:r>
        <w:r w:rsidR="00837C0C">
          <w:rPr>
            <w:rStyle w:val="a7"/>
            <w:rFonts w:hint="eastAsia"/>
            <w:color w:val="C00000"/>
          </w:rPr>
          <w:t>00</w:t>
        </w:r>
        <w:r w:rsidR="00CA00AF" w:rsidRPr="00DF3B56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DF3B56">
          <w:rPr>
            <w:rStyle w:val="a7"/>
            <w:rFonts w:hint="eastAsia"/>
            <w:color w:val="C00000"/>
          </w:rPr>
          <w:t>卷</w:t>
        </w:r>
        <w:r w:rsidR="00B43879">
          <w:rPr>
            <w:rStyle w:val="a7"/>
            <w:rFonts w:hint="eastAsia"/>
            <w:color w:val="C00000"/>
          </w:rPr>
          <w:t>三</w:t>
        </w:r>
        <w:r w:rsidR="003C7E48" w:rsidRPr="00DF3B56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4C361D" w:rsidRPr="00FC67DE" w:rsidRDefault="004C361D" w:rsidP="004C361D">
      <w:pPr>
        <w:pStyle w:val="1"/>
      </w:pPr>
      <w:r w:rsidRPr="00FC67DE">
        <w:t>一、填空题</w:t>
      </w:r>
      <w:r>
        <w:rPr>
          <w:rFonts w:hint="eastAsia"/>
        </w:rPr>
        <w:t>（</w:t>
      </w:r>
      <w:r w:rsidRPr="00FC67DE">
        <w:t>本题共5小题，每小题3分，满分15分</w:t>
      </w:r>
      <w:r>
        <w:rPr>
          <w:rFonts w:hint="eastAsia"/>
        </w:rPr>
        <w:t>）</w:t>
      </w:r>
    </w:p>
    <w:p w:rsidR="004C361D" w:rsidRDefault="004C361D" w:rsidP="004C361D">
      <w:pPr>
        <w:rPr>
          <w:rFonts w:hAnsi="宋体"/>
        </w:rPr>
      </w:pPr>
    </w:p>
    <w:p w:rsidR="004C361D" w:rsidRDefault="004C361D" w:rsidP="004C361D">
      <w:pPr>
        <w:rPr>
          <w:rFonts w:hAnsi="宋体"/>
        </w:rPr>
      </w:pPr>
    </w:p>
    <w:p w:rsidR="004C361D" w:rsidRPr="00FC67DE" w:rsidRDefault="004C361D" w:rsidP="004C361D">
      <w:r>
        <w:rPr>
          <w:rFonts w:hAnsi="宋体"/>
        </w:rPr>
        <w:t>(</w:t>
      </w:r>
      <w:r w:rsidRPr="00FC67DE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设</w:t>
      </w:r>
      <w:bookmarkStart w:id="1" w:name="MTBlankEqn"/>
      <w:r w:rsidR="001E08AB" w:rsidRPr="001E08AB">
        <w:rPr>
          <w:position w:val="-30"/>
        </w:rPr>
        <w:object w:dxaOrig="2140" w:dyaOrig="720">
          <v:shape id="_x0000_i1025" type="#_x0000_t75" style="width:107.05pt;height:36.3pt" o:ole="">
            <v:imagedata r:id="rId9" o:title=""/>
          </v:shape>
          <o:OLEObject Type="Embed" ProgID="Equation.DSMT4" ShapeID="_x0000_i1025" DrawAspect="Content" ObjectID="_1684385777" r:id="rId10"/>
        </w:object>
      </w:r>
      <w:bookmarkEnd w:id="1"/>
      <w:r w:rsidRPr="00FC67DE">
        <w:rPr>
          <w:rFonts w:hAnsi="宋体"/>
        </w:rPr>
        <w:t>，其中</w:t>
      </w:r>
      <w:r w:rsidR="001E08AB" w:rsidRPr="001E08AB">
        <w:rPr>
          <w:position w:val="-10"/>
        </w:rPr>
        <w:object w:dxaOrig="460" w:dyaOrig="320">
          <v:shape id="_x0000_i1026" type="#_x0000_t75" style="width:23.15pt;height:16.3pt" o:ole="">
            <v:imagedata r:id="rId11" o:title=""/>
          </v:shape>
          <o:OLEObject Type="Embed" ProgID="Equation.DSMT4" ShapeID="_x0000_i1026" DrawAspect="Content" ObjectID="_1684385778" r:id="rId12"/>
        </w:object>
      </w:r>
      <w:r w:rsidRPr="00FC67DE">
        <w:rPr>
          <w:rFonts w:hAnsi="宋体"/>
        </w:rPr>
        <w:t>均可微，则</w:t>
      </w:r>
      <w:r w:rsidR="001E08AB" w:rsidRPr="001E08AB">
        <w:rPr>
          <w:position w:val="-24"/>
        </w:rPr>
        <w:object w:dxaOrig="520" w:dyaOrig="620">
          <v:shape id="_x0000_i1027" type="#_x0000_t75" style="width:26.3pt;height:31.3pt" o:ole="">
            <v:imagedata r:id="rId13" o:title=""/>
          </v:shape>
          <o:OLEObject Type="Embed" ProgID="Equation.DSMT4" ShapeID="_x0000_i1027" DrawAspect="Content" ObjectID="_1684385779" r:id="rId14"/>
        </w:object>
      </w:r>
      <w:r w:rsidR="002118D7">
        <w:rPr>
          <w:rFonts w:hint="eastAsia"/>
          <w:u w:val="single"/>
        </w:rPr>
        <w:t xml:space="preserve">        </w:t>
      </w:r>
      <w:r w:rsidR="002118D7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68551A" w:rsidRDefault="0068551A" w:rsidP="004C361D">
      <w:pPr>
        <w:rPr>
          <w:rFonts w:ascii="微软雅黑" w:eastAsia="微软雅黑" w:hAnsi="微软雅黑"/>
          <w:b/>
          <w:iCs/>
          <w:color w:val="C00000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应填</w:t>
      </w:r>
      <w:r w:rsidR="001E08AB" w:rsidRPr="001E08AB">
        <w:rPr>
          <w:position w:val="-28"/>
        </w:rPr>
        <w:object w:dxaOrig="2220" w:dyaOrig="660">
          <v:shape id="_x0000_i1028" type="#_x0000_t75" style="width:110.8pt;height:33.2pt" o:ole="">
            <v:imagedata r:id="rId15" o:title=""/>
          </v:shape>
          <o:OLEObject Type="Embed" ProgID="Equation.DSMT4" ShapeID="_x0000_i1028" DrawAspect="Content" ObjectID="_1684385780" r:id="rId16"/>
        </w:object>
      </w:r>
      <w:r>
        <w:rPr>
          <w:rFonts w:hint="eastAsia"/>
        </w:rPr>
        <w:t>．</w:t>
      </w:r>
      <w:r w:rsidR="004C361D" w:rsidRPr="004F5B76">
        <w:rPr>
          <w:rFonts w:hAnsi="宋体"/>
          <w:kern w:val="0"/>
          <w:szCs w:val="21"/>
        </w:rPr>
        <w:t>根据复合函数的求导公式，有</w:t>
      </w:r>
    </w:p>
    <w:p w:rsidR="004C361D" w:rsidRPr="004F5B76" w:rsidRDefault="001E08AB" w:rsidP="004C361D">
      <w:pPr>
        <w:autoSpaceDE w:val="0"/>
        <w:autoSpaceDN w:val="0"/>
        <w:adjustRightInd w:val="0"/>
        <w:jc w:val="center"/>
        <w:rPr>
          <w:kern w:val="0"/>
          <w:szCs w:val="21"/>
        </w:rPr>
      </w:pPr>
      <w:r w:rsidRPr="001E08AB">
        <w:rPr>
          <w:position w:val="-28"/>
        </w:rPr>
        <w:object w:dxaOrig="3060" w:dyaOrig="680">
          <v:shape id="_x0000_i1029" type="#_x0000_t75" style="width:152.75pt;height:33.8pt" o:ole="">
            <v:imagedata r:id="rId17" o:title=""/>
          </v:shape>
          <o:OLEObject Type="Embed" ProgID="Equation.DSMT4" ShapeID="_x0000_i1029" DrawAspect="Content" ObjectID="_1684385781" r:id="rId18"/>
        </w:object>
      </w:r>
    </w:p>
    <w:p w:rsidR="004C361D" w:rsidRDefault="004C361D" w:rsidP="004C361D">
      <w:pPr>
        <w:rPr>
          <w:rFonts w:hAnsi="宋体"/>
        </w:rPr>
      </w:pPr>
    </w:p>
    <w:p w:rsidR="003018E6" w:rsidRDefault="003018E6" w:rsidP="004C361D">
      <w:pPr>
        <w:rPr>
          <w:rFonts w:hAnsi="宋体"/>
        </w:rPr>
      </w:pPr>
    </w:p>
    <w:p w:rsidR="004C361D" w:rsidRPr="002118D7" w:rsidRDefault="004C361D" w:rsidP="002118D7">
      <w:pPr>
        <w:rPr>
          <w:u w:val="single"/>
        </w:rPr>
      </w:pPr>
      <w:r>
        <w:rPr>
          <w:rFonts w:hAnsi="宋体"/>
        </w:rPr>
        <w:t>(</w:t>
      </w:r>
      <w:r w:rsidRPr="00FC67DE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E08AB" w:rsidRPr="001E08AB">
        <w:rPr>
          <w:position w:val="-24"/>
        </w:rPr>
        <w:object w:dxaOrig="1420" w:dyaOrig="620">
          <v:shape id="_x0000_i1030" type="#_x0000_t75" style="width:70.75pt;height:31.3pt" o:ole="">
            <v:imagedata r:id="rId19" o:title=""/>
          </v:shape>
          <o:OLEObject Type="Embed" ProgID="Equation.DSMT4" ShapeID="_x0000_i1030" DrawAspect="Content" ObjectID="_1684385782" r:id="rId20"/>
        </w:object>
      </w:r>
      <w:r w:rsidR="002118D7">
        <w:rPr>
          <w:rFonts w:hint="eastAsia"/>
          <w:u w:val="single"/>
        </w:rPr>
        <w:t xml:space="preserve">        </w:t>
      </w:r>
      <w:r w:rsidR="002118D7" w:rsidRPr="002118D7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68551A" w:rsidRDefault="0068551A" w:rsidP="004C361D">
      <w:pPr>
        <w:rPr>
          <w:rFonts w:ascii="微软雅黑" w:eastAsia="微软雅黑" w:hAnsi="微软雅黑"/>
          <w:b/>
          <w:iCs/>
          <w:color w:val="C00000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应填</w:t>
      </w:r>
      <w:r w:rsidR="001E08AB" w:rsidRPr="001E08AB">
        <w:rPr>
          <w:position w:val="-24"/>
        </w:rPr>
        <w:object w:dxaOrig="360" w:dyaOrig="620">
          <v:shape id="_x0000_i1031" type="#_x0000_t75" style="width:18.15pt;height:31.3pt" o:ole="">
            <v:imagedata r:id="rId21" o:title=""/>
          </v:shape>
          <o:OLEObject Type="Embed" ProgID="Equation.DSMT4" ShapeID="_x0000_i1031" DrawAspect="Content" ObjectID="_1684385783" r:id="rId22"/>
        </w:object>
      </w:r>
      <w:r>
        <w:rPr>
          <w:rFonts w:hint="eastAsia"/>
        </w:rPr>
        <w:t>．</w:t>
      </w:r>
      <w:r w:rsidR="002118D7">
        <w:rPr>
          <w:rFonts w:hAnsi="宋体" w:hint="eastAsia"/>
        </w:rPr>
        <w:t>作换元</w:t>
      </w:r>
      <w:r w:rsidR="001E08AB" w:rsidRPr="001E08AB">
        <w:rPr>
          <w:position w:val="-6"/>
        </w:rPr>
        <w:object w:dxaOrig="620" w:dyaOrig="320">
          <v:shape id="_x0000_i1032" type="#_x0000_t75" style="width:31.3pt;height:16.3pt" o:ole="">
            <v:imagedata r:id="rId23" o:title=""/>
          </v:shape>
          <o:OLEObject Type="Embed" ProgID="Equation.DSMT4" ShapeID="_x0000_i1032" DrawAspect="Content" ObjectID="_1684385784" r:id="rId24"/>
        </w:object>
      </w:r>
      <w:r w:rsidR="004C361D" w:rsidRPr="004F5B76">
        <w:rPr>
          <w:rFonts w:hAnsi="宋体"/>
        </w:rPr>
        <w:t>，</w:t>
      </w:r>
      <w:r w:rsidR="002118D7">
        <w:rPr>
          <w:rFonts w:hAnsi="宋体" w:hint="eastAsia"/>
        </w:rPr>
        <w:t>则有</w:t>
      </w:r>
    </w:p>
    <w:p w:rsidR="004C361D" w:rsidRPr="004F5B76" w:rsidRDefault="001E08AB" w:rsidP="0033224D">
      <w:pPr>
        <w:ind w:leftChars="200" w:left="480"/>
        <w:jc w:val="center"/>
      </w:pPr>
      <w:r w:rsidRPr="001E08AB">
        <w:rPr>
          <w:position w:val="-66"/>
        </w:rPr>
        <w:object w:dxaOrig="5880" w:dyaOrig="1440">
          <v:shape id="_x0000_i1033" type="#_x0000_t75" style="width:294.25pt;height:1in" o:ole="">
            <v:imagedata r:id="rId25" o:title=""/>
          </v:shape>
          <o:OLEObject Type="Embed" ProgID="Equation.DSMT4" ShapeID="_x0000_i1033" DrawAspect="Content" ObjectID="_1684385785" r:id="rId26"/>
        </w:object>
      </w:r>
    </w:p>
    <w:p w:rsidR="004C361D" w:rsidRDefault="004C361D" w:rsidP="004C361D">
      <w:pPr>
        <w:ind w:left="480" w:hangingChars="200" w:hanging="480"/>
      </w:pPr>
    </w:p>
    <w:p w:rsidR="002118D7" w:rsidRDefault="002118D7" w:rsidP="004C361D">
      <w:pPr>
        <w:ind w:left="480" w:hangingChars="200" w:hanging="480"/>
        <w:rPr>
          <w:rFonts w:hAnsi="宋体"/>
        </w:rPr>
      </w:pPr>
    </w:p>
    <w:p w:rsidR="004C361D" w:rsidRPr="00016E73" w:rsidRDefault="004C361D" w:rsidP="004C361D">
      <w:pPr>
        <w:ind w:left="480" w:hangingChars="200" w:hanging="480"/>
        <w:rPr>
          <w:u w:val="single"/>
        </w:rPr>
      </w:pPr>
      <w:r>
        <w:rPr>
          <w:rFonts w:hAnsi="宋体"/>
        </w:rPr>
        <w:t>(</w:t>
      </w:r>
      <w:r w:rsidRPr="00FC67DE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若四阶矩阵</w:t>
      </w:r>
      <w:r w:rsidR="001E08AB" w:rsidRPr="00025957">
        <w:rPr>
          <w:position w:val="-4"/>
        </w:rPr>
        <w:object w:dxaOrig="220" w:dyaOrig="260">
          <v:shape id="_x0000_i1034" type="#_x0000_t75" style="width:11.25pt;height:13.15pt" o:ole="">
            <v:imagedata r:id="rId27" o:title=""/>
          </v:shape>
          <o:OLEObject Type="Embed" ProgID="Equation.DSMT4" ShapeID="_x0000_i1034" DrawAspect="Content" ObjectID="_1684385786" r:id="rId28"/>
        </w:object>
      </w:r>
      <w:r w:rsidRPr="00FC67DE">
        <w:rPr>
          <w:rFonts w:hAnsi="宋体"/>
        </w:rPr>
        <w:t>与</w:t>
      </w:r>
      <w:r w:rsidR="001E08AB" w:rsidRPr="00025957">
        <w:rPr>
          <w:position w:val="-4"/>
        </w:rPr>
        <w:object w:dxaOrig="220" w:dyaOrig="260">
          <v:shape id="_x0000_i1035" type="#_x0000_t75" style="width:11.25pt;height:13.15pt" o:ole="">
            <v:imagedata r:id="rId29" o:title=""/>
          </v:shape>
          <o:OLEObject Type="Embed" ProgID="Equation.DSMT4" ShapeID="_x0000_i1035" DrawAspect="Content" ObjectID="_1684385787" r:id="rId30"/>
        </w:object>
      </w:r>
      <w:r w:rsidRPr="00FC67DE">
        <w:rPr>
          <w:rFonts w:hAnsi="宋体"/>
        </w:rPr>
        <w:t>相似，矩阵</w:t>
      </w:r>
      <w:r w:rsidR="001E08AB" w:rsidRPr="00025957">
        <w:rPr>
          <w:position w:val="-4"/>
        </w:rPr>
        <w:object w:dxaOrig="220" w:dyaOrig="260">
          <v:shape id="_x0000_i1036" type="#_x0000_t75" style="width:11.25pt;height:13.15pt" o:ole="">
            <v:imagedata r:id="rId31" o:title=""/>
          </v:shape>
          <o:OLEObject Type="Embed" ProgID="Equation.DSMT4" ShapeID="_x0000_i1036" DrawAspect="Content" ObjectID="_1684385788" r:id="rId32"/>
        </w:object>
      </w:r>
      <w:r w:rsidRPr="00FC67DE">
        <w:rPr>
          <w:rFonts w:hAnsi="宋体"/>
        </w:rPr>
        <w:t>的特征值为</w:t>
      </w:r>
      <w:r w:rsidR="001E08AB" w:rsidRPr="001E08AB">
        <w:rPr>
          <w:position w:val="-24"/>
        </w:rPr>
        <w:object w:dxaOrig="980" w:dyaOrig="620">
          <v:shape id="_x0000_i1037" type="#_x0000_t75" style="width:48.85pt;height:31.3pt" o:ole="">
            <v:imagedata r:id="rId33" o:title=""/>
          </v:shape>
          <o:OLEObject Type="Embed" ProgID="Equation.DSMT4" ShapeID="_x0000_i1037" DrawAspect="Content" ObjectID="_1684385789" r:id="rId34"/>
        </w:object>
      </w:r>
      <w:r w:rsidRPr="00FC67DE">
        <w:rPr>
          <w:rFonts w:hAnsi="宋体"/>
        </w:rPr>
        <w:t>，则行列式</w:t>
      </w:r>
      <w:r w:rsidR="001E08AB" w:rsidRPr="001E08AB">
        <w:rPr>
          <w:position w:val="-16"/>
        </w:rPr>
        <w:object w:dxaOrig="1040" w:dyaOrig="440">
          <v:shape id="_x0000_i1038" type="#_x0000_t75" style="width:51.95pt;height:21.9pt" o:ole="">
            <v:imagedata r:id="rId35" o:title=""/>
          </v:shape>
          <o:OLEObject Type="Embed" ProgID="Equation.DSMT4" ShapeID="_x0000_i1038" DrawAspect="Content" ObjectID="_1684385790" r:id="rId36"/>
        </w:object>
      </w:r>
      <w:r w:rsidR="00016E73" w:rsidRPr="00016E73">
        <w:rPr>
          <w:rFonts w:hint="eastAsia"/>
          <w:u w:val="single"/>
        </w:rPr>
        <w:t xml:space="preserve">        </w:t>
      </w:r>
      <w:r w:rsidR="00016E73" w:rsidRPr="00016E73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018E6" w:rsidRDefault="0068551A" w:rsidP="003018E6">
      <w:pPr>
        <w:ind w:left="480" w:hangingChars="200" w:hanging="480"/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应填</w:t>
      </w:r>
      <w:r w:rsidR="001E08AB" w:rsidRPr="00025957">
        <w:rPr>
          <w:position w:val="-4"/>
        </w:rPr>
        <w:object w:dxaOrig="320" w:dyaOrig="260">
          <v:shape id="_x0000_i1039" type="#_x0000_t75" style="width:16.3pt;height:13.15pt" o:ole="">
            <v:imagedata r:id="rId37" o:title=""/>
          </v:shape>
          <o:OLEObject Type="Embed" ProgID="Equation.DSMT4" ShapeID="_x0000_i1039" DrawAspect="Content" ObjectID="_1684385791" r:id="rId38"/>
        </w:object>
      </w:r>
      <w:r>
        <w:rPr>
          <w:rFonts w:hint="eastAsia"/>
        </w:rPr>
        <w:t>．</w:t>
      </w:r>
      <w:r w:rsidR="003018E6">
        <w:rPr>
          <w:rFonts w:hint="eastAsia"/>
        </w:rPr>
        <w:t>由</w:t>
      </w:r>
      <w:r w:rsidR="001E08AB" w:rsidRPr="00025957">
        <w:rPr>
          <w:position w:val="-4"/>
        </w:rPr>
        <w:object w:dxaOrig="220" w:dyaOrig="260">
          <v:shape id="_x0000_i1040" type="#_x0000_t75" style="width:11.25pt;height:13.15pt" o:ole="">
            <v:imagedata r:id="rId39" o:title=""/>
          </v:shape>
          <o:OLEObject Type="Embed" ProgID="Equation.DSMT4" ShapeID="_x0000_i1040" DrawAspect="Content" ObjectID="_1684385792" r:id="rId40"/>
        </w:object>
      </w:r>
      <w:r w:rsidR="003018E6" w:rsidRPr="00FC67DE">
        <w:rPr>
          <w:rFonts w:hAnsi="宋体"/>
        </w:rPr>
        <w:t>与</w:t>
      </w:r>
      <w:r w:rsidR="001E08AB" w:rsidRPr="00025957">
        <w:rPr>
          <w:position w:val="-4"/>
        </w:rPr>
        <w:object w:dxaOrig="220" w:dyaOrig="260">
          <v:shape id="_x0000_i1041" type="#_x0000_t75" style="width:11.25pt;height:13.15pt" o:ole="">
            <v:imagedata r:id="rId41" o:title=""/>
          </v:shape>
          <o:OLEObject Type="Embed" ProgID="Equation.DSMT4" ShapeID="_x0000_i1041" DrawAspect="Content" ObjectID="_1684385793" r:id="rId42"/>
        </w:object>
      </w:r>
      <w:r w:rsidR="003018E6" w:rsidRPr="00FC67DE">
        <w:rPr>
          <w:rFonts w:hAnsi="宋体"/>
        </w:rPr>
        <w:t>相似</w:t>
      </w:r>
      <w:r w:rsidR="003018E6">
        <w:rPr>
          <w:rFonts w:hAnsi="宋体" w:hint="eastAsia"/>
        </w:rPr>
        <w:t>知</w:t>
      </w:r>
      <w:r w:rsidR="001E08AB" w:rsidRPr="00025957">
        <w:rPr>
          <w:position w:val="-4"/>
        </w:rPr>
        <w:object w:dxaOrig="220" w:dyaOrig="260">
          <v:shape id="_x0000_i1042" type="#_x0000_t75" style="width:11.25pt;height:13.15pt" o:ole="">
            <v:imagedata r:id="rId43" o:title=""/>
          </v:shape>
          <o:OLEObject Type="Embed" ProgID="Equation.DSMT4" ShapeID="_x0000_i1042" DrawAspect="Content" ObjectID="_1684385794" r:id="rId44"/>
        </w:object>
      </w:r>
      <w:r w:rsidR="004C361D" w:rsidRPr="004F5B76">
        <w:rPr>
          <w:rFonts w:hAnsi="宋体"/>
          <w:kern w:val="0"/>
          <w:szCs w:val="21"/>
        </w:rPr>
        <w:t>的特征值</w:t>
      </w:r>
      <w:r w:rsidR="003018E6">
        <w:rPr>
          <w:rFonts w:hAnsi="宋体" w:hint="eastAsia"/>
          <w:kern w:val="0"/>
          <w:szCs w:val="21"/>
        </w:rPr>
        <w:t>也是</w:t>
      </w:r>
      <w:r w:rsidR="001E08AB" w:rsidRPr="001E08AB">
        <w:rPr>
          <w:position w:val="-24"/>
        </w:rPr>
        <w:object w:dxaOrig="980" w:dyaOrig="620">
          <v:shape id="_x0000_i1043" type="#_x0000_t75" style="width:48.85pt;height:31.3pt" o:ole="">
            <v:imagedata r:id="rId45" o:title=""/>
          </v:shape>
          <o:OLEObject Type="Embed" ProgID="Equation.DSMT4" ShapeID="_x0000_i1043" DrawAspect="Content" ObjectID="_1684385795" r:id="rId46"/>
        </w:object>
      </w:r>
      <w:r w:rsidR="003018E6">
        <w:rPr>
          <w:rFonts w:hint="eastAsia"/>
        </w:rPr>
        <w:t>．从而</w:t>
      </w:r>
      <w:r w:rsidR="001E08AB" w:rsidRPr="00025957">
        <w:rPr>
          <w:position w:val="-4"/>
        </w:rPr>
        <w:object w:dxaOrig="380" w:dyaOrig="300">
          <v:shape id="_x0000_i1044" type="#_x0000_t75" style="width:18.8pt;height:15.05pt" o:ole="">
            <v:imagedata r:id="rId47" o:title=""/>
          </v:shape>
          <o:OLEObject Type="Embed" ProgID="Equation.DSMT4" ShapeID="_x0000_i1044" DrawAspect="Content" ObjectID="_1684385796" r:id="rId48"/>
        </w:object>
      </w:r>
      <w:r w:rsidR="004C361D" w:rsidRPr="004F5B76">
        <w:rPr>
          <w:rFonts w:hAnsi="宋体"/>
        </w:rPr>
        <w:t>有特征值</w:t>
      </w:r>
      <w:r w:rsidR="001E08AB" w:rsidRPr="001E08AB">
        <w:rPr>
          <w:position w:val="-8"/>
        </w:rPr>
        <w:object w:dxaOrig="760" w:dyaOrig="300">
          <v:shape id="_x0000_i1045" type="#_x0000_t75" style="width:38.2pt;height:15.05pt" o:ole="">
            <v:imagedata r:id="rId49" o:title=""/>
          </v:shape>
          <o:OLEObject Type="Embed" ProgID="Equation.DSMT4" ShapeID="_x0000_i1045" DrawAspect="Content" ObjectID="_1684385797" r:id="rId50"/>
        </w:object>
      </w:r>
      <w:r w:rsidR="003018E6">
        <w:rPr>
          <w:rFonts w:hint="eastAsia"/>
        </w:rPr>
        <w:t>，</w:t>
      </w:r>
      <w:r w:rsidR="001E08AB" w:rsidRPr="00025957">
        <w:rPr>
          <w:position w:val="-4"/>
        </w:rPr>
        <w:object w:dxaOrig="780" w:dyaOrig="300">
          <v:shape id="_x0000_i1046" type="#_x0000_t75" style="width:38.8pt;height:15.05pt" o:ole="">
            <v:imagedata r:id="rId51" o:title=""/>
          </v:shape>
          <o:OLEObject Type="Embed" ProgID="Equation.DSMT4" ShapeID="_x0000_i1046" DrawAspect="Content" ObjectID="_1684385798" r:id="rId52"/>
        </w:object>
      </w:r>
      <w:r w:rsidR="004C361D" w:rsidRPr="004F5B76">
        <w:rPr>
          <w:rFonts w:hAnsi="宋体"/>
        </w:rPr>
        <w:t>有特征值</w:t>
      </w:r>
      <w:r w:rsidR="001E08AB" w:rsidRPr="001E08AB">
        <w:rPr>
          <w:position w:val="-8"/>
        </w:rPr>
        <w:object w:dxaOrig="780" w:dyaOrig="300">
          <v:shape id="_x0000_i1047" type="#_x0000_t75" style="width:38.8pt;height:15.05pt" o:ole="">
            <v:imagedata r:id="rId53" o:title=""/>
          </v:shape>
          <o:OLEObject Type="Embed" ProgID="Equation.DSMT4" ShapeID="_x0000_i1047" DrawAspect="Content" ObjectID="_1684385799" r:id="rId54"/>
        </w:object>
      </w:r>
      <w:r w:rsidR="003018E6">
        <w:rPr>
          <w:rFonts w:hint="eastAsia"/>
        </w:rPr>
        <w:t>．</w:t>
      </w:r>
      <w:r w:rsidR="004C361D" w:rsidRPr="004F5B76">
        <w:rPr>
          <w:rFonts w:hAnsi="宋体"/>
        </w:rPr>
        <w:t>由矩阵的行列式等于其特征值</w:t>
      </w:r>
      <w:r w:rsidR="003018E6">
        <w:rPr>
          <w:rFonts w:hAnsi="宋体" w:hint="eastAsia"/>
        </w:rPr>
        <w:t>的</w:t>
      </w:r>
      <w:r w:rsidR="004C361D" w:rsidRPr="004F5B76">
        <w:rPr>
          <w:rFonts w:hAnsi="宋体"/>
        </w:rPr>
        <w:t>乘积知</w:t>
      </w:r>
    </w:p>
    <w:p w:rsidR="004C361D" w:rsidRPr="0068551A" w:rsidRDefault="001E08AB" w:rsidP="003018E6">
      <w:pPr>
        <w:ind w:leftChars="200" w:left="480"/>
        <w:jc w:val="center"/>
        <w:rPr>
          <w:rFonts w:ascii="微软雅黑" w:eastAsia="微软雅黑" w:hAnsi="微软雅黑"/>
          <w:b/>
          <w:iCs/>
          <w:color w:val="C00000"/>
        </w:rPr>
      </w:pPr>
      <w:r w:rsidRPr="001E08AB">
        <w:rPr>
          <w:position w:val="-28"/>
        </w:rPr>
        <w:object w:dxaOrig="3140" w:dyaOrig="680">
          <v:shape id="_x0000_i1048" type="#_x0000_t75" style="width:157.15pt;height:33.8pt" o:ole="">
            <v:imagedata r:id="rId55" o:title=""/>
          </v:shape>
          <o:OLEObject Type="Embed" ProgID="Equation.DSMT4" ShapeID="_x0000_i1048" DrawAspect="Content" ObjectID="_1684385800" r:id="rId56"/>
        </w:object>
      </w:r>
    </w:p>
    <w:p w:rsidR="004C361D" w:rsidRPr="004F5B76" w:rsidRDefault="004C361D" w:rsidP="003018E6">
      <w:pPr>
        <w:rPr>
          <w:kern w:val="0"/>
          <w:szCs w:val="21"/>
        </w:rPr>
      </w:pPr>
    </w:p>
    <w:p w:rsidR="004C361D" w:rsidRDefault="004C361D" w:rsidP="004C361D">
      <w:pPr>
        <w:ind w:left="480" w:hangingChars="200" w:hanging="480"/>
        <w:rPr>
          <w:rFonts w:hAnsi="宋体"/>
        </w:rPr>
      </w:pPr>
    </w:p>
    <w:p w:rsidR="004C361D" w:rsidRPr="00016E73" w:rsidRDefault="004C361D" w:rsidP="00EB6A16">
      <w:pPr>
        <w:ind w:left="480" w:hangingChars="200" w:hanging="480"/>
      </w:pPr>
      <w:r>
        <w:rPr>
          <w:rFonts w:hAnsi="宋体"/>
        </w:rPr>
        <w:t>(</w:t>
      </w:r>
      <w:r w:rsidRPr="00FC67DE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设随机变量</w:t>
      </w:r>
      <w:r w:rsidR="001E08AB" w:rsidRPr="00025957">
        <w:rPr>
          <w:position w:val="-4"/>
        </w:rPr>
        <w:object w:dxaOrig="240" w:dyaOrig="260">
          <v:shape id="_x0000_i1049" type="#_x0000_t75" style="width:11.9pt;height:13.15pt" o:ole="">
            <v:imagedata r:id="rId57" o:title=""/>
          </v:shape>
          <o:OLEObject Type="Embed" ProgID="Equation.DSMT4" ShapeID="_x0000_i1049" DrawAspect="Content" ObjectID="_1684385801" r:id="rId58"/>
        </w:object>
      </w:r>
      <w:r w:rsidRPr="00FC67DE">
        <w:rPr>
          <w:rFonts w:hAnsi="宋体"/>
        </w:rPr>
        <w:t>的概率密度为</w:t>
      </w:r>
      <w:r w:rsidR="001E08AB" w:rsidRPr="001E08AB">
        <w:rPr>
          <w:position w:val="-50"/>
        </w:rPr>
        <w:object w:dxaOrig="2360" w:dyaOrig="1120">
          <v:shape id="_x0000_i1050" type="#_x0000_t75" style="width:117.7pt;height:55.7pt" o:ole="">
            <v:imagedata r:id="rId59" o:title=""/>
          </v:shape>
          <o:OLEObject Type="Embed" ProgID="Equation.DSMT4" ShapeID="_x0000_i1050" DrawAspect="Content" ObjectID="_1684385802" r:id="rId60"/>
        </w:object>
      </w:r>
      <w:r w:rsidR="00EB6A16">
        <w:rPr>
          <w:rFonts w:hint="eastAsia"/>
        </w:rPr>
        <w:t xml:space="preserve"> </w:t>
      </w:r>
      <w:r>
        <w:rPr>
          <w:rFonts w:hint="eastAsia"/>
        </w:rPr>
        <w:t>若</w:t>
      </w:r>
      <w:r w:rsidR="001E08AB" w:rsidRPr="00025957">
        <w:rPr>
          <w:position w:val="-4"/>
        </w:rPr>
        <w:object w:dxaOrig="200" w:dyaOrig="260">
          <v:shape id="_x0000_i1051" type="#_x0000_t75" style="width:10pt;height:13.15pt" o:ole="">
            <v:imagedata r:id="rId61" o:title=""/>
          </v:shape>
          <o:OLEObject Type="Embed" ProgID="Equation.DSMT4" ShapeID="_x0000_i1051" DrawAspect="Content" ObjectID="_1684385803" r:id="rId62"/>
        </w:object>
      </w:r>
      <w:r>
        <w:rPr>
          <w:rFonts w:hint="eastAsia"/>
        </w:rPr>
        <w:t>使得</w:t>
      </w:r>
      <w:r w:rsidR="001E08AB" w:rsidRPr="001E08AB">
        <w:rPr>
          <w:position w:val="-24"/>
        </w:rPr>
        <w:object w:dxaOrig="1320" w:dyaOrig="620">
          <v:shape id="_x0000_i1052" type="#_x0000_t75" style="width:65.75pt;height:31.3pt" o:ole="">
            <v:imagedata r:id="rId63" o:title=""/>
          </v:shape>
          <o:OLEObject Type="Embed" ProgID="Equation.DSMT4" ShapeID="_x0000_i1052" DrawAspect="Content" ObjectID="_1684385804" r:id="rId64"/>
        </w:object>
      </w:r>
      <w:r>
        <w:rPr>
          <w:rFonts w:hint="eastAsia"/>
        </w:rPr>
        <w:t>，则</w:t>
      </w:r>
      <w:r w:rsidR="001E08AB" w:rsidRPr="00025957">
        <w:rPr>
          <w:position w:val="-4"/>
        </w:rPr>
        <w:object w:dxaOrig="200" w:dyaOrig="260">
          <v:shape id="_x0000_i1053" type="#_x0000_t75" style="width:10pt;height:13.15pt" o:ole="">
            <v:imagedata r:id="rId65" o:title=""/>
          </v:shape>
          <o:OLEObject Type="Embed" ProgID="Equation.DSMT4" ShapeID="_x0000_i1053" DrawAspect="Content" ObjectID="_1684385805" r:id="rId66"/>
        </w:object>
      </w:r>
      <w:r>
        <w:rPr>
          <w:rFonts w:hint="eastAsia"/>
        </w:rPr>
        <w:t>的取值范围是</w:t>
      </w:r>
      <w:r w:rsidRPr="00846C34">
        <w:rPr>
          <w:rFonts w:hint="eastAsia"/>
          <w:u w:val="single"/>
        </w:rPr>
        <w:t xml:space="preserve">       </w:t>
      </w:r>
      <w:r w:rsidR="00016E73">
        <w:rPr>
          <w:rFonts w:hint="eastAsia"/>
          <w:u w:val="single"/>
        </w:rPr>
        <w:t xml:space="preserve"> </w:t>
      </w:r>
      <w:r w:rsidR="00016E73">
        <w:rPr>
          <w:rFonts w:hint="eastAsia"/>
        </w:rPr>
        <w:t>．</w:t>
      </w:r>
    </w:p>
    <w:p w:rsidR="0068551A" w:rsidRPr="00A31FA7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9291F" w:rsidRDefault="0068551A" w:rsidP="0089291F">
      <w:pPr>
        <w:rPr>
          <w:rFonts w:hAnsi="宋体"/>
        </w:rPr>
      </w:pPr>
      <w:r w:rsidRPr="00A24CF3">
        <w:rPr>
          <w:rStyle w:val="af4"/>
          <w:rFonts w:hint="eastAsia"/>
        </w:rPr>
        <w:lastRenderedPageBreak/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应填</w:t>
      </w:r>
      <w:r w:rsidR="001E08AB" w:rsidRPr="001E08AB">
        <w:rPr>
          <w:position w:val="-14"/>
        </w:rPr>
        <w:object w:dxaOrig="520" w:dyaOrig="400">
          <v:shape id="_x0000_i1054" type="#_x0000_t75" style="width:26.3pt;height:20.05pt" o:ole="">
            <v:imagedata r:id="rId67" o:title=""/>
          </v:shape>
          <o:OLEObject Type="Embed" ProgID="Equation.DSMT4" ShapeID="_x0000_i1054" DrawAspect="Content" ObjectID="_1684385806" r:id="rId68"/>
        </w:object>
      </w:r>
      <w:r>
        <w:rPr>
          <w:rFonts w:hint="eastAsia"/>
        </w:rPr>
        <w:t>．</w:t>
      </w:r>
      <w:r w:rsidR="0089291F">
        <w:rPr>
          <w:rFonts w:hAnsi="宋体" w:hint="eastAsia"/>
        </w:rPr>
        <w:t>这是因为，</w:t>
      </w:r>
      <w:r w:rsidR="004C361D" w:rsidRPr="004F5B76">
        <w:rPr>
          <w:rFonts w:hAnsi="宋体"/>
        </w:rPr>
        <w:t>当</w:t>
      </w:r>
      <w:r w:rsidR="001E08AB" w:rsidRPr="001E08AB">
        <w:rPr>
          <w:position w:val="-6"/>
        </w:rPr>
        <w:object w:dxaOrig="859" w:dyaOrig="279">
          <v:shape id="_x0000_i1055" type="#_x0000_t75" style="width:43.2pt;height:13.75pt" o:ole="">
            <v:imagedata r:id="rId69" o:title=""/>
          </v:shape>
          <o:OLEObject Type="Embed" ProgID="Equation.DSMT4" ShapeID="_x0000_i1055" DrawAspect="Content" ObjectID="_1684385807" r:id="rId70"/>
        </w:object>
      </w:r>
      <w:r w:rsidR="004C361D" w:rsidRPr="004F5B76">
        <w:rPr>
          <w:rFonts w:hAnsi="宋体"/>
        </w:rPr>
        <w:t>时，</w:t>
      </w:r>
    </w:p>
    <w:p w:rsidR="004C361D" w:rsidRPr="004F5B76" w:rsidRDefault="001E08AB" w:rsidP="0089291F">
      <w:pPr>
        <w:ind w:leftChars="200" w:left="480"/>
        <w:jc w:val="center"/>
      </w:pPr>
      <w:r w:rsidRPr="001E08AB">
        <w:rPr>
          <w:position w:val="-24"/>
        </w:rPr>
        <w:object w:dxaOrig="4700" w:dyaOrig="620">
          <v:shape id="_x0000_i1056" type="#_x0000_t75" style="width:234.8pt;height:31.3pt" o:ole="">
            <v:imagedata r:id="rId71" o:title=""/>
          </v:shape>
          <o:OLEObject Type="Embed" ProgID="Equation.DSMT4" ShapeID="_x0000_i1056" DrawAspect="Content" ObjectID="_1684385808" r:id="rId72"/>
        </w:object>
      </w:r>
    </w:p>
    <w:p w:rsidR="004C361D" w:rsidRPr="004F5B76" w:rsidRDefault="004C361D" w:rsidP="004C361D"/>
    <w:p w:rsidR="004C361D" w:rsidRPr="004C361D" w:rsidRDefault="004C361D" w:rsidP="004C361D">
      <w:pPr>
        <w:rPr>
          <w:rFonts w:hAnsi="宋体"/>
        </w:rPr>
      </w:pPr>
    </w:p>
    <w:p w:rsidR="004C361D" w:rsidRPr="00FC67DE" w:rsidRDefault="004C361D" w:rsidP="004C361D">
      <w:r>
        <w:rPr>
          <w:rFonts w:hAnsi="宋体"/>
        </w:rPr>
        <w:t>(</w:t>
      </w:r>
      <w:r w:rsidRPr="00FC67DE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假设随机变量</w:t>
      </w:r>
      <w:r w:rsidR="001E08AB" w:rsidRPr="00025957">
        <w:rPr>
          <w:position w:val="-4"/>
        </w:rPr>
        <w:object w:dxaOrig="240" w:dyaOrig="260">
          <v:shape id="_x0000_i1057" type="#_x0000_t75" style="width:11.9pt;height:13.15pt" o:ole="">
            <v:imagedata r:id="rId73" o:title=""/>
          </v:shape>
          <o:OLEObject Type="Embed" ProgID="Equation.DSMT4" ShapeID="_x0000_i1057" DrawAspect="Content" ObjectID="_1684385809" r:id="rId74"/>
        </w:object>
      </w:r>
      <w:r w:rsidRPr="00FC67DE">
        <w:rPr>
          <w:rFonts w:hAnsi="宋体"/>
        </w:rPr>
        <w:t>在区间</w:t>
      </w:r>
      <w:r w:rsidR="001E08AB" w:rsidRPr="001E08AB">
        <w:rPr>
          <w:position w:val="-10"/>
        </w:rPr>
        <w:object w:dxaOrig="660" w:dyaOrig="320">
          <v:shape id="_x0000_i1058" type="#_x0000_t75" style="width:33.2pt;height:16.3pt" o:ole="">
            <v:imagedata r:id="rId75" o:title=""/>
          </v:shape>
          <o:OLEObject Type="Embed" ProgID="Equation.DSMT4" ShapeID="_x0000_i1058" DrawAspect="Content" ObjectID="_1684385810" r:id="rId76"/>
        </w:object>
      </w:r>
      <w:r w:rsidRPr="00FC67DE">
        <w:rPr>
          <w:rFonts w:hAnsi="宋体"/>
        </w:rPr>
        <w:t>上服从均匀分布，随机变量</w:t>
      </w:r>
      <w:r w:rsidR="001E08AB" w:rsidRPr="001E08AB">
        <w:rPr>
          <w:position w:val="-50"/>
        </w:rPr>
        <w:object w:dxaOrig="1900" w:dyaOrig="1120">
          <v:shape id="_x0000_i1059" type="#_x0000_t75" style="width:95.15pt;height:55.7pt" o:ole="">
            <v:imagedata r:id="rId77" o:title=""/>
          </v:shape>
          <o:OLEObject Type="Embed" ProgID="Equation.DSMT4" ShapeID="_x0000_i1059" DrawAspect="Content" ObjectID="_1684385811" r:id="rId78"/>
        </w:object>
      </w:r>
    </w:p>
    <w:p w:rsidR="004C361D" w:rsidRPr="00016E73" w:rsidRDefault="004C361D" w:rsidP="004C361D">
      <w:pPr>
        <w:ind w:firstLineChars="200" w:firstLine="480"/>
      </w:pPr>
      <w:r w:rsidRPr="00FC67DE">
        <w:rPr>
          <w:rFonts w:hAnsi="宋体"/>
        </w:rPr>
        <w:t>则方差</w:t>
      </w:r>
      <w:r w:rsidR="001E08AB" w:rsidRPr="001E08AB">
        <w:rPr>
          <w:position w:val="-10"/>
        </w:rPr>
        <w:object w:dxaOrig="720" w:dyaOrig="320">
          <v:shape id="_x0000_i1060" type="#_x0000_t75" style="width:36.3pt;height:16.3pt" o:ole="">
            <v:imagedata r:id="rId79" o:title=""/>
          </v:shape>
          <o:OLEObject Type="Embed" ProgID="Equation.DSMT4" ShapeID="_x0000_i1060" DrawAspect="Content" ObjectID="_1684385812" r:id="rId80"/>
        </w:object>
      </w:r>
      <w:r w:rsidR="00016E73">
        <w:rPr>
          <w:rFonts w:hint="eastAsia"/>
          <w:u w:val="single"/>
        </w:rPr>
        <w:t xml:space="preserve">        </w:t>
      </w:r>
      <w:r w:rsidR="00016E73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4F5B76" w:rsidRDefault="0068551A" w:rsidP="00FF67D8"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应填</w:t>
      </w:r>
      <w:r w:rsidR="001E08AB" w:rsidRPr="001E08AB">
        <w:rPr>
          <w:position w:val="-24"/>
        </w:rPr>
        <w:object w:dxaOrig="240" w:dyaOrig="620">
          <v:shape id="_x0000_i1061" type="#_x0000_t75" style="width:11.9pt;height:31.3pt" o:ole="">
            <v:imagedata r:id="rId81" o:title=""/>
          </v:shape>
          <o:OLEObject Type="Embed" ProgID="Equation.DSMT4" ShapeID="_x0000_i1061" DrawAspect="Content" ObjectID="_1684385813" r:id="rId82"/>
        </w:object>
      </w:r>
      <w:r>
        <w:rPr>
          <w:rFonts w:hint="eastAsia"/>
        </w:rPr>
        <w:t>．</w:t>
      </w:r>
      <w:r w:rsidR="004C361D" w:rsidRPr="004F5B76">
        <w:rPr>
          <w:rFonts w:hAnsi="宋体"/>
        </w:rPr>
        <w:t>由于题中</w:t>
      </w:r>
      <w:r w:rsidR="001E08AB" w:rsidRPr="00025957">
        <w:rPr>
          <w:position w:val="-4"/>
        </w:rPr>
        <w:object w:dxaOrig="220" w:dyaOrig="260">
          <v:shape id="_x0000_i1062" type="#_x0000_t75" style="width:11.25pt;height:13.15pt" o:ole="">
            <v:imagedata r:id="rId83" o:title=""/>
          </v:shape>
          <o:OLEObject Type="Embed" ProgID="Equation.DSMT4" ShapeID="_x0000_i1062" DrawAspect="Content" ObjectID="_1684385814" r:id="rId84"/>
        </w:object>
      </w:r>
      <w:r w:rsidR="004C361D" w:rsidRPr="004F5B76">
        <w:rPr>
          <w:rFonts w:hAnsi="宋体"/>
        </w:rPr>
        <w:t>是离散型</w:t>
      </w:r>
      <w:r w:rsidR="004C361D" w:rsidRPr="004F5B76">
        <w:rPr>
          <w:rFonts w:hAnsi="宋体"/>
          <w:szCs w:val="21"/>
        </w:rPr>
        <w:t>随机变量，</w:t>
      </w:r>
    </w:p>
    <w:p w:rsidR="004C361D" w:rsidRPr="004F5B76" w:rsidRDefault="001E08AB" w:rsidP="00FF67D8">
      <w:pPr>
        <w:ind w:leftChars="200" w:left="480"/>
        <w:jc w:val="center"/>
      </w:pPr>
      <w:r w:rsidRPr="001E08AB">
        <w:rPr>
          <w:position w:val="-78"/>
        </w:rPr>
        <w:object w:dxaOrig="3660" w:dyaOrig="1680">
          <v:shape id="_x0000_i1063" type="#_x0000_t75" style="width:182.8pt;height:83.9pt" o:ole="">
            <v:imagedata r:id="rId85" o:title=""/>
          </v:shape>
          <o:OLEObject Type="Embed" ProgID="Equation.DSMT4" ShapeID="_x0000_i1063" DrawAspect="Content" ObjectID="_1684385815" r:id="rId86"/>
        </w:object>
      </w:r>
    </w:p>
    <w:p w:rsidR="004C361D" w:rsidRPr="004F5B76" w:rsidRDefault="004C361D" w:rsidP="00FF67D8">
      <w:pPr>
        <w:ind w:leftChars="200" w:left="480"/>
      </w:pPr>
      <w:r w:rsidRPr="004F5B76">
        <w:rPr>
          <w:rFonts w:hAnsi="宋体"/>
        </w:rPr>
        <w:t>因此</w:t>
      </w:r>
      <w:r w:rsidR="001E08AB" w:rsidRPr="001E08AB">
        <w:rPr>
          <w:position w:val="-24"/>
        </w:rPr>
        <w:object w:dxaOrig="2480" w:dyaOrig="620">
          <v:shape id="_x0000_i1064" type="#_x0000_t75" style="width:123.95pt;height:31.3pt" o:ole="">
            <v:imagedata r:id="rId87" o:title=""/>
          </v:shape>
          <o:OLEObject Type="Embed" ProgID="Equation.DSMT4" ShapeID="_x0000_i1064" DrawAspect="Content" ObjectID="_1684385816" r:id="rId88"/>
        </w:object>
      </w:r>
      <w:r w:rsidR="001E08AB" w:rsidRPr="001E08AB">
        <w:rPr>
          <w:position w:val="-24"/>
        </w:rPr>
        <w:object w:dxaOrig="3640" w:dyaOrig="620">
          <v:shape id="_x0000_i1065" type="#_x0000_t75" style="width:182.2pt;height:31.3pt" o:ole="">
            <v:imagedata r:id="rId89" o:title=""/>
          </v:shape>
          <o:OLEObject Type="Embed" ProgID="Equation.DSMT4" ShapeID="_x0000_i1065" DrawAspect="Content" ObjectID="_1684385817" r:id="rId90"/>
        </w:object>
      </w:r>
    </w:p>
    <w:p w:rsidR="004C361D" w:rsidRPr="004F5B76" w:rsidRDefault="004C361D" w:rsidP="00FF67D8">
      <w:pPr>
        <w:ind w:leftChars="200" w:left="480"/>
      </w:pPr>
      <w:r w:rsidRPr="004F5B76">
        <w:rPr>
          <w:rFonts w:hAnsi="宋体"/>
        </w:rPr>
        <w:t>所以</w:t>
      </w:r>
      <w:r w:rsidR="001E08AB" w:rsidRPr="001E08AB">
        <w:rPr>
          <w:position w:val="-24"/>
        </w:rPr>
        <w:object w:dxaOrig="3420" w:dyaOrig="620">
          <v:shape id="_x0000_i1066" type="#_x0000_t75" style="width:170.9pt;height:31.3pt" o:ole="">
            <v:imagedata r:id="rId91" o:title=""/>
          </v:shape>
          <o:OLEObject Type="Embed" ProgID="Equation.DSMT4" ShapeID="_x0000_i1066" DrawAspect="Content" ObjectID="_1684385818" r:id="rId92"/>
        </w:object>
      </w:r>
    </w:p>
    <w:p w:rsidR="004C361D" w:rsidRPr="004F5B76" w:rsidRDefault="004C361D" w:rsidP="004C361D"/>
    <w:p w:rsidR="004C361D" w:rsidRPr="00FC67DE" w:rsidRDefault="004C361D" w:rsidP="004C361D"/>
    <w:p w:rsidR="004C361D" w:rsidRPr="00FC67DE" w:rsidRDefault="004C361D" w:rsidP="004C361D">
      <w:pPr>
        <w:pStyle w:val="1"/>
      </w:pPr>
      <w:r w:rsidRPr="00FC67DE">
        <w:t>二、选择题</w:t>
      </w:r>
      <w:r>
        <w:rPr>
          <w:rFonts w:hint="eastAsia"/>
        </w:rPr>
        <w:t>（</w:t>
      </w:r>
      <w:r w:rsidRPr="00FC67DE">
        <w:t>本题共5小题，每小题3分，共15分</w:t>
      </w:r>
      <w:r>
        <w:rPr>
          <w:rFonts w:hint="eastAsia"/>
        </w:rPr>
        <w:t>）</w:t>
      </w:r>
    </w:p>
    <w:p w:rsidR="004C361D" w:rsidRDefault="004C361D" w:rsidP="004C361D">
      <w:pPr>
        <w:rPr>
          <w:rFonts w:hAnsi="宋体"/>
        </w:rPr>
      </w:pPr>
    </w:p>
    <w:p w:rsidR="004C361D" w:rsidRDefault="004C361D" w:rsidP="004C361D">
      <w:pPr>
        <w:rPr>
          <w:rFonts w:hAnsi="宋体"/>
        </w:rPr>
      </w:pPr>
    </w:p>
    <w:p w:rsidR="004C361D" w:rsidRPr="00FC67DE" w:rsidRDefault="004C361D" w:rsidP="00C23374">
      <w:pPr>
        <w:ind w:left="480" w:hangingChars="200" w:hanging="480"/>
      </w:pPr>
      <w:r>
        <w:rPr>
          <w:rFonts w:hAnsi="宋体"/>
        </w:rPr>
        <w:t>(</w:t>
      </w:r>
      <w:r w:rsidRPr="00FC67DE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设对任意的</w:t>
      </w:r>
      <w:r w:rsidR="001E08AB" w:rsidRPr="00025957">
        <w:rPr>
          <w:position w:val="-4"/>
        </w:rPr>
        <w:object w:dxaOrig="200" w:dyaOrig="200">
          <v:shape id="_x0000_i1067" type="#_x0000_t75" style="width:10pt;height:10pt" o:ole="">
            <v:imagedata r:id="rId93" o:title=""/>
          </v:shape>
          <o:OLEObject Type="Embed" ProgID="Equation.DSMT4" ShapeID="_x0000_i1067" DrawAspect="Content" ObjectID="_1684385819" r:id="rId94"/>
        </w:object>
      </w:r>
      <w:r w:rsidRPr="00FC67DE">
        <w:rPr>
          <w:rFonts w:hAnsi="宋体"/>
        </w:rPr>
        <w:t>，总有</w:t>
      </w:r>
      <w:r w:rsidR="001E08AB" w:rsidRPr="001E08AB">
        <w:rPr>
          <w:position w:val="-10"/>
        </w:rPr>
        <w:object w:dxaOrig="1860" w:dyaOrig="320">
          <v:shape id="_x0000_i1068" type="#_x0000_t75" style="width:93.3pt;height:16.3pt" o:ole="">
            <v:imagedata r:id="rId95" o:title=""/>
          </v:shape>
          <o:OLEObject Type="Embed" ProgID="Equation.DSMT4" ShapeID="_x0000_i1068" DrawAspect="Content" ObjectID="_1684385820" r:id="rId96"/>
        </w:object>
      </w:r>
      <w:r w:rsidRPr="00FC67DE">
        <w:rPr>
          <w:rFonts w:hAnsi="宋体"/>
        </w:rPr>
        <w:t>，且</w:t>
      </w:r>
      <w:r w:rsidR="001E08AB" w:rsidRPr="001E08AB">
        <w:rPr>
          <w:position w:val="-20"/>
        </w:rPr>
        <w:object w:dxaOrig="2020" w:dyaOrig="460">
          <v:shape id="_x0000_i1069" type="#_x0000_t75" style="width:100.8pt;height:23.15pt" o:ole="">
            <v:imagedata r:id="rId97" o:title=""/>
          </v:shape>
          <o:OLEObject Type="Embed" ProgID="Equation.DSMT4" ShapeID="_x0000_i1069" DrawAspect="Content" ObjectID="_1684385821" r:id="rId98"/>
        </w:object>
      </w:r>
      <w:r w:rsidRPr="00FC67DE">
        <w:rPr>
          <w:rFonts w:hAnsi="宋体"/>
        </w:rPr>
        <w:t>，则</w:t>
      </w:r>
      <w:r w:rsidR="001E08AB" w:rsidRPr="001E08AB">
        <w:rPr>
          <w:position w:val="-20"/>
        </w:rPr>
        <w:object w:dxaOrig="880" w:dyaOrig="440">
          <v:shape id="_x0000_i1070" type="#_x0000_t75" style="width:43.85pt;height:21.9pt" o:ole="">
            <v:imagedata r:id="rId99" o:title=""/>
          </v:shape>
          <o:OLEObject Type="Embed" ProgID="Equation.DSMT4" ShapeID="_x0000_i1070" DrawAspect="Content" ObjectID="_1684385822" r:id="rId100"/>
        </w:object>
      </w:r>
      <w:r>
        <w:rPr>
          <w:rFonts w:hAnsi="宋体"/>
        </w:rPr>
        <w:t>(</w:t>
      </w:r>
      <w:r w:rsidRPr="00FC67DE">
        <w:t xml:space="preserve">   </w:t>
      </w:r>
      <w:r w:rsidR="00C23374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Pr="00FC67DE">
        <w:rPr>
          <w:rFonts w:hAnsi="宋体"/>
        </w:rPr>
        <w:t>存在且一定等于零</w:t>
      </w:r>
      <w:r w:rsidR="00C23374">
        <w:rPr>
          <w:rFonts w:hint="eastAsia"/>
        </w:rPr>
        <w:t>．</w:t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Pr="00FC67DE">
        <w:rPr>
          <w:rFonts w:hAnsi="宋体"/>
        </w:rPr>
        <w:t>存在但不一定等于零</w:t>
      </w:r>
      <w:r w:rsidR="00C23374">
        <w:rPr>
          <w:rFonts w:hint="eastAsia"/>
        </w:rPr>
        <w:t>．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Pr="00FC67DE">
        <w:rPr>
          <w:rFonts w:hAnsi="宋体"/>
        </w:rPr>
        <w:t>一定不存在</w:t>
      </w:r>
      <w:r w:rsidR="00C23374">
        <w:rPr>
          <w:rFonts w:hint="eastAsia"/>
        </w:rPr>
        <w:t>．</w:t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Pr="00FC67DE">
        <w:rPr>
          <w:rFonts w:hAnsi="宋体"/>
        </w:rPr>
        <w:t>不一定存在</w:t>
      </w:r>
      <w:r w:rsidR="00C23374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E20C4" w:rsidRDefault="0068551A" w:rsidP="00AE20C4">
      <w:pPr>
        <w:rPr>
          <w:rFonts w:hAnsi="宋体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4C361D" w:rsidRPr="004F5B76">
        <w:rPr>
          <w:rFonts w:hAnsi="宋体"/>
        </w:rPr>
        <w:t>用排除法</w:t>
      </w:r>
      <w:r w:rsidR="00AE20C4">
        <w:rPr>
          <w:rFonts w:hint="eastAsia"/>
        </w:rPr>
        <w:t>．首先</w:t>
      </w:r>
      <w:r w:rsidR="004C361D" w:rsidRPr="004F5B76">
        <w:rPr>
          <w:rFonts w:hAnsi="宋体"/>
        </w:rPr>
        <w:t>设</w:t>
      </w:r>
      <w:r w:rsidR="001E08AB" w:rsidRPr="001E08AB">
        <w:rPr>
          <w:position w:val="-24"/>
        </w:rPr>
        <w:object w:dxaOrig="2160" w:dyaOrig="660">
          <v:shape id="_x0000_i1071" type="#_x0000_t75" style="width:108.3pt;height:33.2pt" o:ole="">
            <v:imagedata r:id="rId101" o:title=""/>
          </v:shape>
          <o:OLEObject Type="Embed" ProgID="Equation.DSMT4" ShapeID="_x0000_i1071" DrawAspect="Content" ObjectID="_1684385823" r:id="rId102"/>
        </w:object>
      </w:r>
      <w:r w:rsidR="004C361D" w:rsidRPr="004F5B76">
        <w:t>,</w:t>
      </w:r>
      <w:r w:rsidR="004C361D" w:rsidRPr="004F5B76">
        <w:rPr>
          <w:rFonts w:hint="eastAsia"/>
        </w:rPr>
        <w:t xml:space="preserve"> </w:t>
      </w:r>
      <w:r w:rsidR="004C361D" w:rsidRPr="004F5B76">
        <w:rPr>
          <w:rFonts w:hAnsi="宋体"/>
        </w:rPr>
        <w:t>满足条件</w:t>
      </w:r>
    </w:p>
    <w:p w:rsidR="004C361D" w:rsidRPr="00AE20C4" w:rsidRDefault="001E08AB" w:rsidP="00AE20C4">
      <w:pPr>
        <w:ind w:leftChars="200" w:left="480"/>
        <w:jc w:val="center"/>
        <w:rPr>
          <w:rFonts w:ascii="微软雅黑" w:eastAsia="微软雅黑" w:hAnsi="微软雅黑"/>
          <w:b/>
          <w:iCs/>
          <w:color w:val="C00000"/>
        </w:rPr>
      </w:pPr>
      <w:r w:rsidRPr="001E08AB">
        <w:rPr>
          <w:position w:val="-32"/>
        </w:rPr>
        <w:object w:dxaOrig="6380" w:dyaOrig="760">
          <v:shape id="_x0000_i1072" type="#_x0000_t75" style="width:319.3pt;height:38.2pt" o:ole="">
            <v:imagedata r:id="rId103" o:title=""/>
          </v:shape>
          <o:OLEObject Type="Embed" ProgID="Equation.DSMT4" ShapeID="_x0000_i1072" DrawAspect="Content" ObjectID="_1684385824" r:id="rId104"/>
        </w:object>
      </w:r>
    </w:p>
    <w:p w:rsidR="00AE20C4" w:rsidRDefault="004C361D" w:rsidP="00AE20C4">
      <w:pPr>
        <w:ind w:leftChars="200" w:left="480"/>
      </w:pPr>
      <w:r w:rsidRPr="004F5B76">
        <w:rPr>
          <w:rFonts w:hAnsi="宋体"/>
        </w:rPr>
        <w:t>由夹逼准则知，</w:t>
      </w:r>
      <w:r w:rsidR="001E08AB" w:rsidRPr="001E08AB">
        <w:rPr>
          <w:position w:val="-20"/>
        </w:rPr>
        <w:object w:dxaOrig="1219" w:dyaOrig="440">
          <v:shape id="_x0000_i1073" type="#_x0000_t75" style="width:60.75pt;height:21.9pt" o:ole="">
            <v:imagedata r:id="rId105" o:title=""/>
          </v:shape>
          <o:OLEObject Type="Embed" ProgID="Equation.DSMT4" ShapeID="_x0000_i1073" DrawAspect="Content" ObjectID="_1684385825" r:id="rId106"/>
        </w:object>
      </w:r>
      <w:r w:rsidRPr="004F5B76">
        <w:rPr>
          <w:rFonts w:hAnsi="宋体"/>
        </w:rPr>
        <w:t>，则选项</w:t>
      </w:r>
      <w:r w:rsidR="00AE20C4">
        <w:rPr>
          <w:rFonts w:hAnsi="宋体" w:hint="eastAsia"/>
        </w:rPr>
        <w:t>(A)</w:t>
      </w:r>
      <w:r w:rsidR="00AE20C4">
        <w:rPr>
          <w:rFonts w:hAnsi="宋体" w:hint="eastAsia"/>
        </w:rPr>
        <w:t>和</w:t>
      </w:r>
      <w:r w:rsidR="00AE20C4">
        <w:rPr>
          <w:rFonts w:hAnsi="宋体" w:hint="eastAsia"/>
        </w:rPr>
        <w:t>(C)</w:t>
      </w:r>
      <w:r w:rsidRPr="004F5B76">
        <w:rPr>
          <w:rFonts w:hAnsi="宋体"/>
        </w:rPr>
        <w:t>错误</w:t>
      </w:r>
      <w:r w:rsidR="00AE20C4">
        <w:rPr>
          <w:rFonts w:hint="eastAsia"/>
        </w:rPr>
        <w:t>．</w:t>
      </w:r>
    </w:p>
    <w:p w:rsidR="004C361D" w:rsidRPr="004F5B76" w:rsidRDefault="00AE20C4" w:rsidP="00AE20C4">
      <w:pPr>
        <w:ind w:leftChars="200" w:left="480"/>
      </w:pPr>
      <w:r>
        <w:rPr>
          <w:rFonts w:hint="eastAsia"/>
        </w:rPr>
        <w:t>其次设</w:t>
      </w:r>
      <w:r w:rsidR="001E08AB" w:rsidRPr="001E08AB">
        <w:rPr>
          <w:position w:val="-24"/>
        </w:rPr>
        <w:object w:dxaOrig="2520" w:dyaOrig="660">
          <v:shape id="_x0000_i1074" type="#_x0000_t75" style="width:125.85pt;height:33.2pt" o:ole="">
            <v:imagedata r:id="rId107" o:title=""/>
          </v:shape>
          <o:OLEObject Type="Embed" ProgID="Equation.DSMT4" ShapeID="_x0000_i1074" DrawAspect="Content" ObjectID="_1684385826" r:id="rId108"/>
        </w:object>
      </w:r>
      <w:r w:rsidR="004C361D" w:rsidRPr="004F5B76">
        <w:t>,</w:t>
      </w:r>
      <w:r w:rsidR="004C361D" w:rsidRPr="004F5B76">
        <w:rPr>
          <w:rFonts w:hint="eastAsia"/>
        </w:rPr>
        <w:t xml:space="preserve"> </w:t>
      </w:r>
      <w:r w:rsidR="004C361D" w:rsidRPr="004F5B76">
        <w:rPr>
          <w:rFonts w:hAnsi="宋体"/>
        </w:rPr>
        <w:t>满足条件</w:t>
      </w:r>
    </w:p>
    <w:p w:rsidR="004C361D" w:rsidRPr="004F5B76" w:rsidRDefault="001E08AB" w:rsidP="00AE20C4">
      <w:pPr>
        <w:ind w:leftChars="200" w:left="480"/>
        <w:jc w:val="center"/>
      </w:pPr>
      <w:r w:rsidRPr="001E08AB">
        <w:rPr>
          <w:position w:val="-32"/>
        </w:rPr>
        <w:object w:dxaOrig="3920" w:dyaOrig="760">
          <v:shape id="_x0000_i1075" type="#_x0000_t75" style="width:195.95pt;height:38.2pt" o:ole="">
            <v:imagedata r:id="rId109" o:title=""/>
          </v:shape>
          <o:OLEObject Type="Embed" ProgID="Equation.DSMT4" ShapeID="_x0000_i1075" DrawAspect="Content" ObjectID="_1684385827" r:id="rId110"/>
        </w:object>
      </w:r>
      <w:r w:rsidR="004C361D" w:rsidRPr="004F5B76">
        <w:t>,</w:t>
      </w:r>
    </w:p>
    <w:p w:rsidR="004C361D" w:rsidRPr="004F5B76" w:rsidRDefault="004C361D" w:rsidP="00AE20C4">
      <w:pPr>
        <w:ind w:leftChars="200" w:left="480"/>
      </w:pPr>
      <w:r w:rsidRPr="004F5B76">
        <w:rPr>
          <w:rFonts w:hAnsi="宋体"/>
        </w:rPr>
        <w:lastRenderedPageBreak/>
        <w:t>但是由于</w:t>
      </w:r>
      <w:r w:rsidR="001E08AB" w:rsidRPr="001E08AB">
        <w:rPr>
          <w:position w:val="-24"/>
        </w:rPr>
        <w:object w:dxaOrig="1900" w:dyaOrig="660">
          <v:shape id="_x0000_i1076" type="#_x0000_t75" style="width:95.15pt;height:33.2pt" o:ole="">
            <v:imagedata r:id="rId111" o:title=""/>
          </v:shape>
          <o:OLEObject Type="Embed" ProgID="Equation.DSMT4" ShapeID="_x0000_i1076" DrawAspect="Content" ObjectID="_1684385828" r:id="rId112"/>
        </w:object>
      </w:r>
      <w:r w:rsidRPr="004F5B76">
        <w:t>,</w:t>
      </w:r>
      <w:r w:rsidRPr="004F5B76">
        <w:rPr>
          <w:rFonts w:hAnsi="宋体"/>
        </w:rPr>
        <w:t>有</w:t>
      </w:r>
      <w:r w:rsidR="001E08AB" w:rsidRPr="001E08AB">
        <w:rPr>
          <w:position w:val="-20"/>
        </w:rPr>
        <w:object w:dxaOrig="1420" w:dyaOrig="440">
          <v:shape id="_x0000_i1077" type="#_x0000_t75" style="width:70.75pt;height:21.9pt" o:ole="">
            <v:imagedata r:id="rId113" o:title=""/>
          </v:shape>
          <o:OLEObject Type="Embed" ProgID="Equation.DSMT4" ShapeID="_x0000_i1077" DrawAspect="Content" ObjectID="_1684385829" r:id="rId114"/>
        </w:object>
      </w:r>
      <w:r w:rsidR="00AE20C4">
        <w:rPr>
          <w:rFonts w:hAnsi="宋体"/>
        </w:rPr>
        <w:t>，极限不存在，故</w:t>
      </w:r>
      <w:r w:rsidR="00AE20C4">
        <w:rPr>
          <w:rFonts w:hAnsi="宋体" w:hint="eastAsia"/>
        </w:rPr>
        <w:t>选项</w:t>
      </w:r>
      <w:r w:rsidR="00AE20C4">
        <w:rPr>
          <w:rFonts w:hAnsi="宋体" w:hint="eastAsia"/>
        </w:rPr>
        <w:t>(B)</w:t>
      </w:r>
      <w:r w:rsidR="00AE20C4">
        <w:rPr>
          <w:rFonts w:hAnsi="宋体" w:hint="eastAsia"/>
        </w:rPr>
        <w:t>错误．</w:t>
      </w:r>
    </w:p>
    <w:p w:rsidR="004C361D" w:rsidRDefault="004C361D" w:rsidP="00C23374">
      <w:pPr>
        <w:rPr>
          <w:rFonts w:hAnsi="宋体"/>
        </w:rPr>
      </w:pPr>
    </w:p>
    <w:p w:rsidR="00C23374" w:rsidRPr="004C361D" w:rsidRDefault="00C23374" w:rsidP="004C361D">
      <w:pPr>
        <w:ind w:left="8760" w:hangingChars="3650" w:hanging="8760"/>
        <w:rPr>
          <w:rFonts w:hAnsi="宋体"/>
        </w:rPr>
      </w:pPr>
    </w:p>
    <w:p w:rsidR="004C361D" w:rsidRPr="00FC67DE" w:rsidRDefault="004C361D" w:rsidP="00C23374">
      <w:pPr>
        <w:ind w:left="480" w:hangingChars="200" w:hanging="480"/>
      </w:pPr>
      <w:r>
        <w:rPr>
          <w:rFonts w:hAnsi="宋体"/>
        </w:rPr>
        <w:t>(</w:t>
      </w:r>
      <w:r w:rsidRPr="00FC67DE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设函数</w:t>
      </w:r>
      <w:r w:rsidR="001E08AB" w:rsidRPr="001E08AB">
        <w:rPr>
          <w:position w:val="-10"/>
        </w:rPr>
        <w:object w:dxaOrig="540" w:dyaOrig="320">
          <v:shape id="_x0000_i1078" type="#_x0000_t75" style="width:26.9pt;height:16.3pt" o:ole="">
            <v:imagedata r:id="rId115" o:title=""/>
          </v:shape>
          <o:OLEObject Type="Embed" ProgID="Equation.DSMT4" ShapeID="_x0000_i1078" DrawAspect="Content" ObjectID="_1684385830" r:id="rId116"/>
        </w:object>
      </w:r>
      <w:r w:rsidRPr="00FC67DE">
        <w:rPr>
          <w:rFonts w:hAnsi="宋体"/>
        </w:rPr>
        <w:t>在点</w:t>
      </w:r>
      <w:r w:rsidR="001E08AB" w:rsidRPr="001E08AB">
        <w:rPr>
          <w:position w:val="-6"/>
        </w:rPr>
        <w:object w:dxaOrig="560" w:dyaOrig="220">
          <v:shape id="_x0000_i1079" type="#_x0000_t75" style="width:28.15pt;height:11.25pt" o:ole="">
            <v:imagedata r:id="rId117" o:title=""/>
          </v:shape>
          <o:OLEObject Type="Embed" ProgID="Equation.DSMT4" ShapeID="_x0000_i1079" DrawAspect="Content" ObjectID="_1684385831" r:id="rId118"/>
        </w:object>
      </w:r>
      <w:r w:rsidRPr="00FC67DE">
        <w:rPr>
          <w:rFonts w:hAnsi="宋体"/>
        </w:rPr>
        <w:t>处可导，则函数</w:t>
      </w:r>
      <w:r w:rsidR="001E08AB" w:rsidRPr="001E08AB">
        <w:rPr>
          <w:position w:val="-14"/>
        </w:rPr>
        <w:object w:dxaOrig="600" w:dyaOrig="400">
          <v:shape id="_x0000_i1080" type="#_x0000_t75" style="width:30.05pt;height:20.05pt" o:ole="">
            <v:imagedata r:id="rId119" o:title=""/>
          </v:shape>
          <o:OLEObject Type="Embed" ProgID="Equation.DSMT4" ShapeID="_x0000_i1080" DrawAspect="Content" ObjectID="_1684385832" r:id="rId120"/>
        </w:object>
      </w:r>
      <w:r w:rsidRPr="00FC67DE">
        <w:rPr>
          <w:rFonts w:hAnsi="宋体"/>
        </w:rPr>
        <w:t>在点</w:t>
      </w:r>
      <w:r w:rsidR="001E08AB" w:rsidRPr="001E08AB">
        <w:rPr>
          <w:position w:val="-6"/>
        </w:rPr>
        <w:object w:dxaOrig="560" w:dyaOrig="220">
          <v:shape id="_x0000_i1081" type="#_x0000_t75" style="width:28.15pt;height:11.25pt" o:ole="">
            <v:imagedata r:id="rId121" o:title=""/>
          </v:shape>
          <o:OLEObject Type="Embed" ProgID="Equation.DSMT4" ShapeID="_x0000_i1081" DrawAspect="Content" ObjectID="_1684385833" r:id="rId122"/>
        </w:object>
      </w:r>
      <w:r w:rsidRPr="00FC67DE">
        <w:rPr>
          <w:rFonts w:hAnsi="宋体"/>
        </w:rPr>
        <w:t>处不可导的充分条件是</w:t>
      </w:r>
      <w:r w:rsidRPr="00C23374">
        <w:t xml:space="preserve">(   </w:t>
      </w:r>
      <w:r w:rsidR="00C23374">
        <w:rPr>
          <w:rFonts w:hint="eastAsia"/>
        </w:rPr>
        <w:t xml:space="preserve"> </w:t>
      </w:r>
      <w:r w:rsidRPr="00C23374">
        <w:t>)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10"/>
        </w:rPr>
        <w:object w:dxaOrig="859" w:dyaOrig="320">
          <v:shape id="_x0000_i1082" type="#_x0000_t75" style="width:43.2pt;height:16.3pt" o:ole="">
            <v:imagedata r:id="rId123" o:title=""/>
          </v:shape>
          <o:OLEObject Type="Embed" ProgID="Equation.DSMT4" ShapeID="_x0000_i1082" DrawAspect="Content" ObjectID="_1684385834" r:id="rId124"/>
        </w:object>
      </w:r>
      <w:r w:rsidR="00C23374">
        <w:rPr>
          <w:rFonts w:hint="eastAsia"/>
        </w:rPr>
        <w:t>且</w:t>
      </w:r>
      <w:r w:rsidR="001E08AB" w:rsidRPr="001E08AB">
        <w:rPr>
          <w:position w:val="-10"/>
        </w:rPr>
        <w:object w:dxaOrig="920" w:dyaOrig="320">
          <v:shape id="_x0000_i1083" type="#_x0000_t75" style="width:45.7pt;height:16.3pt" o:ole="">
            <v:imagedata r:id="rId125" o:title=""/>
          </v:shape>
          <o:OLEObject Type="Embed" ProgID="Equation.DSMT4" ShapeID="_x0000_i1083" DrawAspect="Content" ObjectID="_1684385835" r:id="rId126"/>
        </w:object>
      </w:r>
      <w:r w:rsidR="00C23374">
        <w:rPr>
          <w:rFonts w:hint="eastAsia"/>
        </w:rPr>
        <w:t>．</w:t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10"/>
        </w:rPr>
        <w:object w:dxaOrig="859" w:dyaOrig="320">
          <v:shape id="_x0000_i1084" type="#_x0000_t75" style="width:43.2pt;height:16.3pt" o:ole="">
            <v:imagedata r:id="rId127" o:title=""/>
          </v:shape>
          <o:OLEObject Type="Embed" ProgID="Equation.DSMT4" ShapeID="_x0000_i1084" DrawAspect="Content" ObjectID="_1684385836" r:id="rId128"/>
        </w:object>
      </w:r>
      <w:r w:rsidR="00C23374">
        <w:rPr>
          <w:rFonts w:hint="eastAsia"/>
        </w:rPr>
        <w:t>且</w:t>
      </w:r>
      <w:r w:rsidR="001E08AB" w:rsidRPr="001E08AB">
        <w:rPr>
          <w:position w:val="-10"/>
        </w:rPr>
        <w:object w:dxaOrig="920" w:dyaOrig="320">
          <v:shape id="_x0000_i1085" type="#_x0000_t75" style="width:45.7pt;height:16.3pt" o:ole="">
            <v:imagedata r:id="rId129" o:title=""/>
          </v:shape>
          <o:OLEObject Type="Embed" ProgID="Equation.DSMT4" ShapeID="_x0000_i1085" DrawAspect="Content" ObjectID="_1684385837" r:id="rId130"/>
        </w:object>
      </w:r>
      <w:r w:rsidR="00C23374">
        <w:rPr>
          <w:rFonts w:hint="eastAsia"/>
        </w:rPr>
        <w:t>．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10"/>
        </w:rPr>
        <w:object w:dxaOrig="859" w:dyaOrig="320">
          <v:shape id="_x0000_i1086" type="#_x0000_t75" style="width:43.2pt;height:16.3pt" o:ole="">
            <v:imagedata r:id="rId131" o:title=""/>
          </v:shape>
          <o:OLEObject Type="Embed" ProgID="Equation.DSMT4" ShapeID="_x0000_i1086" DrawAspect="Content" ObjectID="_1684385838" r:id="rId132"/>
        </w:object>
      </w:r>
      <w:r w:rsidR="00C23374">
        <w:rPr>
          <w:rFonts w:hint="eastAsia"/>
        </w:rPr>
        <w:t>且</w:t>
      </w:r>
      <w:r w:rsidR="001E08AB" w:rsidRPr="001E08AB">
        <w:rPr>
          <w:position w:val="-10"/>
        </w:rPr>
        <w:object w:dxaOrig="920" w:dyaOrig="320">
          <v:shape id="_x0000_i1087" type="#_x0000_t75" style="width:45.7pt;height:16.3pt" o:ole="">
            <v:imagedata r:id="rId133" o:title=""/>
          </v:shape>
          <o:OLEObject Type="Embed" ProgID="Equation.DSMT4" ShapeID="_x0000_i1087" DrawAspect="Content" ObjectID="_1684385839" r:id="rId134"/>
        </w:object>
      </w:r>
      <w:r w:rsidR="00C23374">
        <w:rPr>
          <w:rFonts w:hint="eastAsia"/>
        </w:rPr>
        <w:t>．</w:t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 w:rsidR="00C23374">
        <w:rPr>
          <w:rFonts w:hint="eastAsia"/>
        </w:rPr>
        <w:tab/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10"/>
        </w:rPr>
        <w:object w:dxaOrig="859" w:dyaOrig="320">
          <v:shape id="_x0000_i1088" type="#_x0000_t75" style="width:43.2pt;height:16.3pt" o:ole="">
            <v:imagedata r:id="rId135" o:title=""/>
          </v:shape>
          <o:OLEObject Type="Embed" ProgID="Equation.DSMT4" ShapeID="_x0000_i1088" DrawAspect="Content" ObjectID="_1684385840" r:id="rId136"/>
        </w:object>
      </w:r>
      <w:r w:rsidR="00C23374">
        <w:rPr>
          <w:rFonts w:hint="eastAsia"/>
        </w:rPr>
        <w:t>且</w:t>
      </w:r>
      <w:r w:rsidR="001E08AB" w:rsidRPr="001E08AB">
        <w:rPr>
          <w:position w:val="-10"/>
        </w:rPr>
        <w:object w:dxaOrig="920" w:dyaOrig="320">
          <v:shape id="_x0000_i1089" type="#_x0000_t75" style="width:45.7pt;height:16.3pt" o:ole="">
            <v:imagedata r:id="rId137" o:title=""/>
          </v:shape>
          <o:OLEObject Type="Embed" ProgID="Equation.DSMT4" ShapeID="_x0000_i1089" DrawAspect="Content" ObjectID="_1684385841" r:id="rId138"/>
        </w:object>
      </w:r>
      <w:r w:rsidR="00C23374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932D6" w:rsidRDefault="0068551A" w:rsidP="00D932D6">
      <w:pPr>
        <w:rPr>
          <w:rFonts w:hAnsi="宋体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D932D6">
        <w:rPr>
          <w:rFonts w:hint="eastAsia"/>
        </w:rPr>
        <w:t>这是因为</w:t>
      </w:r>
      <w:r w:rsidR="004C361D" w:rsidRPr="004F5B76">
        <w:rPr>
          <w:rFonts w:hAnsi="宋体"/>
        </w:rPr>
        <w:t>由</w:t>
      </w:r>
      <w:r w:rsidR="00D932D6">
        <w:rPr>
          <w:rFonts w:hint="eastAsia"/>
        </w:rPr>
        <w:t>(B)</w:t>
      </w:r>
      <w:r w:rsidR="004C361D" w:rsidRPr="004F5B76">
        <w:rPr>
          <w:rFonts w:hAnsi="宋体"/>
        </w:rPr>
        <w:t>的条件</w:t>
      </w:r>
      <w:r w:rsidR="001E08AB" w:rsidRPr="001E08AB">
        <w:rPr>
          <w:position w:val="-10"/>
        </w:rPr>
        <w:object w:dxaOrig="859" w:dyaOrig="320">
          <v:shape id="_x0000_i1090" type="#_x0000_t75" style="width:43.2pt;height:16.3pt" o:ole="">
            <v:imagedata r:id="rId139" o:title=""/>
          </v:shape>
          <o:OLEObject Type="Embed" ProgID="Equation.DSMT4" ShapeID="_x0000_i1090" DrawAspect="Content" ObjectID="_1684385842" r:id="rId140"/>
        </w:object>
      </w:r>
      <w:r w:rsidR="004C361D" w:rsidRPr="004F5B76">
        <w:t>,</w:t>
      </w:r>
      <w:r w:rsidR="004C361D" w:rsidRPr="004F5B76">
        <w:rPr>
          <w:rFonts w:hint="eastAsia"/>
        </w:rPr>
        <w:t xml:space="preserve"> </w:t>
      </w:r>
      <w:r w:rsidR="004C361D" w:rsidRPr="004F5B76">
        <w:rPr>
          <w:rFonts w:hAnsi="宋体"/>
        </w:rPr>
        <w:t>则</w:t>
      </w:r>
      <w:r w:rsidR="00D932D6">
        <w:rPr>
          <w:rFonts w:hAnsi="宋体" w:hint="eastAsia"/>
        </w:rPr>
        <w:t>有</w:t>
      </w:r>
    </w:p>
    <w:p w:rsidR="004C361D" w:rsidRPr="004F5B76" w:rsidRDefault="001E08AB" w:rsidP="00D932D6">
      <w:pPr>
        <w:ind w:leftChars="200" w:left="480"/>
        <w:jc w:val="center"/>
      </w:pPr>
      <w:r w:rsidRPr="001E08AB">
        <w:rPr>
          <w:position w:val="-24"/>
        </w:rPr>
        <w:object w:dxaOrig="4760" w:dyaOrig="680">
          <v:shape id="_x0000_i1091" type="#_x0000_t75" style="width:237.9pt;height:33.8pt" o:ole="">
            <v:imagedata r:id="rId141" o:title=""/>
          </v:shape>
          <o:OLEObject Type="Embed" ProgID="Equation.DSMT4" ShapeID="_x0000_i1091" DrawAspect="Content" ObjectID="_1684385843" r:id="rId142"/>
        </w:object>
      </w:r>
    </w:p>
    <w:p w:rsidR="00D932D6" w:rsidRDefault="004C361D" w:rsidP="004C361D">
      <w:pPr>
        <w:ind w:leftChars="200" w:left="480" w:right="420"/>
      </w:pPr>
      <w:r w:rsidRPr="004F5B76">
        <w:rPr>
          <w:rFonts w:hint="eastAsia"/>
        </w:rPr>
        <w:t>所以</w:t>
      </w:r>
    </w:p>
    <w:p w:rsidR="004C361D" w:rsidRPr="004F5B76" w:rsidRDefault="001E08AB" w:rsidP="00D932D6">
      <w:pPr>
        <w:ind w:leftChars="200" w:left="480" w:right="420"/>
        <w:jc w:val="center"/>
      </w:pPr>
      <w:r w:rsidRPr="001E08AB">
        <w:rPr>
          <w:position w:val="-68"/>
        </w:rPr>
        <w:object w:dxaOrig="5000" w:dyaOrig="1480">
          <v:shape id="_x0000_i1092" type="#_x0000_t75" style="width:249.8pt;height:73.9pt" o:ole="">
            <v:imagedata r:id="rId143" o:title=""/>
          </v:shape>
          <o:OLEObject Type="Embed" ProgID="Equation.DSMT4" ShapeID="_x0000_i1092" DrawAspect="Content" ObjectID="_1684385844" r:id="rId144"/>
        </w:object>
      </w:r>
    </w:p>
    <w:p w:rsidR="004C361D" w:rsidRPr="004F5B76" w:rsidRDefault="004C361D" w:rsidP="00D932D6">
      <w:pPr>
        <w:ind w:leftChars="200" w:left="480"/>
      </w:pPr>
      <w:r w:rsidRPr="004F5B76">
        <w:rPr>
          <w:rFonts w:hAnsi="宋体"/>
        </w:rPr>
        <w:t>可见，</w:t>
      </w:r>
      <w:r w:rsidR="001E08AB" w:rsidRPr="001E08AB">
        <w:rPr>
          <w:position w:val="-14"/>
        </w:rPr>
        <w:object w:dxaOrig="600" w:dyaOrig="400">
          <v:shape id="_x0000_i1093" type="#_x0000_t75" style="width:30.05pt;height:20.05pt" o:ole="">
            <v:imagedata r:id="rId145" o:title=""/>
          </v:shape>
          <o:OLEObject Type="Embed" ProgID="Equation.DSMT4" ShapeID="_x0000_i1093" DrawAspect="Content" ObjectID="_1684385845" r:id="rId146"/>
        </w:object>
      </w:r>
      <w:r w:rsidRPr="004F5B76">
        <w:rPr>
          <w:rFonts w:hAnsi="宋体"/>
        </w:rPr>
        <w:t>在</w:t>
      </w:r>
      <w:r w:rsidR="001E08AB" w:rsidRPr="001E08AB">
        <w:rPr>
          <w:position w:val="-6"/>
        </w:rPr>
        <w:object w:dxaOrig="560" w:dyaOrig="220">
          <v:shape id="_x0000_i1094" type="#_x0000_t75" style="width:28.15pt;height:11.25pt" o:ole="">
            <v:imagedata r:id="rId147" o:title=""/>
          </v:shape>
          <o:OLEObject Type="Embed" ProgID="Equation.DSMT4" ShapeID="_x0000_i1094" DrawAspect="Content" ObjectID="_1684385846" r:id="rId148"/>
        </w:object>
      </w:r>
      <w:r w:rsidRPr="004F5B76">
        <w:rPr>
          <w:rFonts w:hAnsi="宋体"/>
        </w:rPr>
        <w:t>处可导的充要条件是</w:t>
      </w:r>
      <w:r w:rsidR="001E08AB" w:rsidRPr="001E08AB">
        <w:rPr>
          <w:position w:val="-14"/>
        </w:rPr>
        <w:object w:dxaOrig="1600" w:dyaOrig="400">
          <v:shape id="_x0000_i1095" type="#_x0000_t75" style="width:80.15pt;height:20.05pt" o:ole="">
            <v:imagedata r:id="rId149" o:title=""/>
          </v:shape>
          <o:OLEObject Type="Embed" ProgID="Equation.DSMT4" ShapeID="_x0000_i1095" DrawAspect="Content" ObjectID="_1684385847" r:id="rId150"/>
        </w:object>
      </w:r>
      <w:r w:rsidRPr="004F5B76">
        <w:rPr>
          <w:rFonts w:hAnsi="宋体"/>
        </w:rPr>
        <w:t>，</w:t>
      </w:r>
      <w:r w:rsidRPr="004F5B76">
        <w:rPr>
          <w:rFonts w:hAnsi="宋体" w:hint="eastAsia"/>
        </w:rPr>
        <w:t>所以</w:t>
      </w:r>
      <w:r w:rsidR="001E08AB" w:rsidRPr="001E08AB">
        <w:rPr>
          <w:position w:val="-14"/>
        </w:rPr>
        <w:object w:dxaOrig="999" w:dyaOrig="400">
          <v:shape id="_x0000_i1096" type="#_x0000_t75" style="width:50.1pt;height:20.05pt" o:ole="">
            <v:imagedata r:id="rId151" o:title=""/>
          </v:shape>
          <o:OLEObject Type="Embed" ProgID="Equation.DSMT4" ShapeID="_x0000_i1096" DrawAspect="Content" ObjectID="_1684385848" r:id="rId152"/>
        </w:object>
      </w:r>
      <w:r w:rsidRPr="004F5B76">
        <w:rPr>
          <w:rFonts w:hAnsi="宋体"/>
        </w:rPr>
        <w:t>，</w:t>
      </w:r>
      <w:r w:rsidR="001E08AB" w:rsidRPr="001E08AB">
        <w:rPr>
          <w:position w:val="-8"/>
        </w:rPr>
        <w:object w:dxaOrig="279" w:dyaOrig="320">
          <v:shape id="_x0000_i1097" type="#_x0000_t75" style="width:13.75pt;height:16.3pt" o:ole="">
            <v:imagedata r:id="rId153" o:title=""/>
          </v:shape>
          <o:OLEObject Type="Embed" ProgID="Equation.DSMT4" ShapeID="_x0000_i1097" DrawAspect="Content" ObjectID="_1684385849" r:id="rId154"/>
        </w:object>
      </w:r>
      <w:r w:rsidR="001E08AB" w:rsidRPr="001E08AB">
        <w:rPr>
          <w:position w:val="-10"/>
        </w:rPr>
        <w:object w:dxaOrig="920" w:dyaOrig="320">
          <v:shape id="_x0000_i1098" type="#_x0000_t75" style="width:45.7pt;height:16.3pt" o:ole="">
            <v:imagedata r:id="rId155" o:title=""/>
          </v:shape>
          <o:OLEObject Type="Embed" ProgID="Equation.DSMT4" ShapeID="_x0000_i1098" DrawAspect="Content" ObjectID="_1684385850" r:id="rId156"/>
        </w:object>
      </w:r>
      <w:r w:rsidR="00D932D6">
        <w:rPr>
          <w:rFonts w:hint="eastAsia"/>
        </w:rPr>
        <w:t>．</w:t>
      </w:r>
      <w:r w:rsidRPr="004F5B76">
        <w:rPr>
          <w:rFonts w:hAnsi="宋体"/>
        </w:rPr>
        <w:t>所以当</w:t>
      </w:r>
      <w:r w:rsidR="001E08AB" w:rsidRPr="001E08AB">
        <w:rPr>
          <w:position w:val="-10"/>
        </w:rPr>
        <w:object w:dxaOrig="920" w:dyaOrig="320">
          <v:shape id="_x0000_i1099" type="#_x0000_t75" style="width:45.7pt;height:16.3pt" o:ole="">
            <v:imagedata r:id="rId157" o:title=""/>
          </v:shape>
          <o:OLEObject Type="Embed" ProgID="Equation.DSMT4" ShapeID="_x0000_i1099" DrawAspect="Content" ObjectID="_1684385851" r:id="rId158"/>
        </w:object>
      </w:r>
      <w:r w:rsidRPr="004F5B76">
        <w:rPr>
          <w:rFonts w:hAnsi="宋体"/>
        </w:rPr>
        <w:t>时必不可导，</w:t>
      </w:r>
      <w:r w:rsidR="00D932D6">
        <w:rPr>
          <w:rFonts w:hAnsi="宋体" w:hint="eastAsia"/>
        </w:rPr>
        <w:t>故</w:t>
      </w:r>
      <w:r w:rsidRPr="004F5B76">
        <w:rPr>
          <w:rFonts w:hAnsi="宋体"/>
        </w:rPr>
        <w:t>选</w:t>
      </w:r>
      <w:r w:rsidR="00D932D6">
        <w:rPr>
          <w:rFonts w:hint="eastAsia"/>
        </w:rPr>
        <w:t>(B)</w:t>
      </w:r>
      <w:r w:rsidR="00D932D6">
        <w:rPr>
          <w:rFonts w:hint="eastAsia"/>
        </w:rPr>
        <w:t>．</w:t>
      </w:r>
    </w:p>
    <w:p w:rsidR="004C361D" w:rsidRPr="004F5B76" w:rsidRDefault="004C361D" w:rsidP="004C361D"/>
    <w:p w:rsidR="004C361D" w:rsidRPr="004C361D" w:rsidRDefault="004C361D" w:rsidP="004C361D">
      <w:pPr>
        <w:rPr>
          <w:rFonts w:hAnsi="宋体"/>
        </w:rPr>
      </w:pPr>
    </w:p>
    <w:p w:rsidR="004C361D" w:rsidRPr="00FC67DE" w:rsidRDefault="004C361D" w:rsidP="00C23374">
      <w:pPr>
        <w:ind w:left="480" w:hangingChars="200" w:hanging="480"/>
      </w:pPr>
      <w:r>
        <w:rPr>
          <w:rFonts w:hAnsi="宋体"/>
        </w:rPr>
        <w:t>(</w:t>
      </w:r>
      <w:r w:rsidRPr="00FC67DE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设</w:t>
      </w:r>
      <w:r w:rsidR="001E08AB" w:rsidRPr="001E08AB">
        <w:rPr>
          <w:position w:val="-12"/>
        </w:rPr>
        <w:object w:dxaOrig="920" w:dyaOrig="360">
          <v:shape id="_x0000_i1100" type="#_x0000_t75" style="width:45.7pt;height:18.15pt" o:ole="">
            <v:imagedata r:id="rId159" o:title=""/>
          </v:shape>
          <o:OLEObject Type="Embed" ProgID="Equation.DSMT4" ShapeID="_x0000_i1100" DrawAspect="Content" ObjectID="_1684385852" r:id="rId160"/>
        </w:object>
      </w:r>
      <w:r w:rsidRPr="00FC67DE">
        <w:rPr>
          <w:rFonts w:hAnsi="宋体"/>
        </w:rPr>
        <w:t>是四元非齐次线性方程组</w:t>
      </w:r>
      <w:r w:rsidR="001E08AB" w:rsidRPr="001E08AB">
        <w:rPr>
          <w:position w:val="-6"/>
        </w:rPr>
        <w:object w:dxaOrig="740" w:dyaOrig="279">
          <v:shape id="_x0000_i1101" type="#_x0000_t75" style="width:36.95pt;height:13.75pt" o:ole="">
            <v:imagedata r:id="rId161" o:title=""/>
          </v:shape>
          <o:OLEObject Type="Embed" ProgID="Equation.DSMT4" ShapeID="_x0000_i1101" DrawAspect="Content" ObjectID="_1684385853" r:id="rId162"/>
        </w:object>
      </w:r>
      <w:r w:rsidRPr="00FC67DE">
        <w:rPr>
          <w:rFonts w:hAnsi="宋体"/>
        </w:rPr>
        <w:t>的三个解向量，且</w:t>
      </w:r>
      <w:r w:rsidR="00364623">
        <w:rPr>
          <w:rFonts w:hAnsi="宋体" w:hint="eastAsia"/>
        </w:rPr>
        <w:t>秩</w:t>
      </w:r>
      <w:r w:rsidR="001E08AB" w:rsidRPr="001E08AB">
        <w:rPr>
          <w:position w:val="-10"/>
        </w:rPr>
        <w:object w:dxaOrig="840" w:dyaOrig="320">
          <v:shape id="_x0000_i1102" type="#_x0000_t75" style="width:41.95pt;height:16.3pt" o:ole="">
            <v:imagedata r:id="rId163" o:title=""/>
          </v:shape>
          <o:OLEObject Type="Embed" ProgID="Equation.DSMT4" ShapeID="_x0000_i1102" DrawAspect="Content" ObjectID="_1684385854" r:id="rId164"/>
        </w:object>
      </w:r>
      <w:r w:rsidRPr="00FC67DE">
        <w:rPr>
          <w:rFonts w:hAnsi="宋体"/>
        </w:rPr>
        <w:t>，</w:t>
      </w:r>
      <w:r w:rsidR="001E08AB" w:rsidRPr="001E08AB">
        <w:rPr>
          <w:position w:val="-14"/>
        </w:rPr>
        <w:object w:dxaOrig="1460" w:dyaOrig="440">
          <v:shape id="_x0000_i1103" type="#_x0000_t75" style="width:73.25pt;height:21.9pt" o:ole="">
            <v:imagedata r:id="rId165" o:title=""/>
          </v:shape>
          <o:OLEObject Type="Embed" ProgID="Equation.DSMT4" ShapeID="_x0000_i1103" DrawAspect="Content" ObjectID="_1684385855" r:id="rId166"/>
        </w:object>
      </w:r>
      <w:r>
        <w:rPr>
          <w:rFonts w:hint="eastAsia"/>
        </w:rPr>
        <w:t>，</w:t>
      </w:r>
      <w:r w:rsidR="001E08AB" w:rsidRPr="001E08AB">
        <w:rPr>
          <w:position w:val="-14"/>
        </w:rPr>
        <w:object w:dxaOrig="1920" w:dyaOrig="440">
          <v:shape id="_x0000_i1104" type="#_x0000_t75" style="width:95.8pt;height:21.9pt" o:ole="">
            <v:imagedata r:id="rId167" o:title=""/>
          </v:shape>
          <o:OLEObject Type="Embed" ProgID="Equation.DSMT4" ShapeID="_x0000_i1104" DrawAspect="Content" ObjectID="_1684385856" r:id="rId168"/>
        </w:object>
      </w:r>
      <w:r w:rsidRPr="00FC67DE">
        <w:rPr>
          <w:rFonts w:hAnsi="宋体"/>
        </w:rPr>
        <w:t>，</w:t>
      </w:r>
      <w:r w:rsidR="001E08AB" w:rsidRPr="001E08AB">
        <w:rPr>
          <w:position w:val="-6"/>
        </w:rPr>
        <w:object w:dxaOrig="180" w:dyaOrig="220">
          <v:shape id="_x0000_i1105" type="#_x0000_t75" style="width:8.75pt;height:11.25pt" o:ole="">
            <v:imagedata r:id="rId169" o:title=""/>
          </v:shape>
          <o:OLEObject Type="Embed" ProgID="Equation.DSMT4" ShapeID="_x0000_i1105" DrawAspect="Content" ObjectID="_1684385857" r:id="rId170"/>
        </w:object>
      </w:r>
      <w:r w:rsidR="00D83432">
        <w:rPr>
          <w:rFonts w:hAnsi="宋体" w:hint="eastAsia"/>
        </w:rPr>
        <w:t>表示</w:t>
      </w:r>
      <w:r w:rsidRPr="00FC67DE">
        <w:rPr>
          <w:rFonts w:hAnsi="宋体"/>
        </w:rPr>
        <w:t>任意常数，则线性方程组</w:t>
      </w:r>
      <w:r w:rsidR="001E08AB" w:rsidRPr="001E08AB">
        <w:rPr>
          <w:position w:val="-6"/>
        </w:rPr>
        <w:object w:dxaOrig="740" w:dyaOrig="279">
          <v:shape id="_x0000_i1106" type="#_x0000_t75" style="width:36.95pt;height:13.75pt" o:ole="">
            <v:imagedata r:id="rId171" o:title=""/>
          </v:shape>
          <o:OLEObject Type="Embed" ProgID="Equation.DSMT4" ShapeID="_x0000_i1106" DrawAspect="Content" ObjectID="_1684385858" r:id="rId172"/>
        </w:object>
      </w:r>
      <w:r w:rsidRPr="00FC67DE">
        <w:rPr>
          <w:rFonts w:hAnsi="宋体"/>
        </w:rPr>
        <w:t>的通解</w:t>
      </w:r>
      <w:r w:rsidR="001E08AB" w:rsidRPr="00025957">
        <w:rPr>
          <w:position w:val="-4"/>
        </w:rPr>
        <w:object w:dxaOrig="420" w:dyaOrig="260">
          <v:shape id="_x0000_i1107" type="#_x0000_t75" style="width:21.3pt;height:13.15pt" o:ole="">
            <v:imagedata r:id="rId173" o:title=""/>
          </v:shape>
          <o:OLEObject Type="Embed" ProgID="Equation.DSMT4" ShapeID="_x0000_i1107" DrawAspect="Content" ObjectID="_1684385859" r:id="rId174"/>
        </w:object>
      </w:r>
      <w:r>
        <w:rPr>
          <w:rFonts w:hAnsi="宋体"/>
        </w:rPr>
        <w:t>(</w:t>
      </w:r>
      <w:r w:rsidRPr="00FC67DE">
        <w:t xml:space="preserve">   </w:t>
      </w:r>
      <w:r w:rsidR="00C23374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4C361D" w:rsidRPr="00FC67DE" w:rsidRDefault="004C361D" w:rsidP="00C23374">
      <w:pPr>
        <w:ind w:leftChars="50" w:left="120" w:firstLineChars="150" w:firstLine="36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66"/>
        </w:rPr>
        <w:object w:dxaOrig="1100" w:dyaOrig="1440">
          <v:shape id="_x0000_i1108" type="#_x0000_t75" style="width:55.1pt;height:1in" o:ole="">
            <v:imagedata r:id="rId175" o:title=""/>
          </v:shape>
          <o:OLEObject Type="Embed" ProgID="Equation.DSMT4" ShapeID="_x0000_i1108" DrawAspect="Content" ObjectID="_1684385860" r:id="rId176"/>
        </w:object>
      </w:r>
      <w:r w:rsidR="00C23374">
        <w:rPr>
          <w:rFonts w:hint="eastAsia"/>
        </w:rPr>
        <w:t>．</w:t>
      </w:r>
      <w:r w:rsidR="00C23374">
        <w:t xml:space="preserve">  </w:t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66"/>
        </w:rPr>
        <w:object w:dxaOrig="1100" w:dyaOrig="1440">
          <v:shape id="_x0000_i1109" type="#_x0000_t75" style="width:55.1pt;height:1in" o:ole="">
            <v:imagedata r:id="rId177" o:title=""/>
          </v:shape>
          <o:OLEObject Type="Embed" ProgID="Equation.DSMT4" ShapeID="_x0000_i1109" DrawAspect="Content" ObjectID="_1684385861" r:id="rId178"/>
        </w:object>
      </w:r>
      <w:r w:rsidR="00C23374">
        <w:rPr>
          <w:rFonts w:hint="eastAsia"/>
        </w:rPr>
        <w:t>．</w:t>
      </w:r>
      <w:r w:rsidR="00C23374">
        <w:rPr>
          <w:rFonts w:hint="eastAsia"/>
        </w:rPr>
        <w:t xml:space="preserve">  </w:t>
      </w: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66"/>
        </w:rPr>
        <w:object w:dxaOrig="1100" w:dyaOrig="1440">
          <v:shape id="_x0000_i1110" type="#_x0000_t75" style="width:55.1pt;height:1in" o:ole="">
            <v:imagedata r:id="rId179" o:title=""/>
          </v:shape>
          <o:OLEObject Type="Embed" ProgID="Equation.DSMT4" ShapeID="_x0000_i1110" DrawAspect="Content" ObjectID="_1684385862" r:id="rId180"/>
        </w:object>
      </w:r>
      <w:r w:rsidR="00C23374">
        <w:rPr>
          <w:rFonts w:hint="eastAsia"/>
        </w:rPr>
        <w:t>．</w:t>
      </w:r>
      <w:r w:rsidRPr="00FC67DE">
        <w:t xml:space="preserve"> </w:t>
      </w:r>
      <w:r>
        <w:rPr>
          <w:rFonts w:hint="eastAsia"/>
        </w:rPr>
        <w:t xml:space="preserve"> </w:t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</w:t>
      </w:r>
      <w:r w:rsidR="001E08AB" w:rsidRPr="001E08AB">
        <w:rPr>
          <w:position w:val="-66"/>
        </w:rPr>
        <w:object w:dxaOrig="1100" w:dyaOrig="1440">
          <v:shape id="_x0000_i1111" type="#_x0000_t75" style="width:55.1pt;height:1in" o:ole="">
            <v:imagedata r:id="rId181" o:title=""/>
          </v:shape>
          <o:OLEObject Type="Embed" ProgID="Equation.DSMT4" ShapeID="_x0000_i1111" DrawAspect="Content" ObjectID="_1684385863" r:id="rId182"/>
        </w:object>
      </w:r>
      <w:r w:rsidR="00C23374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C3591A" w:rsidRDefault="0068551A" w:rsidP="00C3591A">
      <w:pPr>
        <w:ind w:left="480" w:hangingChars="200" w:hanging="480"/>
        <w:rPr>
          <w:rFonts w:hAnsi="宋体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应选</w:t>
      </w:r>
      <w:r w:rsidRPr="004F5B76">
        <w:t>(C)</w:t>
      </w:r>
      <w:r>
        <w:rPr>
          <w:rFonts w:hint="eastAsia"/>
        </w:rPr>
        <w:t>．</w:t>
      </w:r>
      <w:r w:rsidR="004C361D" w:rsidRPr="004F5B76">
        <w:rPr>
          <w:rFonts w:hAnsi="宋体"/>
          <w:kern w:val="0"/>
          <w:szCs w:val="21"/>
        </w:rPr>
        <w:t>因为</w:t>
      </w:r>
      <w:r w:rsidR="001E08AB" w:rsidRPr="001E08AB">
        <w:rPr>
          <w:position w:val="-14"/>
        </w:rPr>
        <w:object w:dxaOrig="1460" w:dyaOrig="440">
          <v:shape id="_x0000_i1112" type="#_x0000_t75" style="width:73.25pt;height:21.9pt" o:ole="">
            <v:imagedata r:id="rId183" o:title=""/>
          </v:shape>
          <o:OLEObject Type="Embed" ProgID="Equation.DSMT4" ShapeID="_x0000_i1112" DrawAspect="Content" ObjectID="_1684385864" r:id="rId184"/>
        </w:object>
      </w:r>
      <w:r w:rsidR="004C361D" w:rsidRPr="004F5B76">
        <w:rPr>
          <w:rFonts w:hAnsi="宋体"/>
        </w:rPr>
        <w:t>是非齐次方程组的解向量所以我们有</w:t>
      </w:r>
      <w:r w:rsidR="001E08AB" w:rsidRPr="001E08AB">
        <w:rPr>
          <w:position w:val="-12"/>
        </w:rPr>
        <w:object w:dxaOrig="800" w:dyaOrig="360">
          <v:shape id="_x0000_i1113" type="#_x0000_t75" style="width:40.05pt;height:18.15pt" o:ole="">
            <v:imagedata r:id="rId185" o:title=""/>
          </v:shape>
          <o:OLEObject Type="Embed" ProgID="Equation.DSMT4" ShapeID="_x0000_i1113" DrawAspect="Content" ObjectID="_1684385865" r:id="rId186"/>
        </w:object>
      </w:r>
      <w:r w:rsidR="004C361D" w:rsidRPr="004F5B76">
        <w:rPr>
          <w:rFonts w:hAnsi="宋体"/>
        </w:rPr>
        <w:t>，故</w:t>
      </w:r>
      <w:r w:rsidR="001E08AB" w:rsidRPr="001E08AB">
        <w:rPr>
          <w:position w:val="-12"/>
        </w:rPr>
        <w:object w:dxaOrig="300" w:dyaOrig="360">
          <v:shape id="_x0000_i1114" type="#_x0000_t75" style="width:15.05pt;height:18.15pt" o:ole="">
            <v:imagedata r:id="rId187" o:title=""/>
          </v:shape>
          <o:OLEObject Type="Embed" ProgID="Equation.DSMT4" ShapeID="_x0000_i1114" DrawAspect="Content" ObjectID="_1684385866" r:id="rId188"/>
        </w:object>
      </w:r>
      <w:r w:rsidR="004C361D" w:rsidRPr="004F5B76">
        <w:rPr>
          <w:rFonts w:hAnsi="宋体"/>
        </w:rPr>
        <w:t>是</w:t>
      </w:r>
      <w:r w:rsidR="001E08AB" w:rsidRPr="001E08AB">
        <w:rPr>
          <w:position w:val="-6"/>
        </w:rPr>
        <w:object w:dxaOrig="740" w:dyaOrig="279">
          <v:shape id="_x0000_i1115" type="#_x0000_t75" style="width:36.95pt;height:13.75pt" o:ole="">
            <v:imagedata r:id="rId189" o:title=""/>
          </v:shape>
          <o:OLEObject Type="Embed" ProgID="Equation.DSMT4" ShapeID="_x0000_i1115" DrawAspect="Content" ObjectID="_1684385867" r:id="rId190"/>
        </w:object>
      </w:r>
      <w:r w:rsidR="004C361D" w:rsidRPr="004F5B76">
        <w:rPr>
          <w:rFonts w:hAnsi="宋体"/>
        </w:rPr>
        <w:t>的一个特解</w:t>
      </w:r>
      <w:r w:rsidR="00C3591A">
        <w:rPr>
          <w:rFonts w:hint="eastAsia"/>
        </w:rPr>
        <w:t>．</w:t>
      </w:r>
      <w:r w:rsidR="004C361D" w:rsidRPr="004F5B76">
        <w:rPr>
          <w:rFonts w:hAnsi="宋体"/>
        </w:rPr>
        <w:t>又</w:t>
      </w:r>
      <w:r w:rsidR="001E08AB" w:rsidRPr="001E08AB">
        <w:rPr>
          <w:position w:val="-14"/>
        </w:rPr>
        <w:object w:dxaOrig="1420" w:dyaOrig="400">
          <v:shape id="_x0000_i1116" type="#_x0000_t75" style="width:70.75pt;height:20.05pt" o:ole="">
            <v:imagedata r:id="rId191" o:title=""/>
          </v:shape>
          <o:OLEObject Type="Embed" ProgID="Equation.DSMT4" ShapeID="_x0000_i1116" DrawAspect="Content" ObjectID="_1684385868" r:id="rId192"/>
        </w:object>
      </w:r>
      <w:r w:rsidR="00C3591A">
        <w:rPr>
          <w:rFonts w:hint="eastAsia"/>
        </w:rPr>
        <w:t>（</w:t>
      </w:r>
      <w:r w:rsidR="004C361D" w:rsidRPr="004F5B76">
        <w:rPr>
          <w:rFonts w:hAnsi="宋体"/>
        </w:rPr>
        <w:t>未知量的个数</w:t>
      </w:r>
      <w:r w:rsidR="00C3591A">
        <w:rPr>
          <w:rFonts w:hint="eastAsia"/>
        </w:rPr>
        <w:t>）</w:t>
      </w:r>
      <w:r w:rsidR="004C361D" w:rsidRPr="004F5B76">
        <w:rPr>
          <w:rFonts w:hint="eastAsia"/>
        </w:rPr>
        <w:t>，</w:t>
      </w:r>
      <w:r w:rsidR="004C361D" w:rsidRPr="004F5B76">
        <w:rPr>
          <w:rFonts w:hAnsi="宋体"/>
        </w:rPr>
        <w:t>故</w:t>
      </w:r>
      <w:r w:rsidR="001E08AB" w:rsidRPr="001E08AB">
        <w:rPr>
          <w:position w:val="-6"/>
        </w:rPr>
        <w:object w:dxaOrig="740" w:dyaOrig="279">
          <v:shape id="_x0000_i1117" type="#_x0000_t75" style="width:36.95pt;height:13.75pt" o:ole="">
            <v:imagedata r:id="rId193" o:title=""/>
          </v:shape>
          <o:OLEObject Type="Embed" ProgID="Equation.DSMT4" ShapeID="_x0000_i1117" DrawAspect="Content" ObjectID="_1684385869" r:id="rId194"/>
        </w:object>
      </w:r>
      <w:r w:rsidR="004C361D" w:rsidRPr="004F5B76">
        <w:rPr>
          <w:rFonts w:hAnsi="宋体"/>
        </w:rPr>
        <w:t>的基础解系由一个非零解组成</w:t>
      </w:r>
      <w:r w:rsidR="00C3591A">
        <w:rPr>
          <w:rFonts w:hint="eastAsia"/>
        </w:rPr>
        <w:t>．</w:t>
      </w:r>
      <w:r w:rsidR="004C361D" w:rsidRPr="004F5B76">
        <w:rPr>
          <w:rFonts w:hAnsi="宋体"/>
        </w:rPr>
        <w:t>即基础解系的个数为</w:t>
      </w:r>
      <w:r w:rsidR="001E08AB" w:rsidRPr="00025957">
        <w:rPr>
          <w:position w:val="-4"/>
        </w:rPr>
        <w:object w:dxaOrig="180" w:dyaOrig="260">
          <v:shape id="_x0000_i1118" type="#_x0000_t75" style="width:8.75pt;height:13.15pt" o:ole="">
            <v:imagedata r:id="rId195" o:title=""/>
          </v:shape>
          <o:OLEObject Type="Embed" ProgID="Equation.DSMT4" ShapeID="_x0000_i1118" DrawAspect="Content" ObjectID="_1684385870" r:id="rId196"/>
        </w:object>
      </w:r>
      <w:r w:rsidR="004C361D" w:rsidRPr="004F5B76">
        <w:rPr>
          <w:rFonts w:hAnsi="宋体"/>
        </w:rPr>
        <w:t>.</w:t>
      </w:r>
      <w:r w:rsidR="004C361D" w:rsidRPr="004F5B76">
        <w:rPr>
          <w:rFonts w:hAnsi="宋体"/>
        </w:rPr>
        <w:t>因</w:t>
      </w:r>
      <w:r w:rsidR="004C361D" w:rsidRPr="004F5B76">
        <w:rPr>
          <w:rFonts w:hAnsi="宋体" w:hint="eastAsia"/>
        </w:rPr>
        <w:t>为</w:t>
      </w:r>
      <w:r w:rsidR="001E08AB" w:rsidRPr="001E08AB">
        <w:rPr>
          <w:position w:val="-16"/>
        </w:rPr>
        <w:object w:dxaOrig="3340" w:dyaOrig="440">
          <v:shape id="_x0000_i1119" type="#_x0000_t75" style="width:167.15pt;height:21.9pt" o:ole="">
            <v:imagedata r:id="rId197" o:title=""/>
          </v:shape>
          <o:OLEObject Type="Embed" ProgID="Equation.DSMT4" ShapeID="_x0000_i1119" DrawAspect="Content" ObjectID="_1684385871" r:id="rId198"/>
        </w:object>
      </w:r>
      <w:r w:rsidR="00C3591A">
        <w:rPr>
          <w:rFonts w:hint="eastAsia"/>
        </w:rPr>
        <w:t>，</w:t>
      </w:r>
      <w:r w:rsidR="004C361D" w:rsidRPr="004F5B76">
        <w:rPr>
          <w:rFonts w:hAnsi="宋体"/>
        </w:rPr>
        <w:t>故</w:t>
      </w:r>
    </w:p>
    <w:p w:rsidR="00C3591A" w:rsidRDefault="001E08AB" w:rsidP="00C3591A">
      <w:pPr>
        <w:ind w:leftChars="200" w:left="480"/>
        <w:jc w:val="center"/>
      </w:pPr>
      <w:r w:rsidRPr="001E08AB">
        <w:rPr>
          <w:position w:val="-66"/>
        </w:rPr>
        <w:object w:dxaOrig="3200" w:dyaOrig="1440">
          <v:shape id="_x0000_i1120" type="#_x0000_t75" style="width:160.3pt;height:1in" o:ole="">
            <v:imagedata r:id="rId199" o:title=""/>
          </v:shape>
          <o:OLEObject Type="Embed" ProgID="Equation.DSMT4" ShapeID="_x0000_i1120" DrawAspect="Content" ObjectID="_1684385872" r:id="rId200"/>
        </w:object>
      </w:r>
    </w:p>
    <w:p w:rsidR="004C361D" w:rsidRPr="00C3591A" w:rsidRDefault="004C361D" w:rsidP="00C3591A">
      <w:pPr>
        <w:ind w:leftChars="200" w:left="480"/>
        <w:rPr>
          <w:rFonts w:ascii="微软雅黑" w:eastAsia="微软雅黑" w:hAnsi="微软雅黑"/>
          <w:b/>
          <w:iCs/>
          <w:color w:val="C00000"/>
        </w:rPr>
      </w:pPr>
      <w:r w:rsidRPr="004F5B76">
        <w:rPr>
          <w:rFonts w:hAnsi="宋体"/>
        </w:rPr>
        <w:t>是对应齐次方程组的基础解系，故</w:t>
      </w:r>
      <w:r w:rsidR="001E08AB" w:rsidRPr="001E08AB">
        <w:rPr>
          <w:position w:val="-6"/>
        </w:rPr>
        <w:object w:dxaOrig="740" w:dyaOrig="279">
          <v:shape id="_x0000_i1121" type="#_x0000_t75" style="width:36.95pt;height:13.75pt" o:ole="">
            <v:imagedata r:id="rId201" o:title=""/>
          </v:shape>
          <o:OLEObject Type="Embed" ProgID="Equation.DSMT4" ShapeID="_x0000_i1121" DrawAspect="Content" ObjectID="_1684385873" r:id="rId202"/>
        </w:object>
      </w:r>
      <w:r w:rsidRPr="004F5B76">
        <w:rPr>
          <w:rFonts w:hAnsi="宋体"/>
        </w:rPr>
        <w:t>的通解为</w:t>
      </w:r>
    </w:p>
    <w:p w:rsidR="004C361D" w:rsidRPr="004F5B76" w:rsidRDefault="001E08AB" w:rsidP="00C3591A">
      <w:pPr>
        <w:ind w:leftChars="200" w:left="480"/>
        <w:jc w:val="center"/>
      </w:pPr>
      <w:r w:rsidRPr="001E08AB">
        <w:rPr>
          <w:position w:val="-66"/>
        </w:rPr>
        <w:object w:dxaOrig="3600" w:dyaOrig="1440">
          <v:shape id="_x0000_i1122" type="#_x0000_t75" style="width:180.3pt;height:1in" o:ole="">
            <v:imagedata r:id="rId203" o:title=""/>
          </v:shape>
          <o:OLEObject Type="Embed" ProgID="Equation.DSMT4" ShapeID="_x0000_i1122" DrawAspect="Content" ObjectID="_1684385874" r:id="rId204"/>
        </w:object>
      </w:r>
    </w:p>
    <w:p w:rsidR="004C361D" w:rsidRPr="004F5B76" w:rsidRDefault="004C361D" w:rsidP="004C361D">
      <w:pPr>
        <w:rPr>
          <w:rFonts w:hAnsi="宋体"/>
        </w:rPr>
      </w:pPr>
    </w:p>
    <w:p w:rsidR="004C361D" w:rsidRDefault="004C361D" w:rsidP="004C361D">
      <w:pPr>
        <w:ind w:left="360" w:hangingChars="150" w:hanging="360"/>
        <w:rPr>
          <w:rFonts w:hAnsi="宋体"/>
        </w:rPr>
      </w:pPr>
    </w:p>
    <w:p w:rsidR="004C361D" w:rsidRPr="00FC67DE" w:rsidRDefault="004C361D" w:rsidP="00C23374">
      <w:pPr>
        <w:ind w:left="480" w:hangingChars="200" w:hanging="480"/>
      </w:pPr>
      <w:r>
        <w:rPr>
          <w:rFonts w:hAnsi="宋体"/>
        </w:rPr>
        <w:t>(</w:t>
      </w:r>
      <w:r w:rsidRPr="00FC67DE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设</w:t>
      </w:r>
      <w:r w:rsidR="001E08AB" w:rsidRPr="00025957">
        <w:rPr>
          <w:position w:val="-4"/>
        </w:rPr>
        <w:object w:dxaOrig="220" w:dyaOrig="260">
          <v:shape id="_x0000_i1123" type="#_x0000_t75" style="width:11.25pt;height:13.15pt" o:ole="">
            <v:imagedata r:id="rId205" o:title=""/>
          </v:shape>
          <o:OLEObject Type="Embed" ProgID="Equation.DSMT4" ShapeID="_x0000_i1123" DrawAspect="Content" ObjectID="_1684385875" r:id="rId206"/>
        </w:object>
      </w:r>
      <w:r w:rsidRPr="00FC67DE">
        <w:rPr>
          <w:rFonts w:hAnsi="宋体"/>
        </w:rPr>
        <w:t>为</w:t>
      </w:r>
      <w:r w:rsidR="001E08AB" w:rsidRPr="00025957">
        <w:rPr>
          <w:position w:val="-4"/>
        </w:rPr>
        <w:object w:dxaOrig="200" w:dyaOrig="200">
          <v:shape id="_x0000_i1124" type="#_x0000_t75" style="width:10pt;height:10pt" o:ole="">
            <v:imagedata r:id="rId207" o:title=""/>
          </v:shape>
          <o:OLEObject Type="Embed" ProgID="Equation.DSMT4" ShapeID="_x0000_i1124" DrawAspect="Content" ObjectID="_1684385876" r:id="rId208"/>
        </w:object>
      </w:r>
      <w:r w:rsidRPr="00FC67DE">
        <w:rPr>
          <w:rFonts w:hAnsi="宋体"/>
        </w:rPr>
        <w:t>阶实矩阵，</w:t>
      </w:r>
      <w:r w:rsidR="001E08AB" w:rsidRPr="00025957">
        <w:rPr>
          <w:position w:val="-4"/>
        </w:rPr>
        <w:object w:dxaOrig="320" w:dyaOrig="300">
          <v:shape id="_x0000_i1125" type="#_x0000_t75" style="width:16.3pt;height:15.05pt" o:ole="">
            <v:imagedata r:id="rId209" o:title=""/>
          </v:shape>
          <o:OLEObject Type="Embed" ProgID="Equation.DSMT4" ShapeID="_x0000_i1125" DrawAspect="Content" ObjectID="_1684385877" r:id="rId210"/>
        </w:object>
      </w:r>
      <w:r w:rsidRPr="00FC67DE">
        <w:rPr>
          <w:rFonts w:hAnsi="宋体"/>
        </w:rPr>
        <w:t>是</w:t>
      </w:r>
      <w:r w:rsidR="001E08AB" w:rsidRPr="00025957">
        <w:rPr>
          <w:position w:val="-4"/>
        </w:rPr>
        <w:object w:dxaOrig="220" w:dyaOrig="260">
          <v:shape id="_x0000_i1126" type="#_x0000_t75" style="width:11.25pt;height:13.15pt" o:ole="">
            <v:imagedata r:id="rId211" o:title=""/>
          </v:shape>
          <o:OLEObject Type="Embed" ProgID="Equation.DSMT4" ShapeID="_x0000_i1126" DrawAspect="Content" ObjectID="_1684385878" r:id="rId212"/>
        </w:object>
      </w:r>
      <w:r w:rsidRPr="00FC67DE">
        <w:rPr>
          <w:rFonts w:hAnsi="宋体"/>
        </w:rPr>
        <w:t>的转置矩阵，则对于线性方程组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="00C23374">
        <w:rPr>
          <w:rFonts w:hAnsi="宋体" w:hint="eastAsia"/>
        </w:rPr>
        <w:t>：</w:t>
      </w:r>
      <w:r w:rsidR="001E08AB" w:rsidRPr="001E08AB">
        <w:rPr>
          <w:position w:val="-6"/>
        </w:rPr>
        <w:object w:dxaOrig="740" w:dyaOrig="279">
          <v:shape id="_x0000_i1127" type="#_x0000_t75" style="width:36.95pt;height:13.75pt" o:ole="">
            <v:imagedata r:id="rId213" o:title=""/>
          </v:shape>
          <o:OLEObject Type="Embed" ProgID="Equation.DSMT4" ShapeID="_x0000_i1127" DrawAspect="Content" ObjectID="_1684385879" r:id="rId214"/>
        </w:object>
      </w:r>
      <w:r w:rsidRPr="00FC67DE">
        <w:rPr>
          <w:rFonts w:hAnsi="宋体"/>
        </w:rPr>
        <w:t>和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="00C23374">
        <w:rPr>
          <w:rFonts w:hAnsi="宋体" w:hint="eastAsia"/>
        </w:rPr>
        <w:t>：</w:t>
      </w:r>
      <w:r w:rsidR="001E08AB" w:rsidRPr="001E08AB">
        <w:rPr>
          <w:position w:val="-6"/>
        </w:rPr>
        <w:object w:dxaOrig="980" w:dyaOrig="320">
          <v:shape id="_x0000_i1128" type="#_x0000_t75" style="width:48.85pt;height:16.3pt" o:ole="">
            <v:imagedata r:id="rId215" o:title=""/>
          </v:shape>
          <o:OLEObject Type="Embed" ProgID="Equation.DSMT4" ShapeID="_x0000_i1128" DrawAspect="Content" ObjectID="_1684385880" r:id="rId216"/>
        </w:object>
      </w:r>
      <w:r w:rsidRPr="00FC67DE">
        <w:rPr>
          <w:rFonts w:hAnsi="宋体"/>
        </w:rPr>
        <w:t>，必有</w:t>
      </w:r>
      <w:r>
        <w:rPr>
          <w:rFonts w:hAnsi="宋体"/>
        </w:rPr>
        <w:t>(</w:t>
      </w:r>
      <w:r w:rsidRPr="00FC67DE">
        <w:t xml:space="preserve"> </w:t>
      </w:r>
      <w:r w:rsidR="00C23374">
        <w:rPr>
          <w:rFonts w:hint="eastAsia"/>
        </w:rPr>
        <w:t xml:space="preserve"> </w:t>
      </w:r>
      <w:r w:rsidRPr="00FC67DE">
        <w:t xml:space="preserve">  </w:t>
      </w:r>
      <w:r>
        <w:rPr>
          <w:rFonts w:hAnsi="宋体"/>
        </w:rPr>
        <w:t>)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 w:rsidR="00C23374">
        <w:rPr>
          <w:rFonts w:hAnsi="宋体" w:hint="eastAsia"/>
        </w:rPr>
        <w:t xml:space="preserve"> 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的解，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的解也是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</w:t>
      </w:r>
      <w:r w:rsidR="004872FE">
        <w:rPr>
          <w:rFonts w:hint="eastAsia"/>
        </w:rPr>
        <w:t>．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 w:rsidR="00C23374" w:rsidRPr="00C23374">
        <w:rPr>
          <w:rFonts w:hAnsi="宋体" w:hint="eastAsia"/>
        </w:rPr>
        <w:t xml:space="preserve"> 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的解，但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的解不是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</w:t>
      </w:r>
      <w:r w:rsidR="004872FE">
        <w:rPr>
          <w:rFonts w:hAnsi="宋体" w:hint="eastAsia"/>
        </w:rPr>
        <w:t>．</w:t>
      </w:r>
      <w:r w:rsidRPr="00FC67DE">
        <w:t>.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 w:rsidR="004872FE" w:rsidRPr="004872FE">
        <w:rPr>
          <w:rFonts w:hAnsi="宋体" w:hint="eastAsia"/>
        </w:rPr>
        <w:t xml:space="preserve"> </w:t>
      </w:r>
      <w:r w:rsidR="004872FE">
        <w:rPr>
          <w:rFonts w:hAnsi="宋体" w:hint="eastAsia"/>
        </w:rPr>
        <w:t>(</w:t>
      </w:r>
      <w:r w:rsidR="004872FE" w:rsidRPr="00C23374">
        <w:rPr>
          <w:rFonts w:hAnsi="宋体" w:hint="eastAsia"/>
        </w:rPr>
        <w:t>Ⅰ</w:t>
      </w:r>
      <w:r w:rsidR="004872FE">
        <w:rPr>
          <w:rFonts w:hAnsi="宋体" w:hint="eastAsia"/>
        </w:rPr>
        <w:t>)</w:t>
      </w:r>
      <w:r w:rsidRPr="00FC67DE">
        <w:rPr>
          <w:rFonts w:hAnsi="宋体"/>
        </w:rPr>
        <w:t>的解不是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的解，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的解也不是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</w:t>
      </w:r>
      <w:r w:rsidR="004872FE">
        <w:rPr>
          <w:rFonts w:hAnsi="宋体" w:hint="eastAsia"/>
        </w:rPr>
        <w:t>．</w:t>
      </w:r>
      <w:r w:rsidRPr="00FC67DE">
        <w:t>.</w:t>
      </w:r>
    </w:p>
    <w:p w:rsidR="004C361D" w:rsidRPr="00FC67DE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 w:rsidR="004872FE" w:rsidRPr="004872FE">
        <w:rPr>
          <w:rFonts w:hAnsi="宋体" w:hint="eastAsia"/>
        </w:rPr>
        <w:t xml:space="preserve"> </w:t>
      </w:r>
      <w:r w:rsidR="004872FE">
        <w:rPr>
          <w:rFonts w:hAnsi="宋体" w:hint="eastAsia"/>
        </w:rPr>
        <w:t>(</w:t>
      </w:r>
      <w:r w:rsidR="004872FE" w:rsidRPr="00C23374">
        <w:rPr>
          <w:rFonts w:hAnsi="宋体" w:hint="eastAsia"/>
        </w:rPr>
        <w:t>Ⅰ</w:t>
      </w:r>
      <w:r w:rsidR="004872FE">
        <w:rPr>
          <w:rFonts w:hAnsi="宋体" w:hint="eastAsia"/>
        </w:rPr>
        <w:t>)</w:t>
      </w:r>
      <w:r w:rsidRPr="00FC67DE">
        <w:rPr>
          <w:rFonts w:hAnsi="宋体"/>
        </w:rPr>
        <w:t>的解是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的解，但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Ⅱ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的解不是</w:t>
      </w:r>
      <w:r w:rsidR="00C23374">
        <w:rPr>
          <w:rFonts w:hAnsi="宋体" w:hint="eastAsia"/>
        </w:rPr>
        <w:t>(</w:t>
      </w:r>
      <w:r w:rsidR="00C23374" w:rsidRPr="00C23374">
        <w:rPr>
          <w:rFonts w:hAnsi="宋体" w:hint="eastAsia"/>
        </w:rPr>
        <w:t>Ⅰ</w:t>
      </w:r>
      <w:r w:rsidR="00C23374">
        <w:rPr>
          <w:rFonts w:hAnsi="宋体" w:hint="eastAsia"/>
        </w:rPr>
        <w:t>)</w:t>
      </w:r>
      <w:r w:rsidRPr="00FC67DE">
        <w:rPr>
          <w:rFonts w:hAnsi="宋体"/>
        </w:rPr>
        <w:t>的解</w:t>
      </w:r>
      <w:r w:rsidR="004872FE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68551A" w:rsidRDefault="0068551A" w:rsidP="00C3591A">
      <w:pPr>
        <w:ind w:left="480" w:hangingChars="200" w:hanging="480"/>
        <w:rPr>
          <w:rFonts w:ascii="微软雅黑" w:eastAsia="微软雅黑" w:hAnsi="微软雅黑"/>
          <w:b/>
          <w:iCs/>
          <w:color w:val="C00000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应选</w:t>
      </w:r>
      <w:r w:rsidRPr="004F5B76">
        <w:t>(A)</w:t>
      </w:r>
      <w:r>
        <w:rPr>
          <w:rFonts w:hint="eastAsia"/>
        </w:rPr>
        <w:t>．</w:t>
      </w:r>
      <w:r w:rsidR="004C361D" w:rsidRPr="004F5B76">
        <w:rPr>
          <w:rFonts w:hAnsi="宋体"/>
          <w:kern w:val="0"/>
          <w:szCs w:val="21"/>
        </w:rPr>
        <w:t>若</w:t>
      </w:r>
      <w:r w:rsidR="001E08AB" w:rsidRPr="001E08AB">
        <w:rPr>
          <w:position w:val="-6"/>
        </w:rPr>
        <w:object w:dxaOrig="240" w:dyaOrig="220">
          <v:shape id="_x0000_i1129" type="#_x0000_t75" style="width:11.9pt;height:11.25pt" o:ole="">
            <v:imagedata r:id="rId217" o:title=""/>
          </v:shape>
          <o:OLEObject Type="Embed" ProgID="Equation.DSMT4" ShapeID="_x0000_i1129" DrawAspect="Content" ObjectID="_1684385881" r:id="rId218"/>
        </w:object>
      </w:r>
      <w:r w:rsidR="004C361D" w:rsidRPr="004F5B76">
        <w:rPr>
          <w:rFonts w:hAnsi="宋体"/>
          <w:kern w:val="0"/>
          <w:szCs w:val="21"/>
        </w:rPr>
        <w:t>是方程组</w:t>
      </w:r>
      <w:bookmarkStart w:id="2" w:name="OLE_LINK1"/>
      <w:bookmarkStart w:id="3" w:name="OLE_LINK2"/>
      <w:r w:rsidR="00C3591A">
        <w:rPr>
          <w:rFonts w:hAnsi="宋体" w:hint="eastAsia"/>
        </w:rPr>
        <w:t>(</w:t>
      </w:r>
      <w:r w:rsidR="00C3591A" w:rsidRPr="00C23374">
        <w:rPr>
          <w:rFonts w:hAnsi="宋体" w:hint="eastAsia"/>
        </w:rPr>
        <w:t>Ⅰ</w:t>
      </w:r>
      <w:r w:rsidR="00C3591A">
        <w:rPr>
          <w:rFonts w:hAnsi="宋体" w:hint="eastAsia"/>
        </w:rPr>
        <w:t>)</w:t>
      </w:r>
      <w:r w:rsidR="00C3591A">
        <w:rPr>
          <w:rFonts w:hAnsi="宋体" w:hint="eastAsia"/>
        </w:rPr>
        <w:t>：</w:t>
      </w:r>
      <w:bookmarkEnd w:id="2"/>
      <w:bookmarkEnd w:id="3"/>
      <w:r w:rsidR="001E08AB" w:rsidRPr="001E08AB">
        <w:rPr>
          <w:position w:val="-6"/>
        </w:rPr>
        <w:object w:dxaOrig="740" w:dyaOrig="279">
          <v:shape id="_x0000_i1130" type="#_x0000_t75" style="width:36.95pt;height:13.75pt" o:ole="">
            <v:imagedata r:id="rId219" o:title=""/>
          </v:shape>
          <o:OLEObject Type="Embed" ProgID="Equation.DSMT4" ShapeID="_x0000_i1130" DrawAspect="Content" ObjectID="_1684385882" r:id="rId220"/>
        </w:object>
      </w:r>
      <w:r w:rsidR="004C361D" w:rsidRPr="004F5B76">
        <w:rPr>
          <w:rFonts w:hAnsi="宋体"/>
        </w:rPr>
        <w:t>的解，即</w:t>
      </w:r>
      <w:r w:rsidR="001E08AB" w:rsidRPr="001E08AB">
        <w:rPr>
          <w:position w:val="-6"/>
        </w:rPr>
        <w:object w:dxaOrig="720" w:dyaOrig="279">
          <v:shape id="_x0000_i1131" type="#_x0000_t75" style="width:36.3pt;height:13.75pt" o:ole="">
            <v:imagedata r:id="rId221" o:title=""/>
          </v:shape>
          <o:OLEObject Type="Embed" ProgID="Equation.DSMT4" ShapeID="_x0000_i1131" DrawAspect="Content" ObjectID="_1684385883" r:id="rId222"/>
        </w:object>
      </w:r>
      <w:r w:rsidR="004C361D" w:rsidRPr="004F5B76">
        <w:rPr>
          <w:rFonts w:hint="eastAsia"/>
        </w:rPr>
        <w:t>，</w:t>
      </w:r>
      <w:r w:rsidR="004C361D" w:rsidRPr="004F5B76">
        <w:rPr>
          <w:rFonts w:hAnsi="宋体"/>
        </w:rPr>
        <w:t>两边左乘</w:t>
      </w:r>
      <w:r w:rsidR="001E08AB" w:rsidRPr="00025957">
        <w:rPr>
          <w:position w:val="-4"/>
        </w:rPr>
        <w:object w:dxaOrig="320" w:dyaOrig="300">
          <v:shape id="_x0000_i1132" type="#_x0000_t75" style="width:16.3pt;height:15.05pt" o:ole="">
            <v:imagedata r:id="rId223" o:title=""/>
          </v:shape>
          <o:OLEObject Type="Embed" ProgID="Equation.DSMT4" ShapeID="_x0000_i1132" DrawAspect="Content" ObjectID="_1684385884" r:id="rId224"/>
        </w:object>
      </w:r>
      <w:r w:rsidR="004C361D" w:rsidRPr="004F5B76">
        <w:rPr>
          <w:rFonts w:hAnsi="宋体"/>
        </w:rPr>
        <w:t>，得</w:t>
      </w:r>
      <w:r w:rsidR="001E08AB" w:rsidRPr="001E08AB">
        <w:rPr>
          <w:position w:val="-6"/>
        </w:rPr>
        <w:object w:dxaOrig="980" w:dyaOrig="320">
          <v:shape id="_x0000_i1133" type="#_x0000_t75" style="width:48.85pt;height:16.3pt" o:ole="">
            <v:imagedata r:id="rId225" o:title=""/>
          </v:shape>
          <o:OLEObject Type="Embed" ProgID="Equation.DSMT4" ShapeID="_x0000_i1133" DrawAspect="Content" ObjectID="_1684385885" r:id="rId226"/>
        </w:object>
      </w:r>
      <w:r w:rsidR="004C361D" w:rsidRPr="004F5B76">
        <w:rPr>
          <w:rFonts w:hint="eastAsia"/>
        </w:rPr>
        <w:t>，</w:t>
      </w:r>
      <w:r w:rsidR="004C361D" w:rsidRPr="004F5B76">
        <w:rPr>
          <w:rFonts w:hAnsi="宋体"/>
        </w:rPr>
        <w:t>即</w:t>
      </w:r>
      <w:r w:rsidR="001E08AB" w:rsidRPr="001E08AB">
        <w:rPr>
          <w:position w:val="-6"/>
        </w:rPr>
        <w:object w:dxaOrig="240" w:dyaOrig="220">
          <v:shape id="_x0000_i1134" type="#_x0000_t75" style="width:11.9pt;height:11.25pt" o:ole="">
            <v:imagedata r:id="rId227" o:title=""/>
          </v:shape>
          <o:OLEObject Type="Embed" ProgID="Equation.DSMT4" ShapeID="_x0000_i1134" DrawAspect="Content" ObjectID="_1684385886" r:id="rId228"/>
        </w:object>
      </w:r>
      <w:r w:rsidR="004C361D" w:rsidRPr="004F5B76">
        <w:rPr>
          <w:rFonts w:hAnsi="宋体"/>
        </w:rPr>
        <w:t>也</w:t>
      </w:r>
      <w:r w:rsidR="004C361D" w:rsidRPr="004F5B76">
        <w:rPr>
          <w:rFonts w:hAnsi="宋体" w:hint="eastAsia"/>
        </w:rPr>
        <w:t>是</w:t>
      </w:r>
      <w:r w:rsidR="004C361D" w:rsidRPr="004F5B76">
        <w:rPr>
          <w:rFonts w:hAnsi="宋体"/>
        </w:rPr>
        <w:t>方程组</w:t>
      </w:r>
      <w:r w:rsidR="00C3591A">
        <w:rPr>
          <w:rFonts w:hAnsi="宋体" w:hint="eastAsia"/>
        </w:rPr>
        <w:t>(</w:t>
      </w:r>
      <w:r w:rsidR="00C3591A" w:rsidRPr="00C23374">
        <w:rPr>
          <w:rFonts w:hAnsi="宋体" w:hint="eastAsia"/>
        </w:rPr>
        <w:t>Ⅱ</w:t>
      </w:r>
      <w:r w:rsidR="00C3591A">
        <w:rPr>
          <w:rFonts w:hAnsi="宋体" w:hint="eastAsia"/>
        </w:rPr>
        <w:t>)</w:t>
      </w:r>
      <w:r w:rsidR="00C3591A">
        <w:rPr>
          <w:rFonts w:hAnsi="宋体" w:hint="eastAsia"/>
        </w:rPr>
        <w:t>：</w:t>
      </w:r>
      <w:r w:rsidR="001E08AB" w:rsidRPr="001E08AB">
        <w:rPr>
          <w:position w:val="-6"/>
        </w:rPr>
        <w:object w:dxaOrig="980" w:dyaOrig="320">
          <v:shape id="_x0000_i1135" type="#_x0000_t75" style="width:48.85pt;height:16.3pt" o:ole="">
            <v:imagedata r:id="rId229" o:title=""/>
          </v:shape>
          <o:OLEObject Type="Embed" ProgID="Equation.DSMT4" ShapeID="_x0000_i1135" DrawAspect="Content" ObjectID="_1684385887" r:id="rId230"/>
        </w:object>
      </w:r>
      <w:r w:rsidR="004C361D" w:rsidRPr="004F5B76">
        <w:rPr>
          <w:rFonts w:hAnsi="宋体"/>
        </w:rPr>
        <w:t>的解</w:t>
      </w:r>
      <w:r w:rsidR="004C361D" w:rsidRPr="004F5B76">
        <w:rPr>
          <w:rFonts w:hint="eastAsia"/>
        </w:rPr>
        <w:t>，</w:t>
      </w:r>
      <w:r w:rsidR="004C361D" w:rsidRPr="004F5B76">
        <w:rPr>
          <w:rFonts w:hAnsi="宋体"/>
        </w:rPr>
        <w:t>即</w:t>
      </w:r>
      <w:r w:rsidR="00C3591A">
        <w:rPr>
          <w:rFonts w:hAnsi="宋体" w:hint="eastAsia"/>
        </w:rPr>
        <w:t>(</w:t>
      </w:r>
      <w:r w:rsidR="00C3591A" w:rsidRPr="00C23374">
        <w:rPr>
          <w:rFonts w:hAnsi="宋体" w:hint="eastAsia"/>
        </w:rPr>
        <w:t>Ⅰ</w:t>
      </w:r>
      <w:r w:rsidR="00C3591A">
        <w:rPr>
          <w:rFonts w:hAnsi="宋体" w:hint="eastAsia"/>
        </w:rPr>
        <w:t>)</w:t>
      </w:r>
      <w:r w:rsidR="004C361D" w:rsidRPr="004F5B76">
        <w:rPr>
          <w:rFonts w:hAnsi="宋体"/>
        </w:rPr>
        <w:t>的解也是</w:t>
      </w:r>
      <w:r w:rsidR="00C3591A">
        <w:rPr>
          <w:rFonts w:hAnsi="宋体" w:hint="eastAsia"/>
        </w:rPr>
        <w:t>(</w:t>
      </w:r>
      <w:r w:rsidR="00C3591A" w:rsidRPr="00C23374">
        <w:rPr>
          <w:rFonts w:hAnsi="宋体" w:hint="eastAsia"/>
        </w:rPr>
        <w:t>Ⅱ</w:t>
      </w:r>
      <w:r w:rsidR="00C3591A">
        <w:rPr>
          <w:rFonts w:hAnsi="宋体" w:hint="eastAsia"/>
        </w:rPr>
        <w:t>)</w:t>
      </w:r>
      <w:r w:rsidR="004C361D" w:rsidRPr="004F5B76">
        <w:rPr>
          <w:rFonts w:hAnsi="宋体"/>
        </w:rPr>
        <w:t>的解</w:t>
      </w:r>
      <w:r w:rsidR="004C361D" w:rsidRPr="004F5B76">
        <w:t>.</w:t>
      </w:r>
      <w:r w:rsidR="004C361D" w:rsidRPr="004F5B76">
        <w:rPr>
          <w:rFonts w:hint="eastAsia"/>
        </w:rPr>
        <w:t xml:space="preserve"> </w:t>
      </w:r>
    </w:p>
    <w:p w:rsidR="004C361D" w:rsidRPr="004F5B76" w:rsidRDefault="004C361D" w:rsidP="00C3591A">
      <w:pPr>
        <w:ind w:leftChars="200" w:left="480"/>
      </w:pPr>
      <w:r w:rsidRPr="004F5B76">
        <w:rPr>
          <w:rFonts w:hint="eastAsia"/>
        </w:rPr>
        <w:t>若</w:t>
      </w:r>
      <w:r w:rsidR="001E08AB" w:rsidRPr="001E08AB">
        <w:rPr>
          <w:position w:val="-10"/>
        </w:rPr>
        <w:object w:dxaOrig="240" w:dyaOrig="320">
          <v:shape id="_x0000_i1136" type="#_x0000_t75" style="width:11.9pt;height:16.3pt" o:ole="">
            <v:imagedata r:id="rId231" o:title=""/>
          </v:shape>
          <o:OLEObject Type="Embed" ProgID="Equation.DSMT4" ShapeID="_x0000_i1136" DrawAspect="Content" ObjectID="_1684385888" r:id="rId232"/>
        </w:object>
      </w:r>
      <w:r w:rsidRPr="004F5B76">
        <w:rPr>
          <w:rFonts w:hint="eastAsia"/>
        </w:rPr>
        <w:t>是</w:t>
      </w:r>
      <w:r w:rsidRPr="004F5B76">
        <w:rPr>
          <w:rFonts w:hAnsi="宋体"/>
        </w:rPr>
        <w:t>方程组</w:t>
      </w:r>
      <w:r w:rsidR="00C3591A">
        <w:rPr>
          <w:rFonts w:hAnsi="宋体" w:hint="eastAsia"/>
        </w:rPr>
        <w:t>(</w:t>
      </w:r>
      <w:r w:rsidR="00C3591A" w:rsidRPr="00C23374">
        <w:rPr>
          <w:rFonts w:hAnsi="宋体" w:hint="eastAsia"/>
        </w:rPr>
        <w:t>Ⅱ</w:t>
      </w:r>
      <w:r w:rsidR="00C3591A">
        <w:rPr>
          <w:rFonts w:hAnsi="宋体" w:hint="eastAsia"/>
        </w:rPr>
        <w:t>)</w:t>
      </w:r>
      <w:r w:rsidR="00C3591A">
        <w:rPr>
          <w:rFonts w:hAnsi="宋体" w:hint="eastAsia"/>
        </w:rPr>
        <w:t>：</w:t>
      </w:r>
      <w:r w:rsidR="001E08AB" w:rsidRPr="001E08AB">
        <w:rPr>
          <w:position w:val="-6"/>
        </w:rPr>
        <w:object w:dxaOrig="980" w:dyaOrig="320">
          <v:shape id="_x0000_i1137" type="#_x0000_t75" style="width:48.85pt;height:16.3pt" o:ole="">
            <v:imagedata r:id="rId233" o:title=""/>
          </v:shape>
          <o:OLEObject Type="Embed" ProgID="Equation.DSMT4" ShapeID="_x0000_i1137" DrawAspect="Content" ObjectID="_1684385889" r:id="rId234"/>
        </w:object>
      </w:r>
      <w:r w:rsidRPr="004F5B76">
        <w:rPr>
          <w:rFonts w:hAnsi="宋体"/>
        </w:rPr>
        <w:t>的解</w:t>
      </w:r>
      <w:r w:rsidRPr="004F5B76">
        <w:rPr>
          <w:rFonts w:hAnsi="宋体" w:hint="eastAsia"/>
        </w:rPr>
        <w:t>，即</w:t>
      </w:r>
      <w:r w:rsidR="001E08AB" w:rsidRPr="001E08AB">
        <w:rPr>
          <w:position w:val="-10"/>
        </w:rPr>
        <w:object w:dxaOrig="999" w:dyaOrig="360">
          <v:shape id="_x0000_i1138" type="#_x0000_t75" style="width:50.1pt;height:18.15pt" o:ole="">
            <v:imagedata r:id="rId235" o:title=""/>
          </v:shape>
          <o:OLEObject Type="Embed" ProgID="Equation.DSMT4" ShapeID="_x0000_i1138" DrawAspect="Content" ObjectID="_1684385890" r:id="rId236"/>
        </w:object>
      </w:r>
      <w:r w:rsidRPr="004F5B76">
        <w:rPr>
          <w:rFonts w:hint="eastAsia"/>
        </w:rPr>
        <w:t>，</w:t>
      </w:r>
      <w:r w:rsidRPr="004F5B76">
        <w:rPr>
          <w:rFonts w:hAnsi="宋体"/>
        </w:rPr>
        <w:t>两边左乘</w:t>
      </w:r>
      <w:r w:rsidR="001E08AB" w:rsidRPr="001E08AB">
        <w:rPr>
          <w:position w:val="-10"/>
        </w:rPr>
        <w:object w:dxaOrig="340" w:dyaOrig="360">
          <v:shape id="_x0000_i1139" type="#_x0000_t75" style="width:16.9pt;height:18.15pt" o:ole="">
            <v:imagedata r:id="rId237" o:title=""/>
          </v:shape>
          <o:OLEObject Type="Embed" ProgID="Equation.DSMT4" ShapeID="_x0000_i1139" DrawAspect="Content" ObjectID="_1684385891" r:id="rId238"/>
        </w:object>
      </w:r>
      <w:r w:rsidRPr="004F5B76">
        <w:rPr>
          <w:rFonts w:hAnsi="宋体"/>
        </w:rPr>
        <w:t>得</w:t>
      </w:r>
      <w:r w:rsidR="001E08AB" w:rsidRPr="001E08AB">
        <w:rPr>
          <w:position w:val="-14"/>
        </w:rPr>
        <w:object w:dxaOrig="2500" w:dyaOrig="440">
          <v:shape id="_x0000_i1140" type="#_x0000_t75" style="width:125.2pt;height:21.9pt" o:ole="">
            <v:imagedata r:id="rId239" o:title=""/>
          </v:shape>
          <o:OLEObject Type="Embed" ProgID="Equation.DSMT4" ShapeID="_x0000_i1140" DrawAspect="Content" ObjectID="_1684385892" r:id="rId240"/>
        </w:object>
      </w:r>
      <w:r w:rsidRPr="004F5B76">
        <w:rPr>
          <w:rFonts w:hint="eastAsia"/>
        </w:rPr>
        <w:t xml:space="preserve"> </w:t>
      </w:r>
      <w:r w:rsidR="001E08AB" w:rsidRPr="001E08AB">
        <w:rPr>
          <w:position w:val="-10"/>
        </w:rPr>
        <w:object w:dxaOrig="400" w:dyaOrig="320">
          <v:shape id="_x0000_i1141" type="#_x0000_t75" style="width:20.05pt;height:16.3pt" o:ole="">
            <v:imagedata r:id="rId241" o:title=""/>
          </v:shape>
          <o:OLEObject Type="Embed" ProgID="Equation.DSMT4" ShapeID="_x0000_i1141" DrawAspect="Content" ObjectID="_1684385893" r:id="rId242"/>
        </w:object>
      </w:r>
      <w:r w:rsidRPr="004F5B76">
        <w:rPr>
          <w:rFonts w:hAnsi="宋体"/>
        </w:rPr>
        <w:t>是一个向量，设</w:t>
      </w:r>
      <w:r w:rsidR="001E08AB" w:rsidRPr="001E08AB">
        <w:rPr>
          <w:position w:val="-14"/>
        </w:rPr>
        <w:object w:dxaOrig="1860" w:dyaOrig="440">
          <v:shape id="_x0000_i1142" type="#_x0000_t75" style="width:93.3pt;height:21.9pt" o:ole="">
            <v:imagedata r:id="rId243" o:title=""/>
          </v:shape>
          <o:OLEObject Type="Embed" ProgID="Equation.DSMT4" ShapeID="_x0000_i1142" DrawAspect="Content" ObjectID="_1684385894" r:id="rId244"/>
        </w:object>
      </w:r>
      <w:r w:rsidRPr="004F5B76">
        <w:rPr>
          <w:rFonts w:hAnsi="宋体"/>
        </w:rPr>
        <w:t>，则</w:t>
      </w:r>
    </w:p>
    <w:p w:rsidR="004C361D" w:rsidRPr="004F5B76" w:rsidRDefault="001E08AB" w:rsidP="00C3591A">
      <w:pPr>
        <w:ind w:leftChars="200" w:left="480"/>
        <w:jc w:val="center"/>
      </w:pPr>
      <w:r w:rsidRPr="001E08AB">
        <w:rPr>
          <w:position w:val="-28"/>
        </w:rPr>
        <w:object w:dxaOrig="2140" w:dyaOrig="680">
          <v:shape id="_x0000_i1143" type="#_x0000_t75" style="width:107.05pt;height:33.8pt" o:ole="">
            <v:imagedata r:id="rId245" o:title=""/>
          </v:shape>
          <o:OLEObject Type="Embed" ProgID="Equation.DSMT4" ShapeID="_x0000_i1143" DrawAspect="Content" ObjectID="_1684385895" r:id="rId246"/>
        </w:object>
      </w:r>
    </w:p>
    <w:p w:rsidR="004C361D" w:rsidRPr="004F5B76" w:rsidRDefault="004C361D" w:rsidP="00C3591A">
      <w:pPr>
        <w:ind w:leftChars="200" w:left="480"/>
      </w:pPr>
      <w:r w:rsidRPr="004F5B76">
        <w:rPr>
          <w:rFonts w:hAnsi="宋体"/>
        </w:rPr>
        <w:t>故有</w:t>
      </w:r>
      <w:r w:rsidR="001E08AB" w:rsidRPr="001E08AB">
        <w:rPr>
          <w:position w:val="-12"/>
        </w:rPr>
        <w:object w:dxaOrig="600" w:dyaOrig="360">
          <v:shape id="_x0000_i1144" type="#_x0000_t75" style="width:30.05pt;height:18.15pt" o:ole="">
            <v:imagedata r:id="rId247" o:title=""/>
          </v:shape>
          <o:OLEObject Type="Embed" ProgID="Equation.DSMT4" ShapeID="_x0000_i1144" DrawAspect="Content" ObjectID="_1684385896" r:id="rId248"/>
        </w:object>
      </w:r>
      <w:r w:rsidRPr="004F5B76">
        <w:rPr>
          <w:rFonts w:hAnsi="宋体"/>
        </w:rPr>
        <w:t>，</w:t>
      </w:r>
      <w:r w:rsidR="001E08AB" w:rsidRPr="001E08AB">
        <w:rPr>
          <w:position w:val="-8"/>
        </w:rPr>
        <w:object w:dxaOrig="1100" w:dyaOrig="300">
          <v:shape id="_x0000_i1145" type="#_x0000_t75" style="width:55.1pt;height:15.05pt" o:ole="">
            <v:imagedata r:id="rId249" o:title=""/>
          </v:shape>
          <o:OLEObject Type="Embed" ProgID="Equation.DSMT4" ShapeID="_x0000_i1145" DrawAspect="Content" ObjectID="_1684385897" r:id="rId250"/>
        </w:object>
      </w:r>
      <w:r w:rsidR="00C3591A">
        <w:rPr>
          <w:rFonts w:hint="eastAsia"/>
        </w:rPr>
        <w:t>．</w:t>
      </w:r>
      <w:r w:rsidRPr="004F5B76">
        <w:rPr>
          <w:rFonts w:hAnsi="宋体"/>
        </w:rPr>
        <w:t>从而有</w:t>
      </w:r>
      <w:r w:rsidR="001E08AB" w:rsidRPr="001E08AB">
        <w:rPr>
          <w:position w:val="-10"/>
        </w:rPr>
        <w:object w:dxaOrig="740" w:dyaOrig="320">
          <v:shape id="_x0000_i1146" type="#_x0000_t75" style="width:36.95pt;height:16.3pt" o:ole="">
            <v:imagedata r:id="rId251" o:title=""/>
          </v:shape>
          <o:OLEObject Type="Embed" ProgID="Equation.DSMT4" ShapeID="_x0000_i1146" DrawAspect="Content" ObjectID="_1684385898" r:id="rId252"/>
        </w:object>
      </w:r>
      <w:r w:rsidRPr="004F5B76">
        <w:rPr>
          <w:rFonts w:hAnsi="宋体"/>
        </w:rPr>
        <w:t>，即</w:t>
      </w:r>
      <w:r w:rsidR="001E08AB" w:rsidRPr="001E08AB">
        <w:rPr>
          <w:position w:val="-10"/>
        </w:rPr>
        <w:object w:dxaOrig="240" w:dyaOrig="320">
          <v:shape id="_x0000_i1147" type="#_x0000_t75" style="width:11.9pt;height:16.3pt" o:ole="">
            <v:imagedata r:id="rId253" o:title=""/>
          </v:shape>
          <o:OLEObject Type="Embed" ProgID="Equation.DSMT4" ShapeID="_x0000_i1147" DrawAspect="Content" ObjectID="_1684385899" r:id="rId254"/>
        </w:object>
      </w:r>
      <w:r w:rsidRPr="004F5B76">
        <w:rPr>
          <w:rFonts w:hAnsi="宋体"/>
        </w:rPr>
        <w:t>也是方程组</w:t>
      </w:r>
      <w:r w:rsidR="00C3591A">
        <w:rPr>
          <w:rFonts w:hAnsi="宋体" w:hint="eastAsia"/>
        </w:rPr>
        <w:t>(</w:t>
      </w:r>
      <w:r w:rsidR="00C3591A" w:rsidRPr="00C23374">
        <w:rPr>
          <w:rFonts w:hAnsi="宋体" w:hint="eastAsia"/>
        </w:rPr>
        <w:t>Ⅰ</w:t>
      </w:r>
      <w:r w:rsidR="00C3591A">
        <w:rPr>
          <w:rFonts w:hAnsi="宋体" w:hint="eastAsia"/>
        </w:rPr>
        <w:t>)</w:t>
      </w:r>
      <w:r w:rsidR="00C3591A">
        <w:rPr>
          <w:rFonts w:hAnsi="宋体" w:hint="eastAsia"/>
        </w:rPr>
        <w:t>：</w:t>
      </w:r>
      <w:r w:rsidR="001E08AB" w:rsidRPr="001E08AB">
        <w:rPr>
          <w:position w:val="-6"/>
        </w:rPr>
        <w:object w:dxaOrig="740" w:dyaOrig="279">
          <v:shape id="_x0000_i1148" type="#_x0000_t75" style="width:36.95pt;height:13.75pt" o:ole="">
            <v:imagedata r:id="rId255" o:title=""/>
          </v:shape>
          <o:OLEObject Type="Embed" ProgID="Equation.DSMT4" ShapeID="_x0000_i1148" DrawAspect="Content" ObjectID="_1684385900" r:id="rId256"/>
        </w:object>
      </w:r>
      <w:r w:rsidRPr="004F5B76">
        <w:rPr>
          <w:rFonts w:hAnsi="宋体"/>
        </w:rPr>
        <w:t>的解</w:t>
      </w:r>
      <w:r w:rsidR="00C3591A">
        <w:rPr>
          <w:rFonts w:hint="eastAsia"/>
        </w:rPr>
        <w:t>．</w:t>
      </w:r>
    </w:p>
    <w:p w:rsidR="004C361D" w:rsidRPr="004F5B76" w:rsidRDefault="004C361D" w:rsidP="004C361D"/>
    <w:p w:rsidR="004C361D" w:rsidRPr="004C361D" w:rsidRDefault="004C361D" w:rsidP="004C361D">
      <w:pPr>
        <w:ind w:left="360" w:hangingChars="150" w:hanging="360"/>
        <w:rPr>
          <w:rFonts w:hAnsi="宋体"/>
        </w:rPr>
      </w:pPr>
    </w:p>
    <w:p w:rsidR="004C361D" w:rsidRPr="00FC67DE" w:rsidRDefault="004C361D" w:rsidP="004872FE">
      <w:pPr>
        <w:ind w:left="480" w:hangingChars="200" w:hanging="480"/>
      </w:pPr>
      <w:r>
        <w:rPr>
          <w:rFonts w:hAnsi="宋体"/>
        </w:rPr>
        <w:t>(</w:t>
      </w:r>
      <w:r w:rsidRPr="00FC67DE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C67DE">
        <w:rPr>
          <w:rFonts w:hAnsi="宋体"/>
        </w:rPr>
        <w:t>在电炉上安装了</w:t>
      </w:r>
      <w:r w:rsidR="001E08AB" w:rsidRPr="00025957">
        <w:rPr>
          <w:position w:val="-4"/>
        </w:rPr>
        <w:object w:dxaOrig="200" w:dyaOrig="260">
          <v:shape id="_x0000_i1149" type="#_x0000_t75" style="width:10pt;height:13.15pt" o:ole="">
            <v:imagedata r:id="rId257" o:title=""/>
          </v:shape>
          <o:OLEObject Type="Embed" ProgID="Equation.DSMT4" ShapeID="_x0000_i1149" DrawAspect="Content" ObjectID="_1684385901" r:id="rId258"/>
        </w:object>
      </w:r>
      <w:r w:rsidRPr="00FC67DE">
        <w:rPr>
          <w:rFonts w:hAnsi="宋体"/>
        </w:rPr>
        <w:t>个温控器，其显示温度的误差是随机的</w:t>
      </w:r>
      <w:r w:rsidR="004872FE">
        <w:rPr>
          <w:rFonts w:hint="eastAsia"/>
        </w:rPr>
        <w:t>．</w:t>
      </w:r>
      <w:r w:rsidRPr="00FC67DE">
        <w:rPr>
          <w:rFonts w:hAnsi="宋体"/>
        </w:rPr>
        <w:t>在使用过程中，只要有两个温控器显示的温度不低于临界温度</w:t>
      </w:r>
      <w:r w:rsidR="001E08AB" w:rsidRPr="001E08AB">
        <w:rPr>
          <w:position w:val="-12"/>
        </w:rPr>
        <w:object w:dxaOrig="240" w:dyaOrig="360">
          <v:shape id="_x0000_i1150" type="#_x0000_t75" style="width:11.9pt;height:18.15pt" o:ole="">
            <v:imagedata r:id="rId259" o:title=""/>
          </v:shape>
          <o:OLEObject Type="Embed" ProgID="Equation.DSMT4" ShapeID="_x0000_i1150" DrawAspect="Content" ObjectID="_1684385902" r:id="rId260"/>
        </w:object>
      </w:r>
      <w:r w:rsidRPr="00FC67DE">
        <w:rPr>
          <w:rFonts w:hAnsi="宋体"/>
        </w:rPr>
        <w:t>，电炉就断电</w:t>
      </w:r>
      <w:r w:rsidR="00A54837">
        <w:rPr>
          <w:rFonts w:hAnsi="宋体" w:hint="eastAsia"/>
        </w:rPr>
        <w:t>．</w:t>
      </w:r>
      <w:r w:rsidRPr="00FC67DE">
        <w:rPr>
          <w:rFonts w:hAnsi="宋体"/>
        </w:rPr>
        <w:t>以</w:t>
      </w:r>
      <w:r w:rsidR="001E08AB" w:rsidRPr="00025957">
        <w:rPr>
          <w:position w:val="-4"/>
        </w:rPr>
        <w:object w:dxaOrig="220" w:dyaOrig="260">
          <v:shape id="_x0000_i1151" type="#_x0000_t75" style="width:11.25pt;height:13.15pt" o:ole="">
            <v:imagedata r:id="rId261" o:title=""/>
          </v:shape>
          <o:OLEObject Type="Embed" ProgID="Equation.DSMT4" ShapeID="_x0000_i1151" DrawAspect="Content" ObjectID="_1684385903" r:id="rId262"/>
        </w:object>
      </w:r>
      <w:r w:rsidRPr="00FC67DE">
        <w:rPr>
          <w:rFonts w:hAnsi="宋体"/>
        </w:rPr>
        <w:t>表示事件</w:t>
      </w:r>
      <w:r w:rsidRPr="00FC67DE">
        <w:t>“</w:t>
      </w:r>
      <w:r w:rsidRPr="00FC67DE">
        <w:rPr>
          <w:rFonts w:hAnsi="宋体"/>
        </w:rPr>
        <w:t>电炉断电</w:t>
      </w:r>
      <w:r w:rsidRPr="00FC67DE">
        <w:t>”</w:t>
      </w:r>
      <w:r w:rsidRPr="00FC67DE">
        <w:rPr>
          <w:rFonts w:hAnsi="宋体"/>
        </w:rPr>
        <w:t>，而</w:t>
      </w:r>
      <w:r w:rsidRPr="00FC67DE">
        <w:rPr>
          <w:position w:val="-14"/>
        </w:rPr>
        <w:object w:dxaOrig="1980" w:dyaOrig="380">
          <v:shape id="_x0000_i1152" type="#_x0000_t75" style="width:73.9pt;height:18.8pt" o:ole="">
            <v:imagedata r:id="rId263" o:title=""/>
          </v:shape>
          <o:OLEObject Type="Embed" ProgID="Equation.DSMT4" ShapeID="_x0000_i1152" DrawAspect="Content" ObjectID="_1684385904" r:id="rId264"/>
        </w:object>
      </w:r>
      <w:r w:rsidRPr="00FC67DE">
        <w:rPr>
          <w:rFonts w:hAnsi="宋体"/>
        </w:rPr>
        <w:t>为</w:t>
      </w:r>
      <w:r w:rsidR="004872FE" w:rsidRPr="00025957">
        <w:rPr>
          <w:position w:val="-4"/>
        </w:rPr>
        <w:object w:dxaOrig="200" w:dyaOrig="260">
          <v:shape id="_x0000_i1153" type="#_x0000_t75" style="width:10pt;height:13.15pt" o:ole="">
            <v:imagedata r:id="rId265" o:title=""/>
          </v:shape>
          <o:OLEObject Type="Embed" ProgID="Equation.DSMT4" ShapeID="_x0000_i1153" DrawAspect="Content" ObjectID="_1684385905" r:id="rId266"/>
        </w:object>
      </w:r>
      <w:r w:rsidRPr="00FC67DE">
        <w:rPr>
          <w:rFonts w:hAnsi="宋体"/>
        </w:rPr>
        <w:t>个温控器显示的按递增顺序排列的温度值，则事件</w:t>
      </w:r>
      <w:r w:rsidRPr="00FC67DE">
        <w:rPr>
          <w:position w:val="-4"/>
        </w:rPr>
        <w:object w:dxaOrig="240" w:dyaOrig="260">
          <v:shape id="_x0000_i1154" type="#_x0000_t75" style="width:11.9pt;height:13.15pt" o:ole="">
            <v:imagedata r:id="rId267" o:title=""/>
          </v:shape>
          <o:OLEObject Type="Embed" ProgID="Equation.DSMT4" ShapeID="_x0000_i1154" DrawAspect="Content" ObjectID="_1684385906" r:id="rId268"/>
        </w:object>
      </w:r>
      <w:r w:rsidRPr="00FC67DE">
        <w:rPr>
          <w:rFonts w:hAnsi="宋体"/>
        </w:rPr>
        <w:t>等于事件</w:t>
      </w:r>
      <w:r>
        <w:rPr>
          <w:rFonts w:hAnsi="宋体"/>
        </w:rPr>
        <w:t>(</w:t>
      </w:r>
      <w:r w:rsidRPr="00FC67DE">
        <w:t xml:space="preserve"> </w:t>
      </w:r>
      <w:r w:rsidR="004872FE">
        <w:rPr>
          <w:rFonts w:hint="eastAsia"/>
        </w:rPr>
        <w:t xml:space="preserve"> </w:t>
      </w:r>
      <w:r w:rsidRPr="00FC67DE">
        <w:t xml:space="preserve">  </w:t>
      </w:r>
      <w:r>
        <w:rPr>
          <w:rFonts w:hAnsi="宋体"/>
        </w:rPr>
        <w:t>)</w:t>
      </w:r>
    </w:p>
    <w:p w:rsidR="004C361D" w:rsidRDefault="004C361D" w:rsidP="004C361D">
      <w:pPr>
        <w:ind w:firstLineChars="200" w:firstLine="480"/>
      </w:pPr>
      <w:r>
        <w:rPr>
          <w:rFonts w:hAnsi="宋体"/>
        </w:rPr>
        <w:t>(</w:t>
      </w:r>
      <w:r w:rsidRPr="00FC67DE">
        <w:t>A</w:t>
      </w:r>
      <w:r>
        <w:rPr>
          <w:rFonts w:hAnsi="宋体"/>
        </w:rPr>
        <w:t>)</w:t>
      </w:r>
      <w:r w:rsidR="004872FE">
        <w:rPr>
          <w:rFonts w:hAnsi="宋体" w:hint="eastAsia"/>
        </w:rPr>
        <w:t xml:space="preserve"> </w:t>
      </w:r>
      <w:r w:rsidRPr="00FC67DE">
        <w:rPr>
          <w:position w:val="-16"/>
        </w:rPr>
        <w:object w:dxaOrig="940" w:dyaOrig="440">
          <v:shape id="_x0000_i1155" type="#_x0000_t75" style="width:46.95pt;height:21.9pt" o:ole="">
            <v:imagedata r:id="rId269" o:title=""/>
          </v:shape>
          <o:OLEObject Type="Embed" ProgID="Equation.DSMT4" ShapeID="_x0000_i1155" DrawAspect="Content" ObjectID="_1684385907" r:id="rId270"/>
        </w:object>
      </w:r>
      <w:r w:rsidR="004872FE">
        <w:rPr>
          <w:rFonts w:hint="eastAsia"/>
        </w:rPr>
        <w:t>．</w:t>
      </w:r>
      <w:r w:rsidR="004872FE">
        <w:t xml:space="preserve">   </w:t>
      </w:r>
      <w:r>
        <w:rPr>
          <w:rFonts w:hAnsi="宋体"/>
        </w:rPr>
        <w:t>(</w:t>
      </w:r>
      <w:r w:rsidRPr="00FC67DE">
        <w:t>B</w:t>
      </w:r>
      <w:r>
        <w:rPr>
          <w:rFonts w:hAnsi="宋体"/>
        </w:rPr>
        <w:t>)</w:t>
      </w:r>
      <w:r w:rsidR="004872FE">
        <w:rPr>
          <w:rFonts w:hAnsi="宋体" w:hint="eastAsia"/>
        </w:rPr>
        <w:t xml:space="preserve"> </w:t>
      </w:r>
      <w:r w:rsidRPr="00FC67DE">
        <w:rPr>
          <w:position w:val="-16"/>
        </w:rPr>
        <w:object w:dxaOrig="980" w:dyaOrig="440">
          <v:shape id="_x0000_i1156" type="#_x0000_t75" style="width:48.85pt;height:21.9pt" o:ole="">
            <v:imagedata r:id="rId271" o:title=""/>
          </v:shape>
          <o:OLEObject Type="Embed" ProgID="Equation.DSMT4" ShapeID="_x0000_i1156" DrawAspect="Content" ObjectID="_1684385908" r:id="rId272"/>
        </w:object>
      </w:r>
      <w:r w:rsidR="004872FE">
        <w:rPr>
          <w:rFonts w:hint="eastAsia"/>
        </w:rPr>
        <w:t>．</w:t>
      </w:r>
      <w:r w:rsidR="004872FE">
        <w:rPr>
          <w:rFonts w:hint="eastAsia"/>
        </w:rPr>
        <w:t xml:space="preserve">   </w:t>
      </w:r>
      <w:r>
        <w:rPr>
          <w:rFonts w:hAnsi="宋体"/>
        </w:rPr>
        <w:t>(</w:t>
      </w:r>
      <w:r w:rsidRPr="00FC67DE">
        <w:t>C</w:t>
      </w:r>
      <w:r>
        <w:rPr>
          <w:rFonts w:hAnsi="宋体"/>
        </w:rPr>
        <w:t>)</w:t>
      </w:r>
      <w:r w:rsidR="004872FE">
        <w:rPr>
          <w:rFonts w:hAnsi="宋体" w:hint="eastAsia"/>
        </w:rPr>
        <w:t xml:space="preserve"> </w:t>
      </w:r>
      <w:r w:rsidRPr="00FC67DE">
        <w:rPr>
          <w:position w:val="-16"/>
        </w:rPr>
        <w:object w:dxaOrig="960" w:dyaOrig="440">
          <v:shape id="_x0000_i1157" type="#_x0000_t75" style="width:48.2pt;height:21.9pt" o:ole="">
            <v:imagedata r:id="rId273" o:title=""/>
          </v:shape>
          <o:OLEObject Type="Embed" ProgID="Equation.DSMT4" ShapeID="_x0000_i1157" DrawAspect="Content" ObjectID="_1684385909" r:id="rId274"/>
        </w:object>
      </w:r>
      <w:r w:rsidR="004872FE">
        <w:rPr>
          <w:rFonts w:hint="eastAsia"/>
        </w:rPr>
        <w:t>．</w:t>
      </w:r>
      <w:r w:rsidR="004872FE">
        <w:t xml:space="preserve">   </w:t>
      </w:r>
      <w:r>
        <w:rPr>
          <w:rFonts w:hAnsi="宋体"/>
        </w:rPr>
        <w:t>(</w:t>
      </w:r>
      <w:r w:rsidRPr="00FC67DE">
        <w:t>D</w:t>
      </w:r>
      <w:r>
        <w:rPr>
          <w:rFonts w:hAnsi="宋体"/>
        </w:rPr>
        <w:t>)</w:t>
      </w:r>
      <w:r w:rsidR="004872FE">
        <w:rPr>
          <w:rFonts w:hAnsi="宋体" w:hint="eastAsia"/>
        </w:rPr>
        <w:t xml:space="preserve"> </w:t>
      </w:r>
      <w:r w:rsidRPr="00FC67DE">
        <w:rPr>
          <w:position w:val="-16"/>
        </w:rPr>
        <w:object w:dxaOrig="980" w:dyaOrig="440">
          <v:shape id="_x0000_i1158" type="#_x0000_t75" style="width:48.85pt;height:21.9pt" o:ole="">
            <v:imagedata r:id="rId275" o:title=""/>
          </v:shape>
          <o:OLEObject Type="Embed" ProgID="Equation.DSMT4" ShapeID="_x0000_i1158" DrawAspect="Content" ObjectID="_1684385910" r:id="rId276"/>
        </w:object>
      </w:r>
      <w:r w:rsidR="004872FE">
        <w:rPr>
          <w:rFonts w:hint="eastAsia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68551A" w:rsidRDefault="0068551A" w:rsidP="00C3591A">
      <w:pPr>
        <w:ind w:left="480" w:hangingChars="200" w:hanging="480"/>
        <w:rPr>
          <w:rFonts w:ascii="微软雅黑" w:eastAsia="微软雅黑" w:hAnsi="微软雅黑"/>
          <w:b/>
          <w:iCs/>
          <w:color w:val="C00000"/>
        </w:rPr>
      </w:pPr>
      <w:r w:rsidRPr="00A24CF3">
        <w:rPr>
          <w:rStyle w:val="af4"/>
          <w:rFonts w:hint="eastAsia"/>
        </w:rPr>
        <w:t>[解]</w:t>
      </w:r>
      <w:r w:rsidRPr="0068551A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4C361D" w:rsidRPr="004F5B76">
        <w:rPr>
          <w:rFonts w:hAnsi="宋体"/>
        </w:rPr>
        <w:t>随机变量</w:t>
      </w:r>
      <w:r w:rsidR="004C361D" w:rsidRPr="004F5B76">
        <w:rPr>
          <w:position w:val="-14"/>
        </w:rPr>
        <w:object w:dxaOrig="1520" w:dyaOrig="380">
          <v:shape id="_x0000_i1159" type="#_x0000_t75" style="width:76.4pt;height:18.8pt" o:ole="">
            <v:imagedata r:id="rId277" o:title=""/>
          </v:shape>
          <o:OLEObject Type="Embed" ProgID="Equation.DSMT4" ShapeID="_x0000_i1159" DrawAspect="Content" ObjectID="_1684385911" r:id="rId278"/>
        </w:object>
      </w:r>
      <w:r w:rsidR="004C361D" w:rsidRPr="004F5B76">
        <w:rPr>
          <w:rFonts w:hAnsi="宋体"/>
        </w:rPr>
        <w:t>为</w:t>
      </w:r>
      <w:r w:rsidR="004C361D" w:rsidRPr="004F5B76">
        <w:t>4</w:t>
      </w:r>
      <w:r w:rsidR="004C361D" w:rsidRPr="004F5B76">
        <w:rPr>
          <w:rFonts w:hAnsi="宋体"/>
        </w:rPr>
        <w:t>个温控器显示的按递增顺序排列的温度值，事件</w:t>
      </w:r>
      <w:r w:rsidR="004C361D" w:rsidRPr="004F5B76">
        <w:rPr>
          <w:position w:val="-4"/>
        </w:rPr>
        <w:object w:dxaOrig="240" w:dyaOrig="260">
          <v:shape id="_x0000_i1160" type="#_x0000_t75" style="width:11.9pt;height:13.15pt" o:ole="">
            <v:imagedata r:id="rId279" o:title=""/>
          </v:shape>
          <o:OLEObject Type="Embed" ProgID="Equation.DSMT4" ShapeID="_x0000_i1160" DrawAspect="Content" ObjectID="_1684385912" r:id="rId280"/>
        </w:object>
      </w:r>
      <w:r w:rsidR="004C361D" w:rsidRPr="004F5B76">
        <w:rPr>
          <w:rFonts w:hAnsi="宋体"/>
        </w:rPr>
        <w:t>表示事件</w:t>
      </w:r>
      <w:r w:rsidR="004C361D" w:rsidRPr="004F5B76">
        <w:t>“</w:t>
      </w:r>
      <w:r w:rsidR="004C361D" w:rsidRPr="004F5B76">
        <w:rPr>
          <w:rFonts w:hAnsi="宋体"/>
        </w:rPr>
        <w:t>电炉断电</w:t>
      </w:r>
      <w:r w:rsidR="004C361D" w:rsidRPr="004F5B76">
        <w:t>”</w:t>
      </w:r>
      <w:r w:rsidR="004C361D" w:rsidRPr="004F5B76">
        <w:rPr>
          <w:rFonts w:hAnsi="宋体"/>
        </w:rPr>
        <w:t>，即有两个温控器显示的温度不低于</w:t>
      </w:r>
      <w:r w:rsidR="004C361D" w:rsidRPr="004F5B76">
        <w:rPr>
          <w:position w:val="-12"/>
        </w:rPr>
        <w:object w:dxaOrig="220" w:dyaOrig="360">
          <v:shape id="_x0000_i1161" type="#_x0000_t75" style="width:11.25pt;height:18.15pt" o:ole="">
            <v:imagedata r:id="rId281" o:title=""/>
          </v:shape>
          <o:OLEObject Type="Embed" ProgID="Equation.DSMT4" ShapeID="_x0000_i1161" DrawAspect="Content" ObjectID="_1684385913" r:id="rId282"/>
        </w:object>
      </w:r>
      <w:r w:rsidR="004C361D" w:rsidRPr="004F5B76">
        <w:rPr>
          <w:rFonts w:hAnsi="宋体"/>
        </w:rPr>
        <w:t>，此时必定两个显示较高的温度大于等于</w:t>
      </w:r>
      <w:r w:rsidR="004C361D" w:rsidRPr="004F5B76">
        <w:rPr>
          <w:position w:val="-12"/>
        </w:rPr>
        <w:object w:dxaOrig="220" w:dyaOrig="360">
          <v:shape id="_x0000_i1162" type="#_x0000_t75" style="width:11.25pt;height:18.15pt" o:ole="">
            <v:imagedata r:id="rId281" o:title=""/>
          </v:shape>
          <o:OLEObject Type="Embed" ProgID="Equation.DSMT4" ShapeID="_x0000_i1162" DrawAspect="Content" ObjectID="_1684385914" r:id="rId283"/>
        </w:object>
      </w:r>
      <w:r w:rsidR="004C361D" w:rsidRPr="004F5B76">
        <w:rPr>
          <w:rFonts w:hint="eastAsia"/>
        </w:rPr>
        <w:t>，</w:t>
      </w:r>
      <w:r w:rsidR="004C361D" w:rsidRPr="004F5B76">
        <w:rPr>
          <w:rFonts w:hAnsi="宋体"/>
        </w:rPr>
        <w:t>即</w:t>
      </w:r>
      <w:r w:rsidR="004C361D" w:rsidRPr="004F5B76">
        <w:rPr>
          <w:position w:val="-14"/>
        </w:rPr>
        <w:object w:dxaOrig="1359" w:dyaOrig="380">
          <v:shape id="_x0000_i1163" type="#_x0000_t75" style="width:68.25pt;height:18.8pt" o:ole="">
            <v:imagedata r:id="rId284" o:title=""/>
          </v:shape>
          <o:OLEObject Type="Embed" ProgID="Equation.DSMT4" ShapeID="_x0000_i1163" DrawAspect="Content" ObjectID="_1684385915" r:id="rId285"/>
        </w:object>
      </w:r>
      <w:r w:rsidR="004C361D" w:rsidRPr="004F5B76">
        <w:rPr>
          <w:rFonts w:hint="eastAsia"/>
        </w:rPr>
        <w:t xml:space="preserve"> </w:t>
      </w:r>
      <w:r w:rsidR="004C361D" w:rsidRPr="004F5B76">
        <w:rPr>
          <w:rFonts w:hAnsi="宋体"/>
        </w:rPr>
        <w:t>所以说断电事件就是</w:t>
      </w:r>
      <w:r w:rsidR="004C361D" w:rsidRPr="004F5B76">
        <w:rPr>
          <w:position w:val="-16"/>
        </w:rPr>
        <w:object w:dxaOrig="960" w:dyaOrig="440">
          <v:shape id="_x0000_i1164" type="#_x0000_t75" style="width:48.2pt;height:21.9pt" o:ole="">
            <v:imagedata r:id="rId273" o:title=""/>
          </v:shape>
          <o:OLEObject Type="Embed" ProgID="Equation.DSMT4" ShapeID="_x0000_i1164" DrawAspect="Content" ObjectID="_1684385916" r:id="rId286"/>
        </w:object>
      </w:r>
      <w:r w:rsidR="00C3591A">
        <w:rPr>
          <w:rFonts w:hint="eastAsia"/>
        </w:rPr>
        <w:t>．</w:t>
      </w:r>
    </w:p>
    <w:p w:rsidR="004C361D" w:rsidRPr="004F5B76" w:rsidRDefault="004C361D" w:rsidP="004C361D">
      <w:pPr>
        <w:rPr>
          <w:rFonts w:hAnsi="宋体"/>
        </w:rPr>
      </w:pPr>
    </w:p>
    <w:p w:rsidR="004C361D" w:rsidRPr="004C361D" w:rsidRDefault="004C361D" w:rsidP="004C361D"/>
    <w:p w:rsidR="004C361D" w:rsidRPr="00FC67DE" w:rsidRDefault="004C361D" w:rsidP="004C361D">
      <w:pPr>
        <w:pStyle w:val="1"/>
      </w:pPr>
      <w:r w:rsidRPr="00FC67DE">
        <w:t>三、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</w:p>
    <w:p w:rsidR="004C361D" w:rsidRPr="00FC67DE" w:rsidRDefault="004C361D" w:rsidP="004C361D">
      <w:pPr>
        <w:ind w:firstLineChars="200" w:firstLine="480"/>
        <w:rPr>
          <w:szCs w:val="21"/>
        </w:rPr>
      </w:pPr>
      <w:r w:rsidRPr="00FC67DE">
        <w:rPr>
          <w:rFonts w:hAnsi="宋体"/>
          <w:szCs w:val="21"/>
        </w:rPr>
        <w:t>求微分方程</w:t>
      </w:r>
      <w:r w:rsidR="00677BC8" w:rsidRPr="00677BC8">
        <w:rPr>
          <w:position w:val="-10"/>
        </w:rPr>
        <w:object w:dxaOrig="1680" w:dyaOrig="360">
          <v:shape id="_x0000_i1165" type="#_x0000_t75" style="width:83.9pt;height:18.15pt" o:ole="">
            <v:imagedata r:id="rId287" o:title=""/>
          </v:shape>
          <o:OLEObject Type="Embed" ProgID="Equation.DSMT4" ShapeID="_x0000_i1165" DrawAspect="Content" ObjectID="_1684385917" r:id="rId288"/>
        </w:object>
      </w:r>
      <w:r w:rsidRPr="00FC67DE">
        <w:rPr>
          <w:rFonts w:hAnsi="宋体"/>
          <w:szCs w:val="21"/>
        </w:rPr>
        <w:t>满足条件</w:t>
      </w:r>
      <w:r w:rsidR="00677BC8" w:rsidRPr="00677BC8">
        <w:rPr>
          <w:position w:val="-10"/>
        </w:rPr>
        <w:object w:dxaOrig="1760" w:dyaOrig="320">
          <v:shape id="_x0000_i1166" type="#_x0000_t75" style="width:88.3pt;height:16.3pt" o:ole="">
            <v:imagedata r:id="rId289" o:title=""/>
          </v:shape>
          <o:OLEObject Type="Embed" ProgID="Equation.DSMT4" ShapeID="_x0000_i1166" DrawAspect="Content" ObjectID="_1684385918" r:id="rId290"/>
        </w:object>
      </w:r>
      <w:r w:rsidR="00C515C6">
        <w:rPr>
          <w:rFonts w:hint="eastAsia"/>
          <w:szCs w:val="21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ED42F3" w:rsidRDefault="0068551A" w:rsidP="00ED42F3">
      <w:pPr>
        <w:ind w:left="480" w:hangingChars="200" w:hanging="480"/>
        <w:rPr>
          <w:rFonts w:hAnsi="宋体"/>
          <w:szCs w:val="21"/>
        </w:rPr>
      </w:pPr>
      <w:r w:rsidRPr="00A24CF3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4C361D" w:rsidRPr="004F5B76">
        <w:rPr>
          <w:rFonts w:hAnsi="宋体"/>
        </w:rPr>
        <w:t>本题对应的齐次微分方程</w:t>
      </w:r>
      <w:r w:rsidR="00ED42F3">
        <w:rPr>
          <w:rFonts w:hAnsi="宋体" w:hint="eastAsia"/>
        </w:rPr>
        <w:t>的</w:t>
      </w:r>
      <w:r w:rsidR="004C361D" w:rsidRPr="004F5B76">
        <w:rPr>
          <w:rFonts w:hAnsi="宋体"/>
          <w:szCs w:val="21"/>
        </w:rPr>
        <w:t>特征方程为</w:t>
      </w:r>
      <w:r w:rsidR="00677BC8" w:rsidRPr="00677BC8">
        <w:rPr>
          <w:position w:val="-6"/>
        </w:rPr>
        <w:object w:dxaOrig="1060" w:dyaOrig="320">
          <v:shape id="_x0000_i1167" type="#_x0000_t75" style="width:53.2pt;height:16.3pt" o:ole="">
            <v:imagedata r:id="rId291" o:title=""/>
          </v:shape>
          <o:OLEObject Type="Embed" ProgID="Equation.DSMT4" ShapeID="_x0000_i1167" DrawAspect="Content" ObjectID="_1684385919" r:id="rId292"/>
        </w:object>
      </w:r>
      <w:r w:rsidR="004C361D" w:rsidRPr="004F5B76">
        <w:rPr>
          <w:rFonts w:hint="eastAsia"/>
          <w:szCs w:val="21"/>
        </w:rPr>
        <w:t>，</w:t>
      </w:r>
      <w:r w:rsidR="004C361D" w:rsidRPr="004F5B76">
        <w:rPr>
          <w:rFonts w:hAnsi="宋体"/>
          <w:szCs w:val="21"/>
        </w:rPr>
        <w:t>特征根为</w:t>
      </w:r>
      <w:r w:rsidR="00677BC8" w:rsidRPr="00677BC8">
        <w:rPr>
          <w:position w:val="-12"/>
        </w:rPr>
        <w:object w:dxaOrig="1160" w:dyaOrig="360">
          <v:shape id="_x0000_i1168" type="#_x0000_t75" style="width:58.25pt;height:18.15pt" o:ole="">
            <v:imagedata r:id="rId293" o:title=""/>
          </v:shape>
          <o:OLEObject Type="Embed" ProgID="Equation.DSMT4" ShapeID="_x0000_i1168" DrawAspect="Content" ObjectID="_1684385920" r:id="rId294"/>
        </w:object>
      </w:r>
      <w:r w:rsidR="004C361D" w:rsidRPr="004F5B76">
        <w:rPr>
          <w:szCs w:val="21"/>
        </w:rPr>
        <w:t>.</w:t>
      </w:r>
      <w:r w:rsidR="004C361D" w:rsidRPr="004F5B76">
        <w:rPr>
          <w:rFonts w:hint="eastAsia"/>
          <w:szCs w:val="21"/>
        </w:rPr>
        <w:t xml:space="preserve"> </w:t>
      </w:r>
      <w:r w:rsidR="004C361D" w:rsidRPr="004F5B76">
        <w:rPr>
          <w:rFonts w:hAnsi="宋体"/>
          <w:szCs w:val="21"/>
        </w:rPr>
        <w:t>于是齐次方程的通解为</w:t>
      </w:r>
      <w:r w:rsidR="00677BC8" w:rsidRPr="00677BC8">
        <w:rPr>
          <w:position w:val="-12"/>
        </w:rPr>
        <w:object w:dxaOrig="1420" w:dyaOrig="380">
          <v:shape id="_x0000_i1169" type="#_x0000_t75" style="width:70.75pt;height:18.8pt" o:ole="">
            <v:imagedata r:id="rId295" o:title=""/>
          </v:shape>
          <o:OLEObject Type="Embed" ProgID="Equation.DSMT4" ShapeID="_x0000_i1169" DrawAspect="Content" ObjectID="_1684385921" r:id="rId296"/>
        </w:object>
      </w:r>
      <w:r w:rsidR="004C361D" w:rsidRPr="004F5B76">
        <w:rPr>
          <w:rFonts w:hAnsi="宋体"/>
          <w:szCs w:val="21"/>
        </w:rPr>
        <w:t>由于</w:t>
      </w:r>
      <w:r w:rsidR="00677BC8" w:rsidRPr="00677BC8">
        <w:rPr>
          <w:position w:val="-6"/>
        </w:rPr>
        <w:object w:dxaOrig="560" w:dyaOrig="279">
          <v:shape id="_x0000_i1170" type="#_x0000_t75" style="width:28.15pt;height:13.75pt" o:ole="">
            <v:imagedata r:id="rId297" o:title=""/>
          </v:shape>
          <o:OLEObject Type="Embed" ProgID="Equation.DSMT4" ShapeID="_x0000_i1170" DrawAspect="Content" ObjectID="_1684385922" r:id="rId298"/>
        </w:object>
      </w:r>
      <w:r w:rsidR="004C361D" w:rsidRPr="004F5B76">
        <w:rPr>
          <w:rFonts w:hAnsi="宋体"/>
        </w:rPr>
        <w:t>是特征方程的单根，所以设</w:t>
      </w:r>
      <w:r w:rsidR="00677BC8" w:rsidRPr="00677BC8">
        <w:rPr>
          <w:position w:val="-10"/>
        </w:rPr>
        <w:object w:dxaOrig="1080" w:dyaOrig="360">
          <v:shape id="_x0000_i1171" type="#_x0000_t75" style="width:54.45pt;height:18.15pt" o:ole="">
            <v:imagedata r:id="rId299" o:title=""/>
          </v:shape>
          <o:OLEObject Type="Embed" ProgID="Equation.DSMT4" ShapeID="_x0000_i1171" DrawAspect="Content" ObjectID="_1684385923" r:id="rId300"/>
        </w:object>
      </w:r>
      <w:r w:rsidR="00ED42F3" w:rsidRPr="00ED42F3">
        <w:rPr>
          <w:rFonts w:hint="eastAsia"/>
        </w:rPr>
        <w:t>，</w:t>
      </w:r>
      <w:r w:rsidR="004C361D" w:rsidRPr="004F5B76">
        <w:rPr>
          <w:rFonts w:hAnsi="宋体"/>
          <w:szCs w:val="21"/>
        </w:rPr>
        <w:t>代入原方程，得</w:t>
      </w:r>
      <w:r w:rsidR="00677BC8" w:rsidRPr="00677BC8">
        <w:rPr>
          <w:position w:val="-24"/>
        </w:rPr>
        <w:object w:dxaOrig="600" w:dyaOrig="620">
          <v:shape id="_x0000_i1172" type="#_x0000_t75" style="width:30.05pt;height:31.3pt" o:ole="">
            <v:imagedata r:id="rId301" o:title=""/>
          </v:shape>
          <o:OLEObject Type="Embed" ProgID="Equation.DSMT4" ShapeID="_x0000_i1172" DrawAspect="Content" ObjectID="_1684385924" r:id="rId302"/>
        </w:object>
      </w:r>
      <w:r w:rsidR="00ED42F3">
        <w:rPr>
          <w:rFonts w:hint="eastAsia"/>
          <w:szCs w:val="21"/>
        </w:rPr>
        <w:t>．</w:t>
      </w:r>
      <w:r w:rsidR="004C361D" w:rsidRPr="004F5B76">
        <w:rPr>
          <w:rFonts w:hAnsi="宋体"/>
          <w:szCs w:val="21"/>
        </w:rPr>
        <w:t>故得特解</w:t>
      </w:r>
      <w:r w:rsidR="00677BC8" w:rsidRPr="00677BC8">
        <w:rPr>
          <w:position w:val="-24"/>
        </w:rPr>
        <w:object w:dxaOrig="1120" w:dyaOrig="620">
          <v:shape id="_x0000_i1173" type="#_x0000_t75" style="width:55.7pt;height:31.3pt" o:ole="">
            <v:imagedata r:id="rId303" o:title=""/>
          </v:shape>
          <o:OLEObject Type="Embed" ProgID="Equation.DSMT4" ShapeID="_x0000_i1173" DrawAspect="Content" ObjectID="_1684385925" r:id="rId304"/>
        </w:object>
      </w:r>
      <w:r w:rsidR="004C361D" w:rsidRPr="004F5B76">
        <w:rPr>
          <w:rFonts w:hAnsi="宋体"/>
          <w:szCs w:val="21"/>
        </w:rPr>
        <w:t>，非齐次方程的通解为</w:t>
      </w:r>
      <w:r w:rsidR="00677BC8" w:rsidRPr="00677BC8">
        <w:rPr>
          <w:position w:val="-24"/>
        </w:rPr>
        <w:object w:dxaOrig="3060" w:dyaOrig="620">
          <v:shape id="_x0000_i1174" type="#_x0000_t75" style="width:153.4pt;height:31.3pt" o:ole="">
            <v:imagedata r:id="rId305" o:title=""/>
          </v:shape>
          <o:OLEObject Type="Embed" ProgID="Equation.DSMT4" ShapeID="_x0000_i1174" DrawAspect="Content" ObjectID="_1684385926" r:id="rId306"/>
        </w:object>
      </w:r>
      <w:r w:rsidR="004C361D" w:rsidRPr="004F5B76">
        <w:rPr>
          <w:rFonts w:hAnsi="宋体"/>
          <w:szCs w:val="21"/>
        </w:rPr>
        <w:t>再由初始条件</w:t>
      </w:r>
      <w:r w:rsidR="00677BC8" w:rsidRPr="00677BC8">
        <w:rPr>
          <w:position w:val="-10"/>
        </w:rPr>
        <w:object w:dxaOrig="859" w:dyaOrig="320">
          <v:shape id="_x0000_i1175" type="#_x0000_t75" style="width:43.2pt;height:16.3pt" o:ole="">
            <v:imagedata r:id="rId307" o:title=""/>
          </v:shape>
          <o:OLEObject Type="Embed" ProgID="Equation.DSMT4" ShapeID="_x0000_i1175" DrawAspect="Content" ObjectID="_1684385927" r:id="rId308"/>
        </w:object>
      </w:r>
      <w:r w:rsidR="00ED42F3">
        <w:rPr>
          <w:rFonts w:hint="eastAsia"/>
        </w:rPr>
        <w:t>和</w:t>
      </w:r>
      <w:r w:rsidR="00677BC8" w:rsidRPr="00677BC8">
        <w:rPr>
          <w:position w:val="-10"/>
        </w:rPr>
        <w:object w:dxaOrig="900" w:dyaOrig="320">
          <v:shape id="_x0000_i1176" type="#_x0000_t75" style="width:45.1pt;height:16.3pt" o:ole="">
            <v:imagedata r:id="rId309" o:title=""/>
          </v:shape>
          <o:OLEObject Type="Embed" ProgID="Equation.DSMT4" ShapeID="_x0000_i1176" DrawAspect="Content" ObjectID="_1684385928" r:id="rId310"/>
        </w:object>
      </w:r>
      <w:r w:rsidR="004C361D" w:rsidRPr="004F5B76">
        <w:rPr>
          <w:rFonts w:hAnsi="宋体"/>
        </w:rPr>
        <w:t>得</w:t>
      </w:r>
      <w:r w:rsidR="00677BC8" w:rsidRPr="00677BC8">
        <w:rPr>
          <w:position w:val="-24"/>
        </w:rPr>
        <w:object w:dxaOrig="1400" w:dyaOrig="620">
          <v:shape id="_x0000_i1177" type="#_x0000_t75" style="width:70.1pt;height:31.3pt" o:ole="">
            <v:imagedata r:id="rId311" o:title=""/>
          </v:shape>
          <o:OLEObject Type="Embed" ProgID="Equation.DSMT4" ShapeID="_x0000_i1177" DrawAspect="Content" ObjectID="_1684385929" r:id="rId312"/>
        </w:object>
      </w:r>
      <w:r w:rsidR="00ED42F3">
        <w:rPr>
          <w:rFonts w:hint="eastAsia"/>
          <w:szCs w:val="21"/>
        </w:rPr>
        <w:t>，</w:t>
      </w:r>
      <w:r w:rsidR="004C361D" w:rsidRPr="004F5B76">
        <w:rPr>
          <w:rFonts w:hAnsi="宋体"/>
          <w:szCs w:val="21"/>
        </w:rPr>
        <w:t>则满足初始条件的通解为</w:t>
      </w:r>
      <w:r w:rsidR="00677BC8" w:rsidRPr="00677BC8">
        <w:rPr>
          <w:position w:val="-28"/>
        </w:rPr>
        <w:object w:dxaOrig="2040" w:dyaOrig="680">
          <v:shape id="_x0000_i1178" type="#_x0000_t75" style="width:102.05pt;height:33.8pt" o:ole="">
            <v:imagedata r:id="rId313" o:title=""/>
          </v:shape>
          <o:OLEObject Type="Embed" ProgID="Equation.DSMT4" ShapeID="_x0000_i1178" DrawAspect="Content" ObjectID="_1684385930" r:id="rId314"/>
        </w:object>
      </w:r>
      <w:r w:rsidR="00ED42F3">
        <w:rPr>
          <w:rFonts w:hint="eastAsia"/>
          <w:szCs w:val="21"/>
        </w:rPr>
        <w:t>．</w:t>
      </w:r>
    </w:p>
    <w:p w:rsidR="004C361D" w:rsidRDefault="004C361D" w:rsidP="004C361D">
      <w:pPr>
        <w:rPr>
          <w:rFonts w:hAnsi="宋体"/>
          <w:b/>
        </w:rPr>
      </w:pPr>
    </w:p>
    <w:p w:rsidR="00ED42F3" w:rsidRDefault="00ED42F3" w:rsidP="004C361D">
      <w:pPr>
        <w:rPr>
          <w:rFonts w:hAnsi="宋体"/>
          <w:b/>
        </w:rPr>
      </w:pPr>
    </w:p>
    <w:p w:rsidR="004C361D" w:rsidRPr="00FC67DE" w:rsidRDefault="004C361D" w:rsidP="004C361D">
      <w:pPr>
        <w:pStyle w:val="1"/>
      </w:pPr>
      <w:r w:rsidRPr="00FC67DE">
        <w:t>四、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</w:p>
    <w:p w:rsidR="004C361D" w:rsidRDefault="004C361D" w:rsidP="00677B9C">
      <w:pPr>
        <w:adjustRightInd w:val="0"/>
        <w:ind w:leftChars="200" w:left="480"/>
        <w:rPr>
          <w:rFonts w:hAnsi="宋体"/>
          <w:szCs w:val="21"/>
        </w:rPr>
      </w:pPr>
      <w:r w:rsidRPr="00FC67DE">
        <w:rPr>
          <w:rFonts w:hAnsi="宋体"/>
          <w:szCs w:val="21"/>
        </w:rPr>
        <w:t>计算二重积分</w:t>
      </w:r>
      <w:r w:rsidR="00677BC8" w:rsidRPr="00677BC8">
        <w:rPr>
          <w:position w:val="-36"/>
        </w:rPr>
        <w:object w:dxaOrig="2079" w:dyaOrig="840">
          <v:shape id="_x0000_i1179" type="#_x0000_t75" style="width:103.95pt;height:41.95pt" o:ole="">
            <v:imagedata r:id="rId315" o:title=""/>
          </v:shape>
          <o:OLEObject Type="Embed" ProgID="Equation.DSMT4" ShapeID="_x0000_i1179" DrawAspect="Content" ObjectID="_1684385931" r:id="rId316"/>
        </w:object>
      </w:r>
      <w:r w:rsidRPr="00FC67DE">
        <w:rPr>
          <w:rFonts w:hAnsi="宋体"/>
          <w:szCs w:val="21"/>
        </w:rPr>
        <w:t>，其中</w:t>
      </w:r>
      <w:r w:rsidR="00677BC8" w:rsidRPr="00025957">
        <w:rPr>
          <w:position w:val="-4"/>
        </w:rPr>
        <w:object w:dxaOrig="240" w:dyaOrig="260">
          <v:shape id="_x0000_i1180" type="#_x0000_t75" style="width:11.9pt;height:13.15pt" o:ole="">
            <v:imagedata r:id="rId317" o:title=""/>
          </v:shape>
          <o:OLEObject Type="Embed" ProgID="Equation.DSMT4" ShapeID="_x0000_i1180" DrawAspect="Content" ObjectID="_1684385932" r:id="rId318"/>
        </w:object>
      </w:r>
      <w:r w:rsidRPr="00FC67DE">
        <w:rPr>
          <w:rFonts w:hAnsi="宋体"/>
          <w:szCs w:val="21"/>
        </w:rPr>
        <w:t>是由曲线</w:t>
      </w:r>
      <w:r w:rsidR="00677BC8" w:rsidRPr="00677BC8">
        <w:rPr>
          <w:position w:val="-10"/>
        </w:rPr>
        <w:object w:dxaOrig="2400" w:dyaOrig="420">
          <v:shape id="_x0000_i1181" type="#_x0000_t75" style="width:119.6pt;height:20.65pt" o:ole="">
            <v:imagedata r:id="rId319" o:title=""/>
          </v:shape>
          <o:OLEObject Type="Embed" ProgID="Equation.DSMT4" ShapeID="_x0000_i1181" DrawAspect="Content" ObjectID="_1684385933" r:id="rId320"/>
        </w:object>
      </w:r>
      <w:r w:rsidRPr="00FC67DE">
        <w:rPr>
          <w:rFonts w:hAnsi="宋体"/>
          <w:szCs w:val="21"/>
        </w:rPr>
        <w:t>和直线</w:t>
      </w:r>
      <w:r w:rsidR="00677BC8" w:rsidRPr="00677BC8">
        <w:rPr>
          <w:position w:val="-10"/>
        </w:rPr>
        <w:object w:dxaOrig="720" w:dyaOrig="260">
          <v:shape id="_x0000_i1182" type="#_x0000_t75" style="width:36.3pt;height:13.15pt" o:ole="">
            <v:imagedata r:id="rId321" o:title=""/>
          </v:shape>
          <o:OLEObject Type="Embed" ProgID="Equation.DSMT4" ShapeID="_x0000_i1182" DrawAspect="Content" ObjectID="_1684385934" r:id="rId322"/>
        </w:object>
      </w:r>
      <w:r w:rsidRPr="00FC67DE">
        <w:rPr>
          <w:rFonts w:hAnsi="宋体"/>
          <w:szCs w:val="21"/>
        </w:rPr>
        <w:t>围成的区域</w:t>
      </w:r>
      <w:r w:rsidR="00677B9C">
        <w:rPr>
          <w:rFonts w:hAnsi="宋体" w:hint="eastAsia"/>
          <w:szCs w:val="21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E564CD" w:rsidRDefault="0068551A" w:rsidP="00E564CD">
      <w:pPr>
        <w:ind w:left="480" w:hangingChars="200" w:hanging="480"/>
      </w:pPr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Pr="004F5B76">
        <w:rPr>
          <w:rFonts w:hAnsi="宋体"/>
        </w:rPr>
        <w:t>画出积分区域</w:t>
      </w:r>
      <w:r w:rsidR="00677BC8" w:rsidRPr="00025957">
        <w:rPr>
          <w:position w:val="-4"/>
        </w:rPr>
        <w:object w:dxaOrig="240" w:dyaOrig="260">
          <v:shape id="_x0000_i1183" type="#_x0000_t75" style="width:11.9pt;height:13.15pt" o:ole="">
            <v:imagedata r:id="rId323" o:title=""/>
          </v:shape>
          <o:OLEObject Type="Embed" ProgID="Equation.DSMT4" ShapeID="_x0000_i1183" DrawAspect="Content" ObjectID="_1684385935" r:id="rId324"/>
        </w:object>
      </w:r>
      <w:r w:rsidR="00A76B46">
        <w:rPr>
          <w:rFonts w:hint="eastAsia"/>
        </w:rPr>
        <w:t>如下图．</w:t>
      </w:r>
      <w:r w:rsidRPr="004F5B76">
        <w:rPr>
          <w:rFonts w:hAnsi="宋体"/>
        </w:rPr>
        <w:t>采用极坐标更为方便</w:t>
      </w:r>
      <w:r w:rsidR="00E564CD">
        <w:rPr>
          <w:rFonts w:hint="eastAsia"/>
        </w:rPr>
        <w:t>．</w:t>
      </w:r>
    </w:p>
    <w:p w:rsidR="004C361D" w:rsidRPr="004F5B76" w:rsidRDefault="00E564CD" w:rsidP="00E564CD">
      <w:pPr>
        <w:ind w:left="480" w:hangingChars="200" w:hanging="480"/>
        <w:jc w:val="center"/>
      </w:pPr>
      <w:r>
        <w:rPr>
          <w:noProof/>
        </w:rPr>
        <w:drawing>
          <wp:inline distT="0" distB="0" distL="0" distR="0">
            <wp:extent cx="2731466" cy="1365733"/>
            <wp:effectExtent l="19050" t="0" r="0" b="0"/>
            <wp:docPr id="1" name="图片 0" descr="200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0C.png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226" cy="13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61D" w:rsidRPr="004F5B76" w:rsidRDefault="00A76B46" w:rsidP="00A76B46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在</w:t>
      </w:r>
      <w:r w:rsidRPr="004F5B76">
        <w:rPr>
          <w:rFonts w:hAnsi="宋体"/>
        </w:rPr>
        <w:t>极坐标</w:t>
      </w:r>
      <w:r>
        <w:rPr>
          <w:rFonts w:hAnsi="宋体" w:hint="eastAsia"/>
        </w:rPr>
        <w:t>系下</w:t>
      </w:r>
      <w:r w:rsidRPr="004F5B76">
        <w:rPr>
          <w:rFonts w:hAnsi="宋体"/>
          <w:szCs w:val="21"/>
        </w:rPr>
        <w:t>区域</w:t>
      </w:r>
      <w:r w:rsidR="00677BC8" w:rsidRPr="00677BC8">
        <w:rPr>
          <w:position w:val="-28"/>
        </w:rPr>
        <w:object w:dxaOrig="4080" w:dyaOrig="680">
          <v:shape id="_x0000_i1184" type="#_x0000_t75" style="width:204.1pt;height:33.8pt" o:ole="">
            <v:imagedata r:id="rId326" o:title=""/>
          </v:shape>
          <o:OLEObject Type="Embed" ProgID="Equation.DSMT4" ShapeID="_x0000_i1184" DrawAspect="Content" ObjectID="_1684385936" r:id="rId327"/>
        </w:object>
      </w:r>
      <w:r w:rsidR="004C361D" w:rsidRPr="004F5B76">
        <w:rPr>
          <w:rFonts w:hAnsi="宋体"/>
        </w:rPr>
        <w:t>，则</w:t>
      </w:r>
      <w:r>
        <w:rPr>
          <w:rFonts w:hAnsi="宋体" w:hint="eastAsia"/>
        </w:rPr>
        <w:t>有</w:t>
      </w:r>
    </w:p>
    <w:p w:rsidR="004C361D" w:rsidRPr="004F5B76" w:rsidRDefault="00677BC8" w:rsidP="00A76B46">
      <w:pPr>
        <w:ind w:leftChars="200" w:left="480"/>
        <w:jc w:val="center"/>
        <w:rPr>
          <w:szCs w:val="21"/>
        </w:rPr>
      </w:pPr>
      <w:r w:rsidRPr="00677BC8">
        <w:rPr>
          <w:position w:val="-36"/>
        </w:rPr>
        <w:object w:dxaOrig="5179" w:dyaOrig="840">
          <v:shape id="_x0000_i1185" type="#_x0000_t75" style="width:259.2pt;height:41.95pt" o:ole="">
            <v:imagedata r:id="rId328" o:title=""/>
          </v:shape>
          <o:OLEObject Type="Embed" ProgID="Equation.DSMT4" ShapeID="_x0000_i1185" DrawAspect="Content" ObjectID="_1684385937" r:id="rId329"/>
        </w:object>
      </w:r>
    </w:p>
    <w:p w:rsidR="004C361D" w:rsidRPr="004F5B76" w:rsidRDefault="004C361D" w:rsidP="00A76B46">
      <w:pPr>
        <w:ind w:leftChars="200" w:left="480"/>
        <w:rPr>
          <w:szCs w:val="21"/>
        </w:rPr>
      </w:pPr>
      <w:r w:rsidRPr="004F5B76">
        <w:rPr>
          <w:rFonts w:hAnsi="宋体"/>
          <w:szCs w:val="21"/>
        </w:rPr>
        <w:t>令</w:t>
      </w:r>
      <w:r w:rsidR="00677BC8" w:rsidRPr="00677BC8">
        <w:rPr>
          <w:position w:val="-10"/>
        </w:rPr>
        <w:object w:dxaOrig="1140" w:dyaOrig="320">
          <v:shape id="_x0000_i1186" type="#_x0000_t75" style="width:56.95pt;height:16.3pt" o:ole="">
            <v:imagedata r:id="rId330" o:title=""/>
          </v:shape>
          <o:OLEObject Type="Embed" ProgID="Equation.DSMT4" ShapeID="_x0000_i1186" DrawAspect="Content" ObjectID="_1684385938" r:id="rId331"/>
        </w:object>
      </w:r>
      <w:r w:rsidRPr="004F5B76">
        <w:rPr>
          <w:rFonts w:hAnsi="宋体"/>
          <w:szCs w:val="21"/>
        </w:rPr>
        <w:t>，</w:t>
      </w:r>
      <w:r w:rsidR="00A76B46">
        <w:rPr>
          <w:rFonts w:hAnsi="宋体" w:hint="eastAsia"/>
          <w:szCs w:val="21"/>
        </w:rPr>
        <w:t>则有</w:t>
      </w:r>
    </w:p>
    <w:p w:rsidR="004C361D" w:rsidRPr="004F5B76" w:rsidRDefault="00677BC8" w:rsidP="00A76B46">
      <w:pPr>
        <w:ind w:leftChars="200" w:left="480"/>
        <w:jc w:val="center"/>
      </w:pPr>
      <w:r w:rsidRPr="00677BC8">
        <w:rPr>
          <w:position w:val="-64"/>
        </w:rPr>
        <w:object w:dxaOrig="5140" w:dyaOrig="1400">
          <v:shape id="_x0000_i1187" type="#_x0000_t75" style="width:256.7pt;height:70.1pt" o:ole="">
            <v:imagedata r:id="rId332" o:title=""/>
          </v:shape>
          <o:OLEObject Type="Embed" ProgID="Equation.DSMT4" ShapeID="_x0000_i1187" DrawAspect="Content" ObjectID="_1684385939" r:id="rId333"/>
        </w:object>
      </w:r>
    </w:p>
    <w:p w:rsidR="004C361D" w:rsidRPr="004F5B76" w:rsidRDefault="004C361D" w:rsidP="00A76B46">
      <w:pPr>
        <w:rPr>
          <w:szCs w:val="21"/>
        </w:rPr>
      </w:pPr>
    </w:p>
    <w:p w:rsidR="004C361D" w:rsidRPr="00FC67DE" w:rsidRDefault="004C361D" w:rsidP="004C361D">
      <w:pPr>
        <w:rPr>
          <w:szCs w:val="21"/>
        </w:rPr>
      </w:pPr>
    </w:p>
    <w:p w:rsidR="004C361D" w:rsidRPr="00FC67DE" w:rsidRDefault="004C361D" w:rsidP="004C361D">
      <w:pPr>
        <w:pStyle w:val="1"/>
      </w:pPr>
      <w:r w:rsidRPr="00FC67DE">
        <w:t>五、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</w:p>
    <w:p w:rsidR="004C361D" w:rsidRPr="00FC67DE" w:rsidRDefault="004C361D" w:rsidP="005C2FA6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假设某企业在两个相互分割的市场上出售同一种产品，两个市场的需求函数分别是</w:t>
      </w:r>
    </w:p>
    <w:p w:rsidR="004C361D" w:rsidRPr="00FC67DE" w:rsidRDefault="00677BC8" w:rsidP="005C2FA6">
      <w:pPr>
        <w:ind w:leftChars="200" w:left="480"/>
        <w:jc w:val="center"/>
        <w:rPr>
          <w:szCs w:val="21"/>
        </w:rPr>
      </w:pPr>
      <w:r w:rsidRPr="00677BC8">
        <w:rPr>
          <w:position w:val="-12"/>
        </w:rPr>
        <w:object w:dxaOrig="2439" w:dyaOrig="360">
          <v:shape id="_x0000_i1188" type="#_x0000_t75" style="width:122.1pt;height:18.15pt" o:ole="">
            <v:imagedata r:id="rId334" o:title=""/>
          </v:shape>
          <o:OLEObject Type="Embed" ProgID="Equation.DSMT4" ShapeID="_x0000_i1188" DrawAspect="Content" ObjectID="_1684385940" r:id="rId335"/>
        </w:object>
      </w:r>
    </w:p>
    <w:p w:rsidR="004C361D" w:rsidRPr="00FC67DE" w:rsidRDefault="004C361D" w:rsidP="005C2FA6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其中</w:t>
      </w:r>
      <w:r w:rsidR="00677BC8" w:rsidRPr="00677BC8">
        <w:rPr>
          <w:position w:val="-12"/>
        </w:rPr>
        <w:object w:dxaOrig="260" w:dyaOrig="360">
          <v:shape id="_x0000_i1189" type="#_x0000_t75" style="width:13.15pt;height:18.15pt" o:ole="">
            <v:imagedata r:id="rId336" o:title=""/>
          </v:shape>
          <o:OLEObject Type="Embed" ProgID="Equation.DSMT4" ShapeID="_x0000_i1189" DrawAspect="Content" ObjectID="_1684385941" r:id="rId337"/>
        </w:object>
      </w:r>
      <w:r w:rsidRPr="00FC67DE">
        <w:rPr>
          <w:rFonts w:hAnsi="宋体"/>
          <w:szCs w:val="21"/>
        </w:rPr>
        <w:t>和</w:t>
      </w:r>
      <w:r w:rsidR="00677BC8" w:rsidRPr="00677BC8">
        <w:rPr>
          <w:position w:val="-12"/>
        </w:rPr>
        <w:object w:dxaOrig="260" w:dyaOrig="360">
          <v:shape id="_x0000_i1190" type="#_x0000_t75" style="width:13.15pt;height:18.15pt" o:ole="">
            <v:imagedata r:id="rId338" o:title=""/>
          </v:shape>
          <o:OLEObject Type="Embed" ProgID="Equation.DSMT4" ShapeID="_x0000_i1190" DrawAspect="Content" ObjectID="_1684385942" r:id="rId339"/>
        </w:object>
      </w:r>
      <w:r w:rsidRPr="00FC67DE">
        <w:rPr>
          <w:rFonts w:hAnsi="宋体"/>
          <w:szCs w:val="21"/>
        </w:rPr>
        <w:t>分别表示该产品在两个市场的价格</w:t>
      </w:r>
      <w:r>
        <w:rPr>
          <w:rFonts w:hAnsi="宋体"/>
          <w:szCs w:val="21"/>
        </w:rPr>
        <w:t>(</w:t>
      </w:r>
      <w:r w:rsidRPr="00FC67DE">
        <w:rPr>
          <w:rFonts w:hAnsi="宋体"/>
          <w:szCs w:val="21"/>
        </w:rPr>
        <w:t>单位：万元</w:t>
      </w:r>
      <w:r w:rsidRPr="00FC67DE">
        <w:rPr>
          <w:szCs w:val="21"/>
        </w:rPr>
        <w:t>/</w:t>
      </w:r>
      <w:r w:rsidRPr="00FC67DE">
        <w:rPr>
          <w:rFonts w:hAnsi="宋体"/>
          <w:szCs w:val="21"/>
        </w:rPr>
        <w:t>吨</w:t>
      </w:r>
      <w:r>
        <w:rPr>
          <w:rFonts w:hAnsi="宋体"/>
          <w:szCs w:val="21"/>
        </w:rPr>
        <w:t>)</w:t>
      </w:r>
      <w:r w:rsidRPr="00FC67DE">
        <w:rPr>
          <w:rFonts w:hAnsi="宋体"/>
          <w:szCs w:val="21"/>
        </w:rPr>
        <w:t>，</w:t>
      </w:r>
      <w:r w:rsidR="00677BC8" w:rsidRPr="00677BC8">
        <w:rPr>
          <w:position w:val="-12"/>
        </w:rPr>
        <w:object w:dxaOrig="279" w:dyaOrig="360">
          <v:shape id="_x0000_i1191" type="#_x0000_t75" style="width:13.75pt;height:18.15pt" o:ole="">
            <v:imagedata r:id="rId340" o:title=""/>
          </v:shape>
          <o:OLEObject Type="Embed" ProgID="Equation.DSMT4" ShapeID="_x0000_i1191" DrawAspect="Content" ObjectID="_1684385943" r:id="rId341"/>
        </w:object>
      </w:r>
      <w:r w:rsidRPr="00FC67DE">
        <w:rPr>
          <w:rFonts w:hAnsi="宋体"/>
          <w:szCs w:val="21"/>
        </w:rPr>
        <w:t>和</w:t>
      </w:r>
      <w:r w:rsidR="00677BC8" w:rsidRPr="00677BC8">
        <w:rPr>
          <w:position w:val="-12"/>
        </w:rPr>
        <w:object w:dxaOrig="279" w:dyaOrig="360">
          <v:shape id="_x0000_i1192" type="#_x0000_t75" style="width:13.75pt;height:18.15pt" o:ole="">
            <v:imagedata r:id="rId342" o:title=""/>
          </v:shape>
          <o:OLEObject Type="Embed" ProgID="Equation.DSMT4" ShapeID="_x0000_i1192" DrawAspect="Content" ObjectID="_1684385944" r:id="rId343"/>
        </w:object>
      </w:r>
      <w:r w:rsidRPr="00FC67DE">
        <w:rPr>
          <w:rFonts w:hAnsi="宋体"/>
          <w:szCs w:val="21"/>
        </w:rPr>
        <w:t>分别表示该产品在两个市场的销售量</w:t>
      </w:r>
      <w:r>
        <w:rPr>
          <w:rFonts w:hAnsi="宋体"/>
          <w:szCs w:val="21"/>
        </w:rPr>
        <w:t>(</w:t>
      </w:r>
      <w:r w:rsidRPr="00FC67DE">
        <w:rPr>
          <w:rFonts w:hAnsi="宋体"/>
          <w:szCs w:val="21"/>
        </w:rPr>
        <w:t>即需求量，单位：吨</w:t>
      </w:r>
      <w:r>
        <w:rPr>
          <w:rFonts w:hAnsi="宋体"/>
          <w:szCs w:val="21"/>
        </w:rPr>
        <w:t>)</w:t>
      </w:r>
      <w:r w:rsidRPr="00FC67DE">
        <w:rPr>
          <w:rFonts w:hAnsi="宋体"/>
          <w:szCs w:val="21"/>
        </w:rPr>
        <w:t>，并且该企业生产这种产品的总成本函数是</w:t>
      </w:r>
      <w:r w:rsidR="00677BC8" w:rsidRPr="00677BC8">
        <w:rPr>
          <w:position w:val="-10"/>
        </w:rPr>
        <w:object w:dxaOrig="1020" w:dyaOrig="320">
          <v:shape id="_x0000_i1193" type="#_x0000_t75" style="width:51.35pt;height:16.3pt" o:ole="">
            <v:imagedata r:id="rId344" o:title=""/>
          </v:shape>
          <o:OLEObject Type="Embed" ProgID="Equation.DSMT4" ShapeID="_x0000_i1193" DrawAspect="Content" ObjectID="_1684385945" r:id="rId345"/>
        </w:object>
      </w:r>
      <w:r w:rsidRPr="00FC67DE">
        <w:rPr>
          <w:rFonts w:hAnsi="宋体"/>
          <w:szCs w:val="21"/>
        </w:rPr>
        <w:t>，其中</w:t>
      </w:r>
      <w:r w:rsidR="00677BC8" w:rsidRPr="00677BC8">
        <w:rPr>
          <w:position w:val="-10"/>
        </w:rPr>
        <w:object w:dxaOrig="220" w:dyaOrig="320">
          <v:shape id="_x0000_i1194" type="#_x0000_t75" style="width:10.65pt;height:16.3pt" o:ole="">
            <v:imagedata r:id="rId346" o:title=""/>
          </v:shape>
          <o:OLEObject Type="Embed" ProgID="Equation.DSMT4" ShapeID="_x0000_i1194" DrawAspect="Content" ObjectID="_1684385946" r:id="rId347"/>
        </w:object>
      </w:r>
      <w:r w:rsidRPr="00FC67DE">
        <w:rPr>
          <w:rFonts w:hAnsi="宋体"/>
          <w:szCs w:val="21"/>
        </w:rPr>
        <w:t>表示该产品在两个市场的销售总量，即</w:t>
      </w:r>
      <w:r w:rsidR="00677BC8" w:rsidRPr="00677BC8">
        <w:rPr>
          <w:position w:val="-12"/>
        </w:rPr>
        <w:object w:dxaOrig="1100" w:dyaOrig="360">
          <v:shape id="_x0000_i1195" type="#_x0000_t75" style="width:54.45pt;height:18.15pt" o:ole="">
            <v:imagedata r:id="rId348" o:title=""/>
          </v:shape>
          <o:OLEObject Type="Embed" ProgID="Equation.DSMT4" ShapeID="_x0000_i1195" DrawAspect="Content" ObjectID="_1684385947" r:id="rId349"/>
        </w:object>
      </w:r>
      <w:r w:rsidR="00893898">
        <w:rPr>
          <w:rFonts w:hint="eastAsia"/>
        </w:rPr>
        <w:t>．</w:t>
      </w:r>
    </w:p>
    <w:p w:rsidR="004C361D" w:rsidRPr="00FC67DE" w:rsidRDefault="004C361D" w:rsidP="005C2FA6">
      <w:pPr>
        <w:ind w:leftChars="200" w:left="960" w:hangingChars="200" w:hanging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1</w:t>
      </w:r>
      <w:r>
        <w:rPr>
          <w:rFonts w:hAnsi="宋体"/>
          <w:szCs w:val="21"/>
        </w:rPr>
        <w:t>)</w:t>
      </w:r>
      <w:r w:rsidR="005C2FA6">
        <w:rPr>
          <w:rFonts w:hAnsi="宋体" w:hint="eastAsia"/>
          <w:szCs w:val="21"/>
        </w:rPr>
        <w:t xml:space="preserve"> </w:t>
      </w:r>
      <w:r w:rsidRPr="00FC67DE">
        <w:rPr>
          <w:rFonts w:hAnsi="宋体"/>
          <w:szCs w:val="21"/>
        </w:rPr>
        <w:t>如果该企业实行价格差别策略，试确定两个市场上该产品的销售量和价格，</w:t>
      </w:r>
      <w:r w:rsidRPr="00FC67DE">
        <w:rPr>
          <w:rFonts w:hAnsi="宋体"/>
          <w:szCs w:val="21"/>
        </w:rPr>
        <w:lastRenderedPageBreak/>
        <w:t>使该企业获得最大利润；</w:t>
      </w:r>
    </w:p>
    <w:p w:rsidR="004C361D" w:rsidRDefault="004C361D" w:rsidP="005C2FA6">
      <w:pPr>
        <w:ind w:leftChars="200" w:left="960" w:hangingChars="200" w:hanging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2</w:t>
      </w:r>
      <w:r>
        <w:rPr>
          <w:rFonts w:hAnsi="宋体"/>
          <w:szCs w:val="21"/>
        </w:rPr>
        <w:t>)</w:t>
      </w:r>
      <w:r w:rsidR="005C2FA6">
        <w:rPr>
          <w:rFonts w:hAnsi="宋体" w:hint="eastAsia"/>
          <w:szCs w:val="21"/>
        </w:rPr>
        <w:t xml:space="preserve"> </w:t>
      </w:r>
      <w:r w:rsidRPr="00FC67DE">
        <w:rPr>
          <w:rFonts w:hAnsi="宋体"/>
          <w:szCs w:val="21"/>
        </w:rPr>
        <w:t>如果该企业实行价格无差别策略，试确定两个市场上该产品的销售量及其统一的价格，使该企业的总利润最大化；并比较两种价格策略下的总利润大小</w:t>
      </w:r>
      <w:r w:rsidR="005C2FA6">
        <w:rPr>
          <w:rFonts w:hint="eastAsia"/>
          <w:szCs w:val="21"/>
        </w:rPr>
        <w:t>．</w:t>
      </w:r>
    </w:p>
    <w:p w:rsidR="0068551A" w:rsidRDefault="0068551A" w:rsidP="0068551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4F5B76" w:rsidRDefault="0068551A" w:rsidP="004C361D"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="005C2FA6">
        <w:rPr>
          <w:rFonts w:hint="eastAsia"/>
        </w:rPr>
        <w:t xml:space="preserve">(1) </w:t>
      </w:r>
      <w:r w:rsidR="004C361D" w:rsidRPr="004F5B76">
        <w:rPr>
          <w:rFonts w:hAnsi="宋体"/>
        </w:rPr>
        <w:t>记总利润函数为</w:t>
      </w:r>
      <w:r w:rsidR="00677BC8" w:rsidRPr="00025957">
        <w:rPr>
          <w:position w:val="-4"/>
        </w:rPr>
        <w:object w:dxaOrig="200" w:dyaOrig="260">
          <v:shape id="_x0000_i1196" type="#_x0000_t75" style="width:10pt;height:13.15pt" o:ole="">
            <v:imagedata r:id="rId350" o:title=""/>
          </v:shape>
          <o:OLEObject Type="Embed" ProgID="Equation.DSMT4" ShapeID="_x0000_i1196" DrawAspect="Content" ObjectID="_1684385948" r:id="rId351"/>
        </w:object>
      </w:r>
      <w:r w:rsidR="004C361D" w:rsidRPr="004F5B76">
        <w:rPr>
          <w:rFonts w:hAnsi="宋体"/>
        </w:rPr>
        <w:t>，总收益函数为</w:t>
      </w:r>
      <w:r w:rsidR="00677BC8" w:rsidRPr="00025957">
        <w:rPr>
          <w:position w:val="-4"/>
        </w:rPr>
        <w:object w:dxaOrig="220" w:dyaOrig="260">
          <v:shape id="_x0000_i1197" type="#_x0000_t75" style="width:10.65pt;height:13.15pt" o:ole="">
            <v:imagedata r:id="rId352" o:title=""/>
          </v:shape>
          <o:OLEObject Type="Embed" ProgID="Equation.DSMT4" ShapeID="_x0000_i1197" DrawAspect="Content" ObjectID="_1684385949" r:id="rId353"/>
        </w:object>
      </w:r>
      <w:r w:rsidR="004C361D" w:rsidRPr="004F5B76">
        <w:rPr>
          <w:rFonts w:hint="eastAsia"/>
        </w:rPr>
        <w:t>，</w:t>
      </w:r>
      <w:r w:rsidR="004C361D" w:rsidRPr="004F5B76">
        <w:rPr>
          <w:rFonts w:hAnsi="宋体"/>
        </w:rPr>
        <w:t>则总利润</w:t>
      </w:r>
    </w:p>
    <w:p w:rsidR="004C361D" w:rsidRPr="004F5B76" w:rsidRDefault="00677BC8" w:rsidP="005C2FA6">
      <w:pPr>
        <w:ind w:leftChars="200" w:left="480"/>
        <w:jc w:val="center"/>
        <w:rPr>
          <w:szCs w:val="21"/>
        </w:rPr>
      </w:pPr>
      <w:r w:rsidRPr="00677BC8">
        <w:rPr>
          <w:position w:val="-12"/>
        </w:rPr>
        <w:object w:dxaOrig="6200" w:dyaOrig="380">
          <v:shape id="_x0000_i1198" type="#_x0000_t75" style="width:309.9pt;height:18.8pt" o:ole="">
            <v:imagedata r:id="rId354" o:title=""/>
          </v:shape>
          <o:OLEObject Type="Embed" ProgID="Equation.DSMT4" ShapeID="_x0000_i1198" DrawAspect="Content" ObjectID="_1684385950" r:id="rId355"/>
        </w:object>
      </w:r>
    </w:p>
    <w:p w:rsidR="004C361D" w:rsidRPr="004F5B76" w:rsidRDefault="004C361D" w:rsidP="005C2FA6">
      <w:pPr>
        <w:ind w:leftChars="400" w:left="960"/>
        <w:rPr>
          <w:szCs w:val="21"/>
        </w:rPr>
      </w:pPr>
      <w:r w:rsidRPr="004F5B76">
        <w:rPr>
          <w:rFonts w:hAnsi="宋体"/>
          <w:szCs w:val="21"/>
        </w:rPr>
        <w:t>其中</w:t>
      </w:r>
      <w:r w:rsidRPr="004F5B76">
        <w:rPr>
          <w:rFonts w:hAnsi="宋体" w:hint="eastAsia"/>
          <w:szCs w:val="21"/>
        </w:rPr>
        <w:t>，</w:t>
      </w:r>
      <w:r w:rsidR="00677BC8" w:rsidRPr="00677BC8">
        <w:rPr>
          <w:position w:val="-12"/>
        </w:rPr>
        <w:object w:dxaOrig="1300" w:dyaOrig="360">
          <v:shape id="_x0000_i1199" type="#_x0000_t75" style="width:65.1pt;height:18.15pt" o:ole="">
            <v:imagedata r:id="rId356" o:title=""/>
          </v:shape>
          <o:OLEObject Type="Embed" ProgID="Equation.DSMT4" ShapeID="_x0000_i1199" DrawAspect="Content" ObjectID="_1684385951" r:id="rId357"/>
        </w:object>
      </w:r>
      <w:r w:rsidR="005C2FA6">
        <w:rPr>
          <w:rFonts w:hint="eastAsia"/>
          <w:szCs w:val="21"/>
        </w:rPr>
        <w:t>．</w:t>
      </w:r>
      <w:r w:rsidR="005C2FA6" w:rsidRPr="004F5B76">
        <w:rPr>
          <w:rFonts w:hint="eastAsia"/>
          <w:szCs w:val="21"/>
        </w:rPr>
        <w:t>令</w:t>
      </w:r>
    </w:p>
    <w:p w:rsidR="005C2FA6" w:rsidRDefault="00677BC8" w:rsidP="005C2FA6">
      <w:pPr>
        <w:ind w:leftChars="400" w:left="960"/>
        <w:jc w:val="center"/>
        <w:rPr>
          <w:szCs w:val="21"/>
        </w:rPr>
      </w:pPr>
      <w:r w:rsidRPr="00677BC8">
        <w:rPr>
          <w:position w:val="-30"/>
        </w:rPr>
        <w:object w:dxaOrig="4020" w:dyaOrig="680">
          <v:shape id="_x0000_i1200" type="#_x0000_t75" style="width:200.95pt;height:33.8pt" o:ole="">
            <v:imagedata r:id="rId358" o:title=""/>
          </v:shape>
          <o:OLEObject Type="Embed" ProgID="Equation.DSMT4" ShapeID="_x0000_i1200" DrawAspect="Content" ObjectID="_1684385952" r:id="rId359"/>
        </w:object>
      </w:r>
    </w:p>
    <w:p w:rsidR="004C361D" w:rsidRPr="004F5B76" w:rsidRDefault="004C361D" w:rsidP="005C2FA6">
      <w:pPr>
        <w:ind w:leftChars="400" w:left="960"/>
        <w:rPr>
          <w:szCs w:val="21"/>
        </w:rPr>
      </w:pPr>
      <w:r w:rsidRPr="004F5B76">
        <w:rPr>
          <w:rFonts w:hAnsi="宋体"/>
          <w:szCs w:val="21"/>
        </w:rPr>
        <w:t>解得</w:t>
      </w:r>
      <w:r w:rsidR="00677BC8" w:rsidRPr="00677BC8">
        <w:rPr>
          <w:position w:val="-12"/>
        </w:rPr>
        <w:object w:dxaOrig="1300" w:dyaOrig="360">
          <v:shape id="_x0000_i1201" type="#_x0000_t75" style="width:65.1pt;height:18.15pt" o:ole="">
            <v:imagedata r:id="rId360" o:title=""/>
          </v:shape>
          <o:OLEObject Type="Embed" ProgID="Equation.DSMT4" ShapeID="_x0000_i1201" DrawAspect="Content" ObjectID="_1684385953" r:id="rId361"/>
        </w:object>
      </w:r>
      <w:r w:rsidR="005C2FA6">
        <w:rPr>
          <w:rFonts w:hAnsi="宋体" w:hint="eastAsia"/>
          <w:szCs w:val="21"/>
        </w:rPr>
        <w:t>；</w:t>
      </w:r>
      <w:r w:rsidRPr="004F5B76">
        <w:rPr>
          <w:rFonts w:hAnsi="宋体"/>
          <w:szCs w:val="21"/>
        </w:rPr>
        <w:t>相应地</w:t>
      </w:r>
      <w:r w:rsidR="00677BC8" w:rsidRPr="00677BC8">
        <w:rPr>
          <w:position w:val="-12"/>
        </w:rPr>
        <w:object w:dxaOrig="1359" w:dyaOrig="360">
          <v:shape id="_x0000_i1202" type="#_x0000_t75" style="width:68.25pt;height:18.15pt" o:ole="">
            <v:imagedata r:id="rId362" o:title=""/>
          </v:shape>
          <o:OLEObject Type="Embed" ProgID="Equation.DSMT4" ShapeID="_x0000_i1202" DrawAspect="Content" ObjectID="_1684385954" r:id="rId363"/>
        </w:object>
      </w:r>
      <w:r w:rsidR="005C2FA6">
        <w:rPr>
          <w:rFonts w:hint="eastAsia"/>
          <w:szCs w:val="21"/>
        </w:rPr>
        <w:t>．</w:t>
      </w:r>
      <w:r w:rsidRPr="004F5B76">
        <w:rPr>
          <w:rFonts w:hAnsi="宋体"/>
          <w:szCs w:val="21"/>
        </w:rPr>
        <w:t>在</w:t>
      </w:r>
      <w:r w:rsidR="00677BC8" w:rsidRPr="00677BC8">
        <w:rPr>
          <w:position w:val="-12"/>
        </w:rPr>
        <w:object w:dxaOrig="1300" w:dyaOrig="360">
          <v:shape id="_x0000_i1203" type="#_x0000_t75" style="width:65.1pt;height:18.15pt" o:ole="">
            <v:imagedata r:id="rId364" o:title=""/>
          </v:shape>
          <o:OLEObject Type="Embed" ProgID="Equation.DSMT4" ShapeID="_x0000_i1203" DrawAspect="Content" ObjectID="_1684385955" r:id="rId365"/>
        </w:object>
      </w:r>
      <w:r w:rsidRPr="004F5B76">
        <w:rPr>
          <w:rFonts w:hAnsi="宋体"/>
          <w:szCs w:val="21"/>
        </w:rPr>
        <w:t>的范围内驻点唯一，且实际问题在</w:t>
      </w:r>
      <w:r w:rsidR="00677BC8" w:rsidRPr="00677BC8">
        <w:rPr>
          <w:position w:val="-12"/>
        </w:rPr>
        <w:object w:dxaOrig="1300" w:dyaOrig="360">
          <v:shape id="_x0000_i1204" type="#_x0000_t75" style="width:65.1pt;height:18.15pt" o:ole="">
            <v:imagedata r:id="rId366" o:title=""/>
          </v:shape>
          <o:OLEObject Type="Embed" ProgID="Equation.DSMT4" ShapeID="_x0000_i1204" DrawAspect="Content" ObjectID="_1684385956" r:id="rId367"/>
        </w:object>
      </w:r>
      <w:r w:rsidRPr="004F5B76">
        <w:rPr>
          <w:rFonts w:hAnsi="宋体"/>
          <w:szCs w:val="21"/>
        </w:rPr>
        <w:t>范围内必有最大值，故在</w:t>
      </w:r>
      <w:r w:rsidR="00677BC8" w:rsidRPr="00677BC8">
        <w:rPr>
          <w:position w:val="-12"/>
        </w:rPr>
        <w:object w:dxaOrig="1300" w:dyaOrig="360">
          <v:shape id="_x0000_i1205" type="#_x0000_t75" style="width:65.1pt;height:18.15pt" o:ole="">
            <v:imagedata r:id="rId368" o:title=""/>
          </v:shape>
          <o:OLEObject Type="Embed" ProgID="Equation.DSMT4" ShapeID="_x0000_i1205" DrawAspect="Content" ObjectID="_1684385957" r:id="rId369"/>
        </w:object>
      </w:r>
      <w:r w:rsidRPr="004F5B76">
        <w:rPr>
          <w:rFonts w:hAnsi="宋体"/>
          <w:szCs w:val="21"/>
        </w:rPr>
        <w:t>处</w:t>
      </w:r>
      <w:r w:rsidR="005C2FA6">
        <w:rPr>
          <w:rFonts w:hAnsi="宋体" w:hint="eastAsia"/>
          <w:szCs w:val="21"/>
        </w:rPr>
        <w:t>有最大利润</w:t>
      </w:r>
      <w:r w:rsidR="00677BC8" w:rsidRPr="00677BC8">
        <w:rPr>
          <w:position w:val="-6"/>
        </w:rPr>
        <w:object w:dxaOrig="3820" w:dyaOrig="320">
          <v:shape id="_x0000_i1206" type="#_x0000_t75" style="width:190.95pt;height:16.3pt" o:ole="">
            <v:imagedata r:id="rId370" o:title=""/>
          </v:shape>
          <o:OLEObject Type="Embed" ProgID="Equation.DSMT4" ShapeID="_x0000_i1206" DrawAspect="Content" ObjectID="_1684385958" r:id="rId371"/>
        </w:object>
      </w:r>
      <w:r w:rsidR="005C2FA6">
        <w:rPr>
          <w:rFonts w:hint="eastAsia"/>
          <w:szCs w:val="21"/>
        </w:rPr>
        <w:t>（万元）．</w:t>
      </w:r>
    </w:p>
    <w:p w:rsidR="004C361D" w:rsidRPr="005C2FA6" w:rsidRDefault="004C361D" w:rsidP="005C2FA6">
      <w:pPr>
        <w:ind w:leftChars="200" w:left="960" w:hangingChars="200" w:hanging="480"/>
        <w:rPr>
          <w:rFonts w:hAnsi="宋体"/>
          <w:szCs w:val="21"/>
        </w:rPr>
      </w:pPr>
      <w:r w:rsidRPr="004F5B76">
        <w:rPr>
          <w:szCs w:val="21"/>
        </w:rPr>
        <w:t>(2)</w:t>
      </w:r>
      <w:r w:rsidRPr="004F5B76">
        <w:rPr>
          <w:rFonts w:hint="eastAsia"/>
          <w:szCs w:val="21"/>
        </w:rPr>
        <w:t xml:space="preserve"> </w:t>
      </w:r>
      <w:r w:rsidRPr="004F5B76">
        <w:rPr>
          <w:rFonts w:hAnsi="宋体"/>
          <w:szCs w:val="21"/>
        </w:rPr>
        <w:t>若两地的销售单价无差别</w:t>
      </w:r>
      <w:r w:rsidRPr="004F5B76">
        <w:rPr>
          <w:szCs w:val="21"/>
        </w:rPr>
        <w:t>,</w:t>
      </w:r>
      <w:r w:rsidRPr="004F5B76">
        <w:rPr>
          <w:rFonts w:hint="eastAsia"/>
          <w:szCs w:val="21"/>
        </w:rPr>
        <w:t xml:space="preserve"> </w:t>
      </w:r>
      <w:r w:rsidRPr="004F5B76">
        <w:rPr>
          <w:rFonts w:hAnsi="宋体"/>
          <w:szCs w:val="21"/>
        </w:rPr>
        <w:t>即</w:t>
      </w:r>
      <w:r w:rsidR="00677BC8" w:rsidRPr="00677BC8">
        <w:rPr>
          <w:position w:val="-12"/>
        </w:rPr>
        <w:object w:dxaOrig="680" w:dyaOrig="360">
          <v:shape id="_x0000_i1207" type="#_x0000_t75" style="width:33.8pt;height:18.15pt" o:ole="">
            <v:imagedata r:id="rId372" o:title=""/>
          </v:shape>
          <o:OLEObject Type="Embed" ProgID="Equation.DSMT4" ShapeID="_x0000_i1207" DrawAspect="Content" ObjectID="_1684385959" r:id="rId373"/>
        </w:object>
      </w:r>
      <w:r w:rsidRPr="004F5B76">
        <w:rPr>
          <w:szCs w:val="21"/>
        </w:rPr>
        <w:t>,</w:t>
      </w:r>
      <w:r w:rsidRPr="004F5B76">
        <w:rPr>
          <w:rFonts w:hAnsi="宋体"/>
          <w:szCs w:val="21"/>
        </w:rPr>
        <w:t>于是得</w:t>
      </w:r>
      <w:r w:rsidR="00677BC8" w:rsidRPr="00677BC8">
        <w:rPr>
          <w:position w:val="-12"/>
        </w:rPr>
        <w:object w:dxaOrig="1200" w:dyaOrig="360">
          <v:shape id="_x0000_i1208" type="#_x0000_t75" style="width:60.1pt;height:18.15pt" o:ole="">
            <v:imagedata r:id="rId374" o:title=""/>
          </v:shape>
          <o:OLEObject Type="Embed" ProgID="Equation.DSMT4" ShapeID="_x0000_i1208" DrawAspect="Content" ObjectID="_1684385960" r:id="rId375"/>
        </w:object>
      </w:r>
      <w:r w:rsidRPr="004F5B76">
        <w:rPr>
          <w:szCs w:val="21"/>
        </w:rPr>
        <w:t>,</w:t>
      </w:r>
      <w:r w:rsidRPr="004F5B76">
        <w:rPr>
          <w:rFonts w:hint="eastAsia"/>
          <w:szCs w:val="21"/>
        </w:rPr>
        <w:t xml:space="preserve"> </w:t>
      </w:r>
      <w:r w:rsidRPr="004F5B76">
        <w:rPr>
          <w:rFonts w:hAnsi="宋体"/>
          <w:szCs w:val="21"/>
        </w:rPr>
        <w:t>在此约束条件下求</w:t>
      </w:r>
      <w:r w:rsidR="00677BC8" w:rsidRPr="00025957">
        <w:rPr>
          <w:position w:val="-4"/>
        </w:rPr>
        <w:object w:dxaOrig="200" w:dyaOrig="260">
          <v:shape id="_x0000_i1209" type="#_x0000_t75" style="width:10pt;height:13.15pt" o:ole="">
            <v:imagedata r:id="rId376" o:title=""/>
          </v:shape>
          <o:OLEObject Type="Embed" ProgID="Equation.DSMT4" ShapeID="_x0000_i1209" DrawAspect="Content" ObjectID="_1684385961" r:id="rId377"/>
        </w:object>
      </w:r>
      <w:r w:rsidRPr="004F5B76">
        <w:rPr>
          <w:rFonts w:hAnsi="宋体"/>
          <w:szCs w:val="21"/>
        </w:rPr>
        <w:t>的最值</w:t>
      </w:r>
      <w:r w:rsidR="005C2FA6">
        <w:rPr>
          <w:rFonts w:hAnsi="宋体" w:hint="eastAsia"/>
          <w:szCs w:val="21"/>
        </w:rPr>
        <w:t>．</w:t>
      </w:r>
      <w:r w:rsidRPr="004F5B76">
        <w:rPr>
          <w:rFonts w:hAnsi="宋体" w:hint="eastAsia"/>
          <w:szCs w:val="21"/>
        </w:rPr>
        <w:t>构造</w:t>
      </w:r>
      <w:r w:rsidR="005C2FA6" w:rsidRPr="005C2FA6">
        <w:rPr>
          <w:rFonts w:hAnsi="宋体" w:hint="eastAsia"/>
          <w:szCs w:val="21"/>
        </w:rPr>
        <w:t>拉格朗日</w:t>
      </w:r>
      <w:r w:rsidRPr="004F5B76">
        <w:rPr>
          <w:rFonts w:hAnsi="宋体" w:hint="eastAsia"/>
          <w:szCs w:val="21"/>
        </w:rPr>
        <w:t>函数</w:t>
      </w:r>
    </w:p>
    <w:p w:rsidR="004C361D" w:rsidRPr="004F5B76" w:rsidRDefault="00677BC8" w:rsidP="005C2FA6">
      <w:pPr>
        <w:ind w:leftChars="200" w:left="480"/>
        <w:jc w:val="center"/>
        <w:rPr>
          <w:szCs w:val="21"/>
        </w:rPr>
      </w:pPr>
      <w:r w:rsidRPr="00677BC8">
        <w:rPr>
          <w:position w:val="-12"/>
        </w:rPr>
        <w:object w:dxaOrig="5860" w:dyaOrig="380">
          <v:shape id="_x0000_i1210" type="#_x0000_t75" style="width:293pt;height:18.8pt" o:ole="">
            <v:imagedata r:id="rId378" o:title=""/>
          </v:shape>
          <o:OLEObject Type="Embed" ProgID="Equation.DSMT4" ShapeID="_x0000_i1210" DrawAspect="Content" ObjectID="_1684385962" r:id="rId379"/>
        </w:object>
      </w:r>
    </w:p>
    <w:p w:rsidR="004C361D" w:rsidRPr="004F5B76" w:rsidRDefault="004C361D" w:rsidP="005C2FA6">
      <w:pPr>
        <w:ind w:leftChars="400" w:left="960"/>
        <w:rPr>
          <w:szCs w:val="21"/>
        </w:rPr>
      </w:pPr>
      <w:r w:rsidRPr="004F5B76">
        <w:rPr>
          <w:rFonts w:hint="eastAsia"/>
          <w:szCs w:val="21"/>
        </w:rPr>
        <w:t>令</w:t>
      </w:r>
    </w:p>
    <w:p w:rsidR="004C361D" w:rsidRPr="004F5B76" w:rsidRDefault="00677BC8" w:rsidP="005C2FA6">
      <w:pPr>
        <w:ind w:leftChars="400" w:left="960"/>
        <w:jc w:val="center"/>
        <w:rPr>
          <w:szCs w:val="21"/>
        </w:rPr>
      </w:pPr>
      <w:r w:rsidRPr="00677BC8">
        <w:rPr>
          <w:position w:val="-100"/>
        </w:rPr>
        <w:object w:dxaOrig="2580" w:dyaOrig="2120">
          <v:shape id="_x0000_i1211" type="#_x0000_t75" style="width:128.95pt;height:105.8pt" o:ole="">
            <v:imagedata r:id="rId380" o:title=""/>
          </v:shape>
          <o:OLEObject Type="Embed" ProgID="Equation.DSMT4" ShapeID="_x0000_i1211" DrawAspect="Content" ObjectID="_1684385963" r:id="rId381"/>
        </w:object>
      </w:r>
    </w:p>
    <w:p w:rsidR="004C361D" w:rsidRPr="004F5B76" w:rsidRDefault="004C361D" w:rsidP="005C2FA6">
      <w:pPr>
        <w:ind w:leftChars="400" w:left="960"/>
        <w:rPr>
          <w:szCs w:val="21"/>
        </w:rPr>
      </w:pPr>
      <w:r w:rsidRPr="004F5B76">
        <w:rPr>
          <w:rFonts w:hAnsi="宋体"/>
          <w:szCs w:val="21"/>
        </w:rPr>
        <w:t>解得</w:t>
      </w:r>
      <w:r w:rsidR="00677BC8" w:rsidRPr="00677BC8">
        <w:rPr>
          <w:position w:val="-12"/>
        </w:rPr>
        <w:object w:dxaOrig="1300" w:dyaOrig="360">
          <v:shape id="_x0000_i1212" type="#_x0000_t75" style="width:65.1pt;height:18.15pt" o:ole="">
            <v:imagedata r:id="rId382" o:title=""/>
          </v:shape>
          <o:OLEObject Type="Embed" ProgID="Equation.DSMT4" ShapeID="_x0000_i1212" DrawAspect="Content" ObjectID="_1684385964" r:id="rId383"/>
        </w:object>
      </w:r>
      <w:r w:rsidRPr="004F5B76">
        <w:rPr>
          <w:rFonts w:hAnsi="宋体"/>
          <w:szCs w:val="21"/>
        </w:rPr>
        <w:t>，在</w:t>
      </w:r>
      <w:r w:rsidR="00677BC8" w:rsidRPr="00677BC8">
        <w:rPr>
          <w:position w:val="-12"/>
        </w:rPr>
        <w:object w:dxaOrig="1300" w:dyaOrig="360">
          <v:shape id="_x0000_i1213" type="#_x0000_t75" style="width:65.1pt;height:18.15pt" o:ole="">
            <v:imagedata r:id="rId384" o:title=""/>
          </v:shape>
          <o:OLEObject Type="Embed" ProgID="Equation.DSMT4" ShapeID="_x0000_i1213" DrawAspect="Content" ObjectID="_1684385965" r:id="rId385"/>
        </w:object>
      </w:r>
      <w:r w:rsidRPr="004F5B76">
        <w:rPr>
          <w:rFonts w:hAnsi="宋体"/>
          <w:szCs w:val="21"/>
        </w:rPr>
        <w:t>的范围内驻点唯一</w:t>
      </w:r>
      <w:r w:rsidR="005C2FA6">
        <w:rPr>
          <w:rFonts w:hint="eastAsia"/>
          <w:szCs w:val="21"/>
        </w:rPr>
        <w:t>，</w:t>
      </w:r>
      <w:r w:rsidRPr="004F5B76">
        <w:rPr>
          <w:rFonts w:hAnsi="宋体"/>
          <w:szCs w:val="21"/>
        </w:rPr>
        <w:t>且实际问题在</w:t>
      </w:r>
      <w:r w:rsidR="00677BC8" w:rsidRPr="00677BC8">
        <w:rPr>
          <w:position w:val="-12"/>
        </w:rPr>
        <w:object w:dxaOrig="1300" w:dyaOrig="360">
          <v:shape id="_x0000_i1214" type="#_x0000_t75" style="width:65.1pt;height:18.15pt" o:ole="">
            <v:imagedata r:id="rId386" o:title=""/>
          </v:shape>
          <o:OLEObject Type="Embed" ProgID="Equation.DSMT4" ShapeID="_x0000_i1214" DrawAspect="Content" ObjectID="_1684385966" r:id="rId387"/>
        </w:object>
      </w:r>
      <w:r w:rsidRPr="004F5B76">
        <w:rPr>
          <w:rFonts w:hAnsi="宋体"/>
          <w:szCs w:val="21"/>
        </w:rPr>
        <w:t>范围内必有最大值</w:t>
      </w:r>
      <w:r w:rsidRPr="004F5B76">
        <w:rPr>
          <w:szCs w:val="21"/>
        </w:rPr>
        <w:t>,</w:t>
      </w:r>
      <w:r w:rsidRPr="004F5B76">
        <w:rPr>
          <w:rFonts w:hAnsi="宋体"/>
          <w:szCs w:val="21"/>
        </w:rPr>
        <w:t>故在</w:t>
      </w:r>
      <w:r w:rsidR="00677BC8" w:rsidRPr="00677BC8">
        <w:rPr>
          <w:position w:val="-12"/>
        </w:rPr>
        <w:object w:dxaOrig="1300" w:dyaOrig="360">
          <v:shape id="_x0000_i1215" type="#_x0000_t75" style="width:65.1pt;height:18.15pt" o:ole="">
            <v:imagedata r:id="rId388" o:title=""/>
          </v:shape>
          <o:OLEObject Type="Embed" ProgID="Equation.DSMT4" ShapeID="_x0000_i1215" DrawAspect="Content" ObjectID="_1684385967" r:id="rId389"/>
        </w:object>
      </w:r>
      <w:r w:rsidRPr="004F5B76">
        <w:rPr>
          <w:rFonts w:hAnsi="宋体"/>
          <w:szCs w:val="21"/>
        </w:rPr>
        <w:t>处</w:t>
      </w:r>
      <w:r w:rsidR="005C2FA6">
        <w:rPr>
          <w:rFonts w:hAnsi="宋体" w:hint="eastAsia"/>
          <w:szCs w:val="21"/>
        </w:rPr>
        <w:t>有最大利润</w:t>
      </w:r>
      <w:r w:rsidR="00677BC8" w:rsidRPr="00677BC8">
        <w:rPr>
          <w:position w:val="-6"/>
        </w:rPr>
        <w:object w:dxaOrig="3840" w:dyaOrig="320">
          <v:shape id="_x0000_i1216" type="#_x0000_t75" style="width:191.6pt;height:16.3pt" o:ole="">
            <v:imagedata r:id="rId390" o:title=""/>
          </v:shape>
          <o:OLEObject Type="Embed" ProgID="Equation.DSMT4" ShapeID="_x0000_i1216" DrawAspect="Content" ObjectID="_1684385968" r:id="rId391"/>
        </w:object>
      </w:r>
      <w:r w:rsidR="005C2FA6">
        <w:rPr>
          <w:rFonts w:hint="eastAsia"/>
          <w:szCs w:val="21"/>
        </w:rPr>
        <w:t>（万元）．</w:t>
      </w:r>
    </w:p>
    <w:p w:rsidR="004C361D" w:rsidRDefault="004C361D" w:rsidP="004C361D">
      <w:pPr>
        <w:rPr>
          <w:szCs w:val="21"/>
        </w:rPr>
      </w:pPr>
    </w:p>
    <w:p w:rsidR="005C2FA6" w:rsidRPr="00FC67DE" w:rsidRDefault="005C2FA6" w:rsidP="004C361D">
      <w:pPr>
        <w:rPr>
          <w:szCs w:val="21"/>
        </w:rPr>
      </w:pPr>
    </w:p>
    <w:p w:rsidR="004C361D" w:rsidRPr="00FC67DE" w:rsidRDefault="004C361D" w:rsidP="004C361D">
      <w:pPr>
        <w:pStyle w:val="1"/>
      </w:pPr>
      <w:r w:rsidRPr="00FC67DE">
        <w:t>六、</w:t>
      </w:r>
      <w:r>
        <w:rPr>
          <w:rFonts w:hint="eastAsia"/>
        </w:rPr>
        <w:t>（</w:t>
      </w:r>
      <w:r w:rsidRPr="00FC67DE">
        <w:t>本题满分7分</w:t>
      </w:r>
      <w:r>
        <w:rPr>
          <w:rFonts w:hint="eastAsia"/>
        </w:rPr>
        <w:t>）</w:t>
      </w:r>
    </w:p>
    <w:p w:rsidR="004C361D" w:rsidRPr="00FC67DE" w:rsidRDefault="004C361D" w:rsidP="004C361D">
      <w:pPr>
        <w:ind w:firstLineChars="200" w:firstLine="480"/>
      </w:pPr>
      <w:r w:rsidRPr="00FC67DE">
        <w:rPr>
          <w:rFonts w:hAnsi="宋体"/>
        </w:rPr>
        <w:t>求函数</w:t>
      </w:r>
      <w:r w:rsidR="00677BC8" w:rsidRPr="00677BC8">
        <w:rPr>
          <w:position w:val="-10"/>
        </w:rPr>
        <w:object w:dxaOrig="1860" w:dyaOrig="520">
          <v:shape id="_x0000_i1217" type="#_x0000_t75" style="width:92.65pt;height:25.65pt" o:ole="">
            <v:imagedata r:id="rId392" o:title=""/>
          </v:shape>
          <o:OLEObject Type="Embed" ProgID="Equation.DSMT4" ShapeID="_x0000_i1217" DrawAspect="Content" ObjectID="_1684385969" r:id="rId393"/>
        </w:object>
      </w:r>
      <w:r w:rsidRPr="00FC67DE">
        <w:rPr>
          <w:rFonts w:hAnsi="宋体"/>
        </w:rPr>
        <w:t>的单调区间和极值，并求该函数图形的渐近线</w:t>
      </w:r>
      <w:r w:rsidRPr="00FC67DE">
        <w:t>.</w:t>
      </w:r>
    </w:p>
    <w:p w:rsidR="00CE23A7" w:rsidRDefault="00CE23A7" w:rsidP="00CE23A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4F5B76" w:rsidRDefault="00CE23A7" w:rsidP="00250657"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="004C361D" w:rsidRPr="004F5B76">
        <w:rPr>
          <w:rFonts w:hAnsi="宋体"/>
        </w:rPr>
        <w:t>对</w:t>
      </w:r>
      <w:r w:rsidR="00677BC8" w:rsidRPr="00025957">
        <w:rPr>
          <w:position w:val="-4"/>
        </w:rPr>
        <w:object w:dxaOrig="200" w:dyaOrig="200">
          <v:shape id="_x0000_i1218" type="#_x0000_t75" style="width:10pt;height:10pt" o:ole="">
            <v:imagedata r:id="rId394" o:title=""/>
          </v:shape>
          <o:OLEObject Type="Embed" ProgID="Equation.DSMT4" ShapeID="_x0000_i1218" DrawAspect="Content" ObjectID="_1684385970" r:id="rId395"/>
        </w:object>
      </w:r>
      <w:r w:rsidR="004C361D" w:rsidRPr="004F5B76">
        <w:rPr>
          <w:rFonts w:hAnsi="宋体"/>
        </w:rPr>
        <w:t>求导</w:t>
      </w:r>
      <w:r w:rsidR="00250657">
        <w:rPr>
          <w:rFonts w:hAnsi="宋体" w:hint="eastAsia"/>
        </w:rPr>
        <w:t>得</w:t>
      </w:r>
      <w:r w:rsidR="00677BC8" w:rsidRPr="00677BC8">
        <w:rPr>
          <w:position w:val="-24"/>
        </w:rPr>
        <w:object w:dxaOrig="1920" w:dyaOrig="660">
          <v:shape id="_x0000_i1219" type="#_x0000_t75" style="width:96.4pt;height:32.55pt" o:ole="">
            <v:imagedata r:id="rId396" o:title=""/>
          </v:shape>
          <o:OLEObject Type="Embed" ProgID="Equation.DSMT4" ShapeID="_x0000_i1219" DrawAspect="Content" ObjectID="_1684385971" r:id="rId397"/>
        </w:object>
      </w:r>
      <w:r w:rsidR="00250657">
        <w:rPr>
          <w:rFonts w:hint="eastAsia"/>
        </w:rPr>
        <w:t>．</w:t>
      </w:r>
      <w:r w:rsidR="004C361D" w:rsidRPr="004F5B76">
        <w:rPr>
          <w:rFonts w:hAnsi="宋体" w:hint="eastAsia"/>
        </w:rPr>
        <w:t>令</w:t>
      </w:r>
      <w:r w:rsidR="00677BC8" w:rsidRPr="00677BC8">
        <w:rPr>
          <w:position w:val="-10"/>
        </w:rPr>
        <w:object w:dxaOrig="620" w:dyaOrig="320">
          <v:shape id="_x0000_i1220" type="#_x0000_t75" style="width:31.3pt;height:16.3pt" o:ole="">
            <v:imagedata r:id="rId398" o:title=""/>
          </v:shape>
          <o:OLEObject Type="Embed" ProgID="Equation.DSMT4" ShapeID="_x0000_i1220" DrawAspect="Content" ObjectID="_1684385972" r:id="rId399"/>
        </w:object>
      </w:r>
      <w:r w:rsidR="004C361D" w:rsidRPr="004F5B76">
        <w:rPr>
          <w:rFonts w:hint="eastAsia"/>
        </w:rPr>
        <w:t>，</w:t>
      </w:r>
      <w:r w:rsidR="004C361D" w:rsidRPr="004F5B76">
        <w:rPr>
          <w:rFonts w:hAnsi="宋体"/>
        </w:rPr>
        <w:t>得驻点</w:t>
      </w:r>
      <w:r w:rsidR="00677BC8" w:rsidRPr="00677BC8">
        <w:rPr>
          <w:position w:val="-12"/>
        </w:rPr>
        <w:object w:dxaOrig="1420" w:dyaOrig="360">
          <v:shape id="_x0000_i1221" type="#_x0000_t75" style="width:70.75pt;height:18.15pt" o:ole="">
            <v:imagedata r:id="rId400" o:title=""/>
          </v:shape>
          <o:OLEObject Type="Embed" ProgID="Equation.DSMT4" ShapeID="_x0000_i1221" DrawAspect="Content" ObjectID="_1684385973" r:id="rId401"/>
        </w:object>
      </w:r>
      <w:r w:rsidR="00250657">
        <w:rPr>
          <w:rFonts w:hint="eastAsia"/>
        </w:rPr>
        <w:t>．</w:t>
      </w:r>
      <w:r w:rsidR="004C361D" w:rsidRPr="004F5B76">
        <w:rPr>
          <w:rFonts w:hAnsi="宋体"/>
        </w:rPr>
        <w:t>列表</w:t>
      </w:r>
    </w:p>
    <w:tbl>
      <w:tblPr>
        <w:tblW w:w="5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/>
      </w:tblPr>
      <w:tblGrid>
        <w:gridCol w:w="766"/>
        <w:gridCol w:w="1390"/>
        <w:gridCol w:w="1054"/>
        <w:gridCol w:w="1216"/>
        <w:gridCol w:w="928"/>
        <w:gridCol w:w="1250"/>
      </w:tblGrid>
      <w:tr w:rsidR="004C361D" w:rsidRPr="004F5B76" w:rsidTr="00250657">
        <w:trPr>
          <w:trHeight w:val="742"/>
          <w:jc w:val="center"/>
        </w:trPr>
        <w:tc>
          <w:tcPr>
            <w:tcW w:w="0" w:type="auto"/>
            <w:vAlign w:val="center"/>
          </w:tcPr>
          <w:p w:rsidR="004C361D" w:rsidRPr="004F5B76" w:rsidRDefault="00677BC8" w:rsidP="00677BC8">
            <w:pPr>
              <w:ind w:leftChars="200" w:left="480"/>
              <w:jc w:val="center"/>
            </w:pPr>
            <w:r w:rsidRPr="00025957">
              <w:rPr>
                <w:position w:val="-4"/>
              </w:rPr>
              <w:object w:dxaOrig="200" w:dyaOrig="200">
                <v:shape id="_x0000_i1222" type="#_x0000_t75" style="width:10pt;height:10pt" o:ole="">
                  <v:imagedata r:id="rId402" o:title=""/>
                </v:shape>
                <o:OLEObject Type="Embed" ProgID="Equation.DSMT4" ShapeID="_x0000_i1222" DrawAspect="Content" ObjectID="_1684385974" r:id="rId403"/>
              </w:object>
            </w:r>
          </w:p>
        </w:tc>
        <w:tc>
          <w:tcPr>
            <w:tcW w:w="0" w:type="auto"/>
            <w:vAlign w:val="center"/>
          </w:tcPr>
          <w:p w:rsidR="004C361D" w:rsidRPr="004F5B76" w:rsidRDefault="00677BC8" w:rsidP="00677BC8">
            <w:pPr>
              <w:ind w:leftChars="200" w:left="480"/>
              <w:jc w:val="center"/>
            </w:pPr>
            <w:r w:rsidRPr="00677BC8">
              <w:rPr>
                <w:position w:val="-14"/>
              </w:rPr>
              <w:object w:dxaOrig="900" w:dyaOrig="400">
                <v:shape id="_x0000_i1223" type="#_x0000_t75" style="width:45.1pt;height:20.05pt" o:ole="">
                  <v:imagedata r:id="rId404" o:title=""/>
                </v:shape>
                <o:OLEObject Type="Embed" ProgID="Equation.DSMT4" ShapeID="_x0000_i1223" DrawAspect="Content" ObjectID="_1684385975" r:id="rId405"/>
              </w:object>
            </w:r>
          </w:p>
        </w:tc>
        <w:tc>
          <w:tcPr>
            <w:tcW w:w="0" w:type="auto"/>
            <w:vAlign w:val="center"/>
          </w:tcPr>
          <w:p w:rsidR="004C361D" w:rsidRPr="004F5B76" w:rsidRDefault="004C361D" w:rsidP="00250657">
            <w:pPr>
              <w:ind w:leftChars="200" w:left="480"/>
              <w:jc w:val="center"/>
            </w:pPr>
            <w:r w:rsidRPr="004F5B76">
              <w:t>-1</w:t>
            </w:r>
          </w:p>
        </w:tc>
        <w:tc>
          <w:tcPr>
            <w:tcW w:w="0" w:type="auto"/>
            <w:vAlign w:val="center"/>
          </w:tcPr>
          <w:p w:rsidR="004C361D" w:rsidRPr="004F5B76" w:rsidRDefault="00677BC8" w:rsidP="00677BC8">
            <w:pPr>
              <w:ind w:leftChars="200" w:left="480"/>
              <w:jc w:val="center"/>
            </w:pPr>
            <w:r w:rsidRPr="00677BC8">
              <w:rPr>
                <w:position w:val="-14"/>
              </w:rPr>
              <w:object w:dxaOrig="720" w:dyaOrig="400">
                <v:shape id="_x0000_i1224" type="#_x0000_t75" style="width:36.3pt;height:20.05pt" o:ole="">
                  <v:imagedata r:id="rId406" o:title=""/>
                </v:shape>
                <o:OLEObject Type="Embed" ProgID="Equation.DSMT4" ShapeID="_x0000_i1224" DrawAspect="Content" ObjectID="_1684385976" r:id="rId407"/>
              </w:object>
            </w:r>
          </w:p>
        </w:tc>
        <w:tc>
          <w:tcPr>
            <w:tcW w:w="0" w:type="auto"/>
            <w:vAlign w:val="center"/>
          </w:tcPr>
          <w:p w:rsidR="004C361D" w:rsidRPr="004F5B76" w:rsidRDefault="004C361D" w:rsidP="00250657">
            <w:pPr>
              <w:ind w:leftChars="200" w:left="480"/>
              <w:jc w:val="center"/>
            </w:pPr>
            <w:r w:rsidRPr="004F5B76">
              <w:t>0</w:t>
            </w:r>
          </w:p>
        </w:tc>
        <w:tc>
          <w:tcPr>
            <w:tcW w:w="0" w:type="auto"/>
            <w:vAlign w:val="center"/>
          </w:tcPr>
          <w:p w:rsidR="004C361D" w:rsidRPr="004F5B76" w:rsidRDefault="00677BC8" w:rsidP="00677BC8">
            <w:pPr>
              <w:ind w:leftChars="200" w:left="480"/>
              <w:jc w:val="center"/>
            </w:pPr>
            <w:r w:rsidRPr="00677BC8">
              <w:rPr>
                <w:position w:val="-14"/>
              </w:rPr>
              <w:object w:dxaOrig="760" w:dyaOrig="400">
                <v:shape id="_x0000_i1225" type="#_x0000_t75" style="width:38.2pt;height:20.05pt" o:ole="">
                  <v:imagedata r:id="rId408" o:title=""/>
                </v:shape>
                <o:OLEObject Type="Embed" ProgID="Equation.DSMT4" ShapeID="_x0000_i1225" DrawAspect="Content" ObjectID="_1684385977" r:id="rId409"/>
              </w:object>
            </w:r>
          </w:p>
        </w:tc>
      </w:tr>
      <w:tr w:rsidR="004C361D" w:rsidRPr="004F5B76" w:rsidTr="00250657">
        <w:trPr>
          <w:trHeight w:val="742"/>
          <w:jc w:val="center"/>
        </w:trPr>
        <w:tc>
          <w:tcPr>
            <w:tcW w:w="0" w:type="auto"/>
            <w:vAlign w:val="center"/>
          </w:tcPr>
          <w:p w:rsidR="004C361D" w:rsidRPr="004F5B76" w:rsidRDefault="00677BC8" w:rsidP="00677BC8">
            <w:pPr>
              <w:ind w:leftChars="200" w:left="480"/>
              <w:jc w:val="center"/>
            </w:pPr>
            <w:r w:rsidRPr="00677BC8">
              <w:rPr>
                <w:position w:val="-10"/>
              </w:rPr>
              <w:object w:dxaOrig="279" w:dyaOrig="320">
                <v:shape id="_x0000_i1226" type="#_x0000_t75" style="width:13.75pt;height:16.3pt" o:ole="">
                  <v:imagedata r:id="rId410" o:title=""/>
                </v:shape>
                <o:OLEObject Type="Embed" ProgID="Equation.DSMT4" ShapeID="_x0000_i1226" DrawAspect="Content" ObjectID="_1684385978" r:id="rId411"/>
              </w:object>
            </w:r>
          </w:p>
        </w:tc>
        <w:tc>
          <w:tcPr>
            <w:tcW w:w="0" w:type="auto"/>
            <w:vAlign w:val="center"/>
          </w:tcPr>
          <w:p w:rsidR="004C361D" w:rsidRPr="004F5B76" w:rsidRDefault="004C361D" w:rsidP="00250657">
            <w:pPr>
              <w:ind w:leftChars="200" w:left="480"/>
              <w:jc w:val="center"/>
            </w:pPr>
            <w:r w:rsidRPr="004F5B76">
              <w:t>+</w:t>
            </w:r>
          </w:p>
        </w:tc>
        <w:tc>
          <w:tcPr>
            <w:tcW w:w="0" w:type="auto"/>
            <w:vAlign w:val="center"/>
          </w:tcPr>
          <w:p w:rsidR="004C361D" w:rsidRPr="004F5B76" w:rsidRDefault="004C361D" w:rsidP="00250657">
            <w:pPr>
              <w:ind w:leftChars="200" w:left="480"/>
              <w:jc w:val="center"/>
            </w:pPr>
            <w:r w:rsidRPr="004F5B76">
              <w:t>0</w:t>
            </w:r>
          </w:p>
        </w:tc>
        <w:tc>
          <w:tcPr>
            <w:tcW w:w="0" w:type="auto"/>
            <w:vAlign w:val="center"/>
          </w:tcPr>
          <w:p w:rsidR="004C361D" w:rsidRPr="004F5B76" w:rsidRDefault="004C361D" w:rsidP="00250657">
            <w:pPr>
              <w:ind w:leftChars="200" w:left="480"/>
              <w:jc w:val="center"/>
            </w:pPr>
            <w:r w:rsidRPr="004F5B76">
              <w:t>-</w:t>
            </w:r>
          </w:p>
        </w:tc>
        <w:tc>
          <w:tcPr>
            <w:tcW w:w="0" w:type="auto"/>
            <w:vAlign w:val="center"/>
          </w:tcPr>
          <w:p w:rsidR="004C361D" w:rsidRPr="004F5B76" w:rsidRDefault="004C361D" w:rsidP="00250657">
            <w:pPr>
              <w:ind w:leftChars="200" w:left="480"/>
              <w:jc w:val="center"/>
            </w:pPr>
            <w:r w:rsidRPr="004F5B76">
              <w:t>0</w:t>
            </w:r>
          </w:p>
        </w:tc>
        <w:tc>
          <w:tcPr>
            <w:tcW w:w="0" w:type="auto"/>
            <w:vAlign w:val="center"/>
          </w:tcPr>
          <w:p w:rsidR="004C361D" w:rsidRPr="004F5B76" w:rsidRDefault="004C361D" w:rsidP="00250657">
            <w:pPr>
              <w:ind w:leftChars="200" w:left="480"/>
              <w:jc w:val="center"/>
            </w:pPr>
            <w:r w:rsidRPr="004F5B76">
              <w:t>+</w:t>
            </w:r>
          </w:p>
        </w:tc>
      </w:tr>
      <w:tr w:rsidR="004C361D" w:rsidRPr="004F5B76" w:rsidTr="00250657">
        <w:trPr>
          <w:trHeight w:val="760"/>
          <w:jc w:val="center"/>
        </w:trPr>
        <w:tc>
          <w:tcPr>
            <w:tcW w:w="0" w:type="auto"/>
            <w:vAlign w:val="center"/>
          </w:tcPr>
          <w:p w:rsidR="004C361D" w:rsidRPr="004F5B76" w:rsidRDefault="00677BC8" w:rsidP="00677BC8">
            <w:pPr>
              <w:ind w:leftChars="200" w:left="480"/>
              <w:jc w:val="center"/>
            </w:pPr>
            <w:r w:rsidRPr="00677BC8">
              <w:rPr>
                <w:position w:val="-10"/>
              </w:rPr>
              <w:object w:dxaOrig="220" w:dyaOrig="260">
                <v:shape id="_x0000_i1227" type="#_x0000_t75" style="width:10.65pt;height:13.15pt" o:ole="">
                  <v:imagedata r:id="rId412" o:title=""/>
                </v:shape>
                <o:OLEObject Type="Embed" ProgID="Equation.DSMT4" ShapeID="_x0000_i1227" DrawAspect="Content" ObjectID="_1684385979" r:id="rId413"/>
              </w:object>
            </w:r>
          </w:p>
        </w:tc>
        <w:tc>
          <w:tcPr>
            <w:tcW w:w="0" w:type="auto"/>
            <w:vAlign w:val="center"/>
          </w:tcPr>
          <w:p w:rsidR="004C361D" w:rsidRPr="004F5B76" w:rsidRDefault="00677BC8" w:rsidP="00677BC8">
            <w:pPr>
              <w:ind w:leftChars="200" w:left="480"/>
              <w:jc w:val="center"/>
            </w:pPr>
            <w:r w:rsidRPr="00677BC8">
              <w:rPr>
                <w:position w:val="-6"/>
              </w:rPr>
              <w:object w:dxaOrig="300" w:dyaOrig="320">
                <v:shape id="_x0000_i1228" type="#_x0000_t75" style="width:15.05pt;height:16.3pt" o:ole="">
                  <v:imagedata r:id="rId414" o:title=""/>
                </v:shape>
                <o:OLEObject Type="Embed" ProgID="Equation.DSMT4" ShapeID="_x0000_i1228" DrawAspect="Content" ObjectID="_1684385980" r:id="rId415"/>
              </w:object>
            </w:r>
          </w:p>
        </w:tc>
        <w:tc>
          <w:tcPr>
            <w:tcW w:w="0" w:type="auto"/>
            <w:vAlign w:val="center"/>
          </w:tcPr>
          <w:p w:rsidR="004C361D" w:rsidRPr="004F5B76" w:rsidRDefault="00677BC8" w:rsidP="00677BC8">
            <w:pPr>
              <w:ind w:leftChars="200" w:left="480"/>
              <w:jc w:val="center"/>
            </w:pPr>
            <w:r w:rsidRPr="00677BC8">
              <w:rPr>
                <w:position w:val="-6"/>
              </w:rPr>
              <w:object w:dxaOrig="560" w:dyaOrig="480">
                <v:shape id="_x0000_i1229" type="#_x0000_t75" style="width:28.15pt;height:24.4pt" o:ole="">
                  <v:imagedata r:id="rId416" o:title=""/>
                </v:shape>
                <o:OLEObject Type="Embed" ProgID="Equation.DSMT4" ShapeID="_x0000_i1229" DrawAspect="Content" ObjectID="_1684385981" r:id="rId417"/>
              </w:object>
            </w:r>
          </w:p>
        </w:tc>
        <w:tc>
          <w:tcPr>
            <w:tcW w:w="0" w:type="auto"/>
            <w:vAlign w:val="center"/>
          </w:tcPr>
          <w:p w:rsidR="004C361D" w:rsidRPr="004F5B76" w:rsidRDefault="00677BC8" w:rsidP="00677BC8">
            <w:pPr>
              <w:ind w:leftChars="200" w:left="480"/>
              <w:jc w:val="center"/>
            </w:pPr>
            <w:r w:rsidRPr="00677BC8">
              <w:rPr>
                <w:position w:val="-6"/>
              </w:rPr>
              <w:object w:dxaOrig="300" w:dyaOrig="320">
                <v:shape id="_x0000_i1230" type="#_x0000_t75" style="width:15.05pt;height:16.3pt" o:ole="">
                  <v:imagedata r:id="rId418" o:title=""/>
                </v:shape>
                <o:OLEObject Type="Embed" ProgID="Equation.DSMT4" ShapeID="_x0000_i1230" DrawAspect="Content" ObjectID="_1684385982" r:id="rId419"/>
              </w:object>
            </w:r>
          </w:p>
        </w:tc>
        <w:tc>
          <w:tcPr>
            <w:tcW w:w="0" w:type="auto"/>
            <w:vAlign w:val="center"/>
          </w:tcPr>
          <w:p w:rsidR="004C361D" w:rsidRPr="004F5B76" w:rsidRDefault="00677BC8" w:rsidP="00677BC8">
            <w:pPr>
              <w:ind w:leftChars="200" w:left="480"/>
              <w:jc w:val="center"/>
            </w:pPr>
            <w:r w:rsidRPr="00677BC8">
              <w:rPr>
                <w:position w:val="-6"/>
              </w:rPr>
              <w:object w:dxaOrig="440" w:dyaOrig="480">
                <v:shape id="_x0000_i1231" type="#_x0000_t75" style="width:21.9pt;height:24.4pt" o:ole="">
                  <v:imagedata r:id="rId420" o:title=""/>
                </v:shape>
                <o:OLEObject Type="Embed" ProgID="Equation.DSMT4" ShapeID="_x0000_i1231" DrawAspect="Content" ObjectID="_1684385983" r:id="rId421"/>
              </w:object>
            </w:r>
          </w:p>
        </w:tc>
        <w:tc>
          <w:tcPr>
            <w:tcW w:w="0" w:type="auto"/>
            <w:vAlign w:val="center"/>
          </w:tcPr>
          <w:p w:rsidR="004C361D" w:rsidRPr="004F5B76" w:rsidRDefault="00677BC8" w:rsidP="00677BC8">
            <w:pPr>
              <w:ind w:leftChars="200" w:left="480"/>
              <w:jc w:val="center"/>
            </w:pPr>
            <w:r w:rsidRPr="00677BC8">
              <w:rPr>
                <w:position w:val="-6"/>
              </w:rPr>
              <w:object w:dxaOrig="300" w:dyaOrig="320">
                <v:shape id="_x0000_i1232" type="#_x0000_t75" style="width:15.05pt;height:16.3pt" o:ole="">
                  <v:imagedata r:id="rId422" o:title=""/>
                </v:shape>
                <o:OLEObject Type="Embed" ProgID="Equation.DSMT4" ShapeID="_x0000_i1232" DrawAspect="Content" ObjectID="_1684385984" r:id="rId423"/>
              </w:object>
            </w:r>
          </w:p>
        </w:tc>
      </w:tr>
    </w:tbl>
    <w:p w:rsidR="004C361D" w:rsidRPr="00250657" w:rsidRDefault="00250657" w:rsidP="00250657">
      <w:pPr>
        <w:ind w:leftChars="200" w:left="480"/>
      </w:pPr>
      <w:r>
        <w:rPr>
          <w:rFonts w:hAnsi="宋体" w:hint="eastAsia"/>
        </w:rPr>
        <w:lastRenderedPageBreak/>
        <w:t>由此可见</w:t>
      </w:r>
      <w:r>
        <w:rPr>
          <w:rFonts w:hAnsi="宋体"/>
        </w:rPr>
        <w:t>，严格单调增</w:t>
      </w:r>
      <w:r w:rsidR="004C361D" w:rsidRPr="004F5B76">
        <w:rPr>
          <w:rFonts w:hAnsi="宋体"/>
        </w:rPr>
        <w:t>区间为</w:t>
      </w:r>
      <w:r w:rsidR="00677BC8" w:rsidRPr="00677BC8">
        <w:rPr>
          <w:position w:val="-14"/>
        </w:rPr>
        <w:object w:dxaOrig="900" w:dyaOrig="400">
          <v:shape id="_x0000_i1233" type="#_x0000_t75" style="width:45.1pt;height:20.05pt" o:ole="">
            <v:imagedata r:id="rId424" o:title=""/>
          </v:shape>
          <o:OLEObject Type="Embed" ProgID="Equation.DSMT4" ShapeID="_x0000_i1233" DrawAspect="Content" ObjectID="_1684385985" r:id="rId425"/>
        </w:object>
      </w:r>
      <w:r w:rsidR="004C361D" w:rsidRPr="004F5B76">
        <w:rPr>
          <w:rFonts w:hAnsi="宋体"/>
        </w:rPr>
        <w:t>与</w:t>
      </w:r>
      <w:r w:rsidR="00677BC8" w:rsidRPr="00677BC8">
        <w:rPr>
          <w:position w:val="-14"/>
        </w:rPr>
        <w:object w:dxaOrig="760" w:dyaOrig="400">
          <v:shape id="_x0000_i1234" type="#_x0000_t75" style="width:38.2pt;height:20.05pt" o:ole="">
            <v:imagedata r:id="rId426" o:title=""/>
          </v:shape>
          <o:OLEObject Type="Embed" ProgID="Equation.DSMT4" ShapeID="_x0000_i1234" DrawAspect="Content" ObjectID="_1684385986" r:id="rId427"/>
        </w:object>
      </w:r>
      <w:r>
        <w:rPr>
          <w:rFonts w:hAnsi="宋体"/>
        </w:rPr>
        <w:t>；严格单调减</w:t>
      </w:r>
      <w:r w:rsidR="004C361D" w:rsidRPr="004F5B76">
        <w:rPr>
          <w:rFonts w:hAnsi="宋体"/>
        </w:rPr>
        <w:t>区间为</w:t>
      </w:r>
      <w:r w:rsidR="00677BC8" w:rsidRPr="00677BC8">
        <w:rPr>
          <w:position w:val="-14"/>
        </w:rPr>
        <w:object w:dxaOrig="720" w:dyaOrig="400">
          <v:shape id="_x0000_i1235" type="#_x0000_t75" style="width:36.3pt;height:20.05pt" o:ole="">
            <v:imagedata r:id="rId428" o:title=""/>
          </v:shape>
          <o:OLEObject Type="Embed" ProgID="Equation.DSMT4" ShapeID="_x0000_i1235" DrawAspect="Content" ObjectID="_1684385987" r:id="rId429"/>
        </w:object>
      </w:r>
      <w:r w:rsidR="004C361D" w:rsidRPr="004F5B76">
        <w:t>.</w:t>
      </w:r>
      <w:r w:rsidR="00677BC8" w:rsidRPr="00677BC8">
        <w:rPr>
          <w:position w:val="-10"/>
        </w:rPr>
        <w:object w:dxaOrig="1100" w:dyaOrig="520">
          <v:shape id="_x0000_i1236" type="#_x0000_t75" style="width:54.45pt;height:25.65pt" o:ole="">
            <v:imagedata r:id="rId430" o:title=""/>
          </v:shape>
          <o:OLEObject Type="Embed" ProgID="Equation.DSMT4" ShapeID="_x0000_i1236" DrawAspect="Content" ObjectID="_1684385988" r:id="rId431"/>
        </w:object>
      </w:r>
      <w:r w:rsidR="004C361D" w:rsidRPr="004F5B76">
        <w:rPr>
          <w:rFonts w:hAnsi="宋体"/>
        </w:rPr>
        <w:t>为极小值</w:t>
      </w:r>
      <w:r w:rsidR="004C361D" w:rsidRPr="004F5B76">
        <w:t xml:space="preserve">, </w:t>
      </w:r>
      <w:r w:rsidR="00677BC8" w:rsidRPr="00677BC8">
        <w:rPr>
          <w:position w:val="-10"/>
        </w:rPr>
        <w:object w:dxaOrig="1380" w:dyaOrig="520">
          <v:shape id="_x0000_i1237" type="#_x0000_t75" style="width:68.85pt;height:25.65pt" o:ole="">
            <v:imagedata r:id="rId432" o:title=""/>
          </v:shape>
          <o:OLEObject Type="Embed" ProgID="Equation.DSMT4" ShapeID="_x0000_i1237" DrawAspect="Content" ObjectID="_1684385989" r:id="rId433"/>
        </w:object>
      </w:r>
      <w:r w:rsidR="004C361D" w:rsidRPr="004F5B76">
        <w:rPr>
          <w:rFonts w:hAnsi="宋体"/>
        </w:rPr>
        <w:t>为极大值</w:t>
      </w:r>
      <w:r>
        <w:rPr>
          <w:rFonts w:hint="eastAsia"/>
        </w:rPr>
        <w:t>．</w:t>
      </w:r>
      <w:r w:rsidR="004C361D" w:rsidRPr="004F5B76">
        <w:rPr>
          <w:rFonts w:hAnsi="宋体"/>
        </w:rPr>
        <w:t>以下求渐近线</w:t>
      </w:r>
      <w:r>
        <w:rPr>
          <w:rFonts w:hint="eastAsia"/>
        </w:rPr>
        <w:t>：</w:t>
      </w:r>
    </w:p>
    <w:p w:rsidR="004C361D" w:rsidRPr="004F5B76" w:rsidRDefault="00677BC8" w:rsidP="00250657">
      <w:pPr>
        <w:ind w:leftChars="200" w:left="480"/>
        <w:jc w:val="center"/>
      </w:pPr>
      <w:r w:rsidRPr="00677BC8">
        <w:rPr>
          <w:position w:val="-20"/>
        </w:rPr>
        <w:object w:dxaOrig="4700" w:dyaOrig="620">
          <v:shape id="_x0000_i1238" type="#_x0000_t75" style="width:234.8pt;height:31.3pt" o:ole="">
            <v:imagedata r:id="rId434" o:title=""/>
          </v:shape>
          <o:OLEObject Type="Embed" ProgID="Equation.DSMT4" ShapeID="_x0000_i1238" DrawAspect="Content" ObjectID="_1684385990" r:id="rId435"/>
        </w:object>
      </w:r>
    </w:p>
    <w:p w:rsidR="004C361D" w:rsidRPr="004F5B76" w:rsidRDefault="004C361D" w:rsidP="00250657">
      <w:pPr>
        <w:ind w:leftChars="200" w:left="480"/>
      </w:pPr>
      <w:r w:rsidRPr="004F5B76">
        <w:rPr>
          <w:rFonts w:hAnsi="宋体" w:hint="eastAsia"/>
        </w:rPr>
        <w:t>所以</w:t>
      </w:r>
      <w:r w:rsidRPr="004F5B76">
        <w:rPr>
          <w:rFonts w:hAnsi="宋体"/>
        </w:rPr>
        <w:t>此函数无水平渐近线；同理，也没有铅直渐近线</w:t>
      </w:r>
      <w:r w:rsidR="00250657">
        <w:rPr>
          <w:rFonts w:hint="eastAsia"/>
        </w:rPr>
        <w:t>．</w:t>
      </w:r>
      <w:r w:rsidRPr="004F5B76">
        <w:rPr>
          <w:rFonts w:hAnsi="宋体"/>
        </w:rPr>
        <w:t>令</w:t>
      </w:r>
    </w:p>
    <w:p w:rsidR="004C361D" w:rsidRPr="004F5B76" w:rsidRDefault="00677BC8" w:rsidP="00250657">
      <w:pPr>
        <w:ind w:leftChars="200" w:left="480"/>
        <w:jc w:val="center"/>
      </w:pPr>
      <w:r w:rsidRPr="00677BC8">
        <w:rPr>
          <w:position w:val="-58"/>
        </w:rPr>
        <w:object w:dxaOrig="4740" w:dyaOrig="1280">
          <v:shape id="_x0000_i1239" type="#_x0000_t75" style="width:236.65pt;height:63.85pt" o:ole="">
            <v:imagedata r:id="rId436" o:title=""/>
          </v:shape>
          <o:OLEObject Type="Embed" ProgID="Equation.DSMT4" ShapeID="_x0000_i1239" DrawAspect="Content" ObjectID="_1684385991" r:id="rId437"/>
        </w:object>
      </w:r>
    </w:p>
    <w:p w:rsidR="004C361D" w:rsidRPr="004F5B76" w:rsidRDefault="004C361D" w:rsidP="00250657">
      <w:pPr>
        <w:ind w:leftChars="200" w:left="480"/>
      </w:pPr>
      <w:r w:rsidRPr="004F5B76">
        <w:rPr>
          <w:rFonts w:hAnsi="宋体" w:hint="eastAsia"/>
        </w:rPr>
        <w:t>所以，</w:t>
      </w:r>
      <w:r w:rsidRPr="004F5B76">
        <w:rPr>
          <w:rFonts w:hAnsi="宋体"/>
        </w:rPr>
        <w:t>渐近线为</w:t>
      </w:r>
      <w:r w:rsidR="00677BC8" w:rsidRPr="00677BC8">
        <w:rPr>
          <w:position w:val="-12"/>
        </w:rPr>
        <w:object w:dxaOrig="2260" w:dyaOrig="380">
          <v:shape id="_x0000_i1240" type="#_x0000_t75" style="width:112.7pt;height:18.8pt" o:ole="">
            <v:imagedata r:id="rId438" o:title=""/>
          </v:shape>
          <o:OLEObject Type="Embed" ProgID="Equation.DSMT4" ShapeID="_x0000_i1240" DrawAspect="Content" ObjectID="_1684385992" r:id="rId439"/>
        </w:object>
      </w:r>
      <w:r w:rsidRPr="004F5B76">
        <w:rPr>
          <w:rFonts w:hAnsi="宋体"/>
        </w:rPr>
        <w:t>及</w:t>
      </w:r>
      <w:r w:rsidR="00677BC8" w:rsidRPr="00677BC8">
        <w:rPr>
          <w:position w:val="-12"/>
        </w:rPr>
        <w:object w:dxaOrig="1880" w:dyaOrig="360">
          <v:shape id="_x0000_i1241" type="#_x0000_t75" style="width:93.9pt;height:18.15pt" o:ole="">
            <v:imagedata r:id="rId440" o:title=""/>
          </v:shape>
          <o:OLEObject Type="Embed" ProgID="Equation.DSMT4" ShapeID="_x0000_i1241" DrawAspect="Content" ObjectID="_1684385993" r:id="rId441"/>
        </w:object>
      </w:r>
      <w:r w:rsidRPr="004F5B76">
        <w:rPr>
          <w:rFonts w:hAnsi="宋体"/>
        </w:rPr>
        <w:t>，共两条</w:t>
      </w:r>
      <w:r w:rsidR="00250657">
        <w:rPr>
          <w:rFonts w:hint="eastAsia"/>
        </w:rPr>
        <w:t>．</w:t>
      </w:r>
    </w:p>
    <w:p w:rsidR="004C361D" w:rsidRPr="004F5B76" w:rsidRDefault="004C361D" w:rsidP="004C361D"/>
    <w:p w:rsidR="004C361D" w:rsidRPr="004C361D" w:rsidRDefault="004C361D" w:rsidP="004C361D">
      <w:pPr>
        <w:rPr>
          <w:rFonts w:hAnsi="宋体"/>
          <w:b/>
        </w:rPr>
      </w:pPr>
    </w:p>
    <w:p w:rsidR="004C361D" w:rsidRPr="00FC67DE" w:rsidRDefault="004C361D" w:rsidP="004C361D">
      <w:pPr>
        <w:pStyle w:val="1"/>
      </w:pPr>
      <w:r w:rsidRPr="00FC67DE">
        <w:t>七、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</w:p>
    <w:p w:rsidR="004C361D" w:rsidRPr="00FC67DE" w:rsidRDefault="004C361D" w:rsidP="004C361D">
      <w:pPr>
        <w:ind w:firstLineChars="196" w:firstLine="470"/>
        <w:rPr>
          <w:szCs w:val="21"/>
        </w:rPr>
      </w:pPr>
      <w:r w:rsidRPr="00FC67DE">
        <w:rPr>
          <w:rFonts w:hAnsi="宋体"/>
          <w:szCs w:val="21"/>
        </w:rPr>
        <w:t>设</w:t>
      </w:r>
      <w:r w:rsidR="00677BC8" w:rsidRPr="00677BC8">
        <w:rPr>
          <w:position w:val="-18"/>
        </w:rPr>
        <w:object w:dxaOrig="3240" w:dyaOrig="600">
          <v:shape id="_x0000_i1242" type="#_x0000_t75" style="width:161.55pt;height:30.05pt" o:ole="">
            <v:imagedata r:id="rId442" o:title=""/>
          </v:shape>
          <o:OLEObject Type="Embed" ProgID="Equation.DSMT4" ShapeID="_x0000_i1242" DrawAspect="Content" ObjectID="_1684385994" r:id="rId443"/>
        </w:object>
      </w:r>
      <w:r w:rsidRPr="00FC67DE">
        <w:rPr>
          <w:rFonts w:hAnsi="宋体"/>
          <w:szCs w:val="21"/>
        </w:rPr>
        <w:t>求</w:t>
      </w:r>
      <w:r w:rsidR="00677BC8" w:rsidRPr="00677BC8">
        <w:rPr>
          <w:position w:val="-28"/>
        </w:rPr>
        <w:object w:dxaOrig="540" w:dyaOrig="680">
          <v:shape id="_x0000_i1243" type="#_x0000_t75" style="width:26.9pt;height:33.8pt" o:ole="">
            <v:imagedata r:id="rId444" o:title=""/>
          </v:shape>
          <o:OLEObject Type="Embed" ProgID="Equation.DSMT4" ShapeID="_x0000_i1243" DrawAspect="Content" ObjectID="_1684385995" r:id="rId445"/>
        </w:object>
      </w:r>
      <w:r w:rsidR="00250657">
        <w:rPr>
          <w:rFonts w:hint="eastAsia"/>
          <w:szCs w:val="21"/>
        </w:rPr>
        <w:t>．</w:t>
      </w:r>
    </w:p>
    <w:p w:rsidR="00CE23A7" w:rsidRDefault="00CE23A7" w:rsidP="00CE23A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4F5B76" w:rsidRDefault="00CE23A7" w:rsidP="004C361D"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="00250657">
        <w:rPr>
          <w:rFonts w:hAnsi="宋体" w:hint="eastAsia"/>
        </w:rPr>
        <w:t>因为</w:t>
      </w:r>
    </w:p>
    <w:p w:rsidR="004C361D" w:rsidRPr="004F5B76" w:rsidRDefault="00677BC8" w:rsidP="00250657">
      <w:pPr>
        <w:ind w:leftChars="200" w:left="480"/>
        <w:jc w:val="center"/>
        <w:rPr>
          <w:szCs w:val="21"/>
        </w:rPr>
      </w:pPr>
      <w:r w:rsidRPr="00677BC8">
        <w:rPr>
          <w:position w:val="-34"/>
        </w:rPr>
        <w:object w:dxaOrig="5380" w:dyaOrig="840">
          <v:shape id="_x0000_i1244" type="#_x0000_t75" style="width:269.2pt;height:41.95pt" o:ole="">
            <v:imagedata r:id="rId446" o:title=""/>
          </v:shape>
          <o:OLEObject Type="Embed" ProgID="Equation.DSMT4" ShapeID="_x0000_i1244" DrawAspect="Content" ObjectID="_1684385996" r:id="rId447"/>
        </w:object>
      </w:r>
    </w:p>
    <w:p w:rsidR="00250657" w:rsidRDefault="00250657" w:rsidP="00250657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所以</w:t>
      </w:r>
    </w:p>
    <w:p w:rsidR="004C361D" w:rsidRPr="004F5B76" w:rsidRDefault="00677BC8" w:rsidP="00250657">
      <w:pPr>
        <w:ind w:leftChars="200" w:left="480"/>
        <w:jc w:val="center"/>
        <w:rPr>
          <w:szCs w:val="21"/>
        </w:rPr>
      </w:pPr>
      <w:r w:rsidRPr="00677BC8">
        <w:rPr>
          <w:position w:val="-34"/>
        </w:rPr>
        <w:object w:dxaOrig="2560" w:dyaOrig="840">
          <v:shape id="_x0000_i1245" type="#_x0000_t75" style="width:127.7pt;height:41.95pt" o:ole="">
            <v:imagedata r:id="rId448" o:title=""/>
          </v:shape>
          <o:OLEObject Type="Embed" ProgID="Equation.DSMT4" ShapeID="_x0000_i1245" DrawAspect="Content" ObjectID="_1684385997" r:id="rId449"/>
        </w:object>
      </w:r>
    </w:p>
    <w:p w:rsidR="00250657" w:rsidRDefault="004C361D" w:rsidP="00250657">
      <w:pPr>
        <w:ind w:leftChars="200" w:left="480"/>
        <w:rPr>
          <w:szCs w:val="21"/>
        </w:rPr>
      </w:pPr>
      <w:r w:rsidRPr="004F5B76">
        <w:rPr>
          <w:rFonts w:hAnsi="宋体"/>
          <w:szCs w:val="21"/>
        </w:rPr>
        <w:t>考虑幂级数</w:t>
      </w:r>
      <w:r w:rsidR="00677BC8" w:rsidRPr="00677BC8">
        <w:rPr>
          <w:position w:val="-28"/>
        </w:rPr>
        <w:object w:dxaOrig="1900" w:dyaOrig="680">
          <v:shape id="_x0000_i1246" type="#_x0000_t75" style="width:95.15pt;height:33.8pt" o:ole="">
            <v:imagedata r:id="rId450" o:title=""/>
          </v:shape>
          <o:OLEObject Type="Embed" ProgID="Equation.DSMT4" ShapeID="_x0000_i1246" DrawAspect="Content" ObjectID="_1684385998" r:id="rId451"/>
        </w:object>
      </w:r>
      <w:r w:rsidR="00250657">
        <w:rPr>
          <w:rFonts w:hint="eastAsia"/>
          <w:szCs w:val="21"/>
        </w:rPr>
        <w:t>，因为</w:t>
      </w:r>
    </w:p>
    <w:p w:rsidR="004C361D" w:rsidRPr="004F5B76" w:rsidRDefault="00677BC8" w:rsidP="00250657">
      <w:pPr>
        <w:ind w:leftChars="200" w:left="480"/>
        <w:jc w:val="center"/>
        <w:rPr>
          <w:szCs w:val="21"/>
        </w:rPr>
      </w:pPr>
      <w:r w:rsidRPr="00677BC8">
        <w:rPr>
          <w:position w:val="-56"/>
        </w:rPr>
        <w:object w:dxaOrig="3860" w:dyaOrig="1240">
          <v:shape id="_x0000_i1247" type="#_x0000_t75" style="width:192.85pt;height:62pt" o:ole="">
            <v:imagedata r:id="rId452" o:title=""/>
          </v:shape>
          <o:OLEObject Type="Embed" ProgID="Equation.DSMT4" ShapeID="_x0000_i1247" DrawAspect="Content" ObjectID="_1684385999" r:id="rId453"/>
        </w:object>
      </w:r>
    </w:p>
    <w:p w:rsidR="004C361D" w:rsidRPr="004F5B76" w:rsidRDefault="00250657" w:rsidP="00250657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所以</w:t>
      </w:r>
      <w:r w:rsidR="004C361D" w:rsidRPr="004F5B76">
        <w:rPr>
          <w:rFonts w:hAnsi="宋体"/>
          <w:szCs w:val="21"/>
        </w:rPr>
        <w:t>幂级数的收敛半径</w:t>
      </w:r>
      <w:r w:rsidR="00677BC8" w:rsidRPr="00677BC8">
        <w:rPr>
          <w:position w:val="-28"/>
        </w:rPr>
        <w:object w:dxaOrig="980" w:dyaOrig="660">
          <v:shape id="_x0000_i1248" type="#_x0000_t75" style="width:48.85pt;height:32.55pt" o:ole="">
            <v:imagedata r:id="rId454" o:title=""/>
          </v:shape>
          <o:OLEObject Type="Embed" ProgID="Equation.DSMT4" ShapeID="_x0000_i1248" DrawAspect="Content" ObjectID="_1684386000" r:id="rId455"/>
        </w:object>
      </w:r>
      <w:r>
        <w:rPr>
          <w:rFonts w:hint="eastAsia"/>
          <w:szCs w:val="21"/>
        </w:rPr>
        <w:t>．在</w:t>
      </w:r>
      <w:r w:rsidR="00677BC8" w:rsidRPr="00677BC8">
        <w:rPr>
          <w:position w:val="-14"/>
        </w:rPr>
        <w:object w:dxaOrig="680" w:dyaOrig="400">
          <v:shape id="_x0000_i1249" type="#_x0000_t75" style="width:33.8pt;height:20.05pt" o:ole="">
            <v:imagedata r:id="rId456" o:title=""/>
          </v:shape>
          <o:OLEObject Type="Embed" ProgID="Equation.DSMT4" ShapeID="_x0000_i1249" DrawAspect="Content" ObjectID="_1684386001" r:id="rId457"/>
        </w:object>
      </w:r>
      <w:r w:rsidR="004C361D" w:rsidRPr="004F5B76">
        <w:rPr>
          <w:rFonts w:hAnsi="宋体"/>
          <w:szCs w:val="21"/>
        </w:rPr>
        <w:t>内有</w:t>
      </w:r>
    </w:p>
    <w:p w:rsidR="004C361D" w:rsidRPr="004F5B76" w:rsidRDefault="00677BC8" w:rsidP="00250657">
      <w:pPr>
        <w:ind w:leftChars="200" w:left="480"/>
        <w:jc w:val="center"/>
        <w:rPr>
          <w:szCs w:val="21"/>
        </w:rPr>
      </w:pPr>
      <w:r w:rsidRPr="00677BC8">
        <w:rPr>
          <w:position w:val="-30"/>
        </w:rPr>
        <w:object w:dxaOrig="5480" w:dyaOrig="820">
          <v:shape id="_x0000_i1250" type="#_x0000_t75" style="width:274.25pt;height:40.7pt" o:ole="">
            <v:imagedata r:id="rId458" o:title=""/>
          </v:shape>
          <o:OLEObject Type="Embed" ProgID="Equation.DSMT4" ShapeID="_x0000_i1250" DrawAspect="Content" ObjectID="_1684386002" r:id="rId459"/>
        </w:object>
      </w:r>
    </w:p>
    <w:p w:rsidR="00250657" w:rsidRDefault="004C361D" w:rsidP="00250657">
      <w:pPr>
        <w:ind w:leftChars="200" w:left="480"/>
        <w:rPr>
          <w:szCs w:val="21"/>
        </w:rPr>
      </w:pPr>
      <w:r w:rsidRPr="004F5B76">
        <w:rPr>
          <w:rFonts w:hint="eastAsia"/>
          <w:szCs w:val="21"/>
        </w:rPr>
        <w:t>所以</w:t>
      </w:r>
    </w:p>
    <w:p w:rsidR="004C361D" w:rsidRPr="004F5B76" w:rsidRDefault="00677BC8" w:rsidP="00250657">
      <w:pPr>
        <w:ind w:leftChars="200" w:left="480"/>
        <w:jc w:val="center"/>
        <w:rPr>
          <w:szCs w:val="21"/>
        </w:rPr>
      </w:pPr>
      <w:r w:rsidRPr="00677BC8">
        <w:rPr>
          <w:position w:val="-24"/>
        </w:rPr>
        <w:object w:dxaOrig="5020" w:dyaOrig="620">
          <v:shape id="_x0000_i1251" type="#_x0000_t75" style="width:251.05pt;height:31.3pt" o:ole="">
            <v:imagedata r:id="rId460" o:title=""/>
          </v:shape>
          <o:OLEObject Type="Embed" ProgID="Equation.DSMT4" ShapeID="_x0000_i1251" DrawAspect="Content" ObjectID="_1684386003" r:id="rId461"/>
        </w:object>
      </w:r>
    </w:p>
    <w:p w:rsidR="00250657" w:rsidRDefault="004C361D" w:rsidP="00250657">
      <w:pPr>
        <w:ind w:leftChars="200" w:left="480"/>
        <w:rPr>
          <w:rFonts w:hAnsi="宋体"/>
          <w:szCs w:val="21"/>
        </w:rPr>
      </w:pPr>
      <w:r w:rsidRPr="004F5B76">
        <w:rPr>
          <w:rFonts w:hAnsi="宋体"/>
          <w:szCs w:val="21"/>
        </w:rPr>
        <w:t>以</w:t>
      </w:r>
      <w:r w:rsidR="00677BC8" w:rsidRPr="00677BC8">
        <w:rPr>
          <w:position w:val="-24"/>
        </w:rPr>
        <w:object w:dxaOrig="1600" w:dyaOrig="680">
          <v:shape id="_x0000_i1252" type="#_x0000_t75" style="width:80.15pt;height:33.8pt" o:ole="">
            <v:imagedata r:id="rId462" o:title=""/>
          </v:shape>
          <o:OLEObject Type="Embed" ProgID="Equation.DSMT4" ShapeID="_x0000_i1252" DrawAspect="Content" ObjectID="_1684386004" r:id="rId463"/>
        </w:object>
      </w:r>
      <w:r w:rsidRPr="004F5B76">
        <w:rPr>
          <w:rFonts w:hAnsi="宋体"/>
          <w:szCs w:val="21"/>
        </w:rPr>
        <w:t>代入</w:t>
      </w:r>
      <w:r w:rsidRPr="004F5B76">
        <w:rPr>
          <w:szCs w:val="21"/>
        </w:rPr>
        <w:t>,</w:t>
      </w:r>
      <w:r w:rsidRPr="004F5B76">
        <w:rPr>
          <w:rFonts w:hint="eastAsia"/>
          <w:szCs w:val="21"/>
        </w:rPr>
        <w:t xml:space="preserve"> </w:t>
      </w:r>
      <w:r w:rsidRPr="004F5B76">
        <w:rPr>
          <w:rFonts w:hAnsi="宋体"/>
          <w:szCs w:val="21"/>
        </w:rPr>
        <w:t>得</w:t>
      </w:r>
    </w:p>
    <w:p w:rsidR="00250657" w:rsidRDefault="00677BC8" w:rsidP="00250657">
      <w:pPr>
        <w:ind w:leftChars="200" w:left="480"/>
        <w:jc w:val="center"/>
        <w:rPr>
          <w:szCs w:val="21"/>
        </w:rPr>
      </w:pPr>
      <w:r w:rsidRPr="00677BC8">
        <w:rPr>
          <w:position w:val="-34"/>
        </w:rPr>
        <w:object w:dxaOrig="3580" w:dyaOrig="800">
          <v:shape id="_x0000_i1253" type="#_x0000_t75" style="width:179.05pt;height:40.05pt" o:ole="">
            <v:imagedata r:id="rId464" o:title=""/>
          </v:shape>
          <o:OLEObject Type="Embed" ProgID="Equation.DSMT4" ShapeID="_x0000_i1253" DrawAspect="Content" ObjectID="_1684386005" r:id="rId465"/>
        </w:object>
      </w:r>
    </w:p>
    <w:p w:rsidR="004C361D" w:rsidRPr="004F5B76" w:rsidRDefault="004C361D" w:rsidP="00250657">
      <w:pPr>
        <w:ind w:leftChars="200" w:left="480"/>
        <w:rPr>
          <w:szCs w:val="21"/>
        </w:rPr>
      </w:pPr>
      <w:r w:rsidRPr="004F5B76">
        <w:rPr>
          <w:rFonts w:hAnsi="宋体"/>
          <w:szCs w:val="21"/>
        </w:rPr>
        <w:lastRenderedPageBreak/>
        <w:t>即</w:t>
      </w:r>
      <w:r w:rsidR="00677BC8" w:rsidRPr="00677BC8">
        <w:rPr>
          <w:position w:val="-28"/>
        </w:rPr>
        <w:object w:dxaOrig="1760" w:dyaOrig="680">
          <v:shape id="_x0000_i1254" type="#_x0000_t75" style="width:88.3pt;height:33.8pt" o:ole="">
            <v:imagedata r:id="rId466" o:title=""/>
          </v:shape>
          <o:OLEObject Type="Embed" ProgID="Equation.DSMT4" ShapeID="_x0000_i1254" DrawAspect="Content" ObjectID="_1684386006" r:id="rId467"/>
        </w:object>
      </w:r>
      <w:r w:rsidR="00250657">
        <w:rPr>
          <w:rFonts w:hint="eastAsia"/>
          <w:szCs w:val="21"/>
        </w:rPr>
        <w:t>．</w:t>
      </w:r>
    </w:p>
    <w:p w:rsidR="004C361D" w:rsidRPr="004F5B76" w:rsidRDefault="004C361D" w:rsidP="004C361D">
      <w:pPr>
        <w:rPr>
          <w:szCs w:val="21"/>
        </w:rPr>
      </w:pPr>
    </w:p>
    <w:p w:rsidR="004C361D" w:rsidRDefault="004C361D" w:rsidP="004C361D">
      <w:pPr>
        <w:rPr>
          <w:rFonts w:hAnsi="宋体"/>
          <w:b/>
          <w:szCs w:val="21"/>
        </w:rPr>
      </w:pPr>
    </w:p>
    <w:p w:rsidR="004C361D" w:rsidRPr="00FC67DE" w:rsidRDefault="004C361D" w:rsidP="004C361D">
      <w:pPr>
        <w:pStyle w:val="1"/>
      </w:pPr>
      <w:r w:rsidRPr="00FC67DE">
        <w:t>八、</w:t>
      </w:r>
      <w:r>
        <w:rPr>
          <w:rFonts w:hint="eastAsia"/>
        </w:rPr>
        <w:t>（</w:t>
      </w:r>
      <w:r w:rsidRPr="00FC67DE">
        <w:t>本题满分6分</w:t>
      </w:r>
      <w:r>
        <w:rPr>
          <w:rFonts w:hint="eastAsia"/>
        </w:rPr>
        <w:t>）</w:t>
      </w:r>
      <w:r w:rsidRPr="004C361D">
        <w:rPr>
          <w:rStyle w:val="ae"/>
          <w:rFonts w:hint="eastAsia"/>
        </w:rPr>
        <w:t>【同试卷一第九题】</w:t>
      </w:r>
    </w:p>
    <w:p w:rsidR="004C361D" w:rsidRPr="002C68E3" w:rsidRDefault="004C361D" w:rsidP="004C361D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设函数</w:t>
      </w:r>
      <w:r w:rsidR="00677BC8" w:rsidRPr="00677BC8">
        <w:rPr>
          <w:position w:val="-10"/>
        </w:rPr>
        <w:object w:dxaOrig="540" w:dyaOrig="320">
          <v:shape id="_x0000_i1255" type="#_x0000_t75" style="width:26.9pt;height:16.3pt" o:ole="">
            <v:imagedata r:id="rId468" o:title=""/>
          </v:shape>
          <o:OLEObject Type="Embed" ProgID="Equation.DSMT4" ShapeID="_x0000_i1255" DrawAspect="Content" ObjectID="_1684386007" r:id="rId469"/>
        </w:object>
      </w:r>
      <w:r w:rsidRPr="002C68E3">
        <w:rPr>
          <w:rFonts w:hAnsi="宋体"/>
          <w:kern w:val="0"/>
          <w:szCs w:val="21"/>
        </w:rPr>
        <w:t>在</w:t>
      </w:r>
      <w:r w:rsidR="00677BC8" w:rsidRPr="00677BC8">
        <w:rPr>
          <w:position w:val="-14"/>
        </w:rPr>
        <w:object w:dxaOrig="580" w:dyaOrig="400">
          <v:shape id="_x0000_i1256" type="#_x0000_t75" style="width:28.8pt;height:20.05pt" o:ole="">
            <v:imagedata r:id="rId470" o:title=""/>
          </v:shape>
          <o:OLEObject Type="Embed" ProgID="Equation.DSMT4" ShapeID="_x0000_i1256" DrawAspect="Content" ObjectID="_1684386008" r:id="rId471"/>
        </w:object>
      </w:r>
      <w:r w:rsidRPr="002C68E3">
        <w:rPr>
          <w:rFonts w:hAnsi="宋体"/>
          <w:kern w:val="0"/>
          <w:szCs w:val="21"/>
        </w:rPr>
        <w:t>上连续，且</w:t>
      </w:r>
      <w:r w:rsidR="00677BC8" w:rsidRPr="00677BC8">
        <w:rPr>
          <w:position w:val="-18"/>
        </w:rPr>
        <w:object w:dxaOrig="1359" w:dyaOrig="520">
          <v:shape id="_x0000_i1257" type="#_x0000_t75" style="width:68.25pt;height:25.65pt" o:ole="">
            <v:imagedata r:id="rId472" o:title=""/>
          </v:shape>
          <o:OLEObject Type="Embed" ProgID="Equation.DSMT4" ShapeID="_x0000_i1257" DrawAspect="Content" ObjectID="_1684386009" r:id="rId473"/>
        </w:object>
      </w:r>
      <w:r>
        <w:rPr>
          <w:rFonts w:hint="eastAsia"/>
        </w:rPr>
        <w:t>，</w:t>
      </w:r>
      <w:r w:rsidR="00677BC8" w:rsidRPr="00677BC8">
        <w:rPr>
          <w:position w:val="-18"/>
        </w:rPr>
        <w:object w:dxaOrig="1860" w:dyaOrig="520">
          <v:shape id="_x0000_i1258" type="#_x0000_t75" style="width:92.65pt;height:25.65pt" o:ole="">
            <v:imagedata r:id="rId474" o:title=""/>
          </v:shape>
          <o:OLEObject Type="Embed" ProgID="Equation.DSMT4" ShapeID="_x0000_i1258" DrawAspect="Content" ObjectID="_1684386010" r:id="rId475"/>
        </w:object>
      </w:r>
      <w:r>
        <w:rPr>
          <w:rFonts w:hint="eastAsia"/>
        </w:rPr>
        <w:t>．</w:t>
      </w:r>
      <w:r w:rsidRPr="002C68E3">
        <w:rPr>
          <w:rFonts w:hAnsi="宋体"/>
          <w:kern w:val="0"/>
          <w:szCs w:val="21"/>
        </w:rPr>
        <w:t>试证：在</w:t>
      </w:r>
      <w:r w:rsidR="00677BC8" w:rsidRPr="00677BC8">
        <w:rPr>
          <w:position w:val="-10"/>
        </w:rPr>
        <w:object w:dxaOrig="580" w:dyaOrig="320">
          <v:shape id="_x0000_i1259" type="#_x0000_t75" style="width:28.8pt;height:16.3pt" o:ole="">
            <v:imagedata r:id="rId476" o:title=""/>
          </v:shape>
          <o:OLEObject Type="Embed" ProgID="Equation.DSMT4" ShapeID="_x0000_i1259" DrawAspect="Content" ObjectID="_1684386011" r:id="rId477"/>
        </w:object>
      </w:r>
      <w:r w:rsidRPr="002C68E3">
        <w:rPr>
          <w:rFonts w:hAnsi="宋体"/>
          <w:kern w:val="0"/>
          <w:szCs w:val="21"/>
        </w:rPr>
        <w:t>内至少存在两个不同的点</w:t>
      </w:r>
      <w:r w:rsidR="00677BC8" w:rsidRPr="00677BC8">
        <w:rPr>
          <w:position w:val="-12"/>
        </w:rPr>
        <w:object w:dxaOrig="620" w:dyaOrig="360">
          <v:shape id="_x0000_i1260" type="#_x0000_t75" style="width:31.3pt;height:18.15pt" o:ole="">
            <v:imagedata r:id="rId478" o:title=""/>
          </v:shape>
          <o:OLEObject Type="Embed" ProgID="Equation.DSMT4" ShapeID="_x0000_i1260" DrawAspect="Content" ObjectID="_1684386012" r:id="rId479"/>
        </w:object>
      </w:r>
      <w:r w:rsidRPr="002C68E3">
        <w:rPr>
          <w:rFonts w:hAnsi="宋体"/>
          <w:kern w:val="0"/>
          <w:szCs w:val="21"/>
        </w:rPr>
        <w:t>使</w:t>
      </w:r>
      <w:r w:rsidR="00677BC8" w:rsidRPr="00677BC8">
        <w:rPr>
          <w:position w:val="-12"/>
        </w:rPr>
        <w:object w:dxaOrig="1700" w:dyaOrig="360">
          <v:shape id="_x0000_i1261" type="#_x0000_t75" style="width:85.15pt;height:18.15pt" o:ole="">
            <v:imagedata r:id="rId480" o:title=""/>
          </v:shape>
          <o:OLEObject Type="Embed" ProgID="Equation.DSMT4" ShapeID="_x0000_i1261" DrawAspect="Content" ObjectID="_1684386013" r:id="rId481"/>
        </w:object>
      </w:r>
      <w:r>
        <w:rPr>
          <w:rFonts w:hint="eastAsia"/>
        </w:rPr>
        <w:t>．</w:t>
      </w:r>
    </w:p>
    <w:p w:rsidR="004C361D" w:rsidRDefault="004C361D" w:rsidP="004C361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B675A2" w:rsidRDefault="004C361D" w:rsidP="004C361D">
      <w:pPr>
        <w:autoSpaceDE w:val="0"/>
        <w:autoSpaceDN w:val="0"/>
        <w:adjustRightInd w:val="0"/>
        <w:ind w:left="480" w:hangingChars="200" w:hanging="48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Pr="00E3175B">
        <w:rPr>
          <w:rFonts w:hAnsi="宋体"/>
          <w:kern w:val="0"/>
          <w:szCs w:val="21"/>
        </w:rPr>
        <w:t>令</w:t>
      </w:r>
      <w:r w:rsidR="00677BC8" w:rsidRPr="00677BC8">
        <w:rPr>
          <w:position w:val="-18"/>
        </w:rPr>
        <w:object w:dxaOrig="2560" w:dyaOrig="520">
          <v:shape id="_x0000_i1262" type="#_x0000_t75" style="width:127.7pt;height:25.65pt" o:ole="">
            <v:imagedata r:id="rId482" o:title=""/>
          </v:shape>
          <o:OLEObject Type="Embed" ProgID="Equation.DSMT4" ShapeID="_x0000_i1262" DrawAspect="Content" ObjectID="_1684386014" r:id="rId483"/>
        </w:object>
      </w:r>
      <w:r w:rsidRPr="00E3175B">
        <w:rPr>
          <w:rFonts w:hAnsi="宋体"/>
          <w:kern w:val="0"/>
          <w:szCs w:val="21"/>
        </w:rPr>
        <w:t>，</w:t>
      </w:r>
      <w:r>
        <w:rPr>
          <w:rFonts w:hAnsi="宋体" w:hint="eastAsia"/>
          <w:kern w:val="0"/>
          <w:szCs w:val="21"/>
        </w:rPr>
        <w:t>则有</w:t>
      </w:r>
      <w:r w:rsidR="00677BC8" w:rsidRPr="00677BC8">
        <w:rPr>
          <w:position w:val="-10"/>
        </w:rPr>
        <w:object w:dxaOrig="859" w:dyaOrig="320">
          <v:shape id="_x0000_i1263" type="#_x0000_t75" style="width:43.2pt;height:16.3pt" o:ole="">
            <v:imagedata r:id="rId484" o:title=""/>
          </v:shape>
          <o:OLEObject Type="Embed" ProgID="Equation.DSMT4" ShapeID="_x0000_i1263" DrawAspect="Content" ObjectID="_1684386015" r:id="rId485"/>
        </w:object>
      </w:r>
      <w:r>
        <w:rPr>
          <w:rFonts w:hint="eastAsia"/>
          <w:kern w:val="0"/>
          <w:szCs w:val="21"/>
        </w:rPr>
        <w:t>和</w:t>
      </w:r>
      <w:r w:rsidR="00677BC8" w:rsidRPr="00677BC8">
        <w:rPr>
          <w:position w:val="-10"/>
        </w:rPr>
        <w:object w:dxaOrig="880" w:dyaOrig="320">
          <v:shape id="_x0000_i1264" type="#_x0000_t75" style="width:43.85pt;height:16.3pt" o:ole="">
            <v:imagedata r:id="rId486" o:title=""/>
          </v:shape>
          <o:OLEObject Type="Embed" ProgID="Equation.DSMT4" ShapeID="_x0000_i1264" DrawAspect="Content" ObjectID="_1684386016" r:id="rId487"/>
        </w:object>
      </w:r>
      <w:r>
        <w:rPr>
          <w:rFonts w:hint="eastAsia"/>
          <w:szCs w:val="21"/>
        </w:rPr>
        <w:t>．</w:t>
      </w:r>
      <w:r w:rsidRPr="00E3175B">
        <w:rPr>
          <w:rFonts w:hAnsi="宋体"/>
          <w:szCs w:val="21"/>
        </w:rPr>
        <w:t>又由题设</w:t>
      </w:r>
      <w:r w:rsidR="00677BC8" w:rsidRPr="00677BC8">
        <w:rPr>
          <w:position w:val="-18"/>
        </w:rPr>
        <w:object w:dxaOrig="1860" w:dyaOrig="520">
          <v:shape id="_x0000_i1265" type="#_x0000_t75" style="width:92.65pt;height:25.65pt" o:ole="">
            <v:imagedata r:id="rId488" o:title=""/>
          </v:shape>
          <o:OLEObject Type="Embed" ProgID="Equation.DSMT4" ShapeID="_x0000_i1265" DrawAspect="Content" ObjectID="_1684386017" r:id="rId489"/>
        </w:object>
      </w:r>
      <w:r>
        <w:rPr>
          <w:rFonts w:hAnsi="宋体"/>
          <w:szCs w:val="21"/>
        </w:rPr>
        <w:t>，用分部积分</w:t>
      </w:r>
      <w:r w:rsidRPr="00E3175B">
        <w:rPr>
          <w:rFonts w:hAnsi="宋体"/>
          <w:szCs w:val="21"/>
        </w:rPr>
        <w:t>有</w:t>
      </w:r>
    </w:p>
    <w:p w:rsidR="004C361D" w:rsidRPr="00E3175B" w:rsidRDefault="00677BC8" w:rsidP="004C361D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677BC8">
        <w:rPr>
          <w:position w:val="-48"/>
        </w:rPr>
        <w:object w:dxaOrig="6500" w:dyaOrig="1080">
          <v:shape id="_x0000_i1266" type="#_x0000_t75" style="width:324.95pt;height:54.45pt" o:ole="">
            <v:imagedata r:id="rId490" o:title=""/>
          </v:shape>
          <o:OLEObject Type="Embed" ProgID="Equation.DSMT4" ShapeID="_x0000_i1266" DrawAspect="Content" ObjectID="_1684386018" r:id="rId491"/>
        </w:object>
      </w:r>
    </w:p>
    <w:p w:rsidR="004C361D" w:rsidRPr="00E3175B" w:rsidRDefault="004C361D" w:rsidP="004C361D">
      <w:pPr>
        <w:autoSpaceDE w:val="0"/>
        <w:autoSpaceDN w:val="0"/>
        <w:adjustRightInd w:val="0"/>
        <w:ind w:leftChars="200" w:left="480"/>
        <w:jc w:val="left"/>
        <w:rPr>
          <w:szCs w:val="21"/>
        </w:rPr>
      </w:pPr>
      <w:r w:rsidRPr="00E3175B">
        <w:rPr>
          <w:rFonts w:hAnsi="宋体"/>
          <w:kern w:val="0"/>
          <w:szCs w:val="21"/>
        </w:rPr>
        <w:t>由积分中值定理知，存在</w:t>
      </w:r>
      <w:r w:rsidR="00677BC8" w:rsidRPr="00677BC8">
        <w:rPr>
          <w:position w:val="-10"/>
        </w:rPr>
        <w:object w:dxaOrig="940" w:dyaOrig="320">
          <v:shape id="_x0000_i1267" type="#_x0000_t75" style="width:46.95pt;height:16.3pt" o:ole="">
            <v:imagedata r:id="rId492" o:title=""/>
          </v:shape>
          <o:OLEObject Type="Embed" ProgID="Equation.DSMT4" ShapeID="_x0000_i1267" DrawAspect="Content" ObjectID="_1684386019" r:id="rId493"/>
        </w:object>
      </w:r>
      <w:r w:rsidRPr="00E3175B">
        <w:rPr>
          <w:rFonts w:hAnsi="宋体"/>
          <w:szCs w:val="21"/>
        </w:rPr>
        <w:t>使</w:t>
      </w:r>
    </w:p>
    <w:p w:rsidR="004C361D" w:rsidRPr="00E3175B" w:rsidRDefault="00677BC8" w:rsidP="004C361D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677BC8">
        <w:rPr>
          <w:position w:val="-18"/>
        </w:rPr>
        <w:object w:dxaOrig="3800" w:dyaOrig="520">
          <v:shape id="_x0000_i1268" type="#_x0000_t75" style="width:190.35pt;height:25.65pt" o:ole="">
            <v:imagedata r:id="rId494" o:title=""/>
          </v:shape>
          <o:OLEObject Type="Embed" ProgID="Equation.DSMT4" ShapeID="_x0000_i1268" DrawAspect="Content" ObjectID="_1684386020" r:id="rId495"/>
        </w:object>
      </w:r>
    </w:p>
    <w:p w:rsidR="004C361D" w:rsidRPr="00E3175B" w:rsidRDefault="004C361D" w:rsidP="00CE23A7">
      <w:pPr>
        <w:autoSpaceDE w:val="0"/>
        <w:autoSpaceDN w:val="0"/>
        <w:adjustRightInd w:val="0"/>
        <w:ind w:leftChars="200" w:left="480"/>
        <w:rPr>
          <w:szCs w:val="21"/>
        </w:rPr>
      </w:pPr>
      <w:r w:rsidRPr="00E3175B">
        <w:rPr>
          <w:rFonts w:hAnsi="宋体"/>
          <w:kern w:val="0"/>
          <w:szCs w:val="21"/>
        </w:rPr>
        <w:t>因</w:t>
      </w:r>
      <w:r w:rsidRPr="00E3175B">
        <w:rPr>
          <w:rFonts w:hAnsi="宋体" w:hint="eastAsia"/>
          <w:kern w:val="0"/>
          <w:szCs w:val="21"/>
        </w:rPr>
        <w:t>为</w:t>
      </w:r>
      <w:r w:rsidR="00677BC8" w:rsidRPr="00677BC8">
        <w:rPr>
          <w:position w:val="-10"/>
        </w:rPr>
        <w:object w:dxaOrig="940" w:dyaOrig="320">
          <v:shape id="_x0000_i1269" type="#_x0000_t75" style="width:46.95pt;height:16.3pt" o:ole="">
            <v:imagedata r:id="rId496" o:title=""/>
          </v:shape>
          <o:OLEObject Type="Embed" ProgID="Equation.DSMT4" ShapeID="_x0000_i1269" DrawAspect="Content" ObjectID="_1684386021" r:id="rId497"/>
        </w:object>
      </w:r>
      <w:r w:rsidRPr="00E3175B">
        <w:rPr>
          <w:rFonts w:hAnsi="宋体"/>
          <w:kern w:val="0"/>
          <w:szCs w:val="21"/>
        </w:rPr>
        <w:t>，</w:t>
      </w:r>
      <w:r w:rsidR="00677BC8" w:rsidRPr="00677BC8">
        <w:rPr>
          <w:position w:val="-10"/>
        </w:rPr>
        <w:object w:dxaOrig="880" w:dyaOrig="320">
          <v:shape id="_x0000_i1270" type="#_x0000_t75" style="width:43.85pt;height:16.3pt" o:ole="">
            <v:imagedata r:id="rId498" o:title=""/>
          </v:shape>
          <o:OLEObject Type="Embed" ProgID="Equation.DSMT4" ShapeID="_x0000_i1270" DrawAspect="Content" ObjectID="_1684386022" r:id="rId499"/>
        </w:object>
      </w:r>
      <w:r w:rsidRPr="00E3175B">
        <w:rPr>
          <w:rFonts w:hAnsi="宋体"/>
          <w:szCs w:val="21"/>
        </w:rPr>
        <w:t>，所以推知存在</w:t>
      </w:r>
      <w:r w:rsidR="00677BC8" w:rsidRPr="00677BC8">
        <w:rPr>
          <w:position w:val="-10"/>
        </w:rPr>
        <w:object w:dxaOrig="999" w:dyaOrig="320">
          <v:shape id="_x0000_i1271" type="#_x0000_t75" style="width:50.1pt;height:16.3pt" o:ole="">
            <v:imagedata r:id="rId500" o:title=""/>
          </v:shape>
          <o:OLEObject Type="Embed" ProgID="Equation.DSMT4" ShapeID="_x0000_i1271" DrawAspect="Content" ObjectID="_1684386023" r:id="rId501"/>
        </w:object>
      </w:r>
      <w:r w:rsidRPr="00E3175B">
        <w:rPr>
          <w:rFonts w:hAnsi="宋体"/>
          <w:kern w:val="0"/>
          <w:szCs w:val="21"/>
        </w:rPr>
        <w:t>使得</w:t>
      </w:r>
      <w:r w:rsidR="00677BC8" w:rsidRPr="00677BC8">
        <w:rPr>
          <w:position w:val="-10"/>
        </w:rPr>
        <w:object w:dxaOrig="859" w:dyaOrig="320">
          <v:shape id="_x0000_i1272" type="#_x0000_t75" style="width:43.2pt;height:16.3pt" o:ole="">
            <v:imagedata r:id="rId502" o:title=""/>
          </v:shape>
          <o:OLEObject Type="Embed" ProgID="Equation.DSMT4" ShapeID="_x0000_i1272" DrawAspect="Content" ObjectID="_1684386024" r:id="rId503"/>
        </w:object>
      </w:r>
      <w:r>
        <w:rPr>
          <w:rFonts w:hint="eastAsia"/>
          <w:kern w:val="0"/>
          <w:szCs w:val="21"/>
        </w:rPr>
        <w:t>．</w:t>
      </w:r>
      <w:r w:rsidRPr="00E3175B">
        <w:rPr>
          <w:rFonts w:hAnsi="宋体"/>
          <w:kern w:val="0"/>
          <w:szCs w:val="21"/>
        </w:rPr>
        <w:t>再在区间</w:t>
      </w:r>
      <w:r w:rsidR="00677BC8" w:rsidRPr="00677BC8">
        <w:rPr>
          <w:position w:val="-10"/>
        </w:rPr>
        <w:object w:dxaOrig="540" w:dyaOrig="320">
          <v:shape id="_x0000_i1273" type="#_x0000_t75" style="width:26.9pt;height:16.3pt" o:ole="">
            <v:imagedata r:id="rId504" o:title=""/>
          </v:shape>
          <o:OLEObject Type="Embed" ProgID="Equation.DSMT4" ShapeID="_x0000_i1273" DrawAspect="Content" ObjectID="_1684386025" r:id="rId505"/>
        </w:object>
      </w:r>
      <w:r w:rsidRPr="00E3175B">
        <w:rPr>
          <w:rFonts w:hAnsi="宋体"/>
          <w:szCs w:val="21"/>
        </w:rPr>
        <w:t>与</w:t>
      </w:r>
      <w:r w:rsidR="00677BC8" w:rsidRPr="00677BC8">
        <w:rPr>
          <w:position w:val="-10"/>
        </w:rPr>
        <w:object w:dxaOrig="580" w:dyaOrig="320">
          <v:shape id="_x0000_i1274" type="#_x0000_t75" style="width:28.8pt;height:16.3pt" o:ole="">
            <v:imagedata r:id="rId506" o:title=""/>
          </v:shape>
          <o:OLEObject Type="Embed" ProgID="Equation.DSMT4" ShapeID="_x0000_i1274" DrawAspect="Content" ObjectID="_1684386026" r:id="rId507"/>
        </w:object>
      </w:r>
      <w:r w:rsidRPr="00E3175B">
        <w:rPr>
          <w:rFonts w:hAnsi="宋体"/>
          <w:szCs w:val="21"/>
        </w:rPr>
        <w:t>上对</w:t>
      </w:r>
      <w:r w:rsidR="00677BC8" w:rsidRPr="00677BC8">
        <w:rPr>
          <w:position w:val="-10"/>
        </w:rPr>
        <w:object w:dxaOrig="520" w:dyaOrig="320">
          <v:shape id="_x0000_i1275" type="#_x0000_t75" style="width:25.65pt;height:16.3pt" o:ole="">
            <v:imagedata r:id="rId508" o:title=""/>
          </v:shape>
          <o:OLEObject Type="Embed" ProgID="Equation.DSMT4" ShapeID="_x0000_i1275" DrawAspect="Content" ObjectID="_1684386027" r:id="rId509"/>
        </w:object>
      </w:r>
      <w:r w:rsidRPr="00E3175B">
        <w:rPr>
          <w:rFonts w:hAnsi="宋体"/>
          <w:szCs w:val="21"/>
        </w:rPr>
        <w:t>用罗尔定理，推知存在</w:t>
      </w:r>
      <w:r w:rsidR="00677BC8" w:rsidRPr="00677BC8">
        <w:rPr>
          <w:position w:val="-12"/>
        </w:rPr>
        <w:object w:dxaOrig="980" w:dyaOrig="360">
          <v:shape id="_x0000_i1276" type="#_x0000_t75" style="width:48.85pt;height:18.15pt" o:ole="">
            <v:imagedata r:id="rId510" o:title=""/>
          </v:shape>
          <o:OLEObject Type="Embed" ProgID="Equation.DSMT4" ShapeID="_x0000_i1276" DrawAspect="Content" ObjectID="_1684386028" r:id="rId511"/>
        </w:object>
      </w:r>
      <w:r w:rsidRPr="00E3175B">
        <w:rPr>
          <w:rFonts w:hAnsi="宋体"/>
          <w:szCs w:val="21"/>
        </w:rPr>
        <w:t>，</w:t>
      </w:r>
      <w:r w:rsidR="00677BC8" w:rsidRPr="00677BC8">
        <w:rPr>
          <w:position w:val="-12"/>
        </w:rPr>
        <w:object w:dxaOrig="1020" w:dyaOrig="360">
          <v:shape id="_x0000_i1277" type="#_x0000_t75" style="width:51.35pt;height:18.15pt" o:ole="">
            <v:imagedata r:id="rId512" o:title=""/>
          </v:shape>
          <o:OLEObject Type="Embed" ProgID="Equation.DSMT4" ShapeID="_x0000_i1277" DrawAspect="Content" ObjectID="_1684386029" r:id="rId513"/>
        </w:object>
      </w:r>
      <w:r w:rsidRPr="00E3175B">
        <w:rPr>
          <w:rFonts w:hAnsi="宋体"/>
          <w:szCs w:val="21"/>
        </w:rPr>
        <w:t>使</w:t>
      </w:r>
      <w:r>
        <w:rPr>
          <w:rFonts w:hAnsi="宋体" w:hint="eastAsia"/>
          <w:szCs w:val="21"/>
        </w:rPr>
        <w:t>得</w:t>
      </w:r>
      <w:r w:rsidR="00677BC8" w:rsidRPr="00677BC8">
        <w:rPr>
          <w:position w:val="-12"/>
        </w:rPr>
        <w:object w:dxaOrig="1980" w:dyaOrig="360">
          <v:shape id="_x0000_i1278" type="#_x0000_t75" style="width:98.9pt;height:18.15pt" o:ole="">
            <v:imagedata r:id="rId514" o:title=""/>
          </v:shape>
          <o:OLEObject Type="Embed" ProgID="Equation.DSMT4" ShapeID="_x0000_i1278" DrawAspect="Content" ObjectID="_1684386030" r:id="rId515"/>
        </w:object>
      </w:r>
      <w:r w:rsidRPr="00E3175B">
        <w:rPr>
          <w:rFonts w:hAnsi="宋体"/>
          <w:szCs w:val="21"/>
        </w:rPr>
        <w:t>，即</w:t>
      </w:r>
      <w:r w:rsidR="00677BC8" w:rsidRPr="00677BC8">
        <w:rPr>
          <w:position w:val="-12"/>
        </w:rPr>
        <w:object w:dxaOrig="1900" w:dyaOrig="360">
          <v:shape id="_x0000_i1279" type="#_x0000_t75" style="width:95.15pt;height:18.15pt" o:ole="">
            <v:imagedata r:id="rId516" o:title=""/>
          </v:shape>
          <o:OLEObject Type="Embed" ProgID="Equation.DSMT4" ShapeID="_x0000_i1279" DrawAspect="Content" ObjectID="_1684386031" r:id="rId517"/>
        </w:object>
      </w:r>
      <w:r>
        <w:rPr>
          <w:rFonts w:hint="eastAsia"/>
          <w:szCs w:val="21"/>
        </w:rPr>
        <w:t>．</w:t>
      </w:r>
    </w:p>
    <w:p w:rsidR="004C361D" w:rsidRPr="004F5B76" w:rsidRDefault="004C361D" w:rsidP="004C361D">
      <w:pPr>
        <w:rPr>
          <w:rFonts w:hAnsi="宋体"/>
          <w:b/>
          <w:szCs w:val="21"/>
        </w:rPr>
      </w:pPr>
    </w:p>
    <w:p w:rsidR="004C361D" w:rsidRPr="004C361D" w:rsidRDefault="004C361D" w:rsidP="004C361D">
      <w:pPr>
        <w:rPr>
          <w:rFonts w:hAnsi="宋体"/>
          <w:b/>
          <w:szCs w:val="21"/>
        </w:rPr>
      </w:pPr>
    </w:p>
    <w:p w:rsidR="004C361D" w:rsidRPr="00FC67DE" w:rsidRDefault="004C361D" w:rsidP="004C361D">
      <w:pPr>
        <w:pStyle w:val="1"/>
      </w:pPr>
      <w:r w:rsidRPr="00FC67DE">
        <w:t>九、</w:t>
      </w:r>
      <w:r>
        <w:rPr>
          <w:rFonts w:hint="eastAsia"/>
        </w:rPr>
        <w:t>（</w:t>
      </w:r>
      <w:r w:rsidRPr="00FC67DE">
        <w:t>本题满分8分</w:t>
      </w:r>
      <w:r>
        <w:rPr>
          <w:rFonts w:hint="eastAsia"/>
        </w:rPr>
        <w:t>）</w:t>
      </w:r>
    </w:p>
    <w:p w:rsidR="004C361D" w:rsidRPr="00FC67DE" w:rsidRDefault="004C361D" w:rsidP="001640A7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设向量组</w:t>
      </w:r>
      <w:r w:rsidR="00677BC8" w:rsidRPr="00677BC8">
        <w:rPr>
          <w:position w:val="-12"/>
        </w:rPr>
        <w:object w:dxaOrig="5620" w:dyaOrig="380">
          <v:shape id="_x0000_i1280" type="#_x0000_t75" style="width:281.1pt;height:18.8pt" o:ole="">
            <v:imagedata r:id="rId518" o:title=""/>
          </v:shape>
          <o:OLEObject Type="Embed" ProgID="Equation.DSMT4" ShapeID="_x0000_i1280" DrawAspect="Content" ObjectID="_1684386032" r:id="rId519"/>
        </w:object>
      </w:r>
      <w:r w:rsidR="00C3141D">
        <w:rPr>
          <w:rFonts w:hint="eastAsia"/>
        </w:rPr>
        <w:t>．</w:t>
      </w:r>
      <w:r w:rsidRPr="00FC67DE">
        <w:rPr>
          <w:rFonts w:hAnsi="宋体"/>
          <w:szCs w:val="21"/>
        </w:rPr>
        <w:t>试问</w:t>
      </w:r>
      <w:r w:rsidR="00677BC8" w:rsidRPr="00677BC8">
        <w:rPr>
          <w:position w:val="-8"/>
        </w:rPr>
        <w:object w:dxaOrig="580" w:dyaOrig="300">
          <v:shape id="_x0000_i1281" type="#_x0000_t75" style="width:28.8pt;height:15.05pt" o:ole="">
            <v:imagedata r:id="rId520" o:title=""/>
          </v:shape>
          <o:OLEObject Type="Embed" ProgID="Equation.DSMT4" ShapeID="_x0000_i1281" DrawAspect="Content" ObjectID="_1684386033" r:id="rId521"/>
        </w:object>
      </w:r>
      <w:r w:rsidRPr="00FC67DE">
        <w:rPr>
          <w:rFonts w:hAnsi="宋体"/>
          <w:szCs w:val="21"/>
        </w:rPr>
        <w:t>满足什么条件时，</w:t>
      </w:r>
    </w:p>
    <w:p w:rsidR="004C361D" w:rsidRPr="00FC67DE" w:rsidRDefault="004C361D" w:rsidP="001640A7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1</w:t>
      </w:r>
      <w:r>
        <w:rPr>
          <w:rFonts w:hAnsi="宋体"/>
          <w:szCs w:val="21"/>
        </w:rPr>
        <w:t>)</w:t>
      </w:r>
      <w:r w:rsidR="001640A7">
        <w:rPr>
          <w:rFonts w:hAnsi="宋体" w:hint="eastAsia"/>
          <w:szCs w:val="21"/>
        </w:rPr>
        <w:t xml:space="preserve"> </w:t>
      </w:r>
      <w:r w:rsidR="00677BC8" w:rsidRPr="00677BC8">
        <w:rPr>
          <w:position w:val="-10"/>
        </w:rPr>
        <w:object w:dxaOrig="240" w:dyaOrig="320">
          <v:shape id="_x0000_i1282" type="#_x0000_t75" style="width:11.9pt;height:16.3pt" o:ole="">
            <v:imagedata r:id="rId522" o:title=""/>
          </v:shape>
          <o:OLEObject Type="Embed" ProgID="Equation.DSMT4" ShapeID="_x0000_i1282" DrawAspect="Content" ObjectID="_1684386034" r:id="rId523"/>
        </w:object>
      </w:r>
      <w:r w:rsidRPr="00FC67DE">
        <w:rPr>
          <w:rFonts w:hAnsi="宋体"/>
          <w:szCs w:val="21"/>
        </w:rPr>
        <w:t>可由</w:t>
      </w:r>
      <w:r w:rsidR="00677BC8" w:rsidRPr="00677BC8">
        <w:rPr>
          <w:position w:val="-12"/>
        </w:rPr>
        <w:object w:dxaOrig="920" w:dyaOrig="360">
          <v:shape id="_x0000_i1283" type="#_x0000_t75" style="width:46.35pt;height:18.15pt" o:ole="">
            <v:imagedata r:id="rId524" o:title=""/>
          </v:shape>
          <o:OLEObject Type="Embed" ProgID="Equation.DSMT4" ShapeID="_x0000_i1283" DrawAspect="Content" ObjectID="_1684386035" r:id="rId525"/>
        </w:object>
      </w:r>
      <w:r w:rsidRPr="00FC67DE">
        <w:rPr>
          <w:rFonts w:hAnsi="宋体"/>
          <w:szCs w:val="21"/>
        </w:rPr>
        <w:t>线性</w:t>
      </w:r>
      <w:r w:rsidR="001640A7">
        <w:rPr>
          <w:rFonts w:hAnsi="宋体" w:hint="eastAsia"/>
          <w:szCs w:val="21"/>
        </w:rPr>
        <w:t>表示</w:t>
      </w:r>
      <w:r w:rsidRPr="00FC67DE">
        <w:rPr>
          <w:rFonts w:hAnsi="宋体"/>
          <w:szCs w:val="21"/>
        </w:rPr>
        <w:t>，且表示唯一？</w:t>
      </w:r>
    </w:p>
    <w:p w:rsidR="004C361D" w:rsidRPr="00FC67DE" w:rsidRDefault="004C361D" w:rsidP="001640A7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2</w:t>
      </w:r>
      <w:r>
        <w:rPr>
          <w:rFonts w:hAnsi="宋体"/>
          <w:szCs w:val="21"/>
        </w:rPr>
        <w:t>)</w:t>
      </w:r>
      <w:r w:rsidR="001640A7">
        <w:rPr>
          <w:rFonts w:hAnsi="宋体" w:hint="eastAsia"/>
          <w:szCs w:val="21"/>
        </w:rPr>
        <w:t xml:space="preserve"> </w:t>
      </w:r>
      <w:r w:rsidR="00677BC8" w:rsidRPr="00677BC8">
        <w:rPr>
          <w:position w:val="-10"/>
        </w:rPr>
        <w:object w:dxaOrig="240" w:dyaOrig="320">
          <v:shape id="_x0000_i1284" type="#_x0000_t75" style="width:11.9pt;height:16.3pt" o:ole="">
            <v:imagedata r:id="rId526" o:title=""/>
          </v:shape>
          <o:OLEObject Type="Embed" ProgID="Equation.DSMT4" ShapeID="_x0000_i1284" DrawAspect="Content" ObjectID="_1684386036" r:id="rId527"/>
        </w:object>
      </w:r>
      <w:r w:rsidRPr="00FC67DE">
        <w:rPr>
          <w:rFonts w:hAnsi="宋体"/>
          <w:szCs w:val="21"/>
        </w:rPr>
        <w:t>不能由</w:t>
      </w:r>
      <w:r w:rsidR="00677BC8" w:rsidRPr="00677BC8">
        <w:rPr>
          <w:position w:val="-12"/>
        </w:rPr>
        <w:object w:dxaOrig="920" w:dyaOrig="360">
          <v:shape id="_x0000_i1285" type="#_x0000_t75" style="width:46.35pt;height:18.15pt" o:ole="">
            <v:imagedata r:id="rId528" o:title=""/>
          </v:shape>
          <o:OLEObject Type="Embed" ProgID="Equation.DSMT4" ShapeID="_x0000_i1285" DrawAspect="Content" ObjectID="_1684386037" r:id="rId529"/>
        </w:object>
      </w:r>
      <w:r w:rsidR="001640A7">
        <w:rPr>
          <w:rFonts w:hAnsi="宋体"/>
          <w:szCs w:val="21"/>
        </w:rPr>
        <w:t>线性</w:t>
      </w:r>
      <w:r w:rsidR="001640A7">
        <w:rPr>
          <w:rFonts w:hAnsi="宋体" w:hint="eastAsia"/>
          <w:szCs w:val="21"/>
        </w:rPr>
        <w:t>表示</w:t>
      </w:r>
      <w:r w:rsidRPr="00FC67DE">
        <w:rPr>
          <w:rFonts w:hAnsi="宋体"/>
          <w:szCs w:val="21"/>
        </w:rPr>
        <w:t>？</w:t>
      </w:r>
    </w:p>
    <w:p w:rsidR="004C361D" w:rsidRPr="00FC67DE" w:rsidRDefault="004C361D" w:rsidP="001640A7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FC67DE">
        <w:rPr>
          <w:szCs w:val="21"/>
        </w:rPr>
        <w:t>3</w:t>
      </w:r>
      <w:r>
        <w:rPr>
          <w:rFonts w:hAnsi="宋体"/>
          <w:szCs w:val="21"/>
        </w:rPr>
        <w:t>)</w:t>
      </w:r>
      <w:r w:rsidR="001640A7">
        <w:rPr>
          <w:rFonts w:hAnsi="宋体" w:hint="eastAsia"/>
          <w:szCs w:val="21"/>
        </w:rPr>
        <w:t xml:space="preserve"> </w:t>
      </w:r>
      <w:r w:rsidR="00677BC8" w:rsidRPr="00677BC8">
        <w:rPr>
          <w:position w:val="-10"/>
        </w:rPr>
        <w:object w:dxaOrig="240" w:dyaOrig="320">
          <v:shape id="_x0000_i1286" type="#_x0000_t75" style="width:11.9pt;height:16.3pt" o:ole="">
            <v:imagedata r:id="rId530" o:title=""/>
          </v:shape>
          <o:OLEObject Type="Embed" ProgID="Equation.DSMT4" ShapeID="_x0000_i1286" DrawAspect="Content" ObjectID="_1684386038" r:id="rId531"/>
        </w:object>
      </w:r>
      <w:r w:rsidRPr="00FC67DE">
        <w:rPr>
          <w:rFonts w:hAnsi="宋体"/>
          <w:szCs w:val="21"/>
        </w:rPr>
        <w:t>可由</w:t>
      </w:r>
      <w:r w:rsidR="00677BC8" w:rsidRPr="00677BC8">
        <w:rPr>
          <w:position w:val="-12"/>
        </w:rPr>
        <w:object w:dxaOrig="920" w:dyaOrig="360">
          <v:shape id="_x0000_i1287" type="#_x0000_t75" style="width:46.35pt;height:18.15pt" o:ole="">
            <v:imagedata r:id="rId532" o:title=""/>
          </v:shape>
          <o:OLEObject Type="Embed" ProgID="Equation.DSMT4" ShapeID="_x0000_i1287" DrawAspect="Content" ObjectID="_1684386039" r:id="rId533"/>
        </w:object>
      </w:r>
      <w:r w:rsidR="001640A7">
        <w:rPr>
          <w:rFonts w:hAnsi="宋体"/>
          <w:szCs w:val="21"/>
        </w:rPr>
        <w:t>线性</w:t>
      </w:r>
      <w:r w:rsidR="001640A7">
        <w:rPr>
          <w:rFonts w:hAnsi="宋体" w:hint="eastAsia"/>
          <w:szCs w:val="21"/>
        </w:rPr>
        <w:t>表示</w:t>
      </w:r>
      <w:r w:rsidRPr="00FC67DE">
        <w:rPr>
          <w:rFonts w:hAnsi="宋体"/>
          <w:szCs w:val="21"/>
        </w:rPr>
        <w:t>，但表示不唯一？并求出一般表达式</w:t>
      </w:r>
      <w:r w:rsidR="001640A7">
        <w:rPr>
          <w:rFonts w:hint="eastAsia"/>
          <w:szCs w:val="21"/>
        </w:rPr>
        <w:t>．</w:t>
      </w:r>
    </w:p>
    <w:p w:rsidR="00CE23A7" w:rsidRDefault="00CE23A7" w:rsidP="00CE23A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1640A7" w:rsidRDefault="00CE23A7" w:rsidP="001640A7"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="004C361D" w:rsidRPr="004F5B76">
        <w:rPr>
          <w:rFonts w:hAnsi="宋体"/>
          <w:szCs w:val="21"/>
        </w:rPr>
        <w:t>设</w:t>
      </w:r>
      <w:r w:rsidR="004C361D" w:rsidRPr="004F5B76">
        <w:rPr>
          <w:rFonts w:hAnsi="宋体" w:hint="eastAsia"/>
          <w:szCs w:val="21"/>
        </w:rPr>
        <w:t>方程组</w:t>
      </w:r>
      <w:r w:rsidR="00677BC8" w:rsidRPr="00677BC8">
        <w:rPr>
          <w:position w:val="-12"/>
        </w:rPr>
        <w:object w:dxaOrig="2220" w:dyaOrig="360">
          <v:shape id="_x0000_i1288" type="#_x0000_t75" style="width:110.8pt;height:18.15pt" o:ole="">
            <v:imagedata r:id="rId534" o:title=""/>
          </v:shape>
          <o:OLEObject Type="Embed" ProgID="Equation.DSMT4" ShapeID="_x0000_i1288" DrawAspect="Content" ObjectID="_1684386040" r:id="rId535"/>
        </w:object>
      </w:r>
      <w:r w:rsidR="001640A7">
        <w:rPr>
          <w:rFonts w:hint="eastAsia"/>
          <w:kern w:val="0"/>
          <w:szCs w:val="21"/>
        </w:rPr>
        <w:t>．</w:t>
      </w:r>
      <w:r w:rsidR="001640A7">
        <w:rPr>
          <w:rFonts w:hAnsi="宋体" w:hint="eastAsia"/>
          <w:kern w:val="0"/>
          <w:szCs w:val="21"/>
        </w:rPr>
        <w:t>该</w:t>
      </w:r>
      <w:r w:rsidR="004C361D" w:rsidRPr="004F5B76">
        <w:rPr>
          <w:rFonts w:hAnsi="宋体"/>
          <w:kern w:val="0"/>
          <w:szCs w:val="21"/>
        </w:rPr>
        <w:t>方程组</w:t>
      </w:r>
      <w:r w:rsidR="001640A7">
        <w:rPr>
          <w:rFonts w:hAnsi="宋体" w:hint="eastAsia"/>
          <w:kern w:val="0"/>
          <w:szCs w:val="21"/>
        </w:rPr>
        <w:t>的</w:t>
      </w:r>
      <w:r w:rsidR="004C361D" w:rsidRPr="004F5B76">
        <w:rPr>
          <w:rFonts w:hAnsi="宋体"/>
          <w:kern w:val="0"/>
          <w:szCs w:val="21"/>
        </w:rPr>
        <w:t>系数行列式</w:t>
      </w:r>
    </w:p>
    <w:p w:rsidR="004C361D" w:rsidRPr="004F5B76" w:rsidRDefault="00677BC8" w:rsidP="004C361D">
      <w:pPr>
        <w:ind w:leftChars="200" w:left="480" w:firstLineChars="400" w:firstLine="960"/>
        <w:rPr>
          <w:szCs w:val="21"/>
        </w:rPr>
      </w:pPr>
      <w:r w:rsidRPr="00677BC8">
        <w:rPr>
          <w:position w:val="-50"/>
        </w:rPr>
        <w:object w:dxaOrig="5520" w:dyaOrig="1120">
          <v:shape id="_x0000_i1289" type="#_x0000_t75" style="width:276.1pt;height:55.7pt" o:ole="">
            <v:imagedata r:id="rId536" o:title=""/>
          </v:shape>
          <o:OLEObject Type="Embed" ProgID="Equation.DSMT4" ShapeID="_x0000_i1289" DrawAspect="Content" ObjectID="_1684386041" r:id="rId537"/>
        </w:object>
      </w:r>
    </w:p>
    <w:p w:rsidR="004C361D" w:rsidRPr="004F5B76" w:rsidRDefault="004C361D" w:rsidP="001640A7">
      <w:pPr>
        <w:ind w:leftChars="200" w:left="960" w:hangingChars="200" w:hanging="480"/>
        <w:rPr>
          <w:szCs w:val="21"/>
        </w:rPr>
      </w:pPr>
      <w:r w:rsidRPr="004F5B76">
        <w:rPr>
          <w:rFonts w:hint="eastAsia"/>
          <w:szCs w:val="21"/>
        </w:rPr>
        <w:t xml:space="preserve">(1) </w:t>
      </w:r>
      <w:r w:rsidRPr="004F5B76">
        <w:rPr>
          <w:rFonts w:hint="eastAsia"/>
          <w:szCs w:val="21"/>
        </w:rPr>
        <w:t>当</w:t>
      </w:r>
      <w:r w:rsidR="00677BC8" w:rsidRPr="00677BC8">
        <w:rPr>
          <w:position w:val="-6"/>
        </w:rPr>
        <w:object w:dxaOrig="680" w:dyaOrig="279">
          <v:shape id="_x0000_i1290" type="#_x0000_t75" style="width:33.8pt;height:13.75pt" o:ole="">
            <v:imagedata r:id="rId538" o:title=""/>
          </v:shape>
          <o:OLEObject Type="Embed" ProgID="Equation.DSMT4" ShapeID="_x0000_i1290" DrawAspect="Content" ObjectID="_1684386042" r:id="rId539"/>
        </w:object>
      </w:r>
      <w:r w:rsidRPr="004F5B76">
        <w:rPr>
          <w:rFonts w:hAnsi="宋体"/>
          <w:szCs w:val="21"/>
        </w:rPr>
        <w:t>时，</w:t>
      </w:r>
      <w:r w:rsidR="00677BC8" w:rsidRPr="00677BC8">
        <w:rPr>
          <w:position w:val="-14"/>
        </w:rPr>
        <w:object w:dxaOrig="660" w:dyaOrig="400">
          <v:shape id="_x0000_i1291" type="#_x0000_t75" style="width:32.55pt;height:20.05pt" o:ole="">
            <v:imagedata r:id="rId540" o:title=""/>
          </v:shape>
          <o:OLEObject Type="Embed" ProgID="Equation.DSMT4" ShapeID="_x0000_i1291" DrawAspect="Content" ObjectID="_1684386043" r:id="rId541"/>
        </w:object>
      </w:r>
      <w:r w:rsidRPr="004F5B76">
        <w:rPr>
          <w:rFonts w:hint="eastAsia"/>
          <w:szCs w:val="21"/>
        </w:rPr>
        <w:t>，</w:t>
      </w:r>
      <w:r w:rsidRPr="004F5B76">
        <w:rPr>
          <w:rFonts w:hAnsi="宋体"/>
          <w:szCs w:val="21"/>
        </w:rPr>
        <w:t>方程组</w:t>
      </w:r>
      <w:r w:rsidRPr="004F5B76">
        <w:rPr>
          <w:rFonts w:hAnsi="宋体" w:hint="eastAsia"/>
          <w:szCs w:val="21"/>
        </w:rPr>
        <w:t>有</w:t>
      </w:r>
      <w:r w:rsidRPr="004F5B76">
        <w:rPr>
          <w:rFonts w:hAnsi="宋体"/>
          <w:szCs w:val="21"/>
        </w:rPr>
        <w:t>唯一解，</w:t>
      </w:r>
      <w:r w:rsidR="00677BC8" w:rsidRPr="00677BC8">
        <w:rPr>
          <w:position w:val="-10"/>
        </w:rPr>
        <w:object w:dxaOrig="240" w:dyaOrig="320">
          <v:shape id="_x0000_i1292" type="#_x0000_t75" style="width:11.9pt;height:16.3pt" o:ole="">
            <v:imagedata r:id="rId542" o:title=""/>
          </v:shape>
          <o:OLEObject Type="Embed" ProgID="Equation.DSMT4" ShapeID="_x0000_i1292" DrawAspect="Content" ObjectID="_1684386044" r:id="rId543"/>
        </w:object>
      </w:r>
      <w:r w:rsidRPr="004F5B76">
        <w:rPr>
          <w:rFonts w:hAnsi="宋体"/>
          <w:szCs w:val="21"/>
        </w:rPr>
        <w:t>可由</w:t>
      </w:r>
      <w:r w:rsidR="00677BC8" w:rsidRPr="00677BC8">
        <w:rPr>
          <w:position w:val="-12"/>
        </w:rPr>
        <w:object w:dxaOrig="920" w:dyaOrig="360">
          <v:shape id="_x0000_i1293" type="#_x0000_t75" style="width:46.35pt;height:18.15pt" o:ole="">
            <v:imagedata r:id="rId544" o:title=""/>
          </v:shape>
          <o:OLEObject Type="Embed" ProgID="Equation.DSMT4" ShapeID="_x0000_i1293" DrawAspect="Content" ObjectID="_1684386045" r:id="rId545"/>
        </w:object>
      </w:r>
      <w:r w:rsidR="001640A7">
        <w:rPr>
          <w:rFonts w:hAnsi="宋体"/>
          <w:szCs w:val="21"/>
        </w:rPr>
        <w:t>线性</w:t>
      </w:r>
      <w:r w:rsidR="001640A7">
        <w:rPr>
          <w:rFonts w:hAnsi="宋体" w:hint="eastAsia"/>
          <w:szCs w:val="21"/>
        </w:rPr>
        <w:t>表示</w:t>
      </w:r>
      <w:r w:rsidR="001640A7">
        <w:rPr>
          <w:rFonts w:hAnsi="宋体"/>
          <w:szCs w:val="21"/>
        </w:rPr>
        <w:t>，且</w:t>
      </w:r>
      <w:r w:rsidR="001640A7">
        <w:rPr>
          <w:rFonts w:hAnsi="宋体" w:hint="eastAsia"/>
          <w:szCs w:val="21"/>
        </w:rPr>
        <w:t>表示</w:t>
      </w:r>
      <w:r w:rsidRPr="004F5B76">
        <w:rPr>
          <w:rFonts w:hAnsi="宋体"/>
          <w:szCs w:val="21"/>
        </w:rPr>
        <w:t>唯一</w:t>
      </w:r>
      <w:r w:rsidR="001640A7">
        <w:rPr>
          <w:rFonts w:hint="eastAsia"/>
          <w:szCs w:val="21"/>
        </w:rPr>
        <w:t>．</w:t>
      </w:r>
    </w:p>
    <w:p w:rsidR="004C361D" w:rsidRPr="004F5B76" w:rsidRDefault="004C361D" w:rsidP="001640A7">
      <w:pPr>
        <w:ind w:leftChars="200" w:left="480"/>
        <w:rPr>
          <w:szCs w:val="21"/>
        </w:rPr>
      </w:pPr>
      <w:r w:rsidRPr="004F5B76">
        <w:rPr>
          <w:rFonts w:hAnsi="宋体" w:hint="eastAsia"/>
          <w:szCs w:val="21"/>
        </w:rPr>
        <w:t xml:space="preserve">(2) </w:t>
      </w:r>
      <w:r w:rsidRPr="004F5B76">
        <w:rPr>
          <w:rFonts w:hAnsi="宋体"/>
          <w:szCs w:val="21"/>
        </w:rPr>
        <w:t>当</w:t>
      </w:r>
      <w:r w:rsidR="00677BC8" w:rsidRPr="00677BC8">
        <w:rPr>
          <w:position w:val="-6"/>
        </w:rPr>
        <w:object w:dxaOrig="680" w:dyaOrig="279">
          <v:shape id="_x0000_i1294" type="#_x0000_t75" style="width:33.8pt;height:13.75pt" o:ole="">
            <v:imagedata r:id="rId546" o:title=""/>
          </v:shape>
          <o:OLEObject Type="Embed" ProgID="Equation.DSMT4" ShapeID="_x0000_i1294" DrawAspect="Content" ObjectID="_1684386046" r:id="rId547"/>
        </w:object>
      </w:r>
      <w:r w:rsidRPr="004F5B76">
        <w:rPr>
          <w:rFonts w:hAnsi="宋体"/>
          <w:szCs w:val="21"/>
        </w:rPr>
        <w:t>时，对增广矩阵作初等行变换，得</w:t>
      </w:r>
    </w:p>
    <w:p w:rsidR="004C361D" w:rsidRPr="004F5B76" w:rsidRDefault="00677BC8" w:rsidP="0094156A">
      <w:pPr>
        <w:ind w:leftChars="200" w:left="480" w:firstLineChars="400" w:firstLine="960"/>
        <w:rPr>
          <w:szCs w:val="21"/>
        </w:rPr>
      </w:pPr>
      <w:r w:rsidRPr="00677BC8">
        <w:rPr>
          <w:position w:val="-50"/>
        </w:rPr>
        <w:object w:dxaOrig="5899" w:dyaOrig="1120">
          <v:shape id="_x0000_i1295" type="#_x0000_t75" style="width:294.9pt;height:55.7pt" o:ole="">
            <v:imagedata r:id="rId548" o:title=""/>
          </v:shape>
          <o:OLEObject Type="Embed" ProgID="Equation.DSMT4" ShapeID="_x0000_i1295" DrawAspect="Content" ObjectID="_1684386047" r:id="rId549"/>
        </w:object>
      </w:r>
    </w:p>
    <w:p w:rsidR="004C361D" w:rsidRPr="004F5B76" w:rsidRDefault="0094156A" w:rsidP="0094156A">
      <w:pPr>
        <w:ind w:leftChars="400" w:left="960"/>
        <w:rPr>
          <w:kern w:val="0"/>
          <w:szCs w:val="21"/>
        </w:rPr>
      </w:pPr>
      <w:r>
        <w:rPr>
          <w:rFonts w:hAnsi="宋体" w:hint="eastAsia"/>
          <w:szCs w:val="21"/>
        </w:rPr>
        <w:t>因此</w:t>
      </w:r>
      <w:r w:rsidR="004C361D" w:rsidRPr="004F5B76">
        <w:rPr>
          <w:rFonts w:hAnsi="宋体"/>
          <w:szCs w:val="21"/>
        </w:rPr>
        <w:t>当</w:t>
      </w:r>
      <w:r w:rsidR="00677BC8" w:rsidRPr="00677BC8">
        <w:rPr>
          <w:position w:val="-6"/>
        </w:rPr>
        <w:object w:dxaOrig="680" w:dyaOrig="279">
          <v:shape id="_x0000_i1296" type="#_x0000_t75" style="width:33.8pt;height:13.75pt" o:ole="">
            <v:imagedata r:id="rId550" o:title=""/>
          </v:shape>
          <o:OLEObject Type="Embed" ProgID="Equation.DSMT4" ShapeID="_x0000_i1296" DrawAspect="Content" ObjectID="_1684386048" r:id="rId551"/>
        </w:object>
      </w:r>
      <w:r w:rsidR="004C361D" w:rsidRPr="004F5B76">
        <w:rPr>
          <w:rFonts w:hAnsi="宋体"/>
          <w:szCs w:val="21"/>
        </w:rPr>
        <w:t>且</w:t>
      </w:r>
      <w:r w:rsidR="00677BC8" w:rsidRPr="00677BC8">
        <w:rPr>
          <w:position w:val="-6"/>
        </w:rPr>
        <w:object w:dxaOrig="1300" w:dyaOrig="279">
          <v:shape id="_x0000_i1297" type="#_x0000_t75" style="width:65.1pt;height:13.75pt" o:ole="">
            <v:imagedata r:id="rId552" o:title=""/>
          </v:shape>
          <o:OLEObject Type="Embed" ProgID="Equation.DSMT4" ShapeID="_x0000_i1297" DrawAspect="Content" ObjectID="_1684386049" r:id="rId553"/>
        </w:object>
      </w:r>
      <w:r w:rsidR="004C361D" w:rsidRPr="004F5B76">
        <w:rPr>
          <w:rFonts w:hAnsi="宋体"/>
          <w:szCs w:val="21"/>
        </w:rPr>
        <w:t>时，</w:t>
      </w:r>
      <w:r w:rsidR="00677BC8" w:rsidRPr="00677BC8">
        <w:rPr>
          <w:position w:val="-14"/>
        </w:rPr>
        <w:object w:dxaOrig="3540" w:dyaOrig="400">
          <v:shape id="_x0000_i1298" type="#_x0000_t75" style="width:176.55pt;height:20.05pt" o:ole="">
            <v:imagedata r:id="rId554" o:title=""/>
          </v:shape>
          <o:OLEObject Type="Embed" ProgID="Equation.DSMT4" ShapeID="_x0000_i1298" DrawAspect="Content" ObjectID="_1684386050" r:id="rId555"/>
        </w:object>
      </w:r>
      <w:r>
        <w:rPr>
          <w:rFonts w:hint="eastAsia"/>
          <w:szCs w:val="21"/>
        </w:rPr>
        <w:t>，</w:t>
      </w:r>
      <w:r w:rsidR="004C361D" w:rsidRPr="004F5B76">
        <w:rPr>
          <w:rFonts w:hAnsi="宋体"/>
          <w:szCs w:val="21"/>
        </w:rPr>
        <w:t>方</w:t>
      </w:r>
      <w:r w:rsidR="004C361D" w:rsidRPr="004F5B76">
        <w:rPr>
          <w:rFonts w:hAnsi="宋体"/>
          <w:szCs w:val="21"/>
        </w:rPr>
        <w:lastRenderedPageBreak/>
        <w:t>程组</w:t>
      </w:r>
      <w:r w:rsidR="004C361D" w:rsidRPr="004F5B76">
        <w:rPr>
          <w:rFonts w:hAnsi="宋体"/>
          <w:kern w:val="0"/>
          <w:szCs w:val="21"/>
        </w:rPr>
        <w:t>无解</w:t>
      </w:r>
      <w:r>
        <w:rPr>
          <w:rFonts w:hint="eastAsia"/>
          <w:kern w:val="0"/>
          <w:szCs w:val="21"/>
        </w:rPr>
        <w:t>，</w:t>
      </w:r>
      <w:r w:rsidR="00677BC8" w:rsidRPr="00677BC8">
        <w:rPr>
          <w:position w:val="-10"/>
        </w:rPr>
        <w:object w:dxaOrig="240" w:dyaOrig="320">
          <v:shape id="_x0000_i1299" type="#_x0000_t75" style="width:11.9pt;height:16.3pt" o:ole="">
            <v:imagedata r:id="rId556" o:title=""/>
          </v:shape>
          <o:OLEObject Type="Embed" ProgID="Equation.DSMT4" ShapeID="_x0000_i1299" DrawAspect="Content" ObjectID="_1684386051" r:id="rId557"/>
        </w:object>
      </w:r>
      <w:r w:rsidRPr="00FC67DE">
        <w:rPr>
          <w:rFonts w:hAnsi="宋体"/>
          <w:szCs w:val="21"/>
        </w:rPr>
        <w:t>不能由</w:t>
      </w:r>
      <w:r w:rsidR="00677BC8" w:rsidRPr="00677BC8">
        <w:rPr>
          <w:position w:val="-12"/>
        </w:rPr>
        <w:object w:dxaOrig="920" w:dyaOrig="360">
          <v:shape id="_x0000_i1300" type="#_x0000_t75" style="width:46.35pt;height:18.15pt" o:ole="">
            <v:imagedata r:id="rId558" o:title=""/>
          </v:shape>
          <o:OLEObject Type="Embed" ProgID="Equation.DSMT4" ShapeID="_x0000_i1300" DrawAspect="Content" ObjectID="_1684386052" r:id="rId559"/>
        </w:object>
      </w:r>
      <w:r>
        <w:rPr>
          <w:rFonts w:hAnsi="宋体"/>
          <w:szCs w:val="21"/>
        </w:rPr>
        <w:t>线性</w:t>
      </w:r>
      <w:r>
        <w:rPr>
          <w:rFonts w:hAnsi="宋体" w:hint="eastAsia"/>
          <w:szCs w:val="21"/>
        </w:rPr>
        <w:t>表示．</w:t>
      </w:r>
    </w:p>
    <w:p w:rsidR="004C361D" w:rsidRPr="004F5B76" w:rsidRDefault="0094156A" w:rsidP="0094156A">
      <w:pPr>
        <w:ind w:leftChars="200" w:left="960" w:hangingChars="200" w:hanging="480"/>
        <w:rPr>
          <w:szCs w:val="21"/>
        </w:rPr>
      </w:pPr>
      <w:r>
        <w:rPr>
          <w:rFonts w:hAnsi="宋体" w:hint="eastAsia"/>
          <w:szCs w:val="21"/>
        </w:rPr>
        <w:t xml:space="preserve">(3) </w:t>
      </w:r>
      <w:r w:rsidR="004C361D" w:rsidRPr="004F5B76">
        <w:rPr>
          <w:rFonts w:hAnsi="宋体"/>
          <w:szCs w:val="21"/>
        </w:rPr>
        <w:t>当</w:t>
      </w:r>
      <w:r w:rsidR="00677BC8" w:rsidRPr="00677BC8">
        <w:rPr>
          <w:position w:val="-6"/>
        </w:rPr>
        <w:object w:dxaOrig="680" w:dyaOrig="279">
          <v:shape id="_x0000_i1301" type="#_x0000_t75" style="width:33.8pt;height:13.75pt" o:ole="">
            <v:imagedata r:id="rId560" o:title=""/>
          </v:shape>
          <o:OLEObject Type="Embed" ProgID="Equation.DSMT4" ShapeID="_x0000_i1301" DrawAspect="Content" ObjectID="_1684386053" r:id="rId561"/>
        </w:object>
      </w:r>
      <w:r w:rsidR="004C361D" w:rsidRPr="004F5B76">
        <w:rPr>
          <w:rFonts w:hAnsi="宋体"/>
          <w:szCs w:val="21"/>
        </w:rPr>
        <w:t>且</w:t>
      </w:r>
      <w:r w:rsidR="00677BC8" w:rsidRPr="00677BC8">
        <w:rPr>
          <w:position w:val="-6"/>
        </w:rPr>
        <w:object w:dxaOrig="1300" w:dyaOrig="279">
          <v:shape id="_x0000_i1302" type="#_x0000_t75" style="width:65.1pt;height:13.75pt" o:ole="">
            <v:imagedata r:id="rId562" o:title=""/>
          </v:shape>
          <o:OLEObject Type="Embed" ProgID="Equation.DSMT4" ShapeID="_x0000_i1302" DrawAspect="Content" ObjectID="_1684386054" r:id="rId563"/>
        </w:object>
      </w:r>
      <w:r w:rsidR="004C361D" w:rsidRPr="004F5B76">
        <w:rPr>
          <w:rFonts w:hAnsi="宋体"/>
          <w:szCs w:val="21"/>
        </w:rPr>
        <w:t>时，</w:t>
      </w:r>
      <w:r w:rsidR="00677BC8" w:rsidRPr="00677BC8">
        <w:rPr>
          <w:position w:val="-14"/>
        </w:rPr>
        <w:object w:dxaOrig="3200" w:dyaOrig="400">
          <v:shape id="_x0000_i1303" type="#_x0000_t75" style="width:160.3pt;height:20.05pt" o:ole="">
            <v:imagedata r:id="rId564" o:title=""/>
          </v:shape>
          <o:OLEObject Type="Embed" ProgID="Equation.DSMT4" ShapeID="_x0000_i1303" DrawAspect="Content" ObjectID="_1684386055" r:id="rId565"/>
        </w:object>
      </w:r>
      <w:r>
        <w:rPr>
          <w:rFonts w:hint="eastAsia"/>
          <w:szCs w:val="21"/>
        </w:rPr>
        <w:t>，</w:t>
      </w:r>
      <w:r w:rsidR="004C361D" w:rsidRPr="004F5B76">
        <w:rPr>
          <w:rFonts w:hAnsi="宋体"/>
          <w:szCs w:val="21"/>
        </w:rPr>
        <w:t>方程组</w:t>
      </w:r>
      <w:r w:rsidR="004C361D" w:rsidRPr="004F5B76">
        <w:rPr>
          <w:rFonts w:hAnsi="宋体"/>
          <w:kern w:val="0"/>
          <w:szCs w:val="21"/>
        </w:rPr>
        <w:t>有无穷多解，</w:t>
      </w:r>
      <w:r w:rsidR="004C361D" w:rsidRPr="004F5B76">
        <w:rPr>
          <w:rFonts w:hAnsi="宋体"/>
          <w:szCs w:val="21"/>
        </w:rPr>
        <w:t>其通解为</w:t>
      </w:r>
    </w:p>
    <w:p w:rsidR="004C361D" w:rsidRPr="004F5B76" w:rsidRDefault="00677BC8" w:rsidP="0094156A">
      <w:pPr>
        <w:ind w:leftChars="200" w:left="480" w:firstLineChars="400" w:firstLine="960"/>
        <w:jc w:val="center"/>
        <w:rPr>
          <w:szCs w:val="21"/>
        </w:rPr>
      </w:pPr>
      <w:r w:rsidRPr="00677BC8">
        <w:rPr>
          <w:position w:val="-50"/>
        </w:rPr>
        <w:object w:dxaOrig="4140" w:dyaOrig="1120">
          <v:shape id="_x0000_i1304" type="#_x0000_t75" style="width:206.6pt;height:55.7pt" o:ole="">
            <v:imagedata r:id="rId566" o:title=""/>
          </v:shape>
          <o:OLEObject Type="Embed" ProgID="Equation.DSMT4" ShapeID="_x0000_i1304" DrawAspect="Content" ObjectID="_1684386056" r:id="rId567"/>
        </w:object>
      </w:r>
      <w:r w:rsidR="004C361D" w:rsidRPr="004F5B76">
        <w:rPr>
          <w:rFonts w:hAnsi="宋体"/>
          <w:szCs w:val="21"/>
        </w:rPr>
        <w:t>其中</w:t>
      </w:r>
      <w:r w:rsidRPr="00025957">
        <w:rPr>
          <w:position w:val="-4"/>
        </w:rPr>
        <w:object w:dxaOrig="200" w:dyaOrig="260">
          <v:shape id="_x0000_i1305" type="#_x0000_t75" style="width:10pt;height:13.15pt" o:ole="">
            <v:imagedata r:id="rId568" o:title=""/>
          </v:shape>
          <o:OLEObject Type="Embed" ProgID="Equation.DSMT4" ShapeID="_x0000_i1305" DrawAspect="Content" ObjectID="_1684386057" r:id="rId569"/>
        </w:object>
      </w:r>
      <w:r w:rsidR="004C361D" w:rsidRPr="004F5B76">
        <w:rPr>
          <w:rFonts w:hAnsi="宋体"/>
          <w:szCs w:val="21"/>
        </w:rPr>
        <w:t>是任意常数</w:t>
      </w:r>
      <w:r w:rsidR="004C361D" w:rsidRPr="004F5B76">
        <w:rPr>
          <w:szCs w:val="21"/>
        </w:rPr>
        <w:t>.</w:t>
      </w:r>
    </w:p>
    <w:p w:rsidR="004C361D" w:rsidRDefault="0094156A" w:rsidP="0094156A">
      <w:pPr>
        <w:ind w:leftChars="400" w:left="960"/>
        <w:rPr>
          <w:szCs w:val="21"/>
        </w:rPr>
      </w:pPr>
      <w:r>
        <w:rPr>
          <w:rFonts w:hint="eastAsia"/>
          <w:szCs w:val="21"/>
        </w:rPr>
        <w:t>从而</w:t>
      </w:r>
      <w:r w:rsidR="00677BC8" w:rsidRPr="00677BC8">
        <w:rPr>
          <w:position w:val="-12"/>
        </w:rPr>
        <w:object w:dxaOrig="3660" w:dyaOrig="360">
          <v:shape id="_x0000_i1306" type="#_x0000_t75" style="width:183.45pt;height:18.15pt" o:ole="">
            <v:imagedata r:id="rId570" o:title=""/>
          </v:shape>
          <o:OLEObject Type="Embed" ProgID="Equation.DSMT4" ShapeID="_x0000_i1306" DrawAspect="Content" ObjectID="_1684386058" r:id="rId571"/>
        </w:object>
      </w:r>
      <w:r w:rsidR="00220341">
        <w:rPr>
          <w:rFonts w:hint="eastAsia"/>
        </w:rPr>
        <w:t>，</w:t>
      </w:r>
      <w:r w:rsidR="00677BC8" w:rsidRPr="00025957">
        <w:rPr>
          <w:position w:val="-4"/>
        </w:rPr>
        <w:object w:dxaOrig="200" w:dyaOrig="260">
          <v:shape id="_x0000_i1307" type="#_x0000_t75" style="width:10pt;height:13.15pt" o:ole="">
            <v:imagedata r:id="rId572" o:title=""/>
          </v:shape>
          <o:OLEObject Type="Embed" ProgID="Equation.DSMT4" ShapeID="_x0000_i1307" DrawAspect="Content" ObjectID="_1684386059" r:id="rId573"/>
        </w:object>
      </w:r>
      <w:r w:rsidR="00220341" w:rsidRPr="004F5B76">
        <w:rPr>
          <w:rFonts w:hAnsi="宋体"/>
          <w:szCs w:val="21"/>
        </w:rPr>
        <w:t>是任意常数</w:t>
      </w:r>
      <w:r w:rsidR="00220341">
        <w:rPr>
          <w:rFonts w:hAnsi="宋体" w:hint="eastAsia"/>
          <w:szCs w:val="21"/>
        </w:rPr>
        <w:t>．</w:t>
      </w:r>
    </w:p>
    <w:p w:rsidR="0094156A" w:rsidRPr="004F5B76" w:rsidRDefault="0094156A" w:rsidP="0094156A">
      <w:pPr>
        <w:rPr>
          <w:szCs w:val="21"/>
        </w:rPr>
      </w:pPr>
    </w:p>
    <w:p w:rsidR="004C361D" w:rsidRDefault="004C361D" w:rsidP="004C361D">
      <w:pPr>
        <w:rPr>
          <w:rFonts w:hAnsi="宋体"/>
          <w:b/>
          <w:szCs w:val="21"/>
        </w:rPr>
      </w:pPr>
    </w:p>
    <w:p w:rsidR="004C361D" w:rsidRPr="00FC67DE" w:rsidRDefault="004C361D" w:rsidP="004C361D">
      <w:pPr>
        <w:pStyle w:val="1"/>
      </w:pPr>
      <w:r w:rsidRPr="00FC67DE">
        <w:t>十、</w:t>
      </w:r>
      <w:r>
        <w:rPr>
          <w:rFonts w:hint="eastAsia"/>
        </w:rPr>
        <w:t>（</w:t>
      </w:r>
      <w:r w:rsidRPr="00FC67DE">
        <w:t>本题满分9分</w:t>
      </w:r>
      <w:r>
        <w:rPr>
          <w:rFonts w:hint="eastAsia"/>
        </w:rPr>
        <w:t>）</w:t>
      </w:r>
    </w:p>
    <w:p w:rsidR="004C361D" w:rsidRPr="00FC67DE" w:rsidRDefault="004C361D" w:rsidP="004C361D">
      <w:pPr>
        <w:ind w:firstLineChars="200" w:firstLine="480"/>
        <w:rPr>
          <w:szCs w:val="21"/>
        </w:rPr>
      </w:pPr>
      <w:r w:rsidRPr="00FC67DE">
        <w:rPr>
          <w:rFonts w:hAnsi="宋体"/>
          <w:szCs w:val="21"/>
        </w:rPr>
        <w:t>设有</w:t>
      </w:r>
      <w:r w:rsidR="00677BC8" w:rsidRPr="00025957">
        <w:rPr>
          <w:position w:val="-4"/>
        </w:rPr>
        <w:object w:dxaOrig="200" w:dyaOrig="200">
          <v:shape id="_x0000_i1308" type="#_x0000_t75" style="width:10pt;height:10pt" o:ole="">
            <v:imagedata r:id="rId574" o:title=""/>
          </v:shape>
          <o:OLEObject Type="Embed" ProgID="Equation.DSMT4" ShapeID="_x0000_i1308" DrawAspect="Content" ObjectID="_1684386060" r:id="rId575"/>
        </w:object>
      </w:r>
      <w:r w:rsidRPr="00FC67DE">
        <w:rPr>
          <w:rFonts w:hAnsi="宋体"/>
          <w:szCs w:val="21"/>
        </w:rPr>
        <w:t>元实二次型</w:t>
      </w:r>
    </w:p>
    <w:p w:rsidR="004C361D" w:rsidRPr="00FC67DE" w:rsidRDefault="00677BC8" w:rsidP="00A1756C">
      <w:pPr>
        <w:ind w:leftChars="200" w:left="480"/>
        <w:jc w:val="center"/>
        <w:rPr>
          <w:szCs w:val="21"/>
        </w:rPr>
      </w:pPr>
      <w:r w:rsidRPr="00677BC8">
        <w:rPr>
          <w:position w:val="-12"/>
        </w:rPr>
        <w:object w:dxaOrig="7600" w:dyaOrig="380">
          <v:shape id="_x0000_i1309" type="#_x0000_t75" style="width:380.05pt;height:18.8pt" o:ole="">
            <v:imagedata r:id="rId576" o:title=""/>
          </v:shape>
          <o:OLEObject Type="Embed" ProgID="Equation.DSMT4" ShapeID="_x0000_i1309" DrawAspect="Content" ObjectID="_1684386061" r:id="rId577"/>
        </w:object>
      </w:r>
    </w:p>
    <w:p w:rsidR="004C361D" w:rsidRDefault="004C361D" w:rsidP="00A1756C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其中</w:t>
      </w:r>
      <w:r w:rsidR="00677BC8" w:rsidRPr="00677BC8">
        <w:rPr>
          <w:position w:val="-12"/>
        </w:rPr>
        <w:object w:dxaOrig="1740" w:dyaOrig="360">
          <v:shape id="_x0000_i1310" type="#_x0000_t75" style="width:87.05pt;height:18.15pt" o:ole="">
            <v:imagedata r:id="rId578" o:title=""/>
          </v:shape>
          <o:OLEObject Type="Embed" ProgID="Equation.DSMT4" ShapeID="_x0000_i1310" DrawAspect="Content" ObjectID="_1684386062" r:id="rId579"/>
        </w:object>
      </w:r>
      <w:r w:rsidRPr="00FC67DE">
        <w:rPr>
          <w:rFonts w:hAnsi="宋体"/>
          <w:szCs w:val="21"/>
        </w:rPr>
        <w:t>为实数</w:t>
      </w:r>
      <w:r w:rsidR="00A1756C">
        <w:rPr>
          <w:rFonts w:hint="eastAsia"/>
          <w:szCs w:val="21"/>
        </w:rPr>
        <w:t>．</w:t>
      </w:r>
      <w:r w:rsidRPr="00FC67DE">
        <w:rPr>
          <w:rFonts w:hAnsi="宋体"/>
          <w:szCs w:val="21"/>
        </w:rPr>
        <w:t>试问：当</w:t>
      </w:r>
      <w:r w:rsidR="00677BC8" w:rsidRPr="00677BC8">
        <w:rPr>
          <w:position w:val="-12"/>
        </w:rPr>
        <w:object w:dxaOrig="1140" w:dyaOrig="360">
          <v:shape id="_x0000_i1311" type="#_x0000_t75" style="width:56.95pt;height:18.15pt" o:ole="">
            <v:imagedata r:id="rId580" o:title=""/>
          </v:shape>
          <o:OLEObject Type="Embed" ProgID="Equation.DSMT4" ShapeID="_x0000_i1311" DrawAspect="Content" ObjectID="_1684386063" r:id="rId581"/>
        </w:object>
      </w:r>
      <w:r w:rsidRPr="00FC67DE">
        <w:rPr>
          <w:rFonts w:hAnsi="宋体"/>
          <w:szCs w:val="21"/>
        </w:rPr>
        <w:t>满足</w:t>
      </w:r>
      <w:r w:rsidR="00A1756C">
        <w:rPr>
          <w:rFonts w:hAnsi="宋体" w:hint="eastAsia"/>
          <w:szCs w:val="21"/>
        </w:rPr>
        <w:t>何种</w:t>
      </w:r>
      <w:r w:rsidRPr="00FC67DE">
        <w:rPr>
          <w:rFonts w:hAnsi="宋体"/>
          <w:szCs w:val="21"/>
        </w:rPr>
        <w:t>条件时，二次型</w:t>
      </w:r>
      <w:r w:rsidR="00677BC8" w:rsidRPr="00677BC8">
        <w:rPr>
          <w:position w:val="-12"/>
        </w:rPr>
        <w:object w:dxaOrig="1520" w:dyaOrig="360">
          <v:shape id="_x0000_i1312" type="#_x0000_t75" style="width:76.4pt;height:18.15pt" o:ole="">
            <v:imagedata r:id="rId582" o:title=""/>
          </v:shape>
          <o:OLEObject Type="Embed" ProgID="Equation.DSMT4" ShapeID="_x0000_i1312" DrawAspect="Content" ObjectID="_1684386064" r:id="rId583"/>
        </w:object>
      </w:r>
      <w:r w:rsidRPr="00FC67DE">
        <w:rPr>
          <w:rFonts w:hAnsi="宋体"/>
          <w:szCs w:val="21"/>
        </w:rPr>
        <w:t>为正定二次型</w:t>
      </w:r>
      <w:r w:rsidR="00A1756C">
        <w:rPr>
          <w:rFonts w:hint="eastAsia"/>
          <w:szCs w:val="21"/>
        </w:rPr>
        <w:t>？</w:t>
      </w:r>
    </w:p>
    <w:p w:rsidR="00CE23A7" w:rsidRDefault="00CE23A7" w:rsidP="00CE23A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03906" w:rsidRPr="00103906" w:rsidRDefault="00CE23A7" w:rsidP="00103906">
      <w:pPr>
        <w:ind w:left="480" w:hangingChars="200" w:hanging="480"/>
      </w:pPr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="00103906">
        <w:rPr>
          <w:rFonts w:hAnsi="宋体" w:hint="eastAsia"/>
          <w:kern w:val="0"/>
          <w:szCs w:val="21"/>
        </w:rPr>
        <w:t>由</w:t>
      </w:r>
      <w:r w:rsidR="00103906" w:rsidRPr="00103906">
        <w:rPr>
          <w:rFonts w:hAnsi="宋体" w:hint="eastAsia"/>
          <w:kern w:val="0"/>
          <w:szCs w:val="21"/>
        </w:rPr>
        <w:t>题设条件知</w:t>
      </w:r>
      <w:r w:rsidR="00103906">
        <w:rPr>
          <w:rFonts w:hint="eastAsia"/>
          <w:kern w:val="0"/>
          <w:szCs w:val="21"/>
        </w:rPr>
        <w:t>，</w:t>
      </w:r>
      <w:r w:rsidR="00103906">
        <w:rPr>
          <w:rFonts w:hAnsi="宋体" w:hint="eastAsia"/>
          <w:kern w:val="0"/>
          <w:szCs w:val="21"/>
        </w:rPr>
        <w:t>对于</w:t>
      </w:r>
      <w:r w:rsidR="004C361D" w:rsidRPr="004F5B76">
        <w:rPr>
          <w:rFonts w:hAnsi="宋体"/>
          <w:kern w:val="0"/>
          <w:szCs w:val="21"/>
        </w:rPr>
        <w:t>任意的</w:t>
      </w:r>
      <w:r w:rsidR="00677BC8" w:rsidRPr="00677BC8">
        <w:rPr>
          <w:position w:val="-12"/>
        </w:rPr>
        <w:object w:dxaOrig="1100" w:dyaOrig="360">
          <v:shape id="_x0000_i1313" type="#_x0000_t75" style="width:54.45pt;height:18.15pt" o:ole="">
            <v:imagedata r:id="rId584" o:title=""/>
          </v:shape>
          <o:OLEObject Type="Embed" ProgID="Equation.DSMT4" ShapeID="_x0000_i1313" DrawAspect="Content" ObjectID="_1684386065" r:id="rId585"/>
        </w:object>
      </w:r>
      <w:r w:rsidR="004C361D" w:rsidRPr="004F5B76">
        <w:rPr>
          <w:rFonts w:hAnsi="宋体"/>
          <w:kern w:val="0"/>
          <w:szCs w:val="21"/>
        </w:rPr>
        <w:t>均有</w:t>
      </w:r>
      <w:r w:rsidR="00677BC8" w:rsidRPr="00677BC8">
        <w:rPr>
          <w:position w:val="-14"/>
        </w:rPr>
        <w:object w:dxaOrig="1820" w:dyaOrig="400">
          <v:shape id="_x0000_i1314" type="#_x0000_t75" style="width:90.8pt;height:20.05pt" o:ole="">
            <v:imagedata r:id="rId586" o:title=""/>
          </v:shape>
          <o:OLEObject Type="Embed" ProgID="Equation.DSMT4" ShapeID="_x0000_i1314" DrawAspect="Content" ObjectID="_1684386066" r:id="rId587"/>
        </w:object>
      </w:r>
      <w:r w:rsidR="004C361D" w:rsidRPr="004F5B76">
        <w:rPr>
          <w:rFonts w:hAnsi="宋体"/>
          <w:kern w:val="0"/>
          <w:szCs w:val="21"/>
        </w:rPr>
        <w:t>，</w:t>
      </w:r>
      <w:r w:rsidR="004C361D" w:rsidRPr="004F5B76">
        <w:rPr>
          <w:rFonts w:hAnsi="宋体" w:hint="eastAsia"/>
          <w:kern w:val="0"/>
          <w:szCs w:val="21"/>
        </w:rPr>
        <w:t>其中</w:t>
      </w:r>
      <w:r w:rsidR="004C361D" w:rsidRPr="004F5B76">
        <w:rPr>
          <w:rFonts w:hAnsi="宋体"/>
          <w:kern w:val="0"/>
          <w:szCs w:val="21"/>
        </w:rPr>
        <w:t>等号成立</w:t>
      </w:r>
      <w:r w:rsidR="004C361D" w:rsidRPr="004F5B76">
        <w:rPr>
          <w:rFonts w:hAnsi="宋体" w:hint="eastAsia"/>
          <w:kern w:val="0"/>
          <w:szCs w:val="21"/>
        </w:rPr>
        <w:t>当且仅当</w:t>
      </w:r>
    </w:p>
    <w:p w:rsidR="004C361D" w:rsidRPr="004F5B76" w:rsidRDefault="00677BC8" w:rsidP="00103906">
      <w:pPr>
        <w:ind w:firstLineChars="200" w:firstLine="480"/>
        <w:jc w:val="center"/>
        <w:rPr>
          <w:kern w:val="0"/>
          <w:szCs w:val="21"/>
        </w:rPr>
      </w:pPr>
      <w:r w:rsidRPr="00677BC8">
        <w:rPr>
          <w:position w:val="-88"/>
        </w:rPr>
        <w:object w:dxaOrig="1760" w:dyaOrig="1880">
          <v:shape id="_x0000_i1315" type="#_x0000_t75" style="width:88.3pt;height:93.9pt" o:ole="">
            <v:imagedata r:id="rId588" o:title=""/>
          </v:shape>
          <o:OLEObject Type="Embed" ProgID="Equation.DSMT4" ShapeID="_x0000_i1315" DrawAspect="Content" ObjectID="_1684386067" r:id="rId589"/>
        </w:object>
      </w:r>
    </w:p>
    <w:p w:rsidR="004C361D" w:rsidRPr="004F5B76" w:rsidRDefault="0018757E" w:rsidP="004C361D">
      <w:pPr>
        <w:ind w:firstLineChars="200" w:firstLine="480"/>
        <w:rPr>
          <w:rFonts w:hAnsi="宋体"/>
          <w:kern w:val="0"/>
          <w:szCs w:val="21"/>
        </w:rPr>
      </w:pPr>
      <w:r>
        <w:rPr>
          <w:rFonts w:hAnsi="宋体" w:hint="eastAsia"/>
          <w:kern w:val="0"/>
          <w:szCs w:val="21"/>
        </w:rPr>
        <w:t>此</w:t>
      </w:r>
      <w:r w:rsidR="004C361D" w:rsidRPr="004F5B76">
        <w:rPr>
          <w:rFonts w:hAnsi="宋体"/>
          <w:kern w:val="0"/>
          <w:szCs w:val="21"/>
        </w:rPr>
        <w:t>方程组</w:t>
      </w:r>
      <w:r w:rsidR="004C361D" w:rsidRPr="004F5B76">
        <w:rPr>
          <w:rFonts w:hint="eastAsia"/>
          <w:kern w:val="0"/>
          <w:szCs w:val="21"/>
        </w:rPr>
        <w:t>仅有零解的充分必要条件是其</w:t>
      </w:r>
      <w:r w:rsidR="004C361D" w:rsidRPr="004F5B76">
        <w:rPr>
          <w:rFonts w:hAnsi="宋体"/>
          <w:kern w:val="0"/>
          <w:szCs w:val="21"/>
        </w:rPr>
        <w:t>系数行列式</w:t>
      </w:r>
    </w:p>
    <w:p w:rsidR="004C361D" w:rsidRPr="004F5B76" w:rsidRDefault="00677BC8" w:rsidP="0018757E">
      <w:pPr>
        <w:ind w:firstLineChars="400" w:firstLine="960"/>
        <w:jc w:val="center"/>
        <w:rPr>
          <w:szCs w:val="21"/>
        </w:rPr>
      </w:pPr>
      <w:r w:rsidRPr="00677BC8">
        <w:rPr>
          <w:position w:val="-104"/>
        </w:rPr>
        <w:object w:dxaOrig="5560" w:dyaOrig="2200">
          <v:shape id="_x0000_i1316" type="#_x0000_t75" style="width:278pt;height:110.2pt" o:ole="">
            <v:imagedata r:id="rId590" o:title=""/>
          </v:shape>
          <o:OLEObject Type="Embed" ProgID="Equation.DSMT4" ShapeID="_x0000_i1316" DrawAspect="Content" ObjectID="_1684386068" r:id="rId591"/>
        </w:object>
      </w:r>
    </w:p>
    <w:p w:rsidR="004C361D" w:rsidRPr="004F5B76" w:rsidRDefault="0018757E" w:rsidP="004C361D">
      <w:pPr>
        <w:ind w:leftChars="200" w:left="480"/>
        <w:jc w:val="left"/>
        <w:rPr>
          <w:kern w:val="0"/>
          <w:szCs w:val="21"/>
        </w:rPr>
      </w:pPr>
      <w:r>
        <w:rPr>
          <w:rFonts w:hAnsi="宋体" w:hint="eastAsia"/>
          <w:kern w:val="0"/>
          <w:szCs w:val="21"/>
        </w:rPr>
        <w:t>所以</w:t>
      </w:r>
      <w:r w:rsidR="004C361D" w:rsidRPr="004F5B76">
        <w:rPr>
          <w:rFonts w:hAnsi="宋体"/>
          <w:kern w:val="0"/>
          <w:szCs w:val="21"/>
        </w:rPr>
        <w:t>当</w:t>
      </w:r>
      <w:r w:rsidR="00677BC8" w:rsidRPr="00677BC8">
        <w:rPr>
          <w:position w:val="-14"/>
        </w:rPr>
        <w:object w:dxaOrig="1800" w:dyaOrig="440">
          <v:shape id="_x0000_i1317" type="#_x0000_t75" style="width:89.55pt;height:21.9pt" o:ole="">
            <v:imagedata r:id="rId592" o:title=""/>
          </v:shape>
          <o:OLEObject Type="Embed" ProgID="Equation.DSMT4" ShapeID="_x0000_i1317" DrawAspect="Content" ObjectID="_1684386069" r:id="rId593"/>
        </w:object>
      </w:r>
      <w:r w:rsidR="004C361D" w:rsidRPr="004F5B76">
        <w:rPr>
          <w:kern w:val="0"/>
          <w:szCs w:val="21"/>
        </w:rPr>
        <w:t xml:space="preserve"> </w:t>
      </w:r>
      <w:r w:rsidR="004C361D" w:rsidRPr="004F5B76">
        <w:rPr>
          <w:rFonts w:hAnsi="宋体"/>
          <w:kern w:val="0"/>
          <w:szCs w:val="21"/>
        </w:rPr>
        <w:t>时，对任意的非零向量</w:t>
      </w:r>
      <w:r w:rsidR="00677BC8" w:rsidRPr="00677BC8">
        <w:rPr>
          <w:position w:val="-14"/>
        </w:rPr>
        <w:object w:dxaOrig="2100" w:dyaOrig="400">
          <v:shape id="_x0000_i1318" type="#_x0000_t75" style="width:105.2pt;height:20.05pt" o:ole="">
            <v:imagedata r:id="rId594" o:title=""/>
          </v:shape>
          <o:OLEObject Type="Embed" ProgID="Equation.DSMT4" ShapeID="_x0000_i1318" DrawAspect="Content" ObjectID="_1684386070" r:id="rId595"/>
        </w:object>
      </w:r>
      <w:r>
        <w:rPr>
          <w:rFonts w:hint="eastAsia"/>
          <w:kern w:val="0"/>
          <w:szCs w:val="21"/>
        </w:rPr>
        <w:t>方程组</w:t>
      </w:r>
      <w:r w:rsidR="004C361D" w:rsidRPr="004F5B76">
        <w:rPr>
          <w:rFonts w:hAnsi="宋体"/>
          <w:kern w:val="0"/>
          <w:szCs w:val="21"/>
        </w:rPr>
        <w:t>中总有一个方程不为零，则有</w:t>
      </w:r>
    </w:p>
    <w:p w:rsidR="004C361D" w:rsidRPr="004F5B76" w:rsidRDefault="00677BC8" w:rsidP="0018757E">
      <w:pPr>
        <w:ind w:leftChars="200" w:left="480"/>
        <w:jc w:val="center"/>
        <w:rPr>
          <w:kern w:val="0"/>
          <w:szCs w:val="21"/>
        </w:rPr>
      </w:pPr>
      <w:r w:rsidRPr="00677BC8">
        <w:rPr>
          <w:position w:val="-14"/>
        </w:rPr>
        <w:object w:dxaOrig="7860" w:dyaOrig="400">
          <v:shape id="_x0000_i1319" type="#_x0000_t75" style="width:393.2pt;height:20.05pt" o:ole="">
            <v:imagedata r:id="rId596" o:title=""/>
          </v:shape>
          <o:OLEObject Type="Embed" ProgID="Equation.DSMT4" ShapeID="_x0000_i1319" DrawAspect="Content" ObjectID="_1684386071" r:id="rId597"/>
        </w:object>
      </w:r>
    </w:p>
    <w:p w:rsidR="004C361D" w:rsidRPr="004F5B76" w:rsidRDefault="0018757E" w:rsidP="004C361D">
      <w:pPr>
        <w:ind w:leftChars="200" w:left="480"/>
        <w:rPr>
          <w:szCs w:val="21"/>
        </w:rPr>
      </w:pPr>
      <w:r>
        <w:rPr>
          <w:rFonts w:hAnsi="宋体" w:hint="eastAsia"/>
          <w:kern w:val="0"/>
          <w:szCs w:val="21"/>
        </w:rPr>
        <w:t>此时</w:t>
      </w:r>
      <w:r w:rsidR="004C361D" w:rsidRPr="004F5B76">
        <w:rPr>
          <w:rFonts w:hAnsi="宋体"/>
          <w:kern w:val="0"/>
          <w:szCs w:val="21"/>
        </w:rPr>
        <w:t>二次型</w:t>
      </w:r>
      <w:r w:rsidR="00677BC8" w:rsidRPr="00677BC8">
        <w:rPr>
          <w:position w:val="-12"/>
        </w:rPr>
        <w:object w:dxaOrig="1520" w:dyaOrig="360">
          <v:shape id="_x0000_i1320" type="#_x0000_t75" style="width:76.4pt;height:18.15pt" o:ole="">
            <v:imagedata r:id="rId598" o:title=""/>
          </v:shape>
          <o:OLEObject Type="Embed" ProgID="Equation.DSMT4" ShapeID="_x0000_i1320" DrawAspect="Content" ObjectID="_1684386072" r:id="rId599"/>
        </w:object>
      </w:r>
      <w:r w:rsidR="004C361D" w:rsidRPr="004F5B76">
        <w:rPr>
          <w:rFonts w:hAnsi="宋体"/>
          <w:szCs w:val="21"/>
        </w:rPr>
        <w:t>是正定二次型</w:t>
      </w:r>
      <w:r>
        <w:rPr>
          <w:rFonts w:hint="eastAsia"/>
          <w:szCs w:val="21"/>
        </w:rPr>
        <w:t>．</w:t>
      </w:r>
    </w:p>
    <w:p w:rsidR="004C361D" w:rsidRPr="004F5B76" w:rsidRDefault="004C361D" w:rsidP="004C361D">
      <w:pPr>
        <w:rPr>
          <w:szCs w:val="21"/>
        </w:rPr>
      </w:pPr>
    </w:p>
    <w:p w:rsidR="004C361D" w:rsidRPr="004C361D" w:rsidRDefault="004C361D" w:rsidP="004C361D">
      <w:pPr>
        <w:rPr>
          <w:szCs w:val="21"/>
        </w:rPr>
      </w:pPr>
    </w:p>
    <w:p w:rsidR="004C361D" w:rsidRPr="00FC67DE" w:rsidRDefault="004C361D" w:rsidP="004C361D">
      <w:pPr>
        <w:pStyle w:val="1"/>
      </w:pPr>
      <w:r w:rsidRPr="00FC67DE">
        <w:t>十一、</w:t>
      </w:r>
      <w:r>
        <w:rPr>
          <w:rFonts w:hint="eastAsia"/>
        </w:rPr>
        <w:t>（</w:t>
      </w:r>
      <w:r w:rsidRPr="00FC67DE">
        <w:t>本题满分8分</w:t>
      </w:r>
      <w:r>
        <w:rPr>
          <w:rFonts w:hint="eastAsia"/>
        </w:rPr>
        <w:t>）</w:t>
      </w:r>
    </w:p>
    <w:p w:rsidR="004C361D" w:rsidRPr="00FC67DE" w:rsidRDefault="004C361D" w:rsidP="00D9165A">
      <w:pPr>
        <w:ind w:leftChars="200" w:left="480"/>
        <w:rPr>
          <w:szCs w:val="21"/>
        </w:rPr>
      </w:pPr>
      <w:r w:rsidRPr="00FC67DE">
        <w:rPr>
          <w:rFonts w:hAnsi="宋体"/>
          <w:szCs w:val="21"/>
        </w:rPr>
        <w:t>假设</w:t>
      </w:r>
      <w:r w:rsidR="00D9165A" w:rsidRPr="00D9165A">
        <w:rPr>
          <w:rFonts w:hAnsi="宋体" w:hint="eastAsia"/>
          <w:szCs w:val="21"/>
        </w:rPr>
        <w:t>0.50</w:t>
      </w:r>
      <w:r w:rsidR="00D9165A" w:rsidRPr="00D9165A">
        <w:rPr>
          <w:rFonts w:hAnsi="宋体" w:hint="eastAsia"/>
          <w:szCs w:val="21"/>
        </w:rPr>
        <w:t>，</w:t>
      </w:r>
      <w:r w:rsidR="00D9165A" w:rsidRPr="00D9165A">
        <w:rPr>
          <w:rFonts w:hAnsi="宋体" w:hint="eastAsia"/>
          <w:szCs w:val="21"/>
        </w:rPr>
        <w:t>1.25</w:t>
      </w:r>
      <w:r w:rsidR="00D9165A" w:rsidRPr="00D9165A">
        <w:rPr>
          <w:rFonts w:hAnsi="宋体" w:hint="eastAsia"/>
          <w:szCs w:val="21"/>
        </w:rPr>
        <w:t>，</w:t>
      </w:r>
      <w:r w:rsidR="00D9165A" w:rsidRPr="00D9165A">
        <w:rPr>
          <w:rFonts w:hAnsi="宋体" w:hint="eastAsia"/>
          <w:szCs w:val="21"/>
        </w:rPr>
        <w:t>0.80</w:t>
      </w:r>
      <w:r w:rsidR="00D9165A" w:rsidRPr="00D9165A">
        <w:rPr>
          <w:rFonts w:hAnsi="宋体" w:hint="eastAsia"/>
          <w:szCs w:val="21"/>
        </w:rPr>
        <w:t>，</w:t>
      </w:r>
      <w:r w:rsidR="00D9165A" w:rsidRPr="00D9165A">
        <w:rPr>
          <w:rFonts w:hAnsi="宋体" w:hint="eastAsia"/>
          <w:szCs w:val="21"/>
        </w:rPr>
        <w:t>2.00</w:t>
      </w:r>
      <w:r w:rsidRPr="00FC67DE">
        <w:rPr>
          <w:rFonts w:hAnsi="宋体"/>
          <w:szCs w:val="21"/>
        </w:rPr>
        <w:t>是来自总体</w:t>
      </w:r>
      <w:r w:rsidR="00677BC8" w:rsidRPr="00025957">
        <w:rPr>
          <w:position w:val="-4"/>
        </w:rPr>
        <w:object w:dxaOrig="240" w:dyaOrig="260">
          <v:shape id="_x0000_i1321" type="#_x0000_t75" style="width:11.9pt;height:13.15pt" o:ole="">
            <v:imagedata r:id="rId600" o:title=""/>
          </v:shape>
          <o:OLEObject Type="Embed" ProgID="Equation.DSMT4" ShapeID="_x0000_i1321" DrawAspect="Content" ObjectID="_1684386073" r:id="rId601"/>
        </w:object>
      </w:r>
      <w:r w:rsidRPr="00FC67DE">
        <w:rPr>
          <w:rFonts w:hAnsi="宋体"/>
          <w:szCs w:val="21"/>
        </w:rPr>
        <w:t>的简单随机样本值</w:t>
      </w:r>
      <w:r w:rsidR="00D9165A">
        <w:rPr>
          <w:rFonts w:hint="eastAsia"/>
          <w:szCs w:val="21"/>
        </w:rPr>
        <w:t>．</w:t>
      </w:r>
      <w:r w:rsidRPr="00FC67DE">
        <w:rPr>
          <w:rFonts w:hAnsi="宋体"/>
          <w:szCs w:val="21"/>
        </w:rPr>
        <w:t>已知</w:t>
      </w:r>
      <w:r w:rsidR="00677BC8" w:rsidRPr="00025957">
        <w:rPr>
          <w:position w:val="-4"/>
        </w:rPr>
        <w:object w:dxaOrig="840" w:dyaOrig="260">
          <v:shape id="_x0000_i1322" type="#_x0000_t75" style="width:41.95pt;height:13.15pt" o:ole="">
            <v:imagedata r:id="rId602" o:title=""/>
          </v:shape>
          <o:OLEObject Type="Embed" ProgID="Equation.DSMT4" ShapeID="_x0000_i1322" DrawAspect="Content" ObjectID="_1684386074" r:id="rId603"/>
        </w:object>
      </w:r>
      <w:r w:rsidRPr="00FC67DE">
        <w:rPr>
          <w:rFonts w:hAnsi="宋体"/>
          <w:szCs w:val="21"/>
        </w:rPr>
        <w:t>服从正态分布</w:t>
      </w:r>
      <w:r w:rsidR="00677BC8" w:rsidRPr="00677BC8">
        <w:rPr>
          <w:position w:val="-10"/>
        </w:rPr>
        <w:object w:dxaOrig="780" w:dyaOrig="320">
          <v:shape id="_x0000_i1323" type="#_x0000_t75" style="width:39.45pt;height:16.3pt" o:ole="">
            <v:imagedata r:id="rId604" o:title=""/>
          </v:shape>
          <o:OLEObject Type="Embed" ProgID="Equation.DSMT4" ShapeID="_x0000_i1323" DrawAspect="Content" ObjectID="_1684386075" r:id="rId605"/>
        </w:object>
      </w:r>
      <w:r w:rsidR="00C2086D">
        <w:rPr>
          <w:rFonts w:hint="eastAsia"/>
          <w:szCs w:val="21"/>
        </w:rPr>
        <w:t>．</w:t>
      </w:r>
    </w:p>
    <w:p w:rsidR="004C361D" w:rsidRPr="00FC67DE" w:rsidRDefault="004C361D" w:rsidP="004C361D">
      <w:pPr>
        <w:ind w:firstLineChars="200" w:firstLine="480"/>
        <w:rPr>
          <w:szCs w:val="21"/>
        </w:rPr>
      </w:pPr>
      <w:r w:rsidRPr="00FC67DE">
        <w:rPr>
          <w:szCs w:val="21"/>
        </w:rPr>
        <w:t>(1)</w:t>
      </w:r>
      <w:r w:rsidR="00C2086D">
        <w:rPr>
          <w:rFonts w:hint="eastAsia"/>
          <w:szCs w:val="21"/>
        </w:rPr>
        <w:t xml:space="preserve"> </w:t>
      </w:r>
      <w:r w:rsidRPr="00FC67DE">
        <w:rPr>
          <w:rFonts w:hAnsi="宋体"/>
          <w:szCs w:val="21"/>
        </w:rPr>
        <w:t>求</w:t>
      </w:r>
      <w:r w:rsidR="00677BC8" w:rsidRPr="00025957">
        <w:rPr>
          <w:position w:val="-4"/>
        </w:rPr>
        <w:object w:dxaOrig="240" w:dyaOrig="260">
          <v:shape id="_x0000_i1324" type="#_x0000_t75" style="width:11.9pt;height:13.15pt" o:ole="">
            <v:imagedata r:id="rId606" o:title=""/>
          </v:shape>
          <o:OLEObject Type="Embed" ProgID="Equation.DSMT4" ShapeID="_x0000_i1324" DrawAspect="Content" ObjectID="_1684386076" r:id="rId607"/>
        </w:object>
      </w:r>
      <w:r w:rsidRPr="00FC67DE">
        <w:rPr>
          <w:rFonts w:hAnsi="宋体"/>
          <w:szCs w:val="21"/>
        </w:rPr>
        <w:t>的数学期望</w:t>
      </w:r>
      <w:r w:rsidR="00677BC8" w:rsidRPr="00025957">
        <w:rPr>
          <w:position w:val="-4"/>
        </w:rPr>
        <w:object w:dxaOrig="360" w:dyaOrig="260">
          <v:shape id="_x0000_i1325" type="#_x0000_t75" style="width:18.15pt;height:13.15pt" o:ole="">
            <v:imagedata r:id="rId608" o:title=""/>
          </v:shape>
          <o:OLEObject Type="Embed" ProgID="Equation.DSMT4" ShapeID="_x0000_i1325" DrawAspect="Content" ObjectID="_1684386077" r:id="rId609"/>
        </w:object>
      </w:r>
      <w:r>
        <w:rPr>
          <w:rFonts w:hAnsi="宋体"/>
          <w:szCs w:val="21"/>
        </w:rPr>
        <w:t>(</w:t>
      </w:r>
      <w:r w:rsidRPr="00FC67DE">
        <w:rPr>
          <w:rFonts w:hAnsi="宋体"/>
          <w:szCs w:val="21"/>
        </w:rPr>
        <w:t>记</w:t>
      </w:r>
      <w:r w:rsidR="00677BC8" w:rsidRPr="00025957">
        <w:rPr>
          <w:position w:val="-4"/>
        </w:rPr>
        <w:object w:dxaOrig="360" w:dyaOrig="260">
          <v:shape id="_x0000_i1326" type="#_x0000_t75" style="width:18.15pt;height:13.15pt" o:ole="">
            <v:imagedata r:id="rId610" o:title=""/>
          </v:shape>
          <o:OLEObject Type="Embed" ProgID="Equation.DSMT4" ShapeID="_x0000_i1326" DrawAspect="Content" ObjectID="_1684386078" r:id="rId611"/>
        </w:object>
      </w:r>
      <w:r w:rsidRPr="00FC67DE">
        <w:rPr>
          <w:rFonts w:hAnsi="宋体"/>
          <w:szCs w:val="21"/>
        </w:rPr>
        <w:t>为</w:t>
      </w:r>
      <w:r w:rsidR="00677BC8" w:rsidRPr="00677BC8">
        <w:rPr>
          <w:position w:val="-6"/>
        </w:rPr>
        <w:object w:dxaOrig="200" w:dyaOrig="279">
          <v:shape id="_x0000_i1327" type="#_x0000_t75" style="width:10pt;height:13.75pt" o:ole="">
            <v:imagedata r:id="rId612" o:title=""/>
          </v:shape>
          <o:OLEObject Type="Embed" ProgID="Equation.DSMT4" ShapeID="_x0000_i1327" DrawAspect="Content" ObjectID="_1684386079" r:id="rId613"/>
        </w:object>
      </w:r>
      <w:r>
        <w:rPr>
          <w:rFonts w:hAnsi="宋体"/>
          <w:szCs w:val="21"/>
        </w:rPr>
        <w:t>)</w:t>
      </w:r>
      <w:r w:rsidR="00C2086D">
        <w:rPr>
          <w:rFonts w:hint="eastAsia"/>
          <w:szCs w:val="21"/>
        </w:rPr>
        <w:t>；</w:t>
      </w:r>
    </w:p>
    <w:p w:rsidR="004C361D" w:rsidRPr="00FC67DE" w:rsidRDefault="004C361D" w:rsidP="004C361D">
      <w:pPr>
        <w:ind w:firstLineChars="200" w:firstLine="480"/>
        <w:rPr>
          <w:szCs w:val="21"/>
        </w:rPr>
      </w:pPr>
      <w:r w:rsidRPr="00FC67DE">
        <w:rPr>
          <w:szCs w:val="21"/>
        </w:rPr>
        <w:lastRenderedPageBreak/>
        <w:t>(2)</w:t>
      </w:r>
      <w:r w:rsidR="00C2086D">
        <w:rPr>
          <w:rFonts w:hint="eastAsia"/>
          <w:szCs w:val="21"/>
        </w:rPr>
        <w:t xml:space="preserve"> </w:t>
      </w:r>
      <w:r w:rsidRPr="00FC67DE">
        <w:rPr>
          <w:rFonts w:hAnsi="宋体"/>
          <w:szCs w:val="21"/>
        </w:rPr>
        <w:t>求</w:t>
      </w:r>
      <w:r w:rsidR="00677BC8" w:rsidRPr="00677BC8">
        <w:rPr>
          <w:position w:val="-10"/>
        </w:rPr>
        <w:object w:dxaOrig="240" w:dyaOrig="260">
          <v:shape id="_x0000_i1328" type="#_x0000_t75" style="width:11.9pt;height:13.15pt" o:ole="">
            <v:imagedata r:id="rId614" o:title=""/>
          </v:shape>
          <o:OLEObject Type="Embed" ProgID="Equation.DSMT4" ShapeID="_x0000_i1328" DrawAspect="Content" ObjectID="_1684386080" r:id="rId615"/>
        </w:object>
      </w:r>
      <w:r w:rsidRPr="00FC67DE">
        <w:rPr>
          <w:rFonts w:hAnsi="宋体"/>
          <w:szCs w:val="21"/>
        </w:rPr>
        <w:t>的置信度为</w:t>
      </w:r>
      <w:r w:rsidRPr="00FC67DE">
        <w:rPr>
          <w:szCs w:val="21"/>
        </w:rPr>
        <w:t>0.95</w:t>
      </w:r>
      <w:r w:rsidRPr="00FC67DE">
        <w:rPr>
          <w:rFonts w:hAnsi="宋体"/>
          <w:szCs w:val="21"/>
        </w:rPr>
        <w:t>的置信区间</w:t>
      </w:r>
      <w:r w:rsidR="00C2086D">
        <w:rPr>
          <w:rFonts w:hint="eastAsia"/>
          <w:szCs w:val="21"/>
        </w:rPr>
        <w:t>；</w:t>
      </w:r>
    </w:p>
    <w:p w:rsidR="004C361D" w:rsidRDefault="004C361D" w:rsidP="004C361D">
      <w:pPr>
        <w:ind w:firstLineChars="200" w:firstLine="480"/>
        <w:rPr>
          <w:szCs w:val="21"/>
        </w:rPr>
      </w:pPr>
      <w:r w:rsidRPr="00FC67DE">
        <w:rPr>
          <w:szCs w:val="21"/>
        </w:rPr>
        <w:t>(3)</w:t>
      </w:r>
      <w:r w:rsidR="00C2086D">
        <w:rPr>
          <w:rFonts w:hint="eastAsia"/>
          <w:szCs w:val="21"/>
        </w:rPr>
        <w:t xml:space="preserve"> </w:t>
      </w:r>
      <w:r w:rsidRPr="00FC67DE">
        <w:rPr>
          <w:rFonts w:hAnsi="宋体"/>
          <w:szCs w:val="21"/>
        </w:rPr>
        <w:t>利用上述结果求</w:t>
      </w:r>
      <w:r w:rsidR="00677BC8" w:rsidRPr="00677BC8">
        <w:rPr>
          <w:position w:val="-6"/>
        </w:rPr>
        <w:object w:dxaOrig="200" w:dyaOrig="279">
          <v:shape id="_x0000_i1329" type="#_x0000_t75" style="width:10pt;height:13.75pt" o:ole="">
            <v:imagedata r:id="rId616" o:title=""/>
          </v:shape>
          <o:OLEObject Type="Embed" ProgID="Equation.DSMT4" ShapeID="_x0000_i1329" DrawAspect="Content" ObjectID="_1684386081" r:id="rId617"/>
        </w:object>
      </w:r>
      <w:r w:rsidRPr="00FC67DE">
        <w:rPr>
          <w:rFonts w:hAnsi="宋体"/>
          <w:szCs w:val="21"/>
        </w:rPr>
        <w:t>的置信度为</w:t>
      </w:r>
      <w:r w:rsidRPr="00FC67DE">
        <w:rPr>
          <w:szCs w:val="21"/>
        </w:rPr>
        <w:t>0.95</w:t>
      </w:r>
      <w:r w:rsidRPr="00FC67DE">
        <w:rPr>
          <w:rFonts w:hAnsi="宋体"/>
          <w:szCs w:val="21"/>
        </w:rPr>
        <w:t>的置信区间</w:t>
      </w:r>
      <w:r w:rsidR="00C2086D">
        <w:rPr>
          <w:rFonts w:hint="eastAsia"/>
          <w:szCs w:val="21"/>
        </w:rPr>
        <w:t>．</w:t>
      </w:r>
    </w:p>
    <w:p w:rsidR="00CE23A7" w:rsidRDefault="00CE23A7" w:rsidP="00CE23A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D9165A" w:rsidRDefault="00CE23A7" w:rsidP="00D9165A"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="004C361D" w:rsidRPr="004F5B76">
        <w:rPr>
          <w:rFonts w:hAnsi="宋体" w:hint="eastAsia"/>
          <w:szCs w:val="21"/>
        </w:rPr>
        <w:t xml:space="preserve">(1) </w:t>
      </w:r>
      <w:r w:rsidR="004C361D" w:rsidRPr="004F5B76">
        <w:rPr>
          <w:rFonts w:hAnsi="宋体"/>
          <w:szCs w:val="21"/>
        </w:rPr>
        <w:t>由正态分布密度函数的定义知，</w:t>
      </w:r>
      <w:r w:rsidR="00677BC8" w:rsidRPr="00025957">
        <w:rPr>
          <w:position w:val="-4"/>
        </w:rPr>
        <w:object w:dxaOrig="220" w:dyaOrig="260">
          <v:shape id="_x0000_i1330" type="#_x0000_t75" style="width:10.65pt;height:13.15pt" o:ole="">
            <v:imagedata r:id="rId618" o:title=""/>
          </v:shape>
          <o:OLEObject Type="Embed" ProgID="Equation.DSMT4" ShapeID="_x0000_i1330" DrawAspect="Content" ObjectID="_1684386082" r:id="rId619"/>
        </w:object>
      </w:r>
      <w:r w:rsidR="004C361D" w:rsidRPr="004F5B76">
        <w:rPr>
          <w:rFonts w:hAnsi="宋体"/>
          <w:szCs w:val="21"/>
        </w:rPr>
        <w:t>的概率密度为</w:t>
      </w:r>
    </w:p>
    <w:p w:rsidR="004C361D" w:rsidRPr="004F5B76" w:rsidRDefault="00677BC8" w:rsidP="00D9165A">
      <w:pPr>
        <w:ind w:leftChars="400" w:left="960"/>
        <w:jc w:val="center"/>
        <w:rPr>
          <w:szCs w:val="21"/>
        </w:rPr>
      </w:pPr>
      <w:r w:rsidRPr="00677BC8">
        <w:rPr>
          <w:position w:val="-28"/>
        </w:rPr>
        <w:object w:dxaOrig="3340" w:dyaOrig="740">
          <v:shape id="_x0000_i1331" type="#_x0000_t75" style="width:167.15pt;height:36.95pt" o:ole="">
            <v:imagedata r:id="rId620" o:title=""/>
          </v:shape>
          <o:OLEObject Type="Embed" ProgID="Equation.DSMT4" ShapeID="_x0000_i1331" DrawAspect="Content" ObjectID="_1684386083" r:id="rId621"/>
        </w:object>
      </w:r>
    </w:p>
    <w:p w:rsidR="00D9165A" w:rsidRDefault="004C361D" w:rsidP="00D9165A">
      <w:pPr>
        <w:ind w:leftChars="400" w:left="960"/>
        <w:rPr>
          <w:rFonts w:hAnsi="宋体"/>
          <w:szCs w:val="21"/>
        </w:rPr>
      </w:pPr>
      <w:r w:rsidRPr="004F5B76">
        <w:rPr>
          <w:rFonts w:hAnsi="宋体"/>
          <w:szCs w:val="21"/>
        </w:rPr>
        <w:t>于是</w:t>
      </w:r>
      <w:r w:rsidR="00D9165A" w:rsidRPr="00FC67DE">
        <w:rPr>
          <w:rFonts w:hAnsi="宋体"/>
          <w:szCs w:val="21"/>
        </w:rPr>
        <w:t>数学期望</w:t>
      </w:r>
    </w:p>
    <w:p w:rsidR="004C361D" w:rsidRPr="004F5B76" w:rsidRDefault="00677BC8" w:rsidP="00D9165A">
      <w:pPr>
        <w:ind w:leftChars="400" w:left="960"/>
        <w:jc w:val="center"/>
        <w:rPr>
          <w:szCs w:val="21"/>
        </w:rPr>
      </w:pPr>
      <w:r w:rsidRPr="00677BC8">
        <w:rPr>
          <w:position w:val="-68"/>
        </w:rPr>
        <w:object w:dxaOrig="5440" w:dyaOrig="1480">
          <v:shape id="_x0000_i1332" type="#_x0000_t75" style="width:271.7pt;height:73.9pt" o:ole="">
            <v:imagedata r:id="rId622" o:title=""/>
          </v:shape>
          <o:OLEObject Type="Embed" ProgID="Equation.DSMT4" ShapeID="_x0000_i1332" DrawAspect="Content" ObjectID="_1684386084" r:id="rId623"/>
        </w:object>
      </w:r>
    </w:p>
    <w:p w:rsidR="004C361D" w:rsidRPr="004F5B76" w:rsidRDefault="004C361D" w:rsidP="00D9165A">
      <w:pPr>
        <w:ind w:leftChars="200" w:left="960" w:hangingChars="200" w:hanging="480"/>
        <w:rPr>
          <w:szCs w:val="21"/>
        </w:rPr>
      </w:pPr>
      <w:r w:rsidRPr="004F5B76">
        <w:rPr>
          <w:rFonts w:hAnsi="宋体" w:hint="eastAsia"/>
        </w:rPr>
        <w:t xml:space="preserve">(2) </w:t>
      </w:r>
      <w:r w:rsidRPr="004F5B76">
        <w:rPr>
          <w:rFonts w:hAnsi="宋体"/>
        </w:rPr>
        <w:t>当置信度</w:t>
      </w:r>
      <w:r w:rsidR="00677BC8" w:rsidRPr="00677BC8">
        <w:rPr>
          <w:position w:val="-6"/>
        </w:rPr>
        <w:object w:dxaOrig="1200" w:dyaOrig="279">
          <v:shape id="_x0000_i1333" type="#_x0000_t75" style="width:60.1pt;height:13.75pt" o:ole="">
            <v:imagedata r:id="rId624" o:title=""/>
          </v:shape>
          <o:OLEObject Type="Embed" ProgID="Equation.DSMT4" ShapeID="_x0000_i1333" DrawAspect="Content" ObjectID="_1684386085" r:id="rId625"/>
        </w:object>
      </w:r>
      <w:r w:rsidRPr="004F5B76">
        <w:rPr>
          <w:rFonts w:hAnsi="宋体"/>
        </w:rPr>
        <w:t>时，</w:t>
      </w:r>
      <w:r w:rsidR="00677BC8" w:rsidRPr="00677BC8">
        <w:rPr>
          <w:position w:val="-6"/>
        </w:rPr>
        <w:object w:dxaOrig="880" w:dyaOrig="279">
          <v:shape id="_x0000_i1334" type="#_x0000_t75" style="width:43.85pt;height:13.75pt" o:ole="">
            <v:imagedata r:id="rId626" o:title=""/>
          </v:shape>
          <o:OLEObject Type="Embed" ProgID="Equation.DSMT4" ShapeID="_x0000_i1334" DrawAspect="Content" ObjectID="_1684386086" r:id="rId627"/>
        </w:object>
      </w:r>
      <w:r w:rsidRPr="004F5B76">
        <w:t>.</w:t>
      </w:r>
      <w:r w:rsidRPr="004F5B76">
        <w:rPr>
          <w:rFonts w:hAnsi="宋体"/>
        </w:rPr>
        <w:t>查表可知标准正态分布的双侧分位数等于</w:t>
      </w:r>
      <w:r w:rsidR="00D9165A">
        <w:t>1.96</w:t>
      </w:r>
      <w:r w:rsidR="00D9165A">
        <w:rPr>
          <w:rFonts w:hint="eastAsia"/>
        </w:rPr>
        <w:t>．</w:t>
      </w:r>
      <w:r w:rsidRPr="004F5B76">
        <w:rPr>
          <w:rFonts w:hAnsi="宋体"/>
        </w:rPr>
        <w:t>故由</w:t>
      </w:r>
      <w:r w:rsidR="00677BC8" w:rsidRPr="00677BC8">
        <w:rPr>
          <w:position w:val="-28"/>
        </w:rPr>
        <w:object w:dxaOrig="1280" w:dyaOrig="680">
          <v:shape id="_x0000_i1335" type="#_x0000_t75" style="width:63.85pt;height:33.8pt" o:ole="">
            <v:imagedata r:id="rId628" o:title=""/>
          </v:shape>
          <o:OLEObject Type="Embed" ProgID="Equation.DSMT4" ShapeID="_x0000_i1335" DrawAspect="Content" ObjectID="_1684386087" r:id="rId629"/>
        </w:object>
      </w:r>
      <w:r w:rsidRPr="004F5B76">
        <w:rPr>
          <w:rFonts w:hAnsi="宋体"/>
          <w:szCs w:val="21"/>
        </w:rPr>
        <w:t>，其中</w:t>
      </w:r>
      <w:r w:rsidR="00677BC8" w:rsidRPr="00025957">
        <w:rPr>
          <w:position w:val="-4"/>
        </w:rPr>
        <w:object w:dxaOrig="220" w:dyaOrig="320">
          <v:shape id="_x0000_i1336" type="#_x0000_t75" style="width:10.65pt;height:16.3pt" o:ole="">
            <v:imagedata r:id="rId630" o:title=""/>
          </v:shape>
          <o:OLEObject Type="Embed" ProgID="Equation.DSMT4" ShapeID="_x0000_i1336" DrawAspect="Content" ObjectID="_1684386088" r:id="rId631"/>
        </w:object>
      </w:r>
      <w:r w:rsidRPr="004F5B76">
        <w:rPr>
          <w:rFonts w:hAnsi="宋体"/>
          <w:szCs w:val="21"/>
        </w:rPr>
        <w:t>表示总体</w:t>
      </w:r>
      <w:r w:rsidR="00677BC8" w:rsidRPr="00025957">
        <w:rPr>
          <w:position w:val="-4"/>
        </w:rPr>
        <w:object w:dxaOrig="220" w:dyaOrig="260">
          <v:shape id="_x0000_i1337" type="#_x0000_t75" style="width:10.65pt;height:13.15pt" o:ole="">
            <v:imagedata r:id="rId632" o:title=""/>
          </v:shape>
          <o:OLEObject Type="Embed" ProgID="Equation.DSMT4" ShapeID="_x0000_i1337" DrawAspect="Content" ObjectID="_1684386089" r:id="rId633"/>
        </w:object>
      </w:r>
      <w:r w:rsidRPr="004F5B76">
        <w:rPr>
          <w:rFonts w:hAnsi="宋体"/>
          <w:szCs w:val="21"/>
        </w:rPr>
        <w:t>的样本均值，</w:t>
      </w:r>
    </w:p>
    <w:p w:rsidR="004C361D" w:rsidRPr="004F5B76" w:rsidRDefault="00677BC8" w:rsidP="0055141C">
      <w:pPr>
        <w:ind w:leftChars="200" w:left="480"/>
        <w:jc w:val="center"/>
        <w:rPr>
          <w:szCs w:val="21"/>
        </w:rPr>
      </w:pPr>
      <w:r w:rsidRPr="00677BC8">
        <w:rPr>
          <w:position w:val="-24"/>
        </w:rPr>
        <w:object w:dxaOrig="5160" w:dyaOrig="620">
          <v:shape id="_x0000_i1338" type="#_x0000_t75" style="width:257.95pt;height:31.3pt" o:ole="">
            <v:imagedata r:id="rId634" o:title=""/>
          </v:shape>
          <o:OLEObject Type="Embed" ProgID="Equation.DSMT4" ShapeID="_x0000_i1338" DrawAspect="Content" ObjectID="_1684386090" r:id="rId635"/>
        </w:object>
      </w:r>
    </w:p>
    <w:p w:rsidR="004C361D" w:rsidRPr="004F5B76" w:rsidRDefault="004C361D" w:rsidP="00422619">
      <w:pPr>
        <w:ind w:leftChars="400" w:left="960"/>
        <w:rPr>
          <w:szCs w:val="21"/>
        </w:rPr>
      </w:pPr>
      <w:r w:rsidRPr="004F5B76">
        <w:rPr>
          <w:rFonts w:hAnsi="宋体"/>
          <w:szCs w:val="21"/>
        </w:rPr>
        <w:t>所以参数</w:t>
      </w:r>
      <w:r w:rsidR="00677BC8" w:rsidRPr="00677BC8">
        <w:rPr>
          <w:position w:val="-10"/>
        </w:rPr>
        <w:object w:dxaOrig="240" w:dyaOrig="260">
          <v:shape id="_x0000_i1339" type="#_x0000_t75" style="width:11.9pt;height:13.15pt" o:ole="">
            <v:imagedata r:id="rId636" o:title=""/>
          </v:shape>
          <o:OLEObject Type="Embed" ProgID="Equation.DSMT4" ShapeID="_x0000_i1339" DrawAspect="Content" ObjectID="_1684386091" r:id="rId637"/>
        </w:object>
      </w:r>
      <w:r w:rsidRPr="004F5B76">
        <w:rPr>
          <w:rFonts w:hAnsi="宋体"/>
          <w:szCs w:val="21"/>
        </w:rPr>
        <w:t>的置信度为</w:t>
      </w:r>
      <w:r w:rsidR="00677BC8" w:rsidRPr="00677BC8">
        <w:rPr>
          <w:position w:val="-6"/>
        </w:rPr>
        <w:object w:dxaOrig="499" w:dyaOrig="279">
          <v:shape id="_x0000_i1340" type="#_x0000_t75" style="width:25.05pt;height:13.75pt" o:ole="">
            <v:imagedata r:id="rId638" o:title=""/>
          </v:shape>
          <o:OLEObject Type="Embed" ProgID="Equation.DSMT4" ShapeID="_x0000_i1340" DrawAspect="Content" ObjectID="_1684386092" r:id="rId639"/>
        </w:object>
      </w:r>
      <w:r w:rsidRPr="004F5B76">
        <w:rPr>
          <w:rFonts w:hAnsi="宋体"/>
          <w:szCs w:val="21"/>
        </w:rPr>
        <w:t>的置信区间为</w:t>
      </w:r>
    </w:p>
    <w:p w:rsidR="004C361D" w:rsidRPr="004F5B76" w:rsidRDefault="00677BC8" w:rsidP="00422619">
      <w:pPr>
        <w:ind w:leftChars="400" w:left="960"/>
        <w:jc w:val="center"/>
      </w:pPr>
      <w:r w:rsidRPr="00677BC8">
        <w:rPr>
          <w:position w:val="-28"/>
        </w:rPr>
        <w:object w:dxaOrig="4500" w:dyaOrig="660">
          <v:shape id="_x0000_i1341" type="#_x0000_t75" style="width:225.4pt;height:32.55pt" o:ole="">
            <v:imagedata r:id="rId640" o:title=""/>
          </v:shape>
          <o:OLEObject Type="Embed" ProgID="Equation.DSMT4" ShapeID="_x0000_i1341" DrawAspect="Content" ObjectID="_1684386093" r:id="rId641"/>
        </w:object>
      </w:r>
    </w:p>
    <w:p w:rsidR="004C361D" w:rsidRPr="004F5B76" w:rsidRDefault="004C361D" w:rsidP="00D9165A">
      <w:pPr>
        <w:ind w:leftChars="200" w:left="480"/>
      </w:pPr>
      <w:r w:rsidRPr="004F5B76">
        <w:rPr>
          <w:rFonts w:hAnsi="宋体" w:hint="eastAsia"/>
        </w:rPr>
        <w:t xml:space="preserve">(3) </w:t>
      </w:r>
      <w:r w:rsidRPr="004F5B76">
        <w:rPr>
          <w:rFonts w:hAnsi="宋体"/>
        </w:rPr>
        <w:t>由指数函数</w:t>
      </w:r>
      <w:r w:rsidR="00677BC8" w:rsidRPr="00677BC8">
        <w:rPr>
          <w:position w:val="-6"/>
        </w:rPr>
        <w:object w:dxaOrig="260" w:dyaOrig="320">
          <v:shape id="_x0000_i1342" type="#_x0000_t75" style="width:13.15pt;height:16.3pt" o:ole="">
            <v:imagedata r:id="rId642" o:title=""/>
          </v:shape>
          <o:OLEObject Type="Embed" ProgID="Equation.DSMT4" ShapeID="_x0000_i1342" DrawAspect="Content" ObjectID="_1684386094" r:id="rId643"/>
        </w:object>
      </w:r>
      <w:r w:rsidRPr="004F5B76">
        <w:rPr>
          <w:rFonts w:hAnsi="宋体"/>
        </w:rPr>
        <w:t>的严格单调递增性，有</w:t>
      </w:r>
    </w:p>
    <w:p w:rsidR="004C361D" w:rsidRPr="004F5B76" w:rsidRDefault="00677BC8" w:rsidP="00422619">
      <w:pPr>
        <w:ind w:leftChars="400" w:left="960"/>
        <w:jc w:val="center"/>
      </w:pPr>
      <w:r w:rsidRPr="00677BC8">
        <w:rPr>
          <w:position w:val="-68"/>
        </w:rPr>
        <w:object w:dxaOrig="7080" w:dyaOrig="1480">
          <v:shape id="_x0000_i1343" type="#_x0000_t75" style="width:354.35pt;height:73.9pt" o:ole="">
            <v:imagedata r:id="rId644" o:title=""/>
          </v:shape>
          <o:OLEObject Type="Embed" ProgID="Equation.DSMT4" ShapeID="_x0000_i1343" DrawAspect="Content" ObjectID="_1684386095" r:id="rId645"/>
        </w:object>
      </w:r>
    </w:p>
    <w:p w:rsidR="004C361D" w:rsidRPr="004F5B76" w:rsidRDefault="004C361D" w:rsidP="00422619">
      <w:pPr>
        <w:ind w:leftChars="400" w:left="960"/>
      </w:pPr>
      <w:r w:rsidRPr="004F5B76">
        <w:rPr>
          <w:rFonts w:hAnsi="宋体"/>
        </w:rPr>
        <w:t>因此</w:t>
      </w:r>
      <w:r w:rsidR="00677BC8" w:rsidRPr="00677BC8">
        <w:rPr>
          <w:position w:val="-6"/>
        </w:rPr>
        <w:object w:dxaOrig="200" w:dyaOrig="279">
          <v:shape id="_x0000_i1344" type="#_x0000_t75" style="width:10pt;height:13.75pt" o:ole="">
            <v:imagedata r:id="rId646" o:title=""/>
          </v:shape>
          <o:OLEObject Type="Embed" ProgID="Equation.DSMT4" ShapeID="_x0000_i1344" DrawAspect="Content" ObjectID="_1684386096" r:id="rId647"/>
        </w:object>
      </w:r>
      <w:r w:rsidRPr="004F5B76">
        <w:rPr>
          <w:rFonts w:hAnsi="宋体"/>
        </w:rPr>
        <w:t>的置信度为</w:t>
      </w:r>
      <w:r w:rsidR="00677BC8" w:rsidRPr="00677BC8">
        <w:rPr>
          <w:position w:val="-6"/>
        </w:rPr>
        <w:object w:dxaOrig="499" w:dyaOrig="279">
          <v:shape id="_x0000_i1345" type="#_x0000_t75" style="width:25.05pt;height:13.75pt" o:ole="">
            <v:imagedata r:id="rId648" o:title=""/>
          </v:shape>
          <o:OLEObject Type="Embed" ProgID="Equation.DSMT4" ShapeID="_x0000_i1345" DrawAspect="Content" ObjectID="_1684386097" r:id="rId649"/>
        </w:object>
      </w:r>
      <w:r w:rsidRPr="004F5B76">
        <w:rPr>
          <w:rFonts w:hAnsi="宋体"/>
        </w:rPr>
        <w:t>的置信区间为</w:t>
      </w:r>
      <w:r w:rsidR="00677BC8" w:rsidRPr="00677BC8">
        <w:rPr>
          <w:position w:val="-16"/>
        </w:rPr>
        <w:object w:dxaOrig="1200" w:dyaOrig="440">
          <v:shape id="_x0000_i1346" type="#_x0000_t75" style="width:60.1pt;height:21.9pt" o:ole="">
            <v:imagedata r:id="rId650" o:title=""/>
          </v:shape>
          <o:OLEObject Type="Embed" ProgID="Equation.DSMT4" ShapeID="_x0000_i1346" DrawAspect="Content" ObjectID="_1684386098" r:id="rId651"/>
        </w:object>
      </w:r>
      <w:r w:rsidR="00422619">
        <w:rPr>
          <w:rFonts w:hint="eastAsia"/>
        </w:rPr>
        <w:t>．</w:t>
      </w:r>
    </w:p>
    <w:p w:rsidR="004C361D" w:rsidRPr="004F5B76" w:rsidRDefault="004C361D" w:rsidP="004C361D"/>
    <w:p w:rsidR="004C361D" w:rsidRPr="004C361D" w:rsidRDefault="004C361D" w:rsidP="004C361D">
      <w:pPr>
        <w:rPr>
          <w:szCs w:val="21"/>
        </w:rPr>
      </w:pPr>
    </w:p>
    <w:p w:rsidR="004C361D" w:rsidRPr="00FC67DE" w:rsidRDefault="004C361D" w:rsidP="00CE23A7">
      <w:pPr>
        <w:pStyle w:val="1"/>
      </w:pPr>
      <w:r w:rsidRPr="00FC67DE">
        <w:t>十二、</w:t>
      </w:r>
      <w:r w:rsidR="00CE23A7">
        <w:rPr>
          <w:rFonts w:hint="eastAsia"/>
        </w:rPr>
        <w:t>（</w:t>
      </w:r>
      <w:r w:rsidRPr="00FC67DE">
        <w:t>本题满分8分</w:t>
      </w:r>
      <w:r w:rsidR="00CE23A7">
        <w:rPr>
          <w:rFonts w:hint="eastAsia"/>
        </w:rPr>
        <w:t>）</w:t>
      </w:r>
    </w:p>
    <w:p w:rsidR="004C361D" w:rsidRPr="00FC67DE" w:rsidRDefault="004C361D" w:rsidP="004C361D">
      <w:pPr>
        <w:ind w:firstLineChars="200" w:firstLine="480"/>
      </w:pPr>
      <w:r w:rsidRPr="00FC67DE">
        <w:rPr>
          <w:rFonts w:hAnsi="宋体"/>
        </w:rPr>
        <w:t>设</w:t>
      </w:r>
      <w:r w:rsidR="00677BC8" w:rsidRPr="00677BC8">
        <w:rPr>
          <w:position w:val="-8"/>
        </w:rPr>
        <w:object w:dxaOrig="460" w:dyaOrig="300">
          <v:shape id="_x0000_i1347" type="#_x0000_t75" style="width:23.15pt;height:15.05pt" o:ole="">
            <v:imagedata r:id="rId652" o:title=""/>
          </v:shape>
          <o:OLEObject Type="Embed" ProgID="Equation.DSMT4" ShapeID="_x0000_i1347" DrawAspect="Content" ObjectID="_1684386099" r:id="rId653"/>
        </w:object>
      </w:r>
      <w:r w:rsidRPr="00FC67DE">
        <w:rPr>
          <w:rFonts w:hAnsi="宋体"/>
        </w:rPr>
        <w:t>是二随机事件；随机变量</w:t>
      </w:r>
    </w:p>
    <w:p w:rsidR="004C361D" w:rsidRPr="00FC67DE" w:rsidRDefault="00677BC8" w:rsidP="004C361D">
      <w:pPr>
        <w:ind w:firstLineChars="200" w:firstLine="480"/>
        <w:jc w:val="center"/>
      </w:pPr>
      <w:r w:rsidRPr="00677BC8">
        <w:rPr>
          <w:position w:val="-32"/>
        </w:rPr>
        <w:object w:dxaOrig="4740" w:dyaOrig="760">
          <v:shape id="_x0000_i1348" type="#_x0000_t75" style="width:236.65pt;height:38.2pt" o:ole="">
            <v:imagedata r:id="rId654" o:title=""/>
          </v:shape>
          <o:OLEObject Type="Embed" ProgID="Equation.DSMT4" ShapeID="_x0000_i1348" DrawAspect="Content" ObjectID="_1684386100" r:id="rId655"/>
        </w:object>
      </w:r>
    </w:p>
    <w:p w:rsidR="004C361D" w:rsidRPr="00FC67DE" w:rsidRDefault="004C361D" w:rsidP="00AA3DD4">
      <w:pPr>
        <w:ind w:leftChars="200" w:left="480"/>
      </w:pPr>
      <w:r w:rsidRPr="00FC67DE">
        <w:rPr>
          <w:rFonts w:hAnsi="宋体"/>
        </w:rPr>
        <w:t>试证明随机变量</w:t>
      </w:r>
      <w:r w:rsidR="00677BC8" w:rsidRPr="00025957">
        <w:rPr>
          <w:position w:val="-4"/>
        </w:rPr>
        <w:object w:dxaOrig="240" w:dyaOrig="260">
          <v:shape id="_x0000_i1349" type="#_x0000_t75" style="width:11.9pt;height:13.15pt" o:ole="">
            <v:imagedata r:id="rId656" o:title=""/>
          </v:shape>
          <o:OLEObject Type="Embed" ProgID="Equation.DSMT4" ShapeID="_x0000_i1349" DrawAspect="Content" ObjectID="_1684386101" r:id="rId657"/>
        </w:object>
      </w:r>
      <w:r w:rsidR="00AA3DD4">
        <w:rPr>
          <w:rFonts w:hAnsi="宋体" w:hint="eastAsia"/>
        </w:rPr>
        <w:t>和</w:t>
      </w:r>
      <w:r w:rsidR="00677BC8" w:rsidRPr="00025957">
        <w:rPr>
          <w:position w:val="-4"/>
        </w:rPr>
        <w:object w:dxaOrig="220" w:dyaOrig="260">
          <v:shape id="_x0000_i1350" type="#_x0000_t75" style="width:10.65pt;height:13.15pt" o:ole="">
            <v:imagedata r:id="rId658" o:title=""/>
          </v:shape>
          <o:OLEObject Type="Embed" ProgID="Equation.DSMT4" ShapeID="_x0000_i1350" DrawAspect="Content" ObjectID="_1684386102" r:id="rId659"/>
        </w:object>
      </w:r>
      <w:r w:rsidRPr="00FC67DE">
        <w:rPr>
          <w:rFonts w:hAnsi="宋体"/>
        </w:rPr>
        <w:t>不相关的充分必要条件是</w:t>
      </w:r>
      <w:r w:rsidR="00677BC8" w:rsidRPr="00025957">
        <w:rPr>
          <w:position w:val="-4"/>
        </w:rPr>
        <w:object w:dxaOrig="220" w:dyaOrig="260">
          <v:shape id="_x0000_i1351" type="#_x0000_t75" style="width:10.65pt;height:13.15pt" o:ole="">
            <v:imagedata r:id="rId660" o:title=""/>
          </v:shape>
          <o:OLEObject Type="Embed" ProgID="Equation.DSMT4" ShapeID="_x0000_i1351" DrawAspect="Content" ObjectID="_1684386103" r:id="rId661"/>
        </w:object>
      </w:r>
      <w:r w:rsidR="000240A5">
        <w:rPr>
          <w:rFonts w:hAnsi="宋体" w:hint="eastAsia"/>
        </w:rPr>
        <w:t>与</w:t>
      </w:r>
      <w:r w:rsidR="00677BC8" w:rsidRPr="00025957">
        <w:rPr>
          <w:position w:val="-4"/>
        </w:rPr>
        <w:object w:dxaOrig="220" w:dyaOrig="260">
          <v:shape id="_x0000_i1352" type="#_x0000_t75" style="width:10.65pt;height:13.15pt" o:ole="">
            <v:imagedata r:id="rId662" o:title=""/>
          </v:shape>
          <o:OLEObject Type="Embed" ProgID="Equation.DSMT4" ShapeID="_x0000_i1352" DrawAspect="Content" ObjectID="_1684386104" r:id="rId663"/>
        </w:object>
      </w:r>
      <w:r w:rsidRPr="00FC67DE">
        <w:rPr>
          <w:rFonts w:hAnsi="宋体"/>
        </w:rPr>
        <w:t>相互独立</w:t>
      </w:r>
      <w:r w:rsidR="00AA3DD4">
        <w:rPr>
          <w:rFonts w:hint="eastAsia"/>
        </w:rPr>
        <w:t>．</w:t>
      </w:r>
    </w:p>
    <w:p w:rsidR="00CE23A7" w:rsidRDefault="00CE23A7" w:rsidP="00CE23A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4C361D" w:rsidRPr="004F5B76" w:rsidRDefault="00CE23A7" w:rsidP="000240A5">
      <w:pPr>
        <w:ind w:left="480" w:hangingChars="200" w:hanging="480"/>
      </w:pPr>
      <w:r w:rsidRPr="00A24CF3">
        <w:rPr>
          <w:rStyle w:val="af4"/>
          <w:rFonts w:hint="eastAsia"/>
        </w:rPr>
        <w:t>[解]</w:t>
      </w:r>
      <w:r w:rsidRPr="00CE23A7">
        <w:rPr>
          <w:rFonts w:hint="eastAsia"/>
        </w:rPr>
        <w:t xml:space="preserve"> </w:t>
      </w:r>
      <w:r w:rsidR="00677BC8" w:rsidRPr="00677BC8">
        <w:rPr>
          <w:position w:val="-18"/>
        </w:rPr>
        <w:object w:dxaOrig="4000" w:dyaOrig="480">
          <v:shape id="_x0000_i1353" type="#_x0000_t75" style="width:199.7pt;height:24.4pt" o:ole="">
            <v:imagedata r:id="rId664" o:title=""/>
          </v:shape>
          <o:OLEObject Type="Embed" ProgID="Equation.DSMT4" ShapeID="_x0000_i1353" DrawAspect="Content" ObjectID="_1684386105" r:id="rId665"/>
        </w:object>
      </w:r>
      <w:r w:rsidR="004C361D" w:rsidRPr="004F5B76">
        <w:rPr>
          <w:rFonts w:hint="eastAsia"/>
        </w:rPr>
        <w:t>，</w:t>
      </w:r>
      <w:r w:rsidR="004C361D" w:rsidRPr="004F5B76">
        <w:rPr>
          <w:rFonts w:hAnsi="宋体"/>
        </w:rPr>
        <w:t>同理</w:t>
      </w:r>
      <w:r w:rsidR="000240A5">
        <w:rPr>
          <w:rFonts w:hAnsi="宋体" w:hint="eastAsia"/>
        </w:rPr>
        <w:t>可得</w:t>
      </w:r>
      <w:r w:rsidR="00677BC8" w:rsidRPr="00677BC8">
        <w:rPr>
          <w:position w:val="-14"/>
        </w:rPr>
        <w:object w:dxaOrig="1719" w:dyaOrig="400">
          <v:shape id="_x0000_i1354" type="#_x0000_t75" style="width:85.75pt;height:20.05pt" o:ole="">
            <v:imagedata r:id="rId666" o:title=""/>
          </v:shape>
          <o:OLEObject Type="Embed" ProgID="Equation.DSMT4" ShapeID="_x0000_i1354" DrawAspect="Content" ObjectID="_1684386106" r:id="rId667"/>
        </w:object>
      </w:r>
      <w:r w:rsidR="000240A5">
        <w:rPr>
          <w:rFonts w:hint="eastAsia"/>
          <w:b/>
        </w:rPr>
        <w:t>．</w:t>
      </w:r>
      <w:r w:rsidR="004C361D" w:rsidRPr="004F5B76">
        <w:rPr>
          <w:rFonts w:hAnsi="宋体"/>
        </w:rPr>
        <w:t>现在求</w:t>
      </w:r>
      <w:r w:rsidR="00677BC8" w:rsidRPr="00677BC8">
        <w:rPr>
          <w:position w:val="-10"/>
        </w:rPr>
        <w:object w:dxaOrig="700" w:dyaOrig="320">
          <v:shape id="_x0000_i1355" type="#_x0000_t75" style="width:35.05pt;height:16.3pt" o:ole="">
            <v:imagedata r:id="rId668" o:title=""/>
          </v:shape>
          <o:OLEObject Type="Embed" ProgID="Equation.DSMT4" ShapeID="_x0000_i1355" DrawAspect="Content" ObjectID="_1684386107" r:id="rId669"/>
        </w:object>
      </w:r>
      <w:r w:rsidR="004C361D" w:rsidRPr="004F5B76">
        <w:rPr>
          <w:rFonts w:hAnsi="宋体"/>
        </w:rPr>
        <w:t>，由于</w:t>
      </w:r>
      <w:r w:rsidR="00677BC8" w:rsidRPr="00025957">
        <w:rPr>
          <w:position w:val="-4"/>
        </w:rPr>
        <w:object w:dxaOrig="380" w:dyaOrig="260">
          <v:shape id="_x0000_i1356" type="#_x0000_t75" style="width:18.8pt;height:13.15pt" o:ole="">
            <v:imagedata r:id="rId670" o:title=""/>
          </v:shape>
          <o:OLEObject Type="Embed" ProgID="Equation.DSMT4" ShapeID="_x0000_i1356" DrawAspect="Content" ObjectID="_1684386108" r:id="rId671"/>
        </w:object>
      </w:r>
      <w:r w:rsidR="004C361D" w:rsidRPr="004F5B76">
        <w:rPr>
          <w:rFonts w:hAnsi="宋体"/>
        </w:rPr>
        <w:t>只有两个可能值</w:t>
      </w:r>
      <w:r w:rsidR="00677BC8" w:rsidRPr="00025957">
        <w:rPr>
          <w:position w:val="-4"/>
        </w:rPr>
        <w:object w:dxaOrig="180" w:dyaOrig="260">
          <v:shape id="_x0000_i1357" type="#_x0000_t75" style="width:9.4pt;height:13.15pt" o:ole="">
            <v:imagedata r:id="rId672" o:title=""/>
          </v:shape>
          <o:OLEObject Type="Embed" ProgID="Equation.DSMT4" ShapeID="_x0000_i1357" DrawAspect="Content" ObjectID="_1684386109" r:id="rId673"/>
        </w:object>
      </w:r>
      <w:r w:rsidR="004C361D" w:rsidRPr="004F5B76">
        <w:rPr>
          <w:rFonts w:hAnsi="宋体"/>
        </w:rPr>
        <w:t>和</w:t>
      </w:r>
      <w:r w:rsidR="00677BC8" w:rsidRPr="00025957">
        <w:rPr>
          <w:position w:val="-4"/>
        </w:rPr>
        <w:object w:dxaOrig="340" w:dyaOrig="260">
          <v:shape id="_x0000_i1358" type="#_x0000_t75" style="width:17.55pt;height:13.15pt" o:ole="">
            <v:imagedata r:id="rId674" o:title=""/>
          </v:shape>
          <o:OLEObject Type="Embed" ProgID="Equation.DSMT4" ShapeID="_x0000_i1358" DrawAspect="Content" ObjectID="_1684386110" r:id="rId675"/>
        </w:object>
      </w:r>
      <w:r w:rsidR="004C361D" w:rsidRPr="004F5B76">
        <w:rPr>
          <w:rFonts w:hAnsi="宋体"/>
        </w:rPr>
        <w:t>，所以</w:t>
      </w:r>
    </w:p>
    <w:p w:rsidR="004C361D" w:rsidRPr="004F5B76" w:rsidRDefault="00677BC8" w:rsidP="000240A5">
      <w:pPr>
        <w:ind w:leftChars="200" w:left="480" w:firstLineChars="400" w:firstLine="960"/>
        <w:jc w:val="center"/>
      </w:pPr>
      <w:r w:rsidRPr="00677BC8">
        <w:rPr>
          <w:position w:val="-14"/>
        </w:rPr>
        <w:object w:dxaOrig="4160" w:dyaOrig="400">
          <v:shape id="_x0000_i1359" type="#_x0000_t75" style="width:207.85pt;height:20.05pt" o:ole="">
            <v:imagedata r:id="rId676" o:title=""/>
          </v:shape>
          <o:OLEObject Type="Embed" ProgID="Equation.DSMT4" ShapeID="_x0000_i1359" DrawAspect="Content" ObjectID="_1684386111" r:id="rId677"/>
        </w:object>
      </w:r>
    </w:p>
    <w:p w:rsidR="000240A5" w:rsidRDefault="004C361D" w:rsidP="000240A5">
      <w:pPr>
        <w:ind w:leftChars="200" w:left="480"/>
        <w:rPr>
          <w:rFonts w:hAnsi="宋体"/>
        </w:rPr>
      </w:pPr>
      <w:r w:rsidRPr="004F5B76">
        <w:rPr>
          <w:rFonts w:hAnsi="宋体"/>
        </w:rPr>
        <w:t>其中</w:t>
      </w:r>
    </w:p>
    <w:p w:rsidR="004C361D" w:rsidRPr="004F5B76" w:rsidRDefault="00677BC8" w:rsidP="000240A5">
      <w:pPr>
        <w:ind w:leftChars="200" w:left="480"/>
        <w:jc w:val="center"/>
      </w:pPr>
      <w:r w:rsidRPr="00677BC8">
        <w:rPr>
          <w:position w:val="-84"/>
        </w:rPr>
        <w:object w:dxaOrig="5820" w:dyaOrig="1800">
          <v:shape id="_x0000_i1360" type="#_x0000_t75" style="width:291.15pt;height:89.55pt" o:ole="">
            <v:imagedata r:id="rId678" o:title=""/>
          </v:shape>
          <o:OLEObject Type="Embed" ProgID="Equation.DSMT4" ShapeID="_x0000_i1360" DrawAspect="Content" ObjectID="_1684386112" r:id="rId679"/>
        </w:object>
      </w:r>
    </w:p>
    <w:p w:rsidR="000240A5" w:rsidRDefault="004C361D" w:rsidP="000240A5">
      <w:pPr>
        <w:ind w:leftChars="200" w:left="480"/>
        <w:rPr>
          <w:rFonts w:hAnsi="宋体"/>
        </w:rPr>
      </w:pPr>
      <w:r w:rsidRPr="004F5B76">
        <w:rPr>
          <w:rFonts w:hAnsi="宋体"/>
        </w:rPr>
        <w:t>所以</w:t>
      </w:r>
    </w:p>
    <w:p w:rsidR="004C361D" w:rsidRPr="004F5B76" w:rsidRDefault="00677BC8" w:rsidP="000240A5">
      <w:pPr>
        <w:ind w:leftChars="200" w:left="480"/>
        <w:jc w:val="center"/>
      </w:pPr>
      <w:r w:rsidRPr="00677BC8">
        <w:rPr>
          <w:position w:val="-14"/>
        </w:rPr>
        <w:object w:dxaOrig="6399" w:dyaOrig="400">
          <v:shape id="_x0000_i1361" type="#_x0000_t75" style="width:319.95pt;height:20.05pt" o:ole="">
            <v:imagedata r:id="rId680" o:title=""/>
          </v:shape>
          <o:OLEObject Type="Embed" ProgID="Equation.DSMT4" ShapeID="_x0000_i1361" DrawAspect="Content" ObjectID="_1684386113" r:id="rId681"/>
        </w:object>
      </w:r>
    </w:p>
    <w:p w:rsidR="004C361D" w:rsidRPr="004F5B76" w:rsidRDefault="004C361D" w:rsidP="000240A5">
      <w:pPr>
        <w:ind w:leftChars="200" w:left="480"/>
        <w:rPr>
          <w:rFonts w:hAnsi="宋体"/>
        </w:rPr>
      </w:pPr>
      <w:r w:rsidRPr="004F5B76">
        <w:rPr>
          <w:rFonts w:hAnsi="宋体"/>
        </w:rPr>
        <w:t>由协方差公式，</w:t>
      </w:r>
    </w:p>
    <w:p w:rsidR="004C361D" w:rsidRPr="004F5B76" w:rsidRDefault="00677BC8" w:rsidP="000240A5">
      <w:pPr>
        <w:tabs>
          <w:tab w:val="left" w:pos="900"/>
        </w:tabs>
        <w:ind w:leftChars="200" w:left="480" w:firstLineChars="400" w:firstLine="960"/>
      </w:pPr>
      <w:r w:rsidRPr="00677BC8">
        <w:rPr>
          <w:position w:val="-60"/>
        </w:rPr>
        <w:object w:dxaOrig="6580" w:dyaOrig="1219">
          <v:shape id="_x0000_i1362" type="#_x0000_t75" style="width:328.7pt;height:61.35pt" o:ole="">
            <v:imagedata r:id="rId682" o:title=""/>
          </v:shape>
          <o:OLEObject Type="Embed" ProgID="Equation.DSMT4" ShapeID="_x0000_i1362" DrawAspect="Content" ObjectID="_1684386114" r:id="rId683"/>
        </w:object>
      </w:r>
    </w:p>
    <w:p w:rsidR="004C361D" w:rsidRPr="00C517BC" w:rsidRDefault="004C361D" w:rsidP="000240A5">
      <w:pPr>
        <w:ind w:leftChars="200" w:left="480"/>
      </w:pPr>
      <w:r w:rsidRPr="004F5B76">
        <w:rPr>
          <w:rFonts w:hAnsi="宋体"/>
        </w:rPr>
        <w:t>因此</w:t>
      </w:r>
      <w:r w:rsidRPr="004F5B76">
        <w:rPr>
          <w:rFonts w:hAnsi="宋体" w:hint="eastAsia"/>
        </w:rPr>
        <w:t>，</w:t>
      </w:r>
      <w:r w:rsidR="00677BC8" w:rsidRPr="00677BC8">
        <w:rPr>
          <w:position w:val="-10"/>
        </w:rPr>
        <w:object w:dxaOrig="1260" w:dyaOrig="320">
          <v:shape id="_x0000_i1363" type="#_x0000_t75" style="width:62.6pt;height:16.3pt" o:ole="">
            <v:imagedata r:id="rId684" o:title=""/>
          </v:shape>
          <o:OLEObject Type="Embed" ProgID="Equation.DSMT4" ShapeID="_x0000_i1363" DrawAspect="Content" ObjectID="_1684386115" r:id="rId685"/>
        </w:object>
      </w:r>
      <w:r w:rsidRPr="004F5B76">
        <w:rPr>
          <w:rFonts w:hAnsi="宋体"/>
        </w:rPr>
        <w:t>当且仅当</w:t>
      </w:r>
      <w:r w:rsidR="00677BC8" w:rsidRPr="00677BC8">
        <w:rPr>
          <w:position w:val="-14"/>
        </w:rPr>
        <w:object w:dxaOrig="2020" w:dyaOrig="400">
          <v:shape id="_x0000_i1364" type="#_x0000_t75" style="width:100.8pt;height:20.05pt" o:ole="">
            <v:imagedata r:id="rId686" o:title=""/>
          </v:shape>
          <o:OLEObject Type="Embed" ProgID="Equation.DSMT4" ShapeID="_x0000_i1364" DrawAspect="Content" ObjectID="_1684386116" r:id="rId687"/>
        </w:object>
      </w:r>
      <w:r w:rsidRPr="004F5B76">
        <w:rPr>
          <w:rFonts w:hAnsi="宋体"/>
        </w:rPr>
        <w:t>，即</w:t>
      </w:r>
      <w:r w:rsidR="00677BC8" w:rsidRPr="00025957">
        <w:rPr>
          <w:position w:val="-4"/>
        </w:rPr>
        <w:object w:dxaOrig="240" w:dyaOrig="260">
          <v:shape id="_x0000_i1365" type="#_x0000_t75" style="width:11.9pt;height:13.15pt" o:ole="">
            <v:imagedata r:id="rId688" o:title=""/>
          </v:shape>
          <o:OLEObject Type="Embed" ProgID="Equation.DSMT4" ShapeID="_x0000_i1365" DrawAspect="Content" ObjectID="_1684386117" r:id="rId689"/>
        </w:object>
      </w:r>
      <w:r w:rsidR="000240A5">
        <w:rPr>
          <w:rFonts w:hAnsi="宋体" w:hint="eastAsia"/>
        </w:rPr>
        <w:t>和</w:t>
      </w:r>
      <w:r w:rsidR="00677BC8" w:rsidRPr="00025957">
        <w:rPr>
          <w:position w:val="-4"/>
        </w:rPr>
        <w:object w:dxaOrig="220" w:dyaOrig="260">
          <v:shape id="_x0000_i1366" type="#_x0000_t75" style="width:10.65pt;height:13.15pt" o:ole="">
            <v:imagedata r:id="rId690" o:title=""/>
          </v:shape>
          <o:OLEObject Type="Embed" ProgID="Equation.DSMT4" ShapeID="_x0000_i1366" DrawAspect="Content" ObjectID="_1684386118" r:id="rId691"/>
        </w:object>
      </w:r>
      <w:r w:rsidRPr="004F5B76">
        <w:rPr>
          <w:rFonts w:hAnsi="宋体"/>
        </w:rPr>
        <w:t>不相关的充分必要条件是</w:t>
      </w:r>
      <w:r w:rsidR="00677BC8" w:rsidRPr="00025957">
        <w:rPr>
          <w:position w:val="-4"/>
        </w:rPr>
        <w:object w:dxaOrig="220" w:dyaOrig="260">
          <v:shape id="_x0000_i1367" type="#_x0000_t75" style="width:10.65pt;height:13.15pt" o:ole="">
            <v:imagedata r:id="rId692" o:title=""/>
          </v:shape>
          <o:OLEObject Type="Embed" ProgID="Equation.DSMT4" ShapeID="_x0000_i1367" DrawAspect="Content" ObjectID="_1684386119" r:id="rId693"/>
        </w:object>
      </w:r>
      <w:r w:rsidR="000240A5">
        <w:rPr>
          <w:rFonts w:hAnsi="宋体" w:hint="eastAsia"/>
        </w:rPr>
        <w:t>与</w:t>
      </w:r>
      <w:r w:rsidR="00677BC8" w:rsidRPr="00025957">
        <w:rPr>
          <w:position w:val="-4"/>
        </w:rPr>
        <w:object w:dxaOrig="220" w:dyaOrig="260">
          <v:shape id="_x0000_i1368" type="#_x0000_t75" style="width:10.65pt;height:13.15pt" o:ole="">
            <v:imagedata r:id="rId694" o:title=""/>
          </v:shape>
          <o:OLEObject Type="Embed" ProgID="Equation.DSMT4" ShapeID="_x0000_i1368" DrawAspect="Content" ObjectID="_1684386120" r:id="rId695"/>
        </w:object>
      </w:r>
      <w:r w:rsidRPr="004F5B76">
        <w:rPr>
          <w:rFonts w:hAnsi="宋体"/>
        </w:rPr>
        <w:t>相互独立</w:t>
      </w:r>
      <w:r w:rsidRPr="004F5B76">
        <w:t>.</w:t>
      </w:r>
    </w:p>
    <w:p w:rsidR="004C361D" w:rsidRPr="00C517BC" w:rsidRDefault="004C361D" w:rsidP="004C361D"/>
    <w:p w:rsidR="00DF3B56" w:rsidRPr="004C361D" w:rsidRDefault="00DF3B56" w:rsidP="00CA00AF"/>
    <w:sectPr w:rsidR="00DF3B56" w:rsidRPr="004C361D" w:rsidSect="00223006">
      <w:headerReference w:type="even" r:id="rId696"/>
      <w:footerReference w:type="even" r:id="rId697"/>
      <w:footerReference w:type="default" r:id="rId698"/>
      <w:headerReference w:type="first" r:id="rId69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01A7" w:rsidRDefault="00DF01A7">
      <w:r>
        <w:separator/>
      </w:r>
    </w:p>
  </w:endnote>
  <w:endnote w:type="continuationSeparator" w:id="0">
    <w:p w:rsidR="00DF01A7" w:rsidRDefault="00DF01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64623" w:rsidRDefault="009F4D07" w:rsidP="00D80857">
        <w:pPr>
          <w:pStyle w:val="a4"/>
          <w:ind w:right="360" w:firstLine="360"/>
        </w:pPr>
        <w:r w:rsidRPr="009F4D0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64623" w:rsidRDefault="009F4D07">
                    <w:pPr>
                      <w:jc w:val="center"/>
                      <w:rPr>
                        <w:color w:val="5B9BD5" w:themeColor="accent1"/>
                      </w:rPr>
                    </w:pPr>
                    <w:r w:rsidRPr="009F4D07">
                      <w:fldChar w:fldCharType="begin"/>
                    </w:r>
                    <w:r w:rsidR="00364623">
                      <w:instrText>PAGE    \* MERGEFORMAT</w:instrText>
                    </w:r>
                    <w:r w:rsidRPr="009F4D07">
                      <w:fldChar w:fldCharType="separate"/>
                    </w:r>
                    <w:r w:rsidR="00364623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4623" w:rsidRPr="003C7E48" w:rsidRDefault="00364623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9F4D07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9F4D07">
      <w:rPr>
        <w:noProof/>
        <w:lang w:val="zh-CN"/>
      </w:rPr>
      <w:fldChar w:fldCharType="separate"/>
    </w:r>
    <w:r w:rsidR="00A31FA7">
      <w:rPr>
        <w:noProof/>
        <w:lang w:val="zh-CN"/>
      </w:rPr>
      <w:t>2</w:t>
    </w:r>
    <w:r w:rsidR="009F4D07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01A7" w:rsidRDefault="00DF01A7">
      <w:r>
        <w:separator/>
      </w:r>
    </w:p>
  </w:footnote>
  <w:footnote w:type="continuationSeparator" w:id="0">
    <w:p w:rsidR="00DF01A7" w:rsidRDefault="00DF01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4623" w:rsidRPr="006E3539" w:rsidRDefault="00364623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4623" w:rsidRDefault="009F4D0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5pt;height:11.25pt" o:bullet="t">
        <v:imagedata r:id="rId1" o:title="msoA"/>
      </v:shape>
    </w:pict>
  </w:numPicBullet>
  <w:numPicBullet w:numPicBulletId="1">
    <w:pict>
      <v:shape id="_x0000_i1045" type="#_x0000_t75" style="width:45.7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1552BEA"/>
    <w:multiLevelType w:val="hybridMultilevel"/>
    <w:tmpl w:val="19BEEBA2"/>
    <w:lvl w:ilvl="0" w:tplc="C9600CB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2"/>
  </w:num>
  <w:num w:numId="7">
    <w:abstractNumId w:val="28"/>
  </w:num>
  <w:num w:numId="8">
    <w:abstractNumId w:val="31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30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29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6E73"/>
    <w:rsid w:val="000240A5"/>
    <w:rsid w:val="00024384"/>
    <w:rsid w:val="00042111"/>
    <w:rsid w:val="00046DD7"/>
    <w:rsid w:val="00054C61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390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640A7"/>
    <w:rsid w:val="00173BCA"/>
    <w:rsid w:val="00181D33"/>
    <w:rsid w:val="00183302"/>
    <w:rsid w:val="0018757E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08AB"/>
    <w:rsid w:val="001E40D3"/>
    <w:rsid w:val="001E4BC3"/>
    <w:rsid w:val="001E5293"/>
    <w:rsid w:val="002117EA"/>
    <w:rsid w:val="002118D7"/>
    <w:rsid w:val="00220341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0657"/>
    <w:rsid w:val="00253ABD"/>
    <w:rsid w:val="00253ED0"/>
    <w:rsid w:val="00261963"/>
    <w:rsid w:val="002678BA"/>
    <w:rsid w:val="00270AB1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18E6"/>
    <w:rsid w:val="00305B24"/>
    <w:rsid w:val="00313DA5"/>
    <w:rsid w:val="003175E7"/>
    <w:rsid w:val="0032739C"/>
    <w:rsid w:val="00330B11"/>
    <w:rsid w:val="0033224D"/>
    <w:rsid w:val="00364623"/>
    <w:rsid w:val="003648D1"/>
    <w:rsid w:val="00371455"/>
    <w:rsid w:val="003743A3"/>
    <w:rsid w:val="00377BFF"/>
    <w:rsid w:val="00380B73"/>
    <w:rsid w:val="00381849"/>
    <w:rsid w:val="00385AA9"/>
    <w:rsid w:val="00386B32"/>
    <w:rsid w:val="00387607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22619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72FE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361D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141C"/>
    <w:rsid w:val="0055345C"/>
    <w:rsid w:val="00564899"/>
    <w:rsid w:val="00564E2A"/>
    <w:rsid w:val="00564F43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2FA6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07CF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7B9C"/>
    <w:rsid w:val="00677BC8"/>
    <w:rsid w:val="0068551A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2F3B"/>
    <w:rsid w:val="0073408A"/>
    <w:rsid w:val="0073788B"/>
    <w:rsid w:val="0074225C"/>
    <w:rsid w:val="0074242D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0A45"/>
    <w:rsid w:val="00821213"/>
    <w:rsid w:val="00822426"/>
    <w:rsid w:val="00827821"/>
    <w:rsid w:val="00827F69"/>
    <w:rsid w:val="008304E2"/>
    <w:rsid w:val="00833B8C"/>
    <w:rsid w:val="00836126"/>
    <w:rsid w:val="00837C0C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291F"/>
    <w:rsid w:val="008935CE"/>
    <w:rsid w:val="00893898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156A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E77D3"/>
    <w:rsid w:val="009F0565"/>
    <w:rsid w:val="009F4D07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1756C"/>
    <w:rsid w:val="00A31FA7"/>
    <w:rsid w:val="00A51D94"/>
    <w:rsid w:val="00A5482C"/>
    <w:rsid w:val="00A54837"/>
    <w:rsid w:val="00A567F3"/>
    <w:rsid w:val="00A6039A"/>
    <w:rsid w:val="00A66074"/>
    <w:rsid w:val="00A71A99"/>
    <w:rsid w:val="00A76B46"/>
    <w:rsid w:val="00A97179"/>
    <w:rsid w:val="00AA02C2"/>
    <w:rsid w:val="00AA203F"/>
    <w:rsid w:val="00AA335C"/>
    <w:rsid w:val="00AA3DD4"/>
    <w:rsid w:val="00AA72C3"/>
    <w:rsid w:val="00AB2455"/>
    <w:rsid w:val="00AB3589"/>
    <w:rsid w:val="00AB79F7"/>
    <w:rsid w:val="00AC071B"/>
    <w:rsid w:val="00AC0A1C"/>
    <w:rsid w:val="00AC0FC7"/>
    <w:rsid w:val="00AE114B"/>
    <w:rsid w:val="00AE20C4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3879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086D"/>
    <w:rsid w:val="00C23374"/>
    <w:rsid w:val="00C23D09"/>
    <w:rsid w:val="00C26697"/>
    <w:rsid w:val="00C2790C"/>
    <w:rsid w:val="00C3141D"/>
    <w:rsid w:val="00C32150"/>
    <w:rsid w:val="00C33F6E"/>
    <w:rsid w:val="00C35148"/>
    <w:rsid w:val="00C3591A"/>
    <w:rsid w:val="00C44C6E"/>
    <w:rsid w:val="00C45863"/>
    <w:rsid w:val="00C515C6"/>
    <w:rsid w:val="00C528F9"/>
    <w:rsid w:val="00C52BC1"/>
    <w:rsid w:val="00C56EDC"/>
    <w:rsid w:val="00C62E5A"/>
    <w:rsid w:val="00C63172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3A7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3432"/>
    <w:rsid w:val="00D84234"/>
    <w:rsid w:val="00D869C5"/>
    <w:rsid w:val="00D9165A"/>
    <w:rsid w:val="00D932D6"/>
    <w:rsid w:val="00D95CAF"/>
    <w:rsid w:val="00DA17F0"/>
    <w:rsid w:val="00DA6D85"/>
    <w:rsid w:val="00DA7AFA"/>
    <w:rsid w:val="00DB6F7F"/>
    <w:rsid w:val="00DC2139"/>
    <w:rsid w:val="00DD4BEC"/>
    <w:rsid w:val="00DF01A7"/>
    <w:rsid w:val="00DF2278"/>
    <w:rsid w:val="00DF3B56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64CD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6A16"/>
    <w:rsid w:val="00EC3DC9"/>
    <w:rsid w:val="00EC4F50"/>
    <w:rsid w:val="00EC58CE"/>
    <w:rsid w:val="00EC6B0E"/>
    <w:rsid w:val="00ED2A37"/>
    <w:rsid w:val="00ED42F3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7D8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7.wmf"/><Relationship Id="rId671" Type="http://schemas.openxmlformats.org/officeDocument/2006/relationships/oleObject" Target="embeddings/oleObject332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9.bin"/><Relationship Id="rId366" Type="http://schemas.openxmlformats.org/officeDocument/2006/relationships/image" Target="media/image181.wmf"/><Relationship Id="rId531" Type="http://schemas.openxmlformats.org/officeDocument/2006/relationships/oleObject" Target="embeddings/oleObject262.bin"/><Relationship Id="rId573" Type="http://schemas.openxmlformats.org/officeDocument/2006/relationships/oleObject" Target="embeddings/oleObject283.bin"/><Relationship Id="rId629" Type="http://schemas.openxmlformats.org/officeDocument/2006/relationships/oleObject" Target="embeddings/oleObject311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3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4.bin"/><Relationship Id="rId640" Type="http://schemas.openxmlformats.org/officeDocument/2006/relationships/image" Target="media/image318.wmf"/><Relationship Id="rId682" Type="http://schemas.openxmlformats.org/officeDocument/2006/relationships/image" Target="media/image339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4.bin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8.wmf"/><Relationship Id="rId542" Type="http://schemas.openxmlformats.org/officeDocument/2006/relationships/image" Target="media/image269.wmf"/><Relationship Id="rId584" Type="http://schemas.openxmlformats.org/officeDocument/2006/relationships/image" Target="media/image290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image" Target="media/image199.wmf"/><Relationship Id="rId279" Type="http://schemas.openxmlformats.org/officeDocument/2006/relationships/image" Target="media/image138.wmf"/><Relationship Id="rId444" Type="http://schemas.openxmlformats.org/officeDocument/2006/relationships/image" Target="media/image220.wmf"/><Relationship Id="rId486" Type="http://schemas.openxmlformats.org/officeDocument/2006/relationships/image" Target="media/image241.wmf"/><Relationship Id="rId651" Type="http://schemas.openxmlformats.org/officeDocument/2006/relationships/oleObject" Target="embeddings/oleObject322.bin"/><Relationship Id="rId693" Type="http://schemas.openxmlformats.org/officeDocument/2006/relationships/oleObject" Target="embeddings/oleObject343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46" Type="http://schemas.openxmlformats.org/officeDocument/2006/relationships/image" Target="media/image171.wmf"/><Relationship Id="rId388" Type="http://schemas.openxmlformats.org/officeDocument/2006/relationships/image" Target="media/image192.wmf"/><Relationship Id="rId511" Type="http://schemas.openxmlformats.org/officeDocument/2006/relationships/oleObject" Target="embeddings/oleObject252.bin"/><Relationship Id="rId553" Type="http://schemas.openxmlformats.org/officeDocument/2006/relationships/oleObject" Target="embeddings/oleObject273.bin"/><Relationship Id="rId609" Type="http://schemas.openxmlformats.org/officeDocument/2006/relationships/oleObject" Target="embeddings/oleObject301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3.bin"/><Relationship Id="rId595" Type="http://schemas.openxmlformats.org/officeDocument/2006/relationships/oleObject" Target="embeddings/oleObject294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4.bin"/><Relationship Id="rId497" Type="http://schemas.openxmlformats.org/officeDocument/2006/relationships/oleObject" Target="embeddings/oleObject245.bin"/><Relationship Id="rId620" Type="http://schemas.openxmlformats.org/officeDocument/2006/relationships/image" Target="media/image308.wmf"/><Relationship Id="rId662" Type="http://schemas.openxmlformats.org/officeDocument/2006/relationships/image" Target="media/image329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357" Type="http://schemas.openxmlformats.org/officeDocument/2006/relationships/oleObject" Target="embeddings/oleObject175.bin"/><Relationship Id="rId522" Type="http://schemas.openxmlformats.org/officeDocument/2006/relationships/image" Target="media/image259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oleObject" Target="embeddings/oleObject196.bin"/><Relationship Id="rId564" Type="http://schemas.openxmlformats.org/officeDocument/2006/relationships/image" Target="media/image280.wmf"/><Relationship Id="rId259" Type="http://schemas.openxmlformats.org/officeDocument/2006/relationships/image" Target="media/image128.wmf"/><Relationship Id="rId424" Type="http://schemas.openxmlformats.org/officeDocument/2006/relationships/image" Target="media/image210.wmf"/><Relationship Id="rId466" Type="http://schemas.openxmlformats.org/officeDocument/2006/relationships/image" Target="media/image231.wmf"/><Relationship Id="rId631" Type="http://schemas.openxmlformats.org/officeDocument/2006/relationships/oleObject" Target="embeddings/oleObject312.bin"/><Relationship Id="rId673" Type="http://schemas.openxmlformats.org/officeDocument/2006/relationships/oleObject" Target="embeddings/oleObject333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3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2.wmf"/><Relationship Id="rId575" Type="http://schemas.openxmlformats.org/officeDocument/2006/relationships/oleObject" Target="embeddings/oleObject284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4.bin"/><Relationship Id="rId477" Type="http://schemas.openxmlformats.org/officeDocument/2006/relationships/oleObject" Target="embeddings/oleObject235.bin"/><Relationship Id="rId600" Type="http://schemas.openxmlformats.org/officeDocument/2006/relationships/image" Target="media/image298.wmf"/><Relationship Id="rId642" Type="http://schemas.openxmlformats.org/officeDocument/2006/relationships/image" Target="media/image319.wmf"/><Relationship Id="rId684" Type="http://schemas.openxmlformats.org/officeDocument/2006/relationships/image" Target="media/image340.wmf"/><Relationship Id="rId281" Type="http://schemas.openxmlformats.org/officeDocument/2006/relationships/image" Target="media/image139.wmf"/><Relationship Id="rId337" Type="http://schemas.openxmlformats.org/officeDocument/2006/relationships/oleObject" Target="embeddings/oleObject165.bin"/><Relationship Id="rId502" Type="http://schemas.openxmlformats.org/officeDocument/2006/relationships/image" Target="media/image249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6.bin"/><Relationship Id="rId544" Type="http://schemas.openxmlformats.org/officeDocument/2006/relationships/image" Target="media/image270.wmf"/><Relationship Id="rId586" Type="http://schemas.openxmlformats.org/officeDocument/2006/relationships/image" Target="media/image291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446" Type="http://schemas.openxmlformats.org/officeDocument/2006/relationships/image" Target="media/image221.wmf"/><Relationship Id="rId611" Type="http://schemas.openxmlformats.org/officeDocument/2006/relationships/oleObject" Target="embeddings/oleObject302.bin"/><Relationship Id="rId653" Type="http://schemas.openxmlformats.org/officeDocument/2006/relationships/oleObject" Target="embeddings/oleObject323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488" Type="http://schemas.openxmlformats.org/officeDocument/2006/relationships/image" Target="media/image242.wmf"/><Relationship Id="rId695" Type="http://schemas.openxmlformats.org/officeDocument/2006/relationships/oleObject" Target="embeddings/oleObject344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2.wmf"/><Relationship Id="rId513" Type="http://schemas.openxmlformats.org/officeDocument/2006/relationships/oleObject" Target="embeddings/oleObject253.bin"/><Relationship Id="rId555" Type="http://schemas.openxmlformats.org/officeDocument/2006/relationships/oleObject" Target="embeddings/oleObject274.bin"/><Relationship Id="rId597" Type="http://schemas.openxmlformats.org/officeDocument/2006/relationships/oleObject" Target="embeddings/oleObject295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4.bin"/><Relationship Id="rId457" Type="http://schemas.openxmlformats.org/officeDocument/2006/relationships/oleObject" Target="embeddings/oleObject225.bin"/><Relationship Id="rId622" Type="http://schemas.openxmlformats.org/officeDocument/2006/relationships/image" Target="media/image309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6.bin"/><Relationship Id="rId664" Type="http://schemas.openxmlformats.org/officeDocument/2006/relationships/image" Target="media/image330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6.wmf"/><Relationship Id="rId359" Type="http://schemas.openxmlformats.org/officeDocument/2006/relationships/oleObject" Target="embeddings/oleObject176.bin"/><Relationship Id="rId524" Type="http://schemas.openxmlformats.org/officeDocument/2006/relationships/image" Target="media/image260.wmf"/><Relationship Id="rId566" Type="http://schemas.openxmlformats.org/officeDocument/2006/relationships/image" Target="media/image281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image" Target="media/image183.wmf"/><Relationship Id="rId426" Type="http://schemas.openxmlformats.org/officeDocument/2006/relationships/image" Target="media/image211.wmf"/><Relationship Id="rId633" Type="http://schemas.openxmlformats.org/officeDocument/2006/relationships/oleObject" Target="embeddings/oleObject313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2.wmf"/><Relationship Id="rId675" Type="http://schemas.openxmlformats.org/officeDocument/2006/relationships/oleObject" Target="embeddings/oleObject334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4.bin"/><Relationship Id="rId577" Type="http://schemas.openxmlformats.org/officeDocument/2006/relationships/oleObject" Target="embeddings/oleObject285.bin"/><Relationship Id="rId700" Type="http://schemas.openxmlformats.org/officeDocument/2006/relationships/fontTable" Target="fontTable.xml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7.bin"/><Relationship Id="rId602" Type="http://schemas.openxmlformats.org/officeDocument/2006/relationships/image" Target="media/image299.wmf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5.bin"/><Relationship Id="rId479" Type="http://schemas.openxmlformats.org/officeDocument/2006/relationships/oleObject" Target="embeddings/oleObject236.bin"/><Relationship Id="rId644" Type="http://schemas.openxmlformats.org/officeDocument/2006/relationships/image" Target="media/image320.wmf"/><Relationship Id="rId686" Type="http://schemas.openxmlformats.org/officeDocument/2006/relationships/image" Target="media/image341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6.bin"/><Relationship Id="rId490" Type="http://schemas.openxmlformats.org/officeDocument/2006/relationships/image" Target="media/image243.wmf"/><Relationship Id="rId504" Type="http://schemas.openxmlformats.org/officeDocument/2006/relationships/image" Target="media/image250.wmf"/><Relationship Id="rId546" Type="http://schemas.openxmlformats.org/officeDocument/2006/relationships/image" Target="media/image271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image" Target="media/image173.wmf"/><Relationship Id="rId406" Type="http://schemas.openxmlformats.org/officeDocument/2006/relationships/image" Target="media/image201.wmf"/><Relationship Id="rId588" Type="http://schemas.openxmlformats.org/officeDocument/2006/relationships/image" Target="media/image292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94.wmf"/><Relationship Id="rId448" Type="http://schemas.openxmlformats.org/officeDocument/2006/relationships/image" Target="media/image222.wmf"/><Relationship Id="rId613" Type="http://schemas.openxmlformats.org/officeDocument/2006/relationships/oleObject" Target="embeddings/oleObject303.bin"/><Relationship Id="rId655" Type="http://schemas.openxmlformats.org/officeDocument/2006/relationships/oleObject" Target="embeddings/oleObject324.bin"/><Relationship Id="rId697" Type="http://schemas.openxmlformats.org/officeDocument/2006/relationships/footer" Target="footer1.xml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54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7.bin"/><Relationship Id="rId557" Type="http://schemas.openxmlformats.org/officeDocument/2006/relationships/oleObject" Target="embeddings/oleObject275.bin"/><Relationship Id="rId599" Type="http://schemas.openxmlformats.org/officeDocument/2006/relationships/oleObject" Target="embeddings/oleObject296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5.bin"/><Relationship Id="rId459" Type="http://schemas.openxmlformats.org/officeDocument/2006/relationships/oleObject" Target="embeddings/oleObject226.bin"/><Relationship Id="rId624" Type="http://schemas.openxmlformats.org/officeDocument/2006/relationships/image" Target="media/image310.wmf"/><Relationship Id="rId666" Type="http://schemas.openxmlformats.org/officeDocument/2006/relationships/image" Target="media/image331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7.wmf"/><Relationship Id="rId470" Type="http://schemas.openxmlformats.org/officeDocument/2006/relationships/image" Target="media/image233.wmf"/><Relationship Id="rId526" Type="http://schemas.openxmlformats.org/officeDocument/2006/relationships/image" Target="media/image261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3.wmf"/><Relationship Id="rId568" Type="http://schemas.openxmlformats.org/officeDocument/2006/relationships/image" Target="media/image282.wmf"/><Relationship Id="rId165" Type="http://schemas.openxmlformats.org/officeDocument/2006/relationships/image" Target="media/image81.wmf"/><Relationship Id="rId372" Type="http://schemas.openxmlformats.org/officeDocument/2006/relationships/image" Target="media/image184.wmf"/><Relationship Id="rId428" Type="http://schemas.openxmlformats.org/officeDocument/2006/relationships/image" Target="media/image212.wmf"/><Relationship Id="rId635" Type="http://schemas.openxmlformats.org/officeDocument/2006/relationships/oleObject" Target="embeddings/oleObject314.bin"/><Relationship Id="rId677" Type="http://schemas.openxmlformats.org/officeDocument/2006/relationships/oleObject" Target="embeddings/oleObject335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7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5.bin"/><Relationship Id="rId579" Type="http://schemas.openxmlformats.org/officeDocument/2006/relationships/oleObject" Target="embeddings/oleObject286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67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6.bin"/><Relationship Id="rId590" Type="http://schemas.openxmlformats.org/officeDocument/2006/relationships/image" Target="media/image293.wmf"/><Relationship Id="rId604" Type="http://schemas.openxmlformats.org/officeDocument/2006/relationships/image" Target="media/image300.wmf"/><Relationship Id="rId646" Type="http://schemas.openxmlformats.org/officeDocument/2006/relationships/image" Target="media/image321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oleObject" Target="embeddings/oleObject139.bin"/><Relationship Id="rId450" Type="http://schemas.openxmlformats.org/officeDocument/2006/relationships/image" Target="media/image223.wmf"/><Relationship Id="rId506" Type="http://schemas.openxmlformats.org/officeDocument/2006/relationships/image" Target="media/image251.wmf"/><Relationship Id="rId688" Type="http://schemas.openxmlformats.org/officeDocument/2006/relationships/image" Target="media/image342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2.bin"/><Relationship Id="rId492" Type="http://schemas.openxmlformats.org/officeDocument/2006/relationships/image" Target="media/image244.wmf"/><Relationship Id="rId548" Type="http://schemas.openxmlformats.org/officeDocument/2006/relationships/image" Target="media/image272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image" Target="media/image174.wmf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04.bin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oleObject" Target="embeddings/oleObject325.bin"/><Relationship Id="rId699" Type="http://schemas.openxmlformats.org/officeDocument/2006/relationships/header" Target="header2.xml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5.bin"/><Relationship Id="rId461" Type="http://schemas.openxmlformats.org/officeDocument/2006/relationships/oleObject" Target="embeddings/oleObject227.bin"/><Relationship Id="rId517" Type="http://schemas.openxmlformats.org/officeDocument/2006/relationships/oleObject" Target="embeddings/oleObject255.bin"/><Relationship Id="rId559" Type="http://schemas.openxmlformats.org/officeDocument/2006/relationships/oleObject" Target="embeddings/oleObject276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8.wmf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570" Type="http://schemas.openxmlformats.org/officeDocument/2006/relationships/image" Target="media/image283.wmf"/><Relationship Id="rId626" Type="http://schemas.openxmlformats.org/officeDocument/2006/relationships/image" Target="media/image311.wmf"/><Relationship Id="rId223" Type="http://schemas.openxmlformats.org/officeDocument/2006/relationships/image" Target="media/image110.wmf"/><Relationship Id="rId430" Type="http://schemas.openxmlformats.org/officeDocument/2006/relationships/image" Target="media/image213.wmf"/><Relationship Id="rId668" Type="http://schemas.openxmlformats.org/officeDocument/2006/relationships/image" Target="media/image332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image" Target="media/image234.wmf"/><Relationship Id="rId528" Type="http://schemas.openxmlformats.org/officeDocument/2006/relationships/image" Target="media/image262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image" Target="media/image164.wmf"/><Relationship Id="rId374" Type="http://schemas.openxmlformats.org/officeDocument/2006/relationships/image" Target="media/image185.wmf"/><Relationship Id="rId581" Type="http://schemas.openxmlformats.org/officeDocument/2006/relationships/oleObject" Target="embeddings/oleObject287.bin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oleObject" Target="embeddings/oleObject315.bin"/><Relationship Id="rId679" Type="http://schemas.openxmlformats.org/officeDocument/2006/relationships/oleObject" Target="embeddings/oleObject33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oleObject" Target="embeddings/oleObject217.bin"/><Relationship Id="rId483" Type="http://schemas.openxmlformats.org/officeDocument/2006/relationships/oleObject" Target="embeddings/oleObject238.bin"/><Relationship Id="rId539" Type="http://schemas.openxmlformats.org/officeDocument/2006/relationships/oleObject" Target="embeddings/oleObject266.bin"/><Relationship Id="rId690" Type="http://schemas.openxmlformats.org/officeDocument/2006/relationships/image" Target="media/image343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8.wmf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3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oleObject" Target="embeddings/oleObject189.bin"/><Relationship Id="rId571" Type="http://schemas.openxmlformats.org/officeDocument/2006/relationships/oleObject" Target="embeddings/oleObject282.bin"/><Relationship Id="rId592" Type="http://schemas.openxmlformats.org/officeDocument/2006/relationships/image" Target="media/image294.wmf"/><Relationship Id="rId606" Type="http://schemas.openxmlformats.org/officeDocument/2006/relationships/image" Target="media/image301.wmf"/><Relationship Id="rId627" Type="http://schemas.openxmlformats.org/officeDocument/2006/relationships/oleObject" Target="embeddings/oleObject310.bin"/><Relationship Id="rId648" Type="http://schemas.openxmlformats.org/officeDocument/2006/relationships/image" Target="media/image322.wmf"/><Relationship Id="rId669" Type="http://schemas.openxmlformats.org/officeDocument/2006/relationships/oleObject" Target="embeddings/oleObject331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1.wmf"/><Relationship Id="rId410" Type="http://schemas.openxmlformats.org/officeDocument/2006/relationships/image" Target="media/image203.wmf"/><Relationship Id="rId431" Type="http://schemas.openxmlformats.org/officeDocument/2006/relationships/oleObject" Target="embeddings/oleObject212.bin"/><Relationship Id="rId452" Type="http://schemas.openxmlformats.org/officeDocument/2006/relationships/image" Target="media/image224.wmf"/><Relationship Id="rId473" Type="http://schemas.openxmlformats.org/officeDocument/2006/relationships/oleObject" Target="embeddings/oleObject233.bin"/><Relationship Id="rId494" Type="http://schemas.openxmlformats.org/officeDocument/2006/relationships/image" Target="media/image245.wmf"/><Relationship Id="rId508" Type="http://schemas.openxmlformats.org/officeDocument/2006/relationships/image" Target="media/image252.wmf"/><Relationship Id="rId529" Type="http://schemas.openxmlformats.org/officeDocument/2006/relationships/oleObject" Target="embeddings/oleObject261.bin"/><Relationship Id="rId680" Type="http://schemas.openxmlformats.org/officeDocument/2006/relationships/image" Target="media/image338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3.bin"/><Relationship Id="rId333" Type="http://schemas.openxmlformats.org/officeDocument/2006/relationships/oleObject" Target="embeddings/oleObject163.bin"/><Relationship Id="rId354" Type="http://schemas.openxmlformats.org/officeDocument/2006/relationships/image" Target="media/image175.wmf"/><Relationship Id="rId540" Type="http://schemas.openxmlformats.org/officeDocument/2006/relationships/image" Target="media/image268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oleObject" Target="embeddings/oleObject184.bin"/><Relationship Id="rId396" Type="http://schemas.openxmlformats.org/officeDocument/2006/relationships/image" Target="media/image196.wmf"/><Relationship Id="rId561" Type="http://schemas.openxmlformats.org/officeDocument/2006/relationships/oleObject" Target="embeddings/oleObject277.bin"/><Relationship Id="rId582" Type="http://schemas.openxmlformats.org/officeDocument/2006/relationships/image" Target="media/image289.wmf"/><Relationship Id="rId617" Type="http://schemas.openxmlformats.org/officeDocument/2006/relationships/oleObject" Target="embeddings/oleObject305.bin"/><Relationship Id="rId638" Type="http://schemas.openxmlformats.org/officeDocument/2006/relationships/image" Target="media/image317.wmf"/><Relationship Id="rId659" Type="http://schemas.openxmlformats.org/officeDocument/2006/relationships/oleObject" Target="embeddings/oleObject326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6.bin"/><Relationship Id="rId400" Type="http://schemas.openxmlformats.org/officeDocument/2006/relationships/image" Target="media/image198.wmf"/><Relationship Id="rId421" Type="http://schemas.openxmlformats.org/officeDocument/2006/relationships/oleObject" Target="embeddings/oleObject207.bin"/><Relationship Id="rId442" Type="http://schemas.openxmlformats.org/officeDocument/2006/relationships/image" Target="media/image219.wmf"/><Relationship Id="rId463" Type="http://schemas.openxmlformats.org/officeDocument/2006/relationships/oleObject" Target="embeddings/oleObject228.bin"/><Relationship Id="rId484" Type="http://schemas.openxmlformats.org/officeDocument/2006/relationships/image" Target="media/image240.wmf"/><Relationship Id="rId519" Type="http://schemas.openxmlformats.org/officeDocument/2006/relationships/oleObject" Target="embeddings/oleObject256.bin"/><Relationship Id="rId670" Type="http://schemas.openxmlformats.org/officeDocument/2006/relationships/image" Target="media/image333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8.bin"/><Relationship Id="rId323" Type="http://schemas.openxmlformats.org/officeDocument/2006/relationships/image" Target="media/image159.wmf"/><Relationship Id="rId344" Type="http://schemas.openxmlformats.org/officeDocument/2006/relationships/image" Target="media/image170.wmf"/><Relationship Id="rId530" Type="http://schemas.openxmlformats.org/officeDocument/2006/relationships/image" Target="media/image263.wmf"/><Relationship Id="rId691" Type="http://schemas.openxmlformats.org/officeDocument/2006/relationships/oleObject" Target="embeddings/oleObject342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79.bin"/><Relationship Id="rId386" Type="http://schemas.openxmlformats.org/officeDocument/2006/relationships/image" Target="media/image191.wmf"/><Relationship Id="rId551" Type="http://schemas.openxmlformats.org/officeDocument/2006/relationships/oleObject" Target="embeddings/oleObject272.bin"/><Relationship Id="rId572" Type="http://schemas.openxmlformats.org/officeDocument/2006/relationships/image" Target="media/image284.wmf"/><Relationship Id="rId593" Type="http://schemas.openxmlformats.org/officeDocument/2006/relationships/oleObject" Target="embeddings/oleObject293.bin"/><Relationship Id="rId607" Type="http://schemas.openxmlformats.org/officeDocument/2006/relationships/oleObject" Target="embeddings/oleObject300.bin"/><Relationship Id="rId628" Type="http://schemas.openxmlformats.org/officeDocument/2006/relationships/image" Target="media/image312.wmf"/><Relationship Id="rId649" Type="http://schemas.openxmlformats.org/officeDocument/2006/relationships/oleObject" Target="embeddings/oleObject321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02.bin"/><Relationship Id="rId432" Type="http://schemas.openxmlformats.org/officeDocument/2006/relationships/image" Target="media/image214.wmf"/><Relationship Id="rId453" Type="http://schemas.openxmlformats.org/officeDocument/2006/relationships/oleObject" Target="embeddings/oleObject223.bin"/><Relationship Id="rId474" Type="http://schemas.openxmlformats.org/officeDocument/2006/relationships/image" Target="media/image235.wmf"/><Relationship Id="rId509" Type="http://schemas.openxmlformats.org/officeDocument/2006/relationships/oleObject" Target="embeddings/oleObject251.bin"/><Relationship Id="rId660" Type="http://schemas.openxmlformats.org/officeDocument/2006/relationships/image" Target="media/image328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4.wmf"/><Relationship Id="rId495" Type="http://schemas.openxmlformats.org/officeDocument/2006/relationships/oleObject" Target="embeddings/oleObject244.bin"/><Relationship Id="rId681" Type="http://schemas.openxmlformats.org/officeDocument/2006/relationships/oleObject" Target="embeddings/oleObject33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image" Target="media/image165.wmf"/><Relationship Id="rId355" Type="http://schemas.openxmlformats.org/officeDocument/2006/relationships/oleObject" Target="embeddings/oleObject174.bin"/><Relationship Id="rId376" Type="http://schemas.openxmlformats.org/officeDocument/2006/relationships/image" Target="media/image186.wmf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8.wmf"/><Relationship Id="rId541" Type="http://schemas.openxmlformats.org/officeDocument/2006/relationships/oleObject" Target="embeddings/oleObject267.bin"/><Relationship Id="rId562" Type="http://schemas.openxmlformats.org/officeDocument/2006/relationships/image" Target="media/image279.wmf"/><Relationship Id="rId583" Type="http://schemas.openxmlformats.org/officeDocument/2006/relationships/oleObject" Target="embeddings/oleObject288.bin"/><Relationship Id="rId618" Type="http://schemas.openxmlformats.org/officeDocument/2006/relationships/image" Target="media/image307.wmf"/><Relationship Id="rId639" Type="http://schemas.openxmlformats.org/officeDocument/2006/relationships/oleObject" Target="embeddings/oleObject316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7.bin"/><Relationship Id="rId422" Type="http://schemas.openxmlformats.org/officeDocument/2006/relationships/image" Target="media/image209.wmf"/><Relationship Id="rId443" Type="http://schemas.openxmlformats.org/officeDocument/2006/relationships/oleObject" Target="embeddings/oleObject218.bin"/><Relationship Id="rId464" Type="http://schemas.openxmlformats.org/officeDocument/2006/relationships/image" Target="media/image230.wmf"/><Relationship Id="rId650" Type="http://schemas.openxmlformats.org/officeDocument/2006/relationships/image" Target="media/image323.wmf"/><Relationship Id="rId303" Type="http://schemas.openxmlformats.org/officeDocument/2006/relationships/image" Target="media/image149.wmf"/><Relationship Id="rId485" Type="http://schemas.openxmlformats.org/officeDocument/2006/relationships/oleObject" Target="embeddings/oleObject239.bin"/><Relationship Id="rId692" Type="http://schemas.openxmlformats.org/officeDocument/2006/relationships/image" Target="media/image344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3.wmf"/><Relationship Id="rId552" Type="http://schemas.openxmlformats.org/officeDocument/2006/relationships/image" Target="media/image274.wmf"/><Relationship Id="rId594" Type="http://schemas.openxmlformats.org/officeDocument/2006/relationships/image" Target="media/image295.wmf"/><Relationship Id="rId608" Type="http://schemas.openxmlformats.org/officeDocument/2006/relationships/image" Target="media/image302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204.wmf"/><Relationship Id="rId107" Type="http://schemas.openxmlformats.org/officeDocument/2006/relationships/image" Target="media/image52.wmf"/><Relationship Id="rId289" Type="http://schemas.openxmlformats.org/officeDocument/2006/relationships/image" Target="media/image142.wmf"/><Relationship Id="rId454" Type="http://schemas.openxmlformats.org/officeDocument/2006/relationships/image" Target="media/image225.wmf"/><Relationship Id="rId496" Type="http://schemas.openxmlformats.org/officeDocument/2006/relationships/image" Target="media/image246.wmf"/><Relationship Id="rId661" Type="http://schemas.openxmlformats.org/officeDocument/2006/relationships/oleObject" Target="embeddings/oleObject327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4.bin"/><Relationship Id="rId356" Type="http://schemas.openxmlformats.org/officeDocument/2006/relationships/image" Target="media/image176.wmf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7.bin"/><Relationship Id="rId563" Type="http://schemas.openxmlformats.org/officeDocument/2006/relationships/oleObject" Target="embeddings/oleObject278.bin"/><Relationship Id="rId619" Type="http://schemas.openxmlformats.org/officeDocument/2006/relationships/oleObject" Target="embeddings/oleObject306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8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9.bin"/><Relationship Id="rId630" Type="http://schemas.openxmlformats.org/officeDocument/2006/relationships/image" Target="media/image313.wmf"/><Relationship Id="rId672" Type="http://schemas.openxmlformats.org/officeDocument/2006/relationships/image" Target="media/image334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0.png"/><Relationship Id="rId367" Type="http://schemas.openxmlformats.org/officeDocument/2006/relationships/oleObject" Target="embeddings/oleObject180.bin"/><Relationship Id="rId532" Type="http://schemas.openxmlformats.org/officeDocument/2006/relationships/image" Target="media/image264.wmf"/><Relationship Id="rId574" Type="http://schemas.openxmlformats.org/officeDocument/2006/relationships/image" Target="media/image285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image" Target="media/image215.wmf"/><Relationship Id="rId476" Type="http://schemas.openxmlformats.org/officeDocument/2006/relationships/image" Target="media/image236.wmf"/><Relationship Id="rId641" Type="http://schemas.openxmlformats.org/officeDocument/2006/relationships/oleObject" Target="embeddings/oleObject317.bin"/><Relationship Id="rId683" Type="http://schemas.openxmlformats.org/officeDocument/2006/relationships/oleObject" Target="embeddings/oleObject338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image" Target="media/image166.wmf"/><Relationship Id="rId501" Type="http://schemas.openxmlformats.org/officeDocument/2006/relationships/oleObject" Target="embeddings/oleObject247.bin"/><Relationship Id="rId543" Type="http://schemas.openxmlformats.org/officeDocument/2006/relationships/oleObject" Target="embeddings/oleObject268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7.wmf"/><Relationship Id="rId403" Type="http://schemas.openxmlformats.org/officeDocument/2006/relationships/oleObject" Target="embeddings/oleObject198.bin"/><Relationship Id="rId585" Type="http://schemas.openxmlformats.org/officeDocument/2006/relationships/oleObject" Target="embeddings/oleObject289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610" Type="http://schemas.openxmlformats.org/officeDocument/2006/relationships/image" Target="media/image303.wmf"/><Relationship Id="rId652" Type="http://schemas.openxmlformats.org/officeDocument/2006/relationships/image" Target="media/image324.wmf"/><Relationship Id="rId694" Type="http://schemas.openxmlformats.org/officeDocument/2006/relationships/image" Target="media/image345.wmf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oleObject" Target="embeddings/oleObject170.bin"/><Relationship Id="rId512" Type="http://schemas.openxmlformats.org/officeDocument/2006/relationships/image" Target="media/image254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1.bin"/><Relationship Id="rId554" Type="http://schemas.openxmlformats.org/officeDocument/2006/relationships/image" Target="media/image275.wmf"/><Relationship Id="rId596" Type="http://schemas.openxmlformats.org/officeDocument/2006/relationships/image" Target="media/image296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205.wmf"/><Relationship Id="rId456" Type="http://schemas.openxmlformats.org/officeDocument/2006/relationships/image" Target="media/image226.wmf"/><Relationship Id="rId498" Type="http://schemas.openxmlformats.org/officeDocument/2006/relationships/image" Target="media/image247.wmf"/><Relationship Id="rId621" Type="http://schemas.openxmlformats.org/officeDocument/2006/relationships/oleObject" Target="embeddings/oleObject307.bin"/><Relationship Id="rId663" Type="http://schemas.openxmlformats.org/officeDocument/2006/relationships/oleObject" Target="embeddings/oleObject328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258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7.wmf"/><Relationship Id="rId565" Type="http://schemas.openxmlformats.org/officeDocument/2006/relationships/oleObject" Target="embeddings/oleObject279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632" Type="http://schemas.openxmlformats.org/officeDocument/2006/relationships/image" Target="media/image314.wmf"/><Relationship Id="rId271" Type="http://schemas.openxmlformats.org/officeDocument/2006/relationships/image" Target="media/image134.wmf"/><Relationship Id="rId674" Type="http://schemas.openxmlformats.org/officeDocument/2006/relationships/image" Target="media/image335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image" Target="media/image265.wmf"/><Relationship Id="rId576" Type="http://schemas.openxmlformats.org/officeDocument/2006/relationships/image" Target="media/image286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image" Target="media/image188.wmf"/><Relationship Id="rId436" Type="http://schemas.openxmlformats.org/officeDocument/2006/relationships/image" Target="media/image216.wmf"/><Relationship Id="rId601" Type="http://schemas.openxmlformats.org/officeDocument/2006/relationships/oleObject" Target="embeddings/oleObject297.bin"/><Relationship Id="rId643" Type="http://schemas.openxmlformats.org/officeDocument/2006/relationships/oleObject" Target="embeddings/oleObject318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7.wmf"/><Relationship Id="rId685" Type="http://schemas.openxmlformats.org/officeDocument/2006/relationships/oleObject" Target="embeddings/oleObject339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image" Target="media/image167.wmf"/><Relationship Id="rId503" Type="http://schemas.openxmlformats.org/officeDocument/2006/relationships/oleObject" Target="embeddings/oleObject248.bin"/><Relationship Id="rId545" Type="http://schemas.openxmlformats.org/officeDocument/2006/relationships/oleObject" Target="embeddings/oleObject269.bin"/><Relationship Id="rId587" Type="http://schemas.openxmlformats.org/officeDocument/2006/relationships/oleObject" Target="embeddings/oleObject290.bin"/><Relationship Id="rId8" Type="http://schemas.openxmlformats.org/officeDocument/2006/relationships/hyperlink" Target="https://lvjr.bitbucket.io/?kysx2000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612" Type="http://schemas.openxmlformats.org/officeDocument/2006/relationships/image" Target="media/image304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1.bin"/><Relationship Id="rId654" Type="http://schemas.openxmlformats.org/officeDocument/2006/relationships/image" Target="media/image325.wmf"/><Relationship Id="rId696" Type="http://schemas.openxmlformats.org/officeDocument/2006/relationships/header" Target="header1.xml"/><Relationship Id="rId46" Type="http://schemas.openxmlformats.org/officeDocument/2006/relationships/oleObject" Target="embeddings/oleObject19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oleObject" Target="embeddings/oleObject171.bin"/><Relationship Id="rId514" Type="http://schemas.openxmlformats.org/officeDocument/2006/relationships/image" Target="media/image255.wmf"/><Relationship Id="rId556" Type="http://schemas.openxmlformats.org/officeDocument/2006/relationships/image" Target="media/image276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image" Target="media/image178.wmf"/><Relationship Id="rId416" Type="http://schemas.openxmlformats.org/officeDocument/2006/relationships/image" Target="media/image206.wmf"/><Relationship Id="rId598" Type="http://schemas.openxmlformats.org/officeDocument/2006/relationships/image" Target="media/image297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7.wmf"/><Relationship Id="rId623" Type="http://schemas.openxmlformats.org/officeDocument/2006/relationships/oleObject" Target="embeddings/oleObject308.bin"/><Relationship Id="rId665" Type="http://schemas.openxmlformats.org/officeDocument/2006/relationships/oleObject" Target="embeddings/oleObject329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259.bin"/><Relationship Id="rId567" Type="http://schemas.openxmlformats.org/officeDocument/2006/relationships/oleObject" Target="embeddings/oleObject280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634" Type="http://schemas.openxmlformats.org/officeDocument/2006/relationships/image" Target="media/image315.wmf"/><Relationship Id="rId676" Type="http://schemas.openxmlformats.org/officeDocument/2006/relationships/image" Target="media/image336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8.wmf"/><Relationship Id="rId536" Type="http://schemas.openxmlformats.org/officeDocument/2006/relationships/image" Target="media/image266.wmf"/><Relationship Id="rId701" Type="http://schemas.openxmlformats.org/officeDocument/2006/relationships/theme" Target="theme/theme1.xml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68.wmf"/><Relationship Id="rId578" Type="http://schemas.openxmlformats.org/officeDocument/2006/relationships/image" Target="media/image287.wmf"/><Relationship Id="rId200" Type="http://schemas.openxmlformats.org/officeDocument/2006/relationships/oleObject" Target="embeddings/oleObject96.bin"/><Relationship Id="rId382" Type="http://schemas.openxmlformats.org/officeDocument/2006/relationships/image" Target="media/image189.wmf"/><Relationship Id="rId438" Type="http://schemas.openxmlformats.org/officeDocument/2006/relationships/image" Target="media/image217.wmf"/><Relationship Id="rId603" Type="http://schemas.openxmlformats.org/officeDocument/2006/relationships/oleObject" Target="embeddings/oleObject298.bin"/><Relationship Id="rId645" Type="http://schemas.openxmlformats.org/officeDocument/2006/relationships/oleObject" Target="embeddings/oleObject319.bin"/><Relationship Id="rId687" Type="http://schemas.openxmlformats.org/officeDocument/2006/relationships/oleObject" Target="embeddings/oleObject340.bin"/><Relationship Id="rId242" Type="http://schemas.openxmlformats.org/officeDocument/2006/relationships/oleObject" Target="embeddings/oleObject117.bin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70.bin"/><Relationship Id="rId589" Type="http://schemas.openxmlformats.org/officeDocument/2006/relationships/oleObject" Target="embeddings/oleObject291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614" Type="http://schemas.openxmlformats.org/officeDocument/2006/relationships/image" Target="media/image305.wmf"/><Relationship Id="rId656" Type="http://schemas.openxmlformats.org/officeDocument/2006/relationships/image" Target="media/image326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image" Target="media/image228.wmf"/><Relationship Id="rId516" Type="http://schemas.openxmlformats.org/officeDocument/2006/relationships/image" Target="media/image256.wmf"/><Relationship Id="rId698" Type="http://schemas.openxmlformats.org/officeDocument/2006/relationships/footer" Target="footer2.xml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7.bin"/><Relationship Id="rId558" Type="http://schemas.openxmlformats.org/officeDocument/2006/relationships/image" Target="media/image277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image" Target="media/image179.wmf"/><Relationship Id="rId418" Type="http://schemas.openxmlformats.org/officeDocument/2006/relationships/image" Target="media/image207.wmf"/><Relationship Id="rId625" Type="http://schemas.openxmlformats.org/officeDocument/2006/relationships/oleObject" Target="embeddings/oleObject309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2.bin"/><Relationship Id="rId667" Type="http://schemas.openxmlformats.org/officeDocument/2006/relationships/oleObject" Target="embeddings/oleObject330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60.bin"/><Relationship Id="rId569" Type="http://schemas.openxmlformats.org/officeDocument/2006/relationships/oleObject" Target="embeddings/oleObject281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580" Type="http://schemas.openxmlformats.org/officeDocument/2006/relationships/image" Target="media/image288.wmf"/><Relationship Id="rId636" Type="http://schemas.openxmlformats.org/officeDocument/2006/relationships/image" Target="media/image316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image" Target="media/image218.wmf"/><Relationship Id="rId678" Type="http://schemas.openxmlformats.org/officeDocument/2006/relationships/image" Target="media/image337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7.bin"/><Relationship Id="rId482" Type="http://schemas.openxmlformats.org/officeDocument/2006/relationships/image" Target="media/image239.wmf"/><Relationship Id="rId538" Type="http://schemas.openxmlformats.org/officeDocument/2006/relationships/image" Target="media/image267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591" Type="http://schemas.openxmlformats.org/officeDocument/2006/relationships/oleObject" Target="embeddings/oleObject292.bin"/><Relationship Id="rId605" Type="http://schemas.openxmlformats.org/officeDocument/2006/relationships/oleObject" Target="embeddings/oleObject299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20.bin"/><Relationship Id="rId689" Type="http://schemas.openxmlformats.org/officeDocument/2006/relationships/oleObject" Target="embeddings/oleObject341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1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3.wmf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image" Target="media/image278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image" Target="media/image208.wmf"/><Relationship Id="rId616" Type="http://schemas.openxmlformats.org/officeDocument/2006/relationships/image" Target="media/image306.wmf"/><Relationship Id="rId658" Type="http://schemas.openxmlformats.org/officeDocument/2006/relationships/image" Target="media/image327.wmf"/><Relationship Id="rId255" Type="http://schemas.openxmlformats.org/officeDocument/2006/relationships/image" Target="media/image126.wmf"/><Relationship Id="rId297" Type="http://schemas.openxmlformats.org/officeDocument/2006/relationships/image" Target="media/image146.wmf"/><Relationship Id="rId462" Type="http://schemas.openxmlformats.org/officeDocument/2006/relationships/image" Target="media/image229.wmf"/><Relationship Id="rId518" Type="http://schemas.openxmlformats.org/officeDocument/2006/relationships/image" Target="media/image257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8.bin"/><Relationship Id="rId364" Type="http://schemas.openxmlformats.org/officeDocument/2006/relationships/image" Target="media/image180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8D831F-1EFB-4C34-B593-810956330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11</Pages>
  <Words>1816</Words>
  <Characters>10353</Characters>
  <Application>Microsoft Office Word</Application>
  <DocSecurity>0</DocSecurity>
  <Lines>86</Lines>
  <Paragraphs>24</Paragraphs>
  <ScaleCrop>false</ScaleCrop>
  <Company>微软中国</Company>
  <LinksUpToDate>false</LinksUpToDate>
  <CharactersWithSpaces>12145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122</cp:revision>
  <cp:lastPrinted>2011-09-06T10:51:00Z</cp:lastPrinted>
  <dcterms:created xsi:type="dcterms:W3CDTF">2020-11-13T07:23:00Z</dcterms:created>
  <dcterms:modified xsi:type="dcterms:W3CDTF">2021-06-05T00:02:00Z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