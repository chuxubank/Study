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C73AF3" w:rsidRDefault="00C73AF3" w:rsidP="00C73AF3">
      <w:pPr>
        <w:pStyle w:val="af"/>
      </w:pPr>
      <w:hyperlink r:id="rId8" w:history="1">
        <w:r w:rsidR="00CA00AF" w:rsidRPr="00C73AF3">
          <w:rPr>
            <w:rStyle w:val="a7"/>
            <w:rFonts w:hint="eastAsia"/>
            <w:color w:val="002060"/>
          </w:rPr>
          <w:t>20</w:t>
        </w:r>
        <w:r w:rsidR="00837C0C" w:rsidRPr="00C73AF3">
          <w:rPr>
            <w:rStyle w:val="a7"/>
            <w:rFonts w:hint="eastAsia"/>
            <w:color w:val="002060"/>
          </w:rPr>
          <w:t>00</w:t>
        </w:r>
        <w:r w:rsidR="00CA00AF" w:rsidRPr="00C73AF3">
          <w:rPr>
            <w:rStyle w:val="a7"/>
            <w:rFonts w:hint="eastAsia"/>
            <w:color w:val="002060"/>
          </w:rPr>
          <w:t>年全国硕士研究生入学统一考试数学试</w:t>
        </w:r>
        <w:r w:rsidR="008B58C2" w:rsidRPr="00C73AF3">
          <w:rPr>
            <w:rStyle w:val="a7"/>
            <w:rFonts w:hint="eastAsia"/>
            <w:color w:val="002060"/>
          </w:rPr>
          <w:t>卷</w:t>
        </w:r>
        <w:r w:rsidR="006107CF" w:rsidRPr="00C73AF3">
          <w:rPr>
            <w:rStyle w:val="a7"/>
            <w:rFonts w:hint="eastAsia"/>
            <w:color w:val="002060"/>
          </w:rPr>
          <w:t>二</w:t>
        </w:r>
        <w:r w:rsidRPr="00C73AF3">
          <w:rPr>
            <w:rStyle w:val="a7"/>
            <w:rFonts w:hint="eastAsia"/>
            <w:color w:val="002060"/>
          </w:rPr>
          <w:t>真题</w:t>
        </w:r>
      </w:hyperlink>
    </w:p>
    <w:p w:rsidR="0055345C" w:rsidRDefault="0055345C" w:rsidP="0055345C"/>
    <w:p w:rsidR="00D133EF" w:rsidRDefault="00D133EF" w:rsidP="00CA00AF">
      <w:bookmarkStart w:id="0" w:name="_GoBack"/>
      <w:bookmarkEnd w:id="0"/>
    </w:p>
    <w:p w:rsidR="009D1F00" w:rsidRDefault="009D1F00" w:rsidP="006D3CE0">
      <w:pPr>
        <w:pStyle w:val="1"/>
      </w:pPr>
      <w:r w:rsidRPr="009A2572">
        <w:t>一、填空题</w:t>
      </w:r>
      <w:r w:rsidR="00353368">
        <w:rPr>
          <w:rFonts w:hint="eastAsia"/>
        </w:rPr>
        <w:t>（</w:t>
      </w:r>
      <w:r w:rsidRPr="009A2572">
        <w:t>本题共5小题，每小题3分，满分15分</w:t>
      </w:r>
      <w:r w:rsidR="00353368">
        <w:rPr>
          <w:rFonts w:hint="eastAsia"/>
        </w:rPr>
        <w:t>）</w:t>
      </w:r>
    </w:p>
    <w:p w:rsidR="00353368" w:rsidRDefault="00353368" w:rsidP="009D1F00">
      <w:pPr>
        <w:rPr>
          <w:b/>
        </w:rPr>
      </w:pPr>
    </w:p>
    <w:p w:rsidR="00353368" w:rsidRPr="00353368" w:rsidRDefault="00353368" w:rsidP="009D1F00">
      <w:pPr>
        <w:rPr>
          <w:b/>
        </w:rPr>
      </w:pPr>
    </w:p>
    <w:p w:rsidR="009D1F00" w:rsidRPr="00E4355B" w:rsidRDefault="009D1F00" w:rsidP="00E4355B">
      <w:r>
        <w:rPr>
          <w:rFonts w:hAnsi="宋体"/>
        </w:rPr>
        <w:t>(</w:t>
      </w:r>
      <w:r w:rsidRPr="009A2572">
        <w:t>1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bookmarkStart w:id="1" w:name="MTBlankEqn"/>
      <w:r w:rsidR="001A7715" w:rsidRPr="001A7715">
        <w:rPr>
          <w:position w:val="-28"/>
        </w:rPr>
        <w:object w:dxaOrig="1780" w:dyaOrig="660">
          <v:shape id="_x0000_i1025" type="#_x0000_t75" style="width:88.7pt;height:33.4pt" o:ole="">
            <v:imagedata r:id="rId9" o:title=""/>
          </v:shape>
          <o:OLEObject Type="Embed" ProgID="Equation.DSMT4" ShapeID="_x0000_i1025" DrawAspect="Content" ObjectID="_1686573128" r:id="rId10"/>
        </w:object>
      </w:r>
      <w:bookmarkEnd w:id="1"/>
      <w:r w:rsidR="00D039D2">
        <w:rPr>
          <w:rFonts w:hint="eastAsia"/>
          <w:u w:val="single"/>
        </w:rPr>
        <w:t xml:space="preserve">        </w:t>
      </w:r>
      <w:r w:rsidR="00D039D2">
        <w:rPr>
          <w:rFonts w:hint="eastAsia"/>
        </w:rPr>
        <w:t>．</w:t>
      </w:r>
    </w:p>
    <w:p w:rsidR="009D1F00" w:rsidRDefault="009D1F00" w:rsidP="009D1F00">
      <w:pPr>
        <w:rPr>
          <w:rFonts w:hAnsi="宋体"/>
        </w:rPr>
      </w:pPr>
    </w:p>
    <w:p w:rsidR="00D039D2" w:rsidRDefault="00D039D2" w:rsidP="009D1F00">
      <w:pPr>
        <w:rPr>
          <w:rFonts w:hAnsi="宋体"/>
        </w:rPr>
      </w:pPr>
    </w:p>
    <w:p w:rsidR="009D1F00" w:rsidRPr="009A2572" w:rsidRDefault="009D1F00" w:rsidP="009D1F00">
      <w:r>
        <w:rPr>
          <w:rFonts w:hAnsi="宋体"/>
        </w:rPr>
        <w:t>(</w:t>
      </w:r>
      <w:r w:rsidRPr="009A2572">
        <w:t>2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9A2572">
        <w:rPr>
          <w:rFonts w:hAnsi="宋体"/>
        </w:rPr>
        <w:t>设函数</w:t>
      </w:r>
      <w:r w:rsidR="001A7715" w:rsidRPr="001A7715">
        <w:rPr>
          <w:position w:val="-10"/>
        </w:rPr>
        <w:object w:dxaOrig="900" w:dyaOrig="320">
          <v:shape id="_x0000_i1026" type="#_x0000_t75" style="width:44.95pt;height:16.15pt" o:ole="">
            <v:imagedata r:id="rId11" o:title=""/>
          </v:shape>
          <o:OLEObject Type="Embed" ProgID="Equation.DSMT4" ShapeID="_x0000_i1026" DrawAspect="Content" ObjectID="_1686573129" r:id="rId12"/>
        </w:object>
      </w:r>
      <w:r w:rsidRPr="009A2572">
        <w:rPr>
          <w:rFonts w:hAnsi="宋体"/>
        </w:rPr>
        <w:t>由方程</w:t>
      </w:r>
      <w:r w:rsidR="001A7715" w:rsidRPr="001A7715">
        <w:rPr>
          <w:position w:val="-10"/>
        </w:rPr>
        <w:object w:dxaOrig="1080" w:dyaOrig="360">
          <v:shape id="_x0000_i1027" type="#_x0000_t75" style="width:53.55pt;height:17.85pt" o:ole="">
            <v:imagedata r:id="rId13" o:title=""/>
          </v:shape>
          <o:OLEObject Type="Embed" ProgID="Equation.DSMT4" ShapeID="_x0000_i1027" DrawAspect="Content" ObjectID="_1686573130" r:id="rId14"/>
        </w:object>
      </w:r>
      <w:r w:rsidRPr="009A2572">
        <w:rPr>
          <w:rFonts w:hAnsi="宋体"/>
        </w:rPr>
        <w:t>所确定，则</w:t>
      </w:r>
      <w:r w:rsidR="001A7715" w:rsidRPr="001A7715">
        <w:rPr>
          <w:position w:val="-14"/>
        </w:rPr>
        <w:object w:dxaOrig="840" w:dyaOrig="400">
          <v:shape id="_x0000_i1028" type="#_x0000_t75" style="width:42.05pt;height:20.15pt" o:ole="">
            <v:imagedata r:id="rId15" o:title=""/>
          </v:shape>
          <o:OLEObject Type="Embed" ProgID="Equation.DSMT4" ShapeID="_x0000_i1028" DrawAspect="Content" ObjectID="_1686573131" r:id="rId16"/>
        </w:object>
      </w:r>
      <w:r w:rsidR="00D039D2">
        <w:rPr>
          <w:rFonts w:hint="eastAsia"/>
          <w:u w:val="single"/>
        </w:rPr>
        <w:t xml:space="preserve">        </w:t>
      </w:r>
      <w:r w:rsidR="00D039D2">
        <w:rPr>
          <w:rFonts w:hint="eastAsia"/>
        </w:rPr>
        <w:t>．</w:t>
      </w:r>
    </w:p>
    <w:p w:rsidR="009D1F00" w:rsidRDefault="009D1F00" w:rsidP="009D1F00">
      <w:pPr>
        <w:rPr>
          <w:rFonts w:hAnsi="宋体"/>
        </w:rPr>
      </w:pPr>
    </w:p>
    <w:p w:rsidR="00D039D2" w:rsidRPr="009D1F00" w:rsidRDefault="00D039D2" w:rsidP="009D1F00">
      <w:pPr>
        <w:rPr>
          <w:rFonts w:hAnsi="宋体"/>
        </w:rPr>
      </w:pPr>
    </w:p>
    <w:p w:rsidR="009D1F00" w:rsidRPr="009A2572" w:rsidRDefault="009D1F00" w:rsidP="009D1F00">
      <w:r>
        <w:rPr>
          <w:rFonts w:hAnsi="宋体"/>
        </w:rPr>
        <w:t>(</w:t>
      </w:r>
      <w:r w:rsidRPr="009A2572">
        <w:t>3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1A7715" w:rsidRPr="001A7715">
        <w:rPr>
          <w:position w:val="-30"/>
        </w:rPr>
        <w:object w:dxaOrig="1880" w:dyaOrig="680">
          <v:shape id="_x0000_i1029" type="#_x0000_t75" style="width:93.9pt;height:34pt" o:ole="">
            <v:imagedata r:id="rId17" o:title=""/>
          </v:shape>
          <o:OLEObject Type="Embed" ProgID="Equation.DSMT4" ShapeID="_x0000_i1029" DrawAspect="Content" ObjectID="_1686573132" r:id="rId18"/>
        </w:object>
      </w:r>
      <w:r w:rsidR="00D039D2">
        <w:rPr>
          <w:rFonts w:hint="eastAsia"/>
          <w:u w:val="single"/>
        </w:rPr>
        <w:t xml:space="preserve">        </w:t>
      </w:r>
      <w:r w:rsidR="00D039D2">
        <w:rPr>
          <w:rFonts w:hint="eastAsia"/>
        </w:rPr>
        <w:t>．</w:t>
      </w:r>
    </w:p>
    <w:p w:rsidR="009D1F00" w:rsidRDefault="009D1F00" w:rsidP="009D1F00">
      <w:pPr>
        <w:rPr>
          <w:rFonts w:hAnsi="宋体"/>
        </w:rPr>
      </w:pPr>
    </w:p>
    <w:p w:rsidR="00230B46" w:rsidRDefault="00230B46" w:rsidP="009D1F00">
      <w:pPr>
        <w:rPr>
          <w:rFonts w:hAnsi="宋体"/>
        </w:rPr>
      </w:pPr>
    </w:p>
    <w:p w:rsidR="009D1F00" w:rsidRPr="009A2572" w:rsidRDefault="009D1F00" w:rsidP="009D1F00">
      <w:r>
        <w:rPr>
          <w:rFonts w:hAnsi="宋体"/>
        </w:rPr>
        <w:t>(</w:t>
      </w:r>
      <w:r w:rsidRPr="009A2572">
        <w:t>4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9A2572">
        <w:rPr>
          <w:rFonts w:hAnsi="宋体"/>
        </w:rPr>
        <w:t>曲线</w:t>
      </w:r>
      <w:r w:rsidR="001A7715" w:rsidRPr="001A7715">
        <w:rPr>
          <w:position w:val="-10"/>
        </w:rPr>
        <w:object w:dxaOrig="1540" w:dyaOrig="360">
          <v:shape id="_x0000_i1030" type="#_x0000_t75" style="width:77.2pt;height:17.85pt" o:ole="">
            <v:imagedata r:id="rId19" o:title=""/>
          </v:shape>
          <o:OLEObject Type="Embed" ProgID="Equation.DSMT4" ShapeID="_x0000_i1030" DrawAspect="Content" ObjectID="_1686573133" r:id="rId20"/>
        </w:object>
      </w:r>
      <w:r w:rsidRPr="009A2572">
        <w:rPr>
          <w:rFonts w:hAnsi="宋体"/>
        </w:rPr>
        <w:t>的斜渐近线方程为</w:t>
      </w:r>
      <w:r w:rsidR="00D039D2">
        <w:rPr>
          <w:rFonts w:hint="eastAsia"/>
          <w:u w:val="single"/>
        </w:rPr>
        <w:t xml:space="preserve">        </w:t>
      </w:r>
      <w:r w:rsidR="00D039D2">
        <w:rPr>
          <w:rFonts w:hint="eastAsia"/>
        </w:rPr>
        <w:t>．</w:t>
      </w:r>
    </w:p>
    <w:p w:rsidR="009D1F00" w:rsidRPr="00230B46" w:rsidRDefault="009D1F00" w:rsidP="009D1F00"/>
    <w:p w:rsidR="009D1F00" w:rsidRPr="009D1F00" w:rsidRDefault="009D1F00" w:rsidP="009D1F00">
      <w:pPr>
        <w:ind w:left="120" w:hangingChars="50" w:hanging="120"/>
        <w:rPr>
          <w:rFonts w:hAnsi="宋体"/>
        </w:rPr>
      </w:pPr>
    </w:p>
    <w:p w:rsidR="009D1F00" w:rsidRDefault="009D1F00" w:rsidP="00230B46">
      <w:pPr>
        <w:ind w:left="480" w:hangingChars="200" w:hanging="480"/>
      </w:pPr>
      <w:r>
        <w:rPr>
          <w:rFonts w:hAnsi="宋体"/>
        </w:rPr>
        <w:t>(</w:t>
      </w:r>
      <w:r w:rsidRPr="009A2572">
        <w:t>5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9A2572">
        <w:rPr>
          <w:rFonts w:hAnsi="宋体"/>
        </w:rPr>
        <w:t>设</w:t>
      </w:r>
      <w:r w:rsidR="001A7715" w:rsidRPr="001A7715">
        <w:rPr>
          <w:position w:val="-66"/>
        </w:rPr>
        <w:object w:dxaOrig="2240" w:dyaOrig="1440">
          <v:shape id="_x0000_i1031" type="#_x0000_t75" style="width:111.75pt;height:1in" o:ole="">
            <v:imagedata r:id="rId21" o:title=""/>
          </v:shape>
          <o:OLEObject Type="Embed" ProgID="Equation.DSMT4" ShapeID="_x0000_i1031" DrawAspect="Content" ObjectID="_1686573134" r:id="rId22"/>
        </w:object>
      </w:r>
      <w:r w:rsidRPr="009A2572">
        <w:rPr>
          <w:rFonts w:hAnsi="宋体"/>
        </w:rPr>
        <w:t>，</w:t>
      </w:r>
      <w:r w:rsidR="001A7715" w:rsidRPr="00025957">
        <w:rPr>
          <w:position w:val="-4"/>
        </w:rPr>
        <w:object w:dxaOrig="220" w:dyaOrig="260">
          <v:shape id="_x0000_i1032" type="#_x0000_t75" style="width:11.5pt;height:13.25pt" o:ole="">
            <v:imagedata r:id="rId23" o:title=""/>
          </v:shape>
          <o:OLEObject Type="Embed" ProgID="Equation.DSMT4" ShapeID="_x0000_i1032" DrawAspect="Content" ObjectID="_1686573135" r:id="rId24"/>
        </w:object>
      </w:r>
      <w:r w:rsidRPr="009A2572">
        <w:rPr>
          <w:rFonts w:hAnsi="宋体"/>
        </w:rPr>
        <w:t>为</w:t>
      </w:r>
      <w:r w:rsidR="001A7715" w:rsidRPr="00025957">
        <w:rPr>
          <w:position w:val="-4"/>
        </w:rPr>
        <w:object w:dxaOrig="200" w:dyaOrig="260">
          <v:shape id="_x0000_i1033" type="#_x0000_t75" style="width:9.8pt;height:13.25pt" o:ole="">
            <v:imagedata r:id="rId25" o:title=""/>
          </v:shape>
          <o:OLEObject Type="Embed" ProgID="Equation.DSMT4" ShapeID="_x0000_i1033" DrawAspect="Content" ObjectID="_1686573136" r:id="rId26"/>
        </w:object>
      </w:r>
      <w:r w:rsidRPr="009A2572">
        <w:rPr>
          <w:rFonts w:hAnsi="宋体"/>
        </w:rPr>
        <w:t>阶单位矩阵，且</w:t>
      </w:r>
      <w:r w:rsidR="001A7715" w:rsidRPr="001A7715">
        <w:rPr>
          <w:position w:val="-10"/>
        </w:rPr>
        <w:object w:dxaOrig="2000" w:dyaOrig="360">
          <v:shape id="_x0000_i1034" type="#_x0000_t75" style="width:100.2pt;height:17.85pt" o:ole="">
            <v:imagedata r:id="rId27" o:title=""/>
          </v:shape>
          <o:OLEObject Type="Embed" ProgID="Equation.DSMT4" ShapeID="_x0000_i1034" DrawAspect="Content" ObjectID="_1686573137" r:id="rId28"/>
        </w:object>
      </w:r>
      <w:r w:rsidR="00230B46">
        <w:rPr>
          <w:rFonts w:hint="eastAsia"/>
        </w:rPr>
        <w:t>，</w:t>
      </w:r>
      <w:r w:rsidRPr="009A2572">
        <w:rPr>
          <w:rFonts w:hAnsi="宋体"/>
        </w:rPr>
        <w:t>则</w:t>
      </w:r>
      <w:r w:rsidR="001A7715" w:rsidRPr="001A7715">
        <w:rPr>
          <w:position w:val="-10"/>
        </w:rPr>
        <w:object w:dxaOrig="1120" w:dyaOrig="360">
          <v:shape id="_x0000_i1035" type="#_x0000_t75" style="width:55.85pt;height:17.85pt" o:ole="">
            <v:imagedata r:id="rId29" o:title=""/>
          </v:shape>
          <o:OLEObject Type="Embed" ProgID="Equation.DSMT4" ShapeID="_x0000_i1035" DrawAspect="Content" ObjectID="_1686573138" r:id="rId30"/>
        </w:object>
      </w:r>
      <w:r w:rsidRPr="009A2572">
        <w:t>.</w:t>
      </w:r>
      <w:r w:rsidR="00D039D2">
        <w:rPr>
          <w:rFonts w:hint="eastAsia"/>
          <w:u w:val="single"/>
        </w:rPr>
        <w:t xml:space="preserve">        </w:t>
      </w:r>
      <w:r w:rsidR="00D039D2">
        <w:rPr>
          <w:rFonts w:hint="eastAsia"/>
        </w:rPr>
        <w:t>．</w:t>
      </w:r>
    </w:p>
    <w:p w:rsidR="009D1F00" w:rsidRDefault="009D1F00" w:rsidP="009D1F00"/>
    <w:p w:rsidR="009D1F00" w:rsidRPr="009A2572" w:rsidRDefault="009D1F00" w:rsidP="009D1F00"/>
    <w:p w:rsidR="009D1F00" w:rsidRDefault="009D1F00" w:rsidP="006D3CE0">
      <w:pPr>
        <w:pStyle w:val="1"/>
      </w:pPr>
      <w:r w:rsidRPr="009A2572">
        <w:t>二、选择题</w:t>
      </w:r>
      <w:r w:rsidR="00353368">
        <w:rPr>
          <w:rFonts w:hint="eastAsia"/>
        </w:rPr>
        <w:t>（</w:t>
      </w:r>
      <w:r w:rsidRPr="009A2572">
        <w:t>本题共5小题，每小题3分，共15分</w:t>
      </w:r>
      <w:r w:rsidR="00353368">
        <w:rPr>
          <w:rFonts w:hint="eastAsia"/>
        </w:rPr>
        <w:t>）</w:t>
      </w:r>
    </w:p>
    <w:p w:rsidR="00353368" w:rsidRDefault="00353368" w:rsidP="009D1F00">
      <w:pPr>
        <w:rPr>
          <w:rFonts w:hAnsi="宋体"/>
          <w:b/>
        </w:rPr>
      </w:pPr>
    </w:p>
    <w:p w:rsidR="00353368" w:rsidRPr="00353368" w:rsidRDefault="00353368" w:rsidP="009D1F00">
      <w:pPr>
        <w:rPr>
          <w:b/>
        </w:rPr>
      </w:pPr>
    </w:p>
    <w:p w:rsidR="009D1F00" w:rsidRPr="009A2572" w:rsidRDefault="009D1F00" w:rsidP="000F41AB">
      <w:pPr>
        <w:tabs>
          <w:tab w:val="left" w:pos="360"/>
          <w:tab w:val="left" w:pos="540"/>
        </w:tabs>
        <w:ind w:left="480" w:hangingChars="200" w:hanging="480"/>
      </w:pPr>
      <w:r>
        <w:rPr>
          <w:rFonts w:hAnsi="宋体"/>
          <w:szCs w:val="21"/>
        </w:rPr>
        <w:t>(</w:t>
      </w:r>
      <w:r w:rsidRPr="009A2572">
        <w:rPr>
          <w:szCs w:val="21"/>
        </w:rPr>
        <w:t>1</w:t>
      </w:r>
      <w:r>
        <w:rPr>
          <w:rFonts w:hAnsi="宋体"/>
          <w:szCs w:val="21"/>
        </w:rPr>
        <w:t>)</w:t>
      </w:r>
      <w:r>
        <w:rPr>
          <w:rFonts w:hAnsi="宋体" w:hint="eastAsia"/>
          <w:szCs w:val="21"/>
        </w:rPr>
        <w:t xml:space="preserve"> </w:t>
      </w:r>
      <w:r w:rsidRPr="009A2572">
        <w:rPr>
          <w:rFonts w:hAnsi="宋体"/>
          <w:szCs w:val="21"/>
        </w:rPr>
        <w:t>设函数</w:t>
      </w:r>
      <w:r w:rsidR="001A7715" w:rsidRPr="001A7715">
        <w:rPr>
          <w:position w:val="-24"/>
        </w:rPr>
        <w:object w:dxaOrig="1420" w:dyaOrig="620">
          <v:shape id="_x0000_i1036" type="#_x0000_t75" style="width:70.85pt;height:31.1pt" o:ole="">
            <v:imagedata r:id="rId31" o:title=""/>
          </v:shape>
          <o:OLEObject Type="Embed" ProgID="Equation.DSMT4" ShapeID="_x0000_i1036" DrawAspect="Content" ObjectID="_1686573139" r:id="rId32"/>
        </w:object>
      </w:r>
      <w:r w:rsidRPr="009A2572">
        <w:rPr>
          <w:rFonts w:hAnsi="宋体"/>
        </w:rPr>
        <w:t>在</w:t>
      </w:r>
      <w:r w:rsidR="001A7715" w:rsidRPr="001A7715">
        <w:rPr>
          <w:position w:val="-10"/>
        </w:rPr>
        <w:object w:dxaOrig="940" w:dyaOrig="320">
          <v:shape id="_x0000_i1037" type="#_x0000_t75" style="width:47.25pt;height:16.15pt" o:ole="">
            <v:imagedata r:id="rId33" o:title=""/>
          </v:shape>
          <o:OLEObject Type="Embed" ProgID="Equation.DSMT4" ShapeID="_x0000_i1037" DrawAspect="Content" ObjectID="_1686573140" r:id="rId34"/>
        </w:object>
      </w:r>
      <w:r w:rsidRPr="009A2572">
        <w:rPr>
          <w:rFonts w:hAnsi="宋体"/>
        </w:rPr>
        <w:t>内连续，且</w:t>
      </w:r>
      <w:r w:rsidR="001A7715" w:rsidRPr="001A7715">
        <w:rPr>
          <w:position w:val="-20"/>
        </w:rPr>
        <w:object w:dxaOrig="1300" w:dyaOrig="440">
          <v:shape id="_x0000_i1038" type="#_x0000_t75" style="width:65.1pt;height:21.9pt" o:ole="">
            <v:imagedata r:id="rId35" o:title=""/>
          </v:shape>
          <o:OLEObject Type="Embed" ProgID="Equation.DSMT4" ShapeID="_x0000_i1038" DrawAspect="Content" ObjectID="_1686573141" r:id="rId36"/>
        </w:object>
      </w:r>
      <w:r w:rsidR="00A61298">
        <w:rPr>
          <w:rFonts w:hint="eastAsia"/>
        </w:rPr>
        <w:t>，</w:t>
      </w:r>
      <w:r w:rsidRPr="009A2572">
        <w:rPr>
          <w:rFonts w:hAnsi="宋体"/>
        </w:rPr>
        <w:t>则常数</w:t>
      </w:r>
      <w:r w:rsidR="001A7715" w:rsidRPr="001A7715">
        <w:rPr>
          <w:position w:val="-8"/>
        </w:rPr>
        <w:object w:dxaOrig="400" w:dyaOrig="300">
          <v:shape id="_x0000_i1039" type="#_x0000_t75" style="width:20.15pt;height:15pt" o:ole="">
            <v:imagedata r:id="rId37" o:title=""/>
          </v:shape>
          <o:OLEObject Type="Embed" ProgID="Equation.DSMT4" ShapeID="_x0000_i1039" DrawAspect="Content" ObjectID="_1686573142" r:id="rId38"/>
        </w:object>
      </w:r>
      <w:r w:rsidRPr="009A2572">
        <w:rPr>
          <w:rFonts w:hAnsi="宋体"/>
        </w:rPr>
        <w:t>满足</w:t>
      </w:r>
      <w:r>
        <w:rPr>
          <w:rFonts w:hint="eastAsia"/>
        </w:rPr>
        <w:t xml:space="preserve"> </w:t>
      </w:r>
      <w:r>
        <w:rPr>
          <w:rFonts w:hAnsi="宋体"/>
        </w:rPr>
        <w:t>(</w:t>
      </w:r>
      <w:r w:rsidRPr="009A2572">
        <w:t xml:space="preserve"> </w:t>
      </w:r>
      <w:r>
        <w:rPr>
          <w:rFonts w:hint="eastAsia"/>
        </w:rPr>
        <w:t xml:space="preserve">  </w:t>
      </w:r>
      <w:r w:rsidRPr="009A2572">
        <w:t xml:space="preserve"> </w:t>
      </w:r>
      <w:r>
        <w:rPr>
          <w:rFonts w:hAnsi="宋体"/>
        </w:rPr>
        <w:t>)</w:t>
      </w:r>
    </w:p>
    <w:p w:rsidR="009D1F00" w:rsidRPr="009A2572" w:rsidRDefault="009D1F00" w:rsidP="009D1F00">
      <w:pPr>
        <w:ind w:firstLineChars="200" w:firstLine="480"/>
      </w:pPr>
      <w:r>
        <w:rPr>
          <w:rFonts w:hAnsi="宋体"/>
          <w:kern w:val="0"/>
          <w:szCs w:val="21"/>
        </w:rPr>
        <w:t>(</w:t>
      </w:r>
      <w:r w:rsidRPr="009A2572">
        <w:rPr>
          <w:kern w:val="0"/>
          <w:szCs w:val="21"/>
        </w:rPr>
        <w:t>A</w:t>
      </w:r>
      <w:r>
        <w:rPr>
          <w:rFonts w:hAnsi="宋体"/>
          <w:kern w:val="0"/>
          <w:szCs w:val="21"/>
        </w:rPr>
        <w:t>)</w:t>
      </w:r>
      <w:r w:rsidR="000F41AB">
        <w:rPr>
          <w:rFonts w:hAnsi="宋体" w:hint="eastAsia"/>
          <w:kern w:val="0"/>
          <w:szCs w:val="21"/>
        </w:rPr>
        <w:t xml:space="preserve"> </w:t>
      </w:r>
      <w:r w:rsidR="001A7715" w:rsidRPr="001A7715">
        <w:rPr>
          <w:position w:val="-8"/>
        </w:rPr>
        <w:object w:dxaOrig="1060" w:dyaOrig="300">
          <v:shape id="_x0000_i1040" type="#_x0000_t75" style="width:53pt;height:15pt" o:ole="">
            <v:imagedata r:id="rId39" o:title=""/>
          </v:shape>
          <o:OLEObject Type="Embed" ProgID="Equation.DSMT4" ShapeID="_x0000_i1040" DrawAspect="Content" ObjectID="_1686573143" r:id="rId40"/>
        </w:object>
      </w:r>
      <w:r w:rsidR="000F41AB">
        <w:rPr>
          <w:rFonts w:hint="eastAsia"/>
        </w:rPr>
        <w:t>．</w:t>
      </w:r>
      <w:r w:rsidR="000F41AB">
        <w:rPr>
          <w:rFonts w:hint="eastAsia"/>
        </w:rPr>
        <w:tab/>
      </w:r>
      <w:r w:rsidR="000F41AB">
        <w:rPr>
          <w:rFonts w:hint="eastAsia"/>
        </w:rPr>
        <w:tab/>
      </w:r>
      <w:r w:rsidR="000F41AB">
        <w:rPr>
          <w:rFonts w:hint="eastAsia"/>
        </w:rPr>
        <w:tab/>
      </w:r>
      <w:r w:rsidR="000F41AB">
        <w:rPr>
          <w:rFonts w:hint="eastAsia"/>
        </w:rPr>
        <w:tab/>
      </w:r>
      <w:r w:rsidR="000F41AB">
        <w:rPr>
          <w:rFonts w:hint="eastAsia"/>
        </w:rPr>
        <w:tab/>
      </w:r>
      <w:r w:rsidR="000F41AB">
        <w:rPr>
          <w:rFonts w:hint="eastAsia"/>
        </w:rPr>
        <w:tab/>
      </w:r>
      <w:r>
        <w:rPr>
          <w:rFonts w:hAnsi="宋体"/>
          <w:kern w:val="0"/>
          <w:szCs w:val="21"/>
        </w:rPr>
        <w:t>(</w:t>
      </w:r>
      <w:r w:rsidRPr="009A2572">
        <w:rPr>
          <w:kern w:val="0"/>
          <w:szCs w:val="21"/>
        </w:rPr>
        <w:t>B</w:t>
      </w:r>
      <w:r>
        <w:rPr>
          <w:rFonts w:hAnsi="宋体"/>
          <w:kern w:val="0"/>
          <w:szCs w:val="21"/>
        </w:rPr>
        <w:t>)</w:t>
      </w:r>
      <w:r w:rsidR="000F41AB">
        <w:rPr>
          <w:rFonts w:hAnsi="宋体" w:hint="eastAsia"/>
          <w:kern w:val="0"/>
          <w:szCs w:val="21"/>
        </w:rPr>
        <w:t xml:space="preserve"> </w:t>
      </w:r>
      <w:r w:rsidR="001A7715" w:rsidRPr="001A7715">
        <w:rPr>
          <w:position w:val="-8"/>
        </w:rPr>
        <w:object w:dxaOrig="1080" w:dyaOrig="300">
          <v:shape id="_x0000_i1041" type="#_x0000_t75" style="width:53.55pt;height:15pt" o:ole="">
            <v:imagedata r:id="rId41" o:title=""/>
          </v:shape>
          <o:OLEObject Type="Embed" ProgID="Equation.DSMT4" ShapeID="_x0000_i1041" DrawAspect="Content" ObjectID="_1686573144" r:id="rId42"/>
        </w:object>
      </w:r>
      <w:r w:rsidR="000F41AB">
        <w:rPr>
          <w:rFonts w:hint="eastAsia"/>
        </w:rPr>
        <w:t>．</w:t>
      </w:r>
    </w:p>
    <w:p w:rsidR="009D1F00" w:rsidRPr="009A2572" w:rsidRDefault="009D1F00" w:rsidP="009D1F00">
      <w:pPr>
        <w:ind w:firstLineChars="200" w:firstLine="480"/>
      </w:pPr>
      <w:r>
        <w:rPr>
          <w:rFonts w:hAnsi="宋体"/>
          <w:kern w:val="0"/>
          <w:szCs w:val="21"/>
        </w:rPr>
        <w:t>(</w:t>
      </w:r>
      <w:r w:rsidRPr="009A2572">
        <w:rPr>
          <w:kern w:val="0"/>
          <w:szCs w:val="21"/>
        </w:rPr>
        <w:t>C</w:t>
      </w:r>
      <w:r>
        <w:rPr>
          <w:rFonts w:hAnsi="宋体"/>
          <w:kern w:val="0"/>
          <w:szCs w:val="21"/>
        </w:rPr>
        <w:t>)</w:t>
      </w:r>
      <w:r w:rsidR="000F41AB">
        <w:rPr>
          <w:rFonts w:hAnsi="宋体" w:hint="eastAsia"/>
          <w:kern w:val="0"/>
          <w:szCs w:val="21"/>
        </w:rPr>
        <w:t xml:space="preserve"> </w:t>
      </w:r>
      <w:r w:rsidR="001A7715" w:rsidRPr="001A7715">
        <w:rPr>
          <w:position w:val="-8"/>
        </w:rPr>
        <w:object w:dxaOrig="1080" w:dyaOrig="300">
          <v:shape id="_x0000_i1042" type="#_x0000_t75" style="width:53.55pt;height:15pt" o:ole="">
            <v:imagedata r:id="rId43" o:title=""/>
          </v:shape>
          <o:OLEObject Type="Embed" ProgID="Equation.DSMT4" ShapeID="_x0000_i1042" DrawAspect="Content" ObjectID="_1686573145" r:id="rId44"/>
        </w:object>
      </w:r>
      <w:r w:rsidR="000F41AB">
        <w:rPr>
          <w:rFonts w:hint="eastAsia"/>
        </w:rPr>
        <w:t>．</w:t>
      </w:r>
      <w:r w:rsidR="000F41AB">
        <w:rPr>
          <w:rFonts w:hint="eastAsia"/>
        </w:rPr>
        <w:tab/>
      </w:r>
      <w:r w:rsidR="000F41AB">
        <w:rPr>
          <w:rFonts w:hint="eastAsia"/>
        </w:rPr>
        <w:tab/>
      </w:r>
      <w:r w:rsidR="000F41AB">
        <w:rPr>
          <w:rFonts w:hint="eastAsia"/>
        </w:rPr>
        <w:tab/>
      </w:r>
      <w:r w:rsidR="000F41AB">
        <w:rPr>
          <w:rFonts w:hint="eastAsia"/>
        </w:rPr>
        <w:tab/>
      </w:r>
      <w:r w:rsidR="000F41AB">
        <w:rPr>
          <w:rFonts w:hint="eastAsia"/>
        </w:rPr>
        <w:tab/>
      </w:r>
      <w:r w:rsidR="000F41AB">
        <w:rPr>
          <w:rFonts w:hint="eastAsia"/>
        </w:rPr>
        <w:tab/>
      </w:r>
      <w:r>
        <w:rPr>
          <w:rFonts w:hAnsi="宋体"/>
          <w:kern w:val="0"/>
          <w:szCs w:val="21"/>
        </w:rPr>
        <w:t>(</w:t>
      </w:r>
      <w:r w:rsidRPr="009A2572">
        <w:rPr>
          <w:kern w:val="0"/>
          <w:szCs w:val="21"/>
        </w:rPr>
        <w:t>D</w:t>
      </w:r>
      <w:r>
        <w:rPr>
          <w:rFonts w:hAnsi="宋体"/>
          <w:kern w:val="0"/>
          <w:szCs w:val="21"/>
        </w:rPr>
        <w:t>)</w:t>
      </w:r>
      <w:r w:rsidR="000F41AB">
        <w:rPr>
          <w:rFonts w:hAnsi="宋体" w:hint="eastAsia"/>
          <w:kern w:val="0"/>
          <w:szCs w:val="21"/>
        </w:rPr>
        <w:t xml:space="preserve"> </w:t>
      </w:r>
      <w:r w:rsidR="001A7715" w:rsidRPr="001A7715">
        <w:rPr>
          <w:position w:val="-8"/>
        </w:rPr>
        <w:object w:dxaOrig="1060" w:dyaOrig="300">
          <v:shape id="_x0000_i1043" type="#_x0000_t75" style="width:53pt;height:15pt" o:ole="">
            <v:imagedata r:id="rId45" o:title=""/>
          </v:shape>
          <o:OLEObject Type="Embed" ProgID="Equation.DSMT4" ShapeID="_x0000_i1043" DrawAspect="Content" ObjectID="_1686573146" r:id="rId46"/>
        </w:object>
      </w:r>
      <w:r w:rsidR="000F41AB">
        <w:rPr>
          <w:rFonts w:hint="eastAsia"/>
        </w:rPr>
        <w:t>．</w:t>
      </w:r>
    </w:p>
    <w:p w:rsidR="009D1F00" w:rsidRDefault="009D1F00" w:rsidP="009D1F00">
      <w:pPr>
        <w:rPr>
          <w:rFonts w:hAnsi="宋体"/>
        </w:rPr>
      </w:pPr>
    </w:p>
    <w:p w:rsidR="009D1F00" w:rsidRPr="009D1F00" w:rsidRDefault="009D1F00" w:rsidP="009D1F00">
      <w:pPr>
        <w:rPr>
          <w:rFonts w:hAnsi="宋体"/>
        </w:rPr>
      </w:pPr>
    </w:p>
    <w:p w:rsidR="009D1F00" w:rsidRPr="009A2572" w:rsidRDefault="009D1F00" w:rsidP="009D1F00">
      <w:r>
        <w:rPr>
          <w:rFonts w:hAnsi="宋体"/>
        </w:rPr>
        <w:t>(</w:t>
      </w:r>
      <w:r w:rsidRPr="009A2572">
        <w:t>2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9A2572">
        <w:rPr>
          <w:rFonts w:hAnsi="宋体"/>
        </w:rPr>
        <w:t>设函数</w:t>
      </w:r>
      <w:r w:rsidR="001A7715" w:rsidRPr="001A7715">
        <w:rPr>
          <w:position w:val="-10"/>
        </w:rPr>
        <w:object w:dxaOrig="540" w:dyaOrig="320">
          <v:shape id="_x0000_i1044" type="#_x0000_t75" style="width:27.05pt;height:16.15pt" o:ole="">
            <v:imagedata r:id="rId47" o:title=""/>
          </v:shape>
          <o:OLEObject Type="Embed" ProgID="Equation.DSMT4" ShapeID="_x0000_i1044" DrawAspect="Content" ObjectID="_1686573147" r:id="rId48"/>
        </w:object>
      </w:r>
      <w:r w:rsidRPr="009A2572">
        <w:rPr>
          <w:rFonts w:hAnsi="宋体"/>
        </w:rPr>
        <w:t>满足关系式</w:t>
      </w:r>
      <w:r w:rsidR="001A7715" w:rsidRPr="001A7715">
        <w:rPr>
          <w:position w:val="-10"/>
        </w:rPr>
        <w:object w:dxaOrig="1939" w:dyaOrig="360">
          <v:shape id="_x0000_i1045" type="#_x0000_t75" style="width:96.75pt;height:17.85pt" o:ole="">
            <v:imagedata r:id="rId49" o:title=""/>
          </v:shape>
          <o:OLEObject Type="Embed" ProgID="Equation.DSMT4" ShapeID="_x0000_i1045" DrawAspect="Content" ObjectID="_1686573148" r:id="rId50"/>
        </w:object>
      </w:r>
      <w:r w:rsidRPr="009A2572">
        <w:rPr>
          <w:rFonts w:hAnsi="宋体"/>
        </w:rPr>
        <w:t>，且</w:t>
      </w:r>
      <w:r w:rsidR="001A7715" w:rsidRPr="001A7715">
        <w:rPr>
          <w:position w:val="-10"/>
        </w:rPr>
        <w:object w:dxaOrig="920" w:dyaOrig="320">
          <v:shape id="_x0000_i1046" type="#_x0000_t75" style="width:45.5pt;height:16.15pt" o:ole="">
            <v:imagedata r:id="rId51" o:title=""/>
          </v:shape>
          <o:OLEObject Type="Embed" ProgID="Equation.DSMT4" ShapeID="_x0000_i1046" DrawAspect="Content" ObjectID="_1686573149" r:id="rId52"/>
        </w:object>
      </w:r>
      <w:r w:rsidRPr="009A2572">
        <w:rPr>
          <w:rFonts w:hAnsi="宋体"/>
        </w:rPr>
        <w:t>，则</w:t>
      </w:r>
      <w:r>
        <w:rPr>
          <w:rFonts w:hAnsi="宋体"/>
        </w:rPr>
        <w:t>(</w:t>
      </w:r>
      <w:r>
        <w:rPr>
          <w:rFonts w:hAnsi="宋体" w:hint="eastAsia"/>
        </w:rPr>
        <w:t xml:space="preserve">  </w:t>
      </w:r>
      <w:r w:rsidRPr="009A2572">
        <w:t xml:space="preserve">  </w:t>
      </w:r>
      <w:r>
        <w:rPr>
          <w:rFonts w:hAnsi="宋体"/>
        </w:rPr>
        <w:t>)</w:t>
      </w:r>
    </w:p>
    <w:p w:rsidR="009D1F00" w:rsidRPr="009A2572" w:rsidRDefault="009D1F00" w:rsidP="009D1F00">
      <w:pPr>
        <w:ind w:firstLineChars="200" w:firstLine="480"/>
        <w:rPr>
          <w:kern w:val="0"/>
          <w:szCs w:val="21"/>
        </w:rPr>
      </w:pPr>
      <w:r>
        <w:rPr>
          <w:rFonts w:hAnsi="宋体"/>
          <w:kern w:val="0"/>
          <w:szCs w:val="21"/>
        </w:rPr>
        <w:t>(</w:t>
      </w:r>
      <w:r w:rsidRPr="009A2572">
        <w:rPr>
          <w:kern w:val="0"/>
          <w:szCs w:val="21"/>
        </w:rPr>
        <w:t>A</w:t>
      </w:r>
      <w:r>
        <w:rPr>
          <w:rFonts w:hAnsi="宋体"/>
          <w:kern w:val="0"/>
          <w:szCs w:val="21"/>
        </w:rPr>
        <w:t>)</w:t>
      </w:r>
      <w:r w:rsidR="004D1FF1">
        <w:rPr>
          <w:rFonts w:hAnsi="宋体" w:hint="eastAsia"/>
          <w:kern w:val="0"/>
          <w:szCs w:val="21"/>
        </w:rPr>
        <w:t xml:space="preserve"> </w:t>
      </w:r>
      <w:r w:rsidR="001A7715" w:rsidRPr="001A7715">
        <w:rPr>
          <w:position w:val="-10"/>
        </w:rPr>
        <w:object w:dxaOrig="520" w:dyaOrig="320">
          <v:shape id="_x0000_i1047" type="#_x0000_t75" style="width:26.5pt;height:16.15pt" o:ole="">
            <v:imagedata r:id="rId53" o:title=""/>
          </v:shape>
          <o:OLEObject Type="Embed" ProgID="Equation.DSMT4" ShapeID="_x0000_i1047" DrawAspect="Content" ObjectID="_1686573150" r:id="rId54"/>
        </w:object>
      </w:r>
      <w:r w:rsidRPr="009A2572">
        <w:rPr>
          <w:rFonts w:hAnsi="宋体"/>
          <w:kern w:val="0"/>
          <w:szCs w:val="21"/>
        </w:rPr>
        <w:t>是</w:t>
      </w:r>
      <w:r w:rsidR="001A7715" w:rsidRPr="001A7715">
        <w:rPr>
          <w:position w:val="-10"/>
        </w:rPr>
        <w:object w:dxaOrig="540" w:dyaOrig="320">
          <v:shape id="_x0000_i1048" type="#_x0000_t75" style="width:27.05pt;height:16.15pt" o:ole="">
            <v:imagedata r:id="rId55" o:title=""/>
          </v:shape>
          <o:OLEObject Type="Embed" ProgID="Equation.DSMT4" ShapeID="_x0000_i1048" DrawAspect="Content" ObjectID="_1686573151" r:id="rId56"/>
        </w:object>
      </w:r>
      <w:r w:rsidRPr="009A2572">
        <w:rPr>
          <w:rFonts w:hAnsi="宋体"/>
        </w:rPr>
        <w:t>的</w:t>
      </w:r>
      <w:r w:rsidRPr="009A2572">
        <w:rPr>
          <w:rFonts w:hAnsi="宋体"/>
          <w:kern w:val="0"/>
          <w:szCs w:val="21"/>
        </w:rPr>
        <w:t>极大值</w:t>
      </w:r>
      <w:r w:rsidR="004D1FF1">
        <w:rPr>
          <w:rFonts w:hint="eastAsia"/>
          <w:kern w:val="0"/>
          <w:szCs w:val="21"/>
        </w:rPr>
        <w:t>．</w:t>
      </w:r>
    </w:p>
    <w:p w:rsidR="009D1F00" w:rsidRPr="009A2572" w:rsidRDefault="009D1F00" w:rsidP="009D1F00">
      <w:pPr>
        <w:ind w:firstLineChars="200" w:firstLine="480"/>
        <w:rPr>
          <w:kern w:val="0"/>
          <w:szCs w:val="21"/>
        </w:rPr>
      </w:pPr>
      <w:r>
        <w:rPr>
          <w:rFonts w:hAnsi="宋体"/>
          <w:kern w:val="0"/>
          <w:szCs w:val="21"/>
        </w:rPr>
        <w:t>(</w:t>
      </w:r>
      <w:r w:rsidRPr="009A2572">
        <w:rPr>
          <w:kern w:val="0"/>
          <w:szCs w:val="21"/>
        </w:rPr>
        <w:t>B</w:t>
      </w:r>
      <w:r>
        <w:rPr>
          <w:rFonts w:hAnsi="宋体"/>
          <w:kern w:val="0"/>
          <w:szCs w:val="21"/>
        </w:rPr>
        <w:t>)</w:t>
      </w:r>
      <w:r w:rsidR="004D1FF1">
        <w:rPr>
          <w:rFonts w:hAnsi="宋体" w:hint="eastAsia"/>
          <w:kern w:val="0"/>
          <w:szCs w:val="21"/>
        </w:rPr>
        <w:t xml:space="preserve"> </w:t>
      </w:r>
      <w:r w:rsidR="001A7715" w:rsidRPr="001A7715">
        <w:rPr>
          <w:position w:val="-10"/>
        </w:rPr>
        <w:object w:dxaOrig="520" w:dyaOrig="320">
          <v:shape id="_x0000_i1049" type="#_x0000_t75" style="width:26.5pt;height:16.15pt" o:ole="">
            <v:imagedata r:id="rId57" o:title=""/>
          </v:shape>
          <o:OLEObject Type="Embed" ProgID="Equation.DSMT4" ShapeID="_x0000_i1049" DrawAspect="Content" ObjectID="_1686573152" r:id="rId58"/>
        </w:object>
      </w:r>
      <w:r w:rsidRPr="009A2572">
        <w:rPr>
          <w:rFonts w:hAnsi="宋体"/>
          <w:kern w:val="0"/>
          <w:szCs w:val="21"/>
        </w:rPr>
        <w:t>是</w:t>
      </w:r>
      <w:r w:rsidR="001A7715" w:rsidRPr="001A7715">
        <w:rPr>
          <w:position w:val="-10"/>
        </w:rPr>
        <w:object w:dxaOrig="540" w:dyaOrig="320">
          <v:shape id="_x0000_i1050" type="#_x0000_t75" style="width:27.05pt;height:16.15pt" o:ole="">
            <v:imagedata r:id="rId59" o:title=""/>
          </v:shape>
          <o:OLEObject Type="Embed" ProgID="Equation.DSMT4" ShapeID="_x0000_i1050" DrawAspect="Content" ObjectID="_1686573153" r:id="rId60"/>
        </w:object>
      </w:r>
      <w:r w:rsidRPr="009A2572">
        <w:rPr>
          <w:rFonts w:hAnsi="宋体"/>
        </w:rPr>
        <w:t>的</w:t>
      </w:r>
      <w:r w:rsidRPr="009A2572">
        <w:rPr>
          <w:rFonts w:hAnsi="宋体"/>
          <w:kern w:val="0"/>
          <w:szCs w:val="21"/>
        </w:rPr>
        <w:t>极小值</w:t>
      </w:r>
      <w:r w:rsidR="004D1FF1">
        <w:rPr>
          <w:rFonts w:hint="eastAsia"/>
          <w:kern w:val="0"/>
          <w:szCs w:val="21"/>
        </w:rPr>
        <w:t>．</w:t>
      </w:r>
    </w:p>
    <w:p w:rsidR="009D1F00" w:rsidRPr="009A2572" w:rsidRDefault="009D1F00" w:rsidP="009D1F00">
      <w:pPr>
        <w:ind w:firstLineChars="200" w:firstLine="480"/>
        <w:rPr>
          <w:kern w:val="0"/>
          <w:szCs w:val="21"/>
        </w:rPr>
      </w:pPr>
      <w:r>
        <w:rPr>
          <w:rFonts w:hAnsi="宋体"/>
          <w:kern w:val="0"/>
          <w:szCs w:val="21"/>
        </w:rPr>
        <w:t>(</w:t>
      </w:r>
      <w:r w:rsidRPr="009A2572">
        <w:rPr>
          <w:kern w:val="0"/>
          <w:szCs w:val="21"/>
        </w:rPr>
        <w:t>C</w:t>
      </w:r>
      <w:r>
        <w:rPr>
          <w:rFonts w:hAnsi="宋体"/>
          <w:kern w:val="0"/>
          <w:szCs w:val="21"/>
        </w:rPr>
        <w:t>)</w:t>
      </w:r>
      <w:r w:rsidR="004D1FF1">
        <w:rPr>
          <w:rFonts w:hAnsi="宋体" w:hint="eastAsia"/>
          <w:kern w:val="0"/>
          <w:szCs w:val="21"/>
        </w:rPr>
        <w:t xml:space="preserve"> </w:t>
      </w:r>
      <w:r w:rsidRPr="009A2572">
        <w:rPr>
          <w:rFonts w:hAnsi="宋体"/>
          <w:kern w:val="0"/>
          <w:szCs w:val="21"/>
        </w:rPr>
        <w:t>点</w:t>
      </w:r>
      <w:r w:rsidR="001A7715" w:rsidRPr="001A7715">
        <w:rPr>
          <w:position w:val="-10"/>
        </w:rPr>
        <w:object w:dxaOrig="880" w:dyaOrig="320">
          <v:shape id="_x0000_i1051" type="#_x0000_t75" style="width:43.8pt;height:16.15pt" o:ole="">
            <v:imagedata r:id="rId61" o:title=""/>
          </v:shape>
          <o:OLEObject Type="Embed" ProgID="Equation.DSMT4" ShapeID="_x0000_i1051" DrawAspect="Content" ObjectID="_1686573154" r:id="rId62"/>
        </w:object>
      </w:r>
      <w:r w:rsidRPr="009A2572">
        <w:rPr>
          <w:rFonts w:hAnsi="宋体"/>
          <w:kern w:val="0"/>
          <w:szCs w:val="21"/>
        </w:rPr>
        <w:t>是曲线</w:t>
      </w:r>
      <w:r w:rsidR="001A7715" w:rsidRPr="001A7715">
        <w:rPr>
          <w:position w:val="-10"/>
        </w:rPr>
        <w:object w:dxaOrig="920" w:dyaOrig="320">
          <v:shape id="_x0000_i1052" type="#_x0000_t75" style="width:45.5pt;height:16.15pt" o:ole="">
            <v:imagedata r:id="rId63" o:title=""/>
          </v:shape>
          <o:OLEObject Type="Embed" ProgID="Equation.DSMT4" ShapeID="_x0000_i1052" DrawAspect="Content" ObjectID="_1686573155" r:id="rId64"/>
        </w:object>
      </w:r>
      <w:r w:rsidRPr="009A2572">
        <w:rPr>
          <w:rFonts w:hAnsi="宋体"/>
          <w:kern w:val="0"/>
          <w:szCs w:val="21"/>
        </w:rPr>
        <w:t>的拐点</w:t>
      </w:r>
      <w:r w:rsidR="004D1FF1">
        <w:rPr>
          <w:rFonts w:hint="eastAsia"/>
          <w:kern w:val="0"/>
          <w:szCs w:val="21"/>
        </w:rPr>
        <w:t>．</w:t>
      </w:r>
    </w:p>
    <w:p w:rsidR="009D1F00" w:rsidRPr="009A2572" w:rsidRDefault="009D1F00" w:rsidP="009D1F00">
      <w:pPr>
        <w:ind w:firstLineChars="200" w:firstLine="480"/>
      </w:pPr>
      <w:r>
        <w:rPr>
          <w:rFonts w:hAnsi="宋体"/>
          <w:kern w:val="0"/>
          <w:szCs w:val="21"/>
        </w:rPr>
        <w:t>(</w:t>
      </w:r>
      <w:r w:rsidRPr="009A2572">
        <w:rPr>
          <w:kern w:val="0"/>
          <w:szCs w:val="21"/>
        </w:rPr>
        <w:t>D</w:t>
      </w:r>
      <w:r>
        <w:rPr>
          <w:rFonts w:hAnsi="宋体"/>
          <w:kern w:val="0"/>
          <w:szCs w:val="21"/>
        </w:rPr>
        <w:t>)</w:t>
      </w:r>
      <w:r w:rsidR="004D1FF1">
        <w:rPr>
          <w:rFonts w:hAnsi="宋体" w:hint="eastAsia"/>
          <w:kern w:val="0"/>
          <w:szCs w:val="21"/>
        </w:rPr>
        <w:t xml:space="preserve"> </w:t>
      </w:r>
      <w:r w:rsidR="001A7715" w:rsidRPr="001A7715">
        <w:rPr>
          <w:position w:val="-10"/>
        </w:rPr>
        <w:object w:dxaOrig="520" w:dyaOrig="320">
          <v:shape id="_x0000_i1053" type="#_x0000_t75" style="width:26.5pt;height:16.15pt" o:ole="">
            <v:imagedata r:id="rId65" o:title=""/>
          </v:shape>
          <o:OLEObject Type="Embed" ProgID="Equation.DSMT4" ShapeID="_x0000_i1053" DrawAspect="Content" ObjectID="_1686573156" r:id="rId66"/>
        </w:object>
      </w:r>
      <w:r w:rsidRPr="009A2572">
        <w:rPr>
          <w:rFonts w:hAnsi="宋体"/>
          <w:kern w:val="0"/>
          <w:szCs w:val="21"/>
        </w:rPr>
        <w:t>不是</w:t>
      </w:r>
      <w:r w:rsidR="001A7715" w:rsidRPr="001A7715">
        <w:rPr>
          <w:position w:val="-10"/>
        </w:rPr>
        <w:object w:dxaOrig="540" w:dyaOrig="320">
          <v:shape id="_x0000_i1054" type="#_x0000_t75" style="width:27.05pt;height:16.15pt" o:ole="">
            <v:imagedata r:id="rId67" o:title=""/>
          </v:shape>
          <o:OLEObject Type="Embed" ProgID="Equation.DSMT4" ShapeID="_x0000_i1054" DrawAspect="Content" ObjectID="_1686573157" r:id="rId68"/>
        </w:object>
      </w:r>
      <w:r w:rsidRPr="009A2572">
        <w:rPr>
          <w:rFonts w:hAnsi="宋体"/>
          <w:kern w:val="0"/>
          <w:szCs w:val="21"/>
        </w:rPr>
        <w:t>的极值，点</w:t>
      </w:r>
      <w:r w:rsidR="001A7715" w:rsidRPr="001A7715">
        <w:rPr>
          <w:position w:val="-10"/>
        </w:rPr>
        <w:object w:dxaOrig="880" w:dyaOrig="320">
          <v:shape id="_x0000_i1055" type="#_x0000_t75" style="width:43.8pt;height:16.15pt" o:ole="">
            <v:imagedata r:id="rId69" o:title=""/>
          </v:shape>
          <o:OLEObject Type="Embed" ProgID="Equation.DSMT4" ShapeID="_x0000_i1055" DrawAspect="Content" ObjectID="_1686573158" r:id="rId70"/>
        </w:object>
      </w:r>
      <w:r w:rsidRPr="009A2572">
        <w:rPr>
          <w:rFonts w:hAnsi="宋体"/>
          <w:kern w:val="0"/>
          <w:szCs w:val="21"/>
        </w:rPr>
        <w:t>也不是曲线</w:t>
      </w:r>
      <w:r w:rsidR="001A7715" w:rsidRPr="001A7715">
        <w:rPr>
          <w:position w:val="-10"/>
        </w:rPr>
        <w:object w:dxaOrig="920" w:dyaOrig="320">
          <v:shape id="_x0000_i1056" type="#_x0000_t75" style="width:45.5pt;height:16.15pt" o:ole="">
            <v:imagedata r:id="rId71" o:title=""/>
          </v:shape>
          <o:OLEObject Type="Embed" ProgID="Equation.DSMT4" ShapeID="_x0000_i1056" DrawAspect="Content" ObjectID="_1686573159" r:id="rId72"/>
        </w:object>
      </w:r>
      <w:r w:rsidRPr="009A2572">
        <w:rPr>
          <w:rFonts w:hAnsi="宋体"/>
          <w:kern w:val="0"/>
          <w:szCs w:val="21"/>
        </w:rPr>
        <w:t>的拐点</w:t>
      </w:r>
      <w:r w:rsidR="004D1FF1">
        <w:rPr>
          <w:rFonts w:hint="eastAsia"/>
          <w:kern w:val="0"/>
          <w:szCs w:val="21"/>
        </w:rPr>
        <w:t>．</w:t>
      </w:r>
    </w:p>
    <w:p w:rsidR="009D1F00" w:rsidRDefault="009D1F00" w:rsidP="00CA3630">
      <w:pPr>
        <w:autoSpaceDE w:val="0"/>
        <w:autoSpaceDN w:val="0"/>
        <w:adjustRightInd w:val="0"/>
        <w:jc w:val="left"/>
        <w:rPr>
          <w:rFonts w:hAnsi="宋体"/>
          <w:kern w:val="0"/>
          <w:szCs w:val="21"/>
        </w:rPr>
      </w:pPr>
    </w:p>
    <w:p w:rsidR="00CA3630" w:rsidRPr="009D1F00" w:rsidRDefault="00CA3630" w:rsidP="009D1F00">
      <w:pPr>
        <w:autoSpaceDE w:val="0"/>
        <w:autoSpaceDN w:val="0"/>
        <w:adjustRightInd w:val="0"/>
        <w:ind w:left="360" w:hangingChars="150" w:hanging="360"/>
        <w:jc w:val="left"/>
        <w:rPr>
          <w:rFonts w:hAnsi="宋体"/>
          <w:kern w:val="0"/>
          <w:szCs w:val="21"/>
        </w:rPr>
      </w:pPr>
    </w:p>
    <w:p w:rsidR="00CA3630" w:rsidRPr="002C68E3" w:rsidRDefault="009D1F00" w:rsidP="00CA3630">
      <w:pPr>
        <w:autoSpaceDE w:val="0"/>
        <w:autoSpaceDN w:val="0"/>
        <w:adjustRightInd w:val="0"/>
        <w:ind w:left="480" w:hangingChars="200" w:hanging="480"/>
        <w:jc w:val="left"/>
        <w:rPr>
          <w:kern w:val="0"/>
          <w:szCs w:val="21"/>
        </w:rPr>
      </w:pPr>
      <w:r>
        <w:rPr>
          <w:rFonts w:hAnsi="宋体"/>
          <w:kern w:val="0"/>
          <w:szCs w:val="21"/>
        </w:rPr>
        <w:t>(</w:t>
      </w:r>
      <w:r w:rsidRPr="009A2572">
        <w:rPr>
          <w:kern w:val="0"/>
          <w:szCs w:val="21"/>
        </w:rPr>
        <w:t>3</w:t>
      </w:r>
      <w:r>
        <w:rPr>
          <w:rFonts w:hint="eastAsia"/>
          <w:kern w:val="0"/>
          <w:szCs w:val="21"/>
        </w:rPr>
        <w:t xml:space="preserve"> </w:t>
      </w:r>
      <w:r>
        <w:rPr>
          <w:rFonts w:hAnsi="宋体"/>
          <w:kern w:val="0"/>
          <w:szCs w:val="21"/>
        </w:rPr>
        <w:t>)</w:t>
      </w:r>
      <w:r w:rsidR="00CA3630" w:rsidRPr="00105F31">
        <w:rPr>
          <w:rStyle w:val="ae"/>
          <w:rFonts w:hint="eastAsia"/>
        </w:rPr>
        <w:t>【同试卷一第二</w:t>
      </w:r>
      <w:r w:rsidR="00CA3630" w:rsidRPr="00105F31">
        <w:rPr>
          <w:rStyle w:val="ae"/>
          <w:rFonts w:hint="eastAsia"/>
        </w:rPr>
        <w:t>(1)</w:t>
      </w:r>
      <w:r w:rsidR="00CA3630" w:rsidRPr="00105F31">
        <w:rPr>
          <w:rStyle w:val="ae"/>
          <w:rFonts w:hint="eastAsia"/>
        </w:rPr>
        <w:t>题】</w:t>
      </w:r>
      <w:r w:rsidR="00CA3630" w:rsidRPr="002C68E3">
        <w:rPr>
          <w:rFonts w:hAnsi="宋体"/>
          <w:kern w:val="0"/>
          <w:szCs w:val="21"/>
        </w:rPr>
        <w:t>设</w:t>
      </w:r>
      <w:r w:rsidR="001A7715" w:rsidRPr="001A7715">
        <w:rPr>
          <w:position w:val="-10"/>
        </w:rPr>
        <w:object w:dxaOrig="1060" w:dyaOrig="320">
          <v:shape id="_x0000_i1057" type="#_x0000_t75" style="width:53pt;height:16.15pt" o:ole="">
            <v:imagedata r:id="rId73" o:title=""/>
          </v:shape>
          <o:OLEObject Type="Embed" ProgID="Equation.DSMT4" ShapeID="_x0000_i1057" DrawAspect="Content" ObjectID="_1686573160" r:id="rId74"/>
        </w:object>
      </w:r>
      <w:r w:rsidR="00CA3630" w:rsidRPr="002C68E3">
        <w:rPr>
          <w:rFonts w:hAnsi="宋体"/>
          <w:kern w:val="0"/>
          <w:szCs w:val="21"/>
        </w:rPr>
        <w:t>是恒大于零的可导函数，且</w:t>
      </w:r>
      <w:r w:rsidR="001A7715" w:rsidRPr="001A7715">
        <w:rPr>
          <w:position w:val="-10"/>
        </w:rPr>
        <w:object w:dxaOrig="2659" w:dyaOrig="320">
          <v:shape id="_x0000_i1058" type="#_x0000_t75" style="width:132.5pt;height:16.15pt" o:ole="">
            <v:imagedata r:id="rId75" o:title=""/>
          </v:shape>
          <o:OLEObject Type="Embed" ProgID="Equation.DSMT4" ShapeID="_x0000_i1058" DrawAspect="Content" ObjectID="_1686573161" r:id="rId76"/>
        </w:object>
      </w:r>
      <w:r w:rsidR="00CA3630" w:rsidRPr="002C68E3">
        <w:rPr>
          <w:rFonts w:hAnsi="宋体"/>
          <w:kern w:val="0"/>
          <w:szCs w:val="21"/>
        </w:rPr>
        <w:t>则当</w:t>
      </w:r>
      <w:r w:rsidR="001A7715" w:rsidRPr="001A7715">
        <w:rPr>
          <w:position w:val="-6"/>
        </w:rPr>
        <w:object w:dxaOrig="880" w:dyaOrig="279">
          <v:shape id="_x0000_i1059" type="#_x0000_t75" style="width:43.8pt;height:13.8pt" o:ole="">
            <v:imagedata r:id="rId77" o:title=""/>
          </v:shape>
          <o:OLEObject Type="Embed" ProgID="Equation.DSMT4" ShapeID="_x0000_i1059" DrawAspect="Content" ObjectID="_1686573162" r:id="rId78"/>
        </w:object>
      </w:r>
      <w:r w:rsidR="00CA3630" w:rsidRPr="002C68E3">
        <w:rPr>
          <w:i/>
          <w:iCs/>
          <w:kern w:val="0"/>
        </w:rPr>
        <w:t xml:space="preserve"> </w:t>
      </w:r>
      <w:r w:rsidR="00CA3630" w:rsidRPr="002C68E3">
        <w:rPr>
          <w:rFonts w:hAnsi="宋体"/>
          <w:kern w:val="0"/>
          <w:szCs w:val="21"/>
        </w:rPr>
        <w:t>时，有</w:t>
      </w:r>
      <w:r w:rsidR="00CA3630" w:rsidRPr="002C68E3">
        <w:rPr>
          <w:kern w:val="0"/>
          <w:szCs w:val="21"/>
        </w:rPr>
        <w:t>(</w:t>
      </w:r>
      <w:r w:rsidR="00CA3630">
        <w:rPr>
          <w:rFonts w:hint="eastAsia"/>
          <w:kern w:val="0"/>
          <w:szCs w:val="21"/>
        </w:rPr>
        <w:t xml:space="preserve"> </w:t>
      </w:r>
      <w:r w:rsidR="00CA3630" w:rsidRPr="002C68E3">
        <w:rPr>
          <w:kern w:val="0"/>
          <w:szCs w:val="21"/>
        </w:rPr>
        <w:t xml:space="preserve">   )</w:t>
      </w:r>
    </w:p>
    <w:p w:rsidR="00CA3630" w:rsidRPr="002C68E3" w:rsidRDefault="00CA3630" w:rsidP="00CA3630">
      <w:pPr>
        <w:autoSpaceDE w:val="0"/>
        <w:autoSpaceDN w:val="0"/>
        <w:adjustRightInd w:val="0"/>
        <w:ind w:firstLineChars="200" w:firstLine="480"/>
        <w:jc w:val="left"/>
        <w:rPr>
          <w:kern w:val="0"/>
          <w:sz w:val="31"/>
          <w:szCs w:val="31"/>
        </w:rPr>
      </w:pPr>
      <w:r>
        <w:rPr>
          <w:rFonts w:hAnsi="宋体"/>
          <w:kern w:val="0"/>
          <w:szCs w:val="21"/>
        </w:rPr>
        <w:t>(</w:t>
      </w:r>
      <w:r w:rsidRPr="002C68E3">
        <w:rPr>
          <w:kern w:val="0"/>
          <w:szCs w:val="21"/>
        </w:rPr>
        <w:t>A</w:t>
      </w:r>
      <w:r>
        <w:rPr>
          <w:rFonts w:hAnsi="宋体"/>
          <w:kern w:val="0"/>
          <w:szCs w:val="21"/>
        </w:rPr>
        <w:t>)</w:t>
      </w:r>
      <w:r>
        <w:rPr>
          <w:rFonts w:hAnsi="宋体" w:hint="eastAsia"/>
          <w:kern w:val="0"/>
          <w:szCs w:val="21"/>
        </w:rPr>
        <w:t xml:space="preserve"> </w:t>
      </w:r>
      <w:r w:rsidR="001A7715" w:rsidRPr="001A7715">
        <w:rPr>
          <w:position w:val="-10"/>
        </w:rPr>
        <w:object w:dxaOrig="2079" w:dyaOrig="320">
          <v:shape id="_x0000_i1060" type="#_x0000_t75" style="width:103.7pt;height:16.15pt" o:ole="">
            <v:imagedata r:id="rId79" o:title=""/>
          </v:shape>
          <o:OLEObject Type="Embed" ProgID="Equation.DSMT4" ShapeID="_x0000_i1060" DrawAspect="Content" ObjectID="_1686573163" r:id="rId80"/>
        </w:object>
      </w:r>
      <w:r>
        <w:rPr>
          <w:rFonts w:hint="eastAsia"/>
          <w:iCs/>
          <w:kern w:val="0"/>
        </w:rPr>
        <w:t>．</w:t>
      </w:r>
      <w:r>
        <w:rPr>
          <w:rFonts w:hint="eastAsia"/>
          <w:kern w:val="0"/>
          <w:szCs w:val="21"/>
        </w:rPr>
        <w:tab/>
      </w:r>
      <w:r>
        <w:rPr>
          <w:rFonts w:hint="eastAsia"/>
          <w:kern w:val="0"/>
          <w:szCs w:val="21"/>
        </w:rPr>
        <w:tab/>
      </w:r>
      <w:r>
        <w:rPr>
          <w:rFonts w:hint="eastAsia"/>
          <w:kern w:val="0"/>
          <w:szCs w:val="21"/>
        </w:rPr>
        <w:tab/>
      </w:r>
      <w:r>
        <w:rPr>
          <w:rFonts w:hint="eastAsia"/>
          <w:kern w:val="0"/>
          <w:szCs w:val="21"/>
        </w:rPr>
        <w:tab/>
      </w:r>
      <w:r>
        <w:rPr>
          <w:rFonts w:hAnsi="宋体"/>
          <w:kern w:val="0"/>
          <w:szCs w:val="21"/>
        </w:rPr>
        <w:t>(</w:t>
      </w:r>
      <w:r w:rsidRPr="002C68E3">
        <w:rPr>
          <w:kern w:val="0"/>
          <w:szCs w:val="21"/>
        </w:rPr>
        <w:t>B</w:t>
      </w:r>
      <w:r>
        <w:rPr>
          <w:rFonts w:hAnsi="宋体"/>
          <w:kern w:val="0"/>
          <w:szCs w:val="21"/>
        </w:rPr>
        <w:t>)</w:t>
      </w:r>
      <w:r w:rsidRPr="002C68E3">
        <w:rPr>
          <w:kern w:val="0"/>
          <w:szCs w:val="21"/>
        </w:rPr>
        <w:t xml:space="preserve"> </w:t>
      </w:r>
      <w:r w:rsidR="001A7715" w:rsidRPr="001A7715">
        <w:rPr>
          <w:position w:val="-10"/>
        </w:rPr>
        <w:object w:dxaOrig="2079" w:dyaOrig="320">
          <v:shape id="_x0000_i1061" type="#_x0000_t75" style="width:103.7pt;height:16.15pt" o:ole="">
            <v:imagedata r:id="rId81" o:title=""/>
          </v:shape>
          <o:OLEObject Type="Embed" ProgID="Equation.DSMT4" ShapeID="_x0000_i1061" DrawAspect="Content" ObjectID="_1686573164" r:id="rId82"/>
        </w:object>
      </w:r>
      <w:r>
        <w:rPr>
          <w:rFonts w:hint="eastAsia"/>
          <w:kern w:val="0"/>
          <w:sz w:val="31"/>
          <w:szCs w:val="31"/>
        </w:rPr>
        <w:t>．</w:t>
      </w:r>
    </w:p>
    <w:p w:rsidR="00CA3630" w:rsidRPr="002C68E3" w:rsidRDefault="00CA3630" w:rsidP="00CA3630">
      <w:pPr>
        <w:autoSpaceDE w:val="0"/>
        <w:autoSpaceDN w:val="0"/>
        <w:adjustRightInd w:val="0"/>
        <w:ind w:firstLineChars="200" w:firstLine="480"/>
        <w:jc w:val="left"/>
        <w:rPr>
          <w:kern w:val="0"/>
          <w:sz w:val="31"/>
          <w:szCs w:val="31"/>
        </w:rPr>
      </w:pPr>
      <w:r>
        <w:rPr>
          <w:rFonts w:hAnsi="宋体"/>
          <w:kern w:val="0"/>
          <w:szCs w:val="21"/>
        </w:rPr>
        <w:t>(</w:t>
      </w:r>
      <w:r w:rsidRPr="002C68E3">
        <w:rPr>
          <w:kern w:val="0"/>
          <w:szCs w:val="21"/>
        </w:rPr>
        <w:t>C</w:t>
      </w:r>
      <w:r>
        <w:rPr>
          <w:rFonts w:hAnsi="宋体"/>
          <w:kern w:val="0"/>
          <w:szCs w:val="21"/>
        </w:rPr>
        <w:t>)</w:t>
      </w:r>
      <w:r>
        <w:rPr>
          <w:rFonts w:hAnsi="宋体" w:hint="eastAsia"/>
          <w:kern w:val="0"/>
          <w:szCs w:val="21"/>
        </w:rPr>
        <w:t xml:space="preserve"> </w:t>
      </w:r>
      <w:r w:rsidR="001A7715" w:rsidRPr="001A7715">
        <w:rPr>
          <w:position w:val="-10"/>
        </w:rPr>
        <w:object w:dxaOrig="2079" w:dyaOrig="320">
          <v:shape id="_x0000_i1062" type="#_x0000_t75" style="width:103.7pt;height:16.15pt" o:ole="">
            <v:imagedata r:id="rId83" o:title=""/>
          </v:shape>
          <o:OLEObject Type="Embed" ProgID="Equation.DSMT4" ShapeID="_x0000_i1062" DrawAspect="Content" ObjectID="_1686573165" r:id="rId84"/>
        </w:object>
      </w:r>
      <w:r>
        <w:rPr>
          <w:rFonts w:hint="eastAsia"/>
          <w:iCs/>
          <w:kern w:val="0"/>
        </w:rPr>
        <w:t>．</w:t>
      </w:r>
      <w:r>
        <w:rPr>
          <w:rFonts w:hint="eastAsia"/>
          <w:kern w:val="0"/>
          <w:sz w:val="31"/>
          <w:szCs w:val="31"/>
        </w:rPr>
        <w:tab/>
      </w:r>
      <w:r>
        <w:rPr>
          <w:rFonts w:hint="eastAsia"/>
          <w:kern w:val="0"/>
          <w:sz w:val="31"/>
          <w:szCs w:val="31"/>
        </w:rPr>
        <w:tab/>
      </w:r>
      <w:r>
        <w:rPr>
          <w:rFonts w:hint="eastAsia"/>
          <w:kern w:val="0"/>
          <w:sz w:val="31"/>
          <w:szCs w:val="31"/>
        </w:rPr>
        <w:tab/>
      </w:r>
      <w:r>
        <w:rPr>
          <w:rFonts w:hint="eastAsia"/>
          <w:kern w:val="0"/>
          <w:sz w:val="31"/>
          <w:szCs w:val="31"/>
        </w:rPr>
        <w:tab/>
      </w:r>
      <w:r>
        <w:rPr>
          <w:rFonts w:hAnsi="宋体"/>
          <w:kern w:val="0"/>
          <w:szCs w:val="21"/>
        </w:rPr>
        <w:t>(</w:t>
      </w:r>
      <w:r w:rsidRPr="002C68E3">
        <w:rPr>
          <w:kern w:val="0"/>
          <w:szCs w:val="21"/>
        </w:rPr>
        <w:t>D</w:t>
      </w:r>
      <w:r>
        <w:rPr>
          <w:rFonts w:hAnsi="宋体"/>
          <w:kern w:val="0"/>
          <w:szCs w:val="21"/>
        </w:rPr>
        <w:t>)</w:t>
      </w:r>
      <w:r w:rsidRPr="002C68E3">
        <w:rPr>
          <w:kern w:val="0"/>
          <w:szCs w:val="21"/>
        </w:rPr>
        <w:t xml:space="preserve"> </w:t>
      </w:r>
      <w:r w:rsidR="001A7715" w:rsidRPr="001A7715">
        <w:rPr>
          <w:position w:val="-10"/>
        </w:rPr>
        <w:object w:dxaOrig="2079" w:dyaOrig="320">
          <v:shape id="_x0000_i1063" type="#_x0000_t75" style="width:103.7pt;height:16.15pt" o:ole="">
            <v:imagedata r:id="rId85" o:title=""/>
          </v:shape>
          <o:OLEObject Type="Embed" ProgID="Equation.DSMT4" ShapeID="_x0000_i1063" DrawAspect="Content" ObjectID="_1686573166" r:id="rId86"/>
        </w:object>
      </w:r>
      <w:r>
        <w:rPr>
          <w:rFonts w:hint="eastAsia"/>
          <w:kern w:val="0"/>
          <w:sz w:val="31"/>
          <w:szCs w:val="31"/>
        </w:rPr>
        <w:t>．</w:t>
      </w:r>
    </w:p>
    <w:p w:rsidR="009D1F00" w:rsidRDefault="009D1F00" w:rsidP="009D1F00">
      <w:pPr>
        <w:rPr>
          <w:rFonts w:hAnsi="宋体" w:hint="eastAsia"/>
          <w:kern w:val="0"/>
          <w:szCs w:val="21"/>
        </w:rPr>
      </w:pPr>
    </w:p>
    <w:p w:rsidR="00E4355B" w:rsidRDefault="00E4355B" w:rsidP="009D1F00">
      <w:pPr>
        <w:rPr>
          <w:rFonts w:hAnsi="宋体"/>
        </w:rPr>
      </w:pPr>
    </w:p>
    <w:p w:rsidR="009D1F00" w:rsidRPr="009A2572" w:rsidRDefault="009D1F00" w:rsidP="009D1F00">
      <w:r>
        <w:rPr>
          <w:rFonts w:hAnsi="宋体"/>
        </w:rPr>
        <w:t>(</w:t>
      </w:r>
      <w:r w:rsidRPr="009A2572">
        <w:t>4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9A2572">
        <w:rPr>
          <w:rFonts w:hAnsi="宋体"/>
        </w:rPr>
        <w:t>若</w:t>
      </w:r>
      <w:r w:rsidR="001A7715" w:rsidRPr="001A7715">
        <w:rPr>
          <w:position w:val="-28"/>
        </w:rPr>
        <w:object w:dxaOrig="2380" w:dyaOrig="680">
          <v:shape id="_x0000_i1064" type="#_x0000_t75" style="width:119.25pt;height:34pt" o:ole="">
            <v:imagedata r:id="rId87" o:title=""/>
          </v:shape>
          <o:OLEObject Type="Embed" ProgID="Equation.DSMT4" ShapeID="_x0000_i1064" DrawAspect="Content" ObjectID="_1686573167" r:id="rId88"/>
        </w:object>
      </w:r>
      <w:r w:rsidRPr="009A2572">
        <w:rPr>
          <w:rFonts w:hAnsi="宋体"/>
        </w:rPr>
        <w:t>，则</w:t>
      </w:r>
      <w:r w:rsidR="001A7715" w:rsidRPr="001A7715">
        <w:rPr>
          <w:position w:val="-24"/>
        </w:rPr>
        <w:object w:dxaOrig="1260" w:dyaOrig="620">
          <v:shape id="_x0000_i1065" type="#_x0000_t75" style="width:63.35pt;height:31.1pt" o:ole="">
            <v:imagedata r:id="rId89" o:title=""/>
          </v:shape>
          <o:OLEObject Type="Embed" ProgID="Equation.DSMT4" ShapeID="_x0000_i1065" DrawAspect="Content" ObjectID="_1686573168" r:id="rId90"/>
        </w:object>
      </w:r>
      <w:r w:rsidRPr="009A2572">
        <w:rPr>
          <w:rFonts w:hAnsi="宋体"/>
        </w:rPr>
        <w:t>为</w:t>
      </w:r>
      <w:r>
        <w:rPr>
          <w:rFonts w:hAnsi="宋体"/>
        </w:rPr>
        <w:t>(</w:t>
      </w:r>
      <w:r w:rsidRPr="009A2572">
        <w:t xml:space="preserve">   </w:t>
      </w:r>
      <w:r w:rsidR="00E646E7">
        <w:rPr>
          <w:rFonts w:hint="eastAsia"/>
        </w:rPr>
        <w:t xml:space="preserve"> </w:t>
      </w:r>
      <w:r>
        <w:rPr>
          <w:rFonts w:hAnsi="宋体"/>
        </w:rPr>
        <w:t>)</w:t>
      </w:r>
    </w:p>
    <w:p w:rsidR="009D1F00" w:rsidRPr="009A2572" w:rsidRDefault="009D1F00" w:rsidP="009D1F00">
      <w:pPr>
        <w:ind w:firstLineChars="200" w:firstLine="480"/>
      </w:pPr>
      <w:r>
        <w:rPr>
          <w:rFonts w:hAnsi="宋体"/>
          <w:kern w:val="0"/>
          <w:szCs w:val="21"/>
        </w:rPr>
        <w:t>(</w:t>
      </w:r>
      <w:r w:rsidRPr="009A2572">
        <w:rPr>
          <w:kern w:val="0"/>
          <w:szCs w:val="21"/>
        </w:rPr>
        <w:t>A</w:t>
      </w:r>
      <w:r>
        <w:rPr>
          <w:rFonts w:hAnsi="宋体"/>
          <w:kern w:val="0"/>
          <w:szCs w:val="21"/>
        </w:rPr>
        <w:t>)</w:t>
      </w:r>
      <w:r w:rsidR="00E646E7">
        <w:rPr>
          <w:rFonts w:hAnsi="宋体" w:hint="eastAsia"/>
          <w:kern w:val="0"/>
          <w:szCs w:val="21"/>
        </w:rPr>
        <w:t xml:space="preserve"> </w:t>
      </w:r>
      <w:r w:rsidR="001A7715" w:rsidRPr="001A7715">
        <w:rPr>
          <w:position w:val="-6"/>
        </w:rPr>
        <w:object w:dxaOrig="200" w:dyaOrig="279">
          <v:shape id="_x0000_i1066" type="#_x0000_t75" style="width:9.8pt;height:13.8pt" o:ole="">
            <v:imagedata r:id="rId91" o:title=""/>
          </v:shape>
          <o:OLEObject Type="Embed" ProgID="Equation.DSMT4" ShapeID="_x0000_i1066" DrawAspect="Content" ObjectID="_1686573169" r:id="rId92"/>
        </w:object>
      </w:r>
      <w:r w:rsidR="00E646E7">
        <w:rPr>
          <w:rFonts w:hint="eastAsia"/>
          <w:kern w:val="0"/>
          <w:szCs w:val="21"/>
        </w:rPr>
        <w:t>．</w:t>
      </w:r>
      <w:r w:rsidR="00E646E7">
        <w:rPr>
          <w:rFonts w:hint="eastAsia"/>
          <w:kern w:val="0"/>
          <w:szCs w:val="21"/>
        </w:rPr>
        <w:tab/>
      </w:r>
      <w:r w:rsidR="00E646E7">
        <w:rPr>
          <w:rFonts w:hint="eastAsia"/>
          <w:kern w:val="0"/>
          <w:szCs w:val="21"/>
        </w:rPr>
        <w:tab/>
      </w:r>
      <w:r w:rsidR="00E646E7">
        <w:rPr>
          <w:rFonts w:hint="eastAsia"/>
          <w:kern w:val="0"/>
          <w:szCs w:val="21"/>
        </w:rPr>
        <w:tab/>
      </w:r>
      <w:r>
        <w:rPr>
          <w:rFonts w:hAnsi="宋体"/>
          <w:kern w:val="0"/>
          <w:szCs w:val="21"/>
        </w:rPr>
        <w:t>(</w:t>
      </w:r>
      <w:r w:rsidRPr="009A2572">
        <w:rPr>
          <w:kern w:val="0"/>
          <w:szCs w:val="21"/>
        </w:rPr>
        <w:t>B</w:t>
      </w:r>
      <w:r>
        <w:rPr>
          <w:rFonts w:hAnsi="宋体"/>
          <w:kern w:val="0"/>
          <w:szCs w:val="21"/>
        </w:rPr>
        <w:t>)</w:t>
      </w:r>
      <w:r w:rsidR="00E646E7">
        <w:rPr>
          <w:rFonts w:hAnsi="宋体" w:hint="eastAsia"/>
          <w:kern w:val="0"/>
          <w:szCs w:val="21"/>
        </w:rPr>
        <w:t xml:space="preserve"> </w:t>
      </w:r>
      <w:r w:rsidR="001A7715" w:rsidRPr="001A7715">
        <w:rPr>
          <w:position w:val="-6"/>
        </w:rPr>
        <w:object w:dxaOrig="200" w:dyaOrig="279">
          <v:shape id="_x0000_i1067" type="#_x0000_t75" style="width:9.8pt;height:13.8pt" o:ole="">
            <v:imagedata r:id="rId93" o:title=""/>
          </v:shape>
          <o:OLEObject Type="Embed" ProgID="Equation.DSMT4" ShapeID="_x0000_i1067" DrawAspect="Content" ObjectID="_1686573170" r:id="rId94"/>
        </w:object>
      </w:r>
      <w:r w:rsidR="00E646E7">
        <w:rPr>
          <w:rFonts w:hint="eastAsia"/>
          <w:kern w:val="0"/>
          <w:szCs w:val="21"/>
        </w:rPr>
        <w:t>．</w:t>
      </w:r>
      <w:r w:rsidR="00E646E7">
        <w:rPr>
          <w:rFonts w:hint="eastAsia"/>
        </w:rPr>
        <w:tab/>
      </w:r>
      <w:r w:rsidR="00E646E7">
        <w:rPr>
          <w:rFonts w:hint="eastAsia"/>
        </w:rPr>
        <w:tab/>
      </w:r>
      <w:r w:rsidR="00E646E7">
        <w:rPr>
          <w:rFonts w:hint="eastAsia"/>
        </w:rPr>
        <w:tab/>
      </w:r>
      <w:r>
        <w:rPr>
          <w:rFonts w:hAnsi="宋体"/>
          <w:kern w:val="0"/>
          <w:szCs w:val="21"/>
        </w:rPr>
        <w:t>(</w:t>
      </w:r>
      <w:r w:rsidRPr="009A2572">
        <w:rPr>
          <w:kern w:val="0"/>
          <w:szCs w:val="21"/>
        </w:rPr>
        <w:t>C</w:t>
      </w:r>
      <w:r>
        <w:rPr>
          <w:rFonts w:hAnsi="宋体"/>
          <w:kern w:val="0"/>
          <w:szCs w:val="21"/>
        </w:rPr>
        <w:t>)</w:t>
      </w:r>
      <w:r w:rsidR="00E646E7">
        <w:rPr>
          <w:rFonts w:hAnsi="宋体" w:hint="eastAsia"/>
          <w:kern w:val="0"/>
          <w:szCs w:val="21"/>
        </w:rPr>
        <w:t xml:space="preserve"> </w:t>
      </w:r>
      <w:r w:rsidR="001A7715" w:rsidRPr="001A7715">
        <w:rPr>
          <w:position w:val="-6"/>
        </w:rPr>
        <w:object w:dxaOrig="320" w:dyaOrig="279">
          <v:shape id="_x0000_i1068" type="#_x0000_t75" style="width:16.15pt;height:13.8pt" o:ole="">
            <v:imagedata r:id="rId95" o:title=""/>
          </v:shape>
          <o:OLEObject Type="Embed" ProgID="Equation.DSMT4" ShapeID="_x0000_i1068" DrawAspect="Content" ObjectID="_1686573171" r:id="rId96"/>
        </w:object>
      </w:r>
      <w:r w:rsidR="00E646E7">
        <w:rPr>
          <w:rFonts w:hint="eastAsia"/>
          <w:kern w:val="0"/>
          <w:szCs w:val="21"/>
        </w:rPr>
        <w:t>．</w:t>
      </w:r>
      <w:r w:rsidR="00E646E7">
        <w:rPr>
          <w:rFonts w:hint="eastAsia"/>
          <w:kern w:val="0"/>
          <w:szCs w:val="21"/>
        </w:rPr>
        <w:tab/>
      </w:r>
      <w:r w:rsidR="00E646E7">
        <w:rPr>
          <w:rFonts w:hint="eastAsia"/>
          <w:kern w:val="0"/>
          <w:szCs w:val="21"/>
        </w:rPr>
        <w:tab/>
      </w:r>
      <w:r w:rsidR="00E646E7">
        <w:rPr>
          <w:rFonts w:hint="eastAsia"/>
          <w:kern w:val="0"/>
          <w:szCs w:val="21"/>
        </w:rPr>
        <w:tab/>
      </w:r>
      <w:r>
        <w:rPr>
          <w:rFonts w:hAnsi="宋体"/>
          <w:kern w:val="0"/>
          <w:szCs w:val="21"/>
        </w:rPr>
        <w:t>(</w:t>
      </w:r>
      <w:r w:rsidRPr="009A2572">
        <w:rPr>
          <w:kern w:val="0"/>
          <w:szCs w:val="21"/>
        </w:rPr>
        <w:t>D</w:t>
      </w:r>
      <w:r>
        <w:rPr>
          <w:rFonts w:hAnsi="宋体"/>
          <w:kern w:val="0"/>
          <w:szCs w:val="21"/>
        </w:rPr>
        <w:t>)</w:t>
      </w:r>
      <w:r w:rsidR="00E646E7">
        <w:rPr>
          <w:rFonts w:hAnsi="宋体" w:hint="eastAsia"/>
          <w:kern w:val="0"/>
          <w:szCs w:val="21"/>
        </w:rPr>
        <w:t xml:space="preserve"> </w:t>
      </w:r>
      <w:r w:rsidR="001A7715" w:rsidRPr="00025957">
        <w:rPr>
          <w:position w:val="-4"/>
        </w:rPr>
        <w:object w:dxaOrig="240" w:dyaOrig="200">
          <v:shape id="_x0000_i1069" type="#_x0000_t75" style="width:12.1pt;height:9.8pt" o:ole="">
            <v:imagedata r:id="rId97" o:title=""/>
          </v:shape>
          <o:OLEObject Type="Embed" ProgID="Equation.DSMT4" ShapeID="_x0000_i1069" DrawAspect="Content" ObjectID="_1686573172" r:id="rId98"/>
        </w:object>
      </w:r>
      <w:r w:rsidR="00E646E7">
        <w:rPr>
          <w:rFonts w:hint="eastAsia"/>
          <w:kern w:val="0"/>
          <w:szCs w:val="21"/>
        </w:rPr>
        <w:t>．</w:t>
      </w:r>
    </w:p>
    <w:p w:rsidR="009D1F00" w:rsidRPr="00435498" w:rsidRDefault="009D1F00" w:rsidP="009D1F00"/>
    <w:p w:rsidR="009D1F00" w:rsidRDefault="009D1F00" w:rsidP="009D1F00">
      <w:pPr>
        <w:rPr>
          <w:rFonts w:hAnsi="宋体"/>
        </w:rPr>
      </w:pPr>
    </w:p>
    <w:p w:rsidR="009D1F00" w:rsidRPr="009A2572" w:rsidRDefault="009D1F00" w:rsidP="009D1F00">
      <w:r>
        <w:rPr>
          <w:rFonts w:hAnsi="宋体"/>
        </w:rPr>
        <w:t>(</w:t>
      </w:r>
      <w:r w:rsidRPr="009A2572">
        <w:t>5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9A2572">
        <w:rPr>
          <w:rFonts w:hAnsi="宋体"/>
        </w:rPr>
        <w:t>具有特解</w:t>
      </w:r>
      <w:r w:rsidR="001A7715" w:rsidRPr="001A7715">
        <w:rPr>
          <w:position w:val="-12"/>
        </w:rPr>
        <w:object w:dxaOrig="2780" w:dyaOrig="380">
          <v:shape id="_x0000_i1070" type="#_x0000_t75" style="width:138.8pt;height:19pt" o:ole="">
            <v:imagedata r:id="rId99" o:title=""/>
          </v:shape>
          <o:OLEObject Type="Embed" ProgID="Equation.DSMT4" ShapeID="_x0000_i1070" DrawAspect="Content" ObjectID="_1686573173" r:id="rId100"/>
        </w:object>
      </w:r>
      <w:r w:rsidRPr="009A2572">
        <w:rPr>
          <w:rFonts w:hAnsi="宋体"/>
        </w:rPr>
        <w:t>的</w:t>
      </w:r>
      <w:r w:rsidRPr="009A2572">
        <w:t>3</w:t>
      </w:r>
      <w:r w:rsidRPr="009A2572">
        <w:rPr>
          <w:rFonts w:hAnsi="宋体"/>
        </w:rPr>
        <w:t>阶常系数齐次线性微分方程是</w:t>
      </w:r>
      <w:r>
        <w:rPr>
          <w:rFonts w:hAnsi="宋体"/>
        </w:rPr>
        <w:t>(</w:t>
      </w:r>
      <w:r w:rsidR="006305E5">
        <w:rPr>
          <w:rFonts w:hAnsi="宋体" w:hint="eastAsia"/>
        </w:rPr>
        <w:t xml:space="preserve"> </w:t>
      </w:r>
      <w:r w:rsidRPr="009A2572">
        <w:t xml:space="preserve">   </w:t>
      </w:r>
      <w:r>
        <w:rPr>
          <w:rFonts w:hAnsi="宋体"/>
        </w:rPr>
        <w:t>)</w:t>
      </w:r>
    </w:p>
    <w:p w:rsidR="009D1F00" w:rsidRPr="009A2572" w:rsidRDefault="009D1F00" w:rsidP="009D1F00">
      <w:pPr>
        <w:ind w:firstLineChars="200" w:firstLine="480"/>
      </w:pPr>
      <w:r>
        <w:rPr>
          <w:rFonts w:hAnsi="宋体"/>
          <w:kern w:val="0"/>
          <w:szCs w:val="21"/>
        </w:rPr>
        <w:t>(</w:t>
      </w:r>
      <w:r w:rsidRPr="009A2572">
        <w:rPr>
          <w:kern w:val="0"/>
          <w:szCs w:val="21"/>
        </w:rPr>
        <w:t>A</w:t>
      </w:r>
      <w:r>
        <w:rPr>
          <w:rFonts w:hAnsi="宋体"/>
          <w:kern w:val="0"/>
          <w:szCs w:val="21"/>
        </w:rPr>
        <w:t>)</w:t>
      </w:r>
      <w:r w:rsidR="006305E5">
        <w:rPr>
          <w:rFonts w:hAnsi="宋体" w:hint="eastAsia"/>
          <w:kern w:val="0"/>
          <w:szCs w:val="21"/>
        </w:rPr>
        <w:t xml:space="preserve"> </w:t>
      </w:r>
      <w:r w:rsidR="001A7715" w:rsidRPr="001A7715">
        <w:rPr>
          <w:position w:val="-10"/>
        </w:rPr>
        <w:object w:dxaOrig="1920" w:dyaOrig="320">
          <v:shape id="_x0000_i1071" type="#_x0000_t75" style="width:95.6pt;height:16.15pt" o:ole="">
            <v:imagedata r:id="rId101" o:title=""/>
          </v:shape>
          <o:OLEObject Type="Embed" ProgID="Equation.DSMT4" ShapeID="_x0000_i1071" DrawAspect="Content" ObjectID="_1686573174" r:id="rId102"/>
        </w:object>
      </w:r>
      <w:r w:rsidR="006305E5">
        <w:rPr>
          <w:rFonts w:hint="eastAsia"/>
          <w:kern w:val="0"/>
          <w:szCs w:val="21"/>
        </w:rPr>
        <w:t>．</w:t>
      </w:r>
      <w:r w:rsidR="006305E5">
        <w:rPr>
          <w:rFonts w:hint="eastAsia"/>
          <w:kern w:val="0"/>
          <w:szCs w:val="21"/>
        </w:rPr>
        <w:tab/>
      </w:r>
      <w:r w:rsidR="006305E5">
        <w:rPr>
          <w:rFonts w:hint="eastAsia"/>
          <w:kern w:val="0"/>
          <w:szCs w:val="21"/>
        </w:rPr>
        <w:tab/>
      </w:r>
      <w:r w:rsidR="006305E5">
        <w:rPr>
          <w:rFonts w:hint="eastAsia"/>
          <w:kern w:val="0"/>
          <w:szCs w:val="21"/>
        </w:rPr>
        <w:tab/>
      </w:r>
      <w:r w:rsidR="006305E5">
        <w:rPr>
          <w:rFonts w:hint="eastAsia"/>
          <w:kern w:val="0"/>
          <w:szCs w:val="21"/>
        </w:rPr>
        <w:tab/>
      </w:r>
      <w:r w:rsidR="006305E5">
        <w:rPr>
          <w:rFonts w:hint="eastAsia"/>
          <w:kern w:val="0"/>
          <w:szCs w:val="21"/>
        </w:rPr>
        <w:tab/>
      </w:r>
      <w:r>
        <w:rPr>
          <w:rFonts w:hAnsi="宋体"/>
          <w:kern w:val="0"/>
          <w:szCs w:val="21"/>
        </w:rPr>
        <w:t>(</w:t>
      </w:r>
      <w:r w:rsidRPr="009A2572">
        <w:rPr>
          <w:kern w:val="0"/>
          <w:szCs w:val="21"/>
        </w:rPr>
        <w:t>B</w:t>
      </w:r>
      <w:r>
        <w:rPr>
          <w:rFonts w:hAnsi="宋体"/>
          <w:kern w:val="0"/>
          <w:szCs w:val="21"/>
        </w:rPr>
        <w:t>)</w:t>
      </w:r>
      <w:r w:rsidR="006305E5">
        <w:rPr>
          <w:rFonts w:hAnsi="宋体" w:hint="eastAsia"/>
          <w:kern w:val="0"/>
          <w:szCs w:val="21"/>
        </w:rPr>
        <w:t xml:space="preserve"> </w:t>
      </w:r>
      <w:r w:rsidR="001A7715" w:rsidRPr="001A7715">
        <w:rPr>
          <w:position w:val="-10"/>
        </w:rPr>
        <w:object w:dxaOrig="1920" w:dyaOrig="320">
          <v:shape id="_x0000_i1072" type="#_x0000_t75" style="width:95.6pt;height:16.15pt" o:ole="">
            <v:imagedata r:id="rId103" o:title=""/>
          </v:shape>
          <o:OLEObject Type="Embed" ProgID="Equation.DSMT4" ShapeID="_x0000_i1072" DrawAspect="Content" ObjectID="_1686573175" r:id="rId104"/>
        </w:object>
      </w:r>
      <w:r w:rsidR="006305E5">
        <w:rPr>
          <w:rFonts w:hint="eastAsia"/>
          <w:kern w:val="0"/>
          <w:szCs w:val="21"/>
        </w:rPr>
        <w:t>．</w:t>
      </w:r>
    </w:p>
    <w:p w:rsidR="009D1F00" w:rsidRDefault="009D1F00" w:rsidP="009D1F00">
      <w:pPr>
        <w:ind w:firstLineChars="200" w:firstLine="480"/>
        <w:rPr>
          <w:kern w:val="0"/>
          <w:szCs w:val="21"/>
        </w:rPr>
      </w:pPr>
      <w:r>
        <w:rPr>
          <w:rFonts w:hAnsi="宋体"/>
          <w:kern w:val="0"/>
          <w:szCs w:val="21"/>
        </w:rPr>
        <w:t>(</w:t>
      </w:r>
      <w:r w:rsidRPr="009A2572">
        <w:rPr>
          <w:kern w:val="0"/>
          <w:szCs w:val="21"/>
        </w:rPr>
        <w:t>C</w:t>
      </w:r>
      <w:r>
        <w:rPr>
          <w:rFonts w:hAnsi="宋体"/>
          <w:kern w:val="0"/>
          <w:szCs w:val="21"/>
        </w:rPr>
        <w:t>)</w:t>
      </w:r>
      <w:r w:rsidR="006305E5">
        <w:rPr>
          <w:rFonts w:hAnsi="宋体" w:hint="eastAsia"/>
          <w:kern w:val="0"/>
          <w:szCs w:val="21"/>
        </w:rPr>
        <w:t xml:space="preserve"> </w:t>
      </w:r>
      <w:r w:rsidR="001A7715" w:rsidRPr="001A7715">
        <w:rPr>
          <w:position w:val="-10"/>
        </w:rPr>
        <w:object w:dxaOrig="2400" w:dyaOrig="320">
          <v:shape id="_x0000_i1073" type="#_x0000_t75" style="width:120.4pt;height:16.15pt" o:ole="">
            <v:imagedata r:id="rId105" o:title=""/>
          </v:shape>
          <o:OLEObject Type="Embed" ProgID="Equation.DSMT4" ShapeID="_x0000_i1073" DrawAspect="Content" ObjectID="_1686573176" r:id="rId106"/>
        </w:object>
      </w:r>
      <w:r w:rsidR="006305E5">
        <w:rPr>
          <w:rFonts w:hint="eastAsia"/>
          <w:kern w:val="0"/>
          <w:szCs w:val="21"/>
        </w:rPr>
        <w:t>．</w:t>
      </w:r>
      <w:r w:rsidR="006305E5">
        <w:rPr>
          <w:rFonts w:hint="eastAsia"/>
        </w:rPr>
        <w:tab/>
      </w:r>
      <w:r w:rsidR="006305E5">
        <w:rPr>
          <w:rFonts w:hint="eastAsia"/>
        </w:rPr>
        <w:tab/>
      </w:r>
      <w:r w:rsidR="006305E5">
        <w:rPr>
          <w:rFonts w:hint="eastAsia"/>
        </w:rPr>
        <w:tab/>
      </w:r>
      <w:r w:rsidR="006305E5">
        <w:rPr>
          <w:rFonts w:hint="eastAsia"/>
        </w:rPr>
        <w:tab/>
      </w:r>
      <w:r>
        <w:rPr>
          <w:rFonts w:hAnsi="宋体"/>
          <w:kern w:val="0"/>
          <w:szCs w:val="21"/>
        </w:rPr>
        <w:t>(</w:t>
      </w:r>
      <w:r w:rsidRPr="009A2572">
        <w:rPr>
          <w:kern w:val="0"/>
          <w:szCs w:val="21"/>
        </w:rPr>
        <w:t>D</w:t>
      </w:r>
      <w:r>
        <w:rPr>
          <w:rFonts w:hAnsi="宋体"/>
          <w:kern w:val="0"/>
          <w:szCs w:val="21"/>
        </w:rPr>
        <w:t>)</w:t>
      </w:r>
      <w:r w:rsidR="006305E5">
        <w:rPr>
          <w:rFonts w:hAnsi="宋体" w:hint="eastAsia"/>
          <w:kern w:val="0"/>
          <w:szCs w:val="21"/>
        </w:rPr>
        <w:t xml:space="preserve"> </w:t>
      </w:r>
      <w:r w:rsidR="001A7715" w:rsidRPr="001A7715">
        <w:rPr>
          <w:position w:val="-10"/>
        </w:rPr>
        <w:object w:dxaOrig="2140" w:dyaOrig="320">
          <v:shape id="_x0000_i1074" type="#_x0000_t75" style="width:107.15pt;height:16.15pt" o:ole="">
            <v:imagedata r:id="rId107" o:title=""/>
          </v:shape>
          <o:OLEObject Type="Embed" ProgID="Equation.DSMT4" ShapeID="_x0000_i1074" DrawAspect="Content" ObjectID="_1686573177" r:id="rId108"/>
        </w:object>
      </w:r>
      <w:r w:rsidR="006305E5">
        <w:rPr>
          <w:rFonts w:hint="eastAsia"/>
          <w:kern w:val="0"/>
          <w:szCs w:val="21"/>
        </w:rPr>
        <w:t>．</w:t>
      </w:r>
    </w:p>
    <w:p w:rsidR="009D1F00" w:rsidRPr="00435498" w:rsidRDefault="009D1F00" w:rsidP="009D1F00">
      <w:pPr>
        <w:rPr>
          <w:kern w:val="0"/>
          <w:szCs w:val="21"/>
        </w:rPr>
      </w:pPr>
    </w:p>
    <w:p w:rsidR="009D1F00" w:rsidRDefault="009D1F00" w:rsidP="009D1F00">
      <w:pPr>
        <w:rPr>
          <w:rFonts w:hAnsi="宋体"/>
          <w:b/>
        </w:rPr>
      </w:pPr>
    </w:p>
    <w:p w:rsidR="009D1F00" w:rsidRPr="009A2572" w:rsidRDefault="009D1F00" w:rsidP="006D3CE0">
      <w:pPr>
        <w:pStyle w:val="1"/>
      </w:pPr>
      <w:r w:rsidRPr="009A2572">
        <w:t>三、</w:t>
      </w:r>
      <w:r w:rsidR="00353368">
        <w:rPr>
          <w:rFonts w:hint="eastAsia"/>
        </w:rPr>
        <w:t>（</w:t>
      </w:r>
      <w:r w:rsidRPr="009A2572">
        <w:t>本题满分5分</w:t>
      </w:r>
      <w:r w:rsidR="00353368">
        <w:rPr>
          <w:rFonts w:hint="eastAsia"/>
        </w:rPr>
        <w:t>）</w:t>
      </w:r>
    </w:p>
    <w:p w:rsidR="009D1F00" w:rsidRPr="009A2572" w:rsidRDefault="009D1F00" w:rsidP="009D1F00">
      <w:pPr>
        <w:ind w:firstLineChars="200" w:firstLine="480"/>
      </w:pPr>
      <w:r w:rsidRPr="009A2572">
        <w:rPr>
          <w:rFonts w:hAnsi="宋体"/>
        </w:rPr>
        <w:t>设</w:t>
      </w:r>
      <w:r w:rsidR="001A7715" w:rsidRPr="001A7715">
        <w:rPr>
          <w:position w:val="-24"/>
        </w:rPr>
        <w:object w:dxaOrig="1840" w:dyaOrig="620">
          <v:shape id="_x0000_i1075" type="#_x0000_t75" style="width:92.15pt;height:31.1pt" o:ole="">
            <v:imagedata r:id="rId109" o:title=""/>
          </v:shape>
          <o:OLEObject Type="Embed" ProgID="Equation.DSMT4" ShapeID="_x0000_i1075" DrawAspect="Content" ObjectID="_1686573178" r:id="rId110"/>
        </w:object>
      </w:r>
      <w:r w:rsidRPr="009A2572">
        <w:rPr>
          <w:rFonts w:hAnsi="宋体"/>
        </w:rPr>
        <w:t>，计算</w:t>
      </w:r>
      <w:r w:rsidR="001A7715" w:rsidRPr="001A7715">
        <w:rPr>
          <w:position w:val="-16"/>
        </w:rPr>
        <w:object w:dxaOrig="920" w:dyaOrig="440">
          <v:shape id="_x0000_i1076" type="#_x0000_t75" style="width:45.5pt;height:21.9pt" o:ole="">
            <v:imagedata r:id="rId111" o:title=""/>
          </v:shape>
          <o:OLEObject Type="Embed" ProgID="Equation.DSMT4" ShapeID="_x0000_i1076" DrawAspect="Content" ObjectID="_1686573179" r:id="rId112"/>
        </w:object>
      </w:r>
      <w:r w:rsidRPr="009A2572">
        <w:t>.</w:t>
      </w:r>
    </w:p>
    <w:p w:rsidR="009D1F00" w:rsidRDefault="009D1F00" w:rsidP="009D1F00">
      <w:pPr>
        <w:rPr>
          <w:rFonts w:hAnsi="宋体"/>
          <w:b/>
        </w:rPr>
      </w:pPr>
    </w:p>
    <w:p w:rsidR="00290218" w:rsidRDefault="00290218" w:rsidP="009D1F00">
      <w:pPr>
        <w:rPr>
          <w:rFonts w:hAnsi="宋体"/>
          <w:b/>
        </w:rPr>
      </w:pPr>
    </w:p>
    <w:p w:rsidR="009D1F00" w:rsidRPr="009A2572" w:rsidRDefault="009D1F00" w:rsidP="006D3CE0">
      <w:pPr>
        <w:pStyle w:val="1"/>
      </w:pPr>
      <w:r w:rsidRPr="009A2572">
        <w:t>四、</w:t>
      </w:r>
      <w:r w:rsidR="00353368">
        <w:rPr>
          <w:rFonts w:hint="eastAsia"/>
        </w:rPr>
        <w:t>（</w:t>
      </w:r>
      <w:r w:rsidRPr="009A2572">
        <w:t>本题满分5分</w:t>
      </w:r>
      <w:r w:rsidR="00353368">
        <w:rPr>
          <w:rFonts w:hint="eastAsia"/>
        </w:rPr>
        <w:t>）</w:t>
      </w:r>
    </w:p>
    <w:p w:rsidR="009D1F00" w:rsidRPr="009A2572" w:rsidRDefault="009D1F00" w:rsidP="00290218">
      <w:pPr>
        <w:ind w:leftChars="200" w:left="480"/>
      </w:pPr>
      <w:r w:rsidRPr="009A2572">
        <w:rPr>
          <w:rFonts w:hAnsi="宋体"/>
        </w:rPr>
        <w:t>设</w:t>
      </w:r>
      <w:r w:rsidR="001A7715" w:rsidRPr="001A7715">
        <w:rPr>
          <w:position w:val="-10"/>
        </w:rPr>
        <w:object w:dxaOrig="440" w:dyaOrig="260">
          <v:shape id="_x0000_i1077" type="#_x0000_t75" style="width:21.9pt;height:13.25pt" o:ole="">
            <v:imagedata r:id="rId113" o:title=""/>
          </v:shape>
          <o:OLEObject Type="Embed" ProgID="Equation.DSMT4" ShapeID="_x0000_i1077" DrawAspect="Content" ObjectID="_1686573180" r:id="rId114"/>
        </w:object>
      </w:r>
      <w:r w:rsidRPr="009A2572">
        <w:rPr>
          <w:rFonts w:hAnsi="宋体"/>
        </w:rPr>
        <w:t>平面上有正方形</w:t>
      </w:r>
      <w:r w:rsidR="001A7715" w:rsidRPr="001A7715">
        <w:rPr>
          <w:position w:val="-16"/>
        </w:rPr>
        <w:object w:dxaOrig="2940" w:dyaOrig="440">
          <v:shape id="_x0000_i1078" type="#_x0000_t75" style="width:146.9pt;height:21.9pt" o:ole="">
            <v:imagedata r:id="rId115" o:title=""/>
          </v:shape>
          <o:OLEObject Type="Embed" ProgID="Equation.DSMT4" ShapeID="_x0000_i1078" DrawAspect="Content" ObjectID="_1686573181" r:id="rId116"/>
        </w:object>
      </w:r>
      <w:r w:rsidRPr="009A2572">
        <w:rPr>
          <w:rFonts w:hAnsi="宋体"/>
        </w:rPr>
        <w:t>及直线</w:t>
      </w:r>
      <w:r w:rsidR="001A7715" w:rsidRPr="001A7715">
        <w:rPr>
          <w:position w:val="-10"/>
        </w:rPr>
        <w:object w:dxaOrig="1700" w:dyaOrig="320">
          <v:shape id="_x0000_i1079" type="#_x0000_t75" style="width:85.25pt;height:16.15pt" o:ole="">
            <v:imagedata r:id="rId117" o:title=""/>
          </v:shape>
          <o:OLEObject Type="Embed" ProgID="Equation.DSMT4" ShapeID="_x0000_i1079" DrawAspect="Content" ObjectID="_1686573182" r:id="rId118"/>
        </w:object>
      </w:r>
      <w:r w:rsidRPr="009A2572">
        <w:t>.</w:t>
      </w:r>
      <w:r w:rsidRPr="009A2572">
        <w:rPr>
          <w:rFonts w:hAnsi="宋体"/>
        </w:rPr>
        <w:t>若</w:t>
      </w:r>
      <w:r w:rsidR="001A7715" w:rsidRPr="001A7715">
        <w:rPr>
          <w:position w:val="-10"/>
        </w:rPr>
        <w:object w:dxaOrig="480" w:dyaOrig="320">
          <v:shape id="_x0000_i1080" type="#_x0000_t75" style="width:23.6pt;height:16.15pt" o:ole="">
            <v:imagedata r:id="rId119" o:title=""/>
          </v:shape>
          <o:OLEObject Type="Embed" ProgID="Equation.DSMT4" ShapeID="_x0000_i1080" DrawAspect="Content" ObjectID="_1686573183" r:id="rId120"/>
        </w:object>
      </w:r>
      <w:r w:rsidRPr="009A2572">
        <w:rPr>
          <w:rFonts w:hAnsi="宋体"/>
        </w:rPr>
        <w:t>表示正方形</w:t>
      </w:r>
      <w:r w:rsidR="001A7715" w:rsidRPr="00025957">
        <w:rPr>
          <w:position w:val="-4"/>
        </w:rPr>
        <w:object w:dxaOrig="240" w:dyaOrig="260">
          <v:shape id="_x0000_i1081" type="#_x0000_t75" style="width:12.1pt;height:13.25pt" o:ole="">
            <v:imagedata r:id="rId121" o:title=""/>
          </v:shape>
          <o:OLEObject Type="Embed" ProgID="Equation.DSMT4" ShapeID="_x0000_i1081" DrawAspect="Content" ObjectID="_1686573184" r:id="rId122"/>
        </w:object>
      </w:r>
      <w:r w:rsidRPr="009A2572">
        <w:rPr>
          <w:rFonts w:hAnsi="宋体"/>
        </w:rPr>
        <w:t>位于直线</w:t>
      </w:r>
      <w:r w:rsidR="001A7715" w:rsidRPr="00025957">
        <w:rPr>
          <w:position w:val="-4"/>
        </w:rPr>
        <w:object w:dxaOrig="139" w:dyaOrig="260">
          <v:shape id="_x0000_i1082" type="#_x0000_t75" style="width:6.9pt;height:13.25pt" o:ole="">
            <v:imagedata r:id="rId123" o:title=""/>
          </v:shape>
          <o:OLEObject Type="Embed" ProgID="Equation.DSMT4" ShapeID="_x0000_i1082" DrawAspect="Content" ObjectID="_1686573185" r:id="rId124"/>
        </w:object>
      </w:r>
      <w:r w:rsidRPr="009A2572">
        <w:rPr>
          <w:rFonts w:hAnsi="宋体"/>
        </w:rPr>
        <w:t>左下方部分的面积，试求</w:t>
      </w:r>
      <w:r w:rsidR="001A7715" w:rsidRPr="001A7715">
        <w:rPr>
          <w:position w:val="-18"/>
        </w:rPr>
        <w:object w:dxaOrig="1640" w:dyaOrig="520">
          <v:shape id="_x0000_i1083" type="#_x0000_t75" style="width:81.8pt;height:26.5pt" o:ole="">
            <v:imagedata r:id="rId125" o:title=""/>
          </v:shape>
          <o:OLEObject Type="Embed" ProgID="Equation.DSMT4" ShapeID="_x0000_i1083" DrawAspect="Content" ObjectID="_1686573186" r:id="rId126"/>
        </w:object>
      </w:r>
      <w:r w:rsidRPr="009A2572">
        <w:t>.</w:t>
      </w:r>
    </w:p>
    <w:p w:rsidR="009D1F00" w:rsidRPr="00435498" w:rsidRDefault="009D1F00" w:rsidP="009D1F00"/>
    <w:p w:rsidR="009D1F00" w:rsidRDefault="009D1F00" w:rsidP="009D1F00">
      <w:pPr>
        <w:rPr>
          <w:rFonts w:hAnsi="宋体"/>
          <w:b/>
        </w:rPr>
      </w:pPr>
    </w:p>
    <w:p w:rsidR="009D1F00" w:rsidRPr="009A2572" w:rsidRDefault="009D1F00" w:rsidP="006D3CE0">
      <w:pPr>
        <w:pStyle w:val="1"/>
      </w:pPr>
      <w:r w:rsidRPr="009A2572">
        <w:t>五、</w:t>
      </w:r>
      <w:r w:rsidR="00353368">
        <w:rPr>
          <w:rFonts w:hint="eastAsia"/>
        </w:rPr>
        <w:t>（</w:t>
      </w:r>
      <w:r w:rsidRPr="009A2572">
        <w:t>本题满分5分</w:t>
      </w:r>
      <w:r w:rsidR="00353368">
        <w:rPr>
          <w:rFonts w:hint="eastAsia"/>
        </w:rPr>
        <w:t>）</w:t>
      </w:r>
    </w:p>
    <w:p w:rsidR="009D1F00" w:rsidRPr="009A2572" w:rsidRDefault="009D1F00" w:rsidP="009D1F00">
      <w:pPr>
        <w:ind w:firstLineChars="200" w:firstLine="480"/>
        <w:rPr>
          <w:szCs w:val="21"/>
        </w:rPr>
      </w:pPr>
      <w:r w:rsidRPr="009A2572">
        <w:rPr>
          <w:rFonts w:hAnsi="宋体"/>
          <w:szCs w:val="21"/>
        </w:rPr>
        <w:t>求函数</w:t>
      </w:r>
      <w:r w:rsidR="001A7715" w:rsidRPr="001A7715">
        <w:rPr>
          <w:position w:val="-10"/>
        </w:rPr>
        <w:object w:dxaOrig="1840" w:dyaOrig="360">
          <v:shape id="_x0000_i1084" type="#_x0000_t75" style="width:92.15pt;height:17.85pt" o:ole="">
            <v:imagedata r:id="rId127" o:title=""/>
          </v:shape>
          <o:OLEObject Type="Embed" ProgID="Equation.DSMT4" ShapeID="_x0000_i1084" DrawAspect="Content" ObjectID="_1686573187" r:id="rId128"/>
        </w:object>
      </w:r>
      <w:r w:rsidRPr="009A2572">
        <w:rPr>
          <w:rFonts w:hAnsi="宋体"/>
          <w:szCs w:val="21"/>
        </w:rPr>
        <w:t>在</w:t>
      </w:r>
      <w:r w:rsidR="001A7715" w:rsidRPr="001A7715">
        <w:rPr>
          <w:position w:val="-6"/>
        </w:rPr>
        <w:object w:dxaOrig="540" w:dyaOrig="279">
          <v:shape id="_x0000_i1085" type="#_x0000_t75" style="width:27.05pt;height:13.8pt" o:ole="">
            <v:imagedata r:id="rId129" o:title=""/>
          </v:shape>
          <o:OLEObject Type="Embed" ProgID="Equation.DSMT4" ShapeID="_x0000_i1085" DrawAspect="Content" ObjectID="_1686573188" r:id="rId130"/>
        </w:object>
      </w:r>
      <w:r w:rsidRPr="009A2572">
        <w:rPr>
          <w:rFonts w:hAnsi="宋体"/>
          <w:szCs w:val="21"/>
        </w:rPr>
        <w:t>处的</w:t>
      </w:r>
      <w:r w:rsidR="001A7715" w:rsidRPr="00025957">
        <w:rPr>
          <w:position w:val="-4"/>
        </w:rPr>
        <w:object w:dxaOrig="200" w:dyaOrig="200">
          <v:shape id="_x0000_i1086" type="#_x0000_t75" style="width:9.8pt;height:9.8pt" o:ole="">
            <v:imagedata r:id="rId131" o:title=""/>
          </v:shape>
          <o:OLEObject Type="Embed" ProgID="Equation.DSMT4" ShapeID="_x0000_i1086" DrawAspect="Content" ObjectID="_1686573189" r:id="rId132"/>
        </w:object>
      </w:r>
      <w:r w:rsidRPr="009A2572">
        <w:rPr>
          <w:rFonts w:hAnsi="宋体"/>
          <w:szCs w:val="21"/>
        </w:rPr>
        <w:t>阶导数</w:t>
      </w:r>
      <w:r w:rsidR="001A7715" w:rsidRPr="001A7715">
        <w:rPr>
          <w:position w:val="-10"/>
        </w:rPr>
        <w:object w:dxaOrig="620" w:dyaOrig="360">
          <v:shape id="_x0000_i1087" type="#_x0000_t75" style="width:31.1pt;height:17.85pt" o:ole="">
            <v:imagedata r:id="rId133" o:title=""/>
          </v:shape>
          <o:OLEObject Type="Embed" ProgID="Equation.DSMT4" ShapeID="_x0000_i1087" DrawAspect="Content" ObjectID="_1686573190" r:id="rId134"/>
        </w:object>
      </w:r>
      <w:r w:rsidR="001F67ED">
        <w:rPr>
          <w:rFonts w:hint="eastAsia"/>
          <w:szCs w:val="21"/>
        </w:rPr>
        <w:t>（</w:t>
      </w:r>
      <w:r w:rsidR="001A7715" w:rsidRPr="001A7715">
        <w:rPr>
          <w:position w:val="-6"/>
        </w:rPr>
        <w:object w:dxaOrig="520" w:dyaOrig="279">
          <v:shape id="_x0000_i1088" type="#_x0000_t75" style="width:26.5pt;height:13.8pt" o:ole="">
            <v:imagedata r:id="rId135" o:title=""/>
          </v:shape>
          <o:OLEObject Type="Embed" ProgID="Equation.DSMT4" ShapeID="_x0000_i1088" DrawAspect="Content" ObjectID="_1686573191" r:id="rId136"/>
        </w:object>
      </w:r>
      <w:r w:rsidR="001F67ED">
        <w:rPr>
          <w:rFonts w:hint="eastAsia"/>
          <w:szCs w:val="21"/>
        </w:rPr>
        <w:t>）</w:t>
      </w:r>
      <w:r w:rsidR="001F67ED">
        <w:rPr>
          <w:rFonts w:hint="eastAsia"/>
          <w:sz w:val="28"/>
          <w:szCs w:val="28"/>
        </w:rPr>
        <w:t>．</w:t>
      </w:r>
    </w:p>
    <w:p w:rsidR="009D1F00" w:rsidRPr="00435498" w:rsidRDefault="009D1F00" w:rsidP="009D1F00"/>
    <w:p w:rsidR="009D1F00" w:rsidRDefault="009D1F00" w:rsidP="009D1F00">
      <w:pPr>
        <w:rPr>
          <w:rFonts w:hAnsi="宋体"/>
          <w:b/>
          <w:szCs w:val="21"/>
        </w:rPr>
      </w:pPr>
    </w:p>
    <w:p w:rsidR="009D1F00" w:rsidRPr="009A2572" w:rsidRDefault="009D1F00" w:rsidP="006D3CE0">
      <w:pPr>
        <w:pStyle w:val="1"/>
      </w:pPr>
      <w:r w:rsidRPr="009A2572">
        <w:t>六、</w:t>
      </w:r>
      <w:r w:rsidR="00353368">
        <w:rPr>
          <w:rFonts w:hint="eastAsia"/>
        </w:rPr>
        <w:t>（</w:t>
      </w:r>
      <w:r w:rsidRPr="009A2572">
        <w:t>本题满分6分</w:t>
      </w:r>
      <w:r w:rsidR="00353368">
        <w:rPr>
          <w:rFonts w:hint="eastAsia"/>
        </w:rPr>
        <w:t>）</w:t>
      </w:r>
    </w:p>
    <w:p w:rsidR="009D1F00" w:rsidRPr="009A2572" w:rsidRDefault="009D1F00" w:rsidP="009D1F00">
      <w:pPr>
        <w:ind w:firstLineChars="200" w:firstLine="480"/>
        <w:rPr>
          <w:szCs w:val="21"/>
        </w:rPr>
      </w:pPr>
      <w:r w:rsidRPr="009A2572">
        <w:rPr>
          <w:rFonts w:hAnsi="宋体"/>
          <w:szCs w:val="21"/>
        </w:rPr>
        <w:t>设函数</w:t>
      </w:r>
      <w:r w:rsidR="001A7715" w:rsidRPr="001A7715">
        <w:rPr>
          <w:position w:val="-18"/>
        </w:rPr>
        <w:object w:dxaOrig="1780" w:dyaOrig="520">
          <v:shape id="_x0000_i1089" type="#_x0000_t75" style="width:88.7pt;height:26.5pt" o:ole="">
            <v:imagedata r:id="rId137" o:title=""/>
          </v:shape>
          <o:OLEObject Type="Embed" ProgID="Equation.DSMT4" ShapeID="_x0000_i1089" DrawAspect="Content" ObjectID="_1686573192" r:id="rId138"/>
        </w:object>
      </w:r>
      <w:r w:rsidRPr="009A2572">
        <w:rPr>
          <w:rFonts w:hAnsi="宋体"/>
          <w:szCs w:val="21"/>
        </w:rPr>
        <w:t>，</w:t>
      </w:r>
    </w:p>
    <w:p w:rsidR="009D1F00" w:rsidRPr="009A2572" w:rsidRDefault="009D1F00" w:rsidP="009D1F00">
      <w:pPr>
        <w:ind w:firstLineChars="200" w:firstLine="480"/>
        <w:rPr>
          <w:szCs w:val="21"/>
        </w:rPr>
      </w:pPr>
      <w:r>
        <w:rPr>
          <w:rFonts w:hAnsi="宋体"/>
          <w:szCs w:val="21"/>
        </w:rPr>
        <w:t>(</w:t>
      </w:r>
      <w:r w:rsidRPr="009A2572">
        <w:rPr>
          <w:szCs w:val="21"/>
        </w:rPr>
        <w:t>1</w:t>
      </w:r>
      <w:r>
        <w:rPr>
          <w:rFonts w:hAnsi="宋体"/>
          <w:szCs w:val="21"/>
        </w:rPr>
        <w:t>)</w:t>
      </w:r>
      <w:r w:rsidR="00CA0E49">
        <w:rPr>
          <w:rFonts w:hAnsi="宋体" w:hint="eastAsia"/>
          <w:szCs w:val="21"/>
        </w:rPr>
        <w:t xml:space="preserve"> </w:t>
      </w:r>
      <w:r w:rsidRPr="009A2572">
        <w:rPr>
          <w:rFonts w:hAnsi="宋体"/>
          <w:szCs w:val="21"/>
        </w:rPr>
        <w:t>当</w:t>
      </w:r>
      <w:r w:rsidR="001A7715" w:rsidRPr="00025957">
        <w:rPr>
          <w:position w:val="-4"/>
        </w:rPr>
        <w:object w:dxaOrig="200" w:dyaOrig="200">
          <v:shape id="_x0000_i1090" type="#_x0000_t75" style="width:9.8pt;height:9.8pt" o:ole="">
            <v:imagedata r:id="rId139" o:title=""/>
          </v:shape>
          <o:OLEObject Type="Embed" ProgID="Equation.DSMT4" ShapeID="_x0000_i1090" DrawAspect="Content" ObjectID="_1686573193" r:id="rId140"/>
        </w:object>
      </w:r>
      <w:r w:rsidRPr="009A2572">
        <w:rPr>
          <w:rFonts w:hAnsi="宋体"/>
          <w:szCs w:val="21"/>
        </w:rPr>
        <w:t>为正整数，且</w:t>
      </w:r>
      <w:r w:rsidR="001A7715" w:rsidRPr="001A7715">
        <w:rPr>
          <w:position w:val="-10"/>
        </w:rPr>
        <w:object w:dxaOrig="1680" w:dyaOrig="320">
          <v:shape id="_x0000_i1091" type="#_x0000_t75" style="width:84.1pt;height:16.15pt" o:ole="">
            <v:imagedata r:id="rId141" o:title=""/>
          </v:shape>
          <o:OLEObject Type="Embed" ProgID="Equation.DSMT4" ShapeID="_x0000_i1091" DrawAspect="Content" ObjectID="_1686573194" r:id="rId142"/>
        </w:object>
      </w:r>
      <w:r w:rsidRPr="009A2572">
        <w:rPr>
          <w:rFonts w:hAnsi="宋体"/>
          <w:szCs w:val="21"/>
        </w:rPr>
        <w:t>时，证明</w:t>
      </w:r>
      <w:r w:rsidR="001A7715" w:rsidRPr="001A7715">
        <w:rPr>
          <w:position w:val="-10"/>
        </w:rPr>
        <w:object w:dxaOrig="1920" w:dyaOrig="320">
          <v:shape id="_x0000_i1092" type="#_x0000_t75" style="width:95.6pt;height:16.15pt" o:ole="">
            <v:imagedata r:id="rId143" o:title=""/>
          </v:shape>
          <o:OLEObject Type="Embed" ProgID="Equation.DSMT4" ShapeID="_x0000_i1092" DrawAspect="Content" ObjectID="_1686573195" r:id="rId144"/>
        </w:object>
      </w:r>
      <w:r w:rsidRPr="009A2572">
        <w:rPr>
          <w:rFonts w:hAnsi="宋体"/>
          <w:szCs w:val="21"/>
        </w:rPr>
        <w:t>；</w:t>
      </w:r>
    </w:p>
    <w:p w:rsidR="009D1F00" w:rsidRPr="009A2572" w:rsidRDefault="009D1F00" w:rsidP="009D1F00">
      <w:pPr>
        <w:ind w:firstLineChars="200" w:firstLine="480"/>
      </w:pPr>
      <w:r>
        <w:rPr>
          <w:rFonts w:hAnsi="宋体"/>
          <w:szCs w:val="21"/>
        </w:rPr>
        <w:t>(</w:t>
      </w:r>
      <w:r w:rsidRPr="009A2572">
        <w:rPr>
          <w:szCs w:val="21"/>
        </w:rPr>
        <w:t>2</w:t>
      </w:r>
      <w:r>
        <w:rPr>
          <w:rFonts w:hAnsi="宋体"/>
          <w:szCs w:val="21"/>
        </w:rPr>
        <w:t>)</w:t>
      </w:r>
      <w:r w:rsidR="00CA0E49">
        <w:rPr>
          <w:rFonts w:hAnsi="宋体" w:hint="eastAsia"/>
          <w:szCs w:val="21"/>
        </w:rPr>
        <w:t xml:space="preserve"> </w:t>
      </w:r>
      <w:r w:rsidRPr="009A2572">
        <w:rPr>
          <w:rFonts w:hAnsi="宋体"/>
          <w:szCs w:val="21"/>
        </w:rPr>
        <w:t>求</w:t>
      </w:r>
      <w:r w:rsidR="001A7715" w:rsidRPr="001A7715">
        <w:rPr>
          <w:position w:val="-24"/>
        </w:rPr>
        <w:object w:dxaOrig="980" w:dyaOrig="620">
          <v:shape id="_x0000_i1093" type="#_x0000_t75" style="width:48.95pt;height:31.1pt" o:ole="">
            <v:imagedata r:id="rId145" o:title=""/>
          </v:shape>
          <o:OLEObject Type="Embed" ProgID="Equation.DSMT4" ShapeID="_x0000_i1093" DrawAspect="Content" ObjectID="_1686573196" r:id="rId146"/>
        </w:object>
      </w:r>
      <w:r w:rsidRPr="009A2572">
        <w:rPr>
          <w:sz w:val="28"/>
          <w:szCs w:val="28"/>
        </w:rPr>
        <w:t>.</w:t>
      </w:r>
    </w:p>
    <w:p w:rsidR="009D1F00" w:rsidRDefault="009D1F00" w:rsidP="009D1F00">
      <w:pPr>
        <w:rPr>
          <w:rFonts w:hAnsi="宋体"/>
          <w:b/>
        </w:rPr>
      </w:pPr>
    </w:p>
    <w:p w:rsidR="005A7FB2" w:rsidRPr="005A7FB2" w:rsidRDefault="005A7FB2" w:rsidP="009D1F00">
      <w:pPr>
        <w:rPr>
          <w:rFonts w:hAnsi="宋体"/>
          <w:b/>
        </w:rPr>
      </w:pPr>
    </w:p>
    <w:p w:rsidR="009D1F00" w:rsidRPr="009A2572" w:rsidRDefault="009D1F00" w:rsidP="006D3CE0">
      <w:pPr>
        <w:pStyle w:val="1"/>
      </w:pPr>
      <w:r w:rsidRPr="009A2572">
        <w:lastRenderedPageBreak/>
        <w:t>七、</w:t>
      </w:r>
      <w:r w:rsidR="00353368">
        <w:rPr>
          <w:rFonts w:hint="eastAsia"/>
        </w:rPr>
        <w:t>（</w:t>
      </w:r>
      <w:r w:rsidRPr="009A2572">
        <w:t>本题满分7分</w:t>
      </w:r>
      <w:r w:rsidR="00353368">
        <w:rPr>
          <w:rFonts w:hint="eastAsia"/>
        </w:rPr>
        <w:t>）</w:t>
      </w:r>
    </w:p>
    <w:p w:rsidR="009D1F00" w:rsidRPr="009A2572" w:rsidRDefault="009D1F00" w:rsidP="00602E99">
      <w:pPr>
        <w:ind w:leftChars="200" w:left="480"/>
        <w:rPr>
          <w:szCs w:val="21"/>
        </w:rPr>
      </w:pPr>
      <w:r w:rsidRPr="009A2572">
        <w:rPr>
          <w:rFonts w:hAnsi="宋体"/>
          <w:szCs w:val="21"/>
        </w:rPr>
        <w:t>某湖泊的水量为</w:t>
      </w:r>
      <w:r w:rsidR="001A7715" w:rsidRPr="001A7715">
        <w:rPr>
          <w:position w:val="-6"/>
        </w:rPr>
        <w:object w:dxaOrig="220" w:dyaOrig="279">
          <v:shape id="_x0000_i1094" type="#_x0000_t75" style="width:11.5pt;height:13.8pt" o:ole="">
            <v:imagedata r:id="rId147" o:title=""/>
          </v:shape>
          <o:OLEObject Type="Embed" ProgID="Equation.DSMT4" ShapeID="_x0000_i1094" DrawAspect="Content" ObjectID="_1686573197" r:id="rId148"/>
        </w:object>
      </w:r>
      <w:r w:rsidRPr="009A2572">
        <w:rPr>
          <w:rFonts w:hAnsi="宋体"/>
          <w:szCs w:val="21"/>
        </w:rPr>
        <w:t>，每年排入湖泊内含污染物</w:t>
      </w:r>
      <w:r w:rsidR="001A7715" w:rsidRPr="00025957">
        <w:rPr>
          <w:position w:val="-4"/>
        </w:rPr>
        <w:object w:dxaOrig="220" w:dyaOrig="260">
          <v:shape id="_x0000_i1095" type="#_x0000_t75" style="width:11.5pt;height:13.25pt" o:ole="">
            <v:imagedata r:id="rId149" o:title=""/>
          </v:shape>
          <o:OLEObject Type="Embed" ProgID="Equation.DSMT4" ShapeID="_x0000_i1095" DrawAspect="Content" ObjectID="_1686573198" r:id="rId150"/>
        </w:object>
      </w:r>
      <w:r w:rsidRPr="009A2572">
        <w:rPr>
          <w:rFonts w:hAnsi="宋体"/>
          <w:szCs w:val="21"/>
        </w:rPr>
        <w:t>的污水量为</w:t>
      </w:r>
      <w:r w:rsidR="001A7715" w:rsidRPr="001A7715">
        <w:rPr>
          <w:position w:val="-24"/>
        </w:rPr>
        <w:object w:dxaOrig="260" w:dyaOrig="620">
          <v:shape id="_x0000_i1096" type="#_x0000_t75" style="width:13.25pt;height:31.1pt" o:ole="">
            <v:imagedata r:id="rId151" o:title=""/>
          </v:shape>
          <o:OLEObject Type="Embed" ProgID="Equation.DSMT4" ShapeID="_x0000_i1096" DrawAspect="Content" ObjectID="_1686573199" r:id="rId152"/>
        </w:object>
      </w:r>
      <w:r w:rsidRPr="009A2572">
        <w:rPr>
          <w:rFonts w:hAnsi="宋体"/>
          <w:szCs w:val="21"/>
        </w:rPr>
        <w:t>，流入湖泊内不含</w:t>
      </w:r>
      <w:r w:rsidR="001A7715" w:rsidRPr="00025957">
        <w:rPr>
          <w:position w:val="-4"/>
        </w:rPr>
        <w:object w:dxaOrig="220" w:dyaOrig="260">
          <v:shape id="_x0000_i1097" type="#_x0000_t75" style="width:11.5pt;height:13.25pt" o:ole="">
            <v:imagedata r:id="rId153" o:title=""/>
          </v:shape>
          <o:OLEObject Type="Embed" ProgID="Equation.DSMT4" ShapeID="_x0000_i1097" DrawAspect="Content" ObjectID="_1686573200" r:id="rId154"/>
        </w:object>
      </w:r>
      <w:r w:rsidRPr="009A2572">
        <w:rPr>
          <w:rFonts w:hAnsi="宋体"/>
          <w:szCs w:val="21"/>
        </w:rPr>
        <w:t>的水量为</w:t>
      </w:r>
      <w:r w:rsidR="001A7715" w:rsidRPr="001A7715">
        <w:rPr>
          <w:position w:val="-24"/>
        </w:rPr>
        <w:object w:dxaOrig="260" w:dyaOrig="620">
          <v:shape id="_x0000_i1098" type="#_x0000_t75" style="width:13.25pt;height:31.1pt" o:ole="">
            <v:imagedata r:id="rId155" o:title=""/>
          </v:shape>
          <o:OLEObject Type="Embed" ProgID="Equation.DSMT4" ShapeID="_x0000_i1098" DrawAspect="Content" ObjectID="_1686573201" r:id="rId156"/>
        </w:object>
      </w:r>
      <w:r w:rsidRPr="009A2572">
        <w:rPr>
          <w:rFonts w:hAnsi="宋体"/>
          <w:szCs w:val="21"/>
        </w:rPr>
        <w:t>，流出湖泊的水量为</w:t>
      </w:r>
      <w:r w:rsidR="001A7715" w:rsidRPr="001A7715">
        <w:rPr>
          <w:position w:val="-24"/>
        </w:rPr>
        <w:object w:dxaOrig="260" w:dyaOrig="620">
          <v:shape id="_x0000_i1099" type="#_x0000_t75" style="width:13.25pt;height:31.1pt" o:ole="">
            <v:imagedata r:id="rId157" o:title=""/>
          </v:shape>
          <o:OLEObject Type="Embed" ProgID="Equation.DSMT4" ShapeID="_x0000_i1099" DrawAspect="Content" ObjectID="_1686573202" r:id="rId158"/>
        </w:object>
      </w:r>
      <w:r w:rsidRPr="009A2572">
        <w:rPr>
          <w:rFonts w:hAnsi="宋体"/>
          <w:szCs w:val="21"/>
        </w:rPr>
        <w:t>，已知</w:t>
      </w:r>
      <w:r w:rsidRPr="009A2572">
        <w:rPr>
          <w:szCs w:val="21"/>
        </w:rPr>
        <w:t>1999</w:t>
      </w:r>
      <w:r w:rsidRPr="009A2572">
        <w:rPr>
          <w:rFonts w:hAnsi="宋体"/>
          <w:szCs w:val="21"/>
        </w:rPr>
        <w:t>年底湖中</w:t>
      </w:r>
      <w:r w:rsidR="001A7715" w:rsidRPr="00025957">
        <w:rPr>
          <w:position w:val="-4"/>
        </w:rPr>
        <w:object w:dxaOrig="220" w:dyaOrig="260">
          <v:shape id="_x0000_i1100" type="#_x0000_t75" style="width:11.5pt;height:13.25pt" o:ole="">
            <v:imagedata r:id="rId159" o:title=""/>
          </v:shape>
          <o:OLEObject Type="Embed" ProgID="Equation.DSMT4" ShapeID="_x0000_i1100" DrawAspect="Content" ObjectID="_1686573203" r:id="rId160"/>
        </w:object>
      </w:r>
      <w:r w:rsidRPr="009A2572">
        <w:rPr>
          <w:rFonts w:hAnsi="宋体"/>
          <w:szCs w:val="21"/>
        </w:rPr>
        <w:t>的含量为</w:t>
      </w:r>
      <w:r w:rsidR="001A7715" w:rsidRPr="001A7715">
        <w:rPr>
          <w:position w:val="-12"/>
        </w:rPr>
        <w:object w:dxaOrig="440" w:dyaOrig="360">
          <v:shape id="_x0000_i1101" type="#_x0000_t75" style="width:21.9pt;height:17.85pt" o:ole="">
            <v:imagedata r:id="rId161" o:title=""/>
          </v:shape>
          <o:OLEObject Type="Embed" ProgID="Equation.DSMT4" ShapeID="_x0000_i1101" DrawAspect="Content" ObjectID="_1686573204" r:id="rId162"/>
        </w:object>
      </w:r>
      <w:r w:rsidRPr="009A2572">
        <w:rPr>
          <w:rFonts w:hAnsi="宋体"/>
          <w:szCs w:val="21"/>
        </w:rPr>
        <w:t>，超过国家规定指标</w:t>
      </w:r>
      <w:r w:rsidRPr="009A2572">
        <w:rPr>
          <w:szCs w:val="21"/>
        </w:rPr>
        <w:t>.</w:t>
      </w:r>
      <w:r w:rsidRPr="009A2572">
        <w:rPr>
          <w:rFonts w:hAnsi="宋体"/>
          <w:szCs w:val="21"/>
        </w:rPr>
        <w:t>为了治理污染，从</w:t>
      </w:r>
      <w:r w:rsidRPr="009A2572">
        <w:rPr>
          <w:szCs w:val="21"/>
        </w:rPr>
        <w:t>2000</w:t>
      </w:r>
      <w:r w:rsidRPr="009A2572">
        <w:rPr>
          <w:rFonts w:hAnsi="宋体"/>
          <w:szCs w:val="21"/>
        </w:rPr>
        <w:t>年初起，限定排入湖泊中含</w:t>
      </w:r>
      <w:r w:rsidR="001A7715" w:rsidRPr="00025957">
        <w:rPr>
          <w:position w:val="-4"/>
        </w:rPr>
        <w:object w:dxaOrig="220" w:dyaOrig="260">
          <v:shape id="_x0000_i1102" type="#_x0000_t75" style="width:11.5pt;height:13.25pt" o:ole="">
            <v:imagedata r:id="rId163" o:title=""/>
          </v:shape>
          <o:OLEObject Type="Embed" ProgID="Equation.DSMT4" ShapeID="_x0000_i1102" DrawAspect="Content" ObjectID="_1686573205" r:id="rId164"/>
        </w:object>
      </w:r>
      <w:r w:rsidRPr="009A2572">
        <w:rPr>
          <w:rFonts w:hAnsi="宋体"/>
          <w:szCs w:val="21"/>
        </w:rPr>
        <w:t>污水的浓度不超过</w:t>
      </w:r>
      <w:r w:rsidR="001A7715" w:rsidRPr="001A7715">
        <w:rPr>
          <w:position w:val="-24"/>
        </w:rPr>
        <w:object w:dxaOrig="380" w:dyaOrig="639">
          <v:shape id="_x0000_i1103" type="#_x0000_t75" style="width:19pt;height:31.7pt" o:ole="">
            <v:imagedata r:id="rId165" o:title=""/>
          </v:shape>
          <o:OLEObject Type="Embed" ProgID="Equation.DSMT4" ShapeID="_x0000_i1103" DrawAspect="Content" ObjectID="_1686573206" r:id="rId166"/>
        </w:object>
      </w:r>
      <w:r w:rsidR="00DC4721">
        <w:rPr>
          <w:rFonts w:hint="eastAsia"/>
          <w:szCs w:val="21"/>
        </w:rPr>
        <w:t>．</w:t>
      </w:r>
      <w:r w:rsidRPr="009A2572">
        <w:rPr>
          <w:rFonts w:hAnsi="宋体"/>
          <w:szCs w:val="21"/>
        </w:rPr>
        <w:t>问至多需要经过多少年，湖泊中污染物</w:t>
      </w:r>
      <w:r w:rsidR="001A7715" w:rsidRPr="00025957">
        <w:rPr>
          <w:position w:val="-4"/>
        </w:rPr>
        <w:object w:dxaOrig="220" w:dyaOrig="260">
          <v:shape id="_x0000_i1104" type="#_x0000_t75" style="width:11.5pt;height:13.25pt" o:ole="">
            <v:imagedata r:id="rId167" o:title=""/>
          </v:shape>
          <o:OLEObject Type="Embed" ProgID="Equation.DSMT4" ShapeID="_x0000_i1104" DrawAspect="Content" ObjectID="_1686573207" r:id="rId168"/>
        </w:object>
      </w:r>
      <w:r w:rsidRPr="009A2572">
        <w:rPr>
          <w:rFonts w:hAnsi="宋体"/>
          <w:szCs w:val="21"/>
        </w:rPr>
        <w:t>的含量降至</w:t>
      </w:r>
      <w:r w:rsidR="001A7715" w:rsidRPr="001A7715">
        <w:rPr>
          <w:position w:val="-12"/>
        </w:rPr>
        <w:object w:dxaOrig="320" w:dyaOrig="360">
          <v:shape id="_x0000_i1105" type="#_x0000_t75" style="width:16.15pt;height:17.85pt" o:ole="">
            <v:imagedata r:id="rId169" o:title=""/>
          </v:shape>
          <o:OLEObject Type="Embed" ProgID="Equation.DSMT4" ShapeID="_x0000_i1105" DrawAspect="Content" ObjectID="_1686573208" r:id="rId170"/>
        </w:object>
      </w:r>
      <w:r w:rsidRPr="009A2572">
        <w:rPr>
          <w:rFonts w:hAnsi="宋体"/>
          <w:szCs w:val="21"/>
        </w:rPr>
        <w:t>以内</w:t>
      </w:r>
      <w:r w:rsidR="00DC4721">
        <w:rPr>
          <w:rFonts w:hAnsi="宋体" w:hint="eastAsia"/>
          <w:szCs w:val="21"/>
        </w:rPr>
        <w:t>？（</w:t>
      </w:r>
      <w:r w:rsidRPr="009A2572">
        <w:rPr>
          <w:rFonts w:hAnsi="宋体"/>
          <w:szCs w:val="21"/>
        </w:rPr>
        <w:t>注：设湖水中</w:t>
      </w:r>
      <w:r w:rsidR="001A7715" w:rsidRPr="00025957">
        <w:rPr>
          <w:position w:val="-4"/>
        </w:rPr>
        <w:object w:dxaOrig="220" w:dyaOrig="260">
          <v:shape id="_x0000_i1106" type="#_x0000_t75" style="width:11.5pt;height:13.25pt" o:ole="">
            <v:imagedata r:id="rId171" o:title=""/>
          </v:shape>
          <o:OLEObject Type="Embed" ProgID="Equation.DSMT4" ShapeID="_x0000_i1106" DrawAspect="Content" ObjectID="_1686573209" r:id="rId172"/>
        </w:object>
      </w:r>
      <w:r w:rsidRPr="009A2572">
        <w:rPr>
          <w:rFonts w:hAnsi="宋体"/>
          <w:szCs w:val="21"/>
        </w:rPr>
        <w:t>的浓度是均匀的</w:t>
      </w:r>
      <w:r w:rsidR="00DC4721">
        <w:rPr>
          <w:rFonts w:hAnsi="宋体" w:hint="eastAsia"/>
          <w:szCs w:val="21"/>
        </w:rPr>
        <w:t>．）</w:t>
      </w:r>
    </w:p>
    <w:p w:rsidR="009D1F00" w:rsidRDefault="009D1F00" w:rsidP="009D1F00">
      <w:pPr>
        <w:rPr>
          <w:rFonts w:hAnsi="宋体"/>
          <w:b/>
          <w:szCs w:val="21"/>
        </w:rPr>
      </w:pPr>
    </w:p>
    <w:p w:rsidR="00D854B1" w:rsidRPr="009D1F00" w:rsidRDefault="00D854B1" w:rsidP="009D1F00">
      <w:pPr>
        <w:rPr>
          <w:rFonts w:hAnsi="宋体"/>
          <w:b/>
          <w:szCs w:val="21"/>
        </w:rPr>
      </w:pPr>
    </w:p>
    <w:p w:rsidR="009D1F00" w:rsidRPr="009A2572" w:rsidRDefault="009D1F00" w:rsidP="006D3CE0">
      <w:pPr>
        <w:pStyle w:val="1"/>
      </w:pPr>
      <w:r w:rsidRPr="009A2572">
        <w:t>八、</w:t>
      </w:r>
      <w:r w:rsidR="00353368">
        <w:rPr>
          <w:rFonts w:hint="eastAsia"/>
        </w:rPr>
        <w:t>（</w:t>
      </w:r>
      <w:r w:rsidRPr="009A2572">
        <w:t>本题满分6分</w:t>
      </w:r>
      <w:r w:rsidR="00353368">
        <w:rPr>
          <w:rFonts w:hint="eastAsia"/>
        </w:rPr>
        <w:t>）</w:t>
      </w:r>
      <w:r w:rsidR="00105F31" w:rsidRPr="00105F31">
        <w:rPr>
          <w:rStyle w:val="ae"/>
          <w:rFonts w:hint="eastAsia"/>
        </w:rPr>
        <w:t>【同试卷一第九题】</w:t>
      </w:r>
    </w:p>
    <w:p w:rsidR="00105F31" w:rsidRPr="002C68E3" w:rsidRDefault="00105F31" w:rsidP="00105F31">
      <w:pPr>
        <w:autoSpaceDE w:val="0"/>
        <w:autoSpaceDN w:val="0"/>
        <w:adjustRightInd w:val="0"/>
        <w:ind w:leftChars="200" w:left="480"/>
        <w:jc w:val="left"/>
        <w:rPr>
          <w:kern w:val="0"/>
          <w:szCs w:val="21"/>
        </w:rPr>
      </w:pPr>
      <w:r w:rsidRPr="002C68E3">
        <w:rPr>
          <w:rFonts w:hAnsi="宋体"/>
          <w:kern w:val="0"/>
          <w:szCs w:val="21"/>
        </w:rPr>
        <w:t>设函数</w:t>
      </w:r>
      <w:r w:rsidR="001A7715" w:rsidRPr="001A7715">
        <w:rPr>
          <w:position w:val="-10"/>
        </w:rPr>
        <w:object w:dxaOrig="540" w:dyaOrig="320">
          <v:shape id="_x0000_i1107" type="#_x0000_t75" style="width:27.05pt;height:16.15pt" o:ole="">
            <v:imagedata r:id="rId173" o:title=""/>
          </v:shape>
          <o:OLEObject Type="Embed" ProgID="Equation.DSMT4" ShapeID="_x0000_i1107" DrawAspect="Content" ObjectID="_1686573210" r:id="rId174"/>
        </w:object>
      </w:r>
      <w:r w:rsidRPr="002C68E3">
        <w:rPr>
          <w:rFonts w:hAnsi="宋体"/>
          <w:kern w:val="0"/>
          <w:szCs w:val="21"/>
        </w:rPr>
        <w:t>在</w:t>
      </w:r>
      <w:r w:rsidR="001A7715" w:rsidRPr="001A7715">
        <w:rPr>
          <w:position w:val="-14"/>
        </w:rPr>
        <w:object w:dxaOrig="580" w:dyaOrig="400">
          <v:shape id="_x0000_i1108" type="#_x0000_t75" style="width:28.8pt;height:20.15pt" o:ole="">
            <v:imagedata r:id="rId175" o:title=""/>
          </v:shape>
          <o:OLEObject Type="Embed" ProgID="Equation.DSMT4" ShapeID="_x0000_i1108" DrawAspect="Content" ObjectID="_1686573211" r:id="rId176"/>
        </w:object>
      </w:r>
      <w:r w:rsidRPr="002C68E3">
        <w:rPr>
          <w:rFonts w:hAnsi="宋体"/>
          <w:kern w:val="0"/>
          <w:szCs w:val="21"/>
        </w:rPr>
        <w:t>上连续，且</w:t>
      </w:r>
      <w:r w:rsidR="001A7715" w:rsidRPr="001A7715">
        <w:rPr>
          <w:position w:val="-18"/>
        </w:rPr>
        <w:object w:dxaOrig="1359" w:dyaOrig="520">
          <v:shape id="_x0000_i1109" type="#_x0000_t75" style="width:67.95pt;height:26.5pt" o:ole="">
            <v:imagedata r:id="rId177" o:title=""/>
          </v:shape>
          <o:OLEObject Type="Embed" ProgID="Equation.DSMT4" ShapeID="_x0000_i1109" DrawAspect="Content" ObjectID="_1686573212" r:id="rId178"/>
        </w:object>
      </w:r>
      <w:r>
        <w:rPr>
          <w:rFonts w:hint="eastAsia"/>
        </w:rPr>
        <w:t>，</w:t>
      </w:r>
      <w:r w:rsidR="001A7715" w:rsidRPr="001A7715">
        <w:rPr>
          <w:position w:val="-18"/>
        </w:rPr>
        <w:object w:dxaOrig="1860" w:dyaOrig="520">
          <v:shape id="_x0000_i1110" type="#_x0000_t75" style="width:93.3pt;height:26.5pt" o:ole="">
            <v:imagedata r:id="rId179" o:title=""/>
          </v:shape>
          <o:OLEObject Type="Embed" ProgID="Equation.DSMT4" ShapeID="_x0000_i1110" DrawAspect="Content" ObjectID="_1686573213" r:id="rId180"/>
        </w:object>
      </w:r>
      <w:r>
        <w:rPr>
          <w:rFonts w:hint="eastAsia"/>
        </w:rPr>
        <w:t>．</w:t>
      </w:r>
      <w:r w:rsidRPr="002C68E3">
        <w:rPr>
          <w:rFonts w:hAnsi="宋体"/>
          <w:kern w:val="0"/>
          <w:szCs w:val="21"/>
        </w:rPr>
        <w:t>试证：在</w:t>
      </w:r>
      <w:r w:rsidR="001A7715" w:rsidRPr="001A7715">
        <w:rPr>
          <w:position w:val="-10"/>
        </w:rPr>
        <w:object w:dxaOrig="580" w:dyaOrig="320">
          <v:shape id="_x0000_i1111" type="#_x0000_t75" style="width:28.8pt;height:16.15pt" o:ole="">
            <v:imagedata r:id="rId181" o:title=""/>
          </v:shape>
          <o:OLEObject Type="Embed" ProgID="Equation.DSMT4" ShapeID="_x0000_i1111" DrawAspect="Content" ObjectID="_1686573214" r:id="rId182"/>
        </w:object>
      </w:r>
      <w:r w:rsidRPr="002C68E3">
        <w:rPr>
          <w:rFonts w:hAnsi="宋体"/>
          <w:kern w:val="0"/>
          <w:szCs w:val="21"/>
        </w:rPr>
        <w:t>内至少存在两个不同的点</w:t>
      </w:r>
      <w:r w:rsidR="001A7715" w:rsidRPr="001A7715">
        <w:rPr>
          <w:position w:val="-12"/>
        </w:rPr>
        <w:object w:dxaOrig="620" w:dyaOrig="360">
          <v:shape id="_x0000_i1112" type="#_x0000_t75" style="width:31.1pt;height:17.85pt" o:ole="">
            <v:imagedata r:id="rId183" o:title=""/>
          </v:shape>
          <o:OLEObject Type="Embed" ProgID="Equation.DSMT4" ShapeID="_x0000_i1112" DrawAspect="Content" ObjectID="_1686573215" r:id="rId184"/>
        </w:object>
      </w:r>
      <w:r w:rsidRPr="002C68E3">
        <w:rPr>
          <w:rFonts w:hAnsi="宋体"/>
          <w:kern w:val="0"/>
          <w:szCs w:val="21"/>
        </w:rPr>
        <w:t>使</w:t>
      </w:r>
      <w:r w:rsidR="001A7715" w:rsidRPr="001A7715">
        <w:rPr>
          <w:position w:val="-12"/>
        </w:rPr>
        <w:object w:dxaOrig="1700" w:dyaOrig="360">
          <v:shape id="_x0000_i1113" type="#_x0000_t75" style="width:85.25pt;height:17.85pt" o:ole="">
            <v:imagedata r:id="rId185" o:title=""/>
          </v:shape>
          <o:OLEObject Type="Embed" ProgID="Equation.DSMT4" ShapeID="_x0000_i1113" DrawAspect="Content" ObjectID="_1686573216" r:id="rId186"/>
        </w:object>
      </w:r>
      <w:r>
        <w:rPr>
          <w:rFonts w:hint="eastAsia"/>
        </w:rPr>
        <w:t>．</w:t>
      </w:r>
    </w:p>
    <w:p w:rsidR="009D1F00" w:rsidRPr="00435498" w:rsidRDefault="009D1F00" w:rsidP="009D1F00"/>
    <w:p w:rsidR="009D1F00" w:rsidRPr="009D1F00" w:rsidRDefault="009D1F00" w:rsidP="009D1F00">
      <w:pPr>
        <w:rPr>
          <w:rFonts w:hAnsi="宋体"/>
          <w:b/>
          <w:szCs w:val="21"/>
        </w:rPr>
      </w:pPr>
    </w:p>
    <w:p w:rsidR="009D1F00" w:rsidRPr="009A2572" w:rsidRDefault="009D1F00" w:rsidP="006D3CE0">
      <w:pPr>
        <w:pStyle w:val="1"/>
      </w:pPr>
      <w:r w:rsidRPr="009A2572">
        <w:t>九、</w:t>
      </w:r>
      <w:r w:rsidR="00353368">
        <w:rPr>
          <w:rFonts w:hint="eastAsia"/>
        </w:rPr>
        <w:t>（</w:t>
      </w:r>
      <w:r w:rsidRPr="009A2572">
        <w:t>本题满分7分</w:t>
      </w:r>
      <w:r w:rsidR="00353368">
        <w:rPr>
          <w:rFonts w:hint="eastAsia"/>
        </w:rPr>
        <w:t>）</w:t>
      </w:r>
    </w:p>
    <w:p w:rsidR="009D1F00" w:rsidRPr="009A2572" w:rsidRDefault="009D1F00" w:rsidP="00F0182F">
      <w:pPr>
        <w:ind w:leftChars="200" w:left="480"/>
        <w:rPr>
          <w:szCs w:val="21"/>
        </w:rPr>
      </w:pPr>
      <w:r w:rsidRPr="009A2572">
        <w:rPr>
          <w:rFonts w:hAnsi="宋体"/>
          <w:szCs w:val="21"/>
        </w:rPr>
        <w:t>已知</w:t>
      </w:r>
      <w:r w:rsidR="001A7715" w:rsidRPr="001A7715">
        <w:rPr>
          <w:position w:val="-10"/>
        </w:rPr>
        <w:object w:dxaOrig="540" w:dyaOrig="320">
          <v:shape id="_x0000_i1114" type="#_x0000_t75" style="width:27.05pt;height:16.15pt" o:ole="">
            <v:imagedata r:id="rId187" o:title=""/>
          </v:shape>
          <o:OLEObject Type="Embed" ProgID="Equation.DSMT4" ShapeID="_x0000_i1114" DrawAspect="Content" ObjectID="_1686573217" r:id="rId188"/>
        </w:object>
      </w:r>
      <w:r w:rsidRPr="009A2572">
        <w:rPr>
          <w:rFonts w:hAnsi="宋体"/>
          <w:szCs w:val="21"/>
        </w:rPr>
        <w:t>是周期为</w:t>
      </w:r>
      <w:r w:rsidR="001A7715" w:rsidRPr="001A7715">
        <w:rPr>
          <w:position w:val="-6"/>
        </w:rPr>
        <w:object w:dxaOrig="180" w:dyaOrig="279">
          <v:shape id="_x0000_i1115" type="#_x0000_t75" style="width:8.65pt;height:13.8pt" o:ole="">
            <v:imagedata r:id="rId189" o:title=""/>
          </v:shape>
          <o:OLEObject Type="Embed" ProgID="Equation.DSMT4" ShapeID="_x0000_i1115" DrawAspect="Content" ObjectID="_1686573218" r:id="rId190"/>
        </w:object>
      </w:r>
      <w:r w:rsidRPr="009A2572">
        <w:rPr>
          <w:rFonts w:hAnsi="宋体"/>
          <w:szCs w:val="21"/>
        </w:rPr>
        <w:t>的连续函数，它在</w:t>
      </w:r>
      <w:r w:rsidR="001A7715" w:rsidRPr="001A7715">
        <w:rPr>
          <w:position w:val="-6"/>
        </w:rPr>
        <w:object w:dxaOrig="540" w:dyaOrig="279">
          <v:shape id="_x0000_i1116" type="#_x0000_t75" style="width:27.05pt;height:13.8pt" o:ole="">
            <v:imagedata r:id="rId191" o:title=""/>
          </v:shape>
          <o:OLEObject Type="Embed" ProgID="Equation.DSMT4" ShapeID="_x0000_i1116" DrawAspect="Content" ObjectID="_1686573219" r:id="rId192"/>
        </w:object>
      </w:r>
      <w:r w:rsidRPr="009A2572">
        <w:rPr>
          <w:rFonts w:hAnsi="宋体"/>
          <w:szCs w:val="21"/>
        </w:rPr>
        <w:t>的某个邻域内满足关系式</w:t>
      </w:r>
    </w:p>
    <w:p w:rsidR="009D1F00" w:rsidRPr="009A2572" w:rsidRDefault="001A7715" w:rsidP="00F0182F">
      <w:pPr>
        <w:ind w:leftChars="200" w:left="480"/>
        <w:jc w:val="center"/>
        <w:rPr>
          <w:szCs w:val="21"/>
        </w:rPr>
      </w:pPr>
      <w:r w:rsidRPr="001A7715">
        <w:rPr>
          <w:position w:val="-10"/>
        </w:rPr>
        <w:object w:dxaOrig="3840" w:dyaOrig="320">
          <v:shape id="_x0000_i1117" type="#_x0000_t75" style="width:192.4pt;height:16.15pt" o:ole="">
            <v:imagedata r:id="rId193" o:title=""/>
          </v:shape>
          <o:OLEObject Type="Embed" ProgID="Equation.DSMT4" ShapeID="_x0000_i1117" DrawAspect="Content" ObjectID="_1686573220" r:id="rId194"/>
        </w:object>
      </w:r>
    </w:p>
    <w:p w:rsidR="009D1F00" w:rsidRPr="009A2572" w:rsidRDefault="009D1F00" w:rsidP="00F0182F">
      <w:pPr>
        <w:ind w:leftChars="200" w:left="480"/>
        <w:rPr>
          <w:szCs w:val="21"/>
        </w:rPr>
      </w:pPr>
      <w:r w:rsidRPr="009A2572">
        <w:rPr>
          <w:rFonts w:hAnsi="宋体"/>
          <w:szCs w:val="21"/>
        </w:rPr>
        <w:t>其中</w:t>
      </w:r>
      <w:r w:rsidR="001A7715" w:rsidRPr="001A7715">
        <w:rPr>
          <w:position w:val="-10"/>
        </w:rPr>
        <w:object w:dxaOrig="540" w:dyaOrig="320">
          <v:shape id="_x0000_i1118" type="#_x0000_t75" style="width:27.05pt;height:16.15pt" o:ole="">
            <v:imagedata r:id="rId195" o:title=""/>
          </v:shape>
          <o:OLEObject Type="Embed" ProgID="Equation.DSMT4" ShapeID="_x0000_i1118" DrawAspect="Content" ObjectID="_1686573221" r:id="rId196"/>
        </w:object>
      </w:r>
      <w:r w:rsidRPr="009A2572">
        <w:rPr>
          <w:rFonts w:hAnsi="宋体"/>
          <w:szCs w:val="21"/>
        </w:rPr>
        <w:t>是当</w:t>
      </w:r>
      <w:r w:rsidR="001A7715" w:rsidRPr="001A7715">
        <w:rPr>
          <w:position w:val="-6"/>
        </w:rPr>
        <w:object w:dxaOrig="639" w:dyaOrig="279">
          <v:shape id="_x0000_i1119" type="#_x0000_t75" style="width:31.7pt;height:13.8pt" o:ole="">
            <v:imagedata r:id="rId197" o:title=""/>
          </v:shape>
          <o:OLEObject Type="Embed" ProgID="Equation.DSMT4" ShapeID="_x0000_i1119" DrawAspect="Content" ObjectID="_1686573222" r:id="rId198"/>
        </w:object>
      </w:r>
      <w:r w:rsidRPr="009A2572">
        <w:rPr>
          <w:rFonts w:hAnsi="宋体"/>
          <w:szCs w:val="21"/>
        </w:rPr>
        <w:t>时比</w:t>
      </w:r>
      <w:r w:rsidR="001A7715" w:rsidRPr="00025957">
        <w:rPr>
          <w:position w:val="-4"/>
        </w:rPr>
        <w:object w:dxaOrig="200" w:dyaOrig="200">
          <v:shape id="_x0000_i1120" type="#_x0000_t75" style="width:9.8pt;height:9.8pt" o:ole="">
            <v:imagedata r:id="rId199" o:title=""/>
          </v:shape>
          <o:OLEObject Type="Embed" ProgID="Equation.DSMT4" ShapeID="_x0000_i1120" DrawAspect="Content" ObjectID="_1686573223" r:id="rId200"/>
        </w:object>
      </w:r>
      <w:r w:rsidRPr="009A2572">
        <w:rPr>
          <w:rFonts w:hAnsi="宋体"/>
          <w:szCs w:val="21"/>
        </w:rPr>
        <w:t>高阶的无穷小，且</w:t>
      </w:r>
      <w:r w:rsidR="001A7715" w:rsidRPr="001A7715">
        <w:rPr>
          <w:position w:val="-10"/>
        </w:rPr>
        <w:object w:dxaOrig="540" w:dyaOrig="320">
          <v:shape id="_x0000_i1121" type="#_x0000_t75" style="width:27.05pt;height:16.15pt" o:ole="">
            <v:imagedata r:id="rId201" o:title=""/>
          </v:shape>
          <o:OLEObject Type="Embed" ProgID="Equation.DSMT4" ShapeID="_x0000_i1121" DrawAspect="Content" ObjectID="_1686573224" r:id="rId202"/>
        </w:object>
      </w:r>
      <w:r w:rsidRPr="009A2572">
        <w:rPr>
          <w:rFonts w:hAnsi="宋体"/>
          <w:szCs w:val="21"/>
        </w:rPr>
        <w:t>在</w:t>
      </w:r>
      <w:r w:rsidR="001A7715" w:rsidRPr="00025957">
        <w:rPr>
          <w:position w:val="-4"/>
        </w:rPr>
        <w:object w:dxaOrig="540" w:dyaOrig="260">
          <v:shape id="_x0000_i1122" type="#_x0000_t75" style="width:27.05pt;height:13.25pt" o:ole="">
            <v:imagedata r:id="rId203" o:title=""/>
          </v:shape>
          <o:OLEObject Type="Embed" ProgID="Equation.DSMT4" ShapeID="_x0000_i1122" DrawAspect="Content" ObjectID="_1686573225" r:id="rId204"/>
        </w:object>
      </w:r>
      <w:r w:rsidRPr="009A2572">
        <w:rPr>
          <w:rFonts w:hAnsi="宋体"/>
          <w:szCs w:val="21"/>
        </w:rPr>
        <w:t>处可导，求曲线</w:t>
      </w:r>
      <w:r w:rsidR="001A7715" w:rsidRPr="001A7715">
        <w:rPr>
          <w:position w:val="-10"/>
        </w:rPr>
        <w:object w:dxaOrig="920" w:dyaOrig="320">
          <v:shape id="_x0000_i1123" type="#_x0000_t75" style="width:45.5pt;height:16.15pt" o:ole="">
            <v:imagedata r:id="rId205" o:title=""/>
          </v:shape>
          <o:OLEObject Type="Embed" ProgID="Equation.DSMT4" ShapeID="_x0000_i1123" DrawAspect="Content" ObjectID="_1686573226" r:id="rId206"/>
        </w:object>
      </w:r>
      <w:r w:rsidRPr="009A2572">
        <w:rPr>
          <w:rFonts w:hAnsi="宋体"/>
          <w:szCs w:val="21"/>
        </w:rPr>
        <w:t>在点</w:t>
      </w:r>
      <w:r w:rsidR="001A7715" w:rsidRPr="001A7715">
        <w:rPr>
          <w:position w:val="-10"/>
        </w:rPr>
        <w:object w:dxaOrig="900" w:dyaOrig="320">
          <v:shape id="_x0000_i1124" type="#_x0000_t75" style="width:44.95pt;height:16.15pt" o:ole="">
            <v:imagedata r:id="rId207" o:title=""/>
          </v:shape>
          <o:OLEObject Type="Embed" ProgID="Equation.DSMT4" ShapeID="_x0000_i1124" DrawAspect="Content" ObjectID="_1686573227" r:id="rId208"/>
        </w:object>
      </w:r>
      <w:r w:rsidRPr="009A2572">
        <w:rPr>
          <w:rFonts w:hAnsi="宋体"/>
          <w:szCs w:val="21"/>
        </w:rPr>
        <w:t>处的切线方程</w:t>
      </w:r>
      <w:r w:rsidR="00F0182F">
        <w:rPr>
          <w:rFonts w:hint="eastAsia"/>
          <w:szCs w:val="21"/>
        </w:rPr>
        <w:t>．</w:t>
      </w:r>
    </w:p>
    <w:p w:rsidR="009D1F00" w:rsidRDefault="009D1F00" w:rsidP="009D1F00">
      <w:pPr>
        <w:rPr>
          <w:rFonts w:hAnsi="宋体"/>
          <w:szCs w:val="21"/>
        </w:rPr>
      </w:pPr>
    </w:p>
    <w:p w:rsidR="002F3DEF" w:rsidRDefault="002F3DEF" w:rsidP="009D1F00">
      <w:pPr>
        <w:rPr>
          <w:rFonts w:hAnsi="宋体"/>
          <w:b/>
          <w:szCs w:val="21"/>
        </w:rPr>
      </w:pPr>
    </w:p>
    <w:p w:rsidR="009D1F00" w:rsidRPr="009A2572" w:rsidRDefault="009D1F00" w:rsidP="006D3CE0">
      <w:pPr>
        <w:pStyle w:val="1"/>
      </w:pPr>
      <w:r w:rsidRPr="009A2572">
        <w:t>十、</w:t>
      </w:r>
      <w:r w:rsidR="00353368">
        <w:rPr>
          <w:rFonts w:hint="eastAsia"/>
        </w:rPr>
        <w:t>（</w:t>
      </w:r>
      <w:r w:rsidRPr="009A2572">
        <w:t>本题满分8分</w:t>
      </w:r>
      <w:r w:rsidR="00353368">
        <w:rPr>
          <w:rFonts w:hint="eastAsia"/>
        </w:rPr>
        <w:t>）</w:t>
      </w:r>
    </w:p>
    <w:p w:rsidR="009D1F00" w:rsidRPr="009A2572" w:rsidRDefault="009D1F00" w:rsidP="004E2E21">
      <w:pPr>
        <w:ind w:leftChars="200" w:left="480"/>
        <w:rPr>
          <w:szCs w:val="21"/>
        </w:rPr>
      </w:pPr>
      <w:r w:rsidRPr="009A2572">
        <w:rPr>
          <w:rFonts w:hAnsi="宋体"/>
          <w:szCs w:val="21"/>
        </w:rPr>
        <w:t>设曲线</w:t>
      </w:r>
      <w:r w:rsidR="001A7715" w:rsidRPr="001A7715">
        <w:rPr>
          <w:position w:val="-10"/>
        </w:rPr>
        <w:object w:dxaOrig="1980" w:dyaOrig="360">
          <v:shape id="_x0000_i1125" type="#_x0000_t75" style="width:99.05pt;height:17.85pt" o:ole="">
            <v:imagedata r:id="rId209" o:title=""/>
          </v:shape>
          <o:OLEObject Type="Embed" ProgID="Equation.DSMT4" ShapeID="_x0000_i1125" DrawAspect="Content" ObjectID="_1686573228" r:id="rId210"/>
        </w:object>
      </w:r>
      <w:r w:rsidRPr="009A2572">
        <w:rPr>
          <w:rFonts w:hAnsi="宋体"/>
          <w:szCs w:val="21"/>
        </w:rPr>
        <w:t>与</w:t>
      </w:r>
      <w:r w:rsidR="001A7715" w:rsidRPr="001A7715">
        <w:rPr>
          <w:position w:val="-10"/>
        </w:rPr>
        <w:object w:dxaOrig="980" w:dyaOrig="360">
          <v:shape id="_x0000_i1126" type="#_x0000_t75" style="width:48.95pt;height:17.85pt" o:ole="">
            <v:imagedata r:id="rId211" o:title=""/>
          </v:shape>
          <o:OLEObject Type="Embed" ProgID="Equation.DSMT4" ShapeID="_x0000_i1126" DrawAspect="Content" ObjectID="_1686573229" r:id="rId212"/>
        </w:object>
      </w:r>
      <w:r w:rsidRPr="009A2572">
        <w:rPr>
          <w:rFonts w:hAnsi="宋体"/>
          <w:szCs w:val="21"/>
        </w:rPr>
        <w:t>交于点</w:t>
      </w:r>
      <w:r w:rsidR="001A7715" w:rsidRPr="00025957">
        <w:rPr>
          <w:position w:val="-4"/>
        </w:rPr>
        <w:object w:dxaOrig="220" w:dyaOrig="260">
          <v:shape id="_x0000_i1127" type="#_x0000_t75" style="width:11.5pt;height:13.25pt" o:ole="">
            <v:imagedata r:id="rId213" o:title=""/>
          </v:shape>
          <o:OLEObject Type="Embed" ProgID="Equation.DSMT4" ShapeID="_x0000_i1127" DrawAspect="Content" ObjectID="_1686573230" r:id="rId214"/>
        </w:object>
      </w:r>
      <w:r w:rsidRPr="009A2572">
        <w:rPr>
          <w:rFonts w:hAnsi="宋体"/>
          <w:szCs w:val="21"/>
        </w:rPr>
        <w:t>，过坐标原点</w:t>
      </w:r>
      <w:r w:rsidR="001A7715" w:rsidRPr="001A7715">
        <w:rPr>
          <w:position w:val="-6"/>
        </w:rPr>
        <w:object w:dxaOrig="220" w:dyaOrig="279">
          <v:shape id="_x0000_i1128" type="#_x0000_t75" style="width:11.5pt;height:13.8pt" o:ole="">
            <v:imagedata r:id="rId215" o:title=""/>
          </v:shape>
          <o:OLEObject Type="Embed" ProgID="Equation.DSMT4" ShapeID="_x0000_i1128" DrawAspect="Content" ObjectID="_1686573231" r:id="rId216"/>
        </w:object>
      </w:r>
      <w:r w:rsidRPr="009A2572">
        <w:rPr>
          <w:rFonts w:hAnsi="宋体"/>
          <w:szCs w:val="21"/>
        </w:rPr>
        <w:t>和点</w:t>
      </w:r>
      <w:r w:rsidR="001A7715" w:rsidRPr="00025957">
        <w:rPr>
          <w:position w:val="-4"/>
        </w:rPr>
        <w:object w:dxaOrig="220" w:dyaOrig="260">
          <v:shape id="_x0000_i1129" type="#_x0000_t75" style="width:11.5pt;height:13.25pt" o:ole="">
            <v:imagedata r:id="rId217" o:title=""/>
          </v:shape>
          <o:OLEObject Type="Embed" ProgID="Equation.DSMT4" ShapeID="_x0000_i1129" DrawAspect="Content" ObjectID="_1686573232" r:id="rId218"/>
        </w:object>
      </w:r>
      <w:r w:rsidRPr="009A2572">
        <w:rPr>
          <w:rFonts w:hAnsi="宋体"/>
          <w:szCs w:val="21"/>
        </w:rPr>
        <w:t>的直线与曲线</w:t>
      </w:r>
      <w:r w:rsidR="001A7715" w:rsidRPr="001A7715">
        <w:rPr>
          <w:position w:val="-10"/>
        </w:rPr>
        <w:object w:dxaOrig="780" w:dyaOrig="360">
          <v:shape id="_x0000_i1130" type="#_x0000_t75" style="width:38.6pt;height:17.85pt" o:ole="">
            <v:imagedata r:id="rId219" o:title=""/>
          </v:shape>
          <o:OLEObject Type="Embed" ProgID="Equation.DSMT4" ShapeID="_x0000_i1130" DrawAspect="Content" ObjectID="_1686573233" r:id="rId220"/>
        </w:object>
      </w:r>
      <w:r w:rsidRPr="009A2572">
        <w:rPr>
          <w:rFonts w:hAnsi="宋体"/>
          <w:szCs w:val="21"/>
        </w:rPr>
        <w:t>围成一平面图形</w:t>
      </w:r>
      <w:r w:rsidRPr="009A2572">
        <w:rPr>
          <w:szCs w:val="21"/>
        </w:rPr>
        <w:t>.</w:t>
      </w:r>
      <w:r w:rsidRPr="009A2572">
        <w:rPr>
          <w:rFonts w:hAnsi="宋体"/>
          <w:szCs w:val="21"/>
        </w:rPr>
        <w:t>问</w:t>
      </w:r>
      <w:r w:rsidR="001A7715" w:rsidRPr="001A7715">
        <w:rPr>
          <w:position w:val="-6"/>
        </w:rPr>
        <w:object w:dxaOrig="200" w:dyaOrig="220">
          <v:shape id="_x0000_i1131" type="#_x0000_t75" style="width:9.8pt;height:11.5pt" o:ole="">
            <v:imagedata r:id="rId221" o:title=""/>
          </v:shape>
          <o:OLEObject Type="Embed" ProgID="Equation.DSMT4" ShapeID="_x0000_i1131" DrawAspect="Content" ObjectID="_1686573234" r:id="rId222"/>
        </w:object>
      </w:r>
      <w:r w:rsidRPr="009A2572">
        <w:rPr>
          <w:rFonts w:hAnsi="宋体"/>
          <w:szCs w:val="21"/>
        </w:rPr>
        <w:t>为何值时，该图形绕</w:t>
      </w:r>
      <w:r w:rsidR="001A7715" w:rsidRPr="00025957">
        <w:rPr>
          <w:position w:val="-4"/>
        </w:rPr>
        <w:object w:dxaOrig="200" w:dyaOrig="200">
          <v:shape id="_x0000_i1132" type="#_x0000_t75" style="width:9.8pt;height:9.8pt" o:ole="">
            <v:imagedata r:id="rId223" o:title=""/>
          </v:shape>
          <o:OLEObject Type="Embed" ProgID="Equation.DSMT4" ShapeID="_x0000_i1132" DrawAspect="Content" ObjectID="_1686573235" r:id="rId224"/>
        </w:object>
      </w:r>
      <w:r w:rsidRPr="009A2572">
        <w:rPr>
          <w:rFonts w:hAnsi="宋体"/>
          <w:szCs w:val="21"/>
        </w:rPr>
        <w:t>轴旋转一周所得的旋转体体积最大？最大体积是多少？</w:t>
      </w:r>
    </w:p>
    <w:p w:rsidR="009D1F00" w:rsidRDefault="009D1F00" w:rsidP="009D1F00">
      <w:pPr>
        <w:rPr>
          <w:rFonts w:hAnsi="宋体"/>
          <w:b/>
          <w:szCs w:val="21"/>
        </w:rPr>
      </w:pPr>
    </w:p>
    <w:p w:rsidR="009D1F00" w:rsidRPr="009D1F00" w:rsidRDefault="009D1F00" w:rsidP="009D1F00">
      <w:pPr>
        <w:rPr>
          <w:rFonts w:hAnsi="宋体"/>
          <w:b/>
          <w:szCs w:val="21"/>
        </w:rPr>
      </w:pPr>
    </w:p>
    <w:p w:rsidR="009D1F00" w:rsidRPr="009A2572" w:rsidRDefault="009D1F00" w:rsidP="006D3CE0">
      <w:pPr>
        <w:pStyle w:val="1"/>
      </w:pPr>
      <w:r w:rsidRPr="009A2572">
        <w:t>十一、</w:t>
      </w:r>
      <w:r w:rsidR="00353368">
        <w:rPr>
          <w:rFonts w:hint="eastAsia"/>
        </w:rPr>
        <w:t>（</w:t>
      </w:r>
      <w:r w:rsidRPr="009A2572">
        <w:t>本题满分8分</w:t>
      </w:r>
      <w:r w:rsidR="00353368">
        <w:rPr>
          <w:rFonts w:hint="eastAsia"/>
        </w:rPr>
        <w:t>）</w:t>
      </w:r>
    </w:p>
    <w:p w:rsidR="009D1F00" w:rsidRPr="009A2572" w:rsidRDefault="009D1F00" w:rsidP="00AD366B">
      <w:pPr>
        <w:ind w:leftChars="200" w:left="480"/>
        <w:rPr>
          <w:szCs w:val="21"/>
        </w:rPr>
      </w:pPr>
      <w:r w:rsidRPr="009A2572">
        <w:rPr>
          <w:rFonts w:hAnsi="宋体"/>
          <w:szCs w:val="21"/>
        </w:rPr>
        <w:t>函数</w:t>
      </w:r>
      <w:r w:rsidR="001A7715" w:rsidRPr="001A7715">
        <w:rPr>
          <w:position w:val="-10"/>
        </w:rPr>
        <w:object w:dxaOrig="540" w:dyaOrig="320">
          <v:shape id="_x0000_i1133" type="#_x0000_t75" style="width:27.05pt;height:16.15pt" o:ole="">
            <v:imagedata r:id="rId225" o:title=""/>
          </v:shape>
          <o:OLEObject Type="Embed" ProgID="Equation.DSMT4" ShapeID="_x0000_i1133" DrawAspect="Content" ObjectID="_1686573236" r:id="rId226"/>
        </w:object>
      </w:r>
      <w:r w:rsidRPr="009A2572">
        <w:rPr>
          <w:rFonts w:hAnsi="宋体"/>
          <w:szCs w:val="21"/>
        </w:rPr>
        <w:t>在</w:t>
      </w:r>
      <w:r w:rsidR="001A7715" w:rsidRPr="001A7715">
        <w:rPr>
          <w:position w:val="-10"/>
        </w:rPr>
        <w:object w:dxaOrig="720" w:dyaOrig="320">
          <v:shape id="_x0000_i1134" type="#_x0000_t75" style="width:36.3pt;height:16.15pt" o:ole="">
            <v:imagedata r:id="rId227" o:title=""/>
          </v:shape>
          <o:OLEObject Type="Embed" ProgID="Equation.DSMT4" ShapeID="_x0000_i1134" DrawAspect="Content" ObjectID="_1686573237" r:id="rId228"/>
        </w:object>
      </w:r>
      <w:r w:rsidRPr="009A2572">
        <w:rPr>
          <w:rFonts w:hAnsi="宋体"/>
          <w:szCs w:val="21"/>
        </w:rPr>
        <w:t>上可导，</w:t>
      </w:r>
      <w:r w:rsidR="001A7715" w:rsidRPr="001A7715">
        <w:rPr>
          <w:position w:val="-10"/>
        </w:rPr>
        <w:object w:dxaOrig="859" w:dyaOrig="320">
          <v:shape id="_x0000_i1135" type="#_x0000_t75" style="width:43.2pt;height:16.15pt" o:ole="">
            <v:imagedata r:id="rId229" o:title=""/>
          </v:shape>
          <o:OLEObject Type="Embed" ProgID="Equation.DSMT4" ShapeID="_x0000_i1135" DrawAspect="Content" ObjectID="_1686573238" r:id="rId230"/>
        </w:object>
      </w:r>
      <w:r w:rsidRPr="009A2572">
        <w:rPr>
          <w:rFonts w:hAnsi="宋体"/>
          <w:szCs w:val="21"/>
        </w:rPr>
        <w:t>且满足等式</w:t>
      </w:r>
    </w:p>
    <w:p w:rsidR="009D1F00" w:rsidRPr="009A2572" w:rsidRDefault="001A7715" w:rsidP="00AD366B">
      <w:pPr>
        <w:ind w:leftChars="200" w:left="480"/>
        <w:jc w:val="center"/>
        <w:rPr>
          <w:szCs w:val="21"/>
        </w:rPr>
      </w:pPr>
      <w:r w:rsidRPr="001A7715">
        <w:rPr>
          <w:position w:val="-24"/>
        </w:rPr>
        <w:object w:dxaOrig="3260" w:dyaOrig="620">
          <v:shape id="_x0000_i1136" type="#_x0000_t75" style="width:163pt;height:31.1pt" o:ole="">
            <v:imagedata r:id="rId231" o:title=""/>
          </v:shape>
          <o:OLEObject Type="Embed" ProgID="Equation.DSMT4" ShapeID="_x0000_i1136" DrawAspect="Content" ObjectID="_1686573239" r:id="rId232"/>
        </w:object>
      </w:r>
    </w:p>
    <w:p w:rsidR="009D1F00" w:rsidRPr="009A2572" w:rsidRDefault="009D1F00" w:rsidP="00AD366B">
      <w:pPr>
        <w:ind w:leftChars="200" w:left="480"/>
        <w:rPr>
          <w:szCs w:val="21"/>
        </w:rPr>
      </w:pPr>
      <w:r>
        <w:rPr>
          <w:rFonts w:hAnsi="宋体"/>
          <w:szCs w:val="21"/>
        </w:rPr>
        <w:t>(</w:t>
      </w:r>
      <w:r w:rsidRPr="009A2572">
        <w:rPr>
          <w:szCs w:val="21"/>
        </w:rPr>
        <w:t>1</w:t>
      </w:r>
      <w:r>
        <w:rPr>
          <w:rFonts w:hAnsi="宋体"/>
          <w:szCs w:val="21"/>
        </w:rPr>
        <w:t>)</w:t>
      </w:r>
      <w:r w:rsidR="00AD366B">
        <w:rPr>
          <w:rFonts w:hAnsi="宋体" w:hint="eastAsia"/>
          <w:szCs w:val="21"/>
        </w:rPr>
        <w:t xml:space="preserve"> </w:t>
      </w:r>
      <w:r w:rsidRPr="009A2572">
        <w:rPr>
          <w:rFonts w:hAnsi="宋体"/>
          <w:szCs w:val="21"/>
        </w:rPr>
        <w:t>求导数</w:t>
      </w:r>
      <w:r w:rsidR="001A7715" w:rsidRPr="001A7715">
        <w:rPr>
          <w:position w:val="-10"/>
        </w:rPr>
        <w:object w:dxaOrig="580" w:dyaOrig="320">
          <v:shape id="_x0000_i1137" type="#_x0000_t75" style="width:28.8pt;height:16.15pt" o:ole="">
            <v:imagedata r:id="rId233" o:title=""/>
          </v:shape>
          <o:OLEObject Type="Embed" ProgID="Equation.DSMT4" ShapeID="_x0000_i1137" DrawAspect="Content" ObjectID="_1686573240" r:id="rId234"/>
        </w:object>
      </w:r>
      <w:r w:rsidRPr="009A2572">
        <w:rPr>
          <w:rFonts w:hAnsi="宋体"/>
          <w:szCs w:val="21"/>
        </w:rPr>
        <w:t>；</w:t>
      </w:r>
    </w:p>
    <w:p w:rsidR="009D1F00" w:rsidRDefault="009D1F00" w:rsidP="00AD366B">
      <w:pPr>
        <w:ind w:leftChars="200" w:left="480"/>
        <w:rPr>
          <w:rFonts w:hAnsi="宋体"/>
          <w:szCs w:val="21"/>
        </w:rPr>
      </w:pPr>
      <w:r>
        <w:rPr>
          <w:rFonts w:hAnsi="宋体"/>
          <w:szCs w:val="21"/>
        </w:rPr>
        <w:t>(</w:t>
      </w:r>
      <w:r w:rsidRPr="009A2572">
        <w:rPr>
          <w:szCs w:val="21"/>
        </w:rPr>
        <w:t>2</w:t>
      </w:r>
      <w:r>
        <w:rPr>
          <w:rFonts w:hAnsi="宋体"/>
          <w:szCs w:val="21"/>
        </w:rPr>
        <w:t>)</w:t>
      </w:r>
      <w:r w:rsidR="00AD366B">
        <w:rPr>
          <w:rFonts w:hAnsi="宋体" w:hint="eastAsia"/>
          <w:szCs w:val="21"/>
        </w:rPr>
        <w:t xml:space="preserve"> </w:t>
      </w:r>
      <w:r w:rsidRPr="009A2572">
        <w:rPr>
          <w:rFonts w:hAnsi="宋体"/>
          <w:szCs w:val="21"/>
        </w:rPr>
        <w:t>证明：当</w:t>
      </w:r>
      <w:r w:rsidR="001A7715" w:rsidRPr="001A7715">
        <w:rPr>
          <w:position w:val="-6"/>
        </w:rPr>
        <w:object w:dxaOrig="540" w:dyaOrig="279">
          <v:shape id="_x0000_i1138" type="#_x0000_t75" style="width:27.05pt;height:13.8pt" o:ole="">
            <v:imagedata r:id="rId235" o:title=""/>
          </v:shape>
          <o:OLEObject Type="Embed" ProgID="Equation.DSMT4" ShapeID="_x0000_i1138" DrawAspect="Content" ObjectID="_1686573241" r:id="rId236"/>
        </w:object>
      </w:r>
      <w:r w:rsidR="00AD366B">
        <w:rPr>
          <w:rFonts w:hAnsi="宋体"/>
          <w:szCs w:val="21"/>
        </w:rPr>
        <w:t>时，</w:t>
      </w:r>
      <w:r w:rsidRPr="009A2572">
        <w:rPr>
          <w:rFonts w:hAnsi="宋体"/>
          <w:szCs w:val="21"/>
        </w:rPr>
        <w:t>不等式</w:t>
      </w:r>
      <w:r w:rsidR="001A7715" w:rsidRPr="001A7715">
        <w:rPr>
          <w:position w:val="-10"/>
        </w:rPr>
        <w:object w:dxaOrig="1400" w:dyaOrig="360">
          <v:shape id="_x0000_i1139" type="#_x0000_t75" style="width:70.25pt;height:17.85pt" o:ole="">
            <v:imagedata r:id="rId237" o:title=""/>
          </v:shape>
          <o:OLEObject Type="Embed" ProgID="Equation.DSMT4" ShapeID="_x0000_i1139" DrawAspect="Content" ObjectID="_1686573242" r:id="rId238"/>
        </w:object>
      </w:r>
      <w:r w:rsidRPr="009A2572">
        <w:rPr>
          <w:rFonts w:hAnsi="宋体"/>
          <w:szCs w:val="21"/>
        </w:rPr>
        <w:t>成立</w:t>
      </w:r>
      <w:r w:rsidR="00AD366B">
        <w:rPr>
          <w:rFonts w:hAnsi="宋体" w:hint="eastAsia"/>
          <w:szCs w:val="21"/>
        </w:rPr>
        <w:t>．</w:t>
      </w:r>
    </w:p>
    <w:p w:rsidR="009D1F00" w:rsidRDefault="009D1F00" w:rsidP="006D3CE0">
      <w:pPr>
        <w:rPr>
          <w:szCs w:val="21"/>
        </w:rPr>
      </w:pPr>
    </w:p>
    <w:p w:rsidR="006D3CE0" w:rsidRPr="009D1F00" w:rsidRDefault="006D3CE0" w:rsidP="006D3CE0">
      <w:pPr>
        <w:rPr>
          <w:szCs w:val="21"/>
        </w:rPr>
      </w:pPr>
    </w:p>
    <w:p w:rsidR="009D1F00" w:rsidRPr="009A2572" w:rsidRDefault="009D1F00" w:rsidP="006D3CE0">
      <w:pPr>
        <w:pStyle w:val="1"/>
      </w:pPr>
      <w:r w:rsidRPr="009A2572">
        <w:lastRenderedPageBreak/>
        <w:t>十二、</w:t>
      </w:r>
      <w:r w:rsidR="00353368">
        <w:rPr>
          <w:rFonts w:hint="eastAsia"/>
        </w:rPr>
        <w:t>（</w:t>
      </w:r>
      <w:r w:rsidRPr="009A2572">
        <w:t>本题满分6分</w:t>
      </w:r>
      <w:r w:rsidR="00353368">
        <w:rPr>
          <w:rFonts w:hint="eastAsia"/>
        </w:rPr>
        <w:t>）</w:t>
      </w:r>
    </w:p>
    <w:p w:rsidR="009D1F00" w:rsidRDefault="009D1F00" w:rsidP="00907BDB">
      <w:pPr>
        <w:ind w:leftChars="200" w:left="480"/>
      </w:pPr>
      <w:r w:rsidRPr="009A2572">
        <w:rPr>
          <w:rFonts w:hAnsi="宋体"/>
        </w:rPr>
        <w:t>设</w:t>
      </w:r>
      <w:r w:rsidR="001A7715" w:rsidRPr="001A7715">
        <w:rPr>
          <w:position w:val="-64"/>
        </w:rPr>
        <w:object w:dxaOrig="2500" w:dyaOrig="1400">
          <v:shape id="_x0000_i1140" type="#_x0000_t75" style="width:125pt;height:70.25pt" o:ole="">
            <v:imagedata r:id="rId239" o:title=""/>
          </v:shape>
          <o:OLEObject Type="Embed" ProgID="Equation.DSMT4" ShapeID="_x0000_i1140" DrawAspect="Content" ObjectID="_1686573243" r:id="rId240"/>
        </w:object>
      </w:r>
      <w:r w:rsidR="00907BDB">
        <w:rPr>
          <w:rFonts w:hint="eastAsia"/>
        </w:rPr>
        <w:t>，</w:t>
      </w:r>
      <w:r w:rsidR="001A7715" w:rsidRPr="001A7715">
        <w:rPr>
          <w:position w:val="-10"/>
        </w:rPr>
        <w:object w:dxaOrig="1760" w:dyaOrig="360">
          <v:shape id="_x0000_i1141" type="#_x0000_t75" style="width:88.15pt;height:17.85pt" o:ole="">
            <v:imagedata r:id="rId241" o:title=""/>
          </v:shape>
          <o:OLEObject Type="Embed" ProgID="Equation.DSMT4" ShapeID="_x0000_i1141" DrawAspect="Content" ObjectID="_1686573244" r:id="rId242"/>
        </w:object>
      </w:r>
      <w:r w:rsidR="00907BDB">
        <w:rPr>
          <w:rFonts w:hint="eastAsia"/>
        </w:rPr>
        <w:t>．</w:t>
      </w:r>
      <w:r w:rsidRPr="009A2572">
        <w:rPr>
          <w:rFonts w:hAnsi="宋体"/>
        </w:rPr>
        <w:t>其中</w:t>
      </w:r>
      <w:r w:rsidR="001A7715" w:rsidRPr="001A7715">
        <w:rPr>
          <w:position w:val="-10"/>
        </w:rPr>
        <w:object w:dxaOrig="340" w:dyaOrig="360">
          <v:shape id="_x0000_i1142" type="#_x0000_t75" style="width:16.7pt;height:17.85pt" o:ole="">
            <v:imagedata r:id="rId243" o:title=""/>
          </v:shape>
          <o:OLEObject Type="Embed" ProgID="Equation.DSMT4" ShapeID="_x0000_i1142" DrawAspect="Content" ObjectID="_1686573245" r:id="rId244"/>
        </w:object>
      </w:r>
      <w:r w:rsidRPr="009A2572">
        <w:rPr>
          <w:rFonts w:hAnsi="宋体"/>
        </w:rPr>
        <w:t>是</w:t>
      </w:r>
      <w:r w:rsidR="001A7715" w:rsidRPr="001A7715">
        <w:rPr>
          <w:position w:val="-10"/>
        </w:rPr>
        <w:object w:dxaOrig="240" w:dyaOrig="320">
          <v:shape id="_x0000_i1143" type="#_x0000_t75" style="width:12.1pt;height:16.15pt" o:ole="">
            <v:imagedata r:id="rId245" o:title=""/>
          </v:shape>
          <o:OLEObject Type="Embed" ProgID="Equation.DSMT4" ShapeID="_x0000_i1143" DrawAspect="Content" ObjectID="_1686573246" r:id="rId246"/>
        </w:object>
      </w:r>
      <w:r w:rsidRPr="009A2572">
        <w:rPr>
          <w:rFonts w:hAnsi="宋体"/>
        </w:rPr>
        <w:t>的转置，求解方程</w:t>
      </w:r>
      <w:r w:rsidR="001A7715" w:rsidRPr="001A7715">
        <w:rPr>
          <w:position w:val="-10"/>
        </w:rPr>
        <w:object w:dxaOrig="2340" w:dyaOrig="360">
          <v:shape id="_x0000_i1144" type="#_x0000_t75" style="width:116.95pt;height:17.85pt" o:ole="">
            <v:imagedata r:id="rId247" o:title=""/>
          </v:shape>
          <o:OLEObject Type="Embed" ProgID="Equation.DSMT4" ShapeID="_x0000_i1144" DrawAspect="Content" ObjectID="_1686573247" r:id="rId248"/>
        </w:object>
      </w:r>
      <w:r w:rsidR="00907BDB">
        <w:rPr>
          <w:rFonts w:hint="eastAsia"/>
        </w:rPr>
        <w:t>．</w:t>
      </w:r>
    </w:p>
    <w:p w:rsidR="009D1F00" w:rsidRDefault="009D1F00" w:rsidP="009D1F00">
      <w:pPr>
        <w:rPr>
          <w:rFonts w:hAnsi="宋体"/>
          <w:b/>
          <w:szCs w:val="21"/>
        </w:rPr>
      </w:pPr>
    </w:p>
    <w:p w:rsidR="006D3CE0" w:rsidRPr="006D3CE0" w:rsidRDefault="006D3CE0" w:rsidP="009D1F00">
      <w:pPr>
        <w:rPr>
          <w:rFonts w:hAnsi="宋体"/>
          <w:b/>
          <w:szCs w:val="21"/>
        </w:rPr>
      </w:pPr>
    </w:p>
    <w:p w:rsidR="009D1F00" w:rsidRPr="009A2572" w:rsidRDefault="009D1F00" w:rsidP="006D3CE0">
      <w:pPr>
        <w:pStyle w:val="1"/>
      </w:pPr>
      <w:r w:rsidRPr="009A2572">
        <w:t>十三、</w:t>
      </w:r>
      <w:r w:rsidR="00353368">
        <w:rPr>
          <w:rFonts w:hint="eastAsia"/>
        </w:rPr>
        <w:t>（</w:t>
      </w:r>
      <w:r w:rsidRPr="009A2572">
        <w:t>本题满</w:t>
      </w:r>
      <w:r w:rsidR="00353368">
        <w:rPr>
          <w:rFonts w:hint="eastAsia"/>
        </w:rPr>
        <w:t>分</w:t>
      </w:r>
      <w:r w:rsidRPr="009A2572">
        <w:t>7分</w:t>
      </w:r>
      <w:r w:rsidR="00353368">
        <w:rPr>
          <w:rFonts w:hint="eastAsia"/>
        </w:rPr>
        <w:t>）</w:t>
      </w:r>
    </w:p>
    <w:p w:rsidR="009D1F00" w:rsidRPr="00435498" w:rsidRDefault="009D1F00" w:rsidP="00E4355B">
      <w:pPr>
        <w:ind w:leftChars="200" w:left="480"/>
        <w:rPr>
          <w:szCs w:val="21"/>
        </w:rPr>
      </w:pPr>
      <w:r w:rsidRPr="009A2572">
        <w:rPr>
          <w:rFonts w:hAnsi="宋体"/>
          <w:szCs w:val="21"/>
        </w:rPr>
        <w:t>已知向量组</w:t>
      </w:r>
      <w:r w:rsidR="001A7715" w:rsidRPr="001A7715">
        <w:rPr>
          <w:position w:val="-50"/>
        </w:rPr>
        <w:object w:dxaOrig="1040" w:dyaOrig="1120">
          <v:shape id="_x0000_i1145" type="#_x0000_t75" style="width:51.85pt;height:55.85pt" o:ole="">
            <v:imagedata r:id="rId249" o:title=""/>
          </v:shape>
          <o:OLEObject Type="Embed" ProgID="Equation.DSMT4" ShapeID="_x0000_i1145" DrawAspect="Content" ObjectID="_1686573248" r:id="rId250"/>
        </w:object>
      </w:r>
      <w:r w:rsidR="008F0953">
        <w:rPr>
          <w:rFonts w:hint="eastAsia"/>
          <w:szCs w:val="21"/>
        </w:rPr>
        <w:t xml:space="preserve">, </w:t>
      </w:r>
      <w:r w:rsidR="001A7715" w:rsidRPr="001A7715">
        <w:rPr>
          <w:position w:val="-50"/>
        </w:rPr>
        <w:object w:dxaOrig="900" w:dyaOrig="1120">
          <v:shape id="_x0000_i1146" type="#_x0000_t75" style="width:44.95pt;height:55.85pt" o:ole="">
            <v:imagedata r:id="rId251" o:title=""/>
          </v:shape>
          <o:OLEObject Type="Embed" ProgID="Equation.DSMT4" ShapeID="_x0000_i1146" DrawAspect="Content" ObjectID="_1686573249" r:id="rId252"/>
        </w:object>
      </w:r>
      <w:r w:rsidR="008F0953">
        <w:rPr>
          <w:rFonts w:hint="eastAsia"/>
          <w:szCs w:val="21"/>
        </w:rPr>
        <w:t xml:space="preserve">, </w:t>
      </w:r>
      <w:r w:rsidR="001A7715" w:rsidRPr="001A7715">
        <w:rPr>
          <w:position w:val="-50"/>
        </w:rPr>
        <w:object w:dxaOrig="900" w:dyaOrig="1120">
          <v:shape id="_x0000_i1147" type="#_x0000_t75" style="width:44.95pt;height:55.85pt" o:ole="">
            <v:imagedata r:id="rId253" o:title=""/>
          </v:shape>
          <o:OLEObject Type="Embed" ProgID="Equation.DSMT4" ShapeID="_x0000_i1147" DrawAspect="Content" ObjectID="_1686573250" r:id="rId254"/>
        </w:object>
      </w:r>
      <w:r w:rsidRPr="009A2572">
        <w:rPr>
          <w:rFonts w:hAnsi="宋体"/>
          <w:szCs w:val="21"/>
        </w:rPr>
        <w:t>与向量组</w:t>
      </w:r>
      <w:r w:rsidR="001A7715" w:rsidRPr="001A7715">
        <w:rPr>
          <w:position w:val="-50"/>
        </w:rPr>
        <w:object w:dxaOrig="1020" w:dyaOrig="1120">
          <v:shape id="_x0000_i1148" type="#_x0000_t75" style="width:50.7pt;height:55.85pt" o:ole="">
            <v:imagedata r:id="rId255" o:title=""/>
          </v:shape>
          <o:OLEObject Type="Embed" ProgID="Equation.DSMT4" ShapeID="_x0000_i1148" DrawAspect="Content" ObjectID="_1686573251" r:id="rId256"/>
        </w:object>
      </w:r>
      <w:r w:rsidR="008F0953">
        <w:rPr>
          <w:rFonts w:hAnsi="宋体" w:hint="eastAsia"/>
          <w:szCs w:val="21"/>
        </w:rPr>
        <w:t xml:space="preserve">, </w:t>
      </w:r>
      <w:r w:rsidR="001A7715" w:rsidRPr="001A7715">
        <w:rPr>
          <w:position w:val="-50"/>
        </w:rPr>
        <w:object w:dxaOrig="900" w:dyaOrig="1120">
          <v:shape id="_x0000_i1149" type="#_x0000_t75" style="width:44.95pt;height:55.85pt" o:ole="">
            <v:imagedata r:id="rId257" o:title=""/>
          </v:shape>
          <o:OLEObject Type="Embed" ProgID="Equation.DSMT4" ShapeID="_x0000_i1149" DrawAspect="Content" ObjectID="_1686573252" r:id="rId258"/>
        </w:object>
      </w:r>
      <w:r w:rsidR="008F0953">
        <w:rPr>
          <w:rFonts w:hint="eastAsia"/>
          <w:szCs w:val="21"/>
        </w:rPr>
        <w:t>,</w:t>
      </w:r>
      <w:r w:rsidR="001A7715" w:rsidRPr="001A7715">
        <w:rPr>
          <w:position w:val="-50"/>
        </w:rPr>
        <w:object w:dxaOrig="1040" w:dyaOrig="1120">
          <v:shape id="_x0000_i1150" type="#_x0000_t75" style="width:51.85pt;height:55.85pt" o:ole="">
            <v:imagedata r:id="rId259" o:title=""/>
          </v:shape>
          <o:OLEObject Type="Embed" ProgID="Equation.DSMT4" ShapeID="_x0000_i1150" DrawAspect="Content" ObjectID="_1686573253" r:id="rId260"/>
        </w:object>
      </w:r>
      <w:r w:rsidRPr="009A2572">
        <w:rPr>
          <w:rFonts w:hAnsi="宋体"/>
          <w:szCs w:val="21"/>
        </w:rPr>
        <w:t>具有相同的秩，且</w:t>
      </w:r>
      <w:r w:rsidR="001A7715" w:rsidRPr="001A7715">
        <w:rPr>
          <w:position w:val="-12"/>
        </w:rPr>
        <w:object w:dxaOrig="279" w:dyaOrig="360">
          <v:shape id="_x0000_i1151" type="#_x0000_t75" style="width:13.8pt;height:17.85pt" o:ole="">
            <v:imagedata r:id="rId261" o:title=""/>
          </v:shape>
          <o:OLEObject Type="Embed" ProgID="Equation.DSMT4" ShapeID="_x0000_i1151" DrawAspect="Content" ObjectID="_1686573254" r:id="rId262"/>
        </w:object>
      </w:r>
      <w:r w:rsidRPr="009A2572">
        <w:rPr>
          <w:rFonts w:hAnsi="宋体"/>
          <w:szCs w:val="21"/>
        </w:rPr>
        <w:t>可由</w:t>
      </w:r>
      <w:r w:rsidR="001A7715" w:rsidRPr="001A7715">
        <w:rPr>
          <w:position w:val="-12"/>
        </w:rPr>
        <w:object w:dxaOrig="920" w:dyaOrig="360">
          <v:shape id="_x0000_i1152" type="#_x0000_t75" style="width:45.5pt;height:17.85pt" o:ole="">
            <v:imagedata r:id="rId263" o:title=""/>
          </v:shape>
          <o:OLEObject Type="Embed" ProgID="Equation.DSMT4" ShapeID="_x0000_i1152" DrawAspect="Content" ObjectID="_1686573255" r:id="rId264"/>
        </w:object>
      </w:r>
      <w:r w:rsidRPr="009A2572">
        <w:rPr>
          <w:rFonts w:hAnsi="宋体"/>
          <w:szCs w:val="21"/>
        </w:rPr>
        <w:t>线性</w:t>
      </w:r>
      <w:r w:rsidR="008F0953">
        <w:rPr>
          <w:rFonts w:hAnsi="宋体" w:hint="eastAsia"/>
          <w:szCs w:val="21"/>
        </w:rPr>
        <w:t>表示</w:t>
      </w:r>
      <w:r w:rsidRPr="009A2572">
        <w:rPr>
          <w:rFonts w:hAnsi="宋体"/>
          <w:szCs w:val="21"/>
        </w:rPr>
        <w:t>，求</w:t>
      </w:r>
      <w:r w:rsidR="001A7715" w:rsidRPr="001A7715">
        <w:rPr>
          <w:position w:val="-8"/>
        </w:rPr>
        <w:object w:dxaOrig="400" w:dyaOrig="300">
          <v:shape id="_x0000_i1153" type="#_x0000_t75" style="width:20.15pt;height:15pt" o:ole="">
            <v:imagedata r:id="rId265" o:title=""/>
          </v:shape>
          <o:OLEObject Type="Embed" ProgID="Equation.DSMT4" ShapeID="_x0000_i1153" DrawAspect="Content" ObjectID="_1686573256" r:id="rId266"/>
        </w:object>
      </w:r>
      <w:r w:rsidRPr="009A2572">
        <w:rPr>
          <w:rFonts w:hAnsi="宋体"/>
          <w:szCs w:val="21"/>
        </w:rPr>
        <w:t>的值</w:t>
      </w:r>
      <w:r w:rsidR="008F0953">
        <w:rPr>
          <w:rFonts w:hint="eastAsia"/>
          <w:szCs w:val="21"/>
        </w:rPr>
        <w:t>．</w:t>
      </w:r>
    </w:p>
    <w:p w:rsidR="00DF3B56" w:rsidRDefault="00DF3B56" w:rsidP="00CA00AF"/>
    <w:p w:rsidR="0083488E" w:rsidRPr="00DF3B56" w:rsidRDefault="0083488E" w:rsidP="00CA00AF"/>
    <w:sectPr w:rsidR="0083488E" w:rsidRPr="00DF3B56" w:rsidSect="00223006">
      <w:headerReference w:type="even" r:id="rId267"/>
      <w:footerReference w:type="even" r:id="rId268"/>
      <w:footerReference w:type="default" r:id="rId269"/>
      <w:headerReference w:type="first" r:id="rId270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05821" w:rsidRDefault="00805821">
      <w:r>
        <w:separator/>
      </w:r>
    </w:p>
  </w:endnote>
  <w:endnote w:type="continuationSeparator" w:id="0">
    <w:p w:rsidR="00805821" w:rsidRDefault="0080582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E646E7" w:rsidRDefault="00F37D23" w:rsidP="00D80857">
        <w:pPr>
          <w:pStyle w:val="a4"/>
          <w:ind w:right="360" w:firstLine="360"/>
        </w:pPr>
        <w:r w:rsidRPr="00F37D23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E646E7" w:rsidRDefault="00F37D23">
                    <w:pPr>
                      <w:jc w:val="center"/>
                      <w:rPr>
                        <w:color w:val="5B9BD5" w:themeColor="accent1"/>
                      </w:rPr>
                    </w:pPr>
                    <w:r w:rsidRPr="00F37D23">
                      <w:fldChar w:fldCharType="begin"/>
                    </w:r>
                    <w:r w:rsidR="00E646E7">
                      <w:instrText>PAGE    \* MERGEFORMAT</w:instrText>
                    </w:r>
                    <w:r w:rsidRPr="00F37D23">
                      <w:fldChar w:fldCharType="separate"/>
                    </w:r>
                    <w:r w:rsidR="00E646E7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46E7" w:rsidRPr="003C7E48" w:rsidRDefault="00E646E7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第</w:t>
    </w:r>
    <w:r w:rsidR="00F37D23">
      <w:rPr>
        <w:noProof/>
        <w:lang w:val="zh-CN"/>
      </w:rPr>
      <w:fldChar w:fldCharType="begin"/>
    </w:r>
    <w:r>
      <w:rPr>
        <w:noProof/>
        <w:lang w:val="zh-CN"/>
      </w:rPr>
      <w:instrText xml:space="preserve"> PAGE   \* MERGEFORMAT </w:instrText>
    </w:r>
    <w:r w:rsidR="00F37D23">
      <w:rPr>
        <w:noProof/>
        <w:lang w:val="zh-CN"/>
      </w:rPr>
      <w:fldChar w:fldCharType="separate"/>
    </w:r>
    <w:r w:rsidR="00E4355B">
      <w:rPr>
        <w:noProof/>
        <w:lang w:val="zh-CN"/>
      </w:rPr>
      <w:t>2</w:t>
    </w:r>
    <w:r w:rsidR="00F37D23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05821" w:rsidRDefault="00805821">
      <w:r>
        <w:separator/>
      </w:r>
    </w:p>
  </w:footnote>
  <w:footnote w:type="continuationSeparator" w:id="0">
    <w:p w:rsidR="00805821" w:rsidRDefault="0080582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46E7" w:rsidRPr="006E3539" w:rsidRDefault="00E646E7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46E7" w:rsidRDefault="00F37D23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style="width:11.5pt;height:11.5pt" o:bullet="t">
        <v:imagedata r:id="rId1" o:title="msoA"/>
      </v:shape>
    </w:pict>
  </w:numPicBullet>
  <w:numPicBullet w:numPicBulletId="1">
    <w:pict>
      <v:shape id="_x0000_i1033" type="#_x0000_t75" style="width:45.5pt;height:24.2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8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1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3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5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1"/>
  </w:num>
  <w:num w:numId="6">
    <w:abstractNumId w:val="12"/>
  </w:num>
  <w:num w:numId="7">
    <w:abstractNumId w:val="28"/>
  </w:num>
  <w:num w:numId="8">
    <w:abstractNumId w:val="30"/>
  </w:num>
  <w:num w:numId="9">
    <w:abstractNumId w:val="6"/>
  </w:num>
  <w:num w:numId="10">
    <w:abstractNumId w:val="18"/>
  </w:num>
  <w:num w:numId="11">
    <w:abstractNumId w:val="26"/>
  </w:num>
  <w:num w:numId="12">
    <w:abstractNumId w:val="16"/>
  </w:num>
  <w:num w:numId="13">
    <w:abstractNumId w:val="23"/>
  </w:num>
  <w:num w:numId="14">
    <w:abstractNumId w:val="21"/>
  </w:num>
  <w:num w:numId="15">
    <w:abstractNumId w:val="11"/>
  </w:num>
  <w:num w:numId="16">
    <w:abstractNumId w:val="24"/>
  </w:num>
  <w:num w:numId="17">
    <w:abstractNumId w:val="8"/>
  </w:num>
  <w:num w:numId="18">
    <w:abstractNumId w:val="9"/>
  </w:num>
  <w:num w:numId="19">
    <w:abstractNumId w:val="19"/>
  </w:num>
  <w:num w:numId="20">
    <w:abstractNumId w:val="22"/>
  </w:num>
  <w:num w:numId="21">
    <w:abstractNumId w:val="13"/>
  </w:num>
  <w:num w:numId="22">
    <w:abstractNumId w:val="15"/>
  </w:num>
  <w:num w:numId="23">
    <w:abstractNumId w:val="2"/>
  </w:num>
  <w:num w:numId="24">
    <w:abstractNumId w:val="25"/>
  </w:num>
  <w:num w:numId="25">
    <w:abstractNumId w:val="14"/>
  </w:num>
  <w:num w:numId="26">
    <w:abstractNumId w:val="20"/>
  </w:num>
  <w:num w:numId="27">
    <w:abstractNumId w:val="5"/>
  </w:num>
  <w:num w:numId="28">
    <w:abstractNumId w:val="29"/>
  </w:num>
  <w:num w:numId="29">
    <w:abstractNumId w:val="17"/>
  </w:num>
  <w:num w:numId="30">
    <w:abstractNumId w:val="1"/>
  </w:num>
  <w:num w:numId="31">
    <w:abstractNumId w:val="4"/>
  </w:num>
  <w:num w:numId="32">
    <w:abstractNumId w:val="0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oNotDisplayPageBoundaries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614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F95"/>
    <w:rsid w:val="0001411E"/>
    <w:rsid w:val="00024384"/>
    <w:rsid w:val="00042111"/>
    <w:rsid w:val="00046DD7"/>
    <w:rsid w:val="000546BE"/>
    <w:rsid w:val="00061C54"/>
    <w:rsid w:val="00092FB9"/>
    <w:rsid w:val="00093855"/>
    <w:rsid w:val="000977C3"/>
    <w:rsid w:val="000A777C"/>
    <w:rsid w:val="000B1535"/>
    <w:rsid w:val="000B59AC"/>
    <w:rsid w:val="000C2CDC"/>
    <w:rsid w:val="000C4716"/>
    <w:rsid w:val="000D72EC"/>
    <w:rsid w:val="000D7339"/>
    <w:rsid w:val="000E39F7"/>
    <w:rsid w:val="000E4C29"/>
    <w:rsid w:val="000E4EBC"/>
    <w:rsid w:val="000F21D7"/>
    <w:rsid w:val="000F41AB"/>
    <w:rsid w:val="00102A56"/>
    <w:rsid w:val="00104F63"/>
    <w:rsid w:val="00105F31"/>
    <w:rsid w:val="0011658A"/>
    <w:rsid w:val="00135729"/>
    <w:rsid w:val="00142B47"/>
    <w:rsid w:val="001461F0"/>
    <w:rsid w:val="00151644"/>
    <w:rsid w:val="00153A48"/>
    <w:rsid w:val="0015485D"/>
    <w:rsid w:val="00154F0E"/>
    <w:rsid w:val="00173BCA"/>
    <w:rsid w:val="00181D33"/>
    <w:rsid w:val="00183302"/>
    <w:rsid w:val="00187824"/>
    <w:rsid w:val="00187D9D"/>
    <w:rsid w:val="001944EF"/>
    <w:rsid w:val="001A0548"/>
    <w:rsid w:val="001A240E"/>
    <w:rsid w:val="001A2AC0"/>
    <w:rsid w:val="001A7313"/>
    <w:rsid w:val="001A7715"/>
    <w:rsid w:val="001A7886"/>
    <w:rsid w:val="001B1846"/>
    <w:rsid w:val="001B316B"/>
    <w:rsid w:val="001B5C28"/>
    <w:rsid w:val="001B73C8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1F67ED"/>
    <w:rsid w:val="002214A2"/>
    <w:rsid w:val="002227CA"/>
    <w:rsid w:val="00223006"/>
    <w:rsid w:val="00225CA7"/>
    <w:rsid w:val="0022778B"/>
    <w:rsid w:val="00230B46"/>
    <w:rsid w:val="00230DE9"/>
    <w:rsid w:val="00234A9B"/>
    <w:rsid w:val="00235A10"/>
    <w:rsid w:val="002447D8"/>
    <w:rsid w:val="00246C6C"/>
    <w:rsid w:val="00253ABD"/>
    <w:rsid w:val="00253ED0"/>
    <w:rsid w:val="00261963"/>
    <w:rsid w:val="002678BA"/>
    <w:rsid w:val="00274785"/>
    <w:rsid w:val="00275CBA"/>
    <w:rsid w:val="00276AA7"/>
    <w:rsid w:val="002821F0"/>
    <w:rsid w:val="002826D4"/>
    <w:rsid w:val="00285D47"/>
    <w:rsid w:val="00290218"/>
    <w:rsid w:val="002904D7"/>
    <w:rsid w:val="002908A4"/>
    <w:rsid w:val="002A5B23"/>
    <w:rsid w:val="002A62BC"/>
    <w:rsid w:val="002B12B1"/>
    <w:rsid w:val="002B2026"/>
    <w:rsid w:val="002C0467"/>
    <w:rsid w:val="002C0F04"/>
    <w:rsid w:val="002C108B"/>
    <w:rsid w:val="002C43A4"/>
    <w:rsid w:val="002C52FD"/>
    <w:rsid w:val="002E3334"/>
    <w:rsid w:val="002E369F"/>
    <w:rsid w:val="002E601D"/>
    <w:rsid w:val="002E62D7"/>
    <w:rsid w:val="002E686D"/>
    <w:rsid w:val="002E7029"/>
    <w:rsid w:val="002F3DEF"/>
    <w:rsid w:val="00300AB8"/>
    <w:rsid w:val="00300CDB"/>
    <w:rsid w:val="00305B24"/>
    <w:rsid w:val="00313DA5"/>
    <w:rsid w:val="003175E7"/>
    <w:rsid w:val="0032739C"/>
    <w:rsid w:val="00330B11"/>
    <w:rsid w:val="00353368"/>
    <w:rsid w:val="003648D1"/>
    <w:rsid w:val="00371455"/>
    <w:rsid w:val="003743A3"/>
    <w:rsid w:val="00377BFF"/>
    <w:rsid w:val="00380B73"/>
    <w:rsid w:val="00385AA9"/>
    <w:rsid w:val="00386B32"/>
    <w:rsid w:val="00393243"/>
    <w:rsid w:val="0039442C"/>
    <w:rsid w:val="003969D4"/>
    <w:rsid w:val="00396BFA"/>
    <w:rsid w:val="003A3AFF"/>
    <w:rsid w:val="003A4585"/>
    <w:rsid w:val="003B031F"/>
    <w:rsid w:val="003B0CD2"/>
    <w:rsid w:val="003B25F2"/>
    <w:rsid w:val="003B5D7A"/>
    <w:rsid w:val="003C55E0"/>
    <w:rsid w:val="003C7E48"/>
    <w:rsid w:val="003D0B2C"/>
    <w:rsid w:val="003D2E90"/>
    <w:rsid w:val="003D58DF"/>
    <w:rsid w:val="003E3E3D"/>
    <w:rsid w:val="003F7A2A"/>
    <w:rsid w:val="004171D8"/>
    <w:rsid w:val="00424DFA"/>
    <w:rsid w:val="004303A8"/>
    <w:rsid w:val="0043104A"/>
    <w:rsid w:val="00433FC2"/>
    <w:rsid w:val="00436F16"/>
    <w:rsid w:val="00442415"/>
    <w:rsid w:val="004439B9"/>
    <w:rsid w:val="00443B1B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3A64"/>
    <w:rsid w:val="004910EA"/>
    <w:rsid w:val="004966D7"/>
    <w:rsid w:val="004A1C29"/>
    <w:rsid w:val="004A289D"/>
    <w:rsid w:val="004A2EEB"/>
    <w:rsid w:val="004A759A"/>
    <w:rsid w:val="004B1BB4"/>
    <w:rsid w:val="004B2454"/>
    <w:rsid w:val="004B2C68"/>
    <w:rsid w:val="004B5230"/>
    <w:rsid w:val="004C34E1"/>
    <w:rsid w:val="004C4D06"/>
    <w:rsid w:val="004D1FF1"/>
    <w:rsid w:val="004E0721"/>
    <w:rsid w:val="004E2E21"/>
    <w:rsid w:val="004F28F5"/>
    <w:rsid w:val="004F30D2"/>
    <w:rsid w:val="004F48C0"/>
    <w:rsid w:val="004F70FB"/>
    <w:rsid w:val="00507061"/>
    <w:rsid w:val="00510145"/>
    <w:rsid w:val="0051041B"/>
    <w:rsid w:val="00512891"/>
    <w:rsid w:val="00515691"/>
    <w:rsid w:val="005210F0"/>
    <w:rsid w:val="00535496"/>
    <w:rsid w:val="00535CEE"/>
    <w:rsid w:val="0053617D"/>
    <w:rsid w:val="005410A0"/>
    <w:rsid w:val="005426F1"/>
    <w:rsid w:val="0054309E"/>
    <w:rsid w:val="00545042"/>
    <w:rsid w:val="00547391"/>
    <w:rsid w:val="0055345C"/>
    <w:rsid w:val="00564899"/>
    <w:rsid w:val="00564E2A"/>
    <w:rsid w:val="00564F43"/>
    <w:rsid w:val="0057039B"/>
    <w:rsid w:val="00573D63"/>
    <w:rsid w:val="00574487"/>
    <w:rsid w:val="00575D00"/>
    <w:rsid w:val="00590B0F"/>
    <w:rsid w:val="00594A07"/>
    <w:rsid w:val="005977EA"/>
    <w:rsid w:val="005A05C0"/>
    <w:rsid w:val="005A1221"/>
    <w:rsid w:val="005A2274"/>
    <w:rsid w:val="005A3473"/>
    <w:rsid w:val="005A667C"/>
    <w:rsid w:val="005A7FB2"/>
    <w:rsid w:val="005B183A"/>
    <w:rsid w:val="005B4C46"/>
    <w:rsid w:val="005B5F92"/>
    <w:rsid w:val="005C1225"/>
    <w:rsid w:val="005C6872"/>
    <w:rsid w:val="005C7882"/>
    <w:rsid w:val="005D06AF"/>
    <w:rsid w:val="005D45F3"/>
    <w:rsid w:val="005D6A17"/>
    <w:rsid w:val="005D6D74"/>
    <w:rsid w:val="005E08B5"/>
    <w:rsid w:val="005E34E2"/>
    <w:rsid w:val="005F2F2F"/>
    <w:rsid w:val="005F45FD"/>
    <w:rsid w:val="00600195"/>
    <w:rsid w:val="00600ADA"/>
    <w:rsid w:val="00602055"/>
    <w:rsid w:val="00602E99"/>
    <w:rsid w:val="00604318"/>
    <w:rsid w:val="00607032"/>
    <w:rsid w:val="006107CF"/>
    <w:rsid w:val="00621CB0"/>
    <w:rsid w:val="0062364E"/>
    <w:rsid w:val="00627699"/>
    <w:rsid w:val="006305E5"/>
    <w:rsid w:val="006330A9"/>
    <w:rsid w:val="006354D6"/>
    <w:rsid w:val="0063705B"/>
    <w:rsid w:val="00642979"/>
    <w:rsid w:val="00642B51"/>
    <w:rsid w:val="00643088"/>
    <w:rsid w:val="00643BE8"/>
    <w:rsid w:val="0066003F"/>
    <w:rsid w:val="00663097"/>
    <w:rsid w:val="00671438"/>
    <w:rsid w:val="0068584C"/>
    <w:rsid w:val="00690ABD"/>
    <w:rsid w:val="00694DD2"/>
    <w:rsid w:val="006A0F22"/>
    <w:rsid w:val="006A0FB3"/>
    <w:rsid w:val="006A2CF4"/>
    <w:rsid w:val="006A3FD8"/>
    <w:rsid w:val="006A5690"/>
    <w:rsid w:val="006A77A6"/>
    <w:rsid w:val="006A7AC2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3CE0"/>
    <w:rsid w:val="006D4F0E"/>
    <w:rsid w:val="006E1078"/>
    <w:rsid w:val="006E248D"/>
    <w:rsid w:val="006E2EA0"/>
    <w:rsid w:val="006E3539"/>
    <w:rsid w:val="006F10BE"/>
    <w:rsid w:val="006F33EB"/>
    <w:rsid w:val="007007CF"/>
    <w:rsid w:val="00701007"/>
    <w:rsid w:val="0071010E"/>
    <w:rsid w:val="0071425C"/>
    <w:rsid w:val="007219AA"/>
    <w:rsid w:val="0072243F"/>
    <w:rsid w:val="0072462A"/>
    <w:rsid w:val="00724B54"/>
    <w:rsid w:val="00724E7C"/>
    <w:rsid w:val="0072614F"/>
    <w:rsid w:val="00731065"/>
    <w:rsid w:val="007318BA"/>
    <w:rsid w:val="0073408A"/>
    <w:rsid w:val="0073788B"/>
    <w:rsid w:val="0074242D"/>
    <w:rsid w:val="00751408"/>
    <w:rsid w:val="007650D4"/>
    <w:rsid w:val="00775264"/>
    <w:rsid w:val="00776FFA"/>
    <w:rsid w:val="007812A1"/>
    <w:rsid w:val="00782322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F1E11"/>
    <w:rsid w:val="007F7626"/>
    <w:rsid w:val="00801920"/>
    <w:rsid w:val="00805821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7821"/>
    <w:rsid w:val="00827F69"/>
    <w:rsid w:val="008304E2"/>
    <w:rsid w:val="00833B8C"/>
    <w:rsid w:val="0083488E"/>
    <w:rsid w:val="00836126"/>
    <w:rsid w:val="00837C0C"/>
    <w:rsid w:val="00845C8B"/>
    <w:rsid w:val="00845EE6"/>
    <w:rsid w:val="00847B85"/>
    <w:rsid w:val="00855BA5"/>
    <w:rsid w:val="008610C2"/>
    <w:rsid w:val="00863FCB"/>
    <w:rsid w:val="008647AF"/>
    <w:rsid w:val="00877010"/>
    <w:rsid w:val="008772C3"/>
    <w:rsid w:val="008814F3"/>
    <w:rsid w:val="00886A4F"/>
    <w:rsid w:val="00891724"/>
    <w:rsid w:val="008935CE"/>
    <w:rsid w:val="00894860"/>
    <w:rsid w:val="008A2978"/>
    <w:rsid w:val="008A424E"/>
    <w:rsid w:val="008A6D08"/>
    <w:rsid w:val="008A6E62"/>
    <w:rsid w:val="008B2877"/>
    <w:rsid w:val="008B3F2E"/>
    <w:rsid w:val="008B4095"/>
    <w:rsid w:val="008B58C2"/>
    <w:rsid w:val="008B5CE4"/>
    <w:rsid w:val="008C5D7E"/>
    <w:rsid w:val="008C6E8A"/>
    <w:rsid w:val="008D46D1"/>
    <w:rsid w:val="008E575B"/>
    <w:rsid w:val="008F0953"/>
    <w:rsid w:val="008F29E3"/>
    <w:rsid w:val="008F367C"/>
    <w:rsid w:val="008F7E27"/>
    <w:rsid w:val="00906B80"/>
    <w:rsid w:val="00907BDB"/>
    <w:rsid w:val="009211C4"/>
    <w:rsid w:val="00923B10"/>
    <w:rsid w:val="00924144"/>
    <w:rsid w:val="00926458"/>
    <w:rsid w:val="00926EB4"/>
    <w:rsid w:val="009273A1"/>
    <w:rsid w:val="00933744"/>
    <w:rsid w:val="00933A2C"/>
    <w:rsid w:val="00934DF8"/>
    <w:rsid w:val="00943550"/>
    <w:rsid w:val="00954931"/>
    <w:rsid w:val="00963799"/>
    <w:rsid w:val="00966B27"/>
    <w:rsid w:val="00973254"/>
    <w:rsid w:val="009765BB"/>
    <w:rsid w:val="00976BF6"/>
    <w:rsid w:val="00981543"/>
    <w:rsid w:val="00982C24"/>
    <w:rsid w:val="00983C72"/>
    <w:rsid w:val="009864C8"/>
    <w:rsid w:val="00993B07"/>
    <w:rsid w:val="009A0E7F"/>
    <w:rsid w:val="009A1B8B"/>
    <w:rsid w:val="009A30E3"/>
    <w:rsid w:val="009A3CED"/>
    <w:rsid w:val="009C249D"/>
    <w:rsid w:val="009D1F00"/>
    <w:rsid w:val="009D208E"/>
    <w:rsid w:val="009E36A7"/>
    <w:rsid w:val="009E654A"/>
    <w:rsid w:val="009F0565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7338"/>
    <w:rsid w:val="00A51D94"/>
    <w:rsid w:val="00A5482C"/>
    <w:rsid w:val="00A567F3"/>
    <w:rsid w:val="00A6039A"/>
    <w:rsid w:val="00A61298"/>
    <w:rsid w:val="00A66074"/>
    <w:rsid w:val="00A71A99"/>
    <w:rsid w:val="00A97179"/>
    <w:rsid w:val="00AA02C2"/>
    <w:rsid w:val="00AA203F"/>
    <w:rsid w:val="00AA335C"/>
    <w:rsid w:val="00AA72C3"/>
    <w:rsid w:val="00AB2455"/>
    <w:rsid w:val="00AB3589"/>
    <w:rsid w:val="00AB572A"/>
    <w:rsid w:val="00AB79F7"/>
    <w:rsid w:val="00AC071B"/>
    <w:rsid w:val="00AC0A1C"/>
    <w:rsid w:val="00AC0FC7"/>
    <w:rsid w:val="00AD366B"/>
    <w:rsid w:val="00AE114B"/>
    <w:rsid w:val="00AE4BA9"/>
    <w:rsid w:val="00AE7C7B"/>
    <w:rsid w:val="00AF0BCA"/>
    <w:rsid w:val="00AF21D6"/>
    <w:rsid w:val="00AF3D50"/>
    <w:rsid w:val="00AF6F30"/>
    <w:rsid w:val="00B00064"/>
    <w:rsid w:val="00B01255"/>
    <w:rsid w:val="00B120CD"/>
    <w:rsid w:val="00B123D0"/>
    <w:rsid w:val="00B136E3"/>
    <w:rsid w:val="00B20BE5"/>
    <w:rsid w:val="00B26BCF"/>
    <w:rsid w:val="00B31EBE"/>
    <w:rsid w:val="00B35149"/>
    <w:rsid w:val="00B37E50"/>
    <w:rsid w:val="00B40820"/>
    <w:rsid w:val="00B4208B"/>
    <w:rsid w:val="00B478DA"/>
    <w:rsid w:val="00B50D26"/>
    <w:rsid w:val="00B5180D"/>
    <w:rsid w:val="00B53608"/>
    <w:rsid w:val="00B617AB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A1B5A"/>
    <w:rsid w:val="00BA43E6"/>
    <w:rsid w:val="00BA537B"/>
    <w:rsid w:val="00BB150B"/>
    <w:rsid w:val="00BB718E"/>
    <w:rsid w:val="00BB7B90"/>
    <w:rsid w:val="00BC001C"/>
    <w:rsid w:val="00BC40E2"/>
    <w:rsid w:val="00BC6934"/>
    <w:rsid w:val="00BC7127"/>
    <w:rsid w:val="00BD23A7"/>
    <w:rsid w:val="00BD26ED"/>
    <w:rsid w:val="00BD2BB5"/>
    <w:rsid w:val="00BD57E1"/>
    <w:rsid w:val="00BE32C1"/>
    <w:rsid w:val="00BE4CD1"/>
    <w:rsid w:val="00BE53FF"/>
    <w:rsid w:val="00BE734A"/>
    <w:rsid w:val="00BF2213"/>
    <w:rsid w:val="00C01164"/>
    <w:rsid w:val="00C1243C"/>
    <w:rsid w:val="00C16810"/>
    <w:rsid w:val="00C20153"/>
    <w:rsid w:val="00C23D09"/>
    <w:rsid w:val="00C26697"/>
    <w:rsid w:val="00C2790C"/>
    <w:rsid w:val="00C32150"/>
    <w:rsid w:val="00C33F6E"/>
    <w:rsid w:val="00C35148"/>
    <w:rsid w:val="00C44C6E"/>
    <w:rsid w:val="00C45863"/>
    <w:rsid w:val="00C459B3"/>
    <w:rsid w:val="00C528F9"/>
    <w:rsid w:val="00C52BC1"/>
    <w:rsid w:val="00C56EDC"/>
    <w:rsid w:val="00C62E5A"/>
    <w:rsid w:val="00C641EC"/>
    <w:rsid w:val="00C65D32"/>
    <w:rsid w:val="00C65F6B"/>
    <w:rsid w:val="00C66C5C"/>
    <w:rsid w:val="00C67F29"/>
    <w:rsid w:val="00C724A4"/>
    <w:rsid w:val="00C73AF3"/>
    <w:rsid w:val="00C76EA7"/>
    <w:rsid w:val="00C87BA6"/>
    <w:rsid w:val="00C92094"/>
    <w:rsid w:val="00C928FD"/>
    <w:rsid w:val="00C964D2"/>
    <w:rsid w:val="00C96FB8"/>
    <w:rsid w:val="00CA00AF"/>
    <w:rsid w:val="00CA0C46"/>
    <w:rsid w:val="00CA0E49"/>
    <w:rsid w:val="00CA2BCE"/>
    <w:rsid w:val="00CA3113"/>
    <w:rsid w:val="00CA3630"/>
    <w:rsid w:val="00CA406B"/>
    <w:rsid w:val="00CB2029"/>
    <w:rsid w:val="00CB5DF2"/>
    <w:rsid w:val="00CB6615"/>
    <w:rsid w:val="00CC04F5"/>
    <w:rsid w:val="00CC5551"/>
    <w:rsid w:val="00CD11D9"/>
    <w:rsid w:val="00CD30B1"/>
    <w:rsid w:val="00CE1C53"/>
    <w:rsid w:val="00CE24F6"/>
    <w:rsid w:val="00CE6F68"/>
    <w:rsid w:val="00CF2832"/>
    <w:rsid w:val="00CF4A9C"/>
    <w:rsid w:val="00CF4B0A"/>
    <w:rsid w:val="00CF5B32"/>
    <w:rsid w:val="00D01D53"/>
    <w:rsid w:val="00D039D2"/>
    <w:rsid w:val="00D133EF"/>
    <w:rsid w:val="00D21403"/>
    <w:rsid w:val="00D27D3E"/>
    <w:rsid w:val="00D342D5"/>
    <w:rsid w:val="00D36E74"/>
    <w:rsid w:val="00D42ECE"/>
    <w:rsid w:val="00D45DA2"/>
    <w:rsid w:val="00D46F9A"/>
    <w:rsid w:val="00D520B7"/>
    <w:rsid w:val="00D6054C"/>
    <w:rsid w:val="00D6717E"/>
    <w:rsid w:val="00D7523B"/>
    <w:rsid w:val="00D759C8"/>
    <w:rsid w:val="00D80857"/>
    <w:rsid w:val="00D8181B"/>
    <w:rsid w:val="00D84234"/>
    <w:rsid w:val="00D854B1"/>
    <w:rsid w:val="00D869C5"/>
    <w:rsid w:val="00D95CAF"/>
    <w:rsid w:val="00DA17F0"/>
    <w:rsid w:val="00DA6D85"/>
    <w:rsid w:val="00DA7AFA"/>
    <w:rsid w:val="00DB6F7F"/>
    <w:rsid w:val="00DC2139"/>
    <w:rsid w:val="00DC4721"/>
    <w:rsid w:val="00DD4BEC"/>
    <w:rsid w:val="00DF2278"/>
    <w:rsid w:val="00DF3B56"/>
    <w:rsid w:val="00E03B9D"/>
    <w:rsid w:val="00E11016"/>
    <w:rsid w:val="00E1318B"/>
    <w:rsid w:val="00E13808"/>
    <w:rsid w:val="00E16493"/>
    <w:rsid w:val="00E20B0F"/>
    <w:rsid w:val="00E227F2"/>
    <w:rsid w:val="00E3772F"/>
    <w:rsid w:val="00E37A4C"/>
    <w:rsid w:val="00E4159C"/>
    <w:rsid w:val="00E4355B"/>
    <w:rsid w:val="00E45FD6"/>
    <w:rsid w:val="00E463FD"/>
    <w:rsid w:val="00E46F31"/>
    <w:rsid w:val="00E646E7"/>
    <w:rsid w:val="00E64DA9"/>
    <w:rsid w:val="00E76342"/>
    <w:rsid w:val="00E77B65"/>
    <w:rsid w:val="00E81E96"/>
    <w:rsid w:val="00E83AAD"/>
    <w:rsid w:val="00E84DFE"/>
    <w:rsid w:val="00E86000"/>
    <w:rsid w:val="00E9239F"/>
    <w:rsid w:val="00E9391E"/>
    <w:rsid w:val="00E94840"/>
    <w:rsid w:val="00EA4148"/>
    <w:rsid w:val="00EA478A"/>
    <w:rsid w:val="00EC3DC9"/>
    <w:rsid w:val="00EC4F50"/>
    <w:rsid w:val="00EC58CE"/>
    <w:rsid w:val="00EC6B0E"/>
    <w:rsid w:val="00ED2A37"/>
    <w:rsid w:val="00EE066C"/>
    <w:rsid w:val="00EF1BB9"/>
    <w:rsid w:val="00EF569A"/>
    <w:rsid w:val="00EF77F7"/>
    <w:rsid w:val="00F0182F"/>
    <w:rsid w:val="00F13C0A"/>
    <w:rsid w:val="00F14087"/>
    <w:rsid w:val="00F17A9C"/>
    <w:rsid w:val="00F20106"/>
    <w:rsid w:val="00F313EB"/>
    <w:rsid w:val="00F315DF"/>
    <w:rsid w:val="00F34BEA"/>
    <w:rsid w:val="00F36B90"/>
    <w:rsid w:val="00F37D23"/>
    <w:rsid w:val="00F41964"/>
    <w:rsid w:val="00F41CC8"/>
    <w:rsid w:val="00F53DC6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54E4"/>
    <w:rsid w:val="00F77350"/>
    <w:rsid w:val="00F83A02"/>
    <w:rsid w:val="00F840A4"/>
    <w:rsid w:val="00F85121"/>
    <w:rsid w:val="00F9555A"/>
    <w:rsid w:val="00F95A31"/>
    <w:rsid w:val="00F962F7"/>
    <w:rsid w:val="00FA2716"/>
    <w:rsid w:val="00FA277F"/>
    <w:rsid w:val="00FA5A5A"/>
    <w:rsid w:val="00FB56ED"/>
    <w:rsid w:val="00FC0894"/>
    <w:rsid w:val="00FC1D5F"/>
    <w:rsid w:val="00FC3C99"/>
    <w:rsid w:val="00FC66DC"/>
    <w:rsid w:val="00FD0086"/>
    <w:rsid w:val="00FD1A4B"/>
    <w:rsid w:val="00FD49D7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/>
    <w:lsdException w:name="heading 4" w:semiHidden="0" w:unhideWhenUsed="0"/>
    <w:lsdException w:name="heading 5" w:semiHidden="0" w:unhideWhenUsed="0"/>
    <w:lsdException w:name="heading 6" w:semiHidden="0" w:unhideWhenUsed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Balloon Text" w:uiPriority="99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C73AF3"/>
    <w:rPr>
      <w:rFonts w:asciiTheme="minorHAnsi" w:eastAsia="黑体" w:hAnsiTheme="minorHAnsi"/>
      <w:b/>
      <w:color w:val="002060"/>
      <w:kern w:val="2"/>
      <w:sz w:val="32"/>
    </w:rPr>
  </w:style>
  <w:style w:type="paragraph" w:styleId="af">
    <w:name w:val="Title"/>
    <w:basedOn w:val="a"/>
    <w:next w:val="a"/>
    <w:link w:val="Char5"/>
    <w:qFormat/>
    <w:rsid w:val="00C73AF3"/>
    <w:pPr>
      <w:spacing w:before="240" w:after="60"/>
      <w:contextualSpacing/>
      <w:jc w:val="center"/>
    </w:pPr>
    <w:rPr>
      <w:rFonts w:asciiTheme="minorHAnsi" w:eastAsia="黑体" w:hAnsiTheme="minorHAnsi"/>
      <w:b/>
      <w:color w:val="00206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1" Type="http://schemas.openxmlformats.org/officeDocument/2006/relationships/image" Target="media/image9.wmf"/><Relationship Id="rId42" Type="http://schemas.openxmlformats.org/officeDocument/2006/relationships/oleObject" Target="embeddings/oleObject17.bin"/><Relationship Id="rId63" Type="http://schemas.openxmlformats.org/officeDocument/2006/relationships/image" Target="media/image30.wmf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159" Type="http://schemas.openxmlformats.org/officeDocument/2006/relationships/image" Target="media/image78.wmf"/><Relationship Id="rId170" Type="http://schemas.openxmlformats.org/officeDocument/2006/relationships/oleObject" Target="embeddings/oleObject81.bin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226" Type="http://schemas.openxmlformats.org/officeDocument/2006/relationships/oleObject" Target="embeddings/oleObject109.bin"/><Relationship Id="rId247" Type="http://schemas.openxmlformats.org/officeDocument/2006/relationships/image" Target="media/image122.wmf"/><Relationship Id="rId107" Type="http://schemas.openxmlformats.org/officeDocument/2006/relationships/image" Target="media/image52.wmf"/><Relationship Id="rId268" Type="http://schemas.openxmlformats.org/officeDocument/2006/relationships/footer" Target="footer1.xml"/><Relationship Id="rId11" Type="http://schemas.openxmlformats.org/officeDocument/2006/relationships/image" Target="media/image4.wmf"/><Relationship Id="rId32" Type="http://schemas.openxmlformats.org/officeDocument/2006/relationships/oleObject" Target="embeddings/oleObject12.bin"/><Relationship Id="rId53" Type="http://schemas.openxmlformats.org/officeDocument/2006/relationships/image" Target="media/image25.wmf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149" Type="http://schemas.openxmlformats.org/officeDocument/2006/relationships/image" Target="media/image73.wmf"/><Relationship Id="rId5" Type="http://schemas.openxmlformats.org/officeDocument/2006/relationships/webSettings" Target="webSettings.xml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181" Type="http://schemas.openxmlformats.org/officeDocument/2006/relationships/image" Target="media/image89.wmf"/><Relationship Id="rId216" Type="http://schemas.openxmlformats.org/officeDocument/2006/relationships/oleObject" Target="embeddings/oleObject104.bin"/><Relationship Id="rId237" Type="http://schemas.openxmlformats.org/officeDocument/2006/relationships/image" Target="media/image117.wmf"/><Relationship Id="rId258" Type="http://schemas.openxmlformats.org/officeDocument/2006/relationships/oleObject" Target="embeddings/oleObject125.bin"/><Relationship Id="rId22" Type="http://schemas.openxmlformats.org/officeDocument/2006/relationships/oleObject" Target="embeddings/oleObject7.bin"/><Relationship Id="rId43" Type="http://schemas.openxmlformats.org/officeDocument/2006/relationships/image" Target="media/image20.wmf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139" Type="http://schemas.openxmlformats.org/officeDocument/2006/relationships/image" Target="media/image68.wmf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71" Type="http://schemas.openxmlformats.org/officeDocument/2006/relationships/image" Target="media/image84.wmf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227" Type="http://schemas.openxmlformats.org/officeDocument/2006/relationships/image" Target="media/image112.wmf"/><Relationship Id="rId248" Type="http://schemas.openxmlformats.org/officeDocument/2006/relationships/oleObject" Target="embeddings/oleObject120.bin"/><Relationship Id="rId269" Type="http://schemas.openxmlformats.org/officeDocument/2006/relationships/footer" Target="footer2.xml"/><Relationship Id="rId12" Type="http://schemas.openxmlformats.org/officeDocument/2006/relationships/oleObject" Target="embeddings/oleObject2.bin"/><Relationship Id="rId33" Type="http://schemas.openxmlformats.org/officeDocument/2006/relationships/image" Target="media/image15.wmf"/><Relationship Id="rId108" Type="http://schemas.openxmlformats.org/officeDocument/2006/relationships/oleObject" Target="embeddings/oleObject50.bin"/><Relationship Id="rId129" Type="http://schemas.openxmlformats.org/officeDocument/2006/relationships/image" Target="media/image63.wmf"/><Relationship Id="rId54" Type="http://schemas.openxmlformats.org/officeDocument/2006/relationships/oleObject" Target="embeddings/oleObject23.bin"/><Relationship Id="rId75" Type="http://schemas.openxmlformats.org/officeDocument/2006/relationships/image" Target="media/image36.wmf"/><Relationship Id="rId96" Type="http://schemas.openxmlformats.org/officeDocument/2006/relationships/oleObject" Target="embeddings/oleObject44.bin"/><Relationship Id="rId140" Type="http://schemas.openxmlformats.org/officeDocument/2006/relationships/oleObject" Target="embeddings/oleObject66.bin"/><Relationship Id="rId161" Type="http://schemas.openxmlformats.org/officeDocument/2006/relationships/image" Target="media/image79.wmf"/><Relationship Id="rId182" Type="http://schemas.openxmlformats.org/officeDocument/2006/relationships/oleObject" Target="embeddings/oleObject87.bin"/><Relationship Id="rId217" Type="http://schemas.openxmlformats.org/officeDocument/2006/relationships/image" Target="media/image107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15.bin"/><Relationship Id="rId259" Type="http://schemas.openxmlformats.org/officeDocument/2006/relationships/image" Target="media/image128.wmf"/><Relationship Id="rId23" Type="http://schemas.openxmlformats.org/officeDocument/2006/relationships/image" Target="media/image10.wmf"/><Relationship Id="rId119" Type="http://schemas.openxmlformats.org/officeDocument/2006/relationships/image" Target="media/image58.wmf"/><Relationship Id="rId270" Type="http://schemas.openxmlformats.org/officeDocument/2006/relationships/header" Target="header2.xml"/><Relationship Id="rId44" Type="http://schemas.openxmlformats.org/officeDocument/2006/relationships/oleObject" Target="embeddings/oleObject18.bin"/><Relationship Id="rId60" Type="http://schemas.openxmlformats.org/officeDocument/2006/relationships/oleObject" Target="embeddings/oleObject26.bin"/><Relationship Id="rId65" Type="http://schemas.openxmlformats.org/officeDocument/2006/relationships/image" Target="media/image31.wmf"/><Relationship Id="rId81" Type="http://schemas.openxmlformats.org/officeDocument/2006/relationships/image" Target="media/image39.wmf"/><Relationship Id="rId86" Type="http://schemas.openxmlformats.org/officeDocument/2006/relationships/oleObject" Target="embeddings/oleObject39.bin"/><Relationship Id="rId130" Type="http://schemas.openxmlformats.org/officeDocument/2006/relationships/oleObject" Target="embeddings/oleObject61.bin"/><Relationship Id="rId135" Type="http://schemas.openxmlformats.org/officeDocument/2006/relationships/image" Target="media/image66.wmf"/><Relationship Id="rId151" Type="http://schemas.openxmlformats.org/officeDocument/2006/relationships/image" Target="media/image74.wmf"/><Relationship Id="rId156" Type="http://schemas.openxmlformats.org/officeDocument/2006/relationships/oleObject" Target="embeddings/oleObject74.bin"/><Relationship Id="rId177" Type="http://schemas.openxmlformats.org/officeDocument/2006/relationships/image" Target="media/image87.wmf"/><Relationship Id="rId198" Type="http://schemas.openxmlformats.org/officeDocument/2006/relationships/oleObject" Target="embeddings/oleObject95.bin"/><Relationship Id="rId172" Type="http://schemas.openxmlformats.org/officeDocument/2006/relationships/oleObject" Target="embeddings/oleObject82.bin"/><Relationship Id="rId193" Type="http://schemas.openxmlformats.org/officeDocument/2006/relationships/image" Target="media/image95.wmf"/><Relationship Id="rId202" Type="http://schemas.openxmlformats.org/officeDocument/2006/relationships/oleObject" Target="embeddings/oleObject97.bin"/><Relationship Id="rId207" Type="http://schemas.openxmlformats.org/officeDocument/2006/relationships/image" Target="media/image102.wmf"/><Relationship Id="rId223" Type="http://schemas.openxmlformats.org/officeDocument/2006/relationships/image" Target="media/image110.wmf"/><Relationship Id="rId228" Type="http://schemas.openxmlformats.org/officeDocument/2006/relationships/oleObject" Target="embeddings/oleObject110.bin"/><Relationship Id="rId244" Type="http://schemas.openxmlformats.org/officeDocument/2006/relationships/oleObject" Target="embeddings/oleObject118.bin"/><Relationship Id="rId249" Type="http://schemas.openxmlformats.org/officeDocument/2006/relationships/image" Target="media/image123.wmf"/><Relationship Id="rId13" Type="http://schemas.openxmlformats.org/officeDocument/2006/relationships/image" Target="media/image5.wmf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109" Type="http://schemas.openxmlformats.org/officeDocument/2006/relationships/image" Target="media/image53.wmf"/><Relationship Id="rId260" Type="http://schemas.openxmlformats.org/officeDocument/2006/relationships/oleObject" Target="embeddings/oleObject126.bin"/><Relationship Id="rId265" Type="http://schemas.openxmlformats.org/officeDocument/2006/relationships/image" Target="media/image131.wmf"/><Relationship Id="rId34" Type="http://schemas.openxmlformats.org/officeDocument/2006/relationships/oleObject" Target="embeddings/oleObject13.bin"/><Relationship Id="rId50" Type="http://schemas.openxmlformats.org/officeDocument/2006/relationships/oleObject" Target="embeddings/oleObject21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4.bin"/><Relationship Id="rId97" Type="http://schemas.openxmlformats.org/officeDocument/2006/relationships/image" Target="media/image47.wmf"/><Relationship Id="rId104" Type="http://schemas.openxmlformats.org/officeDocument/2006/relationships/oleObject" Target="embeddings/oleObject48.bin"/><Relationship Id="rId120" Type="http://schemas.openxmlformats.org/officeDocument/2006/relationships/oleObject" Target="embeddings/oleObject56.bin"/><Relationship Id="rId125" Type="http://schemas.openxmlformats.org/officeDocument/2006/relationships/image" Target="media/image61.wmf"/><Relationship Id="rId141" Type="http://schemas.openxmlformats.org/officeDocument/2006/relationships/image" Target="media/image69.wmf"/><Relationship Id="rId146" Type="http://schemas.openxmlformats.org/officeDocument/2006/relationships/oleObject" Target="embeddings/oleObject69.bin"/><Relationship Id="rId167" Type="http://schemas.openxmlformats.org/officeDocument/2006/relationships/image" Target="media/image82.wmf"/><Relationship Id="rId188" Type="http://schemas.openxmlformats.org/officeDocument/2006/relationships/oleObject" Target="embeddings/oleObject90.bin"/><Relationship Id="rId7" Type="http://schemas.openxmlformats.org/officeDocument/2006/relationships/endnotes" Target="endnotes.xml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162" Type="http://schemas.openxmlformats.org/officeDocument/2006/relationships/oleObject" Target="embeddings/oleObject77.bin"/><Relationship Id="rId183" Type="http://schemas.openxmlformats.org/officeDocument/2006/relationships/image" Target="media/image90.wmf"/><Relationship Id="rId213" Type="http://schemas.openxmlformats.org/officeDocument/2006/relationships/image" Target="media/image105.wmf"/><Relationship Id="rId218" Type="http://schemas.openxmlformats.org/officeDocument/2006/relationships/oleObject" Target="embeddings/oleObject105.bin"/><Relationship Id="rId234" Type="http://schemas.openxmlformats.org/officeDocument/2006/relationships/oleObject" Target="embeddings/oleObject113.bin"/><Relationship Id="rId239" Type="http://schemas.openxmlformats.org/officeDocument/2006/relationships/image" Target="media/image118.wmf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50" Type="http://schemas.openxmlformats.org/officeDocument/2006/relationships/oleObject" Target="embeddings/oleObject121.bin"/><Relationship Id="rId255" Type="http://schemas.openxmlformats.org/officeDocument/2006/relationships/image" Target="media/image126.wmf"/><Relationship Id="rId271" Type="http://schemas.openxmlformats.org/officeDocument/2006/relationships/fontTable" Target="fontTable.xml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6.bin"/><Relationship Id="rId45" Type="http://schemas.openxmlformats.org/officeDocument/2006/relationships/image" Target="media/image21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115" Type="http://schemas.openxmlformats.org/officeDocument/2006/relationships/image" Target="media/image56.wmf"/><Relationship Id="rId131" Type="http://schemas.openxmlformats.org/officeDocument/2006/relationships/image" Target="media/image64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85.bin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52" Type="http://schemas.openxmlformats.org/officeDocument/2006/relationships/oleObject" Target="embeddings/oleObject72.bin"/><Relationship Id="rId173" Type="http://schemas.openxmlformats.org/officeDocument/2006/relationships/image" Target="media/image85.wmf"/><Relationship Id="rId194" Type="http://schemas.openxmlformats.org/officeDocument/2006/relationships/oleObject" Target="embeddings/oleObject93.bin"/><Relationship Id="rId199" Type="http://schemas.openxmlformats.org/officeDocument/2006/relationships/image" Target="media/image98.wmf"/><Relationship Id="rId203" Type="http://schemas.openxmlformats.org/officeDocument/2006/relationships/image" Target="media/image100.wmf"/><Relationship Id="rId208" Type="http://schemas.openxmlformats.org/officeDocument/2006/relationships/oleObject" Target="embeddings/oleObject100.bin"/><Relationship Id="rId229" Type="http://schemas.openxmlformats.org/officeDocument/2006/relationships/image" Target="media/image113.wmf"/><Relationship Id="rId19" Type="http://schemas.openxmlformats.org/officeDocument/2006/relationships/image" Target="media/image8.wmf"/><Relationship Id="rId224" Type="http://schemas.openxmlformats.org/officeDocument/2006/relationships/oleObject" Target="embeddings/oleObject108.bin"/><Relationship Id="rId240" Type="http://schemas.openxmlformats.org/officeDocument/2006/relationships/oleObject" Target="embeddings/oleObject116.bin"/><Relationship Id="rId245" Type="http://schemas.openxmlformats.org/officeDocument/2006/relationships/image" Target="media/image121.wmf"/><Relationship Id="rId261" Type="http://schemas.openxmlformats.org/officeDocument/2006/relationships/image" Target="media/image129.wmf"/><Relationship Id="rId266" Type="http://schemas.openxmlformats.org/officeDocument/2006/relationships/oleObject" Target="embeddings/oleObject129.bin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0.bin"/><Relationship Id="rId8" Type="http://schemas.openxmlformats.org/officeDocument/2006/relationships/hyperlink" Target="https://lvjr.bitbucket.io/?kysx2000" TargetMode="External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42" Type="http://schemas.openxmlformats.org/officeDocument/2006/relationships/oleObject" Target="embeddings/oleObject67.bin"/><Relationship Id="rId163" Type="http://schemas.openxmlformats.org/officeDocument/2006/relationships/image" Target="media/image80.wmf"/><Relationship Id="rId184" Type="http://schemas.openxmlformats.org/officeDocument/2006/relationships/oleObject" Target="embeddings/oleObject88.bin"/><Relationship Id="rId189" Type="http://schemas.openxmlformats.org/officeDocument/2006/relationships/image" Target="media/image93.wmf"/><Relationship Id="rId219" Type="http://schemas.openxmlformats.org/officeDocument/2006/relationships/image" Target="media/image108.wmf"/><Relationship Id="rId3" Type="http://schemas.openxmlformats.org/officeDocument/2006/relationships/styles" Target="styles.xml"/><Relationship Id="rId214" Type="http://schemas.openxmlformats.org/officeDocument/2006/relationships/oleObject" Target="embeddings/oleObject103.bin"/><Relationship Id="rId230" Type="http://schemas.openxmlformats.org/officeDocument/2006/relationships/oleObject" Target="embeddings/oleObject111.bin"/><Relationship Id="rId235" Type="http://schemas.openxmlformats.org/officeDocument/2006/relationships/image" Target="media/image116.wmf"/><Relationship Id="rId251" Type="http://schemas.openxmlformats.org/officeDocument/2006/relationships/image" Target="media/image124.wmf"/><Relationship Id="rId256" Type="http://schemas.openxmlformats.org/officeDocument/2006/relationships/oleObject" Target="embeddings/oleObject124.bin"/><Relationship Id="rId25" Type="http://schemas.openxmlformats.org/officeDocument/2006/relationships/image" Target="media/image11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2.wmf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5.bin"/><Relationship Id="rId272" Type="http://schemas.openxmlformats.org/officeDocument/2006/relationships/theme" Target="theme/theme1.xml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32" Type="http://schemas.openxmlformats.org/officeDocument/2006/relationships/oleObject" Target="embeddings/oleObject62.bin"/><Relationship Id="rId153" Type="http://schemas.openxmlformats.org/officeDocument/2006/relationships/image" Target="media/image75.wmf"/><Relationship Id="rId174" Type="http://schemas.openxmlformats.org/officeDocument/2006/relationships/oleObject" Target="embeddings/oleObject83.bin"/><Relationship Id="rId179" Type="http://schemas.openxmlformats.org/officeDocument/2006/relationships/image" Target="media/image88.wmf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20" Type="http://schemas.openxmlformats.org/officeDocument/2006/relationships/oleObject" Target="embeddings/oleObject106.bin"/><Relationship Id="rId225" Type="http://schemas.openxmlformats.org/officeDocument/2006/relationships/image" Target="media/image111.wmf"/><Relationship Id="rId241" Type="http://schemas.openxmlformats.org/officeDocument/2006/relationships/image" Target="media/image119.wmf"/><Relationship Id="rId246" Type="http://schemas.openxmlformats.org/officeDocument/2006/relationships/oleObject" Target="embeddings/oleObject119.bin"/><Relationship Id="rId267" Type="http://schemas.openxmlformats.org/officeDocument/2006/relationships/header" Target="header1.xml"/><Relationship Id="rId15" Type="http://schemas.openxmlformats.org/officeDocument/2006/relationships/image" Target="media/image6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7.wmf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262" Type="http://schemas.openxmlformats.org/officeDocument/2006/relationships/oleObject" Target="embeddings/oleObject127.bin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78" Type="http://schemas.openxmlformats.org/officeDocument/2006/relationships/oleObject" Target="embeddings/oleObject35.bin"/><Relationship Id="rId94" Type="http://schemas.openxmlformats.org/officeDocument/2006/relationships/oleObject" Target="embeddings/oleObject43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oleObject" Target="embeddings/oleObject57.bin"/><Relationship Id="rId143" Type="http://schemas.openxmlformats.org/officeDocument/2006/relationships/image" Target="media/image70.wmf"/><Relationship Id="rId148" Type="http://schemas.openxmlformats.org/officeDocument/2006/relationships/oleObject" Target="embeddings/oleObject70.bin"/><Relationship Id="rId164" Type="http://schemas.openxmlformats.org/officeDocument/2006/relationships/oleObject" Target="embeddings/oleObject78.bin"/><Relationship Id="rId169" Type="http://schemas.openxmlformats.org/officeDocument/2006/relationships/image" Target="media/image83.wmf"/><Relationship Id="rId185" Type="http://schemas.openxmlformats.org/officeDocument/2006/relationships/image" Target="media/image91.wmf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80" Type="http://schemas.openxmlformats.org/officeDocument/2006/relationships/oleObject" Target="embeddings/oleObject86.bin"/><Relationship Id="rId210" Type="http://schemas.openxmlformats.org/officeDocument/2006/relationships/oleObject" Target="embeddings/oleObject101.bin"/><Relationship Id="rId215" Type="http://schemas.openxmlformats.org/officeDocument/2006/relationships/image" Target="media/image106.wmf"/><Relationship Id="rId236" Type="http://schemas.openxmlformats.org/officeDocument/2006/relationships/oleObject" Target="embeddings/oleObject114.bin"/><Relationship Id="rId257" Type="http://schemas.openxmlformats.org/officeDocument/2006/relationships/image" Target="media/image127.wmf"/><Relationship Id="rId26" Type="http://schemas.openxmlformats.org/officeDocument/2006/relationships/oleObject" Target="embeddings/oleObject9.bin"/><Relationship Id="rId231" Type="http://schemas.openxmlformats.org/officeDocument/2006/relationships/image" Target="media/image114.wmf"/><Relationship Id="rId252" Type="http://schemas.openxmlformats.org/officeDocument/2006/relationships/oleObject" Target="embeddings/oleObject122.bin"/><Relationship Id="rId47" Type="http://schemas.openxmlformats.org/officeDocument/2006/relationships/image" Target="media/image22.wmf"/><Relationship Id="rId68" Type="http://schemas.openxmlformats.org/officeDocument/2006/relationships/oleObject" Target="embeddings/oleObject30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33" Type="http://schemas.openxmlformats.org/officeDocument/2006/relationships/image" Target="media/image65.wmf"/><Relationship Id="rId154" Type="http://schemas.openxmlformats.org/officeDocument/2006/relationships/oleObject" Target="embeddings/oleObject73.bin"/><Relationship Id="rId175" Type="http://schemas.openxmlformats.org/officeDocument/2006/relationships/image" Target="media/image86.wmf"/><Relationship Id="rId196" Type="http://schemas.openxmlformats.org/officeDocument/2006/relationships/oleObject" Target="embeddings/oleObject94.bin"/><Relationship Id="rId200" Type="http://schemas.openxmlformats.org/officeDocument/2006/relationships/oleObject" Target="embeddings/oleObject96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09.wmf"/><Relationship Id="rId242" Type="http://schemas.openxmlformats.org/officeDocument/2006/relationships/oleObject" Target="embeddings/oleObject117.bin"/><Relationship Id="rId263" Type="http://schemas.openxmlformats.org/officeDocument/2006/relationships/image" Target="media/image130.wmf"/><Relationship Id="rId37" Type="http://schemas.openxmlformats.org/officeDocument/2006/relationships/image" Target="media/image17.wmf"/><Relationship Id="rId58" Type="http://schemas.openxmlformats.org/officeDocument/2006/relationships/oleObject" Target="embeddings/oleObject25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23" Type="http://schemas.openxmlformats.org/officeDocument/2006/relationships/image" Target="media/image60.wmf"/><Relationship Id="rId144" Type="http://schemas.openxmlformats.org/officeDocument/2006/relationships/oleObject" Target="embeddings/oleObject68.bin"/><Relationship Id="rId90" Type="http://schemas.openxmlformats.org/officeDocument/2006/relationships/oleObject" Target="embeddings/oleObject41.bin"/><Relationship Id="rId165" Type="http://schemas.openxmlformats.org/officeDocument/2006/relationships/image" Target="media/image81.wmf"/><Relationship Id="rId186" Type="http://schemas.openxmlformats.org/officeDocument/2006/relationships/oleObject" Target="embeddings/oleObject89.bin"/><Relationship Id="rId211" Type="http://schemas.openxmlformats.org/officeDocument/2006/relationships/image" Target="media/image104.wmf"/><Relationship Id="rId232" Type="http://schemas.openxmlformats.org/officeDocument/2006/relationships/oleObject" Target="embeddings/oleObject112.bin"/><Relationship Id="rId253" Type="http://schemas.openxmlformats.org/officeDocument/2006/relationships/image" Target="media/image125.wmf"/><Relationship Id="rId27" Type="http://schemas.openxmlformats.org/officeDocument/2006/relationships/image" Target="media/image12.wmf"/><Relationship Id="rId48" Type="http://schemas.openxmlformats.org/officeDocument/2006/relationships/oleObject" Target="embeddings/oleObject20.bin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34" Type="http://schemas.openxmlformats.org/officeDocument/2006/relationships/oleObject" Target="embeddings/oleObject63.bin"/><Relationship Id="rId80" Type="http://schemas.openxmlformats.org/officeDocument/2006/relationships/oleObject" Target="embeddings/oleObject36.bin"/><Relationship Id="rId155" Type="http://schemas.openxmlformats.org/officeDocument/2006/relationships/image" Target="media/image76.wmf"/><Relationship Id="rId176" Type="http://schemas.openxmlformats.org/officeDocument/2006/relationships/oleObject" Target="embeddings/oleObject84.bin"/><Relationship Id="rId197" Type="http://schemas.openxmlformats.org/officeDocument/2006/relationships/image" Target="media/image97.wmf"/><Relationship Id="rId201" Type="http://schemas.openxmlformats.org/officeDocument/2006/relationships/image" Target="media/image99.wmf"/><Relationship Id="rId222" Type="http://schemas.openxmlformats.org/officeDocument/2006/relationships/oleObject" Target="embeddings/oleObject107.bin"/><Relationship Id="rId243" Type="http://schemas.openxmlformats.org/officeDocument/2006/relationships/image" Target="media/image120.wmf"/><Relationship Id="rId264" Type="http://schemas.openxmlformats.org/officeDocument/2006/relationships/oleObject" Target="embeddings/oleObject128.bin"/><Relationship Id="rId17" Type="http://schemas.openxmlformats.org/officeDocument/2006/relationships/image" Target="media/image7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24" Type="http://schemas.openxmlformats.org/officeDocument/2006/relationships/oleObject" Target="embeddings/oleObject58.bin"/><Relationship Id="rId70" Type="http://schemas.openxmlformats.org/officeDocument/2006/relationships/oleObject" Target="embeddings/oleObject31.bin"/><Relationship Id="rId91" Type="http://schemas.openxmlformats.org/officeDocument/2006/relationships/image" Target="media/image44.wmf"/><Relationship Id="rId145" Type="http://schemas.openxmlformats.org/officeDocument/2006/relationships/image" Target="media/image71.wmf"/><Relationship Id="rId166" Type="http://schemas.openxmlformats.org/officeDocument/2006/relationships/oleObject" Target="embeddings/oleObject79.bin"/><Relationship Id="rId187" Type="http://schemas.openxmlformats.org/officeDocument/2006/relationships/image" Target="media/image92.wmf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2.bin"/><Relationship Id="rId233" Type="http://schemas.openxmlformats.org/officeDocument/2006/relationships/image" Target="media/image115.wmf"/><Relationship Id="rId254" Type="http://schemas.openxmlformats.org/officeDocument/2006/relationships/oleObject" Target="embeddings/oleObject123.bin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32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CD4B3E2-8B96-40E8-8902-B8FF73962B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1054</TotalTime>
  <Pages>4</Pages>
  <Words>680</Words>
  <Characters>3879</Characters>
  <Application>Microsoft Office Word</Application>
  <DocSecurity>0</DocSecurity>
  <Lines>32</Lines>
  <Paragraphs>9</Paragraphs>
  <ScaleCrop>false</ScaleCrop>
  <Company>微软中国</Company>
  <LinksUpToDate>false</LinksUpToDate>
  <CharactersWithSpaces>4550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soso</cp:lastModifiedBy>
  <cp:revision>126</cp:revision>
  <cp:lastPrinted>2011-09-06T10:51:00Z</cp:lastPrinted>
  <dcterms:created xsi:type="dcterms:W3CDTF">2020-11-13T07:23:00Z</dcterms:created>
  <dcterms:modified xsi:type="dcterms:W3CDTF">2021-06-30T07:34:00Z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