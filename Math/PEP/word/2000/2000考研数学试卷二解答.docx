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DF3B56" w:rsidRDefault="00B00064" w:rsidP="00DF3B56">
      <w:pPr>
        <w:pStyle w:val="af"/>
      </w:pPr>
      <w:hyperlink r:id="rId8" w:history="1">
        <w:r w:rsidR="00CA00AF" w:rsidRPr="00DF3B56">
          <w:rPr>
            <w:rStyle w:val="a7"/>
            <w:rFonts w:hint="eastAsia"/>
            <w:color w:val="C00000"/>
          </w:rPr>
          <w:t>20</w:t>
        </w:r>
        <w:r w:rsidR="00837C0C">
          <w:rPr>
            <w:rStyle w:val="a7"/>
            <w:rFonts w:hint="eastAsia"/>
            <w:color w:val="C00000"/>
          </w:rPr>
          <w:t>00</w:t>
        </w:r>
        <w:r w:rsidR="00CA00AF" w:rsidRPr="00DF3B56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DF3B56">
          <w:rPr>
            <w:rStyle w:val="a7"/>
            <w:rFonts w:hint="eastAsia"/>
            <w:color w:val="C00000"/>
          </w:rPr>
          <w:t>卷</w:t>
        </w:r>
        <w:r w:rsidR="006107CF">
          <w:rPr>
            <w:rStyle w:val="a7"/>
            <w:rFonts w:hint="eastAsia"/>
            <w:color w:val="C00000"/>
          </w:rPr>
          <w:t>二</w:t>
        </w:r>
        <w:r w:rsidR="003C7E48" w:rsidRPr="00DF3B56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9D1F00" w:rsidRDefault="009D1F00" w:rsidP="006D3CE0">
      <w:pPr>
        <w:pStyle w:val="1"/>
        <w:rPr>
          <w:rFonts w:hint="eastAsia"/>
        </w:rPr>
      </w:pPr>
      <w:r w:rsidRPr="009A2572">
        <w:t>一、填空题</w:t>
      </w:r>
      <w:r w:rsidR="00353368">
        <w:rPr>
          <w:rFonts w:hint="eastAsia"/>
        </w:rPr>
        <w:t>（</w:t>
      </w:r>
      <w:r w:rsidRPr="009A2572">
        <w:t>本题共5小题，每小题3分，满分15分</w:t>
      </w:r>
      <w:r w:rsidR="00353368">
        <w:rPr>
          <w:rFonts w:hint="eastAsia"/>
        </w:rPr>
        <w:t>）</w:t>
      </w:r>
    </w:p>
    <w:p w:rsidR="00353368" w:rsidRDefault="00353368" w:rsidP="009D1F00">
      <w:pPr>
        <w:rPr>
          <w:rFonts w:hint="eastAsia"/>
          <w:b/>
        </w:rPr>
      </w:pPr>
    </w:p>
    <w:p w:rsidR="00353368" w:rsidRPr="00353368" w:rsidRDefault="00353368" w:rsidP="009D1F00">
      <w:pPr>
        <w:rPr>
          <w:b/>
        </w:rPr>
      </w:pPr>
    </w:p>
    <w:p w:rsidR="009D1F00" w:rsidRPr="00D039D2" w:rsidRDefault="009D1F00" w:rsidP="009D1F00">
      <w:r>
        <w:rPr>
          <w:rFonts w:hAnsi="宋体"/>
        </w:rPr>
        <w:t>(</w:t>
      </w:r>
      <w:r w:rsidRPr="009A2572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bookmarkStart w:id="1" w:name="MTBlankEqn"/>
      <w:r w:rsidR="001A7715" w:rsidRPr="001A7715">
        <w:rPr>
          <w:position w:val="-28"/>
        </w:rPr>
        <w:object w:dxaOrig="1780" w:dyaOrig="660">
          <v:shape id="_x0000_i1025" type="#_x0000_t75" style="width:88.9pt;height:33.2pt" o:ole="">
            <v:imagedata r:id="rId9" o:title=""/>
          </v:shape>
          <o:OLEObject Type="Embed" ProgID="Equation.DSMT4" ShapeID="_x0000_i1025" DrawAspect="Content" ObjectID="_1684296846" r:id="rId10"/>
        </w:object>
      </w:r>
      <w:bookmarkEnd w:id="1"/>
      <w:r w:rsidR="00D039D2">
        <w:rPr>
          <w:rFonts w:hint="eastAsia"/>
          <w:u w:val="single"/>
        </w:rPr>
        <w:t xml:space="preserve">        </w:t>
      </w:r>
      <w:r w:rsidR="00D039D2">
        <w:rPr>
          <w:rFonts w:hint="eastAsia"/>
        </w:rPr>
        <w:t>．</w:t>
      </w:r>
    </w:p>
    <w:p w:rsidR="006D3CE0" w:rsidRDefault="006D3CE0" w:rsidP="006D3CE0">
      <w:pPr>
        <w:rPr>
          <w:rFonts w:hint="eastAsia"/>
          <w:szCs w:val="21"/>
        </w:rPr>
      </w:pPr>
    </w:p>
    <w:p w:rsidR="00507061" w:rsidRDefault="006D3CE0" w:rsidP="009D1F00">
      <w:pPr>
        <w:rPr>
          <w:rStyle w:val="af4"/>
          <w:rFonts w:hint="eastAsia"/>
        </w:rPr>
      </w:pPr>
      <w:r w:rsidRPr="006D3CE0">
        <w:rPr>
          <w:rStyle w:val="af4"/>
          <w:rFonts w:hint="eastAsia"/>
        </w:rPr>
        <w:t xml:space="preserve">[解] </w:t>
      </w:r>
      <w:r w:rsidR="00507061" w:rsidRPr="00507061">
        <w:rPr>
          <w:rFonts w:hint="eastAsia"/>
        </w:rPr>
        <w:t>应</w:t>
      </w:r>
      <w:r w:rsidR="00507061">
        <w:rPr>
          <w:rFonts w:hint="eastAsia"/>
        </w:rPr>
        <w:t>填</w:t>
      </w:r>
      <w:r w:rsidR="001A7715" w:rsidRPr="001A7715">
        <w:rPr>
          <w:position w:val="-24"/>
        </w:rPr>
        <w:object w:dxaOrig="380" w:dyaOrig="620">
          <v:shape id="_x0000_i1026" type="#_x0000_t75" style="width:18.8pt;height:31.3pt" o:ole="">
            <v:imagedata r:id="rId11" o:title=""/>
          </v:shape>
          <o:OLEObject Type="Embed" ProgID="Equation.DSMT4" ShapeID="_x0000_i1026" DrawAspect="Content" ObjectID="_1684296847" r:id="rId12"/>
        </w:object>
      </w:r>
      <w:r w:rsidR="00507061">
        <w:rPr>
          <w:rFonts w:hint="eastAsia"/>
        </w:rPr>
        <w:t>．</w:t>
      </w:r>
      <w:r w:rsidR="00D039D2">
        <w:rPr>
          <w:rFonts w:hint="eastAsia"/>
        </w:rPr>
        <w:t>事实上，由等价无穷小量代换和洛必达法则可得</w:t>
      </w:r>
    </w:p>
    <w:p w:rsidR="009D1F00" w:rsidRPr="00507061" w:rsidRDefault="001A7715" w:rsidP="00D039D2">
      <w:pPr>
        <w:ind w:leftChars="200" w:left="480"/>
        <w:jc w:val="center"/>
        <w:rPr>
          <w:rFonts w:ascii="微软雅黑" w:eastAsia="微软雅黑" w:hAnsi="微软雅黑" w:hint="eastAsia"/>
          <w:b/>
          <w:iCs/>
          <w:color w:val="C00000"/>
        </w:rPr>
      </w:pPr>
      <w:r w:rsidRPr="001A7715">
        <w:rPr>
          <w:position w:val="-38"/>
        </w:rPr>
        <w:object w:dxaOrig="7220" w:dyaOrig="1040">
          <v:shape id="_x0000_i1027" type="#_x0000_t75" style="width:361.25pt;height:51.95pt" o:ole="">
            <v:imagedata r:id="rId13" o:title=""/>
          </v:shape>
          <o:OLEObject Type="Embed" ProgID="Equation.DSMT4" ShapeID="_x0000_i1027" DrawAspect="Content" ObjectID="_1684296848" r:id="rId14"/>
        </w:object>
      </w:r>
    </w:p>
    <w:p w:rsidR="009D1F00" w:rsidRDefault="009D1F00" w:rsidP="009D1F00">
      <w:pPr>
        <w:rPr>
          <w:rFonts w:hAnsi="宋体" w:hint="eastAsia"/>
        </w:rPr>
      </w:pPr>
    </w:p>
    <w:p w:rsidR="00D039D2" w:rsidRDefault="00D039D2" w:rsidP="009D1F00">
      <w:pPr>
        <w:rPr>
          <w:rFonts w:hAnsi="宋体" w:hint="eastAsia"/>
        </w:rPr>
      </w:pPr>
    </w:p>
    <w:p w:rsidR="009D1F00" w:rsidRPr="009A2572" w:rsidRDefault="009D1F00" w:rsidP="009D1F00">
      <w:r>
        <w:rPr>
          <w:rFonts w:hAnsi="宋体"/>
        </w:rPr>
        <w:t>(</w:t>
      </w:r>
      <w:r w:rsidRPr="009A2572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9A2572">
        <w:rPr>
          <w:rFonts w:hAnsi="宋体"/>
        </w:rPr>
        <w:t>设函数</w:t>
      </w:r>
      <w:r w:rsidR="001A7715" w:rsidRPr="001A7715">
        <w:rPr>
          <w:position w:val="-10"/>
        </w:rPr>
        <w:object w:dxaOrig="900" w:dyaOrig="320">
          <v:shape id="_x0000_i1028" type="#_x0000_t75" style="width:45.1pt;height:16.3pt" o:ole="">
            <v:imagedata r:id="rId15" o:title=""/>
          </v:shape>
          <o:OLEObject Type="Embed" ProgID="Equation.DSMT4" ShapeID="_x0000_i1028" DrawAspect="Content" ObjectID="_1684296849" r:id="rId16"/>
        </w:object>
      </w:r>
      <w:r w:rsidRPr="009A2572">
        <w:rPr>
          <w:rFonts w:hAnsi="宋体"/>
        </w:rPr>
        <w:t>由方程</w:t>
      </w:r>
      <w:r w:rsidR="001A7715" w:rsidRPr="001A7715">
        <w:rPr>
          <w:position w:val="-10"/>
        </w:rPr>
        <w:object w:dxaOrig="1080" w:dyaOrig="360">
          <v:shape id="_x0000_i1029" type="#_x0000_t75" style="width:53.85pt;height:18.15pt" o:ole="">
            <v:imagedata r:id="rId17" o:title=""/>
          </v:shape>
          <o:OLEObject Type="Embed" ProgID="Equation.DSMT4" ShapeID="_x0000_i1029" DrawAspect="Content" ObjectID="_1684296850" r:id="rId18"/>
        </w:object>
      </w:r>
      <w:r w:rsidRPr="009A2572">
        <w:rPr>
          <w:rFonts w:hAnsi="宋体"/>
        </w:rPr>
        <w:t>所确定，则</w:t>
      </w:r>
      <w:r w:rsidR="001A7715" w:rsidRPr="001A7715">
        <w:rPr>
          <w:position w:val="-14"/>
        </w:rPr>
        <w:object w:dxaOrig="840" w:dyaOrig="400">
          <v:shape id="_x0000_i1030" type="#_x0000_t75" style="width:41.95pt;height:20.05pt" o:ole="">
            <v:imagedata r:id="rId19" o:title=""/>
          </v:shape>
          <o:OLEObject Type="Embed" ProgID="Equation.DSMT4" ShapeID="_x0000_i1030" DrawAspect="Content" ObjectID="_1684296851" r:id="rId20"/>
        </w:object>
      </w:r>
      <w:r w:rsidR="00D039D2">
        <w:rPr>
          <w:rFonts w:hint="eastAsia"/>
          <w:u w:val="single"/>
        </w:rPr>
        <w:t xml:space="preserve">        </w:t>
      </w:r>
      <w:r w:rsidR="00D039D2">
        <w:rPr>
          <w:rFonts w:hint="eastAsia"/>
        </w:rPr>
        <w:t>．</w:t>
      </w:r>
    </w:p>
    <w:p w:rsidR="006D3CE0" w:rsidRDefault="006D3CE0" w:rsidP="006D3CE0">
      <w:pPr>
        <w:rPr>
          <w:rFonts w:hint="eastAsia"/>
          <w:szCs w:val="21"/>
        </w:rPr>
      </w:pPr>
    </w:p>
    <w:p w:rsidR="009D1F00" w:rsidRPr="00D039D2" w:rsidRDefault="006D3CE0" w:rsidP="009D1F00">
      <w:pPr>
        <w:rPr>
          <w:rFonts w:ascii="微软雅黑" w:eastAsia="微软雅黑" w:hAnsi="微软雅黑" w:hint="eastAsia"/>
          <w:b/>
          <w:iCs/>
          <w:color w:val="C00000"/>
        </w:rPr>
      </w:pPr>
      <w:r w:rsidRPr="006D3CE0">
        <w:rPr>
          <w:rStyle w:val="af4"/>
          <w:rFonts w:hint="eastAsia"/>
        </w:rPr>
        <w:t xml:space="preserve">[解] </w:t>
      </w:r>
      <w:r w:rsidR="00507061" w:rsidRPr="00507061">
        <w:rPr>
          <w:rFonts w:hint="eastAsia"/>
        </w:rPr>
        <w:t>应</w:t>
      </w:r>
      <w:r w:rsidR="00507061">
        <w:rPr>
          <w:rFonts w:hint="eastAsia"/>
        </w:rPr>
        <w:t>填</w:t>
      </w:r>
      <w:r w:rsidR="001A7715" w:rsidRPr="001A7715">
        <w:rPr>
          <w:position w:val="-10"/>
        </w:rPr>
        <w:object w:dxaOrig="1140" w:dyaOrig="320">
          <v:shape id="_x0000_i1031" type="#_x0000_t75" style="width:56.95pt;height:16.3pt" o:ole="">
            <v:imagedata r:id="rId21" o:title=""/>
          </v:shape>
          <o:OLEObject Type="Embed" ProgID="Equation.DSMT4" ShapeID="_x0000_i1031" DrawAspect="Content" ObjectID="_1684296852" r:id="rId22"/>
        </w:object>
      </w:r>
      <w:r w:rsidR="00507061">
        <w:rPr>
          <w:rFonts w:hint="eastAsia"/>
        </w:rPr>
        <w:t>．</w:t>
      </w:r>
      <w:r w:rsidR="009D1F00" w:rsidRPr="00435498">
        <w:rPr>
          <w:rFonts w:hAnsi="宋体"/>
        </w:rPr>
        <w:t>对方程</w:t>
      </w:r>
      <w:r w:rsidR="001A7715" w:rsidRPr="001A7715">
        <w:rPr>
          <w:position w:val="-10"/>
        </w:rPr>
        <w:object w:dxaOrig="1080" w:dyaOrig="360">
          <v:shape id="_x0000_i1032" type="#_x0000_t75" style="width:53.85pt;height:18.15pt" o:ole="">
            <v:imagedata r:id="rId23" o:title=""/>
          </v:shape>
          <o:OLEObject Type="Embed" ProgID="Equation.DSMT4" ShapeID="_x0000_i1032" DrawAspect="Content" ObjectID="_1684296853" r:id="rId24"/>
        </w:object>
      </w:r>
      <w:r w:rsidR="009D1F00" w:rsidRPr="00435498">
        <w:rPr>
          <w:rFonts w:hAnsi="宋体"/>
        </w:rPr>
        <w:t>两边求微分</w:t>
      </w:r>
      <w:r w:rsidR="00D039D2">
        <w:rPr>
          <w:rFonts w:hint="eastAsia"/>
        </w:rPr>
        <w:t>得</w:t>
      </w:r>
    </w:p>
    <w:p w:rsidR="009D1F00" w:rsidRPr="00435498" w:rsidRDefault="001A7715" w:rsidP="00D039D2">
      <w:pPr>
        <w:ind w:leftChars="200" w:left="480"/>
        <w:jc w:val="center"/>
      </w:pPr>
      <w:r w:rsidRPr="001A7715">
        <w:rPr>
          <w:position w:val="-10"/>
        </w:rPr>
        <w:object w:dxaOrig="2920" w:dyaOrig="360">
          <v:shape id="_x0000_i1033" type="#_x0000_t75" style="width:145.9pt;height:18.15pt" o:ole="">
            <v:imagedata r:id="rId25" o:title=""/>
          </v:shape>
          <o:OLEObject Type="Embed" ProgID="Equation.DSMT4" ShapeID="_x0000_i1033" DrawAspect="Content" ObjectID="_1684296854" r:id="rId26"/>
        </w:object>
      </w:r>
    </w:p>
    <w:p w:rsidR="009D1F00" w:rsidRPr="00435498" w:rsidRDefault="009D1F00" w:rsidP="009D1F00">
      <w:pPr>
        <w:ind w:firstLineChars="200" w:firstLine="480"/>
        <w:rPr>
          <w:rFonts w:hint="eastAsia"/>
        </w:rPr>
      </w:pPr>
      <w:r w:rsidRPr="00435498">
        <w:rPr>
          <w:rFonts w:hAnsi="宋体"/>
        </w:rPr>
        <w:t>由所给方程知</w:t>
      </w:r>
      <w:r w:rsidRPr="00435498">
        <w:rPr>
          <w:rFonts w:hAnsi="宋体" w:hint="eastAsia"/>
        </w:rPr>
        <w:t>，</w:t>
      </w:r>
      <w:r w:rsidRPr="00435498">
        <w:rPr>
          <w:rFonts w:hAnsi="宋体"/>
        </w:rPr>
        <w:t>当</w:t>
      </w:r>
      <w:r w:rsidR="001A7715" w:rsidRPr="001A7715">
        <w:rPr>
          <w:position w:val="-6"/>
        </w:rPr>
        <w:object w:dxaOrig="540" w:dyaOrig="279">
          <v:shape id="_x0000_i1034" type="#_x0000_t75" style="width:26.9pt;height:13.75pt" o:ole="">
            <v:imagedata r:id="rId27" o:title=""/>
          </v:shape>
          <o:OLEObject Type="Embed" ProgID="Equation.DSMT4" ShapeID="_x0000_i1034" DrawAspect="Content" ObjectID="_1684296855" r:id="rId28"/>
        </w:object>
      </w:r>
      <w:r w:rsidRPr="00435498">
        <w:rPr>
          <w:rFonts w:hAnsi="宋体"/>
        </w:rPr>
        <w:t>时</w:t>
      </w:r>
      <w:r w:rsidR="001A7715" w:rsidRPr="001A7715">
        <w:rPr>
          <w:position w:val="-10"/>
        </w:rPr>
        <w:object w:dxaOrig="560" w:dyaOrig="320">
          <v:shape id="_x0000_i1035" type="#_x0000_t75" style="width:28.15pt;height:16.3pt" o:ole="">
            <v:imagedata r:id="rId29" o:title=""/>
          </v:shape>
          <o:OLEObject Type="Embed" ProgID="Equation.DSMT4" ShapeID="_x0000_i1035" DrawAspect="Content" ObjectID="_1684296856" r:id="rId30"/>
        </w:object>
      </w:r>
      <w:r w:rsidRPr="00435498">
        <w:rPr>
          <w:rFonts w:hint="eastAsia"/>
        </w:rPr>
        <w:t xml:space="preserve">. </w:t>
      </w:r>
      <w:r w:rsidRPr="00435498">
        <w:rPr>
          <w:rFonts w:hAnsi="宋体"/>
        </w:rPr>
        <w:t>将</w:t>
      </w:r>
      <w:r w:rsidR="001A7715" w:rsidRPr="001A7715">
        <w:rPr>
          <w:position w:val="-6"/>
        </w:rPr>
        <w:object w:dxaOrig="540" w:dyaOrig="279">
          <v:shape id="_x0000_i1036" type="#_x0000_t75" style="width:26.9pt;height:13.75pt" o:ole="">
            <v:imagedata r:id="rId31" o:title=""/>
          </v:shape>
          <o:OLEObject Type="Embed" ProgID="Equation.DSMT4" ShapeID="_x0000_i1036" DrawAspect="Content" ObjectID="_1684296857" r:id="rId32"/>
        </w:object>
      </w:r>
      <w:r w:rsidRPr="00435498">
        <w:rPr>
          <w:rFonts w:hAnsi="宋体"/>
        </w:rPr>
        <w:t>，</w:t>
      </w:r>
      <w:r w:rsidR="001A7715" w:rsidRPr="001A7715">
        <w:rPr>
          <w:position w:val="-10"/>
        </w:rPr>
        <w:object w:dxaOrig="560" w:dyaOrig="320">
          <v:shape id="_x0000_i1037" type="#_x0000_t75" style="width:28.15pt;height:16.3pt" o:ole="">
            <v:imagedata r:id="rId33" o:title=""/>
          </v:shape>
          <o:OLEObject Type="Embed" ProgID="Equation.DSMT4" ShapeID="_x0000_i1037" DrawAspect="Content" ObjectID="_1684296858" r:id="rId34"/>
        </w:object>
      </w:r>
      <w:r w:rsidRPr="00435498">
        <w:rPr>
          <w:rFonts w:hAnsi="宋体"/>
        </w:rPr>
        <w:t>代入上式</w:t>
      </w:r>
      <w:r w:rsidRPr="00435498">
        <w:t>，</w:t>
      </w:r>
      <w:r w:rsidRPr="00435498">
        <w:rPr>
          <w:rFonts w:hAnsi="宋体"/>
        </w:rPr>
        <w:t>有</w:t>
      </w:r>
      <w:r w:rsidR="001A7715" w:rsidRPr="001A7715">
        <w:rPr>
          <w:position w:val="-10"/>
        </w:rPr>
        <w:object w:dxaOrig="1700" w:dyaOrig="320">
          <v:shape id="_x0000_i1038" type="#_x0000_t75" style="width:85.15pt;height:16.3pt" o:ole="">
            <v:imagedata r:id="rId35" o:title=""/>
          </v:shape>
          <o:OLEObject Type="Embed" ProgID="Equation.DSMT4" ShapeID="_x0000_i1038" DrawAspect="Content" ObjectID="_1684296859" r:id="rId36"/>
        </w:object>
      </w:r>
      <w:r w:rsidRPr="00435498">
        <w:rPr>
          <w:rFonts w:hint="eastAsia"/>
        </w:rPr>
        <w:t>.</w:t>
      </w:r>
    </w:p>
    <w:p w:rsidR="009D1F00" w:rsidRPr="00435498" w:rsidRDefault="009D1F00" w:rsidP="00D039D2">
      <w:pPr>
        <w:ind w:firstLineChars="200" w:firstLine="480"/>
        <w:rPr>
          <w:rFonts w:hint="eastAsia"/>
        </w:rPr>
      </w:pPr>
      <w:r w:rsidRPr="00435498">
        <w:rPr>
          <w:rFonts w:hAnsi="宋体"/>
        </w:rPr>
        <w:t>所以</w:t>
      </w:r>
      <w:r w:rsidRPr="00435498">
        <w:rPr>
          <w:rFonts w:hAnsi="宋体" w:hint="eastAsia"/>
        </w:rPr>
        <w:t>，</w:t>
      </w:r>
      <w:r w:rsidR="001A7715" w:rsidRPr="001A7715">
        <w:rPr>
          <w:position w:val="-14"/>
        </w:rPr>
        <w:object w:dxaOrig="1900" w:dyaOrig="400">
          <v:shape id="_x0000_i1039" type="#_x0000_t75" style="width:95.15pt;height:20.05pt" o:ole="">
            <v:imagedata r:id="rId37" o:title=""/>
          </v:shape>
          <o:OLEObject Type="Embed" ProgID="Equation.DSMT4" ShapeID="_x0000_i1039" DrawAspect="Content" ObjectID="_1684296860" r:id="rId38"/>
        </w:object>
      </w:r>
      <w:r w:rsidR="00D039D2">
        <w:rPr>
          <w:rFonts w:hint="eastAsia"/>
        </w:rPr>
        <w:t>．</w:t>
      </w:r>
    </w:p>
    <w:p w:rsidR="009D1F00" w:rsidRDefault="009D1F00" w:rsidP="009D1F00">
      <w:pPr>
        <w:rPr>
          <w:rFonts w:hAnsi="宋体" w:hint="eastAsia"/>
        </w:rPr>
      </w:pPr>
    </w:p>
    <w:p w:rsidR="00D039D2" w:rsidRPr="009D1F00" w:rsidRDefault="00D039D2" w:rsidP="009D1F00">
      <w:pPr>
        <w:rPr>
          <w:rFonts w:hAnsi="宋体" w:hint="eastAsia"/>
        </w:rPr>
      </w:pPr>
    </w:p>
    <w:p w:rsidR="009D1F00" w:rsidRPr="009A2572" w:rsidRDefault="009D1F00" w:rsidP="009D1F00">
      <w:r>
        <w:rPr>
          <w:rFonts w:hAnsi="宋体"/>
        </w:rPr>
        <w:t>(</w:t>
      </w:r>
      <w:r w:rsidRPr="009A2572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1A7715" w:rsidRPr="001A7715">
        <w:rPr>
          <w:position w:val="-30"/>
        </w:rPr>
        <w:object w:dxaOrig="1880" w:dyaOrig="680">
          <v:shape id="_x0000_i1040" type="#_x0000_t75" style="width:93.9pt;height:33.8pt" o:ole="">
            <v:imagedata r:id="rId39" o:title=""/>
          </v:shape>
          <o:OLEObject Type="Embed" ProgID="Equation.DSMT4" ShapeID="_x0000_i1040" DrawAspect="Content" ObjectID="_1684296861" r:id="rId40"/>
        </w:object>
      </w:r>
      <w:r w:rsidR="00D039D2">
        <w:rPr>
          <w:rFonts w:hint="eastAsia"/>
          <w:u w:val="single"/>
        </w:rPr>
        <w:t xml:space="preserve">        </w:t>
      </w:r>
      <w:r w:rsidR="00D039D2">
        <w:rPr>
          <w:rFonts w:hint="eastAsia"/>
        </w:rPr>
        <w:t>．</w:t>
      </w:r>
    </w:p>
    <w:p w:rsidR="006D3CE0" w:rsidRDefault="006D3CE0" w:rsidP="006D3CE0">
      <w:pPr>
        <w:rPr>
          <w:rFonts w:hint="eastAsia"/>
          <w:szCs w:val="21"/>
        </w:rPr>
      </w:pPr>
    </w:p>
    <w:p w:rsidR="009D1F00" w:rsidRPr="00230B46" w:rsidRDefault="006D3CE0" w:rsidP="00230B46">
      <w:pPr>
        <w:rPr>
          <w:rFonts w:ascii="微软雅黑" w:eastAsia="微软雅黑" w:hAnsi="微软雅黑"/>
          <w:b/>
          <w:iCs/>
          <w:color w:val="C00000"/>
        </w:rPr>
      </w:pPr>
      <w:r w:rsidRPr="006D3CE0">
        <w:rPr>
          <w:rStyle w:val="af4"/>
          <w:rFonts w:hint="eastAsia"/>
        </w:rPr>
        <w:t xml:space="preserve">[解] </w:t>
      </w:r>
      <w:r w:rsidR="00507061" w:rsidRPr="00507061">
        <w:rPr>
          <w:rFonts w:hint="eastAsia"/>
        </w:rPr>
        <w:t>应</w:t>
      </w:r>
      <w:r w:rsidR="00507061">
        <w:rPr>
          <w:rFonts w:hint="eastAsia"/>
        </w:rPr>
        <w:t>填</w:t>
      </w:r>
      <w:r w:rsidR="001A7715" w:rsidRPr="001A7715">
        <w:rPr>
          <w:position w:val="-24"/>
        </w:rPr>
        <w:object w:dxaOrig="260" w:dyaOrig="620">
          <v:shape id="_x0000_i1041" type="#_x0000_t75" style="width:13.15pt;height:31.3pt" o:ole="">
            <v:imagedata r:id="rId41" o:title=""/>
          </v:shape>
          <o:OLEObject Type="Embed" ProgID="Equation.DSMT4" ShapeID="_x0000_i1041" DrawAspect="Content" ObjectID="_1684296862" r:id="rId42"/>
        </w:object>
      </w:r>
      <w:r w:rsidR="00507061">
        <w:rPr>
          <w:rFonts w:hint="eastAsia"/>
        </w:rPr>
        <w:t>．</w:t>
      </w:r>
      <w:r w:rsidR="009D1F00" w:rsidRPr="00435498">
        <w:rPr>
          <w:rFonts w:hAnsi="宋体"/>
        </w:rPr>
        <w:t>令</w:t>
      </w:r>
      <w:r w:rsidR="001A7715" w:rsidRPr="001A7715">
        <w:rPr>
          <w:position w:val="-6"/>
        </w:rPr>
        <w:object w:dxaOrig="1020" w:dyaOrig="340">
          <v:shape id="_x0000_i1042" type="#_x0000_t75" style="width:50.7pt;height:16.9pt" o:ole="">
            <v:imagedata r:id="rId43" o:title=""/>
          </v:shape>
          <o:OLEObject Type="Embed" ProgID="Equation.DSMT4" ShapeID="_x0000_i1042" DrawAspect="Content" ObjectID="_1684296863" r:id="rId44"/>
        </w:object>
      </w:r>
      <w:r w:rsidR="00230B46">
        <w:rPr>
          <w:rFonts w:hint="eastAsia"/>
        </w:rPr>
        <w:t>，则</w:t>
      </w:r>
      <w:r w:rsidR="001A7715" w:rsidRPr="001A7715">
        <w:rPr>
          <w:position w:val="-6"/>
        </w:rPr>
        <w:object w:dxaOrig="920" w:dyaOrig="320">
          <v:shape id="_x0000_i1043" type="#_x0000_t75" style="width:45.7pt;height:16.3pt" o:ole="">
            <v:imagedata r:id="rId45" o:title=""/>
          </v:shape>
          <o:OLEObject Type="Embed" ProgID="Equation.DSMT4" ShapeID="_x0000_i1043" DrawAspect="Content" ObjectID="_1684296864" r:id="rId46"/>
        </w:object>
      </w:r>
      <w:r w:rsidR="00230B46">
        <w:rPr>
          <w:rFonts w:hint="eastAsia"/>
        </w:rPr>
        <w:t>，</w:t>
      </w:r>
      <w:r w:rsidR="001A7715" w:rsidRPr="001A7715">
        <w:rPr>
          <w:position w:val="-6"/>
        </w:rPr>
        <w:object w:dxaOrig="960" w:dyaOrig="279">
          <v:shape id="_x0000_i1044" type="#_x0000_t75" style="width:48.2pt;height:13.75pt" o:ole="">
            <v:imagedata r:id="rId47" o:title=""/>
          </v:shape>
          <o:OLEObject Type="Embed" ProgID="Equation.DSMT4" ShapeID="_x0000_i1044" DrawAspect="Content" ObjectID="_1684296865" r:id="rId48"/>
        </w:object>
      </w:r>
      <w:r w:rsidR="00230B46">
        <w:rPr>
          <w:rFonts w:hint="eastAsia"/>
        </w:rPr>
        <w:t>．从而</w:t>
      </w:r>
    </w:p>
    <w:p w:rsidR="009D1F00" w:rsidRPr="00435498" w:rsidRDefault="001A7715" w:rsidP="00230B46">
      <w:pPr>
        <w:ind w:leftChars="200" w:left="480"/>
        <w:jc w:val="center"/>
        <w:rPr>
          <w:rFonts w:hint="eastAsia"/>
        </w:rPr>
      </w:pPr>
      <w:r w:rsidRPr="001A7715">
        <w:rPr>
          <w:position w:val="-30"/>
        </w:rPr>
        <w:object w:dxaOrig="6200" w:dyaOrig="760">
          <v:shape id="_x0000_i1045" type="#_x0000_t75" style="width:309.9pt;height:38.2pt" o:ole="">
            <v:imagedata r:id="rId49" o:title=""/>
          </v:shape>
          <o:OLEObject Type="Embed" ProgID="Equation.DSMT4" ShapeID="_x0000_i1045" DrawAspect="Content" ObjectID="_1684296866" r:id="rId50"/>
        </w:object>
      </w:r>
    </w:p>
    <w:p w:rsidR="009D1F00" w:rsidRDefault="009D1F00" w:rsidP="009D1F00">
      <w:pPr>
        <w:rPr>
          <w:rFonts w:hAnsi="宋体" w:hint="eastAsia"/>
        </w:rPr>
      </w:pPr>
    </w:p>
    <w:p w:rsidR="00230B46" w:rsidRDefault="00230B46" w:rsidP="009D1F00">
      <w:pPr>
        <w:rPr>
          <w:rFonts w:hAnsi="宋体" w:hint="eastAsia"/>
        </w:rPr>
      </w:pPr>
    </w:p>
    <w:p w:rsidR="009D1F00" w:rsidRPr="009A2572" w:rsidRDefault="009D1F00" w:rsidP="009D1F00">
      <w:r>
        <w:rPr>
          <w:rFonts w:hAnsi="宋体"/>
        </w:rPr>
        <w:t>(</w:t>
      </w:r>
      <w:r w:rsidRPr="009A2572"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9A2572">
        <w:rPr>
          <w:rFonts w:hAnsi="宋体"/>
        </w:rPr>
        <w:t>曲线</w:t>
      </w:r>
      <w:r w:rsidR="001A7715" w:rsidRPr="001A7715">
        <w:rPr>
          <w:position w:val="-10"/>
        </w:rPr>
        <w:object w:dxaOrig="1540" w:dyaOrig="360">
          <v:shape id="_x0000_i1046" type="#_x0000_t75" style="width:77pt;height:18.15pt" o:ole="">
            <v:imagedata r:id="rId51" o:title=""/>
          </v:shape>
          <o:OLEObject Type="Embed" ProgID="Equation.DSMT4" ShapeID="_x0000_i1046" DrawAspect="Content" ObjectID="_1684296867" r:id="rId52"/>
        </w:object>
      </w:r>
      <w:r w:rsidRPr="009A2572">
        <w:rPr>
          <w:rFonts w:hAnsi="宋体"/>
        </w:rPr>
        <w:t>的斜渐近线方程为</w:t>
      </w:r>
      <w:r w:rsidR="00D039D2">
        <w:rPr>
          <w:rFonts w:hint="eastAsia"/>
          <w:u w:val="single"/>
        </w:rPr>
        <w:t xml:space="preserve">        </w:t>
      </w:r>
      <w:r w:rsidR="00D039D2">
        <w:rPr>
          <w:rFonts w:hint="eastAsia"/>
        </w:rPr>
        <w:t>．</w:t>
      </w:r>
    </w:p>
    <w:p w:rsidR="006D3CE0" w:rsidRDefault="006D3CE0" w:rsidP="006D3CE0">
      <w:pPr>
        <w:rPr>
          <w:rFonts w:hint="eastAsia"/>
          <w:szCs w:val="21"/>
        </w:rPr>
      </w:pPr>
    </w:p>
    <w:p w:rsidR="006D3CE0" w:rsidRPr="006D3CE0" w:rsidRDefault="006D3CE0" w:rsidP="006D3CE0">
      <w:pPr>
        <w:rPr>
          <w:rStyle w:val="af4"/>
          <w:rFonts w:hint="eastAsia"/>
        </w:rPr>
      </w:pPr>
      <w:r w:rsidRPr="006D3CE0">
        <w:rPr>
          <w:rStyle w:val="af4"/>
          <w:rFonts w:hint="eastAsia"/>
        </w:rPr>
        <w:t xml:space="preserve">[解] </w:t>
      </w:r>
      <w:r w:rsidR="00507061" w:rsidRPr="00507061">
        <w:rPr>
          <w:rFonts w:hint="eastAsia"/>
        </w:rPr>
        <w:t>应</w:t>
      </w:r>
      <w:r w:rsidR="00507061">
        <w:rPr>
          <w:rFonts w:hint="eastAsia"/>
        </w:rPr>
        <w:t>填</w:t>
      </w:r>
      <w:r w:rsidR="001A7715" w:rsidRPr="001A7715">
        <w:rPr>
          <w:position w:val="-10"/>
        </w:rPr>
        <w:object w:dxaOrig="1020" w:dyaOrig="320">
          <v:shape id="_x0000_i1047" type="#_x0000_t75" style="width:50.7pt;height:16.3pt" o:ole="">
            <v:imagedata r:id="rId53" o:title=""/>
          </v:shape>
          <o:OLEObject Type="Embed" ProgID="Equation.DSMT4" ShapeID="_x0000_i1047" DrawAspect="Content" ObjectID="_1684296868" r:id="rId54"/>
        </w:object>
      </w:r>
      <w:r w:rsidR="00507061">
        <w:rPr>
          <w:rFonts w:hint="eastAsia"/>
        </w:rPr>
        <w:t>．</w:t>
      </w:r>
      <w:r w:rsidR="00230B46">
        <w:rPr>
          <w:rFonts w:hint="eastAsia"/>
        </w:rPr>
        <w:t>因为</w:t>
      </w:r>
    </w:p>
    <w:p w:rsidR="009D1F00" w:rsidRPr="00435498" w:rsidRDefault="009D208E" w:rsidP="00230B46">
      <w:pPr>
        <w:ind w:leftChars="200" w:left="480"/>
        <w:jc w:val="center"/>
        <w:rPr>
          <w:rFonts w:hint="eastAsia"/>
        </w:rPr>
      </w:pPr>
      <w:r w:rsidRPr="009D208E">
        <w:rPr>
          <w:position w:val="-68"/>
        </w:rPr>
        <w:object w:dxaOrig="6800" w:dyaOrig="1480">
          <v:shape id="_x0000_i1378" type="#_x0000_t75" style="width:339.95pt;height:73.9pt" o:ole="">
            <v:imagedata r:id="rId55" o:title=""/>
          </v:shape>
          <o:OLEObject Type="Embed" ProgID="Equation.DSMT4" ShapeID="_x0000_i1378" DrawAspect="Content" ObjectID="_1684296869" r:id="rId56"/>
        </w:object>
      </w:r>
    </w:p>
    <w:p w:rsidR="009D1F00" w:rsidRPr="00435498" w:rsidRDefault="009D1F00" w:rsidP="00230B46">
      <w:pPr>
        <w:ind w:leftChars="200" w:left="480"/>
        <w:rPr>
          <w:rFonts w:hint="eastAsia"/>
        </w:rPr>
      </w:pPr>
      <w:r w:rsidRPr="00435498">
        <w:rPr>
          <w:rFonts w:hAnsi="宋体"/>
        </w:rPr>
        <w:t>所以</w:t>
      </w:r>
      <w:r w:rsidRPr="00435498">
        <w:rPr>
          <w:rFonts w:hAnsi="宋体" w:hint="eastAsia"/>
        </w:rPr>
        <w:t>，</w:t>
      </w:r>
      <w:r w:rsidR="00230B46" w:rsidRPr="009A2572">
        <w:rPr>
          <w:rFonts w:hAnsi="宋体"/>
        </w:rPr>
        <w:t>曲线</w:t>
      </w:r>
      <w:r w:rsidRPr="00435498">
        <w:rPr>
          <w:rFonts w:hAnsi="宋体"/>
        </w:rPr>
        <w:t>有斜渐近线</w:t>
      </w:r>
      <w:r w:rsidR="001A7715" w:rsidRPr="001A7715">
        <w:rPr>
          <w:position w:val="-10"/>
        </w:rPr>
        <w:object w:dxaOrig="1020" w:dyaOrig="320">
          <v:shape id="_x0000_i1048" type="#_x0000_t75" style="width:50.7pt;height:16.3pt" o:ole="">
            <v:imagedata r:id="rId57" o:title=""/>
          </v:shape>
          <o:OLEObject Type="Embed" ProgID="Equation.DSMT4" ShapeID="_x0000_i1048" DrawAspect="Content" ObjectID="_1684296870" r:id="rId58"/>
        </w:object>
      </w:r>
      <w:r w:rsidR="00230B46">
        <w:rPr>
          <w:rFonts w:hint="eastAsia"/>
        </w:rPr>
        <w:t>．</w:t>
      </w:r>
    </w:p>
    <w:p w:rsidR="009D1F00" w:rsidRPr="00230B46" w:rsidRDefault="009D1F00" w:rsidP="009D1F00">
      <w:pPr>
        <w:rPr>
          <w:rFonts w:hint="eastAsia"/>
        </w:rPr>
      </w:pPr>
    </w:p>
    <w:p w:rsidR="009D1F00" w:rsidRPr="009D1F00" w:rsidRDefault="009D1F00" w:rsidP="009D1F00">
      <w:pPr>
        <w:ind w:left="120" w:hangingChars="50" w:hanging="120"/>
        <w:rPr>
          <w:rFonts w:hAnsi="宋体" w:hint="eastAsia"/>
        </w:rPr>
      </w:pPr>
    </w:p>
    <w:p w:rsidR="009D1F00" w:rsidRDefault="009D1F00" w:rsidP="00230B46">
      <w:pPr>
        <w:ind w:left="480" w:hangingChars="200" w:hanging="480"/>
        <w:rPr>
          <w:rFonts w:hint="eastAsia"/>
        </w:rPr>
      </w:pPr>
      <w:r>
        <w:rPr>
          <w:rFonts w:hAnsi="宋体"/>
        </w:rPr>
        <w:t>(</w:t>
      </w:r>
      <w:r w:rsidRPr="009A2572">
        <w:t>5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9A2572">
        <w:rPr>
          <w:rFonts w:hAnsi="宋体"/>
        </w:rPr>
        <w:t>设</w:t>
      </w:r>
      <w:r w:rsidR="001A7715" w:rsidRPr="001A7715">
        <w:rPr>
          <w:position w:val="-66"/>
        </w:rPr>
        <w:object w:dxaOrig="2240" w:dyaOrig="1440">
          <v:shape id="_x0000_i1049" type="#_x0000_t75" style="width:112.05pt;height:1in" o:ole="">
            <v:imagedata r:id="rId59" o:title=""/>
          </v:shape>
          <o:OLEObject Type="Embed" ProgID="Equation.DSMT4" ShapeID="_x0000_i1049" DrawAspect="Content" ObjectID="_1684296871" r:id="rId60"/>
        </w:object>
      </w:r>
      <w:r w:rsidRPr="009A2572">
        <w:rPr>
          <w:rFonts w:hAnsi="宋体"/>
        </w:rPr>
        <w:t>，</w:t>
      </w:r>
      <w:r w:rsidR="001A7715" w:rsidRPr="00025957">
        <w:rPr>
          <w:position w:val="-4"/>
        </w:rPr>
        <w:object w:dxaOrig="220" w:dyaOrig="260">
          <v:shape id="_x0000_i1050" type="#_x0000_t75" style="width:11.25pt;height:13.15pt" o:ole="">
            <v:imagedata r:id="rId61" o:title=""/>
          </v:shape>
          <o:OLEObject Type="Embed" ProgID="Equation.DSMT4" ShapeID="_x0000_i1050" DrawAspect="Content" ObjectID="_1684296872" r:id="rId62"/>
        </w:object>
      </w:r>
      <w:r w:rsidRPr="009A2572">
        <w:rPr>
          <w:rFonts w:hAnsi="宋体"/>
        </w:rPr>
        <w:t>为</w:t>
      </w:r>
      <w:r w:rsidR="001A7715" w:rsidRPr="00025957">
        <w:rPr>
          <w:position w:val="-4"/>
        </w:rPr>
        <w:object w:dxaOrig="200" w:dyaOrig="260">
          <v:shape id="_x0000_i1051" type="#_x0000_t75" style="width:10pt;height:13.15pt" o:ole="">
            <v:imagedata r:id="rId63" o:title=""/>
          </v:shape>
          <o:OLEObject Type="Embed" ProgID="Equation.DSMT4" ShapeID="_x0000_i1051" DrawAspect="Content" ObjectID="_1684296873" r:id="rId64"/>
        </w:object>
      </w:r>
      <w:r w:rsidRPr="009A2572">
        <w:rPr>
          <w:rFonts w:hAnsi="宋体"/>
        </w:rPr>
        <w:t>阶单位矩阵，且</w:t>
      </w:r>
      <w:r w:rsidR="001A7715" w:rsidRPr="001A7715">
        <w:rPr>
          <w:position w:val="-10"/>
        </w:rPr>
        <w:object w:dxaOrig="2000" w:dyaOrig="360">
          <v:shape id="_x0000_i1052" type="#_x0000_t75" style="width:100.15pt;height:18.15pt" o:ole="">
            <v:imagedata r:id="rId65" o:title=""/>
          </v:shape>
          <o:OLEObject Type="Embed" ProgID="Equation.DSMT4" ShapeID="_x0000_i1052" DrawAspect="Content" ObjectID="_1684296874" r:id="rId66"/>
        </w:object>
      </w:r>
      <w:r w:rsidR="00230B46">
        <w:rPr>
          <w:rFonts w:hint="eastAsia"/>
        </w:rPr>
        <w:t>，</w:t>
      </w:r>
      <w:r w:rsidRPr="009A2572">
        <w:rPr>
          <w:rFonts w:hAnsi="宋体"/>
        </w:rPr>
        <w:t>则</w:t>
      </w:r>
      <w:r w:rsidR="001A7715" w:rsidRPr="001A7715">
        <w:rPr>
          <w:position w:val="-10"/>
        </w:rPr>
        <w:object w:dxaOrig="1120" w:dyaOrig="360">
          <v:shape id="_x0000_i1053" type="#_x0000_t75" style="width:55.7pt;height:18.15pt" o:ole="">
            <v:imagedata r:id="rId67" o:title=""/>
          </v:shape>
          <o:OLEObject Type="Embed" ProgID="Equation.DSMT4" ShapeID="_x0000_i1053" DrawAspect="Content" ObjectID="_1684296875" r:id="rId68"/>
        </w:object>
      </w:r>
      <w:r w:rsidRPr="009A2572">
        <w:t>.</w:t>
      </w:r>
      <w:r w:rsidR="00D039D2">
        <w:rPr>
          <w:rFonts w:hint="eastAsia"/>
          <w:u w:val="single"/>
        </w:rPr>
        <w:t xml:space="preserve">        </w:t>
      </w:r>
      <w:r w:rsidR="00D039D2">
        <w:rPr>
          <w:rFonts w:hint="eastAsia"/>
        </w:rPr>
        <w:t>．</w:t>
      </w:r>
    </w:p>
    <w:p w:rsidR="006D3CE0" w:rsidRDefault="006D3CE0" w:rsidP="006D3CE0">
      <w:pPr>
        <w:rPr>
          <w:rFonts w:hint="eastAsia"/>
          <w:szCs w:val="21"/>
        </w:rPr>
      </w:pPr>
    </w:p>
    <w:p w:rsidR="009D1F00" w:rsidRPr="00230B46" w:rsidRDefault="006D3CE0" w:rsidP="009D1F00">
      <w:pPr>
        <w:rPr>
          <w:rFonts w:ascii="微软雅黑" w:eastAsia="微软雅黑" w:hAnsi="微软雅黑"/>
          <w:b/>
          <w:iCs/>
          <w:color w:val="C00000"/>
        </w:rPr>
      </w:pPr>
      <w:r w:rsidRPr="006D3CE0">
        <w:rPr>
          <w:rStyle w:val="af4"/>
          <w:rFonts w:hint="eastAsia"/>
        </w:rPr>
        <w:t xml:space="preserve">[解] </w:t>
      </w:r>
      <w:r w:rsidR="00507061" w:rsidRPr="00507061">
        <w:rPr>
          <w:rFonts w:hint="eastAsia"/>
        </w:rPr>
        <w:t>应</w:t>
      </w:r>
      <w:r w:rsidR="00507061">
        <w:rPr>
          <w:rFonts w:hint="eastAsia"/>
        </w:rPr>
        <w:t>填</w:t>
      </w:r>
      <w:r w:rsidR="001A7715" w:rsidRPr="001A7715">
        <w:rPr>
          <w:position w:val="-66"/>
        </w:rPr>
        <w:object w:dxaOrig="1860" w:dyaOrig="1440">
          <v:shape id="_x0000_i1054" type="#_x0000_t75" style="width:93.3pt;height:1in" o:ole="">
            <v:imagedata r:id="rId69" o:title=""/>
          </v:shape>
          <o:OLEObject Type="Embed" ProgID="Equation.DSMT4" ShapeID="_x0000_i1054" DrawAspect="Content" ObjectID="_1684296876" r:id="rId70"/>
        </w:object>
      </w:r>
      <w:r w:rsidR="00507061">
        <w:rPr>
          <w:rFonts w:hint="eastAsia"/>
        </w:rPr>
        <w:t>．</w:t>
      </w:r>
      <w:r w:rsidR="009D1F00" w:rsidRPr="00435498">
        <w:rPr>
          <w:rFonts w:hAnsi="宋体"/>
          <w:kern w:val="0"/>
          <w:szCs w:val="21"/>
        </w:rPr>
        <w:t>由于</w:t>
      </w:r>
      <w:r w:rsidR="001A7715" w:rsidRPr="001A7715">
        <w:rPr>
          <w:position w:val="-10"/>
        </w:rPr>
        <w:object w:dxaOrig="2000" w:dyaOrig="360">
          <v:shape id="_x0000_i1055" type="#_x0000_t75" style="width:100.15pt;height:18.15pt" o:ole="">
            <v:imagedata r:id="rId71" o:title=""/>
          </v:shape>
          <o:OLEObject Type="Embed" ProgID="Equation.DSMT4" ShapeID="_x0000_i1055" DrawAspect="Content" ObjectID="_1684296877" r:id="rId72"/>
        </w:object>
      </w:r>
      <w:r w:rsidR="009D1F00" w:rsidRPr="00435498">
        <w:rPr>
          <w:rFonts w:hint="eastAsia"/>
          <w:kern w:val="0"/>
          <w:szCs w:val="21"/>
        </w:rPr>
        <w:t>，</w:t>
      </w:r>
      <w:r w:rsidR="009D1F00" w:rsidRPr="00435498">
        <w:rPr>
          <w:rFonts w:hAnsi="宋体"/>
          <w:kern w:val="0"/>
          <w:szCs w:val="21"/>
        </w:rPr>
        <w:t>所以</w:t>
      </w:r>
    </w:p>
    <w:p w:rsidR="009D1F00" w:rsidRPr="00435498" w:rsidRDefault="001A7715" w:rsidP="00230B46">
      <w:pPr>
        <w:ind w:firstLineChars="200" w:firstLine="480"/>
        <w:jc w:val="center"/>
        <w:rPr>
          <w:kern w:val="0"/>
          <w:szCs w:val="21"/>
        </w:rPr>
      </w:pPr>
      <w:r w:rsidRPr="001A7715">
        <w:rPr>
          <w:position w:val="-152"/>
        </w:rPr>
        <w:object w:dxaOrig="5160" w:dyaOrig="3159">
          <v:shape id="_x0000_i1056" type="#_x0000_t75" style="width:257.95pt;height:157.75pt" o:ole="">
            <v:imagedata r:id="rId73" o:title=""/>
          </v:shape>
          <o:OLEObject Type="Embed" ProgID="Equation.DSMT4" ShapeID="_x0000_i1056" DrawAspect="Content" ObjectID="_1684296878" r:id="rId74"/>
        </w:object>
      </w:r>
    </w:p>
    <w:p w:rsidR="009D1F00" w:rsidRDefault="009D1F00" w:rsidP="009D1F00">
      <w:pPr>
        <w:rPr>
          <w:rFonts w:hint="eastAsia"/>
        </w:rPr>
      </w:pPr>
    </w:p>
    <w:p w:rsidR="009D1F00" w:rsidRPr="009A2572" w:rsidRDefault="009D1F00" w:rsidP="009D1F00"/>
    <w:p w:rsidR="009D1F00" w:rsidRDefault="009D1F00" w:rsidP="006D3CE0">
      <w:pPr>
        <w:pStyle w:val="1"/>
        <w:rPr>
          <w:rFonts w:hint="eastAsia"/>
        </w:rPr>
      </w:pPr>
      <w:r w:rsidRPr="009A2572">
        <w:t>二、选择题</w:t>
      </w:r>
      <w:r w:rsidR="00353368">
        <w:rPr>
          <w:rFonts w:hint="eastAsia"/>
        </w:rPr>
        <w:t>（</w:t>
      </w:r>
      <w:r w:rsidRPr="009A2572">
        <w:t>本题共5小题，每小题3分，共15分</w:t>
      </w:r>
      <w:r w:rsidR="00353368">
        <w:rPr>
          <w:rFonts w:hint="eastAsia"/>
        </w:rPr>
        <w:t>）</w:t>
      </w:r>
    </w:p>
    <w:p w:rsidR="00353368" w:rsidRDefault="00353368" w:rsidP="009D1F00">
      <w:pPr>
        <w:rPr>
          <w:rFonts w:hAnsi="宋体" w:hint="eastAsia"/>
          <w:b/>
        </w:rPr>
      </w:pPr>
    </w:p>
    <w:p w:rsidR="00353368" w:rsidRPr="00353368" w:rsidRDefault="00353368" w:rsidP="009D1F00">
      <w:pPr>
        <w:rPr>
          <w:b/>
        </w:rPr>
      </w:pPr>
    </w:p>
    <w:p w:rsidR="009D1F00" w:rsidRPr="009A2572" w:rsidRDefault="009D1F00" w:rsidP="000F41AB">
      <w:pPr>
        <w:tabs>
          <w:tab w:val="left" w:pos="360"/>
          <w:tab w:val="left" w:pos="540"/>
        </w:tabs>
        <w:ind w:left="480" w:hangingChars="200" w:hanging="480"/>
      </w:pPr>
      <w:r>
        <w:rPr>
          <w:rFonts w:hAnsi="宋体"/>
          <w:szCs w:val="21"/>
        </w:rPr>
        <w:t>(</w:t>
      </w:r>
      <w:r w:rsidRPr="009A2572">
        <w:rPr>
          <w:szCs w:val="21"/>
        </w:rPr>
        <w:t>1</w:t>
      </w:r>
      <w:r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Pr="009A2572">
        <w:rPr>
          <w:rFonts w:hAnsi="宋体"/>
          <w:szCs w:val="21"/>
        </w:rPr>
        <w:t>设函数</w:t>
      </w:r>
      <w:r w:rsidR="001A7715" w:rsidRPr="001A7715">
        <w:rPr>
          <w:position w:val="-24"/>
        </w:rPr>
        <w:object w:dxaOrig="1420" w:dyaOrig="620">
          <v:shape id="_x0000_i1057" type="#_x0000_t75" style="width:70.75pt;height:31.3pt" o:ole="">
            <v:imagedata r:id="rId75" o:title=""/>
          </v:shape>
          <o:OLEObject Type="Embed" ProgID="Equation.DSMT4" ShapeID="_x0000_i1057" DrawAspect="Content" ObjectID="_1684296879" r:id="rId76"/>
        </w:object>
      </w:r>
      <w:r w:rsidRPr="009A2572">
        <w:rPr>
          <w:rFonts w:hAnsi="宋体"/>
        </w:rPr>
        <w:t>在</w:t>
      </w:r>
      <w:r w:rsidR="001A7715" w:rsidRPr="001A7715">
        <w:rPr>
          <w:position w:val="-10"/>
        </w:rPr>
        <w:object w:dxaOrig="940" w:dyaOrig="320">
          <v:shape id="_x0000_i1058" type="#_x0000_t75" style="width:46.95pt;height:16.3pt" o:ole="">
            <v:imagedata r:id="rId77" o:title=""/>
          </v:shape>
          <o:OLEObject Type="Embed" ProgID="Equation.DSMT4" ShapeID="_x0000_i1058" DrawAspect="Content" ObjectID="_1684296880" r:id="rId78"/>
        </w:object>
      </w:r>
      <w:r w:rsidRPr="009A2572">
        <w:rPr>
          <w:rFonts w:hAnsi="宋体"/>
        </w:rPr>
        <w:t>内连续，且</w:t>
      </w:r>
      <w:r w:rsidR="001A7715" w:rsidRPr="001A7715">
        <w:rPr>
          <w:position w:val="-20"/>
        </w:rPr>
        <w:object w:dxaOrig="1300" w:dyaOrig="440">
          <v:shape id="_x0000_i1059" type="#_x0000_t75" style="width:65.1pt;height:21.9pt" o:ole="">
            <v:imagedata r:id="rId79" o:title=""/>
          </v:shape>
          <o:OLEObject Type="Embed" ProgID="Equation.DSMT4" ShapeID="_x0000_i1059" DrawAspect="Content" ObjectID="_1684296881" r:id="rId80"/>
        </w:object>
      </w:r>
      <w:r w:rsidR="00A61298">
        <w:rPr>
          <w:rFonts w:hint="eastAsia"/>
        </w:rPr>
        <w:t>，</w:t>
      </w:r>
      <w:r w:rsidRPr="009A2572">
        <w:rPr>
          <w:rFonts w:hAnsi="宋体"/>
        </w:rPr>
        <w:t>则常数</w:t>
      </w:r>
      <w:r w:rsidR="001A7715" w:rsidRPr="001A7715">
        <w:rPr>
          <w:position w:val="-8"/>
        </w:rPr>
        <w:object w:dxaOrig="400" w:dyaOrig="300">
          <v:shape id="_x0000_i1060" type="#_x0000_t75" style="width:20.05pt;height:15.05pt" o:ole="">
            <v:imagedata r:id="rId81" o:title=""/>
          </v:shape>
          <o:OLEObject Type="Embed" ProgID="Equation.DSMT4" ShapeID="_x0000_i1060" DrawAspect="Content" ObjectID="_1684296882" r:id="rId82"/>
        </w:object>
      </w:r>
      <w:r w:rsidRPr="009A2572">
        <w:rPr>
          <w:rFonts w:hAnsi="宋体"/>
        </w:rPr>
        <w:t>满足</w:t>
      </w:r>
      <w:r>
        <w:rPr>
          <w:rFonts w:hint="eastAsia"/>
        </w:rPr>
        <w:t xml:space="preserve"> </w:t>
      </w:r>
      <w:r>
        <w:rPr>
          <w:rFonts w:hAnsi="宋体"/>
        </w:rPr>
        <w:t>(</w:t>
      </w:r>
      <w:r w:rsidRPr="009A2572">
        <w:t xml:space="preserve"> </w:t>
      </w:r>
      <w:r>
        <w:rPr>
          <w:rFonts w:hint="eastAsia"/>
        </w:rPr>
        <w:t xml:space="preserve">  </w:t>
      </w:r>
      <w:r w:rsidRPr="009A2572">
        <w:t xml:space="preserve"> </w:t>
      </w:r>
      <w:r>
        <w:rPr>
          <w:rFonts w:hAnsi="宋体"/>
        </w:rPr>
        <w:t>)</w:t>
      </w:r>
    </w:p>
    <w:p w:rsidR="009D1F00" w:rsidRPr="009A2572" w:rsidRDefault="009D1F00" w:rsidP="009D1F00">
      <w:pPr>
        <w:ind w:firstLineChars="200" w:firstLine="480"/>
      </w:pP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="000F41AB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8"/>
        </w:rPr>
        <w:object w:dxaOrig="1060" w:dyaOrig="300">
          <v:shape id="_x0000_i1061" type="#_x0000_t75" style="width:53.2pt;height:15.05pt" o:ole="">
            <v:imagedata r:id="rId83" o:title=""/>
          </v:shape>
          <o:OLEObject Type="Embed" ProgID="Equation.DSMT4" ShapeID="_x0000_i1061" DrawAspect="Content" ObjectID="_1684296883" r:id="rId84"/>
        </w:object>
      </w:r>
      <w:r w:rsidR="000F41AB">
        <w:rPr>
          <w:rFonts w:hint="eastAsia"/>
        </w:rPr>
        <w:t>．</w:t>
      </w:r>
      <w:r w:rsidR="000F41AB">
        <w:rPr>
          <w:rFonts w:hint="eastAsia"/>
        </w:rPr>
        <w:tab/>
      </w:r>
      <w:r w:rsidR="000F41AB">
        <w:rPr>
          <w:rFonts w:hint="eastAsia"/>
        </w:rPr>
        <w:tab/>
      </w:r>
      <w:r w:rsidR="000F41AB">
        <w:rPr>
          <w:rFonts w:hint="eastAsia"/>
        </w:rPr>
        <w:tab/>
      </w:r>
      <w:r w:rsidR="000F41AB">
        <w:rPr>
          <w:rFonts w:hint="eastAsia"/>
        </w:rPr>
        <w:tab/>
      </w:r>
      <w:r w:rsidR="000F41AB">
        <w:rPr>
          <w:rFonts w:hint="eastAsia"/>
        </w:rPr>
        <w:tab/>
      </w:r>
      <w:r w:rsidR="000F41AB">
        <w:rPr>
          <w:rFonts w:hint="eastAsia"/>
        </w:rPr>
        <w:tab/>
      </w: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="000F41AB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8"/>
        </w:rPr>
        <w:object w:dxaOrig="1080" w:dyaOrig="300">
          <v:shape id="_x0000_i1062" type="#_x0000_t75" style="width:53.85pt;height:15.05pt" o:ole="">
            <v:imagedata r:id="rId85" o:title=""/>
          </v:shape>
          <o:OLEObject Type="Embed" ProgID="Equation.DSMT4" ShapeID="_x0000_i1062" DrawAspect="Content" ObjectID="_1684296884" r:id="rId86"/>
        </w:object>
      </w:r>
      <w:r w:rsidR="000F41AB">
        <w:rPr>
          <w:rFonts w:hint="eastAsia"/>
        </w:rPr>
        <w:t>．</w:t>
      </w:r>
    </w:p>
    <w:p w:rsidR="009D1F00" w:rsidRPr="009A2572" w:rsidRDefault="009D1F00" w:rsidP="009D1F00">
      <w:pPr>
        <w:ind w:firstLineChars="200" w:firstLine="480"/>
      </w:pP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="000F41AB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8"/>
        </w:rPr>
        <w:object w:dxaOrig="1080" w:dyaOrig="300">
          <v:shape id="_x0000_i1063" type="#_x0000_t75" style="width:53.85pt;height:15.05pt" o:ole="">
            <v:imagedata r:id="rId87" o:title=""/>
          </v:shape>
          <o:OLEObject Type="Embed" ProgID="Equation.DSMT4" ShapeID="_x0000_i1063" DrawAspect="Content" ObjectID="_1684296885" r:id="rId88"/>
        </w:object>
      </w:r>
      <w:r w:rsidR="000F41AB">
        <w:rPr>
          <w:rFonts w:hint="eastAsia"/>
        </w:rPr>
        <w:t>．</w:t>
      </w:r>
      <w:r w:rsidR="000F41AB">
        <w:rPr>
          <w:rFonts w:hint="eastAsia"/>
        </w:rPr>
        <w:tab/>
      </w:r>
      <w:r w:rsidR="000F41AB">
        <w:rPr>
          <w:rFonts w:hint="eastAsia"/>
        </w:rPr>
        <w:tab/>
      </w:r>
      <w:r w:rsidR="000F41AB">
        <w:rPr>
          <w:rFonts w:hint="eastAsia"/>
        </w:rPr>
        <w:tab/>
      </w:r>
      <w:r w:rsidR="000F41AB">
        <w:rPr>
          <w:rFonts w:hint="eastAsia"/>
        </w:rPr>
        <w:tab/>
      </w:r>
      <w:r w:rsidR="000F41AB">
        <w:rPr>
          <w:rFonts w:hint="eastAsia"/>
        </w:rPr>
        <w:tab/>
      </w:r>
      <w:r w:rsidR="000F41AB">
        <w:rPr>
          <w:rFonts w:hint="eastAsia"/>
        </w:rPr>
        <w:tab/>
      </w: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="000F41AB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8"/>
        </w:rPr>
        <w:object w:dxaOrig="1060" w:dyaOrig="300">
          <v:shape id="_x0000_i1064" type="#_x0000_t75" style="width:53.2pt;height:15.05pt" o:ole="">
            <v:imagedata r:id="rId89" o:title=""/>
          </v:shape>
          <o:OLEObject Type="Embed" ProgID="Equation.DSMT4" ShapeID="_x0000_i1064" DrawAspect="Content" ObjectID="_1684296886" r:id="rId90"/>
        </w:object>
      </w:r>
      <w:r w:rsidR="000F41AB">
        <w:rPr>
          <w:rFonts w:hint="eastAsia"/>
        </w:rPr>
        <w:t>．</w:t>
      </w:r>
    </w:p>
    <w:p w:rsidR="006D3CE0" w:rsidRDefault="006D3CE0" w:rsidP="006D3CE0">
      <w:pPr>
        <w:rPr>
          <w:rFonts w:hint="eastAsia"/>
          <w:szCs w:val="21"/>
        </w:rPr>
      </w:pPr>
    </w:p>
    <w:p w:rsidR="009D1F00" w:rsidRPr="00D8181B" w:rsidRDefault="006D3CE0" w:rsidP="00D8181B">
      <w:pPr>
        <w:ind w:left="480" w:hangingChars="200" w:hanging="480"/>
        <w:rPr>
          <w:rFonts w:ascii="微软雅黑" w:eastAsia="微软雅黑" w:hAnsi="微软雅黑" w:hint="eastAsia"/>
          <w:b/>
          <w:iCs/>
          <w:color w:val="C00000"/>
        </w:rPr>
      </w:pPr>
      <w:r w:rsidRPr="006D3CE0">
        <w:rPr>
          <w:rStyle w:val="af4"/>
          <w:rFonts w:hint="eastAsia"/>
        </w:rPr>
        <w:t xml:space="preserve">[解] </w:t>
      </w:r>
      <w:r w:rsidR="00507061" w:rsidRPr="00507061">
        <w:rPr>
          <w:rFonts w:hint="eastAsia"/>
        </w:rPr>
        <w:t>应选</w:t>
      </w:r>
      <w:r w:rsidR="00507061">
        <w:rPr>
          <w:rFonts w:hint="eastAsia"/>
        </w:rPr>
        <w:t>(D)</w:t>
      </w:r>
      <w:r w:rsidR="00507061">
        <w:rPr>
          <w:rFonts w:hint="eastAsia"/>
        </w:rPr>
        <w:t>．</w:t>
      </w:r>
      <w:r w:rsidR="009D1F00" w:rsidRPr="00435498">
        <w:rPr>
          <w:rFonts w:hAnsi="宋体"/>
        </w:rPr>
        <w:t>排除法：如果</w:t>
      </w:r>
      <w:r w:rsidR="001A7715" w:rsidRPr="001A7715">
        <w:rPr>
          <w:position w:val="-6"/>
        </w:rPr>
        <w:object w:dxaOrig="540" w:dyaOrig="279">
          <v:shape id="_x0000_i1065" type="#_x0000_t75" style="width:26.9pt;height:13.75pt" o:ole="">
            <v:imagedata r:id="rId91" o:title=""/>
          </v:shape>
          <o:OLEObject Type="Embed" ProgID="Equation.DSMT4" ShapeID="_x0000_i1065" DrawAspect="Content" ObjectID="_1684296887" r:id="rId92"/>
        </w:object>
      </w:r>
      <w:r w:rsidR="009D1F00" w:rsidRPr="00435498">
        <w:t>，</w:t>
      </w:r>
      <w:r w:rsidR="009D1F00" w:rsidRPr="00435498">
        <w:rPr>
          <w:rFonts w:hAnsi="宋体"/>
        </w:rPr>
        <w:t>则在</w:t>
      </w:r>
      <w:r w:rsidR="001A7715" w:rsidRPr="001A7715">
        <w:rPr>
          <w:position w:val="-10"/>
        </w:rPr>
        <w:object w:dxaOrig="940" w:dyaOrig="320">
          <v:shape id="_x0000_i1066" type="#_x0000_t75" style="width:46.95pt;height:16.3pt" o:ole="">
            <v:imagedata r:id="rId93" o:title=""/>
          </v:shape>
          <o:OLEObject Type="Embed" ProgID="Equation.DSMT4" ShapeID="_x0000_i1066" DrawAspect="Content" ObjectID="_1684296888" r:id="rId94"/>
        </w:object>
      </w:r>
      <w:r w:rsidR="009D1F00" w:rsidRPr="00435498">
        <w:rPr>
          <w:rFonts w:hAnsi="宋体"/>
        </w:rPr>
        <w:t>内</w:t>
      </w:r>
      <w:r w:rsidR="001A7715" w:rsidRPr="001A7715">
        <w:rPr>
          <w:position w:val="-10"/>
        </w:rPr>
        <w:object w:dxaOrig="540" w:dyaOrig="320">
          <v:shape id="_x0000_i1067" type="#_x0000_t75" style="width:26.9pt;height:16.3pt" o:ole="">
            <v:imagedata r:id="rId95" o:title=""/>
          </v:shape>
          <o:OLEObject Type="Embed" ProgID="Equation.DSMT4" ShapeID="_x0000_i1067" DrawAspect="Content" ObjectID="_1684296889" r:id="rId96"/>
        </w:object>
      </w:r>
      <w:r w:rsidR="009D1F00" w:rsidRPr="00435498">
        <w:rPr>
          <w:rFonts w:hAnsi="宋体"/>
        </w:rPr>
        <w:t>的分母</w:t>
      </w:r>
      <w:r w:rsidR="001A7715" w:rsidRPr="001A7715">
        <w:rPr>
          <w:position w:val="-6"/>
        </w:rPr>
        <w:object w:dxaOrig="660" w:dyaOrig="320">
          <v:shape id="_x0000_i1068" type="#_x0000_t75" style="width:33.2pt;height:16.3pt" o:ole="">
            <v:imagedata r:id="rId97" o:title=""/>
          </v:shape>
          <o:OLEObject Type="Embed" ProgID="Equation.DSMT4" ShapeID="_x0000_i1068" DrawAspect="Content" ObjectID="_1684296890" r:id="rId98"/>
        </w:object>
      </w:r>
      <w:r w:rsidR="009D1F00" w:rsidRPr="00435498">
        <w:rPr>
          <w:rFonts w:hAnsi="宋体"/>
        </w:rPr>
        <w:t>必有零点</w:t>
      </w:r>
      <w:r w:rsidR="001A7715" w:rsidRPr="001A7715">
        <w:rPr>
          <w:position w:val="-12"/>
        </w:rPr>
        <w:object w:dxaOrig="279" w:dyaOrig="360">
          <v:shape id="_x0000_i1069" type="#_x0000_t75" style="width:13.75pt;height:18.15pt" o:ole="">
            <v:imagedata r:id="rId99" o:title=""/>
          </v:shape>
          <o:OLEObject Type="Embed" ProgID="Equation.DSMT4" ShapeID="_x0000_i1069" DrawAspect="Content" ObjectID="_1684296891" r:id="rId100"/>
        </w:object>
      </w:r>
      <w:r w:rsidR="009D1F00" w:rsidRPr="00435498">
        <w:t>，</w:t>
      </w:r>
      <w:r w:rsidR="009D1F00" w:rsidRPr="00435498">
        <w:rPr>
          <w:rFonts w:hAnsi="宋体"/>
        </w:rPr>
        <w:t>从而</w:t>
      </w:r>
      <w:r w:rsidR="001A7715" w:rsidRPr="001A7715">
        <w:rPr>
          <w:position w:val="-10"/>
        </w:rPr>
        <w:object w:dxaOrig="540" w:dyaOrig="320">
          <v:shape id="_x0000_i1070" type="#_x0000_t75" style="width:26.9pt;height:16.3pt" o:ole="">
            <v:imagedata r:id="rId101" o:title=""/>
          </v:shape>
          <o:OLEObject Type="Embed" ProgID="Equation.DSMT4" ShapeID="_x0000_i1070" DrawAspect="Content" ObjectID="_1684296892" r:id="rId102"/>
        </w:object>
      </w:r>
      <w:r w:rsidR="009D1F00" w:rsidRPr="00435498">
        <w:rPr>
          <w:rFonts w:hAnsi="宋体"/>
        </w:rPr>
        <w:t>在</w:t>
      </w:r>
      <w:r w:rsidR="001A7715" w:rsidRPr="001A7715">
        <w:rPr>
          <w:position w:val="-12"/>
        </w:rPr>
        <w:object w:dxaOrig="620" w:dyaOrig="360">
          <v:shape id="_x0000_i1071" type="#_x0000_t75" style="width:31.3pt;height:18.15pt" o:ole="">
            <v:imagedata r:id="rId103" o:title=""/>
          </v:shape>
          <o:OLEObject Type="Embed" ProgID="Equation.DSMT4" ShapeID="_x0000_i1071" DrawAspect="Content" ObjectID="_1684296893" r:id="rId104"/>
        </w:object>
      </w:r>
      <w:r w:rsidR="009D1F00" w:rsidRPr="00435498">
        <w:rPr>
          <w:rFonts w:hAnsi="宋体"/>
        </w:rPr>
        <w:t>处不连续</w:t>
      </w:r>
      <w:r w:rsidR="009D1F00" w:rsidRPr="00435498">
        <w:t>，</w:t>
      </w:r>
      <w:r w:rsidR="009D1F00" w:rsidRPr="00435498">
        <w:rPr>
          <w:rFonts w:hAnsi="宋体"/>
        </w:rPr>
        <w:t>与题设不符</w:t>
      </w:r>
      <w:r w:rsidR="00D8181B">
        <w:rPr>
          <w:rFonts w:hint="eastAsia"/>
        </w:rPr>
        <w:t>．</w:t>
      </w:r>
      <w:r w:rsidR="009D1F00" w:rsidRPr="00435498">
        <w:rPr>
          <w:rFonts w:hAnsi="宋体"/>
        </w:rPr>
        <w:t>若</w:t>
      </w:r>
      <w:r w:rsidR="001A7715" w:rsidRPr="001A7715">
        <w:rPr>
          <w:position w:val="-6"/>
        </w:rPr>
        <w:object w:dxaOrig="540" w:dyaOrig="279">
          <v:shape id="_x0000_i1072" type="#_x0000_t75" style="width:26.9pt;height:13.75pt" o:ole="">
            <v:imagedata r:id="rId105" o:title=""/>
          </v:shape>
          <o:OLEObject Type="Embed" ProgID="Equation.DSMT4" ShapeID="_x0000_i1072" DrawAspect="Content" ObjectID="_1684296894" r:id="rId106"/>
        </w:object>
      </w:r>
      <w:r w:rsidR="009D1F00" w:rsidRPr="00435498">
        <w:t>，</w:t>
      </w:r>
      <w:r w:rsidR="009D1F00" w:rsidRPr="00435498">
        <w:rPr>
          <w:rFonts w:hAnsi="宋体"/>
        </w:rPr>
        <w:t>则无论</w:t>
      </w:r>
      <w:r w:rsidR="001A7715" w:rsidRPr="001A7715">
        <w:rPr>
          <w:position w:val="-6"/>
        </w:rPr>
        <w:object w:dxaOrig="540" w:dyaOrig="279">
          <v:shape id="_x0000_i1073" type="#_x0000_t75" style="width:26.9pt;height:13.75pt" o:ole="">
            <v:imagedata r:id="rId107" o:title=""/>
          </v:shape>
          <o:OLEObject Type="Embed" ProgID="Equation.DSMT4" ShapeID="_x0000_i1073" DrawAspect="Content" ObjectID="_1684296895" r:id="rId108"/>
        </w:object>
      </w:r>
      <w:r w:rsidR="009D1F00" w:rsidRPr="00435498">
        <w:rPr>
          <w:rFonts w:hAnsi="宋体"/>
        </w:rPr>
        <w:t>还是</w:t>
      </w:r>
      <w:r w:rsidR="001A7715" w:rsidRPr="001A7715">
        <w:rPr>
          <w:position w:val="-6"/>
        </w:rPr>
        <w:object w:dxaOrig="540" w:dyaOrig="279">
          <v:shape id="_x0000_i1074" type="#_x0000_t75" style="width:26.9pt;height:13.75pt" o:ole="">
            <v:imagedata r:id="rId109" o:title=""/>
          </v:shape>
          <o:OLEObject Type="Embed" ProgID="Equation.DSMT4" ShapeID="_x0000_i1074" DrawAspect="Content" ObjectID="_1684296896" r:id="rId110"/>
        </w:object>
      </w:r>
      <w:r w:rsidR="009D1F00" w:rsidRPr="00435498">
        <w:rPr>
          <w:rFonts w:hAnsi="宋体"/>
        </w:rPr>
        <w:t>均有</w:t>
      </w:r>
      <w:r w:rsidR="001A7715" w:rsidRPr="001A7715">
        <w:rPr>
          <w:position w:val="-20"/>
        </w:rPr>
        <w:object w:dxaOrig="1420" w:dyaOrig="440">
          <v:shape id="_x0000_i1075" type="#_x0000_t75" style="width:70.75pt;height:21.9pt" o:ole="">
            <v:imagedata r:id="rId111" o:title=""/>
          </v:shape>
          <o:OLEObject Type="Embed" ProgID="Equation.DSMT4" ShapeID="_x0000_i1075" DrawAspect="Content" ObjectID="_1684296897" r:id="rId112"/>
        </w:object>
      </w:r>
      <w:r w:rsidR="009D1F00" w:rsidRPr="00435498">
        <w:rPr>
          <w:rFonts w:hAnsi="宋体"/>
        </w:rPr>
        <w:t>与题设</w:t>
      </w:r>
      <w:r w:rsidR="001A7715" w:rsidRPr="001A7715">
        <w:rPr>
          <w:position w:val="-20"/>
        </w:rPr>
        <w:object w:dxaOrig="1300" w:dyaOrig="440">
          <v:shape id="_x0000_i1076" type="#_x0000_t75" style="width:65.1pt;height:21.9pt" o:ole="">
            <v:imagedata r:id="rId113" o:title=""/>
          </v:shape>
          <o:OLEObject Type="Embed" ProgID="Equation.DSMT4" ShapeID="_x0000_i1076" DrawAspect="Content" ObjectID="_1684296898" r:id="rId114"/>
        </w:object>
      </w:r>
      <w:r w:rsidR="009D1F00" w:rsidRPr="00435498">
        <w:rPr>
          <w:rFonts w:hAnsi="宋体"/>
        </w:rPr>
        <w:t>矛盾</w:t>
      </w:r>
      <w:r w:rsidR="00D8181B">
        <w:rPr>
          <w:rFonts w:hint="eastAsia"/>
        </w:rPr>
        <w:t>．</w:t>
      </w:r>
      <w:r w:rsidR="009D1F00" w:rsidRPr="00435498">
        <w:rPr>
          <w:rFonts w:hAnsi="宋体"/>
        </w:rPr>
        <w:t>故选</w:t>
      </w:r>
      <w:r w:rsidR="001A7715" w:rsidRPr="001A7715">
        <w:rPr>
          <w:position w:val="-10"/>
        </w:rPr>
        <w:object w:dxaOrig="400" w:dyaOrig="320">
          <v:shape id="_x0000_i1077" type="#_x0000_t75" style="width:20.05pt;height:16.3pt" o:ole="">
            <v:imagedata r:id="rId115" o:title=""/>
          </v:shape>
          <o:OLEObject Type="Embed" ProgID="Equation.DSMT4" ShapeID="_x0000_i1077" DrawAspect="Content" ObjectID="_1684296899" r:id="rId116"/>
        </w:object>
      </w:r>
      <w:r w:rsidR="00D8181B">
        <w:rPr>
          <w:rFonts w:hint="eastAsia"/>
        </w:rPr>
        <w:t>．</w:t>
      </w:r>
    </w:p>
    <w:p w:rsidR="009D1F00" w:rsidRDefault="009D1F00" w:rsidP="009D1F00">
      <w:pPr>
        <w:rPr>
          <w:rFonts w:hAnsi="宋体" w:hint="eastAsia"/>
        </w:rPr>
      </w:pPr>
    </w:p>
    <w:p w:rsidR="009D1F00" w:rsidRPr="009D1F00" w:rsidRDefault="009D1F00" w:rsidP="009D1F00">
      <w:pPr>
        <w:rPr>
          <w:rFonts w:hAnsi="宋体" w:hint="eastAsia"/>
        </w:rPr>
      </w:pPr>
    </w:p>
    <w:p w:rsidR="009D1F00" w:rsidRPr="009A2572" w:rsidRDefault="009D1F00" w:rsidP="009D1F00">
      <w:r>
        <w:rPr>
          <w:rFonts w:hAnsi="宋体"/>
        </w:rPr>
        <w:t>(</w:t>
      </w:r>
      <w:r w:rsidRPr="009A2572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9A2572">
        <w:rPr>
          <w:rFonts w:hAnsi="宋体"/>
        </w:rPr>
        <w:t>设函数</w:t>
      </w:r>
      <w:r w:rsidR="001A7715" w:rsidRPr="001A7715">
        <w:rPr>
          <w:position w:val="-10"/>
        </w:rPr>
        <w:object w:dxaOrig="540" w:dyaOrig="320">
          <v:shape id="_x0000_i1078" type="#_x0000_t75" style="width:26.9pt;height:16.3pt" o:ole="">
            <v:imagedata r:id="rId117" o:title=""/>
          </v:shape>
          <o:OLEObject Type="Embed" ProgID="Equation.DSMT4" ShapeID="_x0000_i1078" DrawAspect="Content" ObjectID="_1684296900" r:id="rId118"/>
        </w:object>
      </w:r>
      <w:r w:rsidRPr="009A2572">
        <w:rPr>
          <w:rFonts w:hAnsi="宋体"/>
        </w:rPr>
        <w:t>满足关系式</w:t>
      </w:r>
      <w:r w:rsidR="001A7715" w:rsidRPr="001A7715">
        <w:rPr>
          <w:position w:val="-10"/>
        </w:rPr>
        <w:object w:dxaOrig="1939" w:dyaOrig="360">
          <v:shape id="_x0000_i1079" type="#_x0000_t75" style="width:97.05pt;height:18.15pt" o:ole="">
            <v:imagedata r:id="rId119" o:title=""/>
          </v:shape>
          <o:OLEObject Type="Embed" ProgID="Equation.DSMT4" ShapeID="_x0000_i1079" DrawAspect="Content" ObjectID="_1684296901" r:id="rId120"/>
        </w:object>
      </w:r>
      <w:r w:rsidRPr="009A2572">
        <w:rPr>
          <w:rFonts w:hAnsi="宋体"/>
        </w:rPr>
        <w:t>，且</w:t>
      </w:r>
      <w:r w:rsidR="001A7715" w:rsidRPr="001A7715">
        <w:rPr>
          <w:position w:val="-10"/>
        </w:rPr>
        <w:object w:dxaOrig="920" w:dyaOrig="320">
          <v:shape id="_x0000_i1080" type="#_x0000_t75" style="width:45.7pt;height:16.3pt" o:ole="">
            <v:imagedata r:id="rId121" o:title=""/>
          </v:shape>
          <o:OLEObject Type="Embed" ProgID="Equation.DSMT4" ShapeID="_x0000_i1080" DrawAspect="Content" ObjectID="_1684296902" r:id="rId122"/>
        </w:object>
      </w:r>
      <w:r w:rsidRPr="009A2572">
        <w:rPr>
          <w:rFonts w:hAnsi="宋体"/>
        </w:rPr>
        <w:t>，则</w:t>
      </w:r>
      <w:r>
        <w:rPr>
          <w:rFonts w:hAnsi="宋体"/>
        </w:rPr>
        <w:t>(</w:t>
      </w:r>
      <w:r>
        <w:rPr>
          <w:rFonts w:hAnsi="宋体" w:hint="eastAsia"/>
        </w:rPr>
        <w:t xml:space="preserve">  </w:t>
      </w:r>
      <w:r w:rsidRPr="009A2572">
        <w:t xml:space="preserve">  </w:t>
      </w:r>
      <w:r>
        <w:rPr>
          <w:rFonts w:hAnsi="宋体"/>
        </w:rPr>
        <w:t>)</w:t>
      </w:r>
    </w:p>
    <w:p w:rsidR="009D1F00" w:rsidRPr="009A2572" w:rsidRDefault="009D1F00" w:rsidP="009D1F00">
      <w:pPr>
        <w:ind w:firstLineChars="200" w:firstLine="480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="004D1FF1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10"/>
        </w:rPr>
        <w:object w:dxaOrig="520" w:dyaOrig="320">
          <v:shape id="_x0000_i1081" type="#_x0000_t75" style="width:26.3pt;height:16.3pt" o:ole="">
            <v:imagedata r:id="rId123" o:title=""/>
          </v:shape>
          <o:OLEObject Type="Embed" ProgID="Equation.DSMT4" ShapeID="_x0000_i1081" DrawAspect="Content" ObjectID="_1684296903" r:id="rId124"/>
        </w:object>
      </w:r>
      <w:r w:rsidRPr="009A2572">
        <w:rPr>
          <w:rFonts w:hAnsi="宋体"/>
          <w:kern w:val="0"/>
          <w:szCs w:val="21"/>
        </w:rPr>
        <w:t>是</w:t>
      </w:r>
      <w:r w:rsidR="001A7715" w:rsidRPr="001A7715">
        <w:rPr>
          <w:position w:val="-10"/>
        </w:rPr>
        <w:object w:dxaOrig="540" w:dyaOrig="320">
          <v:shape id="_x0000_i1082" type="#_x0000_t75" style="width:26.9pt;height:16.3pt" o:ole="">
            <v:imagedata r:id="rId125" o:title=""/>
          </v:shape>
          <o:OLEObject Type="Embed" ProgID="Equation.DSMT4" ShapeID="_x0000_i1082" DrawAspect="Content" ObjectID="_1684296904" r:id="rId126"/>
        </w:object>
      </w:r>
      <w:r w:rsidRPr="009A2572">
        <w:rPr>
          <w:rFonts w:hAnsi="宋体"/>
        </w:rPr>
        <w:t>的</w:t>
      </w:r>
      <w:r w:rsidRPr="009A2572">
        <w:rPr>
          <w:rFonts w:hAnsi="宋体"/>
          <w:kern w:val="0"/>
          <w:szCs w:val="21"/>
        </w:rPr>
        <w:t>极大值</w:t>
      </w:r>
      <w:r w:rsidR="004D1FF1">
        <w:rPr>
          <w:rFonts w:hint="eastAsia"/>
          <w:kern w:val="0"/>
          <w:szCs w:val="21"/>
        </w:rPr>
        <w:t>．</w:t>
      </w:r>
    </w:p>
    <w:p w:rsidR="009D1F00" w:rsidRPr="009A2572" w:rsidRDefault="009D1F00" w:rsidP="009D1F00">
      <w:pPr>
        <w:ind w:firstLineChars="200" w:firstLine="480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="004D1FF1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10"/>
        </w:rPr>
        <w:object w:dxaOrig="520" w:dyaOrig="320">
          <v:shape id="_x0000_i1083" type="#_x0000_t75" style="width:26.3pt;height:16.3pt" o:ole="">
            <v:imagedata r:id="rId127" o:title=""/>
          </v:shape>
          <o:OLEObject Type="Embed" ProgID="Equation.DSMT4" ShapeID="_x0000_i1083" DrawAspect="Content" ObjectID="_1684296905" r:id="rId128"/>
        </w:object>
      </w:r>
      <w:r w:rsidRPr="009A2572">
        <w:rPr>
          <w:rFonts w:hAnsi="宋体"/>
          <w:kern w:val="0"/>
          <w:szCs w:val="21"/>
        </w:rPr>
        <w:t>是</w:t>
      </w:r>
      <w:r w:rsidR="001A7715" w:rsidRPr="001A7715">
        <w:rPr>
          <w:position w:val="-10"/>
        </w:rPr>
        <w:object w:dxaOrig="540" w:dyaOrig="320">
          <v:shape id="_x0000_i1084" type="#_x0000_t75" style="width:26.9pt;height:16.3pt" o:ole="">
            <v:imagedata r:id="rId129" o:title=""/>
          </v:shape>
          <o:OLEObject Type="Embed" ProgID="Equation.DSMT4" ShapeID="_x0000_i1084" DrawAspect="Content" ObjectID="_1684296906" r:id="rId130"/>
        </w:object>
      </w:r>
      <w:r w:rsidRPr="009A2572">
        <w:rPr>
          <w:rFonts w:hAnsi="宋体"/>
        </w:rPr>
        <w:t>的</w:t>
      </w:r>
      <w:r w:rsidRPr="009A2572">
        <w:rPr>
          <w:rFonts w:hAnsi="宋体"/>
          <w:kern w:val="0"/>
          <w:szCs w:val="21"/>
        </w:rPr>
        <w:t>极小值</w:t>
      </w:r>
      <w:r w:rsidR="004D1FF1">
        <w:rPr>
          <w:rFonts w:hint="eastAsia"/>
          <w:kern w:val="0"/>
          <w:szCs w:val="21"/>
        </w:rPr>
        <w:t>．</w:t>
      </w:r>
    </w:p>
    <w:p w:rsidR="009D1F00" w:rsidRPr="009A2572" w:rsidRDefault="009D1F00" w:rsidP="009D1F00">
      <w:pPr>
        <w:ind w:firstLineChars="200" w:firstLine="480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="004D1FF1">
        <w:rPr>
          <w:rFonts w:hAnsi="宋体" w:hint="eastAsia"/>
          <w:kern w:val="0"/>
          <w:szCs w:val="21"/>
        </w:rPr>
        <w:t xml:space="preserve"> </w:t>
      </w:r>
      <w:r w:rsidRPr="009A2572">
        <w:rPr>
          <w:rFonts w:hAnsi="宋体"/>
          <w:kern w:val="0"/>
          <w:szCs w:val="21"/>
        </w:rPr>
        <w:t>点</w:t>
      </w:r>
      <w:r w:rsidR="001A7715" w:rsidRPr="001A7715">
        <w:rPr>
          <w:position w:val="-10"/>
        </w:rPr>
        <w:object w:dxaOrig="880" w:dyaOrig="320">
          <v:shape id="_x0000_i1085" type="#_x0000_t75" style="width:43.85pt;height:16.3pt" o:ole="">
            <v:imagedata r:id="rId131" o:title=""/>
          </v:shape>
          <o:OLEObject Type="Embed" ProgID="Equation.DSMT4" ShapeID="_x0000_i1085" DrawAspect="Content" ObjectID="_1684296907" r:id="rId132"/>
        </w:object>
      </w:r>
      <w:r w:rsidRPr="009A2572">
        <w:rPr>
          <w:rFonts w:hAnsi="宋体"/>
          <w:kern w:val="0"/>
          <w:szCs w:val="21"/>
        </w:rPr>
        <w:t>是曲线</w:t>
      </w:r>
      <w:r w:rsidR="001A7715" w:rsidRPr="001A7715">
        <w:rPr>
          <w:position w:val="-10"/>
        </w:rPr>
        <w:object w:dxaOrig="920" w:dyaOrig="320">
          <v:shape id="_x0000_i1086" type="#_x0000_t75" style="width:45.7pt;height:16.3pt" o:ole="">
            <v:imagedata r:id="rId133" o:title=""/>
          </v:shape>
          <o:OLEObject Type="Embed" ProgID="Equation.DSMT4" ShapeID="_x0000_i1086" DrawAspect="Content" ObjectID="_1684296908" r:id="rId134"/>
        </w:object>
      </w:r>
      <w:r w:rsidRPr="009A2572">
        <w:rPr>
          <w:rFonts w:hAnsi="宋体"/>
          <w:kern w:val="0"/>
          <w:szCs w:val="21"/>
        </w:rPr>
        <w:t>的拐点</w:t>
      </w:r>
      <w:r w:rsidR="004D1FF1">
        <w:rPr>
          <w:rFonts w:hint="eastAsia"/>
          <w:kern w:val="0"/>
          <w:szCs w:val="21"/>
        </w:rPr>
        <w:t>．</w:t>
      </w:r>
    </w:p>
    <w:p w:rsidR="009D1F00" w:rsidRPr="009A2572" w:rsidRDefault="009D1F00" w:rsidP="009D1F00">
      <w:pPr>
        <w:ind w:firstLineChars="200" w:firstLine="480"/>
      </w:pPr>
      <w:r>
        <w:rPr>
          <w:rFonts w:hAnsi="宋体"/>
          <w:kern w:val="0"/>
          <w:szCs w:val="21"/>
        </w:rPr>
        <w:lastRenderedPageBreak/>
        <w:t>(</w:t>
      </w:r>
      <w:r w:rsidRPr="009A2572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="004D1FF1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10"/>
        </w:rPr>
        <w:object w:dxaOrig="520" w:dyaOrig="320">
          <v:shape id="_x0000_i1087" type="#_x0000_t75" style="width:26.3pt;height:16.3pt" o:ole="">
            <v:imagedata r:id="rId135" o:title=""/>
          </v:shape>
          <o:OLEObject Type="Embed" ProgID="Equation.DSMT4" ShapeID="_x0000_i1087" DrawAspect="Content" ObjectID="_1684296909" r:id="rId136"/>
        </w:object>
      </w:r>
      <w:r w:rsidRPr="009A2572">
        <w:rPr>
          <w:rFonts w:hAnsi="宋体"/>
          <w:kern w:val="0"/>
          <w:szCs w:val="21"/>
        </w:rPr>
        <w:t>不是</w:t>
      </w:r>
      <w:r w:rsidR="001A7715" w:rsidRPr="001A7715">
        <w:rPr>
          <w:position w:val="-10"/>
        </w:rPr>
        <w:object w:dxaOrig="540" w:dyaOrig="320">
          <v:shape id="_x0000_i1088" type="#_x0000_t75" style="width:26.9pt;height:16.3pt" o:ole="">
            <v:imagedata r:id="rId137" o:title=""/>
          </v:shape>
          <o:OLEObject Type="Embed" ProgID="Equation.DSMT4" ShapeID="_x0000_i1088" DrawAspect="Content" ObjectID="_1684296910" r:id="rId138"/>
        </w:object>
      </w:r>
      <w:r w:rsidRPr="009A2572">
        <w:rPr>
          <w:rFonts w:hAnsi="宋体"/>
          <w:kern w:val="0"/>
          <w:szCs w:val="21"/>
        </w:rPr>
        <w:t>的极值，点</w:t>
      </w:r>
      <w:r w:rsidR="001A7715" w:rsidRPr="001A7715">
        <w:rPr>
          <w:position w:val="-10"/>
        </w:rPr>
        <w:object w:dxaOrig="880" w:dyaOrig="320">
          <v:shape id="_x0000_i1089" type="#_x0000_t75" style="width:43.85pt;height:16.3pt" o:ole="">
            <v:imagedata r:id="rId139" o:title=""/>
          </v:shape>
          <o:OLEObject Type="Embed" ProgID="Equation.DSMT4" ShapeID="_x0000_i1089" DrawAspect="Content" ObjectID="_1684296911" r:id="rId140"/>
        </w:object>
      </w:r>
      <w:r w:rsidRPr="009A2572">
        <w:rPr>
          <w:rFonts w:hAnsi="宋体"/>
          <w:kern w:val="0"/>
          <w:szCs w:val="21"/>
        </w:rPr>
        <w:t>也不是曲线</w:t>
      </w:r>
      <w:r w:rsidR="001A7715" w:rsidRPr="001A7715">
        <w:rPr>
          <w:position w:val="-10"/>
        </w:rPr>
        <w:object w:dxaOrig="920" w:dyaOrig="320">
          <v:shape id="_x0000_i1090" type="#_x0000_t75" style="width:45.7pt;height:16.3pt" o:ole="">
            <v:imagedata r:id="rId141" o:title=""/>
          </v:shape>
          <o:OLEObject Type="Embed" ProgID="Equation.DSMT4" ShapeID="_x0000_i1090" DrawAspect="Content" ObjectID="_1684296912" r:id="rId142"/>
        </w:object>
      </w:r>
      <w:r w:rsidRPr="009A2572">
        <w:rPr>
          <w:rFonts w:hAnsi="宋体"/>
          <w:kern w:val="0"/>
          <w:szCs w:val="21"/>
        </w:rPr>
        <w:t>的拐点</w:t>
      </w:r>
      <w:r w:rsidR="004D1FF1">
        <w:rPr>
          <w:rFonts w:hint="eastAsia"/>
          <w:kern w:val="0"/>
          <w:szCs w:val="21"/>
        </w:rPr>
        <w:t>．</w:t>
      </w:r>
    </w:p>
    <w:p w:rsidR="006D3CE0" w:rsidRDefault="006D3CE0" w:rsidP="006D3CE0">
      <w:pPr>
        <w:rPr>
          <w:rFonts w:hint="eastAsia"/>
          <w:szCs w:val="21"/>
        </w:rPr>
      </w:pPr>
    </w:p>
    <w:p w:rsidR="009D1F00" w:rsidRPr="004D1FF1" w:rsidRDefault="006D3CE0" w:rsidP="004D1FF1">
      <w:pPr>
        <w:ind w:left="480" w:hangingChars="200" w:hanging="480"/>
        <w:rPr>
          <w:rFonts w:ascii="微软雅黑" w:eastAsia="微软雅黑" w:hAnsi="微软雅黑"/>
          <w:b/>
          <w:iCs/>
          <w:color w:val="C00000"/>
        </w:rPr>
      </w:pPr>
      <w:r w:rsidRPr="006D3CE0">
        <w:rPr>
          <w:rStyle w:val="af4"/>
          <w:rFonts w:hint="eastAsia"/>
        </w:rPr>
        <w:t xml:space="preserve">[解] </w:t>
      </w:r>
      <w:r w:rsidR="00507061" w:rsidRPr="00507061">
        <w:rPr>
          <w:rFonts w:hint="eastAsia"/>
        </w:rPr>
        <w:t>应选</w:t>
      </w:r>
      <w:r w:rsidR="00507061">
        <w:rPr>
          <w:rFonts w:hint="eastAsia"/>
        </w:rPr>
        <w:t>(</w:t>
      </w:r>
      <w:r w:rsidR="00507061" w:rsidRPr="00435498">
        <w:rPr>
          <w:rFonts w:hint="eastAsia"/>
        </w:rPr>
        <w:t>C</w:t>
      </w:r>
      <w:r w:rsidR="00507061">
        <w:rPr>
          <w:rFonts w:hint="eastAsia"/>
        </w:rPr>
        <w:t>)</w:t>
      </w:r>
      <w:r w:rsidR="00507061">
        <w:rPr>
          <w:rFonts w:hint="eastAsia"/>
        </w:rPr>
        <w:t>．</w:t>
      </w:r>
      <w:r w:rsidR="009D1F00" w:rsidRPr="00435498">
        <w:rPr>
          <w:rFonts w:hAnsi="宋体"/>
        </w:rPr>
        <w:t>令等式</w:t>
      </w:r>
      <w:r w:rsidR="001A7715" w:rsidRPr="001A7715">
        <w:rPr>
          <w:position w:val="-10"/>
        </w:rPr>
        <w:object w:dxaOrig="1939" w:dyaOrig="360">
          <v:shape id="_x0000_i1091" type="#_x0000_t75" style="width:97.05pt;height:18.15pt" o:ole="">
            <v:imagedata r:id="rId143" o:title=""/>
          </v:shape>
          <o:OLEObject Type="Embed" ProgID="Equation.DSMT4" ShapeID="_x0000_i1091" DrawAspect="Content" ObjectID="_1684296913" r:id="rId144"/>
        </w:object>
      </w:r>
      <w:r w:rsidR="009D1F00" w:rsidRPr="00435498">
        <w:rPr>
          <w:rFonts w:hAnsi="宋体"/>
        </w:rPr>
        <w:t>中</w:t>
      </w:r>
      <w:r w:rsidR="001A7715" w:rsidRPr="001A7715">
        <w:rPr>
          <w:position w:val="-6"/>
        </w:rPr>
        <w:object w:dxaOrig="540" w:dyaOrig="279">
          <v:shape id="_x0000_i1092" type="#_x0000_t75" style="width:26.9pt;height:13.75pt" o:ole="">
            <v:imagedata r:id="rId145" o:title=""/>
          </v:shape>
          <o:OLEObject Type="Embed" ProgID="Equation.DSMT4" ShapeID="_x0000_i1092" DrawAspect="Content" ObjectID="_1684296914" r:id="rId146"/>
        </w:object>
      </w:r>
      <w:r w:rsidR="009D1F00" w:rsidRPr="00435498">
        <w:rPr>
          <w:rFonts w:hAnsi="宋体"/>
        </w:rPr>
        <w:t>，</w:t>
      </w:r>
      <w:r w:rsidR="009D1F00" w:rsidRPr="00435498">
        <w:rPr>
          <w:rFonts w:hAnsi="宋体" w:hint="eastAsia"/>
        </w:rPr>
        <w:t>得</w:t>
      </w:r>
      <w:r w:rsidR="001A7715" w:rsidRPr="001A7715">
        <w:rPr>
          <w:position w:val="-14"/>
        </w:rPr>
        <w:object w:dxaOrig="2240" w:dyaOrig="440">
          <v:shape id="_x0000_i1093" type="#_x0000_t75" style="width:112.05pt;height:21.9pt" o:ole="">
            <v:imagedata r:id="rId147" o:title=""/>
          </v:shape>
          <o:OLEObject Type="Embed" ProgID="Equation.DSMT4" ShapeID="_x0000_i1093" DrawAspect="Content" ObjectID="_1684296915" r:id="rId148"/>
        </w:object>
      </w:r>
      <w:r w:rsidR="004D1FF1">
        <w:rPr>
          <w:rFonts w:hint="eastAsia"/>
        </w:rPr>
        <w:t>．</w:t>
      </w:r>
      <w:r w:rsidR="009D1F00" w:rsidRPr="00435498">
        <w:rPr>
          <w:rFonts w:hAnsi="宋体"/>
        </w:rPr>
        <w:t>再求导数</w:t>
      </w:r>
      <w:r w:rsidR="004D1FF1">
        <w:rPr>
          <w:rFonts w:hAnsi="宋体" w:hint="eastAsia"/>
        </w:rPr>
        <w:t>（</w:t>
      </w:r>
      <w:r w:rsidR="009D1F00" w:rsidRPr="00435498">
        <w:rPr>
          <w:rFonts w:hAnsi="宋体"/>
        </w:rPr>
        <w:t>因为下式右边存在</w:t>
      </w:r>
      <w:r w:rsidR="009D1F00" w:rsidRPr="00435498">
        <w:t>，</w:t>
      </w:r>
      <w:r w:rsidR="009D1F00" w:rsidRPr="00435498">
        <w:rPr>
          <w:rFonts w:hAnsi="宋体"/>
        </w:rPr>
        <w:t>所以左边也存在</w:t>
      </w:r>
      <w:r w:rsidR="004D1FF1">
        <w:rPr>
          <w:rFonts w:hAnsi="宋体" w:hint="eastAsia"/>
        </w:rPr>
        <w:t>）</w:t>
      </w:r>
      <w:r w:rsidR="009D1F00" w:rsidRPr="00435498">
        <w:rPr>
          <w:rFonts w:hAnsi="宋体"/>
        </w:rPr>
        <w:t>：</w:t>
      </w:r>
    </w:p>
    <w:p w:rsidR="009D1F00" w:rsidRPr="00435498" w:rsidRDefault="001A7715" w:rsidP="004D1FF1">
      <w:pPr>
        <w:ind w:leftChars="200" w:left="480"/>
        <w:jc w:val="center"/>
      </w:pPr>
      <w:r w:rsidRPr="001A7715">
        <w:rPr>
          <w:position w:val="-14"/>
        </w:rPr>
        <w:object w:dxaOrig="3920" w:dyaOrig="440">
          <v:shape id="_x0000_i1094" type="#_x0000_t75" style="width:195.95pt;height:21.9pt" o:ole="">
            <v:imagedata r:id="rId149" o:title=""/>
          </v:shape>
          <o:OLEObject Type="Embed" ProgID="Equation.DSMT4" ShapeID="_x0000_i1094" DrawAspect="Content" ObjectID="_1684296916" r:id="rId150"/>
        </w:object>
      </w:r>
    </w:p>
    <w:p w:rsidR="009D1F00" w:rsidRPr="00435498" w:rsidRDefault="009D1F00" w:rsidP="004D1FF1">
      <w:pPr>
        <w:ind w:leftChars="200" w:left="480"/>
      </w:pPr>
      <w:r w:rsidRPr="00435498">
        <w:rPr>
          <w:rFonts w:hAnsi="宋体"/>
        </w:rPr>
        <w:t>以</w:t>
      </w:r>
      <w:r w:rsidR="001A7715" w:rsidRPr="001A7715">
        <w:rPr>
          <w:position w:val="-6"/>
        </w:rPr>
        <w:object w:dxaOrig="540" w:dyaOrig="279">
          <v:shape id="_x0000_i1095" type="#_x0000_t75" style="width:26.9pt;height:13.75pt" o:ole="">
            <v:imagedata r:id="rId151" o:title=""/>
          </v:shape>
          <o:OLEObject Type="Embed" ProgID="Equation.DSMT4" ShapeID="_x0000_i1095" DrawAspect="Content" ObjectID="_1684296917" r:id="rId152"/>
        </w:object>
      </w:r>
      <w:r w:rsidRPr="00435498">
        <w:rPr>
          <w:rFonts w:hAnsi="宋体"/>
        </w:rPr>
        <w:t>代入</w:t>
      </w:r>
      <w:r w:rsidRPr="00435498">
        <w:t>，</w:t>
      </w:r>
      <w:r w:rsidRPr="00435498">
        <w:rPr>
          <w:rFonts w:hAnsi="宋体"/>
        </w:rPr>
        <w:t>有</w:t>
      </w:r>
      <w:r w:rsidR="001A7715" w:rsidRPr="001A7715">
        <w:rPr>
          <w:position w:val="-10"/>
        </w:rPr>
        <w:object w:dxaOrig="960" w:dyaOrig="320">
          <v:shape id="_x0000_i1096" type="#_x0000_t75" style="width:48.2pt;height:16.3pt" o:ole="">
            <v:imagedata r:id="rId153" o:title=""/>
          </v:shape>
          <o:OLEObject Type="Embed" ProgID="Equation.DSMT4" ShapeID="_x0000_i1096" DrawAspect="Content" ObjectID="_1684296918" r:id="rId154"/>
        </w:object>
      </w:r>
      <w:r w:rsidRPr="00435498">
        <w:t>，</w:t>
      </w:r>
      <w:r w:rsidRPr="00435498">
        <w:rPr>
          <w:rFonts w:hAnsi="宋体"/>
        </w:rPr>
        <w:t>所以</w:t>
      </w:r>
    </w:p>
    <w:p w:rsidR="009D1F00" w:rsidRPr="00435498" w:rsidRDefault="001A7715" w:rsidP="004D1FF1">
      <w:pPr>
        <w:ind w:leftChars="200" w:left="480"/>
        <w:jc w:val="center"/>
      </w:pPr>
      <w:r w:rsidRPr="001A7715">
        <w:rPr>
          <w:position w:val="-24"/>
        </w:rPr>
        <w:object w:dxaOrig="4060" w:dyaOrig="620">
          <v:shape id="_x0000_i1097" type="#_x0000_t75" style="width:202.85pt;height:31.3pt" o:ole="">
            <v:imagedata r:id="rId155" o:title=""/>
          </v:shape>
          <o:OLEObject Type="Embed" ProgID="Equation.DSMT4" ShapeID="_x0000_i1097" DrawAspect="Content" ObjectID="_1684296919" r:id="rId156"/>
        </w:object>
      </w:r>
    </w:p>
    <w:p w:rsidR="009D1F00" w:rsidRPr="00435498" w:rsidRDefault="009D1F00" w:rsidP="004D1FF1">
      <w:pPr>
        <w:ind w:leftChars="200" w:left="480"/>
      </w:pPr>
      <w:r w:rsidRPr="00435498">
        <w:rPr>
          <w:rFonts w:hAnsi="宋体"/>
        </w:rPr>
        <w:t>从而存在</w:t>
      </w:r>
      <w:r w:rsidR="001A7715" w:rsidRPr="001A7715">
        <w:rPr>
          <w:position w:val="-6"/>
        </w:rPr>
        <w:object w:dxaOrig="540" w:dyaOrig="279">
          <v:shape id="_x0000_i1098" type="#_x0000_t75" style="width:26.9pt;height:13.75pt" o:ole="">
            <v:imagedata r:id="rId157" o:title=""/>
          </v:shape>
          <o:OLEObject Type="Embed" ProgID="Equation.DSMT4" ShapeID="_x0000_i1098" DrawAspect="Content" ObjectID="_1684296920" r:id="rId158"/>
        </w:object>
      </w:r>
      <w:r w:rsidR="004D1FF1">
        <w:rPr>
          <w:rFonts w:hint="eastAsia"/>
        </w:rPr>
        <w:t>的</w:t>
      </w:r>
      <w:r w:rsidRPr="00435498">
        <w:rPr>
          <w:rFonts w:hAnsi="宋体"/>
        </w:rPr>
        <w:t>去心邻域</w:t>
      </w:r>
      <w:r w:rsidRPr="00435498">
        <w:t>，</w:t>
      </w:r>
      <w:r w:rsidRPr="00435498">
        <w:rPr>
          <w:rFonts w:hAnsi="宋体"/>
        </w:rPr>
        <w:t>在此去心邻域内</w:t>
      </w:r>
      <w:r w:rsidRPr="00435498">
        <w:t>，</w:t>
      </w:r>
      <w:r w:rsidR="001A7715" w:rsidRPr="001A7715">
        <w:rPr>
          <w:position w:val="-10"/>
        </w:rPr>
        <w:object w:dxaOrig="620" w:dyaOrig="320">
          <v:shape id="_x0000_i1099" type="#_x0000_t75" style="width:31.3pt;height:16.3pt" o:ole="">
            <v:imagedata r:id="rId159" o:title=""/>
          </v:shape>
          <o:OLEObject Type="Embed" ProgID="Equation.DSMT4" ShapeID="_x0000_i1099" DrawAspect="Content" ObjectID="_1684296921" r:id="rId160"/>
        </w:object>
      </w:r>
      <w:r w:rsidRPr="00435498">
        <w:rPr>
          <w:rFonts w:hAnsi="宋体"/>
        </w:rPr>
        <w:t>与</w:t>
      </w:r>
      <w:r w:rsidR="001A7715" w:rsidRPr="00025957">
        <w:rPr>
          <w:position w:val="-4"/>
        </w:rPr>
        <w:object w:dxaOrig="200" w:dyaOrig="200">
          <v:shape id="_x0000_i1100" type="#_x0000_t75" style="width:10pt;height:10pt" o:ole="">
            <v:imagedata r:id="rId161" o:title=""/>
          </v:shape>
          <o:OLEObject Type="Embed" ProgID="Equation.DSMT4" ShapeID="_x0000_i1100" DrawAspect="Content" ObjectID="_1684296922" r:id="rId162"/>
        </w:object>
      </w:r>
      <w:r w:rsidRPr="00435498">
        <w:rPr>
          <w:rFonts w:hAnsi="宋体"/>
        </w:rPr>
        <w:t>同号</w:t>
      </w:r>
      <w:r w:rsidR="004D1FF1">
        <w:rPr>
          <w:rFonts w:hint="eastAsia"/>
        </w:rPr>
        <w:t>．</w:t>
      </w:r>
      <w:r w:rsidR="004D1FF1">
        <w:rPr>
          <w:rFonts w:hAnsi="宋体"/>
        </w:rPr>
        <w:t>于是</w:t>
      </w:r>
      <w:r w:rsidRPr="00435498">
        <w:rPr>
          <w:rFonts w:hAnsi="宋体"/>
        </w:rPr>
        <w:t>在此去心邻域内</w:t>
      </w:r>
      <w:r w:rsidR="004D1FF1">
        <w:rPr>
          <w:rFonts w:hAnsi="宋体" w:hint="eastAsia"/>
        </w:rPr>
        <w:t>，</w:t>
      </w:r>
      <w:r w:rsidRPr="00435498">
        <w:rPr>
          <w:rFonts w:hAnsi="宋体"/>
        </w:rPr>
        <w:t>当</w:t>
      </w:r>
      <w:r w:rsidR="001A7715" w:rsidRPr="001A7715">
        <w:rPr>
          <w:position w:val="-6"/>
        </w:rPr>
        <w:object w:dxaOrig="540" w:dyaOrig="279">
          <v:shape id="_x0000_i1101" type="#_x0000_t75" style="width:26.9pt;height:13.75pt" o:ole="">
            <v:imagedata r:id="rId163" o:title=""/>
          </v:shape>
          <o:OLEObject Type="Embed" ProgID="Equation.DSMT4" ShapeID="_x0000_i1101" DrawAspect="Content" ObjectID="_1684296923" r:id="rId164"/>
        </w:object>
      </w:r>
      <w:r w:rsidRPr="00435498">
        <w:rPr>
          <w:rFonts w:hAnsi="宋体"/>
        </w:rPr>
        <w:t>时曲线</w:t>
      </w:r>
      <w:r w:rsidR="001A7715" w:rsidRPr="001A7715">
        <w:rPr>
          <w:position w:val="-10"/>
        </w:rPr>
        <w:object w:dxaOrig="920" w:dyaOrig="320">
          <v:shape id="_x0000_i1102" type="#_x0000_t75" style="width:45.7pt;height:16.3pt" o:ole="">
            <v:imagedata r:id="rId165" o:title=""/>
          </v:shape>
          <o:OLEObject Type="Embed" ProgID="Equation.DSMT4" ShapeID="_x0000_i1102" DrawAspect="Content" ObjectID="_1684296924" r:id="rId166"/>
        </w:object>
      </w:r>
      <w:r w:rsidRPr="00435498">
        <w:rPr>
          <w:rFonts w:hAnsi="宋体"/>
        </w:rPr>
        <w:t>是凸的</w:t>
      </w:r>
      <w:r w:rsidRPr="00435498">
        <w:t>，</w:t>
      </w:r>
      <w:r w:rsidR="004D1FF1">
        <w:rPr>
          <w:rFonts w:hAnsi="宋体" w:hint="eastAsia"/>
        </w:rPr>
        <w:t>当</w:t>
      </w:r>
      <w:r w:rsidR="001A7715" w:rsidRPr="001A7715">
        <w:rPr>
          <w:position w:val="-6"/>
        </w:rPr>
        <w:object w:dxaOrig="540" w:dyaOrig="279">
          <v:shape id="_x0000_i1103" type="#_x0000_t75" style="width:26.9pt;height:13.75pt" o:ole="">
            <v:imagedata r:id="rId167" o:title=""/>
          </v:shape>
          <o:OLEObject Type="Embed" ProgID="Equation.DSMT4" ShapeID="_x0000_i1103" DrawAspect="Content" ObjectID="_1684296925" r:id="rId168"/>
        </w:object>
      </w:r>
      <w:r w:rsidRPr="00435498">
        <w:rPr>
          <w:rFonts w:hAnsi="宋体"/>
        </w:rPr>
        <w:t>时曲线</w:t>
      </w:r>
      <w:r w:rsidR="001A7715" w:rsidRPr="001A7715">
        <w:rPr>
          <w:position w:val="-10"/>
        </w:rPr>
        <w:object w:dxaOrig="920" w:dyaOrig="320">
          <v:shape id="_x0000_i1104" type="#_x0000_t75" style="width:45.7pt;height:16.3pt" o:ole="">
            <v:imagedata r:id="rId169" o:title=""/>
          </v:shape>
          <o:OLEObject Type="Embed" ProgID="Equation.DSMT4" ShapeID="_x0000_i1104" DrawAspect="Content" ObjectID="_1684296926" r:id="rId170"/>
        </w:object>
      </w:r>
      <w:r w:rsidRPr="00435498">
        <w:rPr>
          <w:rFonts w:hAnsi="宋体"/>
        </w:rPr>
        <w:t>是凹的</w:t>
      </w:r>
      <w:r w:rsidRPr="00435498">
        <w:t>，</w:t>
      </w:r>
      <w:r w:rsidR="004D1FF1">
        <w:rPr>
          <w:rFonts w:hint="eastAsia"/>
          <w:kern w:val="0"/>
          <w:szCs w:val="21"/>
        </w:rPr>
        <w:t>即</w:t>
      </w:r>
      <w:r w:rsidRPr="00435498">
        <w:rPr>
          <w:rFonts w:hAnsi="宋体"/>
          <w:kern w:val="0"/>
          <w:szCs w:val="21"/>
        </w:rPr>
        <w:t>点</w:t>
      </w:r>
      <w:r w:rsidR="001A7715" w:rsidRPr="001A7715">
        <w:rPr>
          <w:position w:val="-10"/>
        </w:rPr>
        <w:object w:dxaOrig="880" w:dyaOrig="320">
          <v:shape id="_x0000_i1105" type="#_x0000_t75" style="width:43.85pt;height:16.3pt" o:ole="">
            <v:imagedata r:id="rId171" o:title=""/>
          </v:shape>
          <o:OLEObject Type="Embed" ProgID="Equation.DSMT4" ShapeID="_x0000_i1105" DrawAspect="Content" ObjectID="_1684296927" r:id="rId172"/>
        </w:object>
      </w:r>
      <w:r w:rsidRPr="00435498">
        <w:rPr>
          <w:rFonts w:hAnsi="宋体"/>
          <w:kern w:val="0"/>
          <w:szCs w:val="21"/>
        </w:rPr>
        <w:t>是曲线</w:t>
      </w:r>
      <w:r w:rsidR="001A7715" w:rsidRPr="001A7715">
        <w:rPr>
          <w:position w:val="-10"/>
        </w:rPr>
        <w:object w:dxaOrig="920" w:dyaOrig="320">
          <v:shape id="_x0000_i1106" type="#_x0000_t75" style="width:45.7pt;height:16.3pt" o:ole="">
            <v:imagedata r:id="rId173" o:title=""/>
          </v:shape>
          <o:OLEObject Type="Embed" ProgID="Equation.DSMT4" ShapeID="_x0000_i1106" DrawAspect="Content" ObjectID="_1684296928" r:id="rId174"/>
        </w:object>
      </w:r>
      <w:r w:rsidRPr="00435498">
        <w:rPr>
          <w:rFonts w:hAnsi="宋体"/>
          <w:kern w:val="0"/>
          <w:szCs w:val="21"/>
        </w:rPr>
        <w:t>的拐点，</w:t>
      </w:r>
      <w:r w:rsidR="004D1FF1">
        <w:rPr>
          <w:rFonts w:hAnsi="宋体" w:hint="eastAsia"/>
          <w:kern w:val="0"/>
          <w:szCs w:val="21"/>
        </w:rPr>
        <w:t>故</w:t>
      </w:r>
      <w:r w:rsidRPr="00435498">
        <w:rPr>
          <w:rFonts w:hAnsi="宋体"/>
        </w:rPr>
        <w:t>选</w:t>
      </w:r>
      <w:r w:rsidR="004D1FF1">
        <w:t>(C)</w:t>
      </w:r>
      <w:r w:rsidR="004D1FF1">
        <w:rPr>
          <w:rFonts w:hint="eastAsia"/>
        </w:rPr>
        <w:t>．</w:t>
      </w:r>
    </w:p>
    <w:p w:rsidR="009D1F00" w:rsidRDefault="009D1F00" w:rsidP="00CA3630">
      <w:pPr>
        <w:autoSpaceDE w:val="0"/>
        <w:autoSpaceDN w:val="0"/>
        <w:adjustRightInd w:val="0"/>
        <w:jc w:val="left"/>
        <w:rPr>
          <w:rFonts w:hAnsi="宋体" w:hint="eastAsia"/>
          <w:kern w:val="0"/>
          <w:szCs w:val="21"/>
        </w:rPr>
      </w:pPr>
    </w:p>
    <w:p w:rsidR="00CA3630" w:rsidRPr="009D1F00" w:rsidRDefault="00CA3630" w:rsidP="009D1F00">
      <w:pPr>
        <w:autoSpaceDE w:val="0"/>
        <w:autoSpaceDN w:val="0"/>
        <w:adjustRightInd w:val="0"/>
        <w:ind w:left="360" w:hangingChars="150" w:hanging="360"/>
        <w:jc w:val="left"/>
        <w:rPr>
          <w:rFonts w:hAnsi="宋体" w:hint="eastAsia"/>
          <w:kern w:val="0"/>
          <w:szCs w:val="21"/>
        </w:rPr>
      </w:pPr>
    </w:p>
    <w:p w:rsidR="00CA3630" w:rsidRPr="002C68E3" w:rsidRDefault="009D1F00" w:rsidP="00CA3630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3</w:t>
      </w:r>
      <w:r>
        <w:rPr>
          <w:rFonts w:hint="eastAsia"/>
          <w:kern w:val="0"/>
          <w:szCs w:val="21"/>
        </w:rPr>
        <w:t xml:space="preserve"> </w:t>
      </w:r>
      <w:r>
        <w:rPr>
          <w:rFonts w:hAnsi="宋体"/>
          <w:kern w:val="0"/>
          <w:szCs w:val="21"/>
        </w:rPr>
        <w:t>)</w:t>
      </w:r>
      <w:r w:rsidR="00CA3630" w:rsidRPr="00105F31">
        <w:rPr>
          <w:rStyle w:val="ae"/>
          <w:rFonts w:hint="eastAsia"/>
        </w:rPr>
        <w:t>【同试卷一第二</w:t>
      </w:r>
      <w:r w:rsidR="00CA3630" w:rsidRPr="00105F31">
        <w:rPr>
          <w:rStyle w:val="ae"/>
          <w:rFonts w:hint="eastAsia"/>
        </w:rPr>
        <w:t>(1)</w:t>
      </w:r>
      <w:r w:rsidR="00CA3630" w:rsidRPr="00105F31">
        <w:rPr>
          <w:rStyle w:val="ae"/>
          <w:rFonts w:hint="eastAsia"/>
        </w:rPr>
        <w:t>题】</w:t>
      </w:r>
      <w:r w:rsidR="00CA3630" w:rsidRPr="002C68E3">
        <w:rPr>
          <w:rFonts w:hAnsi="宋体"/>
          <w:kern w:val="0"/>
          <w:szCs w:val="21"/>
        </w:rPr>
        <w:t>设</w:t>
      </w:r>
      <w:r w:rsidR="001A7715" w:rsidRPr="001A7715">
        <w:rPr>
          <w:position w:val="-10"/>
        </w:rPr>
        <w:object w:dxaOrig="1060" w:dyaOrig="320">
          <v:shape id="_x0000_i1107" type="#_x0000_t75" style="width:53.2pt;height:16.3pt" o:ole="">
            <v:imagedata r:id="rId175" o:title=""/>
          </v:shape>
          <o:OLEObject Type="Embed" ProgID="Equation.DSMT4" ShapeID="_x0000_i1107" DrawAspect="Content" ObjectID="_1684296929" r:id="rId176"/>
        </w:object>
      </w:r>
      <w:r w:rsidR="00CA3630" w:rsidRPr="002C68E3">
        <w:rPr>
          <w:rFonts w:hAnsi="宋体"/>
          <w:kern w:val="0"/>
          <w:szCs w:val="21"/>
        </w:rPr>
        <w:t>是恒大于零的可导函数，且</w:t>
      </w:r>
      <w:r w:rsidR="001A7715" w:rsidRPr="001A7715">
        <w:rPr>
          <w:position w:val="-10"/>
        </w:rPr>
        <w:object w:dxaOrig="2659" w:dyaOrig="320">
          <v:shape id="_x0000_i1108" type="#_x0000_t75" style="width:132.75pt;height:16.3pt" o:ole="">
            <v:imagedata r:id="rId177" o:title=""/>
          </v:shape>
          <o:OLEObject Type="Embed" ProgID="Equation.DSMT4" ShapeID="_x0000_i1108" DrawAspect="Content" ObjectID="_1684296930" r:id="rId178"/>
        </w:object>
      </w:r>
      <w:r w:rsidR="00CA3630" w:rsidRPr="002C68E3">
        <w:rPr>
          <w:rFonts w:hAnsi="宋体"/>
          <w:kern w:val="0"/>
          <w:szCs w:val="21"/>
        </w:rPr>
        <w:t>则当</w:t>
      </w:r>
      <w:r w:rsidR="001A7715" w:rsidRPr="001A7715">
        <w:rPr>
          <w:position w:val="-6"/>
        </w:rPr>
        <w:object w:dxaOrig="880" w:dyaOrig="279">
          <v:shape id="_x0000_i1109" type="#_x0000_t75" style="width:43.85pt;height:13.75pt" o:ole="">
            <v:imagedata r:id="rId179" o:title=""/>
          </v:shape>
          <o:OLEObject Type="Embed" ProgID="Equation.DSMT4" ShapeID="_x0000_i1109" DrawAspect="Content" ObjectID="_1684296931" r:id="rId180"/>
        </w:object>
      </w:r>
      <w:r w:rsidR="00CA3630" w:rsidRPr="002C68E3">
        <w:rPr>
          <w:i/>
          <w:iCs/>
          <w:kern w:val="0"/>
        </w:rPr>
        <w:t xml:space="preserve"> </w:t>
      </w:r>
      <w:r w:rsidR="00CA3630" w:rsidRPr="002C68E3">
        <w:rPr>
          <w:rFonts w:hAnsi="宋体"/>
          <w:kern w:val="0"/>
          <w:szCs w:val="21"/>
        </w:rPr>
        <w:t>时，有</w:t>
      </w:r>
      <w:r w:rsidR="00CA3630" w:rsidRPr="002C68E3">
        <w:rPr>
          <w:kern w:val="0"/>
          <w:szCs w:val="21"/>
        </w:rPr>
        <w:t>(</w:t>
      </w:r>
      <w:r w:rsidR="00CA3630">
        <w:rPr>
          <w:rFonts w:hint="eastAsia"/>
          <w:kern w:val="0"/>
          <w:szCs w:val="21"/>
        </w:rPr>
        <w:t xml:space="preserve"> </w:t>
      </w:r>
      <w:r w:rsidR="00CA3630" w:rsidRPr="002C68E3">
        <w:rPr>
          <w:kern w:val="0"/>
          <w:szCs w:val="21"/>
        </w:rPr>
        <w:t xml:space="preserve">   )</w:t>
      </w:r>
    </w:p>
    <w:p w:rsidR="00CA3630" w:rsidRPr="002C68E3" w:rsidRDefault="00CA3630" w:rsidP="00CA3630">
      <w:pPr>
        <w:autoSpaceDE w:val="0"/>
        <w:autoSpaceDN w:val="0"/>
        <w:adjustRightInd w:val="0"/>
        <w:ind w:firstLineChars="200" w:firstLine="480"/>
        <w:jc w:val="left"/>
        <w:rPr>
          <w:kern w:val="0"/>
          <w:sz w:val="31"/>
          <w:szCs w:val="3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10"/>
        </w:rPr>
        <w:object w:dxaOrig="2079" w:dyaOrig="320">
          <v:shape id="_x0000_i1110" type="#_x0000_t75" style="width:103.95pt;height:16.3pt" o:ole="">
            <v:imagedata r:id="rId181" o:title=""/>
          </v:shape>
          <o:OLEObject Type="Embed" ProgID="Equation.DSMT4" ShapeID="_x0000_i1110" DrawAspect="Content" ObjectID="_1684296932" r:id="rId182"/>
        </w:object>
      </w:r>
      <w:r>
        <w:rPr>
          <w:rFonts w:hint="eastAsia"/>
          <w:iCs/>
          <w:kern w:val="0"/>
        </w:rPr>
        <w:t>．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Pr="002C68E3">
        <w:rPr>
          <w:kern w:val="0"/>
          <w:szCs w:val="21"/>
        </w:rPr>
        <w:t xml:space="preserve"> </w:t>
      </w:r>
      <w:r w:rsidR="001A7715" w:rsidRPr="001A7715">
        <w:rPr>
          <w:position w:val="-10"/>
        </w:rPr>
        <w:object w:dxaOrig="2079" w:dyaOrig="320">
          <v:shape id="_x0000_i1111" type="#_x0000_t75" style="width:103.95pt;height:16.3pt" o:ole="">
            <v:imagedata r:id="rId183" o:title=""/>
          </v:shape>
          <o:OLEObject Type="Embed" ProgID="Equation.DSMT4" ShapeID="_x0000_i1111" DrawAspect="Content" ObjectID="_1684296933" r:id="rId184"/>
        </w:object>
      </w:r>
      <w:r>
        <w:rPr>
          <w:rFonts w:hint="eastAsia"/>
          <w:kern w:val="0"/>
          <w:sz w:val="31"/>
          <w:szCs w:val="31"/>
        </w:rPr>
        <w:t>．</w:t>
      </w:r>
    </w:p>
    <w:p w:rsidR="00CA3630" w:rsidRPr="002C68E3" w:rsidRDefault="00CA3630" w:rsidP="00CA3630">
      <w:pPr>
        <w:autoSpaceDE w:val="0"/>
        <w:autoSpaceDN w:val="0"/>
        <w:adjustRightInd w:val="0"/>
        <w:ind w:firstLineChars="200" w:firstLine="480"/>
        <w:jc w:val="left"/>
        <w:rPr>
          <w:kern w:val="0"/>
          <w:sz w:val="31"/>
          <w:szCs w:val="3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10"/>
        </w:rPr>
        <w:object w:dxaOrig="2079" w:dyaOrig="320">
          <v:shape id="_x0000_i1112" type="#_x0000_t75" style="width:103.95pt;height:16.3pt" o:ole="">
            <v:imagedata r:id="rId185" o:title=""/>
          </v:shape>
          <o:OLEObject Type="Embed" ProgID="Equation.DSMT4" ShapeID="_x0000_i1112" DrawAspect="Content" ObjectID="_1684296934" r:id="rId186"/>
        </w:object>
      </w:r>
      <w:r>
        <w:rPr>
          <w:rFonts w:hint="eastAsia"/>
          <w:iCs/>
          <w:kern w:val="0"/>
        </w:rPr>
        <w:t>．</w:t>
      </w:r>
      <w:r>
        <w:rPr>
          <w:rFonts w:hint="eastAsia"/>
          <w:kern w:val="0"/>
          <w:sz w:val="31"/>
          <w:szCs w:val="31"/>
        </w:rPr>
        <w:tab/>
      </w:r>
      <w:r>
        <w:rPr>
          <w:rFonts w:hint="eastAsia"/>
          <w:kern w:val="0"/>
          <w:sz w:val="31"/>
          <w:szCs w:val="31"/>
        </w:rPr>
        <w:tab/>
      </w:r>
      <w:r>
        <w:rPr>
          <w:rFonts w:hint="eastAsia"/>
          <w:kern w:val="0"/>
          <w:sz w:val="31"/>
          <w:szCs w:val="31"/>
        </w:rPr>
        <w:tab/>
      </w:r>
      <w:r>
        <w:rPr>
          <w:rFonts w:hint="eastAsia"/>
          <w:kern w:val="0"/>
          <w:sz w:val="31"/>
          <w:szCs w:val="31"/>
        </w:rPr>
        <w:tab/>
      </w: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Pr="002C68E3">
        <w:rPr>
          <w:kern w:val="0"/>
          <w:szCs w:val="21"/>
        </w:rPr>
        <w:t xml:space="preserve"> </w:t>
      </w:r>
      <w:r w:rsidR="001A7715" w:rsidRPr="001A7715">
        <w:rPr>
          <w:position w:val="-10"/>
        </w:rPr>
        <w:object w:dxaOrig="2079" w:dyaOrig="320">
          <v:shape id="_x0000_i1113" type="#_x0000_t75" style="width:103.95pt;height:16.3pt" o:ole="">
            <v:imagedata r:id="rId187" o:title=""/>
          </v:shape>
          <o:OLEObject Type="Embed" ProgID="Equation.DSMT4" ShapeID="_x0000_i1113" DrawAspect="Content" ObjectID="_1684296935" r:id="rId188"/>
        </w:object>
      </w:r>
      <w:r>
        <w:rPr>
          <w:rFonts w:hint="eastAsia"/>
          <w:kern w:val="0"/>
          <w:sz w:val="31"/>
          <w:szCs w:val="31"/>
        </w:rPr>
        <w:t>．</w:t>
      </w:r>
    </w:p>
    <w:p w:rsidR="00CA3630" w:rsidRDefault="00CA3630" w:rsidP="00CA3630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CA3630" w:rsidRPr="00FD2199" w:rsidRDefault="00CA3630" w:rsidP="00CA3630">
      <w:pPr>
        <w:autoSpaceDE w:val="0"/>
        <w:autoSpaceDN w:val="0"/>
        <w:adjustRightInd w:val="0"/>
        <w:ind w:left="480" w:hangingChars="200" w:hanging="480"/>
        <w:jc w:val="left"/>
      </w:pPr>
      <w:r w:rsidRPr="00A24CF3">
        <w:rPr>
          <w:rStyle w:val="af4"/>
          <w:rFonts w:hint="eastAsia"/>
        </w:rPr>
        <w:t>[解]</w:t>
      </w:r>
      <w:r w:rsidRPr="00A24CF3">
        <w:rPr>
          <w:rFonts w:hint="eastAsia"/>
        </w:rPr>
        <w:t xml:space="preserve"> </w:t>
      </w:r>
      <w:r>
        <w:rPr>
          <w:rFonts w:hint="eastAsia"/>
        </w:rPr>
        <w:t>应选</w:t>
      </w:r>
      <w:r w:rsidRPr="00E3175B">
        <w:rPr>
          <w:rFonts w:hAnsi="宋体"/>
          <w:kern w:val="0"/>
          <w:szCs w:val="21"/>
        </w:rPr>
        <w:t>(</w:t>
      </w:r>
      <w:r w:rsidRPr="00E3175B">
        <w:rPr>
          <w:rFonts w:hint="eastAsia"/>
          <w:szCs w:val="21"/>
        </w:rPr>
        <w:t>A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．</w:t>
      </w:r>
      <w:r w:rsidRPr="00E3175B">
        <w:rPr>
          <w:rFonts w:hAnsi="宋体"/>
          <w:kern w:val="0"/>
          <w:szCs w:val="21"/>
        </w:rPr>
        <w:t>设</w:t>
      </w:r>
      <w:r w:rsidR="001A7715" w:rsidRPr="001A7715">
        <w:rPr>
          <w:position w:val="-28"/>
        </w:rPr>
        <w:object w:dxaOrig="1240" w:dyaOrig="660">
          <v:shape id="_x0000_i1114" type="#_x0000_t75" style="width:62pt;height:33.2pt" o:ole="">
            <v:imagedata r:id="rId189" o:title=""/>
          </v:shape>
          <o:OLEObject Type="Embed" ProgID="Equation.DSMT4" ShapeID="_x0000_i1114" DrawAspect="Content" ObjectID="_1684296936" r:id="rId190"/>
        </w:object>
      </w:r>
      <w:r w:rsidRPr="00E3175B">
        <w:rPr>
          <w:rFonts w:hAnsi="宋体"/>
          <w:kern w:val="0"/>
          <w:szCs w:val="21"/>
        </w:rPr>
        <w:t>，则</w:t>
      </w:r>
      <w:r w:rsidR="001A7715" w:rsidRPr="001A7715">
        <w:rPr>
          <w:position w:val="-28"/>
        </w:rPr>
        <w:object w:dxaOrig="3620" w:dyaOrig="660">
          <v:shape id="_x0000_i1115" type="#_x0000_t75" style="width:180.95pt;height:33.2pt" o:ole="">
            <v:imagedata r:id="rId191" o:title=""/>
          </v:shape>
          <o:OLEObject Type="Embed" ProgID="Equation.DSMT4" ShapeID="_x0000_i1115" DrawAspect="Content" ObjectID="_1684296937" r:id="rId192"/>
        </w:object>
      </w:r>
      <w:r w:rsidRPr="00E3175B">
        <w:rPr>
          <w:rFonts w:hAnsi="宋体"/>
          <w:kern w:val="0"/>
          <w:szCs w:val="21"/>
        </w:rPr>
        <w:t>则</w:t>
      </w:r>
      <w:r w:rsidR="001A7715" w:rsidRPr="001A7715">
        <w:rPr>
          <w:position w:val="-10"/>
        </w:rPr>
        <w:object w:dxaOrig="520" w:dyaOrig="320">
          <v:shape id="_x0000_i1116" type="#_x0000_t75" style="width:26.3pt;height:16.3pt" o:ole="">
            <v:imagedata r:id="rId193" o:title=""/>
          </v:shape>
          <o:OLEObject Type="Embed" ProgID="Equation.DSMT4" ShapeID="_x0000_i1116" DrawAspect="Content" ObjectID="_1684296938" r:id="rId194"/>
        </w:object>
      </w:r>
      <w:r w:rsidRPr="00E3175B">
        <w:rPr>
          <w:rFonts w:hAnsi="宋体"/>
          <w:szCs w:val="21"/>
        </w:rPr>
        <w:t>在</w:t>
      </w:r>
      <w:r w:rsidR="001A7715" w:rsidRPr="001A7715">
        <w:rPr>
          <w:position w:val="-6"/>
        </w:rPr>
        <w:object w:dxaOrig="880" w:dyaOrig="279">
          <v:shape id="_x0000_i1117" type="#_x0000_t75" style="width:43.85pt;height:13.75pt" o:ole="">
            <v:imagedata r:id="rId195" o:title=""/>
          </v:shape>
          <o:OLEObject Type="Embed" ProgID="Equation.DSMT4" ShapeID="_x0000_i1117" DrawAspect="Content" ObjectID="_1684296939" r:id="rId196"/>
        </w:object>
      </w:r>
      <w:r w:rsidRPr="00E3175B">
        <w:rPr>
          <w:rFonts w:hAnsi="宋体"/>
          <w:iCs/>
          <w:kern w:val="0"/>
          <w:szCs w:val="21"/>
        </w:rPr>
        <w:t>时单调递减，所以对</w:t>
      </w:r>
      <w:r w:rsidR="001A7715" w:rsidRPr="001A7715">
        <w:rPr>
          <w:position w:val="-6"/>
        </w:rPr>
        <w:object w:dxaOrig="1060" w:dyaOrig="279">
          <v:shape id="_x0000_i1118" type="#_x0000_t75" style="width:53.2pt;height:13.75pt" o:ole="">
            <v:imagedata r:id="rId197" o:title=""/>
          </v:shape>
          <o:OLEObject Type="Embed" ProgID="Equation.DSMT4" ShapeID="_x0000_i1118" DrawAspect="Content" ObjectID="_1684296940" r:id="rId198"/>
        </w:object>
      </w:r>
      <w:r w:rsidRPr="00E3175B">
        <w:rPr>
          <w:rFonts w:hAnsi="宋体"/>
          <w:iCs/>
          <w:kern w:val="0"/>
          <w:szCs w:val="21"/>
        </w:rPr>
        <w:t>，</w:t>
      </w:r>
      <w:r w:rsidR="001A7715" w:rsidRPr="001A7715">
        <w:rPr>
          <w:position w:val="-10"/>
        </w:rPr>
        <w:object w:dxaOrig="1860" w:dyaOrig="320">
          <v:shape id="_x0000_i1119" type="#_x0000_t75" style="width:93.3pt;height:16.3pt" o:ole="">
            <v:imagedata r:id="rId199" o:title=""/>
          </v:shape>
          <o:OLEObject Type="Embed" ProgID="Equation.DSMT4" ShapeID="_x0000_i1119" DrawAspect="Content" ObjectID="_1684296941" r:id="rId200"/>
        </w:object>
      </w:r>
      <w:r w:rsidRPr="00E3175B">
        <w:rPr>
          <w:rFonts w:hAnsi="宋体"/>
          <w:iCs/>
          <w:kern w:val="0"/>
          <w:szCs w:val="21"/>
        </w:rPr>
        <w:t>，即</w:t>
      </w:r>
    </w:p>
    <w:p w:rsidR="00CA3630" w:rsidRPr="00E3175B" w:rsidRDefault="001A7715" w:rsidP="00CA3630">
      <w:pPr>
        <w:autoSpaceDE w:val="0"/>
        <w:autoSpaceDN w:val="0"/>
        <w:adjustRightInd w:val="0"/>
        <w:ind w:firstLineChars="200" w:firstLine="480"/>
        <w:jc w:val="center"/>
        <w:rPr>
          <w:kern w:val="0"/>
          <w:szCs w:val="21"/>
        </w:rPr>
      </w:pPr>
      <w:r w:rsidRPr="001A7715">
        <w:rPr>
          <w:position w:val="-28"/>
        </w:rPr>
        <w:object w:dxaOrig="1980" w:dyaOrig="660">
          <v:shape id="_x0000_i1120" type="#_x0000_t75" style="width:98.9pt;height:33.2pt" o:ole="">
            <v:imagedata r:id="rId201" o:title=""/>
          </v:shape>
          <o:OLEObject Type="Embed" ProgID="Equation.DSMT4" ShapeID="_x0000_i1120" DrawAspect="Content" ObjectID="_1684296942" r:id="rId202"/>
        </w:object>
      </w:r>
    </w:p>
    <w:p w:rsidR="00CA3630" w:rsidRPr="00E3175B" w:rsidRDefault="00CA3630" w:rsidP="00CA3630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E3175B">
        <w:rPr>
          <w:rFonts w:hAnsi="宋体"/>
          <w:kern w:val="0"/>
          <w:szCs w:val="21"/>
        </w:rPr>
        <w:t>得</w:t>
      </w:r>
      <w:r w:rsidR="001A7715" w:rsidRPr="001A7715">
        <w:rPr>
          <w:position w:val="-10"/>
        </w:rPr>
        <w:object w:dxaOrig="2140" w:dyaOrig="320">
          <v:shape id="_x0000_i1121" type="#_x0000_t75" style="width:107.05pt;height:16.3pt" o:ole="">
            <v:imagedata r:id="rId203" o:title=""/>
          </v:shape>
          <o:OLEObject Type="Embed" ProgID="Equation.DSMT4" ShapeID="_x0000_i1121" DrawAspect="Content" ObjectID="_1684296943" r:id="rId204"/>
        </w:object>
      </w:r>
      <w:r w:rsidR="001A7715" w:rsidRPr="001A7715">
        <w:rPr>
          <w:position w:val="-6"/>
        </w:rPr>
        <w:object w:dxaOrig="880" w:dyaOrig="279">
          <v:shape id="_x0000_i1122" type="#_x0000_t75" style="width:43.85pt;height:13.75pt" o:ole="">
            <v:imagedata r:id="rId205" o:title=""/>
          </v:shape>
          <o:OLEObject Type="Embed" ProgID="Equation.DSMT4" ShapeID="_x0000_i1122" DrawAspect="Content" ObjectID="_1684296944" r:id="rId206"/>
        </w:object>
      </w:r>
      <w:r w:rsidRPr="00E3175B">
        <w:rPr>
          <w:rFonts w:hAnsi="宋体"/>
          <w:iCs/>
          <w:kern w:val="0"/>
          <w:szCs w:val="21"/>
        </w:rPr>
        <w:t>，</w:t>
      </w:r>
      <w:r>
        <w:rPr>
          <w:rFonts w:hAnsi="宋体" w:hint="eastAsia"/>
          <w:iCs/>
          <w:kern w:val="0"/>
          <w:szCs w:val="21"/>
        </w:rPr>
        <w:t>故</w:t>
      </w:r>
      <w:r>
        <w:rPr>
          <w:rFonts w:hint="eastAsia"/>
          <w:szCs w:val="21"/>
        </w:rPr>
        <w:t>(A)</w:t>
      </w:r>
      <w:r w:rsidRPr="00E3175B">
        <w:rPr>
          <w:rFonts w:hAnsi="宋体"/>
          <w:kern w:val="0"/>
          <w:szCs w:val="21"/>
        </w:rPr>
        <w:t>为正确选项</w:t>
      </w:r>
      <w:r w:rsidRPr="00E3175B">
        <w:rPr>
          <w:kern w:val="0"/>
          <w:szCs w:val="21"/>
        </w:rPr>
        <w:t>.</w:t>
      </w:r>
    </w:p>
    <w:p w:rsidR="009D1F00" w:rsidRPr="00435498" w:rsidRDefault="009D1F00" w:rsidP="009D1F00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9D1F00" w:rsidRDefault="009D1F00" w:rsidP="009D1F00">
      <w:pPr>
        <w:rPr>
          <w:rFonts w:hAnsi="宋体" w:hint="eastAsia"/>
        </w:rPr>
      </w:pPr>
    </w:p>
    <w:p w:rsidR="009D1F00" w:rsidRPr="009A2572" w:rsidRDefault="009D1F00" w:rsidP="009D1F00">
      <w:r>
        <w:rPr>
          <w:rFonts w:hAnsi="宋体"/>
        </w:rPr>
        <w:t>(</w:t>
      </w:r>
      <w:r w:rsidRPr="009A2572"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9A2572">
        <w:rPr>
          <w:rFonts w:hAnsi="宋体"/>
        </w:rPr>
        <w:t>若</w:t>
      </w:r>
      <w:r w:rsidR="001A7715" w:rsidRPr="001A7715">
        <w:rPr>
          <w:position w:val="-28"/>
        </w:rPr>
        <w:object w:dxaOrig="2380" w:dyaOrig="680">
          <v:shape id="_x0000_i1123" type="#_x0000_t75" style="width:118.95pt;height:33.8pt" o:ole="">
            <v:imagedata r:id="rId207" o:title=""/>
          </v:shape>
          <o:OLEObject Type="Embed" ProgID="Equation.DSMT4" ShapeID="_x0000_i1123" DrawAspect="Content" ObjectID="_1684296945" r:id="rId208"/>
        </w:object>
      </w:r>
      <w:r w:rsidRPr="009A2572">
        <w:rPr>
          <w:rFonts w:hAnsi="宋体"/>
        </w:rPr>
        <w:t>，则</w:t>
      </w:r>
      <w:r w:rsidR="001A7715" w:rsidRPr="001A7715">
        <w:rPr>
          <w:position w:val="-24"/>
        </w:rPr>
        <w:object w:dxaOrig="1260" w:dyaOrig="620">
          <v:shape id="_x0000_i1124" type="#_x0000_t75" style="width:63.25pt;height:31.3pt" o:ole="">
            <v:imagedata r:id="rId209" o:title=""/>
          </v:shape>
          <o:OLEObject Type="Embed" ProgID="Equation.DSMT4" ShapeID="_x0000_i1124" DrawAspect="Content" ObjectID="_1684296946" r:id="rId210"/>
        </w:object>
      </w:r>
      <w:r w:rsidRPr="009A2572">
        <w:rPr>
          <w:rFonts w:hAnsi="宋体"/>
        </w:rPr>
        <w:t>为</w:t>
      </w:r>
      <w:r>
        <w:rPr>
          <w:rFonts w:hAnsi="宋体"/>
        </w:rPr>
        <w:t>(</w:t>
      </w:r>
      <w:r w:rsidRPr="009A2572">
        <w:t xml:space="preserve">   </w:t>
      </w:r>
      <w:r w:rsidR="00E646E7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9D1F00" w:rsidRPr="009A2572" w:rsidRDefault="009D1F00" w:rsidP="009D1F00">
      <w:pPr>
        <w:ind w:firstLineChars="200" w:firstLine="480"/>
      </w:pP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="00E646E7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6"/>
        </w:rPr>
        <w:object w:dxaOrig="200" w:dyaOrig="279">
          <v:shape id="_x0000_i1125" type="#_x0000_t75" style="width:10pt;height:13.75pt" o:ole="">
            <v:imagedata r:id="rId211" o:title=""/>
          </v:shape>
          <o:OLEObject Type="Embed" ProgID="Equation.DSMT4" ShapeID="_x0000_i1125" DrawAspect="Content" ObjectID="_1684296947" r:id="rId212"/>
        </w:object>
      </w:r>
      <w:r w:rsidR="00E646E7">
        <w:rPr>
          <w:rFonts w:hint="eastAsia"/>
          <w:kern w:val="0"/>
          <w:szCs w:val="21"/>
        </w:rPr>
        <w:t>．</w:t>
      </w:r>
      <w:r w:rsidR="00E646E7">
        <w:rPr>
          <w:rFonts w:hint="eastAsia"/>
          <w:kern w:val="0"/>
          <w:szCs w:val="21"/>
        </w:rPr>
        <w:tab/>
      </w:r>
      <w:r w:rsidR="00E646E7">
        <w:rPr>
          <w:rFonts w:hint="eastAsia"/>
          <w:kern w:val="0"/>
          <w:szCs w:val="21"/>
        </w:rPr>
        <w:tab/>
      </w:r>
      <w:r w:rsidR="00E646E7">
        <w:rPr>
          <w:rFonts w:hint="eastAsia"/>
          <w:kern w:val="0"/>
          <w:szCs w:val="21"/>
        </w:rPr>
        <w:tab/>
      </w: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="00E646E7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6"/>
        </w:rPr>
        <w:object w:dxaOrig="200" w:dyaOrig="279">
          <v:shape id="_x0000_i1126" type="#_x0000_t75" style="width:10pt;height:13.75pt" o:ole="">
            <v:imagedata r:id="rId213" o:title=""/>
          </v:shape>
          <o:OLEObject Type="Embed" ProgID="Equation.DSMT4" ShapeID="_x0000_i1126" DrawAspect="Content" ObjectID="_1684296948" r:id="rId214"/>
        </w:object>
      </w:r>
      <w:r w:rsidR="00E646E7">
        <w:rPr>
          <w:rFonts w:hint="eastAsia"/>
          <w:kern w:val="0"/>
          <w:szCs w:val="21"/>
        </w:rPr>
        <w:t>．</w:t>
      </w:r>
      <w:r w:rsidR="00E646E7">
        <w:rPr>
          <w:rFonts w:hint="eastAsia"/>
        </w:rPr>
        <w:tab/>
      </w:r>
      <w:r w:rsidR="00E646E7">
        <w:rPr>
          <w:rFonts w:hint="eastAsia"/>
        </w:rPr>
        <w:tab/>
      </w:r>
      <w:r w:rsidR="00E646E7">
        <w:rPr>
          <w:rFonts w:hint="eastAsia"/>
        </w:rPr>
        <w:tab/>
      </w: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="00E646E7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6"/>
        </w:rPr>
        <w:object w:dxaOrig="320" w:dyaOrig="279">
          <v:shape id="_x0000_i1127" type="#_x0000_t75" style="width:16.3pt;height:13.75pt" o:ole="">
            <v:imagedata r:id="rId215" o:title=""/>
          </v:shape>
          <o:OLEObject Type="Embed" ProgID="Equation.DSMT4" ShapeID="_x0000_i1127" DrawAspect="Content" ObjectID="_1684296949" r:id="rId216"/>
        </w:object>
      </w:r>
      <w:r w:rsidR="00E646E7">
        <w:rPr>
          <w:rFonts w:hint="eastAsia"/>
          <w:kern w:val="0"/>
          <w:szCs w:val="21"/>
        </w:rPr>
        <w:t>．</w:t>
      </w:r>
      <w:r w:rsidR="00E646E7">
        <w:rPr>
          <w:rFonts w:hint="eastAsia"/>
          <w:kern w:val="0"/>
          <w:szCs w:val="21"/>
        </w:rPr>
        <w:tab/>
      </w:r>
      <w:r w:rsidR="00E646E7">
        <w:rPr>
          <w:rFonts w:hint="eastAsia"/>
          <w:kern w:val="0"/>
          <w:szCs w:val="21"/>
        </w:rPr>
        <w:tab/>
      </w:r>
      <w:r w:rsidR="00E646E7">
        <w:rPr>
          <w:rFonts w:hint="eastAsia"/>
          <w:kern w:val="0"/>
          <w:szCs w:val="21"/>
        </w:rPr>
        <w:tab/>
      </w: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="00E646E7">
        <w:rPr>
          <w:rFonts w:hAnsi="宋体" w:hint="eastAsia"/>
          <w:kern w:val="0"/>
          <w:szCs w:val="21"/>
        </w:rPr>
        <w:t xml:space="preserve"> </w:t>
      </w:r>
      <w:r w:rsidR="001A7715" w:rsidRPr="00025957">
        <w:rPr>
          <w:position w:val="-4"/>
        </w:rPr>
        <w:object w:dxaOrig="240" w:dyaOrig="200">
          <v:shape id="_x0000_i1128" type="#_x0000_t75" style="width:11.9pt;height:10pt" o:ole="">
            <v:imagedata r:id="rId217" o:title=""/>
          </v:shape>
          <o:OLEObject Type="Embed" ProgID="Equation.DSMT4" ShapeID="_x0000_i1128" DrawAspect="Content" ObjectID="_1684296950" r:id="rId218"/>
        </w:object>
      </w:r>
      <w:r w:rsidR="00E646E7">
        <w:rPr>
          <w:rFonts w:hint="eastAsia"/>
          <w:kern w:val="0"/>
          <w:szCs w:val="21"/>
        </w:rPr>
        <w:t>．</w:t>
      </w:r>
    </w:p>
    <w:p w:rsidR="006D3CE0" w:rsidRDefault="006D3CE0" w:rsidP="006D3CE0">
      <w:pPr>
        <w:rPr>
          <w:rFonts w:hint="eastAsia"/>
          <w:szCs w:val="21"/>
        </w:rPr>
      </w:pPr>
    </w:p>
    <w:p w:rsidR="009D1F00" w:rsidRPr="00507061" w:rsidRDefault="006D3CE0" w:rsidP="009D1F00">
      <w:pPr>
        <w:rPr>
          <w:rFonts w:ascii="微软雅黑" w:eastAsia="微软雅黑" w:hAnsi="微软雅黑"/>
          <w:b/>
          <w:iCs/>
          <w:color w:val="C00000"/>
        </w:rPr>
      </w:pPr>
      <w:r w:rsidRPr="006D3CE0">
        <w:rPr>
          <w:rStyle w:val="af4"/>
          <w:rFonts w:hint="eastAsia"/>
        </w:rPr>
        <w:t xml:space="preserve">[解] </w:t>
      </w:r>
      <w:r w:rsidR="00507061" w:rsidRPr="00507061">
        <w:rPr>
          <w:rFonts w:hint="eastAsia"/>
        </w:rPr>
        <w:t>应选</w:t>
      </w:r>
      <w:r w:rsidR="00507061">
        <w:rPr>
          <w:rFonts w:hint="eastAsia"/>
        </w:rPr>
        <w:t>(C)</w:t>
      </w:r>
      <w:r w:rsidR="00507061">
        <w:rPr>
          <w:rFonts w:hint="eastAsia"/>
        </w:rPr>
        <w:t>．</w:t>
      </w:r>
      <w:r w:rsidR="009D1F00" w:rsidRPr="00435498">
        <w:rPr>
          <w:rFonts w:hAnsi="宋体"/>
        </w:rPr>
        <w:t>凑成已知极限</w:t>
      </w:r>
      <w:r w:rsidR="00C459B3">
        <w:rPr>
          <w:rFonts w:hAnsi="宋体" w:hint="eastAsia"/>
        </w:rPr>
        <w:t>得</w:t>
      </w:r>
    </w:p>
    <w:p w:rsidR="009D1F00" w:rsidRPr="00435498" w:rsidRDefault="001A7715" w:rsidP="001A7715">
      <w:pPr>
        <w:ind w:firstLineChars="588" w:firstLine="1411"/>
        <w:rPr>
          <w:b/>
          <w:kern w:val="0"/>
          <w:szCs w:val="21"/>
        </w:rPr>
      </w:pPr>
      <w:r w:rsidRPr="001A7715">
        <w:rPr>
          <w:position w:val="-116"/>
        </w:rPr>
        <w:object w:dxaOrig="6080" w:dyaOrig="2200">
          <v:shape id="_x0000_i1129" type="#_x0000_t75" style="width:304.3pt;height:110.2pt" o:ole="">
            <v:imagedata r:id="rId219" o:title=""/>
          </v:shape>
          <o:OLEObject Type="Embed" ProgID="Equation.DSMT4" ShapeID="_x0000_i1129" DrawAspect="Content" ObjectID="_1684296951" r:id="rId220"/>
        </w:object>
      </w:r>
    </w:p>
    <w:p w:rsidR="009D1F00" w:rsidRPr="00435498" w:rsidRDefault="009D1F00" w:rsidP="009D1F00">
      <w:pPr>
        <w:rPr>
          <w:rFonts w:hint="eastAsia"/>
        </w:rPr>
      </w:pPr>
    </w:p>
    <w:p w:rsidR="009D1F00" w:rsidRDefault="009D1F00" w:rsidP="009D1F00">
      <w:pPr>
        <w:rPr>
          <w:rFonts w:hAnsi="宋体" w:hint="eastAsia"/>
        </w:rPr>
      </w:pPr>
    </w:p>
    <w:p w:rsidR="009D1F00" w:rsidRPr="009A2572" w:rsidRDefault="009D1F00" w:rsidP="009D1F00">
      <w:r>
        <w:rPr>
          <w:rFonts w:hAnsi="宋体"/>
        </w:rPr>
        <w:t>(</w:t>
      </w:r>
      <w:r w:rsidRPr="009A2572">
        <w:t>5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9A2572">
        <w:rPr>
          <w:rFonts w:hAnsi="宋体"/>
        </w:rPr>
        <w:t>具有特解</w:t>
      </w:r>
      <w:r w:rsidR="001A7715" w:rsidRPr="001A7715">
        <w:rPr>
          <w:position w:val="-12"/>
        </w:rPr>
        <w:object w:dxaOrig="2780" w:dyaOrig="380">
          <v:shape id="_x0000_i1130" type="#_x0000_t75" style="width:139pt;height:18.8pt" o:ole="">
            <v:imagedata r:id="rId221" o:title=""/>
          </v:shape>
          <o:OLEObject Type="Embed" ProgID="Equation.DSMT4" ShapeID="_x0000_i1130" DrawAspect="Content" ObjectID="_1684296952" r:id="rId222"/>
        </w:object>
      </w:r>
      <w:r w:rsidRPr="009A2572">
        <w:rPr>
          <w:rFonts w:hAnsi="宋体"/>
        </w:rPr>
        <w:t>的</w:t>
      </w:r>
      <w:r w:rsidRPr="009A2572">
        <w:t>3</w:t>
      </w:r>
      <w:r w:rsidRPr="009A2572">
        <w:rPr>
          <w:rFonts w:hAnsi="宋体"/>
        </w:rPr>
        <w:t>阶常系数齐次线性微分方程是</w:t>
      </w:r>
      <w:r>
        <w:rPr>
          <w:rFonts w:hAnsi="宋体"/>
        </w:rPr>
        <w:t>(</w:t>
      </w:r>
      <w:r w:rsidR="006305E5">
        <w:rPr>
          <w:rFonts w:hAnsi="宋体" w:hint="eastAsia"/>
        </w:rPr>
        <w:t xml:space="preserve"> </w:t>
      </w:r>
      <w:r w:rsidRPr="009A2572">
        <w:t xml:space="preserve">   </w:t>
      </w:r>
      <w:r>
        <w:rPr>
          <w:rFonts w:hAnsi="宋体"/>
        </w:rPr>
        <w:t>)</w:t>
      </w:r>
    </w:p>
    <w:p w:rsidR="009D1F00" w:rsidRPr="009A2572" w:rsidRDefault="009D1F00" w:rsidP="009D1F00">
      <w:pPr>
        <w:ind w:firstLineChars="200" w:firstLine="480"/>
      </w:pP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="006305E5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10"/>
        </w:rPr>
        <w:object w:dxaOrig="1920" w:dyaOrig="320">
          <v:shape id="_x0000_i1131" type="#_x0000_t75" style="width:95.8pt;height:16.3pt" o:ole="">
            <v:imagedata r:id="rId223" o:title=""/>
          </v:shape>
          <o:OLEObject Type="Embed" ProgID="Equation.DSMT4" ShapeID="_x0000_i1131" DrawAspect="Content" ObjectID="_1684296953" r:id="rId224"/>
        </w:object>
      </w:r>
      <w:r w:rsidR="006305E5">
        <w:rPr>
          <w:rFonts w:hint="eastAsia"/>
          <w:kern w:val="0"/>
          <w:szCs w:val="21"/>
        </w:rPr>
        <w:t>．</w:t>
      </w:r>
      <w:r w:rsidR="006305E5">
        <w:rPr>
          <w:rFonts w:hint="eastAsia"/>
          <w:kern w:val="0"/>
          <w:szCs w:val="21"/>
        </w:rPr>
        <w:tab/>
      </w:r>
      <w:r w:rsidR="006305E5">
        <w:rPr>
          <w:rFonts w:hint="eastAsia"/>
          <w:kern w:val="0"/>
          <w:szCs w:val="21"/>
        </w:rPr>
        <w:tab/>
      </w:r>
      <w:r w:rsidR="006305E5">
        <w:rPr>
          <w:rFonts w:hint="eastAsia"/>
          <w:kern w:val="0"/>
          <w:szCs w:val="21"/>
        </w:rPr>
        <w:tab/>
      </w:r>
      <w:r w:rsidR="006305E5">
        <w:rPr>
          <w:rFonts w:hint="eastAsia"/>
          <w:kern w:val="0"/>
          <w:szCs w:val="21"/>
        </w:rPr>
        <w:tab/>
      </w:r>
      <w:r w:rsidR="006305E5">
        <w:rPr>
          <w:rFonts w:hint="eastAsia"/>
          <w:kern w:val="0"/>
          <w:szCs w:val="21"/>
        </w:rPr>
        <w:tab/>
      </w: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="006305E5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10"/>
        </w:rPr>
        <w:object w:dxaOrig="1920" w:dyaOrig="320">
          <v:shape id="_x0000_i1132" type="#_x0000_t75" style="width:95.8pt;height:16.3pt" o:ole="">
            <v:imagedata r:id="rId225" o:title=""/>
          </v:shape>
          <o:OLEObject Type="Embed" ProgID="Equation.DSMT4" ShapeID="_x0000_i1132" DrawAspect="Content" ObjectID="_1684296954" r:id="rId226"/>
        </w:object>
      </w:r>
      <w:r w:rsidR="006305E5">
        <w:rPr>
          <w:rFonts w:hint="eastAsia"/>
          <w:kern w:val="0"/>
          <w:szCs w:val="21"/>
        </w:rPr>
        <w:t>．</w:t>
      </w:r>
    </w:p>
    <w:p w:rsidR="009D1F00" w:rsidRDefault="009D1F00" w:rsidP="009D1F00">
      <w:pPr>
        <w:ind w:firstLineChars="200" w:firstLine="480"/>
        <w:rPr>
          <w:rFonts w:hint="eastAsia"/>
          <w:kern w:val="0"/>
          <w:szCs w:val="21"/>
        </w:rPr>
      </w:pPr>
      <w:r>
        <w:rPr>
          <w:rFonts w:hAnsi="宋体"/>
          <w:kern w:val="0"/>
          <w:szCs w:val="21"/>
        </w:rPr>
        <w:lastRenderedPageBreak/>
        <w:t>(</w:t>
      </w:r>
      <w:r w:rsidRPr="009A2572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="006305E5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10"/>
        </w:rPr>
        <w:object w:dxaOrig="2400" w:dyaOrig="320">
          <v:shape id="_x0000_i1133" type="#_x0000_t75" style="width:120.2pt;height:16.3pt" o:ole="">
            <v:imagedata r:id="rId227" o:title=""/>
          </v:shape>
          <o:OLEObject Type="Embed" ProgID="Equation.DSMT4" ShapeID="_x0000_i1133" DrawAspect="Content" ObjectID="_1684296955" r:id="rId228"/>
        </w:object>
      </w:r>
      <w:r w:rsidR="006305E5">
        <w:rPr>
          <w:rFonts w:hint="eastAsia"/>
          <w:kern w:val="0"/>
          <w:szCs w:val="21"/>
        </w:rPr>
        <w:t>．</w:t>
      </w:r>
      <w:r w:rsidR="006305E5">
        <w:rPr>
          <w:rFonts w:hint="eastAsia"/>
        </w:rPr>
        <w:tab/>
      </w:r>
      <w:r w:rsidR="006305E5">
        <w:rPr>
          <w:rFonts w:hint="eastAsia"/>
        </w:rPr>
        <w:tab/>
      </w:r>
      <w:r w:rsidR="006305E5">
        <w:rPr>
          <w:rFonts w:hint="eastAsia"/>
        </w:rPr>
        <w:tab/>
      </w:r>
      <w:r w:rsidR="006305E5">
        <w:rPr>
          <w:rFonts w:hint="eastAsia"/>
        </w:rPr>
        <w:tab/>
      </w: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="006305E5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10"/>
        </w:rPr>
        <w:object w:dxaOrig="2140" w:dyaOrig="320">
          <v:shape id="_x0000_i1134" type="#_x0000_t75" style="width:107.05pt;height:16.3pt" o:ole="">
            <v:imagedata r:id="rId229" o:title=""/>
          </v:shape>
          <o:OLEObject Type="Embed" ProgID="Equation.DSMT4" ShapeID="_x0000_i1134" DrawAspect="Content" ObjectID="_1684296956" r:id="rId230"/>
        </w:object>
      </w:r>
      <w:r w:rsidR="006305E5">
        <w:rPr>
          <w:rFonts w:hint="eastAsia"/>
          <w:kern w:val="0"/>
          <w:szCs w:val="21"/>
        </w:rPr>
        <w:t>．</w:t>
      </w:r>
    </w:p>
    <w:p w:rsidR="006305E5" w:rsidRDefault="006305E5" w:rsidP="006D3CE0">
      <w:pPr>
        <w:rPr>
          <w:rFonts w:hint="eastAsia"/>
          <w:szCs w:val="21"/>
        </w:rPr>
      </w:pPr>
    </w:p>
    <w:p w:rsidR="009D1F00" w:rsidRPr="00507061" w:rsidRDefault="006D3CE0" w:rsidP="00CE6F68">
      <w:pPr>
        <w:ind w:left="480" w:hangingChars="200" w:hanging="480"/>
      </w:pPr>
      <w:r w:rsidRPr="006D3CE0">
        <w:rPr>
          <w:rStyle w:val="af4"/>
          <w:rFonts w:hint="eastAsia"/>
        </w:rPr>
        <w:t xml:space="preserve">[解] </w:t>
      </w:r>
      <w:r w:rsidR="00507061" w:rsidRPr="00507061">
        <w:rPr>
          <w:rFonts w:hint="eastAsia"/>
        </w:rPr>
        <w:t>应选</w:t>
      </w:r>
      <w:r w:rsidR="00507061">
        <w:rPr>
          <w:rFonts w:hint="eastAsia"/>
        </w:rPr>
        <w:t>(B)</w:t>
      </w:r>
      <w:r w:rsidR="00507061">
        <w:rPr>
          <w:rFonts w:hint="eastAsia"/>
        </w:rPr>
        <w:t>．</w:t>
      </w:r>
      <w:r w:rsidR="009D1F00" w:rsidRPr="00435498">
        <w:rPr>
          <w:rFonts w:hAnsi="宋体"/>
        </w:rPr>
        <w:t>由特解</w:t>
      </w:r>
      <w:r w:rsidR="001A7715" w:rsidRPr="001A7715">
        <w:rPr>
          <w:position w:val="-12"/>
        </w:rPr>
        <w:object w:dxaOrig="1920" w:dyaOrig="380">
          <v:shape id="_x0000_i1135" type="#_x0000_t75" style="width:95.8pt;height:18.8pt" o:ole="">
            <v:imagedata r:id="rId231" o:title=""/>
          </v:shape>
          <o:OLEObject Type="Embed" ProgID="Equation.DSMT4" ShapeID="_x0000_i1135" DrawAspect="Content" ObjectID="_1684296957" r:id="rId232"/>
        </w:object>
      </w:r>
      <w:r w:rsidR="009D1F00" w:rsidRPr="00435498">
        <w:rPr>
          <w:rFonts w:hAnsi="宋体"/>
        </w:rPr>
        <w:t>，</w:t>
      </w:r>
      <w:r w:rsidR="009D1F00" w:rsidRPr="00435498">
        <w:rPr>
          <w:rFonts w:hAnsi="宋体"/>
          <w:kern w:val="0"/>
          <w:szCs w:val="21"/>
        </w:rPr>
        <w:t>对照常系数线性齐次微分方程的特征方程、特征根与解的对应关系知道，</w:t>
      </w:r>
      <w:r w:rsidR="001A7715" w:rsidRPr="001A7715">
        <w:rPr>
          <w:position w:val="-12"/>
        </w:rPr>
        <w:object w:dxaOrig="720" w:dyaOrig="360">
          <v:shape id="_x0000_i1136" type="#_x0000_t75" style="width:36.3pt;height:18.15pt" o:ole="">
            <v:imagedata r:id="rId233" o:title=""/>
          </v:shape>
          <o:OLEObject Type="Embed" ProgID="Equation.DSMT4" ShapeID="_x0000_i1136" DrawAspect="Content" ObjectID="_1684296958" r:id="rId234"/>
        </w:object>
      </w:r>
      <w:r w:rsidR="009D1F00" w:rsidRPr="00435498">
        <w:rPr>
          <w:rFonts w:hAnsi="宋体"/>
        </w:rPr>
        <w:t>为特征方程的二重根；由</w:t>
      </w:r>
      <w:r w:rsidR="001A7715" w:rsidRPr="001A7715">
        <w:rPr>
          <w:position w:val="-12"/>
        </w:rPr>
        <w:object w:dxaOrig="840" w:dyaOrig="380">
          <v:shape id="_x0000_i1137" type="#_x0000_t75" style="width:41.95pt;height:18.8pt" o:ole="">
            <v:imagedata r:id="rId235" o:title=""/>
          </v:shape>
          <o:OLEObject Type="Embed" ProgID="Equation.DSMT4" ShapeID="_x0000_i1137" DrawAspect="Content" ObjectID="_1684296959" r:id="rId236"/>
        </w:object>
      </w:r>
      <w:r w:rsidR="009D1F00" w:rsidRPr="00435498">
        <w:rPr>
          <w:rFonts w:hAnsi="宋体"/>
        </w:rPr>
        <w:t>可知</w:t>
      </w:r>
      <w:r w:rsidR="001A7715" w:rsidRPr="001A7715">
        <w:rPr>
          <w:position w:val="-12"/>
        </w:rPr>
        <w:object w:dxaOrig="580" w:dyaOrig="360">
          <v:shape id="_x0000_i1138" type="#_x0000_t75" style="width:28.8pt;height:18.15pt" o:ole="">
            <v:imagedata r:id="rId237" o:title=""/>
          </v:shape>
          <o:OLEObject Type="Embed" ProgID="Equation.DSMT4" ShapeID="_x0000_i1138" DrawAspect="Content" ObjectID="_1684296960" r:id="rId238"/>
        </w:object>
      </w:r>
      <w:r w:rsidR="009D1F00" w:rsidRPr="00435498">
        <w:rPr>
          <w:rFonts w:hAnsi="宋体"/>
        </w:rPr>
        <w:t>为特征方程的单根，</w:t>
      </w:r>
      <w:r w:rsidR="009D1F00" w:rsidRPr="00435498">
        <w:rPr>
          <w:rFonts w:hAnsi="宋体"/>
          <w:kern w:val="0"/>
          <w:szCs w:val="21"/>
        </w:rPr>
        <w:t>因此特征方程为</w:t>
      </w:r>
    </w:p>
    <w:p w:rsidR="009D1F00" w:rsidRPr="00435498" w:rsidRDefault="001A7715" w:rsidP="00CE6F68">
      <w:pPr>
        <w:ind w:leftChars="200" w:left="480"/>
        <w:jc w:val="center"/>
        <w:rPr>
          <w:kern w:val="0"/>
          <w:szCs w:val="21"/>
        </w:rPr>
      </w:pPr>
      <w:r w:rsidRPr="001A7715">
        <w:rPr>
          <w:position w:val="-10"/>
        </w:rPr>
        <w:object w:dxaOrig="3280" w:dyaOrig="360">
          <v:shape id="_x0000_i1139" type="#_x0000_t75" style="width:164.05pt;height:18.15pt" o:ole="">
            <v:imagedata r:id="rId239" o:title=""/>
          </v:shape>
          <o:OLEObject Type="Embed" ProgID="Equation.DSMT4" ShapeID="_x0000_i1139" DrawAspect="Content" ObjectID="_1684296961" r:id="rId240"/>
        </w:object>
      </w:r>
    </w:p>
    <w:p w:rsidR="009D1F00" w:rsidRPr="00435498" w:rsidRDefault="009D1F00" w:rsidP="00CE6F68">
      <w:pPr>
        <w:ind w:leftChars="200" w:left="480"/>
        <w:rPr>
          <w:rFonts w:hAnsi="宋体" w:hint="eastAsia"/>
          <w:kern w:val="0"/>
          <w:szCs w:val="21"/>
        </w:rPr>
      </w:pPr>
      <w:r w:rsidRPr="00435498">
        <w:rPr>
          <w:rFonts w:hAnsi="宋体"/>
          <w:kern w:val="0"/>
          <w:szCs w:val="21"/>
        </w:rPr>
        <w:t>由常系数齐次线性微分方程与特征方程的关系，得该微分方程为</w:t>
      </w:r>
    </w:p>
    <w:p w:rsidR="009D1F00" w:rsidRPr="00435498" w:rsidRDefault="001A7715" w:rsidP="00CE6F68">
      <w:pPr>
        <w:ind w:leftChars="200" w:left="480"/>
        <w:jc w:val="center"/>
        <w:rPr>
          <w:rFonts w:hint="eastAsia"/>
          <w:kern w:val="0"/>
          <w:szCs w:val="21"/>
        </w:rPr>
      </w:pPr>
      <w:r w:rsidRPr="001A7715">
        <w:rPr>
          <w:position w:val="-10"/>
        </w:rPr>
        <w:object w:dxaOrig="1960" w:dyaOrig="320">
          <v:shape id="_x0000_i1140" type="#_x0000_t75" style="width:98.3pt;height:16.3pt" o:ole="">
            <v:imagedata r:id="rId241" o:title=""/>
          </v:shape>
          <o:OLEObject Type="Embed" ProgID="Equation.DSMT4" ShapeID="_x0000_i1140" DrawAspect="Content" ObjectID="_1684296962" r:id="rId242"/>
        </w:object>
      </w:r>
    </w:p>
    <w:p w:rsidR="009D1F00" w:rsidRPr="00435498" w:rsidRDefault="009D1F00" w:rsidP="009D1F00">
      <w:pPr>
        <w:rPr>
          <w:rFonts w:hint="eastAsia"/>
          <w:kern w:val="0"/>
          <w:szCs w:val="21"/>
        </w:rPr>
      </w:pPr>
    </w:p>
    <w:p w:rsidR="009D1F00" w:rsidRDefault="009D1F00" w:rsidP="009D1F00">
      <w:pPr>
        <w:rPr>
          <w:rFonts w:hAnsi="宋体" w:hint="eastAsia"/>
          <w:b/>
        </w:rPr>
      </w:pPr>
    </w:p>
    <w:p w:rsidR="009D1F00" w:rsidRPr="009A2572" w:rsidRDefault="009D1F00" w:rsidP="006D3CE0">
      <w:pPr>
        <w:pStyle w:val="1"/>
      </w:pPr>
      <w:r w:rsidRPr="009A2572">
        <w:t>三、</w:t>
      </w:r>
      <w:r w:rsidR="00353368">
        <w:rPr>
          <w:rFonts w:hint="eastAsia"/>
        </w:rPr>
        <w:t>（</w:t>
      </w:r>
      <w:r w:rsidRPr="009A2572">
        <w:t>本题满分5分</w:t>
      </w:r>
      <w:r w:rsidR="00353368">
        <w:rPr>
          <w:rFonts w:hint="eastAsia"/>
        </w:rPr>
        <w:t>）</w:t>
      </w:r>
    </w:p>
    <w:p w:rsidR="009D1F00" w:rsidRPr="009A2572" w:rsidRDefault="009D1F00" w:rsidP="009D1F00">
      <w:pPr>
        <w:ind w:firstLineChars="200" w:firstLine="480"/>
        <w:rPr>
          <w:rFonts w:hint="eastAsia"/>
        </w:rPr>
      </w:pPr>
      <w:r w:rsidRPr="009A2572">
        <w:rPr>
          <w:rFonts w:hAnsi="宋体"/>
        </w:rPr>
        <w:t>设</w:t>
      </w:r>
      <w:r w:rsidR="001A7715" w:rsidRPr="001A7715">
        <w:rPr>
          <w:position w:val="-24"/>
        </w:rPr>
        <w:object w:dxaOrig="1840" w:dyaOrig="620">
          <v:shape id="_x0000_i1141" type="#_x0000_t75" style="width:92.05pt;height:31.3pt" o:ole="">
            <v:imagedata r:id="rId243" o:title=""/>
          </v:shape>
          <o:OLEObject Type="Embed" ProgID="Equation.DSMT4" ShapeID="_x0000_i1141" DrawAspect="Content" ObjectID="_1684296963" r:id="rId244"/>
        </w:object>
      </w:r>
      <w:r w:rsidRPr="009A2572">
        <w:rPr>
          <w:rFonts w:hAnsi="宋体"/>
        </w:rPr>
        <w:t>，计算</w:t>
      </w:r>
      <w:r w:rsidR="001A7715" w:rsidRPr="001A7715">
        <w:rPr>
          <w:position w:val="-16"/>
        </w:rPr>
        <w:object w:dxaOrig="920" w:dyaOrig="440">
          <v:shape id="_x0000_i1142" type="#_x0000_t75" style="width:45.7pt;height:21.9pt" o:ole="">
            <v:imagedata r:id="rId245" o:title=""/>
          </v:shape>
          <o:OLEObject Type="Embed" ProgID="Equation.DSMT4" ShapeID="_x0000_i1142" DrawAspect="Content" ObjectID="_1684296964" r:id="rId246"/>
        </w:object>
      </w:r>
      <w:r w:rsidRPr="009A2572">
        <w:t>.</w:t>
      </w:r>
    </w:p>
    <w:p w:rsidR="006D3CE0" w:rsidRDefault="006D3CE0" w:rsidP="006D3CE0">
      <w:pPr>
        <w:rPr>
          <w:rFonts w:hint="eastAsia"/>
          <w:szCs w:val="21"/>
        </w:rPr>
      </w:pPr>
    </w:p>
    <w:p w:rsidR="009D1F00" w:rsidRPr="00290218" w:rsidRDefault="006D3CE0" w:rsidP="009D1F00">
      <w:pPr>
        <w:rPr>
          <w:rFonts w:hAnsi="宋体"/>
        </w:rPr>
      </w:pPr>
      <w:r w:rsidRPr="006D3CE0">
        <w:rPr>
          <w:rStyle w:val="af4"/>
          <w:rFonts w:hint="eastAsia"/>
        </w:rPr>
        <w:t>[解]</w:t>
      </w:r>
      <w:r w:rsidR="00290218" w:rsidRPr="00290218">
        <w:rPr>
          <w:rFonts w:hint="eastAsia"/>
        </w:rPr>
        <w:t xml:space="preserve"> </w:t>
      </w:r>
      <w:r w:rsidR="009D1F00" w:rsidRPr="00435498">
        <w:rPr>
          <w:rFonts w:hAnsi="宋体"/>
        </w:rPr>
        <w:t>作积分变量替换</w:t>
      </w:r>
      <w:r w:rsidR="009D1F00" w:rsidRPr="00435498">
        <w:t>，</w:t>
      </w:r>
      <w:r w:rsidR="00290218">
        <w:rPr>
          <w:rFonts w:hAnsi="宋体" w:hint="eastAsia"/>
        </w:rPr>
        <w:t>令</w:t>
      </w:r>
      <w:r w:rsidR="001A7715" w:rsidRPr="001A7715">
        <w:rPr>
          <w:position w:val="-6"/>
        </w:rPr>
        <w:object w:dxaOrig="740" w:dyaOrig="279">
          <v:shape id="_x0000_i1143" type="#_x0000_t75" style="width:36.95pt;height:13.75pt" o:ole="">
            <v:imagedata r:id="rId247" o:title=""/>
          </v:shape>
          <o:OLEObject Type="Embed" ProgID="Equation.DSMT4" ShapeID="_x0000_i1143" DrawAspect="Content" ObjectID="_1684296965" r:id="rId248"/>
        </w:object>
      </w:r>
      <w:r w:rsidR="009D1F00" w:rsidRPr="00435498">
        <w:rPr>
          <w:rFonts w:hAnsi="宋体"/>
        </w:rPr>
        <w:t>，</w:t>
      </w:r>
      <w:r w:rsidR="00290218">
        <w:rPr>
          <w:rFonts w:hAnsi="宋体" w:hint="eastAsia"/>
        </w:rPr>
        <w:t>则有</w:t>
      </w:r>
    </w:p>
    <w:p w:rsidR="009D1F00" w:rsidRPr="00435498" w:rsidRDefault="001A7715" w:rsidP="00290218">
      <w:pPr>
        <w:ind w:leftChars="200" w:left="480"/>
        <w:jc w:val="center"/>
        <w:rPr>
          <w:rFonts w:hint="eastAsia"/>
        </w:rPr>
      </w:pPr>
      <w:r w:rsidRPr="001A7715">
        <w:rPr>
          <w:position w:val="-118"/>
        </w:rPr>
        <w:object w:dxaOrig="7440" w:dyaOrig="2480">
          <v:shape id="_x0000_i1144" type="#_x0000_t75" style="width:371.9pt;height:123.95pt" o:ole="">
            <v:imagedata r:id="rId249" o:title=""/>
          </v:shape>
          <o:OLEObject Type="Embed" ProgID="Equation.DSMT4" ShapeID="_x0000_i1144" DrawAspect="Content" ObjectID="_1684296966" r:id="rId250"/>
        </w:object>
      </w:r>
    </w:p>
    <w:p w:rsidR="009D1F00" w:rsidRDefault="009D1F00" w:rsidP="009D1F00">
      <w:pPr>
        <w:rPr>
          <w:rFonts w:hAnsi="宋体" w:hint="eastAsia"/>
          <w:b/>
        </w:rPr>
      </w:pPr>
    </w:p>
    <w:p w:rsidR="00290218" w:rsidRDefault="00290218" w:rsidP="009D1F00">
      <w:pPr>
        <w:rPr>
          <w:rFonts w:hAnsi="宋体" w:hint="eastAsia"/>
          <w:b/>
        </w:rPr>
      </w:pPr>
    </w:p>
    <w:p w:rsidR="009D1F00" w:rsidRPr="009A2572" w:rsidRDefault="009D1F00" w:rsidP="006D3CE0">
      <w:pPr>
        <w:pStyle w:val="1"/>
      </w:pPr>
      <w:r w:rsidRPr="009A2572">
        <w:t>四、</w:t>
      </w:r>
      <w:r w:rsidR="00353368">
        <w:rPr>
          <w:rFonts w:hint="eastAsia"/>
        </w:rPr>
        <w:t>（</w:t>
      </w:r>
      <w:r w:rsidRPr="009A2572">
        <w:t>本题满分5分</w:t>
      </w:r>
      <w:r w:rsidR="00353368">
        <w:rPr>
          <w:rFonts w:hint="eastAsia"/>
        </w:rPr>
        <w:t>）</w:t>
      </w:r>
    </w:p>
    <w:p w:rsidR="009D1F00" w:rsidRPr="009A2572" w:rsidRDefault="009D1F00" w:rsidP="00290218">
      <w:pPr>
        <w:ind w:leftChars="200" w:left="480"/>
        <w:rPr>
          <w:rFonts w:hint="eastAsia"/>
        </w:rPr>
      </w:pPr>
      <w:r w:rsidRPr="009A2572">
        <w:rPr>
          <w:rFonts w:hAnsi="宋体"/>
        </w:rPr>
        <w:t>设</w:t>
      </w:r>
      <w:r w:rsidR="001A7715" w:rsidRPr="001A7715">
        <w:rPr>
          <w:position w:val="-10"/>
        </w:rPr>
        <w:object w:dxaOrig="440" w:dyaOrig="260">
          <v:shape id="_x0000_i1145" type="#_x0000_t75" style="width:21.9pt;height:13.15pt" o:ole="">
            <v:imagedata r:id="rId251" o:title=""/>
          </v:shape>
          <o:OLEObject Type="Embed" ProgID="Equation.DSMT4" ShapeID="_x0000_i1145" DrawAspect="Content" ObjectID="_1684296967" r:id="rId252"/>
        </w:object>
      </w:r>
      <w:r w:rsidRPr="009A2572">
        <w:rPr>
          <w:rFonts w:hAnsi="宋体"/>
        </w:rPr>
        <w:t>平面上有正方形</w:t>
      </w:r>
      <w:r w:rsidR="001A7715" w:rsidRPr="001A7715">
        <w:rPr>
          <w:position w:val="-16"/>
        </w:rPr>
        <w:object w:dxaOrig="2940" w:dyaOrig="440">
          <v:shape id="_x0000_i1146" type="#_x0000_t75" style="width:147.15pt;height:21.9pt" o:ole="">
            <v:imagedata r:id="rId253" o:title=""/>
          </v:shape>
          <o:OLEObject Type="Embed" ProgID="Equation.DSMT4" ShapeID="_x0000_i1146" DrawAspect="Content" ObjectID="_1684296968" r:id="rId254"/>
        </w:object>
      </w:r>
      <w:r w:rsidRPr="009A2572">
        <w:rPr>
          <w:rFonts w:hAnsi="宋体"/>
        </w:rPr>
        <w:t>及直线</w:t>
      </w:r>
      <w:r w:rsidR="001A7715" w:rsidRPr="001A7715">
        <w:rPr>
          <w:position w:val="-10"/>
        </w:rPr>
        <w:object w:dxaOrig="1700" w:dyaOrig="320">
          <v:shape id="_x0000_i1147" type="#_x0000_t75" style="width:85.15pt;height:16.3pt" o:ole="">
            <v:imagedata r:id="rId255" o:title=""/>
          </v:shape>
          <o:OLEObject Type="Embed" ProgID="Equation.DSMT4" ShapeID="_x0000_i1147" DrawAspect="Content" ObjectID="_1684296969" r:id="rId256"/>
        </w:object>
      </w:r>
      <w:r w:rsidRPr="009A2572">
        <w:t>.</w:t>
      </w:r>
      <w:r w:rsidRPr="009A2572">
        <w:rPr>
          <w:rFonts w:hAnsi="宋体"/>
        </w:rPr>
        <w:t>若</w:t>
      </w:r>
      <w:r w:rsidR="001A7715" w:rsidRPr="001A7715">
        <w:rPr>
          <w:position w:val="-10"/>
        </w:rPr>
        <w:object w:dxaOrig="480" w:dyaOrig="320">
          <v:shape id="_x0000_i1148" type="#_x0000_t75" style="width:23.8pt;height:16.3pt" o:ole="">
            <v:imagedata r:id="rId257" o:title=""/>
          </v:shape>
          <o:OLEObject Type="Embed" ProgID="Equation.DSMT4" ShapeID="_x0000_i1148" DrawAspect="Content" ObjectID="_1684296970" r:id="rId258"/>
        </w:object>
      </w:r>
      <w:r w:rsidRPr="009A2572">
        <w:rPr>
          <w:rFonts w:hAnsi="宋体"/>
        </w:rPr>
        <w:t>表示正方形</w:t>
      </w:r>
      <w:r w:rsidR="001A7715" w:rsidRPr="00025957">
        <w:rPr>
          <w:position w:val="-4"/>
        </w:rPr>
        <w:object w:dxaOrig="240" w:dyaOrig="260">
          <v:shape id="_x0000_i1149" type="#_x0000_t75" style="width:11.9pt;height:13.15pt" o:ole="">
            <v:imagedata r:id="rId259" o:title=""/>
          </v:shape>
          <o:OLEObject Type="Embed" ProgID="Equation.DSMT4" ShapeID="_x0000_i1149" DrawAspect="Content" ObjectID="_1684296971" r:id="rId260"/>
        </w:object>
      </w:r>
      <w:r w:rsidRPr="009A2572">
        <w:rPr>
          <w:rFonts w:hAnsi="宋体"/>
        </w:rPr>
        <w:t>位于直线</w:t>
      </w:r>
      <w:r w:rsidR="001A7715" w:rsidRPr="00025957">
        <w:rPr>
          <w:position w:val="-4"/>
        </w:rPr>
        <w:object w:dxaOrig="139" w:dyaOrig="260">
          <v:shape id="_x0000_i1150" type="#_x0000_t75" style="width:6.9pt;height:13.15pt" o:ole="">
            <v:imagedata r:id="rId261" o:title=""/>
          </v:shape>
          <o:OLEObject Type="Embed" ProgID="Equation.DSMT4" ShapeID="_x0000_i1150" DrawAspect="Content" ObjectID="_1684296972" r:id="rId262"/>
        </w:object>
      </w:r>
      <w:r w:rsidRPr="009A2572">
        <w:rPr>
          <w:rFonts w:hAnsi="宋体"/>
        </w:rPr>
        <w:t>左下方部分的面积，试求</w:t>
      </w:r>
      <w:r w:rsidR="001A7715" w:rsidRPr="001A7715">
        <w:rPr>
          <w:position w:val="-18"/>
        </w:rPr>
        <w:object w:dxaOrig="1640" w:dyaOrig="520">
          <v:shape id="_x0000_i1151" type="#_x0000_t75" style="width:82pt;height:26.3pt" o:ole="">
            <v:imagedata r:id="rId263" o:title=""/>
          </v:shape>
          <o:OLEObject Type="Embed" ProgID="Equation.DSMT4" ShapeID="_x0000_i1151" DrawAspect="Content" ObjectID="_1684296973" r:id="rId264"/>
        </w:object>
      </w:r>
      <w:r w:rsidRPr="009A2572">
        <w:t>.</w:t>
      </w:r>
    </w:p>
    <w:p w:rsidR="006D3CE0" w:rsidRDefault="006D3CE0" w:rsidP="006D3CE0">
      <w:pPr>
        <w:rPr>
          <w:rFonts w:hint="eastAsia"/>
          <w:szCs w:val="21"/>
        </w:rPr>
      </w:pPr>
    </w:p>
    <w:p w:rsidR="00575D00" w:rsidRPr="009A0E7F" w:rsidRDefault="006D3CE0" w:rsidP="009A0E7F">
      <w:pPr>
        <w:rPr>
          <w:rFonts w:hAnsi="宋体"/>
        </w:rPr>
      </w:pPr>
      <w:r w:rsidRPr="006D3CE0">
        <w:rPr>
          <w:rStyle w:val="af4"/>
          <w:rFonts w:hint="eastAsia"/>
        </w:rPr>
        <w:t xml:space="preserve">[解] </w:t>
      </w:r>
      <w:r w:rsidR="009D1F00" w:rsidRPr="00435498">
        <w:rPr>
          <w:rFonts w:hAnsi="宋体"/>
        </w:rPr>
        <w:t>先写出面积</w:t>
      </w:r>
      <w:r w:rsidR="001A7715" w:rsidRPr="001A7715">
        <w:rPr>
          <w:position w:val="-10"/>
        </w:rPr>
        <w:object w:dxaOrig="480" w:dyaOrig="320">
          <v:shape id="_x0000_i1152" type="#_x0000_t75" style="width:23.8pt;height:16.3pt" o:ole="">
            <v:imagedata r:id="rId265" o:title=""/>
          </v:shape>
          <o:OLEObject Type="Embed" ProgID="Equation.DSMT4" ShapeID="_x0000_i1152" DrawAspect="Content" ObjectID="_1684296974" r:id="rId266"/>
        </w:object>
      </w:r>
      <w:r w:rsidR="009D1F00" w:rsidRPr="00435498">
        <w:rPr>
          <w:rFonts w:hAnsi="宋体"/>
        </w:rPr>
        <w:t>的分段表达式</w:t>
      </w:r>
      <w:r w:rsidR="009A0E7F">
        <w:rPr>
          <w:rFonts w:hAnsi="宋体" w:hint="eastAsia"/>
        </w:rPr>
        <w:t>．</w:t>
      </w:r>
    </w:p>
    <w:p w:rsidR="009D1F00" w:rsidRPr="00575D00" w:rsidRDefault="009D1F00" w:rsidP="00575D00">
      <w:pPr>
        <w:ind w:leftChars="200" w:left="2880" w:hangingChars="1000" w:hanging="2400"/>
        <w:rPr>
          <w:rFonts w:hAnsi="宋体"/>
        </w:rPr>
      </w:pPr>
      <w:r w:rsidRPr="00435498">
        <w:rPr>
          <w:rFonts w:hAnsi="宋体"/>
        </w:rPr>
        <w:t>当</w:t>
      </w:r>
      <w:r w:rsidR="001A7715" w:rsidRPr="001A7715">
        <w:rPr>
          <w:position w:val="-6"/>
        </w:rPr>
        <w:object w:dxaOrig="840" w:dyaOrig="279">
          <v:shape id="_x0000_i1153" type="#_x0000_t75" style="width:41.95pt;height:13.75pt" o:ole="">
            <v:imagedata r:id="rId267" o:title=""/>
          </v:shape>
          <o:OLEObject Type="Embed" ProgID="Equation.DSMT4" ShapeID="_x0000_i1153" DrawAspect="Content" ObjectID="_1684296975" r:id="rId268"/>
        </w:object>
      </w:r>
      <w:r w:rsidRPr="00435498">
        <w:rPr>
          <w:rFonts w:hAnsi="宋体"/>
        </w:rPr>
        <w:t>时，图形为三角形，利用三角形的面积公式：</w:t>
      </w:r>
      <w:r w:rsidR="001A7715" w:rsidRPr="001A7715">
        <w:rPr>
          <w:position w:val="-24"/>
        </w:rPr>
        <w:object w:dxaOrig="1040" w:dyaOrig="620">
          <v:shape id="_x0000_i1154" type="#_x0000_t75" style="width:51.95pt;height:31.3pt" o:ole="">
            <v:imagedata r:id="rId269" o:title=""/>
          </v:shape>
          <o:OLEObject Type="Embed" ProgID="Equation.DSMT4" ShapeID="_x0000_i1154" DrawAspect="Content" ObjectID="_1684296976" r:id="rId270"/>
        </w:object>
      </w:r>
      <w:r w:rsidRPr="00435498">
        <w:rPr>
          <w:rFonts w:hAnsi="宋体"/>
        </w:rPr>
        <w:t>；</w:t>
      </w:r>
    </w:p>
    <w:p w:rsidR="009D1F00" w:rsidRPr="00575D00" w:rsidRDefault="009D1F00" w:rsidP="00575D00">
      <w:pPr>
        <w:ind w:leftChars="200" w:left="480"/>
        <w:rPr>
          <w:rFonts w:hAnsi="宋体"/>
        </w:rPr>
      </w:pPr>
      <w:r w:rsidRPr="00435498">
        <w:rPr>
          <w:rFonts w:hAnsi="宋体"/>
        </w:rPr>
        <w:t>当</w:t>
      </w:r>
      <w:r w:rsidR="001A7715" w:rsidRPr="001A7715">
        <w:rPr>
          <w:position w:val="-6"/>
        </w:rPr>
        <w:object w:dxaOrig="840" w:dyaOrig="279">
          <v:shape id="_x0000_i1155" type="#_x0000_t75" style="width:41.95pt;height:13.75pt" o:ole="">
            <v:imagedata r:id="rId271" o:title=""/>
          </v:shape>
          <o:OLEObject Type="Embed" ProgID="Equation.DSMT4" ShapeID="_x0000_i1155" DrawAspect="Content" ObjectID="_1684296977" r:id="rId272"/>
        </w:object>
      </w:r>
      <w:r w:rsidRPr="00435498">
        <w:rPr>
          <w:rFonts w:hAnsi="宋体"/>
        </w:rPr>
        <w:t>时，图形面积可由正方形面积减去小三角形面积</w:t>
      </w:r>
      <w:r w:rsidR="009A0E7F">
        <w:rPr>
          <w:rFonts w:hAnsi="宋体" w:hint="eastAsia"/>
        </w:rPr>
        <w:t>：</w:t>
      </w:r>
    </w:p>
    <w:p w:rsidR="009D1F00" w:rsidRPr="00435498" w:rsidRDefault="001A7715" w:rsidP="00575D00">
      <w:pPr>
        <w:ind w:leftChars="400" w:left="960"/>
        <w:jc w:val="center"/>
      </w:pPr>
      <w:r w:rsidRPr="001A7715">
        <w:rPr>
          <w:position w:val="-24"/>
        </w:rPr>
        <w:object w:dxaOrig="5220" w:dyaOrig="620">
          <v:shape id="_x0000_i1156" type="#_x0000_t75" style="width:261.1pt;height:31.3pt" o:ole="">
            <v:imagedata r:id="rId273" o:title=""/>
          </v:shape>
          <o:OLEObject Type="Embed" ProgID="Equation.DSMT4" ShapeID="_x0000_i1156" DrawAspect="Content" ObjectID="_1684296978" r:id="rId274"/>
        </w:object>
      </w:r>
      <w:r w:rsidR="009D1F00" w:rsidRPr="00435498">
        <w:rPr>
          <w:rFonts w:hAnsi="宋体"/>
        </w:rPr>
        <w:t>；</w:t>
      </w:r>
    </w:p>
    <w:p w:rsidR="009D1F00" w:rsidRPr="00575D00" w:rsidRDefault="009D1F00" w:rsidP="00575D00">
      <w:pPr>
        <w:ind w:leftChars="200" w:left="480"/>
        <w:rPr>
          <w:rFonts w:hAnsi="宋体"/>
        </w:rPr>
      </w:pPr>
      <w:r w:rsidRPr="00435498">
        <w:rPr>
          <w:rFonts w:hAnsi="宋体"/>
        </w:rPr>
        <w:t>当</w:t>
      </w:r>
      <w:r w:rsidR="001A7715" w:rsidRPr="001A7715">
        <w:rPr>
          <w:position w:val="-6"/>
        </w:rPr>
        <w:object w:dxaOrig="499" w:dyaOrig="279">
          <v:shape id="_x0000_i1157" type="#_x0000_t75" style="width:25.05pt;height:13.75pt" o:ole="">
            <v:imagedata r:id="rId275" o:title=""/>
          </v:shape>
          <o:OLEObject Type="Embed" ProgID="Equation.DSMT4" ShapeID="_x0000_i1157" DrawAspect="Content" ObjectID="_1684296979" r:id="rId276"/>
        </w:object>
      </w:r>
      <w:r w:rsidRPr="00435498">
        <w:rPr>
          <w:rFonts w:hAnsi="宋体"/>
        </w:rPr>
        <w:t>时，图形面积就是正方形的面积：</w:t>
      </w:r>
      <w:r w:rsidR="001A7715" w:rsidRPr="001A7715">
        <w:rPr>
          <w:position w:val="-10"/>
        </w:rPr>
        <w:object w:dxaOrig="820" w:dyaOrig="320">
          <v:shape id="_x0000_i1158" type="#_x0000_t75" style="width:40.7pt;height:16.3pt" o:ole="">
            <v:imagedata r:id="rId277" o:title=""/>
          </v:shape>
          <o:OLEObject Type="Embed" ProgID="Equation.DSMT4" ShapeID="_x0000_i1158" DrawAspect="Content" ObjectID="_1684296980" r:id="rId278"/>
        </w:object>
      </w:r>
      <w:r w:rsidRPr="00435498">
        <w:rPr>
          <w:rFonts w:hAnsi="宋体"/>
        </w:rPr>
        <w:t>，则</w:t>
      </w:r>
      <w:r w:rsidR="00575D00">
        <w:rPr>
          <w:rFonts w:hAnsi="宋体" w:hint="eastAsia"/>
        </w:rPr>
        <w:t>有</w:t>
      </w:r>
    </w:p>
    <w:p w:rsidR="009D1F00" w:rsidRPr="00435498" w:rsidRDefault="001A7715" w:rsidP="00575D00">
      <w:pPr>
        <w:ind w:leftChars="200" w:left="480"/>
        <w:jc w:val="center"/>
      </w:pPr>
      <w:r w:rsidRPr="001A7715">
        <w:rPr>
          <w:position w:val="-94"/>
        </w:rPr>
        <w:object w:dxaOrig="3100" w:dyaOrig="2000">
          <v:shape id="_x0000_i1159" type="#_x0000_t75" style="width:155.25pt;height:100.15pt" o:ole="">
            <v:imagedata r:id="rId279" o:title=""/>
          </v:shape>
          <o:OLEObject Type="Embed" ProgID="Equation.DSMT4" ShapeID="_x0000_i1159" DrawAspect="Content" ObjectID="_1684296981" r:id="rId280"/>
        </w:object>
      </w:r>
    </w:p>
    <w:p w:rsidR="009D1F00" w:rsidRPr="00435498" w:rsidRDefault="009A0E7F" w:rsidP="00575D00">
      <w:pPr>
        <w:ind w:leftChars="200" w:left="480"/>
      </w:pPr>
      <w:r>
        <w:rPr>
          <w:rFonts w:hAnsi="宋体" w:hint="eastAsia"/>
        </w:rPr>
        <w:t>所以，</w:t>
      </w:r>
      <w:r w:rsidR="009D1F00" w:rsidRPr="00435498">
        <w:rPr>
          <w:rFonts w:hAnsi="宋体"/>
        </w:rPr>
        <w:t>当</w:t>
      </w:r>
      <w:r w:rsidR="001A7715" w:rsidRPr="001A7715">
        <w:rPr>
          <w:position w:val="-6"/>
        </w:rPr>
        <w:object w:dxaOrig="880" w:dyaOrig="279">
          <v:shape id="_x0000_i1160" type="#_x0000_t75" style="width:43.85pt;height:13.75pt" o:ole="">
            <v:imagedata r:id="rId281" o:title=""/>
          </v:shape>
          <o:OLEObject Type="Embed" ProgID="Equation.DSMT4" ShapeID="_x0000_i1160" DrawAspect="Content" ObjectID="_1684296982" r:id="rId282"/>
        </w:object>
      </w:r>
      <w:r w:rsidR="009D1F00" w:rsidRPr="00435498">
        <w:rPr>
          <w:rFonts w:hAnsi="宋体"/>
        </w:rPr>
        <w:t>时，</w:t>
      </w:r>
      <w:r w:rsidR="001A7715" w:rsidRPr="001A7715">
        <w:rPr>
          <w:position w:val="-34"/>
        </w:rPr>
        <w:object w:dxaOrig="3600" w:dyaOrig="840">
          <v:shape id="_x0000_i1161" type="#_x0000_t75" style="width:180.3pt;height:41.95pt" o:ole="">
            <v:imagedata r:id="rId283" o:title=""/>
          </v:shape>
          <o:OLEObject Type="Embed" ProgID="Equation.DSMT4" ShapeID="_x0000_i1161" DrawAspect="Content" ObjectID="_1684296983" r:id="rId284"/>
        </w:object>
      </w:r>
    </w:p>
    <w:p w:rsidR="00575D00" w:rsidRDefault="009D1F00" w:rsidP="00575D00">
      <w:pPr>
        <w:ind w:leftChars="200" w:left="480"/>
        <w:rPr>
          <w:rFonts w:hAnsi="宋体" w:hint="eastAsia"/>
        </w:rPr>
      </w:pPr>
      <w:r w:rsidRPr="00435498">
        <w:rPr>
          <w:rFonts w:hAnsi="宋体"/>
        </w:rPr>
        <w:t>当</w:t>
      </w:r>
      <w:r w:rsidR="001A7715" w:rsidRPr="00025957">
        <w:rPr>
          <w:position w:val="-4"/>
        </w:rPr>
        <w:object w:dxaOrig="880" w:dyaOrig="260">
          <v:shape id="_x0000_i1162" type="#_x0000_t75" style="width:43.85pt;height:13.15pt" o:ole="">
            <v:imagedata r:id="rId285" o:title=""/>
          </v:shape>
          <o:OLEObject Type="Embed" ProgID="Equation.DSMT4" ShapeID="_x0000_i1162" DrawAspect="Content" ObjectID="_1684296984" r:id="rId286"/>
        </w:object>
      </w:r>
      <w:r w:rsidRPr="00435498">
        <w:rPr>
          <w:rFonts w:hAnsi="宋体"/>
        </w:rPr>
        <w:t>时，</w:t>
      </w:r>
    </w:p>
    <w:p w:rsidR="009D1F00" w:rsidRPr="00435498" w:rsidRDefault="001A7715" w:rsidP="00575D00">
      <w:pPr>
        <w:ind w:leftChars="200" w:left="480"/>
        <w:jc w:val="center"/>
      </w:pPr>
      <w:r w:rsidRPr="001A7715">
        <w:rPr>
          <w:position w:val="-60"/>
        </w:rPr>
        <w:object w:dxaOrig="6020" w:dyaOrig="1320">
          <v:shape id="_x0000_i1163" type="#_x0000_t75" style="width:301.15pt;height:65.75pt" o:ole="">
            <v:imagedata r:id="rId287" o:title=""/>
          </v:shape>
          <o:OLEObject Type="Embed" ProgID="Equation.DSMT4" ShapeID="_x0000_i1163" DrawAspect="Content" ObjectID="_1684296985" r:id="rId288"/>
        </w:object>
      </w:r>
    </w:p>
    <w:p w:rsidR="00575D00" w:rsidRDefault="009D1F00" w:rsidP="00575D00">
      <w:pPr>
        <w:ind w:leftChars="200" w:left="480"/>
        <w:rPr>
          <w:rFonts w:hAnsi="宋体" w:hint="eastAsia"/>
        </w:rPr>
      </w:pPr>
      <w:r w:rsidRPr="00435498">
        <w:rPr>
          <w:rFonts w:hAnsi="宋体"/>
        </w:rPr>
        <w:t>当</w:t>
      </w:r>
      <w:r w:rsidR="001A7715" w:rsidRPr="00025957">
        <w:rPr>
          <w:position w:val="-4"/>
        </w:rPr>
        <w:object w:dxaOrig="540" w:dyaOrig="260">
          <v:shape id="_x0000_i1164" type="#_x0000_t75" style="width:26.9pt;height:13.15pt" o:ole="">
            <v:imagedata r:id="rId289" o:title=""/>
          </v:shape>
          <o:OLEObject Type="Embed" ProgID="Equation.DSMT4" ShapeID="_x0000_i1164" DrawAspect="Content" ObjectID="_1684296986" r:id="rId290"/>
        </w:object>
      </w:r>
      <w:r w:rsidRPr="00435498">
        <w:rPr>
          <w:rFonts w:hAnsi="宋体"/>
        </w:rPr>
        <w:t>时，</w:t>
      </w:r>
      <w:r w:rsidR="001A7715" w:rsidRPr="001A7715">
        <w:rPr>
          <w:position w:val="-18"/>
        </w:rPr>
        <w:object w:dxaOrig="4880" w:dyaOrig="520">
          <v:shape id="_x0000_i1165" type="#_x0000_t75" style="width:244.15pt;height:26.3pt" o:ole="">
            <v:imagedata r:id="rId291" o:title=""/>
          </v:shape>
          <o:OLEObject Type="Embed" ProgID="Equation.DSMT4" ShapeID="_x0000_i1165" DrawAspect="Content" ObjectID="_1684296987" r:id="rId292"/>
        </w:object>
      </w:r>
      <w:r w:rsidRPr="00435498">
        <w:rPr>
          <w:rFonts w:hAnsi="宋体"/>
        </w:rPr>
        <w:t>因此</w:t>
      </w:r>
    </w:p>
    <w:p w:rsidR="009D1F00" w:rsidRPr="00435498" w:rsidRDefault="001A7715" w:rsidP="00575D00">
      <w:pPr>
        <w:ind w:leftChars="200" w:left="480"/>
        <w:jc w:val="center"/>
        <w:rPr>
          <w:rFonts w:hint="eastAsia"/>
        </w:rPr>
      </w:pPr>
      <w:r w:rsidRPr="001A7715">
        <w:rPr>
          <w:position w:val="-94"/>
        </w:rPr>
        <w:object w:dxaOrig="4160" w:dyaOrig="2000">
          <v:shape id="_x0000_i1166" type="#_x0000_t75" style="width:207.85pt;height:100.15pt" o:ole="">
            <v:imagedata r:id="rId293" o:title=""/>
          </v:shape>
          <o:OLEObject Type="Embed" ProgID="Equation.DSMT4" ShapeID="_x0000_i1166" DrawAspect="Content" ObjectID="_1684296988" r:id="rId294"/>
        </w:object>
      </w:r>
    </w:p>
    <w:p w:rsidR="009D1F00" w:rsidRPr="00435498" w:rsidRDefault="009D1F00" w:rsidP="009D1F00">
      <w:pPr>
        <w:rPr>
          <w:rFonts w:hint="eastAsia"/>
        </w:rPr>
      </w:pPr>
    </w:p>
    <w:p w:rsidR="009D1F00" w:rsidRDefault="009D1F00" w:rsidP="009D1F00">
      <w:pPr>
        <w:rPr>
          <w:rFonts w:hAnsi="宋体" w:hint="eastAsia"/>
          <w:b/>
        </w:rPr>
      </w:pPr>
    </w:p>
    <w:p w:rsidR="009D1F00" w:rsidRPr="009A2572" w:rsidRDefault="009D1F00" w:rsidP="006D3CE0">
      <w:pPr>
        <w:pStyle w:val="1"/>
      </w:pPr>
      <w:r w:rsidRPr="009A2572">
        <w:t>五、</w:t>
      </w:r>
      <w:r w:rsidR="00353368">
        <w:rPr>
          <w:rFonts w:hint="eastAsia"/>
        </w:rPr>
        <w:t>（</w:t>
      </w:r>
      <w:r w:rsidRPr="009A2572">
        <w:t>本题满分5分</w:t>
      </w:r>
      <w:r w:rsidR="00353368">
        <w:rPr>
          <w:rFonts w:hint="eastAsia"/>
        </w:rPr>
        <w:t>）</w:t>
      </w:r>
    </w:p>
    <w:p w:rsidR="009D1F00" w:rsidRPr="009A2572" w:rsidRDefault="009D1F00" w:rsidP="009D1F00">
      <w:pPr>
        <w:ind w:firstLineChars="200" w:firstLine="480"/>
        <w:rPr>
          <w:rFonts w:hint="eastAsia"/>
          <w:szCs w:val="21"/>
        </w:rPr>
      </w:pPr>
      <w:r w:rsidRPr="009A2572">
        <w:rPr>
          <w:rFonts w:hAnsi="宋体"/>
          <w:szCs w:val="21"/>
        </w:rPr>
        <w:t>求函数</w:t>
      </w:r>
      <w:r w:rsidR="001A7715" w:rsidRPr="001A7715">
        <w:rPr>
          <w:position w:val="-10"/>
        </w:rPr>
        <w:object w:dxaOrig="1840" w:dyaOrig="360">
          <v:shape id="_x0000_i1167" type="#_x0000_t75" style="width:92.05pt;height:18.15pt" o:ole="">
            <v:imagedata r:id="rId295" o:title=""/>
          </v:shape>
          <o:OLEObject Type="Embed" ProgID="Equation.DSMT4" ShapeID="_x0000_i1167" DrawAspect="Content" ObjectID="_1684296989" r:id="rId296"/>
        </w:object>
      </w:r>
      <w:r w:rsidRPr="009A2572">
        <w:rPr>
          <w:rFonts w:hAnsi="宋体"/>
          <w:szCs w:val="21"/>
        </w:rPr>
        <w:t>在</w:t>
      </w:r>
      <w:r w:rsidR="001A7715" w:rsidRPr="001A7715">
        <w:rPr>
          <w:position w:val="-6"/>
        </w:rPr>
        <w:object w:dxaOrig="540" w:dyaOrig="279">
          <v:shape id="_x0000_i1168" type="#_x0000_t75" style="width:26.9pt;height:13.75pt" o:ole="">
            <v:imagedata r:id="rId297" o:title=""/>
          </v:shape>
          <o:OLEObject Type="Embed" ProgID="Equation.DSMT4" ShapeID="_x0000_i1168" DrawAspect="Content" ObjectID="_1684296990" r:id="rId298"/>
        </w:object>
      </w:r>
      <w:r w:rsidRPr="009A2572">
        <w:rPr>
          <w:rFonts w:hAnsi="宋体"/>
          <w:szCs w:val="21"/>
        </w:rPr>
        <w:t>处的</w:t>
      </w:r>
      <w:r w:rsidR="001A7715" w:rsidRPr="00025957">
        <w:rPr>
          <w:position w:val="-4"/>
        </w:rPr>
        <w:object w:dxaOrig="200" w:dyaOrig="200">
          <v:shape id="_x0000_i1169" type="#_x0000_t75" style="width:10pt;height:10pt" o:ole="">
            <v:imagedata r:id="rId299" o:title=""/>
          </v:shape>
          <o:OLEObject Type="Embed" ProgID="Equation.DSMT4" ShapeID="_x0000_i1169" DrawAspect="Content" ObjectID="_1684296991" r:id="rId300"/>
        </w:object>
      </w:r>
      <w:r w:rsidRPr="009A2572">
        <w:rPr>
          <w:rFonts w:hAnsi="宋体"/>
          <w:szCs w:val="21"/>
        </w:rPr>
        <w:t>阶导数</w:t>
      </w:r>
      <w:r w:rsidR="001A7715" w:rsidRPr="001A7715">
        <w:rPr>
          <w:position w:val="-10"/>
        </w:rPr>
        <w:object w:dxaOrig="620" w:dyaOrig="360">
          <v:shape id="_x0000_i1170" type="#_x0000_t75" style="width:31.3pt;height:18.15pt" o:ole="">
            <v:imagedata r:id="rId301" o:title=""/>
          </v:shape>
          <o:OLEObject Type="Embed" ProgID="Equation.DSMT4" ShapeID="_x0000_i1170" DrawAspect="Content" ObjectID="_1684296992" r:id="rId302"/>
        </w:object>
      </w:r>
      <w:r w:rsidR="001F67ED">
        <w:rPr>
          <w:rFonts w:hint="eastAsia"/>
          <w:szCs w:val="21"/>
        </w:rPr>
        <w:t>（</w:t>
      </w:r>
      <w:r w:rsidR="001A7715" w:rsidRPr="001A7715">
        <w:rPr>
          <w:position w:val="-6"/>
        </w:rPr>
        <w:object w:dxaOrig="520" w:dyaOrig="279">
          <v:shape id="_x0000_i1171" type="#_x0000_t75" style="width:26.3pt;height:13.75pt" o:ole="">
            <v:imagedata r:id="rId303" o:title=""/>
          </v:shape>
          <o:OLEObject Type="Embed" ProgID="Equation.DSMT4" ShapeID="_x0000_i1171" DrawAspect="Content" ObjectID="_1684296993" r:id="rId304"/>
        </w:object>
      </w:r>
      <w:r w:rsidR="001F67ED">
        <w:rPr>
          <w:rFonts w:hint="eastAsia"/>
          <w:szCs w:val="21"/>
        </w:rPr>
        <w:t>）</w:t>
      </w:r>
      <w:r w:rsidR="001F67ED">
        <w:rPr>
          <w:rFonts w:hint="eastAsia"/>
          <w:sz w:val="28"/>
          <w:szCs w:val="28"/>
        </w:rPr>
        <w:t>．</w:t>
      </w:r>
    </w:p>
    <w:p w:rsidR="006D3CE0" w:rsidRDefault="006D3CE0" w:rsidP="006D3CE0">
      <w:pPr>
        <w:rPr>
          <w:rFonts w:hint="eastAsia"/>
          <w:szCs w:val="21"/>
        </w:rPr>
      </w:pPr>
    </w:p>
    <w:p w:rsidR="009D1F00" w:rsidRPr="00906B80" w:rsidRDefault="006D3CE0" w:rsidP="00906B80">
      <w:r w:rsidRPr="006D3CE0">
        <w:rPr>
          <w:rStyle w:val="af4"/>
          <w:rFonts w:hint="eastAsia"/>
        </w:rPr>
        <w:t xml:space="preserve">[解] </w:t>
      </w:r>
      <w:r w:rsidR="009D1F00" w:rsidRPr="00435498">
        <w:rPr>
          <w:rFonts w:hAnsi="宋体"/>
          <w:szCs w:val="21"/>
        </w:rPr>
        <w:t>由麦克劳林公式，</w:t>
      </w:r>
    </w:p>
    <w:p w:rsidR="009D1F00" w:rsidRPr="00435498" w:rsidRDefault="001A7715" w:rsidP="00906B80">
      <w:pPr>
        <w:ind w:leftChars="200" w:left="480"/>
        <w:jc w:val="center"/>
        <w:rPr>
          <w:szCs w:val="21"/>
        </w:rPr>
      </w:pPr>
      <w:r w:rsidRPr="001A7715">
        <w:rPr>
          <w:position w:val="-24"/>
        </w:rPr>
        <w:object w:dxaOrig="5000" w:dyaOrig="660">
          <v:shape id="_x0000_i1172" type="#_x0000_t75" style="width:249.8pt;height:33.2pt" o:ole="">
            <v:imagedata r:id="rId305" o:title=""/>
          </v:shape>
          <o:OLEObject Type="Embed" ProgID="Equation.DSMT4" ShapeID="_x0000_i1172" DrawAspect="Content" ObjectID="_1684296994" r:id="rId306"/>
        </w:object>
      </w:r>
    </w:p>
    <w:p w:rsidR="00906B80" w:rsidRDefault="009D1F00" w:rsidP="009D1F00">
      <w:pPr>
        <w:ind w:firstLineChars="200" w:firstLine="480"/>
        <w:rPr>
          <w:rFonts w:hint="eastAsia"/>
          <w:szCs w:val="21"/>
        </w:rPr>
      </w:pPr>
      <w:r w:rsidRPr="00435498">
        <w:rPr>
          <w:rFonts w:hint="eastAsia"/>
          <w:szCs w:val="21"/>
        </w:rPr>
        <w:t>所以</w:t>
      </w:r>
    </w:p>
    <w:p w:rsidR="009D1F00" w:rsidRPr="00435498" w:rsidRDefault="001A7715" w:rsidP="00906B80">
      <w:pPr>
        <w:ind w:leftChars="200" w:left="480"/>
        <w:jc w:val="center"/>
        <w:rPr>
          <w:szCs w:val="21"/>
        </w:rPr>
      </w:pPr>
      <w:r w:rsidRPr="001A7715">
        <w:rPr>
          <w:position w:val="-24"/>
        </w:rPr>
        <w:object w:dxaOrig="5200" w:dyaOrig="660">
          <v:shape id="_x0000_i1173" type="#_x0000_t75" style="width:259.85pt;height:33.2pt" o:ole="">
            <v:imagedata r:id="rId307" o:title=""/>
          </v:shape>
          <o:OLEObject Type="Embed" ProgID="Equation.DSMT4" ShapeID="_x0000_i1173" DrawAspect="Content" ObjectID="_1684296995" r:id="rId308"/>
        </w:object>
      </w:r>
    </w:p>
    <w:p w:rsidR="009D1F00" w:rsidRPr="00435498" w:rsidRDefault="009D1F00" w:rsidP="00906B80">
      <w:pPr>
        <w:ind w:leftChars="200" w:left="480"/>
        <w:rPr>
          <w:szCs w:val="21"/>
        </w:rPr>
      </w:pPr>
      <w:r w:rsidRPr="00435498">
        <w:rPr>
          <w:rFonts w:hAnsi="宋体"/>
          <w:szCs w:val="21"/>
        </w:rPr>
        <w:t>对照麦克劳林公式</w:t>
      </w:r>
    </w:p>
    <w:p w:rsidR="009D1F00" w:rsidRPr="00435498" w:rsidRDefault="001A7715" w:rsidP="00906B80">
      <w:pPr>
        <w:ind w:leftChars="200" w:left="480"/>
        <w:jc w:val="center"/>
        <w:rPr>
          <w:szCs w:val="21"/>
        </w:rPr>
      </w:pPr>
      <w:r w:rsidRPr="001A7715">
        <w:rPr>
          <w:position w:val="-24"/>
        </w:rPr>
        <w:object w:dxaOrig="5520" w:dyaOrig="660">
          <v:shape id="_x0000_i1174" type="#_x0000_t75" style="width:276.1pt;height:33.2pt" o:ole="">
            <v:imagedata r:id="rId309" o:title=""/>
          </v:shape>
          <o:OLEObject Type="Embed" ProgID="Equation.DSMT4" ShapeID="_x0000_i1174" DrawAspect="Content" ObjectID="_1684296996" r:id="rId310"/>
        </w:object>
      </w:r>
    </w:p>
    <w:p w:rsidR="009D1F00" w:rsidRPr="00906B80" w:rsidRDefault="00906B80" w:rsidP="00906B80">
      <w:pPr>
        <w:ind w:leftChars="200" w:left="480"/>
        <w:rPr>
          <w:rFonts w:hint="eastAsia"/>
          <w:szCs w:val="21"/>
        </w:rPr>
      </w:pPr>
      <w:r>
        <w:rPr>
          <w:rFonts w:hAnsi="宋体" w:hint="eastAsia"/>
          <w:szCs w:val="21"/>
        </w:rPr>
        <w:t>可以得到</w:t>
      </w:r>
      <w:r w:rsidR="001A7715" w:rsidRPr="001A7715">
        <w:rPr>
          <w:position w:val="-24"/>
        </w:rPr>
        <w:object w:dxaOrig="1700" w:dyaOrig="660">
          <v:shape id="_x0000_i1175" type="#_x0000_t75" style="width:85.15pt;height:33.2pt" o:ole="">
            <v:imagedata r:id="rId311" o:title=""/>
          </v:shape>
          <o:OLEObject Type="Embed" ProgID="Equation.DSMT4" ShapeID="_x0000_i1175" DrawAspect="Content" ObjectID="_1684296997" r:id="rId312"/>
        </w:object>
      </w:r>
      <w:r>
        <w:rPr>
          <w:rFonts w:hint="eastAsia"/>
          <w:szCs w:val="21"/>
        </w:rPr>
        <w:t>，从而</w:t>
      </w:r>
      <w:r w:rsidR="001A7715" w:rsidRPr="001A7715">
        <w:rPr>
          <w:position w:val="-24"/>
        </w:rPr>
        <w:object w:dxaOrig="1860" w:dyaOrig="660">
          <v:shape id="_x0000_i1176" type="#_x0000_t75" style="width:93.3pt;height:33.2pt" o:ole="">
            <v:imagedata r:id="rId313" o:title=""/>
          </v:shape>
          <o:OLEObject Type="Embed" ProgID="Equation.DSMT4" ShapeID="_x0000_i1176" DrawAspect="Content" ObjectID="_1684296998" r:id="rId314"/>
        </w:object>
      </w:r>
      <w:r>
        <w:rPr>
          <w:rFonts w:hint="eastAsia"/>
        </w:rPr>
        <w:t>，</w:t>
      </w:r>
      <w:r w:rsidR="001A7715" w:rsidRPr="001A7715">
        <w:rPr>
          <w:position w:val="-8"/>
        </w:rPr>
        <w:object w:dxaOrig="1020" w:dyaOrig="300">
          <v:shape id="_x0000_i1177" type="#_x0000_t75" style="width:50.7pt;height:15.05pt" o:ole="">
            <v:imagedata r:id="rId315" o:title=""/>
          </v:shape>
          <o:OLEObject Type="Embed" ProgID="Equation.DSMT4" ShapeID="_x0000_i1177" DrawAspect="Content" ObjectID="_1684296999" r:id="rId316"/>
        </w:object>
      </w:r>
      <w:r>
        <w:rPr>
          <w:rFonts w:hint="eastAsia"/>
        </w:rPr>
        <w:t>．</w:t>
      </w:r>
    </w:p>
    <w:p w:rsidR="009D1F00" w:rsidRPr="00435498" w:rsidRDefault="009D1F00" w:rsidP="009D1F00">
      <w:pPr>
        <w:rPr>
          <w:rFonts w:hint="eastAsia"/>
        </w:rPr>
      </w:pPr>
    </w:p>
    <w:p w:rsidR="009D1F00" w:rsidRDefault="009D1F00" w:rsidP="009D1F00">
      <w:pPr>
        <w:rPr>
          <w:rFonts w:hAnsi="宋体" w:hint="eastAsia"/>
          <w:b/>
          <w:szCs w:val="21"/>
        </w:rPr>
      </w:pPr>
    </w:p>
    <w:p w:rsidR="009D1F00" w:rsidRPr="009A2572" w:rsidRDefault="009D1F00" w:rsidP="006D3CE0">
      <w:pPr>
        <w:pStyle w:val="1"/>
      </w:pPr>
      <w:r w:rsidRPr="009A2572">
        <w:t>六、</w:t>
      </w:r>
      <w:r w:rsidR="00353368">
        <w:rPr>
          <w:rFonts w:hint="eastAsia"/>
        </w:rPr>
        <w:t>（</w:t>
      </w:r>
      <w:r w:rsidRPr="009A2572">
        <w:t>本题满分6分</w:t>
      </w:r>
      <w:r w:rsidR="00353368">
        <w:rPr>
          <w:rFonts w:hint="eastAsia"/>
        </w:rPr>
        <w:t>）</w:t>
      </w:r>
    </w:p>
    <w:p w:rsidR="009D1F00" w:rsidRPr="009A2572" w:rsidRDefault="009D1F00" w:rsidP="009D1F00">
      <w:pPr>
        <w:ind w:firstLineChars="200" w:firstLine="480"/>
        <w:rPr>
          <w:szCs w:val="21"/>
        </w:rPr>
      </w:pPr>
      <w:r w:rsidRPr="009A2572">
        <w:rPr>
          <w:rFonts w:hAnsi="宋体"/>
          <w:szCs w:val="21"/>
        </w:rPr>
        <w:t>设函数</w:t>
      </w:r>
      <w:r w:rsidR="001A7715" w:rsidRPr="001A7715">
        <w:rPr>
          <w:position w:val="-18"/>
        </w:rPr>
        <w:object w:dxaOrig="1780" w:dyaOrig="520">
          <v:shape id="_x0000_i1178" type="#_x0000_t75" style="width:88.9pt;height:26.3pt" o:ole="">
            <v:imagedata r:id="rId317" o:title=""/>
          </v:shape>
          <o:OLEObject Type="Embed" ProgID="Equation.DSMT4" ShapeID="_x0000_i1178" DrawAspect="Content" ObjectID="_1684297000" r:id="rId318"/>
        </w:object>
      </w:r>
      <w:r w:rsidRPr="009A2572">
        <w:rPr>
          <w:rFonts w:hAnsi="宋体"/>
          <w:szCs w:val="21"/>
        </w:rPr>
        <w:t>，</w:t>
      </w:r>
    </w:p>
    <w:p w:rsidR="009D1F00" w:rsidRPr="009A2572" w:rsidRDefault="009D1F00" w:rsidP="009D1F00">
      <w:pPr>
        <w:ind w:firstLineChars="200" w:firstLine="480"/>
        <w:rPr>
          <w:szCs w:val="21"/>
        </w:rPr>
      </w:pPr>
      <w:r>
        <w:rPr>
          <w:rFonts w:hAnsi="宋体"/>
          <w:szCs w:val="21"/>
        </w:rPr>
        <w:lastRenderedPageBreak/>
        <w:t>(</w:t>
      </w:r>
      <w:r w:rsidRPr="009A2572">
        <w:rPr>
          <w:szCs w:val="21"/>
        </w:rPr>
        <w:t>1</w:t>
      </w:r>
      <w:r>
        <w:rPr>
          <w:rFonts w:hAnsi="宋体"/>
          <w:szCs w:val="21"/>
        </w:rPr>
        <w:t>)</w:t>
      </w:r>
      <w:r w:rsidR="00CA0E49">
        <w:rPr>
          <w:rFonts w:hAnsi="宋体" w:hint="eastAsia"/>
          <w:szCs w:val="21"/>
        </w:rPr>
        <w:t xml:space="preserve"> </w:t>
      </w:r>
      <w:r w:rsidRPr="009A2572">
        <w:rPr>
          <w:rFonts w:hAnsi="宋体"/>
          <w:szCs w:val="21"/>
        </w:rPr>
        <w:t>当</w:t>
      </w:r>
      <w:r w:rsidR="001A7715" w:rsidRPr="00025957">
        <w:rPr>
          <w:position w:val="-4"/>
        </w:rPr>
        <w:object w:dxaOrig="200" w:dyaOrig="200">
          <v:shape id="_x0000_i1179" type="#_x0000_t75" style="width:10pt;height:10pt" o:ole="">
            <v:imagedata r:id="rId319" o:title=""/>
          </v:shape>
          <o:OLEObject Type="Embed" ProgID="Equation.DSMT4" ShapeID="_x0000_i1179" DrawAspect="Content" ObjectID="_1684297001" r:id="rId320"/>
        </w:object>
      </w:r>
      <w:r w:rsidRPr="009A2572">
        <w:rPr>
          <w:rFonts w:hAnsi="宋体"/>
          <w:szCs w:val="21"/>
        </w:rPr>
        <w:t>为正整数，且</w:t>
      </w:r>
      <w:r w:rsidR="001A7715" w:rsidRPr="001A7715">
        <w:rPr>
          <w:position w:val="-10"/>
        </w:rPr>
        <w:object w:dxaOrig="1680" w:dyaOrig="320">
          <v:shape id="_x0000_i1180" type="#_x0000_t75" style="width:83.9pt;height:16.3pt" o:ole="">
            <v:imagedata r:id="rId321" o:title=""/>
          </v:shape>
          <o:OLEObject Type="Embed" ProgID="Equation.DSMT4" ShapeID="_x0000_i1180" DrawAspect="Content" ObjectID="_1684297002" r:id="rId322"/>
        </w:object>
      </w:r>
      <w:r w:rsidRPr="009A2572">
        <w:rPr>
          <w:rFonts w:hAnsi="宋体"/>
          <w:szCs w:val="21"/>
        </w:rPr>
        <w:t>时，证明</w:t>
      </w:r>
      <w:r w:rsidR="001A7715" w:rsidRPr="001A7715">
        <w:rPr>
          <w:position w:val="-10"/>
        </w:rPr>
        <w:object w:dxaOrig="1920" w:dyaOrig="320">
          <v:shape id="_x0000_i1181" type="#_x0000_t75" style="width:95.8pt;height:16.3pt" o:ole="">
            <v:imagedata r:id="rId323" o:title=""/>
          </v:shape>
          <o:OLEObject Type="Embed" ProgID="Equation.DSMT4" ShapeID="_x0000_i1181" DrawAspect="Content" ObjectID="_1684297003" r:id="rId324"/>
        </w:object>
      </w:r>
      <w:r w:rsidRPr="009A2572">
        <w:rPr>
          <w:rFonts w:hAnsi="宋体"/>
          <w:szCs w:val="21"/>
        </w:rPr>
        <w:t>；</w:t>
      </w:r>
    </w:p>
    <w:p w:rsidR="009D1F00" w:rsidRPr="009A2572" w:rsidRDefault="009D1F00" w:rsidP="009D1F00">
      <w:pPr>
        <w:ind w:firstLineChars="200" w:firstLine="480"/>
        <w:rPr>
          <w:rFonts w:hint="eastAsia"/>
        </w:rPr>
      </w:pPr>
      <w:r>
        <w:rPr>
          <w:rFonts w:hAnsi="宋体"/>
          <w:szCs w:val="21"/>
        </w:rPr>
        <w:t>(</w:t>
      </w:r>
      <w:r w:rsidRPr="009A2572">
        <w:rPr>
          <w:szCs w:val="21"/>
        </w:rPr>
        <w:t>2</w:t>
      </w:r>
      <w:r>
        <w:rPr>
          <w:rFonts w:hAnsi="宋体"/>
          <w:szCs w:val="21"/>
        </w:rPr>
        <w:t>)</w:t>
      </w:r>
      <w:r w:rsidR="00CA0E49">
        <w:rPr>
          <w:rFonts w:hAnsi="宋体" w:hint="eastAsia"/>
          <w:szCs w:val="21"/>
        </w:rPr>
        <w:t xml:space="preserve"> </w:t>
      </w:r>
      <w:r w:rsidRPr="009A2572">
        <w:rPr>
          <w:rFonts w:hAnsi="宋体"/>
          <w:szCs w:val="21"/>
        </w:rPr>
        <w:t>求</w:t>
      </w:r>
      <w:r w:rsidR="001A7715" w:rsidRPr="001A7715">
        <w:rPr>
          <w:position w:val="-24"/>
        </w:rPr>
        <w:object w:dxaOrig="980" w:dyaOrig="620">
          <v:shape id="_x0000_i1182" type="#_x0000_t75" style="width:48.85pt;height:31.3pt" o:ole="">
            <v:imagedata r:id="rId325" o:title=""/>
          </v:shape>
          <o:OLEObject Type="Embed" ProgID="Equation.DSMT4" ShapeID="_x0000_i1182" DrawAspect="Content" ObjectID="_1684297004" r:id="rId326"/>
        </w:object>
      </w:r>
      <w:r w:rsidRPr="009A2572">
        <w:rPr>
          <w:sz w:val="28"/>
          <w:szCs w:val="28"/>
        </w:rPr>
        <w:t>.</w:t>
      </w:r>
    </w:p>
    <w:p w:rsidR="006D3CE0" w:rsidRDefault="006D3CE0" w:rsidP="006D3CE0">
      <w:pPr>
        <w:rPr>
          <w:rFonts w:hint="eastAsia"/>
          <w:szCs w:val="21"/>
        </w:rPr>
      </w:pPr>
    </w:p>
    <w:p w:rsidR="00574487" w:rsidRDefault="006D3CE0" w:rsidP="009D1F00">
      <w:pPr>
        <w:rPr>
          <w:rFonts w:hAnsi="宋体" w:hint="eastAsia"/>
          <w:szCs w:val="21"/>
        </w:rPr>
      </w:pPr>
      <w:r w:rsidRPr="006D3CE0">
        <w:rPr>
          <w:rStyle w:val="af4"/>
          <w:rFonts w:hint="eastAsia"/>
        </w:rPr>
        <w:t>[解]</w:t>
      </w:r>
      <w:r w:rsidRPr="00574487">
        <w:rPr>
          <w:rFonts w:hint="eastAsia"/>
        </w:rPr>
        <w:t xml:space="preserve"> </w:t>
      </w:r>
      <w:r w:rsidR="00574487">
        <w:rPr>
          <w:rFonts w:hint="eastAsia"/>
        </w:rPr>
        <w:t xml:space="preserve">(1) </w:t>
      </w:r>
      <w:r w:rsidR="009D1F00" w:rsidRPr="00435498">
        <w:rPr>
          <w:rFonts w:hAnsi="宋体"/>
        </w:rPr>
        <w:t>因为</w:t>
      </w:r>
      <w:r w:rsidR="001A7715" w:rsidRPr="001A7715">
        <w:rPr>
          <w:position w:val="-14"/>
        </w:rPr>
        <w:object w:dxaOrig="980" w:dyaOrig="400">
          <v:shape id="_x0000_i1183" type="#_x0000_t75" style="width:48.85pt;height:20.05pt" o:ole="">
            <v:imagedata r:id="rId327" o:title=""/>
          </v:shape>
          <o:OLEObject Type="Embed" ProgID="Equation.DSMT4" ShapeID="_x0000_i1183" DrawAspect="Content" ObjectID="_1684297005" r:id="rId328"/>
        </w:object>
      </w:r>
      <w:r w:rsidR="009D1F00" w:rsidRPr="00435498">
        <w:rPr>
          <w:rFonts w:hAnsi="宋体"/>
          <w:szCs w:val="21"/>
        </w:rPr>
        <w:t>，且</w:t>
      </w:r>
      <w:r w:rsidR="001A7715" w:rsidRPr="001A7715">
        <w:rPr>
          <w:position w:val="-10"/>
        </w:rPr>
        <w:object w:dxaOrig="1680" w:dyaOrig="320">
          <v:shape id="_x0000_i1184" type="#_x0000_t75" style="width:83.9pt;height:16.3pt" o:ole="">
            <v:imagedata r:id="rId329" o:title=""/>
          </v:shape>
          <o:OLEObject Type="Embed" ProgID="Equation.DSMT4" ShapeID="_x0000_i1184" DrawAspect="Content" ObjectID="_1684297006" r:id="rId330"/>
        </w:object>
      </w:r>
      <w:r w:rsidR="009D1F00" w:rsidRPr="00435498">
        <w:rPr>
          <w:rFonts w:hAnsi="宋体"/>
          <w:szCs w:val="21"/>
        </w:rPr>
        <w:t>，所以</w:t>
      </w:r>
    </w:p>
    <w:p w:rsidR="009D1F00" w:rsidRPr="00574487" w:rsidRDefault="001A7715" w:rsidP="005A7FB2">
      <w:pPr>
        <w:ind w:leftChars="400" w:left="960"/>
        <w:jc w:val="center"/>
        <w:rPr>
          <w:rFonts w:ascii="微软雅黑" w:eastAsia="微软雅黑" w:hAnsi="微软雅黑"/>
          <w:b/>
          <w:iCs/>
          <w:color w:val="C00000"/>
        </w:rPr>
      </w:pPr>
      <w:r w:rsidRPr="001A7715">
        <w:rPr>
          <w:position w:val="-18"/>
        </w:rPr>
        <w:object w:dxaOrig="4160" w:dyaOrig="520">
          <v:shape id="_x0000_i1185" type="#_x0000_t75" style="width:207.85pt;height:26.3pt" o:ole="">
            <v:imagedata r:id="rId331" o:title=""/>
          </v:shape>
          <o:OLEObject Type="Embed" ProgID="Equation.DSMT4" ShapeID="_x0000_i1185" DrawAspect="Content" ObjectID="_1684297007" r:id="rId332"/>
        </w:object>
      </w:r>
    </w:p>
    <w:p w:rsidR="009D1F00" w:rsidRPr="00435498" w:rsidRDefault="009D1F00" w:rsidP="005A7FB2">
      <w:pPr>
        <w:ind w:leftChars="400" w:left="960"/>
        <w:rPr>
          <w:szCs w:val="21"/>
        </w:rPr>
      </w:pPr>
      <w:r w:rsidRPr="00435498">
        <w:rPr>
          <w:rFonts w:hAnsi="宋体"/>
          <w:szCs w:val="21"/>
        </w:rPr>
        <w:t>又因为</w:t>
      </w:r>
      <w:r w:rsidR="001A7715" w:rsidRPr="001A7715">
        <w:rPr>
          <w:position w:val="-14"/>
        </w:rPr>
        <w:object w:dxaOrig="639" w:dyaOrig="400">
          <v:shape id="_x0000_i1186" type="#_x0000_t75" style="width:31.95pt;height:20.05pt" o:ole="">
            <v:imagedata r:id="rId333" o:title=""/>
          </v:shape>
          <o:OLEObject Type="Embed" ProgID="Equation.DSMT4" ShapeID="_x0000_i1186" DrawAspect="Content" ObjectID="_1684297008" r:id="rId334"/>
        </w:object>
      </w:r>
      <w:r w:rsidRPr="00435498">
        <w:rPr>
          <w:rFonts w:hAnsi="宋体"/>
          <w:szCs w:val="21"/>
        </w:rPr>
        <w:t>具有周期</w:t>
      </w:r>
      <w:r w:rsidR="001A7715" w:rsidRPr="001A7715">
        <w:rPr>
          <w:position w:val="-6"/>
        </w:rPr>
        <w:object w:dxaOrig="220" w:dyaOrig="220">
          <v:shape id="_x0000_i1187" type="#_x0000_t75" style="width:11.25pt;height:11.25pt" o:ole="">
            <v:imagedata r:id="rId335" o:title=""/>
          </v:shape>
          <o:OLEObject Type="Embed" ProgID="Equation.DSMT4" ShapeID="_x0000_i1187" DrawAspect="Content" ObjectID="_1684297009" r:id="rId336"/>
        </w:object>
      </w:r>
      <w:r w:rsidRPr="00435498">
        <w:rPr>
          <w:rFonts w:hAnsi="宋体"/>
          <w:szCs w:val="21"/>
        </w:rPr>
        <w:t>，在长度为</w:t>
      </w:r>
      <w:r w:rsidR="001A7715" w:rsidRPr="001A7715">
        <w:rPr>
          <w:position w:val="-6"/>
        </w:rPr>
        <w:object w:dxaOrig="220" w:dyaOrig="220">
          <v:shape id="_x0000_i1188" type="#_x0000_t75" style="width:11.25pt;height:11.25pt" o:ole="">
            <v:imagedata r:id="rId337" o:title=""/>
          </v:shape>
          <o:OLEObject Type="Embed" ProgID="Equation.DSMT4" ShapeID="_x0000_i1188" DrawAspect="Content" ObjectID="_1684297010" r:id="rId338"/>
        </w:object>
      </w:r>
      <w:r w:rsidR="00886A4F">
        <w:rPr>
          <w:rFonts w:hAnsi="宋体"/>
          <w:szCs w:val="21"/>
        </w:rPr>
        <w:t>的积分区间上的积分</w:t>
      </w:r>
      <w:r w:rsidRPr="00435498">
        <w:rPr>
          <w:rFonts w:hAnsi="宋体"/>
          <w:szCs w:val="21"/>
        </w:rPr>
        <w:t>均相等</w:t>
      </w:r>
      <w:r w:rsidR="00574487">
        <w:rPr>
          <w:rFonts w:hAnsi="宋体"/>
          <w:szCs w:val="21"/>
        </w:rPr>
        <w:t>，</w:t>
      </w:r>
      <w:r w:rsidR="00574487">
        <w:rPr>
          <w:rFonts w:hAnsi="宋体" w:hint="eastAsia"/>
          <w:szCs w:val="21"/>
        </w:rPr>
        <w:t>所以</w:t>
      </w:r>
    </w:p>
    <w:p w:rsidR="009D1F00" w:rsidRPr="00435498" w:rsidRDefault="001A7715" w:rsidP="005A7FB2">
      <w:pPr>
        <w:ind w:leftChars="400" w:left="960"/>
        <w:jc w:val="center"/>
        <w:rPr>
          <w:szCs w:val="21"/>
        </w:rPr>
      </w:pPr>
      <w:r w:rsidRPr="001A7715">
        <w:rPr>
          <w:position w:val="-18"/>
        </w:rPr>
        <w:object w:dxaOrig="5760" w:dyaOrig="520">
          <v:shape id="_x0000_i1189" type="#_x0000_t75" style="width:4in;height:26.3pt" o:ole="">
            <v:imagedata r:id="rId339" o:title=""/>
          </v:shape>
          <o:OLEObject Type="Embed" ProgID="Equation.DSMT4" ShapeID="_x0000_i1189" DrawAspect="Content" ObjectID="_1684297011" r:id="rId340"/>
        </w:object>
      </w:r>
    </w:p>
    <w:p w:rsidR="009D1F00" w:rsidRPr="00435498" w:rsidRDefault="009D1F00" w:rsidP="005A7FB2">
      <w:pPr>
        <w:ind w:leftChars="400" w:left="960"/>
        <w:rPr>
          <w:szCs w:val="21"/>
        </w:rPr>
      </w:pPr>
      <w:r w:rsidRPr="00435498">
        <w:rPr>
          <w:rFonts w:hAnsi="宋体"/>
          <w:szCs w:val="21"/>
        </w:rPr>
        <w:t>所以</w:t>
      </w:r>
      <w:r w:rsidR="005A7FB2">
        <w:rPr>
          <w:rFonts w:hAnsi="宋体" w:hint="eastAsia"/>
          <w:szCs w:val="21"/>
        </w:rPr>
        <w:t>当</w:t>
      </w:r>
      <w:r w:rsidR="001A7715" w:rsidRPr="001A7715">
        <w:rPr>
          <w:position w:val="-10"/>
        </w:rPr>
        <w:object w:dxaOrig="1680" w:dyaOrig="320">
          <v:shape id="_x0000_i1190" type="#_x0000_t75" style="width:83.9pt;height:16.3pt" o:ole="">
            <v:imagedata r:id="rId341" o:title=""/>
          </v:shape>
          <o:OLEObject Type="Embed" ProgID="Equation.DSMT4" ShapeID="_x0000_i1190" DrawAspect="Content" ObjectID="_1684297012" r:id="rId342"/>
        </w:object>
      </w:r>
      <w:r w:rsidR="005A7FB2">
        <w:rPr>
          <w:rFonts w:hint="eastAsia"/>
          <w:szCs w:val="21"/>
        </w:rPr>
        <w:t>时</w:t>
      </w:r>
      <w:r w:rsidR="001A7715" w:rsidRPr="001A7715">
        <w:rPr>
          <w:position w:val="-18"/>
        </w:rPr>
        <w:object w:dxaOrig="2560" w:dyaOrig="520">
          <v:shape id="_x0000_i1191" type="#_x0000_t75" style="width:127.7pt;height:26.3pt" o:ole="">
            <v:imagedata r:id="rId343" o:title=""/>
          </v:shape>
          <o:OLEObject Type="Embed" ProgID="Equation.DSMT4" ShapeID="_x0000_i1191" DrawAspect="Content" ObjectID="_1684297013" r:id="rId344"/>
        </w:object>
      </w:r>
      <w:r w:rsidRPr="00435498">
        <w:rPr>
          <w:rFonts w:hAnsi="宋体"/>
          <w:szCs w:val="21"/>
        </w:rPr>
        <w:t>即</w:t>
      </w:r>
      <w:r w:rsidR="001A7715" w:rsidRPr="001A7715">
        <w:rPr>
          <w:position w:val="-10"/>
        </w:rPr>
        <w:object w:dxaOrig="1960" w:dyaOrig="320">
          <v:shape id="_x0000_i1192" type="#_x0000_t75" style="width:98.3pt;height:16.3pt" o:ole="">
            <v:imagedata r:id="rId345" o:title=""/>
          </v:shape>
          <o:OLEObject Type="Embed" ProgID="Equation.DSMT4" ShapeID="_x0000_i1192" DrawAspect="Content" ObjectID="_1684297014" r:id="rId346"/>
        </w:object>
      </w:r>
    </w:p>
    <w:p w:rsidR="009D1F00" w:rsidRPr="00435498" w:rsidRDefault="009D1F00" w:rsidP="005A7FB2">
      <w:pPr>
        <w:ind w:leftChars="200" w:left="480"/>
        <w:rPr>
          <w:szCs w:val="21"/>
        </w:rPr>
      </w:pPr>
      <w:r w:rsidRPr="00435498">
        <w:rPr>
          <w:rFonts w:hAnsi="宋体"/>
          <w:szCs w:val="21"/>
        </w:rPr>
        <w:t>(</w:t>
      </w:r>
      <w:r w:rsidRPr="00435498">
        <w:rPr>
          <w:szCs w:val="21"/>
        </w:rPr>
        <w:t>2</w:t>
      </w:r>
      <w:r w:rsidRPr="00435498">
        <w:rPr>
          <w:rFonts w:hAnsi="宋体"/>
          <w:szCs w:val="21"/>
        </w:rPr>
        <w:t>)</w:t>
      </w:r>
      <w:r w:rsidRPr="00435498">
        <w:rPr>
          <w:rFonts w:hAnsi="宋体" w:hint="eastAsia"/>
          <w:szCs w:val="21"/>
        </w:rPr>
        <w:t xml:space="preserve"> </w:t>
      </w:r>
      <w:r w:rsidRPr="00435498">
        <w:rPr>
          <w:rFonts w:hAnsi="宋体"/>
          <w:szCs w:val="21"/>
        </w:rPr>
        <w:t>由</w:t>
      </w:r>
      <w:r w:rsidRPr="00435498">
        <w:rPr>
          <w:szCs w:val="21"/>
        </w:rPr>
        <w:t>(1)</w:t>
      </w:r>
      <w:r w:rsidRPr="00435498">
        <w:rPr>
          <w:rFonts w:hAnsi="宋体"/>
          <w:szCs w:val="21"/>
        </w:rPr>
        <w:t>有</w:t>
      </w:r>
      <w:r w:rsidRPr="00435498">
        <w:rPr>
          <w:rFonts w:hAnsi="宋体" w:hint="eastAsia"/>
          <w:szCs w:val="21"/>
        </w:rPr>
        <w:t>，当</w:t>
      </w:r>
      <w:r w:rsidR="001A7715" w:rsidRPr="001A7715">
        <w:rPr>
          <w:position w:val="-10"/>
        </w:rPr>
        <w:object w:dxaOrig="1680" w:dyaOrig="320">
          <v:shape id="_x0000_i1193" type="#_x0000_t75" style="width:83.9pt;height:16.3pt" o:ole="">
            <v:imagedata r:id="rId347" o:title=""/>
          </v:shape>
          <o:OLEObject Type="Embed" ProgID="Equation.DSMT4" ShapeID="_x0000_i1193" DrawAspect="Content" ObjectID="_1684297015" r:id="rId348"/>
        </w:object>
      </w:r>
      <w:r w:rsidRPr="00435498">
        <w:rPr>
          <w:rFonts w:hint="eastAsia"/>
          <w:szCs w:val="21"/>
        </w:rPr>
        <w:t>时</w:t>
      </w:r>
      <w:r w:rsidRPr="00435498">
        <w:rPr>
          <w:rFonts w:hAnsi="宋体"/>
          <w:szCs w:val="21"/>
        </w:rPr>
        <w:t>，</w:t>
      </w:r>
      <w:r w:rsidR="001A7715" w:rsidRPr="001A7715">
        <w:rPr>
          <w:position w:val="-28"/>
        </w:rPr>
        <w:object w:dxaOrig="2560" w:dyaOrig="660">
          <v:shape id="_x0000_i1194" type="#_x0000_t75" style="width:127.7pt;height:33.2pt" o:ole="">
            <v:imagedata r:id="rId349" o:title=""/>
          </v:shape>
          <o:OLEObject Type="Embed" ProgID="Equation.DSMT4" ShapeID="_x0000_i1194" DrawAspect="Content" ObjectID="_1684297016" r:id="rId350"/>
        </w:object>
      </w:r>
      <w:r w:rsidR="005A7FB2">
        <w:rPr>
          <w:rFonts w:hint="eastAsia"/>
          <w:szCs w:val="21"/>
        </w:rPr>
        <w:t>．</w:t>
      </w:r>
      <w:r w:rsidR="005A7FB2">
        <w:rPr>
          <w:rFonts w:hAnsi="宋体" w:hint="eastAsia"/>
          <w:szCs w:val="21"/>
        </w:rPr>
        <w:t>而</w:t>
      </w:r>
    </w:p>
    <w:p w:rsidR="009D1F00" w:rsidRPr="00435498" w:rsidRDefault="001A7715" w:rsidP="005A7FB2">
      <w:pPr>
        <w:ind w:leftChars="400" w:left="960"/>
        <w:jc w:val="center"/>
        <w:rPr>
          <w:szCs w:val="21"/>
        </w:rPr>
      </w:pPr>
      <w:r w:rsidRPr="001A7715">
        <w:rPr>
          <w:position w:val="-54"/>
        </w:rPr>
        <w:object w:dxaOrig="6320" w:dyaOrig="1200">
          <v:shape id="_x0000_i1195" type="#_x0000_t75" style="width:316.15pt;height:60.1pt" o:ole="">
            <v:imagedata r:id="rId351" o:title=""/>
          </v:shape>
          <o:OLEObject Type="Embed" ProgID="Equation.DSMT4" ShapeID="_x0000_i1195" DrawAspect="Content" ObjectID="_1684297017" r:id="rId352"/>
        </w:object>
      </w:r>
    </w:p>
    <w:p w:rsidR="009D1F00" w:rsidRPr="00435498" w:rsidRDefault="009D1F00" w:rsidP="005A7FB2">
      <w:pPr>
        <w:ind w:leftChars="400" w:left="960"/>
        <w:rPr>
          <w:rFonts w:hint="eastAsia"/>
          <w:szCs w:val="21"/>
        </w:rPr>
      </w:pPr>
      <w:r w:rsidRPr="00435498">
        <w:rPr>
          <w:rFonts w:hAnsi="宋体"/>
          <w:szCs w:val="21"/>
        </w:rPr>
        <w:t>由</w:t>
      </w:r>
      <w:r w:rsidR="005A7FB2">
        <w:rPr>
          <w:rFonts w:hAnsi="宋体" w:hint="eastAsia"/>
          <w:szCs w:val="21"/>
        </w:rPr>
        <w:t>极限存在准则</w:t>
      </w:r>
      <w:r w:rsidR="005A7FB2">
        <w:rPr>
          <w:rFonts w:hAnsi="宋体" w:hint="eastAsia"/>
          <w:szCs w:val="21"/>
        </w:rPr>
        <w:t>1</w:t>
      </w:r>
      <w:r w:rsidRPr="00435498">
        <w:rPr>
          <w:rFonts w:hAnsi="宋体"/>
          <w:szCs w:val="21"/>
        </w:rPr>
        <w:t>，得</w:t>
      </w:r>
      <w:r w:rsidR="005A7FB2">
        <w:rPr>
          <w:rFonts w:hAnsi="宋体" w:hint="eastAsia"/>
          <w:szCs w:val="21"/>
        </w:rPr>
        <w:t>到</w:t>
      </w:r>
      <w:r w:rsidR="001A7715" w:rsidRPr="001A7715">
        <w:rPr>
          <w:position w:val="-24"/>
        </w:rPr>
        <w:object w:dxaOrig="1320" w:dyaOrig="620">
          <v:shape id="_x0000_i1196" type="#_x0000_t75" style="width:65.75pt;height:31.3pt" o:ole="">
            <v:imagedata r:id="rId353" o:title=""/>
          </v:shape>
          <o:OLEObject Type="Embed" ProgID="Equation.DSMT4" ShapeID="_x0000_i1196" DrawAspect="Content" ObjectID="_1684297018" r:id="rId354"/>
        </w:object>
      </w:r>
      <w:r w:rsidR="005A7FB2">
        <w:rPr>
          <w:rFonts w:hint="eastAsia"/>
          <w:szCs w:val="21"/>
        </w:rPr>
        <w:t>．</w:t>
      </w:r>
    </w:p>
    <w:p w:rsidR="009D1F00" w:rsidRDefault="009D1F00" w:rsidP="009D1F00">
      <w:pPr>
        <w:rPr>
          <w:rFonts w:hAnsi="宋体" w:hint="eastAsia"/>
          <w:b/>
        </w:rPr>
      </w:pPr>
    </w:p>
    <w:p w:rsidR="005A7FB2" w:rsidRPr="005A7FB2" w:rsidRDefault="005A7FB2" w:rsidP="009D1F00">
      <w:pPr>
        <w:rPr>
          <w:rFonts w:hAnsi="宋体" w:hint="eastAsia"/>
          <w:b/>
        </w:rPr>
      </w:pPr>
    </w:p>
    <w:p w:rsidR="009D1F00" w:rsidRPr="009A2572" w:rsidRDefault="009D1F00" w:rsidP="006D3CE0">
      <w:pPr>
        <w:pStyle w:val="1"/>
      </w:pPr>
      <w:r w:rsidRPr="009A2572">
        <w:t>七、</w:t>
      </w:r>
      <w:r w:rsidR="00353368">
        <w:rPr>
          <w:rFonts w:hint="eastAsia"/>
        </w:rPr>
        <w:t>（</w:t>
      </w:r>
      <w:r w:rsidRPr="009A2572">
        <w:t>本题满分7分</w:t>
      </w:r>
      <w:r w:rsidR="00353368">
        <w:rPr>
          <w:rFonts w:hint="eastAsia"/>
        </w:rPr>
        <w:t>）</w:t>
      </w:r>
    </w:p>
    <w:p w:rsidR="009D1F00" w:rsidRPr="009A2572" w:rsidRDefault="009D1F00" w:rsidP="00602E99">
      <w:pPr>
        <w:ind w:leftChars="200" w:left="480"/>
        <w:rPr>
          <w:szCs w:val="21"/>
        </w:rPr>
      </w:pPr>
      <w:r w:rsidRPr="009A2572">
        <w:rPr>
          <w:rFonts w:hAnsi="宋体"/>
          <w:szCs w:val="21"/>
        </w:rPr>
        <w:t>某湖泊的水量为</w:t>
      </w:r>
      <w:r w:rsidR="001A7715" w:rsidRPr="001A7715">
        <w:rPr>
          <w:position w:val="-6"/>
        </w:rPr>
        <w:object w:dxaOrig="220" w:dyaOrig="279">
          <v:shape id="_x0000_i1197" type="#_x0000_t75" style="width:11.25pt;height:13.75pt" o:ole="">
            <v:imagedata r:id="rId355" o:title=""/>
          </v:shape>
          <o:OLEObject Type="Embed" ProgID="Equation.DSMT4" ShapeID="_x0000_i1197" DrawAspect="Content" ObjectID="_1684297019" r:id="rId356"/>
        </w:object>
      </w:r>
      <w:r w:rsidRPr="009A2572">
        <w:rPr>
          <w:rFonts w:hAnsi="宋体"/>
          <w:szCs w:val="21"/>
        </w:rPr>
        <w:t>，每年排入湖泊内含污染物</w:t>
      </w:r>
      <w:r w:rsidR="001A7715" w:rsidRPr="00025957">
        <w:rPr>
          <w:position w:val="-4"/>
        </w:rPr>
        <w:object w:dxaOrig="220" w:dyaOrig="260">
          <v:shape id="_x0000_i1198" type="#_x0000_t75" style="width:11.25pt;height:13.15pt" o:ole="">
            <v:imagedata r:id="rId357" o:title=""/>
          </v:shape>
          <o:OLEObject Type="Embed" ProgID="Equation.DSMT4" ShapeID="_x0000_i1198" DrawAspect="Content" ObjectID="_1684297020" r:id="rId358"/>
        </w:object>
      </w:r>
      <w:r w:rsidRPr="009A2572">
        <w:rPr>
          <w:rFonts w:hAnsi="宋体"/>
          <w:szCs w:val="21"/>
        </w:rPr>
        <w:t>的污水量为</w:t>
      </w:r>
      <w:r w:rsidR="001A7715" w:rsidRPr="001A7715">
        <w:rPr>
          <w:position w:val="-24"/>
        </w:rPr>
        <w:object w:dxaOrig="260" w:dyaOrig="620">
          <v:shape id="_x0000_i1199" type="#_x0000_t75" style="width:13.15pt;height:31.3pt" o:ole="">
            <v:imagedata r:id="rId359" o:title=""/>
          </v:shape>
          <o:OLEObject Type="Embed" ProgID="Equation.DSMT4" ShapeID="_x0000_i1199" DrawAspect="Content" ObjectID="_1684297021" r:id="rId360"/>
        </w:object>
      </w:r>
      <w:r w:rsidRPr="009A2572">
        <w:rPr>
          <w:rFonts w:hAnsi="宋体"/>
          <w:szCs w:val="21"/>
        </w:rPr>
        <w:t>，流入湖泊内不含</w:t>
      </w:r>
      <w:r w:rsidR="001A7715" w:rsidRPr="00025957">
        <w:rPr>
          <w:position w:val="-4"/>
        </w:rPr>
        <w:object w:dxaOrig="220" w:dyaOrig="260">
          <v:shape id="_x0000_i1200" type="#_x0000_t75" style="width:11.25pt;height:13.15pt" o:ole="">
            <v:imagedata r:id="rId361" o:title=""/>
          </v:shape>
          <o:OLEObject Type="Embed" ProgID="Equation.DSMT4" ShapeID="_x0000_i1200" DrawAspect="Content" ObjectID="_1684297022" r:id="rId362"/>
        </w:object>
      </w:r>
      <w:r w:rsidRPr="009A2572">
        <w:rPr>
          <w:rFonts w:hAnsi="宋体"/>
          <w:szCs w:val="21"/>
        </w:rPr>
        <w:t>的水量为</w:t>
      </w:r>
      <w:r w:rsidR="001A7715" w:rsidRPr="001A7715">
        <w:rPr>
          <w:position w:val="-24"/>
        </w:rPr>
        <w:object w:dxaOrig="260" w:dyaOrig="620">
          <v:shape id="_x0000_i1201" type="#_x0000_t75" style="width:13.15pt;height:31.3pt" o:ole="">
            <v:imagedata r:id="rId363" o:title=""/>
          </v:shape>
          <o:OLEObject Type="Embed" ProgID="Equation.DSMT4" ShapeID="_x0000_i1201" DrawAspect="Content" ObjectID="_1684297023" r:id="rId364"/>
        </w:object>
      </w:r>
      <w:r w:rsidRPr="009A2572">
        <w:rPr>
          <w:rFonts w:hAnsi="宋体"/>
          <w:szCs w:val="21"/>
        </w:rPr>
        <w:t>，流出湖泊的水量为</w:t>
      </w:r>
      <w:r w:rsidR="001A7715" w:rsidRPr="001A7715">
        <w:rPr>
          <w:position w:val="-24"/>
        </w:rPr>
        <w:object w:dxaOrig="260" w:dyaOrig="620">
          <v:shape id="_x0000_i1202" type="#_x0000_t75" style="width:13.15pt;height:31.3pt" o:ole="">
            <v:imagedata r:id="rId365" o:title=""/>
          </v:shape>
          <o:OLEObject Type="Embed" ProgID="Equation.DSMT4" ShapeID="_x0000_i1202" DrawAspect="Content" ObjectID="_1684297024" r:id="rId366"/>
        </w:object>
      </w:r>
      <w:r w:rsidRPr="009A2572">
        <w:rPr>
          <w:rFonts w:hAnsi="宋体"/>
          <w:szCs w:val="21"/>
        </w:rPr>
        <w:t>，已知</w:t>
      </w:r>
      <w:r w:rsidRPr="009A2572">
        <w:rPr>
          <w:szCs w:val="21"/>
        </w:rPr>
        <w:t>1999</w:t>
      </w:r>
      <w:r w:rsidRPr="009A2572">
        <w:rPr>
          <w:rFonts w:hAnsi="宋体"/>
          <w:szCs w:val="21"/>
        </w:rPr>
        <w:t>年底湖中</w:t>
      </w:r>
      <w:r w:rsidR="001A7715" w:rsidRPr="00025957">
        <w:rPr>
          <w:position w:val="-4"/>
        </w:rPr>
        <w:object w:dxaOrig="220" w:dyaOrig="260">
          <v:shape id="_x0000_i1203" type="#_x0000_t75" style="width:11.25pt;height:13.15pt" o:ole="">
            <v:imagedata r:id="rId367" o:title=""/>
          </v:shape>
          <o:OLEObject Type="Embed" ProgID="Equation.DSMT4" ShapeID="_x0000_i1203" DrawAspect="Content" ObjectID="_1684297025" r:id="rId368"/>
        </w:object>
      </w:r>
      <w:r w:rsidRPr="009A2572">
        <w:rPr>
          <w:rFonts w:hAnsi="宋体"/>
          <w:szCs w:val="21"/>
        </w:rPr>
        <w:t>的含量为</w:t>
      </w:r>
      <w:r w:rsidR="001A7715" w:rsidRPr="001A7715">
        <w:rPr>
          <w:position w:val="-12"/>
        </w:rPr>
        <w:object w:dxaOrig="440" w:dyaOrig="360">
          <v:shape id="_x0000_i1204" type="#_x0000_t75" style="width:21.9pt;height:18.15pt" o:ole="">
            <v:imagedata r:id="rId369" o:title=""/>
          </v:shape>
          <o:OLEObject Type="Embed" ProgID="Equation.DSMT4" ShapeID="_x0000_i1204" DrawAspect="Content" ObjectID="_1684297026" r:id="rId370"/>
        </w:object>
      </w:r>
      <w:r w:rsidRPr="009A2572">
        <w:rPr>
          <w:rFonts w:hAnsi="宋体"/>
          <w:szCs w:val="21"/>
        </w:rPr>
        <w:t>，超过国家规定指标</w:t>
      </w:r>
      <w:r w:rsidRPr="009A2572">
        <w:rPr>
          <w:szCs w:val="21"/>
        </w:rPr>
        <w:t>.</w:t>
      </w:r>
      <w:r w:rsidRPr="009A2572">
        <w:rPr>
          <w:rFonts w:hAnsi="宋体"/>
          <w:szCs w:val="21"/>
        </w:rPr>
        <w:t>为了治理污染，从</w:t>
      </w:r>
      <w:r w:rsidRPr="009A2572">
        <w:rPr>
          <w:szCs w:val="21"/>
        </w:rPr>
        <w:t>2000</w:t>
      </w:r>
      <w:r w:rsidRPr="009A2572">
        <w:rPr>
          <w:rFonts w:hAnsi="宋体"/>
          <w:szCs w:val="21"/>
        </w:rPr>
        <w:t>年初起，限定排入湖泊中含</w:t>
      </w:r>
      <w:r w:rsidR="001A7715" w:rsidRPr="00025957">
        <w:rPr>
          <w:position w:val="-4"/>
        </w:rPr>
        <w:object w:dxaOrig="220" w:dyaOrig="260">
          <v:shape id="_x0000_i1205" type="#_x0000_t75" style="width:11.25pt;height:13.15pt" o:ole="">
            <v:imagedata r:id="rId371" o:title=""/>
          </v:shape>
          <o:OLEObject Type="Embed" ProgID="Equation.DSMT4" ShapeID="_x0000_i1205" DrawAspect="Content" ObjectID="_1684297027" r:id="rId372"/>
        </w:object>
      </w:r>
      <w:r w:rsidRPr="009A2572">
        <w:rPr>
          <w:rFonts w:hAnsi="宋体"/>
          <w:szCs w:val="21"/>
        </w:rPr>
        <w:t>污水的浓度不超过</w:t>
      </w:r>
      <w:r w:rsidR="001A7715" w:rsidRPr="001A7715">
        <w:rPr>
          <w:position w:val="-24"/>
        </w:rPr>
        <w:object w:dxaOrig="380" w:dyaOrig="639">
          <v:shape id="_x0000_i1206" type="#_x0000_t75" style="width:18.8pt;height:31.95pt" o:ole="">
            <v:imagedata r:id="rId373" o:title=""/>
          </v:shape>
          <o:OLEObject Type="Embed" ProgID="Equation.DSMT4" ShapeID="_x0000_i1206" DrawAspect="Content" ObjectID="_1684297028" r:id="rId374"/>
        </w:object>
      </w:r>
      <w:r w:rsidR="00DC4721">
        <w:rPr>
          <w:rFonts w:hint="eastAsia"/>
          <w:szCs w:val="21"/>
        </w:rPr>
        <w:t>．</w:t>
      </w:r>
      <w:r w:rsidRPr="009A2572">
        <w:rPr>
          <w:rFonts w:hAnsi="宋体"/>
          <w:szCs w:val="21"/>
        </w:rPr>
        <w:t>问至多需要经过多少年，湖泊中污染物</w:t>
      </w:r>
      <w:r w:rsidR="001A7715" w:rsidRPr="00025957">
        <w:rPr>
          <w:position w:val="-4"/>
        </w:rPr>
        <w:object w:dxaOrig="220" w:dyaOrig="260">
          <v:shape id="_x0000_i1207" type="#_x0000_t75" style="width:11.25pt;height:13.15pt" o:ole="">
            <v:imagedata r:id="rId375" o:title=""/>
          </v:shape>
          <o:OLEObject Type="Embed" ProgID="Equation.DSMT4" ShapeID="_x0000_i1207" DrawAspect="Content" ObjectID="_1684297029" r:id="rId376"/>
        </w:object>
      </w:r>
      <w:r w:rsidRPr="009A2572">
        <w:rPr>
          <w:rFonts w:hAnsi="宋体"/>
          <w:szCs w:val="21"/>
        </w:rPr>
        <w:t>的含量降至</w:t>
      </w:r>
      <w:r w:rsidR="001A7715" w:rsidRPr="001A7715">
        <w:rPr>
          <w:position w:val="-12"/>
        </w:rPr>
        <w:object w:dxaOrig="320" w:dyaOrig="360">
          <v:shape id="_x0000_i1208" type="#_x0000_t75" style="width:16.3pt;height:18.15pt" o:ole="">
            <v:imagedata r:id="rId377" o:title=""/>
          </v:shape>
          <o:OLEObject Type="Embed" ProgID="Equation.DSMT4" ShapeID="_x0000_i1208" DrawAspect="Content" ObjectID="_1684297030" r:id="rId378"/>
        </w:object>
      </w:r>
      <w:r w:rsidRPr="009A2572">
        <w:rPr>
          <w:rFonts w:hAnsi="宋体"/>
          <w:szCs w:val="21"/>
        </w:rPr>
        <w:t>以内</w:t>
      </w:r>
      <w:r w:rsidR="00DC4721">
        <w:rPr>
          <w:rFonts w:hAnsi="宋体" w:hint="eastAsia"/>
          <w:szCs w:val="21"/>
        </w:rPr>
        <w:t>？（</w:t>
      </w:r>
      <w:r w:rsidRPr="009A2572">
        <w:rPr>
          <w:rFonts w:hAnsi="宋体"/>
          <w:szCs w:val="21"/>
        </w:rPr>
        <w:t>注：设湖水中</w:t>
      </w:r>
      <w:r w:rsidR="001A7715" w:rsidRPr="00025957">
        <w:rPr>
          <w:position w:val="-4"/>
        </w:rPr>
        <w:object w:dxaOrig="220" w:dyaOrig="260">
          <v:shape id="_x0000_i1209" type="#_x0000_t75" style="width:11.25pt;height:13.15pt" o:ole="">
            <v:imagedata r:id="rId379" o:title=""/>
          </v:shape>
          <o:OLEObject Type="Embed" ProgID="Equation.DSMT4" ShapeID="_x0000_i1209" DrawAspect="Content" ObjectID="_1684297031" r:id="rId380"/>
        </w:object>
      </w:r>
      <w:r w:rsidRPr="009A2572">
        <w:rPr>
          <w:rFonts w:hAnsi="宋体"/>
          <w:szCs w:val="21"/>
        </w:rPr>
        <w:t>的浓度是均匀的</w:t>
      </w:r>
      <w:r w:rsidR="00DC4721">
        <w:rPr>
          <w:rFonts w:hAnsi="宋体" w:hint="eastAsia"/>
          <w:szCs w:val="21"/>
        </w:rPr>
        <w:t>．）</w:t>
      </w:r>
    </w:p>
    <w:p w:rsidR="006D3CE0" w:rsidRDefault="006D3CE0" w:rsidP="006D3CE0">
      <w:pPr>
        <w:rPr>
          <w:rFonts w:hint="eastAsia"/>
          <w:szCs w:val="21"/>
        </w:rPr>
      </w:pPr>
    </w:p>
    <w:p w:rsidR="00E1318B" w:rsidRDefault="006D3CE0" w:rsidP="00E1318B">
      <w:pPr>
        <w:ind w:left="480" w:hangingChars="200" w:hanging="480"/>
        <w:rPr>
          <w:rFonts w:hAnsi="宋体" w:hint="eastAsia"/>
          <w:szCs w:val="21"/>
        </w:rPr>
      </w:pPr>
      <w:r w:rsidRPr="006D3CE0">
        <w:rPr>
          <w:rStyle w:val="af4"/>
          <w:rFonts w:hint="eastAsia"/>
        </w:rPr>
        <w:t xml:space="preserve">[解] </w:t>
      </w:r>
      <w:r w:rsidR="009D1F00" w:rsidRPr="00435498">
        <w:rPr>
          <w:rFonts w:hAnsi="宋体"/>
        </w:rPr>
        <w:t>设从</w:t>
      </w:r>
      <w:r w:rsidR="009D1F00" w:rsidRPr="00435498">
        <w:t>2000</w:t>
      </w:r>
      <w:r w:rsidR="009D1F00" w:rsidRPr="00435498">
        <w:rPr>
          <w:rFonts w:hAnsi="宋体"/>
        </w:rPr>
        <w:t>年初</w:t>
      </w:r>
      <w:r w:rsidR="00DC4721">
        <w:rPr>
          <w:rFonts w:hAnsi="宋体" w:hint="eastAsia"/>
        </w:rPr>
        <w:t>（</w:t>
      </w:r>
      <w:r w:rsidR="009D1F00" w:rsidRPr="00435498">
        <w:rPr>
          <w:rFonts w:hAnsi="宋体"/>
        </w:rPr>
        <w:t>相应</w:t>
      </w:r>
      <w:r w:rsidR="001A7715" w:rsidRPr="001A7715">
        <w:rPr>
          <w:position w:val="-6"/>
        </w:rPr>
        <w:object w:dxaOrig="499" w:dyaOrig="279">
          <v:shape id="_x0000_i1210" type="#_x0000_t75" style="width:25.05pt;height:13.75pt" o:ole="">
            <v:imagedata r:id="rId381" o:title=""/>
          </v:shape>
          <o:OLEObject Type="Embed" ProgID="Equation.DSMT4" ShapeID="_x0000_i1210" DrawAspect="Content" ObjectID="_1684297032" r:id="rId382"/>
        </w:object>
      </w:r>
      <w:r w:rsidR="00DC4721">
        <w:rPr>
          <w:rFonts w:hAnsi="宋体" w:hint="eastAsia"/>
        </w:rPr>
        <w:t>）</w:t>
      </w:r>
      <w:r w:rsidR="009D1F00" w:rsidRPr="00435498">
        <w:rPr>
          <w:rFonts w:hAnsi="宋体"/>
        </w:rPr>
        <w:t>开始，第</w:t>
      </w:r>
      <w:r w:rsidR="001A7715" w:rsidRPr="001A7715">
        <w:rPr>
          <w:position w:val="-6"/>
        </w:rPr>
        <w:object w:dxaOrig="160" w:dyaOrig="260">
          <v:shape id="_x0000_i1211" type="#_x0000_t75" style="width:8.15pt;height:13.15pt" o:ole="">
            <v:imagedata r:id="rId383" o:title=""/>
          </v:shape>
          <o:OLEObject Type="Embed" ProgID="Equation.DSMT4" ShapeID="_x0000_i1211" DrawAspect="Content" ObjectID="_1684297033" r:id="rId384"/>
        </w:object>
      </w:r>
      <w:r w:rsidR="009D1F00" w:rsidRPr="00435498">
        <w:rPr>
          <w:rFonts w:hAnsi="宋体"/>
        </w:rPr>
        <w:t>年湖泊中污染物</w:t>
      </w:r>
      <w:r w:rsidR="001A7715" w:rsidRPr="00025957">
        <w:rPr>
          <w:position w:val="-4"/>
        </w:rPr>
        <w:object w:dxaOrig="220" w:dyaOrig="260">
          <v:shape id="_x0000_i1212" type="#_x0000_t75" style="width:11.25pt;height:13.15pt" o:ole="">
            <v:imagedata r:id="rId385" o:title=""/>
          </v:shape>
          <o:OLEObject Type="Embed" ProgID="Equation.DSMT4" ShapeID="_x0000_i1212" DrawAspect="Content" ObjectID="_1684297034" r:id="rId386"/>
        </w:object>
      </w:r>
      <w:r w:rsidR="009D1F00" w:rsidRPr="00435498">
        <w:rPr>
          <w:rFonts w:hAnsi="宋体"/>
        </w:rPr>
        <w:t>的总量为</w:t>
      </w:r>
      <w:r w:rsidR="001A7715" w:rsidRPr="00025957">
        <w:rPr>
          <w:position w:val="-4"/>
        </w:rPr>
        <w:object w:dxaOrig="260" w:dyaOrig="200">
          <v:shape id="_x0000_i1213" type="#_x0000_t75" style="width:13.15pt;height:10pt" o:ole="">
            <v:imagedata r:id="rId387" o:title=""/>
          </v:shape>
          <o:OLEObject Type="Embed" ProgID="Equation.DSMT4" ShapeID="_x0000_i1213" DrawAspect="Content" ObjectID="_1684297035" r:id="rId388"/>
        </w:object>
      </w:r>
      <w:r w:rsidR="009D1F00" w:rsidRPr="00435498">
        <w:rPr>
          <w:szCs w:val="21"/>
        </w:rPr>
        <w:t>，</w:t>
      </w:r>
      <w:r w:rsidR="009D1F00" w:rsidRPr="00435498">
        <w:rPr>
          <w:rFonts w:hAnsi="宋体"/>
          <w:szCs w:val="21"/>
        </w:rPr>
        <w:t>浓度为</w:t>
      </w:r>
      <w:r w:rsidR="001A7715" w:rsidRPr="001A7715">
        <w:rPr>
          <w:position w:val="-24"/>
        </w:rPr>
        <w:object w:dxaOrig="380" w:dyaOrig="639">
          <v:shape id="_x0000_i1214" type="#_x0000_t75" style="width:18.8pt;height:31.95pt" o:ole="">
            <v:imagedata r:id="rId389" o:title=""/>
          </v:shape>
          <o:OLEObject Type="Embed" ProgID="Equation.DSMT4" ShapeID="_x0000_i1214" DrawAspect="Content" ObjectID="_1684297036" r:id="rId390"/>
        </w:object>
      </w:r>
      <w:r w:rsidR="009D1F00" w:rsidRPr="00435498">
        <w:rPr>
          <w:szCs w:val="21"/>
        </w:rPr>
        <w:t>，</w:t>
      </w:r>
      <w:r w:rsidR="009D1F00" w:rsidRPr="00435498">
        <w:rPr>
          <w:rFonts w:hAnsi="宋体"/>
          <w:szCs w:val="21"/>
        </w:rPr>
        <w:t>则在时间间隔</w:t>
      </w:r>
      <w:r w:rsidR="001A7715" w:rsidRPr="001A7715">
        <w:rPr>
          <w:position w:val="-10"/>
        </w:rPr>
        <w:object w:dxaOrig="920" w:dyaOrig="320">
          <v:shape id="_x0000_i1215" type="#_x0000_t75" style="width:45.7pt;height:16.3pt" o:ole="">
            <v:imagedata r:id="rId391" o:title=""/>
          </v:shape>
          <o:OLEObject Type="Embed" ProgID="Equation.DSMT4" ShapeID="_x0000_i1215" DrawAspect="Content" ObjectID="_1684297037" r:id="rId392"/>
        </w:object>
      </w:r>
      <w:r w:rsidR="009D1F00" w:rsidRPr="00435498">
        <w:rPr>
          <w:rFonts w:hAnsi="宋体"/>
          <w:szCs w:val="21"/>
        </w:rPr>
        <w:t>内</w:t>
      </w:r>
      <w:r w:rsidR="009D1F00" w:rsidRPr="00435498">
        <w:rPr>
          <w:szCs w:val="21"/>
        </w:rPr>
        <w:t>，</w:t>
      </w:r>
      <w:r w:rsidR="009D1F00" w:rsidRPr="00435498">
        <w:rPr>
          <w:rFonts w:hAnsi="宋体"/>
          <w:szCs w:val="21"/>
        </w:rPr>
        <w:t>排入湖泊中</w:t>
      </w:r>
      <w:r w:rsidR="001A7715" w:rsidRPr="00025957">
        <w:rPr>
          <w:position w:val="-4"/>
        </w:rPr>
        <w:object w:dxaOrig="220" w:dyaOrig="260">
          <v:shape id="_x0000_i1216" type="#_x0000_t75" style="width:11.25pt;height:13.15pt" o:ole="">
            <v:imagedata r:id="rId393" o:title=""/>
          </v:shape>
          <o:OLEObject Type="Embed" ProgID="Equation.DSMT4" ShapeID="_x0000_i1216" DrawAspect="Content" ObjectID="_1684297038" r:id="rId394"/>
        </w:object>
      </w:r>
      <w:r w:rsidR="009D1F00" w:rsidRPr="00435498">
        <w:rPr>
          <w:rFonts w:hAnsi="宋体"/>
          <w:szCs w:val="21"/>
        </w:rPr>
        <w:t>的量为</w:t>
      </w:r>
    </w:p>
    <w:p w:rsidR="00E1318B" w:rsidRDefault="001A7715" w:rsidP="00E1318B">
      <w:pPr>
        <w:ind w:left="480" w:hangingChars="200" w:hanging="480"/>
        <w:jc w:val="center"/>
        <w:rPr>
          <w:rFonts w:hint="eastAsia"/>
          <w:szCs w:val="21"/>
        </w:rPr>
      </w:pPr>
      <w:r w:rsidRPr="001A7715">
        <w:rPr>
          <w:position w:val="-24"/>
        </w:rPr>
        <w:object w:dxaOrig="2680" w:dyaOrig="639">
          <v:shape id="_x0000_i1217" type="#_x0000_t75" style="width:134pt;height:31.95pt" o:ole="">
            <v:imagedata r:id="rId395" o:title=""/>
          </v:shape>
          <o:OLEObject Type="Embed" ProgID="Equation.DSMT4" ShapeID="_x0000_i1217" DrawAspect="Content" ObjectID="_1684297039" r:id="rId396"/>
        </w:object>
      </w:r>
    </w:p>
    <w:p w:rsidR="00E1318B" w:rsidRDefault="009D1F00" w:rsidP="00E1318B">
      <w:pPr>
        <w:ind w:leftChars="200" w:left="480"/>
        <w:rPr>
          <w:rFonts w:hAnsi="宋体" w:hint="eastAsia"/>
          <w:szCs w:val="21"/>
        </w:rPr>
      </w:pPr>
      <w:r w:rsidRPr="00435498">
        <w:rPr>
          <w:rFonts w:hAnsi="宋体"/>
          <w:szCs w:val="21"/>
        </w:rPr>
        <w:t>流出湖泊的水中</w:t>
      </w:r>
      <w:r w:rsidR="001A7715" w:rsidRPr="00025957">
        <w:rPr>
          <w:position w:val="-4"/>
        </w:rPr>
        <w:object w:dxaOrig="220" w:dyaOrig="260">
          <v:shape id="_x0000_i1218" type="#_x0000_t75" style="width:11.25pt;height:13.15pt" o:ole="">
            <v:imagedata r:id="rId397" o:title=""/>
          </v:shape>
          <o:OLEObject Type="Embed" ProgID="Equation.DSMT4" ShapeID="_x0000_i1218" DrawAspect="Content" ObjectID="_1684297040" r:id="rId398"/>
        </w:object>
      </w:r>
      <w:r w:rsidRPr="00435498">
        <w:rPr>
          <w:rFonts w:hAnsi="宋体"/>
          <w:szCs w:val="21"/>
        </w:rPr>
        <w:t>的量为</w:t>
      </w:r>
    </w:p>
    <w:p w:rsidR="00E1318B" w:rsidRDefault="001A7715" w:rsidP="00E1318B">
      <w:pPr>
        <w:ind w:leftChars="200" w:left="480"/>
        <w:jc w:val="center"/>
        <w:rPr>
          <w:rFonts w:hint="eastAsia"/>
          <w:szCs w:val="21"/>
        </w:rPr>
      </w:pPr>
      <w:r w:rsidRPr="001A7715">
        <w:rPr>
          <w:position w:val="-24"/>
        </w:rPr>
        <w:object w:dxaOrig="1579" w:dyaOrig="620">
          <v:shape id="_x0000_i1219" type="#_x0000_t75" style="width:78.9pt;height:31.3pt" o:ole="">
            <v:imagedata r:id="rId399" o:title=""/>
          </v:shape>
          <o:OLEObject Type="Embed" ProgID="Equation.DSMT4" ShapeID="_x0000_i1219" DrawAspect="Content" ObjectID="_1684297041" r:id="rId400"/>
        </w:object>
      </w:r>
    </w:p>
    <w:p w:rsidR="00E1318B" w:rsidRDefault="009D1F00" w:rsidP="00E1318B">
      <w:pPr>
        <w:ind w:leftChars="200" w:left="480"/>
        <w:rPr>
          <w:rFonts w:hAnsi="宋体" w:hint="eastAsia"/>
        </w:rPr>
      </w:pPr>
      <w:r w:rsidRPr="00435498">
        <w:rPr>
          <w:rFonts w:hAnsi="宋体"/>
          <w:szCs w:val="21"/>
        </w:rPr>
        <w:t>因而时间从</w:t>
      </w:r>
      <w:r w:rsidR="001A7715" w:rsidRPr="001A7715">
        <w:rPr>
          <w:position w:val="-6"/>
        </w:rPr>
        <w:object w:dxaOrig="160" w:dyaOrig="260">
          <v:shape id="_x0000_i1220" type="#_x0000_t75" style="width:8.15pt;height:13.15pt" o:ole="">
            <v:imagedata r:id="rId401" o:title=""/>
          </v:shape>
          <o:OLEObject Type="Embed" ProgID="Equation.DSMT4" ShapeID="_x0000_i1220" DrawAspect="Content" ObjectID="_1684297042" r:id="rId402"/>
        </w:object>
      </w:r>
      <w:r w:rsidRPr="00435498">
        <w:rPr>
          <w:rFonts w:hAnsi="宋体"/>
          <w:szCs w:val="21"/>
        </w:rPr>
        <w:t>到</w:t>
      </w:r>
      <w:r w:rsidR="001A7715" w:rsidRPr="001A7715">
        <w:rPr>
          <w:position w:val="-6"/>
        </w:rPr>
        <w:object w:dxaOrig="600" w:dyaOrig="279">
          <v:shape id="_x0000_i1221" type="#_x0000_t75" style="width:30.05pt;height:13.75pt" o:ole="">
            <v:imagedata r:id="rId403" o:title=""/>
          </v:shape>
          <o:OLEObject Type="Embed" ProgID="Equation.DSMT4" ShapeID="_x0000_i1221" DrawAspect="Content" ObjectID="_1684297043" r:id="rId404"/>
        </w:object>
      </w:r>
      <w:r w:rsidRPr="00435498">
        <w:rPr>
          <w:rFonts w:hAnsi="宋体"/>
          <w:szCs w:val="21"/>
        </w:rPr>
        <w:t>相应地湖泊中污染物</w:t>
      </w:r>
      <w:r w:rsidR="001A7715" w:rsidRPr="00025957">
        <w:rPr>
          <w:position w:val="-4"/>
        </w:rPr>
        <w:object w:dxaOrig="220" w:dyaOrig="260">
          <v:shape id="_x0000_i1222" type="#_x0000_t75" style="width:11.25pt;height:13.15pt" o:ole="">
            <v:imagedata r:id="rId405" o:title=""/>
          </v:shape>
          <o:OLEObject Type="Embed" ProgID="Equation.DSMT4" ShapeID="_x0000_i1222" DrawAspect="Content" ObjectID="_1684297044" r:id="rId406"/>
        </w:object>
      </w:r>
      <w:r w:rsidRPr="00435498">
        <w:rPr>
          <w:rFonts w:hAnsi="宋体"/>
          <w:szCs w:val="21"/>
        </w:rPr>
        <w:t>的改变量为</w:t>
      </w:r>
    </w:p>
    <w:p w:rsidR="00E1318B" w:rsidRDefault="001A7715" w:rsidP="00E1318B">
      <w:pPr>
        <w:ind w:leftChars="200" w:left="480"/>
        <w:jc w:val="center"/>
        <w:rPr>
          <w:rFonts w:hint="eastAsia"/>
          <w:szCs w:val="21"/>
        </w:rPr>
      </w:pPr>
      <w:r w:rsidRPr="001A7715">
        <w:rPr>
          <w:position w:val="-30"/>
        </w:rPr>
        <w:object w:dxaOrig="1860" w:dyaOrig="720">
          <v:shape id="_x0000_i1223" type="#_x0000_t75" style="width:93.3pt;height:36.3pt" o:ole="">
            <v:imagedata r:id="rId407" o:title=""/>
          </v:shape>
          <o:OLEObject Type="Embed" ProgID="Equation.DSMT4" ShapeID="_x0000_i1223" DrawAspect="Content" ObjectID="_1684297045" r:id="rId408"/>
        </w:object>
      </w:r>
    </w:p>
    <w:p w:rsidR="009D1F00" w:rsidRPr="00D854B1" w:rsidRDefault="009D1F00" w:rsidP="00E1318B">
      <w:pPr>
        <w:ind w:leftChars="200" w:left="480"/>
        <w:rPr>
          <w:rFonts w:ascii="微软雅黑" w:eastAsia="微软雅黑" w:hAnsi="微软雅黑"/>
          <w:b/>
          <w:iCs/>
          <w:color w:val="C00000"/>
        </w:rPr>
      </w:pPr>
      <w:r w:rsidRPr="00435498">
        <w:rPr>
          <w:rFonts w:hAnsi="宋体"/>
          <w:szCs w:val="21"/>
        </w:rPr>
        <w:lastRenderedPageBreak/>
        <w:t>由分离变量法</w:t>
      </w:r>
      <w:r w:rsidR="00E1318B">
        <w:rPr>
          <w:rFonts w:hAnsi="宋体" w:hint="eastAsia"/>
          <w:szCs w:val="21"/>
        </w:rPr>
        <w:t>，可</w:t>
      </w:r>
      <w:r w:rsidRPr="00435498">
        <w:rPr>
          <w:rFonts w:hAnsi="宋体"/>
          <w:szCs w:val="21"/>
        </w:rPr>
        <w:t>解</w:t>
      </w:r>
      <w:r w:rsidR="00D854B1">
        <w:rPr>
          <w:rFonts w:hAnsi="宋体" w:hint="eastAsia"/>
          <w:szCs w:val="21"/>
        </w:rPr>
        <w:t>得</w:t>
      </w:r>
      <w:r w:rsidR="001A7715" w:rsidRPr="001A7715">
        <w:rPr>
          <w:position w:val="-24"/>
        </w:rPr>
        <w:object w:dxaOrig="1540" w:dyaOrig="660">
          <v:shape id="_x0000_i1224" type="#_x0000_t75" style="width:77pt;height:33.2pt" o:ole="">
            <v:imagedata r:id="rId409" o:title=""/>
          </v:shape>
          <o:OLEObject Type="Embed" ProgID="Equation.DSMT4" ShapeID="_x0000_i1224" DrawAspect="Content" ObjectID="_1684297046" r:id="rId410"/>
        </w:object>
      </w:r>
      <w:r w:rsidR="00D854B1">
        <w:rPr>
          <w:rFonts w:hint="eastAsia"/>
          <w:szCs w:val="21"/>
        </w:rPr>
        <w:t>．</w:t>
      </w:r>
      <w:r w:rsidRPr="00435498">
        <w:rPr>
          <w:rFonts w:hAnsi="宋体"/>
          <w:szCs w:val="21"/>
        </w:rPr>
        <w:t>代入初始条件</w:t>
      </w:r>
      <w:r w:rsidR="001A7715" w:rsidRPr="001A7715">
        <w:rPr>
          <w:position w:val="-12"/>
        </w:rPr>
        <w:object w:dxaOrig="1120" w:dyaOrig="360">
          <v:shape id="_x0000_i1225" type="#_x0000_t75" style="width:55.7pt;height:18.15pt" o:ole="">
            <v:imagedata r:id="rId411" o:title=""/>
          </v:shape>
          <o:OLEObject Type="Embed" ProgID="Equation.DSMT4" ShapeID="_x0000_i1225" DrawAspect="Content" ObjectID="_1684297047" r:id="rId412"/>
        </w:object>
      </w:r>
      <w:r w:rsidR="00E1318B">
        <w:rPr>
          <w:rFonts w:hint="eastAsia"/>
          <w:szCs w:val="21"/>
        </w:rPr>
        <w:t>，</w:t>
      </w:r>
      <w:r w:rsidRPr="00435498">
        <w:rPr>
          <w:rFonts w:hAnsi="宋体"/>
          <w:szCs w:val="21"/>
        </w:rPr>
        <w:t>得</w:t>
      </w:r>
      <w:r w:rsidR="001A7715" w:rsidRPr="001A7715">
        <w:rPr>
          <w:position w:val="-24"/>
        </w:rPr>
        <w:object w:dxaOrig="1020" w:dyaOrig="620">
          <v:shape id="_x0000_i1226" type="#_x0000_t75" style="width:50.7pt;height:31.3pt" o:ole="">
            <v:imagedata r:id="rId413" o:title=""/>
          </v:shape>
          <o:OLEObject Type="Embed" ProgID="Equation.DSMT4" ShapeID="_x0000_i1226" DrawAspect="Content" ObjectID="_1684297048" r:id="rId414"/>
        </w:object>
      </w:r>
      <w:r w:rsidR="00D854B1">
        <w:rPr>
          <w:rFonts w:hint="eastAsia"/>
          <w:szCs w:val="21"/>
        </w:rPr>
        <w:t>．</w:t>
      </w:r>
      <w:r w:rsidRPr="00435498">
        <w:rPr>
          <w:rFonts w:hAnsi="宋体"/>
          <w:szCs w:val="21"/>
        </w:rPr>
        <w:t>于是</w:t>
      </w:r>
      <w:r w:rsidR="001A7715" w:rsidRPr="001A7715">
        <w:rPr>
          <w:position w:val="-24"/>
        </w:rPr>
        <w:object w:dxaOrig="1740" w:dyaOrig="660">
          <v:shape id="_x0000_i1227" type="#_x0000_t75" style="width:87.05pt;height:33.2pt" o:ole="">
            <v:imagedata r:id="rId415" o:title=""/>
          </v:shape>
          <o:OLEObject Type="Embed" ProgID="Equation.DSMT4" ShapeID="_x0000_i1227" DrawAspect="Content" ObjectID="_1684297049" r:id="rId416"/>
        </w:object>
      </w:r>
      <w:r w:rsidR="00D854B1">
        <w:rPr>
          <w:rFonts w:hint="eastAsia"/>
          <w:szCs w:val="21"/>
        </w:rPr>
        <w:t>．</w:t>
      </w:r>
      <w:r w:rsidR="00D854B1">
        <w:rPr>
          <w:rFonts w:hAnsi="宋体" w:hint="eastAsia"/>
          <w:szCs w:val="21"/>
        </w:rPr>
        <w:t>令</w:t>
      </w:r>
      <w:r w:rsidR="001A7715" w:rsidRPr="001A7715">
        <w:rPr>
          <w:position w:val="-12"/>
        </w:rPr>
        <w:object w:dxaOrig="720" w:dyaOrig="360">
          <v:shape id="_x0000_i1228" type="#_x0000_t75" style="width:36.3pt;height:18.15pt" o:ole="">
            <v:imagedata r:id="rId417" o:title=""/>
          </v:shape>
          <o:OLEObject Type="Embed" ProgID="Equation.DSMT4" ShapeID="_x0000_i1228" DrawAspect="Content" ObjectID="_1684297050" r:id="rId418"/>
        </w:object>
      </w:r>
      <w:r w:rsidRPr="00435498">
        <w:rPr>
          <w:szCs w:val="21"/>
        </w:rPr>
        <w:t>，</w:t>
      </w:r>
      <w:r w:rsidRPr="00435498">
        <w:rPr>
          <w:rFonts w:hAnsi="宋体"/>
          <w:szCs w:val="21"/>
        </w:rPr>
        <w:t>得</w:t>
      </w:r>
      <w:r w:rsidR="001A7715" w:rsidRPr="001A7715">
        <w:rPr>
          <w:position w:val="-6"/>
        </w:rPr>
        <w:object w:dxaOrig="859" w:dyaOrig="279">
          <v:shape id="_x0000_i1229" type="#_x0000_t75" style="width:43.2pt;height:13.75pt" o:ole="">
            <v:imagedata r:id="rId419" o:title=""/>
          </v:shape>
          <o:OLEObject Type="Embed" ProgID="Equation.DSMT4" ShapeID="_x0000_i1229" DrawAspect="Content" ObjectID="_1684297051" r:id="rId420"/>
        </w:object>
      </w:r>
      <w:r w:rsidR="00D854B1">
        <w:rPr>
          <w:rFonts w:hint="eastAsia"/>
          <w:szCs w:val="21"/>
        </w:rPr>
        <w:t>．</w:t>
      </w:r>
      <w:r w:rsidRPr="00435498">
        <w:rPr>
          <w:rFonts w:hAnsi="宋体"/>
          <w:szCs w:val="21"/>
        </w:rPr>
        <w:t>即至多需经过</w:t>
      </w:r>
      <w:r w:rsidR="001A7715" w:rsidRPr="001A7715">
        <w:rPr>
          <w:position w:val="-6"/>
        </w:rPr>
        <w:object w:dxaOrig="540" w:dyaOrig="279">
          <v:shape id="_x0000_i1230" type="#_x0000_t75" style="width:26.9pt;height:13.75pt" o:ole="">
            <v:imagedata r:id="rId421" o:title=""/>
          </v:shape>
          <o:OLEObject Type="Embed" ProgID="Equation.DSMT4" ShapeID="_x0000_i1230" DrawAspect="Content" ObjectID="_1684297052" r:id="rId422"/>
        </w:object>
      </w:r>
      <w:r w:rsidRPr="00435498">
        <w:rPr>
          <w:rFonts w:hAnsi="宋体"/>
          <w:szCs w:val="21"/>
        </w:rPr>
        <w:t>年</w:t>
      </w:r>
      <w:r w:rsidRPr="00435498">
        <w:rPr>
          <w:szCs w:val="21"/>
        </w:rPr>
        <w:t>，</w:t>
      </w:r>
      <w:r w:rsidRPr="00435498">
        <w:rPr>
          <w:rFonts w:hAnsi="宋体"/>
          <w:szCs w:val="21"/>
        </w:rPr>
        <w:t>湖泊中</w:t>
      </w:r>
      <w:r w:rsidR="001A7715" w:rsidRPr="00025957">
        <w:rPr>
          <w:position w:val="-4"/>
        </w:rPr>
        <w:object w:dxaOrig="220" w:dyaOrig="260">
          <v:shape id="_x0000_i1231" type="#_x0000_t75" style="width:11.25pt;height:13.15pt" o:ole="">
            <v:imagedata r:id="rId423" o:title=""/>
          </v:shape>
          <o:OLEObject Type="Embed" ProgID="Equation.DSMT4" ShapeID="_x0000_i1231" DrawAspect="Content" ObjectID="_1684297053" r:id="rId424"/>
        </w:object>
      </w:r>
      <w:r w:rsidRPr="00435498">
        <w:rPr>
          <w:rFonts w:hAnsi="宋体"/>
          <w:szCs w:val="21"/>
        </w:rPr>
        <w:t>的含量</w:t>
      </w:r>
      <w:r w:rsidR="00D854B1">
        <w:rPr>
          <w:rFonts w:hAnsi="宋体" w:hint="eastAsia"/>
          <w:szCs w:val="21"/>
        </w:rPr>
        <w:t>将</w:t>
      </w:r>
      <w:r w:rsidRPr="00435498">
        <w:rPr>
          <w:rFonts w:hAnsi="宋体"/>
          <w:szCs w:val="21"/>
        </w:rPr>
        <w:t>降至</w:t>
      </w:r>
      <w:r w:rsidR="001A7715" w:rsidRPr="001A7715">
        <w:rPr>
          <w:position w:val="-12"/>
        </w:rPr>
        <w:object w:dxaOrig="320" w:dyaOrig="360">
          <v:shape id="_x0000_i1232" type="#_x0000_t75" style="width:16.3pt;height:18.15pt" o:ole="">
            <v:imagedata r:id="rId425" o:title=""/>
          </v:shape>
          <o:OLEObject Type="Embed" ProgID="Equation.DSMT4" ShapeID="_x0000_i1232" DrawAspect="Content" ObjectID="_1684297054" r:id="rId426"/>
        </w:object>
      </w:r>
      <w:r w:rsidRPr="00435498">
        <w:rPr>
          <w:rFonts w:hAnsi="宋体"/>
          <w:szCs w:val="21"/>
        </w:rPr>
        <w:t>以内</w:t>
      </w:r>
      <w:r w:rsidRPr="00435498">
        <w:rPr>
          <w:szCs w:val="21"/>
        </w:rPr>
        <w:t>.</w:t>
      </w:r>
    </w:p>
    <w:p w:rsidR="009D1F00" w:rsidRDefault="009D1F00" w:rsidP="009D1F00">
      <w:pPr>
        <w:rPr>
          <w:rFonts w:hAnsi="宋体" w:hint="eastAsia"/>
          <w:b/>
          <w:szCs w:val="21"/>
        </w:rPr>
      </w:pPr>
    </w:p>
    <w:p w:rsidR="00D854B1" w:rsidRPr="009D1F00" w:rsidRDefault="00D854B1" w:rsidP="009D1F00">
      <w:pPr>
        <w:rPr>
          <w:rFonts w:hAnsi="宋体" w:hint="eastAsia"/>
          <w:b/>
          <w:szCs w:val="21"/>
        </w:rPr>
      </w:pPr>
    </w:p>
    <w:p w:rsidR="009D1F00" w:rsidRPr="009A2572" w:rsidRDefault="009D1F00" w:rsidP="006D3CE0">
      <w:pPr>
        <w:pStyle w:val="1"/>
      </w:pPr>
      <w:r w:rsidRPr="009A2572">
        <w:t>八、</w:t>
      </w:r>
      <w:r w:rsidR="00353368">
        <w:rPr>
          <w:rFonts w:hint="eastAsia"/>
        </w:rPr>
        <w:t>（</w:t>
      </w:r>
      <w:r w:rsidRPr="009A2572">
        <w:t>本题满分6分</w:t>
      </w:r>
      <w:r w:rsidR="00353368">
        <w:rPr>
          <w:rFonts w:hint="eastAsia"/>
        </w:rPr>
        <w:t>）</w:t>
      </w:r>
      <w:r w:rsidR="00105F31" w:rsidRPr="00105F31">
        <w:rPr>
          <w:rStyle w:val="ae"/>
          <w:rFonts w:hint="eastAsia"/>
        </w:rPr>
        <w:t>【同试卷一第九题】</w:t>
      </w:r>
    </w:p>
    <w:p w:rsidR="00105F31" w:rsidRPr="002C68E3" w:rsidRDefault="00105F31" w:rsidP="00105F31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2C68E3">
        <w:rPr>
          <w:rFonts w:hAnsi="宋体"/>
          <w:kern w:val="0"/>
          <w:szCs w:val="21"/>
        </w:rPr>
        <w:t>设函数</w:t>
      </w:r>
      <w:r w:rsidR="001A7715" w:rsidRPr="001A7715">
        <w:rPr>
          <w:position w:val="-10"/>
        </w:rPr>
        <w:object w:dxaOrig="540" w:dyaOrig="320">
          <v:shape id="_x0000_i1233" type="#_x0000_t75" style="width:26.9pt;height:16.3pt" o:ole="">
            <v:imagedata r:id="rId427" o:title=""/>
          </v:shape>
          <o:OLEObject Type="Embed" ProgID="Equation.DSMT4" ShapeID="_x0000_i1233" DrawAspect="Content" ObjectID="_1684297055" r:id="rId428"/>
        </w:object>
      </w:r>
      <w:r w:rsidRPr="002C68E3">
        <w:rPr>
          <w:rFonts w:hAnsi="宋体"/>
          <w:kern w:val="0"/>
          <w:szCs w:val="21"/>
        </w:rPr>
        <w:t>在</w:t>
      </w:r>
      <w:r w:rsidR="001A7715" w:rsidRPr="001A7715">
        <w:rPr>
          <w:position w:val="-14"/>
        </w:rPr>
        <w:object w:dxaOrig="580" w:dyaOrig="400">
          <v:shape id="_x0000_i1234" type="#_x0000_t75" style="width:28.8pt;height:20.05pt" o:ole="">
            <v:imagedata r:id="rId429" o:title=""/>
          </v:shape>
          <o:OLEObject Type="Embed" ProgID="Equation.DSMT4" ShapeID="_x0000_i1234" DrawAspect="Content" ObjectID="_1684297056" r:id="rId430"/>
        </w:object>
      </w:r>
      <w:r w:rsidRPr="002C68E3">
        <w:rPr>
          <w:rFonts w:hAnsi="宋体"/>
          <w:kern w:val="0"/>
          <w:szCs w:val="21"/>
        </w:rPr>
        <w:t>上连续，且</w:t>
      </w:r>
      <w:r w:rsidR="001A7715" w:rsidRPr="001A7715">
        <w:rPr>
          <w:position w:val="-18"/>
        </w:rPr>
        <w:object w:dxaOrig="1359" w:dyaOrig="520">
          <v:shape id="_x0000_i1235" type="#_x0000_t75" style="width:68.25pt;height:26.3pt" o:ole="">
            <v:imagedata r:id="rId431" o:title=""/>
          </v:shape>
          <o:OLEObject Type="Embed" ProgID="Equation.DSMT4" ShapeID="_x0000_i1235" DrawAspect="Content" ObjectID="_1684297057" r:id="rId432"/>
        </w:object>
      </w:r>
      <w:r>
        <w:rPr>
          <w:rFonts w:hint="eastAsia"/>
        </w:rPr>
        <w:t>，</w:t>
      </w:r>
      <w:r w:rsidR="001A7715" w:rsidRPr="001A7715">
        <w:rPr>
          <w:position w:val="-18"/>
        </w:rPr>
        <w:object w:dxaOrig="1860" w:dyaOrig="520">
          <v:shape id="_x0000_i1236" type="#_x0000_t75" style="width:93.3pt;height:26.3pt" o:ole="">
            <v:imagedata r:id="rId433" o:title=""/>
          </v:shape>
          <o:OLEObject Type="Embed" ProgID="Equation.DSMT4" ShapeID="_x0000_i1236" DrawAspect="Content" ObjectID="_1684297058" r:id="rId434"/>
        </w:object>
      </w:r>
      <w:r>
        <w:rPr>
          <w:rFonts w:hint="eastAsia"/>
        </w:rPr>
        <w:t>．</w:t>
      </w:r>
      <w:r w:rsidRPr="002C68E3">
        <w:rPr>
          <w:rFonts w:hAnsi="宋体"/>
          <w:kern w:val="0"/>
          <w:szCs w:val="21"/>
        </w:rPr>
        <w:t>试证：在</w:t>
      </w:r>
      <w:r w:rsidR="001A7715" w:rsidRPr="001A7715">
        <w:rPr>
          <w:position w:val="-10"/>
        </w:rPr>
        <w:object w:dxaOrig="580" w:dyaOrig="320">
          <v:shape id="_x0000_i1237" type="#_x0000_t75" style="width:28.8pt;height:16.3pt" o:ole="">
            <v:imagedata r:id="rId435" o:title=""/>
          </v:shape>
          <o:OLEObject Type="Embed" ProgID="Equation.DSMT4" ShapeID="_x0000_i1237" DrawAspect="Content" ObjectID="_1684297059" r:id="rId436"/>
        </w:object>
      </w:r>
      <w:r w:rsidRPr="002C68E3">
        <w:rPr>
          <w:rFonts w:hAnsi="宋体"/>
          <w:kern w:val="0"/>
          <w:szCs w:val="21"/>
        </w:rPr>
        <w:t>内至少存在两个不同的点</w:t>
      </w:r>
      <w:r w:rsidR="001A7715" w:rsidRPr="001A7715">
        <w:rPr>
          <w:position w:val="-12"/>
        </w:rPr>
        <w:object w:dxaOrig="620" w:dyaOrig="360">
          <v:shape id="_x0000_i1238" type="#_x0000_t75" style="width:31.3pt;height:18.15pt" o:ole="">
            <v:imagedata r:id="rId437" o:title=""/>
          </v:shape>
          <o:OLEObject Type="Embed" ProgID="Equation.DSMT4" ShapeID="_x0000_i1238" DrawAspect="Content" ObjectID="_1684297060" r:id="rId438"/>
        </w:object>
      </w:r>
      <w:r w:rsidRPr="002C68E3">
        <w:rPr>
          <w:rFonts w:hAnsi="宋体"/>
          <w:kern w:val="0"/>
          <w:szCs w:val="21"/>
        </w:rPr>
        <w:t>使</w:t>
      </w:r>
      <w:r w:rsidR="001A7715" w:rsidRPr="001A7715">
        <w:rPr>
          <w:position w:val="-12"/>
        </w:rPr>
        <w:object w:dxaOrig="1700" w:dyaOrig="360">
          <v:shape id="_x0000_i1239" type="#_x0000_t75" style="width:85.15pt;height:18.15pt" o:ole="">
            <v:imagedata r:id="rId439" o:title=""/>
          </v:shape>
          <o:OLEObject Type="Embed" ProgID="Equation.DSMT4" ShapeID="_x0000_i1239" DrawAspect="Content" ObjectID="_1684297061" r:id="rId440"/>
        </w:object>
      </w:r>
      <w:r>
        <w:rPr>
          <w:rFonts w:hint="eastAsia"/>
        </w:rPr>
        <w:t>．</w:t>
      </w:r>
    </w:p>
    <w:p w:rsidR="00105F31" w:rsidRDefault="00105F31" w:rsidP="00105F31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105F31" w:rsidRPr="00B675A2" w:rsidRDefault="00105F31" w:rsidP="00105F31">
      <w:pPr>
        <w:autoSpaceDE w:val="0"/>
        <w:autoSpaceDN w:val="0"/>
        <w:adjustRightInd w:val="0"/>
        <w:ind w:left="480" w:hangingChars="200" w:hanging="480"/>
        <w:jc w:val="left"/>
      </w:pPr>
      <w:r w:rsidRPr="00A24CF3">
        <w:rPr>
          <w:rStyle w:val="af4"/>
          <w:rFonts w:hint="eastAsia"/>
        </w:rPr>
        <w:t>[解]</w:t>
      </w:r>
      <w:r w:rsidRPr="00A24CF3">
        <w:rPr>
          <w:rFonts w:hint="eastAsia"/>
        </w:rPr>
        <w:t xml:space="preserve"> </w:t>
      </w:r>
      <w:r w:rsidRPr="00E3175B">
        <w:rPr>
          <w:rFonts w:hAnsi="宋体"/>
          <w:kern w:val="0"/>
          <w:szCs w:val="21"/>
        </w:rPr>
        <w:t>令</w:t>
      </w:r>
      <w:r w:rsidR="001A7715" w:rsidRPr="001A7715">
        <w:rPr>
          <w:position w:val="-18"/>
        </w:rPr>
        <w:object w:dxaOrig="2560" w:dyaOrig="520">
          <v:shape id="_x0000_i1240" type="#_x0000_t75" style="width:127.7pt;height:26.3pt" o:ole="">
            <v:imagedata r:id="rId441" o:title=""/>
          </v:shape>
          <o:OLEObject Type="Embed" ProgID="Equation.DSMT4" ShapeID="_x0000_i1240" DrawAspect="Content" ObjectID="_1684297062" r:id="rId442"/>
        </w:object>
      </w:r>
      <w:r w:rsidRPr="00E3175B">
        <w:rPr>
          <w:rFonts w:hAnsi="宋体"/>
          <w:kern w:val="0"/>
          <w:szCs w:val="21"/>
        </w:rPr>
        <w:t>，</w:t>
      </w:r>
      <w:r>
        <w:rPr>
          <w:rFonts w:hAnsi="宋体" w:hint="eastAsia"/>
          <w:kern w:val="0"/>
          <w:szCs w:val="21"/>
        </w:rPr>
        <w:t>则有</w:t>
      </w:r>
      <w:r w:rsidR="001A7715" w:rsidRPr="001A7715">
        <w:rPr>
          <w:position w:val="-10"/>
        </w:rPr>
        <w:object w:dxaOrig="859" w:dyaOrig="320">
          <v:shape id="_x0000_i1241" type="#_x0000_t75" style="width:43.2pt;height:16.3pt" o:ole="">
            <v:imagedata r:id="rId443" o:title=""/>
          </v:shape>
          <o:OLEObject Type="Embed" ProgID="Equation.DSMT4" ShapeID="_x0000_i1241" DrawAspect="Content" ObjectID="_1684297063" r:id="rId444"/>
        </w:object>
      </w:r>
      <w:r>
        <w:rPr>
          <w:rFonts w:hint="eastAsia"/>
          <w:kern w:val="0"/>
          <w:szCs w:val="21"/>
        </w:rPr>
        <w:t>和</w:t>
      </w:r>
      <w:r w:rsidR="001A7715" w:rsidRPr="001A7715">
        <w:rPr>
          <w:position w:val="-10"/>
        </w:rPr>
        <w:object w:dxaOrig="880" w:dyaOrig="320">
          <v:shape id="_x0000_i1242" type="#_x0000_t75" style="width:43.85pt;height:16.3pt" o:ole="">
            <v:imagedata r:id="rId445" o:title=""/>
          </v:shape>
          <o:OLEObject Type="Embed" ProgID="Equation.DSMT4" ShapeID="_x0000_i1242" DrawAspect="Content" ObjectID="_1684297064" r:id="rId446"/>
        </w:object>
      </w:r>
      <w:r>
        <w:rPr>
          <w:rFonts w:hint="eastAsia"/>
          <w:szCs w:val="21"/>
        </w:rPr>
        <w:t>．</w:t>
      </w:r>
      <w:r w:rsidRPr="00E3175B">
        <w:rPr>
          <w:rFonts w:hAnsi="宋体"/>
          <w:szCs w:val="21"/>
        </w:rPr>
        <w:t>又由题设</w:t>
      </w:r>
      <w:r w:rsidR="001A7715" w:rsidRPr="001A7715">
        <w:rPr>
          <w:position w:val="-18"/>
        </w:rPr>
        <w:object w:dxaOrig="1860" w:dyaOrig="520">
          <v:shape id="_x0000_i1243" type="#_x0000_t75" style="width:93.3pt;height:26.3pt" o:ole="">
            <v:imagedata r:id="rId447" o:title=""/>
          </v:shape>
          <o:OLEObject Type="Embed" ProgID="Equation.DSMT4" ShapeID="_x0000_i1243" DrawAspect="Content" ObjectID="_1684297065" r:id="rId448"/>
        </w:object>
      </w:r>
      <w:r>
        <w:rPr>
          <w:rFonts w:hAnsi="宋体"/>
          <w:szCs w:val="21"/>
        </w:rPr>
        <w:t>，用分部积分</w:t>
      </w:r>
      <w:r w:rsidRPr="00E3175B">
        <w:rPr>
          <w:rFonts w:hAnsi="宋体"/>
          <w:szCs w:val="21"/>
        </w:rPr>
        <w:t>有</w:t>
      </w:r>
    </w:p>
    <w:p w:rsidR="00105F31" w:rsidRPr="00E3175B" w:rsidRDefault="001A7715" w:rsidP="00105F31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1A7715">
        <w:rPr>
          <w:position w:val="-48"/>
        </w:rPr>
        <w:object w:dxaOrig="6500" w:dyaOrig="1080">
          <v:shape id="_x0000_i1244" type="#_x0000_t75" style="width:324.95pt;height:53.85pt" o:ole="">
            <v:imagedata r:id="rId449" o:title=""/>
          </v:shape>
          <o:OLEObject Type="Embed" ProgID="Equation.DSMT4" ShapeID="_x0000_i1244" DrawAspect="Content" ObjectID="_1684297066" r:id="rId450"/>
        </w:object>
      </w:r>
    </w:p>
    <w:p w:rsidR="00105F31" w:rsidRPr="00E3175B" w:rsidRDefault="00105F31" w:rsidP="00105F31">
      <w:pPr>
        <w:autoSpaceDE w:val="0"/>
        <w:autoSpaceDN w:val="0"/>
        <w:adjustRightInd w:val="0"/>
        <w:ind w:leftChars="200" w:left="480"/>
        <w:jc w:val="left"/>
        <w:rPr>
          <w:szCs w:val="21"/>
        </w:rPr>
      </w:pPr>
      <w:r w:rsidRPr="00E3175B">
        <w:rPr>
          <w:rFonts w:hAnsi="宋体"/>
          <w:kern w:val="0"/>
          <w:szCs w:val="21"/>
        </w:rPr>
        <w:t>由积分中值定理知，存在</w:t>
      </w:r>
      <w:r w:rsidR="001A7715" w:rsidRPr="001A7715">
        <w:rPr>
          <w:position w:val="-10"/>
        </w:rPr>
        <w:object w:dxaOrig="940" w:dyaOrig="320">
          <v:shape id="_x0000_i1245" type="#_x0000_t75" style="width:46.95pt;height:16.3pt" o:ole="">
            <v:imagedata r:id="rId451" o:title=""/>
          </v:shape>
          <o:OLEObject Type="Embed" ProgID="Equation.DSMT4" ShapeID="_x0000_i1245" DrawAspect="Content" ObjectID="_1684297067" r:id="rId452"/>
        </w:object>
      </w:r>
      <w:r w:rsidRPr="00E3175B">
        <w:rPr>
          <w:rFonts w:hAnsi="宋体"/>
          <w:szCs w:val="21"/>
        </w:rPr>
        <w:t>使</w:t>
      </w:r>
    </w:p>
    <w:p w:rsidR="00105F31" w:rsidRPr="00E3175B" w:rsidRDefault="001A7715" w:rsidP="00105F31">
      <w:pPr>
        <w:autoSpaceDE w:val="0"/>
        <w:autoSpaceDN w:val="0"/>
        <w:adjustRightInd w:val="0"/>
        <w:ind w:leftChars="200" w:left="480"/>
        <w:jc w:val="center"/>
        <w:rPr>
          <w:kern w:val="0"/>
          <w:szCs w:val="21"/>
        </w:rPr>
      </w:pPr>
      <w:r w:rsidRPr="001A7715">
        <w:rPr>
          <w:position w:val="-18"/>
        </w:rPr>
        <w:object w:dxaOrig="3800" w:dyaOrig="520">
          <v:shape id="_x0000_i1246" type="#_x0000_t75" style="width:189.7pt;height:26.3pt" o:ole="">
            <v:imagedata r:id="rId453" o:title=""/>
          </v:shape>
          <o:OLEObject Type="Embed" ProgID="Equation.DSMT4" ShapeID="_x0000_i1246" DrawAspect="Content" ObjectID="_1684297068" r:id="rId454"/>
        </w:object>
      </w:r>
    </w:p>
    <w:p w:rsidR="00105F31" w:rsidRPr="00E3175B" w:rsidRDefault="00105F31" w:rsidP="00105F31">
      <w:pPr>
        <w:autoSpaceDE w:val="0"/>
        <w:autoSpaceDN w:val="0"/>
        <w:adjustRightInd w:val="0"/>
        <w:ind w:leftChars="200" w:left="480"/>
        <w:rPr>
          <w:szCs w:val="21"/>
        </w:rPr>
      </w:pPr>
      <w:r w:rsidRPr="00E3175B">
        <w:rPr>
          <w:rFonts w:hAnsi="宋体"/>
          <w:kern w:val="0"/>
          <w:szCs w:val="21"/>
        </w:rPr>
        <w:t>因</w:t>
      </w:r>
      <w:r w:rsidRPr="00E3175B">
        <w:rPr>
          <w:rFonts w:hAnsi="宋体" w:hint="eastAsia"/>
          <w:kern w:val="0"/>
          <w:szCs w:val="21"/>
        </w:rPr>
        <w:t>为</w:t>
      </w:r>
      <w:r w:rsidR="001A7715" w:rsidRPr="001A7715">
        <w:rPr>
          <w:position w:val="-10"/>
        </w:rPr>
        <w:object w:dxaOrig="940" w:dyaOrig="320">
          <v:shape id="_x0000_i1247" type="#_x0000_t75" style="width:46.95pt;height:16.3pt" o:ole="">
            <v:imagedata r:id="rId455" o:title=""/>
          </v:shape>
          <o:OLEObject Type="Embed" ProgID="Equation.DSMT4" ShapeID="_x0000_i1247" DrawAspect="Content" ObjectID="_1684297069" r:id="rId456"/>
        </w:object>
      </w:r>
      <w:r w:rsidRPr="00E3175B">
        <w:rPr>
          <w:rFonts w:hAnsi="宋体"/>
          <w:kern w:val="0"/>
          <w:szCs w:val="21"/>
        </w:rPr>
        <w:t>，</w:t>
      </w:r>
      <w:r w:rsidR="001A7715" w:rsidRPr="001A7715">
        <w:rPr>
          <w:position w:val="-10"/>
        </w:rPr>
        <w:object w:dxaOrig="880" w:dyaOrig="320">
          <v:shape id="_x0000_i1248" type="#_x0000_t75" style="width:43.85pt;height:16.3pt" o:ole="">
            <v:imagedata r:id="rId457" o:title=""/>
          </v:shape>
          <o:OLEObject Type="Embed" ProgID="Equation.DSMT4" ShapeID="_x0000_i1248" DrawAspect="Content" ObjectID="_1684297070" r:id="rId458"/>
        </w:object>
      </w:r>
      <w:r w:rsidRPr="00E3175B">
        <w:rPr>
          <w:rFonts w:hAnsi="宋体"/>
          <w:szCs w:val="21"/>
        </w:rPr>
        <w:t>，所以推知存在</w:t>
      </w:r>
      <w:r w:rsidR="001A7715" w:rsidRPr="001A7715">
        <w:rPr>
          <w:position w:val="-10"/>
        </w:rPr>
        <w:object w:dxaOrig="999" w:dyaOrig="320">
          <v:shape id="_x0000_i1249" type="#_x0000_t75" style="width:50.1pt;height:16.3pt" o:ole="">
            <v:imagedata r:id="rId459" o:title=""/>
          </v:shape>
          <o:OLEObject Type="Embed" ProgID="Equation.DSMT4" ShapeID="_x0000_i1249" DrawAspect="Content" ObjectID="_1684297071" r:id="rId460"/>
        </w:object>
      </w:r>
      <w:r w:rsidRPr="00E3175B">
        <w:rPr>
          <w:rFonts w:hAnsi="宋体"/>
          <w:kern w:val="0"/>
          <w:szCs w:val="21"/>
        </w:rPr>
        <w:t>使得</w:t>
      </w:r>
      <w:r w:rsidR="001A7715" w:rsidRPr="001A7715">
        <w:rPr>
          <w:position w:val="-10"/>
        </w:rPr>
        <w:object w:dxaOrig="859" w:dyaOrig="320">
          <v:shape id="_x0000_i1250" type="#_x0000_t75" style="width:43.2pt;height:16.3pt" o:ole="">
            <v:imagedata r:id="rId461" o:title=""/>
          </v:shape>
          <o:OLEObject Type="Embed" ProgID="Equation.DSMT4" ShapeID="_x0000_i1250" DrawAspect="Content" ObjectID="_1684297072" r:id="rId462"/>
        </w:object>
      </w:r>
      <w:r>
        <w:rPr>
          <w:rFonts w:hint="eastAsia"/>
          <w:kern w:val="0"/>
          <w:szCs w:val="21"/>
        </w:rPr>
        <w:t>．</w:t>
      </w:r>
      <w:r w:rsidRPr="00E3175B">
        <w:rPr>
          <w:rFonts w:hAnsi="宋体"/>
          <w:kern w:val="0"/>
          <w:szCs w:val="21"/>
        </w:rPr>
        <w:t>再在区间</w:t>
      </w:r>
      <w:r w:rsidR="001A7715" w:rsidRPr="001A7715">
        <w:rPr>
          <w:position w:val="-10"/>
        </w:rPr>
        <w:object w:dxaOrig="540" w:dyaOrig="320">
          <v:shape id="_x0000_i1251" type="#_x0000_t75" style="width:26.9pt;height:16.3pt" o:ole="">
            <v:imagedata r:id="rId463" o:title=""/>
          </v:shape>
          <o:OLEObject Type="Embed" ProgID="Equation.DSMT4" ShapeID="_x0000_i1251" DrawAspect="Content" ObjectID="_1684297073" r:id="rId464"/>
        </w:object>
      </w:r>
      <w:r w:rsidRPr="00E3175B">
        <w:rPr>
          <w:rFonts w:hAnsi="宋体"/>
          <w:szCs w:val="21"/>
        </w:rPr>
        <w:t>与</w:t>
      </w:r>
      <w:r w:rsidR="001A7715" w:rsidRPr="001A7715">
        <w:rPr>
          <w:position w:val="-10"/>
        </w:rPr>
        <w:object w:dxaOrig="580" w:dyaOrig="320">
          <v:shape id="_x0000_i1252" type="#_x0000_t75" style="width:28.8pt;height:16.3pt" o:ole="">
            <v:imagedata r:id="rId465" o:title=""/>
          </v:shape>
          <o:OLEObject Type="Embed" ProgID="Equation.DSMT4" ShapeID="_x0000_i1252" DrawAspect="Content" ObjectID="_1684297074" r:id="rId466"/>
        </w:object>
      </w:r>
      <w:r w:rsidRPr="00E3175B">
        <w:rPr>
          <w:rFonts w:hAnsi="宋体"/>
          <w:szCs w:val="21"/>
        </w:rPr>
        <w:t>上对</w:t>
      </w:r>
      <w:r w:rsidR="001A7715" w:rsidRPr="001A7715">
        <w:rPr>
          <w:position w:val="-10"/>
        </w:rPr>
        <w:object w:dxaOrig="520" w:dyaOrig="320">
          <v:shape id="_x0000_i1253" type="#_x0000_t75" style="width:26.3pt;height:16.3pt" o:ole="">
            <v:imagedata r:id="rId467" o:title=""/>
          </v:shape>
          <o:OLEObject Type="Embed" ProgID="Equation.DSMT4" ShapeID="_x0000_i1253" DrawAspect="Content" ObjectID="_1684297075" r:id="rId468"/>
        </w:object>
      </w:r>
      <w:r w:rsidRPr="00E3175B">
        <w:rPr>
          <w:rFonts w:hAnsi="宋体"/>
          <w:szCs w:val="21"/>
        </w:rPr>
        <w:t>用罗尔定理，推知存在</w:t>
      </w:r>
      <w:r w:rsidR="001A7715" w:rsidRPr="001A7715">
        <w:rPr>
          <w:position w:val="-12"/>
        </w:rPr>
        <w:object w:dxaOrig="980" w:dyaOrig="360">
          <v:shape id="_x0000_i1254" type="#_x0000_t75" style="width:48.85pt;height:18.15pt" o:ole="">
            <v:imagedata r:id="rId469" o:title=""/>
          </v:shape>
          <o:OLEObject Type="Embed" ProgID="Equation.DSMT4" ShapeID="_x0000_i1254" DrawAspect="Content" ObjectID="_1684297076" r:id="rId470"/>
        </w:object>
      </w:r>
      <w:r w:rsidRPr="00E3175B">
        <w:rPr>
          <w:rFonts w:hAnsi="宋体"/>
          <w:szCs w:val="21"/>
        </w:rPr>
        <w:t>，</w:t>
      </w:r>
      <w:r w:rsidR="001A7715" w:rsidRPr="001A7715">
        <w:rPr>
          <w:position w:val="-12"/>
        </w:rPr>
        <w:object w:dxaOrig="1020" w:dyaOrig="360">
          <v:shape id="_x0000_i1255" type="#_x0000_t75" style="width:50.7pt;height:18.15pt" o:ole="">
            <v:imagedata r:id="rId471" o:title=""/>
          </v:shape>
          <o:OLEObject Type="Embed" ProgID="Equation.DSMT4" ShapeID="_x0000_i1255" DrawAspect="Content" ObjectID="_1684297077" r:id="rId472"/>
        </w:object>
      </w:r>
      <w:r w:rsidRPr="00E3175B">
        <w:rPr>
          <w:rFonts w:hAnsi="宋体"/>
          <w:szCs w:val="21"/>
        </w:rPr>
        <w:t>使</w:t>
      </w:r>
      <w:r>
        <w:rPr>
          <w:rFonts w:hAnsi="宋体" w:hint="eastAsia"/>
          <w:szCs w:val="21"/>
        </w:rPr>
        <w:t>得</w:t>
      </w:r>
      <w:r w:rsidR="001A7715" w:rsidRPr="001A7715">
        <w:rPr>
          <w:position w:val="-12"/>
        </w:rPr>
        <w:object w:dxaOrig="1980" w:dyaOrig="360">
          <v:shape id="_x0000_i1256" type="#_x0000_t75" style="width:98.9pt;height:18.15pt" o:ole="">
            <v:imagedata r:id="rId473" o:title=""/>
          </v:shape>
          <o:OLEObject Type="Embed" ProgID="Equation.DSMT4" ShapeID="_x0000_i1256" DrawAspect="Content" ObjectID="_1684297078" r:id="rId474"/>
        </w:object>
      </w:r>
      <w:r w:rsidRPr="00E3175B">
        <w:rPr>
          <w:rFonts w:hAnsi="宋体"/>
          <w:szCs w:val="21"/>
        </w:rPr>
        <w:t>，即</w:t>
      </w:r>
      <w:r w:rsidR="001A7715" w:rsidRPr="001A7715">
        <w:rPr>
          <w:position w:val="-12"/>
        </w:rPr>
        <w:object w:dxaOrig="1900" w:dyaOrig="360">
          <v:shape id="_x0000_i1257" type="#_x0000_t75" style="width:95.15pt;height:18.15pt" o:ole="">
            <v:imagedata r:id="rId475" o:title=""/>
          </v:shape>
          <o:OLEObject Type="Embed" ProgID="Equation.DSMT4" ShapeID="_x0000_i1257" DrawAspect="Content" ObjectID="_1684297079" r:id="rId476"/>
        </w:object>
      </w:r>
      <w:r>
        <w:rPr>
          <w:rFonts w:hint="eastAsia"/>
          <w:szCs w:val="21"/>
        </w:rPr>
        <w:t>．</w:t>
      </w:r>
    </w:p>
    <w:p w:rsidR="009D1F00" w:rsidRPr="00435498" w:rsidRDefault="009D1F00" w:rsidP="009D1F00"/>
    <w:p w:rsidR="009D1F00" w:rsidRPr="009D1F00" w:rsidRDefault="009D1F00" w:rsidP="009D1F00">
      <w:pPr>
        <w:rPr>
          <w:rFonts w:hAnsi="宋体" w:hint="eastAsia"/>
          <w:b/>
          <w:szCs w:val="21"/>
        </w:rPr>
      </w:pPr>
    </w:p>
    <w:p w:rsidR="009D1F00" w:rsidRPr="009A2572" w:rsidRDefault="009D1F00" w:rsidP="006D3CE0">
      <w:pPr>
        <w:pStyle w:val="1"/>
      </w:pPr>
      <w:r w:rsidRPr="009A2572">
        <w:t>九、</w:t>
      </w:r>
      <w:r w:rsidR="00353368">
        <w:rPr>
          <w:rFonts w:hint="eastAsia"/>
        </w:rPr>
        <w:t>（</w:t>
      </w:r>
      <w:r w:rsidRPr="009A2572">
        <w:t>本题满分7分</w:t>
      </w:r>
      <w:r w:rsidR="00353368">
        <w:rPr>
          <w:rFonts w:hint="eastAsia"/>
        </w:rPr>
        <w:t>）</w:t>
      </w:r>
    </w:p>
    <w:p w:rsidR="009D1F00" w:rsidRPr="009A2572" w:rsidRDefault="009D1F00" w:rsidP="00F0182F">
      <w:pPr>
        <w:ind w:leftChars="200" w:left="480"/>
        <w:rPr>
          <w:szCs w:val="21"/>
        </w:rPr>
      </w:pPr>
      <w:r w:rsidRPr="009A2572">
        <w:rPr>
          <w:rFonts w:hAnsi="宋体"/>
          <w:szCs w:val="21"/>
        </w:rPr>
        <w:t>已知</w:t>
      </w:r>
      <w:r w:rsidR="001A7715" w:rsidRPr="001A7715">
        <w:rPr>
          <w:position w:val="-10"/>
        </w:rPr>
        <w:object w:dxaOrig="540" w:dyaOrig="320">
          <v:shape id="_x0000_i1258" type="#_x0000_t75" style="width:26.9pt;height:16.3pt" o:ole="">
            <v:imagedata r:id="rId477" o:title=""/>
          </v:shape>
          <o:OLEObject Type="Embed" ProgID="Equation.DSMT4" ShapeID="_x0000_i1258" DrawAspect="Content" ObjectID="_1684297080" r:id="rId478"/>
        </w:object>
      </w:r>
      <w:r w:rsidRPr="009A2572">
        <w:rPr>
          <w:rFonts w:hAnsi="宋体"/>
          <w:szCs w:val="21"/>
        </w:rPr>
        <w:t>是周期为</w:t>
      </w:r>
      <w:r w:rsidR="001A7715" w:rsidRPr="001A7715">
        <w:rPr>
          <w:position w:val="-6"/>
        </w:rPr>
        <w:object w:dxaOrig="180" w:dyaOrig="279">
          <v:shape id="_x0000_i1259" type="#_x0000_t75" style="width:8.75pt;height:13.75pt" o:ole="">
            <v:imagedata r:id="rId479" o:title=""/>
          </v:shape>
          <o:OLEObject Type="Embed" ProgID="Equation.DSMT4" ShapeID="_x0000_i1259" DrawAspect="Content" ObjectID="_1684297081" r:id="rId480"/>
        </w:object>
      </w:r>
      <w:r w:rsidRPr="009A2572">
        <w:rPr>
          <w:rFonts w:hAnsi="宋体"/>
          <w:szCs w:val="21"/>
        </w:rPr>
        <w:t>的连续函数，它在</w:t>
      </w:r>
      <w:r w:rsidR="001A7715" w:rsidRPr="001A7715">
        <w:rPr>
          <w:position w:val="-6"/>
        </w:rPr>
        <w:object w:dxaOrig="540" w:dyaOrig="279">
          <v:shape id="_x0000_i1260" type="#_x0000_t75" style="width:26.9pt;height:13.75pt" o:ole="">
            <v:imagedata r:id="rId481" o:title=""/>
          </v:shape>
          <o:OLEObject Type="Embed" ProgID="Equation.DSMT4" ShapeID="_x0000_i1260" DrawAspect="Content" ObjectID="_1684297082" r:id="rId482"/>
        </w:object>
      </w:r>
      <w:r w:rsidRPr="009A2572">
        <w:rPr>
          <w:rFonts w:hAnsi="宋体"/>
          <w:szCs w:val="21"/>
        </w:rPr>
        <w:t>的某个邻域内满足关系式</w:t>
      </w:r>
    </w:p>
    <w:p w:rsidR="009D1F00" w:rsidRPr="009A2572" w:rsidRDefault="001A7715" w:rsidP="00F0182F">
      <w:pPr>
        <w:ind w:leftChars="200" w:left="480"/>
        <w:jc w:val="center"/>
        <w:rPr>
          <w:szCs w:val="21"/>
        </w:rPr>
      </w:pPr>
      <w:r w:rsidRPr="001A7715">
        <w:rPr>
          <w:position w:val="-10"/>
        </w:rPr>
        <w:object w:dxaOrig="3840" w:dyaOrig="320">
          <v:shape id="_x0000_i1261" type="#_x0000_t75" style="width:192.2pt;height:16.3pt" o:ole="">
            <v:imagedata r:id="rId483" o:title=""/>
          </v:shape>
          <o:OLEObject Type="Embed" ProgID="Equation.DSMT4" ShapeID="_x0000_i1261" DrawAspect="Content" ObjectID="_1684297083" r:id="rId484"/>
        </w:object>
      </w:r>
    </w:p>
    <w:p w:rsidR="009D1F00" w:rsidRPr="009A2572" w:rsidRDefault="009D1F00" w:rsidP="00F0182F">
      <w:pPr>
        <w:ind w:leftChars="200" w:left="480"/>
        <w:rPr>
          <w:rFonts w:hint="eastAsia"/>
          <w:szCs w:val="21"/>
        </w:rPr>
      </w:pPr>
      <w:r w:rsidRPr="009A2572">
        <w:rPr>
          <w:rFonts w:hAnsi="宋体"/>
          <w:szCs w:val="21"/>
        </w:rPr>
        <w:t>其中</w:t>
      </w:r>
      <w:r w:rsidR="001A7715" w:rsidRPr="001A7715">
        <w:rPr>
          <w:position w:val="-10"/>
        </w:rPr>
        <w:object w:dxaOrig="540" w:dyaOrig="320">
          <v:shape id="_x0000_i1262" type="#_x0000_t75" style="width:26.9pt;height:16.3pt" o:ole="">
            <v:imagedata r:id="rId485" o:title=""/>
          </v:shape>
          <o:OLEObject Type="Embed" ProgID="Equation.DSMT4" ShapeID="_x0000_i1262" DrawAspect="Content" ObjectID="_1684297084" r:id="rId486"/>
        </w:object>
      </w:r>
      <w:r w:rsidRPr="009A2572">
        <w:rPr>
          <w:rFonts w:hAnsi="宋体"/>
          <w:szCs w:val="21"/>
        </w:rPr>
        <w:t>是当</w:t>
      </w:r>
      <w:r w:rsidR="001A7715" w:rsidRPr="001A7715">
        <w:rPr>
          <w:position w:val="-6"/>
        </w:rPr>
        <w:object w:dxaOrig="639" w:dyaOrig="279">
          <v:shape id="_x0000_i1263" type="#_x0000_t75" style="width:31.95pt;height:13.75pt" o:ole="">
            <v:imagedata r:id="rId487" o:title=""/>
          </v:shape>
          <o:OLEObject Type="Embed" ProgID="Equation.DSMT4" ShapeID="_x0000_i1263" DrawAspect="Content" ObjectID="_1684297085" r:id="rId488"/>
        </w:object>
      </w:r>
      <w:r w:rsidRPr="009A2572">
        <w:rPr>
          <w:rFonts w:hAnsi="宋体"/>
          <w:szCs w:val="21"/>
        </w:rPr>
        <w:t>时比</w:t>
      </w:r>
      <w:r w:rsidR="001A7715" w:rsidRPr="00025957">
        <w:rPr>
          <w:position w:val="-4"/>
        </w:rPr>
        <w:object w:dxaOrig="200" w:dyaOrig="200">
          <v:shape id="_x0000_i1264" type="#_x0000_t75" style="width:10pt;height:10pt" o:ole="">
            <v:imagedata r:id="rId489" o:title=""/>
          </v:shape>
          <o:OLEObject Type="Embed" ProgID="Equation.DSMT4" ShapeID="_x0000_i1264" DrawAspect="Content" ObjectID="_1684297086" r:id="rId490"/>
        </w:object>
      </w:r>
      <w:r w:rsidRPr="009A2572">
        <w:rPr>
          <w:rFonts w:hAnsi="宋体"/>
          <w:szCs w:val="21"/>
        </w:rPr>
        <w:t>高阶的无穷小，且</w:t>
      </w:r>
      <w:r w:rsidR="001A7715" w:rsidRPr="001A7715">
        <w:rPr>
          <w:position w:val="-10"/>
        </w:rPr>
        <w:object w:dxaOrig="540" w:dyaOrig="320">
          <v:shape id="_x0000_i1265" type="#_x0000_t75" style="width:26.9pt;height:16.3pt" o:ole="">
            <v:imagedata r:id="rId491" o:title=""/>
          </v:shape>
          <o:OLEObject Type="Embed" ProgID="Equation.DSMT4" ShapeID="_x0000_i1265" DrawAspect="Content" ObjectID="_1684297087" r:id="rId492"/>
        </w:object>
      </w:r>
      <w:r w:rsidRPr="009A2572">
        <w:rPr>
          <w:rFonts w:hAnsi="宋体"/>
          <w:szCs w:val="21"/>
        </w:rPr>
        <w:t>在</w:t>
      </w:r>
      <w:r w:rsidR="001A7715" w:rsidRPr="00025957">
        <w:rPr>
          <w:position w:val="-4"/>
        </w:rPr>
        <w:object w:dxaOrig="540" w:dyaOrig="260">
          <v:shape id="_x0000_i1266" type="#_x0000_t75" style="width:26.9pt;height:13.15pt" o:ole="">
            <v:imagedata r:id="rId493" o:title=""/>
          </v:shape>
          <o:OLEObject Type="Embed" ProgID="Equation.DSMT4" ShapeID="_x0000_i1266" DrawAspect="Content" ObjectID="_1684297088" r:id="rId494"/>
        </w:object>
      </w:r>
      <w:r w:rsidRPr="009A2572">
        <w:rPr>
          <w:rFonts w:hAnsi="宋体"/>
          <w:szCs w:val="21"/>
        </w:rPr>
        <w:t>处可导，求曲线</w:t>
      </w:r>
      <w:r w:rsidR="001A7715" w:rsidRPr="001A7715">
        <w:rPr>
          <w:position w:val="-10"/>
        </w:rPr>
        <w:object w:dxaOrig="920" w:dyaOrig="320">
          <v:shape id="_x0000_i1267" type="#_x0000_t75" style="width:45.7pt;height:16.3pt" o:ole="">
            <v:imagedata r:id="rId495" o:title=""/>
          </v:shape>
          <o:OLEObject Type="Embed" ProgID="Equation.DSMT4" ShapeID="_x0000_i1267" DrawAspect="Content" ObjectID="_1684297089" r:id="rId496"/>
        </w:object>
      </w:r>
      <w:r w:rsidRPr="009A2572">
        <w:rPr>
          <w:rFonts w:hAnsi="宋体"/>
          <w:szCs w:val="21"/>
        </w:rPr>
        <w:t>在点</w:t>
      </w:r>
      <w:r w:rsidR="001A7715" w:rsidRPr="001A7715">
        <w:rPr>
          <w:position w:val="-10"/>
        </w:rPr>
        <w:object w:dxaOrig="900" w:dyaOrig="320">
          <v:shape id="_x0000_i1268" type="#_x0000_t75" style="width:45.1pt;height:16.3pt" o:ole="">
            <v:imagedata r:id="rId497" o:title=""/>
          </v:shape>
          <o:OLEObject Type="Embed" ProgID="Equation.DSMT4" ShapeID="_x0000_i1268" DrawAspect="Content" ObjectID="_1684297090" r:id="rId498"/>
        </w:object>
      </w:r>
      <w:r w:rsidRPr="009A2572">
        <w:rPr>
          <w:rFonts w:hAnsi="宋体"/>
          <w:szCs w:val="21"/>
        </w:rPr>
        <w:t>处的切线方程</w:t>
      </w:r>
      <w:r w:rsidR="00F0182F">
        <w:rPr>
          <w:rFonts w:hint="eastAsia"/>
          <w:szCs w:val="21"/>
        </w:rPr>
        <w:t>．</w:t>
      </w:r>
    </w:p>
    <w:p w:rsidR="006D3CE0" w:rsidRDefault="006D3CE0" w:rsidP="006D3CE0">
      <w:pPr>
        <w:rPr>
          <w:rFonts w:hint="eastAsia"/>
          <w:szCs w:val="21"/>
        </w:rPr>
      </w:pPr>
    </w:p>
    <w:p w:rsidR="009D1F00" w:rsidRPr="009E36A7" w:rsidRDefault="006D3CE0" w:rsidP="009E36A7">
      <w:pPr>
        <w:rPr>
          <w:rFonts w:ascii="微软雅黑" w:eastAsia="微软雅黑" w:hAnsi="微软雅黑"/>
          <w:b/>
          <w:iCs/>
          <w:color w:val="C00000"/>
        </w:rPr>
      </w:pPr>
      <w:r w:rsidRPr="006D3CE0">
        <w:rPr>
          <w:rStyle w:val="af4"/>
          <w:rFonts w:hint="eastAsia"/>
        </w:rPr>
        <w:t xml:space="preserve">[解] </w:t>
      </w:r>
      <w:r w:rsidR="009D1F00" w:rsidRPr="00435498">
        <w:rPr>
          <w:rFonts w:hAnsi="宋体"/>
          <w:kern w:val="0"/>
          <w:szCs w:val="21"/>
        </w:rPr>
        <w:t>将</w:t>
      </w:r>
      <w:r w:rsidR="001A7715" w:rsidRPr="001A7715">
        <w:rPr>
          <w:position w:val="-10"/>
        </w:rPr>
        <w:object w:dxaOrig="3780" w:dyaOrig="320">
          <v:shape id="_x0000_i1269" type="#_x0000_t75" style="width:189.1pt;height:16.3pt" o:ole="">
            <v:imagedata r:id="rId499" o:title=""/>
          </v:shape>
          <o:OLEObject Type="Embed" ProgID="Equation.DSMT4" ShapeID="_x0000_i1269" DrawAspect="Content" ObjectID="_1684297091" r:id="rId500"/>
        </w:object>
      </w:r>
      <w:r w:rsidR="009D1F00" w:rsidRPr="00435498">
        <w:rPr>
          <w:rFonts w:hAnsi="宋体"/>
          <w:szCs w:val="21"/>
        </w:rPr>
        <w:t>两边令</w:t>
      </w:r>
      <w:r w:rsidR="001A7715" w:rsidRPr="001A7715">
        <w:rPr>
          <w:position w:val="-6"/>
        </w:rPr>
        <w:object w:dxaOrig="639" w:dyaOrig="279">
          <v:shape id="_x0000_i1270" type="#_x0000_t75" style="width:31.95pt;height:13.75pt" o:ole="">
            <v:imagedata r:id="rId501" o:title=""/>
          </v:shape>
          <o:OLEObject Type="Embed" ProgID="Equation.DSMT4" ShapeID="_x0000_i1270" DrawAspect="Content" ObjectID="_1684297092" r:id="rId502"/>
        </w:object>
      </w:r>
      <w:r w:rsidR="009D1F00" w:rsidRPr="00435498">
        <w:rPr>
          <w:rFonts w:hAnsi="宋体"/>
          <w:szCs w:val="21"/>
        </w:rPr>
        <w:t>取极限，</w:t>
      </w:r>
      <w:r w:rsidR="009D1F00" w:rsidRPr="00435498">
        <w:rPr>
          <w:rFonts w:hAnsi="宋体" w:hint="eastAsia"/>
          <w:szCs w:val="21"/>
        </w:rPr>
        <w:t>由</w:t>
      </w:r>
      <w:r w:rsidR="001A7715" w:rsidRPr="001A7715">
        <w:rPr>
          <w:position w:val="-10"/>
        </w:rPr>
        <w:object w:dxaOrig="240" w:dyaOrig="320">
          <v:shape id="_x0000_i1271" type="#_x0000_t75" style="width:11.9pt;height:16.3pt" o:ole="">
            <v:imagedata r:id="rId503" o:title=""/>
          </v:shape>
          <o:OLEObject Type="Embed" ProgID="Equation.DSMT4" ShapeID="_x0000_i1271" DrawAspect="Content" ObjectID="_1684297093" r:id="rId504"/>
        </w:object>
      </w:r>
      <w:r w:rsidR="009D1F00" w:rsidRPr="00435498">
        <w:rPr>
          <w:rFonts w:hAnsi="宋体"/>
          <w:szCs w:val="21"/>
        </w:rPr>
        <w:t>的连续性得</w:t>
      </w:r>
    </w:p>
    <w:p w:rsidR="009D1F00" w:rsidRPr="00435498" w:rsidRDefault="001A7715" w:rsidP="009E36A7">
      <w:pPr>
        <w:ind w:leftChars="200" w:left="480"/>
        <w:jc w:val="center"/>
        <w:rPr>
          <w:szCs w:val="21"/>
        </w:rPr>
      </w:pPr>
      <w:r w:rsidRPr="001A7715">
        <w:rPr>
          <w:position w:val="-20"/>
        </w:rPr>
        <w:object w:dxaOrig="5400" w:dyaOrig="440">
          <v:shape id="_x0000_i1272" type="#_x0000_t75" style="width:269.85pt;height:21.9pt" o:ole="">
            <v:imagedata r:id="rId505" o:title=""/>
          </v:shape>
          <o:OLEObject Type="Embed" ProgID="Equation.DSMT4" ShapeID="_x0000_i1272" DrawAspect="Content" ObjectID="_1684297094" r:id="rId506"/>
        </w:object>
      </w:r>
    </w:p>
    <w:p w:rsidR="009D1F00" w:rsidRPr="00435498" w:rsidRDefault="009D1F00" w:rsidP="009E36A7">
      <w:pPr>
        <w:ind w:leftChars="200" w:left="480"/>
        <w:rPr>
          <w:szCs w:val="21"/>
        </w:rPr>
      </w:pPr>
      <w:r w:rsidRPr="00435498">
        <w:rPr>
          <w:rFonts w:hAnsi="宋体"/>
          <w:szCs w:val="21"/>
        </w:rPr>
        <w:t>又由原设</w:t>
      </w:r>
      <w:r w:rsidR="001A7715" w:rsidRPr="001A7715">
        <w:rPr>
          <w:position w:val="-10"/>
        </w:rPr>
        <w:object w:dxaOrig="540" w:dyaOrig="320">
          <v:shape id="_x0000_i1273" type="#_x0000_t75" style="width:26.9pt;height:16.3pt" o:ole="">
            <v:imagedata r:id="rId507" o:title=""/>
          </v:shape>
          <o:OLEObject Type="Embed" ProgID="Equation.DSMT4" ShapeID="_x0000_i1273" DrawAspect="Content" ObjectID="_1684297095" r:id="rId508"/>
        </w:object>
      </w:r>
      <w:r w:rsidRPr="00435498">
        <w:rPr>
          <w:rFonts w:hAnsi="宋体"/>
          <w:szCs w:val="21"/>
        </w:rPr>
        <w:t>在</w:t>
      </w:r>
      <w:r w:rsidR="001A7715" w:rsidRPr="00025957">
        <w:rPr>
          <w:position w:val="-4"/>
        </w:rPr>
        <w:object w:dxaOrig="540" w:dyaOrig="260">
          <v:shape id="_x0000_i1274" type="#_x0000_t75" style="width:26.9pt;height:13.15pt" o:ole="">
            <v:imagedata r:id="rId509" o:title=""/>
          </v:shape>
          <o:OLEObject Type="Embed" ProgID="Equation.DSMT4" ShapeID="_x0000_i1274" DrawAspect="Content" ObjectID="_1684297096" r:id="rId510"/>
        </w:object>
      </w:r>
      <w:r w:rsidRPr="00435498">
        <w:rPr>
          <w:rFonts w:hAnsi="宋体"/>
          <w:szCs w:val="21"/>
        </w:rPr>
        <w:t>处可导，两边同除</w:t>
      </w:r>
      <w:r w:rsidR="001A7715" w:rsidRPr="001A7715">
        <w:rPr>
          <w:position w:val="-6"/>
        </w:rPr>
        <w:object w:dxaOrig="540" w:dyaOrig="260">
          <v:shape id="_x0000_i1275" type="#_x0000_t75" style="width:26.9pt;height:13.15pt" o:ole="">
            <v:imagedata r:id="rId511" o:title=""/>
          </v:shape>
          <o:OLEObject Type="Embed" ProgID="Equation.DSMT4" ShapeID="_x0000_i1275" DrawAspect="Content" ObjectID="_1684297097" r:id="rId512"/>
        </w:object>
      </w:r>
      <w:r w:rsidRPr="00435498">
        <w:rPr>
          <w:rFonts w:hAnsi="宋体"/>
        </w:rPr>
        <w:t>，</w:t>
      </w:r>
    </w:p>
    <w:p w:rsidR="009D1F00" w:rsidRPr="00435498" w:rsidRDefault="001A7715" w:rsidP="009E36A7">
      <w:pPr>
        <w:ind w:leftChars="200" w:left="480"/>
        <w:jc w:val="center"/>
        <w:rPr>
          <w:rFonts w:hint="eastAsia"/>
          <w:szCs w:val="21"/>
        </w:rPr>
      </w:pPr>
      <w:r w:rsidRPr="001A7715">
        <w:rPr>
          <w:position w:val="-24"/>
        </w:rPr>
        <w:object w:dxaOrig="6920" w:dyaOrig="620">
          <v:shape id="_x0000_i1276" type="#_x0000_t75" style="width:346.25pt;height:31.3pt" o:ole="">
            <v:imagedata r:id="rId513" o:title=""/>
          </v:shape>
          <o:OLEObject Type="Embed" ProgID="Equation.DSMT4" ShapeID="_x0000_i1276" DrawAspect="Content" ObjectID="_1684297098" r:id="rId514"/>
        </w:object>
      </w:r>
    </w:p>
    <w:p w:rsidR="009D1F00" w:rsidRPr="00435498" w:rsidRDefault="009D1F00" w:rsidP="009E36A7">
      <w:pPr>
        <w:ind w:leftChars="200" w:left="480"/>
        <w:rPr>
          <w:rFonts w:hint="eastAsia"/>
          <w:szCs w:val="21"/>
        </w:rPr>
      </w:pPr>
      <w:r w:rsidRPr="00435498">
        <w:rPr>
          <w:rFonts w:hAnsi="宋体" w:hint="eastAsia"/>
          <w:szCs w:val="21"/>
        </w:rPr>
        <w:t>根据</w:t>
      </w:r>
      <w:r w:rsidRPr="00435498">
        <w:rPr>
          <w:rFonts w:hAnsi="宋体"/>
          <w:szCs w:val="21"/>
        </w:rPr>
        <w:t>导数的定义</w:t>
      </w:r>
      <w:r w:rsidRPr="00435498">
        <w:rPr>
          <w:rFonts w:hAnsi="宋体" w:hint="eastAsia"/>
          <w:szCs w:val="21"/>
        </w:rPr>
        <w:t>，得</w:t>
      </w:r>
    </w:p>
    <w:p w:rsidR="009D1F00" w:rsidRPr="00435498" w:rsidRDefault="001A7715" w:rsidP="009E36A7">
      <w:pPr>
        <w:ind w:leftChars="200" w:left="480"/>
        <w:jc w:val="center"/>
        <w:rPr>
          <w:szCs w:val="21"/>
        </w:rPr>
      </w:pPr>
      <w:r w:rsidRPr="001A7715">
        <w:rPr>
          <w:position w:val="-24"/>
        </w:rPr>
        <w:object w:dxaOrig="6399" w:dyaOrig="620">
          <v:shape id="_x0000_i1277" type="#_x0000_t75" style="width:319.95pt;height:31.3pt" o:ole="">
            <v:imagedata r:id="rId515" o:title=""/>
          </v:shape>
          <o:OLEObject Type="Embed" ProgID="Equation.DSMT4" ShapeID="_x0000_i1277" DrawAspect="Content" ObjectID="_1684297099" r:id="rId516"/>
        </w:object>
      </w:r>
    </w:p>
    <w:p w:rsidR="009D1F00" w:rsidRPr="00435498" w:rsidRDefault="002F3DEF" w:rsidP="009E36A7">
      <w:pPr>
        <w:ind w:leftChars="200" w:left="480"/>
        <w:rPr>
          <w:szCs w:val="21"/>
        </w:rPr>
      </w:pPr>
      <w:r>
        <w:rPr>
          <w:rFonts w:hAnsi="宋体" w:hint="eastAsia"/>
          <w:szCs w:val="21"/>
        </w:rPr>
        <w:t>所以</w:t>
      </w:r>
      <w:r w:rsidR="001A7715" w:rsidRPr="001A7715">
        <w:rPr>
          <w:position w:val="-10"/>
        </w:rPr>
        <w:object w:dxaOrig="1620" w:dyaOrig="320">
          <v:shape id="_x0000_i1278" type="#_x0000_t75" style="width:80.75pt;height:16.3pt" o:ole="">
            <v:imagedata r:id="rId517" o:title=""/>
          </v:shape>
          <o:OLEObject Type="Embed" ProgID="Equation.DSMT4" ShapeID="_x0000_i1278" DrawAspect="Content" ObjectID="_1684297100" r:id="rId518"/>
        </w:object>
      </w:r>
      <w:r w:rsidR="009D1F00" w:rsidRPr="00435498"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从而</w:t>
      </w:r>
      <w:r w:rsidR="009D1F00" w:rsidRPr="00435498">
        <w:rPr>
          <w:rFonts w:hAnsi="宋体"/>
          <w:szCs w:val="21"/>
        </w:rPr>
        <w:t>切线方程为</w:t>
      </w:r>
    </w:p>
    <w:p w:rsidR="009D1F00" w:rsidRPr="00435498" w:rsidRDefault="001A7715" w:rsidP="002F3DEF">
      <w:pPr>
        <w:ind w:leftChars="200" w:left="480"/>
        <w:jc w:val="center"/>
        <w:rPr>
          <w:szCs w:val="21"/>
        </w:rPr>
      </w:pPr>
      <w:r w:rsidRPr="001A7715">
        <w:rPr>
          <w:position w:val="-10"/>
        </w:rPr>
        <w:object w:dxaOrig="4520" w:dyaOrig="320">
          <v:shape id="_x0000_i1279" type="#_x0000_t75" style="width:226pt;height:16.3pt" o:ole="">
            <v:imagedata r:id="rId519" o:title=""/>
          </v:shape>
          <o:OLEObject Type="Embed" ProgID="Equation.DSMT4" ShapeID="_x0000_i1279" DrawAspect="Content" ObjectID="_1684297101" r:id="rId520"/>
        </w:object>
      </w:r>
    </w:p>
    <w:p w:rsidR="009D1F00" w:rsidRDefault="009D1F00" w:rsidP="009D1F00">
      <w:pPr>
        <w:rPr>
          <w:rFonts w:hAnsi="宋体" w:hint="eastAsia"/>
          <w:szCs w:val="21"/>
        </w:rPr>
      </w:pPr>
    </w:p>
    <w:p w:rsidR="002F3DEF" w:rsidRDefault="002F3DEF" w:rsidP="009D1F00">
      <w:pPr>
        <w:rPr>
          <w:rFonts w:hAnsi="宋体" w:hint="eastAsia"/>
          <w:b/>
          <w:szCs w:val="21"/>
        </w:rPr>
      </w:pPr>
    </w:p>
    <w:p w:rsidR="009D1F00" w:rsidRPr="009A2572" w:rsidRDefault="009D1F00" w:rsidP="006D3CE0">
      <w:pPr>
        <w:pStyle w:val="1"/>
      </w:pPr>
      <w:r w:rsidRPr="009A2572">
        <w:t>十、</w:t>
      </w:r>
      <w:r w:rsidR="00353368">
        <w:rPr>
          <w:rFonts w:hint="eastAsia"/>
        </w:rPr>
        <w:t>（</w:t>
      </w:r>
      <w:r w:rsidRPr="009A2572">
        <w:t>本题满分8分</w:t>
      </w:r>
      <w:r w:rsidR="00353368">
        <w:rPr>
          <w:rFonts w:hint="eastAsia"/>
        </w:rPr>
        <w:t>）</w:t>
      </w:r>
    </w:p>
    <w:p w:rsidR="009D1F00" w:rsidRPr="009A2572" w:rsidRDefault="009D1F00" w:rsidP="004E2E21">
      <w:pPr>
        <w:ind w:leftChars="200" w:left="480"/>
        <w:rPr>
          <w:szCs w:val="21"/>
        </w:rPr>
      </w:pPr>
      <w:r w:rsidRPr="009A2572">
        <w:rPr>
          <w:rFonts w:hAnsi="宋体"/>
          <w:szCs w:val="21"/>
        </w:rPr>
        <w:t>设曲线</w:t>
      </w:r>
      <w:r w:rsidR="001A7715" w:rsidRPr="001A7715">
        <w:rPr>
          <w:position w:val="-10"/>
        </w:rPr>
        <w:object w:dxaOrig="1980" w:dyaOrig="360">
          <v:shape id="_x0000_i1280" type="#_x0000_t75" style="width:98.9pt;height:18.15pt" o:ole="">
            <v:imagedata r:id="rId521" o:title=""/>
          </v:shape>
          <o:OLEObject Type="Embed" ProgID="Equation.DSMT4" ShapeID="_x0000_i1280" DrawAspect="Content" ObjectID="_1684297102" r:id="rId522"/>
        </w:object>
      </w:r>
      <w:r w:rsidRPr="009A2572">
        <w:rPr>
          <w:rFonts w:hAnsi="宋体"/>
          <w:szCs w:val="21"/>
        </w:rPr>
        <w:t>与</w:t>
      </w:r>
      <w:r w:rsidR="001A7715" w:rsidRPr="001A7715">
        <w:rPr>
          <w:position w:val="-10"/>
        </w:rPr>
        <w:object w:dxaOrig="980" w:dyaOrig="360">
          <v:shape id="_x0000_i1281" type="#_x0000_t75" style="width:48.85pt;height:18.15pt" o:ole="">
            <v:imagedata r:id="rId523" o:title=""/>
          </v:shape>
          <o:OLEObject Type="Embed" ProgID="Equation.DSMT4" ShapeID="_x0000_i1281" DrawAspect="Content" ObjectID="_1684297103" r:id="rId524"/>
        </w:object>
      </w:r>
      <w:r w:rsidRPr="009A2572">
        <w:rPr>
          <w:rFonts w:hAnsi="宋体"/>
          <w:szCs w:val="21"/>
        </w:rPr>
        <w:t>交于点</w:t>
      </w:r>
      <w:r w:rsidR="001A7715" w:rsidRPr="00025957">
        <w:rPr>
          <w:position w:val="-4"/>
        </w:rPr>
        <w:object w:dxaOrig="220" w:dyaOrig="260">
          <v:shape id="_x0000_i1282" type="#_x0000_t75" style="width:11.25pt;height:13.15pt" o:ole="">
            <v:imagedata r:id="rId525" o:title=""/>
          </v:shape>
          <o:OLEObject Type="Embed" ProgID="Equation.DSMT4" ShapeID="_x0000_i1282" DrawAspect="Content" ObjectID="_1684297104" r:id="rId526"/>
        </w:object>
      </w:r>
      <w:r w:rsidRPr="009A2572">
        <w:rPr>
          <w:rFonts w:hAnsi="宋体"/>
          <w:szCs w:val="21"/>
        </w:rPr>
        <w:t>，过坐标原点</w:t>
      </w:r>
      <w:r w:rsidR="001A7715" w:rsidRPr="001A7715">
        <w:rPr>
          <w:position w:val="-6"/>
        </w:rPr>
        <w:object w:dxaOrig="220" w:dyaOrig="279">
          <v:shape id="_x0000_i1283" type="#_x0000_t75" style="width:11.25pt;height:13.75pt" o:ole="">
            <v:imagedata r:id="rId527" o:title=""/>
          </v:shape>
          <o:OLEObject Type="Embed" ProgID="Equation.DSMT4" ShapeID="_x0000_i1283" DrawAspect="Content" ObjectID="_1684297105" r:id="rId528"/>
        </w:object>
      </w:r>
      <w:r w:rsidRPr="009A2572">
        <w:rPr>
          <w:rFonts w:hAnsi="宋体"/>
          <w:szCs w:val="21"/>
        </w:rPr>
        <w:t>和点</w:t>
      </w:r>
      <w:r w:rsidR="001A7715" w:rsidRPr="00025957">
        <w:rPr>
          <w:position w:val="-4"/>
        </w:rPr>
        <w:object w:dxaOrig="220" w:dyaOrig="260">
          <v:shape id="_x0000_i1284" type="#_x0000_t75" style="width:11.25pt;height:13.15pt" o:ole="">
            <v:imagedata r:id="rId529" o:title=""/>
          </v:shape>
          <o:OLEObject Type="Embed" ProgID="Equation.DSMT4" ShapeID="_x0000_i1284" DrawAspect="Content" ObjectID="_1684297106" r:id="rId530"/>
        </w:object>
      </w:r>
      <w:r w:rsidRPr="009A2572">
        <w:rPr>
          <w:rFonts w:hAnsi="宋体"/>
          <w:szCs w:val="21"/>
        </w:rPr>
        <w:t>的直线与曲线</w:t>
      </w:r>
      <w:r w:rsidR="001A7715" w:rsidRPr="001A7715">
        <w:rPr>
          <w:position w:val="-10"/>
        </w:rPr>
        <w:object w:dxaOrig="780" w:dyaOrig="360">
          <v:shape id="_x0000_i1285" type="#_x0000_t75" style="width:38.8pt;height:18.15pt" o:ole="">
            <v:imagedata r:id="rId531" o:title=""/>
          </v:shape>
          <o:OLEObject Type="Embed" ProgID="Equation.DSMT4" ShapeID="_x0000_i1285" DrawAspect="Content" ObjectID="_1684297107" r:id="rId532"/>
        </w:object>
      </w:r>
      <w:r w:rsidRPr="009A2572">
        <w:rPr>
          <w:rFonts w:hAnsi="宋体"/>
          <w:szCs w:val="21"/>
        </w:rPr>
        <w:t>围成一平面图形</w:t>
      </w:r>
      <w:r w:rsidRPr="009A2572">
        <w:rPr>
          <w:szCs w:val="21"/>
        </w:rPr>
        <w:t>.</w:t>
      </w:r>
      <w:r w:rsidRPr="009A2572">
        <w:rPr>
          <w:rFonts w:hAnsi="宋体"/>
          <w:szCs w:val="21"/>
        </w:rPr>
        <w:t>问</w:t>
      </w:r>
      <w:r w:rsidR="001A7715" w:rsidRPr="001A7715">
        <w:rPr>
          <w:position w:val="-6"/>
        </w:rPr>
        <w:object w:dxaOrig="200" w:dyaOrig="220">
          <v:shape id="_x0000_i1286" type="#_x0000_t75" style="width:10pt;height:11.25pt" o:ole="">
            <v:imagedata r:id="rId533" o:title=""/>
          </v:shape>
          <o:OLEObject Type="Embed" ProgID="Equation.DSMT4" ShapeID="_x0000_i1286" DrawAspect="Content" ObjectID="_1684297108" r:id="rId534"/>
        </w:object>
      </w:r>
      <w:r w:rsidRPr="009A2572">
        <w:rPr>
          <w:rFonts w:hAnsi="宋体"/>
          <w:szCs w:val="21"/>
        </w:rPr>
        <w:t>为何值时，该图形绕</w:t>
      </w:r>
      <w:r w:rsidR="001A7715" w:rsidRPr="00025957">
        <w:rPr>
          <w:position w:val="-4"/>
        </w:rPr>
        <w:object w:dxaOrig="200" w:dyaOrig="200">
          <v:shape id="_x0000_i1287" type="#_x0000_t75" style="width:10pt;height:10pt" o:ole="">
            <v:imagedata r:id="rId535" o:title=""/>
          </v:shape>
          <o:OLEObject Type="Embed" ProgID="Equation.DSMT4" ShapeID="_x0000_i1287" DrawAspect="Content" ObjectID="_1684297109" r:id="rId536"/>
        </w:object>
      </w:r>
      <w:r w:rsidRPr="009A2572">
        <w:rPr>
          <w:rFonts w:hAnsi="宋体"/>
          <w:szCs w:val="21"/>
        </w:rPr>
        <w:t>轴旋转一周所得的旋转体体积最大？最大体积是多少？</w:t>
      </w:r>
    </w:p>
    <w:p w:rsidR="006D3CE0" w:rsidRDefault="006D3CE0" w:rsidP="006D3CE0">
      <w:pPr>
        <w:rPr>
          <w:rFonts w:hint="eastAsia"/>
          <w:szCs w:val="21"/>
        </w:rPr>
      </w:pPr>
    </w:p>
    <w:p w:rsidR="009D1F00" w:rsidRPr="004E2E21" w:rsidRDefault="006D3CE0" w:rsidP="004E2E21">
      <w:pPr>
        <w:ind w:left="480" w:hangingChars="200" w:hanging="480"/>
        <w:rPr>
          <w:rFonts w:ascii="微软雅黑" w:eastAsia="微软雅黑" w:hAnsi="微软雅黑"/>
          <w:b/>
          <w:iCs/>
          <w:color w:val="C00000"/>
        </w:rPr>
      </w:pPr>
      <w:r w:rsidRPr="006D3CE0">
        <w:rPr>
          <w:rStyle w:val="af4"/>
          <w:rFonts w:hint="eastAsia"/>
        </w:rPr>
        <w:t>[解]</w:t>
      </w:r>
      <w:r w:rsidRPr="004E2E21">
        <w:rPr>
          <w:rFonts w:hint="eastAsia"/>
        </w:rPr>
        <w:t xml:space="preserve"> </w:t>
      </w:r>
      <w:r w:rsidR="004E2E21" w:rsidRPr="004E2E21">
        <w:rPr>
          <w:rFonts w:hint="eastAsia"/>
        </w:rPr>
        <w:t>当</w:t>
      </w:r>
      <w:r w:rsidR="001A7715" w:rsidRPr="001A7715">
        <w:rPr>
          <w:position w:val="-6"/>
        </w:rPr>
        <w:object w:dxaOrig="540" w:dyaOrig="279">
          <v:shape id="_x0000_i1288" type="#_x0000_t75" style="width:26.9pt;height:13.75pt" o:ole="">
            <v:imagedata r:id="rId537" o:title=""/>
          </v:shape>
          <o:OLEObject Type="Embed" ProgID="Equation.DSMT4" ShapeID="_x0000_i1288" DrawAspect="Content" ObjectID="_1684297110" r:id="rId538"/>
        </w:object>
      </w:r>
      <w:r w:rsidR="004E2E21">
        <w:rPr>
          <w:rFonts w:hint="eastAsia"/>
          <w:szCs w:val="21"/>
        </w:rPr>
        <w:t>时，</w:t>
      </w:r>
      <w:r w:rsidR="009D1F00" w:rsidRPr="00435498">
        <w:rPr>
          <w:rFonts w:hAnsi="宋体"/>
        </w:rPr>
        <w:t>直线与曲线的交点</w:t>
      </w:r>
      <w:r w:rsidR="009D1F00" w:rsidRPr="00435498">
        <w:rPr>
          <w:rFonts w:hAnsi="宋体"/>
          <w:szCs w:val="21"/>
        </w:rPr>
        <w:t>为</w:t>
      </w:r>
      <w:r w:rsidR="001A7715" w:rsidRPr="001A7715">
        <w:rPr>
          <w:position w:val="-30"/>
        </w:rPr>
        <w:object w:dxaOrig="2299" w:dyaOrig="720">
          <v:shape id="_x0000_i1289" type="#_x0000_t75" style="width:115.2pt;height:36.3pt" o:ole="">
            <v:imagedata r:id="rId539" o:title=""/>
          </v:shape>
          <o:OLEObject Type="Embed" ProgID="Equation.DSMT4" ShapeID="_x0000_i1289" DrawAspect="Content" ObjectID="_1684297111" r:id="rId540"/>
        </w:object>
      </w:r>
      <w:r w:rsidR="004E2E21">
        <w:rPr>
          <w:rFonts w:hint="eastAsia"/>
          <w:szCs w:val="21"/>
        </w:rPr>
        <w:t>．</w:t>
      </w:r>
      <w:r w:rsidR="009D1F00" w:rsidRPr="00435498">
        <w:rPr>
          <w:rFonts w:hAnsi="宋体"/>
          <w:szCs w:val="21"/>
        </w:rPr>
        <w:t>故直线</w:t>
      </w:r>
      <w:r w:rsidR="001A7715" w:rsidRPr="001A7715">
        <w:rPr>
          <w:position w:val="-6"/>
        </w:rPr>
        <w:object w:dxaOrig="360" w:dyaOrig="279">
          <v:shape id="_x0000_i1290" type="#_x0000_t75" style="width:18.15pt;height:13.75pt" o:ole="">
            <v:imagedata r:id="rId541" o:title=""/>
          </v:shape>
          <o:OLEObject Type="Embed" ProgID="Equation.DSMT4" ShapeID="_x0000_i1290" DrawAspect="Content" ObjectID="_1684297112" r:id="rId542"/>
        </w:object>
      </w:r>
      <w:r w:rsidR="009D1F00" w:rsidRPr="00435498">
        <w:rPr>
          <w:rFonts w:hAnsi="宋体"/>
          <w:szCs w:val="21"/>
        </w:rPr>
        <w:t>的方程为</w:t>
      </w:r>
      <w:r w:rsidR="001A7715" w:rsidRPr="001A7715">
        <w:rPr>
          <w:position w:val="-28"/>
        </w:rPr>
        <w:object w:dxaOrig="1120" w:dyaOrig="660">
          <v:shape id="_x0000_i1291" type="#_x0000_t75" style="width:55.7pt;height:33.2pt" o:ole="">
            <v:imagedata r:id="rId543" o:title=""/>
          </v:shape>
          <o:OLEObject Type="Embed" ProgID="Equation.DSMT4" ShapeID="_x0000_i1291" DrawAspect="Content" ObjectID="_1684297113" r:id="rId544"/>
        </w:object>
      </w:r>
      <w:r w:rsidR="004E2E21">
        <w:rPr>
          <w:rFonts w:hint="eastAsia"/>
          <w:szCs w:val="21"/>
        </w:rPr>
        <w:t>．</w:t>
      </w:r>
      <w:r w:rsidR="004E2E21">
        <w:rPr>
          <w:rFonts w:hAnsi="宋体" w:hint="eastAsia"/>
          <w:szCs w:val="21"/>
        </w:rPr>
        <w:t>从而</w:t>
      </w:r>
      <w:r w:rsidR="009D1F00" w:rsidRPr="00435498">
        <w:rPr>
          <w:rFonts w:hAnsi="宋体"/>
          <w:szCs w:val="21"/>
        </w:rPr>
        <w:t>旋转体体积</w:t>
      </w:r>
    </w:p>
    <w:p w:rsidR="009D1F00" w:rsidRPr="00435498" w:rsidRDefault="001A7715" w:rsidP="004E2E21">
      <w:pPr>
        <w:ind w:firstLineChars="407" w:firstLine="977"/>
        <w:jc w:val="center"/>
        <w:rPr>
          <w:szCs w:val="21"/>
        </w:rPr>
      </w:pPr>
      <w:r w:rsidRPr="001A7715">
        <w:rPr>
          <w:position w:val="-82"/>
        </w:rPr>
        <w:object w:dxaOrig="6619" w:dyaOrig="1760">
          <v:shape id="_x0000_i1292" type="#_x0000_t75" style="width:331.2pt;height:88.3pt" o:ole="">
            <v:imagedata r:id="rId545" o:title=""/>
          </v:shape>
          <o:OLEObject Type="Embed" ProgID="Equation.DSMT4" ShapeID="_x0000_i1292" DrawAspect="Content" ObjectID="_1684297114" r:id="rId546"/>
        </w:object>
      </w:r>
    </w:p>
    <w:p w:rsidR="009D1F00" w:rsidRPr="00435498" w:rsidRDefault="009D1F00" w:rsidP="009D1F00">
      <w:pPr>
        <w:ind w:firstLineChars="200" w:firstLine="480"/>
        <w:rPr>
          <w:szCs w:val="21"/>
        </w:rPr>
      </w:pPr>
      <w:r w:rsidRPr="00435498">
        <w:rPr>
          <w:rFonts w:hAnsi="宋体"/>
          <w:szCs w:val="21"/>
        </w:rPr>
        <w:t>函数</w:t>
      </w:r>
      <w:r w:rsidR="006A3FD8">
        <w:rPr>
          <w:rFonts w:hAnsi="宋体" w:hint="eastAsia"/>
          <w:szCs w:val="21"/>
        </w:rPr>
        <w:t>对</w:t>
      </w:r>
      <w:r w:rsidR="001A7715" w:rsidRPr="001A7715">
        <w:rPr>
          <w:position w:val="-6"/>
        </w:rPr>
        <w:object w:dxaOrig="200" w:dyaOrig="220">
          <v:shape id="_x0000_i1293" type="#_x0000_t75" style="width:10pt;height:11.25pt" o:ole="">
            <v:imagedata r:id="rId547" o:title=""/>
          </v:shape>
          <o:OLEObject Type="Embed" ProgID="Equation.DSMT4" ShapeID="_x0000_i1293" DrawAspect="Content" ObjectID="_1684297115" r:id="rId548"/>
        </w:object>
      </w:r>
      <w:r w:rsidRPr="00435498">
        <w:rPr>
          <w:rFonts w:hAnsi="宋体"/>
          <w:szCs w:val="21"/>
        </w:rPr>
        <w:t>求导</w:t>
      </w:r>
      <w:r w:rsidR="006A3FD8">
        <w:rPr>
          <w:rFonts w:hAnsi="宋体" w:hint="eastAsia"/>
          <w:szCs w:val="21"/>
        </w:rPr>
        <w:t>得</w:t>
      </w:r>
    </w:p>
    <w:p w:rsidR="009D1F00" w:rsidRPr="00435498" w:rsidRDefault="001A7715" w:rsidP="000C2CDC">
      <w:pPr>
        <w:ind w:leftChars="200" w:left="480"/>
        <w:jc w:val="center"/>
        <w:rPr>
          <w:szCs w:val="21"/>
        </w:rPr>
      </w:pPr>
      <w:r w:rsidRPr="001A7715">
        <w:rPr>
          <w:position w:val="-28"/>
        </w:rPr>
        <w:object w:dxaOrig="6340" w:dyaOrig="940">
          <v:shape id="_x0000_i1294" type="#_x0000_t75" style="width:316.8pt;height:46.95pt" o:ole="">
            <v:imagedata r:id="rId549" o:title=""/>
          </v:shape>
          <o:OLEObject Type="Embed" ProgID="Equation.DSMT4" ShapeID="_x0000_i1294" DrawAspect="Content" ObjectID="_1684297116" r:id="rId550"/>
        </w:object>
      </w:r>
    </w:p>
    <w:p w:rsidR="009D1F00" w:rsidRPr="00435498" w:rsidRDefault="009D1F00" w:rsidP="009D1F00">
      <w:pPr>
        <w:ind w:firstLineChars="600" w:firstLine="1440"/>
        <w:rPr>
          <w:rFonts w:hint="eastAsia"/>
        </w:rPr>
      </w:pPr>
    </w:p>
    <w:p w:rsidR="009D1F00" w:rsidRPr="00435498" w:rsidRDefault="000C2CDC" w:rsidP="000C2CDC">
      <w:pPr>
        <w:ind w:leftChars="200" w:left="480"/>
        <w:rPr>
          <w:rFonts w:hint="eastAsia"/>
          <w:szCs w:val="21"/>
        </w:rPr>
      </w:pPr>
      <w:r>
        <w:rPr>
          <w:rFonts w:hAnsi="宋体" w:hint="eastAsia"/>
          <w:kern w:val="0"/>
          <w:szCs w:val="21"/>
        </w:rPr>
        <w:t>令</w:t>
      </w:r>
      <w:r w:rsidR="001A7715" w:rsidRPr="001A7715">
        <w:rPr>
          <w:position w:val="-24"/>
        </w:rPr>
        <w:object w:dxaOrig="800" w:dyaOrig="620">
          <v:shape id="_x0000_i1295" type="#_x0000_t75" style="width:40.05pt;height:31.3pt" o:ole="">
            <v:imagedata r:id="rId551" o:title=""/>
          </v:shape>
          <o:OLEObject Type="Embed" ProgID="Equation.DSMT4" ShapeID="_x0000_i1295" DrawAspect="Content" ObjectID="_1684297117" r:id="rId552"/>
        </w:object>
      </w:r>
      <w:r w:rsidR="009D1F00" w:rsidRPr="00435498">
        <w:rPr>
          <w:rFonts w:hAnsi="宋体"/>
          <w:szCs w:val="21"/>
        </w:rPr>
        <w:t>得唯一驻点</w:t>
      </w:r>
      <w:r w:rsidR="001A7715" w:rsidRPr="001A7715">
        <w:rPr>
          <w:position w:val="-6"/>
        </w:rPr>
        <w:object w:dxaOrig="540" w:dyaOrig="279">
          <v:shape id="_x0000_i1296" type="#_x0000_t75" style="width:26.9pt;height:13.75pt" o:ole="">
            <v:imagedata r:id="rId553" o:title=""/>
          </v:shape>
          <o:OLEObject Type="Embed" ProgID="Equation.DSMT4" ShapeID="_x0000_i1296" DrawAspect="Content" ObjectID="_1684297118" r:id="rId554"/>
        </w:object>
      </w:r>
      <w:r w:rsidR="009D1F00" w:rsidRPr="00435498">
        <w:rPr>
          <w:rFonts w:hAnsi="宋体"/>
          <w:szCs w:val="21"/>
        </w:rPr>
        <w:t>，所以</w:t>
      </w:r>
      <w:r w:rsidR="001A7715" w:rsidRPr="001A7715">
        <w:rPr>
          <w:position w:val="-6"/>
        </w:rPr>
        <w:object w:dxaOrig="540" w:dyaOrig="279">
          <v:shape id="_x0000_i1297" type="#_x0000_t75" style="width:26.9pt;height:13.75pt" o:ole="">
            <v:imagedata r:id="rId555" o:title=""/>
          </v:shape>
          <o:OLEObject Type="Embed" ProgID="Equation.DSMT4" ShapeID="_x0000_i1297" DrawAspect="Content" ObjectID="_1684297119" r:id="rId556"/>
        </w:object>
      </w:r>
      <w:r w:rsidR="009D1F00" w:rsidRPr="00435498">
        <w:rPr>
          <w:rFonts w:hAnsi="宋体"/>
          <w:szCs w:val="21"/>
        </w:rPr>
        <w:t>也是</w:t>
      </w:r>
      <w:r w:rsidR="009D1F00" w:rsidRPr="00435498">
        <w:rPr>
          <w:i/>
          <w:szCs w:val="21"/>
        </w:rPr>
        <w:t>V</w:t>
      </w:r>
      <w:r w:rsidR="009D1F00" w:rsidRPr="00435498">
        <w:rPr>
          <w:rFonts w:hAnsi="宋体"/>
          <w:szCs w:val="21"/>
        </w:rPr>
        <w:t>的最大值点，最大体积为</w:t>
      </w:r>
      <w:r w:rsidR="001A7715" w:rsidRPr="001A7715">
        <w:rPr>
          <w:position w:val="-24"/>
        </w:rPr>
        <w:object w:dxaOrig="1500" w:dyaOrig="680">
          <v:shape id="_x0000_i1298" type="#_x0000_t75" style="width:75.15pt;height:33.8pt" o:ole="">
            <v:imagedata r:id="rId557" o:title=""/>
          </v:shape>
          <o:OLEObject Type="Embed" ProgID="Equation.DSMT4" ShapeID="_x0000_i1298" DrawAspect="Content" ObjectID="_1684297120" r:id="rId558"/>
        </w:object>
      </w:r>
      <w:r w:rsidR="009D1F00" w:rsidRPr="00435498">
        <w:rPr>
          <w:szCs w:val="21"/>
        </w:rPr>
        <w:t>.</w:t>
      </w:r>
    </w:p>
    <w:p w:rsidR="009D1F00" w:rsidRDefault="009D1F00" w:rsidP="009D1F00">
      <w:pPr>
        <w:rPr>
          <w:rFonts w:hAnsi="宋体" w:hint="eastAsia"/>
          <w:b/>
          <w:szCs w:val="21"/>
        </w:rPr>
      </w:pPr>
    </w:p>
    <w:p w:rsidR="009D1F00" w:rsidRPr="009D1F00" w:rsidRDefault="009D1F00" w:rsidP="009D1F00">
      <w:pPr>
        <w:rPr>
          <w:rFonts w:hAnsi="宋体" w:hint="eastAsia"/>
          <w:b/>
          <w:szCs w:val="21"/>
        </w:rPr>
      </w:pPr>
    </w:p>
    <w:p w:rsidR="009D1F00" w:rsidRPr="009A2572" w:rsidRDefault="009D1F00" w:rsidP="006D3CE0">
      <w:pPr>
        <w:pStyle w:val="1"/>
        <w:rPr>
          <w:rFonts w:hint="eastAsia"/>
        </w:rPr>
      </w:pPr>
      <w:r w:rsidRPr="009A2572">
        <w:t>十一、</w:t>
      </w:r>
      <w:r w:rsidR="00353368">
        <w:rPr>
          <w:rFonts w:hint="eastAsia"/>
        </w:rPr>
        <w:t>（</w:t>
      </w:r>
      <w:r w:rsidRPr="009A2572">
        <w:t>本题满分8分</w:t>
      </w:r>
      <w:r w:rsidR="00353368">
        <w:rPr>
          <w:rFonts w:hint="eastAsia"/>
        </w:rPr>
        <w:t>）</w:t>
      </w:r>
    </w:p>
    <w:p w:rsidR="009D1F00" w:rsidRPr="009A2572" w:rsidRDefault="009D1F00" w:rsidP="00AD366B">
      <w:pPr>
        <w:ind w:leftChars="200" w:left="480"/>
        <w:rPr>
          <w:szCs w:val="21"/>
        </w:rPr>
      </w:pPr>
      <w:r w:rsidRPr="009A2572">
        <w:rPr>
          <w:rFonts w:hAnsi="宋体"/>
          <w:szCs w:val="21"/>
        </w:rPr>
        <w:t>函数</w:t>
      </w:r>
      <w:r w:rsidR="001A7715" w:rsidRPr="001A7715">
        <w:rPr>
          <w:position w:val="-10"/>
        </w:rPr>
        <w:object w:dxaOrig="540" w:dyaOrig="320">
          <v:shape id="_x0000_i1299" type="#_x0000_t75" style="width:26.9pt;height:16.3pt" o:ole="">
            <v:imagedata r:id="rId559" o:title=""/>
          </v:shape>
          <o:OLEObject Type="Embed" ProgID="Equation.DSMT4" ShapeID="_x0000_i1299" DrawAspect="Content" ObjectID="_1684297121" r:id="rId560"/>
        </w:object>
      </w:r>
      <w:r w:rsidRPr="009A2572">
        <w:rPr>
          <w:rFonts w:hAnsi="宋体"/>
          <w:szCs w:val="21"/>
        </w:rPr>
        <w:t>在</w:t>
      </w:r>
      <w:r w:rsidR="001A7715" w:rsidRPr="001A7715">
        <w:rPr>
          <w:position w:val="-10"/>
        </w:rPr>
        <w:object w:dxaOrig="720" w:dyaOrig="320">
          <v:shape id="_x0000_i1300" type="#_x0000_t75" style="width:36.3pt;height:16.3pt" o:ole="">
            <v:imagedata r:id="rId561" o:title=""/>
          </v:shape>
          <o:OLEObject Type="Embed" ProgID="Equation.DSMT4" ShapeID="_x0000_i1300" DrawAspect="Content" ObjectID="_1684297122" r:id="rId562"/>
        </w:object>
      </w:r>
      <w:r w:rsidRPr="009A2572">
        <w:rPr>
          <w:rFonts w:hAnsi="宋体"/>
          <w:szCs w:val="21"/>
        </w:rPr>
        <w:t>上可导，</w:t>
      </w:r>
      <w:r w:rsidR="001A7715" w:rsidRPr="001A7715">
        <w:rPr>
          <w:position w:val="-10"/>
        </w:rPr>
        <w:object w:dxaOrig="859" w:dyaOrig="320">
          <v:shape id="_x0000_i1301" type="#_x0000_t75" style="width:43.2pt;height:16.3pt" o:ole="">
            <v:imagedata r:id="rId563" o:title=""/>
          </v:shape>
          <o:OLEObject Type="Embed" ProgID="Equation.DSMT4" ShapeID="_x0000_i1301" DrawAspect="Content" ObjectID="_1684297123" r:id="rId564"/>
        </w:object>
      </w:r>
      <w:r w:rsidRPr="009A2572">
        <w:rPr>
          <w:rFonts w:hAnsi="宋体"/>
          <w:szCs w:val="21"/>
        </w:rPr>
        <w:t>且满足等式</w:t>
      </w:r>
    </w:p>
    <w:p w:rsidR="009D1F00" w:rsidRPr="009A2572" w:rsidRDefault="001A7715" w:rsidP="00AD366B">
      <w:pPr>
        <w:ind w:leftChars="200" w:left="480"/>
        <w:jc w:val="center"/>
        <w:rPr>
          <w:szCs w:val="21"/>
        </w:rPr>
      </w:pPr>
      <w:r w:rsidRPr="001A7715">
        <w:rPr>
          <w:position w:val="-24"/>
        </w:rPr>
        <w:object w:dxaOrig="3260" w:dyaOrig="620">
          <v:shape id="_x0000_i1302" type="#_x0000_t75" style="width:162.8pt;height:31.3pt" o:ole="">
            <v:imagedata r:id="rId565" o:title=""/>
          </v:shape>
          <o:OLEObject Type="Embed" ProgID="Equation.DSMT4" ShapeID="_x0000_i1302" DrawAspect="Content" ObjectID="_1684297124" r:id="rId566"/>
        </w:object>
      </w:r>
    </w:p>
    <w:p w:rsidR="009D1F00" w:rsidRPr="009A2572" w:rsidRDefault="009D1F00" w:rsidP="00AD366B">
      <w:pPr>
        <w:ind w:leftChars="200" w:left="480"/>
        <w:rPr>
          <w:szCs w:val="21"/>
        </w:rPr>
      </w:pPr>
      <w:r>
        <w:rPr>
          <w:rFonts w:hAnsi="宋体"/>
          <w:szCs w:val="21"/>
        </w:rPr>
        <w:t>(</w:t>
      </w:r>
      <w:r w:rsidRPr="009A2572">
        <w:rPr>
          <w:szCs w:val="21"/>
        </w:rPr>
        <w:t>1</w:t>
      </w:r>
      <w:r>
        <w:rPr>
          <w:rFonts w:hAnsi="宋体"/>
          <w:szCs w:val="21"/>
        </w:rPr>
        <w:t>)</w:t>
      </w:r>
      <w:r w:rsidR="00AD366B">
        <w:rPr>
          <w:rFonts w:hAnsi="宋体" w:hint="eastAsia"/>
          <w:szCs w:val="21"/>
        </w:rPr>
        <w:t xml:space="preserve"> </w:t>
      </w:r>
      <w:r w:rsidRPr="009A2572">
        <w:rPr>
          <w:rFonts w:hAnsi="宋体"/>
          <w:szCs w:val="21"/>
        </w:rPr>
        <w:t>求导数</w:t>
      </w:r>
      <w:r w:rsidR="001A7715" w:rsidRPr="001A7715">
        <w:rPr>
          <w:position w:val="-10"/>
        </w:rPr>
        <w:object w:dxaOrig="580" w:dyaOrig="320">
          <v:shape id="_x0000_i1303" type="#_x0000_t75" style="width:28.8pt;height:16.3pt" o:ole="">
            <v:imagedata r:id="rId567" o:title=""/>
          </v:shape>
          <o:OLEObject Type="Embed" ProgID="Equation.DSMT4" ShapeID="_x0000_i1303" DrawAspect="Content" ObjectID="_1684297125" r:id="rId568"/>
        </w:object>
      </w:r>
      <w:r w:rsidRPr="009A2572">
        <w:rPr>
          <w:rFonts w:hAnsi="宋体"/>
          <w:szCs w:val="21"/>
        </w:rPr>
        <w:t>；</w:t>
      </w:r>
    </w:p>
    <w:p w:rsidR="009D1F00" w:rsidRDefault="009D1F00" w:rsidP="00AD366B">
      <w:pPr>
        <w:ind w:leftChars="200" w:left="480"/>
        <w:rPr>
          <w:rFonts w:hAnsi="宋体" w:hint="eastAsia"/>
          <w:szCs w:val="21"/>
        </w:rPr>
      </w:pPr>
      <w:r>
        <w:rPr>
          <w:rFonts w:hAnsi="宋体"/>
          <w:szCs w:val="21"/>
        </w:rPr>
        <w:t>(</w:t>
      </w:r>
      <w:r w:rsidRPr="009A2572">
        <w:rPr>
          <w:szCs w:val="21"/>
        </w:rPr>
        <w:t>2</w:t>
      </w:r>
      <w:r>
        <w:rPr>
          <w:rFonts w:hAnsi="宋体"/>
          <w:szCs w:val="21"/>
        </w:rPr>
        <w:t>)</w:t>
      </w:r>
      <w:r w:rsidR="00AD366B">
        <w:rPr>
          <w:rFonts w:hAnsi="宋体" w:hint="eastAsia"/>
          <w:szCs w:val="21"/>
        </w:rPr>
        <w:t xml:space="preserve"> </w:t>
      </w:r>
      <w:r w:rsidRPr="009A2572">
        <w:rPr>
          <w:rFonts w:hAnsi="宋体"/>
          <w:szCs w:val="21"/>
        </w:rPr>
        <w:t>证明：当</w:t>
      </w:r>
      <w:r w:rsidR="001A7715" w:rsidRPr="001A7715">
        <w:rPr>
          <w:position w:val="-6"/>
        </w:rPr>
        <w:object w:dxaOrig="540" w:dyaOrig="279">
          <v:shape id="_x0000_i1304" type="#_x0000_t75" style="width:26.9pt;height:13.75pt" o:ole="">
            <v:imagedata r:id="rId569" o:title=""/>
          </v:shape>
          <o:OLEObject Type="Embed" ProgID="Equation.DSMT4" ShapeID="_x0000_i1304" DrawAspect="Content" ObjectID="_1684297126" r:id="rId570"/>
        </w:object>
      </w:r>
      <w:r w:rsidR="00AD366B">
        <w:rPr>
          <w:rFonts w:hAnsi="宋体"/>
          <w:szCs w:val="21"/>
        </w:rPr>
        <w:t>时，</w:t>
      </w:r>
      <w:r w:rsidRPr="009A2572">
        <w:rPr>
          <w:rFonts w:hAnsi="宋体"/>
          <w:szCs w:val="21"/>
        </w:rPr>
        <w:t>不等式</w:t>
      </w:r>
      <w:r w:rsidR="001A7715" w:rsidRPr="001A7715">
        <w:rPr>
          <w:position w:val="-10"/>
        </w:rPr>
        <w:object w:dxaOrig="1400" w:dyaOrig="360">
          <v:shape id="_x0000_i1305" type="#_x0000_t75" style="width:70.1pt;height:18.15pt" o:ole="">
            <v:imagedata r:id="rId571" o:title=""/>
          </v:shape>
          <o:OLEObject Type="Embed" ProgID="Equation.DSMT4" ShapeID="_x0000_i1305" DrawAspect="Content" ObjectID="_1684297127" r:id="rId572"/>
        </w:object>
      </w:r>
      <w:r w:rsidRPr="009A2572">
        <w:rPr>
          <w:rFonts w:hAnsi="宋体"/>
          <w:szCs w:val="21"/>
        </w:rPr>
        <w:t>成立</w:t>
      </w:r>
      <w:r w:rsidR="00AD366B">
        <w:rPr>
          <w:rFonts w:hAnsi="宋体" w:hint="eastAsia"/>
          <w:szCs w:val="21"/>
        </w:rPr>
        <w:t>．</w:t>
      </w:r>
    </w:p>
    <w:p w:rsidR="006D3CE0" w:rsidRDefault="006D3CE0" w:rsidP="006D3CE0">
      <w:pPr>
        <w:rPr>
          <w:rFonts w:hint="eastAsia"/>
          <w:szCs w:val="21"/>
        </w:rPr>
      </w:pPr>
    </w:p>
    <w:p w:rsidR="009D1F00" w:rsidRPr="006D3CE0" w:rsidRDefault="006D3CE0" w:rsidP="006D3CE0">
      <w:pPr>
        <w:rPr>
          <w:rFonts w:ascii="微软雅黑" w:eastAsia="微软雅黑" w:hAnsi="微软雅黑"/>
          <w:b/>
          <w:iCs/>
          <w:color w:val="C00000"/>
        </w:rPr>
      </w:pPr>
      <w:r w:rsidRPr="006D3CE0">
        <w:rPr>
          <w:rStyle w:val="af4"/>
          <w:rFonts w:hint="eastAsia"/>
        </w:rPr>
        <w:t xml:space="preserve">[解] </w:t>
      </w:r>
      <w:r w:rsidR="009D1F00" w:rsidRPr="00435498">
        <w:t xml:space="preserve">(1) </w:t>
      </w:r>
      <w:r w:rsidR="00BA1B5A">
        <w:rPr>
          <w:rFonts w:hAnsi="宋体" w:hint="eastAsia"/>
        </w:rPr>
        <w:t>在已知等式</w:t>
      </w:r>
      <w:r w:rsidR="009D1F00" w:rsidRPr="00435498">
        <w:rPr>
          <w:rFonts w:hAnsi="宋体"/>
          <w:szCs w:val="21"/>
        </w:rPr>
        <w:t>两边同乘</w:t>
      </w:r>
      <w:r w:rsidR="001A7715" w:rsidRPr="001A7715">
        <w:rPr>
          <w:position w:val="-10"/>
        </w:rPr>
        <w:object w:dxaOrig="700" w:dyaOrig="320">
          <v:shape id="_x0000_i1306" type="#_x0000_t75" style="width:35.05pt;height:16.3pt" o:ole="">
            <v:imagedata r:id="rId573" o:title=""/>
          </v:shape>
          <o:OLEObject Type="Embed" ProgID="Equation.DSMT4" ShapeID="_x0000_i1306" DrawAspect="Content" ObjectID="_1684297128" r:id="rId574"/>
        </w:object>
      </w:r>
      <w:r w:rsidR="00BA1B5A">
        <w:rPr>
          <w:rFonts w:hint="eastAsia"/>
        </w:rPr>
        <w:t>，得到</w:t>
      </w:r>
    </w:p>
    <w:p w:rsidR="009D1F00" w:rsidRPr="00435498" w:rsidRDefault="001A7715" w:rsidP="00BA1B5A">
      <w:pPr>
        <w:ind w:leftChars="400" w:left="960"/>
        <w:jc w:val="center"/>
        <w:rPr>
          <w:szCs w:val="21"/>
        </w:rPr>
      </w:pPr>
      <w:r w:rsidRPr="001A7715">
        <w:rPr>
          <w:position w:val="-18"/>
        </w:rPr>
        <w:object w:dxaOrig="4000" w:dyaOrig="520">
          <v:shape id="_x0000_i1307" type="#_x0000_t75" style="width:199.7pt;height:26.3pt" o:ole="">
            <v:imagedata r:id="rId575" o:title=""/>
          </v:shape>
          <o:OLEObject Type="Embed" ProgID="Equation.DSMT4" ShapeID="_x0000_i1307" DrawAspect="Content" ObjectID="_1684297129" r:id="rId576"/>
        </w:object>
      </w:r>
    </w:p>
    <w:p w:rsidR="009D1F00" w:rsidRPr="00435498" w:rsidRDefault="009D1F00" w:rsidP="00BA1B5A">
      <w:pPr>
        <w:ind w:leftChars="400" w:left="960"/>
        <w:rPr>
          <w:szCs w:val="21"/>
        </w:rPr>
      </w:pPr>
      <w:r w:rsidRPr="00435498">
        <w:rPr>
          <w:rFonts w:hAnsi="宋体"/>
          <w:szCs w:val="21"/>
        </w:rPr>
        <w:t>两边对</w:t>
      </w:r>
      <w:r w:rsidR="001A7715" w:rsidRPr="00025957">
        <w:rPr>
          <w:position w:val="-4"/>
        </w:rPr>
        <w:object w:dxaOrig="200" w:dyaOrig="200">
          <v:shape id="_x0000_i1308" type="#_x0000_t75" style="width:10pt;height:10pt" o:ole="">
            <v:imagedata r:id="rId577" o:title=""/>
          </v:shape>
          <o:OLEObject Type="Embed" ProgID="Equation.DSMT4" ShapeID="_x0000_i1308" DrawAspect="Content" ObjectID="_1684297130" r:id="rId578"/>
        </w:object>
      </w:r>
      <w:r w:rsidRPr="00435498">
        <w:rPr>
          <w:rFonts w:hAnsi="宋体"/>
          <w:szCs w:val="21"/>
        </w:rPr>
        <w:t>求导</w:t>
      </w:r>
      <w:r w:rsidRPr="00435498">
        <w:rPr>
          <w:szCs w:val="21"/>
        </w:rPr>
        <w:t>，</w:t>
      </w:r>
      <w:r w:rsidR="00BA1B5A">
        <w:rPr>
          <w:rFonts w:hint="eastAsia"/>
          <w:szCs w:val="21"/>
        </w:rPr>
        <w:t>整理</w:t>
      </w:r>
      <w:r w:rsidRPr="00435498">
        <w:rPr>
          <w:rFonts w:hAnsi="宋体"/>
          <w:szCs w:val="21"/>
        </w:rPr>
        <w:t>得</w:t>
      </w:r>
    </w:p>
    <w:p w:rsidR="009D1F00" w:rsidRPr="00435498" w:rsidRDefault="001A7715" w:rsidP="00BA1B5A">
      <w:pPr>
        <w:ind w:leftChars="400" w:left="960"/>
        <w:jc w:val="center"/>
        <w:rPr>
          <w:szCs w:val="21"/>
        </w:rPr>
      </w:pPr>
      <w:r w:rsidRPr="001A7715">
        <w:rPr>
          <w:position w:val="-10"/>
        </w:rPr>
        <w:object w:dxaOrig="2940" w:dyaOrig="320">
          <v:shape id="_x0000_i1309" type="#_x0000_t75" style="width:147.15pt;height:16.3pt" o:ole="">
            <v:imagedata r:id="rId579" o:title=""/>
          </v:shape>
          <o:OLEObject Type="Embed" ProgID="Equation.DSMT4" ShapeID="_x0000_i1309" DrawAspect="Content" ObjectID="_1684297131" r:id="rId580"/>
        </w:object>
      </w:r>
      <w:r w:rsidR="009D1F00" w:rsidRPr="00435498">
        <w:rPr>
          <w:szCs w:val="21"/>
        </w:rPr>
        <w:t>.</w:t>
      </w:r>
    </w:p>
    <w:p w:rsidR="009D1F00" w:rsidRPr="00435498" w:rsidRDefault="009D1F00" w:rsidP="00BA1B5A">
      <w:pPr>
        <w:ind w:leftChars="400" w:left="960"/>
        <w:rPr>
          <w:szCs w:val="21"/>
        </w:rPr>
      </w:pPr>
      <w:r w:rsidRPr="00435498">
        <w:rPr>
          <w:rFonts w:hAnsi="宋体"/>
          <w:szCs w:val="21"/>
        </w:rPr>
        <w:t>令</w:t>
      </w:r>
      <w:r w:rsidR="001A7715" w:rsidRPr="001A7715">
        <w:rPr>
          <w:position w:val="-10"/>
        </w:rPr>
        <w:object w:dxaOrig="920" w:dyaOrig="320">
          <v:shape id="_x0000_i1310" type="#_x0000_t75" style="width:45.7pt;height:16.3pt" o:ole="">
            <v:imagedata r:id="rId581" o:title=""/>
          </v:shape>
          <o:OLEObject Type="Embed" ProgID="Equation.DSMT4" ShapeID="_x0000_i1310" DrawAspect="Content" ObjectID="_1684297132" r:id="rId582"/>
        </w:object>
      </w:r>
      <w:r w:rsidRPr="00435498">
        <w:rPr>
          <w:szCs w:val="21"/>
        </w:rPr>
        <w:t>，</w:t>
      </w:r>
      <w:r w:rsidRPr="00435498">
        <w:rPr>
          <w:rFonts w:hAnsi="宋体"/>
          <w:szCs w:val="21"/>
        </w:rPr>
        <w:t>化为</w:t>
      </w:r>
      <w:r w:rsidR="001A7715" w:rsidRPr="001A7715">
        <w:rPr>
          <w:position w:val="-10"/>
        </w:rPr>
        <w:object w:dxaOrig="2160" w:dyaOrig="320">
          <v:shape id="_x0000_i1311" type="#_x0000_t75" style="width:108.3pt;height:16.3pt" o:ole="">
            <v:imagedata r:id="rId583" o:title=""/>
          </v:shape>
          <o:OLEObject Type="Embed" ProgID="Equation.DSMT4" ShapeID="_x0000_i1311" DrawAspect="Content" ObjectID="_1684297133" r:id="rId584"/>
        </w:object>
      </w:r>
      <w:r w:rsidRPr="00435498">
        <w:rPr>
          <w:rFonts w:hAnsi="宋体"/>
        </w:rPr>
        <w:t>，即</w:t>
      </w:r>
    </w:p>
    <w:p w:rsidR="009D1F00" w:rsidRPr="00435498" w:rsidRDefault="001A7715" w:rsidP="00BA1B5A">
      <w:pPr>
        <w:ind w:leftChars="400" w:left="960"/>
        <w:jc w:val="center"/>
        <w:rPr>
          <w:szCs w:val="21"/>
        </w:rPr>
      </w:pPr>
      <w:r w:rsidRPr="001A7715">
        <w:rPr>
          <w:position w:val="-28"/>
        </w:rPr>
        <w:object w:dxaOrig="1700" w:dyaOrig="660">
          <v:shape id="_x0000_i1312" type="#_x0000_t75" style="width:85.15pt;height:33.2pt" o:ole="">
            <v:imagedata r:id="rId585" o:title=""/>
          </v:shape>
          <o:OLEObject Type="Embed" ProgID="Equation.DSMT4" ShapeID="_x0000_i1312" DrawAspect="Content" ObjectID="_1684297134" r:id="rId586"/>
        </w:object>
      </w:r>
    </w:p>
    <w:p w:rsidR="009D1F00" w:rsidRPr="00BA1B5A" w:rsidRDefault="009D1F00" w:rsidP="00BA1B5A">
      <w:pPr>
        <w:ind w:leftChars="400" w:left="960"/>
        <w:rPr>
          <w:rFonts w:hAnsi="宋体"/>
          <w:szCs w:val="21"/>
        </w:rPr>
      </w:pPr>
      <w:r w:rsidRPr="00435498">
        <w:rPr>
          <w:rFonts w:hAnsi="宋体"/>
          <w:szCs w:val="21"/>
        </w:rPr>
        <w:lastRenderedPageBreak/>
        <w:t>两边求积分</w:t>
      </w:r>
      <w:r w:rsidR="00BA1B5A">
        <w:rPr>
          <w:rFonts w:hAnsi="宋体" w:hint="eastAsia"/>
          <w:szCs w:val="21"/>
        </w:rPr>
        <w:t>，解得</w:t>
      </w:r>
      <w:r w:rsidR="001A7715" w:rsidRPr="001A7715">
        <w:rPr>
          <w:position w:val="-24"/>
        </w:rPr>
        <w:object w:dxaOrig="1640" w:dyaOrig="660">
          <v:shape id="_x0000_i1313" type="#_x0000_t75" style="width:82pt;height:33.2pt" o:ole="">
            <v:imagedata r:id="rId587" o:title=""/>
          </v:shape>
          <o:OLEObject Type="Embed" ProgID="Equation.DSMT4" ShapeID="_x0000_i1313" DrawAspect="Content" ObjectID="_1684297135" r:id="rId588"/>
        </w:object>
      </w:r>
      <w:r w:rsidR="00BA1B5A">
        <w:rPr>
          <w:rFonts w:hint="eastAsia"/>
          <w:szCs w:val="21"/>
        </w:rPr>
        <w:t>．已知</w:t>
      </w:r>
      <w:r w:rsidR="001A7715" w:rsidRPr="001A7715">
        <w:rPr>
          <w:position w:val="-10"/>
        </w:rPr>
        <w:object w:dxaOrig="859" w:dyaOrig="320">
          <v:shape id="_x0000_i1314" type="#_x0000_t75" style="width:43.2pt;height:16.3pt" o:ole="">
            <v:imagedata r:id="rId589" o:title=""/>
          </v:shape>
          <o:OLEObject Type="Embed" ProgID="Equation.DSMT4" ShapeID="_x0000_i1314" DrawAspect="Content" ObjectID="_1684297136" r:id="rId590"/>
        </w:object>
      </w:r>
      <w:r w:rsidR="00BA1B5A">
        <w:rPr>
          <w:rFonts w:hint="eastAsia"/>
          <w:szCs w:val="21"/>
        </w:rPr>
        <w:t>，</w:t>
      </w:r>
      <w:r w:rsidRPr="00435498">
        <w:rPr>
          <w:rFonts w:hAnsi="宋体"/>
          <w:szCs w:val="21"/>
        </w:rPr>
        <w:t>再以</w:t>
      </w:r>
      <w:r w:rsidR="001A7715" w:rsidRPr="001A7715">
        <w:rPr>
          <w:position w:val="-6"/>
        </w:rPr>
        <w:object w:dxaOrig="540" w:dyaOrig="279">
          <v:shape id="_x0000_i1315" type="#_x0000_t75" style="width:26.9pt;height:13.75pt" o:ole="">
            <v:imagedata r:id="rId591" o:title=""/>
          </v:shape>
          <o:OLEObject Type="Embed" ProgID="Equation.DSMT4" ShapeID="_x0000_i1315" DrawAspect="Content" ObjectID="_1684297137" r:id="rId592"/>
        </w:object>
      </w:r>
      <w:r w:rsidRPr="00435498">
        <w:rPr>
          <w:rFonts w:hAnsi="宋体"/>
          <w:szCs w:val="21"/>
        </w:rPr>
        <w:t>代入原方程</w:t>
      </w:r>
      <w:r w:rsidR="00BA1B5A">
        <w:rPr>
          <w:rFonts w:hAnsi="宋体" w:hint="eastAsia"/>
          <w:szCs w:val="21"/>
        </w:rPr>
        <w:t>得</w:t>
      </w:r>
      <w:r w:rsidR="001A7715" w:rsidRPr="001A7715">
        <w:rPr>
          <w:position w:val="-10"/>
        </w:rPr>
        <w:object w:dxaOrig="1060" w:dyaOrig="320">
          <v:shape id="_x0000_i1316" type="#_x0000_t75" style="width:53.2pt;height:16.3pt" o:ole="">
            <v:imagedata r:id="rId593" o:title=""/>
          </v:shape>
          <o:OLEObject Type="Embed" ProgID="Equation.DSMT4" ShapeID="_x0000_i1316" DrawAspect="Content" ObjectID="_1684297138" r:id="rId594"/>
        </w:object>
      </w:r>
      <w:r w:rsidR="00BA1B5A">
        <w:rPr>
          <w:rFonts w:hint="eastAsia"/>
          <w:szCs w:val="21"/>
        </w:rPr>
        <w:t>．</w:t>
      </w:r>
      <w:r w:rsidRPr="00435498">
        <w:rPr>
          <w:rFonts w:hAnsi="宋体"/>
          <w:szCs w:val="21"/>
        </w:rPr>
        <w:t>于是</w:t>
      </w:r>
      <w:r w:rsidR="001A7715" w:rsidRPr="001A7715">
        <w:rPr>
          <w:position w:val="-6"/>
        </w:rPr>
        <w:object w:dxaOrig="700" w:dyaOrig="279">
          <v:shape id="_x0000_i1317" type="#_x0000_t75" style="width:35.05pt;height:13.75pt" o:ole="">
            <v:imagedata r:id="rId595" o:title=""/>
          </v:shape>
          <o:OLEObject Type="Embed" ProgID="Equation.DSMT4" ShapeID="_x0000_i1317" DrawAspect="Content" ObjectID="_1684297139" r:id="rId596"/>
        </w:object>
      </w:r>
      <w:r w:rsidR="00BA1B5A">
        <w:rPr>
          <w:rFonts w:hint="eastAsia"/>
          <w:szCs w:val="21"/>
        </w:rPr>
        <w:t>，</w:t>
      </w:r>
      <w:r w:rsidR="001A7715" w:rsidRPr="001A7715">
        <w:rPr>
          <w:position w:val="-24"/>
        </w:rPr>
        <w:object w:dxaOrig="1460" w:dyaOrig="660">
          <v:shape id="_x0000_i1318" type="#_x0000_t75" style="width:73.25pt;height:33.2pt" o:ole="">
            <v:imagedata r:id="rId597" o:title=""/>
          </v:shape>
          <o:OLEObject Type="Embed" ProgID="Equation.DSMT4" ShapeID="_x0000_i1318" DrawAspect="Content" ObjectID="_1684297140" r:id="rId598"/>
        </w:object>
      </w:r>
      <w:r w:rsidR="00BA1B5A">
        <w:rPr>
          <w:rFonts w:hint="eastAsia"/>
          <w:szCs w:val="21"/>
        </w:rPr>
        <w:t>．</w:t>
      </w:r>
    </w:p>
    <w:p w:rsidR="00BA1B5A" w:rsidRDefault="009D1F00" w:rsidP="00BA1B5A">
      <w:pPr>
        <w:ind w:leftChars="200" w:left="960" w:hangingChars="200" w:hanging="480"/>
        <w:rPr>
          <w:rFonts w:hAnsi="宋体" w:hint="eastAsia"/>
        </w:rPr>
      </w:pPr>
      <w:r w:rsidRPr="00435498">
        <w:rPr>
          <w:szCs w:val="21"/>
        </w:rPr>
        <w:t>(2)</w:t>
      </w:r>
      <w:r w:rsidR="00BA1B5A">
        <w:rPr>
          <w:rFonts w:hint="eastAsia"/>
          <w:szCs w:val="21"/>
        </w:rPr>
        <w:t xml:space="preserve"> </w:t>
      </w:r>
      <w:r w:rsidRPr="00435498">
        <w:rPr>
          <w:rFonts w:hAnsi="宋体"/>
          <w:szCs w:val="21"/>
        </w:rPr>
        <w:t>因</w:t>
      </w:r>
      <w:r w:rsidR="001A7715" w:rsidRPr="001A7715">
        <w:rPr>
          <w:position w:val="-10"/>
        </w:rPr>
        <w:object w:dxaOrig="1780" w:dyaOrig="320">
          <v:shape id="_x0000_i1319" type="#_x0000_t75" style="width:88.9pt;height:16.3pt" o:ole="">
            <v:imagedata r:id="rId599" o:title=""/>
          </v:shape>
          <o:OLEObject Type="Embed" ProgID="Equation.DSMT4" ShapeID="_x0000_i1319" DrawAspect="Content" ObjectID="_1684297141" r:id="rId600"/>
        </w:object>
      </w:r>
      <w:r w:rsidRPr="00435498">
        <w:rPr>
          <w:rFonts w:hAnsi="宋体"/>
          <w:szCs w:val="21"/>
        </w:rPr>
        <w:t>，即</w:t>
      </w:r>
      <w:r w:rsidR="001A7715" w:rsidRPr="001A7715">
        <w:rPr>
          <w:position w:val="-10"/>
        </w:rPr>
        <w:object w:dxaOrig="540" w:dyaOrig="320">
          <v:shape id="_x0000_i1320" type="#_x0000_t75" style="width:26.9pt;height:16.3pt" o:ole="">
            <v:imagedata r:id="rId601" o:title=""/>
          </v:shape>
          <o:OLEObject Type="Embed" ProgID="Equation.DSMT4" ShapeID="_x0000_i1320" DrawAspect="Content" ObjectID="_1684297142" r:id="rId602"/>
        </w:object>
      </w:r>
      <w:r w:rsidRPr="00435498">
        <w:rPr>
          <w:rFonts w:hAnsi="宋体"/>
          <w:szCs w:val="21"/>
        </w:rPr>
        <w:t>单调递减，所以当</w:t>
      </w:r>
      <w:r w:rsidR="001A7715" w:rsidRPr="001A7715">
        <w:rPr>
          <w:position w:val="-6"/>
        </w:rPr>
        <w:object w:dxaOrig="540" w:dyaOrig="279">
          <v:shape id="_x0000_i1321" type="#_x0000_t75" style="width:26.9pt;height:13.75pt" o:ole="">
            <v:imagedata r:id="rId603" o:title=""/>
          </v:shape>
          <o:OLEObject Type="Embed" ProgID="Equation.DSMT4" ShapeID="_x0000_i1321" DrawAspect="Content" ObjectID="_1684297143" r:id="rId604"/>
        </w:object>
      </w:r>
      <w:r w:rsidRPr="00435498">
        <w:rPr>
          <w:rFonts w:hAnsi="宋体"/>
          <w:szCs w:val="21"/>
        </w:rPr>
        <w:t>时</w:t>
      </w:r>
      <w:r w:rsidR="001A7715" w:rsidRPr="001A7715">
        <w:rPr>
          <w:position w:val="-10"/>
        </w:rPr>
        <w:object w:dxaOrig="859" w:dyaOrig="320">
          <v:shape id="_x0000_i1322" type="#_x0000_t75" style="width:43.2pt;height:16.3pt" o:ole="">
            <v:imagedata r:id="rId605" o:title=""/>
          </v:shape>
          <o:OLEObject Type="Embed" ProgID="Equation.DSMT4" ShapeID="_x0000_i1322" DrawAspect="Content" ObjectID="_1684297144" r:id="rId606"/>
        </w:object>
      </w:r>
      <w:r w:rsidR="00BA1B5A">
        <w:rPr>
          <w:rFonts w:hint="eastAsia"/>
          <w:szCs w:val="21"/>
        </w:rPr>
        <w:t>．</w:t>
      </w:r>
      <w:r w:rsidRPr="00435498">
        <w:rPr>
          <w:rFonts w:hAnsi="宋体"/>
          <w:szCs w:val="21"/>
        </w:rPr>
        <w:t>令</w:t>
      </w:r>
      <w:r w:rsidR="001A7715" w:rsidRPr="001A7715">
        <w:rPr>
          <w:position w:val="-10"/>
        </w:rPr>
        <w:object w:dxaOrig="1700" w:dyaOrig="360">
          <v:shape id="_x0000_i1323" type="#_x0000_t75" style="width:85.15pt;height:18.15pt" o:ole="">
            <v:imagedata r:id="rId607" o:title=""/>
          </v:shape>
          <o:OLEObject Type="Embed" ProgID="Equation.DSMT4" ShapeID="_x0000_i1323" DrawAspect="Content" ObjectID="_1684297145" r:id="rId608"/>
        </w:object>
      </w:r>
      <w:r w:rsidRPr="00435498">
        <w:rPr>
          <w:rFonts w:hint="eastAsia"/>
          <w:szCs w:val="21"/>
        </w:rPr>
        <w:t>，则</w:t>
      </w:r>
      <w:r w:rsidR="001A7715" w:rsidRPr="001A7715">
        <w:rPr>
          <w:position w:val="-10"/>
        </w:rPr>
        <w:object w:dxaOrig="1500" w:dyaOrig="320">
          <v:shape id="_x0000_i1324" type="#_x0000_t75" style="width:75.15pt;height:16.3pt" o:ole="">
            <v:imagedata r:id="rId609" o:title=""/>
          </v:shape>
          <o:OLEObject Type="Embed" ProgID="Equation.DSMT4" ShapeID="_x0000_i1324" DrawAspect="Content" ObjectID="_1684297146" r:id="rId610"/>
        </w:object>
      </w:r>
      <w:r w:rsidRPr="00435498">
        <w:rPr>
          <w:rFonts w:hAnsi="宋体"/>
        </w:rPr>
        <w:t>，且</w:t>
      </w:r>
      <w:r w:rsidR="001A7715" w:rsidRPr="001A7715">
        <w:rPr>
          <w:position w:val="-6"/>
        </w:rPr>
        <w:object w:dxaOrig="540" w:dyaOrig="279">
          <v:shape id="_x0000_i1325" type="#_x0000_t75" style="width:26.9pt;height:13.75pt" o:ole="">
            <v:imagedata r:id="rId611" o:title=""/>
          </v:shape>
          <o:OLEObject Type="Embed" ProgID="Equation.DSMT4" ShapeID="_x0000_i1325" DrawAspect="Content" ObjectID="_1684297147" r:id="rId612"/>
        </w:object>
      </w:r>
      <w:r w:rsidR="00BA1B5A">
        <w:rPr>
          <w:rFonts w:hint="eastAsia"/>
          <w:szCs w:val="21"/>
        </w:rPr>
        <w:t>时</w:t>
      </w:r>
    </w:p>
    <w:p w:rsidR="009D1F00" w:rsidRPr="00435498" w:rsidRDefault="001A7715" w:rsidP="00BA1B5A">
      <w:pPr>
        <w:ind w:leftChars="200" w:left="960" w:hangingChars="200" w:hanging="480"/>
        <w:jc w:val="center"/>
        <w:rPr>
          <w:szCs w:val="21"/>
        </w:rPr>
      </w:pPr>
      <w:r w:rsidRPr="001A7715">
        <w:rPr>
          <w:position w:val="-24"/>
        </w:rPr>
        <w:object w:dxaOrig="3660" w:dyaOrig="660">
          <v:shape id="_x0000_i1326" type="#_x0000_t75" style="width:182.8pt;height:33.2pt" o:ole="">
            <v:imagedata r:id="rId613" o:title=""/>
          </v:shape>
          <o:OLEObject Type="Embed" ProgID="Equation.DSMT4" ShapeID="_x0000_i1326" DrawAspect="Content" ObjectID="_1684297148" r:id="rId614"/>
        </w:object>
      </w:r>
    </w:p>
    <w:p w:rsidR="009D1F00" w:rsidRPr="00435498" w:rsidRDefault="009D1F00" w:rsidP="00BA1B5A">
      <w:pPr>
        <w:ind w:leftChars="400" w:left="960"/>
        <w:rPr>
          <w:rFonts w:hint="eastAsia"/>
          <w:szCs w:val="21"/>
        </w:rPr>
      </w:pPr>
      <w:r w:rsidRPr="00435498">
        <w:rPr>
          <w:rFonts w:hAnsi="宋体"/>
          <w:szCs w:val="21"/>
        </w:rPr>
        <w:t>所以</w:t>
      </w:r>
      <w:r w:rsidRPr="00435498">
        <w:rPr>
          <w:rFonts w:hAnsi="宋体" w:hint="eastAsia"/>
          <w:szCs w:val="21"/>
        </w:rPr>
        <w:t>，</w:t>
      </w:r>
      <w:r w:rsidRPr="00435498">
        <w:rPr>
          <w:rFonts w:hAnsi="宋体"/>
          <w:szCs w:val="21"/>
        </w:rPr>
        <w:t>当</w:t>
      </w:r>
      <w:r w:rsidR="001A7715" w:rsidRPr="001A7715">
        <w:rPr>
          <w:position w:val="-6"/>
        </w:rPr>
        <w:object w:dxaOrig="540" w:dyaOrig="279">
          <v:shape id="_x0000_i1327" type="#_x0000_t75" style="width:26.9pt;height:13.75pt" o:ole="">
            <v:imagedata r:id="rId615" o:title=""/>
          </v:shape>
          <o:OLEObject Type="Embed" ProgID="Equation.DSMT4" ShapeID="_x0000_i1327" DrawAspect="Content" ObjectID="_1684297149" r:id="rId616"/>
        </w:object>
      </w:r>
      <w:r w:rsidRPr="00435498">
        <w:rPr>
          <w:rFonts w:hAnsi="宋体"/>
          <w:szCs w:val="21"/>
        </w:rPr>
        <w:t>时</w:t>
      </w:r>
      <w:r w:rsidR="001A7715" w:rsidRPr="001A7715">
        <w:rPr>
          <w:position w:val="-10"/>
        </w:rPr>
        <w:object w:dxaOrig="859" w:dyaOrig="320">
          <v:shape id="_x0000_i1328" type="#_x0000_t75" style="width:43.2pt;height:16.3pt" o:ole="">
            <v:imagedata r:id="rId617" o:title=""/>
          </v:shape>
          <o:OLEObject Type="Embed" ProgID="Equation.DSMT4" ShapeID="_x0000_i1328" DrawAspect="Content" ObjectID="_1684297150" r:id="rId618"/>
        </w:object>
      </w:r>
      <w:r w:rsidRPr="00435498">
        <w:rPr>
          <w:szCs w:val="21"/>
        </w:rPr>
        <w:t>，</w:t>
      </w:r>
      <w:r w:rsidRPr="00435498">
        <w:rPr>
          <w:rFonts w:hAnsi="宋体"/>
          <w:szCs w:val="21"/>
        </w:rPr>
        <w:t>即</w:t>
      </w:r>
      <w:r w:rsidR="001A7715" w:rsidRPr="001A7715">
        <w:rPr>
          <w:position w:val="-10"/>
        </w:rPr>
        <w:object w:dxaOrig="1040" w:dyaOrig="360">
          <v:shape id="_x0000_i1329" type="#_x0000_t75" style="width:51.95pt;height:18.15pt" o:ole="">
            <v:imagedata r:id="rId619" o:title=""/>
          </v:shape>
          <o:OLEObject Type="Embed" ProgID="Equation.DSMT4" ShapeID="_x0000_i1329" DrawAspect="Content" ObjectID="_1684297151" r:id="rId620"/>
        </w:object>
      </w:r>
      <w:r w:rsidR="00BA1B5A">
        <w:rPr>
          <w:rFonts w:hint="eastAsia"/>
          <w:szCs w:val="21"/>
        </w:rPr>
        <w:t>．</w:t>
      </w:r>
      <w:r w:rsidRPr="00435498">
        <w:rPr>
          <w:rFonts w:hAnsi="宋体"/>
          <w:szCs w:val="21"/>
        </w:rPr>
        <w:t>结合两个不等式</w:t>
      </w:r>
      <w:r w:rsidR="00BA1B5A">
        <w:rPr>
          <w:rFonts w:hAnsi="宋体" w:hint="eastAsia"/>
          <w:szCs w:val="21"/>
        </w:rPr>
        <w:t>可得，</w:t>
      </w:r>
      <w:r w:rsidRPr="00435498">
        <w:rPr>
          <w:rFonts w:hAnsi="宋体"/>
          <w:szCs w:val="21"/>
        </w:rPr>
        <w:t>当</w:t>
      </w:r>
      <w:r w:rsidR="001A7715" w:rsidRPr="001A7715">
        <w:rPr>
          <w:position w:val="-6"/>
        </w:rPr>
        <w:object w:dxaOrig="540" w:dyaOrig="279">
          <v:shape id="_x0000_i1330" type="#_x0000_t75" style="width:26.9pt;height:13.75pt" o:ole="">
            <v:imagedata r:id="rId621" o:title=""/>
          </v:shape>
          <o:OLEObject Type="Embed" ProgID="Equation.DSMT4" ShapeID="_x0000_i1330" DrawAspect="Content" ObjectID="_1684297152" r:id="rId622"/>
        </w:object>
      </w:r>
      <w:r w:rsidRPr="00435498">
        <w:rPr>
          <w:rFonts w:hAnsi="宋体"/>
          <w:szCs w:val="21"/>
        </w:rPr>
        <w:t>时</w:t>
      </w:r>
      <w:r w:rsidR="001A7715" w:rsidRPr="001A7715">
        <w:rPr>
          <w:position w:val="-10"/>
        </w:rPr>
        <w:object w:dxaOrig="1400" w:dyaOrig="360">
          <v:shape id="_x0000_i1331" type="#_x0000_t75" style="width:70.1pt;height:18.15pt" o:ole="">
            <v:imagedata r:id="rId623" o:title=""/>
          </v:shape>
          <o:OLEObject Type="Embed" ProgID="Equation.DSMT4" ShapeID="_x0000_i1331" DrawAspect="Content" ObjectID="_1684297153" r:id="rId624"/>
        </w:object>
      </w:r>
      <w:r w:rsidR="00BA1B5A">
        <w:rPr>
          <w:rFonts w:hint="eastAsia"/>
          <w:szCs w:val="21"/>
        </w:rPr>
        <w:t>．</w:t>
      </w:r>
    </w:p>
    <w:p w:rsidR="009D1F00" w:rsidRDefault="009D1F00" w:rsidP="006D3CE0">
      <w:pPr>
        <w:rPr>
          <w:rFonts w:hint="eastAsia"/>
          <w:szCs w:val="21"/>
        </w:rPr>
      </w:pPr>
    </w:p>
    <w:p w:rsidR="006D3CE0" w:rsidRPr="009D1F00" w:rsidRDefault="006D3CE0" w:rsidP="006D3CE0">
      <w:pPr>
        <w:rPr>
          <w:rFonts w:hint="eastAsia"/>
          <w:szCs w:val="21"/>
        </w:rPr>
      </w:pPr>
    </w:p>
    <w:p w:rsidR="009D1F00" w:rsidRPr="009A2572" w:rsidRDefault="009D1F00" w:rsidP="006D3CE0">
      <w:pPr>
        <w:pStyle w:val="1"/>
      </w:pPr>
      <w:r w:rsidRPr="009A2572">
        <w:t>十二、</w:t>
      </w:r>
      <w:r w:rsidR="00353368">
        <w:rPr>
          <w:rFonts w:hint="eastAsia"/>
        </w:rPr>
        <w:t>（</w:t>
      </w:r>
      <w:r w:rsidRPr="009A2572">
        <w:t>本题满分6分</w:t>
      </w:r>
      <w:r w:rsidR="00353368">
        <w:rPr>
          <w:rFonts w:hint="eastAsia"/>
        </w:rPr>
        <w:t>）</w:t>
      </w:r>
    </w:p>
    <w:p w:rsidR="009D1F00" w:rsidRDefault="009D1F00" w:rsidP="00907BDB">
      <w:pPr>
        <w:ind w:leftChars="200" w:left="480"/>
        <w:rPr>
          <w:rFonts w:hint="eastAsia"/>
        </w:rPr>
      </w:pPr>
      <w:r w:rsidRPr="009A2572">
        <w:rPr>
          <w:rFonts w:hAnsi="宋体"/>
        </w:rPr>
        <w:t>设</w:t>
      </w:r>
      <w:r w:rsidR="001A7715" w:rsidRPr="001A7715">
        <w:rPr>
          <w:position w:val="-64"/>
        </w:rPr>
        <w:object w:dxaOrig="2500" w:dyaOrig="1400">
          <v:shape id="_x0000_i1332" type="#_x0000_t75" style="width:125.2pt;height:70.1pt" o:ole="">
            <v:imagedata r:id="rId625" o:title=""/>
          </v:shape>
          <o:OLEObject Type="Embed" ProgID="Equation.DSMT4" ShapeID="_x0000_i1332" DrawAspect="Content" ObjectID="_1684297154" r:id="rId626"/>
        </w:object>
      </w:r>
      <w:r w:rsidR="00907BDB">
        <w:rPr>
          <w:rFonts w:hint="eastAsia"/>
        </w:rPr>
        <w:t>，</w:t>
      </w:r>
      <w:r w:rsidR="001A7715" w:rsidRPr="001A7715">
        <w:rPr>
          <w:position w:val="-10"/>
        </w:rPr>
        <w:object w:dxaOrig="1760" w:dyaOrig="360">
          <v:shape id="_x0000_i1333" type="#_x0000_t75" style="width:88.3pt;height:18.15pt" o:ole="">
            <v:imagedata r:id="rId627" o:title=""/>
          </v:shape>
          <o:OLEObject Type="Embed" ProgID="Equation.DSMT4" ShapeID="_x0000_i1333" DrawAspect="Content" ObjectID="_1684297155" r:id="rId628"/>
        </w:object>
      </w:r>
      <w:r w:rsidR="00907BDB">
        <w:rPr>
          <w:rFonts w:hint="eastAsia"/>
        </w:rPr>
        <w:t>．</w:t>
      </w:r>
      <w:r w:rsidRPr="009A2572">
        <w:rPr>
          <w:rFonts w:hAnsi="宋体"/>
        </w:rPr>
        <w:t>其中</w:t>
      </w:r>
      <w:r w:rsidR="001A7715" w:rsidRPr="001A7715">
        <w:rPr>
          <w:position w:val="-10"/>
        </w:rPr>
        <w:object w:dxaOrig="340" w:dyaOrig="360">
          <v:shape id="_x0000_i1334" type="#_x0000_t75" style="width:16.9pt;height:18.15pt" o:ole="">
            <v:imagedata r:id="rId629" o:title=""/>
          </v:shape>
          <o:OLEObject Type="Embed" ProgID="Equation.DSMT4" ShapeID="_x0000_i1334" DrawAspect="Content" ObjectID="_1684297156" r:id="rId630"/>
        </w:object>
      </w:r>
      <w:r w:rsidRPr="009A2572">
        <w:rPr>
          <w:rFonts w:hAnsi="宋体"/>
        </w:rPr>
        <w:t>是</w:t>
      </w:r>
      <w:r w:rsidR="001A7715" w:rsidRPr="001A7715">
        <w:rPr>
          <w:position w:val="-10"/>
        </w:rPr>
        <w:object w:dxaOrig="240" w:dyaOrig="320">
          <v:shape id="_x0000_i1335" type="#_x0000_t75" style="width:11.9pt;height:16.3pt" o:ole="">
            <v:imagedata r:id="rId631" o:title=""/>
          </v:shape>
          <o:OLEObject Type="Embed" ProgID="Equation.DSMT4" ShapeID="_x0000_i1335" DrawAspect="Content" ObjectID="_1684297157" r:id="rId632"/>
        </w:object>
      </w:r>
      <w:r w:rsidRPr="009A2572">
        <w:rPr>
          <w:rFonts w:hAnsi="宋体"/>
        </w:rPr>
        <w:t>的转置，求解方程</w:t>
      </w:r>
      <w:r w:rsidR="001A7715" w:rsidRPr="001A7715">
        <w:rPr>
          <w:position w:val="-10"/>
        </w:rPr>
        <w:object w:dxaOrig="2340" w:dyaOrig="360">
          <v:shape id="_x0000_i1336" type="#_x0000_t75" style="width:117.1pt;height:18.15pt" o:ole="">
            <v:imagedata r:id="rId633" o:title=""/>
          </v:shape>
          <o:OLEObject Type="Embed" ProgID="Equation.DSMT4" ShapeID="_x0000_i1336" DrawAspect="Content" ObjectID="_1684297158" r:id="rId634"/>
        </w:object>
      </w:r>
      <w:r w:rsidR="00907BDB">
        <w:rPr>
          <w:rFonts w:hint="eastAsia"/>
        </w:rPr>
        <w:t>．</w:t>
      </w:r>
    </w:p>
    <w:p w:rsidR="006D3CE0" w:rsidRPr="00907BDB" w:rsidRDefault="006D3CE0" w:rsidP="006D3CE0">
      <w:pPr>
        <w:rPr>
          <w:rFonts w:hint="eastAsia"/>
          <w:szCs w:val="21"/>
        </w:rPr>
      </w:pPr>
    </w:p>
    <w:p w:rsidR="009D1F00" w:rsidRPr="006D3CE0" w:rsidRDefault="006D3CE0" w:rsidP="009D1F00">
      <w:pPr>
        <w:rPr>
          <w:rFonts w:ascii="微软雅黑" w:eastAsia="微软雅黑" w:hAnsi="微软雅黑"/>
          <w:b/>
          <w:iCs/>
          <w:color w:val="C00000"/>
        </w:rPr>
      </w:pPr>
      <w:r w:rsidRPr="006D3CE0">
        <w:rPr>
          <w:rStyle w:val="af4"/>
          <w:rFonts w:hint="eastAsia"/>
        </w:rPr>
        <w:t xml:space="preserve">[解] </w:t>
      </w:r>
      <w:r w:rsidR="009D1F00" w:rsidRPr="00435498">
        <w:rPr>
          <w:rFonts w:hAnsi="宋体"/>
          <w:kern w:val="0"/>
          <w:szCs w:val="21"/>
        </w:rPr>
        <w:t>由题设</w:t>
      </w:r>
      <w:r w:rsidR="009D1F00" w:rsidRPr="00435498">
        <w:rPr>
          <w:rFonts w:hAnsi="宋体"/>
        </w:rPr>
        <w:t>得</w:t>
      </w:r>
    </w:p>
    <w:p w:rsidR="009D1F00" w:rsidRPr="00435498" w:rsidRDefault="001A7715" w:rsidP="00643088">
      <w:pPr>
        <w:ind w:leftChars="200" w:left="480"/>
        <w:jc w:val="center"/>
        <w:rPr>
          <w:b/>
          <w:kern w:val="0"/>
          <w:szCs w:val="21"/>
        </w:rPr>
      </w:pPr>
      <w:r w:rsidRPr="001A7715">
        <w:rPr>
          <w:position w:val="-78"/>
        </w:rPr>
        <w:object w:dxaOrig="6940" w:dyaOrig="1680">
          <v:shape id="_x0000_i1337" type="#_x0000_t75" style="width:346.85pt;height:83.9pt" o:ole="">
            <v:imagedata r:id="rId635" o:title=""/>
          </v:shape>
          <o:OLEObject Type="Embed" ProgID="Equation.DSMT4" ShapeID="_x0000_i1337" DrawAspect="Content" ObjectID="_1684297159" r:id="rId636"/>
        </w:object>
      </w:r>
    </w:p>
    <w:p w:rsidR="009D1F00" w:rsidRPr="00435498" w:rsidRDefault="009D1F00" w:rsidP="00424DFA">
      <w:pPr>
        <w:ind w:leftChars="200" w:left="480"/>
        <w:rPr>
          <w:kern w:val="0"/>
          <w:szCs w:val="21"/>
        </w:rPr>
      </w:pPr>
      <w:r w:rsidRPr="00435498">
        <w:rPr>
          <w:rFonts w:hint="eastAsia"/>
          <w:kern w:val="0"/>
          <w:szCs w:val="21"/>
        </w:rPr>
        <w:t>所以</w:t>
      </w:r>
      <w:r w:rsidR="001A7715" w:rsidRPr="001A7715">
        <w:rPr>
          <w:position w:val="-16"/>
        </w:rPr>
        <w:object w:dxaOrig="3060" w:dyaOrig="440">
          <v:shape id="_x0000_i1338" type="#_x0000_t75" style="width:152.75pt;height:21.9pt" o:ole="">
            <v:imagedata r:id="rId637" o:title=""/>
          </v:shape>
          <o:OLEObject Type="Embed" ProgID="Equation.DSMT4" ShapeID="_x0000_i1338" DrawAspect="Content" ObjectID="_1684297160" r:id="rId638"/>
        </w:object>
      </w:r>
      <w:r w:rsidRPr="00435498">
        <w:rPr>
          <w:rFonts w:hint="eastAsia"/>
          <w:kern w:val="0"/>
          <w:szCs w:val="21"/>
        </w:rPr>
        <w:t>，</w:t>
      </w:r>
      <w:r w:rsidR="001A7715" w:rsidRPr="001A7715">
        <w:rPr>
          <w:position w:val="-6"/>
        </w:rPr>
        <w:object w:dxaOrig="840" w:dyaOrig="320">
          <v:shape id="_x0000_i1339" type="#_x0000_t75" style="width:41.95pt;height:16.3pt" o:ole="">
            <v:imagedata r:id="rId639" o:title=""/>
          </v:shape>
          <o:OLEObject Type="Embed" ProgID="Equation.DSMT4" ShapeID="_x0000_i1339" DrawAspect="Content" ObjectID="_1684297161" r:id="rId640"/>
        </w:object>
      </w:r>
      <w:r w:rsidRPr="00435498">
        <w:rPr>
          <w:rFonts w:hint="eastAsia"/>
          <w:kern w:val="0"/>
          <w:szCs w:val="21"/>
        </w:rPr>
        <w:t>；</w:t>
      </w:r>
      <w:r w:rsidR="001A7715" w:rsidRPr="00025957">
        <w:rPr>
          <w:position w:val="-4"/>
        </w:rPr>
        <w:object w:dxaOrig="680" w:dyaOrig="300">
          <v:shape id="_x0000_i1340" type="#_x0000_t75" style="width:33.8pt;height:15.05pt" o:ole="">
            <v:imagedata r:id="rId641" o:title=""/>
          </v:shape>
          <o:OLEObject Type="Embed" ProgID="Equation.DSMT4" ShapeID="_x0000_i1340" DrawAspect="Content" ObjectID="_1684297162" r:id="rId642"/>
        </w:object>
      </w:r>
      <w:r w:rsidRPr="00435498">
        <w:rPr>
          <w:rFonts w:hint="eastAsia"/>
          <w:kern w:val="0"/>
          <w:szCs w:val="21"/>
        </w:rPr>
        <w:t>，</w:t>
      </w:r>
      <w:r w:rsidR="001A7715" w:rsidRPr="001A7715">
        <w:rPr>
          <w:position w:val="-6"/>
        </w:rPr>
        <w:object w:dxaOrig="800" w:dyaOrig="320">
          <v:shape id="_x0000_i1341" type="#_x0000_t75" style="width:40.05pt;height:16.3pt" o:ole="">
            <v:imagedata r:id="rId643" o:title=""/>
          </v:shape>
          <o:OLEObject Type="Embed" ProgID="Equation.DSMT4" ShapeID="_x0000_i1341" DrawAspect="Content" ObjectID="_1684297163" r:id="rId644"/>
        </w:object>
      </w:r>
      <w:r w:rsidR="00424DFA">
        <w:rPr>
          <w:rFonts w:hint="eastAsia"/>
          <w:kern w:val="0"/>
          <w:szCs w:val="21"/>
        </w:rPr>
        <w:t>．</w:t>
      </w:r>
      <w:r w:rsidRPr="00435498">
        <w:rPr>
          <w:rFonts w:hAnsi="宋体"/>
          <w:kern w:val="0"/>
          <w:szCs w:val="21"/>
        </w:rPr>
        <w:t>代入原方</w:t>
      </w:r>
      <w:r w:rsidR="00424DFA">
        <w:rPr>
          <w:rFonts w:hAnsi="宋体" w:hint="eastAsia"/>
          <w:kern w:val="0"/>
          <w:szCs w:val="21"/>
        </w:rPr>
        <w:t>程</w:t>
      </w:r>
      <w:r w:rsidRPr="00435498">
        <w:rPr>
          <w:rFonts w:hAnsi="宋体"/>
          <w:kern w:val="0"/>
          <w:szCs w:val="21"/>
        </w:rPr>
        <w:t>得</w:t>
      </w:r>
      <w:r w:rsidR="001A7715" w:rsidRPr="001A7715">
        <w:rPr>
          <w:position w:val="-10"/>
        </w:rPr>
        <w:object w:dxaOrig="2180" w:dyaOrig="320">
          <v:shape id="_x0000_i1342" type="#_x0000_t75" style="width:108.95pt;height:16.3pt" o:ole="">
            <v:imagedata r:id="rId645" o:title=""/>
          </v:shape>
          <o:OLEObject Type="Embed" ProgID="Equation.DSMT4" ShapeID="_x0000_i1342" DrawAspect="Content" ObjectID="_1684297164" r:id="rId646"/>
        </w:object>
      </w:r>
      <w:r w:rsidRPr="00435498">
        <w:rPr>
          <w:rFonts w:hint="eastAsia"/>
          <w:kern w:val="0"/>
          <w:szCs w:val="21"/>
        </w:rPr>
        <w:t>，</w:t>
      </w:r>
      <w:r w:rsidRPr="00435498">
        <w:rPr>
          <w:rFonts w:hAnsi="宋体"/>
          <w:kern w:val="0"/>
          <w:szCs w:val="21"/>
        </w:rPr>
        <w:t>即</w:t>
      </w:r>
      <w:r w:rsidR="001A7715" w:rsidRPr="001A7715">
        <w:rPr>
          <w:position w:val="-14"/>
        </w:rPr>
        <w:object w:dxaOrig="1540" w:dyaOrig="400">
          <v:shape id="_x0000_i1343" type="#_x0000_t75" style="width:77pt;height:20.05pt" o:ole="">
            <v:imagedata r:id="rId647" o:title=""/>
          </v:shape>
          <o:OLEObject Type="Embed" ProgID="Equation.DSMT4" ShapeID="_x0000_i1343" DrawAspect="Content" ObjectID="_1684297165" r:id="rId648"/>
        </w:object>
      </w:r>
      <w:r w:rsidR="00424DFA">
        <w:rPr>
          <w:rFonts w:hint="eastAsia"/>
          <w:kern w:val="0"/>
          <w:szCs w:val="21"/>
        </w:rPr>
        <w:t>，</w:t>
      </w:r>
      <w:r w:rsidRPr="00435498">
        <w:rPr>
          <w:rFonts w:hAnsi="宋体"/>
          <w:kern w:val="0"/>
          <w:szCs w:val="21"/>
        </w:rPr>
        <w:t>其中</w:t>
      </w:r>
      <w:r w:rsidR="001A7715" w:rsidRPr="00025957">
        <w:rPr>
          <w:position w:val="-4"/>
        </w:rPr>
        <w:object w:dxaOrig="220" w:dyaOrig="260">
          <v:shape id="_x0000_i1344" type="#_x0000_t75" style="width:11.25pt;height:13.15pt" o:ole="">
            <v:imagedata r:id="rId649" o:title=""/>
          </v:shape>
          <o:OLEObject Type="Embed" ProgID="Equation.DSMT4" ShapeID="_x0000_i1344" DrawAspect="Content" ObjectID="_1684297166" r:id="rId650"/>
        </w:object>
      </w:r>
      <w:r w:rsidR="00424DFA">
        <w:rPr>
          <w:rFonts w:hAnsi="宋体"/>
          <w:kern w:val="0"/>
          <w:szCs w:val="21"/>
        </w:rPr>
        <w:t>是三阶单位矩阵</w:t>
      </w:r>
      <w:r w:rsidR="00424DFA">
        <w:rPr>
          <w:rFonts w:hAnsi="宋体" w:hint="eastAsia"/>
          <w:kern w:val="0"/>
          <w:szCs w:val="21"/>
        </w:rPr>
        <w:t>．</w:t>
      </w:r>
      <w:r w:rsidRPr="00435498">
        <w:rPr>
          <w:rFonts w:hAnsi="宋体"/>
          <w:kern w:val="0"/>
          <w:szCs w:val="21"/>
        </w:rPr>
        <w:t>令</w:t>
      </w:r>
      <w:r w:rsidR="001A7715" w:rsidRPr="001A7715">
        <w:rPr>
          <w:position w:val="-14"/>
        </w:rPr>
        <w:object w:dxaOrig="1520" w:dyaOrig="440">
          <v:shape id="_x0000_i1345" type="#_x0000_t75" style="width:75.75pt;height:21.9pt" o:ole="">
            <v:imagedata r:id="rId651" o:title=""/>
          </v:shape>
          <o:OLEObject Type="Embed" ProgID="Equation.DSMT4" ShapeID="_x0000_i1345" DrawAspect="Content" ObjectID="_1684297167" r:id="rId652"/>
        </w:object>
      </w:r>
      <w:r w:rsidRPr="00435498">
        <w:rPr>
          <w:rFonts w:hAnsi="宋体"/>
          <w:kern w:val="0"/>
          <w:szCs w:val="21"/>
        </w:rPr>
        <w:t>，代入上式，得线性非齐次方程组</w:t>
      </w:r>
      <w:r w:rsidR="00424DFA">
        <w:rPr>
          <w:rFonts w:hAnsi="宋体" w:hint="eastAsia"/>
          <w:kern w:val="0"/>
          <w:szCs w:val="21"/>
        </w:rPr>
        <w:t>．</w:t>
      </w:r>
    </w:p>
    <w:p w:rsidR="00424DFA" w:rsidRDefault="001A7715" w:rsidP="00424DFA">
      <w:pPr>
        <w:ind w:leftChars="200" w:left="480"/>
        <w:jc w:val="center"/>
        <w:rPr>
          <w:rFonts w:hint="eastAsia"/>
          <w:kern w:val="0"/>
          <w:szCs w:val="21"/>
        </w:rPr>
      </w:pPr>
      <w:r w:rsidRPr="001A7715">
        <w:rPr>
          <w:position w:val="-78"/>
        </w:rPr>
        <w:object w:dxaOrig="1900" w:dyaOrig="1680">
          <v:shape id="_x0000_i1346" type="#_x0000_t75" style="width:95.15pt;height:83.9pt" o:ole="">
            <v:imagedata r:id="rId653" o:title=""/>
          </v:shape>
          <o:OLEObject Type="Embed" ProgID="Equation.DSMT4" ShapeID="_x0000_i1346" DrawAspect="Content" ObjectID="_1684297168" r:id="rId654"/>
        </w:object>
      </w:r>
    </w:p>
    <w:p w:rsidR="009D1F00" w:rsidRPr="00435498" w:rsidRDefault="009D1F00" w:rsidP="00643088">
      <w:pPr>
        <w:ind w:leftChars="200" w:left="480"/>
        <w:rPr>
          <w:kern w:val="0"/>
          <w:szCs w:val="21"/>
        </w:rPr>
      </w:pPr>
      <w:r w:rsidRPr="00435498">
        <w:rPr>
          <w:rFonts w:hAnsi="宋体"/>
          <w:kern w:val="0"/>
          <w:szCs w:val="21"/>
        </w:rPr>
        <w:t>方程组通解为</w:t>
      </w:r>
    </w:p>
    <w:p w:rsidR="009D1F00" w:rsidRPr="00435498" w:rsidRDefault="001A7715" w:rsidP="008F0953">
      <w:pPr>
        <w:ind w:leftChars="200" w:left="480"/>
        <w:jc w:val="center"/>
        <w:rPr>
          <w:rFonts w:hint="eastAsia"/>
          <w:kern w:val="0"/>
          <w:szCs w:val="21"/>
        </w:rPr>
      </w:pPr>
      <w:r w:rsidRPr="001A7715">
        <w:rPr>
          <w:position w:val="-76"/>
        </w:rPr>
        <w:object w:dxaOrig="2880" w:dyaOrig="1640">
          <v:shape id="_x0000_i1347" type="#_x0000_t75" style="width:2in;height:82pt" o:ole="">
            <v:imagedata r:id="rId655" o:title=""/>
          </v:shape>
          <o:OLEObject Type="Embed" ProgID="Equation.DSMT4" ShapeID="_x0000_i1347" DrawAspect="Content" ObjectID="_1684297169" r:id="rId656"/>
        </w:object>
      </w:r>
      <w:r w:rsidR="009D1F00" w:rsidRPr="00435498">
        <w:rPr>
          <w:rFonts w:hint="eastAsia"/>
          <w:kern w:val="0"/>
          <w:szCs w:val="21"/>
        </w:rPr>
        <w:t>，</w:t>
      </w:r>
      <w:r w:rsidR="009D1F00" w:rsidRPr="00435498">
        <w:rPr>
          <w:rFonts w:hint="eastAsia"/>
          <w:kern w:val="0"/>
          <w:szCs w:val="21"/>
        </w:rPr>
        <w:t>(</w:t>
      </w:r>
      <w:r w:rsidRPr="00025957">
        <w:rPr>
          <w:position w:val="-4"/>
        </w:rPr>
        <w:object w:dxaOrig="200" w:dyaOrig="260">
          <v:shape id="_x0000_i1348" type="#_x0000_t75" style="width:10pt;height:13.15pt" o:ole="">
            <v:imagedata r:id="rId657" o:title=""/>
          </v:shape>
          <o:OLEObject Type="Embed" ProgID="Equation.DSMT4" ShapeID="_x0000_i1348" DrawAspect="Content" ObjectID="_1684297170" r:id="rId658"/>
        </w:object>
      </w:r>
      <w:r w:rsidR="009D1F00" w:rsidRPr="00435498">
        <w:rPr>
          <w:rFonts w:hint="eastAsia"/>
          <w:kern w:val="0"/>
          <w:szCs w:val="21"/>
        </w:rPr>
        <w:t>为任意常数</w:t>
      </w:r>
      <w:r w:rsidR="009D1F00" w:rsidRPr="00435498">
        <w:rPr>
          <w:rFonts w:hint="eastAsia"/>
          <w:kern w:val="0"/>
          <w:szCs w:val="21"/>
        </w:rPr>
        <w:t>)</w:t>
      </w:r>
      <w:r w:rsidR="008F0953">
        <w:rPr>
          <w:rFonts w:hint="eastAsia"/>
          <w:kern w:val="0"/>
          <w:szCs w:val="21"/>
        </w:rPr>
        <w:t>．</w:t>
      </w:r>
    </w:p>
    <w:p w:rsidR="009D1F00" w:rsidRDefault="009D1F00" w:rsidP="009D1F00">
      <w:pPr>
        <w:rPr>
          <w:rFonts w:hAnsi="宋体" w:hint="eastAsia"/>
          <w:b/>
          <w:szCs w:val="21"/>
        </w:rPr>
      </w:pPr>
    </w:p>
    <w:p w:rsidR="006D3CE0" w:rsidRPr="006D3CE0" w:rsidRDefault="006D3CE0" w:rsidP="009D1F00">
      <w:pPr>
        <w:rPr>
          <w:rFonts w:hAnsi="宋体" w:hint="eastAsia"/>
          <w:b/>
          <w:szCs w:val="21"/>
        </w:rPr>
      </w:pPr>
    </w:p>
    <w:p w:rsidR="009D1F00" w:rsidRPr="009A2572" w:rsidRDefault="009D1F00" w:rsidP="006D3CE0">
      <w:pPr>
        <w:pStyle w:val="1"/>
      </w:pPr>
      <w:r w:rsidRPr="009A2572">
        <w:lastRenderedPageBreak/>
        <w:t>十三、</w:t>
      </w:r>
      <w:r w:rsidR="00353368">
        <w:rPr>
          <w:rFonts w:hint="eastAsia"/>
        </w:rPr>
        <w:t>（</w:t>
      </w:r>
      <w:r w:rsidRPr="009A2572">
        <w:t>本题满</w:t>
      </w:r>
      <w:r w:rsidR="00353368">
        <w:rPr>
          <w:rFonts w:hint="eastAsia"/>
        </w:rPr>
        <w:t>分</w:t>
      </w:r>
      <w:r w:rsidRPr="009A2572">
        <w:t>7分</w:t>
      </w:r>
      <w:r w:rsidR="00353368">
        <w:rPr>
          <w:rFonts w:hint="eastAsia"/>
        </w:rPr>
        <w:t>）</w:t>
      </w:r>
    </w:p>
    <w:p w:rsidR="009D1F00" w:rsidRDefault="009D1F00" w:rsidP="008F0953">
      <w:pPr>
        <w:ind w:leftChars="200" w:left="480"/>
        <w:rPr>
          <w:rFonts w:hint="eastAsia"/>
          <w:szCs w:val="21"/>
        </w:rPr>
      </w:pPr>
      <w:r w:rsidRPr="009A2572">
        <w:rPr>
          <w:rFonts w:hAnsi="宋体"/>
          <w:szCs w:val="21"/>
        </w:rPr>
        <w:t>已知向量组</w:t>
      </w:r>
      <w:r w:rsidR="001A7715" w:rsidRPr="001A7715">
        <w:rPr>
          <w:position w:val="-50"/>
        </w:rPr>
        <w:object w:dxaOrig="1040" w:dyaOrig="1120">
          <v:shape id="_x0000_i1349" type="#_x0000_t75" style="width:51.95pt;height:55.7pt" o:ole="">
            <v:imagedata r:id="rId659" o:title=""/>
          </v:shape>
          <o:OLEObject Type="Embed" ProgID="Equation.DSMT4" ShapeID="_x0000_i1349" DrawAspect="Content" ObjectID="_1684297171" r:id="rId660"/>
        </w:object>
      </w:r>
      <w:r w:rsidR="008F0953">
        <w:rPr>
          <w:rFonts w:hint="eastAsia"/>
          <w:szCs w:val="21"/>
        </w:rPr>
        <w:t xml:space="preserve">, </w:t>
      </w:r>
      <w:r w:rsidR="001A7715" w:rsidRPr="001A7715">
        <w:rPr>
          <w:position w:val="-50"/>
        </w:rPr>
        <w:object w:dxaOrig="900" w:dyaOrig="1120">
          <v:shape id="_x0000_i1350" type="#_x0000_t75" style="width:45.1pt;height:55.7pt" o:ole="">
            <v:imagedata r:id="rId661" o:title=""/>
          </v:shape>
          <o:OLEObject Type="Embed" ProgID="Equation.DSMT4" ShapeID="_x0000_i1350" DrawAspect="Content" ObjectID="_1684297172" r:id="rId662"/>
        </w:object>
      </w:r>
      <w:r w:rsidR="008F0953">
        <w:rPr>
          <w:rFonts w:hint="eastAsia"/>
          <w:szCs w:val="21"/>
        </w:rPr>
        <w:t xml:space="preserve">, </w:t>
      </w:r>
      <w:r w:rsidR="001A7715" w:rsidRPr="001A7715">
        <w:rPr>
          <w:position w:val="-50"/>
        </w:rPr>
        <w:object w:dxaOrig="900" w:dyaOrig="1120">
          <v:shape id="_x0000_i1351" type="#_x0000_t75" style="width:45.1pt;height:55.7pt" o:ole="">
            <v:imagedata r:id="rId663" o:title=""/>
          </v:shape>
          <o:OLEObject Type="Embed" ProgID="Equation.DSMT4" ShapeID="_x0000_i1351" DrawAspect="Content" ObjectID="_1684297173" r:id="rId664"/>
        </w:object>
      </w:r>
      <w:r w:rsidRPr="009A2572">
        <w:rPr>
          <w:rFonts w:hAnsi="宋体"/>
          <w:szCs w:val="21"/>
        </w:rPr>
        <w:t>与向量组</w:t>
      </w:r>
      <w:r w:rsidR="001A7715" w:rsidRPr="001A7715">
        <w:rPr>
          <w:position w:val="-50"/>
        </w:rPr>
        <w:object w:dxaOrig="1020" w:dyaOrig="1120">
          <v:shape id="_x0000_i1352" type="#_x0000_t75" style="width:50.7pt;height:55.7pt" o:ole="">
            <v:imagedata r:id="rId665" o:title=""/>
          </v:shape>
          <o:OLEObject Type="Embed" ProgID="Equation.DSMT4" ShapeID="_x0000_i1352" DrawAspect="Content" ObjectID="_1684297174" r:id="rId666"/>
        </w:object>
      </w:r>
      <w:r w:rsidR="008F0953">
        <w:rPr>
          <w:rFonts w:hAnsi="宋体" w:hint="eastAsia"/>
          <w:szCs w:val="21"/>
        </w:rPr>
        <w:t xml:space="preserve">, </w:t>
      </w:r>
      <w:r w:rsidR="001A7715" w:rsidRPr="001A7715">
        <w:rPr>
          <w:position w:val="-50"/>
        </w:rPr>
        <w:object w:dxaOrig="900" w:dyaOrig="1120">
          <v:shape id="_x0000_i1353" type="#_x0000_t75" style="width:45.1pt;height:55.7pt" o:ole="">
            <v:imagedata r:id="rId667" o:title=""/>
          </v:shape>
          <o:OLEObject Type="Embed" ProgID="Equation.DSMT4" ShapeID="_x0000_i1353" DrawAspect="Content" ObjectID="_1684297175" r:id="rId668"/>
        </w:object>
      </w:r>
      <w:r w:rsidR="008F0953">
        <w:rPr>
          <w:rFonts w:hint="eastAsia"/>
          <w:szCs w:val="21"/>
        </w:rPr>
        <w:t>,</w:t>
      </w:r>
      <w:r w:rsidR="001A7715" w:rsidRPr="001A7715">
        <w:rPr>
          <w:position w:val="-50"/>
        </w:rPr>
        <w:object w:dxaOrig="1040" w:dyaOrig="1120">
          <v:shape id="_x0000_i1354" type="#_x0000_t75" style="width:51.95pt;height:55.7pt" o:ole="">
            <v:imagedata r:id="rId669" o:title=""/>
          </v:shape>
          <o:OLEObject Type="Embed" ProgID="Equation.DSMT4" ShapeID="_x0000_i1354" DrawAspect="Content" ObjectID="_1684297176" r:id="rId670"/>
        </w:object>
      </w:r>
      <w:r w:rsidRPr="009A2572">
        <w:rPr>
          <w:rFonts w:hAnsi="宋体"/>
          <w:szCs w:val="21"/>
        </w:rPr>
        <w:t>具有相同的秩，且</w:t>
      </w:r>
      <w:r w:rsidR="001A7715" w:rsidRPr="001A7715">
        <w:rPr>
          <w:position w:val="-12"/>
        </w:rPr>
        <w:object w:dxaOrig="279" w:dyaOrig="360">
          <v:shape id="_x0000_i1355" type="#_x0000_t75" style="width:13.75pt;height:18.15pt" o:ole="">
            <v:imagedata r:id="rId671" o:title=""/>
          </v:shape>
          <o:OLEObject Type="Embed" ProgID="Equation.DSMT4" ShapeID="_x0000_i1355" DrawAspect="Content" ObjectID="_1684297177" r:id="rId672"/>
        </w:object>
      </w:r>
      <w:r w:rsidRPr="009A2572">
        <w:rPr>
          <w:rFonts w:hAnsi="宋体"/>
          <w:szCs w:val="21"/>
        </w:rPr>
        <w:t>可由</w:t>
      </w:r>
      <w:r w:rsidR="001A7715" w:rsidRPr="001A7715">
        <w:rPr>
          <w:position w:val="-12"/>
        </w:rPr>
        <w:object w:dxaOrig="920" w:dyaOrig="360">
          <v:shape id="_x0000_i1356" type="#_x0000_t75" style="width:45.7pt;height:18.15pt" o:ole="">
            <v:imagedata r:id="rId673" o:title=""/>
          </v:shape>
          <o:OLEObject Type="Embed" ProgID="Equation.DSMT4" ShapeID="_x0000_i1356" DrawAspect="Content" ObjectID="_1684297178" r:id="rId674"/>
        </w:object>
      </w:r>
      <w:r w:rsidRPr="009A2572">
        <w:rPr>
          <w:rFonts w:hAnsi="宋体"/>
          <w:szCs w:val="21"/>
        </w:rPr>
        <w:t>线性</w:t>
      </w:r>
      <w:r w:rsidR="008F0953">
        <w:rPr>
          <w:rFonts w:hAnsi="宋体" w:hint="eastAsia"/>
          <w:szCs w:val="21"/>
        </w:rPr>
        <w:t>表示</w:t>
      </w:r>
      <w:r w:rsidRPr="009A2572">
        <w:rPr>
          <w:rFonts w:hAnsi="宋体"/>
          <w:szCs w:val="21"/>
        </w:rPr>
        <w:t>，求</w:t>
      </w:r>
      <w:r w:rsidR="001A7715" w:rsidRPr="001A7715">
        <w:rPr>
          <w:position w:val="-8"/>
        </w:rPr>
        <w:object w:dxaOrig="400" w:dyaOrig="300">
          <v:shape id="_x0000_i1357" type="#_x0000_t75" style="width:20.05pt;height:15.05pt" o:ole="">
            <v:imagedata r:id="rId675" o:title=""/>
          </v:shape>
          <o:OLEObject Type="Embed" ProgID="Equation.DSMT4" ShapeID="_x0000_i1357" DrawAspect="Content" ObjectID="_1684297179" r:id="rId676"/>
        </w:object>
      </w:r>
      <w:r w:rsidRPr="009A2572">
        <w:rPr>
          <w:rFonts w:hAnsi="宋体"/>
          <w:szCs w:val="21"/>
        </w:rPr>
        <w:t>的值</w:t>
      </w:r>
      <w:r w:rsidR="008F0953">
        <w:rPr>
          <w:rFonts w:hint="eastAsia"/>
          <w:szCs w:val="21"/>
        </w:rPr>
        <w:t>．</w:t>
      </w:r>
    </w:p>
    <w:p w:rsidR="009D1F00" w:rsidRDefault="009D1F00" w:rsidP="009D1F00">
      <w:pPr>
        <w:rPr>
          <w:rFonts w:hint="eastAsia"/>
          <w:szCs w:val="21"/>
        </w:rPr>
      </w:pPr>
    </w:p>
    <w:p w:rsidR="009D1F00" w:rsidRPr="006D3CE0" w:rsidRDefault="006D3CE0" w:rsidP="009D1F00">
      <w:pPr>
        <w:rPr>
          <w:rFonts w:ascii="微软雅黑" w:eastAsia="微软雅黑" w:hAnsi="微软雅黑"/>
          <w:b/>
          <w:iCs/>
          <w:color w:val="C00000"/>
        </w:rPr>
      </w:pPr>
      <w:r w:rsidRPr="006D3CE0">
        <w:rPr>
          <w:rStyle w:val="af4"/>
          <w:rFonts w:hint="eastAsia"/>
        </w:rPr>
        <w:t xml:space="preserve">[解] </w:t>
      </w:r>
      <w:r w:rsidR="00F962F7">
        <w:rPr>
          <w:rFonts w:hAnsi="宋体" w:hint="eastAsia"/>
          <w:kern w:val="0"/>
          <w:szCs w:val="21"/>
        </w:rPr>
        <w:t>对</w:t>
      </w:r>
      <w:r w:rsidR="009D1F00" w:rsidRPr="00435498">
        <w:rPr>
          <w:rFonts w:hAnsi="宋体"/>
          <w:kern w:val="0"/>
          <w:szCs w:val="21"/>
        </w:rPr>
        <w:t>矩阵</w:t>
      </w:r>
      <w:r w:rsidR="001A7715" w:rsidRPr="001A7715">
        <w:rPr>
          <w:position w:val="-14"/>
        </w:rPr>
        <w:object w:dxaOrig="1140" w:dyaOrig="400">
          <v:shape id="_x0000_i1358" type="#_x0000_t75" style="width:56.95pt;height:20.05pt" o:ole="">
            <v:imagedata r:id="rId677" o:title=""/>
          </v:shape>
          <o:OLEObject Type="Embed" ProgID="Equation.DSMT4" ShapeID="_x0000_i1358" DrawAspect="Content" ObjectID="_1684297180" r:id="rId678"/>
        </w:object>
      </w:r>
      <w:r w:rsidR="00F962F7">
        <w:rPr>
          <w:rFonts w:hAnsi="宋体"/>
          <w:kern w:val="0"/>
          <w:szCs w:val="21"/>
        </w:rPr>
        <w:t>作初等行变换</w:t>
      </w:r>
      <w:r w:rsidR="009D1F00" w:rsidRPr="00435498">
        <w:rPr>
          <w:rFonts w:hAnsi="宋体"/>
          <w:kern w:val="0"/>
          <w:szCs w:val="21"/>
        </w:rPr>
        <w:t>得</w:t>
      </w:r>
    </w:p>
    <w:p w:rsidR="00F962F7" w:rsidRPr="00435498" w:rsidRDefault="001A7715" w:rsidP="00F962F7">
      <w:pPr>
        <w:ind w:leftChars="200" w:left="480"/>
        <w:jc w:val="center"/>
        <w:rPr>
          <w:kern w:val="0"/>
          <w:szCs w:val="21"/>
        </w:rPr>
      </w:pPr>
      <w:r w:rsidRPr="001A7715">
        <w:rPr>
          <w:position w:val="-50"/>
        </w:rPr>
        <w:object w:dxaOrig="7160" w:dyaOrig="1120">
          <v:shape id="_x0000_i1359" type="#_x0000_t75" style="width:358.1pt;height:55.7pt" o:ole="">
            <v:imagedata r:id="rId679" o:title=""/>
          </v:shape>
          <o:OLEObject Type="Embed" ProgID="Equation.DSMT4" ShapeID="_x0000_i1359" DrawAspect="Content" ObjectID="_1684297181" r:id="rId680"/>
        </w:object>
      </w:r>
    </w:p>
    <w:p w:rsidR="009D1F00" w:rsidRPr="00435498" w:rsidRDefault="009D1F00" w:rsidP="00F962F7">
      <w:pPr>
        <w:ind w:leftChars="200" w:left="480"/>
      </w:pPr>
      <w:r w:rsidRPr="00435498">
        <w:rPr>
          <w:rFonts w:hAnsi="宋体"/>
        </w:rPr>
        <w:t>可以看出</w:t>
      </w:r>
      <w:r w:rsidR="001A7715" w:rsidRPr="001A7715">
        <w:rPr>
          <w:position w:val="-12"/>
        </w:rPr>
        <w:object w:dxaOrig="620" w:dyaOrig="360">
          <v:shape id="_x0000_i1360" type="#_x0000_t75" style="width:31.3pt;height:18.15pt" o:ole="">
            <v:imagedata r:id="rId681" o:title=""/>
          </v:shape>
          <o:OLEObject Type="Embed" ProgID="Equation.DSMT4" ShapeID="_x0000_i1360" DrawAspect="Content" ObjectID="_1684297182" r:id="rId682"/>
        </w:object>
      </w:r>
      <w:r w:rsidRPr="00435498">
        <w:rPr>
          <w:rFonts w:hAnsi="宋体"/>
        </w:rPr>
        <w:t>线性无关，且</w:t>
      </w:r>
      <w:r w:rsidR="001A7715" w:rsidRPr="001A7715">
        <w:rPr>
          <w:position w:val="-12"/>
        </w:rPr>
        <w:object w:dxaOrig="1440" w:dyaOrig="360">
          <v:shape id="_x0000_i1361" type="#_x0000_t75" style="width:1in;height:18.15pt" o:ole="">
            <v:imagedata r:id="rId683" o:title=""/>
          </v:shape>
          <o:OLEObject Type="Embed" ProgID="Equation.DSMT4" ShapeID="_x0000_i1361" DrawAspect="Content" ObjectID="_1684297183" r:id="rId684"/>
        </w:object>
      </w:r>
      <w:r w:rsidRPr="00435498">
        <w:rPr>
          <w:rFonts w:hint="eastAsia"/>
        </w:rPr>
        <w:t>，</w:t>
      </w:r>
      <w:r w:rsidRPr="00435498">
        <w:rPr>
          <w:rFonts w:hAnsi="宋体"/>
        </w:rPr>
        <w:t>故</w:t>
      </w:r>
      <w:r w:rsidR="001A7715" w:rsidRPr="001A7715">
        <w:rPr>
          <w:position w:val="-14"/>
        </w:rPr>
        <w:object w:dxaOrig="1600" w:dyaOrig="400">
          <v:shape id="_x0000_i1362" type="#_x0000_t75" style="width:80.15pt;height:20.05pt" o:ole="">
            <v:imagedata r:id="rId685" o:title=""/>
          </v:shape>
          <o:OLEObject Type="Embed" ProgID="Equation.DSMT4" ShapeID="_x0000_i1362" DrawAspect="Content" ObjectID="_1684297184" r:id="rId686"/>
        </w:object>
      </w:r>
      <w:r w:rsidRPr="00435498">
        <w:rPr>
          <w:rFonts w:hint="eastAsia"/>
        </w:rPr>
        <w:t>，</w:t>
      </w:r>
      <w:r w:rsidR="001A7715" w:rsidRPr="001A7715">
        <w:rPr>
          <w:position w:val="-12"/>
        </w:rPr>
        <w:object w:dxaOrig="620" w:dyaOrig="360">
          <v:shape id="_x0000_i1363" type="#_x0000_t75" style="width:31.3pt;height:18.15pt" o:ole="">
            <v:imagedata r:id="rId687" o:title=""/>
          </v:shape>
          <o:OLEObject Type="Embed" ProgID="Equation.DSMT4" ShapeID="_x0000_i1363" DrawAspect="Content" ObjectID="_1684297185" r:id="rId688"/>
        </w:object>
      </w:r>
      <w:r w:rsidRPr="00435498">
        <w:rPr>
          <w:rFonts w:hAnsi="宋体"/>
        </w:rPr>
        <w:t>是</w:t>
      </w:r>
      <w:r w:rsidR="001A7715" w:rsidRPr="001A7715">
        <w:rPr>
          <w:position w:val="-12"/>
        </w:rPr>
        <w:object w:dxaOrig="920" w:dyaOrig="360">
          <v:shape id="_x0000_i1364" type="#_x0000_t75" style="width:45.7pt;height:18.15pt" o:ole="">
            <v:imagedata r:id="rId689" o:title=""/>
          </v:shape>
          <o:OLEObject Type="Embed" ProgID="Equation.DSMT4" ShapeID="_x0000_i1364" DrawAspect="Content" ObjectID="_1684297186" r:id="rId690"/>
        </w:object>
      </w:r>
      <w:r w:rsidRPr="00435498">
        <w:rPr>
          <w:rFonts w:hAnsi="宋体"/>
        </w:rPr>
        <w:t>的极大线性无关组</w:t>
      </w:r>
      <w:r w:rsidR="00F962F7">
        <w:rPr>
          <w:rFonts w:hAnsi="宋体" w:hint="eastAsia"/>
        </w:rPr>
        <w:t>．</w:t>
      </w:r>
      <w:r w:rsidRPr="00435498">
        <w:rPr>
          <w:rFonts w:hAnsi="宋体"/>
        </w:rPr>
        <w:t>又</w:t>
      </w:r>
      <w:r w:rsidR="001A7715" w:rsidRPr="001A7715">
        <w:rPr>
          <w:position w:val="-14"/>
        </w:rPr>
        <w:object w:dxaOrig="3019" w:dyaOrig="400">
          <v:shape id="_x0000_i1365" type="#_x0000_t75" style="width:150.9pt;height:20.05pt" o:ole="">
            <v:imagedata r:id="rId691" o:title=""/>
          </v:shape>
          <o:OLEObject Type="Embed" ProgID="Equation.DSMT4" ShapeID="_x0000_i1365" DrawAspect="Content" ObjectID="_1684297187" r:id="rId692"/>
        </w:object>
      </w:r>
      <w:r w:rsidRPr="00435498">
        <w:rPr>
          <w:rFonts w:hint="eastAsia"/>
        </w:rPr>
        <w:t>，</w:t>
      </w:r>
      <w:r w:rsidR="001A7715" w:rsidRPr="001A7715">
        <w:rPr>
          <w:position w:val="-12"/>
        </w:rPr>
        <w:object w:dxaOrig="920" w:dyaOrig="360">
          <v:shape id="_x0000_i1366" type="#_x0000_t75" style="width:45.7pt;height:18.15pt" o:ole="">
            <v:imagedata r:id="rId693" o:title=""/>
          </v:shape>
          <o:OLEObject Type="Embed" ProgID="Equation.DSMT4" ShapeID="_x0000_i1366" DrawAspect="Content" ObjectID="_1684297188" r:id="rId694"/>
        </w:object>
      </w:r>
      <w:r w:rsidRPr="00435498">
        <w:rPr>
          <w:rFonts w:hAnsi="宋体"/>
        </w:rPr>
        <w:t>线性相关</w:t>
      </w:r>
      <w:r w:rsidR="00F962F7">
        <w:rPr>
          <w:rFonts w:hint="eastAsia"/>
        </w:rPr>
        <w:t>，</w:t>
      </w:r>
      <w:r w:rsidRPr="00435498">
        <w:rPr>
          <w:rFonts w:hAnsi="宋体"/>
        </w:rPr>
        <w:t>从而得</w:t>
      </w:r>
    </w:p>
    <w:p w:rsidR="009D1F00" w:rsidRPr="00435498" w:rsidRDefault="001A7715" w:rsidP="00F962F7">
      <w:pPr>
        <w:ind w:leftChars="200" w:left="480"/>
        <w:jc w:val="center"/>
      </w:pPr>
      <w:r w:rsidRPr="001A7715">
        <w:rPr>
          <w:position w:val="-50"/>
        </w:rPr>
        <w:object w:dxaOrig="3920" w:dyaOrig="1120">
          <v:shape id="_x0000_i1367" type="#_x0000_t75" style="width:195.95pt;height:55.7pt" o:ole="">
            <v:imagedata r:id="rId695" o:title=""/>
          </v:shape>
          <o:OLEObject Type="Embed" ProgID="Equation.DSMT4" ShapeID="_x0000_i1367" DrawAspect="Content" ObjectID="_1684297189" r:id="rId696"/>
        </w:object>
      </w:r>
    </w:p>
    <w:p w:rsidR="009D1F00" w:rsidRPr="00435498" w:rsidRDefault="009D1F00" w:rsidP="00F962F7">
      <w:pPr>
        <w:ind w:leftChars="200" w:left="480"/>
      </w:pPr>
      <w:r w:rsidRPr="00435498">
        <w:rPr>
          <w:rFonts w:hAnsi="宋体"/>
        </w:rPr>
        <w:t>计算三阶行列式得</w:t>
      </w:r>
      <w:r w:rsidR="001A7715" w:rsidRPr="001A7715">
        <w:rPr>
          <w:position w:val="-6"/>
        </w:rPr>
        <w:object w:dxaOrig="1120" w:dyaOrig="279">
          <v:shape id="_x0000_i1368" type="#_x0000_t75" style="width:55.7pt;height:13.75pt" o:ole="">
            <v:imagedata r:id="rId697" o:title=""/>
          </v:shape>
          <o:OLEObject Type="Embed" ProgID="Equation.DSMT4" ShapeID="_x0000_i1368" DrawAspect="Content" ObjectID="_1684297190" r:id="rId698"/>
        </w:object>
      </w:r>
      <w:r w:rsidRPr="00435498">
        <w:rPr>
          <w:rFonts w:hint="eastAsia"/>
        </w:rPr>
        <w:t>，得</w:t>
      </w:r>
      <w:r w:rsidR="001A7715" w:rsidRPr="001A7715">
        <w:rPr>
          <w:position w:val="-6"/>
        </w:rPr>
        <w:object w:dxaOrig="660" w:dyaOrig="279">
          <v:shape id="_x0000_i1369" type="#_x0000_t75" style="width:33.2pt;height:13.75pt" o:ole="">
            <v:imagedata r:id="rId699" o:title=""/>
          </v:shape>
          <o:OLEObject Type="Embed" ProgID="Equation.DSMT4" ShapeID="_x0000_i1369" DrawAspect="Content" ObjectID="_1684297191" r:id="rId700"/>
        </w:object>
      </w:r>
      <w:r w:rsidR="00F962F7">
        <w:rPr>
          <w:rFonts w:hint="eastAsia"/>
        </w:rPr>
        <w:t>．</w:t>
      </w:r>
      <w:r w:rsidRPr="00435498">
        <w:rPr>
          <w:rFonts w:hAnsi="宋体"/>
        </w:rPr>
        <w:t>又</w:t>
      </w:r>
      <w:r w:rsidR="001A7715" w:rsidRPr="001A7715">
        <w:rPr>
          <w:position w:val="-12"/>
        </w:rPr>
        <w:object w:dxaOrig="279" w:dyaOrig="360">
          <v:shape id="_x0000_i1370" type="#_x0000_t75" style="width:13.75pt;height:18.15pt" o:ole="">
            <v:imagedata r:id="rId701" o:title=""/>
          </v:shape>
          <o:OLEObject Type="Embed" ProgID="Equation.DSMT4" ShapeID="_x0000_i1370" DrawAspect="Content" ObjectID="_1684297192" r:id="rId702"/>
        </w:object>
      </w:r>
      <w:r w:rsidRPr="00435498">
        <w:rPr>
          <w:rFonts w:hAnsi="宋体"/>
        </w:rPr>
        <w:t>可由</w:t>
      </w:r>
      <w:r w:rsidR="001A7715" w:rsidRPr="001A7715">
        <w:rPr>
          <w:position w:val="-12"/>
        </w:rPr>
        <w:object w:dxaOrig="920" w:dyaOrig="360">
          <v:shape id="_x0000_i1371" type="#_x0000_t75" style="width:45.7pt;height:18.15pt" o:ole="">
            <v:imagedata r:id="rId703" o:title=""/>
          </v:shape>
          <o:OLEObject Type="Embed" ProgID="Equation.DSMT4" ShapeID="_x0000_i1371" DrawAspect="Content" ObjectID="_1684297193" r:id="rId704"/>
        </w:object>
      </w:r>
      <w:r w:rsidRPr="00435498">
        <w:rPr>
          <w:rFonts w:hAnsi="宋体"/>
        </w:rPr>
        <w:t>线性</w:t>
      </w:r>
      <w:r w:rsidR="00F962F7">
        <w:rPr>
          <w:rFonts w:hAnsi="宋体" w:hint="eastAsia"/>
        </w:rPr>
        <w:t>表示</w:t>
      </w:r>
      <w:r w:rsidRPr="00435498">
        <w:rPr>
          <w:rFonts w:hAnsi="宋体"/>
        </w:rPr>
        <w:t>，即可由</w:t>
      </w:r>
      <w:r w:rsidR="001A7715" w:rsidRPr="001A7715">
        <w:rPr>
          <w:position w:val="-12"/>
        </w:rPr>
        <w:object w:dxaOrig="620" w:dyaOrig="360">
          <v:shape id="_x0000_i1372" type="#_x0000_t75" style="width:31.3pt;height:18.15pt" o:ole="">
            <v:imagedata r:id="rId705" o:title=""/>
          </v:shape>
          <o:OLEObject Type="Embed" ProgID="Equation.DSMT4" ShapeID="_x0000_i1372" DrawAspect="Content" ObjectID="_1684297194" r:id="rId706"/>
        </w:object>
      </w:r>
      <w:r w:rsidRPr="00435498">
        <w:rPr>
          <w:rFonts w:hAnsi="宋体"/>
        </w:rPr>
        <w:t>线性</w:t>
      </w:r>
      <w:r w:rsidR="00F962F7">
        <w:rPr>
          <w:rFonts w:hAnsi="宋体" w:hint="eastAsia"/>
        </w:rPr>
        <w:t>表示</w:t>
      </w:r>
      <w:r w:rsidRPr="00435498">
        <w:rPr>
          <w:rFonts w:hAnsi="宋体"/>
        </w:rPr>
        <w:t>，</w:t>
      </w:r>
      <w:r w:rsidR="001A7715" w:rsidRPr="001A7715">
        <w:rPr>
          <w:position w:val="-12"/>
        </w:rPr>
        <w:object w:dxaOrig="620" w:dyaOrig="360">
          <v:shape id="_x0000_i1373" type="#_x0000_t75" style="width:31.3pt;height:18.15pt" o:ole="">
            <v:imagedata r:id="rId707" o:title=""/>
          </v:shape>
          <o:OLEObject Type="Embed" ProgID="Equation.DSMT4" ShapeID="_x0000_i1373" DrawAspect="Content" ObjectID="_1684297195" r:id="rId708"/>
        </w:object>
      </w:r>
      <w:r w:rsidR="001A7715" w:rsidRPr="001A7715">
        <w:rPr>
          <w:position w:val="-12"/>
        </w:rPr>
        <w:object w:dxaOrig="279" w:dyaOrig="360">
          <v:shape id="_x0000_i1374" type="#_x0000_t75" style="width:13.75pt;height:18.15pt" o:ole="">
            <v:imagedata r:id="rId709" o:title=""/>
          </v:shape>
          <o:OLEObject Type="Embed" ProgID="Equation.DSMT4" ShapeID="_x0000_i1374" DrawAspect="Content" ObjectID="_1684297196" r:id="rId710"/>
        </w:object>
      </w:r>
      <w:r w:rsidRPr="00435498">
        <w:rPr>
          <w:rFonts w:hAnsi="宋体"/>
        </w:rPr>
        <w:t>线性相关，</w:t>
      </w:r>
      <w:r w:rsidR="00F962F7">
        <w:rPr>
          <w:rFonts w:hAnsi="宋体" w:hint="eastAsia"/>
        </w:rPr>
        <w:t>从而</w:t>
      </w:r>
      <w:r w:rsidRPr="00435498">
        <w:rPr>
          <w:rFonts w:hAnsi="宋体"/>
        </w:rPr>
        <w:t>有</w:t>
      </w:r>
    </w:p>
    <w:p w:rsidR="009D1F00" w:rsidRPr="00435498" w:rsidRDefault="001A7715" w:rsidP="00F962F7">
      <w:pPr>
        <w:ind w:leftChars="200" w:left="480"/>
        <w:jc w:val="center"/>
      </w:pPr>
      <w:r w:rsidRPr="001A7715">
        <w:rPr>
          <w:position w:val="-50"/>
        </w:rPr>
        <w:object w:dxaOrig="2659" w:dyaOrig="1120">
          <v:shape id="_x0000_i1375" type="#_x0000_t75" style="width:132.75pt;height:55.7pt" o:ole="">
            <v:imagedata r:id="rId711" o:title=""/>
          </v:shape>
          <o:OLEObject Type="Embed" ProgID="Equation.DSMT4" ShapeID="_x0000_i1375" DrawAspect="Content" ObjectID="_1684297197" r:id="rId712"/>
        </w:object>
      </w:r>
    </w:p>
    <w:p w:rsidR="009D1F00" w:rsidRPr="00435498" w:rsidRDefault="0083488E" w:rsidP="009D1F00">
      <w:pPr>
        <w:ind w:firstLineChars="200" w:firstLine="480"/>
        <w:rPr>
          <w:szCs w:val="21"/>
        </w:rPr>
      </w:pPr>
      <w:r>
        <w:rPr>
          <w:rFonts w:hAnsi="宋体" w:hint="eastAsia"/>
        </w:rPr>
        <w:t>解</w:t>
      </w:r>
      <w:r w:rsidR="009D1F00" w:rsidRPr="00435498">
        <w:rPr>
          <w:rFonts w:hAnsi="宋体"/>
          <w:szCs w:val="21"/>
        </w:rPr>
        <w:t>得</w:t>
      </w:r>
      <w:r w:rsidR="001A7715" w:rsidRPr="001A7715">
        <w:rPr>
          <w:position w:val="-6"/>
        </w:rPr>
        <w:object w:dxaOrig="520" w:dyaOrig="279">
          <v:shape id="_x0000_i1376" type="#_x0000_t75" style="width:26.3pt;height:13.75pt" o:ole="">
            <v:imagedata r:id="rId713" o:title=""/>
          </v:shape>
          <o:OLEObject Type="Embed" ProgID="Equation.DSMT4" ShapeID="_x0000_i1376" DrawAspect="Content" ObjectID="_1684297198" r:id="rId714"/>
        </w:object>
      </w:r>
      <w:r>
        <w:rPr>
          <w:rFonts w:hint="eastAsia"/>
          <w:szCs w:val="21"/>
        </w:rPr>
        <w:t>，从而</w:t>
      </w:r>
      <w:r w:rsidR="001A7715" w:rsidRPr="001A7715">
        <w:rPr>
          <w:position w:val="-6"/>
        </w:rPr>
        <w:object w:dxaOrig="1120" w:dyaOrig="279">
          <v:shape id="_x0000_i1377" type="#_x0000_t75" style="width:55.7pt;height:13.75pt" o:ole="">
            <v:imagedata r:id="rId715" o:title=""/>
          </v:shape>
          <o:OLEObject Type="Embed" ProgID="Equation.DSMT4" ShapeID="_x0000_i1377" DrawAspect="Content" ObjectID="_1684297199" r:id="rId716"/>
        </w:object>
      </w:r>
      <w:r>
        <w:rPr>
          <w:rFonts w:hint="eastAsia"/>
          <w:szCs w:val="21"/>
        </w:rPr>
        <w:t>．</w:t>
      </w:r>
    </w:p>
    <w:p w:rsidR="00DF3B56" w:rsidRDefault="00DF3B56" w:rsidP="00CA00AF">
      <w:pPr>
        <w:rPr>
          <w:rFonts w:hint="eastAsia"/>
        </w:rPr>
      </w:pPr>
    </w:p>
    <w:p w:rsidR="0083488E" w:rsidRPr="00DF3B56" w:rsidRDefault="0083488E" w:rsidP="00CA00AF"/>
    <w:sectPr w:rsidR="0083488E" w:rsidRPr="00DF3B56" w:rsidSect="00223006">
      <w:headerReference w:type="even" r:id="rId717"/>
      <w:footerReference w:type="even" r:id="rId718"/>
      <w:footerReference w:type="default" r:id="rId719"/>
      <w:headerReference w:type="first" r:id="rId72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46BE" w:rsidRDefault="000546BE">
      <w:r>
        <w:separator/>
      </w:r>
    </w:p>
  </w:endnote>
  <w:endnote w:type="continuationSeparator" w:id="0">
    <w:p w:rsidR="000546BE" w:rsidRDefault="000546B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E646E7" w:rsidRDefault="00E646E7" w:rsidP="00D80857">
        <w:pPr>
          <w:pStyle w:val="a4"/>
          <w:ind w:right="360" w:firstLine="360"/>
        </w:pPr>
        <w:r w:rsidRPr="00B00064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E646E7" w:rsidRDefault="00E646E7">
                    <w:pPr>
                      <w:jc w:val="center"/>
                      <w:rPr>
                        <w:color w:val="5B9BD5" w:themeColor="accent1"/>
                      </w:rPr>
                    </w:pPr>
                    <w:r w:rsidRPr="00B00064">
                      <w:fldChar w:fldCharType="begin"/>
                    </w:r>
                    <w:r>
                      <w:instrText>PAGE    \* MERGEFORMAT</w:instrText>
                    </w:r>
                    <w:r w:rsidRPr="00B00064">
                      <w:fldChar w:fldCharType="separate"/>
                    </w:r>
                    <w:r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6E7" w:rsidRPr="003C7E48" w:rsidRDefault="00E646E7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>
      <w:rPr>
        <w:noProof/>
        <w:lang w:val="zh-CN"/>
      </w:rPr>
      <w:fldChar w:fldCharType="separate"/>
    </w:r>
    <w:r w:rsidR="00690ABD">
      <w:rPr>
        <w:noProof/>
        <w:lang w:val="zh-CN"/>
      </w:rPr>
      <w:t>9</w:t>
    </w:r>
    <w:r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46BE" w:rsidRDefault="000546BE">
      <w:r>
        <w:separator/>
      </w:r>
    </w:p>
  </w:footnote>
  <w:footnote w:type="continuationSeparator" w:id="0">
    <w:p w:rsidR="000546BE" w:rsidRDefault="000546B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6E7" w:rsidRPr="006E3539" w:rsidRDefault="00E646E7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6E7" w:rsidRDefault="00E646E7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63" type="#_x0000_t75" style="width:11.25pt;height:11.25pt" o:bullet="t">
        <v:imagedata r:id="rId1" o:title="msoA"/>
      </v:shape>
    </w:pict>
  </w:numPicBullet>
  <w:numPicBullet w:numPicBulletId="1">
    <w:pict>
      <v:shape id="_x0000_i1564" type="#_x0000_t75" style="width:45.7pt;height:24.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51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546BE"/>
    <w:rsid w:val="00061C54"/>
    <w:rsid w:val="00092FB9"/>
    <w:rsid w:val="00093855"/>
    <w:rsid w:val="000977C3"/>
    <w:rsid w:val="000A777C"/>
    <w:rsid w:val="000B1535"/>
    <w:rsid w:val="000B59AC"/>
    <w:rsid w:val="000C2CDC"/>
    <w:rsid w:val="000C4716"/>
    <w:rsid w:val="000D72EC"/>
    <w:rsid w:val="000D7339"/>
    <w:rsid w:val="000E39F7"/>
    <w:rsid w:val="000E4C29"/>
    <w:rsid w:val="000E4EBC"/>
    <w:rsid w:val="000F21D7"/>
    <w:rsid w:val="000F41AB"/>
    <w:rsid w:val="00102A56"/>
    <w:rsid w:val="00104F63"/>
    <w:rsid w:val="00105F31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715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67ED"/>
    <w:rsid w:val="002214A2"/>
    <w:rsid w:val="002227CA"/>
    <w:rsid w:val="00223006"/>
    <w:rsid w:val="00225CA7"/>
    <w:rsid w:val="0022778B"/>
    <w:rsid w:val="00230B46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218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2D7"/>
    <w:rsid w:val="002E686D"/>
    <w:rsid w:val="002E7029"/>
    <w:rsid w:val="002F3DEF"/>
    <w:rsid w:val="00300AB8"/>
    <w:rsid w:val="00300CDB"/>
    <w:rsid w:val="00305B24"/>
    <w:rsid w:val="00313DA5"/>
    <w:rsid w:val="003175E7"/>
    <w:rsid w:val="0032739C"/>
    <w:rsid w:val="00330B11"/>
    <w:rsid w:val="00353368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F7A2A"/>
    <w:rsid w:val="004171D8"/>
    <w:rsid w:val="00424DFA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1FF1"/>
    <w:rsid w:val="004E0721"/>
    <w:rsid w:val="004E2E21"/>
    <w:rsid w:val="004F28F5"/>
    <w:rsid w:val="004F30D2"/>
    <w:rsid w:val="004F48C0"/>
    <w:rsid w:val="004F70FB"/>
    <w:rsid w:val="00507061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64F43"/>
    <w:rsid w:val="0057039B"/>
    <w:rsid w:val="00573D63"/>
    <w:rsid w:val="00574487"/>
    <w:rsid w:val="00575D00"/>
    <w:rsid w:val="00590B0F"/>
    <w:rsid w:val="00594A07"/>
    <w:rsid w:val="005977EA"/>
    <w:rsid w:val="005A05C0"/>
    <w:rsid w:val="005A1221"/>
    <w:rsid w:val="005A2274"/>
    <w:rsid w:val="005A3473"/>
    <w:rsid w:val="005A667C"/>
    <w:rsid w:val="005A7FB2"/>
    <w:rsid w:val="005B183A"/>
    <w:rsid w:val="005B4C46"/>
    <w:rsid w:val="005B5F92"/>
    <w:rsid w:val="005C1225"/>
    <w:rsid w:val="005C6872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2E99"/>
    <w:rsid w:val="00604318"/>
    <w:rsid w:val="00607032"/>
    <w:rsid w:val="006107CF"/>
    <w:rsid w:val="00621CB0"/>
    <w:rsid w:val="0062364E"/>
    <w:rsid w:val="00627699"/>
    <w:rsid w:val="006305E5"/>
    <w:rsid w:val="006330A9"/>
    <w:rsid w:val="006354D6"/>
    <w:rsid w:val="0063705B"/>
    <w:rsid w:val="00642979"/>
    <w:rsid w:val="00642B51"/>
    <w:rsid w:val="00643088"/>
    <w:rsid w:val="00643BE8"/>
    <w:rsid w:val="0066003F"/>
    <w:rsid w:val="00663097"/>
    <w:rsid w:val="00671438"/>
    <w:rsid w:val="0068584C"/>
    <w:rsid w:val="00690ABD"/>
    <w:rsid w:val="00694DD2"/>
    <w:rsid w:val="006A0F22"/>
    <w:rsid w:val="006A0FB3"/>
    <w:rsid w:val="006A2CF4"/>
    <w:rsid w:val="006A3FD8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3CE0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242D"/>
    <w:rsid w:val="00751408"/>
    <w:rsid w:val="007650D4"/>
    <w:rsid w:val="00775264"/>
    <w:rsid w:val="00776FFA"/>
    <w:rsid w:val="007812A1"/>
    <w:rsid w:val="00782322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488E"/>
    <w:rsid w:val="00836126"/>
    <w:rsid w:val="00837C0C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86A4F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0953"/>
    <w:rsid w:val="008F29E3"/>
    <w:rsid w:val="008F367C"/>
    <w:rsid w:val="008F7E27"/>
    <w:rsid w:val="00906B80"/>
    <w:rsid w:val="00907BDB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3254"/>
    <w:rsid w:val="009765BB"/>
    <w:rsid w:val="00976BF6"/>
    <w:rsid w:val="00981543"/>
    <w:rsid w:val="00982C24"/>
    <w:rsid w:val="00983C72"/>
    <w:rsid w:val="009864C8"/>
    <w:rsid w:val="00993B07"/>
    <w:rsid w:val="009A0E7F"/>
    <w:rsid w:val="009A1B8B"/>
    <w:rsid w:val="009A30E3"/>
    <w:rsid w:val="009A3CED"/>
    <w:rsid w:val="009C249D"/>
    <w:rsid w:val="009D1F00"/>
    <w:rsid w:val="009D208E"/>
    <w:rsid w:val="009E36A7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1298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572A"/>
    <w:rsid w:val="00AB79F7"/>
    <w:rsid w:val="00AC071B"/>
    <w:rsid w:val="00AC0A1C"/>
    <w:rsid w:val="00AC0FC7"/>
    <w:rsid w:val="00AD366B"/>
    <w:rsid w:val="00AE114B"/>
    <w:rsid w:val="00AE4BA9"/>
    <w:rsid w:val="00AE7C7B"/>
    <w:rsid w:val="00AF0BCA"/>
    <w:rsid w:val="00AF21D6"/>
    <w:rsid w:val="00AF3D50"/>
    <w:rsid w:val="00AF6F30"/>
    <w:rsid w:val="00B00064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1B5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2150"/>
    <w:rsid w:val="00C33F6E"/>
    <w:rsid w:val="00C35148"/>
    <w:rsid w:val="00C44C6E"/>
    <w:rsid w:val="00C45863"/>
    <w:rsid w:val="00C459B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0E49"/>
    <w:rsid w:val="00CA2BCE"/>
    <w:rsid w:val="00CA3113"/>
    <w:rsid w:val="00CA3630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E6F68"/>
    <w:rsid w:val="00CF2832"/>
    <w:rsid w:val="00CF4A9C"/>
    <w:rsid w:val="00CF4B0A"/>
    <w:rsid w:val="00CF5B32"/>
    <w:rsid w:val="00D01D53"/>
    <w:rsid w:val="00D039D2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181B"/>
    <w:rsid w:val="00D84234"/>
    <w:rsid w:val="00D854B1"/>
    <w:rsid w:val="00D869C5"/>
    <w:rsid w:val="00D95CAF"/>
    <w:rsid w:val="00DA17F0"/>
    <w:rsid w:val="00DA6D85"/>
    <w:rsid w:val="00DA7AFA"/>
    <w:rsid w:val="00DB6F7F"/>
    <w:rsid w:val="00DC2139"/>
    <w:rsid w:val="00DC4721"/>
    <w:rsid w:val="00DD4BEC"/>
    <w:rsid w:val="00DF2278"/>
    <w:rsid w:val="00DF3B56"/>
    <w:rsid w:val="00E03B9D"/>
    <w:rsid w:val="00E11016"/>
    <w:rsid w:val="00E1318B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6E7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182F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962F7"/>
    <w:rsid w:val="00FA2716"/>
    <w:rsid w:val="00FA277F"/>
    <w:rsid w:val="00FA5A5A"/>
    <w:rsid w:val="00FB56ED"/>
    <w:rsid w:val="00FC0894"/>
    <w:rsid w:val="00FC1D5F"/>
    <w:rsid w:val="00FC3C99"/>
    <w:rsid w:val="00FC66DC"/>
    <w:rsid w:val="00FD0086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671" Type="http://schemas.openxmlformats.org/officeDocument/2006/relationships/image" Target="media/image334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40" Type="http://schemas.openxmlformats.org/officeDocument/2006/relationships/oleObject" Target="embeddings/oleObject316.bin"/><Relationship Id="rId682" Type="http://schemas.openxmlformats.org/officeDocument/2006/relationships/oleObject" Target="embeddings/oleObject337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651" Type="http://schemas.openxmlformats.org/officeDocument/2006/relationships/image" Target="media/image324.wmf"/><Relationship Id="rId693" Type="http://schemas.openxmlformats.org/officeDocument/2006/relationships/image" Target="media/image345.wmf"/><Relationship Id="rId707" Type="http://schemas.openxmlformats.org/officeDocument/2006/relationships/image" Target="media/image352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662" Type="http://schemas.openxmlformats.org/officeDocument/2006/relationships/oleObject" Target="embeddings/oleObject327.bin"/><Relationship Id="rId718" Type="http://schemas.openxmlformats.org/officeDocument/2006/relationships/footer" Target="footer1.xml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image" Target="media/image314.wmf"/><Relationship Id="rId673" Type="http://schemas.openxmlformats.org/officeDocument/2006/relationships/image" Target="media/image335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642" Type="http://schemas.openxmlformats.org/officeDocument/2006/relationships/oleObject" Target="embeddings/oleObject317.bin"/><Relationship Id="rId684" Type="http://schemas.openxmlformats.org/officeDocument/2006/relationships/oleObject" Target="embeddings/oleObject338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653" Type="http://schemas.openxmlformats.org/officeDocument/2006/relationships/image" Target="media/image325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695" Type="http://schemas.openxmlformats.org/officeDocument/2006/relationships/image" Target="media/image346.wmf"/><Relationship Id="rId709" Type="http://schemas.openxmlformats.org/officeDocument/2006/relationships/image" Target="media/image353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720" Type="http://schemas.openxmlformats.org/officeDocument/2006/relationships/header" Target="header2.xml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664" Type="http://schemas.openxmlformats.org/officeDocument/2006/relationships/oleObject" Target="embeddings/oleObject328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675" Type="http://schemas.openxmlformats.org/officeDocument/2006/relationships/image" Target="media/image336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700" Type="http://schemas.openxmlformats.org/officeDocument/2006/relationships/oleObject" Target="embeddings/oleObject346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oleObject" Target="embeddings/oleObject318.bin"/><Relationship Id="rId686" Type="http://schemas.openxmlformats.org/officeDocument/2006/relationships/oleObject" Target="embeddings/oleObject339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11" Type="http://schemas.openxmlformats.org/officeDocument/2006/relationships/image" Target="media/image354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655" Type="http://schemas.openxmlformats.org/officeDocument/2006/relationships/image" Target="media/image326.wmf"/><Relationship Id="rId697" Type="http://schemas.openxmlformats.org/officeDocument/2006/relationships/image" Target="media/image347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722" Type="http://schemas.openxmlformats.org/officeDocument/2006/relationships/theme" Target="theme/theme1.xml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666" Type="http://schemas.openxmlformats.org/officeDocument/2006/relationships/oleObject" Target="embeddings/oleObject329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677" Type="http://schemas.openxmlformats.org/officeDocument/2006/relationships/image" Target="media/image337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702" Type="http://schemas.openxmlformats.org/officeDocument/2006/relationships/oleObject" Target="embeddings/oleObject347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oleObject" Target="embeddings/oleObject319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688" Type="http://schemas.openxmlformats.org/officeDocument/2006/relationships/oleObject" Target="embeddings/oleObject340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713" Type="http://schemas.openxmlformats.org/officeDocument/2006/relationships/image" Target="media/image355.wmf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image" Target="media/image327.wmf"/><Relationship Id="rId699" Type="http://schemas.openxmlformats.org/officeDocument/2006/relationships/image" Target="media/image348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image" Target="media/image229.wmf"/><Relationship Id="rId517" Type="http://schemas.openxmlformats.org/officeDocument/2006/relationships/image" Target="media/image257.wmf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626" Type="http://schemas.openxmlformats.org/officeDocument/2006/relationships/oleObject" Target="embeddings/oleObject309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330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2.bin"/><Relationship Id="rId528" Type="http://schemas.openxmlformats.org/officeDocument/2006/relationships/oleObject" Target="embeddings/oleObject260.bin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oleObject" Target="embeddings/oleObject162.bin"/><Relationship Id="rId374" Type="http://schemas.openxmlformats.org/officeDocument/2006/relationships/oleObject" Target="embeddings/oleObject183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234" Type="http://schemas.openxmlformats.org/officeDocument/2006/relationships/oleObject" Target="embeddings/oleObject113.bin"/><Relationship Id="rId637" Type="http://schemas.openxmlformats.org/officeDocument/2006/relationships/image" Target="media/image317.wmf"/><Relationship Id="rId679" Type="http://schemas.openxmlformats.org/officeDocument/2006/relationships/image" Target="media/image33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4.bin"/><Relationship Id="rId441" Type="http://schemas.openxmlformats.org/officeDocument/2006/relationships/image" Target="media/image219.wmf"/><Relationship Id="rId483" Type="http://schemas.openxmlformats.org/officeDocument/2006/relationships/image" Target="media/image240.wmf"/><Relationship Id="rId539" Type="http://schemas.openxmlformats.org/officeDocument/2006/relationships/image" Target="media/image268.wmf"/><Relationship Id="rId690" Type="http://schemas.openxmlformats.org/officeDocument/2006/relationships/oleObject" Target="embeddings/oleObject341.bin"/><Relationship Id="rId704" Type="http://schemas.openxmlformats.org/officeDocument/2006/relationships/oleObject" Target="embeddings/oleObject348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43" Type="http://schemas.openxmlformats.org/officeDocument/2006/relationships/image" Target="media/image170.wmf"/><Relationship Id="rId550" Type="http://schemas.openxmlformats.org/officeDocument/2006/relationships/oleObject" Target="embeddings/oleObject271.bin"/><Relationship Id="rId82" Type="http://schemas.openxmlformats.org/officeDocument/2006/relationships/oleObject" Target="embeddings/oleObject37.bin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48" Type="http://schemas.openxmlformats.org/officeDocument/2006/relationships/oleObject" Target="embeddings/oleObject320.bin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52" Type="http://schemas.openxmlformats.org/officeDocument/2006/relationships/oleObject" Target="embeddings/oleObject222.bin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715" Type="http://schemas.openxmlformats.org/officeDocument/2006/relationships/image" Target="media/image356.wmf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oleObject" Target="embeddings/oleObject152.bin"/><Relationship Id="rId354" Type="http://schemas.openxmlformats.org/officeDocument/2006/relationships/oleObject" Target="embeddings/oleObject173.bin"/><Relationship Id="rId51" Type="http://schemas.openxmlformats.org/officeDocument/2006/relationships/image" Target="media/image24.wmf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617" Type="http://schemas.openxmlformats.org/officeDocument/2006/relationships/image" Target="media/image307.wmf"/><Relationship Id="rId659" Type="http://schemas.openxmlformats.org/officeDocument/2006/relationships/image" Target="media/image32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670" Type="http://schemas.openxmlformats.org/officeDocument/2006/relationships/oleObject" Target="embeddings/oleObject331.bin"/><Relationship Id="rId705" Type="http://schemas.openxmlformats.org/officeDocument/2006/relationships/image" Target="media/image351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691" Type="http://schemas.openxmlformats.org/officeDocument/2006/relationships/image" Target="media/image344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28" Type="http://schemas.openxmlformats.org/officeDocument/2006/relationships/oleObject" Target="embeddings/oleObject310.bin"/><Relationship Id="rId649" Type="http://schemas.openxmlformats.org/officeDocument/2006/relationships/image" Target="media/image32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660" Type="http://schemas.openxmlformats.org/officeDocument/2006/relationships/oleObject" Target="embeddings/oleObject326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681" Type="http://schemas.openxmlformats.org/officeDocument/2006/relationships/image" Target="media/image339.wmf"/><Relationship Id="rId716" Type="http://schemas.openxmlformats.org/officeDocument/2006/relationships/oleObject" Target="embeddings/oleObject354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oleObject" Target="embeddings/oleObject305.bin"/><Relationship Id="rId639" Type="http://schemas.openxmlformats.org/officeDocument/2006/relationships/image" Target="media/image318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650" Type="http://schemas.openxmlformats.org/officeDocument/2006/relationships/oleObject" Target="embeddings/oleObject321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692" Type="http://schemas.openxmlformats.org/officeDocument/2006/relationships/oleObject" Target="embeddings/oleObject342.bin"/><Relationship Id="rId706" Type="http://schemas.openxmlformats.org/officeDocument/2006/relationships/oleObject" Target="embeddings/oleObject349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661" Type="http://schemas.openxmlformats.org/officeDocument/2006/relationships/image" Target="media/image329.wmf"/><Relationship Id="rId717" Type="http://schemas.openxmlformats.org/officeDocument/2006/relationships/header" Target="header1.xml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672" Type="http://schemas.openxmlformats.org/officeDocument/2006/relationships/oleObject" Target="embeddings/oleObject332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image" Target="media/image319.wmf"/><Relationship Id="rId683" Type="http://schemas.openxmlformats.org/officeDocument/2006/relationships/image" Target="media/image340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652" Type="http://schemas.openxmlformats.org/officeDocument/2006/relationships/oleObject" Target="embeddings/oleObject322.bin"/><Relationship Id="rId694" Type="http://schemas.openxmlformats.org/officeDocument/2006/relationships/oleObject" Target="embeddings/oleObject343.bin"/><Relationship Id="rId708" Type="http://schemas.openxmlformats.org/officeDocument/2006/relationships/oleObject" Target="embeddings/oleObject350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663" Type="http://schemas.openxmlformats.org/officeDocument/2006/relationships/image" Target="media/image330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719" Type="http://schemas.openxmlformats.org/officeDocument/2006/relationships/footer" Target="footer2.xml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674" Type="http://schemas.openxmlformats.org/officeDocument/2006/relationships/oleObject" Target="embeddings/oleObject333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643" Type="http://schemas.openxmlformats.org/officeDocument/2006/relationships/image" Target="media/image320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685" Type="http://schemas.openxmlformats.org/officeDocument/2006/relationships/image" Target="media/image341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710" Type="http://schemas.openxmlformats.org/officeDocument/2006/relationships/oleObject" Target="embeddings/oleObject351.bin"/><Relationship Id="rId8" Type="http://schemas.openxmlformats.org/officeDocument/2006/relationships/hyperlink" Target="https://lvjr.bitbucket.io/?kysx2000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54" Type="http://schemas.openxmlformats.org/officeDocument/2006/relationships/oleObject" Target="embeddings/oleObject323.bin"/><Relationship Id="rId696" Type="http://schemas.openxmlformats.org/officeDocument/2006/relationships/oleObject" Target="embeddings/oleObject344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721" Type="http://schemas.openxmlformats.org/officeDocument/2006/relationships/fontTable" Target="fontTable.xml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665" Type="http://schemas.openxmlformats.org/officeDocument/2006/relationships/image" Target="media/image331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3.bin"/><Relationship Id="rId676" Type="http://schemas.openxmlformats.org/officeDocument/2006/relationships/oleObject" Target="embeddings/oleObject33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701" Type="http://schemas.openxmlformats.org/officeDocument/2006/relationships/image" Target="media/image349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645" Type="http://schemas.openxmlformats.org/officeDocument/2006/relationships/image" Target="media/image321.wmf"/><Relationship Id="rId687" Type="http://schemas.openxmlformats.org/officeDocument/2006/relationships/image" Target="media/image342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712" Type="http://schemas.openxmlformats.org/officeDocument/2006/relationships/oleObject" Target="embeddings/oleObject352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656" Type="http://schemas.openxmlformats.org/officeDocument/2006/relationships/oleObject" Target="embeddings/oleObject324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698" Type="http://schemas.openxmlformats.org/officeDocument/2006/relationships/oleObject" Target="embeddings/oleObject345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667" Type="http://schemas.openxmlformats.org/officeDocument/2006/relationships/image" Target="media/image332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2.wmf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678" Type="http://schemas.openxmlformats.org/officeDocument/2006/relationships/oleObject" Target="embeddings/oleObject335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7.bin"/><Relationship Id="rId538" Type="http://schemas.openxmlformats.org/officeDocument/2006/relationships/oleObject" Target="embeddings/oleObject265.bin"/><Relationship Id="rId703" Type="http://schemas.openxmlformats.org/officeDocument/2006/relationships/image" Target="media/image350.wmf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322.wmf"/><Relationship Id="rId689" Type="http://schemas.openxmlformats.org/officeDocument/2006/relationships/image" Target="media/image343.wmf"/><Relationship Id="rId39" Type="http://schemas.openxmlformats.org/officeDocument/2006/relationships/image" Target="media/image18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49" Type="http://schemas.openxmlformats.org/officeDocument/2006/relationships/image" Target="media/image273.wmf"/><Relationship Id="rId714" Type="http://schemas.openxmlformats.org/officeDocument/2006/relationships/oleObject" Target="embeddings/oleObject353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58" Type="http://schemas.openxmlformats.org/officeDocument/2006/relationships/oleObject" Target="embeddings/oleObject325.bin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oleObject" Target="embeddings/oleObject227.bin"/><Relationship Id="rId518" Type="http://schemas.openxmlformats.org/officeDocument/2006/relationships/oleObject" Target="embeddings/oleObject255.bin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oleObject" Target="embeddings/oleObject157.bin"/><Relationship Id="rId364" Type="http://schemas.openxmlformats.org/officeDocument/2006/relationships/oleObject" Target="embeddings/oleObject178.bin"/><Relationship Id="rId61" Type="http://schemas.openxmlformats.org/officeDocument/2006/relationships/image" Target="media/image29.wmf"/><Relationship Id="rId199" Type="http://schemas.openxmlformats.org/officeDocument/2006/relationships/image" Target="media/image98.wmf"/><Relationship Id="rId571" Type="http://schemas.openxmlformats.org/officeDocument/2006/relationships/image" Target="media/image284.wmf"/><Relationship Id="rId627" Type="http://schemas.openxmlformats.org/officeDocument/2006/relationships/image" Target="media/image312.wmf"/><Relationship Id="rId669" Type="http://schemas.openxmlformats.org/officeDocument/2006/relationships/image" Target="media/image33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image" Target="media/image214.wmf"/><Relationship Id="rId473" Type="http://schemas.openxmlformats.org/officeDocument/2006/relationships/image" Target="media/image235.wmf"/><Relationship Id="rId529" Type="http://schemas.openxmlformats.org/officeDocument/2006/relationships/image" Target="media/image263.wmf"/><Relationship Id="rId680" Type="http://schemas.openxmlformats.org/officeDocument/2006/relationships/oleObject" Target="embeddings/oleObject336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image" Target="media/image165.wmf"/><Relationship Id="rId540" Type="http://schemas.openxmlformats.org/officeDocument/2006/relationships/oleObject" Target="embeddings/oleObject266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6.wmf"/><Relationship Id="rId582" Type="http://schemas.openxmlformats.org/officeDocument/2006/relationships/oleObject" Target="embeddings/oleObject287.bin"/><Relationship Id="rId638" Type="http://schemas.openxmlformats.org/officeDocument/2006/relationships/oleObject" Target="embeddings/oleObject315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5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B453D13-60C5-47B8-B416-AABE4C935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1050</TotalTime>
  <Pages>10</Pages>
  <Words>1808</Words>
  <Characters>10307</Characters>
  <Application>Microsoft Office Word</Application>
  <DocSecurity>0</DocSecurity>
  <Lines>85</Lines>
  <Paragraphs>24</Paragraphs>
  <ScaleCrop>false</ScaleCrop>
  <Company>微软中国</Company>
  <LinksUpToDate>false</LinksUpToDate>
  <CharactersWithSpaces>12091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124</cp:revision>
  <cp:lastPrinted>2011-09-06T10:51:00Z</cp:lastPrinted>
  <dcterms:created xsi:type="dcterms:W3CDTF">2020-11-13T07:23:00Z</dcterms:created>
  <dcterms:modified xsi:type="dcterms:W3CDTF">2021-06-03T12:26:00Z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