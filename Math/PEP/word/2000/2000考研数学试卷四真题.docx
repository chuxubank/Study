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367C53" w:rsidRDefault="00367C53" w:rsidP="00367C53">
      <w:pPr>
        <w:pStyle w:val="af"/>
      </w:pPr>
      <w:hyperlink r:id="rId8" w:history="1">
        <w:r w:rsidR="00CA00AF" w:rsidRPr="00367C53">
          <w:rPr>
            <w:rStyle w:val="a7"/>
            <w:rFonts w:hint="eastAsia"/>
            <w:color w:val="002060"/>
          </w:rPr>
          <w:t>20</w:t>
        </w:r>
        <w:r w:rsidR="00837C0C" w:rsidRPr="00367C53">
          <w:rPr>
            <w:rStyle w:val="a7"/>
            <w:rFonts w:hint="eastAsia"/>
            <w:color w:val="002060"/>
          </w:rPr>
          <w:t>00</w:t>
        </w:r>
        <w:r w:rsidR="00CA00AF" w:rsidRPr="00367C53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367C53">
          <w:rPr>
            <w:rStyle w:val="a7"/>
            <w:rFonts w:hint="eastAsia"/>
            <w:color w:val="002060"/>
          </w:rPr>
          <w:t>卷</w:t>
        </w:r>
        <w:r w:rsidR="00032A4D" w:rsidRPr="00367C53">
          <w:rPr>
            <w:rStyle w:val="a7"/>
            <w:rFonts w:hint="eastAsia"/>
            <w:color w:val="002060"/>
          </w:rPr>
          <w:t>四</w:t>
        </w:r>
        <w:r w:rsidRPr="00367C53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1B67EF" w:rsidRPr="001B67EF" w:rsidRDefault="001B67EF" w:rsidP="001B67EF">
      <w:bookmarkStart w:id="0" w:name="_GoBack"/>
      <w:bookmarkEnd w:id="0"/>
    </w:p>
    <w:p w:rsidR="001B67EF" w:rsidRPr="00FC67DE" w:rsidRDefault="001B67EF" w:rsidP="001B67EF">
      <w:pPr>
        <w:pStyle w:val="1"/>
      </w:pPr>
      <w:r w:rsidRPr="00FC67DE">
        <w:t>一、填空题</w:t>
      </w:r>
      <w:r>
        <w:rPr>
          <w:rFonts w:hint="eastAsia"/>
        </w:rPr>
        <w:t>（</w:t>
      </w:r>
      <w:r w:rsidRPr="00FC67DE">
        <w:t>本题共5小题，每小题3分，满分15分</w:t>
      </w:r>
      <w:r>
        <w:rPr>
          <w:rFonts w:hint="eastAsia"/>
        </w:rPr>
        <w:t>）</w:t>
      </w:r>
    </w:p>
    <w:p w:rsidR="001B67EF" w:rsidRDefault="001B67EF" w:rsidP="001B67EF">
      <w:pPr>
        <w:rPr>
          <w:rFonts w:hAnsi="宋体"/>
        </w:rPr>
      </w:pPr>
    </w:p>
    <w:p w:rsidR="001B67EF" w:rsidRDefault="001B67EF" w:rsidP="001B67EF">
      <w:pPr>
        <w:rPr>
          <w:rFonts w:hAnsi="宋体"/>
        </w:rPr>
      </w:pPr>
    </w:p>
    <w:p w:rsidR="00DF3B56" w:rsidRPr="009742F6" w:rsidRDefault="001B67EF" w:rsidP="00CA00AF">
      <w:r>
        <w:rPr>
          <w:rFonts w:hint="eastAsia"/>
        </w:rPr>
        <w:t>(1)</w:t>
      </w:r>
      <w:r w:rsidR="009742F6">
        <w:rPr>
          <w:rFonts w:hint="eastAsia"/>
        </w:rPr>
        <w:t xml:space="preserve"> </w:t>
      </w:r>
      <w:bookmarkStart w:id="1" w:name="MTBlankEqn"/>
      <w:r w:rsidR="00201ADE" w:rsidRPr="00201ADE">
        <w:rPr>
          <w:position w:val="-28"/>
        </w:rPr>
        <w:object w:dxaOrig="1620" w:dyaOrig="720">
          <v:shape id="_x0000_i1025" type="#_x0000_t75" style="width:81.2pt;height:36.3pt" o:ole="">
            <v:imagedata r:id="rId9" o:title=""/>
          </v:shape>
          <o:OLEObject Type="Embed" ProgID="Equation.DSMT4" ShapeID="_x0000_i1025" DrawAspect="Content" ObjectID="_1686573633" r:id="rId10"/>
        </w:object>
      </w:r>
      <w:bookmarkEnd w:id="1"/>
      <w:r w:rsidR="009742F6">
        <w:rPr>
          <w:rFonts w:hint="eastAsia"/>
          <w:u w:val="single"/>
        </w:rPr>
        <w:t xml:space="preserve">        </w:t>
      </w:r>
      <w:r w:rsidR="009742F6">
        <w:rPr>
          <w:rFonts w:hint="eastAsia"/>
        </w:rPr>
        <w:t>．</w:t>
      </w:r>
    </w:p>
    <w:p w:rsidR="00FC084B" w:rsidRDefault="00FC084B" w:rsidP="00CA00AF"/>
    <w:p w:rsidR="00FC084B" w:rsidRDefault="00FC084B" w:rsidP="00CA00AF"/>
    <w:p w:rsidR="009742F6" w:rsidRPr="009742F6" w:rsidRDefault="001B67EF" w:rsidP="009742F6">
      <w:r>
        <w:rPr>
          <w:rFonts w:hint="eastAsia"/>
        </w:rPr>
        <w:t>(2)</w:t>
      </w:r>
      <w:r w:rsidR="009742F6">
        <w:rPr>
          <w:rFonts w:hint="eastAsia"/>
        </w:rPr>
        <w:t xml:space="preserve"> </w:t>
      </w:r>
      <w:r w:rsidR="009742F6">
        <w:rPr>
          <w:rFonts w:hint="eastAsia"/>
        </w:rPr>
        <w:t>若</w:t>
      </w:r>
      <w:r w:rsidR="00201ADE" w:rsidRPr="00201ADE">
        <w:rPr>
          <w:position w:val="-6"/>
        </w:rPr>
        <w:object w:dxaOrig="540" w:dyaOrig="279">
          <v:shape id="_x0000_i1026" type="#_x0000_t75" style="width:27.05pt;height:13.8pt" o:ole="">
            <v:imagedata r:id="rId11" o:title=""/>
          </v:shape>
          <o:OLEObject Type="Embed" ProgID="Equation.DSMT4" ShapeID="_x0000_i1026" DrawAspect="Content" ObjectID="_1686573634" r:id="rId12"/>
        </w:object>
      </w:r>
      <w:r w:rsidR="009742F6">
        <w:rPr>
          <w:rFonts w:hint="eastAsia"/>
        </w:rPr>
        <w:t xml:space="preserve">, </w:t>
      </w:r>
      <w:r w:rsidR="00201ADE" w:rsidRPr="00201ADE">
        <w:rPr>
          <w:position w:val="-6"/>
        </w:rPr>
        <w:object w:dxaOrig="540" w:dyaOrig="279">
          <v:shape id="_x0000_i1027" type="#_x0000_t75" style="width:27.05pt;height:13.8pt" o:ole="">
            <v:imagedata r:id="rId13" o:title=""/>
          </v:shape>
          <o:OLEObject Type="Embed" ProgID="Equation.DSMT4" ShapeID="_x0000_i1027" DrawAspect="Content" ObjectID="_1686573635" r:id="rId14"/>
        </w:object>
      </w:r>
      <w:r w:rsidR="009742F6">
        <w:rPr>
          <w:rFonts w:hint="eastAsia"/>
        </w:rPr>
        <w:t>均为常数，则</w:t>
      </w:r>
      <w:r w:rsidR="00201ADE" w:rsidRPr="00201ADE">
        <w:rPr>
          <w:position w:val="-32"/>
        </w:rPr>
        <w:object w:dxaOrig="1680" w:dyaOrig="900">
          <v:shape id="_x0000_i1028" type="#_x0000_t75" style="width:84.1pt;height:44.95pt" o:ole="">
            <v:imagedata r:id="rId15" o:title=""/>
          </v:shape>
          <o:OLEObject Type="Embed" ProgID="Equation.DSMT4" ShapeID="_x0000_i1028" DrawAspect="Content" ObjectID="_1686573636" r:id="rId16"/>
        </w:object>
      </w:r>
      <w:r w:rsidR="009742F6">
        <w:rPr>
          <w:rFonts w:hint="eastAsia"/>
          <w:u w:val="single"/>
        </w:rPr>
        <w:t xml:space="preserve">        </w:t>
      </w:r>
      <w:r w:rsidR="009742F6">
        <w:rPr>
          <w:rFonts w:hint="eastAsia"/>
        </w:rPr>
        <w:t>．</w:t>
      </w:r>
    </w:p>
    <w:p w:rsidR="001B67EF" w:rsidRDefault="00AC1636" w:rsidP="00CA00AF">
      <w:r>
        <w:br/>
      </w:r>
    </w:p>
    <w:p w:rsidR="001B67EF" w:rsidRPr="00FC084B" w:rsidRDefault="001B67EF" w:rsidP="00CA00AF">
      <w:r>
        <w:rPr>
          <w:rFonts w:hint="eastAsia"/>
        </w:rPr>
        <w:t>(3)</w:t>
      </w:r>
      <w:r w:rsidR="00FC084B">
        <w:rPr>
          <w:rFonts w:hint="eastAsia"/>
        </w:rPr>
        <w:t xml:space="preserve"> </w:t>
      </w:r>
      <w:r w:rsidR="00FC084B" w:rsidRPr="00FC084B">
        <w:rPr>
          <w:rFonts w:hint="eastAsia"/>
        </w:rPr>
        <w:t>设</w:t>
      </w:r>
      <w:r w:rsidR="00201ADE" w:rsidRPr="00201ADE">
        <w:rPr>
          <w:position w:val="-10"/>
        </w:rPr>
        <w:object w:dxaOrig="1359" w:dyaOrig="360">
          <v:shape id="_x0000_i1029" type="#_x0000_t75" style="width:67.95pt;height:17.85pt" o:ole="">
            <v:imagedata r:id="rId17" o:title=""/>
          </v:shape>
          <o:OLEObject Type="Embed" ProgID="Equation.DSMT4" ShapeID="_x0000_i1029" DrawAspect="Content" ObjectID="_1686573637" r:id="rId18"/>
        </w:object>
      </w:r>
      <w:r w:rsidR="00FC084B" w:rsidRPr="00FC084B">
        <w:rPr>
          <w:rFonts w:hint="eastAsia"/>
        </w:rPr>
        <w:t>，矩阵</w:t>
      </w:r>
      <w:r w:rsidR="00201ADE" w:rsidRPr="00201ADE">
        <w:rPr>
          <w:position w:val="-6"/>
        </w:rPr>
        <w:object w:dxaOrig="859" w:dyaOrig="320">
          <v:shape id="_x0000_i1030" type="#_x0000_t75" style="width:43.2pt;height:16.15pt" o:ole="">
            <v:imagedata r:id="rId19" o:title=""/>
          </v:shape>
          <o:OLEObject Type="Embed" ProgID="Equation.DSMT4" ShapeID="_x0000_i1030" DrawAspect="Content" ObjectID="_1686573638" r:id="rId20"/>
        </w:object>
      </w:r>
      <w:r w:rsidR="00FC084B" w:rsidRPr="00FC084B">
        <w:rPr>
          <w:rFonts w:hint="eastAsia"/>
        </w:rPr>
        <w:t>，</w:t>
      </w:r>
      <w:r w:rsidR="00201ADE" w:rsidRPr="00025957">
        <w:rPr>
          <w:position w:val="-4"/>
        </w:rPr>
        <w:object w:dxaOrig="200" w:dyaOrig="200">
          <v:shape id="_x0000_i1031" type="#_x0000_t75" style="width:9.8pt;height:9.8pt" o:ole="">
            <v:imagedata r:id="rId21" o:title=""/>
          </v:shape>
          <o:OLEObject Type="Embed" ProgID="Equation.DSMT4" ShapeID="_x0000_i1031" DrawAspect="Content" ObjectID="_1686573639" r:id="rId22"/>
        </w:object>
      </w:r>
      <w:r w:rsidR="00FC084B" w:rsidRPr="00FC084B">
        <w:rPr>
          <w:rFonts w:hint="eastAsia"/>
        </w:rPr>
        <w:t>为正整数，则</w:t>
      </w:r>
      <w:r w:rsidR="0080732C" w:rsidRPr="00201ADE">
        <w:rPr>
          <w:position w:val="-10"/>
        </w:rPr>
        <w:object w:dxaOrig="1180" w:dyaOrig="360">
          <v:shape id="_x0000_i1032" type="#_x0000_t75" style="width:58.75pt;height:17.85pt" o:ole="">
            <v:imagedata r:id="rId23" o:title=""/>
          </v:shape>
          <o:OLEObject Type="Embed" ProgID="Equation.DSMT4" ShapeID="_x0000_i1032" DrawAspect="Content" ObjectID="_1686573640" r:id="rId24"/>
        </w:object>
      </w:r>
      <w:r w:rsidR="00FC084B" w:rsidRPr="00FC084B">
        <w:rPr>
          <w:rFonts w:hint="eastAsia"/>
          <w:u w:val="single"/>
        </w:rPr>
        <w:t xml:space="preserve">        </w:t>
      </w:r>
      <w:r w:rsidR="00FC084B" w:rsidRPr="00FC084B">
        <w:rPr>
          <w:rFonts w:hint="eastAsia"/>
        </w:rPr>
        <w:t>．</w:t>
      </w:r>
    </w:p>
    <w:p w:rsidR="00FC084B" w:rsidRDefault="00FC084B" w:rsidP="00CA00AF"/>
    <w:p w:rsidR="00FC084B" w:rsidRDefault="00FC084B" w:rsidP="00CA00AF"/>
    <w:p w:rsidR="001B67EF" w:rsidRPr="00016E73" w:rsidRDefault="001B67EF" w:rsidP="001B67EF">
      <w:pPr>
        <w:ind w:left="480" w:hangingChars="200" w:hanging="480"/>
        <w:rPr>
          <w:u w:val="single"/>
        </w:rPr>
      </w:pPr>
      <w:r>
        <w:rPr>
          <w:rFonts w:hint="eastAsia"/>
        </w:rPr>
        <w:t>(4)</w:t>
      </w:r>
      <w:r w:rsidR="002C39D4" w:rsidRPr="002C39D4">
        <w:rPr>
          <w:rStyle w:val="ae"/>
          <w:rFonts w:hint="eastAsia"/>
        </w:rPr>
        <w:t>【类似数学三第一</w:t>
      </w:r>
      <w:r w:rsidR="002C39D4" w:rsidRPr="002C39D4">
        <w:rPr>
          <w:rStyle w:val="ae"/>
          <w:rFonts w:hint="eastAsia"/>
        </w:rPr>
        <w:t>(3)</w:t>
      </w:r>
      <w:r w:rsidR="002C39D4" w:rsidRPr="002C39D4">
        <w:rPr>
          <w:rStyle w:val="ae"/>
          <w:rFonts w:hint="eastAsia"/>
        </w:rPr>
        <w:t>题】</w:t>
      </w:r>
      <w:r w:rsidR="002C39D4" w:rsidRPr="002C39D4">
        <w:rPr>
          <w:rFonts w:hint="eastAsia"/>
        </w:rPr>
        <w:t>已知</w:t>
      </w:r>
      <w:r w:rsidR="00201ADE" w:rsidRPr="00025957">
        <w:rPr>
          <w:position w:val="-4"/>
        </w:rPr>
        <w:object w:dxaOrig="200" w:dyaOrig="260">
          <v:shape id="_x0000_i1033" type="#_x0000_t75" style="width:9.8pt;height:13.25pt" o:ole="">
            <v:imagedata r:id="rId25" o:title=""/>
          </v:shape>
          <o:OLEObject Type="Embed" ProgID="Equation.DSMT4" ShapeID="_x0000_i1033" DrawAspect="Content" ObjectID="_1686573641" r:id="rId26"/>
        </w:object>
      </w:r>
      <w:r w:rsidRPr="00FC67DE">
        <w:rPr>
          <w:rFonts w:hAnsi="宋体"/>
        </w:rPr>
        <w:t>阶矩阵</w:t>
      </w:r>
      <w:r w:rsidR="00201ADE" w:rsidRPr="00025957">
        <w:rPr>
          <w:position w:val="-4"/>
        </w:rPr>
        <w:object w:dxaOrig="220" w:dyaOrig="260">
          <v:shape id="_x0000_i1034" type="#_x0000_t75" style="width:10.95pt;height:13.25pt" o:ole="">
            <v:imagedata r:id="rId27" o:title=""/>
          </v:shape>
          <o:OLEObject Type="Embed" ProgID="Equation.DSMT4" ShapeID="_x0000_i1034" DrawAspect="Content" ObjectID="_1686573642" r:id="rId28"/>
        </w:object>
      </w:r>
      <w:r w:rsidR="002C39D4">
        <w:rPr>
          <w:rFonts w:hint="eastAsia"/>
        </w:rPr>
        <w:t>相似于</w:t>
      </w:r>
      <w:r w:rsidR="00201ADE" w:rsidRPr="00025957">
        <w:rPr>
          <w:position w:val="-4"/>
        </w:rPr>
        <w:object w:dxaOrig="220" w:dyaOrig="260">
          <v:shape id="_x0000_i1035" type="#_x0000_t75" style="width:10.95pt;height:13.25pt" o:ole="">
            <v:imagedata r:id="rId29" o:title=""/>
          </v:shape>
          <o:OLEObject Type="Embed" ProgID="Equation.DSMT4" ShapeID="_x0000_i1035" DrawAspect="Content" ObjectID="_1686573643" r:id="rId30"/>
        </w:object>
      </w:r>
      <w:r w:rsidRPr="00FC67DE">
        <w:rPr>
          <w:rFonts w:hAnsi="宋体"/>
        </w:rPr>
        <w:t>，</w:t>
      </w:r>
      <w:r w:rsidR="00201ADE" w:rsidRPr="00025957">
        <w:rPr>
          <w:position w:val="-4"/>
        </w:rPr>
        <w:object w:dxaOrig="220" w:dyaOrig="260">
          <v:shape id="_x0000_i1036" type="#_x0000_t75" style="width:10.95pt;height:13.25pt" o:ole="">
            <v:imagedata r:id="rId31" o:title=""/>
          </v:shape>
          <o:OLEObject Type="Embed" ProgID="Equation.DSMT4" ShapeID="_x0000_i1036" DrawAspect="Content" ObjectID="_1686573644" r:id="rId32"/>
        </w:object>
      </w:r>
      <w:r w:rsidRPr="00FC67DE">
        <w:rPr>
          <w:rFonts w:hAnsi="宋体"/>
        </w:rPr>
        <w:t>的特征值为</w:t>
      </w:r>
      <w:r w:rsidR="00201ADE" w:rsidRPr="00201ADE">
        <w:rPr>
          <w:position w:val="-8"/>
        </w:rPr>
        <w:object w:dxaOrig="760" w:dyaOrig="300">
          <v:shape id="_x0000_i1037" type="#_x0000_t75" style="width:38pt;height:15pt" o:ole="">
            <v:imagedata r:id="rId33" o:title=""/>
          </v:shape>
          <o:OLEObject Type="Embed" ProgID="Equation.DSMT4" ShapeID="_x0000_i1037" DrawAspect="Content" ObjectID="_1686573645" r:id="rId34"/>
        </w:object>
      </w:r>
      <w:r w:rsidR="002C39D4">
        <w:rPr>
          <w:rFonts w:hint="eastAsia"/>
        </w:rPr>
        <w:t>，</w:t>
      </w:r>
      <w:r w:rsidR="00201ADE" w:rsidRPr="00025957">
        <w:rPr>
          <w:position w:val="-4"/>
        </w:rPr>
        <w:object w:dxaOrig="220" w:dyaOrig="260">
          <v:shape id="_x0000_i1038" type="#_x0000_t75" style="width:10.95pt;height:13.25pt" o:ole="">
            <v:imagedata r:id="rId35" o:title=""/>
          </v:shape>
          <o:OLEObject Type="Embed" ProgID="Equation.DSMT4" ShapeID="_x0000_i1038" DrawAspect="Content" ObjectID="_1686573646" r:id="rId36"/>
        </w:object>
      </w:r>
      <w:r w:rsidR="002C39D4">
        <w:rPr>
          <w:rFonts w:hint="eastAsia"/>
        </w:rPr>
        <w:t>为</w:t>
      </w:r>
      <w:r w:rsidR="00201ADE" w:rsidRPr="00025957">
        <w:rPr>
          <w:position w:val="-4"/>
        </w:rPr>
        <w:object w:dxaOrig="200" w:dyaOrig="260">
          <v:shape id="_x0000_i1039" type="#_x0000_t75" style="width:9.8pt;height:13.25pt" o:ole="">
            <v:imagedata r:id="rId37" o:title=""/>
          </v:shape>
          <o:OLEObject Type="Embed" ProgID="Equation.DSMT4" ShapeID="_x0000_i1039" DrawAspect="Content" ObjectID="_1686573647" r:id="rId38"/>
        </w:object>
      </w:r>
      <w:r w:rsidR="002C39D4" w:rsidRPr="002C39D4">
        <w:rPr>
          <w:rFonts w:hint="eastAsia"/>
        </w:rPr>
        <w:t>阶单位矩阵</w:t>
      </w:r>
      <w:r w:rsidRPr="00FC67DE">
        <w:rPr>
          <w:rFonts w:hAnsi="宋体"/>
        </w:rPr>
        <w:t>，则行列式</w:t>
      </w:r>
      <w:r w:rsidR="00201ADE" w:rsidRPr="00201ADE">
        <w:rPr>
          <w:position w:val="-14"/>
        </w:rPr>
        <w:object w:dxaOrig="840" w:dyaOrig="400">
          <v:shape id="_x0000_i1040" type="#_x0000_t75" style="width:42.05pt;height:20.15pt" o:ole="">
            <v:imagedata r:id="rId39" o:title=""/>
          </v:shape>
          <o:OLEObject Type="Embed" ProgID="Equation.DSMT4" ShapeID="_x0000_i1040" DrawAspect="Content" ObjectID="_1686573648" r:id="rId40"/>
        </w:object>
      </w:r>
      <w:r w:rsidRPr="00016E73">
        <w:rPr>
          <w:rFonts w:hint="eastAsia"/>
          <w:u w:val="single"/>
        </w:rPr>
        <w:t xml:space="preserve">        </w:t>
      </w:r>
      <w:r w:rsidRPr="00016E73">
        <w:rPr>
          <w:rFonts w:hint="eastAsia"/>
        </w:rPr>
        <w:t>．</w:t>
      </w:r>
    </w:p>
    <w:p w:rsidR="001B67EF" w:rsidRDefault="001B67EF" w:rsidP="00CA00AF"/>
    <w:p w:rsidR="001B67EF" w:rsidRDefault="001B67EF" w:rsidP="00CA00AF"/>
    <w:p w:rsidR="001B67EF" w:rsidRDefault="001B67EF" w:rsidP="009E7A8D">
      <w:pPr>
        <w:ind w:left="480" w:hangingChars="200" w:hanging="480"/>
      </w:pPr>
      <w:r>
        <w:rPr>
          <w:rFonts w:hint="eastAsia"/>
        </w:rPr>
        <w:t>(5)</w:t>
      </w:r>
      <w:r w:rsidRPr="001B67EF">
        <w:rPr>
          <w:rStyle w:val="ae"/>
          <w:rFonts w:hint="eastAsia"/>
        </w:rPr>
        <w:t>【同试卷三第一</w:t>
      </w:r>
      <w:r w:rsidRPr="001B67EF">
        <w:rPr>
          <w:rStyle w:val="ae"/>
          <w:rFonts w:hint="eastAsia"/>
        </w:rPr>
        <w:t>(5)</w:t>
      </w:r>
      <w:r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假设随机变量</w:t>
      </w:r>
      <w:r w:rsidR="00201ADE" w:rsidRPr="00025957">
        <w:rPr>
          <w:position w:val="-4"/>
        </w:rPr>
        <w:object w:dxaOrig="240" w:dyaOrig="260">
          <v:shape id="_x0000_i1041" type="#_x0000_t75" style="width:12.1pt;height:13.25pt" o:ole="">
            <v:imagedata r:id="rId41" o:title=""/>
          </v:shape>
          <o:OLEObject Type="Embed" ProgID="Equation.DSMT4" ShapeID="_x0000_i1041" DrawAspect="Content" ObjectID="_1686573649" r:id="rId42"/>
        </w:object>
      </w:r>
      <w:r w:rsidRPr="00FC67DE">
        <w:rPr>
          <w:rFonts w:hAnsi="宋体"/>
        </w:rPr>
        <w:t>在区间</w:t>
      </w:r>
      <w:r w:rsidR="00201ADE" w:rsidRPr="00201ADE">
        <w:rPr>
          <w:position w:val="-10"/>
        </w:rPr>
        <w:object w:dxaOrig="660" w:dyaOrig="320">
          <v:shape id="_x0000_i1042" type="#_x0000_t75" style="width:32.85pt;height:16.15pt" o:ole="">
            <v:imagedata r:id="rId43" o:title=""/>
          </v:shape>
          <o:OLEObject Type="Embed" ProgID="Equation.DSMT4" ShapeID="_x0000_i1042" DrawAspect="Content" ObjectID="_1686573650" r:id="rId44"/>
        </w:object>
      </w:r>
      <w:r w:rsidRPr="00FC67DE">
        <w:rPr>
          <w:rFonts w:hAnsi="宋体"/>
        </w:rPr>
        <w:t>上服从均匀分布，随机变量</w:t>
      </w:r>
      <w:r w:rsidR="00201ADE" w:rsidRPr="00201ADE">
        <w:rPr>
          <w:position w:val="-50"/>
        </w:rPr>
        <w:object w:dxaOrig="1900" w:dyaOrig="1120">
          <v:shape id="_x0000_i1043" type="#_x0000_t75" style="width:95.05pt;height:55.85pt" o:ole="">
            <v:imagedata r:id="rId45" o:title=""/>
          </v:shape>
          <o:OLEObject Type="Embed" ProgID="Equation.DSMT4" ShapeID="_x0000_i1043" DrawAspect="Content" ObjectID="_1686573651" r:id="rId46"/>
        </w:object>
      </w:r>
      <w:r>
        <w:rPr>
          <w:rFonts w:hint="eastAsia"/>
        </w:rPr>
        <w:t xml:space="preserve"> </w:t>
      </w:r>
      <w:r w:rsidRPr="00FC67DE">
        <w:rPr>
          <w:rFonts w:hAnsi="宋体"/>
        </w:rPr>
        <w:t>则方差</w:t>
      </w:r>
      <w:r w:rsidR="00201ADE" w:rsidRPr="00201ADE">
        <w:rPr>
          <w:position w:val="-10"/>
        </w:rPr>
        <w:object w:dxaOrig="720" w:dyaOrig="320">
          <v:shape id="_x0000_i1044" type="#_x0000_t75" style="width:36.3pt;height:16.15pt" o:ole="">
            <v:imagedata r:id="rId47" o:title=""/>
          </v:shape>
          <o:OLEObject Type="Embed" ProgID="Equation.DSMT4" ShapeID="_x0000_i1044" DrawAspect="Content" ObjectID="_1686573652" r:id="rId48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B67EF" w:rsidRPr="004F5B76" w:rsidRDefault="001B67EF" w:rsidP="001B67EF"/>
    <w:p w:rsidR="00B62774" w:rsidRPr="00FC67DE" w:rsidRDefault="00B62774" w:rsidP="00B62774"/>
    <w:p w:rsidR="00B62774" w:rsidRPr="00FC67DE" w:rsidRDefault="00B62774" w:rsidP="00B62774">
      <w:pPr>
        <w:pStyle w:val="1"/>
      </w:pPr>
      <w:r w:rsidRPr="00FC67DE">
        <w:t>二、选择题</w:t>
      </w:r>
      <w:r>
        <w:rPr>
          <w:rFonts w:hint="eastAsia"/>
        </w:rPr>
        <w:t>（</w:t>
      </w:r>
      <w:r w:rsidRPr="00FC67DE">
        <w:t>本题共5小题，每小题3分，共15分</w:t>
      </w:r>
      <w:r>
        <w:rPr>
          <w:rFonts w:hint="eastAsia"/>
        </w:rPr>
        <w:t>）</w:t>
      </w:r>
    </w:p>
    <w:p w:rsidR="00B62774" w:rsidRDefault="00B62774" w:rsidP="00B62774">
      <w:pPr>
        <w:rPr>
          <w:rFonts w:hAnsi="宋体"/>
        </w:rPr>
      </w:pPr>
    </w:p>
    <w:p w:rsidR="00B62774" w:rsidRDefault="00B62774" w:rsidP="00B62774">
      <w:pPr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1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</w:t>
      </w:r>
      <w:r w:rsidR="00031821">
        <w:rPr>
          <w:rStyle w:val="ae"/>
          <w:rFonts w:hint="eastAsia"/>
        </w:rPr>
        <w:t>1</w:t>
      </w:r>
      <w:r w:rsidR="00031821" w:rsidRPr="001B67EF">
        <w:rPr>
          <w:rStyle w:val="ae"/>
          <w:rFonts w:hint="eastAsia"/>
        </w:rPr>
        <w:t>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设对任意的</w:t>
      </w:r>
      <w:r w:rsidR="00201ADE" w:rsidRPr="00025957">
        <w:rPr>
          <w:position w:val="-4"/>
        </w:rPr>
        <w:object w:dxaOrig="200" w:dyaOrig="200">
          <v:shape id="_x0000_i1154" type="#_x0000_t75" style="width:9.8pt;height:9.8pt" o:ole="">
            <v:imagedata r:id="rId49" o:title=""/>
          </v:shape>
          <o:OLEObject Type="Embed" ProgID="Equation.DSMT4" ShapeID="_x0000_i1154" DrawAspect="Content" ObjectID="_1686573653" r:id="rId50"/>
        </w:object>
      </w:r>
      <w:r w:rsidRPr="00FC67DE">
        <w:rPr>
          <w:rFonts w:hAnsi="宋体"/>
        </w:rPr>
        <w:t>，总有</w:t>
      </w:r>
      <w:r w:rsidR="00201ADE" w:rsidRPr="00201ADE">
        <w:rPr>
          <w:position w:val="-10"/>
        </w:rPr>
        <w:object w:dxaOrig="1860" w:dyaOrig="320">
          <v:shape id="_x0000_i1155" type="#_x0000_t75" style="width:92.75pt;height:16.15pt" o:ole="">
            <v:imagedata r:id="rId51" o:title=""/>
          </v:shape>
          <o:OLEObject Type="Embed" ProgID="Equation.DSMT4" ShapeID="_x0000_i1155" DrawAspect="Content" ObjectID="_1686573654" r:id="rId52"/>
        </w:object>
      </w:r>
      <w:r w:rsidRPr="00FC67DE">
        <w:rPr>
          <w:rFonts w:hAnsi="宋体"/>
        </w:rPr>
        <w:t>，且</w:t>
      </w:r>
      <w:r w:rsidR="00201ADE" w:rsidRPr="00201ADE">
        <w:rPr>
          <w:position w:val="-20"/>
        </w:rPr>
        <w:object w:dxaOrig="2020" w:dyaOrig="460">
          <v:shape id="_x0000_i1156" type="#_x0000_t75" style="width:100.8pt;height:23.05pt" o:ole="">
            <v:imagedata r:id="rId53" o:title=""/>
          </v:shape>
          <o:OLEObject Type="Embed" ProgID="Equation.DSMT4" ShapeID="_x0000_i1156" DrawAspect="Content" ObjectID="_1686573655" r:id="rId54"/>
        </w:object>
      </w:r>
      <w:r w:rsidRPr="00FC67DE">
        <w:rPr>
          <w:rFonts w:hAnsi="宋体"/>
        </w:rPr>
        <w:t>，则</w:t>
      </w:r>
      <w:r w:rsidR="00201ADE" w:rsidRPr="00201ADE">
        <w:rPr>
          <w:position w:val="-20"/>
        </w:rPr>
        <w:object w:dxaOrig="880" w:dyaOrig="440">
          <v:shape id="_x0000_i1157" type="#_x0000_t75" style="width:43.8pt;height:21.9pt" o:ole="">
            <v:imagedata r:id="rId55" o:title=""/>
          </v:shape>
          <o:OLEObject Type="Embed" ProgID="Equation.DSMT4" ShapeID="_x0000_i1157" DrawAspect="Content" ObjectID="_1686573656" r:id="rId56"/>
        </w:object>
      </w:r>
      <w:r>
        <w:rPr>
          <w:rFonts w:hAnsi="宋体"/>
        </w:rPr>
        <w:t>(</w:t>
      </w:r>
      <w:r w:rsidRPr="00FC67DE">
        <w:t xml:space="preserve">   </w:t>
      </w:r>
      <w:r>
        <w:rPr>
          <w:rFonts w:hint="eastAsia"/>
        </w:rPr>
        <w:t xml:space="preserve"> </w:t>
      </w:r>
      <w:r>
        <w:rPr>
          <w:rFonts w:hAnsi="宋体"/>
        </w:rPr>
        <w:t>)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存在且一定等于零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存在但不一定等于零</w:t>
      </w:r>
      <w:r>
        <w:rPr>
          <w:rFonts w:hint="eastAsia"/>
        </w:rPr>
        <w:t>．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一定不存在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不一定存在</w:t>
      </w:r>
      <w:r>
        <w:rPr>
          <w:rFonts w:hint="eastAsia"/>
        </w:rPr>
        <w:t>．</w:t>
      </w:r>
    </w:p>
    <w:p w:rsidR="00B62774" w:rsidRDefault="00B62774" w:rsidP="00B62774">
      <w:pPr>
        <w:rPr>
          <w:rFonts w:hAnsi="宋体"/>
        </w:rPr>
      </w:pPr>
    </w:p>
    <w:p w:rsidR="00B62774" w:rsidRPr="004C361D" w:rsidRDefault="00B62774" w:rsidP="00B62774">
      <w:pPr>
        <w:ind w:left="8760" w:hangingChars="3650" w:hanging="8760"/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2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</w:t>
      </w:r>
      <w:r w:rsidR="00031821">
        <w:rPr>
          <w:rStyle w:val="ae"/>
          <w:rFonts w:hint="eastAsia"/>
        </w:rPr>
        <w:t>2</w:t>
      </w:r>
      <w:r w:rsidR="00031821" w:rsidRPr="001B67EF">
        <w:rPr>
          <w:rStyle w:val="ae"/>
          <w:rFonts w:hint="eastAsia"/>
        </w:rPr>
        <w:t>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设函数</w:t>
      </w:r>
      <w:r w:rsidR="00201ADE" w:rsidRPr="00201ADE">
        <w:rPr>
          <w:position w:val="-10"/>
        </w:rPr>
        <w:object w:dxaOrig="540" w:dyaOrig="320">
          <v:shape id="_x0000_i1045" type="#_x0000_t75" style="width:27.05pt;height:16.15pt" o:ole="">
            <v:imagedata r:id="rId57" o:title=""/>
          </v:shape>
          <o:OLEObject Type="Embed" ProgID="Equation.DSMT4" ShapeID="_x0000_i1045" DrawAspect="Content" ObjectID="_1686573657" r:id="rId58"/>
        </w:object>
      </w:r>
      <w:r w:rsidRPr="00FC67DE">
        <w:rPr>
          <w:rFonts w:hAnsi="宋体"/>
        </w:rPr>
        <w:t>在点</w:t>
      </w:r>
      <w:r w:rsidR="00201ADE" w:rsidRPr="00201ADE">
        <w:rPr>
          <w:position w:val="-6"/>
        </w:rPr>
        <w:object w:dxaOrig="560" w:dyaOrig="220">
          <v:shape id="_x0000_i1046" type="#_x0000_t75" style="width:28.2pt;height:10.95pt" o:ole="">
            <v:imagedata r:id="rId59" o:title=""/>
          </v:shape>
          <o:OLEObject Type="Embed" ProgID="Equation.DSMT4" ShapeID="_x0000_i1046" DrawAspect="Content" ObjectID="_1686573658" r:id="rId60"/>
        </w:object>
      </w:r>
      <w:r w:rsidRPr="00FC67DE">
        <w:rPr>
          <w:rFonts w:hAnsi="宋体"/>
        </w:rPr>
        <w:t>处可导，则函数</w:t>
      </w:r>
      <w:r w:rsidR="00201ADE" w:rsidRPr="00201ADE">
        <w:rPr>
          <w:position w:val="-14"/>
        </w:rPr>
        <w:object w:dxaOrig="600" w:dyaOrig="400">
          <v:shape id="_x0000_i1047" type="#_x0000_t75" style="width:29.95pt;height:20.15pt" o:ole="">
            <v:imagedata r:id="rId61" o:title=""/>
          </v:shape>
          <o:OLEObject Type="Embed" ProgID="Equation.DSMT4" ShapeID="_x0000_i1047" DrawAspect="Content" ObjectID="_1686573659" r:id="rId62"/>
        </w:object>
      </w:r>
      <w:r w:rsidRPr="00FC67DE">
        <w:rPr>
          <w:rFonts w:hAnsi="宋体"/>
        </w:rPr>
        <w:t>在点</w:t>
      </w:r>
      <w:r w:rsidR="00201ADE" w:rsidRPr="00201ADE">
        <w:rPr>
          <w:position w:val="-6"/>
        </w:rPr>
        <w:object w:dxaOrig="560" w:dyaOrig="220">
          <v:shape id="_x0000_i1048" type="#_x0000_t75" style="width:28.2pt;height:10.95pt" o:ole="">
            <v:imagedata r:id="rId63" o:title=""/>
          </v:shape>
          <o:OLEObject Type="Embed" ProgID="Equation.DSMT4" ShapeID="_x0000_i1048" DrawAspect="Content" ObjectID="_1686573660" r:id="rId64"/>
        </w:object>
      </w:r>
      <w:r w:rsidRPr="00FC67DE">
        <w:rPr>
          <w:rFonts w:hAnsi="宋体"/>
        </w:rPr>
        <w:t>处不可导的充分条件是</w:t>
      </w:r>
      <w:r w:rsidRPr="00C23374">
        <w:t xml:space="preserve">(   </w:t>
      </w:r>
      <w:r>
        <w:rPr>
          <w:rFonts w:hint="eastAsia"/>
        </w:rPr>
        <w:t xml:space="preserve"> </w:t>
      </w:r>
      <w:r w:rsidRPr="00C23374">
        <w:t>)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49" type="#_x0000_t75" style="width:43.2pt;height:16.15pt" o:ole="">
            <v:imagedata r:id="rId65" o:title=""/>
          </v:shape>
          <o:OLEObject Type="Embed" ProgID="Equation.DSMT4" ShapeID="_x0000_i1049" DrawAspect="Content" ObjectID="_1686573661" r:id="rId66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50" type="#_x0000_t75" style="width:46.1pt;height:16.15pt" o:ole="">
            <v:imagedata r:id="rId67" o:title=""/>
          </v:shape>
          <o:OLEObject Type="Embed" ProgID="Equation.DSMT4" ShapeID="_x0000_i1050" DrawAspect="Content" ObjectID="_1686573662" r:id="rId6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51" type="#_x0000_t75" style="width:43.2pt;height:16.15pt" o:ole="">
            <v:imagedata r:id="rId69" o:title=""/>
          </v:shape>
          <o:OLEObject Type="Embed" ProgID="Equation.DSMT4" ShapeID="_x0000_i1051" DrawAspect="Content" ObjectID="_1686573663" r:id="rId70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52" type="#_x0000_t75" style="width:46.1pt;height:16.15pt" o:ole="">
            <v:imagedata r:id="rId71" o:title=""/>
          </v:shape>
          <o:OLEObject Type="Embed" ProgID="Equation.DSMT4" ShapeID="_x0000_i1052" DrawAspect="Content" ObjectID="_1686573664" r:id="rId72"/>
        </w:object>
      </w:r>
      <w:r>
        <w:rPr>
          <w:rFonts w:hint="eastAsia"/>
        </w:rPr>
        <w:t>．</w:t>
      </w:r>
    </w:p>
    <w:p w:rsidR="00B62774" w:rsidRPr="00FC67DE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53" type="#_x0000_t75" style="width:43.2pt;height:16.15pt" o:ole="">
            <v:imagedata r:id="rId73" o:title=""/>
          </v:shape>
          <o:OLEObject Type="Embed" ProgID="Equation.DSMT4" ShapeID="_x0000_i1053" DrawAspect="Content" ObjectID="_1686573665" r:id="rId74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54" type="#_x0000_t75" style="width:46.1pt;height:16.15pt" o:ole="">
            <v:imagedata r:id="rId75" o:title=""/>
          </v:shape>
          <o:OLEObject Type="Embed" ProgID="Equation.DSMT4" ShapeID="_x0000_i1054" DrawAspect="Content" ObjectID="_1686573666" r:id="rId7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0"/>
        </w:rPr>
        <w:object w:dxaOrig="859" w:dyaOrig="320">
          <v:shape id="_x0000_i1055" type="#_x0000_t75" style="width:43.2pt;height:16.15pt" o:ole="">
            <v:imagedata r:id="rId77" o:title=""/>
          </v:shape>
          <o:OLEObject Type="Embed" ProgID="Equation.DSMT4" ShapeID="_x0000_i1055" DrawAspect="Content" ObjectID="_1686573667" r:id="rId78"/>
        </w:object>
      </w:r>
      <w:r>
        <w:rPr>
          <w:rFonts w:hint="eastAsia"/>
        </w:rPr>
        <w:t>且</w:t>
      </w:r>
      <w:r w:rsidR="00201ADE" w:rsidRPr="00201ADE">
        <w:rPr>
          <w:position w:val="-10"/>
        </w:rPr>
        <w:object w:dxaOrig="920" w:dyaOrig="320">
          <v:shape id="_x0000_i1056" type="#_x0000_t75" style="width:46.1pt;height:16.15pt" o:ole="">
            <v:imagedata r:id="rId79" o:title=""/>
          </v:shape>
          <o:OLEObject Type="Embed" ProgID="Equation.DSMT4" ShapeID="_x0000_i1056" DrawAspect="Content" ObjectID="_1686573668" r:id="rId80"/>
        </w:object>
      </w:r>
      <w:r>
        <w:rPr>
          <w:rFonts w:hint="eastAsia"/>
        </w:rPr>
        <w:t>．</w:t>
      </w:r>
    </w:p>
    <w:p w:rsidR="00B62774" w:rsidRPr="004F5B76" w:rsidRDefault="00B62774" w:rsidP="00B62774"/>
    <w:p w:rsidR="00B62774" w:rsidRPr="004C361D" w:rsidRDefault="00B62774" w:rsidP="00B62774">
      <w:pPr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3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</w:t>
      </w:r>
      <w:r w:rsidR="00031821">
        <w:rPr>
          <w:rStyle w:val="ae"/>
          <w:rFonts w:hint="eastAsia"/>
        </w:rPr>
        <w:t>3</w:t>
      </w:r>
      <w:r w:rsidR="00031821" w:rsidRPr="001B67EF">
        <w:rPr>
          <w:rStyle w:val="ae"/>
          <w:rFonts w:hint="eastAsia"/>
        </w:rPr>
        <w:t>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设</w:t>
      </w:r>
      <w:r w:rsidR="00201ADE" w:rsidRPr="00201ADE">
        <w:rPr>
          <w:position w:val="-12"/>
        </w:rPr>
        <w:object w:dxaOrig="920" w:dyaOrig="360">
          <v:shape id="_x0000_i1057" type="#_x0000_t75" style="width:46.1pt;height:17.85pt" o:ole="">
            <v:imagedata r:id="rId81" o:title=""/>
          </v:shape>
          <o:OLEObject Type="Embed" ProgID="Equation.DSMT4" ShapeID="_x0000_i1057" DrawAspect="Content" ObjectID="_1686573669" r:id="rId82"/>
        </w:object>
      </w:r>
      <w:r w:rsidRPr="00FC67DE">
        <w:rPr>
          <w:rFonts w:hAnsi="宋体"/>
        </w:rPr>
        <w:t>是四元非齐次线性方程组</w:t>
      </w:r>
      <w:r w:rsidR="00201ADE" w:rsidRPr="00201ADE">
        <w:rPr>
          <w:position w:val="-6"/>
        </w:rPr>
        <w:object w:dxaOrig="740" w:dyaOrig="279">
          <v:shape id="_x0000_i1058" type="#_x0000_t75" style="width:36.85pt;height:13.8pt" o:ole="">
            <v:imagedata r:id="rId83" o:title=""/>
          </v:shape>
          <o:OLEObject Type="Embed" ProgID="Equation.DSMT4" ShapeID="_x0000_i1058" DrawAspect="Content" ObjectID="_1686573670" r:id="rId84"/>
        </w:object>
      </w:r>
      <w:r w:rsidRPr="00FC67DE">
        <w:rPr>
          <w:rFonts w:hAnsi="宋体"/>
        </w:rPr>
        <w:t>的三个解向量，且</w:t>
      </w:r>
      <w:r>
        <w:rPr>
          <w:rFonts w:hAnsi="宋体" w:hint="eastAsia"/>
        </w:rPr>
        <w:t>秩</w:t>
      </w:r>
      <w:r w:rsidR="00201ADE" w:rsidRPr="00201ADE">
        <w:rPr>
          <w:position w:val="-10"/>
        </w:rPr>
        <w:object w:dxaOrig="840" w:dyaOrig="320">
          <v:shape id="_x0000_i1059" type="#_x0000_t75" style="width:42.05pt;height:16.15pt" o:ole="">
            <v:imagedata r:id="rId85" o:title=""/>
          </v:shape>
          <o:OLEObject Type="Embed" ProgID="Equation.DSMT4" ShapeID="_x0000_i1059" DrawAspect="Content" ObjectID="_1686573671" r:id="rId86"/>
        </w:object>
      </w:r>
      <w:r w:rsidRPr="00FC67DE">
        <w:rPr>
          <w:rFonts w:hAnsi="宋体"/>
        </w:rPr>
        <w:t>，</w:t>
      </w:r>
      <w:r w:rsidR="00201ADE" w:rsidRPr="00201ADE">
        <w:rPr>
          <w:position w:val="-14"/>
        </w:rPr>
        <w:object w:dxaOrig="1460" w:dyaOrig="440">
          <v:shape id="_x0000_i1060" type="#_x0000_t75" style="width:73.15pt;height:21.9pt" o:ole="">
            <v:imagedata r:id="rId87" o:title=""/>
          </v:shape>
          <o:OLEObject Type="Embed" ProgID="Equation.DSMT4" ShapeID="_x0000_i1060" DrawAspect="Content" ObjectID="_1686573672" r:id="rId88"/>
        </w:object>
      </w:r>
      <w:r>
        <w:rPr>
          <w:rFonts w:hint="eastAsia"/>
        </w:rPr>
        <w:t>，</w:t>
      </w:r>
      <w:r w:rsidR="00201ADE" w:rsidRPr="00201ADE">
        <w:rPr>
          <w:position w:val="-14"/>
        </w:rPr>
        <w:object w:dxaOrig="1920" w:dyaOrig="440">
          <v:shape id="_x0000_i1061" type="#_x0000_t75" style="width:96.2pt;height:21.9pt" o:ole="">
            <v:imagedata r:id="rId89" o:title=""/>
          </v:shape>
          <o:OLEObject Type="Embed" ProgID="Equation.DSMT4" ShapeID="_x0000_i1061" DrawAspect="Content" ObjectID="_1686573673" r:id="rId90"/>
        </w:object>
      </w:r>
      <w:r w:rsidRPr="00FC67DE">
        <w:rPr>
          <w:rFonts w:hAnsi="宋体"/>
        </w:rPr>
        <w:t>，</w:t>
      </w:r>
      <w:r w:rsidR="00201ADE" w:rsidRPr="00201ADE">
        <w:rPr>
          <w:position w:val="-6"/>
        </w:rPr>
        <w:object w:dxaOrig="180" w:dyaOrig="220">
          <v:shape id="_x0000_i1062" type="#_x0000_t75" style="width:9.2pt;height:10.95pt" o:ole="">
            <v:imagedata r:id="rId91" o:title=""/>
          </v:shape>
          <o:OLEObject Type="Embed" ProgID="Equation.DSMT4" ShapeID="_x0000_i1062" DrawAspect="Content" ObjectID="_1686573674" r:id="rId92"/>
        </w:object>
      </w:r>
      <w:r>
        <w:rPr>
          <w:rFonts w:hAnsi="宋体" w:hint="eastAsia"/>
        </w:rPr>
        <w:t>表示</w:t>
      </w:r>
      <w:r w:rsidRPr="00FC67DE">
        <w:rPr>
          <w:rFonts w:hAnsi="宋体"/>
        </w:rPr>
        <w:t>任意常数，则线性方程组</w:t>
      </w:r>
      <w:r w:rsidR="00201ADE" w:rsidRPr="00201ADE">
        <w:rPr>
          <w:position w:val="-6"/>
        </w:rPr>
        <w:object w:dxaOrig="740" w:dyaOrig="279">
          <v:shape id="_x0000_i1063" type="#_x0000_t75" style="width:36.85pt;height:13.8pt" o:ole="">
            <v:imagedata r:id="rId93" o:title=""/>
          </v:shape>
          <o:OLEObject Type="Embed" ProgID="Equation.DSMT4" ShapeID="_x0000_i1063" DrawAspect="Content" ObjectID="_1686573675" r:id="rId94"/>
        </w:object>
      </w:r>
      <w:r w:rsidRPr="00FC67DE">
        <w:rPr>
          <w:rFonts w:hAnsi="宋体"/>
        </w:rPr>
        <w:t>的通解</w:t>
      </w:r>
      <w:r w:rsidR="00201ADE" w:rsidRPr="00025957">
        <w:rPr>
          <w:position w:val="-4"/>
        </w:rPr>
        <w:object w:dxaOrig="420" w:dyaOrig="260">
          <v:shape id="_x0000_i1064" type="#_x0000_t75" style="width:20.75pt;height:13.25pt" o:ole="">
            <v:imagedata r:id="rId95" o:title=""/>
          </v:shape>
          <o:OLEObject Type="Embed" ProgID="Equation.DSMT4" ShapeID="_x0000_i1064" DrawAspect="Content" ObjectID="_1686573676" r:id="rId96"/>
        </w:object>
      </w:r>
      <w:r>
        <w:rPr>
          <w:rFonts w:hAnsi="宋体"/>
        </w:rPr>
        <w:t>(</w:t>
      </w:r>
      <w:r w:rsidRPr="00FC67DE">
        <w:t xml:space="preserve">   </w:t>
      </w:r>
      <w:r>
        <w:rPr>
          <w:rFonts w:hint="eastAsia"/>
        </w:rPr>
        <w:t xml:space="preserve"> </w:t>
      </w:r>
      <w:r>
        <w:rPr>
          <w:rFonts w:hAnsi="宋体"/>
        </w:rPr>
        <w:t>)</w:t>
      </w:r>
    </w:p>
    <w:p w:rsidR="00B62774" w:rsidRPr="00FC67DE" w:rsidRDefault="00B62774" w:rsidP="00B62774">
      <w:pPr>
        <w:ind w:leftChars="50" w:left="120" w:firstLineChars="150" w:firstLine="36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065" type="#_x0000_t75" style="width:54.7pt;height:1in" o:ole="">
            <v:imagedata r:id="rId97" o:title=""/>
          </v:shape>
          <o:OLEObject Type="Embed" ProgID="Equation.DSMT4" ShapeID="_x0000_i1065" DrawAspect="Content" ObjectID="_1686573677" r:id="rId98"/>
        </w:object>
      </w:r>
      <w:r>
        <w:rPr>
          <w:rFonts w:hint="eastAsia"/>
        </w:rPr>
        <w:t>．</w:t>
      </w:r>
      <w:r>
        <w:t xml:space="preserve">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066" type="#_x0000_t75" style="width:54.7pt;height:1in" o:ole="">
            <v:imagedata r:id="rId99" o:title=""/>
          </v:shape>
          <o:OLEObject Type="Embed" ProgID="Equation.DSMT4" ShapeID="_x0000_i1066" DrawAspect="Content" ObjectID="_1686573678" r:id="rId10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067" type="#_x0000_t75" style="width:54.7pt;height:1in" o:ole="">
            <v:imagedata r:id="rId101" o:title=""/>
          </v:shape>
          <o:OLEObject Type="Embed" ProgID="Equation.DSMT4" ShapeID="_x0000_i1067" DrawAspect="Content" ObjectID="_1686573679" r:id="rId102"/>
        </w:object>
      </w:r>
      <w:r>
        <w:rPr>
          <w:rFonts w:hint="eastAsia"/>
        </w:rPr>
        <w:t>．</w:t>
      </w:r>
      <w:r w:rsidRPr="00FC67DE">
        <w:t xml:space="preserve"> 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66"/>
        </w:rPr>
        <w:object w:dxaOrig="1100" w:dyaOrig="1440">
          <v:shape id="_x0000_i1068" type="#_x0000_t75" style="width:54.7pt;height:1in" o:ole="">
            <v:imagedata r:id="rId103" o:title=""/>
          </v:shape>
          <o:OLEObject Type="Embed" ProgID="Equation.DSMT4" ShapeID="_x0000_i1068" DrawAspect="Content" ObjectID="_1686573680" r:id="rId104"/>
        </w:object>
      </w:r>
      <w:r>
        <w:rPr>
          <w:rFonts w:hint="eastAsia"/>
        </w:rPr>
        <w:t>．</w:t>
      </w:r>
    </w:p>
    <w:p w:rsidR="00B62774" w:rsidRPr="004F5B76" w:rsidRDefault="00B62774" w:rsidP="00B62774">
      <w:pPr>
        <w:rPr>
          <w:rFonts w:hAnsi="宋体"/>
        </w:rPr>
      </w:pPr>
    </w:p>
    <w:p w:rsidR="00B62774" w:rsidRDefault="00B62774" w:rsidP="00B62774">
      <w:pPr>
        <w:ind w:left="360" w:hangingChars="150" w:hanging="360"/>
        <w:rPr>
          <w:rFonts w:hAnsi="宋体"/>
        </w:rPr>
      </w:pPr>
    </w:p>
    <w:p w:rsidR="00C44D7B" w:rsidRPr="00C44D7B" w:rsidRDefault="00B62774" w:rsidP="00C44D7B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FC67DE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44D7B" w:rsidRPr="00C44D7B">
        <w:rPr>
          <w:rFonts w:hAnsi="宋体" w:hint="eastAsia"/>
        </w:rPr>
        <w:t>设</w:t>
      </w:r>
      <w:r w:rsidR="00201ADE" w:rsidRPr="00025957">
        <w:rPr>
          <w:position w:val="-4"/>
        </w:rPr>
        <w:object w:dxaOrig="220" w:dyaOrig="260">
          <v:shape id="_x0000_i1069" type="#_x0000_t75" style="width:10.95pt;height:13.25pt" o:ole="">
            <v:imagedata r:id="rId105" o:title=""/>
          </v:shape>
          <o:OLEObject Type="Embed" ProgID="Equation.DSMT4" ShapeID="_x0000_i1069" DrawAspect="Content" ObjectID="_1686573681" r:id="rId106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025957">
        <w:rPr>
          <w:position w:val="-4"/>
        </w:rPr>
        <w:object w:dxaOrig="220" w:dyaOrig="260">
          <v:shape id="_x0000_i1070" type="#_x0000_t75" style="width:10.95pt;height:13.25pt" o:ole="">
            <v:imagedata r:id="rId107" o:title=""/>
          </v:shape>
          <o:OLEObject Type="Embed" ProgID="Equation.DSMT4" ShapeID="_x0000_i1070" DrawAspect="Content" ObjectID="_1686573682" r:id="rId108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201ADE">
        <w:rPr>
          <w:position w:val="-6"/>
        </w:rPr>
        <w:object w:dxaOrig="220" w:dyaOrig="279">
          <v:shape id="_x0000_i1071" type="#_x0000_t75" style="width:10.95pt;height:13.8pt" o:ole="">
            <v:imagedata r:id="rId109" o:title=""/>
          </v:shape>
          <o:OLEObject Type="Embed" ProgID="Equation.DSMT4" ShapeID="_x0000_i1071" DrawAspect="Content" ObjectID="_1686573683" r:id="rId110"/>
        </w:object>
      </w:r>
      <w:r w:rsidR="00C44D7B" w:rsidRPr="00C44D7B">
        <w:rPr>
          <w:rFonts w:hAnsi="宋体" w:hint="eastAsia"/>
        </w:rPr>
        <w:t>三个事件两两独立，则</w:t>
      </w:r>
      <w:r w:rsidR="00201ADE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11" o:title=""/>
          </v:shape>
          <o:OLEObject Type="Embed" ProgID="Equation.DSMT4" ShapeID="_x0000_i1072" DrawAspect="Content" ObjectID="_1686573684" r:id="rId112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025957">
        <w:rPr>
          <w:position w:val="-4"/>
        </w:rPr>
        <w:object w:dxaOrig="220" w:dyaOrig="260">
          <v:shape id="_x0000_i1073" type="#_x0000_t75" style="width:10.95pt;height:13.25pt" o:ole="">
            <v:imagedata r:id="rId113" o:title=""/>
          </v:shape>
          <o:OLEObject Type="Embed" ProgID="Equation.DSMT4" ShapeID="_x0000_i1073" DrawAspect="Content" ObjectID="_1686573685" r:id="rId114"/>
        </w:object>
      </w:r>
      <w:r w:rsidR="00C44D7B" w:rsidRPr="00C44D7B">
        <w:rPr>
          <w:rFonts w:hAnsi="宋体" w:hint="eastAsia"/>
        </w:rPr>
        <w:t>,</w:t>
      </w:r>
      <w:r w:rsidR="00C44D7B">
        <w:rPr>
          <w:rFonts w:hAnsi="宋体" w:hint="eastAsia"/>
        </w:rPr>
        <w:t xml:space="preserve"> </w:t>
      </w:r>
      <w:r w:rsidR="00201ADE" w:rsidRPr="00201ADE">
        <w:rPr>
          <w:position w:val="-6"/>
        </w:rPr>
        <w:object w:dxaOrig="220" w:dyaOrig="279">
          <v:shape id="_x0000_i1074" type="#_x0000_t75" style="width:10.95pt;height:13.8pt" o:ole="">
            <v:imagedata r:id="rId115" o:title=""/>
          </v:shape>
          <o:OLEObject Type="Embed" ProgID="Equation.DSMT4" ShapeID="_x0000_i1074" DrawAspect="Content" ObjectID="_1686573686" r:id="rId116"/>
        </w:object>
      </w:r>
      <w:r w:rsidR="00C44D7B" w:rsidRPr="00C44D7B">
        <w:rPr>
          <w:rFonts w:hAnsi="宋体" w:hint="eastAsia"/>
        </w:rPr>
        <w:t>相互独立的充分必要条件是</w:t>
      </w:r>
      <w:r w:rsidR="00C44D7B">
        <w:rPr>
          <w:rFonts w:hAnsi="宋体" w:hint="eastAsia"/>
        </w:rPr>
        <w:t>(    )</w:t>
      </w:r>
    </w:p>
    <w:p w:rsidR="00C44D7B" w:rsidRPr="00C44D7B" w:rsidRDefault="00C44D7B" w:rsidP="002F11F3">
      <w:pPr>
        <w:ind w:leftChars="200" w:left="480"/>
        <w:rPr>
          <w:rFonts w:hAnsi="宋体"/>
        </w:rPr>
      </w:pPr>
      <w:r w:rsidRPr="00C44D7B">
        <w:rPr>
          <w:rFonts w:hAnsi="宋体" w:hint="eastAsia"/>
        </w:rPr>
        <w:t xml:space="preserve">(A) </w:t>
      </w:r>
      <w:r w:rsidR="00201ADE" w:rsidRPr="00025957">
        <w:rPr>
          <w:position w:val="-4"/>
        </w:rPr>
        <w:object w:dxaOrig="220" w:dyaOrig="260">
          <v:shape id="_x0000_i1075" type="#_x0000_t75" style="width:10.95pt;height:13.25pt" o:ole="">
            <v:imagedata r:id="rId117" o:title=""/>
          </v:shape>
          <o:OLEObject Type="Embed" ProgID="Equation.DSMT4" ShapeID="_x0000_i1075" DrawAspect="Content" ObjectID="_1686573687" r:id="rId118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360" w:dyaOrig="279">
          <v:shape id="_x0000_i1076" type="#_x0000_t75" style="width:17.85pt;height:13.8pt" o:ole="">
            <v:imagedata r:id="rId119" o:title=""/>
          </v:shape>
          <o:OLEObject Type="Embed" ProgID="Equation.DSMT4" ShapeID="_x0000_i1076" DrawAspect="Content" ObjectID="_1686573688" r:id="rId120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Pr="00C44D7B">
        <w:rPr>
          <w:rFonts w:hAnsi="宋体" w:hint="eastAsia"/>
        </w:rPr>
        <w:t xml:space="preserve">(B) </w:t>
      </w:r>
      <w:r w:rsidR="00201ADE" w:rsidRPr="00025957">
        <w:rPr>
          <w:position w:val="-4"/>
        </w:rPr>
        <w:object w:dxaOrig="380" w:dyaOrig="260">
          <v:shape id="_x0000_i1077" type="#_x0000_t75" style="width:19pt;height:13.25pt" o:ole="">
            <v:imagedata r:id="rId121" o:title=""/>
          </v:shape>
          <o:OLEObject Type="Embed" ProgID="Equation.DSMT4" ShapeID="_x0000_i1077" DrawAspect="Content" ObjectID="_1686573689" r:id="rId122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620" w:dyaOrig="279">
          <v:shape id="_x0000_i1078" type="#_x0000_t75" style="width:31.1pt;height:13.8pt" o:ole="">
            <v:imagedata r:id="rId123" o:title=""/>
          </v:shape>
          <o:OLEObject Type="Embed" ProgID="Equation.DSMT4" ShapeID="_x0000_i1078" DrawAspect="Content" ObjectID="_1686573690" r:id="rId124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</w:p>
    <w:p w:rsidR="00C44D7B" w:rsidRDefault="00C44D7B" w:rsidP="002F11F3">
      <w:pPr>
        <w:ind w:leftChars="200" w:left="480"/>
        <w:rPr>
          <w:rFonts w:hAnsi="宋体"/>
        </w:rPr>
      </w:pPr>
      <w:r w:rsidRPr="00C44D7B">
        <w:rPr>
          <w:rFonts w:hAnsi="宋体" w:hint="eastAsia"/>
        </w:rPr>
        <w:t xml:space="preserve">(C) </w:t>
      </w:r>
      <w:r w:rsidR="00201ADE" w:rsidRPr="00025957">
        <w:rPr>
          <w:position w:val="-4"/>
        </w:rPr>
        <w:object w:dxaOrig="380" w:dyaOrig="260">
          <v:shape id="_x0000_i1079" type="#_x0000_t75" style="width:19pt;height:13.25pt" o:ole="">
            <v:imagedata r:id="rId125" o:title=""/>
          </v:shape>
          <o:OLEObject Type="Embed" ProgID="Equation.DSMT4" ShapeID="_x0000_i1079" DrawAspect="Content" ObjectID="_1686573691" r:id="rId126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380" w:dyaOrig="279">
          <v:shape id="_x0000_i1080" type="#_x0000_t75" style="width:19pt;height:13.8pt" o:ole="">
            <v:imagedata r:id="rId127" o:title=""/>
          </v:shape>
          <o:OLEObject Type="Embed" ProgID="Equation.DSMT4" ShapeID="_x0000_i1080" DrawAspect="Content" ObjectID="_1686573692" r:id="rId128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="002F11F3">
        <w:rPr>
          <w:rFonts w:hAnsi="宋体" w:hint="eastAsia"/>
        </w:rPr>
        <w:tab/>
      </w:r>
      <w:r w:rsidRPr="00C44D7B">
        <w:rPr>
          <w:rFonts w:hAnsi="宋体" w:hint="eastAsia"/>
        </w:rPr>
        <w:t xml:space="preserve">(D) </w:t>
      </w:r>
      <w:r w:rsidR="00201ADE" w:rsidRPr="00025957">
        <w:rPr>
          <w:position w:val="-4"/>
        </w:rPr>
        <w:object w:dxaOrig="639" w:dyaOrig="260">
          <v:shape id="_x0000_i1081" type="#_x0000_t75" style="width:31.7pt;height:13.25pt" o:ole="">
            <v:imagedata r:id="rId129" o:title=""/>
          </v:shape>
          <o:OLEObject Type="Embed" ProgID="Equation.DSMT4" ShapeID="_x0000_i1081" DrawAspect="Content" ObjectID="_1686573693" r:id="rId130"/>
        </w:object>
      </w:r>
      <w:r w:rsidRPr="00C44D7B">
        <w:rPr>
          <w:rFonts w:hAnsi="宋体" w:hint="eastAsia"/>
        </w:rPr>
        <w:t>与</w:t>
      </w:r>
      <w:r w:rsidR="00201ADE" w:rsidRPr="00201ADE">
        <w:rPr>
          <w:position w:val="-6"/>
        </w:rPr>
        <w:object w:dxaOrig="620" w:dyaOrig="279">
          <v:shape id="_x0000_i1082" type="#_x0000_t75" style="width:31.1pt;height:13.8pt" o:ole="">
            <v:imagedata r:id="rId131" o:title=""/>
          </v:shape>
          <o:OLEObject Type="Embed" ProgID="Equation.DSMT4" ShapeID="_x0000_i1082" DrawAspect="Content" ObjectID="_1686573694" r:id="rId132"/>
        </w:object>
      </w:r>
      <w:r w:rsidRPr="00C44D7B">
        <w:rPr>
          <w:rFonts w:hAnsi="宋体" w:hint="eastAsia"/>
        </w:rPr>
        <w:t>独立</w:t>
      </w:r>
      <w:r w:rsidR="002F11F3">
        <w:rPr>
          <w:rFonts w:hAnsi="宋体" w:hint="eastAsia"/>
        </w:rPr>
        <w:t>．</w:t>
      </w:r>
    </w:p>
    <w:p w:rsidR="00B62774" w:rsidRPr="004F5B76" w:rsidRDefault="00B62774" w:rsidP="00B62774"/>
    <w:p w:rsidR="00B62774" w:rsidRPr="004C361D" w:rsidRDefault="00B62774" w:rsidP="00B62774">
      <w:pPr>
        <w:ind w:left="360" w:hangingChars="150" w:hanging="360"/>
        <w:rPr>
          <w:rFonts w:hAnsi="宋体"/>
        </w:rPr>
      </w:pPr>
    </w:p>
    <w:p w:rsidR="00B62774" w:rsidRPr="00FC67DE" w:rsidRDefault="00B62774" w:rsidP="00B62774">
      <w:pPr>
        <w:ind w:left="480" w:hangingChars="200" w:hanging="480"/>
      </w:pPr>
      <w:r>
        <w:rPr>
          <w:rFonts w:hAnsi="宋体"/>
        </w:rPr>
        <w:t>(</w:t>
      </w:r>
      <w:r w:rsidRPr="00FC67DE">
        <w:t>5</w:t>
      </w:r>
      <w:r>
        <w:rPr>
          <w:rFonts w:hAnsi="宋体"/>
        </w:rPr>
        <w:t>)</w:t>
      </w:r>
      <w:r w:rsidR="00031821" w:rsidRPr="001B67EF">
        <w:rPr>
          <w:rStyle w:val="ae"/>
          <w:rFonts w:hint="eastAsia"/>
        </w:rPr>
        <w:t>【同试卷三第</w:t>
      </w:r>
      <w:r w:rsidR="00031821">
        <w:rPr>
          <w:rStyle w:val="ae"/>
          <w:rFonts w:hint="eastAsia"/>
        </w:rPr>
        <w:t>二</w:t>
      </w:r>
      <w:r w:rsidR="00031821" w:rsidRPr="001B67EF">
        <w:rPr>
          <w:rStyle w:val="ae"/>
          <w:rFonts w:hint="eastAsia"/>
        </w:rPr>
        <w:t>(5)</w:t>
      </w:r>
      <w:r w:rsidR="00031821" w:rsidRPr="001B67EF">
        <w:rPr>
          <w:rStyle w:val="ae"/>
          <w:rFonts w:hint="eastAsia"/>
        </w:rPr>
        <w:t>题】</w:t>
      </w:r>
      <w:r w:rsidRPr="00FC67DE">
        <w:rPr>
          <w:rFonts w:hAnsi="宋体"/>
        </w:rPr>
        <w:t>在电炉上安装了</w:t>
      </w:r>
      <w:r w:rsidR="00201ADE" w:rsidRPr="00025957">
        <w:rPr>
          <w:position w:val="-4"/>
        </w:rPr>
        <w:object w:dxaOrig="200" w:dyaOrig="260">
          <v:shape id="_x0000_i1083" type="#_x0000_t75" style="width:9.8pt;height:13.25pt" o:ole="">
            <v:imagedata r:id="rId133" o:title=""/>
          </v:shape>
          <o:OLEObject Type="Embed" ProgID="Equation.DSMT4" ShapeID="_x0000_i1083" DrawAspect="Content" ObjectID="_1686573695" r:id="rId134"/>
        </w:object>
      </w:r>
      <w:r w:rsidRPr="00FC67DE">
        <w:rPr>
          <w:rFonts w:hAnsi="宋体"/>
        </w:rPr>
        <w:t>个温控器，其显示温度的误差是随机的</w:t>
      </w:r>
      <w:r>
        <w:rPr>
          <w:rFonts w:hint="eastAsia"/>
        </w:rPr>
        <w:t>．</w:t>
      </w:r>
      <w:r w:rsidRPr="00FC67DE">
        <w:rPr>
          <w:rFonts w:hAnsi="宋体"/>
        </w:rPr>
        <w:t>在使用过程中，只要有两个温控器显示的温度不低于临界温度</w:t>
      </w:r>
      <w:r w:rsidR="00201ADE" w:rsidRPr="00201ADE">
        <w:rPr>
          <w:position w:val="-12"/>
        </w:rPr>
        <w:object w:dxaOrig="240" w:dyaOrig="360">
          <v:shape id="_x0000_i1084" type="#_x0000_t75" style="width:12.1pt;height:17.85pt" o:ole="">
            <v:imagedata r:id="rId135" o:title=""/>
          </v:shape>
          <o:OLEObject Type="Embed" ProgID="Equation.DSMT4" ShapeID="_x0000_i1084" DrawAspect="Content" ObjectID="_1686573696" r:id="rId136"/>
        </w:object>
      </w:r>
      <w:r w:rsidRPr="00FC67DE">
        <w:rPr>
          <w:rFonts w:hAnsi="宋体"/>
        </w:rPr>
        <w:t>，电炉就断电</w:t>
      </w:r>
      <w:r>
        <w:rPr>
          <w:rFonts w:hAnsi="宋体" w:hint="eastAsia"/>
        </w:rPr>
        <w:t>．</w:t>
      </w:r>
      <w:r w:rsidRPr="00FC67DE">
        <w:rPr>
          <w:rFonts w:hAnsi="宋体"/>
        </w:rPr>
        <w:t>以</w:t>
      </w:r>
      <w:r w:rsidR="00201ADE" w:rsidRPr="00025957">
        <w:rPr>
          <w:position w:val="-4"/>
        </w:rPr>
        <w:object w:dxaOrig="220" w:dyaOrig="260">
          <v:shape id="_x0000_i1085" type="#_x0000_t75" style="width:10.95pt;height:13.25pt" o:ole="">
            <v:imagedata r:id="rId137" o:title=""/>
          </v:shape>
          <o:OLEObject Type="Embed" ProgID="Equation.DSMT4" ShapeID="_x0000_i1085" DrawAspect="Content" ObjectID="_1686573697" r:id="rId138"/>
        </w:object>
      </w:r>
      <w:r w:rsidRPr="00FC67DE">
        <w:rPr>
          <w:rFonts w:hAnsi="宋体"/>
        </w:rPr>
        <w:t>表示事件</w:t>
      </w:r>
      <w:r w:rsidRPr="00FC67DE">
        <w:t>“</w:t>
      </w:r>
      <w:r w:rsidRPr="00FC67DE">
        <w:rPr>
          <w:rFonts w:hAnsi="宋体"/>
        </w:rPr>
        <w:t>电炉断电</w:t>
      </w:r>
      <w:r w:rsidRPr="00FC67DE">
        <w:t>”</w:t>
      </w:r>
      <w:r w:rsidRPr="00FC67DE">
        <w:rPr>
          <w:rFonts w:hAnsi="宋体"/>
        </w:rPr>
        <w:t>，而</w:t>
      </w:r>
      <w:r w:rsidR="00201ADE" w:rsidRPr="00201ADE">
        <w:rPr>
          <w:position w:val="-14"/>
        </w:rPr>
        <w:object w:dxaOrig="1960" w:dyaOrig="380">
          <v:shape id="_x0000_i1086" type="#_x0000_t75" style="width:97.9pt;height:19pt" o:ole="">
            <v:imagedata r:id="rId139" o:title=""/>
          </v:shape>
          <o:OLEObject Type="Embed" ProgID="Equation.DSMT4" ShapeID="_x0000_i1086" DrawAspect="Content" ObjectID="_1686573698" r:id="rId140"/>
        </w:object>
      </w:r>
      <w:r w:rsidRPr="00FC67DE">
        <w:rPr>
          <w:rFonts w:hAnsi="宋体"/>
        </w:rPr>
        <w:t>为</w:t>
      </w:r>
      <w:r w:rsidR="00201ADE" w:rsidRPr="00025957">
        <w:rPr>
          <w:position w:val="-4"/>
        </w:rPr>
        <w:object w:dxaOrig="200" w:dyaOrig="260">
          <v:shape id="_x0000_i1087" type="#_x0000_t75" style="width:9.8pt;height:13.25pt" o:ole="">
            <v:imagedata r:id="rId141" o:title=""/>
          </v:shape>
          <o:OLEObject Type="Embed" ProgID="Equation.DSMT4" ShapeID="_x0000_i1087" DrawAspect="Content" ObjectID="_1686573699" r:id="rId142"/>
        </w:object>
      </w:r>
      <w:r w:rsidRPr="00FC67DE">
        <w:rPr>
          <w:rFonts w:hAnsi="宋体"/>
        </w:rPr>
        <w:t>个温控器显示的按递增顺序排列的温度值，则事件</w:t>
      </w:r>
      <w:r w:rsidR="00201ADE" w:rsidRPr="00025957">
        <w:rPr>
          <w:position w:val="-4"/>
        </w:rPr>
        <w:object w:dxaOrig="220" w:dyaOrig="260">
          <v:shape id="_x0000_i1088" type="#_x0000_t75" style="width:10.95pt;height:13.25pt" o:ole="">
            <v:imagedata r:id="rId143" o:title=""/>
          </v:shape>
          <o:OLEObject Type="Embed" ProgID="Equation.DSMT4" ShapeID="_x0000_i1088" DrawAspect="Content" ObjectID="_1686573700" r:id="rId144"/>
        </w:object>
      </w:r>
      <w:r w:rsidRPr="00FC67DE">
        <w:rPr>
          <w:rFonts w:hAnsi="宋体"/>
        </w:rPr>
        <w:t>等于事件</w:t>
      </w:r>
      <w:r>
        <w:rPr>
          <w:rFonts w:hAnsi="宋体"/>
        </w:rPr>
        <w:t>(</w:t>
      </w:r>
      <w:r w:rsidRPr="00FC67DE">
        <w:t xml:space="preserve"> </w:t>
      </w:r>
      <w:r>
        <w:rPr>
          <w:rFonts w:hint="eastAsia"/>
        </w:rPr>
        <w:t xml:space="preserve"> </w:t>
      </w:r>
      <w:r w:rsidRPr="00FC67DE">
        <w:t xml:space="preserve">  </w:t>
      </w:r>
      <w:r>
        <w:rPr>
          <w:rFonts w:hAnsi="宋体"/>
        </w:rPr>
        <w:t>)</w:t>
      </w:r>
    </w:p>
    <w:p w:rsidR="00B62774" w:rsidRDefault="00B62774" w:rsidP="00B62774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089" type="#_x0000_t75" style="width:48.95pt;height:21.9pt" o:ole="">
            <v:imagedata r:id="rId145" o:title=""/>
          </v:shape>
          <o:OLEObject Type="Embed" ProgID="Equation.DSMT4" ShapeID="_x0000_i1089" DrawAspect="Content" ObjectID="_1686573701" r:id="rId146"/>
        </w:object>
      </w:r>
      <w:r>
        <w:rPr>
          <w:rFonts w:hint="eastAsia"/>
        </w:rPr>
        <w:t>．</w:t>
      </w:r>
      <w:r>
        <w:t xml:space="preserve"> 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090" type="#_x0000_t75" style="width:48.95pt;height:21.9pt" o:ole="">
            <v:imagedata r:id="rId147" o:title=""/>
          </v:shape>
          <o:OLEObject Type="Embed" ProgID="Equation.DSMT4" ShapeID="_x0000_i1090" DrawAspect="Content" ObjectID="_1686573702" r:id="rId14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091" type="#_x0000_t75" style="width:48.95pt;height:21.9pt" o:ole="">
            <v:imagedata r:id="rId149" o:title=""/>
          </v:shape>
          <o:OLEObject Type="Embed" ProgID="Equation.DSMT4" ShapeID="_x0000_i1091" DrawAspect="Content" ObjectID="_1686573703" r:id="rId150"/>
        </w:object>
      </w:r>
      <w:r>
        <w:rPr>
          <w:rFonts w:hint="eastAsia"/>
        </w:rPr>
        <w:t>．</w:t>
      </w:r>
      <w:r>
        <w:t xml:space="preserve">  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01ADE" w:rsidRPr="00201ADE">
        <w:rPr>
          <w:position w:val="-16"/>
        </w:rPr>
        <w:object w:dxaOrig="980" w:dyaOrig="440">
          <v:shape id="_x0000_i1092" type="#_x0000_t75" style="width:48.95pt;height:21.9pt" o:ole="">
            <v:imagedata r:id="rId151" o:title=""/>
          </v:shape>
          <o:OLEObject Type="Embed" ProgID="Equation.DSMT4" ShapeID="_x0000_i1092" DrawAspect="Content" ObjectID="_1686573704" r:id="rId152"/>
        </w:object>
      </w:r>
      <w:r>
        <w:rPr>
          <w:rFonts w:hint="eastAsia"/>
        </w:rPr>
        <w:t>．</w:t>
      </w:r>
    </w:p>
    <w:p w:rsidR="00B62774" w:rsidRDefault="00B62774" w:rsidP="00B62774">
      <w:pPr>
        <w:rPr>
          <w:rFonts w:hAnsi="宋体"/>
        </w:rPr>
      </w:pPr>
    </w:p>
    <w:p w:rsidR="00F241E5" w:rsidRPr="004F5B76" w:rsidRDefault="00F241E5" w:rsidP="00B62774">
      <w:pPr>
        <w:rPr>
          <w:rFonts w:hAnsi="宋体"/>
        </w:rPr>
      </w:pPr>
    </w:p>
    <w:p w:rsidR="002E2339" w:rsidRDefault="002E2339" w:rsidP="002E2339">
      <w:pPr>
        <w:pStyle w:val="1"/>
      </w:pPr>
      <w:r>
        <w:rPr>
          <w:rFonts w:hint="eastAsia"/>
        </w:rPr>
        <w:t>三</w:t>
      </w:r>
      <w:r w:rsidRPr="00FC67DE">
        <w:t>、</w:t>
      </w:r>
      <w:r>
        <w:rPr>
          <w:rFonts w:hint="eastAsia"/>
        </w:rPr>
        <w:t>（</w:t>
      </w:r>
      <w:r w:rsidRPr="00FC67DE">
        <w:t>本题满分</w:t>
      </w:r>
      <w:r w:rsidR="00011E20">
        <w:rPr>
          <w:rFonts w:hint="eastAsia"/>
        </w:rPr>
        <w:t>6</w:t>
      </w:r>
      <w:r w:rsidRPr="00FC67DE">
        <w:t>分</w:t>
      </w:r>
      <w:r>
        <w:rPr>
          <w:rFonts w:hint="eastAsia"/>
        </w:rPr>
        <w:t>）</w:t>
      </w:r>
    </w:p>
    <w:p w:rsidR="002E2339" w:rsidRDefault="00D57755" w:rsidP="007879A3">
      <w:pPr>
        <w:ind w:leftChars="200" w:left="480"/>
      </w:pPr>
      <w:r>
        <w:rPr>
          <w:rFonts w:hint="eastAsia"/>
        </w:rPr>
        <w:t>已知</w:t>
      </w:r>
      <w:r w:rsidR="00201ADE" w:rsidRPr="00201ADE">
        <w:rPr>
          <w:position w:val="-6"/>
        </w:rPr>
        <w:object w:dxaOrig="620" w:dyaOrig="320">
          <v:shape id="_x0000_i1093" type="#_x0000_t75" style="width:31.1pt;height:16.15pt" o:ole="">
            <v:imagedata r:id="rId153" o:title=""/>
          </v:shape>
          <o:OLEObject Type="Embed" ProgID="Equation.DSMT4" ShapeID="_x0000_i1093" DrawAspect="Content" ObjectID="_1686573705" r:id="rId154"/>
        </w:object>
      </w:r>
      <w:r>
        <w:rPr>
          <w:rFonts w:hint="eastAsia"/>
        </w:rPr>
        <w:t>,</w:t>
      </w:r>
      <w:r w:rsidR="007879A3">
        <w:rPr>
          <w:rFonts w:hint="eastAsia"/>
        </w:rPr>
        <w:t xml:space="preserve"> </w:t>
      </w:r>
      <w:r w:rsidR="00201ADE" w:rsidRPr="00201ADE">
        <w:rPr>
          <w:position w:val="-12"/>
        </w:rPr>
        <w:object w:dxaOrig="1520" w:dyaOrig="440">
          <v:shape id="_x0000_i1094" type="#_x0000_t75" style="width:76.05pt;height:21.9pt" o:ole="">
            <v:imagedata r:id="rId155" o:title=""/>
          </v:shape>
          <o:OLEObject Type="Embed" ProgID="Equation.DSMT4" ShapeID="_x0000_i1094" DrawAspect="Content" ObjectID="_1686573706" r:id="rId156"/>
        </w:object>
      </w:r>
      <w:r w:rsidR="007879A3">
        <w:rPr>
          <w:rFonts w:hint="eastAsia"/>
        </w:rPr>
        <w:t xml:space="preserve">, </w:t>
      </w:r>
      <w:r w:rsidR="00201ADE" w:rsidRPr="00201ADE">
        <w:rPr>
          <w:position w:val="-24"/>
        </w:rPr>
        <w:object w:dxaOrig="1280" w:dyaOrig="620">
          <v:shape id="_x0000_i1095" type="#_x0000_t75" style="width:63.95pt;height:31.1pt" o:ole="">
            <v:imagedata r:id="rId157" o:title=""/>
          </v:shape>
          <o:OLEObject Type="Embed" ProgID="Equation.DSMT4" ShapeID="_x0000_i1095" DrawAspect="Content" ObjectID="_1686573707" r:id="rId158"/>
        </w:object>
      </w:r>
      <w:r w:rsidR="007879A3">
        <w:rPr>
          <w:rFonts w:hint="eastAsia"/>
        </w:rPr>
        <w:t>，</w:t>
      </w:r>
      <w:r>
        <w:rPr>
          <w:rFonts w:hint="eastAsia"/>
        </w:rPr>
        <w:t>求</w:t>
      </w:r>
      <w:r w:rsidR="00201ADE" w:rsidRPr="00201ADE">
        <w:rPr>
          <w:position w:val="-6"/>
        </w:rPr>
        <w:object w:dxaOrig="320" w:dyaOrig="279">
          <v:shape id="_x0000_i1096" type="#_x0000_t75" style="width:16.15pt;height:13.8pt" o:ole="">
            <v:imagedata r:id="rId159" o:title=""/>
          </v:shape>
          <o:OLEObject Type="Embed" ProgID="Equation.DSMT4" ShapeID="_x0000_i1096" DrawAspect="Content" ObjectID="_1686573708" r:id="rId160"/>
        </w:object>
      </w:r>
      <w:r w:rsidR="007879A3">
        <w:rPr>
          <w:rFonts w:hint="eastAsia"/>
        </w:rPr>
        <w:t>．</w:t>
      </w:r>
    </w:p>
    <w:p w:rsidR="002E2339" w:rsidRDefault="002E2339" w:rsidP="00B62774"/>
    <w:p w:rsidR="002E2339" w:rsidRPr="002E2339" w:rsidRDefault="002E2339" w:rsidP="00B62774"/>
    <w:p w:rsidR="002E2339" w:rsidRDefault="002E2339" w:rsidP="002E2339">
      <w:pPr>
        <w:pStyle w:val="1"/>
      </w:pPr>
      <w:r>
        <w:rPr>
          <w:rFonts w:hint="eastAsia"/>
        </w:rPr>
        <w:t>四</w:t>
      </w:r>
      <w:r w:rsidRPr="00FC67DE">
        <w:t>、</w:t>
      </w:r>
      <w:r>
        <w:rPr>
          <w:rFonts w:hint="eastAsia"/>
        </w:rPr>
        <w:t>（</w:t>
      </w:r>
      <w:r w:rsidRPr="00FC67DE">
        <w:t>本题满分</w:t>
      </w:r>
      <w:r w:rsidR="00011E20">
        <w:rPr>
          <w:rFonts w:hint="eastAsia"/>
        </w:rPr>
        <w:t>6</w:t>
      </w:r>
      <w:r w:rsidRPr="00FC67DE">
        <w:t>分</w:t>
      </w:r>
      <w:r>
        <w:rPr>
          <w:rFonts w:hint="eastAsia"/>
        </w:rPr>
        <w:t>）</w:t>
      </w:r>
    </w:p>
    <w:p w:rsidR="00FD3D9E" w:rsidRDefault="00D57755" w:rsidP="00D57755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Ansi="宋体" w:hint="eastAsia"/>
          <w:kern w:val="0"/>
          <w:szCs w:val="21"/>
        </w:rPr>
        <w:t>计算</w:t>
      </w:r>
      <w:r w:rsidR="00201ADE" w:rsidRPr="00201ADE">
        <w:rPr>
          <w:position w:val="-24"/>
        </w:rPr>
        <w:object w:dxaOrig="1719" w:dyaOrig="620">
          <v:shape id="_x0000_i1097" type="#_x0000_t75" style="width:85.8pt;height:31.1pt" o:ole="">
            <v:imagedata r:id="rId161" o:title=""/>
          </v:shape>
          <o:OLEObject Type="Embed" ProgID="Equation.DSMT4" ShapeID="_x0000_i1097" DrawAspect="Content" ObjectID="_1686573709" r:id="rId162"/>
        </w:object>
      </w:r>
      <w:r>
        <w:rPr>
          <w:rFonts w:hAnsi="宋体" w:hint="eastAsia"/>
          <w:kern w:val="0"/>
          <w:szCs w:val="21"/>
        </w:rPr>
        <w:t>．</w:t>
      </w:r>
    </w:p>
    <w:p w:rsidR="002E2339" w:rsidRDefault="002E2339" w:rsidP="00B62774"/>
    <w:p w:rsidR="002E2339" w:rsidRPr="004C361D" w:rsidRDefault="002E2339" w:rsidP="00B62774"/>
    <w:p w:rsidR="00F91D15" w:rsidRPr="00FC67DE" w:rsidRDefault="00F91D15" w:rsidP="00F91D15">
      <w:pPr>
        <w:pStyle w:val="1"/>
      </w:pPr>
      <w:r w:rsidRPr="00FC67DE">
        <w:t>五、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  <w:r w:rsidRPr="00F91D15">
        <w:rPr>
          <w:rStyle w:val="ae"/>
          <w:rFonts w:hint="eastAsia"/>
        </w:rPr>
        <w:t>【同试卷三第五题】</w:t>
      </w:r>
    </w:p>
    <w:p w:rsidR="00F91D15" w:rsidRPr="00FC67DE" w:rsidRDefault="00F91D15" w:rsidP="00F91D15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假设某企业在两个相互分割的市场上出售同一种产品，两个市场的需求函数分别是</w:t>
      </w:r>
    </w:p>
    <w:p w:rsidR="00F91D15" w:rsidRPr="00FC67DE" w:rsidRDefault="00201ADE" w:rsidP="00F91D15">
      <w:pPr>
        <w:ind w:leftChars="200" w:left="480"/>
        <w:jc w:val="center"/>
        <w:rPr>
          <w:szCs w:val="21"/>
        </w:rPr>
      </w:pPr>
      <w:r w:rsidRPr="00201ADE">
        <w:rPr>
          <w:position w:val="-12"/>
        </w:rPr>
        <w:object w:dxaOrig="2439" w:dyaOrig="360">
          <v:shape id="_x0000_i1098" type="#_x0000_t75" style="width:122.1pt;height:17.85pt" o:ole="">
            <v:imagedata r:id="rId163" o:title=""/>
          </v:shape>
          <o:OLEObject Type="Embed" ProgID="Equation.DSMT4" ShapeID="_x0000_i1098" DrawAspect="Content" ObjectID="_1686573710" r:id="rId164"/>
        </w:object>
      </w:r>
    </w:p>
    <w:p w:rsidR="00F91D15" w:rsidRPr="00FC67DE" w:rsidRDefault="00F91D15" w:rsidP="00F91D15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其中</w:t>
      </w:r>
      <w:r w:rsidR="00201ADE" w:rsidRPr="00201ADE">
        <w:rPr>
          <w:position w:val="-12"/>
        </w:rPr>
        <w:object w:dxaOrig="260" w:dyaOrig="360">
          <v:shape id="_x0000_i1099" type="#_x0000_t75" style="width:13.25pt;height:17.85pt" o:ole="">
            <v:imagedata r:id="rId165" o:title=""/>
          </v:shape>
          <o:OLEObject Type="Embed" ProgID="Equation.DSMT4" ShapeID="_x0000_i1099" DrawAspect="Content" ObjectID="_1686573711" r:id="rId166"/>
        </w:object>
      </w:r>
      <w:r w:rsidRPr="00FC67DE">
        <w:rPr>
          <w:rFonts w:hAnsi="宋体"/>
          <w:szCs w:val="21"/>
        </w:rPr>
        <w:t>和</w:t>
      </w:r>
      <w:r w:rsidR="00201ADE" w:rsidRPr="00201ADE">
        <w:rPr>
          <w:position w:val="-12"/>
        </w:rPr>
        <w:object w:dxaOrig="260" w:dyaOrig="360">
          <v:shape id="_x0000_i1100" type="#_x0000_t75" style="width:13.25pt;height:17.85pt" o:ole="">
            <v:imagedata r:id="rId167" o:title=""/>
          </v:shape>
          <o:OLEObject Type="Embed" ProgID="Equation.DSMT4" ShapeID="_x0000_i1100" DrawAspect="Content" ObjectID="_1686573712" r:id="rId168"/>
        </w:object>
      </w:r>
      <w:r w:rsidRPr="00FC67DE">
        <w:rPr>
          <w:rFonts w:hAnsi="宋体"/>
          <w:szCs w:val="21"/>
        </w:rPr>
        <w:t>分别表示该产品在两个市场的价格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单位：万元</w:t>
      </w:r>
      <w:r w:rsidRPr="00FC67DE">
        <w:rPr>
          <w:szCs w:val="21"/>
        </w:rPr>
        <w:t>/</w:t>
      </w:r>
      <w:r w:rsidRPr="00FC67DE">
        <w:rPr>
          <w:rFonts w:hAnsi="宋体"/>
          <w:szCs w:val="21"/>
        </w:rPr>
        <w:t>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</w:t>
      </w:r>
      <w:r w:rsidR="00201ADE" w:rsidRPr="00201ADE">
        <w:rPr>
          <w:position w:val="-12"/>
        </w:rPr>
        <w:object w:dxaOrig="279" w:dyaOrig="360">
          <v:shape id="_x0000_i1101" type="#_x0000_t75" style="width:13.8pt;height:17.85pt" o:ole="">
            <v:imagedata r:id="rId169" o:title=""/>
          </v:shape>
          <o:OLEObject Type="Embed" ProgID="Equation.DSMT4" ShapeID="_x0000_i1101" DrawAspect="Content" ObjectID="_1686573713" r:id="rId170"/>
        </w:object>
      </w:r>
      <w:r w:rsidRPr="00FC67DE">
        <w:rPr>
          <w:rFonts w:hAnsi="宋体"/>
          <w:szCs w:val="21"/>
        </w:rPr>
        <w:t>和</w:t>
      </w:r>
      <w:r w:rsidR="00201ADE" w:rsidRPr="00201ADE">
        <w:rPr>
          <w:position w:val="-12"/>
        </w:rPr>
        <w:object w:dxaOrig="279" w:dyaOrig="360">
          <v:shape id="_x0000_i1102" type="#_x0000_t75" style="width:13.8pt;height:17.85pt" o:ole="">
            <v:imagedata r:id="rId171" o:title=""/>
          </v:shape>
          <o:OLEObject Type="Embed" ProgID="Equation.DSMT4" ShapeID="_x0000_i1102" DrawAspect="Content" ObjectID="_1686573714" r:id="rId172"/>
        </w:object>
      </w:r>
      <w:r w:rsidRPr="00FC67DE">
        <w:rPr>
          <w:rFonts w:hAnsi="宋体"/>
          <w:szCs w:val="21"/>
        </w:rPr>
        <w:t>分别表示该产品在两个市场的销售量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即需求量，单位：吨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，并且该企业生产这种产品的总成本函数是</w:t>
      </w:r>
      <w:r w:rsidR="00201ADE" w:rsidRPr="00201ADE">
        <w:rPr>
          <w:position w:val="-10"/>
        </w:rPr>
        <w:object w:dxaOrig="1020" w:dyaOrig="320">
          <v:shape id="_x0000_i1103" type="#_x0000_t75" style="width:51.25pt;height:16.15pt" o:ole="">
            <v:imagedata r:id="rId173" o:title=""/>
          </v:shape>
          <o:OLEObject Type="Embed" ProgID="Equation.DSMT4" ShapeID="_x0000_i1103" DrawAspect="Content" ObjectID="_1686573715" r:id="rId174"/>
        </w:object>
      </w:r>
      <w:r w:rsidRPr="00FC67DE">
        <w:rPr>
          <w:rFonts w:hAnsi="宋体"/>
          <w:szCs w:val="21"/>
        </w:rPr>
        <w:t>，其中</w:t>
      </w:r>
      <w:r w:rsidR="00201ADE" w:rsidRPr="00201ADE">
        <w:rPr>
          <w:position w:val="-10"/>
        </w:rPr>
        <w:object w:dxaOrig="220" w:dyaOrig="320">
          <v:shape id="_x0000_i1104" type="#_x0000_t75" style="width:10.95pt;height:16.15pt" o:ole="">
            <v:imagedata r:id="rId175" o:title=""/>
          </v:shape>
          <o:OLEObject Type="Embed" ProgID="Equation.DSMT4" ShapeID="_x0000_i1104" DrawAspect="Content" ObjectID="_1686573716" r:id="rId176"/>
        </w:object>
      </w:r>
      <w:r w:rsidRPr="00FC67DE">
        <w:rPr>
          <w:rFonts w:hAnsi="宋体"/>
          <w:szCs w:val="21"/>
        </w:rPr>
        <w:t>表示该产品在两个市场的销售总量，即</w:t>
      </w:r>
      <w:r w:rsidR="00201ADE" w:rsidRPr="00201ADE">
        <w:rPr>
          <w:position w:val="-12"/>
        </w:rPr>
        <w:object w:dxaOrig="1100" w:dyaOrig="360">
          <v:shape id="_x0000_i1105" type="#_x0000_t75" style="width:54.7pt;height:17.85pt" o:ole="">
            <v:imagedata r:id="rId177" o:title=""/>
          </v:shape>
          <o:OLEObject Type="Embed" ProgID="Equation.DSMT4" ShapeID="_x0000_i1105" DrawAspect="Content" ObjectID="_1686573717" r:id="rId178"/>
        </w:object>
      </w:r>
      <w:r>
        <w:rPr>
          <w:rFonts w:hint="eastAsia"/>
        </w:rPr>
        <w:t>．</w:t>
      </w:r>
    </w:p>
    <w:p w:rsidR="00F91D15" w:rsidRPr="00FC67DE" w:rsidRDefault="00F91D15" w:rsidP="00F91D15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如果该企业实行价格差别策略，试确定两个市场上该产品的销售量和价格，使该企业获得最大利润；</w:t>
      </w:r>
    </w:p>
    <w:p w:rsidR="00F91D15" w:rsidRDefault="00F91D15" w:rsidP="00F91D15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lastRenderedPageBreak/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如果该企业实行价格无差别策略，试确定两个市场上该产品的销售量及其统一的价格，使该企业的总利润最大化；并比较两种价格策略下的总利润大小</w:t>
      </w:r>
      <w:r>
        <w:rPr>
          <w:rFonts w:hint="eastAsia"/>
          <w:szCs w:val="21"/>
        </w:rPr>
        <w:t>．</w:t>
      </w:r>
    </w:p>
    <w:p w:rsidR="00F91D15" w:rsidRDefault="00F91D15" w:rsidP="00F91D15">
      <w:pPr>
        <w:rPr>
          <w:szCs w:val="21"/>
        </w:rPr>
      </w:pPr>
    </w:p>
    <w:p w:rsidR="00F91D15" w:rsidRPr="00FC67DE" w:rsidRDefault="00F91D15" w:rsidP="00F91D15">
      <w:pPr>
        <w:rPr>
          <w:szCs w:val="21"/>
        </w:rPr>
      </w:pPr>
    </w:p>
    <w:p w:rsidR="00F91D15" w:rsidRPr="00FC67DE" w:rsidRDefault="00F91D15" w:rsidP="00F91D15">
      <w:pPr>
        <w:pStyle w:val="1"/>
      </w:pPr>
      <w:r w:rsidRPr="00FC67DE">
        <w:t>六、</w:t>
      </w:r>
      <w:r>
        <w:rPr>
          <w:rFonts w:hint="eastAsia"/>
        </w:rPr>
        <w:t>（</w:t>
      </w:r>
      <w:r w:rsidRPr="00FC67DE">
        <w:t>本题满分7分</w:t>
      </w:r>
      <w:r>
        <w:rPr>
          <w:rFonts w:hint="eastAsia"/>
        </w:rPr>
        <w:t>）</w:t>
      </w:r>
      <w:r w:rsidRPr="00F91D15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六</w:t>
      </w:r>
      <w:r w:rsidRPr="00F91D15">
        <w:rPr>
          <w:rStyle w:val="ae"/>
          <w:rFonts w:hint="eastAsia"/>
        </w:rPr>
        <w:t>题】</w:t>
      </w:r>
    </w:p>
    <w:p w:rsidR="00F91D15" w:rsidRPr="00FC67DE" w:rsidRDefault="00F91D15" w:rsidP="00F91D15">
      <w:pPr>
        <w:ind w:firstLineChars="200" w:firstLine="480"/>
      </w:pPr>
      <w:r w:rsidRPr="00FC67DE">
        <w:rPr>
          <w:rFonts w:hAnsi="宋体"/>
        </w:rPr>
        <w:t>求函数</w:t>
      </w:r>
      <w:r w:rsidR="00201ADE" w:rsidRPr="00201ADE">
        <w:rPr>
          <w:position w:val="-10"/>
        </w:rPr>
        <w:object w:dxaOrig="1860" w:dyaOrig="520">
          <v:shape id="_x0000_i1106" type="#_x0000_t75" style="width:92.75pt;height:25.9pt" o:ole="">
            <v:imagedata r:id="rId179" o:title=""/>
          </v:shape>
          <o:OLEObject Type="Embed" ProgID="Equation.DSMT4" ShapeID="_x0000_i1106" DrawAspect="Content" ObjectID="_1686573718" r:id="rId180"/>
        </w:object>
      </w:r>
      <w:r w:rsidRPr="00FC67DE">
        <w:rPr>
          <w:rFonts w:hAnsi="宋体"/>
        </w:rPr>
        <w:t>的单调区间和极值，并求该函数图形的渐近线</w:t>
      </w:r>
      <w:r w:rsidRPr="00FC67DE">
        <w:t>.</w:t>
      </w:r>
    </w:p>
    <w:p w:rsidR="00F91D15" w:rsidRPr="004F5B76" w:rsidRDefault="00F91D15" w:rsidP="00F91D15"/>
    <w:p w:rsidR="00F91D15" w:rsidRDefault="00F91D15" w:rsidP="00F91D15">
      <w:pPr>
        <w:rPr>
          <w:rFonts w:hAnsi="宋体"/>
          <w:b/>
        </w:rPr>
      </w:pPr>
    </w:p>
    <w:p w:rsidR="002E2339" w:rsidRDefault="002E2339" w:rsidP="002E2339">
      <w:pPr>
        <w:pStyle w:val="1"/>
      </w:pPr>
      <w:r>
        <w:rPr>
          <w:rFonts w:hint="eastAsia"/>
        </w:rPr>
        <w:t>七</w:t>
      </w:r>
      <w:r w:rsidRPr="00FC67DE">
        <w:t>、</w:t>
      </w:r>
      <w:r>
        <w:rPr>
          <w:rFonts w:hint="eastAsia"/>
        </w:rPr>
        <w:t>（</w:t>
      </w:r>
      <w:r w:rsidRPr="00FC67DE">
        <w:t>本题满分</w:t>
      </w:r>
      <w:r>
        <w:rPr>
          <w:rFonts w:hint="eastAsia"/>
        </w:rPr>
        <w:t>6</w:t>
      </w:r>
      <w:r w:rsidRPr="00FC67DE">
        <w:t>分</w:t>
      </w:r>
      <w:r>
        <w:rPr>
          <w:rFonts w:hint="eastAsia"/>
        </w:rPr>
        <w:t>）</w:t>
      </w:r>
    </w:p>
    <w:p w:rsidR="002E2339" w:rsidRDefault="00EC7BF0" w:rsidP="00D8108A">
      <w:pPr>
        <w:ind w:leftChars="200" w:left="480"/>
      </w:pPr>
      <w:r>
        <w:rPr>
          <w:rFonts w:hint="eastAsia"/>
        </w:rPr>
        <w:t>设</w:t>
      </w:r>
      <w:r w:rsidR="00201ADE" w:rsidRPr="00201ADE">
        <w:rPr>
          <w:position w:val="-32"/>
        </w:rPr>
        <w:object w:dxaOrig="3540" w:dyaOrig="760">
          <v:shape id="_x0000_i1107" type="#_x0000_t75" style="width:176.85pt;height:38pt" o:ole="">
            <v:imagedata r:id="rId181" o:title=""/>
          </v:shape>
          <o:OLEObject Type="Embed" ProgID="Equation.DSMT4" ShapeID="_x0000_i1107" DrawAspect="Content" ObjectID="_1686573719" r:id="rId182"/>
        </w:object>
      </w:r>
      <w:r>
        <w:rPr>
          <w:rFonts w:hint="eastAsia"/>
        </w:rPr>
        <w:t>求</w:t>
      </w:r>
      <w:r w:rsidR="00201ADE" w:rsidRPr="00201ADE">
        <w:rPr>
          <w:position w:val="-18"/>
        </w:rPr>
        <w:object w:dxaOrig="1540" w:dyaOrig="460">
          <v:shape id="_x0000_i1108" type="#_x0000_t75" style="width:77.2pt;height:23.05pt" o:ole="">
            <v:imagedata r:id="rId183" o:title=""/>
          </v:shape>
          <o:OLEObject Type="Embed" ProgID="Equation.DSMT4" ShapeID="_x0000_i1108" DrawAspect="Content" ObjectID="_1686573720" r:id="rId184"/>
        </w:object>
      </w:r>
      <w:r w:rsidR="00D8108A">
        <w:rPr>
          <w:rFonts w:hint="eastAsia"/>
        </w:rPr>
        <w:t>，其中</w:t>
      </w:r>
      <w:r w:rsidR="00201ADE" w:rsidRPr="00201ADE">
        <w:rPr>
          <w:position w:val="-10"/>
        </w:rPr>
        <w:object w:dxaOrig="2480" w:dyaOrig="360">
          <v:shape id="_x0000_i1109" type="#_x0000_t75" style="width:123.85pt;height:17.85pt" o:ole="">
            <v:imagedata r:id="rId185" o:title=""/>
          </v:shape>
          <o:OLEObject Type="Embed" ProgID="Equation.DSMT4" ShapeID="_x0000_i1109" DrawAspect="Content" ObjectID="_1686573721" r:id="rId186"/>
        </w:object>
      </w:r>
    </w:p>
    <w:p w:rsidR="00585CF9" w:rsidRPr="004F5B76" w:rsidRDefault="00585CF9" w:rsidP="00585CF9">
      <w:pPr>
        <w:rPr>
          <w:szCs w:val="21"/>
        </w:rPr>
      </w:pPr>
    </w:p>
    <w:p w:rsidR="00585CF9" w:rsidRDefault="00585CF9" w:rsidP="00585CF9">
      <w:pPr>
        <w:rPr>
          <w:rFonts w:hAnsi="宋体"/>
          <w:b/>
          <w:szCs w:val="21"/>
        </w:rPr>
      </w:pPr>
    </w:p>
    <w:p w:rsidR="00585CF9" w:rsidRPr="00FC67DE" w:rsidRDefault="00585CF9" w:rsidP="00585CF9">
      <w:pPr>
        <w:pStyle w:val="1"/>
      </w:pPr>
      <w:r w:rsidRPr="00FC67DE">
        <w:t>八、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【同试卷一第九题】</w:t>
      </w:r>
    </w:p>
    <w:p w:rsidR="00585CF9" w:rsidRPr="002C68E3" w:rsidRDefault="00585CF9" w:rsidP="00585CF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201ADE" w:rsidRPr="00201ADE">
        <w:rPr>
          <w:position w:val="-10"/>
        </w:rPr>
        <w:object w:dxaOrig="540" w:dyaOrig="320">
          <v:shape id="_x0000_i1110" type="#_x0000_t75" style="width:27.05pt;height:16.15pt" o:ole="">
            <v:imagedata r:id="rId187" o:title=""/>
          </v:shape>
          <o:OLEObject Type="Embed" ProgID="Equation.DSMT4" ShapeID="_x0000_i1110" DrawAspect="Content" ObjectID="_1686573722" r:id="rId188"/>
        </w:object>
      </w:r>
      <w:r w:rsidRPr="002C68E3">
        <w:rPr>
          <w:rFonts w:hAnsi="宋体"/>
          <w:kern w:val="0"/>
          <w:szCs w:val="21"/>
        </w:rPr>
        <w:t>在</w:t>
      </w:r>
      <w:r w:rsidR="00201ADE" w:rsidRPr="00201ADE">
        <w:rPr>
          <w:position w:val="-14"/>
        </w:rPr>
        <w:object w:dxaOrig="580" w:dyaOrig="400">
          <v:shape id="_x0000_i1111" type="#_x0000_t75" style="width:28.8pt;height:20.15pt" o:ole="">
            <v:imagedata r:id="rId189" o:title=""/>
          </v:shape>
          <o:OLEObject Type="Embed" ProgID="Equation.DSMT4" ShapeID="_x0000_i1111" DrawAspect="Content" ObjectID="_1686573723" r:id="rId190"/>
        </w:object>
      </w:r>
      <w:r w:rsidRPr="002C68E3">
        <w:rPr>
          <w:rFonts w:hAnsi="宋体"/>
          <w:kern w:val="0"/>
          <w:szCs w:val="21"/>
        </w:rPr>
        <w:t>上连续，且</w:t>
      </w:r>
      <w:r w:rsidR="00201ADE" w:rsidRPr="00201ADE">
        <w:rPr>
          <w:position w:val="-18"/>
        </w:rPr>
        <w:object w:dxaOrig="1359" w:dyaOrig="520">
          <v:shape id="_x0000_i1112" type="#_x0000_t75" style="width:67.95pt;height:25.9pt" o:ole="">
            <v:imagedata r:id="rId191" o:title=""/>
          </v:shape>
          <o:OLEObject Type="Embed" ProgID="Equation.DSMT4" ShapeID="_x0000_i1112" DrawAspect="Content" ObjectID="_1686573724" r:id="rId192"/>
        </w:object>
      </w:r>
      <w:r>
        <w:rPr>
          <w:rFonts w:hint="eastAsia"/>
        </w:rPr>
        <w:t>，</w:t>
      </w:r>
      <w:r w:rsidR="00201ADE" w:rsidRPr="00201ADE">
        <w:rPr>
          <w:position w:val="-18"/>
        </w:rPr>
        <w:object w:dxaOrig="1860" w:dyaOrig="520">
          <v:shape id="_x0000_i1113" type="#_x0000_t75" style="width:92.75pt;height:25.9pt" o:ole="">
            <v:imagedata r:id="rId193" o:title=""/>
          </v:shape>
          <o:OLEObject Type="Embed" ProgID="Equation.DSMT4" ShapeID="_x0000_i1113" DrawAspect="Content" ObjectID="_1686573725" r:id="rId194"/>
        </w:object>
      </w:r>
      <w:r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201ADE" w:rsidRPr="00201ADE">
        <w:rPr>
          <w:position w:val="-10"/>
        </w:rPr>
        <w:object w:dxaOrig="580" w:dyaOrig="320">
          <v:shape id="_x0000_i1114" type="#_x0000_t75" style="width:28.8pt;height:16.15pt" o:ole="">
            <v:imagedata r:id="rId195" o:title=""/>
          </v:shape>
          <o:OLEObject Type="Embed" ProgID="Equation.DSMT4" ShapeID="_x0000_i1114" DrawAspect="Content" ObjectID="_1686573726" r:id="rId196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201ADE" w:rsidRPr="00201ADE">
        <w:rPr>
          <w:position w:val="-12"/>
        </w:rPr>
        <w:object w:dxaOrig="620" w:dyaOrig="360">
          <v:shape id="_x0000_i1115" type="#_x0000_t75" style="width:31.1pt;height:17.85pt" o:ole="">
            <v:imagedata r:id="rId197" o:title=""/>
          </v:shape>
          <o:OLEObject Type="Embed" ProgID="Equation.DSMT4" ShapeID="_x0000_i1115" DrawAspect="Content" ObjectID="_1686573727" r:id="rId198"/>
        </w:object>
      </w:r>
      <w:r w:rsidRPr="002C68E3">
        <w:rPr>
          <w:rFonts w:hAnsi="宋体"/>
          <w:kern w:val="0"/>
          <w:szCs w:val="21"/>
        </w:rPr>
        <w:t>使</w:t>
      </w:r>
      <w:r w:rsidR="00201ADE" w:rsidRPr="00201ADE">
        <w:rPr>
          <w:position w:val="-12"/>
        </w:rPr>
        <w:object w:dxaOrig="1700" w:dyaOrig="360">
          <v:shape id="_x0000_i1116" type="#_x0000_t75" style="width:85.25pt;height:17.85pt" o:ole="">
            <v:imagedata r:id="rId199" o:title=""/>
          </v:shape>
          <o:OLEObject Type="Embed" ProgID="Equation.DSMT4" ShapeID="_x0000_i1116" DrawAspect="Content" ObjectID="_1686573728" r:id="rId200"/>
        </w:object>
      </w:r>
      <w:r>
        <w:rPr>
          <w:rFonts w:hint="eastAsia"/>
        </w:rPr>
        <w:t>．</w:t>
      </w:r>
    </w:p>
    <w:p w:rsidR="00585CF9" w:rsidRPr="004F5B76" w:rsidRDefault="00585CF9" w:rsidP="00585CF9">
      <w:pPr>
        <w:rPr>
          <w:rFonts w:hAnsi="宋体"/>
          <w:b/>
          <w:szCs w:val="21"/>
        </w:rPr>
      </w:pPr>
    </w:p>
    <w:p w:rsidR="00585CF9" w:rsidRPr="004C361D" w:rsidRDefault="00585CF9" w:rsidP="00585CF9">
      <w:pPr>
        <w:rPr>
          <w:rFonts w:hAnsi="宋体"/>
          <w:b/>
          <w:szCs w:val="21"/>
        </w:rPr>
      </w:pPr>
    </w:p>
    <w:p w:rsidR="00585CF9" w:rsidRPr="00FC67DE" w:rsidRDefault="00585CF9" w:rsidP="00585CF9">
      <w:pPr>
        <w:pStyle w:val="1"/>
      </w:pPr>
      <w:r w:rsidRPr="00FC67DE">
        <w:t>九、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C361D">
        <w:rPr>
          <w:rStyle w:val="ae"/>
          <w:rFonts w:hint="eastAsia"/>
        </w:rPr>
        <w:t>第九题】</w:t>
      </w:r>
    </w:p>
    <w:p w:rsidR="00585CF9" w:rsidRPr="00FC67DE" w:rsidRDefault="00585CF9" w:rsidP="00585CF9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设向量组</w:t>
      </w:r>
      <w:r w:rsidR="00201ADE" w:rsidRPr="00201ADE">
        <w:rPr>
          <w:position w:val="-12"/>
        </w:rPr>
        <w:object w:dxaOrig="5620" w:dyaOrig="380">
          <v:shape id="_x0000_i1117" type="#_x0000_t75" style="width:281.1pt;height:19pt" o:ole="">
            <v:imagedata r:id="rId201" o:title=""/>
          </v:shape>
          <o:OLEObject Type="Embed" ProgID="Equation.DSMT4" ShapeID="_x0000_i1117" DrawAspect="Content" ObjectID="_1686573729" r:id="rId202"/>
        </w:object>
      </w:r>
      <w:r>
        <w:rPr>
          <w:rFonts w:hint="eastAsia"/>
        </w:rPr>
        <w:t>．</w:t>
      </w:r>
      <w:r w:rsidRPr="00FC67DE">
        <w:rPr>
          <w:rFonts w:hAnsi="宋体"/>
          <w:szCs w:val="21"/>
        </w:rPr>
        <w:t>试问</w:t>
      </w:r>
      <w:r w:rsidR="00201ADE" w:rsidRPr="00201ADE">
        <w:rPr>
          <w:position w:val="-8"/>
        </w:rPr>
        <w:object w:dxaOrig="580" w:dyaOrig="300">
          <v:shape id="_x0000_i1118" type="#_x0000_t75" style="width:28.8pt;height:15pt" o:ole="">
            <v:imagedata r:id="rId203" o:title=""/>
          </v:shape>
          <o:OLEObject Type="Embed" ProgID="Equation.DSMT4" ShapeID="_x0000_i1118" DrawAspect="Content" ObjectID="_1686573730" r:id="rId204"/>
        </w:object>
      </w:r>
      <w:r w:rsidRPr="00FC67DE">
        <w:rPr>
          <w:rFonts w:hAnsi="宋体"/>
          <w:szCs w:val="21"/>
        </w:rPr>
        <w:t>满足什么条件时，</w:t>
      </w:r>
    </w:p>
    <w:p w:rsidR="00585CF9" w:rsidRPr="00FC67DE" w:rsidRDefault="00585CF9" w:rsidP="00585CF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201ADE" w:rsidRPr="00201ADE">
        <w:rPr>
          <w:position w:val="-10"/>
        </w:rPr>
        <w:object w:dxaOrig="240" w:dyaOrig="320">
          <v:shape id="_x0000_i1119" type="#_x0000_t75" style="width:12.1pt;height:16.15pt" o:ole="">
            <v:imagedata r:id="rId205" o:title=""/>
          </v:shape>
          <o:OLEObject Type="Embed" ProgID="Equation.DSMT4" ShapeID="_x0000_i1119" DrawAspect="Content" ObjectID="_1686573731" r:id="rId206"/>
        </w:object>
      </w:r>
      <w:r w:rsidRPr="00FC67DE">
        <w:rPr>
          <w:rFonts w:hAnsi="宋体"/>
          <w:szCs w:val="21"/>
        </w:rPr>
        <w:t>可由</w:t>
      </w:r>
      <w:r w:rsidR="00201ADE" w:rsidRPr="00201ADE">
        <w:rPr>
          <w:position w:val="-12"/>
        </w:rPr>
        <w:object w:dxaOrig="920" w:dyaOrig="360">
          <v:shape id="_x0000_i1120" type="#_x0000_t75" style="width:46.1pt;height:17.85pt" o:ole="">
            <v:imagedata r:id="rId207" o:title=""/>
          </v:shape>
          <o:OLEObject Type="Embed" ProgID="Equation.DSMT4" ShapeID="_x0000_i1120" DrawAspect="Content" ObjectID="_1686573732" r:id="rId208"/>
        </w:object>
      </w:r>
      <w:r w:rsidRPr="00FC67DE"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，且表示唯一？</w:t>
      </w:r>
    </w:p>
    <w:p w:rsidR="00585CF9" w:rsidRPr="00FC67DE" w:rsidRDefault="00585CF9" w:rsidP="00585CF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201ADE" w:rsidRPr="00201ADE">
        <w:rPr>
          <w:position w:val="-10"/>
        </w:rPr>
        <w:object w:dxaOrig="240" w:dyaOrig="320">
          <v:shape id="_x0000_i1121" type="#_x0000_t75" style="width:12.1pt;height:16.15pt" o:ole="">
            <v:imagedata r:id="rId209" o:title=""/>
          </v:shape>
          <o:OLEObject Type="Embed" ProgID="Equation.DSMT4" ShapeID="_x0000_i1121" DrawAspect="Content" ObjectID="_1686573733" r:id="rId210"/>
        </w:object>
      </w:r>
      <w:r w:rsidRPr="00FC67DE">
        <w:rPr>
          <w:rFonts w:hAnsi="宋体"/>
          <w:szCs w:val="21"/>
        </w:rPr>
        <w:t>不能由</w:t>
      </w:r>
      <w:r w:rsidR="00201ADE" w:rsidRPr="00201ADE">
        <w:rPr>
          <w:position w:val="-12"/>
        </w:rPr>
        <w:object w:dxaOrig="920" w:dyaOrig="360">
          <v:shape id="_x0000_i1122" type="#_x0000_t75" style="width:46.1pt;height:17.85pt" o:ole="">
            <v:imagedata r:id="rId211" o:title=""/>
          </v:shape>
          <o:OLEObject Type="Embed" ProgID="Equation.DSMT4" ShapeID="_x0000_i1122" DrawAspect="Content" ObjectID="_1686573734" r:id="rId212"/>
        </w:object>
      </w:r>
      <w:r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？</w:t>
      </w:r>
    </w:p>
    <w:p w:rsidR="00585CF9" w:rsidRPr="00FC67DE" w:rsidRDefault="00585CF9" w:rsidP="00585CF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3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201ADE" w:rsidRPr="00201ADE">
        <w:rPr>
          <w:position w:val="-10"/>
        </w:rPr>
        <w:object w:dxaOrig="240" w:dyaOrig="320">
          <v:shape id="_x0000_i1123" type="#_x0000_t75" style="width:12.1pt;height:16.15pt" o:ole="">
            <v:imagedata r:id="rId213" o:title=""/>
          </v:shape>
          <o:OLEObject Type="Embed" ProgID="Equation.DSMT4" ShapeID="_x0000_i1123" DrawAspect="Content" ObjectID="_1686573735" r:id="rId214"/>
        </w:object>
      </w:r>
      <w:r w:rsidRPr="00FC67DE">
        <w:rPr>
          <w:rFonts w:hAnsi="宋体"/>
          <w:szCs w:val="21"/>
        </w:rPr>
        <w:t>可由</w:t>
      </w:r>
      <w:r w:rsidR="00201ADE" w:rsidRPr="00201ADE">
        <w:rPr>
          <w:position w:val="-12"/>
        </w:rPr>
        <w:object w:dxaOrig="920" w:dyaOrig="360">
          <v:shape id="_x0000_i1124" type="#_x0000_t75" style="width:46.1pt;height:17.85pt" o:ole="">
            <v:imagedata r:id="rId215" o:title=""/>
          </v:shape>
          <o:OLEObject Type="Embed" ProgID="Equation.DSMT4" ShapeID="_x0000_i1124" DrawAspect="Content" ObjectID="_1686573736" r:id="rId216"/>
        </w:object>
      </w:r>
      <w:r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，但表示不唯一？并求出一般表达式</w:t>
      </w:r>
      <w:r>
        <w:rPr>
          <w:rFonts w:hint="eastAsia"/>
          <w:szCs w:val="21"/>
        </w:rPr>
        <w:t>．</w:t>
      </w:r>
    </w:p>
    <w:p w:rsidR="00585CF9" w:rsidRPr="004F5B76" w:rsidRDefault="00585CF9" w:rsidP="00585CF9">
      <w:pPr>
        <w:rPr>
          <w:szCs w:val="21"/>
        </w:rPr>
      </w:pPr>
    </w:p>
    <w:p w:rsidR="00585CF9" w:rsidRDefault="00585CF9" w:rsidP="00585CF9">
      <w:pPr>
        <w:rPr>
          <w:rFonts w:hAnsi="宋体"/>
          <w:b/>
          <w:szCs w:val="21"/>
        </w:rPr>
      </w:pPr>
    </w:p>
    <w:p w:rsidR="002E2339" w:rsidRDefault="002E2339" w:rsidP="002E2339">
      <w:pPr>
        <w:pStyle w:val="1"/>
      </w:pPr>
      <w:r w:rsidRPr="00FC67DE">
        <w:t>十、</w:t>
      </w:r>
      <w:r>
        <w:rPr>
          <w:rFonts w:hint="eastAsia"/>
        </w:rPr>
        <w:t>（</w:t>
      </w:r>
      <w:r w:rsidRPr="00FC67DE">
        <w:t>本题满分</w:t>
      </w:r>
      <w:r>
        <w:rPr>
          <w:rFonts w:hint="eastAsia"/>
        </w:rPr>
        <w:t>9</w:t>
      </w:r>
      <w:r w:rsidRPr="00FC67DE">
        <w:t>分</w:t>
      </w:r>
      <w:r>
        <w:rPr>
          <w:rFonts w:hint="eastAsia"/>
        </w:rPr>
        <w:t>）</w:t>
      </w:r>
    </w:p>
    <w:p w:rsidR="00FD3D9E" w:rsidRDefault="00721959" w:rsidP="00721959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 w:rsidRPr="00721959">
        <w:rPr>
          <w:rFonts w:hAnsi="宋体" w:hint="eastAsia"/>
          <w:kern w:val="0"/>
          <w:szCs w:val="21"/>
        </w:rPr>
        <w:t>设矩阵</w:t>
      </w:r>
      <w:r w:rsidR="00201ADE" w:rsidRPr="00201ADE">
        <w:rPr>
          <w:position w:val="-50"/>
        </w:rPr>
        <w:object w:dxaOrig="1800" w:dyaOrig="1120">
          <v:shape id="_x0000_i1125" type="#_x0000_t75" style="width:89.85pt;height:55.85pt" o:ole="">
            <v:imagedata r:id="rId217" o:title=""/>
          </v:shape>
          <o:OLEObject Type="Embed" ProgID="Equation.DSMT4" ShapeID="_x0000_i1125" DrawAspect="Content" ObjectID="_1686573737" r:id="rId218"/>
        </w:object>
      </w:r>
      <w:r w:rsidRPr="00721959">
        <w:rPr>
          <w:rFonts w:hAnsi="宋体" w:hint="eastAsia"/>
          <w:kern w:val="0"/>
          <w:szCs w:val="21"/>
        </w:rPr>
        <w:t>，已知</w:t>
      </w:r>
      <w:r w:rsidR="00201ADE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9" o:title=""/>
          </v:shape>
          <o:OLEObject Type="Embed" ProgID="Equation.DSMT4" ShapeID="_x0000_i1126" DrawAspect="Content" ObjectID="_1686573738" r:id="rId220"/>
        </w:object>
      </w:r>
      <w:r w:rsidRPr="00721959">
        <w:rPr>
          <w:rFonts w:hAnsi="宋体" w:hint="eastAsia"/>
          <w:kern w:val="0"/>
          <w:szCs w:val="21"/>
        </w:rPr>
        <w:t>有三个线性无关的特征向量，</w:t>
      </w:r>
      <w:r w:rsidR="00201ADE" w:rsidRPr="00201ADE">
        <w:rPr>
          <w:position w:val="-6"/>
        </w:rPr>
        <w:object w:dxaOrig="560" w:dyaOrig="279">
          <v:shape id="_x0000_i1127" type="#_x0000_t75" style="width:28.2pt;height:13.8pt" o:ole="">
            <v:imagedata r:id="rId221" o:title=""/>
          </v:shape>
          <o:OLEObject Type="Embed" ProgID="Equation.DSMT4" ShapeID="_x0000_i1127" DrawAspect="Content" ObjectID="_1686573739" r:id="rId222"/>
        </w:object>
      </w:r>
      <w:r w:rsidRPr="00721959">
        <w:rPr>
          <w:rFonts w:hAnsi="宋体" w:hint="eastAsia"/>
          <w:kern w:val="0"/>
          <w:szCs w:val="21"/>
        </w:rPr>
        <w:t>是</w:t>
      </w:r>
      <w:r w:rsidR="00201ADE"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23" o:title=""/>
          </v:shape>
          <o:OLEObject Type="Embed" ProgID="Equation.DSMT4" ShapeID="_x0000_i1128" DrawAspect="Content" ObjectID="_1686573740" r:id="rId224"/>
        </w:object>
      </w:r>
      <w:r w:rsidRPr="00721959">
        <w:rPr>
          <w:rFonts w:hAnsi="宋体" w:hint="eastAsia"/>
          <w:kern w:val="0"/>
          <w:szCs w:val="21"/>
        </w:rPr>
        <w:t>的二重特征值</w:t>
      </w:r>
      <w:r>
        <w:rPr>
          <w:rFonts w:hAnsi="宋体" w:hint="eastAsia"/>
          <w:kern w:val="0"/>
          <w:szCs w:val="21"/>
        </w:rPr>
        <w:t>．</w:t>
      </w:r>
      <w:r w:rsidRPr="00721959">
        <w:rPr>
          <w:rFonts w:hAnsi="宋体" w:hint="eastAsia"/>
          <w:kern w:val="0"/>
          <w:szCs w:val="21"/>
        </w:rPr>
        <w:t>试求可逆矩阵</w:t>
      </w:r>
      <w:r w:rsidR="00201ADE" w:rsidRPr="00025957">
        <w:rPr>
          <w:position w:val="-4"/>
        </w:rPr>
        <w:object w:dxaOrig="220" w:dyaOrig="260">
          <v:shape id="_x0000_i1129" type="#_x0000_t75" style="width:10.95pt;height:13.25pt" o:ole="">
            <v:imagedata r:id="rId225" o:title=""/>
          </v:shape>
          <o:OLEObject Type="Embed" ProgID="Equation.DSMT4" ShapeID="_x0000_i1129" DrawAspect="Content" ObjectID="_1686573741" r:id="rId226"/>
        </w:object>
      </w:r>
      <w:r w:rsidRPr="00721959">
        <w:rPr>
          <w:rFonts w:hAnsi="宋体" w:hint="eastAsia"/>
          <w:kern w:val="0"/>
          <w:szCs w:val="21"/>
        </w:rPr>
        <w:t>，使得</w:t>
      </w:r>
      <w:r w:rsidR="00201ADE" w:rsidRPr="00025957">
        <w:rPr>
          <w:position w:val="-4"/>
        </w:rPr>
        <w:object w:dxaOrig="700" w:dyaOrig="300">
          <v:shape id="_x0000_i1130" type="#_x0000_t75" style="width:35.15pt;height:15pt" o:ole="">
            <v:imagedata r:id="rId227" o:title=""/>
          </v:shape>
          <o:OLEObject Type="Embed" ProgID="Equation.DSMT4" ShapeID="_x0000_i1130" DrawAspect="Content" ObjectID="_1686573742" r:id="rId228"/>
        </w:object>
      </w:r>
      <w:r w:rsidRPr="00721959">
        <w:rPr>
          <w:rFonts w:hAnsi="宋体" w:hint="eastAsia"/>
          <w:kern w:val="0"/>
          <w:szCs w:val="21"/>
        </w:rPr>
        <w:t>为对角形矩阵</w:t>
      </w:r>
      <w:r>
        <w:rPr>
          <w:rFonts w:hAnsi="宋体" w:hint="eastAsia"/>
          <w:kern w:val="0"/>
          <w:szCs w:val="21"/>
        </w:rPr>
        <w:t>．</w:t>
      </w:r>
    </w:p>
    <w:p w:rsidR="002E2339" w:rsidRDefault="002E2339" w:rsidP="00585CF9">
      <w:pPr>
        <w:rPr>
          <w:rFonts w:hAnsi="宋体"/>
          <w:b/>
          <w:szCs w:val="21"/>
        </w:rPr>
      </w:pPr>
    </w:p>
    <w:p w:rsidR="002E2339" w:rsidRDefault="002E2339" w:rsidP="00585CF9">
      <w:pPr>
        <w:rPr>
          <w:rFonts w:hAnsi="宋体"/>
          <w:b/>
          <w:szCs w:val="21"/>
        </w:rPr>
      </w:pPr>
    </w:p>
    <w:p w:rsidR="00C247CB" w:rsidRDefault="002E2339" w:rsidP="002E2339">
      <w:pPr>
        <w:pStyle w:val="1"/>
      </w:pPr>
      <w:r w:rsidRPr="00FC67DE">
        <w:t>十</w:t>
      </w:r>
      <w:r>
        <w:rPr>
          <w:rFonts w:hint="eastAsia"/>
        </w:rPr>
        <w:t>一</w:t>
      </w:r>
      <w:r w:rsidRPr="00FC67DE">
        <w:t>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</w:p>
    <w:p w:rsidR="00FD3D9E" w:rsidRDefault="00FD3D9E" w:rsidP="00FD3D9E">
      <w:pPr>
        <w:ind w:leftChars="200" w:left="480"/>
      </w:pPr>
      <w:r>
        <w:rPr>
          <w:rFonts w:hint="eastAsia"/>
        </w:rPr>
        <w:t>设二维随机变量</w:t>
      </w:r>
      <w:r w:rsidR="00201ADE" w:rsidRPr="00201ADE">
        <w:rPr>
          <w:position w:val="-10"/>
        </w:rPr>
        <w:object w:dxaOrig="639" w:dyaOrig="320">
          <v:shape id="_x0000_i1131" type="#_x0000_t75" style="width:31.7pt;height:16.15pt" o:ole="">
            <v:imagedata r:id="rId229" o:title=""/>
          </v:shape>
          <o:OLEObject Type="Embed" ProgID="Equation.DSMT4" ShapeID="_x0000_i1131" DrawAspect="Content" ObjectID="_1686573743" r:id="rId230"/>
        </w:object>
      </w:r>
      <w:r>
        <w:rPr>
          <w:rFonts w:hint="eastAsia"/>
        </w:rPr>
        <w:t>的密度函数为</w:t>
      </w:r>
      <w:r w:rsidR="00201ADE" w:rsidRPr="00201ADE">
        <w:rPr>
          <w:position w:val="-24"/>
        </w:rPr>
        <w:object w:dxaOrig="2980" w:dyaOrig="620">
          <v:shape id="_x0000_i1132" type="#_x0000_t75" style="width:149.2pt;height:31.1pt" o:ole="">
            <v:imagedata r:id="rId231" o:title=""/>
          </v:shape>
          <o:OLEObject Type="Embed" ProgID="Equation.DSMT4" ShapeID="_x0000_i1132" DrawAspect="Content" ObjectID="_1686573744" r:id="rId232"/>
        </w:object>
      </w:r>
      <w:r>
        <w:rPr>
          <w:rFonts w:hint="eastAsia"/>
        </w:rPr>
        <w:t>，其中</w:t>
      </w:r>
      <w:r w:rsidR="00201ADE" w:rsidRPr="00201ADE">
        <w:rPr>
          <w:position w:val="-12"/>
        </w:rPr>
        <w:object w:dxaOrig="800" w:dyaOrig="360">
          <v:shape id="_x0000_i1133" type="#_x0000_t75" style="width:39.75pt;height:17.85pt" o:ole="">
            <v:imagedata r:id="rId233" o:title=""/>
          </v:shape>
          <o:OLEObject Type="Embed" ProgID="Equation.DSMT4" ShapeID="_x0000_i1133" DrawAspect="Content" ObjectID="_1686573745" r:id="rId234"/>
        </w:object>
      </w:r>
      <w:r>
        <w:rPr>
          <w:rFonts w:hint="eastAsia"/>
        </w:rPr>
        <w:t>和</w:t>
      </w:r>
      <w:r w:rsidR="00201ADE" w:rsidRPr="00201ADE">
        <w:rPr>
          <w:position w:val="-12"/>
        </w:rPr>
        <w:object w:dxaOrig="800" w:dyaOrig="360">
          <v:shape id="_x0000_i1134" type="#_x0000_t75" style="width:39.75pt;height:17.85pt" o:ole="">
            <v:imagedata r:id="rId235" o:title=""/>
          </v:shape>
          <o:OLEObject Type="Embed" ProgID="Equation.DSMT4" ShapeID="_x0000_i1134" DrawAspect="Content" ObjectID="_1686573746" r:id="rId236"/>
        </w:object>
      </w:r>
      <w:r>
        <w:rPr>
          <w:rFonts w:hint="eastAsia"/>
        </w:rPr>
        <w:t>都是二维正态密度函数，且它们对应的二维随机变量的相关</w:t>
      </w:r>
      <w:r>
        <w:rPr>
          <w:rFonts w:hint="eastAsia"/>
        </w:rPr>
        <w:lastRenderedPageBreak/>
        <w:t>系数分别为</w:t>
      </w:r>
      <w:r w:rsidR="00201ADE" w:rsidRPr="00201ADE">
        <w:rPr>
          <w:position w:val="-24"/>
        </w:rPr>
        <w:object w:dxaOrig="220" w:dyaOrig="620">
          <v:shape id="_x0000_i1135" type="#_x0000_t75" style="width:10.95pt;height:31.1pt" o:ole="">
            <v:imagedata r:id="rId237" o:title=""/>
          </v:shape>
          <o:OLEObject Type="Embed" ProgID="Equation.DSMT4" ShapeID="_x0000_i1135" DrawAspect="Content" ObjectID="_1686573747" r:id="rId238"/>
        </w:object>
      </w:r>
      <w:r>
        <w:rPr>
          <w:rFonts w:hint="eastAsia"/>
        </w:rPr>
        <w:t>和</w:t>
      </w:r>
      <w:r w:rsidR="00201ADE" w:rsidRPr="00201ADE">
        <w:rPr>
          <w:position w:val="-24"/>
        </w:rPr>
        <w:object w:dxaOrig="380" w:dyaOrig="620">
          <v:shape id="_x0000_i1136" type="#_x0000_t75" style="width:19pt;height:31.1pt" o:ole="">
            <v:imagedata r:id="rId239" o:title=""/>
          </v:shape>
          <o:OLEObject Type="Embed" ProgID="Equation.DSMT4" ShapeID="_x0000_i1136" DrawAspect="Content" ObjectID="_1686573748" r:id="rId240"/>
        </w:object>
      </w:r>
      <w:r>
        <w:rPr>
          <w:rFonts w:hint="eastAsia"/>
        </w:rPr>
        <w:t>，它们的边缘密度对应的随机变量的数学期望都是</w:t>
      </w:r>
      <w:r w:rsidR="00201ADE" w:rsidRPr="00201ADE">
        <w:rPr>
          <w:position w:val="-6"/>
        </w:rPr>
        <w:object w:dxaOrig="200" w:dyaOrig="279">
          <v:shape id="_x0000_i1137" type="#_x0000_t75" style="width:9.8pt;height:13.8pt" o:ole="">
            <v:imagedata r:id="rId241" o:title=""/>
          </v:shape>
          <o:OLEObject Type="Embed" ProgID="Equation.DSMT4" ShapeID="_x0000_i1137" DrawAspect="Content" ObjectID="_1686573749" r:id="rId242"/>
        </w:object>
      </w:r>
      <w:r>
        <w:rPr>
          <w:rFonts w:hint="eastAsia"/>
        </w:rPr>
        <w:t>，方差都是</w:t>
      </w:r>
      <w:r w:rsidR="00201ADE" w:rsidRPr="00025957">
        <w:rPr>
          <w:position w:val="-4"/>
        </w:rPr>
        <w:object w:dxaOrig="180" w:dyaOrig="260">
          <v:shape id="_x0000_i1138" type="#_x0000_t75" style="width:9.2pt;height:13.25pt" o:ole="">
            <v:imagedata r:id="rId243" o:title=""/>
          </v:shape>
          <o:OLEObject Type="Embed" ProgID="Equation.DSMT4" ShapeID="_x0000_i1138" DrawAspect="Content" ObjectID="_1686573750" r:id="rId244"/>
        </w:object>
      </w:r>
      <w:r>
        <w:rPr>
          <w:rFonts w:hint="eastAsia"/>
        </w:rPr>
        <w:t>．</w:t>
      </w:r>
    </w:p>
    <w:p w:rsidR="00FD3D9E" w:rsidRDefault="00FD3D9E" w:rsidP="00FD3D9E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求随机变量</w:t>
      </w:r>
      <w:r w:rsidR="00201ADE" w:rsidRPr="00025957">
        <w:rPr>
          <w:position w:val="-4"/>
        </w:rPr>
        <w:object w:dxaOrig="240" w:dyaOrig="260">
          <v:shape id="_x0000_i1139" type="#_x0000_t75" style="width:12.1pt;height:13.25pt" o:ole="">
            <v:imagedata r:id="rId245" o:title=""/>
          </v:shape>
          <o:OLEObject Type="Embed" ProgID="Equation.DSMT4" ShapeID="_x0000_i1139" DrawAspect="Content" ObjectID="_1686573751" r:id="rId246"/>
        </w:object>
      </w:r>
      <w:r>
        <w:rPr>
          <w:rFonts w:hint="eastAsia"/>
        </w:rPr>
        <w:t>和</w:t>
      </w:r>
      <w:r w:rsidR="00201ADE" w:rsidRPr="00025957">
        <w:rPr>
          <w:position w:val="-4"/>
        </w:rPr>
        <w:object w:dxaOrig="220" w:dyaOrig="260">
          <v:shape id="_x0000_i1140" type="#_x0000_t75" style="width:10.95pt;height:13.25pt" o:ole="">
            <v:imagedata r:id="rId247" o:title=""/>
          </v:shape>
          <o:OLEObject Type="Embed" ProgID="Equation.DSMT4" ShapeID="_x0000_i1140" DrawAspect="Content" ObjectID="_1686573752" r:id="rId248"/>
        </w:object>
      </w:r>
      <w:r>
        <w:rPr>
          <w:rFonts w:hint="eastAsia"/>
        </w:rPr>
        <w:t>的密度函数</w:t>
      </w:r>
      <w:r w:rsidR="00201ADE" w:rsidRPr="00201ADE">
        <w:rPr>
          <w:position w:val="-12"/>
        </w:rPr>
        <w:object w:dxaOrig="580" w:dyaOrig="360">
          <v:shape id="_x0000_i1141" type="#_x0000_t75" style="width:28.8pt;height:17.85pt" o:ole="">
            <v:imagedata r:id="rId249" o:title=""/>
          </v:shape>
          <o:OLEObject Type="Embed" ProgID="Equation.DSMT4" ShapeID="_x0000_i1141" DrawAspect="Content" ObjectID="_1686573753" r:id="rId250"/>
        </w:object>
      </w:r>
      <w:r>
        <w:rPr>
          <w:rFonts w:hint="eastAsia"/>
        </w:rPr>
        <w:t>和</w:t>
      </w:r>
      <w:r w:rsidR="00201ADE" w:rsidRPr="00201ADE">
        <w:rPr>
          <w:position w:val="-12"/>
        </w:rPr>
        <w:object w:dxaOrig="580" w:dyaOrig="360">
          <v:shape id="_x0000_i1142" type="#_x0000_t75" style="width:28.8pt;height:17.85pt" o:ole="">
            <v:imagedata r:id="rId251" o:title=""/>
          </v:shape>
          <o:OLEObject Type="Embed" ProgID="Equation.DSMT4" ShapeID="_x0000_i1142" DrawAspect="Content" ObjectID="_1686573754" r:id="rId252"/>
        </w:object>
      </w:r>
      <w:r>
        <w:rPr>
          <w:rFonts w:hint="eastAsia"/>
        </w:rPr>
        <w:t>．</w:t>
      </w:r>
    </w:p>
    <w:p w:rsidR="00FD3D9E" w:rsidRDefault="00FD3D9E" w:rsidP="00FD3D9E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求</w:t>
      </w:r>
      <w:r w:rsidR="00201ADE" w:rsidRPr="00025957">
        <w:rPr>
          <w:position w:val="-4"/>
        </w:rPr>
        <w:object w:dxaOrig="240" w:dyaOrig="260">
          <v:shape id="_x0000_i1143" type="#_x0000_t75" style="width:12.1pt;height:13.25pt" o:ole="">
            <v:imagedata r:id="rId253" o:title=""/>
          </v:shape>
          <o:OLEObject Type="Embed" ProgID="Equation.DSMT4" ShapeID="_x0000_i1143" DrawAspect="Content" ObjectID="_1686573755" r:id="rId254"/>
        </w:object>
      </w:r>
      <w:r>
        <w:rPr>
          <w:rFonts w:hint="eastAsia"/>
        </w:rPr>
        <w:t>和</w:t>
      </w:r>
      <w:r w:rsidR="00201ADE" w:rsidRPr="00025957">
        <w:rPr>
          <w:position w:val="-4"/>
        </w:rPr>
        <w:object w:dxaOrig="220" w:dyaOrig="260">
          <v:shape id="_x0000_i1144" type="#_x0000_t75" style="width:10.95pt;height:13.25pt" o:ole="">
            <v:imagedata r:id="rId255" o:title=""/>
          </v:shape>
          <o:OLEObject Type="Embed" ProgID="Equation.DSMT4" ShapeID="_x0000_i1144" DrawAspect="Content" ObjectID="_1686573756" r:id="rId256"/>
        </w:object>
      </w:r>
      <w:r>
        <w:rPr>
          <w:rFonts w:hint="eastAsia"/>
        </w:rPr>
        <w:t>的相关系数</w:t>
      </w:r>
      <w:r w:rsidR="00201ADE" w:rsidRPr="00201ADE">
        <w:rPr>
          <w:position w:val="-10"/>
        </w:rPr>
        <w:object w:dxaOrig="240" w:dyaOrig="260">
          <v:shape id="_x0000_i1145" type="#_x0000_t75" style="width:12.1pt;height:13.25pt" o:ole="">
            <v:imagedata r:id="rId257" o:title=""/>
          </v:shape>
          <o:OLEObject Type="Embed" ProgID="Equation.DSMT4" ShapeID="_x0000_i1145" DrawAspect="Content" ObjectID="_1686573757" r:id="rId258"/>
        </w:object>
      </w:r>
      <w:r>
        <w:rPr>
          <w:rFonts w:hint="eastAsia"/>
        </w:rPr>
        <w:t>．</w:t>
      </w:r>
    </w:p>
    <w:p w:rsidR="002E2339" w:rsidRDefault="00FD3D9E" w:rsidP="00FD3D9E">
      <w:pPr>
        <w:ind w:leftChars="200" w:left="480"/>
      </w:pPr>
      <w:r>
        <w:rPr>
          <w:rFonts w:hint="eastAsia"/>
        </w:rPr>
        <w:t xml:space="preserve">(3) </w:t>
      </w:r>
      <w:r>
        <w:rPr>
          <w:rFonts w:hint="eastAsia"/>
        </w:rPr>
        <w:t>问</w:t>
      </w:r>
      <w:r w:rsidR="00201ADE" w:rsidRPr="00025957">
        <w:rPr>
          <w:position w:val="-4"/>
        </w:rPr>
        <w:object w:dxaOrig="240" w:dyaOrig="260">
          <v:shape id="_x0000_i1146" type="#_x0000_t75" style="width:12.1pt;height:13.25pt" o:ole="">
            <v:imagedata r:id="rId259" o:title=""/>
          </v:shape>
          <o:OLEObject Type="Embed" ProgID="Equation.DSMT4" ShapeID="_x0000_i1146" DrawAspect="Content" ObjectID="_1686573758" r:id="rId260"/>
        </w:object>
      </w:r>
      <w:r>
        <w:rPr>
          <w:rFonts w:hint="eastAsia"/>
        </w:rPr>
        <w:t>和</w:t>
      </w:r>
      <w:r w:rsidR="00201ADE" w:rsidRPr="00025957">
        <w:rPr>
          <w:position w:val="-4"/>
        </w:rPr>
        <w:object w:dxaOrig="220" w:dyaOrig="260">
          <v:shape id="_x0000_i1147" type="#_x0000_t75" style="width:10.95pt;height:13.25pt" o:ole="">
            <v:imagedata r:id="rId261" o:title=""/>
          </v:shape>
          <o:OLEObject Type="Embed" ProgID="Equation.DSMT4" ShapeID="_x0000_i1147" DrawAspect="Content" ObjectID="_1686573759" r:id="rId262"/>
        </w:object>
      </w:r>
      <w:r>
        <w:rPr>
          <w:rFonts w:hint="eastAsia"/>
        </w:rPr>
        <w:t>是否独立？为什么？</w:t>
      </w:r>
    </w:p>
    <w:p w:rsidR="00FD3D9E" w:rsidRDefault="00FD3D9E" w:rsidP="00C247CB">
      <w:pPr>
        <w:rPr>
          <w:szCs w:val="21"/>
        </w:rPr>
      </w:pPr>
    </w:p>
    <w:p w:rsidR="00FD3D9E" w:rsidRPr="004C361D" w:rsidRDefault="00FD3D9E" w:rsidP="00C247CB">
      <w:pPr>
        <w:rPr>
          <w:szCs w:val="21"/>
        </w:rPr>
      </w:pPr>
    </w:p>
    <w:p w:rsidR="00C247CB" w:rsidRPr="00FC67DE" w:rsidRDefault="00C247CB" w:rsidP="00C247CB">
      <w:pPr>
        <w:pStyle w:val="1"/>
      </w:pPr>
      <w:r w:rsidRPr="00FC67DE">
        <w:t>十二、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C361D">
        <w:rPr>
          <w:rStyle w:val="ae"/>
          <w:rFonts w:hint="eastAsia"/>
        </w:rPr>
        <w:t>第</w:t>
      </w:r>
      <w:r>
        <w:rPr>
          <w:rStyle w:val="ae"/>
          <w:rFonts w:hint="eastAsia"/>
        </w:rPr>
        <w:t>十二</w:t>
      </w:r>
      <w:r w:rsidRPr="004C361D">
        <w:rPr>
          <w:rStyle w:val="ae"/>
          <w:rFonts w:hint="eastAsia"/>
        </w:rPr>
        <w:t>题】</w:t>
      </w:r>
    </w:p>
    <w:p w:rsidR="00C247CB" w:rsidRPr="00FC67DE" w:rsidRDefault="00C247CB" w:rsidP="00C247CB">
      <w:pPr>
        <w:ind w:firstLineChars="200" w:firstLine="480"/>
      </w:pPr>
      <w:r w:rsidRPr="00FC67DE">
        <w:rPr>
          <w:rFonts w:hAnsi="宋体"/>
        </w:rPr>
        <w:t>设</w:t>
      </w:r>
      <w:r w:rsidR="00201ADE" w:rsidRPr="00201ADE">
        <w:rPr>
          <w:position w:val="-8"/>
        </w:rPr>
        <w:object w:dxaOrig="460" w:dyaOrig="300">
          <v:shape id="_x0000_i1148" type="#_x0000_t75" style="width:23.05pt;height:15pt" o:ole="">
            <v:imagedata r:id="rId263" o:title=""/>
          </v:shape>
          <o:OLEObject Type="Embed" ProgID="Equation.DSMT4" ShapeID="_x0000_i1148" DrawAspect="Content" ObjectID="_1686573760" r:id="rId264"/>
        </w:object>
      </w:r>
      <w:r w:rsidRPr="00FC67DE">
        <w:rPr>
          <w:rFonts w:hAnsi="宋体"/>
        </w:rPr>
        <w:t>是二随机事件；随机变量</w:t>
      </w:r>
    </w:p>
    <w:p w:rsidR="00C247CB" w:rsidRPr="00FC67DE" w:rsidRDefault="00201ADE" w:rsidP="00C247CB">
      <w:pPr>
        <w:ind w:firstLineChars="200" w:firstLine="480"/>
        <w:jc w:val="center"/>
      </w:pPr>
      <w:r w:rsidRPr="00201ADE">
        <w:rPr>
          <w:position w:val="-32"/>
        </w:rPr>
        <w:object w:dxaOrig="4740" w:dyaOrig="760">
          <v:shape id="_x0000_i1149" type="#_x0000_t75" style="width:236.75pt;height:38pt" o:ole="">
            <v:imagedata r:id="rId265" o:title=""/>
          </v:shape>
          <o:OLEObject Type="Embed" ProgID="Equation.DSMT4" ShapeID="_x0000_i1149" DrawAspect="Content" ObjectID="_1686573761" r:id="rId266"/>
        </w:object>
      </w:r>
    </w:p>
    <w:p w:rsidR="00C247CB" w:rsidRPr="00FC67DE" w:rsidRDefault="00C247CB" w:rsidP="00C247CB">
      <w:pPr>
        <w:ind w:leftChars="200" w:left="480"/>
      </w:pPr>
      <w:r w:rsidRPr="00FC67DE">
        <w:rPr>
          <w:rFonts w:hAnsi="宋体"/>
        </w:rPr>
        <w:t>试证明随机变量</w:t>
      </w:r>
      <w:r w:rsidR="00201ADE" w:rsidRPr="00025957">
        <w:rPr>
          <w:position w:val="-4"/>
        </w:rPr>
        <w:object w:dxaOrig="240" w:dyaOrig="260">
          <v:shape id="_x0000_i1150" type="#_x0000_t75" style="width:12.1pt;height:13.25pt" o:ole="">
            <v:imagedata r:id="rId267" o:title=""/>
          </v:shape>
          <o:OLEObject Type="Embed" ProgID="Equation.DSMT4" ShapeID="_x0000_i1150" DrawAspect="Content" ObjectID="_1686573762" r:id="rId268"/>
        </w:object>
      </w:r>
      <w:r>
        <w:rPr>
          <w:rFonts w:hAnsi="宋体" w:hint="eastAsia"/>
        </w:rPr>
        <w:t>和</w:t>
      </w:r>
      <w:r w:rsidR="00201ADE" w:rsidRPr="00025957">
        <w:rPr>
          <w:position w:val="-4"/>
        </w:rPr>
        <w:object w:dxaOrig="220" w:dyaOrig="260">
          <v:shape id="_x0000_i1151" type="#_x0000_t75" style="width:10.95pt;height:13.25pt" o:ole="">
            <v:imagedata r:id="rId269" o:title=""/>
          </v:shape>
          <o:OLEObject Type="Embed" ProgID="Equation.DSMT4" ShapeID="_x0000_i1151" DrawAspect="Content" ObjectID="_1686573763" r:id="rId270"/>
        </w:object>
      </w:r>
      <w:r w:rsidRPr="00FC67DE">
        <w:rPr>
          <w:rFonts w:hAnsi="宋体"/>
        </w:rPr>
        <w:t>不相关的充分必要条件是</w:t>
      </w:r>
      <w:r w:rsidR="00201ADE" w:rsidRPr="00025957">
        <w:rPr>
          <w:position w:val="-4"/>
        </w:rPr>
        <w:object w:dxaOrig="220" w:dyaOrig="260">
          <v:shape id="_x0000_i1152" type="#_x0000_t75" style="width:10.95pt;height:13.25pt" o:ole="">
            <v:imagedata r:id="rId271" o:title=""/>
          </v:shape>
          <o:OLEObject Type="Embed" ProgID="Equation.DSMT4" ShapeID="_x0000_i1152" DrawAspect="Content" ObjectID="_1686573764" r:id="rId272"/>
        </w:object>
      </w:r>
      <w:r>
        <w:rPr>
          <w:rFonts w:hAnsi="宋体" w:hint="eastAsia"/>
        </w:rPr>
        <w:t>与</w:t>
      </w:r>
      <w:r w:rsidR="00201ADE" w:rsidRPr="00025957">
        <w:rPr>
          <w:position w:val="-4"/>
        </w:rPr>
        <w:object w:dxaOrig="220" w:dyaOrig="260">
          <v:shape id="_x0000_i1153" type="#_x0000_t75" style="width:10.95pt;height:13.25pt" o:ole="">
            <v:imagedata r:id="rId273" o:title=""/>
          </v:shape>
          <o:OLEObject Type="Embed" ProgID="Equation.DSMT4" ShapeID="_x0000_i1153" DrawAspect="Content" ObjectID="_1686573765" r:id="rId274"/>
        </w:object>
      </w:r>
      <w:r w:rsidRPr="00FC67DE">
        <w:rPr>
          <w:rFonts w:hAnsi="宋体"/>
        </w:rPr>
        <w:t>相互独立</w:t>
      </w:r>
      <w:r>
        <w:rPr>
          <w:rFonts w:hint="eastAsia"/>
        </w:rPr>
        <w:t>．</w:t>
      </w:r>
    </w:p>
    <w:p w:rsidR="00C247CB" w:rsidRPr="00C517BC" w:rsidRDefault="00C247CB" w:rsidP="00C247CB"/>
    <w:p w:rsidR="001B67EF" w:rsidRPr="00C247CB" w:rsidRDefault="001B67EF" w:rsidP="00CA00AF"/>
    <w:sectPr w:rsidR="001B67EF" w:rsidRPr="00C247CB" w:rsidSect="00223006">
      <w:headerReference w:type="even" r:id="rId275"/>
      <w:footerReference w:type="even" r:id="rId276"/>
      <w:footerReference w:type="default" r:id="rId277"/>
      <w:headerReference w:type="first" r:id="rId27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4363" w:rsidRDefault="00674363">
      <w:r>
        <w:separator/>
      </w:r>
    </w:p>
  </w:endnote>
  <w:endnote w:type="continuationSeparator" w:id="0">
    <w:p w:rsidR="00674363" w:rsidRDefault="006743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2E2339" w:rsidRDefault="00CB77D9" w:rsidP="00D80857">
        <w:pPr>
          <w:pStyle w:val="a4"/>
          <w:ind w:right="360" w:firstLine="360"/>
        </w:pPr>
        <w:r w:rsidRPr="00CB77D9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E2339" w:rsidRDefault="00CB77D9">
                    <w:pPr>
                      <w:jc w:val="center"/>
                      <w:rPr>
                        <w:color w:val="5B9BD5" w:themeColor="accent1"/>
                      </w:rPr>
                    </w:pPr>
                    <w:r w:rsidRPr="00CB77D9">
                      <w:fldChar w:fldCharType="begin"/>
                    </w:r>
                    <w:r w:rsidR="002E2339">
                      <w:instrText>PAGE    \* MERGEFORMAT</w:instrText>
                    </w:r>
                    <w:r w:rsidRPr="00CB77D9">
                      <w:fldChar w:fldCharType="separate"/>
                    </w:r>
                    <w:r w:rsidR="002E233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339" w:rsidRPr="003C7E48" w:rsidRDefault="002E233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CB77D9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CB77D9">
      <w:rPr>
        <w:noProof/>
        <w:lang w:val="zh-CN"/>
      </w:rPr>
      <w:fldChar w:fldCharType="separate"/>
    </w:r>
    <w:r w:rsidR="009A441B">
      <w:rPr>
        <w:noProof/>
        <w:lang w:val="zh-CN"/>
      </w:rPr>
      <w:t>4</w:t>
    </w:r>
    <w:r w:rsidR="00CB77D9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4363" w:rsidRDefault="00674363">
      <w:r>
        <w:separator/>
      </w:r>
    </w:p>
  </w:footnote>
  <w:footnote w:type="continuationSeparator" w:id="0">
    <w:p w:rsidR="00674363" w:rsidRDefault="006743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339" w:rsidRPr="006E3539" w:rsidRDefault="002E233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339" w:rsidRDefault="00CB77D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5pt;height:11.5pt" o:bullet="t">
        <v:imagedata r:id="rId1" o:title="msoA"/>
      </v:shape>
    </w:pict>
  </w:numPicBullet>
  <w:numPicBullet w:numPicBulletId="1">
    <w:pict>
      <v:shape id="_x0000_i103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E20"/>
    <w:rsid w:val="00013F95"/>
    <w:rsid w:val="0001411E"/>
    <w:rsid w:val="00024384"/>
    <w:rsid w:val="00031821"/>
    <w:rsid w:val="00032A4D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3E0D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67EF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1ADE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39D4"/>
    <w:rsid w:val="002C43A4"/>
    <w:rsid w:val="002C52FD"/>
    <w:rsid w:val="002E2339"/>
    <w:rsid w:val="002E3334"/>
    <w:rsid w:val="002E369F"/>
    <w:rsid w:val="002E601D"/>
    <w:rsid w:val="002E686D"/>
    <w:rsid w:val="002E7029"/>
    <w:rsid w:val="002F11F3"/>
    <w:rsid w:val="00300AB8"/>
    <w:rsid w:val="00300CDB"/>
    <w:rsid w:val="00305B24"/>
    <w:rsid w:val="00313DA5"/>
    <w:rsid w:val="003175E7"/>
    <w:rsid w:val="00320093"/>
    <w:rsid w:val="0032739C"/>
    <w:rsid w:val="00330B11"/>
    <w:rsid w:val="003648D1"/>
    <w:rsid w:val="00367C53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F29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3F27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4F43"/>
    <w:rsid w:val="0057039B"/>
    <w:rsid w:val="00573D63"/>
    <w:rsid w:val="00585CF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07CF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3B99"/>
    <w:rsid w:val="00671438"/>
    <w:rsid w:val="00674363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59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2D"/>
    <w:rsid w:val="00751408"/>
    <w:rsid w:val="007650D4"/>
    <w:rsid w:val="00775264"/>
    <w:rsid w:val="00776FFA"/>
    <w:rsid w:val="007812A1"/>
    <w:rsid w:val="007827DE"/>
    <w:rsid w:val="007873BA"/>
    <w:rsid w:val="007879A3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F5C"/>
    <w:rsid w:val="007D3B05"/>
    <w:rsid w:val="007D4D0E"/>
    <w:rsid w:val="007F1E11"/>
    <w:rsid w:val="007F7626"/>
    <w:rsid w:val="00801920"/>
    <w:rsid w:val="00805F52"/>
    <w:rsid w:val="008070E2"/>
    <w:rsid w:val="0080732C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C0C"/>
    <w:rsid w:val="00845C8B"/>
    <w:rsid w:val="00845EE6"/>
    <w:rsid w:val="00847B85"/>
    <w:rsid w:val="00855BA5"/>
    <w:rsid w:val="008610C2"/>
    <w:rsid w:val="00863FCB"/>
    <w:rsid w:val="008647AF"/>
    <w:rsid w:val="00874386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69A0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42F6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441B"/>
    <w:rsid w:val="009B4334"/>
    <w:rsid w:val="009C249D"/>
    <w:rsid w:val="009E654A"/>
    <w:rsid w:val="009E7A8D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71B"/>
    <w:rsid w:val="00AC0A1C"/>
    <w:rsid w:val="00AC0FC7"/>
    <w:rsid w:val="00AC1636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2774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0EBD"/>
    <w:rsid w:val="00BF2213"/>
    <w:rsid w:val="00C01164"/>
    <w:rsid w:val="00C1243C"/>
    <w:rsid w:val="00C16810"/>
    <w:rsid w:val="00C20153"/>
    <w:rsid w:val="00C23D09"/>
    <w:rsid w:val="00C247CB"/>
    <w:rsid w:val="00C26697"/>
    <w:rsid w:val="00C2790C"/>
    <w:rsid w:val="00C32150"/>
    <w:rsid w:val="00C33F6E"/>
    <w:rsid w:val="00C35148"/>
    <w:rsid w:val="00C44C6E"/>
    <w:rsid w:val="00C44D7B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7D9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7755"/>
    <w:rsid w:val="00D6054C"/>
    <w:rsid w:val="00D6717E"/>
    <w:rsid w:val="00D7523B"/>
    <w:rsid w:val="00D759C8"/>
    <w:rsid w:val="00D80857"/>
    <w:rsid w:val="00D8108A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B5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C7BF0"/>
    <w:rsid w:val="00ED2A37"/>
    <w:rsid w:val="00EE066C"/>
    <w:rsid w:val="00EE683D"/>
    <w:rsid w:val="00EF1BB9"/>
    <w:rsid w:val="00EF569A"/>
    <w:rsid w:val="00EF77F7"/>
    <w:rsid w:val="00F13C0A"/>
    <w:rsid w:val="00F14087"/>
    <w:rsid w:val="00F17A9C"/>
    <w:rsid w:val="00F20106"/>
    <w:rsid w:val="00F241E5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56DA7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1D15"/>
    <w:rsid w:val="00F9555A"/>
    <w:rsid w:val="00F95A31"/>
    <w:rsid w:val="00FA2716"/>
    <w:rsid w:val="00FA277F"/>
    <w:rsid w:val="00FA5A5A"/>
    <w:rsid w:val="00FB56ED"/>
    <w:rsid w:val="00FC084B"/>
    <w:rsid w:val="00FC0894"/>
    <w:rsid w:val="00FC1D5F"/>
    <w:rsid w:val="00FC3C99"/>
    <w:rsid w:val="00FC66DC"/>
    <w:rsid w:val="00FD1A4B"/>
    <w:rsid w:val="00FD3D9E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67C53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367C53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fontTable" Target="fontTable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theme" Target="theme/theme1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footer" Target="foot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0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footer" Target="foot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header" Target="header2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header" Target="head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2AF235-61CB-4DE9-9732-BAA25C9E6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4</Pages>
  <Words>755</Words>
  <Characters>4310</Characters>
  <Application>Microsoft Office Word</Application>
  <DocSecurity>0</DocSecurity>
  <Lines>35</Lines>
  <Paragraphs>10</Paragraphs>
  <ScaleCrop>false</ScaleCrop>
  <Company>微软中国</Company>
  <LinksUpToDate>false</LinksUpToDate>
  <CharactersWithSpaces>5055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109</cp:revision>
  <cp:lastPrinted>2011-09-06T10:51:00Z</cp:lastPrinted>
  <dcterms:created xsi:type="dcterms:W3CDTF">2020-11-13T07:23:00Z</dcterms:created>
  <dcterms:modified xsi:type="dcterms:W3CDTF">2021-06-30T07:42:00Z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