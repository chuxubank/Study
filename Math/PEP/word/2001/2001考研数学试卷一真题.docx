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534CD" w:rsidRDefault="00A916CC" w:rsidP="00A534CD">
      <w:pPr>
        <w:pStyle w:val="af"/>
      </w:pPr>
      <w:hyperlink r:id="rId8" w:history="1">
        <w:r w:rsidR="00CA00AF" w:rsidRPr="00A534CD">
          <w:rPr>
            <w:rStyle w:val="a7"/>
            <w:rFonts w:hint="eastAsia"/>
            <w:color w:val="002060"/>
          </w:rPr>
          <w:t>20</w:t>
        </w:r>
        <w:r w:rsidR="002E1C58" w:rsidRPr="00A534CD">
          <w:rPr>
            <w:rStyle w:val="a7"/>
            <w:rFonts w:hint="eastAsia"/>
            <w:color w:val="002060"/>
          </w:rPr>
          <w:t>01</w:t>
        </w:r>
        <w:r w:rsidR="00CA00AF" w:rsidRPr="00A534C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534CD">
          <w:rPr>
            <w:rStyle w:val="a7"/>
            <w:rFonts w:hint="eastAsia"/>
            <w:color w:val="002060"/>
          </w:rPr>
          <w:t>卷</w:t>
        </w:r>
        <w:r w:rsidR="00C13162" w:rsidRPr="00A534CD">
          <w:rPr>
            <w:rStyle w:val="a7"/>
            <w:rFonts w:hint="eastAsia"/>
            <w:color w:val="002060"/>
          </w:rPr>
          <w:t>一</w:t>
        </w:r>
        <w:r w:rsidR="00A534CD" w:rsidRPr="00A534CD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87C1E" w:rsidRDefault="00E87C1E" w:rsidP="0081557B">
      <w:pPr>
        <w:pStyle w:val="1"/>
      </w:pPr>
      <w:r>
        <w:t>一、填空题</w:t>
      </w:r>
      <w:r w:rsidR="0081557B">
        <w:rPr>
          <w:rFonts w:hint="eastAsia"/>
        </w:rPr>
        <w:t>（</w:t>
      </w:r>
      <w:r>
        <w:t>本题共5小题，每小题3分，满分15</w:t>
      </w:r>
      <w:r w:rsidR="0081557B">
        <w:t>分</w:t>
      </w:r>
      <w:r w:rsidR="0081557B">
        <w:rPr>
          <w:rFonts w:hint="eastAsia"/>
        </w:rPr>
        <w:t>）</w:t>
      </w:r>
    </w:p>
    <w:p w:rsidR="0081557B" w:rsidRDefault="0081557B" w:rsidP="00E87C1E">
      <w:pPr>
        <w:rPr>
          <w:rFonts w:hAnsi="宋体"/>
          <w:b/>
        </w:rPr>
      </w:pPr>
    </w:p>
    <w:p w:rsidR="0081557B" w:rsidRDefault="0081557B" w:rsidP="00E87C1E">
      <w:pPr>
        <w:rPr>
          <w:b/>
        </w:rPr>
      </w:pPr>
    </w:p>
    <w:p w:rsidR="00E87C1E" w:rsidRDefault="00E87C1E" w:rsidP="00E87C1E">
      <w:pPr>
        <w:ind w:left="480" w:hangingChars="200" w:hanging="480"/>
      </w:pPr>
      <w:r>
        <w:t>(1)</w:t>
      </w:r>
      <w:r>
        <w:rPr>
          <w:rFonts w:hint="eastAsia"/>
        </w:rPr>
        <w:t xml:space="preserve"> </w:t>
      </w:r>
      <w:r>
        <w:rPr>
          <w:rFonts w:hAnsi="宋体"/>
        </w:rPr>
        <w:t>设</w:t>
      </w:r>
      <w:bookmarkStart w:id="1" w:name="MTBlankEqn"/>
      <w:r w:rsidR="001437B0" w:rsidRPr="001437B0">
        <w:rPr>
          <w:position w:val="-12"/>
        </w:rPr>
        <w:object w:dxaOrig="2439" w:dyaOrig="380">
          <v:shape id="_x0000_i1025" type="#_x0000_t75" style="width:122.1pt;height:19pt" o:ole="">
            <v:imagedata r:id="rId9" o:title=""/>
          </v:shape>
          <o:OLEObject Type="Embed" ProgID="Equation.DSMT4" ShapeID="_x0000_i1025" DrawAspect="Content" ObjectID="_1687251947" r:id="rId10"/>
        </w:object>
      </w:r>
      <w:bookmarkEnd w:id="1"/>
      <w:r>
        <w:rPr>
          <w:rFonts w:hAnsi="宋体"/>
        </w:rPr>
        <w:t>(</w:t>
      </w:r>
      <w:r w:rsidR="001437B0" w:rsidRPr="001437B0">
        <w:rPr>
          <w:position w:val="-12"/>
        </w:rPr>
        <w:object w:dxaOrig="520" w:dyaOrig="360">
          <v:shape id="_x0000_i1026" type="#_x0000_t75" style="width:25.9pt;height:17.85pt" o:ole="">
            <v:imagedata r:id="rId11" o:title=""/>
          </v:shape>
          <o:OLEObject Type="Embed" ProgID="Equation.DSMT4" ShapeID="_x0000_i1026" DrawAspect="Content" ObjectID="_1687251948" r:id="rId12"/>
        </w:object>
      </w:r>
      <w:r>
        <w:rPr>
          <w:rFonts w:hAnsi="宋体"/>
        </w:rPr>
        <w:t>为任意常数</w:t>
      </w:r>
      <w:r>
        <w:rPr>
          <w:rFonts w:hAnsi="宋体"/>
        </w:rPr>
        <w:t>)</w:t>
      </w:r>
      <w:r>
        <w:rPr>
          <w:rFonts w:hAnsi="宋体"/>
        </w:rPr>
        <w:t>为某二阶常系数线性齐次微分方程的通解，则该方程为</w:t>
      </w:r>
      <w:r>
        <w:rPr>
          <w:u w:val="single"/>
        </w:rPr>
        <w:t xml:space="preserve">   </w:t>
      </w:r>
      <w:r w:rsidR="00726DBB"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</w:t>
      </w:r>
      <w:r w:rsidR="00726DBB" w:rsidRPr="00726DBB">
        <w:rPr>
          <w:rFonts w:hint="eastAsia"/>
        </w:rPr>
        <w:t>．</w:t>
      </w:r>
    </w:p>
    <w:p w:rsidR="00E87C1E" w:rsidRPr="005C67F6" w:rsidRDefault="00E87C1E" w:rsidP="00E87C1E"/>
    <w:p w:rsidR="00E87C1E" w:rsidRP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1437B0" w:rsidRPr="001437B0">
        <w:rPr>
          <w:position w:val="-12"/>
        </w:rPr>
        <w:object w:dxaOrig="1780" w:dyaOrig="440">
          <v:shape id="_x0000_i1027" type="#_x0000_t75" style="width:89.3pt;height:21.9pt" o:ole="">
            <v:imagedata r:id="rId13" o:title=""/>
          </v:shape>
          <o:OLEObject Type="Embed" ProgID="Equation.DSMT4" ShapeID="_x0000_i1027" DrawAspect="Content" ObjectID="_1687251949" r:id="rId14"/>
        </w:object>
      </w:r>
      <w:r>
        <w:rPr>
          <w:rFonts w:hAnsi="宋体"/>
        </w:rPr>
        <w:t>则</w:t>
      </w:r>
      <w:r w:rsidR="001437B0" w:rsidRPr="001437B0">
        <w:rPr>
          <w:position w:val="-14"/>
        </w:rPr>
        <w:object w:dxaOrig="1900" w:dyaOrig="380">
          <v:shape id="_x0000_i1028" type="#_x0000_t75" style="width:95.05pt;height:19pt" o:ole="">
            <v:imagedata r:id="rId15" o:title=""/>
          </v:shape>
          <o:OLEObject Type="Embed" ProgID="Equation.DSMT4" ShapeID="_x0000_i1028" DrawAspect="Content" ObjectID="_1687251950" r:id="rId16"/>
        </w:object>
      </w:r>
      <w:r>
        <w:rPr>
          <w:u w:val="single"/>
        </w:rPr>
        <w:t xml:space="preserve"> </w:t>
      </w:r>
      <w:r w:rsidR="00871844"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 w:rsidR="00871844" w:rsidRPr="00871844"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E87C1E">
      <w:r>
        <w:t>(3)</w:t>
      </w:r>
      <w:r>
        <w:rPr>
          <w:rFonts w:hint="eastAsia"/>
        </w:rPr>
        <w:t xml:space="preserve"> </w:t>
      </w:r>
      <w:r>
        <w:rPr>
          <w:rFonts w:hAnsi="宋体"/>
        </w:rPr>
        <w:t>交换二次积分的积分次序：</w:t>
      </w:r>
      <w:r w:rsidR="001437B0" w:rsidRPr="001437B0">
        <w:rPr>
          <w:position w:val="-18"/>
        </w:rPr>
        <w:object w:dxaOrig="2079" w:dyaOrig="520">
          <v:shape id="_x0000_i1029" type="#_x0000_t75" style="width:103.7pt;height:25.9pt" o:ole="">
            <v:imagedata r:id="rId17" o:title=""/>
          </v:shape>
          <o:OLEObject Type="Embed" ProgID="Equation.DSMT4" ShapeID="_x0000_i1029" DrawAspect="Content" ObjectID="_1687251951" r:id="rId18"/>
        </w:object>
      </w:r>
      <w:r>
        <w:rPr>
          <w:u w:val="single"/>
        </w:rPr>
        <w:t xml:space="preserve">              </w:t>
      </w:r>
      <w:r w:rsidR="0031742F"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31742F" w:rsidRPr="0031742F">
        <w:rPr>
          <w:rFonts w:hint="eastAsia"/>
        </w:rPr>
        <w:t>．</w:t>
      </w:r>
    </w:p>
    <w:p w:rsidR="00E87C1E" w:rsidRDefault="00E87C1E" w:rsidP="00E87C1E"/>
    <w:p w:rsidR="00590905" w:rsidRDefault="00590905" w:rsidP="00E87C1E"/>
    <w:p w:rsidR="00E87C1E" w:rsidRDefault="00E87C1E" w:rsidP="00E87C1E">
      <w:r>
        <w:t>(4)</w:t>
      </w:r>
      <w:r>
        <w:rPr>
          <w:rFonts w:hint="eastAsia"/>
        </w:rPr>
        <w:t xml:space="preserve"> </w:t>
      </w:r>
      <w:r>
        <w:rPr>
          <w:rFonts w:hAnsi="宋体"/>
        </w:rPr>
        <w:t>设矩阵</w:t>
      </w:r>
      <w:r w:rsidR="001437B0" w:rsidRPr="00025957">
        <w:rPr>
          <w:position w:val="-4"/>
        </w:rPr>
        <w:object w:dxaOrig="220" w:dyaOrig="260">
          <v:shape id="_x0000_i1030" type="#_x0000_t75" style="width:10.95pt;height:13.25pt" o:ole="">
            <v:imagedata r:id="rId19" o:title=""/>
          </v:shape>
          <o:OLEObject Type="Embed" ProgID="Equation.DSMT4" ShapeID="_x0000_i1030" DrawAspect="Content" ObjectID="_1687251952" r:id="rId20"/>
        </w:object>
      </w:r>
      <w:r>
        <w:rPr>
          <w:rFonts w:hAnsi="宋体"/>
        </w:rPr>
        <w:t>满足</w:t>
      </w:r>
      <w:r w:rsidR="001437B0" w:rsidRPr="00025957">
        <w:rPr>
          <w:position w:val="-4"/>
        </w:rPr>
        <w:object w:dxaOrig="300" w:dyaOrig="300">
          <v:shape id="_x0000_i1031" type="#_x0000_t75" style="width:15pt;height:15pt" o:ole="">
            <v:imagedata r:id="rId21" o:title=""/>
          </v:shape>
          <o:OLEObject Type="Embed" ProgID="Equation.DSMT4" ShapeID="_x0000_i1031" DrawAspect="Content" ObjectID="_1687251953" r:id="rId22"/>
        </w:object>
      </w:r>
      <w:r w:rsidR="001437B0" w:rsidRPr="001437B0">
        <w:rPr>
          <w:position w:val="-6"/>
        </w:rPr>
        <w:object w:dxaOrig="1200" w:dyaOrig="279">
          <v:shape id="_x0000_i1032" type="#_x0000_t75" style="width:59.9pt;height:13.8pt" o:ole="">
            <v:imagedata r:id="rId23" o:title=""/>
          </v:shape>
          <o:OLEObject Type="Embed" ProgID="Equation.DSMT4" ShapeID="_x0000_i1032" DrawAspect="Content" ObjectID="_1687251954" r:id="rId24"/>
        </w:object>
      </w:r>
      <w:r>
        <w:t>,</w:t>
      </w:r>
      <w:r>
        <w:rPr>
          <w:rFonts w:hAnsi="宋体"/>
        </w:rPr>
        <w:t>其中</w:t>
      </w:r>
      <w:r w:rsidR="001437B0" w:rsidRPr="00025957">
        <w:rPr>
          <w:position w:val="-4"/>
        </w:rPr>
        <w:object w:dxaOrig="220" w:dyaOrig="260">
          <v:shape id="_x0000_i1033" type="#_x0000_t75" style="width:10.95pt;height:13.25pt" o:ole="">
            <v:imagedata r:id="rId25" o:title=""/>
          </v:shape>
          <o:OLEObject Type="Embed" ProgID="Equation.DSMT4" ShapeID="_x0000_i1033" DrawAspect="Content" ObjectID="_1687251955" r:id="rId26"/>
        </w:object>
      </w:r>
      <w:r>
        <w:rPr>
          <w:rFonts w:hAnsi="宋体"/>
        </w:rPr>
        <w:t>为单位矩阵，则</w:t>
      </w:r>
      <w:r w:rsidR="001437B0" w:rsidRPr="001437B0">
        <w:rPr>
          <w:position w:val="-14"/>
        </w:rPr>
        <w:object w:dxaOrig="940" w:dyaOrig="440">
          <v:shape id="_x0000_i1034" type="#_x0000_t75" style="width:47.25pt;height:21.9pt" o:ole="">
            <v:imagedata r:id="rId27" o:title=""/>
          </v:shape>
          <o:OLEObject Type="Embed" ProgID="Equation.DSMT4" ShapeID="_x0000_i1034" DrawAspect="Content" ObjectID="_1687251956" r:id="rId28"/>
        </w:object>
      </w:r>
      <w:r>
        <w:rPr>
          <w:rFonts w:hAnsi="宋体"/>
        </w:rPr>
        <w:t>＝</w:t>
      </w:r>
      <w:r>
        <w:rPr>
          <w:u w:val="single"/>
        </w:rPr>
        <w:t xml:space="preserve">        </w:t>
      </w:r>
      <w:r w:rsidR="00952AA3" w:rsidRPr="00952AA3"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>
      <w:pPr>
        <w:rPr>
          <w:rFonts w:hAnsi="宋体"/>
        </w:rPr>
      </w:pPr>
    </w:p>
    <w:p w:rsidR="00E87C1E" w:rsidRDefault="00E87C1E" w:rsidP="008B2046">
      <w:pPr>
        <w:ind w:left="480" w:hangingChars="200" w:hanging="480"/>
        <w:rPr>
          <w:u w:val="single"/>
        </w:rPr>
      </w:pPr>
      <w:r>
        <w:rPr>
          <w:rFonts w:hAnsi="宋体"/>
        </w:rPr>
        <w:t>(</w:t>
      </w:r>
      <w:r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设随机变量</w:t>
      </w:r>
      <w:r w:rsidR="001437B0" w:rsidRPr="00025957">
        <w:rPr>
          <w:position w:val="-4"/>
        </w:rPr>
        <w:object w:dxaOrig="240" w:dyaOrig="260">
          <v:shape id="_x0000_i1035" type="#_x0000_t75" style="width:12.1pt;height:13.25pt" o:ole="">
            <v:imagedata r:id="rId29" o:title=""/>
          </v:shape>
          <o:OLEObject Type="Embed" ProgID="Equation.DSMT4" ShapeID="_x0000_i1035" DrawAspect="Content" ObjectID="_1687251957" r:id="rId30"/>
        </w:object>
      </w:r>
      <w:r>
        <w:rPr>
          <w:rFonts w:hAnsi="宋体"/>
        </w:rPr>
        <w:t>的方差为</w:t>
      </w:r>
      <w:r w:rsidR="00694B09" w:rsidRPr="00694B09">
        <w:rPr>
          <w:rFonts w:hAnsi="宋体"/>
          <w:position w:val="-4"/>
        </w:rPr>
        <w:object w:dxaOrig="180" w:dyaOrig="260">
          <v:shape id="_x0000_i1036" type="#_x0000_t75" style="width:9.2pt;height:13.25pt" o:ole="">
            <v:imagedata r:id="rId31" o:title=""/>
          </v:shape>
          <o:OLEObject Type="Embed" ProgID="Equation.DSMT4" ShapeID="_x0000_i1036" DrawAspect="Content" ObjectID="_1687251958" r:id="rId32"/>
        </w:object>
      </w:r>
      <w:r>
        <w:rPr>
          <w:rFonts w:hAnsi="宋体"/>
        </w:rPr>
        <w:t>，则根据切比雪夫不等式有估计</w:t>
      </w:r>
      <w:r w:rsidR="001437B0" w:rsidRPr="001437B0">
        <w:rPr>
          <w:position w:val="-16"/>
        </w:rPr>
        <w:object w:dxaOrig="1900" w:dyaOrig="440">
          <v:shape id="_x0000_i1037" type="#_x0000_t75" style="width:95.05pt;height:21.9pt" o:ole="">
            <v:imagedata r:id="rId33" o:title=""/>
          </v:shape>
          <o:OLEObject Type="Embed" ProgID="Equation.DSMT4" ShapeID="_x0000_i1037" DrawAspect="Content" ObjectID="_1687251959" r:id="rId34"/>
        </w:object>
      </w:r>
      <w:r w:rsidR="008B2046" w:rsidRPr="008B2046">
        <w:rPr>
          <w:rFonts w:hint="eastAsia"/>
          <w:u w:val="single"/>
        </w:rPr>
        <w:t xml:space="preserve">    </w:t>
      </w:r>
      <w:r w:rsidRPr="008B2046">
        <w:rPr>
          <w:u w:val="single"/>
        </w:rPr>
        <w:t xml:space="preserve">    </w:t>
      </w:r>
      <w:r w:rsidR="008B2046" w:rsidRPr="008B2046">
        <w:rPr>
          <w:rFonts w:hint="eastAsia"/>
        </w:rPr>
        <w:t>．</w:t>
      </w:r>
    </w:p>
    <w:p w:rsidR="00E87C1E" w:rsidRDefault="00E87C1E" w:rsidP="00E87C1E"/>
    <w:p w:rsidR="0081557B" w:rsidRDefault="0081557B" w:rsidP="00E87C1E"/>
    <w:p w:rsidR="00E87C1E" w:rsidRDefault="00E87C1E" w:rsidP="0081557B">
      <w:pPr>
        <w:pStyle w:val="1"/>
      </w:pPr>
      <w:r>
        <w:t>二、选择题</w:t>
      </w:r>
      <w:r w:rsidR="0081557B">
        <w:rPr>
          <w:rFonts w:hint="eastAsia"/>
        </w:rPr>
        <w:t>（</w:t>
      </w:r>
      <w:r>
        <w:t>本题共5小题，每小题3分，</w:t>
      </w:r>
      <w:r w:rsidR="0081557B">
        <w:rPr>
          <w:rFonts w:hint="eastAsia"/>
        </w:rPr>
        <w:t>满分</w:t>
      </w:r>
      <w:r>
        <w:t>15分</w:t>
      </w:r>
      <w:r w:rsidR="0081557B">
        <w:rPr>
          <w:rFonts w:hint="eastAsia"/>
        </w:rPr>
        <w:t>）</w:t>
      </w:r>
    </w:p>
    <w:p w:rsidR="0081557B" w:rsidRDefault="0081557B" w:rsidP="00E87C1E">
      <w:pPr>
        <w:rPr>
          <w:rFonts w:hAnsi="宋体"/>
          <w:b/>
        </w:rPr>
      </w:pPr>
    </w:p>
    <w:p w:rsidR="0081557B" w:rsidRDefault="0081557B" w:rsidP="00E87C1E">
      <w:pPr>
        <w:rPr>
          <w:b/>
        </w:rPr>
      </w:pPr>
    </w:p>
    <w:p w:rsidR="00E87C1E" w:rsidRDefault="00E87C1E" w:rsidP="00E87C1E">
      <w:pPr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设函数</w:t>
      </w:r>
      <w:r w:rsidR="001437B0" w:rsidRPr="001437B0">
        <w:rPr>
          <w:position w:val="-10"/>
        </w:rPr>
        <w:object w:dxaOrig="540" w:dyaOrig="320">
          <v:shape id="_x0000_i1038" type="#_x0000_t75" style="width:27.05pt;height:16.15pt" o:ole="">
            <v:imagedata r:id="rId35" o:title=""/>
          </v:shape>
          <o:OLEObject Type="Embed" ProgID="Equation.DSMT4" ShapeID="_x0000_i1038" DrawAspect="Content" ObjectID="_1687251960" r:id="rId36"/>
        </w:object>
      </w:r>
      <w:r>
        <w:rPr>
          <w:rFonts w:hAnsi="宋体"/>
        </w:rPr>
        <w:t>在定义域内可导，</w:t>
      </w:r>
      <w:r w:rsidR="001437B0" w:rsidRPr="001437B0">
        <w:rPr>
          <w:position w:val="-10"/>
        </w:rPr>
        <w:object w:dxaOrig="920" w:dyaOrig="320">
          <v:shape id="_x0000_i1039" type="#_x0000_t75" style="width:46.1pt;height:16.15pt" o:ole="">
            <v:imagedata r:id="rId37" o:title=""/>
          </v:shape>
          <o:OLEObject Type="Embed" ProgID="Equation.DSMT4" ShapeID="_x0000_i1039" DrawAspect="Content" ObjectID="_1687251961" r:id="rId38"/>
        </w:object>
      </w:r>
      <w:r>
        <w:rPr>
          <w:rFonts w:hAnsi="宋体"/>
        </w:rPr>
        <w:t>的图形如</w:t>
      </w:r>
      <w:r w:rsidR="002815FD">
        <w:rPr>
          <w:rFonts w:hAnsi="宋体" w:hint="eastAsia"/>
        </w:rPr>
        <w:t>下</w:t>
      </w:r>
      <w:r>
        <w:rPr>
          <w:rFonts w:hAnsi="宋体"/>
        </w:rPr>
        <w:t>图所示，</w:t>
      </w:r>
    </w:p>
    <w:p w:rsidR="00935949" w:rsidRPr="00935949" w:rsidRDefault="00D07F1E" w:rsidP="002815FD">
      <w:pPr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1" name="图片 0" descr="2001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C1E" w:rsidRDefault="00E87C1E" w:rsidP="002815FD">
      <w:pPr>
        <w:ind w:firstLineChars="200" w:firstLine="480"/>
        <w:rPr>
          <w:rFonts w:hAnsi="宋体"/>
        </w:rPr>
      </w:pPr>
      <w:r>
        <w:rPr>
          <w:rFonts w:hAnsi="宋体"/>
        </w:rPr>
        <w:t>则导函数</w:t>
      </w:r>
      <w:r w:rsidR="001437B0" w:rsidRPr="001437B0">
        <w:rPr>
          <w:position w:val="-10"/>
        </w:rPr>
        <w:object w:dxaOrig="960" w:dyaOrig="320">
          <v:shape id="_x0000_i1040" type="#_x0000_t75" style="width:47.8pt;height:16.15pt" o:ole="">
            <v:imagedata r:id="rId40" o:title=""/>
          </v:shape>
          <o:OLEObject Type="Embed" ProgID="Equation.DSMT4" ShapeID="_x0000_i1040" DrawAspect="Content" ObjectID="_1687251962" r:id="rId41"/>
        </w:object>
      </w:r>
      <w:r>
        <w:rPr>
          <w:rFonts w:hAnsi="宋体"/>
        </w:rPr>
        <w:t>的图形为</w:t>
      </w:r>
      <w:r>
        <w:rPr>
          <w:rFonts w:hAnsi="宋体"/>
        </w:rPr>
        <w:t>(</w:t>
      </w:r>
      <w:r>
        <w:t xml:space="preserve">   </w:t>
      </w:r>
      <w:r w:rsidR="002815FD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07F1E" w:rsidRDefault="00D07F1E" w:rsidP="002815FD">
      <w:pPr>
        <w:ind w:firstLineChars="200" w:firstLine="480"/>
        <w:rPr>
          <w:rFonts w:hAnsi="宋体"/>
        </w:rPr>
      </w:pPr>
      <w:r>
        <w:rPr>
          <w:rFonts w:hAnsi="宋体" w:hint="eastAsia"/>
        </w:rPr>
        <w:t>(A)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3" name="图片 2" descr="2001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(B)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4" name="图片 3" descr="2001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3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C1E" w:rsidRPr="00BD7976" w:rsidRDefault="00D07F1E" w:rsidP="00BD7976">
      <w:pPr>
        <w:ind w:firstLineChars="200" w:firstLine="480"/>
        <w:rPr>
          <w:rFonts w:hAnsi="宋体"/>
        </w:rPr>
      </w:pPr>
      <w:r>
        <w:rPr>
          <w:rFonts w:hAnsi="宋体" w:hint="eastAsia"/>
        </w:rPr>
        <w:lastRenderedPageBreak/>
        <w:t>(C)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6" name="图片 5" descr="200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4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(D)</w:t>
      </w:r>
      <w:r>
        <w:rPr>
          <w:rFonts w:hAnsi="宋体"/>
          <w:noProof/>
        </w:rPr>
        <w:drawing>
          <wp:inline distT="0" distB="0" distL="0" distR="0">
            <wp:extent cx="1907805" cy="1192378"/>
            <wp:effectExtent l="19050" t="0" r="0" b="0"/>
            <wp:docPr id="7" name="图片 6" descr="2001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5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26" cy="11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C1E" w:rsidRPr="00E87C1E" w:rsidRDefault="00E87C1E" w:rsidP="00E87C1E">
      <w:pPr>
        <w:rPr>
          <w:rFonts w:hAnsi="宋体"/>
        </w:rPr>
      </w:pPr>
    </w:p>
    <w:p w:rsid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设函数</w:t>
      </w:r>
      <w:r w:rsidR="001437B0" w:rsidRPr="001437B0">
        <w:rPr>
          <w:position w:val="-10"/>
        </w:rPr>
        <w:object w:dxaOrig="760" w:dyaOrig="320">
          <v:shape id="_x0000_i1041" type="#_x0000_t75" style="width:38pt;height:16.15pt" o:ole="">
            <v:imagedata r:id="rId46" o:title=""/>
          </v:shape>
          <o:OLEObject Type="Embed" ProgID="Equation.DSMT4" ShapeID="_x0000_i1041" DrawAspect="Content" ObjectID="_1687251963" r:id="rId47"/>
        </w:object>
      </w:r>
      <w:r>
        <w:rPr>
          <w:rFonts w:hAnsi="宋体"/>
        </w:rPr>
        <w:t>在点</w:t>
      </w:r>
      <w:r w:rsidR="001437B0" w:rsidRPr="001437B0">
        <w:rPr>
          <w:position w:val="-10"/>
        </w:rPr>
        <w:object w:dxaOrig="560" w:dyaOrig="320">
          <v:shape id="_x0000_i1042" type="#_x0000_t75" style="width:28.2pt;height:16.15pt" o:ole="">
            <v:imagedata r:id="rId48" o:title=""/>
          </v:shape>
          <o:OLEObject Type="Embed" ProgID="Equation.DSMT4" ShapeID="_x0000_i1042" DrawAspect="Content" ObjectID="_1687251964" r:id="rId49"/>
        </w:object>
      </w:r>
      <w:r>
        <w:rPr>
          <w:rFonts w:hAnsi="宋体"/>
        </w:rPr>
        <w:t>附近有定义，且</w:t>
      </w:r>
      <w:r w:rsidR="001437B0" w:rsidRPr="001437B0">
        <w:rPr>
          <w:position w:val="-14"/>
        </w:rPr>
        <w:object w:dxaOrig="2299" w:dyaOrig="400">
          <v:shape id="_x0000_i1043" type="#_x0000_t75" style="width:115.2pt;height:20.15pt" o:ole="">
            <v:imagedata r:id="rId50" o:title=""/>
          </v:shape>
          <o:OLEObject Type="Embed" ProgID="Equation.DSMT4" ShapeID="_x0000_i1043" DrawAspect="Content" ObjectID="_1687251965" r:id="rId51"/>
        </w:object>
      </w:r>
      <w:r>
        <w:rPr>
          <w:rFonts w:hAnsi="宋体"/>
        </w:rPr>
        <w:t>则</w:t>
      </w:r>
      <w:r>
        <w:rPr>
          <w:rFonts w:hAnsi="宋体"/>
        </w:rPr>
        <w:t>(</w:t>
      </w:r>
      <w:r>
        <w:t xml:space="preserve">   </w:t>
      </w:r>
      <w:r w:rsidR="002815FD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 w:rsidR="001437B0" w:rsidRPr="001437B0">
        <w:rPr>
          <w:position w:val="-14"/>
        </w:rPr>
        <w:object w:dxaOrig="1719" w:dyaOrig="380">
          <v:shape id="_x0000_i1044" type="#_x0000_t75" style="width:85.8pt;height:19pt" o:ole="">
            <v:imagedata r:id="rId52" o:title=""/>
          </v:shape>
          <o:OLEObject Type="Embed" ProgID="Equation.DSMT4" ShapeID="_x0000_i1044" DrawAspect="Content" ObjectID="_1687251966" r:id="rId53"/>
        </w:object>
      </w:r>
      <w:r w:rsidR="002815FD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>
        <w:rPr>
          <w:rFonts w:hAnsi="宋体"/>
        </w:rPr>
        <w:t>曲面</w:t>
      </w:r>
      <w:r w:rsidR="001437B0" w:rsidRPr="001437B0">
        <w:rPr>
          <w:position w:val="-10"/>
        </w:rPr>
        <w:object w:dxaOrig="1120" w:dyaOrig="320">
          <v:shape id="_x0000_i1045" type="#_x0000_t75" style="width:55.85pt;height:16.15pt" o:ole="">
            <v:imagedata r:id="rId54" o:title=""/>
          </v:shape>
          <o:OLEObject Type="Embed" ProgID="Equation.DSMT4" ShapeID="_x0000_i1045" DrawAspect="Content" ObjectID="_1687251967" r:id="rId55"/>
        </w:object>
      </w:r>
      <w:r>
        <w:rPr>
          <w:rFonts w:hAnsi="宋体"/>
        </w:rPr>
        <w:t>在点</w:t>
      </w:r>
      <w:r w:rsidR="001437B0" w:rsidRPr="001437B0">
        <w:rPr>
          <w:position w:val="-10"/>
        </w:rPr>
        <w:object w:dxaOrig="1280" w:dyaOrig="320">
          <v:shape id="_x0000_i1046" type="#_x0000_t75" style="width:63.95pt;height:16.15pt" o:ole="">
            <v:imagedata r:id="rId56" o:title=""/>
          </v:shape>
          <o:OLEObject Type="Embed" ProgID="Equation.DSMT4" ShapeID="_x0000_i1046" DrawAspect="Content" ObjectID="_1687251968" r:id="rId57"/>
        </w:object>
      </w:r>
      <w:r>
        <w:rPr>
          <w:rFonts w:hAnsi="宋体"/>
        </w:rPr>
        <w:t>的法向量为</w:t>
      </w:r>
      <w:r w:rsidR="001437B0" w:rsidRPr="001437B0">
        <w:rPr>
          <w:position w:val="-10"/>
        </w:rPr>
        <w:object w:dxaOrig="740" w:dyaOrig="320">
          <v:shape id="_x0000_i1047" type="#_x0000_t75" style="width:36.85pt;height:16.15pt" o:ole="">
            <v:imagedata r:id="rId58" o:title=""/>
          </v:shape>
          <o:OLEObject Type="Embed" ProgID="Equation.DSMT4" ShapeID="_x0000_i1047" DrawAspect="Content" ObjectID="_1687251969" r:id="rId59"/>
        </w:object>
      </w:r>
      <w:r w:rsidR="002815FD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>
        <w:rPr>
          <w:rFonts w:hAnsi="宋体"/>
        </w:rPr>
        <w:t>曲线</w:t>
      </w:r>
      <w:r w:rsidR="001437B0" w:rsidRPr="001437B0">
        <w:rPr>
          <w:position w:val="-30"/>
        </w:rPr>
        <w:object w:dxaOrig="1240" w:dyaOrig="720">
          <v:shape id="_x0000_i1048" type="#_x0000_t75" style="width:62.2pt;height:36.3pt" o:ole="">
            <v:imagedata r:id="rId60" o:title=""/>
          </v:shape>
          <o:OLEObject Type="Embed" ProgID="Equation.DSMT4" ShapeID="_x0000_i1048" DrawAspect="Content" ObjectID="_1687251970" r:id="rId61"/>
        </w:object>
      </w:r>
      <w:r>
        <w:rPr>
          <w:rFonts w:hAnsi="宋体"/>
        </w:rPr>
        <w:t>在点</w:t>
      </w:r>
      <w:r w:rsidR="001437B0" w:rsidRPr="001437B0">
        <w:rPr>
          <w:position w:val="-10"/>
        </w:rPr>
        <w:object w:dxaOrig="1280" w:dyaOrig="320">
          <v:shape id="_x0000_i1049" type="#_x0000_t75" style="width:63.95pt;height:16.15pt" o:ole="">
            <v:imagedata r:id="rId62" o:title=""/>
          </v:shape>
          <o:OLEObject Type="Embed" ProgID="Equation.DSMT4" ShapeID="_x0000_i1049" DrawAspect="Content" ObjectID="_1687251971" r:id="rId63"/>
        </w:object>
      </w:r>
      <w:r>
        <w:rPr>
          <w:rFonts w:hAnsi="宋体"/>
        </w:rPr>
        <w:t>的切向量为</w:t>
      </w:r>
      <w:r w:rsidR="001437B0" w:rsidRPr="001437B0">
        <w:rPr>
          <w:position w:val="-10"/>
        </w:rPr>
        <w:object w:dxaOrig="740" w:dyaOrig="320">
          <v:shape id="_x0000_i1050" type="#_x0000_t75" style="width:36.85pt;height:16.15pt" o:ole="">
            <v:imagedata r:id="rId64" o:title=""/>
          </v:shape>
          <o:OLEObject Type="Embed" ProgID="Equation.DSMT4" ShapeID="_x0000_i1050" DrawAspect="Content" ObjectID="_1687251972" r:id="rId65"/>
        </w:object>
      </w:r>
      <w:r w:rsidR="002815FD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>
        <w:rPr>
          <w:rFonts w:hAnsi="宋体"/>
        </w:rPr>
        <w:t>曲线</w:t>
      </w:r>
      <w:r w:rsidR="001437B0" w:rsidRPr="001437B0">
        <w:rPr>
          <w:position w:val="-30"/>
        </w:rPr>
        <w:object w:dxaOrig="1240" w:dyaOrig="720">
          <v:shape id="_x0000_i1051" type="#_x0000_t75" style="width:62.2pt;height:36.3pt" o:ole="">
            <v:imagedata r:id="rId66" o:title=""/>
          </v:shape>
          <o:OLEObject Type="Embed" ProgID="Equation.DSMT4" ShapeID="_x0000_i1051" DrawAspect="Content" ObjectID="_1687251973" r:id="rId67"/>
        </w:object>
      </w:r>
      <w:r>
        <w:rPr>
          <w:rFonts w:hAnsi="宋体"/>
        </w:rPr>
        <w:t>在点</w:t>
      </w:r>
      <w:r w:rsidR="00BA5588" w:rsidRPr="00BA5588">
        <w:rPr>
          <w:rFonts w:hAnsi="宋体"/>
          <w:position w:val="-10"/>
        </w:rPr>
        <w:object w:dxaOrig="1280" w:dyaOrig="320">
          <v:shape id="_x0000_i1052" type="#_x0000_t75" style="width:63.95pt;height:16.15pt" o:ole="">
            <v:imagedata r:id="rId68" o:title=""/>
          </v:shape>
          <o:OLEObject Type="Embed" ProgID="Equation.DSMT4" ShapeID="_x0000_i1052" DrawAspect="Content" ObjectID="_1687251974" r:id="rId69"/>
        </w:object>
      </w:r>
      <w:r>
        <w:rPr>
          <w:rFonts w:hAnsi="宋体"/>
        </w:rPr>
        <w:t>的切向量为</w:t>
      </w:r>
      <w:r w:rsidR="001437B0" w:rsidRPr="001437B0">
        <w:rPr>
          <w:position w:val="-10"/>
        </w:rPr>
        <w:object w:dxaOrig="740" w:dyaOrig="320">
          <v:shape id="_x0000_i1053" type="#_x0000_t75" style="width:36.85pt;height:16.15pt" o:ole="">
            <v:imagedata r:id="rId70" o:title=""/>
          </v:shape>
          <o:OLEObject Type="Embed" ProgID="Equation.DSMT4" ShapeID="_x0000_i1053" DrawAspect="Content" ObjectID="_1687251975" r:id="rId71"/>
        </w:object>
      </w:r>
      <w:r w:rsidR="002815FD">
        <w:rPr>
          <w:rFonts w:hint="eastAsia"/>
        </w:rPr>
        <w:t>．</w:t>
      </w:r>
    </w:p>
    <w:p w:rsidR="00E87C1E" w:rsidRPr="002F7F7A" w:rsidRDefault="00E87C1E" w:rsidP="00E87C1E"/>
    <w:p w:rsid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1437B0" w:rsidRPr="001437B0">
        <w:rPr>
          <w:position w:val="-10"/>
        </w:rPr>
        <w:object w:dxaOrig="859" w:dyaOrig="320">
          <v:shape id="_x0000_i1054" type="#_x0000_t75" style="width:43.2pt;height:16.15pt" o:ole="">
            <v:imagedata r:id="rId72" o:title=""/>
          </v:shape>
          <o:OLEObject Type="Embed" ProgID="Equation.DSMT4" ShapeID="_x0000_i1054" DrawAspect="Content" ObjectID="_1687251976" r:id="rId73"/>
        </w:object>
      </w:r>
      <w:r>
        <w:rPr>
          <w:rFonts w:hAnsi="宋体"/>
        </w:rPr>
        <w:t>，则</w:t>
      </w:r>
      <w:r w:rsidR="001437B0" w:rsidRPr="001437B0">
        <w:rPr>
          <w:position w:val="-10"/>
        </w:rPr>
        <w:object w:dxaOrig="540" w:dyaOrig="320">
          <v:shape id="_x0000_i1055" type="#_x0000_t75" style="width:27.05pt;height:16.15pt" o:ole="">
            <v:imagedata r:id="rId74" o:title=""/>
          </v:shape>
          <o:OLEObject Type="Embed" ProgID="Equation.DSMT4" ShapeID="_x0000_i1055" DrawAspect="Content" ObjectID="_1687251977" r:id="rId75"/>
        </w:object>
      </w:r>
      <w:r>
        <w:rPr>
          <w:rFonts w:hAnsi="宋体"/>
        </w:rPr>
        <w:t>在点</w:t>
      </w:r>
      <w:r w:rsidR="001437B0" w:rsidRPr="001437B0">
        <w:rPr>
          <w:position w:val="-6"/>
        </w:rPr>
        <w:object w:dxaOrig="540" w:dyaOrig="279">
          <v:shape id="_x0000_i1056" type="#_x0000_t75" style="width:27.05pt;height:13.8pt" o:ole="">
            <v:imagedata r:id="rId76" o:title=""/>
          </v:shape>
          <o:OLEObject Type="Embed" ProgID="Equation.DSMT4" ShapeID="_x0000_i1056" DrawAspect="Content" ObjectID="_1687251978" r:id="rId77"/>
        </w:object>
      </w:r>
      <w:r>
        <w:rPr>
          <w:rFonts w:hAnsi="宋体"/>
        </w:rPr>
        <w:t>可导的充要条件为</w:t>
      </w:r>
      <w:r>
        <w:rPr>
          <w:rFonts w:hAnsi="宋体"/>
        </w:rPr>
        <w:t>(</w:t>
      </w:r>
      <w:r>
        <w:t xml:space="preserve">   </w:t>
      </w:r>
      <w:r w:rsidR="007C4368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800" w:dyaOrig="620">
          <v:shape id="_x0000_i1057" type="#_x0000_t75" style="width:89.85pt;height:31.1pt" o:ole="">
            <v:imagedata r:id="rId78" o:title=""/>
          </v:shape>
          <o:OLEObject Type="Embed" ProgID="Equation.DSMT4" ShapeID="_x0000_i1057" DrawAspect="Content" ObjectID="_1687251979" r:id="rId79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460" w:dyaOrig="620">
          <v:shape id="_x0000_i1058" type="#_x0000_t75" style="width:73.15pt;height:31.1pt" o:ole="">
            <v:imagedata r:id="rId80" o:title=""/>
          </v:shape>
          <o:OLEObject Type="Embed" ProgID="Equation.DSMT4" ShapeID="_x0000_i1058" DrawAspect="Content" ObjectID="_1687251980" r:id="rId81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780" w:dyaOrig="620">
          <v:shape id="_x0000_i1059" type="#_x0000_t75" style="width:89.3pt;height:31.1pt" o:ole="">
            <v:imagedata r:id="rId82" o:title=""/>
          </v:shape>
          <o:OLEObject Type="Embed" ProgID="Equation.DSMT4" ShapeID="_x0000_i1059" DrawAspect="Content" ObjectID="_1687251981" r:id="rId83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960" w:dyaOrig="620">
          <v:shape id="_x0000_i1060" type="#_x0000_t75" style="width:97.9pt;height:31.1pt" o:ole="">
            <v:imagedata r:id="rId84" o:title=""/>
          </v:shape>
          <o:OLEObject Type="Embed" ProgID="Equation.DSMT4" ShapeID="_x0000_i1060" DrawAspect="Content" ObjectID="_1687251982" r:id="rId85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</w:p>
    <w:p w:rsidR="00E87C1E" w:rsidRPr="00E87C1E" w:rsidRDefault="00E87C1E" w:rsidP="00E87C1E">
      <w:pPr>
        <w:rPr>
          <w:rFonts w:hAnsi="宋体"/>
        </w:rPr>
      </w:pPr>
    </w:p>
    <w:p w:rsid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1437B0" w:rsidRPr="001437B0">
        <w:rPr>
          <w:position w:val="-66"/>
        </w:rPr>
        <w:object w:dxaOrig="3720" w:dyaOrig="1440">
          <v:shape id="_x0000_i1061" type="#_x0000_t75" style="width:186.05pt;height:1in" o:ole="">
            <v:imagedata r:id="rId86" o:title=""/>
          </v:shape>
          <o:OLEObject Type="Embed" ProgID="Equation.DSMT4" ShapeID="_x0000_i1061" DrawAspect="Content" ObjectID="_1687251983" r:id="rId87"/>
        </w:object>
      </w:r>
      <w:r>
        <w:rPr>
          <w:rFonts w:hAnsi="宋体"/>
        </w:rPr>
        <w:t>则</w:t>
      </w:r>
      <w:r w:rsidR="001437B0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8" o:title=""/>
          </v:shape>
          <o:OLEObject Type="Embed" ProgID="Equation.DSMT4" ShapeID="_x0000_i1062" DrawAspect="Content" ObjectID="_1687251984" r:id="rId89"/>
        </w:object>
      </w:r>
      <w:r w:rsidR="00B94EC1">
        <w:rPr>
          <w:rFonts w:hAnsi="宋体" w:hint="eastAsia"/>
        </w:rPr>
        <w:t>与</w:t>
      </w:r>
      <w:r w:rsidR="001437B0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90" o:title=""/>
          </v:shape>
          <o:OLEObject Type="Embed" ProgID="Equation.DSMT4" ShapeID="_x0000_i1063" DrawAspect="Content" ObjectID="_1687251985" r:id="rId91"/>
        </w:object>
      </w:r>
      <w:r>
        <w:rPr>
          <w:rFonts w:hAnsi="宋体"/>
        </w:rPr>
        <w:t>(</w:t>
      </w:r>
      <w:r>
        <w:t xml:space="preserve">  </w:t>
      </w:r>
      <w:r w:rsidR="00EF78B2"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合同且相似</w:t>
      </w:r>
      <w:r w:rsidR="00EF78B2">
        <w:rPr>
          <w:rFonts w:hint="eastAsia"/>
        </w:rPr>
        <w:t>．</w:t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合同但不相似</w:t>
      </w:r>
      <w:r w:rsidR="00EF78B2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不合同但相似</w:t>
      </w:r>
      <w:r w:rsidR="00EF78B2">
        <w:rPr>
          <w:rFonts w:hint="eastAsia"/>
        </w:rPr>
        <w:t>．</w:t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不合同且不相似</w:t>
      </w:r>
      <w:r w:rsidR="00EF78B2">
        <w:rPr>
          <w:rFonts w:hint="eastAsia"/>
        </w:rPr>
        <w:t>．</w:t>
      </w:r>
    </w:p>
    <w:p w:rsidR="00E87C1E" w:rsidRDefault="00E87C1E" w:rsidP="00E87C1E"/>
    <w:p w:rsidR="00B94EC1" w:rsidRPr="00B94EC1" w:rsidRDefault="00B94EC1" w:rsidP="00E87C1E"/>
    <w:p w:rsidR="00E87C1E" w:rsidRDefault="00E87C1E" w:rsidP="006E46D2">
      <w:pPr>
        <w:ind w:left="480" w:hangingChars="200" w:hanging="480"/>
      </w:pPr>
      <w:r>
        <w:t>(5)</w:t>
      </w:r>
      <w:r>
        <w:rPr>
          <w:rFonts w:hint="eastAsia"/>
        </w:rPr>
        <w:t xml:space="preserve"> </w:t>
      </w:r>
      <w:r>
        <w:rPr>
          <w:rFonts w:hAnsi="宋体"/>
        </w:rPr>
        <w:t>将一枚硬币重复掷</w:t>
      </w:r>
      <w:r w:rsidR="001437B0" w:rsidRPr="00025957">
        <w:rPr>
          <w:position w:val="-4"/>
        </w:rPr>
        <w:object w:dxaOrig="200" w:dyaOrig="200">
          <v:shape id="_x0000_i1064" type="#_x0000_t75" style="width:9.8pt;height:9.8pt" o:ole="">
            <v:imagedata r:id="rId92" o:title=""/>
          </v:shape>
          <o:OLEObject Type="Embed" ProgID="Equation.DSMT4" ShapeID="_x0000_i1064" DrawAspect="Content" ObjectID="_1687251986" r:id="rId93"/>
        </w:object>
      </w:r>
      <w:r>
        <w:rPr>
          <w:rFonts w:hAnsi="宋体"/>
        </w:rPr>
        <w:t>次，以</w:t>
      </w:r>
      <w:r w:rsidR="001437B0" w:rsidRPr="00025957">
        <w:rPr>
          <w:position w:val="-4"/>
        </w:rPr>
        <w:object w:dxaOrig="240" w:dyaOrig="260">
          <v:shape id="_x0000_i1065" type="#_x0000_t75" style="width:12.1pt;height:13.25pt" o:ole="">
            <v:imagedata r:id="rId94" o:title=""/>
          </v:shape>
          <o:OLEObject Type="Embed" ProgID="Equation.DSMT4" ShapeID="_x0000_i1065" DrawAspect="Content" ObjectID="_1687251987" r:id="rId95"/>
        </w:object>
      </w:r>
      <w:r w:rsidR="006E46D2">
        <w:rPr>
          <w:rFonts w:hAnsi="宋体" w:hint="eastAsia"/>
        </w:rPr>
        <w:t>和</w:t>
      </w:r>
      <w:r w:rsidR="001437B0" w:rsidRPr="00025957">
        <w:rPr>
          <w:position w:val="-4"/>
        </w:rPr>
        <w:object w:dxaOrig="220" w:dyaOrig="260">
          <v:shape id="_x0000_i1066" type="#_x0000_t75" style="width:10.95pt;height:13.25pt" o:ole="">
            <v:imagedata r:id="rId96" o:title=""/>
          </v:shape>
          <o:OLEObject Type="Embed" ProgID="Equation.DSMT4" ShapeID="_x0000_i1066" DrawAspect="Content" ObjectID="_1687251988" r:id="rId97"/>
        </w:object>
      </w:r>
      <w:r>
        <w:rPr>
          <w:rFonts w:hAnsi="宋体"/>
        </w:rPr>
        <w:t>分别表示正面向上和反面向上的次数，则</w:t>
      </w:r>
      <w:r w:rsidR="001437B0" w:rsidRPr="00025957">
        <w:rPr>
          <w:position w:val="-4"/>
        </w:rPr>
        <w:object w:dxaOrig="240" w:dyaOrig="260">
          <v:shape id="_x0000_i1067" type="#_x0000_t75" style="width:12.1pt;height:13.25pt" o:ole="">
            <v:imagedata r:id="rId98" o:title=""/>
          </v:shape>
          <o:OLEObject Type="Embed" ProgID="Equation.DSMT4" ShapeID="_x0000_i1067" DrawAspect="Content" ObjectID="_1687251989" r:id="rId99"/>
        </w:object>
      </w:r>
      <w:r w:rsidR="006E46D2">
        <w:rPr>
          <w:rFonts w:hAnsi="宋体" w:hint="eastAsia"/>
        </w:rPr>
        <w:t>和</w:t>
      </w:r>
      <w:r w:rsidR="001437B0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100" o:title=""/>
          </v:shape>
          <o:OLEObject Type="Embed" ProgID="Equation.DSMT4" ShapeID="_x0000_i1068" DrawAspect="Content" ObjectID="_1687251990" r:id="rId101"/>
        </w:object>
      </w:r>
      <w:r>
        <w:rPr>
          <w:rFonts w:hAnsi="宋体"/>
        </w:rPr>
        <w:t>的相关系数等于</w:t>
      </w:r>
      <w:r>
        <w:t>(    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025957">
        <w:rPr>
          <w:position w:val="-4"/>
        </w:rPr>
        <w:object w:dxaOrig="340" w:dyaOrig="260">
          <v:shape id="_x0000_i1069" type="#_x0000_t75" style="width:17.3pt;height:13.25pt" o:ole="">
            <v:imagedata r:id="rId102" o:title=""/>
          </v:shape>
          <o:OLEObject Type="Embed" ProgID="Equation.DSMT4" ShapeID="_x0000_i1069" DrawAspect="Content" ObjectID="_1687251991" r:id="rId103"/>
        </w:object>
      </w:r>
      <w:r w:rsidR="006E46D2">
        <w:rPr>
          <w:rFonts w:hint="eastAsia"/>
        </w:rPr>
        <w:t>．</w:t>
      </w:r>
      <w:r w:rsidR="006E46D2">
        <w:t xml:space="preserve">        </w:t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1437B0">
        <w:rPr>
          <w:position w:val="-6"/>
        </w:rPr>
        <w:object w:dxaOrig="200" w:dyaOrig="279">
          <v:shape id="_x0000_i1070" type="#_x0000_t75" style="width:9.8pt;height:13.8pt" o:ole="">
            <v:imagedata r:id="rId104" o:title=""/>
          </v:shape>
          <o:OLEObject Type="Embed" ProgID="Equation.DSMT4" ShapeID="_x0000_i1070" DrawAspect="Content" ObjectID="_1687251992" r:id="rId105"/>
        </w:object>
      </w:r>
      <w:r w:rsidR="006E46D2">
        <w:rPr>
          <w:rFonts w:hint="eastAsia"/>
        </w:rPr>
        <w:t>．</w:t>
      </w:r>
      <w:r w:rsidR="006E46D2">
        <w:t xml:space="preserve">        </w:t>
      </w: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220" w:dyaOrig="620">
          <v:shape id="_x0000_i1071" type="#_x0000_t75" style="width:10.95pt;height:31.1pt" o:ole="">
            <v:imagedata r:id="rId106" o:title=""/>
          </v:shape>
          <o:OLEObject Type="Embed" ProgID="Equation.DSMT4" ShapeID="_x0000_i1071" DrawAspect="Content" ObjectID="_1687251993" r:id="rId107"/>
        </w:object>
      </w:r>
      <w:r w:rsidR="006E46D2">
        <w:rPr>
          <w:rFonts w:hint="eastAsia"/>
        </w:rPr>
        <w:t>．</w:t>
      </w:r>
      <w:r w:rsidR="006E46D2">
        <w:t xml:space="preserve">        </w:t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025957">
        <w:rPr>
          <w:position w:val="-4"/>
        </w:rPr>
        <w:object w:dxaOrig="180" w:dyaOrig="260">
          <v:shape id="_x0000_i1072" type="#_x0000_t75" style="width:9.2pt;height:13.25pt" o:ole="">
            <v:imagedata r:id="rId108" o:title=""/>
          </v:shape>
          <o:OLEObject Type="Embed" ProgID="Equation.DSMT4" ShapeID="_x0000_i1072" DrawAspect="Content" ObjectID="_1687251994" r:id="rId109"/>
        </w:object>
      </w:r>
      <w:r w:rsidR="006E46D2">
        <w:rPr>
          <w:rFonts w:hint="eastAsia"/>
        </w:rPr>
        <w:t>．</w:t>
      </w:r>
    </w:p>
    <w:p w:rsidR="0081557B" w:rsidRDefault="0081557B" w:rsidP="00E87C1E">
      <w:pPr>
        <w:rPr>
          <w:rFonts w:hAnsi="宋体"/>
          <w:b/>
        </w:rPr>
      </w:pPr>
    </w:p>
    <w:p w:rsidR="0081557B" w:rsidRDefault="0081557B" w:rsidP="00E87C1E">
      <w:pPr>
        <w:rPr>
          <w:rFonts w:hAnsi="宋体"/>
          <w:b/>
        </w:rPr>
      </w:pPr>
    </w:p>
    <w:p w:rsidR="00E87C1E" w:rsidRDefault="00E87C1E" w:rsidP="0081557B">
      <w:pPr>
        <w:pStyle w:val="1"/>
      </w:pPr>
      <w:r>
        <w:t>三、</w:t>
      </w:r>
      <w:r w:rsidR="0081557B">
        <w:rPr>
          <w:rFonts w:hint="eastAsia"/>
        </w:rPr>
        <w:t>（</w:t>
      </w:r>
      <w:r>
        <w:t>本题满分6分</w:t>
      </w:r>
      <w:r w:rsidR="0081557B">
        <w:rPr>
          <w:rFonts w:hint="eastAsia"/>
        </w:rPr>
        <w:t>）</w:t>
      </w:r>
    </w:p>
    <w:p w:rsidR="00E87C1E" w:rsidRDefault="00E87C1E" w:rsidP="00A534CD">
      <w:pPr>
        <w:ind w:firstLineChars="200" w:firstLine="480"/>
      </w:pPr>
      <w:r>
        <w:rPr>
          <w:rFonts w:hAnsi="宋体"/>
        </w:rPr>
        <w:t>求</w:t>
      </w:r>
      <w:r w:rsidR="001437B0" w:rsidRPr="001437B0">
        <w:rPr>
          <w:position w:val="-24"/>
        </w:rPr>
        <w:object w:dxaOrig="1359" w:dyaOrig="660">
          <v:shape id="_x0000_i1073" type="#_x0000_t75" style="width:67.95pt;height:32.85pt" o:ole="">
            <v:imagedata r:id="rId110" o:title=""/>
          </v:shape>
          <o:OLEObject Type="Embed" ProgID="Equation.DSMT4" ShapeID="_x0000_i1073" DrawAspect="Content" ObjectID="_1687251995" r:id="rId111"/>
        </w:object>
      </w:r>
      <w:r w:rsidR="008C44B5">
        <w:rPr>
          <w:rFonts w:hint="eastAsia"/>
        </w:rPr>
        <w:t>．</w:t>
      </w:r>
    </w:p>
    <w:p w:rsidR="00E87C1E" w:rsidRDefault="00E87C1E" w:rsidP="0081557B"/>
    <w:p w:rsidR="0081557B" w:rsidRPr="0081557B" w:rsidRDefault="0081557B" w:rsidP="00E87C1E">
      <w:pPr>
        <w:rPr>
          <w:rFonts w:hAnsi="宋体"/>
        </w:rPr>
      </w:pPr>
    </w:p>
    <w:p w:rsidR="00E87C1E" w:rsidRDefault="00E87C1E" w:rsidP="0081557B">
      <w:pPr>
        <w:pStyle w:val="1"/>
      </w:pPr>
      <w:r>
        <w:lastRenderedPageBreak/>
        <w:t>四、</w:t>
      </w:r>
      <w:r w:rsidR="0081557B">
        <w:rPr>
          <w:rFonts w:hint="eastAsia"/>
        </w:rPr>
        <w:t>（</w:t>
      </w:r>
      <w:r>
        <w:t>本题满分6分</w:t>
      </w:r>
      <w:r w:rsidR="0081557B">
        <w:rPr>
          <w:rFonts w:hint="eastAsia"/>
        </w:rPr>
        <w:t>）</w:t>
      </w:r>
    </w:p>
    <w:p w:rsidR="002F2B22" w:rsidRDefault="00E87C1E" w:rsidP="002F2B22">
      <w:pPr>
        <w:ind w:leftChars="200" w:left="480"/>
        <w:rPr>
          <w:rFonts w:hAnsi="宋体"/>
        </w:rPr>
      </w:pPr>
      <w:r>
        <w:rPr>
          <w:rFonts w:hAnsi="宋体"/>
        </w:rPr>
        <w:t>设函数</w:t>
      </w:r>
      <w:r w:rsidR="001437B0" w:rsidRPr="001437B0">
        <w:rPr>
          <w:position w:val="-10"/>
        </w:rPr>
        <w:object w:dxaOrig="1120" w:dyaOrig="320">
          <v:shape id="_x0000_i1074" type="#_x0000_t75" style="width:55.85pt;height:16.15pt" o:ole="">
            <v:imagedata r:id="rId112" o:title=""/>
          </v:shape>
          <o:OLEObject Type="Embed" ProgID="Equation.DSMT4" ShapeID="_x0000_i1074" DrawAspect="Content" ObjectID="_1687251996" r:id="rId113"/>
        </w:object>
      </w:r>
      <w:r>
        <w:rPr>
          <w:rFonts w:hAnsi="宋体"/>
        </w:rPr>
        <w:t>在点</w:t>
      </w:r>
      <w:r>
        <w:t xml:space="preserve">(1,1) </w:t>
      </w:r>
      <w:r>
        <w:rPr>
          <w:rFonts w:hAnsi="宋体"/>
        </w:rPr>
        <w:t>处可微，且</w:t>
      </w:r>
    </w:p>
    <w:p w:rsidR="00E87C1E" w:rsidRDefault="001437B0" w:rsidP="002F2B22">
      <w:pPr>
        <w:ind w:leftChars="200" w:left="480"/>
        <w:jc w:val="center"/>
      </w:pPr>
      <w:r w:rsidRPr="001437B0">
        <w:rPr>
          <w:position w:val="-28"/>
        </w:rPr>
        <w:object w:dxaOrig="5220" w:dyaOrig="660">
          <v:shape id="_x0000_i1075" type="#_x0000_t75" style="width:260.95pt;height:32.85pt" o:ole="">
            <v:imagedata r:id="rId114" o:title=""/>
          </v:shape>
          <o:OLEObject Type="Embed" ProgID="Equation.DSMT4" ShapeID="_x0000_i1075" DrawAspect="Content" ObjectID="_1687251997" r:id="rId115"/>
        </w:objec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求</w:t>
      </w:r>
      <w:r w:rsidR="001437B0" w:rsidRPr="001437B0">
        <w:rPr>
          <w:position w:val="-24"/>
        </w:rPr>
        <w:object w:dxaOrig="1260" w:dyaOrig="620">
          <v:shape id="_x0000_i1076" type="#_x0000_t75" style="width:62.8pt;height:31.1pt" o:ole="">
            <v:imagedata r:id="rId116" o:title=""/>
          </v:shape>
          <o:OLEObject Type="Embed" ProgID="Equation.DSMT4" ShapeID="_x0000_i1076" DrawAspect="Content" ObjectID="_1687251998" r:id="rId117"/>
        </w:object>
      </w:r>
      <w:r w:rsidR="002F2B22">
        <w:rPr>
          <w:rFonts w:hint="eastAsia"/>
        </w:rPr>
        <w:t>．</w:t>
      </w:r>
    </w:p>
    <w:p w:rsidR="00E87C1E" w:rsidRPr="002B187D" w:rsidRDefault="00E87C1E" w:rsidP="00DB1CBE">
      <w:pPr>
        <w:rPr>
          <w:highlight w:val="green"/>
        </w:rPr>
      </w:pPr>
    </w:p>
    <w:p w:rsidR="00E87C1E" w:rsidRDefault="00E87C1E" w:rsidP="0081557B"/>
    <w:p w:rsidR="00E87C1E" w:rsidRDefault="00E87C1E" w:rsidP="0081557B">
      <w:pPr>
        <w:pStyle w:val="1"/>
      </w:pPr>
      <w:r>
        <w:t>五、</w:t>
      </w:r>
      <w:r w:rsidR="0081557B">
        <w:rPr>
          <w:rFonts w:hint="eastAsia"/>
        </w:rPr>
        <w:t>（</w:t>
      </w:r>
      <w:r>
        <w:t>本题满分8分</w:t>
      </w:r>
      <w:r w:rsidR="0081557B">
        <w:rPr>
          <w:rFonts w:hint="eastAsia"/>
        </w:rPr>
        <w:t>）</w:t>
      </w:r>
    </w:p>
    <w:p w:rsidR="00E87C1E" w:rsidRDefault="00E87C1E" w:rsidP="005E6BDE">
      <w:pPr>
        <w:ind w:leftChars="200" w:left="480"/>
      </w:pPr>
      <w:r>
        <w:rPr>
          <w:rFonts w:hAnsi="宋体"/>
        </w:rPr>
        <w:t>设</w:t>
      </w:r>
      <w:r w:rsidR="001437B0" w:rsidRPr="001437B0">
        <w:rPr>
          <w:position w:val="-46"/>
        </w:rPr>
        <w:object w:dxaOrig="3120" w:dyaOrig="1040">
          <v:shape id="_x0000_i1077" type="#_x0000_t75" style="width:156.1pt;height:51.85pt" o:ole="">
            <v:imagedata r:id="rId118" o:title=""/>
          </v:shape>
          <o:OLEObject Type="Embed" ProgID="Equation.DSMT4" ShapeID="_x0000_i1077" DrawAspect="Content" ObjectID="_1687251999" r:id="rId119"/>
        </w:object>
      </w:r>
      <w:r w:rsidR="00CE0B65">
        <w:rPr>
          <w:rFonts w:hint="eastAsia"/>
        </w:rPr>
        <w:t xml:space="preserve"> </w:t>
      </w:r>
      <w:r>
        <w:rPr>
          <w:rFonts w:hAnsi="宋体"/>
        </w:rPr>
        <w:t>试将</w:t>
      </w:r>
      <w:r w:rsidR="001437B0" w:rsidRPr="001437B0">
        <w:rPr>
          <w:position w:val="-10"/>
        </w:rPr>
        <w:object w:dxaOrig="540" w:dyaOrig="320">
          <v:shape id="_x0000_i1078" type="#_x0000_t75" style="width:27.05pt;height:16.15pt" o:ole="">
            <v:imagedata r:id="rId120" o:title=""/>
          </v:shape>
          <o:OLEObject Type="Embed" ProgID="Equation.DSMT4" ShapeID="_x0000_i1078" DrawAspect="Content" ObjectID="_1687252000" r:id="rId121"/>
        </w:object>
      </w:r>
      <w:r>
        <w:rPr>
          <w:rFonts w:hAnsi="宋体"/>
        </w:rPr>
        <w:t>展开成</w:t>
      </w:r>
      <w:r w:rsidR="001437B0" w:rsidRPr="00025957">
        <w:rPr>
          <w:position w:val="-4"/>
        </w:rPr>
        <w:object w:dxaOrig="200" w:dyaOrig="200">
          <v:shape id="_x0000_i1079" type="#_x0000_t75" style="width:9.8pt;height:9.8pt" o:ole="">
            <v:imagedata r:id="rId122" o:title=""/>
          </v:shape>
          <o:OLEObject Type="Embed" ProgID="Equation.DSMT4" ShapeID="_x0000_i1079" DrawAspect="Content" ObjectID="_1687252001" r:id="rId123"/>
        </w:object>
      </w:r>
      <w:r>
        <w:rPr>
          <w:rFonts w:hAnsi="宋体"/>
        </w:rPr>
        <w:t>的幂级数，并求级数</w:t>
      </w:r>
      <w:r w:rsidR="001437B0" w:rsidRPr="001437B0">
        <w:rPr>
          <w:position w:val="-28"/>
        </w:rPr>
        <w:object w:dxaOrig="1060" w:dyaOrig="700">
          <v:shape id="_x0000_i1080" type="#_x0000_t75" style="width:53pt;height:35.15pt" o:ole="">
            <v:imagedata r:id="rId124" o:title=""/>
          </v:shape>
          <o:OLEObject Type="Embed" ProgID="Equation.DSMT4" ShapeID="_x0000_i1080" DrawAspect="Content" ObjectID="_1687252002" r:id="rId125"/>
        </w:object>
      </w:r>
      <w:r>
        <w:rPr>
          <w:rFonts w:hAnsi="宋体"/>
        </w:rPr>
        <w:t>的和</w:t>
      </w:r>
      <w:r w:rsidR="00CE0B65">
        <w:rPr>
          <w:rFonts w:hint="eastAsia"/>
        </w:rPr>
        <w:t>．</w:t>
      </w:r>
    </w:p>
    <w:p w:rsidR="00E87C1E" w:rsidRPr="00895928" w:rsidRDefault="00E87C1E" w:rsidP="00E87C1E"/>
    <w:p w:rsidR="00E87C1E" w:rsidRPr="0081557B" w:rsidRDefault="00E87C1E" w:rsidP="0081557B"/>
    <w:p w:rsidR="00E87C1E" w:rsidRDefault="00E87C1E" w:rsidP="0081557B">
      <w:pPr>
        <w:pStyle w:val="1"/>
      </w:pPr>
      <w:r>
        <w:t>六、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B271F0">
      <w:pPr>
        <w:ind w:leftChars="200" w:left="480"/>
      </w:pPr>
      <w:r>
        <w:rPr>
          <w:rFonts w:hAnsi="宋体"/>
        </w:rPr>
        <w:t>计算</w:t>
      </w:r>
      <w:r w:rsidR="001437B0" w:rsidRPr="001437B0">
        <w:rPr>
          <w:position w:val="-18"/>
        </w:rPr>
        <w:object w:dxaOrig="4599" w:dyaOrig="460">
          <v:shape id="_x0000_i1081" type="#_x0000_t75" style="width:229.8pt;height:23.05pt" o:ole="">
            <v:imagedata r:id="rId126" o:title=""/>
          </v:shape>
          <o:OLEObject Type="Embed" ProgID="Equation.DSMT4" ShapeID="_x0000_i1081" DrawAspect="Content" ObjectID="_1687252003" r:id="rId127"/>
        </w:object>
      </w:r>
      <w:r>
        <w:rPr>
          <w:rFonts w:hAnsi="宋体"/>
        </w:rPr>
        <w:t>其中</w:t>
      </w:r>
      <w:r w:rsidR="001437B0" w:rsidRPr="00025957">
        <w:rPr>
          <w:position w:val="-4"/>
        </w:rPr>
        <w:object w:dxaOrig="200" w:dyaOrig="260">
          <v:shape id="_x0000_i1082" type="#_x0000_t75" style="width:9.8pt;height:13.25pt" o:ole="">
            <v:imagedata r:id="rId128" o:title=""/>
          </v:shape>
          <o:OLEObject Type="Embed" ProgID="Equation.DSMT4" ShapeID="_x0000_i1082" DrawAspect="Content" ObjectID="_1687252004" r:id="rId129"/>
        </w:object>
      </w:r>
      <w:r>
        <w:rPr>
          <w:rFonts w:hAnsi="宋体"/>
        </w:rPr>
        <w:t>是平面</w:t>
      </w:r>
      <w:r w:rsidR="001437B0" w:rsidRPr="001437B0">
        <w:rPr>
          <w:position w:val="-10"/>
        </w:rPr>
        <w:object w:dxaOrig="1240" w:dyaOrig="320">
          <v:shape id="_x0000_i1083" type="#_x0000_t75" style="width:62.2pt;height:16.15pt" o:ole="">
            <v:imagedata r:id="rId130" o:title=""/>
          </v:shape>
          <o:OLEObject Type="Embed" ProgID="Equation.DSMT4" ShapeID="_x0000_i1083" DrawAspect="Content" ObjectID="_1687252005" r:id="rId131"/>
        </w:object>
      </w:r>
      <w:r>
        <w:t xml:space="preserve"> </w:t>
      </w:r>
      <w:r>
        <w:rPr>
          <w:rFonts w:hAnsi="宋体"/>
        </w:rPr>
        <w:t>与柱面</w:t>
      </w:r>
      <w:r w:rsidR="001437B0" w:rsidRPr="001437B0">
        <w:rPr>
          <w:position w:val="-14"/>
        </w:rPr>
        <w:object w:dxaOrig="1060" w:dyaOrig="400">
          <v:shape id="_x0000_i1084" type="#_x0000_t75" style="width:53pt;height:20.15pt" o:ole="">
            <v:imagedata r:id="rId132" o:title=""/>
          </v:shape>
          <o:OLEObject Type="Embed" ProgID="Equation.DSMT4" ShapeID="_x0000_i1084" DrawAspect="Content" ObjectID="_1687252006" r:id="rId133"/>
        </w:object>
      </w:r>
      <w:r>
        <w:rPr>
          <w:rFonts w:hAnsi="宋体"/>
        </w:rPr>
        <w:t>的交线，从</w:t>
      </w:r>
      <w:r w:rsidR="001437B0" w:rsidRPr="00025957">
        <w:rPr>
          <w:position w:val="-4"/>
        </w:rPr>
        <w:object w:dxaOrig="200" w:dyaOrig="200">
          <v:shape id="_x0000_i1085" type="#_x0000_t75" style="width:9.8pt;height:9.8pt" o:ole="">
            <v:imagedata r:id="rId134" o:title=""/>
          </v:shape>
          <o:OLEObject Type="Embed" ProgID="Equation.DSMT4" ShapeID="_x0000_i1085" DrawAspect="Content" ObjectID="_1687252007" r:id="rId135"/>
        </w:object>
      </w:r>
      <w:r>
        <w:rPr>
          <w:rFonts w:hAnsi="宋体"/>
        </w:rPr>
        <w:t>轴正向看去，</w:t>
      </w:r>
      <w:r w:rsidR="001437B0" w:rsidRPr="00025957">
        <w:rPr>
          <w:position w:val="-4"/>
        </w:rPr>
        <w:object w:dxaOrig="200" w:dyaOrig="260">
          <v:shape id="_x0000_i1086" type="#_x0000_t75" style="width:9.8pt;height:13.25pt" o:ole="">
            <v:imagedata r:id="rId136" o:title=""/>
          </v:shape>
          <o:OLEObject Type="Embed" ProgID="Equation.DSMT4" ShapeID="_x0000_i1086" DrawAspect="Content" ObjectID="_1687252008" r:id="rId137"/>
        </w:object>
      </w:r>
      <w:r>
        <w:rPr>
          <w:rFonts w:hAnsi="宋体"/>
        </w:rPr>
        <w:t>为逆时针方向</w:t>
      </w:r>
      <w:r w:rsidR="000314E3"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81557B">
      <w:pPr>
        <w:pStyle w:val="1"/>
      </w:pPr>
      <w:r>
        <w:t>七、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9238CC">
      <w:pPr>
        <w:ind w:leftChars="200" w:left="480"/>
      </w:pPr>
      <w:r>
        <w:rPr>
          <w:rFonts w:hAnsi="宋体"/>
        </w:rPr>
        <w:t>设</w:t>
      </w:r>
      <w:r w:rsidR="001437B0" w:rsidRPr="001437B0">
        <w:rPr>
          <w:position w:val="-10"/>
        </w:rPr>
        <w:object w:dxaOrig="920" w:dyaOrig="320">
          <v:shape id="_x0000_i1087" type="#_x0000_t75" style="width:46.1pt;height:16.15pt" o:ole="">
            <v:imagedata r:id="rId138" o:title=""/>
          </v:shape>
          <o:OLEObject Type="Embed" ProgID="Equation.DSMT4" ShapeID="_x0000_i1087" DrawAspect="Content" ObjectID="_1687252009" r:id="rId139"/>
        </w:object>
      </w:r>
      <w:r>
        <w:rPr>
          <w:rFonts w:hAnsi="宋体"/>
        </w:rPr>
        <w:t>在</w:t>
      </w:r>
      <w:r w:rsidR="001437B0" w:rsidRPr="001437B0">
        <w:rPr>
          <w:position w:val="-10"/>
        </w:rPr>
        <w:object w:dxaOrig="680" w:dyaOrig="320">
          <v:shape id="_x0000_i1088" type="#_x0000_t75" style="width:34pt;height:16.15pt" o:ole="">
            <v:imagedata r:id="rId140" o:title=""/>
          </v:shape>
          <o:OLEObject Type="Embed" ProgID="Equation.DSMT4" ShapeID="_x0000_i1088" DrawAspect="Content" ObjectID="_1687252010" r:id="rId141"/>
        </w:object>
      </w:r>
      <w:r>
        <w:rPr>
          <w:rFonts w:hAnsi="宋体"/>
        </w:rPr>
        <w:t>内具有二阶连续导数且</w:t>
      </w:r>
      <w:r w:rsidR="001437B0" w:rsidRPr="001437B0">
        <w:rPr>
          <w:position w:val="-10"/>
        </w:rPr>
        <w:object w:dxaOrig="999" w:dyaOrig="320">
          <v:shape id="_x0000_i1089" type="#_x0000_t75" style="width:50.1pt;height:16.15pt" o:ole="">
            <v:imagedata r:id="rId142" o:title=""/>
          </v:shape>
          <o:OLEObject Type="Embed" ProgID="Equation.DSMT4" ShapeID="_x0000_i1089" DrawAspect="Content" ObjectID="_1687252011" r:id="rId143"/>
        </w:object>
      </w:r>
      <w:r w:rsidR="00DB1F88">
        <w:rPr>
          <w:rFonts w:hint="eastAsia"/>
        </w:rPr>
        <w:t>，</w:t>
      </w:r>
      <w:r>
        <w:rPr>
          <w:rFonts w:hAnsi="宋体"/>
        </w:rPr>
        <w:t>试证：</w:t>
      </w:r>
    </w:p>
    <w:p w:rsidR="00E87C1E" w:rsidRDefault="009238CC" w:rsidP="009238CC">
      <w:pPr>
        <w:ind w:leftChars="200" w:left="960" w:hangingChars="200" w:hanging="480"/>
      </w:pPr>
      <w:r>
        <w:rPr>
          <w:rFonts w:hAnsi="宋体" w:hint="eastAsia"/>
        </w:rPr>
        <w:t xml:space="preserve">(1) </w:t>
      </w:r>
      <w:r w:rsidR="00E87C1E">
        <w:rPr>
          <w:rFonts w:hAnsi="宋体"/>
        </w:rPr>
        <w:t>对于</w:t>
      </w:r>
      <w:r w:rsidR="001437B0" w:rsidRPr="001437B0">
        <w:rPr>
          <w:position w:val="-10"/>
        </w:rPr>
        <w:object w:dxaOrig="680" w:dyaOrig="320">
          <v:shape id="_x0000_i1090" type="#_x0000_t75" style="width:34pt;height:16.15pt" o:ole="">
            <v:imagedata r:id="rId144" o:title=""/>
          </v:shape>
          <o:OLEObject Type="Embed" ProgID="Equation.DSMT4" ShapeID="_x0000_i1090" DrawAspect="Content" ObjectID="_1687252012" r:id="rId145"/>
        </w:object>
      </w:r>
      <w:r w:rsidR="00E87C1E">
        <w:rPr>
          <w:rFonts w:hAnsi="宋体"/>
        </w:rPr>
        <w:t>内的任意</w:t>
      </w:r>
      <w:r w:rsidR="001437B0" w:rsidRPr="001437B0">
        <w:rPr>
          <w:position w:val="-6"/>
        </w:rPr>
        <w:object w:dxaOrig="560" w:dyaOrig="279">
          <v:shape id="_x0000_i1091" type="#_x0000_t75" style="width:28.2pt;height:13.8pt" o:ole="">
            <v:imagedata r:id="rId146" o:title=""/>
          </v:shape>
          <o:OLEObject Type="Embed" ProgID="Equation.DSMT4" ShapeID="_x0000_i1091" DrawAspect="Content" ObjectID="_1687252013" r:id="rId147"/>
        </w:object>
      </w:r>
      <w:r>
        <w:rPr>
          <w:rFonts w:hint="eastAsia"/>
        </w:rPr>
        <w:t>，</w:t>
      </w:r>
      <w:r w:rsidR="00E87C1E">
        <w:rPr>
          <w:rFonts w:hAnsi="宋体"/>
        </w:rPr>
        <w:t>存在唯一的</w:t>
      </w:r>
      <w:r w:rsidR="001437B0" w:rsidRPr="001437B0">
        <w:rPr>
          <w:position w:val="-14"/>
        </w:rPr>
        <w:object w:dxaOrig="1219" w:dyaOrig="400">
          <v:shape id="_x0000_i1092" type="#_x0000_t75" style="width:61.05pt;height:20.15pt" o:ole="">
            <v:imagedata r:id="rId148" o:title=""/>
          </v:shape>
          <o:OLEObject Type="Embed" ProgID="Equation.DSMT4" ShapeID="_x0000_i1092" DrawAspect="Content" ObjectID="_1687252014" r:id="rId149"/>
        </w:object>
      </w:r>
      <w:r w:rsidR="00E87C1E">
        <w:rPr>
          <w:rFonts w:hAnsi="宋体"/>
        </w:rPr>
        <w:t>，使</w:t>
      </w:r>
      <w:r w:rsidR="00DB1F88">
        <w:rPr>
          <w:rFonts w:hAnsi="宋体" w:hint="eastAsia"/>
        </w:rPr>
        <w:t>得</w:t>
      </w:r>
      <w:r w:rsidR="001437B0" w:rsidRPr="001437B0">
        <w:rPr>
          <w:position w:val="-14"/>
        </w:rPr>
        <w:object w:dxaOrig="2480" w:dyaOrig="400">
          <v:shape id="_x0000_i1093" type="#_x0000_t75" style="width:123.85pt;height:20.15pt" o:ole="">
            <v:imagedata r:id="rId150" o:title=""/>
          </v:shape>
          <o:OLEObject Type="Embed" ProgID="Equation.DSMT4" ShapeID="_x0000_i1093" DrawAspect="Content" ObjectID="_1687252015" r:id="rId151"/>
        </w:object>
      </w:r>
      <w:r w:rsidR="00E87C1E">
        <w:rPr>
          <w:rFonts w:hAnsi="宋体"/>
        </w:rPr>
        <w:t>成立；</w:t>
      </w:r>
    </w:p>
    <w:p w:rsidR="00E87C1E" w:rsidRDefault="00E87C1E" w:rsidP="009238CC">
      <w:pPr>
        <w:ind w:leftChars="200" w:left="480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240" w:dyaOrig="620">
          <v:shape id="_x0000_i1094" type="#_x0000_t75" style="width:62.2pt;height:31.1pt" o:ole="">
            <v:imagedata r:id="rId152" o:title=""/>
          </v:shape>
          <o:OLEObject Type="Embed" ProgID="Equation.DSMT4" ShapeID="_x0000_i1094" DrawAspect="Content" ObjectID="_1687252016" r:id="rId153"/>
        </w:object>
      </w:r>
      <w:r w:rsidR="009238CC"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81557B">
      <w:pPr>
        <w:pStyle w:val="1"/>
      </w:pPr>
      <w:r>
        <w:t>八、</w:t>
      </w:r>
      <w:r w:rsidR="0081557B">
        <w:rPr>
          <w:rFonts w:hint="eastAsia"/>
        </w:rPr>
        <w:t>（</w:t>
      </w:r>
      <w:r>
        <w:t>本题满分8分</w:t>
      </w:r>
      <w:r w:rsidR="0081557B">
        <w:rPr>
          <w:rFonts w:hint="eastAsia"/>
        </w:rPr>
        <w:t>）</w:t>
      </w:r>
    </w:p>
    <w:p w:rsidR="00E87C1E" w:rsidRDefault="00E87C1E" w:rsidP="00C20451">
      <w:pPr>
        <w:ind w:leftChars="200" w:left="480"/>
        <w:rPr>
          <w:rFonts w:hAnsi="宋体"/>
        </w:rPr>
      </w:pPr>
      <w:r>
        <w:rPr>
          <w:rFonts w:hAnsi="宋体"/>
        </w:rPr>
        <w:t>设有一高度为</w:t>
      </w:r>
      <w:r w:rsidR="001437B0" w:rsidRPr="001437B0">
        <w:rPr>
          <w:position w:val="-10"/>
        </w:rPr>
        <w:object w:dxaOrig="460" w:dyaOrig="320">
          <v:shape id="_x0000_i1095" type="#_x0000_t75" style="width:23.05pt;height:16.15pt" o:ole="">
            <v:imagedata r:id="rId154" o:title=""/>
          </v:shape>
          <o:OLEObject Type="Embed" ProgID="Equation.DSMT4" ShapeID="_x0000_i1095" DrawAspect="Content" ObjectID="_1687252017" r:id="rId155"/>
        </w:object>
      </w:r>
      <w:r w:rsidR="00C20451">
        <w:rPr>
          <w:rFonts w:hint="eastAsia"/>
        </w:rPr>
        <w:t>（</w:t>
      </w:r>
      <w:r w:rsidR="001437B0" w:rsidRPr="001437B0">
        <w:rPr>
          <w:position w:val="-6"/>
        </w:rPr>
        <w:object w:dxaOrig="160" w:dyaOrig="260">
          <v:shape id="_x0000_i1096" type="#_x0000_t75" style="width:8.05pt;height:13.25pt" o:ole="">
            <v:imagedata r:id="rId156" o:title=""/>
          </v:shape>
          <o:OLEObject Type="Embed" ProgID="Equation.DSMT4" ShapeID="_x0000_i1096" DrawAspect="Content" ObjectID="_1687252018" r:id="rId157"/>
        </w:object>
      </w:r>
      <w:r>
        <w:rPr>
          <w:rFonts w:hAnsi="宋体"/>
        </w:rPr>
        <w:t>为时间</w:t>
      </w:r>
      <w:r w:rsidR="00C20451">
        <w:rPr>
          <w:rFonts w:hint="eastAsia"/>
        </w:rPr>
        <w:t>）</w:t>
      </w:r>
      <w:r>
        <w:rPr>
          <w:rFonts w:hAnsi="宋体"/>
        </w:rPr>
        <w:t>的雪堆在融化过程中，其侧面满足方程</w:t>
      </w:r>
      <w:r w:rsidR="001437B0" w:rsidRPr="001437B0">
        <w:rPr>
          <w:position w:val="-28"/>
        </w:rPr>
        <w:object w:dxaOrig="2020" w:dyaOrig="700">
          <v:shape id="_x0000_i1097" type="#_x0000_t75" style="width:100.8pt;height:35.15pt" o:ole="">
            <v:imagedata r:id="rId158" o:title=""/>
          </v:shape>
          <o:OLEObject Type="Embed" ProgID="Equation.DSMT4" ShapeID="_x0000_i1097" DrawAspect="Content" ObjectID="_1687252019" r:id="rId159"/>
        </w:object>
      </w:r>
      <w:r w:rsidR="00C20451">
        <w:rPr>
          <w:rFonts w:hAnsi="宋体" w:hint="eastAsia"/>
        </w:rPr>
        <w:t>（</w:t>
      </w:r>
      <w:r>
        <w:rPr>
          <w:rFonts w:hAnsi="宋体"/>
        </w:rPr>
        <w:t>设长度单位为厘米，时间单位为小时</w:t>
      </w:r>
      <w:r w:rsidR="00C20451">
        <w:rPr>
          <w:rFonts w:hAnsi="宋体" w:hint="eastAsia"/>
        </w:rPr>
        <w:t>）</w:t>
      </w:r>
      <w:r>
        <w:rPr>
          <w:rFonts w:hAnsi="宋体"/>
        </w:rPr>
        <w:t>，已知体积减少的速率与侧面积成正比</w:t>
      </w:r>
      <w:r w:rsidR="00C20451">
        <w:rPr>
          <w:rFonts w:hAnsi="宋体" w:hint="eastAsia"/>
        </w:rPr>
        <w:t>（</w:t>
      </w:r>
      <w:r>
        <w:rPr>
          <w:rFonts w:hAnsi="宋体"/>
        </w:rPr>
        <w:t>比例系数</w:t>
      </w:r>
      <w:r w:rsidR="001437B0" w:rsidRPr="001437B0">
        <w:rPr>
          <w:position w:val="-6"/>
        </w:rPr>
        <w:object w:dxaOrig="380" w:dyaOrig="279">
          <v:shape id="_x0000_i1098" type="#_x0000_t75" style="width:19pt;height:13.8pt" o:ole="">
            <v:imagedata r:id="rId160" o:title=""/>
          </v:shape>
          <o:OLEObject Type="Embed" ProgID="Equation.DSMT4" ShapeID="_x0000_i1098" DrawAspect="Content" ObjectID="_1687252020" r:id="rId161"/>
        </w:object>
      </w:r>
      <w:r w:rsidR="00C20451">
        <w:rPr>
          <w:rFonts w:hAnsi="宋体" w:hint="eastAsia"/>
        </w:rPr>
        <w:t>）</w:t>
      </w:r>
      <w:r>
        <w:rPr>
          <w:rFonts w:hAnsi="宋体"/>
        </w:rPr>
        <w:t>，问高度为</w:t>
      </w:r>
      <w:r w:rsidR="001437B0" w:rsidRPr="001437B0">
        <w:rPr>
          <w:position w:val="-6"/>
        </w:rPr>
        <w:object w:dxaOrig="440" w:dyaOrig="279">
          <v:shape id="_x0000_i1099" type="#_x0000_t75" style="width:21.9pt;height:13.8pt" o:ole="">
            <v:imagedata r:id="rId162" o:title=""/>
          </v:shape>
          <o:OLEObject Type="Embed" ProgID="Equation.DSMT4" ShapeID="_x0000_i1099" DrawAspect="Content" ObjectID="_1687252021" r:id="rId163"/>
        </w:object>
      </w:r>
      <w:r>
        <w:rPr>
          <w:rFonts w:hAnsi="宋体"/>
        </w:rPr>
        <w:t>厘米的雪堆全部融化需多少小时？</w:t>
      </w:r>
    </w:p>
    <w:p w:rsidR="00E87C1E" w:rsidRPr="00BB0C28" w:rsidRDefault="00E87C1E" w:rsidP="00E87C1E"/>
    <w:p w:rsidR="00E87C1E" w:rsidRPr="00E87C1E" w:rsidRDefault="00E87C1E" w:rsidP="0081557B"/>
    <w:p w:rsidR="00E87C1E" w:rsidRDefault="00E87C1E" w:rsidP="0081557B">
      <w:pPr>
        <w:pStyle w:val="1"/>
      </w:pPr>
      <w:r>
        <w:t>九、</w:t>
      </w:r>
      <w:r w:rsidR="0081557B">
        <w:rPr>
          <w:rFonts w:hint="eastAsia"/>
        </w:rPr>
        <w:t>（</w:t>
      </w:r>
      <w:r>
        <w:t>本题满分6分</w:t>
      </w:r>
      <w:r w:rsidR="0081557B">
        <w:rPr>
          <w:rFonts w:hint="eastAsia"/>
        </w:rPr>
        <w:t>）</w:t>
      </w:r>
    </w:p>
    <w:p w:rsidR="00740497" w:rsidRDefault="00E87C1E" w:rsidP="00740497">
      <w:pPr>
        <w:ind w:firstLineChars="200" w:firstLine="480"/>
        <w:rPr>
          <w:rFonts w:hAnsi="宋体"/>
        </w:rPr>
      </w:pPr>
      <w:r>
        <w:rPr>
          <w:rFonts w:hAnsi="宋体"/>
        </w:rPr>
        <w:t>设</w:t>
      </w:r>
      <w:r w:rsidR="001437B0" w:rsidRPr="001437B0">
        <w:rPr>
          <w:position w:val="-12"/>
        </w:rPr>
        <w:object w:dxaOrig="1219" w:dyaOrig="360">
          <v:shape id="_x0000_i1100" type="#_x0000_t75" style="width:61.05pt;height:17.85pt" o:ole="">
            <v:imagedata r:id="rId164" o:title=""/>
          </v:shape>
          <o:OLEObject Type="Embed" ProgID="Equation.DSMT4" ShapeID="_x0000_i1100" DrawAspect="Content" ObjectID="_1687252022" r:id="rId165"/>
        </w:object>
      </w:r>
      <w:r>
        <w:rPr>
          <w:rFonts w:hAnsi="宋体"/>
        </w:rPr>
        <w:t>为线性方程组</w:t>
      </w:r>
      <w:r w:rsidR="001437B0" w:rsidRPr="001437B0">
        <w:rPr>
          <w:position w:val="-6"/>
        </w:rPr>
        <w:object w:dxaOrig="700" w:dyaOrig="279">
          <v:shape id="_x0000_i1101" type="#_x0000_t75" style="width:35.15pt;height:13.8pt" o:ole="">
            <v:imagedata r:id="rId166" o:title=""/>
          </v:shape>
          <o:OLEObject Type="Embed" ProgID="Equation.DSMT4" ShapeID="_x0000_i1101" DrawAspect="Content" ObjectID="_1687252023" r:id="rId167"/>
        </w:object>
      </w:r>
      <w:r>
        <w:rPr>
          <w:rFonts w:hAnsi="宋体"/>
        </w:rPr>
        <w:t>的一个基础解系，</w:t>
      </w:r>
    </w:p>
    <w:p w:rsidR="00740497" w:rsidRDefault="001437B0" w:rsidP="00740497">
      <w:pPr>
        <w:ind w:firstLineChars="200" w:firstLine="480"/>
        <w:jc w:val="center"/>
      </w:pPr>
      <w:r w:rsidRPr="001437B0">
        <w:rPr>
          <w:position w:val="-12"/>
        </w:rPr>
        <w:object w:dxaOrig="5040" w:dyaOrig="360">
          <v:shape id="_x0000_i1102" type="#_x0000_t75" style="width:252.3pt;height:17.85pt" o:ole="">
            <v:imagedata r:id="rId168" o:title=""/>
          </v:shape>
          <o:OLEObject Type="Embed" ProgID="Equation.DSMT4" ShapeID="_x0000_i1102" DrawAspect="Content" ObjectID="_1687252024" r:id="rId169"/>
        </w:object>
      </w:r>
    </w:p>
    <w:p w:rsidR="00E87C1E" w:rsidRDefault="00E87C1E" w:rsidP="00740497">
      <w:pPr>
        <w:ind w:leftChars="200" w:left="480"/>
      </w:pPr>
      <w:r>
        <w:rPr>
          <w:rFonts w:hAnsi="宋体"/>
        </w:rPr>
        <w:lastRenderedPageBreak/>
        <w:t>其中</w:t>
      </w:r>
      <w:r w:rsidR="001437B0" w:rsidRPr="001437B0">
        <w:rPr>
          <w:position w:val="-12"/>
        </w:rPr>
        <w:object w:dxaOrig="480" w:dyaOrig="360">
          <v:shape id="_x0000_i1103" type="#_x0000_t75" style="width:24.2pt;height:17.85pt" o:ole="">
            <v:imagedata r:id="rId170" o:title=""/>
          </v:shape>
          <o:OLEObject Type="Embed" ProgID="Equation.DSMT4" ShapeID="_x0000_i1103" DrawAspect="Content" ObjectID="_1687252025" r:id="rId171"/>
        </w:object>
      </w:r>
      <w:r>
        <w:rPr>
          <w:rFonts w:hAnsi="宋体"/>
        </w:rPr>
        <w:t>为实常数</w:t>
      </w:r>
      <w:r w:rsidR="00740497">
        <w:rPr>
          <w:rFonts w:hint="eastAsia"/>
        </w:rPr>
        <w:t>．</w:t>
      </w:r>
      <w:r>
        <w:rPr>
          <w:rFonts w:hAnsi="宋体"/>
        </w:rPr>
        <w:t>试问</w:t>
      </w:r>
      <w:r w:rsidR="001437B0" w:rsidRPr="001437B0">
        <w:rPr>
          <w:position w:val="-12"/>
        </w:rPr>
        <w:object w:dxaOrig="480" w:dyaOrig="360">
          <v:shape id="_x0000_i1104" type="#_x0000_t75" style="width:24.2pt;height:17.85pt" o:ole="">
            <v:imagedata r:id="rId172" o:title=""/>
          </v:shape>
          <o:OLEObject Type="Embed" ProgID="Equation.DSMT4" ShapeID="_x0000_i1104" DrawAspect="Content" ObjectID="_1687252026" r:id="rId173"/>
        </w:object>
      </w:r>
      <w:r>
        <w:rPr>
          <w:rFonts w:hAnsi="宋体"/>
        </w:rPr>
        <w:t>满足什么关系时，</w:t>
      </w:r>
      <w:r w:rsidR="001437B0" w:rsidRPr="001437B0">
        <w:rPr>
          <w:position w:val="-12"/>
        </w:rPr>
        <w:object w:dxaOrig="1219" w:dyaOrig="360">
          <v:shape id="_x0000_i1105" type="#_x0000_t75" style="width:61.05pt;height:17.85pt" o:ole="">
            <v:imagedata r:id="rId174" o:title=""/>
          </v:shape>
          <o:OLEObject Type="Embed" ProgID="Equation.DSMT4" ShapeID="_x0000_i1105" DrawAspect="Content" ObjectID="_1687252027" r:id="rId175"/>
        </w:object>
      </w:r>
      <w:r>
        <w:rPr>
          <w:rFonts w:hAnsi="宋体"/>
        </w:rPr>
        <w:t>也为</w:t>
      </w:r>
      <w:r w:rsidR="001437B0" w:rsidRPr="001437B0">
        <w:rPr>
          <w:position w:val="-6"/>
        </w:rPr>
        <w:object w:dxaOrig="700" w:dyaOrig="279">
          <v:shape id="_x0000_i1106" type="#_x0000_t75" style="width:35.15pt;height:13.8pt" o:ole="">
            <v:imagedata r:id="rId176" o:title=""/>
          </v:shape>
          <o:OLEObject Type="Embed" ProgID="Equation.DSMT4" ShapeID="_x0000_i1106" DrawAspect="Content" ObjectID="_1687252028" r:id="rId177"/>
        </w:object>
      </w:r>
      <w:r>
        <w:rPr>
          <w:rFonts w:hAnsi="宋体"/>
        </w:rPr>
        <w:t>的一个基础解系</w:t>
      </w:r>
      <w:r w:rsidR="00740497">
        <w:rPr>
          <w:rFonts w:hint="eastAsia"/>
        </w:rPr>
        <w:t>？</w:t>
      </w:r>
    </w:p>
    <w:p w:rsidR="00AE5252" w:rsidRDefault="00AE5252" w:rsidP="00AE5252"/>
    <w:p w:rsidR="00E87C1E" w:rsidRPr="00E87C1E" w:rsidRDefault="00E87C1E" w:rsidP="0081557B"/>
    <w:p w:rsidR="00E87C1E" w:rsidRDefault="00E87C1E" w:rsidP="0081557B">
      <w:pPr>
        <w:pStyle w:val="1"/>
      </w:pPr>
      <w:r>
        <w:t>十、</w:t>
      </w:r>
      <w:r w:rsidR="0081557B">
        <w:rPr>
          <w:rFonts w:hint="eastAsia"/>
        </w:rPr>
        <w:t>（</w:t>
      </w:r>
      <w:r>
        <w:t>本题满分8分</w:t>
      </w:r>
      <w:r w:rsidR="0081557B">
        <w:rPr>
          <w:rFonts w:hint="eastAsia"/>
        </w:rPr>
        <w:t>）</w:t>
      </w:r>
    </w:p>
    <w:p w:rsidR="008036CD" w:rsidRDefault="00E87C1E" w:rsidP="008036CD">
      <w:pPr>
        <w:ind w:leftChars="200" w:left="480"/>
        <w:rPr>
          <w:rFonts w:hAnsi="宋体"/>
        </w:rPr>
      </w:pPr>
      <w:r>
        <w:rPr>
          <w:rFonts w:hAnsi="宋体"/>
        </w:rPr>
        <w:t>已知</w:t>
      </w:r>
      <w:r w:rsidR="001437B0" w:rsidRPr="001437B0">
        <w:rPr>
          <w:position w:val="-6"/>
        </w:rPr>
        <w:object w:dxaOrig="180" w:dyaOrig="279">
          <v:shape id="_x0000_i1107" type="#_x0000_t75" style="width:9.2pt;height:13.8pt" o:ole="">
            <v:imagedata r:id="rId178" o:title=""/>
          </v:shape>
          <o:OLEObject Type="Embed" ProgID="Equation.DSMT4" ShapeID="_x0000_i1107" DrawAspect="Content" ObjectID="_1687252029" r:id="rId179"/>
        </w:object>
      </w:r>
      <w:r>
        <w:rPr>
          <w:rFonts w:hAnsi="宋体"/>
        </w:rPr>
        <w:t>阶矩阵</w:t>
      </w:r>
      <w:r w:rsidR="001437B0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80" o:title=""/>
          </v:shape>
          <o:OLEObject Type="Embed" ProgID="Equation.DSMT4" ShapeID="_x0000_i1108" DrawAspect="Content" ObjectID="_1687252030" r:id="rId181"/>
        </w:object>
      </w:r>
      <w:r>
        <w:rPr>
          <w:rFonts w:hAnsi="宋体"/>
        </w:rPr>
        <w:t>与三维向量</w:t>
      </w:r>
      <w:r w:rsidR="001437B0" w:rsidRPr="00025957">
        <w:rPr>
          <w:position w:val="-4"/>
        </w:rPr>
        <w:object w:dxaOrig="200" w:dyaOrig="200">
          <v:shape id="_x0000_i1109" type="#_x0000_t75" style="width:9.8pt;height:9.8pt" o:ole="">
            <v:imagedata r:id="rId182" o:title=""/>
          </v:shape>
          <o:OLEObject Type="Embed" ProgID="Equation.DSMT4" ShapeID="_x0000_i1109" DrawAspect="Content" ObjectID="_1687252031" r:id="rId183"/>
        </w:object>
      </w:r>
      <w:r w:rsidR="00B706AD">
        <w:t>，</w:t>
      </w:r>
      <w:r>
        <w:rPr>
          <w:rFonts w:hAnsi="宋体"/>
        </w:rPr>
        <w:t>使得向量组</w:t>
      </w:r>
      <w:r w:rsidR="001437B0" w:rsidRPr="001437B0">
        <w:rPr>
          <w:position w:val="-8"/>
        </w:rPr>
        <w:object w:dxaOrig="1020" w:dyaOrig="340">
          <v:shape id="_x0000_i1110" type="#_x0000_t75" style="width:51.25pt;height:17.3pt" o:ole="">
            <v:imagedata r:id="rId184" o:title=""/>
          </v:shape>
          <o:OLEObject Type="Embed" ProgID="Equation.DSMT4" ShapeID="_x0000_i1110" DrawAspect="Content" ObjectID="_1687252032" r:id="rId185"/>
        </w:object>
      </w:r>
      <w:r>
        <w:rPr>
          <w:rFonts w:hAnsi="宋体"/>
        </w:rPr>
        <w:t>线性无关，且满足</w:t>
      </w:r>
    </w:p>
    <w:p w:rsidR="00E87C1E" w:rsidRDefault="008036CD" w:rsidP="008036CD">
      <w:pPr>
        <w:ind w:leftChars="200" w:left="480"/>
        <w:jc w:val="center"/>
      </w:pPr>
      <w:r w:rsidRPr="001437B0">
        <w:rPr>
          <w:position w:val="-6"/>
        </w:rPr>
        <w:object w:dxaOrig="1800" w:dyaOrig="320">
          <v:shape id="_x0000_i1111" type="#_x0000_t75" style="width:90.45pt;height:16.15pt" o:ole="">
            <v:imagedata r:id="rId186" o:title=""/>
          </v:shape>
          <o:OLEObject Type="Embed" ProgID="Equation.DSMT4" ShapeID="_x0000_i1111" DrawAspect="Content" ObjectID="_1687252033" r:id="rId187"/>
        </w:objec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t xml:space="preserve"> </w:t>
      </w:r>
      <w:r>
        <w:rPr>
          <w:rFonts w:hAnsi="宋体"/>
        </w:rPr>
        <w:t>记</w:t>
      </w:r>
      <w:r w:rsidR="001437B0" w:rsidRPr="001437B0">
        <w:rPr>
          <w:position w:val="-16"/>
        </w:rPr>
        <w:object w:dxaOrig="1579" w:dyaOrig="440">
          <v:shape id="_x0000_i1112" type="#_x0000_t75" style="width:78.9pt;height:21.9pt" o:ole="">
            <v:imagedata r:id="rId188" o:title=""/>
          </v:shape>
          <o:OLEObject Type="Embed" ProgID="Equation.DSMT4" ShapeID="_x0000_i1112" DrawAspect="Content" ObjectID="_1687252034" r:id="rId189"/>
        </w:object>
      </w:r>
      <w:r w:rsidR="00B706AD">
        <w:rPr>
          <w:rFonts w:hint="eastAsia"/>
        </w:rPr>
        <w:t>，</w:t>
      </w:r>
      <w:r>
        <w:rPr>
          <w:rFonts w:hAnsi="宋体"/>
        </w:rPr>
        <w:t>求</w:t>
      </w:r>
      <w:r w:rsidR="001437B0" w:rsidRPr="001437B0">
        <w:rPr>
          <w:position w:val="-6"/>
        </w:rPr>
        <w:object w:dxaOrig="180" w:dyaOrig="279">
          <v:shape id="_x0000_i1113" type="#_x0000_t75" style="width:9.2pt;height:13.8pt" o:ole="">
            <v:imagedata r:id="rId190" o:title=""/>
          </v:shape>
          <o:OLEObject Type="Embed" ProgID="Equation.DSMT4" ShapeID="_x0000_i1113" DrawAspect="Content" ObjectID="_1687252035" r:id="rId191"/>
        </w:object>
      </w:r>
      <w:r>
        <w:rPr>
          <w:rFonts w:hAnsi="宋体"/>
        </w:rPr>
        <w:t>阶矩阵</w:t>
      </w:r>
      <w:r w:rsidR="001437B0" w:rsidRPr="00025957">
        <w:rPr>
          <w:position w:val="-4"/>
        </w:rPr>
        <w:object w:dxaOrig="220" w:dyaOrig="260">
          <v:shape id="_x0000_i1114" type="#_x0000_t75" style="width:10.95pt;height:13.25pt" o:ole="">
            <v:imagedata r:id="rId192" o:title=""/>
          </v:shape>
          <o:OLEObject Type="Embed" ProgID="Equation.DSMT4" ShapeID="_x0000_i1114" DrawAspect="Content" ObjectID="_1687252036" r:id="rId193"/>
        </w:object>
      </w:r>
      <w:r w:rsidR="00B706AD">
        <w:rPr>
          <w:rFonts w:hint="eastAsia"/>
        </w:rPr>
        <w:t>，</w:t>
      </w:r>
      <w:r>
        <w:rPr>
          <w:rFonts w:hAnsi="宋体"/>
        </w:rPr>
        <w:t>使</w:t>
      </w:r>
      <w:r w:rsidR="001437B0" w:rsidRPr="00025957">
        <w:rPr>
          <w:position w:val="-4"/>
        </w:rPr>
        <w:object w:dxaOrig="1040" w:dyaOrig="300">
          <v:shape id="_x0000_i1115" type="#_x0000_t75" style="width:51.85pt;height:15pt" o:ole="">
            <v:imagedata r:id="rId194" o:title=""/>
          </v:shape>
          <o:OLEObject Type="Embed" ProgID="Equation.DSMT4" ShapeID="_x0000_i1115" DrawAspect="Content" ObjectID="_1687252037" r:id="rId195"/>
        </w:object>
      </w:r>
      <w:r w:rsidR="00B706AD">
        <w:rPr>
          <w:rFonts w:hint="eastAsia"/>
        </w:rPr>
        <w:t>；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t xml:space="preserve"> </w:t>
      </w:r>
      <w:r>
        <w:rPr>
          <w:rFonts w:hAnsi="宋体"/>
        </w:rPr>
        <w:t>计算行列式</w:t>
      </w:r>
      <w:r w:rsidR="001437B0" w:rsidRPr="001437B0">
        <w:rPr>
          <w:position w:val="-14"/>
        </w:rPr>
        <w:object w:dxaOrig="680" w:dyaOrig="400">
          <v:shape id="_x0000_i1116" type="#_x0000_t75" style="width:34pt;height:20.15pt" o:ole="">
            <v:imagedata r:id="rId196" o:title=""/>
          </v:shape>
          <o:OLEObject Type="Embed" ProgID="Equation.DSMT4" ShapeID="_x0000_i1116" DrawAspect="Content" ObjectID="_1687252038" r:id="rId197"/>
        </w:object>
      </w:r>
      <w:r w:rsidR="00B706AD"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81557B">
      <w:pPr>
        <w:pStyle w:val="1"/>
      </w:pPr>
      <w:r>
        <w:t>十一、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54590C">
      <w:pPr>
        <w:ind w:leftChars="200" w:left="480"/>
      </w:pPr>
      <w:r>
        <w:rPr>
          <w:rFonts w:hAnsi="宋体"/>
        </w:rPr>
        <w:t>设某班车起点站上客人数</w:t>
      </w:r>
      <w:r w:rsidR="001437B0" w:rsidRPr="00025957">
        <w:rPr>
          <w:position w:val="-4"/>
        </w:rPr>
        <w:object w:dxaOrig="240" w:dyaOrig="260">
          <v:shape id="_x0000_i1117" type="#_x0000_t75" style="width:12.1pt;height:13.25pt" o:ole="">
            <v:imagedata r:id="rId198" o:title=""/>
          </v:shape>
          <o:OLEObject Type="Embed" ProgID="Equation.DSMT4" ShapeID="_x0000_i1117" DrawAspect="Content" ObjectID="_1687252039" r:id="rId199"/>
        </w:object>
      </w:r>
      <w:r>
        <w:rPr>
          <w:rFonts w:hAnsi="宋体"/>
        </w:rPr>
        <w:t>服从参数</w:t>
      </w:r>
      <w:r w:rsidR="001437B0" w:rsidRPr="001437B0">
        <w:rPr>
          <w:position w:val="-10"/>
        </w:rPr>
        <w:object w:dxaOrig="880" w:dyaOrig="320">
          <v:shape id="_x0000_i1118" type="#_x0000_t75" style="width:43.8pt;height:16.15pt" o:ole="">
            <v:imagedata r:id="rId200" o:title=""/>
          </v:shape>
          <o:OLEObject Type="Embed" ProgID="Equation.DSMT4" ShapeID="_x0000_i1118" DrawAspect="Content" ObjectID="_1687252040" r:id="rId201"/>
        </w:object>
      </w:r>
      <w:r>
        <w:rPr>
          <w:rFonts w:hAnsi="宋体"/>
        </w:rPr>
        <w:t>的泊松分布，每位乘客在中途下车的概率为</w:t>
      </w:r>
      <w:r w:rsidR="001437B0" w:rsidRPr="001437B0">
        <w:rPr>
          <w:position w:val="-10"/>
        </w:rPr>
        <w:object w:dxaOrig="1180" w:dyaOrig="320">
          <v:shape id="_x0000_i1119" type="#_x0000_t75" style="width:58.75pt;height:16.15pt" o:ole="">
            <v:imagedata r:id="rId202" o:title=""/>
          </v:shape>
          <o:OLEObject Type="Embed" ProgID="Equation.DSMT4" ShapeID="_x0000_i1119" DrawAspect="Content" ObjectID="_1687252041" r:id="rId203"/>
        </w:object>
      </w:r>
      <w:r>
        <w:rPr>
          <w:rFonts w:hAnsi="宋体"/>
        </w:rPr>
        <w:t>，且途中下车与否相互独立，以</w:t>
      </w:r>
      <w:r w:rsidR="001437B0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204" o:title=""/>
          </v:shape>
          <o:OLEObject Type="Embed" ProgID="Equation.DSMT4" ShapeID="_x0000_i1120" DrawAspect="Content" ObjectID="_1687252042" r:id="rId205"/>
        </w:object>
      </w:r>
      <w:r>
        <w:rPr>
          <w:rFonts w:hAnsi="宋体"/>
        </w:rPr>
        <w:t>表示在中途下车的人数，求：</w:t>
      </w:r>
    </w:p>
    <w:p w:rsidR="00E87C1E" w:rsidRDefault="00E87C1E" w:rsidP="0054590C">
      <w:pPr>
        <w:ind w:leftChars="200" w:left="480"/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 w:rsidR="0054590C">
        <w:rPr>
          <w:rFonts w:hAnsi="宋体" w:hint="eastAsia"/>
        </w:rPr>
        <w:t xml:space="preserve"> </w:t>
      </w:r>
      <w:r>
        <w:rPr>
          <w:rFonts w:hAnsi="宋体"/>
        </w:rPr>
        <w:t>在发车时有</w:t>
      </w:r>
      <w:r w:rsidR="001437B0" w:rsidRPr="00025957">
        <w:rPr>
          <w:position w:val="-4"/>
        </w:rPr>
        <w:object w:dxaOrig="200" w:dyaOrig="200">
          <v:shape id="_x0000_i1121" type="#_x0000_t75" style="width:9.8pt;height:9.8pt" o:ole="">
            <v:imagedata r:id="rId206" o:title=""/>
          </v:shape>
          <o:OLEObject Type="Embed" ProgID="Equation.DSMT4" ShapeID="_x0000_i1121" DrawAspect="Content" ObjectID="_1687252043" r:id="rId207"/>
        </w:object>
      </w:r>
      <w:r>
        <w:rPr>
          <w:rFonts w:hAnsi="宋体"/>
        </w:rPr>
        <w:t>个乘客的条件下，中途有</w:t>
      </w:r>
      <w:r w:rsidR="001437B0" w:rsidRPr="00025957">
        <w:rPr>
          <w:position w:val="-4"/>
        </w:rPr>
        <w:object w:dxaOrig="260" w:dyaOrig="200">
          <v:shape id="_x0000_i1122" type="#_x0000_t75" style="width:13.25pt;height:9.8pt" o:ole="">
            <v:imagedata r:id="rId208" o:title=""/>
          </v:shape>
          <o:OLEObject Type="Embed" ProgID="Equation.DSMT4" ShapeID="_x0000_i1122" DrawAspect="Content" ObjectID="_1687252044" r:id="rId209"/>
        </w:object>
      </w:r>
      <w:r>
        <w:rPr>
          <w:rFonts w:hAnsi="宋体"/>
        </w:rPr>
        <w:t>人下车的概率；</w:t>
      </w:r>
    </w:p>
    <w:p w:rsidR="00E87C1E" w:rsidRDefault="00E87C1E" w:rsidP="0054590C">
      <w:pPr>
        <w:ind w:leftChars="200" w:left="480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 w:rsidR="0054590C">
        <w:rPr>
          <w:rFonts w:hAnsi="宋体" w:hint="eastAsia"/>
        </w:rPr>
        <w:t xml:space="preserve"> </w:t>
      </w:r>
      <w:r>
        <w:rPr>
          <w:rFonts w:hAnsi="宋体"/>
        </w:rPr>
        <w:t>二维随机变量</w:t>
      </w:r>
      <w:r w:rsidR="001437B0" w:rsidRPr="001437B0">
        <w:rPr>
          <w:position w:val="-10"/>
        </w:rPr>
        <w:object w:dxaOrig="639" w:dyaOrig="320">
          <v:shape id="_x0000_i1123" type="#_x0000_t75" style="width:31.7pt;height:16.15pt" o:ole="">
            <v:imagedata r:id="rId210" o:title=""/>
          </v:shape>
          <o:OLEObject Type="Embed" ProgID="Equation.DSMT4" ShapeID="_x0000_i1123" DrawAspect="Content" ObjectID="_1687252045" r:id="rId211"/>
        </w:object>
      </w:r>
      <w:r>
        <w:rPr>
          <w:rFonts w:hAnsi="宋体"/>
        </w:rPr>
        <w:t>的概率分布</w:t>
      </w:r>
      <w:r w:rsidR="0054590C"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Pr="0081557B" w:rsidRDefault="00E87C1E" w:rsidP="0081557B"/>
    <w:p w:rsidR="00E87C1E" w:rsidRDefault="00E87C1E" w:rsidP="0081557B">
      <w:pPr>
        <w:pStyle w:val="1"/>
      </w:pPr>
      <w:r>
        <w:t>十二、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830FA3">
      <w:pPr>
        <w:ind w:leftChars="200" w:left="480"/>
      </w:pPr>
      <w:r>
        <w:rPr>
          <w:rFonts w:hAnsi="宋体"/>
        </w:rPr>
        <w:t>设总体</w:t>
      </w:r>
      <w:r w:rsidR="001437B0" w:rsidRPr="00025957">
        <w:rPr>
          <w:position w:val="-4"/>
        </w:rPr>
        <w:object w:dxaOrig="240" w:dyaOrig="260">
          <v:shape id="_x0000_i1124" type="#_x0000_t75" style="width:12.1pt;height:13.25pt" o:ole="">
            <v:imagedata r:id="rId212" o:title=""/>
          </v:shape>
          <o:OLEObject Type="Embed" ProgID="Equation.DSMT4" ShapeID="_x0000_i1124" DrawAspect="Content" ObjectID="_1687252046" r:id="rId213"/>
        </w:object>
      </w:r>
      <w:r>
        <w:rPr>
          <w:rFonts w:hAnsi="宋体"/>
        </w:rPr>
        <w:t>服从</w:t>
      </w:r>
      <w:r w:rsidR="00830FA3">
        <w:rPr>
          <w:rFonts w:hAnsi="宋体" w:hint="eastAsia"/>
        </w:rPr>
        <w:t>正</w:t>
      </w:r>
      <w:r>
        <w:rPr>
          <w:rFonts w:hAnsi="宋体"/>
        </w:rPr>
        <w:t>态分布</w:t>
      </w:r>
      <w:r w:rsidR="001437B0" w:rsidRPr="001437B0">
        <w:rPr>
          <w:position w:val="-10"/>
        </w:rPr>
        <w:object w:dxaOrig="920" w:dyaOrig="360">
          <v:shape id="_x0000_i1125" type="#_x0000_t75" style="width:46.1pt;height:17.85pt" o:ole="">
            <v:imagedata r:id="rId214" o:title=""/>
          </v:shape>
          <o:OLEObject Type="Embed" ProgID="Equation.DSMT4" ShapeID="_x0000_i1125" DrawAspect="Content" ObjectID="_1687252047" r:id="rId215"/>
        </w:object>
      </w:r>
      <w:r w:rsidR="00830FA3">
        <w:rPr>
          <w:rFonts w:hint="eastAsia"/>
        </w:rPr>
        <w:t>（</w:t>
      </w:r>
      <w:r w:rsidR="001437B0" w:rsidRPr="001437B0">
        <w:rPr>
          <w:position w:val="-6"/>
        </w:rPr>
        <w:object w:dxaOrig="580" w:dyaOrig="279">
          <v:shape id="_x0000_i1126" type="#_x0000_t75" style="width:28.8pt;height:13.8pt" o:ole="">
            <v:imagedata r:id="rId216" o:title=""/>
          </v:shape>
          <o:OLEObject Type="Embed" ProgID="Equation.DSMT4" ShapeID="_x0000_i1126" DrawAspect="Content" ObjectID="_1687252048" r:id="rId217"/>
        </w:object>
      </w:r>
      <w:r w:rsidR="00830FA3">
        <w:rPr>
          <w:rFonts w:hint="eastAsia"/>
        </w:rPr>
        <w:t>），</w:t>
      </w:r>
      <w:r>
        <w:rPr>
          <w:rFonts w:hAnsi="宋体"/>
        </w:rPr>
        <w:t>从该总体中抽取简单随机样本</w:t>
      </w:r>
      <w:r w:rsidR="001437B0" w:rsidRPr="001437B0">
        <w:rPr>
          <w:position w:val="-12"/>
        </w:rPr>
        <w:object w:dxaOrig="1340" w:dyaOrig="360">
          <v:shape id="_x0000_i1127" type="#_x0000_t75" style="width:66.8pt;height:17.85pt" o:ole="">
            <v:imagedata r:id="rId218" o:title=""/>
          </v:shape>
          <o:OLEObject Type="Embed" ProgID="Equation.DSMT4" ShapeID="_x0000_i1127" DrawAspect="Content" ObjectID="_1687252049" r:id="rId219"/>
        </w:object>
      </w:r>
      <w:r w:rsidR="00830FA3">
        <w:rPr>
          <w:rFonts w:hint="eastAsia"/>
        </w:rPr>
        <w:t>（</w:t>
      </w:r>
      <w:r w:rsidR="001437B0" w:rsidRPr="00025957">
        <w:rPr>
          <w:position w:val="-4"/>
        </w:rPr>
        <w:object w:dxaOrig="520" w:dyaOrig="260">
          <v:shape id="_x0000_i1128" type="#_x0000_t75" style="width:25.9pt;height:13.25pt" o:ole="">
            <v:imagedata r:id="rId220" o:title=""/>
          </v:shape>
          <o:OLEObject Type="Embed" ProgID="Equation.DSMT4" ShapeID="_x0000_i1128" DrawAspect="Content" ObjectID="_1687252050" r:id="rId221"/>
        </w:object>
      </w:r>
      <w:r w:rsidR="00830FA3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Ansi="宋体"/>
        </w:rPr>
        <w:t>其样本均值为</w:t>
      </w:r>
      <w:r w:rsidR="001437B0" w:rsidRPr="001437B0">
        <w:rPr>
          <w:position w:val="-28"/>
        </w:rPr>
        <w:object w:dxaOrig="1260" w:dyaOrig="680">
          <v:shape id="_x0000_i1129" type="#_x0000_t75" style="width:62.8pt;height:34pt" o:ole="">
            <v:imagedata r:id="rId222" o:title=""/>
          </v:shape>
          <o:OLEObject Type="Embed" ProgID="Equation.DSMT4" ShapeID="_x0000_i1129" DrawAspect="Content" ObjectID="_1687252051" r:id="rId223"/>
        </w:object>
      </w:r>
      <w:r w:rsidR="00830FA3">
        <w:rPr>
          <w:rFonts w:hint="eastAsia"/>
        </w:rPr>
        <w:t>，</w:t>
      </w:r>
      <w:r>
        <w:rPr>
          <w:rFonts w:hAnsi="宋体"/>
        </w:rPr>
        <w:t>求统计量</w:t>
      </w:r>
      <w:r w:rsidR="001437B0" w:rsidRPr="001437B0">
        <w:rPr>
          <w:position w:val="-28"/>
        </w:rPr>
        <w:object w:dxaOrig="2320" w:dyaOrig="680">
          <v:shape id="_x0000_i1130" type="#_x0000_t75" style="width:115.8pt;height:34pt" o:ole="">
            <v:imagedata r:id="rId224" o:title=""/>
          </v:shape>
          <o:OLEObject Type="Embed" ProgID="Equation.DSMT4" ShapeID="_x0000_i1130" DrawAspect="Content" ObjectID="_1687252052" r:id="rId225"/>
        </w:object>
      </w:r>
      <w:r>
        <w:rPr>
          <w:rFonts w:hAnsi="宋体"/>
        </w:rPr>
        <w:t>的数学期望</w:t>
      </w:r>
      <w:r w:rsidR="001437B0" w:rsidRPr="001437B0">
        <w:rPr>
          <w:position w:val="-10"/>
        </w:rPr>
        <w:object w:dxaOrig="540" w:dyaOrig="320">
          <v:shape id="_x0000_i1131" type="#_x0000_t75" style="width:27.05pt;height:16.15pt" o:ole="">
            <v:imagedata r:id="rId226" o:title=""/>
          </v:shape>
          <o:OLEObject Type="Embed" ProgID="Equation.DSMT4" ShapeID="_x0000_i1131" DrawAspect="Content" ObjectID="_1687252053" r:id="rId227"/>
        </w:object>
      </w:r>
      <w:r w:rsidR="00830FA3">
        <w:rPr>
          <w:rFonts w:hint="eastAsia"/>
        </w:rPr>
        <w:t>．</w:t>
      </w:r>
    </w:p>
    <w:p w:rsidR="00E87C1E" w:rsidRDefault="00E87C1E" w:rsidP="00CA00AF"/>
    <w:p w:rsidR="00AE5252" w:rsidRPr="00E87C1E" w:rsidRDefault="00AE5252" w:rsidP="00CA00AF"/>
    <w:sectPr w:rsidR="00AE5252" w:rsidRPr="00E87C1E" w:rsidSect="00223006">
      <w:headerReference w:type="even" r:id="rId228"/>
      <w:footerReference w:type="even" r:id="rId229"/>
      <w:footerReference w:type="default" r:id="rId230"/>
      <w:headerReference w:type="first" r:id="rId23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7D7" w:rsidRDefault="004647D7">
      <w:r>
        <w:separator/>
      </w:r>
    </w:p>
  </w:endnote>
  <w:endnote w:type="continuationSeparator" w:id="0">
    <w:p w:rsidR="004647D7" w:rsidRDefault="00464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557AD" w:rsidRDefault="00A916CC" w:rsidP="00D80857">
        <w:pPr>
          <w:pStyle w:val="a4"/>
          <w:ind w:right="360" w:firstLine="360"/>
        </w:pPr>
        <w:r w:rsidRPr="00A916C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557AD" w:rsidRDefault="00A916CC">
                    <w:pPr>
                      <w:jc w:val="center"/>
                      <w:rPr>
                        <w:color w:val="5B9BD5" w:themeColor="accent1"/>
                      </w:rPr>
                    </w:pPr>
                    <w:r w:rsidRPr="00A916CC">
                      <w:fldChar w:fldCharType="begin"/>
                    </w:r>
                    <w:r w:rsidR="004557AD">
                      <w:instrText>PAGE    \* MERGEFORMAT</w:instrText>
                    </w:r>
                    <w:r w:rsidRPr="00A916CC">
                      <w:fldChar w:fldCharType="separate"/>
                    </w:r>
                    <w:r w:rsidR="004557A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7AD" w:rsidRPr="003C7E48" w:rsidRDefault="004557A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A916CC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A916CC">
      <w:rPr>
        <w:noProof/>
        <w:lang w:val="zh-CN"/>
      </w:rPr>
      <w:fldChar w:fldCharType="separate"/>
    </w:r>
    <w:r w:rsidR="00A534CD">
      <w:rPr>
        <w:noProof/>
        <w:lang w:val="zh-CN"/>
      </w:rPr>
      <w:t>4</w:t>
    </w:r>
    <w:r w:rsidR="00A916C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7D7" w:rsidRDefault="004647D7">
      <w:r>
        <w:separator/>
      </w:r>
    </w:p>
  </w:footnote>
  <w:footnote w:type="continuationSeparator" w:id="0">
    <w:p w:rsidR="004647D7" w:rsidRDefault="004647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7AD" w:rsidRPr="006E3539" w:rsidRDefault="004557A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7AD" w:rsidRDefault="00A916C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A"/>
      </v:shape>
    </w:pict>
  </w:numPicBullet>
  <w:numPicBullet w:numPicBulletId="1">
    <w:pict>
      <v:shape id="_x0000_i103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14E3"/>
    <w:rsid w:val="00031CF5"/>
    <w:rsid w:val="00031E75"/>
    <w:rsid w:val="00032E77"/>
    <w:rsid w:val="00042111"/>
    <w:rsid w:val="00046DD7"/>
    <w:rsid w:val="00061C54"/>
    <w:rsid w:val="00092FB9"/>
    <w:rsid w:val="000977C3"/>
    <w:rsid w:val="000A2086"/>
    <w:rsid w:val="000A777C"/>
    <w:rsid w:val="000B1535"/>
    <w:rsid w:val="000B1D4C"/>
    <w:rsid w:val="000B59AC"/>
    <w:rsid w:val="000C4716"/>
    <w:rsid w:val="000D72EC"/>
    <w:rsid w:val="000D7339"/>
    <w:rsid w:val="000E39F7"/>
    <w:rsid w:val="000E4C29"/>
    <w:rsid w:val="000E4EBC"/>
    <w:rsid w:val="000F21D7"/>
    <w:rsid w:val="000F7932"/>
    <w:rsid w:val="00102A56"/>
    <w:rsid w:val="00104F63"/>
    <w:rsid w:val="0011658A"/>
    <w:rsid w:val="00135729"/>
    <w:rsid w:val="00142B47"/>
    <w:rsid w:val="001437B0"/>
    <w:rsid w:val="001461F0"/>
    <w:rsid w:val="00146F4F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15FD"/>
    <w:rsid w:val="002821F0"/>
    <w:rsid w:val="002826D4"/>
    <w:rsid w:val="00285D47"/>
    <w:rsid w:val="002904D7"/>
    <w:rsid w:val="002908A4"/>
    <w:rsid w:val="002A5B23"/>
    <w:rsid w:val="002A62BC"/>
    <w:rsid w:val="002A7ADF"/>
    <w:rsid w:val="002B12B1"/>
    <w:rsid w:val="002B2026"/>
    <w:rsid w:val="002C0467"/>
    <w:rsid w:val="002C0F04"/>
    <w:rsid w:val="002C108B"/>
    <w:rsid w:val="002C39F2"/>
    <w:rsid w:val="002C43A4"/>
    <w:rsid w:val="002C52FD"/>
    <w:rsid w:val="002D5977"/>
    <w:rsid w:val="002E1C58"/>
    <w:rsid w:val="002E3334"/>
    <w:rsid w:val="002E369F"/>
    <w:rsid w:val="002E601D"/>
    <w:rsid w:val="002E686D"/>
    <w:rsid w:val="002E7029"/>
    <w:rsid w:val="002F2B22"/>
    <w:rsid w:val="00300AB8"/>
    <w:rsid w:val="00300CDB"/>
    <w:rsid w:val="00305B24"/>
    <w:rsid w:val="00313DA5"/>
    <w:rsid w:val="0031742F"/>
    <w:rsid w:val="003175E7"/>
    <w:rsid w:val="0032739C"/>
    <w:rsid w:val="00330B11"/>
    <w:rsid w:val="00336A12"/>
    <w:rsid w:val="0034341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57D4"/>
    <w:rsid w:val="00406D9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57AD"/>
    <w:rsid w:val="00456B96"/>
    <w:rsid w:val="00462CB9"/>
    <w:rsid w:val="0046302E"/>
    <w:rsid w:val="00464536"/>
    <w:rsid w:val="004647D7"/>
    <w:rsid w:val="00465459"/>
    <w:rsid w:val="004677C0"/>
    <w:rsid w:val="00473A64"/>
    <w:rsid w:val="004910EA"/>
    <w:rsid w:val="004966D7"/>
    <w:rsid w:val="004968A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3FA4"/>
    <w:rsid w:val="00535496"/>
    <w:rsid w:val="00535CEE"/>
    <w:rsid w:val="0053617D"/>
    <w:rsid w:val="005410A0"/>
    <w:rsid w:val="005426F1"/>
    <w:rsid w:val="0054309E"/>
    <w:rsid w:val="00545042"/>
    <w:rsid w:val="0054590C"/>
    <w:rsid w:val="00547391"/>
    <w:rsid w:val="0055345C"/>
    <w:rsid w:val="00564899"/>
    <w:rsid w:val="00564E2A"/>
    <w:rsid w:val="0057039B"/>
    <w:rsid w:val="00573D63"/>
    <w:rsid w:val="00590905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6BDE"/>
    <w:rsid w:val="005F2F2F"/>
    <w:rsid w:val="005F45FD"/>
    <w:rsid w:val="00600195"/>
    <w:rsid w:val="00600ADA"/>
    <w:rsid w:val="00602055"/>
    <w:rsid w:val="00604318"/>
    <w:rsid w:val="00607032"/>
    <w:rsid w:val="00610AED"/>
    <w:rsid w:val="00621CB0"/>
    <w:rsid w:val="0062364E"/>
    <w:rsid w:val="00627699"/>
    <w:rsid w:val="006330A9"/>
    <w:rsid w:val="006354D6"/>
    <w:rsid w:val="0063705B"/>
    <w:rsid w:val="00642979"/>
    <w:rsid w:val="00642B51"/>
    <w:rsid w:val="00643700"/>
    <w:rsid w:val="00643BE8"/>
    <w:rsid w:val="0066003F"/>
    <w:rsid w:val="00663097"/>
    <w:rsid w:val="00671438"/>
    <w:rsid w:val="006749A2"/>
    <w:rsid w:val="0068584C"/>
    <w:rsid w:val="00691AF4"/>
    <w:rsid w:val="00694B09"/>
    <w:rsid w:val="00694DD2"/>
    <w:rsid w:val="006A0F22"/>
    <w:rsid w:val="006A0FB3"/>
    <w:rsid w:val="006A2CF4"/>
    <w:rsid w:val="006A5690"/>
    <w:rsid w:val="006A77A6"/>
    <w:rsid w:val="006A7AC2"/>
    <w:rsid w:val="006B283B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6D2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6DBB"/>
    <w:rsid w:val="00731065"/>
    <w:rsid w:val="007318BA"/>
    <w:rsid w:val="0073204D"/>
    <w:rsid w:val="0073408A"/>
    <w:rsid w:val="0073788B"/>
    <w:rsid w:val="00740497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4368"/>
    <w:rsid w:val="007C519C"/>
    <w:rsid w:val="007C51FC"/>
    <w:rsid w:val="007C60FA"/>
    <w:rsid w:val="007D1797"/>
    <w:rsid w:val="007D3B05"/>
    <w:rsid w:val="007D4D0E"/>
    <w:rsid w:val="007F1E11"/>
    <w:rsid w:val="007F7626"/>
    <w:rsid w:val="00801920"/>
    <w:rsid w:val="008036CD"/>
    <w:rsid w:val="00805F52"/>
    <w:rsid w:val="008070E2"/>
    <w:rsid w:val="00810E26"/>
    <w:rsid w:val="00811391"/>
    <w:rsid w:val="008145E2"/>
    <w:rsid w:val="00814C11"/>
    <w:rsid w:val="0081557B"/>
    <w:rsid w:val="00815888"/>
    <w:rsid w:val="00821213"/>
    <w:rsid w:val="00822426"/>
    <w:rsid w:val="00827821"/>
    <w:rsid w:val="00827F69"/>
    <w:rsid w:val="008304E2"/>
    <w:rsid w:val="00830FA3"/>
    <w:rsid w:val="00833B8C"/>
    <w:rsid w:val="00836126"/>
    <w:rsid w:val="00845C8B"/>
    <w:rsid w:val="00845EE6"/>
    <w:rsid w:val="00847B85"/>
    <w:rsid w:val="00853916"/>
    <w:rsid w:val="00855BA5"/>
    <w:rsid w:val="008610C2"/>
    <w:rsid w:val="00863FCB"/>
    <w:rsid w:val="008647AF"/>
    <w:rsid w:val="008710C8"/>
    <w:rsid w:val="00871844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046"/>
    <w:rsid w:val="008B2877"/>
    <w:rsid w:val="008B3F2E"/>
    <w:rsid w:val="008B4095"/>
    <w:rsid w:val="008B58C2"/>
    <w:rsid w:val="008B5CE4"/>
    <w:rsid w:val="008C44B5"/>
    <w:rsid w:val="008C5D7E"/>
    <w:rsid w:val="008C6E8A"/>
    <w:rsid w:val="008D46D1"/>
    <w:rsid w:val="008E575B"/>
    <w:rsid w:val="008F29E3"/>
    <w:rsid w:val="008F367C"/>
    <w:rsid w:val="008F7E27"/>
    <w:rsid w:val="009211C4"/>
    <w:rsid w:val="009238CC"/>
    <w:rsid w:val="00923B10"/>
    <w:rsid w:val="00924144"/>
    <w:rsid w:val="00926458"/>
    <w:rsid w:val="00926EB4"/>
    <w:rsid w:val="009273A1"/>
    <w:rsid w:val="00933744"/>
    <w:rsid w:val="00933A2C"/>
    <w:rsid w:val="00934DF8"/>
    <w:rsid w:val="00935949"/>
    <w:rsid w:val="00943550"/>
    <w:rsid w:val="00944C67"/>
    <w:rsid w:val="00952AA3"/>
    <w:rsid w:val="00954931"/>
    <w:rsid w:val="009578E3"/>
    <w:rsid w:val="00963799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F59"/>
    <w:rsid w:val="009A53D1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34CD"/>
    <w:rsid w:val="00A5482C"/>
    <w:rsid w:val="00A567F3"/>
    <w:rsid w:val="00A6039A"/>
    <w:rsid w:val="00A66074"/>
    <w:rsid w:val="00A71A99"/>
    <w:rsid w:val="00A916CC"/>
    <w:rsid w:val="00A91DA2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5252"/>
    <w:rsid w:val="00AE701C"/>
    <w:rsid w:val="00AE73B6"/>
    <w:rsid w:val="00AE7C7B"/>
    <w:rsid w:val="00AF0BCA"/>
    <w:rsid w:val="00AF21D6"/>
    <w:rsid w:val="00AF3D50"/>
    <w:rsid w:val="00AF6F30"/>
    <w:rsid w:val="00AF74CF"/>
    <w:rsid w:val="00B01255"/>
    <w:rsid w:val="00B120CD"/>
    <w:rsid w:val="00B123D0"/>
    <w:rsid w:val="00B136E3"/>
    <w:rsid w:val="00B15D4A"/>
    <w:rsid w:val="00B20BE5"/>
    <w:rsid w:val="00B26BCF"/>
    <w:rsid w:val="00B271F0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06AD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4EC1"/>
    <w:rsid w:val="00BA43E6"/>
    <w:rsid w:val="00BA537B"/>
    <w:rsid w:val="00BA5588"/>
    <w:rsid w:val="00BB150B"/>
    <w:rsid w:val="00BB718E"/>
    <w:rsid w:val="00BB7B90"/>
    <w:rsid w:val="00BC001C"/>
    <w:rsid w:val="00BC40E2"/>
    <w:rsid w:val="00BC64D3"/>
    <w:rsid w:val="00BC6934"/>
    <w:rsid w:val="00BC7127"/>
    <w:rsid w:val="00BD23A7"/>
    <w:rsid w:val="00BD26ED"/>
    <w:rsid w:val="00BD2BB5"/>
    <w:rsid w:val="00BD57E1"/>
    <w:rsid w:val="00BD7976"/>
    <w:rsid w:val="00BE32C1"/>
    <w:rsid w:val="00BE4CD1"/>
    <w:rsid w:val="00BE53FF"/>
    <w:rsid w:val="00BE734A"/>
    <w:rsid w:val="00BF2213"/>
    <w:rsid w:val="00C01164"/>
    <w:rsid w:val="00C1243C"/>
    <w:rsid w:val="00C130B4"/>
    <w:rsid w:val="00C13162"/>
    <w:rsid w:val="00C16810"/>
    <w:rsid w:val="00C20153"/>
    <w:rsid w:val="00C20451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13D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BDE"/>
    <w:rsid w:val="00CC04F5"/>
    <w:rsid w:val="00CC5551"/>
    <w:rsid w:val="00CD11D9"/>
    <w:rsid w:val="00CD30B1"/>
    <w:rsid w:val="00CE0B65"/>
    <w:rsid w:val="00CE1C53"/>
    <w:rsid w:val="00CE24F6"/>
    <w:rsid w:val="00CF2832"/>
    <w:rsid w:val="00CF4A9C"/>
    <w:rsid w:val="00CF4B0A"/>
    <w:rsid w:val="00CF5B32"/>
    <w:rsid w:val="00D01D53"/>
    <w:rsid w:val="00D07F1E"/>
    <w:rsid w:val="00D133EF"/>
    <w:rsid w:val="00D200D4"/>
    <w:rsid w:val="00D21403"/>
    <w:rsid w:val="00D27D3E"/>
    <w:rsid w:val="00D342D5"/>
    <w:rsid w:val="00D36E74"/>
    <w:rsid w:val="00D42ECE"/>
    <w:rsid w:val="00D45DA2"/>
    <w:rsid w:val="00D46F9A"/>
    <w:rsid w:val="00D520B7"/>
    <w:rsid w:val="00D556A1"/>
    <w:rsid w:val="00D6054C"/>
    <w:rsid w:val="00D6717E"/>
    <w:rsid w:val="00D7523B"/>
    <w:rsid w:val="00D759C8"/>
    <w:rsid w:val="00D80857"/>
    <w:rsid w:val="00D84234"/>
    <w:rsid w:val="00D869C5"/>
    <w:rsid w:val="00D93368"/>
    <w:rsid w:val="00D95CAF"/>
    <w:rsid w:val="00DA17F0"/>
    <w:rsid w:val="00DA6D85"/>
    <w:rsid w:val="00DA7AFA"/>
    <w:rsid w:val="00DB1CBE"/>
    <w:rsid w:val="00DB1F88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2CD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7C1E"/>
    <w:rsid w:val="00E9239F"/>
    <w:rsid w:val="00E9391E"/>
    <w:rsid w:val="00E94840"/>
    <w:rsid w:val="00E960F8"/>
    <w:rsid w:val="00EA4148"/>
    <w:rsid w:val="00EA478A"/>
    <w:rsid w:val="00EB4421"/>
    <w:rsid w:val="00EC146C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EF78B2"/>
    <w:rsid w:val="00F1091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1DA6"/>
    <w:rsid w:val="00F420A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EF7"/>
    <w:rsid w:val="00F9555A"/>
    <w:rsid w:val="00F95A31"/>
    <w:rsid w:val="00FA2716"/>
    <w:rsid w:val="00FA277F"/>
    <w:rsid w:val="00FA5A5A"/>
    <w:rsid w:val="00FB009B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A534C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A534C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9.wmf"/><Relationship Id="rId42" Type="http://schemas.openxmlformats.org/officeDocument/2006/relationships/image" Target="media/image20.png"/><Relationship Id="rId63" Type="http://schemas.openxmlformats.org/officeDocument/2006/relationships/oleObject" Target="embeddings/oleObject25.bin"/><Relationship Id="rId84" Type="http://schemas.openxmlformats.org/officeDocument/2006/relationships/image" Target="media/image43.wmf"/><Relationship Id="rId138" Type="http://schemas.openxmlformats.org/officeDocument/2006/relationships/image" Target="media/image70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6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image" Target="media/image114.wmf"/><Relationship Id="rId107" Type="http://schemas.openxmlformats.org/officeDocument/2006/relationships/oleObject" Target="embeddings/oleObject47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0.bin"/><Relationship Id="rId74" Type="http://schemas.openxmlformats.org/officeDocument/2006/relationships/image" Target="media/image38.wmf"/><Relationship Id="rId128" Type="http://schemas.openxmlformats.org/officeDocument/2006/relationships/image" Target="media/image65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1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09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1.png"/><Relationship Id="rId48" Type="http://schemas.openxmlformats.org/officeDocument/2006/relationships/image" Target="media/image25.wmf"/><Relationship Id="rId64" Type="http://schemas.openxmlformats.org/officeDocument/2006/relationships/image" Target="media/image33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18" Type="http://schemas.openxmlformats.org/officeDocument/2006/relationships/image" Target="media/image60.wmf"/><Relationship Id="rId134" Type="http://schemas.openxmlformats.org/officeDocument/2006/relationships/image" Target="media/image68.wmf"/><Relationship Id="rId139" Type="http://schemas.openxmlformats.org/officeDocument/2006/relationships/oleObject" Target="embeddings/oleObject63.bin"/><Relationship Id="rId80" Type="http://schemas.openxmlformats.org/officeDocument/2006/relationships/image" Target="media/image41.wmf"/><Relationship Id="rId85" Type="http://schemas.openxmlformats.org/officeDocument/2006/relationships/oleObject" Target="embeddings/oleObject36.bin"/><Relationship Id="rId150" Type="http://schemas.openxmlformats.org/officeDocument/2006/relationships/image" Target="media/image76.wmf"/><Relationship Id="rId155" Type="http://schemas.openxmlformats.org/officeDocument/2006/relationships/oleObject" Target="embeddings/oleObject71.bin"/><Relationship Id="rId171" Type="http://schemas.openxmlformats.org/officeDocument/2006/relationships/oleObject" Target="embeddings/oleObject79.bin"/><Relationship Id="rId176" Type="http://schemas.openxmlformats.org/officeDocument/2006/relationships/image" Target="media/image89.wmf"/><Relationship Id="rId192" Type="http://schemas.openxmlformats.org/officeDocument/2006/relationships/image" Target="media/image97.wmf"/><Relationship Id="rId197" Type="http://schemas.openxmlformats.org/officeDocument/2006/relationships/oleObject" Target="embeddings/oleObject92.bin"/><Relationship Id="rId206" Type="http://schemas.openxmlformats.org/officeDocument/2006/relationships/image" Target="media/image104.wmf"/><Relationship Id="rId227" Type="http://schemas.openxmlformats.org/officeDocument/2006/relationships/oleObject" Target="embeddings/oleObject107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2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5.wmf"/><Relationship Id="rId124" Type="http://schemas.openxmlformats.org/officeDocument/2006/relationships/image" Target="media/image63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8.wmf"/><Relationship Id="rId70" Type="http://schemas.openxmlformats.org/officeDocument/2006/relationships/image" Target="media/image36.wmf"/><Relationship Id="rId75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9.wmf"/><Relationship Id="rId140" Type="http://schemas.openxmlformats.org/officeDocument/2006/relationships/image" Target="media/image71.wmf"/><Relationship Id="rId145" Type="http://schemas.openxmlformats.org/officeDocument/2006/relationships/oleObject" Target="embeddings/oleObject66.bin"/><Relationship Id="rId161" Type="http://schemas.openxmlformats.org/officeDocument/2006/relationships/oleObject" Target="embeddings/oleObject74.bin"/><Relationship Id="rId166" Type="http://schemas.openxmlformats.org/officeDocument/2006/relationships/image" Target="media/image84.wmf"/><Relationship Id="rId182" Type="http://schemas.openxmlformats.org/officeDocument/2006/relationships/image" Target="media/image92.wmf"/><Relationship Id="rId187" Type="http://schemas.openxmlformats.org/officeDocument/2006/relationships/oleObject" Target="embeddings/oleObject87.bin"/><Relationship Id="rId217" Type="http://schemas.openxmlformats.org/officeDocument/2006/relationships/oleObject" Target="embeddings/oleObject10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7.wmf"/><Relationship Id="rId233" Type="http://schemas.openxmlformats.org/officeDocument/2006/relationships/theme" Target="theme/theme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8.bin"/><Relationship Id="rId114" Type="http://schemas.openxmlformats.org/officeDocument/2006/relationships/image" Target="media/image58.wmf"/><Relationship Id="rId119" Type="http://schemas.openxmlformats.org/officeDocument/2006/relationships/oleObject" Target="embeddings/oleObject53.bin"/><Relationship Id="rId44" Type="http://schemas.openxmlformats.org/officeDocument/2006/relationships/image" Target="media/image22.png"/><Relationship Id="rId60" Type="http://schemas.openxmlformats.org/officeDocument/2006/relationships/image" Target="media/image31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4.bin"/><Relationship Id="rId86" Type="http://schemas.openxmlformats.org/officeDocument/2006/relationships/image" Target="media/image44.wmf"/><Relationship Id="rId130" Type="http://schemas.openxmlformats.org/officeDocument/2006/relationships/image" Target="media/image66.wmf"/><Relationship Id="rId135" Type="http://schemas.openxmlformats.org/officeDocument/2006/relationships/oleObject" Target="embeddings/oleObject61.bin"/><Relationship Id="rId151" Type="http://schemas.openxmlformats.org/officeDocument/2006/relationships/oleObject" Target="embeddings/oleObject69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100.wmf"/><Relationship Id="rId172" Type="http://schemas.openxmlformats.org/officeDocument/2006/relationships/image" Target="media/image87.wmf"/><Relationship Id="rId193" Type="http://schemas.openxmlformats.org/officeDocument/2006/relationships/oleObject" Target="embeddings/oleObject90.bin"/><Relationship Id="rId202" Type="http://schemas.openxmlformats.org/officeDocument/2006/relationships/image" Target="media/image102.wmf"/><Relationship Id="rId207" Type="http://schemas.openxmlformats.org/officeDocument/2006/relationships/oleObject" Target="embeddings/oleObject97.bin"/><Relationship Id="rId223" Type="http://schemas.openxmlformats.org/officeDocument/2006/relationships/oleObject" Target="embeddings/oleObject105.bin"/><Relationship Id="rId228" Type="http://schemas.openxmlformats.org/officeDocument/2006/relationships/header" Target="head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png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6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9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3.wmf"/><Relationship Id="rId120" Type="http://schemas.openxmlformats.org/officeDocument/2006/relationships/image" Target="media/image61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5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7.wmf"/><Relationship Id="rId162" Type="http://schemas.openxmlformats.org/officeDocument/2006/relationships/image" Target="media/image82.wmf"/><Relationship Id="rId183" Type="http://schemas.openxmlformats.org/officeDocument/2006/relationships/oleObject" Target="embeddings/oleObject85.bin"/><Relationship Id="rId213" Type="http://schemas.openxmlformats.org/officeDocument/2006/relationships/oleObject" Target="embeddings/oleObject100.bin"/><Relationship Id="rId218" Type="http://schemas.openxmlformats.org/officeDocument/2006/relationships/image" Target="media/image11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image" Target="media/image19.wmf"/><Relationship Id="rId45" Type="http://schemas.openxmlformats.org/officeDocument/2006/relationships/image" Target="media/image23.png"/><Relationship Id="rId66" Type="http://schemas.openxmlformats.org/officeDocument/2006/relationships/image" Target="media/image34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6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90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2.wmf"/><Relationship Id="rId152" Type="http://schemas.openxmlformats.org/officeDocument/2006/relationships/image" Target="media/image77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8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5.wmf"/><Relationship Id="rId229" Type="http://schemas.openxmlformats.org/officeDocument/2006/relationships/footer" Target="footer1.xml"/><Relationship Id="rId19" Type="http://schemas.openxmlformats.org/officeDocument/2006/relationships/image" Target="media/image8.wmf"/><Relationship Id="rId224" Type="http://schemas.openxmlformats.org/officeDocument/2006/relationships/image" Target="media/image113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9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1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4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5.wmf"/><Relationship Id="rId8" Type="http://schemas.openxmlformats.org/officeDocument/2006/relationships/hyperlink" Target="https://lvjr.bitbucket.io/?kysx2001" TargetMode="External"/><Relationship Id="rId51" Type="http://schemas.openxmlformats.org/officeDocument/2006/relationships/oleObject" Target="embeddings/oleObject19.bin"/><Relationship Id="rId72" Type="http://schemas.openxmlformats.org/officeDocument/2006/relationships/image" Target="media/image37.wmf"/><Relationship Id="rId93" Type="http://schemas.openxmlformats.org/officeDocument/2006/relationships/oleObject" Target="embeddings/oleObject40.bin"/><Relationship Id="rId98" Type="http://schemas.openxmlformats.org/officeDocument/2006/relationships/image" Target="media/image50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2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3.wmf"/><Relationship Id="rId189" Type="http://schemas.openxmlformats.org/officeDocument/2006/relationships/oleObject" Target="embeddings/oleObject88.bin"/><Relationship Id="rId219" Type="http://schemas.openxmlformats.org/officeDocument/2006/relationships/oleObject" Target="embeddings/oleObject103.bin"/><Relationship Id="rId3" Type="http://schemas.openxmlformats.org/officeDocument/2006/relationships/styles" Target="styles.xml"/><Relationship Id="rId214" Type="http://schemas.openxmlformats.org/officeDocument/2006/relationships/image" Target="media/image108.wmf"/><Relationship Id="rId230" Type="http://schemas.openxmlformats.org/officeDocument/2006/relationships/footer" Target="footer2.xml"/><Relationship Id="rId25" Type="http://schemas.openxmlformats.org/officeDocument/2006/relationships/image" Target="media/image11.wmf"/><Relationship Id="rId46" Type="http://schemas.openxmlformats.org/officeDocument/2006/relationships/image" Target="media/image24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59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80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5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7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8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0" Type="http://schemas.openxmlformats.org/officeDocument/2006/relationships/image" Target="media/image111.wmf"/><Relationship Id="rId225" Type="http://schemas.openxmlformats.org/officeDocument/2006/relationships/oleObject" Target="embeddings/oleObject10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2.bin"/><Relationship Id="rId106" Type="http://schemas.openxmlformats.org/officeDocument/2006/relationships/image" Target="media/image54.wmf"/><Relationship Id="rId127" Type="http://schemas.openxmlformats.org/officeDocument/2006/relationships/oleObject" Target="embeddings/oleObject5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7.wmf"/><Relationship Id="rId73" Type="http://schemas.openxmlformats.org/officeDocument/2006/relationships/oleObject" Target="embeddings/oleObject30.bin"/><Relationship Id="rId78" Type="http://schemas.openxmlformats.org/officeDocument/2006/relationships/image" Target="media/image40.wmf"/><Relationship Id="rId94" Type="http://schemas.openxmlformats.org/officeDocument/2006/relationships/image" Target="media/image48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2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5.wmf"/><Relationship Id="rId164" Type="http://schemas.openxmlformats.org/officeDocument/2006/relationships/image" Target="media/image83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91.wmf"/><Relationship Id="rId210" Type="http://schemas.openxmlformats.org/officeDocument/2006/relationships/image" Target="media/image106.wmf"/><Relationship Id="rId215" Type="http://schemas.openxmlformats.org/officeDocument/2006/relationships/oleObject" Target="embeddings/oleObject101.bin"/><Relationship Id="rId26" Type="http://schemas.openxmlformats.org/officeDocument/2006/relationships/oleObject" Target="embeddings/oleObject9.bin"/><Relationship Id="rId231" Type="http://schemas.openxmlformats.org/officeDocument/2006/relationships/header" Target="header2.xml"/><Relationship Id="rId47" Type="http://schemas.openxmlformats.org/officeDocument/2006/relationships/oleObject" Target="embeddings/oleObject17.bin"/><Relationship Id="rId68" Type="http://schemas.openxmlformats.org/officeDocument/2006/relationships/image" Target="media/image35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7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8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9.wmf"/><Relationship Id="rId200" Type="http://schemas.openxmlformats.org/officeDocument/2006/relationships/image" Target="media/image10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37" Type="http://schemas.openxmlformats.org/officeDocument/2006/relationships/image" Target="media/image17.wmf"/><Relationship Id="rId58" Type="http://schemas.openxmlformats.org/officeDocument/2006/relationships/image" Target="media/image30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2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3.wmf"/><Relationship Id="rId90" Type="http://schemas.openxmlformats.org/officeDocument/2006/relationships/image" Target="media/image46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4.wmf"/><Relationship Id="rId211" Type="http://schemas.openxmlformats.org/officeDocument/2006/relationships/oleObject" Target="embeddings/oleObject99.bin"/><Relationship Id="rId23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939646-97DD-4EAF-852D-E572E27FC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4</Pages>
  <Words>606</Words>
  <Characters>3460</Characters>
  <Application>Microsoft Office Word</Application>
  <DocSecurity>0</DocSecurity>
  <Lines>28</Lines>
  <Paragraphs>8</Paragraphs>
  <ScaleCrop>false</ScaleCrop>
  <Company>微软中国</Company>
  <LinksUpToDate>false</LinksUpToDate>
  <CharactersWithSpaces>4058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134</cp:revision>
  <cp:lastPrinted>2011-09-06T10:51:00Z</cp:lastPrinted>
  <dcterms:created xsi:type="dcterms:W3CDTF">2020-11-13T07:23:00Z</dcterms:created>
  <dcterms:modified xsi:type="dcterms:W3CDTF">2021-07-08T04:06:00Z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