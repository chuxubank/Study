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E1C58" w:rsidRDefault="00BC64D3" w:rsidP="002E1C58">
      <w:pPr>
        <w:pStyle w:val="af"/>
      </w:pPr>
      <w:hyperlink r:id="rId8" w:history="1">
        <w:r w:rsidR="00CA00AF" w:rsidRPr="002E1C58">
          <w:rPr>
            <w:rStyle w:val="a7"/>
            <w:rFonts w:hint="eastAsia"/>
            <w:color w:val="C00000"/>
          </w:rPr>
          <w:t>20</w:t>
        </w:r>
        <w:r w:rsidR="002E1C58" w:rsidRPr="002E1C58">
          <w:rPr>
            <w:rStyle w:val="a7"/>
            <w:rFonts w:hint="eastAsia"/>
            <w:color w:val="C00000"/>
          </w:rPr>
          <w:t>0</w:t>
        </w:r>
        <w:r w:rsidR="002E1C58">
          <w:rPr>
            <w:rStyle w:val="a7"/>
            <w:rFonts w:hint="eastAsia"/>
            <w:color w:val="C00000"/>
          </w:rPr>
          <w:t>1</w:t>
        </w:r>
        <w:r w:rsidR="00CA00AF" w:rsidRPr="002E1C5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E1C58">
          <w:rPr>
            <w:rStyle w:val="a7"/>
            <w:rFonts w:hint="eastAsia"/>
            <w:color w:val="C00000"/>
          </w:rPr>
          <w:t>卷</w:t>
        </w:r>
        <w:r w:rsidR="00C13162">
          <w:rPr>
            <w:rStyle w:val="a7"/>
            <w:rFonts w:hint="eastAsia"/>
            <w:color w:val="C00000"/>
          </w:rPr>
          <w:t>一</w:t>
        </w:r>
        <w:r w:rsidR="003C7E48" w:rsidRPr="002E1C58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87C1E" w:rsidRDefault="00E87C1E" w:rsidP="0081557B">
      <w:pPr>
        <w:pStyle w:val="1"/>
      </w:pPr>
      <w:r>
        <w:t>一、填空题</w:t>
      </w:r>
      <w:r w:rsidR="0081557B">
        <w:rPr>
          <w:rFonts w:hint="eastAsia"/>
        </w:rPr>
        <w:t>（</w:t>
      </w:r>
      <w:r>
        <w:t>本题共5小题，每小题3分，满分15</w:t>
      </w:r>
      <w:r w:rsidR="0081557B">
        <w:t>分</w:t>
      </w:r>
      <w:r w:rsidR="0081557B">
        <w:rPr>
          <w:rFonts w:hint="eastAsia"/>
        </w:rPr>
        <w:t>）</w:t>
      </w:r>
    </w:p>
    <w:p w:rsidR="0081557B" w:rsidRDefault="0081557B" w:rsidP="00E87C1E">
      <w:pPr>
        <w:rPr>
          <w:rFonts w:hAnsi="宋体"/>
          <w:b/>
        </w:rPr>
      </w:pPr>
    </w:p>
    <w:p w:rsidR="0081557B" w:rsidRDefault="0081557B" w:rsidP="00E87C1E">
      <w:pPr>
        <w:rPr>
          <w:b/>
        </w:rPr>
      </w:pPr>
    </w:p>
    <w:p w:rsidR="00E87C1E" w:rsidRDefault="00E87C1E" w:rsidP="00E87C1E">
      <w:pPr>
        <w:ind w:left="480" w:hangingChars="200" w:hanging="480"/>
      </w:pPr>
      <w:r>
        <w:t>(1)</w:t>
      </w:r>
      <w:r>
        <w:rPr>
          <w:rFonts w:hint="eastAsia"/>
        </w:rPr>
        <w:t xml:space="preserve"> </w:t>
      </w:r>
      <w:r>
        <w:rPr>
          <w:rFonts w:hAnsi="宋体"/>
        </w:rPr>
        <w:t>设</w:t>
      </w:r>
      <w:bookmarkStart w:id="1" w:name="MTBlankEqn"/>
      <w:r w:rsidR="001437B0" w:rsidRPr="001437B0">
        <w:rPr>
          <w:position w:val="-12"/>
        </w:rPr>
        <w:object w:dxaOrig="2439" w:dyaOrig="380">
          <v:shape id="_x0000_i1025" type="#_x0000_t75" style="width:122.1pt;height:19pt" o:ole="">
            <v:imagedata r:id="rId9" o:title=""/>
          </v:shape>
          <o:OLEObject Type="Embed" ProgID="Equation.DSMT4" ShapeID="_x0000_i1025" DrawAspect="Content" ObjectID="_1687184422" r:id="rId10"/>
        </w:object>
      </w:r>
      <w:bookmarkEnd w:id="1"/>
      <w:r>
        <w:rPr>
          <w:rFonts w:hAnsi="宋体"/>
        </w:rPr>
        <w:t>(</w:t>
      </w:r>
      <w:r w:rsidR="001437B0" w:rsidRPr="001437B0">
        <w:rPr>
          <w:position w:val="-12"/>
        </w:rPr>
        <w:object w:dxaOrig="520" w:dyaOrig="360">
          <v:shape id="_x0000_i1026" type="#_x0000_t75" style="width:25.9pt;height:17.85pt" o:ole="">
            <v:imagedata r:id="rId11" o:title=""/>
          </v:shape>
          <o:OLEObject Type="Embed" ProgID="Equation.DSMT4" ShapeID="_x0000_i1026" DrawAspect="Content" ObjectID="_1687184423" r:id="rId12"/>
        </w:object>
      </w:r>
      <w:r>
        <w:rPr>
          <w:rFonts w:hAnsi="宋体"/>
        </w:rPr>
        <w:t>为任意常数</w:t>
      </w:r>
      <w:r>
        <w:rPr>
          <w:rFonts w:hAnsi="宋体"/>
        </w:rPr>
        <w:t>)</w:t>
      </w:r>
      <w:r>
        <w:rPr>
          <w:rFonts w:hAnsi="宋体"/>
        </w:rPr>
        <w:t>为某二阶常系数线性齐次微分方程的通解，则该方程为</w:t>
      </w:r>
      <w:r>
        <w:rPr>
          <w:u w:val="single"/>
        </w:rPr>
        <w:t xml:space="preserve">   </w:t>
      </w:r>
      <w:r w:rsidR="00726DBB"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</w:t>
      </w:r>
      <w:r w:rsidR="00726DBB" w:rsidRPr="00726DBB">
        <w:rPr>
          <w:rFonts w:hint="eastAsia"/>
        </w:rPr>
        <w:t>．</w:t>
      </w:r>
    </w:p>
    <w:p w:rsidR="00AE5252" w:rsidRDefault="00AE5252" w:rsidP="00AE5252"/>
    <w:p w:rsidR="00E87C1E" w:rsidRPr="00935949" w:rsidRDefault="00AE5252" w:rsidP="00726DBB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 w:rsidR="006749A2" w:rsidRPr="006749A2">
        <w:rPr>
          <w:rFonts w:hint="eastAsia"/>
        </w:rPr>
        <w:t>应填</w:t>
      </w:r>
      <w:r w:rsidR="001437B0" w:rsidRPr="001437B0">
        <w:rPr>
          <w:position w:val="-10"/>
        </w:rPr>
        <w:object w:dxaOrig="1660" w:dyaOrig="320">
          <v:shape id="_x0000_i1027" type="#_x0000_t75" style="width:82.95pt;height:16.15pt" o:ole="">
            <v:imagedata r:id="rId13" o:title=""/>
          </v:shape>
          <o:OLEObject Type="Embed" ProgID="Equation.DSMT4" ShapeID="_x0000_i1027" DrawAspect="Content" ObjectID="_1687184424" r:id="rId14"/>
        </w:object>
      </w:r>
      <w:r w:rsidR="006749A2">
        <w:rPr>
          <w:rFonts w:hint="eastAsia"/>
        </w:rPr>
        <w:t>．</w:t>
      </w:r>
      <w:r w:rsidR="00726DBB">
        <w:rPr>
          <w:rFonts w:hAnsi="宋体" w:hint="eastAsia"/>
        </w:rPr>
        <w:t>由</w:t>
      </w:r>
      <w:r w:rsidR="00E87C1E" w:rsidRPr="006A26D2">
        <w:rPr>
          <w:rFonts w:hAnsi="宋体"/>
        </w:rPr>
        <w:t>题设知</w:t>
      </w:r>
      <w:r w:rsidR="00726DBB">
        <w:rPr>
          <w:rFonts w:hAnsi="宋体" w:hint="eastAsia"/>
        </w:rPr>
        <w:t>对应</w:t>
      </w:r>
      <w:r w:rsidR="00726DBB" w:rsidRPr="006A26D2">
        <w:rPr>
          <w:rFonts w:hAnsi="宋体"/>
        </w:rPr>
        <w:t>特征方程</w:t>
      </w:r>
      <w:r w:rsidR="00726DBB">
        <w:rPr>
          <w:rFonts w:hAnsi="宋体" w:hint="eastAsia"/>
        </w:rPr>
        <w:t>的</w:t>
      </w:r>
      <w:r w:rsidR="00E87C1E" w:rsidRPr="006A26D2">
        <w:rPr>
          <w:rFonts w:hAnsi="宋体"/>
        </w:rPr>
        <w:t>特征根</w:t>
      </w:r>
      <w:r w:rsidR="001437B0" w:rsidRPr="001437B0">
        <w:rPr>
          <w:position w:val="-14"/>
        </w:rPr>
        <w:object w:dxaOrig="1860" w:dyaOrig="380">
          <v:shape id="_x0000_i1028" type="#_x0000_t75" style="width:92.75pt;height:19pt" o:ole="">
            <v:imagedata r:id="rId15" o:title=""/>
          </v:shape>
          <o:OLEObject Type="Embed" ProgID="Equation.DSMT4" ShapeID="_x0000_i1028" DrawAspect="Content" ObjectID="_1687184425" r:id="rId16"/>
        </w:object>
      </w:r>
      <w:r w:rsidR="00726DBB">
        <w:rPr>
          <w:rFonts w:hint="eastAsia"/>
        </w:rPr>
        <w:t>，</w:t>
      </w:r>
      <w:r w:rsidR="00E87C1E" w:rsidRPr="006A26D2">
        <w:rPr>
          <w:rFonts w:hAnsi="宋体"/>
        </w:rPr>
        <w:t>从而特征方程为</w:t>
      </w:r>
      <w:r w:rsidR="001437B0" w:rsidRPr="001437B0">
        <w:rPr>
          <w:position w:val="-14"/>
        </w:rPr>
        <w:object w:dxaOrig="3900" w:dyaOrig="400">
          <v:shape id="_x0000_i1029" type="#_x0000_t75" style="width:195.25pt;height:20.15pt" o:ole="">
            <v:imagedata r:id="rId17" o:title=""/>
          </v:shape>
          <o:OLEObject Type="Embed" ProgID="Equation.DSMT4" ShapeID="_x0000_i1029" DrawAspect="Content" ObjectID="_1687184426" r:id="rId18"/>
        </w:object>
      </w:r>
      <w:r w:rsidR="00726DBB">
        <w:rPr>
          <w:rFonts w:hint="eastAsia"/>
        </w:rPr>
        <w:t>，</w:t>
      </w:r>
      <w:r w:rsidR="00E87C1E" w:rsidRPr="006A26D2">
        <w:rPr>
          <w:rFonts w:hAnsi="宋体"/>
        </w:rPr>
        <w:t>于是所求二阶常系数线性齐次</w:t>
      </w:r>
      <w:r w:rsidR="00E87C1E" w:rsidRPr="005C67F6">
        <w:rPr>
          <w:rFonts w:hAnsi="宋体"/>
        </w:rPr>
        <w:t>微分方程为</w:t>
      </w:r>
      <w:r w:rsidR="001437B0" w:rsidRPr="001437B0">
        <w:rPr>
          <w:position w:val="-10"/>
        </w:rPr>
        <w:object w:dxaOrig="1660" w:dyaOrig="320">
          <v:shape id="_x0000_i1030" type="#_x0000_t75" style="width:82.95pt;height:16.15pt" o:ole="">
            <v:imagedata r:id="rId19" o:title=""/>
          </v:shape>
          <o:OLEObject Type="Embed" ProgID="Equation.DSMT4" ShapeID="_x0000_i1030" DrawAspect="Content" ObjectID="_1687184427" r:id="rId20"/>
        </w:object>
      </w:r>
      <w:r w:rsidR="00726DBB">
        <w:rPr>
          <w:rFonts w:hint="eastAsia"/>
        </w:rPr>
        <w:t>．</w:t>
      </w:r>
    </w:p>
    <w:p w:rsidR="00E87C1E" w:rsidRPr="005C67F6" w:rsidRDefault="00E87C1E" w:rsidP="00E87C1E"/>
    <w:p w:rsidR="00E87C1E" w:rsidRP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1437B0" w:rsidRPr="001437B0">
        <w:rPr>
          <w:position w:val="-12"/>
        </w:rPr>
        <w:object w:dxaOrig="1780" w:dyaOrig="440">
          <v:shape id="_x0000_i1031" type="#_x0000_t75" style="width:89.3pt;height:21.9pt" o:ole="">
            <v:imagedata r:id="rId21" o:title=""/>
          </v:shape>
          <o:OLEObject Type="Embed" ProgID="Equation.DSMT4" ShapeID="_x0000_i1031" DrawAspect="Content" ObjectID="_1687184428" r:id="rId22"/>
        </w:object>
      </w:r>
      <w:r>
        <w:rPr>
          <w:rFonts w:hAnsi="宋体"/>
        </w:rPr>
        <w:t>则</w:t>
      </w:r>
      <w:r w:rsidR="001437B0" w:rsidRPr="001437B0">
        <w:rPr>
          <w:position w:val="-14"/>
        </w:rPr>
        <w:object w:dxaOrig="1900" w:dyaOrig="380">
          <v:shape id="_x0000_i1032" type="#_x0000_t75" style="width:95.05pt;height:19pt" o:ole="">
            <v:imagedata r:id="rId23" o:title=""/>
          </v:shape>
          <o:OLEObject Type="Embed" ProgID="Equation.DSMT4" ShapeID="_x0000_i1032" DrawAspect="Content" ObjectID="_1687184429" r:id="rId24"/>
        </w:object>
      </w:r>
      <w:r>
        <w:rPr>
          <w:u w:val="single"/>
        </w:rPr>
        <w:t xml:space="preserve"> </w:t>
      </w:r>
      <w:r w:rsidR="00871844"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 w:rsidR="00871844" w:rsidRPr="00871844">
        <w:rPr>
          <w:rFonts w:hint="eastAsia"/>
        </w:rPr>
        <w:t>．</w:t>
      </w:r>
    </w:p>
    <w:p w:rsidR="006749A2" w:rsidRDefault="006749A2" w:rsidP="006749A2"/>
    <w:p w:rsidR="00E87C1E" w:rsidRPr="00935949" w:rsidRDefault="006749A2" w:rsidP="00E87C1E">
      <w:pPr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 w:rsidRPr="006749A2">
        <w:rPr>
          <w:rFonts w:hint="eastAsia"/>
        </w:rPr>
        <w:t>应填</w:t>
      </w:r>
      <w:r w:rsidR="001437B0" w:rsidRPr="001437B0">
        <w:rPr>
          <w:position w:val="-24"/>
        </w:rPr>
        <w:object w:dxaOrig="220" w:dyaOrig="620">
          <v:shape id="_x0000_i1033" type="#_x0000_t75" style="width:10.95pt;height:31.1pt" o:ole="">
            <v:imagedata r:id="rId25" o:title=""/>
          </v:shape>
          <o:OLEObject Type="Embed" ProgID="Equation.DSMT4" ShapeID="_x0000_i1033" DrawAspect="Content" ObjectID="_1687184430" r:id="rId26"/>
        </w:object>
      </w:r>
      <w:r>
        <w:rPr>
          <w:rFonts w:hint="eastAsia"/>
        </w:rPr>
        <w:t>．</w:t>
      </w:r>
      <w:r w:rsidR="00871844">
        <w:rPr>
          <w:rFonts w:hAnsi="宋体" w:hint="eastAsia"/>
        </w:rPr>
        <w:t>先计算偏导数</w:t>
      </w:r>
      <w:r w:rsidR="00871844">
        <w:rPr>
          <w:rFonts w:hint="eastAsia"/>
        </w:rPr>
        <w:t>：</w:t>
      </w:r>
    </w:p>
    <w:p w:rsidR="00E87C1E" w:rsidRPr="005C67F6" w:rsidRDefault="001437B0" w:rsidP="00871844">
      <w:pPr>
        <w:ind w:leftChars="200" w:left="480"/>
        <w:jc w:val="center"/>
      </w:pPr>
      <w:r w:rsidRPr="001437B0">
        <w:rPr>
          <w:position w:val="-36"/>
        </w:rPr>
        <w:object w:dxaOrig="5280" w:dyaOrig="1020">
          <v:shape id="_x0000_i1034" type="#_x0000_t75" style="width:263.8pt;height:51.25pt" o:ole="">
            <v:imagedata r:id="rId27" o:title=""/>
          </v:shape>
          <o:OLEObject Type="Embed" ProgID="Equation.DSMT4" ShapeID="_x0000_i1034" DrawAspect="Content" ObjectID="_1687184431" r:id="rId28"/>
        </w:object>
      </w:r>
    </w:p>
    <w:p w:rsidR="00871844" w:rsidRDefault="00E87C1E" w:rsidP="00871844">
      <w:pPr>
        <w:ind w:leftChars="200" w:left="480"/>
        <w:rPr>
          <w:rFonts w:hAnsi="宋体"/>
        </w:rPr>
      </w:pPr>
      <w:r w:rsidRPr="005C67F6">
        <w:rPr>
          <w:rFonts w:hAnsi="宋体"/>
        </w:rPr>
        <w:t>类似可</w:t>
      </w:r>
      <w:r w:rsidRPr="005C67F6">
        <w:rPr>
          <w:rFonts w:hAnsi="宋体" w:hint="eastAsia"/>
        </w:rPr>
        <w:t>得</w:t>
      </w:r>
    </w:p>
    <w:p w:rsidR="00E87C1E" w:rsidRPr="005C67F6" w:rsidRDefault="001437B0" w:rsidP="00871844">
      <w:pPr>
        <w:ind w:leftChars="200" w:left="480"/>
        <w:jc w:val="center"/>
      </w:pPr>
      <w:r w:rsidRPr="001437B0">
        <w:rPr>
          <w:position w:val="-28"/>
        </w:rPr>
        <w:object w:dxaOrig="5060" w:dyaOrig="700">
          <v:shape id="_x0000_i1035" type="#_x0000_t75" style="width:252.85pt;height:35.15pt" o:ole="">
            <v:imagedata r:id="rId29" o:title=""/>
          </v:shape>
          <o:OLEObject Type="Embed" ProgID="Equation.DSMT4" ShapeID="_x0000_i1035" DrawAspect="Content" ObjectID="_1687184432" r:id="rId30"/>
        </w:object>
      </w:r>
    </w:p>
    <w:p w:rsidR="00871844" w:rsidRDefault="00E87C1E" w:rsidP="00871844">
      <w:pPr>
        <w:ind w:leftChars="200" w:left="480"/>
        <w:rPr>
          <w:rFonts w:hAnsi="宋体"/>
        </w:rPr>
      </w:pPr>
      <w:r w:rsidRPr="005C67F6">
        <w:rPr>
          <w:rFonts w:hAnsi="宋体"/>
        </w:rPr>
        <w:t>根据定义有</w:t>
      </w:r>
    </w:p>
    <w:p w:rsidR="00E87C1E" w:rsidRPr="005C67F6" w:rsidRDefault="001437B0" w:rsidP="00871844">
      <w:pPr>
        <w:ind w:leftChars="200" w:left="480"/>
        <w:jc w:val="center"/>
      </w:pPr>
      <w:r w:rsidRPr="001437B0">
        <w:rPr>
          <w:position w:val="-36"/>
        </w:rPr>
        <w:object w:dxaOrig="4940" w:dyaOrig="780">
          <v:shape id="_x0000_i1036" type="#_x0000_t75" style="width:247.1pt;height:39.15pt" o:ole="">
            <v:imagedata r:id="rId31" o:title=""/>
          </v:shape>
          <o:OLEObject Type="Embed" ProgID="Equation.DSMT4" ShapeID="_x0000_i1036" DrawAspect="Content" ObjectID="_1687184433" r:id="rId32"/>
        </w:object>
      </w:r>
    </w:p>
    <w:p w:rsidR="00871844" w:rsidRDefault="00E87C1E" w:rsidP="00871844">
      <w:pPr>
        <w:ind w:leftChars="200" w:left="480"/>
      </w:pPr>
      <w:r w:rsidRPr="005C67F6">
        <w:rPr>
          <w:rFonts w:hAnsi="宋体"/>
        </w:rPr>
        <w:t>于是</w:t>
      </w:r>
    </w:p>
    <w:p w:rsidR="00E87C1E" w:rsidRPr="005C67F6" w:rsidRDefault="001437B0" w:rsidP="00871844">
      <w:pPr>
        <w:ind w:leftChars="200" w:left="480"/>
        <w:jc w:val="center"/>
      </w:pPr>
      <w:r w:rsidRPr="001437B0">
        <w:rPr>
          <w:position w:val="-44"/>
        </w:rPr>
        <w:object w:dxaOrig="6120" w:dyaOrig="940">
          <v:shape id="_x0000_i1037" type="#_x0000_t75" style="width:305.85pt;height:47.25pt" o:ole="">
            <v:imagedata r:id="rId33" o:title=""/>
          </v:shape>
          <o:OLEObject Type="Embed" ProgID="Equation.DSMT4" ShapeID="_x0000_i1037" DrawAspect="Content" ObjectID="_1687184434" r:id="rId34"/>
        </w:objec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E87C1E">
      <w:r>
        <w:t>(3)</w:t>
      </w:r>
      <w:r>
        <w:rPr>
          <w:rFonts w:hint="eastAsia"/>
        </w:rPr>
        <w:t xml:space="preserve"> </w:t>
      </w:r>
      <w:r>
        <w:rPr>
          <w:rFonts w:hAnsi="宋体"/>
        </w:rPr>
        <w:t>交换二次积分的积分次序：</w:t>
      </w:r>
      <w:r w:rsidR="001437B0" w:rsidRPr="001437B0">
        <w:rPr>
          <w:position w:val="-18"/>
        </w:rPr>
        <w:object w:dxaOrig="2079" w:dyaOrig="520">
          <v:shape id="_x0000_i1038" type="#_x0000_t75" style="width:103.7pt;height:25.9pt" o:ole="">
            <v:imagedata r:id="rId35" o:title=""/>
          </v:shape>
          <o:OLEObject Type="Embed" ProgID="Equation.DSMT4" ShapeID="_x0000_i1038" DrawAspect="Content" ObjectID="_1687184435" r:id="rId36"/>
        </w:object>
      </w:r>
      <w:r>
        <w:rPr>
          <w:u w:val="single"/>
        </w:rPr>
        <w:t xml:space="preserve">              </w:t>
      </w:r>
      <w:r w:rsidR="0031742F"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31742F" w:rsidRPr="0031742F">
        <w:rPr>
          <w:rFonts w:hint="eastAsia"/>
        </w:rPr>
        <w:t>．</w:t>
      </w:r>
    </w:p>
    <w:p w:rsidR="006749A2" w:rsidRDefault="006749A2" w:rsidP="006749A2"/>
    <w:p w:rsidR="00E87C1E" w:rsidRPr="00590905" w:rsidRDefault="006749A2" w:rsidP="00590905">
      <w:pPr>
        <w:ind w:left="480" w:hangingChars="200" w:hanging="480"/>
        <w:rPr>
          <w:rFonts w:hAnsi="宋体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 w:rsidRPr="006749A2">
        <w:rPr>
          <w:rFonts w:hint="eastAsia"/>
        </w:rPr>
        <w:t>应填</w:t>
      </w:r>
      <w:r w:rsidR="001437B0" w:rsidRPr="001437B0">
        <w:rPr>
          <w:position w:val="-18"/>
        </w:rPr>
        <w:object w:dxaOrig="1860" w:dyaOrig="520">
          <v:shape id="_x0000_i1039" type="#_x0000_t75" style="width:92.75pt;height:25.9pt" o:ole="">
            <v:imagedata r:id="rId37" o:title=""/>
          </v:shape>
          <o:OLEObject Type="Embed" ProgID="Equation.DSMT4" ShapeID="_x0000_i1039" DrawAspect="Content" ObjectID="_1687184436" r:id="rId38"/>
        </w:object>
      </w:r>
      <w:r>
        <w:rPr>
          <w:rFonts w:hint="eastAsia"/>
        </w:rPr>
        <w:t>．</w:t>
      </w:r>
      <w:r w:rsidR="00590905">
        <w:rPr>
          <w:rFonts w:hAnsi="宋体" w:hint="eastAsia"/>
        </w:rPr>
        <w:t>注意</w:t>
      </w:r>
      <w:r w:rsidR="00E87C1E" w:rsidRPr="008D16CF">
        <w:rPr>
          <w:rFonts w:hAnsi="宋体"/>
        </w:rPr>
        <w:t>在</w:t>
      </w:r>
      <w:r w:rsidR="001437B0" w:rsidRPr="001437B0">
        <w:rPr>
          <w:position w:val="-10"/>
        </w:rPr>
        <w:object w:dxaOrig="1040" w:dyaOrig="320">
          <v:shape id="_x0000_i1040" type="#_x0000_t75" style="width:51.85pt;height:16.15pt" o:ole="">
            <v:imagedata r:id="rId39" o:title=""/>
          </v:shape>
          <o:OLEObject Type="Embed" ProgID="Equation.DSMT4" ShapeID="_x0000_i1040" DrawAspect="Content" ObjectID="_1687184437" r:id="rId40"/>
        </w:object>
      </w:r>
      <w:r w:rsidR="00E87C1E" w:rsidRPr="008D16CF">
        <w:rPr>
          <w:rFonts w:hAnsi="宋体"/>
        </w:rPr>
        <w:t>内，</w:t>
      </w:r>
      <w:r w:rsidR="001437B0" w:rsidRPr="001437B0">
        <w:rPr>
          <w:position w:val="-10"/>
        </w:rPr>
        <w:object w:dxaOrig="880" w:dyaOrig="320">
          <v:shape id="_x0000_i1041" type="#_x0000_t75" style="width:43.8pt;height:16.15pt" o:ole="">
            <v:imagedata r:id="rId41" o:title=""/>
          </v:shape>
          <o:OLEObject Type="Embed" ProgID="Equation.DSMT4" ShapeID="_x0000_i1041" DrawAspect="Content" ObjectID="_1687184438" r:id="rId42"/>
        </w:object>
      </w:r>
      <w:r w:rsidR="00590905">
        <w:rPr>
          <w:rFonts w:hAnsi="宋体" w:hint="eastAsia"/>
        </w:rPr>
        <w:t>．所以需要先交换积分上下限再交换积分次序：</w:t>
      </w:r>
    </w:p>
    <w:p w:rsidR="00E87C1E" w:rsidRPr="008D16CF" w:rsidRDefault="001437B0" w:rsidP="00590905">
      <w:pPr>
        <w:ind w:leftChars="200" w:left="480"/>
        <w:jc w:val="center"/>
      </w:pPr>
      <w:r w:rsidRPr="001437B0">
        <w:rPr>
          <w:position w:val="-48"/>
        </w:rPr>
        <w:object w:dxaOrig="6020" w:dyaOrig="1080">
          <v:shape id="_x0000_i1042" type="#_x0000_t75" style="width:301.25pt;height:54.15pt" o:ole="">
            <v:imagedata r:id="rId43" o:title=""/>
          </v:shape>
          <o:OLEObject Type="Embed" ProgID="Equation.DSMT4" ShapeID="_x0000_i1042" DrawAspect="Content" ObjectID="_1687184439" r:id="rId44"/>
        </w:object>
      </w:r>
    </w:p>
    <w:p w:rsidR="00E87C1E" w:rsidRDefault="00E87C1E" w:rsidP="00E87C1E"/>
    <w:p w:rsidR="00590905" w:rsidRDefault="00590905" w:rsidP="00E87C1E"/>
    <w:p w:rsidR="00E87C1E" w:rsidRDefault="00E87C1E" w:rsidP="00E87C1E">
      <w:r>
        <w:t>(4)</w:t>
      </w:r>
      <w:r>
        <w:rPr>
          <w:rFonts w:hint="eastAsia"/>
        </w:rPr>
        <w:t xml:space="preserve"> </w:t>
      </w:r>
      <w:r>
        <w:rPr>
          <w:rFonts w:hAnsi="宋体"/>
        </w:rPr>
        <w:t>设矩阵</w:t>
      </w:r>
      <w:r w:rsidR="001437B0" w:rsidRPr="00025957">
        <w:rPr>
          <w:position w:val="-4"/>
        </w:rPr>
        <w:object w:dxaOrig="220" w:dyaOrig="260">
          <v:shape id="_x0000_i1043" type="#_x0000_t75" style="width:10.95pt;height:13.25pt" o:ole="">
            <v:imagedata r:id="rId45" o:title=""/>
          </v:shape>
          <o:OLEObject Type="Embed" ProgID="Equation.DSMT4" ShapeID="_x0000_i1043" DrawAspect="Content" ObjectID="_1687184440" r:id="rId46"/>
        </w:object>
      </w:r>
      <w:r>
        <w:rPr>
          <w:rFonts w:hAnsi="宋体"/>
        </w:rPr>
        <w:t>满足</w:t>
      </w:r>
      <w:r w:rsidR="001437B0" w:rsidRPr="00025957">
        <w:rPr>
          <w:position w:val="-4"/>
        </w:rPr>
        <w:object w:dxaOrig="300" w:dyaOrig="300">
          <v:shape id="_x0000_i1044" type="#_x0000_t75" style="width:15pt;height:15pt" o:ole="">
            <v:imagedata r:id="rId47" o:title=""/>
          </v:shape>
          <o:OLEObject Type="Embed" ProgID="Equation.DSMT4" ShapeID="_x0000_i1044" DrawAspect="Content" ObjectID="_1687184441" r:id="rId48"/>
        </w:object>
      </w:r>
      <w:r w:rsidR="001437B0" w:rsidRPr="001437B0">
        <w:rPr>
          <w:position w:val="-6"/>
        </w:rPr>
        <w:object w:dxaOrig="1200" w:dyaOrig="279">
          <v:shape id="_x0000_i1045" type="#_x0000_t75" style="width:59.9pt;height:13.8pt" o:ole="">
            <v:imagedata r:id="rId49" o:title=""/>
          </v:shape>
          <o:OLEObject Type="Embed" ProgID="Equation.DSMT4" ShapeID="_x0000_i1045" DrawAspect="Content" ObjectID="_1687184442" r:id="rId50"/>
        </w:object>
      </w:r>
      <w:r>
        <w:t>,</w:t>
      </w:r>
      <w:r>
        <w:rPr>
          <w:rFonts w:hAnsi="宋体"/>
        </w:rPr>
        <w:t>其中</w:t>
      </w:r>
      <w:r w:rsidR="001437B0" w:rsidRPr="00025957">
        <w:rPr>
          <w:position w:val="-4"/>
        </w:rPr>
        <w:object w:dxaOrig="220" w:dyaOrig="260">
          <v:shape id="_x0000_i1046" type="#_x0000_t75" style="width:10.95pt;height:13.25pt" o:ole="">
            <v:imagedata r:id="rId51" o:title=""/>
          </v:shape>
          <o:OLEObject Type="Embed" ProgID="Equation.DSMT4" ShapeID="_x0000_i1046" DrawAspect="Content" ObjectID="_1687184443" r:id="rId52"/>
        </w:object>
      </w:r>
      <w:r>
        <w:rPr>
          <w:rFonts w:hAnsi="宋体"/>
        </w:rPr>
        <w:t>为单位矩阵，则</w:t>
      </w:r>
      <w:r w:rsidR="001437B0" w:rsidRPr="001437B0">
        <w:rPr>
          <w:position w:val="-14"/>
        </w:rPr>
        <w:object w:dxaOrig="940" w:dyaOrig="440">
          <v:shape id="_x0000_i1047" type="#_x0000_t75" style="width:47.25pt;height:21.9pt" o:ole="">
            <v:imagedata r:id="rId53" o:title=""/>
          </v:shape>
          <o:OLEObject Type="Embed" ProgID="Equation.DSMT4" ShapeID="_x0000_i1047" DrawAspect="Content" ObjectID="_1687184444" r:id="rId54"/>
        </w:object>
      </w:r>
      <w:r>
        <w:rPr>
          <w:rFonts w:hAnsi="宋体"/>
        </w:rPr>
        <w:t>＝</w:t>
      </w:r>
      <w:r>
        <w:rPr>
          <w:u w:val="single"/>
        </w:rPr>
        <w:t xml:space="preserve">        </w:t>
      </w:r>
      <w:r w:rsidR="00952AA3" w:rsidRPr="00952AA3">
        <w:rPr>
          <w:rFonts w:hint="eastAsia"/>
        </w:rPr>
        <w:t>．</w:t>
      </w:r>
    </w:p>
    <w:p w:rsidR="006749A2" w:rsidRDefault="006749A2" w:rsidP="006749A2"/>
    <w:p w:rsidR="00E87C1E" w:rsidRPr="00952AA3" w:rsidRDefault="006749A2" w:rsidP="00952AA3">
      <w:pPr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 w:rsidRPr="006749A2">
        <w:rPr>
          <w:rFonts w:hint="eastAsia"/>
        </w:rPr>
        <w:t>应填</w:t>
      </w:r>
      <w:r w:rsidR="001437B0" w:rsidRPr="001437B0">
        <w:rPr>
          <w:position w:val="-24"/>
        </w:rPr>
        <w:object w:dxaOrig="1040" w:dyaOrig="620">
          <v:shape id="_x0000_i1048" type="#_x0000_t75" style="width:51.85pt;height:31.1pt" o:ole="">
            <v:imagedata r:id="rId55" o:title=""/>
          </v:shape>
          <o:OLEObject Type="Embed" ProgID="Equation.DSMT4" ShapeID="_x0000_i1048" DrawAspect="Content" ObjectID="_1687184445" r:id="rId56"/>
        </w:object>
      </w:r>
      <w:r>
        <w:rPr>
          <w:rFonts w:hint="eastAsia"/>
        </w:rPr>
        <w:t>．</w:t>
      </w:r>
      <w:r w:rsidR="00E87C1E" w:rsidRPr="00B11C58">
        <w:rPr>
          <w:rFonts w:hAnsi="宋体"/>
        </w:rPr>
        <w:t>由题设</w:t>
      </w:r>
      <w:r w:rsidR="00952AA3">
        <w:rPr>
          <w:rFonts w:hint="eastAsia"/>
        </w:rPr>
        <w:t>可得</w:t>
      </w:r>
      <w:r w:rsidR="001437B0" w:rsidRPr="001437B0">
        <w:rPr>
          <w:position w:val="-14"/>
        </w:rPr>
        <w:object w:dxaOrig="2120" w:dyaOrig="400">
          <v:shape id="_x0000_i1049" type="#_x0000_t75" style="width:106pt;height:20.15pt" o:ole="">
            <v:imagedata r:id="rId57" o:title=""/>
          </v:shape>
          <o:OLEObject Type="Embed" ProgID="Equation.DSMT4" ShapeID="_x0000_i1049" DrawAspect="Content" ObjectID="_1687184446" r:id="rId58"/>
        </w:object>
      </w:r>
      <w:r w:rsidR="00952AA3">
        <w:rPr>
          <w:rFonts w:hint="eastAsia"/>
        </w:rPr>
        <w:t>．从而</w:t>
      </w:r>
    </w:p>
    <w:p w:rsidR="00E87C1E" w:rsidRPr="00B11C58" w:rsidRDefault="001437B0" w:rsidP="00952AA3">
      <w:pPr>
        <w:jc w:val="center"/>
      </w:pPr>
      <w:r w:rsidRPr="001437B0">
        <w:rPr>
          <w:position w:val="-24"/>
        </w:rPr>
        <w:object w:dxaOrig="5040" w:dyaOrig="620">
          <v:shape id="_x0000_i1050" type="#_x0000_t75" style="width:252.3pt;height:31.1pt" o:ole="">
            <v:imagedata r:id="rId59" o:title=""/>
          </v:shape>
          <o:OLEObject Type="Embed" ProgID="Equation.DSMT4" ShapeID="_x0000_i1050" DrawAspect="Content" ObjectID="_1687184447" r:id="rId60"/>
        </w:objec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>
      <w:pPr>
        <w:rPr>
          <w:rFonts w:hAnsi="宋体"/>
        </w:rPr>
      </w:pPr>
    </w:p>
    <w:p w:rsidR="00E87C1E" w:rsidRDefault="00E87C1E" w:rsidP="008B2046">
      <w:pPr>
        <w:ind w:left="480" w:hangingChars="200" w:hanging="480"/>
        <w:rPr>
          <w:u w:val="single"/>
        </w:rPr>
      </w:pPr>
      <w:r>
        <w:rPr>
          <w:rFonts w:hAnsi="宋体"/>
        </w:rPr>
        <w:t>(</w:t>
      </w:r>
      <w:r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设随机变量</w:t>
      </w:r>
      <w:r w:rsidR="001437B0" w:rsidRPr="00025957">
        <w:rPr>
          <w:position w:val="-4"/>
        </w:rPr>
        <w:object w:dxaOrig="240" w:dyaOrig="260">
          <v:shape id="_x0000_i1051" type="#_x0000_t75" style="width:12.1pt;height:13.25pt" o:ole="">
            <v:imagedata r:id="rId61" o:title=""/>
          </v:shape>
          <o:OLEObject Type="Embed" ProgID="Equation.DSMT4" ShapeID="_x0000_i1051" DrawAspect="Content" ObjectID="_1687184448" r:id="rId62"/>
        </w:object>
      </w:r>
      <w:r>
        <w:rPr>
          <w:rFonts w:hAnsi="宋体"/>
        </w:rPr>
        <w:t>的方差为</w:t>
      </w:r>
      <w:r w:rsidR="00694B09" w:rsidRPr="00694B09">
        <w:rPr>
          <w:rFonts w:hAnsi="宋体"/>
          <w:position w:val="-4"/>
        </w:rPr>
        <w:object w:dxaOrig="180" w:dyaOrig="260">
          <v:shape id="_x0000_i1052" type="#_x0000_t75" style="width:9.2pt;height:13.25pt" o:ole="">
            <v:imagedata r:id="rId63" o:title=""/>
          </v:shape>
          <o:OLEObject Type="Embed" ProgID="Equation.DSMT4" ShapeID="_x0000_i1052" DrawAspect="Content" ObjectID="_1687184449" r:id="rId64"/>
        </w:object>
      </w:r>
      <w:r>
        <w:rPr>
          <w:rFonts w:hAnsi="宋体"/>
        </w:rPr>
        <w:t>，则根据切比雪夫不等式有估计</w:t>
      </w:r>
      <w:r w:rsidR="001437B0" w:rsidRPr="001437B0">
        <w:rPr>
          <w:position w:val="-16"/>
        </w:rPr>
        <w:object w:dxaOrig="1900" w:dyaOrig="440">
          <v:shape id="_x0000_i1053" type="#_x0000_t75" style="width:95.05pt;height:21.9pt" o:ole="">
            <v:imagedata r:id="rId65" o:title=""/>
          </v:shape>
          <o:OLEObject Type="Embed" ProgID="Equation.DSMT4" ShapeID="_x0000_i1053" DrawAspect="Content" ObjectID="_1687184450" r:id="rId66"/>
        </w:object>
      </w:r>
      <w:r w:rsidR="008B2046" w:rsidRPr="008B2046">
        <w:rPr>
          <w:rFonts w:hint="eastAsia"/>
          <w:u w:val="single"/>
        </w:rPr>
        <w:t xml:space="preserve">    </w:t>
      </w:r>
      <w:r w:rsidRPr="008B2046">
        <w:rPr>
          <w:u w:val="single"/>
        </w:rPr>
        <w:t xml:space="preserve">    </w:t>
      </w:r>
      <w:r w:rsidR="008B2046" w:rsidRPr="008B2046">
        <w:rPr>
          <w:rFonts w:hint="eastAsia"/>
        </w:rPr>
        <w:t>．</w:t>
      </w:r>
    </w:p>
    <w:p w:rsidR="006749A2" w:rsidRDefault="006749A2" w:rsidP="006749A2"/>
    <w:p w:rsidR="00E87C1E" w:rsidRPr="00935949" w:rsidRDefault="006749A2" w:rsidP="00E87C1E">
      <w:pPr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 w:rsidRPr="006749A2">
        <w:rPr>
          <w:rFonts w:hint="eastAsia"/>
        </w:rPr>
        <w:t>应填</w:t>
      </w:r>
      <w:r w:rsidR="001437B0" w:rsidRPr="001437B0">
        <w:rPr>
          <w:position w:val="-10"/>
        </w:rPr>
        <w:object w:dxaOrig="400" w:dyaOrig="340">
          <v:shape id="_x0000_i1054" type="#_x0000_t75" style="width:20.15pt;height:17.3pt" o:ole="">
            <v:imagedata r:id="rId67" o:title=""/>
          </v:shape>
          <o:OLEObject Type="Embed" ProgID="Equation.DSMT4" ShapeID="_x0000_i1054" DrawAspect="Content" ObjectID="_1687184451" r:id="rId68"/>
        </w:object>
      </w:r>
      <w:r>
        <w:rPr>
          <w:rFonts w:hint="eastAsia"/>
        </w:rPr>
        <w:t>．</w:t>
      </w:r>
      <w:r w:rsidR="00E87C1E" w:rsidRPr="00B11C58">
        <w:rPr>
          <w:rFonts w:hAnsi="宋体"/>
        </w:rPr>
        <w:t>根据切比雪夫不等式有</w:t>
      </w:r>
    </w:p>
    <w:p w:rsidR="00E87C1E" w:rsidRPr="00B11C58" w:rsidRDefault="001437B0" w:rsidP="008B2046">
      <w:pPr>
        <w:ind w:firstLineChars="200" w:firstLine="480"/>
        <w:jc w:val="center"/>
      </w:pPr>
      <w:r w:rsidRPr="001437B0">
        <w:rPr>
          <w:position w:val="-24"/>
        </w:rPr>
        <w:object w:dxaOrig="3379" w:dyaOrig="620">
          <v:shape id="_x0000_i1055" type="#_x0000_t75" style="width:168.75pt;height:31.1pt" o:ole="">
            <v:imagedata r:id="rId69" o:title=""/>
          </v:shape>
          <o:OLEObject Type="Embed" ProgID="Equation.DSMT4" ShapeID="_x0000_i1055" DrawAspect="Content" ObjectID="_1687184452" r:id="rId70"/>
        </w:object>
      </w:r>
    </w:p>
    <w:p w:rsidR="00E87C1E" w:rsidRDefault="00E87C1E" w:rsidP="00E87C1E"/>
    <w:p w:rsidR="0081557B" w:rsidRDefault="0081557B" w:rsidP="00E87C1E"/>
    <w:p w:rsidR="00E87C1E" w:rsidRDefault="00E87C1E" w:rsidP="0081557B">
      <w:pPr>
        <w:pStyle w:val="1"/>
      </w:pPr>
      <w:r>
        <w:t>二、选择题</w:t>
      </w:r>
      <w:r w:rsidR="0081557B">
        <w:rPr>
          <w:rFonts w:hint="eastAsia"/>
        </w:rPr>
        <w:t>（</w:t>
      </w:r>
      <w:r>
        <w:t>本题共5小题，每小题3分，</w:t>
      </w:r>
      <w:r w:rsidR="0081557B">
        <w:rPr>
          <w:rFonts w:hint="eastAsia"/>
        </w:rPr>
        <w:t>满分</w:t>
      </w:r>
      <w:r>
        <w:t>15分</w:t>
      </w:r>
      <w:r w:rsidR="0081557B">
        <w:rPr>
          <w:rFonts w:hint="eastAsia"/>
        </w:rPr>
        <w:t>）</w:t>
      </w:r>
    </w:p>
    <w:p w:rsidR="0081557B" w:rsidRDefault="0081557B" w:rsidP="00E87C1E">
      <w:pPr>
        <w:rPr>
          <w:rFonts w:hAnsi="宋体"/>
          <w:b/>
        </w:rPr>
      </w:pPr>
    </w:p>
    <w:p w:rsidR="0081557B" w:rsidRDefault="0081557B" w:rsidP="00E87C1E">
      <w:pPr>
        <w:rPr>
          <w:b/>
        </w:rPr>
      </w:pPr>
    </w:p>
    <w:p w:rsidR="00E87C1E" w:rsidRDefault="00E87C1E" w:rsidP="00E87C1E">
      <w:pPr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设函数</w:t>
      </w:r>
      <w:r w:rsidR="001437B0" w:rsidRPr="001437B0">
        <w:rPr>
          <w:position w:val="-10"/>
        </w:rPr>
        <w:object w:dxaOrig="540" w:dyaOrig="320">
          <v:shape id="_x0000_i1056" type="#_x0000_t75" style="width:27.05pt;height:16.15pt" o:ole="">
            <v:imagedata r:id="rId71" o:title=""/>
          </v:shape>
          <o:OLEObject Type="Embed" ProgID="Equation.DSMT4" ShapeID="_x0000_i1056" DrawAspect="Content" ObjectID="_1687184453" r:id="rId72"/>
        </w:object>
      </w:r>
      <w:r>
        <w:rPr>
          <w:rFonts w:hAnsi="宋体"/>
        </w:rPr>
        <w:t>在定义域内可导，</w:t>
      </w:r>
      <w:r w:rsidR="001437B0" w:rsidRPr="001437B0">
        <w:rPr>
          <w:position w:val="-10"/>
        </w:rPr>
        <w:object w:dxaOrig="920" w:dyaOrig="320">
          <v:shape id="_x0000_i1057" type="#_x0000_t75" style="width:46.1pt;height:16.15pt" o:ole="">
            <v:imagedata r:id="rId73" o:title=""/>
          </v:shape>
          <o:OLEObject Type="Embed" ProgID="Equation.DSMT4" ShapeID="_x0000_i1057" DrawAspect="Content" ObjectID="_1687184454" r:id="rId74"/>
        </w:object>
      </w:r>
      <w:r>
        <w:rPr>
          <w:rFonts w:hAnsi="宋体"/>
        </w:rPr>
        <w:t>的图形如</w:t>
      </w:r>
      <w:r w:rsidR="002815FD">
        <w:rPr>
          <w:rFonts w:hAnsi="宋体" w:hint="eastAsia"/>
        </w:rPr>
        <w:t>下</w:t>
      </w:r>
      <w:r>
        <w:rPr>
          <w:rFonts w:hAnsi="宋体"/>
        </w:rPr>
        <w:t>图所示，</w:t>
      </w:r>
    </w:p>
    <w:p w:rsidR="00935949" w:rsidRPr="00935949" w:rsidRDefault="00D07F1E" w:rsidP="002815FD">
      <w:pPr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1" name="图片 0" descr="2001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C1E" w:rsidRDefault="00E87C1E" w:rsidP="002815FD">
      <w:pPr>
        <w:ind w:firstLineChars="200" w:firstLine="480"/>
        <w:rPr>
          <w:rFonts w:hAnsi="宋体"/>
        </w:rPr>
      </w:pPr>
      <w:r>
        <w:rPr>
          <w:rFonts w:hAnsi="宋体"/>
        </w:rPr>
        <w:t>则导函数</w:t>
      </w:r>
      <w:r w:rsidR="001437B0" w:rsidRPr="001437B0">
        <w:rPr>
          <w:position w:val="-10"/>
        </w:rPr>
        <w:object w:dxaOrig="960" w:dyaOrig="320">
          <v:shape id="_x0000_i1058" type="#_x0000_t75" style="width:47.8pt;height:16.15pt" o:ole="">
            <v:imagedata r:id="rId76" o:title=""/>
          </v:shape>
          <o:OLEObject Type="Embed" ProgID="Equation.DSMT4" ShapeID="_x0000_i1058" DrawAspect="Content" ObjectID="_1687184455" r:id="rId77"/>
        </w:object>
      </w:r>
      <w:r>
        <w:rPr>
          <w:rFonts w:hAnsi="宋体"/>
        </w:rPr>
        <w:t>的图形为</w:t>
      </w:r>
      <w:r>
        <w:rPr>
          <w:rFonts w:hAnsi="宋体"/>
        </w:rPr>
        <w:t>(</w:t>
      </w:r>
      <w:r>
        <w:t xml:space="preserve">   </w:t>
      </w:r>
      <w:r w:rsidR="002815FD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07F1E" w:rsidRDefault="00D07F1E" w:rsidP="002815FD">
      <w:pPr>
        <w:ind w:firstLineChars="200" w:firstLine="480"/>
        <w:rPr>
          <w:rFonts w:hAnsi="宋体"/>
        </w:rPr>
      </w:pPr>
      <w:r>
        <w:rPr>
          <w:rFonts w:hAnsi="宋体" w:hint="eastAsia"/>
        </w:rPr>
        <w:t>(A)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3" name="图片 2" descr="2001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(B)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4" name="图片 3" descr="2001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C1E" w:rsidRPr="00BD7976" w:rsidRDefault="00D07F1E" w:rsidP="00BD7976">
      <w:pPr>
        <w:ind w:firstLineChars="200" w:firstLine="480"/>
        <w:rPr>
          <w:rFonts w:hAnsi="宋体"/>
        </w:rPr>
      </w:pPr>
      <w:r>
        <w:rPr>
          <w:rFonts w:hAnsi="宋体" w:hint="eastAsia"/>
        </w:rPr>
        <w:t>(C)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6" name="图片 5" descr="200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4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(D)</w:t>
      </w:r>
      <w:r>
        <w:rPr>
          <w:rFonts w:hAnsi="宋体"/>
          <w:noProof/>
        </w:rPr>
        <w:drawing>
          <wp:inline distT="0" distB="0" distL="0" distR="0">
            <wp:extent cx="1907805" cy="1192378"/>
            <wp:effectExtent l="19050" t="0" r="0" b="0"/>
            <wp:docPr id="7" name="图片 6" descr="2001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5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26" cy="11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A2" w:rsidRDefault="006749A2" w:rsidP="006749A2"/>
    <w:p w:rsidR="00E87C1E" w:rsidRPr="002815FD" w:rsidRDefault="006749A2" w:rsidP="002815FD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="00935949" w:rsidRPr="00D77391">
        <w:rPr>
          <w:rFonts w:hAnsi="宋体"/>
        </w:rPr>
        <w:t>(</w:t>
      </w:r>
      <w:r w:rsidR="00935949" w:rsidRPr="00D77391">
        <w:t>D</w:t>
      </w:r>
      <w:r w:rsidR="00935949" w:rsidRPr="00D77391">
        <w:rPr>
          <w:rFonts w:hAnsi="宋体"/>
        </w:rPr>
        <w:t>)</w:t>
      </w:r>
      <w:r>
        <w:rPr>
          <w:rFonts w:hint="eastAsia"/>
        </w:rPr>
        <w:t>．</w:t>
      </w:r>
      <w:r w:rsidR="00E87C1E" w:rsidRPr="00D77391">
        <w:rPr>
          <w:rFonts w:hAnsi="宋体"/>
        </w:rPr>
        <w:t>从题设图形可见，在</w:t>
      </w:r>
      <w:r w:rsidR="001437B0" w:rsidRPr="001437B0">
        <w:rPr>
          <w:position w:val="-10"/>
        </w:rPr>
        <w:object w:dxaOrig="220" w:dyaOrig="260">
          <v:shape id="_x0000_i1059" type="#_x0000_t75" style="width:10.95pt;height:13.25pt" o:ole="">
            <v:imagedata r:id="rId82" o:title=""/>
          </v:shape>
          <o:OLEObject Type="Embed" ProgID="Equation.DSMT4" ShapeID="_x0000_i1059" DrawAspect="Content" ObjectID="_1687184456" r:id="rId83"/>
        </w:object>
      </w:r>
      <w:r w:rsidR="00E87C1E" w:rsidRPr="00D77391">
        <w:rPr>
          <w:rFonts w:hAnsi="宋体"/>
        </w:rPr>
        <w:t>轴的左侧，曲线</w:t>
      </w:r>
      <w:r w:rsidR="001437B0" w:rsidRPr="001437B0">
        <w:rPr>
          <w:position w:val="-10"/>
        </w:rPr>
        <w:object w:dxaOrig="920" w:dyaOrig="320">
          <v:shape id="_x0000_i1060" type="#_x0000_t75" style="width:46.1pt;height:16.15pt" o:ole="">
            <v:imagedata r:id="rId84" o:title=""/>
          </v:shape>
          <o:OLEObject Type="Embed" ProgID="Equation.DSMT4" ShapeID="_x0000_i1060" DrawAspect="Content" ObjectID="_1687184457" r:id="rId85"/>
        </w:object>
      </w:r>
      <w:r w:rsidR="00E87C1E" w:rsidRPr="00D77391">
        <w:rPr>
          <w:rFonts w:hAnsi="宋体"/>
        </w:rPr>
        <w:t>是严格单调增加的，</w:t>
      </w:r>
      <w:r w:rsidR="00E87C1E" w:rsidRPr="00D77391">
        <w:rPr>
          <w:rFonts w:hAnsi="宋体"/>
        </w:rPr>
        <w:lastRenderedPageBreak/>
        <w:t>因此当</w:t>
      </w:r>
      <w:r w:rsidR="001437B0" w:rsidRPr="001437B0">
        <w:rPr>
          <w:position w:val="-6"/>
        </w:rPr>
        <w:object w:dxaOrig="540" w:dyaOrig="279">
          <v:shape id="_x0000_i1061" type="#_x0000_t75" style="width:27.05pt;height:13.8pt" o:ole="">
            <v:imagedata r:id="rId86" o:title=""/>
          </v:shape>
          <o:OLEObject Type="Embed" ProgID="Equation.DSMT4" ShapeID="_x0000_i1061" DrawAspect="Content" ObjectID="_1687184458" r:id="rId87"/>
        </w:object>
      </w:r>
      <w:r w:rsidR="00E87C1E" w:rsidRPr="00D77391">
        <w:rPr>
          <w:rFonts w:hAnsi="宋体"/>
        </w:rPr>
        <w:t>时，一定有</w:t>
      </w:r>
      <w:r w:rsidR="001437B0" w:rsidRPr="001437B0">
        <w:rPr>
          <w:position w:val="-10"/>
        </w:rPr>
        <w:object w:dxaOrig="960" w:dyaOrig="320">
          <v:shape id="_x0000_i1062" type="#_x0000_t75" style="width:47.8pt;height:16.15pt" o:ole="">
            <v:imagedata r:id="rId88" o:title=""/>
          </v:shape>
          <o:OLEObject Type="Embed" ProgID="Equation.DSMT4" ShapeID="_x0000_i1062" DrawAspect="Content" ObjectID="_1687184459" r:id="rId89"/>
        </w:object>
      </w:r>
      <w:r w:rsidR="00E87C1E" w:rsidRPr="00D77391">
        <w:rPr>
          <w:rFonts w:hAnsi="宋体"/>
        </w:rPr>
        <w:t>，对应</w:t>
      </w:r>
      <w:r w:rsidR="001437B0" w:rsidRPr="001437B0">
        <w:rPr>
          <w:position w:val="-10"/>
        </w:rPr>
        <w:object w:dxaOrig="960" w:dyaOrig="320">
          <v:shape id="_x0000_i1063" type="#_x0000_t75" style="width:47.8pt;height:16.15pt" o:ole="">
            <v:imagedata r:id="rId90" o:title=""/>
          </v:shape>
          <o:OLEObject Type="Embed" ProgID="Equation.DSMT4" ShapeID="_x0000_i1063" DrawAspect="Content" ObjectID="_1687184460" r:id="rId91"/>
        </w:object>
      </w:r>
      <w:r w:rsidR="00E87C1E" w:rsidRPr="00D77391">
        <w:rPr>
          <w:rFonts w:hAnsi="宋体"/>
        </w:rPr>
        <w:t>图形必在</w:t>
      </w:r>
      <w:r w:rsidR="001437B0" w:rsidRPr="00025957">
        <w:rPr>
          <w:position w:val="-4"/>
        </w:rPr>
        <w:object w:dxaOrig="200" w:dyaOrig="200">
          <v:shape id="_x0000_i1064" type="#_x0000_t75" style="width:9.8pt;height:9.8pt" o:ole="">
            <v:imagedata r:id="rId92" o:title=""/>
          </v:shape>
          <o:OLEObject Type="Embed" ProgID="Equation.DSMT4" ShapeID="_x0000_i1064" DrawAspect="Content" ObjectID="_1687184461" r:id="rId93"/>
        </w:object>
      </w:r>
      <w:r w:rsidR="00E87C1E" w:rsidRPr="00D77391">
        <w:rPr>
          <w:rFonts w:hAnsi="宋体"/>
        </w:rPr>
        <w:t>轴的上方，由此可排除</w:t>
      </w:r>
      <w:r w:rsidR="00E87C1E" w:rsidRPr="00D77391">
        <w:rPr>
          <w:rFonts w:hAnsi="宋体"/>
        </w:rPr>
        <w:t>(</w:t>
      </w:r>
      <w:r w:rsidR="00E87C1E" w:rsidRPr="00D77391">
        <w:t>A</w:t>
      </w:r>
      <w:r w:rsidR="00E87C1E" w:rsidRPr="00D77391">
        <w:rPr>
          <w:rFonts w:hAnsi="宋体"/>
        </w:rPr>
        <w:t>)</w:t>
      </w:r>
      <w:r w:rsidR="002815FD">
        <w:rPr>
          <w:rFonts w:hAnsi="宋体" w:hint="eastAsia"/>
        </w:rPr>
        <w:t>和</w:t>
      </w:r>
      <w:r w:rsidR="00E87C1E" w:rsidRPr="00D77391">
        <w:rPr>
          <w:rFonts w:hAnsi="宋体"/>
        </w:rPr>
        <w:t>(</w:t>
      </w:r>
      <w:r w:rsidR="00E87C1E" w:rsidRPr="00D77391">
        <w:t>C</w:t>
      </w:r>
      <w:r w:rsidR="00E87C1E" w:rsidRPr="00D77391">
        <w:rPr>
          <w:rFonts w:hAnsi="宋体"/>
        </w:rPr>
        <w:t>)</w:t>
      </w:r>
      <w:r w:rsidR="002815FD">
        <w:rPr>
          <w:rFonts w:hAnsi="宋体" w:hint="eastAsia"/>
        </w:rPr>
        <w:t>．</w:t>
      </w:r>
      <w:r w:rsidR="00E87C1E" w:rsidRPr="009B6F8A">
        <w:rPr>
          <w:rFonts w:hAnsi="宋体"/>
        </w:rPr>
        <w:t>又</w:t>
      </w:r>
      <w:r w:rsidR="001437B0" w:rsidRPr="001437B0">
        <w:rPr>
          <w:position w:val="-10"/>
        </w:rPr>
        <w:object w:dxaOrig="920" w:dyaOrig="320">
          <v:shape id="_x0000_i1065" type="#_x0000_t75" style="width:46.1pt;height:16.15pt" o:ole="">
            <v:imagedata r:id="rId94" o:title=""/>
          </v:shape>
          <o:OLEObject Type="Embed" ProgID="Equation.DSMT4" ShapeID="_x0000_i1065" DrawAspect="Content" ObjectID="_1687184462" r:id="rId95"/>
        </w:object>
      </w:r>
      <w:r w:rsidR="00E87C1E" w:rsidRPr="009B6F8A">
        <w:rPr>
          <w:rFonts w:hAnsi="宋体"/>
        </w:rPr>
        <w:t>的图形在</w:t>
      </w:r>
      <w:r w:rsidR="001437B0" w:rsidRPr="001437B0">
        <w:rPr>
          <w:position w:val="-10"/>
        </w:rPr>
        <w:object w:dxaOrig="220" w:dyaOrig="260">
          <v:shape id="_x0000_i1066" type="#_x0000_t75" style="width:10.95pt;height:13.25pt" o:ole="">
            <v:imagedata r:id="rId96" o:title=""/>
          </v:shape>
          <o:OLEObject Type="Embed" ProgID="Equation.DSMT4" ShapeID="_x0000_i1066" DrawAspect="Content" ObjectID="_1687184463" r:id="rId97"/>
        </w:object>
      </w:r>
      <w:r w:rsidR="00E87C1E" w:rsidRPr="009B6F8A">
        <w:rPr>
          <w:rFonts w:hAnsi="宋体"/>
        </w:rPr>
        <w:t>轴右侧靠近</w:t>
      </w:r>
      <w:r w:rsidR="001437B0" w:rsidRPr="001437B0">
        <w:rPr>
          <w:position w:val="-10"/>
        </w:rPr>
        <w:object w:dxaOrig="220" w:dyaOrig="260">
          <v:shape id="_x0000_i1067" type="#_x0000_t75" style="width:10.95pt;height:13.25pt" o:ole="">
            <v:imagedata r:id="rId98" o:title=""/>
          </v:shape>
          <o:OLEObject Type="Embed" ProgID="Equation.DSMT4" ShapeID="_x0000_i1067" DrawAspect="Content" ObjectID="_1687184464" r:id="rId99"/>
        </w:object>
      </w:r>
      <w:r w:rsidR="002815FD">
        <w:rPr>
          <w:rFonts w:hAnsi="宋体"/>
        </w:rPr>
        <w:t>轴部分</w:t>
      </w:r>
      <w:r w:rsidR="00E87C1E" w:rsidRPr="009B6F8A">
        <w:rPr>
          <w:rFonts w:hAnsi="宋体"/>
        </w:rPr>
        <w:t>单调增</w:t>
      </w:r>
      <w:r w:rsidR="002815FD">
        <w:rPr>
          <w:rFonts w:hAnsi="宋体" w:hint="eastAsia"/>
        </w:rPr>
        <w:t>加</w:t>
      </w:r>
      <w:r w:rsidR="00E87C1E" w:rsidRPr="009B6F8A">
        <w:rPr>
          <w:rFonts w:hAnsi="宋体"/>
        </w:rPr>
        <w:t>，所以在这一段内一定有</w:t>
      </w:r>
      <w:r w:rsidR="001437B0" w:rsidRPr="001437B0">
        <w:rPr>
          <w:position w:val="-10"/>
        </w:rPr>
        <w:object w:dxaOrig="960" w:dyaOrig="320">
          <v:shape id="_x0000_i1068" type="#_x0000_t75" style="width:47.8pt;height:16.15pt" o:ole="">
            <v:imagedata r:id="rId100" o:title=""/>
          </v:shape>
          <o:OLEObject Type="Embed" ProgID="Equation.DSMT4" ShapeID="_x0000_i1068" DrawAspect="Content" ObjectID="_1687184465" r:id="rId101"/>
        </w:object>
      </w:r>
      <w:r w:rsidR="00E87C1E" w:rsidRPr="009B6F8A">
        <w:rPr>
          <w:rFonts w:hAnsi="宋体"/>
        </w:rPr>
        <w:t>，对应</w:t>
      </w:r>
      <w:r w:rsidR="001437B0" w:rsidRPr="001437B0">
        <w:rPr>
          <w:position w:val="-10"/>
        </w:rPr>
        <w:object w:dxaOrig="960" w:dyaOrig="320">
          <v:shape id="_x0000_i1069" type="#_x0000_t75" style="width:47.8pt;height:16.15pt" o:ole="">
            <v:imagedata r:id="rId102" o:title=""/>
          </v:shape>
          <o:OLEObject Type="Embed" ProgID="Equation.DSMT4" ShapeID="_x0000_i1069" DrawAspect="Content" ObjectID="_1687184466" r:id="rId103"/>
        </w:object>
      </w:r>
      <w:r w:rsidR="00E87C1E" w:rsidRPr="009B6F8A">
        <w:rPr>
          <w:rFonts w:hAnsi="宋体"/>
        </w:rPr>
        <w:t>图形必在</w:t>
      </w:r>
      <w:r w:rsidR="001437B0" w:rsidRPr="00025957">
        <w:rPr>
          <w:position w:val="-4"/>
        </w:rPr>
        <w:object w:dxaOrig="200" w:dyaOrig="200">
          <v:shape id="_x0000_i1070" type="#_x0000_t75" style="width:9.8pt;height:9.8pt" o:ole="">
            <v:imagedata r:id="rId104" o:title=""/>
          </v:shape>
          <o:OLEObject Type="Embed" ProgID="Equation.DSMT4" ShapeID="_x0000_i1070" DrawAspect="Content" ObjectID="_1687184467" r:id="rId105"/>
        </w:object>
      </w:r>
      <w:r w:rsidR="00E87C1E" w:rsidRPr="009B6F8A">
        <w:rPr>
          <w:rFonts w:hAnsi="宋体"/>
        </w:rPr>
        <w:t>轴的上方，进一步可排除</w:t>
      </w:r>
      <w:r w:rsidR="00E87C1E" w:rsidRPr="009B6F8A">
        <w:rPr>
          <w:rFonts w:hAnsi="宋体"/>
        </w:rPr>
        <w:t>(</w:t>
      </w:r>
      <w:r w:rsidR="00E87C1E" w:rsidRPr="009B6F8A">
        <w:t>B</w:t>
      </w:r>
      <w:r w:rsidR="00E87C1E" w:rsidRPr="009B6F8A">
        <w:rPr>
          <w:rFonts w:hAnsi="宋体"/>
        </w:rPr>
        <w:t>)</w:t>
      </w:r>
      <w:r w:rsidR="00E87C1E" w:rsidRPr="009B6F8A">
        <w:rPr>
          <w:rFonts w:hAnsi="宋体"/>
        </w:rPr>
        <w:t>，故正确答案为</w:t>
      </w:r>
      <w:r w:rsidR="00E87C1E" w:rsidRPr="009B6F8A">
        <w:rPr>
          <w:rFonts w:hAnsi="宋体"/>
        </w:rPr>
        <w:t>(</w:t>
      </w:r>
      <w:r w:rsidR="00E87C1E" w:rsidRPr="009B6F8A">
        <w:t>D</w:t>
      </w:r>
      <w:r w:rsidR="00E87C1E" w:rsidRPr="009B6F8A">
        <w:rPr>
          <w:rFonts w:hAnsi="宋体"/>
        </w:rPr>
        <w:t>)</w:t>
      </w:r>
      <w:r w:rsidR="002815FD">
        <w:rPr>
          <w:rFonts w:hint="eastAsia"/>
        </w:rPr>
        <w:t>．</w:t>
      </w:r>
    </w:p>
    <w:p w:rsidR="00E87C1E" w:rsidRPr="00E87C1E" w:rsidRDefault="00E87C1E" w:rsidP="00E87C1E">
      <w:pPr>
        <w:rPr>
          <w:rFonts w:hAnsi="宋体"/>
        </w:rPr>
      </w:pPr>
    </w:p>
    <w:p w:rsid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设函数</w:t>
      </w:r>
      <w:r w:rsidR="001437B0" w:rsidRPr="001437B0">
        <w:rPr>
          <w:position w:val="-10"/>
        </w:rPr>
        <w:object w:dxaOrig="760" w:dyaOrig="320">
          <v:shape id="_x0000_i1071" type="#_x0000_t75" style="width:38pt;height:16.15pt" o:ole="">
            <v:imagedata r:id="rId106" o:title=""/>
          </v:shape>
          <o:OLEObject Type="Embed" ProgID="Equation.DSMT4" ShapeID="_x0000_i1071" DrawAspect="Content" ObjectID="_1687184468" r:id="rId107"/>
        </w:object>
      </w:r>
      <w:r>
        <w:rPr>
          <w:rFonts w:hAnsi="宋体"/>
        </w:rPr>
        <w:t>在点</w:t>
      </w:r>
      <w:r w:rsidR="001437B0" w:rsidRPr="001437B0">
        <w:rPr>
          <w:position w:val="-10"/>
        </w:rPr>
        <w:object w:dxaOrig="560" w:dyaOrig="320">
          <v:shape id="_x0000_i1072" type="#_x0000_t75" style="width:28.2pt;height:16.15pt" o:ole="">
            <v:imagedata r:id="rId108" o:title=""/>
          </v:shape>
          <o:OLEObject Type="Embed" ProgID="Equation.DSMT4" ShapeID="_x0000_i1072" DrawAspect="Content" ObjectID="_1687184469" r:id="rId109"/>
        </w:object>
      </w:r>
      <w:r>
        <w:rPr>
          <w:rFonts w:hAnsi="宋体"/>
        </w:rPr>
        <w:t>附近有定义，且</w:t>
      </w:r>
      <w:r w:rsidR="001437B0" w:rsidRPr="001437B0">
        <w:rPr>
          <w:position w:val="-14"/>
        </w:rPr>
        <w:object w:dxaOrig="2299" w:dyaOrig="400">
          <v:shape id="_x0000_i1073" type="#_x0000_t75" style="width:115.2pt;height:20.15pt" o:ole="">
            <v:imagedata r:id="rId110" o:title=""/>
          </v:shape>
          <o:OLEObject Type="Embed" ProgID="Equation.DSMT4" ShapeID="_x0000_i1073" DrawAspect="Content" ObjectID="_1687184470" r:id="rId111"/>
        </w:object>
      </w:r>
      <w:r>
        <w:rPr>
          <w:rFonts w:hAnsi="宋体"/>
        </w:rPr>
        <w:t>则</w:t>
      </w:r>
      <w:r>
        <w:rPr>
          <w:rFonts w:hAnsi="宋体"/>
        </w:rPr>
        <w:t>(</w:t>
      </w:r>
      <w:r>
        <w:t xml:space="preserve">   </w:t>
      </w:r>
      <w:r w:rsidR="002815FD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 w:rsidR="001437B0" w:rsidRPr="001437B0">
        <w:rPr>
          <w:position w:val="-14"/>
        </w:rPr>
        <w:object w:dxaOrig="1719" w:dyaOrig="380">
          <v:shape id="_x0000_i1074" type="#_x0000_t75" style="width:85.8pt;height:19pt" o:ole="">
            <v:imagedata r:id="rId112" o:title=""/>
          </v:shape>
          <o:OLEObject Type="Embed" ProgID="Equation.DSMT4" ShapeID="_x0000_i1074" DrawAspect="Content" ObjectID="_1687184471" r:id="rId113"/>
        </w:object>
      </w:r>
      <w:r w:rsidR="002815FD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>
        <w:rPr>
          <w:rFonts w:hAnsi="宋体"/>
        </w:rPr>
        <w:t>曲面</w:t>
      </w:r>
      <w:r w:rsidR="001437B0" w:rsidRPr="001437B0">
        <w:rPr>
          <w:position w:val="-10"/>
        </w:rPr>
        <w:object w:dxaOrig="1120" w:dyaOrig="320">
          <v:shape id="_x0000_i1075" type="#_x0000_t75" style="width:55.85pt;height:16.15pt" o:ole="">
            <v:imagedata r:id="rId114" o:title=""/>
          </v:shape>
          <o:OLEObject Type="Embed" ProgID="Equation.DSMT4" ShapeID="_x0000_i1075" DrawAspect="Content" ObjectID="_1687184472" r:id="rId115"/>
        </w:object>
      </w:r>
      <w:r>
        <w:rPr>
          <w:rFonts w:hAnsi="宋体"/>
        </w:rPr>
        <w:t>在点</w:t>
      </w:r>
      <w:r w:rsidR="001437B0" w:rsidRPr="001437B0">
        <w:rPr>
          <w:position w:val="-10"/>
        </w:rPr>
        <w:object w:dxaOrig="1280" w:dyaOrig="320">
          <v:shape id="_x0000_i1076" type="#_x0000_t75" style="width:63.95pt;height:16.15pt" o:ole="">
            <v:imagedata r:id="rId116" o:title=""/>
          </v:shape>
          <o:OLEObject Type="Embed" ProgID="Equation.DSMT4" ShapeID="_x0000_i1076" DrawAspect="Content" ObjectID="_1687184473" r:id="rId117"/>
        </w:object>
      </w:r>
      <w:r>
        <w:rPr>
          <w:rFonts w:hAnsi="宋体"/>
        </w:rPr>
        <w:t>的法向量为</w:t>
      </w:r>
      <w:r w:rsidR="001437B0" w:rsidRPr="001437B0">
        <w:rPr>
          <w:position w:val="-10"/>
        </w:rPr>
        <w:object w:dxaOrig="740" w:dyaOrig="320">
          <v:shape id="_x0000_i1077" type="#_x0000_t75" style="width:36.85pt;height:16.15pt" o:ole="">
            <v:imagedata r:id="rId118" o:title=""/>
          </v:shape>
          <o:OLEObject Type="Embed" ProgID="Equation.DSMT4" ShapeID="_x0000_i1077" DrawAspect="Content" ObjectID="_1687184474" r:id="rId119"/>
        </w:object>
      </w:r>
      <w:r w:rsidR="002815FD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>
        <w:rPr>
          <w:rFonts w:hAnsi="宋体"/>
        </w:rPr>
        <w:t>曲线</w:t>
      </w:r>
      <w:r w:rsidR="001437B0" w:rsidRPr="001437B0">
        <w:rPr>
          <w:position w:val="-30"/>
        </w:rPr>
        <w:object w:dxaOrig="1240" w:dyaOrig="720">
          <v:shape id="_x0000_i1078" type="#_x0000_t75" style="width:62.2pt;height:36.3pt" o:ole="">
            <v:imagedata r:id="rId120" o:title=""/>
          </v:shape>
          <o:OLEObject Type="Embed" ProgID="Equation.DSMT4" ShapeID="_x0000_i1078" DrawAspect="Content" ObjectID="_1687184475" r:id="rId121"/>
        </w:object>
      </w:r>
      <w:r>
        <w:rPr>
          <w:rFonts w:hAnsi="宋体"/>
        </w:rPr>
        <w:t>在点</w:t>
      </w:r>
      <w:r w:rsidR="001437B0" w:rsidRPr="001437B0">
        <w:rPr>
          <w:position w:val="-10"/>
        </w:rPr>
        <w:object w:dxaOrig="1280" w:dyaOrig="320">
          <v:shape id="_x0000_i1079" type="#_x0000_t75" style="width:63.95pt;height:16.15pt" o:ole="">
            <v:imagedata r:id="rId122" o:title=""/>
          </v:shape>
          <o:OLEObject Type="Embed" ProgID="Equation.DSMT4" ShapeID="_x0000_i1079" DrawAspect="Content" ObjectID="_1687184476" r:id="rId123"/>
        </w:object>
      </w:r>
      <w:r>
        <w:rPr>
          <w:rFonts w:hAnsi="宋体"/>
        </w:rPr>
        <w:t>的切向量为</w:t>
      </w:r>
      <w:r w:rsidR="001437B0" w:rsidRPr="001437B0">
        <w:rPr>
          <w:position w:val="-10"/>
        </w:rPr>
        <w:object w:dxaOrig="740" w:dyaOrig="320">
          <v:shape id="_x0000_i1080" type="#_x0000_t75" style="width:36.85pt;height:16.15pt" o:ole="">
            <v:imagedata r:id="rId124" o:title=""/>
          </v:shape>
          <o:OLEObject Type="Embed" ProgID="Equation.DSMT4" ShapeID="_x0000_i1080" DrawAspect="Content" ObjectID="_1687184477" r:id="rId125"/>
        </w:object>
      </w:r>
      <w:r w:rsidR="002815FD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2815FD">
        <w:rPr>
          <w:rFonts w:hAnsi="宋体" w:hint="eastAsia"/>
        </w:rPr>
        <w:t xml:space="preserve"> </w:t>
      </w:r>
      <w:r>
        <w:rPr>
          <w:rFonts w:hAnsi="宋体"/>
        </w:rPr>
        <w:t>曲线</w:t>
      </w:r>
      <w:r w:rsidR="001437B0" w:rsidRPr="001437B0">
        <w:rPr>
          <w:position w:val="-30"/>
        </w:rPr>
        <w:object w:dxaOrig="1240" w:dyaOrig="720">
          <v:shape id="_x0000_i1081" type="#_x0000_t75" style="width:62.2pt;height:36.3pt" o:ole="">
            <v:imagedata r:id="rId126" o:title=""/>
          </v:shape>
          <o:OLEObject Type="Embed" ProgID="Equation.DSMT4" ShapeID="_x0000_i1081" DrawAspect="Content" ObjectID="_1687184478" r:id="rId127"/>
        </w:object>
      </w:r>
      <w:r>
        <w:rPr>
          <w:rFonts w:hAnsi="宋体"/>
        </w:rPr>
        <w:t>在点</w:t>
      </w:r>
      <w:r w:rsidR="00BA5588" w:rsidRPr="00BA5588">
        <w:rPr>
          <w:rFonts w:hAnsi="宋体"/>
          <w:position w:val="-10"/>
        </w:rPr>
        <w:object w:dxaOrig="1280" w:dyaOrig="320">
          <v:shape id="_x0000_i1082" type="#_x0000_t75" style="width:63.95pt;height:16.15pt" o:ole="">
            <v:imagedata r:id="rId128" o:title=""/>
          </v:shape>
          <o:OLEObject Type="Embed" ProgID="Equation.DSMT4" ShapeID="_x0000_i1082" DrawAspect="Content" ObjectID="_1687184479" r:id="rId129"/>
        </w:object>
      </w:r>
      <w:r>
        <w:rPr>
          <w:rFonts w:hAnsi="宋体"/>
        </w:rPr>
        <w:t>的切向量为</w:t>
      </w:r>
      <w:r w:rsidR="001437B0" w:rsidRPr="001437B0">
        <w:rPr>
          <w:position w:val="-10"/>
        </w:rPr>
        <w:object w:dxaOrig="740" w:dyaOrig="320">
          <v:shape id="_x0000_i1083" type="#_x0000_t75" style="width:36.85pt;height:16.15pt" o:ole="">
            <v:imagedata r:id="rId130" o:title=""/>
          </v:shape>
          <o:OLEObject Type="Embed" ProgID="Equation.DSMT4" ShapeID="_x0000_i1083" DrawAspect="Content" ObjectID="_1687184480" r:id="rId131"/>
        </w:object>
      </w:r>
      <w:r w:rsidR="002815FD">
        <w:rPr>
          <w:rFonts w:hint="eastAsia"/>
        </w:rPr>
        <w:t>．</w:t>
      </w:r>
    </w:p>
    <w:p w:rsidR="006749A2" w:rsidRDefault="006749A2" w:rsidP="006749A2"/>
    <w:p w:rsidR="00E87C1E" w:rsidRPr="007C4368" w:rsidRDefault="006749A2" w:rsidP="007C4368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="00935949" w:rsidRPr="009B6F8A">
        <w:rPr>
          <w:rFonts w:hAnsi="宋体"/>
        </w:rPr>
        <w:t>(</w:t>
      </w:r>
      <w:r w:rsidR="00935949" w:rsidRPr="009B6F8A">
        <w:t>C</w:t>
      </w:r>
      <w:r w:rsidR="00935949" w:rsidRPr="009B6F8A">
        <w:rPr>
          <w:rFonts w:hAnsi="宋体"/>
        </w:rPr>
        <w:t>)</w:t>
      </w:r>
      <w:r>
        <w:rPr>
          <w:rFonts w:hint="eastAsia"/>
        </w:rPr>
        <w:t>．</w:t>
      </w:r>
      <w:r w:rsidR="00A91DA2">
        <w:rPr>
          <w:rFonts w:hAnsi="宋体" w:hint="eastAsia"/>
        </w:rPr>
        <w:t>因为偏导数存在未必能保证可微，所以可以</w:t>
      </w:r>
      <w:r w:rsidR="00E87C1E" w:rsidRPr="009B6F8A">
        <w:rPr>
          <w:rFonts w:hAnsi="宋体"/>
        </w:rPr>
        <w:t>排除</w:t>
      </w:r>
      <w:r w:rsidR="00E87C1E" w:rsidRPr="009B6F8A">
        <w:rPr>
          <w:rFonts w:hAnsi="宋体"/>
        </w:rPr>
        <w:t>(</w:t>
      </w:r>
      <w:r w:rsidR="00E87C1E" w:rsidRPr="009B6F8A">
        <w:t>A</w:t>
      </w:r>
      <w:r w:rsidR="00E87C1E" w:rsidRPr="009B6F8A">
        <w:rPr>
          <w:rFonts w:hAnsi="宋体"/>
        </w:rPr>
        <w:t>)</w:t>
      </w:r>
      <w:r w:rsidR="00A91DA2">
        <w:rPr>
          <w:rFonts w:hAnsi="宋体" w:hint="eastAsia"/>
        </w:rPr>
        <w:t>．</w:t>
      </w:r>
      <w:r w:rsidR="00E87C1E" w:rsidRPr="002F7F7A">
        <w:rPr>
          <w:rFonts w:hAnsi="宋体"/>
        </w:rPr>
        <w:t>令</w:t>
      </w:r>
      <w:r w:rsidR="001437B0" w:rsidRPr="001437B0">
        <w:rPr>
          <w:position w:val="-10"/>
        </w:rPr>
        <w:object w:dxaOrig="2200" w:dyaOrig="320">
          <v:shape id="_x0000_i1084" type="#_x0000_t75" style="width:110pt;height:16.15pt" o:ole="">
            <v:imagedata r:id="rId132" o:title=""/>
          </v:shape>
          <o:OLEObject Type="Embed" ProgID="Equation.DSMT4" ShapeID="_x0000_i1084" DrawAspect="Content" ObjectID="_1687184481" r:id="rId133"/>
        </w:object>
      </w:r>
      <w:r w:rsidR="00E87C1E" w:rsidRPr="002F7F7A">
        <w:rPr>
          <w:rFonts w:hAnsi="宋体"/>
        </w:rPr>
        <w:t>，则有</w:t>
      </w:r>
      <w:r w:rsidR="001437B0" w:rsidRPr="001437B0">
        <w:rPr>
          <w:position w:val="-14"/>
        </w:rPr>
        <w:object w:dxaOrig="2400" w:dyaOrig="400">
          <v:shape id="_x0000_i1085" type="#_x0000_t75" style="width:119.8pt;height:20.15pt" o:ole="">
            <v:imagedata r:id="rId134" o:title=""/>
          </v:shape>
          <o:OLEObject Type="Embed" ProgID="Equation.DSMT4" ShapeID="_x0000_i1085" DrawAspect="Content" ObjectID="_1687184482" r:id="rId135"/>
        </w:object>
      </w:r>
      <w:r w:rsidR="009A4F59">
        <w:rPr>
          <w:rFonts w:hint="eastAsia"/>
        </w:rPr>
        <w:t>．</w:t>
      </w:r>
      <w:r w:rsidR="00E87C1E" w:rsidRPr="002F7F7A">
        <w:rPr>
          <w:rFonts w:hAnsi="宋体"/>
        </w:rPr>
        <w:t>因此过点</w:t>
      </w:r>
      <w:r w:rsidR="001437B0" w:rsidRPr="001437B0">
        <w:rPr>
          <w:position w:val="-10"/>
        </w:rPr>
        <w:object w:dxaOrig="1280" w:dyaOrig="320">
          <v:shape id="_x0000_i1086" type="#_x0000_t75" style="width:63.95pt;height:16.15pt" o:ole="">
            <v:imagedata r:id="rId136" o:title=""/>
          </v:shape>
          <o:OLEObject Type="Embed" ProgID="Equation.DSMT4" ShapeID="_x0000_i1086" DrawAspect="Content" ObjectID="_1687184483" r:id="rId137"/>
        </w:object>
      </w:r>
      <w:r w:rsidR="00E87C1E" w:rsidRPr="002F7F7A">
        <w:rPr>
          <w:rFonts w:hAnsi="宋体"/>
        </w:rPr>
        <w:t>的法向量为</w:t>
      </w:r>
      <w:r w:rsidR="006B283B" w:rsidRPr="006B283B">
        <w:rPr>
          <w:position w:val="-14"/>
        </w:rPr>
        <w:object w:dxaOrig="3879" w:dyaOrig="400">
          <v:shape id="_x0000_i1310" type="#_x0000_t75" style="width:193.55pt;height:20.15pt" o:ole="">
            <v:imagedata r:id="rId138" o:title=""/>
          </v:shape>
          <o:OLEObject Type="Embed" ProgID="Equation.DSMT4" ShapeID="_x0000_i1310" DrawAspect="Content" ObjectID="_1687184484" r:id="rId139"/>
        </w:object>
      </w:r>
      <w:r w:rsidR="00E87C1E" w:rsidRPr="002F7F7A">
        <w:rPr>
          <w:rFonts w:hAnsi="宋体"/>
        </w:rPr>
        <w:t>，可排除</w:t>
      </w:r>
      <w:r w:rsidR="00E87C1E" w:rsidRPr="002F7F7A">
        <w:rPr>
          <w:rFonts w:hAnsi="宋体"/>
        </w:rPr>
        <w:t>(</w:t>
      </w:r>
      <w:r w:rsidR="00E87C1E" w:rsidRPr="002F7F7A">
        <w:t>B</w:t>
      </w:r>
      <w:r w:rsidR="00E87C1E" w:rsidRPr="002F7F7A">
        <w:rPr>
          <w:rFonts w:hAnsi="宋体"/>
        </w:rPr>
        <w:t>)</w:t>
      </w:r>
      <w:r w:rsidR="009A4F59">
        <w:rPr>
          <w:rFonts w:hAnsi="宋体" w:hint="eastAsia"/>
        </w:rPr>
        <w:t>．</w:t>
      </w:r>
      <w:r w:rsidR="00E87C1E" w:rsidRPr="002F7F7A">
        <w:rPr>
          <w:rFonts w:hAnsi="宋体"/>
        </w:rPr>
        <w:t>曲线</w:t>
      </w:r>
      <w:r w:rsidR="001437B0" w:rsidRPr="001437B0">
        <w:rPr>
          <w:position w:val="-30"/>
        </w:rPr>
        <w:object w:dxaOrig="1240" w:dyaOrig="720">
          <v:shape id="_x0000_i1087" type="#_x0000_t75" style="width:62.2pt;height:36.3pt" o:ole="">
            <v:imagedata r:id="rId140" o:title=""/>
          </v:shape>
          <o:OLEObject Type="Embed" ProgID="Equation.DSMT4" ShapeID="_x0000_i1087" DrawAspect="Content" ObjectID="_1687184485" r:id="rId141"/>
        </w:object>
      </w:r>
      <w:r w:rsidR="00E87C1E" w:rsidRPr="002F7F7A">
        <w:rPr>
          <w:rFonts w:hAnsi="宋体"/>
        </w:rPr>
        <w:t>可表示为参数形式：</w:t>
      </w:r>
      <w:r w:rsidR="001437B0" w:rsidRPr="001437B0">
        <w:rPr>
          <w:position w:val="-50"/>
        </w:rPr>
        <w:object w:dxaOrig="1280" w:dyaOrig="1120">
          <v:shape id="_x0000_i1088" type="#_x0000_t75" style="width:63.95pt;height:55.85pt" o:ole="">
            <v:imagedata r:id="rId142" o:title=""/>
          </v:shape>
          <o:OLEObject Type="Embed" ProgID="Equation.DSMT4" ShapeID="_x0000_i1088" DrawAspect="Content" ObjectID="_1687184486" r:id="rId143"/>
        </w:object>
      </w:r>
      <w:r w:rsidR="00E87C1E" w:rsidRPr="002F7F7A">
        <w:rPr>
          <w:rFonts w:hAnsi="宋体"/>
        </w:rPr>
        <w:t>点</w:t>
      </w:r>
      <w:r w:rsidR="001437B0" w:rsidRPr="001437B0">
        <w:rPr>
          <w:position w:val="-10"/>
        </w:rPr>
        <w:object w:dxaOrig="1280" w:dyaOrig="320">
          <v:shape id="_x0000_i1089" type="#_x0000_t75" style="width:63.95pt;height:16.15pt" o:ole="">
            <v:imagedata r:id="rId144" o:title=""/>
          </v:shape>
          <o:OLEObject Type="Embed" ProgID="Equation.DSMT4" ShapeID="_x0000_i1089" DrawAspect="Content" ObjectID="_1687184487" r:id="rId145"/>
        </w:object>
      </w:r>
      <w:r w:rsidR="00E87C1E" w:rsidRPr="002F7F7A">
        <w:rPr>
          <w:rFonts w:hAnsi="宋体"/>
        </w:rPr>
        <w:t>的切向量为</w:t>
      </w:r>
      <w:r w:rsidR="001437B0" w:rsidRPr="001437B0">
        <w:rPr>
          <w:position w:val="-16"/>
        </w:rPr>
        <w:object w:dxaOrig="2580" w:dyaOrig="440">
          <v:shape id="_x0000_i1090" type="#_x0000_t75" style="width:129pt;height:21.9pt" o:ole="">
            <v:imagedata r:id="rId146" o:title=""/>
          </v:shape>
          <o:OLEObject Type="Embed" ProgID="Equation.DSMT4" ShapeID="_x0000_i1090" DrawAspect="Content" ObjectID="_1687184488" r:id="rId147"/>
        </w:object>
      </w:r>
      <w:r w:rsidR="00E87C1E" w:rsidRPr="002F7F7A">
        <w:rPr>
          <w:rFonts w:hint="eastAsia"/>
        </w:rPr>
        <w:t xml:space="preserve">. </w:t>
      </w:r>
      <w:r w:rsidR="00E87C1E" w:rsidRPr="002F7F7A">
        <w:rPr>
          <w:rFonts w:hAnsi="宋体"/>
        </w:rPr>
        <w:t>故正确选项为</w:t>
      </w:r>
      <w:r w:rsidR="00E87C1E" w:rsidRPr="002F7F7A">
        <w:rPr>
          <w:rFonts w:hAnsi="宋体"/>
        </w:rPr>
        <w:t>(</w:t>
      </w:r>
      <w:r w:rsidR="00E87C1E" w:rsidRPr="002F7F7A">
        <w:t>C</w:t>
      </w:r>
      <w:r w:rsidR="00E87C1E" w:rsidRPr="002F7F7A">
        <w:rPr>
          <w:rFonts w:hAnsi="宋体"/>
        </w:rPr>
        <w:t>)</w:t>
      </w:r>
      <w:r w:rsidR="007C4368">
        <w:rPr>
          <w:rFonts w:hint="eastAsia"/>
        </w:rPr>
        <w:t>．</w:t>
      </w:r>
    </w:p>
    <w:p w:rsidR="00E87C1E" w:rsidRPr="002F7F7A" w:rsidRDefault="00E87C1E" w:rsidP="00E87C1E"/>
    <w:p w:rsid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t>(</w:t>
      </w:r>
      <w:r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1437B0" w:rsidRPr="001437B0">
        <w:rPr>
          <w:position w:val="-10"/>
        </w:rPr>
        <w:object w:dxaOrig="859" w:dyaOrig="320">
          <v:shape id="_x0000_i1091" type="#_x0000_t75" style="width:43.2pt;height:16.15pt" o:ole="">
            <v:imagedata r:id="rId148" o:title=""/>
          </v:shape>
          <o:OLEObject Type="Embed" ProgID="Equation.DSMT4" ShapeID="_x0000_i1091" DrawAspect="Content" ObjectID="_1687184489" r:id="rId149"/>
        </w:object>
      </w:r>
      <w:r>
        <w:rPr>
          <w:rFonts w:hAnsi="宋体"/>
        </w:rPr>
        <w:t>，则</w:t>
      </w:r>
      <w:r w:rsidR="001437B0" w:rsidRPr="001437B0">
        <w:rPr>
          <w:position w:val="-10"/>
        </w:rPr>
        <w:object w:dxaOrig="540" w:dyaOrig="320">
          <v:shape id="_x0000_i1092" type="#_x0000_t75" style="width:27.05pt;height:16.15pt" o:ole="">
            <v:imagedata r:id="rId150" o:title=""/>
          </v:shape>
          <o:OLEObject Type="Embed" ProgID="Equation.DSMT4" ShapeID="_x0000_i1092" DrawAspect="Content" ObjectID="_1687184490" r:id="rId151"/>
        </w:object>
      </w:r>
      <w:r>
        <w:rPr>
          <w:rFonts w:hAnsi="宋体"/>
        </w:rPr>
        <w:t>在点</w:t>
      </w:r>
      <w:r w:rsidR="001437B0" w:rsidRPr="001437B0">
        <w:rPr>
          <w:position w:val="-6"/>
        </w:rPr>
        <w:object w:dxaOrig="540" w:dyaOrig="279">
          <v:shape id="_x0000_i1093" type="#_x0000_t75" style="width:27.05pt;height:13.8pt" o:ole="">
            <v:imagedata r:id="rId152" o:title=""/>
          </v:shape>
          <o:OLEObject Type="Embed" ProgID="Equation.DSMT4" ShapeID="_x0000_i1093" DrawAspect="Content" ObjectID="_1687184491" r:id="rId153"/>
        </w:object>
      </w:r>
      <w:r>
        <w:rPr>
          <w:rFonts w:hAnsi="宋体"/>
        </w:rPr>
        <w:t>可导的充要条件为</w:t>
      </w:r>
      <w:r>
        <w:rPr>
          <w:rFonts w:hAnsi="宋体"/>
        </w:rPr>
        <w:t>(</w:t>
      </w:r>
      <w:r>
        <w:t xml:space="preserve">   </w:t>
      </w:r>
      <w:r w:rsidR="007C4368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800" w:dyaOrig="620">
          <v:shape id="_x0000_i1094" type="#_x0000_t75" style="width:89.85pt;height:31.1pt" o:ole="">
            <v:imagedata r:id="rId154" o:title=""/>
          </v:shape>
          <o:OLEObject Type="Embed" ProgID="Equation.DSMT4" ShapeID="_x0000_i1094" DrawAspect="Content" ObjectID="_1687184492" r:id="rId155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460" w:dyaOrig="620">
          <v:shape id="_x0000_i1095" type="#_x0000_t75" style="width:73.15pt;height:31.1pt" o:ole="">
            <v:imagedata r:id="rId156" o:title=""/>
          </v:shape>
          <o:OLEObject Type="Embed" ProgID="Equation.DSMT4" ShapeID="_x0000_i1095" DrawAspect="Content" ObjectID="_1687184493" r:id="rId157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780" w:dyaOrig="620">
          <v:shape id="_x0000_i1096" type="#_x0000_t75" style="width:89.3pt;height:31.1pt" o:ole="">
            <v:imagedata r:id="rId158" o:title=""/>
          </v:shape>
          <o:OLEObject Type="Embed" ProgID="Equation.DSMT4" ShapeID="_x0000_i1096" DrawAspect="Content" ObjectID="_1687184494" r:id="rId159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 w:rsidR="007C4368">
        <w:rPr>
          <w:rFonts w:hint="eastAsia"/>
        </w:rPr>
        <w:tab/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7C4368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960" w:dyaOrig="620">
          <v:shape id="_x0000_i1097" type="#_x0000_t75" style="width:97.9pt;height:31.1pt" o:ole="">
            <v:imagedata r:id="rId160" o:title=""/>
          </v:shape>
          <o:OLEObject Type="Embed" ProgID="Equation.DSMT4" ShapeID="_x0000_i1097" DrawAspect="Content" ObjectID="_1687184495" r:id="rId161"/>
        </w:object>
      </w:r>
      <w:r>
        <w:rPr>
          <w:rFonts w:hAnsi="宋体"/>
        </w:rPr>
        <w:t>存在</w:t>
      </w:r>
      <w:r w:rsidR="007C4368">
        <w:rPr>
          <w:rFonts w:hint="eastAsia"/>
        </w:rPr>
        <w:t>．</w:t>
      </w:r>
    </w:p>
    <w:p w:rsidR="006749A2" w:rsidRDefault="006749A2" w:rsidP="006749A2"/>
    <w:p w:rsidR="00E87C1E" w:rsidRPr="00935949" w:rsidRDefault="006749A2" w:rsidP="00E87C1E">
      <w:pPr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="00935949" w:rsidRPr="002F7F7A">
        <w:rPr>
          <w:rFonts w:hAnsi="宋体"/>
        </w:rPr>
        <w:t>(</w:t>
      </w:r>
      <w:r w:rsidR="00935949" w:rsidRPr="002F7F7A">
        <w:t>B</w:t>
      </w:r>
      <w:r w:rsidR="00935949" w:rsidRPr="002F7F7A">
        <w:rPr>
          <w:rFonts w:hAnsi="宋体"/>
        </w:rPr>
        <w:t>)</w:t>
      </w:r>
      <w:r>
        <w:rPr>
          <w:rFonts w:hint="eastAsia"/>
        </w:rPr>
        <w:t>．</w:t>
      </w:r>
      <w:r w:rsidR="00E87C1E" w:rsidRPr="002F7F7A">
        <w:rPr>
          <w:rFonts w:hAnsi="宋体"/>
        </w:rPr>
        <w:t>因为</w:t>
      </w:r>
      <w:r w:rsidR="009578E3">
        <w:rPr>
          <w:rFonts w:hAnsi="宋体" w:hint="eastAsia"/>
        </w:rPr>
        <w:t>令</w:t>
      </w:r>
      <w:r w:rsidR="001437B0" w:rsidRPr="001437B0">
        <w:rPr>
          <w:position w:val="-6"/>
        </w:rPr>
        <w:object w:dxaOrig="940" w:dyaOrig="320">
          <v:shape id="_x0000_i1098" type="#_x0000_t75" style="width:47.25pt;height:16.15pt" o:ole="">
            <v:imagedata r:id="rId162" o:title=""/>
          </v:shape>
          <o:OLEObject Type="Embed" ProgID="Equation.DSMT4" ShapeID="_x0000_i1098" DrawAspect="Content" ObjectID="_1687184496" r:id="rId163"/>
        </w:object>
      </w:r>
      <w:r w:rsidR="009578E3">
        <w:rPr>
          <w:rFonts w:hAnsi="宋体" w:hint="eastAsia"/>
        </w:rPr>
        <w:t>可得</w:t>
      </w:r>
    </w:p>
    <w:p w:rsidR="00E87C1E" w:rsidRPr="002F7F7A" w:rsidRDefault="009A4F59" w:rsidP="009578E3">
      <w:pPr>
        <w:ind w:firstLineChars="200" w:firstLine="480"/>
        <w:jc w:val="center"/>
      </w:pPr>
      <w:r w:rsidRPr="001437B0">
        <w:rPr>
          <w:position w:val="-28"/>
        </w:rPr>
        <w:object w:dxaOrig="6979" w:dyaOrig="720">
          <v:shape id="_x0000_i1312" type="#_x0000_t75" style="width:348.5pt;height:36.3pt" o:ole="">
            <v:imagedata r:id="rId164" o:title=""/>
          </v:shape>
          <o:OLEObject Type="Embed" ProgID="Equation.DSMT4" ShapeID="_x0000_i1312" DrawAspect="Content" ObjectID="_1687184497" r:id="rId165"/>
        </w:object>
      </w:r>
    </w:p>
    <w:p w:rsidR="00E87C1E" w:rsidRPr="009578E3" w:rsidRDefault="009578E3" w:rsidP="009578E3">
      <w:pPr>
        <w:ind w:leftChars="200" w:left="480"/>
      </w:pPr>
      <w:r>
        <w:rPr>
          <w:rFonts w:hAnsi="宋体"/>
        </w:rPr>
        <w:t>可见</w:t>
      </w:r>
      <w:r w:rsidR="00E87C1E" w:rsidRPr="002F7F7A">
        <w:rPr>
          <w:rFonts w:hAnsi="宋体"/>
        </w:rPr>
        <w:t>若</w:t>
      </w:r>
      <w:r w:rsidR="001437B0" w:rsidRPr="001437B0">
        <w:rPr>
          <w:position w:val="-10"/>
        </w:rPr>
        <w:object w:dxaOrig="540" w:dyaOrig="320">
          <v:shape id="_x0000_i1099" type="#_x0000_t75" style="width:27.05pt;height:16.15pt" o:ole="">
            <v:imagedata r:id="rId166" o:title=""/>
          </v:shape>
          <o:OLEObject Type="Embed" ProgID="Equation.DSMT4" ShapeID="_x0000_i1099" DrawAspect="Content" ObjectID="_1687184498" r:id="rId167"/>
        </w:object>
      </w:r>
      <w:r w:rsidR="00E87C1E" w:rsidRPr="002F7F7A">
        <w:rPr>
          <w:rFonts w:hAnsi="宋体"/>
        </w:rPr>
        <w:t>在点</w:t>
      </w:r>
      <w:r w:rsidR="001437B0" w:rsidRPr="001437B0">
        <w:rPr>
          <w:position w:val="-6"/>
        </w:rPr>
        <w:object w:dxaOrig="540" w:dyaOrig="279">
          <v:shape id="_x0000_i1100" type="#_x0000_t75" style="width:27.05pt;height:13.8pt" o:ole="">
            <v:imagedata r:id="rId168" o:title=""/>
          </v:shape>
          <o:OLEObject Type="Embed" ProgID="Equation.DSMT4" ShapeID="_x0000_i1100" DrawAspect="Content" ObjectID="_1687184499" r:id="rId169"/>
        </w:object>
      </w:r>
      <w:r w:rsidR="00E87C1E" w:rsidRPr="002F7F7A">
        <w:rPr>
          <w:rFonts w:hAnsi="宋体"/>
        </w:rPr>
        <w:t>可导，则极限</w:t>
      </w:r>
      <w:r w:rsidR="001437B0" w:rsidRPr="001437B0">
        <w:rPr>
          <w:position w:val="-24"/>
        </w:rPr>
        <w:object w:dxaOrig="1460" w:dyaOrig="620">
          <v:shape id="_x0000_i1101" type="#_x0000_t75" style="width:73.15pt;height:31.1pt" o:ole="">
            <v:imagedata r:id="rId170" o:title=""/>
          </v:shape>
          <o:OLEObject Type="Embed" ProgID="Equation.DSMT4" ShapeID="_x0000_i1101" DrawAspect="Content" ObjectID="_1687184500" r:id="rId171"/>
        </w:object>
      </w:r>
      <w:r w:rsidR="00E87C1E" w:rsidRPr="002F7F7A">
        <w:rPr>
          <w:rFonts w:hAnsi="宋体"/>
        </w:rPr>
        <w:t>一定存在；反过来</w:t>
      </w:r>
      <w:r w:rsidR="00E87C1E" w:rsidRPr="002F7F7A">
        <w:rPr>
          <w:rFonts w:hAnsi="宋体" w:hint="eastAsia"/>
        </w:rPr>
        <w:t>也成立</w:t>
      </w:r>
      <w:r>
        <w:rPr>
          <w:rFonts w:hint="eastAsia"/>
        </w:rPr>
        <w:t>．</w:t>
      </w:r>
    </w:p>
    <w:p w:rsidR="00E87C1E" w:rsidRPr="00E87C1E" w:rsidRDefault="00E87C1E" w:rsidP="00E87C1E">
      <w:pPr>
        <w:rPr>
          <w:rFonts w:hAnsi="宋体"/>
        </w:rPr>
      </w:pPr>
    </w:p>
    <w:p w:rsidR="00E87C1E" w:rsidRDefault="00E87C1E" w:rsidP="00E87C1E">
      <w:pPr>
        <w:rPr>
          <w:rFonts w:hAnsi="宋体"/>
        </w:rPr>
      </w:pPr>
    </w:p>
    <w:p w:rsidR="00E87C1E" w:rsidRDefault="00E87C1E" w:rsidP="00E87C1E">
      <w:r>
        <w:rPr>
          <w:rFonts w:hAnsi="宋体"/>
        </w:rPr>
        <w:lastRenderedPageBreak/>
        <w:t>(</w:t>
      </w:r>
      <w:r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1437B0" w:rsidRPr="001437B0">
        <w:rPr>
          <w:position w:val="-66"/>
        </w:rPr>
        <w:object w:dxaOrig="3720" w:dyaOrig="1440">
          <v:shape id="_x0000_i1102" type="#_x0000_t75" style="width:186.05pt;height:1in" o:ole="">
            <v:imagedata r:id="rId172" o:title=""/>
          </v:shape>
          <o:OLEObject Type="Embed" ProgID="Equation.DSMT4" ShapeID="_x0000_i1102" DrawAspect="Content" ObjectID="_1687184501" r:id="rId173"/>
        </w:object>
      </w:r>
      <w:r>
        <w:rPr>
          <w:rFonts w:hAnsi="宋体"/>
        </w:rPr>
        <w:t>则</w:t>
      </w:r>
      <w:r w:rsidR="001437B0" w:rsidRPr="00025957">
        <w:rPr>
          <w:position w:val="-4"/>
        </w:rPr>
        <w:object w:dxaOrig="220" w:dyaOrig="260">
          <v:shape id="_x0000_i1103" type="#_x0000_t75" style="width:10.95pt;height:13.25pt" o:ole="">
            <v:imagedata r:id="rId174" o:title=""/>
          </v:shape>
          <o:OLEObject Type="Embed" ProgID="Equation.DSMT4" ShapeID="_x0000_i1103" DrawAspect="Content" ObjectID="_1687184502" r:id="rId175"/>
        </w:object>
      </w:r>
      <w:r w:rsidR="00B94EC1">
        <w:rPr>
          <w:rFonts w:hAnsi="宋体" w:hint="eastAsia"/>
        </w:rPr>
        <w:t>与</w:t>
      </w:r>
      <w:r w:rsidR="001437B0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76" o:title=""/>
          </v:shape>
          <o:OLEObject Type="Embed" ProgID="Equation.DSMT4" ShapeID="_x0000_i1104" DrawAspect="Content" ObjectID="_1687184503" r:id="rId177"/>
        </w:object>
      </w:r>
      <w:r>
        <w:rPr>
          <w:rFonts w:hAnsi="宋体"/>
        </w:rPr>
        <w:t>(</w:t>
      </w:r>
      <w:r>
        <w:t xml:space="preserve">  </w:t>
      </w:r>
      <w:r w:rsidR="00EF78B2"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合同且相似</w:t>
      </w:r>
      <w:r w:rsidR="00EF78B2">
        <w:rPr>
          <w:rFonts w:hint="eastAsia"/>
        </w:rPr>
        <w:t>．</w:t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合同但不相似</w:t>
      </w:r>
      <w:r w:rsidR="00EF78B2">
        <w:rPr>
          <w:rFonts w:hint="eastAsia"/>
        </w:rPr>
        <w:t>．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不合同但相似</w:t>
      </w:r>
      <w:r w:rsidR="00EF78B2">
        <w:rPr>
          <w:rFonts w:hint="eastAsia"/>
        </w:rPr>
        <w:t>．</w:t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 w:rsidR="00EF78B2">
        <w:rPr>
          <w:rFonts w:hint="eastAsia"/>
        </w:rPr>
        <w:tab/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EF78B2">
        <w:rPr>
          <w:rFonts w:hAnsi="宋体" w:hint="eastAsia"/>
        </w:rPr>
        <w:t xml:space="preserve"> </w:t>
      </w:r>
      <w:r>
        <w:rPr>
          <w:rFonts w:hAnsi="宋体"/>
        </w:rPr>
        <w:t>不合同且不相似</w:t>
      </w:r>
      <w:r w:rsidR="00EF78B2">
        <w:rPr>
          <w:rFonts w:hint="eastAsia"/>
        </w:rPr>
        <w:t>．</w:t>
      </w:r>
    </w:p>
    <w:p w:rsidR="006749A2" w:rsidRDefault="006749A2" w:rsidP="006749A2"/>
    <w:p w:rsidR="00E87C1E" w:rsidRPr="002F7F7A" w:rsidRDefault="006749A2" w:rsidP="00B94EC1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6749A2">
        <w:rPr>
          <w:rFonts w:hint="eastAsia"/>
        </w:rPr>
        <w:t xml:space="preserve"> </w:t>
      </w:r>
      <w:r>
        <w:rPr>
          <w:rFonts w:hint="eastAsia"/>
        </w:rPr>
        <w:t>应选</w:t>
      </w:r>
      <w:r w:rsidR="00935949" w:rsidRPr="002F7F7A">
        <w:rPr>
          <w:rFonts w:hAnsi="宋体"/>
        </w:rPr>
        <w:t>(</w:t>
      </w:r>
      <w:r w:rsidR="00935949" w:rsidRPr="002F7F7A">
        <w:t>A</w:t>
      </w:r>
      <w:r w:rsidR="00935949" w:rsidRPr="002F7F7A">
        <w:rPr>
          <w:rFonts w:hAnsi="宋体"/>
        </w:rPr>
        <w:t>)</w:t>
      </w:r>
      <w:r>
        <w:rPr>
          <w:rFonts w:hint="eastAsia"/>
        </w:rPr>
        <w:t>．</w:t>
      </w:r>
      <w:r w:rsidR="00E87C1E" w:rsidRPr="002F7F7A">
        <w:rPr>
          <w:rFonts w:hAnsi="宋体"/>
        </w:rPr>
        <w:t>因为</w:t>
      </w:r>
      <w:r w:rsidR="001437B0" w:rsidRPr="00025957">
        <w:rPr>
          <w:position w:val="-4"/>
        </w:rPr>
        <w:object w:dxaOrig="220" w:dyaOrig="260">
          <v:shape id="_x0000_i1105" type="#_x0000_t75" style="width:10.95pt;height:13.25pt" o:ole="">
            <v:imagedata r:id="rId178" o:title=""/>
          </v:shape>
          <o:OLEObject Type="Embed" ProgID="Equation.DSMT4" ShapeID="_x0000_i1105" DrawAspect="Content" ObjectID="_1687184504" r:id="rId179"/>
        </w:object>
      </w:r>
      <w:r w:rsidR="00E87C1E" w:rsidRPr="002F7F7A">
        <w:rPr>
          <w:rFonts w:hAnsi="宋体"/>
        </w:rPr>
        <w:t>是实对称矩阵，故</w:t>
      </w:r>
      <w:r w:rsidR="001437B0" w:rsidRPr="00025957">
        <w:rPr>
          <w:position w:val="-4"/>
        </w:rPr>
        <w:object w:dxaOrig="220" w:dyaOrig="260">
          <v:shape id="_x0000_i1106" type="#_x0000_t75" style="width:10.95pt;height:13.25pt" o:ole="">
            <v:imagedata r:id="rId180" o:title=""/>
          </v:shape>
          <o:OLEObject Type="Embed" ProgID="Equation.DSMT4" ShapeID="_x0000_i1106" DrawAspect="Content" ObjectID="_1687184505" r:id="rId181"/>
        </w:object>
      </w:r>
      <w:r w:rsidR="00E87C1E" w:rsidRPr="002F7F7A">
        <w:rPr>
          <w:rFonts w:hAnsi="宋体"/>
        </w:rPr>
        <w:t>必相似于一对角阵</w:t>
      </w:r>
      <w:r w:rsidR="001437B0" w:rsidRPr="00025957">
        <w:rPr>
          <w:position w:val="-4"/>
        </w:rPr>
        <w:object w:dxaOrig="240" w:dyaOrig="260">
          <v:shape id="_x0000_i1107" type="#_x0000_t75" style="width:12.1pt;height:13.25pt" o:ole="">
            <v:imagedata r:id="rId182" o:title=""/>
          </v:shape>
          <o:OLEObject Type="Embed" ProgID="Equation.DSMT4" ShapeID="_x0000_i1107" DrawAspect="Content" ObjectID="_1687184506" r:id="rId183"/>
        </w:object>
      </w:r>
      <w:r w:rsidR="00E87C1E" w:rsidRPr="002F7F7A">
        <w:t>.</w:t>
      </w:r>
      <w:r w:rsidR="00E87C1E" w:rsidRPr="002F7F7A">
        <w:rPr>
          <w:rFonts w:hint="eastAsia"/>
        </w:rPr>
        <w:t xml:space="preserve"> </w:t>
      </w:r>
      <w:r w:rsidR="00E87C1E" w:rsidRPr="002F7F7A">
        <w:rPr>
          <w:rFonts w:hAnsi="宋体"/>
        </w:rPr>
        <w:t>又由相似矩阵有相同的特征值</w:t>
      </w:r>
      <w:r w:rsidR="00E87C1E" w:rsidRPr="002F7F7A">
        <w:t>,</w:t>
      </w:r>
      <w:r w:rsidR="00E87C1E" w:rsidRPr="002F7F7A">
        <w:rPr>
          <w:rFonts w:hAnsi="宋体"/>
        </w:rPr>
        <w:t>相同的秩</w:t>
      </w:r>
      <w:r w:rsidR="00E87C1E" w:rsidRPr="002F7F7A">
        <w:t>,</w:t>
      </w:r>
      <w:r w:rsidR="00E87C1E" w:rsidRPr="002F7F7A">
        <w:rPr>
          <w:rFonts w:hint="eastAsia"/>
        </w:rPr>
        <w:t xml:space="preserve"> </w:t>
      </w:r>
      <w:r w:rsidR="00E87C1E" w:rsidRPr="002F7F7A">
        <w:rPr>
          <w:rFonts w:hAnsi="宋体"/>
        </w:rPr>
        <w:t>知</w:t>
      </w:r>
      <w:r w:rsidR="001437B0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84" o:title=""/>
          </v:shape>
          <o:OLEObject Type="Embed" ProgID="Equation.DSMT4" ShapeID="_x0000_i1108" DrawAspect="Content" ObjectID="_1687184507" r:id="rId185"/>
        </w:object>
      </w:r>
      <w:r w:rsidR="00E87C1E" w:rsidRPr="002F7F7A">
        <w:rPr>
          <w:rFonts w:hAnsi="宋体"/>
        </w:rPr>
        <w:t>与</w:t>
      </w:r>
      <w:r w:rsidR="001437B0" w:rsidRPr="00025957">
        <w:rPr>
          <w:position w:val="-4"/>
        </w:rPr>
        <w:object w:dxaOrig="240" w:dyaOrig="260">
          <v:shape id="_x0000_i1109" type="#_x0000_t75" style="width:12.1pt;height:13.25pt" o:ole="">
            <v:imagedata r:id="rId186" o:title=""/>
          </v:shape>
          <o:OLEObject Type="Embed" ProgID="Equation.DSMT4" ShapeID="_x0000_i1109" DrawAspect="Content" ObjectID="_1687184508" r:id="rId187"/>
        </w:object>
      </w:r>
      <w:r w:rsidR="00E87C1E" w:rsidRPr="002F7F7A">
        <w:rPr>
          <w:rFonts w:hAnsi="宋体"/>
        </w:rPr>
        <w:t>有相同的秩，故</w:t>
      </w:r>
      <w:r w:rsidR="009A4F59" w:rsidRPr="001437B0">
        <w:rPr>
          <w:position w:val="-10"/>
        </w:rPr>
        <w:object w:dxaOrig="1520" w:dyaOrig="320">
          <v:shape id="_x0000_i1311" type="#_x0000_t75" style="width:76.05pt;height:16.15pt" o:ole="">
            <v:imagedata r:id="rId188" o:title=""/>
          </v:shape>
          <o:OLEObject Type="Embed" ProgID="Equation.DSMT4" ShapeID="_x0000_i1311" DrawAspect="Content" ObjectID="_1687184509" r:id="rId189"/>
        </w:object>
      </w:r>
      <w:r w:rsidR="009A4F59">
        <w:rPr>
          <w:rFonts w:hint="eastAsia"/>
        </w:rPr>
        <w:t>，</w:t>
      </w:r>
      <w:r w:rsidR="00E87C1E" w:rsidRPr="002F7F7A">
        <w:rPr>
          <w:rFonts w:hAnsi="宋体"/>
        </w:rPr>
        <w:t>即</w:t>
      </w:r>
      <w:r w:rsidR="001437B0" w:rsidRPr="00025957">
        <w:rPr>
          <w:position w:val="-4"/>
        </w:rPr>
        <w:object w:dxaOrig="240" w:dyaOrig="260">
          <v:shape id="_x0000_i1110" type="#_x0000_t75" style="width:12.1pt;height:13.25pt" o:ole="">
            <v:imagedata r:id="rId190" o:title=""/>
          </v:shape>
          <o:OLEObject Type="Embed" ProgID="Equation.DSMT4" ShapeID="_x0000_i1110" DrawAspect="Content" ObjectID="_1687184510" r:id="rId191"/>
        </w:object>
      </w:r>
      <w:r w:rsidR="00E87C1E" w:rsidRPr="002F7F7A">
        <w:rPr>
          <w:rFonts w:hAnsi="宋体"/>
        </w:rPr>
        <w:t>对角线上有</w:t>
      </w:r>
      <w:r w:rsidR="00E87C1E" w:rsidRPr="002F7F7A">
        <w:t>3</w:t>
      </w:r>
      <w:r w:rsidR="00E87C1E" w:rsidRPr="002F7F7A">
        <w:rPr>
          <w:rFonts w:hAnsi="宋体"/>
        </w:rPr>
        <w:t>个元素为零</w:t>
      </w:r>
      <w:r w:rsidR="00E87C1E" w:rsidRPr="002F7F7A">
        <w:t>.</w:t>
      </w:r>
      <w:r w:rsidR="00E87C1E" w:rsidRPr="002F7F7A">
        <w:rPr>
          <w:rFonts w:hAnsi="宋体"/>
        </w:rPr>
        <w:t>因此</w:t>
      </w:r>
      <w:r w:rsidR="00E87C1E" w:rsidRPr="002F7F7A">
        <w:t>,</w:t>
      </w:r>
      <w:r w:rsidR="00E87C1E" w:rsidRPr="002F7F7A">
        <w:rPr>
          <w:rFonts w:hint="eastAsia"/>
        </w:rPr>
        <w:t xml:space="preserve"> </w:t>
      </w:r>
      <w:r w:rsidR="001437B0" w:rsidRPr="001437B0">
        <w:rPr>
          <w:position w:val="-12"/>
        </w:rPr>
        <w:object w:dxaOrig="1520" w:dyaOrig="360">
          <v:shape id="_x0000_i1111" type="#_x0000_t75" style="width:76.05pt;height:17.85pt" o:ole="">
            <v:imagedata r:id="rId192" o:title=""/>
          </v:shape>
          <o:OLEObject Type="Embed" ProgID="Equation.DSMT4" ShapeID="_x0000_i1111" DrawAspect="Content" ObjectID="_1687184511" r:id="rId193"/>
        </w:object>
      </w:r>
      <w:r w:rsidR="00E87C1E" w:rsidRPr="002F7F7A">
        <w:rPr>
          <w:rFonts w:hAnsi="宋体"/>
        </w:rPr>
        <w:t>是</w:t>
      </w:r>
      <w:r w:rsidR="001437B0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94" o:title=""/>
          </v:shape>
          <o:OLEObject Type="Embed" ProgID="Equation.DSMT4" ShapeID="_x0000_i1112" DrawAspect="Content" ObjectID="_1687184512" r:id="rId195"/>
        </w:object>
      </w:r>
      <w:r w:rsidR="00E87C1E" w:rsidRPr="002F7F7A">
        <w:rPr>
          <w:rFonts w:hAnsi="宋体"/>
        </w:rPr>
        <w:t>的特征值</w:t>
      </w:r>
      <w:r w:rsidR="009A4F59">
        <w:rPr>
          <w:rFonts w:hint="eastAsia"/>
        </w:rPr>
        <w:t>．</w:t>
      </w:r>
      <w:r w:rsidR="00E87C1E" w:rsidRPr="002F7F7A">
        <w:rPr>
          <w:rFonts w:hAnsi="宋体"/>
        </w:rPr>
        <w:t>由特征值的和等于矩阵主对角线元素之和，知</w:t>
      </w:r>
      <w:r w:rsidR="001437B0" w:rsidRPr="001437B0">
        <w:rPr>
          <w:position w:val="-28"/>
        </w:rPr>
        <w:object w:dxaOrig="2120" w:dyaOrig="680">
          <v:shape id="_x0000_i1113" type="#_x0000_t75" style="width:106pt;height:34pt" o:ole="">
            <v:imagedata r:id="rId196" o:title=""/>
          </v:shape>
          <o:OLEObject Type="Embed" ProgID="Equation.DSMT4" ShapeID="_x0000_i1113" DrawAspect="Content" ObjectID="_1687184513" r:id="rId197"/>
        </w:object>
      </w:r>
      <w:r w:rsidR="00E87C1E" w:rsidRPr="002F7F7A">
        <w:rPr>
          <w:rFonts w:hint="eastAsia"/>
        </w:rPr>
        <w:t xml:space="preserve"> </w:t>
      </w:r>
      <w:r w:rsidR="00E87C1E" w:rsidRPr="002F7F7A">
        <w:rPr>
          <w:rFonts w:hAnsi="宋体"/>
        </w:rPr>
        <w:t>故</w:t>
      </w:r>
      <w:r w:rsidR="001437B0" w:rsidRPr="001437B0">
        <w:rPr>
          <w:position w:val="-12"/>
        </w:rPr>
        <w:object w:dxaOrig="660" w:dyaOrig="360">
          <v:shape id="_x0000_i1114" type="#_x0000_t75" style="width:32.85pt;height:17.85pt" o:ole="">
            <v:imagedata r:id="rId198" o:title=""/>
          </v:shape>
          <o:OLEObject Type="Embed" ProgID="Equation.DSMT4" ShapeID="_x0000_i1114" DrawAspect="Content" ObjectID="_1687184514" r:id="rId199"/>
        </w:object>
      </w:r>
      <w:r w:rsidR="00B94EC1">
        <w:rPr>
          <w:rFonts w:hint="eastAsia"/>
        </w:rPr>
        <w:t>．</w:t>
      </w:r>
      <w:r w:rsidR="00E87C1E" w:rsidRPr="002F7F7A">
        <w:rPr>
          <w:rFonts w:hAnsi="宋体"/>
        </w:rPr>
        <w:t>即</w:t>
      </w:r>
      <w:r w:rsidR="001437B0" w:rsidRPr="00025957">
        <w:rPr>
          <w:position w:val="-4"/>
        </w:rPr>
        <w:object w:dxaOrig="220" w:dyaOrig="260">
          <v:shape id="_x0000_i1115" type="#_x0000_t75" style="width:10.95pt;height:13.25pt" o:ole="">
            <v:imagedata r:id="rId200" o:title=""/>
          </v:shape>
          <o:OLEObject Type="Embed" ProgID="Equation.DSMT4" ShapeID="_x0000_i1115" DrawAspect="Content" ObjectID="_1687184515" r:id="rId201"/>
        </w:object>
      </w:r>
      <w:r w:rsidR="00E87C1E" w:rsidRPr="002F7F7A">
        <w:rPr>
          <w:rFonts w:hAnsi="宋体"/>
        </w:rPr>
        <w:t>有特征值</w:t>
      </w:r>
      <w:r w:rsidR="001437B0" w:rsidRPr="001437B0">
        <w:rPr>
          <w:position w:val="-6"/>
        </w:rPr>
        <w:object w:dxaOrig="1300" w:dyaOrig="300">
          <v:shape id="_x0000_i1116" type="#_x0000_t75" style="width:65.1pt;height:15pt" o:ole="">
            <v:imagedata r:id="rId202" o:title=""/>
          </v:shape>
          <o:OLEObject Type="Embed" ProgID="Equation.DSMT4" ShapeID="_x0000_i1116" DrawAspect="Content" ObjectID="_1687184516" r:id="rId203"/>
        </w:object>
      </w:r>
      <w:r w:rsidR="00E87C1E" w:rsidRPr="002F7F7A">
        <w:rPr>
          <w:rFonts w:hAnsi="宋体"/>
        </w:rPr>
        <w:t>(</w:t>
      </w:r>
      <w:r w:rsidR="00E87C1E" w:rsidRPr="002F7F7A">
        <w:rPr>
          <w:rFonts w:hAnsi="宋体"/>
        </w:rPr>
        <w:t>三重根</w:t>
      </w:r>
      <w:r w:rsidR="00E87C1E" w:rsidRPr="002F7F7A">
        <w:rPr>
          <w:rFonts w:hAnsi="宋体"/>
        </w:rPr>
        <w:t>)</w:t>
      </w:r>
      <w:r w:rsidR="00E87C1E" w:rsidRPr="002F7F7A">
        <w:rPr>
          <w:rFonts w:hAnsi="宋体"/>
        </w:rPr>
        <w:t>，和对角阵</w:t>
      </w:r>
      <w:r w:rsidR="001437B0" w:rsidRPr="00025957">
        <w:rPr>
          <w:position w:val="-4"/>
        </w:rPr>
        <w:object w:dxaOrig="220" w:dyaOrig="260">
          <v:shape id="_x0000_i1117" type="#_x0000_t75" style="width:10.95pt;height:13.25pt" o:ole="">
            <v:imagedata r:id="rId204" o:title=""/>
          </v:shape>
          <o:OLEObject Type="Embed" ProgID="Equation.DSMT4" ShapeID="_x0000_i1117" DrawAspect="Content" ObjectID="_1687184517" r:id="rId205"/>
        </w:object>
      </w:r>
      <w:r w:rsidR="00E87C1E" w:rsidRPr="002F7F7A">
        <w:rPr>
          <w:rFonts w:hAnsi="宋体"/>
        </w:rPr>
        <w:t>的特征值完全一致，故</w:t>
      </w:r>
      <w:r w:rsidR="001437B0" w:rsidRPr="00025957">
        <w:rPr>
          <w:position w:val="-4"/>
        </w:rPr>
        <w:object w:dxaOrig="220" w:dyaOrig="260">
          <v:shape id="_x0000_i1118" type="#_x0000_t75" style="width:10.95pt;height:13.25pt" o:ole="">
            <v:imagedata r:id="rId206" o:title=""/>
          </v:shape>
          <o:OLEObject Type="Embed" ProgID="Equation.DSMT4" ShapeID="_x0000_i1118" DrawAspect="Content" ObjectID="_1687184518" r:id="rId207"/>
        </w:object>
      </w:r>
      <w:r w:rsidR="00E87C1E" w:rsidRPr="002F7F7A">
        <w:t>,</w:t>
      </w:r>
      <w:r w:rsidR="001437B0" w:rsidRPr="00025957">
        <w:rPr>
          <w:position w:val="-4"/>
        </w:rPr>
        <w:object w:dxaOrig="220" w:dyaOrig="260">
          <v:shape id="_x0000_i1119" type="#_x0000_t75" style="width:10.95pt;height:13.25pt" o:ole="">
            <v:imagedata r:id="rId208" o:title=""/>
          </v:shape>
          <o:OLEObject Type="Embed" ProgID="Equation.DSMT4" ShapeID="_x0000_i1119" DrawAspect="Content" ObjectID="_1687184519" r:id="rId209"/>
        </w:object>
      </w:r>
      <w:r w:rsidR="00E87C1E" w:rsidRPr="002F7F7A">
        <w:rPr>
          <w:rFonts w:hAnsi="宋体"/>
        </w:rPr>
        <w:t>相似</w:t>
      </w:r>
      <w:r w:rsidR="00E87C1E" w:rsidRPr="002F7F7A">
        <w:t>.</w:t>
      </w:r>
      <w:r w:rsidR="00E87C1E" w:rsidRPr="002F7F7A">
        <w:rPr>
          <w:rFonts w:hAnsi="宋体"/>
        </w:rPr>
        <w:t>又由两矩阵合同的充要条件：实对称矩阵</w:t>
      </w:r>
      <w:r w:rsidR="001437B0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210" o:title=""/>
          </v:shape>
          <o:OLEObject Type="Embed" ProgID="Equation.DSMT4" ShapeID="_x0000_i1120" DrawAspect="Content" ObjectID="_1687184520" r:id="rId211"/>
        </w:object>
      </w:r>
      <w:r w:rsidR="00B94EC1">
        <w:rPr>
          <w:rFonts w:hAnsi="宋体" w:hint="eastAsia"/>
        </w:rPr>
        <w:t>与</w:t>
      </w:r>
      <w:r w:rsidR="001437B0" w:rsidRPr="00025957">
        <w:rPr>
          <w:position w:val="-4"/>
        </w:rPr>
        <w:object w:dxaOrig="220" w:dyaOrig="260">
          <v:shape id="_x0000_i1121" type="#_x0000_t75" style="width:10.95pt;height:13.25pt" o:ole="">
            <v:imagedata r:id="rId212" o:title=""/>
          </v:shape>
          <o:OLEObject Type="Embed" ProgID="Equation.DSMT4" ShapeID="_x0000_i1121" DrawAspect="Content" ObjectID="_1687184521" r:id="rId213"/>
        </w:object>
      </w:r>
      <w:r w:rsidR="00E87C1E" w:rsidRPr="002F7F7A">
        <w:rPr>
          <w:rFonts w:hAnsi="宋体"/>
        </w:rPr>
        <w:t>合同的充要条件是</w:t>
      </w:r>
      <w:r w:rsidR="001437B0" w:rsidRPr="00025957">
        <w:rPr>
          <w:position w:val="-4"/>
        </w:rPr>
        <w:object w:dxaOrig="220" w:dyaOrig="260">
          <v:shape id="_x0000_i1122" type="#_x0000_t75" style="width:10.95pt;height:13.25pt" o:ole="">
            <v:imagedata r:id="rId214" o:title=""/>
          </v:shape>
          <o:OLEObject Type="Embed" ProgID="Equation.DSMT4" ShapeID="_x0000_i1122" DrawAspect="Content" ObjectID="_1687184522" r:id="rId215"/>
        </w:object>
      </w:r>
      <w:r w:rsidR="00B94EC1">
        <w:rPr>
          <w:rFonts w:hAnsi="宋体" w:hint="eastAsia"/>
        </w:rPr>
        <w:t>与</w:t>
      </w:r>
      <w:r w:rsidR="001437B0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16" o:title=""/>
          </v:shape>
          <o:OLEObject Type="Embed" ProgID="Equation.DSMT4" ShapeID="_x0000_i1123" DrawAspect="Content" ObjectID="_1687184523" r:id="rId217"/>
        </w:object>
      </w:r>
      <w:r w:rsidR="00E87C1E" w:rsidRPr="002F7F7A">
        <w:rPr>
          <w:rFonts w:hAnsi="宋体"/>
        </w:rPr>
        <w:t>相似</w:t>
      </w:r>
      <w:r w:rsidR="00E87C1E" w:rsidRPr="002F7F7A">
        <w:t>.</w:t>
      </w:r>
      <w:r w:rsidR="00E87C1E" w:rsidRPr="002F7F7A">
        <w:rPr>
          <w:rFonts w:hint="eastAsia"/>
        </w:rPr>
        <w:t xml:space="preserve"> </w:t>
      </w:r>
      <w:r w:rsidR="00E87C1E" w:rsidRPr="002F7F7A">
        <w:rPr>
          <w:rFonts w:hAnsi="宋体"/>
        </w:rPr>
        <w:t>知</w:t>
      </w:r>
      <w:r w:rsidR="001437B0" w:rsidRPr="00025957">
        <w:rPr>
          <w:position w:val="-4"/>
        </w:rPr>
        <w:object w:dxaOrig="220" w:dyaOrig="260">
          <v:shape id="_x0000_i1124" type="#_x0000_t75" style="width:10.95pt;height:13.25pt" o:ole="">
            <v:imagedata r:id="rId218" o:title=""/>
          </v:shape>
          <o:OLEObject Type="Embed" ProgID="Equation.DSMT4" ShapeID="_x0000_i1124" DrawAspect="Content" ObjectID="_1687184524" r:id="rId219"/>
        </w:object>
      </w:r>
      <w:r w:rsidR="00E87C1E" w:rsidRPr="002F7F7A">
        <w:t>,</w:t>
      </w:r>
      <w:r w:rsidR="001437B0" w:rsidRPr="00025957">
        <w:rPr>
          <w:position w:val="-4"/>
        </w:rPr>
        <w:object w:dxaOrig="220" w:dyaOrig="260">
          <v:shape id="_x0000_i1125" type="#_x0000_t75" style="width:10.95pt;height:13.25pt" o:ole="">
            <v:imagedata r:id="rId220" o:title=""/>
          </v:shape>
          <o:OLEObject Type="Embed" ProgID="Equation.DSMT4" ShapeID="_x0000_i1125" DrawAspect="Content" ObjectID="_1687184525" r:id="rId221"/>
        </w:object>
      </w:r>
      <w:r w:rsidR="00E87C1E" w:rsidRPr="002F7F7A">
        <w:rPr>
          <w:rFonts w:hAnsi="宋体"/>
        </w:rPr>
        <w:t>合同</w:t>
      </w:r>
      <w:r w:rsidR="00B94EC1">
        <w:rPr>
          <w:rFonts w:hint="eastAsia"/>
        </w:rPr>
        <w:t>．</w:t>
      </w:r>
    </w:p>
    <w:p w:rsidR="00E87C1E" w:rsidRDefault="00E87C1E" w:rsidP="00E87C1E"/>
    <w:p w:rsidR="00B94EC1" w:rsidRPr="00B94EC1" w:rsidRDefault="00B94EC1" w:rsidP="00E87C1E"/>
    <w:p w:rsidR="00E87C1E" w:rsidRDefault="00E87C1E" w:rsidP="006E46D2">
      <w:pPr>
        <w:ind w:left="480" w:hangingChars="200" w:hanging="480"/>
      </w:pPr>
      <w:r>
        <w:t>(5)</w:t>
      </w:r>
      <w:r>
        <w:rPr>
          <w:rFonts w:hint="eastAsia"/>
        </w:rPr>
        <w:t xml:space="preserve"> </w:t>
      </w:r>
      <w:r>
        <w:rPr>
          <w:rFonts w:hAnsi="宋体"/>
        </w:rPr>
        <w:t>将一枚硬币重复掷</w:t>
      </w:r>
      <w:r w:rsidR="001437B0" w:rsidRPr="00025957">
        <w:rPr>
          <w:position w:val="-4"/>
        </w:rPr>
        <w:object w:dxaOrig="200" w:dyaOrig="200">
          <v:shape id="_x0000_i1126" type="#_x0000_t75" style="width:9.8pt;height:9.8pt" o:ole="">
            <v:imagedata r:id="rId222" o:title=""/>
          </v:shape>
          <o:OLEObject Type="Embed" ProgID="Equation.DSMT4" ShapeID="_x0000_i1126" DrawAspect="Content" ObjectID="_1687184526" r:id="rId223"/>
        </w:object>
      </w:r>
      <w:r>
        <w:rPr>
          <w:rFonts w:hAnsi="宋体"/>
        </w:rPr>
        <w:t>次，以</w:t>
      </w:r>
      <w:r w:rsidR="001437B0" w:rsidRPr="00025957">
        <w:rPr>
          <w:position w:val="-4"/>
        </w:rPr>
        <w:object w:dxaOrig="240" w:dyaOrig="260">
          <v:shape id="_x0000_i1127" type="#_x0000_t75" style="width:12.1pt;height:13.25pt" o:ole="">
            <v:imagedata r:id="rId224" o:title=""/>
          </v:shape>
          <o:OLEObject Type="Embed" ProgID="Equation.DSMT4" ShapeID="_x0000_i1127" DrawAspect="Content" ObjectID="_1687184527" r:id="rId225"/>
        </w:object>
      </w:r>
      <w:r w:rsidR="006E46D2">
        <w:rPr>
          <w:rFonts w:hAnsi="宋体" w:hint="eastAsia"/>
        </w:rPr>
        <w:t>和</w:t>
      </w:r>
      <w:r w:rsidR="001437B0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26" o:title=""/>
          </v:shape>
          <o:OLEObject Type="Embed" ProgID="Equation.DSMT4" ShapeID="_x0000_i1128" DrawAspect="Content" ObjectID="_1687184528" r:id="rId227"/>
        </w:object>
      </w:r>
      <w:r>
        <w:rPr>
          <w:rFonts w:hAnsi="宋体"/>
        </w:rPr>
        <w:t>分别表示正面向上和反面向上的次数，则</w:t>
      </w:r>
      <w:r w:rsidR="001437B0" w:rsidRPr="00025957">
        <w:rPr>
          <w:position w:val="-4"/>
        </w:rPr>
        <w:object w:dxaOrig="240" w:dyaOrig="260">
          <v:shape id="_x0000_i1129" type="#_x0000_t75" style="width:12.1pt;height:13.25pt" o:ole="">
            <v:imagedata r:id="rId228" o:title=""/>
          </v:shape>
          <o:OLEObject Type="Embed" ProgID="Equation.DSMT4" ShapeID="_x0000_i1129" DrawAspect="Content" ObjectID="_1687184529" r:id="rId229"/>
        </w:object>
      </w:r>
      <w:r w:rsidR="006E46D2">
        <w:rPr>
          <w:rFonts w:hAnsi="宋体" w:hint="eastAsia"/>
        </w:rPr>
        <w:t>和</w:t>
      </w:r>
      <w:r w:rsidR="001437B0" w:rsidRPr="00025957">
        <w:rPr>
          <w:position w:val="-4"/>
        </w:rPr>
        <w:object w:dxaOrig="220" w:dyaOrig="260">
          <v:shape id="_x0000_i1130" type="#_x0000_t75" style="width:10.95pt;height:13.25pt" o:ole="">
            <v:imagedata r:id="rId230" o:title=""/>
          </v:shape>
          <o:OLEObject Type="Embed" ProgID="Equation.DSMT4" ShapeID="_x0000_i1130" DrawAspect="Content" ObjectID="_1687184530" r:id="rId231"/>
        </w:object>
      </w:r>
      <w:r>
        <w:rPr>
          <w:rFonts w:hAnsi="宋体"/>
        </w:rPr>
        <w:t>的相关系数等于</w:t>
      </w:r>
      <w:r>
        <w:t>(    )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A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025957">
        <w:rPr>
          <w:position w:val="-4"/>
        </w:rPr>
        <w:object w:dxaOrig="340" w:dyaOrig="260">
          <v:shape id="_x0000_i1131" type="#_x0000_t75" style="width:17.3pt;height:13.25pt" o:ole="">
            <v:imagedata r:id="rId232" o:title=""/>
          </v:shape>
          <o:OLEObject Type="Embed" ProgID="Equation.DSMT4" ShapeID="_x0000_i1131" DrawAspect="Content" ObjectID="_1687184531" r:id="rId233"/>
        </w:object>
      </w:r>
      <w:r w:rsidR="006E46D2">
        <w:rPr>
          <w:rFonts w:hint="eastAsia"/>
        </w:rPr>
        <w:t>．</w:t>
      </w:r>
      <w:r w:rsidR="006E46D2">
        <w:t xml:space="preserve">        </w:t>
      </w:r>
      <w:r>
        <w:rPr>
          <w:rFonts w:hAnsi="宋体"/>
        </w:rPr>
        <w:t>(</w:t>
      </w:r>
      <w:r>
        <w:t>B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1437B0">
        <w:rPr>
          <w:position w:val="-6"/>
        </w:rPr>
        <w:object w:dxaOrig="200" w:dyaOrig="279">
          <v:shape id="_x0000_i1132" type="#_x0000_t75" style="width:9.8pt;height:13.8pt" o:ole="">
            <v:imagedata r:id="rId234" o:title=""/>
          </v:shape>
          <o:OLEObject Type="Embed" ProgID="Equation.DSMT4" ShapeID="_x0000_i1132" DrawAspect="Content" ObjectID="_1687184532" r:id="rId235"/>
        </w:object>
      </w:r>
      <w:r w:rsidR="006E46D2">
        <w:rPr>
          <w:rFonts w:hint="eastAsia"/>
        </w:rPr>
        <w:t>．</w:t>
      </w:r>
      <w:r w:rsidR="006E46D2">
        <w:t xml:space="preserve">        </w:t>
      </w:r>
      <w:r>
        <w:rPr>
          <w:rFonts w:hAnsi="宋体"/>
        </w:rPr>
        <w:t>(</w:t>
      </w:r>
      <w:r>
        <w:t>C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220" w:dyaOrig="620">
          <v:shape id="_x0000_i1133" type="#_x0000_t75" style="width:10.95pt;height:31.1pt" o:ole="">
            <v:imagedata r:id="rId236" o:title=""/>
          </v:shape>
          <o:OLEObject Type="Embed" ProgID="Equation.DSMT4" ShapeID="_x0000_i1133" DrawAspect="Content" ObjectID="_1687184533" r:id="rId237"/>
        </w:object>
      </w:r>
      <w:r w:rsidR="006E46D2">
        <w:rPr>
          <w:rFonts w:hint="eastAsia"/>
        </w:rPr>
        <w:t>．</w:t>
      </w:r>
      <w:r w:rsidR="006E46D2">
        <w:t xml:space="preserve">        </w:t>
      </w:r>
      <w:r>
        <w:rPr>
          <w:rFonts w:hAnsi="宋体"/>
        </w:rPr>
        <w:t>(</w:t>
      </w:r>
      <w:r>
        <w:t>D</w:t>
      </w:r>
      <w:r>
        <w:rPr>
          <w:rFonts w:hAnsi="宋体"/>
        </w:rPr>
        <w:t>)</w:t>
      </w:r>
      <w:r w:rsidR="006E46D2">
        <w:rPr>
          <w:rFonts w:hAnsi="宋体" w:hint="eastAsia"/>
        </w:rPr>
        <w:t xml:space="preserve"> </w:t>
      </w:r>
      <w:r w:rsidR="001437B0" w:rsidRPr="00025957">
        <w:rPr>
          <w:position w:val="-4"/>
        </w:rPr>
        <w:object w:dxaOrig="180" w:dyaOrig="260">
          <v:shape id="_x0000_i1134" type="#_x0000_t75" style="width:9.2pt;height:13.25pt" o:ole="">
            <v:imagedata r:id="rId238" o:title=""/>
          </v:shape>
          <o:OLEObject Type="Embed" ProgID="Equation.DSMT4" ShapeID="_x0000_i1134" DrawAspect="Content" ObjectID="_1687184534" r:id="rId239"/>
        </w:object>
      </w:r>
      <w:r w:rsidR="006E46D2">
        <w:rPr>
          <w:rFonts w:hint="eastAsia"/>
        </w:rPr>
        <w:t>．</w:t>
      </w:r>
    </w:p>
    <w:p w:rsidR="006749A2" w:rsidRDefault="006749A2" w:rsidP="006749A2"/>
    <w:p w:rsidR="000F7932" w:rsidRPr="000F7932" w:rsidRDefault="006749A2" w:rsidP="000F7932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0F7932">
        <w:rPr>
          <w:rFonts w:hint="eastAsia"/>
        </w:rPr>
        <w:t xml:space="preserve"> </w:t>
      </w:r>
      <w:r>
        <w:rPr>
          <w:rFonts w:hint="eastAsia"/>
        </w:rPr>
        <w:t>应选</w:t>
      </w:r>
      <w:r w:rsidR="00935949">
        <w:rPr>
          <w:rFonts w:hint="eastAsia"/>
        </w:rPr>
        <w:t>(A)</w:t>
      </w:r>
      <w:r>
        <w:rPr>
          <w:rFonts w:hint="eastAsia"/>
        </w:rPr>
        <w:t>．</w:t>
      </w:r>
      <w:r w:rsidR="000F7932">
        <w:rPr>
          <w:rFonts w:hAnsi="宋体" w:hint="eastAsia"/>
        </w:rPr>
        <w:t>因为</w:t>
      </w:r>
      <w:r w:rsidR="001437B0" w:rsidRPr="00025957">
        <w:rPr>
          <w:position w:val="-4"/>
        </w:rPr>
        <w:object w:dxaOrig="940" w:dyaOrig="260">
          <v:shape id="_x0000_i1135" type="#_x0000_t75" style="width:47.25pt;height:13.25pt" o:ole="">
            <v:imagedata r:id="rId240" o:title=""/>
          </v:shape>
          <o:OLEObject Type="Embed" ProgID="Equation.DSMT4" ShapeID="_x0000_i1135" DrawAspect="Content" ObjectID="_1687184535" r:id="rId241"/>
        </w:object>
      </w:r>
      <w:r w:rsidR="00E87C1E" w:rsidRPr="002F7F7A">
        <w:rPr>
          <w:rFonts w:hAnsi="宋体"/>
        </w:rPr>
        <w:t>，</w:t>
      </w:r>
      <w:r w:rsidR="000F7932">
        <w:rPr>
          <w:rFonts w:hAnsi="宋体" w:hint="eastAsia"/>
        </w:rPr>
        <w:t>所以</w:t>
      </w:r>
      <w:r w:rsidR="001437B0" w:rsidRPr="00025957">
        <w:rPr>
          <w:position w:val="-4"/>
        </w:rPr>
        <w:object w:dxaOrig="940" w:dyaOrig="260">
          <v:shape id="_x0000_i1136" type="#_x0000_t75" style="width:47.25pt;height:13.25pt" o:ole="">
            <v:imagedata r:id="rId242" o:title=""/>
          </v:shape>
          <o:OLEObject Type="Embed" ProgID="Equation.DSMT4" ShapeID="_x0000_i1136" DrawAspect="Content" ObjectID="_1687184536" r:id="rId243"/>
        </w:object>
      </w:r>
      <w:r w:rsidR="000F7932">
        <w:rPr>
          <w:rFonts w:hint="eastAsia"/>
        </w:rPr>
        <w:t>．</w:t>
      </w:r>
      <w:r w:rsidR="000F7932" w:rsidRPr="000F7932">
        <w:rPr>
          <w:rFonts w:hint="eastAsia"/>
        </w:rPr>
        <w:t>由于相关系数</w:t>
      </w:r>
      <w:r w:rsidR="001437B0" w:rsidRPr="001437B0">
        <w:rPr>
          <w:position w:val="-14"/>
        </w:rPr>
        <w:object w:dxaOrig="460" w:dyaOrig="380">
          <v:shape id="_x0000_i1137" type="#_x0000_t75" style="width:23.05pt;height:19pt" o:ole="">
            <v:imagedata r:id="rId244" o:title=""/>
          </v:shape>
          <o:OLEObject Type="Embed" ProgID="Equation.DSMT4" ShapeID="_x0000_i1137" DrawAspect="Content" ObjectID="_1687184537" r:id="rId245"/>
        </w:object>
      </w:r>
      <w:r w:rsidR="000F7932" w:rsidRPr="000F7932">
        <w:rPr>
          <w:rFonts w:hint="eastAsia"/>
        </w:rPr>
        <w:t>的绝对值等于</w:t>
      </w:r>
      <w:r w:rsidR="001437B0" w:rsidRPr="00025957">
        <w:rPr>
          <w:position w:val="-4"/>
        </w:rPr>
        <w:object w:dxaOrig="180" w:dyaOrig="260">
          <v:shape id="_x0000_i1138" type="#_x0000_t75" style="width:9.2pt;height:13.25pt" o:ole="">
            <v:imagedata r:id="rId246" o:title=""/>
          </v:shape>
          <o:OLEObject Type="Embed" ProgID="Equation.DSMT4" ShapeID="_x0000_i1138" DrawAspect="Content" ObjectID="_1687184538" r:id="rId247"/>
        </w:object>
      </w:r>
      <w:r w:rsidR="000F7932" w:rsidRPr="000F7932">
        <w:rPr>
          <w:rFonts w:hint="eastAsia"/>
        </w:rPr>
        <w:t>的充要条件是</w:t>
      </w:r>
      <w:r w:rsidR="001437B0" w:rsidRPr="00025957">
        <w:rPr>
          <w:position w:val="-4"/>
        </w:rPr>
        <w:object w:dxaOrig="240" w:dyaOrig="260">
          <v:shape id="_x0000_i1139" type="#_x0000_t75" style="width:12.1pt;height:13.25pt" o:ole="">
            <v:imagedata r:id="rId248" o:title=""/>
          </v:shape>
          <o:OLEObject Type="Embed" ProgID="Equation.DSMT4" ShapeID="_x0000_i1139" DrawAspect="Content" ObjectID="_1687184539" r:id="rId249"/>
        </w:object>
      </w:r>
      <w:r w:rsidR="000F7932" w:rsidRPr="000F7932">
        <w:rPr>
          <w:rFonts w:hint="eastAsia"/>
        </w:rPr>
        <w:t>与</w:t>
      </w:r>
      <w:r w:rsidR="001437B0" w:rsidRPr="00025957">
        <w:rPr>
          <w:position w:val="-4"/>
        </w:rPr>
        <w:object w:dxaOrig="220" w:dyaOrig="260">
          <v:shape id="_x0000_i1140" type="#_x0000_t75" style="width:10.95pt;height:13.25pt" o:ole="">
            <v:imagedata r:id="rId250" o:title=""/>
          </v:shape>
          <o:OLEObject Type="Embed" ProgID="Equation.DSMT4" ShapeID="_x0000_i1140" DrawAspect="Content" ObjectID="_1687184540" r:id="rId251"/>
        </w:object>
      </w:r>
      <w:r w:rsidR="000F7932" w:rsidRPr="000F7932">
        <w:rPr>
          <w:rFonts w:hint="eastAsia"/>
        </w:rPr>
        <w:t>之间存在线性关系，即</w:t>
      </w:r>
      <w:r w:rsidR="001437B0" w:rsidRPr="001437B0">
        <w:rPr>
          <w:position w:val="-6"/>
        </w:rPr>
        <w:object w:dxaOrig="1060" w:dyaOrig="279">
          <v:shape id="_x0000_i1141" type="#_x0000_t75" style="width:53pt;height:13.8pt" o:ole="">
            <v:imagedata r:id="rId252" o:title=""/>
          </v:shape>
          <o:OLEObject Type="Embed" ProgID="Equation.DSMT4" ShapeID="_x0000_i1141" DrawAspect="Content" ObjectID="_1687184541" r:id="rId253"/>
        </w:object>
      </w:r>
      <w:r w:rsidR="000F7932" w:rsidRPr="000F7932">
        <w:rPr>
          <w:rFonts w:hint="eastAsia"/>
        </w:rPr>
        <w:t>（其中</w:t>
      </w:r>
      <w:r w:rsidR="001437B0" w:rsidRPr="001437B0">
        <w:rPr>
          <w:position w:val="-6"/>
        </w:rPr>
        <w:object w:dxaOrig="200" w:dyaOrig="220">
          <v:shape id="_x0000_i1142" type="#_x0000_t75" style="width:9.8pt;height:10.95pt" o:ole="">
            <v:imagedata r:id="rId254" o:title=""/>
          </v:shape>
          <o:OLEObject Type="Embed" ProgID="Equation.DSMT4" ShapeID="_x0000_i1142" DrawAspect="Content" ObjectID="_1687184542" r:id="rId255"/>
        </w:object>
      </w:r>
      <w:r w:rsidR="000F7932" w:rsidRPr="000F7932">
        <w:rPr>
          <w:rFonts w:hint="eastAsia"/>
        </w:rPr>
        <w:t>,</w:t>
      </w:r>
      <w:r w:rsidR="000F7932">
        <w:rPr>
          <w:rFonts w:hint="eastAsia"/>
        </w:rPr>
        <w:t xml:space="preserve"> </w:t>
      </w:r>
      <w:r w:rsidR="001437B0" w:rsidRPr="001437B0">
        <w:rPr>
          <w:position w:val="-6"/>
        </w:rPr>
        <w:object w:dxaOrig="200" w:dyaOrig="279">
          <v:shape id="_x0000_i1143" type="#_x0000_t75" style="width:9.8pt;height:13.8pt" o:ole="">
            <v:imagedata r:id="rId256" o:title=""/>
          </v:shape>
          <o:OLEObject Type="Embed" ProgID="Equation.DSMT4" ShapeID="_x0000_i1143" DrawAspect="Content" ObjectID="_1687184543" r:id="rId257"/>
        </w:object>
      </w:r>
      <w:r w:rsidR="000F7932">
        <w:rPr>
          <w:rFonts w:hint="eastAsia"/>
        </w:rPr>
        <w:t>是常数）；</w:t>
      </w:r>
      <w:r w:rsidR="000F7932" w:rsidRPr="000F7932">
        <w:rPr>
          <w:rFonts w:hint="eastAsia"/>
        </w:rPr>
        <w:t>且当</w:t>
      </w:r>
      <w:r w:rsidR="001437B0" w:rsidRPr="001437B0">
        <w:rPr>
          <w:position w:val="-6"/>
        </w:rPr>
        <w:object w:dxaOrig="540" w:dyaOrig="279">
          <v:shape id="_x0000_i1144" type="#_x0000_t75" style="width:27.05pt;height:13.8pt" o:ole="">
            <v:imagedata r:id="rId258" o:title=""/>
          </v:shape>
          <o:OLEObject Type="Embed" ProgID="Equation.DSMT4" ShapeID="_x0000_i1144" DrawAspect="Content" ObjectID="_1687184544" r:id="rId259"/>
        </w:object>
      </w:r>
      <w:r w:rsidR="000F7932" w:rsidRPr="000F7932">
        <w:rPr>
          <w:rFonts w:hint="eastAsia"/>
        </w:rPr>
        <w:t>时</w:t>
      </w:r>
      <w:r w:rsidR="001437B0" w:rsidRPr="001437B0">
        <w:rPr>
          <w:position w:val="-14"/>
        </w:rPr>
        <w:object w:dxaOrig="820" w:dyaOrig="380">
          <v:shape id="_x0000_i1145" type="#_x0000_t75" style="width:40.9pt;height:19pt" o:ole="">
            <v:imagedata r:id="rId260" o:title=""/>
          </v:shape>
          <o:OLEObject Type="Embed" ProgID="Equation.DSMT4" ShapeID="_x0000_i1145" DrawAspect="Content" ObjectID="_1687184545" r:id="rId261"/>
        </w:object>
      </w:r>
      <w:r w:rsidR="000F7932">
        <w:rPr>
          <w:rFonts w:hint="eastAsia"/>
        </w:rPr>
        <w:t>，</w:t>
      </w:r>
      <w:r w:rsidR="000F7932" w:rsidRPr="000F7932">
        <w:rPr>
          <w:rFonts w:hint="eastAsia"/>
        </w:rPr>
        <w:t>当</w:t>
      </w:r>
      <w:r w:rsidR="001437B0" w:rsidRPr="001437B0">
        <w:rPr>
          <w:position w:val="-6"/>
        </w:rPr>
        <w:object w:dxaOrig="540" w:dyaOrig="279">
          <v:shape id="_x0000_i1146" type="#_x0000_t75" style="width:27.05pt;height:13.8pt" o:ole="">
            <v:imagedata r:id="rId262" o:title=""/>
          </v:shape>
          <o:OLEObject Type="Embed" ProgID="Equation.DSMT4" ShapeID="_x0000_i1146" DrawAspect="Content" ObjectID="_1687184546" r:id="rId263"/>
        </w:object>
      </w:r>
      <w:r w:rsidR="000F7932" w:rsidRPr="000F7932">
        <w:rPr>
          <w:rFonts w:hint="eastAsia"/>
        </w:rPr>
        <w:t>时</w:t>
      </w:r>
      <w:r w:rsidR="001437B0" w:rsidRPr="001437B0">
        <w:rPr>
          <w:position w:val="-14"/>
        </w:rPr>
        <w:object w:dxaOrig="960" w:dyaOrig="380">
          <v:shape id="_x0000_i1147" type="#_x0000_t75" style="width:47.8pt;height:19pt" o:ole="">
            <v:imagedata r:id="rId264" o:title=""/>
          </v:shape>
          <o:OLEObject Type="Embed" ProgID="Equation.DSMT4" ShapeID="_x0000_i1147" DrawAspect="Content" ObjectID="_1687184547" r:id="rId265"/>
        </w:object>
      </w:r>
      <w:r w:rsidR="000F7932">
        <w:rPr>
          <w:rFonts w:hint="eastAsia"/>
        </w:rPr>
        <w:t>．</w:t>
      </w:r>
      <w:r w:rsidR="000F7932" w:rsidRPr="000F7932">
        <w:rPr>
          <w:rFonts w:hint="eastAsia"/>
        </w:rPr>
        <w:t>故选</w:t>
      </w:r>
      <w:r w:rsidR="000F7932">
        <w:rPr>
          <w:rFonts w:hint="eastAsia"/>
        </w:rPr>
        <w:t xml:space="preserve"> (A)</w:t>
      </w:r>
      <w:r w:rsidR="000F7932">
        <w:rPr>
          <w:rFonts w:hint="eastAsia"/>
        </w:rPr>
        <w:t>．</w:t>
      </w:r>
    </w:p>
    <w:p w:rsidR="0081557B" w:rsidRDefault="0081557B" w:rsidP="00E87C1E">
      <w:pPr>
        <w:rPr>
          <w:rFonts w:hAnsi="宋体"/>
          <w:b/>
        </w:rPr>
      </w:pPr>
    </w:p>
    <w:p w:rsidR="0081557B" w:rsidRDefault="0081557B" w:rsidP="00E87C1E">
      <w:pPr>
        <w:rPr>
          <w:rFonts w:hAnsi="宋体"/>
          <w:b/>
        </w:rPr>
      </w:pPr>
    </w:p>
    <w:p w:rsidR="00E87C1E" w:rsidRDefault="00E87C1E" w:rsidP="0081557B">
      <w:pPr>
        <w:pStyle w:val="1"/>
      </w:pPr>
      <w:r>
        <w:t>三、</w:t>
      </w:r>
      <w:r w:rsidR="0081557B">
        <w:rPr>
          <w:rFonts w:hint="eastAsia"/>
        </w:rPr>
        <w:t>（</w:t>
      </w:r>
      <w:r>
        <w:t>本题满分6分</w:t>
      </w:r>
      <w:r w:rsidR="0081557B">
        <w:rPr>
          <w:rFonts w:hint="eastAsia"/>
        </w:rPr>
        <w:t>）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求</w:t>
      </w:r>
      <w:r w:rsidR="001437B0" w:rsidRPr="001437B0">
        <w:rPr>
          <w:position w:val="-24"/>
        </w:rPr>
        <w:object w:dxaOrig="1359" w:dyaOrig="660">
          <v:shape id="_x0000_i1148" type="#_x0000_t75" style="width:67.95pt;height:32.85pt" o:ole="">
            <v:imagedata r:id="rId266" o:title=""/>
          </v:shape>
          <o:OLEObject Type="Embed" ProgID="Equation.DSMT4" ShapeID="_x0000_i1148" DrawAspect="Content" ObjectID="_1687184548" r:id="rId267"/>
        </w:object>
      </w:r>
      <w:r w:rsidR="008C44B5">
        <w:rPr>
          <w:rFonts w:hint="eastAsia"/>
        </w:rPr>
        <w:t>．</w:t>
      </w:r>
    </w:p>
    <w:p w:rsidR="00AE5252" w:rsidRDefault="00AE5252" w:rsidP="00AE5252"/>
    <w:p w:rsidR="00AE73B6" w:rsidRDefault="00AE5252" w:rsidP="00AE73B6">
      <w:r w:rsidRPr="00AE5252">
        <w:rPr>
          <w:rStyle w:val="af4"/>
          <w:rFonts w:hint="eastAsia"/>
        </w:rPr>
        <w:t>[解]</w:t>
      </w:r>
      <w:r w:rsidR="00AE73B6" w:rsidRPr="00AE73B6">
        <w:rPr>
          <w:rFonts w:hint="eastAsia"/>
        </w:rPr>
        <w:t xml:space="preserve"> </w:t>
      </w:r>
      <w:r w:rsidR="00AE73B6">
        <w:rPr>
          <w:rFonts w:hint="eastAsia"/>
        </w:rPr>
        <w:t>由分部积分法可得</w:t>
      </w:r>
    </w:p>
    <w:p w:rsidR="00E87C1E" w:rsidRDefault="00AE701C" w:rsidP="00AE73B6">
      <w:pPr>
        <w:ind w:firstLineChars="200" w:firstLine="480"/>
        <w:jc w:val="center"/>
      </w:pPr>
      <w:r w:rsidRPr="001437B0">
        <w:rPr>
          <w:position w:val="-136"/>
        </w:rPr>
        <w:object w:dxaOrig="7360" w:dyaOrig="2840">
          <v:shape id="_x0000_i1313" type="#_x0000_t75" style="width:367.5pt;height:142.25pt" o:ole="">
            <v:imagedata r:id="rId268" o:title=""/>
          </v:shape>
          <o:OLEObject Type="Embed" ProgID="Equation.DSMT4" ShapeID="_x0000_i1313" DrawAspect="Content" ObjectID="_1687184549" r:id="rId269"/>
        </w:object>
      </w:r>
    </w:p>
    <w:p w:rsidR="00E87C1E" w:rsidRDefault="00E87C1E" w:rsidP="0081557B"/>
    <w:p w:rsidR="0081557B" w:rsidRPr="0081557B" w:rsidRDefault="0081557B" w:rsidP="00E87C1E">
      <w:pPr>
        <w:rPr>
          <w:rFonts w:hAnsi="宋体"/>
        </w:rPr>
      </w:pPr>
    </w:p>
    <w:p w:rsidR="00E87C1E" w:rsidRDefault="00E87C1E" w:rsidP="0081557B">
      <w:pPr>
        <w:pStyle w:val="1"/>
      </w:pPr>
      <w:r>
        <w:t>四、</w:t>
      </w:r>
      <w:r w:rsidR="0081557B">
        <w:rPr>
          <w:rFonts w:hint="eastAsia"/>
        </w:rPr>
        <w:t>（</w:t>
      </w:r>
      <w:r>
        <w:t>本题满分6分</w:t>
      </w:r>
      <w:r w:rsidR="0081557B">
        <w:rPr>
          <w:rFonts w:hint="eastAsia"/>
        </w:rPr>
        <w:t>）</w:t>
      </w:r>
    </w:p>
    <w:p w:rsidR="002F2B22" w:rsidRDefault="00E87C1E" w:rsidP="002F2B22">
      <w:pPr>
        <w:ind w:leftChars="200" w:left="480"/>
        <w:rPr>
          <w:rFonts w:hAnsi="宋体"/>
        </w:rPr>
      </w:pPr>
      <w:r>
        <w:rPr>
          <w:rFonts w:hAnsi="宋体"/>
        </w:rPr>
        <w:t>设函数</w:t>
      </w:r>
      <w:r w:rsidR="001437B0" w:rsidRPr="001437B0">
        <w:rPr>
          <w:position w:val="-10"/>
        </w:rPr>
        <w:object w:dxaOrig="1120" w:dyaOrig="320">
          <v:shape id="_x0000_i1149" type="#_x0000_t75" style="width:55.85pt;height:16.15pt" o:ole="">
            <v:imagedata r:id="rId270" o:title=""/>
          </v:shape>
          <o:OLEObject Type="Embed" ProgID="Equation.DSMT4" ShapeID="_x0000_i1149" DrawAspect="Content" ObjectID="_1687184550" r:id="rId271"/>
        </w:object>
      </w:r>
      <w:r>
        <w:rPr>
          <w:rFonts w:hAnsi="宋体"/>
        </w:rPr>
        <w:t>在点</w:t>
      </w:r>
      <w:r>
        <w:t xml:space="preserve">(1,1) </w:t>
      </w:r>
      <w:r>
        <w:rPr>
          <w:rFonts w:hAnsi="宋体"/>
        </w:rPr>
        <w:t>处可微，且</w:t>
      </w:r>
    </w:p>
    <w:p w:rsidR="00E87C1E" w:rsidRDefault="001437B0" w:rsidP="002F2B22">
      <w:pPr>
        <w:ind w:leftChars="200" w:left="480"/>
        <w:jc w:val="center"/>
      </w:pPr>
      <w:r w:rsidRPr="001437B0">
        <w:rPr>
          <w:position w:val="-28"/>
        </w:rPr>
        <w:object w:dxaOrig="5220" w:dyaOrig="660">
          <v:shape id="_x0000_i1150" type="#_x0000_t75" style="width:260.95pt;height:32.85pt" o:ole="">
            <v:imagedata r:id="rId272" o:title=""/>
          </v:shape>
          <o:OLEObject Type="Embed" ProgID="Equation.DSMT4" ShapeID="_x0000_i1150" DrawAspect="Content" ObjectID="_1687184551" r:id="rId273"/>
        </w:objec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求</w:t>
      </w:r>
      <w:r w:rsidR="001437B0" w:rsidRPr="001437B0">
        <w:rPr>
          <w:position w:val="-24"/>
        </w:rPr>
        <w:object w:dxaOrig="1260" w:dyaOrig="620">
          <v:shape id="_x0000_i1151" type="#_x0000_t75" style="width:62.8pt;height:31.1pt" o:ole="">
            <v:imagedata r:id="rId274" o:title=""/>
          </v:shape>
          <o:OLEObject Type="Embed" ProgID="Equation.DSMT4" ShapeID="_x0000_i1151" DrawAspect="Content" ObjectID="_1687184552" r:id="rId275"/>
        </w:object>
      </w:r>
      <w:r w:rsidR="002F2B22">
        <w:rPr>
          <w:rFonts w:hint="eastAsia"/>
        </w:rPr>
        <w:t>．</w:t>
      </w:r>
    </w:p>
    <w:p w:rsidR="00AE5252" w:rsidRDefault="00AE5252" w:rsidP="00AE5252"/>
    <w:p w:rsidR="00E87C1E" w:rsidRPr="00935949" w:rsidRDefault="00AE5252" w:rsidP="00E87C1E">
      <w:pPr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 xml:space="preserve">[解] </w:t>
      </w:r>
      <w:r w:rsidR="00E87C1E" w:rsidRPr="00EB53D1">
        <w:rPr>
          <w:rFonts w:hAnsi="宋体"/>
        </w:rPr>
        <w:t>由题设，</w:t>
      </w:r>
      <w:r w:rsidR="002F2B22">
        <w:rPr>
          <w:rFonts w:hAnsi="宋体" w:hint="eastAsia"/>
        </w:rPr>
        <w:t>设</w:t>
      </w:r>
      <w:r w:rsidR="001437B0" w:rsidRPr="001437B0">
        <w:rPr>
          <w:position w:val="-24"/>
        </w:rPr>
        <w:object w:dxaOrig="780" w:dyaOrig="620">
          <v:shape id="_x0000_i1152" type="#_x0000_t75" style="width:39.15pt;height:31.1pt" o:ole="">
            <v:imagedata r:id="rId276" o:title=""/>
          </v:shape>
          <o:OLEObject Type="Embed" ProgID="Equation.DSMT4" ShapeID="_x0000_i1152" DrawAspect="Content" ObjectID="_1687184553" r:id="rId277"/>
        </w:object>
      </w:r>
      <w:r w:rsidR="002F2B22" w:rsidRPr="00EB53D1">
        <w:rPr>
          <w:rFonts w:hAnsi="宋体"/>
        </w:rPr>
        <w:t>，</w:t>
      </w:r>
      <w:r w:rsidR="001437B0" w:rsidRPr="001437B0">
        <w:rPr>
          <w:position w:val="-28"/>
        </w:rPr>
        <w:object w:dxaOrig="780" w:dyaOrig="660">
          <v:shape id="_x0000_i1153" type="#_x0000_t75" style="width:39.15pt;height:32.85pt" o:ole="">
            <v:imagedata r:id="rId278" o:title=""/>
          </v:shape>
          <o:OLEObject Type="Embed" ProgID="Equation.DSMT4" ShapeID="_x0000_i1153" DrawAspect="Content" ObjectID="_1687184554" r:id="rId279"/>
        </w:object>
      </w:r>
      <w:r w:rsidR="002F2B22">
        <w:rPr>
          <w:rFonts w:hint="eastAsia"/>
        </w:rPr>
        <w:t>，则有</w:t>
      </w:r>
    </w:p>
    <w:p w:rsidR="00E87C1E" w:rsidRPr="00EB53D1" w:rsidRDefault="001437B0" w:rsidP="002F2B22">
      <w:pPr>
        <w:ind w:firstLineChars="200" w:firstLine="480"/>
        <w:jc w:val="center"/>
      </w:pPr>
      <w:r w:rsidRPr="001437B0">
        <w:rPr>
          <w:position w:val="-54"/>
        </w:rPr>
        <w:object w:dxaOrig="6460" w:dyaOrig="1200">
          <v:shape id="_x0000_i1154" type="#_x0000_t75" style="width:323.15pt;height:59.9pt" o:ole="">
            <v:imagedata r:id="rId280" o:title=""/>
          </v:shape>
          <o:OLEObject Type="Embed" ProgID="Equation.DSMT4" ShapeID="_x0000_i1154" DrawAspect="Content" ObjectID="_1687184555" r:id="rId281"/>
        </w:object>
      </w:r>
    </w:p>
    <w:p w:rsidR="002F2B22" w:rsidRDefault="00E87C1E" w:rsidP="00DB1CBE">
      <w:pPr>
        <w:ind w:leftChars="200" w:left="480"/>
        <w:rPr>
          <w:rFonts w:hAnsi="宋体"/>
        </w:rPr>
      </w:pPr>
      <w:r w:rsidRPr="00EB53D1">
        <w:rPr>
          <w:rFonts w:hAnsi="宋体"/>
        </w:rPr>
        <w:t>所以</w:t>
      </w:r>
    </w:p>
    <w:p w:rsidR="00E87C1E" w:rsidRPr="00EB53D1" w:rsidRDefault="001437B0" w:rsidP="00DB1CBE">
      <w:pPr>
        <w:ind w:firstLineChars="200" w:firstLine="480"/>
        <w:jc w:val="center"/>
      </w:pPr>
      <w:r w:rsidRPr="001437B0">
        <w:rPr>
          <w:position w:val="-30"/>
        </w:rPr>
        <w:object w:dxaOrig="6580" w:dyaOrig="700">
          <v:shape id="_x0000_i1155" type="#_x0000_t75" style="width:328.9pt;height:35.15pt" o:ole="">
            <v:imagedata r:id="rId282" o:title=""/>
          </v:shape>
          <o:OLEObject Type="Embed" ProgID="Equation.DSMT4" ShapeID="_x0000_i1155" DrawAspect="Content" ObjectID="_1687184556" r:id="rId283"/>
        </w:object>
      </w:r>
    </w:p>
    <w:p w:rsidR="00DB1CBE" w:rsidRDefault="00E87C1E" w:rsidP="00DB1CBE">
      <w:pPr>
        <w:ind w:leftChars="200" w:left="480"/>
        <w:rPr>
          <w:rFonts w:hAnsi="宋体"/>
        </w:rPr>
      </w:pPr>
      <w:r w:rsidRPr="00EB53D1">
        <w:rPr>
          <w:rFonts w:hAnsi="宋体"/>
        </w:rPr>
        <w:t>又</w:t>
      </w:r>
      <w:r w:rsidR="00DB1CBE">
        <w:rPr>
          <w:rFonts w:hAnsi="宋体" w:hint="eastAsia"/>
        </w:rPr>
        <w:t>因为</w:t>
      </w:r>
      <w:r w:rsidR="001437B0" w:rsidRPr="001437B0">
        <w:rPr>
          <w:position w:val="-10"/>
        </w:rPr>
        <w:object w:dxaOrig="3080" w:dyaOrig="320">
          <v:shape id="_x0000_i1156" type="#_x0000_t75" style="width:153.8pt;height:16.15pt" o:ole="">
            <v:imagedata r:id="rId284" o:title=""/>
          </v:shape>
          <o:OLEObject Type="Embed" ProgID="Equation.DSMT4" ShapeID="_x0000_i1156" DrawAspect="Content" ObjectID="_1687184557" r:id="rId285"/>
        </w:object>
      </w:r>
      <w:r w:rsidR="00DB1CBE">
        <w:rPr>
          <w:rFonts w:hint="eastAsia"/>
        </w:rPr>
        <w:t>，</w:t>
      </w:r>
      <w:r w:rsidRPr="00EB53D1">
        <w:rPr>
          <w:rFonts w:hAnsi="宋体"/>
        </w:rPr>
        <w:t>所以</w:t>
      </w:r>
    </w:p>
    <w:p w:rsidR="00E87C1E" w:rsidRPr="00DB1CBE" w:rsidRDefault="001437B0" w:rsidP="00DB1CBE">
      <w:pPr>
        <w:ind w:leftChars="200" w:left="480"/>
        <w:jc w:val="center"/>
        <w:rPr>
          <w:rFonts w:hAnsi="宋体"/>
        </w:rPr>
      </w:pPr>
      <w:r w:rsidRPr="001437B0">
        <w:rPr>
          <w:position w:val="-30"/>
        </w:rPr>
        <w:object w:dxaOrig="6580" w:dyaOrig="700">
          <v:shape id="_x0000_i1157" type="#_x0000_t75" style="width:328.9pt;height:35.15pt" o:ole="">
            <v:imagedata r:id="rId286" o:title=""/>
          </v:shape>
          <o:OLEObject Type="Embed" ProgID="Equation.DSMT4" ShapeID="_x0000_i1157" DrawAspect="Content" ObjectID="_1687184558" r:id="rId287"/>
        </w:object>
      </w:r>
    </w:p>
    <w:p w:rsidR="00E87C1E" w:rsidRPr="002B187D" w:rsidRDefault="00E87C1E" w:rsidP="00DB1CBE">
      <w:pPr>
        <w:rPr>
          <w:highlight w:val="green"/>
        </w:rPr>
      </w:pPr>
    </w:p>
    <w:p w:rsidR="00E87C1E" w:rsidRDefault="00E87C1E" w:rsidP="0081557B"/>
    <w:p w:rsidR="00E87C1E" w:rsidRDefault="00E87C1E" w:rsidP="0081557B">
      <w:pPr>
        <w:pStyle w:val="1"/>
      </w:pPr>
      <w:r>
        <w:t>五、</w:t>
      </w:r>
      <w:r w:rsidR="0081557B">
        <w:rPr>
          <w:rFonts w:hint="eastAsia"/>
        </w:rPr>
        <w:t>（</w:t>
      </w:r>
      <w:r>
        <w:t>本题满分8分</w:t>
      </w:r>
      <w:r w:rsidR="0081557B">
        <w:rPr>
          <w:rFonts w:hint="eastAsia"/>
        </w:rPr>
        <w:t>）</w:t>
      </w:r>
    </w:p>
    <w:p w:rsidR="00E87C1E" w:rsidRDefault="00E87C1E" w:rsidP="005E6BDE">
      <w:pPr>
        <w:ind w:leftChars="200" w:left="480"/>
      </w:pPr>
      <w:r>
        <w:rPr>
          <w:rFonts w:hAnsi="宋体"/>
        </w:rPr>
        <w:t>设</w:t>
      </w:r>
      <w:r w:rsidR="001437B0" w:rsidRPr="001437B0">
        <w:rPr>
          <w:position w:val="-46"/>
        </w:rPr>
        <w:object w:dxaOrig="3120" w:dyaOrig="1040">
          <v:shape id="_x0000_i1158" type="#_x0000_t75" style="width:156.1pt;height:51.85pt" o:ole="">
            <v:imagedata r:id="rId288" o:title=""/>
          </v:shape>
          <o:OLEObject Type="Embed" ProgID="Equation.DSMT4" ShapeID="_x0000_i1158" DrawAspect="Content" ObjectID="_1687184559" r:id="rId289"/>
        </w:object>
      </w:r>
      <w:r w:rsidR="00CE0B65">
        <w:rPr>
          <w:rFonts w:hint="eastAsia"/>
        </w:rPr>
        <w:t xml:space="preserve"> </w:t>
      </w:r>
      <w:r>
        <w:rPr>
          <w:rFonts w:hAnsi="宋体"/>
        </w:rPr>
        <w:t>试将</w:t>
      </w:r>
      <w:r w:rsidR="001437B0" w:rsidRPr="001437B0">
        <w:rPr>
          <w:position w:val="-10"/>
        </w:rPr>
        <w:object w:dxaOrig="540" w:dyaOrig="320">
          <v:shape id="_x0000_i1159" type="#_x0000_t75" style="width:27.05pt;height:16.15pt" o:ole="">
            <v:imagedata r:id="rId290" o:title=""/>
          </v:shape>
          <o:OLEObject Type="Embed" ProgID="Equation.DSMT4" ShapeID="_x0000_i1159" DrawAspect="Content" ObjectID="_1687184560" r:id="rId291"/>
        </w:object>
      </w:r>
      <w:r>
        <w:rPr>
          <w:rFonts w:hAnsi="宋体"/>
        </w:rPr>
        <w:t>展开成</w:t>
      </w:r>
      <w:r w:rsidR="001437B0" w:rsidRPr="00025957">
        <w:rPr>
          <w:position w:val="-4"/>
        </w:rPr>
        <w:object w:dxaOrig="200" w:dyaOrig="200">
          <v:shape id="_x0000_i1160" type="#_x0000_t75" style="width:9.8pt;height:9.8pt" o:ole="">
            <v:imagedata r:id="rId292" o:title=""/>
          </v:shape>
          <o:OLEObject Type="Embed" ProgID="Equation.DSMT4" ShapeID="_x0000_i1160" DrawAspect="Content" ObjectID="_1687184561" r:id="rId293"/>
        </w:object>
      </w:r>
      <w:r>
        <w:rPr>
          <w:rFonts w:hAnsi="宋体"/>
        </w:rPr>
        <w:t>的幂级数，并求级数</w:t>
      </w:r>
      <w:r w:rsidR="001437B0" w:rsidRPr="001437B0">
        <w:rPr>
          <w:position w:val="-28"/>
        </w:rPr>
        <w:object w:dxaOrig="1060" w:dyaOrig="700">
          <v:shape id="_x0000_i1161" type="#_x0000_t75" style="width:53pt;height:35.15pt" o:ole="">
            <v:imagedata r:id="rId294" o:title=""/>
          </v:shape>
          <o:OLEObject Type="Embed" ProgID="Equation.DSMT4" ShapeID="_x0000_i1161" DrawAspect="Content" ObjectID="_1687184562" r:id="rId295"/>
        </w:object>
      </w:r>
      <w:r>
        <w:rPr>
          <w:rFonts w:hAnsi="宋体"/>
        </w:rPr>
        <w:t>的和</w:t>
      </w:r>
      <w:r w:rsidR="00CE0B65">
        <w:rPr>
          <w:rFonts w:hint="eastAsia"/>
        </w:rPr>
        <w:t>．</w:t>
      </w:r>
    </w:p>
    <w:p w:rsidR="00AE5252" w:rsidRDefault="00AE5252" w:rsidP="00AE5252"/>
    <w:p w:rsidR="00EC146C" w:rsidRDefault="00AE5252" w:rsidP="00E87C1E">
      <w:pPr>
        <w:rPr>
          <w:rFonts w:hAnsi="宋体"/>
        </w:rPr>
      </w:pPr>
      <w:r w:rsidRPr="00AE5252">
        <w:rPr>
          <w:rStyle w:val="af4"/>
          <w:rFonts w:hint="eastAsia"/>
        </w:rPr>
        <w:t xml:space="preserve">[解] </w:t>
      </w:r>
      <w:r w:rsidR="00E87C1E" w:rsidRPr="008326CC">
        <w:rPr>
          <w:rFonts w:hAnsi="宋体"/>
        </w:rPr>
        <w:t>因</w:t>
      </w:r>
      <w:r w:rsidR="00E87C1E" w:rsidRPr="008326CC">
        <w:rPr>
          <w:rFonts w:hAnsi="宋体" w:hint="eastAsia"/>
        </w:rPr>
        <w:t>为</w:t>
      </w:r>
    </w:p>
    <w:p w:rsidR="00E87C1E" w:rsidRPr="00EC146C" w:rsidRDefault="001437B0" w:rsidP="00EC146C">
      <w:pPr>
        <w:ind w:leftChars="200" w:left="480"/>
        <w:jc w:val="center"/>
        <w:rPr>
          <w:rFonts w:ascii="微软雅黑" w:eastAsia="微软雅黑" w:hAnsi="微软雅黑"/>
          <w:b/>
          <w:iCs/>
          <w:color w:val="C00000"/>
        </w:rPr>
      </w:pPr>
      <w:r w:rsidRPr="001437B0">
        <w:rPr>
          <w:position w:val="-28"/>
        </w:rPr>
        <w:object w:dxaOrig="4760" w:dyaOrig="680">
          <v:shape id="_x0000_i1162" type="#_x0000_t75" style="width:237.9pt;height:34pt" o:ole="">
            <v:imagedata r:id="rId296" o:title=""/>
          </v:shape>
          <o:OLEObject Type="Embed" ProgID="Equation.DSMT4" ShapeID="_x0000_i1162" DrawAspect="Content" ObjectID="_1687184563" r:id="rId297"/>
        </w:object>
      </w:r>
    </w:p>
    <w:p w:rsidR="00EC146C" w:rsidRDefault="00EC146C" w:rsidP="00EC146C">
      <w:pPr>
        <w:ind w:leftChars="200" w:left="480"/>
        <w:rPr>
          <w:rFonts w:hAnsi="宋体"/>
        </w:rPr>
      </w:pPr>
      <w:r>
        <w:rPr>
          <w:rFonts w:hAnsi="宋体" w:hint="eastAsia"/>
        </w:rPr>
        <w:t>所以</w:t>
      </w:r>
    </w:p>
    <w:p w:rsidR="00E87C1E" w:rsidRPr="008326CC" w:rsidRDefault="001437B0" w:rsidP="00EC146C">
      <w:pPr>
        <w:jc w:val="center"/>
      </w:pPr>
      <w:r w:rsidRPr="001437B0">
        <w:rPr>
          <w:position w:val="-28"/>
        </w:rPr>
        <w:object w:dxaOrig="6680" w:dyaOrig="700">
          <v:shape id="_x0000_i1163" type="#_x0000_t75" style="width:334.1pt;height:35.15pt" o:ole="">
            <v:imagedata r:id="rId298" o:title=""/>
          </v:shape>
          <o:OLEObject Type="Embed" ProgID="Equation.DSMT4" ShapeID="_x0000_i1163" DrawAspect="Content" ObjectID="_1687184564" r:id="rId299"/>
        </w:object>
      </w:r>
    </w:p>
    <w:p w:rsidR="00610AED" w:rsidRDefault="00E87C1E" w:rsidP="00EC146C">
      <w:pPr>
        <w:ind w:leftChars="200" w:left="480"/>
        <w:rPr>
          <w:rFonts w:hAnsi="宋体"/>
        </w:rPr>
      </w:pPr>
      <w:r w:rsidRPr="008326CC">
        <w:rPr>
          <w:rFonts w:hAnsi="宋体"/>
        </w:rPr>
        <w:t>于是</w:t>
      </w:r>
    </w:p>
    <w:p w:rsidR="00E87C1E" w:rsidRPr="008326CC" w:rsidRDefault="001437B0" w:rsidP="00610AED">
      <w:pPr>
        <w:ind w:leftChars="200" w:left="480"/>
        <w:jc w:val="center"/>
      </w:pPr>
      <w:r w:rsidRPr="001437B0">
        <w:rPr>
          <w:position w:val="-64"/>
        </w:rPr>
        <w:object w:dxaOrig="6840" w:dyaOrig="1400">
          <v:shape id="_x0000_i1164" type="#_x0000_t75" style="width:342.15pt;height:70.25pt" o:ole="">
            <v:imagedata r:id="rId300" o:title=""/>
          </v:shape>
          <o:OLEObject Type="Embed" ProgID="Equation.DSMT4" ShapeID="_x0000_i1164" DrawAspect="Content" ObjectID="_1687184565" r:id="rId301"/>
        </w:object>
      </w:r>
    </w:p>
    <w:p w:rsidR="00610AED" w:rsidRDefault="00E87C1E" w:rsidP="00610AED">
      <w:pPr>
        <w:ind w:leftChars="200" w:left="480"/>
        <w:rPr>
          <w:rFonts w:hAnsi="宋体"/>
        </w:rPr>
      </w:pPr>
      <w:r w:rsidRPr="00895928">
        <w:rPr>
          <w:rFonts w:hint="eastAsia"/>
        </w:rPr>
        <w:lastRenderedPageBreak/>
        <w:t>又</w:t>
      </w:r>
      <w:r w:rsidR="001437B0" w:rsidRPr="001437B0">
        <w:rPr>
          <w:position w:val="-6"/>
        </w:rPr>
        <w:object w:dxaOrig="540" w:dyaOrig="279">
          <v:shape id="_x0000_i1165" type="#_x0000_t75" style="width:27.05pt;height:13.8pt" o:ole="">
            <v:imagedata r:id="rId302" o:title=""/>
          </v:shape>
          <o:OLEObject Type="Embed" ProgID="Equation.DSMT4" ShapeID="_x0000_i1165" DrawAspect="Content" ObjectID="_1687184566" r:id="rId303"/>
        </w:object>
      </w:r>
      <w:r w:rsidRPr="00895928">
        <w:rPr>
          <w:rFonts w:hAnsi="宋体"/>
        </w:rPr>
        <w:t>时</w:t>
      </w:r>
      <w:r w:rsidR="001437B0" w:rsidRPr="001437B0">
        <w:rPr>
          <w:position w:val="-10"/>
        </w:rPr>
        <w:object w:dxaOrig="540" w:dyaOrig="320">
          <v:shape id="_x0000_i1166" type="#_x0000_t75" style="width:27.05pt;height:16.15pt" o:ole="">
            <v:imagedata r:id="rId304" o:title=""/>
          </v:shape>
          <o:OLEObject Type="Embed" ProgID="Equation.DSMT4" ShapeID="_x0000_i1166" DrawAspect="Content" ObjectID="_1687184567" r:id="rId305"/>
        </w:object>
      </w:r>
      <w:r w:rsidR="001437B0" w:rsidRPr="001437B0">
        <w:rPr>
          <w:position w:val="-28"/>
        </w:rPr>
        <w:object w:dxaOrig="1840" w:dyaOrig="700">
          <v:shape id="_x0000_i1167" type="#_x0000_t75" style="width:92.15pt;height:35.15pt" o:ole="">
            <v:imagedata r:id="rId306" o:title=""/>
          </v:shape>
          <o:OLEObject Type="Embed" ProgID="Equation.DSMT4" ShapeID="_x0000_i1167" DrawAspect="Content" ObjectID="_1687184568" r:id="rId307"/>
        </w:object>
      </w:r>
      <w:r w:rsidRPr="00895928">
        <w:rPr>
          <w:rFonts w:hAnsi="宋体"/>
        </w:rPr>
        <w:t>也成立</w:t>
      </w:r>
      <w:r w:rsidR="00533FA4">
        <w:rPr>
          <w:rFonts w:hint="eastAsia"/>
        </w:rPr>
        <w:t>，</w:t>
      </w:r>
      <w:r w:rsidR="00533FA4">
        <w:rPr>
          <w:rFonts w:hAnsi="宋体" w:hint="eastAsia"/>
        </w:rPr>
        <w:t>从而</w:t>
      </w:r>
    </w:p>
    <w:p w:rsidR="00610AED" w:rsidRDefault="001437B0" w:rsidP="00610AED">
      <w:pPr>
        <w:ind w:leftChars="200" w:left="480"/>
        <w:jc w:val="center"/>
        <w:rPr>
          <w:rFonts w:hAnsi="宋体"/>
        </w:rPr>
      </w:pPr>
      <w:r w:rsidRPr="001437B0">
        <w:rPr>
          <w:position w:val="-28"/>
        </w:rPr>
        <w:object w:dxaOrig="3820" w:dyaOrig="700">
          <v:shape id="_x0000_i1168" type="#_x0000_t75" style="width:191.25pt;height:35.15pt" o:ole="">
            <v:imagedata r:id="rId308" o:title=""/>
          </v:shape>
          <o:OLEObject Type="Embed" ProgID="Equation.DSMT4" ShapeID="_x0000_i1168" DrawAspect="Content" ObjectID="_1687184569" r:id="rId309"/>
        </w:object>
      </w:r>
    </w:p>
    <w:p w:rsidR="00610AED" w:rsidRDefault="00E87C1E" w:rsidP="00EC146C">
      <w:pPr>
        <w:tabs>
          <w:tab w:val="left" w:pos="900"/>
        </w:tabs>
        <w:ind w:leftChars="200" w:left="480"/>
      </w:pPr>
      <w:r w:rsidRPr="00895928">
        <w:rPr>
          <w:rFonts w:hAnsi="宋体"/>
        </w:rPr>
        <w:t>因此</w:t>
      </w:r>
    </w:p>
    <w:p w:rsidR="00E87C1E" w:rsidRPr="00895928" w:rsidRDefault="001437B0" w:rsidP="00610AED">
      <w:pPr>
        <w:tabs>
          <w:tab w:val="left" w:pos="900"/>
        </w:tabs>
        <w:ind w:leftChars="200" w:left="480"/>
        <w:jc w:val="center"/>
      </w:pPr>
      <w:r w:rsidRPr="001437B0">
        <w:rPr>
          <w:position w:val="-28"/>
        </w:rPr>
        <w:object w:dxaOrig="4420" w:dyaOrig="700">
          <v:shape id="_x0000_i1169" type="#_x0000_t75" style="width:221.2pt;height:35.15pt" o:ole="">
            <v:imagedata r:id="rId310" o:title=""/>
          </v:shape>
          <o:OLEObject Type="Embed" ProgID="Equation.DSMT4" ShapeID="_x0000_i1169" DrawAspect="Content" ObjectID="_1687184570" r:id="rId311"/>
        </w:object>
      </w:r>
    </w:p>
    <w:p w:rsidR="00E87C1E" w:rsidRPr="00895928" w:rsidRDefault="00E87C1E" w:rsidP="00E87C1E"/>
    <w:p w:rsidR="00E87C1E" w:rsidRPr="0081557B" w:rsidRDefault="00E87C1E" w:rsidP="0081557B"/>
    <w:p w:rsidR="00E87C1E" w:rsidRDefault="00E87C1E" w:rsidP="0081557B">
      <w:pPr>
        <w:pStyle w:val="1"/>
      </w:pPr>
      <w:r>
        <w:t>六、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B271F0">
      <w:pPr>
        <w:ind w:leftChars="200" w:left="480"/>
      </w:pPr>
      <w:r>
        <w:rPr>
          <w:rFonts w:hAnsi="宋体"/>
        </w:rPr>
        <w:t>计算</w:t>
      </w:r>
      <w:r w:rsidR="001437B0" w:rsidRPr="001437B0">
        <w:rPr>
          <w:position w:val="-18"/>
        </w:rPr>
        <w:object w:dxaOrig="4599" w:dyaOrig="460">
          <v:shape id="_x0000_i1170" type="#_x0000_t75" style="width:229.8pt;height:23.05pt" o:ole="">
            <v:imagedata r:id="rId312" o:title=""/>
          </v:shape>
          <o:OLEObject Type="Embed" ProgID="Equation.DSMT4" ShapeID="_x0000_i1170" DrawAspect="Content" ObjectID="_1687184571" r:id="rId313"/>
        </w:object>
      </w:r>
      <w:r>
        <w:rPr>
          <w:rFonts w:hAnsi="宋体"/>
        </w:rPr>
        <w:t>其中</w:t>
      </w:r>
      <w:r w:rsidR="001437B0" w:rsidRPr="00025957">
        <w:rPr>
          <w:position w:val="-4"/>
        </w:rPr>
        <w:object w:dxaOrig="200" w:dyaOrig="260">
          <v:shape id="_x0000_i1171" type="#_x0000_t75" style="width:9.8pt;height:13.25pt" o:ole="">
            <v:imagedata r:id="rId314" o:title=""/>
          </v:shape>
          <o:OLEObject Type="Embed" ProgID="Equation.DSMT4" ShapeID="_x0000_i1171" DrawAspect="Content" ObjectID="_1687184572" r:id="rId315"/>
        </w:object>
      </w:r>
      <w:r>
        <w:rPr>
          <w:rFonts w:hAnsi="宋体"/>
        </w:rPr>
        <w:t>是平面</w:t>
      </w:r>
      <w:r w:rsidR="001437B0" w:rsidRPr="001437B0">
        <w:rPr>
          <w:position w:val="-10"/>
        </w:rPr>
        <w:object w:dxaOrig="1240" w:dyaOrig="320">
          <v:shape id="_x0000_i1172" type="#_x0000_t75" style="width:62.2pt;height:16.15pt" o:ole="">
            <v:imagedata r:id="rId316" o:title=""/>
          </v:shape>
          <o:OLEObject Type="Embed" ProgID="Equation.DSMT4" ShapeID="_x0000_i1172" DrawAspect="Content" ObjectID="_1687184573" r:id="rId317"/>
        </w:object>
      </w:r>
      <w:r>
        <w:t xml:space="preserve"> </w:t>
      </w:r>
      <w:r>
        <w:rPr>
          <w:rFonts w:hAnsi="宋体"/>
        </w:rPr>
        <w:t>与柱面</w:t>
      </w:r>
      <w:r w:rsidR="001437B0" w:rsidRPr="001437B0">
        <w:rPr>
          <w:position w:val="-14"/>
        </w:rPr>
        <w:object w:dxaOrig="1060" w:dyaOrig="400">
          <v:shape id="_x0000_i1173" type="#_x0000_t75" style="width:53pt;height:20.15pt" o:ole="">
            <v:imagedata r:id="rId318" o:title=""/>
          </v:shape>
          <o:OLEObject Type="Embed" ProgID="Equation.DSMT4" ShapeID="_x0000_i1173" DrawAspect="Content" ObjectID="_1687184574" r:id="rId319"/>
        </w:object>
      </w:r>
      <w:r>
        <w:rPr>
          <w:rFonts w:hAnsi="宋体"/>
        </w:rPr>
        <w:t>的交线，从</w:t>
      </w:r>
      <w:r w:rsidR="001437B0" w:rsidRPr="00025957">
        <w:rPr>
          <w:position w:val="-4"/>
        </w:rPr>
        <w:object w:dxaOrig="200" w:dyaOrig="200">
          <v:shape id="_x0000_i1174" type="#_x0000_t75" style="width:9.8pt;height:9.8pt" o:ole="">
            <v:imagedata r:id="rId320" o:title=""/>
          </v:shape>
          <o:OLEObject Type="Embed" ProgID="Equation.DSMT4" ShapeID="_x0000_i1174" DrawAspect="Content" ObjectID="_1687184575" r:id="rId321"/>
        </w:object>
      </w:r>
      <w:r>
        <w:rPr>
          <w:rFonts w:hAnsi="宋体"/>
        </w:rPr>
        <w:t>轴正向看去，</w:t>
      </w:r>
      <w:r w:rsidR="001437B0" w:rsidRPr="00025957">
        <w:rPr>
          <w:position w:val="-4"/>
        </w:rPr>
        <w:object w:dxaOrig="200" w:dyaOrig="260">
          <v:shape id="_x0000_i1175" type="#_x0000_t75" style="width:9.8pt;height:13.25pt" o:ole="">
            <v:imagedata r:id="rId322" o:title=""/>
          </v:shape>
          <o:OLEObject Type="Embed" ProgID="Equation.DSMT4" ShapeID="_x0000_i1175" DrawAspect="Content" ObjectID="_1687184576" r:id="rId323"/>
        </w:object>
      </w:r>
      <w:r>
        <w:rPr>
          <w:rFonts w:hAnsi="宋体"/>
        </w:rPr>
        <w:t>为逆时针方向</w:t>
      </w:r>
      <w:r w:rsidR="000314E3">
        <w:rPr>
          <w:rFonts w:hint="eastAsia"/>
        </w:rPr>
        <w:t>．</w:t>
      </w:r>
    </w:p>
    <w:p w:rsidR="00AE5252" w:rsidRDefault="00AE5252" w:rsidP="00AE5252"/>
    <w:p w:rsidR="00E87C1E" w:rsidRPr="00691AF4" w:rsidRDefault="00AE5252" w:rsidP="00691AF4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>[解]</w:t>
      </w:r>
      <w:r w:rsidRPr="00691AF4">
        <w:rPr>
          <w:rFonts w:hint="eastAsia"/>
        </w:rPr>
        <w:t xml:space="preserve"> </w:t>
      </w:r>
      <w:r w:rsidR="00E87C1E" w:rsidRPr="00895928">
        <w:rPr>
          <w:rFonts w:hAnsi="宋体"/>
        </w:rPr>
        <w:t>记</w:t>
      </w:r>
      <w:r w:rsidR="001437B0" w:rsidRPr="001437B0">
        <w:rPr>
          <w:position w:val="-6"/>
        </w:rPr>
        <w:object w:dxaOrig="220" w:dyaOrig="279">
          <v:shape id="_x0000_i1176" type="#_x0000_t75" style="width:10.95pt;height:13.8pt" o:ole="">
            <v:imagedata r:id="rId324" o:title=""/>
          </v:shape>
          <o:OLEObject Type="Embed" ProgID="Equation.DSMT4" ShapeID="_x0000_i1176" DrawAspect="Content" ObjectID="_1687184577" r:id="rId325"/>
        </w:object>
      </w:r>
      <w:r w:rsidR="00E87C1E" w:rsidRPr="00895928">
        <w:rPr>
          <w:rFonts w:hAnsi="宋体"/>
        </w:rPr>
        <w:t>为平面</w:t>
      </w:r>
      <w:r w:rsidR="001437B0" w:rsidRPr="001437B0">
        <w:rPr>
          <w:position w:val="-10"/>
        </w:rPr>
        <w:object w:dxaOrig="1240" w:dyaOrig="320">
          <v:shape id="_x0000_i1177" type="#_x0000_t75" style="width:62.2pt;height:16.15pt" o:ole="">
            <v:imagedata r:id="rId326" o:title=""/>
          </v:shape>
          <o:OLEObject Type="Embed" ProgID="Equation.DSMT4" ShapeID="_x0000_i1177" DrawAspect="Content" ObjectID="_1687184578" r:id="rId327"/>
        </w:object>
      </w:r>
      <w:r w:rsidR="00E87C1E" w:rsidRPr="00895928">
        <w:rPr>
          <w:rFonts w:hAnsi="宋体"/>
        </w:rPr>
        <w:t>上由</w:t>
      </w:r>
      <w:r w:rsidR="001437B0" w:rsidRPr="00025957">
        <w:rPr>
          <w:position w:val="-4"/>
        </w:rPr>
        <w:object w:dxaOrig="200" w:dyaOrig="260">
          <v:shape id="_x0000_i1178" type="#_x0000_t75" style="width:9.8pt;height:13.25pt" o:ole="">
            <v:imagedata r:id="rId328" o:title=""/>
          </v:shape>
          <o:OLEObject Type="Embed" ProgID="Equation.DSMT4" ShapeID="_x0000_i1178" DrawAspect="Content" ObjectID="_1687184579" r:id="rId329"/>
        </w:object>
      </w:r>
      <w:r w:rsidR="00E87C1E" w:rsidRPr="00895928">
        <w:rPr>
          <w:rFonts w:hAnsi="宋体"/>
        </w:rPr>
        <w:t>所围成的有界部分的上侧，</w:t>
      </w:r>
      <w:r w:rsidR="001437B0" w:rsidRPr="00025957">
        <w:rPr>
          <w:position w:val="-4"/>
        </w:rPr>
        <w:object w:dxaOrig="240" w:dyaOrig="260">
          <v:shape id="_x0000_i1179" type="#_x0000_t75" style="width:12.1pt;height:13.25pt" o:ole="">
            <v:imagedata r:id="rId330" o:title=""/>
          </v:shape>
          <o:OLEObject Type="Embed" ProgID="Equation.DSMT4" ShapeID="_x0000_i1179" DrawAspect="Content" ObjectID="_1687184580" r:id="rId331"/>
        </w:object>
      </w:r>
      <w:r w:rsidR="00E87C1E" w:rsidRPr="00895928">
        <w:rPr>
          <w:rFonts w:hAnsi="宋体"/>
        </w:rPr>
        <w:t>为</w:t>
      </w:r>
      <w:r w:rsidR="001437B0" w:rsidRPr="001437B0">
        <w:rPr>
          <w:position w:val="-6"/>
        </w:rPr>
        <w:object w:dxaOrig="220" w:dyaOrig="279">
          <v:shape id="_x0000_i1180" type="#_x0000_t75" style="width:10.95pt;height:13.8pt" o:ole="">
            <v:imagedata r:id="rId332" o:title=""/>
          </v:shape>
          <o:OLEObject Type="Embed" ProgID="Equation.DSMT4" ShapeID="_x0000_i1180" DrawAspect="Content" ObjectID="_1687184581" r:id="rId333"/>
        </w:object>
      </w:r>
      <w:r w:rsidR="00E87C1E" w:rsidRPr="00895928">
        <w:rPr>
          <w:rFonts w:hAnsi="宋体"/>
        </w:rPr>
        <w:t>在</w:t>
      </w:r>
      <w:r w:rsidR="00032E77" w:rsidRPr="001437B0">
        <w:rPr>
          <w:position w:val="-10"/>
        </w:rPr>
        <w:object w:dxaOrig="460" w:dyaOrig="320">
          <v:shape id="_x0000_i1316" type="#_x0000_t75" style="width:23.05pt;height:16.15pt" o:ole="">
            <v:imagedata r:id="rId334" o:title=""/>
          </v:shape>
          <o:OLEObject Type="Embed" ProgID="Equation.DSMT4" ShapeID="_x0000_i1316" DrawAspect="Content" ObjectID="_1687184582" r:id="rId335"/>
        </w:object>
      </w:r>
      <w:r w:rsidR="00E87C1E" w:rsidRPr="00895928">
        <w:rPr>
          <w:rFonts w:hAnsi="宋体"/>
        </w:rPr>
        <w:t>坐标面上的投影，</w:t>
      </w:r>
      <w:r w:rsidR="001437B0" w:rsidRPr="001437B0">
        <w:rPr>
          <w:position w:val="-14"/>
        </w:rPr>
        <w:object w:dxaOrig="2380" w:dyaOrig="400">
          <v:shape id="_x0000_i1181" type="#_x0000_t75" style="width:119.25pt;height:20.15pt" o:ole="">
            <v:imagedata r:id="rId336" o:title=""/>
          </v:shape>
          <o:OLEObject Type="Embed" ProgID="Equation.DSMT4" ShapeID="_x0000_i1181" DrawAspect="Content" ObjectID="_1687184583" r:id="rId337"/>
        </w:object>
      </w:r>
      <w:r w:rsidR="00691AF4">
        <w:rPr>
          <w:rFonts w:hint="eastAsia"/>
        </w:rPr>
        <w:t>．则有</w:t>
      </w:r>
    </w:p>
    <w:p w:rsidR="00E87C1E" w:rsidRPr="00895928" w:rsidRDefault="009A53D1" w:rsidP="00691AF4">
      <w:pPr>
        <w:ind w:leftChars="200" w:left="480"/>
        <w:jc w:val="center"/>
      </w:pPr>
      <w:r w:rsidRPr="001437B0">
        <w:rPr>
          <w:position w:val="-40"/>
        </w:rPr>
        <w:object w:dxaOrig="6759" w:dyaOrig="820">
          <v:shape id="_x0000_i1308" type="#_x0000_t75" style="width:337.55pt;height:40.9pt" o:ole="">
            <v:imagedata r:id="rId338" o:title=""/>
          </v:shape>
          <o:OLEObject Type="Embed" ProgID="Equation.DSMT4" ShapeID="_x0000_i1308" DrawAspect="Content" ObjectID="_1687184584" r:id="rId339"/>
        </w:object>
      </w:r>
    </w:p>
    <w:p w:rsidR="00E87C1E" w:rsidRPr="00895928" w:rsidRDefault="00691AF4" w:rsidP="00691AF4">
      <w:pPr>
        <w:ind w:leftChars="200" w:left="480"/>
      </w:pPr>
      <w:r>
        <w:rPr>
          <w:rFonts w:hAnsi="宋体" w:hint="eastAsia"/>
        </w:rPr>
        <w:t>则</w:t>
      </w:r>
      <w:r w:rsidR="00E87C1E" w:rsidRPr="00895928">
        <w:rPr>
          <w:rFonts w:hAnsi="宋体"/>
        </w:rPr>
        <w:t>由斯托克斯公式</w:t>
      </w:r>
      <w:r>
        <w:rPr>
          <w:rFonts w:hAnsi="宋体" w:hint="eastAsia"/>
        </w:rPr>
        <w:t>及二重积分的奇偶性可</w:t>
      </w:r>
      <w:r w:rsidR="00E87C1E" w:rsidRPr="00895928">
        <w:rPr>
          <w:rFonts w:hAnsi="宋体"/>
        </w:rPr>
        <w:t>得</w:t>
      </w:r>
    </w:p>
    <w:p w:rsidR="00E87C1E" w:rsidRPr="00935C6F" w:rsidRDefault="001437B0" w:rsidP="00691AF4">
      <w:pPr>
        <w:ind w:leftChars="200" w:left="480"/>
        <w:jc w:val="center"/>
      </w:pPr>
      <w:r w:rsidRPr="001437B0">
        <w:rPr>
          <w:position w:val="-164"/>
        </w:rPr>
        <w:object w:dxaOrig="6039" w:dyaOrig="3140">
          <v:shape id="_x0000_i1182" type="#_x0000_t75" style="width:301.8pt;height:157.25pt" o:ole="">
            <v:imagedata r:id="rId340" o:title=""/>
          </v:shape>
          <o:OLEObject Type="Embed" ProgID="Equation.DSMT4" ShapeID="_x0000_i1182" DrawAspect="Content" ObjectID="_1687184585" r:id="rId341"/>
        </w:objec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81557B">
      <w:pPr>
        <w:pStyle w:val="1"/>
      </w:pPr>
      <w:r>
        <w:t>七、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9238CC">
      <w:pPr>
        <w:ind w:leftChars="200" w:left="480"/>
      </w:pPr>
      <w:r>
        <w:rPr>
          <w:rFonts w:hAnsi="宋体"/>
        </w:rPr>
        <w:t>设</w:t>
      </w:r>
      <w:r w:rsidR="001437B0" w:rsidRPr="001437B0">
        <w:rPr>
          <w:position w:val="-10"/>
        </w:rPr>
        <w:object w:dxaOrig="920" w:dyaOrig="320">
          <v:shape id="_x0000_i1183" type="#_x0000_t75" style="width:46.1pt;height:16.15pt" o:ole="">
            <v:imagedata r:id="rId342" o:title=""/>
          </v:shape>
          <o:OLEObject Type="Embed" ProgID="Equation.DSMT4" ShapeID="_x0000_i1183" DrawAspect="Content" ObjectID="_1687184586" r:id="rId343"/>
        </w:object>
      </w:r>
      <w:r>
        <w:rPr>
          <w:rFonts w:hAnsi="宋体"/>
        </w:rPr>
        <w:t>在</w:t>
      </w:r>
      <w:r w:rsidR="001437B0" w:rsidRPr="001437B0">
        <w:rPr>
          <w:position w:val="-10"/>
        </w:rPr>
        <w:object w:dxaOrig="680" w:dyaOrig="320">
          <v:shape id="_x0000_i1184" type="#_x0000_t75" style="width:34pt;height:16.15pt" o:ole="">
            <v:imagedata r:id="rId344" o:title=""/>
          </v:shape>
          <o:OLEObject Type="Embed" ProgID="Equation.DSMT4" ShapeID="_x0000_i1184" DrawAspect="Content" ObjectID="_1687184587" r:id="rId345"/>
        </w:object>
      </w:r>
      <w:r>
        <w:rPr>
          <w:rFonts w:hAnsi="宋体"/>
        </w:rPr>
        <w:t>内具有二阶连续导数且</w:t>
      </w:r>
      <w:r w:rsidR="001437B0" w:rsidRPr="001437B0">
        <w:rPr>
          <w:position w:val="-10"/>
        </w:rPr>
        <w:object w:dxaOrig="999" w:dyaOrig="320">
          <v:shape id="_x0000_i1185" type="#_x0000_t75" style="width:50.1pt;height:16.15pt" o:ole="">
            <v:imagedata r:id="rId346" o:title=""/>
          </v:shape>
          <o:OLEObject Type="Embed" ProgID="Equation.DSMT4" ShapeID="_x0000_i1185" DrawAspect="Content" ObjectID="_1687184588" r:id="rId347"/>
        </w:object>
      </w:r>
      <w:r w:rsidR="00DB1F88">
        <w:rPr>
          <w:rFonts w:hint="eastAsia"/>
        </w:rPr>
        <w:t>，</w:t>
      </w:r>
      <w:r>
        <w:rPr>
          <w:rFonts w:hAnsi="宋体"/>
        </w:rPr>
        <w:t>试证：</w:t>
      </w:r>
    </w:p>
    <w:p w:rsidR="00E87C1E" w:rsidRDefault="009238CC" w:rsidP="009238CC">
      <w:pPr>
        <w:ind w:leftChars="200" w:left="960" w:hangingChars="200" w:hanging="480"/>
      </w:pPr>
      <w:r>
        <w:rPr>
          <w:rFonts w:hAnsi="宋体" w:hint="eastAsia"/>
        </w:rPr>
        <w:t xml:space="preserve">(1) </w:t>
      </w:r>
      <w:r w:rsidR="00E87C1E">
        <w:rPr>
          <w:rFonts w:hAnsi="宋体"/>
        </w:rPr>
        <w:t>对于</w:t>
      </w:r>
      <w:r w:rsidR="001437B0" w:rsidRPr="001437B0">
        <w:rPr>
          <w:position w:val="-10"/>
        </w:rPr>
        <w:object w:dxaOrig="680" w:dyaOrig="320">
          <v:shape id="_x0000_i1186" type="#_x0000_t75" style="width:34pt;height:16.15pt" o:ole="">
            <v:imagedata r:id="rId348" o:title=""/>
          </v:shape>
          <o:OLEObject Type="Embed" ProgID="Equation.DSMT4" ShapeID="_x0000_i1186" DrawAspect="Content" ObjectID="_1687184589" r:id="rId349"/>
        </w:object>
      </w:r>
      <w:r w:rsidR="00E87C1E">
        <w:rPr>
          <w:rFonts w:hAnsi="宋体"/>
        </w:rPr>
        <w:t>内的任意</w:t>
      </w:r>
      <w:r w:rsidR="001437B0" w:rsidRPr="001437B0">
        <w:rPr>
          <w:position w:val="-6"/>
        </w:rPr>
        <w:object w:dxaOrig="560" w:dyaOrig="279">
          <v:shape id="_x0000_i1187" type="#_x0000_t75" style="width:28.2pt;height:13.8pt" o:ole="">
            <v:imagedata r:id="rId350" o:title=""/>
          </v:shape>
          <o:OLEObject Type="Embed" ProgID="Equation.DSMT4" ShapeID="_x0000_i1187" DrawAspect="Content" ObjectID="_1687184590" r:id="rId351"/>
        </w:object>
      </w:r>
      <w:r>
        <w:rPr>
          <w:rFonts w:hint="eastAsia"/>
        </w:rPr>
        <w:t>，</w:t>
      </w:r>
      <w:r w:rsidR="00E87C1E">
        <w:rPr>
          <w:rFonts w:hAnsi="宋体"/>
        </w:rPr>
        <w:t>存在唯一的</w:t>
      </w:r>
      <w:r w:rsidR="001437B0" w:rsidRPr="001437B0">
        <w:rPr>
          <w:position w:val="-14"/>
        </w:rPr>
        <w:object w:dxaOrig="1219" w:dyaOrig="400">
          <v:shape id="_x0000_i1188" type="#_x0000_t75" style="width:61.05pt;height:20.15pt" o:ole="">
            <v:imagedata r:id="rId352" o:title=""/>
          </v:shape>
          <o:OLEObject Type="Embed" ProgID="Equation.DSMT4" ShapeID="_x0000_i1188" DrawAspect="Content" ObjectID="_1687184591" r:id="rId353"/>
        </w:object>
      </w:r>
      <w:r w:rsidR="00E87C1E">
        <w:rPr>
          <w:rFonts w:hAnsi="宋体"/>
        </w:rPr>
        <w:t>，使</w:t>
      </w:r>
      <w:r w:rsidR="00DB1F88">
        <w:rPr>
          <w:rFonts w:hAnsi="宋体" w:hint="eastAsia"/>
        </w:rPr>
        <w:t>得</w:t>
      </w:r>
      <w:r w:rsidR="001437B0" w:rsidRPr="001437B0">
        <w:rPr>
          <w:position w:val="-14"/>
        </w:rPr>
        <w:object w:dxaOrig="2480" w:dyaOrig="400">
          <v:shape id="_x0000_i1189" type="#_x0000_t75" style="width:123.85pt;height:20.15pt" o:ole="">
            <v:imagedata r:id="rId354" o:title=""/>
          </v:shape>
          <o:OLEObject Type="Embed" ProgID="Equation.DSMT4" ShapeID="_x0000_i1189" DrawAspect="Content" ObjectID="_1687184592" r:id="rId355"/>
        </w:object>
      </w:r>
      <w:r w:rsidR="00E87C1E">
        <w:rPr>
          <w:rFonts w:hAnsi="宋体"/>
        </w:rPr>
        <w:t>成立；</w:t>
      </w:r>
    </w:p>
    <w:p w:rsidR="00E87C1E" w:rsidRDefault="00E87C1E" w:rsidP="009238CC">
      <w:pPr>
        <w:ind w:leftChars="200" w:left="480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437B0" w:rsidRPr="001437B0">
        <w:rPr>
          <w:position w:val="-24"/>
        </w:rPr>
        <w:object w:dxaOrig="1240" w:dyaOrig="620">
          <v:shape id="_x0000_i1190" type="#_x0000_t75" style="width:62.2pt;height:31.1pt" o:ole="">
            <v:imagedata r:id="rId356" o:title=""/>
          </v:shape>
          <o:OLEObject Type="Embed" ProgID="Equation.DSMT4" ShapeID="_x0000_i1190" DrawAspect="Content" ObjectID="_1687184593" r:id="rId357"/>
        </w:object>
      </w:r>
      <w:r w:rsidR="009238CC">
        <w:rPr>
          <w:rFonts w:hint="eastAsia"/>
        </w:rPr>
        <w:t>．</w:t>
      </w:r>
    </w:p>
    <w:p w:rsidR="00AE5252" w:rsidRDefault="00AE5252" w:rsidP="00AE5252"/>
    <w:p w:rsidR="00E87C1E" w:rsidRPr="00DB1F88" w:rsidRDefault="00AE5252" w:rsidP="00DB1F88">
      <w:pPr>
        <w:ind w:left="960" w:hangingChars="400" w:hanging="96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 xml:space="preserve">[解] </w:t>
      </w:r>
      <w:r w:rsidR="00E87C1E" w:rsidRPr="00A7265B">
        <w:rPr>
          <w:rFonts w:hAnsi="宋体"/>
        </w:rPr>
        <w:t>(</w:t>
      </w:r>
      <w:r w:rsidR="00E87C1E" w:rsidRPr="00A7265B">
        <w:t>1</w:t>
      </w:r>
      <w:r w:rsidR="00E87C1E" w:rsidRPr="00A7265B">
        <w:rPr>
          <w:rFonts w:hAnsi="宋体"/>
        </w:rPr>
        <w:t>)</w:t>
      </w:r>
      <w:r w:rsidR="00E87C1E" w:rsidRPr="00A7265B">
        <w:rPr>
          <w:rFonts w:hAnsi="宋体" w:hint="eastAsia"/>
        </w:rPr>
        <w:t xml:space="preserve"> </w:t>
      </w:r>
      <w:r w:rsidR="00E87C1E" w:rsidRPr="00A7265B">
        <w:rPr>
          <w:rFonts w:hAnsi="宋体"/>
        </w:rPr>
        <w:t>因为</w:t>
      </w:r>
      <w:r w:rsidR="001437B0" w:rsidRPr="001437B0">
        <w:rPr>
          <w:position w:val="-10"/>
        </w:rPr>
        <w:object w:dxaOrig="920" w:dyaOrig="320">
          <v:shape id="_x0000_i1191" type="#_x0000_t75" style="width:46.1pt;height:16.15pt" o:ole="">
            <v:imagedata r:id="rId358" o:title=""/>
          </v:shape>
          <o:OLEObject Type="Embed" ProgID="Equation.DSMT4" ShapeID="_x0000_i1191" DrawAspect="Content" ObjectID="_1687184594" r:id="rId359"/>
        </w:object>
      </w:r>
      <w:r w:rsidR="00E87C1E" w:rsidRPr="00A7265B">
        <w:t xml:space="preserve"> </w:t>
      </w:r>
      <w:r w:rsidR="00E87C1E" w:rsidRPr="00A7265B">
        <w:rPr>
          <w:rFonts w:hAnsi="宋体"/>
        </w:rPr>
        <w:t>在</w:t>
      </w:r>
      <w:r w:rsidR="001437B0" w:rsidRPr="001437B0">
        <w:rPr>
          <w:position w:val="-10"/>
        </w:rPr>
        <w:object w:dxaOrig="680" w:dyaOrig="320">
          <v:shape id="_x0000_i1192" type="#_x0000_t75" style="width:34pt;height:16.15pt" o:ole="">
            <v:imagedata r:id="rId360" o:title=""/>
          </v:shape>
          <o:OLEObject Type="Embed" ProgID="Equation.DSMT4" ShapeID="_x0000_i1192" DrawAspect="Content" ObjectID="_1687184595" r:id="rId361"/>
        </w:object>
      </w:r>
      <w:r w:rsidR="00E87C1E" w:rsidRPr="00A7265B">
        <w:t xml:space="preserve"> </w:t>
      </w:r>
      <w:r w:rsidR="00E87C1E" w:rsidRPr="00A7265B">
        <w:rPr>
          <w:rFonts w:hAnsi="宋体"/>
        </w:rPr>
        <w:t>内具有二阶连续导数，所以一阶导数存在，由</w:t>
      </w:r>
      <w:r w:rsidR="00E87C1E" w:rsidRPr="00A7265B">
        <w:rPr>
          <w:rFonts w:hAnsi="宋体" w:hint="eastAsia"/>
        </w:rPr>
        <w:t>拉格朗日中值定理</w:t>
      </w:r>
      <w:r w:rsidR="00E87C1E" w:rsidRPr="00A7265B">
        <w:rPr>
          <w:rFonts w:hAnsi="宋体"/>
        </w:rPr>
        <w:t>得，任给非零</w:t>
      </w:r>
      <w:r w:rsidR="001437B0" w:rsidRPr="001437B0">
        <w:rPr>
          <w:position w:val="-10"/>
        </w:rPr>
        <w:object w:dxaOrig="1040" w:dyaOrig="320">
          <v:shape id="_x0000_i1193" type="#_x0000_t75" style="width:51.85pt;height:16.15pt" o:ole="">
            <v:imagedata r:id="rId362" o:title=""/>
          </v:shape>
          <o:OLEObject Type="Embed" ProgID="Equation.DSMT4" ShapeID="_x0000_i1193" DrawAspect="Content" ObjectID="_1687184596" r:id="rId363"/>
        </w:object>
      </w:r>
      <w:r w:rsidR="00E87C1E" w:rsidRPr="00A7265B">
        <w:rPr>
          <w:rFonts w:hAnsi="宋体"/>
        </w:rPr>
        <w:t>，存在</w:t>
      </w:r>
      <w:r w:rsidR="00D556A1" w:rsidRPr="00D556A1">
        <w:rPr>
          <w:position w:val="-14"/>
        </w:rPr>
        <w:object w:dxaOrig="1219" w:dyaOrig="400">
          <v:shape id="_x0000_i1314" type="#_x0000_t75" style="width:60.5pt;height:20.15pt" o:ole="">
            <v:imagedata r:id="rId364" o:title=""/>
          </v:shape>
          <o:OLEObject Type="Embed" ProgID="Equation.DSMT4" ShapeID="_x0000_i1314" DrawAspect="Content" ObjectID="_1687184597" r:id="rId365"/>
        </w:object>
      </w:r>
      <w:r w:rsidR="00E87C1E" w:rsidRPr="00A7265B">
        <w:rPr>
          <w:rFonts w:hAnsi="宋体"/>
        </w:rPr>
        <w:t>，</w:t>
      </w:r>
      <w:r w:rsidR="001437B0" w:rsidRPr="001437B0">
        <w:rPr>
          <w:position w:val="-10"/>
        </w:rPr>
        <w:object w:dxaOrig="1579" w:dyaOrig="320">
          <v:shape id="_x0000_i1194" type="#_x0000_t75" style="width:78.9pt;height:16.15pt" o:ole="">
            <v:imagedata r:id="rId366" o:title=""/>
          </v:shape>
          <o:OLEObject Type="Embed" ProgID="Equation.DSMT4" ShapeID="_x0000_i1194" DrawAspect="Content" ObjectID="_1687184598" r:id="rId367"/>
        </w:object>
      </w:r>
      <w:r w:rsidR="00E87C1E" w:rsidRPr="00A7265B">
        <w:rPr>
          <w:rFonts w:hAnsi="宋体"/>
        </w:rPr>
        <w:t>，</w:t>
      </w:r>
      <w:r w:rsidR="00E87C1E" w:rsidRPr="00A7265B">
        <w:rPr>
          <w:rFonts w:hAnsi="宋体" w:hint="eastAsia"/>
        </w:rPr>
        <w:t>使</w:t>
      </w:r>
      <w:r w:rsidR="001437B0" w:rsidRPr="001437B0">
        <w:rPr>
          <w:position w:val="-14"/>
        </w:rPr>
        <w:object w:dxaOrig="2560" w:dyaOrig="400">
          <v:shape id="_x0000_i1195" type="#_x0000_t75" style="width:127.85pt;height:20.15pt" o:ole="">
            <v:imagedata r:id="rId368" o:title=""/>
          </v:shape>
          <o:OLEObject Type="Embed" ProgID="Equation.DSMT4" ShapeID="_x0000_i1195" DrawAspect="Content" ObjectID="_1687184599" r:id="rId369"/>
        </w:object>
      </w:r>
      <w:r w:rsidR="00E87C1E" w:rsidRPr="00A7265B">
        <w:rPr>
          <w:rFonts w:hint="eastAsia"/>
        </w:rPr>
        <w:t>，</w:t>
      </w:r>
      <w:r w:rsidR="001437B0" w:rsidRPr="001437B0">
        <w:rPr>
          <w:position w:val="-10"/>
        </w:rPr>
        <w:object w:dxaOrig="1340" w:dyaOrig="320">
          <v:shape id="_x0000_i1196" type="#_x0000_t75" style="width:66.8pt;height:16.15pt" o:ole="">
            <v:imagedata r:id="rId370" o:title=""/>
          </v:shape>
          <o:OLEObject Type="Embed" ProgID="Equation.DSMT4" ShapeID="_x0000_i1196" DrawAspect="Content" ObjectID="_1687184600" r:id="rId371"/>
        </w:object>
      </w:r>
      <w:r w:rsidR="00E87C1E" w:rsidRPr="00A7265B">
        <w:rPr>
          <w:rFonts w:hint="eastAsia"/>
        </w:rPr>
        <w:t>成立</w:t>
      </w:r>
      <w:r w:rsidR="00DB1F88">
        <w:rPr>
          <w:rFonts w:hint="eastAsia"/>
        </w:rPr>
        <w:t>．</w:t>
      </w:r>
      <w:r w:rsidR="00E87C1E" w:rsidRPr="00A7265B">
        <w:rPr>
          <w:rFonts w:hAnsi="宋体"/>
        </w:rPr>
        <w:t>因为</w:t>
      </w:r>
      <w:r w:rsidR="001437B0" w:rsidRPr="001437B0">
        <w:rPr>
          <w:position w:val="-14"/>
        </w:rPr>
        <w:object w:dxaOrig="660" w:dyaOrig="400">
          <v:shape id="_x0000_i1197" type="#_x0000_t75" style="width:32.85pt;height:20.15pt" o:ole="">
            <v:imagedata r:id="rId372" o:title=""/>
          </v:shape>
          <o:OLEObject Type="Embed" ProgID="Equation.DSMT4" ShapeID="_x0000_i1197" DrawAspect="Content" ObjectID="_1687184601" r:id="rId373"/>
        </w:object>
      </w:r>
      <w:r w:rsidR="00E87C1E" w:rsidRPr="00A7265B">
        <w:rPr>
          <w:rFonts w:hAnsi="宋体"/>
        </w:rPr>
        <w:t>在</w:t>
      </w:r>
      <w:r w:rsidR="001437B0" w:rsidRPr="001437B0">
        <w:rPr>
          <w:position w:val="-10"/>
        </w:rPr>
        <w:object w:dxaOrig="680" w:dyaOrig="320">
          <v:shape id="_x0000_i1198" type="#_x0000_t75" style="width:34pt;height:16.15pt" o:ole="">
            <v:imagedata r:id="rId374" o:title=""/>
          </v:shape>
          <o:OLEObject Type="Embed" ProgID="Equation.DSMT4" ShapeID="_x0000_i1198" DrawAspect="Content" ObjectID="_1687184602" r:id="rId375"/>
        </w:object>
      </w:r>
      <w:r w:rsidR="00E87C1E" w:rsidRPr="00A7265B">
        <w:rPr>
          <w:rFonts w:hAnsi="宋体"/>
        </w:rPr>
        <w:t>内连</w:t>
      </w:r>
      <w:r w:rsidR="00E87C1E" w:rsidRPr="00A7265B">
        <w:rPr>
          <w:rFonts w:hAnsi="宋体"/>
        </w:rPr>
        <w:lastRenderedPageBreak/>
        <w:t>续且</w:t>
      </w:r>
      <w:r w:rsidR="001437B0" w:rsidRPr="001437B0">
        <w:rPr>
          <w:position w:val="-10"/>
        </w:rPr>
        <w:object w:dxaOrig="1060" w:dyaOrig="320">
          <v:shape id="_x0000_i1199" type="#_x0000_t75" style="width:53pt;height:16.15pt" o:ole="">
            <v:imagedata r:id="rId376" o:title=""/>
          </v:shape>
          <o:OLEObject Type="Embed" ProgID="Equation.DSMT4" ShapeID="_x0000_i1199" DrawAspect="Content" ObjectID="_1687184603" r:id="rId377"/>
        </w:object>
      </w:r>
      <w:r w:rsidR="00E87C1E" w:rsidRPr="00A7265B">
        <w:t xml:space="preserve"> </w:t>
      </w:r>
      <w:r w:rsidR="00E87C1E" w:rsidRPr="00A7265B">
        <w:rPr>
          <w:rFonts w:hAnsi="宋体"/>
        </w:rPr>
        <w:t>所以</w:t>
      </w:r>
      <w:r w:rsidR="001437B0" w:rsidRPr="001437B0">
        <w:rPr>
          <w:position w:val="-14"/>
        </w:rPr>
        <w:object w:dxaOrig="660" w:dyaOrig="400">
          <v:shape id="_x0000_i1200" type="#_x0000_t75" style="width:32.85pt;height:20.15pt" o:ole="">
            <v:imagedata r:id="rId378" o:title=""/>
          </v:shape>
          <o:OLEObject Type="Embed" ProgID="Equation.DSMT4" ShapeID="_x0000_i1200" DrawAspect="Content" ObjectID="_1687184604" r:id="rId379"/>
        </w:object>
      </w:r>
      <w:r w:rsidR="00E87C1E" w:rsidRPr="00A7265B">
        <w:rPr>
          <w:rFonts w:hAnsi="宋体"/>
        </w:rPr>
        <w:t>在</w:t>
      </w:r>
      <w:r w:rsidR="001437B0" w:rsidRPr="001437B0">
        <w:rPr>
          <w:position w:val="-10"/>
        </w:rPr>
        <w:object w:dxaOrig="680" w:dyaOrig="320">
          <v:shape id="_x0000_i1201" type="#_x0000_t75" style="width:34pt;height:16.15pt" o:ole="">
            <v:imagedata r:id="rId380" o:title=""/>
          </v:shape>
          <o:OLEObject Type="Embed" ProgID="Equation.DSMT4" ShapeID="_x0000_i1201" DrawAspect="Content" ObjectID="_1687184605" r:id="rId381"/>
        </w:object>
      </w:r>
      <w:r w:rsidR="00E87C1E" w:rsidRPr="00A7265B">
        <w:rPr>
          <w:rFonts w:hAnsi="宋体"/>
        </w:rPr>
        <w:t>内不变号，不妨设</w:t>
      </w:r>
      <w:r w:rsidR="001437B0" w:rsidRPr="001437B0">
        <w:rPr>
          <w:position w:val="-10"/>
        </w:rPr>
        <w:object w:dxaOrig="1040" w:dyaOrig="320">
          <v:shape id="_x0000_i1202" type="#_x0000_t75" style="width:51.85pt;height:16.15pt" o:ole="">
            <v:imagedata r:id="rId382" o:title=""/>
          </v:shape>
          <o:OLEObject Type="Embed" ProgID="Equation.DSMT4" ShapeID="_x0000_i1202" DrawAspect="Content" ObjectID="_1687184606" r:id="rId383"/>
        </w:object>
      </w:r>
      <w:r w:rsidR="00E87C1E" w:rsidRPr="00A7265B">
        <w:rPr>
          <w:rFonts w:hAnsi="宋体"/>
        </w:rPr>
        <w:t>则</w:t>
      </w:r>
      <w:r w:rsidR="001437B0" w:rsidRPr="001437B0">
        <w:rPr>
          <w:position w:val="-14"/>
        </w:rPr>
        <w:object w:dxaOrig="620" w:dyaOrig="400">
          <v:shape id="_x0000_i1203" type="#_x0000_t75" style="width:31.1pt;height:20.15pt" o:ole="">
            <v:imagedata r:id="rId384" o:title=""/>
          </v:shape>
          <o:OLEObject Type="Embed" ProgID="Equation.DSMT4" ShapeID="_x0000_i1203" DrawAspect="Content" ObjectID="_1687184607" r:id="rId385"/>
        </w:object>
      </w:r>
      <w:r w:rsidR="00E87C1E" w:rsidRPr="00A7265B">
        <w:rPr>
          <w:rFonts w:hAnsi="宋体"/>
        </w:rPr>
        <w:t>在</w:t>
      </w:r>
      <w:r w:rsidR="001437B0" w:rsidRPr="001437B0">
        <w:rPr>
          <w:position w:val="-10"/>
        </w:rPr>
        <w:object w:dxaOrig="680" w:dyaOrig="320">
          <v:shape id="_x0000_i1204" type="#_x0000_t75" style="width:34pt;height:16.15pt" o:ole="">
            <v:imagedata r:id="rId386" o:title=""/>
          </v:shape>
          <o:OLEObject Type="Embed" ProgID="Equation.DSMT4" ShapeID="_x0000_i1204" DrawAspect="Content" ObjectID="_1687184608" r:id="rId387"/>
        </w:object>
      </w:r>
      <w:r w:rsidR="00E87C1E" w:rsidRPr="00A7265B">
        <w:rPr>
          <w:rFonts w:hAnsi="宋体"/>
        </w:rPr>
        <w:t>内严格单调且增加，故</w:t>
      </w:r>
      <w:r w:rsidR="001437B0" w:rsidRPr="001437B0">
        <w:rPr>
          <w:position w:val="-10"/>
        </w:rPr>
        <w:object w:dxaOrig="499" w:dyaOrig="320">
          <v:shape id="_x0000_i1205" type="#_x0000_t75" style="width:24.75pt;height:16.15pt" o:ole="">
            <v:imagedata r:id="rId388" o:title=""/>
          </v:shape>
          <o:OLEObject Type="Embed" ProgID="Equation.DSMT4" ShapeID="_x0000_i1205" DrawAspect="Content" ObjectID="_1687184609" r:id="rId389"/>
        </w:object>
      </w:r>
      <w:r w:rsidR="00E87C1E" w:rsidRPr="00A7265B">
        <w:rPr>
          <w:rFonts w:hAnsi="宋体"/>
        </w:rPr>
        <w:t>唯一</w:t>
      </w:r>
      <w:r w:rsidR="00E87C1E" w:rsidRPr="00A7265B">
        <w:t>.</w:t>
      </w:r>
    </w:p>
    <w:p w:rsidR="00DB1F88" w:rsidRDefault="00E87C1E" w:rsidP="00DB1F88">
      <w:pPr>
        <w:ind w:firstLineChars="200" w:firstLine="480"/>
        <w:rPr>
          <w:rFonts w:hAnsi="宋体"/>
        </w:rPr>
      </w:pPr>
      <w:r w:rsidRPr="00A7265B">
        <w:rPr>
          <w:rFonts w:hAnsi="宋体"/>
        </w:rPr>
        <w:t>(</w:t>
      </w:r>
      <w:r w:rsidRPr="00A7265B">
        <w:t>2</w:t>
      </w:r>
      <w:r w:rsidRPr="00A7265B">
        <w:rPr>
          <w:rFonts w:hAnsi="宋体"/>
        </w:rPr>
        <w:t>)</w:t>
      </w:r>
      <w:r w:rsidR="00DB1F88">
        <w:rPr>
          <w:rFonts w:hAnsi="宋体" w:hint="eastAsia"/>
        </w:rPr>
        <w:t xml:space="preserve"> </w:t>
      </w:r>
      <w:r w:rsidRPr="00A7265B">
        <w:rPr>
          <w:rFonts w:hAnsi="宋体"/>
        </w:rPr>
        <w:t>由泰勒公式得</w:t>
      </w:r>
    </w:p>
    <w:p w:rsidR="00E87C1E" w:rsidRPr="00DB1F88" w:rsidRDefault="001437B0" w:rsidP="00DB1F88">
      <w:pPr>
        <w:ind w:leftChars="400" w:left="960"/>
        <w:jc w:val="center"/>
        <w:rPr>
          <w:rFonts w:hAnsi="宋体"/>
        </w:rPr>
      </w:pPr>
      <w:r w:rsidRPr="001437B0">
        <w:rPr>
          <w:position w:val="-24"/>
        </w:rPr>
        <w:object w:dxaOrig="4480" w:dyaOrig="620">
          <v:shape id="_x0000_i1206" type="#_x0000_t75" style="width:224.05pt;height:31.1pt" o:ole="">
            <v:imagedata r:id="rId390" o:title=""/>
          </v:shape>
          <o:OLEObject Type="Embed" ProgID="Equation.DSMT4" ShapeID="_x0000_i1206" DrawAspect="Content" ObjectID="_1687184610" r:id="rId391"/>
        </w:object>
      </w:r>
    </w:p>
    <w:p w:rsidR="00DB1F88" w:rsidRDefault="00E87C1E" w:rsidP="00DB1F88">
      <w:pPr>
        <w:ind w:leftChars="400" w:left="960"/>
        <w:rPr>
          <w:rFonts w:hAnsi="宋体"/>
        </w:rPr>
      </w:pPr>
      <w:r w:rsidRPr="00A7265B">
        <w:rPr>
          <w:rFonts w:hAnsi="宋体"/>
        </w:rPr>
        <w:t>再与</w:t>
      </w:r>
      <w:r w:rsidRPr="00A7265B">
        <w:rPr>
          <w:rFonts w:hAnsi="宋体"/>
        </w:rPr>
        <w:t>(</w:t>
      </w:r>
      <w:r w:rsidRPr="00A7265B">
        <w:t>1</w:t>
      </w:r>
      <w:r w:rsidRPr="00A7265B">
        <w:rPr>
          <w:rFonts w:hAnsi="宋体"/>
        </w:rPr>
        <w:t>)</w:t>
      </w:r>
      <w:r w:rsidRPr="00A7265B">
        <w:rPr>
          <w:rFonts w:hAnsi="宋体"/>
        </w:rPr>
        <w:t>中的</w:t>
      </w:r>
      <w:r w:rsidR="00DB1F88">
        <w:rPr>
          <w:rFonts w:hint="eastAsia"/>
        </w:rPr>
        <w:t>结论</w:t>
      </w:r>
      <w:r w:rsidR="00DB1F88">
        <w:rPr>
          <w:rFonts w:hAnsi="宋体"/>
        </w:rPr>
        <w:t>比较，</w:t>
      </w:r>
      <w:r w:rsidR="00DB1F88">
        <w:rPr>
          <w:rFonts w:hAnsi="宋体" w:hint="eastAsia"/>
        </w:rPr>
        <w:t>得到</w:t>
      </w:r>
    </w:p>
    <w:p w:rsidR="00E87C1E" w:rsidRPr="00A7265B" w:rsidRDefault="001437B0" w:rsidP="00DB1F88">
      <w:pPr>
        <w:ind w:leftChars="400" w:left="960"/>
        <w:jc w:val="center"/>
      </w:pPr>
      <w:r w:rsidRPr="001437B0">
        <w:rPr>
          <w:position w:val="-24"/>
        </w:rPr>
        <w:object w:dxaOrig="4599" w:dyaOrig="620">
          <v:shape id="_x0000_i1207" type="#_x0000_t75" style="width:229.8pt;height:31.1pt" o:ole="">
            <v:imagedata r:id="rId392" o:title=""/>
          </v:shape>
          <o:OLEObject Type="Embed" ProgID="Equation.DSMT4" ShapeID="_x0000_i1207" DrawAspect="Content" ObjectID="_1687184611" r:id="rId393"/>
        </w:object>
      </w:r>
    </w:p>
    <w:p w:rsidR="00E87C1E" w:rsidRPr="00A7265B" w:rsidRDefault="00E87C1E" w:rsidP="00DB1F88">
      <w:pPr>
        <w:ind w:leftChars="400" w:left="960"/>
      </w:pPr>
      <w:r w:rsidRPr="00A7265B">
        <w:rPr>
          <w:rFonts w:hAnsi="宋体"/>
        </w:rPr>
        <w:t>约去</w:t>
      </w:r>
      <w:r w:rsidR="001437B0" w:rsidRPr="00025957">
        <w:rPr>
          <w:position w:val="-4"/>
        </w:rPr>
        <w:object w:dxaOrig="200" w:dyaOrig="200">
          <v:shape id="_x0000_i1208" type="#_x0000_t75" style="width:9.8pt;height:9.8pt" o:ole="">
            <v:imagedata r:id="rId394" o:title=""/>
          </v:shape>
          <o:OLEObject Type="Embed" ProgID="Equation.DSMT4" ShapeID="_x0000_i1208" DrawAspect="Content" ObjectID="_1687184612" r:id="rId395"/>
        </w:object>
      </w:r>
      <w:r w:rsidRPr="00A7265B">
        <w:rPr>
          <w:rFonts w:hAnsi="宋体"/>
        </w:rPr>
        <w:t>，</w:t>
      </w:r>
      <w:r w:rsidR="00DB1F88">
        <w:rPr>
          <w:rFonts w:hAnsi="宋体" w:hint="eastAsia"/>
        </w:rPr>
        <w:t>变形得</w:t>
      </w:r>
    </w:p>
    <w:p w:rsidR="00E87C1E" w:rsidRPr="00A7265B" w:rsidRDefault="001437B0" w:rsidP="00DB1F88">
      <w:pPr>
        <w:ind w:leftChars="400" w:left="960"/>
        <w:jc w:val="center"/>
      </w:pPr>
      <w:r w:rsidRPr="001437B0">
        <w:rPr>
          <w:position w:val="-28"/>
        </w:rPr>
        <w:object w:dxaOrig="3300" w:dyaOrig="720">
          <v:shape id="_x0000_i1209" type="#_x0000_t75" style="width:164.75pt;height:36.3pt" o:ole="">
            <v:imagedata r:id="rId396" o:title=""/>
          </v:shape>
          <o:OLEObject Type="Embed" ProgID="Equation.DSMT4" ShapeID="_x0000_i1209" DrawAspect="Content" ObjectID="_1687184613" r:id="rId397"/>
        </w:object>
      </w:r>
    </w:p>
    <w:p w:rsidR="00D93368" w:rsidRDefault="00E87C1E" w:rsidP="00DB1F88">
      <w:pPr>
        <w:tabs>
          <w:tab w:val="left" w:pos="1440"/>
        </w:tabs>
        <w:ind w:leftChars="400" w:left="960"/>
        <w:rPr>
          <w:rFonts w:hAnsi="宋体"/>
        </w:rPr>
      </w:pPr>
      <w:r w:rsidRPr="00A7265B">
        <w:rPr>
          <w:rFonts w:hAnsi="宋体"/>
        </w:rPr>
        <w:t>由于</w:t>
      </w:r>
    </w:p>
    <w:p w:rsidR="00E87C1E" w:rsidRPr="00A7265B" w:rsidRDefault="001437B0" w:rsidP="00D93368">
      <w:pPr>
        <w:tabs>
          <w:tab w:val="left" w:pos="1440"/>
        </w:tabs>
        <w:ind w:leftChars="400" w:left="960"/>
        <w:jc w:val="center"/>
      </w:pPr>
      <w:r w:rsidRPr="001437B0">
        <w:rPr>
          <w:position w:val="-28"/>
        </w:rPr>
        <w:object w:dxaOrig="6140" w:dyaOrig="720">
          <v:shape id="_x0000_i1210" type="#_x0000_t75" style="width:307pt;height:36.3pt" o:ole="">
            <v:imagedata r:id="rId398" o:title=""/>
          </v:shape>
          <o:OLEObject Type="Embed" ProgID="Equation.DSMT4" ShapeID="_x0000_i1210" DrawAspect="Content" ObjectID="_1687184614" r:id="rId399"/>
        </w:object>
      </w:r>
    </w:p>
    <w:p w:rsidR="00E87C1E" w:rsidRPr="00A7265B" w:rsidRDefault="00E87C1E" w:rsidP="00D93368">
      <w:pPr>
        <w:ind w:leftChars="400" w:left="960"/>
      </w:pPr>
      <w:r w:rsidRPr="00A7265B">
        <w:rPr>
          <w:rFonts w:hAnsi="宋体"/>
        </w:rPr>
        <w:t>所以</w:t>
      </w:r>
      <w:r w:rsidR="001437B0" w:rsidRPr="001437B0">
        <w:rPr>
          <w:position w:val="-24"/>
        </w:rPr>
        <w:object w:dxaOrig="1240" w:dyaOrig="620">
          <v:shape id="_x0000_i1211" type="#_x0000_t75" style="width:62.2pt;height:31.1pt" o:ole="">
            <v:imagedata r:id="rId400" o:title=""/>
          </v:shape>
          <o:OLEObject Type="Embed" ProgID="Equation.DSMT4" ShapeID="_x0000_i1211" DrawAspect="Content" ObjectID="_1687184615" r:id="rId401"/>
        </w:object>
      </w:r>
      <w:r w:rsidR="00D93368">
        <w:rPr>
          <w:rFonts w:hint="eastAsia"/>
        </w:rPr>
        <w:t>.</w: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81557B">
      <w:pPr>
        <w:pStyle w:val="1"/>
      </w:pPr>
      <w:r>
        <w:t>八、</w:t>
      </w:r>
      <w:r w:rsidR="0081557B">
        <w:rPr>
          <w:rFonts w:hint="eastAsia"/>
        </w:rPr>
        <w:t>（</w:t>
      </w:r>
      <w:r>
        <w:t>本题满分8分</w:t>
      </w:r>
      <w:r w:rsidR="0081557B">
        <w:rPr>
          <w:rFonts w:hint="eastAsia"/>
        </w:rPr>
        <w:t>）</w:t>
      </w:r>
    </w:p>
    <w:p w:rsidR="00E87C1E" w:rsidRDefault="00E87C1E" w:rsidP="00C20451">
      <w:pPr>
        <w:ind w:leftChars="200" w:left="480"/>
        <w:rPr>
          <w:rFonts w:hAnsi="宋体"/>
        </w:rPr>
      </w:pPr>
      <w:r>
        <w:rPr>
          <w:rFonts w:hAnsi="宋体"/>
        </w:rPr>
        <w:t>设有一高度为</w:t>
      </w:r>
      <w:r w:rsidR="001437B0" w:rsidRPr="001437B0">
        <w:rPr>
          <w:position w:val="-10"/>
        </w:rPr>
        <w:object w:dxaOrig="460" w:dyaOrig="320">
          <v:shape id="_x0000_i1212" type="#_x0000_t75" style="width:23.05pt;height:16.15pt" o:ole="">
            <v:imagedata r:id="rId402" o:title=""/>
          </v:shape>
          <o:OLEObject Type="Embed" ProgID="Equation.DSMT4" ShapeID="_x0000_i1212" DrawAspect="Content" ObjectID="_1687184616" r:id="rId403"/>
        </w:object>
      </w:r>
      <w:r w:rsidR="00C20451">
        <w:rPr>
          <w:rFonts w:hint="eastAsia"/>
        </w:rPr>
        <w:t>（</w:t>
      </w:r>
      <w:r w:rsidR="001437B0" w:rsidRPr="001437B0">
        <w:rPr>
          <w:position w:val="-6"/>
        </w:rPr>
        <w:object w:dxaOrig="160" w:dyaOrig="260">
          <v:shape id="_x0000_i1213" type="#_x0000_t75" style="width:8.05pt;height:13.25pt" o:ole="">
            <v:imagedata r:id="rId404" o:title=""/>
          </v:shape>
          <o:OLEObject Type="Embed" ProgID="Equation.DSMT4" ShapeID="_x0000_i1213" DrawAspect="Content" ObjectID="_1687184617" r:id="rId405"/>
        </w:object>
      </w:r>
      <w:r>
        <w:rPr>
          <w:rFonts w:hAnsi="宋体"/>
        </w:rPr>
        <w:t>为时间</w:t>
      </w:r>
      <w:r w:rsidR="00C20451">
        <w:rPr>
          <w:rFonts w:hint="eastAsia"/>
        </w:rPr>
        <w:t>）</w:t>
      </w:r>
      <w:r>
        <w:rPr>
          <w:rFonts w:hAnsi="宋体"/>
        </w:rPr>
        <w:t>的雪堆在融化过程中，其侧面满足方程</w:t>
      </w:r>
      <w:r w:rsidR="001437B0" w:rsidRPr="001437B0">
        <w:rPr>
          <w:position w:val="-28"/>
        </w:rPr>
        <w:object w:dxaOrig="2020" w:dyaOrig="700">
          <v:shape id="_x0000_i1214" type="#_x0000_t75" style="width:100.8pt;height:35.15pt" o:ole="">
            <v:imagedata r:id="rId406" o:title=""/>
          </v:shape>
          <o:OLEObject Type="Embed" ProgID="Equation.DSMT4" ShapeID="_x0000_i1214" DrawAspect="Content" ObjectID="_1687184618" r:id="rId407"/>
        </w:object>
      </w:r>
      <w:r w:rsidR="00C20451">
        <w:rPr>
          <w:rFonts w:hAnsi="宋体" w:hint="eastAsia"/>
        </w:rPr>
        <w:t>（</w:t>
      </w:r>
      <w:r>
        <w:rPr>
          <w:rFonts w:hAnsi="宋体"/>
        </w:rPr>
        <w:t>设长度单位为厘米，时间单位为小时</w:t>
      </w:r>
      <w:r w:rsidR="00C20451">
        <w:rPr>
          <w:rFonts w:hAnsi="宋体" w:hint="eastAsia"/>
        </w:rPr>
        <w:t>）</w:t>
      </w:r>
      <w:r>
        <w:rPr>
          <w:rFonts w:hAnsi="宋体"/>
        </w:rPr>
        <w:t>，已知体积减少的速率与侧面积成正比</w:t>
      </w:r>
      <w:r w:rsidR="00C20451">
        <w:rPr>
          <w:rFonts w:hAnsi="宋体" w:hint="eastAsia"/>
        </w:rPr>
        <w:t>（</w:t>
      </w:r>
      <w:r>
        <w:rPr>
          <w:rFonts w:hAnsi="宋体"/>
        </w:rPr>
        <w:t>比例系数</w:t>
      </w:r>
      <w:r w:rsidR="001437B0" w:rsidRPr="001437B0">
        <w:rPr>
          <w:position w:val="-6"/>
        </w:rPr>
        <w:object w:dxaOrig="380" w:dyaOrig="279">
          <v:shape id="_x0000_i1215" type="#_x0000_t75" style="width:19pt;height:13.8pt" o:ole="">
            <v:imagedata r:id="rId408" o:title=""/>
          </v:shape>
          <o:OLEObject Type="Embed" ProgID="Equation.DSMT4" ShapeID="_x0000_i1215" DrawAspect="Content" ObjectID="_1687184619" r:id="rId409"/>
        </w:object>
      </w:r>
      <w:r w:rsidR="00C20451">
        <w:rPr>
          <w:rFonts w:hAnsi="宋体" w:hint="eastAsia"/>
        </w:rPr>
        <w:t>）</w:t>
      </w:r>
      <w:r>
        <w:rPr>
          <w:rFonts w:hAnsi="宋体"/>
        </w:rPr>
        <w:t>，问高度为</w:t>
      </w:r>
      <w:r w:rsidR="001437B0" w:rsidRPr="001437B0">
        <w:rPr>
          <w:position w:val="-6"/>
        </w:rPr>
        <w:object w:dxaOrig="440" w:dyaOrig="279">
          <v:shape id="_x0000_i1216" type="#_x0000_t75" style="width:21.9pt;height:13.8pt" o:ole="">
            <v:imagedata r:id="rId410" o:title=""/>
          </v:shape>
          <o:OLEObject Type="Embed" ProgID="Equation.DSMT4" ShapeID="_x0000_i1216" DrawAspect="Content" ObjectID="_1687184620" r:id="rId411"/>
        </w:object>
      </w:r>
      <w:r>
        <w:rPr>
          <w:rFonts w:hAnsi="宋体"/>
        </w:rPr>
        <w:t>厘米的雪堆全部融化需多少小时？</w:t>
      </w:r>
    </w:p>
    <w:p w:rsidR="00AE5252" w:rsidRDefault="00AE5252" w:rsidP="00AE5252"/>
    <w:p w:rsidR="00853916" w:rsidRDefault="00AE5252" w:rsidP="00853916">
      <w:pPr>
        <w:ind w:left="480" w:hangingChars="200" w:hanging="480"/>
        <w:rPr>
          <w:rFonts w:hAnsi="宋体"/>
        </w:rPr>
      </w:pPr>
      <w:r w:rsidRPr="00AE5252">
        <w:rPr>
          <w:rStyle w:val="af4"/>
          <w:rFonts w:hint="eastAsia"/>
        </w:rPr>
        <w:t>[解]</w:t>
      </w:r>
      <w:r w:rsidR="00853916" w:rsidRPr="00853916">
        <w:rPr>
          <w:rFonts w:hint="eastAsia"/>
        </w:rPr>
        <w:t xml:space="preserve"> </w:t>
      </w:r>
      <w:r w:rsidR="00853916">
        <w:rPr>
          <w:rFonts w:hint="eastAsia"/>
        </w:rPr>
        <w:t>由侧面所满足的方程，可得</w:t>
      </w:r>
      <w:r w:rsidR="00853916">
        <w:rPr>
          <w:rFonts w:hAnsi="宋体" w:hint="eastAsia"/>
        </w:rPr>
        <w:t>雪堆沿平行于</w:t>
      </w:r>
      <w:r w:rsidR="001437B0" w:rsidRPr="001437B0">
        <w:rPr>
          <w:position w:val="-10"/>
        </w:rPr>
        <w:object w:dxaOrig="460" w:dyaOrig="320">
          <v:shape id="_x0000_i1217" type="#_x0000_t75" style="width:23.05pt;height:16.15pt" o:ole="">
            <v:imagedata r:id="rId412" o:title=""/>
          </v:shape>
          <o:OLEObject Type="Embed" ProgID="Equation.DSMT4" ShapeID="_x0000_i1217" DrawAspect="Content" ObjectID="_1687184621" r:id="rId413"/>
        </w:object>
      </w:r>
      <w:r w:rsidR="00853916">
        <w:rPr>
          <w:rFonts w:hAnsi="宋体" w:hint="eastAsia"/>
        </w:rPr>
        <w:t>面的截面为</w:t>
      </w:r>
    </w:p>
    <w:p w:rsidR="00E87C1E" w:rsidRPr="00935949" w:rsidRDefault="001437B0" w:rsidP="00853916">
      <w:pPr>
        <w:ind w:left="480" w:hangingChars="200" w:hanging="480"/>
        <w:jc w:val="center"/>
        <w:rPr>
          <w:rFonts w:ascii="微软雅黑" w:eastAsia="微软雅黑" w:hAnsi="微软雅黑"/>
          <w:b/>
          <w:iCs/>
          <w:color w:val="C00000"/>
        </w:rPr>
      </w:pPr>
      <w:r w:rsidRPr="001437B0">
        <w:rPr>
          <w:position w:val="-28"/>
        </w:rPr>
        <w:object w:dxaOrig="4099" w:dyaOrig="680">
          <v:shape id="_x0000_i1218" type="#_x0000_t75" style="width:205.05pt;height:34pt" o:ole="">
            <v:imagedata r:id="rId414" o:title=""/>
          </v:shape>
          <o:OLEObject Type="Embed" ProgID="Equation.DSMT4" ShapeID="_x0000_i1218" DrawAspect="Content" ObjectID="_1687184622" r:id="rId415"/>
        </w:object>
      </w:r>
    </w:p>
    <w:p w:rsidR="00E87C1E" w:rsidRPr="00BB0C28" w:rsidRDefault="00C6613D" w:rsidP="00031CF5">
      <w:pPr>
        <w:ind w:leftChars="200" w:left="480"/>
        <w:rPr>
          <w:rFonts w:hAnsi="宋体"/>
        </w:rPr>
      </w:pPr>
      <w:r>
        <w:rPr>
          <w:rFonts w:hAnsi="宋体" w:hint="eastAsia"/>
        </w:rPr>
        <w:t>从而</w:t>
      </w:r>
      <w:r w:rsidR="00853916" w:rsidRPr="00BB0C28">
        <w:rPr>
          <w:rFonts w:hAnsi="宋体"/>
        </w:rPr>
        <w:t>雪堆体积</w:t>
      </w:r>
      <w:r w:rsidR="00853916">
        <w:rPr>
          <w:rFonts w:hAnsi="宋体" w:hint="eastAsia"/>
        </w:rPr>
        <w:t>为</w:t>
      </w:r>
    </w:p>
    <w:p w:rsidR="00E87C1E" w:rsidRPr="00BB0C28" w:rsidRDefault="001437B0" w:rsidP="00853916">
      <w:pPr>
        <w:ind w:leftChars="200" w:left="480"/>
        <w:jc w:val="center"/>
      </w:pPr>
      <w:r w:rsidRPr="001437B0">
        <w:rPr>
          <w:position w:val="-60"/>
        </w:rPr>
        <w:object w:dxaOrig="4920" w:dyaOrig="1320">
          <v:shape id="_x0000_i1219" type="#_x0000_t75" style="width:245.95pt;height:66.25pt" o:ole="">
            <v:imagedata r:id="rId416" o:title=""/>
          </v:shape>
          <o:OLEObject Type="Embed" ProgID="Equation.DSMT4" ShapeID="_x0000_i1219" DrawAspect="Content" ObjectID="_1687184623" r:id="rId417"/>
        </w:object>
      </w:r>
    </w:p>
    <w:p w:rsidR="00853916" w:rsidRDefault="00C6613D" w:rsidP="00C6613D">
      <w:pPr>
        <w:ind w:leftChars="200" w:left="480"/>
        <w:rPr>
          <w:rFonts w:hAnsi="宋体"/>
        </w:rPr>
      </w:pPr>
      <w:r>
        <w:rPr>
          <w:rFonts w:hint="eastAsia"/>
        </w:rPr>
        <w:t>由侧面所满足的方程，可得</w:t>
      </w:r>
      <w:r>
        <w:rPr>
          <w:rFonts w:hAnsi="宋体" w:hint="eastAsia"/>
        </w:rPr>
        <w:t>雪堆</w:t>
      </w:r>
      <w:r w:rsidR="00853916" w:rsidRPr="00BB0C28">
        <w:rPr>
          <w:rFonts w:hAnsi="宋体"/>
        </w:rPr>
        <w:t>在</w:t>
      </w:r>
      <w:r w:rsidR="001437B0" w:rsidRPr="001437B0">
        <w:rPr>
          <w:position w:val="-10"/>
        </w:rPr>
        <w:object w:dxaOrig="460" w:dyaOrig="320">
          <v:shape id="_x0000_i1220" type="#_x0000_t75" style="width:23.05pt;height:16.15pt" o:ole="">
            <v:imagedata r:id="rId418" o:title=""/>
          </v:shape>
          <o:OLEObject Type="Embed" ProgID="Equation.DSMT4" ShapeID="_x0000_i1220" DrawAspect="Content" ObjectID="_1687184624" r:id="rId419"/>
        </w:object>
      </w:r>
      <w:r>
        <w:rPr>
          <w:rFonts w:hAnsi="宋体"/>
        </w:rPr>
        <w:t>面上的投影为</w:t>
      </w:r>
    </w:p>
    <w:p w:rsidR="00853916" w:rsidRPr="00935949" w:rsidRDefault="001437B0" w:rsidP="00853916">
      <w:pPr>
        <w:jc w:val="center"/>
        <w:rPr>
          <w:rFonts w:ascii="微软雅黑" w:eastAsia="微软雅黑" w:hAnsi="微软雅黑"/>
          <w:b/>
          <w:iCs/>
          <w:color w:val="C00000"/>
        </w:rPr>
      </w:pPr>
      <w:r w:rsidRPr="001437B0">
        <w:rPr>
          <w:position w:val="-28"/>
        </w:rPr>
        <w:object w:dxaOrig="2940" w:dyaOrig="680">
          <v:shape id="_x0000_i1221" type="#_x0000_t75" style="width:146.9pt;height:34pt" o:ole="">
            <v:imagedata r:id="rId420" o:title=""/>
          </v:shape>
          <o:OLEObject Type="Embed" ProgID="Equation.DSMT4" ShapeID="_x0000_i1221" DrawAspect="Content" ObjectID="_1687184625" r:id="rId421"/>
        </w:object>
      </w:r>
    </w:p>
    <w:p w:rsidR="00E87C1E" w:rsidRPr="00BB0C28" w:rsidRDefault="00C6613D" w:rsidP="00C6613D">
      <w:pPr>
        <w:ind w:leftChars="200" w:left="480"/>
        <w:rPr>
          <w:rFonts w:hAnsi="宋体"/>
        </w:rPr>
      </w:pPr>
      <w:r>
        <w:rPr>
          <w:rFonts w:hAnsi="宋体" w:hint="eastAsia"/>
        </w:rPr>
        <w:t>从而</w:t>
      </w:r>
      <w:r w:rsidR="00853916" w:rsidRPr="00BB0C28">
        <w:rPr>
          <w:rFonts w:hAnsi="宋体"/>
        </w:rPr>
        <w:t>雪堆的侧面积</w:t>
      </w:r>
      <w:r>
        <w:rPr>
          <w:rFonts w:hAnsi="宋体" w:hint="eastAsia"/>
        </w:rPr>
        <w:t>为</w:t>
      </w:r>
    </w:p>
    <w:p w:rsidR="00E87C1E" w:rsidRPr="00BB0C28" w:rsidRDefault="009A53D1" w:rsidP="00F41DA6">
      <w:pPr>
        <w:ind w:leftChars="200" w:left="480"/>
        <w:jc w:val="center"/>
      </w:pPr>
      <w:r w:rsidRPr="001437B0">
        <w:rPr>
          <w:position w:val="-74"/>
        </w:rPr>
        <w:object w:dxaOrig="5400" w:dyaOrig="1600">
          <v:shape id="_x0000_i1309" type="#_x0000_t75" style="width:270.15pt;height:80.05pt" o:ole="">
            <v:imagedata r:id="rId422" o:title=""/>
          </v:shape>
          <o:OLEObject Type="Embed" ProgID="Equation.DSMT4" ShapeID="_x0000_i1309" DrawAspect="Content" ObjectID="_1687184626" r:id="rId423"/>
        </w:object>
      </w:r>
    </w:p>
    <w:p w:rsidR="00E87C1E" w:rsidRPr="00E960F8" w:rsidRDefault="00E87C1E" w:rsidP="00E960F8">
      <w:pPr>
        <w:ind w:leftChars="200" w:left="480"/>
        <w:rPr>
          <w:rFonts w:hAnsi="宋体"/>
        </w:rPr>
      </w:pPr>
      <w:r w:rsidRPr="00BB0C28">
        <w:rPr>
          <w:rFonts w:hAnsi="宋体"/>
        </w:rPr>
        <w:lastRenderedPageBreak/>
        <w:t>由题意知</w:t>
      </w:r>
      <w:r w:rsidR="001437B0" w:rsidRPr="001437B0">
        <w:rPr>
          <w:position w:val="-24"/>
        </w:rPr>
        <w:object w:dxaOrig="1540" w:dyaOrig="620">
          <v:shape id="_x0000_i1222" type="#_x0000_t75" style="width:77.2pt;height:31.1pt" o:ole="">
            <v:imagedata r:id="rId424" o:title=""/>
          </v:shape>
          <o:OLEObject Type="Embed" ProgID="Equation.DSMT4" ShapeID="_x0000_i1222" DrawAspect="Content" ObjectID="_1687184627" r:id="rId425"/>
        </w:object>
      </w:r>
      <w:r w:rsidRPr="00BB0C28">
        <w:rPr>
          <w:rFonts w:hint="eastAsia"/>
        </w:rPr>
        <w:t xml:space="preserve"> </w:t>
      </w:r>
      <w:r w:rsidRPr="00BB0C28">
        <w:rPr>
          <w:rFonts w:hAnsi="宋体"/>
        </w:rPr>
        <w:t>将上述</w:t>
      </w:r>
      <w:r w:rsidR="001437B0" w:rsidRPr="001437B0">
        <w:rPr>
          <w:position w:val="-10"/>
        </w:rPr>
        <w:object w:dxaOrig="499" w:dyaOrig="320">
          <v:shape id="_x0000_i1223" type="#_x0000_t75" style="width:24.75pt;height:16.15pt" o:ole="">
            <v:imagedata r:id="rId426" o:title=""/>
          </v:shape>
          <o:OLEObject Type="Embed" ProgID="Equation.DSMT4" ShapeID="_x0000_i1223" DrawAspect="Content" ObjectID="_1687184628" r:id="rId427"/>
        </w:object>
      </w:r>
      <w:r w:rsidRPr="00BB0C28">
        <w:rPr>
          <w:rFonts w:hAnsi="宋体"/>
        </w:rPr>
        <w:t>和</w:t>
      </w:r>
      <w:r w:rsidR="001437B0" w:rsidRPr="001437B0">
        <w:rPr>
          <w:position w:val="-10"/>
        </w:rPr>
        <w:object w:dxaOrig="480" w:dyaOrig="320">
          <v:shape id="_x0000_i1224" type="#_x0000_t75" style="width:24.2pt;height:16.15pt" o:ole="">
            <v:imagedata r:id="rId428" o:title=""/>
          </v:shape>
          <o:OLEObject Type="Embed" ProgID="Equation.DSMT4" ShapeID="_x0000_i1224" DrawAspect="Content" ObjectID="_1687184629" r:id="rId429"/>
        </w:object>
      </w:r>
      <w:r w:rsidRPr="00BB0C28">
        <w:rPr>
          <w:rFonts w:hAnsi="宋体"/>
        </w:rPr>
        <w:t>代入，得</w:t>
      </w:r>
      <w:r w:rsidR="001437B0" w:rsidRPr="001437B0">
        <w:rPr>
          <w:position w:val="-24"/>
        </w:rPr>
        <w:object w:dxaOrig="1280" w:dyaOrig="620">
          <v:shape id="_x0000_i1225" type="#_x0000_t75" style="width:63.95pt;height:31.1pt" o:ole="">
            <v:imagedata r:id="rId430" o:title=""/>
          </v:shape>
          <o:OLEObject Type="Embed" ProgID="Equation.DSMT4" ShapeID="_x0000_i1225" DrawAspect="Content" ObjectID="_1687184630" r:id="rId431"/>
        </w:object>
      </w:r>
      <w:r w:rsidR="00F41DA6">
        <w:rPr>
          <w:rFonts w:hint="eastAsia"/>
        </w:rPr>
        <w:t>．</w:t>
      </w:r>
      <w:r w:rsidRPr="00BB0C28">
        <w:rPr>
          <w:rFonts w:hAnsi="宋体"/>
        </w:rPr>
        <w:t>积分解得</w:t>
      </w:r>
      <w:r w:rsidR="001437B0" w:rsidRPr="001437B0">
        <w:rPr>
          <w:position w:val="-24"/>
        </w:rPr>
        <w:object w:dxaOrig="1579" w:dyaOrig="620">
          <v:shape id="_x0000_i1226" type="#_x0000_t75" style="width:78.9pt;height:31.1pt" o:ole="">
            <v:imagedata r:id="rId432" o:title=""/>
          </v:shape>
          <o:OLEObject Type="Embed" ProgID="Equation.DSMT4" ShapeID="_x0000_i1226" DrawAspect="Content" ObjectID="_1687184631" r:id="rId433"/>
        </w:object>
      </w:r>
      <w:r w:rsidR="00F41DA6">
        <w:rPr>
          <w:rFonts w:hint="eastAsia"/>
        </w:rPr>
        <w:t>．</w:t>
      </w:r>
      <w:r w:rsidRPr="00BB0C28">
        <w:rPr>
          <w:rFonts w:hAnsi="宋体"/>
        </w:rPr>
        <w:t>由</w:t>
      </w:r>
      <w:r w:rsidR="001437B0" w:rsidRPr="001437B0">
        <w:rPr>
          <w:position w:val="-14"/>
        </w:rPr>
        <w:object w:dxaOrig="1120" w:dyaOrig="400">
          <v:shape id="_x0000_i1227" type="#_x0000_t75" style="width:55.85pt;height:20.15pt" o:ole="">
            <v:imagedata r:id="rId434" o:title=""/>
          </v:shape>
          <o:OLEObject Type="Embed" ProgID="Equation.DSMT4" ShapeID="_x0000_i1227" DrawAspect="Content" ObjectID="_1687184632" r:id="rId435"/>
        </w:object>
      </w:r>
      <w:r w:rsidR="00F41DA6">
        <w:rPr>
          <w:rFonts w:hint="eastAsia"/>
        </w:rPr>
        <w:t>，</w:t>
      </w:r>
      <w:r w:rsidRPr="00BB0C28">
        <w:rPr>
          <w:rFonts w:hAnsi="宋体"/>
        </w:rPr>
        <w:t>得</w:t>
      </w:r>
      <w:r w:rsidR="001437B0" w:rsidRPr="001437B0">
        <w:rPr>
          <w:position w:val="-6"/>
        </w:rPr>
        <w:object w:dxaOrig="820" w:dyaOrig="279">
          <v:shape id="_x0000_i1228" type="#_x0000_t75" style="width:40.9pt;height:13.8pt" o:ole="">
            <v:imagedata r:id="rId436" o:title=""/>
          </v:shape>
          <o:OLEObject Type="Embed" ProgID="Equation.DSMT4" ShapeID="_x0000_i1228" DrawAspect="Content" ObjectID="_1687184633" r:id="rId437"/>
        </w:object>
      </w:r>
      <w:r w:rsidR="00F41DA6">
        <w:rPr>
          <w:rFonts w:hint="eastAsia"/>
        </w:rPr>
        <w:t>．</w:t>
      </w:r>
      <w:r w:rsidRPr="00BB0C28">
        <w:rPr>
          <w:rFonts w:hint="eastAsia"/>
        </w:rPr>
        <w:t>所以</w:t>
      </w:r>
      <w:r w:rsidR="001437B0" w:rsidRPr="001437B0">
        <w:rPr>
          <w:position w:val="-24"/>
        </w:rPr>
        <w:object w:dxaOrig="1820" w:dyaOrig="620">
          <v:shape id="_x0000_i1229" type="#_x0000_t75" style="width:91pt;height:31.1pt" o:ole="">
            <v:imagedata r:id="rId438" o:title=""/>
          </v:shape>
          <o:OLEObject Type="Embed" ProgID="Equation.DSMT4" ShapeID="_x0000_i1229" DrawAspect="Content" ObjectID="_1687184634" r:id="rId439"/>
        </w:object>
      </w:r>
      <w:r w:rsidR="00F41DA6">
        <w:rPr>
          <w:rFonts w:hint="eastAsia"/>
        </w:rPr>
        <w:t>．</w:t>
      </w:r>
      <w:r w:rsidRPr="00BB0C28">
        <w:rPr>
          <w:rFonts w:hAnsi="宋体"/>
        </w:rPr>
        <w:t>令</w:t>
      </w:r>
      <w:r w:rsidR="001437B0" w:rsidRPr="001437B0">
        <w:rPr>
          <w:position w:val="-14"/>
        </w:rPr>
        <w:object w:dxaOrig="840" w:dyaOrig="400">
          <v:shape id="_x0000_i1230" type="#_x0000_t75" style="width:42.05pt;height:20.15pt" o:ole="">
            <v:imagedata r:id="rId440" o:title=""/>
          </v:shape>
          <o:OLEObject Type="Embed" ProgID="Equation.DSMT4" ShapeID="_x0000_i1230" DrawAspect="Content" ObjectID="_1687184635" r:id="rId441"/>
        </w:object>
      </w:r>
      <w:r w:rsidR="00F41DA6">
        <w:rPr>
          <w:rFonts w:hint="eastAsia"/>
        </w:rPr>
        <w:t>，</w:t>
      </w:r>
      <w:r w:rsidR="00F41DA6">
        <w:rPr>
          <w:rFonts w:hAnsi="宋体" w:hint="eastAsia"/>
        </w:rPr>
        <w:t>得</w:t>
      </w:r>
      <w:r w:rsidR="001437B0" w:rsidRPr="001437B0">
        <w:rPr>
          <w:position w:val="-6"/>
        </w:rPr>
        <w:object w:dxaOrig="760" w:dyaOrig="279">
          <v:shape id="_x0000_i1231" type="#_x0000_t75" style="width:38pt;height:13.8pt" o:ole="">
            <v:imagedata r:id="rId442" o:title=""/>
          </v:shape>
          <o:OLEObject Type="Embed" ProgID="Equation.DSMT4" ShapeID="_x0000_i1231" DrawAspect="Content" ObjectID="_1687184636" r:id="rId443"/>
        </w:object>
      </w:r>
      <w:r w:rsidR="00F41DA6">
        <w:rPr>
          <w:rFonts w:hint="eastAsia"/>
        </w:rPr>
        <w:t>．</w:t>
      </w:r>
      <w:r w:rsidRPr="00BB0C28">
        <w:rPr>
          <w:rFonts w:hAnsi="宋体"/>
        </w:rPr>
        <w:t>因此高度为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0"/>
          <w:attr w:name="UnitName" w:val="厘米"/>
        </w:smartTagPr>
        <w:r w:rsidRPr="00BB0C28">
          <w:t>130</w:t>
        </w:r>
        <w:r w:rsidRPr="00BB0C28">
          <w:rPr>
            <w:rFonts w:hAnsi="宋体"/>
          </w:rPr>
          <w:t>厘米</w:t>
        </w:r>
      </w:smartTag>
      <w:r w:rsidRPr="00BB0C28">
        <w:rPr>
          <w:rFonts w:hAnsi="宋体" w:hint="eastAsia"/>
        </w:rPr>
        <w:t>的</w:t>
      </w:r>
      <w:r w:rsidRPr="00BB0C28">
        <w:rPr>
          <w:rFonts w:hAnsi="宋体"/>
        </w:rPr>
        <w:t>雪堆全部融化所需要时间为</w:t>
      </w:r>
      <w:r w:rsidRPr="00BB0C28">
        <w:t>100</w:t>
      </w:r>
      <w:r w:rsidRPr="00BB0C28">
        <w:rPr>
          <w:rFonts w:hAnsi="宋体"/>
        </w:rPr>
        <w:t>小时</w:t>
      </w:r>
      <w:r w:rsidR="00E960F8">
        <w:rPr>
          <w:rFonts w:hint="eastAsia"/>
        </w:rPr>
        <w:t>．</w:t>
      </w:r>
    </w:p>
    <w:p w:rsidR="00E87C1E" w:rsidRPr="00BB0C28" w:rsidRDefault="00E87C1E" w:rsidP="00E87C1E"/>
    <w:p w:rsidR="00E87C1E" w:rsidRPr="00E87C1E" w:rsidRDefault="00E87C1E" w:rsidP="0081557B"/>
    <w:p w:rsidR="00E87C1E" w:rsidRDefault="00E87C1E" w:rsidP="0081557B">
      <w:pPr>
        <w:pStyle w:val="1"/>
      </w:pPr>
      <w:r>
        <w:t>九、</w:t>
      </w:r>
      <w:r w:rsidR="0081557B">
        <w:rPr>
          <w:rFonts w:hint="eastAsia"/>
        </w:rPr>
        <w:t>（</w:t>
      </w:r>
      <w:r>
        <w:t>本题满分6分</w:t>
      </w:r>
      <w:r w:rsidR="0081557B">
        <w:rPr>
          <w:rFonts w:hint="eastAsia"/>
        </w:rPr>
        <w:t>）</w:t>
      </w:r>
    </w:p>
    <w:p w:rsidR="00740497" w:rsidRDefault="00E87C1E" w:rsidP="00740497">
      <w:pPr>
        <w:ind w:firstLineChars="200" w:firstLine="480"/>
        <w:rPr>
          <w:rFonts w:hAnsi="宋体"/>
        </w:rPr>
      </w:pPr>
      <w:r>
        <w:rPr>
          <w:rFonts w:hAnsi="宋体"/>
        </w:rPr>
        <w:t>设</w:t>
      </w:r>
      <w:r w:rsidR="001437B0" w:rsidRPr="001437B0">
        <w:rPr>
          <w:position w:val="-12"/>
        </w:rPr>
        <w:object w:dxaOrig="1219" w:dyaOrig="360">
          <v:shape id="_x0000_i1232" type="#_x0000_t75" style="width:61.05pt;height:17.85pt" o:ole="">
            <v:imagedata r:id="rId444" o:title=""/>
          </v:shape>
          <o:OLEObject Type="Embed" ProgID="Equation.DSMT4" ShapeID="_x0000_i1232" DrawAspect="Content" ObjectID="_1687184637" r:id="rId445"/>
        </w:object>
      </w:r>
      <w:r>
        <w:rPr>
          <w:rFonts w:hAnsi="宋体"/>
        </w:rPr>
        <w:t>为线性方程组</w:t>
      </w:r>
      <w:r w:rsidR="001437B0" w:rsidRPr="001437B0">
        <w:rPr>
          <w:position w:val="-6"/>
        </w:rPr>
        <w:object w:dxaOrig="700" w:dyaOrig="279">
          <v:shape id="_x0000_i1233" type="#_x0000_t75" style="width:35.15pt;height:13.8pt" o:ole="">
            <v:imagedata r:id="rId446" o:title=""/>
          </v:shape>
          <o:OLEObject Type="Embed" ProgID="Equation.DSMT4" ShapeID="_x0000_i1233" DrawAspect="Content" ObjectID="_1687184638" r:id="rId447"/>
        </w:object>
      </w:r>
      <w:r>
        <w:rPr>
          <w:rFonts w:hAnsi="宋体"/>
        </w:rPr>
        <w:t>的一个基础解系，</w:t>
      </w:r>
    </w:p>
    <w:p w:rsidR="00740497" w:rsidRDefault="001437B0" w:rsidP="00740497">
      <w:pPr>
        <w:ind w:firstLineChars="200" w:firstLine="480"/>
        <w:jc w:val="center"/>
      </w:pPr>
      <w:r w:rsidRPr="001437B0">
        <w:rPr>
          <w:position w:val="-12"/>
        </w:rPr>
        <w:object w:dxaOrig="5040" w:dyaOrig="360">
          <v:shape id="_x0000_i1234" type="#_x0000_t75" style="width:252.3pt;height:17.85pt" o:ole="">
            <v:imagedata r:id="rId448" o:title=""/>
          </v:shape>
          <o:OLEObject Type="Embed" ProgID="Equation.DSMT4" ShapeID="_x0000_i1234" DrawAspect="Content" ObjectID="_1687184639" r:id="rId449"/>
        </w:object>
      </w:r>
    </w:p>
    <w:p w:rsidR="00E87C1E" w:rsidRDefault="00E87C1E" w:rsidP="00740497">
      <w:pPr>
        <w:ind w:leftChars="200" w:left="480"/>
      </w:pPr>
      <w:r>
        <w:rPr>
          <w:rFonts w:hAnsi="宋体"/>
        </w:rPr>
        <w:t>其中</w:t>
      </w:r>
      <w:r w:rsidR="001437B0" w:rsidRPr="001437B0">
        <w:rPr>
          <w:position w:val="-12"/>
        </w:rPr>
        <w:object w:dxaOrig="480" w:dyaOrig="360">
          <v:shape id="_x0000_i1235" type="#_x0000_t75" style="width:24.2pt;height:17.85pt" o:ole="">
            <v:imagedata r:id="rId450" o:title=""/>
          </v:shape>
          <o:OLEObject Type="Embed" ProgID="Equation.DSMT4" ShapeID="_x0000_i1235" DrawAspect="Content" ObjectID="_1687184640" r:id="rId451"/>
        </w:object>
      </w:r>
      <w:r>
        <w:rPr>
          <w:rFonts w:hAnsi="宋体"/>
        </w:rPr>
        <w:t>为实常数</w:t>
      </w:r>
      <w:r w:rsidR="00740497">
        <w:rPr>
          <w:rFonts w:hint="eastAsia"/>
        </w:rPr>
        <w:t>．</w:t>
      </w:r>
      <w:r>
        <w:rPr>
          <w:rFonts w:hAnsi="宋体"/>
        </w:rPr>
        <w:t>试问</w:t>
      </w:r>
      <w:r w:rsidR="001437B0" w:rsidRPr="001437B0">
        <w:rPr>
          <w:position w:val="-12"/>
        </w:rPr>
        <w:object w:dxaOrig="480" w:dyaOrig="360">
          <v:shape id="_x0000_i1236" type="#_x0000_t75" style="width:24.2pt;height:17.85pt" o:ole="">
            <v:imagedata r:id="rId452" o:title=""/>
          </v:shape>
          <o:OLEObject Type="Embed" ProgID="Equation.DSMT4" ShapeID="_x0000_i1236" DrawAspect="Content" ObjectID="_1687184641" r:id="rId453"/>
        </w:object>
      </w:r>
      <w:r>
        <w:rPr>
          <w:rFonts w:hAnsi="宋体"/>
        </w:rPr>
        <w:t>满足什么关系时，</w:t>
      </w:r>
      <w:r w:rsidR="001437B0" w:rsidRPr="001437B0">
        <w:rPr>
          <w:position w:val="-12"/>
        </w:rPr>
        <w:object w:dxaOrig="1219" w:dyaOrig="360">
          <v:shape id="_x0000_i1237" type="#_x0000_t75" style="width:61.05pt;height:17.85pt" o:ole="">
            <v:imagedata r:id="rId454" o:title=""/>
          </v:shape>
          <o:OLEObject Type="Embed" ProgID="Equation.DSMT4" ShapeID="_x0000_i1237" DrawAspect="Content" ObjectID="_1687184642" r:id="rId455"/>
        </w:object>
      </w:r>
      <w:r>
        <w:rPr>
          <w:rFonts w:hAnsi="宋体"/>
        </w:rPr>
        <w:t>也为</w:t>
      </w:r>
      <w:r w:rsidR="001437B0" w:rsidRPr="001437B0">
        <w:rPr>
          <w:position w:val="-6"/>
        </w:rPr>
        <w:object w:dxaOrig="700" w:dyaOrig="279">
          <v:shape id="_x0000_i1238" type="#_x0000_t75" style="width:35.15pt;height:13.8pt" o:ole="">
            <v:imagedata r:id="rId456" o:title=""/>
          </v:shape>
          <o:OLEObject Type="Embed" ProgID="Equation.DSMT4" ShapeID="_x0000_i1238" DrawAspect="Content" ObjectID="_1687184643" r:id="rId457"/>
        </w:object>
      </w:r>
      <w:r>
        <w:rPr>
          <w:rFonts w:hAnsi="宋体"/>
        </w:rPr>
        <w:t>的一个基础解系</w:t>
      </w:r>
      <w:r w:rsidR="00740497">
        <w:rPr>
          <w:rFonts w:hint="eastAsia"/>
        </w:rPr>
        <w:t>？</w:t>
      </w:r>
    </w:p>
    <w:p w:rsidR="00AE5252" w:rsidRDefault="00AE5252" w:rsidP="00AE5252"/>
    <w:p w:rsidR="00E87C1E" w:rsidRPr="00935949" w:rsidRDefault="00AE5252" w:rsidP="00336A12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AE5252">
        <w:rPr>
          <w:rStyle w:val="af4"/>
          <w:rFonts w:hint="eastAsia"/>
        </w:rPr>
        <w:t xml:space="preserve">[解] </w:t>
      </w:r>
      <w:r w:rsidR="00E87C1E" w:rsidRPr="00D63E0D">
        <w:rPr>
          <w:rFonts w:hAnsi="宋体"/>
        </w:rPr>
        <w:t>由题设知，</w:t>
      </w:r>
      <w:r w:rsidR="001437B0" w:rsidRPr="001437B0">
        <w:rPr>
          <w:position w:val="-12"/>
        </w:rPr>
        <w:object w:dxaOrig="1219" w:dyaOrig="360">
          <v:shape id="_x0000_i1239" type="#_x0000_t75" style="width:61.05pt;height:17.85pt" o:ole="">
            <v:imagedata r:id="rId458" o:title=""/>
          </v:shape>
          <o:OLEObject Type="Embed" ProgID="Equation.DSMT4" ShapeID="_x0000_i1239" DrawAspect="Content" ObjectID="_1687184644" r:id="rId459"/>
        </w:object>
      </w:r>
      <w:r w:rsidR="00E87C1E" w:rsidRPr="00D63E0D">
        <w:rPr>
          <w:rFonts w:hAnsi="宋体"/>
        </w:rPr>
        <w:t>均为</w:t>
      </w:r>
      <w:r w:rsidR="001437B0" w:rsidRPr="001437B0">
        <w:rPr>
          <w:position w:val="-12"/>
        </w:rPr>
        <w:object w:dxaOrig="1219" w:dyaOrig="360">
          <v:shape id="_x0000_i1240" type="#_x0000_t75" style="width:61.05pt;height:17.85pt" o:ole="">
            <v:imagedata r:id="rId460" o:title=""/>
          </v:shape>
          <o:OLEObject Type="Embed" ProgID="Equation.DSMT4" ShapeID="_x0000_i1240" DrawAspect="Content" ObjectID="_1687184645" r:id="rId461"/>
        </w:object>
      </w:r>
      <w:r w:rsidR="00E87C1E" w:rsidRPr="00D63E0D">
        <w:rPr>
          <w:rFonts w:hAnsi="宋体"/>
        </w:rPr>
        <w:t>的线性组合，所以</w:t>
      </w:r>
      <w:r w:rsidR="001437B0" w:rsidRPr="001437B0">
        <w:rPr>
          <w:position w:val="-12"/>
        </w:rPr>
        <w:object w:dxaOrig="1219" w:dyaOrig="360">
          <v:shape id="_x0000_i1241" type="#_x0000_t75" style="width:61.05pt;height:17.85pt" o:ole="">
            <v:imagedata r:id="rId462" o:title=""/>
          </v:shape>
          <o:OLEObject Type="Embed" ProgID="Equation.DSMT4" ShapeID="_x0000_i1241" DrawAspect="Content" ObjectID="_1687184646" r:id="rId463"/>
        </w:object>
      </w:r>
      <w:r w:rsidR="00E87C1E" w:rsidRPr="00D63E0D">
        <w:rPr>
          <w:rFonts w:hAnsi="宋体"/>
        </w:rPr>
        <w:t>均为</w:t>
      </w:r>
      <w:r w:rsidR="001437B0" w:rsidRPr="001437B0">
        <w:rPr>
          <w:position w:val="-6"/>
        </w:rPr>
        <w:object w:dxaOrig="700" w:dyaOrig="279">
          <v:shape id="_x0000_i1242" type="#_x0000_t75" style="width:35.15pt;height:13.8pt" o:ole="">
            <v:imagedata r:id="rId464" o:title=""/>
          </v:shape>
          <o:OLEObject Type="Embed" ProgID="Equation.DSMT4" ShapeID="_x0000_i1242" DrawAspect="Content" ObjectID="_1687184647" r:id="rId465"/>
        </w:object>
      </w:r>
      <w:r w:rsidR="00E87C1E" w:rsidRPr="00D63E0D">
        <w:rPr>
          <w:rFonts w:hAnsi="宋体"/>
        </w:rPr>
        <w:t>的解</w:t>
      </w:r>
      <w:r w:rsidR="00E87C1E" w:rsidRPr="00D63E0D">
        <w:t>.</w:t>
      </w:r>
      <w:r w:rsidR="00E87C1E" w:rsidRPr="00D63E0D">
        <w:rPr>
          <w:rFonts w:hint="eastAsia"/>
        </w:rPr>
        <w:t xml:space="preserve"> </w:t>
      </w:r>
      <w:r w:rsidR="00E87C1E" w:rsidRPr="00D63E0D">
        <w:rPr>
          <w:rFonts w:hAnsi="宋体"/>
        </w:rPr>
        <w:t>下面证明</w:t>
      </w:r>
      <w:r w:rsidR="001437B0" w:rsidRPr="001437B0">
        <w:rPr>
          <w:position w:val="-12"/>
        </w:rPr>
        <w:object w:dxaOrig="1219" w:dyaOrig="360">
          <v:shape id="_x0000_i1243" type="#_x0000_t75" style="width:61.05pt;height:17.85pt" o:ole="">
            <v:imagedata r:id="rId466" o:title=""/>
          </v:shape>
          <o:OLEObject Type="Embed" ProgID="Equation.DSMT4" ShapeID="_x0000_i1243" DrawAspect="Content" ObjectID="_1687184648" r:id="rId467"/>
        </w:object>
      </w:r>
      <w:r w:rsidR="00E87C1E" w:rsidRPr="00D63E0D">
        <w:rPr>
          <w:rFonts w:hAnsi="宋体"/>
        </w:rPr>
        <w:t>线性无关</w:t>
      </w:r>
      <w:r w:rsidR="00E87C1E" w:rsidRPr="00D63E0D">
        <w:t>.</w:t>
      </w:r>
      <w:r w:rsidR="00E87C1E" w:rsidRPr="00D63E0D">
        <w:rPr>
          <w:rFonts w:hint="eastAsia"/>
        </w:rPr>
        <w:t xml:space="preserve"> </w:t>
      </w:r>
      <w:r w:rsidR="00E87C1E" w:rsidRPr="00D63E0D">
        <w:rPr>
          <w:rFonts w:hAnsi="宋体"/>
        </w:rPr>
        <w:t>设</w:t>
      </w:r>
    </w:p>
    <w:p w:rsidR="00E87C1E" w:rsidRPr="00D63E0D" w:rsidRDefault="001437B0" w:rsidP="00336A12">
      <w:pPr>
        <w:ind w:leftChars="200" w:left="480"/>
        <w:jc w:val="center"/>
      </w:pPr>
      <w:r w:rsidRPr="001437B0">
        <w:rPr>
          <w:position w:val="-12"/>
        </w:rPr>
        <w:object w:dxaOrig="2560" w:dyaOrig="360">
          <v:shape id="_x0000_i1244" type="#_x0000_t75" style="width:127.85pt;height:17.85pt" o:ole="">
            <v:imagedata r:id="rId468" o:title=""/>
          </v:shape>
          <o:OLEObject Type="Embed" ProgID="Equation.DSMT4" ShapeID="_x0000_i1244" DrawAspect="Content" ObjectID="_1687184649" r:id="rId469"/>
        </w:object>
      </w:r>
    </w:p>
    <w:p w:rsidR="00E87C1E" w:rsidRPr="00D63E0D" w:rsidRDefault="00E87C1E" w:rsidP="00336A12">
      <w:pPr>
        <w:ind w:leftChars="200" w:left="480"/>
      </w:pPr>
      <w:r w:rsidRPr="00D63E0D">
        <w:rPr>
          <w:rFonts w:hAnsi="宋体"/>
        </w:rPr>
        <w:t>代入整理得</w:t>
      </w:r>
    </w:p>
    <w:p w:rsidR="00E87C1E" w:rsidRPr="00D63E0D" w:rsidRDefault="001437B0" w:rsidP="00336A12">
      <w:pPr>
        <w:ind w:leftChars="200" w:left="480"/>
        <w:jc w:val="center"/>
      </w:pPr>
      <w:r w:rsidRPr="001437B0">
        <w:rPr>
          <w:position w:val="-14"/>
        </w:rPr>
        <w:object w:dxaOrig="5640" w:dyaOrig="400">
          <v:shape id="_x0000_i1245" type="#_x0000_t75" style="width:282.25pt;height:20.15pt" o:ole="">
            <v:imagedata r:id="rId470" o:title=""/>
          </v:shape>
          <o:OLEObject Type="Embed" ProgID="Equation.DSMT4" ShapeID="_x0000_i1245" DrawAspect="Content" ObjectID="_1687184650" r:id="rId471"/>
        </w:object>
      </w:r>
    </w:p>
    <w:p w:rsidR="00E87C1E" w:rsidRPr="00D63E0D" w:rsidRDefault="00E87C1E" w:rsidP="00336A12">
      <w:pPr>
        <w:ind w:leftChars="200" w:left="480"/>
      </w:pPr>
      <w:r w:rsidRPr="00D63E0D">
        <w:rPr>
          <w:rFonts w:hAnsi="宋体"/>
        </w:rPr>
        <w:t>由</w:t>
      </w:r>
      <w:r w:rsidR="001437B0" w:rsidRPr="001437B0">
        <w:rPr>
          <w:position w:val="-12"/>
        </w:rPr>
        <w:object w:dxaOrig="1219" w:dyaOrig="360">
          <v:shape id="_x0000_i1246" type="#_x0000_t75" style="width:61.05pt;height:17.85pt" o:ole="">
            <v:imagedata r:id="rId472" o:title=""/>
          </v:shape>
          <o:OLEObject Type="Embed" ProgID="Equation.DSMT4" ShapeID="_x0000_i1246" DrawAspect="Content" ObjectID="_1687184651" r:id="rId473"/>
        </w:object>
      </w:r>
      <w:r w:rsidRPr="00D63E0D">
        <w:rPr>
          <w:rFonts w:hAnsi="宋体"/>
        </w:rPr>
        <w:t>为线性方程组</w:t>
      </w:r>
      <w:r w:rsidR="001437B0" w:rsidRPr="001437B0">
        <w:rPr>
          <w:position w:val="-6"/>
        </w:rPr>
        <w:object w:dxaOrig="700" w:dyaOrig="279">
          <v:shape id="_x0000_i1247" type="#_x0000_t75" style="width:35.15pt;height:13.8pt" o:ole="">
            <v:imagedata r:id="rId474" o:title=""/>
          </v:shape>
          <o:OLEObject Type="Embed" ProgID="Equation.DSMT4" ShapeID="_x0000_i1247" DrawAspect="Content" ObjectID="_1687184652" r:id="rId475"/>
        </w:object>
      </w:r>
      <w:r w:rsidR="00336A12">
        <w:rPr>
          <w:rFonts w:hAnsi="宋体"/>
        </w:rPr>
        <w:t>的</w:t>
      </w:r>
      <w:r w:rsidRPr="00D63E0D">
        <w:rPr>
          <w:rFonts w:hAnsi="宋体"/>
        </w:rPr>
        <w:t>基础解系，知</w:t>
      </w:r>
      <w:r w:rsidR="001437B0" w:rsidRPr="001437B0">
        <w:rPr>
          <w:position w:val="-12"/>
        </w:rPr>
        <w:object w:dxaOrig="1219" w:dyaOrig="360">
          <v:shape id="_x0000_i1248" type="#_x0000_t75" style="width:61.05pt;height:17.85pt" o:ole="">
            <v:imagedata r:id="rId476" o:title=""/>
          </v:shape>
          <o:OLEObject Type="Embed" ProgID="Equation.DSMT4" ShapeID="_x0000_i1248" DrawAspect="Content" ObjectID="_1687184653" r:id="rId477"/>
        </w:object>
      </w:r>
      <w:r w:rsidRPr="00D63E0D">
        <w:rPr>
          <w:rFonts w:hAnsi="宋体"/>
        </w:rPr>
        <w:t>线性无关，即</w:t>
      </w:r>
    </w:p>
    <w:p w:rsidR="00E87C1E" w:rsidRPr="00D63E0D" w:rsidRDefault="001437B0" w:rsidP="00336A12">
      <w:pPr>
        <w:ind w:leftChars="200" w:left="480"/>
        <w:jc w:val="center"/>
      </w:pPr>
      <w:r w:rsidRPr="001437B0">
        <w:rPr>
          <w:position w:val="-68"/>
        </w:rPr>
        <w:object w:dxaOrig="1660" w:dyaOrig="1480">
          <v:shape id="_x0000_i1249" type="#_x0000_t75" style="width:82.95pt;height:73.75pt" o:ole="">
            <v:imagedata r:id="rId478" o:title=""/>
          </v:shape>
          <o:OLEObject Type="Embed" ProgID="Equation.DSMT4" ShapeID="_x0000_i1249" DrawAspect="Content" ObjectID="_1687184654" r:id="rId479"/>
        </w:object>
      </w:r>
    </w:p>
    <w:p w:rsidR="00E87C1E" w:rsidRPr="00D63E0D" w:rsidRDefault="00E87C1E" w:rsidP="00336A12">
      <w:pPr>
        <w:ind w:leftChars="200" w:left="480"/>
      </w:pPr>
      <w:r w:rsidRPr="00D63E0D">
        <w:rPr>
          <w:rFonts w:hAnsi="宋体"/>
        </w:rPr>
        <w:t>其系数行列式</w:t>
      </w:r>
    </w:p>
    <w:p w:rsidR="00E87C1E" w:rsidRPr="00D63E0D" w:rsidRDefault="001437B0" w:rsidP="00336A12">
      <w:pPr>
        <w:ind w:leftChars="200" w:left="480"/>
        <w:jc w:val="center"/>
      </w:pPr>
      <w:r w:rsidRPr="001437B0">
        <w:rPr>
          <w:position w:val="-86"/>
        </w:rPr>
        <w:object w:dxaOrig="3440" w:dyaOrig="1840">
          <v:shape id="_x0000_i1250" type="#_x0000_t75" style="width:172.2pt;height:92.15pt" o:ole="">
            <v:imagedata r:id="rId480" o:title=""/>
          </v:shape>
          <o:OLEObject Type="Embed" ProgID="Equation.DSMT4" ShapeID="_x0000_i1250" DrawAspect="Content" ObjectID="_1687184655" r:id="rId481"/>
        </w:object>
      </w:r>
    </w:p>
    <w:p w:rsidR="00E87C1E" w:rsidRPr="00D63E0D" w:rsidRDefault="00336A12" w:rsidP="00336A12">
      <w:pPr>
        <w:ind w:leftChars="200" w:left="480"/>
      </w:pPr>
      <w:r>
        <w:rPr>
          <w:rFonts w:hAnsi="宋体"/>
        </w:rPr>
        <w:t>由齐次线性方程组只有零解得充要条件</w:t>
      </w:r>
      <w:r>
        <w:rPr>
          <w:rFonts w:hAnsi="宋体" w:hint="eastAsia"/>
        </w:rPr>
        <w:t>可得：</w:t>
      </w:r>
      <w:r w:rsidR="00E87C1E" w:rsidRPr="00D63E0D">
        <w:rPr>
          <w:rFonts w:hAnsi="宋体"/>
        </w:rPr>
        <w:t>当</w:t>
      </w:r>
      <w:r w:rsidR="001437B0" w:rsidRPr="001437B0">
        <w:rPr>
          <w:position w:val="-6"/>
        </w:rPr>
        <w:object w:dxaOrig="180" w:dyaOrig="220">
          <v:shape id="_x0000_i1251" type="#_x0000_t75" style="width:9.2pt;height:10.95pt" o:ole="">
            <v:imagedata r:id="rId482" o:title=""/>
          </v:shape>
          <o:OLEObject Type="Embed" ProgID="Equation.DSMT4" ShapeID="_x0000_i1251" DrawAspect="Content" ObjectID="_1687184656" r:id="rId483"/>
        </w:object>
      </w:r>
      <w:r w:rsidR="00E87C1E" w:rsidRPr="00D63E0D">
        <w:rPr>
          <w:rFonts w:hAnsi="宋体"/>
        </w:rPr>
        <w:t>为偶数，</w:t>
      </w:r>
      <w:r w:rsidR="001437B0" w:rsidRPr="001437B0">
        <w:rPr>
          <w:position w:val="-12"/>
        </w:rPr>
        <w:object w:dxaOrig="859" w:dyaOrig="360">
          <v:shape id="_x0000_i1252" type="#_x0000_t75" style="width:43.2pt;height:17.85pt" o:ole="">
            <v:imagedata r:id="rId484" o:title=""/>
          </v:shape>
          <o:OLEObject Type="Embed" ProgID="Equation.DSMT4" ShapeID="_x0000_i1252" DrawAspect="Content" ObjectID="_1687184657" r:id="rId485"/>
        </w:object>
      </w:r>
      <w:r w:rsidR="00E87C1E" w:rsidRPr="00D63E0D">
        <w:rPr>
          <w:rFonts w:hAnsi="宋体"/>
        </w:rPr>
        <w:t>当</w:t>
      </w:r>
      <w:r w:rsidR="001437B0" w:rsidRPr="001437B0">
        <w:rPr>
          <w:position w:val="-6"/>
        </w:rPr>
        <w:object w:dxaOrig="180" w:dyaOrig="220">
          <v:shape id="_x0000_i1253" type="#_x0000_t75" style="width:9.2pt;height:10.95pt" o:ole="">
            <v:imagedata r:id="rId486" o:title=""/>
          </v:shape>
          <o:OLEObject Type="Embed" ProgID="Equation.DSMT4" ShapeID="_x0000_i1253" DrawAspect="Content" ObjectID="_1687184658" r:id="rId487"/>
        </w:object>
      </w:r>
      <w:r w:rsidR="00E87C1E" w:rsidRPr="00D63E0D">
        <w:rPr>
          <w:rFonts w:hAnsi="宋体"/>
        </w:rPr>
        <w:t>为奇数，</w:t>
      </w:r>
      <w:r w:rsidR="001437B0" w:rsidRPr="001437B0">
        <w:rPr>
          <w:position w:val="-12"/>
        </w:rPr>
        <w:object w:dxaOrig="639" w:dyaOrig="360">
          <v:shape id="_x0000_i1254" type="#_x0000_t75" style="width:31.7pt;height:17.85pt" o:ole="">
            <v:imagedata r:id="rId488" o:title=""/>
          </v:shape>
          <o:OLEObject Type="Embed" ProgID="Equation.DSMT4" ShapeID="_x0000_i1254" DrawAspect="Content" ObjectID="_1687184659" r:id="rId489"/>
        </w:object>
      </w:r>
      <w:r w:rsidR="00E87C1E" w:rsidRPr="00D63E0D">
        <w:rPr>
          <w:rFonts w:hAnsi="宋体"/>
        </w:rPr>
        <w:t>时，上述方程组只有零解</w:t>
      </w:r>
      <w:r w:rsidR="001437B0" w:rsidRPr="001437B0">
        <w:rPr>
          <w:position w:val="-12"/>
        </w:rPr>
        <w:object w:dxaOrig="1920" w:dyaOrig="360">
          <v:shape id="_x0000_i1255" type="#_x0000_t75" style="width:96.2pt;height:17.85pt" o:ole="">
            <v:imagedata r:id="rId490" o:title=""/>
          </v:shape>
          <o:OLEObject Type="Embed" ProgID="Equation.DSMT4" ShapeID="_x0000_i1255" DrawAspect="Content" ObjectID="_1687184660" r:id="rId491"/>
        </w:object>
      </w:r>
      <w:r>
        <w:rPr>
          <w:rFonts w:hint="eastAsia"/>
        </w:rPr>
        <w:t>，</w:t>
      </w:r>
      <w:r w:rsidR="00E87C1E" w:rsidRPr="00D63E0D">
        <w:rPr>
          <w:rFonts w:hAnsi="宋体"/>
        </w:rPr>
        <w:t>因此向量组</w:t>
      </w:r>
      <w:r w:rsidR="001437B0" w:rsidRPr="001437B0">
        <w:rPr>
          <w:position w:val="-12"/>
        </w:rPr>
        <w:object w:dxaOrig="1219" w:dyaOrig="360">
          <v:shape id="_x0000_i1256" type="#_x0000_t75" style="width:61.05pt;height:17.85pt" o:ole="">
            <v:imagedata r:id="rId492" o:title=""/>
          </v:shape>
          <o:OLEObject Type="Embed" ProgID="Equation.DSMT4" ShapeID="_x0000_i1256" DrawAspect="Content" ObjectID="_1687184661" r:id="rId493"/>
        </w:object>
      </w:r>
      <w:r w:rsidR="00E87C1E" w:rsidRPr="00D63E0D">
        <w:rPr>
          <w:rFonts w:hAnsi="宋体"/>
        </w:rPr>
        <w:t>线性无关</w:t>
      </w:r>
      <w:r>
        <w:rPr>
          <w:rFonts w:hAnsi="宋体" w:hint="eastAsia"/>
        </w:rPr>
        <w:t>，此时</w:t>
      </w:r>
      <w:r w:rsidR="001437B0" w:rsidRPr="001437B0">
        <w:rPr>
          <w:position w:val="-12"/>
        </w:rPr>
        <w:object w:dxaOrig="1219" w:dyaOrig="360">
          <v:shape id="_x0000_i1257" type="#_x0000_t75" style="width:61.05pt;height:17.85pt" o:ole="">
            <v:imagedata r:id="rId494" o:title=""/>
          </v:shape>
          <o:OLEObject Type="Embed" ProgID="Equation.DSMT4" ShapeID="_x0000_i1257" DrawAspect="Content" ObjectID="_1687184662" r:id="rId495"/>
        </w:object>
      </w:r>
      <w:r w:rsidR="00E87C1E" w:rsidRPr="00D63E0D">
        <w:rPr>
          <w:rFonts w:hAnsi="宋体"/>
        </w:rPr>
        <w:t>也是方程组</w:t>
      </w:r>
      <w:r w:rsidR="001437B0" w:rsidRPr="001437B0">
        <w:rPr>
          <w:position w:val="-6"/>
        </w:rPr>
        <w:object w:dxaOrig="700" w:dyaOrig="279">
          <v:shape id="_x0000_i1258" type="#_x0000_t75" style="width:35.15pt;height:13.8pt" o:ole="">
            <v:imagedata r:id="rId496" o:title=""/>
          </v:shape>
          <o:OLEObject Type="Embed" ProgID="Equation.DSMT4" ShapeID="_x0000_i1258" DrawAspect="Content" ObjectID="_1687184663" r:id="rId497"/>
        </w:object>
      </w:r>
      <w:r w:rsidR="00E87C1E" w:rsidRPr="00D63E0D">
        <w:rPr>
          <w:rFonts w:hAnsi="宋体"/>
        </w:rPr>
        <w:t>的基础解系</w:t>
      </w:r>
      <w:r>
        <w:rPr>
          <w:rFonts w:hint="eastAsia"/>
        </w:rPr>
        <w:t>．</w:t>
      </w:r>
    </w:p>
    <w:p w:rsidR="00E87C1E" w:rsidRPr="002B187D" w:rsidRDefault="00E87C1E" w:rsidP="00E87C1E">
      <w:pPr>
        <w:rPr>
          <w:highlight w:val="green"/>
        </w:rPr>
      </w:pPr>
    </w:p>
    <w:p w:rsidR="00E87C1E" w:rsidRPr="00E87C1E" w:rsidRDefault="00E87C1E" w:rsidP="0081557B"/>
    <w:p w:rsidR="00E87C1E" w:rsidRDefault="00E87C1E" w:rsidP="0081557B">
      <w:pPr>
        <w:pStyle w:val="1"/>
      </w:pPr>
      <w:r>
        <w:t>十、</w:t>
      </w:r>
      <w:r w:rsidR="0081557B">
        <w:rPr>
          <w:rFonts w:hint="eastAsia"/>
        </w:rPr>
        <w:t>（</w:t>
      </w:r>
      <w:r>
        <w:t>本题满分8分</w:t>
      </w:r>
      <w:r w:rsidR="0081557B">
        <w:rPr>
          <w:rFonts w:hint="eastAsia"/>
        </w:rPr>
        <w:t>）</w:t>
      </w:r>
    </w:p>
    <w:p w:rsidR="008036CD" w:rsidRDefault="00E87C1E" w:rsidP="008036CD">
      <w:pPr>
        <w:ind w:leftChars="200" w:left="480"/>
        <w:rPr>
          <w:rFonts w:hAnsi="宋体" w:hint="eastAsia"/>
        </w:rPr>
      </w:pPr>
      <w:r>
        <w:rPr>
          <w:rFonts w:hAnsi="宋体"/>
        </w:rPr>
        <w:t>已知</w:t>
      </w:r>
      <w:r w:rsidR="001437B0" w:rsidRPr="001437B0">
        <w:rPr>
          <w:position w:val="-6"/>
        </w:rPr>
        <w:object w:dxaOrig="180" w:dyaOrig="279">
          <v:shape id="_x0000_i1259" type="#_x0000_t75" style="width:9.2pt;height:13.8pt" o:ole="">
            <v:imagedata r:id="rId498" o:title=""/>
          </v:shape>
          <o:OLEObject Type="Embed" ProgID="Equation.DSMT4" ShapeID="_x0000_i1259" DrawAspect="Content" ObjectID="_1687184664" r:id="rId499"/>
        </w:object>
      </w:r>
      <w:r>
        <w:rPr>
          <w:rFonts w:hAnsi="宋体"/>
        </w:rPr>
        <w:t>阶矩阵</w:t>
      </w:r>
      <w:r w:rsidR="001437B0" w:rsidRPr="00025957">
        <w:rPr>
          <w:position w:val="-4"/>
        </w:rPr>
        <w:object w:dxaOrig="220" w:dyaOrig="260">
          <v:shape id="_x0000_i1260" type="#_x0000_t75" style="width:10.95pt;height:13.25pt" o:ole="">
            <v:imagedata r:id="rId500" o:title=""/>
          </v:shape>
          <o:OLEObject Type="Embed" ProgID="Equation.DSMT4" ShapeID="_x0000_i1260" DrawAspect="Content" ObjectID="_1687184665" r:id="rId501"/>
        </w:object>
      </w:r>
      <w:r>
        <w:rPr>
          <w:rFonts w:hAnsi="宋体"/>
        </w:rPr>
        <w:t>与三维向量</w:t>
      </w:r>
      <w:r w:rsidR="001437B0" w:rsidRPr="00025957">
        <w:rPr>
          <w:position w:val="-4"/>
        </w:rPr>
        <w:object w:dxaOrig="200" w:dyaOrig="200">
          <v:shape id="_x0000_i1261" type="#_x0000_t75" style="width:9.8pt;height:9.8pt" o:ole="">
            <v:imagedata r:id="rId502" o:title=""/>
          </v:shape>
          <o:OLEObject Type="Embed" ProgID="Equation.DSMT4" ShapeID="_x0000_i1261" DrawAspect="Content" ObjectID="_1687184666" r:id="rId503"/>
        </w:object>
      </w:r>
      <w:r w:rsidR="00B706AD">
        <w:t>，</w:t>
      </w:r>
      <w:r>
        <w:rPr>
          <w:rFonts w:hAnsi="宋体"/>
        </w:rPr>
        <w:t>使得向量组</w:t>
      </w:r>
      <w:r w:rsidR="001437B0" w:rsidRPr="001437B0">
        <w:rPr>
          <w:position w:val="-8"/>
        </w:rPr>
        <w:object w:dxaOrig="1020" w:dyaOrig="340">
          <v:shape id="_x0000_i1262" type="#_x0000_t75" style="width:51.25pt;height:17.3pt" o:ole="">
            <v:imagedata r:id="rId504" o:title=""/>
          </v:shape>
          <o:OLEObject Type="Embed" ProgID="Equation.DSMT4" ShapeID="_x0000_i1262" DrawAspect="Content" ObjectID="_1687184667" r:id="rId505"/>
        </w:object>
      </w:r>
      <w:r>
        <w:rPr>
          <w:rFonts w:hAnsi="宋体"/>
        </w:rPr>
        <w:t>线性无关，且满足</w:t>
      </w:r>
    </w:p>
    <w:p w:rsidR="00E87C1E" w:rsidRDefault="008036CD" w:rsidP="008036CD">
      <w:pPr>
        <w:ind w:leftChars="200" w:left="480"/>
        <w:jc w:val="center"/>
      </w:pPr>
      <w:r w:rsidRPr="001437B0">
        <w:rPr>
          <w:position w:val="-6"/>
        </w:rPr>
        <w:object w:dxaOrig="1800" w:dyaOrig="320">
          <v:shape id="_x0000_i1315" type="#_x0000_t75" style="width:90.45pt;height:16.15pt" o:ole="">
            <v:imagedata r:id="rId506" o:title=""/>
          </v:shape>
          <o:OLEObject Type="Embed" ProgID="Equation.DSMT4" ShapeID="_x0000_i1315" DrawAspect="Content" ObjectID="_1687184668" r:id="rId507"/>
        </w:objec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>
        <w:t xml:space="preserve"> </w:t>
      </w:r>
      <w:r>
        <w:rPr>
          <w:rFonts w:hAnsi="宋体"/>
        </w:rPr>
        <w:t>记</w:t>
      </w:r>
      <w:r w:rsidR="001437B0" w:rsidRPr="001437B0">
        <w:rPr>
          <w:position w:val="-16"/>
        </w:rPr>
        <w:object w:dxaOrig="1579" w:dyaOrig="440">
          <v:shape id="_x0000_i1263" type="#_x0000_t75" style="width:78.9pt;height:21.9pt" o:ole="">
            <v:imagedata r:id="rId508" o:title=""/>
          </v:shape>
          <o:OLEObject Type="Embed" ProgID="Equation.DSMT4" ShapeID="_x0000_i1263" DrawAspect="Content" ObjectID="_1687184669" r:id="rId509"/>
        </w:object>
      </w:r>
      <w:r w:rsidR="00B706AD">
        <w:rPr>
          <w:rFonts w:hint="eastAsia"/>
        </w:rPr>
        <w:t>，</w:t>
      </w:r>
      <w:r>
        <w:rPr>
          <w:rFonts w:hAnsi="宋体"/>
        </w:rPr>
        <w:t>求</w:t>
      </w:r>
      <w:r w:rsidR="001437B0" w:rsidRPr="001437B0">
        <w:rPr>
          <w:position w:val="-6"/>
        </w:rPr>
        <w:object w:dxaOrig="180" w:dyaOrig="279">
          <v:shape id="_x0000_i1264" type="#_x0000_t75" style="width:9.2pt;height:13.8pt" o:ole="">
            <v:imagedata r:id="rId510" o:title=""/>
          </v:shape>
          <o:OLEObject Type="Embed" ProgID="Equation.DSMT4" ShapeID="_x0000_i1264" DrawAspect="Content" ObjectID="_1687184670" r:id="rId511"/>
        </w:object>
      </w:r>
      <w:r>
        <w:rPr>
          <w:rFonts w:hAnsi="宋体"/>
        </w:rPr>
        <w:t>阶矩阵</w:t>
      </w:r>
      <w:r w:rsidR="001437B0" w:rsidRPr="00025957">
        <w:rPr>
          <w:position w:val="-4"/>
        </w:rPr>
        <w:object w:dxaOrig="220" w:dyaOrig="260">
          <v:shape id="_x0000_i1265" type="#_x0000_t75" style="width:10.95pt;height:13.25pt" o:ole="">
            <v:imagedata r:id="rId512" o:title=""/>
          </v:shape>
          <o:OLEObject Type="Embed" ProgID="Equation.DSMT4" ShapeID="_x0000_i1265" DrawAspect="Content" ObjectID="_1687184671" r:id="rId513"/>
        </w:object>
      </w:r>
      <w:r w:rsidR="00B706AD">
        <w:rPr>
          <w:rFonts w:hint="eastAsia"/>
        </w:rPr>
        <w:t>，</w:t>
      </w:r>
      <w:r>
        <w:rPr>
          <w:rFonts w:hAnsi="宋体"/>
        </w:rPr>
        <w:t>使</w:t>
      </w:r>
      <w:r w:rsidR="001437B0" w:rsidRPr="00025957">
        <w:rPr>
          <w:position w:val="-4"/>
        </w:rPr>
        <w:object w:dxaOrig="1040" w:dyaOrig="300">
          <v:shape id="_x0000_i1266" type="#_x0000_t75" style="width:51.85pt;height:15pt" o:ole="">
            <v:imagedata r:id="rId514" o:title=""/>
          </v:shape>
          <o:OLEObject Type="Embed" ProgID="Equation.DSMT4" ShapeID="_x0000_i1266" DrawAspect="Content" ObjectID="_1687184672" r:id="rId515"/>
        </w:object>
      </w:r>
      <w:r w:rsidR="00B706AD">
        <w:rPr>
          <w:rFonts w:hint="eastAsia"/>
        </w:rPr>
        <w:t>；</w:t>
      </w:r>
    </w:p>
    <w:p w:rsidR="00E87C1E" w:rsidRDefault="00E87C1E" w:rsidP="00E87C1E">
      <w:pPr>
        <w:ind w:firstLineChars="200" w:firstLine="480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t xml:space="preserve"> </w:t>
      </w:r>
      <w:r>
        <w:rPr>
          <w:rFonts w:hAnsi="宋体"/>
        </w:rPr>
        <w:t>计算行列式</w:t>
      </w:r>
      <w:r w:rsidR="001437B0" w:rsidRPr="001437B0">
        <w:rPr>
          <w:position w:val="-14"/>
        </w:rPr>
        <w:object w:dxaOrig="680" w:dyaOrig="400">
          <v:shape id="_x0000_i1267" type="#_x0000_t75" style="width:34pt;height:20.15pt" o:ole="">
            <v:imagedata r:id="rId516" o:title=""/>
          </v:shape>
          <o:OLEObject Type="Embed" ProgID="Equation.DSMT4" ShapeID="_x0000_i1267" DrawAspect="Content" ObjectID="_1687184673" r:id="rId517"/>
        </w:object>
      </w:r>
      <w:r w:rsidR="00B706AD">
        <w:rPr>
          <w:rFonts w:hint="eastAsia"/>
        </w:rPr>
        <w:t>．</w:t>
      </w:r>
    </w:p>
    <w:p w:rsidR="00AE5252" w:rsidRDefault="00AE5252" w:rsidP="00AE5252"/>
    <w:p w:rsidR="0073204D" w:rsidRDefault="00AE5252" w:rsidP="0073204D">
      <w:pPr>
        <w:rPr>
          <w:rFonts w:hAnsi="宋体"/>
        </w:rPr>
      </w:pPr>
      <w:r w:rsidRPr="00AE5252">
        <w:rPr>
          <w:rStyle w:val="af4"/>
          <w:rFonts w:hint="eastAsia"/>
        </w:rPr>
        <w:lastRenderedPageBreak/>
        <w:t xml:space="preserve">[解] </w:t>
      </w:r>
      <w:r w:rsidR="00E87C1E" w:rsidRPr="00AF4518">
        <w:rPr>
          <w:rFonts w:hAnsi="宋体"/>
        </w:rPr>
        <w:t>(</w:t>
      </w:r>
      <w:r w:rsidR="00E87C1E" w:rsidRPr="00AF4518">
        <w:t>1</w:t>
      </w:r>
      <w:r w:rsidR="00E87C1E" w:rsidRPr="00AF4518">
        <w:rPr>
          <w:rFonts w:hAnsi="宋体"/>
        </w:rPr>
        <w:t>)</w:t>
      </w:r>
      <w:r w:rsidR="00E87C1E" w:rsidRPr="00AF4518">
        <w:rPr>
          <w:rFonts w:hAnsi="宋体" w:hint="eastAsia"/>
        </w:rPr>
        <w:t xml:space="preserve"> </w:t>
      </w:r>
      <w:r w:rsidR="0073204D">
        <w:rPr>
          <w:rFonts w:hAnsi="宋体" w:hint="eastAsia"/>
        </w:rPr>
        <w:t>在</w:t>
      </w:r>
      <w:r w:rsidR="00E87C1E" w:rsidRPr="00AF4518">
        <w:rPr>
          <w:rFonts w:hAnsi="宋体"/>
        </w:rPr>
        <w:t>等式</w:t>
      </w:r>
      <w:r w:rsidR="001437B0" w:rsidRPr="00025957">
        <w:rPr>
          <w:position w:val="-4"/>
        </w:rPr>
        <w:object w:dxaOrig="1040" w:dyaOrig="300">
          <v:shape id="_x0000_i1268" type="#_x0000_t75" style="width:51.85pt;height:15pt" o:ole="">
            <v:imagedata r:id="rId518" o:title=""/>
          </v:shape>
          <o:OLEObject Type="Embed" ProgID="Equation.DSMT4" ShapeID="_x0000_i1268" DrawAspect="Content" ObjectID="_1687184674" r:id="rId519"/>
        </w:object>
      </w:r>
      <w:r w:rsidR="00E87C1E" w:rsidRPr="00AF4518">
        <w:rPr>
          <w:rFonts w:hAnsi="宋体"/>
        </w:rPr>
        <w:t>两边右乘</w:t>
      </w:r>
      <w:r w:rsidR="001437B0" w:rsidRPr="00025957">
        <w:rPr>
          <w:position w:val="-4"/>
        </w:rPr>
        <w:object w:dxaOrig="220" w:dyaOrig="260">
          <v:shape id="_x0000_i1269" type="#_x0000_t75" style="width:10.95pt;height:13.25pt" o:ole="">
            <v:imagedata r:id="rId520" o:title=""/>
          </v:shape>
          <o:OLEObject Type="Embed" ProgID="Equation.DSMT4" ShapeID="_x0000_i1269" DrawAspect="Content" ObjectID="_1687184675" r:id="rId521"/>
        </w:object>
      </w:r>
      <w:r w:rsidR="00E87C1E" w:rsidRPr="00AF4518">
        <w:rPr>
          <w:rFonts w:hAnsi="宋体"/>
        </w:rPr>
        <w:t>，</w:t>
      </w:r>
      <w:r w:rsidR="0073204D">
        <w:rPr>
          <w:rFonts w:hAnsi="宋体" w:hint="eastAsia"/>
        </w:rPr>
        <w:t>得到</w:t>
      </w:r>
      <w:r w:rsidR="001437B0" w:rsidRPr="00025957">
        <w:rPr>
          <w:position w:val="-4"/>
        </w:rPr>
        <w:object w:dxaOrig="900" w:dyaOrig="260">
          <v:shape id="_x0000_i1270" type="#_x0000_t75" style="width:44.95pt;height:13.25pt" o:ole="">
            <v:imagedata r:id="rId522" o:title=""/>
          </v:shape>
          <o:OLEObject Type="Embed" ProgID="Equation.DSMT4" ShapeID="_x0000_i1270" DrawAspect="Content" ObjectID="_1687184676" r:id="rId523"/>
        </w:object>
      </w:r>
      <w:r w:rsidR="0073204D">
        <w:rPr>
          <w:rFonts w:hint="eastAsia"/>
        </w:rPr>
        <w:t>．</w:t>
      </w:r>
      <w:r w:rsidR="00E87C1E" w:rsidRPr="00AF4518">
        <w:rPr>
          <w:rFonts w:hAnsi="宋体"/>
        </w:rPr>
        <w:t>由题设知，</w:t>
      </w:r>
    </w:p>
    <w:p w:rsidR="00E87C1E" w:rsidRPr="00AF4518" w:rsidRDefault="001437B0" w:rsidP="0073204D">
      <w:pPr>
        <w:ind w:leftChars="400" w:left="960"/>
        <w:jc w:val="center"/>
      </w:pPr>
      <w:r w:rsidRPr="001437B0">
        <w:rPr>
          <w:position w:val="-74"/>
        </w:rPr>
        <w:object w:dxaOrig="5780" w:dyaOrig="1600">
          <v:shape id="_x0000_i1271" type="#_x0000_t75" style="width:289.15pt;height:80.05pt" o:ole="">
            <v:imagedata r:id="rId524" o:title=""/>
          </v:shape>
          <o:OLEObject Type="Embed" ProgID="Equation.DSMT4" ShapeID="_x0000_i1271" DrawAspect="Content" ObjectID="_1687184677" r:id="rId525"/>
        </w:object>
      </w:r>
    </w:p>
    <w:p w:rsidR="00E87C1E" w:rsidRPr="00AF4518" w:rsidRDefault="0073204D" w:rsidP="0073204D">
      <w:pPr>
        <w:ind w:leftChars="400" w:left="960"/>
      </w:pPr>
      <w:r>
        <w:rPr>
          <w:rFonts w:hAnsi="宋体" w:hint="eastAsia"/>
        </w:rPr>
        <w:t>令矩阵</w:t>
      </w:r>
      <w:r w:rsidR="001437B0" w:rsidRPr="001437B0">
        <w:rPr>
          <w:position w:val="-50"/>
        </w:rPr>
        <w:object w:dxaOrig="1620" w:dyaOrig="1120">
          <v:shape id="_x0000_i1272" type="#_x0000_t75" style="width:81.2pt;height:55.85pt" o:ole="">
            <v:imagedata r:id="rId526" o:title=""/>
          </v:shape>
          <o:OLEObject Type="Embed" ProgID="Equation.DSMT4" ShapeID="_x0000_i1272" DrawAspect="Content" ObjectID="_1687184678" r:id="rId527"/>
        </w:object>
      </w:r>
      <w:r w:rsidR="00E87C1E" w:rsidRPr="00AF4518">
        <w:rPr>
          <w:rFonts w:hint="eastAsia"/>
        </w:rPr>
        <w:t>，</w:t>
      </w:r>
      <w:r>
        <w:rPr>
          <w:rFonts w:hint="eastAsia"/>
        </w:rPr>
        <w:t>则</w:t>
      </w:r>
      <w:r w:rsidR="001437B0" w:rsidRPr="00025957">
        <w:rPr>
          <w:position w:val="-4"/>
        </w:rPr>
        <w:object w:dxaOrig="220" w:dyaOrig="260">
          <v:shape id="_x0000_i1273" type="#_x0000_t75" style="width:10.95pt;height:13.25pt" o:ole="">
            <v:imagedata r:id="rId528" o:title=""/>
          </v:shape>
          <o:OLEObject Type="Embed" ProgID="Equation.DSMT4" ShapeID="_x0000_i1273" DrawAspect="Content" ObjectID="_1687184679" r:id="rId529"/>
        </w:object>
      </w:r>
      <w:r w:rsidR="00E87C1E" w:rsidRPr="00AF4518">
        <w:rPr>
          <w:rFonts w:hAnsi="宋体"/>
        </w:rPr>
        <w:t>满足</w:t>
      </w:r>
      <w:r w:rsidR="001437B0" w:rsidRPr="00025957">
        <w:rPr>
          <w:position w:val="-4"/>
        </w:rPr>
        <w:object w:dxaOrig="1040" w:dyaOrig="300">
          <v:shape id="_x0000_i1274" type="#_x0000_t75" style="width:51.85pt;height:15pt" o:ole="">
            <v:imagedata r:id="rId530" o:title=""/>
          </v:shape>
          <o:OLEObject Type="Embed" ProgID="Equation.DSMT4" ShapeID="_x0000_i1274" DrawAspect="Content" ObjectID="_1687184680" r:id="rId531"/>
        </w:object>
      </w:r>
      <w:r w:rsidR="00E87C1E" w:rsidRPr="00AF4518">
        <w:rPr>
          <w:rFonts w:hAnsi="宋体"/>
        </w:rPr>
        <w:t>，即为所求</w:t>
      </w:r>
      <w:r>
        <w:rPr>
          <w:rFonts w:hint="eastAsia"/>
        </w:rPr>
        <w:t>．</w:t>
      </w:r>
    </w:p>
    <w:p w:rsidR="00E87C1E" w:rsidRPr="00D86F7A" w:rsidRDefault="00E87C1E" w:rsidP="0073204D">
      <w:pPr>
        <w:ind w:leftChars="200" w:left="960" w:hangingChars="200" w:hanging="480"/>
      </w:pPr>
      <w:r w:rsidRPr="00D86F7A">
        <w:rPr>
          <w:rFonts w:hAnsi="宋体"/>
        </w:rPr>
        <w:t>(</w:t>
      </w:r>
      <w:r w:rsidRPr="00D86F7A">
        <w:t>2</w:t>
      </w:r>
      <w:r w:rsidRPr="00D86F7A">
        <w:rPr>
          <w:rFonts w:hAnsi="宋体"/>
        </w:rPr>
        <w:t>)</w:t>
      </w:r>
      <w:r w:rsidRPr="00D86F7A">
        <w:rPr>
          <w:rFonts w:hAnsi="宋体" w:hint="eastAsia"/>
        </w:rPr>
        <w:t xml:space="preserve"> </w:t>
      </w:r>
      <w:r w:rsidRPr="00D86F7A">
        <w:rPr>
          <w:rFonts w:hAnsi="宋体"/>
        </w:rPr>
        <w:t>由</w:t>
      </w:r>
      <w:r w:rsidRPr="00D86F7A">
        <w:t>(1)</w:t>
      </w:r>
      <w:r w:rsidRPr="00D86F7A">
        <w:rPr>
          <w:rFonts w:hAnsi="宋体"/>
        </w:rPr>
        <w:t>知</w:t>
      </w:r>
      <w:r w:rsidR="001437B0" w:rsidRPr="00025957">
        <w:rPr>
          <w:position w:val="-4"/>
        </w:rPr>
        <w:object w:dxaOrig="220" w:dyaOrig="260">
          <v:shape id="_x0000_i1275" type="#_x0000_t75" style="width:10.95pt;height:13.25pt" o:ole="">
            <v:imagedata r:id="rId532" o:title=""/>
          </v:shape>
          <o:OLEObject Type="Embed" ProgID="Equation.DSMT4" ShapeID="_x0000_i1275" DrawAspect="Content" ObjectID="_1687184681" r:id="rId533"/>
        </w:object>
      </w:r>
      <w:r w:rsidRPr="00D86F7A">
        <w:rPr>
          <w:rFonts w:hAnsi="宋体"/>
        </w:rPr>
        <w:t>与</w:t>
      </w:r>
      <w:r w:rsidR="001437B0" w:rsidRPr="00025957">
        <w:rPr>
          <w:position w:val="-4"/>
        </w:rPr>
        <w:object w:dxaOrig="220" w:dyaOrig="260">
          <v:shape id="_x0000_i1276" type="#_x0000_t75" style="width:10.95pt;height:13.25pt" o:ole="">
            <v:imagedata r:id="rId534" o:title=""/>
          </v:shape>
          <o:OLEObject Type="Embed" ProgID="Equation.DSMT4" ShapeID="_x0000_i1276" DrawAspect="Content" ObjectID="_1687184682" r:id="rId535"/>
        </w:object>
      </w:r>
      <w:r w:rsidRPr="00D86F7A">
        <w:rPr>
          <w:rFonts w:hAnsi="宋体"/>
        </w:rPr>
        <w:t>相似</w:t>
      </w:r>
      <w:r w:rsidRPr="00D86F7A">
        <w:t>.</w:t>
      </w:r>
      <w:r w:rsidRPr="00D86F7A">
        <w:rPr>
          <w:rFonts w:hint="eastAsia"/>
        </w:rPr>
        <w:t xml:space="preserve"> </w:t>
      </w:r>
      <w:r w:rsidRPr="00D86F7A">
        <w:rPr>
          <w:rFonts w:hAnsi="宋体"/>
        </w:rPr>
        <w:t>由矩阵相似的性质</w:t>
      </w:r>
      <w:r w:rsidR="0073204D">
        <w:rPr>
          <w:rFonts w:hAnsi="宋体" w:hint="eastAsia"/>
        </w:rPr>
        <w:t>，</w:t>
      </w:r>
      <w:r w:rsidR="001437B0" w:rsidRPr="00025957">
        <w:rPr>
          <w:position w:val="-4"/>
        </w:rPr>
        <w:object w:dxaOrig="600" w:dyaOrig="260">
          <v:shape id="_x0000_i1277" type="#_x0000_t75" style="width:29.95pt;height:13.25pt" o:ole="">
            <v:imagedata r:id="rId536" o:title=""/>
          </v:shape>
          <o:OLEObject Type="Embed" ProgID="Equation.DSMT4" ShapeID="_x0000_i1277" DrawAspect="Content" ObjectID="_1687184683" r:id="rId537"/>
        </w:object>
      </w:r>
      <w:r w:rsidRPr="00D86F7A">
        <w:rPr>
          <w:rFonts w:hAnsi="宋体"/>
        </w:rPr>
        <w:t>与</w:t>
      </w:r>
      <w:r w:rsidR="001437B0" w:rsidRPr="00025957">
        <w:rPr>
          <w:position w:val="-4"/>
        </w:rPr>
        <w:object w:dxaOrig="600" w:dyaOrig="260">
          <v:shape id="_x0000_i1278" type="#_x0000_t75" style="width:29.95pt;height:13.25pt" o:ole="">
            <v:imagedata r:id="rId538" o:title=""/>
          </v:shape>
          <o:OLEObject Type="Embed" ProgID="Equation.DSMT4" ShapeID="_x0000_i1278" DrawAspect="Content" ObjectID="_1687184684" r:id="rId539"/>
        </w:object>
      </w:r>
      <w:r w:rsidRPr="00D86F7A">
        <w:rPr>
          <w:rFonts w:hAnsi="宋体"/>
        </w:rPr>
        <w:t>也相似</w:t>
      </w:r>
      <w:r w:rsidR="0073204D">
        <w:rPr>
          <w:rFonts w:hint="eastAsia"/>
        </w:rPr>
        <w:t>．</w:t>
      </w:r>
      <w:r w:rsidRPr="00D86F7A">
        <w:rPr>
          <w:rFonts w:hAnsi="宋体"/>
        </w:rPr>
        <w:t>又由相似矩阵的行列式相等，得</w:t>
      </w:r>
    </w:p>
    <w:p w:rsidR="00E87C1E" w:rsidRPr="00D86F7A" w:rsidRDefault="001437B0" w:rsidP="0073204D">
      <w:pPr>
        <w:ind w:leftChars="400" w:left="960"/>
        <w:jc w:val="center"/>
      </w:pPr>
      <w:r w:rsidRPr="001437B0">
        <w:rPr>
          <w:position w:val="-50"/>
        </w:rPr>
        <w:object w:dxaOrig="3420" w:dyaOrig="1120">
          <v:shape id="_x0000_i1279" type="#_x0000_t75" style="width:171.05pt;height:55.85pt" o:ole="">
            <v:imagedata r:id="rId540" o:title=""/>
          </v:shape>
          <o:OLEObject Type="Embed" ProgID="Equation.DSMT4" ShapeID="_x0000_i1279" DrawAspect="Content" ObjectID="_1687184685" r:id="rId541"/>
        </w:object>
      </w:r>
    </w:p>
    <w:p w:rsidR="00E87C1E" w:rsidRPr="002B187D" w:rsidRDefault="00E87C1E" w:rsidP="00E87C1E">
      <w:pPr>
        <w:rPr>
          <w:highlight w:val="green"/>
        </w:rPr>
      </w:pPr>
    </w:p>
    <w:p w:rsidR="00E87C1E" w:rsidRDefault="00E87C1E" w:rsidP="00E87C1E"/>
    <w:p w:rsidR="00E87C1E" w:rsidRDefault="00E87C1E" w:rsidP="0081557B">
      <w:pPr>
        <w:pStyle w:val="1"/>
      </w:pPr>
      <w:r>
        <w:t>十一、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54590C">
      <w:pPr>
        <w:ind w:leftChars="200" w:left="480"/>
      </w:pPr>
      <w:r>
        <w:rPr>
          <w:rFonts w:hAnsi="宋体"/>
        </w:rPr>
        <w:t>设某班车起点站上客人数</w:t>
      </w:r>
      <w:r w:rsidR="001437B0" w:rsidRPr="00025957">
        <w:rPr>
          <w:position w:val="-4"/>
        </w:rPr>
        <w:object w:dxaOrig="240" w:dyaOrig="260">
          <v:shape id="_x0000_i1280" type="#_x0000_t75" style="width:12.1pt;height:13.25pt" o:ole="">
            <v:imagedata r:id="rId542" o:title=""/>
          </v:shape>
          <o:OLEObject Type="Embed" ProgID="Equation.DSMT4" ShapeID="_x0000_i1280" DrawAspect="Content" ObjectID="_1687184686" r:id="rId543"/>
        </w:object>
      </w:r>
      <w:r>
        <w:rPr>
          <w:rFonts w:hAnsi="宋体"/>
        </w:rPr>
        <w:t>服从参数</w:t>
      </w:r>
      <w:r w:rsidR="001437B0" w:rsidRPr="001437B0">
        <w:rPr>
          <w:position w:val="-10"/>
        </w:rPr>
        <w:object w:dxaOrig="880" w:dyaOrig="320">
          <v:shape id="_x0000_i1281" type="#_x0000_t75" style="width:43.8pt;height:16.15pt" o:ole="">
            <v:imagedata r:id="rId544" o:title=""/>
          </v:shape>
          <o:OLEObject Type="Embed" ProgID="Equation.DSMT4" ShapeID="_x0000_i1281" DrawAspect="Content" ObjectID="_1687184687" r:id="rId545"/>
        </w:object>
      </w:r>
      <w:r>
        <w:rPr>
          <w:rFonts w:hAnsi="宋体"/>
        </w:rPr>
        <w:t>的泊松分布，每位乘客在中途下车的概率为</w:t>
      </w:r>
      <w:r w:rsidR="001437B0" w:rsidRPr="001437B0">
        <w:rPr>
          <w:position w:val="-10"/>
        </w:rPr>
        <w:object w:dxaOrig="1180" w:dyaOrig="320">
          <v:shape id="_x0000_i1282" type="#_x0000_t75" style="width:58.75pt;height:16.15pt" o:ole="">
            <v:imagedata r:id="rId546" o:title=""/>
          </v:shape>
          <o:OLEObject Type="Embed" ProgID="Equation.DSMT4" ShapeID="_x0000_i1282" DrawAspect="Content" ObjectID="_1687184688" r:id="rId547"/>
        </w:object>
      </w:r>
      <w:r>
        <w:rPr>
          <w:rFonts w:hAnsi="宋体"/>
        </w:rPr>
        <w:t>，且途中下车与否相互独立，以</w:t>
      </w:r>
      <w:r w:rsidR="001437B0" w:rsidRPr="00025957">
        <w:rPr>
          <w:position w:val="-4"/>
        </w:rPr>
        <w:object w:dxaOrig="220" w:dyaOrig="260">
          <v:shape id="_x0000_i1283" type="#_x0000_t75" style="width:10.95pt;height:13.25pt" o:ole="">
            <v:imagedata r:id="rId548" o:title=""/>
          </v:shape>
          <o:OLEObject Type="Embed" ProgID="Equation.DSMT4" ShapeID="_x0000_i1283" DrawAspect="Content" ObjectID="_1687184689" r:id="rId549"/>
        </w:object>
      </w:r>
      <w:r>
        <w:rPr>
          <w:rFonts w:hAnsi="宋体"/>
        </w:rPr>
        <w:t>表示在中途下车的人数，求：</w:t>
      </w:r>
    </w:p>
    <w:p w:rsidR="00E87C1E" w:rsidRDefault="00E87C1E" w:rsidP="0054590C">
      <w:pPr>
        <w:ind w:leftChars="200" w:left="480"/>
      </w:pPr>
      <w:r>
        <w:rPr>
          <w:rFonts w:hAnsi="宋体"/>
        </w:rPr>
        <w:t>(</w:t>
      </w:r>
      <w:r>
        <w:t>1</w:t>
      </w:r>
      <w:r>
        <w:rPr>
          <w:rFonts w:hAnsi="宋体"/>
        </w:rPr>
        <w:t>)</w:t>
      </w:r>
      <w:r w:rsidR="0054590C">
        <w:rPr>
          <w:rFonts w:hAnsi="宋体" w:hint="eastAsia"/>
        </w:rPr>
        <w:t xml:space="preserve"> </w:t>
      </w:r>
      <w:r>
        <w:rPr>
          <w:rFonts w:hAnsi="宋体"/>
        </w:rPr>
        <w:t>在发车时有</w:t>
      </w:r>
      <w:r w:rsidR="001437B0" w:rsidRPr="00025957">
        <w:rPr>
          <w:position w:val="-4"/>
        </w:rPr>
        <w:object w:dxaOrig="200" w:dyaOrig="200">
          <v:shape id="_x0000_i1284" type="#_x0000_t75" style="width:9.8pt;height:9.8pt" o:ole="">
            <v:imagedata r:id="rId550" o:title=""/>
          </v:shape>
          <o:OLEObject Type="Embed" ProgID="Equation.DSMT4" ShapeID="_x0000_i1284" DrawAspect="Content" ObjectID="_1687184690" r:id="rId551"/>
        </w:object>
      </w:r>
      <w:r>
        <w:rPr>
          <w:rFonts w:hAnsi="宋体"/>
        </w:rPr>
        <w:t>个乘客的条件下，中途有</w:t>
      </w:r>
      <w:r w:rsidR="001437B0" w:rsidRPr="00025957">
        <w:rPr>
          <w:position w:val="-4"/>
        </w:rPr>
        <w:object w:dxaOrig="260" w:dyaOrig="200">
          <v:shape id="_x0000_i1285" type="#_x0000_t75" style="width:13.25pt;height:9.8pt" o:ole="">
            <v:imagedata r:id="rId552" o:title=""/>
          </v:shape>
          <o:OLEObject Type="Embed" ProgID="Equation.DSMT4" ShapeID="_x0000_i1285" DrawAspect="Content" ObjectID="_1687184691" r:id="rId553"/>
        </w:object>
      </w:r>
      <w:r>
        <w:rPr>
          <w:rFonts w:hAnsi="宋体"/>
        </w:rPr>
        <w:t>人下车的概率；</w:t>
      </w:r>
    </w:p>
    <w:p w:rsidR="00E87C1E" w:rsidRDefault="00E87C1E" w:rsidP="0054590C">
      <w:pPr>
        <w:ind w:leftChars="200" w:left="480"/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 w:rsidR="0054590C">
        <w:rPr>
          <w:rFonts w:hAnsi="宋体" w:hint="eastAsia"/>
        </w:rPr>
        <w:t xml:space="preserve"> </w:t>
      </w:r>
      <w:r>
        <w:rPr>
          <w:rFonts w:hAnsi="宋体"/>
        </w:rPr>
        <w:t>二维随机变量</w:t>
      </w:r>
      <w:r w:rsidR="001437B0" w:rsidRPr="001437B0">
        <w:rPr>
          <w:position w:val="-10"/>
        </w:rPr>
        <w:object w:dxaOrig="639" w:dyaOrig="320">
          <v:shape id="_x0000_i1286" type="#_x0000_t75" style="width:31.7pt;height:16.15pt" o:ole="">
            <v:imagedata r:id="rId554" o:title=""/>
          </v:shape>
          <o:OLEObject Type="Embed" ProgID="Equation.DSMT4" ShapeID="_x0000_i1286" DrawAspect="Content" ObjectID="_1687184692" r:id="rId555"/>
        </w:object>
      </w:r>
      <w:r>
        <w:rPr>
          <w:rFonts w:hAnsi="宋体"/>
        </w:rPr>
        <w:t>的概率分布</w:t>
      </w:r>
      <w:r w:rsidR="0054590C">
        <w:rPr>
          <w:rFonts w:hint="eastAsia"/>
        </w:rPr>
        <w:t>．</w:t>
      </w:r>
    </w:p>
    <w:p w:rsidR="00AE5252" w:rsidRDefault="00AE5252" w:rsidP="00AE5252"/>
    <w:p w:rsidR="00E87C1E" w:rsidRPr="00935949" w:rsidRDefault="00AE5252" w:rsidP="00E87C1E">
      <w:pPr>
        <w:rPr>
          <w:rFonts w:hAnsi="宋体"/>
        </w:rPr>
      </w:pPr>
      <w:r w:rsidRPr="00AE5252">
        <w:rPr>
          <w:rStyle w:val="af4"/>
          <w:rFonts w:hint="eastAsia"/>
        </w:rPr>
        <w:t xml:space="preserve">[解] </w:t>
      </w:r>
      <w:r w:rsidR="00E87C1E" w:rsidRPr="00A47CEB">
        <w:rPr>
          <w:rFonts w:hAnsi="宋体"/>
        </w:rPr>
        <w:t>(</w:t>
      </w:r>
      <w:r w:rsidR="00E87C1E" w:rsidRPr="00A47CEB">
        <w:t>1</w:t>
      </w:r>
      <w:r w:rsidR="00E87C1E" w:rsidRPr="00A47CEB">
        <w:rPr>
          <w:rFonts w:hAnsi="宋体"/>
        </w:rPr>
        <w:t>)</w:t>
      </w:r>
      <w:r w:rsidR="0054590C">
        <w:rPr>
          <w:rFonts w:hAnsi="宋体" w:hint="eastAsia"/>
        </w:rPr>
        <w:t xml:space="preserve"> </w:t>
      </w:r>
      <w:r w:rsidR="0054590C">
        <w:rPr>
          <w:rFonts w:hAnsi="宋体" w:hint="eastAsia"/>
        </w:rPr>
        <w:t>即</w:t>
      </w:r>
      <w:r w:rsidR="00E87C1E" w:rsidRPr="00A47CEB">
        <w:rPr>
          <w:rFonts w:hAnsi="宋体"/>
        </w:rPr>
        <w:t>求条件概率</w:t>
      </w:r>
      <w:r w:rsidR="001437B0" w:rsidRPr="001437B0">
        <w:rPr>
          <w:position w:val="-14"/>
        </w:rPr>
        <w:object w:dxaOrig="1620" w:dyaOrig="400">
          <v:shape id="_x0000_i1287" type="#_x0000_t75" style="width:81.2pt;height:20.15pt" o:ole="">
            <v:imagedata r:id="rId556" o:title=""/>
          </v:shape>
          <o:OLEObject Type="Embed" ProgID="Equation.DSMT4" ShapeID="_x0000_i1287" DrawAspect="Content" ObjectID="_1687184693" r:id="rId557"/>
        </w:object>
      </w:r>
      <w:r w:rsidR="0054590C">
        <w:rPr>
          <w:rFonts w:hAnsi="宋体"/>
        </w:rPr>
        <w:t>，由题设知此条件概率服从二项分布，</w:t>
      </w:r>
      <w:r w:rsidR="0054590C">
        <w:rPr>
          <w:rFonts w:hAnsi="宋体" w:hint="eastAsia"/>
        </w:rPr>
        <w:t>则</w:t>
      </w:r>
    </w:p>
    <w:p w:rsidR="00E87C1E" w:rsidRPr="00A47CEB" w:rsidRDefault="001437B0" w:rsidP="0054590C">
      <w:pPr>
        <w:ind w:firstLineChars="200" w:firstLine="480"/>
        <w:jc w:val="center"/>
      </w:pPr>
      <w:r w:rsidRPr="001437B0">
        <w:rPr>
          <w:position w:val="-14"/>
        </w:rPr>
        <w:object w:dxaOrig="5560" w:dyaOrig="400">
          <v:shape id="_x0000_i1288" type="#_x0000_t75" style="width:278.2pt;height:20.15pt" o:ole="">
            <v:imagedata r:id="rId558" o:title=""/>
          </v:shape>
          <o:OLEObject Type="Embed" ProgID="Equation.DSMT4" ShapeID="_x0000_i1288" DrawAspect="Content" ObjectID="_1687184694" r:id="rId559"/>
        </w:object>
      </w:r>
    </w:p>
    <w:p w:rsidR="0054590C" w:rsidRDefault="00E87C1E" w:rsidP="00E87C1E">
      <w:pPr>
        <w:ind w:firstLineChars="200" w:firstLine="480"/>
        <w:rPr>
          <w:rFonts w:hAnsi="宋体"/>
        </w:rPr>
      </w:pPr>
      <w:r w:rsidRPr="00A47CEB">
        <w:rPr>
          <w:rFonts w:hAnsi="宋体"/>
        </w:rPr>
        <w:t>(</w:t>
      </w:r>
      <w:r w:rsidRPr="00A47CEB">
        <w:t>2</w:t>
      </w:r>
      <w:r w:rsidRPr="00A47CEB">
        <w:rPr>
          <w:rFonts w:hAnsi="宋体"/>
        </w:rPr>
        <w:t>)</w:t>
      </w:r>
      <w:r w:rsidRPr="00A47CEB">
        <w:t xml:space="preserve"> </w:t>
      </w:r>
      <w:r w:rsidR="0054590C">
        <w:rPr>
          <w:rFonts w:hAnsi="宋体" w:hint="eastAsia"/>
        </w:rPr>
        <w:t>即</w:t>
      </w:r>
      <w:r w:rsidRPr="00A47CEB">
        <w:rPr>
          <w:rFonts w:hAnsi="宋体"/>
        </w:rPr>
        <w:t>求</w:t>
      </w:r>
      <w:r w:rsidR="001437B0" w:rsidRPr="001437B0">
        <w:rPr>
          <w:position w:val="-14"/>
        </w:rPr>
        <w:object w:dxaOrig="1579" w:dyaOrig="400">
          <v:shape id="_x0000_i1289" type="#_x0000_t75" style="width:78.9pt;height:20.15pt" o:ole="">
            <v:imagedata r:id="rId560" o:title=""/>
          </v:shape>
          <o:OLEObject Type="Embed" ProgID="Equation.DSMT4" ShapeID="_x0000_i1289" DrawAspect="Content" ObjectID="_1687184695" r:id="rId561"/>
        </w:object>
      </w:r>
      <w:r w:rsidRPr="00A47CEB">
        <w:rPr>
          <w:rFonts w:hint="eastAsia"/>
        </w:rPr>
        <w:t>，</w:t>
      </w:r>
      <w:r w:rsidRPr="00A47CEB">
        <w:rPr>
          <w:rFonts w:hAnsi="宋体"/>
        </w:rPr>
        <w:t>利用乘法公式，有</w:t>
      </w:r>
    </w:p>
    <w:p w:rsidR="00E87C1E" w:rsidRPr="00A47CEB" w:rsidRDefault="001437B0" w:rsidP="007C519C">
      <w:pPr>
        <w:ind w:leftChars="200" w:left="480" w:firstLineChars="200" w:firstLine="480"/>
        <w:jc w:val="center"/>
      </w:pPr>
      <w:r w:rsidRPr="001437B0">
        <w:rPr>
          <w:position w:val="-24"/>
        </w:rPr>
        <w:object w:dxaOrig="6640" w:dyaOrig="660">
          <v:shape id="_x0000_i1290" type="#_x0000_t75" style="width:331.8pt;height:32.85pt" o:ole="">
            <v:imagedata r:id="rId562" o:title=""/>
          </v:shape>
          <o:OLEObject Type="Embed" ProgID="Equation.DSMT4" ShapeID="_x0000_i1290" DrawAspect="Content" ObjectID="_1687184696" r:id="rId563"/>
        </w:object>
      </w:r>
    </w:p>
    <w:p w:rsidR="00E87C1E" w:rsidRPr="00A47CEB" w:rsidRDefault="00E87C1E" w:rsidP="007C519C">
      <w:pPr>
        <w:ind w:leftChars="400" w:left="960"/>
      </w:pPr>
      <w:r w:rsidRPr="00A47CEB">
        <w:rPr>
          <w:rFonts w:hint="eastAsia"/>
        </w:rPr>
        <w:t>其中</w:t>
      </w:r>
      <w:r w:rsidR="001437B0" w:rsidRPr="001437B0">
        <w:rPr>
          <w:position w:val="-8"/>
        </w:rPr>
        <w:object w:dxaOrig="2079" w:dyaOrig="300">
          <v:shape id="_x0000_i1291" type="#_x0000_t75" style="width:103.7pt;height:15pt" o:ole="">
            <v:imagedata r:id="rId564" o:title=""/>
          </v:shape>
          <o:OLEObject Type="Embed" ProgID="Equation.DSMT4" ShapeID="_x0000_i1291" DrawAspect="Content" ObjectID="_1687184697" r:id="rId565"/>
        </w:object>
      </w:r>
    </w:p>
    <w:p w:rsidR="00E87C1E" w:rsidRPr="002B187D" w:rsidRDefault="00E87C1E" w:rsidP="00E87C1E">
      <w:pPr>
        <w:rPr>
          <w:highlight w:val="green"/>
        </w:rPr>
      </w:pPr>
    </w:p>
    <w:p w:rsidR="00E87C1E" w:rsidRPr="0081557B" w:rsidRDefault="00E87C1E" w:rsidP="0081557B"/>
    <w:p w:rsidR="00E87C1E" w:rsidRDefault="00E87C1E" w:rsidP="0081557B">
      <w:pPr>
        <w:pStyle w:val="1"/>
      </w:pPr>
      <w:r>
        <w:t>十二、</w:t>
      </w:r>
      <w:r w:rsidR="0081557B">
        <w:rPr>
          <w:rFonts w:hint="eastAsia"/>
        </w:rPr>
        <w:t>（</w:t>
      </w:r>
      <w:r>
        <w:t>本题满分7分</w:t>
      </w:r>
      <w:r w:rsidR="0081557B">
        <w:rPr>
          <w:rFonts w:hint="eastAsia"/>
        </w:rPr>
        <w:t>）</w:t>
      </w:r>
    </w:p>
    <w:p w:rsidR="00E87C1E" w:rsidRDefault="00E87C1E" w:rsidP="00830FA3">
      <w:pPr>
        <w:ind w:leftChars="200" w:left="480"/>
      </w:pPr>
      <w:r>
        <w:rPr>
          <w:rFonts w:hAnsi="宋体"/>
        </w:rPr>
        <w:t>设总体</w:t>
      </w:r>
      <w:r w:rsidR="001437B0" w:rsidRPr="00025957">
        <w:rPr>
          <w:position w:val="-4"/>
        </w:rPr>
        <w:object w:dxaOrig="240" w:dyaOrig="260">
          <v:shape id="_x0000_i1292" type="#_x0000_t75" style="width:12.1pt;height:13.25pt" o:ole="">
            <v:imagedata r:id="rId566" o:title=""/>
          </v:shape>
          <o:OLEObject Type="Embed" ProgID="Equation.DSMT4" ShapeID="_x0000_i1292" DrawAspect="Content" ObjectID="_1687184698" r:id="rId567"/>
        </w:object>
      </w:r>
      <w:r>
        <w:rPr>
          <w:rFonts w:hAnsi="宋体"/>
        </w:rPr>
        <w:t>服从</w:t>
      </w:r>
      <w:r w:rsidR="00830FA3">
        <w:rPr>
          <w:rFonts w:hAnsi="宋体" w:hint="eastAsia"/>
        </w:rPr>
        <w:t>正</w:t>
      </w:r>
      <w:r>
        <w:rPr>
          <w:rFonts w:hAnsi="宋体"/>
        </w:rPr>
        <w:t>态分布</w:t>
      </w:r>
      <w:r w:rsidR="001437B0" w:rsidRPr="001437B0">
        <w:rPr>
          <w:position w:val="-10"/>
        </w:rPr>
        <w:object w:dxaOrig="920" w:dyaOrig="360">
          <v:shape id="_x0000_i1293" type="#_x0000_t75" style="width:46.1pt;height:17.85pt" o:ole="">
            <v:imagedata r:id="rId568" o:title=""/>
          </v:shape>
          <o:OLEObject Type="Embed" ProgID="Equation.DSMT4" ShapeID="_x0000_i1293" DrawAspect="Content" ObjectID="_1687184699" r:id="rId569"/>
        </w:object>
      </w:r>
      <w:r w:rsidR="00830FA3">
        <w:rPr>
          <w:rFonts w:hint="eastAsia"/>
        </w:rPr>
        <w:t>（</w:t>
      </w:r>
      <w:r w:rsidR="001437B0" w:rsidRPr="001437B0">
        <w:rPr>
          <w:position w:val="-6"/>
        </w:rPr>
        <w:object w:dxaOrig="580" w:dyaOrig="279">
          <v:shape id="_x0000_i1294" type="#_x0000_t75" style="width:28.8pt;height:13.8pt" o:ole="">
            <v:imagedata r:id="rId570" o:title=""/>
          </v:shape>
          <o:OLEObject Type="Embed" ProgID="Equation.DSMT4" ShapeID="_x0000_i1294" DrawAspect="Content" ObjectID="_1687184700" r:id="rId571"/>
        </w:object>
      </w:r>
      <w:r w:rsidR="00830FA3">
        <w:rPr>
          <w:rFonts w:hint="eastAsia"/>
        </w:rPr>
        <w:t>），</w:t>
      </w:r>
      <w:r>
        <w:rPr>
          <w:rFonts w:hAnsi="宋体"/>
        </w:rPr>
        <w:t>从该总体中抽取简单随机样本</w:t>
      </w:r>
      <w:r w:rsidR="001437B0" w:rsidRPr="001437B0">
        <w:rPr>
          <w:position w:val="-12"/>
        </w:rPr>
        <w:object w:dxaOrig="1340" w:dyaOrig="360">
          <v:shape id="_x0000_i1295" type="#_x0000_t75" style="width:66.8pt;height:17.85pt" o:ole="">
            <v:imagedata r:id="rId572" o:title=""/>
          </v:shape>
          <o:OLEObject Type="Embed" ProgID="Equation.DSMT4" ShapeID="_x0000_i1295" DrawAspect="Content" ObjectID="_1687184701" r:id="rId573"/>
        </w:object>
      </w:r>
      <w:r w:rsidR="00830FA3">
        <w:rPr>
          <w:rFonts w:hint="eastAsia"/>
        </w:rPr>
        <w:t>（</w:t>
      </w:r>
      <w:r w:rsidR="001437B0" w:rsidRPr="00025957">
        <w:rPr>
          <w:position w:val="-4"/>
        </w:rPr>
        <w:object w:dxaOrig="520" w:dyaOrig="260">
          <v:shape id="_x0000_i1296" type="#_x0000_t75" style="width:25.9pt;height:13.25pt" o:ole="">
            <v:imagedata r:id="rId574" o:title=""/>
          </v:shape>
          <o:OLEObject Type="Embed" ProgID="Equation.DSMT4" ShapeID="_x0000_i1296" DrawAspect="Content" ObjectID="_1687184702" r:id="rId575"/>
        </w:object>
      </w:r>
      <w:r w:rsidR="00830FA3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Ansi="宋体"/>
        </w:rPr>
        <w:t>其样本均值为</w:t>
      </w:r>
      <w:r w:rsidR="001437B0" w:rsidRPr="001437B0">
        <w:rPr>
          <w:position w:val="-28"/>
        </w:rPr>
        <w:object w:dxaOrig="1260" w:dyaOrig="680">
          <v:shape id="_x0000_i1297" type="#_x0000_t75" style="width:62.8pt;height:34pt" o:ole="">
            <v:imagedata r:id="rId576" o:title=""/>
          </v:shape>
          <o:OLEObject Type="Embed" ProgID="Equation.DSMT4" ShapeID="_x0000_i1297" DrawAspect="Content" ObjectID="_1687184703" r:id="rId577"/>
        </w:object>
      </w:r>
      <w:r w:rsidR="00830FA3">
        <w:rPr>
          <w:rFonts w:hint="eastAsia"/>
        </w:rPr>
        <w:t>，</w:t>
      </w:r>
      <w:r>
        <w:rPr>
          <w:rFonts w:hAnsi="宋体"/>
        </w:rPr>
        <w:t>求统计量</w:t>
      </w:r>
      <w:r w:rsidR="001437B0" w:rsidRPr="001437B0">
        <w:rPr>
          <w:position w:val="-28"/>
        </w:rPr>
        <w:object w:dxaOrig="2320" w:dyaOrig="680">
          <v:shape id="_x0000_i1298" type="#_x0000_t75" style="width:115.8pt;height:34pt" o:ole="">
            <v:imagedata r:id="rId578" o:title=""/>
          </v:shape>
          <o:OLEObject Type="Embed" ProgID="Equation.DSMT4" ShapeID="_x0000_i1298" DrawAspect="Content" ObjectID="_1687184704" r:id="rId579"/>
        </w:object>
      </w:r>
      <w:r>
        <w:rPr>
          <w:rFonts w:hAnsi="宋体"/>
        </w:rPr>
        <w:t>的数学期望</w:t>
      </w:r>
      <w:r w:rsidR="001437B0" w:rsidRPr="001437B0">
        <w:rPr>
          <w:position w:val="-10"/>
        </w:rPr>
        <w:object w:dxaOrig="540" w:dyaOrig="320">
          <v:shape id="_x0000_i1299" type="#_x0000_t75" style="width:27.05pt;height:16.15pt" o:ole="">
            <v:imagedata r:id="rId580" o:title=""/>
          </v:shape>
          <o:OLEObject Type="Embed" ProgID="Equation.DSMT4" ShapeID="_x0000_i1299" DrawAspect="Content" ObjectID="_1687184705" r:id="rId581"/>
        </w:object>
      </w:r>
      <w:r w:rsidR="00830FA3">
        <w:rPr>
          <w:rFonts w:hint="eastAsia"/>
        </w:rPr>
        <w:t>．</w:t>
      </w:r>
    </w:p>
    <w:p w:rsidR="00E87C1E" w:rsidRDefault="00E87C1E" w:rsidP="00CA00AF"/>
    <w:p w:rsidR="00830FA3" w:rsidRPr="00830FA3" w:rsidRDefault="00AE5252" w:rsidP="008710C8">
      <w:pPr>
        <w:ind w:left="480" w:hangingChars="200" w:hanging="480"/>
      </w:pPr>
      <w:r w:rsidRPr="00AE5252">
        <w:rPr>
          <w:rStyle w:val="af4"/>
          <w:rFonts w:hint="eastAsia"/>
        </w:rPr>
        <w:t>[解]</w:t>
      </w:r>
      <w:r w:rsidRPr="00830FA3">
        <w:rPr>
          <w:rFonts w:hint="eastAsia"/>
        </w:rPr>
        <w:t xml:space="preserve"> </w:t>
      </w:r>
      <w:r w:rsidR="00830FA3" w:rsidRPr="00830FA3">
        <w:rPr>
          <w:rFonts w:hint="eastAsia"/>
        </w:rPr>
        <w:t>考虑</w:t>
      </w:r>
      <w:r w:rsidR="001437B0" w:rsidRPr="001437B0">
        <w:rPr>
          <w:position w:val="-12"/>
        </w:rPr>
        <w:object w:dxaOrig="1320" w:dyaOrig="360">
          <v:shape id="_x0000_i1300" type="#_x0000_t75" style="width:66.25pt;height:17.85pt" o:ole="">
            <v:imagedata r:id="rId582" o:title=""/>
          </v:shape>
          <o:OLEObject Type="Embed" ProgID="Equation.DSMT4" ShapeID="_x0000_i1300" DrawAspect="Content" ObjectID="_1687184706" r:id="rId583"/>
        </w:object>
      </w:r>
      <w:r w:rsidR="00830FA3">
        <w:rPr>
          <w:rFonts w:hint="eastAsia"/>
        </w:rPr>
        <w:t xml:space="preserve">, </w:t>
      </w:r>
      <w:r w:rsidR="001437B0" w:rsidRPr="001437B0">
        <w:rPr>
          <w:position w:val="-8"/>
        </w:rPr>
        <w:object w:dxaOrig="1160" w:dyaOrig="300">
          <v:shape id="_x0000_i1301" type="#_x0000_t75" style="width:58.2pt;height:15pt" o:ole="">
            <v:imagedata r:id="rId584" o:title=""/>
          </v:shape>
          <o:OLEObject Type="Embed" ProgID="Equation.DSMT4" ShapeID="_x0000_i1301" DrawAspect="Content" ObjectID="_1687184707" r:id="rId585"/>
        </w:object>
      </w:r>
      <w:r w:rsidR="00830FA3">
        <w:rPr>
          <w:rFonts w:hint="eastAsia"/>
        </w:rPr>
        <w:t>．</w:t>
      </w:r>
      <w:r w:rsidR="008710C8">
        <w:rPr>
          <w:rFonts w:hint="eastAsia"/>
        </w:rPr>
        <w:t>于是</w:t>
      </w:r>
      <w:r w:rsidR="001437B0" w:rsidRPr="001437B0">
        <w:rPr>
          <w:position w:val="-12"/>
        </w:rPr>
        <w:object w:dxaOrig="1219" w:dyaOrig="360">
          <v:shape id="_x0000_i1302" type="#_x0000_t75" style="width:61.05pt;height:17.85pt" o:ole="">
            <v:imagedata r:id="rId586" o:title=""/>
          </v:shape>
          <o:OLEObject Type="Embed" ProgID="Equation.DSMT4" ShapeID="_x0000_i1302" DrawAspect="Content" ObjectID="_1687184708" r:id="rId587"/>
        </w:object>
      </w:r>
      <w:r w:rsidR="00830FA3">
        <w:rPr>
          <w:rFonts w:hint="eastAsia"/>
        </w:rPr>
        <w:t>是</w:t>
      </w:r>
      <w:r w:rsidR="00830FA3" w:rsidRPr="00830FA3">
        <w:rPr>
          <w:rFonts w:hint="eastAsia"/>
        </w:rPr>
        <w:t>取自总体</w:t>
      </w:r>
      <w:r w:rsidR="001437B0" w:rsidRPr="001437B0">
        <w:rPr>
          <w:position w:val="-10"/>
        </w:rPr>
        <w:object w:dxaOrig="1160" w:dyaOrig="360">
          <v:shape id="_x0000_i1303" type="#_x0000_t75" style="width:58.2pt;height:17.85pt" o:ole="">
            <v:imagedata r:id="rId588" o:title=""/>
          </v:shape>
          <o:OLEObject Type="Embed" ProgID="Equation.DSMT4" ShapeID="_x0000_i1303" DrawAspect="Content" ObjectID="_1687184709" r:id="rId589"/>
        </w:object>
      </w:r>
      <w:r w:rsidR="00830FA3">
        <w:rPr>
          <w:rFonts w:hint="eastAsia"/>
        </w:rPr>
        <w:t>的简</w:t>
      </w:r>
      <w:r w:rsidR="00830FA3">
        <w:rPr>
          <w:rFonts w:hint="eastAsia"/>
        </w:rPr>
        <w:lastRenderedPageBreak/>
        <w:t>单随机样本．</w:t>
      </w:r>
      <w:r w:rsidR="008710C8">
        <w:rPr>
          <w:rFonts w:hint="eastAsia"/>
        </w:rPr>
        <w:t>其</w:t>
      </w:r>
      <w:r w:rsidR="00830FA3" w:rsidRPr="00830FA3">
        <w:rPr>
          <w:rFonts w:hint="eastAsia"/>
        </w:rPr>
        <w:t>样本均值</w:t>
      </w:r>
      <w:r w:rsidR="008710C8">
        <w:rPr>
          <w:rFonts w:hint="eastAsia"/>
        </w:rPr>
        <w:t>为</w:t>
      </w:r>
      <w:r w:rsidR="001437B0" w:rsidRPr="00025957">
        <w:rPr>
          <w:position w:val="-4"/>
        </w:rPr>
        <w:object w:dxaOrig="360" w:dyaOrig="300">
          <v:shape id="_x0000_i1304" type="#_x0000_t75" style="width:17.85pt;height:15pt" o:ole="">
            <v:imagedata r:id="rId590" o:title=""/>
          </v:shape>
          <o:OLEObject Type="Embed" ProgID="Equation.DSMT4" ShapeID="_x0000_i1304" DrawAspect="Content" ObjectID="_1687184710" r:id="rId591"/>
        </w:object>
      </w:r>
      <w:r w:rsidR="008710C8">
        <w:rPr>
          <w:rFonts w:hint="eastAsia"/>
        </w:rPr>
        <w:t>，样本方差为</w:t>
      </w:r>
      <w:r w:rsidR="001437B0" w:rsidRPr="001437B0">
        <w:rPr>
          <w:position w:val="-24"/>
        </w:rPr>
        <w:object w:dxaOrig="720" w:dyaOrig="620">
          <v:shape id="_x0000_i1305" type="#_x0000_t75" style="width:36.3pt;height:31.1pt" o:ole="">
            <v:imagedata r:id="rId592" o:title=""/>
          </v:shape>
          <o:OLEObject Type="Embed" ProgID="Equation.DSMT4" ShapeID="_x0000_i1305" DrawAspect="Content" ObjectID="_1687184711" r:id="rId593"/>
        </w:object>
      </w:r>
      <w:r w:rsidR="008710C8">
        <w:rPr>
          <w:rFonts w:hint="eastAsia"/>
        </w:rPr>
        <w:t>．</w:t>
      </w:r>
      <w:r w:rsidR="00830FA3" w:rsidRPr="00830FA3">
        <w:rPr>
          <w:rFonts w:hint="eastAsia"/>
        </w:rPr>
        <w:t>由于</w:t>
      </w:r>
      <w:r w:rsidR="001437B0" w:rsidRPr="001437B0">
        <w:rPr>
          <w:position w:val="-28"/>
        </w:rPr>
        <w:object w:dxaOrig="1719" w:dyaOrig="680">
          <v:shape id="_x0000_i1306" type="#_x0000_t75" style="width:85.8pt;height:34pt" o:ole="">
            <v:imagedata r:id="rId594" o:title=""/>
          </v:shape>
          <o:OLEObject Type="Embed" ProgID="Equation.DSMT4" ShapeID="_x0000_i1306" DrawAspect="Content" ObjectID="_1687184712" r:id="rId595"/>
        </w:object>
      </w:r>
      <w:r w:rsidR="008710C8">
        <w:rPr>
          <w:rFonts w:hint="eastAsia"/>
        </w:rPr>
        <w:t>，</w:t>
      </w:r>
      <w:r w:rsidR="00830FA3" w:rsidRPr="00830FA3">
        <w:rPr>
          <w:rFonts w:hint="eastAsia"/>
        </w:rPr>
        <w:t>所以</w:t>
      </w:r>
      <w:r w:rsidR="001437B0" w:rsidRPr="001437B0">
        <w:rPr>
          <w:position w:val="-10"/>
        </w:rPr>
        <w:object w:dxaOrig="3140" w:dyaOrig="360">
          <v:shape id="_x0000_i1307" type="#_x0000_t75" style="width:157.25pt;height:17.85pt" o:ole="">
            <v:imagedata r:id="rId596" o:title=""/>
          </v:shape>
          <o:OLEObject Type="Embed" ProgID="Equation.DSMT4" ShapeID="_x0000_i1307" DrawAspect="Content" ObjectID="_1687184713" r:id="rId597"/>
        </w:object>
      </w:r>
      <w:r w:rsidR="008710C8">
        <w:rPr>
          <w:rFonts w:hint="eastAsia"/>
        </w:rPr>
        <w:t>．</w:t>
      </w:r>
    </w:p>
    <w:p w:rsidR="00E87C1E" w:rsidRDefault="00E87C1E" w:rsidP="00CA00AF"/>
    <w:p w:rsidR="00AE5252" w:rsidRPr="00E87C1E" w:rsidRDefault="00AE5252" w:rsidP="00CA00AF"/>
    <w:sectPr w:rsidR="00AE5252" w:rsidRPr="00E87C1E" w:rsidSect="00223006">
      <w:headerReference w:type="even" r:id="rId598"/>
      <w:footerReference w:type="even" r:id="rId599"/>
      <w:footerReference w:type="default" r:id="rId600"/>
      <w:headerReference w:type="first" r:id="rId60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1D4C" w:rsidRDefault="000B1D4C">
      <w:r>
        <w:separator/>
      </w:r>
    </w:p>
  </w:endnote>
  <w:endnote w:type="continuationSeparator" w:id="0">
    <w:p w:rsidR="000B1D4C" w:rsidRDefault="000B1D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557AD" w:rsidRDefault="004557AD" w:rsidP="00D80857">
        <w:pPr>
          <w:pStyle w:val="a4"/>
          <w:ind w:right="360" w:firstLine="360"/>
        </w:pPr>
        <w:r w:rsidRPr="00BC64D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557AD" w:rsidRDefault="004557AD">
                    <w:pPr>
                      <w:jc w:val="center"/>
                      <w:rPr>
                        <w:color w:val="5B9BD5" w:themeColor="accent1"/>
                      </w:rPr>
                    </w:pPr>
                    <w:r w:rsidRPr="00BC64D3">
                      <w:fldChar w:fldCharType="begin"/>
                    </w:r>
                    <w:r>
                      <w:instrText>PAGE    \* MERGEFORMAT</w:instrText>
                    </w:r>
                    <w:r w:rsidRPr="00BC64D3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7AD" w:rsidRPr="003C7E48" w:rsidRDefault="004557A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032E77">
      <w:rPr>
        <w:noProof/>
        <w:lang w:val="zh-CN"/>
      </w:rPr>
      <w:t>6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1D4C" w:rsidRDefault="000B1D4C">
      <w:r>
        <w:separator/>
      </w:r>
    </w:p>
  </w:footnote>
  <w:footnote w:type="continuationSeparator" w:id="0">
    <w:p w:rsidR="000B1D4C" w:rsidRDefault="000B1D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7AD" w:rsidRPr="006E3539" w:rsidRDefault="004557A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57AD" w:rsidRDefault="004557A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5pt;height:11.5pt" o:bullet="t">
        <v:imagedata r:id="rId1" o:title="msoA"/>
      </v:shape>
    </w:pict>
  </w:numPicBullet>
  <w:numPicBullet w:numPicBulletId="1">
    <w:pict>
      <v:shape id="_x0000_i106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14E3"/>
    <w:rsid w:val="00031CF5"/>
    <w:rsid w:val="00031E75"/>
    <w:rsid w:val="00032E77"/>
    <w:rsid w:val="00042111"/>
    <w:rsid w:val="00046DD7"/>
    <w:rsid w:val="00061C54"/>
    <w:rsid w:val="00092FB9"/>
    <w:rsid w:val="000977C3"/>
    <w:rsid w:val="000A2086"/>
    <w:rsid w:val="000A777C"/>
    <w:rsid w:val="000B1535"/>
    <w:rsid w:val="000B1D4C"/>
    <w:rsid w:val="000B59AC"/>
    <w:rsid w:val="000C4716"/>
    <w:rsid w:val="000D72EC"/>
    <w:rsid w:val="000D7339"/>
    <w:rsid w:val="000E39F7"/>
    <w:rsid w:val="000E4C29"/>
    <w:rsid w:val="000E4EBC"/>
    <w:rsid w:val="000F21D7"/>
    <w:rsid w:val="000F7932"/>
    <w:rsid w:val="00102A56"/>
    <w:rsid w:val="00104F63"/>
    <w:rsid w:val="0011658A"/>
    <w:rsid w:val="00135729"/>
    <w:rsid w:val="00142B47"/>
    <w:rsid w:val="001437B0"/>
    <w:rsid w:val="001461F0"/>
    <w:rsid w:val="00146F4F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15FD"/>
    <w:rsid w:val="002821F0"/>
    <w:rsid w:val="002826D4"/>
    <w:rsid w:val="00285D47"/>
    <w:rsid w:val="002904D7"/>
    <w:rsid w:val="002908A4"/>
    <w:rsid w:val="002A5B23"/>
    <w:rsid w:val="002A62BC"/>
    <w:rsid w:val="002A7ADF"/>
    <w:rsid w:val="002B12B1"/>
    <w:rsid w:val="002B2026"/>
    <w:rsid w:val="002C0467"/>
    <w:rsid w:val="002C0F04"/>
    <w:rsid w:val="002C108B"/>
    <w:rsid w:val="002C39F2"/>
    <w:rsid w:val="002C43A4"/>
    <w:rsid w:val="002C52FD"/>
    <w:rsid w:val="002D5977"/>
    <w:rsid w:val="002E1C58"/>
    <w:rsid w:val="002E3334"/>
    <w:rsid w:val="002E369F"/>
    <w:rsid w:val="002E601D"/>
    <w:rsid w:val="002E686D"/>
    <w:rsid w:val="002E7029"/>
    <w:rsid w:val="002F2B22"/>
    <w:rsid w:val="00300AB8"/>
    <w:rsid w:val="00300CDB"/>
    <w:rsid w:val="00305B24"/>
    <w:rsid w:val="00313DA5"/>
    <w:rsid w:val="0031742F"/>
    <w:rsid w:val="003175E7"/>
    <w:rsid w:val="0032739C"/>
    <w:rsid w:val="00330B11"/>
    <w:rsid w:val="00336A12"/>
    <w:rsid w:val="0034341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57D4"/>
    <w:rsid w:val="00406D9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57AD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68A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3FA4"/>
    <w:rsid w:val="00535496"/>
    <w:rsid w:val="00535CEE"/>
    <w:rsid w:val="0053617D"/>
    <w:rsid w:val="005410A0"/>
    <w:rsid w:val="005426F1"/>
    <w:rsid w:val="0054309E"/>
    <w:rsid w:val="00545042"/>
    <w:rsid w:val="0054590C"/>
    <w:rsid w:val="00547391"/>
    <w:rsid w:val="0055345C"/>
    <w:rsid w:val="00564899"/>
    <w:rsid w:val="00564E2A"/>
    <w:rsid w:val="0057039B"/>
    <w:rsid w:val="00573D63"/>
    <w:rsid w:val="00590905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6BDE"/>
    <w:rsid w:val="005F2F2F"/>
    <w:rsid w:val="005F45FD"/>
    <w:rsid w:val="00600195"/>
    <w:rsid w:val="00600ADA"/>
    <w:rsid w:val="00602055"/>
    <w:rsid w:val="00604318"/>
    <w:rsid w:val="00607032"/>
    <w:rsid w:val="00610AED"/>
    <w:rsid w:val="00621CB0"/>
    <w:rsid w:val="0062364E"/>
    <w:rsid w:val="00627699"/>
    <w:rsid w:val="006330A9"/>
    <w:rsid w:val="006354D6"/>
    <w:rsid w:val="0063705B"/>
    <w:rsid w:val="00642979"/>
    <w:rsid w:val="00642B51"/>
    <w:rsid w:val="00643700"/>
    <w:rsid w:val="00643BE8"/>
    <w:rsid w:val="0066003F"/>
    <w:rsid w:val="00663097"/>
    <w:rsid w:val="00671438"/>
    <w:rsid w:val="006749A2"/>
    <w:rsid w:val="0068584C"/>
    <w:rsid w:val="00691AF4"/>
    <w:rsid w:val="00694B09"/>
    <w:rsid w:val="00694DD2"/>
    <w:rsid w:val="006A0F22"/>
    <w:rsid w:val="006A0FB3"/>
    <w:rsid w:val="006A2CF4"/>
    <w:rsid w:val="006A5690"/>
    <w:rsid w:val="006A77A6"/>
    <w:rsid w:val="006A7AC2"/>
    <w:rsid w:val="006B283B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6D2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6DBB"/>
    <w:rsid w:val="00731065"/>
    <w:rsid w:val="007318BA"/>
    <w:rsid w:val="0073204D"/>
    <w:rsid w:val="0073408A"/>
    <w:rsid w:val="0073788B"/>
    <w:rsid w:val="00740497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4368"/>
    <w:rsid w:val="007C519C"/>
    <w:rsid w:val="007C51FC"/>
    <w:rsid w:val="007C60FA"/>
    <w:rsid w:val="007D1797"/>
    <w:rsid w:val="007D3B05"/>
    <w:rsid w:val="007D4D0E"/>
    <w:rsid w:val="007F1E11"/>
    <w:rsid w:val="007F7626"/>
    <w:rsid w:val="00801920"/>
    <w:rsid w:val="008036CD"/>
    <w:rsid w:val="00805F52"/>
    <w:rsid w:val="008070E2"/>
    <w:rsid w:val="00810E26"/>
    <w:rsid w:val="00811391"/>
    <w:rsid w:val="008145E2"/>
    <w:rsid w:val="00814C11"/>
    <w:rsid w:val="0081557B"/>
    <w:rsid w:val="00815888"/>
    <w:rsid w:val="00821213"/>
    <w:rsid w:val="00822426"/>
    <w:rsid w:val="00827821"/>
    <w:rsid w:val="00827F69"/>
    <w:rsid w:val="008304E2"/>
    <w:rsid w:val="00830FA3"/>
    <w:rsid w:val="00833B8C"/>
    <w:rsid w:val="00836126"/>
    <w:rsid w:val="00845C8B"/>
    <w:rsid w:val="00845EE6"/>
    <w:rsid w:val="00847B85"/>
    <w:rsid w:val="00853916"/>
    <w:rsid w:val="00855BA5"/>
    <w:rsid w:val="008610C2"/>
    <w:rsid w:val="00863FCB"/>
    <w:rsid w:val="008647AF"/>
    <w:rsid w:val="008710C8"/>
    <w:rsid w:val="00871844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046"/>
    <w:rsid w:val="008B2877"/>
    <w:rsid w:val="008B3F2E"/>
    <w:rsid w:val="008B4095"/>
    <w:rsid w:val="008B58C2"/>
    <w:rsid w:val="008B5CE4"/>
    <w:rsid w:val="008C44B5"/>
    <w:rsid w:val="008C5D7E"/>
    <w:rsid w:val="008C6E8A"/>
    <w:rsid w:val="008D46D1"/>
    <w:rsid w:val="008E575B"/>
    <w:rsid w:val="008F29E3"/>
    <w:rsid w:val="008F367C"/>
    <w:rsid w:val="008F7E27"/>
    <w:rsid w:val="009211C4"/>
    <w:rsid w:val="009238CC"/>
    <w:rsid w:val="00923B10"/>
    <w:rsid w:val="00924144"/>
    <w:rsid w:val="00926458"/>
    <w:rsid w:val="00926EB4"/>
    <w:rsid w:val="009273A1"/>
    <w:rsid w:val="00933744"/>
    <w:rsid w:val="00933A2C"/>
    <w:rsid w:val="00934DF8"/>
    <w:rsid w:val="00935949"/>
    <w:rsid w:val="00943550"/>
    <w:rsid w:val="00944C67"/>
    <w:rsid w:val="00952AA3"/>
    <w:rsid w:val="00954931"/>
    <w:rsid w:val="009578E3"/>
    <w:rsid w:val="00963799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4F59"/>
    <w:rsid w:val="009A53D1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1DA2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5252"/>
    <w:rsid w:val="00AE701C"/>
    <w:rsid w:val="00AE73B6"/>
    <w:rsid w:val="00AE7C7B"/>
    <w:rsid w:val="00AF0BCA"/>
    <w:rsid w:val="00AF21D6"/>
    <w:rsid w:val="00AF3D50"/>
    <w:rsid w:val="00AF6F30"/>
    <w:rsid w:val="00AF74CF"/>
    <w:rsid w:val="00B01255"/>
    <w:rsid w:val="00B120CD"/>
    <w:rsid w:val="00B123D0"/>
    <w:rsid w:val="00B136E3"/>
    <w:rsid w:val="00B15D4A"/>
    <w:rsid w:val="00B20BE5"/>
    <w:rsid w:val="00B26BCF"/>
    <w:rsid w:val="00B271F0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06AD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4EC1"/>
    <w:rsid w:val="00BA43E6"/>
    <w:rsid w:val="00BA537B"/>
    <w:rsid w:val="00BA5588"/>
    <w:rsid w:val="00BB150B"/>
    <w:rsid w:val="00BB718E"/>
    <w:rsid w:val="00BB7B90"/>
    <w:rsid w:val="00BC001C"/>
    <w:rsid w:val="00BC40E2"/>
    <w:rsid w:val="00BC64D3"/>
    <w:rsid w:val="00BC6934"/>
    <w:rsid w:val="00BC7127"/>
    <w:rsid w:val="00BD23A7"/>
    <w:rsid w:val="00BD26ED"/>
    <w:rsid w:val="00BD2BB5"/>
    <w:rsid w:val="00BD57E1"/>
    <w:rsid w:val="00BD7976"/>
    <w:rsid w:val="00BE32C1"/>
    <w:rsid w:val="00BE4CD1"/>
    <w:rsid w:val="00BE53FF"/>
    <w:rsid w:val="00BE734A"/>
    <w:rsid w:val="00BF2213"/>
    <w:rsid w:val="00C01164"/>
    <w:rsid w:val="00C1243C"/>
    <w:rsid w:val="00C130B4"/>
    <w:rsid w:val="00C13162"/>
    <w:rsid w:val="00C16810"/>
    <w:rsid w:val="00C20153"/>
    <w:rsid w:val="00C20451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13D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BDE"/>
    <w:rsid w:val="00CC04F5"/>
    <w:rsid w:val="00CC5551"/>
    <w:rsid w:val="00CD11D9"/>
    <w:rsid w:val="00CD30B1"/>
    <w:rsid w:val="00CE0B65"/>
    <w:rsid w:val="00CE1C53"/>
    <w:rsid w:val="00CE24F6"/>
    <w:rsid w:val="00CF2832"/>
    <w:rsid w:val="00CF4A9C"/>
    <w:rsid w:val="00CF4B0A"/>
    <w:rsid w:val="00CF5B32"/>
    <w:rsid w:val="00D01D53"/>
    <w:rsid w:val="00D07F1E"/>
    <w:rsid w:val="00D133EF"/>
    <w:rsid w:val="00D200D4"/>
    <w:rsid w:val="00D21403"/>
    <w:rsid w:val="00D27D3E"/>
    <w:rsid w:val="00D342D5"/>
    <w:rsid w:val="00D36E74"/>
    <w:rsid w:val="00D42ECE"/>
    <w:rsid w:val="00D45DA2"/>
    <w:rsid w:val="00D46F9A"/>
    <w:rsid w:val="00D520B7"/>
    <w:rsid w:val="00D556A1"/>
    <w:rsid w:val="00D6054C"/>
    <w:rsid w:val="00D6717E"/>
    <w:rsid w:val="00D7523B"/>
    <w:rsid w:val="00D759C8"/>
    <w:rsid w:val="00D80857"/>
    <w:rsid w:val="00D84234"/>
    <w:rsid w:val="00D869C5"/>
    <w:rsid w:val="00D93368"/>
    <w:rsid w:val="00D95CAF"/>
    <w:rsid w:val="00DA17F0"/>
    <w:rsid w:val="00DA6D85"/>
    <w:rsid w:val="00DA7AFA"/>
    <w:rsid w:val="00DB1CBE"/>
    <w:rsid w:val="00DB1F88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2CD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7C1E"/>
    <w:rsid w:val="00E9239F"/>
    <w:rsid w:val="00E9391E"/>
    <w:rsid w:val="00E94840"/>
    <w:rsid w:val="00E960F8"/>
    <w:rsid w:val="00EA4148"/>
    <w:rsid w:val="00EA478A"/>
    <w:rsid w:val="00EB4421"/>
    <w:rsid w:val="00EC146C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EF78B2"/>
    <w:rsid w:val="00F10910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1DA6"/>
    <w:rsid w:val="00F420A9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EF7"/>
    <w:rsid w:val="00F9555A"/>
    <w:rsid w:val="00F95A31"/>
    <w:rsid w:val="00FA2716"/>
    <w:rsid w:val="00FA277F"/>
    <w:rsid w:val="00FA5A5A"/>
    <w:rsid w:val="00FB009B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oleObject" Target="embeddings/oleObject143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3.bin"/><Relationship Id="rId324" Type="http://schemas.openxmlformats.org/officeDocument/2006/relationships/image" Target="media/image163.wmf"/><Relationship Id="rId366" Type="http://schemas.openxmlformats.org/officeDocument/2006/relationships/image" Target="media/image184.wmf"/><Relationship Id="rId531" Type="http://schemas.openxmlformats.org/officeDocument/2006/relationships/oleObject" Target="embeddings/oleObject259.bin"/><Relationship Id="rId573" Type="http://schemas.openxmlformats.org/officeDocument/2006/relationships/oleObject" Target="embeddings/oleObject280.bin"/><Relationship Id="rId170" Type="http://schemas.openxmlformats.org/officeDocument/2006/relationships/image" Target="media/image86.wmf"/><Relationship Id="rId226" Type="http://schemas.openxmlformats.org/officeDocument/2006/relationships/image" Target="media/image114.wmf"/><Relationship Id="rId433" Type="http://schemas.openxmlformats.org/officeDocument/2006/relationships/oleObject" Target="embeddings/oleObject210.bin"/><Relationship Id="rId268" Type="http://schemas.openxmlformats.org/officeDocument/2006/relationships/image" Target="media/image135.wmf"/><Relationship Id="rId475" Type="http://schemas.openxmlformats.org/officeDocument/2006/relationships/oleObject" Target="embeddings/oleObject231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5.wmf"/><Relationship Id="rId335" Type="http://schemas.openxmlformats.org/officeDocument/2006/relationships/oleObject" Target="embeddings/oleObject161.bin"/><Relationship Id="rId377" Type="http://schemas.openxmlformats.org/officeDocument/2006/relationships/oleObject" Target="embeddings/oleObject182.bin"/><Relationship Id="rId500" Type="http://schemas.openxmlformats.org/officeDocument/2006/relationships/image" Target="media/image251.wmf"/><Relationship Id="rId542" Type="http://schemas.openxmlformats.org/officeDocument/2006/relationships/image" Target="media/image272.wmf"/><Relationship Id="rId584" Type="http://schemas.openxmlformats.org/officeDocument/2006/relationships/image" Target="media/image293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2.bin"/><Relationship Id="rId402" Type="http://schemas.openxmlformats.org/officeDocument/2006/relationships/image" Target="media/image202.wmf"/><Relationship Id="rId279" Type="http://schemas.openxmlformats.org/officeDocument/2006/relationships/oleObject" Target="embeddings/oleObject133.bin"/><Relationship Id="rId444" Type="http://schemas.openxmlformats.org/officeDocument/2006/relationships/image" Target="media/image223.wmf"/><Relationship Id="rId486" Type="http://schemas.openxmlformats.org/officeDocument/2006/relationships/image" Target="media/image244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3.bin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46" Type="http://schemas.openxmlformats.org/officeDocument/2006/relationships/image" Target="media/image174.wmf"/><Relationship Id="rId388" Type="http://schemas.openxmlformats.org/officeDocument/2006/relationships/image" Target="media/image195.wmf"/><Relationship Id="rId511" Type="http://schemas.openxmlformats.org/officeDocument/2006/relationships/oleObject" Target="embeddings/oleObject249.bin"/><Relationship Id="rId553" Type="http://schemas.openxmlformats.org/officeDocument/2006/relationships/oleObject" Target="embeddings/oleObject270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6.wmf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413" Type="http://schemas.openxmlformats.org/officeDocument/2006/relationships/oleObject" Target="embeddings/oleObject200.bin"/><Relationship Id="rId595" Type="http://schemas.openxmlformats.org/officeDocument/2006/relationships/oleObject" Target="embeddings/oleObject291.bin"/><Relationship Id="rId248" Type="http://schemas.openxmlformats.org/officeDocument/2006/relationships/image" Target="media/image125.wmf"/><Relationship Id="rId455" Type="http://schemas.openxmlformats.org/officeDocument/2006/relationships/oleObject" Target="embeddings/oleObject221.bin"/><Relationship Id="rId497" Type="http://schemas.openxmlformats.org/officeDocument/2006/relationships/oleObject" Target="embeddings/oleObject242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5.wmf"/><Relationship Id="rId315" Type="http://schemas.openxmlformats.org/officeDocument/2006/relationships/oleObject" Target="embeddings/oleObject151.bin"/><Relationship Id="rId357" Type="http://schemas.openxmlformats.org/officeDocument/2006/relationships/oleObject" Target="embeddings/oleObject172.bin"/><Relationship Id="rId522" Type="http://schemas.openxmlformats.org/officeDocument/2006/relationships/image" Target="media/image262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9.wmf"/><Relationship Id="rId161" Type="http://schemas.openxmlformats.org/officeDocument/2006/relationships/oleObject" Target="embeddings/oleObject74.bin"/><Relationship Id="rId217" Type="http://schemas.openxmlformats.org/officeDocument/2006/relationships/oleObject" Target="embeddings/oleObject102.bin"/><Relationship Id="rId399" Type="http://schemas.openxmlformats.org/officeDocument/2006/relationships/oleObject" Target="embeddings/oleObject193.bin"/><Relationship Id="rId564" Type="http://schemas.openxmlformats.org/officeDocument/2006/relationships/image" Target="media/image283.wmf"/><Relationship Id="rId259" Type="http://schemas.openxmlformats.org/officeDocument/2006/relationships/oleObject" Target="embeddings/oleObject123.bin"/><Relationship Id="rId424" Type="http://schemas.openxmlformats.org/officeDocument/2006/relationships/image" Target="media/image213.wmf"/><Relationship Id="rId466" Type="http://schemas.openxmlformats.org/officeDocument/2006/relationships/image" Target="media/image234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3.bin"/><Relationship Id="rId270" Type="http://schemas.openxmlformats.org/officeDocument/2006/relationships/image" Target="media/image136.wmf"/><Relationship Id="rId326" Type="http://schemas.openxmlformats.org/officeDocument/2006/relationships/image" Target="media/image164.wmf"/><Relationship Id="rId533" Type="http://schemas.openxmlformats.org/officeDocument/2006/relationships/oleObject" Target="embeddings/oleObject260.bin"/><Relationship Id="rId65" Type="http://schemas.openxmlformats.org/officeDocument/2006/relationships/image" Target="media/image31.wmf"/><Relationship Id="rId130" Type="http://schemas.openxmlformats.org/officeDocument/2006/relationships/image" Target="media/image66.wmf"/><Relationship Id="rId368" Type="http://schemas.openxmlformats.org/officeDocument/2006/relationships/image" Target="media/image185.wmf"/><Relationship Id="rId575" Type="http://schemas.openxmlformats.org/officeDocument/2006/relationships/oleObject" Target="embeddings/oleObject281.bin"/><Relationship Id="rId172" Type="http://schemas.openxmlformats.org/officeDocument/2006/relationships/image" Target="media/image87.wmf"/><Relationship Id="rId228" Type="http://schemas.openxmlformats.org/officeDocument/2006/relationships/image" Target="media/image115.wmf"/><Relationship Id="rId435" Type="http://schemas.openxmlformats.org/officeDocument/2006/relationships/oleObject" Target="embeddings/oleObject211.bin"/><Relationship Id="rId477" Type="http://schemas.openxmlformats.org/officeDocument/2006/relationships/oleObject" Target="embeddings/oleObject232.bin"/><Relationship Id="rId600" Type="http://schemas.openxmlformats.org/officeDocument/2006/relationships/footer" Target="footer2.xml"/><Relationship Id="rId281" Type="http://schemas.openxmlformats.org/officeDocument/2006/relationships/oleObject" Target="embeddings/oleObject134.bin"/><Relationship Id="rId337" Type="http://schemas.openxmlformats.org/officeDocument/2006/relationships/oleObject" Target="embeddings/oleObject162.bin"/><Relationship Id="rId502" Type="http://schemas.openxmlformats.org/officeDocument/2006/relationships/image" Target="media/image252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4.bin"/><Relationship Id="rId379" Type="http://schemas.openxmlformats.org/officeDocument/2006/relationships/oleObject" Target="embeddings/oleObject183.bin"/><Relationship Id="rId544" Type="http://schemas.openxmlformats.org/officeDocument/2006/relationships/image" Target="media/image273.wmf"/><Relationship Id="rId586" Type="http://schemas.openxmlformats.org/officeDocument/2006/relationships/image" Target="media/image294.wmf"/><Relationship Id="rId7" Type="http://schemas.openxmlformats.org/officeDocument/2006/relationships/endnotes" Target="end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3.bin"/><Relationship Id="rId390" Type="http://schemas.openxmlformats.org/officeDocument/2006/relationships/image" Target="media/image196.wmf"/><Relationship Id="rId404" Type="http://schemas.openxmlformats.org/officeDocument/2006/relationships/image" Target="media/image203.wmf"/><Relationship Id="rId446" Type="http://schemas.openxmlformats.org/officeDocument/2006/relationships/image" Target="media/image224.wmf"/><Relationship Id="rId250" Type="http://schemas.openxmlformats.org/officeDocument/2006/relationships/image" Target="media/image126.wmf"/><Relationship Id="rId292" Type="http://schemas.openxmlformats.org/officeDocument/2006/relationships/image" Target="media/image147.wmf"/><Relationship Id="rId306" Type="http://schemas.openxmlformats.org/officeDocument/2006/relationships/image" Target="media/image154.wmf"/><Relationship Id="rId488" Type="http://schemas.openxmlformats.org/officeDocument/2006/relationships/image" Target="media/image245.wmf"/><Relationship Id="rId45" Type="http://schemas.openxmlformats.org/officeDocument/2006/relationships/image" Target="media/image21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6.wmf"/><Relationship Id="rId348" Type="http://schemas.openxmlformats.org/officeDocument/2006/relationships/image" Target="media/image175.wmf"/><Relationship Id="rId513" Type="http://schemas.openxmlformats.org/officeDocument/2006/relationships/oleObject" Target="embeddings/oleObject250.bin"/><Relationship Id="rId555" Type="http://schemas.openxmlformats.org/officeDocument/2006/relationships/oleObject" Target="embeddings/oleObject271.bin"/><Relationship Id="rId597" Type="http://schemas.openxmlformats.org/officeDocument/2006/relationships/oleObject" Target="embeddings/oleObject292.bin"/><Relationship Id="rId152" Type="http://schemas.openxmlformats.org/officeDocument/2006/relationships/image" Target="media/image77.wmf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415" Type="http://schemas.openxmlformats.org/officeDocument/2006/relationships/oleObject" Target="embeddings/oleObject201.bin"/><Relationship Id="rId457" Type="http://schemas.openxmlformats.org/officeDocument/2006/relationships/oleObject" Target="embeddings/oleObject222.bin"/><Relationship Id="rId261" Type="http://schemas.openxmlformats.org/officeDocument/2006/relationships/oleObject" Target="embeddings/oleObject124.bin"/><Relationship Id="rId499" Type="http://schemas.openxmlformats.org/officeDocument/2006/relationships/oleObject" Target="embeddings/oleObject243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2.bin"/><Relationship Id="rId359" Type="http://schemas.openxmlformats.org/officeDocument/2006/relationships/oleObject" Target="embeddings/oleObject173.bin"/><Relationship Id="rId524" Type="http://schemas.openxmlformats.org/officeDocument/2006/relationships/image" Target="media/image263.wmf"/><Relationship Id="rId566" Type="http://schemas.openxmlformats.org/officeDocument/2006/relationships/image" Target="media/image284.wmf"/><Relationship Id="rId98" Type="http://schemas.openxmlformats.org/officeDocument/2006/relationships/image" Target="media/image50.wmf"/><Relationship Id="rId121" Type="http://schemas.openxmlformats.org/officeDocument/2006/relationships/oleObject" Target="embeddings/oleObject54.bin"/><Relationship Id="rId163" Type="http://schemas.openxmlformats.org/officeDocument/2006/relationships/oleObject" Target="embeddings/oleObject75.bin"/><Relationship Id="rId219" Type="http://schemas.openxmlformats.org/officeDocument/2006/relationships/oleObject" Target="embeddings/oleObject103.bin"/><Relationship Id="rId370" Type="http://schemas.openxmlformats.org/officeDocument/2006/relationships/image" Target="media/image186.wmf"/><Relationship Id="rId426" Type="http://schemas.openxmlformats.org/officeDocument/2006/relationships/image" Target="media/image214.wmf"/><Relationship Id="rId230" Type="http://schemas.openxmlformats.org/officeDocument/2006/relationships/image" Target="media/image116.wmf"/><Relationship Id="rId468" Type="http://schemas.openxmlformats.org/officeDocument/2006/relationships/image" Target="media/image235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7.wmf"/><Relationship Id="rId328" Type="http://schemas.openxmlformats.org/officeDocument/2006/relationships/image" Target="media/image165.wmf"/><Relationship Id="rId535" Type="http://schemas.openxmlformats.org/officeDocument/2006/relationships/oleObject" Target="embeddings/oleObject261.bin"/><Relationship Id="rId577" Type="http://schemas.openxmlformats.org/officeDocument/2006/relationships/oleObject" Target="embeddings/oleObject282.bin"/><Relationship Id="rId132" Type="http://schemas.openxmlformats.org/officeDocument/2006/relationships/image" Target="media/image67.wmf"/><Relationship Id="rId174" Type="http://schemas.openxmlformats.org/officeDocument/2006/relationships/image" Target="media/image88.wmf"/><Relationship Id="rId381" Type="http://schemas.openxmlformats.org/officeDocument/2006/relationships/oleObject" Target="embeddings/oleObject184.bin"/><Relationship Id="rId602" Type="http://schemas.openxmlformats.org/officeDocument/2006/relationships/fontTable" Target="fontTable.xml"/><Relationship Id="rId241" Type="http://schemas.openxmlformats.org/officeDocument/2006/relationships/oleObject" Target="embeddings/oleObject114.bin"/><Relationship Id="rId437" Type="http://schemas.openxmlformats.org/officeDocument/2006/relationships/oleObject" Target="embeddings/oleObject212.bin"/><Relationship Id="rId479" Type="http://schemas.openxmlformats.org/officeDocument/2006/relationships/oleObject" Target="embeddings/oleObject233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5.bin"/><Relationship Id="rId339" Type="http://schemas.openxmlformats.org/officeDocument/2006/relationships/oleObject" Target="embeddings/oleObject163.bin"/><Relationship Id="rId490" Type="http://schemas.openxmlformats.org/officeDocument/2006/relationships/image" Target="media/image246.wmf"/><Relationship Id="rId504" Type="http://schemas.openxmlformats.org/officeDocument/2006/relationships/image" Target="media/image253.wmf"/><Relationship Id="rId546" Type="http://schemas.openxmlformats.org/officeDocument/2006/relationships/image" Target="media/image274.wmf"/><Relationship Id="rId78" Type="http://schemas.openxmlformats.org/officeDocument/2006/relationships/image" Target="media/image38.png"/><Relationship Id="rId101" Type="http://schemas.openxmlformats.org/officeDocument/2006/relationships/oleObject" Target="embeddings/oleObject44.bin"/><Relationship Id="rId143" Type="http://schemas.openxmlformats.org/officeDocument/2006/relationships/oleObject" Target="embeddings/oleObject65.bin"/><Relationship Id="rId185" Type="http://schemas.openxmlformats.org/officeDocument/2006/relationships/oleObject" Target="embeddings/oleObject86.bin"/><Relationship Id="rId350" Type="http://schemas.openxmlformats.org/officeDocument/2006/relationships/image" Target="media/image176.wmf"/><Relationship Id="rId406" Type="http://schemas.openxmlformats.org/officeDocument/2006/relationships/image" Target="media/image204.wmf"/><Relationship Id="rId588" Type="http://schemas.openxmlformats.org/officeDocument/2006/relationships/image" Target="media/image295.wmf"/><Relationship Id="rId9" Type="http://schemas.openxmlformats.org/officeDocument/2006/relationships/image" Target="media/image3.wmf"/><Relationship Id="rId210" Type="http://schemas.openxmlformats.org/officeDocument/2006/relationships/image" Target="media/image106.wmf"/><Relationship Id="rId392" Type="http://schemas.openxmlformats.org/officeDocument/2006/relationships/image" Target="media/image197.wmf"/><Relationship Id="rId448" Type="http://schemas.openxmlformats.org/officeDocument/2006/relationships/image" Target="media/image225.wmf"/><Relationship Id="rId252" Type="http://schemas.openxmlformats.org/officeDocument/2006/relationships/image" Target="media/image127.wmf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oleObject" Target="embeddings/oleObject251.bin"/><Relationship Id="rId47" Type="http://schemas.openxmlformats.org/officeDocument/2006/relationships/image" Target="media/image22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7.wmf"/><Relationship Id="rId154" Type="http://schemas.openxmlformats.org/officeDocument/2006/relationships/image" Target="media/image78.wmf"/><Relationship Id="rId361" Type="http://schemas.openxmlformats.org/officeDocument/2006/relationships/oleObject" Target="embeddings/oleObject174.bin"/><Relationship Id="rId557" Type="http://schemas.openxmlformats.org/officeDocument/2006/relationships/oleObject" Target="embeddings/oleObject272.bin"/><Relationship Id="rId599" Type="http://schemas.openxmlformats.org/officeDocument/2006/relationships/footer" Target="footer1.xml"/><Relationship Id="rId196" Type="http://schemas.openxmlformats.org/officeDocument/2006/relationships/image" Target="media/image99.wmf"/><Relationship Id="rId417" Type="http://schemas.openxmlformats.org/officeDocument/2006/relationships/oleObject" Target="embeddings/oleObject202.bin"/><Relationship Id="rId459" Type="http://schemas.openxmlformats.org/officeDocument/2006/relationships/oleObject" Target="embeddings/oleObject223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63" Type="http://schemas.openxmlformats.org/officeDocument/2006/relationships/oleObject" Target="embeddings/oleObject125.bin"/><Relationship Id="rId319" Type="http://schemas.openxmlformats.org/officeDocument/2006/relationships/oleObject" Target="embeddings/oleObject153.bin"/><Relationship Id="rId470" Type="http://schemas.openxmlformats.org/officeDocument/2006/relationships/image" Target="media/image236.wmf"/><Relationship Id="rId526" Type="http://schemas.openxmlformats.org/officeDocument/2006/relationships/image" Target="media/image264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5.bin"/><Relationship Id="rId330" Type="http://schemas.openxmlformats.org/officeDocument/2006/relationships/image" Target="media/image166.wmf"/><Relationship Id="rId568" Type="http://schemas.openxmlformats.org/officeDocument/2006/relationships/image" Target="media/image285.wmf"/><Relationship Id="rId90" Type="http://schemas.openxmlformats.org/officeDocument/2006/relationships/image" Target="media/image46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4.wmf"/><Relationship Id="rId351" Type="http://schemas.openxmlformats.org/officeDocument/2006/relationships/oleObject" Target="embeddings/oleObject169.bin"/><Relationship Id="rId372" Type="http://schemas.openxmlformats.org/officeDocument/2006/relationships/image" Target="media/image187.wmf"/><Relationship Id="rId393" Type="http://schemas.openxmlformats.org/officeDocument/2006/relationships/oleObject" Target="embeddings/oleObject190.bin"/><Relationship Id="rId407" Type="http://schemas.openxmlformats.org/officeDocument/2006/relationships/oleObject" Target="embeddings/oleObject197.bin"/><Relationship Id="rId428" Type="http://schemas.openxmlformats.org/officeDocument/2006/relationships/image" Target="media/image215.wmf"/><Relationship Id="rId449" Type="http://schemas.openxmlformats.org/officeDocument/2006/relationships/oleObject" Target="embeddings/oleObject218.bin"/><Relationship Id="rId211" Type="http://schemas.openxmlformats.org/officeDocument/2006/relationships/oleObject" Target="embeddings/oleObject99.bin"/><Relationship Id="rId232" Type="http://schemas.openxmlformats.org/officeDocument/2006/relationships/image" Target="media/image117.wmf"/><Relationship Id="rId253" Type="http://schemas.openxmlformats.org/officeDocument/2006/relationships/oleObject" Target="embeddings/oleObject120.bin"/><Relationship Id="rId274" Type="http://schemas.openxmlformats.org/officeDocument/2006/relationships/image" Target="media/image138.wmf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image" Target="media/image231.wmf"/><Relationship Id="rId481" Type="http://schemas.openxmlformats.org/officeDocument/2006/relationships/oleObject" Target="embeddings/oleObject234.bin"/><Relationship Id="rId516" Type="http://schemas.openxmlformats.org/officeDocument/2006/relationships/image" Target="media/image259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68.wmf"/><Relationship Id="rId320" Type="http://schemas.openxmlformats.org/officeDocument/2006/relationships/image" Target="media/image161.wmf"/><Relationship Id="rId537" Type="http://schemas.openxmlformats.org/officeDocument/2006/relationships/oleObject" Target="embeddings/oleObject262.bin"/><Relationship Id="rId558" Type="http://schemas.openxmlformats.org/officeDocument/2006/relationships/image" Target="media/image280.wmf"/><Relationship Id="rId579" Type="http://schemas.openxmlformats.org/officeDocument/2006/relationships/oleObject" Target="embeddings/oleObject283.bin"/><Relationship Id="rId80" Type="http://schemas.openxmlformats.org/officeDocument/2006/relationships/image" Target="media/image40.png"/><Relationship Id="rId155" Type="http://schemas.openxmlformats.org/officeDocument/2006/relationships/oleObject" Target="embeddings/oleObject71.bin"/><Relationship Id="rId176" Type="http://schemas.openxmlformats.org/officeDocument/2006/relationships/image" Target="media/image89.wmf"/><Relationship Id="rId197" Type="http://schemas.openxmlformats.org/officeDocument/2006/relationships/oleObject" Target="embeddings/oleObject92.bin"/><Relationship Id="rId341" Type="http://schemas.openxmlformats.org/officeDocument/2006/relationships/oleObject" Target="embeddings/oleObject164.bin"/><Relationship Id="rId362" Type="http://schemas.openxmlformats.org/officeDocument/2006/relationships/image" Target="media/image182.wmf"/><Relationship Id="rId383" Type="http://schemas.openxmlformats.org/officeDocument/2006/relationships/oleObject" Target="embeddings/oleObject185.bin"/><Relationship Id="rId418" Type="http://schemas.openxmlformats.org/officeDocument/2006/relationships/image" Target="media/image210.wmf"/><Relationship Id="rId439" Type="http://schemas.openxmlformats.org/officeDocument/2006/relationships/oleObject" Target="embeddings/oleObject213.bin"/><Relationship Id="rId590" Type="http://schemas.openxmlformats.org/officeDocument/2006/relationships/image" Target="media/image296.wmf"/><Relationship Id="rId201" Type="http://schemas.openxmlformats.org/officeDocument/2006/relationships/oleObject" Target="embeddings/oleObject94.bin"/><Relationship Id="rId222" Type="http://schemas.openxmlformats.org/officeDocument/2006/relationships/image" Target="media/image112.wmf"/><Relationship Id="rId243" Type="http://schemas.openxmlformats.org/officeDocument/2006/relationships/oleObject" Target="embeddings/oleObject115.bin"/><Relationship Id="rId264" Type="http://schemas.openxmlformats.org/officeDocument/2006/relationships/image" Target="media/image133.wmf"/><Relationship Id="rId285" Type="http://schemas.openxmlformats.org/officeDocument/2006/relationships/oleObject" Target="embeddings/oleObject136.bin"/><Relationship Id="rId450" Type="http://schemas.openxmlformats.org/officeDocument/2006/relationships/image" Target="media/image226.wmf"/><Relationship Id="rId471" Type="http://schemas.openxmlformats.org/officeDocument/2006/relationships/oleObject" Target="embeddings/oleObject229.bin"/><Relationship Id="rId506" Type="http://schemas.openxmlformats.org/officeDocument/2006/relationships/image" Target="media/image254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3.wmf"/><Relationship Id="rId310" Type="http://schemas.openxmlformats.org/officeDocument/2006/relationships/image" Target="media/image156.wmf"/><Relationship Id="rId492" Type="http://schemas.openxmlformats.org/officeDocument/2006/relationships/image" Target="media/image247.wmf"/><Relationship Id="rId527" Type="http://schemas.openxmlformats.org/officeDocument/2006/relationships/oleObject" Target="embeddings/oleObject257.bin"/><Relationship Id="rId548" Type="http://schemas.openxmlformats.org/officeDocument/2006/relationships/image" Target="media/image275.wmf"/><Relationship Id="rId569" Type="http://schemas.openxmlformats.org/officeDocument/2006/relationships/oleObject" Target="embeddings/oleObject278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4.wmf"/><Relationship Id="rId187" Type="http://schemas.openxmlformats.org/officeDocument/2006/relationships/oleObject" Target="embeddings/oleObject87.bin"/><Relationship Id="rId331" Type="http://schemas.openxmlformats.org/officeDocument/2006/relationships/oleObject" Target="embeddings/oleObject159.bin"/><Relationship Id="rId352" Type="http://schemas.openxmlformats.org/officeDocument/2006/relationships/image" Target="media/image177.wmf"/><Relationship Id="rId373" Type="http://schemas.openxmlformats.org/officeDocument/2006/relationships/oleObject" Target="embeddings/oleObject180.bin"/><Relationship Id="rId394" Type="http://schemas.openxmlformats.org/officeDocument/2006/relationships/image" Target="media/image198.wmf"/><Relationship Id="rId408" Type="http://schemas.openxmlformats.org/officeDocument/2006/relationships/image" Target="media/image205.wmf"/><Relationship Id="rId429" Type="http://schemas.openxmlformats.org/officeDocument/2006/relationships/oleObject" Target="embeddings/oleObject208.bin"/><Relationship Id="rId580" Type="http://schemas.openxmlformats.org/officeDocument/2006/relationships/image" Target="media/image291.wmf"/><Relationship Id="rId1" Type="http://schemas.openxmlformats.org/officeDocument/2006/relationships/customXml" Target="../customXml/item1.xml"/><Relationship Id="rId212" Type="http://schemas.openxmlformats.org/officeDocument/2006/relationships/image" Target="media/image107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8.wmf"/><Relationship Id="rId440" Type="http://schemas.openxmlformats.org/officeDocument/2006/relationships/image" Target="media/image221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8.wmf"/><Relationship Id="rId275" Type="http://schemas.openxmlformats.org/officeDocument/2006/relationships/oleObject" Target="embeddings/oleObject131.bin"/><Relationship Id="rId296" Type="http://schemas.openxmlformats.org/officeDocument/2006/relationships/image" Target="media/image149.wmf"/><Relationship Id="rId300" Type="http://schemas.openxmlformats.org/officeDocument/2006/relationships/image" Target="media/image151.wmf"/><Relationship Id="rId461" Type="http://schemas.openxmlformats.org/officeDocument/2006/relationships/oleObject" Target="embeddings/oleObject224.bin"/><Relationship Id="rId482" Type="http://schemas.openxmlformats.org/officeDocument/2006/relationships/image" Target="media/image242.wmf"/><Relationship Id="rId517" Type="http://schemas.openxmlformats.org/officeDocument/2006/relationships/oleObject" Target="embeddings/oleObject252.bin"/><Relationship Id="rId538" Type="http://schemas.openxmlformats.org/officeDocument/2006/relationships/image" Target="media/image270.wmf"/><Relationship Id="rId559" Type="http://schemas.openxmlformats.org/officeDocument/2006/relationships/oleObject" Target="embeddings/oleObject27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41.png"/><Relationship Id="rId135" Type="http://schemas.openxmlformats.org/officeDocument/2006/relationships/oleObject" Target="embeddings/oleObject61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4.bin"/><Relationship Id="rId342" Type="http://schemas.openxmlformats.org/officeDocument/2006/relationships/image" Target="media/image172.wmf"/><Relationship Id="rId363" Type="http://schemas.openxmlformats.org/officeDocument/2006/relationships/oleObject" Target="embeddings/oleObject175.bin"/><Relationship Id="rId384" Type="http://schemas.openxmlformats.org/officeDocument/2006/relationships/image" Target="media/image193.wmf"/><Relationship Id="rId419" Type="http://schemas.openxmlformats.org/officeDocument/2006/relationships/oleObject" Target="embeddings/oleObject203.bin"/><Relationship Id="rId570" Type="http://schemas.openxmlformats.org/officeDocument/2006/relationships/image" Target="media/image286.wmf"/><Relationship Id="rId591" Type="http://schemas.openxmlformats.org/officeDocument/2006/relationships/oleObject" Target="embeddings/oleObject289.bin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5.bin"/><Relationship Id="rId244" Type="http://schemas.openxmlformats.org/officeDocument/2006/relationships/image" Target="media/image123.wmf"/><Relationship Id="rId430" Type="http://schemas.openxmlformats.org/officeDocument/2006/relationships/image" Target="media/image216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6.bin"/><Relationship Id="rId286" Type="http://schemas.openxmlformats.org/officeDocument/2006/relationships/image" Target="media/image144.wmf"/><Relationship Id="rId451" Type="http://schemas.openxmlformats.org/officeDocument/2006/relationships/oleObject" Target="embeddings/oleObject219.bin"/><Relationship Id="rId472" Type="http://schemas.openxmlformats.org/officeDocument/2006/relationships/image" Target="media/image237.wmf"/><Relationship Id="rId493" Type="http://schemas.openxmlformats.org/officeDocument/2006/relationships/oleObject" Target="embeddings/oleObject240.bin"/><Relationship Id="rId507" Type="http://schemas.openxmlformats.org/officeDocument/2006/relationships/oleObject" Target="embeddings/oleObject247.bin"/><Relationship Id="rId528" Type="http://schemas.openxmlformats.org/officeDocument/2006/relationships/image" Target="media/image265.wmf"/><Relationship Id="rId549" Type="http://schemas.openxmlformats.org/officeDocument/2006/relationships/oleObject" Target="embeddings/oleObject268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3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5.wmf"/><Relationship Id="rId311" Type="http://schemas.openxmlformats.org/officeDocument/2006/relationships/oleObject" Target="embeddings/oleObject149.bin"/><Relationship Id="rId332" Type="http://schemas.openxmlformats.org/officeDocument/2006/relationships/image" Target="media/image167.wmf"/><Relationship Id="rId353" Type="http://schemas.openxmlformats.org/officeDocument/2006/relationships/oleObject" Target="embeddings/oleObject170.bin"/><Relationship Id="rId374" Type="http://schemas.openxmlformats.org/officeDocument/2006/relationships/image" Target="media/image188.wmf"/><Relationship Id="rId395" Type="http://schemas.openxmlformats.org/officeDocument/2006/relationships/oleObject" Target="embeddings/oleObject191.bin"/><Relationship Id="rId409" Type="http://schemas.openxmlformats.org/officeDocument/2006/relationships/oleObject" Target="embeddings/oleObject198.bin"/><Relationship Id="rId560" Type="http://schemas.openxmlformats.org/officeDocument/2006/relationships/image" Target="media/image281.wmf"/><Relationship Id="rId581" Type="http://schemas.openxmlformats.org/officeDocument/2006/relationships/oleObject" Target="embeddings/oleObject284.bin"/><Relationship Id="rId71" Type="http://schemas.openxmlformats.org/officeDocument/2006/relationships/image" Target="media/image34.wmf"/><Relationship Id="rId92" Type="http://schemas.openxmlformats.org/officeDocument/2006/relationships/image" Target="media/image47.wmf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8.wmf"/><Relationship Id="rId420" Type="http://schemas.openxmlformats.org/officeDocument/2006/relationships/image" Target="media/image211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1.bin"/><Relationship Id="rId276" Type="http://schemas.openxmlformats.org/officeDocument/2006/relationships/image" Target="media/image139.wmf"/><Relationship Id="rId297" Type="http://schemas.openxmlformats.org/officeDocument/2006/relationships/oleObject" Target="embeddings/oleObject142.bin"/><Relationship Id="rId441" Type="http://schemas.openxmlformats.org/officeDocument/2006/relationships/oleObject" Target="embeddings/oleObject214.bin"/><Relationship Id="rId462" Type="http://schemas.openxmlformats.org/officeDocument/2006/relationships/image" Target="media/image232.wmf"/><Relationship Id="rId483" Type="http://schemas.openxmlformats.org/officeDocument/2006/relationships/oleObject" Target="embeddings/oleObject235.bin"/><Relationship Id="rId518" Type="http://schemas.openxmlformats.org/officeDocument/2006/relationships/image" Target="media/image260.wmf"/><Relationship Id="rId539" Type="http://schemas.openxmlformats.org/officeDocument/2006/relationships/oleObject" Target="embeddings/oleObject263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1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90.wmf"/><Relationship Id="rId301" Type="http://schemas.openxmlformats.org/officeDocument/2006/relationships/oleObject" Target="embeddings/oleObject144.bin"/><Relationship Id="rId322" Type="http://schemas.openxmlformats.org/officeDocument/2006/relationships/image" Target="media/image162.wmf"/><Relationship Id="rId343" Type="http://schemas.openxmlformats.org/officeDocument/2006/relationships/oleObject" Target="embeddings/oleObject165.bin"/><Relationship Id="rId364" Type="http://schemas.openxmlformats.org/officeDocument/2006/relationships/image" Target="media/image183.wmf"/><Relationship Id="rId550" Type="http://schemas.openxmlformats.org/officeDocument/2006/relationships/image" Target="media/image276.wmf"/><Relationship Id="rId61" Type="http://schemas.openxmlformats.org/officeDocument/2006/relationships/image" Target="media/image29.wmf"/><Relationship Id="rId82" Type="http://schemas.openxmlformats.org/officeDocument/2006/relationships/image" Target="media/image42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385" Type="http://schemas.openxmlformats.org/officeDocument/2006/relationships/oleObject" Target="embeddings/oleObject186.bin"/><Relationship Id="rId571" Type="http://schemas.openxmlformats.org/officeDocument/2006/relationships/oleObject" Target="embeddings/oleObject279.bin"/><Relationship Id="rId592" Type="http://schemas.openxmlformats.org/officeDocument/2006/relationships/image" Target="media/image297.wmf"/><Relationship Id="rId19" Type="http://schemas.openxmlformats.org/officeDocument/2006/relationships/image" Target="media/image8.wmf"/><Relationship Id="rId224" Type="http://schemas.openxmlformats.org/officeDocument/2006/relationships/image" Target="media/image113.wmf"/><Relationship Id="rId245" Type="http://schemas.openxmlformats.org/officeDocument/2006/relationships/oleObject" Target="embeddings/oleObject116.bin"/><Relationship Id="rId266" Type="http://schemas.openxmlformats.org/officeDocument/2006/relationships/image" Target="media/image134.wmf"/><Relationship Id="rId287" Type="http://schemas.openxmlformats.org/officeDocument/2006/relationships/oleObject" Target="embeddings/oleObject137.bin"/><Relationship Id="rId410" Type="http://schemas.openxmlformats.org/officeDocument/2006/relationships/image" Target="media/image206.wmf"/><Relationship Id="rId431" Type="http://schemas.openxmlformats.org/officeDocument/2006/relationships/oleObject" Target="embeddings/oleObject209.bin"/><Relationship Id="rId452" Type="http://schemas.openxmlformats.org/officeDocument/2006/relationships/image" Target="media/image227.wmf"/><Relationship Id="rId473" Type="http://schemas.openxmlformats.org/officeDocument/2006/relationships/oleObject" Target="embeddings/oleObject230.bin"/><Relationship Id="rId494" Type="http://schemas.openxmlformats.org/officeDocument/2006/relationships/image" Target="media/image248.wmf"/><Relationship Id="rId508" Type="http://schemas.openxmlformats.org/officeDocument/2006/relationships/image" Target="media/image255.wmf"/><Relationship Id="rId529" Type="http://schemas.openxmlformats.org/officeDocument/2006/relationships/oleObject" Target="embeddings/oleObject258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4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5.wmf"/><Relationship Id="rId312" Type="http://schemas.openxmlformats.org/officeDocument/2006/relationships/image" Target="media/image157.wmf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8.wmf"/><Relationship Id="rId540" Type="http://schemas.openxmlformats.org/officeDocument/2006/relationships/image" Target="media/image27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8.bin"/><Relationship Id="rId375" Type="http://schemas.openxmlformats.org/officeDocument/2006/relationships/oleObject" Target="embeddings/oleObject181.bin"/><Relationship Id="rId396" Type="http://schemas.openxmlformats.org/officeDocument/2006/relationships/image" Target="media/image199.wmf"/><Relationship Id="rId561" Type="http://schemas.openxmlformats.org/officeDocument/2006/relationships/oleObject" Target="embeddings/oleObject274.bin"/><Relationship Id="rId582" Type="http://schemas.openxmlformats.org/officeDocument/2006/relationships/image" Target="media/image292.wmf"/><Relationship Id="rId3" Type="http://schemas.openxmlformats.org/officeDocument/2006/relationships/styles" Target="styles.xml"/><Relationship Id="rId214" Type="http://schemas.openxmlformats.org/officeDocument/2006/relationships/image" Target="media/image108.wmf"/><Relationship Id="rId235" Type="http://schemas.openxmlformats.org/officeDocument/2006/relationships/oleObject" Target="embeddings/oleObject111.bin"/><Relationship Id="rId256" Type="http://schemas.openxmlformats.org/officeDocument/2006/relationships/image" Target="media/image129.wmf"/><Relationship Id="rId277" Type="http://schemas.openxmlformats.org/officeDocument/2006/relationships/oleObject" Target="embeddings/oleObject132.bin"/><Relationship Id="rId298" Type="http://schemas.openxmlformats.org/officeDocument/2006/relationships/image" Target="media/image150.wmf"/><Relationship Id="rId400" Type="http://schemas.openxmlformats.org/officeDocument/2006/relationships/image" Target="media/image201.wmf"/><Relationship Id="rId421" Type="http://schemas.openxmlformats.org/officeDocument/2006/relationships/oleObject" Target="embeddings/oleObject204.bin"/><Relationship Id="rId442" Type="http://schemas.openxmlformats.org/officeDocument/2006/relationships/image" Target="media/image222.wmf"/><Relationship Id="rId463" Type="http://schemas.openxmlformats.org/officeDocument/2006/relationships/oleObject" Target="embeddings/oleObject225.bin"/><Relationship Id="rId484" Type="http://schemas.openxmlformats.org/officeDocument/2006/relationships/image" Target="media/image243.wmf"/><Relationship Id="rId519" Type="http://schemas.openxmlformats.org/officeDocument/2006/relationships/oleObject" Target="embeddings/oleObject253.bin"/><Relationship Id="rId116" Type="http://schemas.openxmlformats.org/officeDocument/2006/relationships/image" Target="media/image59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80.wmf"/><Relationship Id="rId302" Type="http://schemas.openxmlformats.org/officeDocument/2006/relationships/image" Target="media/image152.wmf"/><Relationship Id="rId323" Type="http://schemas.openxmlformats.org/officeDocument/2006/relationships/oleObject" Target="embeddings/oleObject155.bin"/><Relationship Id="rId344" Type="http://schemas.openxmlformats.org/officeDocument/2006/relationships/image" Target="media/image173.wmf"/><Relationship Id="rId530" Type="http://schemas.openxmlformats.org/officeDocument/2006/relationships/image" Target="media/image26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3.bin"/><Relationship Id="rId365" Type="http://schemas.openxmlformats.org/officeDocument/2006/relationships/oleObject" Target="embeddings/oleObject176.bin"/><Relationship Id="rId386" Type="http://schemas.openxmlformats.org/officeDocument/2006/relationships/image" Target="media/image194.wmf"/><Relationship Id="rId551" Type="http://schemas.openxmlformats.org/officeDocument/2006/relationships/oleObject" Target="embeddings/oleObject269.bin"/><Relationship Id="rId572" Type="http://schemas.openxmlformats.org/officeDocument/2006/relationships/image" Target="media/image287.wmf"/><Relationship Id="rId593" Type="http://schemas.openxmlformats.org/officeDocument/2006/relationships/oleObject" Target="embeddings/oleObject290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5" Type="http://schemas.openxmlformats.org/officeDocument/2006/relationships/oleObject" Target="embeddings/oleObject106.bin"/><Relationship Id="rId246" Type="http://schemas.openxmlformats.org/officeDocument/2006/relationships/image" Target="media/image124.wmf"/><Relationship Id="rId267" Type="http://schemas.openxmlformats.org/officeDocument/2006/relationships/oleObject" Target="embeddings/oleObject127.bin"/><Relationship Id="rId288" Type="http://schemas.openxmlformats.org/officeDocument/2006/relationships/image" Target="media/image145.wmf"/><Relationship Id="rId411" Type="http://schemas.openxmlformats.org/officeDocument/2006/relationships/oleObject" Target="embeddings/oleObject199.bin"/><Relationship Id="rId432" Type="http://schemas.openxmlformats.org/officeDocument/2006/relationships/image" Target="media/image217.wmf"/><Relationship Id="rId453" Type="http://schemas.openxmlformats.org/officeDocument/2006/relationships/oleObject" Target="embeddings/oleObject220.bin"/><Relationship Id="rId474" Type="http://schemas.openxmlformats.org/officeDocument/2006/relationships/image" Target="media/image238.wmf"/><Relationship Id="rId509" Type="http://schemas.openxmlformats.org/officeDocument/2006/relationships/oleObject" Target="embeddings/oleObject248.bin"/><Relationship Id="rId106" Type="http://schemas.openxmlformats.org/officeDocument/2006/relationships/image" Target="media/image54.wmf"/><Relationship Id="rId127" Type="http://schemas.openxmlformats.org/officeDocument/2006/relationships/oleObject" Target="embeddings/oleObject57.bin"/><Relationship Id="rId313" Type="http://schemas.openxmlformats.org/officeDocument/2006/relationships/oleObject" Target="embeddings/oleObject150.bin"/><Relationship Id="rId495" Type="http://schemas.openxmlformats.org/officeDocument/2006/relationships/oleObject" Target="embeddings/oleObject24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image" Target="media/image48.wmf"/><Relationship Id="rId148" Type="http://schemas.openxmlformats.org/officeDocument/2006/relationships/image" Target="media/image75.wmf"/><Relationship Id="rId169" Type="http://schemas.openxmlformats.org/officeDocument/2006/relationships/oleObject" Target="embeddings/oleObject78.bin"/><Relationship Id="rId334" Type="http://schemas.openxmlformats.org/officeDocument/2006/relationships/image" Target="media/image168.wmf"/><Relationship Id="rId355" Type="http://schemas.openxmlformats.org/officeDocument/2006/relationships/oleObject" Target="embeddings/oleObject171.bin"/><Relationship Id="rId376" Type="http://schemas.openxmlformats.org/officeDocument/2006/relationships/image" Target="media/image189.wmf"/><Relationship Id="rId397" Type="http://schemas.openxmlformats.org/officeDocument/2006/relationships/oleObject" Target="embeddings/oleObject192.bin"/><Relationship Id="rId520" Type="http://schemas.openxmlformats.org/officeDocument/2006/relationships/image" Target="media/image261.wmf"/><Relationship Id="rId541" Type="http://schemas.openxmlformats.org/officeDocument/2006/relationships/oleObject" Target="embeddings/oleObject264.bin"/><Relationship Id="rId562" Type="http://schemas.openxmlformats.org/officeDocument/2006/relationships/image" Target="media/image282.wmf"/><Relationship Id="rId583" Type="http://schemas.openxmlformats.org/officeDocument/2006/relationships/oleObject" Target="embeddings/oleObject285.bin"/><Relationship Id="rId4" Type="http://schemas.openxmlformats.org/officeDocument/2006/relationships/settings" Target="settings.xml"/><Relationship Id="rId180" Type="http://schemas.openxmlformats.org/officeDocument/2006/relationships/image" Target="media/image91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2.bin"/><Relationship Id="rId278" Type="http://schemas.openxmlformats.org/officeDocument/2006/relationships/image" Target="media/image140.wmf"/><Relationship Id="rId401" Type="http://schemas.openxmlformats.org/officeDocument/2006/relationships/oleObject" Target="embeddings/oleObject194.bin"/><Relationship Id="rId422" Type="http://schemas.openxmlformats.org/officeDocument/2006/relationships/image" Target="media/image212.wmf"/><Relationship Id="rId443" Type="http://schemas.openxmlformats.org/officeDocument/2006/relationships/oleObject" Target="embeddings/oleObject215.bin"/><Relationship Id="rId464" Type="http://schemas.openxmlformats.org/officeDocument/2006/relationships/image" Target="media/image233.wmf"/><Relationship Id="rId303" Type="http://schemas.openxmlformats.org/officeDocument/2006/relationships/oleObject" Target="embeddings/oleObject145.bin"/><Relationship Id="rId485" Type="http://schemas.openxmlformats.org/officeDocument/2006/relationships/oleObject" Target="embeddings/oleObject236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3.wmf"/><Relationship Id="rId138" Type="http://schemas.openxmlformats.org/officeDocument/2006/relationships/image" Target="media/image70.wmf"/><Relationship Id="rId345" Type="http://schemas.openxmlformats.org/officeDocument/2006/relationships/oleObject" Target="embeddings/oleObject166.bin"/><Relationship Id="rId387" Type="http://schemas.openxmlformats.org/officeDocument/2006/relationships/oleObject" Target="embeddings/oleObject187.bin"/><Relationship Id="rId510" Type="http://schemas.openxmlformats.org/officeDocument/2006/relationships/image" Target="media/image256.wmf"/><Relationship Id="rId552" Type="http://schemas.openxmlformats.org/officeDocument/2006/relationships/image" Target="media/image277.wmf"/><Relationship Id="rId594" Type="http://schemas.openxmlformats.org/officeDocument/2006/relationships/image" Target="media/image298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412" Type="http://schemas.openxmlformats.org/officeDocument/2006/relationships/image" Target="media/image207.wmf"/><Relationship Id="rId107" Type="http://schemas.openxmlformats.org/officeDocument/2006/relationships/oleObject" Target="embeddings/oleObject47.bin"/><Relationship Id="rId289" Type="http://schemas.openxmlformats.org/officeDocument/2006/relationships/oleObject" Target="embeddings/oleObject138.bin"/><Relationship Id="rId454" Type="http://schemas.openxmlformats.org/officeDocument/2006/relationships/image" Target="media/image228.wmf"/><Relationship Id="rId496" Type="http://schemas.openxmlformats.org/officeDocument/2006/relationships/image" Target="media/image24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68.bin"/><Relationship Id="rId314" Type="http://schemas.openxmlformats.org/officeDocument/2006/relationships/image" Target="media/image158.wmf"/><Relationship Id="rId356" Type="http://schemas.openxmlformats.org/officeDocument/2006/relationships/image" Target="media/image179.wmf"/><Relationship Id="rId398" Type="http://schemas.openxmlformats.org/officeDocument/2006/relationships/image" Target="media/image200.wmf"/><Relationship Id="rId521" Type="http://schemas.openxmlformats.org/officeDocument/2006/relationships/oleObject" Target="embeddings/oleObject254.bin"/><Relationship Id="rId563" Type="http://schemas.openxmlformats.org/officeDocument/2006/relationships/oleObject" Target="embeddings/oleObject275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81.wmf"/><Relationship Id="rId216" Type="http://schemas.openxmlformats.org/officeDocument/2006/relationships/image" Target="media/image109.wmf"/><Relationship Id="rId423" Type="http://schemas.openxmlformats.org/officeDocument/2006/relationships/oleObject" Target="embeddings/oleObject205.bin"/><Relationship Id="rId258" Type="http://schemas.openxmlformats.org/officeDocument/2006/relationships/image" Target="media/image130.wmf"/><Relationship Id="rId465" Type="http://schemas.openxmlformats.org/officeDocument/2006/relationships/oleObject" Target="embeddings/oleObject226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60.wmf"/><Relationship Id="rId325" Type="http://schemas.openxmlformats.org/officeDocument/2006/relationships/oleObject" Target="embeddings/oleObject156.bin"/><Relationship Id="rId367" Type="http://schemas.openxmlformats.org/officeDocument/2006/relationships/oleObject" Target="embeddings/oleObject177.bin"/><Relationship Id="rId532" Type="http://schemas.openxmlformats.org/officeDocument/2006/relationships/image" Target="media/image267.wmf"/><Relationship Id="rId574" Type="http://schemas.openxmlformats.org/officeDocument/2006/relationships/image" Target="media/image288.wmf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7.bin"/><Relationship Id="rId269" Type="http://schemas.openxmlformats.org/officeDocument/2006/relationships/oleObject" Target="embeddings/oleObject128.bin"/><Relationship Id="rId434" Type="http://schemas.openxmlformats.org/officeDocument/2006/relationships/image" Target="media/image218.wmf"/><Relationship Id="rId476" Type="http://schemas.openxmlformats.org/officeDocument/2006/relationships/image" Target="media/image239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58.bin"/><Relationship Id="rId280" Type="http://schemas.openxmlformats.org/officeDocument/2006/relationships/image" Target="media/image141.wmf"/><Relationship Id="rId336" Type="http://schemas.openxmlformats.org/officeDocument/2006/relationships/image" Target="media/image169.wmf"/><Relationship Id="rId501" Type="http://schemas.openxmlformats.org/officeDocument/2006/relationships/oleObject" Target="embeddings/oleObject244.bin"/><Relationship Id="rId543" Type="http://schemas.openxmlformats.org/officeDocument/2006/relationships/oleObject" Target="embeddings/oleObject265.bin"/><Relationship Id="rId75" Type="http://schemas.openxmlformats.org/officeDocument/2006/relationships/image" Target="media/image36.png"/><Relationship Id="rId140" Type="http://schemas.openxmlformats.org/officeDocument/2006/relationships/image" Target="media/image71.wmf"/><Relationship Id="rId182" Type="http://schemas.openxmlformats.org/officeDocument/2006/relationships/image" Target="media/image92.wmf"/><Relationship Id="rId378" Type="http://schemas.openxmlformats.org/officeDocument/2006/relationships/image" Target="media/image190.wmf"/><Relationship Id="rId403" Type="http://schemas.openxmlformats.org/officeDocument/2006/relationships/oleObject" Target="embeddings/oleObject195.bin"/><Relationship Id="rId585" Type="http://schemas.openxmlformats.org/officeDocument/2006/relationships/oleObject" Target="embeddings/oleObject286.bin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445" Type="http://schemas.openxmlformats.org/officeDocument/2006/relationships/oleObject" Target="embeddings/oleObject216.bin"/><Relationship Id="rId487" Type="http://schemas.openxmlformats.org/officeDocument/2006/relationships/oleObject" Target="embeddings/oleObject237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oleObject" Target="embeddings/oleObject167.bin"/><Relationship Id="rId512" Type="http://schemas.openxmlformats.org/officeDocument/2006/relationships/image" Target="media/image257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4.wmf"/><Relationship Id="rId151" Type="http://schemas.openxmlformats.org/officeDocument/2006/relationships/oleObject" Target="embeddings/oleObject69.bin"/><Relationship Id="rId389" Type="http://schemas.openxmlformats.org/officeDocument/2006/relationships/oleObject" Target="embeddings/oleObject188.bin"/><Relationship Id="rId554" Type="http://schemas.openxmlformats.org/officeDocument/2006/relationships/image" Target="media/image278.wmf"/><Relationship Id="rId596" Type="http://schemas.openxmlformats.org/officeDocument/2006/relationships/image" Target="media/image299.wmf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414" Type="http://schemas.openxmlformats.org/officeDocument/2006/relationships/image" Target="media/image208.wmf"/><Relationship Id="rId456" Type="http://schemas.openxmlformats.org/officeDocument/2006/relationships/image" Target="media/image229.wmf"/><Relationship Id="rId498" Type="http://schemas.openxmlformats.org/officeDocument/2006/relationships/image" Target="media/image250.wmf"/><Relationship Id="rId13" Type="http://schemas.openxmlformats.org/officeDocument/2006/relationships/image" Target="media/image5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31.wmf"/><Relationship Id="rId316" Type="http://schemas.openxmlformats.org/officeDocument/2006/relationships/image" Target="media/image159.wmf"/><Relationship Id="rId523" Type="http://schemas.openxmlformats.org/officeDocument/2006/relationships/oleObject" Target="embeddings/oleObject255.bin"/><Relationship Id="rId55" Type="http://schemas.openxmlformats.org/officeDocument/2006/relationships/image" Target="media/image26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1.wmf"/><Relationship Id="rId358" Type="http://schemas.openxmlformats.org/officeDocument/2006/relationships/image" Target="media/image180.wmf"/><Relationship Id="rId565" Type="http://schemas.openxmlformats.org/officeDocument/2006/relationships/oleObject" Target="embeddings/oleObject276.bin"/><Relationship Id="rId162" Type="http://schemas.openxmlformats.org/officeDocument/2006/relationships/image" Target="media/image82.wmf"/><Relationship Id="rId218" Type="http://schemas.openxmlformats.org/officeDocument/2006/relationships/image" Target="media/image110.wmf"/><Relationship Id="rId425" Type="http://schemas.openxmlformats.org/officeDocument/2006/relationships/oleObject" Target="embeddings/oleObject206.bin"/><Relationship Id="rId467" Type="http://schemas.openxmlformats.org/officeDocument/2006/relationships/oleObject" Target="embeddings/oleObject227.bin"/><Relationship Id="rId271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57.bin"/><Relationship Id="rId369" Type="http://schemas.openxmlformats.org/officeDocument/2006/relationships/oleObject" Target="embeddings/oleObject178.bin"/><Relationship Id="rId534" Type="http://schemas.openxmlformats.org/officeDocument/2006/relationships/image" Target="media/image268.wmf"/><Relationship Id="rId576" Type="http://schemas.openxmlformats.org/officeDocument/2006/relationships/image" Target="media/image289.wmf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08.bin"/><Relationship Id="rId380" Type="http://schemas.openxmlformats.org/officeDocument/2006/relationships/image" Target="media/image191.wmf"/><Relationship Id="rId436" Type="http://schemas.openxmlformats.org/officeDocument/2006/relationships/image" Target="media/image219.wmf"/><Relationship Id="rId601" Type="http://schemas.openxmlformats.org/officeDocument/2006/relationships/header" Target="header2.xml"/><Relationship Id="rId240" Type="http://schemas.openxmlformats.org/officeDocument/2006/relationships/image" Target="media/image121.wmf"/><Relationship Id="rId478" Type="http://schemas.openxmlformats.org/officeDocument/2006/relationships/image" Target="media/image240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51.wmf"/><Relationship Id="rId282" Type="http://schemas.openxmlformats.org/officeDocument/2006/relationships/image" Target="media/image142.wmf"/><Relationship Id="rId338" Type="http://schemas.openxmlformats.org/officeDocument/2006/relationships/image" Target="media/image170.wmf"/><Relationship Id="rId503" Type="http://schemas.openxmlformats.org/officeDocument/2006/relationships/oleObject" Target="embeddings/oleObject245.bin"/><Relationship Id="rId545" Type="http://schemas.openxmlformats.org/officeDocument/2006/relationships/oleObject" Target="embeddings/oleObject266.bin"/><Relationship Id="rId587" Type="http://schemas.openxmlformats.org/officeDocument/2006/relationships/oleObject" Target="embeddings/oleObject287.bin"/><Relationship Id="rId8" Type="http://schemas.openxmlformats.org/officeDocument/2006/relationships/hyperlink" Target="https://lvjr.bitbucket.io/?kysx2001" TargetMode="External"/><Relationship Id="rId142" Type="http://schemas.openxmlformats.org/officeDocument/2006/relationships/image" Target="media/image72.wmf"/><Relationship Id="rId184" Type="http://schemas.openxmlformats.org/officeDocument/2006/relationships/image" Target="media/image93.wmf"/><Relationship Id="rId391" Type="http://schemas.openxmlformats.org/officeDocument/2006/relationships/oleObject" Target="embeddings/oleObject189.bin"/><Relationship Id="rId405" Type="http://schemas.openxmlformats.org/officeDocument/2006/relationships/oleObject" Target="embeddings/oleObject196.bin"/><Relationship Id="rId447" Type="http://schemas.openxmlformats.org/officeDocument/2006/relationships/oleObject" Target="embeddings/oleObject217.bin"/><Relationship Id="rId251" Type="http://schemas.openxmlformats.org/officeDocument/2006/relationships/oleObject" Target="embeddings/oleObject119.bin"/><Relationship Id="rId489" Type="http://schemas.openxmlformats.org/officeDocument/2006/relationships/oleObject" Target="embeddings/oleObject238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8.bin"/><Relationship Id="rId514" Type="http://schemas.openxmlformats.org/officeDocument/2006/relationships/image" Target="media/image258.wmf"/><Relationship Id="rId556" Type="http://schemas.openxmlformats.org/officeDocument/2006/relationships/image" Target="media/image279.wmf"/><Relationship Id="rId88" Type="http://schemas.openxmlformats.org/officeDocument/2006/relationships/image" Target="media/image45.wmf"/><Relationship Id="rId111" Type="http://schemas.openxmlformats.org/officeDocument/2006/relationships/oleObject" Target="embeddings/oleObject49.bin"/><Relationship Id="rId153" Type="http://schemas.openxmlformats.org/officeDocument/2006/relationships/oleObject" Target="embeddings/oleObject70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360" Type="http://schemas.openxmlformats.org/officeDocument/2006/relationships/image" Target="media/image181.wmf"/><Relationship Id="rId416" Type="http://schemas.openxmlformats.org/officeDocument/2006/relationships/image" Target="media/image209.wmf"/><Relationship Id="rId598" Type="http://schemas.openxmlformats.org/officeDocument/2006/relationships/header" Target="header1.xml"/><Relationship Id="rId220" Type="http://schemas.openxmlformats.org/officeDocument/2006/relationships/image" Target="media/image111.wmf"/><Relationship Id="rId458" Type="http://schemas.openxmlformats.org/officeDocument/2006/relationships/image" Target="media/image23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2.wmf"/><Relationship Id="rId318" Type="http://schemas.openxmlformats.org/officeDocument/2006/relationships/image" Target="media/image160.wmf"/><Relationship Id="rId525" Type="http://schemas.openxmlformats.org/officeDocument/2006/relationships/oleObject" Target="embeddings/oleObject256.bin"/><Relationship Id="rId567" Type="http://schemas.openxmlformats.org/officeDocument/2006/relationships/oleObject" Target="embeddings/oleObject277.bin"/><Relationship Id="rId99" Type="http://schemas.openxmlformats.org/officeDocument/2006/relationships/oleObject" Target="embeddings/oleObject43.bin"/><Relationship Id="rId122" Type="http://schemas.openxmlformats.org/officeDocument/2006/relationships/image" Target="media/image62.wmf"/><Relationship Id="rId164" Type="http://schemas.openxmlformats.org/officeDocument/2006/relationships/image" Target="media/image83.wmf"/><Relationship Id="rId371" Type="http://schemas.openxmlformats.org/officeDocument/2006/relationships/oleObject" Target="embeddings/oleObject179.bin"/><Relationship Id="rId427" Type="http://schemas.openxmlformats.org/officeDocument/2006/relationships/oleObject" Target="embeddings/oleObject207.bin"/><Relationship Id="rId469" Type="http://schemas.openxmlformats.org/officeDocument/2006/relationships/oleObject" Target="embeddings/oleObject228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8.bin"/><Relationship Id="rId480" Type="http://schemas.openxmlformats.org/officeDocument/2006/relationships/image" Target="media/image241.wmf"/><Relationship Id="rId536" Type="http://schemas.openxmlformats.org/officeDocument/2006/relationships/image" Target="media/image269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1.bin"/><Relationship Id="rId340" Type="http://schemas.openxmlformats.org/officeDocument/2006/relationships/image" Target="media/image171.wmf"/><Relationship Id="rId578" Type="http://schemas.openxmlformats.org/officeDocument/2006/relationships/image" Target="media/image290.wmf"/><Relationship Id="rId200" Type="http://schemas.openxmlformats.org/officeDocument/2006/relationships/image" Target="media/image101.wmf"/><Relationship Id="rId382" Type="http://schemas.openxmlformats.org/officeDocument/2006/relationships/image" Target="media/image192.wmf"/><Relationship Id="rId438" Type="http://schemas.openxmlformats.org/officeDocument/2006/relationships/image" Target="media/image220.wmf"/><Relationship Id="rId603" Type="http://schemas.openxmlformats.org/officeDocument/2006/relationships/theme" Target="theme/theme1.xml"/><Relationship Id="rId242" Type="http://schemas.openxmlformats.org/officeDocument/2006/relationships/image" Target="media/image122.wmf"/><Relationship Id="rId284" Type="http://schemas.openxmlformats.org/officeDocument/2006/relationships/image" Target="media/image143.wmf"/><Relationship Id="rId491" Type="http://schemas.openxmlformats.org/officeDocument/2006/relationships/oleObject" Target="embeddings/oleObject239.bin"/><Relationship Id="rId505" Type="http://schemas.openxmlformats.org/officeDocument/2006/relationships/oleObject" Target="embeddings/oleObject246.bin"/><Relationship Id="rId37" Type="http://schemas.openxmlformats.org/officeDocument/2006/relationships/image" Target="media/image17.wmf"/><Relationship Id="rId79" Type="http://schemas.openxmlformats.org/officeDocument/2006/relationships/image" Target="media/image39.png"/><Relationship Id="rId102" Type="http://schemas.openxmlformats.org/officeDocument/2006/relationships/image" Target="media/image52.wmf"/><Relationship Id="rId144" Type="http://schemas.openxmlformats.org/officeDocument/2006/relationships/image" Target="media/image73.wmf"/><Relationship Id="rId547" Type="http://schemas.openxmlformats.org/officeDocument/2006/relationships/oleObject" Target="embeddings/oleObject267.bin"/><Relationship Id="rId589" Type="http://schemas.openxmlformats.org/officeDocument/2006/relationships/oleObject" Target="embeddings/oleObject28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7C7213-6677-4432-8976-D72479E93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10</Pages>
  <Words>1532</Words>
  <Characters>8738</Characters>
  <Application>Microsoft Office Word</Application>
  <DocSecurity>0</DocSecurity>
  <Lines>72</Lines>
  <Paragraphs>20</Paragraphs>
  <ScaleCrop>false</ScaleCrop>
  <Company>微软中国</Company>
  <LinksUpToDate>false</LinksUpToDate>
  <CharactersWithSpaces>10250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133</cp:revision>
  <cp:lastPrinted>2011-09-06T10:51:00Z</cp:lastPrinted>
  <dcterms:created xsi:type="dcterms:W3CDTF">2020-11-13T07:23:00Z</dcterms:created>
  <dcterms:modified xsi:type="dcterms:W3CDTF">2021-07-07T08:48:00Z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