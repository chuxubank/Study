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E4484" w:rsidRDefault="00831CCA" w:rsidP="00EE4484">
      <w:pPr>
        <w:pStyle w:val="af"/>
      </w:pPr>
      <w:hyperlink r:id="rId8" w:history="1">
        <w:r w:rsidR="00CA00AF" w:rsidRPr="00EE4484">
          <w:rPr>
            <w:rStyle w:val="a7"/>
            <w:rFonts w:hint="eastAsia"/>
            <w:color w:val="002060"/>
          </w:rPr>
          <w:t>20</w:t>
        </w:r>
        <w:r w:rsidR="002E1C58" w:rsidRPr="00EE4484">
          <w:rPr>
            <w:rStyle w:val="a7"/>
            <w:rFonts w:hint="eastAsia"/>
            <w:color w:val="002060"/>
          </w:rPr>
          <w:t>01</w:t>
        </w:r>
        <w:r w:rsidR="00CA00AF" w:rsidRPr="00EE448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E4484">
          <w:rPr>
            <w:rStyle w:val="a7"/>
            <w:rFonts w:hint="eastAsia"/>
            <w:color w:val="002060"/>
          </w:rPr>
          <w:t>卷</w:t>
        </w:r>
        <w:r w:rsidR="008F3DEF" w:rsidRPr="00EE4484">
          <w:rPr>
            <w:rStyle w:val="a7"/>
            <w:rFonts w:hint="eastAsia"/>
            <w:color w:val="002060"/>
          </w:rPr>
          <w:t>三</w:t>
        </w:r>
        <w:r w:rsidR="00EE4484" w:rsidRPr="00EE448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4089E" w:rsidRPr="00F4089E" w:rsidRDefault="00027323" w:rsidP="00F4089E">
      <w:pPr>
        <w:pStyle w:val="1"/>
      </w:pPr>
      <w:r w:rsidRPr="00F4089E">
        <w:rPr>
          <w:szCs w:val="21"/>
        </w:rPr>
        <w:t>一、填空题</w:t>
      </w:r>
      <w:r w:rsidR="00F4089E" w:rsidRPr="00F4089E">
        <w:rPr>
          <w:rFonts w:hint="eastAsia"/>
        </w:rPr>
        <w:t>（</w:t>
      </w:r>
      <w:r w:rsidR="00F4089E" w:rsidRPr="00F4089E">
        <w:t>本题共5小题，每小题3分，满分15分</w:t>
      </w:r>
      <w:r w:rsidR="00F4089E" w:rsidRPr="00F4089E">
        <w:rPr>
          <w:rFonts w:hint="eastAsia"/>
        </w:rPr>
        <w:t>）</w:t>
      </w:r>
    </w:p>
    <w:p w:rsidR="00027323" w:rsidRPr="00F4089E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F4089E" w:rsidRPr="005467AD" w:rsidRDefault="00F4089E" w:rsidP="00027323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027323" w:rsidRPr="00D404E1" w:rsidRDefault="00027323" w:rsidP="00D404E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设生产函数为</w:t>
      </w:r>
      <w:bookmarkStart w:id="1" w:name="MTBlankEqn"/>
      <w:r w:rsidR="00E57983" w:rsidRPr="00E57983">
        <w:rPr>
          <w:position w:val="-10"/>
        </w:rPr>
        <w:object w:dxaOrig="1080" w:dyaOrig="360">
          <v:shape id="_x0000_i1025" type="#_x0000_t75" style="width:54.15pt;height:17.85pt" o:ole="">
            <v:imagedata r:id="rId9" o:title=""/>
          </v:shape>
          <o:OLEObject Type="Embed" ProgID="Equation.DSMT4" ShapeID="_x0000_i1025" DrawAspect="Content" ObjectID="_1687251819" r:id="rId10"/>
        </w:object>
      </w:r>
      <w:bookmarkEnd w:id="1"/>
      <w:r w:rsidR="00D404E1"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10"/>
        </w:rPr>
        <w:object w:dxaOrig="220" w:dyaOrig="320">
          <v:shape id="_x0000_i1026" type="#_x0000_t75" style="width:10.95pt;height:16.15pt" o:ole="">
            <v:imagedata r:id="rId11" o:title=""/>
          </v:shape>
          <o:OLEObject Type="Embed" ProgID="Equation.DSMT4" ShapeID="_x0000_i1026" DrawAspect="Content" ObjectID="_1687251820" r:id="rId12"/>
        </w:object>
      </w:r>
      <w:r w:rsidRPr="005467AD">
        <w:rPr>
          <w:rFonts w:hAnsi="宋体"/>
          <w:kern w:val="0"/>
          <w:szCs w:val="21"/>
        </w:rPr>
        <w:t>是产出量</w:t>
      </w:r>
      <w:r w:rsidR="00D404E1">
        <w:rPr>
          <w:rFonts w:hint="eastAsia"/>
          <w:kern w:val="0"/>
          <w:szCs w:val="21"/>
        </w:rPr>
        <w:t>，</w:t>
      </w:r>
      <w:r w:rsidR="00E57983" w:rsidRPr="00025957">
        <w:rPr>
          <w:position w:val="-4"/>
        </w:rPr>
        <w:object w:dxaOrig="200" w:dyaOrig="260">
          <v:shape id="_x0000_i1027" type="#_x0000_t75" style="width:9.8pt;height:13.25pt" o:ole="">
            <v:imagedata r:id="rId13" o:title=""/>
          </v:shape>
          <o:OLEObject Type="Embed" ProgID="Equation.DSMT4" ShapeID="_x0000_i1027" DrawAspect="Content" ObjectID="_1687251821" r:id="rId14"/>
        </w:object>
      </w:r>
      <w:r w:rsidRPr="005467AD">
        <w:rPr>
          <w:rFonts w:hAnsi="宋体"/>
          <w:kern w:val="0"/>
          <w:szCs w:val="21"/>
        </w:rPr>
        <w:t>是劳动投入量</w:t>
      </w:r>
      <w:r w:rsidR="00D404E1">
        <w:rPr>
          <w:rFonts w:hint="eastAsia"/>
          <w:kern w:val="0"/>
          <w:szCs w:val="21"/>
        </w:rPr>
        <w:t>，</w:t>
      </w:r>
      <w:r w:rsidR="00E57983" w:rsidRPr="00025957">
        <w:rPr>
          <w:position w:val="-4"/>
        </w:rPr>
        <w:object w:dxaOrig="240" w:dyaOrig="260">
          <v:shape id="_x0000_i1028" type="#_x0000_t75" style="width:12.1pt;height:13.25pt" o:ole="">
            <v:imagedata r:id="rId15" o:title=""/>
          </v:shape>
          <o:OLEObject Type="Embed" ProgID="Equation.DSMT4" ShapeID="_x0000_i1028" DrawAspect="Content" ObjectID="_1687251822" r:id="rId16"/>
        </w:object>
      </w:r>
      <w:r w:rsidRPr="005467AD">
        <w:rPr>
          <w:rFonts w:hAnsi="宋体"/>
          <w:kern w:val="0"/>
          <w:szCs w:val="21"/>
        </w:rPr>
        <w:t>是资本投入量</w:t>
      </w:r>
      <w:r w:rsidR="00D404E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E57983" w:rsidRPr="00025957">
        <w:rPr>
          <w:position w:val="-4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87251823" r:id="rId18"/>
        </w:object>
      </w:r>
      <w:r w:rsidRPr="005467AD">
        <w:rPr>
          <w:kern w:val="0"/>
        </w:rPr>
        <w:t>,</w:t>
      </w:r>
      <w:r w:rsidR="00E57983" w:rsidRPr="00E57983">
        <w:rPr>
          <w:position w:val="-6"/>
        </w:rPr>
        <w:object w:dxaOrig="240" w:dyaOrig="220">
          <v:shape id="_x0000_i1030" type="#_x0000_t75" style="width:12.1pt;height:10.95pt" o:ole="">
            <v:imagedata r:id="rId19" o:title=""/>
          </v:shape>
          <o:OLEObject Type="Embed" ProgID="Equation.DSMT4" ShapeID="_x0000_i1030" DrawAspect="Content" ObjectID="_1687251824" r:id="rId20"/>
        </w:object>
      </w:r>
      <w:r w:rsidRPr="005467AD">
        <w:rPr>
          <w:kern w:val="0"/>
        </w:rPr>
        <w:t>,</w:t>
      </w:r>
      <w:r w:rsidR="00E57983" w:rsidRPr="00E57983">
        <w:rPr>
          <w:position w:val="-10"/>
        </w:rPr>
        <w:object w:dxaOrig="240" w:dyaOrig="320">
          <v:shape id="_x0000_i1031" type="#_x0000_t75" style="width:12.1pt;height:16.15pt" o:ole="">
            <v:imagedata r:id="rId21" o:title=""/>
          </v:shape>
          <o:OLEObject Type="Embed" ProgID="Equation.DSMT4" ShapeID="_x0000_i1031" DrawAspect="Content" ObjectID="_1687251825" r:id="rId22"/>
        </w:object>
      </w:r>
      <w:r w:rsidRPr="005467AD">
        <w:rPr>
          <w:rFonts w:hAnsi="宋体"/>
          <w:kern w:val="0"/>
          <w:szCs w:val="21"/>
        </w:rPr>
        <w:t>均为大于零的参数</w:t>
      </w:r>
      <w:r w:rsidR="00D404E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则当</w:t>
      </w:r>
      <w:r w:rsidR="00E57983" w:rsidRPr="00E57983">
        <w:rPr>
          <w:position w:val="-10"/>
        </w:rPr>
        <w:object w:dxaOrig="560" w:dyaOrig="320">
          <v:shape id="_x0000_i1032" type="#_x0000_t75" style="width:28.2pt;height:16.15pt" o:ole="">
            <v:imagedata r:id="rId23" o:title=""/>
          </v:shape>
          <o:OLEObject Type="Embed" ProgID="Equation.DSMT4" ShapeID="_x0000_i1032" DrawAspect="Content" ObjectID="_1687251826" r:id="rId24"/>
        </w:object>
      </w:r>
      <w:r w:rsidRPr="005467AD">
        <w:rPr>
          <w:rFonts w:hAnsi="宋体"/>
          <w:kern w:val="0"/>
          <w:szCs w:val="21"/>
        </w:rPr>
        <w:t>时</w:t>
      </w:r>
      <w:r w:rsidR="00E57983" w:rsidRPr="00025957">
        <w:rPr>
          <w:position w:val="-4"/>
        </w:rPr>
        <w:object w:dxaOrig="240" w:dyaOrig="260">
          <v:shape id="_x0000_i1033" type="#_x0000_t75" style="width:12.1pt;height:13.25pt" o:ole="">
            <v:imagedata r:id="rId25" o:title=""/>
          </v:shape>
          <o:OLEObject Type="Embed" ProgID="Equation.DSMT4" ShapeID="_x0000_i1033" DrawAspect="Content" ObjectID="_1687251827" r:id="rId26"/>
        </w:object>
      </w:r>
      <w:r w:rsidRPr="005467AD">
        <w:rPr>
          <w:rFonts w:hAnsi="宋体"/>
          <w:kern w:val="0"/>
          <w:szCs w:val="21"/>
        </w:rPr>
        <w:t>关于</w:t>
      </w:r>
      <w:r w:rsidR="00E57983" w:rsidRPr="00025957">
        <w:rPr>
          <w:position w:val="-4"/>
        </w:rPr>
        <w:object w:dxaOrig="200" w:dyaOrig="260">
          <v:shape id="_x0000_i1034" type="#_x0000_t75" style="width:9.8pt;height:13.25pt" o:ole="">
            <v:imagedata r:id="rId27" o:title=""/>
          </v:shape>
          <o:OLEObject Type="Embed" ProgID="Equation.DSMT4" ShapeID="_x0000_i1034" DrawAspect="Content" ObjectID="_1687251828" r:id="rId28"/>
        </w:object>
      </w:r>
      <w:r w:rsidRPr="005467AD">
        <w:rPr>
          <w:rFonts w:hAnsi="宋体"/>
          <w:kern w:val="0"/>
          <w:szCs w:val="21"/>
        </w:rPr>
        <w:t>的弹性为</w:t>
      </w:r>
      <w:r w:rsidRPr="005467AD">
        <w:rPr>
          <w:kern w:val="0"/>
          <w:szCs w:val="21"/>
          <w:u w:val="single"/>
        </w:rPr>
        <w:t xml:space="preserve">       </w:t>
      </w:r>
      <w:r w:rsidR="00D404E1">
        <w:rPr>
          <w:rFonts w:hint="eastAsia"/>
          <w:kern w:val="0"/>
          <w:szCs w:val="21"/>
          <w:u w:val="single"/>
        </w:rPr>
        <w:t xml:space="preserve"> </w:t>
      </w:r>
      <w:r w:rsidR="00D404E1" w:rsidRPr="00D404E1">
        <w:rPr>
          <w:rFonts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7029BA" w:rsidRDefault="00027323" w:rsidP="00354FE9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某公司每年的工资总额比上一年增加</w:t>
      </w:r>
      <w:r w:rsidR="00E57983" w:rsidRPr="00E57983">
        <w:rPr>
          <w:position w:val="-6"/>
        </w:rPr>
        <w:object w:dxaOrig="540" w:dyaOrig="279">
          <v:shape id="_x0000_i1035" type="#_x0000_t75" style="width:27.05pt;height:13.8pt" o:ole="">
            <v:imagedata r:id="rId29" o:title=""/>
          </v:shape>
          <o:OLEObject Type="Embed" ProgID="Equation.DSMT4" ShapeID="_x0000_i1035" DrawAspect="Content" ObjectID="_1687251829" r:id="rId30"/>
        </w:object>
      </w:r>
      <w:r w:rsidRPr="005467AD">
        <w:rPr>
          <w:rFonts w:hAnsi="宋体"/>
          <w:kern w:val="0"/>
          <w:szCs w:val="21"/>
        </w:rPr>
        <w:t>的基础上再追加</w:t>
      </w:r>
      <w:r w:rsidR="00E57983" w:rsidRPr="00025957">
        <w:rPr>
          <w:position w:val="-4"/>
        </w:rPr>
        <w:object w:dxaOrig="180" w:dyaOrig="260">
          <v:shape id="_x0000_i1036" type="#_x0000_t75" style="width:9.2pt;height:13.25pt" o:ole="">
            <v:imagedata r:id="rId31" o:title=""/>
          </v:shape>
          <o:OLEObject Type="Embed" ProgID="Equation.DSMT4" ShapeID="_x0000_i1036" DrawAspect="Content" ObjectID="_1687251830" r:id="rId32"/>
        </w:object>
      </w:r>
      <w:r w:rsidRPr="005467AD">
        <w:rPr>
          <w:rFonts w:hAnsi="宋体"/>
          <w:kern w:val="0"/>
          <w:szCs w:val="21"/>
        </w:rPr>
        <w:t>百万</w:t>
      </w:r>
      <w:r w:rsidR="00354FE9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若以</w:t>
      </w:r>
      <w:r w:rsidR="00E57983" w:rsidRPr="00E57983">
        <w:rPr>
          <w:position w:val="-12"/>
        </w:rPr>
        <w:object w:dxaOrig="320" w:dyaOrig="360">
          <v:shape id="_x0000_i1037" type="#_x0000_t75" style="width:16.15pt;height:17.85pt" o:ole="">
            <v:imagedata r:id="rId33" o:title=""/>
          </v:shape>
          <o:OLEObject Type="Embed" ProgID="Equation.DSMT4" ShapeID="_x0000_i1037" DrawAspect="Content" ObjectID="_1687251831" r:id="rId34"/>
        </w:object>
      </w:r>
      <w:r w:rsidRPr="005467AD">
        <w:rPr>
          <w:rFonts w:hAnsi="宋体"/>
          <w:kern w:val="0"/>
          <w:szCs w:val="21"/>
        </w:rPr>
        <w:t>表示第</w:t>
      </w:r>
      <w:r w:rsidR="00E57983" w:rsidRPr="00E57983">
        <w:rPr>
          <w:position w:val="-6"/>
        </w:rPr>
        <w:object w:dxaOrig="160" w:dyaOrig="260">
          <v:shape id="_x0000_i1038" type="#_x0000_t75" style="width:8.05pt;height:13.25pt" o:ole="">
            <v:imagedata r:id="rId35" o:title=""/>
          </v:shape>
          <o:OLEObject Type="Embed" ProgID="Equation.DSMT4" ShapeID="_x0000_i1038" DrawAspect="Content" ObjectID="_1687251832" r:id="rId36"/>
        </w:object>
      </w:r>
      <w:r w:rsidRPr="005467AD">
        <w:rPr>
          <w:rFonts w:hAnsi="宋体"/>
          <w:kern w:val="0"/>
          <w:szCs w:val="21"/>
        </w:rPr>
        <w:t>年的工资总额</w:t>
      </w:r>
      <w:r w:rsidR="00354FE9">
        <w:rPr>
          <w:rFonts w:hAnsi="宋体" w:hint="eastAsia"/>
          <w:kern w:val="0"/>
          <w:szCs w:val="21"/>
        </w:rPr>
        <w:t>（</w:t>
      </w:r>
      <w:r w:rsidRPr="005467AD">
        <w:rPr>
          <w:rFonts w:hAnsi="宋体"/>
          <w:kern w:val="0"/>
          <w:szCs w:val="21"/>
        </w:rPr>
        <w:t>单位：百万元</w:t>
      </w:r>
      <w:r w:rsidR="00354FE9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，则</w:t>
      </w:r>
      <w:r w:rsidR="00E57983" w:rsidRPr="00E57983">
        <w:rPr>
          <w:position w:val="-12"/>
        </w:rPr>
        <w:object w:dxaOrig="320" w:dyaOrig="360">
          <v:shape id="_x0000_i1039" type="#_x0000_t75" style="width:16.15pt;height:17.85pt" o:ole="">
            <v:imagedata r:id="rId37" o:title=""/>
          </v:shape>
          <o:OLEObject Type="Embed" ProgID="Equation.DSMT4" ShapeID="_x0000_i1039" DrawAspect="Content" ObjectID="_1687251833" r:id="rId38"/>
        </w:object>
      </w:r>
      <w:r w:rsidRPr="005467AD">
        <w:rPr>
          <w:rFonts w:hAnsi="宋体"/>
          <w:kern w:val="0"/>
          <w:szCs w:val="21"/>
        </w:rPr>
        <w:t>满足的差分方程是</w:t>
      </w:r>
      <w:r w:rsidR="00354FE9">
        <w:rPr>
          <w:rFonts w:hint="eastAsia"/>
          <w:kern w:val="0"/>
          <w:szCs w:val="21"/>
          <w:u w:val="single"/>
        </w:rPr>
        <w:t xml:space="preserve">        </w:t>
      </w:r>
      <w:r w:rsidR="00354FE9">
        <w:rPr>
          <w:rFonts w:hint="eastAsia"/>
          <w:kern w:val="0"/>
          <w:szCs w:val="21"/>
        </w:rPr>
        <w:t>．</w:t>
      </w:r>
    </w:p>
    <w:p w:rsidR="00354FE9" w:rsidRPr="007915E2" w:rsidRDefault="00354FE9" w:rsidP="00354FE9">
      <w:pPr>
        <w:autoSpaceDE w:val="0"/>
        <w:autoSpaceDN w:val="0"/>
        <w:adjustRightInd w:val="0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 xml:space="preserve">(3) </w:t>
      </w:r>
      <w:r w:rsidRPr="005467AD">
        <w:rPr>
          <w:rFonts w:hAnsi="宋体"/>
          <w:kern w:val="0"/>
          <w:szCs w:val="21"/>
        </w:rPr>
        <w:t>设矩阵</w:t>
      </w:r>
      <w:r w:rsidR="00E57983" w:rsidRPr="00E57983">
        <w:rPr>
          <w:position w:val="-66"/>
        </w:rPr>
        <w:object w:dxaOrig="1860" w:dyaOrig="1440">
          <v:shape id="_x0000_i1040" type="#_x0000_t75" style="width:92.75pt;height:1in" o:ole="">
            <v:imagedata r:id="rId39" o:title=""/>
          </v:shape>
          <o:OLEObject Type="Embed" ProgID="Equation.DSMT4" ShapeID="_x0000_i1040" DrawAspect="Content" ObjectID="_1687251834" r:id="rId40"/>
        </w:object>
      </w:r>
      <w:r w:rsidR="00354FE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且秩</w:t>
      </w:r>
      <w:r w:rsidR="00E57983" w:rsidRPr="00E57983">
        <w:rPr>
          <w:position w:val="-10"/>
        </w:rPr>
        <w:object w:dxaOrig="840" w:dyaOrig="320">
          <v:shape id="_x0000_i1041" type="#_x0000_t75" style="width:42.05pt;height:16.15pt" o:ole="">
            <v:imagedata r:id="rId41" o:title=""/>
          </v:shape>
          <o:OLEObject Type="Embed" ProgID="Equation.DSMT4" ShapeID="_x0000_i1041" DrawAspect="Content" ObjectID="_1687251835" r:id="rId42"/>
        </w:object>
      </w:r>
      <w:r w:rsidR="00354FE9"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E57983" w:rsidRPr="00025957">
        <w:rPr>
          <w:position w:val="-4"/>
        </w:rPr>
        <w:object w:dxaOrig="380" w:dyaOrig="260">
          <v:shape id="_x0000_i1042" type="#_x0000_t75" style="width:19pt;height:13.25pt" o:ole="">
            <v:imagedata r:id="rId43" o:title=""/>
          </v:shape>
          <o:OLEObject Type="Embed" ProgID="Equation.DSMT4" ShapeID="_x0000_i1042" DrawAspect="Content" ObjectID="_1687251836" r:id="rId44"/>
        </w:object>
      </w:r>
      <w:r w:rsidRPr="005467AD">
        <w:rPr>
          <w:kern w:val="0"/>
          <w:szCs w:val="21"/>
          <w:u w:val="single"/>
        </w:rPr>
        <w:t xml:space="preserve">       </w:t>
      </w:r>
      <w:r w:rsidR="00354FE9">
        <w:rPr>
          <w:rFonts w:hint="eastAsia"/>
          <w:kern w:val="0"/>
          <w:szCs w:val="21"/>
          <w:u w:val="single"/>
        </w:rPr>
        <w:t xml:space="preserve"> </w:t>
      </w:r>
      <w:r w:rsidR="00354FE9" w:rsidRPr="00354FE9">
        <w:rPr>
          <w:rFonts w:hint="eastAsia"/>
          <w:kern w:val="0"/>
          <w:szCs w:val="21"/>
        </w:rPr>
        <w:t>．</w:t>
      </w:r>
    </w:p>
    <w:p w:rsidR="00354FE9" w:rsidRDefault="00354FE9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354FE9" w:rsidRDefault="00354FE9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Pr="00EA2B7D" w:rsidRDefault="00027323" w:rsidP="00EA2B7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设随机变量</w:t>
      </w:r>
      <w:r w:rsidR="00E57983" w:rsidRPr="00E57983">
        <w:rPr>
          <w:position w:val="-8"/>
        </w:rPr>
        <w:object w:dxaOrig="460" w:dyaOrig="300">
          <v:shape id="_x0000_i1043" type="#_x0000_t75" style="width:23.05pt;height:15pt" o:ole="">
            <v:imagedata r:id="rId45" o:title=""/>
          </v:shape>
          <o:OLEObject Type="Embed" ProgID="Equation.DSMT4" ShapeID="_x0000_i1043" DrawAspect="Content" ObjectID="_1687251837" r:id="rId46"/>
        </w:object>
      </w:r>
      <w:r w:rsidRPr="005467AD">
        <w:rPr>
          <w:rFonts w:hAnsi="宋体"/>
          <w:kern w:val="0"/>
          <w:szCs w:val="21"/>
        </w:rPr>
        <w:t>的数学期望</w:t>
      </w:r>
      <w:r w:rsidR="00AB7C28">
        <w:rPr>
          <w:rFonts w:hAnsi="宋体" w:hint="eastAsia"/>
          <w:kern w:val="0"/>
          <w:szCs w:val="21"/>
        </w:rPr>
        <w:t>分别为</w:t>
      </w:r>
      <w:r w:rsidR="00E57983" w:rsidRPr="00025957">
        <w:rPr>
          <w:position w:val="-4"/>
        </w:rPr>
        <w:object w:dxaOrig="320" w:dyaOrig="260">
          <v:shape id="_x0000_i1044" type="#_x0000_t75" style="width:16.15pt;height:13.25pt" o:ole="">
            <v:imagedata r:id="rId47" o:title=""/>
          </v:shape>
          <o:OLEObject Type="Embed" ProgID="Equation.DSMT4" ShapeID="_x0000_i1044" DrawAspect="Content" ObjectID="_1687251838" r:id="rId48"/>
        </w:object>
      </w:r>
      <w:r w:rsidR="00AB7C28">
        <w:rPr>
          <w:rFonts w:hAnsi="宋体" w:hint="eastAsia"/>
          <w:kern w:val="0"/>
          <w:szCs w:val="21"/>
        </w:rPr>
        <w:t>和</w:t>
      </w:r>
      <w:r w:rsidR="00E57983" w:rsidRPr="00025957">
        <w:rPr>
          <w:position w:val="-4"/>
        </w:rPr>
        <w:object w:dxaOrig="180" w:dyaOrig="260">
          <v:shape id="_x0000_i1045" type="#_x0000_t75" style="width:9.2pt;height:13.25pt" o:ole="">
            <v:imagedata r:id="rId49" o:title=""/>
          </v:shape>
          <o:OLEObject Type="Embed" ProgID="Equation.DSMT4" ShapeID="_x0000_i1045" DrawAspect="Content" ObjectID="_1687251839" r:id="rId50"/>
        </w:object>
      </w:r>
      <w:r w:rsidR="00EA2B7D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方差分别为</w:t>
      </w:r>
      <w:r w:rsidR="00E57983" w:rsidRPr="00025957">
        <w:rPr>
          <w:position w:val="-4"/>
        </w:rPr>
        <w:object w:dxaOrig="180" w:dyaOrig="260">
          <v:shape id="_x0000_i1046" type="#_x0000_t75" style="width:9.2pt;height:13.25pt" o:ole="">
            <v:imagedata r:id="rId51" o:title=""/>
          </v:shape>
          <o:OLEObject Type="Embed" ProgID="Equation.DSMT4" ShapeID="_x0000_i1046" DrawAspect="Content" ObjectID="_1687251840" r:id="rId52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00" w:dyaOrig="260">
          <v:shape id="_x0000_i1047" type="#_x0000_t75" style="width:9.8pt;height:13.25pt" o:ole="">
            <v:imagedata r:id="rId53" o:title=""/>
          </v:shape>
          <o:OLEObject Type="Embed" ProgID="Equation.DSMT4" ShapeID="_x0000_i1047" DrawAspect="Content" ObjectID="_1687251841" r:id="rId54"/>
        </w:object>
      </w:r>
      <w:r w:rsidR="00EA2B7D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而相关系数为</w:t>
      </w:r>
      <w:r w:rsidR="00E57983" w:rsidRPr="00E57983">
        <w:rPr>
          <w:position w:val="-6"/>
        </w:rPr>
        <w:object w:dxaOrig="499" w:dyaOrig="279">
          <v:shape id="_x0000_i1048" type="#_x0000_t75" style="width:24.75pt;height:13.8pt" o:ole="">
            <v:imagedata r:id="rId55" o:title=""/>
          </v:shape>
          <o:OLEObject Type="Embed" ProgID="Equation.DSMT4" ShapeID="_x0000_i1048" DrawAspect="Content" ObjectID="_1687251842" r:id="rId56"/>
        </w:object>
      </w:r>
      <w:r w:rsidR="00EA2B7D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则根据切比雪夫不等式</w:t>
      </w:r>
      <w:r w:rsidR="00E57983" w:rsidRPr="00E57983">
        <w:rPr>
          <w:position w:val="-16"/>
        </w:rPr>
        <w:object w:dxaOrig="1560" w:dyaOrig="440">
          <v:shape id="_x0000_i1049" type="#_x0000_t75" style="width:77.75pt;height:21.9pt" o:ole="">
            <v:imagedata r:id="rId57" o:title=""/>
          </v:shape>
          <o:OLEObject Type="Embed" ProgID="Equation.DSMT4" ShapeID="_x0000_i1049" DrawAspect="Content" ObjectID="_1687251843" r:id="rId58"/>
        </w:object>
      </w:r>
      <w:r w:rsidRPr="005467AD">
        <w:rPr>
          <w:kern w:val="0"/>
          <w:u w:val="single"/>
        </w:rPr>
        <w:t xml:space="preserve">    </w:t>
      </w:r>
      <w:r w:rsidR="00AB7C28">
        <w:rPr>
          <w:rFonts w:hint="eastAsia"/>
          <w:kern w:val="0"/>
          <w:u w:val="single"/>
        </w:rPr>
        <w:t xml:space="preserve">    </w:t>
      </w:r>
      <w:r w:rsidR="00AB7C28">
        <w:rPr>
          <w:rFonts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B7C28" w:rsidRDefault="00AB7C28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AB7C28" w:rsidRDefault="00027323" w:rsidP="00AB7C28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  <w:u w:val="single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设总体</w:t>
      </w:r>
      <w:r w:rsidR="00E57983" w:rsidRPr="00025957">
        <w:rPr>
          <w:position w:val="-4"/>
        </w:rPr>
        <w:object w:dxaOrig="240" w:dyaOrig="260">
          <v:shape id="_x0000_i1050" type="#_x0000_t75" style="width:12.1pt;height:13.25pt" o:ole="">
            <v:imagedata r:id="rId59" o:title=""/>
          </v:shape>
          <o:OLEObject Type="Embed" ProgID="Equation.DSMT4" ShapeID="_x0000_i1050" DrawAspect="Content" ObjectID="_1687251844" r:id="rId60"/>
        </w:object>
      </w:r>
      <w:r w:rsidRPr="005467AD">
        <w:rPr>
          <w:rFonts w:hAnsi="宋体"/>
          <w:kern w:val="0"/>
          <w:szCs w:val="21"/>
        </w:rPr>
        <w:t>服从正态分布</w:t>
      </w:r>
      <w:r w:rsidR="00E57983" w:rsidRPr="00E57983">
        <w:rPr>
          <w:position w:val="-10"/>
        </w:rPr>
        <w:object w:dxaOrig="999" w:dyaOrig="360">
          <v:shape id="_x0000_i1051" type="#_x0000_t75" style="width:50.1pt;height:17.85pt" o:ole="">
            <v:imagedata r:id="rId61" o:title=""/>
          </v:shape>
          <o:OLEObject Type="Embed" ProgID="Equation.DSMT4" ShapeID="_x0000_i1051" DrawAspect="Content" ObjectID="_1687251845" r:id="rId62"/>
        </w:object>
      </w:r>
      <w:r w:rsidR="00AB7C28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E57983" w:rsidRPr="00E57983">
        <w:rPr>
          <w:position w:val="-12"/>
        </w:rPr>
        <w:object w:dxaOrig="1260" w:dyaOrig="360">
          <v:shape id="_x0000_i1052" type="#_x0000_t75" style="width:62.8pt;height:17.85pt" o:ole="">
            <v:imagedata r:id="rId63" o:title=""/>
          </v:shape>
          <o:OLEObject Type="Embed" ProgID="Equation.DSMT4" ShapeID="_x0000_i1052" DrawAspect="Content" ObjectID="_1687251846" r:id="rId64"/>
        </w:object>
      </w:r>
      <w:r w:rsidRPr="005467AD">
        <w:rPr>
          <w:rFonts w:hAnsi="宋体"/>
          <w:kern w:val="0"/>
          <w:szCs w:val="21"/>
        </w:rPr>
        <w:t>是来自总体</w:t>
      </w:r>
      <w:r w:rsidR="00E57983" w:rsidRPr="00025957">
        <w:rPr>
          <w:position w:val="-4"/>
        </w:rPr>
        <w:object w:dxaOrig="240" w:dyaOrig="260">
          <v:shape id="_x0000_i1053" type="#_x0000_t75" style="width:12.1pt;height:13.25pt" o:ole="">
            <v:imagedata r:id="rId65" o:title=""/>
          </v:shape>
          <o:OLEObject Type="Embed" ProgID="Equation.DSMT4" ShapeID="_x0000_i1053" DrawAspect="Content" ObjectID="_1687251847" r:id="rId66"/>
        </w:object>
      </w:r>
      <w:r w:rsidRPr="005467AD">
        <w:rPr>
          <w:rFonts w:hAnsi="宋体"/>
          <w:kern w:val="0"/>
          <w:szCs w:val="21"/>
        </w:rPr>
        <w:t>的简单随机样本，则随机变量</w:t>
      </w:r>
      <w:r w:rsidR="00E57983" w:rsidRPr="00E57983">
        <w:rPr>
          <w:position w:val="-38"/>
        </w:rPr>
        <w:object w:dxaOrig="2079" w:dyaOrig="800">
          <v:shape id="_x0000_i1054" type="#_x0000_t75" style="width:103.7pt;height:39.75pt" o:ole="">
            <v:imagedata r:id="rId67" o:title=""/>
          </v:shape>
          <o:OLEObject Type="Embed" ProgID="Equation.DSMT4" ShapeID="_x0000_i1054" DrawAspect="Content" ObjectID="_1687251848" r:id="rId68"/>
        </w:object>
      </w:r>
      <w:r w:rsidRPr="005467AD">
        <w:rPr>
          <w:rFonts w:hAnsi="宋体"/>
          <w:kern w:val="0"/>
          <w:szCs w:val="21"/>
        </w:rPr>
        <w:t>服从</w:t>
      </w:r>
      <w:r w:rsidR="00AB7C28" w:rsidRPr="00AB7C28">
        <w:rPr>
          <w:rFonts w:hint="eastAsia"/>
          <w:kern w:val="0"/>
          <w:szCs w:val="21"/>
          <w:u w:val="single"/>
        </w:rPr>
        <w:t xml:space="preserve">    </w:t>
      </w:r>
      <w:r w:rsidR="00AB7C28">
        <w:rPr>
          <w:rFonts w:hint="eastAsia"/>
          <w:kern w:val="0"/>
          <w:szCs w:val="21"/>
          <w:u w:val="single"/>
        </w:rPr>
        <w:t xml:space="preserve">    </w:t>
      </w:r>
      <w:r w:rsidRPr="005467AD">
        <w:rPr>
          <w:rFonts w:hAnsi="宋体"/>
          <w:kern w:val="0"/>
          <w:szCs w:val="21"/>
        </w:rPr>
        <w:t>分布，参数为</w:t>
      </w:r>
      <w:r w:rsidR="00AB7C28">
        <w:rPr>
          <w:rFonts w:hint="eastAsia"/>
          <w:kern w:val="0"/>
          <w:szCs w:val="21"/>
          <w:u w:val="single"/>
        </w:rPr>
        <w:t xml:space="preserve">        </w:t>
      </w:r>
      <w:r w:rsidR="00AB7C28" w:rsidRPr="00AB7C28">
        <w:rPr>
          <w:rFonts w:hint="eastAsia"/>
          <w:kern w:val="0"/>
          <w:szCs w:val="21"/>
        </w:rPr>
        <w:t>．</w:t>
      </w:r>
    </w:p>
    <w:p w:rsidR="00027323" w:rsidRPr="001C79F7" w:rsidRDefault="00027323" w:rsidP="00027323">
      <w:pPr>
        <w:rPr>
          <w:b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F4089E" w:rsidRPr="00F4089E" w:rsidRDefault="00027323" w:rsidP="00F4089E">
      <w:pPr>
        <w:pStyle w:val="1"/>
      </w:pPr>
      <w:r w:rsidRPr="00F4089E">
        <w:rPr>
          <w:szCs w:val="21"/>
        </w:rPr>
        <w:t>二、选择题</w:t>
      </w:r>
      <w:r w:rsidR="00F4089E" w:rsidRPr="00F4089E">
        <w:rPr>
          <w:rFonts w:hint="eastAsia"/>
        </w:rPr>
        <w:t>（</w:t>
      </w:r>
      <w:r w:rsidR="00F4089E" w:rsidRPr="00F4089E">
        <w:t>本题共5小题，每小题3分，满分15分</w:t>
      </w:r>
      <w:r w:rsidR="00F4089E" w:rsidRPr="00F4089E">
        <w:rPr>
          <w:rFonts w:hint="eastAsia"/>
        </w:rPr>
        <w:t>）</w:t>
      </w:r>
    </w:p>
    <w:p w:rsidR="00027323" w:rsidRPr="00F4089E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F4089E" w:rsidRPr="000C2453" w:rsidRDefault="00F4089E" w:rsidP="00027323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设函数</w:t>
      </w:r>
      <w:r w:rsidR="00E57983" w:rsidRPr="00E57983">
        <w:rPr>
          <w:position w:val="-10"/>
        </w:rPr>
        <w:object w:dxaOrig="540" w:dyaOrig="320">
          <v:shape id="_x0000_i1055" type="#_x0000_t75" style="width:27.05pt;height:16.15pt" o:ole="">
            <v:imagedata r:id="rId69" o:title=""/>
          </v:shape>
          <o:OLEObject Type="Embed" ProgID="Equation.DSMT4" ShapeID="_x0000_i1055" DrawAspect="Content" ObjectID="_1687251849" r:id="rId70"/>
        </w:object>
      </w:r>
      <w:r w:rsidRPr="005467AD">
        <w:rPr>
          <w:rFonts w:hAnsi="宋体"/>
          <w:kern w:val="0"/>
          <w:szCs w:val="21"/>
        </w:rPr>
        <w:t>的导数在</w:t>
      </w:r>
      <w:r w:rsidR="00E57983" w:rsidRPr="00E57983">
        <w:rPr>
          <w:position w:val="-6"/>
        </w:rPr>
        <w:object w:dxaOrig="560" w:dyaOrig="220">
          <v:shape id="_x0000_i1056" type="#_x0000_t75" style="width:28.2pt;height:10.95pt" o:ole="">
            <v:imagedata r:id="rId71" o:title=""/>
          </v:shape>
          <o:OLEObject Type="Embed" ProgID="Equation.DSMT4" ShapeID="_x0000_i1056" DrawAspect="Content" ObjectID="_1687251850" r:id="rId72"/>
        </w:object>
      </w:r>
      <w:r w:rsidRPr="005467AD">
        <w:rPr>
          <w:rFonts w:hAnsi="宋体"/>
          <w:kern w:val="0"/>
          <w:szCs w:val="21"/>
        </w:rPr>
        <w:t>处连续</w:t>
      </w:r>
      <w:r w:rsidR="006F26C7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</w:t>
      </w:r>
      <w:r w:rsidR="00E57983" w:rsidRPr="00E57983">
        <w:rPr>
          <w:position w:val="-24"/>
        </w:rPr>
        <w:object w:dxaOrig="1480" w:dyaOrig="620">
          <v:shape id="_x0000_i1057" type="#_x0000_t75" style="width:73.75pt;height:31.1pt" o:ole="">
            <v:imagedata r:id="rId73" o:title=""/>
          </v:shape>
          <o:OLEObject Type="Embed" ProgID="Equation.DSMT4" ShapeID="_x0000_i1057" DrawAspect="Content" ObjectID="_1687251851" r:id="rId74"/>
        </w:object>
      </w:r>
      <w:r w:rsidR="006F26C7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6F26C7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58" type="#_x0000_t75" style="width:28.2pt;height:10.95pt" o:ole="">
            <v:imagedata r:id="rId75" o:title=""/>
          </v:shape>
          <o:OLEObject Type="Embed" ProgID="Equation.DSMT4" ShapeID="_x0000_i1058" DrawAspect="Content" ObjectID="_1687251852" r:id="rId76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0"/>
        </w:rPr>
        <w:object w:dxaOrig="540" w:dyaOrig="320">
          <v:shape id="_x0000_i1059" type="#_x0000_t75" style="width:27.05pt;height:16.15pt" o:ole="">
            <v:imagedata r:id="rId77" o:title=""/>
          </v:shape>
          <o:OLEObject Type="Embed" ProgID="Equation.DSMT4" ShapeID="_x0000_i1059" DrawAspect="Content" ObjectID="_1687251853" r:id="rId78"/>
        </w:object>
      </w:r>
      <w:r w:rsidRPr="005467AD">
        <w:rPr>
          <w:rFonts w:hAnsi="宋体"/>
          <w:kern w:val="0"/>
          <w:szCs w:val="21"/>
        </w:rPr>
        <w:t>的极小值点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(B)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60" type="#_x0000_t75" style="width:28.2pt;height:10.95pt" o:ole="">
            <v:imagedata r:id="rId79" o:title=""/>
          </v:shape>
          <o:OLEObject Type="Embed" ProgID="Equation.DSMT4" ShapeID="_x0000_i1060" DrawAspect="Content" ObjectID="_1687251854" r:id="rId80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0"/>
        </w:rPr>
        <w:object w:dxaOrig="540" w:dyaOrig="320">
          <v:shape id="_x0000_i1061" type="#_x0000_t75" style="width:27.05pt;height:16.15pt" o:ole="">
            <v:imagedata r:id="rId81" o:title=""/>
          </v:shape>
          <o:OLEObject Type="Embed" ProgID="Equation.DSMT4" ShapeID="_x0000_i1061" DrawAspect="Content" ObjectID="_1687251855" r:id="rId82"/>
        </w:object>
      </w:r>
      <w:r w:rsidRPr="005467AD">
        <w:rPr>
          <w:rFonts w:hAnsi="宋体"/>
          <w:kern w:val="0"/>
          <w:szCs w:val="21"/>
        </w:rPr>
        <w:t>的极大值点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(C)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0"/>
        </w:rPr>
        <w:object w:dxaOrig="900" w:dyaOrig="320">
          <v:shape id="_x0000_i1062" type="#_x0000_t75" style="width:44.95pt;height:16.15pt" o:ole="">
            <v:imagedata r:id="rId83" o:title=""/>
          </v:shape>
          <o:OLEObject Type="Embed" ProgID="Equation.DSMT4" ShapeID="_x0000_i1062" DrawAspect="Content" ObjectID="_1687251856" r:id="rId84"/>
        </w:object>
      </w:r>
      <w:r w:rsidRPr="005467AD">
        <w:rPr>
          <w:rFonts w:hAnsi="宋体"/>
          <w:kern w:val="0"/>
          <w:szCs w:val="21"/>
        </w:rPr>
        <w:t>是曲线</w:t>
      </w:r>
      <w:r w:rsidR="00E57983" w:rsidRPr="00E57983">
        <w:rPr>
          <w:position w:val="-10"/>
        </w:rPr>
        <w:object w:dxaOrig="920" w:dyaOrig="320">
          <v:shape id="_x0000_i1063" type="#_x0000_t75" style="width:46.1pt;height:16.15pt" o:ole="">
            <v:imagedata r:id="rId85" o:title=""/>
          </v:shape>
          <o:OLEObject Type="Embed" ProgID="Equation.DSMT4" ShapeID="_x0000_i1063" DrawAspect="Content" ObjectID="_1687251857" r:id="rId86"/>
        </w:object>
      </w:r>
      <w:r w:rsidRPr="005467AD">
        <w:rPr>
          <w:rFonts w:hAnsi="宋体"/>
          <w:kern w:val="0"/>
          <w:szCs w:val="21"/>
        </w:rPr>
        <w:t>的拐点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(D)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64" type="#_x0000_t75" style="width:28.2pt;height:10.95pt" o:ole="">
            <v:imagedata r:id="rId87" o:title=""/>
          </v:shape>
          <o:OLEObject Type="Embed" ProgID="Equation.DSMT4" ShapeID="_x0000_i1064" DrawAspect="Content" ObjectID="_1687251858" r:id="rId88"/>
        </w:object>
      </w:r>
      <w:r w:rsidRPr="005467AD">
        <w:rPr>
          <w:rFonts w:hAnsi="宋体"/>
          <w:kern w:val="0"/>
          <w:szCs w:val="21"/>
        </w:rPr>
        <w:t>不是</w:t>
      </w:r>
      <w:r w:rsidR="00E57983" w:rsidRPr="00E57983">
        <w:rPr>
          <w:position w:val="-10"/>
        </w:rPr>
        <w:object w:dxaOrig="540" w:dyaOrig="320">
          <v:shape id="_x0000_i1065" type="#_x0000_t75" style="width:27.05pt;height:16.15pt" o:ole="">
            <v:imagedata r:id="rId89" o:title=""/>
          </v:shape>
          <o:OLEObject Type="Embed" ProgID="Equation.DSMT4" ShapeID="_x0000_i1065" DrawAspect="Content" ObjectID="_1687251859" r:id="rId90"/>
        </w:object>
      </w:r>
      <w:r w:rsidRPr="005467AD">
        <w:rPr>
          <w:rFonts w:hAnsi="宋体"/>
          <w:kern w:val="0"/>
          <w:szCs w:val="21"/>
        </w:rPr>
        <w:t>的极值点</w:t>
      </w:r>
      <w:r w:rsidR="006F26C7">
        <w:rPr>
          <w:rFonts w:hint="eastAsia"/>
          <w:kern w:val="0"/>
          <w:szCs w:val="21"/>
        </w:rPr>
        <w:t>，</w:t>
      </w:r>
      <w:r w:rsidR="00E57983" w:rsidRPr="00E57983">
        <w:rPr>
          <w:position w:val="-10"/>
        </w:rPr>
        <w:object w:dxaOrig="900" w:dyaOrig="320">
          <v:shape id="_x0000_i1066" type="#_x0000_t75" style="width:44.95pt;height:16.15pt" o:ole="">
            <v:imagedata r:id="rId91" o:title=""/>
          </v:shape>
          <o:OLEObject Type="Embed" ProgID="Equation.DSMT4" ShapeID="_x0000_i1066" DrawAspect="Content" ObjectID="_1687251860" r:id="rId92"/>
        </w:object>
      </w:r>
      <w:r w:rsidRPr="005467AD">
        <w:rPr>
          <w:rFonts w:hAnsi="宋体"/>
          <w:kern w:val="0"/>
          <w:szCs w:val="21"/>
        </w:rPr>
        <w:t>也不是曲线</w:t>
      </w:r>
      <w:r w:rsidR="00E57983" w:rsidRPr="00E57983">
        <w:rPr>
          <w:position w:val="-10"/>
        </w:rPr>
        <w:object w:dxaOrig="920" w:dyaOrig="320">
          <v:shape id="_x0000_i1067" type="#_x0000_t75" style="width:46.1pt;height:16.15pt" o:ole="">
            <v:imagedata r:id="rId93" o:title=""/>
          </v:shape>
          <o:OLEObject Type="Embed" ProgID="Equation.DSMT4" ShapeID="_x0000_i1067" DrawAspect="Content" ObjectID="_1687251861" r:id="rId94"/>
        </w:object>
      </w:r>
      <w:r w:rsidRPr="005467AD">
        <w:rPr>
          <w:rFonts w:hAnsi="宋体"/>
          <w:kern w:val="0"/>
          <w:szCs w:val="21"/>
        </w:rPr>
        <w:t>的拐点</w:t>
      </w:r>
      <w:r w:rsidR="006F26C7">
        <w:rPr>
          <w:rFonts w:hint="eastAsia"/>
          <w:kern w:val="0"/>
          <w:szCs w:val="21"/>
        </w:rPr>
        <w:t>．</w:t>
      </w:r>
    </w:p>
    <w:p w:rsidR="00027323" w:rsidRPr="002A45F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12163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设函数</w:t>
      </w:r>
      <w:r w:rsidR="00E57983" w:rsidRPr="00E57983">
        <w:rPr>
          <w:position w:val="-18"/>
        </w:rPr>
        <w:object w:dxaOrig="1660" w:dyaOrig="520">
          <v:shape id="_x0000_i1068" type="#_x0000_t75" style="width:82.95pt;height:25.9pt" o:ole="">
            <v:imagedata r:id="rId95" o:title=""/>
          </v:shape>
          <o:OLEObject Type="Embed" ProgID="Equation.DSMT4" ShapeID="_x0000_i1068" DrawAspect="Content" ObjectID="_1687251862" r:id="rId96"/>
        </w:object>
      </w:r>
      <w:r w:rsidR="00121636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60"/>
        </w:rPr>
        <w:object w:dxaOrig="2920" w:dyaOrig="1320">
          <v:shape id="_x0000_i1069" type="#_x0000_t75" style="width:145.75pt;height:66.25pt" o:ole="">
            <v:imagedata r:id="rId97" o:title=""/>
          </v:shape>
          <o:OLEObject Type="Embed" ProgID="Equation.DSMT4" ShapeID="_x0000_i1069" DrawAspect="Content" ObjectID="_1687251863" r:id="rId98"/>
        </w:object>
      </w:r>
      <w:r w:rsidR="00121636"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则</w:t>
      </w:r>
      <w:r w:rsidR="00E57983" w:rsidRPr="00E57983">
        <w:rPr>
          <w:position w:val="-10"/>
        </w:rPr>
        <w:object w:dxaOrig="520" w:dyaOrig="320">
          <v:shape id="_x0000_i1070" type="#_x0000_t75" style="width:25.9pt;height:16.15pt" o:ole="">
            <v:imagedata r:id="rId99" o:title=""/>
          </v:shape>
          <o:OLEObject Type="Embed" ProgID="Equation.DSMT4" ShapeID="_x0000_i1070" DrawAspect="Content" ObjectID="_1687251864" r:id="rId100"/>
        </w:object>
      </w:r>
      <w:r w:rsidRPr="005467AD">
        <w:rPr>
          <w:rFonts w:hAnsi="宋体"/>
          <w:kern w:val="0"/>
          <w:szCs w:val="21"/>
        </w:rPr>
        <w:t>在区间</w:t>
      </w:r>
      <w:r w:rsidR="00E57983" w:rsidRPr="00E57983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87251865" r:id="rId102"/>
        </w:object>
      </w:r>
      <w:r w:rsidRPr="005467AD">
        <w:rPr>
          <w:rFonts w:hAnsi="宋体"/>
          <w:kern w:val="0"/>
          <w:szCs w:val="21"/>
        </w:rPr>
        <w:t>内</w:t>
      </w:r>
      <w:r w:rsidR="00121636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 w:rsidR="00121636"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无界</w:t>
      </w:r>
      <w:r w:rsidR="00121636">
        <w:rPr>
          <w:rFonts w:hint="eastAsia"/>
          <w:kern w:val="0"/>
          <w:szCs w:val="21"/>
        </w:rPr>
        <w:t>．</w:t>
      </w:r>
      <w:r w:rsidR="00121636">
        <w:rPr>
          <w:rFonts w:hint="eastAsia"/>
          <w:kern w:val="0"/>
          <w:szCs w:val="21"/>
        </w:rPr>
        <w:t xml:space="preserve">  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121636"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递减</w:t>
      </w:r>
      <w:r w:rsidR="00121636"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 w:rsidR="00121636">
        <w:rPr>
          <w:rFonts w:hint="eastAsia"/>
          <w:kern w:val="0"/>
          <w:szCs w:val="21"/>
        </w:rPr>
        <w:t xml:space="preserve">     </w:t>
      </w:r>
      <w:r w:rsidRPr="005467AD">
        <w:rPr>
          <w:kern w:val="0"/>
          <w:szCs w:val="21"/>
        </w:rPr>
        <w:t xml:space="preserve">(C) </w:t>
      </w:r>
      <w:r w:rsidRPr="005467AD">
        <w:rPr>
          <w:rFonts w:hAnsi="宋体"/>
          <w:kern w:val="0"/>
          <w:szCs w:val="21"/>
        </w:rPr>
        <w:t>不连续</w:t>
      </w:r>
      <w:r w:rsidR="00121636"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 w:rsidR="00121636">
        <w:rPr>
          <w:rFonts w:hint="eastAsia"/>
          <w:kern w:val="0"/>
          <w:szCs w:val="21"/>
        </w:rPr>
        <w:t xml:space="preserve">      </w:t>
      </w:r>
      <w:r w:rsidRPr="005467AD">
        <w:rPr>
          <w:kern w:val="0"/>
          <w:szCs w:val="21"/>
        </w:rPr>
        <w:t xml:space="preserve">(D) </w:t>
      </w:r>
      <w:r w:rsidRPr="005467AD">
        <w:rPr>
          <w:rFonts w:hAnsi="宋体"/>
          <w:kern w:val="0"/>
          <w:szCs w:val="21"/>
        </w:rPr>
        <w:t>连续</w:t>
      </w:r>
      <w:r w:rsidR="00121636">
        <w:rPr>
          <w:rFonts w:hAnsi="宋体"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A8517C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68"/>
        </w:rPr>
        <w:object w:dxaOrig="2500" w:dyaOrig="1480">
          <v:shape id="_x0000_i1072" type="#_x0000_t75" style="width:125pt;height:73.75pt" o:ole="">
            <v:imagedata r:id="rId103" o:title=""/>
          </v:shape>
          <o:OLEObject Type="Embed" ProgID="Equation.DSMT4" ShapeID="_x0000_i1072" DrawAspect="Content" ObjectID="_1687251866" r:id="rId104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8"/>
        </w:rPr>
        <w:object w:dxaOrig="2500" w:dyaOrig="1480">
          <v:shape id="_x0000_i1073" type="#_x0000_t75" style="width:125pt;height:73.75pt" o:ole="">
            <v:imagedata r:id="rId105" o:title=""/>
          </v:shape>
          <o:OLEObject Type="Embed" ProgID="Equation.DSMT4" ShapeID="_x0000_i1073" DrawAspect="Content" ObjectID="_1687251867" r:id="rId106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6"/>
        </w:rPr>
        <w:object w:dxaOrig="1860" w:dyaOrig="1440">
          <v:shape id="_x0000_i1074" type="#_x0000_t75" style="width:92.75pt;height:1in" o:ole="">
            <v:imagedata r:id="rId107" o:title=""/>
          </v:shape>
          <o:OLEObject Type="Embed" ProgID="Equation.DSMT4" ShapeID="_x0000_i1074" DrawAspect="Content" ObjectID="_1687251868" r:id="rId108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6"/>
        </w:rPr>
        <w:object w:dxaOrig="1860" w:dyaOrig="1440">
          <v:shape id="_x0000_i1075" type="#_x0000_t75" style="width:92.75pt;height:1in" o:ole="">
            <v:imagedata r:id="rId109" o:title=""/>
          </v:shape>
          <o:OLEObject Type="Embed" ProgID="Equation.DSMT4" ShapeID="_x0000_i1075" DrawAspect="Content" ObjectID="_1687251869" r:id="rId110"/>
        </w:object>
      </w:r>
      <w:r w:rsidR="00A8517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025957">
        <w:rPr>
          <w:position w:val="-4"/>
        </w:rPr>
        <w:object w:dxaOrig="220" w:dyaOrig="260">
          <v:shape id="_x0000_i1076" type="#_x0000_t75" style="width:10.95pt;height:13.25pt" o:ole="">
            <v:imagedata r:id="rId111" o:title=""/>
          </v:shape>
          <o:OLEObject Type="Embed" ProgID="Equation.DSMT4" ShapeID="_x0000_i1076" DrawAspect="Content" ObjectID="_1687251870" r:id="rId112"/>
        </w:object>
      </w:r>
      <w:r w:rsidRPr="005467AD">
        <w:rPr>
          <w:rFonts w:hAnsi="宋体"/>
          <w:kern w:val="0"/>
          <w:szCs w:val="21"/>
        </w:rPr>
        <w:t>可逆</w:t>
      </w:r>
      <w:r w:rsidR="00A8517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E57983" w:rsidRPr="00025957">
        <w:rPr>
          <w:position w:val="-4"/>
        </w:rPr>
        <w:object w:dxaOrig="380" w:dyaOrig="300">
          <v:shape id="_x0000_i1077" type="#_x0000_t75" style="width:19pt;height:15pt" o:ole="">
            <v:imagedata r:id="rId113" o:title=""/>
          </v:shape>
          <o:OLEObject Type="Embed" ProgID="Equation.DSMT4" ShapeID="_x0000_i1077" DrawAspect="Content" ObjectID="_1687251871" r:id="rId114"/>
        </w:object>
      </w:r>
      <w:r w:rsidRPr="005467AD">
        <w:rPr>
          <w:rFonts w:hAnsi="宋体"/>
          <w:kern w:val="0"/>
          <w:szCs w:val="21"/>
        </w:rPr>
        <w:t>等于</w:t>
      </w:r>
      <w:r w:rsidR="00A8517C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5467AD">
        <w:rPr>
          <w:kern w:val="0"/>
          <w:szCs w:val="21"/>
        </w:rPr>
        <w:t>(A)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078" type="#_x0000_t75" style="width:38pt;height:19pt" o:ole="">
            <v:imagedata r:id="rId115" o:title=""/>
          </v:shape>
          <o:OLEObject Type="Embed" ProgID="Equation.DSMT4" ShapeID="_x0000_i1078" DrawAspect="Content" ObjectID="_1687251872" r:id="rId116"/>
        </w:object>
      </w:r>
      <w:r w:rsidR="00A8517C">
        <w:rPr>
          <w:rFonts w:hint="eastAsia"/>
          <w:kern w:val="0"/>
          <w:szCs w:val="21"/>
        </w:rPr>
        <w:t>．</w:t>
      </w:r>
      <w:r w:rsidR="00A8517C">
        <w:rPr>
          <w:rFonts w:hint="eastAsia"/>
          <w:bCs/>
          <w:iCs/>
          <w:kern w:val="0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8517C">
        <w:rPr>
          <w:rFonts w:hAnsi="宋体"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079" type="#_x0000_t75" style="width:38pt;height:19pt" o:ole="">
            <v:imagedata r:id="rId117" o:title=""/>
          </v:shape>
          <o:OLEObject Type="Embed" ProgID="Equation.DSMT4" ShapeID="_x0000_i1079" DrawAspect="Content" ObjectID="_1687251873" r:id="rId118"/>
        </w:object>
      </w:r>
      <w:r w:rsidR="00A8517C">
        <w:rPr>
          <w:rFonts w:hint="eastAsia"/>
          <w:kern w:val="0"/>
          <w:szCs w:val="21"/>
        </w:rPr>
        <w:t>．</w:t>
      </w:r>
      <w:r w:rsidR="00A8517C">
        <w:rPr>
          <w:rFonts w:hint="eastAsia"/>
          <w:kern w:val="0"/>
          <w:szCs w:val="21"/>
        </w:rPr>
        <w:t xml:space="preserve">    </w:t>
      </w:r>
      <w:r w:rsidRPr="005467AD">
        <w:rPr>
          <w:kern w:val="0"/>
          <w:szCs w:val="21"/>
        </w:rPr>
        <w:t>(C)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080" type="#_x0000_t75" style="width:38pt;height:19pt" o:ole="">
            <v:imagedata r:id="rId119" o:title=""/>
          </v:shape>
          <o:OLEObject Type="Embed" ProgID="Equation.DSMT4" ShapeID="_x0000_i1080" DrawAspect="Content" ObjectID="_1687251874" r:id="rId120"/>
        </w:object>
      </w:r>
      <w:r w:rsidR="00A8517C">
        <w:rPr>
          <w:rFonts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 </w:t>
      </w:r>
      <w:r w:rsidR="00A8517C">
        <w:rPr>
          <w:rFonts w:hint="eastAsia"/>
          <w:kern w:val="0"/>
          <w:szCs w:val="21"/>
        </w:rPr>
        <w:t xml:space="preserve">  </w:t>
      </w:r>
      <w:r w:rsidRPr="005467AD">
        <w:rPr>
          <w:kern w:val="0"/>
          <w:sz w:val="14"/>
          <w:szCs w:val="14"/>
        </w:rPr>
        <w:t xml:space="preserve"> </w:t>
      </w:r>
      <w:r w:rsidRPr="005467AD">
        <w:rPr>
          <w:kern w:val="0"/>
          <w:szCs w:val="21"/>
        </w:rPr>
        <w:t>(D)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081" type="#_x0000_t75" style="width:38pt;height:19pt" o:ole="">
            <v:imagedata r:id="rId121" o:title=""/>
          </v:shape>
          <o:OLEObject Type="Embed" ProgID="Equation.DSMT4" ShapeID="_x0000_i1081" DrawAspect="Content" ObjectID="_1687251875" r:id="rId122"/>
        </w:object>
      </w:r>
      <w:r w:rsidR="00A8517C">
        <w:rPr>
          <w:rFonts w:hint="eastAsia"/>
          <w:kern w:val="0"/>
        </w:rPr>
        <w:t>．</w:t>
      </w:r>
    </w:p>
    <w:p w:rsidR="00027323" w:rsidRPr="004C0C3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0666D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</w:t>
      </w:r>
      <w:r w:rsidR="00E57983" w:rsidRPr="00025957">
        <w:rPr>
          <w:position w:val="-4"/>
        </w:rPr>
        <w:object w:dxaOrig="220" w:dyaOrig="260">
          <v:shape id="_x0000_i1082" type="#_x0000_t75" style="width:10.95pt;height:13.25pt" o:ole="">
            <v:imagedata r:id="rId123" o:title=""/>
          </v:shape>
          <o:OLEObject Type="Embed" ProgID="Equation.DSMT4" ShapeID="_x0000_i1082" DrawAspect="Content" ObjectID="_1687251876" r:id="rId124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025957">
        <w:rPr>
          <w:position w:val="-4"/>
        </w:rPr>
        <w:object w:dxaOrig="200" w:dyaOrig="200">
          <v:shape id="_x0000_i1083" type="#_x0000_t75" style="width:9.8pt;height:9.8pt" o:ole="">
            <v:imagedata r:id="rId125" o:title=""/>
          </v:shape>
          <o:OLEObject Type="Embed" ProgID="Equation.DSMT4" ShapeID="_x0000_i1083" DrawAspect="Content" ObjectID="_1687251877" r:id="rId126"/>
        </w:object>
      </w:r>
      <w:r w:rsidRPr="005467AD">
        <w:rPr>
          <w:rFonts w:hAnsi="宋体"/>
          <w:kern w:val="0"/>
          <w:szCs w:val="21"/>
        </w:rPr>
        <w:t>阶矩阵，</w:t>
      </w:r>
      <w:r w:rsidR="00E57983" w:rsidRPr="00E57983">
        <w:rPr>
          <w:position w:val="-6"/>
        </w:rPr>
        <w:object w:dxaOrig="240" w:dyaOrig="220">
          <v:shape id="_x0000_i1084" type="#_x0000_t75" style="width:12.1pt;height:10.95pt" o:ole="">
            <v:imagedata r:id="rId127" o:title=""/>
          </v:shape>
          <o:OLEObject Type="Embed" ProgID="Equation.DSMT4" ShapeID="_x0000_i1084" DrawAspect="Content" ObjectID="_1687251878" r:id="rId128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87251879" r:id="rId130"/>
        </w:object>
      </w:r>
      <w:r w:rsidRPr="005467AD">
        <w:rPr>
          <w:rFonts w:hAnsi="宋体"/>
          <w:kern w:val="0"/>
          <w:szCs w:val="21"/>
        </w:rPr>
        <w:t>维列向量</w:t>
      </w:r>
      <w:r w:rsidR="000666DD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若秩</w:t>
      </w:r>
      <w:r w:rsidR="00E57983" w:rsidRPr="00E57983">
        <w:rPr>
          <w:position w:val="-30"/>
        </w:rPr>
        <w:object w:dxaOrig="1760" w:dyaOrig="720">
          <v:shape id="_x0000_i1086" type="#_x0000_t75" style="width:88.15pt;height:36.3pt" o:ole="">
            <v:imagedata r:id="rId131" o:title=""/>
          </v:shape>
          <o:OLEObject Type="Embed" ProgID="Equation.DSMT4" ShapeID="_x0000_i1086" DrawAspect="Content" ObjectID="_1687251880" r:id="rId132"/>
        </w:object>
      </w:r>
      <w:r w:rsidRPr="005467AD">
        <w:rPr>
          <w:rFonts w:hAnsi="宋体"/>
          <w:kern w:val="0"/>
          <w:szCs w:val="21"/>
        </w:rPr>
        <w:t>，则线性方程组</w:t>
      </w:r>
      <w:r w:rsidR="000666DD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FF78AC" w:rsidP="00FF78AC">
      <w:pPr>
        <w:autoSpaceDE w:val="0"/>
        <w:autoSpaceDN w:val="0"/>
        <w:adjustRightInd w:val="0"/>
        <w:ind w:firstLineChars="196" w:firstLine="470"/>
        <w:jc w:val="left"/>
        <w:rPr>
          <w:kern w:val="0"/>
          <w:szCs w:val="21"/>
        </w:rPr>
      </w:pPr>
      <w:r w:rsidRPr="00FF78AC">
        <w:rPr>
          <w:rFonts w:hint="eastAsia"/>
        </w:rPr>
        <w:t xml:space="preserve">(A) </w:t>
      </w:r>
      <w:r w:rsidR="00E57983" w:rsidRPr="00E57983">
        <w:rPr>
          <w:position w:val="-6"/>
        </w:rPr>
        <w:object w:dxaOrig="780" w:dyaOrig="279">
          <v:shape id="_x0000_i1087" type="#_x0000_t75" style="width:39.15pt;height:13.8pt" o:ole="">
            <v:imagedata r:id="rId133" o:title=""/>
          </v:shape>
          <o:OLEObject Type="Embed" ProgID="Equation.DSMT4" ShapeID="_x0000_i1087" DrawAspect="Content" ObjectID="_1687251881" r:id="rId134"/>
        </w:object>
      </w:r>
      <w:r w:rsidR="00027323" w:rsidRPr="005467AD">
        <w:rPr>
          <w:rFonts w:hAnsi="宋体"/>
          <w:kern w:val="0"/>
          <w:szCs w:val="21"/>
        </w:rPr>
        <w:t>必有无穷多解</w:t>
      </w:r>
      <w:r w:rsidR="000666DD">
        <w:rPr>
          <w:rFonts w:hint="eastAsia"/>
          <w:kern w:val="0"/>
          <w:szCs w:val="21"/>
        </w:rPr>
        <w:t>．</w:t>
      </w:r>
      <w:r w:rsidR="000666DD">
        <w:rPr>
          <w:rFonts w:hint="eastAsia"/>
          <w:kern w:val="0"/>
          <w:szCs w:val="21"/>
        </w:rPr>
        <w:tab/>
      </w:r>
      <w:r w:rsidR="000666DD"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(</w:t>
      </w:r>
      <w:r w:rsidR="00F80F35">
        <w:rPr>
          <w:rFonts w:hint="eastAsia"/>
          <w:kern w:val="0"/>
          <w:szCs w:val="21"/>
        </w:rPr>
        <w:t>B</w:t>
      </w:r>
      <w:r>
        <w:rPr>
          <w:rFonts w:hint="eastAsia"/>
          <w:kern w:val="0"/>
          <w:szCs w:val="21"/>
        </w:rPr>
        <w:t xml:space="preserve">) </w:t>
      </w:r>
      <w:r w:rsidR="00E57983" w:rsidRPr="00E57983">
        <w:rPr>
          <w:position w:val="-6"/>
        </w:rPr>
        <w:object w:dxaOrig="780" w:dyaOrig="279">
          <v:shape id="_x0000_i1088" type="#_x0000_t75" style="width:39.15pt;height:13.8pt" o:ole="">
            <v:imagedata r:id="rId135" o:title=""/>
          </v:shape>
          <o:OLEObject Type="Embed" ProgID="Equation.DSMT4" ShapeID="_x0000_i1088" DrawAspect="Content" ObjectID="_1687251882" r:id="rId136"/>
        </w:object>
      </w:r>
      <w:r w:rsidR="00027323" w:rsidRPr="005467AD">
        <w:rPr>
          <w:rFonts w:hAnsi="宋体"/>
          <w:kern w:val="0"/>
          <w:szCs w:val="21"/>
        </w:rPr>
        <w:t>必有惟一解</w:t>
      </w:r>
      <w:r w:rsidR="000666DD">
        <w:rPr>
          <w:rFonts w:hint="eastAsia"/>
          <w:kern w:val="0"/>
          <w:szCs w:val="21"/>
        </w:rPr>
        <w:t>．</w:t>
      </w:r>
    </w:p>
    <w:p w:rsidR="00027323" w:rsidRPr="005467AD" w:rsidRDefault="00FF78AC" w:rsidP="00FF78AC">
      <w:pPr>
        <w:autoSpaceDE w:val="0"/>
        <w:autoSpaceDN w:val="0"/>
        <w:adjustRightInd w:val="0"/>
        <w:ind w:firstLineChars="200" w:firstLine="480"/>
        <w:rPr>
          <w:kern w:val="0"/>
          <w:szCs w:val="21"/>
        </w:rPr>
      </w:pPr>
      <w:r w:rsidRPr="00FF78AC">
        <w:rPr>
          <w:rFonts w:hint="eastAsia"/>
        </w:rPr>
        <w:t xml:space="preserve">(C) </w:t>
      </w:r>
      <w:r w:rsidR="00E57983" w:rsidRPr="00E57983">
        <w:rPr>
          <w:position w:val="-30"/>
        </w:rPr>
        <w:object w:dxaOrig="1740" w:dyaOrig="720">
          <v:shape id="_x0000_i1089" type="#_x0000_t75" style="width:87pt;height:36.3pt" o:ole="">
            <v:imagedata r:id="rId137" o:title=""/>
          </v:shape>
          <o:OLEObject Type="Embed" ProgID="Equation.DSMT4" ShapeID="_x0000_i1089" DrawAspect="Content" ObjectID="_1687251883" r:id="rId138"/>
        </w:object>
      </w:r>
      <w:r w:rsidR="00027323" w:rsidRPr="005467AD">
        <w:rPr>
          <w:rFonts w:hAnsi="宋体"/>
          <w:kern w:val="0"/>
          <w:szCs w:val="21"/>
        </w:rPr>
        <w:t>仅有零解</w:t>
      </w:r>
      <w:r w:rsidR="000666DD">
        <w:rPr>
          <w:rFonts w:hint="eastAsia"/>
          <w:kern w:val="0"/>
          <w:szCs w:val="21"/>
        </w:rPr>
        <w:t>．</w:t>
      </w:r>
      <w:r w:rsidR="000666DD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(D)</w:t>
      </w:r>
      <w:r>
        <w:rPr>
          <w:rFonts w:hint="eastAsia"/>
        </w:rPr>
        <w:t xml:space="preserve"> </w:t>
      </w:r>
      <w:r w:rsidR="00E57983" w:rsidRPr="00E57983">
        <w:rPr>
          <w:position w:val="-30"/>
        </w:rPr>
        <w:object w:dxaOrig="1740" w:dyaOrig="720">
          <v:shape id="_x0000_i1090" type="#_x0000_t75" style="width:87pt;height:36.3pt" o:ole="">
            <v:imagedata r:id="rId139" o:title=""/>
          </v:shape>
          <o:OLEObject Type="Embed" ProgID="Equation.DSMT4" ShapeID="_x0000_i1090" DrawAspect="Content" ObjectID="_1687251884" r:id="rId140"/>
        </w:object>
      </w:r>
      <w:r w:rsidR="00027323" w:rsidRPr="005467AD">
        <w:rPr>
          <w:rFonts w:hAnsi="宋体"/>
          <w:kern w:val="0"/>
          <w:szCs w:val="21"/>
        </w:rPr>
        <w:t>必有非零解</w:t>
      </w:r>
      <w:r w:rsidR="000666DD">
        <w:rPr>
          <w:rFonts w:hint="eastAsia"/>
          <w:kern w:val="0"/>
          <w:szCs w:val="21"/>
        </w:rPr>
        <w:t>．</w:t>
      </w:r>
    </w:p>
    <w:p w:rsidR="00027323" w:rsidRPr="004C0C33" w:rsidRDefault="00027323" w:rsidP="00027323">
      <w:pPr>
        <w:rPr>
          <w:rFonts w:hAnsi="宋体"/>
          <w:kern w:val="0"/>
          <w:szCs w:val="21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6C55" w:rsidRDefault="00746C55" w:rsidP="00746C55">
      <w:pPr>
        <w:ind w:left="480" w:hangingChars="200" w:hanging="480"/>
      </w:pPr>
      <w:r>
        <w:t>(5)</w:t>
      </w:r>
      <w:r w:rsidRPr="00746C55">
        <w:rPr>
          <w:rStyle w:val="ae"/>
          <w:rFonts w:hint="eastAsia"/>
        </w:rPr>
        <w:t>【同试卷一第二</w:t>
      </w:r>
      <w:r w:rsidRPr="00746C55">
        <w:rPr>
          <w:rStyle w:val="ae"/>
          <w:rFonts w:hint="eastAsia"/>
        </w:rPr>
        <w:t>(5)</w:t>
      </w:r>
      <w:r w:rsidRPr="00746C55">
        <w:rPr>
          <w:rStyle w:val="ae"/>
          <w:rFonts w:hint="eastAsia"/>
        </w:rPr>
        <w:t>题】</w:t>
      </w:r>
      <w:r>
        <w:rPr>
          <w:rFonts w:hAnsi="宋体"/>
        </w:rPr>
        <w:t>将一枚硬币重复掷</w:t>
      </w:r>
      <w:r w:rsidR="00E57983" w:rsidRPr="00025957">
        <w:rPr>
          <w:position w:val="-4"/>
        </w:rPr>
        <w:object w:dxaOrig="200" w:dyaOrig="200">
          <v:shape id="_x0000_i1091" type="#_x0000_t75" style="width:9.8pt;height:9.8pt" o:ole="">
            <v:imagedata r:id="rId141" o:title=""/>
          </v:shape>
          <o:OLEObject Type="Embed" ProgID="Equation.DSMT4" ShapeID="_x0000_i1091" DrawAspect="Content" ObjectID="_1687251885" r:id="rId142"/>
        </w:object>
      </w:r>
      <w:r>
        <w:rPr>
          <w:rFonts w:hAnsi="宋体"/>
        </w:rPr>
        <w:t>次，以</w:t>
      </w:r>
      <w:r w:rsidR="00E57983" w:rsidRPr="00025957">
        <w:rPr>
          <w:position w:val="-4"/>
        </w:rPr>
        <w:object w:dxaOrig="240" w:dyaOrig="260">
          <v:shape id="_x0000_i1092" type="#_x0000_t75" style="width:12.1pt;height:13.25pt" o:ole="">
            <v:imagedata r:id="rId143" o:title=""/>
          </v:shape>
          <o:OLEObject Type="Embed" ProgID="Equation.DSMT4" ShapeID="_x0000_i1092" DrawAspect="Content" ObjectID="_1687251886" r:id="rId144"/>
        </w:object>
      </w:r>
      <w:r>
        <w:rPr>
          <w:rFonts w:hAnsi="宋体" w:hint="eastAsia"/>
        </w:rPr>
        <w:t>和</w:t>
      </w:r>
      <w:r w:rsidR="00E57983" w:rsidRPr="00025957">
        <w:rPr>
          <w:position w:val="-4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87251887" r:id="rId146"/>
        </w:object>
      </w:r>
      <w:r>
        <w:rPr>
          <w:rFonts w:hAnsi="宋体"/>
        </w:rPr>
        <w:t>分别表示正面向上和反面向上的次数，则</w:t>
      </w:r>
      <w:r w:rsidR="00E57983" w:rsidRPr="00025957">
        <w:rPr>
          <w:position w:val="-4"/>
        </w:rPr>
        <w:object w:dxaOrig="240" w:dyaOrig="260">
          <v:shape id="_x0000_i1094" type="#_x0000_t75" style="width:12.1pt;height:13.25pt" o:ole="">
            <v:imagedata r:id="rId147" o:title=""/>
          </v:shape>
          <o:OLEObject Type="Embed" ProgID="Equation.DSMT4" ShapeID="_x0000_i1094" DrawAspect="Content" ObjectID="_1687251888" r:id="rId148"/>
        </w:object>
      </w:r>
      <w:r>
        <w:rPr>
          <w:rFonts w:hAnsi="宋体" w:hint="eastAsia"/>
        </w:rPr>
        <w:t>和</w:t>
      </w:r>
      <w:r w:rsidR="00E57983" w:rsidRPr="00025957">
        <w:rPr>
          <w:position w:val="-4"/>
        </w:rPr>
        <w:object w:dxaOrig="220" w:dyaOrig="260">
          <v:shape id="_x0000_i1095" type="#_x0000_t75" style="width:10.95pt;height:13.25pt" o:ole="">
            <v:imagedata r:id="rId149" o:title=""/>
          </v:shape>
          <o:OLEObject Type="Embed" ProgID="Equation.DSMT4" ShapeID="_x0000_i1095" DrawAspect="Content" ObjectID="_1687251889" r:id="rId150"/>
        </w:object>
      </w:r>
      <w:r>
        <w:rPr>
          <w:rFonts w:hAnsi="宋体"/>
        </w:rPr>
        <w:t>的相关系数等于</w:t>
      </w:r>
      <w:r>
        <w:t>(    )</w:t>
      </w:r>
    </w:p>
    <w:p w:rsidR="00746C55" w:rsidRDefault="00746C55" w:rsidP="00746C55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025957">
        <w:rPr>
          <w:position w:val="-4"/>
        </w:rPr>
        <w:object w:dxaOrig="340" w:dyaOrig="260">
          <v:shape id="_x0000_i1096" type="#_x0000_t75" style="width:17.3pt;height:13.25pt" o:ole="">
            <v:imagedata r:id="rId151" o:title=""/>
          </v:shape>
          <o:OLEObject Type="Embed" ProgID="Equation.DSMT4" ShapeID="_x0000_i1096" DrawAspect="Content" ObjectID="_1687251890" r:id="rId15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E57983">
        <w:rPr>
          <w:position w:val="-6"/>
        </w:rPr>
        <w:object w:dxaOrig="200" w:dyaOrig="279">
          <v:shape id="_x0000_i1097" type="#_x0000_t75" style="width:9.8pt;height:13.8pt" o:ole="">
            <v:imagedata r:id="rId153" o:title=""/>
          </v:shape>
          <o:OLEObject Type="Embed" ProgID="Equation.DSMT4" ShapeID="_x0000_i1097" DrawAspect="Content" ObjectID="_1687251891" r:id="rId15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E57983">
        <w:rPr>
          <w:position w:val="-24"/>
        </w:rPr>
        <w:object w:dxaOrig="220" w:dyaOrig="620">
          <v:shape id="_x0000_i1098" type="#_x0000_t75" style="width:10.95pt;height:31.1pt" o:ole="">
            <v:imagedata r:id="rId155" o:title=""/>
          </v:shape>
          <o:OLEObject Type="Embed" ProgID="Equation.DSMT4" ShapeID="_x0000_i1098" DrawAspect="Content" ObjectID="_1687251892" r:id="rId156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025957">
        <w:rPr>
          <w:position w:val="-4"/>
        </w:rPr>
        <w:object w:dxaOrig="180" w:dyaOrig="260">
          <v:shape id="_x0000_i1099" type="#_x0000_t75" style="width:9.2pt;height:13.25pt" o:ole="">
            <v:imagedata r:id="rId157" o:title=""/>
          </v:shape>
          <o:OLEObject Type="Embed" ProgID="Equation.DSMT4" ShapeID="_x0000_i1099" DrawAspect="Content" ObjectID="_1687251893" r:id="rId158"/>
        </w:object>
      </w:r>
      <w:r>
        <w:rPr>
          <w:rFonts w:hint="eastAsia"/>
        </w:rPr>
        <w:t>．</w:t>
      </w:r>
    </w:p>
    <w:p w:rsidR="00027323" w:rsidRPr="00D8231A" w:rsidRDefault="00027323" w:rsidP="00027323"/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221E97" w:rsidRPr="00221E97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三、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5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1E572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10"/>
        </w:rPr>
        <w:object w:dxaOrig="1300" w:dyaOrig="320">
          <v:shape id="_x0000_i1100" type="#_x0000_t75" style="width:65.1pt;height:16.15pt" o:ole="">
            <v:imagedata r:id="rId159" o:title=""/>
          </v:shape>
          <o:OLEObject Type="Embed" ProgID="Equation.DSMT4" ShapeID="_x0000_i1100" DrawAspect="Content" ObjectID="_1687251894" r:id="rId160"/>
        </w:object>
      </w:r>
      <w:r w:rsidRPr="005467AD">
        <w:rPr>
          <w:rFonts w:hAnsi="宋体"/>
          <w:kern w:val="0"/>
          <w:szCs w:val="21"/>
        </w:rPr>
        <w:t>有连续的一阶偏导数</w:t>
      </w:r>
      <w:r w:rsidR="001E572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又函数</w:t>
      </w:r>
      <w:r w:rsidR="00E57983" w:rsidRPr="00E57983">
        <w:rPr>
          <w:position w:val="-10"/>
        </w:rPr>
        <w:object w:dxaOrig="900" w:dyaOrig="320">
          <v:shape id="_x0000_i1101" type="#_x0000_t75" style="width:44.95pt;height:16.15pt" o:ole="">
            <v:imagedata r:id="rId161" o:title=""/>
          </v:shape>
          <o:OLEObject Type="Embed" ProgID="Equation.DSMT4" ShapeID="_x0000_i1101" DrawAspect="Content" ObjectID="_1687251895" r:id="rId162"/>
        </w:object>
      </w:r>
      <w:r w:rsidRPr="005467AD">
        <w:rPr>
          <w:rFonts w:hAnsi="宋体"/>
          <w:kern w:val="0"/>
          <w:szCs w:val="21"/>
        </w:rPr>
        <w:t>及</w:t>
      </w:r>
      <w:r w:rsidR="00E57983" w:rsidRPr="00E57983">
        <w:rPr>
          <w:position w:val="-10"/>
        </w:rPr>
        <w:object w:dxaOrig="840" w:dyaOrig="320">
          <v:shape id="_x0000_i1102" type="#_x0000_t75" style="width:42.05pt;height:16.15pt" o:ole="">
            <v:imagedata r:id="rId163" o:title=""/>
          </v:shape>
          <o:OLEObject Type="Embed" ProgID="Equation.DSMT4" ShapeID="_x0000_i1102" DrawAspect="Content" ObjectID="_1687251896" r:id="rId164"/>
        </w:object>
      </w:r>
      <w:r w:rsidRPr="005467AD">
        <w:rPr>
          <w:rFonts w:hAnsi="宋体"/>
          <w:kern w:val="0"/>
          <w:szCs w:val="21"/>
        </w:rPr>
        <w:t>分别由下列两式确定</w:t>
      </w:r>
      <w:r w:rsidR="001E5729">
        <w:rPr>
          <w:rFonts w:hint="eastAsia"/>
          <w:kern w:val="0"/>
          <w:szCs w:val="21"/>
        </w:rPr>
        <w:t>：</w:t>
      </w:r>
      <w:r w:rsidR="00E57983" w:rsidRPr="00E57983">
        <w:rPr>
          <w:position w:val="-10"/>
        </w:rPr>
        <w:object w:dxaOrig="1140" w:dyaOrig="360">
          <v:shape id="_x0000_i1103" type="#_x0000_t75" style="width:57pt;height:17.85pt" o:ole="">
            <v:imagedata r:id="rId165" o:title=""/>
          </v:shape>
          <o:OLEObject Type="Embed" ProgID="Equation.DSMT4" ShapeID="_x0000_i1103" DrawAspect="Content" ObjectID="_1687251897" r:id="rId166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E57983">
        <w:rPr>
          <w:position w:val="-24"/>
        </w:rPr>
        <w:object w:dxaOrig="1579" w:dyaOrig="620">
          <v:shape id="_x0000_i1104" type="#_x0000_t75" style="width:78.9pt;height:31.1pt" o:ole="">
            <v:imagedata r:id="rId167" o:title=""/>
          </v:shape>
          <o:OLEObject Type="Embed" ProgID="Equation.DSMT4" ShapeID="_x0000_i1104" DrawAspect="Content" ObjectID="_1687251898" r:id="rId168"/>
        </w:object>
      </w:r>
      <w:r w:rsidR="001E572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E57983" w:rsidRPr="00E57983">
        <w:rPr>
          <w:position w:val="-24"/>
        </w:rPr>
        <w:object w:dxaOrig="360" w:dyaOrig="620">
          <v:shape id="_x0000_i1105" type="#_x0000_t75" style="width:17.85pt;height:31.1pt" o:ole="">
            <v:imagedata r:id="rId169" o:title=""/>
          </v:shape>
          <o:OLEObject Type="Embed" ProgID="Equation.DSMT4" ShapeID="_x0000_i1105" DrawAspect="Content" ObjectID="_1687251899" r:id="rId170"/>
        </w:object>
      </w:r>
      <w:r w:rsidR="001E5729">
        <w:rPr>
          <w:rFonts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221E97" w:rsidRPr="005467AD" w:rsidRDefault="00221E97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四、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DB17D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E57983" w:rsidRPr="00E57983">
        <w:rPr>
          <w:position w:val="-10"/>
        </w:rPr>
        <w:object w:dxaOrig="540" w:dyaOrig="320">
          <v:shape id="_x0000_i1106" type="#_x0000_t75" style="width:27.05pt;height:16.15pt" o:ole="">
            <v:imagedata r:id="rId171" o:title=""/>
          </v:shape>
          <o:OLEObject Type="Embed" ProgID="Equation.DSMT4" ShapeID="_x0000_i1106" DrawAspect="Content" ObjectID="_1687251900" r:id="rId172"/>
        </w:object>
      </w:r>
      <w:r w:rsidRPr="005467AD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940" w:dyaOrig="320">
          <v:shape id="_x0000_i1107" type="#_x0000_t75" style="width:47.25pt;height:16.15pt" o:ole="">
            <v:imagedata r:id="rId173" o:title=""/>
          </v:shape>
          <o:OLEObject Type="Embed" ProgID="Equation.DSMT4" ShapeID="_x0000_i1107" DrawAspect="Content" ObjectID="_1687251901" r:id="rId174"/>
        </w:object>
      </w:r>
      <w:r w:rsidRPr="005467AD">
        <w:rPr>
          <w:rFonts w:hAnsi="宋体"/>
          <w:kern w:val="0"/>
          <w:szCs w:val="21"/>
        </w:rPr>
        <w:t>内可导</w:t>
      </w:r>
      <w:r w:rsidR="00DB17D4">
        <w:rPr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</w:t>
      </w:r>
      <w:r w:rsidR="00E57983" w:rsidRPr="00E57983">
        <w:rPr>
          <w:position w:val="-20"/>
        </w:rPr>
        <w:object w:dxaOrig="1280" w:dyaOrig="440">
          <v:shape id="_x0000_i1108" type="#_x0000_t75" style="width:63.95pt;height:21.9pt" o:ole="">
            <v:imagedata r:id="rId175" o:title=""/>
          </v:shape>
          <o:OLEObject Type="Embed" ProgID="Equation.DSMT4" ShapeID="_x0000_i1108" DrawAspect="Content" ObjectID="_1687251902" r:id="rId176"/>
        </w:object>
      </w:r>
      <w:r w:rsidR="00DB17D4">
        <w:rPr>
          <w:rFonts w:hint="eastAsia"/>
          <w:kern w:val="0"/>
          <w:szCs w:val="21"/>
        </w:rPr>
        <w:t>，</w:t>
      </w:r>
      <w:r w:rsidR="00E57983" w:rsidRPr="00E57983">
        <w:rPr>
          <w:position w:val="-28"/>
        </w:rPr>
        <w:object w:dxaOrig="3420" w:dyaOrig="740">
          <v:shape id="_x0000_i1109" type="#_x0000_t75" style="width:171.05pt;height:36.85pt" o:ole="">
            <v:imagedata r:id="rId177" o:title=""/>
          </v:shape>
          <o:OLEObject Type="Embed" ProgID="Equation.DSMT4" ShapeID="_x0000_i1109" DrawAspect="Content" ObjectID="_1687251903" r:id="rId178"/>
        </w:object>
      </w:r>
      <w:r w:rsidR="00DB17D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E57983" w:rsidRPr="00E57983">
        <w:rPr>
          <w:position w:val="-6"/>
        </w:rPr>
        <w:object w:dxaOrig="180" w:dyaOrig="220">
          <v:shape id="_x0000_i1110" type="#_x0000_t75" style="width:9.2pt;height:10.95pt" o:ole="">
            <v:imagedata r:id="rId179" o:title=""/>
          </v:shape>
          <o:OLEObject Type="Embed" ProgID="Equation.DSMT4" ShapeID="_x0000_i1110" DrawAspect="Content" ObjectID="_1687251904" r:id="rId180"/>
        </w:object>
      </w:r>
      <w:r w:rsidRPr="005467AD">
        <w:rPr>
          <w:rFonts w:hAnsi="宋体"/>
          <w:kern w:val="0"/>
          <w:szCs w:val="21"/>
        </w:rPr>
        <w:t>的值</w:t>
      </w:r>
      <w:r w:rsidR="00DB17D4">
        <w:rPr>
          <w:rFonts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E7E2D" w:rsidRPr="00DE7E2D" w:rsidRDefault="00DE7E2D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五、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7F67E3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求二重积分</w:t>
      </w:r>
      <w:r w:rsidR="00E57983" w:rsidRPr="00E57983">
        <w:rPr>
          <w:position w:val="-30"/>
        </w:rPr>
        <w:object w:dxaOrig="2260" w:dyaOrig="720">
          <v:shape id="_x0000_i1111" type="#_x0000_t75" style="width:112.9pt;height:36.3pt" o:ole="">
            <v:imagedata r:id="rId181" o:title=""/>
          </v:shape>
          <o:OLEObject Type="Embed" ProgID="Equation.DSMT4" ShapeID="_x0000_i1111" DrawAspect="Content" ObjectID="_1687251905" r:id="rId182"/>
        </w:object>
      </w:r>
      <w:r w:rsidRPr="005467AD">
        <w:rPr>
          <w:rFonts w:hAnsi="宋体"/>
          <w:kern w:val="0"/>
          <w:szCs w:val="21"/>
        </w:rPr>
        <w:t>的值</w:t>
      </w:r>
      <w:r w:rsidR="007F67E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025957">
        <w:rPr>
          <w:position w:val="-4"/>
        </w:rPr>
        <w:object w:dxaOrig="240" w:dyaOrig="260">
          <v:shape id="_x0000_i1112" type="#_x0000_t75" style="width:12.1pt;height:13.25pt" o:ole="">
            <v:imagedata r:id="rId183" o:title=""/>
          </v:shape>
          <o:OLEObject Type="Embed" ProgID="Equation.DSMT4" ShapeID="_x0000_i1112" DrawAspect="Content" ObjectID="_1687251906" r:id="rId184"/>
        </w:object>
      </w:r>
      <w:r w:rsidRPr="005467AD">
        <w:rPr>
          <w:rFonts w:hAnsi="宋体"/>
          <w:kern w:val="0"/>
          <w:szCs w:val="21"/>
        </w:rPr>
        <w:t>是由直线</w:t>
      </w:r>
      <w:r w:rsidR="00E57983" w:rsidRPr="00E57983">
        <w:rPr>
          <w:position w:val="-10"/>
        </w:rPr>
        <w:object w:dxaOrig="580" w:dyaOrig="260">
          <v:shape id="_x0000_i1113" type="#_x0000_t75" style="width:28.8pt;height:13.25pt" o:ole="">
            <v:imagedata r:id="rId185" o:title=""/>
          </v:shape>
          <o:OLEObject Type="Embed" ProgID="Equation.DSMT4" ShapeID="_x0000_i1113" DrawAspect="Content" ObjectID="_1687251907" r:id="rId186"/>
        </w:object>
      </w:r>
      <w:r w:rsidR="007F67E3">
        <w:rPr>
          <w:rFonts w:hint="eastAsia"/>
          <w:kern w:val="0"/>
        </w:rPr>
        <w:t>，</w:t>
      </w:r>
      <w:r w:rsidR="00E57983" w:rsidRPr="00E57983">
        <w:rPr>
          <w:position w:val="-10"/>
        </w:rPr>
        <w:object w:dxaOrig="720" w:dyaOrig="320">
          <v:shape id="_x0000_i1114" type="#_x0000_t75" style="width:36.3pt;height:16.15pt" o:ole="">
            <v:imagedata r:id="rId187" o:title=""/>
          </v:shape>
          <o:OLEObject Type="Embed" ProgID="Equation.DSMT4" ShapeID="_x0000_i1114" DrawAspect="Content" ObjectID="_1687251908" r:id="rId188"/>
        </w:object>
      </w:r>
      <w:r w:rsidRPr="005467AD">
        <w:rPr>
          <w:rFonts w:hAnsi="宋体"/>
          <w:kern w:val="0"/>
          <w:szCs w:val="21"/>
        </w:rPr>
        <w:t>及</w:t>
      </w:r>
      <w:r w:rsidR="00E57983" w:rsidRPr="00025957">
        <w:rPr>
          <w:position w:val="-4"/>
        </w:rPr>
        <w:object w:dxaOrig="540" w:dyaOrig="260">
          <v:shape id="_x0000_i1115" type="#_x0000_t75" style="width:27.05pt;height:13.25pt" o:ole="">
            <v:imagedata r:id="rId189" o:title=""/>
          </v:shape>
          <o:OLEObject Type="Embed" ProgID="Equation.DSMT4" ShapeID="_x0000_i1115" DrawAspect="Content" ObjectID="_1687251909" r:id="rId190"/>
        </w:object>
      </w:r>
      <w:r w:rsidRPr="005467AD">
        <w:rPr>
          <w:rFonts w:hAnsi="宋体"/>
          <w:kern w:val="0"/>
          <w:szCs w:val="21"/>
        </w:rPr>
        <w:t>围成的平面区域</w:t>
      </w:r>
      <w:r w:rsidR="007F67E3">
        <w:rPr>
          <w:rFonts w:hAnsi="宋体"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六、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5A6E6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已知抛物线</w:t>
      </w:r>
      <w:r w:rsidR="00E57983" w:rsidRPr="00E57983">
        <w:rPr>
          <w:position w:val="-10"/>
        </w:rPr>
        <w:object w:dxaOrig="1260" w:dyaOrig="360">
          <v:shape id="_x0000_i1116" type="#_x0000_t75" style="width:62.8pt;height:17.85pt" o:ole="">
            <v:imagedata r:id="rId191" o:title=""/>
          </v:shape>
          <o:OLEObject Type="Embed" ProgID="Equation.DSMT4" ShapeID="_x0000_i1116" DrawAspect="Content" ObjectID="_1687251910" r:id="rId192"/>
        </w:object>
      </w:r>
      <w:r w:rsidR="005A6E6C">
        <w:rPr>
          <w:rFonts w:hAnsi="宋体" w:hint="eastAsia"/>
          <w:kern w:val="0"/>
          <w:szCs w:val="21"/>
        </w:rPr>
        <w:t>（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10"/>
        </w:rPr>
        <w:object w:dxaOrig="540" w:dyaOrig="320">
          <v:shape id="_x0000_i1117" type="#_x0000_t75" style="width:27.05pt;height:16.15pt" o:ole="">
            <v:imagedata r:id="rId193" o:title=""/>
          </v:shape>
          <o:OLEObject Type="Embed" ProgID="Equation.DSMT4" ShapeID="_x0000_i1117" DrawAspect="Content" ObjectID="_1687251911" r:id="rId194"/>
        </w:object>
      </w:r>
      <w:r w:rsidRPr="005467AD">
        <w:rPr>
          <w:kern w:val="0"/>
        </w:rPr>
        <w:t>,</w:t>
      </w:r>
      <w:r w:rsidR="00E57983" w:rsidRPr="00E57983">
        <w:rPr>
          <w:position w:val="-10"/>
        </w:rPr>
        <w:object w:dxaOrig="540" w:dyaOrig="320">
          <v:shape id="_x0000_i1118" type="#_x0000_t75" style="width:27.05pt;height:16.15pt" o:ole="">
            <v:imagedata r:id="rId195" o:title=""/>
          </v:shape>
          <o:OLEObject Type="Embed" ProgID="Equation.DSMT4" ShapeID="_x0000_i1118" DrawAspect="Content" ObjectID="_1687251912" r:id="rId196"/>
        </w:object>
      </w:r>
      <w:r w:rsidR="005A6E6C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在第一象限与直线</w:t>
      </w:r>
      <w:r w:rsidR="00E57983" w:rsidRPr="00E57983">
        <w:rPr>
          <w:position w:val="-10"/>
        </w:rPr>
        <w:object w:dxaOrig="900" w:dyaOrig="320">
          <v:shape id="_x0000_i1119" type="#_x0000_t75" style="width:44.95pt;height:16.15pt" o:ole="">
            <v:imagedata r:id="rId197" o:title=""/>
          </v:shape>
          <o:OLEObject Type="Embed" ProgID="Equation.DSMT4" ShapeID="_x0000_i1119" DrawAspect="Content" ObjectID="_1687251913" r:id="rId198"/>
        </w:object>
      </w:r>
      <w:r w:rsidRPr="005467AD">
        <w:rPr>
          <w:rFonts w:hAnsi="宋体"/>
          <w:kern w:val="0"/>
          <w:szCs w:val="21"/>
        </w:rPr>
        <w:t>相切，且此抛物线与</w:t>
      </w:r>
      <w:r w:rsidR="00E57983" w:rsidRPr="00025957">
        <w:rPr>
          <w:position w:val="-4"/>
        </w:rPr>
        <w:object w:dxaOrig="200" w:dyaOrig="200">
          <v:shape id="_x0000_i1120" type="#_x0000_t75" style="width:9.8pt;height:9.8pt" o:ole="">
            <v:imagedata r:id="rId199" o:title=""/>
          </v:shape>
          <o:OLEObject Type="Embed" ProgID="Equation.DSMT4" ShapeID="_x0000_i1120" DrawAspect="Content" ObjectID="_1687251914" r:id="rId200"/>
        </w:object>
      </w:r>
      <w:r w:rsidRPr="005467AD">
        <w:rPr>
          <w:rFonts w:hAnsi="宋体"/>
          <w:kern w:val="0"/>
          <w:szCs w:val="21"/>
        </w:rPr>
        <w:t>轴所围成的平面图形的面积为</w:t>
      </w:r>
      <w:r w:rsidR="00E57983" w:rsidRPr="00E57983">
        <w:rPr>
          <w:position w:val="-6"/>
        </w:rPr>
        <w:object w:dxaOrig="220" w:dyaOrig="279">
          <v:shape id="_x0000_i1121" type="#_x0000_t75" style="width:10.95pt;height:13.8pt" o:ole="">
            <v:imagedata r:id="rId201" o:title=""/>
          </v:shape>
          <o:OLEObject Type="Embed" ProgID="Equation.DSMT4" ShapeID="_x0000_i1121" DrawAspect="Content" ObjectID="_1687251915" r:id="rId202"/>
        </w:object>
      </w:r>
      <w:r w:rsidR="005A6E6C">
        <w:rPr>
          <w:rFonts w:hint="eastAsia"/>
          <w:kern w:val="0"/>
          <w:szCs w:val="21"/>
        </w:rPr>
        <w:t>．</w:t>
      </w:r>
    </w:p>
    <w:p w:rsidR="00027323" w:rsidRPr="005467AD" w:rsidRDefault="00027323" w:rsidP="005A6E6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问</w:t>
      </w:r>
      <w:r w:rsidR="00E57983" w:rsidRPr="00E57983">
        <w:rPr>
          <w:position w:val="-10"/>
        </w:rPr>
        <w:object w:dxaOrig="200" w:dyaOrig="260">
          <v:shape id="_x0000_i1122" type="#_x0000_t75" style="width:9.8pt;height:13.25pt" o:ole="">
            <v:imagedata r:id="rId203" o:title=""/>
          </v:shape>
          <o:OLEObject Type="Embed" ProgID="Equation.DSMT4" ShapeID="_x0000_i1122" DrawAspect="Content" ObjectID="_1687251916" r:id="rId204"/>
        </w:object>
      </w:r>
      <w:r w:rsidRPr="005467AD">
        <w:rPr>
          <w:rFonts w:hAnsi="宋体"/>
          <w:kern w:val="0"/>
        </w:rPr>
        <w:t>和</w:t>
      </w:r>
      <w:r w:rsidR="00E57983" w:rsidRPr="00E57983">
        <w:rPr>
          <w:position w:val="-10"/>
        </w:rPr>
        <w:object w:dxaOrig="200" w:dyaOrig="260">
          <v:shape id="_x0000_i1123" type="#_x0000_t75" style="width:9.8pt;height:13.25pt" o:ole="">
            <v:imagedata r:id="rId205" o:title=""/>
          </v:shape>
          <o:OLEObject Type="Embed" ProgID="Equation.DSMT4" ShapeID="_x0000_i1123" DrawAspect="Content" ObjectID="_1687251917" r:id="rId206"/>
        </w:object>
      </w:r>
      <w:r w:rsidRPr="005467AD">
        <w:rPr>
          <w:rFonts w:hAnsi="宋体"/>
          <w:kern w:val="0"/>
          <w:szCs w:val="21"/>
        </w:rPr>
        <w:t>为何值时，</w:t>
      </w:r>
      <w:r w:rsidR="00E57983" w:rsidRPr="00E57983">
        <w:rPr>
          <w:position w:val="-6"/>
        </w:rPr>
        <w:object w:dxaOrig="220" w:dyaOrig="279">
          <v:shape id="_x0000_i1124" type="#_x0000_t75" style="width:10.95pt;height:13.8pt" o:ole="">
            <v:imagedata r:id="rId207" o:title=""/>
          </v:shape>
          <o:OLEObject Type="Embed" ProgID="Equation.DSMT4" ShapeID="_x0000_i1124" DrawAspect="Content" ObjectID="_1687251918" r:id="rId208"/>
        </w:object>
      </w:r>
      <w:r w:rsidRPr="005467AD">
        <w:rPr>
          <w:rFonts w:hAnsi="宋体"/>
          <w:kern w:val="0"/>
          <w:szCs w:val="21"/>
        </w:rPr>
        <w:t>达到最大</w:t>
      </w:r>
      <w:r w:rsidR="000D50BA">
        <w:rPr>
          <w:rFonts w:hint="eastAsia"/>
          <w:kern w:val="0"/>
          <w:szCs w:val="21"/>
        </w:rPr>
        <w:t>？</w:t>
      </w:r>
      <w:r>
        <w:rPr>
          <w:rFonts w:hint="eastAsia"/>
          <w:kern w:val="0"/>
          <w:szCs w:val="21"/>
        </w:rPr>
        <w:t xml:space="preserve"> </w:t>
      </w:r>
      <w:r w:rsidR="005A6E6C">
        <w:rPr>
          <w:rFonts w:hint="eastAsia"/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5A6E6C"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求出此最大值</w:t>
      </w:r>
      <w:r w:rsidR="005A6E6C">
        <w:rPr>
          <w:rFonts w:hint="eastAsia"/>
          <w:kern w:val="0"/>
          <w:szCs w:val="21"/>
        </w:rPr>
        <w:t>．</w:t>
      </w:r>
    </w:p>
    <w:p w:rsidR="00027323" w:rsidRPr="00BC314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七、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F24783" w:rsidRDefault="00027323" w:rsidP="00F24783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10"/>
        </w:rPr>
        <w:object w:dxaOrig="540" w:dyaOrig="320">
          <v:shape id="_x0000_i1125" type="#_x0000_t75" style="width:27.05pt;height:16.15pt" o:ole="">
            <v:imagedata r:id="rId209" o:title=""/>
          </v:shape>
          <o:OLEObject Type="Embed" ProgID="Equation.DSMT4" ShapeID="_x0000_i1125" DrawAspect="Content" ObjectID="_1687251919" r:id="rId210"/>
        </w:object>
      </w:r>
      <w:r w:rsidRPr="005467AD">
        <w:rPr>
          <w:rFonts w:hAnsi="宋体"/>
          <w:kern w:val="0"/>
          <w:szCs w:val="21"/>
        </w:rPr>
        <w:t>在区间</w:t>
      </w:r>
      <w:r w:rsidR="00E57983" w:rsidRPr="00E57983">
        <w:rPr>
          <w:position w:val="-10"/>
        </w:rPr>
        <w:object w:dxaOrig="520" w:dyaOrig="320">
          <v:shape id="_x0000_i1126" type="#_x0000_t75" style="width:25.9pt;height:16.15pt" o:ole="">
            <v:imagedata r:id="rId211" o:title=""/>
          </v:shape>
          <o:OLEObject Type="Embed" ProgID="Equation.DSMT4" ShapeID="_x0000_i1126" DrawAspect="Content" ObjectID="_1687251920" r:id="rId212"/>
        </w:object>
      </w:r>
      <w:r w:rsidRPr="005467AD">
        <w:rPr>
          <w:rFonts w:hAnsi="宋体"/>
          <w:kern w:val="0"/>
          <w:szCs w:val="21"/>
        </w:rPr>
        <w:t>上连续</w:t>
      </w:r>
      <w:r w:rsidR="00F2478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540" w:dyaOrig="320">
          <v:shape id="_x0000_i1127" type="#_x0000_t75" style="width:27.05pt;height:16.15pt" o:ole="">
            <v:imagedata r:id="rId213" o:title=""/>
          </v:shape>
          <o:OLEObject Type="Embed" ProgID="Equation.DSMT4" ShapeID="_x0000_i1127" DrawAspect="Content" ObjectID="_1687251921" r:id="rId214"/>
        </w:object>
      </w:r>
      <w:r w:rsidRPr="005467AD">
        <w:rPr>
          <w:rFonts w:hAnsi="宋体"/>
          <w:kern w:val="0"/>
          <w:szCs w:val="21"/>
        </w:rPr>
        <w:t>内可导</w:t>
      </w:r>
      <w:r w:rsidR="00F2478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且满足</w:t>
      </w:r>
      <w:r w:rsidR="00E57983" w:rsidRPr="00E57983">
        <w:rPr>
          <w:position w:val="-18"/>
        </w:rPr>
        <w:object w:dxaOrig="2299" w:dyaOrig="600">
          <v:shape id="_x0000_i1128" type="#_x0000_t75" style="width:115.2pt;height:29.95pt" o:ole="">
            <v:imagedata r:id="rId215" o:title=""/>
          </v:shape>
          <o:OLEObject Type="Embed" ProgID="Equation.DSMT4" ShapeID="_x0000_i1128" DrawAspect="Content" ObjectID="_1687251922" r:id="rId216"/>
        </w:object>
      </w:r>
      <w:r w:rsidR="00F24783">
        <w:rPr>
          <w:rFonts w:hint="eastAsia"/>
          <w:kern w:val="0"/>
        </w:rPr>
        <w:t>（</w:t>
      </w:r>
      <w:r w:rsidR="00E57983" w:rsidRPr="00025957">
        <w:rPr>
          <w:position w:val="-4"/>
        </w:rPr>
        <w:object w:dxaOrig="540" w:dyaOrig="260">
          <v:shape id="_x0000_i1129" type="#_x0000_t75" style="width:27.05pt;height:13.25pt" o:ole="">
            <v:imagedata r:id="rId217" o:title=""/>
          </v:shape>
          <o:OLEObject Type="Embed" ProgID="Equation.DSMT4" ShapeID="_x0000_i1129" DrawAspect="Content" ObjectID="_1687251923" r:id="rId218"/>
        </w:object>
      </w:r>
      <w:r w:rsidR="00F24783">
        <w:rPr>
          <w:rFonts w:hint="eastAsia"/>
          <w:kern w:val="0"/>
        </w:rPr>
        <w:t>）．</w:t>
      </w:r>
      <w:r w:rsidRPr="005467AD">
        <w:rPr>
          <w:rFonts w:hAnsi="宋体"/>
          <w:kern w:val="0"/>
          <w:szCs w:val="21"/>
        </w:rPr>
        <w:t>证明</w:t>
      </w:r>
      <w:r>
        <w:rPr>
          <w:rFonts w:hAnsi="宋体" w:hint="eastAsia"/>
          <w:kern w:val="0"/>
          <w:szCs w:val="21"/>
        </w:rPr>
        <w:t>：</w:t>
      </w:r>
      <w:r w:rsidRPr="005467AD">
        <w:rPr>
          <w:rFonts w:hAnsi="宋体"/>
          <w:kern w:val="0"/>
          <w:szCs w:val="21"/>
        </w:rPr>
        <w:t>存在</w:t>
      </w:r>
      <w:r w:rsidR="00E57983" w:rsidRPr="00E57983">
        <w:rPr>
          <w:position w:val="-14"/>
        </w:rPr>
        <w:object w:dxaOrig="920" w:dyaOrig="400">
          <v:shape id="_x0000_i1130" type="#_x0000_t75" style="width:46.1pt;height:20.15pt" o:ole="">
            <v:imagedata r:id="rId219" o:title=""/>
          </v:shape>
          <o:OLEObject Type="Embed" ProgID="Equation.DSMT4" ShapeID="_x0000_i1130" DrawAspect="Content" ObjectID="_1687251924" r:id="rId220"/>
        </w:object>
      </w:r>
      <w:r w:rsidR="00F24783">
        <w:rPr>
          <w:rFonts w:hint="eastAsia"/>
          <w:kern w:val="0"/>
          <w:sz w:val="25"/>
          <w:szCs w:val="25"/>
        </w:rPr>
        <w:t>，</w:t>
      </w:r>
      <w:r w:rsidRPr="005467AD">
        <w:rPr>
          <w:rFonts w:hAnsi="宋体"/>
          <w:kern w:val="0"/>
          <w:szCs w:val="21"/>
        </w:rPr>
        <w:t>使得</w:t>
      </w:r>
      <w:r w:rsidR="00E57983" w:rsidRPr="00E57983">
        <w:rPr>
          <w:position w:val="-10"/>
        </w:rPr>
        <w:object w:dxaOrig="2380" w:dyaOrig="360">
          <v:shape id="_x0000_i1131" type="#_x0000_t75" style="width:119.25pt;height:17.85pt" o:ole="">
            <v:imagedata r:id="rId221" o:title=""/>
          </v:shape>
          <o:OLEObject Type="Embed" ProgID="Equation.DSMT4" ShapeID="_x0000_i1131" DrawAspect="Content" ObjectID="_1687251925" r:id="rId222"/>
        </w:object>
      </w:r>
      <w:r w:rsidR="00F24783">
        <w:rPr>
          <w:rFonts w:hint="eastAsia"/>
          <w:kern w:val="0"/>
          <w:szCs w:val="21"/>
        </w:rPr>
        <w:t>．</w:t>
      </w:r>
    </w:p>
    <w:p w:rsidR="00027323" w:rsidRPr="007A3F37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6B505E" w:rsidRDefault="00027323" w:rsidP="00221E97">
      <w:pPr>
        <w:pStyle w:val="1"/>
        <w:rPr>
          <w:kern w:val="0"/>
        </w:rPr>
      </w:pPr>
      <w:r w:rsidRPr="006B505E">
        <w:rPr>
          <w:kern w:val="0"/>
        </w:rPr>
        <w:t>八、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3261F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E57983" w:rsidRPr="00E57983">
        <w:rPr>
          <w:position w:val="-12"/>
        </w:rPr>
        <w:object w:dxaOrig="580" w:dyaOrig="360">
          <v:shape id="_x0000_i1132" type="#_x0000_t75" style="width:28.8pt;height:17.85pt" o:ole="">
            <v:imagedata r:id="rId223" o:title=""/>
          </v:shape>
          <o:OLEObject Type="Embed" ProgID="Equation.DSMT4" ShapeID="_x0000_i1132" DrawAspect="Content" ObjectID="_1687251926" r:id="rId224"/>
        </w:object>
      </w:r>
      <w:r w:rsidRPr="005467AD">
        <w:rPr>
          <w:rFonts w:hAnsi="宋体"/>
          <w:kern w:val="0"/>
          <w:szCs w:val="21"/>
        </w:rPr>
        <w:t>满足</w:t>
      </w:r>
      <w:r w:rsidR="00E57983" w:rsidRPr="00E57983">
        <w:rPr>
          <w:position w:val="-12"/>
        </w:rPr>
        <w:object w:dxaOrig="2100" w:dyaOrig="380">
          <v:shape id="_x0000_i1133" type="#_x0000_t75" style="width:104.85pt;height:19pt" o:ole="">
            <v:imagedata r:id="rId225" o:title=""/>
          </v:shape>
          <o:OLEObject Type="Embed" ProgID="Equation.DSMT4" ShapeID="_x0000_i1133" DrawAspect="Content" ObjectID="_1687251927" r:id="rId226"/>
        </w:object>
      </w:r>
      <w:r w:rsidR="003261F1">
        <w:rPr>
          <w:rFonts w:hAnsi="宋体" w:hint="eastAsia"/>
          <w:kern w:val="0"/>
          <w:szCs w:val="21"/>
        </w:rPr>
        <w:t>（</w:t>
      </w:r>
      <w:r w:rsidR="00E57983" w:rsidRPr="00025957">
        <w:rPr>
          <w:position w:val="-4"/>
        </w:rPr>
        <w:object w:dxaOrig="200" w:dyaOrig="200">
          <v:shape id="_x0000_i1134" type="#_x0000_t75" style="width:9.8pt;height:9.8pt" o:ole="">
            <v:imagedata r:id="rId227" o:title=""/>
          </v:shape>
          <o:OLEObject Type="Embed" ProgID="Equation.DSMT4" ShapeID="_x0000_i1134" DrawAspect="Content" ObjectID="_1687251928" r:id="rId228"/>
        </w:object>
      </w:r>
      <w:r w:rsidRPr="005467AD">
        <w:rPr>
          <w:rFonts w:hAnsi="宋体"/>
          <w:kern w:val="0"/>
          <w:szCs w:val="21"/>
        </w:rPr>
        <w:t>为正整数</w:t>
      </w:r>
      <w:r w:rsidR="003261F1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且</w:t>
      </w:r>
      <w:r w:rsidR="00E57983" w:rsidRPr="00E57983">
        <w:rPr>
          <w:position w:val="-24"/>
        </w:rPr>
        <w:object w:dxaOrig="940" w:dyaOrig="620">
          <v:shape id="_x0000_i1135" type="#_x0000_t75" style="width:47.25pt;height:31.1pt" o:ole="">
            <v:imagedata r:id="rId229" o:title=""/>
          </v:shape>
          <o:OLEObject Type="Embed" ProgID="Equation.DSMT4" ShapeID="_x0000_i1135" DrawAspect="Content" ObjectID="_1687251929" r:id="rId230"/>
        </w:object>
      </w:r>
      <w:r w:rsidR="003261F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求函数项级数</w:t>
      </w:r>
      <w:r w:rsidR="00E57983" w:rsidRPr="00E57983">
        <w:rPr>
          <w:position w:val="-28"/>
        </w:rPr>
        <w:object w:dxaOrig="900" w:dyaOrig="680">
          <v:shape id="_x0000_i1136" type="#_x0000_t75" style="width:44.95pt;height:34pt" o:ole="">
            <v:imagedata r:id="rId231" o:title=""/>
          </v:shape>
          <o:OLEObject Type="Embed" ProgID="Equation.DSMT4" ShapeID="_x0000_i1136" DrawAspect="Content" ObjectID="_1687251930" r:id="rId232"/>
        </w:object>
      </w:r>
      <w:r w:rsidRPr="005467AD">
        <w:rPr>
          <w:rFonts w:hAnsi="宋体"/>
          <w:kern w:val="0"/>
          <w:szCs w:val="21"/>
        </w:rPr>
        <w:t>之和</w:t>
      </w:r>
      <w:r w:rsidR="003261F1">
        <w:rPr>
          <w:rFonts w:hint="eastAsia"/>
          <w:kern w:val="0"/>
          <w:szCs w:val="21"/>
        </w:rPr>
        <w:t>．</w:t>
      </w:r>
    </w:p>
    <w:p w:rsidR="00027323" w:rsidRPr="007A3F37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九、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9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设矩阵</w:t>
      </w:r>
      <w:r w:rsidR="00E57983" w:rsidRPr="00E57983">
        <w:rPr>
          <w:position w:val="-50"/>
        </w:rPr>
        <w:object w:dxaOrig="2500" w:dyaOrig="1120">
          <v:shape id="_x0000_i1137" type="#_x0000_t75" style="width:125pt;height:55.85pt" o:ole="">
            <v:imagedata r:id="rId233" o:title=""/>
          </v:shape>
          <o:OLEObject Type="Embed" ProgID="Equation.DSMT4" ShapeID="_x0000_i1137" DrawAspect="Content" ObjectID="_1687251931" r:id="rId234"/>
        </w:object>
      </w:r>
      <w:r w:rsidRPr="005467AD">
        <w:rPr>
          <w:rFonts w:hAnsi="宋体"/>
          <w:kern w:val="0"/>
          <w:szCs w:val="21"/>
        </w:rPr>
        <w:t>已知线性方程组</w:t>
      </w:r>
      <w:r w:rsidR="00E57983" w:rsidRPr="00E57983">
        <w:rPr>
          <w:position w:val="-10"/>
        </w:rPr>
        <w:object w:dxaOrig="740" w:dyaOrig="320">
          <v:shape id="_x0000_i1138" type="#_x0000_t75" style="width:36.85pt;height:16.15pt" o:ole="">
            <v:imagedata r:id="rId235" o:title=""/>
          </v:shape>
          <o:OLEObject Type="Embed" ProgID="Equation.DSMT4" ShapeID="_x0000_i1138" DrawAspect="Content" ObjectID="_1687251932" r:id="rId236"/>
        </w:object>
      </w:r>
      <w:r w:rsidRPr="005467AD">
        <w:rPr>
          <w:rFonts w:hAnsi="宋体"/>
          <w:kern w:val="0"/>
          <w:szCs w:val="21"/>
        </w:rPr>
        <w:t>有解但不唯一</w:t>
      </w:r>
      <w:r w:rsidR="00BD3B5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试求</w:t>
      </w:r>
      <w:r w:rsidR="00BD3B5C">
        <w:rPr>
          <w:rFonts w:hint="eastAsia"/>
          <w:kern w:val="0"/>
          <w:szCs w:val="21"/>
        </w:rPr>
        <w:t>：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(1)</w:t>
      </w:r>
      <w:r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200" w:dyaOrig="220">
          <v:shape id="_x0000_i1139" type="#_x0000_t75" style="width:9.8pt;height:10.95pt" o:ole="">
            <v:imagedata r:id="rId237" o:title=""/>
          </v:shape>
          <o:OLEObject Type="Embed" ProgID="Equation.DSMT4" ShapeID="_x0000_i1139" DrawAspect="Content" ObjectID="_1687251933" r:id="rId238"/>
        </w:object>
      </w:r>
      <w:r w:rsidRPr="005467AD">
        <w:rPr>
          <w:rFonts w:hAnsi="宋体"/>
          <w:kern w:val="0"/>
          <w:szCs w:val="21"/>
        </w:rPr>
        <w:t>的值</w:t>
      </w:r>
      <w:r w:rsidR="00BD3B5C">
        <w:rPr>
          <w:rFonts w:hint="eastAsia"/>
          <w:kern w:val="0"/>
          <w:szCs w:val="21"/>
        </w:rPr>
        <w:t>；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正交矩阵</w:t>
      </w:r>
      <w:r w:rsidR="00E57983" w:rsidRPr="00E57983">
        <w:rPr>
          <w:position w:val="-10"/>
        </w:rPr>
        <w:object w:dxaOrig="220" w:dyaOrig="320">
          <v:shape id="_x0000_i1140" type="#_x0000_t75" style="width:10.95pt;height:16.15pt" o:ole="">
            <v:imagedata r:id="rId239" o:title=""/>
          </v:shape>
          <o:OLEObject Type="Embed" ProgID="Equation.DSMT4" ShapeID="_x0000_i1140" DrawAspect="Content" ObjectID="_1687251934" r:id="rId240"/>
        </w:object>
      </w:r>
      <w:r w:rsidR="00BD3B5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使</w:t>
      </w:r>
      <w:r w:rsidR="00E57983" w:rsidRPr="00E57983">
        <w:rPr>
          <w:position w:val="-10"/>
        </w:rPr>
        <w:object w:dxaOrig="639" w:dyaOrig="360">
          <v:shape id="_x0000_i1141" type="#_x0000_t75" style="width:31.7pt;height:17.85pt" o:ole="">
            <v:imagedata r:id="rId241" o:title=""/>
          </v:shape>
          <o:OLEObject Type="Embed" ProgID="Equation.DSMT4" ShapeID="_x0000_i1141" DrawAspect="Content" ObjectID="_1687251935" r:id="rId242"/>
        </w:object>
      </w:r>
      <w:r w:rsidRPr="005467AD">
        <w:rPr>
          <w:rFonts w:hAnsi="宋体"/>
          <w:kern w:val="0"/>
          <w:szCs w:val="21"/>
        </w:rPr>
        <w:t>为对角矩阵</w:t>
      </w:r>
      <w:r w:rsidR="00BD3B5C">
        <w:rPr>
          <w:rFonts w:hint="eastAsia"/>
          <w:kern w:val="0"/>
          <w:szCs w:val="21"/>
        </w:rPr>
        <w:t>．</w:t>
      </w:r>
    </w:p>
    <w:p w:rsidR="00027323" w:rsidRPr="002B2632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025957">
        <w:rPr>
          <w:position w:val="-4"/>
        </w:rPr>
        <w:object w:dxaOrig="220" w:dyaOrig="260">
          <v:shape id="_x0000_i1142" type="#_x0000_t75" style="width:10.95pt;height:13.25pt" o:ole="">
            <v:imagedata r:id="rId243" o:title=""/>
          </v:shape>
          <o:OLEObject Type="Embed" ProgID="Equation.DSMT4" ShapeID="_x0000_i1142" DrawAspect="Content" ObjectID="_1687251936" r:id="rId244"/>
        </w:object>
      </w:r>
      <w:r w:rsidRPr="005467AD">
        <w:rPr>
          <w:rFonts w:hAnsi="宋体"/>
          <w:kern w:val="0"/>
          <w:szCs w:val="21"/>
        </w:rPr>
        <w:t>为</w:t>
      </w:r>
      <w:r w:rsidR="00E57983" w:rsidRPr="00025957">
        <w:rPr>
          <w:position w:val="-4"/>
        </w:rPr>
        <w:object w:dxaOrig="200" w:dyaOrig="200">
          <v:shape id="_x0000_i1143" type="#_x0000_t75" style="width:9.8pt;height:9.8pt" o:ole="">
            <v:imagedata r:id="rId245" o:title=""/>
          </v:shape>
          <o:OLEObject Type="Embed" ProgID="Equation.DSMT4" ShapeID="_x0000_i1143" DrawAspect="Content" ObjectID="_1687251937" r:id="rId246"/>
        </w:object>
      </w:r>
      <w:r w:rsidRPr="005467AD">
        <w:rPr>
          <w:rFonts w:hAnsi="宋体"/>
          <w:kern w:val="0"/>
          <w:szCs w:val="21"/>
        </w:rPr>
        <w:t>阶实对称矩阵，秩</w:t>
      </w:r>
      <w:r w:rsidR="00E57983" w:rsidRPr="00E57983">
        <w:rPr>
          <w:position w:val="-10"/>
        </w:rPr>
        <w:object w:dxaOrig="840" w:dyaOrig="320">
          <v:shape id="_x0000_i1144" type="#_x0000_t75" style="width:42.05pt;height:16.15pt" o:ole="">
            <v:imagedata r:id="rId247" o:title=""/>
          </v:shape>
          <o:OLEObject Type="Embed" ProgID="Equation.DSMT4" ShapeID="_x0000_i1144" DrawAspect="Content" ObjectID="_1687251938" r:id="rId248"/>
        </w:object>
      </w:r>
      <w:r w:rsidRPr="005467AD">
        <w:rPr>
          <w:rFonts w:hAnsi="宋体"/>
          <w:kern w:val="0"/>
          <w:szCs w:val="21"/>
        </w:rPr>
        <w:t>，</w:t>
      </w:r>
      <w:r w:rsidR="00E57983" w:rsidRPr="00E57983">
        <w:rPr>
          <w:position w:val="-14"/>
        </w:rPr>
        <w:object w:dxaOrig="300" w:dyaOrig="380">
          <v:shape id="_x0000_i1145" type="#_x0000_t75" style="width:15pt;height:19pt" o:ole="">
            <v:imagedata r:id="rId249" o:title=""/>
          </v:shape>
          <o:OLEObject Type="Embed" ProgID="Equation.DSMT4" ShapeID="_x0000_i1145" DrawAspect="Content" ObjectID="_1687251939" r:id="rId250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8"/>
        </w:rPr>
        <w:object w:dxaOrig="1080" w:dyaOrig="460">
          <v:shape id="_x0000_i1146" type="#_x0000_t75" style="width:54.15pt;height:23.05pt" o:ole="">
            <v:imagedata r:id="rId251" o:title=""/>
          </v:shape>
          <o:OLEObject Type="Embed" ProgID="Equation.DSMT4" ShapeID="_x0000_i1146" DrawAspect="Content" ObjectID="_1687251940" r:id="rId252"/>
        </w:object>
      </w:r>
      <w:r w:rsidRPr="005467AD">
        <w:rPr>
          <w:rFonts w:hAnsi="宋体"/>
          <w:kern w:val="0"/>
          <w:szCs w:val="21"/>
        </w:rPr>
        <w:t>中元素</w:t>
      </w:r>
      <w:r w:rsidR="00E57983" w:rsidRPr="00E57983">
        <w:rPr>
          <w:position w:val="-14"/>
        </w:rPr>
        <w:object w:dxaOrig="260" w:dyaOrig="380">
          <v:shape id="_x0000_i1147" type="#_x0000_t75" style="width:13.25pt;height:19pt" o:ole="">
            <v:imagedata r:id="rId253" o:title=""/>
          </v:shape>
          <o:OLEObject Type="Embed" ProgID="Equation.DSMT4" ShapeID="_x0000_i1147" DrawAspect="Content" ObjectID="_1687251941" r:id="rId254"/>
        </w:object>
      </w:r>
      <w:r w:rsidRPr="005467AD">
        <w:rPr>
          <w:rFonts w:hAnsi="宋体"/>
          <w:kern w:val="0"/>
          <w:szCs w:val="21"/>
        </w:rPr>
        <w:t>的代数余子式</w:t>
      </w:r>
      <w:r w:rsidRPr="005467AD">
        <w:rPr>
          <w:kern w:val="0"/>
          <w:sz w:val="31"/>
          <w:szCs w:val="31"/>
        </w:rPr>
        <w:t>(</w:t>
      </w:r>
      <w:r w:rsidR="00E57983" w:rsidRPr="00E57983">
        <w:rPr>
          <w:position w:val="-10"/>
        </w:rPr>
        <w:object w:dxaOrig="1359" w:dyaOrig="320">
          <v:shape id="_x0000_i1148" type="#_x0000_t75" style="width:67.95pt;height:16.15pt" o:ole="">
            <v:imagedata r:id="rId255" o:title=""/>
          </v:shape>
          <o:OLEObject Type="Embed" ProgID="Equation.DSMT4" ShapeID="_x0000_i1148" DrawAspect="Content" ObjectID="_1687251942" r:id="rId256"/>
        </w:object>
      </w:r>
      <w:r w:rsidRPr="005467AD">
        <w:rPr>
          <w:kern w:val="0"/>
          <w:sz w:val="31"/>
          <w:szCs w:val="31"/>
        </w:rPr>
        <w:t>)</w:t>
      </w:r>
      <w:r w:rsidRPr="005467AD">
        <w:rPr>
          <w:rFonts w:hAnsi="宋体"/>
          <w:kern w:val="0"/>
          <w:szCs w:val="21"/>
        </w:rPr>
        <w:t>，二次型</w:t>
      </w:r>
      <w:r w:rsidR="00E57983" w:rsidRPr="00E57983">
        <w:rPr>
          <w:position w:val="-30"/>
        </w:rPr>
        <w:object w:dxaOrig="2940" w:dyaOrig="720">
          <v:shape id="_x0000_i1149" type="#_x0000_t75" style="width:146.9pt;height:36.3pt" o:ole="">
            <v:imagedata r:id="rId257" o:title=""/>
          </v:shape>
          <o:OLEObject Type="Embed" ProgID="Equation.DSMT4" ShapeID="_x0000_i1149" DrawAspect="Content" ObjectID="_1687251943" r:id="rId258"/>
        </w:objec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</w:rPr>
      </w:pPr>
      <w:r>
        <w:rPr>
          <w:rFonts w:hAnsi="宋体"/>
          <w:kern w:val="0"/>
          <w:szCs w:val="21"/>
        </w:rPr>
        <w:lastRenderedPageBreak/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记</w:t>
      </w:r>
      <w:r w:rsidR="00E57983" w:rsidRPr="00E57983">
        <w:rPr>
          <w:position w:val="-12"/>
        </w:rPr>
        <w:object w:dxaOrig="1719" w:dyaOrig="360">
          <v:shape id="_x0000_i1150" type="#_x0000_t75" style="width:85.8pt;height:17.85pt" o:ole="">
            <v:imagedata r:id="rId259" o:title=""/>
          </v:shape>
          <o:OLEObject Type="Embed" ProgID="Equation.DSMT4" ShapeID="_x0000_i1150" DrawAspect="Content" ObjectID="_1687251944" r:id="rId260"/>
        </w:object>
      </w:r>
      <w:r w:rsidRPr="005467AD">
        <w:rPr>
          <w:rFonts w:hAnsi="宋体"/>
          <w:kern w:val="0"/>
          <w:szCs w:val="21"/>
        </w:rPr>
        <w:t>把</w:t>
      </w:r>
      <w:r w:rsidR="00944032" w:rsidRPr="00E57983">
        <w:rPr>
          <w:position w:val="-30"/>
        </w:rPr>
        <w:object w:dxaOrig="2880" w:dyaOrig="720">
          <v:shape id="_x0000_i1151" type="#_x0000_t75" style="width:2in;height:36.3pt" o:ole="">
            <v:imagedata r:id="rId261" o:title=""/>
          </v:shape>
          <o:OLEObject Type="Embed" ProgID="Equation.DSMT4" ShapeID="_x0000_i1151" DrawAspect="Content" ObjectID="_1687251945" r:id="rId262"/>
        </w:object>
      </w:r>
      <w:r w:rsidRPr="005467AD">
        <w:rPr>
          <w:rFonts w:hAnsi="宋体"/>
          <w:kern w:val="0"/>
          <w:szCs w:val="21"/>
        </w:rPr>
        <w:t>写成矩阵形式，并证明二次型</w:t>
      </w:r>
      <w:r w:rsidR="00E57983" w:rsidRPr="00E57983">
        <w:rPr>
          <w:position w:val="-10"/>
        </w:rPr>
        <w:object w:dxaOrig="560" w:dyaOrig="320">
          <v:shape id="_x0000_i1152" type="#_x0000_t75" style="width:28.2pt;height:16.15pt" o:ole="">
            <v:imagedata r:id="rId263" o:title=""/>
          </v:shape>
          <o:OLEObject Type="Embed" ProgID="Equation.DSMT4" ShapeID="_x0000_i1152" DrawAspect="Content" ObjectID="_1687251946" r:id="rId264"/>
        </w:object>
      </w:r>
      <w:r w:rsidRPr="005467AD">
        <w:rPr>
          <w:rFonts w:hAnsi="宋体"/>
          <w:kern w:val="0"/>
          <w:szCs w:val="21"/>
        </w:rPr>
        <w:t>的矩阵为</w:t>
      </w:r>
      <w:r w:rsidR="00E57983" w:rsidRPr="00025957">
        <w:rPr>
          <w:position w:val="-4"/>
        </w:rPr>
        <w:object w:dxaOrig="380" w:dyaOrig="300">
          <v:shape id="_x0000_i1153" type="#_x0000_t75" style="width:19pt;height:15pt" o:ole="">
            <v:imagedata r:id="rId265" o:title=""/>
          </v:shape>
          <o:OLEObject Type="Embed" ProgID="Equation.DSMT4" ShapeID="_x0000_i1153" DrawAspect="Content" ObjectID="_1687251947" r:id="rId266"/>
        </w:object>
      </w:r>
      <w:r w:rsidRPr="005467AD">
        <w:rPr>
          <w:kern w:val="0"/>
        </w:rPr>
        <w:t>;</w: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二次型</w:t>
      </w:r>
      <w:r w:rsidR="00E57983" w:rsidRPr="00E57983">
        <w:rPr>
          <w:position w:val="-10"/>
        </w:rPr>
        <w:object w:dxaOrig="1359" w:dyaOrig="360">
          <v:shape id="_x0000_i1154" type="#_x0000_t75" style="width:67.95pt;height:17.85pt" o:ole="">
            <v:imagedata r:id="rId267" o:title=""/>
          </v:shape>
          <o:OLEObject Type="Embed" ProgID="Equation.DSMT4" ShapeID="_x0000_i1154" DrawAspect="Content" ObjectID="_1687251948" r:id="rId268"/>
        </w:object>
      </w:r>
      <w:r w:rsidRPr="005467AD">
        <w:rPr>
          <w:rFonts w:hAnsi="宋体"/>
          <w:kern w:val="0"/>
          <w:szCs w:val="21"/>
        </w:rPr>
        <w:t>与</w:t>
      </w:r>
      <w:r w:rsidR="00E57983" w:rsidRPr="00E57983">
        <w:rPr>
          <w:position w:val="-10"/>
        </w:rPr>
        <w:object w:dxaOrig="560" w:dyaOrig="320">
          <v:shape id="_x0000_i1155" type="#_x0000_t75" style="width:28.2pt;height:16.15pt" o:ole="">
            <v:imagedata r:id="rId269" o:title=""/>
          </v:shape>
          <o:OLEObject Type="Embed" ProgID="Equation.DSMT4" ShapeID="_x0000_i1155" DrawAspect="Content" ObjectID="_1687251949" r:id="rId270"/>
        </w:object>
      </w:r>
      <w:r w:rsidRPr="005467AD">
        <w:rPr>
          <w:rFonts w:hAnsi="宋体"/>
          <w:kern w:val="0"/>
          <w:szCs w:val="21"/>
        </w:rPr>
        <w:t>的规范形是否相同？说明理由</w:t>
      </w:r>
      <w:r w:rsidR="000D7126">
        <w:rPr>
          <w:rFonts w:hint="eastAsia"/>
          <w:kern w:val="0"/>
          <w:szCs w:val="21"/>
        </w:rPr>
        <w:t>．</w:t>
      </w:r>
    </w:p>
    <w:p w:rsidR="00027323" w:rsidRPr="00DC74CE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十一、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F300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生产线生产的产品成箱包装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每箱的重量是随机的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假设每箱平均重</w:t>
      </w:r>
      <w:r w:rsidR="00E57983" w:rsidRPr="00E57983">
        <w:rPr>
          <w:position w:val="-6"/>
        </w:rPr>
        <w:object w:dxaOrig="320" w:dyaOrig="279">
          <v:shape id="_x0000_i1156" type="#_x0000_t75" style="width:16.15pt;height:13.8pt" o:ole="">
            <v:imagedata r:id="rId271" o:title=""/>
          </v:shape>
          <o:OLEObject Type="Embed" ProgID="Equation.DSMT4" ShapeID="_x0000_i1156" DrawAspect="Content" ObjectID="_1687251950" r:id="rId272"/>
        </w:object>
      </w:r>
      <w:r w:rsidRPr="005467AD">
        <w:rPr>
          <w:rFonts w:hAnsi="宋体"/>
          <w:kern w:val="0"/>
          <w:szCs w:val="21"/>
        </w:rPr>
        <w:t>千克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标准差为</w:t>
      </w:r>
      <w:r w:rsidR="00E57983" w:rsidRPr="00E57983">
        <w:rPr>
          <w:position w:val="-6"/>
        </w:rPr>
        <w:object w:dxaOrig="180" w:dyaOrig="279">
          <v:shape id="_x0000_i1157" type="#_x0000_t75" style="width:9.2pt;height:13.8pt" o:ole="">
            <v:imagedata r:id="rId273" o:title=""/>
          </v:shape>
          <o:OLEObject Type="Embed" ProgID="Equation.DSMT4" ShapeID="_x0000_i1157" DrawAspect="Content" ObjectID="_1687251951" r:id="rId274"/>
        </w:object>
      </w:r>
      <w:r w:rsidRPr="005467AD">
        <w:rPr>
          <w:rFonts w:hAnsi="宋体"/>
          <w:kern w:val="0"/>
          <w:szCs w:val="21"/>
        </w:rPr>
        <w:t>千克</w:t>
      </w:r>
      <w:r w:rsidR="000F3004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若用最大载重量为</w:t>
      </w:r>
      <w:r w:rsidR="00E57983" w:rsidRPr="00E57983">
        <w:rPr>
          <w:position w:val="-6"/>
        </w:rPr>
        <w:object w:dxaOrig="180" w:dyaOrig="279">
          <v:shape id="_x0000_i1158" type="#_x0000_t75" style="width:9.2pt;height:13.8pt" o:ole="">
            <v:imagedata r:id="rId275" o:title=""/>
          </v:shape>
          <o:OLEObject Type="Embed" ProgID="Equation.DSMT4" ShapeID="_x0000_i1158" DrawAspect="Content" ObjectID="_1687251952" r:id="rId276"/>
        </w:object>
      </w:r>
      <w:r w:rsidRPr="005467AD">
        <w:rPr>
          <w:rFonts w:hAnsi="宋体"/>
          <w:kern w:val="0"/>
          <w:szCs w:val="21"/>
        </w:rPr>
        <w:t>吨的汽车承运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试利用中心极限定理说明每辆车最多可以装多少箱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才能保障不超载的概率大于</w:t>
      </w:r>
      <w:r w:rsidR="00E57983" w:rsidRPr="00E57983">
        <w:rPr>
          <w:position w:val="-6"/>
        </w:rPr>
        <w:object w:dxaOrig="639" w:dyaOrig="279">
          <v:shape id="_x0000_i1159" type="#_x0000_t75" style="width:31.7pt;height:13.8pt" o:ole="">
            <v:imagedata r:id="rId277" o:title=""/>
          </v:shape>
          <o:OLEObject Type="Embed" ProgID="Equation.DSMT4" ShapeID="_x0000_i1159" DrawAspect="Content" ObjectID="_1687251953" r:id="rId278"/>
        </w:object>
      </w:r>
      <w:r w:rsidR="000F3004">
        <w:rPr>
          <w:rFonts w:hint="eastAsia"/>
          <w:kern w:val="0"/>
        </w:rPr>
        <w:t>（</w:t>
      </w:r>
      <w:r w:rsidR="00E57983" w:rsidRPr="00E57983">
        <w:rPr>
          <w:position w:val="-10"/>
        </w:rPr>
        <w:object w:dxaOrig="1340" w:dyaOrig="320">
          <v:shape id="_x0000_i1160" type="#_x0000_t75" style="width:66.8pt;height:16.15pt" o:ole="">
            <v:imagedata r:id="rId279" o:title=""/>
          </v:shape>
          <o:OLEObject Type="Embed" ProgID="Equation.DSMT4" ShapeID="_x0000_i1160" DrawAspect="Content" ObjectID="_1687251954" r:id="rId280"/>
        </w:object>
      </w:r>
      <w:r w:rsidR="000F3004">
        <w:rPr>
          <w:rFonts w:hint="eastAsia"/>
          <w:kern w:val="0"/>
        </w:rPr>
        <w:t>，</w:t>
      </w:r>
      <w:r w:rsidRPr="005467AD">
        <w:rPr>
          <w:rFonts w:hAnsi="宋体"/>
          <w:kern w:val="0"/>
        </w:rPr>
        <w:t>其中</w:t>
      </w:r>
      <w:r w:rsidR="00E57983" w:rsidRPr="00E57983">
        <w:rPr>
          <w:position w:val="-10"/>
        </w:rPr>
        <w:object w:dxaOrig="560" w:dyaOrig="320">
          <v:shape id="_x0000_i1161" type="#_x0000_t75" style="width:28.2pt;height:16.15pt" o:ole="">
            <v:imagedata r:id="rId281" o:title=""/>
          </v:shape>
          <o:OLEObject Type="Embed" ProgID="Equation.DSMT4" ShapeID="_x0000_i1161" DrawAspect="Content" ObjectID="_1687251955" r:id="rId282"/>
        </w:object>
      </w:r>
      <w:r w:rsidRPr="005467AD">
        <w:rPr>
          <w:rFonts w:hAnsi="宋体"/>
          <w:kern w:val="0"/>
          <w:szCs w:val="21"/>
        </w:rPr>
        <w:t>是标准正态分布函数</w:t>
      </w:r>
      <w:r w:rsidR="000F3004">
        <w:rPr>
          <w:rFonts w:hint="eastAsia"/>
          <w:kern w:val="0"/>
          <w:szCs w:val="21"/>
        </w:rPr>
        <w:t>）．</w:t>
      </w:r>
    </w:p>
    <w:p w:rsidR="00027323" w:rsidRPr="00DC74CE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十二、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 w:rsidR="00221E97">
        <w:rPr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7235C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设随机变量</w:t>
      </w:r>
      <w:r w:rsidR="00E57983" w:rsidRPr="00025957">
        <w:rPr>
          <w:position w:val="-4"/>
        </w:rPr>
        <w:object w:dxaOrig="240" w:dyaOrig="260">
          <v:shape id="_x0000_i1162" type="#_x0000_t75" style="width:12.1pt;height:13.25pt" o:ole="">
            <v:imagedata r:id="rId283" o:title=""/>
          </v:shape>
          <o:OLEObject Type="Embed" ProgID="Equation.DSMT4" ShapeID="_x0000_i1162" DrawAspect="Content" ObjectID="_1687251956" r:id="rId284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20" w:dyaOrig="260">
          <v:shape id="_x0000_i1163" type="#_x0000_t75" style="width:10.95pt;height:13.25pt" o:ole="">
            <v:imagedata r:id="rId285" o:title=""/>
          </v:shape>
          <o:OLEObject Type="Embed" ProgID="Equation.DSMT4" ShapeID="_x0000_i1163" DrawAspect="Content" ObjectID="_1687251957" r:id="rId286"/>
        </w:object>
      </w:r>
      <w:r w:rsidR="00C93B96">
        <w:rPr>
          <w:rFonts w:hAnsi="宋体" w:hint="eastAsia"/>
          <w:kern w:val="0"/>
          <w:szCs w:val="21"/>
        </w:rPr>
        <w:t>的</w:t>
      </w:r>
      <w:r w:rsidRPr="005467AD">
        <w:rPr>
          <w:rFonts w:hAnsi="宋体"/>
          <w:kern w:val="0"/>
          <w:szCs w:val="21"/>
        </w:rPr>
        <w:t>联</w:t>
      </w:r>
      <w:r w:rsidR="00C93B96">
        <w:rPr>
          <w:rFonts w:hAnsi="宋体" w:hint="eastAsia"/>
          <w:kern w:val="0"/>
          <w:szCs w:val="21"/>
        </w:rPr>
        <w:t>合</w:t>
      </w:r>
      <w:r w:rsidRPr="005467AD">
        <w:rPr>
          <w:rFonts w:hAnsi="宋体"/>
          <w:kern w:val="0"/>
          <w:szCs w:val="21"/>
        </w:rPr>
        <w:t>分布是正方形</w:t>
      </w:r>
      <w:r w:rsidR="00E57983" w:rsidRPr="00E57983">
        <w:rPr>
          <w:position w:val="-10"/>
        </w:rPr>
        <w:object w:dxaOrig="2980" w:dyaOrig="320">
          <v:shape id="_x0000_i1164" type="#_x0000_t75" style="width:149.2pt;height:16.15pt" o:ole="">
            <v:imagedata r:id="rId287" o:title=""/>
          </v:shape>
          <o:OLEObject Type="Embed" ProgID="Equation.DSMT4" ShapeID="_x0000_i1164" DrawAspect="Content" ObjectID="_1687251958" r:id="rId288"/>
        </w:object>
      </w:r>
      <w:r w:rsidRPr="005467AD">
        <w:rPr>
          <w:rFonts w:hAnsi="宋体"/>
          <w:kern w:val="0"/>
          <w:szCs w:val="21"/>
        </w:rPr>
        <w:t>上的均匀分布，试求随机变量</w:t>
      </w:r>
      <w:r w:rsidR="00E57983" w:rsidRPr="00E57983">
        <w:rPr>
          <w:position w:val="-10"/>
        </w:rPr>
        <w:object w:dxaOrig="1100" w:dyaOrig="320">
          <v:shape id="_x0000_i1165" type="#_x0000_t75" style="width:54.7pt;height:16.15pt" o:ole="">
            <v:imagedata r:id="rId289" o:title=""/>
          </v:shape>
          <o:OLEObject Type="Embed" ProgID="Equation.DSMT4" ShapeID="_x0000_i1165" DrawAspect="Content" ObjectID="_1687251959" r:id="rId290"/>
        </w:object>
      </w:r>
      <w:r w:rsidRPr="005467AD">
        <w:rPr>
          <w:rFonts w:hAnsi="宋体"/>
          <w:kern w:val="0"/>
          <w:szCs w:val="21"/>
        </w:rPr>
        <w:t>的概率密度</w:t>
      </w:r>
      <w:r w:rsidR="00E57983" w:rsidRPr="00E57983">
        <w:rPr>
          <w:position w:val="-10"/>
        </w:rPr>
        <w:object w:dxaOrig="499" w:dyaOrig="320">
          <v:shape id="_x0000_i1166" type="#_x0000_t75" style="width:24.75pt;height:16.15pt" o:ole="">
            <v:imagedata r:id="rId291" o:title=""/>
          </v:shape>
          <o:OLEObject Type="Embed" ProgID="Equation.DSMT4" ShapeID="_x0000_i1166" DrawAspect="Content" ObjectID="_1687251960" r:id="rId292"/>
        </w:object>
      </w:r>
      <w:r w:rsidR="00C93B96">
        <w:rPr>
          <w:rFonts w:hint="eastAsia"/>
          <w:kern w:val="0"/>
          <w:szCs w:val="21"/>
        </w:rPr>
        <w:t>．</w:t>
      </w:r>
    </w:p>
    <w:p w:rsidR="007029BA" w:rsidRDefault="007029BA" w:rsidP="00CA00AF"/>
    <w:p w:rsidR="00D60E1F" w:rsidRPr="00027323" w:rsidRDefault="00D60E1F" w:rsidP="00CA00AF"/>
    <w:sectPr w:rsidR="00D60E1F" w:rsidRPr="00027323" w:rsidSect="00223006">
      <w:headerReference w:type="even" r:id="rId293"/>
      <w:footerReference w:type="even" r:id="rId294"/>
      <w:footerReference w:type="default" r:id="rId295"/>
      <w:headerReference w:type="first" r:id="rId29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0962" w:rsidRDefault="00DF0962">
      <w:r>
        <w:separator/>
      </w:r>
    </w:p>
  </w:endnote>
  <w:endnote w:type="continuationSeparator" w:id="0">
    <w:p w:rsidR="00DF0962" w:rsidRDefault="00DF09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45ECE" w:rsidRDefault="00831CCA" w:rsidP="00D80857">
        <w:pPr>
          <w:pStyle w:val="a4"/>
          <w:ind w:right="360" w:firstLine="360"/>
        </w:pPr>
        <w:r w:rsidRPr="00831CC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45ECE" w:rsidRDefault="00831CCA">
                    <w:pPr>
                      <w:jc w:val="center"/>
                      <w:rPr>
                        <w:color w:val="5B9BD5" w:themeColor="accent1"/>
                      </w:rPr>
                    </w:pPr>
                    <w:r w:rsidRPr="00831CCA">
                      <w:fldChar w:fldCharType="begin"/>
                    </w:r>
                    <w:r w:rsidR="00645ECE">
                      <w:instrText>PAGE    \* MERGEFORMAT</w:instrText>
                    </w:r>
                    <w:r w:rsidRPr="00831CCA">
                      <w:fldChar w:fldCharType="separate"/>
                    </w:r>
                    <w:r w:rsidR="00645EC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Pr="003C7E48" w:rsidRDefault="00645EC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831CC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31CCA">
      <w:rPr>
        <w:noProof/>
        <w:lang w:val="zh-CN"/>
      </w:rPr>
      <w:fldChar w:fldCharType="separate"/>
    </w:r>
    <w:r w:rsidR="00EE4484">
      <w:rPr>
        <w:noProof/>
        <w:lang w:val="zh-CN"/>
      </w:rPr>
      <w:t>4</w:t>
    </w:r>
    <w:r w:rsidR="00831CC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0962" w:rsidRDefault="00DF0962">
      <w:r>
        <w:separator/>
      </w:r>
    </w:p>
  </w:footnote>
  <w:footnote w:type="continuationSeparator" w:id="0">
    <w:p w:rsidR="00DF0962" w:rsidRDefault="00DF09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Pr="006E3539" w:rsidRDefault="00645EC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Default="00831CC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323"/>
    <w:rsid w:val="00042111"/>
    <w:rsid w:val="00046DD7"/>
    <w:rsid w:val="000564D7"/>
    <w:rsid w:val="00061C54"/>
    <w:rsid w:val="000666DD"/>
    <w:rsid w:val="00092FB9"/>
    <w:rsid w:val="000977C3"/>
    <w:rsid w:val="000A777C"/>
    <w:rsid w:val="000B1535"/>
    <w:rsid w:val="000B5885"/>
    <w:rsid w:val="000B59AC"/>
    <w:rsid w:val="000C4716"/>
    <w:rsid w:val="000D342B"/>
    <w:rsid w:val="000D50BA"/>
    <w:rsid w:val="000D7126"/>
    <w:rsid w:val="000D72EC"/>
    <w:rsid w:val="000D7339"/>
    <w:rsid w:val="000E39F7"/>
    <w:rsid w:val="000E4C29"/>
    <w:rsid w:val="000E4EBC"/>
    <w:rsid w:val="000E5A03"/>
    <w:rsid w:val="000F21D7"/>
    <w:rsid w:val="000F3004"/>
    <w:rsid w:val="00102A56"/>
    <w:rsid w:val="00104F63"/>
    <w:rsid w:val="0011658A"/>
    <w:rsid w:val="00121636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6EC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5729"/>
    <w:rsid w:val="002214A2"/>
    <w:rsid w:val="00221E97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046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C58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1F1"/>
    <w:rsid w:val="0032739C"/>
    <w:rsid w:val="00330B11"/>
    <w:rsid w:val="00354FE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6591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7618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3BB4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60E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A6E6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C68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1C1B"/>
    <w:rsid w:val="00642979"/>
    <w:rsid w:val="00642B51"/>
    <w:rsid w:val="00643BE8"/>
    <w:rsid w:val="00645ECE"/>
    <w:rsid w:val="0066003F"/>
    <w:rsid w:val="00663097"/>
    <w:rsid w:val="00671438"/>
    <w:rsid w:val="0068584C"/>
    <w:rsid w:val="006949D8"/>
    <w:rsid w:val="00694DD2"/>
    <w:rsid w:val="006A0F22"/>
    <w:rsid w:val="006A0FB3"/>
    <w:rsid w:val="006A2CF4"/>
    <w:rsid w:val="006A5690"/>
    <w:rsid w:val="006A63B2"/>
    <w:rsid w:val="006A77A6"/>
    <w:rsid w:val="006A7AC2"/>
    <w:rsid w:val="006B3CD4"/>
    <w:rsid w:val="006B3D61"/>
    <w:rsid w:val="006B54CE"/>
    <w:rsid w:val="006B73F2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51C"/>
    <w:rsid w:val="006F10BE"/>
    <w:rsid w:val="006F26C7"/>
    <w:rsid w:val="006F33EB"/>
    <w:rsid w:val="007007CF"/>
    <w:rsid w:val="00701007"/>
    <w:rsid w:val="007029BA"/>
    <w:rsid w:val="0071010E"/>
    <w:rsid w:val="0071425C"/>
    <w:rsid w:val="0072048B"/>
    <w:rsid w:val="007219AA"/>
    <w:rsid w:val="0072243F"/>
    <w:rsid w:val="007235C5"/>
    <w:rsid w:val="0072462A"/>
    <w:rsid w:val="00724B54"/>
    <w:rsid w:val="00724E7C"/>
    <w:rsid w:val="0072614F"/>
    <w:rsid w:val="00731065"/>
    <w:rsid w:val="007318BA"/>
    <w:rsid w:val="0073408A"/>
    <w:rsid w:val="0073788B"/>
    <w:rsid w:val="00746C55"/>
    <w:rsid w:val="00751408"/>
    <w:rsid w:val="007650D4"/>
    <w:rsid w:val="00775264"/>
    <w:rsid w:val="007761D0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67E3"/>
    <w:rsid w:val="007F7626"/>
    <w:rsid w:val="00801920"/>
    <w:rsid w:val="00804464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1CCA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1BD2"/>
    <w:rsid w:val="008A2978"/>
    <w:rsid w:val="008A424E"/>
    <w:rsid w:val="008A6D08"/>
    <w:rsid w:val="008A6E62"/>
    <w:rsid w:val="008B0CED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3DEF"/>
    <w:rsid w:val="008F7E27"/>
    <w:rsid w:val="0090775C"/>
    <w:rsid w:val="00914B0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032"/>
    <w:rsid w:val="00945E79"/>
    <w:rsid w:val="00954931"/>
    <w:rsid w:val="009601CA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4AFC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4CB"/>
    <w:rsid w:val="00A17338"/>
    <w:rsid w:val="00A23887"/>
    <w:rsid w:val="00A51D94"/>
    <w:rsid w:val="00A5482C"/>
    <w:rsid w:val="00A567F3"/>
    <w:rsid w:val="00A6039A"/>
    <w:rsid w:val="00A66074"/>
    <w:rsid w:val="00A71A99"/>
    <w:rsid w:val="00A8517C"/>
    <w:rsid w:val="00A97179"/>
    <w:rsid w:val="00AA02C2"/>
    <w:rsid w:val="00AA203F"/>
    <w:rsid w:val="00AA335C"/>
    <w:rsid w:val="00AA72C3"/>
    <w:rsid w:val="00AB2455"/>
    <w:rsid w:val="00AB3589"/>
    <w:rsid w:val="00AB79F7"/>
    <w:rsid w:val="00AB7C28"/>
    <w:rsid w:val="00AC0A1C"/>
    <w:rsid w:val="00AC0FC7"/>
    <w:rsid w:val="00AD7D5E"/>
    <w:rsid w:val="00AE114B"/>
    <w:rsid w:val="00AE1D2A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B5C"/>
    <w:rsid w:val="00BD57E1"/>
    <w:rsid w:val="00BE2359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50D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B96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D8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04DA"/>
    <w:rsid w:val="00D21403"/>
    <w:rsid w:val="00D27D3E"/>
    <w:rsid w:val="00D342D5"/>
    <w:rsid w:val="00D36E74"/>
    <w:rsid w:val="00D404E1"/>
    <w:rsid w:val="00D42ECE"/>
    <w:rsid w:val="00D45DA2"/>
    <w:rsid w:val="00D46F9A"/>
    <w:rsid w:val="00D520B7"/>
    <w:rsid w:val="00D6054C"/>
    <w:rsid w:val="00D60E1F"/>
    <w:rsid w:val="00D6717E"/>
    <w:rsid w:val="00D7523B"/>
    <w:rsid w:val="00D759C8"/>
    <w:rsid w:val="00D80857"/>
    <w:rsid w:val="00D82FD3"/>
    <w:rsid w:val="00D84234"/>
    <w:rsid w:val="00D869C5"/>
    <w:rsid w:val="00D95CAF"/>
    <w:rsid w:val="00DA17F0"/>
    <w:rsid w:val="00DA6D85"/>
    <w:rsid w:val="00DA7AFA"/>
    <w:rsid w:val="00DB17D4"/>
    <w:rsid w:val="00DB6F7F"/>
    <w:rsid w:val="00DC2139"/>
    <w:rsid w:val="00DD4BEC"/>
    <w:rsid w:val="00DE7E2D"/>
    <w:rsid w:val="00DF0962"/>
    <w:rsid w:val="00DF2278"/>
    <w:rsid w:val="00E03B9D"/>
    <w:rsid w:val="00E11016"/>
    <w:rsid w:val="00E13808"/>
    <w:rsid w:val="00E16493"/>
    <w:rsid w:val="00E20B0F"/>
    <w:rsid w:val="00E227F2"/>
    <w:rsid w:val="00E30DA9"/>
    <w:rsid w:val="00E31EDC"/>
    <w:rsid w:val="00E3772F"/>
    <w:rsid w:val="00E37A4C"/>
    <w:rsid w:val="00E4159C"/>
    <w:rsid w:val="00E45FD6"/>
    <w:rsid w:val="00E463FD"/>
    <w:rsid w:val="00E46F31"/>
    <w:rsid w:val="00E57983"/>
    <w:rsid w:val="00E64DA9"/>
    <w:rsid w:val="00E76342"/>
    <w:rsid w:val="00E77B65"/>
    <w:rsid w:val="00E81E96"/>
    <w:rsid w:val="00E83AAD"/>
    <w:rsid w:val="00E84DFE"/>
    <w:rsid w:val="00E86000"/>
    <w:rsid w:val="00E92265"/>
    <w:rsid w:val="00E9239F"/>
    <w:rsid w:val="00E9391E"/>
    <w:rsid w:val="00E94840"/>
    <w:rsid w:val="00EA2B7D"/>
    <w:rsid w:val="00EA4148"/>
    <w:rsid w:val="00EA478A"/>
    <w:rsid w:val="00EC3DC9"/>
    <w:rsid w:val="00EC4F50"/>
    <w:rsid w:val="00EC58CE"/>
    <w:rsid w:val="00EC6B0E"/>
    <w:rsid w:val="00ED2A37"/>
    <w:rsid w:val="00EE066C"/>
    <w:rsid w:val="00EE4484"/>
    <w:rsid w:val="00EF1BB9"/>
    <w:rsid w:val="00EF569A"/>
    <w:rsid w:val="00EF77F7"/>
    <w:rsid w:val="00F07DCD"/>
    <w:rsid w:val="00F13C0A"/>
    <w:rsid w:val="00F14087"/>
    <w:rsid w:val="00F17A9C"/>
    <w:rsid w:val="00F20106"/>
    <w:rsid w:val="00F22867"/>
    <w:rsid w:val="00F24783"/>
    <w:rsid w:val="00F313EB"/>
    <w:rsid w:val="00F315DF"/>
    <w:rsid w:val="00F34BEA"/>
    <w:rsid w:val="00F36B90"/>
    <w:rsid w:val="00F4089E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0F35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3E5"/>
    <w:rsid w:val="00FC66DC"/>
    <w:rsid w:val="00FC7620"/>
    <w:rsid w:val="00FD1A4B"/>
    <w:rsid w:val="00FD49D7"/>
    <w:rsid w:val="00FE77CF"/>
    <w:rsid w:val="00FF6C07"/>
    <w:rsid w:val="00FF7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E448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E448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header" Target="head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D22732-3748-4245-804B-0E857D55F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</TotalTime>
  <Pages>4</Pages>
  <Words>760</Words>
  <Characters>4337</Characters>
  <Application>Microsoft Office Word</Application>
  <DocSecurity>0</DocSecurity>
  <Lines>36</Lines>
  <Paragraphs>10</Paragraphs>
  <ScaleCrop>false</ScaleCrop>
  <Company>微软中国</Company>
  <LinksUpToDate>false</LinksUpToDate>
  <CharactersWithSpaces>5087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129</cp:revision>
  <cp:lastPrinted>2011-09-06T10:51:00Z</cp:lastPrinted>
  <dcterms:created xsi:type="dcterms:W3CDTF">2020-11-13T07:23:00Z</dcterms:created>
  <dcterms:modified xsi:type="dcterms:W3CDTF">2021-07-08T04:12:00Z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