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E1C58" w:rsidRDefault="00BE2359" w:rsidP="002E1C58">
      <w:pPr>
        <w:pStyle w:val="af"/>
      </w:pPr>
      <w:hyperlink r:id="rId8" w:history="1">
        <w:r w:rsidR="00CA00AF" w:rsidRPr="002E1C58">
          <w:rPr>
            <w:rStyle w:val="a7"/>
            <w:rFonts w:hint="eastAsia"/>
            <w:color w:val="C00000"/>
          </w:rPr>
          <w:t>20</w:t>
        </w:r>
        <w:r w:rsidR="002E1C58" w:rsidRPr="002E1C58">
          <w:rPr>
            <w:rStyle w:val="a7"/>
            <w:rFonts w:hint="eastAsia"/>
            <w:color w:val="C00000"/>
          </w:rPr>
          <w:t>0</w:t>
        </w:r>
        <w:r w:rsidR="002E1C58">
          <w:rPr>
            <w:rStyle w:val="a7"/>
            <w:rFonts w:hint="eastAsia"/>
            <w:color w:val="C00000"/>
          </w:rPr>
          <w:t>1</w:t>
        </w:r>
        <w:r w:rsidR="00CA00AF" w:rsidRPr="002E1C5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E1C58">
          <w:rPr>
            <w:rStyle w:val="a7"/>
            <w:rFonts w:hint="eastAsia"/>
            <w:color w:val="C00000"/>
          </w:rPr>
          <w:t>卷</w:t>
        </w:r>
        <w:r w:rsidR="008F3DEF">
          <w:rPr>
            <w:rStyle w:val="a7"/>
            <w:rFonts w:hint="eastAsia"/>
            <w:color w:val="C00000"/>
          </w:rPr>
          <w:t>三</w:t>
        </w:r>
        <w:r w:rsidR="003C7E48" w:rsidRPr="002E1C58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F4089E" w:rsidRPr="00F4089E" w:rsidRDefault="00027323" w:rsidP="00F4089E">
      <w:pPr>
        <w:pStyle w:val="1"/>
      </w:pPr>
      <w:r w:rsidRPr="00F4089E">
        <w:rPr>
          <w:szCs w:val="21"/>
        </w:rPr>
        <w:t>一、填空题</w:t>
      </w:r>
      <w:r w:rsidR="00F4089E" w:rsidRPr="00F4089E">
        <w:rPr>
          <w:rFonts w:hint="eastAsia"/>
        </w:rPr>
        <w:t>（</w:t>
      </w:r>
      <w:r w:rsidR="00F4089E" w:rsidRPr="00F4089E">
        <w:t>本题共5小题，每小题3分，满分15分</w:t>
      </w:r>
      <w:r w:rsidR="00F4089E" w:rsidRPr="00F4089E">
        <w:rPr>
          <w:rFonts w:hint="eastAsia"/>
        </w:rPr>
        <w:t>）</w:t>
      </w:r>
    </w:p>
    <w:p w:rsidR="00027323" w:rsidRPr="00F4089E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F4089E" w:rsidRPr="005467AD" w:rsidRDefault="00F4089E" w:rsidP="00027323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027323" w:rsidRPr="00D404E1" w:rsidRDefault="00027323" w:rsidP="00D404E1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设生产函数为</w:t>
      </w:r>
      <w:bookmarkStart w:id="1" w:name="MTBlankEqn"/>
      <w:r w:rsidR="00E57983" w:rsidRPr="00E57983">
        <w:rPr>
          <w:position w:val="-10"/>
        </w:rPr>
        <w:object w:dxaOrig="1080" w:dyaOrig="360">
          <v:shape id="_x0000_i1025" type="#_x0000_t75" style="width:54.15pt;height:17.85pt" o:ole="">
            <v:imagedata r:id="rId9" o:title=""/>
          </v:shape>
          <o:OLEObject Type="Embed" ProgID="Equation.DSMT4" ShapeID="_x0000_i1025" DrawAspect="Content" ObjectID="_1687191280" r:id="rId10"/>
        </w:object>
      </w:r>
      <w:bookmarkEnd w:id="1"/>
      <w:r w:rsidR="00D404E1">
        <w:rPr>
          <w:rFonts w:hint="eastAsia"/>
          <w:kern w:val="0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E57983" w:rsidRPr="00E57983">
        <w:rPr>
          <w:position w:val="-10"/>
        </w:rPr>
        <w:object w:dxaOrig="220" w:dyaOrig="320">
          <v:shape id="_x0000_i1026" type="#_x0000_t75" style="width:10.95pt;height:16.15pt" o:ole="">
            <v:imagedata r:id="rId11" o:title=""/>
          </v:shape>
          <o:OLEObject Type="Embed" ProgID="Equation.DSMT4" ShapeID="_x0000_i1026" DrawAspect="Content" ObjectID="_1687191281" r:id="rId12"/>
        </w:object>
      </w:r>
      <w:r w:rsidRPr="005467AD">
        <w:rPr>
          <w:rFonts w:hAnsi="宋体"/>
          <w:kern w:val="0"/>
          <w:szCs w:val="21"/>
        </w:rPr>
        <w:t>是产出量</w:t>
      </w:r>
      <w:r w:rsidR="00D404E1">
        <w:rPr>
          <w:rFonts w:hint="eastAsia"/>
          <w:kern w:val="0"/>
          <w:szCs w:val="21"/>
        </w:rPr>
        <w:t>，</w:t>
      </w:r>
      <w:r w:rsidR="00E57983" w:rsidRPr="00025957">
        <w:rPr>
          <w:position w:val="-4"/>
        </w:rPr>
        <w:object w:dxaOrig="200" w:dyaOrig="260">
          <v:shape id="_x0000_i1027" type="#_x0000_t75" style="width:9.8pt;height:13.25pt" o:ole="">
            <v:imagedata r:id="rId13" o:title=""/>
          </v:shape>
          <o:OLEObject Type="Embed" ProgID="Equation.DSMT4" ShapeID="_x0000_i1027" DrawAspect="Content" ObjectID="_1687191282" r:id="rId14"/>
        </w:object>
      </w:r>
      <w:r w:rsidRPr="005467AD">
        <w:rPr>
          <w:rFonts w:hAnsi="宋体"/>
          <w:kern w:val="0"/>
          <w:szCs w:val="21"/>
        </w:rPr>
        <w:t>是劳动投入量</w:t>
      </w:r>
      <w:r w:rsidR="00D404E1">
        <w:rPr>
          <w:rFonts w:hint="eastAsia"/>
          <w:kern w:val="0"/>
          <w:szCs w:val="21"/>
        </w:rPr>
        <w:t>，</w:t>
      </w:r>
      <w:r w:rsidR="00E57983" w:rsidRPr="00025957">
        <w:rPr>
          <w:position w:val="-4"/>
        </w:rPr>
        <w:object w:dxaOrig="240" w:dyaOrig="260">
          <v:shape id="_x0000_i1028" type="#_x0000_t75" style="width:12.1pt;height:13.25pt" o:ole="">
            <v:imagedata r:id="rId15" o:title=""/>
          </v:shape>
          <o:OLEObject Type="Embed" ProgID="Equation.DSMT4" ShapeID="_x0000_i1028" DrawAspect="Content" ObjectID="_1687191283" r:id="rId16"/>
        </w:object>
      </w:r>
      <w:r w:rsidRPr="005467AD">
        <w:rPr>
          <w:rFonts w:hAnsi="宋体"/>
          <w:kern w:val="0"/>
          <w:szCs w:val="21"/>
        </w:rPr>
        <w:t>是资本投入量</w:t>
      </w:r>
      <w:r w:rsidR="00D404E1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</w:t>
      </w:r>
      <w:r w:rsidR="00E57983" w:rsidRPr="00025957">
        <w:rPr>
          <w:position w:val="-4"/>
        </w:rPr>
        <w:object w:dxaOrig="220" w:dyaOrig="260">
          <v:shape id="_x0000_i1029" type="#_x0000_t75" style="width:10.95pt;height:13.25pt" o:ole="">
            <v:imagedata r:id="rId17" o:title=""/>
          </v:shape>
          <o:OLEObject Type="Embed" ProgID="Equation.DSMT4" ShapeID="_x0000_i1029" DrawAspect="Content" ObjectID="_1687191284" r:id="rId18"/>
        </w:object>
      </w:r>
      <w:r w:rsidRPr="005467AD">
        <w:rPr>
          <w:kern w:val="0"/>
        </w:rPr>
        <w:t>,</w:t>
      </w:r>
      <w:r w:rsidR="00E57983" w:rsidRPr="00E57983">
        <w:rPr>
          <w:position w:val="-6"/>
        </w:rPr>
        <w:object w:dxaOrig="240" w:dyaOrig="220">
          <v:shape id="_x0000_i1030" type="#_x0000_t75" style="width:12.1pt;height:10.95pt" o:ole="">
            <v:imagedata r:id="rId19" o:title=""/>
          </v:shape>
          <o:OLEObject Type="Embed" ProgID="Equation.DSMT4" ShapeID="_x0000_i1030" DrawAspect="Content" ObjectID="_1687191285" r:id="rId20"/>
        </w:object>
      </w:r>
      <w:r w:rsidRPr="005467AD">
        <w:rPr>
          <w:kern w:val="0"/>
        </w:rPr>
        <w:t>,</w:t>
      </w:r>
      <w:r w:rsidR="00E57983" w:rsidRPr="00E57983">
        <w:rPr>
          <w:position w:val="-10"/>
        </w:rPr>
        <w:object w:dxaOrig="240" w:dyaOrig="320">
          <v:shape id="_x0000_i1031" type="#_x0000_t75" style="width:12.1pt;height:16.15pt" o:ole="">
            <v:imagedata r:id="rId21" o:title=""/>
          </v:shape>
          <o:OLEObject Type="Embed" ProgID="Equation.DSMT4" ShapeID="_x0000_i1031" DrawAspect="Content" ObjectID="_1687191286" r:id="rId22"/>
        </w:object>
      </w:r>
      <w:r w:rsidRPr="005467AD">
        <w:rPr>
          <w:rFonts w:hAnsi="宋体"/>
          <w:kern w:val="0"/>
          <w:szCs w:val="21"/>
        </w:rPr>
        <w:t>均为大于零的参数</w:t>
      </w:r>
      <w:r w:rsidR="00D404E1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则当</w:t>
      </w:r>
      <w:r w:rsidR="00E57983" w:rsidRPr="00E57983">
        <w:rPr>
          <w:position w:val="-10"/>
        </w:rPr>
        <w:object w:dxaOrig="560" w:dyaOrig="320">
          <v:shape id="_x0000_i1032" type="#_x0000_t75" style="width:28.2pt;height:16.15pt" o:ole="">
            <v:imagedata r:id="rId23" o:title=""/>
          </v:shape>
          <o:OLEObject Type="Embed" ProgID="Equation.DSMT4" ShapeID="_x0000_i1032" DrawAspect="Content" ObjectID="_1687191287" r:id="rId24"/>
        </w:object>
      </w:r>
      <w:r w:rsidRPr="005467AD">
        <w:rPr>
          <w:rFonts w:hAnsi="宋体"/>
          <w:kern w:val="0"/>
          <w:szCs w:val="21"/>
        </w:rPr>
        <w:t>时</w:t>
      </w:r>
      <w:r w:rsidR="00E57983" w:rsidRPr="00025957">
        <w:rPr>
          <w:position w:val="-4"/>
        </w:rPr>
        <w:object w:dxaOrig="240" w:dyaOrig="260">
          <v:shape id="_x0000_i1033" type="#_x0000_t75" style="width:12.1pt;height:13.25pt" o:ole="">
            <v:imagedata r:id="rId25" o:title=""/>
          </v:shape>
          <o:OLEObject Type="Embed" ProgID="Equation.DSMT4" ShapeID="_x0000_i1033" DrawAspect="Content" ObjectID="_1687191288" r:id="rId26"/>
        </w:object>
      </w:r>
      <w:r w:rsidRPr="005467AD">
        <w:rPr>
          <w:rFonts w:hAnsi="宋体"/>
          <w:kern w:val="0"/>
          <w:szCs w:val="21"/>
        </w:rPr>
        <w:t>关于</w:t>
      </w:r>
      <w:r w:rsidR="00E57983" w:rsidRPr="00025957">
        <w:rPr>
          <w:position w:val="-4"/>
        </w:rPr>
        <w:object w:dxaOrig="200" w:dyaOrig="260">
          <v:shape id="_x0000_i1034" type="#_x0000_t75" style="width:9.8pt;height:13.25pt" o:ole="">
            <v:imagedata r:id="rId27" o:title=""/>
          </v:shape>
          <o:OLEObject Type="Embed" ProgID="Equation.DSMT4" ShapeID="_x0000_i1034" DrawAspect="Content" ObjectID="_1687191289" r:id="rId28"/>
        </w:object>
      </w:r>
      <w:r w:rsidRPr="005467AD">
        <w:rPr>
          <w:rFonts w:hAnsi="宋体"/>
          <w:kern w:val="0"/>
          <w:szCs w:val="21"/>
        </w:rPr>
        <w:t>的弹性为</w:t>
      </w:r>
      <w:r w:rsidRPr="005467AD">
        <w:rPr>
          <w:kern w:val="0"/>
          <w:szCs w:val="21"/>
          <w:u w:val="single"/>
        </w:rPr>
        <w:t xml:space="preserve">       </w:t>
      </w:r>
      <w:r w:rsidR="00D404E1">
        <w:rPr>
          <w:rFonts w:hint="eastAsia"/>
          <w:kern w:val="0"/>
          <w:szCs w:val="21"/>
          <w:u w:val="single"/>
        </w:rPr>
        <w:t xml:space="preserve"> </w:t>
      </w:r>
      <w:r w:rsidR="00D404E1" w:rsidRPr="00D404E1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354FE9" w:rsidRDefault="007029BA" w:rsidP="00354FE9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E57983" w:rsidRPr="00E57983">
        <w:rPr>
          <w:position w:val="-28"/>
        </w:rPr>
        <w:object w:dxaOrig="440" w:dyaOrig="660">
          <v:shape id="_x0000_i1035" type="#_x0000_t75" style="width:21.9pt;height:32.85pt" o:ole="">
            <v:imagedata r:id="rId29" o:title=""/>
          </v:shape>
          <o:OLEObject Type="Embed" ProgID="Equation.DSMT4" ShapeID="_x0000_i1035" DrawAspect="Content" ObjectID="_1687191290" r:id="rId30"/>
        </w:object>
      </w:r>
      <w:r>
        <w:rPr>
          <w:rFonts w:hint="eastAsia"/>
          <w:kern w:val="0"/>
          <w:szCs w:val="21"/>
        </w:rPr>
        <w:t>．</w:t>
      </w:r>
      <w:r w:rsidR="00027323" w:rsidRPr="007915E2">
        <w:rPr>
          <w:rFonts w:hAnsi="宋体"/>
          <w:kern w:val="0"/>
          <w:szCs w:val="21"/>
        </w:rPr>
        <w:t>当</w:t>
      </w:r>
      <w:r w:rsidR="00E57983" w:rsidRPr="00E57983">
        <w:rPr>
          <w:position w:val="-10"/>
        </w:rPr>
        <w:object w:dxaOrig="560" w:dyaOrig="320">
          <v:shape id="_x0000_i1036" type="#_x0000_t75" style="width:28.2pt;height:16.15pt" o:ole="">
            <v:imagedata r:id="rId31" o:title=""/>
          </v:shape>
          <o:OLEObject Type="Embed" ProgID="Equation.DSMT4" ShapeID="_x0000_i1036" DrawAspect="Content" ObjectID="_1687191291" r:id="rId32"/>
        </w:object>
      </w:r>
      <w:r w:rsidR="00354FE9">
        <w:rPr>
          <w:rFonts w:hAnsi="宋体"/>
          <w:kern w:val="0"/>
          <w:szCs w:val="21"/>
        </w:rPr>
        <w:t>时</w:t>
      </w:r>
      <w:r w:rsidR="00354FE9">
        <w:rPr>
          <w:rFonts w:hAnsi="宋体" w:hint="eastAsia"/>
          <w:kern w:val="0"/>
          <w:szCs w:val="21"/>
        </w:rPr>
        <w:t>，有</w:t>
      </w:r>
      <w:r w:rsidR="00E57983" w:rsidRPr="00025957">
        <w:rPr>
          <w:position w:val="-4"/>
        </w:rPr>
        <w:object w:dxaOrig="1080" w:dyaOrig="300">
          <v:shape id="_x0000_i1037" type="#_x0000_t75" style="width:54.15pt;height:15pt" o:ole="">
            <v:imagedata r:id="rId33" o:title=""/>
          </v:shape>
          <o:OLEObject Type="Embed" ProgID="Equation.DSMT4" ShapeID="_x0000_i1037" DrawAspect="Content" ObjectID="_1687191292" r:id="rId34"/>
        </w:object>
      </w:r>
      <w:r w:rsidR="00027323" w:rsidRPr="007915E2">
        <w:rPr>
          <w:rFonts w:hAnsi="宋体"/>
          <w:kern w:val="0"/>
          <w:szCs w:val="21"/>
        </w:rPr>
        <w:t>，</w:t>
      </w:r>
      <w:r w:rsidR="00354FE9">
        <w:rPr>
          <w:rFonts w:hAnsi="宋体" w:hint="eastAsia"/>
          <w:kern w:val="0"/>
          <w:szCs w:val="21"/>
        </w:rPr>
        <w:t>两边取对数再对</w:t>
      </w:r>
      <w:r w:rsidR="00E57983" w:rsidRPr="00025957">
        <w:rPr>
          <w:position w:val="-4"/>
        </w:rPr>
        <w:object w:dxaOrig="200" w:dyaOrig="260">
          <v:shape id="_x0000_i1038" type="#_x0000_t75" style="width:9.8pt;height:13.25pt" o:ole="">
            <v:imagedata r:id="rId35" o:title=""/>
          </v:shape>
          <o:OLEObject Type="Embed" ProgID="Equation.DSMT4" ShapeID="_x0000_i1038" DrawAspect="Content" ObjectID="_1687191293" r:id="rId36"/>
        </w:object>
      </w:r>
      <w:r w:rsidR="00354FE9">
        <w:rPr>
          <w:rFonts w:hAnsi="宋体" w:hint="eastAsia"/>
          <w:kern w:val="0"/>
          <w:szCs w:val="21"/>
        </w:rPr>
        <w:t>求导得</w:t>
      </w:r>
    </w:p>
    <w:p w:rsidR="00027323" w:rsidRPr="007915E2" w:rsidRDefault="00E57983" w:rsidP="00354FE9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8"/>
        </w:rPr>
        <w:object w:dxaOrig="3800" w:dyaOrig="660">
          <v:shape id="_x0000_i1039" type="#_x0000_t75" style="width:190.1pt;height:32.85pt" o:ole="">
            <v:imagedata r:id="rId37" o:title=""/>
          </v:shape>
          <o:OLEObject Type="Embed" ProgID="Equation.DSMT4" ShapeID="_x0000_i1039" DrawAspect="Content" ObjectID="_1687191294" r:id="rId38"/>
        </w:objec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7029BA" w:rsidRDefault="00027323" w:rsidP="00354FE9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某公司每年的工资总额比上一年增加</w:t>
      </w:r>
      <w:r w:rsidR="00E57983" w:rsidRPr="00E57983">
        <w:rPr>
          <w:position w:val="-6"/>
        </w:rPr>
        <w:object w:dxaOrig="540" w:dyaOrig="279">
          <v:shape id="_x0000_i1040" type="#_x0000_t75" style="width:27.05pt;height:13.8pt" o:ole="">
            <v:imagedata r:id="rId39" o:title=""/>
          </v:shape>
          <o:OLEObject Type="Embed" ProgID="Equation.DSMT4" ShapeID="_x0000_i1040" DrawAspect="Content" ObjectID="_1687191295" r:id="rId40"/>
        </w:object>
      </w:r>
      <w:r w:rsidRPr="005467AD">
        <w:rPr>
          <w:rFonts w:hAnsi="宋体"/>
          <w:kern w:val="0"/>
          <w:szCs w:val="21"/>
        </w:rPr>
        <w:t>的基础上再追加</w:t>
      </w:r>
      <w:r w:rsidR="00E57983" w:rsidRPr="00025957">
        <w:rPr>
          <w:position w:val="-4"/>
        </w:rPr>
        <w:object w:dxaOrig="180" w:dyaOrig="260">
          <v:shape id="_x0000_i1041" type="#_x0000_t75" style="width:9.2pt;height:13.25pt" o:ole="">
            <v:imagedata r:id="rId41" o:title=""/>
          </v:shape>
          <o:OLEObject Type="Embed" ProgID="Equation.DSMT4" ShapeID="_x0000_i1041" DrawAspect="Content" ObjectID="_1687191296" r:id="rId42"/>
        </w:object>
      </w:r>
      <w:r w:rsidRPr="005467AD">
        <w:rPr>
          <w:rFonts w:hAnsi="宋体"/>
          <w:kern w:val="0"/>
          <w:szCs w:val="21"/>
        </w:rPr>
        <w:t>百万</w:t>
      </w:r>
      <w:r w:rsidR="00354FE9"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若以</w:t>
      </w:r>
      <w:r w:rsidR="00E57983" w:rsidRPr="00E57983">
        <w:rPr>
          <w:position w:val="-12"/>
        </w:rPr>
        <w:object w:dxaOrig="320" w:dyaOrig="360">
          <v:shape id="_x0000_i1042" type="#_x0000_t75" style="width:16.15pt;height:17.85pt" o:ole="">
            <v:imagedata r:id="rId43" o:title=""/>
          </v:shape>
          <o:OLEObject Type="Embed" ProgID="Equation.DSMT4" ShapeID="_x0000_i1042" DrawAspect="Content" ObjectID="_1687191297" r:id="rId44"/>
        </w:object>
      </w:r>
      <w:r w:rsidRPr="005467AD">
        <w:rPr>
          <w:rFonts w:hAnsi="宋体"/>
          <w:kern w:val="0"/>
          <w:szCs w:val="21"/>
        </w:rPr>
        <w:t>表示第</w:t>
      </w:r>
      <w:r w:rsidR="00E57983" w:rsidRPr="00E57983">
        <w:rPr>
          <w:position w:val="-6"/>
        </w:rPr>
        <w:object w:dxaOrig="160" w:dyaOrig="260">
          <v:shape id="_x0000_i1043" type="#_x0000_t75" style="width:8.05pt;height:13.25pt" o:ole="">
            <v:imagedata r:id="rId45" o:title=""/>
          </v:shape>
          <o:OLEObject Type="Embed" ProgID="Equation.DSMT4" ShapeID="_x0000_i1043" DrawAspect="Content" ObjectID="_1687191298" r:id="rId46"/>
        </w:object>
      </w:r>
      <w:r w:rsidRPr="005467AD">
        <w:rPr>
          <w:rFonts w:hAnsi="宋体"/>
          <w:kern w:val="0"/>
          <w:szCs w:val="21"/>
        </w:rPr>
        <w:t>年的工资总额</w:t>
      </w:r>
      <w:r w:rsidR="00354FE9">
        <w:rPr>
          <w:rFonts w:hAnsi="宋体" w:hint="eastAsia"/>
          <w:kern w:val="0"/>
          <w:szCs w:val="21"/>
        </w:rPr>
        <w:t>（</w:t>
      </w:r>
      <w:r w:rsidRPr="005467AD">
        <w:rPr>
          <w:rFonts w:hAnsi="宋体"/>
          <w:kern w:val="0"/>
          <w:szCs w:val="21"/>
        </w:rPr>
        <w:t>单位：百万元</w:t>
      </w:r>
      <w:r w:rsidR="00354FE9">
        <w:rPr>
          <w:rFonts w:hAnsi="宋体" w:hint="eastAsia"/>
          <w:kern w:val="0"/>
          <w:szCs w:val="21"/>
        </w:rPr>
        <w:t>）</w:t>
      </w:r>
      <w:r w:rsidRPr="005467AD">
        <w:rPr>
          <w:rFonts w:hAnsi="宋体"/>
          <w:kern w:val="0"/>
          <w:szCs w:val="21"/>
        </w:rPr>
        <w:t>，则</w:t>
      </w:r>
      <w:r w:rsidR="00E57983" w:rsidRPr="00E57983">
        <w:rPr>
          <w:position w:val="-12"/>
        </w:rPr>
        <w:object w:dxaOrig="320" w:dyaOrig="360">
          <v:shape id="_x0000_i1044" type="#_x0000_t75" style="width:16.15pt;height:17.85pt" o:ole="">
            <v:imagedata r:id="rId47" o:title=""/>
          </v:shape>
          <o:OLEObject Type="Embed" ProgID="Equation.DSMT4" ShapeID="_x0000_i1044" DrawAspect="Content" ObjectID="_1687191299" r:id="rId48"/>
        </w:object>
      </w:r>
      <w:r w:rsidRPr="005467AD">
        <w:rPr>
          <w:rFonts w:hAnsi="宋体"/>
          <w:kern w:val="0"/>
          <w:szCs w:val="21"/>
        </w:rPr>
        <w:t>满足的差分方程是</w:t>
      </w:r>
      <w:r w:rsidR="00354FE9">
        <w:rPr>
          <w:rFonts w:hint="eastAsia"/>
          <w:kern w:val="0"/>
          <w:szCs w:val="21"/>
          <w:u w:val="single"/>
        </w:rPr>
        <w:t xml:space="preserve">        </w:t>
      </w:r>
      <w:r w:rsidR="00354FE9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7915E2" w:rsidRDefault="007029BA" w:rsidP="00354FE9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E57983" w:rsidRPr="00E57983">
        <w:rPr>
          <w:position w:val="-12"/>
        </w:rPr>
        <w:object w:dxaOrig="1120" w:dyaOrig="360">
          <v:shape id="_x0000_i1045" type="#_x0000_t75" style="width:55.85pt;height:17.85pt" o:ole="">
            <v:imagedata r:id="rId49" o:title=""/>
          </v:shape>
          <o:OLEObject Type="Embed" ProgID="Equation.DSMT4" ShapeID="_x0000_i1045" DrawAspect="Content" ObjectID="_1687191300" r:id="rId50"/>
        </w:object>
      </w:r>
      <w:r>
        <w:rPr>
          <w:rFonts w:hint="eastAsia"/>
          <w:kern w:val="0"/>
          <w:szCs w:val="21"/>
        </w:rPr>
        <w:t>．</w:t>
      </w:r>
      <w:r w:rsidR="00027323" w:rsidRPr="007915E2">
        <w:rPr>
          <w:rFonts w:hAnsi="宋体"/>
          <w:kern w:val="0"/>
          <w:szCs w:val="21"/>
        </w:rPr>
        <w:t>由差分的定义可得</w:t>
      </w:r>
      <w:r w:rsidR="00E57983" w:rsidRPr="00E57983">
        <w:rPr>
          <w:position w:val="-12"/>
        </w:rPr>
        <w:object w:dxaOrig="320" w:dyaOrig="360">
          <v:shape id="_x0000_i1046" type="#_x0000_t75" style="width:16.15pt;height:17.85pt" o:ole="">
            <v:imagedata r:id="rId51" o:title=""/>
          </v:shape>
          <o:OLEObject Type="Embed" ProgID="Equation.DSMT4" ShapeID="_x0000_i1046" DrawAspect="Content" ObjectID="_1687191301" r:id="rId52"/>
        </w:object>
      </w:r>
      <w:r w:rsidR="00027323" w:rsidRPr="007915E2">
        <w:rPr>
          <w:rFonts w:hAnsi="宋体"/>
          <w:kern w:val="0"/>
          <w:szCs w:val="21"/>
        </w:rPr>
        <w:t>满足的差分方程是：</w:t>
      </w:r>
    </w:p>
    <w:p w:rsidR="00027323" w:rsidRDefault="00E57983" w:rsidP="00354FE9">
      <w:pPr>
        <w:autoSpaceDE w:val="0"/>
        <w:autoSpaceDN w:val="0"/>
        <w:adjustRightInd w:val="0"/>
        <w:jc w:val="center"/>
        <w:rPr>
          <w:kern w:val="0"/>
          <w:szCs w:val="21"/>
        </w:rPr>
      </w:pPr>
      <w:r w:rsidRPr="00E57983">
        <w:rPr>
          <w:position w:val="-12"/>
        </w:rPr>
        <w:object w:dxaOrig="3600" w:dyaOrig="360">
          <v:shape id="_x0000_i1047" type="#_x0000_t75" style="width:180.3pt;height:17.85pt" o:ole="">
            <v:imagedata r:id="rId53" o:title=""/>
          </v:shape>
          <o:OLEObject Type="Embed" ProgID="Equation.DSMT4" ShapeID="_x0000_i1047" DrawAspect="Content" ObjectID="_1687191302" r:id="rId54"/>
        </w:object>
      </w:r>
    </w:p>
    <w:p w:rsidR="00354FE9" w:rsidRPr="007915E2" w:rsidRDefault="00354FE9" w:rsidP="00354FE9">
      <w:pPr>
        <w:autoSpaceDE w:val="0"/>
        <w:autoSpaceDN w:val="0"/>
        <w:adjustRightInd w:val="0"/>
        <w:rPr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 xml:space="preserve">(3) </w:t>
      </w:r>
      <w:r w:rsidRPr="005467AD">
        <w:rPr>
          <w:rFonts w:hAnsi="宋体"/>
          <w:kern w:val="0"/>
          <w:szCs w:val="21"/>
        </w:rPr>
        <w:t>设矩阵</w:t>
      </w:r>
      <w:r w:rsidR="00E57983" w:rsidRPr="00E57983">
        <w:rPr>
          <w:position w:val="-66"/>
        </w:rPr>
        <w:object w:dxaOrig="1860" w:dyaOrig="1440">
          <v:shape id="_x0000_i1048" type="#_x0000_t75" style="width:92.75pt;height:1in" o:ole="">
            <v:imagedata r:id="rId55" o:title=""/>
          </v:shape>
          <o:OLEObject Type="Embed" ProgID="Equation.DSMT4" ShapeID="_x0000_i1048" DrawAspect="Content" ObjectID="_1687191303" r:id="rId56"/>
        </w:object>
      </w:r>
      <w:r w:rsidR="00354FE9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且秩</w:t>
      </w:r>
      <w:r w:rsidR="00E57983" w:rsidRPr="00E57983">
        <w:rPr>
          <w:position w:val="-10"/>
        </w:rPr>
        <w:object w:dxaOrig="840" w:dyaOrig="320">
          <v:shape id="_x0000_i1049" type="#_x0000_t75" style="width:42.05pt;height:16.15pt" o:ole="">
            <v:imagedata r:id="rId57" o:title=""/>
          </v:shape>
          <o:OLEObject Type="Embed" ProgID="Equation.DSMT4" ShapeID="_x0000_i1049" DrawAspect="Content" ObjectID="_1687191304" r:id="rId58"/>
        </w:object>
      </w:r>
      <w:r w:rsidR="00354FE9">
        <w:rPr>
          <w:rFonts w:hint="eastAsia"/>
          <w:kern w:val="0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E57983" w:rsidRPr="00025957">
        <w:rPr>
          <w:position w:val="-4"/>
        </w:rPr>
        <w:object w:dxaOrig="380" w:dyaOrig="260">
          <v:shape id="_x0000_i1050" type="#_x0000_t75" style="width:19pt;height:13.25pt" o:ole="">
            <v:imagedata r:id="rId59" o:title=""/>
          </v:shape>
          <o:OLEObject Type="Embed" ProgID="Equation.DSMT4" ShapeID="_x0000_i1050" DrawAspect="Content" ObjectID="_1687191305" r:id="rId60"/>
        </w:object>
      </w:r>
      <w:r w:rsidRPr="005467AD">
        <w:rPr>
          <w:kern w:val="0"/>
          <w:szCs w:val="21"/>
          <w:u w:val="single"/>
        </w:rPr>
        <w:t xml:space="preserve">       </w:t>
      </w:r>
      <w:r w:rsidR="00354FE9">
        <w:rPr>
          <w:rFonts w:hint="eastAsia"/>
          <w:kern w:val="0"/>
          <w:szCs w:val="21"/>
          <w:u w:val="single"/>
        </w:rPr>
        <w:t xml:space="preserve"> </w:t>
      </w:r>
      <w:r w:rsidR="00354FE9" w:rsidRPr="00354FE9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7915E2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E57983" w:rsidRPr="00E57983">
        <w:rPr>
          <w:position w:val="-6"/>
        </w:rPr>
        <w:object w:dxaOrig="320" w:dyaOrig="279">
          <v:shape id="_x0000_i1051" type="#_x0000_t75" style="width:16.15pt;height:13.8pt" o:ole="">
            <v:imagedata r:id="rId61" o:title=""/>
          </v:shape>
          <o:OLEObject Type="Embed" ProgID="Equation.DSMT4" ShapeID="_x0000_i1051" DrawAspect="Content" ObjectID="_1687191306" r:id="rId62"/>
        </w:object>
      </w:r>
      <w:r>
        <w:rPr>
          <w:rFonts w:hint="eastAsia"/>
          <w:kern w:val="0"/>
          <w:szCs w:val="21"/>
        </w:rPr>
        <w:t>．</w:t>
      </w:r>
      <w:r w:rsidR="00027323" w:rsidRPr="007915E2">
        <w:rPr>
          <w:rFonts w:hAnsi="宋体"/>
          <w:kern w:val="0"/>
          <w:szCs w:val="21"/>
        </w:rPr>
        <w:t>对</w:t>
      </w:r>
      <w:r w:rsidR="00E57983" w:rsidRPr="00025957">
        <w:rPr>
          <w:position w:val="-4"/>
        </w:rPr>
        <w:object w:dxaOrig="220" w:dyaOrig="260">
          <v:shape id="_x0000_i1052" type="#_x0000_t75" style="width:10.95pt;height:13.25pt" o:ole="">
            <v:imagedata r:id="rId63" o:title=""/>
          </v:shape>
          <o:OLEObject Type="Embed" ProgID="Equation.DSMT4" ShapeID="_x0000_i1052" DrawAspect="Content" ObjectID="_1687191307" r:id="rId64"/>
        </w:object>
      </w:r>
      <w:r w:rsidR="00027323" w:rsidRPr="007915E2">
        <w:rPr>
          <w:rFonts w:hAnsi="宋体"/>
          <w:kern w:val="0"/>
          <w:szCs w:val="21"/>
        </w:rPr>
        <w:t>进行初等变换</w:t>
      </w:r>
      <w:r w:rsidR="00354FE9">
        <w:rPr>
          <w:rFonts w:hAnsi="宋体" w:hint="eastAsia"/>
          <w:kern w:val="0"/>
          <w:szCs w:val="21"/>
        </w:rPr>
        <w:t>得</w:t>
      </w:r>
    </w:p>
    <w:p w:rsidR="00027323" w:rsidRPr="007915E2" w:rsidRDefault="00E57983" w:rsidP="00354FE9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66"/>
        </w:rPr>
        <w:object w:dxaOrig="7980" w:dyaOrig="1440">
          <v:shape id="_x0000_i1053" type="#_x0000_t75" style="width:399.15pt;height:1in" o:ole="">
            <v:imagedata r:id="rId65" o:title=""/>
          </v:shape>
          <o:OLEObject Type="Embed" ProgID="Equation.DSMT4" ShapeID="_x0000_i1053" DrawAspect="Content" ObjectID="_1687191308" r:id="rId66"/>
        </w:object>
      </w:r>
    </w:p>
    <w:p w:rsidR="00027323" w:rsidRPr="007915E2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7915E2">
        <w:rPr>
          <w:rFonts w:hAnsi="宋体"/>
          <w:kern w:val="0"/>
          <w:szCs w:val="21"/>
        </w:rPr>
        <w:t>可见只有当</w:t>
      </w:r>
      <w:r w:rsidR="00E57983" w:rsidRPr="00E57983">
        <w:rPr>
          <w:position w:val="-6"/>
        </w:rPr>
        <w:object w:dxaOrig="680" w:dyaOrig="279">
          <v:shape id="_x0000_i1054" type="#_x0000_t75" style="width:34pt;height:13.8pt" o:ole="">
            <v:imagedata r:id="rId67" o:title=""/>
          </v:shape>
          <o:OLEObject Type="Embed" ProgID="Equation.DSMT4" ShapeID="_x0000_i1054" DrawAspect="Content" ObjectID="_1687191309" r:id="rId68"/>
        </w:object>
      </w:r>
      <w:r w:rsidRPr="007915E2">
        <w:rPr>
          <w:rFonts w:hAnsi="宋体"/>
          <w:kern w:val="0"/>
        </w:rPr>
        <w:t>时，</w:t>
      </w:r>
      <w:r w:rsidR="00354FE9" w:rsidRPr="005467AD">
        <w:rPr>
          <w:rFonts w:hAnsi="宋体"/>
          <w:kern w:val="0"/>
          <w:szCs w:val="21"/>
        </w:rPr>
        <w:t>秩</w:t>
      </w:r>
      <w:r w:rsidR="00E57983" w:rsidRPr="00E57983">
        <w:rPr>
          <w:position w:val="-10"/>
        </w:rPr>
        <w:object w:dxaOrig="840" w:dyaOrig="320">
          <v:shape id="_x0000_i1055" type="#_x0000_t75" style="width:42.05pt;height:16.15pt" o:ole="">
            <v:imagedata r:id="rId69" o:title=""/>
          </v:shape>
          <o:OLEObject Type="Embed" ProgID="Equation.DSMT4" ShapeID="_x0000_i1055" DrawAspect="Content" ObjectID="_1687191310" r:id="rId70"/>
        </w:object>
      </w:r>
      <w:r w:rsidR="00354FE9">
        <w:rPr>
          <w:rFonts w:hint="eastAsia"/>
          <w:kern w:val="0"/>
        </w:rPr>
        <w:t>．</w:t>
      </w:r>
    </w:p>
    <w:p w:rsidR="00354FE9" w:rsidRDefault="00354FE9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354FE9" w:rsidRDefault="00354FE9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027323" w:rsidRPr="00EA2B7D" w:rsidRDefault="00027323" w:rsidP="00EA2B7D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设随机变量</w:t>
      </w:r>
      <w:r w:rsidR="00E57983" w:rsidRPr="00E57983">
        <w:rPr>
          <w:position w:val="-8"/>
        </w:rPr>
        <w:object w:dxaOrig="460" w:dyaOrig="300">
          <v:shape id="_x0000_i1056" type="#_x0000_t75" style="width:23.05pt;height:15pt" o:ole="">
            <v:imagedata r:id="rId71" o:title=""/>
          </v:shape>
          <o:OLEObject Type="Embed" ProgID="Equation.DSMT4" ShapeID="_x0000_i1056" DrawAspect="Content" ObjectID="_1687191311" r:id="rId72"/>
        </w:object>
      </w:r>
      <w:r w:rsidRPr="005467AD">
        <w:rPr>
          <w:rFonts w:hAnsi="宋体"/>
          <w:kern w:val="0"/>
          <w:szCs w:val="21"/>
        </w:rPr>
        <w:t>的数学期望</w:t>
      </w:r>
      <w:r w:rsidR="00AB7C28">
        <w:rPr>
          <w:rFonts w:hAnsi="宋体" w:hint="eastAsia"/>
          <w:kern w:val="0"/>
          <w:szCs w:val="21"/>
        </w:rPr>
        <w:t>分别为</w:t>
      </w:r>
      <w:r w:rsidR="00E57983" w:rsidRPr="00025957">
        <w:rPr>
          <w:position w:val="-4"/>
        </w:rPr>
        <w:object w:dxaOrig="320" w:dyaOrig="260">
          <v:shape id="_x0000_i1057" type="#_x0000_t75" style="width:16.15pt;height:13.25pt" o:ole="">
            <v:imagedata r:id="rId73" o:title=""/>
          </v:shape>
          <o:OLEObject Type="Embed" ProgID="Equation.DSMT4" ShapeID="_x0000_i1057" DrawAspect="Content" ObjectID="_1687191312" r:id="rId74"/>
        </w:object>
      </w:r>
      <w:r w:rsidR="00AB7C28">
        <w:rPr>
          <w:rFonts w:hAnsi="宋体" w:hint="eastAsia"/>
          <w:kern w:val="0"/>
          <w:szCs w:val="21"/>
        </w:rPr>
        <w:t>和</w:t>
      </w:r>
      <w:r w:rsidR="00E57983" w:rsidRPr="00025957">
        <w:rPr>
          <w:position w:val="-4"/>
        </w:rPr>
        <w:object w:dxaOrig="180" w:dyaOrig="260">
          <v:shape id="_x0000_i1058" type="#_x0000_t75" style="width:9.2pt;height:13.25pt" o:ole="">
            <v:imagedata r:id="rId75" o:title=""/>
          </v:shape>
          <o:OLEObject Type="Embed" ProgID="Equation.DSMT4" ShapeID="_x0000_i1058" DrawAspect="Content" ObjectID="_1687191313" r:id="rId76"/>
        </w:object>
      </w:r>
      <w:r w:rsidR="00EA2B7D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方差分别为</w:t>
      </w:r>
      <w:r w:rsidR="00E57983" w:rsidRPr="00025957">
        <w:rPr>
          <w:position w:val="-4"/>
        </w:rPr>
        <w:object w:dxaOrig="180" w:dyaOrig="260">
          <v:shape id="_x0000_i1059" type="#_x0000_t75" style="width:9.2pt;height:13.25pt" o:ole="">
            <v:imagedata r:id="rId77" o:title=""/>
          </v:shape>
          <o:OLEObject Type="Embed" ProgID="Equation.DSMT4" ShapeID="_x0000_i1059" DrawAspect="Content" ObjectID="_1687191314" r:id="rId78"/>
        </w:object>
      </w:r>
      <w:r w:rsidRPr="005467AD">
        <w:rPr>
          <w:rFonts w:hAnsi="宋体"/>
          <w:kern w:val="0"/>
          <w:szCs w:val="21"/>
        </w:rPr>
        <w:t>和</w:t>
      </w:r>
      <w:r w:rsidR="00E57983" w:rsidRPr="00025957">
        <w:rPr>
          <w:position w:val="-4"/>
        </w:rPr>
        <w:object w:dxaOrig="200" w:dyaOrig="260">
          <v:shape id="_x0000_i1060" type="#_x0000_t75" style="width:9.8pt;height:13.25pt" o:ole="">
            <v:imagedata r:id="rId79" o:title=""/>
          </v:shape>
          <o:OLEObject Type="Embed" ProgID="Equation.DSMT4" ShapeID="_x0000_i1060" DrawAspect="Content" ObjectID="_1687191315" r:id="rId80"/>
        </w:object>
      </w:r>
      <w:r w:rsidR="00EA2B7D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而相关系数为</w:t>
      </w:r>
      <w:r w:rsidR="00E57983" w:rsidRPr="00E57983">
        <w:rPr>
          <w:position w:val="-6"/>
        </w:rPr>
        <w:object w:dxaOrig="499" w:dyaOrig="279">
          <v:shape id="_x0000_i1061" type="#_x0000_t75" style="width:24.75pt;height:13.8pt" o:ole="">
            <v:imagedata r:id="rId81" o:title=""/>
          </v:shape>
          <o:OLEObject Type="Embed" ProgID="Equation.DSMT4" ShapeID="_x0000_i1061" DrawAspect="Content" ObjectID="_1687191316" r:id="rId82"/>
        </w:object>
      </w:r>
      <w:r w:rsidR="00EA2B7D"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则根据切比雪夫不等式</w:t>
      </w:r>
      <w:r w:rsidR="00E57983" w:rsidRPr="00E57983">
        <w:rPr>
          <w:position w:val="-16"/>
        </w:rPr>
        <w:object w:dxaOrig="1560" w:dyaOrig="440">
          <v:shape id="_x0000_i1062" type="#_x0000_t75" style="width:77.75pt;height:21.9pt" o:ole="">
            <v:imagedata r:id="rId83" o:title=""/>
          </v:shape>
          <o:OLEObject Type="Embed" ProgID="Equation.DSMT4" ShapeID="_x0000_i1062" DrawAspect="Content" ObjectID="_1687191317" r:id="rId84"/>
        </w:object>
      </w:r>
      <w:r w:rsidRPr="005467AD">
        <w:rPr>
          <w:kern w:val="0"/>
          <w:u w:val="single"/>
        </w:rPr>
        <w:t xml:space="preserve">    </w:t>
      </w:r>
      <w:r w:rsidR="00AB7C28">
        <w:rPr>
          <w:rFonts w:hint="eastAsia"/>
          <w:kern w:val="0"/>
          <w:u w:val="single"/>
        </w:rPr>
        <w:t xml:space="preserve">    </w:t>
      </w:r>
      <w:r w:rsidR="00AB7C28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E57983" w:rsidRPr="00E57983">
        <w:rPr>
          <w:position w:val="-24"/>
        </w:rPr>
        <w:object w:dxaOrig="360" w:dyaOrig="620">
          <v:shape id="_x0000_i1063" type="#_x0000_t75" style="width:17.85pt;height:31.1pt" o:ole="">
            <v:imagedata r:id="rId85" o:title=""/>
          </v:shape>
          <o:OLEObject Type="Embed" ProgID="Equation.DSMT4" ShapeID="_x0000_i1063" DrawAspect="Content" ObjectID="_1687191318" r:id="rId86"/>
        </w:object>
      </w:r>
      <w:r>
        <w:rPr>
          <w:rFonts w:hint="eastAsia"/>
          <w:kern w:val="0"/>
          <w:szCs w:val="21"/>
        </w:rPr>
        <w:t>．</w:t>
      </w:r>
      <w:r w:rsidR="00AB7C28">
        <w:rPr>
          <w:rFonts w:hAnsi="宋体" w:hint="eastAsia"/>
        </w:rPr>
        <w:t>先求出</w:t>
      </w:r>
      <w:r w:rsidR="00027323" w:rsidRPr="007915E2">
        <w:rPr>
          <w:rFonts w:hAnsi="宋体"/>
        </w:rPr>
        <w:t>随机变量</w:t>
      </w:r>
      <w:r w:rsidR="00E57983" w:rsidRPr="00025957">
        <w:rPr>
          <w:position w:val="-4"/>
        </w:rPr>
        <w:object w:dxaOrig="600" w:dyaOrig="260">
          <v:shape id="_x0000_i1064" type="#_x0000_t75" style="width:29.95pt;height:13.25pt" o:ole="">
            <v:imagedata r:id="rId87" o:title=""/>
          </v:shape>
          <o:OLEObject Type="Embed" ProgID="Equation.DSMT4" ShapeID="_x0000_i1064" DrawAspect="Content" ObjectID="_1687191319" r:id="rId88"/>
        </w:object>
      </w:r>
      <w:r w:rsidR="00AB7C28">
        <w:rPr>
          <w:rFonts w:hAnsi="宋体" w:hint="eastAsia"/>
        </w:rPr>
        <w:t>的</w:t>
      </w:r>
      <w:r w:rsidR="00027323" w:rsidRPr="007915E2">
        <w:rPr>
          <w:rFonts w:hAnsi="宋体"/>
        </w:rPr>
        <w:t>期望和方差</w:t>
      </w:r>
      <w:r w:rsidR="00AB7C28">
        <w:rPr>
          <w:rFonts w:hint="eastAsia"/>
        </w:rPr>
        <w:t>：</w:t>
      </w:r>
    </w:p>
    <w:p w:rsidR="00027323" w:rsidRPr="007915E2" w:rsidRDefault="00E57983" w:rsidP="00AB7C28">
      <w:pPr>
        <w:ind w:leftChars="200" w:left="480"/>
        <w:jc w:val="center"/>
      </w:pPr>
      <w:r w:rsidRPr="00E57983">
        <w:rPr>
          <w:position w:val="-46"/>
        </w:rPr>
        <w:object w:dxaOrig="5360" w:dyaOrig="1100">
          <v:shape id="_x0000_i1065" type="#_x0000_t75" style="width:267.85pt;height:54.7pt" o:ole="">
            <v:imagedata r:id="rId89" o:title=""/>
          </v:shape>
          <o:OLEObject Type="Embed" ProgID="Equation.DSMT4" ShapeID="_x0000_i1065" DrawAspect="Content" ObjectID="_1687191320" r:id="rId90"/>
        </w:object>
      </w:r>
    </w:p>
    <w:p w:rsidR="00027323" w:rsidRPr="007915E2" w:rsidRDefault="00027323" w:rsidP="00AB7C28">
      <w:pPr>
        <w:ind w:leftChars="200" w:left="480"/>
      </w:pPr>
      <w:r w:rsidRPr="007915E2">
        <w:rPr>
          <w:rFonts w:hAnsi="宋体"/>
        </w:rPr>
        <w:t>所以由切比雪夫不等式：</w:t>
      </w:r>
    </w:p>
    <w:p w:rsidR="00027323" w:rsidRPr="007915E2" w:rsidRDefault="00E57983" w:rsidP="00AB7C28">
      <w:pPr>
        <w:ind w:leftChars="200" w:left="480"/>
        <w:jc w:val="center"/>
        <w:rPr>
          <w:kern w:val="0"/>
          <w:szCs w:val="21"/>
        </w:rPr>
      </w:pPr>
      <w:r w:rsidRPr="00E57983">
        <w:rPr>
          <w:position w:val="-24"/>
        </w:rPr>
        <w:object w:dxaOrig="6160" w:dyaOrig="620">
          <v:shape id="_x0000_i1066" type="#_x0000_t75" style="width:308.15pt;height:31.1pt" o:ole="">
            <v:imagedata r:id="rId91" o:title=""/>
          </v:shape>
          <o:OLEObject Type="Embed" ProgID="Equation.DSMT4" ShapeID="_x0000_i1066" DrawAspect="Content" ObjectID="_1687191321" r:id="rId92"/>
        </w:objec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B7C28" w:rsidRDefault="00AB7C28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AB7C28" w:rsidRDefault="00027323" w:rsidP="00AB7C28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  <w:u w:val="single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设总体</w:t>
      </w:r>
      <w:r w:rsidR="00E57983" w:rsidRPr="00025957">
        <w:rPr>
          <w:position w:val="-4"/>
        </w:rPr>
        <w:object w:dxaOrig="240" w:dyaOrig="260">
          <v:shape id="_x0000_i1067" type="#_x0000_t75" style="width:12.1pt;height:13.25pt" o:ole="">
            <v:imagedata r:id="rId93" o:title=""/>
          </v:shape>
          <o:OLEObject Type="Embed" ProgID="Equation.DSMT4" ShapeID="_x0000_i1067" DrawAspect="Content" ObjectID="_1687191322" r:id="rId94"/>
        </w:object>
      </w:r>
      <w:r w:rsidRPr="005467AD">
        <w:rPr>
          <w:rFonts w:hAnsi="宋体"/>
          <w:kern w:val="0"/>
          <w:szCs w:val="21"/>
        </w:rPr>
        <w:t>服从正态分布</w:t>
      </w:r>
      <w:r w:rsidR="00E57983" w:rsidRPr="00E57983">
        <w:rPr>
          <w:position w:val="-10"/>
        </w:rPr>
        <w:object w:dxaOrig="999" w:dyaOrig="360">
          <v:shape id="_x0000_i1068" type="#_x0000_t75" style="width:50.1pt;height:17.85pt" o:ole="">
            <v:imagedata r:id="rId95" o:title=""/>
          </v:shape>
          <o:OLEObject Type="Embed" ProgID="Equation.DSMT4" ShapeID="_x0000_i1068" DrawAspect="Content" ObjectID="_1687191323" r:id="rId96"/>
        </w:object>
      </w:r>
      <w:r w:rsidR="00AB7C28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而</w:t>
      </w:r>
      <w:r w:rsidR="00E57983" w:rsidRPr="00E57983">
        <w:rPr>
          <w:position w:val="-12"/>
        </w:rPr>
        <w:object w:dxaOrig="1260" w:dyaOrig="360">
          <v:shape id="_x0000_i1069" type="#_x0000_t75" style="width:62.8pt;height:17.85pt" o:ole="">
            <v:imagedata r:id="rId97" o:title=""/>
          </v:shape>
          <o:OLEObject Type="Embed" ProgID="Equation.DSMT4" ShapeID="_x0000_i1069" DrawAspect="Content" ObjectID="_1687191324" r:id="rId98"/>
        </w:object>
      </w:r>
      <w:r w:rsidRPr="005467AD">
        <w:rPr>
          <w:rFonts w:hAnsi="宋体"/>
          <w:kern w:val="0"/>
          <w:szCs w:val="21"/>
        </w:rPr>
        <w:t>是来自总体</w:t>
      </w:r>
      <w:r w:rsidR="00E57983" w:rsidRPr="00025957">
        <w:rPr>
          <w:position w:val="-4"/>
        </w:rPr>
        <w:object w:dxaOrig="240" w:dyaOrig="260">
          <v:shape id="_x0000_i1070" type="#_x0000_t75" style="width:12.1pt;height:13.25pt" o:ole="">
            <v:imagedata r:id="rId99" o:title=""/>
          </v:shape>
          <o:OLEObject Type="Embed" ProgID="Equation.DSMT4" ShapeID="_x0000_i1070" DrawAspect="Content" ObjectID="_1687191325" r:id="rId100"/>
        </w:object>
      </w:r>
      <w:r w:rsidRPr="005467AD">
        <w:rPr>
          <w:rFonts w:hAnsi="宋体"/>
          <w:kern w:val="0"/>
          <w:szCs w:val="21"/>
        </w:rPr>
        <w:t>的简单随机样本，则随机变量</w:t>
      </w:r>
      <w:r w:rsidR="00E57983" w:rsidRPr="00E57983">
        <w:rPr>
          <w:position w:val="-38"/>
        </w:rPr>
        <w:object w:dxaOrig="2079" w:dyaOrig="800">
          <v:shape id="_x0000_i1071" type="#_x0000_t75" style="width:103.7pt;height:39.75pt" o:ole="">
            <v:imagedata r:id="rId101" o:title=""/>
          </v:shape>
          <o:OLEObject Type="Embed" ProgID="Equation.DSMT4" ShapeID="_x0000_i1071" DrawAspect="Content" ObjectID="_1687191326" r:id="rId102"/>
        </w:object>
      </w:r>
      <w:r w:rsidRPr="005467AD">
        <w:rPr>
          <w:rFonts w:hAnsi="宋体"/>
          <w:kern w:val="0"/>
          <w:szCs w:val="21"/>
        </w:rPr>
        <w:t>服从</w:t>
      </w:r>
      <w:r w:rsidR="00AB7C28" w:rsidRPr="00AB7C28">
        <w:rPr>
          <w:rFonts w:hint="eastAsia"/>
          <w:kern w:val="0"/>
          <w:szCs w:val="21"/>
          <w:u w:val="single"/>
        </w:rPr>
        <w:t xml:space="preserve">    </w:t>
      </w:r>
      <w:r w:rsidR="00AB7C28">
        <w:rPr>
          <w:rFonts w:hint="eastAsia"/>
          <w:kern w:val="0"/>
          <w:szCs w:val="21"/>
          <w:u w:val="single"/>
        </w:rPr>
        <w:t xml:space="preserve">    </w:t>
      </w:r>
      <w:r w:rsidRPr="005467AD">
        <w:rPr>
          <w:rFonts w:hAnsi="宋体"/>
          <w:kern w:val="0"/>
          <w:szCs w:val="21"/>
        </w:rPr>
        <w:t>分布，参数为</w:t>
      </w:r>
      <w:r w:rsidR="00AB7C28">
        <w:rPr>
          <w:rFonts w:hint="eastAsia"/>
          <w:kern w:val="0"/>
          <w:szCs w:val="21"/>
          <w:u w:val="single"/>
        </w:rPr>
        <w:t xml:space="preserve">        </w:t>
      </w:r>
      <w:r w:rsidR="00AB7C28" w:rsidRPr="00AB7C28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7915E2" w:rsidRDefault="007029BA" w:rsidP="000D342B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应填</w:t>
      </w:r>
      <w:r w:rsidR="00E57983"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03" o:title=""/>
          </v:shape>
          <o:OLEObject Type="Embed" ProgID="Equation.DSMT4" ShapeID="_x0000_i1072" DrawAspect="Content" ObjectID="_1687191327" r:id="rId104"/>
        </w:object>
      </w:r>
      <w:r>
        <w:rPr>
          <w:rFonts w:hAnsi="宋体" w:hint="eastAsia"/>
        </w:rPr>
        <w:t>和</w:t>
      </w:r>
      <w:r w:rsidR="00E57983" w:rsidRPr="00E57983">
        <w:rPr>
          <w:position w:val="-10"/>
        </w:rPr>
        <w:object w:dxaOrig="680" w:dyaOrig="320">
          <v:shape id="_x0000_i1073" type="#_x0000_t75" style="width:34pt;height:16.15pt" o:ole="">
            <v:imagedata r:id="rId105" o:title=""/>
          </v:shape>
          <o:OLEObject Type="Embed" ProgID="Equation.DSMT4" ShapeID="_x0000_i1073" DrawAspect="Content" ObjectID="_1687191328" r:id="rId106"/>
        </w:object>
      </w:r>
      <w:r>
        <w:rPr>
          <w:rFonts w:hint="eastAsia"/>
          <w:kern w:val="0"/>
          <w:szCs w:val="21"/>
        </w:rPr>
        <w:t>．</w:t>
      </w:r>
      <w:r w:rsidR="00027323" w:rsidRPr="007915E2">
        <w:rPr>
          <w:rFonts w:hAnsi="宋体"/>
          <w:kern w:val="0"/>
          <w:szCs w:val="21"/>
        </w:rPr>
        <w:t>因为</w:t>
      </w:r>
      <w:r w:rsidR="00E57983" w:rsidRPr="00E57983">
        <w:rPr>
          <w:position w:val="-12"/>
        </w:rPr>
        <w:object w:dxaOrig="1300" w:dyaOrig="380">
          <v:shape id="_x0000_i1074" type="#_x0000_t75" style="width:65.1pt;height:19pt" o:ole="">
            <v:imagedata r:id="rId107" o:title=""/>
          </v:shape>
          <o:OLEObject Type="Embed" ProgID="Equation.DSMT4" ShapeID="_x0000_i1074" DrawAspect="Content" ObjectID="_1687191329" r:id="rId108"/>
        </w:object>
      </w:r>
      <w:r w:rsidR="000D342B">
        <w:rPr>
          <w:kern w:val="0"/>
        </w:rPr>
        <w:t>，</w:t>
      </w:r>
      <w:r w:rsidR="000D342B">
        <w:rPr>
          <w:rFonts w:hint="eastAsia"/>
          <w:kern w:val="0"/>
        </w:rPr>
        <w:t>所以</w:t>
      </w:r>
      <w:r w:rsidR="00E57983" w:rsidRPr="00E57983">
        <w:rPr>
          <w:position w:val="-24"/>
        </w:rPr>
        <w:object w:dxaOrig="1240" w:dyaOrig="639">
          <v:shape id="_x0000_i1075" type="#_x0000_t75" style="width:62.2pt;height:31.7pt" o:ole="">
            <v:imagedata r:id="rId109" o:title=""/>
          </v:shape>
          <o:OLEObject Type="Embed" ProgID="Equation.DSMT4" ShapeID="_x0000_i1075" DrawAspect="Content" ObjectID="_1687191330" r:id="rId110"/>
        </w:object>
      </w:r>
      <w:r w:rsidR="000D342B">
        <w:rPr>
          <w:rFonts w:hint="eastAsia"/>
          <w:kern w:val="0"/>
          <w:szCs w:val="21"/>
        </w:rPr>
        <w:t>．</w:t>
      </w:r>
      <w:r w:rsidR="00027323" w:rsidRPr="007915E2">
        <w:rPr>
          <w:rFonts w:hAnsi="宋体"/>
          <w:kern w:val="0"/>
          <w:szCs w:val="21"/>
        </w:rPr>
        <w:t>从而根据卡方分布的定义</w:t>
      </w:r>
      <w:r w:rsidR="000D342B">
        <w:rPr>
          <w:rFonts w:hAnsi="宋体" w:hint="eastAsia"/>
          <w:kern w:val="0"/>
          <w:szCs w:val="21"/>
        </w:rPr>
        <w:t>有</w:t>
      </w:r>
    </w:p>
    <w:p w:rsidR="00027323" w:rsidRPr="007915E2" w:rsidRDefault="00E57983" w:rsidP="000D342B">
      <w:pPr>
        <w:autoSpaceDE w:val="0"/>
        <w:autoSpaceDN w:val="0"/>
        <w:adjustRightInd w:val="0"/>
        <w:ind w:firstLineChars="200" w:firstLine="480"/>
        <w:jc w:val="center"/>
        <w:rPr>
          <w:kern w:val="0"/>
          <w:szCs w:val="21"/>
        </w:rPr>
      </w:pPr>
      <w:r w:rsidRPr="00E57983">
        <w:rPr>
          <w:position w:val="-70"/>
        </w:rPr>
        <w:object w:dxaOrig="3420" w:dyaOrig="1520">
          <v:shape id="_x0000_i1076" type="#_x0000_t75" style="width:171.05pt;height:76.05pt" o:ole="">
            <v:imagedata r:id="rId111" o:title=""/>
          </v:shape>
          <o:OLEObject Type="Embed" ProgID="Equation.DSMT4" ShapeID="_x0000_i1076" DrawAspect="Content" ObjectID="_1687191331" r:id="rId112"/>
        </w:object>
      </w:r>
    </w:p>
    <w:p w:rsidR="00027323" w:rsidRPr="007915E2" w:rsidRDefault="00027323" w:rsidP="000D342B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915E2">
        <w:rPr>
          <w:rFonts w:hAnsi="宋体"/>
          <w:kern w:val="0"/>
          <w:szCs w:val="21"/>
        </w:rPr>
        <w:t>由样本的独立性可知，</w:t>
      </w:r>
      <w:r w:rsidR="00E57983" w:rsidRPr="00E57983">
        <w:rPr>
          <w:position w:val="-6"/>
        </w:rPr>
        <w:object w:dxaOrig="220" w:dyaOrig="279">
          <v:shape id="_x0000_i1077" type="#_x0000_t75" style="width:10.95pt;height:13.8pt" o:ole="">
            <v:imagedata r:id="rId113" o:title=""/>
          </v:shape>
          <o:OLEObject Type="Embed" ProgID="Equation.DSMT4" ShapeID="_x0000_i1077" DrawAspect="Content" ObjectID="_1687191332" r:id="rId114"/>
        </w:object>
      </w:r>
      <w:r w:rsidRPr="007915E2">
        <w:rPr>
          <w:rFonts w:hAnsi="宋体"/>
          <w:kern w:val="0"/>
          <w:szCs w:val="21"/>
        </w:rPr>
        <w:t>与</w:t>
      </w:r>
      <w:r w:rsidR="00E57983" w:rsidRPr="00E57983">
        <w:rPr>
          <w:position w:val="-6"/>
        </w:rPr>
        <w:object w:dxaOrig="220" w:dyaOrig="279">
          <v:shape id="_x0000_i1078" type="#_x0000_t75" style="width:10.95pt;height:13.8pt" o:ole="">
            <v:imagedata r:id="rId115" o:title=""/>
          </v:shape>
          <o:OLEObject Type="Embed" ProgID="Equation.DSMT4" ShapeID="_x0000_i1078" DrawAspect="Content" ObjectID="_1687191333" r:id="rId116"/>
        </w:object>
      </w:r>
      <w:r w:rsidRPr="007915E2">
        <w:rPr>
          <w:rFonts w:hAnsi="宋体"/>
          <w:kern w:val="0"/>
          <w:szCs w:val="21"/>
        </w:rPr>
        <w:t>相互独立</w:t>
      </w:r>
      <w:r w:rsidR="000D342B">
        <w:rPr>
          <w:rFonts w:hint="eastAsia"/>
          <w:kern w:val="0"/>
          <w:szCs w:val="21"/>
        </w:rPr>
        <w:t>．</w:t>
      </w:r>
      <w:r w:rsidRPr="007915E2">
        <w:rPr>
          <w:rFonts w:hAnsi="宋体"/>
          <w:kern w:val="0"/>
          <w:szCs w:val="21"/>
        </w:rPr>
        <w:t>根据</w:t>
      </w:r>
      <w:r w:rsidR="00E57983" w:rsidRPr="00025957">
        <w:rPr>
          <w:position w:val="-4"/>
        </w:rPr>
        <w:object w:dxaOrig="220" w:dyaOrig="260">
          <v:shape id="_x0000_i1079" type="#_x0000_t75" style="width:10.95pt;height:13.25pt" o:ole="">
            <v:imagedata r:id="rId117" o:title=""/>
          </v:shape>
          <o:OLEObject Type="Embed" ProgID="Equation.DSMT4" ShapeID="_x0000_i1079" DrawAspect="Content" ObjectID="_1687191334" r:id="rId118"/>
        </w:object>
      </w:r>
      <w:r w:rsidRPr="007915E2">
        <w:rPr>
          <w:rFonts w:hAnsi="宋体"/>
        </w:rPr>
        <w:t>分布的定义</w:t>
      </w:r>
    </w:p>
    <w:p w:rsidR="00027323" w:rsidRPr="001C79F7" w:rsidRDefault="00E57983" w:rsidP="000D342B">
      <w:pPr>
        <w:autoSpaceDE w:val="0"/>
        <w:autoSpaceDN w:val="0"/>
        <w:adjustRightInd w:val="0"/>
        <w:ind w:firstLineChars="200" w:firstLine="480"/>
        <w:jc w:val="center"/>
        <w:rPr>
          <w:kern w:val="0"/>
          <w:szCs w:val="21"/>
        </w:rPr>
      </w:pPr>
      <w:r w:rsidRPr="00E57983">
        <w:rPr>
          <w:position w:val="-38"/>
        </w:rPr>
        <w:object w:dxaOrig="3960" w:dyaOrig="800">
          <v:shape id="_x0000_i1080" type="#_x0000_t75" style="width:198.15pt;height:39.75pt" o:ole="">
            <v:imagedata r:id="rId119" o:title=""/>
          </v:shape>
          <o:OLEObject Type="Embed" ProgID="Equation.DSMT4" ShapeID="_x0000_i1080" DrawAspect="Content" ObjectID="_1687191335" r:id="rId120"/>
        </w:object>
      </w:r>
    </w:p>
    <w:p w:rsidR="00027323" w:rsidRPr="001C79F7" w:rsidRDefault="00027323" w:rsidP="000D342B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1C79F7">
        <w:rPr>
          <w:rFonts w:hAnsi="宋体"/>
          <w:kern w:val="0"/>
          <w:szCs w:val="21"/>
        </w:rPr>
        <w:t>故</w:t>
      </w:r>
      <w:r w:rsidR="00E57983" w:rsidRPr="00025957">
        <w:rPr>
          <w:position w:val="-4"/>
        </w:rPr>
        <w:object w:dxaOrig="220" w:dyaOrig="260">
          <v:shape id="_x0000_i1081" type="#_x0000_t75" style="width:10.95pt;height:13.25pt" o:ole="">
            <v:imagedata r:id="rId121" o:title=""/>
          </v:shape>
          <o:OLEObject Type="Embed" ProgID="Equation.DSMT4" ShapeID="_x0000_i1081" DrawAspect="Content" ObjectID="_1687191336" r:id="rId122"/>
        </w:object>
      </w:r>
      <w:r w:rsidRPr="001C79F7">
        <w:rPr>
          <w:rFonts w:hAnsi="宋体"/>
          <w:kern w:val="0"/>
          <w:szCs w:val="21"/>
        </w:rPr>
        <w:t>服从第一个自由度为</w:t>
      </w:r>
      <w:r w:rsidR="00E57983" w:rsidRPr="00E57983">
        <w:rPr>
          <w:position w:val="-6"/>
        </w:rPr>
        <w:object w:dxaOrig="320" w:dyaOrig="279">
          <v:shape id="_x0000_i1082" type="#_x0000_t75" style="width:16.15pt;height:13.8pt" o:ole="">
            <v:imagedata r:id="rId123" o:title=""/>
          </v:shape>
          <o:OLEObject Type="Embed" ProgID="Equation.DSMT4" ShapeID="_x0000_i1082" DrawAspect="Content" ObjectID="_1687191337" r:id="rId124"/>
        </w:object>
      </w:r>
      <w:r w:rsidRPr="001C79F7">
        <w:rPr>
          <w:rFonts w:hAnsi="宋体"/>
          <w:kern w:val="0"/>
          <w:szCs w:val="21"/>
        </w:rPr>
        <w:t>，第二个自由度为</w:t>
      </w:r>
      <w:r w:rsidR="00E57983" w:rsidRPr="00E57983">
        <w:rPr>
          <w:position w:val="-6"/>
        </w:rPr>
        <w:object w:dxaOrig="180" w:dyaOrig="279">
          <v:shape id="_x0000_i1083" type="#_x0000_t75" style="width:9.2pt;height:13.8pt" o:ole="">
            <v:imagedata r:id="rId125" o:title=""/>
          </v:shape>
          <o:OLEObject Type="Embed" ProgID="Equation.DSMT4" ShapeID="_x0000_i1083" DrawAspect="Content" ObjectID="_1687191338" r:id="rId126"/>
        </w:object>
      </w:r>
      <w:r w:rsidRPr="001C79F7">
        <w:rPr>
          <w:rFonts w:hAnsi="宋体"/>
          <w:kern w:val="0"/>
          <w:szCs w:val="21"/>
        </w:rPr>
        <w:t>的</w:t>
      </w:r>
      <w:r w:rsidR="00E57983" w:rsidRPr="00025957">
        <w:rPr>
          <w:position w:val="-4"/>
        </w:rPr>
        <w:object w:dxaOrig="220" w:dyaOrig="260">
          <v:shape id="_x0000_i1084" type="#_x0000_t75" style="width:10.95pt;height:13.25pt" o:ole="">
            <v:imagedata r:id="rId127" o:title=""/>
          </v:shape>
          <o:OLEObject Type="Embed" ProgID="Equation.DSMT4" ShapeID="_x0000_i1084" DrawAspect="Content" ObjectID="_1687191339" r:id="rId128"/>
        </w:object>
      </w:r>
      <w:r w:rsidRPr="001C79F7">
        <w:rPr>
          <w:rFonts w:hAnsi="宋体"/>
          <w:kern w:val="0"/>
          <w:szCs w:val="21"/>
        </w:rPr>
        <w:t>分布</w:t>
      </w:r>
      <w:r w:rsidR="000D342B">
        <w:rPr>
          <w:rFonts w:hint="eastAsia"/>
          <w:kern w:val="0"/>
          <w:szCs w:val="21"/>
        </w:rPr>
        <w:t>．</w:t>
      </w:r>
    </w:p>
    <w:p w:rsidR="00027323" w:rsidRPr="001C79F7" w:rsidRDefault="00027323" w:rsidP="00027323">
      <w:pPr>
        <w:rPr>
          <w:b/>
          <w:kern w:val="0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F4089E" w:rsidRPr="00F4089E" w:rsidRDefault="00027323" w:rsidP="00F4089E">
      <w:pPr>
        <w:pStyle w:val="1"/>
      </w:pPr>
      <w:r w:rsidRPr="00F4089E">
        <w:rPr>
          <w:szCs w:val="21"/>
        </w:rPr>
        <w:t>二、选择题</w:t>
      </w:r>
      <w:r w:rsidR="00F4089E" w:rsidRPr="00F4089E">
        <w:rPr>
          <w:rFonts w:hint="eastAsia"/>
        </w:rPr>
        <w:t>（</w:t>
      </w:r>
      <w:r w:rsidR="00F4089E" w:rsidRPr="00F4089E">
        <w:t>本题共5小题，每小题3分，满分15分</w:t>
      </w:r>
      <w:r w:rsidR="00F4089E" w:rsidRPr="00F4089E">
        <w:rPr>
          <w:rFonts w:hint="eastAsia"/>
        </w:rPr>
        <w:t>）</w:t>
      </w:r>
    </w:p>
    <w:p w:rsidR="00027323" w:rsidRPr="00F4089E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F4089E" w:rsidRPr="000C2453" w:rsidRDefault="00F4089E" w:rsidP="00027323">
      <w:pPr>
        <w:autoSpaceDE w:val="0"/>
        <w:autoSpaceDN w:val="0"/>
        <w:adjustRightInd w:val="0"/>
        <w:jc w:val="left"/>
        <w:rPr>
          <w:b/>
          <w:kern w:val="0"/>
          <w:szCs w:val="21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设函数</w:t>
      </w:r>
      <w:r w:rsidR="00E57983" w:rsidRPr="00E57983">
        <w:rPr>
          <w:position w:val="-10"/>
        </w:rPr>
        <w:object w:dxaOrig="540" w:dyaOrig="320">
          <v:shape id="_x0000_i1085" type="#_x0000_t75" style="width:27.05pt;height:16.15pt" o:ole="">
            <v:imagedata r:id="rId129" o:title=""/>
          </v:shape>
          <o:OLEObject Type="Embed" ProgID="Equation.DSMT4" ShapeID="_x0000_i1085" DrawAspect="Content" ObjectID="_1687191340" r:id="rId130"/>
        </w:object>
      </w:r>
      <w:r w:rsidRPr="005467AD">
        <w:rPr>
          <w:rFonts w:hAnsi="宋体"/>
          <w:kern w:val="0"/>
          <w:szCs w:val="21"/>
        </w:rPr>
        <w:t>的导数在</w:t>
      </w:r>
      <w:r w:rsidR="00E57983" w:rsidRPr="00E57983">
        <w:rPr>
          <w:position w:val="-6"/>
        </w:rPr>
        <w:object w:dxaOrig="560" w:dyaOrig="220">
          <v:shape id="_x0000_i1086" type="#_x0000_t75" style="width:28.2pt;height:10.95pt" o:ole="">
            <v:imagedata r:id="rId131" o:title=""/>
          </v:shape>
          <o:OLEObject Type="Embed" ProgID="Equation.DSMT4" ShapeID="_x0000_i1086" DrawAspect="Content" ObjectID="_1687191341" r:id="rId132"/>
        </w:object>
      </w:r>
      <w:r w:rsidRPr="005467AD">
        <w:rPr>
          <w:rFonts w:hAnsi="宋体"/>
          <w:kern w:val="0"/>
          <w:szCs w:val="21"/>
        </w:rPr>
        <w:t>处连续</w:t>
      </w:r>
      <w:r w:rsidR="006F26C7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又</w:t>
      </w:r>
      <w:r w:rsidR="00E57983" w:rsidRPr="00E57983">
        <w:rPr>
          <w:position w:val="-24"/>
        </w:rPr>
        <w:object w:dxaOrig="1480" w:dyaOrig="620">
          <v:shape id="_x0000_i1087" type="#_x0000_t75" style="width:73.75pt;height:31.1pt" o:ole="">
            <v:imagedata r:id="rId133" o:title=""/>
          </v:shape>
          <o:OLEObject Type="Embed" ProgID="Equation.DSMT4" ShapeID="_x0000_i1087" DrawAspect="Content" ObjectID="_1687191342" r:id="rId134"/>
        </w:object>
      </w:r>
      <w:r w:rsidR="006F26C7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6F26C7">
        <w:rPr>
          <w:rFonts w:hAnsi="宋体" w:hint="eastAsia"/>
          <w:kern w:val="0"/>
          <w:szCs w:val="21"/>
        </w:rPr>
        <w:t xml:space="preserve">(    </w:t>
      </w:r>
      <w:r>
        <w:rPr>
          <w:rFonts w:hAnsi="宋体" w:hint="eastAsia"/>
          <w:kern w:val="0"/>
          <w:szCs w:val="21"/>
        </w:rPr>
        <w:t>)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(A)</w:t>
      </w:r>
      <w:r w:rsidR="006F26C7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6"/>
        </w:rPr>
        <w:object w:dxaOrig="560" w:dyaOrig="220">
          <v:shape id="_x0000_i1088" type="#_x0000_t75" style="width:28.2pt;height:10.95pt" o:ole="">
            <v:imagedata r:id="rId135" o:title=""/>
          </v:shape>
          <o:OLEObject Type="Embed" ProgID="Equation.DSMT4" ShapeID="_x0000_i1088" DrawAspect="Content" ObjectID="_1687191343" r:id="rId136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E57983">
        <w:rPr>
          <w:position w:val="-10"/>
        </w:rPr>
        <w:object w:dxaOrig="540" w:dyaOrig="320">
          <v:shape id="_x0000_i1089" type="#_x0000_t75" style="width:27.05pt;height:16.15pt" o:ole="">
            <v:imagedata r:id="rId137" o:title=""/>
          </v:shape>
          <o:OLEObject Type="Embed" ProgID="Equation.DSMT4" ShapeID="_x0000_i1089" DrawAspect="Content" ObjectID="_1687191344" r:id="rId138"/>
        </w:object>
      </w:r>
      <w:r w:rsidRPr="005467AD">
        <w:rPr>
          <w:rFonts w:hAnsi="宋体"/>
          <w:kern w:val="0"/>
          <w:szCs w:val="21"/>
        </w:rPr>
        <w:t>的极小值点</w:t>
      </w:r>
      <w:r w:rsidR="006F26C7">
        <w:rPr>
          <w:rFonts w:hint="eastAsia"/>
          <w:kern w:val="0"/>
          <w:szCs w:val="21"/>
        </w:rPr>
        <w:t>．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(B)</w:t>
      </w:r>
      <w:r w:rsidR="006F26C7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6"/>
        </w:rPr>
        <w:object w:dxaOrig="560" w:dyaOrig="220">
          <v:shape id="_x0000_i1090" type="#_x0000_t75" style="width:28.2pt;height:10.95pt" o:ole="">
            <v:imagedata r:id="rId139" o:title=""/>
          </v:shape>
          <o:OLEObject Type="Embed" ProgID="Equation.DSMT4" ShapeID="_x0000_i1090" DrawAspect="Content" ObjectID="_1687191345" r:id="rId140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E57983">
        <w:rPr>
          <w:position w:val="-10"/>
        </w:rPr>
        <w:object w:dxaOrig="540" w:dyaOrig="320">
          <v:shape id="_x0000_i1091" type="#_x0000_t75" style="width:27.05pt;height:16.15pt" o:ole="">
            <v:imagedata r:id="rId141" o:title=""/>
          </v:shape>
          <o:OLEObject Type="Embed" ProgID="Equation.DSMT4" ShapeID="_x0000_i1091" DrawAspect="Content" ObjectID="_1687191346" r:id="rId142"/>
        </w:object>
      </w:r>
      <w:r w:rsidRPr="005467AD">
        <w:rPr>
          <w:rFonts w:hAnsi="宋体"/>
          <w:kern w:val="0"/>
          <w:szCs w:val="21"/>
        </w:rPr>
        <w:t>的极大值点</w:t>
      </w:r>
      <w:r w:rsidR="006F26C7">
        <w:rPr>
          <w:rFonts w:hint="eastAsia"/>
          <w:kern w:val="0"/>
          <w:szCs w:val="21"/>
        </w:rPr>
        <w:t>．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(C)</w:t>
      </w:r>
      <w:r w:rsidR="006F26C7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10"/>
        </w:rPr>
        <w:object w:dxaOrig="900" w:dyaOrig="320">
          <v:shape id="_x0000_i1092" type="#_x0000_t75" style="width:44.95pt;height:16.15pt" o:ole="">
            <v:imagedata r:id="rId143" o:title=""/>
          </v:shape>
          <o:OLEObject Type="Embed" ProgID="Equation.DSMT4" ShapeID="_x0000_i1092" DrawAspect="Content" ObjectID="_1687191347" r:id="rId144"/>
        </w:object>
      </w:r>
      <w:r w:rsidRPr="005467AD">
        <w:rPr>
          <w:rFonts w:hAnsi="宋体"/>
          <w:kern w:val="0"/>
          <w:szCs w:val="21"/>
        </w:rPr>
        <w:t>是曲线</w:t>
      </w:r>
      <w:r w:rsidR="00E57983" w:rsidRPr="00E57983">
        <w:rPr>
          <w:position w:val="-10"/>
        </w:rPr>
        <w:object w:dxaOrig="920" w:dyaOrig="320">
          <v:shape id="_x0000_i1093" type="#_x0000_t75" style="width:46.1pt;height:16.15pt" o:ole="">
            <v:imagedata r:id="rId145" o:title=""/>
          </v:shape>
          <o:OLEObject Type="Embed" ProgID="Equation.DSMT4" ShapeID="_x0000_i1093" DrawAspect="Content" ObjectID="_1687191348" r:id="rId146"/>
        </w:object>
      </w:r>
      <w:r w:rsidRPr="005467AD">
        <w:rPr>
          <w:rFonts w:hAnsi="宋体"/>
          <w:kern w:val="0"/>
          <w:szCs w:val="21"/>
        </w:rPr>
        <w:t>的拐点</w:t>
      </w:r>
      <w:r w:rsidR="006F26C7">
        <w:rPr>
          <w:rFonts w:hint="eastAsia"/>
          <w:kern w:val="0"/>
          <w:szCs w:val="21"/>
        </w:rPr>
        <w:t>．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(D)</w:t>
      </w:r>
      <w:r w:rsidR="006F26C7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6"/>
        </w:rPr>
        <w:object w:dxaOrig="560" w:dyaOrig="220">
          <v:shape id="_x0000_i1094" type="#_x0000_t75" style="width:28.2pt;height:10.95pt" o:ole="">
            <v:imagedata r:id="rId147" o:title=""/>
          </v:shape>
          <o:OLEObject Type="Embed" ProgID="Equation.DSMT4" ShapeID="_x0000_i1094" DrawAspect="Content" ObjectID="_1687191349" r:id="rId148"/>
        </w:object>
      </w:r>
      <w:r w:rsidRPr="005467AD">
        <w:rPr>
          <w:rFonts w:hAnsi="宋体"/>
          <w:kern w:val="0"/>
          <w:szCs w:val="21"/>
        </w:rPr>
        <w:t>不是</w:t>
      </w:r>
      <w:r w:rsidR="00E57983" w:rsidRPr="00E57983">
        <w:rPr>
          <w:position w:val="-10"/>
        </w:rPr>
        <w:object w:dxaOrig="540" w:dyaOrig="320">
          <v:shape id="_x0000_i1095" type="#_x0000_t75" style="width:27.05pt;height:16.15pt" o:ole="">
            <v:imagedata r:id="rId149" o:title=""/>
          </v:shape>
          <o:OLEObject Type="Embed" ProgID="Equation.DSMT4" ShapeID="_x0000_i1095" DrawAspect="Content" ObjectID="_1687191350" r:id="rId150"/>
        </w:object>
      </w:r>
      <w:r w:rsidRPr="005467AD">
        <w:rPr>
          <w:rFonts w:hAnsi="宋体"/>
          <w:kern w:val="0"/>
          <w:szCs w:val="21"/>
        </w:rPr>
        <w:t>的极值点</w:t>
      </w:r>
      <w:r w:rsidR="006F26C7">
        <w:rPr>
          <w:rFonts w:hint="eastAsia"/>
          <w:kern w:val="0"/>
          <w:szCs w:val="21"/>
        </w:rPr>
        <w:t>，</w:t>
      </w:r>
      <w:r w:rsidR="00E57983" w:rsidRPr="00E57983">
        <w:rPr>
          <w:position w:val="-10"/>
        </w:rPr>
        <w:object w:dxaOrig="900" w:dyaOrig="320">
          <v:shape id="_x0000_i1096" type="#_x0000_t75" style="width:44.95pt;height:16.15pt" o:ole="">
            <v:imagedata r:id="rId151" o:title=""/>
          </v:shape>
          <o:OLEObject Type="Embed" ProgID="Equation.DSMT4" ShapeID="_x0000_i1096" DrawAspect="Content" ObjectID="_1687191351" r:id="rId152"/>
        </w:object>
      </w:r>
      <w:r w:rsidRPr="005467AD">
        <w:rPr>
          <w:rFonts w:hAnsi="宋体"/>
          <w:kern w:val="0"/>
          <w:szCs w:val="21"/>
        </w:rPr>
        <w:t>也不是曲线</w:t>
      </w:r>
      <w:r w:rsidR="00E57983" w:rsidRPr="00E57983">
        <w:rPr>
          <w:position w:val="-10"/>
        </w:rPr>
        <w:object w:dxaOrig="920" w:dyaOrig="320">
          <v:shape id="_x0000_i1097" type="#_x0000_t75" style="width:46.1pt;height:16.15pt" o:ole="">
            <v:imagedata r:id="rId153" o:title=""/>
          </v:shape>
          <o:OLEObject Type="Embed" ProgID="Equation.DSMT4" ShapeID="_x0000_i1097" DrawAspect="Content" ObjectID="_1687191352" r:id="rId154"/>
        </w:object>
      </w:r>
      <w:r w:rsidRPr="005467AD">
        <w:rPr>
          <w:rFonts w:hAnsi="宋体"/>
          <w:kern w:val="0"/>
          <w:szCs w:val="21"/>
        </w:rPr>
        <w:t>的拐点</w:t>
      </w:r>
      <w:r w:rsidR="006F26C7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1C79F7" w:rsidRDefault="007029BA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1C79F7"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027323" w:rsidRPr="001C79F7">
        <w:rPr>
          <w:rFonts w:hAnsi="宋体"/>
          <w:kern w:val="0"/>
          <w:szCs w:val="21"/>
        </w:rPr>
        <w:t>由</w:t>
      </w:r>
      <w:r w:rsidR="00E57983" w:rsidRPr="00E57983">
        <w:rPr>
          <w:position w:val="-24"/>
        </w:rPr>
        <w:object w:dxaOrig="1480" w:dyaOrig="620">
          <v:shape id="_x0000_i1098" type="#_x0000_t75" style="width:73.75pt;height:31.1pt" o:ole="">
            <v:imagedata r:id="rId155" o:title=""/>
          </v:shape>
          <o:OLEObject Type="Embed" ProgID="Equation.DSMT4" ShapeID="_x0000_i1098" DrawAspect="Content" ObjectID="_1687191353" r:id="rId156"/>
        </w:object>
      </w:r>
      <w:r w:rsidR="00027323" w:rsidRPr="001C79F7">
        <w:rPr>
          <w:rFonts w:hAnsi="宋体"/>
          <w:kern w:val="0"/>
          <w:szCs w:val="21"/>
        </w:rPr>
        <w:t>知</w:t>
      </w:r>
    </w:p>
    <w:p w:rsidR="00027323" w:rsidRPr="001C79F7" w:rsidRDefault="00E57983" w:rsidP="006F26C7">
      <w:pPr>
        <w:autoSpaceDE w:val="0"/>
        <w:autoSpaceDN w:val="0"/>
        <w:adjustRightInd w:val="0"/>
        <w:ind w:leftChars="200" w:left="480"/>
        <w:jc w:val="center"/>
      </w:pPr>
      <w:r w:rsidRPr="00E57983">
        <w:rPr>
          <w:position w:val="-24"/>
        </w:rPr>
        <w:object w:dxaOrig="6259" w:dyaOrig="620">
          <v:shape id="_x0000_i1099" type="#_x0000_t75" style="width:312.75pt;height:31.1pt" o:ole="">
            <v:imagedata r:id="rId157" o:title=""/>
          </v:shape>
          <o:OLEObject Type="Embed" ProgID="Equation.DSMT4" ShapeID="_x0000_i1099" DrawAspect="Content" ObjectID="_1687191354" r:id="rId158"/>
        </w:object>
      </w:r>
    </w:p>
    <w:p w:rsidR="00027323" w:rsidRPr="001C79F7" w:rsidRDefault="00027323" w:rsidP="006F26C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1C79F7">
        <w:rPr>
          <w:rFonts w:hAnsi="宋体"/>
        </w:rPr>
        <w:t>又</w:t>
      </w:r>
      <w:r w:rsidRPr="001C79F7">
        <w:rPr>
          <w:rFonts w:hAnsi="宋体"/>
          <w:kern w:val="0"/>
          <w:szCs w:val="21"/>
        </w:rPr>
        <w:t>函数</w:t>
      </w:r>
      <w:r w:rsidR="00E57983" w:rsidRPr="00E57983">
        <w:rPr>
          <w:position w:val="-10"/>
        </w:rPr>
        <w:object w:dxaOrig="540" w:dyaOrig="320">
          <v:shape id="_x0000_i1100" type="#_x0000_t75" style="width:27.05pt;height:16.15pt" o:ole="">
            <v:imagedata r:id="rId159" o:title=""/>
          </v:shape>
          <o:OLEObject Type="Embed" ProgID="Equation.DSMT4" ShapeID="_x0000_i1100" DrawAspect="Content" ObjectID="_1687191355" r:id="rId160"/>
        </w:object>
      </w:r>
      <w:r w:rsidRPr="001C79F7">
        <w:rPr>
          <w:rFonts w:hAnsi="宋体"/>
          <w:kern w:val="0"/>
          <w:szCs w:val="21"/>
        </w:rPr>
        <w:t>的导数在</w:t>
      </w:r>
      <w:r w:rsidR="00E57983" w:rsidRPr="00E57983">
        <w:rPr>
          <w:position w:val="-6"/>
        </w:rPr>
        <w:object w:dxaOrig="560" w:dyaOrig="220">
          <v:shape id="_x0000_i1101" type="#_x0000_t75" style="width:28.2pt;height:10.95pt" o:ole="">
            <v:imagedata r:id="rId161" o:title=""/>
          </v:shape>
          <o:OLEObject Type="Embed" ProgID="Equation.DSMT4" ShapeID="_x0000_i1101" DrawAspect="Content" ObjectID="_1687191356" r:id="rId162"/>
        </w:object>
      </w:r>
      <w:r w:rsidR="006A63B2">
        <w:rPr>
          <w:rFonts w:hAnsi="宋体"/>
          <w:kern w:val="0"/>
          <w:szCs w:val="21"/>
        </w:rPr>
        <w:t>处连续，根据</w:t>
      </w:r>
      <w:r w:rsidRPr="001C79F7">
        <w:rPr>
          <w:rFonts w:hAnsi="宋体"/>
          <w:kern w:val="0"/>
          <w:szCs w:val="21"/>
        </w:rPr>
        <w:t>连续的定义</w:t>
      </w:r>
      <w:r w:rsidR="006A63B2">
        <w:rPr>
          <w:rFonts w:hAnsi="宋体" w:hint="eastAsia"/>
          <w:kern w:val="0"/>
          <w:szCs w:val="21"/>
        </w:rPr>
        <w:t>有</w:t>
      </w:r>
      <w:r w:rsidR="00E57983" w:rsidRPr="00E57983">
        <w:rPr>
          <w:position w:val="-10"/>
        </w:rPr>
        <w:object w:dxaOrig="920" w:dyaOrig="320">
          <v:shape id="_x0000_i1102" type="#_x0000_t75" style="width:46.1pt;height:16.15pt" o:ole="">
            <v:imagedata r:id="rId163" o:title=""/>
          </v:shape>
          <o:OLEObject Type="Embed" ProgID="Equation.DSMT4" ShapeID="_x0000_i1102" DrawAspect="Content" ObjectID="_1687191357" r:id="rId164"/>
        </w:object>
      </w:r>
      <w:r w:rsidRPr="001C79F7">
        <w:rPr>
          <w:rFonts w:hint="eastAsia"/>
          <w:kern w:val="0"/>
          <w:szCs w:val="21"/>
        </w:rPr>
        <w:t>，</w:t>
      </w:r>
      <w:r w:rsidRPr="001C79F7">
        <w:rPr>
          <w:rFonts w:hAnsi="宋体"/>
          <w:kern w:val="0"/>
          <w:szCs w:val="21"/>
        </w:rPr>
        <w:t>于是有</w:t>
      </w:r>
    </w:p>
    <w:p w:rsidR="00027323" w:rsidRPr="001C79F7" w:rsidRDefault="00E57983" w:rsidP="006F26C7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4"/>
        </w:rPr>
        <w:object w:dxaOrig="4220" w:dyaOrig="620">
          <v:shape id="_x0000_i1103" type="#_x0000_t75" style="width:210.8pt;height:31.1pt" o:ole="">
            <v:imagedata r:id="rId165" o:title=""/>
          </v:shape>
          <o:OLEObject Type="Embed" ProgID="Equation.DSMT4" ShapeID="_x0000_i1103" DrawAspect="Content" ObjectID="_1687191358" r:id="rId166"/>
        </w:object>
      </w:r>
    </w:p>
    <w:p w:rsidR="00027323" w:rsidRPr="001C79F7" w:rsidRDefault="00027323" w:rsidP="006F26C7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1C79F7">
        <w:rPr>
          <w:rFonts w:hAnsi="宋体"/>
          <w:kern w:val="0"/>
          <w:szCs w:val="21"/>
        </w:rPr>
        <w:lastRenderedPageBreak/>
        <w:t>即</w:t>
      </w:r>
      <w:r w:rsidR="00E57983" w:rsidRPr="00E57983">
        <w:rPr>
          <w:position w:val="-10"/>
        </w:rPr>
        <w:object w:dxaOrig="920" w:dyaOrig="320">
          <v:shape id="_x0000_i1104" type="#_x0000_t75" style="width:46.1pt;height:16.15pt" o:ole="">
            <v:imagedata r:id="rId167" o:title=""/>
          </v:shape>
          <o:OLEObject Type="Embed" ProgID="Equation.DSMT4" ShapeID="_x0000_i1104" DrawAspect="Content" ObjectID="_1687191359" r:id="rId168"/>
        </w:object>
      </w:r>
      <w:r w:rsidRPr="001C79F7">
        <w:rPr>
          <w:rFonts w:hAnsi="宋体"/>
          <w:kern w:val="0"/>
          <w:szCs w:val="21"/>
        </w:rPr>
        <w:t>，</w:t>
      </w:r>
      <w:r w:rsidR="00E57983" w:rsidRPr="00E57983">
        <w:rPr>
          <w:position w:val="-10"/>
        </w:rPr>
        <w:object w:dxaOrig="1420" w:dyaOrig="320">
          <v:shape id="_x0000_i1105" type="#_x0000_t75" style="width:70.85pt;height:16.15pt" o:ole="">
            <v:imagedata r:id="rId169" o:title=""/>
          </v:shape>
          <o:OLEObject Type="Embed" ProgID="Equation.DSMT4" ShapeID="_x0000_i1105" DrawAspect="Content" ObjectID="_1687191360" r:id="rId170"/>
        </w:object>
      </w:r>
      <w:r w:rsidRPr="001C79F7">
        <w:rPr>
          <w:rFonts w:hAnsi="宋体"/>
          <w:kern w:val="0"/>
          <w:szCs w:val="21"/>
        </w:rPr>
        <w:t>，根据极值的第二充分条件知</w:t>
      </w:r>
      <w:r w:rsidR="00E57983" w:rsidRPr="00E57983">
        <w:rPr>
          <w:position w:val="-6"/>
        </w:rPr>
        <w:object w:dxaOrig="560" w:dyaOrig="220">
          <v:shape id="_x0000_i1106" type="#_x0000_t75" style="width:28.2pt;height:10.95pt" o:ole="">
            <v:imagedata r:id="rId171" o:title=""/>
          </v:shape>
          <o:OLEObject Type="Embed" ProgID="Equation.DSMT4" ShapeID="_x0000_i1106" DrawAspect="Content" ObjectID="_1687191361" r:id="rId172"/>
        </w:object>
      </w:r>
      <w:r w:rsidRPr="001C79F7">
        <w:rPr>
          <w:rFonts w:hAnsi="宋体"/>
          <w:kern w:val="0"/>
          <w:szCs w:val="21"/>
        </w:rPr>
        <w:t>是</w:t>
      </w:r>
      <w:r w:rsidR="00E57983" w:rsidRPr="00E57983">
        <w:rPr>
          <w:position w:val="-10"/>
        </w:rPr>
        <w:object w:dxaOrig="540" w:dyaOrig="320">
          <v:shape id="_x0000_i1107" type="#_x0000_t75" style="width:27.05pt;height:16.15pt" o:ole="">
            <v:imagedata r:id="rId173" o:title=""/>
          </v:shape>
          <o:OLEObject Type="Embed" ProgID="Equation.DSMT4" ShapeID="_x0000_i1107" DrawAspect="Content" ObjectID="_1687191362" r:id="rId174"/>
        </w:object>
      </w:r>
      <w:r w:rsidR="006A63B2">
        <w:rPr>
          <w:rFonts w:hAnsi="宋体"/>
          <w:kern w:val="0"/>
          <w:szCs w:val="21"/>
        </w:rPr>
        <w:t>的极大值点，因此</w:t>
      </w:r>
      <w:r w:rsidRPr="001C79F7">
        <w:rPr>
          <w:rFonts w:hAnsi="宋体"/>
          <w:kern w:val="0"/>
          <w:szCs w:val="21"/>
        </w:rPr>
        <w:t>正确选项为</w:t>
      </w:r>
      <w:r w:rsidR="006A63B2">
        <w:rPr>
          <w:kern w:val="0"/>
          <w:szCs w:val="21"/>
        </w:rPr>
        <w:t>(B)</w:t>
      </w:r>
      <w:r w:rsidR="006A63B2">
        <w:rPr>
          <w:rFonts w:hint="eastAsia"/>
          <w:kern w:val="0"/>
          <w:szCs w:val="21"/>
        </w:rPr>
        <w:t>．</w:t>
      </w:r>
    </w:p>
    <w:p w:rsidR="00027323" w:rsidRPr="002A45F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5467AD" w:rsidRDefault="00027323" w:rsidP="0012163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设函数</w:t>
      </w:r>
      <w:r w:rsidR="00E57983" w:rsidRPr="00E57983">
        <w:rPr>
          <w:position w:val="-18"/>
        </w:rPr>
        <w:object w:dxaOrig="1660" w:dyaOrig="520">
          <v:shape id="_x0000_i1108" type="#_x0000_t75" style="width:82.95pt;height:25.9pt" o:ole="">
            <v:imagedata r:id="rId175" o:title=""/>
          </v:shape>
          <o:OLEObject Type="Embed" ProgID="Equation.DSMT4" ShapeID="_x0000_i1108" DrawAspect="Content" ObjectID="_1687191363" r:id="rId176"/>
        </w:object>
      </w:r>
      <w:r w:rsidR="00121636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E57983" w:rsidRPr="00E57983">
        <w:rPr>
          <w:position w:val="-60"/>
        </w:rPr>
        <w:object w:dxaOrig="2920" w:dyaOrig="1320">
          <v:shape id="_x0000_i1109" type="#_x0000_t75" style="width:145.75pt;height:66.25pt" o:ole="">
            <v:imagedata r:id="rId177" o:title=""/>
          </v:shape>
          <o:OLEObject Type="Embed" ProgID="Equation.DSMT4" ShapeID="_x0000_i1109" DrawAspect="Content" ObjectID="_1687191364" r:id="rId178"/>
        </w:object>
      </w:r>
      <w:r w:rsidR="00121636"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则</w:t>
      </w:r>
      <w:r w:rsidR="00E57983" w:rsidRPr="00E57983">
        <w:rPr>
          <w:position w:val="-10"/>
        </w:rPr>
        <w:object w:dxaOrig="520" w:dyaOrig="320">
          <v:shape id="_x0000_i1110" type="#_x0000_t75" style="width:25.9pt;height:16.15pt" o:ole="">
            <v:imagedata r:id="rId179" o:title=""/>
          </v:shape>
          <o:OLEObject Type="Embed" ProgID="Equation.DSMT4" ShapeID="_x0000_i1110" DrawAspect="Content" ObjectID="_1687191365" r:id="rId180"/>
        </w:object>
      </w:r>
      <w:r w:rsidRPr="005467AD">
        <w:rPr>
          <w:rFonts w:hAnsi="宋体"/>
          <w:kern w:val="0"/>
          <w:szCs w:val="21"/>
        </w:rPr>
        <w:t>在区间</w:t>
      </w:r>
      <w:r w:rsidR="00E57983" w:rsidRPr="00E57983">
        <w:rPr>
          <w:position w:val="-10"/>
        </w:rPr>
        <w:object w:dxaOrig="540" w:dyaOrig="320">
          <v:shape id="_x0000_i1111" type="#_x0000_t75" style="width:27.05pt;height:16.15pt" o:ole="">
            <v:imagedata r:id="rId181" o:title=""/>
          </v:shape>
          <o:OLEObject Type="Embed" ProgID="Equation.DSMT4" ShapeID="_x0000_i1111" DrawAspect="Content" ObjectID="_1687191366" r:id="rId182"/>
        </w:object>
      </w:r>
      <w:r w:rsidRPr="005467AD">
        <w:rPr>
          <w:rFonts w:hAnsi="宋体"/>
          <w:kern w:val="0"/>
          <w:szCs w:val="21"/>
        </w:rPr>
        <w:t>内</w:t>
      </w:r>
      <w:r w:rsidR="00121636">
        <w:rPr>
          <w:rFonts w:hAnsi="宋体" w:hint="eastAsia"/>
          <w:kern w:val="0"/>
          <w:szCs w:val="21"/>
        </w:rPr>
        <w:t xml:space="preserve">(    </w:t>
      </w:r>
      <w:r>
        <w:rPr>
          <w:rFonts w:hAnsi="宋体" w:hint="eastAsia"/>
          <w:kern w:val="0"/>
          <w:szCs w:val="21"/>
        </w:rPr>
        <w:t>)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(A)</w:t>
      </w:r>
      <w:r w:rsidR="00121636"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无界</w:t>
      </w:r>
      <w:r w:rsidR="00121636">
        <w:rPr>
          <w:rFonts w:hint="eastAsia"/>
          <w:kern w:val="0"/>
          <w:szCs w:val="21"/>
        </w:rPr>
        <w:t>．</w:t>
      </w:r>
      <w:r w:rsidR="00121636">
        <w:rPr>
          <w:rFonts w:hint="eastAsia"/>
          <w:kern w:val="0"/>
          <w:szCs w:val="21"/>
        </w:rPr>
        <w:t xml:space="preserve">  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121636"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递减</w:t>
      </w:r>
      <w:r w:rsidR="00121636">
        <w:rPr>
          <w:rFonts w:hAnsi="宋体"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</w:t>
      </w:r>
      <w:r w:rsidR="00121636">
        <w:rPr>
          <w:rFonts w:hint="eastAsia"/>
          <w:kern w:val="0"/>
          <w:szCs w:val="21"/>
        </w:rPr>
        <w:t xml:space="preserve">     </w:t>
      </w:r>
      <w:r w:rsidRPr="005467AD">
        <w:rPr>
          <w:kern w:val="0"/>
          <w:szCs w:val="21"/>
        </w:rPr>
        <w:t xml:space="preserve">(C) </w:t>
      </w:r>
      <w:r w:rsidRPr="005467AD">
        <w:rPr>
          <w:rFonts w:hAnsi="宋体"/>
          <w:kern w:val="0"/>
          <w:szCs w:val="21"/>
        </w:rPr>
        <w:t>不连续</w:t>
      </w:r>
      <w:r w:rsidR="00121636">
        <w:rPr>
          <w:rFonts w:hAnsi="宋体"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</w:t>
      </w:r>
      <w:r w:rsidR="00121636">
        <w:rPr>
          <w:rFonts w:hint="eastAsia"/>
          <w:kern w:val="0"/>
          <w:szCs w:val="21"/>
        </w:rPr>
        <w:t xml:space="preserve">      </w:t>
      </w:r>
      <w:r w:rsidRPr="005467AD">
        <w:rPr>
          <w:kern w:val="0"/>
          <w:szCs w:val="21"/>
        </w:rPr>
        <w:t xml:space="preserve">(D) </w:t>
      </w:r>
      <w:r w:rsidRPr="005467AD">
        <w:rPr>
          <w:rFonts w:hAnsi="宋体"/>
          <w:kern w:val="0"/>
          <w:szCs w:val="21"/>
        </w:rPr>
        <w:t>连续</w:t>
      </w:r>
      <w:r w:rsidR="00121636">
        <w:rPr>
          <w:rFonts w:hAnsi="宋体"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2A45FD" w:rsidRDefault="007029BA" w:rsidP="00A8517C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2A45FD">
        <w:rPr>
          <w:kern w:val="0"/>
          <w:szCs w:val="21"/>
        </w:rPr>
        <w:t>D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A8517C">
        <w:rPr>
          <w:rFonts w:hint="eastAsia"/>
          <w:kern w:val="0"/>
          <w:szCs w:val="21"/>
        </w:rPr>
        <w:t>因为</w:t>
      </w:r>
      <w:r w:rsidR="00E57983" w:rsidRPr="00E57983">
        <w:rPr>
          <w:position w:val="-10"/>
        </w:rPr>
        <w:object w:dxaOrig="540" w:dyaOrig="320">
          <v:shape id="_x0000_i1112" type="#_x0000_t75" style="width:27.05pt;height:16.15pt" o:ole="">
            <v:imagedata r:id="rId183" o:title=""/>
          </v:shape>
          <o:OLEObject Type="Embed" ProgID="Equation.DSMT4" ShapeID="_x0000_i1112" DrawAspect="Content" ObjectID="_1687191367" r:id="rId184"/>
        </w:object>
      </w:r>
      <w:r w:rsidR="00A8517C">
        <w:rPr>
          <w:rFonts w:hint="eastAsia"/>
        </w:rPr>
        <w:t>在</w:t>
      </w:r>
      <w:r w:rsidR="00A8517C" w:rsidRPr="005467AD">
        <w:rPr>
          <w:rFonts w:hAnsi="宋体"/>
          <w:kern w:val="0"/>
          <w:szCs w:val="21"/>
        </w:rPr>
        <w:t>区间</w:t>
      </w:r>
      <w:r w:rsidR="00E57983" w:rsidRPr="00E57983">
        <w:rPr>
          <w:position w:val="-10"/>
        </w:rPr>
        <w:object w:dxaOrig="540" w:dyaOrig="320">
          <v:shape id="_x0000_i1113" type="#_x0000_t75" style="width:27.05pt;height:16.15pt" o:ole="">
            <v:imagedata r:id="rId185" o:title=""/>
          </v:shape>
          <o:OLEObject Type="Embed" ProgID="Equation.DSMT4" ShapeID="_x0000_i1113" DrawAspect="Content" ObjectID="_1687191368" r:id="rId186"/>
        </w:object>
      </w:r>
      <w:r w:rsidR="00A8517C" w:rsidRPr="005467AD">
        <w:rPr>
          <w:rFonts w:hAnsi="宋体"/>
          <w:kern w:val="0"/>
          <w:szCs w:val="21"/>
        </w:rPr>
        <w:t>内</w:t>
      </w:r>
      <w:r w:rsidR="00A8517C">
        <w:rPr>
          <w:rFonts w:hAnsi="宋体" w:hint="eastAsia"/>
          <w:kern w:val="0"/>
          <w:szCs w:val="21"/>
        </w:rPr>
        <w:t>只有有限个（一个）第一类的间断点，且是有界的，由变限积分的性质</w:t>
      </w:r>
      <w:r w:rsidR="00A8517C" w:rsidRPr="00A8517C">
        <w:rPr>
          <w:rFonts w:hAnsi="宋体" w:hint="eastAsia"/>
          <w:kern w:val="0"/>
          <w:szCs w:val="21"/>
        </w:rPr>
        <w:t>可知</w:t>
      </w:r>
      <w:r w:rsidR="00E57983" w:rsidRPr="00E57983">
        <w:rPr>
          <w:position w:val="-18"/>
        </w:rPr>
        <w:object w:dxaOrig="1660" w:dyaOrig="520">
          <v:shape id="_x0000_i1114" type="#_x0000_t75" style="width:82.95pt;height:25.9pt" o:ole="">
            <v:imagedata r:id="rId187" o:title=""/>
          </v:shape>
          <o:OLEObject Type="Embed" ProgID="Equation.DSMT4" ShapeID="_x0000_i1114" DrawAspect="Content" ObjectID="_1687191369" r:id="rId188"/>
        </w:object>
      </w:r>
      <w:r w:rsidR="00A8517C" w:rsidRPr="005467AD">
        <w:rPr>
          <w:rFonts w:hAnsi="宋体"/>
          <w:kern w:val="0"/>
          <w:szCs w:val="21"/>
        </w:rPr>
        <w:t>在区间</w:t>
      </w:r>
      <w:r w:rsidR="00E57983" w:rsidRPr="00E57983">
        <w:rPr>
          <w:position w:val="-10"/>
        </w:rPr>
        <w:object w:dxaOrig="540" w:dyaOrig="320">
          <v:shape id="_x0000_i1115" type="#_x0000_t75" style="width:27.05pt;height:16.15pt" o:ole="">
            <v:imagedata r:id="rId189" o:title=""/>
          </v:shape>
          <o:OLEObject Type="Embed" ProgID="Equation.DSMT4" ShapeID="_x0000_i1115" DrawAspect="Content" ObjectID="_1687191370" r:id="rId190"/>
        </w:object>
      </w:r>
      <w:r w:rsidR="00A8517C" w:rsidRPr="005467AD">
        <w:rPr>
          <w:rFonts w:hAnsi="宋体"/>
          <w:kern w:val="0"/>
          <w:szCs w:val="21"/>
        </w:rPr>
        <w:t>内</w:t>
      </w:r>
      <w:r w:rsidR="00A8517C" w:rsidRPr="00A8517C">
        <w:rPr>
          <w:rFonts w:hAnsi="宋体" w:hint="eastAsia"/>
          <w:kern w:val="0"/>
          <w:szCs w:val="21"/>
        </w:rPr>
        <w:t>是连续函数</w:t>
      </w:r>
      <w:r w:rsidR="00A8517C">
        <w:rPr>
          <w:rFonts w:hint="eastAsia"/>
          <w:kern w:val="0"/>
        </w:rPr>
        <w:t>．</w:t>
      </w:r>
    </w:p>
    <w:p w:rsidR="00027323" w:rsidRPr="007915E2" w:rsidRDefault="00027323" w:rsidP="00A8517C">
      <w:pPr>
        <w:autoSpaceDE w:val="0"/>
        <w:autoSpaceDN w:val="0"/>
        <w:adjustRightInd w:val="0"/>
        <w:jc w:val="left"/>
        <w:rPr>
          <w:kern w:val="0"/>
          <w:szCs w:val="21"/>
          <w:highlight w:val="green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5467AD" w:rsidRDefault="00027323" w:rsidP="00A8517C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</w:t>
      </w:r>
      <w:r w:rsidR="00E57983" w:rsidRPr="00E57983">
        <w:rPr>
          <w:position w:val="-68"/>
        </w:rPr>
        <w:object w:dxaOrig="2500" w:dyaOrig="1480">
          <v:shape id="_x0000_i1116" type="#_x0000_t75" style="width:125pt;height:73.75pt" o:ole="">
            <v:imagedata r:id="rId191" o:title=""/>
          </v:shape>
          <o:OLEObject Type="Embed" ProgID="Equation.DSMT4" ShapeID="_x0000_i1116" DrawAspect="Content" ObjectID="_1687191371" r:id="rId192"/>
        </w:object>
      </w:r>
      <w:r w:rsidR="00A8517C">
        <w:rPr>
          <w:rFonts w:hint="eastAsia"/>
          <w:kern w:val="0"/>
          <w:szCs w:val="21"/>
        </w:rPr>
        <w:t>，</w:t>
      </w:r>
      <w:r w:rsidR="00E57983" w:rsidRPr="00E57983">
        <w:rPr>
          <w:position w:val="-68"/>
        </w:rPr>
        <w:object w:dxaOrig="2500" w:dyaOrig="1480">
          <v:shape id="_x0000_i1117" type="#_x0000_t75" style="width:125pt;height:73.75pt" o:ole="">
            <v:imagedata r:id="rId193" o:title=""/>
          </v:shape>
          <o:OLEObject Type="Embed" ProgID="Equation.DSMT4" ShapeID="_x0000_i1117" DrawAspect="Content" ObjectID="_1687191372" r:id="rId194"/>
        </w:object>
      </w:r>
      <w:r w:rsidR="00A8517C">
        <w:rPr>
          <w:rFonts w:hint="eastAsia"/>
          <w:kern w:val="0"/>
          <w:szCs w:val="21"/>
        </w:rPr>
        <w:t>，</w:t>
      </w:r>
      <w:r w:rsidR="00E57983" w:rsidRPr="00E57983">
        <w:rPr>
          <w:position w:val="-66"/>
        </w:rPr>
        <w:object w:dxaOrig="1860" w:dyaOrig="1440">
          <v:shape id="_x0000_i1118" type="#_x0000_t75" style="width:92.75pt;height:1in" o:ole="">
            <v:imagedata r:id="rId195" o:title=""/>
          </v:shape>
          <o:OLEObject Type="Embed" ProgID="Equation.DSMT4" ShapeID="_x0000_i1118" DrawAspect="Content" ObjectID="_1687191373" r:id="rId196"/>
        </w:object>
      </w:r>
      <w:r w:rsidR="00A8517C">
        <w:rPr>
          <w:rFonts w:hint="eastAsia"/>
          <w:kern w:val="0"/>
          <w:szCs w:val="21"/>
        </w:rPr>
        <w:t>，</w:t>
      </w:r>
      <w:r w:rsidR="00E57983" w:rsidRPr="00E57983">
        <w:rPr>
          <w:position w:val="-66"/>
        </w:rPr>
        <w:object w:dxaOrig="1860" w:dyaOrig="1440">
          <v:shape id="_x0000_i1119" type="#_x0000_t75" style="width:92.75pt;height:1in" o:ole="">
            <v:imagedata r:id="rId197" o:title=""/>
          </v:shape>
          <o:OLEObject Type="Embed" ProgID="Equation.DSMT4" ShapeID="_x0000_i1119" DrawAspect="Content" ObjectID="_1687191374" r:id="rId198"/>
        </w:object>
      </w:r>
      <w:r w:rsidR="00A8517C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E57983" w:rsidRPr="00025957">
        <w:rPr>
          <w:position w:val="-4"/>
        </w:rPr>
        <w:object w:dxaOrig="220" w:dyaOrig="260">
          <v:shape id="_x0000_i1120" type="#_x0000_t75" style="width:10.95pt;height:13.25pt" o:ole="">
            <v:imagedata r:id="rId199" o:title=""/>
          </v:shape>
          <o:OLEObject Type="Embed" ProgID="Equation.DSMT4" ShapeID="_x0000_i1120" DrawAspect="Content" ObjectID="_1687191375" r:id="rId200"/>
        </w:object>
      </w:r>
      <w:r w:rsidRPr="005467AD">
        <w:rPr>
          <w:rFonts w:hAnsi="宋体"/>
          <w:kern w:val="0"/>
          <w:szCs w:val="21"/>
        </w:rPr>
        <w:t>可逆</w:t>
      </w:r>
      <w:r w:rsidR="00A8517C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则</w:t>
      </w:r>
      <w:r w:rsidR="00E57983" w:rsidRPr="00025957">
        <w:rPr>
          <w:position w:val="-4"/>
        </w:rPr>
        <w:object w:dxaOrig="380" w:dyaOrig="300">
          <v:shape id="_x0000_i1121" type="#_x0000_t75" style="width:19pt;height:15pt" o:ole="">
            <v:imagedata r:id="rId201" o:title=""/>
          </v:shape>
          <o:OLEObject Type="Embed" ProgID="Equation.DSMT4" ShapeID="_x0000_i1121" DrawAspect="Content" ObjectID="_1687191376" r:id="rId202"/>
        </w:object>
      </w:r>
      <w:r w:rsidRPr="005467AD">
        <w:rPr>
          <w:rFonts w:hAnsi="宋体"/>
          <w:kern w:val="0"/>
          <w:szCs w:val="21"/>
        </w:rPr>
        <w:t>等于</w:t>
      </w:r>
      <w:r w:rsidR="00A8517C">
        <w:rPr>
          <w:rFonts w:hAnsi="宋体" w:hint="eastAsia"/>
          <w:kern w:val="0"/>
          <w:szCs w:val="21"/>
        </w:rPr>
        <w:t xml:space="preserve">(    </w:t>
      </w:r>
      <w:r>
        <w:rPr>
          <w:rFonts w:hAnsi="宋体" w:hint="eastAsia"/>
          <w:kern w:val="0"/>
          <w:szCs w:val="21"/>
        </w:rPr>
        <w:t>)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 w:rsidRPr="005467AD">
        <w:rPr>
          <w:kern w:val="0"/>
          <w:szCs w:val="21"/>
        </w:rPr>
        <w:t>(A)</w:t>
      </w:r>
      <w:r w:rsidR="00A8517C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12"/>
        </w:rPr>
        <w:object w:dxaOrig="760" w:dyaOrig="380">
          <v:shape id="_x0000_i1122" type="#_x0000_t75" style="width:38pt;height:19pt" o:ole="">
            <v:imagedata r:id="rId203" o:title=""/>
          </v:shape>
          <o:OLEObject Type="Embed" ProgID="Equation.DSMT4" ShapeID="_x0000_i1122" DrawAspect="Content" ObjectID="_1687191377" r:id="rId204"/>
        </w:object>
      </w:r>
      <w:r w:rsidR="00A8517C">
        <w:rPr>
          <w:rFonts w:hint="eastAsia"/>
          <w:kern w:val="0"/>
          <w:szCs w:val="21"/>
        </w:rPr>
        <w:t>．</w:t>
      </w:r>
      <w:r w:rsidR="00A8517C">
        <w:rPr>
          <w:rFonts w:hint="eastAsia"/>
          <w:bCs/>
          <w:iCs/>
          <w:kern w:val="0"/>
        </w:rPr>
        <w:t xml:space="preserve">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A8517C">
        <w:rPr>
          <w:rFonts w:hAnsi="宋体" w:hint="eastAsia"/>
          <w:kern w:val="0"/>
          <w:szCs w:val="21"/>
        </w:rPr>
        <w:t xml:space="preserve"> </w:t>
      </w:r>
      <w:r w:rsidR="00E57983" w:rsidRPr="00E57983">
        <w:rPr>
          <w:position w:val="-12"/>
        </w:rPr>
        <w:object w:dxaOrig="760" w:dyaOrig="380">
          <v:shape id="_x0000_i1123" type="#_x0000_t75" style="width:38pt;height:19pt" o:ole="">
            <v:imagedata r:id="rId205" o:title=""/>
          </v:shape>
          <o:OLEObject Type="Embed" ProgID="Equation.DSMT4" ShapeID="_x0000_i1123" DrawAspect="Content" ObjectID="_1687191378" r:id="rId206"/>
        </w:object>
      </w:r>
      <w:r w:rsidR="00A8517C">
        <w:rPr>
          <w:rFonts w:hint="eastAsia"/>
          <w:kern w:val="0"/>
          <w:szCs w:val="21"/>
        </w:rPr>
        <w:t>．</w:t>
      </w:r>
      <w:r w:rsidR="00A8517C">
        <w:rPr>
          <w:rFonts w:hint="eastAsia"/>
          <w:kern w:val="0"/>
          <w:szCs w:val="21"/>
        </w:rPr>
        <w:t xml:space="preserve">    </w:t>
      </w:r>
      <w:r w:rsidRPr="005467AD">
        <w:rPr>
          <w:kern w:val="0"/>
          <w:szCs w:val="21"/>
        </w:rPr>
        <w:t>(C)</w:t>
      </w:r>
      <w:r w:rsidR="00A8517C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12"/>
        </w:rPr>
        <w:object w:dxaOrig="760" w:dyaOrig="380">
          <v:shape id="_x0000_i1124" type="#_x0000_t75" style="width:38pt;height:19pt" o:ole="">
            <v:imagedata r:id="rId207" o:title=""/>
          </v:shape>
          <o:OLEObject Type="Embed" ProgID="Equation.DSMT4" ShapeID="_x0000_i1124" DrawAspect="Content" ObjectID="_1687191379" r:id="rId208"/>
        </w:object>
      </w:r>
      <w:r w:rsidR="00A8517C">
        <w:rPr>
          <w:rFonts w:hint="eastAsia"/>
          <w:kern w:val="0"/>
          <w:szCs w:val="21"/>
        </w:rPr>
        <w:t>．</w:t>
      </w:r>
      <w:r w:rsidRPr="005467AD">
        <w:rPr>
          <w:kern w:val="0"/>
          <w:szCs w:val="21"/>
        </w:rPr>
        <w:t xml:space="preserve">  </w:t>
      </w:r>
      <w:r w:rsidR="00A8517C">
        <w:rPr>
          <w:rFonts w:hint="eastAsia"/>
          <w:kern w:val="0"/>
          <w:szCs w:val="21"/>
        </w:rPr>
        <w:t xml:space="preserve">  </w:t>
      </w:r>
      <w:r w:rsidRPr="005467AD">
        <w:rPr>
          <w:kern w:val="0"/>
          <w:sz w:val="14"/>
          <w:szCs w:val="14"/>
        </w:rPr>
        <w:t xml:space="preserve"> </w:t>
      </w:r>
      <w:r w:rsidRPr="005467AD">
        <w:rPr>
          <w:kern w:val="0"/>
          <w:szCs w:val="21"/>
        </w:rPr>
        <w:t>(D)</w:t>
      </w:r>
      <w:r w:rsidR="00A8517C"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12"/>
        </w:rPr>
        <w:object w:dxaOrig="760" w:dyaOrig="380">
          <v:shape id="_x0000_i1125" type="#_x0000_t75" style="width:38pt;height:19pt" o:ole="">
            <v:imagedata r:id="rId209" o:title=""/>
          </v:shape>
          <o:OLEObject Type="Embed" ProgID="Equation.DSMT4" ShapeID="_x0000_i1125" DrawAspect="Content" ObjectID="_1687191380" r:id="rId210"/>
        </w:object>
      </w:r>
      <w:r w:rsidR="00A8517C">
        <w:rPr>
          <w:rFonts w:hint="eastAsia"/>
          <w:kern w:val="0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F22867" w:rsidRDefault="007029BA" w:rsidP="00F22867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</w:t>
      </w:r>
      <w:r w:rsidRPr="005656B4">
        <w:rPr>
          <w:kern w:val="0"/>
          <w:szCs w:val="21"/>
        </w:rPr>
        <w:t>C</w:t>
      </w:r>
      <w:r>
        <w:rPr>
          <w:rFonts w:hint="eastAsia"/>
          <w:kern w:val="0"/>
          <w:szCs w:val="21"/>
        </w:rPr>
        <w:t>)</w:t>
      </w:r>
      <w:r>
        <w:rPr>
          <w:rFonts w:hint="eastAsia"/>
          <w:kern w:val="0"/>
          <w:szCs w:val="21"/>
        </w:rPr>
        <w:t>．</w:t>
      </w:r>
      <w:r w:rsidR="00027323" w:rsidRPr="005656B4">
        <w:rPr>
          <w:rFonts w:hAnsi="宋体"/>
          <w:kern w:val="0"/>
          <w:szCs w:val="21"/>
        </w:rPr>
        <w:t>由</w:t>
      </w:r>
      <w:r w:rsidR="00027323" w:rsidRPr="005656B4">
        <w:rPr>
          <w:rFonts w:hAnsi="宋体" w:hint="eastAsia"/>
          <w:kern w:val="0"/>
          <w:szCs w:val="21"/>
        </w:rPr>
        <w:t>所</w:t>
      </w:r>
      <w:r w:rsidR="00027323" w:rsidRPr="005656B4">
        <w:rPr>
          <w:rFonts w:hAnsi="宋体"/>
          <w:kern w:val="0"/>
          <w:szCs w:val="21"/>
        </w:rPr>
        <w:t>给矩阵</w:t>
      </w:r>
      <w:r w:rsidR="00F22867">
        <w:rPr>
          <w:rFonts w:hAnsi="宋体"/>
          <w:kern w:val="0"/>
          <w:szCs w:val="21"/>
        </w:rPr>
        <w:t>观察</w:t>
      </w:r>
      <w:r w:rsidR="00F22867">
        <w:rPr>
          <w:rFonts w:hAnsi="宋体" w:hint="eastAsia"/>
          <w:kern w:val="0"/>
          <w:szCs w:val="21"/>
        </w:rPr>
        <w:t>，</w:t>
      </w:r>
      <w:r w:rsidR="00027323" w:rsidRPr="005656B4">
        <w:rPr>
          <w:rFonts w:hAnsi="宋体"/>
          <w:kern w:val="0"/>
          <w:szCs w:val="21"/>
        </w:rPr>
        <w:t>将</w:t>
      </w:r>
      <w:r w:rsidR="00E57983" w:rsidRPr="00025957">
        <w:rPr>
          <w:position w:val="-4"/>
        </w:rPr>
        <w:object w:dxaOrig="220" w:dyaOrig="260">
          <v:shape id="_x0000_i1126" type="#_x0000_t75" style="width:10.95pt;height:13.25pt" o:ole="">
            <v:imagedata r:id="rId211" o:title=""/>
          </v:shape>
          <o:OLEObject Type="Embed" ProgID="Equation.DSMT4" ShapeID="_x0000_i1126" DrawAspect="Content" ObjectID="_1687191381" r:id="rId212"/>
        </w:object>
      </w:r>
      <w:r w:rsidR="00027323" w:rsidRPr="005656B4">
        <w:rPr>
          <w:rFonts w:hAnsi="宋体"/>
          <w:kern w:val="0"/>
          <w:szCs w:val="21"/>
        </w:rPr>
        <w:t>的</w:t>
      </w:r>
      <w:r w:rsidR="00E57983" w:rsidRPr="00E57983">
        <w:rPr>
          <w:position w:val="-8"/>
        </w:rPr>
        <w:object w:dxaOrig="380" w:dyaOrig="300">
          <v:shape id="_x0000_i1127" type="#_x0000_t75" style="width:19pt;height:15pt" o:ole="">
            <v:imagedata r:id="rId213" o:title=""/>
          </v:shape>
          <o:OLEObject Type="Embed" ProgID="Equation.DSMT4" ShapeID="_x0000_i1127" DrawAspect="Content" ObjectID="_1687191382" r:id="rId214"/>
        </w:object>
      </w:r>
      <w:r w:rsidR="00027323" w:rsidRPr="005656B4">
        <w:rPr>
          <w:rFonts w:hAnsi="宋体"/>
          <w:kern w:val="0"/>
          <w:szCs w:val="21"/>
        </w:rPr>
        <w:t>列互换，再将</w:t>
      </w:r>
      <w:r w:rsidR="00E57983" w:rsidRPr="00025957">
        <w:rPr>
          <w:position w:val="-4"/>
        </w:rPr>
        <w:object w:dxaOrig="220" w:dyaOrig="260">
          <v:shape id="_x0000_i1128" type="#_x0000_t75" style="width:10.95pt;height:13.25pt" o:ole="">
            <v:imagedata r:id="rId215" o:title=""/>
          </v:shape>
          <o:OLEObject Type="Embed" ProgID="Equation.DSMT4" ShapeID="_x0000_i1128" DrawAspect="Content" ObjectID="_1687191383" r:id="rId216"/>
        </w:object>
      </w:r>
      <w:r w:rsidR="00027323" w:rsidRPr="005656B4">
        <w:rPr>
          <w:rFonts w:hAnsi="宋体"/>
          <w:kern w:val="0"/>
          <w:szCs w:val="21"/>
        </w:rPr>
        <w:t>的</w:t>
      </w:r>
      <w:r w:rsidR="00E57983" w:rsidRPr="00E57983">
        <w:rPr>
          <w:position w:val="-8"/>
        </w:rPr>
        <w:object w:dxaOrig="400" w:dyaOrig="300">
          <v:shape id="_x0000_i1129" type="#_x0000_t75" style="width:20.15pt;height:15pt" o:ole="">
            <v:imagedata r:id="rId217" o:title=""/>
          </v:shape>
          <o:OLEObject Type="Embed" ProgID="Equation.DSMT4" ShapeID="_x0000_i1129" DrawAspect="Content" ObjectID="_1687191384" r:id="rId218"/>
        </w:object>
      </w:r>
      <w:r w:rsidR="00027323" w:rsidRPr="005656B4">
        <w:rPr>
          <w:rFonts w:hAnsi="宋体"/>
          <w:kern w:val="0"/>
          <w:szCs w:val="21"/>
        </w:rPr>
        <w:t>列互换，可得</w:t>
      </w:r>
      <w:r w:rsidR="00E57983" w:rsidRPr="00025957">
        <w:rPr>
          <w:position w:val="-4"/>
        </w:rPr>
        <w:object w:dxaOrig="220" w:dyaOrig="260">
          <v:shape id="_x0000_i1130" type="#_x0000_t75" style="width:10.95pt;height:13.25pt" o:ole="">
            <v:imagedata r:id="rId219" o:title=""/>
          </v:shape>
          <o:OLEObject Type="Embed" ProgID="Equation.DSMT4" ShapeID="_x0000_i1130" DrawAspect="Content" ObjectID="_1687191385" r:id="rId220"/>
        </w:object>
      </w:r>
      <w:r w:rsidR="00F22867">
        <w:rPr>
          <w:rFonts w:hint="eastAsia"/>
          <w:kern w:val="0"/>
          <w:szCs w:val="21"/>
        </w:rPr>
        <w:t>．</w:t>
      </w:r>
      <w:r w:rsidR="00027323" w:rsidRPr="005656B4">
        <w:rPr>
          <w:rFonts w:hAnsi="宋体"/>
          <w:kern w:val="0"/>
          <w:szCs w:val="21"/>
        </w:rPr>
        <w:t>因此</w:t>
      </w:r>
      <w:r w:rsidR="00E57983" w:rsidRPr="00E57983">
        <w:rPr>
          <w:position w:val="-12"/>
        </w:rPr>
        <w:object w:dxaOrig="1980" w:dyaOrig="360">
          <v:shape id="_x0000_i1131" type="#_x0000_t75" style="width:99.05pt;height:17.85pt" o:ole="">
            <v:imagedata r:id="rId221" o:title=""/>
          </v:shape>
          <o:OLEObject Type="Embed" ProgID="Equation.DSMT4" ShapeID="_x0000_i1131" DrawAspect="Content" ObjectID="_1687191386" r:id="rId222"/>
        </w:object>
      </w:r>
      <w:r w:rsidR="00F22867">
        <w:rPr>
          <w:rFonts w:hint="eastAsia"/>
          <w:kern w:val="0"/>
          <w:szCs w:val="21"/>
        </w:rPr>
        <w:t>，从而</w:t>
      </w:r>
    </w:p>
    <w:p w:rsidR="00027323" w:rsidRPr="005656B4" w:rsidRDefault="00945E79" w:rsidP="00F22867">
      <w:pPr>
        <w:autoSpaceDE w:val="0"/>
        <w:autoSpaceDN w:val="0"/>
        <w:adjustRightInd w:val="0"/>
        <w:ind w:firstLineChars="200" w:firstLine="480"/>
        <w:jc w:val="center"/>
        <w:rPr>
          <w:kern w:val="0"/>
          <w:szCs w:val="21"/>
        </w:rPr>
      </w:pPr>
      <w:r w:rsidRPr="00945E79">
        <w:rPr>
          <w:position w:val="-12"/>
        </w:rPr>
        <w:object w:dxaOrig="2580" w:dyaOrig="380">
          <v:shape id="_x0000_i1364" type="#_x0000_t75" style="width:129pt;height:19pt" o:ole="">
            <v:imagedata r:id="rId223" o:title=""/>
          </v:shape>
          <o:OLEObject Type="Embed" ProgID="Equation.DSMT4" ShapeID="_x0000_i1364" DrawAspect="Content" ObjectID="_1687191387" r:id="rId224"/>
        </w:object>
      </w:r>
    </w:p>
    <w:p w:rsidR="00027323" w:rsidRPr="004C0C3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5467AD" w:rsidRDefault="00027323" w:rsidP="000666DD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设</w:t>
      </w:r>
      <w:r w:rsidR="00E57983" w:rsidRPr="00025957">
        <w:rPr>
          <w:position w:val="-4"/>
        </w:rPr>
        <w:object w:dxaOrig="220" w:dyaOrig="260">
          <v:shape id="_x0000_i1132" type="#_x0000_t75" style="width:10.95pt;height:13.25pt" o:ole="">
            <v:imagedata r:id="rId225" o:title=""/>
          </v:shape>
          <o:OLEObject Type="Embed" ProgID="Equation.DSMT4" ShapeID="_x0000_i1132" DrawAspect="Content" ObjectID="_1687191388" r:id="rId226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025957">
        <w:rPr>
          <w:position w:val="-4"/>
        </w:rPr>
        <w:object w:dxaOrig="200" w:dyaOrig="200">
          <v:shape id="_x0000_i1133" type="#_x0000_t75" style="width:9.8pt;height:9.8pt" o:ole="">
            <v:imagedata r:id="rId227" o:title=""/>
          </v:shape>
          <o:OLEObject Type="Embed" ProgID="Equation.DSMT4" ShapeID="_x0000_i1133" DrawAspect="Content" ObjectID="_1687191389" r:id="rId228"/>
        </w:object>
      </w:r>
      <w:r w:rsidRPr="005467AD">
        <w:rPr>
          <w:rFonts w:hAnsi="宋体"/>
          <w:kern w:val="0"/>
          <w:szCs w:val="21"/>
        </w:rPr>
        <w:t>阶矩阵，</w:t>
      </w:r>
      <w:r w:rsidR="00E57983" w:rsidRPr="00E57983">
        <w:rPr>
          <w:position w:val="-6"/>
        </w:rPr>
        <w:object w:dxaOrig="240" w:dyaOrig="220">
          <v:shape id="_x0000_i1134" type="#_x0000_t75" style="width:12.1pt;height:10.95pt" o:ole="">
            <v:imagedata r:id="rId229" o:title=""/>
          </v:shape>
          <o:OLEObject Type="Embed" ProgID="Equation.DSMT4" ShapeID="_x0000_i1134" DrawAspect="Content" ObjectID="_1687191390" r:id="rId230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025957">
        <w:rPr>
          <w:position w:val="-4"/>
        </w:rPr>
        <w:object w:dxaOrig="200" w:dyaOrig="200">
          <v:shape id="_x0000_i1135" type="#_x0000_t75" style="width:9.8pt;height:9.8pt" o:ole="">
            <v:imagedata r:id="rId231" o:title=""/>
          </v:shape>
          <o:OLEObject Type="Embed" ProgID="Equation.DSMT4" ShapeID="_x0000_i1135" DrawAspect="Content" ObjectID="_1687191391" r:id="rId232"/>
        </w:object>
      </w:r>
      <w:r w:rsidRPr="005467AD">
        <w:rPr>
          <w:rFonts w:hAnsi="宋体"/>
          <w:kern w:val="0"/>
          <w:szCs w:val="21"/>
        </w:rPr>
        <w:t>维列向量</w:t>
      </w:r>
      <w:r w:rsidR="000666DD"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若秩</w:t>
      </w:r>
      <w:r w:rsidR="00E57983" w:rsidRPr="00E57983">
        <w:rPr>
          <w:position w:val="-30"/>
        </w:rPr>
        <w:object w:dxaOrig="1760" w:dyaOrig="720">
          <v:shape id="_x0000_i1136" type="#_x0000_t75" style="width:88.15pt;height:36.3pt" o:ole="">
            <v:imagedata r:id="rId233" o:title=""/>
          </v:shape>
          <o:OLEObject Type="Embed" ProgID="Equation.DSMT4" ShapeID="_x0000_i1136" DrawAspect="Content" ObjectID="_1687191392" r:id="rId234"/>
        </w:object>
      </w:r>
      <w:r w:rsidRPr="005467AD">
        <w:rPr>
          <w:rFonts w:hAnsi="宋体"/>
          <w:kern w:val="0"/>
          <w:szCs w:val="21"/>
        </w:rPr>
        <w:t>，则线性方程组</w:t>
      </w:r>
      <w:r w:rsidR="000666DD">
        <w:rPr>
          <w:rFonts w:hAnsi="宋体" w:hint="eastAsia"/>
          <w:kern w:val="0"/>
          <w:szCs w:val="21"/>
        </w:rPr>
        <w:t xml:space="preserve">(    </w:t>
      </w:r>
      <w:r>
        <w:rPr>
          <w:rFonts w:hAnsi="宋体" w:hint="eastAsia"/>
          <w:kern w:val="0"/>
          <w:szCs w:val="21"/>
        </w:rPr>
        <w:t>)</w:t>
      </w:r>
    </w:p>
    <w:p w:rsidR="00027323" w:rsidRPr="005467AD" w:rsidRDefault="00FF78AC" w:rsidP="00FF78AC">
      <w:pPr>
        <w:autoSpaceDE w:val="0"/>
        <w:autoSpaceDN w:val="0"/>
        <w:adjustRightInd w:val="0"/>
        <w:ind w:firstLineChars="196" w:firstLine="470"/>
        <w:jc w:val="left"/>
        <w:rPr>
          <w:kern w:val="0"/>
          <w:szCs w:val="21"/>
        </w:rPr>
      </w:pPr>
      <w:r w:rsidRPr="00FF78AC">
        <w:rPr>
          <w:rFonts w:hint="eastAsia"/>
        </w:rPr>
        <w:t xml:space="preserve">(A) </w:t>
      </w:r>
      <w:r w:rsidR="00E57983" w:rsidRPr="00E57983">
        <w:rPr>
          <w:position w:val="-6"/>
        </w:rPr>
        <w:object w:dxaOrig="780" w:dyaOrig="279">
          <v:shape id="_x0000_i1137" type="#_x0000_t75" style="width:39.15pt;height:13.8pt" o:ole="">
            <v:imagedata r:id="rId235" o:title=""/>
          </v:shape>
          <o:OLEObject Type="Embed" ProgID="Equation.DSMT4" ShapeID="_x0000_i1137" DrawAspect="Content" ObjectID="_1687191393" r:id="rId236"/>
        </w:object>
      </w:r>
      <w:r w:rsidR="00027323" w:rsidRPr="005467AD">
        <w:rPr>
          <w:rFonts w:hAnsi="宋体"/>
          <w:kern w:val="0"/>
          <w:szCs w:val="21"/>
        </w:rPr>
        <w:t>必有无穷多解</w:t>
      </w:r>
      <w:r w:rsidR="000666DD">
        <w:rPr>
          <w:rFonts w:hint="eastAsia"/>
          <w:kern w:val="0"/>
          <w:szCs w:val="21"/>
        </w:rPr>
        <w:t>．</w:t>
      </w:r>
      <w:r w:rsidR="000666DD">
        <w:rPr>
          <w:rFonts w:hint="eastAsia"/>
          <w:kern w:val="0"/>
          <w:szCs w:val="21"/>
        </w:rPr>
        <w:tab/>
      </w:r>
      <w:r w:rsidR="000666DD"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(</w:t>
      </w:r>
      <w:r w:rsidR="00F80F35">
        <w:rPr>
          <w:rFonts w:hint="eastAsia"/>
          <w:kern w:val="0"/>
          <w:szCs w:val="21"/>
        </w:rPr>
        <w:t>B</w:t>
      </w:r>
      <w:r>
        <w:rPr>
          <w:rFonts w:hint="eastAsia"/>
          <w:kern w:val="0"/>
          <w:szCs w:val="21"/>
        </w:rPr>
        <w:t xml:space="preserve">) </w:t>
      </w:r>
      <w:r w:rsidR="00E57983" w:rsidRPr="00E57983">
        <w:rPr>
          <w:position w:val="-6"/>
        </w:rPr>
        <w:object w:dxaOrig="780" w:dyaOrig="279">
          <v:shape id="_x0000_i1138" type="#_x0000_t75" style="width:39.15pt;height:13.8pt" o:ole="">
            <v:imagedata r:id="rId237" o:title=""/>
          </v:shape>
          <o:OLEObject Type="Embed" ProgID="Equation.DSMT4" ShapeID="_x0000_i1138" DrawAspect="Content" ObjectID="_1687191394" r:id="rId238"/>
        </w:object>
      </w:r>
      <w:r w:rsidR="00027323" w:rsidRPr="005467AD">
        <w:rPr>
          <w:rFonts w:hAnsi="宋体"/>
          <w:kern w:val="0"/>
          <w:szCs w:val="21"/>
        </w:rPr>
        <w:t>必有惟一解</w:t>
      </w:r>
      <w:r w:rsidR="000666DD">
        <w:rPr>
          <w:rFonts w:hint="eastAsia"/>
          <w:kern w:val="0"/>
          <w:szCs w:val="21"/>
        </w:rPr>
        <w:t>．</w:t>
      </w:r>
    </w:p>
    <w:p w:rsidR="00027323" w:rsidRPr="005467AD" w:rsidRDefault="00FF78AC" w:rsidP="00FF78AC">
      <w:pPr>
        <w:autoSpaceDE w:val="0"/>
        <w:autoSpaceDN w:val="0"/>
        <w:adjustRightInd w:val="0"/>
        <w:ind w:firstLineChars="200" w:firstLine="480"/>
        <w:rPr>
          <w:kern w:val="0"/>
          <w:szCs w:val="21"/>
        </w:rPr>
      </w:pPr>
      <w:r w:rsidRPr="00FF78AC">
        <w:rPr>
          <w:rFonts w:hint="eastAsia"/>
        </w:rPr>
        <w:t xml:space="preserve">(C) </w:t>
      </w:r>
      <w:r w:rsidR="00E57983" w:rsidRPr="00E57983">
        <w:rPr>
          <w:position w:val="-30"/>
        </w:rPr>
        <w:object w:dxaOrig="1740" w:dyaOrig="720">
          <v:shape id="_x0000_i1139" type="#_x0000_t75" style="width:87pt;height:36.3pt" o:ole="">
            <v:imagedata r:id="rId239" o:title=""/>
          </v:shape>
          <o:OLEObject Type="Embed" ProgID="Equation.DSMT4" ShapeID="_x0000_i1139" DrawAspect="Content" ObjectID="_1687191395" r:id="rId240"/>
        </w:object>
      </w:r>
      <w:r w:rsidR="00027323" w:rsidRPr="005467AD">
        <w:rPr>
          <w:rFonts w:hAnsi="宋体"/>
          <w:kern w:val="0"/>
          <w:szCs w:val="21"/>
        </w:rPr>
        <w:t>仅有零解</w:t>
      </w:r>
      <w:r w:rsidR="000666DD">
        <w:rPr>
          <w:rFonts w:hint="eastAsia"/>
          <w:kern w:val="0"/>
          <w:szCs w:val="21"/>
        </w:rPr>
        <w:t>．</w:t>
      </w:r>
      <w:r w:rsidR="000666DD">
        <w:rPr>
          <w:rFonts w:hint="eastAsia"/>
          <w:kern w:val="0"/>
          <w:szCs w:val="21"/>
        </w:rPr>
        <w:tab/>
      </w:r>
      <w:r w:rsidRPr="00FF78AC">
        <w:rPr>
          <w:rFonts w:hint="eastAsia"/>
        </w:rPr>
        <w:t>(D)</w:t>
      </w:r>
      <w:r>
        <w:rPr>
          <w:rFonts w:hint="eastAsia"/>
        </w:rPr>
        <w:t xml:space="preserve"> </w:t>
      </w:r>
      <w:r w:rsidR="00E57983" w:rsidRPr="00E57983">
        <w:rPr>
          <w:position w:val="-30"/>
        </w:rPr>
        <w:object w:dxaOrig="1740" w:dyaOrig="720">
          <v:shape id="_x0000_i1140" type="#_x0000_t75" style="width:87pt;height:36.3pt" o:ole="">
            <v:imagedata r:id="rId241" o:title=""/>
          </v:shape>
          <o:OLEObject Type="Embed" ProgID="Equation.DSMT4" ShapeID="_x0000_i1140" DrawAspect="Content" ObjectID="_1687191396" r:id="rId242"/>
        </w:object>
      </w:r>
      <w:r w:rsidR="00027323" w:rsidRPr="005467AD">
        <w:rPr>
          <w:rFonts w:hAnsi="宋体"/>
          <w:kern w:val="0"/>
          <w:szCs w:val="21"/>
        </w:rPr>
        <w:t>必有非零解</w:t>
      </w:r>
      <w:r w:rsidR="000666DD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4C0C33" w:rsidRDefault="007029BA" w:rsidP="000666DD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应选</w:t>
      </w:r>
      <w:r>
        <w:rPr>
          <w:rFonts w:hint="eastAsia"/>
          <w:kern w:val="0"/>
          <w:szCs w:val="21"/>
        </w:rPr>
        <w:t>(D)</w:t>
      </w:r>
      <w:r>
        <w:rPr>
          <w:rFonts w:hint="eastAsia"/>
          <w:kern w:val="0"/>
          <w:szCs w:val="21"/>
        </w:rPr>
        <w:t>．</w:t>
      </w:r>
      <w:r w:rsidR="00027323" w:rsidRPr="004C0C33">
        <w:rPr>
          <w:rFonts w:hAnsi="宋体"/>
          <w:kern w:val="0"/>
          <w:szCs w:val="21"/>
        </w:rPr>
        <w:t>由题设</w:t>
      </w:r>
      <w:r w:rsidR="000666DD">
        <w:rPr>
          <w:rFonts w:hAnsi="宋体" w:hint="eastAsia"/>
          <w:kern w:val="0"/>
          <w:szCs w:val="21"/>
        </w:rPr>
        <w:t>，</w:t>
      </w:r>
      <w:r w:rsidR="00E57983" w:rsidRPr="00E57983">
        <w:rPr>
          <w:position w:val="-30"/>
        </w:rPr>
        <w:object w:dxaOrig="2760" w:dyaOrig="720">
          <v:shape id="_x0000_i1141" type="#_x0000_t75" style="width:138.25pt;height:36.3pt" o:ole="">
            <v:imagedata r:id="rId243" o:title=""/>
          </v:shape>
          <o:OLEObject Type="Embed" ProgID="Equation.DSMT4" ShapeID="_x0000_i1141" DrawAspect="Content" ObjectID="_1687191397" r:id="rId244"/>
        </w:object>
      </w:r>
      <w:r w:rsidR="000666DD">
        <w:rPr>
          <w:rFonts w:hint="eastAsia"/>
          <w:kern w:val="0"/>
        </w:rPr>
        <w:t>，</w:t>
      </w:r>
      <w:r w:rsidR="00027323" w:rsidRPr="004C0C33">
        <w:rPr>
          <w:rFonts w:hAnsi="宋体"/>
          <w:kern w:val="0"/>
          <w:szCs w:val="21"/>
        </w:rPr>
        <w:t>即系数矩阵</w:t>
      </w:r>
      <w:r w:rsidR="00E57983" w:rsidRPr="00E57983">
        <w:rPr>
          <w:position w:val="-30"/>
        </w:rPr>
        <w:object w:dxaOrig="980" w:dyaOrig="720">
          <v:shape id="_x0000_i1142" type="#_x0000_t75" style="width:48.95pt;height:36.3pt" o:ole="">
            <v:imagedata r:id="rId245" o:title=""/>
          </v:shape>
          <o:OLEObject Type="Embed" ProgID="Equation.DSMT4" ShapeID="_x0000_i1142" DrawAspect="Content" ObjectID="_1687191398" r:id="rId246"/>
        </w:object>
      </w:r>
      <w:r w:rsidR="000666DD">
        <w:rPr>
          <w:rFonts w:hAnsi="宋体"/>
          <w:kern w:val="0"/>
          <w:szCs w:val="21"/>
        </w:rPr>
        <w:t>非</w:t>
      </w:r>
      <w:r w:rsidR="00027323" w:rsidRPr="004C0C33">
        <w:rPr>
          <w:rFonts w:hAnsi="宋体"/>
          <w:kern w:val="0"/>
          <w:szCs w:val="21"/>
        </w:rPr>
        <w:t>满秩，可知齐次线性方程组</w:t>
      </w:r>
      <w:r w:rsidR="00E57983" w:rsidRPr="00E57983">
        <w:rPr>
          <w:position w:val="-30"/>
        </w:rPr>
        <w:object w:dxaOrig="1740" w:dyaOrig="720">
          <v:shape id="_x0000_i1143" type="#_x0000_t75" style="width:87pt;height:36.3pt" o:ole="">
            <v:imagedata r:id="rId247" o:title=""/>
          </v:shape>
          <o:OLEObject Type="Embed" ProgID="Equation.DSMT4" ShapeID="_x0000_i1143" DrawAspect="Content" ObjectID="_1687191399" r:id="rId248"/>
        </w:object>
      </w:r>
      <w:r w:rsidR="00027323" w:rsidRPr="004C0C33">
        <w:rPr>
          <w:rFonts w:hAnsi="宋体"/>
          <w:kern w:val="0"/>
          <w:szCs w:val="21"/>
        </w:rPr>
        <w:t>必有非零解</w:t>
      </w:r>
      <w:r w:rsidR="000666DD">
        <w:rPr>
          <w:rFonts w:hint="eastAsia"/>
          <w:kern w:val="0"/>
          <w:szCs w:val="21"/>
        </w:rPr>
        <w:t>．</w:t>
      </w:r>
    </w:p>
    <w:p w:rsidR="00027323" w:rsidRPr="004C0C33" w:rsidRDefault="00027323" w:rsidP="00027323">
      <w:pPr>
        <w:rPr>
          <w:rFonts w:hAnsi="宋体"/>
          <w:kern w:val="0"/>
          <w:szCs w:val="21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746C55" w:rsidRDefault="00746C55" w:rsidP="00746C55">
      <w:pPr>
        <w:ind w:left="480" w:hangingChars="200" w:hanging="480"/>
      </w:pPr>
      <w:r>
        <w:t>(5)</w:t>
      </w:r>
      <w:r w:rsidRPr="00746C55">
        <w:rPr>
          <w:rStyle w:val="ae"/>
          <w:rFonts w:hint="eastAsia"/>
        </w:rPr>
        <w:t>【同试卷一第二</w:t>
      </w:r>
      <w:r w:rsidRPr="00746C55">
        <w:rPr>
          <w:rStyle w:val="ae"/>
          <w:rFonts w:hint="eastAsia"/>
        </w:rPr>
        <w:t>(5)</w:t>
      </w:r>
      <w:r w:rsidRPr="00746C55">
        <w:rPr>
          <w:rStyle w:val="ae"/>
          <w:rFonts w:hint="eastAsia"/>
        </w:rPr>
        <w:t>题】</w:t>
      </w:r>
      <w:r>
        <w:rPr>
          <w:rFonts w:hAnsi="宋体"/>
        </w:rPr>
        <w:t>将一枚硬币重复掷</w:t>
      </w:r>
      <w:r w:rsidR="00E57983" w:rsidRPr="00025957">
        <w:rPr>
          <w:position w:val="-4"/>
        </w:rPr>
        <w:object w:dxaOrig="200" w:dyaOrig="200">
          <v:shape id="_x0000_i1144" type="#_x0000_t75" style="width:9.8pt;height:9.8pt" o:ole="">
            <v:imagedata r:id="rId249" o:title=""/>
          </v:shape>
          <o:OLEObject Type="Embed" ProgID="Equation.DSMT4" ShapeID="_x0000_i1144" DrawAspect="Content" ObjectID="_1687191400" r:id="rId250"/>
        </w:object>
      </w:r>
      <w:r>
        <w:rPr>
          <w:rFonts w:hAnsi="宋体"/>
        </w:rPr>
        <w:t>次，以</w:t>
      </w:r>
      <w:r w:rsidR="00E57983" w:rsidRPr="00025957">
        <w:rPr>
          <w:position w:val="-4"/>
        </w:rPr>
        <w:object w:dxaOrig="240" w:dyaOrig="260">
          <v:shape id="_x0000_i1145" type="#_x0000_t75" style="width:12.1pt;height:13.25pt" o:ole="">
            <v:imagedata r:id="rId251" o:title=""/>
          </v:shape>
          <o:OLEObject Type="Embed" ProgID="Equation.DSMT4" ShapeID="_x0000_i1145" DrawAspect="Content" ObjectID="_1687191401" r:id="rId252"/>
        </w:object>
      </w:r>
      <w:r>
        <w:rPr>
          <w:rFonts w:hAnsi="宋体" w:hint="eastAsia"/>
        </w:rPr>
        <w:t>和</w:t>
      </w:r>
      <w:r w:rsidR="00E57983" w:rsidRPr="00025957">
        <w:rPr>
          <w:position w:val="-4"/>
        </w:rPr>
        <w:object w:dxaOrig="220" w:dyaOrig="260">
          <v:shape id="_x0000_i1146" type="#_x0000_t75" style="width:10.95pt;height:13.25pt" o:ole="">
            <v:imagedata r:id="rId253" o:title=""/>
          </v:shape>
          <o:OLEObject Type="Embed" ProgID="Equation.DSMT4" ShapeID="_x0000_i1146" DrawAspect="Content" ObjectID="_1687191402" r:id="rId254"/>
        </w:object>
      </w:r>
      <w:r>
        <w:rPr>
          <w:rFonts w:hAnsi="宋体"/>
        </w:rPr>
        <w:t>分别表示正面向上和反面向上的次数，则</w:t>
      </w:r>
      <w:r w:rsidR="00E57983" w:rsidRPr="00025957">
        <w:rPr>
          <w:position w:val="-4"/>
        </w:rPr>
        <w:object w:dxaOrig="240" w:dyaOrig="260">
          <v:shape id="_x0000_i1147" type="#_x0000_t75" style="width:12.1pt;height:13.25pt" o:ole="">
            <v:imagedata r:id="rId255" o:title=""/>
          </v:shape>
          <o:OLEObject Type="Embed" ProgID="Equation.DSMT4" ShapeID="_x0000_i1147" DrawAspect="Content" ObjectID="_1687191403" r:id="rId256"/>
        </w:object>
      </w:r>
      <w:r>
        <w:rPr>
          <w:rFonts w:hAnsi="宋体" w:hint="eastAsia"/>
        </w:rPr>
        <w:t>和</w:t>
      </w:r>
      <w:r w:rsidR="00E57983" w:rsidRPr="00025957">
        <w:rPr>
          <w:position w:val="-4"/>
        </w:rPr>
        <w:object w:dxaOrig="220" w:dyaOrig="260">
          <v:shape id="_x0000_i1148" type="#_x0000_t75" style="width:10.95pt;height:13.25pt" o:ole="">
            <v:imagedata r:id="rId257" o:title=""/>
          </v:shape>
          <o:OLEObject Type="Embed" ProgID="Equation.DSMT4" ShapeID="_x0000_i1148" DrawAspect="Content" ObjectID="_1687191404" r:id="rId258"/>
        </w:object>
      </w:r>
      <w:r>
        <w:rPr>
          <w:rFonts w:hAnsi="宋体"/>
        </w:rPr>
        <w:t>的相关系数等于</w:t>
      </w:r>
      <w:r>
        <w:t>(    )</w:t>
      </w:r>
    </w:p>
    <w:p w:rsidR="00746C55" w:rsidRDefault="00746C55" w:rsidP="00746C55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57983" w:rsidRPr="00025957">
        <w:rPr>
          <w:position w:val="-4"/>
        </w:rPr>
        <w:object w:dxaOrig="340" w:dyaOrig="260">
          <v:shape id="_x0000_i1149" type="#_x0000_t75" style="width:17.3pt;height:13.25pt" o:ole="">
            <v:imagedata r:id="rId259" o:title=""/>
          </v:shape>
          <o:OLEObject Type="Embed" ProgID="Equation.DSMT4" ShapeID="_x0000_i1149" DrawAspect="Content" ObjectID="_1687191405" r:id="rId260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57983" w:rsidRPr="00E57983">
        <w:rPr>
          <w:position w:val="-6"/>
        </w:rPr>
        <w:object w:dxaOrig="200" w:dyaOrig="279">
          <v:shape id="_x0000_i1150" type="#_x0000_t75" style="width:9.8pt;height:13.8pt" o:ole="">
            <v:imagedata r:id="rId261" o:title=""/>
          </v:shape>
          <o:OLEObject Type="Embed" ProgID="Equation.DSMT4" ShapeID="_x0000_i1150" DrawAspect="Content" ObjectID="_1687191406" r:id="rId262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57983" w:rsidRPr="00E57983">
        <w:rPr>
          <w:position w:val="-24"/>
        </w:rPr>
        <w:object w:dxaOrig="220" w:dyaOrig="620">
          <v:shape id="_x0000_i1151" type="#_x0000_t75" style="width:10.95pt;height:31.1pt" o:ole="">
            <v:imagedata r:id="rId263" o:title=""/>
          </v:shape>
          <o:OLEObject Type="Embed" ProgID="Equation.DSMT4" ShapeID="_x0000_i1151" DrawAspect="Content" ObjectID="_1687191407" r:id="rId264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57983" w:rsidRPr="00025957">
        <w:rPr>
          <w:position w:val="-4"/>
        </w:rPr>
        <w:object w:dxaOrig="180" w:dyaOrig="260">
          <v:shape id="_x0000_i1152" type="#_x0000_t75" style="width:9.2pt;height:13.25pt" o:ole="">
            <v:imagedata r:id="rId265" o:title=""/>
          </v:shape>
          <o:OLEObject Type="Embed" ProgID="Equation.DSMT4" ShapeID="_x0000_i1152" DrawAspect="Content" ObjectID="_1687191408" r:id="rId266"/>
        </w:object>
      </w:r>
      <w:r>
        <w:rPr>
          <w:rFonts w:hint="eastAsia"/>
        </w:rPr>
        <w:t>．</w:t>
      </w:r>
    </w:p>
    <w:p w:rsidR="00746C55" w:rsidRDefault="00746C55" w:rsidP="00746C55"/>
    <w:p w:rsidR="00746C55" w:rsidRPr="000F7932" w:rsidRDefault="00746C55" w:rsidP="00746C55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Pr="000F7932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>
        <w:rPr>
          <w:rFonts w:hAnsi="宋体" w:hint="eastAsia"/>
        </w:rPr>
        <w:t>因为</w:t>
      </w:r>
      <w:r w:rsidR="00E57983" w:rsidRPr="00025957">
        <w:rPr>
          <w:position w:val="-4"/>
        </w:rPr>
        <w:object w:dxaOrig="940" w:dyaOrig="260">
          <v:shape id="_x0000_i1153" type="#_x0000_t75" style="width:47.25pt;height:13.25pt" o:ole="">
            <v:imagedata r:id="rId267" o:title=""/>
          </v:shape>
          <o:OLEObject Type="Embed" ProgID="Equation.DSMT4" ShapeID="_x0000_i1153" DrawAspect="Content" ObjectID="_1687191409" r:id="rId268"/>
        </w:object>
      </w:r>
      <w:r w:rsidRPr="002F7F7A">
        <w:rPr>
          <w:rFonts w:hAnsi="宋体"/>
        </w:rPr>
        <w:t>，</w:t>
      </w:r>
      <w:r>
        <w:rPr>
          <w:rFonts w:hAnsi="宋体" w:hint="eastAsia"/>
        </w:rPr>
        <w:t>所以</w:t>
      </w:r>
      <w:r w:rsidR="00E57983" w:rsidRPr="00025957">
        <w:rPr>
          <w:position w:val="-4"/>
        </w:rPr>
        <w:object w:dxaOrig="940" w:dyaOrig="260">
          <v:shape id="_x0000_i1154" type="#_x0000_t75" style="width:47.25pt;height:13.25pt" o:ole="">
            <v:imagedata r:id="rId269" o:title=""/>
          </v:shape>
          <o:OLEObject Type="Embed" ProgID="Equation.DSMT4" ShapeID="_x0000_i1154" DrawAspect="Content" ObjectID="_1687191410" r:id="rId270"/>
        </w:object>
      </w:r>
      <w:r>
        <w:rPr>
          <w:rFonts w:hint="eastAsia"/>
        </w:rPr>
        <w:t>．</w:t>
      </w:r>
      <w:r w:rsidRPr="000F7932">
        <w:rPr>
          <w:rFonts w:hint="eastAsia"/>
        </w:rPr>
        <w:t>由于相关系数</w:t>
      </w:r>
      <w:r w:rsidR="00E57983" w:rsidRPr="00E57983">
        <w:rPr>
          <w:position w:val="-14"/>
        </w:rPr>
        <w:object w:dxaOrig="460" w:dyaOrig="380">
          <v:shape id="_x0000_i1155" type="#_x0000_t75" style="width:23.05pt;height:19pt" o:ole="">
            <v:imagedata r:id="rId271" o:title=""/>
          </v:shape>
          <o:OLEObject Type="Embed" ProgID="Equation.DSMT4" ShapeID="_x0000_i1155" DrawAspect="Content" ObjectID="_1687191411" r:id="rId272"/>
        </w:object>
      </w:r>
      <w:r w:rsidRPr="000F7932">
        <w:rPr>
          <w:rFonts w:hint="eastAsia"/>
        </w:rPr>
        <w:t>的绝对值等于</w:t>
      </w:r>
      <w:r w:rsidR="00E57983" w:rsidRPr="00025957">
        <w:rPr>
          <w:position w:val="-4"/>
        </w:rPr>
        <w:object w:dxaOrig="180" w:dyaOrig="260">
          <v:shape id="_x0000_i1156" type="#_x0000_t75" style="width:9.2pt;height:13.25pt" o:ole="">
            <v:imagedata r:id="rId273" o:title=""/>
          </v:shape>
          <o:OLEObject Type="Embed" ProgID="Equation.DSMT4" ShapeID="_x0000_i1156" DrawAspect="Content" ObjectID="_1687191412" r:id="rId274"/>
        </w:object>
      </w:r>
      <w:r w:rsidRPr="000F7932">
        <w:rPr>
          <w:rFonts w:hint="eastAsia"/>
        </w:rPr>
        <w:t>的充要条件是</w:t>
      </w:r>
      <w:r w:rsidR="00E57983" w:rsidRPr="00025957">
        <w:rPr>
          <w:position w:val="-4"/>
        </w:rPr>
        <w:object w:dxaOrig="240" w:dyaOrig="260">
          <v:shape id="_x0000_i1157" type="#_x0000_t75" style="width:12.1pt;height:13.25pt" o:ole="">
            <v:imagedata r:id="rId275" o:title=""/>
          </v:shape>
          <o:OLEObject Type="Embed" ProgID="Equation.DSMT4" ShapeID="_x0000_i1157" DrawAspect="Content" ObjectID="_1687191413" r:id="rId276"/>
        </w:object>
      </w:r>
      <w:r w:rsidRPr="000F7932">
        <w:rPr>
          <w:rFonts w:hint="eastAsia"/>
        </w:rPr>
        <w:t>与</w:t>
      </w:r>
      <w:r w:rsidR="00E57983" w:rsidRPr="00025957">
        <w:rPr>
          <w:position w:val="-4"/>
        </w:rPr>
        <w:object w:dxaOrig="220" w:dyaOrig="260">
          <v:shape id="_x0000_i1158" type="#_x0000_t75" style="width:10.95pt;height:13.25pt" o:ole="">
            <v:imagedata r:id="rId277" o:title=""/>
          </v:shape>
          <o:OLEObject Type="Embed" ProgID="Equation.DSMT4" ShapeID="_x0000_i1158" DrawAspect="Content" ObjectID="_1687191414" r:id="rId278"/>
        </w:object>
      </w:r>
      <w:r w:rsidRPr="000F7932">
        <w:rPr>
          <w:rFonts w:hint="eastAsia"/>
        </w:rPr>
        <w:t>之间存在线性关系，即</w:t>
      </w:r>
      <w:r w:rsidR="00E57983" w:rsidRPr="00E57983">
        <w:rPr>
          <w:position w:val="-6"/>
        </w:rPr>
        <w:object w:dxaOrig="1060" w:dyaOrig="279">
          <v:shape id="_x0000_i1159" type="#_x0000_t75" style="width:53pt;height:13.8pt" o:ole="">
            <v:imagedata r:id="rId279" o:title=""/>
          </v:shape>
          <o:OLEObject Type="Embed" ProgID="Equation.DSMT4" ShapeID="_x0000_i1159" DrawAspect="Content" ObjectID="_1687191415" r:id="rId280"/>
        </w:object>
      </w:r>
      <w:r w:rsidRPr="000F7932">
        <w:rPr>
          <w:rFonts w:hint="eastAsia"/>
        </w:rPr>
        <w:t>（其中</w:t>
      </w:r>
      <w:r w:rsidR="00E57983" w:rsidRPr="00E57983">
        <w:rPr>
          <w:position w:val="-6"/>
        </w:rPr>
        <w:object w:dxaOrig="200" w:dyaOrig="220">
          <v:shape id="_x0000_i1160" type="#_x0000_t75" style="width:9.8pt;height:10.95pt" o:ole="">
            <v:imagedata r:id="rId281" o:title=""/>
          </v:shape>
          <o:OLEObject Type="Embed" ProgID="Equation.DSMT4" ShapeID="_x0000_i1160" DrawAspect="Content" ObjectID="_1687191416" r:id="rId282"/>
        </w:object>
      </w:r>
      <w:r w:rsidRPr="000F7932">
        <w:rPr>
          <w:rFonts w:hint="eastAsia"/>
        </w:rPr>
        <w:t>,</w:t>
      </w:r>
      <w:r>
        <w:rPr>
          <w:rFonts w:hint="eastAsia"/>
        </w:rPr>
        <w:t xml:space="preserve"> </w:t>
      </w:r>
      <w:r w:rsidR="00E57983" w:rsidRPr="00E57983">
        <w:rPr>
          <w:position w:val="-6"/>
        </w:rPr>
        <w:object w:dxaOrig="200" w:dyaOrig="279">
          <v:shape id="_x0000_i1161" type="#_x0000_t75" style="width:9.8pt;height:13.8pt" o:ole="">
            <v:imagedata r:id="rId283" o:title=""/>
          </v:shape>
          <o:OLEObject Type="Embed" ProgID="Equation.DSMT4" ShapeID="_x0000_i1161" DrawAspect="Content" ObjectID="_1687191417" r:id="rId284"/>
        </w:object>
      </w:r>
      <w:r>
        <w:rPr>
          <w:rFonts w:hint="eastAsia"/>
        </w:rPr>
        <w:t>是常数）；</w:t>
      </w:r>
      <w:r w:rsidRPr="000F7932">
        <w:rPr>
          <w:rFonts w:hint="eastAsia"/>
        </w:rPr>
        <w:t>且当</w:t>
      </w:r>
      <w:r w:rsidR="00E57983" w:rsidRPr="00E57983">
        <w:rPr>
          <w:position w:val="-6"/>
        </w:rPr>
        <w:object w:dxaOrig="540" w:dyaOrig="279">
          <v:shape id="_x0000_i1162" type="#_x0000_t75" style="width:27.05pt;height:13.8pt" o:ole="">
            <v:imagedata r:id="rId285" o:title=""/>
          </v:shape>
          <o:OLEObject Type="Embed" ProgID="Equation.DSMT4" ShapeID="_x0000_i1162" DrawAspect="Content" ObjectID="_1687191418" r:id="rId286"/>
        </w:object>
      </w:r>
      <w:r w:rsidRPr="000F7932">
        <w:rPr>
          <w:rFonts w:hint="eastAsia"/>
        </w:rPr>
        <w:t>时</w:t>
      </w:r>
      <w:r w:rsidR="00E57983" w:rsidRPr="00E57983">
        <w:rPr>
          <w:position w:val="-14"/>
        </w:rPr>
        <w:object w:dxaOrig="820" w:dyaOrig="380">
          <v:shape id="_x0000_i1163" type="#_x0000_t75" style="width:40.9pt;height:19pt" o:ole="">
            <v:imagedata r:id="rId287" o:title=""/>
          </v:shape>
          <o:OLEObject Type="Embed" ProgID="Equation.DSMT4" ShapeID="_x0000_i1163" DrawAspect="Content" ObjectID="_1687191419" r:id="rId288"/>
        </w:object>
      </w:r>
      <w:r>
        <w:rPr>
          <w:rFonts w:hint="eastAsia"/>
        </w:rPr>
        <w:t>，</w:t>
      </w:r>
      <w:r w:rsidRPr="000F7932">
        <w:rPr>
          <w:rFonts w:hint="eastAsia"/>
        </w:rPr>
        <w:t>当</w:t>
      </w:r>
      <w:r w:rsidR="00E57983" w:rsidRPr="00E57983">
        <w:rPr>
          <w:position w:val="-6"/>
        </w:rPr>
        <w:object w:dxaOrig="540" w:dyaOrig="279">
          <v:shape id="_x0000_i1164" type="#_x0000_t75" style="width:27.05pt;height:13.8pt" o:ole="">
            <v:imagedata r:id="rId289" o:title=""/>
          </v:shape>
          <o:OLEObject Type="Embed" ProgID="Equation.DSMT4" ShapeID="_x0000_i1164" DrawAspect="Content" ObjectID="_1687191420" r:id="rId290"/>
        </w:object>
      </w:r>
      <w:r w:rsidRPr="000F7932">
        <w:rPr>
          <w:rFonts w:hint="eastAsia"/>
        </w:rPr>
        <w:t>时</w:t>
      </w:r>
      <w:r w:rsidR="00E57983" w:rsidRPr="00E57983">
        <w:rPr>
          <w:position w:val="-14"/>
        </w:rPr>
        <w:object w:dxaOrig="960" w:dyaOrig="380">
          <v:shape id="_x0000_i1165" type="#_x0000_t75" style="width:47.8pt;height:19pt" o:ole="">
            <v:imagedata r:id="rId291" o:title=""/>
          </v:shape>
          <o:OLEObject Type="Embed" ProgID="Equation.DSMT4" ShapeID="_x0000_i1165" DrawAspect="Content" ObjectID="_1687191421" r:id="rId292"/>
        </w:object>
      </w:r>
      <w:r>
        <w:rPr>
          <w:rFonts w:hint="eastAsia"/>
        </w:rPr>
        <w:t>．</w:t>
      </w:r>
      <w:r w:rsidRPr="000F7932">
        <w:rPr>
          <w:rFonts w:hint="eastAsia"/>
        </w:rPr>
        <w:t>故选</w:t>
      </w:r>
      <w:r>
        <w:rPr>
          <w:rFonts w:hint="eastAsia"/>
        </w:rPr>
        <w:t xml:space="preserve"> (A)</w:t>
      </w:r>
      <w:r>
        <w:rPr>
          <w:rFonts w:hint="eastAsia"/>
        </w:rPr>
        <w:t>．</w:t>
      </w:r>
    </w:p>
    <w:p w:rsidR="00027323" w:rsidRPr="00D8231A" w:rsidRDefault="00027323" w:rsidP="00027323"/>
    <w:p w:rsidR="00027323" w:rsidRPr="00027323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221E97" w:rsidRPr="00221E97" w:rsidRDefault="00027323" w:rsidP="00221E97">
      <w:pPr>
        <w:pStyle w:val="1"/>
        <w:rPr>
          <w:kern w:val="0"/>
        </w:rPr>
      </w:pPr>
      <w:r w:rsidRPr="000C2453">
        <w:rPr>
          <w:kern w:val="0"/>
        </w:rPr>
        <w:t>三、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5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Default="00027323" w:rsidP="001E5729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</w:t>
      </w:r>
      <w:r w:rsidR="00E57983" w:rsidRPr="00E57983">
        <w:rPr>
          <w:position w:val="-10"/>
        </w:rPr>
        <w:object w:dxaOrig="1300" w:dyaOrig="320">
          <v:shape id="_x0000_i1166" type="#_x0000_t75" style="width:65.1pt;height:16.15pt" o:ole="">
            <v:imagedata r:id="rId293" o:title=""/>
          </v:shape>
          <o:OLEObject Type="Embed" ProgID="Equation.DSMT4" ShapeID="_x0000_i1166" DrawAspect="Content" ObjectID="_1687191422" r:id="rId294"/>
        </w:object>
      </w:r>
      <w:r w:rsidRPr="005467AD">
        <w:rPr>
          <w:rFonts w:hAnsi="宋体"/>
          <w:kern w:val="0"/>
          <w:szCs w:val="21"/>
        </w:rPr>
        <w:t>有连续的一阶偏导数</w:t>
      </w:r>
      <w:r w:rsidR="001E5729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又函数</w:t>
      </w:r>
      <w:r w:rsidR="00E57983" w:rsidRPr="00E57983">
        <w:rPr>
          <w:position w:val="-10"/>
        </w:rPr>
        <w:object w:dxaOrig="900" w:dyaOrig="320">
          <v:shape id="_x0000_i1167" type="#_x0000_t75" style="width:44.95pt;height:16.15pt" o:ole="">
            <v:imagedata r:id="rId295" o:title=""/>
          </v:shape>
          <o:OLEObject Type="Embed" ProgID="Equation.DSMT4" ShapeID="_x0000_i1167" DrawAspect="Content" ObjectID="_1687191423" r:id="rId296"/>
        </w:object>
      </w:r>
      <w:r w:rsidRPr="005467AD">
        <w:rPr>
          <w:rFonts w:hAnsi="宋体"/>
          <w:kern w:val="0"/>
          <w:szCs w:val="21"/>
        </w:rPr>
        <w:t>及</w:t>
      </w:r>
      <w:r w:rsidR="00E57983" w:rsidRPr="00E57983">
        <w:rPr>
          <w:position w:val="-10"/>
        </w:rPr>
        <w:object w:dxaOrig="840" w:dyaOrig="320">
          <v:shape id="_x0000_i1168" type="#_x0000_t75" style="width:42.05pt;height:16.15pt" o:ole="">
            <v:imagedata r:id="rId297" o:title=""/>
          </v:shape>
          <o:OLEObject Type="Embed" ProgID="Equation.DSMT4" ShapeID="_x0000_i1168" DrawAspect="Content" ObjectID="_1687191424" r:id="rId298"/>
        </w:object>
      </w:r>
      <w:r w:rsidRPr="005467AD">
        <w:rPr>
          <w:rFonts w:hAnsi="宋体"/>
          <w:kern w:val="0"/>
          <w:szCs w:val="21"/>
        </w:rPr>
        <w:t>分别由下列两式确定</w:t>
      </w:r>
      <w:r w:rsidR="001E5729">
        <w:rPr>
          <w:rFonts w:hint="eastAsia"/>
          <w:kern w:val="0"/>
          <w:szCs w:val="21"/>
        </w:rPr>
        <w:t>：</w:t>
      </w:r>
      <w:r w:rsidR="00E57983" w:rsidRPr="00E57983">
        <w:rPr>
          <w:position w:val="-10"/>
        </w:rPr>
        <w:object w:dxaOrig="1140" w:dyaOrig="360">
          <v:shape id="_x0000_i1169" type="#_x0000_t75" style="width:57pt;height:17.85pt" o:ole="">
            <v:imagedata r:id="rId299" o:title=""/>
          </v:shape>
          <o:OLEObject Type="Embed" ProgID="Equation.DSMT4" ShapeID="_x0000_i1169" DrawAspect="Content" ObjectID="_1687191425" r:id="rId300"/>
        </w:object>
      </w:r>
      <w:r w:rsidRPr="005467AD">
        <w:rPr>
          <w:rFonts w:hAnsi="宋体"/>
          <w:kern w:val="0"/>
          <w:szCs w:val="21"/>
        </w:rPr>
        <w:t>和</w:t>
      </w:r>
      <w:r w:rsidR="00E57983" w:rsidRPr="00E57983">
        <w:rPr>
          <w:position w:val="-24"/>
        </w:rPr>
        <w:object w:dxaOrig="1579" w:dyaOrig="620">
          <v:shape id="_x0000_i1170" type="#_x0000_t75" style="width:78.9pt;height:31.1pt" o:ole="">
            <v:imagedata r:id="rId301" o:title=""/>
          </v:shape>
          <o:OLEObject Type="Embed" ProgID="Equation.DSMT4" ShapeID="_x0000_i1170" DrawAspect="Content" ObjectID="_1687191426" r:id="rId302"/>
        </w:object>
      </w:r>
      <w:r w:rsidR="001E5729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</w:t>
      </w:r>
      <w:r w:rsidR="00E57983" w:rsidRPr="00E57983">
        <w:rPr>
          <w:position w:val="-24"/>
        </w:rPr>
        <w:object w:dxaOrig="360" w:dyaOrig="620">
          <v:shape id="_x0000_i1171" type="#_x0000_t75" style="width:17.85pt;height:31.1pt" o:ole="">
            <v:imagedata r:id="rId303" o:title=""/>
          </v:shape>
          <o:OLEObject Type="Embed" ProgID="Equation.DSMT4" ShapeID="_x0000_i1171" DrawAspect="Content" ObjectID="_1687191427" r:id="rId304"/>
        </w:object>
      </w:r>
      <w:r w:rsidR="001E5729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D8231A" w:rsidRDefault="007029BA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027323" w:rsidRPr="00D8231A">
        <w:rPr>
          <w:rFonts w:hAnsi="宋体"/>
          <w:kern w:val="0"/>
          <w:szCs w:val="21"/>
        </w:rPr>
        <w:t>在</w:t>
      </w:r>
      <w:r w:rsidR="00E57983" w:rsidRPr="00E57983">
        <w:rPr>
          <w:position w:val="-10"/>
        </w:rPr>
        <w:object w:dxaOrig="1140" w:dyaOrig="360">
          <v:shape id="_x0000_i1172" type="#_x0000_t75" style="width:57pt;height:17.85pt" o:ole="">
            <v:imagedata r:id="rId305" o:title=""/>
          </v:shape>
          <o:OLEObject Type="Embed" ProgID="Equation.DSMT4" ShapeID="_x0000_i1172" DrawAspect="Content" ObjectID="_1687191428" r:id="rId306"/>
        </w:object>
      </w:r>
      <w:r w:rsidR="00027323" w:rsidRPr="00D8231A">
        <w:rPr>
          <w:rFonts w:hAnsi="宋体"/>
          <w:kern w:val="0"/>
          <w:szCs w:val="21"/>
        </w:rPr>
        <w:t>两边分别对</w:t>
      </w:r>
      <w:r w:rsidR="00E57983" w:rsidRPr="00025957">
        <w:rPr>
          <w:position w:val="-4"/>
        </w:rPr>
        <w:object w:dxaOrig="200" w:dyaOrig="200">
          <v:shape id="_x0000_i1173" type="#_x0000_t75" style="width:9.8pt;height:9.8pt" o:ole="">
            <v:imagedata r:id="rId307" o:title=""/>
          </v:shape>
          <o:OLEObject Type="Embed" ProgID="Equation.DSMT4" ShapeID="_x0000_i1173" DrawAspect="Content" ObjectID="_1687191429" r:id="rId308"/>
        </w:object>
      </w:r>
      <w:r w:rsidR="0072048B">
        <w:rPr>
          <w:rFonts w:hAnsi="宋体"/>
          <w:kern w:val="0"/>
          <w:szCs w:val="21"/>
        </w:rPr>
        <w:t>求导</w:t>
      </w:r>
      <w:r w:rsidR="00027323" w:rsidRPr="00D8231A">
        <w:rPr>
          <w:rFonts w:hAnsi="宋体"/>
          <w:kern w:val="0"/>
          <w:szCs w:val="21"/>
        </w:rPr>
        <w:t>得</w:t>
      </w:r>
    </w:p>
    <w:p w:rsidR="00027323" w:rsidRPr="00D8231A" w:rsidRDefault="00E57983" w:rsidP="0072048B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4"/>
        </w:rPr>
        <w:object w:dxaOrig="4440" w:dyaOrig="620">
          <v:shape id="_x0000_i1174" type="#_x0000_t75" style="width:221.75pt;height:31.1pt" o:ole="">
            <v:imagedata r:id="rId309" o:title=""/>
          </v:shape>
          <o:OLEObject Type="Embed" ProgID="Equation.DSMT4" ShapeID="_x0000_i1174" DrawAspect="Content" ObjectID="_1687191430" r:id="rId310"/>
        </w:object>
      </w:r>
    </w:p>
    <w:p w:rsidR="00027323" w:rsidRPr="00D8231A" w:rsidRDefault="00027323" w:rsidP="0072048B">
      <w:pPr>
        <w:autoSpaceDE w:val="0"/>
        <w:autoSpaceDN w:val="0"/>
        <w:adjustRightInd w:val="0"/>
        <w:ind w:leftChars="200" w:left="480"/>
        <w:rPr>
          <w:kern w:val="0"/>
          <w:szCs w:val="21"/>
        </w:rPr>
      </w:pPr>
      <w:r w:rsidRPr="00D8231A">
        <w:rPr>
          <w:rFonts w:hAnsi="宋体"/>
          <w:kern w:val="0"/>
          <w:szCs w:val="21"/>
        </w:rPr>
        <w:t>在</w:t>
      </w:r>
      <w:r w:rsidR="00E57983" w:rsidRPr="00E57983">
        <w:rPr>
          <w:position w:val="-24"/>
        </w:rPr>
        <w:object w:dxaOrig="1579" w:dyaOrig="620">
          <v:shape id="_x0000_i1175" type="#_x0000_t75" style="width:78.9pt;height:31.1pt" o:ole="">
            <v:imagedata r:id="rId311" o:title=""/>
          </v:shape>
          <o:OLEObject Type="Embed" ProgID="Equation.DSMT4" ShapeID="_x0000_i1175" DrawAspect="Content" ObjectID="_1687191431" r:id="rId312"/>
        </w:object>
      </w:r>
      <w:r w:rsidRPr="00D8231A">
        <w:rPr>
          <w:rFonts w:hAnsi="宋体"/>
          <w:kern w:val="0"/>
          <w:szCs w:val="21"/>
        </w:rPr>
        <w:t>两边分别对</w:t>
      </w:r>
      <w:r w:rsidR="00E57983" w:rsidRPr="00025957">
        <w:rPr>
          <w:position w:val="-4"/>
        </w:rPr>
        <w:object w:dxaOrig="200" w:dyaOrig="200">
          <v:shape id="_x0000_i1176" type="#_x0000_t75" style="width:9.8pt;height:9.8pt" o:ole="">
            <v:imagedata r:id="rId313" o:title=""/>
          </v:shape>
          <o:OLEObject Type="Embed" ProgID="Equation.DSMT4" ShapeID="_x0000_i1176" DrawAspect="Content" ObjectID="_1687191432" r:id="rId314"/>
        </w:object>
      </w:r>
      <w:r w:rsidR="0072048B">
        <w:rPr>
          <w:rFonts w:hAnsi="宋体"/>
          <w:kern w:val="0"/>
          <w:szCs w:val="21"/>
        </w:rPr>
        <w:t>求导</w:t>
      </w:r>
      <w:r w:rsidRPr="00D8231A">
        <w:rPr>
          <w:rFonts w:hAnsi="宋体"/>
          <w:kern w:val="0"/>
          <w:szCs w:val="21"/>
        </w:rPr>
        <w:t>得</w:t>
      </w:r>
    </w:p>
    <w:p w:rsidR="00027323" w:rsidRPr="00D8231A" w:rsidRDefault="00E57983" w:rsidP="0072048B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8"/>
        </w:rPr>
        <w:object w:dxaOrig="4940" w:dyaOrig="700">
          <v:shape id="_x0000_i1177" type="#_x0000_t75" style="width:247.1pt;height:35.15pt" o:ole="">
            <v:imagedata r:id="rId315" o:title=""/>
          </v:shape>
          <o:OLEObject Type="Embed" ProgID="Equation.DSMT4" ShapeID="_x0000_i1177" DrawAspect="Content" ObjectID="_1687191433" r:id="rId316"/>
        </w:object>
      </w:r>
    </w:p>
    <w:p w:rsidR="0072048B" w:rsidRPr="00D8231A" w:rsidRDefault="0072048B" w:rsidP="0072048B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根据复合函数求导公式</w:t>
      </w:r>
      <w:r w:rsidRPr="00D8231A">
        <w:rPr>
          <w:rFonts w:hAnsi="宋体"/>
          <w:kern w:val="0"/>
          <w:szCs w:val="21"/>
        </w:rPr>
        <w:t>有</w:t>
      </w:r>
    </w:p>
    <w:p w:rsidR="00027323" w:rsidRPr="00D8231A" w:rsidRDefault="00E57983" w:rsidP="0072048B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32"/>
        </w:rPr>
        <w:object w:dxaOrig="5920" w:dyaOrig="760">
          <v:shape id="_x0000_i1178" type="#_x0000_t75" style="width:296.05pt;height:38pt" o:ole="">
            <v:imagedata r:id="rId317" o:title=""/>
          </v:shape>
          <o:OLEObject Type="Embed" ProgID="Equation.DSMT4" ShapeID="_x0000_i1178" DrawAspect="Content" ObjectID="_1687191434" r:id="rId318"/>
        </w:objec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221E97" w:rsidRPr="005467AD" w:rsidRDefault="00221E97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四、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Default="00027323" w:rsidP="00DB17D4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已知</w:t>
      </w:r>
      <w:r w:rsidR="00E57983" w:rsidRPr="00E57983">
        <w:rPr>
          <w:position w:val="-10"/>
        </w:rPr>
        <w:object w:dxaOrig="540" w:dyaOrig="320">
          <v:shape id="_x0000_i1179" type="#_x0000_t75" style="width:27.05pt;height:16.15pt" o:ole="">
            <v:imagedata r:id="rId319" o:title=""/>
          </v:shape>
          <o:OLEObject Type="Embed" ProgID="Equation.DSMT4" ShapeID="_x0000_i1179" DrawAspect="Content" ObjectID="_1687191435" r:id="rId320"/>
        </w:object>
      </w:r>
      <w:r w:rsidRPr="005467AD">
        <w:rPr>
          <w:rFonts w:hAnsi="宋体"/>
          <w:kern w:val="0"/>
          <w:szCs w:val="21"/>
        </w:rPr>
        <w:t>在</w:t>
      </w:r>
      <w:r w:rsidR="00E57983" w:rsidRPr="00E57983">
        <w:rPr>
          <w:position w:val="-10"/>
        </w:rPr>
        <w:object w:dxaOrig="940" w:dyaOrig="320">
          <v:shape id="_x0000_i1180" type="#_x0000_t75" style="width:47.25pt;height:16.15pt" o:ole="">
            <v:imagedata r:id="rId321" o:title=""/>
          </v:shape>
          <o:OLEObject Type="Embed" ProgID="Equation.DSMT4" ShapeID="_x0000_i1180" DrawAspect="Content" ObjectID="_1687191436" r:id="rId322"/>
        </w:object>
      </w:r>
      <w:r w:rsidRPr="005467AD">
        <w:rPr>
          <w:rFonts w:hAnsi="宋体"/>
          <w:kern w:val="0"/>
          <w:szCs w:val="21"/>
        </w:rPr>
        <w:t>内可导</w:t>
      </w:r>
      <w:r w:rsidR="00DB17D4">
        <w:rPr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</w:t>
      </w:r>
      <w:r w:rsidR="00E57983" w:rsidRPr="00E57983">
        <w:rPr>
          <w:position w:val="-20"/>
        </w:rPr>
        <w:object w:dxaOrig="1280" w:dyaOrig="440">
          <v:shape id="_x0000_i1181" type="#_x0000_t75" style="width:63.95pt;height:21.9pt" o:ole="">
            <v:imagedata r:id="rId323" o:title=""/>
          </v:shape>
          <o:OLEObject Type="Embed" ProgID="Equation.DSMT4" ShapeID="_x0000_i1181" DrawAspect="Content" ObjectID="_1687191437" r:id="rId324"/>
        </w:object>
      </w:r>
      <w:r w:rsidR="00DB17D4">
        <w:rPr>
          <w:rFonts w:hint="eastAsia"/>
          <w:kern w:val="0"/>
          <w:szCs w:val="21"/>
        </w:rPr>
        <w:t>，</w:t>
      </w:r>
      <w:r w:rsidR="00E57983" w:rsidRPr="00E57983">
        <w:rPr>
          <w:position w:val="-28"/>
        </w:rPr>
        <w:object w:dxaOrig="3420" w:dyaOrig="740">
          <v:shape id="_x0000_i1182" type="#_x0000_t75" style="width:171.05pt;height:36.85pt" o:ole="">
            <v:imagedata r:id="rId325" o:title=""/>
          </v:shape>
          <o:OLEObject Type="Embed" ProgID="Equation.DSMT4" ShapeID="_x0000_i1182" DrawAspect="Content" ObjectID="_1687191438" r:id="rId326"/>
        </w:object>
      </w:r>
      <w:r w:rsidR="00DB17D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</w:t>
      </w:r>
      <w:r w:rsidR="00E57983" w:rsidRPr="00E57983">
        <w:rPr>
          <w:position w:val="-6"/>
        </w:rPr>
        <w:object w:dxaOrig="180" w:dyaOrig="220">
          <v:shape id="_x0000_i1183" type="#_x0000_t75" style="width:9.2pt;height:10.95pt" o:ole="">
            <v:imagedata r:id="rId327" o:title=""/>
          </v:shape>
          <o:OLEObject Type="Embed" ProgID="Equation.DSMT4" ShapeID="_x0000_i1183" DrawAspect="Content" ObjectID="_1687191439" r:id="rId328"/>
        </w:object>
      </w:r>
      <w:r w:rsidRPr="005467AD">
        <w:rPr>
          <w:rFonts w:hAnsi="宋体"/>
          <w:kern w:val="0"/>
          <w:szCs w:val="21"/>
        </w:rPr>
        <w:t>的值</w:t>
      </w:r>
      <w:r w:rsidR="00DB17D4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E7E2D" w:rsidRDefault="007029BA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DE7E2D">
        <w:rPr>
          <w:rFonts w:hAnsi="宋体" w:hint="eastAsia"/>
          <w:kern w:val="0"/>
          <w:szCs w:val="21"/>
        </w:rPr>
        <w:t>首先求所给等式左侧极限（</w:t>
      </w:r>
      <w:r w:rsidR="00E57983" w:rsidRPr="00E57983">
        <w:rPr>
          <w:position w:val="-6"/>
        </w:rPr>
        <w:object w:dxaOrig="520" w:dyaOrig="279">
          <v:shape id="_x0000_i1184" type="#_x0000_t75" style="width:25.9pt;height:13.8pt" o:ole="">
            <v:imagedata r:id="rId329" o:title=""/>
          </v:shape>
          <o:OLEObject Type="Embed" ProgID="Equation.DSMT4" ShapeID="_x0000_i1184" DrawAspect="Content" ObjectID="_1687191440" r:id="rId330"/>
        </w:object>
      </w:r>
      <w:r w:rsidR="00DE7E2D">
        <w:rPr>
          <w:rFonts w:hAnsi="宋体" w:hint="eastAsia"/>
          <w:kern w:val="0"/>
          <w:szCs w:val="21"/>
        </w:rPr>
        <w:t>时结论同样成立）</w:t>
      </w:r>
    </w:p>
    <w:p w:rsidR="00027323" w:rsidRDefault="00E57983" w:rsidP="00DE7E2D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8"/>
        </w:rPr>
        <w:object w:dxaOrig="5220" w:dyaOrig="740">
          <v:shape id="_x0000_i1185" type="#_x0000_t75" style="width:260.95pt;height:36.85pt" o:ole="">
            <v:imagedata r:id="rId331" o:title=""/>
          </v:shape>
          <o:OLEObject Type="Embed" ProgID="Equation.DSMT4" ShapeID="_x0000_i1185" DrawAspect="Content" ObjectID="_1687191441" r:id="rId332"/>
        </w:object>
      </w:r>
    </w:p>
    <w:p w:rsidR="00027323" w:rsidRPr="00CA57BC" w:rsidRDefault="00DE7E2D" w:rsidP="00DE7E2D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其次</w:t>
      </w:r>
      <w:r w:rsidR="00027323" w:rsidRPr="00CA57BC">
        <w:rPr>
          <w:rFonts w:hAnsi="宋体"/>
          <w:kern w:val="0"/>
          <w:szCs w:val="21"/>
        </w:rPr>
        <w:t>由拉格朗日中值定理，有</w:t>
      </w:r>
      <w:r w:rsidR="00E57983" w:rsidRPr="00E57983">
        <w:rPr>
          <w:position w:val="-10"/>
        </w:rPr>
        <w:object w:dxaOrig="1240" w:dyaOrig="320">
          <v:shape id="_x0000_i1186" type="#_x0000_t75" style="width:62.2pt;height:16.15pt" o:ole="">
            <v:imagedata r:id="rId333" o:title=""/>
          </v:shape>
          <o:OLEObject Type="Embed" ProgID="Equation.DSMT4" ShapeID="_x0000_i1186" DrawAspect="Content" ObjectID="_1687191442" r:id="rId334"/>
        </w:object>
      </w:r>
      <w:r>
        <w:rPr>
          <w:rFonts w:hAnsi="宋体" w:hint="eastAsia"/>
          <w:kern w:val="0"/>
          <w:szCs w:val="21"/>
        </w:rPr>
        <w:t>使得</w:t>
      </w:r>
    </w:p>
    <w:p w:rsidR="00027323" w:rsidRPr="00CA57BC" w:rsidRDefault="00E57983" w:rsidP="00DE7E2D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10"/>
        </w:rPr>
        <w:object w:dxaOrig="4200" w:dyaOrig="320">
          <v:shape id="_x0000_i1187" type="#_x0000_t75" style="width:210.25pt;height:16.15pt" o:ole="">
            <v:imagedata r:id="rId335" o:title=""/>
          </v:shape>
          <o:OLEObject Type="Embed" ProgID="Equation.DSMT4" ShapeID="_x0000_i1187" DrawAspect="Content" ObjectID="_1687191443" r:id="rId336"/>
        </w:object>
      </w:r>
    </w:p>
    <w:p w:rsidR="00027323" w:rsidRPr="00CA57BC" w:rsidRDefault="00027323" w:rsidP="00DE7E2D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左右两边同时求极限，</w:t>
      </w:r>
      <w:r w:rsidR="00DE7E2D">
        <w:rPr>
          <w:rFonts w:hAnsi="宋体" w:hint="eastAsia"/>
          <w:kern w:val="0"/>
          <w:szCs w:val="21"/>
        </w:rPr>
        <w:t>得到</w:t>
      </w:r>
    </w:p>
    <w:p w:rsidR="00027323" w:rsidRPr="00CA57BC" w:rsidRDefault="00E57983" w:rsidP="00DE7E2D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0"/>
        </w:rPr>
        <w:object w:dxaOrig="3500" w:dyaOrig="440">
          <v:shape id="_x0000_i1188" type="#_x0000_t75" style="width:175.1pt;height:21.9pt" o:ole="">
            <v:imagedata r:id="rId337" o:title=""/>
          </v:shape>
          <o:OLEObject Type="Embed" ProgID="Equation.DSMT4" ShapeID="_x0000_i1188" DrawAspect="Content" ObjectID="_1687191444" r:id="rId338"/>
        </w:object>
      </w:r>
    </w:p>
    <w:p w:rsidR="00027323" w:rsidRPr="00CA57BC" w:rsidRDefault="00027323" w:rsidP="00DE7E2D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lastRenderedPageBreak/>
        <w:t>由题</w:t>
      </w:r>
      <w:r w:rsidR="00DE7E2D">
        <w:rPr>
          <w:rFonts w:hAnsi="宋体" w:hint="eastAsia"/>
          <w:kern w:val="0"/>
          <w:szCs w:val="21"/>
        </w:rPr>
        <w:t>设等式</w:t>
      </w:r>
      <w:r w:rsidRPr="00CA57BC">
        <w:rPr>
          <w:rFonts w:hAnsi="宋体"/>
          <w:kern w:val="0"/>
          <w:szCs w:val="21"/>
        </w:rPr>
        <w:t>，</w:t>
      </w:r>
      <w:r w:rsidR="00DE7E2D">
        <w:rPr>
          <w:rFonts w:hAnsi="宋体" w:hint="eastAsia"/>
          <w:kern w:val="0"/>
          <w:szCs w:val="21"/>
        </w:rPr>
        <w:t>可得</w:t>
      </w:r>
      <w:r w:rsidR="00E57983" w:rsidRPr="00E57983">
        <w:rPr>
          <w:position w:val="-6"/>
        </w:rPr>
        <w:object w:dxaOrig="680" w:dyaOrig="320">
          <v:shape id="_x0000_i1189" type="#_x0000_t75" style="width:34pt;height:16.15pt" o:ole="">
            <v:imagedata r:id="rId339" o:title=""/>
          </v:shape>
          <o:OLEObject Type="Embed" ProgID="Equation.DSMT4" ShapeID="_x0000_i1189" DrawAspect="Content" ObjectID="_1687191445" r:id="rId340"/>
        </w:object>
      </w:r>
      <w:r w:rsidRPr="00CA57BC">
        <w:rPr>
          <w:rFonts w:hAnsi="宋体"/>
          <w:kern w:val="0"/>
          <w:szCs w:val="21"/>
        </w:rPr>
        <w:t>，故</w:t>
      </w:r>
      <w:r w:rsidR="00E57983" w:rsidRPr="00E57983">
        <w:rPr>
          <w:position w:val="-24"/>
        </w:rPr>
        <w:object w:dxaOrig="560" w:dyaOrig="620">
          <v:shape id="_x0000_i1190" type="#_x0000_t75" style="width:28.2pt;height:31.1pt" o:ole="">
            <v:imagedata r:id="rId341" o:title=""/>
          </v:shape>
          <o:OLEObject Type="Embed" ProgID="Equation.DSMT4" ShapeID="_x0000_i1190" DrawAspect="Content" ObjectID="_1687191446" r:id="rId342"/>
        </w:object>
      </w:r>
      <w:r w:rsidR="00DE7E2D">
        <w:rPr>
          <w:rFonts w:hint="eastAsia"/>
          <w:kern w:val="0"/>
          <w:szCs w:val="21"/>
        </w:rPr>
        <w:t>．</w: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E7E2D" w:rsidRPr="00DE7E2D" w:rsidRDefault="00DE7E2D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五、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7F67E3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5467AD">
        <w:rPr>
          <w:rFonts w:hAnsi="宋体"/>
          <w:kern w:val="0"/>
          <w:szCs w:val="21"/>
        </w:rPr>
        <w:t>求二重积分</w:t>
      </w:r>
      <w:r w:rsidR="00E57983" w:rsidRPr="00E57983">
        <w:rPr>
          <w:position w:val="-30"/>
        </w:rPr>
        <w:object w:dxaOrig="2260" w:dyaOrig="720">
          <v:shape id="_x0000_i1191" type="#_x0000_t75" style="width:112.9pt;height:36.3pt" o:ole="">
            <v:imagedata r:id="rId343" o:title=""/>
          </v:shape>
          <o:OLEObject Type="Embed" ProgID="Equation.DSMT4" ShapeID="_x0000_i1191" DrawAspect="Content" ObjectID="_1687191447" r:id="rId344"/>
        </w:object>
      </w:r>
      <w:r w:rsidRPr="005467AD">
        <w:rPr>
          <w:rFonts w:hAnsi="宋体"/>
          <w:kern w:val="0"/>
          <w:szCs w:val="21"/>
        </w:rPr>
        <w:t>的值</w:t>
      </w:r>
      <w:r w:rsidR="007F67E3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其中</w:t>
      </w:r>
      <w:r w:rsidR="00E57983" w:rsidRPr="00025957">
        <w:rPr>
          <w:position w:val="-4"/>
        </w:rPr>
        <w:object w:dxaOrig="240" w:dyaOrig="260">
          <v:shape id="_x0000_i1192" type="#_x0000_t75" style="width:12.1pt;height:13.25pt" o:ole="">
            <v:imagedata r:id="rId345" o:title=""/>
          </v:shape>
          <o:OLEObject Type="Embed" ProgID="Equation.DSMT4" ShapeID="_x0000_i1192" DrawAspect="Content" ObjectID="_1687191448" r:id="rId346"/>
        </w:object>
      </w:r>
      <w:r w:rsidRPr="005467AD">
        <w:rPr>
          <w:rFonts w:hAnsi="宋体"/>
          <w:kern w:val="0"/>
          <w:szCs w:val="21"/>
        </w:rPr>
        <w:t>是由直线</w:t>
      </w:r>
      <w:r w:rsidR="00E57983" w:rsidRPr="00E57983">
        <w:rPr>
          <w:position w:val="-10"/>
        </w:rPr>
        <w:object w:dxaOrig="580" w:dyaOrig="260">
          <v:shape id="_x0000_i1193" type="#_x0000_t75" style="width:28.8pt;height:13.25pt" o:ole="">
            <v:imagedata r:id="rId347" o:title=""/>
          </v:shape>
          <o:OLEObject Type="Embed" ProgID="Equation.DSMT4" ShapeID="_x0000_i1193" DrawAspect="Content" ObjectID="_1687191449" r:id="rId348"/>
        </w:object>
      </w:r>
      <w:r w:rsidR="007F67E3">
        <w:rPr>
          <w:rFonts w:hint="eastAsia"/>
          <w:kern w:val="0"/>
        </w:rPr>
        <w:t>，</w:t>
      </w:r>
      <w:r w:rsidR="00E57983" w:rsidRPr="00E57983">
        <w:rPr>
          <w:position w:val="-10"/>
        </w:rPr>
        <w:object w:dxaOrig="720" w:dyaOrig="320">
          <v:shape id="_x0000_i1194" type="#_x0000_t75" style="width:36.3pt;height:16.15pt" o:ole="">
            <v:imagedata r:id="rId349" o:title=""/>
          </v:shape>
          <o:OLEObject Type="Embed" ProgID="Equation.DSMT4" ShapeID="_x0000_i1194" DrawAspect="Content" ObjectID="_1687191450" r:id="rId350"/>
        </w:object>
      </w:r>
      <w:r w:rsidRPr="005467AD">
        <w:rPr>
          <w:rFonts w:hAnsi="宋体"/>
          <w:kern w:val="0"/>
          <w:szCs w:val="21"/>
        </w:rPr>
        <w:t>及</w:t>
      </w:r>
      <w:r w:rsidR="00E57983" w:rsidRPr="00025957">
        <w:rPr>
          <w:position w:val="-4"/>
        </w:rPr>
        <w:object w:dxaOrig="540" w:dyaOrig="260">
          <v:shape id="_x0000_i1195" type="#_x0000_t75" style="width:27.05pt;height:13.25pt" o:ole="">
            <v:imagedata r:id="rId351" o:title=""/>
          </v:shape>
          <o:OLEObject Type="Embed" ProgID="Equation.DSMT4" ShapeID="_x0000_i1195" DrawAspect="Content" ObjectID="_1687191451" r:id="rId352"/>
        </w:object>
      </w:r>
      <w:r w:rsidRPr="005467AD">
        <w:rPr>
          <w:rFonts w:hAnsi="宋体"/>
          <w:kern w:val="0"/>
          <w:szCs w:val="21"/>
        </w:rPr>
        <w:t>围成的平面区域</w:t>
      </w:r>
      <w:r w:rsidR="007F67E3">
        <w:rPr>
          <w:rFonts w:hAnsi="宋体"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CA57BC" w:rsidRDefault="007029BA" w:rsidP="007F67E3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027323" w:rsidRPr="00CA57BC">
        <w:rPr>
          <w:rFonts w:hAnsi="宋体"/>
          <w:kern w:val="0"/>
          <w:szCs w:val="21"/>
        </w:rPr>
        <w:t>积分区域可以写成</w:t>
      </w:r>
      <w:r w:rsidR="00E57983" w:rsidRPr="00E57983">
        <w:rPr>
          <w:position w:val="-10"/>
        </w:rPr>
        <w:object w:dxaOrig="1960" w:dyaOrig="320">
          <v:shape id="_x0000_i1196" type="#_x0000_t75" style="width:97.9pt;height:16.15pt" o:ole="">
            <v:imagedata r:id="rId353" o:title=""/>
          </v:shape>
          <o:OLEObject Type="Embed" ProgID="Equation.DSMT4" ShapeID="_x0000_i1196" DrawAspect="Content" ObjectID="_1687191452" r:id="rId354"/>
        </w:object>
      </w:r>
      <w:r w:rsidR="007F67E3">
        <w:rPr>
          <w:rFonts w:hint="eastAsia"/>
          <w:kern w:val="0"/>
          <w:szCs w:val="21"/>
        </w:rPr>
        <w:t>．</w:t>
      </w:r>
    </w:p>
    <w:p w:rsidR="00027323" w:rsidRPr="00CA57BC" w:rsidRDefault="00E57983" w:rsidP="007F67E3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66"/>
        </w:rPr>
        <w:object w:dxaOrig="6580" w:dyaOrig="1440">
          <v:shape id="_x0000_i1197" type="#_x0000_t75" style="width:328.9pt;height:1in" o:ole="">
            <v:imagedata r:id="rId355" o:title=""/>
          </v:shape>
          <o:OLEObject Type="Embed" ProgID="Equation.DSMT4" ShapeID="_x0000_i1197" DrawAspect="Content" ObjectID="_1687191453" r:id="rId356"/>
        </w:object>
      </w:r>
    </w:p>
    <w:p w:rsidR="00027323" w:rsidRPr="00CA57BC" w:rsidRDefault="00027323" w:rsidP="007F67E3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于是</w:t>
      </w:r>
      <w:r w:rsidR="00A154CB">
        <w:rPr>
          <w:rFonts w:hAnsi="宋体" w:hint="eastAsia"/>
          <w:kern w:val="0"/>
          <w:szCs w:val="21"/>
        </w:rPr>
        <w:t>原积分</w:t>
      </w:r>
    </w:p>
    <w:p w:rsidR="00027323" w:rsidRPr="00A154CB" w:rsidRDefault="00E57983" w:rsidP="00A154CB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30"/>
        </w:rPr>
        <w:object w:dxaOrig="5780" w:dyaOrig="720">
          <v:shape id="_x0000_i1198" type="#_x0000_t75" style="width:289.15pt;height:36.3pt" o:ole="">
            <v:imagedata r:id="rId357" o:title=""/>
          </v:shape>
          <o:OLEObject Type="Embed" ProgID="Equation.DSMT4" ShapeID="_x0000_i1198" DrawAspect="Content" ObjectID="_1687191454" r:id="rId358"/>
        </w:object>
      </w: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六、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7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5A6E6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已知抛物线</w:t>
      </w:r>
      <w:r w:rsidR="00E57983" w:rsidRPr="00E57983">
        <w:rPr>
          <w:position w:val="-10"/>
        </w:rPr>
        <w:object w:dxaOrig="1260" w:dyaOrig="360">
          <v:shape id="_x0000_i1199" type="#_x0000_t75" style="width:62.8pt;height:17.85pt" o:ole="">
            <v:imagedata r:id="rId359" o:title=""/>
          </v:shape>
          <o:OLEObject Type="Embed" ProgID="Equation.DSMT4" ShapeID="_x0000_i1199" DrawAspect="Content" ObjectID="_1687191455" r:id="rId360"/>
        </w:object>
      </w:r>
      <w:r w:rsidR="005A6E6C">
        <w:rPr>
          <w:rFonts w:hAnsi="宋体" w:hint="eastAsia"/>
          <w:kern w:val="0"/>
          <w:szCs w:val="21"/>
        </w:rPr>
        <w:t>（</w:t>
      </w:r>
      <w:r w:rsidRPr="005467AD">
        <w:rPr>
          <w:rFonts w:hAnsi="宋体"/>
          <w:kern w:val="0"/>
          <w:szCs w:val="21"/>
        </w:rPr>
        <w:t>其中</w:t>
      </w:r>
      <w:r w:rsidR="00E57983" w:rsidRPr="00E57983">
        <w:rPr>
          <w:position w:val="-10"/>
        </w:rPr>
        <w:object w:dxaOrig="540" w:dyaOrig="320">
          <v:shape id="_x0000_i1200" type="#_x0000_t75" style="width:27.05pt;height:16.15pt" o:ole="">
            <v:imagedata r:id="rId361" o:title=""/>
          </v:shape>
          <o:OLEObject Type="Embed" ProgID="Equation.DSMT4" ShapeID="_x0000_i1200" DrawAspect="Content" ObjectID="_1687191456" r:id="rId362"/>
        </w:object>
      </w:r>
      <w:r w:rsidRPr="005467AD">
        <w:rPr>
          <w:kern w:val="0"/>
        </w:rPr>
        <w:t>,</w:t>
      </w:r>
      <w:r w:rsidR="00E57983" w:rsidRPr="00E57983">
        <w:rPr>
          <w:position w:val="-10"/>
        </w:rPr>
        <w:object w:dxaOrig="540" w:dyaOrig="320">
          <v:shape id="_x0000_i1201" type="#_x0000_t75" style="width:27.05pt;height:16.15pt" o:ole="">
            <v:imagedata r:id="rId363" o:title=""/>
          </v:shape>
          <o:OLEObject Type="Embed" ProgID="Equation.DSMT4" ShapeID="_x0000_i1201" DrawAspect="Content" ObjectID="_1687191457" r:id="rId364"/>
        </w:object>
      </w:r>
      <w:r w:rsidR="005A6E6C">
        <w:rPr>
          <w:rFonts w:hAnsi="宋体" w:hint="eastAsia"/>
          <w:kern w:val="0"/>
          <w:szCs w:val="21"/>
        </w:rPr>
        <w:t>）</w:t>
      </w:r>
      <w:r w:rsidRPr="005467AD">
        <w:rPr>
          <w:rFonts w:hAnsi="宋体"/>
          <w:kern w:val="0"/>
          <w:szCs w:val="21"/>
        </w:rPr>
        <w:t>在第一象限与直线</w:t>
      </w:r>
      <w:r w:rsidR="00E57983" w:rsidRPr="00E57983">
        <w:rPr>
          <w:position w:val="-10"/>
        </w:rPr>
        <w:object w:dxaOrig="900" w:dyaOrig="320">
          <v:shape id="_x0000_i1202" type="#_x0000_t75" style="width:44.95pt;height:16.15pt" o:ole="">
            <v:imagedata r:id="rId365" o:title=""/>
          </v:shape>
          <o:OLEObject Type="Embed" ProgID="Equation.DSMT4" ShapeID="_x0000_i1202" DrawAspect="Content" ObjectID="_1687191458" r:id="rId366"/>
        </w:object>
      </w:r>
      <w:r w:rsidRPr="005467AD">
        <w:rPr>
          <w:rFonts w:hAnsi="宋体"/>
          <w:kern w:val="0"/>
          <w:szCs w:val="21"/>
        </w:rPr>
        <w:t>相切，且此抛物线与</w:t>
      </w:r>
      <w:r w:rsidR="00E57983" w:rsidRPr="00025957">
        <w:rPr>
          <w:position w:val="-4"/>
        </w:rPr>
        <w:object w:dxaOrig="200" w:dyaOrig="200">
          <v:shape id="_x0000_i1203" type="#_x0000_t75" style="width:9.8pt;height:9.8pt" o:ole="">
            <v:imagedata r:id="rId367" o:title=""/>
          </v:shape>
          <o:OLEObject Type="Embed" ProgID="Equation.DSMT4" ShapeID="_x0000_i1203" DrawAspect="Content" ObjectID="_1687191459" r:id="rId368"/>
        </w:object>
      </w:r>
      <w:r w:rsidRPr="005467AD">
        <w:rPr>
          <w:rFonts w:hAnsi="宋体"/>
          <w:kern w:val="0"/>
          <w:szCs w:val="21"/>
        </w:rPr>
        <w:t>轴所围成的平面图形的面积为</w:t>
      </w:r>
      <w:r w:rsidR="00E57983" w:rsidRPr="00E57983">
        <w:rPr>
          <w:position w:val="-6"/>
        </w:rPr>
        <w:object w:dxaOrig="220" w:dyaOrig="279">
          <v:shape id="_x0000_i1204" type="#_x0000_t75" style="width:10.95pt;height:13.8pt" o:ole="">
            <v:imagedata r:id="rId369" o:title=""/>
          </v:shape>
          <o:OLEObject Type="Embed" ProgID="Equation.DSMT4" ShapeID="_x0000_i1204" DrawAspect="Content" ObjectID="_1687191460" r:id="rId370"/>
        </w:object>
      </w:r>
      <w:r w:rsidR="005A6E6C">
        <w:rPr>
          <w:rFonts w:hint="eastAsia"/>
          <w:kern w:val="0"/>
          <w:szCs w:val="21"/>
        </w:rPr>
        <w:t>．</w:t>
      </w:r>
    </w:p>
    <w:p w:rsidR="00027323" w:rsidRPr="005467AD" w:rsidRDefault="00027323" w:rsidP="005A6E6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5467AD">
        <w:rPr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问</w:t>
      </w:r>
      <w:r w:rsidR="00E57983" w:rsidRPr="00E57983">
        <w:rPr>
          <w:position w:val="-10"/>
        </w:rPr>
        <w:object w:dxaOrig="200" w:dyaOrig="260">
          <v:shape id="_x0000_i1205" type="#_x0000_t75" style="width:9.8pt;height:13.25pt" o:ole="">
            <v:imagedata r:id="rId371" o:title=""/>
          </v:shape>
          <o:OLEObject Type="Embed" ProgID="Equation.DSMT4" ShapeID="_x0000_i1205" DrawAspect="Content" ObjectID="_1687191461" r:id="rId372"/>
        </w:object>
      </w:r>
      <w:r w:rsidRPr="005467AD">
        <w:rPr>
          <w:rFonts w:hAnsi="宋体"/>
          <w:kern w:val="0"/>
        </w:rPr>
        <w:t>和</w:t>
      </w:r>
      <w:r w:rsidR="00E57983" w:rsidRPr="00E57983">
        <w:rPr>
          <w:position w:val="-10"/>
        </w:rPr>
        <w:object w:dxaOrig="200" w:dyaOrig="260">
          <v:shape id="_x0000_i1206" type="#_x0000_t75" style="width:9.8pt;height:13.25pt" o:ole="">
            <v:imagedata r:id="rId373" o:title=""/>
          </v:shape>
          <o:OLEObject Type="Embed" ProgID="Equation.DSMT4" ShapeID="_x0000_i1206" DrawAspect="Content" ObjectID="_1687191462" r:id="rId374"/>
        </w:object>
      </w:r>
      <w:r w:rsidRPr="005467AD">
        <w:rPr>
          <w:rFonts w:hAnsi="宋体"/>
          <w:kern w:val="0"/>
          <w:szCs w:val="21"/>
        </w:rPr>
        <w:t>为何值时，</w:t>
      </w:r>
      <w:r w:rsidR="00E57983" w:rsidRPr="00E57983">
        <w:rPr>
          <w:position w:val="-6"/>
        </w:rPr>
        <w:object w:dxaOrig="220" w:dyaOrig="279">
          <v:shape id="_x0000_i1207" type="#_x0000_t75" style="width:10.95pt;height:13.8pt" o:ole="">
            <v:imagedata r:id="rId375" o:title=""/>
          </v:shape>
          <o:OLEObject Type="Embed" ProgID="Equation.DSMT4" ShapeID="_x0000_i1207" DrawAspect="Content" ObjectID="_1687191463" r:id="rId376"/>
        </w:object>
      </w:r>
      <w:r w:rsidRPr="005467AD">
        <w:rPr>
          <w:rFonts w:hAnsi="宋体"/>
          <w:kern w:val="0"/>
          <w:szCs w:val="21"/>
        </w:rPr>
        <w:t>达到最大</w:t>
      </w:r>
      <w:r w:rsidR="000D50BA">
        <w:rPr>
          <w:rFonts w:hint="eastAsia"/>
          <w:kern w:val="0"/>
          <w:szCs w:val="21"/>
        </w:rPr>
        <w:t>？</w:t>
      </w:r>
      <w:r>
        <w:rPr>
          <w:rFonts w:hint="eastAsia"/>
          <w:kern w:val="0"/>
          <w:szCs w:val="21"/>
        </w:rPr>
        <w:t xml:space="preserve"> </w:t>
      </w:r>
      <w:r w:rsidR="005A6E6C">
        <w:rPr>
          <w:rFonts w:hint="eastAsia"/>
          <w:kern w:val="0"/>
          <w:szCs w:val="21"/>
        </w:rPr>
        <w:t xml:space="preserve">    </w:t>
      </w: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="005A6E6C">
        <w:rPr>
          <w:rFonts w:hAnsi="宋体"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求出此最大值</w:t>
      </w:r>
      <w:r w:rsidR="005A6E6C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CA57BC" w:rsidRDefault="007029BA" w:rsidP="000564D7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 w:rsidR="005260E1" w:rsidRPr="005260E1">
        <w:rPr>
          <w:rFonts w:hint="eastAsia"/>
        </w:rPr>
        <w:t xml:space="preserve"> </w:t>
      </w:r>
      <w:r w:rsidR="00027323" w:rsidRPr="00CA57BC">
        <w:rPr>
          <w:rFonts w:hAnsi="宋体"/>
          <w:kern w:val="0"/>
          <w:szCs w:val="21"/>
        </w:rPr>
        <w:t>依题意知，抛物线与</w:t>
      </w:r>
      <w:r w:rsidR="00E57983" w:rsidRPr="00025957">
        <w:rPr>
          <w:position w:val="-4"/>
        </w:rPr>
        <w:object w:dxaOrig="200" w:dyaOrig="200">
          <v:shape id="_x0000_i1208" type="#_x0000_t75" style="width:9.8pt;height:9.8pt" o:ole="">
            <v:imagedata r:id="rId377" o:title=""/>
          </v:shape>
          <o:OLEObject Type="Embed" ProgID="Equation.DSMT4" ShapeID="_x0000_i1208" DrawAspect="Content" ObjectID="_1687191464" r:id="rId378"/>
        </w:object>
      </w:r>
      <w:r w:rsidR="00027323" w:rsidRPr="00CA57BC">
        <w:rPr>
          <w:rFonts w:hAnsi="宋体"/>
          <w:kern w:val="0"/>
          <w:szCs w:val="21"/>
        </w:rPr>
        <w:t>轴交点的横坐标为</w:t>
      </w:r>
      <w:r w:rsidR="00E57983" w:rsidRPr="00E57983">
        <w:rPr>
          <w:position w:val="-28"/>
        </w:rPr>
        <w:object w:dxaOrig="1480" w:dyaOrig="660">
          <v:shape id="_x0000_i1209" type="#_x0000_t75" style="width:73.75pt;height:32.85pt" o:ole="">
            <v:imagedata r:id="rId379" o:title=""/>
          </v:shape>
          <o:OLEObject Type="Embed" ProgID="Equation.DSMT4" ShapeID="_x0000_i1209" DrawAspect="Content" ObjectID="_1687191465" r:id="rId380"/>
        </w:object>
      </w:r>
      <w:r w:rsidR="005260E1">
        <w:rPr>
          <w:rFonts w:hint="eastAsia"/>
          <w:kern w:val="0"/>
          <w:szCs w:val="21"/>
        </w:rPr>
        <w:t>．</w:t>
      </w:r>
      <w:r w:rsidR="00027323" w:rsidRPr="00CA57BC">
        <w:rPr>
          <w:rFonts w:hAnsi="宋体"/>
          <w:kern w:val="0"/>
          <w:szCs w:val="21"/>
        </w:rPr>
        <w:t>根据定积分的定义，面积</w:t>
      </w:r>
      <w:r w:rsidR="00E57983" w:rsidRPr="00E57983">
        <w:rPr>
          <w:position w:val="-6"/>
        </w:rPr>
        <w:object w:dxaOrig="220" w:dyaOrig="279">
          <v:shape id="_x0000_i1210" type="#_x0000_t75" style="width:10.95pt;height:13.8pt" o:ole="">
            <v:imagedata r:id="rId381" o:title=""/>
          </v:shape>
          <o:OLEObject Type="Embed" ProgID="Equation.DSMT4" ShapeID="_x0000_i1210" DrawAspect="Content" ObjectID="_1687191466" r:id="rId382"/>
        </w:object>
      </w:r>
      <w:r w:rsidR="00027323" w:rsidRPr="00CA57BC">
        <w:rPr>
          <w:rFonts w:hAnsi="宋体"/>
          <w:kern w:val="0"/>
          <w:szCs w:val="21"/>
        </w:rPr>
        <w:t>为</w:t>
      </w:r>
    </w:p>
    <w:p w:rsidR="00027323" w:rsidRPr="00CA57BC" w:rsidRDefault="00E57983" w:rsidP="005260E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30"/>
        </w:rPr>
        <w:object w:dxaOrig="4360" w:dyaOrig="840">
          <v:shape id="_x0000_i1211" type="#_x0000_t75" style="width:217.75pt;height:42.05pt" o:ole="">
            <v:imagedata r:id="rId383" o:title=""/>
          </v:shape>
          <o:OLEObject Type="Embed" ProgID="Equation.DSMT4" ShapeID="_x0000_i1211" DrawAspect="Content" ObjectID="_1687191467" r:id="rId384"/>
        </w:object>
      </w:r>
    </w:p>
    <w:p w:rsidR="00027323" w:rsidRPr="00CA57BC" w:rsidRDefault="00027323" w:rsidP="005260E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因直线</w:t>
      </w:r>
      <w:r w:rsidR="00E57983" w:rsidRPr="00E57983">
        <w:rPr>
          <w:position w:val="-10"/>
        </w:rPr>
        <w:object w:dxaOrig="900" w:dyaOrig="320">
          <v:shape id="_x0000_i1212" type="#_x0000_t75" style="width:44.95pt;height:16.15pt" o:ole="">
            <v:imagedata r:id="rId385" o:title=""/>
          </v:shape>
          <o:OLEObject Type="Embed" ProgID="Equation.DSMT4" ShapeID="_x0000_i1212" DrawAspect="Content" ObjectID="_1687191468" r:id="rId386"/>
        </w:object>
      </w:r>
      <w:r w:rsidRPr="00CA57BC">
        <w:rPr>
          <w:rFonts w:hAnsi="宋体"/>
          <w:kern w:val="0"/>
          <w:szCs w:val="21"/>
        </w:rPr>
        <w:t>与抛物线</w:t>
      </w:r>
      <w:r w:rsidR="00E57983" w:rsidRPr="00E57983">
        <w:rPr>
          <w:position w:val="-10"/>
        </w:rPr>
        <w:object w:dxaOrig="1260" w:dyaOrig="360">
          <v:shape id="_x0000_i1213" type="#_x0000_t75" style="width:62.8pt;height:17.85pt" o:ole="">
            <v:imagedata r:id="rId387" o:title=""/>
          </v:shape>
          <o:OLEObject Type="Embed" ProgID="Equation.DSMT4" ShapeID="_x0000_i1213" DrawAspect="Content" ObjectID="_1687191469" r:id="rId388"/>
        </w:object>
      </w:r>
      <w:r w:rsidRPr="00CA57BC">
        <w:rPr>
          <w:rFonts w:hAnsi="宋体"/>
          <w:kern w:val="0"/>
          <w:szCs w:val="21"/>
        </w:rPr>
        <w:t>相切，故它们有唯一公共点</w:t>
      </w:r>
      <w:r w:rsidR="005260E1">
        <w:rPr>
          <w:rFonts w:hint="eastAsia"/>
          <w:kern w:val="0"/>
          <w:szCs w:val="21"/>
        </w:rPr>
        <w:t>．</w:t>
      </w:r>
      <w:r w:rsidRPr="00CA57BC">
        <w:rPr>
          <w:rFonts w:hAnsi="宋体"/>
          <w:kern w:val="0"/>
          <w:szCs w:val="21"/>
        </w:rPr>
        <w:t>由方程组</w:t>
      </w:r>
    </w:p>
    <w:p w:rsidR="00027323" w:rsidRPr="00CA57BC" w:rsidRDefault="00E57983" w:rsidP="005260E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32"/>
        </w:rPr>
        <w:object w:dxaOrig="1380" w:dyaOrig="760">
          <v:shape id="_x0000_i1214" type="#_x0000_t75" style="width:69.1pt;height:38pt" o:ole="">
            <v:imagedata r:id="rId389" o:title=""/>
          </v:shape>
          <o:OLEObject Type="Embed" ProgID="Equation.DSMT4" ShapeID="_x0000_i1214" DrawAspect="Content" ObjectID="_1687191470" r:id="rId390"/>
        </w:object>
      </w:r>
    </w:p>
    <w:p w:rsidR="00027323" w:rsidRPr="00CA57BC" w:rsidRDefault="00027323" w:rsidP="005260E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得</w:t>
      </w:r>
      <w:r w:rsidR="00E57983" w:rsidRPr="00E57983">
        <w:rPr>
          <w:position w:val="-10"/>
        </w:rPr>
        <w:object w:dxaOrig="2040" w:dyaOrig="360">
          <v:shape id="_x0000_i1215" type="#_x0000_t75" style="width:101.95pt;height:17.85pt" o:ole="">
            <v:imagedata r:id="rId391" o:title=""/>
          </v:shape>
          <o:OLEObject Type="Embed" ProgID="Equation.DSMT4" ShapeID="_x0000_i1215" DrawAspect="Content" ObjectID="_1687191471" r:id="rId392"/>
        </w:object>
      </w:r>
      <w:r w:rsidR="005260E1">
        <w:rPr>
          <w:rFonts w:hAnsi="宋体" w:hint="eastAsia"/>
          <w:kern w:val="0"/>
          <w:szCs w:val="21"/>
        </w:rPr>
        <w:t>．</w:t>
      </w:r>
      <w:r w:rsidR="005260E1">
        <w:rPr>
          <w:rFonts w:hAnsi="宋体"/>
          <w:kern w:val="0"/>
          <w:szCs w:val="21"/>
        </w:rPr>
        <w:t>因为其公共解唯一，</w:t>
      </w:r>
      <w:r w:rsidRPr="00CA57BC">
        <w:rPr>
          <w:rFonts w:hAnsi="宋体"/>
          <w:kern w:val="0"/>
          <w:szCs w:val="21"/>
        </w:rPr>
        <w:t>其判别式必为零，即</w:t>
      </w:r>
    </w:p>
    <w:p w:rsidR="00027323" w:rsidRPr="00CA57BC" w:rsidRDefault="00E57983" w:rsidP="005260E1">
      <w:pPr>
        <w:autoSpaceDE w:val="0"/>
        <w:autoSpaceDN w:val="0"/>
        <w:adjustRightInd w:val="0"/>
        <w:ind w:leftChars="200" w:left="480"/>
        <w:jc w:val="center"/>
        <w:rPr>
          <w:iCs/>
          <w:kern w:val="0"/>
          <w:szCs w:val="21"/>
        </w:rPr>
      </w:pPr>
      <w:r w:rsidRPr="00E57983">
        <w:rPr>
          <w:position w:val="-10"/>
        </w:rPr>
        <w:object w:dxaOrig="4340" w:dyaOrig="360">
          <v:shape id="_x0000_i1216" type="#_x0000_t75" style="width:217.15pt;height:17.85pt" o:ole="">
            <v:imagedata r:id="rId393" o:title=""/>
          </v:shape>
          <o:OLEObject Type="Embed" ProgID="Equation.DSMT4" ShapeID="_x0000_i1216" DrawAspect="Content" ObjectID="_1687191472" r:id="rId394"/>
        </w:object>
      </w:r>
    </w:p>
    <w:p w:rsidR="00027323" w:rsidRPr="005260E1" w:rsidRDefault="00027323" w:rsidP="005260E1">
      <w:pPr>
        <w:autoSpaceDE w:val="0"/>
        <w:autoSpaceDN w:val="0"/>
        <w:adjustRightInd w:val="0"/>
        <w:ind w:leftChars="200" w:left="480"/>
        <w:rPr>
          <w:iCs/>
          <w:kern w:val="0"/>
          <w:szCs w:val="21"/>
        </w:rPr>
      </w:pPr>
      <w:r w:rsidRPr="00CA57BC">
        <w:rPr>
          <w:rFonts w:hint="eastAsia"/>
          <w:iCs/>
          <w:kern w:val="0"/>
          <w:szCs w:val="21"/>
        </w:rPr>
        <w:t>解得</w:t>
      </w:r>
      <w:r w:rsidR="00E57983" w:rsidRPr="00E57983">
        <w:rPr>
          <w:position w:val="-24"/>
        </w:rPr>
        <w:object w:dxaOrig="1579" w:dyaOrig="620">
          <v:shape id="_x0000_i1217" type="#_x0000_t75" style="width:78.9pt;height:31.1pt" o:ole="">
            <v:imagedata r:id="rId395" o:title=""/>
          </v:shape>
          <o:OLEObject Type="Embed" ProgID="Equation.DSMT4" ShapeID="_x0000_i1217" DrawAspect="Content" ObjectID="_1687191473" r:id="rId396"/>
        </w:object>
      </w:r>
      <w:r w:rsidR="005260E1">
        <w:rPr>
          <w:rFonts w:hint="eastAsia"/>
          <w:iCs/>
          <w:kern w:val="0"/>
          <w:szCs w:val="21"/>
        </w:rPr>
        <w:t>．</w:t>
      </w:r>
      <w:r w:rsidRPr="00CA57BC">
        <w:rPr>
          <w:rFonts w:hAnsi="宋体"/>
          <w:kern w:val="0"/>
          <w:szCs w:val="21"/>
        </w:rPr>
        <w:t>将</w:t>
      </w:r>
      <w:r w:rsidR="00E57983" w:rsidRPr="00E57983">
        <w:rPr>
          <w:position w:val="-10"/>
        </w:rPr>
        <w:object w:dxaOrig="200" w:dyaOrig="260">
          <v:shape id="_x0000_i1218" type="#_x0000_t75" style="width:9.8pt;height:13.25pt" o:ole="">
            <v:imagedata r:id="rId397" o:title=""/>
          </v:shape>
          <o:OLEObject Type="Embed" ProgID="Equation.DSMT4" ShapeID="_x0000_i1218" DrawAspect="Content" ObjectID="_1687191474" r:id="rId398"/>
        </w:object>
      </w:r>
      <w:r w:rsidRPr="00CA57BC">
        <w:rPr>
          <w:rFonts w:hAnsi="宋体"/>
          <w:kern w:val="0"/>
          <w:szCs w:val="21"/>
        </w:rPr>
        <w:t>代入</w:t>
      </w:r>
      <w:r w:rsidR="00E57983" w:rsidRPr="00E57983">
        <w:rPr>
          <w:position w:val="-6"/>
        </w:rPr>
        <w:object w:dxaOrig="220" w:dyaOrig="279">
          <v:shape id="_x0000_i1219" type="#_x0000_t75" style="width:10.95pt;height:13.8pt" o:ole="">
            <v:imagedata r:id="rId399" o:title=""/>
          </v:shape>
          <o:OLEObject Type="Embed" ProgID="Equation.DSMT4" ShapeID="_x0000_i1219" DrawAspect="Content" ObjectID="_1687191475" r:id="rId400"/>
        </w:object>
      </w:r>
      <w:r w:rsidR="005260E1">
        <w:rPr>
          <w:rFonts w:hAnsi="宋体"/>
          <w:kern w:val="0"/>
          <w:szCs w:val="21"/>
        </w:rPr>
        <w:t>中</w:t>
      </w:r>
      <w:r w:rsidRPr="00CA57BC">
        <w:rPr>
          <w:rFonts w:hAnsi="宋体"/>
          <w:kern w:val="0"/>
          <w:szCs w:val="21"/>
        </w:rPr>
        <w:t>得</w:t>
      </w:r>
    </w:p>
    <w:p w:rsidR="00027323" w:rsidRPr="00CA57BC" w:rsidRDefault="00E57983" w:rsidP="005260E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8"/>
        </w:rPr>
        <w:object w:dxaOrig="2280" w:dyaOrig="700">
          <v:shape id="_x0000_i1220" type="#_x0000_t75" style="width:114.05pt;height:35.15pt" o:ole="">
            <v:imagedata r:id="rId401" o:title=""/>
          </v:shape>
          <o:OLEObject Type="Embed" ProgID="Equation.DSMT4" ShapeID="_x0000_i1220" DrawAspect="Content" ObjectID="_1687191476" r:id="rId402"/>
        </w:object>
      </w:r>
    </w:p>
    <w:p w:rsidR="00027323" w:rsidRPr="00CA57BC" w:rsidRDefault="00027323" w:rsidP="005260E1">
      <w:pPr>
        <w:autoSpaceDE w:val="0"/>
        <w:autoSpaceDN w:val="0"/>
        <w:adjustRightInd w:val="0"/>
        <w:ind w:leftChars="200" w:left="480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根据函数除法的求导公式，</w:t>
      </w:r>
    </w:p>
    <w:p w:rsidR="00027323" w:rsidRPr="00CA57BC" w:rsidRDefault="00E57983" w:rsidP="005260E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8"/>
        </w:rPr>
        <w:object w:dxaOrig="2079" w:dyaOrig="700">
          <v:shape id="_x0000_i1221" type="#_x0000_t75" style="width:103.7pt;height:35.15pt" o:ole="">
            <v:imagedata r:id="rId403" o:title=""/>
          </v:shape>
          <o:OLEObject Type="Embed" ProgID="Equation.DSMT4" ShapeID="_x0000_i1221" DrawAspect="Content" ObjectID="_1687191477" r:id="rId404"/>
        </w:object>
      </w:r>
    </w:p>
    <w:p w:rsidR="00027323" w:rsidRPr="00BC314D" w:rsidRDefault="00027323" w:rsidP="005260E1">
      <w:pPr>
        <w:tabs>
          <w:tab w:val="left" w:pos="6840"/>
        </w:tabs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CA57BC">
        <w:rPr>
          <w:rFonts w:hAnsi="宋体"/>
          <w:kern w:val="0"/>
          <w:szCs w:val="21"/>
        </w:rPr>
        <w:t>令</w:t>
      </w:r>
      <w:r w:rsidR="00E57983" w:rsidRPr="00E57983">
        <w:rPr>
          <w:position w:val="-10"/>
        </w:rPr>
        <w:object w:dxaOrig="900" w:dyaOrig="320">
          <v:shape id="_x0000_i1222" type="#_x0000_t75" style="width:44.95pt;height:16.15pt" o:ole="">
            <v:imagedata r:id="rId405" o:title=""/>
          </v:shape>
          <o:OLEObject Type="Embed" ProgID="Equation.DSMT4" ShapeID="_x0000_i1222" DrawAspect="Content" ObjectID="_1687191478" r:id="rId406"/>
        </w:object>
      </w:r>
      <w:r w:rsidRPr="00CA57BC">
        <w:rPr>
          <w:rFonts w:hAnsi="宋体"/>
          <w:kern w:val="0"/>
          <w:szCs w:val="21"/>
        </w:rPr>
        <w:t>，已知有</w:t>
      </w:r>
      <w:r w:rsidR="00E57983" w:rsidRPr="00E57983">
        <w:rPr>
          <w:position w:val="-10"/>
        </w:rPr>
        <w:object w:dxaOrig="540" w:dyaOrig="320">
          <v:shape id="_x0000_i1223" type="#_x0000_t75" style="width:27.05pt;height:16.15pt" o:ole="">
            <v:imagedata r:id="rId407" o:title=""/>
          </v:shape>
          <o:OLEObject Type="Embed" ProgID="Equation.DSMT4" ShapeID="_x0000_i1223" DrawAspect="Content" ObjectID="_1687191479" r:id="rId408"/>
        </w:object>
      </w:r>
      <w:r w:rsidRPr="00CA57BC">
        <w:rPr>
          <w:rFonts w:hAnsi="宋体"/>
          <w:kern w:val="0"/>
          <w:szCs w:val="21"/>
        </w:rPr>
        <w:t>，得唯一驻点</w:t>
      </w:r>
      <w:r w:rsidR="00E57983" w:rsidRPr="00E57983">
        <w:rPr>
          <w:position w:val="-10"/>
        </w:rPr>
        <w:object w:dxaOrig="520" w:dyaOrig="320">
          <v:shape id="_x0000_i1224" type="#_x0000_t75" style="width:25.9pt;height:16.15pt" o:ole="">
            <v:imagedata r:id="rId409" o:title=""/>
          </v:shape>
          <o:OLEObject Type="Embed" ProgID="Equation.DSMT4" ShapeID="_x0000_i1224" DrawAspect="Content" ObjectID="_1687191480" r:id="rId410"/>
        </w:object>
      </w:r>
      <w:r w:rsidR="005260E1">
        <w:rPr>
          <w:rFonts w:hint="eastAsia"/>
          <w:kern w:val="0"/>
          <w:szCs w:val="21"/>
        </w:rPr>
        <w:t>．</w:t>
      </w:r>
      <w:r w:rsidRPr="00CA57BC">
        <w:rPr>
          <w:rFonts w:hAnsi="宋体"/>
          <w:kern w:val="0"/>
          <w:szCs w:val="21"/>
        </w:rPr>
        <w:t>当</w:t>
      </w:r>
      <w:r w:rsidR="00E57983" w:rsidRPr="00E57983">
        <w:rPr>
          <w:position w:val="-10"/>
        </w:rPr>
        <w:object w:dxaOrig="859" w:dyaOrig="320">
          <v:shape id="_x0000_i1225" type="#_x0000_t75" style="width:43.2pt;height:16.15pt" o:ole="">
            <v:imagedata r:id="rId411" o:title=""/>
          </v:shape>
          <o:OLEObject Type="Embed" ProgID="Equation.DSMT4" ShapeID="_x0000_i1225" DrawAspect="Content" ObjectID="_1687191481" r:id="rId412"/>
        </w:object>
      </w:r>
      <w:r w:rsidRPr="00CA57BC">
        <w:rPr>
          <w:rFonts w:hAnsi="宋体"/>
          <w:kern w:val="0"/>
          <w:szCs w:val="21"/>
        </w:rPr>
        <w:t>时，</w:t>
      </w:r>
      <w:r w:rsidR="00E57983" w:rsidRPr="00E57983">
        <w:rPr>
          <w:position w:val="-10"/>
        </w:rPr>
        <w:object w:dxaOrig="900" w:dyaOrig="320">
          <v:shape id="_x0000_i1226" type="#_x0000_t75" style="width:44.95pt;height:16.15pt" o:ole="">
            <v:imagedata r:id="rId413" o:title=""/>
          </v:shape>
          <o:OLEObject Type="Embed" ProgID="Equation.DSMT4" ShapeID="_x0000_i1226" DrawAspect="Content" ObjectID="_1687191482" r:id="rId414"/>
        </w:object>
      </w:r>
      <w:r w:rsidRPr="00CA57BC">
        <w:rPr>
          <w:rFonts w:hint="eastAsia"/>
          <w:iCs/>
          <w:kern w:val="0"/>
          <w:szCs w:val="21"/>
        </w:rPr>
        <w:t>；</w:t>
      </w:r>
      <w:r w:rsidR="005260E1">
        <w:rPr>
          <w:rFonts w:hint="eastAsia"/>
          <w:iCs/>
          <w:kern w:val="0"/>
          <w:szCs w:val="21"/>
        </w:rPr>
        <w:t>当</w:t>
      </w:r>
      <w:r w:rsidR="00E57983" w:rsidRPr="00E57983">
        <w:rPr>
          <w:position w:val="-10"/>
        </w:rPr>
        <w:object w:dxaOrig="520" w:dyaOrig="320">
          <v:shape id="_x0000_i1227" type="#_x0000_t75" style="width:25.9pt;height:16.15pt" o:ole="">
            <v:imagedata r:id="rId415" o:title=""/>
          </v:shape>
          <o:OLEObject Type="Embed" ProgID="Equation.DSMT4" ShapeID="_x0000_i1227" DrawAspect="Content" ObjectID="_1687191483" r:id="rId416"/>
        </w:object>
      </w:r>
      <w:r w:rsidRPr="00CA57BC">
        <w:rPr>
          <w:rFonts w:hAnsi="宋体"/>
          <w:kern w:val="0"/>
          <w:szCs w:val="21"/>
        </w:rPr>
        <w:t>时，</w:t>
      </w:r>
      <w:r w:rsidR="00E57983" w:rsidRPr="00E57983">
        <w:rPr>
          <w:position w:val="-10"/>
        </w:rPr>
        <w:object w:dxaOrig="900" w:dyaOrig="320">
          <v:shape id="_x0000_i1228" type="#_x0000_t75" style="width:44.95pt;height:16.15pt" o:ole="">
            <v:imagedata r:id="rId417" o:title=""/>
          </v:shape>
          <o:OLEObject Type="Embed" ProgID="Equation.DSMT4" ShapeID="_x0000_i1228" DrawAspect="Content" ObjectID="_1687191484" r:id="rId418"/>
        </w:object>
      </w:r>
      <w:r w:rsidR="005260E1">
        <w:rPr>
          <w:rFonts w:hint="eastAsia"/>
          <w:kern w:val="0"/>
          <w:szCs w:val="21"/>
        </w:rPr>
        <w:t>．</w:t>
      </w:r>
      <w:r w:rsidR="005260E1">
        <w:rPr>
          <w:rFonts w:hAnsi="宋体" w:hint="eastAsia"/>
          <w:kern w:val="0"/>
          <w:szCs w:val="21"/>
        </w:rPr>
        <w:t>于是当</w:t>
      </w:r>
      <w:r w:rsidR="00E57983" w:rsidRPr="00E57983">
        <w:rPr>
          <w:position w:val="-10"/>
        </w:rPr>
        <w:object w:dxaOrig="520" w:dyaOrig="320">
          <v:shape id="_x0000_i1229" type="#_x0000_t75" style="width:25.9pt;height:16.15pt" o:ole="">
            <v:imagedata r:id="rId419" o:title=""/>
          </v:shape>
          <o:OLEObject Type="Embed" ProgID="Equation.DSMT4" ShapeID="_x0000_i1229" DrawAspect="Content" ObjectID="_1687191485" r:id="rId420"/>
        </w:object>
      </w:r>
      <w:r w:rsidRPr="00CA57BC">
        <w:rPr>
          <w:rFonts w:hAnsi="宋体"/>
          <w:kern w:val="0"/>
          <w:szCs w:val="21"/>
        </w:rPr>
        <w:t>时，</w:t>
      </w:r>
      <w:r w:rsidR="00E57983" w:rsidRPr="00E57983">
        <w:rPr>
          <w:position w:val="-10"/>
        </w:rPr>
        <w:object w:dxaOrig="499" w:dyaOrig="320">
          <v:shape id="_x0000_i1230" type="#_x0000_t75" style="width:24.75pt;height:16.15pt" o:ole="">
            <v:imagedata r:id="rId421" o:title=""/>
          </v:shape>
          <o:OLEObject Type="Embed" ProgID="Equation.DSMT4" ShapeID="_x0000_i1230" DrawAspect="Content" ObjectID="_1687191486" r:id="rId422"/>
        </w:object>
      </w:r>
      <w:r w:rsidRPr="00CA57BC">
        <w:rPr>
          <w:rFonts w:hAnsi="宋体"/>
          <w:kern w:val="0"/>
          <w:szCs w:val="21"/>
        </w:rPr>
        <w:t>取唯一极大值，即最大值</w:t>
      </w:r>
      <w:r w:rsidR="005260E1">
        <w:rPr>
          <w:rFonts w:hint="eastAsia"/>
          <w:kern w:val="0"/>
          <w:szCs w:val="21"/>
        </w:rPr>
        <w:t>．</w:t>
      </w:r>
      <w:r w:rsidRPr="00BC314D">
        <w:rPr>
          <w:rFonts w:hAnsi="宋体"/>
          <w:kern w:val="0"/>
          <w:szCs w:val="21"/>
        </w:rPr>
        <w:t>从而最大值为</w:t>
      </w:r>
      <w:r w:rsidR="00E57983" w:rsidRPr="00E57983">
        <w:rPr>
          <w:position w:val="-24"/>
        </w:rPr>
        <w:object w:dxaOrig="1500" w:dyaOrig="620">
          <v:shape id="_x0000_i1231" type="#_x0000_t75" style="width:74.9pt;height:31.1pt" o:ole="">
            <v:imagedata r:id="rId423" o:title=""/>
          </v:shape>
          <o:OLEObject Type="Embed" ProgID="Equation.DSMT4" ShapeID="_x0000_i1231" DrawAspect="Content" ObjectID="_1687191487" r:id="rId424"/>
        </w:object>
      </w:r>
      <w:r w:rsidR="005260E1">
        <w:rPr>
          <w:rFonts w:hint="eastAsia"/>
          <w:kern w:val="0"/>
          <w:szCs w:val="21"/>
        </w:rPr>
        <w:t>．</w:t>
      </w:r>
    </w:p>
    <w:p w:rsidR="00027323" w:rsidRPr="00BC314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七、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6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F24783" w:rsidRDefault="00027323" w:rsidP="00F24783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5467AD">
        <w:rPr>
          <w:rFonts w:hAnsi="宋体"/>
          <w:kern w:val="0"/>
          <w:szCs w:val="21"/>
        </w:rPr>
        <w:t>设</w:t>
      </w:r>
      <w:r w:rsidR="00E57983" w:rsidRPr="00E57983">
        <w:rPr>
          <w:position w:val="-10"/>
        </w:rPr>
        <w:object w:dxaOrig="540" w:dyaOrig="320">
          <v:shape id="_x0000_i1232" type="#_x0000_t75" style="width:27.05pt;height:16.15pt" o:ole="">
            <v:imagedata r:id="rId425" o:title=""/>
          </v:shape>
          <o:OLEObject Type="Embed" ProgID="Equation.DSMT4" ShapeID="_x0000_i1232" DrawAspect="Content" ObjectID="_1687191488" r:id="rId426"/>
        </w:object>
      </w:r>
      <w:r w:rsidRPr="005467AD">
        <w:rPr>
          <w:rFonts w:hAnsi="宋体"/>
          <w:kern w:val="0"/>
          <w:szCs w:val="21"/>
        </w:rPr>
        <w:t>在区间</w:t>
      </w:r>
      <w:r w:rsidR="00E57983" w:rsidRPr="00E57983">
        <w:rPr>
          <w:position w:val="-10"/>
        </w:rPr>
        <w:object w:dxaOrig="520" w:dyaOrig="320">
          <v:shape id="_x0000_i1233" type="#_x0000_t75" style="width:25.9pt;height:16.15pt" o:ole="">
            <v:imagedata r:id="rId427" o:title=""/>
          </v:shape>
          <o:OLEObject Type="Embed" ProgID="Equation.DSMT4" ShapeID="_x0000_i1233" DrawAspect="Content" ObjectID="_1687191489" r:id="rId428"/>
        </w:object>
      </w:r>
      <w:r w:rsidRPr="005467AD">
        <w:rPr>
          <w:rFonts w:hAnsi="宋体"/>
          <w:kern w:val="0"/>
          <w:szCs w:val="21"/>
        </w:rPr>
        <w:t>上连续</w:t>
      </w:r>
      <w:r w:rsidR="00F24783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在</w:t>
      </w:r>
      <w:r w:rsidR="00E57983" w:rsidRPr="00E57983">
        <w:rPr>
          <w:position w:val="-10"/>
        </w:rPr>
        <w:object w:dxaOrig="540" w:dyaOrig="320">
          <v:shape id="_x0000_i1234" type="#_x0000_t75" style="width:27.05pt;height:16.15pt" o:ole="">
            <v:imagedata r:id="rId429" o:title=""/>
          </v:shape>
          <o:OLEObject Type="Embed" ProgID="Equation.DSMT4" ShapeID="_x0000_i1234" DrawAspect="Content" ObjectID="_1687191490" r:id="rId430"/>
        </w:object>
      </w:r>
      <w:r w:rsidRPr="005467AD">
        <w:rPr>
          <w:rFonts w:hAnsi="宋体"/>
          <w:kern w:val="0"/>
          <w:szCs w:val="21"/>
        </w:rPr>
        <w:t>内可导</w:t>
      </w:r>
      <w:r w:rsidR="00F24783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且满足</w:t>
      </w:r>
      <w:r w:rsidR="00E57983" w:rsidRPr="00E57983">
        <w:rPr>
          <w:position w:val="-18"/>
        </w:rPr>
        <w:object w:dxaOrig="2299" w:dyaOrig="600">
          <v:shape id="_x0000_i1235" type="#_x0000_t75" style="width:115.2pt;height:29.95pt" o:ole="">
            <v:imagedata r:id="rId431" o:title=""/>
          </v:shape>
          <o:OLEObject Type="Embed" ProgID="Equation.DSMT4" ShapeID="_x0000_i1235" DrawAspect="Content" ObjectID="_1687191491" r:id="rId432"/>
        </w:object>
      </w:r>
      <w:r w:rsidR="00F24783">
        <w:rPr>
          <w:rFonts w:hint="eastAsia"/>
          <w:kern w:val="0"/>
        </w:rPr>
        <w:t>（</w:t>
      </w:r>
      <w:r w:rsidR="00E57983" w:rsidRPr="00025957">
        <w:rPr>
          <w:position w:val="-4"/>
        </w:rPr>
        <w:object w:dxaOrig="540" w:dyaOrig="260">
          <v:shape id="_x0000_i1236" type="#_x0000_t75" style="width:27.05pt;height:13.25pt" o:ole="">
            <v:imagedata r:id="rId433" o:title=""/>
          </v:shape>
          <o:OLEObject Type="Embed" ProgID="Equation.DSMT4" ShapeID="_x0000_i1236" DrawAspect="Content" ObjectID="_1687191492" r:id="rId434"/>
        </w:object>
      </w:r>
      <w:r w:rsidR="00F24783">
        <w:rPr>
          <w:rFonts w:hint="eastAsia"/>
          <w:kern w:val="0"/>
        </w:rPr>
        <w:t>）．</w:t>
      </w:r>
      <w:r w:rsidRPr="005467AD">
        <w:rPr>
          <w:rFonts w:hAnsi="宋体"/>
          <w:kern w:val="0"/>
          <w:szCs w:val="21"/>
        </w:rPr>
        <w:t>证明</w:t>
      </w:r>
      <w:r>
        <w:rPr>
          <w:rFonts w:hAnsi="宋体" w:hint="eastAsia"/>
          <w:kern w:val="0"/>
          <w:szCs w:val="21"/>
        </w:rPr>
        <w:t>：</w:t>
      </w:r>
      <w:r w:rsidRPr="005467AD">
        <w:rPr>
          <w:rFonts w:hAnsi="宋体"/>
          <w:kern w:val="0"/>
          <w:szCs w:val="21"/>
        </w:rPr>
        <w:t>存在</w:t>
      </w:r>
      <w:r w:rsidR="00E57983" w:rsidRPr="00E57983">
        <w:rPr>
          <w:position w:val="-14"/>
        </w:rPr>
        <w:object w:dxaOrig="920" w:dyaOrig="400">
          <v:shape id="_x0000_i1237" type="#_x0000_t75" style="width:46.1pt;height:20.15pt" o:ole="">
            <v:imagedata r:id="rId435" o:title=""/>
          </v:shape>
          <o:OLEObject Type="Embed" ProgID="Equation.DSMT4" ShapeID="_x0000_i1237" DrawAspect="Content" ObjectID="_1687191493" r:id="rId436"/>
        </w:object>
      </w:r>
      <w:r w:rsidR="00F24783">
        <w:rPr>
          <w:rFonts w:hint="eastAsia"/>
          <w:kern w:val="0"/>
          <w:sz w:val="25"/>
          <w:szCs w:val="25"/>
        </w:rPr>
        <w:t>，</w:t>
      </w:r>
      <w:r w:rsidRPr="005467AD">
        <w:rPr>
          <w:rFonts w:hAnsi="宋体"/>
          <w:kern w:val="0"/>
          <w:szCs w:val="21"/>
        </w:rPr>
        <w:t>使得</w:t>
      </w:r>
      <w:r w:rsidR="00E57983" w:rsidRPr="00E57983">
        <w:rPr>
          <w:position w:val="-10"/>
        </w:rPr>
        <w:object w:dxaOrig="2380" w:dyaOrig="360">
          <v:shape id="_x0000_i1238" type="#_x0000_t75" style="width:119.25pt;height:17.85pt" o:ole="">
            <v:imagedata r:id="rId437" o:title=""/>
          </v:shape>
          <o:OLEObject Type="Embed" ProgID="Equation.DSMT4" ShapeID="_x0000_i1238" DrawAspect="Content" ObjectID="_1687191494" r:id="rId438"/>
        </w:object>
      </w:r>
      <w:r w:rsidR="00F24783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F24783" w:rsidRDefault="007029BA" w:rsidP="00F24783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 w:rsidR="00F24783">
        <w:rPr>
          <w:rStyle w:val="af4"/>
          <w:rFonts w:hint="eastAsia"/>
        </w:rPr>
        <w:t xml:space="preserve"> </w:t>
      </w:r>
      <w:r w:rsidR="00027323" w:rsidRPr="00BC314D">
        <w:rPr>
          <w:rFonts w:hAnsi="宋体"/>
          <w:kern w:val="0"/>
          <w:szCs w:val="21"/>
        </w:rPr>
        <w:t>由</w:t>
      </w:r>
      <w:r w:rsidR="00E57983" w:rsidRPr="00E57983">
        <w:rPr>
          <w:position w:val="-18"/>
        </w:rPr>
        <w:object w:dxaOrig="2320" w:dyaOrig="600">
          <v:shape id="_x0000_i1239" type="#_x0000_t75" style="width:115.8pt;height:29.95pt" o:ole="">
            <v:imagedata r:id="rId439" o:title=""/>
          </v:shape>
          <o:OLEObject Type="Embed" ProgID="Equation.DSMT4" ShapeID="_x0000_i1239" DrawAspect="Content" ObjectID="_1687191495" r:id="rId440"/>
        </w:object>
      </w:r>
      <w:r w:rsidR="00E57983" w:rsidRPr="00E57983">
        <w:rPr>
          <w:position w:val="-10"/>
        </w:rPr>
        <w:object w:dxaOrig="700" w:dyaOrig="320">
          <v:shape id="_x0000_i1240" type="#_x0000_t75" style="width:35.15pt;height:16.15pt" o:ole="">
            <v:imagedata r:id="rId441" o:title=""/>
          </v:shape>
          <o:OLEObject Type="Embed" ProgID="Equation.DSMT4" ShapeID="_x0000_i1240" DrawAspect="Content" ObjectID="_1687191496" r:id="rId442"/>
        </w:object>
      </w:r>
      <w:r w:rsidR="00027323" w:rsidRPr="00BC314D">
        <w:rPr>
          <w:rFonts w:hAnsi="宋体"/>
          <w:kern w:val="0"/>
          <w:szCs w:val="21"/>
        </w:rPr>
        <w:t>及积分中值定理</w:t>
      </w:r>
      <w:r w:rsidR="00F24783">
        <w:rPr>
          <w:rFonts w:hAnsi="宋体"/>
          <w:kern w:val="0"/>
          <w:szCs w:val="21"/>
        </w:rPr>
        <w:t>，</w:t>
      </w:r>
      <w:r w:rsidR="00027323" w:rsidRPr="00BC314D">
        <w:rPr>
          <w:rFonts w:hAnsi="宋体"/>
          <w:kern w:val="0"/>
          <w:szCs w:val="21"/>
        </w:rPr>
        <w:t>存在</w:t>
      </w:r>
      <w:r w:rsidR="00E57983" w:rsidRPr="00E57983">
        <w:rPr>
          <w:position w:val="-28"/>
        </w:rPr>
        <w:object w:dxaOrig="1719" w:dyaOrig="680">
          <v:shape id="_x0000_i1241" type="#_x0000_t75" style="width:85.8pt;height:34pt" o:ole="">
            <v:imagedata r:id="rId443" o:title=""/>
          </v:shape>
          <o:OLEObject Type="Embed" ProgID="Equation.DSMT4" ShapeID="_x0000_i1241" DrawAspect="Content" ObjectID="_1687191497" r:id="rId444"/>
        </w:object>
      </w:r>
      <w:r w:rsidR="00027323" w:rsidRPr="00BC314D">
        <w:rPr>
          <w:rFonts w:hAnsi="宋体"/>
          <w:kern w:val="0"/>
          <w:szCs w:val="21"/>
        </w:rPr>
        <w:t>使</w:t>
      </w:r>
    </w:p>
    <w:p w:rsidR="00027323" w:rsidRPr="007A3F37" w:rsidRDefault="00E57983" w:rsidP="00F24783">
      <w:pPr>
        <w:autoSpaceDE w:val="0"/>
        <w:autoSpaceDN w:val="0"/>
        <w:adjustRightInd w:val="0"/>
        <w:ind w:leftChars="200" w:left="480"/>
        <w:jc w:val="center"/>
        <w:rPr>
          <w:iCs/>
          <w:kern w:val="0"/>
          <w:szCs w:val="21"/>
        </w:rPr>
      </w:pPr>
      <w:r w:rsidRPr="00E57983">
        <w:rPr>
          <w:position w:val="-18"/>
        </w:rPr>
        <w:object w:dxaOrig="3480" w:dyaOrig="600">
          <v:shape id="_x0000_i1242" type="#_x0000_t75" style="width:173.95pt;height:29.95pt" o:ole="">
            <v:imagedata r:id="rId445" o:title=""/>
          </v:shape>
          <o:OLEObject Type="Embed" ProgID="Equation.DSMT4" ShapeID="_x0000_i1242" DrawAspect="Content" ObjectID="_1687191498" r:id="rId446"/>
        </w:object>
      </w:r>
    </w:p>
    <w:p w:rsidR="00027323" w:rsidRPr="007A3F37" w:rsidRDefault="00F24783" w:rsidP="00F24783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令</w:t>
      </w:r>
      <w:r w:rsidR="00E57983" w:rsidRPr="00E57983">
        <w:rPr>
          <w:position w:val="-10"/>
        </w:rPr>
        <w:object w:dxaOrig="1620" w:dyaOrig="360">
          <v:shape id="_x0000_i1243" type="#_x0000_t75" style="width:81.2pt;height:17.85pt" o:ole="">
            <v:imagedata r:id="rId447" o:title=""/>
          </v:shape>
          <o:OLEObject Type="Embed" ProgID="Equation.DSMT4" ShapeID="_x0000_i1243" DrawAspect="Content" ObjectID="_1687191499" r:id="rId448"/>
        </w:object>
      </w:r>
      <w:r w:rsidR="00027323" w:rsidRPr="007A3F37">
        <w:rPr>
          <w:rFonts w:hAnsi="宋体"/>
          <w:iCs/>
          <w:kern w:val="0"/>
          <w:szCs w:val="21"/>
        </w:rPr>
        <w:t>，则</w:t>
      </w:r>
      <w:r>
        <w:rPr>
          <w:rFonts w:hAnsi="宋体" w:hint="eastAsia"/>
          <w:iCs/>
          <w:kern w:val="0"/>
          <w:szCs w:val="21"/>
        </w:rPr>
        <w:t>由上式可得</w:t>
      </w:r>
    </w:p>
    <w:p w:rsidR="00027323" w:rsidRPr="007A3F37" w:rsidRDefault="00E57983" w:rsidP="00F24783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10"/>
        </w:rPr>
        <w:object w:dxaOrig="4680" w:dyaOrig="360">
          <v:shape id="_x0000_i1244" type="#_x0000_t75" style="width:233.85pt;height:17.85pt" o:ole="">
            <v:imagedata r:id="rId449" o:title=""/>
          </v:shape>
          <o:OLEObject Type="Embed" ProgID="Equation.DSMT4" ShapeID="_x0000_i1244" DrawAspect="Content" ObjectID="_1687191500" r:id="rId450"/>
        </w:object>
      </w:r>
    </w:p>
    <w:p w:rsidR="00027323" w:rsidRPr="007A3F37" w:rsidRDefault="00027323" w:rsidP="00F24783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A3F37">
        <w:rPr>
          <w:rFonts w:hAnsi="宋体"/>
          <w:kern w:val="0"/>
          <w:szCs w:val="21"/>
        </w:rPr>
        <w:t>那么</w:t>
      </w:r>
      <w:r w:rsidR="00E57983" w:rsidRPr="00E57983">
        <w:rPr>
          <w:position w:val="-10"/>
        </w:rPr>
        <w:object w:dxaOrig="520" w:dyaOrig="320">
          <v:shape id="_x0000_i1245" type="#_x0000_t75" style="width:25.9pt;height:16.15pt" o:ole="">
            <v:imagedata r:id="rId451" o:title=""/>
          </v:shape>
          <o:OLEObject Type="Embed" ProgID="Equation.DSMT4" ShapeID="_x0000_i1245" DrawAspect="Content" ObjectID="_1687191501" r:id="rId452"/>
        </w:object>
      </w:r>
      <w:r w:rsidRPr="007A3F37">
        <w:rPr>
          <w:rFonts w:hAnsi="宋体"/>
          <w:kern w:val="0"/>
          <w:szCs w:val="21"/>
        </w:rPr>
        <w:t>在</w:t>
      </w:r>
      <w:r w:rsidR="00E57983" w:rsidRPr="00E57983">
        <w:rPr>
          <w:position w:val="-10"/>
        </w:rPr>
        <w:object w:dxaOrig="540" w:dyaOrig="320">
          <v:shape id="_x0000_i1246" type="#_x0000_t75" style="width:27.05pt;height:16.15pt" o:ole="">
            <v:imagedata r:id="rId453" o:title=""/>
          </v:shape>
          <o:OLEObject Type="Embed" ProgID="Equation.DSMT4" ShapeID="_x0000_i1246" DrawAspect="Content" ObjectID="_1687191502" r:id="rId454"/>
        </w:object>
      </w:r>
      <w:r w:rsidRPr="007A3F37">
        <w:rPr>
          <w:rFonts w:hAnsi="宋体"/>
          <w:kern w:val="0"/>
          <w:szCs w:val="21"/>
        </w:rPr>
        <w:t>上连续，在</w:t>
      </w:r>
      <w:r w:rsidR="00E57983" w:rsidRPr="00E57983">
        <w:rPr>
          <w:position w:val="-10"/>
        </w:rPr>
        <w:object w:dxaOrig="560" w:dyaOrig="320">
          <v:shape id="_x0000_i1247" type="#_x0000_t75" style="width:28.2pt;height:16.15pt" o:ole="">
            <v:imagedata r:id="rId455" o:title=""/>
          </v:shape>
          <o:OLEObject Type="Embed" ProgID="Equation.DSMT4" ShapeID="_x0000_i1247" DrawAspect="Content" ObjectID="_1687191503" r:id="rId456"/>
        </w:object>
      </w:r>
      <w:r w:rsidRPr="007A3F37">
        <w:rPr>
          <w:rFonts w:hAnsi="宋体"/>
          <w:kern w:val="0"/>
          <w:szCs w:val="21"/>
        </w:rPr>
        <w:t>内可导，由罗尔中值定理知，至少存在一点</w:t>
      </w:r>
      <w:r w:rsidR="00E57983" w:rsidRPr="00E57983">
        <w:rPr>
          <w:position w:val="-10"/>
        </w:rPr>
        <w:object w:dxaOrig="1620" w:dyaOrig="320">
          <v:shape id="_x0000_i1248" type="#_x0000_t75" style="width:81.2pt;height:16.15pt" o:ole="">
            <v:imagedata r:id="rId457" o:title=""/>
          </v:shape>
          <o:OLEObject Type="Embed" ProgID="Equation.DSMT4" ShapeID="_x0000_i1248" DrawAspect="Content" ObjectID="_1687191504" r:id="rId458"/>
        </w:object>
      </w:r>
      <w:r w:rsidRPr="007A3F37">
        <w:rPr>
          <w:rFonts w:hAnsi="宋体"/>
          <w:kern w:val="0"/>
          <w:szCs w:val="21"/>
        </w:rPr>
        <w:t>，使得</w:t>
      </w:r>
    </w:p>
    <w:p w:rsidR="00027323" w:rsidRPr="007A3F37" w:rsidRDefault="00E57983" w:rsidP="00F24783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10"/>
        </w:rPr>
        <w:object w:dxaOrig="3100" w:dyaOrig="360">
          <v:shape id="_x0000_i1249" type="#_x0000_t75" style="width:154.95pt;height:17.85pt" o:ole="">
            <v:imagedata r:id="rId459" o:title=""/>
          </v:shape>
          <o:OLEObject Type="Embed" ProgID="Equation.DSMT4" ShapeID="_x0000_i1249" DrawAspect="Content" ObjectID="_1687191505" r:id="rId460"/>
        </w:object>
      </w:r>
    </w:p>
    <w:p w:rsidR="00027323" w:rsidRPr="007A3F37" w:rsidRDefault="00027323" w:rsidP="00F24783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A3F37">
        <w:rPr>
          <w:rFonts w:hAnsi="宋体"/>
          <w:kern w:val="0"/>
          <w:szCs w:val="21"/>
        </w:rPr>
        <w:t>即</w:t>
      </w:r>
      <w:r w:rsidR="00E57983" w:rsidRPr="00E57983">
        <w:rPr>
          <w:position w:val="-10"/>
        </w:rPr>
        <w:object w:dxaOrig="2220" w:dyaOrig="360">
          <v:shape id="_x0000_i1250" type="#_x0000_t75" style="width:111.15pt;height:17.85pt" o:ole="">
            <v:imagedata r:id="rId461" o:title=""/>
          </v:shape>
          <o:OLEObject Type="Embed" ProgID="Equation.DSMT4" ShapeID="_x0000_i1250" DrawAspect="Content" ObjectID="_1687191506" r:id="rId462"/>
        </w:object>
      </w:r>
      <w:r w:rsidR="00F24783">
        <w:rPr>
          <w:rFonts w:hint="eastAsia"/>
          <w:kern w:val="0"/>
          <w:szCs w:val="21"/>
        </w:rPr>
        <w:t>．</w:t>
      </w:r>
    </w:p>
    <w:p w:rsidR="00027323" w:rsidRPr="007A3F37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6B505E" w:rsidRDefault="00027323" w:rsidP="00221E97">
      <w:pPr>
        <w:pStyle w:val="1"/>
        <w:rPr>
          <w:kern w:val="0"/>
        </w:rPr>
      </w:pPr>
      <w:r w:rsidRPr="006B505E">
        <w:rPr>
          <w:kern w:val="0"/>
        </w:rPr>
        <w:t>八、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7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3261F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已知</w:t>
      </w:r>
      <w:r w:rsidR="00E57983" w:rsidRPr="00E57983">
        <w:rPr>
          <w:position w:val="-12"/>
        </w:rPr>
        <w:object w:dxaOrig="580" w:dyaOrig="360">
          <v:shape id="_x0000_i1251" type="#_x0000_t75" style="width:28.8pt;height:17.85pt" o:ole="">
            <v:imagedata r:id="rId463" o:title=""/>
          </v:shape>
          <o:OLEObject Type="Embed" ProgID="Equation.DSMT4" ShapeID="_x0000_i1251" DrawAspect="Content" ObjectID="_1687191507" r:id="rId464"/>
        </w:object>
      </w:r>
      <w:r w:rsidRPr="005467AD">
        <w:rPr>
          <w:rFonts w:hAnsi="宋体"/>
          <w:kern w:val="0"/>
          <w:szCs w:val="21"/>
        </w:rPr>
        <w:t>满足</w:t>
      </w:r>
      <w:r w:rsidR="00E57983" w:rsidRPr="00E57983">
        <w:rPr>
          <w:position w:val="-12"/>
        </w:rPr>
        <w:object w:dxaOrig="2100" w:dyaOrig="380">
          <v:shape id="_x0000_i1252" type="#_x0000_t75" style="width:104.85pt;height:19pt" o:ole="">
            <v:imagedata r:id="rId465" o:title=""/>
          </v:shape>
          <o:OLEObject Type="Embed" ProgID="Equation.DSMT4" ShapeID="_x0000_i1252" DrawAspect="Content" ObjectID="_1687191508" r:id="rId466"/>
        </w:object>
      </w:r>
      <w:r w:rsidR="003261F1">
        <w:rPr>
          <w:rFonts w:hAnsi="宋体" w:hint="eastAsia"/>
          <w:kern w:val="0"/>
          <w:szCs w:val="21"/>
        </w:rPr>
        <w:t>（</w:t>
      </w:r>
      <w:r w:rsidR="00E57983" w:rsidRPr="00025957">
        <w:rPr>
          <w:position w:val="-4"/>
        </w:rPr>
        <w:object w:dxaOrig="200" w:dyaOrig="200">
          <v:shape id="_x0000_i1253" type="#_x0000_t75" style="width:9.8pt;height:9.8pt" o:ole="">
            <v:imagedata r:id="rId467" o:title=""/>
          </v:shape>
          <o:OLEObject Type="Embed" ProgID="Equation.DSMT4" ShapeID="_x0000_i1253" DrawAspect="Content" ObjectID="_1687191509" r:id="rId468"/>
        </w:object>
      </w:r>
      <w:r w:rsidRPr="005467AD">
        <w:rPr>
          <w:rFonts w:hAnsi="宋体"/>
          <w:kern w:val="0"/>
          <w:szCs w:val="21"/>
        </w:rPr>
        <w:t>为正整数</w:t>
      </w:r>
      <w:r w:rsidR="003261F1">
        <w:rPr>
          <w:rFonts w:hAnsi="宋体" w:hint="eastAsia"/>
          <w:kern w:val="0"/>
          <w:szCs w:val="21"/>
        </w:rPr>
        <w:t>）</w:t>
      </w:r>
      <w:r w:rsidRPr="005467AD">
        <w:rPr>
          <w:rFonts w:hAnsi="宋体"/>
          <w:kern w:val="0"/>
          <w:szCs w:val="21"/>
        </w:rPr>
        <w:t>且</w:t>
      </w:r>
      <w:r w:rsidR="00E57983" w:rsidRPr="00E57983">
        <w:rPr>
          <w:position w:val="-24"/>
        </w:rPr>
        <w:object w:dxaOrig="940" w:dyaOrig="620">
          <v:shape id="_x0000_i1254" type="#_x0000_t75" style="width:47.25pt;height:31.1pt" o:ole="">
            <v:imagedata r:id="rId469" o:title=""/>
          </v:shape>
          <o:OLEObject Type="Embed" ProgID="Equation.DSMT4" ShapeID="_x0000_i1254" DrawAspect="Content" ObjectID="_1687191510" r:id="rId470"/>
        </w:object>
      </w:r>
      <w:r w:rsidR="003261F1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求函数项级数</w:t>
      </w:r>
      <w:r w:rsidR="00E57983" w:rsidRPr="00E57983">
        <w:rPr>
          <w:position w:val="-28"/>
        </w:rPr>
        <w:object w:dxaOrig="900" w:dyaOrig="680">
          <v:shape id="_x0000_i1255" type="#_x0000_t75" style="width:44.95pt;height:34pt" o:ole="">
            <v:imagedata r:id="rId471" o:title=""/>
          </v:shape>
          <o:OLEObject Type="Embed" ProgID="Equation.DSMT4" ShapeID="_x0000_i1255" DrawAspect="Content" ObjectID="_1687191511" r:id="rId472"/>
        </w:object>
      </w:r>
      <w:r w:rsidRPr="005467AD">
        <w:rPr>
          <w:rFonts w:hAnsi="宋体"/>
          <w:kern w:val="0"/>
          <w:szCs w:val="21"/>
        </w:rPr>
        <w:t>之和</w:t>
      </w:r>
      <w:r w:rsidR="003261F1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7A3F37" w:rsidRDefault="007029BA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027323" w:rsidRPr="007A3F37">
        <w:rPr>
          <w:rFonts w:hAnsi="宋体"/>
          <w:kern w:val="0"/>
          <w:szCs w:val="21"/>
        </w:rPr>
        <w:t>由已知条件</w:t>
      </w:r>
      <w:r w:rsidR="00E57983" w:rsidRPr="00E57983">
        <w:rPr>
          <w:position w:val="-12"/>
        </w:rPr>
        <w:object w:dxaOrig="2100" w:dyaOrig="380">
          <v:shape id="_x0000_i1256" type="#_x0000_t75" style="width:104.85pt;height:19pt" o:ole="">
            <v:imagedata r:id="rId473" o:title=""/>
          </v:shape>
          <o:OLEObject Type="Embed" ProgID="Equation.DSMT4" ShapeID="_x0000_i1256" DrawAspect="Content" ObjectID="_1687191512" r:id="rId474"/>
        </w:object>
      </w:r>
      <w:r w:rsidR="00027323" w:rsidRPr="007A3F37">
        <w:rPr>
          <w:rFonts w:hint="eastAsia"/>
          <w:kern w:val="0"/>
          <w:szCs w:val="21"/>
        </w:rPr>
        <w:t>，</w:t>
      </w:r>
      <w:r w:rsidR="00027323" w:rsidRPr="007A3F37">
        <w:rPr>
          <w:rFonts w:hAnsi="宋体" w:hint="eastAsia"/>
          <w:kern w:val="0"/>
          <w:szCs w:val="21"/>
        </w:rPr>
        <w:t>得</w:t>
      </w:r>
      <w:r w:rsidR="00027323" w:rsidRPr="007A3F37">
        <w:rPr>
          <w:rFonts w:hAnsi="宋体"/>
          <w:kern w:val="0"/>
          <w:szCs w:val="21"/>
        </w:rPr>
        <w:t>其通解为</w:t>
      </w:r>
    </w:p>
    <w:p w:rsidR="00027323" w:rsidRPr="007A3F37" w:rsidRDefault="00E57983" w:rsidP="008A1BD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32"/>
        </w:rPr>
        <w:object w:dxaOrig="4580" w:dyaOrig="760">
          <v:shape id="_x0000_i1257" type="#_x0000_t75" style="width:229.25pt;height:38pt" o:ole="">
            <v:imagedata r:id="rId475" o:title=""/>
          </v:shape>
          <o:OLEObject Type="Embed" ProgID="Equation.DSMT4" ShapeID="_x0000_i1257" DrawAspect="Content" ObjectID="_1687191513" r:id="rId476"/>
        </w:object>
      </w:r>
    </w:p>
    <w:p w:rsidR="00027323" w:rsidRPr="007A3F37" w:rsidRDefault="00027323" w:rsidP="008A1BD2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A3F37">
        <w:rPr>
          <w:rFonts w:hAnsi="宋体"/>
          <w:kern w:val="0"/>
          <w:szCs w:val="21"/>
        </w:rPr>
        <w:t>由条件</w:t>
      </w:r>
      <w:r w:rsidR="00E57983" w:rsidRPr="00E57983">
        <w:rPr>
          <w:position w:val="-24"/>
        </w:rPr>
        <w:object w:dxaOrig="940" w:dyaOrig="620">
          <v:shape id="_x0000_i1258" type="#_x0000_t75" style="width:47.25pt;height:31.1pt" o:ole="">
            <v:imagedata r:id="rId477" o:title=""/>
          </v:shape>
          <o:OLEObject Type="Embed" ProgID="Equation.DSMT4" ShapeID="_x0000_i1258" DrawAspect="Content" ObjectID="_1687191514" r:id="rId478"/>
        </w:object>
      </w:r>
      <w:r w:rsidRPr="007A3F37">
        <w:rPr>
          <w:rFonts w:hAnsi="宋体"/>
          <w:kern w:val="0"/>
          <w:szCs w:val="21"/>
        </w:rPr>
        <w:t>，得</w:t>
      </w:r>
      <w:r w:rsidR="00E57983" w:rsidRPr="00E57983">
        <w:rPr>
          <w:position w:val="-6"/>
        </w:rPr>
        <w:object w:dxaOrig="560" w:dyaOrig="279">
          <v:shape id="_x0000_i1259" type="#_x0000_t75" style="width:28.2pt;height:13.8pt" o:ole="">
            <v:imagedata r:id="rId479" o:title=""/>
          </v:shape>
          <o:OLEObject Type="Embed" ProgID="Equation.DSMT4" ShapeID="_x0000_i1259" DrawAspect="Content" ObjectID="_1687191515" r:id="rId480"/>
        </w:object>
      </w:r>
      <w:r w:rsidRPr="007A3F37">
        <w:rPr>
          <w:rFonts w:hAnsi="宋体"/>
          <w:kern w:val="0"/>
          <w:szCs w:val="21"/>
        </w:rPr>
        <w:t>，故</w:t>
      </w:r>
      <w:r w:rsidR="00E57983" w:rsidRPr="00E57983">
        <w:rPr>
          <w:position w:val="-24"/>
        </w:rPr>
        <w:object w:dxaOrig="1280" w:dyaOrig="660">
          <v:shape id="_x0000_i1260" type="#_x0000_t75" style="width:63.95pt;height:32.85pt" o:ole="">
            <v:imagedata r:id="rId481" o:title=""/>
          </v:shape>
          <o:OLEObject Type="Embed" ProgID="Equation.DSMT4" ShapeID="_x0000_i1260" DrawAspect="Content" ObjectID="_1687191516" r:id="rId482"/>
        </w:object>
      </w:r>
      <w:r w:rsidR="008A1BD2">
        <w:rPr>
          <w:rFonts w:hint="eastAsia"/>
          <w:kern w:val="0"/>
          <w:szCs w:val="21"/>
        </w:rPr>
        <w:t>．从而</w:t>
      </w:r>
    </w:p>
    <w:p w:rsidR="00027323" w:rsidRPr="007A3F37" w:rsidRDefault="00E57983" w:rsidP="008A1BD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28"/>
        </w:rPr>
        <w:object w:dxaOrig="2880" w:dyaOrig="700">
          <v:shape id="_x0000_i1261" type="#_x0000_t75" style="width:2in;height:35.15pt" o:ole="">
            <v:imagedata r:id="rId483" o:title=""/>
          </v:shape>
          <o:OLEObject Type="Embed" ProgID="Equation.DSMT4" ShapeID="_x0000_i1261" DrawAspect="Content" ObjectID="_1687191517" r:id="rId484"/>
        </w:object>
      </w:r>
    </w:p>
    <w:p w:rsidR="00027323" w:rsidRPr="007A3F37" w:rsidRDefault="00027323" w:rsidP="008A1BD2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A3F37">
        <w:rPr>
          <w:rFonts w:hAnsi="宋体"/>
          <w:kern w:val="0"/>
          <w:szCs w:val="21"/>
        </w:rPr>
        <w:t>记</w:t>
      </w:r>
      <w:r w:rsidR="00E57983" w:rsidRPr="00E57983">
        <w:rPr>
          <w:position w:val="-28"/>
        </w:rPr>
        <w:object w:dxaOrig="1280" w:dyaOrig="700">
          <v:shape id="_x0000_i1262" type="#_x0000_t75" style="width:63.95pt;height:35.15pt" o:ole="">
            <v:imagedata r:id="rId485" o:title=""/>
          </v:shape>
          <o:OLEObject Type="Embed" ProgID="Equation.DSMT4" ShapeID="_x0000_i1262" DrawAspect="Content" ObjectID="_1687191518" r:id="rId486"/>
        </w:object>
      </w:r>
      <w:r w:rsidR="008A1BD2">
        <w:rPr>
          <w:rFonts w:hint="eastAsia"/>
          <w:kern w:val="0"/>
          <w:szCs w:val="21"/>
        </w:rPr>
        <w:t>，</w:t>
      </w:r>
      <w:r w:rsidRPr="007A3F37">
        <w:rPr>
          <w:rFonts w:hAnsi="宋体"/>
          <w:kern w:val="0"/>
          <w:szCs w:val="21"/>
        </w:rPr>
        <w:t>则其收敛半径为</w:t>
      </w:r>
      <w:r w:rsidR="00E57983" w:rsidRPr="00025957">
        <w:rPr>
          <w:position w:val="-4"/>
        </w:rPr>
        <w:object w:dxaOrig="560" w:dyaOrig="260">
          <v:shape id="_x0000_i1263" type="#_x0000_t75" style="width:28.2pt;height:13.25pt" o:ole="">
            <v:imagedata r:id="rId487" o:title=""/>
          </v:shape>
          <o:OLEObject Type="Embed" ProgID="Equation.DSMT4" ShapeID="_x0000_i1263" DrawAspect="Content" ObjectID="_1687191519" r:id="rId488"/>
        </w:object>
      </w:r>
      <w:r w:rsidR="008A1BD2">
        <w:rPr>
          <w:rFonts w:hAnsi="宋体"/>
          <w:kern w:val="0"/>
          <w:szCs w:val="21"/>
        </w:rPr>
        <w:t>，收敛</w:t>
      </w:r>
      <w:r w:rsidR="008A1BD2">
        <w:rPr>
          <w:rFonts w:hAnsi="宋体" w:hint="eastAsia"/>
          <w:kern w:val="0"/>
          <w:szCs w:val="21"/>
        </w:rPr>
        <w:t>域</w:t>
      </w:r>
      <w:r w:rsidRPr="007A3F37">
        <w:rPr>
          <w:rFonts w:hAnsi="宋体"/>
          <w:kern w:val="0"/>
          <w:szCs w:val="21"/>
        </w:rPr>
        <w:t>为</w:t>
      </w:r>
      <w:r w:rsidR="00E57983" w:rsidRPr="00E57983">
        <w:rPr>
          <w:position w:val="-10"/>
        </w:rPr>
        <w:object w:dxaOrig="680" w:dyaOrig="320">
          <v:shape id="_x0000_i1264" type="#_x0000_t75" style="width:34pt;height:16.15pt" o:ole="">
            <v:imagedata r:id="rId489" o:title=""/>
          </v:shape>
          <o:OLEObject Type="Embed" ProgID="Equation.DSMT4" ShapeID="_x0000_i1264" DrawAspect="Content" ObjectID="_1687191520" r:id="rId490"/>
        </w:object>
      </w:r>
      <w:r w:rsidR="008A1BD2">
        <w:rPr>
          <w:rFonts w:hint="eastAsia"/>
          <w:kern w:val="0"/>
          <w:szCs w:val="21"/>
        </w:rPr>
        <w:t>．</w:t>
      </w:r>
      <w:r w:rsidRPr="007A3F37">
        <w:rPr>
          <w:rFonts w:hAnsi="宋体"/>
          <w:kern w:val="0"/>
          <w:szCs w:val="21"/>
        </w:rPr>
        <w:t>当</w:t>
      </w:r>
      <w:r w:rsidR="00E57983" w:rsidRPr="00E57983">
        <w:rPr>
          <w:position w:val="-10"/>
        </w:rPr>
        <w:object w:dxaOrig="1040" w:dyaOrig="320">
          <v:shape id="_x0000_i1265" type="#_x0000_t75" style="width:51.85pt;height:16.15pt" o:ole="">
            <v:imagedata r:id="rId491" o:title=""/>
          </v:shape>
          <o:OLEObject Type="Embed" ProgID="Equation.DSMT4" ShapeID="_x0000_i1265" DrawAspect="Content" ObjectID="_1687191521" r:id="rId492"/>
        </w:object>
      </w:r>
      <w:r w:rsidRPr="007A3F37">
        <w:rPr>
          <w:rFonts w:hAnsi="宋体"/>
          <w:kern w:val="0"/>
          <w:szCs w:val="21"/>
        </w:rPr>
        <w:t>时，</w:t>
      </w:r>
      <w:r w:rsidR="008A1BD2">
        <w:rPr>
          <w:rFonts w:hAnsi="宋体" w:hint="eastAsia"/>
          <w:kern w:val="0"/>
          <w:szCs w:val="21"/>
        </w:rPr>
        <w:t>有</w:t>
      </w:r>
    </w:p>
    <w:p w:rsidR="00027323" w:rsidRPr="007A3F37" w:rsidRDefault="00E57983" w:rsidP="008A1BD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70"/>
        </w:rPr>
        <w:object w:dxaOrig="5380" w:dyaOrig="1500">
          <v:shape id="_x0000_i1266" type="#_x0000_t75" style="width:269pt;height:74.9pt" o:ole="">
            <v:imagedata r:id="rId493" o:title=""/>
          </v:shape>
          <o:OLEObject Type="Embed" ProgID="Equation.DSMT4" ShapeID="_x0000_i1266" DrawAspect="Content" ObjectID="_1687191522" r:id="rId494"/>
        </w:object>
      </w:r>
    </w:p>
    <w:p w:rsidR="00027323" w:rsidRPr="007A3F37" w:rsidRDefault="00027323" w:rsidP="008A1BD2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A3F37">
        <w:rPr>
          <w:rFonts w:hAnsi="宋体"/>
          <w:kern w:val="0"/>
          <w:szCs w:val="21"/>
        </w:rPr>
        <w:t>当</w:t>
      </w:r>
      <w:r w:rsidR="00E57983" w:rsidRPr="00025957">
        <w:rPr>
          <w:position w:val="-4"/>
        </w:rPr>
        <w:object w:dxaOrig="680" w:dyaOrig="260">
          <v:shape id="_x0000_i1267" type="#_x0000_t75" style="width:34pt;height:13.25pt" o:ole="">
            <v:imagedata r:id="rId495" o:title=""/>
          </v:shape>
          <o:OLEObject Type="Embed" ProgID="Equation.DSMT4" ShapeID="_x0000_i1267" DrawAspect="Content" ObjectID="_1687191523" r:id="rId496"/>
        </w:object>
      </w:r>
      <w:r w:rsidRPr="007A3F37">
        <w:rPr>
          <w:rFonts w:hAnsi="宋体"/>
          <w:kern w:val="0"/>
          <w:szCs w:val="21"/>
        </w:rPr>
        <w:t>时，</w:t>
      </w:r>
      <w:r w:rsidR="00E57983" w:rsidRPr="00E57983">
        <w:rPr>
          <w:position w:val="-28"/>
        </w:rPr>
        <w:object w:dxaOrig="1640" w:dyaOrig="700">
          <v:shape id="_x0000_i1268" type="#_x0000_t75" style="width:81.8pt;height:35.15pt" o:ole="">
            <v:imagedata r:id="rId497" o:title=""/>
          </v:shape>
          <o:OLEObject Type="Embed" ProgID="Equation.DSMT4" ShapeID="_x0000_i1268" DrawAspect="Content" ObjectID="_1687191524" r:id="rId498"/>
        </w:object>
      </w:r>
      <w:r w:rsidR="008A1BD2">
        <w:rPr>
          <w:rFonts w:hint="eastAsia"/>
          <w:kern w:val="0"/>
          <w:szCs w:val="21"/>
        </w:rPr>
        <w:t>．</w:t>
      </w:r>
      <w:r w:rsidRPr="007A3F37">
        <w:rPr>
          <w:rFonts w:hAnsi="宋体"/>
          <w:kern w:val="0"/>
          <w:szCs w:val="21"/>
        </w:rPr>
        <w:t>级数在此点处收敛，而右边函数连续，因此成立的范围可扩大到</w:t>
      </w:r>
      <w:r w:rsidR="00E57983" w:rsidRPr="00025957">
        <w:rPr>
          <w:position w:val="-4"/>
        </w:rPr>
        <w:object w:dxaOrig="680" w:dyaOrig="260">
          <v:shape id="_x0000_i1269" type="#_x0000_t75" style="width:34pt;height:13.25pt" o:ole="">
            <v:imagedata r:id="rId499" o:title=""/>
          </v:shape>
          <o:OLEObject Type="Embed" ProgID="Equation.DSMT4" ShapeID="_x0000_i1269" DrawAspect="Content" ObjectID="_1687191525" r:id="rId500"/>
        </w:object>
      </w:r>
      <w:r w:rsidRPr="007A3F37">
        <w:rPr>
          <w:rFonts w:hAnsi="宋体"/>
          <w:kern w:val="0"/>
          <w:szCs w:val="21"/>
        </w:rPr>
        <w:t>处，即</w:t>
      </w:r>
    </w:p>
    <w:p w:rsidR="00027323" w:rsidRPr="008A1BD2" w:rsidRDefault="00E57983" w:rsidP="008A1BD2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64"/>
        </w:rPr>
        <w:object w:dxaOrig="3879" w:dyaOrig="1400">
          <v:shape id="_x0000_i1270" type="#_x0000_t75" style="width:194.1pt;height:70.25pt" o:ole="">
            <v:imagedata r:id="rId501" o:title=""/>
          </v:shape>
          <o:OLEObject Type="Embed" ProgID="Equation.DSMT4" ShapeID="_x0000_i1270" DrawAspect="Content" ObjectID="_1687191526" r:id="rId502"/>
        </w:object>
      </w:r>
    </w:p>
    <w:p w:rsidR="00027323" w:rsidRPr="007A3F37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</w:rPr>
      </w:pPr>
    </w:p>
    <w:p w:rsidR="00027323" w:rsidRPr="005467AD" w:rsidRDefault="00027323" w:rsidP="00027323">
      <w:pPr>
        <w:autoSpaceDE w:val="0"/>
        <w:autoSpaceDN w:val="0"/>
        <w:adjustRightInd w:val="0"/>
        <w:jc w:val="left"/>
        <w:rPr>
          <w:kern w:val="0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九、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9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设矩阵</w:t>
      </w:r>
      <w:r w:rsidR="00E57983" w:rsidRPr="00E57983">
        <w:rPr>
          <w:position w:val="-50"/>
        </w:rPr>
        <w:object w:dxaOrig="2500" w:dyaOrig="1120">
          <v:shape id="_x0000_i1271" type="#_x0000_t75" style="width:125pt;height:55.85pt" o:ole="">
            <v:imagedata r:id="rId503" o:title=""/>
          </v:shape>
          <o:OLEObject Type="Embed" ProgID="Equation.DSMT4" ShapeID="_x0000_i1271" DrawAspect="Content" ObjectID="_1687191527" r:id="rId504"/>
        </w:object>
      </w:r>
      <w:r w:rsidRPr="005467AD">
        <w:rPr>
          <w:rFonts w:hAnsi="宋体"/>
          <w:kern w:val="0"/>
          <w:szCs w:val="21"/>
        </w:rPr>
        <w:t>已知线性方程组</w:t>
      </w:r>
      <w:r w:rsidR="00E57983" w:rsidRPr="00E57983">
        <w:rPr>
          <w:position w:val="-10"/>
        </w:rPr>
        <w:object w:dxaOrig="740" w:dyaOrig="320">
          <v:shape id="_x0000_i1272" type="#_x0000_t75" style="width:36.85pt;height:16.15pt" o:ole="">
            <v:imagedata r:id="rId505" o:title=""/>
          </v:shape>
          <o:OLEObject Type="Embed" ProgID="Equation.DSMT4" ShapeID="_x0000_i1272" DrawAspect="Content" ObjectID="_1687191528" r:id="rId506"/>
        </w:object>
      </w:r>
      <w:r w:rsidRPr="005467AD">
        <w:rPr>
          <w:rFonts w:hAnsi="宋体"/>
          <w:kern w:val="0"/>
          <w:szCs w:val="21"/>
        </w:rPr>
        <w:t>有解但不唯一</w:t>
      </w:r>
      <w:r w:rsidR="00BD3B5C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试求</w:t>
      </w:r>
      <w:r w:rsidR="00BD3B5C">
        <w:rPr>
          <w:rFonts w:hint="eastAsia"/>
          <w:kern w:val="0"/>
          <w:szCs w:val="21"/>
        </w:rPr>
        <w:t>：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(1)</w:t>
      </w:r>
      <w:r>
        <w:rPr>
          <w:rFonts w:hint="eastAsia"/>
          <w:kern w:val="0"/>
          <w:szCs w:val="21"/>
        </w:rPr>
        <w:t xml:space="preserve"> </w:t>
      </w:r>
      <w:r w:rsidR="00E57983" w:rsidRPr="00E57983">
        <w:rPr>
          <w:position w:val="-6"/>
        </w:rPr>
        <w:object w:dxaOrig="200" w:dyaOrig="220">
          <v:shape id="_x0000_i1273" type="#_x0000_t75" style="width:9.8pt;height:10.95pt" o:ole="">
            <v:imagedata r:id="rId507" o:title=""/>
          </v:shape>
          <o:OLEObject Type="Embed" ProgID="Equation.DSMT4" ShapeID="_x0000_i1273" DrawAspect="Content" ObjectID="_1687191529" r:id="rId508"/>
        </w:object>
      </w:r>
      <w:r w:rsidRPr="005467AD">
        <w:rPr>
          <w:rFonts w:hAnsi="宋体"/>
          <w:kern w:val="0"/>
          <w:szCs w:val="21"/>
        </w:rPr>
        <w:t>的值</w:t>
      </w:r>
      <w:r w:rsidR="00BD3B5C">
        <w:rPr>
          <w:rFonts w:hint="eastAsia"/>
          <w:kern w:val="0"/>
          <w:szCs w:val="21"/>
        </w:rPr>
        <w:t>；</w:t>
      </w:r>
    </w:p>
    <w:p w:rsidR="00027323" w:rsidRPr="005467AD" w:rsidRDefault="00027323" w:rsidP="0002732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5467AD">
        <w:rPr>
          <w:kern w:val="0"/>
          <w:szCs w:val="21"/>
        </w:rPr>
        <w:t>(2)</w:t>
      </w:r>
      <w:r>
        <w:rPr>
          <w:rFonts w:hint="eastAsia"/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正交矩阵</w:t>
      </w:r>
      <w:r w:rsidR="00E57983" w:rsidRPr="00E57983">
        <w:rPr>
          <w:position w:val="-10"/>
        </w:rPr>
        <w:object w:dxaOrig="220" w:dyaOrig="320">
          <v:shape id="_x0000_i1274" type="#_x0000_t75" style="width:10.95pt;height:16.15pt" o:ole="">
            <v:imagedata r:id="rId509" o:title=""/>
          </v:shape>
          <o:OLEObject Type="Embed" ProgID="Equation.DSMT4" ShapeID="_x0000_i1274" DrawAspect="Content" ObjectID="_1687191530" r:id="rId510"/>
        </w:object>
      </w:r>
      <w:r w:rsidR="00BD3B5C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使</w:t>
      </w:r>
      <w:r w:rsidR="00E57983" w:rsidRPr="00E57983">
        <w:rPr>
          <w:position w:val="-10"/>
        </w:rPr>
        <w:object w:dxaOrig="639" w:dyaOrig="360">
          <v:shape id="_x0000_i1275" type="#_x0000_t75" style="width:31.7pt;height:17.85pt" o:ole="">
            <v:imagedata r:id="rId511" o:title=""/>
          </v:shape>
          <o:OLEObject Type="Embed" ProgID="Equation.DSMT4" ShapeID="_x0000_i1275" DrawAspect="Content" ObjectID="_1687191531" r:id="rId512"/>
        </w:object>
      </w:r>
      <w:r w:rsidRPr="005467AD">
        <w:rPr>
          <w:rFonts w:hAnsi="宋体"/>
          <w:kern w:val="0"/>
          <w:szCs w:val="21"/>
        </w:rPr>
        <w:t>为对角矩阵</w:t>
      </w:r>
      <w:r w:rsidR="00BD3B5C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7A3F37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027323" w:rsidRPr="007A3F37">
        <w:rPr>
          <w:kern w:val="0"/>
          <w:szCs w:val="21"/>
        </w:rPr>
        <w:t>(1)</w:t>
      </w:r>
      <w:r w:rsidR="00E31EDC">
        <w:rPr>
          <w:rFonts w:hAnsi="宋体" w:hint="eastAsia"/>
          <w:kern w:val="0"/>
          <w:szCs w:val="21"/>
        </w:rPr>
        <w:t xml:space="preserve"> </w:t>
      </w:r>
      <w:r w:rsidR="00E31EDC">
        <w:rPr>
          <w:rFonts w:hAnsi="宋体" w:hint="eastAsia"/>
          <w:kern w:val="0"/>
          <w:szCs w:val="21"/>
        </w:rPr>
        <w:t>对</w:t>
      </w:r>
      <w:r w:rsidR="00E31EDC" w:rsidRPr="007A3F37">
        <w:rPr>
          <w:rFonts w:hAnsi="宋体"/>
          <w:kern w:val="0"/>
          <w:szCs w:val="21"/>
        </w:rPr>
        <w:t>线性方程组</w:t>
      </w:r>
      <w:r w:rsidR="00E57983" w:rsidRPr="00E57983">
        <w:rPr>
          <w:position w:val="-10"/>
        </w:rPr>
        <w:object w:dxaOrig="740" w:dyaOrig="320">
          <v:shape id="_x0000_i1276" type="#_x0000_t75" style="width:36.85pt;height:16.15pt" o:ole="">
            <v:imagedata r:id="rId513" o:title=""/>
          </v:shape>
          <o:OLEObject Type="Embed" ProgID="Equation.DSMT4" ShapeID="_x0000_i1276" DrawAspect="Content" ObjectID="_1687191532" r:id="rId514"/>
        </w:object>
      </w:r>
      <w:r w:rsidR="00E31EDC">
        <w:rPr>
          <w:rFonts w:hint="eastAsia"/>
          <w:kern w:val="0"/>
          <w:szCs w:val="21"/>
        </w:rPr>
        <w:t>的</w:t>
      </w:r>
      <w:r w:rsidR="00027323" w:rsidRPr="007A3F37">
        <w:rPr>
          <w:rFonts w:hAnsi="宋体"/>
          <w:kern w:val="0"/>
          <w:szCs w:val="21"/>
        </w:rPr>
        <w:t>增广矩阵作初等行变换，得</w:t>
      </w:r>
    </w:p>
    <w:p w:rsidR="00027323" w:rsidRPr="007A3F37" w:rsidRDefault="00E57983" w:rsidP="006949D8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E57983">
        <w:rPr>
          <w:position w:val="-50"/>
        </w:rPr>
        <w:object w:dxaOrig="5960" w:dyaOrig="1120">
          <v:shape id="_x0000_i1277" type="#_x0000_t75" style="width:297.8pt;height:55.85pt" o:ole="">
            <v:imagedata r:id="rId515" o:title=""/>
          </v:shape>
          <o:OLEObject Type="Embed" ProgID="Equation.DSMT4" ShapeID="_x0000_i1277" DrawAspect="Content" ObjectID="_1687191533" r:id="rId516"/>
        </w:object>
      </w:r>
    </w:p>
    <w:p w:rsidR="00027323" w:rsidRPr="007A3F37" w:rsidRDefault="00027323" w:rsidP="006949D8">
      <w:pPr>
        <w:autoSpaceDE w:val="0"/>
        <w:autoSpaceDN w:val="0"/>
        <w:adjustRightInd w:val="0"/>
        <w:ind w:leftChars="400" w:left="960"/>
        <w:jc w:val="left"/>
        <w:rPr>
          <w:kern w:val="0"/>
          <w:szCs w:val="21"/>
        </w:rPr>
      </w:pPr>
      <w:r w:rsidRPr="007A3F37">
        <w:rPr>
          <w:rFonts w:hAnsi="宋体"/>
          <w:kern w:val="0"/>
          <w:szCs w:val="21"/>
        </w:rPr>
        <w:t>因为方程组</w:t>
      </w:r>
      <w:r w:rsidR="00E57983" w:rsidRPr="00E57983">
        <w:rPr>
          <w:position w:val="-10"/>
        </w:rPr>
        <w:object w:dxaOrig="780" w:dyaOrig="320">
          <v:shape id="_x0000_i1278" type="#_x0000_t75" style="width:39.15pt;height:16.15pt" o:ole="">
            <v:imagedata r:id="rId517" o:title=""/>
          </v:shape>
          <o:OLEObject Type="Embed" ProgID="Equation.DSMT4" ShapeID="_x0000_i1278" DrawAspect="Content" ObjectID="_1687191534" r:id="rId518"/>
        </w:object>
      </w:r>
      <w:r w:rsidRPr="007A3F37">
        <w:rPr>
          <w:rFonts w:hAnsi="宋体"/>
          <w:kern w:val="0"/>
          <w:szCs w:val="21"/>
        </w:rPr>
        <w:t>有解但不唯一，所以</w:t>
      </w:r>
      <w:r w:rsidR="00E57983" w:rsidRPr="00E57983">
        <w:rPr>
          <w:position w:val="-10"/>
        </w:rPr>
        <w:object w:dxaOrig="1840" w:dyaOrig="360">
          <v:shape id="_x0000_i1279" type="#_x0000_t75" style="width:92.15pt;height:17.85pt" o:ole="">
            <v:imagedata r:id="rId519" o:title=""/>
          </v:shape>
          <o:OLEObject Type="Embed" ProgID="Equation.DSMT4" ShapeID="_x0000_i1279" DrawAspect="Content" ObjectID="_1687191535" r:id="rId520"/>
        </w:object>
      </w:r>
      <w:r w:rsidRPr="007A3F37">
        <w:rPr>
          <w:rFonts w:hAnsi="宋体"/>
          <w:kern w:val="0"/>
        </w:rPr>
        <w:t>，故</w:t>
      </w:r>
      <w:r w:rsidR="00E57983" w:rsidRPr="00E57983">
        <w:rPr>
          <w:position w:val="-6"/>
        </w:rPr>
        <w:object w:dxaOrig="680" w:dyaOrig="279">
          <v:shape id="_x0000_i1280" type="#_x0000_t75" style="width:34pt;height:13.8pt" o:ole="">
            <v:imagedata r:id="rId521" o:title=""/>
          </v:shape>
          <o:OLEObject Type="Embed" ProgID="Equation.DSMT4" ShapeID="_x0000_i1280" DrawAspect="Content" ObjectID="_1687191536" r:id="rId522"/>
        </w:object>
      </w:r>
      <w:r w:rsidR="006949D8">
        <w:rPr>
          <w:rFonts w:hint="eastAsia"/>
          <w:kern w:val="0"/>
          <w:szCs w:val="21"/>
        </w:rPr>
        <w:t>．</w:t>
      </w:r>
    </w:p>
    <w:p w:rsidR="00027323" w:rsidRPr="006949D8" w:rsidRDefault="00027323" w:rsidP="006949D8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7A3F37">
        <w:rPr>
          <w:kern w:val="0"/>
          <w:szCs w:val="21"/>
        </w:rPr>
        <w:t xml:space="preserve">(2) </w:t>
      </w:r>
      <w:r w:rsidRPr="007A3F37">
        <w:rPr>
          <w:rFonts w:hAnsi="宋体"/>
          <w:kern w:val="0"/>
          <w:szCs w:val="21"/>
        </w:rPr>
        <w:t>由</w:t>
      </w:r>
      <w:r w:rsidRPr="007A3F37">
        <w:rPr>
          <w:kern w:val="0"/>
          <w:szCs w:val="21"/>
        </w:rPr>
        <w:t>(1)</w:t>
      </w:r>
      <w:r w:rsidRPr="007A3F37">
        <w:rPr>
          <w:rFonts w:hAnsi="宋体"/>
          <w:kern w:val="0"/>
          <w:szCs w:val="21"/>
        </w:rPr>
        <w:t>有</w:t>
      </w:r>
      <w:r w:rsidR="00E57983" w:rsidRPr="00E57983">
        <w:rPr>
          <w:position w:val="-50"/>
        </w:rPr>
        <w:object w:dxaOrig="1880" w:dyaOrig="1120">
          <v:shape id="_x0000_i1281" type="#_x0000_t75" style="width:93.9pt;height:55.85pt" o:ole="">
            <v:imagedata r:id="rId523" o:title=""/>
          </v:shape>
          <o:OLEObject Type="Embed" ProgID="Equation.DSMT4" ShapeID="_x0000_i1281" DrawAspect="Content" ObjectID="_1687191537" r:id="rId524"/>
        </w:object>
      </w:r>
      <w:r w:rsidR="006949D8">
        <w:rPr>
          <w:rFonts w:hint="eastAsia"/>
          <w:b/>
          <w:bCs/>
          <w:iCs/>
          <w:kern w:val="0"/>
        </w:rPr>
        <w:t>．</w:t>
      </w:r>
      <w:r w:rsidRPr="007A3F37">
        <w:rPr>
          <w:rFonts w:hAnsi="宋体"/>
          <w:bCs/>
          <w:iCs/>
          <w:kern w:val="0"/>
        </w:rPr>
        <w:t>由</w:t>
      </w:r>
    </w:p>
    <w:p w:rsidR="00027323" w:rsidRPr="007A3F37" w:rsidRDefault="00E57983" w:rsidP="006949D8">
      <w:pPr>
        <w:autoSpaceDE w:val="0"/>
        <w:autoSpaceDN w:val="0"/>
        <w:adjustRightInd w:val="0"/>
        <w:ind w:leftChars="400" w:left="960"/>
        <w:jc w:val="center"/>
        <w:rPr>
          <w:b/>
          <w:bCs/>
          <w:iCs/>
          <w:kern w:val="0"/>
        </w:rPr>
      </w:pPr>
      <w:r w:rsidRPr="00E57983">
        <w:rPr>
          <w:position w:val="-50"/>
        </w:rPr>
        <w:object w:dxaOrig="5040" w:dyaOrig="1120">
          <v:shape id="_x0000_i1282" type="#_x0000_t75" style="width:252.3pt;height:55.85pt" o:ole="">
            <v:imagedata r:id="rId525" o:title=""/>
          </v:shape>
          <o:OLEObject Type="Embed" ProgID="Equation.DSMT4" ShapeID="_x0000_i1282" DrawAspect="Content" ObjectID="_1687191538" r:id="rId526"/>
        </w:object>
      </w:r>
    </w:p>
    <w:p w:rsidR="00027323" w:rsidRPr="006949D8" w:rsidRDefault="006949D8" w:rsidP="006949D8">
      <w:pPr>
        <w:autoSpaceDE w:val="0"/>
        <w:autoSpaceDN w:val="0"/>
        <w:adjustRightInd w:val="0"/>
        <w:ind w:leftChars="400" w:left="960"/>
        <w:jc w:val="left"/>
        <w:rPr>
          <w:kern w:val="0"/>
        </w:rPr>
      </w:pPr>
      <w:r>
        <w:rPr>
          <w:rFonts w:hAnsi="宋体" w:hint="eastAsia"/>
          <w:kern w:val="0"/>
          <w:szCs w:val="21"/>
        </w:rPr>
        <w:t>可得</w:t>
      </w:r>
      <w:r w:rsidR="00E57983" w:rsidRPr="00025957">
        <w:rPr>
          <w:position w:val="-4"/>
        </w:rPr>
        <w:object w:dxaOrig="220" w:dyaOrig="260">
          <v:shape id="_x0000_i1283" type="#_x0000_t75" style="width:10.95pt;height:13.25pt" o:ole="">
            <v:imagedata r:id="rId527" o:title=""/>
          </v:shape>
          <o:OLEObject Type="Embed" ProgID="Equation.DSMT4" ShapeID="_x0000_i1283" DrawAspect="Content" ObjectID="_1687191539" r:id="rId528"/>
        </w:object>
      </w:r>
      <w:r w:rsidR="00027323" w:rsidRPr="007A3F37">
        <w:rPr>
          <w:rFonts w:hAnsi="宋体"/>
          <w:kern w:val="0"/>
          <w:szCs w:val="21"/>
        </w:rPr>
        <w:t>的特征值为</w:t>
      </w:r>
      <w:r w:rsidR="00E57983" w:rsidRPr="00E57983">
        <w:rPr>
          <w:position w:val="-12"/>
        </w:rPr>
        <w:object w:dxaOrig="2040" w:dyaOrig="360">
          <v:shape id="_x0000_i1284" type="#_x0000_t75" style="width:101.95pt;height:17.85pt" o:ole="">
            <v:imagedata r:id="rId529" o:title=""/>
          </v:shape>
          <o:OLEObject Type="Embed" ProgID="Equation.DSMT4" ShapeID="_x0000_i1284" DrawAspect="Content" ObjectID="_1687191540" r:id="rId530"/>
        </w:object>
      </w:r>
      <w:r>
        <w:rPr>
          <w:rFonts w:hint="eastAsia"/>
          <w:kern w:val="0"/>
        </w:rPr>
        <w:t>．</w:t>
      </w:r>
      <w:r w:rsidR="00027323" w:rsidRPr="007A3F37">
        <w:rPr>
          <w:rFonts w:hAnsi="宋体"/>
          <w:kern w:val="0"/>
          <w:szCs w:val="21"/>
        </w:rPr>
        <w:t>当</w:t>
      </w:r>
      <w:r w:rsidR="00E57983" w:rsidRPr="00E57983">
        <w:rPr>
          <w:position w:val="-12"/>
        </w:rPr>
        <w:object w:dxaOrig="639" w:dyaOrig="360">
          <v:shape id="_x0000_i1285" type="#_x0000_t75" style="width:31.7pt;height:17.85pt" o:ole="">
            <v:imagedata r:id="rId531" o:title=""/>
          </v:shape>
          <o:OLEObject Type="Embed" ProgID="Equation.DSMT4" ShapeID="_x0000_i1285" DrawAspect="Content" ObjectID="_1687191541" r:id="rId532"/>
        </w:object>
      </w:r>
      <w:r w:rsidR="00027323" w:rsidRPr="007A3F37">
        <w:rPr>
          <w:rFonts w:hAnsi="宋体"/>
          <w:kern w:val="0"/>
          <w:szCs w:val="21"/>
        </w:rPr>
        <w:t>时，解得对应的特征向量为</w:t>
      </w:r>
      <w:r w:rsidR="00E57983" w:rsidRPr="00E57983">
        <w:rPr>
          <w:position w:val="-12"/>
        </w:rPr>
        <w:object w:dxaOrig="1260" w:dyaOrig="380">
          <v:shape id="_x0000_i1286" type="#_x0000_t75" style="width:62.8pt;height:19pt" o:ole="">
            <v:imagedata r:id="rId533" o:title=""/>
          </v:shape>
          <o:OLEObject Type="Embed" ProgID="Equation.DSMT4" ShapeID="_x0000_i1286" DrawAspect="Content" ObjectID="_1687191542" r:id="rId534"/>
        </w:object>
      </w:r>
      <w:r>
        <w:rPr>
          <w:rFonts w:hint="eastAsia"/>
          <w:kern w:val="0"/>
          <w:szCs w:val="21"/>
        </w:rPr>
        <w:t>．</w:t>
      </w:r>
      <w:r w:rsidR="00027323" w:rsidRPr="007A3F37">
        <w:rPr>
          <w:rFonts w:hAnsi="宋体"/>
          <w:kern w:val="0"/>
          <w:szCs w:val="21"/>
        </w:rPr>
        <w:t>当</w:t>
      </w:r>
      <w:r w:rsidR="00E57983" w:rsidRPr="00E57983">
        <w:rPr>
          <w:position w:val="-12"/>
        </w:rPr>
        <w:object w:dxaOrig="620" w:dyaOrig="360">
          <v:shape id="_x0000_i1287" type="#_x0000_t75" style="width:31.1pt;height:17.85pt" o:ole="">
            <v:imagedata r:id="rId535" o:title=""/>
          </v:shape>
          <o:OLEObject Type="Embed" ProgID="Equation.DSMT4" ShapeID="_x0000_i1287" DrawAspect="Content" ObjectID="_1687191543" r:id="rId536"/>
        </w:object>
      </w:r>
      <w:r w:rsidR="00027323" w:rsidRPr="007A3F37">
        <w:rPr>
          <w:rFonts w:hAnsi="宋体"/>
          <w:kern w:val="0"/>
          <w:szCs w:val="21"/>
        </w:rPr>
        <w:t>时，</w:t>
      </w:r>
      <w:r w:rsidR="00027323" w:rsidRPr="002B2632">
        <w:rPr>
          <w:rFonts w:hAnsi="宋体"/>
          <w:kern w:val="0"/>
          <w:szCs w:val="21"/>
        </w:rPr>
        <w:t>解得对应的特征向量为</w:t>
      </w:r>
      <w:r w:rsidR="00E57983" w:rsidRPr="00E57983">
        <w:rPr>
          <w:position w:val="-12"/>
        </w:rPr>
        <w:object w:dxaOrig="1420" w:dyaOrig="380">
          <v:shape id="_x0000_i1288" type="#_x0000_t75" style="width:70.85pt;height:19pt" o:ole="">
            <v:imagedata r:id="rId537" o:title=""/>
          </v:shape>
          <o:OLEObject Type="Embed" ProgID="Equation.DSMT4" ShapeID="_x0000_i1288" DrawAspect="Content" ObjectID="_1687191544" r:id="rId538"/>
        </w:object>
      </w:r>
      <w:r>
        <w:rPr>
          <w:rFonts w:hint="eastAsia"/>
          <w:kern w:val="0"/>
          <w:szCs w:val="21"/>
        </w:rPr>
        <w:t>．</w:t>
      </w:r>
      <w:r w:rsidR="00027323" w:rsidRPr="002B2632">
        <w:rPr>
          <w:rFonts w:hAnsi="宋体"/>
          <w:kern w:val="0"/>
          <w:szCs w:val="21"/>
        </w:rPr>
        <w:t>当</w:t>
      </w:r>
      <w:r w:rsidR="00E57983" w:rsidRPr="00E57983">
        <w:rPr>
          <w:position w:val="-12"/>
        </w:rPr>
        <w:object w:dxaOrig="780" w:dyaOrig="360">
          <v:shape id="_x0000_i1289" type="#_x0000_t75" style="width:39.15pt;height:17.85pt" o:ole="">
            <v:imagedata r:id="rId539" o:title=""/>
          </v:shape>
          <o:OLEObject Type="Embed" ProgID="Equation.DSMT4" ShapeID="_x0000_i1289" DrawAspect="Content" ObjectID="_1687191545" r:id="rId540"/>
        </w:object>
      </w:r>
      <w:r w:rsidR="00027323" w:rsidRPr="002B2632">
        <w:rPr>
          <w:rFonts w:hAnsi="宋体"/>
          <w:kern w:val="0"/>
          <w:szCs w:val="21"/>
        </w:rPr>
        <w:t>时，解得对应的特征向量为</w:t>
      </w:r>
      <w:r w:rsidR="00E57983" w:rsidRPr="00E57983">
        <w:rPr>
          <w:position w:val="-12"/>
        </w:rPr>
        <w:object w:dxaOrig="1560" w:dyaOrig="380">
          <v:shape id="_x0000_i1290" type="#_x0000_t75" style="width:77.75pt;height:19pt" o:ole="">
            <v:imagedata r:id="rId541" o:title=""/>
          </v:shape>
          <o:OLEObject Type="Embed" ProgID="Equation.DSMT4" ShapeID="_x0000_i1290" DrawAspect="Content" ObjectID="_1687191546" r:id="rId542"/>
        </w:object>
      </w:r>
      <w:r>
        <w:rPr>
          <w:rFonts w:hint="eastAsia"/>
          <w:kern w:val="0"/>
          <w:szCs w:val="21"/>
        </w:rPr>
        <w:t>．</w:t>
      </w:r>
      <w:r w:rsidR="00027323" w:rsidRPr="002B2632">
        <w:rPr>
          <w:rFonts w:hAnsi="宋体"/>
          <w:kern w:val="0"/>
          <w:szCs w:val="21"/>
        </w:rPr>
        <w:t>将</w:t>
      </w:r>
      <w:r w:rsidR="00E57983" w:rsidRPr="00E57983">
        <w:rPr>
          <w:position w:val="-12"/>
        </w:rPr>
        <w:object w:dxaOrig="820" w:dyaOrig="360">
          <v:shape id="_x0000_i1291" type="#_x0000_t75" style="width:40.9pt;height:17.85pt" o:ole="">
            <v:imagedata r:id="rId543" o:title=""/>
          </v:shape>
          <o:OLEObject Type="Embed" ProgID="Equation.DSMT4" ShapeID="_x0000_i1291" DrawAspect="Content" ObjectID="_1687191547" r:id="rId544"/>
        </w:object>
      </w:r>
      <w:r w:rsidR="00027323" w:rsidRPr="002B2632">
        <w:rPr>
          <w:rFonts w:hAnsi="宋体"/>
          <w:kern w:val="0"/>
          <w:szCs w:val="21"/>
        </w:rPr>
        <w:t>单位化</w:t>
      </w:r>
      <w:r>
        <w:rPr>
          <w:rFonts w:hAnsi="宋体" w:hint="eastAsia"/>
          <w:kern w:val="0"/>
          <w:szCs w:val="21"/>
        </w:rPr>
        <w:t>得</w:t>
      </w:r>
    </w:p>
    <w:p w:rsidR="00027323" w:rsidRPr="002B2632" w:rsidRDefault="00E57983" w:rsidP="006949D8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E57983">
        <w:rPr>
          <w:position w:val="-50"/>
        </w:rPr>
        <w:object w:dxaOrig="5880" w:dyaOrig="1120">
          <v:shape id="_x0000_i1292" type="#_x0000_t75" style="width:293.75pt;height:55.85pt" o:ole="">
            <v:imagedata r:id="rId545" o:title=""/>
          </v:shape>
          <o:OLEObject Type="Embed" ProgID="Equation.DSMT4" ShapeID="_x0000_i1292" DrawAspect="Content" ObjectID="_1687191548" r:id="rId546"/>
        </w:object>
      </w:r>
    </w:p>
    <w:p w:rsidR="00027323" w:rsidRPr="002B2632" w:rsidRDefault="006949D8" w:rsidP="006949D8">
      <w:pPr>
        <w:autoSpaceDE w:val="0"/>
        <w:autoSpaceDN w:val="0"/>
        <w:adjustRightInd w:val="0"/>
        <w:ind w:leftChars="400" w:left="960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记它们组成的矩阵为</w:t>
      </w:r>
    </w:p>
    <w:p w:rsidR="00027323" w:rsidRPr="002B2632" w:rsidRDefault="00E57983" w:rsidP="006949D8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E57983">
        <w:rPr>
          <w:position w:val="-100"/>
        </w:rPr>
        <w:object w:dxaOrig="3600" w:dyaOrig="2120">
          <v:shape id="_x0000_i1293" type="#_x0000_t75" style="width:180.3pt;height:106pt" o:ole="">
            <v:imagedata r:id="rId547" o:title=""/>
          </v:shape>
          <o:OLEObject Type="Embed" ProgID="Equation.DSMT4" ShapeID="_x0000_i1293" DrawAspect="Content" ObjectID="_1687191549" r:id="rId548"/>
        </w:object>
      </w:r>
    </w:p>
    <w:p w:rsidR="00027323" w:rsidRPr="002B2632" w:rsidRDefault="00027323" w:rsidP="006949D8">
      <w:pPr>
        <w:autoSpaceDE w:val="0"/>
        <w:autoSpaceDN w:val="0"/>
        <w:adjustRightInd w:val="0"/>
        <w:ind w:leftChars="400" w:left="960"/>
        <w:jc w:val="left"/>
        <w:rPr>
          <w:kern w:val="0"/>
          <w:szCs w:val="21"/>
        </w:rPr>
      </w:pPr>
      <w:r w:rsidRPr="002B2632">
        <w:rPr>
          <w:rFonts w:hAnsi="宋体"/>
          <w:kern w:val="0"/>
          <w:szCs w:val="21"/>
        </w:rPr>
        <w:t>则有</w:t>
      </w:r>
      <w:r w:rsidR="00E57983" w:rsidRPr="00E57983">
        <w:rPr>
          <w:position w:val="-50"/>
        </w:rPr>
        <w:object w:dxaOrig="2880" w:dyaOrig="1120">
          <v:shape id="_x0000_i1294" type="#_x0000_t75" style="width:2in;height:55.85pt" o:ole="">
            <v:imagedata r:id="rId549" o:title=""/>
          </v:shape>
          <o:OLEObject Type="Embed" ProgID="Equation.DSMT4" ShapeID="_x0000_i1294" DrawAspect="Content" ObjectID="_1687191550" r:id="rId550"/>
        </w:object>
      </w:r>
      <w:r w:rsidR="006949D8">
        <w:rPr>
          <w:rFonts w:hint="eastAsia"/>
          <w:kern w:val="0"/>
          <w:szCs w:val="21"/>
        </w:rPr>
        <w:t>．</w:t>
      </w:r>
    </w:p>
    <w:p w:rsidR="00027323" w:rsidRPr="002B2632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十、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0D7126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</w:t>
      </w:r>
      <w:r w:rsidR="00E57983" w:rsidRPr="00025957">
        <w:rPr>
          <w:position w:val="-4"/>
        </w:rPr>
        <w:object w:dxaOrig="220" w:dyaOrig="260">
          <v:shape id="_x0000_i1295" type="#_x0000_t75" style="width:10.95pt;height:13.25pt" o:ole="">
            <v:imagedata r:id="rId551" o:title=""/>
          </v:shape>
          <o:OLEObject Type="Embed" ProgID="Equation.DSMT4" ShapeID="_x0000_i1295" DrawAspect="Content" ObjectID="_1687191551" r:id="rId552"/>
        </w:object>
      </w:r>
      <w:r w:rsidRPr="005467AD">
        <w:rPr>
          <w:rFonts w:hAnsi="宋体"/>
          <w:kern w:val="0"/>
          <w:szCs w:val="21"/>
        </w:rPr>
        <w:t>为</w:t>
      </w:r>
      <w:r w:rsidR="00E57983" w:rsidRPr="00025957">
        <w:rPr>
          <w:position w:val="-4"/>
        </w:rPr>
        <w:object w:dxaOrig="200" w:dyaOrig="200">
          <v:shape id="_x0000_i1296" type="#_x0000_t75" style="width:9.8pt;height:9.8pt" o:ole="">
            <v:imagedata r:id="rId553" o:title=""/>
          </v:shape>
          <o:OLEObject Type="Embed" ProgID="Equation.DSMT4" ShapeID="_x0000_i1296" DrawAspect="Content" ObjectID="_1687191552" r:id="rId554"/>
        </w:object>
      </w:r>
      <w:r w:rsidRPr="005467AD">
        <w:rPr>
          <w:rFonts w:hAnsi="宋体"/>
          <w:kern w:val="0"/>
          <w:szCs w:val="21"/>
        </w:rPr>
        <w:t>阶实对称矩阵，秩</w:t>
      </w:r>
      <w:r w:rsidR="00E57983" w:rsidRPr="00E57983">
        <w:rPr>
          <w:position w:val="-10"/>
        </w:rPr>
        <w:object w:dxaOrig="840" w:dyaOrig="320">
          <v:shape id="_x0000_i1297" type="#_x0000_t75" style="width:42.05pt;height:16.15pt" o:ole="">
            <v:imagedata r:id="rId555" o:title=""/>
          </v:shape>
          <o:OLEObject Type="Embed" ProgID="Equation.DSMT4" ShapeID="_x0000_i1297" DrawAspect="Content" ObjectID="_1687191553" r:id="rId556"/>
        </w:object>
      </w:r>
      <w:r w:rsidRPr="005467AD">
        <w:rPr>
          <w:rFonts w:hAnsi="宋体"/>
          <w:kern w:val="0"/>
          <w:szCs w:val="21"/>
        </w:rPr>
        <w:t>，</w:t>
      </w:r>
      <w:r w:rsidR="00E57983" w:rsidRPr="00E57983">
        <w:rPr>
          <w:position w:val="-14"/>
        </w:rPr>
        <w:object w:dxaOrig="300" w:dyaOrig="380">
          <v:shape id="_x0000_i1298" type="#_x0000_t75" style="width:15pt;height:19pt" o:ole="">
            <v:imagedata r:id="rId557" o:title=""/>
          </v:shape>
          <o:OLEObject Type="Embed" ProgID="Equation.DSMT4" ShapeID="_x0000_i1298" DrawAspect="Content" ObjectID="_1687191554" r:id="rId558"/>
        </w:object>
      </w:r>
      <w:r w:rsidRPr="005467AD">
        <w:rPr>
          <w:rFonts w:hAnsi="宋体"/>
          <w:kern w:val="0"/>
          <w:szCs w:val="21"/>
        </w:rPr>
        <w:t>是</w:t>
      </w:r>
      <w:r w:rsidR="00E57983" w:rsidRPr="00E57983">
        <w:rPr>
          <w:position w:val="-18"/>
        </w:rPr>
        <w:object w:dxaOrig="1080" w:dyaOrig="460">
          <v:shape id="_x0000_i1299" type="#_x0000_t75" style="width:54.15pt;height:23.05pt" o:ole="">
            <v:imagedata r:id="rId559" o:title=""/>
          </v:shape>
          <o:OLEObject Type="Embed" ProgID="Equation.DSMT4" ShapeID="_x0000_i1299" DrawAspect="Content" ObjectID="_1687191555" r:id="rId560"/>
        </w:object>
      </w:r>
      <w:r w:rsidRPr="005467AD">
        <w:rPr>
          <w:rFonts w:hAnsi="宋体"/>
          <w:kern w:val="0"/>
          <w:szCs w:val="21"/>
        </w:rPr>
        <w:t>中元素</w:t>
      </w:r>
      <w:r w:rsidR="00E57983" w:rsidRPr="00E57983">
        <w:rPr>
          <w:position w:val="-14"/>
        </w:rPr>
        <w:object w:dxaOrig="260" w:dyaOrig="380">
          <v:shape id="_x0000_i1300" type="#_x0000_t75" style="width:13.25pt;height:19pt" o:ole="">
            <v:imagedata r:id="rId561" o:title=""/>
          </v:shape>
          <o:OLEObject Type="Embed" ProgID="Equation.DSMT4" ShapeID="_x0000_i1300" DrawAspect="Content" ObjectID="_1687191556" r:id="rId562"/>
        </w:object>
      </w:r>
      <w:r w:rsidRPr="005467AD">
        <w:rPr>
          <w:rFonts w:hAnsi="宋体"/>
          <w:kern w:val="0"/>
          <w:szCs w:val="21"/>
        </w:rPr>
        <w:t>的代数余子式</w:t>
      </w:r>
      <w:r w:rsidRPr="005467AD">
        <w:rPr>
          <w:kern w:val="0"/>
          <w:sz w:val="31"/>
          <w:szCs w:val="31"/>
        </w:rPr>
        <w:t>(</w:t>
      </w:r>
      <w:r w:rsidR="00E57983" w:rsidRPr="00E57983">
        <w:rPr>
          <w:position w:val="-10"/>
        </w:rPr>
        <w:object w:dxaOrig="1359" w:dyaOrig="320">
          <v:shape id="_x0000_i1301" type="#_x0000_t75" style="width:67.95pt;height:16.15pt" o:ole="">
            <v:imagedata r:id="rId563" o:title=""/>
          </v:shape>
          <o:OLEObject Type="Embed" ProgID="Equation.DSMT4" ShapeID="_x0000_i1301" DrawAspect="Content" ObjectID="_1687191557" r:id="rId564"/>
        </w:object>
      </w:r>
      <w:r w:rsidRPr="005467AD">
        <w:rPr>
          <w:kern w:val="0"/>
          <w:sz w:val="31"/>
          <w:szCs w:val="31"/>
        </w:rPr>
        <w:t>)</w:t>
      </w:r>
      <w:r w:rsidRPr="005467AD">
        <w:rPr>
          <w:rFonts w:hAnsi="宋体"/>
          <w:kern w:val="0"/>
          <w:szCs w:val="21"/>
        </w:rPr>
        <w:t>，二次型</w:t>
      </w:r>
      <w:r w:rsidR="00E57983" w:rsidRPr="00E57983">
        <w:rPr>
          <w:position w:val="-30"/>
        </w:rPr>
        <w:object w:dxaOrig="2940" w:dyaOrig="720">
          <v:shape id="_x0000_i1302" type="#_x0000_t75" style="width:146.9pt;height:36.3pt" o:ole="">
            <v:imagedata r:id="rId565" o:title=""/>
          </v:shape>
          <o:OLEObject Type="Embed" ProgID="Equation.DSMT4" ShapeID="_x0000_i1302" DrawAspect="Content" ObjectID="_1687191558" r:id="rId566"/>
        </w:object>
      </w:r>
    </w:p>
    <w:p w:rsidR="00027323" w:rsidRPr="005467AD" w:rsidRDefault="00027323" w:rsidP="000D7126">
      <w:pPr>
        <w:autoSpaceDE w:val="0"/>
        <w:autoSpaceDN w:val="0"/>
        <w:adjustRightInd w:val="0"/>
        <w:ind w:leftChars="200" w:left="960" w:hangingChars="200" w:hanging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Pr="005467AD">
        <w:rPr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记</w:t>
      </w:r>
      <w:r w:rsidR="00E57983" w:rsidRPr="00E57983">
        <w:rPr>
          <w:position w:val="-12"/>
        </w:rPr>
        <w:object w:dxaOrig="1719" w:dyaOrig="360">
          <v:shape id="_x0000_i1303" type="#_x0000_t75" style="width:85.8pt;height:17.85pt" o:ole="">
            <v:imagedata r:id="rId567" o:title=""/>
          </v:shape>
          <o:OLEObject Type="Embed" ProgID="Equation.DSMT4" ShapeID="_x0000_i1303" DrawAspect="Content" ObjectID="_1687191559" r:id="rId568"/>
        </w:object>
      </w:r>
      <w:r w:rsidRPr="005467AD">
        <w:rPr>
          <w:rFonts w:hAnsi="宋体"/>
          <w:kern w:val="0"/>
          <w:szCs w:val="21"/>
        </w:rPr>
        <w:t>把</w:t>
      </w:r>
      <w:r w:rsidR="00944032" w:rsidRPr="00E57983">
        <w:rPr>
          <w:position w:val="-30"/>
        </w:rPr>
        <w:object w:dxaOrig="2880" w:dyaOrig="720">
          <v:shape id="_x0000_i1365" type="#_x0000_t75" style="width:2in;height:36.3pt" o:ole="">
            <v:imagedata r:id="rId569" o:title=""/>
          </v:shape>
          <o:OLEObject Type="Embed" ProgID="Equation.DSMT4" ShapeID="_x0000_i1365" DrawAspect="Content" ObjectID="_1687191560" r:id="rId570"/>
        </w:object>
      </w:r>
      <w:r w:rsidRPr="005467AD">
        <w:rPr>
          <w:rFonts w:hAnsi="宋体"/>
          <w:kern w:val="0"/>
          <w:szCs w:val="21"/>
        </w:rPr>
        <w:t>写成矩阵形式，并证明二次型</w:t>
      </w:r>
      <w:r w:rsidR="00E57983" w:rsidRPr="00E57983">
        <w:rPr>
          <w:position w:val="-10"/>
        </w:rPr>
        <w:object w:dxaOrig="560" w:dyaOrig="320">
          <v:shape id="_x0000_i1304" type="#_x0000_t75" style="width:28.2pt;height:16.15pt" o:ole="">
            <v:imagedata r:id="rId571" o:title=""/>
          </v:shape>
          <o:OLEObject Type="Embed" ProgID="Equation.DSMT4" ShapeID="_x0000_i1304" DrawAspect="Content" ObjectID="_1687191561" r:id="rId572"/>
        </w:object>
      </w:r>
      <w:r w:rsidRPr="005467AD">
        <w:rPr>
          <w:rFonts w:hAnsi="宋体"/>
          <w:kern w:val="0"/>
          <w:szCs w:val="21"/>
        </w:rPr>
        <w:t>的矩阵为</w:t>
      </w:r>
      <w:r w:rsidR="00E57983" w:rsidRPr="00025957">
        <w:rPr>
          <w:position w:val="-4"/>
        </w:rPr>
        <w:object w:dxaOrig="380" w:dyaOrig="300">
          <v:shape id="_x0000_i1305" type="#_x0000_t75" style="width:19pt;height:15pt" o:ole="">
            <v:imagedata r:id="rId573" o:title=""/>
          </v:shape>
          <o:OLEObject Type="Embed" ProgID="Equation.DSMT4" ShapeID="_x0000_i1305" DrawAspect="Content" ObjectID="_1687191562" r:id="rId574"/>
        </w:object>
      </w:r>
      <w:r w:rsidRPr="005467AD">
        <w:rPr>
          <w:kern w:val="0"/>
        </w:rPr>
        <w:t>;</w:t>
      </w:r>
    </w:p>
    <w:p w:rsidR="00027323" w:rsidRPr="005467AD" w:rsidRDefault="00027323" w:rsidP="000D7126">
      <w:pPr>
        <w:autoSpaceDE w:val="0"/>
        <w:autoSpaceDN w:val="0"/>
        <w:adjustRightInd w:val="0"/>
        <w:ind w:leftChars="200" w:left="96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5467AD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 w:rsidRPr="005467AD">
        <w:rPr>
          <w:kern w:val="0"/>
          <w:szCs w:val="21"/>
        </w:rPr>
        <w:t xml:space="preserve"> </w:t>
      </w:r>
      <w:r w:rsidRPr="005467AD">
        <w:rPr>
          <w:rFonts w:hAnsi="宋体"/>
          <w:kern w:val="0"/>
          <w:szCs w:val="21"/>
        </w:rPr>
        <w:t>二次型</w:t>
      </w:r>
      <w:r w:rsidR="00E57983" w:rsidRPr="00E57983">
        <w:rPr>
          <w:position w:val="-10"/>
        </w:rPr>
        <w:object w:dxaOrig="1359" w:dyaOrig="360">
          <v:shape id="_x0000_i1306" type="#_x0000_t75" style="width:67.95pt;height:17.85pt" o:ole="">
            <v:imagedata r:id="rId575" o:title=""/>
          </v:shape>
          <o:OLEObject Type="Embed" ProgID="Equation.DSMT4" ShapeID="_x0000_i1306" DrawAspect="Content" ObjectID="_1687191563" r:id="rId576"/>
        </w:object>
      </w:r>
      <w:r w:rsidRPr="005467AD">
        <w:rPr>
          <w:rFonts w:hAnsi="宋体"/>
          <w:kern w:val="0"/>
          <w:szCs w:val="21"/>
        </w:rPr>
        <w:t>与</w:t>
      </w:r>
      <w:r w:rsidR="00E57983" w:rsidRPr="00E57983">
        <w:rPr>
          <w:position w:val="-10"/>
        </w:rPr>
        <w:object w:dxaOrig="560" w:dyaOrig="320">
          <v:shape id="_x0000_i1307" type="#_x0000_t75" style="width:28.2pt;height:16.15pt" o:ole="">
            <v:imagedata r:id="rId577" o:title=""/>
          </v:shape>
          <o:OLEObject Type="Embed" ProgID="Equation.DSMT4" ShapeID="_x0000_i1307" DrawAspect="Content" ObjectID="_1687191564" r:id="rId578"/>
        </w:object>
      </w:r>
      <w:r w:rsidRPr="005467AD">
        <w:rPr>
          <w:rFonts w:hAnsi="宋体"/>
          <w:kern w:val="0"/>
          <w:szCs w:val="21"/>
        </w:rPr>
        <w:t>的规范形是否相同？说明理由</w:t>
      </w:r>
      <w:r w:rsidR="000D7126">
        <w:rPr>
          <w:rFonts w:hint="eastAsia"/>
          <w:kern w:val="0"/>
          <w:szCs w:val="21"/>
        </w:rPr>
        <w:t>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2B2632" w:rsidRDefault="007029BA" w:rsidP="007761D0">
      <w:pPr>
        <w:autoSpaceDE w:val="0"/>
        <w:autoSpaceDN w:val="0"/>
        <w:adjustRightInd w:val="0"/>
        <w:ind w:left="960" w:hangingChars="400" w:hanging="96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027323" w:rsidRPr="002B2632">
        <w:rPr>
          <w:kern w:val="0"/>
          <w:szCs w:val="21"/>
        </w:rPr>
        <w:t>(1)</w:t>
      </w:r>
      <w:r w:rsidR="00296046">
        <w:rPr>
          <w:rFonts w:hint="eastAsia"/>
          <w:kern w:val="0"/>
          <w:szCs w:val="21"/>
        </w:rPr>
        <w:t xml:space="preserve"> </w:t>
      </w:r>
      <w:r w:rsidR="00027323" w:rsidRPr="002B2632">
        <w:rPr>
          <w:rFonts w:hAnsi="宋体"/>
          <w:kern w:val="0"/>
          <w:szCs w:val="21"/>
        </w:rPr>
        <w:t>由题设条件，</w:t>
      </w:r>
      <w:r w:rsidR="00E57983" w:rsidRPr="00025957">
        <w:rPr>
          <w:position w:val="-4"/>
        </w:rPr>
        <w:object w:dxaOrig="220" w:dyaOrig="260">
          <v:shape id="_x0000_i1308" type="#_x0000_t75" style="width:10.95pt;height:13.25pt" o:ole="">
            <v:imagedata r:id="rId579" o:title=""/>
          </v:shape>
          <o:OLEObject Type="Embed" ProgID="Equation.DSMT4" ShapeID="_x0000_i1308" DrawAspect="Content" ObjectID="_1687191565" r:id="rId580"/>
        </w:object>
      </w:r>
      <w:r w:rsidR="007761D0" w:rsidRPr="00DC74CE">
        <w:rPr>
          <w:rFonts w:hAnsi="宋体"/>
          <w:kern w:val="0"/>
          <w:szCs w:val="21"/>
        </w:rPr>
        <w:t>是可逆的实对称矩阵，故</w:t>
      </w:r>
      <w:r w:rsidR="00E57983" w:rsidRPr="00E57983">
        <w:rPr>
          <w:position w:val="-10"/>
        </w:rPr>
        <w:object w:dxaOrig="2079" w:dyaOrig="360">
          <v:shape id="_x0000_i1309" type="#_x0000_t75" style="width:103.7pt;height:17.85pt" o:ole="">
            <v:imagedata r:id="rId581" o:title=""/>
          </v:shape>
          <o:OLEObject Type="Embed" ProgID="Equation.DSMT4" ShapeID="_x0000_i1309" DrawAspect="Content" ObjectID="_1687191566" r:id="rId582"/>
        </w:object>
      </w:r>
      <w:r w:rsidR="007761D0" w:rsidRPr="00DC74CE">
        <w:rPr>
          <w:rFonts w:hAnsi="宋体"/>
          <w:kern w:val="0"/>
          <w:szCs w:val="21"/>
        </w:rPr>
        <w:t>，因此由实对称的定义知，</w:t>
      </w:r>
      <w:r w:rsidR="00E57983" w:rsidRPr="00025957">
        <w:rPr>
          <w:position w:val="-4"/>
        </w:rPr>
        <w:object w:dxaOrig="380" w:dyaOrig="300">
          <v:shape id="_x0000_i1310" type="#_x0000_t75" style="width:19pt;height:15pt" o:ole="">
            <v:imagedata r:id="rId583" o:title=""/>
          </v:shape>
          <o:OLEObject Type="Embed" ProgID="Equation.DSMT4" ShapeID="_x0000_i1310" DrawAspect="Content" ObjectID="_1687191567" r:id="rId584"/>
        </w:object>
      </w:r>
      <w:r w:rsidR="007761D0" w:rsidRPr="00DC74CE">
        <w:rPr>
          <w:rFonts w:hAnsi="宋体"/>
          <w:kern w:val="0"/>
          <w:szCs w:val="21"/>
        </w:rPr>
        <w:t>也是实对称矩阵，又由伴随矩阵的性质</w:t>
      </w:r>
      <w:r w:rsidR="00E57983" w:rsidRPr="00E57983">
        <w:rPr>
          <w:position w:val="-14"/>
        </w:rPr>
        <w:object w:dxaOrig="1100" w:dyaOrig="400">
          <v:shape id="_x0000_i1311" type="#_x0000_t75" style="width:54.7pt;height:20.15pt" o:ole="">
            <v:imagedata r:id="rId585" o:title=""/>
          </v:shape>
          <o:OLEObject Type="Embed" ProgID="Equation.DSMT4" ShapeID="_x0000_i1311" DrawAspect="Content" ObjectID="_1687191568" r:id="rId586"/>
        </w:object>
      </w:r>
      <w:r w:rsidR="007761D0" w:rsidRPr="00DC74CE">
        <w:rPr>
          <w:rFonts w:hAnsi="宋体"/>
          <w:kern w:val="0"/>
          <w:szCs w:val="21"/>
        </w:rPr>
        <w:t>，知</w:t>
      </w:r>
      <w:r w:rsidR="00E57983" w:rsidRPr="00E57983">
        <w:rPr>
          <w:position w:val="-14"/>
        </w:rPr>
        <w:object w:dxaOrig="1120" w:dyaOrig="400">
          <v:shape id="_x0000_i1312" type="#_x0000_t75" style="width:55.85pt;height:20.15pt" o:ole="">
            <v:imagedata r:id="rId587" o:title=""/>
          </v:shape>
          <o:OLEObject Type="Embed" ProgID="Equation.DSMT4" ShapeID="_x0000_i1312" DrawAspect="Content" ObjectID="_1687191569" r:id="rId588"/>
        </w:object>
      </w:r>
      <w:r w:rsidR="007761D0" w:rsidRPr="00DC74CE">
        <w:rPr>
          <w:rFonts w:hAnsi="宋体"/>
          <w:kern w:val="0"/>
          <w:szCs w:val="21"/>
        </w:rPr>
        <w:t>，因此</w:t>
      </w:r>
      <w:r w:rsidR="00E57983" w:rsidRPr="00025957">
        <w:rPr>
          <w:position w:val="-4"/>
        </w:rPr>
        <w:object w:dxaOrig="300" w:dyaOrig="300">
          <v:shape id="_x0000_i1313" type="#_x0000_t75" style="width:15pt;height:15pt" o:ole="">
            <v:imagedata r:id="rId589" o:title=""/>
          </v:shape>
          <o:OLEObject Type="Embed" ProgID="Equation.DSMT4" ShapeID="_x0000_i1313" DrawAspect="Content" ObjectID="_1687191570" r:id="rId590"/>
        </w:object>
      </w:r>
      <w:r w:rsidR="007761D0" w:rsidRPr="00DC74CE">
        <w:rPr>
          <w:rFonts w:hAnsi="宋体"/>
          <w:kern w:val="0"/>
          <w:szCs w:val="21"/>
        </w:rPr>
        <w:t>也是实对称矩阵，</w:t>
      </w:r>
      <w:r w:rsidR="00E57983" w:rsidRPr="00E57983">
        <w:rPr>
          <w:position w:val="-10"/>
        </w:rPr>
        <w:object w:dxaOrig="1040" w:dyaOrig="360">
          <v:shape id="_x0000_i1314" type="#_x0000_t75" style="width:51.85pt;height:17.85pt" o:ole="">
            <v:imagedata r:id="rId591" o:title=""/>
          </v:shape>
          <o:OLEObject Type="Embed" ProgID="Equation.DSMT4" ShapeID="_x0000_i1314" DrawAspect="Content" ObjectID="_1687191571" r:id="rId592"/>
        </w:object>
      </w:r>
      <w:r w:rsidR="007761D0" w:rsidRPr="00DC74CE">
        <w:rPr>
          <w:rFonts w:hAnsi="宋体"/>
          <w:kern w:val="0"/>
          <w:szCs w:val="21"/>
        </w:rPr>
        <w:t>，故</w:t>
      </w:r>
      <w:r w:rsidR="007761D0">
        <w:rPr>
          <w:rFonts w:hint="eastAsia"/>
          <w:kern w:val="0"/>
          <w:szCs w:val="21"/>
        </w:rPr>
        <w:t>有</w:t>
      </w:r>
    </w:p>
    <w:p w:rsidR="00027323" w:rsidRPr="00DC74CE" w:rsidRDefault="00E57983" w:rsidP="007761D0">
      <w:pPr>
        <w:autoSpaceDE w:val="0"/>
        <w:autoSpaceDN w:val="0"/>
        <w:adjustRightInd w:val="0"/>
        <w:ind w:leftChars="400" w:left="960"/>
        <w:jc w:val="center"/>
        <w:rPr>
          <w:kern w:val="0"/>
          <w:szCs w:val="21"/>
        </w:rPr>
      </w:pPr>
      <w:r w:rsidRPr="00E57983">
        <w:rPr>
          <w:position w:val="-106"/>
        </w:rPr>
        <w:object w:dxaOrig="6640" w:dyaOrig="2240">
          <v:shape id="_x0000_i1315" type="#_x0000_t75" style="width:331.8pt;height:111.75pt" o:ole="">
            <v:imagedata r:id="rId593" o:title=""/>
          </v:shape>
          <o:OLEObject Type="Embed" ProgID="Equation.DSMT4" ShapeID="_x0000_i1315" DrawAspect="Content" ObjectID="_1687191572" r:id="rId594"/>
        </w:object>
      </w:r>
    </w:p>
    <w:p w:rsidR="00027323" w:rsidRPr="00DC74CE" w:rsidRDefault="00027323" w:rsidP="007761D0">
      <w:pPr>
        <w:autoSpaceDE w:val="0"/>
        <w:autoSpaceDN w:val="0"/>
        <w:adjustRightInd w:val="0"/>
        <w:ind w:leftChars="200" w:left="960" w:hangingChars="200" w:hanging="480"/>
        <w:jc w:val="left"/>
        <w:rPr>
          <w:kern w:val="0"/>
          <w:szCs w:val="21"/>
        </w:rPr>
      </w:pPr>
      <w:r w:rsidRPr="00DC74CE">
        <w:rPr>
          <w:kern w:val="0"/>
          <w:szCs w:val="21"/>
        </w:rPr>
        <w:t xml:space="preserve">(2) </w:t>
      </w:r>
      <w:r w:rsidRPr="00DC74CE">
        <w:rPr>
          <w:rFonts w:hAnsi="宋体"/>
          <w:kern w:val="0"/>
          <w:szCs w:val="21"/>
        </w:rPr>
        <w:t>因为</w:t>
      </w:r>
      <w:r w:rsidR="00E57983" w:rsidRPr="00E57983">
        <w:rPr>
          <w:position w:val="-16"/>
        </w:rPr>
        <w:object w:dxaOrig="2780" w:dyaOrig="499">
          <v:shape id="_x0000_i1316" type="#_x0000_t75" style="width:138.8pt;height:24.75pt" o:ole="">
            <v:imagedata r:id="rId595" o:title=""/>
          </v:shape>
          <o:OLEObject Type="Embed" ProgID="Equation.DSMT4" ShapeID="_x0000_i1316" DrawAspect="Content" ObjectID="_1687191573" r:id="rId596"/>
        </w:object>
      </w:r>
      <w:r w:rsidRPr="00DC74CE">
        <w:rPr>
          <w:rFonts w:hAnsi="宋体"/>
          <w:kern w:val="0"/>
          <w:szCs w:val="21"/>
        </w:rPr>
        <w:t>，所以由合同的定义知</w:t>
      </w:r>
      <w:r w:rsidR="00E57983" w:rsidRPr="00025957">
        <w:rPr>
          <w:position w:val="-4"/>
        </w:rPr>
        <w:object w:dxaOrig="220" w:dyaOrig="260">
          <v:shape id="_x0000_i1317" type="#_x0000_t75" style="width:10.95pt;height:13.25pt" o:ole="">
            <v:imagedata r:id="rId597" o:title=""/>
          </v:shape>
          <o:OLEObject Type="Embed" ProgID="Equation.DSMT4" ShapeID="_x0000_i1317" DrawAspect="Content" ObjectID="_1687191574" r:id="rId598"/>
        </w:object>
      </w:r>
      <w:r w:rsidRPr="00DC74CE">
        <w:rPr>
          <w:rFonts w:hAnsi="宋体"/>
          <w:kern w:val="0"/>
          <w:szCs w:val="21"/>
        </w:rPr>
        <w:t>与</w:t>
      </w:r>
      <w:r w:rsidR="00E57983" w:rsidRPr="00025957">
        <w:rPr>
          <w:position w:val="-4"/>
        </w:rPr>
        <w:object w:dxaOrig="380" w:dyaOrig="300">
          <v:shape id="_x0000_i1318" type="#_x0000_t75" style="width:19pt;height:15pt" o:ole="">
            <v:imagedata r:id="rId599" o:title=""/>
          </v:shape>
          <o:OLEObject Type="Embed" ProgID="Equation.DSMT4" ShapeID="_x0000_i1318" DrawAspect="Content" ObjectID="_1687191575" r:id="rId600"/>
        </w:object>
      </w:r>
      <w:r w:rsidRPr="00DC74CE">
        <w:rPr>
          <w:rFonts w:hAnsi="宋体"/>
          <w:kern w:val="0"/>
          <w:szCs w:val="21"/>
        </w:rPr>
        <w:t>合同</w:t>
      </w:r>
      <w:r w:rsidR="007761D0">
        <w:rPr>
          <w:rFonts w:hint="eastAsia"/>
          <w:kern w:val="0"/>
          <w:szCs w:val="21"/>
        </w:rPr>
        <w:t>．因此</w:t>
      </w:r>
      <w:r w:rsidRPr="00DC74CE">
        <w:rPr>
          <w:rFonts w:hAnsi="宋体"/>
          <w:kern w:val="0"/>
          <w:szCs w:val="21"/>
        </w:rPr>
        <w:t>可知，</w:t>
      </w:r>
      <w:r w:rsidR="00E57983" w:rsidRPr="00E57983">
        <w:rPr>
          <w:position w:val="-10"/>
        </w:rPr>
        <w:object w:dxaOrig="1359" w:dyaOrig="360">
          <v:shape id="_x0000_i1319" type="#_x0000_t75" style="width:67.95pt;height:17.85pt" o:ole="">
            <v:imagedata r:id="rId601" o:title=""/>
          </v:shape>
          <o:OLEObject Type="Embed" ProgID="Equation.DSMT4" ShapeID="_x0000_i1319" DrawAspect="Content" ObjectID="_1687191576" r:id="rId602"/>
        </w:object>
      </w:r>
      <w:r w:rsidRPr="00DC74CE">
        <w:rPr>
          <w:rFonts w:hAnsi="宋体"/>
          <w:kern w:val="0"/>
          <w:szCs w:val="21"/>
        </w:rPr>
        <w:t>与</w:t>
      </w:r>
      <w:r w:rsidR="00E57983" w:rsidRPr="00E57983">
        <w:rPr>
          <w:position w:val="-10"/>
        </w:rPr>
        <w:object w:dxaOrig="560" w:dyaOrig="320">
          <v:shape id="_x0000_i1320" type="#_x0000_t75" style="width:28.2pt;height:16.15pt" o:ole="">
            <v:imagedata r:id="rId603" o:title=""/>
          </v:shape>
          <o:OLEObject Type="Embed" ProgID="Equation.DSMT4" ShapeID="_x0000_i1320" DrawAspect="Content" ObjectID="_1687191577" r:id="rId604"/>
        </w:object>
      </w:r>
      <w:r w:rsidRPr="00DC74CE">
        <w:rPr>
          <w:rFonts w:hAnsi="宋体"/>
          <w:kern w:val="0"/>
          <w:szCs w:val="21"/>
        </w:rPr>
        <w:t>有相同的规范形</w:t>
      </w:r>
      <w:r w:rsidR="00AE1D2A">
        <w:rPr>
          <w:rFonts w:hint="eastAsia"/>
          <w:kern w:val="0"/>
          <w:szCs w:val="21"/>
        </w:rPr>
        <w:t>．</w:t>
      </w:r>
    </w:p>
    <w:p w:rsidR="00027323" w:rsidRPr="00DC74CE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十一、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>
        <w:rPr>
          <w:rFonts w:hint="eastAsia"/>
          <w:kern w:val="0"/>
        </w:rPr>
        <w:t>8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Pr="005467AD" w:rsidRDefault="00027323" w:rsidP="000F3004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生产线生产的产品成箱包装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每箱的重量是随机的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假设每箱平均重</w:t>
      </w:r>
      <w:r w:rsidR="00E57983" w:rsidRPr="00E57983">
        <w:rPr>
          <w:position w:val="-6"/>
        </w:rPr>
        <w:object w:dxaOrig="320" w:dyaOrig="279">
          <v:shape id="_x0000_i1321" type="#_x0000_t75" style="width:16.15pt;height:13.8pt" o:ole="">
            <v:imagedata r:id="rId605" o:title=""/>
          </v:shape>
          <o:OLEObject Type="Embed" ProgID="Equation.DSMT4" ShapeID="_x0000_i1321" DrawAspect="Content" ObjectID="_1687191578" r:id="rId606"/>
        </w:object>
      </w:r>
      <w:r w:rsidRPr="005467AD">
        <w:rPr>
          <w:rFonts w:hAnsi="宋体"/>
          <w:kern w:val="0"/>
          <w:szCs w:val="21"/>
        </w:rPr>
        <w:t>千克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标准差为</w:t>
      </w:r>
      <w:r w:rsidR="00E57983" w:rsidRPr="00E57983">
        <w:rPr>
          <w:position w:val="-6"/>
        </w:rPr>
        <w:object w:dxaOrig="180" w:dyaOrig="279">
          <v:shape id="_x0000_i1322" type="#_x0000_t75" style="width:9.2pt;height:13.8pt" o:ole="">
            <v:imagedata r:id="rId607" o:title=""/>
          </v:shape>
          <o:OLEObject Type="Embed" ProgID="Equation.DSMT4" ShapeID="_x0000_i1322" DrawAspect="Content" ObjectID="_1687191579" r:id="rId608"/>
        </w:object>
      </w:r>
      <w:r w:rsidRPr="005467AD">
        <w:rPr>
          <w:rFonts w:hAnsi="宋体"/>
          <w:kern w:val="0"/>
          <w:szCs w:val="21"/>
        </w:rPr>
        <w:t>千克</w:t>
      </w:r>
      <w:r w:rsidR="000F3004">
        <w:rPr>
          <w:rFonts w:hint="eastAsia"/>
          <w:kern w:val="0"/>
          <w:szCs w:val="21"/>
        </w:rPr>
        <w:t>．</w:t>
      </w:r>
      <w:r w:rsidRPr="005467AD">
        <w:rPr>
          <w:rFonts w:hAnsi="宋体"/>
          <w:kern w:val="0"/>
          <w:szCs w:val="21"/>
        </w:rPr>
        <w:t>若用最大载重量为</w:t>
      </w:r>
      <w:r w:rsidR="00E57983" w:rsidRPr="00E57983">
        <w:rPr>
          <w:position w:val="-6"/>
        </w:rPr>
        <w:object w:dxaOrig="180" w:dyaOrig="279">
          <v:shape id="_x0000_i1323" type="#_x0000_t75" style="width:9.2pt;height:13.8pt" o:ole="">
            <v:imagedata r:id="rId609" o:title=""/>
          </v:shape>
          <o:OLEObject Type="Embed" ProgID="Equation.DSMT4" ShapeID="_x0000_i1323" DrawAspect="Content" ObjectID="_1687191580" r:id="rId610"/>
        </w:object>
      </w:r>
      <w:r w:rsidRPr="005467AD">
        <w:rPr>
          <w:rFonts w:hAnsi="宋体"/>
          <w:kern w:val="0"/>
          <w:szCs w:val="21"/>
        </w:rPr>
        <w:t>吨的汽车承运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试利用中心极限定理说明每辆车最多可以装多少箱</w:t>
      </w:r>
      <w:r w:rsidR="000F3004">
        <w:rPr>
          <w:rFonts w:hint="eastAsia"/>
          <w:kern w:val="0"/>
          <w:szCs w:val="21"/>
        </w:rPr>
        <w:t>，</w:t>
      </w:r>
      <w:r w:rsidRPr="005467AD">
        <w:rPr>
          <w:rFonts w:hAnsi="宋体"/>
          <w:kern w:val="0"/>
          <w:szCs w:val="21"/>
        </w:rPr>
        <w:t>才能保障不超载的概率大于</w:t>
      </w:r>
      <w:r w:rsidR="00E57983" w:rsidRPr="00E57983">
        <w:rPr>
          <w:position w:val="-6"/>
        </w:rPr>
        <w:object w:dxaOrig="639" w:dyaOrig="279">
          <v:shape id="_x0000_i1324" type="#_x0000_t75" style="width:31.7pt;height:13.8pt" o:ole="">
            <v:imagedata r:id="rId611" o:title=""/>
          </v:shape>
          <o:OLEObject Type="Embed" ProgID="Equation.DSMT4" ShapeID="_x0000_i1324" DrawAspect="Content" ObjectID="_1687191581" r:id="rId612"/>
        </w:object>
      </w:r>
      <w:r w:rsidR="000F3004">
        <w:rPr>
          <w:rFonts w:hint="eastAsia"/>
          <w:kern w:val="0"/>
        </w:rPr>
        <w:t>（</w:t>
      </w:r>
      <w:r w:rsidR="00E57983" w:rsidRPr="00E57983">
        <w:rPr>
          <w:position w:val="-10"/>
        </w:rPr>
        <w:object w:dxaOrig="1340" w:dyaOrig="320">
          <v:shape id="_x0000_i1325" type="#_x0000_t75" style="width:66.8pt;height:16.15pt" o:ole="">
            <v:imagedata r:id="rId613" o:title=""/>
          </v:shape>
          <o:OLEObject Type="Embed" ProgID="Equation.DSMT4" ShapeID="_x0000_i1325" DrawAspect="Content" ObjectID="_1687191582" r:id="rId614"/>
        </w:object>
      </w:r>
      <w:r w:rsidR="000F3004">
        <w:rPr>
          <w:rFonts w:hint="eastAsia"/>
          <w:kern w:val="0"/>
        </w:rPr>
        <w:t>，</w:t>
      </w:r>
      <w:r w:rsidRPr="005467AD">
        <w:rPr>
          <w:rFonts w:hAnsi="宋体"/>
          <w:kern w:val="0"/>
        </w:rPr>
        <w:t>其中</w:t>
      </w:r>
      <w:r w:rsidR="00E57983" w:rsidRPr="00E57983">
        <w:rPr>
          <w:position w:val="-10"/>
        </w:rPr>
        <w:object w:dxaOrig="560" w:dyaOrig="320">
          <v:shape id="_x0000_i1326" type="#_x0000_t75" style="width:28.2pt;height:16.15pt" o:ole="">
            <v:imagedata r:id="rId615" o:title=""/>
          </v:shape>
          <o:OLEObject Type="Embed" ProgID="Equation.DSMT4" ShapeID="_x0000_i1326" DrawAspect="Content" ObjectID="_1687191583" r:id="rId616"/>
        </w:object>
      </w:r>
      <w:r w:rsidRPr="005467AD">
        <w:rPr>
          <w:rFonts w:hAnsi="宋体"/>
          <w:kern w:val="0"/>
          <w:szCs w:val="21"/>
        </w:rPr>
        <w:t>是标准正态分布函数</w:t>
      </w:r>
      <w:r w:rsidR="000F3004">
        <w:rPr>
          <w:rFonts w:hint="eastAsia"/>
          <w:kern w:val="0"/>
          <w:szCs w:val="21"/>
        </w:rPr>
        <w:t>）．</w:t>
      </w:r>
    </w:p>
    <w:p w:rsidR="007029BA" w:rsidRDefault="007029BA" w:rsidP="007029BA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1856EC" w:rsidRDefault="007029BA" w:rsidP="001856EC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</w:rPr>
      </w:pPr>
      <w:r w:rsidRPr="007029BA">
        <w:rPr>
          <w:rStyle w:val="af4"/>
          <w:rFonts w:hint="eastAsia"/>
        </w:rPr>
        <w:lastRenderedPageBreak/>
        <w:t>[解]</w:t>
      </w:r>
      <w:r>
        <w:rPr>
          <w:rFonts w:hint="eastAsia"/>
          <w:kern w:val="0"/>
          <w:szCs w:val="21"/>
        </w:rPr>
        <w:t xml:space="preserve"> </w:t>
      </w:r>
      <w:r w:rsidR="00027323" w:rsidRPr="00DC74CE">
        <w:rPr>
          <w:rFonts w:hAnsi="宋体"/>
          <w:kern w:val="0"/>
          <w:szCs w:val="21"/>
        </w:rPr>
        <w:t>设</w:t>
      </w:r>
      <w:r w:rsidR="00E57983" w:rsidRPr="00E57983">
        <w:rPr>
          <w:position w:val="-12"/>
        </w:rPr>
        <w:object w:dxaOrig="279" w:dyaOrig="360">
          <v:shape id="_x0000_i1327" type="#_x0000_t75" style="width:13.8pt;height:17.85pt" o:ole="">
            <v:imagedata r:id="rId617" o:title=""/>
          </v:shape>
          <o:OLEObject Type="Embed" ProgID="Equation.DSMT4" ShapeID="_x0000_i1327" DrawAspect="Content" ObjectID="_1687191584" r:id="rId618"/>
        </w:object>
      </w:r>
      <w:r w:rsidR="000F3004">
        <w:rPr>
          <w:rFonts w:hint="eastAsia"/>
          <w:kern w:val="0"/>
        </w:rPr>
        <w:t>（</w:t>
      </w:r>
      <w:r w:rsidR="00E57983" w:rsidRPr="00E57983">
        <w:rPr>
          <w:position w:val="-8"/>
        </w:rPr>
        <w:object w:dxaOrig="1100" w:dyaOrig="300">
          <v:shape id="_x0000_i1328" type="#_x0000_t75" style="width:54.7pt;height:15pt" o:ole="">
            <v:imagedata r:id="rId619" o:title=""/>
          </v:shape>
          <o:OLEObject Type="Embed" ProgID="Equation.DSMT4" ShapeID="_x0000_i1328" DrawAspect="Content" ObjectID="_1687191585" r:id="rId620"/>
        </w:object>
      </w:r>
      <w:r w:rsidR="000F3004">
        <w:rPr>
          <w:rFonts w:hint="eastAsia"/>
          <w:kern w:val="0"/>
        </w:rPr>
        <w:t>）</w:t>
      </w:r>
      <w:r w:rsidR="00027323" w:rsidRPr="00DC74CE">
        <w:rPr>
          <w:rFonts w:hAnsi="宋体"/>
          <w:kern w:val="0"/>
          <w:szCs w:val="21"/>
        </w:rPr>
        <w:t>是装运的第</w:t>
      </w:r>
      <w:r w:rsidR="00E57983" w:rsidRPr="00025957">
        <w:rPr>
          <w:position w:val="-4"/>
        </w:rPr>
        <w:object w:dxaOrig="139" w:dyaOrig="240">
          <v:shape id="_x0000_i1329" type="#_x0000_t75" style="width:6.9pt;height:12.1pt" o:ole="">
            <v:imagedata r:id="rId621" o:title=""/>
          </v:shape>
          <o:OLEObject Type="Embed" ProgID="Equation.DSMT4" ShapeID="_x0000_i1329" DrawAspect="Content" ObjectID="_1687191586" r:id="rId622"/>
        </w:object>
      </w:r>
      <w:r w:rsidR="00027323" w:rsidRPr="00DC74CE">
        <w:rPr>
          <w:rFonts w:hAnsi="宋体"/>
          <w:kern w:val="0"/>
          <w:szCs w:val="21"/>
        </w:rPr>
        <w:t>箱的重量</w:t>
      </w:r>
      <w:r w:rsidR="000F3004">
        <w:rPr>
          <w:rFonts w:hint="eastAsia"/>
          <w:kern w:val="0"/>
          <w:szCs w:val="21"/>
        </w:rPr>
        <w:t>（</w:t>
      </w:r>
      <w:r w:rsidR="00027323" w:rsidRPr="00DC74CE">
        <w:rPr>
          <w:rFonts w:hAnsi="宋体"/>
          <w:kern w:val="0"/>
          <w:szCs w:val="21"/>
        </w:rPr>
        <w:t>单位</w:t>
      </w:r>
      <w:r w:rsidR="000F3004">
        <w:rPr>
          <w:rFonts w:hint="eastAsia"/>
          <w:kern w:val="0"/>
          <w:szCs w:val="21"/>
        </w:rPr>
        <w:t>：</w:t>
      </w:r>
      <w:r w:rsidR="00027323" w:rsidRPr="00DC74CE">
        <w:rPr>
          <w:rFonts w:hAnsi="宋体"/>
          <w:kern w:val="0"/>
          <w:szCs w:val="21"/>
        </w:rPr>
        <w:t>千克</w:t>
      </w:r>
      <w:r w:rsidR="000F3004">
        <w:rPr>
          <w:rFonts w:hint="eastAsia"/>
          <w:kern w:val="0"/>
          <w:szCs w:val="21"/>
        </w:rPr>
        <w:t>）</w:t>
      </w:r>
      <w:r w:rsidR="00027323" w:rsidRPr="00DC74CE">
        <w:rPr>
          <w:rFonts w:hAnsi="宋体"/>
          <w:kern w:val="0"/>
          <w:szCs w:val="21"/>
        </w:rPr>
        <w:t>，</w:t>
      </w:r>
      <w:r w:rsidR="00E57983" w:rsidRPr="00025957">
        <w:rPr>
          <w:position w:val="-4"/>
        </w:rPr>
        <w:object w:dxaOrig="200" w:dyaOrig="200">
          <v:shape id="_x0000_i1330" type="#_x0000_t75" style="width:9.8pt;height:9.8pt" o:ole="">
            <v:imagedata r:id="rId623" o:title=""/>
          </v:shape>
          <o:OLEObject Type="Embed" ProgID="Equation.DSMT4" ShapeID="_x0000_i1330" DrawAspect="Content" ObjectID="_1687191587" r:id="rId624"/>
        </w:object>
      </w:r>
      <w:r w:rsidR="00027323" w:rsidRPr="00DC74CE">
        <w:rPr>
          <w:rFonts w:hAnsi="宋体"/>
          <w:kern w:val="0"/>
          <w:szCs w:val="21"/>
        </w:rPr>
        <w:t>是所求箱数</w:t>
      </w:r>
      <w:r w:rsidR="000F3004">
        <w:rPr>
          <w:rFonts w:hint="eastAsia"/>
          <w:kern w:val="0"/>
          <w:szCs w:val="21"/>
        </w:rPr>
        <w:t>．</w:t>
      </w:r>
      <w:r w:rsidR="00027323" w:rsidRPr="00DC74CE">
        <w:rPr>
          <w:rFonts w:hAnsi="宋体"/>
          <w:kern w:val="0"/>
          <w:szCs w:val="21"/>
        </w:rPr>
        <w:t>由题设</w:t>
      </w:r>
      <w:r w:rsidR="000F3004">
        <w:rPr>
          <w:rFonts w:hAnsi="宋体" w:hint="eastAsia"/>
          <w:kern w:val="0"/>
          <w:szCs w:val="21"/>
        </w:rPr>
        <w:t>，</w:t>
      </w:r>
      <w:r w:rsidR="00027323" w:rsidRPr="00DC74CE">
        <w:rPr>
          <w:rFonts w:hAnsi="宋体"/>
          <w:kern w:val="0"/>
          <w:szCs w:val="21"/>
        </w:rPr>
        <w:t>可以将</w:t>
      </w:r>
      <w:r w:rsidR="00E57983" w:rsidRPr="00E57983">
        <w:rPr>
          <w:position w:val="-12"/>
        </w:rPr>
        <w:object w:dxaOrig="1240" w:dyaOrig="360">
          <v:shape id="_x0000_i1331" type="#_x0000_t75" style="width:62.2pt;height:17.85pt" o:ole="">
            <v:imagedata r:id="rId625" o:title=""/>
          </v:shape>
          <o:OLEObject Type="Embed" ProgID="Equation.DSMT4" ShapeID="_x0000_i1331" DrawAspect="Content" ObjectID="_1687191588" r:id="rId626"/>
        </w:object>
      </w:r>
      <w:r w:rsidR="00027323" w:rsidRPr="00DC74CE">
        <w:rPr>
          <w:rFonts w:hAnsi="宋体"/>
          <w:kern w:val="0"/>
          <w:szCs w:val="21"/>
        </w:rPr>
        <w:t>视为独立同分布的随机变量，而</w:t>
      </w:r>
      <w:r w:rsidR="00E57983" w:rsidRPr="00025957">
        <w:rPr>
          <w:position w:val="-4"/>
        </w:rPr>
        <w:object w:dxaOrig="200" w:dyaOrig="200">
          <v:shape id="_x0000_i1332" type="#_x0000_t75" style="width:9.8pt;height:9.8pt" o:ole="">
            <v:imagedata r:id="rId627" o:title=""/>
          </v:shape>
          <o:OLEObject Type="Embed" ProgID="Equation.DSMT4" ShapeID="_x0000_i1332" DrawAspect="Content" ObjectID="_1687191589" r:id="rId628"/>
        </w:object>
      </w:r>
      <w:r w:rsidR="00027323" w:rsidRPr="00DC74CE">
        <w:rPr>
          <w:rFonts w:hAnsi="宋体"/>
          <w:kern w:val="0"/>
          <w:szCs w:val="21"/>
        </w:rPr>
        <w:t>箱</w:t>
      </w:r>
      <w:r w:rsidR="000F3004">
        <w:rPr>
          <w:rFonts w:hAnsi="宋体" w:hint="eastAsia"/>
          <w:kern w:val="0"/>
          <w:szCs w:val="21"/>
        </w:rPr>
        <w:t>产品</w:t>
      </w:r>
      <w:r w:rsidR="00027323" w:rsidRPr="00DC74CE">
        <w:rPr>
          <w:rFonts w:hAnsi="宋体"/>
          <w:kern w:val="0"/>
          <w:szCs w:val="21"/>
        </w:rPr>
        <w:t>的总重量</w:t>
      </w:r>
      <w:r w:rsidR="00E57983" w:rsidRPr="00E57983">
        <w:rPr>
          <w:position w:val="-12"/>
        </w:rPr>
        <w:object w:dxaOrig="2100" w:dyaOrig="360">
          <v:shape id="_x0000_i1333" type="#_x0000_t75" style="width:104.85pt;height:17.85pt" o:ole="">
            <v:imagedata r:id="rId629" o:title=""/>
          </v:shape>
          <o:OLEObject Type="Embed" ProgID="Equation.DSMT4" ShapeID="_x0000_i1333" DrawAspect="Content" ObjectID="_1687191590" r:id="rId630"/>
        </w:object>
      </w:r>
      <w:r w:rsidR="00027323" w:rsidRPr="00DC74CE">
        <w:rPr>
          <w:rFonts w:hAnsi="宋体"/>
          <w:kern w:val="0"/>
          <w:szCs w:val="21"/>
        </w:rPr>
        <w:t>是独立同分布随机变量之和</w:t>
      </w:r>
      <w:r w:rsidR="000F3004">
        <w:rPr>
          <w:rFonts w:hint="eastAsia"/>
          <w:kern w:val="0"/>
          <w:szCs w:val="21"/>
        </w:rPr>
        <w:t>．</w:t>
      </w:r>
      <w:r w:rsidR="00027323" w:rsidRPr="00DC74CE">
        <w:rPr>
          <w:rFonts w:hAnsi="宋体"/>
          <w:kern w:val="0"/>
          <w:szCs w:val="21"/>
        </w:rPr>
        <w:t>由</w:t>
      </w:r>
      <w:r w:rsidR="000F3004">
        <w:rPr>
          <w:rFonts w:hAnsi="宋体" w:hint="eastAsia"/>
          <w:kern w:val="0"/>
          <w:szCs w:val="21"/>
        </w:rPr>
        <w:t>条件</w:t>
      </w:r>
      <w:r w:rsidR="00027323" w:rsidRPr="00DC74CE">
        <w:rPr>
          <w:rFonts w:hAnsi="宋体"/>
          <w:kern w:val="0"/>
          <w:szCs w:val="21"/>
        </w:rPr>
        <w:t>有</w:t>
      </w:r>
      <w:r w:rsidR="00E57983" w:rsidRPr="00E57983">
        <w:rPr>
          <w:position w:val="-12"/>
        </w:rPr>
        <w:object w:dxaOrig="1100" w:dyaOrig="360">
          <v:shape id="_x0000_i1334" type="#_x0000_t75" style="width:54.7pt;height:17.85pt" o:ole="">
            <v:imagedata r:id="rId631" o:title=""/>
          </v:shape>
          <o:OLEObject Type="Embed" ProgID="Equation.DSMT4" ShapeID="_x0000_i1334" DrawAspect="Content" ObjectID="_1687191591" r:id="rId632"/>
        </w:object>
      </w:r>
      <w:r w:rsidR="000F3004">
        <w:rPr>
          <w:rFonts w:hint="eastAsia"/>
          <w:kern w:val="0"/>
          <w:szCs w:val="21"/>
        </w:rPr>
        <w:t>，</w:t>
      </w:r>
      <w:r w:rsidR="00E57983" w:rsidRPr="00E57983">
        <w:rPr>
          <w:position w:val="-14"/>
        </w:rPr>
        <w:object w:dxaOrig="1140" w:dyaOrig="420">
          <v:shape id="_x0000_i1335" type="#_x0000_t75" style="width:57pt;height:20.75pt" o:ole="">
            <v:imagedata r:id="rId633" o:title=""/>
          </v:shape>
          <o:OLEObject Type="Embed" ProgID="Equation.DSMT4" ShapeID="_x0000_i1335" DrawAspect="Content" ObjectID="_1687191592" r:id="rId634"/>
        </w:object>
      </w:r>
      <w:r w:rsidR="001856EC">
        <w:rPr>
          <w:rFonts w:hint="eastAsia"/>
          <w:kern w:val="0"/>
          <w:szCs w:val="21"/>
        </w:rPr>
        <w:t>，</w:t>
      </w:r>
      <w:r w:rsidR="00027323" w:rsidRPr="00DC74CE">
        <w:rPr>
          <w:rFonts w:hAnsi="宋体" w:hint="eastAsia"/>
        </w:rPr>
        <w:t>所以</w:t>
      </w:r>
    </w:p>
    <w:p w:rsidR="00027323" w:rsidRPr="001856EC" w:rsidRDefault="00E57983" w:rsidP="001856EC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30"/>
        </w:rPr>
        <w:object w:dxaOrig="5700" w:dyaOrig="720">
          <v:shape id="_x0000_i1336" type="#_x0000_t75" style="width:285.1pt;height:36.3pt" o:ole="">
            <v:imagedata r:id="rId635" o:title=""/>
          </v:shape>
          <o:OLEObject Type="Embed" ProgID="Equation.DSMT4" ShapeID="_x0000_i1336" DrawAspect="Content" ObjectID="_1687191593" r:id="rId636"/>
        </w:object>
      </w:r>
    </w:p>
    <w:p w:rsidR="00027323" w:rsidRPr="001856EC" w:rsidRDefault="00027323" w:rsidP="001856EC">
      <w:pPr>
        <w:autoSpaceDE w:val="0"/>
        <w:autoSpaceDN w:val="0"/>
        <w:adjustRightInd w:val="0"/>
        <w:ind w:leftChars="200" w:left="480"/>
        <w:jc w:val="left"/>
        <w:rPr>
          <w:kern w:val="0"/>
        </w:rPr>
      </w:pPr>
      <w:r w:rsidRPr="00DC74CE">
        <w:rPr>
          <w:rFonts w:hAnsi="宋体"/>
        </w:rPr>
        <w:t>则</w:t>
      </w:r>
      <w:r w:rsidRPr="00DC74CE">
        <w:rPr>
          <w:rFonts w:hAnsi="宋体"/>
          <w:kern w:val="0"/>
          <w:szCs w:val="21"/>
        </w:rPr>
        <w:t>根据列维</w:t>
      </w:r>
      <w:r w:rsidRPr="00DC74CE">
        <w:rPr>
          <w:kern w:val="0"/>
          <w:szCs w:val="21"/>
        </w:rPr>
        <w:t>—</w:t>
      </w:r>
      <w:r w:rsidRPr="00DC74CE">
        <w:rPr>
          <w:rFonts w:hAnsi="宋体"/>
          <w:kern w:val="0"/>
          <w:szCs w:val="21"/>
        </w:rPr>
        <w:t>林德柏格中心极限定理，知</w:t>
      </w:r>
      <w:r w:rsidR="00E57983" w:rsidRPr="00E57983">
        <w:rPr>
          <w:position w:val="-12"/>
        </w:rPr>
        <w:object w:dxaOrig="279" w:dyaOrig="360">
          <v:shape id="_x0000_i1337" type="#_x0000_t75" style="width:13.8pt;height:17.85pt" o:ole="">
            <v:imagedata r:id="rId637" o:title=""/>
          </v:shape>
          <o:OLEObject Type="Embed" ProgID="Equation.DSMT4" ShapeID="_x0000_i1337" DrawAspect="Content" ObjectID="_1687191594" r:id="rId638"/>
        </w:object>
      </w:r>
      <w:r w:rsidRPr="00DC74CE">
        <w:rPr>
          <w:rFonts w:hAnsi="宋体"/>
          <w:kern w:val="0"/>
          <w:szCs w:val="21"/>
        </w:rPr>
        <w:t>近似服从正态分布</w:t>
      </w:r>
      <w:r w:rsidR="00E57983" w:rsidRPr="00E57983">
        <w:rPr>
          <w:position w:val="-10"/>
        </w:rPr>
        <w:object w:dxaOrig="1219" w:dyaOrig="320">
          <v:shape id="_x0000_i1338" type="#_x0000_t75" style="width:61.05pt;height:16.15pt" o:ole="">
            <v:imagedata r:id="rId639" o:title=""/>
          </v:shape>
          <o:OLEObject Type="Embed" ProgID="Equation.DSMT4" ShapeID="_x0000_i1338" DrawAspect="Content" ObjectID="_1687191595" r:id="rId640"/>
        </w:object>
      </w:r>
      <w:r w:rsidRPr="00DC74CE">
        <w:rPr>
          <w:rFonts w:hAnsi="宋体"/>
          <w:kern w:val="0"/>
        </w:rPr>
        <w:t>，</w:t>
      </w:r>
      <w:r w:rsidRPr="00DC74CE">
        <w:rPr>
          <w:rFonts w:hAnsi="宋体"/>
          <w:kern w:val="0"/>
          <w:szCs w:val="21"/>
        </w:rPr>
        <w:t>箱数</w:t>
      </w:r>
      <w:r w:rsidR="00E57983" w:rsidRPr="00025957">
        <w:rPr>
          <w:position w:val="-4"/>
        </w:rPr>
        <w:object w:dxaOrig="200" w:dyaOrig="200">
          <v:shape id="_x0000_i1339" type="#_x0000_t75" style="width:9.8pt;height:9.8pt" o:ole="">
            <v:imagedata r:id="rId641" o:title=""/>
          </v:shape>
          <o:OLEObject Type="Embed" ProgID="Equation.DSMT4" ShapeID="_x0000_i1339" DrawAspect="Content" ObjectID="_1687191596" r:id="rId642"/>
        </w:object>
      </w:r>
      <w:r w:rsidR="001856EC" w:rsidRPr="001856EC">
        <w:rPr>
          <w:rFonts w:hAnsi="宋体" w:hint="eastAsia"/>
          <w:kern w:val="0"/>
          <w:szCs w:val="21"/>
        </w:rPr>
        <w:t>决定于条件</w:t>
      </w:r>
    </w:p>
    <w:p w:rsidR="00027323" w:rsidRPr="00DC74CE" w:rsidRDefault="00E57983" w:rsidP="001856EC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30"/>
        </w:rPr>
        <w:object w:dxaOrig="7440" w:dyaOrig="720">
          <v:shape id="_x0000_i1340" type="#_x0000_t75" style="width:372.1pt;height:36.3pt" o:ole="">
            <v:imagedata r:id="rId643" o:title=""/>
          </v:shape>
          <o:OLEObject Type="Embed" ProgID="Equation.DSMT4" ShapeID="_x0000_i1340" DrawAspect="Content" ObjectID="_1687191597" r:id="rId644"/>
        </w:object>
      </w:r>
    </w:p>
    <w:p w:rsidR="00027323" w:rsidRPr="00DC74CE" w:rsidRDefault="00027323" w:rsidP="001856EC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DC74CE">
        <w:rPr>
          <w:rFonts w:hAnsi="宋体"/>
          <w:kern w:val="0"/>
          <w:szCs w:val="21"/>
        </w:rPr>
        <w:t>由此得</w:t>
      </w:r>
      <w:r w:rsidR="00E57983" w:rsidRPr="00E57983">
        <w:rPr>
          <w:position w:val="-28"/>
        </w:rPr>
        <w:object w:dxaOrig="1520" w:dyaOrig="660">
          <v:shape id="_x0000_i1341" type="#_x0000_t75" style="width:76.05pt;height:32.85pt" o:ole="">
            <v:imagedata r:id="rId645" o:title=""/>
          </v:shape>
          <o:OLEObject Type="Embed" ProgID="Equation.DSMT4" ShapeID="_x0000_i1341" DrawAspect="Content" ObjectID="_1687191598" r:id="rId646"/>
        </w:object>
      </w:r>
      <w:r w:rsidR="001856EC">
        <w:rPr>
          <w:rFonts w:hint="eastAsia"/>
          <w:kern w:val="0"/>
          <w:szCs w:val="21"/>
        </w:rPr>
        <w:t>，</w:t>
      </w:r>
      <w:r w:rsidRPr="00DC74CE">
        <w:rPr>
          <w:rFonts w:hAnsi="宋体"/>
          <w:kern w:val="0"/>
          <w:szCs w:val="21"/>
        </w:rPr>
        <w:t>从而</w:t>
      </w:r>
      <w:r w:rsidR="00E57983" w:rsidRPr="00E57983">
        <w:rPr>
          <w:position w:val="-6"/>
        </w:rPr>
        <w:object w:dxaOrig="1240" w:dyaOrig="279">
          <v:shape id="_x0000_i1342" type="#_x0000_t75" style="width:62.2pt;height:13.8pt" o:ole="">
            <v:imagedata r:id="rId647" o:title=""/>
          </v:shape>
          <o:OLEObject Type="Embed" ProgID="Equation.DSMT4" ShapeID="_x0000_i1342" DrawAspect="Content" ObjectID="_1687191599" r:id="rId648"/>
        </w:object>
      </w:r>
      <w:r w:rsidRPr="00DC74CE">
        <w:rPr>
          <w:rFonts w:hAnsi="宋体"/>
          <w:kern w:val="0"/>
        </w:rPr>
        <w:t>，</w:t>
      </w:r>
      <w:r w:rsidRPr="00DC74CE">
        <w:rPr>
          <w:rFonts w:hAnsi="宋体"/>
          <w:kern w:val="0"/>
          <w:szCs w:val="21"/>
        </w:rPr>
        <w:t>即最多可以装</w:t>
      </w:r>
      <w:r w:rsidR="00E57983" w:rsidRPr="00E57983">
        <w:rPr>
          <w:position w:val="-6"/>
        </w:rPr>
        <w:object w:dxaOrig="320" w:dyaOrig="279">
          <v:shape id="_x0000_i1343" type="#_x0000_t75" style="width:16.15pt;height:13.8pt" o:ole="">
            <v:imagedata r:id="rId649" o:title=""/>
          </v:shape>
          <o:OLEObject Type="Embed" ProgID="Equation.DSMT4" ShapeID="_x0000_i1343" DrawAspect="Content" ObjectID="_1687191600" r:id="rId650"/>
        </w:object>
      </w:r>
      <w:r w:rsidRPr="00DC74CE">
        <w:rPr>
          <w:rFonts w:hAnsi="宋体"/>
          <w:kern w:val="0"/>
          <w:szCs w:val="21"/>
        </w:rPr>
        <w:t>箱</w:t>
      </w:r>
      <w:r w:rsidR="001856EC">
        <w:rPr>
          <w:rFonts w:hint="eastAsia"/>
          <w:kern w:val="0"/>
          <w:szCs w:val="21"/>
        </w:rPr>
        <w:t>．</w:t>
      </w:r>
    </w:p>
    <w:p w:rsidR="00027323" w:rsidRPr="00DC74CE" w:rsidRDefault="00027323" w:rsidP="00027323">
      <w:pPr>
        <w:autoSpaceDE w:val="0"/>
        <w:autoSpaceDN w:val="0"/>
        <w:adjustRightInd w:val="0"/>
        <w:jc w:val="left"/>
        <w:rPr>
          <w:rFonts w:hAnsi="宋体"/>
          <w:kern w:val="0"/>
        </w:rPr>
      </w:pPr>
    </w:p>
    <w:p w:rsidR="00027323" w:rsidRPr="00027323" w:rsidRDefault="00027323" w:rsidP="00027323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0C2453" w:rsidRDefault="00027323" w:rsidP="00221E97">
      <w:pPr>
        <w:pStyle w:val="1"/>
        <w:rPr>
          <w:kern w:val="0"/>
        </w:rPr>
      </w:pPr>
      <w:r w:rsidRPr="000C2453">
        <w:rPr>
          <w:kern w:val="0"/>
        </w:rPr>
        <w:t>十二、</w:t>
      </w:r>
      <w:r w:rsidR="00221E97">
        <w:rPr>
          <w:rFonts w:hint="eastAsia"/>
          <w:kern w:val="0"/>
        </w:rPr>
        <w:t>（</w:t>
      </w:r>
      <w:r w:rsidRPr="000C2453">
        <w:rPr>
          <w:kern w:val="0"/>
        </w:rPr>
        <w:t>本题满分</w:t>
      </w:r>
      <w:r w:rsidR="00221E97">
        <w:rPr>
          <w:kern w:val="0"/>
        </w:rPr>
        <w:t>8</w:t>
      </w:r>
      <w:r w:rsidRPr="000C2453">
        <w:rPr>
          <w:kern w:val="0"/>
        </w:rPr>
        <w:t>分</w:t>
      </w:r>
      <w:r w:rsidR="00221E97">
        <w:rPr>
          <w:rFonts w:hint="eastAsia"/>
          <w:kern w:val="0"/>
        </w:rPr>
        <w:t>）</w:t>
      </w:r>
    </w:p>
    <w:p w:rsidR="00027323" w:rsidRDefault="00027323" w:rsidP="007235C5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5467AD">
        <w:rPr>
          <w:rFonts w:hAnsi="宋体"/>
          <w:kern w:val="0"/>
          <w:szCs w:val="21"/>
        </w:rPr>
        <w:t>设随机变量</w:t>
      </w:r>
      <w:r w:rsidR="00E57983" w:rsidRPr="00025957">
        <w:rPr>
          <w:position w:val="-4"/>
        </w:rPr>
        <w:object w:dxaOrig="240" w:dyaOrig="260">
          <v:shape id="_x0000_i1344" type="#_x0000_t75" style="width:12.1pt;height:13.25pt" o:ole="">
            <v:imagedata r:id="rId651" o:title=""/>
          </v:shape>
          <o:OLEObject Type="Embed" ProgID="Equation.DSMT4" ShapeID="_x0000_i1344" DrawAspect="Content" ObjectID="_1687191601" r:id="rId652"/>
        </w:object>
      </w:r>
      <w:r w:rsidRPr="005467AD">
        <w:rPr>
          <w:rFonts w:hAnsi="宋体"/>
          <w:kern w:val="0"/>
          <w:szCs w:val="21"/>
        </w:rPr>
        <w:t>和</w:t>
      </w:r>
      <w:r w:rsidR="00E57983" w:rsidRPr="00025957">
        <w:rPr>
          <w:position w:val="-4"/>
        </w:rPr>
        <w:object w:dxaOrig="220" w:dyaOrig="260">
          <v:shape id="_x0000_i1345" type="#_x0000_t75" style="width:10.95pt;height:13.25pt" o:ole="">
            <v:imagedata r:id="rId653" o:title=""/>
          </v:shape>
          <o:OLEObject Type="Embed" ProgID="Equation.DSMT4" ShapeID="_x0000_i1345" DrawAspect="Content" ObjectID="_1687191602" r:id="rId654"/>
        </w:object>
      </w:r>
      <w:r w:rsidR="00C93B96">
        <w:rPr>
          <w:rFonts w:hAnsi="宋体" w:hint="eastAsia"/>
          <w:kern w:val="0"/>
          <w:szCs w:val="21"/>
        </w:rPr>
        <w:t>的</w:t>
      </w:r>
      <w:r w:rsidRPr="005467AD">
        <w:rPr>
          <w:rFonts w:hAnsi="宋体"/>
          <w:kern w:val="0"/>
          <w:szCs w:val="21"/>
        </w:rPr>
        <w:t>联</w:t>
      </w:r>
      <w:r w:rsidR="00C93B96">
        <w:rPr>
          <w:rFonts w:hAnsi="宋体" w:hint="eastAsia"/>
          <w:kern w:val="0"/>
          <w:szCs w:val="21"/>
        </w:rPr>
        <w:t>合</w:t>
      </w:r>
      <w:r w:rsidRPr="005467AD">
        <w:rPr>
          <w:rFonts w:hAnsi="宋体"/>
          <w:kern w:val="0"/>
          <w:szCs w:val="21"/>
        </w:rPr>
        <w:t>分布是正方形</w:t>
      </w:r>
      <w:r w:rsidR="00E57983" w:rsidRPr="00E57983">
        <w:rPr>
          <w:position w:val="-10"/>
        </w:rPr>
        <w:object w:dxaOrig="2980" w:dyaOrig="320">
          <v:shape id="_x0000_i1346" type="#_x0000_t75" style="width:149.2pt;height:16.15pt" o:ole="">
            <v:imagedata r:id="rId655" o:title=""/>
          </v:shape>
          <o:OLEObject Type="Embed" ProgID="Equation.DSMT4" ShapeID="_x0000_i1346" DrawAspect="Content" ObjectID="_1687191603" r:id="rId656"/>
        </w:object>
      </w:r>
      <w:r w:rsidRPr="005467AD">
        <w:rPr>
          <w:rFonts w:hAnsi="宋体"/>
          <w:kern w:val="0"/>
          <w:szCs w:val="21"/>
        </w:rPr>
        <w:t>上的均匀分布，试求随机变量</w:t>
      </w:r>
      <w:r w:rsidR="00E57983" w:rsidRPr="00E57983">
        <w:rPr>
          <w:position w:val="-10"/>
        </w:rPr>
        <w:object w:dxaOrig="1100" w:dyaOrig="320">
          <v:shape id="_x0000_i1347" type="#_x0000_t75" style="width:54.7pt;height:16.15pt" o:ole="">
            <v:imagedata r:id="rId657" o:title=""/>
          </v:shape>
          <o:OLEObject Type="Embed" ProgID="Equation.DSMT4" ShapeID="_x0000_i1347" DrawAspect="Content" ObjectID="_1687191604" r:id="rId658"/>
        </w:object>
      </w:r>
      <w:r w:rsidRPr="005467AD">
        <w:rPr>
          <w:rFonts w:hAnsi="宋体"/>
          <w:kern w:val="0"/>
          <w:szCs w:val="21"/>
        </w:rPr>
        <w:t>的概率密度</w:t>
      </w:r>
      <w:r w:rsidR="00E57983" w:rsidRPr="00E57983">
        <w:rPr>
          <w:position w:val="-10"/>
        </w:rPr>
        <w:object w:dxaOrig="499" w:dyaOrig="320">
          <v:shape id="_x0000_i1348" type="#_x0000_t75" style="width:24.75pt;height:16.15pt" o:ole="">
            <v:imagedata r:id="rId659" o:title=""/>
          </v:shape>
          <o:OLEObject Type="Embed" ProgID="Equation.DSMT4" ShapeID="_x0000_i1348" DrawAspect="Content" ObjectID="_1687191605" r:id="rId660"/>
        </w:object>
      </w:r>
      <w:r w:rsidR="00C93B96">
        <w:rPr>
          <w:rFonts w:hint="eastAsia"/>
          <w:kern w:val="0"/>
          <w:szCs w:val="21"/>
        </w:rPr>
        <w:t>．</w:t>
      </w:r>
    </w:p>
    <w:p w:rsidR="00027323" w:rsidRDefault="00027323" w:rsidP="000B5885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027323" w:rsidRPr="00A32538" w:rsidRDefault="007029BA" w:rsidP="00D60E1F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 w:rsidRPr="007029BA">
        <w:rPr>
          <w:rStyle w:val="af4"/>
          <w:rFonts w:hint="eastAsia"/>
        </w:rPr>
        <w:t>[解]</w:t>
      </w:r>
      <w:r>
        <w:rPr>
          <w:rFonts w:hint="eastAsia"/>
          <w:kern w:val="0"/>
          <w:szCs w:val="21"/>
        </w:rPr>
        <w:t xml:space="preserve"> </w:t>
      </w:r>
      <w:r w:rsidR="00027323" w:rsidRPr="00A32538">
        <w:rPr>
          <w:rFonts w:hAnsi="宋体"/>
          <w:kern w:val="0"/>
          <w:szCs w:val="21"/>
        </w:rPr>
        <w:t>由题设条件</w:t>
      </w:r>
      <w:r w:rsidR="00E57983" w:rsidRPr="00025957">
        <w:rPr>
          <w:position w:val="-4"/>
        </w:rPr>
        <w:object w:dxaOrig="240" w:dyaOrig="260">
          <v:shape id="_x0000_i1349" type="#_x0000_t75" style="width:12.1pt;height:13.25pt" o:ole="">
            <v:imagedata r:id="rId661" o:title=""/>
          </v:shape>
          <o:OLEObject Type="Embed" ProgID="Equation.DSMT4" ShapeID="_x0000_i1349" DrawAspect="Content" ObjectID="_1687191606" r:id="rId662"/>
        </w:object>
      </w:r>
      <w:r w:rsidR="00027323" w:rsidRPr="00A32538">
        <w:rPr>
          <w:rFonts w:hAnsi="宋体"/>
          <w:kern w:val="0"/>
          <w:szCs w:val="21"/>
        </w:rPr>
        <w:t>和</w:t>
      </w:r>
      <w:r w:rsidR="00E57983" w:rsidRPr="00025957">
        <w:rPr>
          <w:position w:val="-4"/>
        </w:rPr>
        <w:object w:dxaOrig="220" w:dyaOrig="260">
          <v:shape id="_x0000_i1350" type="#_x0000_t75" style="width:10.95pt;height:13.25pt" o:ole="">
            <v:imagedata r:id="rId663" o:title=""/>
          </v:shape>
          <o:OLEObject Type="Embed" ProgID="Equation.DSMT4" ShapeID="_x0000_i1350" DrawAspect="Content" ObjectID="_1687191607" r:id="rId664"/>
        </w:object>
      </w:r>
      <w:r w:rsidR="00027323" w:rsidRPr="00A32538">
        <w:rPr>
          <w:rFonts w:hAnsi="宋体"/>
          <w:kern w:val="0"/>
          <w:szCs w:val="21"/>
        </w:rPr>
        <w:t>是正方形</w:t>
      </w:r>
      <w:r w:rsidR="00E57983" w:rsidRPr="00E57983">
        <w:rPr>
          <w:position w:val="-10"/>
        </w:rPr>
        <w:object w:dxaOrig="2980" w:dyaOrig="320">
          <v:shape id="_x0000_i1351" type="#_x0000_t75" style="width:149.2pt;height:16.15pt" o:ole="">
            <v:imagedata r:id="rId665" o:title=""/>
          </v:shape>
          <o:OLEObject Type="Embed" ProgID="Equation.DSMT4" ShapeID="_x0000_i1351" DrawAspect="Content" ObjectID="_1687191608" r:id="rId666"/>
        </w:object>
      </w:r>
      <w:r w:rsidR="00027323" w:rsidRPr="00A32538">
        <w:rPr>
          <w:rFonts w:hAnsi="宋体"/>
          <w:kern w:val="0"/>
          <w:szCs w:val="21"/>
        </w:rPr>
        <w:t>上的均匀分布，则</w:t>
      </w:r>
      <w:r w:rsidR="00E57983" w:rsidRPr="00025957">
        <w:rPr>
          <w:position w:val="-4"/>
        </w:rPr>
        <w:object w:dxaOrig="240" w:dyaOrig="260">
          <v:shape id="_x0000_i1352" type="#_x0000_t75" style="width:12.1pt;height:13.25pt" o:ole="">
            <v:imagedata r:id="rId667" o:title=""/>
          </v:shape>
          <o:OLEObject Type="Embed" ProgID="Equation.DSMT4" ShapeID="_x0000_i1352" DrawAspect="Content" ObjectID="_1687191609" r:id="rId668"/>
        </w:object>
      </w:r>
      <w:r w:rsidR="00027323" w:rsidRPr="00A32538">
        <w:rPr>
          <w:rFonts w:hAnsi="宋体"/>
          <w:kern w:val="0"/>
          <w:szCs w:val="21"/>
        </w:rPr>
        <w:t>和</w:t>
      </w:r>
      <w:r w:rsidR="00E57983" w:rsidRPr="00025957">
        <w:rPr>
          <w:position w:val="-4"/>
        </w:rPr>
        <w:object w:dxaOrig="220" w:dyaOrig="260">
          <v:shape id="_x0000_i1353" type="#_x0000_t75" style="width:10.95pt;height:13.25pt" o:ole="">
            <v:imagedata r:id="rId669" o:title=""/>
          </v:shape>
          <o:OLEObject Type="Embed" ProgID="Equation.DSMT4" ShapeID="_x0000_i1353" DrawAspect="Content" ObjectID="_1687191610" r:id="rId670"/>
        </w:object>
      </w:r>
      <w:r w:rsidR="00027323" w:rsidRPr="00A32538">
        <w:rPr>
          <w:rFonts w:hAnsi="宋体"/>
          <w:kern w:val="0"/>
          <w:szCs w:val="21"/>
        </w:rPr>
        <w:t>的联合密度为：</w:t>
      </w:r>
    </w:p>
    <w:p w:rsidR="00027323" w:rsidRPr="00A32538" w:rsidRDefault="00E57983" w:rsidP="00D60E1F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E57983">
        <w:rPr>
          <w:position w:val="-46"/>
        </w:rPr>
        <w:object w:dxaOrig="3320" w:dyaOrig="1040">
          <v:shape id="_x0000_i1354" type="#_x0000_t75" style="width:165.9pt;height:51.85pt" o:ole="">
            <v:imagedata r:id="rId671" o:title=""/>
          </v:shape>
          <o:OLEObject Type="Embed" ProgID="Equation.DSMT4" ShapeID="_x0000_i1354" DrawAspect="Content" ObjectID="_1687191611" r:id="rId672"/>
        </w:object>
      </w:r>
    </w:p>
    <w:p w:rsidR="00027323" w:rsidRPr="00A32538" w:rsidRDefault="00027323" w:rsidP="00D60E1F">
      <w:pPr>
        <w:autoSpaceDE w:val="0"/>
        <w:autoSpaceDN w:val="0"/>
        <w:adjustRightInd w:val="0"/>
        <w:ind w:leftChars="200" w:left="480"/>
        <w:jc w:val="left"/>
      </w:pPr>
      <w:r w:rsidRPr="00A32538">
        <w:rPr>
          <w:rFonts w:hAnsi="宋体"/>
        </w:rPr>
        <w:t>由分布函数的定义：</w:t>
      </w:r>
      <w:r w:rsidR="00E57983" w:rsidRPr="00E57983">
        <w:rPr>
          <w:position w:val="-16"/>
        </w:rPr>
        <w:object w:dxaOrig="3120" w:dyaOrig="440">
          <v:shape id="_x0000_i1355" type="#_x0000_t75" style="width:156.1pt;height:21.9pt" o:ole="">
            <v:imagedata r:id="rId673" o:title=""/>
          </v:shape>
          <o:OLEObject Type="Embed" ProgID="Equation.DSMT4" ShapeID="_x0000_i1355" DrawAspect="Content" ObjectID="_1687191612" r:id="rId674"/>
        </w:object>
      </w:r>
      <w:r w:rsidR="00D60E1F">
        <w:rPr>
          <w:rFonts w:hint="eastAsia"/>
        </w:rPr>
        <w:t>．</w:t>
      </w:r>
      <w:r w:rsidRPr="00A32538">
        <w:rPr>
          <w:rFonts w:hAnsi="宋体"/>
        </w:rPr>
        <w:t>当</w:t>
      </w:r>
      <w:r w:rsidR="00E57983" w:rsidRPr="00E57983">
        <w:rPr>
          <w:position w:val="-6"/>
        </w:rPr>
        <w:object w:dxaOrig="520" w:dyaOrig="279">
          <v:shape id="_x0000_i1356" type="#_x0000_t75" style="width:25.9pt;height:13.8pt" o:ole="">
            <v:imagedata r:id="rId675" o:title=""/>
          </v:shape>
          <o:OLEObject Type="Embed" ProgID="Equation.DSMT4" ShapeID="_x0000_i1356" DrawAspect="Content" ObjectID="_1687191613" r:id="rId676"/>
        </w:object>
      </w:r>
      <w:r w:rsidRPr="00A32538">
        <w:rPr>
          <w:rFonts w:hAnsi="宋体"/>
        </w:rPr>
        <w:t>时，</w:t>
      </w:r>
      <w:r w:rsidR="00E57983" w:rsidRPr="00E57983">
        <w:rPr>
          <w:position w:val="-10"/>
        </w:rPr>
        <w:object w:dxaOrig="859" w:dyaOrig="320">
          <v:shape id="_x0000_i1357" type="#_x0000_t75" style="width:43.2pt;height:16.15pt" o:ole="">
            <v:imagedata r:id="rId677" o:title=""/>
          </v:shape>
          <o:OLEObject Type="Embed" ProgID="Equation.DSMT4" ShapeID="_x0000_i1357" DrawAspect="Content" ObjectID="_1687191614" r:id="rId678"/>
        </w:object>
      </w:r>
    </w:p>
    <w:p w:rsidR="00027323" w:rsidRPr="000E5A03" w:rsidRDefault="00027323" w:rsidP="000E5A03">
      <w:pPr>
        <w:ind w:leftChars="200" w:left="480"/>
      </w:pPr>
      <w:r w:rsidRPr="00A32538">
        <w:rPr>
          <w:rFonts w:hAnsi="宋体"/>
        </w:rPr>
        <w:t>当</w:t>
      </w:r>
      <w:r w:rsidR="00E57983" w:rsidRPr="00E57983">
        <w:rPr>
          <w:position w:val="-6"/>
        </w:rPr>
        <w:object w:dxaOrig="520" w:dyaOrig="279">
          <v:shape id="_x0000_i1358" type="#_x0000_t75" style="width:25.9pt;height:13.8pt" o:ole="">
            <v:imagedata r:id="rId679" o:title=""/>
          </v:shape>
          <o:OLEObject Type="Embed" ProgID="Equation.DSMT4" ShapeID="_x0000_i1358" DrawAspect="Content" ObjectID="_1687191615" r:id="rId680"/>
        </w:object>
      </w:r>
      <w:r w:rsidRPr="00A32538">
        <w:rPr>
          <w:rFonts w:hAnsi="宋体"/>
        </w:rPr>
        <w:t>时</w:t>
      </w:r>
      <w:r w:rsidRPr="00A32538">
        <w:rPr>
          <w:rFonts w:hAnsi="宋体" w:hint="eastAsia"/>
        </w:rPr>
        <w:t>，</w:t>
      </w:r>
      <w:r w:rsidR="00E57983" w:rsidRPr="00E57983">
        <w:rPr>
          <w:position w:val="-10"/>
        </w:rPr>
        <w:object w:dxaOrig="840" w:dyaOrig="320">
          <v:shape id="_x0000_i1359" type="#_x0000_t75" style="width:42.05pt;height:16.15pt" o:ole="">
            <v:imagedata r:id="rId681" o:title=""/>
          </v:shape>
          <o:OLEObject Type="Embed" ProgID="Equation.DSMT4" ShapeID="_x0000_i1359" DrawAspect="Content" ObjectID="_1687191616" r:id="rId682"/>
        </w:object>
      </w:r>
      <w:r w:rsidR="00D60E1F">
        <w:rPr>
          <w:rFonts w:hint="eastAsia"/>
        </w:rPr>
        <w:t>．</w:t>
      </w:r>
      <w:r w:rsidRPr="00A32538">
        <w:rPr>
          <w:rFonts w:hAnsi="宋体"/>
        </w:rPr>
        <w:t>当</w:t>
      </w:r>
      <w:r w:rsidR="00E57983" w:rsidRPr="00E57983">
        <w:rPr>
          <w:position w:val="-6"/>
        </w:rPr>
        <w:object w:dxaOrig="859" w:dyaOrig="279">
          <v:shape id="_x0000_i1360" type="#_x0000_t75" style="width:43.2pt;height:13.8pt" o:ole="">
            <v:imagedata r:id="rId683" o:title=""/>
          </v:shape>
          <o:OLEObject Type="Embed" ProgID="Equation.DSMT4" ShapeID="_x0000_i1360" DrawAspect="Content" ObjectID="_1687191617" r:id="rId684"/>
        </w:object>
      </w:r>
      <w:r w:rsidRPr="00A32538">
        <w:rPr>
          <w:rFonts w:hAnsi="宋体"/>
        </w:rPr>
        <w:t>时</w:t>
      </w:r>
      <w:r w:rsidRPr="00A32538">
        <w:rPr>
          <w:rFonts w:hint="eastAsia"/>
        </w:rPr>
        <w:t>，</w:t>
      </w:r>
    </w:p>
    <w:p w:rsidR="00027323" w:rsidRPr="00A32538" w:rsidRDefault="00E57983" w:rsidP="000E5A03">
      <w:pPr>
        <w:ind w:leftChars="200" w:left="480"/>
        <w:jc w:val="center"/>
      </w:pPr>
      <w:r w:rsidRPr="00E57983">
        <w:rPr>
          <w:position w:val="-24"/>
        </w:rPr>
        <w:object w:dxaOrig="6259" w:dyaOrig="620">
          <v:shape id="_x0000_i1361" type="#_x0000_t75" style="width:312.75pt;height:31.1pt" o:ole="">
            <v:imagedata r:id="rId685" o:title=""/>
          </v:shape>
          <o:OLEObject Type="Embed" ProgID="Equation.DSMT4" ShapeID="_x0000_i1361" DrawAspect="Content" ObjectID="_1687191618" r:id="rId686"/>
        </w:object>
      </w:r>
    </w:p>
    <w:p w:rsidR="00027323" w:rsidRPr="00A32538" w:rsidRDefault="00027323" w:rsidP="00D60E1F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A32538">
        <w:rPr>
          <w:rFonts w:hAnsi="宋体"/>
          <w:kern w:val="0"/>
          <w:szCs w:val="21"/>
        </w:rPr>
        <w:t>于是随机变量</w:t>
      </w:r>
      <w:r w:rsidR="00E57983" w:rsidRPr="00E57983">
        <w:rPr>
          <w:position w:val="-6"/>
        </w:rPr>
        <w:object w:dxaOrig="220" w:dyaOrig="279">
          <v:shape id="_x0000_i1362" type="#_x0000_t75" style="width:10.95pt;height:13.8pt" o:ole="">
            <v:imagedata r:id="rId687" o:title=""/>
          </v:shape>
          <o:OLEObject Type="Embed" ProgID="Equation.DSMT4" ShapeID="_x0000_i1362" DrawAspect="Content" ObjectID="_1687191619" r:id="rId688"/>
        </w:object>
      </w:r>
      <w:r w:rsidRPr="00A32538">
        <w:rPr>
          <w:rFonts w:hAnsi="宋体"/>
          <w:kern w:val="0"/>
          <w:szCs w:val="21"/>
        </w:rPr>
        <w:t>的概率密度为：</w:t>
      </w:r>
    </w:p>
    <w:p w:rsidR="00027323" w:rsidRPr="007915E2" w:rsidRDefault="00E57983" w:rsidP="000E5A03">
      <w:pPr>
        <w:autoSpaceDE w:val="0"/>
        <w:autoSpaceDN w:val="0"/>
        <w:adjustRightInd w:val="0"/>
        <w:ind w:leftChars="200" w:left="480"/>
        <w:jc w:val="center"/>
      </w:pPr>
      <w:r w:rsidRPr="00E57983">
        <w:rPr>
          <w:position w:val="-46"/>
        </w:rPr>
        <w:object w:dxaOrig="3480" w:dyaOrig="1040">
          <v:shape id="_x0000_i1363" type="#_x0000_t75" style="width:173.95pt;height:51.85pt" o:ole="">
            <v:imagedata r:id="rId689" o:title=""/>
          </v:shape>
          <o:OLEObject Type="Embed" ProgID="Equation.DSMT4" ShapeID="_x0000_i1363" DrawAspect="Content" ObjectID="_1687191620" r:id="rId690"/>
        </w:object>
      </w:r>
    </w:p>
    <w:p w:rsidR="007029BA" w:rsidRDefault="007029BA" w:rsidP="00CA00AF"/>
    <w:p w:rsidR="00D60E1F" w:rsidRPr="00027323" w:rsidRDefault="00D60E1F" w:rsidP="00CA00AF"/>
    <w:sectPr w:rsidR="00D60E1F" w:rsidRPr="00027323" w:rsidSect="00223006">
      <w:headerReference w:type="even" r:id="rId691"/>
      <w:footerReference w:type="even" r:id="rId692"/>
      <w:footerReference w:type="default" r:id="rId693"/>
      <w:headerReference w:type="first" r:id="rId69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C68" w:rsidRDefault="00601C68">
      <w:r>
        <w:separator/>
      </w:r>
    </w:p>
  </w:endnote>
  <w:endnote w:type="continuationSeparator" w:id="0">
    <w:p w:rsidR="00601C68" w:rsidRDefault="00601C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45ECE" w:rsidRDefault="00BE2359" w:rsidP="00D80857">
        <w:pPr>
          <w:pStyle w:val="a4"/>
          <w:ind w:right="360" w:firstLine="360"/>
        </w:pPr>
        <w:r w:rsidRPr="00BE2359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45ECE" w:rsidRDefault="00BE2359">
                    <w:pPr>
                      <w:jc w:val="center"/>
                      <w:rPr>
                        <w:color w:val="5B9BD5" w:themeColor="accent1"/>
                      </w:rPr>
                    </w:pPr>
                    <w:r w:rsidRPr="00BE2359">
                      <w:fldChar w:fldCharType="begin"/>
                    </w:r>
                    <w:r w:rsidR="00645ECE">
                      <w:instrText>PAGE    \* MERGEFORMAT</w:instrText>
                    </w:r>
                    <w:r w:rsidRPr="00BE2359">
                      <w:fldChar w:fldCharType="separate"/>
                    </w:r>
                    <w:r w:rsidR="00645EC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ECE" w:rsidRPr="003C7E48" w:rsidRDefault="00645EC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BE2359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BE2359">
      <w:rPr>
        <w:noProof/>
        <w:lang w:val="zh-CN"/>
      </w:rPr>
      <w:fldChar w:fldCharType="separate"/>
    </w:r>
    <w:r w:rsidR="00944032">
      <w:rPr>
        <w:noProof/>
        <w:lang w:val="zh-CN"/>
      </w:rPr>
      <w:t>8</w:t>
    </w:r>
    <w:r w:rsidR="00BE2359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C68" w:rsidRDefault="00601C68">
      <w:r>
        <w:separator/>
      </w:r>
    </w:p>
  </w:footnote>
  <w:footnote w:type="continuationSeparator" w:id="0">
    <w:p w:rsidR="00601C68" w:rsidRDefault="00601C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ECE" w:rsidRPr="006E3539" w:rsidRDefault="00645EC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ECE" w:rsidRDefault="00BE2359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A"/>
      </v:shape>
    </w:pict>
  </w:numPicBullet>
  <w:numPicBullet w:numPicBulletId="1">
    <w:pict>
      <v:shape id="_x0000_i104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7323"/>
    <w:rsid w:val="00042111"/>
    <w:rsid w:val="00046DD7"/>
    <w:rsid w:val="000564D7"/>
    <w:rsid w:val="00061C54"/>
    <w:rsid w:val="000666DD"/>
    <w:rsid w:val="00092FB9"/>
    <w:rsid w:val="000977C3"/>
    <w:rsid w:val="000A777C"/>
    <w:rsid w:val="000B1535"/>
    <w:rsid w:val="000B5885"/>
    <w:rsid w:val="000B59AC"/>
    <w:rsid w:val="000C4716"/>
    <w:rsid w:val="000D342B"/>
    <w:rsid w:val="000D50BA"/>
    <w:rsid w:val="000D7126"/>
    <w:rsid w:val="000D72EC"/>
    <w:rsid w:val="000D7339"/>
    <w:rsid w:val="000E39F7"/>
    <w:rsid w:val="000E4C29"/>
    <w:rsid w:val="000E4EBC"/>
    <w:rsid w:val="000E5A03"/>
    <w:rsid w:val="000F21D7"/>
    <w:rsid w:val="000F3004"/>
    <w:rsid w:val="00102A56"/>
    <w:rsid w:val="00104F63"/>
    <w:rsid w:val="0011658A"/>
    <w:rsid w:val="00121636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56EC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5729"/>
    <w:rsid w:val="002214A2"/>
    <w:rsid w:val="00221E97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6046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C58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61F1"/>
    <w:rsid w:val="0032739C"/>
    <w:rsid w:val="00330B11"/>
    <w:rsid w:val="00354FE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E6591"/>
    <w:rsid w:val="00406D9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7618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3BB4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60E1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A6E6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1C68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1C1B"/>
    <w:rsid w:val="00642979"/>
    <w:rsid w:val="00642B51"/>
    <w:rsid w:val="00643BE8"/>
    <w:rsid w:val="00645ECE"/>
    <w:rsid w:val="0066003F"/>
    <w:rsid w:val="00663097"/>
    <w:rsid w:val="00671438"/>
    <w:rsid w:val="0068584C"/>
    <w:rsid w:val="006949D8"/>
    <w:rsid w:val="00694DD2"/>
    <w:rsid w:val="006A0F22"/>
    <w:rsid w:val="006A0FB3"/>
    <w:rsid w:val="006A2CF4"/>
    <w:rsid w:val="006A5690"/>
    <w:rsid w:val="006A63B2"/>
    <w:rsid w:val="006A77A6"/>
    <w:rsid w:val="006A7AC2"/>
    <w:rsid w:val="006B3CD4"/>
    <w:rsid w:val="006B3D61"/>
    <w:rsid w:val="006B54CE"/>
    <w:rsid w:val="006B73F2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551C"/>
    <w:rsid w:val="006F10BE"/>
    <w:rsid w:val="006F26C7"/>
    <w:rsid w:val="006F33EB"/>
    <w:rsid w:val="007007CF"/>
    <w:rsid w:val="00701007"/>
    <w:rsid w:val="007029BA"/>
    <w:rsid w:val="0071010E"/>
    <w:rsid w:val="0071425C"/>
    <w:rsid w:val="0072048B"/>
    <w:rsid w:val="007219AA"/>
    <w:rsid w:val="0072243F"/>
    <w:rsid w:val="007235C5"/>
    <w:rsid w:val="0072462A"/>
    <w:rsid w:val="00724B54"/>
    <w:rsid w:val="00724E7C"/>
    <w:rsid w:val="0072614F"/>
    <w:rsid w:val="00731065"/>
    <w:rsid w:val="007318BA"/>
    <w:rsid w:val="0073408A"/>
    <w:rsid w:val="0073788B"/>
    <w:rsid w:val="00746C55"/>
    <w:rsid w:val="00751408"/>
    <w:rsid w:val="007650D4"/>
    <w:rsid w:val="00775264"/>
    <w:rsid w:val="007761D0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67E3"/>
    <w:rsid w:val="007F7626"/>
    <w:rsid w:val="00801920"/>
    <w:rsid w:val="00804464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1BD2"/>
    <w:rsid w:val="008A2978"/>
    <w:rsid w:val="008A424E"/>
    <w:rsid w:val="008A6D08"/>
    <w:rsid w:val="008A6E62"/>
    <w:rsid w:val="008B0CED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3DEF"/>
    <w:rsid w:val="008F7E27"/>
    <w:rsid w:val="0090775C"/>
    <w:rsid w:val="00914B08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4032"/>
    <w:rsid w:val="00945E79"/>
    <w:rsid w:val="00954931"/>
    <w:rsid w:val="009601CA"/>
    <w:rsid w:val="00963799"/>
    <w:rsid w:val="00966B27"/>
    <w:rsid w:val="00967304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4AFC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54CB"/>
    <w:rsid w:val="00A17338"/>
    <w:rsid w:val="00A23887"/>
    <w:rsid w:val="00A51D94"/>
    <w:rsid w:val="00A5482C"/>
    <w:rsid w:val="00A567F3"/>
    <w:rsid w:val="00A6039A"/>
    <w:rsid w:val="00A66074"/>
    <w:rsid w:val="00A71A99"/>
    <w:rsid w:val="00A8517C"/>
    <w:rsid w:val="00A97179"/>
    <w:rsid w:val="00AA02C2"/>
    <w:rsid w:val="00AA203F"/>
    <w:rsid w:val="00AA335C"/>
    <w:rsid w:val="00AA72C3"/>
    <w:rsid w:val="00AB2455"/>
    <w:rsid w:val="00AB3589"/>
    <w:rsid w:val="00AB79F7"/>
    <w:rsid w:val="00AB7C28"/>
    <w:rsid w:val="00AC0A1C"/>
    <w:rsid w:val="00AC0FC7"/>
    <w:rsid w:val="00AD7D5E"/>
    <w:rsid w:val="00AE114B"/>
    <w:rsid w:val="00AE1D2A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3B5C"/>
    <w:rsid w:val="00BD57E1"/>
    <w:rsid w:val="00BE2359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350D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3B96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D8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04DA"/>
    <w:rsid w:val="00D21403"/>
    <w:rsid w:val="00D27D3E"/>
    <w:rsid w:val="00D342D5"/>
    <w:rsid w:val="00D36E74"/>
    <w:rsid w:val="00D404E1"/>
    <w:rsid w:val="00D42ECE"/>
    <w:rsid w:val="00D45DA2"/>
    <w:rsid w:val="00D46F9A"/>
    <w:rsid w:val="00D520B7"/>
    <w:rsid w:val="00D6054C"/>
    <w:rsid w:val="00D60E1F"/>
    <w:rsid w:val="00D6717E"/>
    <w:rsid w:val="00D7523B"/>
    <w:rsid w:val="00D759C8"/>
    <w:rsid w:val="00D80857"/>
    <w:rsid w:val="00D82FD3"/>
    <w:rsid w:val="00D84234"/>
    <w:rsid w:val="00D869C5"/>
    <w:rsid w:val="00D95CAF"/>
    <w:rsid w:val="00DA17F0"/>
    <w:rsid w:val="00DA6D85"/>
    <w:rsid w:val="00DA7AFA"/>
    <w:rsid w:val="00DB17D4"/>
    <w:rsid w:val="00DB6F7F"/>
    <w:rsid w:val="00DC2139"/>
    <w:rsid w:val="00DD4BEC"/>
    <w:rsid w:val="00DE7E2D"/>
    <w:rsid w:val="00DF2278"/>
    <w:rsid w:val="00E03B9D"/>
    <w:rsid w:val="00E11016"/>
    <w:rsid w:val="00E13808"/>
    <w:rsid w:val="00E16493"/>
    <w:rsid w:val="00E20B0F"/>
    <w:rsid w:val="00E227F2"/>
    <w:rsid w:val="00E30DA9"/>
    <w:rsid w:val="00E31EDC"/>
    <w:rsid w:val="00E3772F"/>
    <w:rsid w:val="00E37A4C"/>
    <w:rsid w:val="00E4159C"/>
    <w:rsid w:val="00E45FD6"/>
    <w:rsid w:val="00E463FD"/>
    <w:rsid w:val="00E46F31"/>
    <w:rsid w:val="00E57983"/>
    <w:rsid w:val="00E64DA9"/>
    <w:rsid w:val="00E76342"/>
    <w:rsid w:val="00E77B65"/>
    <w:rsid w:val="00E81E96"/>
    <w:rsid w:val="00E83AAD"/>
    <w:rsid w:val="00E84DFE"/>
    <w:rsid w:val="00E86000"/>
    <w:rsid w:val="00E92265"/>
    <w:rsid w:val="00E9239F"/>
    <w:rsid w:val="00E9391E"/>
    <w:rsid w:val="00E94840"/>
    <w:rsid w:val="00EA2B7D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7DCD"/>
    <w:rsid w:val="00F13C0A"/>
    <w:rsid w:val="00F14087"/>
    <w:rsid w:val="00F17A9C"/>
    <w:rsid w:val="00F20106"/>
    <w:rsid w:val="00F22867"/>
    <w:rsid w:val="00F24783"/>
    <w:rsid w:val="00F313EB"/>
    <w:rsid w:val="00F315DF"/>
    <w:rsid w:val="00F34BEA"/>
    <w:rsid w:val="00F36B90"/>
    <w:rsid w:val="00F4089E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0F35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53E5"/>
    <w:rsid w:val="00FC66DC"/>
    <w:rsid w:val="00FC7620"/>
    <w:rsid w:val="00FD1A4B"/>
    <w:rsid w:val="00FD49D7"/>
    <w:rsid w:val="00FE77CF"/>
    <w:rsid w:val="00FF6C07"/>
    <w:rsid w:val="00FF7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footer" Target="footer2.xml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fontTable" Target="fontTable.xml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691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681" Type="http://schemas.openxmlformats.org/officeDocument/2006/relationships/image" Target="media/image339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footer" Target="footer1.xml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header" Target="header2.xml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01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theme" Target="theme/theme1.xml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583E6C-E890-4C0B-A379-E815D37B6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2709</TotalTime>
  <Pages>9</Pages>
  <Words>1737</Words>
  <Characters>9902</Characters>
  <Application>Microsoft Office Word</Application>
  <DocSecurity>0</DocSecurity>
  <Lines>82</Lines>
  <Paragraphs>23</Paragraphs>
  <ScaleCrop>false</ScaleCrop>
  <Company>微软中国</Company>
  <LinksUpToDate>false</LinksUpToDate>
  <CharactersWithSpaces>11616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128</cp:revision>
  <cp:lastPrinted>2011-09-06T10:51:00Z</cp:lastPrinted>
  <dcterms:created xsi:type="dcterms:W3CDTF">2020-11-13T07:23:00Z</dcterms:created>
  <dcterms:modified xsi:type="dcterms:W3CDTF">2021-07-07T10:43:00Z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