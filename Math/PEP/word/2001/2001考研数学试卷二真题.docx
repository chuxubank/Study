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16C8F" w:rsidRDefault="00873B53" w:rsidP="00816C8F">
      <w:pPr>
        <w:pStyle w:val="af"/>
      </w:pPr>
      <w:hyperlink r:id="rId8" w:history="1">
        <w:r w:rsidR="00CA00AF" w:rsidRPr="00816C8F">
          <w:rPr>
            <w:rStyle w:val="a7"/>
            <w:rFonts w:hint="eastAsia"/>
            <w:color w:val="002060"/>
          </w:rPr>
          <w:t>20</w:t>
        </w:r>
        <w:r w:rsidR="002E1C58" w:rsidRPr="00816C8F">
          <w:rPr>
            <w:rStyle w:val="a7"/>
            <w:rFonts w:hint="eastAsia"/>
            <w:color w:val="002060"/>
          </w:rPr>
          <w:t>01</w:t>
        </w:r>
        <w:r w:rsidR="00CA00AF" w:rsidRPr="00816C8F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816C8F">
          <w:rPr>
            <w:rStyle w:val="a7"/>
            <w:rFonts w:hint="eastAsia"/>
            <w:color w:val="002060"/>
          </w:rPr>
          <w:t>卷</w:t>
        </w:r>
        <w:r w:rsidR="00FE3719" w:rsidRPr="00816C8F">
          <w:rPr>
            <w:rStyle w:val="a7"/>
            <w:rFonts w:hint="eastAsia"/>
            <w:color w:val="002060"/>
          </w:rPr>
          <w:t>二</w:t>
        </w:r>
        <w:r w:rsidR="00816C8F" w:rsidRPr="00816C8F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D34944" w:rsidRPr="00E21DA4" w:rsidRDefault="00D34944" w:rsidP="00997050">
      <w:pPr>
        <w:pStyle w:val="1"/>
      </w:pPr>
      <w:r w:rsidRPr="00E21DA4">
        <w:t>一、填空题</w:t>
      </w:r>
      <w:r w:rsidR="00997050">
        <w:rPr>
          <w:rFonts w:hint="eastAsia"/>
        </w:rPr>
        <w:t>（</w:t>
      </w:r>
      <w:r w:rsidRPr="00E21DA4">
        <w:t>本题共5小题，每小题3分，满分15分</w:t>
      </w:r>
      <w:r w:rsidR="00997050">
        <w:rPr>
          <w:rFonts w:hint="eastAsia"/>
        </w:rPr>
        <w:t>）</w:t>
      </w: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Pr="00EF5144" w:rsidRDefault="00D34944" w:rsidP="00816C8F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bookmarkStart w:id="1" w:name="MTBlankEqn"/>
      <w:r w:rsidR="000D0A44" w:rsidRPr="000D0A44">
        <w:rPr>
          <w:position w:val="-24"/>
        </w:rPr>
        <w:object w:dxaOrig="2120" w:dyaOrig="680">
          <v:shape id="_x0000_i1025" type="#_x0000_t75" style="width:106pt;height:34pt" o:ole="">
            <v:imagedata r:id="rId9" o:title=""/>
          </v:shape>
          <o:OLEObject Type="Embed" ProgID="Equation.DSMT4" ShapeID="_x0000_i1025" DrawAspect="Content" ObjectID="_1687251644" r:id="rId10"/>
        </w:object>
      </w:r>
      <w:bookmarkEnd w:id="1"/>
      <w:r w:rsidRPr="00E21DA4">
        <w:rPr>
          <w:kern w:val="0"/>
          <w:szCs w:val="21"/>
          <w:u w:val="single"/>
        </w:rPr>
        <w:t xml:space="preserve">        </w:t>
      </w:r>
      <w:r w:rsidR="00E87AB9" w:rsidRPr="00E87AB9">
        <w:rPr>
          <w:rFonts w:hint="eastAsia"/>
          <w:kern w:val="0"/>
          <w:szCs w:val="21"/>
        </w:rPr>
        <w:t>．</w:t>
      </w:r>
    </w:p>
    <w:p w:rsidR="00D34944" w:rsidRPr="00EF5144" w:rsidRDefault="00D34944" w:rsidP="00D3494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</w:p>
    <w:p w:rsidR="00D34944" w:rsidRDefault="00D34944" w:rsidP="00D34944">
      <w:pPr>
        <w:autoSpaceDE w:val="0"/>
        <w:autoSpaceDN w:val="0"/>
        <w:adjustRightInd w:val="0"/>
        <w:ind w:left="480" w:hangingChars="200" w:hanging="480"/>
        <w:jc w:val="left"/>
        <w:rPr>
          <w:rFonts w:hAnsi="宋体"/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E21DA4">
        <w:rPr>
          <w:rFonts w:hAnsi="宋体"/>
          <w:kern w:val="0"/>
          <w:szCs w:val="21"/>
        </w:rPr>
        <w:t>设函数</w:t>
      </w:r>
      <w:r w:rsidR="000D0A44" w:rsidRPr="000D0A44">
        <w:rPr>
          <w:position w:val="-10"/>
        </w:rPr>
        <w:object w:dxaOrig="920" w:dyaOrig="320">
          <v:shape id="_x0000_i1026" type="#_x0000_t75" style="width:46.1pt;height:16.15pt" o:ole="">
            <v:imagedata r:id="rId11" o:title=""/>
          </v:shape>
          <o:OLEObject Type="Embed" ProgID="Equation.DSMT4" ShapeID="_x0000_i1026" DrawAspect="Content" ObjectID="_1687251645" r:id="rId12"/>
        </w:object>
      </w:r>
      <w:r w:rsidRPr="00E21DA4">
        <w:rPr>
          <w:rFonts w:hAnsi="宋体"/>
          <w:kern w:val="0"/>
          <w:szCs w:val="21"/>
        </w:rPr>
        <w:t>由方程</w:t>
      </w:r>
      <w:r w:rsidR="000D0A44" w:rsidRPr="000D0A44">
        <w:rPr>
          <w:position w:val="-10"/>
        </w:rPr>
        <w:object w:dxaOrig="2160" w:dyaOrig="360">
          <v:shape id="_x0000_i1027" type="#_x0000_t75" style="width:108.3pt;height:17.85pt" o:ole="">
            <v:imagedata r:id="rId13" o:title=""/>
          </v:shape>
          <o:OLEObject Type="Embed" ProgID="Equation.DSMT4" ShapeID="_x0000_i1027" DrawAspect="Content" ObjectID="_1687251646" r:id="rId14"/>
        </w:object>
      </w:r>
      <w:r w:rsidRPr="00E21DA4">
        <w:rPr>
          <w:rFonts w:hAnsi="宋体"/>
          <w:kern w:val="0"/>
          <w:szCs w:val="21"/>
        </w:rPr>
        <w:t>所确定</w:t>
      </w:r>
      <w:r w:rsidR="002C436B">
        <w:rPr>
          <w:rFonts w:hint="eastAsia"/>
          <w:kern w:val="0"/>
          <w:szCs w:val="21"/>
        </w:rPr>
        <w:t>，</w:t>
      </w:r>
      <w:r w:rsidRPr="00E21DA4">
        <w:rPr>
          <w:rFonts w:hAnsi="宋体"/>
          <w:kern w:val="0"/>
          <w:szCs w:val="21"/>
        </w:rPr>
        <w:t>则曲线</w:t>
      </w:r>
      <w:r w:rsidR="000D0A44" w:rsidRPr="000D0A44">
        <w:rPr>
          <w:position w:val="-10"/>
        </w:rPr>
        <w:object w:dxaOrig="920" w:dyaOrig="320">
          <v:shape id="_x0000_i1028" type="#_x0000_t75" style="width:46.1pt;height:16.15pt" o:ole="">
            <v:imagedata r:id="rId15" o:title=""/>
          </v:shape>
          <o:OLEObject Type="Embed" ProgID="Equation.DSMT4" ShapeID="_x0000_i1028" DrawAspect="Content" ObjectID="_1687251647" r:id="rId16"/>
        </w:object>
      </w:r>
      <w:r w:rsidRPr="00E21DA4">
        <w:rPr>
          <w:rFonts w:hAnsi="宋体"/>
          <w:kern w:val="0"/>
          <w:szCs w:val="21"/>
        </w:rPr>
        <w:t>在点</w:t>
      </w:r>
      <w:r w:rsidR="000D0A44" w:rsidRPr="000D0A44">
        <w:rPr>
          <w:position w:val="-10"/>
        </w:rPr>
        <w:object w:dxaOrig="540" w:dyaOrig="320">
          <v:shape id="_x0000_i1029" type="#_x0000_t75" style="width:27.05pt;height:16.15pt" o:ole="">
            <v:imagedata r:id="rId17" o:title=""/>
          </v:shape>
          <o:OLEObject Type="Embed" ProgID="Equation.DSMT4" ShapeID="_x0000_i1029" DrawAspect="Content" ObjectID="_1687251648" r:id="rId18"/>
        </w:object>
      </w:r>
      <w:r w:rsidRPr="00E21DA4">
        <w:rPr>
          <w:rFonts w:hAnsi="宋体"/>
          <w:kern w:val="0"/>
          <w:szCs w:val="21"/>
        </w:rPr>
        <w:t>处的法线方程为</w:t>
      </w:r>
      <w:r w:rsidRPr="00E21DA4">
        <w:rPr>
          <w:kern w:val="0"/>
          <w:szCs w:val="21"/>
          <w:u w:val="single"/>
        </w:rPr>
        <w:t xml:space="preserve">            </w:t>
      </w:r>
      <w:r w:rsidR="002C436B">
        <w:rPr>
          <w:rFonts w:hint="eastAsia"/>
          <w:kern w:val="0"/>
          <w:szCs w:val="21"/>
        </w:rPr>
        <w:t>．</w:t>
      </w:r>
    </w:p>
    <w:p w:rsidR="00D34944" w:rsidRPr="00EF514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34944" w:rsidRP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0D0A44" w:rsidRPr="000D0A44">
        <w:rPr>
          <w:position w:val="-30"/>
        </w:rPr>
        <w:object w:dxaOrig="2580" w:dyaOrig="720">
          <v:shape id="_x0000_i1030" type="#_x0000_t75" style="width:129pt;height:36.3pt" o:ole="">
            <v:imagedata r:id="rId19" o:title=""/>
          </v:shape>
          <o:OLEObject Type="Embed" ProgID="Equation.DSMT4" ShapeID="_x0000_i1030" DrawAspect="Content" ObjectID="_1687251649" r:id="rId20"/>
        </w:object>
      </w:r>
      <w:r w:rsidRPr="00E21DA4">
        <w:rPr>
          <w:kern w:val="0"/>
          <w:szCs w:val="21"/>
          <w:u w:val="single"/>
        </w:rPr>
        <w:t xml:space="preserve">        </w:t>
      </w:r>
      <w:r w:rsidR="002C436B" w:rsidRPr="002C436B">
        <w:rPr>
          <w:rFonts w:hint="eastAsia"/>
          <w:kern w:val="0"/>
          <w:szCs w:val="21"/>
        </w:rPr>
        <w:t>．</w:t>
      </w: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7956" w:rsidRDefault="00B97956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Pr="00E21DA4" w:rsidRDefault="00D34944" w:rsidP="002C436B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E21DA4">
        <w:rPr>
          <w:rFonts w:hAnsi="宋体"/>
          <w:kern w:val="0"/>
          <w:szCs w:val="21"/>
        </w:rPr>
        <w:t>过点</w:t>
      </w:r>
      <w:r w:rsidR="000D0A44" w:rsidRPr="000D0A44">
        <w:rPr>
          <w:position w:val="-28"/>
        </w:rPr>
        <w:object w:dxaOrig="680" w:dyaOrig="680">
          <v:shape id="_x0000_i1031" type="#_x0000_t75" style="width:34pt;height:34pt" o:ole="">
            <v:imagedata r:id="rId21" o:title=""/>
          </v:shape>
          <o:OLEObject Type="Embed" ProgID="Equation.DSMT4" ShapeID="_x0000_i1031" DrawAspect="Content" ObjectID="_1687251650" r:id="rId22"/>
        </w:object>
      </w:r>
      <w:r w:rsidRPr="00E21DA4">
        <w:rPr>
          <w:rFonts w:hAnsi="宋体"/>
          <w:kern w:val="0"/>
          <w:szCs w:val="21"/>
        </w:rPr>
        <w:t>且满足关系式</w:t>
      </w:r>
      <w:r w:rsidR="000D0A44" w:rsidRPr="000D0A44">
        <w:rPr>
          <w:position w:val="-30"/>
        </w:rPr>
        <w:object w:dxaOrig="2400" w:dyaOrig="680">
          <v:shape id="_x0000_i1032" type="#_x0000_t75" style="width:119.8pt;height:34pt" o:ole="">
            <v:imagedata r:id="rId23" o:title=""/>
          </v:shape>
          <o:OLEObject Type="Embed" ProgID="Equation.DSMT4" ShapeID="_x0000_i1032" DrawAspect="Content" ObjectID="_1687251651" r:id="rId24"/>
        </w:object>
      </w:r>
      <w:r w:rsidRPr="00E21DA4">
        <w:rPr>
          <w:rFonts w:hAnsi="宋体"/>
          <w:kern w:val="0"/>
          <w:szCs w:val="21"/>
        </w:rPr>
        <w:t>的曲线方程为</w:t>
      </w:r>
      <w:r w:rsidRPr="00E21DA4">
        <w:rPr>
          <w:kern w:val="0"/>
          <w:szCs w:val="21"/>
          <w:u w:val="single"/>
        </w:rPr>
        <w:t xml:space="preserve">                </w:t>
      </w:r>
      <w:r w:rsidR="002C436B">
        <w:rPr>
          <w:rFonts w:hint="eastAsia"/>
          <w:kern w:val="0"/>
          <w:szCs w:val="21"/>
        </w:rPr>
        <w:t>．</w:t>
      </w:r>
    </w:p>
    <w:p w:rsidR="00D34944" w:rsidRDefault="00D34944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B97956" w:rsidRPr="00D34944" w:rsidRDefault="00B97956" w:rsidP="00D34944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D3494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E21DA4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E21DA4">
        <w:rPr>
          <w:rFonts w:hAnsi="宋体"/>
          <w:kern w:val="0"/>
          <w:szCs w:val="21"/>
        </w:rPr>
        <w:t>设方程</w:t>
      </w:r>
      <w:r w:rsidR="000D0A44" w:rsidRPr="000D0A44">
        <w:rPr>
          <w:position w:val="-50"/>
        </w:rPr>
        <w:object w:dxaOrig="2260" w:dyaOrig="1120">
          <v:shape id="_x0000_i1033" type="#_x0000_t75" style="width:112.9pt;height:55.85pt" o:ole="">
            <v:imagedata r:id="rId25" o:title=""/>
          </v:shape>
          <o:OLEObject Type="Embed" ProgID="Equation.DSMT4" ShapeID="_x0000_i1033" DrawAspect="Content" ObjectID="_1687251652" r:id="rId26"/>
        </w:object>
      </w:r>
      <w:r w:rsidRPr="00E21DA4">
        <w:rPr>
          <w:rFonts w:hAnsi="宋体"/>
          <w:kern w:val="0"/>
          <w:szCs w:val="21"/>
        </w:rPr>
        <w:t>有无穷多个解</w:t>
      </w:r>
      <w:r w:rsidR="00A446A2">
        <w:rPr>
          <w:rFonts w:hint="eastAsia"/>
          <w:kern w:val="0"/>
          <w:szCs w:val="21"/>
        </w:rPr>
        <w:t>，</w:t>
      </w:r>
      <w:r w:rsidRPr="00E21DA4">
        <w:rPr>
          <w:rFonts w:hAnsi="宋体"/>
          <w:kern w:val="0"/>
          <w:szCs w:val="21"/>
        </w:rPr>
        <w:t>则</w:t>
      </w:r>
      <w:r w:rsidR="000D0A44" w:rsidRPr="000D0A44">
        <w:rPr>
          <w:position w:val="-6"/>
        </w:rPr>
        <w:object w:dxaOrig="380" w:dyaOrig="220">
          <v:shape id="_x0000_i1034" type="#_x0000_t75" style="width:19pt;height:10.95pt" o:ole="">
            <v:imagedata r:id="rId27" o:title=""/>
          </v:shape>
          <o:OLEObject Type="Embed" ProgID="Equation.DSMT4" ShapeID="_x0000_i1034" DrawAspect="Content" ObjectID="_1687251653" r:id="rId28"/>
        </w:object>
      </w:r>
      <w:r w:rsidRPr="00E21DA4">
        <w:rPr>
          <w:kern w:val="0"/>
          <w:u w:val="single"/>
        </w:rPr>
        <w:t xml:space="preserve">        </w:t>
      </w:r>
      <w:r w:rsidR="00A446A2">
        <w:rPr>
          <w:rFonts w:hint="eastAsia"/>
          <w:kern w:val="0"/>
          <w:szCs w:val="21"/>
        </w:rPr>
        <w:t>．</w:t>
      </w:r>
    </w:p>
    <w:p w:rsidR="00D34944" w:rsidRPr="00D3494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34944" w:rsidRPr="00E21DA4" w:rsidRDefault="00D34944" w:rsidP="00D34944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D34944" w:rsidRDefault="00D34944" w:rsidP="00997050">
      <w:pPr>
        <w:pStyle w:val="1"/>
      </w:pPr>
      <w:r w:rsidRPr="00E21DA4">
        <w:t>二、选择题</w:t>
      </w:r>
      <w:r w:rsidR="00997050">
        <w:rPr>
          <w:rFonts w:hint="eastAsia"/>
        </w:rPr>
        <w:t>（</w:t>
      </w:r>
      <w:r w:rsidRPr="00E21DA4">
        <w:t>本题共5小题，每小题3分，共15分</w:t>
      </w:r>
      <w:r w:rsidR="00997050">
        <w:rPr>
          <w:rFonts w:hint="eastAsia"/>
        </w:rPr>
        <w:t>）</w:t>
      </w:r>
    </w:p>
    <w:p w:rsidR="00997050" w:rsidRDefault="00997050" w:rsidP="00D34944">
      <w:pPr>
        <w:rPr>
          <w:rFonts w:hAnsi="宋体"/>
          <w:b/>
        </w:rPr>
      </w:pPr>
    </w:p>
    <w:p w:rsidR="00997050" w:rsidRPr="00997050" w:rsidRDefault="00997050" w:rsidP="00D34944">
      <w:pPr>
        <w:rPr>
          <w:b/>
        </w:rPr>
      </w:pPr>
    </w:p>
    <w:p w:rsidR="00D34944" w:rsidRPr="00E21DA4" w:rsidRDefault="00D34944" w:rsidP="00D34944">
      <w:r>
        <w:rPr>
          <w:rFonts w:hAnsi="宋体"/>
        </w:rPr>
        <w:t>(</w:t>
      </w:r>
      <w:r w:rsidRPr="00E21DA4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E21DA4">
        <w:rPr>
          <w:rFonts w:hAnsi="宋体"/>
        </w:rPr>
        <w:t>设</w:t>
      </w:r>
      <w:r w:rsidR="000D0A44" w:rsidRPr="000D0A44">
        <w:rPr>
          <w:position w:val="-36"/>
        </w:rPr>
        <w:object w:dxaOrig="1820" w:dyaOrig="840">
          <v:shape id="_x0000_i1035" type="#_x0000_t75" style="width:91pt;height:42.05pt" o:ole="">
            <v:imagedata r:id="rId29" o:title=""/>
          </v:shape>
          <o:OLEObject Type="Embed" ProgID="Equation.DSMT4" ShapeID="_x0000_i1035" DrawAspect="Content" ObjectID="_1687251654" r:id="rId30"/>
        </w:object>
      </w:r>
      <w:r w:rsidRPr="00E21DA4">
        <w:rPr>
          <w:rFonts w:hAnsi="宋体"/>
        </w:rPr>
        <w:t>则</w:t>
      </w:r>
      <w:r w:rsidR="000D0A44" w:rsidRPr="000D0A44">
        <w:rPr>
          <w:position w:val="-16"/>
        </w:rPr>
        <w:object w:dxaOrig="1240" w:dyaOrig="440">
          <v:shape id="_x0000_i1036" type="#_x0000_t75" style="width:62.2pt;height:21.9pt" o:ole="">
            <v:imagedata r:id="rId31" o:title=""/>
          </v:shape>
          <o:OLEObject Type="Embed" ProgID="Equation.DSMT4" ShapeID="_x0000_i1036" DrawAspect="Content" ObjectID="_1687251655" r:id="rId32"/>
        </w:object>
      </w:r>
      <w:r w:rsidRPr="00E21DA4">
        <w:rPr>
          <w:rFonts w:hAnsi="宋体"/>
        </w:rPr>
        <w:t>等于</w:t>
      </w:r>
      <w:r>
        <w:rPr>
          <w:rFonts w:hAnsi="宋体"/>
        </w:rPr>
        <w:t>(</w:t>
      </w:r>
      <w:r w:rsidRPr="00E21DA4">
        <w:t xml:space="preserve">   </w:t>
      </w:r>
      <w:r w:rsidR="00F10726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200" w:dyaOrig="279">
          <v:shape id="_x0000_i1037" type="#_x0000_t75" style="width:9.8pt;height:13.8pt" o:ole="">
            <v:imagedata r:id="rId33" o:title=""/>
          </v:shape>
          <o:OLEObject Type="Embed" ProgID="Equation.DSMT4" ShapeID="_x0000_i1037" DrawAspect="Content" ObjectID="_1687251656" r:id="rId34"/>
        </w:object>
      </w:r>
      <w:r w:rsidR="00F10726">
        <w:rPr>
          <w:rFonts w:hint="eastAsia"/>
        </w:rPr>
        <w:t>．</w:t>
      </w:r>
      <w:r w:rsidR="009D4974">
        <w:t xml:space="preserve">    </w:t>
      </w: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38" type="#_x0000_t75" style="width:9.2pt;height:13.25pt" o:ole="">
            <v:imagedata r:id="rId35" o:title=""/>
          </v:shape>
          <o:OLEObject Type="Embed" ProgID="Equation.DSMT4" ShapeID="_x0000_i1038" DrawAspect="Content" ObjectID="_1687251657" r:id="rId36"/>
        </w:object>
      </w:r>
      <w:r w:rsidR="00F10726">
        <w:rPr>
          <w:rFonts w:hint="eastAsia"/>
        </w:rPr>
        <w:t>．</w:t>
      </w:r>
      <w:r w:rsidR="009D4974">
        <w:t xml:space="preserve">    </w:t>
      </w: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D0A44">
        <w:rPr>
          <w:position w:val="-36"/>
        </w:rPr>
        <w:object w:dxaOrig="1120" w:dyaOrig="840">
          <v:shape id="_x0000_i1039" type="#_x0000_t75" style="width:55.85pt;height:42.05pt" o:ole="">
            <v:imagedata r:id="rId37" o:title=""/>
          </v:shape>
          <o:OLEObject Type="Embed" ProgID="Equation.DSMT4" ShapeID="_x0000_i1039" DrawAspect="Content" ObjectID="_1687251658" r:id="rId38"/>
        </w:object>
      </w:r>
      <w:r w:rsidRPr="00E21DA4">
        <w:t xml:space="preserve">    </w:t>
      </w: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F10726">
        <w:rPr>
          <w:rFonts w:hAnsi="宋体" w:hint="eastAsia"/>
        </w:rPr>
        <w:t xml:space="preserve"> </w:t>
      </w:r>
      <w:r w:rsidR="000D0A44" w:rsidRPr="000D0A44">
        <w:rPr>
          <w:position w:val="-36"/>
        </w:rPr>
        <w:object w:dxaOrig="1800" w:dyaOrig="840">
          <v:shape id="_x0000_i1040" type="#_x0000_t75" style="width:89.85pt;height:42.05pt" o:ole="">
            <v:imagedata r:id="rId39" o:title=""/>
          </v:shape>
          <o:OLEObject Type="Embed" ProgID="Equation.DSMT4" ShapeID="_x0000_i1040" DrawAspect="Content" ObjectID="_1687251659" r:id="rId40"/>
        </w:object>
      </w:r>
    </w:p>
    <w:p w:rsidR="00D34944" w:rsidRPr="00EF5144" w:rsidRDefault="00D34944" w:rsidP="00D34944">
      <w:pPr>
        <w:autoSpaceDE w:val="0"/>
        <w:autoSpaceDN w:val="0"/>
        <w:adjustRightInd w:val="0"/>
        <w:jc w:val="left"/>
        <w:rPr>
          <w:szCs w:val="21"/>
        </w:rPr>
      </w:pPr>
    </w:p>
    <w:p w:rsidR="00D34944" w:rsidRPr="00D34944" w:rsidRDefault="00D34944" w:rsidP="00D34944">
      <w:pPr>
        <w:rPr>
          <w:rFonts w:hAnsi="宋体"/>
        </w:rPr>
      </w:pPr>
    </w:p>
    <w:p w:rsidR="00D34944" w:rsidRPr="00E21DA4" w:rsidRDefault="00D34944" w:rsidP="009111B6">
      <w:pPr>
        <w:ind w:left="480" w:hangingChars="200" w:hanging="480"/>
      </w:pPr>
      <w:r>
        <w:rPr>
          <w:rFonts w:hAnsi="宋体"/>
        </w:rPr>
        <w:t>(</w:t>
      </w:r>
      <w:r w:rsidRPr="00E21DA4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E21DA4">
        <w:rPr>
          <w:rFonts w:hAnsi="宋体"/>
        </w:rPr>
        <w:t>设当</w:t>
      </w:r>
      <w:r w:rsidR="000D0A44" w:rsidRPr="000D0A44">
        <w:rPr>
          <w:position w:val="-6"/>
        </w:rPr>
        <w:object w:dxaOrig="639" w:dyaOrig="279">
          <v:shape id="_x0000_i1041" type="#_x0000_t75" style="width:31.7pt;height:13.8pt" o:ole="">
            <v:imagedata r:id="rId41" o:title=""/>
          </v:shape>
          <o:OLEObject Type="Embed" ProgID="Equation.DSMT4" ShapeID="_x0000_i1041" DrawAspect="Content" ObjectID="_1687251660" r:id="rId42"/>
        </w:object>
      </w:r>
      <w:r w:rsidRPr="00E21DA4">
        <w:rPr>
          <w:rFonts w:hAnsi="宋体"/>
        </w:rPr>
        <w:t>时，</w:t>
      </w:r>
      <w:r w:rsidR="000D0A44" w:rsidRPr="000D0A44">
        <w:rPr>
          <w:position w:val="-10"/>
        </w:rPr>
        <w:object w:dxaOrig="2000" w:dyaOrig="360">
          <v:shape id="_x0000_i1042" type="#_x0000_t75" style="width:100.2pt;height:17.85pt" o:ole="">
            <v:imagedata r:id="rId43" o:title=""/>
          </v:shape>
          <o:OLEObject Type="Embed" ProgID="Equation.DSMT4" ShapeID="_x0000_i1042" DrawAspect="Content" ObjectID="_1687251661" r:id="rId44"/>
        </w:object>
      </w:r>
      <w:r w:rsidRPr="00E21DA4">
        <w:rPr>
          <w:rFonts w:hAnsi="宋体"/>
        </w:rPr>
        <w:t>是比</w:t>
      </w:r>
      <w:r w:rsidR="000D0A44" w:rsidRPr="000D0A44">
        <w:rPr>
          <w:position w:val="-6"/>
        </w:rPr>
        <w:object w:dxaOrig="760" w:dyaOrig="320">
          <v:shape id="_x0000_i1043" type="#_x0000_t75" style="width:38pt;height:16.15pt" o:ole="">
            <v:imagedata r:id="rId45" o:title=""/>
          </v:shape>
          <o:OLEObject Type="Embed" ProgID="Equation.DSMT4" ShapeID="_x0000_i1043" DrawAspect="Content" ObjectID="_1687251662" r:id="rId46"/>
        </w:object>
      </w:r>
      <w:r w:rsidRPr="00E21DA4">
        <w:rPr>
          <w:rFonts w:hAnsi="宋体"/>
        </w:rPr>
        <w:t>高阶的无穷小，</w:t>
      </w:r>
      <w:r w:rsidR="000D0A44" w:rsidRPr="000D0A44">
        <w:rPr>
          <w:position w:val="-6"/>
        </w:rPr>
        <w:object w:dxaOrig="760" w:dyaOrig="320">
          <v:shape id="_x0000_i1044" type="#_x0000_t75" style="width:38pt;height:16.15pt" o:ole="">
            <v:imagedata r:id="rId47" o:title=""/>
          </v:shape>
          <o:OLEObject Type="Embed" ProgID="Equation.DSMT4" ShapeID="_x0000_i1044" DrawAspect="Content" ObjectID="_1687251663" r:id="rId48"/>
        </w:object>
      </w:r>
      <w:r w:rsidRPr="00E21DA4">
        <w:rPr>
          <w:rFonts w:hAnsi="宋体"/>
        </w:rPr>
        <w:t>是比</w:t>
      </w:r>
      <w:r w:rsidR="000D0A44" w:rsidRPr="000D0A44">
        <w:rPr>
          <w:position w:val="-20"/>
        </w:rPr>
        <w:object w:dxaOrig="859" w:dyaOrig="520">
          <v:shape id="_x0000_i1045" type="#_x0000_t75" style="width:43.2pt;height:25.9pt" o:ole="">
            <v:imagedata r:id="rId49" o:title=""/>
          </v:shape>
          <o:OLEObject Type="Embed" ProgID="Equation.DSMT4" ShapeID="_x0000_i1045" DrawAspect="Content" ObjectID="_1687251664" r:id="rId50"/>
        </w:object>
      </w:r>
      <w:r w:rsidRPr="00E21DA4">
        <w:rPr>
          <w:rFonts w:hAnsi="宋体"/>
        </w:rPr>
        <w:t>高阶的无穷小，则正整数</w:t>
      </w:r>
      <w:r w:rsidR="000D0A44" w:rsidRPr="00025957">
        <w:rPr>
          <w:position w:val="-4"/>
        </w:rPr>
        <w:object w:dxaOrig="200" w:dyaOrig="200">
          <v:shape id="_x0000_i1046" type="#_x0000_t75" style="width:9.8pt;height:9.8pt" o:ole="">
            <v:imagedata r:id="rId51" o:title=""/>
          </v:shape>
          <o:OLEObject Type="Embed" ProgID="Equation.DSMT4" ShapeID="_x0000_i1046" DrawAspect="Content" ObjectID="_1687251665" r:id="rId52"/>
        </w:object>
      </w:r>
      <w:r w:rsidRPr="00E21DA4">
        <w:rPr>
          <w:rFonts w:hAnsi="宋体"/>
        </w:rPr>
        <w:t>等于</w:t>
      </w:r>
      <w:r>
        <w:rPr>
          <w:rFonts w:hAnsi="宋体"/>
        </w:rPr>
        <w:t>(</w:t>
      </w:r>
      <w:r w:rsidR="009111B6">
        <w:rPr>
          <w:rFonts w:hint="eastAsia"/>
        </w:rPr>
        <w:t xml:space="preserve">   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47" type="#_x0000_t75" style="width:9.2pt;height:13.25pt" o:ole="">
            <v:imagedata r:id="rId53" o:title=""/>
          </v:shape>
          <o:OLEObject Type="Embed" ProgID="Equation.DSMT4" ShapeID="_x0000_i1047" DrawAspect="Content" ObjectID="_1687251666" r:id="rId54"/>
        </w:object>
      </w:r>
      <w:r w:rsidR="009111B6">
        <w:rPr>
          <w:rFonts w:hint="eastAsia"/>
        </w:rPr>
        <w:t>．</w:t>
      </w:r>
      <w:r w:rsidRPr="00E21DA4">
        <w:t xml:space="preserve">        </w:t>
      </w: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48" type="#_x0000_t75" style="width:9.2pt;height:13.25pt" o:ole="">
            <v:imagedata r:id="rId55" o:title=""/>
          </v:shape>
          <o:OLEObject Type="Embed" ProgID="Equation.DSMT4" ShapeID="_x0000_i1048" DrawAspect="Content" ObjectID="_1687251667" r:id="rId56"/>
        </w:object>
      </w:r>
      <w:r w:rsidR="009111B6">
        <w:rPr>
          <w:rFonts w:hint="eastAsia"/>
        </w:rPr>
        <w:t>．</w:t>
      </w:r>
      <w:r w:rsidRPr="00E21DA4">
        <w:t xml:space="preserve">        </w:t>
      </w: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180" w:dyaOrig="279">
          <v:shape id="_x0000_i1049" type="#_x0000_t75" style="width:9.2pt;height:13.8pt" o:ole="">
            <v:imagedata r:id="rId57" o:title=""/>
          </v:shape>
          <o:OLEObject Type="Embed" ProgID="Equation.DSMT4" ShapeID="_x0000_i1049" DrawAspect="Content" ObjectID="_1687251668" r:id="rId58"/>
        </w:object>
      </w:r>
      <w:r w:rsidR="009111B6">
        <w:rPr>
          <w:rFonts w:hint="eastAsia"/>
        </w:rPr>
        <w:t>．</w:t>
      </w:r>
      <w:r w:rsidR="009111B6">
        <w:t xml:space="preserve">        </w:t>
      </w: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200" w:dyaOrig="260">
          <v:shape id="_x0000_i1050" type="#_x0000_t75" style="width:9.8pt;height:13.25pt" o:ole="">
            <v:imagedata r:id="rId59" o:title=""/>
          </v:shape>
          <o:OLEObject Type="Embed" ProgID="Equation.DSMT4" ShapeID="_x0000_i1050" DrawAspect="Content" ObjectID="_1687251669" r:id="rId60"/>
        </w:object>
      </w:r>
      <w:r w:rsidR="009111B6">
        <w:rPr>
          <w:rFonts w:hint="eastAsia"/>
        </w:rPr>
        <w:t>．</w:t>
      </w:r>
    </w:p>
    <w:p w:rsidR="00D34944" w:rsidRDefault="00D34944" w:rsidP="00D34944">
      <w:pPr>
        <w:rPr>
          <w:rFonts w:hAnsi="宋体"/>
        </w:rPr>
      </w:pPr>
    </w:p>
    <w:p w:rsidR="00B97956" w:rsidRPr="00D34944" w:rsidRDefault="00B97956" w:rsidP="00D34944">
      <w:pPr>
        <w:rPr>
          <w:rFonts w:hAnsi="宋体"/>
        </w:rPr>
      </w:pPr>
    </w:p>
    <w:p w:rsidR="00D34944" w:rsidRPr="00E21DA4" w:rsidRDefault="00D34944" w:rsidP="00D34944">
      <w:r>
        <w:rPr>
          <w:rFonts w:hAnsi="宋体"/>
        </w:rPr>
        <w:t>(</w:t>
      </w:r>
      <w:r w:rsidRPr="00E21DA4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E21DA4">
        <w:rPr>
          <w:rFonts w:hAnsi="宋体"/>
        </w:rPr>
        <w:t>曲线</w:t>
      </w:r>
      <w:r w:rsidR="000D0A44" w:rsidRPr="000D0A44">
        <w:rPr>
          <w:position w:val="-10"/>
        </w:rPr>
        <w:object w:dxaOrig="1860" w:dyaOrig="360">
          <v:shape id="_x0000_i1051" type="#_x0000_t75" style="width:92.75pt;height:17.85pt" o:ole="">
            <v:imagedata r:id="rId61" o:title=""/>
          </v:shape>
          <o:OLEObject Type="Embed" ProgID="Equation.DSMT4" ShapeID="_x0000_i1051" DrawAspect="Content" ObjectID="_1687251670" r:id="rId62"/>
        </w:object>
      </w:r>
      <w:r w:rsidRPr="00E21DA4">
        <w:rPr>
          <w:rFonts w:hAnsi="宋体"/>
        </w:rPr>
        <w:t>的拐点个数为</w:t>
      </w:r>
      <w:r>
        <w:rPr>
          <w:rFonts w:hAnsi="宋体"/>
        </w:rPr>
        <w:t>(</w:t>
      </w:r>
      <w:r w:rsidRPr="00E21DA4">
        <w:t xml:space="preserve">   </w:t>
      </w:r>
      <w:r w:rsidR="009111B6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200" w:dyaOrig="279">
          <v:shape id="_x0000_i1052" type="#_x0000_t75" style="width:9.8pt;height:13.8pt" o:ole="">
            <v:imagedata r:id="rId63" o:title=""/>
          </v:shape>
          <o:OLEObject Type="Embed" ProgID="Equation.DSMT4" ShapeID="_x0000_i1052" DrawAspect="Content" ObjectID="_1687251671" r:id="rId64"/>
        </w:object>
      </w:r>
      <w:r w:rsidR="009111B6">
        <w:rPr>
          <w:rFonts w:hint="eastAsia"/>
        </w:rPr>
        <w:t>．</w:t>
      </w:r>
      <w:r w:rsidRPr="00E21DA4">
        <w:t xml:space="preserve">        </w:t>
      </w: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53" type="#_x0000_t75" style="width:9.2pt;height:13.25pt" o:ole="">
            <v:imagedata r:id="rId65" o:title=""/>
          </v:shape>
          <o:OLEObject Type="Embed" ProgID="Equation.DSMT4" ShapeID="_x0000_i1053" DrawAspect="Content" ObjectID="_1687251672" r:id="rId66"/>
        </w:object>
      </w:r>
      <w:r w:rsidR="009111B6">
        <w:rPr>
          <w:rFonts w:hint="eastAsia"/>
        </w:rPr>
        <w:t>．</w:t>
      </w:r>
      <w:r w:rsidRPr="00E21DA4">
        <w:t xml:space="preserve">       </w:t>
      </w:r>
      <w:r w:rsidR="009111B6">
        <w:rPr>
          <w:rFonts w:hint="eastAsia"/>
        </w:rPr>
        <w:t xml:space="preserve"> </w:t>
      </w: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25957">
        <w:rPr>
          <w:position w:val="-4"/>
        </w:rPr>
        <w:object w:dxaOrig="180" w:dyaOrig="260">
          <v:shape id="_x0000_i1054" type="#_x0000_t75" style="width:9.2pt;height:13.25pt" o:ole="">
            <v:imagedata r:id="rId67" o:title=""/>
          </v:shape>
          <o:OLEObject Type="Embed" ProgID="Equation.DSMT4" ShapeID="_x0000_i1054" DrawAspect="Content" ObjectID="_1687251673" r:id="rId68"/>
        </w:object>
      </w:r>
      <w:r w:rsidR="009111B6">
        <w:rPr>
          <w:rFonts w:hint="eastAsia"/>
        </w:rPr>
        <w:t>．</w:t>
      </w:r>
      <w:r w:rsidR="009111B6">
        <w:t xml:space="preserve">        </w:t>
      </w: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9111B6">
        <w:rPr>
          <w:rFonts w:hAnsi="宋体" w:hint="eastAsia"/>
        </w:rPr>
        <w:t xml:space="preserve"> </w:t>
      </w:r>
      <w:r w:rsidR="000D0A44" w:rsidRPr="000D0A44">
        <w:rPr>
          <w:position w:val="-6"/>
        </w:rPr>
        <w:object w:dxaOrig="180" w:dyaOrig="279">
          <v:shape id="_x0000_i1055" type="#_x0000_t75" style="width:9.2pt;height:13.8pt" o:ole="">
            <v:imagedata r:id="rId69" o:title=""/>
          </v:shape>
          <o:OLEObject Type="Embed" ProgID="Equation.DSMT4" ShapeID="_x0000_i1055" DrawAspect="Content" ObjectID="_1687251674" r:id="rId70"/>
        </w:object>
      </w:r>
      <w:r w:rsidR="009111B6">
        <w:rPr>
          <w:rFonts w:hint="eastAsia"/>
        </w:rPr>
        <w:t>．</w:t>
      </w:r>
    </w:p>
    <w:p w:rsidR="00D34944" w:rsidRPr="00EF5144" w:rsidRDefault="00D34944" w:rsidP="00D34944">
      <w:pPr>
        <w:rPr>
          <w:szCs w:val="21"/>
        </w:rPr>
      </w:pPr>
    </w:p>
    <w:p w:rsidR="00D34944" w:rsidRPr="00D34944" w:rsidRDefault="00D34944" w:rsidP="00D34944"/>
    <w:p w:rsidR="00D34944" w:rsidRPr="00E21DA4" w:rsidRDefault="00D34944" w:rsidP="00D34944">
      <w:pPr>
        <w:ind w:left="480" w:hangingChars="200" w:hanging="480"/>
      </w:pPr>
      <w:r>
        <w:rPr>
          <w:rFonts w:hAnsi="宋体"/>
        </w:rPr>
        <w:t>(</w:t>
      </w:r>
      <w:r w:rsidRPr="00E21DA4">
        <w:t>4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已知函数</w:t>
      </w:r>
      <w:r w:rsidR="000D0A44" w:rsidRPr="000D0A44">
        <w:rPr>
          <w:position w:val="-10"/>
        </w:rPr>
        <w:object w:dxaOrig="540" w:dyaOrig="320">
          <v:shape id="_x0000_i1056" type="#_x0000_t75" style="width:27.05pt;height:16.15pt" o:ole="">
            <v:imagedata r:id="rId71" o:title=""/>
          </v:shape>
          <o:OLEObject Type="Embed" ProgID="Equation.DSMT4" ShapeID="_x0000_i1056" DrawAspect="Content" ObjectID="_1687251675" r:id="rId72"/>
        </w:object>
      </w:r>
      <w:r w:rsidRPr="00E21DA4">
        <w:rPr>
          <w:rFonts w:hAnsi="宋体"/>
        </w:rPr>
        <w:t>在区间</w:t>
      </w:r>
      <w:r w:rsidR="000D0A44" w:rsidRPr="000D0A44">
        <w:rPr>
          <w:position w:val="-10"/>
        </w:rPr>
        <w:object w:dxaOrig="1260" w:dyaOrig="320">
          <v:shape id="_x0000_i1057" type="#_x0000_t75" style="width:62.8pt;height:16.15pt" o:ole="">
            <v:imagedata r:id="rId73" o:title=""/>
          </v:shape>
          <o:OLEObject Type="Embed" ProgID="Equation.DSMT4" ShapeID="_x0000_i1057" DrawAspect="Content" ObjectID="_1687251676" r:id="rId74"/>
        </w:object>
      </w:r>
      <w:r w:rsidRPr="00E21DA4">
        <w:rPr>
          <w:rFonts w:hAnsi="宋体"/>
        </w:rPr>
        <w:t>内具有二阶导数，</w:t>
      </w:r>
      <w:r w:rsidR="000D0A44" w:rsidRPr="000D0A44">
        <w:rPr>
          <w:position w:val="-10"/>
        </w:rPr>
        <w:object w:dxaOrig="620" w:dyaOrig="320">
          <v:shape id="_x0000_i1058" type="#_x0000_t75" style="width:31.1pt;height:16.15pt" o:ole="">
            <v:imagedata r:id="rId75" o:title=""/>
          </v:shape>
          <o:OLEObject Type="Embed" ProgID="Equation.DSMT4" ShapeID="_x0000_i1058" DrawAspect="Content" ObjectID="_1687251677" r:id="rId76"/>
        </w:object>
      </w:r>
      <w:r w:rsidRPr="00E21DA4">
        <w:rPr>
          <w:rFonts w:hAnsi="宋体"/>
        </w:rPr>
        <w:t>严格单调减少，且</w:t>
      </w:r>
      <w:r w:rsidR="000D0A44" w:rsidRPr="000D0A44">
        <w:rPr>
          <w:position w:val="-10"/>
        </w:rPr>
        <w:object w:dxaOrig="1600" w:dyaOrig="320">
          <v:shape id="_x0000_i1059" type="#_x0000_t75" style="width:80.05pt;height:16.15pt" o:ole="">
            <v:imagedata r:id="rId77" o:title=""/>
          </v:shape>
          <o:OLEObject Type="Embed" ProgID="Equation.DSMT4" ShapeID="_x0000_i1059" DrawAspect="Content" ObjectID="_1687251678" r:id="rId78"/>
        </w:object>
      </w:r>
      <w:r w:rsidR="000B44C5">
        <w:rPr>
          <w:rFonts w:hint="eastAsia"/>
        </w:rPr>
        <w:t>，</w:t>
      </w:r>
      <w:r w:rsidRPr="00E21DA4">
        <w:rPr>
          <w:rFonts w:hAnsi="宋体"/>
        </w:rPr>
        <w:t>则</w:t>
      </w:r>
      <w:r>
        <w:rPr>
          <w:rFonts w:hAnsi="宋体"/>
        </w:rPr>
        <w:t>(</w:t>
      </w:r>
      <w:r w:rsidRPr="00E21DA4">
        <w:t xml:space="preserve">   </w:t>
      </w:r>
      <w:r w:rsidR="000B44C5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A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60" type="#_x0000_t75" style="width:44.95pt;height:16.15pt" o:ole="">
            <v:imagedata r:id="rId79" o:title=""/>
          </v:shape>
          <o:OLEObject Type="Embed" ProgID="Equation.DSMT4" ShapeID="_x0000_i1060" DrawAspect="Content" ObjectID="_1687251679" r:id="rId80"/>
        </w:object>
      </w:r>
      <w:r w:rsidRPr="00E21DA4">
        <w:rPr>
          <w:rFonts w:hAnsi="宋体"/>
        </w:rPr>
        <w:t>和</w:t>
      </w:r>
      <w:r w:rsidR="000D0A44" w:rsidRPr="000D0A44">
        <w:rPr>
          <w:position w:val="-10"/>
        </w:rPr>
        <w:object w:dxaOrig="900" w:dyaOrig="320">
          <v:shape id="_x0000_i1061" type="#_x0000_t75" style="width:44.95pt;height:16.15pt" o:ole="">
            <v:imagedata r:id="rId81" o:title=""/>
          </v:shape>
          <o:OLEObject Type="Embed" ProgID="Equation.DSMT4" ShapeID="_x0000_i1061" DrawAspect="Content" ObjectID="_1687251680" r:id="rId82"/>
        </w:object>
      </w:r>
      <w:r w:rsidRPr="00E21DA4">
        <w:rPr>
          <w:rFonts w:hAnsi="宋体"/>
        </w:rPr>
        <w:t>内均有</w:t>
      </w:r>
      <w:r w:rsidR="000D0A44" w:rsidRPr="000D0A44">
        <w:rPr>
          <w:position w:val="-10"/>
        </w:rPr>
        <w:object w:dxaOrig="880" w:dyaOrig="320">
          <v:shape id="_x0000_i1062" type="#_x0000_t75" style="width:43.8pt;height:16.15pt" o:ole="">
            <v:imagedata r:id="rId83" o:title=""/>
          </v:shape>
          <o:OLEObject Type="Embed" ProgID="Equation.DSMT4" ShapeID="_x0000_i1062" DrawAspect="Content" ObjectID="_1687251681" r:id="rId84"/>
        </w:object>
      </w:r>
      <w:r w:rsidR="000B44C5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B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63" type="#_x0000_t75" style="width:44.95pt;height:16.15pt" o:ole="">
            <v:imagedata r:id="rId85" o:title=""/>
          </v:shape>
          <o:OLEObject Type="Embed" ProgID="Equation.DSMT4" ShapeID="_x0000_i1063" DrawAspect="Content" ObjectID="_1687251682" r:id="rId86"/>
        </w:object>
      </w:r>
      <w:r w:rsidRPr="00E21DA4">
        <w:rPr>
          <w:rFonts w:hAnsi="宋体"/>
        </w:rPr>
        <w:t>和</w:t>
      </w:r>
      <w:r w:rsidR="000D0A44" w:rsidRPr="000D0A44">
        <w:rPr>
          <w:position w:val="-10"/>
        </w:rPr>
        <w:object w:dxaOrig="900" w:dyaOrig="320">
          <v:shape id="_x0000_i1064" type="#_x0000_t75" style="width:44.95pt;height:16.15pt" o:ole="">
            <v:imagedata r:id="rId87" o:title=""/>
          </v:shape>
          <o:OLEObject Type="Embed" ProgID="Equation.DSMT4" ShapeID="_x0000_i1064" DrawAspect="Content" ObjectID="_1687251683" r:id="rId88"/>
        </w:object>
      </w:r>
      <w:r w:rsidRPr="00E21DA4">
        <w:rPr>
          <w:rFonts w:hAnsi="宋体"/>
        </w:rPr>
        <w:t>内均有</w:t>
      </w:r>
      <w:r w:rsidR="000D0A44" w:rsidRPr="000D0A44">
        <w:rPr>
          <w:position w:val="-10"/>
        </w:rPr>
        <w:object w:dxaOrig="880" w:dyaOrig="320">
          <v:shape id="_x0000_i1065" type="#_x0000_t75" style="width:43.8pt;height:16.15pt" o:ole="">
            <v:imagedata r:id="rId89" o:title=""/>
          </v:shape>
          <o:OLEObject Type="Embed" ProgID="Equation.DSMT4" ShapeID="_x0000_i1065" DrawAspect="Content" ObjectID="_1687251684" r:id="rId90"/>
        </w:object>
      </w:r>
      <w:r w:rsidR="000B44C5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C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66" type="#_x0000_t75" style="width:44.95pt;height:16.15pt" o:ole="">
            <v:imagedata r:id="rId91" o:title=""/>
          </v:shape>
          <o:OLEObject Type="Embed" ProgID="Equation.DSMT4" ShapeID="_x0000_i1066" DrawAspect="Content" ObjectID="_1687251685" r:id="rId92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067" type="#_x0000_t75" style="width:43.8pt;height:16.15pt" o:ole="">
            <v:imagedata r:id="rId93" o:title=""/>
          </v:shape>
          <o:OLEObject Type="Embed" ProgID="Equation.DSMT4" ShapeID="_x0000_i1067" DrawAspect="Content" ObjectID="_1687251686" r:id="rId94"/>
        </w:object>
      </w:r>
      <w:r w:rsidR="000B44C5">
        <w:rPr>
          <w:rFonts w:hint="eastAsia"/>
        </w:rPr>
        <w:t>，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68" type="#_x0000_t75" style="width:44.95pt;height:16.15pt" o:ole="">
            <v:imagedata r:id="rId95" o:title=""/>
          </v:shape>
          <o:OLEObject Type="Embed" ProgID="Equation.DSMT4" ShapeID="_x0000_i1068" DrawAspect="Content" ObjectID="_1687251687" r:id="rId96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069" type="#_x0000_t75" style="width:43.8pt;height:16.15pt" o:ole="">
            <v:imagedata r:id="rId97" o:title=""/>
          </v:shape>
          <o:OLEObject Type="Embed" ProgID="Equation.DSMT4" ShapeID="_x0000_i1069" DrawAspect="Content" ObjectID="_1687251688" r:id="rId98"/>
        </w:object>
      </w:r>
      <w:r w:rsidR="000B44C5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>
        <w:rPr>
          <w:rFonts w:hAnsi="宋体"/>
        </w:rPr>
        <w:t>(</w:t>
      </w:r>
      <w:r w:rsidRPr="00E21DA4">
        <w:t>D</w:t>
      </w:r>
      <w:r>
        <w:rPr>
          <w:rFonts w:hAnsi="宋体"/>
        </w:rPr>
        <w:t>)</w:t>
      </w:r>
      <w:r w:rsidR="000B44C5">
        <w:rPr>
          <w:rFonts w:hAnsi="宋体" w:hint="eastAsia"/>
        </w:rPr>
        <w:t xml:space="preserve"> 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70" type="#_x0000_t75" style="width:44.95pt;height:16.15pt" o:ole="">
            <v:imagedata r:id="rId99" o:title=""/>
          </v:shape>
          <o:OLEObject Type="Embed" ProgID="Equation.DSMT4" ShapeID="_x0000_i1070" DrawAspect="Content" ObjectID="_1687251689" r:id="rId100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071" type="#_x0000_t75" style="width:43.8pt;height:16.15pt" o:ole="">
            <v:imagedata r:id="rId101" o:title=""/>
          </v:shape>
          <o:OLEObject Type="Embed" ProgID="Equation.DSMT4" ShapeID="_x0000_i1071" DrawAspect="Content" ObjectID="_1687251690" r:id="rId102"/>
        </w:object>
      </w:r>
      <w:r w:rsidR="000B44C5">
        <w:rPr>
          <w:rFonts w:hint="eastAsia"/>
        </w:rPr>
        <w:t>，</w: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900" w:dyaOrig="320">
          <v:shape id="_x0000_i1072" type="#_x0000_t75" style="width:44.95pt;height:16.15pt" o:ole="">
            <v:imagedata r:id="rId103" o:title=""/>
          </v:shape>
          <o:OLEObject Type="Embed" ProgID="Equation.DSMT4" ShapeID="_x0000_i1072" DrawAspect="Content" ObjectID="_1687251691" r:id="rId104"/>
        </w:object>
      </w:r>
      <w:r w:rsidRPr="00E21DA4">
        <w:rPr>
          <w:rFonts w:hAnsi="宋体"/>
        </w:rPr>
        <w:t>内</w:t>
      </w:r>
      <w:r w:rsidR="000D0A44" w:rsidRPr="000D0A44">
        <w:rPr>
          <w:position w:val="-10"/>
        </w:rPr>
        <w:object w:dxaOrig="880" w:dyaOrig="320">
          <v:shape id="_x0000_i1073" type="#_x0000_t75" style="width:43.8pt;height:16.15pt" o:ole="">
            <v:imagedata r:id="rId105" o:title=""/>
          </v:shape>
          <o:OLEObject Type="Embed" ProgID="Equation.DSMT4" ShapeID="_x0000_i1073" DrawAspect="Content" ObjectID="_1687251692" r:id="rId106"/>
        </w:object>
      </w:r>
      <w:r w:rsidR="000B44C5">
        <w:rPr>
          <w:rFonts w:hint="eastAsia"/>
        </w:rPr>
        <w:t>．</w:t>
      </w:r>
    </w:p>
    <w:p w:rsidR="00B97956" w:rsidRDefault="00B97956" w:rsidP="00B97956"/>
    <w:p w:rsidR="00D34944" w:rsidRPr="00D34944" w:rsidRDefault="00D34944" w:rsidP="00D34944">
      <w:pPr>
        <w:rPr>
          <w:rFonts w:hAnsi="宋体"/>
        </w:rPr>
      </w:pPr>
    </w:p>
    <w:p w:rsidR="001C6534" w:rsidRDefault="00D34944" w:rsidP="001C6534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E21DA4">
        <w:t>5</w:t>
      </w:r>
      <w:r>
        <w:rPr>
          <w:rFonts w:hAnsi="宋体"/>
        </w:rPr>
        <w:t>)</w:t>
      </w:r>
      <w:r w:rsidR="008E5B31" w:rsidRPr="008E5B31">
        <w:rPr>
          <w:rStyle w:val="ae"/>
          <w:rFonts w:hint="eastAsia"/>
        </w:rPr>
        <w:t>【同试卷一第二</w:t>
      </w:r>
      <w:r w:rsidR="008E5B31" w:rsidRPr="008E5B31">
        <w:rPr>
          <w:rStyle w:val="ae"/>
          <w:rFonts w:hint="eastAsia"/>
        </w:rPr>
        <w:t>(</w:t>
      </w:r>
      <w:r w:rsidR="008E5B31" w:rsidRPr="008E5B31">
        <w:rPr>
          <w:rStyle w:val="ae"/>
        </w:rPr>
        <w:t>1</w:t>
      </w:r>
      <w:r w:rsidR="008E5B31" w:rsidRPr="008E5B31">
        <w:rPr>
          <w:rStyle w:val="ae"/>
          <w:rFonts w:hint="eastAsia"/>
        </w:rPr>
        <w:t>)</w:t>
      </w:r>
      <w:r w:rsidR="008E5B31" w:rsidRPr="008E5B31">
        <w:rPr>
          <w:rStyle w:val="ae"/>
          <w:rFonts w:hint="eastAsia"/>
        </w:rPr>
        <w:t>题】</w:t>
      </w:r>
      <w:r w:rsidR="001C6534">
        <w:rPr>
          <w:rFonts w:hAnsi="宋体"/>
        </w:rPr>
        <w:t>设函数</w:t>
      </w:r>
      <w:r w:rsidR="001C6534" w:rsidRPr="001437B0">
        <w:rPr>
          <w:position w:val="-10"/>
        </w:rPr>
        <w:object w:dxaOrig="540" w:dyaOrig="320">
          <v:shape id="_x0000_i1074" type="#_x0000_t75" style="width:27.05pt;height:16.15pt" o:ole="">
            <v:imagedata r:id="rId107" o:title=""/>
          </v:shape>
          <o:OLEObject Type="Embed" ProgID="Equation.DSMT4" ShapeID="_x0000_i1074" DrawAspect="Content" ObjectID="_1687251693" r:id="rId108"/>
        </w:object>
      </w:r>
      <w:r w:rsidR="001C6534">
        <w:rPr>
          <w:rFonts w:hAnsi="宋体"/>
        </w:rPr>
        <w:t>在定义域内可导，</w:t>
      </w:r>
      <w:r w:rsidR="001C6534" w:rsidRPr="001437B0">
        <w:rPr>
          <w:position w:val="-10"/>
        </w:rPr>
        <w:object w:dxaOrig="920" w:dyaOrig="320">
          <v:shape id="_x0000_i1075" type="#_x0000_t75" style="width:46.1pt;height:16.15pt" o:ole="">
            <v:imagedata r:id="rId109" o:title=""/>
          </v:shape>
          <o:OLEObject Type="Embed" ProgID="Equation.DSMT4" ShapeID="_x0000_i1075" DrawAspect="Content" ObjectID="_1687251694" r:id="rId110"/>
        </w:object>
      </w:r>
      <w:r w:rsidR="001C6534">
        <w:rPr>
          <w:rFonts w:hAnsi="宋体"/>
        </w:rPr>
        <w:t>的图形如</w:t>
      </w:r>
      <w:r w:rsidR="001C6534">
        <w:rPr>
          <w:rFonts w:hAnsi="宋体" w:hint="eastAsia"/>
        </w:rPr>
        <w:t>下</w:t>
      </w:r>
      <w:r w:rsidR="001C6534">
        <w:rPr>
          <w:rFonts w:hAnsi="宋体"/>
        </w:rPr>
        <w:t>图所示，</w:t>
      </w:r>
    </w:p>
    <w:p w:rsidR="001C6534" w:rsidRPr="00935949" w:rsidRDefault="001C6534" w:rsidP="001C6534">
      <w:pPr>
        <w:jc w:val="center"/>
        <w:rPr>
          <w:rFonts w:hAnsi="宋体"/>
        </w:rPr>
      </w:pP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1" name="图片 0" descr="2001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1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34" w:rsidRDefault="001C6534" w:rsidP="001C6534">
      <w:pPr>
        <w:ind w:firstLineChars="200" w:firstLine="480"/>
        <w:rPr>
          <w:rFonts w:hAnsi="宋体"/>
        </w:rPr>
      </w:pPr>
      <w:r>
        <w:rPr>
          <w:rFonts w:hAnsi="宋体"/>
        </w:rPr>
        <w:t>则导函数</w:t>
      </w:r>
      <w:r w:rsidRPr="001437B0">
        <w:rPr>
          <w:position w:val="-10"/>
        </w:rPr>
        <w:object w:dxaOrig="960" w:dyaOrig="320">
          <v:shape id="_x0000_i1076" type="#_x0000_t75" style="width:47.8pt;height:16.15pt" o:ole="">
            <v:imagedata r:id="rId112" o:title=""/>
          </v:shape>
          <o:OLEObject Type="Embed" ProgID="Equation.DSMT4" ShapeID="_x0000_i1076" DrawAspect="Content" ObjectID="_1687251695" r:id="rId113"/>
        </w:object>
      </w:r>
      <w:r>
        <w:rPr>
          <w:rFonts w:hAnsi="宋体"/>
        </w:rPr>
        <w:t>的图形为</w:t>
      </w:r>
      <w:r>
        <w:rPr>
          <w:rFonts w:hAnsi="宋体"/>
        </w:rPr>
        <w:t>(</w:t>
      </w:r>
      <w:r>
        <w:t xml:space="preserve">   </w:t>
      </w:r>
      <w:r>
        <w:rPr>
          <w:rFonts w:hint="eastAsia"/>
        </w:rPr>
        <w:t xml:space="preserve"> </w:t>
      </w:r>
      <w:r>
        <w:rPr>
          <w:rFonts w:hAnsi="宋体"/>
        </w:rPr>
        <w:t>)</w:t>
      </w:r>
    </w:p>
    <w:p w:rsidR="001C6534" w:rsidRDefault="001C6534" w:rsidP="001C6534">
      <w:pPr>
        <w:ind w:firstLineChars="200" w:firstLine="480"/>
        <w:rPr>
          <w:rFonts w:hAnsi="宋体"/>
        </w:rPr>
      </w:pPr>
      <w:r>
        <w:rPr>
          <w:rFonts w:hAnsi="宋体" w:hint="eastAsia"/>
        </w:rPr>
        <w:t>(A)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3" name="图片 2" descr="2001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2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(B)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4" name="图片 3" descr="2001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3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34" w:rsidRPr="00BD7976" w:rsidRDefault="001C6534" w:rsidP="001C6534">
      <w:pPr>
        <w:ind w:firstLineChars="200" w:firstLine="480"/>
        <w:rPr>
          <w:rFonts w:hAnsi="宋体"/>
        </w:rPr>
      </w:pPr>
      <w:r>
        <w:rPr>
          <w:rFonts w:hAnsi="宋体" w:hint="eastAsia"/>
        </w:rPr>
        <w:t>(C)</w:t>
      </w:r>
      <w:r>
        <w:rPr>
          <w:rFonts w:hAnsi="宋体"/>
          <w:noProof/>
        </w:rPr>
        <w:drawing>
          <wp:inline distT="0" distB="0" distL="0" distR="0">
            <wp:extent cx="1905266" cy="1190792"/>
            <wp:effectExtent l="19050" t="0" r="0" b="0"/>
            <wp:docPr id="6" name="图片 5" descr="2001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4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1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 xml:space="preserve">    (D)</w:t>
      </w:r>
      <w:r>
        <w:rPr>
          <w:rFonts w:hAnsi="宋体"/>
          <w:noProof/>
        </w:rPr>
        <w:drawing>
          <wp:inline distT="0" distB="0" distL="0" distR="0">
            <wp:extent cx="1907805" cy="1192378"/>
            <wp:effectExtent l="19050" t="0" r="0" b="0"/>
            <wp:docPr id="7" name="图片 6" descr="2001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1A5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26" cy="11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44" w:rsidRPr="00D34944" w:rsidRDefault="00D34944" w:rsidP="00D34944"/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t>三、</w:t>
      </w:r>
      <w:r w:rsidR="00997050">
        <w:rPr>
          <w:rFonts w:hint="eastAsia"/>
        </w:rPr>
        <w:t>（</w:t>
      </w:r>
      <w:r w:rsidRPr="00E21DA4">
        <w:t>本题满分6分</w:t>
      </w:r>
      <w:r w:rsidR="00997050">
        <w:rPr>
          <w:rFonts w:hint="eastAsia"/>
        </w:rPr>
        <w:t>）</w:t>
      </w:r>
    </w:p>
    <w:p w:rsidR="00D34944" w:rsidRPr="00816C8F" w:rsidRDefault="00D34944" w:rsidP="00816C8F">
      <w:pPr>
        <w:ind w:firstLineChars="200" w:firstLine="480"/>
      </w:pPr>
      <w:r w:rsidRPr="00E21DA4">
        <w:rPr>
          <w:rFonts w:hAnsi="宋体"/>
        </w:rPr>
        <w:t>求</w:t>
      </w:r>
      <w:r w:rsidR="000D0A44" w:rsidRPr="000D0A44">
        <w:rPr>
          <w:position w:val="-34"/>
        </w:rPr>
        <w:object w:dxaOrig="1820" w:dyaOrig="720">
          <v:shape id="_x0000_i1077" type="#_x0000_t75" style="width:91pt;height:36.3pt" o:ole="">
            <v:imagedata r:id="rId118" o:title=""/>
          </v:shape>
          <o:OLEObject Type="Embed" ProgID="Equation.DSMT4" ShapeID="_x0000_i1077" DrawAspect="Content" ObjectID="_1687251696" r:id="rId119"/>
        </w:object>
      </w:r>
      <w:r w:rsidR="00F2153E">
        <w:rPr>
          <w:rFonts w:hint="eastAsia"/>
        </w:rPr>
        <w:t>．</w:t>
      </w:r>
    </w:p>
    <w:p w:rsidR="00D34944" w:rsidRDefault="00D34944" w:rsidP="00D34944"/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lastRenderedPageBreak/>
        <w:t>四、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Default="00D34944" w:rsidP="00B97956">
      <w:pPr>
        <w:ind w:leftChars="200" w:left="480"/>
      </w:pPr>
      <w:r w:rsidRPr="00E21DA4">
        <w:rPr>
          <w:rFonts w:hAnsi="宋体"/>
        </w:rPr>
        <w:t>求极限</w:t>
      </w:r>
      <w:r w:rsidR="000D0A44" w:rsidRPr="000D0A44">
        <w:rPr>
          <w:position w:val="-28"/>
        </w:rPr>
        <w:object w:dxaOrig="1780" w:dyaOrig="820">
          <v:shape id="_x0000_i1078" type="#_x0000_t75" style="width:89.3pt;height:40.9pt" o:ole="">
            <v:imagedata r:id="rId120" o:title=""/>
          </v:shape>
          <o:OLEObject Type="Embed" ProgID="Equation.DSMT4" ShapeID="_x0000_i1078" DrawAspect="Content" ObjectID="_1687251697" r:id="rId121"/>
        </w:object>
      </w:r>
      <w:r w:rsidRPr="00E21DA4">
        <w:rPr>
          <w:rFonts w:hAnsi="宋体"/>
        </w:rPr>
        <w:t>，记此极限为</w:t>
      </w:r>
      <w:r w:rsidR="000D0A44" w:rsidRPr="000D0A44">
        <w:rPr>
          <w:position w:val="-10"/>
        </w:rPr>
        <w:object w:dxaOrig="540" w:dyaOrig="320">
          <v:shape id="_x0000_i1079" type="#_x0000_t75" style="width:27.05pt;height:16.15pt" o:ole="">
            <v:imagedata r:id="rId122" o:title=""/>
          </v:shape>
          <o:OLEObject Type="Embed" ProgID="Equation.DSMT4" ShapeID="_x0000_i1079" DrawAspect="Content" ObjectID="_1687251698" r:id="rId123"/>
        </w:object>
      </w:r>
      <w:r w:rsidRPr="00E21DA4">
        <w:rPr>
          <w:rFonts w:hAnsi="宋体"/>
        </w:rPr>
        <w:t>，求函数</w:t>
      </w:r>
      <w:r w:rsidR="000D0A44" w:rsidRPr="000D0A44">
        <w:rPr>
          <w:position w:val="-10"/>
        </w:rPr>
        <w:object w:dxaOrig="540" w:dyaOrig="320">
          <v:shape id="_x0000_i1080" type="#_x0000_t75" style="width:27.05pt;height:16.15pt" o:ole="">
            <v:imagedata r:id="rId124" o:title=""/>
          </v:shape>
          <o:OLEObject Type="Embed" ProgID="Equation.DSMT4" ShapeID="_x0000_i1080" DrawAspect="Content" ObjectID="_1687251699" r:id="rId125"/>
        </w:object>
      </w:r>
      <w:r w:rsidRPr="00E21DA4">
        <w:rPr>
          <w:rFonts w:hAnsi="宋体"/>
        </w:rPr>
        <w:t>的间断点并指出其类型</w:t>
      </w:r>
      <w:r w:rsidR="00B97956">
        <w:rPr>
          <w:rFonts w:hint="eastAsia"/>
        </w:rPr>
        <w:t>．</w:t>
      </w:r>
    </w:p>
    <w:p w:rsidR="00D34944" w:rsidRDefault="00D34944" w:rsidP="00D34944"/>
    <w:p w:rsidR="00997050" w:rsidRPr="00D34944" w:rsidRDefault="00997050" w:rsidP="00D34944"/>
    <w:p w:rsidR="00D34944" w:rsidRPr="00E21DA4" w:rsidRDefault="00D34944" w:rsidP="00997050">
      <w:pPr>
        <w:pStyle w:val="1"/>
      </w:pPr>
      <w:r w:rsidRPr="00E21DA4">
        <w:t>五、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Default="00D34944" w:rsidP="00D639F4">
      <w:pPr>
        <w:ind w:leftChars="200" w:left="480"/>
        <w:rPr>
          <w:rFonts w:hAnsi="宋体"/>
        </w:rPr>
      </w:pPr>
      <w:r w:rsidRPr="00E21DA4">
        <w:rPr>
          <w:rFonts w:hAnsi="宋体"/>
        </w:rPr>
        <w:t>设</w:t>
      </w:r>
      <w:r w:rsidR="000D0A44" w:rsidRPr="000D0A44">
        <w:rPr>
          <w:position w:val="-10"/>
        </w:rPr>
        <w:object w:dxaOrig="920" w:dyaOrig="320">
          <v:shape id="_x0000_i1081" type="#_x0000_t75" style="width:46.1pt;height:16.15pt" o:ole="">
            <v:imagedata r:id="rId126" o:title=""/>
          </v:shape>
          <o:OLEObject Type="Embed" ProgID="Equation.DSMT4" ShapeID="_x0000_i1081" DrawAspect="Content" ObjectID="_1687251700" r:id="rId127"/>
        </w:object>
      </w:r>
      <w:r w:rsidRPr="00E21DA4">
        <w:rPr>
          <w:rFonts w:hAnsi="宋体"/>
        </w:rPr>
        <w:t>是抛物线</w:t>
      </w:r>
      <w:r w:rsidR="000D0A44" w:rsidRPr="000D0A44">
        <w:rPr>
          <w:position w:val="-10"/>
        </w:rPr>
        <w:object w:dxaOrig="760" w:dyaOrig="380">
          <v:shape id="_x0000_i1082" type="#_x0000_t75" style="width:38pt;height:19pt" o:ole="">
            <v:imagedata r:id="rId128" o:title=""/>
          </v:shape>
          <o:OLEObject Type="Embed" ProgID="Equation.DSMT4" ShapeID="_x0000_i1082" DrawAspect="Content" ObjectID="_1687251701" r:id="rId129"/>
        </w:object>
      </w:r>
      <w:r w:rsidRPr="00E21DA4">
        <w:rPr>
          <w:rFonts w:hAnsi="宋体"/>
        </w:rPr>
        <w:t>上任一点</w:t>
      </w:r>
      <w:r w:rsidR="000D0A44" w:rsidRPr="000D0A44">
        <w:rPr>
          <w:position w:val="-10"/>
        </w:rPr>
        <w:object w:dxaOrig="820" w:dyaOrig="320">
          <v:shape id="_x0000_i1083" type="#_x0000_t75" style="width:40.9pt;height:16.15pt" o:ole="">
            <v:imagedata r:id="rId130" o:title=""/>
          </v:shape>
          <o:OLEObject Type="Embed" ProgID="Equation.DSMT4" ShapeID="_x0000_i1083" DrawAspect="Content" ObjectID="_1687251702" r:id="rId131"/>
        </w:object>
      </w:r>
      <w:r w:rsidR="00D639F4">
        <w:rPr>
          <w:rFonts w:hint="eastAsia"/>
        </w:rPr>
        <w:t>（</w:t>
      </w:r>
      <w:r w:rsidR="000D0A44" w:rsidRPr="00025957">
        <w:rPr>
          <w:position w:val="-4"/>
        </w:rPr>
        <w:object w:dxaOrig="540" w:dyaOrig="260">
          <v:shape id="_x0000_i1084" type="#_x0000_t75" style="width:27.05pt;height:13.25pt" o:ole="">
            <v:imagedata r:id="rId132" o:title=""/>
          </v:shape>
          <o:OLEObject Type="Embed" ProgID="Equation.DSMT4" ShapeID="_x0000_i1084" DrawAspect="Content" ObjectID="_1687251703" r:id="rId133"/>
        </w:object>
      </w:r>
      <w:r w:rsidR="00D639F4">
        <w:rPr>
          <w:rFonts w:hint="eastAsia"/>
        </w:rPr>
        <w:t>）</w:t>
      </w:r>
      <w:r w:rsidRPr="00E21DA4">
        <w:rPr>
          <w:rFonts w:hAnsi="宋体"/>
        </w:rPr>
        <w:t>处的曲率半径，</w:t>
      </w:r>
      <w:r w:rsidR="000D0A44" w:rsidRPr="000D0A44">
        <w:rPr>
          <w:position w:val="-10"/>
        </w:rPr>
        <w:object w:dxaOrig="800" w:dyaOrig="320">
          <v:shape id="_x0000_i1085" type="#_x0000_t75" style="width:39.75pt;height:16.15pt" o:ole="">
            <v:imagedata r:id="rId134" o:title=""/>
          </v:shape>
          <o:OLEObject Type="Embed" ProgID="Equation.DSMT4" ShapeID="_x0000_i1085" DrawAspect="Content" ObjectID="_1687251704" r:id="rId135"/>
        </w:object>
      </w:r>
      <w:r w:rsidRPr="00E21DA4">
        <w:rPr>
          <w:rFonts w:hAnsi="宋体"/>
        </w:rPr>
        <w:t>是该抛物线上介于点</w:t>
      </w:r>
      <w:r w:rsidR="000D0A44" w:rsidRPr="000D0A44">
        <w:rPr>
          <w:position w:val="-10"/>
        </w:rPr>
        <w:object w:dxaOrig="700" w:dyaOrig="320">
          <v:shape id="_x0000_i1086" type="#_x0000_t75" style="width:35.15pt;height:16.15pt" o:ole="">
            <v:imagedata r:id="rId136" o:title=""/>
          </v:shape>
          <o:OLEObject Type="Embed" ProgID="Equation.DSMT4" ShapeID="_x0000_i1086" DrawAspect="Content" ObjectID="_1687251705" r:id="rId137"/>
        </w:object>
      </w:r>
      <w:r w:rsidRPr="00E21DA4">
        <w:rPr>
          <w:rFonts w:hAnsi="宋体"/>
        </w:rPr>
        <w:t>与</w:t>
      </w:r>
      <w:r w:rsidR="000D0A44" w:rsidRPr="00025957">
        <w:rPr>
          <w:position w:val="-4"/>
        </w:rPr>
        <w:object w:dxaOrig="279" w:dyaOrig="260">
          <v:shape id="_x0000_i1087" type="#_x0000_t75" style="width:13.8pt;height:13.25pt" o:ole="">
            <v:imagedata r:id="rId138" o:title=""/>
          </v:shape>
          <o:OLEObject Type="Embed" ProgID="Equation.DSMT4" ShapeID="_x0000_i1087" DrawAspect="Content" ObjectID="_1687251706" r:id="rId139"/>
        </w:object>
      </w:r>
      <w:r w:rsidRPr="00E21DA4">
        <w:rPr>
          <w:rFonts w:hAnsi="宋体"/>
        </w:rPr>
        <w:t>之间的弧长，计算</w:t>
      </w:r>
      <w:r w:rsidR="000D0A44" w:rsidRPr="000D0A44">
        <w:rPr>
          <w:position w:val="-28"/>
        </w:rPr>
        <w:object w:dxaOrig="1640" w:dyaOrig="740">
          <v:shape id="_x0000_i1088" type="#_x0000_t75" style="width:81.8pt;height:36.85pt" o:ole="">
            <v:imagedata r:id="rId140" o:title=""/>
          </v:shape>
          <o:OLEObject Type="Embed" ProgID="Equation.DSMT4" ShapeID="_x0000_i1088" DrawAspect="Content" ObjectID="_1687251707" r:id="rId141"/>
        </w:object>
      </w:r>
      <w:r w:rsidRPr="00E21DA4">
        <w:rPr>
          <w:rFonts w:hAnsi="宋体"/>
        </w:rPr>
        <w:t>的值</w:t>
      </w:r>
      <w:r w:rsidR="00C77A42">
        <w:rPr>
          <w:rFonts w:hint="eastAsia"/>
        </w:rPr>
        <w:t>（</w:t>
      </w:r>
      <w:r w:rsidRPr="00E21DA4">
        <w:rPr>
          <w:rFonts w:hAnsi="宋体"/>
        </w:rPr>
        <w:t>在直角坐标系下曲率公式为</w:t>
      </w:r>
      <w:r w:rsidR="000D0A44" w:rsidRPr="000D0A44">
        <w:rPr>
          <w:position w:val="-28"/>
        </w:rPr>
        <w:object w:dxaOrig="1560" w:dyaOrig="720">
          <v:shape id="_x0000_i1089" type="#_x0000_t75" style="width:77.75pt;height:36.3pt" o:ole="">
            <v:imagedata r:id="rId142" o:title=""/>
          </v:shape>
          <o:OLEObject Type="Embed" ProgID="Equation.DSMT4" ShapeID="_x0000_i1089" DrawAspect="Content" ObjectID="_1687251708" r:id="rId143"/>
        </w:object>
      </w:r>
      <w:r w:rsidR="00C77A42">
        <w:rPr>
          <w:rFonts w:hAnsi="宋体" w:hint="eastAsia"/>
        </w:rPr>
        <w:t>）．</w:t>
      </w:r>
    </w:p>
    <w:p w:rsidR="00D34944" w:rsidRPr="00EF5144" w:rsidRDefault="00D34944" w:rsidP="00D34944">
      <w:pPr>
        <w:rPr>
          <w:szCs w:val="21"/>
        </w:rPr>
      </w:pPr>
    </w:p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t>六、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Pr="00E21DA4" w:rsidRDefault="00D34944" w:rsidP="0046368C">
      <w:pPr>
        <w:ind w:leftChars="200" w:left="480"/>
      </w:pPr>
      <w:r w:rsidRPr="00E21DA4">
        <w:rPr>
          <w:rFonts w:hAnsi="宋体"/>
        </w:rPr>
        <w:t>设函数</w:t>
      </w:r>
      <w:r w:rsidR="000D0A44" w:rsidRPr="000D0A44">
        <w:rPr>
          <w:position w:val="-10"/>
        </w:rPr>
        <w:object w:dxaOrig="540" w:dyaOrig="320">
          <v:shape id="_x0000_i1090" type="#_x0000_t75" style="width:27.05pt;height:16.15pt" o:ole="">
            <v:imagedata r:id="rId144" o:title=""/>
          </v:shape>
          <o:OLEObject Type="Embed" ProgID="Equation.DSMT4" ShapeID="_x0000_i1090" DrawAspect="Content" ObjectID="_1687251709" r:id="rId145"/>
        </w:object>
      </w:r>
      <w:r w:rsidRPr="00E21DA4">
        <w:rPr>
          <w:rFonts w:hAnsi="宋体"/>
        </w:rPr>
        <w:t>在</w:t>
      </w:r>
      <w:r w:rsidR="000D0A44" w:rsidRPr="000D0A44">
        <w:rPr>
          <w:position w:val="-10"/>
        </w:rPr>
        <w:object w:dxaOrig="720" w:dyaOrig="320">
          <v:shape id="_x0000_i1091" type="#_x0000_t75" style="width:36.3pt;height:16.15pt" o:ole="">
            <v:imagedata r:id="rId146" o:title=""/>
          </v:shape>
          <o:OLEObject Type="Embed" ProgID="Equation.DSMT4" ShapeID="_x0000_i1091" DrawAspect="Content" ObjectID="_1687251710" r:id="rId147"/>
        </w:object>
      </w:r>
      <w:r w:rsidRPr="00E21DA4">
        <w:rPr>
          <w:rFonts w:hAnsi="宋体"/>
        </w:rPr>
        <w:t>上可导，</w:t>
      </w:r>
      <w:r w:rsidR="000D0A44" w:rsidRPr="000D0A44">
        <w:rPr>
          <w:position w:val="-10"/>
        </w:rPr>
        <w:object w:dxaOrig="859" w:dyaOrig="320">
          <v:shape id="_x0000_i1092" type="#_x0000_t75" style="width:43.2pt;height:16.15pt" o:ole="">
            <v:imagedata r:id="rId148" o:title=""/>
          </v:shape>
          <o:OLEObject Type="Embed" ProgID="Equation.DSMT4" ShapeID="_x0000_i1092" DrawAspect="Content" ObjectID="_1687251711" r:id="rId149"/>
        </w:object>
      </w:r>
      <w:r w:rsidRPr="00E21DA4">
        <w:rPr>
          <w:rFonts w:hAnsi="宋体"/>
        </w:rPr>
        <w:t>，且其反函数为</w:t>
      </w:r>
      <w:r w:rsidR="000D0A44" w:rsidRPr="000D0A44">
        <w:rPr>
          <w:position w:val="-10"/>
        </w:rPr>
        <w:object w:dxaOrig="520" w:dyaOrig="320">
          <v:shape id="_x0000_i1093" type="#_x0000_t75" style="width:25.9pt;height:16.15pt" o:ole="">
            <v:imagedata r:id="rId150" o:title=""/>
          </v:shape>
          <o:OLEObject Type="Embed" ProgID="Equation.DSMT4" ShapeID="_x0000_i1093" DrawAspect="Content" ObjectID="_1687251712" r:id="rId151"/>
        </w:object>
      </w:r>
      <w:r w:rsidR="0046368C">
        <w:rPr>
          <w:rFonts w:hint="eastAsia"/>
        </w:rPr>
        <w:t>．</w:t>
      </w:r>
      <w:r w:rsidRPr="00E21DA4">
        <w:rPr>
          <w:rFonts w:hAnsi="宋体"/>
        </w:rPr>
        <w:t>若</w:t>
      </w:r>
      <w:r w:rsidR="000D0A44" w:rsidRPr="000D0A44">
        <w:rPr>
          <w:position w:val="-18"/>
        </w:rPr>
        <w:object w:dxaOrig="1800" w:dyaOrig="520">
          <v:shape id="_x0000_i1094" type="#_x0000_t75" style="width:89.85pt;height:25.9pt" o:ole="">
            <v:imagedata r:id="rId152" o:title=""/>
          </v:shape>
          <o:OLEObject Type="Embed" ProgID="Equation.DSMT4" ShapeID="_x0000_i1094" DrawAspect="Content" ObjectID="_1687251713" r:id="rId153"/>
        </w:object>
      </w:r>
      <w:r>
        <w:rPr>
          <w:rFonts w:hint="eastAsia"/>
        </w:rPr>
        <w:t>，</w:t>
      </w:r>
      <w:r w:rsidRPr="00E21DA4">
        <w:rPr>
          <w:rFonts w:hAnsi="宋体"/>
        </w:rPr>
        <w:t>求</w:t>
      </w:r>
      <w:r w:rsidR="000D0A44" w:rsidRPr="000D0A44">
        <w:rPr>
          <w:position w:val="-10"/>
        </w:rPr>
        <w:object w:dxaOrig="540" w:dyaOrig="320">
          <v:shape id="_x0000_i1095" type="#_x0000_t75" style="width:27.05pt;height:16.15pt" o:ole="">
            <v:imagedata r:id="rId154" o:title=""/>
          </v:shape>
          <o:OLEObject Type="Embed" ProgID="Equation.DSMT4" ShapeID="_x0000_i1095" DrawAspect="Content" ObjectID="_1687251714" r:id="rId155"/>
        </w:object>
      </w:r>
      <w:r w:rsidR="0046368C">
        <w:rPr>
          <w:rFonts w:hint="eastAsia"/>
        </w:rPr>
        <w:t>．</w:t>
      </w:r>
    </w:p>
    <w:p w:rsidR="00D34944" w:rsidRPr="00EF5144" w:rsidRDefault="00D34944" w:rsidP="00D34944">
      <w:pPr>
        <w:rPr>
          <w:szCs w:val="21"/>
        </w:rPr>
      </w:pPr>
    </w:p>
    <w:p w:rsidR="00D34944" w:rsidRDefault="00D34944" w:rsidP="00D34944">
      <w:pPr>
        <w:rPr>
          <w:rFonts w:hAnsi="宋体"/>
          <w:b/>
        </w:rPr>
      </w:pPr>
    </w:p>
    <w:p w:rsidR="00D34944" w:rsidRPr="00E21DA4" w:rsidRDefault="00D34944" w:rsidP="00997050">
      <w:pPr>
        <w:pStyle w:val="1"/>
      </w:pPr>
      <w:r w:rsidRPr="00E21DA4">
        <w:t>七、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Pr="00E21DA4" w:rsidRDefault="00D34944" w:rsidP="00DD36FA">
      <w:pPr>
        <w:ind w:leftChars="200" w:left="480"/>
      </w:pPr>
      <w:r w:rsidRPr="00E21DA4">
        <w:rPr>
          <w:rFonts w:hAnsi="宋体"/>
        </w:rPr>
        <w:t>设函数</w:t>
      </w:r>
      <w:r w:rsidR="000D0A44" w:rsidRPr="000D0A44">
        <w:rPr>
          <w:position w:val="-10"/>
        </w:rPr>
        <w:object w:dxaOrig="1060" w:dyaOrig="320">
          <v:shape id="_x0000_i1096" type="#_x0000_t75" style="width:53pt;height:16.15pt" o:ole="">
            <v:imagedata r:id="rId156" o:title=""/>
          </v:shape>
          <o:OLEObject Type="Embed" ProgID="Equation.DSMT4" ShapeID="_x0000_i1096" DrawAspect="Content" ObjectID="_1687251715" r:id="rId157"/>
        </w:object>
      </w:r>
      <w:r w:rsidRPr="00E21DA4">
        <w:rPr>
          <w:rFonts w:hAnsi="宋体"/>
        </w:rPr>
        <w:t>满足</w:t>
      </w:r>
      <w:r w:rsidR="000D0A44" w:rsidRPr="000D0A44">
        <w:rPr>
          <w:position w:val="-10"/>
        </w:rPr>
        <w:object w:dxaOrig="3060" w:dyaOrig="360">
          <v:shape id="_x0000_i1097" type="#_x0000_t75" style="width:153.2pt;height:17.85pt" o:ole="">
            <v:imagedata r:id="rId158" o:title=""/>
          </v:shape>
          <o:OLEObject Type="Embed" ProgID="Equation.DSMT4" ShapeID="_x0000_i1097" DrawAspect="Content" ObjectID="_1687251716" r:id="rId159"/>
        </w:object>
      </w:r>
      <w:r w:rsidRPr="00E21DA4">
        <w:rPr>
          <w:rFonts w:hAnsi="宋体"/>
        </w:rPr>
        <w:t>，且</w:t>
      </w:r>
      <w:r w:rsidR="000D0A44" w:rsidRPr="000D0A44">
        <w:rPr>
          <w:position w:val="-10"/>
        </w:rPr>
        <w:object w:dxaOrig="1700" w:dyaOrig="320">
          <v:shape id="_x0000_i1098" type="#_x0000_t75" style="width:85.25pt;height:16.15pt" o:ole="">
            <v:imagedata r:id="rId160" o:title=""/>
          </v:shape>
          <o:OLEObject Type="Embed" ProgID="Equation.DSMT4" ShapeID="_x0000_i1098" DrawAspect="Content" ObjectID="_1687251717" r:id="rId161"/>
        </w:object>
      </w:r>
      <w:r w:rsidRPr="00E21DA4">
        <w:rPr>
          <w:rFonts w:hAnsi="宋体"/>
        </w:rPr>
        <w:t>，求</w:t>
      </w:r>
      <w:r w:rsidR="000D0A44" w:rsidRPr="000D0A44">
        <w:rPr>
          <w:position w:val="-30"/>
        </w:rPr>
        <w:object w:dxaOrig="2220" w:dyaOrig="720">
          <v:shape id="_x0000_i1099" type="#_x0000_t75" style="width:111.15pt;height:36.3pt" o:ole="">
            <v:imagedata r:id="rId162" o:title=""/>
          </v:shape>
          <o:OLEObject Type="Embed" ProgID="Equation.DSMT4" ShapeID="_x0000_i1099" DrawAspect="Content" ObjectID="_1687251718" r:id="rId163"/>
        </w:object>
      </w:r>
      <w:r w:rsidR="00DD36FA">
        <w:rPr>
          <w:rFonts w:hint="eastAsia"/>
        </w:rPr>
        <w:t>．</w:t>
      </w:r>
    </w:p>
    <w:p w:rsidR="00B97956" w:rsidRDefault="00B97956" w:rsidP="00B97956"/>
    <w:p w:rsidR="00D34944" w:rsidRDefault="00D34944" w:rsidP="00D34944">
      <w:pPr>
        <w:rPr>
          <w:rFonts w:hAnsi="宋体"/>
          <w:b/>
        </w:rPr>
      </w:pPr>
    </w:p>
    <w:p w:rsidR="00D34944" w:rsidRPr="00E21DA4" w:rsidRDefault="00D34944" w:rsidP="00997050">
      <w:pPr>
        <w:pStyle w:val="1"/>
      </w:pPr>
      <w:r w:rsidRPr="00E21DA4">
        <w:t>八、</w:t>
      </w:r>
      <w:r w:rsidR="00997050">
        <w:rPr>
          <w:rFonts w:hint="eastAsia"/>
        </w:rPr>
        <w:t>（</w:t>
      </w:r>
      <w:r w:rsidRPr="00E21DA4">
        <w:t>本题满分9分</w:t>
      </w:r>
      <w:r w:rsidR="00997050">
        <w:rPr>
          <w:rFonts w:hint="eastAsia"/>
        </w:rPr>
        <w:t>）</w:t>
      </w:r>
    </w:p>
    <w:p w:rsidR="00D34944" w:rsidRPr="00E21DA4" w:rsidRDefault="00D34944" w:rsidP="00DD36FA">
      <w:pPr>
        <w:ind w:leftChars="200" w:left="480"/>
      </w:pPr>
      <w:r w:rsidRPr="00E21DA4">
        <w:rPr>
          <w:rFonts w:hAnsi="宋体"/>
        </w:rPr>
        <w:t>设</w:t>
      </w:r>
      <w:r w:rsidR="000D0A44" w:rsidRPr="00025957">
        <w:rPr>
          <w:position w:val="-4"/>
        </w:rPr>
        <w:object w:dxaOrig="200" w:dyaOrig="260">
          <v:shape id="_x0000_i1100" type="#_x0000_t75" style="width:9.8pt;height:13.25pt" o:ole="">
            <v:imagedata r:id="rId164" o:title=""/>
          </v:shape>
          <o:OLEObject Type="Embed" ProgID="Equation.DSMT4" ShapeID="_x0000_i1100" DrawAspect="Content" ObjectID="_1687251719" r:id="rId165"/>
        </w:object>
      </w:r>
      <w:r w:rsidRPr="00E21DA4">
        <w:rPr>
          <w:rFonts w:hAnsi="宋体"/>
        </w:rPr>
        <w:t>是一条平面曲线，其上任意一点</w:t>
      </w:r>
      <w:r w:rsidR="000D0A44" w:rsidRPr="000D0A44">
        <w:rPr>
          <w:position w:val="-10"/>
        </w:rPr>
        <w:object w:dxaOrig="760" w:dyaOrig="320">
          <v:shape id="_x0000_i1101" type="#_x0000_t75" style="width:38pt;height:16.15pt" o:ole="">
            <v:imagedata r:id="rId166" o:title=""/>
          </v:shape>
          <o:OLEObject Type="Embed" ProgID="Equation.DSMT4" ShapeID="_x0000_i1101" DrawAspect="Content" ObjectID="_1687251720" r:id="rId167"/>
        </w:object>
      </w:r>
      <w:r w:rsidR="000D0A44" w:rsidRPr="000D0A44">
        <w:rPr>
          <w:position w:val="-10"/>
        </w:rPr>
        <w:object w:dxaOrig="720" w:dyaOrig="320">
          <v:shape id="_x0000_i1102" type="#_x0000_t75" style="width:36.3pt;height:16.15pt" o:ole="">
            <v:imagedata r:id="rId168" o:title=""/>
          </v:shape>
          <o:OLEObject Type="Embed" ProgID="Equation.DSMT4" ShapeID="_x0000_i1102" DrawAspect="Content" ObjectID="_1687251721" r:id="rId169"/>
        </w:object>
      </w:r>
      <w:r w:rsidR="00FF0AD2">
        <w:rPr>
          <w:rFonts w:hAnsi="宋体"/>
        </w:rPr>
        <w:t>到坐标原点的距离</w:t>
      </w:r>
      <w:r w:rsidRPr="00E21DA4">
        <w:rPr>
          <w:rFonts w:hAnsi="宋体"/>
        </w:rPr>
        <w:t>恒等于该点处的切线在</w:t>
      </w:r>
      <w:r w:rsidR="000D0A44" w:rsidRPr="000D0A44">
        <w:rPr>
          <w:position w:val="-10"/>
        </w:rPr>
        <w:object w:dxaOrig="220" w:dyaOrig="260">
          <v:shape id="_x0000_i1103" type="#_x0000_t75" style="width:10.95pt;height:13.25pt" o:ole="">
            <v:imagedata r:id="rId170" o:title=""/>
          </v:shape>
          <o:OLEObject Type="Embed" ProgID="Equation.DSMT4" ShapeID="_x0000_i1103" DrawAspect="Content" ObjectID="_1687251722" r:id="rId171"/>
        </w:object>
      </w:r>
      <w:r w:rsidRPr="00E21DA4">
        <w:rPr>
          <w:rFonts w:hAnsi="宋体"/>
        </w:rPr>
        <w:t>轴上的的截距，且</w:t>
      </w:r>
      <w:r w:rsidR="000D0A44" w:rsidRPr="00025957">
        <w:rPr>
          <w:position w:val="-4"/>
        </w:rPr>
        <w:object w:dxaOrig="200" w:dyaOrig="260">
          <v:shape id="_x0000_i1104" type="#_x0000_t75" style="width:9.8pt;height:13.25pt" o:ole="">
            <v:imagedata r:id="rId172" o:title=""/>
          </v:shape>
          <o:OLEObject Type="Embed" ProgID="Equation.DSMT4" ShapeID="_x0000_i1104" DrawAspect="Content" ObjectID="_1687251723" r:id="rId173"/>
        </w:object>
      </w:r>
      <w:r w:rsidRPr="00E21DA4">
        <w:rPr>
          <w:rFonts w:hAnsi="宋体"/>
        </w:rPr>
        <w:t>经过点</w:t>
      </w:r>
      <w:r w:rsidR="000D0A44" w:rsidRPr="000D0A44">
        <w:rPr>
          <w:position w:val="-28"/>
        </w:rPr>
        <w:object w:dxaOrig="680" w:dyaOrig="680">
          <v:shape id="_x0000_i1105" type="#_x0000_t75" style="width:34pt;height:34pt" o:ole="">
            <v:imagedata r:id="rId174" o:title=""/>
          </v:shape>
          <o:OLEObject Type="Embed" ProgID="Equation.DSMT4" ShapeID="_x0000_i1105" DrawAspect="Content" ObjectID="_1687251724" r:id="rId175"/>
        </w:object>
      </w:r>
      <w:r w:rsidR="00DD36FA">
        <w:rPr>
          <w:rFonts w:hint="eastAsia"/>
        </w:rPr>
        <w:t>．</w:t>
      </w:r>
    </w:p>
    <w:p w:rsidR="00D34944" w:rsidRPr="00E21DA4" w:rsidRDefault="00D34944" w:rsidP="00D34944">
      <w:pPr>
        <w:ind w:firstLineChars="200" w:firstLine="480"/>
      </w:pPr>
      <w:r w:rsidRPr="00E21DA4">
        <w:t xml:space="preserve">(1) </w:t>
      </w:r>
      <w:r w:rsidRPr="00E21DA4">
        <w:rPr>
          <w:rFonts w:hAnsi="宋体"/>
        </w:rPr>
        <w:t>试求曲线</w:t>
      </w:r>
      <w:r w:rsidR="000D0A44" w:rsidRPr="00025957">
        <w:rPr>
          <w:position w:val="-4"/>
        </w:rPr>
        <w:object w:dxaOrig="200" w:dyaOrig="260">
          <v:shape id="_x0000_i1106" type="#_x0000_t75" style="width:9.8pt;height:13.25pt" o:ole="">
            <v:imagedata r:id="rId176" o:title=""/>
          </v:shape>
          <o:OLEObject Type="Embed" ProgID="Equation.DSMT4" ShapeID="_x0000_i1106" DrawAspect="Content" ObjectID="_1687251725" r:id="rId177"/>
        </w:object>
      </w:r>
      <w:r w:rsidRPr="00E21DA4">
        <w:rPr>
          <w:rFonts w:hAnsi="宋体"/>
        </w:rPr>
        <w:t>的方程</w:t>
      </w:r>
      <w:r w:rsidR="00DD36FA">
        <w:rPr>
          <w:rFonts w:hAnsi="宋体" w:hint="eastAsia"/>
        </w:rPr>
        <w:t>．</w:t>
      </w:r>
    </w:p>
    <w:p w:rsidR="00D34944" w:rsidRDefault="00D34944" w:rsidP="00DD36FA">
      <w:pPr>
        <w:ind w:leftChars="200" w:left="960" w:hangingChars="200" w:hanging="480"/>
      </w:pPr>
      <w:r w:rsidRPr="00E21DA4">
        <w:t xml:space="preserve">(2) </w:t>
      </w:r>
      <w:r w:rsidRPr="00E21DA4">
        <w:rPr>
          <w:rFonts w:hAnsi="宋体"/>
        </w:rPr>
        <w:t>求</w:t>
      </w:r>
      <w:r w:rsidR="000D0A44" w:rsidRPr="00025957">
        <w:rPr>
          <w:position w:val="-4"/>
        </w:rPr>
        <w:object w:dxaOrig="200" w:dyaOrig="260">
          <v:shape id="_x0000_i1107" type="#_x0000_t75" style="width:9.8pt;height:13.25pt" o:ole="">
            <v:imagedata r:id="rId178" o:title=""/>
          </v:shape>
          <o:OLEObject Type="Embed" ProgID="Equation.DSMT4" ShapeID="_x0000_i1107" DrawAspect="Content" ObjectID="_1687251726" r:id="rId179"/>
        </w:object>
      </w:r>
      <w:r w:rsidRPr="00E21DA4">
        <w:rPr>
          <w:rFonts w:hAnsi="宋体"/>
        </w:rPr>
        <w:t>位于第一象限部分的一条切线，使该切线与</w:t>
      </w:r>
      <w:r w:rsidR="000D0A44" w:rsidRPr="00025957">
        <w:rPr>
          <w:position w:val="-4"/>
        </w:rPr>
        <w:object w:dxaOrig="200" w:dyaOrig="260">
          <v:shape id="_x0000_i1108" type="#_x0000_t75" style="width:9.8pt;height:13.25pt" o:ole="">
            <v:imagedata r:id="rId180" o:title=""/>
          </v:shape>
          <o:OLEObject Type="Embed" ProgID="Equation.DSMT4" ShapeID="_x0000_i1108" DrawAspect="Content" ObjectID="_1687251727" r:id="rId181"/>
        </w:object>
      </w:r>
      <w:r w:rsidRPr="00E21DA4">
        <w:rPr>
          <w:rFonts w:hAnsi="宋体"/>
        </w:rPr>
        <w:t>以及两坐标轴所围图形面积最小</w:t>
      </w:r>
      <w:r w:rsidR="00DD36FA">
        <w:rPr>
          <w:rFonts w:hint="eastAsia"/>
        </w:rPr>
        <w:t>．</w:t>
      </w:r>
    </w:p>
    <w:p w:rsidR="00D34944" w:rsidRDefault="00D34944" w:rsidP="00D34944"/>
    <w:p w:rsidR="00B97956" w:rsidRPr="00D34944" w:rsidRDefault="00B97956" w:rsidP="00D34944"/>
    <w:p w:rsidR="00D34944" w:rsidRPr="00E21DA4" w:rsidRDefault="00D34944" w:rsidP="00997050">
      <w:pPr>
        <w:pStyle w:val="1"/>
      </w:pPr>
      <w:r w:rsidRPr="00E21DA4">
        <w:t>九、</w:t>
      </w:r>
      <w:r w:rsidR="00997050">
        <w:rPr>
          <w:rFonts w:hint="eastAsia"/>
        </w:rPr>
        <w:t>（</w:t>
      </w:r>
      <w:r w:rsidRPr="00E21DA4">
        <w:t>本题满分7分</w:t>
      </w:r>
      <w:r w:rsidR="00997050">
        <w:rPr>
          <w:rFonts w:hint="eastAsia"/>
        </w:rPr>
        <w:t>）</w:t>
      </w:r>
    </w:p>
    <w:p w:rsidR="00D34944" w:rsidRDefault="00D34944" w:rsidP="005E7624">
      <w:pPr>
        <w:ind w:leftChars="200" w:left="480"/>
        <w:rPr>
          <w:rFonts w:hAnsi="宋体"/>
        </w:rPr>
      </w:pPr>
      <w:r w:rsidRPr="00E21DA4">
        <w:rPr>
          <w:rFonts w:hAnsi="宋体"/>
        </w:rPr>
        <w:t>一个半球体状的雪堆，其体积融化的速率与半球面面积</w:t>
      </w:r>
      <w:r w:rsidR="000D0A44" w:rsidRPr="000D0A44">
        <w:rPr>
          <w:position w:val="-6"/>
        </w:rPr>
        <w:object w:dxaOrig="220" w:dyaOrig="279">
          <v:shape id="_x0000_i1109" type="#_x0000_t75" style="width:10.95pt;height:13.8pt" o:ole="">
            <v:imagedata r:id="rId182" o:title=""/>
          </v:shape>
          <o:OLEObject Type="Embed" ProgID="Equation.DSMT4" ShapeID="_x0000_i1109" DrawAspect="Content" ObjectID="_1687251728" r:id="rId183"/>
        </w:object>
      </w:r>
      <w:r w:rsidRPr="00E21DA4">
        <w:rPr>
          <w:rFonts w:hAnsi="宋体"/>
        </w:rPr>
        <w:t>成正比，比例常数</w:t>
      </w:r>
      <w:r w:rsidR="000D0A44" w:rsidRPr="000D0A44">
        <w:rPr>
          <w:position w:val="-6"/>
        </w:rPr>
        <w:object w:dxaOrig="580" w:dyaOrig="279">
          <v:shape id="_x0000_i1110" type="#_x0000_t75" style="width:28.8pt;height:13.8pt" o:ole="">
            <v:imagedata r:id="rId184" o:title=""/>
          </v:shape>
          <o:OLEObject Type="Embed" ProgID="Equation.DSMT4" ShapeID="_x0000_i1110" DrawAspect="Content" ObjectID="_1687251729" r:id="rId185"/>
        </w:object>
      </w:r>
      <w:r w:rsidR="005E7624">
        <w:rPr>
          <w:rFonts w:hint="eastAsia"/>
        </w:rPr>
        <w:t>．</w:t>
      </w:r>
      <w:r w:rsidRPr="00E21DA4">
        <w:rPr>
          <w:rFonts w:hAnsi="宋体"/>
        </w:rPr>
        <w:t>假设在融化过程中雪堆始终保持半球体状，已知半径为</w:t>
      </w:r>
      <w:r w:rsidR="000D0A44" w:rsidRPr="000D0A44">
        <w:rPr>
          <w:position w:val="-12"/>
        </w:rPr>
        <w:object w:dxaOrig="220" w:dyaOrig="360">
          <v:shape id="_x0000_i1111" type="#_x0000_t75" style="width:10.95pt;height:17.85pt" o:ole="">
            <v:imagedata r:id="rId186" o:title=""/>
          </v:shape>
          <o:OLEObject Type="Embed" ProgID="Equation.DSMT4" ShapeID="_x0000_i1111" DrawAspect="Content" ObjectID="_1687251730" r:id="rId187"/>
        </w:object>
      </w:r>
      <w:r w:rsidRPr="00E21DA4">
        <w:rPr>
          <w:rFonts w:hAnsi="宋体"/>
        </w:rPr>
        <w:t>的雪堆在开始融化的</w:t>
      </w:r>
      <w:r w:rsidR="000D0A44" w:rsidRPr="000D0A44">
        <w:rPr>
          <w:position w:val="-6"/>
        </w:rPr>
        <w:object w:dxaOrig="180" w:dyaOrig="279">
          <v:shape id="_x0000_i1112" type="#_x0000_t75" style="width:9.2pt;height:13.8pt" o:ole="">
            <v:imagedata r:id="rId188" o:title=""/>
          </v:shape>
          <o:OLEObject Type="Embed" ProgID="Equation.DSMT4" ShapeID="_x0000_i1112" DrawAspect="Content" ObjectID="_1687251731" r:id="rId189"/>
        </w:object>
      </w:r>
      <w:r w:rsidRPr="00E21DA4">
        <w:rPr>
          <w:rFonts w:hAnsi="宋体"/>
        </w:rPr>
        <w:t>小时内，融化了其体积的</w:t>
      </w:r>
      <w:r w:rsidR="000D0A44" w:rsidRPr="000D0A44">
        <w:rPr>
          <w:position w:val="-24"/>
        </w:rPr>
        <w:object w:dxaOrig="240" w:dyaOrig="620">
          <v:shape id="_x0000_i1113" type="#_x0000_t75" style="width:12.1pt;height:31.1pt" o:ole="">
            <v:imagedata r:id="rId190" o:title=""/>
          </v:shape>
          <o:OLEObject Type="Embed" ProgID="Equation.DSMT4" ShapeID="_x0000_i1113" DrawAspect="Content" ObjectID="_1687251732" r:id="rId191"/>
        </w:object>
      </w:r>
      <w:r w:rsidRPr="00E21DA4">
        <w:rPr>
          <w:rFonts w:hAnsi="宋体"/>
        </w:rPr>
        <w:t>，问雪堆全部融化需要多少小时？</w:t>
      </w:r>
    </w:p>
    <w:p w:rsidR="00D34944" w:rsidRDefault="00D34944" w:rsidP="00D34944"/>
    <w:p w:rsidR="00B97956" w:rsidRPr="00D34944" w:rsidRDefault="00B97956" w:rsidP="00D34944"/>
    <w:p w:rsidR="00D34944" w:rsidRPr="00E21DA4" w:rsidRDefault="00D34944" w:rsidP="00997050">
      <w:pPr>
        <w:pStyle w:val="1"/>
      </w:pPr>
      <w:r w:rsidRPr="00E21DA4">
        <w:t>十、</w:t>
      </w:r>
      <w:r w:rsidR="00997050">
        <w:rPr>
          <w:rFonts w:hint="eastAsia"/>
        </w:rPr>
        <w:t>（</w:t>
      </w:r>
      <w:r w:rsidRPr="00E21DA4">
        <w:t>本题满分8分</w:t>
      </w:r>
      <w:r w:rsidR="00997050">
        <w:rPr>
          <w:rFonts w:hint="eastAsia"/>
        </w:rPr>
        <w:t>）</w:t>
      </w:r>
    </w:p>
    <w:p w:rsidR="00D34944" w:rsidRPr="00E21DA4" w:rsidRDefault="00D34944" w:rsidP="00492213">
      <w:pPr>
        <w:ind w:leftChars="200" w:left="480"/>
      </w:pPr>
      <w:r w:rsidRPr="00E21DA4">
        <w:rPr>
          <w:rFonts w:hAnsi="宋体"/>
        </w:rPr>
        <w:t>设</w:t>
      </w:r>
      <w:r w:rsidR="000D0A44" w:rsidRPr="000D0A44">
        <w:rPr>
          <w:position w:val="-10"/>
        </w:rPr>
        <w:object w:dxaOrig="540" w:dyaOrig="320">
          <v:shape id="_x0000_i1114" type="#_x0000_t75" style="width:27.05pt;height:16.15pt" o:ole="">
            <v:imagedata r:id="rId192" o:title=""/>
          </v:shape>
          <o:OLEObject Type="Embed" ProgID="Equation.DSMT4" ShapeID="_x0000_i1114" DrawAspect="Content" ObjectID="_1687251733" r:id="rId193"/>
        </w:object>
      </w:r>
      <w:r w:rsidRPr="00E21DA4">
        <w:rPr>
          <w:rFonts w:hAnsi="宋体"/>
        </w:rPr>
        <w:t>在区间</w:t>
      </w:r>
      <w:r w:rsidR="000D0A44" w:rsidRPr="000D0A44">
        <w:rPr>
          <w:position w:val="-10"/>
        </w:rPr>
        <w:object w:dxaOrig="660" w:dyaOrig="320">
          <v:shape id="_x0000_i1115" type="#_x0000_t75" style="width:32.85pt;height:16.15pt" o:ole="">
            <v:imagedata r:id="rId194" o:title=""/>
          </v:shape>
          <o:OLEObject Type="Embed" ProgID="Equation.DSMT4" ShapeID="_x0000_i1115" DrawAspect="Content" ObjectID="_1687251734" r:id="rId195"/>
        </w:object>
      </w:r>
      <w:r w:rsidR="00492213">
        <w:rPr>
          <w:rFonts w:hint="eastAsia"/>
        </w:rPr>
        <w:t>（</w:t>
      </w:r>
      <w:r w:rsidR="000D0A44" w:rsidRPr="000D0A44">
        <w:rPr>
          <w:position w:val="-6"/>
        </w:rPr>
        <w:object w:dxaOrig="540" w:dyaOrig="279">
          <v:shape id="_x0000_i1116" type="#_x0000_t75" style="width:27.05pt;height:13.8pt" o:ole="">
            <v:imagedata r:id="rId196" o:title=""/>
          </v:shape>
          <o:OLEObject Type="Embed" ProgID="Equation.DSMT4" ShapeID="_x0000_i1116" DrawAspect="Content" ObjectID="_1687251735" r:id="rId197"/>
        </w:object>
      </w:r>
      <w:r w:rsidR="00492213">
        <w:rPr>
          <w:rFonts w:hint="eastAsia"/>
        </w:rPr>
        <w:t>）</w:t>
      </w:r>
      <w:r w:rsidRPr="00E21DA4">
        <w:rPr>
          <w:rFonts w:hAnsi="宋体"/>
        </w:rPr>
        <w:t>上具有二阶连续导数</w:t>
      </w:r>
      <w:r w:rsidR="00492213">
        <w:rPr>
          <w:rFonts w:hint="eastAsia"/>
        </w:rPr>
        <w:t>，</w:t>
      </w:r>
      <w:r w:rsidR="000D0A44" w:rsidRPr="000D0A44">
        <w:rPr>
          <w:position w:val="-10"/>
        </w:rPr>
        <w:object w:dxaOrig="859" w:dyaOrig="320">
          <v:shape id="_x0000_i1117" type="#_x0000_t75" style="width:43.2pt;height:16.15pt" o:ole="">
            <v:imagedata r:id="rId198" o:title=""/>
          </v:shape>
          <o:OLEObject Type="Embed" ProgID="Equation.DSMT4" ShapeID="_x0000_i1117" DrawAspect="Content" ObjectID="_1687251736" r:id="rId199"/>
        </w:object>
      </w:r>
      <w:r w:rsidR="00492213">
        <w:rPr>
          <w:rFonts w:hint="eastAsia"/>
        </w:rPr>
        <w:t>．</w:t>
      </w:r>
    </w:p>
    <w:p w:rsidR="00D34944" w:rsidRPr="00E21DA4" w:rsidRDefault="00D34944" w:rsidP="00D34944">
      <w:pPr>
        <w:ind w:left="420"/>
      </w:pPr>
      <w:r w:rsidRPr="00E21DA4">
        <w:t xml:space="preserve">(1) </w:t>
      </w:r>
      <w:r w:rsidRPr="00E21DA4">
        <w:rPr>
          <w:rFonts w:hAnsi="宋体"/>
        </w:rPr>
        <w:t>写出</w:t>
      </w:r>
      <w:r w:rsidR="000D0A44" w:rsidRPr="000D0A44">
        <w:rPr>
          <w:position w:val="-10"/>
        </w:rPr>
        <w:object w:dxaOrig="540" w:dyaOrig="320">
          <v:shape id="_x0000_i1118" type="#_x0000_t75" style="width:27.05pt;height:16.15pt" o:ole="">
            <v:imagedata r:id="rId200" o:title=""/>
          </v:shape>
          <o:OLEObject Type="Embed" ProgID="Equation.DSMT4" ShapeID="_x0000_i1118" DrawAspect="Content" ObjectID="_1687251737" r:id="rId201"/>
        </w:object>
      </w:r>
      <w:r w:rsidRPr="00E21DA4">
        <w:rPr>
          <w:rFonts w:hAnsi="宋体"/>
        </w:rPr>
        <w:t>的带拉格朗日余项的一阶麦克劳林公式</w:t>
      </w:r>
      <w:r w:rsidR="00492213">
        <w:rPr>
          <w:rFonts w:hint="eastAsia"/>
        </w:rPr>
        <w:t>；</w:t>
      </w:r>
    </w:p>
    <w:p w:rsidR="00D34944" w:rsidRPr="00816C8F" w:rsidRDefault="00D34944" w:rsidP="00816C8F">
      <w:pPr>
        <w:ind w:left="420"/>
      </w:pPr>
      <w:r w:rsidRPr="00E21DA4">
        <w:t xml:space="preserve">(2) </w:t>
      </w:r>
      <w:r w:rsidRPr="00E21DA4">
        <w:rPr>
          <w:rFonts w:hAnsi="宋体"/>
        </w:rPr>
        <w:t>证明在</w:t>
      </w:r>
      <w:r w:rsidR="000D0A44" w:rsidRPr="000D0A44">
        <w:rPr>
          <w:position w:val="-10"/>
        </w:rPr>
        <w:object w:dxaOrig="660" w:dyaOrig="320">
          <v:shape id="_x0000_i1119" type="#_x0000_t75" style="width:32.85pt;height:16.15pt" o:ole="">
            <v:imagedata r:id="rId202" o:title=""/>
          </v:shape>
          <o:OLEObject Type="Embed" ProgID="Equation.DSMT4" ShapeID="_x0000_i1119" DrawAspect="Content" ObjectID="_1687251738" r:id="rId203"/>
        </w:object>
      </w:r>
      <w:r w:rsidRPr="00E21DA4">
        <w:rPr>
          <w:rFonts w:hAnsi="宋体"/>
        </w:rPr>
        <w:t>上至少存在一点</w:t>
      </w:r>
      <w:r w:rsidR="000D0A44" w:rsidRPr="000D0A44">
        <w:rPr>
          <w:position w:val="-10"/>
        </w:rPr>
        <w:object w:dxaOrig="200" w:dyaOrig="260">
          <v:shape id="_x0000_i1120" type="#_x0000_t75" style="width:9.8pt;height:13.25pt" o:ole="">
            <v:imagedata r:id="rId204" o:title=""/>
          </v:shape>
          <o:OLEObject Type="Embed" ProgID="Equation.DSMT4" ShapeID="_x0000_i1120" DrawAspect="Content" ObjectID="_1687251739" r:id="rId205"/>
        </w:object>
      </w:r>
      <w:r w:rsidRPr="00E21DA4">
        <w:rPr>
          <w:rFonts w:hAnsi="宋体"/>
        </w:rPr>
        <w:t>，使</w:t>
      </w:r>
      <w:r w:rsidR="000D0A44" w:rsidRPr="000D0A44">
        <w:rPr>
          <w:position w:val="-18"/>
        </w:rPr>
        <w:object w:dxaOrig="2140" w:dyaOrig="520">
          <v:shape id="_x0000_i1121" type="#_x0000_t75" style="width:107.15pt;height:25.9pt" o:ole="">
            <v:imagedata r:id="rId206" o:title=""/>
          </v:shape>
          <o:OLEObject Type="Embed" ProgID="Equation.DSMT4" ShapeID="_x0000_i1121" DrawAspect="Content" ObjectID="_1687251740" r:id="rId207"/>
        </w:object>
      </w:r>
      <w:r w:rsidR="00492213">
        <w:rPr>
          <w:rFonts w:hint="eastAsia"/>
        </w:rPr>
        <w:t>．</w:t>
      </w:r>
    </w:p>
    <w:p w:rsidR="00D34944" w:rsidRPr="00EF5144" w:rsidRDefault="00D34944" w:rsidP="00D34944">
      <w:pPr>
        <w:rPr>
          <w:szCs w:val="21"/>
        </w:rPr>
      </w:pPr>
    </w:p>
    <w:p w:rsidR="00D34944" w:rsidRPr="00D34944" w:rsidRDefault="00D34944" w:rsidP="00D34944"/>
    <w:p w:rsidR="00D34944" w:rsidRPr="00E21DA4" w:rsidRDefault="00D34944" w:rsidP="00997050">
      <w:pPr>
        <w:pStyle w:val="1"/>
      </w:pPr>
      <w:r w:rsidRPr="00E21DA4">
        <w:t>十一、</w:t>
      </w:r>
      <w:r w:rsidR="00997050">
        <w:rPr>
          <w:rFonts w:hint="eastAsia"/>
        </w:rPr>
        <w:t>（</w:t>
      </w:r>
      <w:r w:rsidRPr="00E21DA4">
        <w:t>本题满分6分</w:t>
      </w:r>
      <w:r w:rsidR="00997050">
        <w:rPr>
          <w:rFonts w:hint="eastAsia"/>
        </w:rPr>
        <w:t>）</w:t>
      </w:r>
    </w:p>
    <w:p w:rsidR="00EE1400" w:rsidRDefault="00D34944" w:rsidP="00EE1400">
      <w:pPr>
        <w:ind w:leftChars="200" w:left="480"/>
        <w:rPr>
          <w:rFonts w:hAnsi="宋体"/>
        </w:rPr>
      </w:pPr>
      <w:r w:rsidRPr="00E21DA4">
        <w:rPr>
          <w:rFonts w:hAnsi="宋体"/>
        </w:rPr>
        <w:t>已知矩阵</w:t>
      </w:r>
      <w:r w:rsidR="000D0A44" w:rsidRPr="000D0A44">
        <w:rPr>
          <w:position w:val="-50"/>
        </w:rPr>
        <w:object w:dxaOrig="1480" w:dyaOrig="1120">
          <v:shape id="_x0000_i1122" type="#_x0000_t75" style="width:73.75pt;height:55.85pt" o:ole="">
            <v:imagedata r:id="rId208" o:title=""/>
          </v:shape>
          <o:OLEObject Type="Embed" ProgID="Equation.DSMT4" ShapeID="_x0000_i1122" DrawAspect="Content" ObjectID="_1687251741" r:id="rId209"/>
        </w:object>
      </w:r>
      <w:r w:rsidR="00EE1400">
        <w:rPr>
          <w:rFonts w:hint="eastAsia"/>
        </w:rPr>
        <w:t>，</w:t>
      </w:r>
      <w:r w:rsidR="000D0A44" w:rsidRPr="000D0A44">
        <w:rPr>
          <w:position w:val="-50"/>
        </w:rPr>
        <w:object w:dxaOrig="1480" w:dyaOrig="1120">
          <v:shape id="_x0000_i1123" type="#_x0000_t75" style="width:73.75pt;height:55.85pt" o:ole="">
            <v:imagedata r:id="rId210" o:title=""/>
          </v:shape>
          <o:OLEObject Type="Embed" ProgID="Equation.DSMT4" ShapeID="_x0000_i1123" DrawAspect="Content" ObjectID="_1687251742" r:id="rId211"/>
        </w:object>
      </w:r>
      <w:r w:rsidR="00EE1400">
        <w:rPr>
          <w:rFonts w:hint="eastAsia"/>
        </w:rPr>
        <w:t>．</w:t>
      </w:r>
      <w:r w:rsidRPr="00E21DA4">
        <w:rPr>
          <w:rFonts w:hAnsi="宋体"/>
        </w:rPr>
        <w:t>且矩阵</w:t>
      </w:r>
      <w:r w:rsidR="000D0A44" w:rsidRPr="00025957">
        <w:rPr>
          <w:position w:val="-4"/>
        </w:rPr>
        <w:object w:dxaOrig="240" w:dyaOrig="260">
          <v:shape id="_x0000_i1124" type="#_x0000_t75" style="width:12.1pt;height:13.25pt" o:ole="">
            <v:imagedata r:id="rId212" o:title=""/>
          </v:shape>
          <o:OLEObject Type="Embed" ProgID="Equation.DSMT4" ShapeID="_x0000_i1124" DrawAspect="Content" ObjectID="_1687251743" r:id="rId213"/>
        </w:object>
      </w:r>
      <w:r w:rsidRPr="00E21DA4">
        <w:rPr>
          <w:rFonts w:hAnsi="宋体"/>
        </w:rPr>
        <w:t>满足</w:t>
      </w:r>
    </w:p>
    <w:p w:rsidR="00EE1400" w:rsidRDefault="000D0A44" w:rsidP="00EE1400">
      <w:pPr>
        <w:ind w:leftChars="200" w:left="480"/>
        <w:jc w:val="center"/>
      </w:pPr>
      <w:r w:rsidRPr="000D0A44">
        <w:rPr>
          <w:position w:val="-8"/>
        </w:rPr>
        <w:object w:dxaOrig="2860" w:dyaOrig="300">
          <v:shape id="_x0000_i1125" type="#_x0000_t75" style="width:142.85pt;height:15pt" o:ole="">
            <v:imagedata r:id="rId214" o:title=""/>
          </v:shape>
          <o:OLEObject Type="Embed" ProgID="Equation.DSMT4" ShapeID="_x0000_i1125" DrawAspect="Content" ObjectID="_1687251744" r:id="rId215"/>
        </w:object>
      </w:r>
    </w:p>
    <w:p w:rsidR="00D34944" w:rsidRDefault="00D34944" w:rsidP="00EE1400">
      <w:pPr>
        <w:ind w:leftChars="200" w:left="480"/>
      </w:pPr>
      <w:r w:rsidRPr="00E21DA4">
        <w:rPr>
          <w:rFonts w:hAnsi="宋体"/>
        </w:rPr>
        <w:t>其中</w:t>
      </w:r>
      <w:r w:rsidR="000D0A44" w:rsidRPr="00025957">
        <w:rPr>
          <w:position w:val="-4"/>
        </w:rPr>
        <w:object w:dxaOrig="220" w:dyaOrig="260">
          <v:shape id="_x0000_i1126" type="#_x0000_t75" style="width:10.95pt;height:13.25pt" o:ole="">
            <v:imagedata r:id="rId216" o:title=""/>
          </v:shape>
          <o:OLEObject Type="Embed" ProgID="Equation.DSMT4" ShapeID="_x0000_i1126" DrawAspect="Content" ObjectID="_1687251745" r:id="rId217"/>
        </w:object>
      </w:r>
      <w:r w:rsidRPr="00E21DA4">
        <w:rPr>
          <w:rFonts w:hAnsi="宋体"/>
        </w:rPr>
        <w:t>是</w:t>
      </w:r>
      <w:r w:rsidR="000D0A44" w:rsidRPr="000D0A44">
        <w:rPr>
          <w:position w:val="-6"/>
        </w:rPr>
        <w:object w:dxaOrig="180" w:dyaOrig="279">
          <v:shape id="_x0000_i1127" type="#_x0000_t75" style="width:9.2pt;height:13.8pt" o:ole="">
            <v:imagedata r:id="rId218" o:title=""/>
          </v:shape>
          <o:OLEObject Type="Embed" ProgID="Equation.DSMT4" ShapeID="_x0000_i1127" DrawAspect="Content" ObjectID="_1687251746" r:id="rId219"/>
        </w:object>
      </w:r>
      <w:r w:rsidRPr="00E21DA4">
        <w:rPr>
          <w:rFonts w:hAnsi="宋体"/>
        </w:rPr>
        <w:t>阶单位</w:t>
      </w:r>
      <w:r w:rsidR="00EE1400">
        <w:rPr>
          <w:rFonts w:hAnsi="宋体" w:hint="eastAsia"/>
        </w:rPr>
        <w:t>矩</w:t>
      </w:r>
      <w:r w:rsidRPr="00E21DA4">
        <w:rPr>
          <w:rFonts w:hAnsi="宋体"/>
        </w:rPr>
        <w:t>阵，求</w:t>
      </w:r>
      <w:r w:rsidR="000D0A44" w:rsidRPr="00025957">
        <w:rPr>
          <w:position w:val="-4"/>
        </w:rPr>
        <w:object w:dxaOrig="240" w:dyaOrig="260">
          <v:shape id="_x0000_i1128" type="#_x0000_t75" style="width:12.1pt;height:13.25pt" o:ole="">
            <v:imagedata r:id="rId220" o:title=""/>
          </v:shape>
          <o:OLEObject Type="Embed" ProgID="Equation.DSMT4" ShapeID="_x0000_i1128" DrawAspect="Content" ObjectID="_1687251747" r:id="rId221"/>
        </w:object>
      </w:r>
      <w:r w:rsidR="00EE1400">
        <w:rPr>
          <w:rFonts w:hint="eastAsia"/>
        </w:rPr>
        <w:t>．</w:t>
      </w:r>
    </w:p>
    <w:p w:rsidR="00D34944" w:rsidRPr="00EF5144" w:rsidRDefault="00D34944" w:rsidP="00D34944">
      <w:pPr>
        <w:rPr>
          <w:szCs w:val="21"/>
        </w:rPr>
      </w:pPr>
    </w:p>
    <w:p w:rsidR="00D34944" w:rsidRPr="00E21DA4" w:rsidRDefault="00D34944" w:rsidP="00D34944"/>
    <w:p w:rsidR="00D34944" w:rsidRPr="00E21DA4" w:rsidRDefault="00D34944" w:rsidP="00997050">
      <w:pPr>
        <w:pStyle w:val="1"/>
      </w:pPr>
      <w:r w:rsidRPr="00E21DA4">
        <w:t>十二、</w:t>
      </w:r>
      <w:r w:rsidR="00997050">
        <w:rPr>
          <w:rFonts w:hint="eastAsia"/>
        </w:rPr>
        <w:t>（</w:t>
      </w:r>
      <w:r w:rsidRPr="00E21DA4">
        <w:t>本题满分6分</w:t>
      </w:r>
      <w:r w:rsidR="00997050">
        <w:rPr>
          <w:rFonts w:hint="eastAsia"/>
        </w:rPr>
        <w:t>）</w:t>
      </w:r>
      <w:r w:rsidR="00B14B5D" w:rsidRPr="00B14B5D">
        <w:rPr>
          <w:rStyle w:val="ae"/>
          <w:rFonts w:hint="eastAsia"/>
        </w:rPr>
        <w:t>【类似试卷一第九题】</w:t>
      </w:r>
    </w:p>
    <w:p w:rsidR="00B14B5D" w:rsidRDefault="00D34944" w:rsidP="00B14B5D">
      <w:pPr>
        <w:ind w:leftChars="200" w:left="480"/>
        <w:rPr>
          <w:rFonts w:hAnsi="宋体"/>
        </w:rPr>
      </w:pPr>
      <w:r w:rsidRPr="00E21DA4">
        <w:rPr>
          <w:rFonts w:hAnsi="宋体"/>
        </w:rPr>
        <w:t>设</w:t>
      </w:r>
      <w:r w:rsidR="000D0A44" w:rsidRPr="000D0A44">
        <w:rPr>
          <w:position w:val="-12"/>
        </w:rPr>
        <w:object w:dxaOrig="1260" w:dyaOrig="360">
          <v:shape id="_x0000_i1129" type="#_x0000_t75" style="width:62.8pt;height:17.85pt" o:ole="">
            <v:imagedata r:id="rId222" o:title=""/>
          </v:shape>
          <o:OLEObject Type="Embed" ProgID="Equation.DSMT4" ShapeID="_x0000_i1129" DrawAspect="Content" ObjectID="_1687251748" r:id="rId223"/>
        </w:object>
      </w:r>
      <w:r w:rsidRPr="00E21DA4">
        <w:rPr>
          <w:rFonts w:hAnsi="宋体"/>
        </w:rPr>
        <w:t>为线性方程组</w:t>
      </w:r>
      <w:r w:rsidR="000D0A44" w:rsidRPr="000D0A44">
        <w:rPr>
          <w:position w:val="-6"/>
        </w:rPr>
        <w:object w:dxaOrig="740" w:dyaOrig="279">
          <v:shape id="_x0000_i1130" type="#_x0000_t75" style="width:36.85pt;height:13.8pt" o:ole="">
            <v:imagedata r:id="rId224" o:title=""/>
          </v:shape>
          <o:OLEObject Type="Embed" ProgID="Equation.DSMT4" ShapeID="_x0000_i1130" DrawAspect="Content" ObjectID="_1687251749" r:id="rId225"/>
        </w:object>
      </w:r>
      <w:r w:rsidRPr="00E21DA4">
        <w:rPr>
          <w:rFonts w:hAnsi="宋体"/>
        </w:rPr>
        <w:t>的一个基础解系，</w:t>
      </w:r>
    </w:p>
    <w:p w:rsidR="00B14B5D" w:rsidRDefault="000D0A44" w:rsidP="00B14B5D">
      <w:pPr>
        <w:ind w:leftChars="200" w:left="480"/>
        <w:jc w:val="center"/>
      </w:pPr>
      <w:r w:rsidRPr="000D0A44">
        <w:rPr>
          <w:position w:val="-12"/>
        </w:rPr>
        <w:object w:dxaOrig="5360" w:dyaOrig="360">
          <v:shape id="_x0000_i1131" type="#_x0000_t75" style="width:267.85pt;height:17.85pt" o:ole="">
            <v:imagedata r:id="rId226" o:title=""/>
          </v:shape>
          <o:OLEObject Type="Embed" ProgID="Equation.DSMT4" ShapeID="_x0000_i1131" DrawAspect="Content" ObjectID="_1687251750" r:id="rId227"/>
        </w:object>
      </w:r>
    </w:p>
    <w:p w:rsidR="00D34944" w:rsidRDefault="00D34944" w:rsidP="00B14B5D">
      <w:pPr>
        <w:ind w:leftChars="200" w:left="480"/>
      </w:pPr>
      <w:r w:rsidRPr="00E21DA4">
        <w:rPr>
          <w:rFonts w:hAnsi="宋体"/>
        </w:rPr>
        <w:t>试问实数</w:t>
      </w:r>
      <w:r w:rsidR="000D0A44" w:rsidRPr="000D0A44">
        <w:rPr>
          <w:position w:val="-6"/>
        </w:rPr>
        <w:object w:dxaOrig="160" w:dyaOrig="260">
          <v:shape id="_x0000_i1132" type="#_x0000_t75" style="width:8.05pt;height:13.25pt" o:ole="">
            <v:imagedata r:id="rId228" o:title=""/>
          </v:shape>
          <o:OLEObject Type="Embed" ProgID="Equation.DSMT4" ShapeID="_x0000_i1132" DrawAspect="Content" ObjectID="_1687251751" r:id="rId229"/>
        </w:object>
      </w:r>
      <w:r w:rsidRPr="00E21DA4">
        <w:rPr>
          <w:rFonts w:hAnsi="宋体"/>
        </w:rPr>
        <w:t>满足什么关系时，</w:t>
      </w:r>
      <w:r w:rsidR="000D0A44" w:rsidRPr="000D0A44">
        <w:rPr>
          <w:position w:val="-12"/>
        </w:rPr>
        <w:object w:dxaOrig="1260" w:dyaOrig="360">
          <v:shape id="_x0000_i1133" type="#_x0000_t75" style="width:62.8pt;height:17.85pt" o:ole="">
            <v:imagedata r:id="rId230" o:title=""/>
          </v:shape>
          <o:OLEObject Type="Embed" ProgID="Equation.DSMT4" ShapeID="_x0000_i1133" DrawAspect="Content" ObjectID="_1687251752" r:id="rId231"/>
        </w:object>
      </w:r>
      <w:r w:rsidRPr="00E21DA4">
        <w:rPr>
          <w:rFonts w:hAnsi="宋体"/>
        </w:rPr>
        <w:t>也为</w:t>
      </w:r>
      <w:r w:rsidR="000D0A44" w:rsidRPr="000D0A44">
        <w:rPr>
          <w:position w:val="-6"/>
        </w:rPr>
        <w:object w:dxaOrig="740" w:dyaOrig="279">
          <v:shape id="_x0000_i1134" type="#_x0000_t75" style="width:36.85pt;height:13.8pt" o:ole="">
            <v:imagedata r:id="rId232" o:title=""/>
          </v:shape>
          <o:OLEObject Type="Embed" ProgID="Equation.DSMT4" ShapeID="_x0000_i1134" DrawAspect="Content" ObjectID="_1687251753" r:id="rId233"/>
        </w:object>
      </w:r>
      <w:r w:rsidRPr="00E21DA4">
        <w:rPr>
          <w:rFonts w:hAnsi="宋体"/>
        </w:rPr>
        <w:t>的一个基础解系</w:t>
      </w:r>
      <w:r w:rsidR="00B14B5D">
        <w:rPr>
          <w:rFonts w:hint="eastAsia"/>
        </w:rPr>
        <w:t>．</w:t>
      </w:r>
    </w:p>
    <w:p w:rsidR="00D34944" w:rsidRDefault="00D34944" w:rsidP="00B14B5D"/>
    <w:p w:rsidR="009664F2" w:rsidRPr="00B14B5D" w:rsidRDefault="009664F2" w:rsidP="00B14B5D"/>
    <w:sectPr w:rsidR="009664F2" w:rsidRPr="00B14B5D" w:rsidSect="00223006">
      <w:headerReference w:type="even" r:id="rId234"/>
      <w:footerReference w:type="even" r:id="rId235"/>
      <w:footerReference w:type="default" r:id="rId236"/>
      <w:headerReference w:type="first" r:id="rId23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580F" w:rsidRDefault="002B580F">
      <w:r>
        <w:separator/>
      </w:r>
    </w:p>
  </w:endnote>
  <w:endnote w:type="continuationSeparator" w:id="0">
    <w:p w:rsidR="002B580F" w:rsidRDefault="002B58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E7624" w:rsidRDefault="00873B53" w:rsidP="00D80857">
        <w:pPr>
          <w:pStyle w:val="a4"/>
          <w:ind w:right="360" w:firstLine="360"/>
        </w:pPr>
        <w:r w:rsidRPr="00873B5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E7624" w:rsidRDefault="00873B53">
                    <w:pPr>
                      <w:jc w:val="center"/>
                      <w:rPr>
                        <w:color w:val="5B9BD5" w:themeColor="accent1"/>
                      </w:rPr>
                    </w:pPr>
                    <w:r w:rsidRPr="00873B53">
                      <w:fldChar w:fldCharType="begin"/>
                    </w:r>
                    <w:r w:rsidR="005E7624">
                      <w:instrText>PAGE    \* MERGEFORMAT</w:instrText>
                    </w:r>
                    <w:r w:rsidRPr="00873B53">
                      <w:fldChar w:fldCharType="separate"/>
                    </w:r>
                    <w:r w:rsidR="005E7624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624" w:rsidRPr="003C7E48" w:rsidRDefault="005E7624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873B5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73B53">
      <w:rPr>
        <w:noProof/>
        <w:lang w:val="zh-CN"/>
      </w:rPr>
      <w:fldChar w:fldCharType="separate"/>
    </w:r>
    <w:r w:rsidR="00816C8F">
      <w:rPr>
        <w:noProof/>
        <w:lang w:val="zh-CN"/>
      </w:rPr>
      <w:t>4</w:t>
    </w:r>
    <w:r w:rsidR="00873B5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580F" w:rsidRDefault="002B580F">
      <w:r>
        <w:separator/>
      </w:r>
    </w:p>
  </w:footnote>
  <w:footnote w:type="continuationSeparator" w:id="0">
    <w:p w:rsidR="002B580F" w:rsidRDefault="002B58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624" w:rsidRPr="006E3539" w:rsidRDefault="005E7624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624" w:rsidRDefault="00873B5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02C5"/>
    <w:rsid w:val="00013F95"/>
    <w:rsid w:val="0001411E"/>
    <w:rsid w:val="00024384"/>
    <w:rsid w:val="0003183D"/>
    <w:rsid w:val="00040CFF"/>
    <w:rsid w:val="00042111"/>
    <w:rsid w:val="00046DD7"/>
    <w:rsid w:val="00061C54"/>
    <w:rsid w:val="00063C5D"/>
    <w:rsid w:val="00071ADD"/>
    <w:rsid w:val="00092FB9"/>
    <w:rsid w:val="000977C3"/>
    <w:rsid w:val="000A777C"/>
    <w:rsid w:val="000B1535"/>
    <w:rsid w:val="000B44C5"/>
    <w:rsid w:val="000B59AC"/>
    <w:rsid w:val="000C4716"/>
    <w:rsid w:val="000D0A44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207F0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86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C6534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0513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580F"/>
    <w:rsid w:val="002B713C"/>
    <w:rsid w:val="002C0467"/>
    <w:rsid w:val="002C0F04"/>
    <w:rsid w:val="002C108B"/>
    <w:rsid w:val="002C436B"/>
    <w:rsid w:val="002C43A4"/>
    <w:rsid w:val="002C52FD"/>
    <w:rsid w:val="002E1C58"/>
    <w:rsid w:val="002E3334"/>
    <w:rsid w:val="002E369F"/>
    <w:rsid w:val="002E3C6A"/>
    <w:rsid w:val="002E4354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1F1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23FD"/>
    <w:rsid w:val="003C55E0"/>
    <w:rsid w:val="003C7E48"/>
    <w:rsid w:val="003D0B2C"/>
    <w:rsid w:val="003D2E90"/>
    <w:rsid w:val="003D58DF"/>
    <w:rsid w:val="003E3E3D"/>
    <w:rsid w:val="00406D96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368C"/>
    <w:rsid w:val="00464536"/>
    <w:rsid w:val="00465459"/>
    <w:rsid w:val="004677C0"/>
    <w:rsid w:val="00473A64"/>
    <w:rsid w:val="004910EA"/>
    <w:rsid w:val="00492213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303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252A"/>
    <w:rsid w:val="0055345C"/>
    <w:rsid w:val="00564899"/>
    <w:rsid w:val="00564E2A"/>
    <w:rsid w:val="0057039B"/>
    <w:rsid w:val="00573D63"/>
    <w:rsid w:val="00590B0F"/>
    <w:rsid w:val="00594A07"/>
    <w:rsid w:val="0059770F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624"/>
    <w:rsid w:val="005F2F2F"/>
    <w:rsid w:val="005F45FD"/>
    <w:rsid w:val="005F55F3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1C3"/>
    <w:rsid w:val="00642979"/>
    <w:rsid w:val="00642B51"/>
    <w:rsid w:val="00643BE8"/>
    <w:rsid w:val="0064701D"/>
    <w:rsid w:val="006570A0"/>
    <w:rsid w:val="0066003F"/>
    <w:rsid w:val="00663097"/>
    <w:rsid w:val="00671438"/>
    <w:rsid w:val="0067178E"/>
    <w:rsid w:val="0067258E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12C"/>
    <w:rsid w:val="0073788B"/>
    <w:rsid w:val="00751408"/>
    <w:rsid w:val="007650D4"/>
    <w:rsid w:val="0077360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7BF"/>
    <w:rsid w:val="00810E26"/>
    <w:rsid w:val="00811391"/>
    <w:rsid w:val="008145E2"/>
    <w:rsid w:val="00814C11"/>
    <w:rsid w:val="008150BA"/>
    <w:rsid w:val="00815888"/>
    <w:rsid w:val="00816C8F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3B53"/>
    <w:rsid w:val="00877010"/>
    <w:rsid w:val="008772C3"/>
    <w:rsid w:val="008814F3"/>
    <w:rsid w:val="00890769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C7867"/>
    <w:rsid w:val="008D46D1"/>
    <w:rsid w:val="008E575B"/>
    <w:rsid w:val="008E5B31"/>
    <w:rsid w:val="008F29E3"/>
    <w:rsid w:val="008F367C"/>
    <w:rsid w:val="008F7E27"/>
    <w:rsid w:val="009111B6"/>
    <w:rsid w:val="00916BA3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079"/>
    <w:rsid w:val="00963799"/>
    <w:rsid w:val="009664F2"/>
    <w:rsid w:val="00966B27"/>
    <w:rsid w:val="00967304"/>
    <w:rsid w:val="009765BB"/>
    <w:rsid w:val="00976BF6"/>
    <w:rsid w:val="00981543"/>
    <w:rsid w:val="00982C24"/>
    <w:rsid w:val="00983C72"/>
    <w:rsid w:val="009864C8"/>
    <w:rsid w:val="00993B07"/>
    <w:rsid w:val="00997050"/>
    <w:rsid w:val="009A1B8B"/>
    <w:rsid w:val="009A30E3"/>
    <w:rsid w:val="009A3CED"/>
    <w:rsid w:val="009C249D"/>
    <w:rsid w:val="009D4974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6A2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4B5D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64761"/>
    <w:rsid w:val="00B72045"/>
    <w:rsid w:val="00B7221B"/>
    <w:rsid w:val="00B77F4A"/>
    <w:rsid w:val="00B813F9"/>
    <w:rsid w:val="00B82A76"/>
    <w:rsid w:val="00B84ABD"/>
    <w:rsid w:val="00B84D33"/>
    <w:rsid w:val="00B86D77"/>
    <w:rsid w:val="00B90998"/>
    <w:rsid w:val="00B90F2A"/>
    <w:rsid w:val="00B97956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47AC9"/>
    <w:rsid w:val="00C528F9"/>
    <w:rsid w:val="00C52BC1"/>
    <w:rsid w:val="00C56EDC"/>
    <w:rsid w:val="00C62E5A"/>
    <w:rsid w:val="00C641EC"/>
    <w:rsid w:val="00C65D32"/>
    <w:rsid w:val="00C65F6B"/>
    <w:rsid w:val="00C66474"/>
    <w:rsid w:val="00C66C5C"/>
    <w:rsid w:val="00C67F29"/>
    <w:rsid w:val="00C724A4"/>
    <w:rsid w:val="00C76EA7"/>
    <w:rsid w:val="00C77A42"/>
    <w:rsid w:val="00C82C9E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B739D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164D5"/>
    <w:rsid w:val="00D21403"/>
    <w:rsid w:val="00D27D3E"/>
    <w:rsid w:val="00D342D5"/>
    <w:rsid w:val="00D34944"/>
    <w:rsid w:val="00D36E74"/>
    <w:rsid w:val="00D42ECE"/>
    <w:rsid w:val="00D45DA2"/>
    <w:rsid w:val="00D46F9A"/>
    <w:rsid w:val="00D520B7"/>
    <w:rsid w:val="00D535C3"/>
    <w:rsid w:val="00D6054C"/>
    <w:rsid w:val="00D6297E"/>
    <w:rsid w:val="00D639F4"/>
    <w:rsid w:val="00D663B0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36FA"/>
    <w:rsid w:val="00DD4BEC"/>
    <w:rsid w:val="00DE63DE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505C0"/>
    <w:rsid w:val="00E64DA9"/>
    <w:rsid w:val="00E76342"/>
    <w:rsid w:val="00E77B65"/>
    <w:rsid w:val="00E81E96"/>
    <w:rsid w:val="00E83AAD"/>
    <w:rsid w:val="00E84DFE"/>
    <w:rsid w:val="00E86000"/>
    <w:rsid w:val="00E87AB9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E1400"/>
    <w:rsid w:val="00EF1BB9"/>
    <w:rsid w:val="00EF569A"/>
    <w:rsid w:val="00EF77F7"/>
    <w:rsid w:val="00F10726"/>
    <w:rsid w:val="00F13C0A"/>
    <w:rsid w:val="00F14087"/>
    <w:rsid w:val="00F17A9C"/>
    <w:rsid w:val="00F20106"/>
    <w:rsid w:val="00F2153E"/>
    <w:rsid w:val="00F21B18"/>
    <w:rsid w:val="00F313EB"/>
    <w:rsid w:val="00F315DF"/>
    <w:rsid w:val="00F3248C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3719"/>
    <w:rsid w:val="00FE77CF"/>
    <w:rsid w:val="00FF0610"/>
    <w:rsid w:val="00FF0AD2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816C8F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816C8F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70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6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image" Target="media/image114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5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81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09.wmf"/><Relationship Id="rId237" Type="http://schemas.openxmlformats.org/officeDocument/2006/relationships/header" Target="header2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60.wmf"/><Relationship Id="rId139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6.wmf"/><Relationship Id="rId155" Type="http://schemas.openxmlformats.org/officeDocument/2006/relationships/oleObject" Target="embeddings/oleObject71.bin"/><Relationship Id="rId171" Type="http://schemas.openxmlformats.org/officeDocument/2006/relationships/oleObject" Target="embeddings/oleObject79.bin"/><Relationship Id="rId176" Type="http://schemas.openxmlformats.org/officeDocument/2006/relationships/image" Target="media/image89.wmf"/><Relationship Id="rId192" Type="http://schemas.openxmlformats.org/officeDocument/2006/relationships/image" Target="media/image97.wmf"/><Relationship Id="rId197" Type="http://schemas.openxmlformats.org/officeDocument/2006/relationships/oleObject" Target="embeddings/oleObject92.bin"/><Relationship Id="rId206" Type="http://schemas.openxmlformats.org/officeDocument/2006/relationships/image" Target="media/image104.wmf"/><Relationship Id="rId227" Type="http://schemas.openxmlformats.org/officeDocument/2006/relationships/oleObject" Target="embeddings/oleObject107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2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image" Target="media/image63.wmf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71.wmf"/><Relationship Id="rId145" Type="http://schemas.openxmlformats.org/officeDocument/2006/relationships/oleObject" Target="embeddings/oleObject66.bin"/><Relationship Id="rId161" Type="http://schemas.openxmlformats.org/officeDocument/2006/relationships/oleObject" Target="embeddings/oleObject74.bin"/><Relationship Id="rId166" Type="http://schemas.openxmlformats.org/officeDocument/2006/relationships/image" Target="media/image84.wmf"/><Relationship Id="rId182" Type="http://schemas.openxmlformats.org/officeDocument/2006/relationships/image" Target="media/image92.wmf"/><Relationship Id="rId187" Type="http://schemas.openxmlformats.org/officeDocument/2006/relationships/oleObject" Target="embeddings/oleObject87.bin"/><Relationship Id="rId217" Type="http://schemas.openxmlformats.org/officeDocument/2006/relationships/oleObject" Target="embeddings/oleObject10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7.wmf"/><Relationship Id="rId233" Type="http://schemas.openxmlformats.org/officeDocument/2006/relationships/oleObject" Target="embeddings/oleObject110.bin"/><Relationship Id="rId238" Type="http://schemas.openxmlformats.org/officeDocument/2006/relationships/fontTable" Target="fontTable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6.png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6.wmf"/><Relationship Id="rId135" Type="http://schemas.openxmlformats.org/officeDocument/2006/relationships/oleObject" Target="embeddings/oleObject61.bin"/><Relationship Id="rId151" Type="http://schemas.openxmlformats.org/officeDocument/2006/relationships/oleObject" Target="embeddings/oleObject69.bin"/><Relationship Id="rId156" Type="http://schemas.openxmlformats.org/officeDocument/2006/relationships/image" Target="media/image79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100.wmf"/><Relationship Id="rId172" Type="http://schemas.openxmlformats.org/officeDocument/2006/relationships/image" Target="media/image87.wmf"/><Relationship Id="rId193" Type="http://schemas.openxmlformats.org/officeDocument/2006/relationships/oleObject" Target="embeddings/oleObject90.bin"/><Relationship Id="rId202" Type="http://schemas.openxmlformats.org/officeDocument/2006/relationships/image" Target="media/image102.wmf"/><Relationship Id="rId207" Type="http://schemas.openxmlformats.org/officeDocument/2006/relationships/oleObject" Target="embeddings/oleObject97.bin"/><Relationship Id="rId223" Type="http://schemas.openxmlformats.org/officeDocument/2006/relationships/oleObject" Target="embeddings/oleObject105.bin"/><Relationship Id="rId228" Type="http://schemas.openxmlformats.org/officeDocument/2006/relationships/image" Target="media/image115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61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4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5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2.wmf"/><Relationship Id="rId183" Type="http://schemas.openxmlformats.org/officeDocument/2006/relationships/oleObject" Target="embeddings/oleObject85.bin"/><Relationship Id="rId213" Type="http://schemas.openxmlformats.org/officeDocument/2006/relationships/oleObject" Target="embeddings/oleObject100.bin"/><Relationship Id="rId218" Type="http://schemas.openxmlformats.org/officeDocument/2006/relationships/image" Target="media/image110.wmf"/><Relationship Id="rId234" Type="http://schemas.openxmlformats.org/officeDocument/2006/relationships/header" Target="header1.xml"/><Relationship Id="rId239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7.png"/><Relationship Id="rId131" Type="http://schemas.openxmlformats.org/officeDocument/2006/relationships/oleObject" Target="embeddings/oleObject59.bin"/><Relationship Id="rId136" Type="http://schemas.openxmlformats.org/officeDocument/2006/relationships/image" Target="media/image69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90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7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8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5.wmf"/><Relationship Id="rId229" Type="http://schemas.openxmlformats.org/officeDocument/2006/relationships/oleObject" Target="embeddings/oleObject108.bin"/><Relationship Id="rId19" Type="http://schemas.openxmlformats.org/officeDocument/2006/relationships/image" Target="media/image8.wmf"/><Relationship Id="rId224" Type="http://schemas.openxmlformats.org/officeDocument/2006/relationships/image" Target="media/image113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image" Target="media/image64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5.wmf"/><Relationship Id="rId8" Type="http://schemas.openxmlformats.org/officeDocument/2006/relationships/hyperlink" Target="https://lvjr.bitbucket.io/?kysx2001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4.bin"/><Relationship Id="rId142" Type="http://schemas.openxmlformats.org/officeDocument/2006/relationships/image" Target="media/image72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3.wmf"/><Relationship Id="rId189" Type="http://schemas.openxmlformats.org/officeDocument/2006/relationships/oleObject" Target="embeddings/oleObject88.bin"/><Relationship Id="rId219" Type="http://schemas.openxmlformats.org/officeDocument/2006/relationships/oleObject" Target="embeddings/oleObject103.bin"/><Relationship Id="rId3" Type="http://schemas.openxmlformats.org/officeDocument/2006/relationships/styles" Target="styles.xml"/><Relationship Id="rId214" Type="http://schemas.openxmlformats.org/officeDocument/2006/relationships/image" Target="media/image108.wmf"/><Relationship Id="rId230" Type="http://schemas.openxmlformats.org/officeDocument/2006/relationships/image" Target="media/image116.wmf"/><Relationship Id="rId235" Type="http://schemas.openxmlformats.org/officeDocument/2006/relationships/footer" Target="footer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8.png"/><Relationship Id="rId137" Type="http://schemas.openxmlformats.org/officeDocument/2006/relationships/oleObject" Target="embeddings/oleObject62.bin"/><Relationship Id="rId158" Type="http://schemas.openxmlformats.org/officeDocument/2006/relationships/image" Target="media/image80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png"/><Relationship Id="rId132" Type="http://schemas.openxmlformats.org/officeDocument/2006/relationships/image" Target="media/image67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8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6.wmf"/><Relationship Id="rId204" Type="http://schemas.openxmlformats.org/officeDocument/2006/relationships/image" Target="media/image103.wmf"/><Relationship Id="rId220" Type="http://schemas.openxmlformats.org/officeDocument/2006/relationships/image" Target="media/image111.wmf"/><Relationship Id="rId225" Type="http://schemas.openxmlformats.org/officeDocument/2006/relationships/oleObject" Target="embeddings/oleObject106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2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5.wmf"/><Relationship Id="rId164" Type="http://schemas.openxmlformats.org/officeDocument/2006/relationships/image" Target="media/image83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91.wmf"/><Relationship Id="rId210" Type="http://schemas.openxmlformats.org/officeDocument/2006/relationships/image" Target="media/image106.wmf"/><Relationship Id="rId215" Type="http://schemas.openxmlformats.org/officeDocument/2006/relationships/oleObject" Target="embeddings/oleObject101.bin"/><Relationship Id="rId236" Type="http://schemas.openxmlformats.org/officeDocument/2006/relationships/footer" Target="footer2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5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8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9.wmf"/><Relationship Id="rId200" Type="http://schemas.openxmlformats.org/officeDocument/2006/relationships/image" Target="media/image10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5.bin"/><Relationship Id="rId144" Type="http://schemas.openxmlformats.org/officeDocument/2006/relationships/image" Target="media/image73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6.bin"/><Relationship Id="rId186" Type="http://schemas.openxmlformats.org/officeDocument/2006/relationships/image" Target="media/image94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7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A9C018-438C-4802-AD02-D7F755FDC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4</Pages>
  <Words>607</Words>
  <Characters>3462</Characters>
  <Application>Microsoft Office Word</Application>
  <DocSecurity>0</DocSecurity>
  <Lines>28</Lines>
  <Paragraphs>8</Paragraphs>
  <ScaleCrop>false</ScaleCrop>
  <Company>微软中国</Company>
  <LinksUpToDate>false</LinksUpToDate>
  <CharactersWithSpaces>4061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122</cp:revision>
  <cp:lastPrinted>2011-09-06T10:51:00Z</cp:lastPrinted>
  <dcterms:created xsi:type="dcterms:W3CDTF">2020-11-13T07:23:00Z</dcterms:created>
  <dcterms:modified xsi:type="dcterms:W3CDTF">2021-07-08T04:09:00Z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