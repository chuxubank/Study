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E1C58" w:rsidRDefault="00CB739D" w:rsidP="002E1C58">
      <w:pPr>
        <w:pStyle w:val="af"/>
      </w:pPr>
      <w:hyperlink r:id="rId8" w:history="1">
        <w:r w:rsidR="00CA00AF" w:rsidRPr="002E1C58">
          <w:rPr>
            <w:rStyle w:val="a7"/>
            <w:rFonts w:hint="eastAsia"/>
            <w:color w:val="C00000"/>
          </w:rPr>
          <w:t>20</w:t>
        </w:r>
        <w:r w:rsidR="002E1C58" w:rsidRPr="002E1C58">
          <w:rPr>
            <w:rStyle w:val="a7"/>
            <w:rFonts w:hint="eastAsia"/>
            <w:color w:val="C00000"/>
          </w:rPr>
          <w:t>0</w:t>
        </w:r>
        <w:r w:rsidR="002E1C58">
          <w:rPr>
            <w:rStyle w:val="a7"/>
            <w:rFonts w:hint="eastAsia"/>
            <w:color w:val="C00000"/>
          </w:rPr>
          <w:t>1</w:t>
        </w:r>
        <w:r w:rsidR="00CA00AF" w:rsidRPr="002E1C58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E1C58">
          <w:rPr>
            <w:rStyle w:val="a7"/>
            <w:rFonts w:hint="eastAsia"/>
            <w:color w:val="C00000"/>
          </w:rPr>
          <w:t>卷</w:t>
        </w:r>
        <w:r w:rsidR="00FE3719">
          <w:rPr>
            <w:rStyle w:val="a7"/>
            <w:rFonts w:hint="eastAsia"/>
            <w:color w:val="C00000"/>
          </w:rPr>
          <w:t>二</w:t>
        </w:r>
        <w:r w:rsidR="003C7E48" w:rsidRPr="002E1C58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34944" w:rsidRPr="00E21DA4" w:rsidRDefault="00D34944" w:rsidP="00997050">
      <w:pPr>
        <w:pStyle w:val="1"/>
      </w:pPr>
      <w:r w:rsidRPr="00E21DA4">
        <w:t>一、填空题</w:t>
      </w:r>
      <w:r w:rsidR="00997050">
        <w:rPr>
          <w:rFonts w:hint="eastAsia"/>
        </w:rPr>
        <w:t>（</w:t>
      </w:r>
      <w:r w:rsidRPr="00E21DA4">
        <w:t>本题共5小题，每小题3分，满分15分</w:t>
      </w:r>
      <w:r w:rsidR="00997050">
        <w:rPr>
          <w:rFonts w:hint="eastAsia"/>
        </w:rPr>
        <w:t>）</w:t>
      </w:r>
    </w:p>
    <w:p w:rsid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Pr="00E21DA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bookmarkStart w:id="1" w:name="MTBlankEqn"/>
      <w:r w:rsidR="000D0A44" w:rsidRPr="000D0A44">
        <w:rPr>
          <w:position w:val="-24"/>
        </w:rPr>
        <w:object w:dxaOrig="2120" w:dyaOrig="680">
          <v:shape id="_x0000_i1025" type="#_x0000_t75" style="width:106pt;height:34pt" o:ole="">
            <v:imagedata r:id="rId9" o:title=""/>
          </v:shape>
          <o:OLEObject Type="Embed" ProgID="Equation.DSMT4" ShapeID="_x0000_i1025" DrawAspect="Content" ObjectID="_1687183603" r:id="rId10"/>
        </w:object>
      </w:r>
      <w:bookmarkEnd w:id="1"/>
      <w:r w:rsidRPr="00E21DA4">
        <w:rPr>
          <w:kern w:val="0"/>
          <w:szCs w:val="21"/>
          <w:u w:val="single"/>
        </w:rPr>
        <w:t xml:space="preserve">        </w:t>
      </w:r>
      <w:r w:rsidR="00E87AB9" w:rsidRPr="00E87AB9">
        <w:rPr>
          <w:rFonts w:hint="eastAsia"/>
          <w:kern w:val="0"/>
          <w:szCs w:val="21"/>
        </w:rPr>
        <w:t>．</w:t>
      </w:r>
    </w:p>
    <w:p w:rsidR="00B97956" w:rsidRDefault="00B97956" w:rsidP="00B97956"/>
    <w:p w:rsidR="002C436B" w:rsidRDefault="00B97956" w:rsidP="00B97956"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应填</w:t>
      </w:r>
      <w:r w:rsidR="000D0A44" w:rsidRPr="000D0A44">
        <w:rPr>
          <w:position w:val="-24"/>
        </w:rPr>
        <w:object w:dxaOrig="560" w:dyaOrig="680">
          <v:shape id="_x0000_i1026" type="#_x0000_t75" style="width:28.2pt;height:34pt" o:ole="">
            <v:imagedata r:id="rId11" o:title=""/>
          </v:shape>
          <o:OLEObject Type="Embed" ProgID="Equation.DSMT4" ShapeID="_x0000_i1026" DrawAspect="Content" ObjectID="_1687183604" r:id="rId12"/>
        </w:object>
      </w:r>
      <w:r>
        <w:rPr>
          <w:rFonts w:hint="eastAsia"/>
        </w:rPr>
        <w:t>．</w:t>
      </w:r>
      <w:r w:rsidR="002C436B">
        <w:rPr>
          <w:rFonts w:hint="eastAsia"/>
        </w:rPr>
        <w:t>事实上，</w:t>
      </w:r>
    </w:p>
    <w:p w:rsidR="00D34944" w:rsidRPr="00EF5144" w:rsidRDefault="000D0A44" w:rsidP="002C436B">
      <w:pPr>
        <w:ind w:leftChars="200" w:left="480"/>
        <w:jc w:val="center"/>
        <w:rPr>
          <w:kern w:val="0"/>
          <w:szCs w:val="21"/>
        </w:rPr>
      </w:pPr>
      <w:r w:rsidRPr="000D0A44">
        <w:rPr>
          <w:position w:val="-82"/>
        </w:rPr>
        <w:object w:dxaOrig="6440" w:dyaOrig="1760">
          <v:shape id="_x0000_i1027" type="#_x0000_t75" style="width:322pt;height:88.15pt" o:ole="">
            <v:imagedata r:id="rId13" o:title=""/>
          </v:shape>
          <o:OLEObject Type="Embed" ProgID="Equation.DSMT4" ShapeID="_x0000_i1027" DrawAspect="Content" ObjectID="_1687183605" r:id="rId14"/>
        </w:object>
      </w:r>
    </w:p>
    <w:p w:rsidR="00D34944" w:rsidRPr="00EF5144" w:rsidRDefault="00D34944" w:rsidP="00D34944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</w:p>
    <w:p w:rsidR="00D34944" w:rsidRDefault="00D34944" w:rsidP="00D34944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</w:p>
    <w:p w:rsidR="00D34944" w:rsidRPr="00E21DA4" w:rsidRDefault="00D34944" w:rsidP="00D34944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E21DA4">
        <w:rPr>
          <w:rFonts w:hAnsi="宋体"/>
          <w:kern w:val="0"/>
          <w:szCs w:val="21"/>
        </w:rPr>
        <w:t>设函数</w:t>
      </w:r>
      <w:r w:rsidR="000D0A44" w:rsidRPr="000D0A44">
        <w:rPr>
          <w:position w:val="-10"/>
        </w:rPr>
        <w:object w:dxaOrig="920" w:dyaOrig="320">
          <v:shape id="_x0000_i1028" type="#_x0000_t75" style="width:46.1pt;height:16.15pt" o:ole="">
            <v:imagedata r:id="rId15" o:title=""/>
          </v:shape>
          <o:OLEObject Type="Embed" ProgID="Equation.DSMT4" ShapeID="_x0000_i1028" DrawAspect="Content" ObjectID="_1687183606" r:id="rId16"/>
        </w:object>
      </w:r>
      <w:r w:rsidRPr="00E21DA4">
        <w:rPr>
          <w:rFonts w:hAnsi="宋体"/>
          <w:kern w:val="0"/>
          <w:szCs w:val="21"/>
        </w:rPr>
        <w:t>由方程</w:t>
      </w:r>
      <w:r w:rsidR="000D0A44" w:rsidRPr="000D0A44">
        <w:rPr>
          <w:position w:val="-10"/>
        </w:rPr>
        <w:object w:dxaOrig="2160" w:dyaOrig="360">
          <v:shape id="_x0000_i1029" type="#_x0000_t75" style="width:108.3pt;height:17.85pt" o:ole="">
            <v:imagedata r:id="rId17" o:title=""/>
          </v:shape>
          <o:OLEObject Type="Embed" ProgID="Equation.DSMT4" ShapeID="_x0000_i1029" DrawAspect="Content" ObjectID="_1687183607" r:id="rId18"/>
        </w:object>
      </w:r>
      <w:r w:rsidRPr="00E21DA4">
        <w:rPr>
          <w:rFonts w:hAnsi="宋体"/>
          <w:kern w:val="0"/>
          <w:szCs w:val="21"/>
        </w:rPr>
        <w:t>所确定</w:t>
      </w:r>
      <w:r w:rsidR="002C436B">
        <w:rPr>
          <w:rFonts w:hint="eastAsia"/>
          <w:kern w:val="0"/>
          <w:szCs w:val="21"/>
        </w:rPr>
        <w:t>，</w:t>
      </w:r>
      <w:r w:rsidRPr="00E21DA4">
        <w:rPr>
          <w:rFonts w:hAnsi="宋体"/>
          <w:kern w:val="0"/>
          <w:szCs w:val="21"/>
        </w:rPr>
        <w:t>则曲线</w:t>
      </w:r>
      <w:r w:rsidR="000D0A44" w:rsidRPr="000D0A44">
        <w:rPr>
          <w:position w:val="-10"/>
        </w:rPr>
        <w:object w:dxaOrig="920" w:dyaOrig="320">
          <v:shape id="_x0000_i1030" type="#_x0000_t75" style="width:46.1pt;height:16.15pt" o:ole="">
            <v:imagedata r:id="rId19" o:title=""/>
          </v:shape>
          <o:OLEObject Type="Embed" ProgID="Equation.DSMT4" ShapeID="_x0000_i1030" DrawAspect="Content" ObjectID="_1687183608" r:id="rId20"/>
        </w:object>
      </w:r>
      <w:r w:rsidRPr="00E21DA4">
        <w:rPr>
          <w:rFonts w:hAnsi="宋体"/>
          <w:kern w:val="0"/>
          <w:szCs w:val="21"/>
        </w:rPr>
        <w:t>在点</w:t>
      </w:r>
      <w:r w:rsidR="000D0A44" w:rsidRPr="000D0A44">
        <w:rPr>
          <w:position w:val="-10"/>
        </w:rPr>
        <w:object w:dxaOrig="540" w:dyaOrig="320">
          <v:shape id="_x0000_i1031" type="#_x0000_t75" style="width:27.05pt;height:16.15pt" o:ole="">
            <v:imagedata r:id="rId21" o:title=""/>
          </v:shape>
          <o:OLEObject Type="Embed" ProgID="Equation.DSMT4" ShapeID="_x0000_i1031" DrawAspect="Content" ObjectID="_1687183609" r:id="rId22"/>
        </w:object>
      </w:r>
      <w:r w:rsidRPr="00E21DA4">
        <w:rPr>
          <w:rFonts w:hAnsi="宋体"/>
          <w:kern w:val="0"/>
          <w:szCs w:val="21"/>
        </w:rPr>
        <w:t>处的法线方程为</w:t>
      </w:r>
      <w:r w:rsidRPr="00E21DA4">
        <w:rPr>
          <w:kern w:val="0"/>
          <w:szCs w:val="21"/>
          <w:u w:val="single"/>
        </w:rPr>
        <w:t xml:space="preserve">            </w:t>
      </w:r>
      <w:r w:rsidR="002C436B">
        <w:rPr>
          <w:rFonts w:hint="eastAsia"/>
          <w:kern w:val="0"/>
          <w:szCs w:val="21"/>
        </w:rPr>
        <w:t>．</w:t>
      </w:r>
    </w:p>
    <w:p w:rsidR="00B97956" w:rsidRDefault="00B97956" w:rsidP="00B97956"/>
    <w:p w:rsidR="00D34944" w:rsidRPr="00B97956" w:rsidRDefault="00B97956" w:rsidP="00B97956"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应填</w:t>
      </w:r>
      <w:r w:rsidR="000D0A44" w:rsidRPr="000D0A44">
        <w:rPr>
          <w:position w:val="-10"/>
        </w:rPr>
        <w:object w:dxaOrig="1359" w:dyaOrig="320">
          <v:shape id="_x0000_i1032" type="#_x0000_t75" style="width:67.95pt;height:16.15pt" o:ole="">
            <v:imagedata r:id="rId23" o:title=""/>
          </v:shape>
          <o:OLEObject Type="Embed" ProgID="Equation.DSMT4" ShapeID="_x0000_i1032" DrawAspect="Content" ObjectID="_1687183610" r:id="rId24"/>
        </w:object>
      </w:r>
      <w:r>
        <w:rPr>
          <w:rFonts w:hint="eastAsia"/>
        </w:rPr>
        <w:t>．</w:t>
      </w:r>
      <w:r w:rsidR="00D34944" w:rsidRPr="00EF5144">
        <w:rPr>
          <w:rFonts w:hAnsi="宋体"/>
          <w:kern w:val="0"/>
          <w:szCs w:val="21"/>
        </w:rPr>
        <w:t>在等式</w:t>
      </w:r>
      <w:r w:rsidR="000D0A44" w:rsidRPr="000D0A44">
        <w:rPr>
          <w:position w:val="-10"/>
        </w:rPr>
        <w:object w:dxaOrig="2160" w:dyaOrig="360">
          <v:shape id="_x0000_i1033" type="#_x0000_t75" style="width:108.3pt;height:17.85pt" o:ole="">
            <v:imagedata r:id="rId25" o:title=""/>
          </v:shape>
          <o:OLEObject Type="Embed" ProgID="Equation.DSMT4" ShapeID="_x0000_i1033" DrawAspect="Content" ObjectID="_1687183611" r:id="rId26"/>
        </w:object>
      </w:r>
      <w:r w:rsidR="00D34944" w:rsidRPr="00EF5144">
        <w:rPr>
          <w:rFonts w:hAnsi="宋体"/>
          <w:kern w:val="0"/>
          <w:szCs w:val="21"/>
        </w:rPr>
        <w:t>两边对</w:t>
      </w:r>
      <w:r w:rsidR="00D164D5" w:rsidRPr="00D164D5">
        <w:rPr>
          <w:rFonts w:hAnsi="宋体"/>
          <w:kern w:val="0"/>
          <w:position w:val="-4"/>
          <w:szCs w:val="21"/>
        </w:rPr>
        <w:object w:dxaOrig="200" w:dyaOrig="200">
          <v:shape id="_x0000_i1034" type="#_x0000_t75" style="width:9.8pt;height:9.8pt" o:ole="">
            <v:imagedata r:id="rId27" o:title=""/>
          </v:shape>
          <o:OLEObject Type="Embed" ProgID="Equation.DSMT4" ShapeID="_x0000_i1034" DrawAspect="Content" ObjectID="_1687183612" r:id="rId28"/>
        </w:object>
      </w:r>
      <w:r w:rsidR="00D34944" w:rsidRPr="00EF5144">
        <w:rPr>
          <w:rFonts w:hAnsi="宋体"/>
          <w:kern w:val="0"/>
          <w:szCs w:val="21"/>
        </w:rPr>
        <w:t>求导得</w:t>
      </w:r>
    </w:p>
    <w:p w:rsidR="00D34944" w:rsidRPr="00EF5144" w:rsidRDefault="000D0A44" w:rsidP="002C436B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0D0A44">
        <w:rPr>
          <w:position w:val="-10"/>
        </w:rPr>
        <w:object w:dxaOrig="3640" w:dyaOrig="360">
          <v:shape id="_x0000_i1035" type="#_x0000_t75" style="width:182pt;height:17.85pt" o:ole="">
            <v:imagedata r:id="rId29" o:title=""/>
          </v:shape>
          <o:OLEObject Type="Embed" ProgID="Equation.DSMT4" ShapeID="_x0000_i1035" DrawAspect="Content" ObjectID="_1687183613" r:id="rId30"/>
        </w:object>
      </w:r>
    </w:p>
    <w:p w:rsidR="00D34944" w:rsidRPr="00EF5144" w:rsidRDefault="00D34944" w:rsidP="002C436B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F5144">
        <w:rPr>
          <w:rFonts w:hAnsi="宋体"/>
          <w:kern w:val="0"/>
          <w:szCs w:val="21"/>
        </w:rPr>
        <w:t>将</w:t>
      </w:r>
      <w:r w:rsidR="000D0A44" w:rsidRPr="000D0A44">
        <w:rPr>
          <w:position w:val="-6"/>
        </w:rPr>
        <w:object w:dxaOrig="540" w:dyaOrig="279">
          <v:shape id="_x0000_i1036" type="#_x0000_t75" style="width:27.05pt;height:13.8pt" o:ole="">
            <v:imagedata r:id="rId31" o:title=""/>
          </v:shape>
          <o:OLEObject Type="Embed" ProgID="Equation.DSMT4" ShapeID="_x0000_i1036" DrawAspect="Content" ObjectID="_1687183614" r:id="rId32"/>
        </w:object>
      </w:r>
      <w:r w:rsidRPr="00EF5144">
        <w:rPr>
          <w:kern w:val="0"/>
          <w:szCs w:val="21"/>
        </w:rPr>
        <w:t xml:space="preserve">, </w:t>
      </w:r>
      <w:r w:rsidR="000D0A44" w:rsidRPr="000D0A44">
        <w:rPr>
          <w:position w:val="-10"/>
        </w:rPr>
        <w:object w:dxaOrig="560" w:dyaOrig="320">
          <v:shape id="_x0000_i1037" type="#_x0000_t75" style="width:28.2pt;height:16.15pt" o:ole="">
            <v:imagedata r:id="rId33" o:title=""/>
          </v:shape>
          <o:OLEObject Type="Embed" ProgID="Equation.DSMT4" ShapeID="_x0000_i1037" DrawAspect="Content" ObjectID="_1687183615" r:id="rId34"/>
        </w:object>
      </w:r>
      <w:r w:rsidRPr="00EF5144">
        <w:rPr>
          <w:rFonts w:hAnsi="宋体"/>
          <w:kern w:val="0"/>
          <w:szCs w:val="21"/>
        </w:rPr>
        <w:t>代入上式</w:t>
      </w:r>
      <w:r w:rsidR="002C436B">
        <w:rPr>
          <w:rFonts w:hAnsi="宋体" w:hint="eastAsia"/>
          <w:kern w:val="0"/>
          <w:szCs w:val="21"/>
        </w:rPr>
        <w:t>解</w:t>
      </w:r>
      <w:r w:rsidRPr="00EF5144">
        <w:rPr>
          <w:rFonts w:hAnsi="宋体"/>
          <w:kern w:val="0"/>
          <w:szCs w:val="21"/>
        </w:rPr>
        <w:t>得</w:t>
      </w:r>
      <w:r w:rsidR="000D0A44" w:rsidRPr="000D0A44">
        <w:rPr>
          <w:position w:val="-10"/>
        </w:rPr>
        <w:object w:dxaOrig="1080" w:dyaOrig="320">
          <v:shape id="_x0000_i1038" type="#_x0000_t75" style="width:54.15pt;height:16.15pt" o:ole="">
            <v:imagedata r:id="rId35" o:title=""/>
          </v:shape>
          <o:OLEObject Type="Embed" ProgID="Equation.DSMT4" ShapeID="_x0000_i1038" DrawAspect="Content" ObjectID="_1687183616" r:id="rId36"/>
        </w:object>
      </w:r>
      <w:r w:rsidR="002C436B">
        <w:rPr>
          <w:rFonts w:hint="eastAsia"/>
          <w:kern w:val="0"/>
          <w:szCs w:val="21"/>
        </w:rPr>
        <w:t>．</w:t>
      </w:r>
      <w:r w:rsidRPr="00EF5144">
        <w:rPr>
          <w:rFonts w:hAnsi="宋体"/>
          <w:kern w:val="0"/>
          <w:szCs w:val="21"/>
        </w:rPr>
        <w:t>故所求法线方程斜率</w:t>
      </w:r>
      <w:r w:rsidR="000D0A44" w:rsidRPr="000D0A44">
        <w:rPr>
          <w:position w:val="-24"/>
        </w:rPr>
        <w:object w:dxaOrig="580" w:dyaOrig="620">
          <v:shape id="_x0000_i1039" type="#_x0000_t75" style="width:28.8pt;height:31.1pt" o:ole="">
            <v:imagedata r:id="rId37" o:title=""/>
          </v:shape>
          <o:OLEObject Type="Embed" ProgID="Equation.DSMT4" ShapeID="_x0000_i1039" DrawAspect="Content" ObjectID="_1687183617" r:id="rId38"/>
        </w:object>
      </w:r>
      <w:r w:rsidRPr="00EF5144">
        <w:rPr>
          <w:rFonts w:hAnsi="宋体"/>
          <w:szCs w:val="21"/>
        </w:rPr>
        <w:t>，</w:t>
      </w:r>
      <w:r w:rsidR="002C436B">
        <w:rPr>
          <w:rFonts w:hAnsi="宋体" w:hint="eastAsia"/>
          <w:szCs w:val="21"/>
        </w:rPr>
        <w:t>从而</w:t>
      </w:r>
      <w:r w:rsidRPr="00EF5144">
        <w:rPr>
          <w:rFonts w:hAnsi="宋体"/>
          <w:szCs w:val="21"/>
        </w:rPr>
        <w:t>法线方程</w:t>
      </w:r>
      <w:r w:rsidRPr="00EF5144">
        <w:rPr>
          <w:rFonts w:hAnsi="宋体"/>
          <w:kern w:val="0"/>
          <w:szCs w:val="21"/>
        </w:rPr>
        <w:t>为</w:t>
      </w:r>
      <w:r w:rsidR="000D0A44" w:rsidRPr="000D0A44">
        <w:rPr>
          <w:position w:val="-24"/>
        </w:rPr>
        <w:object w:dxaOrig="1080" w:dyaOrig="620">
          <v:shape id="_x0000_i1040" type="#_x0000_t75" style="width:54.15pt;height:31.1pt" o:ole="">
            <v:imagedata r:id="rId39" o:title=""/>
          </v:shape>
          <o:OLEObject Type="Embed" ProgID="Equation.DSMT4" ShapeID="_x0000_i1040" DrawAspect="Content" ObjectID="_1687183618" r:id="rId40"/>
        </w:object>
      </w:r>
      <w:r w:rsidR="002C436B">
        <w:rPr>
          <w:rFonts w:hint="eastAsia"/>
          <w:kern w:val="0"/>
          <w:szCs w:val="21"/>
        </w:rPr>
        <w:t>，</w:t>
      </w:r>
      <w:r w:rsidRPr="00EF5144">
        <w:rPr>
          <w:rFonts w:hAnsi="宋体"/>
          <w:kern w:val="0"/>
          <w:szCs w:val="21"/>
        </w:rPr>
        <w:t>即</w:t>
      </w:r>
      <w:r w:rsidR="000D0A44" w:rsidRPr="000D0A44">
        <w:rPr>
          <w:position w:val="-10"/>
        </w:rPr>
        <w:object w:dxaOrig="1359" w:dyaOrig="320">
          <v:shape id="_x0000_i1041" type="#_x0000_t75" style="width:67.95pt;height:16.15pt" o:ole="">
            <v:imagedata r:id="rId41" o:title=""/>
          </v:shape>
          <o:OLEObject Type="Embed" ProgID="Equation.DSMT4" ShapeID="_x0000_i1041" DrawAspect="Content" ObjectID="_1687183619" r:id="rId42"/>
        </w:object>
      </w:r>
      <w:r w:rsidR="002C436B">
        <w:rPr>
          <w:rFonts w:hint="eastAsia"/>
          <w:kern w:val="0"/>
          <w:szCs w:val="21"/>
        </w:rPr>
        <w:t>．</w:t>
      </w:r>
    </w:p>
    <w:p w:rsidR="00D34944" w:rsidRPr="00EF514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34944" w:rsidRP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Pr="00E21DA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0D0A44" w:rsidRPr="000D0A44">
        <w:rPr>
          <w:position w:val="-30"/>
        </w:rPr>
        <w:object w:dxaOrig="2580" w:dyaOrig="720">
          <v:shape id="_x0000_i1042" type="#_x0000_t75" style="width:129pt;height:36.3pt" o:ole="">
            <v:imagedata r:id="rId43" o:title=""/>
          </v:shape>
          <o:OLEObject Type="Embed" ProgID="Equation.DSMT4" ShapeID="_x0000_i1042" DrawAspect="Content" ObjectID="_1687183620" r:id="rId44"/>
        </w:object>
      </w:r>
      <w:r w:rsidRPr="00E21DA4">
        <w:rPr>
          <w:kern w:val="0"/>
          <w:szCs w:val="21"/>
          <w:u w:val="single"/>
        </w:rPr>
        <w:t xml:space="preserve">        </w:t>
      </w:r>
      <w:r w:rsidR="002C436B" w:rsidRPr="002C436B">
        <w:rPr>
          <w:rFonts w:hint="eastAsia"/>
          <w:kern w:val="0"/>
          <w:szCs w:val="21"/>
        </w:rPr>
        <w:t>．</w:t>
      </w:r>
    </w:p>
    <w:p w:rsidR="00B97956" w:rsidRDefault="00B97956" w:rsidP="00B97956"/>
    <w:p w:rsidR="00D34944" w:rsidRPr="00B97956" w:rsidRDefault="00B97956" w:rsidP="00B97956"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应填</w:t>
      </w:r>
      <w:r w:rsidR="000D0A44" w:rsidRPr="000D0A44">
        <w:rPr>
          <w:position w:val="-24"/>
        </w:rPr>
        <w:object w:dxaOrig="260" w:dyaOrig="620">
          <v:shape id="_x0000_i1043" type="#_x0000_t75" style="width:13.25pt;height:31.1pt" o:ole="">
            <v:imagedata r:id="rId45" o:title=""/>
          </v:shape>
          <o:OLEObject Type="Embed" ProgID="Equation.DSMT4" ShapeID="_x0000_i1043" DrawAspect="Content" ObjectID="_1687183621" r:id="rId46"/>
        </w:object>
      </w:r>
      <w:r>
        <w:rPr>
          <w:rFonts w:hint="eastAsia"/>
        </w:rPr>
        <w:t>．</w:t>
      </w:r>
      <w:r w:rsidR="00D34944" w:rsidRPr="00EF5144">
        <w:rPr>
          <w:rFonts w:hAnsi="宋体"/>
          <w:szCs w:val="21"/>
        </w:rPr>
        <w:t>由</w:t>
      </w:r>
      <w:r w:rsidR="002C436B">
        <w:rPr>
          <w:rFonts w:hAnsi="宋体" w:hint="eastAsia"/>
          <w:szCs w:val="21"/>
        </w:rPr>
        <w:t>定积分的对称性及倍角公式可得</w:t>
      </w:r>
    </w:p>
    <w:p w:rsidR="00D34944" w:rsidRPr="00EF5144" w:rsidRDefault="000D0A44" w:rsidP="002C436B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0D0A44">
        <w:rPr>
          <w:position w:val="-110"/>
        </w:rPr>
        <w:object w:dxaOrig="6960" w:dyaOrig="2280">
          <v:shape id="_x0000_i1044" type="#_x0000_t75" style="width:347.9pt;height:114.05pt" o:ole="">
            <v:imagedata r:id="rId47" o:title=""/>
          </v:shape>
          <o:OLEObject Type="Embed" ProgID="Equation.DSMT4" ShapeID="_x0000_i1044" DrawAspect="Content" ObjectID="_1687183622" r:id="rId48"/>
        </w:object>
      </w:r>
    </w:p>
    <w:p w:rsid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97956" w:rsidRDefault="00B97956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Pr="00E21DA4" w:rsidRDefault="00D34944" w:rsidP="002C436B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E21DA4">
        <w:rPr>
          <w:rFonts w:hAnsi="宋体"/>
          <w:kern w:val="0"/>
          <w:szCs w:val="21"/>
        </w:rPr>
        <w:t>过点</w:t>
      </w:r>
      <w:r w:rsidR="000D0A44" w:rsidRPr="000D0A44">
        <w:rPr>
          <w:position w:val="-28"/>
        </w:rPr>
        <w:object w:dxaOrig="680" w:dyaOrig="680">
          <v:shape id="_x0000_i1045" type="#_x0000_t75" style="width:34pt;height:34pt" o:ole="">
            <v:imagedata r:id="rId49" o:title=""/>
          </v:shape>
          <o:OLEObject Type="Embed" ProgID="Equation.DSMT4" ShapeID="_x0000_i1045" DrawAspect="Content" ObjectID="_1687183623" r:id="rId50"/>
        </w:object>
      </w:r>
      <w:r w:rsidRPr="00E21DA4">
        <w:rPr>
          <w:rFonts w:hAnsi="宋体"/>
          <w:kern w:val="0"/>
          <w:szCs w:val="21"/>
        </w:rPr>
        <w:t>且满足关系式</w:t>
      </w:r>
      <w:r w:rsidR="000D0A44" w:rsidRPr="000D0A44">
        <w:rPr>
          <w:position w:val="-30"/>
        </w:rPr>
        <w:object w:dxaOrig="2400" w:dyaOrig="680">
          <v:shape id="_x0000_i1046" type="#_x0000_t75" style="width:119.8pt;height:34pt" o:ole="">
            <v:imagedata r:id="rId51" o:title=""/>
          </v:shape>
          <o:OLEObject Type="Embed" ProgID="Equation.DSMT4" ShapeID="_x0000_i1046" DrawAspect="Content" ObjectID="_1687183624" r:id="rId52"/>
        </w:object>
      </w:r>
      <w:r w:rsidRPr="00E21DA4">
        <w:rPr>
          <w:rFonts w:hAnsi="宋体"/>
          <w:kern w:val="0"/>
          <w:szCs w:val="21"/>
        </w:rPr>
        <w:t>的曲线方程为</w:t>
      </w:r>
      <w:r w:rsidRPr="00E21DA4">
        <w:rPr>
          <w:kern w:val="0"/>
          <w:szCs w:val="21"/>
          <w:u w:val="single"/>
        </w:rPr>
        <w:t xml:space="preserve">                </w:t>
      </w:r>
      <w:r w:rsidR="002C436B">
        <w:rPr>
          <w:rFonts w:hint="eastAsia"/>
          <w:kern w:val="0"/>
          <w:szCs w:val="21"/>
        </w:rPr>
        <w:t>．</w:t>
      </w:r>
    </w:p>
    <w:p w:rsidR="00B97956" w:rsidRDefault="00B97956" w:rsidP="00B97956"/>
    <w:p w:rsidR="00D34944" w:rsidRPr="008C7867" w:rsidRDefault="00B97956" w:rsidP="008C7867">
      <w:pPr>
        <w:ind w:left="480" w:hangingChars="200" w:hanging="480"/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应填</w:t>
      </w:r>
      <w:r w:rsidR="000D0A44" w:rsidRPr="000D0A44">
        <w:rPr>
          <w:position w:val="-24"/>
        </w:rPr>
        <w:object w:dxaOrig="1740" w:dyaOrig="620">
          <v:shape id="_x0000_i1047" type="#_x0000_t75" style="width:87pt;height:31.1pt" o:ole="">
            <v:imagedata r:id="rId53" o:title=""/>
          </v:shape>
          <o:OLEObject Type="Embed" ProgID="Equation.DSMT4" ShapeID="_x0000_i1047" DrawAspect="Content" ObjectID="_1687183625" r:id="rId54"/>
        </w:object>
      </w:r>
      <w:r>
        <w:rPr>
          <w:rFonts w:hint="eastAsia"/>
        </w:rPr>
        <w:t>．</w:t>
      </w:r>
      <w:r w:rsidR="008C7867">
        <w:rPr>
          <w:rFonts w:hint="eastAsia"/>
        </w:rPr>
        <w:t>这是因为已知关系式可改写为</w:t>
      </w:r>
      <w:r w:rsidR="000D0A44" w:rsidRPr="000D0A44">
        <w:rPr>
          <w:position w:val="-14"/>
        </w:rPr>
        <w:object w:dxaOrig="1620" w:dyaOrig="499">
          <v:shape id="_x0000_i1048" type="#_x0000_t75" style="width:81.2pt;height:24.75pt" o:ole="">
            <v:imagedata r:id="rId55" o:title=""/>
          </v:shape>
          <o:OLEObject Type="Embed" ProgID="Equation.DSMT4" ShapeID="_x0000_i1048" DrawAspect="Content" ObjectID="_1687183626" r:id="rId56"/>
        </w:object>
      </w:r>
      <w:r w:rsidR="008C7867">
        <w:rPr>
          <w:rFonts w:hint="eastAsia"/>
          <w:kern w:val="0"/>
          <w:szCs w:val="21"/>
        </w:rPr>
        <w:t>，从而</w:t>
      </w:r>
      <w:r w:rsidR="000D0A44" w:rsidRPr="000D0A44">
        <w:rPr>
          <w:position w:val="-10"/>
        </w:rPr>
        <w:object w:dxaOrig="1700" w:dyaOrig="300">
          <v:shape id="_x0000_i1049" type="#_x0000_t75" style="width:85.25pt;height:15pt" o:ole="">
            <v:imagedata r:id="rId57" o:title=""/>
          </v:shape>
          <o:OLEObject Type="Embed" ProgID="Equation.DSMT4" ShapeID="_x0000_i1049" DrawAspect="Content" ObjectID="_1687183627" r:id="rId58"/>
        </w:object>
      </w:r>
      <w:r w:rsidR="008C7867">
        <w:rPr>
          <w:rFonts w:hint="eastAsia"/>
          <w:kern w:val="0"/>
          <w:szCs w:val="21"/>
        </w:rPr>
        <w:t>．</w:t>
      </w:r>
      <w:r w:rsidR="008C7867">
        <w:rPr>
          <w:rFonts w:hAnsi="宋体" w:hint="eastAsia"/>
          <w:kern w:val="0"/>
          <w:szCs w:val="21"/>
        </w:rPr>
        <w:t>将</w:t>
      </w:r>
      <w:r w:rsidR="000D0A44" w:rsidRPr="000D0A44">
        <w:rPr>
          <w:position w:val="-24"/>
        </w:rPr>
        <w:object w:dxaOrig="1180" w:dyaOrig="620">
          <v:shape id="_x0000_i1050" type="#_x0000_t75" style="width:58.75pt;height:31.1pt" o:ole="">
            <v:imagedata r:id="rId59" o:title=""/>
          </v:shape>
          <o:OLEObject Type="Embed" ProgID="Equation.DSMT4" ShapeID="_x0000_i1050" DrawAspect="Content" ObjectID="_1687183628" r:id="rId60"/>
        </w:object>
      </w:r>
      <w:r w:rsidR="00D34944" w:rsidRPr="00EF5144">
        <w:rPr>
          <w:rFonts w:hAnsi="宋体"/>
          <w:kern w:val="0"/>
          <w:szCs w:val="21"/>
        </w:rPr>
        <w:t>代入上式</w:t>
      </w:r>
      <w:r w:rsidR="00D34944" w:rsidRPr="00EF5144">
        <w:rPr>
          <w:rFonts w:hAnsi="宋体" w:hint="eastAsia"/>
          <w:kern w:val="0"/>
          <w:szCs w:val="21"/>
        </w:rPr>
        <w:t>，</w:t>
      </w:r>
      <w:r w:rsidR="00D34944" w:rsidRPr="00EF5144">
        <w:rPr>
          <w:rFonts w:hAnsi="宋体"/>
          <w:kern w:val="0"/>
          <w:szCs w:val="21"/>
        </w:rPr>
        <w:t>解得</w:t>
      </w:r>
      <w:r w:rsidR="000D0A44" w:rsidRPr="000D0A44">
        <w:rPr>
          <w:position w:val="-24"/>
        </w:rPr>
        <w:object w:dxaOrig="720" w:dyaOrig="620">
          <v:shape id="_x0000_i1051" type="#_x0000_t75" style="width:36.3pt;height:31.1pt" o:ole="">
            <v:imagedata r:id="rId61" o:title=""/>
          </v:shape>
          <o:OLEObject Type="Embed" ProgID="Equation.DSMT4" ShapeID="_x0000_i1051" DrawAspect="Content" ObjectID="_1687183629" r:id="rId62"/>
        </w:object>
      </w:r>
      <w:r w:rsidR="008C7867">
        <w:rPr>
          <w:rFonts w:hint="eastAsia"/>
          <w:kern w:val="0"/>
          <w:szCs w:val="21"/>
        </w:rPr>
        <w:t>．</w:t>
      </w:r>
      <w:r w:rsidR="00D34944" w:rsidRPr="00EF5144">
        <w:rPr>
          <w:rFonts w:hAnsi="宋体"/>
          <w:kern w:val="0"/>
          <w:szCs w:val="21"/>
        </w:rPr>
        <w:t>故所求曲线方程为</w:t>
      </w:r>
      <w:r w:rsidR="000D0A44" w:rsidRPr="000D0A44">
        <w:rPr>
          <w:position w:val="-24"/>
        </w:rPr>
        <w:object w:dxaOrig="1740" w:dyaOrig="620">
          <v:shape id="_x0000_i1052" type="#_x0000_t75" style="width:87pt;height:31.1pt" o:ole="">
            <v:imagedata r:id="rId63" o:title=""/>
          </v:shape>
          <o:OLEObject Type="Embed" ProgID="Equation.DSMT4" ShapeID="_x0000_i1052" DrawAspect="Content" ObjectID="_1687183630" r:id="rId64"/>
        </w:object>
      </w:r>
      <w:r w:rsidR="008C7867">
        <w:rPr>
          <w:rFonts w:hint="eastAsia"/>
          <w:kern w:val="0"/>
          <w:szCs w:val="21"/>
        </w:rPr>
        <w:t>．</w:t>
      </w:r>
    </w:p>
    <w:p w:rsid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97956" w:rsidRPr="00D34944" w:rsidRDefault="00B97956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E21DA4">
        <w:rPr>
          <w:rFonts w:hAnsi="宋体"/>
          <w:kern w:val="0"/>
          <w:szCs w:val="21"/>
        </w:rPr>
        <w:t>设方程</w:t>
      </w:r>
      <w:r w:rsidR="000D0A44" w:rsidRPr="000D0A44">
        <w:rPr>
          <w:position w:val="-50"/>
        </w:rPr>
        <w:object w:dxaOrig="2260" w:dyaOrig="1120">
          <v:shape id="_x0000_i1053" type="#_x0000_t75" style="width:112.9pt;height:55.85pt" o:ole="">
            <v:imagedata r:id="rId65" o:title=""/>
          </v:shape>
          <o:OLEObject Type="Embed" ProgID="Equation.DSMT4" ShapeID="_x0000_i1053" DrawAspect="Content" ObjectID="_1687183631" r:id="rId66"/>
        </w:object>
      </w:r>
      <w:r w:rsidRPr="00E21DA4">
        <w:rPr>
          <w:rFonts w:hAnsi="宋体"/>
          <w:kern w:val="0"/>
          <w:szCs w:val="21"/>
        </w:rPr>
        <w:t>有无穷多个解</w:t>
      </w:r>
      <w:r w:rsidR="00A446A2">
        <w:rPr>
          <w:rFonts w:hint="eastAsia"/>
          <w:kern w:val="0"/>
          <w:szCs w:val="21"/>
        </w:rPr>
        <w:t>，</w:t>
      </w:r>
      <w:r w:rsidRPr="00E21DA4">
        <w:rPr>
          <w:rFonts w:hAnsi="宋体"/>
          <w:kern w:val="0"/>
          <w:szCs w:val="21"/>
        </w:rPr>
        <w:t>则</w:t>
      </w:r>
      <w:r w:rsidR="000D0A44" w:rsidRPr="000D0A44">
        <w:rPr>
          <w:position w:val="-6"/>
        </w:rPr>
        <w:object w:dxaOrig="380" w:dyaOrig="220">
          <v:shape id="_x0000_i1054" type="#_x0000_t75" style="width:19pt;height:10.95pt" o:ole="">
            <v:imagedata r:id="rId67" o:title=""/>
          </v:shape>
          <o:OLEObject Type="Embed" ProgID="Equation.DSMT4" ShapeID="_x0000_i1054" DrawAspect="Content" ObjectID="_1687183632" r:id="rId68"/>
        </w:object>
      </w:r>
      <w:r w:rsidRPr="00E21DA4">
        <w:rPr>
          <w:kern w:val="0"/>
          <w:u w:val="single"/>
        </w:rPr>
        <w:t xml:space="preserve">        </w:t>
      </w:r>
      <w:r w:rsidR="00A446A2">
        <w:rPr>
          <w:rFonts w:hint="eastAsia"/>
          <w:kern w:val="0"/>
          <w:szCs w:val="21"/>
        </w:rPr>
        <w:t>．</w:t>
      </w:r>
    </w:p>
    <w:p w:rsidR="00B97956" w:rsidRDefault="00B97956" w:rsidP="00B97956"/>
    <w:p w:rsidR="00D34944" w:rsidRPr="00B97956" w:rsidRDefault="00B97956" w:rsidP="00B97956"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应填</w:t>
      </w:r>
      <w:r w:rsidR="000D0A44" w:rsidRPr="00025957">
        <w:rPr>
          <w:position w:val="-4"/>
        </w:rPr>
        <w:object w:dxaOrig="320" w:dyaOrig="260">
          <v:shape id="_x0000_i1055" type="#_x0000_t75" style="width:16.15pt;height:13.25pt" o:ole="">
            <v:imagedata r:id="rId69" o:title=""/>
          </v:shape>
          <o:OLEObject Type="Embed" ProgID="Equation.DSMT4" ShapeID="_x0000_i1055" DrawAspect="Content" ObjectID="_1687183633" r:id="rId70"/>
        </w:object>
      </w:r>
      <w:r>
        <w:rPr>
          <w:rFonts w:hint="eastAsia"/>
        </w:rPr>
        <w:t>．</w:t>
      </w:r>
      <w:r w:rsidR="00D34944" w:rsidRPr="00EF5144">
        <w:rPr>
          <w:rFonts w:hAnsi="宋体"/>
          <w:kern w:val="0"/>
          <w:szCs w:val="21"/>
        </w:rPr>
        <w:t>利用初等行变换化增广矩阵为阶梯形</w:t>
      </w:r>
      <w:r w:rsidR="00071ADD">
        <w:rPr>
          <w:rFonts w:hint="eastAsia"/>
          <w:kern w:val="0"/>
          <w:szCs w:val="21"/>
        </w:rPr>
        <w:t>，可得</w:t>
      </w:r>
    </w:p>
    <w:p w:rsidR="00D34944" w:rsidRPr="00EF5144" w:rsidRDefault="000D0A44" w:rsidP="00890769">
      <w:pPr>
        <w:autoSpaceDE w:val="0"/>
        <w:autoSpaceDN w:val="0"/>
        <w:adjustRightInd w:val="0"/>
        <w:ind w:leftChars="585" w:left="1524" w:hangingChars="50" w:hanging="120"/>
        <w:jc w:val="left"/>
        <w:rPr>
          <w:kern w:val="0"/>
          <w:szCs w:val="21"/>
        </w:rPr>
      </w:pPr>
      <w:r w:rsidRPr="000D0A44">
        <w:rPr>
          <w:position w:val="-50"/>
        </w:rPr>
        <w:object w:dxaOrig="5740" w:dyaOrig="1120">
          <v:shape id="_x0000_i1056" type="#_x0000_t75" style="width:286.85pt;height:55.85pt" o:ole="">
            <v:imagedata r:id="rId71" o:title=""/>
          </v:shape>
          <o:OLEObject Type="Embed" ProgID="Equation.DSMT4" ShapeID="_x0000_i1056" DrawAspect="Content" ObjectID="_1687183634" r:id="rId72"/>
        </w:object>
      </w:r>
    </w:p>
    <w:p w:rsidR="00D34944" w:rsidRPr="00EF5144" w:rsidRDefault="00D34944" w:rsidP="00D34944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F5144">
        <w:rPr>
          <w:rFonts w:hAnsi="宋体"/>
          <w:kern w:val="0"/>
          <w:szCs w:val="21"/>
        </w:rPr>
        <w:t>可见</w:t>
      </w:r>
      <w:r w:rsidRPr="00EF5144">
        <w:rPr>
          <w:rFonts w:hint="eastAsia"/>
          <w:kern w:val="0"/>
          <w:szCs w:val="21"/>
        </w:rPr>
        <w:t>，</w:t>
      </w:r>
      <w:r w:rsidRPr="00EF5144">
        <w:rPr>
          <w:rFonts w:hAnsi="宋体"/>
          <w:kern w:val="0"/>
          <w:szCs w:val="21"/>
        </w:rPr>
        <w:t>只有当</w:t>
      </w:r>
      <w:r w:rsidR="000D0A44" w:rsidRPr="000D0A44">
        <w:rPr>
          <w:position w:val="-6"/>
        </w:rPr>
        <w:object w:dxaOrig="680" w:dyaOrig="279">
          <v:shape id="_x0000_i1057" type="#_x0000_t75" style="width:34pt;height:13.8pt" o:ole="">
            <v:imagedata r:id="rId73" o:title=""/>
          </v:shape>
          <o:OLEObject Type="Embed" ProgID="Equation.DSMT4" ShapeID="_x0000_i1057" DrawAspect="Content" ObjectID="_1687183635" r:id="rId74"/>
        </w:object>
      </w:r>
      <w:r w:rsidRPr="00EF5144">
        <w:rPr>
          <w:rFonts w:hAnsi="宋体"/>
          <w:kern w:val="0"/>
          <w:szCs w:val="21"/>
        </w:rPr>
        <w:t>时才有秩</w:t>
      </w:r>
      <w:r w:rsidR="000D0A44" w:rsidRPr="000D0A44">
        <w:rPr>
          <w:position w:val="-10"/>
        </w:rPr>
        <w:object w:dxaOrig="1820" w:dyaOrig="380">
          <v:shape id="_x0000_i1058" type="#_x0000_t75" style="width:91pt;height:19pt" o:ole="">
            <v:imagedata r:id="rId75" o:title=""/>
          </v:shape>
          <o:OLEObject Type="Embed" ProgID="Equation.DSMT4" ShapeID="_x0000_i1058" DrawAspect="Content" ObjectID="_1687183636" r:id="rId76"/>
        </w:object>
      </w:r>
      <w:r w:rsidRPr="00EF5144">
        <w:rPr>
          <w:rFonts w:hint="eastAsia"/>
          <w:kern w:val="0"/>
          <w:szCs w:val="21"/>
        </w:rPr>
        <w:t>，</w:t>
      </w:r>
      <w:r w:rsidRPr="00EF5144">
        <w:rPr>
          <w:rFonts w:hAnsi="宋体"/>
          <w:kern w:val="0"/>
          <w:szCs w:val="21"/>
        </w:rPr>
        <w:t>对应方程组有无穷多个解</w:t>
      </w:r>
      <w:r w:rsidR="00890769">
        <w:rPr>
          <w:rFonts w:hint="eastAsia"/>
          <w:kern w:val="0"/>
          <w:szCs w:val="21"/>
        </w:rPr>
        <w:t>．</w:t>
      </w:r>
    </w:p>
    <w:p w:rsidR="00D34944" w:rsidRPr="00D3494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34944" w:rsidRPr="00E21DA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34944" w:rsidRDefault="00D34944" w:rsidP="00997050">
      <w:pPr>
        <w:pStyle w:val="1"/>
      </w:pPr>
      <w:r w:rsidRPr="00E21DA4">
        <w:t>二、选择题</w:t>
      </w:r>
      <w:r w:rsidR="00997050">
        <w:rPr>
          <w:rFonts w:hint="eastAsia"/>
        </w:rPr>
        <w:t>（</w:t>
      </w:r>
      <w:r w:rsidRPr="00E21DA4">
        <w:t>本题共5小题，每小题3分，共15分</w:t>
      </w:r>
      <w:r w:rsidR="00997050">
        <w:rPr>
          <w:rFonts w:hint="eastAsia"/>
        </w:rPr>
        <w:t>）</w:t>
      </w:r>
    </w:p>
    <w:p w:rsidR="00997050" w:rsidRDefault="00997050" w:rsidP="00D34944">
      <w:pPr>
        <w:rPr>
          <w:rFonts w:hAnsi="宋体"/>
          <w:b/>
        </w:rPr>
      </w:pPr>
    </w:p>
    <w:p w:rsidR="00997050" w:rsidRPr="00997050" w:rsidRDefault="00997050" w:rsidP="00D34944">
      <w:pPr>
        <w:rPr>
          <w:b/>
        </w:rPr>
      </w:pPr>
    </w:p>
    <w:p w:rsidR="00D34944" w:rsidRPr="00E21DA4" w:rsidRDefault="00D34944" w:rsidP="00D34944">
      <w:r>
        <w:rPr>
          <w:rFonts w:hAnsi="宋体"/>
        </w:rPr>
        <w:t>(</w:t>
      </w:r>
      <w:r w:rsidRPr="00E21DA4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E21DA4">
        <w:rPr>
          <w:rFonts w:hAnsi="宋体"/>
        </w:rPr>
        <w:t>设</w:t>
      </w:r>
      <w:r w:rsidR="000D0A44" w:rsidRPr="000D0A44">
        <w:rPr>
          <w:position w:val="-36"/>
        </w:rPr>
        <w:object w:dxaOrig="1820" w:dyaOrig="840">
          <v:shape id="_x0000_i1059" type="#_x0000_t75" style="width:91pt;height:42.05pt" o:ole="">
            <v:imagedata r:id="rId77" o:title=""/>
          </v:shape>
          <o:OLEObject Type="Embed" ProgID="Equation.DSMT4" ShapeID="_x0000_i1059" DrawAspect="Content" ObjectID="_1687183637" r:id="rId78"/>
        </w:object>
      </w:r>
      <w:r w:rsidRPr="00E21DA4">
        <w:rPr>
          <w:rFonts w:hAnsi="宋体"/>
        </w:rPr>
        <w:t>则</w:t>
      </w:r>
      <w:r w:rsidR="000D0A44" w:rsidRPr="000D0A44">
        <w:rPr>
          <w:position w:val="-16"/>
        </w:rPr>
        <w:object w:dxaOrig="1240" w:dyaOrig="440">
          <v:shape id="_x0000_i1060" type="#_x0000_t75" style="width:62.2pt;height:21.9pt" o:ole="">
            <v:imagedata r:id="rId79" o:title=""/>
          </v:shape>
          <o:OLEObject Type="Embed" ProgID="Equation.DSMT4" ShapeID="_x0000_i1060" DrawAspect="Content" ObjectID="_1687183638" r:id="rId80"/>
        </w:object>
      </w:r>
      <w:r w:rsidRPr="00E21DA4">
        <w:rPr>
          <w:rFonts w:hAnsi="宋体"/>
        </w:rPr>
        <w:t>等于</w:t>
      </w:r>
      <w:r>
        <w:rPr>
          <w:rFonts w:hAnsi="宋体"/>
        </w:rPr>
        <w:t>(</w:t>
      </w:r>
      <w:r w:rsidRPr="00E21DA4">
        <w:t xml:space="preserve">   </w:t>
      </w:r>
      <w:r w:rsidR="00F10726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A</w:t>
      </w:r>
      <w:r>
        <w:rPr>
          <w:rFonts w:hAnsi="宋体"/>
        </w:rPr>
        <w:t>)</w:t>
      </w:r>
      <w:r w:rsidR="00F10726">
        <w:rPr>
          <w:rFonts w:hAnsi="宋体" w:hint="eastAsia"/>
        </w:rPr>
        <w:t xml:space="preserve"> </w:t>
      </w:r>
      <w:r w:rsidR="000D0A44" w:rsidRPr="000D0A44">
        <w:rPr>
          <w:position w:val="-6"/>
        </w:rPr>
        <w:object w:dxaOrig="200" w:dyaOrig="279">
          <v:shape id="_x0000_i1061" type="#_x0000_t75" style="width:9.8pt;height:13.8pt" o:ole="">
            <v:imagedata r:id="rId81" o:title=""/>
          </v:shape>
          <o:OLEObject Type="Embed" ProgID="Equation.DSMT4" ShapeID="_x0000_i1061" DrawAspect="Content" ObjectID="_1687183639" r:id="rId82"/>
        </w:object>
      </w:r>
      <w:r w:rsidR="00F10726">
        <w:rPr>
          <w:rFonts w:hint="eastAsia"/>
        </w:rPr>
        <w:t>．</w:t>
      </w:r>
      <w:r w:rsidR="009D4974">
        <w:t xml:space="preserve">    </w:t>
      </w:r>
      <w:r>
        <w:rPr>
          <w:rFonts w:hAnsi="宋体"/>
        </w:rPr>
        <w:t>(</w:t>
      </w:r>
      <w:r w:rsidRPr="00E21DA4">
        <w:t>B</w:t>
      </w:r>
      <w:r>
        <w:rPr>
          <w:rFonts w:hAnsi="宋体"/>
        </w:rPr>
        <w:t>)</w:t>
      </w:r>
      <w:r w:rsidR="00F1072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62" type="#_x0000_t75" style="width:9.2pt;height:13.25pt" o:ole="">
            <v:imagedata r:id="rId83" o:title=""/>
          </v:shape>
          <o:OLEObject Type="Embed" ProgID="Equation.DSMT4" ShapeID="_x0000_i1062" DrawAspect="Content" ObjectID="_1687183640" r:id="rId84"/>
        </w:object>
      </w:r>
      <w:r w:rsidR="00F10726">
        <w:rPr>
          <w:rFonts w:hint="eastAsia"/>
        </w:rPr>
        <w:t>．</w:t>
      </w:r>
      <w:r w:rsidR="009D4974">
        <w:t xml:space="preserve">    </w:t>
      </w:r>
      <w:r>
        <w:rPr>
          <w:rFonts w:hAnsi="宋体"/>
        </w:rPr>
        <w:t>(</w:t>
      </w:r>
      <w:r w:rsidRPr="00E21DA4">
        <w:t>C</w:t>
      </w:r>
      <w:r>
        <w:rPr>
          <w:rFonts w:hAnsi="宋体"/>
        </w:rPr>
        <w:t>)</w:t>
      </w:r>
      <w:r w:rsidR="00F10726">
        <w:rPr>
          <w:rFonts w:hAnsi="宋体" w:hint="eastAsia"/>
        </w:rPr>
        <w:t xml:space="preserve"> </w:t>
      </w:r>
      <w:r w:rsidR="000D0A44" w:rsidRPr="000D0A44">
        <w:rPr>
          <w:position w:val="-36"/>
        </w:rPr>
        <w:object w:dxaOrig="1120" w:dyaOrig="840">
          <v:shape id="_x0000_i1063" type="#_x0000_t75" style="width:55.85pt;height:42.05pt" o:ole="">
            <v:imagedata r:id="rId85" o:title=""/>
          </v:shape>
          <o:OLEObject Type="Embed" ProgID="Equation.DSMT4" ShapeID="_x0000_i1063" DrawAspect="Content" ObjectID="_1687183641" r:id="rId86"/>
        </w:object>
      </w:r>
      <w:r w:rsidRPr="00E21DA4">
        <w:t xml:space="preserve">    </w:t>
      </w:r>
      <w:r>
        <w:rPr>
          <w:rFonts w:hAnsi="宋体"/>
        </w:rPr>
        <w:t>(</w:t>
      </w:r>
      <w:r w:rsidRPr="00E21DA4">
        <w:t>D</w:t>
      </w:r>
      <w:r>
        <w:rPr>
          <w:rFonts w:hAnsi="宋体"/>
        </w:rPr>
        <w:t>)</w:t>
      </w:r>
      <w:r w:rsidR="00F10726">
        <w:rPr>
          <w:rFonts w:hAnsi="宋体" w:hint="eastAsia"/>
        </w:rPr>
        <w:t xml:space="preserve"> </w:t>
      </w:r>
      <w:r w:rsidR="000D0A44" w:rsidRPr="000D0A44">
        <w:rPr>
          <w:position w:val="-36"/>
        </w:rPr>
        <w:object w:dxaOrig="1800" w:dyaOrig="840">
          <v:shape id="_x0000_i1064" type="#_x0000_t75" style="width:89.85pt;height:42.05pt" o:ole="">
            <v:imagedata r:id="rId87" o:title=""/>
          </v:shape>
          <o:OLEObject Type="Embed" ProgID="Equation.DSMT4" ShapeID="_x0000_i1064" DrawAspect="Content" ObjectID="_1687183642" r:id="rId88"/>
        </w:object>
      </w:r>
    </w:p>
    <w:p w:rsidR="00B97956" w:rsidRDefault="00B97956" w:rsidP="00B97956"/>
    <w:p w:rsidR="00D34944" w:rsidRPr="00B97956" w:rsidRDefault="00B97956" w:rsidP="009111B6">
      <w:pPr>
        <w:ind w:left="480" w:hangingChars="200" w:hanging="480"/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应选</w:t>
      </w:r>
      <w:r w:rsidRPr="00EF5144">
        <w:rPr>
          <w:rFonts w:hAnsi="宋体"/>
          <w:szCs w:val="21"/>
        </w:rPr>
        <w:t>(</w:t>
      </w:r>
      <w:r w:rsidRPr="00EF5144">
        <w:rPr>
          <w:szCs w:val="21"/>
        </w:rPr>
        <w:t>B</w:t>
      </w:r>
      <w:r w:rsidRPr="00EF5144">
        <w:rPr>
          <w:rFonts w:hAnsi="宋体"/>
          <w:szCs w:val="21"/>
        </w:rPr>
        <w:t>)</w:t>
      </w:r>
      <w:r>
        <w:rPr>
          <w:rFonts w:hint="eastAsia"/>
        </w:rPr>
        <w:t>．</w:t>
      </w:r>
      <w:r w:rsidR="00D34944" w:rsidRPr="00EF5144">
        <w:rPr>
          <w:rFonts w:hAnsi="宋体"/>
          <w:kern w:val="0"/>
          <w:szCs w:val="21"/>
        </w:rPr>
        <w:t>因为</w:t>
      </w:r>
      <w:r w:rsidR="000D0A44" w:rsidRPr="000D0A44">
        <w:rPr>
          <w:position w:val="-36"/>
        </w:rPr>
        <w:object w:dxaOrig="1760" w:dyaOrig="840">
          <v:shape id="_x0000_i1065" type="#_x0000_t75" style="width:88.15pt;height:42.05pt" o:ole="">
            <v:imagedata r:id="rId89" o:title=""/>
          </v:shape>
          <o:OLEObject Type="Embed" ProgID="Equation.DSMT4" ShapeID="_x0000_i1065" DrawAspect="Content" ObjectID="_1687183643" r:id="rId90"/>
        </w:object>
      </w:r>
      <w:r w:rsidR="00D34944" w:rsidRPr="00EF5144">
        <w:rPr>
          <w:rFonts w:hint="eastAsia"/>
          <w:szCs w:val="21"/>
        </w:rPr>
        <w:t>，</w:t>
      </w:r>
      <w:r w:rsidR="00D34944" w:rsidRPr="00EF5144">
        <w:rPr>
          <w:rFonts w:hAnsi="宋体"/>
          <w:szCs w:val="21"/>
        </w:rPr>
        <w:t>所以在整个定义域内</w:t>
      </w:r>
      <w:r w:rsidR="000D0A44" w:rsidRPr="000D0A44">
        <w:rPr>
          <w:position w:val="-10"/>
        </w:rPr>
        <w:object w:dxaOrig="880" w:dyaOrig="320">
          <v:shape id="_x0000_i1066" type="#_x0000_t75" style="width:43.8pt;height:16.15pt" o:ole="">
            <v:imagedata r:id="rId91" o:title=""/>
          </v:shape>
          <o:OLEObject Type="Embed" ProgID="Equation.DSMT4" ShapeID="_x0000_i1066" DrawAspect="Content" ObjectID="_1687183644" r:id="rId92"/>
        </w:object>
      </w:r>
      <w:r w:rsidR="009111B6">
        <w:rPr>
          <w:rFonts w:hAnsi="宋体" w:hint="eastAsia"/>
          <w:szCs w:val="21"/>
        </w:rPr>
        <w:t>或</w:t>
      </w:r>
      <w:r w:rsidR="000D0A44" w:rsidRPr="000D0A44">
        <w:rPr>
          <w:position w:val="-10"/>
        </w:rPr>
        <w:object w:dxaOrig="859" w:dyaOrig="320">
          <v:shape id="_x0000_i1067" type="#_x0000_t75" style="width:43.2pt;height:16.15pt" o:ole="">
            <v:imagedata r:id="rId93" o:title=""/>
          </v:shape>
          <o:OLEObject Type="Embed" ProgID="Equation.DSMT4" ShapeID="_x0000_i1067" DrawAspect="Content" ObjectID="_1687183645" r:id="rId94"/>
        </w:object>
      </w:r>
      <w:r w:rsidR="00D34944" w:rsidRPr="00EF5144">
        <w:rPr>
          <w:rFonts w:hAnsi="宋体"/>
          <w:szCs w:val="21"/>
        </w:rPr>
        <w:t>，所以</w:t>
      </w:r>
      <w:r w:rsidR="000D0A44" w:rsidRPr="000D0A44">
        <w:rPr>
          <w:position w:val="-14"/>
        </w:rPr>
        <w:object w:dxaOrig="940" w:dyaOrig="400">
          <v:shape id="_x0000_i1068" type="#_x0000_t75" style="width:47.25pt;height:20.15pt" o:ole="">
            <v:imagedata r:id="rId95" o:title=""/>
          </v:shape>
          <o:OLEObject Type="Embed" ProgID="Equation.DSMT4" ShapeID="_x0000_i1068" DrawAspect="Content" ObjectID="_1687183646" r:id="rId96"/>
        </w:object>
      </w:r>
      <w:r w:rsidR="00D34944" w:rsidRPr="00EF5144">
        <w:rPr>
          <w:rFonts w:hAnsi="宋体"/>
          <w:szCs w:val="21"/>
        </w:rPr>
        <w:t>，于是</w:t>
      </w:r>
      <w:r w:rsidR="000D0A44" w:rsidRPr="000D0A44">
        <w:rPr>
          <w:position w:val="-14"/>
        </w:rPr>
        <w:object w:dxaOrig="1200" w:dyaOrig="400">
          <v:shape id="_x0000_i1069" type="#_x0000_t75" style="width:59.9pt;height:20.15pt" o:ole="">
            <v:imagedata r:id="rId97" o:title=""/>
          </v:shape>
          <o:OLEObject Type="Embed" ProgID="Equation.DSMT4" ShapeID="_x0000_i1069" DrawAspect="Content" ObjectID="_1687183647" r:id="rId98"/>
        </w:object>
      </w:r>
      <w:r w:rsidR="00D34944" w:rsidRPr="00EF5144">
        <w:rPr>
          <w:rFonts w:hAnsi="宋体"/>
          <w:szCs w:val="21"/>
        </w:rPr>
        <w:t>，从而</w:t>
      </w:r>
      <w:r w:rsidR="000D0A44" w:rsidRPr="000D0A44">
        <w:rPr>
          <w:position w:val="-16"/>
        </w:rPr>
        <w:object w:dxaOrig="2280" w:dyaOrig="440">
          <v:shape id="_x0000_i1070" type="#_x0000_t75" style="width:114.05pt;height:21.9pt" o:ole="">
            <v:imagedata r:id="rId99" o:title=""/>
          </v:shape>
          <o:OLEObject Type="Embed" ProgID="Equation.DSMT4" ShapeID="_x0000_i1070" DrawAspect="Content" ObjectID="_1687183648" r:id="rId100"/>
        </w:object>
      </w:r>
      <w:r w:rsidR="009111B6">
        <w:rPr>
          <w:rFonts w:hint="eastAsia"/>
          <w:szCs w:val="21"/>
        </w:rPr>
        <w:t>．</w:t>
      </w:r>
    </w:p>
    <w:p w:rsidR="00D34944" w:rsidRPr="00EF5144" w:rsidRDefault="00D34944" w:rsidP="00D34944">
      <w:pPr>
        <w:autoSpaceDE w:val="0"/>
        <w:autoSpaceDN w:val="0"/>
        <w:adjustRightInd w:val="0"/>
        <w:jc w:val="left"/>
        <w:rPr>
          <w:szCs w:val="21"/>
        </w:rPr>
      </w:pPr>
    </w:p>
    <w:p w:rsidR="00D34944" w:rsidRPr="00D34944" w:rsidRDefault="00D34944" w:rsidP="00D34944">
      <w:pPr>
        <w:rPr>
          <w:rFonts w:hAnsi="宋体"/>
        </w:rPr>
      </w:pPr>
    </w:p>
    <w:p w:rsidR="00D34944" w:rsidRPr="00E21DA4" w:rsidRDefault="00D34944" w:rsidP="009111B6">
      <w:pPr>
        <w:ind w:left="480" w:hangingChars="200" w:hanging="480"/>
      </w:pPr>
      <w:r>
        <w:rPr>
          <w:rFonts w:hAnsi="宋体"/>
        </w:rPr>
        <w:t>(</w:t>
      </w:r>
      <w:r w:rsidRPr="00E21DA4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E21DA4">
        <w:rPr>
          <w:rFonts w:hAnsi="宋体"/>
        </w:rPr>
        <w:t>设当</w:t>
      </w:r>
      <w:r w:rsidR="000D0A44" w:rsidRPr="000D0A44">
        <w:rPr>
          <w:position w:val="-6"/>
        </w:rPr>
        <w:object w:dxaOrig="639" w:dyaOrig="279">
          <v:shape id="_x0000_i1071" type="#_x0000_t75" style="width:31.7pt;height:13.8pt" o:ole="">
            <v:imagedata r:id="rId101" o:title=""/>
          </v:shape>
          <o:OLEObject Type="Embed" ProgID="Equation.DSMT4" ShapeID="_x0000_i1071" DrawAspect="Content" ObjectID="_1687183649" r:id="rId102"/>
        </w:object>
      </w:r>
      <w:r w:rsidRPr="00E21DA4">
        <w:rPr>
          <w:rFonts w:hAnsi="宋体"/>
        </w:rPr>
        <w:t>时，</w:t>
      </w:r>
      <w:r w:rsidR="000D0A44" w:rsidRPr="000D0A44">
        <w:rPr>
          <w:position w:val="-10"/>
        </w:rPr>
        <w:object w:dxaOrig="2000" w:dyaOrig="360">
          <v:shape id="_x0000_i1072" type="#_x0000_t75" style="width:100.2pt;height:17.85pt" o:ole="">
            <v:imagedata r:id="rId103" o:title=""/>
          </v:shape>
          <o:OLEObject Type="Embed" ProgID="Equation.DSMT4" ShapeID="_x0000_i1072" DrawAspect="Content" ObjectID="_1687183650" r:id="rId104"/>
        </w:object>
      </w:r>
      <w:r w:rsidRPr="00E21DA4">
        <w:rPr>
          <w:rFonts w:hAnsi="宋体"/>
        </w:rPr>
        <w:t>是比</w:t>
      </w:r>
      <w:r w:rsidR="000D0A44" w:rsidRPr="000D0A44">
        <w:rPr>
          <w:position w:val="-6"/>
        </w:rPr>
        <w:object w:dxaOrig="760" w:dyaOrig="320">
          <v:shape id="_x0000_i1073" type="#_x0000_t75" style="width:38pt;height:16.15pt" o:ole="">
            <v:imagedata r:id="rId105" o:title=""/>
          </v:shape>
          <o:OLEObject Type="Embed" ProgID="Equation.DSMT4" ShapeID="_x0000_i1073" DrawAspect="Content" ObjectID="_1687183651" r:id="rId106"/>
        </w:object>
      </w:r>
      <w:r w:rsidRPr="00E21DA4">
        <w:rPr>
          <w:rFonts w:hAnsi="宋体"/>
        </w:rPr>
        <w:t>高阶的无穷小，</w:t>
      </w:r>
      <w:r w:rsidR="000D0A44" w:rsidRPr="000D0A44">
        <w:rPr>
          <w:position w:val="-6"/>
        </w:rPr>
        <w:object w:dxaOrig="760" w:dyaOrig="320">
          <v:shape id="_x0000_i1074" type="#_x0000_t75" style="width:38pt;height:16.15pt" o:ole="">
            <v:imagedata r:id="rId107" o:title=""/>
          </v:shape>
          <o:OLEObject Type="Embed" ProgID="Equation.DSMT4" ShapeID="_x0000_i1074" DrawAspect="Content" ObjectID="_1687183652" r:id="rId108"/>
        </w:object>
      </w:r>
      <w:r w:rsidRPr="00E21DA4">
        <w:rPr>
          <w:rFonts w:hAnsi="宋体"/>
        </w:rPr>
        <w:t>是比</w:t>
      </w:r>
      <w:r w:rsidR="000D0A44" w:rsidRPr="000D0A44">
        <w:rPr>
          <w:position w:val="-20"/>
        </w:rPr>
        <w:object w:dxaOrig="859" w:dyaOrig="520">
          <v:shape id="_x0000_i1075" type="#_x0000_t75" style="width:43.2pt;height:25.9pt" o:ole="">
            <v:imagedata r:id="rId109" o:title=""/>
          </v:shape>
          <o:OLEObject Type="Embed" ProgID="Equation.DSMT4" ShapeID="_x0000_i1075" DrawAspect="Content" ObjectID="_1687183653" r:id="rId110"/>
        </w:object>
      </w:r>
      <w:r w:rsidRPr="00E21DA4">
        <w:rPr>
          <w:rFonts w:hAnsi="宋体"/>
        </w:rPr>
        <w:t>高阶的无穷小，则正整数</w:t>
      </w:r>
      <w:r w:rsidR="000D0A44" w:rsidRPr="00025957">
        <w:rPr>
          <w:position w:val="-4"/>
        </w:rPr>
        <w:object w:dxaOrig="200" w:dyaOrig="200">
          <v:shape id="_x0000_i1076" type="#_x0000_t75" style="width:9.8pt;height:9.8pt" o:ole="">
            <v:imagedata r:id="rId111" o:title=""/>
          </v:shape>
          <o:OLEObject Type="Embed" ProgID="Equation.DSMT4" ShapeID="_x0000_i1076" DrawAspect="Content" ObjectID="_1687183654" r:id="rId112"/>
        </w:object>
      </w:r>
      <w:r w:rsidRPr="00E21DA4">
        <w:rPr>
          <w:rFonts w:hAnsi="宋体"/>
        </w:rPr>
        <w:t>等于</w:t>
      </w:r>
      <w:r>
        <w:rPr>
          <w:rFonts w:hAnsi="宋体"/>
        </w:rPr>
        <w:t>(</w:t>
      </w:r>
      <w:r w:rsidR="009111B6">
        <w:rPr>
          <w:rFonts w:hint="eastAsia"/>
        </w:rPr>
        <w:t xml:space="preserve">    </w:t>
      </w:r>
      <w:r>
        <w:rPr>
          <w:rFonts w:hAnsi="宋体"/>
        </w:rPr>
        <w:t>)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A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77" type="#_x0000_t75" style="width:9.2pt;height:13.25pt" o:ole="">
            <v:imagedata r:id="rId113" o:title=""/>
          </v:shape>
          <o:OLEObject Type="Embed" ProgID="Equation.DSMT4" ShapeID="_x0000_i1077" DrawAspect="Content" ObjectID="_1687183655" r:id="rId114"/>
        </w:object>
      </w:r>
      <w:r w:rsidR="009111B6">
        <w:rPr>
          <w:rFonts w:hint="eastAsia"/>
        </w:rPr>
        <w:t>．</w:t>
      </w:r>
      <w:r w:rsidRPr="00E21DA4">
        <w:t xml:space="preserve">        </w:t>
      </w:r>
      <w:r>
        <w:rPr>
          <w:rFonts w:hAnsi="宋体"/>
        </w:rPr>
        <w:t>(</w:t>
      </w:r>
      <w:r w:rsidRPr="00E21DA4">
        <w:t>B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78" type="#_x0000_t75" style="width:9.2pt;height:13.25pt" o:ole="">
            <v:imagedata r:id="rId115" o:title=""/>
          </v:shape>
          <o:OLEObject Type="Embed" ProgID="Equation.DSMT4" ShapeID="_x0000_i1078" DrawAspect="Content" ObjectID="_1687183656" r:id="rId116"/>
        </w:object>
      </w:r>
      <w:r w:rsidR="009111B6">
        <w:rPr>
          <w:rFonts w:hint="eastAsia"/>
        </w:rPr>
        <w:t>．</w:t>
      </w:r>
      <w:r w:rsidRPr="00E21DA4">
        <w:t xml:space="preserve">        </w:t>
      </w:r>
      <w:r>
        <w:rPr>
          <w:rFonts w:hAnsi="宋体"/>
        </w:rPr>
        <w:t>(</w:t>
      </w:r>
      <w:r w:rsidRPr="00E21DA4">
        <w:t>C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D0A44">
        <w:rPr>
          <w:position w:val="-6"/>
        </w:rPr>
        <w:object w:dxaOrig="180" w:dyaOrig="279">
          <v:shape id="_x0000_i1079" type="#_x0000_t75" style="width:9.2pt;height:13.8pt" o:ole="">
            <v:imagedata r:id="rId117" o:title=""/>
          </v:shape>
          <o:OLEObject Type="Embed" ProgID="Equation.DSMT4" ShapeID="_x0000_i1079" DrawAspect="Content" ObjectID="_1687183657" r:id="rId118"/>
        </w:object>
      </w:r>
      <w:r w:rsidR="009111B6">
        <w:rPr>
          <w:rFonts w:hint="eastAsia"/>
        </w:rPr>
        <w:t>．</w:t>
      </w:r>
      <w:r w:rsidR="009111B6">
        <w:t xml:space="preserve">        </w:t>
      </w:r>
      <w:r>
        <w:rPr>
          <w:rFonts w:hAnsi="宋体"/>
        </w:rPr>
        <w:t>(</w:t>
      </w:r>
      <w:r w:rsidRPr="00E21DA4">
        <w:t>D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200" w:dyaOrig="260">
          <v:shape id="_x0000_i1080" type="#_x0000_t75" style="width:9.8pt;height:13.25pt" o:ole="">
            <v:imagedata r:id="rId119" o:title=""/>
          </v:shape>
          <o:OLEObject Type="Embed" ProgID="Equation.DSMT4" ShapeID="_x0000_i1080" DrawAspect="Content" ObjectID="_1687183658" r:id="rId120"/>
        </w:object>
      </w:r>
      <w:r w:rsidR="009111B6">
        <w:rPr>
          <w:rFonts w:hint="eastAsia"/>
        </w:rPr>
        <w:t>．</w:t>
      </w:r>
    </w:p>
    <w:p w:rsidR="00B97956" w:rsidRDefault="00B97956" w:rsidP="00B97956"/>
    <w:p w:rsidR="00D34944" w:rsidRPr="00B97956" w:rsidRDefault="00B97956" w:rsidP="00B97956"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应选</w:t>
      </w:r>
      <w:r w:rsidRPr="00EF5144">
        <w:rPr>
          <w:rFonts w:hAnsi="宋体"/>
          <w:szCs w:val="21"/>
        </w:rPr>
        <w:t>(</w:t>
      </w:r>
      <w:r w:rsidRPr="00EF5144">
        <w:rPr>
          <w:szCs w:val="21"/>
        </w:rPr>
        <w:t>B</w:t>
      </w:r>
      <w:r w:rsidRPr="00EF5144">
        <w:rPr>
          <w:rFonts w:hAnsi="宋体"/>
          <w:szCs w:val="21"/>
        </w:rPr>
        <w:t>)</w:t>
      </w:r>
      <w:r>
        <w:rPr>
          <w:rFonts w:hint="eastAsia"/>
        </w:rPr>
        <w:t>．</w:t>
      </w:r>
      <w:r w:rsidR="00D34944" w:rsidRPr="00EF5144">
        <w:rPr>
          <w:rFonts w:hAnsi="宋体"/>
          <w:szCs w:val="21"/>
        </w:rPr>
        <w:t>由题设</w:t>
      </w:r>
      <w:r w:rsidR="009111B6">
        <w:rPr>
          <w:rFonts w:hAnsi="宋体" w:hint="eastAsia"/>
          <w:szCs w:val="21"/>
        </w:rPr>
        <w:t>可得</w:t>
      </w:r>
    </w:p>
    <w:p w:rsidR="00D34944" w:rsidRPr="00EF5144" w:rsidRDefault="000D0A44" w:rsidP="009111B6">
      <w:pPr>
        <w:autoSpaceDE w:val="0"/>
        <w:autoSpaceDN w:val="0"/>
        <w:adjustRightInd w:val="0"/>
        <w:ind w:firstLineChars="200" w:firstLine="480"/>
        <w:jc w:val="center"/>
        <w:rPr>
          <w:szCs w:val="21"/>
        </w:rPr>
      </w:pPr>
      <w:r w:rsidRPr="000D0A44">
        <w:rPr>
          <w:position w:val="-74"/>
        </w:rPr>
        <w:object w:dxaOrig="6399" w:dyaOrig="1600">
          <v:shape id="_x0000_i1081" type="#_x0000_t75" style="width:319.7pt;height:80.05pt" o:ole="">
            <v:imagedata r:id="rId121" o:title=""/>
          </v:shape>
          <o:OLEObject Type="Embed" ProgID="Equation.DSMT4" ShapeID="_x0000_i1081" DrawAspect="Content" ObjectID="_1687183659" r:id="rId122"/>
        </w:object>
      </w:r>
    </w:p>
    <w:p w:rsidR="00D34944" w:rsidRPr="00EF5144" w:rsidRDefault="009111B6" w:rsidP="00D34944">
      <w:pPr>
        <w:autoSpaceDE w:val="0"/>
        <w:autoSpaceDN w:val="0"/>
        <w:adjustRightInd w:val="0"/>
        <w:ind w:firstLineChars="200" w:firstLine="480"/>
        <w:jc w:val="left"/>
        <w:rPr>
          <w:rFonts w:hAnsi="宋体"/>
          <w:szCs w:val="21"/>
        </w:rPr>
      </w:pPr>
      <w:r>
        <w:rPr>
          <w:rFonts w:hAnsi="宋体"/>
          <w:szCs w:val="21"/>
        </w:rPr>
        <w:t>综上</w:t>
      </w:r>
      <w:r>
        <w:rPr>
          <w:rFonts w:hAnsi="宋体" w:hint="eastAsia"/>
          <w:szCs w:val="21"/>
        </w:rPr>
        <w:t>可得</w:t>
      </w:r>
      <w:r w:rsidR="00D34944" w:rsidRPr="00EF5144">
        <w:rPr>
          <w:rFonts w:hAnsi="宋体"/>
          <w:szCs w:val="21"/>
        </w:rPr>
        <w:t>正整数</w:t>
      </w:r>
      <w:r w:rsidR="000D0A44" w:rsidRPr="00025957">
        <w:rPr>
          <w:position w:val="-4"/>
        </w:rPr>
        <w:object w:dxaOrig="520" w:dyaOrig="260">
          <v:shape id="_x0000_i1082" type="#_x0000_t75" style="width:25.9pt;height:13.25pt" o:ole="">
            <v:imagedata r:id="rId123" o:title=""/>
          </v:shape>
          <o:OLEObject Type="Embed" ProgID="Equation.DSMT4" ShapeID="_x0000_i1082" DrawAspect="Content" ObjectID="_1687183660" r:id="rId124"/>
        </w:object>
      </w:r>
      <w:r w:rsidR="00D34944" w:rsidRPr="00EF5144">
        <w:rPr>
          <w:rFonts w:hAnsi="宋体"/>
          <w:szCs w:val="21"/>
        </w:rPr>
        <w:t>，故选</w:t>
      </w:r>
      <w:r w:rsidR="00D34944" w:rsidRPr="00EF5144">
        <w:rPr>
          <w:rFonts w:hAnsi="宋体"/>
          <w:szCs w:val="21"/>
        </w:rPr>
        <w:t>(</w:t>
      </w:r>
      <w:r w:rsidR="00D34944" w:rsidRPr="00EF5144">
        <w:rPr>
          <w:szCs w:val="21"/>
        </w:rPr>
        <w:t>B</w:t>
      </w:r>
      <w:r w:rsidR="00D34944" w:rsidRPr="00EF5144"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>．</w:t>
      </w:r>
    </w:p>
    <w:p w:rsidR="00D34944" w:rsidRDefault="00D34944" w:rsidP="00D34944">
      <w:pPr>
        <w:rPr>
          <w:rFonts w:hAnsi="宋体"/>
        </w:rPr>
      </w:pPr>
    </w:p>
    <w:p w:rsidR="00B97956" w:rsidRPr="00D34944" w:rsidRDefault="00B97956" w:rsidP="00D34944">
      <w:pPr>
        <w:rPr>
          <w:rFonts w:hAnsi="宋体"/>
        </w:rPr>
      </w:pPr>
    </w:p>
    <w:p w:rsidR="00D34944" w:rsidRPr="00E21DA4" w:rsidRDefault="00D34944" w:rsidP="00D34944">
      <w:r>
        <w:rPr>
          <w:rFonts w:hAnsi="宋体"/>
        </w:rPr>
        <w:t>(</w:t>
      </w:r>
      <w:r w:rsidRPr="00E21DA4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E21DA4">
        <w:rPr>
          <w:rFonts w:hAnsi="宋体"/>
        </w:rPr>
        <w:t>曲线</w:t>
      </w:r>
      <w:r w:rsidR="000D0A44" w:rsidRPr="000D0A44">
        <w:rPr>
          <w:position w:val="-10"/>
        </w:rPr>
        <w:object w:dxaOrig="1860" w:dyaOrig="360">
          <v:shape id="_x0000_i1083" type="#_x0000_t75" style="width:92.75pt;height:17.85pt" o:ole="">
            <v:imagedata r:id="rId125" o:title=""/>
          </v:shape>
          <o:OLEObject Type="Embed" ProgID="Equation.DSMT4" ShapeID="_x0000_i1083" DrawAspect="Content" ObjectID="_1687183661" r:id="rId126"/>
        </w:object>
      </w:r>
      <w:r w:rsidRPr="00E21DA4">
        <w:rPr>
          <w:rFonts w:hAnsi="宋体"/>
        </w:rPr>
        <w:t>的拐点个数为</w:t>
      </w:r>
      <w:r>
        <w:rPr>
          <w:rFonts w:hAnsi="宋体"/>
        </w:rPr>
        <w:t>(</w:t>
      </w:r>
      <w:r w:rsidRPr="00E21DA4">
        <w:t xml:space="preserve">   </w:t>
      </w:r>
      <w:r w:rsidR="009111B6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A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D0A44">
        <w:rPr>
          <w:position w:val="-6"/>
        </w:rPr>
        <w:object w:dxaOrig="200" w:dyaOrig="279">
          <v:shape id="_x0000_i1084" type="#_x0000_t75" style="width:9.8pt;height:13.8pt" o:ole="">
            <v:imagedata r:id="rId127" o:title=""/>
          </v:shape>
          <o:OLEObject Type="Embed" ProgID="Equation.DSMT4" ShapeID="_x0000_i1084" DrawAspect="Content" ObjectID="_1687183662" r:id="rId128"/>
        </w:object>
      </w:r>
      <w:r w:rsidR="009111B6">
        <w:rPr>
          <w:rFonts w:hint="eastAsia"/>
        </w:rPr>
        <w:t>．</w:t>
      </w:r>
      <w:r w:rsidRPr="00E21DA4">
        <w:t xml:space="preserve">        </w:t>
      </w:r>
      <w:r>
        <w:rPr>
          <w:rFonts w:hAnsi="宋体"/>
        </w:rPr>
        <w:t>(</w:t>
      </w:r>
      <w:r w:rsidRPr="00E21DA4">
        <w:t>B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85" type="#_x0000_t75" style="width:9.2pt;height:13.25pt" o:ole="">
            <v:imagedata r:id="rId129" o:title=""/>
          </v:shape>
          <o:OLEObject Type="Embed" ProgID="Equation.DSMT4" ShapeID="_x0000_i1085" DrawAspect="Content" ObjectID="_1687183663" r:id="rId130"/>
        </w:object>
      </w:r>
      <w:r w:rsidR="009111B6">
        <w:rPr>
          <w:rFonts w:hint="eastAsia"/>
        </w:rPr>
        <w:t>．</w:t>
      </w:r>
      <w:r w:rsidRPr="00E21DA4">
        <w:t xml:space="preserve">       </w:t>
      </w:r>
      <w:r w:rsidR="009111B6">
        <w:rPr>
          <w:rFonts w:hint="eastAsia"/>
        </w:rPr>
        <w:t xml:space="preserve"> </w:t>
      </w:r>
      <w:r>
        <w:rPr>
          <w:rFonts w:hAnsi="宋体"/>
        </w:rPr>
        <w:t>(</w:t>
      </w:r>
      <w:r w:rsidRPr="00E21DA4">
        <w:t>C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86" type="#_x0000_t75" style="width:9.2pt;height:13.25pt" o:ole="">
            <v:imagedata r:id="rId131" o:title=""/>
          </v:shape>
          <o:OLEObject Type="Embed" ProgID="Equation.DSMT4" ShapeID="_x0000_i1086" DrawAspect="Content" ObjectID="_1687183664" r:id="rId132"/>
        </w:object>
      </w:r>
      <w:r w:rsidR="009111B6">
        <w:rPr>
          <w:rFonts w:hint="eastAsia"/>
        </w:rPr>
        <w:t>．</w:t>
      </w:r>
      <w:r w:rsidR="009111B6">
        <w:t xml:space="preserve">        </w:t>
      </w:r>
      <w:r>
        <w:rPr>
          <w:rFonts w:hAnsi="宋体"/>
        </w:rPr>
        <w:t>(</w:t>
      </w:r>
      <w:r w:rsidRPr="00E21DA4">
        <w:t>D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D0A44">
        <w:rPr>
          <w:position w:val="-6"/>
        </w:rPr>
        <w:object w:dxaOrig="180" w:dyaOrig="279">
          <v:shape id="_x0000_i1087" type="#_x0000_t75" style="width:9.2pt;height:13.8pt" o:ole="">
            <v:imagedata r:id="rId133" o:title=""/>
          </v:shape>
          <o:OLEObject Type="Embed" ProgID="Equation.DSMT4" ShapeID="_x0000_i1087" DrawAspect="Content" ObjectID="_1687183665" r:id="rId134"/>
        </w:object>
      </w:r>
      <w:r w:rsidR="009111B6">
        <w:rPr>
          <w:rFonts w:hint="eastAsia"/>
        </w:rPr>
        <w:t>．</w:t>
      </w:r>
    </w:p>
    <w:p w:rsidR="00B97956" w:rsidRDefault="00B97956" w:rsidP="00B97956"/>
    <w:p w:rsidR="00D34944" w:rsidRPr="00B97956" w:rsidRDefault="00B97956" w:rsidP="00B97956"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应选</w:t>
      </w:r>
      <w:r w:rsidRPr="00EF5144">
        <w:rPr>
          <w:rFonts w:hAnsi="宋体"/>
          <w:szCs w:val="21"/>
        </w:rPr>
        <w:t>(</w:t>
      </w:r>
      <w:r w:rsidRPr="00EF5144">
        <w:rPr>
          <w:szCs w:val="21"/>
        </w:rPr>
        <w:t>C</w:t>
      </w:r>
      <w:r w:rsidRPr="00EF5144">
        <w:rPr>
          <w:rFonts w:hAnsi="宋体"/>
          <w:szCs w:val="21"/>
        </w:rPr>
        <w:t>)</w:t>
      </w:r>
      <w:r>
        <w:rPr>
          <w:rFonts w:hint="eastAsia"/>
        </w:rPr>
        <w:t>．</w:t>
      </w:r>
      <w:r w:rsidR="006421C3">
        <w:rPr>
          <w:rFonts w:hint="eastAsia"/>
        </w:rPr>
        <w:t>由</w:t>
      </w:r>
      <w:r w:rsidR="000D0A44" w:rsidRPr="000D0A44">
        <w:rPr>
          <w:position w:val="-10"/>
        </w:rPr>
        <w:object w:dxaOrig="1860" w:dyaOrig="360">
          <v:shape id="_x0000_i1088" type="#_x0000_t75" style="width:92.75pt;height:17.85pt" o:ole="">
            <v:imagedata r:id="rId135" o:title=""/>
          </v:shape>
          <o:OLEObject Type="Embed" ProgID="Equation.DSMT4" ShapeID="_x0000_i1088" DrawAspect="Content" ObjectID="_1687183666" r:id="rId136"/>
        </w:object>
      </w:r>
      <w:r w:rsidR="006421C3">
        <w:rPr>
          <w:rFonts w:hAnsi="宋体" w:hint="eastAsia"/>
          <w:szCs w:val="21"/>
        </w:rPr>
        <w:t>可得</w:t>
      </w:r>
    </w:p>
    <w:p w:rsidR="00D34944" w:rsidRPr="006421C3" w:rsidRDefault="000D0A44" w:rsidP="006421C3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0D0A44">
        <w:rPr>
          <w:position w:val="-14"/>
        </w:rPr>
        <w:object w:dxaOrig="6660" w:dyaOrig="400">
          <v:shape id="_x0000_i1089" type="#_x0000_t75" style="width:332.95pt;height:20.15pt" o:ole="">
            <v:imagedata r:id="rId137" o:title=""/>
          </v:shape>
          <o:OLEObject Type="Embed" ProgID="Equation.DSMT4" ShapeID="_x0000_i1089" DrawAspect="Content" ObjectID="_1687183667" r:id="rId138"/>
        </w:object>
      </w:r>
    </w:p>
    <w:p w:rsidR="00D34944" w:rsidRPr="00EF5144" w:rsidRDefault="00D34944" w:rsidP="0077360C">
      <w:pPr>
        <w:autoSpaceDE w:val="0"/>
        <w:autoSpaceDN w:val="0"/>
        <w:adjustRightInd w:val="0"/>
        <w:ind w:leftChars="200" w:left="480"/>
        <w:jc w:val="left"/>
        <w:rPr>
          <w:szCs w:val="21"/>
        </w:rPr>
      </w:pPr>
      <w:r w:rsidRPr="00EF5144">
        <w:rPr>
          <w:rFonts w:hAnsi="宋体"/>
          <w:szCs w:val="21"/>
        </w:rPr>
        <w:t>令</w:t>
      </w:r>
      <w:r w:rsidR="000D0A44" w:rsidRPr="000D0A44">
        <w:rPr>
          <w:position w:val="-10"/>
        </w:rPr>
        <w:object w:dxaOrig="660" w:dyaOrig="320">
          <v:shape id="_x0000_i1090" type="#_x0000_t75" style="width:32.85pt;height:16.15pt" o:ole="">
            <v:imagedata r:id="rId139" o:title=""/>
          </v:shape>
          <o:OLEObject Type="Embed" ProgID="Equation.DSMT4" ShapeID="_x0000_i1090" DrawAspect="Content" ObjectID="_1687183668" r:id="rId140"/>
        </w:object>
      </w:r>
      <w:r w:rsidR="0067178E">
        <w:rPr>
          <w:rFonts w:hAnsi="宋体" w:hint="eastAsia"/>
          <w:szCs w:val="21"/>
        </w:rPr>
        <w:t>，得</w:t>
      </w:r>
      <w:r w:rsidR="000D0A44" w:rsidRPr="000D0A44">
        <w:rPr>
          <w:position w:val="-6"/>
        </w:rPr>
        <w:object w:dxaOrig="1800" w:dyaOrig="320">
          <v:shape id="_x0000_i1091" type="#_x0000_t75" style="width:89.85pt;height:16.15pt" o:ole="">
            <v:imagedata r:id="rId141" o:title=""/>
          </v:shape>
          <o:OLEObject Type="Embed" ProgID="Equation.DSMT4" ShapeID="_x0000_i1091" DrawAspect="Content" ObjectID="_1687183669" r:id="rId142"/>
        </w:object>
      </w:r>
      <w:r w:rsidR="0067178E">
        <w:rPr>
          <w:rFonts w:hAnsi="宋体" w:hint="eastAsia"/>
          <w:szCs w:val="21"/>
        </w:rPr>
        <w:t>．故</w:t>
      </w:r>
      <w:r w:rsidR="000D0A44" w:rsidRPr="000D0A44">
        <w:rPr>
          <w:position w:val="-10"/>
        </w:rPr>
        <w:object w:dxaOrig="660" w:dyaOrig="320">
          <v:shape id="_x0000_i1092" type="#_x0000_t75" style="width:32.85pt;height:16.15pt" o:ole="">
            <v:imagedata r:id="rId143" o:title=""/>
          </v:shape>
          <o:OLEObject Type="Embed" ProgID="Equation.DSMT4" ShapeID="_x0000_i1092" DrawAspect="Content" ObjectID="_1687183670" r:id="rId144"/>
        </w:object>
      </w:r>
      <w:r w:rsidRPr="00EF5144">
        <w:rPr>
          <w:rFonts w:hAnsi="宋体"/>
          <w:szCs w:val="21"/>
        </w:rPr>
        <w:t>有两个不相等的实根，且在使</w:t>
      </w:r>
      <w:r w:rsidR="000D0A44" w:rsidRPr="000D0A44">
        <w:rPr>
          <w:position w:val="-10"/>
        </w:rPr>
        <w:object w:dxaOrig="660" w:dyaOrig="320">
          <v:shape id="_x0000_i1093" type="#_x0000_t75" style="width:32.85pt;height:16.15pt" o:ole="">
            <v:imagedata r:id="rId145" o:title=""/>
          </v:shape>
          <o:OLEObject Type="Embed" ProgID="Equation.DSMT4" ShapeID="_x0000_i1093" DrawAspect="Content" ObjectID="_1687183671" r:id="rId146"/>
        </w:object>
      </w:r>
      <w:r w:rsidRPr="00EF5144">
        <w:rPr>
          <w:rFonts w:hAnsi="宋体"/>
          <w:szCs w:val="21"/>
        </w:rPr>
        <w:t>这两点处，三阶导数</w:t>
      </w:r>
      <w:r w:rsidR="000D0A44" w:rsidRPr="000D0A44">
        <w:rPr>
          <w:position w:val="-10"/>
        </w:rPr>
        <w:object w:dxaOrig="680" w:dyaOrig="320">
          <v:shape id="_x0000_i1094" type="#_x0000_t75" style="width:34pt;height:16.15pt" o:ole="">
            <v:imagedata r:id="rId147" o:title=""/>
          </v:shape>
          <o:OLEObject Type="Embed" ProgID="Equation.DSMT4" ShapeID="_x0000_i1094" DrawAspect="Content" ObjectID="_1687183672" r:id="rId148"/>
        </w:object>
      </w:r>
      <w:r w:rsidRPr="00EF5144">
        <w:rPr>
          <w:rFonts w:hAnsi="宋体"/>
          <w:szCs w:val="21"/>
        </w:rPr>
        <w:t>，因此曲线有两个拐点，故选</w:t>
      </w:r>
      <w:r w:rsidRPr="00EF5144">
        <w:rPr>
          <w:rFonts w:hAnsi="宋体"/>
          <w:szCs w:val="21"/>
        </w:rPr>
        <w:t>(</w:t>
      </w:r>
      <w:r w:rsidRPr="00EF5144">
        <w:rPr>
          <w:szCs w:val="21"/>
        </w:rPr>
        <w:t>C</w:t>
      </w:r>
      <w:r w:rsidRPr="00EF5144">
        <w:rPr>
          <w:rFonts w:hAnsi="宋体"/>
          <w:szCs w:val="21"/>
        </w:rPr>
        <w:t>)</w:t>
      </w:r>
      <w:r w:rsidR="0077360C">
        <w:rPr>
          <w:rFonts w:hAnsi="宋体" w:hint="eastAsia"/>
          <w:szCs w:val="21"/>
        </w:rPr>
        <w:t>．</w:t>
      </w:r>
    </w:p>
    <w:p w:rsidR="00D34944" w:rsidRPr="00EF5144" w:rsidRDefault="00D34944" w:rsidP="00D34944">
      <w:pPr>
        <w:rPr>
          <w:szCs w:val="21"/>
        </w:rPr>
      </w:pPr>
    </w:p>
    <w:p w:rsidR="00D34944" w:rsidRPr="00D34944" w:rsidRDefault="00D34944" w:rsidP="00D34944"/>
    <w:p w:rsidR="00D34944" w:rsidRPr="00E21DA4" w:rsidRDefault="00D34944" w:rsidP="00D34944">
      <w:pPr>
        <w:ind w:left="480" w:hangingChars="200" w:hanging="480"/>
      </w:pPr>
      <w:r>
        <w:rPr>
          <w:rFonts w:hAnsi="宋体"/>
        </w:rPr>
        <w:t>(</w:t>
      </w:r>
      <w:r w:rsidRPr="00E21DA4">
        <w:t>4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已知函数</w:t>
      </w:r>
      <w:r w:rsidR="000D0A44" w:rsidRPr="000D0A44">
        <w:rPr>
          <w:position w:val="-10"/>
        </w:rPr>
        <w:object w:dxaOrig="540" w:dyaOrig="320">
          <v:shape id="_x0000_i1095" type="#_x0000_t75" style="width:27.05pt;height:16.15pt" o:ole="">
            <v:imagedata r:id="rId149" o:title=""/>
          </v:shape>
          <o:OLEObject Type="Embed" ProgID="Equation.DSMT4" ShapeID="_x0000_i1095" DrawAspect="Content" ObjectID="_1687183673" r:id="rId150"/>
        </w:object>
      </w:r>
      <w:r w:rsidRPr="00E21DA4">
        <w:rPr>
          <w:rFonts w:hAnsi="宋体"/>
        </w:rPr>
        <w:t>在区间</w:t>
      </w:r>
      <w:r w:rsidR="000D0A44" w:rsidRPr="000D0A44">
        <w:rPr>
          <w:position w:val="-10"/>
        </w:rPr>
        <w:object w:dxaOrig="1260" w:dyaOrig="320">
          <v:shape id="_x0000_i1096" type="#_x0000_t75" style="width:62.8pt;height:16.15pt" o:ole="">
            <v:imagedata r:id="rId151" o:title=""/>
          </v:shape>
          <o:OLEObject Type="Embed" ProgID="Equation.DSMT4" ShapeID="_x0000_i1096" DrawAspect="Content" ObjectID="_1687183674" r:id="rId152"/>
        </w:object>
      </w:r>
      <w:r w:rsidRPr="00E21DA4">
        <w:rPr>
          <w:rFonts w:hAnsi="宋体"/>
        </w:rPr>
        <w:t>内具有二阶导数，</w:t>
      </w:r>
      <w:r w:rsidR="000D0A44" w:rsidRPr="000D0A44">
        <w:rPr>
          <w:position w:val="-10"/>
        </w:rPr>
        <w:object w:dxaOrig="620" w:dyaOrig="320">
          <v:shape id="_x0000_i1097" type="#_x0000_t75" style="width:31.1pt;height:16.15pt" o:ole="">
            <v:imagedata r:id="rId153" o:title=""/>
          </v:shape>
          <o:OLEObject Type="Embed" ProgID="Equation.DSMT4" ShapeID="_x0000_i1097" DrawAspect="Content" ObjectID="_1687183675" r:id="rId154"/>
        </w:object>
      </w:r>
      <w:r w:rsidRPr="00E21DA4">
        <w:rPr>
          <w:rFonts w:hAnsi="宋体"/>
        </w:rPr>
        <w:t>严格单调减少，且</w:t>
      </w:r>
      <w:r w:rsidR="000D0A44" w:rsidRPr="000D0A44">
        <w:rPr>
          <w:position w:val="-10"/>
        </w:rPr>
        <w:object w:dxaOrig="1600" w:dyaOrig="320">
          <v:shape id="_x0000_i1098" type="#_x0000_t75" style="width:80.05pt;height:16.15pt" o:ole="">
            <v:imagedata r:id="rId155" o:title=""/>
          </v:shape>
          <o:OLEObject Type="Embed" ProgID="Equation.DSMT4" ShapeID="_x0000_i1098" DrawAspect="Content" ObjectID="_1687183676" r:id="rId156"/>
        </w:object>
      </w:r>
      <w:r w:rsidR="000B44C5">
        <w:rPr>
          <w:rFonts w:hint="eastAsia"/>
        </w:rPr>
        <w:t>，</w:t>
      </w:r>
      <w:r w:rsidRPr="00E21DA4">
        <w:rPr>
          <w:rFonts w:hAnsi="宋体"/>
        </w:rPr>
        <w:t>则</w:t>
      </w:r>
      <w:r>
        <w:rPr>
          <w:rFonts w:hAnsi="宋体"/>
        </w:rPr>
        <w:t>(</w:t>
      </w:r>
      <w:r w:rsidRPr="00E21DA4">
        <w:t xml:space="preserve">   </w:t>
      </w:r>
      <w:r w:rsidR="000B44C5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A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099" type="#_x0000_t75" style="width:44.95pt;height:16.15pt" o:ole="">
            <v:imagedata r:id="rId157" o:title=""/>
          </v:shape>
          <o:OLEObject Type="Embed" ProgID="Equation.DSMT4" ShapeID="_x0000_i1099" DrawAspect="Content" ObjectID="_1687183677" r:id="rId158"/>
        </w:object>
      </w:r>
      <w:r w:rsidRPr="00E21DA4">
        <w:rPr>
          <w:rFonts w:hAnsi="宋体"/>
        </w:rPr>
        <w:t>和</w:t>
      </w:r>
      <w:r w:rsidR="000D0A44" w:rsidRPr="000D0A44">
        <w:rPr>
          <w:position w:val="-10"/>
        </w:rPr>
        <w:object w:dxaOrig="900" w:dyaOrig="320">
          <v:shape id="_x0000_i1100" type="#_x0000_t75" style="width:44.95pt;height:16.15pt" o:ole="">
            <v:imagedata r:id="rId159" o:title=""/>
          </v:shape>
          <o:OLEObject Type="Embed" ProgID="Equation.DSMT4" ShapeID="_x0000_i1100" DrawAspect="Content" ObjectID="_1687183678" r:id="rId160"/>
        </w:object>
      </w:r>
      <w:r w:rsidRPr="00E21DA4">
        <w:rPr>
          <w:rFonts w:hAnsi="宋体"/>
        </w:rPr>
        <w:t>内均有</w:t>
      </w:r>
      <w:r w:rsidR="000D0A44" w:rsidRPr="000D0A44">
        <w:rPr>
          <w:position w:val="-10"/>
        </w:rPr>
        <w:object w:dxaOrig="880" w:dyaOrig="320">
          <v:shape id="_x0000_i1101" type="#_x0000_t75" style="width:43.8pt;height:16.15pt" o:ole="">
            <v:imagedata r:id="rId161" o:title=""/>
          </v:shape>
          <o:OLEObject Type="Embed" ProgID="Equation.DSMT4" ShapeID="_x0000_i1101" DrawAspect="Content" ObjectID="_1687183679" r:id="rId162"/>
        </w:object>
      </w:r>
      <w:r w:rsidR="000B44C5">
        <w:rPr>
          <w:rFonts w:hint="eastAsia"/>
        </w:rPr>
        <w:t>．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B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102" type="#_x0000_t75" style="width:44.95pt;height:16.15pt" o:ole="">
            <v:imagedata r:id="rId163" o:title=""/>
          </v:shape>
          <o:OLEObject Type="Embed" ProgID="Equation.DSMT4" ShapeID="_x0000_i1102" DrawAspect="Content" ObjectID="_1687183680" r:id="rId164"/>
        </w:object>
      </w:r>
      <w:r w:rsidRPr="00E21DA4">
        <w:rPr>
          <w:rFonts w:hAnsi="宋体"/>
        </w:rPr>
        <w:t>和</w:t>
      </w:r>
      <w:r w:rsidR="000D0A44" w:rsidRPr="000D0A44">
        <w:rPr>
          <w:position w:val="-10"/>
        </w:rPr>
        <w:object w:dxaOrig="900" w:dyaOrig="320">
          <v:shape id="_x0000_i1103" type="#_x0000_t75" style="width:44.95pt;height:16.15pt" o:ole="">
            <v:imagedata r:id="rId165" o:title=""/>
          </v:shape>
          <o:OLEObject Type="Embed" ProgID="Equation.DSMT4" ShapeID="_x0000_i1103" DrawAspect="Content" ObjectID="_1687183681" r:id="rId166"/>
        </w:object>
      </w:r>
      <w:r w:rsidRPr="00E21DA4">
        <w:rPr>
          <w:rFonts w:hAnsi="宋体"/>
        </w:rPr>
        <w:t>内均有</w:t>
      </w:r>
      <w:r w:rsidR="000D0A44" w:rsidRPr="000D0A44">
        <w:rPr>
          <w:position w:val="-10"/>
        </w:rPr>
        <w:object w:dxaOrig="880" w:dyaOrig="320">
          <v:shape id="_x0000_i1104" type="#_x0000_t75" style="width:43.8pt;height:16.15pt" o:ole="">
            <v:imagedata r:id="rId167" o:title=""/>
          </v:shape>
          <o:OLEObject Type="Embed" ProgID="Equation.DSMT4" ShapeID="_x0000_i1104" DrawAspect="Content" ObjectID="_1687183682" r:id="rId168"/>
        </w:object>
      </w:r>
      <w:r w:rsidR="000B44C5">
        <w:rPr>
          <w:rFonts w:hint="eastAsia"/>
        </w:rPr>
        <w:t>．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C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105" type="#_x0000_t75" style="width:44.95pt;height:16.15pt" o:ole="">
            <v:imagedata r:id="rId169" o:title=""/>
          </v:shape>
          <o:OLEObject Type="Embed" ProgID="Equation.DSMT4" ShapeID="_x0000_i1105" DrawAspect="Content" ObjectID="_1687183683" r:id="rId170"/>
        </w:object>
      </w:r>
      <w:r w:rsidRPr="00E21DA4">
        <w:rPr>
          <w:rFonts w:hAnsi="宋体"/>
        </w:rPr>
        <w:t>内</w:t>
      </w:r>
      <w:r w:rsidR="000D0A44" w:rsidRPr="000D0A44">
        <w:rPr>
          <w:position w:val="-10"/>
        </w:rPr>
        <w:object w:dxaOrig="880" w:dyaOrig="320">
          <v:shape id="_x0000_i1106" type="#_x0000_t75" style="width:43.8pt;height:16.15pt" o:ole="">
            <v:imagedata r:id="rId171" o:title=""/>
          </v:shape>
          <o:OLEObject Type="Embed" ProgID="Equation.DSMT4" ShapeID="_x0000_i1106" DrawAspect="Content" ObjectID="_1687183684" r:id="rId172"/>
        </w:object>
      </w:r>
      <w:r w:rsidR="000B44C5">
        <w:rPr>
          <w:rFonts w:hint="eastAsia"/>
        </w:rPr>
        <w:t>，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107" type="#_x0000_t75" style="width:44.95pt;height:16.15pt" o:ole="">
            <v:imagedata r:id="rId173" o:title=""/>
          </v:shape>
          <o:OLEObject Type="Embed" ProgID="Equation.DSMT4" ShapeID="_x0000_i1107" DrawAspect="Content" ObjectID="_1687183685" r:id="rId174"/>
        </w:object>
      </w:r>
      <w:r w:rsidRPr="00E21DA4">
        <w:rPr>
          <w:rFonts w:hAnsi="宋体"/>
        </w:rPr>
        <w:t>内</w:t>
      </w:r>
      <w:r w:rsidR="000D0A44" w:rsidRPr="000D0A44">
        <w:rPr>
          <w:position w:val="-10"/>
        </w:rPr>
        <w:object w:dxaOrig="880" w:dyaOrig="320">
          <v:shape id="_x0000_i1108" type="#_x0000_t75" style="width:43.8pt;height:16.15pt" o:ole="">
            <v:imagedata r:id="rId175" o:title=""/>
          </v:shape>
          <o:OLEObject Type="Embed" ProgID="Equation.DSMT4" ShapeID="_x0000_i1108" DrawAspect="Content" ObjectID="_1687183686" r:id="rId176"/>
        </w:object>
      </w:r>
      <w:r w:rsidR="000B44C5">
        <w:rPr>
          <w:rFonts w:hint="eastAsia"/>
        </w:rPr>
        <w:t>．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D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109" type="#_x0000_t75" style="width:44.95pt;height:16.15pt" o:ole="">
            <v:imagedata r:id="rId177" o:title=""/>
          </v:shape>
          <o:OLEObject Type="Embed" ProgID="Equation.DSMT4" ShapeID="_x0000_i1109" DrawAspect="Content" ObjectID="_1687183687" r:id="rId178"/>
        </w:object>
      </w:r>
      <w:r w:rsidRPr="00E21DA4">
        <w:rPr>
          <w:rFonts w:hAnsi="宋体"/>
        </w:rPr>
        <w:t>内</w:t>
      </w:r>
      <w:r w:rsidR="000D0A44" w:rsidRPr="000D0A44">
        <w:rPr>
          <w:position w:val="-10"/>
        </w:rPr>
        <w:object w:dxaOrig="880" w:dyaOrig="320">
          <v:shape id="_x0000_i1110" type="#_x0000_t75" style="width:43.8pt;height:16.15pt" o:ole="">
            <v:imagedata r:id="rId179" o:title=""/>
          </v:shape>
          <o:OLEObject Type="Embed" ProgID="Equation.DSMT4" ShapeID="_x0000_i1110" DrawAspect="Content" ObjectID="_1687183688" r:id="rId180"/>
        </w:object>
      </w:r>
      <w:r w:rsidR="000B44C5">
        <w:rPr>
          <w:rFonts w:hint="eastAsia"/>
        </w:rPr>
        <w:t>，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111" type="#_x0000_t75" style="width:44.95pt;height:16.15pt" o:ole="">
            <v:imagedata r:id="rId181" o:title=""/>
          </v:shape>
          <o:OLEObject Type="Embed" ProgID="Equation.DSMT4" ShapeID="_x0000_i1111" DrawAspect="Content" ObjectID="_1687183689" r:id="rId182"/>
        </w:object>
      </w:r>
      <w:r w:rsidRPr="00E21DA4">
        <w:rPr>
          <w:rFonts w:hAnsi="宋体"/>
        </w:rPr>
        <w:t>内</w:t>
      </w:r>
      <w:r w:rsidR="000D0A44" w:rsidRPr="000D0A44">
        <w:rPr>
          <w:position w:val="-10"/>
        </w:rPr>
        <w:object w:dxaOrig="880" w:dyaOrig="320">
          <v:shape id="_x0000_i1112" type="#_x0000_t75" style="width:43.8pt;height:16.15pt" o:ole="">
            <v:imagedata r:id="rId183" o:title=""/>
          </v:shape>
          <o:OLEObject Type="Embed" ProgID="Equation.DSMT4" ShapeID="_x0000_i1112" DrawAspect="Content" ObjectID="_1687183690" r:id="rId184"/>
        </w:object>
      </w:r>
      <w:r w:rsidR="000B44C5">
        <w:rPr>
          <w:rFonts w:hint="eastAsia"/>
        </w:rPr>
        <w:t>．</w:t>
      </w:r>
    </w:p>
    <w:p w:rsidR="00B97956" w:rsidRDefault="00B97956" w:rsidP="00B97956"/>
    <w:p w:rsidR="00D34944" w:rsidRPr="001207F0" w:rsidRDefault="00B97956" w:rsidP="001207F0">
      <w:pPr>
        <w:ind w:left="480" w:hangingChars="200" w:hanging="480"/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应选</w:t>
      </w:r>
      <w:r w:rsidRPr="00EF5144">
        <w:rPr>
          <w:rFonts w:hAnsi="宋体"/>
          <w:szCs w:val="21"/>
        </w:rPr>
        <w:t>(</w:t>
      </w:r>
      <w:r w:rsidRPr="00EF5144">
        <w:rPr>
          <w:szCs w:val="21"/>
        </w:rPr>
        <w:t>A</w:t>
      </w:r>
      <w:r w:rsidRPr="00EF5144">
        <w:rPr>
          <w:rFonts w:hAnsi="宋体"/>
          <w:szCs w:val="21"/>
        </w:rPr>
        <w:t>)</w:t>
      </w:r>
      <w:r>
        <w:rPr>
          <w:rFonts w:hint="eastAsia"/>
        </w:rPr>
        <w:t>．</w:t>
      </w:r>
      <w:r w:rsidR="00D34944" w:rsidRPr="00EF5144">
        <w:rPr>
          <w:rFonts w:hAnsi="宋体"/>
          <w:szCs w:val="21"/>
        </w:rPr>
        <w:t>令</w:t>
      </w:r>
      <w:r w:rsidR="000D0A44" w:rsidRPr="000D0A44">
        <w:rPr>
          <w:position w:val="-14"/>
        </w:rPr>
        <w:object w:dxaOrig="1579" w:dyaOrig="400">
          <v:shape id="_x0000_i1113" type="#_x0000_t75" style="width:78.9pt;height:20.15pt" o:ole="">
            <v:imagedata r:id="rId185" o:title=""/>
          </v:shape>
          <o:OLEObject Type="Embed" ProgID="Equation.DSMT4" ShapeID="_x0000_i1113" DrawAspect="Content" ObjectID="_1687183691" r:id="rId186"/>
        </w:object>
      </w:r>
      <w:r w:rsidR="00D34944" w:rsidRPr="00EF5144">
        <w:rPr>
          <w:rFonts w:hAnsi="宋体"/>
          <w:szCs w:val="21"/>
        </w:rPr>
        <w:t>，则</w:t>
      </w:r>
      <w:r w:rsidR="000D0A44" w:rsidRPr="000D0A44">
        <w:rPr>
          <w:position w:val="-14"/>
        </w:rPr>
        <w:object w:dxaOrig="1680" w:dyaOrig="400">
          <v:shape id="_x0000_i1114" type="#_x0000_t75" style="width:84.1pt;height:20.15pt" o:ole="">
            <v:imagedata r:id="rId187" o:title=""/>
          </v:shape>
          <o:OLEObject Type="Embed" ProgID="Equation.DSMT4" ShapeID="_x0000_i1114" DrawAspect="Content" ObjectID="_1687183692" r:id="rId188"/>
        </w:object>
      </w:r>
      <w:r w:rsidR="000D0A44" w:rsidRPr="000D0A44">
        <w:rPr>
          <w:position w:val="-14"/>
        </w:rPr>
        <w:object w:dxaOrig="1500" w:dyaOrig="400">
          <v:shape id="_x0000_i1115" type="#_x0000_t75" style="width:74.9pt;height:20.15pt" o:ole="">
            <v:imagedata r:id="rId189" o:title=""/>
          </v:shape>
          <o:OLEObject Type="Embed" ProgID="Equation.DSMT4" ShapeID="_x0000_i1115" DrawAspect="Content" ObjectID="_1687183693" r:id="rId190"/>
        </w:object>
      </w:r>
      <w:r w:rsidR="001207F0">
        <w:rPr>
          <w:rFonts w:hint="eastAsia"/>
          <w:szCs w:val="21"/>
        </w:rPr>
        <w:t>．</w:t>
      </w:r>
      <w:r w:rsidR="00D34944" w:rsidRPr="00EF5144">
        <w:rPr>
          <w:rFonts w:hAnsi="宋体"/>
          <w:szCs w:val="21"/>
        </w:rPr>
        <w:t>由于</w:t>
      </w:r>
      <w:r w:rsidR="000D0A44" w:rsidRPr="000D0A44">
        <w:rPr>
          <w:position w:val="-10"/>
        </w:rPr>
        <w:object w:dxaOrig="620" w:dyaOrig="320">
          <v:shape id="_x0000_i1116" type="#_x0000_t75" style="width:31.1pt;height:16.15pt" o:ole="">
            <v:imagedata r:id="rId191" o:title=""/>
          </v:shape>
          <o:OLEObject Type="Embed" ProgID="Equation.DSMT4" ShapeID="_x0000_i1116" DrawAspect="Content" ObjectID="_1687183694" r:id="rId192"/>
        </w:object>
      </w:r>
      <w:r w:rsidR="00D34944" w:rsidRPr="00EF5144">
        <w:rPr>
          <w:rFonts w:hAnsi="宋体"/>
          <w:szCs w:val="21"/>
        </w:rPr>
        <w:t>严格单调减少，因此当</w:t>
      </w:r>
      <w:r w:rsidR="000D0A44" w:rsidRPr="000D0A44">
        <w:rPr>
          <w:position w:val="-10"/>
        </w:rPr>
        <w:object w:dxaOrig="1240" w:dyaOrig="320">
          <v:shape id="_x0000_i1117" type="#_x0000_t75" style="width:62.2pt;height:16.15pt" o:ole="">
            <v:imagedata r:id="rId193" o:title=""/>
          </v:shape>
          <o:OLEObject Type="Embed" ProgID="Equation.DSMT4" ShapeID="_x0000_i1117" DrawAspect="Content" ObjectID="_1687183695" r:id="rId194"/>
        </w:object>
      </w:r>
      <w:r w:rsidR="00D34944" w:rsidRPr="00EF5144">
        <w:rPr>
          <w:rFonts w:hAnsi="宋体"/>
          <w:szCs w:val="21"/>
        </w:rPr>
        <w:t>时，</w:t>
      </w:r>
      <w:r w:rsidR="000D0A44" w:rsidRPr="000D0A44">
        <w:rPr>
          <w:position w:val="-14"/>
        </w:rPr>
        <w:object w:dxaOrig="620" w:dyaOrig="400">
          <v:shape id="_x0000_i1118" type="#_x0000_t75" style="width:31.1pt;height:20.15pt" o:ole="">
            <v:imagedata r:id="rId195" o:title=""/>
          </v:shape>
          <o:OLEObject Type="Embed" ProgID="Equation.DSMT4" ShapeID="_x0000_i1118" DrawAspect="Content" ObjectID="_1687183696" r:id="rId196"/>
        </w:object>
      </w:r>
      <w:r w:rsidR="000D0A44" w:rsidRPr="000D0A44">
        <w:rPr>
          <w:position w:val="-14"/>
        </w:rPr>
        <w:object w:dxaOrig="1500" w:dyaOrig="400">
          <v:shape id="_x0000_i1119" type="#_x0000_t75" style="width:74.9pt;height:20.15pt" o:ole="">
            <v:imagedata r:id="rId197" o:title=""/>
          </v:shape>
          <o:OLEObject Type="Embed" ProgID="Equation.DSMT4" ShapeID="_x0000_i1119" DrawAspect="Content" ObjectID="_1687183697" r:id="rId198"/>
        </w:object>
      </w:r>
      <w:r w:rsidR="000D0A44" w:rsidRPr="000D0A44">
        <w:rPr>
          <w:position w:val="-6"/>
        </w:rPr>
        <w:object w:dxaOrig="380" w:dyaOrig="279">
          <v:shape id="_x0000_i1120" type="#_x0000_t75" style="width:19pt;height:13.8pt" o:ole="">
            <v:imagedata r:id="rId199" o:title=""/>
          </v:shape>
          <o:OLEObject Type="Embed" ProgID="Equation.DSMT4" ShapeID="_x0000_i1120" DrawAspect="Content" ObjectID="_1687183698" r:id="rId200"/>
        </w:object>
      </w:r>
      <w:r w:rsidR="00D34944" w:rsidRPr="00EF5144">
        <w:rPr>
          <w:rFonts w:hAnsi="宋体"/>
          <w:szCs w:val="21"/>
        </w:rPr>
        <w:t>；当</w:t>
      </w:r>
      <w:r w:rsidR="000D0A44" w:rsidRPr="000D0A44">
        <w:rPr>
          <w:position w:val="-10"/>
        </w:rPr>
        <w:object w:dxaOrig="1240" w:dyaOrig="320">
          <v:shape id="_x0000_i1121" type="#_x0000_t75" style="width:62.2pt;height:16.15pt" o:ole="">
            <v:imagedata r:id="rId201" o:title=""/>
          </v:shape>
          <o:OLEObject Type="Embed" ProgID="Equation.DSMT4" ShapeID="_x0000_i1121" DrawAspect="Content" ObjectID="_1687183699" r:id="rId202"/>
        </w:object>
      </w:r>
      <w:r w:rsidR="00D34944" w:rsidRPr="00EF5144">
        <w:rPr>
          <w:rFonts w:hAnsi="宋体"/>
          <w:szCs w:val="21"/>
        </w:rPr>
        <w:t>时，</w:t>
      </w:r>
      <w:r w:rsidR="000D0A44" w:rsidRPr="000D0A44">
        <w:rPr>
          <w:position w:val="-14"/>
        </w:rPr>
        <w:object w:dxaOrig="1340" w:dyaOrig="400">
          <v:shape id="_x0000_i1122" type="#_x0000_t75" style="width:66.8pt;height:20.15pt" o:ole="">
            <v:imagedata r:id="rId203" o:title=""/>
          </v:shape>
          <o:OLEObject Type="Embed" ProgID="Equation.DSMT4" ShapeID="_x0000_i1122" DrawAspect="Content" ObjectID="_1687183700" r:id="rId204"/>
        </w:object>
      </w:r>
      <w:r w:rsidR="00D34944" w:rsidRPr="00EF5144">
        <w:rPr>
          <w:rFonts w:hAnsi="宋体"/>
          <w:szCs w:val="21"/>
        </w:rPr>
        <w:t>，则</w:t>
      </w:r>
      <w:r w:rsidR="000D0A44" w:rsidRPr="000D0A44">
        <w:rPr>
          <w:position w:val="-14"/>
        </w:rPr>
        <w:object w:dxaOrig="620" w:dyaOrig="400">
          <v:shape id="_x0000_i1123" type="#_x0000_t75" style="width:31.1pt;height:20.15pt" o:ole="">
            <v:imagedata r:id="rId205" o:title=""/>
          </v:shape>
          <o:OLEObject Type="Embed" ProgID="Equation.DSMT4" ShapeID="_x0000_i1123" DrawAspect="Content" ObjectID="_1687183701" r:id="rId206"/>
        </w:object>
      </w:r>
      <w:r w:rsidR="000D0A44" w:rsidRPr="000D0A44">
        <w:rPr>
          <w:position w:val="-14"/>
        </w:rPr>
        <w:object w:dxaOrig="1500" w:dyaOrig="400">
          <v:shape id="_x0000_i1124" type="#_x0000_t75" style="width:74.9pt;height:20.15pt" o:ole="">
            <v:imagedata r:id="rId207" o:title=""/>
          </v:shape>
          <o:OLEObject Type="Embed" ProgID="Equation.DSMT4" ShapeID="_x0000_i1124" DrawAspect="Content" ObjectID="_1687183702" r:id="rId208"/>
        </w:object>
      </w:r>
      <w:r w:rsidR="000D0A44" w:rsidRPr="000D0A44">
        <w:rPr>
          <w:position w:val="-6"/>
        </w:rPr>
        <w:object w:dxaOrig="360" w:dyaOrig="279">
          <v:shape id="_x0000_i1125" type="#_x0000_t75" style="width:17.85pt;height:13.8pt" o:ole="">
            <v:imagedata r:id="rId209" o:title=""/>
          </v:shape>
          <o:OLEObject Type="Embed" ProgID="Equation.DSMT4" ShapeID="_x0000_i1125" DrawAspect="Content" ObjectID="_1687183703" r:id="rId210"/>
        </w:object>
      </w:r>
      <w:r w:rsidR="00D34944" w:rsidRPr="00EF5144">
        <w:rPr>
          <w:rFonts w:hAnsi="宋体"/>
          <w:szCs w:val="21"/>
        </w:rPr>
        <w:t>，且在</w:t>
      </w:r>
      <w:r w:rsidR="000D0A44" w:rsidRPr="00025957">
        <w:rPr>
          <w:position w:val="-4"/>
        </w:rPr>
        <w:object w:dxaOrig="540" w:dyaOrig="260">
          <v:shape id="_x0000_i1126" type="#_x0000_t75" style="width:27.05pt;height:13.25pt" o:ole="">
            <v:imagedata r:id="rId211" o:title=""/>
          </v:shape>
          <o:OLEObject Type="Embed" ProgID="Equation.DSMT4" ShapeID="_x0000_i1126" DrawAspect="Content" ObjectID="_1687183704" r:id="rId212"/>
        </w:object>
      </w:r>
      <w:r w:rsidR="00D34944" w:rsidRPr="00EF5144">
        <w:rPr>
          <w:rFonts w:hAnsi="宋体"/>
          <w:szCs w:val="21"/>
        </w:rPr>
        <w:t>处</w:t>
      </w:r>
      <w:r w:rsidR="000D0A44" w:rsidRPr="000D0A44">
        <w:rPr>
          <w:position w:val="-14"/>
        </w:rPr>
        <w:object w:dxaOrig="2380" w:dyaOrig="400">
          <v:shape id="_x0000_i1127" type="#_x0000_t75" style="width:119.25pt;height:20.15pt" o:ole="">
            <v:imagedata r:id="rId213" o:title=""/>
          </v:shape>
          <o:OLEObject Type="Embed" ProgID="Equation.DSMT4" ShapeID="_x0000_i1127" DrawAspect="Content" ObjectID="_1687183705" r:id="rId214"/>
        </w:object>
      </w:r>
      <w:r w:rsidR="001207F0">
        <w:rPr>
          <w:rFonts w:hAnsi="宋体" w:hint="eastAsia"/>
          <w:szCs w:val="21"/>
        </w:rPr>
        <w:t>．</w:t>
      </w:r>
      <w:r w:rsidR="001207F0">
        <w:rPr>
          <w:rFonts w:hint="eastAsia"/>
        </w:rPr>
        <w:t>从而</w:t>
      </w:r>
      <w:r w:rsidR="00D34944" w:rsidRPr="00EF5144">
        <w:rPr>
          <w:rFonts w:hAnsi="宋体"/>
          <w:kern w:val="0"/>
          <w:szCs w:val="21"/>
        </w:rPr>
        <w:t>知</w:t>
      </w:r>
      <w:r w:rsidR="000D0A44" w:rsidRPr="000D0A44">
        <w:rPr>
          <w:position w:val="-14"/>
        </w:rPr>
        <w:object w:dxaOrig="560" w:dyaOrig="400">
          <v:shape id="_x0000_i1128" type="#_x0000_t75" style="width:28.2pt;height:20.15pt" o:ole="">
            <v:imagedata r:id="rId215" o:title=""/>
          </v:shape>
          <o:OLEObject Type="Embed" ProgID="Equation.DSMT4" ShapeID="_x0000_i1128" DrawAspect="Content" ObjectID="_1687183706" r:id="rId216"/>
        </w:object>
      </w:r>
      <w:r w:rsidR="00D34944" w:rsidRPr="00EF5144">
        <w:rPr>
          <w:rFonts w:hAnsi="宋体"/>
          <w:szCs w:val="21"/>
        </w:rPr>
        <w:t>在</w:t>
      </w:r>
      <w:r w:rsidR="000D0A44" w:rsidRPr="00025957">
        <w:rPr>
          <w:position w:val="-4"/>
        </w:rPr>
        <w:object w:dxaOrig="540" w:dyaOrig="260">
          <v:shape id="_x0000_i1129" type="#_x0000_t75" style="width:27.05pt;height:13.25pt" o:ole="">
            <v:imagedata r:id="rId217" o:title=""/>
          </v:shape>
          <o:OLEObject Type="Embed" ProgID="Equation.DSMT4" ShapeID="_x0000_i1129" DrawAspect="Content" ObjectID="_1687183707" r:id="rId218"/>
        </w:object>
      </w:r>
      <w:r w:rsidR="00D34944" w:rsidRPr="00EF5144">
        <w:rPr>
          <w:rFonts w:hAnsi="宋体"/>
          <w:szCs w:val="21"/>
        </w:rPr>
        <w:t>处取极大值，即在在</w:t>
      </w:r>
      <w:r w:rsidR="000D0A44" w:rsidRPr="000D0A44">
        <w:rPr>
          <w:position w:val="-10"/>
        </w:rPr>
        <w:object w:dxaOrig="900" w:dyaOrig="320">
          <v:shape id="_x0000_i1130" type="#_x0000_t75" style="width:44.95pt;height:16.15pt" o:ole="">
            <v:imagedata r:id="rId219" o:title=""/>
          </v:shape>
          <o:OLEObject Type="Embed" ProgID="Equation.DSMT4" ShapeID="_x0000_i1130" DrawAspect="Content" ObjectID="_1687183708" r:id="rId220"/>
        </w:object>
      </w:r>
      <w:r w:rsidR="00D34944" w:rsidRPr="00EF5144">
        <w:rPr>
          <w:rFonts w:hAnsi="宋体"/>
          <w:szCs w:val="21"/>
        </w:rPr>
        <w:t>和</w:t>
      </w:r>
      <w:r w:rsidR="000D0A44" w:rsidRPr="000D0A44">
        <w:rPr>
          <w:position w:val="-10"/>
        </w:rPr>
        <w:object w:dxaOrig="900" w:dyaOrig="320">
          <v:shape id="_x0000_i1131" type="#_x0000_t75" style="width:44.95pt;height:16.15pt" o:ole="">
            <v:imagedata r:id="rId221" o:title=""/>
          </v:shape>
          <o:OLEObject Type="Embed" ProgID="Equation.DSMT4" ShapeID="_x0000_i1131" DrawAspect="Content" ObjectID="_1687183709" r:id="rId222"/>
        </w:object>
      </w:r>
      <w:r w:rsidR="00D34944" w:rsidRPr="00EF5144">
        <w:rPr>
          <w:rFonts w:hAnsi="宋体"/>
          <w:szCs w:val="21"/>
        </w:rPr>
        <w:t>内均有</w:t>
      </w:r>
      <w:r w:rsidR="000D0A44" w:rsidRPr="000D0A44">
        <w:rPr>
          <w:position w:val="-14"/>
        </w:rPr>
        <w:object w:dxaOrig="1600" w:dyaOrig="400">
          <v:shape id="_x0000_i1132" type="#_x0000_t75" style="width:80.05pt;height:20.15pt" o:ole="">
            <v:imagedata r:id="rId223" o:title=""/>
          </v:shape>
          <o:OLEObject Type="Embed" ProgID="Equation.DSMT4" ShapeID="_x0000_i1132" DrawAspect="Content" ObjectID="_1687183710" r:id="rId224"/>
        </w:object>
      </w:r>
      <w:r w:rsidR="00D34944" w:rsidRPr="00EF5144">
        <w:rPr>
          <w:rFonts w:hAnsi="宋体"/>
          <w:szCs w:val="21"/>
        </w:rPr>
        <w:t>，也即</w:t>
      </w:r>
      <w:r w:rsidR="000D0A44" w:rsidRPr="000D0A44">
        <w:rPr>
          <w:position w:val="-10"/>
        </w:rPr>
        <w:object w:dxaOrig="880" w:dyaOrig="320">
          <v:shape id="_x0000_i1133" type="#_x0000_t75" style="width:43.8pt;height:16.15pt" o:ole="">
            <v:imagedata r:id="rId225" o:title=""/>
          </v:shape>
          <o:OLEObject Type="Embed" ProgID="Equation.DSMT4" ShapeID="_x0000_i1133" DrawAspect="Content" ObjectID="_1687183711" r:id="rId226"/>
        </w:object>
      </w:r>
      <w:r w:rsidR="001207F0">
        <w:rPr>
          <w:rFonts w:hint="eastAsia"/>
          <w:szCs w:val="21"/>
        </w:rPr>
        <w:t>．</w:t>
      </w:r>
      <w:r w:rsidR="00D34944" w:rsidRPr="00EF5144">
        <w:rPr>
          <w:rFonts w:hAnsi="宋体"/>
          <w:szCs w:val="21"/>
        </w:rPr>
        <w:t>故选</w:t>
      </w:r>
      <w:r w:rsidR="00D34944" w:rsidRPr="00EF5144">
        <w:rPr>
          <w:rFonts w:hAnsi="宋体"/>
          <w:szCs w:val="21"/>
        </w:rPr>
        <w:t>(</w:t>
      </w:r>
      <w:r w:rsidR="00D34944" w:rsidRPr="00EF5144">
        <w:rPr>
          <w:szCs w:val="21"/>
        </w:rPr>
        <w:t>A</w:t>
      </w:r>
      <w:r w:rsidR="00D34944" w:rsidRPr="00EF5144">
        <w:rPr>
          <w:rFonts w:hAnsi="宋体"/>
          <w:szCs w:val="21"/>
        </w:rPr>
        <w:t>)</w:t>
      </w:r>
      <w:r w:rsidR="001207F0">
        <w:rPr>
          <w:rFonts w:hAnsi="宋体" w:hint="eastAsia"/>
          <w:szCs w:val="21"/>
        </w:rPr>
        <w:t>．</w:t>
      </w:r>
    </w:p>
    <w:p w:rsidR="00D34944" w:rsidRPr="00EF5144" w:rsidRDefault="00D34944" w:rsidP="00D34944">
      <w:pPr>
        <w:rPr>
          <w:szCs w:val="21"/>
        </w:rPr>
      </w:pPr>
    </w:p>
    <w:p w:rsidR="00D34944" w:rsidRPr="00D34944" w:rsidRDefault="00D34944" w:rsidP="00D34944">
      <w:pPr>
        <w:rPr>
          <w:rFonts w:hAnsi="宋体"/>
        </w:rPr>
      </w:pPr>
    </w:p>
    <w:p w:rsidR="001C6534" w:rsidRDefault="00D34944" w:rsidP="001C6534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E21DA4">
        <w:t>5</w:t>
      </w:r>
      <w:r>
        <w:rPr>
          <w:rFonts w:hAnsi="宋体"/>
        </w:rPr>
        <w:t>)</w:t>
      </w:r>
      <w:r w:rsidR="008E5B31" w:rsidRPr="008E5B31">
        <w:rPr>
          <w:rStyle w:val="ae"/>
          <w:rFonts w:hint="eastAsia"/>
        </w:rPr>
        <w:t>【同试卷一第二</w:t>
      </w:r>
      <w:r w:rsidR="008E5B31" w:rsidRPr="008E5B31">
        <w:rPr>
          <w:rStyle w:val="ae"/>
          <w:rFonts w:hint="eastAsia"/>
        </w:rPr>
        <w:t>(</w:t>
      </w:r>
      <w:r w:rsidR="008E5B31" w:rsidRPr="008E5B31">
        <w:rPr>
          <w:rStyle w:val="ae"/>
        </w:rPr>
        <w:t>1</w:t>
      </w:r>
      <w:r w:rsidR="008E5B31" w:rsidRPr="008E5B31">
        <w:rPr>
          <w:rStyle w:val="ae"/>
          <w:rFonts w:hint="eastAsia"/>
        </w:rPr>
        <w:t>)</w:t>
      </w:r>
      <w:r w:rsidR="008E5B31" w:rsidRPr="008E5B31">
        <w:rPr>
          <w:rStyle w:val="ae"/>
          <w:rFonts w:hint="eastAsia"/>
        </w:rPr>
        <w:t>题】</w:t>
      </w:r>
      <w:r w:rsidR="001C6534">
        <w:rPr>
          <w:rFonts w:hAnsi="宋体"/>
        </w:rPr>
        <w:t>设函数</w:t>
      </w:r>
      <w:r w:rsidR="001C6534" w:rsidRPr="001437B0">
        <w:rPr>
          <w:position w:val="-10"/>
        </w:rPr>
        <w:object w:dxaOrig="540" w:dyaOrig="320">
          <v:shape id="_x0000_i1134" type="#_x0000_t75" style="width:27.05pt;height:16.15pt" o:ole="">
            <v:imagedata r:id="rId227" o:title=""/>
          </v:shape>
          <o:OLEObject Type="Embed" ProgID="Equation.DSMT4" ShapeID="_x0000_i1134" DrawAspect="Content" ObjectID="_1687183712" r:id="rId228"/>
        </w:object>
      </w:r>
      <w:r w:rsidR="001C6534">
        <w:rPr>
          <w:rFonts w:hAnsi="宋体"/>
        </w:rPr>
        <w:t>在定义域内可导，</w:t>
      </w:r>
      <w:r w:rsidR="001C6534" w:rsidRPr="001437B0">
        <w:rPr>
          <w:position w:val="-10"/>
        </w:rPr>
        <w:object w:dxaOrig="920" w:dyaOrig="320">
          <v:shape id="_x0000_i1135" type="#_x0000_t75" style="width:46.1pt;height:16.15pt" o:ole="">
            <v:imagedata r:id="rId229" o:title=""/>
          </v:shape>
          <o:OLEObject Type="Embed" ProgID="Equation.DSMT4" ShapeID="_x0000_i1135" DrawAspect="Content" ObjectID="_1687183713" r:id="rId230"/>
        </w:object>
      </w:r>
      <w:r w:rsidR="001C6534">
        <w:rPr>
          <w:rFonts w:hAnsi="宋体"/>
        </w:rPr>
        <w:t>的图形如</w:t>
      </w:r>
      <w:r w:rsidR="001C6534">
        <w:rPr>
          <w:rFonts w:hAnsi="宋体" w:hint="eastAsia"/>
        </w:rPr>
        <w:t>下</w:t>
      </w:r>
      <w:r w:rsidR="001C6534">
        <w:rPr>
          <w:rFonts w:hAnsi="宋体"/>
        </w:rPr>
        <w:t>图所示，</w:t>
      </w:r>
    </w:p>
    <w:p w:rsidR="001C6534" w:rsidRPr="00935949" w:rsidRDefault="001C6534" w:rsidP="001C6534">
      <w:pPr>
        <w:jc w:val="center"/>
        <w:rPr>
          <w:rFonts w:hAnsi="宋体"/>
        </w:rPr>
      </w:pP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1" name="图片 0" descr="2001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1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34" w:rsidRDefault="001C6534" w:rsidP="001C6534">
      <w:pPr>
        <w:ind w:firstLineChars="200" w:firstLine="480"/>
        <w:rPr>
          <w:rFonts w:hAnsi="宋体"/>
        </w:rPr>
      </w:pPr>
      <w:r>
        <w:rPr>
          <w:rFonts w:hAnsi="宋体"/>
        </w:rPr>
        <w:lastRenderedPageBreak/>
        <w:t>则导函数</w:t>
      </w:r>
      <w:r w:rsidRPr="001437B0">
        <w:rPr>
          <w:position w:val="-10"/>
        </w:rPr>
        <w:object w:dxaOrig="960" w:dyaOrig="320">
          <v:shape id="_x0000_i1136" type="#_x0000_t75" style="width:47.8pt;height:16.15pt" o:ole="">
            <v:imagedata r:id="rId232" o:title=""/>
          </v:shape>
          <o:OLEObject Type="Embed" ProgID="Equation.DSMT4" ShapeID="_x0000_i1136" DrawAspect="Content" ObjectID="_1687183714" r:id="rId233"/>
        </w:object>
      </w:r>
      <w:r>
        <w:rPr>
          <w:rFonts w:hAnsi="宋体"/>
        </w:rPr>
        <w:t>的图形为</w:t>
      </w:r>
      <w:r>
        <w:rPr>
          <w:rFonts w:hAnsi="宋体"/>
        </w:rPr>
        <w:t>(</w:t>
      </w:r>
      <w:r>
        <w:t xml:space="preserve">   </w:t>
      </w:r>
      <w:r>
        <w:rPr>
          <w:rFonts w:hint="eastAsia"/>
        </w:rPr>
        <w:t xml:space="preserve"> </w:t>
      </w:r>
      <w:r>
        <w:rPr>
          <w:rFonts w:hAnsi="宋体"/>
        </w:rPr>
        <w:t>)</w:t>
      </w:r>
    </w:p>
    <w:p w:rsidR="001C6534" w:rsidRDefault="001C6534" w:rsidP="001C6534">
      <w:pPr>
        <w:ind w:firstLineChars="200" w:firstLine="480"/>
        <w:rPr>
          <w:rFonts w:hAnsi="宋体"/>
        </w:rPr>
      </w:pPr>
      <w:r>
        <w:rPr>
          <w:rFonts w:hAnsi="宋体" w:hint="eastAsia"/>
        </w:rPr>
        <w:t>(A)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3" name="图片 2" descr="2001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2.pn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 xml:space="preserve">    (B)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4" name="图片 3" descr="2001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3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34" w:rsidRPr="00BD7976" w:rsidRDefault="001C6534" w:rsidP="001C6534">
      <w:pPr>
        <w:ind w:firstLineChars="200" w:firstLine="480"/>
        <w:rPr>
          <w:rFonts w:hAnsi="宋体"/>
        </w:rPr>
      </w:pPr>
      <w:r>
        <w:rPr>
          <w:rFonts w:hAnsi="宋体" w:hint="eastAsia"/>
        </w:rPr>
        <w:t>(C)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6" name="图片 5" descr="2001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4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 xml:space="preserve">    (D)</w:t>
      </w:r>
      <w:r>
        <w:rPr>
          <w:rFonts w:hAnsi="宋体"/>
          <w:noProof/>
        </w:rPr>
        <w:drawing>
          <wp:inline distT="0" distB="0" distL="0" distR="0">
            <wp:extent cx="1907805" cy="1192378"/>
            <wp:effectExtent l="19050" t="0" r="0" b="0"/>
            <wp:docPr id="7" name="图片 6" descr="2001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5.pn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326" cy="11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34" w:rsidRDefault="001C6534" w:rsidP="001C6534"/>
    <w:p w:rsidR="001C6534" w:rsidRPr="002815FD" w:rsidRDefault="001C6534" w:rsidP="001C6534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应选</w:t>
      </w:r>
      <w:r w:rsidRPr="00D77391">
        <w:rPr>
          <w:rFonts w:hAnsi="宋体"/>
        </w:rPr>
        <w:t>(</w:t>
      </w:r>
      <w:r w:rsidRPr="00D77391">
        <w:t>D</w:t>
      </w:r>
      <w:r w:rsidRPr="00D77391">
        <w:rPr>
          <w:rFonts w:hAnsi="宋体"/>
        </w:rPr>
        <w:t>)</w:t>
      </w:r>
      <w:r>
        <w:rPr>
          <w:rFonts w:hint="eastAsia"/>
        </w:rPr>
        <w:t>．</w:t>
      </w:r>
      <w:r w:rsidRPr="00D77391">
        <w:rPr>
          <w:rFonts w:hAnsi="宋体"/>
        </w:rPr>
        <w:t>从题设图形可见，在</w:t>
      </w:r>
      <w:r w:rsidRPr="001437B0">
        <w:rPr>
          <w:position w:val="-10"/>
        </w:rPr>
        <w:object w:dxaOrig="220" w:dyaOrig="260">
          <v:shape id="_x0000_i1137" type="#_x0000_t75" style="width:10.95pt;height:13.25pt" o:ole="">
            <v:imagedata r:id="rId238" o:title=""/>
          </v:shape>
          <o:OLEObject Type="Embed" ProgID="Equation.DSMT4" ShapeID="_x0000_i1137" DrawAspect="Content" ObjectID="_1687183715" r:id="rId239"/>
        </w:object>
      </w:r>
      <w:r w:rsidRPr="00D77391">
        <w:rPr>
          <w:rFonts w:hAnsi="宋体"/>
        </w:rPr>
        <w:t>轴的左侧，曲线</w:t>
      </w:r>
      <w:r w:rsidRPr="001437B0">
        <w:rPr>
          <w:position w:val="-10"/>
        </w:rPr>
        <w:object w:dxaOrig="920" w:dyaOrig="320">
          <v:shape id="_x0000_i1138" type="#_x0000_t75" style="width:46.1pt;height:16.15pt" o:ole="">
            <v:imagedata r:id="rId240" o:title=""/>
          </v:shape>
          <o:OLEObject Type="Embed" ProgID="Equation.DSMT4" ShapeID="_x0000_i1138" DrawAspect="Content" ObjectID="_1687183716" r:id="rId241"/>
        </w:object>
      </w:r>
      <w:r w:rsidRPr="00D77391">
        <w:rPr>
          <w:rFonts w:hAnsi="宋体"/>
        </w:rPr>
        <w:t>是严格单调增加的，因此当</w:t>
      </w:r>
      <w:r w:rsidRPr="001437B0">
        <w:rPr>
          <w:position w:val="-6"/>
        </w:rPr>
        <w:object w:dxaOrig="540" w:dyaOrig="279">
          <v:shape id="_x0000_i1139" type="#_x0000_t75" style="width:27.05pt;height:13.8pt" o:ole="">
            <v:imagedata r:id="rId242" o:title=""/>
          </v:shape>
          <o:OLEObject Type="Embed" ProgID="Equation.DSMT4" ShapeID="_x0000_i1139" DrawAspect="Content" ObjectID="_1687183717" r:id="rId243"/>
        </w:object>
      </w:r>
      <w:r w:rsidRPr="00D77391">
        <w:rPr>
          <w:rFonts w:hAnsi="宋体"/>
        </w:rPr>
        <w:t>时，一定有</w:t>
      </w:r>
      <w:r w:rsidRPr="001437B0">
        <w:rPr>
          <w:position w:val="-10"/>
        </w:rPr>
        <w:object w:dxaOrig="960" w:dyaOrig="320">
          <v:shape id="_x0000_i1140" type="#_x0000_t75" style="width:47.8pt;height:16.15pt" o:ole="">
            <v:imagedata r:id="rId244" o:title=""/>
          </v:shape>
          <o:OLEObject Type="Embed" ProgID="Equation.DSMT4" ShapeID="_x0000_i1140" DrawAspect="Content" ObjectID="_1687183718" r:id="rId245"/>
        </w:object>
      </w:r>
      <w:r w:rsidRPr="00D77391">
        <w:rPr>
          <w:rFonts w:hAnsi="宋体"/>
        </w:rPr>
        <w:t>，对应</w:t>
      </w:r>
      <w:r w:rsidRPr="001437B0">
        <w:rPr>
          <w:position w:val="-10"/>
        </w:rPr>
        <w:object w:dxaOrig="960" w:dyaOrig="320">
          <v:shape id="_x0000_i1141" type="#_x0000_t75" style="width:47.8pt;height:16.15pt" o:ole="">
            <v:imagedata r:id="rId246" o:title=""/>
          </v:shape>
          <o:OLEObject Type="Embed" ProgID="Equation.DSMT4" ShapeID="_x0000_i1141" DrawAspect="Content" ObjectID="_1687183719" r:id="rId247"/>
        </w:object>
      </w:r>
      <w:r w:rsidRPr="00D77391">
        <w:rPr>
          <w:rFonts w:hAnsi="宋体"/>
        </w:rPr>
        <w:t>图形必在</w:t>
      </w:r>
      <w:r w:rsidRPr="00025957">
        <w:rPr>
          <w:position w:val="-4"/>
        </w:rPr>
        <w:object w:dxaOrig="200" w:dyaOrig="200">
          <v:shape id="_x0000_i1142" type="#_x0000_t75" style="width:9.8pt;height:9.8pt" o:ole="">
            <v:imagedata r:id="rId248" o:title=""/>
          </v:shape>
          <o:OLEObject Type="Embed" ProgID="Equation.DSMT4" ShapeID="_x0000_i1142" DrawAspect="Content" ObjectID="_1687183720" r:id="rId249"/>
        </w:object>
      </w:r>
      <w:r w:rsidRPr="00D77391">
        <w:rPr>
          <w:rFonts w:hAnsi="宋体"/>
        </w:rPr>
        <w:t>轴的上方，由此可排除</w:t>
      </w:r>
      <w:r w:rsidRPr="00D77391">
        <w:rPr>
          <w:rFonts w:hAnsi="宋体"/>
        </w:rPr>
        <w:t>(</w:t>
      </w:r>
      <w:r w:rsidRPr="00D77391">
        <w:t>A</w:t>
      </w:r>
      <w:r w:rsidRPr="00D77391">
        <w:rPr>
          <w:rFonts w:hAnsi="宋体"/>
        </w:rPr>
        <w:t>)</w:t>
      </w:r>
      <w:r>
        <w:rPr>
          <w:rFonts w:hAnsi="宋体" w:hint="eastAsia"/>
        </w:rPr>
        <w:t>和</w:t>
      </w:r>
      <w:r w:rsidRPr="00D77391">
        <w:rPr>
          <w:rFonts w:hAnsi="宋体"/>
        </w:rPr>
        <w:t>(</w:t>
      </w:r>
      <w:r w:rsidRPr="00D77391">
        <w:t>C</w:t>
      </w:r>
      <w:r w:rsidRPr="00D77391">
        <w:rPr>
          <w:rFonts w:hAnsi="宋体"/>
        </w:rPr>
        <w:t>)</w:t>
      </w:r>
      <w:r>
        <w:rPr>
          <w:rFonts w:hAnsi="宋体" w:hint="eastAsia"/>
        </w:rPr>
        <w:t>．</w:t>
      </w:r>
      <w:r w:rsidRPr="009B6F8A">
        <w:rPr>
          <w:rFonts w:hAnsi="宋体"/>
        </w:rPr>
        <w:t>又</w:t>
      </w:r>
      <w:r w:rsidRPr="001437B0">
        <w:rPr>
          <w:position w:val="-10"/>
        </w:rPr>
        <w:object w:dxaOrig="920" w:dyaOrig="320">
          <v:shape id="_x0000_i1143" type="#_x0000_t75" style="width:46.1pt;height:16.15pt" o:ole="">
            <v:imagedata r:id="rId250" o:title=""/>
          </v:shape>
          <o:OLEObject Type="Embed" ProgID="Equation.DSMT4" ShapeID="_x0000_i1143" DrawAspect="Content" ObjectID="_1687183721" r:id="rId251"/>
        </w:object>
      </w:r>
      <w:r w:rsidRPr="009B6F8A">
        <w:rPr>
          <w:rFonts w:hAnsi="宋体"/>
        </w:rPr>
        <w:t>的图形在</w:t>
      </w:r>
      <w:r w:rsidRPr="001437B0">
        <w:rPr>
          <w:position w:val="-10"/>
        </w:rPr>
        <w:object w:dxaOrig="220" w:dyaOrig="260">
          <v:shape id="_x0000_i1144" type="#_x0000_t75" style="width:10.95pt;height:13.25pt" o:ole="">
            <v:imagedata r:id="rId252" o:title=""/>
          </v:shape>
          <o:OLEObject Type="Embed" ProgID="Equation.DSMT4" ShapeID="_x0000_i1144" DrawAspect="Content" ObjectID="_1687183722" r:id="rId253"/>
        </w:object>
      </w:r>
      <w:r w:rsidRPr="009B6F8A">
        <w:rPr>
          <w:rFonts w:hAnsi="宋体"/>
        </w:rPr>
        <w:t>轴右侧靠近</w:t>
      </w:r>
      <w:r w:rsidRPr="001437B0">
        <w:rPr>
          <w:position w:val="-10"/>
        </w:rPr>
        <w:object w:dxaOrig="220" w:dyaOrig="260">
          <v:shape id="_x0000_i1145" type="#_x0000_t75" style="width:10.95pt;height:13.25pt" o:ole="">
            <v:imagedata r:id="rId254" o:title=""/>
          </v:shape>
          <o:OLEObject Type="Embed" ProgID="Equation.DSMT4" ShapeID="_x0000_i1145" DrawAspect="Content" ObjectID="_1687183723" r:id="rId255"/>
        </w:object>
      </w:r>
      <w:r>
        <w:rPr>
          <w:rFonts w:hAnsi="宋体"/>
        </w:rPr>
        <w:t>轴部分</w:t>
      </w:r>
      <w:r w:rsidRPr="009B6F8A">
        <w:rPr>
          <w:rFonts w:hAnsi="宋体"/>
        </w:rPr>
        <w:t>单调增</w:t>
      </w:r>
      <w:r>
        <w:rPr>
          <w:rFonts w:hAnsi="宋体" w:hint="eastAsia"/>
        </w:rPr>
        <w:t>加</w:t>
      </w:r>
      <w:r w:rsidRPr="009B6F8A">
        <w:rPr>
          <w:rFonts w:hAnsi="宋体"/>
        </w:rPr>
        <w:t>，所以在这一段内一定有</w:t>
      </w:r>
      <w:r w:rsidRPr="001437B0">
        <w:rPr>
          <w:position w:val="-10"/>
        </w:rPr>
        <w:object w:dxaOrig="960" w:dyaOrig="320">
          <v:shape id="_x0000_i1146" type="#_x0000_t75" style="width:47.8pt;height:16.15pt" o:ole="">
            <v:imagedata r:id="rId256" o:title=""/>
          </v:shape>
          <o:OLEObject Type="Embed" ProgID="Equation.DSMT4" ShapeID="_x0000_i1146" DrawAspect="Content" ObjectID="_1687183724" r:id="rId257"/>
        </w:object>
      </w:r>
      <w:r w:rsidRPr="009B6F8A">
        <w:rPr>
          <w:rFonts w:hAnsi="宋体"/>
        </w:rPr>
        <w:t>，对应</w:t>
      </w:r>
      <w:r w:rsidRPr="001437B0">
        <w:rPr>
          <w:position w:val="-10"/>
        </w:rPr>
        <w:object w:dxaOrig="960" w:dyaOrig="320">
          <v:shape id="_x0000_i1147" type="#_x0000_t75" style="width:47.8pt;height:16.15pt" o:ole="">
            <v:imagedata r:id="rId258" o:title=""/>
          </v:shape>
          <o:OLEObject Type="Embed" ProgID="Equation.DSMT4" ShapeID="_x0000_i1147" DrawAspect="Content" ObjectID="_1687183725" r:id="rId259"/>
        </w:object>
      </w:r>
      <w:r w:rsidRPr="009B6F8A">
        <w:rPr>
          <w:rFonts w:hAnsi="宋体"/>
        </w:rPr>
        <w:t>图形必在</w:t>
      </w:r>
      <w:r w:rsidRPr="00025957">
        <w:rPr>
          <w:position w:val="-4"/>
        </w:rPr>
        <w:object w:dxaOrig="200" w:dyaOrig="200">
          <v:shape id="_x0000_i1148" type="#_x0000_t75" style="width:9.8pt;height:9.8pt" o:ole="">
            <v:imagedata r:id="rId260" o:title=""/>
          </v:shape>
          <o:OLEObject Type="Embed" ProgID="Equation.DSMT4" ShapeID="_x0000_i1148" DrawAspect="Content" ObjectID="_1687183726" r:id="rId261"/>
        </w:object>
      </w:r>
      <w:r w:rsidRPr="009B6F8A">
        <w:rPr>
          <w:rFonts w:hAnsi="宋体"/>
        </w:rPr>
        <w:t>轴的上方，进一步可排除</w:t>
      </w:r>
      <w:r w:rsidRPr="009B6F8A">
        <w:rPr>
          <w:rFonts w:hAnsi="宋体"/>
        </w:rPr>
        <w:t>(</w:t>
      </w:r>
      <w:r w:rsidRPr="009B6F8A">
        <w:t>B</w:t>
      </w:r>
      <w:r w:rsidRPr="009B6F8A">
        <w:rPr>
          <w:rFonts w:hAnsi="宋体"/>
        </w:rPr>
        <w:t>)</w:t>
      </w:r>
      <w:r w:rsidRPr="009B6F8A">
        <w:rPr>
          <w:rFonts w:hAnsi="宋体"/>
        </w:rPr>
        <w:t>，故正确答案为</w:t>
      </w:r>
      <w:r w:rsidRPr="009B6F8A">
        <w:rPr>
          <w:rFonts w:hAnsi="宋体"/>
        </w:rPr>
        <w:t>(</w:t>
      </w:r>
      <w:r w:rsidRPr="009B6F8A">
        <w:t>D</w:t>
      </w:r>
      <w:r w:rsidRPr="009B6F8A">
        <w:rPr>
          <w:rFonts w:hAnsi="宋体"/>
        </w:rPr>
        <w:t>)</w:t>
      </w:r>
      <w:r>
        <w:rPr>
          <w:rFonts w:hint="eastAsia"/>
        </w:rPr>
        <w:t>．</w:t>
      </w:r>
    </w:p>
    <w:p w:rsidR="00D34944" w:rsidRPr="00D34944" w:rsidRDefault="00D34944" w:rsidP="00D34944"/>
    <w:p w:rsidR="00D34944" w:rsidRPr="00E21DA4" w:rsidRDefault="00D34944" w:rsidP="00D34944"/>
    <w:p w:rsidR="00D34944" w:rsidRPr="00E21DA4" w:rsidRDefault="00D34944" w:rsidP="00997050">
      <w:pPr>
        <w:pStyle w:val="1"/>
      </w:pPr>
      <w:r w:rsidRPr="00E21DA4">
        <w:t>三、</w:t>
      </w:r>
      <w:r w:rsidR="00997050">
        <w:rPr>
          <w:rFonts w:hint="eastAsia"/>
        </w:rPr>
        <w:t>（</w:t>
      </w:r>
      <w:r w:rsidRPr="00E21DA4">
        <w:t>本题满分6分</w:t>
      </w:r>
      <w:r w:rsidR="00997050">
        <w:rPr>
          <w:rFonts w:hint="eastAsia"/>
        </w:rPr>
        <w:t>）</w:t>
      </w:r>
    </w:p>
    <w:p w:rsidR="00D34944" w:rsidRDefault="00D34944" w:rsidP="00D34944">
      <w:pPr>
        <w:ind w:firstLineChars="200" w:firstLine="480"/>
      </w:pPr>
      <w:r w:rsidRPr="00E21DA4">
        <w:rPr>
          <w:rFonts w:hAnsi="宋体"/>
        </w:rPr>
        <w:t>求</w:t>
      </w:r>
      <w:r w:rsidR="000D0A44" w:rsidRPr="000D0A44">
        <w:rPr>
          <w:position w:val="-34"/>
        </w:rPr>
        <w:object w:dxaOrig="1820" w:dyaOrig="720">
          <v:shape id="_x0000_i1149" type="#_x0000_t75" style="width:91pt;height:36.3pt" o:ole="">
            <v:imagedata r:id="rId262" o:title=""/>
          </v:shape>
          <o:OLEObject Type="Embed" ProgID="Equation.DSMT4" ShapeID="_x0000_i1149" DrawAspect="Content" ObjectID="_1687183727" r:id="rId263"/>
        </w:object>
      </w:r>
      <w:r w:rsidR="00F2153E">
        <w:rPr>
          <w:rFonts w:hint="eastAsia"/>
        </w:rPr>
        <w:t>．</w:t>
      </w:r>
    </w:p>
    <w:p w:rsidR="00B97956" w:rsidRDefault="00B97956" w:rsidP="00B97956"/>
    <w:p w:rsidR="00D34944" w:rsidRPr="00B97956" w:rsidRDefault="00B97956" w:rsidP="00D34944">
      <w:r w:rsidRPr="00AE5252">
        <w:rPr>
          <w:rStyle w:val="af4"/>
          <w:rFonts w:hint="eastAsia"/>
        </w:rPr>
        <w:t>[解]</w:t>
      </w:r>
      <w:r w:rsidRPr="00B97956">
        <w:rPr>
          <w:rFonts w:hint="eastAsia"/>
        </w:rPr>
        <w:t xml:space="preserve"> </w:t>
      </w:r>
      <w:r w:rsidR="00D34944" w:rsidRPr="00EF5144">
        <w:rPr>
          <w:rFonts w:hAnsi="宋体"/>
          <w:szCs w:val="21"/>
        </w:rPr>
        <w:t>令</w:t>
      </w:r>
      <w:r w:rsidR="000D0A44" w:rsidRPr="000D0A44">
        <w:rPr>
          <w:position w:val="-6"/>
        </w:rPr>
        <w:object w:dxaOrig="900" w:dyaOrig="260">
          <v:shape id="_x0000_i1150" type="#_x0000_t75" style="width:44.95pt;height:13.25pt" o:ole="">
            <v:imagedata r:id="rId264" o:title=""/>
          </v:shape>
          <o:OLEObject Type="Embed" ProgID="Equation.DSMT4" ShapeID="_x0000_i1150" DrawAspect="Content" ObjectID="_1687183728" r:id="rId265"/>
        </w:object>
      </w:r>
      <w:r w:rsidR="0019386D">
        <w:rPr>
          <w:rFonts w:hint="eastAsia"/>
          <w:szCs w:val="21"/>
        </w:rPr>
        <w:t>，</w:t>
      </w:r>
      <w:r w:rsidR="00D34944" w:rsidRPr="00EF5144">
        <w:rPr>
          <w:rFonts w:hAnsi="宋体"/>
          <w:szCs w:val="21"/>
        </w:rPr>
        <w:t>则</w:t>
      </w:r>
      <w:r w:rsidR="000D0A44" w:rsidRPr="000D0A44">
        <w:rPr>
          <w:position w:val="-6"/>
        </w:rPr>
        <w:object w:dxaOrig="1359" w:dyaOrig="320">
          <v:shape id="_x0000_i1151" type="#_x0000_t75" style="width:67.95pt;height:16.15pt" o:ole="">
            <v:imagedata r:id="rId266" o:title=""/>
          </v:shape>
          <o:OLEObject Type="Embed" ProgID="Equation.DSMT4" ShapeID="_x0000_i1151" DrawAspect="Content" ObjectID="_1687183729" r:id="rId267"/>
        </w:object>
      </w:r>
      <w:r w:rsidR="0019386D">
        <w:rPr>
          <w:rFonts w:hint="eastAsia"/>
          <w:szCs w:val="21"/>
        </w:rPr>
        <w:t>，从而</w:t>
      </w:r>
    </w:p>
    <w:p w:rsidR="00D34944" w:rsidRPr="00EF5144" w:rsidRDefault="000D0A44" w:rsidP="0019386D">
      <w:pPr>
        <w:ind w:firstLineChars="400" w:firstLine="960"/>
        <w:rPr>
          <w:szCs w:val="21"/>
        </w:rPr>
      </w:pPr>
      <w:r w:rsidRPr="000D0A44">
        <w:rPr>
          <w:position w:val="-66"/>
        </w:rPr>
        <w:object w:dxaOrig="7119" w:dyaOrig="1440">
          <v:shape id="_x0000_i1152" type="#_x0000_t75" style="width:355.95pt;height:1in" o:ole="">
            <v:imagedata r:id="rId268" o:title=""/>
          </v:shape>
          <o:OLEObject Type="Embed" ProgID="Equation.DSMT4" ShapeID="_x0000_i1152" DrawAspect="Content" ObjectID="_1687183730" r:id="rId269"/>
        </w:object>
      </w:r>
    </w:p>
    <w:p w:rsidR="00D34944" w:rsidRDefault="00D34944" w:rsidP="00D34944"/>
    <w:p w:rsidR="00D34944" w:rsidRPr="00E21DA4" w:rsidRDefault="00D34944" w:rsidP="00D34944"/>
    <w:p w:rsidR="00D34944" w:rsidRPr="00E21DA4" w:rsidRDefault="00D34944" w:rsidP="00997050">
      <w:pPr>
        <w:pStyle w:val="1"/>
      </w:pPr>
      <w:r w:rsidRPr="00E21DA4">
        <w:t>四、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Default="00D34944" w:rsidP="00B97956">
      <w:pPr>
        <w:ind w:leftChars="200" w:left="480"/>
      </w:pPr>
      <w:r w:rsidRPr="00E21DA4">
        <w:rPr>
          <w:rFonts w:hAnsi="宋体"/>
        </w:rPr>
        <w:t>求极限</w:t>
      </w:r>
      <w:r w:rsidR="000D0A44" w:rsidRPr="000D0A44">
        <w:rPr>
          <w:position w:val="-28"/>
        </w:rPr>
        <w:object w:dxaOrig="1780" w:dyaOrig="820">
          <v:shape id="_x0000_i1153" type="#_x0000_t75" style="width:89.3pt;height:40.9pt" o:ole="">
            <v:imagedata r:id="rId270" o:title=""/>
          </v:shape>
          <o:OLEObject Type="Embed" ProgID="Equation.DSMT4" ShapeID="_x0000_i1153" DrawAspect="Content" ObjectID="_1687183731" r:id="rId271"/>
        </w:object>
      </w:r>
      <w:r w:rsidRPr="00E21DA4">
        <w:rPr>
          <w:rFonts w:hAnsi="宋体"/>
        </w:rPr>
        <w:t>，记此极限为</w:t>
      </w:r>
      <w:r w:rsidR="000D0A44" w:rsidRPr="000D0A44">
        <w:rPr>
          <w:position w:val="-10"/>
        </w:rPr>
        <w:object w:dxaOrig="540" w:dyaOrig="320">
          <v:shape id="_x0000_i1154" type="#_x0000_t75" style="width:27.05pt;height:16.15pt" o:ole="">
            <v:imagedata r:id="rId272" o:title=""/>
          </v:shape>
          <o:OLEObject Type="Embed" ProgID="Equation.DSMT4" ShapeID="_x0000_i1154" DrawAspect="Content" ObjectID="_1687183732" r:id="rId273"/>
        </w:object>
      </w:r>
      <w:r w:rsidRPr="00E21DA4">
        <w:rPr>
          <w:rFonts w:hAnsi="宋体"/>
        </w:rPr>
        <w:t>，求函数</w:t>
      </w:r>
      <w:r w:rsidR="000D0A44" w:rsidRPr="000D0A44">
        <w:rPr>
          <w:position w:val="-10"/>
        </w:rPr>
        <w:object w:dxaOrig="540" w:dyaOrig="320">
          <v:shape id="_x0000_i1155" type="#_x0000_t75" style="width:27.05pt;height:16.15pt" o:ole="">
            <v:imagedata r:id="rId274" o:title=""/>
          </v:shape>
          <o:OLEObject Type="Embed" ProgID="Equation.DSMT4" ShapeID="_x0000_i1155" DrawAspect="Content" ObjectID="_1687183733" r:id="rId275"/>
        </w:object>
      </w:r>
      <w:r w:rsidRPr="00E21DA4">
        <w:rPr>
          <w:rFonts w:hAnsi="宋体"/>
        </w:rPr>
        <w:t>的间断点并指出其类型</w:t>
      </w:r>
      <w:r w:rsidR="00B97956">
        <w:rPr>
          <w:rFonts w:hint="eastAsia"/>
        </w:rPr>
        <w:t>．</w:t>
      </w:r>
    </w:p>
    <w:p w:rsidR="00B97956" w:rsidRDefault="00B97956" w:rsidP="00B97956"/>
    <w:p w:rsidR="00D34944" w:rsidRPr="00B97956" w:rsidRDefault="00B97956" w:rsidP="00D34944">
      <w:r w:rsidRPr="00AE5252">
        <w:rPr>
          <w:rStyle w:val="af4"/>
          <w:rFonts w:hint="eastAsia"/>
        </w:rPr>
        <w:t>[解]</w:t>
      </w:r>
      <w:r w:rsidRPr="00B97956">
        <w:rPr>
          <w:rFonts w:hint="eastAsia"/>
        </w:rPr>
        <w:t xml:space="preserve"> </w:t>
      </w:r>
      <w:r w:rsidR="0019386D">
        <w:rPr>
          <w:rFonts w:hAnsi="宋体" w:hint="eastAsia"/>
          <w:szCs w:val="21"/>
        </w:rPr>
        <w:t>由于</w:t>
      </w:r>
      <w:r w:rsidR="000D0A44" w:rsidRPr="000D0A44">
        <w:rPr>
          <w:position w:val="-30"/>
        </w:rPr>
        <w:object w:dxaOrig="3900" w:dyaOrig="780">
          <v:shape id="_x0000_i1156" type="#_x0000_t75" style="width:195.25pt;height:39.15pt" o:ole="">
            <v:imagedata r:id="rId276" o:title=""/>
          </v:shape>
          <o:OLEObject Type="Embed" ProgID="Equation.DSMT4" ShapeID="_x0000_i1156" DrawAspect="Content" ObjectID="_1687183734" r:id="rId277"/>
        </w:object>
      </w:r>
      <w:r w:rsidR="0019386D">
        <w:rPr>
          <w:rFonts w:hint="eastAsia"/>
          <w:szCs w:val="21"/>
        </w:rPr>
        <w:t>，而</w:t>
      </w:r>
    </w:p>
    <w:p w:rsidR="00D34944" w:rsidRPr="00EF5144" w:rsidRDefault="000D0A44" w:rsidP="0019386D">
      <w:pPr>
        <w:ind w:leftChars="200" w:left="480"/>
        <w:jc w:val="center"/>
        <w:rPr>
          <w:szCs w:val="21"/>
        </w:rPr>
      </w:pPr>
      <w:r w:rsidRPr="000D0A44">
        <w:rPr>
          <w:position w:val="-100"/>
        </w:rPr>
        <w:object w:dxaOrig="7440" w:dyaOrig="2120">
          <v:shape id="_x0000_i1157" type="#_x0000_t75" style="width:372.1pt;height:106pt" o:ole="">
            <v:imagedata r:id="rId278" o:title=""/>
          </v:shape>
          <o:OLEObject Type="Embed" ProgID="Equation.DSMT4" ShapeID="_x0000_i1157" DrawAspect="Content" ObjectID="_1687183735" r:id="rId279"/>
        </w:object>
      </w:r>
    </w:p>
    <w:p w:rsidR="00D34944" w:rsidRPr="00270513" w:rsidRDefault="00D34944" w:rsidP="00270513">
      <w:pPr>
        <w:ind w:leftChars="200" w:left="480"/>
        <w:rPr>
          <w:szCs w:val="21"/>
        </w:rPr>
      </w:pPr>
      <w:r w:rsidRPr="00EF5144">
        <w:rPr>
          <w:rFonts w:hAnsi="宋体"/>
          <w:szCs w:val="21"/>
        </w:rPr>
        <w:t>所以</w:t>
      </w:r>
      <w:r w:rsidR="000D0A44" w:rsidRPr="000D0A44">
        <w:rPr>
          <w:position w:val="-28"/>
        </w:rPr>
        <w:object w:dxaOrig="2060" w:dyaOrig="740">
          <v:shape id="_x0000_i1158" type="#_x0000_t75" style="width:103.1pt;height:36.85pt" o:ole="">
            <v:imagedata r:id="rId280" o:title=""/>
          </v:shape>
          <o:OLEObject Type="Embed" ProgID="Equation.DSMT4" ShapeID="_x0000_i1158" DrawAspect="Content" ObjectID="_1687183736" r:id="rId281"/>
        </w:object>
      </w:r>
      <w:r w:rsidR="0019386D">
        <w:rPr>
          <w:rFonts w:hAnsi="宋体" w:hint="eastAsia"/>
          <w:szCs w:val="21"/>
        </w:rPr>
        <w:t>．</w:t>
      </w:r>
      <w:r w:rsidR="00270513">
        <w:rPr>
          <w:rFonts w:hAnsi="宋体" w:hint="eastAsia"/>
          <w:szCs w:val="21"/>
        </w:rPr>
        <w:t>它的间断点为</w:t>
      </w:r>
      <w:r w:rsidR="000D0A44" w:rsidRPr="000D0A44">
        <w:rPr>
          <w:position w:val="-8"/>
        </w:rPr>
        <w:object w:dxaOrig="2240" w:dyaOrig="300">
          <v:shape id="_x0000_i1159" type="#_x0000_t75" style="width:111.75pt;height:15pt" o:ole="">
            <v:imagedata r:id="rId282" o:title=""/>
          </v:shape>
          <o:OLEObject Type="Embed" ProgID="Equation.DSMT4" ShapeID="_x0000_i1159" DrawAspect="Content" ObjectID="_1687183737" r:id="rId283"/>
        </w:object>
      </w:r>
      <w:r w:rsidRPr="00EF5144">
        <w:rPr>
          <w:rFonts w:hAnsi="宋体"/>
          <w:szCs w:val="21"/>
        </w:rPr>
        <w:t>当</w:t>
      </w:r>
      <w:r w:rsidR="000D0A44" w:rsidRPr="000D0A44">
        <w:rPr>
          <w:position w:val="-6"/>
        </w:rPr>
        <w:object w:dxaOrig="639" w:dyaOrig="279">
          <v:shape id="_x0000_i1160" type="#_x0000_t75" style="width:31.7pt;height:13.8pt" o:ole="">
            <v:imagedata r:id="rId284" o:title=""/>
          </v:shape>
          <o:OLEObject Type="Embed" ProgID="Equation.DSMT4" ShapeID="_x0000_i1160" DrawAspect="Content" ObjectID="_1687183738" r:id="rId285"/>
        </w:object>
      </w:r>
      <w:r w:rsidRPr="00EF5144">
        <w:rPr>
          <w:rFonts w:hAnsi="宋体"/>
          <w:szCs w:val="21"/>
        </w:rPr>
        <w:t>时，</w:t>
      </w:r>
      <w:r w:rsidR="000D0A44" w:rsidRPr="000D0A44">
        <w:rPr>
          <w:position w:val="-20"/>
        </w:rPr>
        <w:object w:dxaOrig="1219" w:dyaOrig="440">
          <v:shape id="_x0000_i1161" type="#_x0000_t75" style="width:61.05pt;height:21.9pt" o:ole="">
            <v:imagedata r:id="rId286" o:title=""/>
          </v:shape>
          <o:OLEObject Type="Embed" ProgID="Equation.DSMT4" ShapeID="_x0000_i1161" DrawAspect="Content" ObjectID="_1687183739" r:id="rId287"/>
        </w:object>
      </w:r>
      <w:r w:rsidRPr="00EF5144">
        <w:rPr>
          <w:rFonts w:hAnsi="宋体"/>
          <w:szCs w:val="21"/>
        </w:rPr>
        <w:t>，所以</w:t>
      </w:r>
      <w:r w:rsidR="000D0A44" w:rsidRPr="000D0A44">
        <w:rPr>
          <w:position w:val="-6"/>
        </w:rPr>
        <w:object w:dxaOrig="540" w:dyaOrig="279">
          <v:shape id="_x0000_i1162" type="#_x0000_t75" style="width:27.05pt;height:13.8pt" o:ole="">
            <v:imagedata r:id="rId288" o:title=""/>
          </v:shape>
          <o:OLEObject Type="Embed" ProgID="Equation.DSMT4" ShapeID="_x0000_i1162" DrawAspect="Content" ObjectID="_1687183740" r:id="rId289"/>
        </w:object>
      </w:r>
      <w:r w:rsidRPr="00EF5144">
        <w:rPr>
          <w:rFonts w:hAnsi="宋体"/>
          <w:szCs w:val="21"/>
        </w:rPr>
        <w:t>为</w:t>
      </w:r>
      <w:r w:rsidR="000D0A44" w:rsidRPr="000D0A44">
        <w:rPr>
          <w:position w:val="-10"/>
        </w:rPr>
        <w:object w:dxaOrig="540" w:dyaOrig="320">
          <v:shape id="_x0000_i1163" type="#_x0000_t75" style="width:27.05pt;height:16.15pt" o:ole="">
            <v:imagedata r:id="rId290" o:title=""/>
          </v:shape>
          <o:OLEObject Type="Embed" ProgID="Equation.DSMT4" ShapeID="_x0000_i1163" DrawAspect="Content" ObjectID="_1687183741" r:id="rId291"/>
        </w:object>
      </w:r>
      <w:r w:rsidRPr="00EF5144">
        <w:rPr>
          <w:rFonts w:hAnsi="宋体"/>
          <w:szCs w:val="21"/>
        </w:rPr>
        <w:t>的第一类</w:t>
      </w:r>
      <w:r w:rsidR="00270513">
        <w:rPr>
          <w:rFonts w:hAnsi="宋体" w:hint="eastAsia"/>
          <w:szCs w:val="21"/>
        </w:rPr>
        <w:t>（或可去）</w:t>
      </w:r>
      <w:r w:rsidRPr="00EF5144">
        <w:rPr>
          <w:rFonts w:hAnsi="宋体"/>
          <w:szCs w:val="21"/>
        </w:rPr>
        <w:t>间断点；对于非零整数</w:t>
      </w:r>
      <w:r w:rsidR="000D0A44" w:rsidRPr="00025957">
        <w:rPr>
          <w:position w:val="-4"/>
        </w:rPr>
        <w:object w:dxaOrig="200" w:dyaOrig="260">
          <v:shape id="_x0000_i1164" type="#_x0000_t75" style="width:9.8pt;height:13.25pt" o:ole="">
            <v:imagedata r:id="rId292" o:title=""/>
          </v:shape>
          <o:OLEObject Type="Embed" ProgID="Equation.DSMT4" ShapeID="_x0000_i1164" DrawAspect="Content" ObjectID="_1687183742" r:id="rId293"/>
        </w:object>
      </w:r>
      <w:r w:rsidRPr="00EF5144">
        <w:rPr>
          <w:rFonts w:hAnsi="宋体"/>
          <w:szCs w:val="21"/>
        </w:rPr>
        <w:t>，</w:t>
      </w:r>
      <w:r w:rsidR="00270513">
        <w:rPr>
          <w:rFonts w:hAnsi="宋体" w:hint="eastAsia"/>
          <w:szCs w:val="21"/>
        </w:rPr>
        <w:t>当</w:t>
      </w:r>
      <w:r w:rsidR="000D0A44" w:rsidRPr="00025957">
        <w:rPr>
          <w:position w:val="-4"/>
        </w:rPr>
        <w:object w:dxaOrig="200" w:dyaOrig="260">
          <v:shape id="_x0000_i1165" type="#_x0000_t75" style="width:9.8pt;height:13.25pt" o:ole="">
            <v:imagedata r:id="rId294" o:title=""/>
          </v:shape>
          <o:OLEObject Type="Embed" ProgID="Equation.DSMT4" ShapeID="_x0000_i1165" DrawAspect="Content" ObjectID="_1687183743" r:id="rId295"/>
        </w:object>
      </w:r>
      <w:r w:rsidR="00270513">
        <w:rPr>
          <w:rFonts w:hint="eastAsia"/>
        </w:rPr>
        <w:t>为奇数时</w:t>
      </w:r>
      <w:r w:rsidR="000D0A44" w:rsidRPr="000D0A44">
        <w:rPr>
          <w:position w:val="-20"/>
        </w:rPr>
        <w:object w:dxaOrig="1560" w:dyaOrig="440">
          <v:shape id="_x0000_i1166" type="#_x0000_t75" style="width:77.75pt;height:21.9pt" o:ole="">
            <v:imagedata r:id="rId296" o:title=""/>
          </v:shape>
          <o:OLEObject Type="Embed" ProgID="Equation.DSMT4" ShapeID="_x0000_i1166" DrawAspect="Content" ObjectID="_1687183744" r:id="rId297"/>
        </w:object>
      </w:r>
      <w:r w:rsidR="00270513">
        <w:rPr>
          <w:rFonts w:hint="eastAsia"/>
          <w:szCs w:val="21"/>
        </w:rPr>
        <w:t>，</w:t>
      </w:r>
      <w:r w:rsidR="00270513">
        <w:rPr>
          <w:rFonts w:hAnsi="宋体" w:hint="eastAsia"/>
          <w:szCs w:val="21"/>
        </w:rPr>
        <w:t>当</w:t>
      </w:r>
      <w:r w:rsidR="000D0A44" w:rsidRPr="00025957">
        <w:rPr>
          <w:position w:val="-4"/>
        </w:rPr>
        <w:object w:dxaOrig="200" w:dyaOrig="260">
          <v:shape id="_x0000_i1167" type="#_x0000_t75" style="width:9.8pt;height:13.25pt" o:ole="">
            <v:imagedata r:id="rId298" o:title=""/>
          </v:shape>
          <o:OLEObject Type="Embed" ProgID="Equation.DSMT4" ShapeID="_x0000_i1167" DrawAspect="Content" ObjectID="_1687183745" r:id="rId299"/>
        </w:object>
      </w:r>
      <w:r w:rsidR="00270513">
        <w:rPr>
          <w:rFonts w:hint="eastAsia"/>
        </w:rPr>
        <w:t>为偶数时</w:t>
      </w:r>
      <w:r w:rsidR="000D0A44" w:rsidRPr="000D0A44">
        <w:rPr>
          <w:position w:val="-20"/>
        </w:rPr>
        <w:object w:dxaOrig="1560" w:dyaOrig="440">
          <v:shape id="_x0000_i1168" type="#_x0000_t75" style="width:77.75pt;height:21.9pt" o:ole="">
            <v:imagedata r:id="rId300" o:title=""/>
          </v:shape>
          <o:OLEObject Type="Embed" ProgID="Equation.DSMT4" ShapeID="_x0000_i1168" DrawAspect="Content" ObjectID="_1687183746" r:id="rId301"/>
        </w:object>
      </w:r>
      <w:r w:rsidR="00270513">
        <w:rPr>
          <w:rFonts w:hint="eastAsia"/>
          <w:szCs w:val="21"/>
        </w:rPr>
        <w:t>．</w:t>
      </w:r>
      <w:r w:rsidRPr="00EF5144">
        <w:rPr>
          <w:rFonts w:hAnsi="宋体"/>
          <w:szCs w:val="21"/>
        </w:rPr>
        <w:t>故</w:t>
      </w:r>
      <w:r w:rsidR="000D0A44" w:rsidRPr="000D0A44">
        <w:rPr>
          <w:position w:val="-8"/>
        </w:rPr>
        <w:object w:dxaOrig="2040" w:dyaOrig="300">
          <v:shape id="_x0000_i1169" type="#_x0000_t75" style="width:101.95pt;height:15pt" o:ole="">
            <v:imagedata r:id="rId302" o:title=""/>
          </v:shape>
          <o:OLEObject Type="Embed" ProgID="Equation.DSMT4" ShapeID="_x0000_i1169" DrawAspect="Content" ObjectID="_1687183747" r:id="rId303"/>
        </w:object>
      </w:r>
      <w:r w:rsidRPr="00EF5144">
        <w:rPr>
          <w:rFonts w:hAnsi="宋体"/>
          <w:szCs w:val="21"/>
        </w:rPr>
        <w:t>为</w:t>
      </w:r>
      <w:r w:rsidR="000D0A44" w:rsidRPr="000D0A44">
        <w:rPr>
          <w:position w:val="-10"/>
        </w:rPr>
        <w:object w:dxaOrig="540" w:dyaOrig="320">
          <v:shape id="_x0000_i1170" type="#_x0000_t75" style="width:27.05pt;height:16.15pt" o:ole="">
            <v:imagedata r:id="rId304" o:title=""/>
          </v:shape>
          <o:OLEObject Type="Embed" ProgID="Equation.DSMT4" ShapeID="_x0000_i1170" DrawAspect="Content" ObjectID="_1687183748" r:id="rId305"/>
        </w:object>
      </w:r>
      <w:r w:rsidRPr="00EF5144">
        <w:rPr>
          <w:rFonts w:hAnsi="宋体"/>
          <w:szCs w:val="21"/>
        </w:rPr>
        <w:t>的第二类</w:t>
      </w:r>
      <w:r w:rsidR="00270513">
        <w:rPr>
          <w:rFonts w:hAnsi="宋体" w:hint="eastAsia"/>
          <w:szCs w:val="21"/>
        </w:rPr>
        <w:t>（或无穷）</w:t>
      </w:r>
      <w:r w:rsidRPr="00EF5144">
        <w:rPr>
          <w:rFonts w:hAnsi="宋体"/>
          <w:szCs w:val="21"/>
        </w:rPr>
        <w:t>间断点</w:t>
      </w:r>
      <w:r w:rsidR="00270513">
        <w:rPr>
          <w:rFonts w:hAnsi="宋体" w:hint="eastAsia"/>
          <w:szCs w:val="21"/>
        </w:rPr>
        <w:t>．</w:t>
      </w:r>
    </w:p>
    <w:p w:rsidR="00D34944" w:rsidRDefault="00D34944" w:rsidP="00D34944"/>
    <w:p w:rsidR="00997050" w:rsidRPr="00D34944" w:rsidRDefault="00997050" w:rsidP="00D34944"/>
    <w:p w:rsidR="00D34944" w:rsidRPr="00E21DA4" w:rsidRDefault="00D34944" w:rsidP="00997050">
      <w:pPr>
        <w:pStyle w:val="1"/>
      </w:pPr>
      <w:r w:rsidRPr="00E21DA4">
        <w:t>五、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Default="00D34944" w:rsidP="00D639F4">
      <w:pPr>
        <w:ind w:leftChars="200" w:left="480"/>
        <w:rPr>
          <w:rFonts w:hAnsi="宋体"/>
        </w:rPr>
      </w:pPr>
      <w:r w:rsidRPr="00E21DA4">
        <w:rPr>
          <w:rFonts w:hAnsi="宋体"/>
        </w:rPr>
        <w:t>设</w:t>
      </w:r>
      <w:r w:rsidR="000D0A44" w:rsidRPr="000D0A44">
        <w:rPr>
          <w:position w:val="-10"/>
        </w:rPr>
        <w:object w:dxaOrig="920" w:dyaOrig="320">
          <v:shape id="_x0000_i1171" type="#_x0000_t75" style="width:46.1pt;height:16.15pt" o:ole="">
            <v:imagedata r:id="rId306" o:title=""/>
          </v:shape>
          <o:OLEObject Type="Embed" ProgID="Equation.DSMT4" ShapeID="_x0000_i1171" DrawAspect="Content" ObjectID="_1687183749" r:id="rId307"/>
        </w:object>
      </w:r>
      <w:r w:rsidRPr="00E21DA4">
        <w:rPr>
          <w:rFonts w:hAnsi="宋体"/>
        </w:rPr>
        <w:t>是抛物线</w:t>
      </w:r>
      <w:r w:rsidR="000D0A44" w:rsidRPr="000D0A44">
        <w:rPr>
          <w:position w:val="-10"/>
        </w:rPr>
        <w:object w:dxaOrig="760" w:dyaOrig="380">
          <v:shape id="_x0000_i1172" type="#_x0000_t75" style="width:38pt;height:19pt" o:ole="">
            <v:imagedata r:id="rId308" o:title=""/>
          </v:shape>
          <o:OLEObject Type="Embed" ProgID="Equation.DSMT4" ShapeID="_x0000_i1172" DrawAspect="Content" ObjectID="_1687183750" r:id="rId309"/>
        </w:object>
      </w:r>
      <w:r w:rsidRPr="00E21DA4">
        <w:rPr>
          <w:rFonts w:hAnsi="宋体"/>
        </w:rPr>
        <w:t>上任一点</w:t>
      </w:r>
      <w:r w:rsidR="000D0A44" w:rsidRPr="000D0A44">
        <w:rPr>
          <w:position w:val="-10"/>
        </w:rPr>
        <w:object w:dxaOrig="820" w:dyaOrig="320">
          <v:shape id="_x0000_i1173" type="#_x0000_t75" style="width:40.9pt;height:16.15pt" o:ole="">
            <v:imagedata r:id="rId310" o:title=""/>
          </v:shape>
          <o:OLEObject Type="Embed" ProgID="Equation.DSMT4" ShapeID="_x0000_i1173" DrawAspect="Content" ObjectID="_1687183751" r:id="rId311"/>
        </w:object>
      </w:r>
      <w:r w:rsidR="00D639F4">
        <w:rPr>
          <w:rFonts w:hint="eastAsia"/>
        </w:rPr>
        <w:t>（</w:t>
      </w:r>
      <w:r w:rsidR="000D0A44" w:rsidRPr="00025957">
        <w:rPr>
          <w:position w:val="-4"/>
        </w:rPr>
        <w:object w:dxaOrig="540" w:dyaOrig="260">
          <v:shape id="_x0000_i1174" type="#_x0000_t75" style="width:27.05pt;height:13.25pt" o:ole="">
            <v:imagedata r:id="rId312" o:title=""/>
          </v:shape>
          <o:OLEObject Type="Embed" ProgID="Equation.DSMT4" ShapeID="_x0000_i1174" DrawAspect="Content" ObjectID="_1687183752" r:id="rId313"/>
        </w:object>
      </w:r>
      <w:r w:rsidR="00D639F4">
        <w:rPr>
          <w:rFonts w:hint="eastAsia"/>
        </w:rPr>
        <w:t>）</w:t>
      </w:r>
      <w:r w:rsidRPr="00E21DA4">
        <w:rPr>
          <w:rFonts w:hAnsi="宋体"/>
        </w:rPr>
        <w:t>处的曲率半径，</w:t>
      </w:r>
      <w:r w:rsidR="000D0A44" w:rsidRPr="000D0A44">
        <w:rPr>
          <w:position w:val="-10"/>
        </w:rPr>
        <w:object w:dxaOrig="800" w:dyaOrig="320">
          <v:shape id="_x0000_i1175" type="#_x0000_t75" style="width:39.75pt;height:16.15pt" o:ole="">
            <v:imagedata r:id="rId314" o:title=""/>
          </v:shape>
          <o:OLEObject Type="Embed" ProgID="Equation.DSMT4" ShapeID="_x0000_i1175" DrawAspect="Content" ObjectID="_1687183753" r:id="rId315"/>
        </w:object>
      </w:r>
      <w:r w:rsidRPr="00E21DA4">
        <w:rPr>
          <w:rFonts w:hAnsi="宋体"/>
        </w:rPr>
        <w:t>是该抛物线上介于点</w:t>
      </w:r>
      <w:r w:rsidR="000D0A44" w:rsidRPr="000D0A44">
        <w:rPr>
          <w:position w:val="-10"/>
        </w:rPr>
        <w:object w:dxaOrig="700" w:dyaOrig="320">
          <v:shape id="_x0000_i1176" type="#_x0000_t75" style="width:35.15pt;height:16.15pt" o:ole="">
            <v:imagedata r:id="rId316" o:title=""/>
          </v:shape>
          <o:OLEObject Type="Embed" ProgID="Equation.DSMT4" ShapeID="_x0000_i1176" DrawAspect="Content" ObjectID="_1687183754" r:id="rId317"/>
        </w:object>
      </w:r>
      <w:r w:rsidRPr="00E21DA4">
        <w:rPr>
          <w:rFonts w:hAnsi="宋体"/>
        </w:rPr>
        <w:t>与</w:t>
      </w:r>
      <w:r w:rsidR="000D0A44" w:rsidRPr="00025957">
        <w:rPr>
          <w:position w:val="-4"/>
        </w:rPr>
        <w:object w:dxaOrig="279" w:dyaOrig="260">
          <v:shape id="_x0000_i1177" type="#_x0000_t75" style="width:13.8pt;height:13.25pt" o:ole="">
            <v:imagedata r:id="rId318" o:title=""/>
          </v:shape>
          <o:OLEObject Type="Embed" ProgID="Equation.DSMT4" ShapeID="_x0000_i1177" DrawAspect="Content" ObjectID="_1687183755" r:id="rId319"/>
        </w:object>
      </w:r>
      <w:r w:rsidRPr="00E21DA4">
        <w:rPr>
          <w:rFonts w:hAnsi="宋体"/>
        </w:rPr>
        <w:t>之间的弧长，计算</w:t>
      </w:r>
      <w:r w:rsidR="000D0A44" w:rsidRPr="000D0A44">
        <w:rPr>
          <w:position w:val="-28"/>
        </w:rPr>
        <w:object w:dxaOrig="1640" w:dyaOrig="740">
          <v:shape id="_x0000_i1178" type="#_x0000_t75" style="width:81.8pt;height:36.85pt" o:ole="">
            <v:imagedata r:id="rId320" o:title=""/>
          </v:shape>
          <o:OLEObject Type="Embed" ProgID="Equation.DSMT4" ShapeID="_x0000_i1178" DrawAspect="Content" ObjectID="_1687183756" r:id="rId321"/>
        </w:object>
      </w:r>
      <w:r w:rsidRPr="00E21DA4">
        <w:rPr>
          <w:rFonts w:hAnsi="宋体"/>
        </w:rPr>
        <w:t>的值</w:t>
      </w:r>
      <w:r w:rsidR="00C77A42">
        <w:rPr>
          <w:rFonts w:hint="eastAsia"/>
        </w:rPr>
        <w:t>（</w:t>
      </w:r>
      <w:r w:rsidRPr="00E21DA4">
        <w:rPr>
          <w:rFonts w:hAnsi="宋体"/>
        </w:rPr>
        <w:t>在直角坐标系下曲率公式为</w:t>
      </w:r>
      <w:r w:rsidR="000D0A44" w:rsidRPr="000D0A44">
        <w:rPr>
          <w:position w:val="-28"/>
        </w:rPr>
        <w:object w:dxaOrig="1560" w:dyaOrig="720">
          <v:shape id="_x0000_i1179" type="#_x0000_t75" style="width:77.75pt;height:36.3pt" o:ole="">
            <v:imagedata r:id="rId322" o:title=""/>
          </v:shape>
          <o:OLEObject Type="Embed" ProgID="Equation.DSMT4" ShapeID="_x0000_i1179" DrawAspect="Content" ObjectID="_1687183757" r:id="rId323"/>
        </w:object>
      </w:r>
      <w:r w:rsidR="00C77A42">
        <w:rPr>
          <w:rFonts w:hAnsi="宋体" w:hint="eastAsia"/>
        </w:rPr>
        <w:t>）．</w:t>
      </w:r>
    </w:p>
    <w:p w:rsidR="00B97956" w:rsidRDefault="00B97956" w:rsidP="00B97956"/>
    <w:p w:rsidR="00D34944" w:rsidRPr="00B97956" w:rsidRDefault="00B97956" w:rsidP="00D34944">
      <w:r w:rsidRPr="00AE5252">
        <w:rPr>
          <w:rStyle w:val="af4"/>
          <w:rFonts w:hint="eastAsia"/>
        </w:rPr>
        <w:t>[解]</w:t>
      </w:r>
      <w:r w:rsidRPr="00B97956">
        <w:rPr>
          <w:rFonts w:hint="eastAsia"/>
        </w:rPr>
        <w:t xml:space="preserve"> </w:t>
      </w:r>
      <w:r w:rsidR="00D34944" w:rsidRPr="00EF5144">
        <w:rPr>
          <w:rFonts w:hAnsi="宋体"/>
          <w:szCs w:val="21"/>
        </w:rPr>
        <w:t>由</w:t>
      </w:r>
      <w:r w:rsidR="000D0A44" w:rsidRPr="000D0A44">
        <w:rPr>
          <w:position w:val="-10"/>
        </w:rPr>
        <w:object w:dxaOrig="760" w:dyaOrig="380">
          <v:shape id="_x0000_i1180" type="#_x0000_t75" style="width:38pt;height:19pt" o:ole="">
            <v:imagedata r:id="rId324" o:title=""/>
          </v:shape>
          <o:OLEObject Type="Embed" ProgID="Equation.DSMT4" ShapeID="_x0000_i1180" DrawAspect="Content" ObjectID="_1687183758" r:id="rId325"/>
        </w:object>
      </w:r>
      <w:r w:rsidR="00D34944" w:rsidRPr="00EF5144">
        <w:rPr>
          <w:rFonts w:hint="eastAsia"/>
          <w:szCs w:val="21"/>
        </w:rPr>
        <w:t>，</w:t>
      </w:r>
      <w:r w:rsidR="00D34944" w:rsidRPr="00EF5144">
        <w:rPr>
          <w:rFonts w:hAnsi="宋体"/>
          <w:szCs w:val="21"/>
        </w:rPr>
        <w:t>有</w:t>
      </w:r>
      <w:r w:rsidR="000D0A44" w:rsidRPr="000D0A44">
        <w:rPr>
          <w:position w:val="-30"/>
        </w:rPr>
        <w:object w:dxaOrig="2280" w:dyaOrig="680">
          <v:shape id="_x0000_i1181" type="#_x0000_t75" style="width:114.05pt;height:34pt" o:ole="">
            <v:imagedata r:id="rId326" o:title=""/>
          </v:shape>
          <o:OLEObject Type="Embed" ProgID="Equation.DSMT4" ShapeID="_x0000_i1181" DrawAspect="Content" ObjectID="_1687183759" r:id="rId327"/>
        </w:object>
      </w:r>
      <w:r w:rsidR="00063C5D">
        <w:rPr>
          <w:rFonts w:hint="eastAsia"/>
          <w:szCs w:val="21"/>
        </w:rPr>
        <w:t>，</w:t>
      </w:r>
      <w:r w:rsidR="00D34944" w:rsidRPr="00EF5144">
        <w:rPr>
          <w:rFonts w:hAnsi="宋体"/>
          <w:szCs w:val="21"/>
        </w:rPr>
        <w:t>抛物线在点</w:t>
      </w:r>
      <w:r w:rsidR="000D0A44" w:rsidRPr="000D0A44">
        <w:rPr>
          <w:position w:val="-10"/>
        </w:rPr>
        <w:object w:dxaOrig="820" w:dyaOrig="320">
          <v:shape id="_x0000_i1182" type="#_x0000_t75" style="width:40.9pt;height:16.15pt" o:ole="">
            <v:imagedata r:id="rId328" o:title=""/>
          </v:shape>
          <o:OLEObject Type="Embed" ProgID="Equation.DSMT4" ShapeID="_x0000_i1182" DrawAspect="Content" ObjectID="_1687183760" r:id="rId329"/>
        </w:object>
      </w:r>
      <w:r w:rsidR="00D34944" w:rsidRPr="00EF5144">
        <w:rPr>
          <w:rFonts w:hAnsi="宋体"/>
          <w:szCs w:val="21"/>
        </w:rPr>
        <w:t>处的曲率半径</w:t>
      </w:r>
    </w:p>
    <w:p w:rsidR="00D34944" w:rsidRPr="00EF5144" w:rsidRDefault="000D0A44" w:rsidP="00063C5D">
      <w:pPr>
        <w:ind w:leftChars="200" w:left="480"/>
        <w:jc w:val="center"/>
        <w:rPr>
          <w:szCs w:val="21"/>
        </w:rPr>
      </w:pPr>
      <w:r w:rsidRPr="000D0A44">
        <w:rPr>
          <w:position w:val="-32"/>
        </w:rPr>
        <w:object w:dxaOrig="3980" w:dyaOrig="740">
          <v:shape id="_x0000_i1183" type="#_x0000_t75" style="width:198.7pt;height:36.85pt" o:ole="">
            <v:imagedata r:id="rId330" o:title=""/>
          </v:shape>
          <o:OLEObject Type="Embed" ProgID="Equation.DSMT4" ShapeID="_x0000_i1183" DrawAspect="Content" ObjectID="_1687183761" r:id="rId331"/>
        </w:object>
      </w:r>
    </w:p>
    <w:p w:rsidR="00D34944" w:rsidRPr="00EF5144" w:rsidRDefault="00D34944" w:rsidP="00D34944">
      <w:pPr>
        <w:ind w:firstLineChars="200" w:firstLine="480"/>
        <w:rPr>
          <w:szCs w:val="21"/>
        </w:rPr>
      </w:pPr>
      <w:r w:rsidRPr="00EF5144">
        <w:rPr>
          <w:rFonts w:hAnsi="宋体"/>
          <w:szCs w:val="21"/>
        </w:rPr>
        <w:t>抛物线上</w:t>
      </w:r>
      <w:r w:rsidR="000D0A44" w:rsidRPr="00025957">
        <w:rPr>
          <w:position w:val="-4"/>
        </w:rPr>
        <w:object w:dxaOrig="440" w:dyaOrig="340">
          <v:shape id="_x0000_i1184" type="#_x0000_t75" style="width:21.9pt;height:17.3pt" o:ole="">
            <v:imagedata r:id="rId332" o:title=""/>
          </v:shape>
          <o:OLEObject Type="Embed" ProgID="Equation.DSMT4" ShapeID="_x0000_i1184" DrawAspect="Content" ObjectID="_1687183762" r:id="rId333"/>
        </w:object>
      </w:r>
      <w:r w:rsidRPr="00EF5144">
        <w:rPr>
          <w:rFonts w:hAnsi="宋体"/>
          <w:szCs w:val="21"/>
        </w:rPr>
        <w:t>的弧长</w:t>
      </w:r>
    </w:p>
    <w:p w:rsidR="00D34944" w:rsidRDefault="000D0A44" w:rsidP="00063C5D">
      <w:pPr>
        <w:ind w:leftChars="200" w:left="480"/>
        <w:jc w:val="center"/>
        <w:rPr>
          <w:szCs w:val="21"/>
        </w:rPr>
      </w:pPr>
      <w:r w:rsidRPr="000D0A44">
        <w:rPr>
          <w:position w:val="-26"/>
        </w:rPr>
        <w:object w:dxaOrig="3840" w:dyaOrig="700">
          <v:shape id="_x0000_i1185" type="#_x0000_t75" style="width:191.8pt;height:35.15pt" o:ole="">
            <v:imagedata r:id="rId334" o:title=""/>
          </v:shape>
          <o:OLEObject Type="Embed" ProgID="Equation.DSMT4" ShapeID="_x0000_i1185" DrawAspect="Content" ObjectID="_1687183763" r:id="rId335"/>
        </w:object>
      </w:r>
    </w:p>
    <w:p w:rsidR="00063C5D" w:rsidRPr="00EF5144" w:rsidRDefault="00063C5D" w:rsidP="00063C5D">
      <w:pPr>
        <w:ind w:leftChars="200" w:left="480"/>
        <w:rPr>
          <w:szCs w:val="21"/>
        </w:rPr>
      </w:pPr>
      <w:r>
        <w:rPr>
          <w:rFonts w:hint="eastAsia"/>
          <w:szCs w:val="21"/>
        </w:rPr>
        <w:t>从而</w:t>
      </w:r>
    </w:p>
    <w:p w:rsidR="00063C5D" w:rsidRDefault="000D0A44" w:rsidP="00063C5D">
      <w:pPr>
        <w:jc w:val="center"/>
        <w:rPr>
          <w:szCs w:val="21"/>
        </w:rPr>
      </w:pPr>
      <w:r w:rsidRPr="000D0A44">
        <w:rPr>
          <w:position w:val="-112"/>
        </w:rPr>
        <w:object w:dxaOrig="4740" w:dyaOrig="2360">
          <v:shape id="_x0000_i1186" type="#_x0000_t75" style="width:236.75pt;height:118.1pt" o:ole="">
            <v:imagedata r:id="rId336" o:title=""/>
          </v:shape>
          <o:OLEObject Type="Embed" ProgID="Equation.DSMT4" ShapeID="_x0000_i1186" DrawAspect="Content" ObjectID="_1687183764" r:id="rId337"/>
        </w:object>
      </w:r>
    </w:p>
    <w:p w:rsidR="00063C5D" w:rsidRDefault="00063C5D" w:rsidP="00063C5D">
      <w:pPr>
        <w:ind w:leftChars="200" w:left="480"/>
        <w:rPr>
          <w:szCs w:val="21"/>
        </w:rPr>
      </w:pPr>
      <w:r>
        <w:rPr>
          <w:rFonts w:hint="eastAsia"/>
          <w:szCs w:val="21"/>
        </w:rPr>
        <w:t>于是</w:t>
      </w:r>
    </w:p>
    <w:p w:rsidR="00D34944" w:rsidRPr="00EF5144" w:rsidRDefault="000D0A44" w:rsidP="00063C5D">
      <w:pPr>
        <w:ind w:leftChars="200" w:left="480"/>
        <w:jc w:val="center"/>
        <w:rPr>
          <w:szCs w:val="21"/>
        </w:rPr>
      </w:pPr>
      <w:r w:rsidRPr="000D0A44">
        <w:rPr>
          <w:position w:val="-28"/>
        </w:rPr>
        <w:object w:dxaOrig="5340" w:dyaOrig="700">
          <v:shape id="_x0000_i1187" type="#_x0000_t75" style="width:267.25pt;height:35.15pt" o:ole="">
            <v:imagedata r:id="rId338" o:title=""/>
          </v:shape>
          <o:OLEObject Type="Embed" ProgID="Equation.DSMT4" ShapeID="_x0000_i1187" DrawAspect="Content" ObjectID="_1687183765" r:id="rId339"/>
        </w:object>
      </w:r>
    </w:p>
    <w:p w:rsidR="00D34944" w:rsidRPr="00EF5144" w:rsidRDefault="00D34944" w:rsidP="00D34944">
      <w:pPr>
        <w:rPr>
          <w:szCs w:val="21"/>
        </w:rPr>
      </w:pPr>
    </w:p>
    <w:p w:rsidR="00D34944" w:rsidRPr="00E21DA4" w:rsidRDefault="00D34944" w:rsidP="00D34944"/>
    <w:p w:rsidR="00D34944" w:rsidRPr="00E21DA4" w:rsidRDefault="00D34944" w:rsidP="00997050">
      <w:pPr>
        <w:pStyle w:val="1"/>
      </w:pPr>
      <w:r w:rsidRPr="00E21DA4">
        <w:lastRenderedPageBreak/>
        <w:t>六、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Pr="00E21DA4" w:rsidRDefault="00D34944" w:rsidP="0046368C">
      <w:pPr>
        <w:ind w:leftChars="200" w:left="480"/>
      </w:pPr>
      <w:r w:rsidRPr="00E21DA4">
        <w:rPr>
          <w:rFonts w:hAnsi="宋体"/>
        </w:rPr>
        <w:t>设函数</w:t>
      </w:r>
      <w:r w:rsidR="000D0A44" w:rsidRPr="000D0A44">
        <w:rPr>
          <w:position w:val="-10"/>
        </w:rPr>
        <w:object w:dxaOrig="540" w:dyaOrig="320">
          <v:shape id="_x0000_i1188" type="#_x0000_t75" style="width:27.05pt;height:16.15pt" o:ole="">
            <v:imagedata r:id="rId340" o:title=""/>
          </v:shape>
          <o:OLEObject Type="Embed" ProgID="Equation.DSMT4" ShapeID="_x0000_i1188" DrawAspect="Content" ObjectID="_1687183766" r:id="rId341"/>
        </w:objec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720" w:dyaOrig="320">
          <v:shape id="_x0000_i1189" type="#_x0000_t75" style="width:36.3pt;height:16.15pt" o:ole="">
            <v:imagedata r:id="rId342" o:title=""/>
          </v:shape>
          <o:OLEObject Type="Embed" ProgID="Equation.DSMT4" ShapeID="_x0000_i1189" DrawAspect="Content" ObjectID="_1687183767" r:id="rId343"/>
        </w:object>
      </w:r>
      <w:r w:rsidRPr="00E21DA4">
        <w:rPr>
          <w:rFonts w:hAnsi="宋体"/>
        </w:rPr>
        <w:t>上可导，</w:t>
      </w:r>
      <w:r w:rsidR="000D0A44" w:rsidRPr="000D0A44">
        <w:rPr>
          <w:position w:val="-10"/>
        </w:rPr>
        <w:object w:dxaOrig="859" w:dyaOrig="320">
          <v:shape id="_x0000_i1190" type="#_x0000_t75" style="width:43.2pt;height:16.15pt" o:ole="">
            <v:imagedata r:id="rId344" o:title=""/>
          </v:shape>
          <o:OLEObject Type="Embed" ProgID="Equation.DSMT4" ShapeID="_x0000_i1190" DrawAspect="Content" ObjectID="_1687183768" r:id="rId345"/>
        </w:object>
      </w:r>
      <w:r w:rsidRPr="00E21DA4">
        <w:rPr>
          <w:rFonts w:hAnsi="宋体"/>
        </w:rPr>
        <w:t>，且其反函数为</w:t>
      </w:r>
      <w:r w:rsidR="000D0A44" w:rsidRPr="000D0A44">
        <w:rPr>
          <w:position w:val="-10"/>
        </w:rPr>
        <w:object w:dxaOrig="520" w:dyaOrig="320">
          <v:shape id="_x0000_i1191" type="#_x0000_t75" style="width:25.9pt;height:16.15pt" o:ole="">
            <v:imagedata r:id="rId346" o:title=""/>
          </v:shape>
          <o:OLEObject Type="Embed" ProgID="Equation.DSMT4" ShapeID="_x0000_i1191" DrawAspect="Content" ObjectID="_1687183769" r:id="rId347"/>
        </w:object>
      </w:r>
      <w:r w:rsidR="0046368C">
        <w:rPr>
          <w:rFonts w:hint="eastAsia"/>
        </w:rPr>
        <w:t>．</w:t>
      </w:r>
      <w:r w:rsidRPr="00E21DA4">
        <w:rPr>
          <w:rFonts w:hAnsi="宋体"/>
        </w:rPr>
        <w:t>若</w:t>
      </w:r>
      <w:r w:rsidR="000D0A44" w:rsidRPr="000D0A44">
        <w:rPr>
          <w:position w:val="-18"/>
        </w:rPr>
        <w:object w:dxaOrig="1800" w:dyaOrig="520">
          <v:shape id="_x0000_i1192" type="#_x0000_t75" style="width:89.85pt;height:25.9pt" o:ole="">
            <v:imagedata r:id="rId348" o:title=""/>
          </v:shape>
          <o:OLEObject Type="Embed" ProgID="Equation.DSMT4" ShapeID="_x0000_i1192" DrawAspect="Content" ObjectID="_1687183770" r:id="rId349"/>
        </w:object>
      </w:r>
      <w:r>
        <w:rPr>
          <w:rFonts w:hint="eastAsia"/>
        </w:rPr>
        <w:t>，</w:t>
      </w:r>
      <w:r w:rsidRPr="00E21DA4">
        <w:rPr>
          <w:rFonts w:hAnsi="宋体"/>
        </w:rPr>
        <w:t>求</w:t>
      </w:r>
      <w:r w:rsidR="000D0A44" w:rsidRPr="000D0A44">
        <w:rPr>
          <w:position w:val="-10"/>
        </w:rPr>
        <w:object w:dxaOrig="540" w:dyaOrig="320">
          <v:shape id="_x0000_i1193" type="#_x0000_t75" style="width:27.05pt;height:16.15pt" o:ole="">
            <v:imagedata r:id="rId350" o:title=""/>
          </v:shape>
          <o:OLEObject Type="Embed" ProgID="Equation.DSMT4" ShapeID="_x0000_i1193" DrawAspect="Content" ObjectID="_1687183771" r:id="rId351"/>
        </w:object>
      </w:r>
      <w:r w:rsidR="0046368C">
        <w:rPr>
          <w:rFonts w:hint="eastAsia"/>
        </w:rPr>
        <w:t>．</w:t>
      </w:r>
    </w:p>
    <w:p w:rsidR="00B97956" w:rsidRDefault="00B97956" w:rsidP="00B97956"/>
    <w:p w:rsidR="00D34944" w:rsidRPr="00B97956" w:rsidRDefault="00B97956" w:rsidP="00D34944">
      <w:r w:rsidRPr="00AE5252">
        <w:rPr>
          <w:rStyle w:val="af4"/>
          <w:rFonts w:hint="eastAsia"/>
        </w:rPr>
        <w:t>[解]</w:t>
      </w:r>
      <w:r w:rsidR="0046368C" w:rsidRPr="0046368C">
        <w:rPr>
          <w:rFonts w:hint="eastAsia"/>
        </w:rPr>
        <w:t xml:space="preserve"> </w:t>
      </w:r>
      <w:r w:rsidR="00D34944" w:rsidRPr="00EF5144">
        <w:rPr>
          <w:rFonts w:hAnsi="宋体"/>
          <w:szCs w:val="21"/>
        </w:rPr>
        <w:t>根据反函数的性质有</w:t>
      </w:r>
      <w:r w:rsidR="000D0A44" w:rsidRPr="000D0A44">
        <w:rPr>
          <w:position w:val="-10"/>
        </w:rPr>
        <w:object w:dxaOrig="1200" w:dyaOrig="320">
          <v:shape id="_x0000_i1194" type="#_x0000_t75" style="width:59.9pt;height:16.15pt" o:ole="">
            <v:imagedata r:id="rId352" o:title=""/>
          </v:shape>
          <o:OLEObject Type="Embed" ProgID="Equation.DSMT4" ShapeID="_x0000_i1194" DrawAspect="Content" ObjectID="_1687183772" r:id="rId353"/>
        </w:object>
      </w:r>
      <w:r w:rsidR="00D34944" w:rsidRPr="00EF5144">
        <w:rPr>
          <w:rFonts w:hAnsi="宋体"/>
          <w:szCs w:val="21"/>
        </w:rPr>
        <w:t>，</w:t>
      </w:r>
      <w:r w:rsidR="0046368C">
        <w:rPr>
          <w:rFonts w:hint="eastAsia"/>
          <w:szCs w:val="21"/>
        </w:rPr>
        <w:t>已知等式</w:t>
      </w:r>
      <w:r w:rsidR="00D34944" w:rsidRPr="00EF5144">
        <w:rPr>
          <w:rFonts w:hAnsi="宋体"/>
          <w:szCs w:val="21"/>
        </w:rPr>
        <w:t>两边对</w:t>
      </w:r>
      <w:r w:rsidR="000D0A44" w:rsidRPr="00025957">
        <w:rPr>
          <w:position w:val="-4"/>
        </w:rPr>
        <w:object w:dxaOrig="200" w:dyaOrig="200">
          <v:shape id="_x0000_i1195" type="#_x0000_t75" style="width:9.8pt;height:9.8pt" o:ole="">
            <v:imagedata r:id="rId354" o:title=""/>
          </v:shape>
          <o:OLEObject Type="Embed" ProgID="Equation.DSMT4" ShapeID="_x0000_i1195" DrawAspect="Content" ObjectID="_1687183773" r:id="rId355"/>
        </w:object>
      </w:r>
      <w:r w:rsidR="0046368C">
        <w:rPr>
          <w:rFonts w:hAnsi="宋体"/>
          <w:szCs w:val="21"/>
        </w:rPr>
        <w:t>求导</w:t>
      </w:r>
      <w:r w:rsidR="0046368C">
        <w:rPr>
          <w:rFonts w:hAnsi="宋体" w:hint="eastAsia"/>
          <w:szCs w:val="21"/>
        </w:rPr>
        <w:t>可得</w:t>
      </w:r>
    </w:p>
    <w:p w:rsidR="00D34944" w:rsidRPr="00EF5144" w:rsidRDefault="000D0A44" w:rsidP="0046368C">
      <w:pPr>
        <w:ind w:leftChars="200" w:left="480"/>
        <w:jc w:val="center"/>
        <w:rPr>
          <w:szCs w:val="21"/>
        </w:rPr>
      </w:pPr>
      <w:r w:rsidRPr="000D0A44">
        <w:rPr>
          <w:position w:val="-34"/>
        </w:rPr>
        <w:object w:dxaOrig="6540" w:dyaOrig="800">
          <v:shape id="_x0000_i1196" type="#_x0000_t75" style="width:327.15pt;height:39.75pt" o:ole="">
            <v:imagedata r:id="rId356" o:title=""/>
          </v:shape>
          <o:OLEObject Type="Embed" ProgID="Equation.DSMT4" ShapeID="_x0000_i1196" DrawAspect="Content" ObjectID="_1687183774" r:id="rId357"/>
        </w:object>
      </w:r>
    </w:p>
    <w:p w:rsidR="00D663B0" w:rsidRDefault="00D34944" w:rsidP="0046368C">
      <w:pPr>
        <w:ind w:leftChars="200" w:left="480"/>
        <w:rPr>
          <w:rFonts w:hAnsi="宋体"/>
          <w:szCs w:val="21"/>
        </w:rPr>
      </w:pPr>
      <w:r w:rsidRPr="00EF5144">
        <w:rPr>
          <w:rFonts w:hAnsi="宋体"/>
          <w:szCs w:val="21"/>
        </w:rPr>
        <w:t>两边积分</w:t>
      </w:r>
      <w:r w:rsidR="00D663B0">
        <w:rPr>
          <w:rFonts w:hAnsi="宋体" w:hint="eastAsia"/>
          <w:szCs w:val="21"/>
        </w:rPr>
        <w:t>得</w:t>
      </w:r>
    </w:p>
    <w:p w:rsidR="00D34944" w:rsidRPr="00EF5144" w:rsidRDefault="000D0A44" w:rsidP="00D663B0">
      <w:pPr>
        <w:ind w:leftChars="200" w:left="480"/>
        <w:jc w:val="center"/>
        <w:rPr>
          <w:szCs w:val="21"/>
        </w:rPr>
      </w:pPr>
      <w:r w:rsidRPr="000D0A44">
        <w:rPr>
          <w:position w:val="-16"/>
        </w:rPr>
        <w:object w:dxaOrig="3420" w:dyaOrig="440">
          <v:shape id="_x0000_i1197" type="#_x0000_t75" style="width:171.05pt;height:21.9pt" o:ole="">
            <v:imagedata r:id="rId358" o:title=""/>
          </v:shape>
          <o:OLEObject Type="Embed" ProgID="Equation.DSMT4" ShapeID="_x0000_i1197" DrawAspect="Content" ObjectID="_1687183775" r:id="rId359"/>
        </w:object>
      </w:r>
      <w:r w:rsidR="00D34944" w:rsidRPr="00EF5144">
        <w:rPr>
          <w:szCs w:val="21"/>
        </w:rPr>
        <w:t>.</w:t>
      </w:r>
    </w:p>
    <w:p w:rsidR="00D34944" w:rsidRPr="00EF5144" w:rsidRDefault="00D663B0" w:rsidP="0046368C">
      <w:pPr>
        <w:ind w:leftChars="200" w:left="480"/>
        <w:rPr>
          <w:rFonts w:hAnsi="宋体"/>
          <w:szCs w:val="21"/>
        </w:rPr>
      </w:pPr>
      <w:r>
        <w:rPr>
          <w:rFonts w:hAnsi="宋体"/>
          <w:szCs w:val="21"/>
        </w:rPr>
        <w:t>由</w:t>
      </w:r>
      <w:r w:rsidR="00D34944" w:rsidRPr="00EF5144">
        <w:rPr>
          <w:rFonts w:hAnsi="宋体"/>
          <w:szCs w:val="21"/>
        </w:rPr>
        <w:t>题设</w:t>
      </w:r>
      <w:r w:rsidR="000D0A44" w:rsidRPr="000D0A44">
        <w:rPr>
          <w:position w:val="-10"/>
        </w:rPr>
        <w:object w:dxaOrig="540" w:dyaOrig="320">
          <v:shape id="_x0000_i1198" type="#_x0000_t75" style="width:27.05pt;height:16.15pt" o:ole="">
            <v:imagedata r:id="rId360" o:title=""/>
          </v:shape>
          <o:OLEObject Type="Embed" ProgID="Equation.DSMT4" ShapeID="_x0000_i1198" DrawAspect="Content" ObjectID="_1687183776" r:id="rId361"/>
        </w:object>
      </w:r>
      <w:r w:rsidR="00D34944" w:rsidRPr="00EF5144">
        <w:rPr>
          <w:rFonts w:hAnsi="宋体"/>
          <w:szCs w:val="21"/>
        </w:rPr>
        <w:t>在</w:t>
      </w:r>
      <w:r w:rsidR="000D0A44" w:rsidRPr="000D0A44">
        <w:rPr>
          <w:position w:val="-10"/>
        </w:rPr>
        <w:object w:dxaOrig="720" w:dyaOrig="320">
          <v:shape id="_x0000_i1199" type="#_x0000_t75" style="width:36.3pt;height:16.15pt" o:ole="">
            <v:imagedata r:id="rId362" o:title=""/>
          </v:shape>
          <o:OLEObject Type="Embed" ProgID="Equation.DSMT4" ShapeID="_x0000_i1199" DrawAspect="Content" ObjectID="_1687183777" r:id="rId363"/>
        </w:object>
      </w:r>
      <w:r w:rsidR="00D34944" w:rsidRPr="00EF5144">
        <w:rPr>
          <w:rFonts w:hAnsi="宋体"/>
          <w:szCs w:val="21"/>
        </w:rPr>
        <w:t>上可导，所以在</w:t>
      </w:r>
      <w:r w:rsidR="000D0A44" w:rsidRPr="000D0A44">
        <w:rPr>
          <w:position w:val="-6"/>
        </w:rPr>
        <w:object w:dxaOrig="540" w:dyaOrig="279">
          <v:shape id="_x0000_i1200" type="#_x0000_t75" style="width:27.05pt;height:13.8pt" o:ole="">
            <v:imagedata r:id="rId364" o:title=""/>
          </v:shape>
          <o:OLEObject Type="Embed" ProgID="Equation.DSMT4" ShapeID="_x0000_i1200" DrawAspect="Content" ObjectID="_1687183778" r:id="rId365"/>
        </w:object>
      </w:r>
      <w:r w:rsidR="00D34944" w:rsidRPr="00EF5144">
        <w:rPr>
          <w:rFonts w:hAnsi="宋体"/>
          <w:szCs w:val="21"/>
        </w:rPr>
        <w:t>处连续，故</w:t>
      </w:r>
      <w:r>
        <w:rPr>
          <w:rFonts w:hAnsi="宋体" w:hint="eastAsia"/>
          <w:szCs w:val="21"/>
        </w:rPr>
        <w:t>有</w:t>
      </w:r>
    </w:p>
    <w:p w:rsidR="00D34944" w:rsidRPr="00EF5144" w:rsidRDefault="000D0A44" w:rsidP="00D663B0">
      <w:pPr>
        <w:ind w:leftChars="200" w:left="480"/>
        <w:jc w:val="center"/>
        <w:rPr>
          <w:rFonts w:hAnsi="宋体"/>
          <w:szCs w:val="21"/>
        </w:rPr>
      </w:pPr>
      <w:r w:rsidRPr="000D0A44">
        <w:rPr>
          <w:position w:val="-20"/>
        </w:rPr>
        <w:object w:dxaOrig="2720" w:dyaOrig="460">
          <v:shape id="_x0000_i1201" type="#_x0000_t75" style="width:135.95pt;height:23.05pt" o:ole="">
            <v:imagedata r:id="rId366" o:title=""/>
          </v:shape>
          <o:OLEObject Type="Embed" ProgID="Equation.DSMT4" ShapeID="_x0000_i1201" DrawAspect="Content" ObjectID="_1687183779" r:id="rId367"/>
        </w:object>
      </w:r>
    </w:p>
    <w:p w:rsidR="00D34944" w:rsidRPr="00EF5144" w:rsidRDefault="00D34944" w:rsidP="0046368C">
      <w:pPr>
        <w:ind w:leftChars="200" w:left="480"/>
        <w:rPr>
          <w:szCs w:val="21"/>
        </w:rPr>
      </w:pPr>
      <w:r w:rsidRPr="00EF5144">
        <w:rPr>
          <w:rFonts w:hAnsi="宋体"/>
          <w:szCs w:val="21"/>
        </w:rPr>
        <w:t>所以</w:t>
      </w:r>
      <w:r w:rsidR="000D0A44" w:rsidRPr="000D0A44">
        <w:rPr>
          <w:position w:val="-6"/>
        </w:rPr>
        <w:object w:dxaOrig="700" w:dyaOrig="279">
          <v:shape id="_x0000_i1202" type="#_x0000_t75" style="width:35.15pt;height:13.8pt" o:ole="">
            <v:imagedata r:id="rId368" o:title=""/>
          </v:shape>
          <o:OLEObject Type="Embed" ProgID="Equation.DSMT4" ShapeID="_x0000_i1202" DrawAspect="Content" ObjectID="_1687183780" r:id="rId369"/>
        </w:object>
      </w:r>
      <w:r w:rsidRPr="00EF5144">
        <w:rPr>
          <w:rFonts w:hAnsi="宋体"/>
          <w:szCs w:val="21"/>
        </w:rPr>
        <w:t>，于是</w:t>
      </w:r>
    </w:p>
    <w:p w:rsidR="00D34944" w:rsidRPr="00EF5144" w:rsidRDefault="000D0A44" w:rsidP="00D663B0">
      <w:pPr>
        <w:ind w:leftChars="200" w:left="480"/>
        <w:jc w:val="center"/>
        <w:rPr>
          <w:szCs w:val="21"/>
        </w:rPr>
      </w:pPr>
      <w:r w:rsidRPr="000D0A44">
        <w:rPr>
          <w:position w:val="-10"/>
        </w:rPr>
        <w:object w:dxaOrig="3440" w:dyaOrig="360">
          <v:shape id="_x0000_i1203" type="#_x0000_t75" style="width:172.2pt;height:17.85pt" o:ole="">
            <v:imagedata r:id="rId370" o:title=""/>
          </v:shape>
          <o:OLEObject Type="Embed" ProgID="Equation.DSMT4" ShapeID="_x0000_i1203" DrawAspect="Content" ObjectID="_1687183781" r:id="rId371"/>
        </w:object>
      </w:r>
    </w:p>
    <w:p w:rsidR="00D34944" w:rsidRPr="00EF5144" w:rsidRDefault="00D34944" w:rsidP="00D34944">
      <w:pPr>
        <w:rPr>
          <w:szCs w:val="21"/>
        </w:rPr>
      </w:pPr>
    </w:p>
    <w:p w:rsidR="00D34944" w:rsidRDefault="00D34944" w:rsidP="00D34944">
      <w:pPr>
        <w:rPr>
          <w:rFonts w:hAnsi="宋体"/>
          <w:b/>
        </w:rPr>
      </w:pPr>
    </w:p>
    <w:p w:rsidR="00D34944" w:rsidRPr="00E21DA4" w:rsidRDefault="00D34944" w:rsidP="00997050">
      <w:pPr>
        <w:pStyle w:val="1"/>
      </w:pPr>
      <w:r w:rsidRPr="00E21DA4">
        <w:t>七、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Pr="00E21DA4" w:rsidRDefault="00D34944" w:rsidP="00DD36FA">
      <w:pPr>
        <w:ind w:leftChars="200" w:left="480"/>
      </w:pPr>
      <w:r w:rsidRPr="00E21DA4">
        <w:rPr>
          <w:rFonts w:hAnsi="宋体"/>
        </w:rPr>
        <w:t>设函数</w:t>
      </w:r>
      <w:r w:rsidR="000D0A44" w:rsidRPr="000D0A44">
        <w:rPr>
          <w:position w:val="-10"/>
        </w:rPr>
        <w:object w:dxaOrig="1060" w:dyaOrig="320">
          <v:shape id="_x0000_i1204" type="#_x0000_t75" style="width:53pt;height:16.15pt" o:ole="">
            <v:imagedata r:id="rId372" o:title=""/>
          </v:shape>
          <o:OLEObject Type="Embed" ProgID="Equation.DSMT4" ShapeID="_x0000_i1204" DrawAspect="Content" ObjectID="_1687183782" r:id="rId373"/>
        </w:object>
      </w:r>
      <w:r w:rsidRPr="00E21DA4">
        <w:rPr>
          <w:rFonts w:hAnsi="宋体"/>
        </w:rPr>
        <w:t>满足</w:t>
      </w:r>
      <w:r w:rsidR="000D0A44" w:rsidRPr="000D0A44">
        <w:rPr>
          <w:position w:val="-10"/>
        </w:rPr>
        <w:object w:dxaOrig="3060" w:dyaOrig="360">
          <v:shape id="_x0000_i1205" type="#_x0000_t75" style="width:153.2pt;height:17.85pt" o:ole="">
            <v:imagedata r:id="rId374" o:title=""/>
          </v:shape>
          <o:OLEObject Type="Embed" ProgID="Equation.DSMT4" ShapeID="_x0000_i1205" DrawAspect="Content" ObjectID="_1687183783" r:id="rId375"/>
        </w:object>
      </w:r>
      <w:r w:rsidRPr="00E21DA4">
        <w:rPr>
          <w:rFonts w:hAnsi="宋体"/>
        </w:rPr>
        <w:t>，且</w:t>
      </w:r>
      <w:r w:rsidR="000D0A44" w:rsidRPr="000D0A44">
        <w:rPr>
          <w:position w:val="-10"/>
        </w:rPr>
        <w:object w:dxaOrig="1700" w:dyaOrig="320">
          <v:shape id="_x0000_i1206" type="#_x0000_t75" style="width:85.25pt;height:16.15pt" o:ole="">
            <v:imagedata r:id="rId376" o:title=""/>
          </v:shape>
          <o:OLEObject Type="Embed" ProgID="Equation.DSMT4" ShapeID="_x0000_i1206" DrawAspect="Content" ObjectID="_1687183784" r:id="rId377"/>
        </w:object>
      </w:r>
      <w:r w:rsidRPr="00E21DA4">
        <w:rPr>
          <w:rFonts w:hAnsi="宋体"/>
        </w:rPr>
        <w:t>，求</w:t>
      </w:r>
      <w:r w:rsidR="000D0A44" w:rsidRPr="000D0A44">
        <w:rPr>
          <w:position w:val="-30"/>
        </w:rPr>
        <w:object w:dxaOrig="2220" w:dyaOrig="720">
          <v:shape id="_x0000_i1207" type="#_x0000_t75" style="width:111.15pt;height:36.3pt" o:ole="">
            <v:imagedata r:id="rId378" o:title=""/>
          </v:shape>
          <o:OLEObject Type="Embed" ProgID="Equation.DSMT4" ShapeID="_x0000_i1207" DrawAspect="Content" ObjectID="_1687183785" r:id="rId379"/>
        </w:object>
      </w:r>
      <w:r w:rsidR="00DD36FA">
        <w:rPr>
          <w:rFonts w:hint="eastAsia"/>
        </w:rPr>
        <w:t>．</w:t>
      </w:r>
    </w:p>
    <w:p w:rsidR="00B97956" w:rsidRDefault="00B97956" w:rsidP="00B97956"/>
    <w:p w:rsidR="00D34944" w:rsidRPr="00B97956" w:rsidRDefault="00B97956" w:rsidP="00D34944">
      <w:r w:rsidRPr="00AE5252">
        <w:rPr>
          <w:rStyle w:val="af4"/>
          <w:rFonts w:hint="eastAsia"/>
        </w:rPr>
        <w:t>[解]</w:t>
      </w:r>
      <w:r w:rsidRPr="00B97956">
        <w:rPr>
          <w:rFonts w:hint="eastAsia"/>
        </w:rPr>
        <w:t xml:space="preserve"> </w:t>
      </w:r>
      <w:r w:rsidR="00D34944" w:rsidRPr="00EF5144">
        <w:rPr>
          <w:rFonts w:hAnsi="宋体"/>
          <w:szCs w:val="21"/>
        </w:rPr>
        <w:t>由</w:t>
      </w:r>
      <w:r w:rsidR="00DD36FA">
        <w:rPr>
          <w:rFonts w:hint="eastAsia"/>
          <w:szCs w:val="21"/>
        </w:rPr>
        <w:t>已知条件</w:t>
      </w:r>
      <w:r w:rsidR="00D34944" w:rsidRPr="00EF5144">
        <w:rPr>
          <w:rFonts w:hint="eastAsia"/>
          <w:szCs w:val="21"/>
        </w:rPr>
        <w:t>，</w:t>
      </w:r>
      <w:r w:rsidR="00DD36FA">
        <w:rPr>
          <w:rFonts w:hint="eastAsia"/>
          <w:szCs w:val="21"/>
        </w:rPr>
        <w:t>可得</w:t>
      </w:r>
      <w:r w:rsidR="000D0A44" w:rsidRPr="000D0A44">
        <w:rPr>
          <w:position w:val="-10"/>
        </w:rPr>
        <w:object w:dxaOrig="540" w:dyaOrig="320">
          <v:shape id="_x0000_i1208" type="#_x0000_t75" style="width:27.05pt;height:16.15pt" o:ole="">
            <v:imagedata r:id="rId380" o:title=""/>
          </v:shape>
          <o:OLEObject Type="Embed" ProgID="Equation.DSMT4" ShapeID="_x0000_i1208" DrawAspect="Content" ObjectID="_1687183786" r:id="rId381"/>
        </w:object>
      </w:r>
      <w:r w:rsidR="00DD36FA">
        <w:rPr>
          <w:rFonts w:hint="eastAsia"/>
          <w:szCs w:val="21"/>
        </w:rPr>
        <w:t>满足</w:t>
      </w:r>
    </w:p>
    <w:p w:rsidR="00D34944" w:rsidRPr="00EF5144" w:rsidRDefault="000D0A44" w:rsidP="00DD36FA">
      <w:pPr>
        <w:ind w:leftChars="200" w:left="480"/>
        <w:jc w:val="center"/>
        <w:rPr>
          <w:szCs w:val="21"/>
        </w:rPr>
      </w:pPr>
      <w:r w:rsidRPr="000D0A44">
        <w:rPr>
          <w:position w:val="-14"/>
        </w:rPr>
        <w:object w:dxaOrig="3960" w:dyaOrig="400">
          <v:shape id="_x0000_i1209" type="#_x0000_t75" style="width:198.15pt;height:20.15pt" o:ole="">
            <v:imagedata r:id="rId382" o:title=""/>
          </v:shape>
          <o:OLEObject Type="Embed" ProgID="Equation.DSMT4" ShapeID="_x0000_i1209" DrawAspect="Content" ObjectID="_1687183787" r:id="rId383"/>
        </w:object>
      </w:r>
    </w:p>
    <w:p w:rsidR="00DD36FA" w:rsidRPr="00EF5144" w:rsidRDefault="00D34944" w:rsidP="00DD36FA">
      <w:pPr>
        <w:ind w:leftChars="200" w:left="480"/>
        <w:rPr>
          <w:rFonts w:hAnsi="宋体"/>
          <w:szCs w:val="21"/>
        </w:rPr>
      </w:pPr>
      <w:r w:rsidRPr="00EF5144">
        <w:rPr>
          <w:rFonts w:hAnsi="宋体"/>
          <w:szCs w:val="21"/>
        </w:rPr>
        <w:t>此为二阶常系数线性非齐次方程，</w:t>
      </w:r>
      <w:r w:rsidR="00DD36FA">
        <w:rPr>
          <w:rFonts w:hAnsi="宋体" w:hint="eastAsia"/>
          <w:szCs w:val="21"/>
        </w:rPr>
        <w:t>解得</w:t>
      </w:r>
    </w:p>
    <w:p w:rsidR="00D34944" w:rsidRPr="00EF5144" w:rsidRDefault="000D0A44" w:rsidP="00DD36FA">
      <w:pPr>
        <w:ind w:leftChars="200" w:left="480"/>
        <w:jc w:val="center"/>
        <w:rPr>
          <w:szCs w:val="21"/>
        </w:rPr>
      </w:pPr>
      <w:r w:rsidRPr="000D0A44">
        <w:rPr>
          <w:position w:val="-14"/>
        </w:rPr>
        <w:object w:dxaOrig="2900" w:dyaOrig="400">
          <v:shape id="_x0000_i1210" type="#_x0000_t75" style="width:145.15pt;height:20.15pt" o:ole="">
            <v:imagedata r:id="rId384" o:title=""/>
          </v:shape>
          <o:OLEObject Type="Embed" ProgID="Equation.DSMT4" ShapeID="_x0000_i1210" DrawAspect="Content" ObjectID="_1687183788" r:id="rId385"/>
        </w:object>
      </w:r>
    </w:p>
    <w:p w:rsidR="00D34944" w:rsidRPr="00EF5144" w:rsidRDefault="00DD36FA" w:rsidP="00DD36FA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从而所求的</w:t>
      </w:r>
      <w:r>
        <w:rPr>
          <w:rFonts w:hAnsi="宋体"/>
          <w:szCs w:val="21"/>
        </w:rPr>
        <w:t>积分</w:t>
      </w:r>
      <w:r>
        <w:rPr>
          <w:rFonts w:hAnsi="宋体" w:hint="eastAsia"/>
          <w:szCs w:val="21"/>
        </w:rPr>
        <w:t>可以计算如下</w:t>
      </w:r>
      <w:r w:rsidR="00D34944" w:rsidRPr="00EF5144">
        <w:rPr>
          <w:rFonts w:hAnsi="宋体"/>
          <w:szCs w:val="21"/>
        </w:rPr>
        <w:t>：</w:t>
      </w:r>
    </w:p>
    <w:p w:rsidR="00D34944" w:rsidRPr="00EF5144" w:rsidRDefault="000D0A44" w:rsidP="00DD36FA">
      <w:pPr>
        <w:ind w:leftChars="200" w:left="480"/>
        <w:jc w:val="center"/>
        <w:rPr>
          <w:szCs w:val="21"/>
        </w:rPr>
      </w:pPr>
      <w:r w:rsidRPr="000D0A44">
        <w:rPr>
          <w:position w:val="-106"/>
        </w:rPr>
        <w:object w:dxaOrig="6120" w:dyaOrig="2240">
          <v:shape id="_x0000_i1211" type="#_x0000_t75" style="width:305.85pt;height:111.75pt" o:ole="">
            <v:imagedata r:id="rId386" o:title=""/>
          </v:shape>
          <o:OLEObject Type="Embed" ProgID="Equation.DSMT4" ShapeID="_x0000_i1211" DrawAspect="Content" ObjectID="_1687183789" r:id="rId387"/>
        </w:object>
      </w:r>
    </w:p>
    <w:p w:rsidR="00D34944" w:rsidRPr="00DD36FA" w:rsidRDefault="00D34944" w:rsidP="00D34944">
      <w:pPr>
        <w:rPr>
          <w:rFonts w:hAnsi="宋体"/>
        </w:rPr>
      </w:pPr>
    </w:p>
    <w:p w:rsidR="00D34944" w:rsidRDefault="00D34944" w:rsidP="00D34944">
      <w:pPr>
        <w:rPr>
          <w:rFonts w:hAnsi="宋体"/>
          <w:b/>
        </w:rPr>
      </w:pPr>
    </w:p>
    <w:p w:rsidR="00D34944" w:rsidRPr="00E21DA4" w:rsidRDefault="00D34944" w:rsidP="00997050">
      <w:pPr>
        <w:pStyle w:val="1"/>
      </w:pPr>
      <w:r w:rsidRPr="00E21DA4">
        <w:t>八、</w:t>
      </w:r>
      <w:r w:rsidR="00997050">
        <w:rPr>
          <w:rFonts w:hint="eastAsia"/>
        </w:rPr>
        <w:t>（</w:t>
      </w:r>
      <w:r w:rsidRPr="00E21DA4">
        <w:t>本题满分9分</w:t>
      </w:r>
      <w:r w:rsidR="00997050">
        <w:rPr>
          <w:rFonts w:hint="eastAsia"/>
        </w:rPr>
        <w:t>）</w:t>
      </w:r>
    </w:p>
    <w:p w:rsidR="00D34944" w:rsidRPr="00E21DA4" w:rsidRDefault="00D34944" w:rsidP="00DD36FA">
      <w:pPr>
        <w:ind w:leftChars="200" w:left="480"/>
      </w:pPr>
      <w:r w:rsidRPr="00E21DA4">
        <w:rPr>
          <w:rFonts w:hAnsi="宋体"/>
        </w:rPr>
        <w:t>设</w:t>
      </w:r>
      <w:r w:rsidR="000D0A44" w:rsidRPr="00025957">
        <w:rPr>
          <w:position w:val="-4"/>
        </w:rPr>
        <w:object w:dxaOrig="200" w:dyaOrig="260">
          <v:shape id="_x0000_i1212" type="#_x0000_t75" style="width:9.8pt;height:13.25pt" o:ole="">
            <v:imagedata r:id="rId388" o:title=""/>
          </v:shape>
          <o:OLEObject Type="Embed" ProgID="Equation.DSMT4" ShapeID="_x0000_i1212" DrawAspect="Content" ObjectID="_1687183790" r:id="rId389"/>
        </w:object>
      </w:r>
      <w:r w:rsidRPr="00E21DA4">
        <w:rPr>
          <w:rFonts w:hAnsi="宋体"/>
        </w:rPr>
        <w:t>是一条平面曲线，其上任意一点</w:t>
      </w:r>
      <w:r w:rsidR="000D0A44" w:rsidRPr="000D0A44">
        <w:rPr>
          <w:position w:val="-10"/>
        </w:rPr>
        <w:object w:dxaOrig="760" w:dyaOrig="320">
          <v:shape id="_x0000_i1213" type="#_x0000_t75" style="width:38pt;height:16.15pt" o:ole="">
            <v:imagedata r:id="rId390" o:title=""/>
          </v:shape>
          <o:OLEObject Type="Embed" ProgID="Equation.DSMT4" ShapeID="_x0000_i1213" DrawAspect="Content" ObjectID="_1687183791" r:id="rId391"/>
        </w:object>
      </w:r>
      <w:r w:rsidR="000D0A44" w:rsidRPr="000D0A44">
        <w:rPr>
          <w:position w:val="-10"/>
        </w:rPr>
        <w:object w:dxaOrig="720" w:dyaOrig="320">
          <v:shape id="_x0000_i1214" type="#_x0000_t75" style="width:36.3pt;height:16.15pt" o:ole="">
            <v:imagedata r:id="rId392" o:title=""/>
          </v:shape>
          <o:OLEObject Type="Embed" ProgID="Equation.DSMT4" ShapeID="_x0000_i1214" DrawAspect="Content" ObjectID="_1687183792" r:id="rId393"/>
        </w:object>
      </w:r>
      <w:r w:rsidR="00FF0AD2">
        <w:rPr>
          <w:rFonts w:hAnsi="宋体"/>
        </w:rPr>
        <w:t>到坐标原点的距离</w:t>
      </w:r>
      <w:r w:rsidRPr="00E21DA4">
        <w:rPr>
          <w:rFonts w:hAnsi="宋体"/>
        </w:rPr>
        <w:t>恒等于该点处的切线在</w:t>
      </w:r>
      <w:r w:rsidR="000D0A44" w:rsidRPr="000D0A44">
        <w:rPr>
          <w:position w:val="-10"/>
        </w:rPr>
        <w:object w:dxaOrig="220" w:dyaOrig="260">
          <v:shape id="_x0000_i1215" type="#_x0000_t75" style="width:10.95pt;height:13.25pt" o:ole="">
            <v:imagedata r:id="rId394" o:title=""/>
          </v:shape>
          <o:OLEObject Type="Embed" ProgID="Equation.DSMT4" ShapeID="_x0000_i1215" DrawAspect="Content" ObjectID="_1687183793" r:id="rId395"/>
        </w:object>
      </w:r>
      <w:r w:rsidRPr="00E21DA4">
        <w:rPr>
          <w:rFonts w:hAnsi="宋体"/>
        </w:rPr>
        <w:t>轴上的的截距，且</w:t>
      </w:r>
      <w:r w:rsidR="000D0A44" w:rsidRPr="00025957">
        <w:rPr>
          <w:position w:val="-4"/>
        </w:rPr>
        <w:object w:dxaOrig="200" w:dyaOrig="260">
          <v:shape id="_x0000_i1216" type="#_x0000_t75" style="width:9.8pt;height:13.25pt" o:ole="">
            <v:imagedata r:id="rId396" o:title=""/>
          </v:shape>
          <o:OLEObject Type="Embed" ProgID="Equation.DSMT4" ShapeID="_x0000_i1216" DrawAspect="Content" ObjectID="_1687183794" r:id="rId397"/>
        </w:object>
      </w:r>
      <w:r w:rsidRPr="00E21DA4">
        <w:rPr>
          <w:rFonts w:hAnsi="宋体"/>
        </w:rPr>
        <w:t>经过点</w:t>
      </w:r>
      <w:r w:rsidR="000D0A44" w:rsidRPr="000D0A44">
        <w:rPr>
          <w:position w:val="-28"/>
        </w:rPr>
        <w:object w:dxaOrig="680" w:dyaOrig="680">
          <v:shape id="_x0000_i1217" type="#_x0000_t75" style="width:34pt;height:34pt" o:ole="">
            <v:imagedata r:id="rId398" o:title=""/>
          </v:shape>
          <o:OLEObject Type="Embed" ProgID="Equation.DSMT4" ShapeID="_x0000_i1217" DrawAspect="Content" ObjectID="_1687183795" r:id="rId399"/>
        </w:object>
      </w:r>
      <w:r w:rsidR="00DD36FA">
        <w:rPr>
          <w:rFonts w:hint="eastAsia"/>
        </w:rPr>
        <w:t>．</w:t>
      </w:r>
    </w:p>
    <w:p w:rsidR="00D34944" w:rsidRPr="00E21DA4" w:rsidRDefault="00D34944" w:rsidP="00D34944">
      <w:pPr>
        <w:ind w:firstLineChars="200" w:firstLine="480"/>
      </w:pPr>
      <w:r w:rsidRPr="00E21DA4">
        <w:t xml:space="preserve">(1) </w:t>
      </w:r>
      <w:r w:rsidRPr="00E21DA4">
        <w:rPr>
          <w:rFonts w:hAnsi="宋体"/>
        </w:rPr>
        <w:t>试求曲线</w:t>
      </w:r>
      <w:r w:rsidR="000D0A44" w:rsidRPr="00025957">
        <w:rPr>
          <w:position w:val="-4"/>
        </w:rPr>
        <w:object w:dxaOrig="200" w:dyaOrig="260">
          <v:shape id="_x0000_i1218" type="#_x0000_t75" style="width:9.8pt;height:13.25pt" o:ole="">
            <v:imagedata r:id="rId400" o:title=""/>
          </v:shape>
          <o:OLEObject Type="Embed" ProgID="Equation.DSMT4" ShapeID="_x0000_i1218" DrawAspect="Content" ObjectID="_1687183796" r:id="rId401"/>
        </w:object>
      </w:r>
      <w:r w:rsidRPr="00E21DA4">
        <w:rPr>
          <w:rFonts w:hAnsi="宋体"/>
        </w:rPr>
        <w:t>的方程</w:t>
      </w:r>
      <w:r w:rsidR="00DD36FA">
        <w:rPr>
          <w:rFonts w:hAnsi="宋体" w:hint="eastAsia"/>
        </w:rPr>
        <w:t>．</w:t>
      </w:r>
    </w:p>
    <w:p w:rsidR="00D34944" w:rsidRDefault="00D34944" w:rsidP="00DD36FA">
      <w:pPr>
        <w:ind w:leftChars="200" w:left="960" w:hangingChars="200" w:hanging="480"/>
      </w:pPr>
      <w:r w:rsidRPr="00E21DA4">
        <w:lastRenderedPageBreak/>
        <w:t xml:space="preserve">(2) </w:t>
      </w:r>
      <w:r w:rsidRPr="00E21DA4">
        <w:rPr>
          <w:rFonts w:hAnsi="宋体"/>
        </w:rPr>
        <w:t>求</w:t>
      </w:r>
      <w:r w:rsidR="000D0A44" w:rsidRPr="00025957">
        <w:rPr>
          <w:position w:val="-4"/>
        </w:rPr>
        <w:object w:dxaOrig="200" w:dyaOrig="260">
          <v:shape id="_x0000_i1219" type="#_x0000_t75" style="width:9.8pt;height:13.25pt" o:ole="">
            <v:imagedata r:id="rId402" o:title=""/>
          </v:shape>
          <o:OLEObject Type="Embed" ProgID="Equation.DSMT4" ShapeID="_x0000_i1219" DrawAspect="Content" ObjectID="_1687183797" r:id="rId403"/>
        </w:object>
      </w:r>
      <w:r w:rsidRPr="00E21DA4">
        <w:rPr>
          <w:rFonts w:hAnsi="宋体"/>
        </w:rPr>
        <w:t>位于第一象限部分的一条切线，使该切线与</w:t>
      </w:r>
      <w:r w:rsidR="000D0A44" w:rsidRPr="00025957">
        <w:rPr>
          <w:position w:val="-4"/>
        </w:rPr>
        <w:object w:dxaOrig="200" w:dyaOrig="260">
          <v:shape id="_x0000_i1220" type="#_x0000_t75" style="width:9.8pt;height:13.25pt" o:ole="">
            <v:imagedata r:id="rId404" o:title=""/>
          </v:shape>
          <o:OLEObject Type="Embed" ProgID="Equation.DSMT4" ShapeID="_x0000_i1220" DrawAspect="Content" ObjectID="_1687183798" r:id="rId405"/>
        </w:object>
      </w:r>
      <w:r w:rsidRPr="00E21DA4">
        <w:rPr>
          <w:rFonts w:hAnsi="宋体"/>
        </w:rPr>
        <w:t>以及两坐标轴所围图形面积最小</w:t>
      </w:r>
      <w:r w:rsidR="00DD36FA">
        <w:rPr>
          <w:rFonts w:hint="eastAsia"/>
        </w:rPr>
        <w:t>．</w:t>
      </w:r>
    </w:p>
    <w:p w:rsidR="00B97956" w:rsidRDefault="00B97956" w:rsidP="00B97956"/>
    <w:p w:rsidR="00C82C9E" w:rsidRDefault="00B97956" w:rsidP="00C82C9E">
      <w:pPr>
        <w:ind w:left="960" w:hangingChars="400" w:hanging="960"/>
        <w:rPr>
          <w:rFonts w:hAnsi="宋体"/>
          <w:szCs w:val="21"/>
        </w:rPr>
      </w:pPr>
      <w:r w:rsidRPr="00AE5252">
        <w:rPr>
          <w:rStyle w:val="af4"/>
          <w:rFonts w:hint="eastAsia"/>
        </w:rPr>
        <w:t>[解]</w:t>
      </w:r>
      <w:r w:rsidRPr="00B97956">
        <w:rPr>
          <w:rFonts w:hint="eastAsia"/>
        </w:rPr>
        <w:t xml:space="preserve"> </w:t>
      </w:r>
      <w:r w:rsidR="00D34944" w:rsidRPr="00EF5144">
        <w:rPr>
          <w:rFonts w:hAnsi="宋体"/>
          <w:szCs w:val="21"/>
        </w:rPr>
        <w:t>(</w:t>
      </w:r>
      <w:r w:rsidR="00D34944" w:rsidRPr="00EF5144">
        <w:rPr>
          <w:szCs w:val="21"/>
        </w:rPr>
        <w:t>1</w:t>
      </w:r>
      <w:r w:rsidR="00D34944" w:rsidRPr="00EF5144"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D34944" w:rsidRPr="00EF5144">
        <w:rPr>
          <w:rFonts w:hAnsi="宋体"/>
          <w:szCs w:val="21"/>
        </w:rPr>
        <w:t>设曲线</w:t>
      </w:r>
      <w:r w:rsidR="000D0A44" w:rsidRPr="00025957">
        <w:rPr>
          <w:position w:val="-4"/>
        </w:rPr>
        <w:object w:dxaOrig="200" w:dyaOrig="260">
          <v:shape id="_x0000_i1221" type="#_x0000_t75" style="width:9.8pt;height:13.25pt" o:ole="">
            <v:imagedata r:id="rId406" o:title=""/>
          </v:shape>
          <o:OLEObject Type="Embed" ProgID="Equation.DSMT4" ShapeID="_x0000_i1221" DrawAspect="Content" ObjectID="_1687183799" r:id="rId407"/>
        </w:object>
      </w:r>
      <w:r w:rsidR="00D34944" w:rsidRPr="00EF5144">
        <w:rPr>
          <w:rFonts w:hAnsi="宋体"/>
          <w:szCs w:val="21"/>
        </w:rPr>
        <w:t>过点</w:t>
      </w:r>
      <w:r w:rsidR="000D0A44" w:rsidRPr="000D0A44">
        <w:rPr>
          <w:position w:val="-10"/>
        </w:rPr>
        <w:object w:dxaOrig="760" w:dyaOrig="320">
          <v:shape id="_x0000_i1222" type="#_x0000_t75" style="width:38pt;height:16.15pt" o:ole="">
            <v:imagedata r:id="rId408" o:title=""/>
          </v:shape>
          <o:OLEObject Type="Embed" ProgID="Equation.DSMT4" ShapeID="_x0000_i1222" DrawAspect="Content" ObjectID="_1687183800" r:id="rId409"/>
        </w:object>
      </w:r>
      <w:r w:rsidR="00D34944" w:rsidRPr="00EF5144">
        <w:rPr>
          <w:rFonts w:hAnsi="宋体"/>
          <w:szCs w:val="21"/>
        </w:rPr>
        <w:t>的切线方程为</w:t>
      </w:r>
      <w:r w:rsidR="000D0A44" w:rsidRPr="000D0A44">
        <w:rPr>
          <w:position w:val="-14"/>
        </w:rPr>
        <w:object w:dxaOrig="1740" w:dyaOrig="400">
          <v:shape id="_x0000_i1223" type="#_x0000_t75" style="width:87pt;height:20.15pt" o:ole="">
            <v:imagedata r:id="rId410" o:title=""/>
          </v:shape>
          <o:OLEObject Type="Embed" ProgID="Equation.DSMT4" ShapeID="_x0000_i1223" DrawAspect="Content" ObjectID="_1687183801" r:id="rId411"/>
        </w:object>
      </w:r>
      <w:r w:rsidR="00D34944" w:rsidRPr="00EF5144">
        <w:rPr>
          <w:rFonts w:hAnsi="宋体"/>
          <w:szCs w:val="21"/>
        </w:rPr>
        <w:t>，令</w:t>
      </w:r>
      <w:r w:rsidR="000D0A44" w:rsidRPr="000D0A44">
        <w:rPr>
          <w:position w:val="-6"/>
        </w:rPr>
        <w:object w:dxaOrig="580" w:dyaOrig="279">
          <v:shape id="_x0000_i1224" type="#_x0000_t75" style="width:28.8pt;height:13.8pt" o:ole="">
            <v:imagedata r:id="rId412" o:title=""/>
          </v:shape>
          <o:OLEObject Type="Embed" ProgID="Equation.DSMT4" ShapeID="_x0000_i1224" DrawAspect="Content" ObjectID="_1687183802" r:id="rId413"/>
        </w:object>
      </w:r>
      <w:r w:rsidR="00D34944" w:rsidRPr="00EF5144">
        <w:rPr>
          <w:rFonts w:hAnsi="宋体"/>
          <w:szCs w:val="21"/>
        </w:rPr>
        <w:t>，则</w:t>
      </w:r>
      <w:r w:rsidR="00C82C9E">
        <w:rPr>
          <w:rFonts w:hAnsi="宋体" w:hint="eastAsia"/>
          <w:szCs w:val="21"/>
        </w:rPr>
        <w:t>有</w:t>
      </w:r>
      <w:r w:rsidR="000D0A44" w:rsidRPr="000D0A44">
        <w:rPr>
          <w:position w:val="-10"/>
        </w:rPr>
        <w:object w:dxaOrig="1240" w:dyaOrig="320">
          <v:shape id="_x0000_i1225" type="#_x0000_t75" style="width:62.2pt;height:16.15pt" o:ole="">
            <v:imagedata r:id="rId414" o:title=""/>
          </v:shape>
          <o:OLEObject Type="Embed" ProgID="Equation.DSMT4" ShapeID="_x0000_i1225" DrawAspect="Content" ObjectID="_1687183803" r:id="rId415"/>
        </w:object>
      </w:r>
      <w:r w:rsidR="00D34944" w:rsidRPr="00EF5144">
        <w:rPr>
          <w:rFonts w:hAnsi="宋体"/>
          <w:szCs w:val="21"/>
        </w:rPr>
        <w:t>，即它在</w:t>
      </w:r>
      <w:r w:rsidR="000D0A44" w:rsidRPr="000D0A44">
        <w:rPr>
          <w:position w:val="-10"/>
        </w:rPr>
        <w:object w:dxaOrig="220" w:dyaOrig="260">
          <v:shape id="_x0000_i1226" type="#_x0000_t75" style="width:10.95pt;height:13.25pt" o:ole="">
            <v:imagedata r:id="rId416" o:title=""/>
          </v:shape>
          <o:OLEObject Type="Embed" ProgID="Equation.DSMT4" ShapeID="_x0000_i1226" DrawAspect="Content" ObjectID="_1687183804" r:id="rId417"/>
        </w:object>
      </w:r>
      <w:r w:rsidR="00D34944" w:rsidRPr="00EF5144">
        <w:rPr>
          <w:rFonts w:hAnsi="宋体"/>
          <w:szCs w:val="21"/>
        </w:rPr>
        <w:t>轴上的截距为</w:t>
      </w:r>
      <w:r w:rsidR="000D0A44" w:rsidRPr="000D0A44">
        <w:rPr>
          <w:position w:val="-10"/>
        </w:rPr>
        <w:object w:dxaOrig="859" w:dyaOrig="320">
          <v:shape id="_x0000_i1227" type="#_x0000_t75" style="width:43.2pt;height:16.15pt" o:ole="">
            <v:imagedata r:id="rId418" o:title=""/>
          </v:shape>
          <o:OLEObject Type="Embed" ProgID="Equation.DSMT4" ShapeID="_x0000_i1227" DrawAspect="Content" ObjectID="_1687183805" r:id="rId419"/>
        </w:object>
      </w:r>
      <w:r w:rsidR="00C82C9E">
        <w:rPr>
          <w:rFonts w:hAnsi="宋体" w:hint="eastAsia"/>
          <w:szCs w:val="21"/>
        </w:rPr>
        <w:t>．</w:t>
      </w:r>
      <w:r w:rsidR="00D34944" w:rsidRPr="00EF5144">
        <w:rPr>
          <w:rFonts w:hAnsi="宋体"/>
          <w:szCs w:val="21"/>
        </w:rPr>
        <w:t>由题设</w:t>
      </w:r>
      <w:r w:rsidR="00C82C9E">
        <w:rPr>
          <w:rFonts w:hint="eastAsia"/>
          <w:szCs w:val="21"/>
        </w:rPr>
        <w:t>可得</w:t>
      </w:r>
    </w:p>
    <w:p w:rsidR="00D34944" w:rsidRPr="00C82C9E" w:rsidRDefault="000D0A44" w:rsidP="00C82C9E">
      <w:pPr>
        <w:ind w:left="960" w:hangingChars="400" w:hanging="960"/>
        <w:jc w:val="center"/>
      </w:pPr>
      <w:r w:rsidRPr="000D0A44">
        <w:rPr>
          <w:position w:val="-12"/>
        </w:rPr>
        <w:object w:dxaOrig="3120" w:dyaOrig="440">
          <v:shape id="_x0000_i1228" type="#_x0000_t75" style="width:156.1pt;height:21.9pt" o:ole="">
            <v:imagedata r:id="rId420" o:title=""/>
          </v:shape>
          <o:OLEObject Type="Embed" ProgID="Equation.DSMT4" ShapeID="_x0000_i1228" DrawAspect="Content" ObjectID="_1687183806" r:id="rId421"/>
        </w:object>
      </w:r>
    </w:p>
    <w:p w:rsidR="00D34944" w:rsidRPr="00EF5144" w:rsidRDefault="00D34944" w:rsidP="00C82C9E">
      <w:pPr>
        <w:ind w:leftChars="400" w:left="960"/>
        <w:rPr>
          <w:rFonts w:hAnsi="宋体"/>
          <w:szCs w:val="21"/>
        </w:rPr>
      </w:pPr>
      <w:r w:rsidRPr="00EF5144">
        <w:rPr>
          <w:rFonts w:hAnsi="宋体"/>
          <w:szCs w:val="21"/>
        </w:rPr>
        <w:t>此为一阶齐次</w:t>
      </w:r>
      <w:r w:rsidR="00C82C9E">
        <w:rPr>
          <w:rFonts w:hAnsi="宋体" w:hint="eastAsia"/>
          <w:szCs w:val="21"/>
        </w:rPr>
        <w:t>微分</w:t>
      </w:r>
      <w:r w:rsidRPr="00EF5144">
        <w:rPr>
          <w:rFonts w:hAnsi="宋体"/>
          <w:szCs w:val="21"/>
        </w:rPr>
        <w:t>方程，</w:t>
      </w:r>
      <w:r w:rsidR="00C82C9E">
        <w:rPr>
          <w:rFonts w:hAnsi="宋体" w:hint="eastAsia"/>
          <w:szCs w:val="21"/>
        </w:rPr>
        <w:t>求得通解为</w:t>
      </w:r>
    </w:p>
    <w:p w:rsidR="00D34944" w:rsidRPr="00EF5144" w:rsidRDefault="000D0A44" w:rsidP="00C82C9E">
      <w:pPr>
        <w:ind w:leftChars="400" w:left="960"/>
        <w:jc w:val="center"/>
        <w:rPr>
          <w:szCs w:val="21"/>
        </w:rPr>
      </w:pPr>
      <w:r w:rsidRPr="000D0A44">
        <w:rPr>
          <w:position w:val="-30"/>
        </w:rPr>
        <w:object w:dxaOrig="4180" w:dyaOrig="800">
          <v:shape id="_x0000_i1229" type="#_x0000_t75" style="width:209.1pt;height:39.75pt" o:ole="">
            <v:imagedata r:id="rId422" o:title=""/>
          </v:shape>
          <o:OLEObject Type="Embed" ProgID="Equation.DSMT4" ShapeID="_x0000_i1229" DrawAspect="Content" ObjectID="_1687183807" r:id="rId423"/>
        </w:object>
      </w:r>
    </w:p>
    <w:p w:rsidR="00D34944" w:rsidRPr="00EF5144" w:rsidRDefault="00D34944" w:rsidP="00C82C9E">
      <w:pPr>
        <w:ind w:leftChars="400" w:left="960"/>
        <w:rPr>
          <w:szCs w:val="21"/>
        </w:rPr>
      </w:pPr>
      <w:r w:rsidRPr="00EF5144">
        <w:rPr>
          <w:rFonts w:hAnsi="宋体"/>
          <w:szCs w:val="21"/>
        </w:rPr>
        <w:t>由题设曲线经过点</w:t>
      </w:r>
      <w:r w:rsidR="000D0A44" w:rsidRPr="000D0A44">
        <w:rPr>
          <w:position w:val="-28"/>
        </w:rPr>
        <w:object w:dxaOrig="680" w:dyaOrig="680">
          <v:shape id="_x0000_i1230" type="#_x0000_t75" style="width:34pt;height:34pt" o:ole="">
            <v:imagedata r:id="rId424" o:title=""/>
          </v:shape>
          <o:OLEObject Type="Embed" ProgID="Equation.DSMT4" ShapeID="_x0000_i1230" DrawAspect="Content" ObjectID="_1687183808" r:id="rId425"/>
        </w:object>
      </w:r>
      <w:r w:rsidRPr="00EF5144">
        <w:rPr>
          <w:rFonts w:hAnsi="宋体"/>
          <w:szCs w:val="21"/>
        </w:rPr>
        <w:t>，代入</w:t>
      </w:r>
      <w:r w:rsidR="00C82C9E">
        <w:rPr>
          <w:rFonts w:hAnsi="宋体" w:hint="eastAsia"/>
          <w:szCs w:val="21"/>
        </w:rPr>
        <w:t>通解</w:t>
      </w:r>
      <w:r w:rsidRPr="00EF5144">
        <w:rPr>
          <w:rFonts w:hAnsi="宋体"/>
          <w:szCs w:val="21"/>
        </w:rPr>
        <w:t>得</w:t>
      </w:r>
      <w:r w:rsidR="000D0A44" w:rsidRPr="000D0A44">
        <w:rPr>
          <w:position w:val="-24"/>
        </w:rPr>
        <w:object w:dxaOrig="580" w:dyaOrig="620">
          <v:shape id="_x0000_i1231" type="#_x0000_t75" style="width:28.8pt;height:31.1pt" o:ole="">
            <v:imagedata r:id="rId426" o:title=""/>
          </v:shape>
          <o:OLEObject Type="Embed" ProgID="Equation.DSMT4" ShapeID="_x0000_i1231" DrawAspect="Content" ObjectID="_1687183809" r:id="rId427"/>
        </w:object>
      </w:r>
      <w:r w:rsidRPr="00EF5144">
        <w:rPr>
          <w:rFonts w:hAnsi="宋体"/>
          <w:szCs w:val="21"/>
        </w:rPr>
        <w:t>，故所求方程为</w:t>
      </w:r>
    </w:p>
    <w:p w:rsidR="00D34944" w:rsidRPr="00EF5144" w:rsidRDefault="000D0A44" w:rsidP="00C82C9E">
      <w:pPr>
        <w:ind w:leftChars="400" w:left="960"/>
        <w:jc w:val="center"/>
        <w:rPr>
          <w:szCs w:val="21"/>
        </w:rPr>
      </w:pPr>
      <w:r w:rsidRPr="000D0A44">
        <w:rPr>
          <w:position w:val="-24"/>
        </w:rPr>
        <w:object w:dxaOrig="3340" w:dyaOrig="620">
          <v:shape id="_x0000_i1232" type="#_x0000_t75" style="width:167.05pt;height:31.1pt" o:ole="">
            <v:imagedata r:id="rId428" o:title=""/>
          </v:shape>
          <o:OLEObject Type="Embed" ProgID="Equation.DSMT4" ShapeID="_x0000_i1232" DrawAspect="Content" ObjectID="_1687183810" r:id="rId429"/>
        </w:object>
      </w:r>
    </w:p>
    <w:p w:rsidR="00C82C9E" w:rsidRDefault="00D34944" w:rsidP="00C82C9E">
      <w:pPr>
        <w:ind w:leftChars="200" w:left="480"/>
        <w:jc w:val="center"/>
        <w:rPr>
          <w:rFonts w:hAnsi="宋体"/>
          <w:szCs w:val="21"/>
        </w:rPr>
      </w:pPr>
      <w:r w:rsidRPr="00EF5144">
        <w:rPr>
          <w:rFonts w:hAnsi="宋体"/>
          <w:szCs w:val="21"/>
        </w:rPr>
        <w:t>(</w:t>
      </w:r>
      <w:r w:rsidRPr="00EF5144">
        <w:rPr>
          <w:szCs w:val="21"/>
        </w:rPr>
        <w:t>2</w:t>
      </w:r>
      <w:r w:rsidRPr="00EF5144">
        <w:rPr>
          <w:rFonts w:hAnsi="宋体"/>
          <w:szCs w:val="21"/>
        </w:rPr>
        <w:t>)</w:t>
      </w:r>
      <w:r w:rsidRPr="00EF5144">
        <w:rPr>
          <w:rFonts w:hAnsi="宋体" w:hint="eastAsia"/>
          <w:szCs w:val="21"/>
        </w:rPr>
        <w:t xml:space="preserve"> </w:t>
      </w:r>
      <w:r w:rsidRPr="00EF5144">
        <w:rPr>
          <w:rFonts w:hAnsi="宋体"/>
          <w:szCs w:val="21"/>
        </w:rPr>
        <w:t>由</w:t>
      </w:r>
      <w:r w:rsidR="002B713C">
        <w:rPr>
          <w:rFonts w:hAnsi="宋体" w:hint="eastAsia"/>
          <w:szCs w:val="21"/>
        </w:rPr>
        <w:t xml:space="preserve"> </w:t>
      </w:r>
      <w:r w:rsidRPr="00EF5144">
        <w:rPr>
          <w:rFonts w:hAnsi="宋体"/>
          <w:szCs w:val="21"/>
        </w:rPr>
        <w:t>(</w:t>
      </w:r>
      <w:r w:rsidRPr="00EF5144">
        <w:rPr>
          <w:szCs w:val="21"/>
        </w:rPr>
        <w:t>1</w:t>
      </w:r>
      <w:r w:rsidRPr="00EF5144">
        <w:rPr>
          <w:rFonts w:hAnsi="宋体"/>
          <w:szCs w:val="21"/>
        </w:rPr>
        <w:t>)</w:t>
      </w:r>
      <w:r w:rsidR="002B713C">
        <w:rPr>
          <w:rFonts w:hAnsi="宋体" w:hint="eastAsia"/>
          <w:szCs w:val="21"/>
        </w:rPr>
        <w:t xml:space="preserve"> </w:t>
      </w:r>
      <w:r w:rsidRPr="00EF5144">
        <w:rPr>
          <w:rFonts w:hAnsi="宋体"/>
          <w:szCs w:val="21"/>
        </w:rPr>
        <w:t>知</w:t>
      </w:r>
      <w:r w:rsidR="000D0A44" w:rsidRPr="000D0A44">
        <w:rPr>
          <w:position w:val="-24"/>
        </w:rPr>
        <w:object w:dxaOrig="1040" w:dyaOrig="620">
          <v:shape id="_x0000_i1233" type="#_x0000_t75" style="width:51.85pt;height:31.1pt" o:ole="">
            <v:imagedata r:id="rId430" o:title=""/>
          </v:shape>
          <o:OLEObject Type="Embed" ProgID="Equation.DSMT4" ShapeID="_x0000_i1233" DrawAspect="Content" ObjectID="_1687183811" r:id="rId431"/>
        </w:object>
      </w:r>
      <w:r w:rsidRPr="00EF5144">
        <w:rPr>
          <w:rFonts w:hint="eastAsia"/>
          <w:szCs w:val="21"/>
        </w:rPr>
        <w:t>，</w:t>
      </w:r>
      <w:r w:rsidRPr="00EF5144">
        <w:rPr>
          <w:rFonts w:hAnsi="宋体"/>
          <w:szCs w:val="21"/>
        </w:rPr>
        <w:t>则</w:t>
      </w:r>
      <w:r w:rsidR="000D0A44" w:rsidRPr="000D0A44">
        <w:rPr>
          <w:position w:val="-10"/>
        </w:rPr>
        <w:object w:dxaOrig="900" w:dyaOrig="320">
          <v:shape id="_x0000_i1234" type="#_x0000_t75" style="width:44.95pt;height:16.15pt" o:ole="">
            <v:imagedata r:id="rId432" o:title=""/>
          </v:shape>
          <o:OLEObject Type="Embed" ProgID="Equation.DSMT4" ShapeID="_x0000_i1234" DrawAspect="Content" ObjectID="_1687183812" r:id="rId433"/>
        </w:object>
      </w:r>
      <w:r w:rsidRPr="00EF5144">
        <w:rPr>
          <w:rFonts w:hAnsi="宋体"/>
          <w:szCs w:val="21"/>
        </w:rPr>
        <w:t>，</w:t>
      </w:r>
      <w:r w:rsidR="00C82C9E">
        <w:rPr>
          <w:rFonts w:hAnsi="宋体" w:hint="eastAsia"/>
          <w:szCs w:val="21"/>
        </w:rPr>
        <w:t>设过曲线上</w:t>
      </w:r>
      <w:r w:rsidR="00C82C9E" w:rsidRPr="00EF5144">
        <w:rPr>
          <w:rFonts w:hAnsi="宋体"/>
          <w:szCs w:val="21"/>
        </w:rPr>
        <w:t>点</w:t>
      </w:r>
      <w:r w:rsidR="000D0A44" w:rsidRPr="000D0A44">
        <w:rPr>
          <w:position w:val="-10"/>
        </w:rPr>
        <w:object w:dxaOrig="760" w:dyaOrig="320">
          <v:shape id="_x0000_i1235" type="#_x0000_t75" style="width:38pt;height:16.15pt" o:ole="">
            <v:imagedata r:id="rId434" o:title=""/>
          </v:shape>
          <o:OLEObject Type="Embed" ProgID="Equation.DSMT4" ShapeID="_x0000_i1235" DrawAspect="Content" ObjectID="_1687183813" r:id="rId435"/>
        </w:object>
      </w:r>
      <w:r w:rsidRPr="00EF5144">
        <w:rPr>
          <w:rFonts w:hAnsi="宋体"/>
          <w:szCs w:val="21"/>
        </w:rPr>
        <w:t>的切线方程为</w:t>
      </w:r>
    </w:p>
    <w:p w:rsidR="00C82C9E" w:rsidRDefault="000D0A44" w:rsidP="00C82C9E">
      <w:pPr>
        <w:ind w:leftChars="400" w:left="960"/>
        <w:jc w:val="center"/>
        <w:rPr>
          <w:rFonts w:hAnsi="宋体"/>
          <w:szCs w:val="21"/>
        </w:rPr>
      </w:pPr>
      <w:r w:rsidRPr="000D0A44">
        <w:rPr>
          <w:position w:val="-28"/>
        </w:rPr>
        <w:object w:dxaOrig="2659" w:dyaOrig="680">
          <v:shape id="_x0000_i1236" type="#_x0000_t75" style="width:133.05pt;height:34pt" o:ole="">
            <v:imagedata r:id="rId436" o:title=""/>
          </v:shape>
          <o:OLEObject Type="Embed" ProgID="Equation.DSMT4" ShapeID="_x0000_i1236" DrawAspect="Content" ObjectID="_1687183814" r:id="rId437"/>
        </w:object>
      </w:r>
    </w:p>
    <w:p w:rsidR="00D34944" w:rsidRPr="00EF5144" w:rsidRDefault="00C82C9E" w:rsidP="00C82C9E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它</w:t>
      </w:r>
      <w:r w:rsidR="00D34944" w:rsidRPr="00EF5144">
        <w:rPr>
          <w:rFonts w:hAnsi="宋体"/>
          <w:szCs w:val="21"/>
        </w:rPr>
        <w:t>在</w:t>
      </w:r>
      <w:r w:rsidR="000D0A44" w:rsidRPr="00025957">
        <w:rPr>
          <w:position w:val="-4"/>
        </w:rPr>
        <w:object w:dxaOrig="200" w:dyaOrig="200">
          <v:shape id="_x0000_i1237" type="#_x0000_t75" style="width:9.8pt;height:9.8pt" o:ole="">
            <v:imagedata r:id="rId438" o:title=""/>
          </v:shape>
          <o:OLEObject Type="Embed" ProgID="Equation.DSMT4" ShapeID="_x0000_i1237" DrawAspect="Content" ObjectID="_1687183815" r:id="rId439"/>
        </w:object>
      </w:r>
      <w:r w:rsidRPr="00EF5144">
        <w:rPr>
          <w:rFonts w:hAnsi="宋体"/>
          <w:szCs w:val="21"/>
        </w:rPr>
        <w:t>轴</w:t>
      </w:r>
      <w:r w:rsidR="00D34944" w:rsidRPr="00EF5144">
        <w:rPr>
          <w:rFonts w:hAnsi="宋体"/>
          <w:szCs w:val="21"/>
        </w:rPr>
        <w:t>，</w:t>
      </w:r>
      <w:r w:rsidR="000D0A44" w:rsidRPr="000D0A44">
        <w:rPr>
          <w:position w:val="-10"/>
        </w:rPr>
        <w:object w:dxaOrig="220" w:dyaOrig="260">
          <v:shape id="_x0000_i1238" type="#_x0000_t75" style="width:10.95pt;height:13.25pt" o:ole="">
            <v:imagedata r:id="rId440" o:title=""/>
          </v:shape>
          <o:OLEObject Type="Embed" ProgID="Equation.DSMT4" ShapeID="_x0000_i1238" DrawAspect="Content" ObjectID="_1687183816" r:id="rId441"/>
        </w:object>
      </w:r>
      <w:r w:rsidRPr="00EF5144">
        <w:rPr>
          <w:rFonts w:hAnsi="宋体"/>
          <w:szCs w:val="21"/>
        </w:rPr>
        <w:t>轴</w:t>
      </w:r>
      <w:r w:rsidR="00D34944" w:rsidRPr="00EF5144">
        <w:rPr>
          <w:rFonts w:hAnsi="宋体"/>
          <w:szCs w:val="21"/>
        </w:rPr>
        <w:t>上的截距分别为</w:t>
      </w:r>
      <w:r w:rsidR="000D0A44" w:rsidRPr="000D0A44">
        <w:rPr>
          <w:position w:val="-24"/>
        </w:rPr>
        <w:object w:dxaOrig="760" w:dyaOrig="620">
          <v:shape id="_x0000_i1239" type="#_x0000_t75" style="width:38pt;height:31.1pt" o:ole="">
            <v:imagedata r:id="rId442" o:title=""/>
          </v:shape>
          <o:OLEObject Type="Embed" ProgID="Equation.DSMT4" ShapeID="_x0000_i1239" DrawAspect="Content" ObjectID="_1687183817" r:id="rId443"/>
        </w:object>
      </w:r>
      <w:r w:rsidR="00D34944" w:rsidRPr="00EF5144">
        <w:rPr>
          <w:rFonts w:hAnsi="宋体"/>
          <w:szCs w:val="21"/>
        </w:rPr>
        <w:t>和</w:t>
      </w:r>
      <w:r w:rsidR="000D0A44" w:rsidRPr="000D0A44">
        <w:rPr>
          <w:position w:val="-24"/>
        </w:rPr>
        <w:object w:dxaOrig="680" w:dyaOrig="620">
          <v:shape id="_x0000_i1240" type="#_x0000_t75" style="width:34pt;height:31.1pt" o:ole="">
            <v:imagedata r:id="rId444" o:title=""/>
          </v:shape>
          <o:OLEObject Type="Embed" ProgID="Equation.DSMT4" ShapeID="_x0000_i1240" DrawAspect="Content" ObjectID="_1687183818" r:id="rId445"/>
        </w:object>
      </w:r>
      <w:r>
        <w:rPr>
          <w:rFonts w:hint="eastAsia"/>
          <w:szCs w:val="21"/>
        </w:rPr>
        <w:t>．</w:t>
      </w:r>
      <w:r w:rsidR="00D34944" w:rsidRPr="00EF5144">
        <w:rPr>
          <w:rFonts w:hAnsi="宋体"/>
          <w:szCs w:val="21"/>
        </w:rPr>
        <w:t>此切线与两坐标轴围成的三角形面积为：</w:t>
      </w:r>
    </w:p>
    <w:p w:rsidR="00D34944" w:rsidRPr="00EF5144" w:rsidRDefault="000D0A44" w:rsidP="00C82C9E">
      <w:pPr>
        <w:ind w:leftChars="400" w:left="960"/>
        <w:jc w:val="center"/>
        <w:rPr>
          <w:szCs w:val="21"/>
        </w:rPr>
      </w:pPr>
      <w:r w:rsidRPr="000D0A44">
        <w:rPr>
          <w:position w:val="-28"/>
        </w:rPr>
        <w:object w:dxaOrig="5179" w:dyaOrig="680">
          <v:shape id="_x0000_i1241" type="#_x0000_t75" style="width:259.2pt;height:34pt" o:ole="">
            <v:imagedata r:id="rId446" o:title=""/>
          </v:shape>
          <o:OLEObject Type="Embed" ProgID="Equation.DSMT4" ShapeID="_x0000_i1241" DrawAspect="Content" ObjectID="_1687183819" r:id="rId447"/>
        </w:object>
      </w:r>
    </w:p>
    <w:p w:rsidR="00C82C9E" w:rsidRDefault="00D34944" w:rsidP="00C82C9E">
      <w:pPr>
        <w:ind w:leftChars="400" w:left="960"/>
        <w:rPr>
          <w:rFonts w:hAnsi="宋体"/>
          <w:szCs w:val="21"/>
        </w:rPr>
      </w:pPr>
      <w:r w:rsidRPr="00EF5144">
        <w:rPr>
          <w:rFonts w:hAnsi="宋体"/>
          <w:szCs w:val="21"/>
        </w:rPr>
        <w:t>由于该曲线在第一象限中与两坐标轴所围成的面积为定值，记</w:t>
      </w:r>
      <w:r w:rsidR="006570A0">
        <w:rPr>
          <w:rFonts w:hAnsi="宋体" w:hint="eastAsia"/>
          <w:szCs w:val="21"/>
        </w:rPr>
        <w:t>为</w:t>
      </w:r>
      <w:r w:rsidR="000D0A44" w:rsidRPr="000D0A44">
        <w:rPr>
          <w:position w:val="-12"/>
        </w:rPr>
        <w:object w:dxaOrig="279" w:dyaOrig="360">
          <v:shape id="_x0000_i1242" type="#_x0000_t75" style="width:13.8pt;height:17.85pt" o:ole="">
            <v:imagedata r:id="rId448" o:title=""/>
          </v:shape>
          <o:OLEObject Type="Embed" ProgID="Equation.DSMT4" ShapeID="_x0000_i1242" DrawAspect="Content" ObjectID="_1687183820" r:id="rId449"/>
        </w:object>
      </w:r>
      <w:r w:rsidRPr="00EF5144">
        <w:rPr>
          <w:rFonts w:hAnsi="宋体"/>
          <w:szCs w:val="21"/>
        </w:rPr>
        <w:t>，于是题中所要求的面积为</w:t>
      </w:r>
    </w:p>
    <w:p w:rsidR="00D34944" w:rsidRPr="00EF5144" w:rsidRDefault="000D0A44" w:rsidP="00C82C9E">
      <w:pPr>
        <w:ind w:leftChars="400" w:left="960"/>
        <w:jc w:val="center"/>
        <w:rPr>
          <w:szCs w:val="21"/>
        </w:rPr>
      </w:pPr>
      <w:r w:rsidRPr="000D0A44">
        <w:rPr>
          <w:position w:val="-24"/>
        </w:rPr>
        <w:object w:dxaOrig="3820" w:dyaOrig="620">
          <v:shape id="_x0000_i1243" type="#_x0000_t75" style="width:191.25pt;height:31.1pt" o:ole="">
            <v:imagedata r:id="rId450" o:title=""/>
          </v:shape>
          <o:OLEObject Type="Embed" ProgID="Equation.DSMT4" ShapeID="_x0000_i1243" DrawAspect="Content" ObjectID="_1687183821" r:id="rId451"/>
        </w:object>
      </w:r>
    </w:p>
    <w:p w:rsidR="00D34944" w:rsidRPr="00EF5144" w:rsidRDefault="006570A0" w:rsidP="00C82C9E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对</w:t>
      </w:r>
      <w:r w:rsidR="000D0A44" w:rsidRPr="000D0A44">
        <w:rPr>
          <w:position w:val="-10"/>
        </w:rPr>
        <w:object w:dxaOrig="520" w:dyaOrig="320">
          <v:shape id="_x0000_i1244" type="#_x0000_t75" style="width:25.9pt;height:16.15pt" o:ole="">
            <v:imagedata r:id="rId452" o:title=""/>
          </v:shape>
          <o:OLEObject Type="Embed" ProgID="Equation.DSMT4" ShapeID="_x0000_i1244" DrawAspect="Content" ObjectID="_1687183822" r:id="rId453"/>
        </w:object>
      </w:r>
      <w:r>
        <w:rPr>
          <w:rFonts w:hAnsi="宋体" w:hint="eastAsia"/>
          <w:szCs w:val="21"/>
        </w:rPr>
        <w:t>求导得</w:t>
      </w:r>
    </w:p>
    <w:p w:rsidR="00D34944" w:rsidRPr="00EF5144" w:rsidRDefault="000D0A44" w:rsidP="006570A0">
      <w:pPr>
        <w:ind w:leftChars="400" w:left="960"/>
        <w:jc w:val="center"/>
        <w:rPr>
          <w:szCs w:val="21"/>
        </w:rPr>
      </w:pPr>
      <w:r w:rsidRPr="000D0A44">
        <w:rPr>
          <w:position w:val="-24"/>
        </w:rPr>
        <w:object w:dxaOrig="2799" w:dyaOrig="740">
          <v:shape id="_x0000_i1245" type="#_x0000_t75" style="width:139.95pt;height:36.85pt" o:ole="">
            <v:imagedata r:id="rId454" o:title=""/>
          </v:shape>
          <o:OLEObject Type="Embed" ProgID="Equation.DSMT4" ShapeID="_x0000_i1245" DrawAspect="Content" ObjectID="_1687183823" r:id="rId455"/>
        </w:object>
      </w:r>
    </w:p>
    <w:p w:rsidR="00D34944" w:rsidRPr="00EF5144" w:rsidRDefault="00D34944" w:rsidP="006570A0">
      <w:pPr>
        <w:ind w:leftChars="400" w:left="960"/>
        <w:rPr>
          <w:szCs w:val="21"/>
        </w:rPr>
      </w:pPr>
      <w:r w:rsidRPr="00EF5144">
        <w:rPr>
          <w:rFonts w:hAnsi="宋体" w:hint="eastAsia"/>
          <w:szCs w:val="21"/>
        </w:rPr>
        <w:t>令</w:t>
      </w:r>
      <w:r w:rsidR="000D0A44" w:rsidRPr="000D0A44">
        <w:rPr>
          <w:position w:val="-14"/>
        </w:rPr>
        <w:object w:dxaOrig="940" w:dyaOrig="400">
          <v:shape id="_x0000_i1246" type="#_x0000_t75" style="width:47.25pt;height:20.15pt" o:ole="">
            <v:imagedata r:id="rId456" o:title=""/>
          </v:shape>
          <o:OLEObject Type="Embed" ProgID="Equation.DSMT4" ShapeID="_x0000_i1246" DrawAspect="Content" ObjectID="_1687183824" r:id="rId457"/>
        </w:object>
      </w:r>
      <w:r w:rsidRPr="00EF5144">
        <w:rPr>
          <w:rFonts w:hAnsi="宋体"/>
          <w:szCs w:val="21"/>
        </w:rPr>
        <w:t>得</w:t>
      </w:r>
      <w:r w:rsidR="000D0A44" w:rsidRPr="000D0A44">
        <w:rPr>
          <w:position w:val="-28"/>
        </w:rPr>
        <w:object w:dxaOrig="1440" w:dyaOrig="720">
          <v:shape id="_x0000_i1247" type="#_x0000_t75" style="width:1in;height:36.3pt" o:ole="">
            <v:imagedata r:id="rId458" o:title=""/>
          </v:shape>
          <o:OLEObject Type="Embed" ProgID="Equation.DSMT4" ShapeID="_x0000_i1247" DrawAspect="Content" ObjectID="_1687183825" r:id="rId459"/>
        </w:object>
      </w:r>
      <w:r w:rsidRPr="00EF5144">
        <w:rPr>
          <w:rFonts w:hAnsi="宋体"/>
          <w:szCs w:val="21"/>
        </w:rPr>
        <w:t>，当</w:t>
      </w:r>
      <w:r w:rsidR="000D0A44" w:rsidRPr="000D0A44">
        <w:rPr>
          <w:position w:val="-24"/>
        </w:rPr>
        <w:object w:dxaOrig="1100" w:dyaOrig="680">
          <v:shape id="_x0000_i1248" type="#_x0000_t75" style="width:54.7pt;height:34pt" o:ole="">
            <v:imagedata r:id="rId460" o:title=""/>
          </v:shape>
          <o:OLEObject Type="Embed" ProgID="Equation.DSMT4" ShapeID="_x0000_i1248" DrawAspect="Content" ObjectID="_1687183826" r:id="rId461"/>
        </w:object>
      </w:r>
      <w:r w:rsidRPr="00EF5144">
        <w:rPr>
          <w:rFonts w:hAnsi="宋体"/>
          <w:szCs w:val="21"/>
        </w:rPr>
        <w:t>时，</w:t>
      </w:r>
      <w:r w:rsidR="000D0A44" w:rsidRPr="000D0A44">
        <w:rPr>
          <w:position w:val="-14"/>
        </w:rPr>
        <w:object w:dxaOrig="940" w:dyaOrig="400">
          <v:shape id="_x0000_i1249" type="#_x0000_t75" style="width:47.25pt;height:20.15pt" o:ole="">
            <v:imagedata r:id="rId462" o:title=""/>
          </v:shape>
          <o:OLEObject Type="Embed" ProgID="Equation.DSMT4" ShapeID="_x0000_i1249" DrawAspect="Content" ObjectID="_1687183827" r:id="rId463"/>
        </w:object>
      </w:r>
      <w:r w:rsidRPr="00EF5144">
        <w:rPr>
          <w:rFonts w:hAnsi="宋体"/>
          <w:szCs w:val="21"/>
        </w:rPr>
        <w:t>；当</w:t>
      </w:r>
      <w:r w:rsidR="000D0A44" w:rsidRPr="000D0A44">
        <w:rPr>
          <w:position w:val="-24"/>
        </w:rPr>
        <w:object w:dxaOrig="760" w:dyaOrig="680">
          <v:shape id="_x0000_i1250" type="#_x0000_t75" style="width:38pt;height:34pt" o:ole="">
            <v:imagedata r:id="rId464" o:title=""/>
          </v:shape>
          <o:OLEObject Type="Embed" ProgID="Equation.DSMT4" ShapeID="_x0000_i1250" DrawAspect="Content" ObjectID="_1687183828" r:id="rId465"/>
        </w:object>
      </w:r>
      <w:r w:rsidRPr="00EF5144">
        <w:rPr>
          <w:rFonts w:hAnsi="宋体"/>
          <w:szCs w:val="21"/>
        </w:rPr>
        <w:t>时，</w:t>
      </w:r>
      <w:r w:rsidR="000D0A44" w:rsidRPr="000D0A44">
        <w:rPr>
          <w:position w:val="-14"/>
        </w:rPr>
        <w:object w:dxaOrig="940" w:dyaOrig="400">
          <v:shape id="_x0000_i1251" type="#_x0000_t75" style="width:47.25pt;height:20.15pt" o:ole="">
            <v:imagedata r:id="rId466" o:title=""/>
          </v:shape>
          <o:OLEObject Type="Embed" ProgID="Equation.DSMT4" ShapeID="_x0000_i1251" DrawAspect="Content" ObjectID="_1687183829" r:id="rId467"/>
        </w:object>
      </w:r>
      <w:r w:rsidRPr="00EF5144">
        <w:rPr>
          <w:rFonts w:hAnsi="宋体"/>
          <w:szCs w:val="21"/>
        </w:rPr>
        <w:t>，</w:t>
      </w:r>
      <w:r w:rsidR="006570A0">
        <w:rPr>
          <w:rFonts w:hint="eastAsia"/>
          <w:szCs w:val="21"/>
        </w:rPr>
        <w:t>从而</w:t>
      </w:r>
      <w:r w:rsidRPr="00EF5144">
        <w:rPr>
          <w:rFonts w:hAnsi="宋体"/>
          <w:szCs w:val="21"/>
        </w:rPr>
        <w:t>知</w:t>
      </w:r>
      <w:r w:rsidR="000D0A44" w:rsidRPr="000D0A44">
        <w:rPr>
          <w:position w:val="-24"/>
        </w:rPr>
        <w:object w:dxaOrig="760" w:dyaOrig="680">
          <v:shape id="_x0000_i1252" type="#_x0000_t75" style="width:38pt;height:34pt" o:ole="">
            <v:imagedata r:id="rId468" o:title=""/>
          </v:shape>
          <o:OLEObject Type="Embed" ProgID="Equation.DSMT4" ShapeID="_x0000_i1252" DrawAspect="Content" ObjectID="_1687183830" r:id="rId469"/>
        </w:object>
      </w:r>
      <w:r w:rsidRPr="00EF5144">
        <w:rPr>
          <w:rFonts w:hAnsi="宋体"/>
          <w:szCs w:val="21"/>
        </w:rPr>
        <w:t>是</w:t>
      </w:r>
      <w:r w:rsidR="000D0A44" w:rsidRPr="000D0A44">
        <w:rPr>
          <w:position w:val="-14"/>
        </w:rPr>
        <w:object w:dxaOrig="540" w:dyaOrig="400">
          <v:shape id="_x0000_i1253" type="#_x0000_t75" style="width:27.05pt;height:20.15pt" o:ole="">
            <v:imagedata r:id="rId470" o:title=""/>
          </v:shape>
          <o:OLEObject Type="Embed" ProgID="Equation.DSMT4" ShapeID="_x0000_i1253" DrawAspect="Content" ObjectID="_1687183831" r:id="rId471"/>
        </w:object>
      </w:r>
      <w:r w:rsidRPr="00EF5144">
        <w:rPr>
          <w:rFonts w:hAnsi="宋体"/>
          <w:szCs w:val="21"/>
        </w:rPr>
        <w:t>在</w:t>
      </w:r>
      <w:r w:rsidR="000D0A44" w:rsidRPr="000D0A44">
        <w:rPr>
          <w:position w:val="-6"/>
        </w:rPr>
        <w:object w:dxaOrig="540" w:dyaOrig="279">
          <v:shape id="_x0000_i1254" type="#_x0000_t75" style="width:27.05pt;height:13.8pt" o:ole="">
            <v:imagedata r:id="rId472" o:title=""/>
          </v:shape>
          <o:OLEObject Type="Embed" ProgID="Equation.DSMT4" ShapeID="_x0000_i1254" DrawAspect="Content" ObjectID="_1687183832" r:id="rId473"/>
        </w:object>
      </w:r>
      <w:r w:rsidRPr="00EF5144">
        <w:rPr>
          <w:rFonts w:hAnsi="宋体"/>
          <w:szCs w:val="21"/>
        </w:rPr>
        <w:t>处的唯一极小值点，即最小值点</w:t>
      </w:r>
      <w:r w:rsidR="006570A0">
        <w:rPr>
          <w:rFonts w:hAnsi="宋体" w:hint="eastAsia"/>
          <w:szCs w:val="21"/>
        </w:rPr>
        <w:t>．</w:t>
      </w:r>
    </w:p>
    <w:p w:rsidR="00D34944" w:rsidRPr="00EF5144" w:rsidRDefault="00D34944" w:rsidP="00C82C9E">
      <w:pPr>
        <w:ind w:leftChars="400" w:left="960"/>
        <w:rPr>
          <w:szCs w:val="21"/>
        </w:rPr>
      </w:pPr>
      <w:r w:rsidRPr="00EF5144">
        <w:rPr>
          <w:rFonts w:hAnsi="宋体"/>
          <w:szCs w:val="21"/>
        </w:rPr>
        <w:t>于是所求切线方程为：</w:t>
      </w:r>
    </w:p>
    <w:p w:rsidR="00D34944" w:rsidRPr="00EF5144" w:rsidRDefault="003C23FD" w:rsidP="006570A0">
      <w:pPr>
        <w:ind w:leftChars="400" w:left="960"/>
        <w:jc w:val="center"/>
        <w:rPr>
          <w:szCs w:val="21"/>
        </w:rPr>
      </w:pPr>
      <w:r w:rsidRPr="000D0A44">
        <w:rPr>
          <w:position w:val="-40"/>
        </w:rPr>
        <w:object w:dxaOrig="5580" w:dyaOrig="920">
          <v:shape id="_x0000_i1255" type="#_x0000_t75" style="width:278.8pt;height:46.1pt" o:ole="">
            <v:imagedata r:id="rId474" o:title=""/>
          </v:shape>
          <o:OLEObject Type="Embed" ProgID="Equation.DSMT4" ShapeID="_x0000_i1255" DrawAspect="Content" ObjectID="_1687183833" r:id="rId475"/>
        </w:object>
      </w:r>
    </w:p>
    <w:p w:rsidR="00D34944" w:rsidRDefault="00D34944" w:rsidP="00D34944"/>
    <w:p w:rsidR="00B97956" w:rsidRPr="00D34944" w:rsidRDefault="00B97956" w:rsidP="00D34944"/>
    <w:p w:rsidR="00D34944" w:rsidRPr="00E21DA4" w:rsidRDefault="00D34944" w:rsidP="00997050">
      <w:pPr>
        <w:pStyle w:val="1"/>
      </w:pPr>
      <w:r w:rsidRPr="00E21DA4">
        <w:t>九、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Default="00D34944" w:rsidP="005E7624">
      <w:pPr>
        <w:ind w:leftChars="200" w:left="480"/>
        <w:rPr>
          <w:rFonts w:hAnsi="宋体"/>
        </w:rPr>
      </w:pPr>
      <w:r w:rsidRPr="00E21DA4">
        <w:rPr>
          <w:rFonts w:hAnsi="宋体"/>
        </w:rPr>
        <w:t>一个半球体状的雪堆，其体积融化的速率与半球面面积</w:t>
      </w:r>
      <w:r w:rsidR="000D0A44" w:rsidRPr="000D0A44">
        <w:rPr>
          <w:position w:val="-6"/>
        </w:rPr>
        <w:object w:dxaOrig="220" w:dyaOrig="279">
          <v:shape id="_x0000_i1256" type="#_x0000_t75" style="width:10.95pt;height:13.8pt" o:ole="">
            <v:imagedata r:id="rId476" o:title=""/>
          </v:shape>
          <o:OLEObject Type="Embed" ProgID="Equation.DSMT4" ShapeID="_x0000_i1256" DrawAspect="Content" ObjectID="_1687183834" r:id="rId477"/>
        </w:object>
      </w:r>
      <w:r w:rsidRPr="00E21DA4">
        <w:rPr>
          <w:rFonts w:hAnsi="宋体"/>
        </w:rPr>
        <w:t>成正比，比例常数</w:t>
      </w:r>
      <w:r w:rsidR="000D0A44" w:rsidRPr="000D0A44">
        <w:rPr>
          <w:position w:val="-6"/>
        </w:rPr>
        <w:object w:dxaOrig="580" w:dyaOrig="279">
          <v:shape id="_x0000_i1257" type="#_x0000_t75" style="width:28.8pt;height:13.8pt" o:ole="">
            <v:imagedata r:id="rId478" o:title=""/>
          </v:shape>
          <o:OLEObject Type="Embed" ProgID="Equation.DSMT4" ShapeID="_x0000_i1257" DrawAspect="Content" ObjectID="_1687183835" r:id="rId479"/>
        </w:object>
      </w:r>
      <w:r w:rsidR="005E7624">
        <w:rPr>
          <w:rFonts w:hint="eastAsia"/>
        </w:rPr>
        <w:t>．</w:t>
      </w:r>
      <w:r w:rsidRPr="00E21DA4">
        <w:rPr>
          <w:rFonts w:hAnsi="宋体"/>
        </w:rPr>
        <w:t>假设在融化过程中雪堆始终保持半球体状，已知半径为</w:t>
      </w:r>
      <w:r w:rsidR="000D0A44" w:rsidRPr="000D0A44">
        <w:rPr>
          <w:position w:val="-12"/>
        </w:rPr>
        <w:object w:dxaOrig="220" w:dyaOrig="360">
          <v:shape id="_x0000_i1258" type="#_x0000_t75" style="width:10.95pt;height:17.85pt" o:ole="">
            <v:imagedata r:id="rId480" o:title=""/>
          </v:shape>
          <o:OLEObject Type="Embed" ProgID="Equation.DSMT4" ShapeID="_x0000_i1258" DrawAspect="Content" ObjectID="_1687183836" r:id="rId481"/>
        </w:object>
      </w:r>
      <w:r w:rsidRPr="00E21DA4">
        <w:rPr>
          <w:rFonts w:hAnsi="宋体"/>
        </w:rPr>
        <w:t>的雪堆在开始融化的</w:t>
      </w:r>
      <w:r w:rsidR="000D0A44" w:rsidRPr="000D0A44">
        <w:rPr>
          <w:position w:val="-6"/>
        </w:rPr>
        <w:object w:dxaOrig="180" w:dyaOrig="279">
          <v:shape id="_x0000_i1259" type="#_x0000_t75" style="width:9.2pt;height:13.8pt" o:ole="">
            <v:imagedata r:id="rId482" o:title=""/>
          </v:shape>
          <o:OLEObject Type="Embed" ProgID="Equation.DSMT4" ShapeID="_x0000_i1259" DrawAspect="Content" ObjectID="_1687183837" r:id="rId483"/>
        </w:object>
      </w:r>
      <w:r w:rsidRPr="00E21DA4">
        <w:rPr>
          <w:rFonts w:hAnsi="宋体"/>
        </w:rPr>
        <w:t>小时内，融化了其体积的</w:t>
      </w:r>
      <w:r w:rsidR="000D0A44" w:rsidRPr="000D0A44">
        <w:rPr>
          <w:position w:val="-24"/>
        </w:rPr>
        <w:object w:dxaOrig="240" w:dyaOrig="620">
          <v:shape id="_x0000_i1260" type="#_x0000_t75" style="width:12.1pt;height:31.1pt" o:ole="">
            <v:imagedata r:id="rId484" o:title=""/>
          </v:shape>
          <o:OLEObject Type="Embed" ProgID="Equation.DSMT4" ShapeID="_x0000_i1260" DrawAspect="Content" ObjectID="_1687183838" r:id="rId485"/>
        </w:object>
      </w:r>
      <w:r w:rsidRPr="00E21DA4">
        <w:rPr>
          <w:rFonts w:hAnsi="宋体"/>
        </w:rPr>
        <w:t>，问雪堆全部融化需要多少小时？</w:t>
      </w:r>
    </w:p>
    <w:p w:rsidR="00B97956" w:rsidRDefault="00B97956" w:rsidP="00B97956"/>
    <w:p w:rsidR="00D34944" w:rsidRPr="00B97956" w:rsidRDefault="00B97956" w:rsidP="0059770F">
      <w:pPr>
        <w:ind w:left="480" w:hangingChars="200" w:hanging="480"/>
      </w:pPr>
      <w:r w:rsidRPr="00AE5252">
        <w:rPr>
          <w:rStyle w:val="af4"/>
          <w:rFonts w:hint="eastAsia"/>
        </w:rPr>
        <w:t>[解]</w:t>
      </w:r>
      <w:r w:rsidR="0059770F">
        <w:rPr>
          <w:rFonts w:hAnsi="宋体" w:hint="eastAsia"/>
          <w:b/>
          <w:szCs w:val="21"/>
        </w:rPr>
        <w:t xml:space="preserve"> </w:t>
      </w:r>
      <w:r w:rsidR="0059770F" w:rsidRPr="0059770F">
        <w:rPr>
          <w:rFonts w:hint="eastAsia"/>
        </w:rPr>
        <w:t>设</w:t>
      </w:r>
      <w:r w:rsidR="00D34944" w:rsidRPr="00EF5144">
        <w:rPr>
          <w:rFonts w:hAnsi="宋体"/>
          <w:szCs w:val="21"/>
        </w:rPr>
        <w:t>半球形雪堆在时刻</w:t>
      </w:r>
      <w:r w:rsidR="000D0A44" w:rsidRPr="000D0A44">
        <w:rPr>
          <w:position w:val="-6"/>
        </w:rPr>
        <w:object w:dxaOrig="160" w:dyaOrig="260">
          <v:shape id="_x0000_i1261" type="#_x0000_t75" style="width:8.05pt;height:13.25pt" o:ole="">
            <v:imagedata r:id="rId486" o:title=""/>
          </v:shape>
          <o:OLEObject Type="Embed" ProgID="Equation.DSMT4" ShapeID="_x0000_i1261" DrawAspect="Content" ObjectID="_1687183839" r:id="rId487"/>
        </w:object>
      </w:r>
      <w:r w:rsidR="0059770F">
        <w:rPr>
          <w:rFonts w:hAnsi="宋体"/>
          <w:szCs w:val="21"/>
        </w:rPr>
        <w:t>时</w:t>
      </w:r>
      <w:r w:rsidR="0059770F">
        <w:rPr>
          <w:rFonts w:hAnsi="宋体" w:hint="eastAsia"/>
          <w:szCs w:val="21"/>
        </w:rPr>
        <w:t>的</w:t>
      </w:r>
      <w:r w:rsidR="00D34944" w:rsidRPr="00EF5144">
        <w:rPr>
          <w:rFonts w:hAnsi="宋体"/>
          <w:szCs w:val="21"/>
        </w:rPr>
        <w:t>半径为</w:t>
      </w:r>
      <w:r w:rsidR="000D0A44" w:rsidRPr="00025957">
        <w:rPr>
          <w:position w:val="-4"/>
        </w:rPr>
        <w:object w:dxaOrig="180" w:dyaOrig="200">
          <v:shape id="_x0000_i1262" type="#_x0000_t75" style="width:9.2pt;height:9.8pt" o:ole="">
            <v:imagedata r:id="rId488" o:title=""/>
          </v:shape>
          <o:OLEObject Type="Embed" ProgID="Equation.DSMT4" ShapeID="_x0000_i1262" DrawAspect="Content" ObjectID="_1687183840" r:id="rId489"/>
        </w:object>
      </w:r>
      <w:r w:rsidR="00D34944" w:rsidRPr="00EF5144">
        <w:rPr>
          <w:rFonts w:hAnsi="宋体"/>
          <w:szCs w:val="21"/>
        </w:rPr>
        <w:t>，则半球</w:t>
      </w:r>
      <w:r w:rsidR="00C47AC9">
        <w:rPr>
          <w:rFonts w:hAnsi="宋体" w:hint="eastAsia"/>
          <w:szCs w:val="21"/>
        </w:rPr>
        <w:t>的</w:t>
      </w:r>
      <w:r w:rsidR="00D34944" w:rsidRPr="00EF5144">
        <w:rPr>
          <w:rFonts w:hAnsi="宋体"/>
          <w:szCs w:val="21"/>
        </w:rPr>
        <w:t>体积</w:t>
      </w:r>
      <w:r w:rsidR="000D0A44" w:rsidRPr="000D0A44">
        <w:rPr>
          <w:position w:val="-24"/>
        </w:rPr>
        <w:object w:dxaOrig="960" w:dyaOrig="620">
          <v:shape id="_x0000_i1263" type="#_x0000_t75" style="width:47.8pt;height:31.1pt" o:ole="">
            <v:imagedata r:id="rId490" o:title=""/>
          </v:shape>
          <o:OLEObject Type="Embed" ProgID="Equation.DSMT4" ShapeID="_x0000_i1263" DrawAspect="Content" ObjectID="_1687183841" r:id="rId491"/>
        </w:object>
      </w:r>
      <w:r w:rsidR="00D34944" w:rsidRPr="00EF5144">
        <w:rPr>
          <w:rFonts w:hAnsi="宋体"/>
          <w:szCs w:val="21"/>
        </w:rPr>
        <w:t>，侧面积</w:t>
      </w:r>
      <w:r w:rsidR="000D0A44" w:rsidRPr="000D0A44">
        <w:rPr>
          <w:position w:val="-6"/>
        </w:rPr>
        <w:object w:dxaOrig="880" w:dyaOrig="320">
          <v:shape id="_x0000_i1264" type="#_x0000_t75" style="width:43.8pt;height:16.15pt" o:ole="">
            <v:imagedata r:id="rId492" o:title=""/>
          </v:shape>
          <o:OLEObject Type="Embed" ProgID="Equation.DSMT4" ShapeID="_x0000_i1264" DrawAspect="Content" ObjectID="_1687183842" r:id="rId493"/>
        </w:object>
      </w:r>
      <w:r w:rsidR="0059770F">
        <w:rPr>
          <w:rFonts w:hint="eastAsia"/>
          <w:szCs w:val="21"/>
        </w:rPr>
        <w:t>．</w:t>
      </w:r>
      <w:r w:rsidR="00D34944" w:rsidRPr="00EF5144">
        <w:rPr>
          <w:rFonts w:hAnsi="宋体"/>
          <w:szCs w:val="21"/>
        </w:rPr>
        <w:t>由题设体积融化的速率与半球面面积</w:t>
      </w:r>
      <w:r w:rsidR="000D0A44" w:rsidRPr="000D0A44">
        <w:rPr>
          <w:position w:val="-6"/>
        </w:rPr>
        <w:object w:dxaOrig="220" w:dyaOrig="279">
          <v:shape id="_x0000_i1265" type="#_x0000_t75" style="width:10.95pt;height:13.8pt" o:ole="">
            <v:imagedata r:id="rId494" o:title=""/>
          </v:shape>
          <o:OLEObject Type="Embed" ProgID="Equation.DSMT4" ShapeID="_x0000_i1265" DrawAspect="Content" ObjectID="_1687183843" r:id="rId495"/>
        </w:object>
      </w:r>
      <w:r w:rsidR="00D34944" w:rsidRPr="00EF5144">
        <w:rPr>
          <w:rFonts w:hAnsi="宋体"/>
          <w:szCs w:val="21"/>
        </w:rPr>
        <w:t>成正比，</w:t>
      </w:r>
      <w:r w:rsidR="0059770F">
        <w:rPr>
          <w:rFonts w:hAnsi="宋体" w:hint="eastAsia"/>
          <w:szCs w:val="21"/>
        </w:rPr>
        <w:t>则有</w:t>
      </w:r>
    </w:p>
    <w:p w:rsidR="0059770F" w:rsidRDefault="000D0A44" w:rsidP="0003183D">
      <w:pPr>
        <w:ind w:leftChars="200" w:left="480"/>
        <w:jc w:val="center"/>
        <w:rPr>
          <w:szCs w:val="21"/>
        </w:rPr>
      </w:pPr>
      <w:r w:rsidRPr="000D0A44">
        <w:rPr>
          <w:position w:val="-24"/>
        </w:rPr>
        <w:object w:dxaOrig="4420" w:dyaOrig="620">
          <v:shape id="_x0000_i1266" type="#_x0000_t75" style="width:221.2pt;height:31.1pt" o:ole="">
            <v:imagedata r:id="rId496" o:title=""/>
          </v:shape>
          <o:OLEObject Type="Embed" ProgID="Equation.DSMT4" ShapeID="_x0000_i1266" DrawAspect="Content" ObjectID="_1687183844" r:id="rId497"/>
        </w:object>
      </w:r>
    </w:p>
    <w:p w:rsidR="00D34944" w:rsidRPr="00EF5144" w:rsidRDefault="00D34944" w:rsidP="00C47AC9">
      <w:pPr>
        <w:ind w:leftChars="200" w:left="480"/>
        <w:rPr>
          <w:szCs w:val="21"/>
        </w:rPr>
      </w:pPr>
      <w:r w:rsidRPr="00EF5144">
        <w:rPr>
          <w:rFonts w:hAnsi="宋体"/>
          <w:szCs w:val="21"/>
        </w:rPr>
        <w:t>积分</w:t>
      </w:r>
      <w:r w:rsidRPr="00EF5144">
        <w:rPr>
          <w:rFonts w:hAnsi="宋体" w:hint="eastAsia"/>
          <w:szCs w:val="21"/>
        </w:rPr>
        <w:t>得</w:t>
      </w:r>
      <w:r w:rsidR="000D0A44" w:rsidRPr="000D0A44">
        <w:rPr>
          <w:position w:val="-6"/>
        </w:rPr>
        <w:object w:dxaOrig="1100" w:dyaOrig="279">
          <v:shape id="_x0000_i1267" type="#_x0000_t75" style="width:54.7pt;height:13.8pt" o:ole="">
            <v:imagedata r:id="rId498" o:title=""/>
          </v:shape>
          <o:OLEObject Type="Embed" ProgID="Equation.DSMT4" ShapeID="_x0000_i1267" DrawAspect="Content" ObjectID="_1687183845" r:id="rId499"/>
        </w:object>
      </w:r>
      <w:r w:rsidRPr="00EF5144">
        <w:rPr>
          <w:rFonts w:hAnsi="宋体"/>
          <w:szCs w:val="21"/>
        </w:rPr>
        <w:t>，把</w:t>
      </w:r>
      <w:r w:rsidR="000D0A44" w:rsidRPr="000D0A44">
        <w:rPr>
          <w:position w:val="-14"/>
        </w:rPr>
        <w:object w:dxaOrig="840" w:dyaOrig="400">
          <v:shape id="_x0000_i1268" type="#_x0000_t75" style="width:42.05pt;height:20.15pt" o:ole="">
            <v:imagedata r:id="rId500" o:title=""/>
          </v:shape>
          <o:OLEObject Type="Embed" ProgID="Equation.DSMT4" ShapeID="_x0000_i1268" DrawAspect="Content" ObjectID="_1687183846" r:id="rId501"/>
        </w:object>
      </w:r>
      <w:r w:rsidR="00C47AC9">
        <w:rPr>
          <w:rFonts w:hAnsi="宋体"/>
          <w:szCs w:val="21"/>
        </w:rPr>
        <w:t>代入</w:t>
      </w:r>
      <w:r w:rsidRPr="00EF5144">
        <w:rPr>
          <w:rFonts w:hAnsi="宋体"/>
          <w:szCs w:val="21"/>
        </w:rPr>
        <w:t>得</w:t>
      </w:r>
      <w:r w:rsidR="000D0A44" w:rsidRPr="000D0A44">
        <w:rPr>
          <w:position w:val="-12"/>
        </w:rPr>
        <w:object w:dxaOrig="560" w:dyaOrig="360">
          <v:shape id="_x0000_i1269" type="#_x0000_t75" style="width:28.2pt;height:17.85pt" o:ole="">
            <v:imagedata r:id="rId502" o:title=""/>
          </v:shape>
          <o:OLEObject Type="Embed" ProgID="Equation.DSMT4" ShapeID="_x0000_i1269" DrawAspect="Content" ObjectID="_1687183847" r:id="rId503"/>
        </w:object>
      </w:r>
      <w:r w:rsidRPr="00EF5144">
        <w:rPr>
          <w:rFonts w:hAnsi="宋体"/>
          <w:szCs w:val="21"/>
        </w:rPr>
        <w:t>，所以</w:t>
      </w:r>
      <w:r w:rsidR="000D0A44" w:rsidRPr="000D0A44">
        <w:rPr>
          <w:position w:val="-12"/>
        </w:rPr>
        <w:object w:dxaOrig="1120" w:dyaOrig="360">
          <v:shape id="_x0000_i1270" type="#_x0000_t75" style="width:55.85pt;height:17.85pt" o:ole="">
            <v:imagedata r:id="rId504" o:title=""/>
          </v:shape>
          <o:OLEObject Type="Embed" ProgID="Equation.DSMT4" ShapeID="_x0000_i1270" DrawAspect="Content" ObjectID="_1687183848" r:id="rId505"/>
        </w:object>
      </w:r>
      <w:r w:rsidR="00C47AC9">
        <w:rPr>
          <w:rFonts w:hint="eastAsia"/>
          <w:szCs w:val="21"/>
        </w:rPr>
        <w:t>．</w:t>
      </w:r>
      <w:r w:rsidRPr="00EF5144">
        <w:rPr>
          <w:rFonts w:hAnsi="宋体"/>
          <w:szCs w:val="21"/>
        </w:rPr>
        <w:t>又半径为</w:t>
      </w:r>
      <w:r w:rsidR="000D0A44" w:rsidRPr="000D0A44">
        <w:rPr>
          <w:position w:val="-12"/>
        </w:rPr>
        <w:object w:dxaOrig="220" w:dyaOrig="360">
          <v:shape id="_x0000_i1271" type="#_x0000_t75" style="width:10.95pt;height:17.85pt" o:ole="">
            <v:imagedata r:id="rId506" o:title=""/>
          </v:shape>
          <o:OLEObject Type="Embed" ProgID="Equation.DSMT4" ShapeID="_x0000_i1271" DrawAspect="Content" ObjectID="_1687183849" r:id="rId507"/>
        </w:object>
      </w:r>
      <w:r w:rsidRPr="00EF5144">
        <w:rPr>
          <w:rFonts w:hAnsi="宋体"/>
          <w:szCs w:val="21"/>
        </w:rPr>
        <w:t>的雪堆在开始融化的</w:t>
      </w:r>
      <w:r w:rsidR="000D0A44" w:rsidRPr="000D0A44">
        <w:rPr>
          <w:position w:val="-6"/>
        </w:rPr>
        <w:object w:dxaOrig="180" w:dyaOrig="279">
          <v:shape id="_x0000_i1272" type="#_x0000_t75" style="width:9.2pt;height:13.8pt" o:ole="">
            <v:imagedata r:id="rId508" o:title=""/>
          </v:shape>
          <o:OLEObject Type="Embed" ProgID="Equation.DSMT4" ShapeID="_x0000_i1272" DrawAspect="Content" ObjectID="_1687183850" r:id="rId509"/>
        </w:object>
      </w:r>
      <w:r w:rsidRPr="00EF5144">
        <w:rPr>
          <w:rFonts w:hAnsi="宋体"/>
          <w:szCs w:val="21"/>
        </w:rPr>
        <w:t>小时内，融化了其体积的</w:t>
      </w:r>
      <w:r w:rsidR="000D0A44" w:rsidRPr="000D0A44">
        <w:rPr>
          <w:position w:val="-24"/>
        </w:rPr>
        <w:object w:dxaOrig="240" w:dyaOrig="620">
          <v:shape id="_x0000_i1273" type="#_x0000_t75" style="width:12.1pt;height:31.1pt" o:ole="">
            <v:imagedata r:id="rId510" o:title=""/>
          </v:shape>
          <o:OLEObject Type="Embed" ProgID="Equation.DSMT4" ShapeID="_x0000_i1273" DrawAspect="Content" ObjectID="_1687183851" r:id="rId511"/>
        </w:object>
      </w:r>
      <w:r w:rsidRPr="00EF5144">
        <w:rPr>
          <w:rFonts w:hAnsi="宋体"/>
          <w:szCs w:val="21"/>
        </w:rPr>
        <w:t>，</w:t>
      </w:r>
      <w:r w:rsidRPr="00EF5144">
        <w:rPr>
          <w:rFonts w:hAnsi="宋体" w:hint="eastAsia"/>
          <w:szCs w:val="21"/>
        </w:rPr>
        <w:t>即</w:t>
      </w:r>
      <w:r w:rsidR="000D0A44" w:rsidRPr="000D0A44">
        <w:rPr>
          <w:position w:val="-24"/>
        </w:rPr>
        <w:object w:dxaOrig="1340" w:dyaOrig="620">
          <v:shape id="_x0000_i1274" type="#_x0000_t75" style="width:66.8pt;height:31.1pt" o:ole="">
            <v:imagedata r:id="rId512" o:title=""/>
          </v:shape>
          <o:OLEObject Type="Embed" ProgID="Equation.DSMT4" ShapeID="_x0000_i1274" DrawAspect="Content" ObjectID="_1687183852" r:id="rId513"/>
        </w:object>
      </w:r>
      <w:r w:rsidR="00C47AC9">
        <w:rPr>
          <w:rFonts w:hAnsi="宋体" w:hint="eastAsia"/>
          <w:szCs w:val="21"/>
        </w:rPr>
        <w:t>．</w:t>
      </w:r>
      <w:r w:rsidRPr="00EF5144">
        <w:rPr>
          <w:rFonts w:hAnsi="宋体"/>
          <w:szCs w:val="21"/>
        </w:rPr>
        <w:t>以</w:t>
      </w:r>
      <w:r w:rsidR="000D0A44" w:rsidRPr="000D0A44">
        <w:rPr>
          <w:position w:val="-6"/>
        </w:rPr>
        <w:object w:dxaOrig="220" w:dyaOrig="279">
          <v:shape id="_x0000_i1275" type="#_x0000_t75" style="width:10.95pt;height:13.8pt" o:ole="">
            <v:imagedata r:id="rId514" o:title=""/>
          </v:shape>
          <o:OLEObject Type="Embed" ProgID="Equation.DSMT4" ShapeID="_x0000_i1275" DrawAspect="Content" ObjectID="_1687183853" r:id="rId515"/>
        </w:object>
      </w:r>
      <w:r w:rsidR="00C47AC9">
        <w:rPr>
          <w:rFonts w:hAnsi="宋体"/>
          <w:szCs w:val="21"/>
        </w:rPr>
        <w:t>的公式代入上式</w:t>
      </w:r>
      <w:r w:rsidR="0003183D">
        <w:rPr>
          <w:rFonts w:hAnsi="宋体" w:hint="eastAsia"/>
          <w:szCs w:val="21"/>
        </w:rPr>
        <w:t>，</w:t>
      </w:r>
      <w:r w:rsidR="00C47AC9">
        <w:rPr>
          <w:rFonts w:hAnsi="宋体" w:hint="eastAsia"/>
          <w:szCs w:val="21"/>
        </w:rPr>
        <w:t>得到</w:t>
      </w:r>
    </w:p>
    <w:p w:rsidR="00D34944" w:rsidRPr="00EF5144" w:rsidRDefault="000D0A44" w:rsidP="0003183D">
      <w:pPr>
        <w:ind w:leftChars="200" w:left="480"/>
        <w:jc w:val="center"/>
        <w:rPr>
          <w:szCs w:val="21"/>
        </w:rPr>
      </w:pPr>
      <w:r w:rsidRPr="000D0A44">
        <w:rPr>
          <w:position w:val="-24"/>
        </w:rPr>
        <w:object w:dxaOrig="3879" w:dyaOrig="620">
          <v:shape id="_x0000_i1276" type="#_x0000_t75" style="width:194.1pt;height:31.1pt" o:ole="">
            <v:imagedata r:id="rId516" o:title=""/>
          </v:shape>
          <o:OLEObject Type="Embed" ProgID="Equation.DSMT4" ShapeID="_x0000_i1276" DrawAspect="Content" ObjectID="_1687183854" r:id="rId517"/>
        </w:object>
      </w:r>
    </w:p>
    <w:p w:rsidR="00D34944" w:rsidRPr="00EF5144" w:rsidRDefault="00D34944" w:rsidP="00D34944">
      <w:pPr>
        <w:ind w:leftChars="200" w:left="480"/>
        <w:rPr>
          <w:szCs w:val="21"/>
        </w:rPr>
      </w:pPr>
      <w:r w:rsidRPr="00EF5144">
        <w:rPr>
          <w:rFonts w:hAnsi="宋体"/>
          <w:szCs w:val="21"/>
        </w:rPr>
        <w:t>于是</w:t>
      </w:r>
      <w:r w:rsidR="000D0A44" w:rsidRPr="000D0A44">
        <w:rPr>
          <w:position w:val="-28"/>
        </w:rPr>
        <w:object w:dxaOrig="2280" w:dyaOrig="680">
          <v:shape id="_x0000_i1277" type="#_x0000_t75" style="width:114.05pt;height:34pt" o:ole="">
            <v:imagedata r:id="rId518" o:title=""/>
          </v:shape>
          <o:OLEObject Type="Embed" ProgID="Equation.DSMT4" ShapeID="_x0000_i1277" DrawAspect="Content" ObjectID="_1687183855" r:id="rId519"/>
        </w:object>
      </w:r>
      <w:r w:rsidR="0003183D">
        <w:rPr>
          <w:rFonts w:hAnsi="宋体" w:hint="eastAsia"/>
          <w:szCs w:val="21"/>
        </w:rPr>
        <w:t>．</w:t>
      </w:r>
      <w:r w:rsidRPr="00EF5144">
        <w:rPr>
          <w:rFonts w:hAnsi="宋体"/>
          <w:szCs w:val="21"/>
        </w:rPr>
        <w:t>当</w:t>
      </w:r>
      <w:r w:rsidR="000D0A44" w:rsidRPr="000D0A44">
        <w:rPr>
          <w:position w:val="-6"/>
        </w:rPr>
        <w:object w:dxaOrig="520" w:dyaOrig="279">
          <v:shape id="_x0000_i1278" type="#_x0000_t75" style="width:25.9pt;height:13.8pt" o:ole="">
            <v:imagedata r:id="rId520" o:title=""/>
          </v:shape>
          <o:OLEObject Type="Embed" ProgID="Equation.DSMT4" ShapeID="_x0000_i1278" DrawAspect="Content" ObjectID="_1687183856" r:id="rId521"/>
        </w:object>
      </w:r>
      <w:r w:rsidRPr="00EF5144">
        <w:rPr>
          <w:rFonts w:hAnsi="宋体"/>
          <w:szCs w:val="21"/>
        </w:rPr>
        <w:t>时</w:t>
      </w:r>
      <w:r w:rsidR="000D0A44" w:rsidRPr="000D0A44">
        <w:rPr>
          <w:position w:val="-6"/>
        </w:rPr>
        <w:object w:dxaOrig="520" w:dyaOrig="279">
          <v:shape id="_x0000_i1279" type="#_x0000_t75" style="width:25.9pt;height:13.8pt" o:ole="">
            <v:imagedata r:id="rId522" o:title=""/>
          </v:shape>
          <o:OLEObject Type="Embed" ProgID="Equation.DSMT4" ShapeID="_x0000_i1279" DrawAspect="Content" ObjectID="_1687183857" r:id="rId523"/>
        </w:object>
      </w:r>
      <w:r w:rsidRPr="00EF5144">
        <w:rPr>
          <w:rFonts w:hAnsi="宋体"/>
          <w:szCs w:val="21"/>
        </w:rPr>
        <w:t>，</w:t>
      </w:r>
      <w:r w:rsidR="0003183D" w:rsidRPr="0003183D">
        <w:rPr>
          <w:rFonts w:hAnsi="宋体" w:hint="eastAsia"/>
          <w:szCs w:val="21"/>
        </w:rPr>
        <w:t>雪堆全部融化需</w:t>
      </w:r>
      <w:r w:rsidR="000D0A44" w:rsidRPr="000D0A44">
        <w:rPr>
          <w:position w:val="-6"/>
        </w:rPr>
        <w:object w:dxaOrig="200" w:dyaOrig="279">
          <v:shape id="_x0000_i1280" type="#_x0000_t75" style="width:9.8pt;height:13.8pt" o:ole="">
            <v:imagedata r:id="rId524" o:title=""/>
          </v:shape>
          <o:OLEObject Type="Embed" ProgID="Equation.DSMT4" ShapeID="_x0000_i1280" DrawAspect="Content" ObjectID="_1687183858" r:id="rId525"/>
        </w:object>
      </w:r>
      <w:r w:rsidR="0003183D" w:rsidRPr="0003183D">
        <w:rPr>
          <w:rFonts w:hAnsi="宋体" w:hint="eastAsia"/>
          <w:szCs w:val="21"/>
        </w:rPr>
        <w:t>小时</w:t>
      </w:r>
      <w:r w:rsidR="0003183D">
        <w:rPr>
          <w:rFonts w:hAnsi="宋体" w:hint="eastAsia"/>
          <w:szCs w:val="21"/>
        </w:rPr>
        <w:t>．</w:t>
      </w:r>
    </w:p>
    <w:p w:rsidR="00D34944" w:rsidRDefault="00D34944" w:rsidP="00D34944"/>
    <w:p w:rsidR="00B97956" w:rsidRPr="00D34944" w:rsidRDefault="00B97956" w:rsidP="00D34944"/>
    <w:p w:rsidR="00D34944" w:rsidRPr="00E21DA4" w:rsidRDefault="00D34944" w:rsidP="00997050">
      <w:pPr>
        <w:pStyle w:val="1"/>
      </w:pPr>
      <w:r w:rsidRPr="00E21DA4">
        <w:t>十、</w:t>
      </w:r>
      <w:r w:rsidR="00997050">
        <w:rPr>
          <w:rFonts w:hint="eastAsia"/>
        </w:rPr>
        <w:t>（</w:t>
      </w:r>
      <w:r w:rsidRPr="00E21DA4">
        <w:t>本题满分8分</w:t>
      </w:r>
      <w:r w:rsidR="00997050">
        <w:rPr>
          <w:rFonts w:hint="eastAsia"/>
        </w:rPr>
        <w:t>）</w:t>
      </w:r>
    </w:p>
    <w:p w:rsidR="00D34944" w:rsidRPr="00E21DA4" w:rsidRDefault="00D34944" w:rsidP="00492213">
      <w:pPr>
        <w:ind w:leftChars="200" w:left="480"/>
      </w:pPr>
      <w:r w:rsidRPr="00E21DA4">
        <w:rPr>
          <w:rFonts w:hAnsi="宋体"/>
        </w:rPr>
        <w:t>设</w:t>
      </w:r>
      <w:r w:rsidR="000D0A44" w:rsidRPr="000D0A44">
        <w:rPr>
          <w:position w:val="-10"/>
        </w:rPr>
        <w:object w:dxaOrig="540" w:dyaOrig="320">
          <v:shape id="_x0000_i1281" type="#_x0000_t75" style="width:27.05pt;height:16.15pt" o:ole="">
            <v:imagedata r:id="rId526" o:title=""/>
          </v:shape>
          <o:OLEObject Type="Embed" ProgID="Equation.DSMT4" ShapeID="_x0000_i1281" DrawAspect="Content" ObjectID="_1687183859" r:id="rId527"/>
        </w:object>
      </w:r>
      <w:r w:rsidRPr="00E21DA4">
        <w:rPr>
          <w:rFonts w:hAnsi="宋体"/>
        </w:rPr>
        <w:t>在区间</w:t>
      </w:r>
      <w:r w:rsidR="000D0A44" w:rsidRPr="000D0A44">
        <w:rPr>
          <w:position w:val="-10"/>
        </w:rPr>
        <w:object w:dxaOrig="660" w:dyaOrig="320">
          <v:shape id="_x0000_i1282" type="#_x0000_t75" style="width:32.85pt;height:16.15pt" o:ole="">
            <v:imagedata r:id="rId528" o:title=""/>
          </v:shape>
          <o:OLEObject Type="Embed" ProgID="Equation.DSMT4" ShapeID="_x0000_i1282" DrawAspect="Content" ObjectID="_1687183860" r:id="rId529"/>
        </w:object>
      </w:r>
      <w:r w:rsidR="00492213">
        <w:rPr>
          <w:rFonts w:hint="eastAsia"/>
        </w:rPr>
        <w:t>（</w:t>
      </w:r>
      <w:r w:rsidR="000D0A44" w:rsidRPr="000D0A44">
        <w:rPr>
          <w:position w:val="-6"/>
        </w:rPr>
        <w:object w:dxaOrig="540" w:dyaOrig="279">
          <v:shape id="_x0000_i1283" type="#_x0000_t75" style="width:27.05pt;height:13.8pt" o:ole="">
            <v:imagedata r:id="rId530" o:title=""/>
          </v:shape>
          <o:OLEObject Type="Embed" ProgID="Equation.DSMT4" ShapeID="_x0000_i1283" DrawAspect="Content" ObjectID="_1687183861" r:id="rId531"/>
        </w:object>
      </w:r>
      <w:r w:rsidR="00492213">
        <w:rPr>
          <w:rFonts w:hint="eastAsia"/>
        </w:rPr>
        <w:t>）</w:t>
      </w:r>
      <w:r w:rsidRPr="00E21DA4">
        <w:rPr>
          <w:rFonts w:hAnsi="宋体"/>
        </w:rPr>
        <w:t>上具有二阶连续导数</w:t>
      </w:r>
      <w:r w:rsidR="00492213">
        <w:rPr>
          <w:rFonts w:hint="eastAsia"/>
        </w:rPr>
        <w:t>，</w:t>
      </w:r>
      <w:r w:rsidR="000D0A44" w:rsidRPr="000D0A44">
        <w:rPr>
          <w:position w:val="-10"/>
        </w:rPr>
        <w:object w:dxaOrig="859" w:dyaOrig="320">
          <v:shape id="_x0000_i1284" type="#_x0000_t75" style="width:43.2pt;height:16.15pt" o:ole="">
            <v:imagedata r:id="rId532" o:title=""/>
          </v:shape>
          <o:OLEObject Type="Embed" ProgID="Equation.DSMT4" ShapeID="_x0000_i1284" DrawAspect="Content" ObjectID="_1687183862" r:id="rId533"/>
        </w:object>
      </w:r>
      <w:r w:rsidR="00492213">
        <w:rPr>
          <w:rFonts w:hint="eastAsia"/>
        </w:rPr>
        <w:t>．</w:t>
      </w:r>
    </w:p>
    <w:p w:rsidR="00D34944" w:rsidRPr="00E21DA4" w:rsidRDefault="00D34944" w:rsidP="00D34944">
      <w:pPr>
        <w:ind w:left="420"/>
      </w:pPr>
      <w:r w:rsidRPr="00E21DA4">
        <w:t xml:space="preserve">(1) </w:t>
      </w:r>
      <w:r w:rsidRPr="00E21DA4">
        <w:rPr>
          <w:rFonts w:hAnsi="宋体"/>
        </w:rPr>
        <w:t>写出</w:t>
      </w:r>
      <w:r w:rsidR="000D0A44" w:rsidRPr="000D0A44">
        <w:rPr>
          <w:position w:val="-10"/>
        </w:rPr>
        <w:object w:dxaOrig="540" w:dyaOrig="320">
          <v:shape id="_x0000_i1285" type="#_x0000_t75" style="width:27.05pt;height:16.15pt" o:ole="">
            <v:imagedata r:id="rId534" o:title=""/>
          </v:shape>
          <o:OLEObject Type="Embed" ProgID="Equation.DSMT4" ShapeID="_x0000_i1285" DrawAspect="Content" ObjectID="_1687183863" r:id="rId535"/>
        </w:object>
      </w:r>
      <w:r w:rsidRPr="00E21DA4">
        <w:rPr>
          <w:rFonts w:hAnsi="宋体"/>
        </w:rPr>
        <w:t>的带拉格朗日余项的一阶麦克劳林公式</w:t>
      </w:r>
      <w:r w:rsidR="00492213">
        <w:rPr>
          <w:rFonts w:hint="eastAsia"/>
        </w:rPr>
        <w:t>；</w:t>
      </w:r>
    </w:p>
    <w:p w:rsidR="00D34944" w:rsidRDefault="00D34944" w:rsidP="00D34944">
      <w:pPr>
        <w:ind w:left="420"/>
      </w:pPr>
      <w:r w:rsidRPr="00E21DA4">
        <w:t xml:space="preserve">(2) </w:t>
      </w:r>
      <w:r w:rsidRPr="00E21DA4">
        <w:rPr>
          <w:rFonts w:hAnsi="宋体"/>
        </w:rPr>
        <w:t>证明在</w:t>
      </w:r>
      <w:r w:rsidR="000D0A44" w:rsidRPr="000D0A44">
        <w:rPr>
          <w:position w:val="-10"/>
        </w:rPr>
        <w:object w:dxaOrig="660" w:dyaOrig="320">
          <v:shape id="_x0000_i1286" type="#_x0000_t75" style="width:32.85pt;height:16.15pt" o:ole="">
            <v:imagedata r:id="rId536" o:title=""/>
          </v:shape>
          <o:OLEObject Type="Embed" ProgID="Equation.DSMT4" ShapeID="_x0000_i1286" DrawAspect="Content" ObjectID="_1687183864" r:id="rId537"/>
        </w:object>
      </w:r>
      <w:r w:rsidRPr="00E21DA4">
        <w:rPr>
          <w:rFonts w:hAnsi="宋体"/>
        </w:rPr>
        <w:t>上至少存在一点</w:t>
      </w:r>
      <w:r w:rsidR="000D0A44" w:rsidRPr="000D0A44">
        <w:rPr>
          <w:position w:val="-10"/>
        </w:rPr>
        <w:object w:dxaOrig="200" w:dyaOrig="260">
          <v:shape id="_x0000_i1287" type="#_x0000_t75" style="width:9.8pt;height:13.25pt" o:ole="">
            <v:imagedata r:id="rId538" o:title=""/>
          </v:shape>
          <o:OLEObject Type="Embed" ProgID="Equation.DSMT4" ShapeID="_x0000_i1287" DrawAspect="Content" ObjectID="_1687183865" r:id="rId539"/>
        </w:object>
      </w:r>
      <w:r w:rsidRPr="00E21DA4">
        <w:rPr>
          <w:rFonts w:hAnsi="宋体"/>
        </w:rPr>
        <w:t>，使</w:t>
      </w:r>
      <w:r w:rsidR="000D0A44" w:rsidRPr="000D0A44">
        <w:rPr>
          <w:position w:val="-18"/>
        </w:rPr>
        <w:object w:dxaOrig="2140" w:dyaOrig="520">
          <v:shape id="_x0000_i1288" type="#_x0000_t75" style="width:107.15pt;height:25.9pt" o:ole="">
            <v:imagedata r:id="rId540" o:title=""/>
          </v:shape>
          <o:OLEObject Type="Embed" ProgID="Equation.DSMT4" ShapeID="_x0000_i1288" DrawAspect="Content" ObjectID="_1687183866" r:id="rId541"/>
        </w:object>
      </w:r>
      <w:r w:rsidR="00492213">
        <w:rPr>
          <w:rFonts w:hint="eastAsia"/>
        </w:rPr>
        <w:t>．</w:t>
      </w:r>
    </w:p>
    <w:p w:rsidR="00B97956" w:rsidRDefault="00B97956" w:rsidP="00B97956"/>
    <w:p w:rsidR="00D34944" w:rsidRPr="0067258E" w:rsidRDefault="00B97956" w:rsidP="0067258E">
      <w:r w:rsidRPr="00AE5252">
        <w:rPr>
          <w:rStyle w:val="af4"/>
          <w:rFonts w:hint="eastAsia"/>
        </w:rPr>
        <w:t>[解]</w:t>
      </w:r>
      <w:r w:rsidRPr="00EF5144">
        <w:rPr>
          <w:rFonts w:hAnsi="宋体"/>
          <w:szCs w:val="21"/>
        </w:rPr>
        <w:t xml:space="preserve"> </w:t>
      </w:r>
      <w:r w:rsidR="00D34944" w:rsidRPr="00EF5144">
        <w:rPr>
          <w:rFonts w:hAnsi="宋体"/>
          <w:szCs w:val="21"/>
        </w:rPr>
        <w:t>(</w:t>
      </w:r>
      <w:r w:rsidR="00D34944" w:rsidRPr="00EF5144">
        <w:rPr>
          <w:szCs w:val="21"/>
        </w:rPr>
        <w:t>1</w:t>
      </w:r>
      <w:r w:rsidR="00D34944" w:rsidRPr="00EF5144"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0D0A44" w:rsidRPr="000D0A44">
        <w:rPr>
          <w:position w:val="-10"/>
        </w:rPr>
        <w:object w:dxaOrig="540" w:dyaOrig="320">
          <v:shape id="_x0000_i1289" type="#_x0000_t75" style="width:27.05pt;height:16.15pt" o:ole="">
            <v:imagedata r:id="rId542" o:title=""/>
          </v:shape>
          <o:OLEObject Type="Embed" ProgID="Equation.DSMT4" ShapeID="_x0000_i1289" DrawAspect="Content" ObjectID="_1687183867" r:id="rId543"/>
        </w:object>
      </w:r>
      <w:r w:rsidR="00D34944" w:rsidRPr="00EF5144">
        <w:rPr>
          <w:rFonts w:hAnsi="宋体"/>
          <w:szCs w:val="21"/>
        </w:rPr>
        <w:t>的拉格朗日余项一阶麦克劳林公式为：</w:t>
      </w:r>
    </w:p>
    <w:p w:rsidR="00D34944" w:rsidRPr="00EF5144" w:rsidRDefault="000D0A44" w:rsidP="0067258E">
      <w:pPr>
        <w:ind w:leftChars="200" w:left="480"/>
        <w:jc w:val="center"/>
        <w:rPr>
          <w:szCs w:val="21"/>
        </w:rPr>
      </w:pPr>
      <w:r w:rsidRPr="000D0A44">
        <w:rPr>
          <w:position w:val="-24"/>
        </w:rPr>
        <w:object w:dxaOrig="5160" w:dyaOrig="620">
          <v:shape id="_x0000_i1290" type="#_x0000_t75" style="width:258.05pt;height:31.1pt" o:ole="">
            <v:imagedata r:id="rId544" o:title=""/>
          </v:shape>
          <o:OLEObject Type="Embed" ProgID="Equation.DSMT4" ShapeID="_x0000_i1290" DrawAspect="Content" ObjectID="_1687183868" r:id="rId545"/>
        </w:object>
      </w:r>
    </w:p>
    <w:p w:rsidR="00D34944" w:rsidRPr="00EF5144" w:rsidRDefault="00D34944" w:rsidP="00D6297E">
      <w:pPr>
        <w:ind w:leftChars="400" w:left="960"/>
        <w:rPr>
          <w:szCs w:val="21"/>
        </w:rPr>
      </w:pPr>
      <w:r w:rsidRPr="00EF5144">
        <w:rPr>
          <w:rFonts w:hAnsi="宋体"/>
          <w:szCs w:val="21"/>
        </w:rPr>
        <w:t>其中</w:t>
      </w:r>
      <w:r w:rsidR="000D0A44" w:rsidRPr="000D0A44">
        <w:rPr>
          <w:position w:val="-10"/>
        </w:rPr>
        <w:object w:dxaOrig="200" w:dyaOrig="320">
          <v:shape id="_x0000_i1291" type="#_x0000_t75" style="width:9.8pt;height:16.15pt" o:ole="">
            <v:imagedata r:id="rId546" o:title=""/>
          </v:shape>
          <o:OLEObject Type="Embed" ProgID="Equation.DSMT4" ShapeID="_x0000_i1291" DrawAspect="Content" ObjectID="_1687183869" r:id="rId547"/>
        </w:object>
      </w:r>
      <w:r w:rsidRPr="00EF5144">
        <w:rPr>
          <w:rFonts w:hAnsi="宋体"/>
          <w:szCs w:val="21"/>
        </w:rPr>
        <w:t>位于</w:t>
      </w:r>
      <w:r w:rsidR="000D0A44" w:rsidRPr="000D0A44">
        <w:rPr>
          <w:position w:val="-6"/>
        </w:rPr>
        <w:object w:dxaOrig="200" w:dyaOrig="279">
          <v:shape id="_x0000_i1292" type="#_x0000_t75" style="width:9.8pt;height:13.8pt" o:ole="">
            <v:imagedata r:id="rId548" o:title=""/>
          </v:shape>
          <o:OLEObject Type="Embed" ProgID="Equation.DSMT4" ShapeID="_x0000_i1292" DrawAspect="Content" ObjectID="_1687183870" r:id="rId549"/>
        </w:object>
      </w:r>
      <w:r w:rsidRPr="00EF5144">
        <w:rPr>
          <w:rFonts w:hAnsi="宋体"/>
          <w:szCs w:val="21"/>
        </w:rPr>
        <w:t>和</w:t>
      </w:r>
      <w:r w:rsidR="000D0A44" w:rsidRPr="00025957">
        <w:rPr>
          <w:position w:val="-4"/>
        </w:rPr>
        <w:object w:dxaOrig="200" w:dyaOrig="200">
          <v:shape id="_x0000_i1293" type="#_x0000_t75" style="width:9.8pt;height:9.8pt" o:ole="">
            <v:imagedata r:id="rId550" o:title=""/>
          </v:shape>
          <o:OLEObject Type="Embed" ProgID="Equation.DSMT4" ShapeID="_x0000_i1293" DrawAspect="Content" ObjectID="_1687183871" r:id="rId551"/>
        </w:object>
      </w:r>
      <w:r w:rsidRPr="00EF5144">
        <w:rPr>
          <w:rFonts w:hAnsi="宋体"/>
          <w:szCs w:val="21"/>
        </w:rPr>
        <w:t>为端点的开区间内，</w:t>
      </w:r>
      <w:r w:rsidR="000D0A44" w:rsidRPr="000D0A44">
        <w:rPr>
          <w:position w:val="-14"/>
        </w:rPr>
        <w:object w:dxaOrig="1020" w:dyaOrig="400">
          <v:shape id="_x0000_i1294" type="#_x0000_t75" style="width:51.25pt;height:20.15pt" o:ole="">
            <v:imagedata r:id="rId552" o:title=""/>
          </v:shape>
          <o:OLEObject Type="Embed" ProgID="Equation.DSMT4" ShapeID="_x0000_i1294" DrawAspect="Content" ObjectID="_1687183872" r:id="rId553"/>
        </w:object>
      </w:r>
      <w:r w:rsidR="0067258E">
        <w:rPr>
          <w:rFonts w:hint="eastAsia"/>
          <w:szCs w:val="21"/>
        </w:rPr>
        <w:t>．</w:t>
      </w:r>
    </w:p>
    <w:p w:rsidR="0067258E" w:rsidRDefault="00D34944" w:rsidP="0067258E">
      <w:pPr>
        <w:ind w:leftChars="200" w:left="960" w:hangingChars="200" w:hanging="480"/>
        <w:rPr>
          <w:rFonts w:hAnsi="宋体"/>
          <w:szCs w:val="21"/>
        </w:rPr>
      </w:pPr>
      <w:r w:rsidRPr="00EF5144">
        <w:rPr>
          <w:szCs w:val="21"/>
        </w:rPr>
        <w:t>(2)</w:t>
      </w:r>
      <w:r w:rsidR="0067258E" w:rsidRPr="0067258E">
        <w:rPr>
          <w:rFonts w:hAnsi="宋体" w:hint="eastAsia"/>
          <w:szCs w:val="21"/>
        </w:rPr>
        <w:t xml:space="preserve"> </w:t>
      </w:r>
      <w:r w:rsidRPr="00EF5144">
        <w:rPr>
          <w:rFonts w:hAnsi="宋体"/>
          <w:szCs w:val="21"/>
        </w:rPr>
        <w:t>将</w:t>
      </w:r>
      <w:r w:rsidR="000D0A44" w:rsidRPr="000D0A44">
        <w:rPr>
          <w:position w:val="-10"/>
        </w:rPr>
        <w:object w:dxaOrig="540" w:dyaOrig="320">
          <v:shape id="_x0000_i1295" type="#_x0000_t75" style="width:27.05pt;height:16.15pt" o:ole="">
            <v:imagedata r:id="rId554" o:title=""/>
          </v:shape>
          <o:OLEObject Type="Embed" ProgID="Equation.DSMT4" ShapeID="_x0000_i1295" DrawAspect="Content" ObjectID="_1687183873" r:id="rId555"/>
        </w:object>
      </w:r>
      <w:r w:rsidR="0067258E">
        <w:rPr>
          <w:rFonts w:hint="eastAsia"/>
          <w:szCs w:val="21"/>
        </w:rPr>
        <w:t>的</w:t>
      </w:r>
      <w:r w:rsidR="0067258E" w:rsidRPr="00EF5144">
        <w:rPr>
          <w:rFonts w:hAnsi="宋体"/>
          <w:szCs w:val="21"/>
        </w:rPr>
        <w:t>麦克劳林公式</w:t>
      </w:r>
      <w:r w:rsidRPr="00EF5144">
        <w:rPr>
          <w:rFonts w:hAnsi="宋体"/>
          <w:szCs w:val="21"/>
        </w:rPr>
        <w:t>从</w:t>
      </w:r>
      <w:r w:rsidR="000D0A44" w:rsidRPr="000D0A44">
        <w:rPr>
          <w:position w:val="-6"/>
        </w:rPr>
        <w:object w:dxaOrig="340" w:dyaOrig="220">
          <v:shape id="_x0000_i1296" type="#_x0000_t75" style="width:17.3pt;height:10.95pt" o:ole="">
            <v:imagedata r:id="rId556" o:title=""/>
          </v:shape>
          <o:OLEObject Type="Embed" ProgID="Equation.DSMT4" ShapeID="_x0000_i1296" DrawAspect="Content" ObjectID="_1687183874" r:id="rId557"/>
        </w:object>
      </w:r>
      <w:r w:rsidRPr="00EF5144">
        <w:rPr>
          <w:rFonts w:hAnsi="宋体"/>
          <w:szCs w:val="21"/>
        </w:rPr>
        <w:t>到</w:t>
      </w:r>
      <w:r w:rsidR="000D0A44" w:rsidRPr="000D0A44">
        <w:rPr>
          <w:position w:val="-6"/>
        </w:rPr>
        <w:object w:dxaOrig="200" w:dyaOrig="220">
          <v:shape id="_x0000_i1297" type="#_x0000_t75" style="width:9.8pt;height:10.95pt" o:ole="">
            <v:imagedata r:id="rId558" o:title=""/>
          </v:shape>
          <o:OLEObject Type="Embed" ProgID="Equation.DSMT4" ShapeID="_x0000_i1297" DrawAspect="Content" ObjectID="_1687183875" r:id="rId559"/>
        </w:object>
      </w:r>
      <w:r w:rsidRPr="00EF5144">
        <w:rPr>
          <w:rFonts w:hAnsi="宋体"/>
          <w:szCs w:val="21"/>
        </w:rPr>
        <w:t>积分</w:t>
      </w:r>
      <w:r w:rsidR="0067258E">
        <w:rPr>
          <w:rFonts w:hAnsi="宋体" w:hint="eastAsia"/>
          <w:szCs w:val="21"/>
        </w:rPr>
        <w:t>，得到</w:t>
      </w:r>
    </w:p>
    <w:p w:rsidR="00D34944" w:rsidRPr="00EF5144" w:rsidRDefault="000D0A44" w:rsidP="0067258E">
      <w:pPr>
        <w:ind w:leftChars="400" w:left="960"/>
        <w:jc w:val="center"/>
        <w:rPr>
          <w:szCs w:val="21"/>
        </w:rPr>
      </w:pPr>
      <w:r w:rsidRPr="000D0A44">
        <w:rPr>
          <w:position w:val="-24"/>
        </w:rPr>
        <w:object w:dxaOrig="5760" w:dyaOrig="620">
          <v:shape id="_x0000_i1298" type="#_x0000_t75" style="width:4in;height:31.1pt" o:ole="">
            <v:imagedata r:id="rId560" o:title=""/>
          </v:shape>
          <o:OLEObject Type="Embed" ProgID="Equation.DSMT4" ShapeID="_x0000_i1298" DrawAspect="Content" ObjectID="_1687183876" r:id="rId561"/>
        </w:object>
      </w:r>
    </w:p>
    <w:p w:rsidR="00391F14" w:rsidRDefault="00D34944" w:rsidP="00391F14">
      <w:pPr>
        <w:ind w:leftChars="400" w:left="960"/>
        <w:rPr>
          <w:rFonts w:hAnsi="宋体"/>
          <w:szCs w:val="21"/>
        </w:rPr>
      </w:pPr>
      <w:r w:rsidRPr="00EF5144">
        <w:rPr>
          <w:rFonts w:hAnsi="宋体"/>
          <w:szCs w:val="21"/>
        </w:rPr>
        <w:t>因</w:t>
      </w:r>
      <w:r w:rsidR="00D6297E">
        <w:rPr>
          <w:rFonts w:hAnsi="宋体" w:hint="eastAsia"/>
          <w:szCs w:val="21"/>
        </w:rPr>
        <w:t>为</w:t>
      </w:r>
      <w:r w:rsidR="000D0A44" w:rsidRPr="000D0A44">
        <w:rPr>
          <w:position w:val="-10"/>
        </w:rPr>
        <w:object w:dxaOrig="620" w:dyaOrig="320">
          <v:shape id="_x0000_i1299" type="#_x0000_t75" style="width:31.1pt;height:16.15pt" o:ole="">
            <v:imagedata r:id="rId562" o:title=""/>
          </v:shape>
          <o:OLEObject Type="Embed" ProgID="Equation.DSMT4" ShapeID="_x0000_i1299" DrawAspect="Content" ObjectID="_1687183877" r:id="rId563"/>
        </w:object>
      </w:r>
      <w:r w:rsidRPr="00EF5144">
        <w:rPr>
          <w:rFonts w:hAnsi="宋体"/>
          <w:szCs w:val="21"/>
        </w:rPr>
        <w:t>在</w:t>
      </w:r>
      <w:r w:rsidR="000D0A44" w:rsidRPr="000D0A44">
        <w:rPr>
          <w:position w:val="-14"/>
        </w:rPr>
        <w:object w:dxaOrig="680" w:dyaOrig="400">
          <v:shape id="_x0000_i1300" type="#_x0000_t75" style="width:34pt;height:20.15pt" o:ole="">
            <v:imagedata r:id="rId564" o:title=""/>
          </v:shape>
          <o:OLEObject Type="Embed" ProgID="Equation.DSMT4" ShapeID="_x0000_i1300" DrawAspect="Content" ObjectID="_1687183878" r:id="rId565"/>
        </w:object>
      </w:r>
      <w:r w:rsidRPr="00EF5144">
        <w:rPr>
          <w:rFonts w:hAnsi="宋体"/>
          <w:szCs w:val="21"/>
        </w:rPr>
        <w:t>上连续，</w:t>
      </w:r>
      <w:r w:rsidR="00D6297E">
        <w:rPr>
          <w:rFonts w:hAnsi="宋体" w:hint="eastAsia"/>
          <w:szCs w:val="21"/>
        </w:rPr>
        <w:t>所以</w:t>
      </w:r>
      <w:r w:rsidR="000D0A44" w:rsidRPr="000D0A44">
        <w:rPr>
          <w:position w:val="-10"/>
        </w:rPr>
        <w:object w:dxaOrig="620" w:dyaOrig="320">
          <v:shape id="_x0000_i1301" type="#_x0000_t75" style="width:31.1pt;height:16.15pt" o:ole="">
            <v:imagedata r:id="rId566" o:title=""/>
          </v:shape>
          <o:OLEObject Type="Embed" ProgID="Equation.DSMT4" ShapeID="_x0000_i1301" DrawAspect="Content" ObjectID="_1687183879" r:id="rId567"/>
        </w:object>
      </w:r>
      <w:r w:rsidRPr="00EF5144">
        <w:rPr>
          <w:rFonts w:hAnsi="宋体"/>
          <w:szCs w:val="21"/>
        </w:rPr>
        <w:t>在</w:t>
      </w:r>
      <w:r w:rsidR="000D0A44" w:rsidRPr="000D0A44">
        <w:rPr>
          <w:position w:val="-14"/>
        </w:rPr>
        <w:object w:dxaOrig="680" w:dyaOrig="400">
          <v:shape id="_x0000_i1302" type="#_x0000_t75" style="width:34pt;height:20.15pt" o:ole="">
            <v:imagedata r:id="rId568" o:title=""/>
          </v:shape>
          <o:OLEObject Type="Embed" ProgID="Equation.DSMT4" ShapeID="_x0000_i1302" DrawAspect="Content" ObjectID="_1687183880" r:id="rId569"/>
        </w:object>
      </w:r>
      <w:r w:rsidRPr="00EF5144">
        <w:rPr>
          <w:rFonts w:hAnsi="宋体"/>
          <w:szCs w:val="21"/>
        </w:rPr>
        <w:t>上存在最大值</w:t>
      </w:r>
      <w:r w:rsidR="000D0A44" w:rsidRPr="00025957">
        <w:rPr>
          <w:position w:val="-4"/>
        </w:rPr>
        <w:object w:dxaOrig="279" w:dyaOrig="260">
          <v:shape id="_x0000_i1303" type="#_x0000_t75" style="width:13.8pt;height:13.25pt" o:ole="">
            <v:imagedata r:id="rId570" o:title=""/>
          </v:shape>
          <o:OLEObject Type="Embed" ProgID="Equation.DSMT4" ShapeID="_x0000_i1303" DrawAspect="Content" ObjectID="_1687183881" r:id="rId571"/>
        </w:object>
      </w:r>
      <w:r w:rsidR="00D6297E">
        <w:rPr>
          <w:rFonts w:hAnsi="宋体" w:hint="eastAsia"/>
          <w:szCs w:val="21"/>
        </w:rPr>
        <w:t>和</w:t>
      </w:r>
      <w:r w:rsidRPr="00EF5144">
        <w:rPr>
          <w:rFonts w:hAnsi="宋体"/>
          <w:szCs w:val="21"/>
        </w:rPr>
        <w:t>最小值</w:t>
      </w:r>
      <w:r w:rsidR="000D0A44" w:rsidRPr="00025957">
        <w:rPr>
          <w:position w:val="-4"/>
        </w:rPr>
        <w:object w:dxaOrig="260" w:dyaOrig="200">
          <v:shape id="_x0000_i1304" type="#_x0000_t75" style="width:13.25pt;height:9.8pt" o:ole="">
            <v:imagedata r:id="rId572" o:title=""/>
          </v:shape>
          <o:OLEObject Type="Embed" ProgID="Equation.DSMT4" ShapeID="_x0000_i1304" DrawAspect="Content" ObjectID="_1687183882" r:id="rId573"/>
        </w:object>
      </w:r>
      <w:r w:rsidRPr="00EF5144">
        <w:rPr>
          <w:rFonts w:hAnsi="宋体" w:hint="eastAsia"/>
          <w:szCs w:val="21"/>
        </w:rPr>
        <w:t>，</w:t>
      </w:r>
      <w:r w:rsidRPr="00EF5144">
        <w:rPr>
          <w:rFonts w:hAnsi="宋体"/>
          <w:szCs w:val="21"/>
        </w:rPr>
        <w:t>因此</w:t>
      </w:r>
    </w:p>
    <w:p w:rsidR="00D34944" w:rsidRPr="00EF5144" w:rsidRDefault="000D0A44" w:rsidP="00391F14">
      <w:pPr>
        <w:ind w:leftChars="400" w:left="960"/>
        <w:jc w:val="center"/>
        <w:rPr>
          <w:szCs w:val="21"/>
        </w:rPr>
      </w:pPr>
      <w:r w:rsidRPr="000D0A44">
        <w:rPr>
          <w:position w:val="-24"/>
        </w:rPr>
        <w:object w:dxaOrig="5740" w:dyaOrig="660">
          <v:shape id="_x0000_i1305" type="#_x0000_t75" style="width:286.85pt;height:32.85pt" o:ole="">
            <v:imagedata r:id="rId574" o:title=""/>
          </v:shape>
          <o:OLEObject Type="Embed" ProgID="Equation.DSMT4" ShapeID="_x0000_i1305" DrawAspect="Content" ObjectID="_1687183883" r:id="rId575"/>
        </w:object>
      </w:r>
    </w:p>
    <w:p w:rsidR="00D34944" w:rsidRPr="00EF5144" w:rsidRDefault="00391F14" w:rsidP="00391F14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从而</w:t>
      </w:r>
      <w:r w:rsidR="000D0A44" w:rsidRPr="000D0A44">
        <w:rPr>
          <w:position w:val="-24"/>
        </w:rPr>
        <w:object w:dxaOrig="2160" w:dyaOrig="620">
          <v:shape id="_x0000_i1306" type="#_x0000_t75" style="width:108.3pt;height:31.1pt" o:ole="">
            <v:imagedata r:id="rId576" o:title=""/>
          </v:shape>
          <o:OLEObject Type="Embed" ProgID="Equation.DSMT4" ShapeID="_x0000_i1306" DrawAspect="Content" ObjectID="_1687183884" r:id="rId577"/>
        </w:object>
      </w:r>
      <w:r>
        <w:rPr>
          <w:rFonts w:hint="eastAsia"/>
          <w:szCs w:val="21"/>
        </w:rPr>
        <w:t>．</w:t>
      </w:r>
      <w:r w:rsidR="00D34944" w:rsidRPr="00EF5144">
        <w:rPr>
          <w:rFonts w:hAnsi="宋体"/>
          <w:szCs w:val="21"/>
        </w:rPr>
        <w:t>由连续函数介值定理知</w:t>
      </w:r>
      <w:r w:rsidR="00D34944" w:rsidRPr="00EF5144">
        <w:rPr>
          <w:rFonts w:hint="eastAsia"/>
          <w:szCs w:val="21"/>
        </w:rPr>
        <w:t>，</w:t>
      </w:r>
      <w:r w:rsidR="00D34944" w:rsidRPr="00EF5144">
        <w:rPr>
          <w:rFonts w:hAnsi="宋体"/>
          <w:szCs w:val="21"/>
        </w:rPr>
        <w:t>存在</w:t>
      </w:r>
      <w:r w:rsidR="000D0A44" w:rsidRPr="000D0A44">
        <w:rPr>
          <w:position w:val="-14"/>
        </w:rPr>
        <w:object w:dxaOrig="1040" w:dyaOrig="400">
          <v:shape id="_x0000_i1307" type="#_x0000_t75" style="width:51.85pt;height:20.15pt" o:ole="">
            <v:imagedata r:id="rId578" o:title=""/>
          </v:shape>
          <o:OLEObject Type="Embed" ProgID="Equation.DSMT4" ShapeID="_x0000_i1307" DrawAspect="Content" ObjectID="_1687183885" r:id="rId579"/>
        </w:object>
      </w:r>
      <w:r w:rsidR="00D34944" w:rsidRPr="00EF5144">
        <w:rPr>
          <w:rFonts w:hint="eastAsia"/>
          <w:szCs w:val="21"/>
        </w:rPr>
        <w:t>，</w:t>
      </w:r>
      <w:r w:rsidR="00D34944" w:rsidRPr="00EF5144">
        <w:rPr>
          <w:rFonts w:hAnsi="宋体"/>
          <w:szCs w:val="21"/>
        </w:rPr>
        <w:t>使</w:t>
      </w:r>
    </w:p>
    <w:p w:rsidR="00D34944" w:rsidRPr="00EF5144" w:rsidRDefault="000D0A44" w:rsidP="00391F14">
      <w:pPr>
        <w:ind w:leftChars="400" w:left="960"/>
        <w:jc w:val="center"/>
        <w:rPr>
          <w:szCs w:val="21"/>
        </w:rPr>
      </w:pPr>
      <w:r w:rsidRPr="000D0A44">
        <w:rPr>
          <w:position w:val="-24"/>
        </w:rPr>
        <w:object w:dxaOrig="4860" w:dyaOrig="620">
          <v:shape id="_x0000_i1308" type="#_x0000_t75" style="width:243.05pt;height:31.1pt" o:ole="">
            <v:imagedata r:id="rId580" o:title=""/>
          </v:shape>
          <o:OLEObject Type="Embed" ProgID="Equation.DSMT4" ShapeID="_x0000_i1308" DrawAspect="Content" ObjectID="_1687183886" r:id="rId581"/>
        </w:object>
      </w:r>
    </w:p>
    <w:p w:rsidR="00D34944" w:rsidRPr="00EF5144" w:rsidRDefault="00D34944" w:rsidP="00D34944">
      <w:pPr>
        <w:rPr>
          <w:szCs w:val="21"/>
        </w:rPr>
      </w:pPr>
    </w:p>
    <w:p w:rsidR="00D34944" w:rsidRPr="00D34944" w:rsidRDefault="00D34944" w:rsidP="00D34944"/>
    <w:p w:rsidR="00D34944" w:rsidRPr="00E21DA4" w:rsidRDefault="00D34944" w:rsidP="00997050">
      <w:pPr>
        <w:pStyle w:val="1"/>
      </w:pPr>
      <w:r w:rsidRPr="00E21DA4">
        <w:lastRenderedPageBreak/>
        <w:t>十一、</w:t>
      </w:r>
      <w:r w:rsidR="00997050">
        <w:rPr>
          <w:rFonts w:hint="eastAsia"/>
        </w:rPr>
        <w:t>（</w:t>
      </w:r>
      <w:r w:rsidRPr="00E21DA4">
        <w:t>本题满分6分</w:t>
      </w:r>
      <w:r w:rsidR="00997050">
        <w:rPr>
          <w:rFonts w:hint="eastAsia"/>
        </w:rPr>
        <w:t>）</w:t>
      </w:r>
    </w:p>
    <w:p w:rsidR="00EE1400" w:rsidRDefault="00D34944" w:rsidP="00EE1400">
      <w:pPr>
        <w:ind w:leftChars="200" w:left="480"/>
        <w:rPr>
          <w:rFonts w:hAnsi="宋体"/>
        </w:rPr>
      </w:pPr>
      <w:r w:rsidRPr="00E21DA4">
        <w:rPr>
          <w:rFonts w:hAnsi="宋体"/>
        </w:rPr>
        <w:t>已知矩阵</w:t>
      </w:r>
      <w:r w:rsidR="000D0A44" w:rsidRPr="000D0A44">
        <w:rPr>
          <w:position w:val="-50"/>
        </w:rPr>
        <w:object w:dxaOrig="1480" w:dyaOrig="1120">
          <v:shape id="_x0000_i1309" type="#_x0000_t75" style="width:73.75pt;height:55.85pt" o:ole="">
            <v:imagedata r:id="rId582" o:title=""/>
          </v:shape>
          <o:OLEObject Type="Embed" ProgID="Equation.DSMT4" ShapeID="_x0000_i1309" DrawAspect="Content" ObjectID="_1687183887" r:id="rId583"/>
        </w:object>
      </w:r>
      <w:r w:rsidR="00EE1400">
        <w:rPr>
          <w:rFonts w:hint="eastAsia"/>
        </w:rPr>
        <w:t>，</w:t>
      </w:r>
      <w:r w:rsidR="000D0A44" w:rsidRPr="000D0A44">
        <w:rPr>
          <w:position w:val="-50"/>
        </w:rPr>
        <w:object w:dxaOrig="1480" w:dyaOrig="1120">
          <v:shape id="_x0000_i1310" type="#_x0000_t75" style="width:73.75pt;height:55.85pt" o:ole="">
            <v:imagedata r:id="rId584" o:title=""/>
          </v:shape>
          <o:OLEObject Type="Embed" ProgID="Equation.DSMT4" ShapeID="_x0000_i1310" DrawAspect="Content" ObjectID="_1687183888" r:id="rId585"/>
        </w:object>
      </w:r>
      <w:r w:rsidR="00EE1400">
        <w:rPr>
          <w:rFonts w:hint="eastAsia"/>
        </w:rPr>
        <w:t>．</w:t>
      </w:r>
      <w:r w:rsidRPr="00E21DA4">
        <w:rPr>
          <w:rFonts w:hAnsi="宋体"/>
        </w:rPr>
        <w:t>且矩阵</w:t>
      </w:r>
      <w:r w:rsidR="000D0A44" w:rsidRPr="00025957">
        <w:rPr>
          <w:position w:val="-4"/>
        </w:rPr>
        <w:object w:dxaOrig="240" w:dyaOrig="260">
          <v:shape id="_x0000_i1311" type="#_x0000_t75" style="width:12.1pt;height:13.25pt" o:ole="">
            <v:imagedata r:id="rId586" o:title=""/>
          </v:shape>
          <o:OLEObject Type="Embed" ProgID="Equation.DSMT4" ShapeID="_x0000_i1311" DrawAspect="Content" ObjectID="_1687183889" r:id="rId587"/>
        </w:object>
      </w:r>
      <w:r w:rsidRPr="00E21DA4">
        <w:rPr>
          <w:rFonts w:hAnsi="宋体"/>
        </w:rPr>
        <w:t>满足</w:t>
      </w:r>
    </w:p>
    <w:p w:rsidR="00EE1400" w:rsidRDefault="000D0A44" w:rsidP="00EE1400">
      <w:pPr>
        <w:ind w:leftChars="200" w:left="480"/>
        <w:jc w:val="center"/>
      </w:pPr>
      <w:r w:rsidRPr="000D0A44">
        <w:rPr>
          <w:position w:val="-8"/>
        </w:rPr>
        <w:object w:dxaOrig="2860" w:dyaOrig="300">
          <v:shape id="_x0000_i1312" type="#_x0000_t75" style="width:142.85pt;height:15pt" o:ole="">
            <v:imagedata r:id="rId588" o:title=""/>
          </v:shape>
          <o:OLEObject Type="Embed" ProgID="Equation.DSMT4" ShapeID="_x0000_i1312" DrawAspect="Content" ObjectID="_1687183890" r:id="rId589"/>
        </w:object>
      </w:r>
    </w:p>
    <w:p w:rsidR="00D34944" w:rsidRDefault="00D34944" w:rsidP="00EE1400">
      <w:pPr>
        <w:ind w:leftChars="200" w:left="480"/>
      </w:pPr>
      <w:r w:rsidRPr="00E21DA4">
        <w:rPr>
          <w:rFonts w:hAnsi="宋体"/>
        </w:rPr>
        <w:t>其中</w:t>
      </w:r>
      <w:r w:rsidR="000D0A44" w:rsidRPr="00025957">
        <w:rPr>
          <w:position w:val="-4"/>
        </w:rPr>
        <w:object w:dxaOrig="220" w:dyaOrig="260">
          <v:shape id="_x0000_i1313" type="#_x0000_t75" style="width:10.95pt;height:13.25pt" o:ole="">
            <v:imagedata r:id="rId590" o:title=""/>
          </v:shape>
          <o:OLEObject Type="Embed" ProgID="Equation.DSMT4" ShapeID="_x0000_i1313" DrawAspect="Content" ObjectID="_1687183891" r:id="rId591"/>
        </w:object>
      </w:r>
      <w:r w:rsidRPr="00E21DA4">
        <w:rPr>
          <w:rFonts w:hAnsi="宋体"/>
        </w:rPr>
        <w:t>是</w:t>
      </w:r>
      <w:r w:rsidR="000D0A44" w:rsidRPr="000D0A44">
        <w:rPr>
          <w:position w:val="-6"/>
        </w:rPr>
        <w:object w:dxaOrig="180" w:dyaOrig="279">
          <v:shape id="_x0000_i1314" type="#_x0000_t75" style="width:9.2pt;height:13.8pt" o:ole="">
            <v:imagedata r:id="rId592" o:title=""/>
          </v:shape>
          <o:OLEObject Type="Embed" ProgID="Equation.DSMT4" ShapeID="_x0000_i1314" DrawAspect="Content" ObjectID="_1687183892" r:id="rId593"/>
        </w:object>
      </w:r>
      <w:r w:rsidRPr="00E21DA4">
        <w:rPr>
          <w:rFonts w:hAnsi="宋体"/>
        </w:rPr>
        <w:t>阶单位</w:t>
      </w:r>
      <w:r w:rsidR="00EE1400">
        <w:rPr>
          <w:rFonts w:hAnsi="宋体" w:hint="eastAsia"/>
        </w:rPr>
        <w:t>矩</w:t>
      </w:r>
      <w:r w:rsidRPr="00E21DA4">
        <w:rPr>
          <w:rFonts w:hAnsi="宋体"/>
        </w:rPr>
        <w:t>阵，求</w:t>
      </w:r>
      <w:r w:rsidR="000D0A44" w:rsidRPr="00025957">
        <w:rPr>
          <w:position w:val="-4"/>
        </w:rPr>
        <w:object w:dxaOrig="240" w:dyaOrig="260">
          <v:shape id="_x0000_i1315" type="#_x0000_t75" style="width:12.1pt;height:13.25pt" o:ole="">
            <v:imagedata r:id="rId594" o:title=""/>
          </v:shape>
          <o:OLEObject Type="Embed" ProgID="Equation.DSMT4" ShapeID="_x0000_i1315" DrawAspect="Content" ObjectID="_1687183893" r:id="rId595"/>
        </w:object>
      </w:r>
      <w:r w:rsidR="00EE1400">
        <w:rPr>
          <w:rFonts w:hint="eastAsia"/>
        </w:rPr>
        <w:t>．</w:t>
      </w:r>
    </w:p>
    <w:p w:rsidR="00B97956" w:rsidRDefault="00B97956" w:rsidP="00B97956"/>
    <w:p w:rsidR="00F3248C" w:rsidRDefault="00B97956" w:rsidP="00F3248C">
      <w:pPr>
        <w:rPr>
          <w:rFonts w:hAnsi="宋体"/>
          <w:szCs w:val="21"/>
        </w:rPr>
      </w:pPr>
      <w:r w:rsidRPr="00AE5252">
        <w:rPr>
          <w:rStyle w:val="af4"/>
          <w:rFonts w:hint="eastAsia"/>
        </w:rPr>
        <w:t>[解]</w:t>
      </w:r>
      <w:r w:rsidRPr="00B97956">
        <w:rPr>
          <w:rFonts w:hint="eastAsia"/>
        </w:rPr>
        <w:t xml:space="preserve"> </w:t>
      </w:r>
      <w:r w:rsidR="00F3248C">
        <w:rPr>
          <w:rFonts w:hint="eastAsia"/>
        </w:rPr>
        <w:t>由</w:t>
      </w:r>
      <w:r w:rsidR="00D34944" w:rsidRPr="00EF5144">
        <w:rPr>
          <w:rFonts w:hAnsi="宋体"/>
          <w:szCs w:val="21"/>
        </w:rPr>
        <w:t>题设的关系式</w:t>
      </w:r>
      <w:r w:rsidR="00F3248C">
        <w:rPr>
          <w:rFonts w:hAnsi="宋体" w:hint="eastAsia"/>
          <w:szCs w:val="21"/>
        </w:rPr>
        <w:t>可得</w:t>
      </w:r>
      <w:r w:rsidR="000D0A44" w:rsidRPr="000D0A44">
        <w:rPr>
          <w:position w:val="-14"/>
        </w:rPr>
        <w:object w:dxaOrig="2060" w:dyaOrig="400">
          <v:shape id="_x0000_i1316" type="#_x0000_t75" style="width:103.1pt;height:20.15pt" o:ole="">
            <v:imagedata r:id="rId596" o:title=""/>
          </v:shape>
          <o:OLEObject Type="Embed" ProgID="Equation.DSMT4" ShapeID="_x0000_i1316" DrawAspect="Content" ObjectID="_1687183894" r:id="rId597"/>
        </w:object>
      </w:r>
      <w:r w:rsidR="00F3248C">
        <w:rPr>
          <w:rFonts w:hint="eastAsia"/>
          <w:szCs w:val="21"/>
        </w:rPr>
        <w:t>．</w:t>
      </w:r>
      <w:r w:rsidR="00D34944" w:rsidRPr="00EF5144">
        <w:rPr>
          <w:rFonts w:hAnsi="宋体"/>
          <w:szCs w:val="21"/>
        </w:rPr>
        <w:t>其中</w:t>
      </w:r>
    </w:p>
    <w:p w:rsidR="00D34944" w:rsidRPr="00F3248C" w:rsidRDefault="000D0A44" w:rsidP="00F3248C">
      <w:pPr>
        <w:jc w:val="center"/>
      </w:pPr>
      <w:r w:rsidRPr="000D0A44">
        <w:rPr>
          <w:position w:val="-50"/>
        </w:rPr>
        <w:object w:dxaOrig="4700" w:dyaOrig="1120">
          <v:shape id="_x0000_i1317" type="#_x0000_t75" style="width:235pt;height:55.85pt" o:ole="">
            <v:imagedata r:id="rId598" o:title=""/>
          </v:shape>
          <o:OLEObject Type="Embed" ProgID="Equation.DSMT4" ShapeID="_x0000_i1317" DrawAspect="Content" ObjectID="_1687183895" r:id="rId599"/>
        </w:object>
      </w:r>
    </w:p>
    <w:p w:rsidR="00D34944" w:rsidRPr="00EF5144" w:rsidRDefault="00D34944" w:rsidP="00F3248C">
      <w:pPr>
        <w:ind w:leftChars="200" w:left="480"/>
        <w:rPr>
          <w:szCs w:val="21"/>
        </w:rPr>
      </w:pPr>
      <w:r w:rsidRPr="00EF5144">
        <w:rPr>
          <w:rFonts w:hAnsi="宋体" w:hint="eastAsia"/>
          <w:szCs w:val="21"/>
        </w:rPr>
        <w:t>因为</w:t>
      </w:r>
      <w:r w:rsidR="000D0A44" w:rsidRPr="000D0A44">
        <w:rPr>
          <w:position w:val="-14"/>
        </w:rPr>
        <w:object w:dxaOrig="1359" w:dyaOrig="400">
          <v:shape id="_x0000_i1318" type="#_x0000_t75" style="width:67.95pt;height:20.15pt" o:ole="">
            <v:imagedata r:id="rId600" o:title=""/>
          </v:shape>
          <o:OLEObject Type="Embed" ProgID="Equation.DSMT4" ShapeID="_x0000_i1318" DrawAspect="Content" ObjectID="_1687183896" r:id="rId601"/>
        </w:object>
      </w:r>
      <w:r w:rsidRPr="00EF5144">
        <w:rPr>
          <w:rFonts w:hint="eastAsia"/>
          <w:szCs w:val="21"/>
        </w:rPr>
        <w:t>，</w:t>
      </w:r>
      <w:r w:rsidRPr="00EF5144">
        <w:rPr>
          <w:rFonts w:hAnsi="宋体"/>
          <w:szCs w:val="21"/>
        </w:rPr>
        <w:t>故知矩阵</w:t>
      </w:r>
      <w:r w:rsidR="000D0A44" w:rsidRPr="00025957">
        <w:rPr>
          <w:position w:val="-4"/>
        </w:rPr>
        <w:object w:dxaOrig="600" w:dyaOrig="260">
          <v:shape id="_x0000_i1319" type="#_x0000_t75" style="width:29.95pt;height:13.25pt" o:ole="">
            <v:imagedata r:id="rId602" o:title=""/>
          </v:shape>
          <o:OLEObject Type="Embed" ProgID="Equation.DSMT4" ShapeID="_x0000_i1319" DrawAspect="Content" ObjectID="_1687183897" r:id="rId603"/>
        </w:object>
      </w:r>
      <w:r w:rsidRPr="00EF5144">
        <w:rPr>
          <w:rFonts w:hAnsi="宋体"/>
          <w:szCs w:val="21"/>
        </w:rPr>
        <w:t>可逆，求</w:t>
      </w:r>
      <w:r w:rsidR="005F55F3">
        <w:rPr>
          <w:rFonts w:hAnsi="宋体" w:hint="eastAsia"/>
          <w:szCs w:val="21"/>
        </w:rPr>
        <w:t>其逆矩阵得</w:t>
      </w:r>
    </w:p>
    <w:p w:rsidR="00D34944" w:rsidRPr="00EF5144" w:rsidRDefault="000D0A44" w:rsidP="005F55F3">
      <w:pPr>
        <w:ind w:leftChars="200" w:left="480"/>
        <w:jc w:val="center"/>
        <w:rPr>
          <w:szCs w:val="21"/>
        </w:rPr>
      </w:pPr>
      <w:r w:rsidRPr="000D0A44">
        <w:rPr>
          <w:position w:val="-50"/>
        </w:rPr>
        <w:object w:dxaOrig="2280" w:dyaOrig="1120">
          <v:shape id="_x0000_i1320" type="#_x0000_t75" style="width:114.05pt;height:55.85pt" o:ole="">
            <v:imagedata r:id="rId604" o:title=""/>
          </v:shape>
          <o:OLEObject Type="Embed" ProgID="Equation.DSMT4" ShapeID="_x0000_i1320" DrawAspect="Content" ObjectID="_1687183898" r:id="rId605"/>
        </w:object>
      </w:r>
    </w:p>
    <w:p w:rsidR="00D34944" w:rsidRPr="00EF5144" w:rsidRDefault="00D34944" w:rsidP="005F55F3">
      <w:pPr>
        <w:ind w:leftChars="200" w:left="480"/>
        <w:rPr>
          <w:szCs w:val="21"/>
        </w:rPr>
      </w:pPr>
      <w:r w:rsidRPr="00EF5144">
        <w:rPr>
          <w:rFonts w:hAnsi="宋体"/>
          <w:szCs w:val="21"/>
        </w:rPr>
        <w:t>于是</w:t>
      </w:r>
      <w:r w:rsidRPr="00EF5144">
        <w:rPr>
          <w:rFonts w:hAnsi="宋体" w:hint="eastAsia"/>
          <w:szCs w:val="21"/>
        </w:rPr>
        <w:t>，</w:t>
      </w:r>
      <w:r w:rsidR="005F55F3">
        <w:rPr>
          <w:rFonts w:hAnsi="宋体" w:hint="eastAsia"/>
          <w:szCs w:val="21"/>
        </w:rPr>
        <w:t>在</w:t>
      </w:r>
      <w:r w:rsidRPr="00EF5144">
        <w:rPr>
          <w:rFonts w:hAnsi="宋体"/>
          <w:szCs w:val="21"/>
        </w:rPr>
        <w:t>等式</w:t>
      </w:r>
      <w:r w:rsidR="000D0A44" w:rsidRPr="000D0A44">
        <w:rPr>
          <w:position w:val="-14"/>
        </w:rPr>
        <w:object w:dxaOrig="2060" w:dyaOrig="400">
          <v:shape id="_x0000_i1321" type="#_x0000_t75" style="width:103.1pt;height:20.15pt" o:ole="">
            <v:imagedata r:id="rId606" o:title=""/>
          </v:shape>
          <o:OLEObject Type="Embed" ProgID="Equation.DSMT4" ShapeID="_x0000_i1321" DrawAspect="Content" ObjectID="_1687183899" r:id="rId607"/>
        </w:object>
      </w:r>
      <w:r w:rsidRPr="00EF5144">
        <w:rPr>
          <w:rFonts w:hAnsi="宋体"/>
          <w:szCs w:val="21"/>
        </w:rPr>
        <w:t>两边左</w:t>
      </w:r>
      <w:r w:rsidR="005F55F3">
        <w:rPr>
          <w:rFonts w:hAnsi="宋体" w:hint="eastAsia"/>
          <w:szCs w:val="21"/>
        </w:rPr>
        <w:t>乘和</w:t>
      </w:r>
      <w:r w:rsidRPr="00EF5144">
        <w:rPr>
          <w:rFonts w:hAnsi="宋体"/>
          <w:szCs w:val="21"/>
        </w:rPr>
        <w:t>右乘</w:t>
      </w:r>
      <w:r w:rsidRPr="00EF5144">
        <w:rPr>
          <w:szCs w:val="21"/>
        </w:rPr>
        <w:t xml:space="preserve"> </w:t>
      </w:r>
      <w:r w:rsidR="000D0A44" w:rsidRPr="000D0A44">
        <w:rPr>
          <w:position w:val="-14"/>
        </w:rPr>
        <w:object w:dxaOrig="940" w:dyaOrig="440">
          <v:shape id="_x0000_i1322" type="#_x0000_t75" style="width:47.25pt;height:21.9pt" o:ole="">
            <v:imagedata r:id="rId608" o:title=""/>
          </v:shape>
          <o:OLEObject Type="Embed" ProgID="Equation.DSMT4" ShapeID="_x0000_i1322" DrawAspect="Content" ObjectID="_1687183900" r:id="rId609"/>
        </w:object>
      </w:r>
      <w:r w:rsidRPr="00EF5144">
        <w:rPr>
          <w:rFonts w:hAnsi="宋体"/>
          <w:szCs w:val="21"/>
        </w:rPr>
        <w:t>可得</w:t>
      </w:r>
    </w:p>
    <w:p w:rsidR="00D34944" w:rsidRPr="00EF5144" w:rsidRDefault="000D0A44" w:rsidP="005F55F3">
      <w:pPr>
        <w:ind w:leftChars="200" w:left="480"/>
        <w:jc w:val="center"/>
        <w:rPr>
          <w:szCs w:val="21"/>
        </w:rPr>
      </w:pPr>
      <w:r w:rsidRPr="000D0A44">
        <w:rPr>
          <w:position w:val="-50"/>
        </w:rPr>
        <w:object w:dxaOrig="5280" w:dyaOrig="1120">
          <v:shape id="_x0000_i1323" type="#_x0000_t75" style="width:263.8pt;height:55.85pt" o:ole="">
            <v:imagedata r:id="rId610" o:title=""/>
          </v:shape>
          <o:OLEObject Type="Embed" ProgID="Equation.DSMT4" ShapeID="_x0000_i1323" DrawAspect="Content" ObjectID="_1687183901" r:id="rId611"/>
        </w:object>
      </w:r>
    </w:p>
    <w:p w:rsidR="00D34944" w:rsidRPr="00EF5144" w:rsidRDefault="00D34944" w:rsidP="00D34944">
      <w:pPr>
        <w:rPr>
          <w:szCs w:val="21"/>
        </w:rPr>
      </w:pPr>
    </w:p>
    <w:p w:rsidR="00D34944" w:rsidRPr="00E21DA4" w:rsidRDefault="00D34944" w:rsidP="00D34944"/>
    <w:p w:rsidR="00D34944" w:rsidRPr="00E21DA4" w:rsidRDefault="00D34944" w:rsidP="00997050">
      <w:pPr>
        <w:pStyle w:val="1"/>
      </w:pPr>
      <w:r w:rsidRPr="00E21DA4">
        <w:t>十二、</w:t>
      </w:r>
      <w:r w:rsidR="00997050">
        <w:rPr>
          <w:rFonts w:hint="eastAsia"/>
        </w:rPr>
        <w:t>（</w:t>
      </w:r>
      <w:r w:rsidRPr="00E21DA4">
        <w:t>本题满分6分</w:t>
      </w:r>
      <w:r w:rsidR="00997050">
        <w:rPr>
          <w:rFonts w:hint="eastAsia"/>
        </w:rPr>
        <w:t>）</w:t>
      </w:r>
      <w:r w:rsidR="00B14B5D" w:rsidRPr="00B14B5D">
        <w:rPr>
          <w:rStyle w:val="ae"/>
          <w:rFonts w:hint="eastAsia"/>
        </w:rPr>
        <w:t>【类似试卷一第九题】</w:t>
      </w:r>
    </w:p>
    <w:p w:rsidR="00B14B5D" w:rsidRDefault="00D34944" w:rsidP="00B14B5D">
      <w:pPr>
        <w:ind w:leftChars="200" w:left="480"/>
        <w:rPr>
          <w:rFonts w:hAnsi="宋体"/>
        </w:rPr>
      </w:pPr>
      <w:r w:rsidRPr="00E21DA4">
        <w:rPr>
          <w:rFonts w:hAnsi="宋体"/>
        </w:rPr>
        <w:t>设</w:t>
      </w:r>
      <w:r w:rsidR="000D0A44" w:rsidRPr="000D0A44">
        <w:rPr>
          <w:position w:val="-12"/>
        </w:rPr>
        <w:object w:dxaOrig="1260" w:dyaOrig="360">
          <v:shape id="_x0000_i1324" type="#_x0000_t75" style="width:62.8pt;height:17.85pt" o:ole="">
            <v:imagedata r:id="rId612" o:title=""/>
          </v:shape>
          <o:OLEObject Type="Embed" ProgID="Equation.DSMT4" ShapeID="_x0000_i1324" DrawAspect="Content" ObjectID="_1687183902" r:id="rId613"/>
        </w:object>
      </w:r>
      <w:r w:rsidRPr="00E21DA4">
        <w:rPr>
          <w:rFonts w:hAnsi="宋体"/>
        </w:rPr>
        <w:t>为线性方程组</w:t>
      </w:r>
      <w:r w:rsidR="000D0A44" w:rsidRPr="000D0A44">
        <w:rPr>
          <w:position w:val="-6"/>
        </w:rPr>
        <w:object w:dxaOrig="740" w:dyaOrig="279">
          <v:shape id="_x0000_i1325" type="#_x0000_t75" style="width:36.85pt;height:13.8pt" o:ole="">
            <v:imagedata r:id="rId614" o:title=""/>
          </v:shape>
          <o:OLEObject Type="Embed" ProgID="Equation.DSMT4" ShapeID="_x0000_i1325" DrawAspect="Content" ObjectID="_1687183903" r:id="rId615"/>
        </w:object>
      </w:r>
      <w:r w:rsidRPr="00E21DA4">
        <w:rPr>
          <w:rFonts w:hAnsi="宋体"/>
        </w:rPr>
        <w:t>的一个基础解系，</w:t>
      </w:r>
    </w:p>
    <w:p w:rsidR="00B14B5D" w:rsidRDefault="000D0A44" w:rsidP="00B14B5D">
      <w:pPr>
        <w:ind w:leftChars="200" w:left="480"/>
        <w:jc w:val="center"/>
      </w:pPr>
      <w:r w:rsidRPr="000D0A44">
        <w:rPr>
          <w:position w:val="-12"/>
        </w:rPr>
        <w:object w:dxaOrig="5360" w:dyaOrig="360">
          <v:shape id="_x0000_i1326" type="#_x0000_t75" style="width:267.85pt;height:17.85pt" o:ole="">
            <v:imagedata r:id="rId616" o:title=""/>
          </v:shape>
          <o:OLEObject Type="Embed" ProgID="Equation.DSMT4" ShapeID="_x0000_i1326" DrawAspect="Content" ObjectID="_1687183904" r:id="rId617"/>
        </w:object>
      </w:r>
    </w:p>
    <w:p w:rsidR="00D34944" w:rsidRDefault="00D34944" w:rsidP="00B14B5D">
      <w:pPr>
        <w:ind w:leftChars="200" w:left="480"/>
      </w:pPr>
      <w:r w:rsidRPr="00E21DA4">
        <w:rPr>
          <w:rFonts w:hAnsi="宋体"/>
        </w:rPr>
        <w:t>试问实数</w:t>
      </w:r>
      <w:r w:rsidR="000D0A44" w:rsidRPr="000D0A44">
        <w:rPr>
          <w:position w:val="-6"/>
        </w:rPr>
        <w:object w:dxaOrig="160" w:dyaOrig="260">
          <v:shape id="_x0000_i1327" type="#_x0000_t75" style="width:8.05pt;height:13.25pt" o:ole="">
            <v:imagedata r:id="rId618" o:title=""/>
          </v:shape>
          <o:OLEObject Type="Embed" ProgID="Equation.DSMT4" ShapeID="_x0000_i1327" DrawAspect="Content" ObjectID="_1687183905" r:id="rId619"/>
        </w:object>
      </w:r>
      <w:r w:rsidRPr="00E21DA4">
        <w:rPr>
          <w:rFonts w:hAnsi="宋体"/>
        </w:rPr>
        <w:t>满足什么关系时，</w:t>
      </w:r>
      <w:r w:rsidR="000D0A44" w:rsidRPr="000D0A44">
        <w:rPr>
          <w:position w:val="-12"/>
        </w:rPr>
        <w:object w:dxaOrig="1260" w:dyaOrig="360">
          <v:shape id="_x0000_i1328" type="#_x0000_t75" style="width:62.8pt;height:17.85pt" o:ole="">
            <v:imagedata r:id="rId620" o:title=""/>
          </v:shape>
          <o:OLEObject Type="Embed" ProgID="Equation.DSMT4" ShapeID="_x0000_i1328" DrawAspect="Content" ObjectID="_1687183906" r:id="rId621"/>
        </w:object>
      </w:r>
      <w:r w:rsidRPr="00E21DA4">
        <w:rPr>
          <w:rFonts w:hAnsi="宋体"/>
        </w:rPr>
        <w:t>也为</w:t>
      </w:r>
      <w:r w:rsidR="000D0A44" w:rsidRPr="000D0A44">
        <w:rPr>
          <w:position w:val="-6"/>
        </w:rPr>
        <w:object w:dxaOrig="740" w:dyaOrig="279">
          <v:shape id="_x0000_i1329" type="#_x0000_t75" style="width:36.85pt;height:13.8pt" o:ole="">
            <v:imagedata r:id="rId622" o:title=""/>
          </v:shape>
          <o:OLEObject Type="Embed" ProgID="Equation.DSMT4" ShapeID="_x0000_i1329" DrawAspect="Content" ObjectID="_1687183907" r:id="rId623"/>
        </w:object>
      </w:r>
      <w:r w:rsidRPr="00E21DA4">
        <w:rPr>
          <w:rFonts w:hAnsi="宋体"/>
        </w:rPr>
        <w:t>的一个基础解系</w:t>
      </w:r>
      <w:r w:rsidR="00B14B5D">
        <w:rPr>
          <w:rFonts w:hint="eastAsia"/>
        </w:rPr>
        <w:t>．</w:t>
      </w:r>
    </w:p>
    <w:p w:rsidR="00B97956" w:rsidRDefault="00B97956" w:rsidP="00B97956"/>
    <w:p w:rsidR="00B14B5D" w:rsidRPr="00935949" w:rsidRDefault="00B97956" w:rsidP="00B14B5D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B97956">
        <w:rPr>
          <w:rFonts w:hint="eastAsia"/>
        </w:rPr>
        <w:t xml:space="preserve"> </w:t>
      </w:r>
      <w:r w:rsidR="00B14B5D" w:rsidRPr="00D63E0D">
        <w:rPr>
          <w:rFonts w:hAnsi="宋体"/>
        </w:rPr>
        <w:t>由题设知，</w:t>
      </w:r>
      <w:r w:rsidR="000D0A44" w:rsidRPr="000D0A44">
        <w:rPr>
          <w:position w:val="-12"/>
        </w:rPr>
        <w:object w:dxaOrig="1260" w:dyaOrig="360">
          <v:shape id="_x0000_i1330" type="#_x0000_t75" style="width:62.8pt;height:17.85pt" o:ole="">
            <v:imagedata r:id="rId624" o:title=""/>
          </v:shape>
          <o:OLEObject Type="Embed" ProgID="Equation.DSMT4" ShapeID="_x0000_i1330" DrawAspect="Content" ObjectID="_1687183908" r:id="rId625"/>
        </w:object>
      </w:r>
      <w:r w:rsidR="00B14B5D" w:rsidRPr="00D63E0D">
        <w:rPr>
          <w:rFonts w:hAnsi="宋体"/>
        </w:rPr>
        <w:t>均为</w:t>
      </w:r>
      <w:r w:rsidR="000D0A44" w:rsidRPr="000D0A44">
        <w:rPr>
          <w:position w:val="-12"/>
        </w:rPr>
        <w:object w:dxaOrig="1260" w:dyaOrig="360">
          <v:shape id="_x0000_i1331" type="#_x0000_t75" style="width:62.8pt;height:17.85pt" o:ole="">
            <v:imagedata r:id="rId626" o:title=""/>
          </v:shape>
          <o:OLEObject Type="Embed" ProgID="Equation.DSMT4" ShapeID="_x0000_i1331" DrawAspect="Content" ObjectID="_1687183909" r:id="rId627"/>
        </w:object>
      </w:r>
      <w:r w:rsidR="00B14B5D" w:rsidRPr="00D63E0D">
        <w:rPr>
          <w:rFonts w:hAnsi="宋体"/>
        </w:rPr>
        <w:t>的线性组合，所以</w:t>
      </w:r>
      <w:r w:rsidR="000D0A44" w:rsidRPr="000D0A44">
        <w:rPr>
          <w:position w:val="-12"/>
        </w:rPr>
        <w:object w:dxaOrig="1260" w:dyaOrig="360">
          <v:shape id="_x0000_i1332" type="#_x0000_t75" style="width:62.8pt;height:17.85pt" o:ole="">
            <v:imagedata r:id="rId628" o:title=""/>
          </v:shape>
          <o:OLEObject Type="Embed" ProgID="Equation.DSMT4" ShapeID="_x0000_i1332" DrawAspect="Content" ObjectID="_1687183910" r:id="rId629"/>
        </w:object>
      </w:r>
      <w:r w:rsidR="00B14B5D" w:rsidRPr="00D63E0D">
        <w:rPr>
          <w:rFonts w:hAnsi="宋体"/>
        </w:rPr>
        <w:t>均为</w:t>
      </w:r>
      <w:r w:rsidR="000D0A44" w:rsidRPr="000D0A44">
        <w:rPr>
          <w:position w:val="-6"/>
        </w:rPr>
        <w:object w:dxaOrig="700" w:dyaOrig="279">
          <v:shape id="_x0000_i1333" type="#_x0000_t75" style="width:35.15pt;height:13.8pt" o:ole="">
            <v:imagedata r:id="rId630" o:title=""/>
          </v:shape>
          <o:OLEObject Type="Embed" ProgID="Equation.DSMT4" ShapeID="_x0000_i1333" DrawAspect="Content" ObjectID="_1687183911" r:id="rId631"/>
        </w:object>
      </w:r>
      <w:r w:rsidR="00B14B5D" w:rsidRPr="00D63E0D">
        <w:rPr>
          <w:rFonts w:hAnsi="宋体"/>
        </w:rPr>
        <w:t>的解</w:t>
      </w:r>
      <w:r w:rsidR="00B14B5D" w:rsidRPr="00D63E0D">
        <w:t>.</w:t>
      </w:r>
      <w:r w:rsidR="00B14B5D" w:rsidRPr="00D63E0D">
        <w:rPr>
          <w:rFonts w:hint="eastAsia"/>
        </w:rPr>
        <w:t xml:space="preserve"> </w:t>
      </w:r>
      <w:r w:rsidR="00B14B5D" w:rsidRPr="00D63E0D">
        <w:rPr>
          <w:rFonts w:hAnsi="宋体"/>
        </w:rPr>
        <w:t>下面证明</w:t>
      </w:r>
      <w:r w:rsidR="000D0A44" w:rsidRPr="000D0A44">
        <w:rPr>
          <w:position w:val="-12"/>
        </w:rPr>
        <w:object w:dxaOrig="1260" w:dyaOrig="360">
          <v:shape id="_x0000_i1334" type="#_x0000_t75" style="width:62.8pt;height:17.85pt" o:ole="">
            <v:imagedata r:id="rId632" o:title=""/>
          </v:shape>
          <o:OLEObject Type="Embed" ProgID="Equation.DSMT4" ShapeID="_x0000_i1334" DrawAspect="Content" ObjectID="_1687183912" r:id="rId633"/>
        </w:object>
      </w:r>
      <w:r w:rsidR="00B14B5D" w:rsidRPr="00D63E0D">
        <w:rPr>
          <w:rFonts w:hAnsi="宋体"/>
        </w:rPr>
        <w:t>线性无关</w:t>
      </w:r>
      <w:r w:rsidR="0055252A">
        <w:rPr>
          <w:rFonts w:hint="eastAsia"/>
        </w:rPr>
        <w:t>．</w:t>
      </w:r>
      <w:r w:rsidR="00B14B5D" w:rsidRPr="00D63E0D">
        <w:rPr>
          <w:rFonts w:hAnsi="宋体"/>
        </w:rPr>
        <w:t>设</w:t>
      </w:r>
    </w:p>
    <w:p w:rsidR="00B14B5D" w:rsidRPr="00D63E0D" w:rsidRDefault="000D0A44" w:rsidP="00B14B5D">
      <w:pPr>
        <w:ind w:leftChars="200" w:left="480"/>
        <w:jc w:val="center"/>
      </w:pPr>
      <w:r w:rsidRPr="000D0A44">
        <w:rPr>
          <w:position w:val="-12"/>
        </w:rPr>
        <w:object w:dxaOrig="2880" w:dyaOrig="360">
          <v:shape id="_x0000_i1335" type="#_x0000_t75" style="width:2in;height:17.85pt" o:ole="">
            <v:imagedata r:id="rId634" o:title=""/>
          </v:shape>
          <o:OLEObject Type="Embed" ProgID="Equation.DSMT4" ShapeID="_x0000_i1335" DrawAspect="Content" ObjectID="_1687183913" r:id="rId635"/>
        </w:object>
      </w:r>
    </w:p>
    <w:p w:rsidR="00B14B5D" w:rsidRPr="00D63E0D" w:rsidRDefault="00B14B5D" w:rsidP="00B14B5D">
      <w:pPr>
        <w:ind w:leftChars="200" w:left="480"/>
      </w:pPr>
      <w:r w:rsidRPr="00D63E0D">
        <w:rPr>
          <w:rFonts w:hAnsi="宋体"/>
        </w:rPr>
        <w:t>代入整理得</w:t>
      </w:r>
    </w:p>
    <w:p w:rsidR="00B14B5D" w:rsidRPr="00D63E0D" w:rsidRDefault="000D0A44" w:rsidP="00B14B5D">
      <w:pPr>
        <w:ind w:leftChars="200" w:left="480"/>
        <w:jc w:val="center"/>
      </w:pPr>
      <w:r w:rsidRPr="000D0A44">
        <w:rPr>
          <w:position w:val="-14"/>
        </w:rPr>
        <w:object w:dxaOrig="5720" w:dyaOrig="400">
          <v:shape id="_x0000_i1336" type="#_x0000_t75" style="width:286.25pt;height:20.15pt" o:ole="">
            <v:imagedata r:id="rId636" o:title=""/>
          </v:shape>
          <o:OLEObject Type="Embed" ProgID="Equation.DSMT4" ShapeID="_x0000_i1336" DrawAspect="Content" ObjectID="_1687183914" r:id="rId637"/>
        </w:object>
      </w:r>
    </w:p>
    <w:p w:rsidR="00B14B5D" w:rsidRPr="00D63E0D" w:rsidRDefault="00B14B5D" w:rsidP="00B14B5D">
      <w:pPr>
        <w:ind w:leftChars="200" w:left="480"/>
      </w:pPr>
      <w:r w:rsidRPr="00D63E0D">
        <w:rPr>
          <w:rFonts w:hAnsi="宋体"/>
        </w:rPr>
        <w:t>由</w:t>
      </w:r>
      <w:r w:rsidR="000D0A44" w:rsidRPr="000D0A44">
        <w:rPr>
          <w:position w:val="-12"/>
        </w:rPr>
        <w:object w:dxaOrig="1260" w:dyaOrig="360">
          <v:shape id="_x0000_i1337" type="#_x0000_t75" style="width:62.8pt;height:17.85pt" o:ole="">
            <v:imagedata r:id="rId638" o:title=""/>
          </v:shape>
          <o:OLEObject Type="Embed" ProgID="Equation.DSMT4" ShapeID="_x0000_i1337" DrawAspect="Content" ObjectID="_1687183915" r:id="rId639"/>
        </w:object>
      </w:r>
      <w:r w:rsidRPr="00D63E0D">
        <w:rPr>
          <w:rFonts w:hAnsi="宋体"/>
        </w:rPr>
        <w:t>为线性方程组</w:t>
      </w:r>
      <w:r w:rsidR="000D0A44" w:rsidRPr="000D0A44">
        <w:rPr>
          <w:position w:val="-6"/>
        </w:rPr>
        <w:object w:dxaOrig="700" w:dyaOrig="279">
          <v:shape id="_x0000_i1338" type="#_x0000_t75" style="width:35.15pt;height:13.8pt" o:ole="">
            <v:imagedata r:id="rId640" o:title=""/>
          </v:shape>
          <o:OLEObject Type="Embed" ProgID="Equation.DSMT4" ShapeID="_x0000_i1338" DrawAspect="Content" ObjectID="_1687183916" r:id="rId641"/>
        </w:object>
      </w:r>
      <w:r>
        <w:rPr>
          <w:rFonts w:hAnsi="宋体"/>
        </w:rPr>
        <w:t>的</w:t>
      </w:r>
      <w:r w:rsidRPr="00D63E0D">
        <w:rPr>
          <w:rFonts w:hAnsi="宋体"/>
        </w:rPr>
        <w:t>基础解系，知</w:t>
      </w:r>
      <w:r w:rsidR="000D0A44" w:rsidRPr="000D0A44">
        <w:rPr>
          <w:position w:val="-12"/>
        </w:rPr>
        <w:object w:dxaOrig="1260" w:dyaOrig="360">
          <v:shape id="_x0000_i1339" type="#_x0000_t75" style="width:62.8pt;height:17.85pt" o:ole="">
            <v:imagedata r:id="rId642" o:title=""/>
          </v:shape>
          <o:OLEObject Type="Embed" ProgID="Equation.DSMT4" ShapeID="_x0000_i1339" DrawAspect="Content" ObjectID="_1687183917" r:id="rId643"/>
        </w:object>
      </w:r>
      <w:r w:rsidRPr="00D63E0D">
        <w:rPr>
          <w:rFonts w:hAnsi="宋体"/>
        </w:rPr>
        <w:t>线性无关，即</w:t>
      </w:r>
    </w:p>
    <w:p w:rsidR="00B14B5D" w:rsidRPr="00D63E0D" w:rsidRDefault="000D0A44" w:rsidP="00B14B5D">
      <w:pPr>
        <w:ind w:leftChars="200" w:left="480"/>
        <w:jc w:val="center"/>
      </w:pPr>
      <w:r w:rsidRPr="000D0A44">
        <w:rPr>
          <w:position w:val="-70"/>
        </w:rPr>
        <w:object w:dxaOrig="1320" w:dyaOrig="1520">
          <v:shape id="_x0000_i1340" type="#_x0000_t75" style="width:66.25pt;height:76.05pt" o:ole="">
            <v:imagedata r:id="rId644" o:title=""/>
          </v:shape>
          <o:OLEObject Type="Embed" ProgID="Equation.DSMT4" ShapeID="_x0000_i1340" DrawAspect="Content" ObjectID="_1687183918" r:id="rId645"/>
        </w:object>
      </w:r>
    </w:p>
    <w:p w:rsidR="00B14B5D" w:rsidRPr="00D63E0D" w:rsidRDefault="00B14B5D" w:rsidP="00B14B5D">
      <w:pPr>
        <w:ind w:leftChars="200" w:left="480"/>
      </w:pPr>
      <w:r w:rsidRPr="00D63E0D">
        <w:rPr>
          <w:rFonts w:hAnsi="宋体"/>
        </w:rPr>
        <w:t>其系数行列式</w:t>
      </w:r>
    </w:p>
    <w:p w:rsidR="00B14B5D" w:rsidRPr="00D63E0D" w:rsidRDefault="000D0A44" w:rsidP="00B14B5D">
      <w:pPr>
        <w:ind w:leftChars="200" w:left="480"/>
        <w:jc w:val="center"/>
      </w:pPr>
      <w:r w:rsidRPr="000D0A44">
        <w:rPr>
          <w:position w:val="-66"/>
        </w:rPr>
        <w:object w:dxaOrig="2079" w:dyaOrig="1440">
          <v:shape id="_x0000_i1341" type="#_x0000_t75" style="width:103.7pt;height:1in" o:ole="">
            <v:imagedata r:id="rId646" o:title=""/>
          </v:shape>
          <o:OLEObject Type="Embed" ProgID="Equation.DSMT4" ShapeID="_x0000_i1341" DrawAspect="Content" ObjectID="_1687183919" r:id="rId647"/>
        </w:object>
      </w:r>
    </w:p>
    <w:p w:rsidR="00B14B5D" w:rsidRPr="00D63E0D" w:rsidRDefault="00B14B5D" w:rsidP="00B14B5D">
      <w:pPr>
        <w:ind w:leftChars="200" w:left="480"/>
      </w:pPr>
      <w:r>
        <w:rPr>
          <w:rFonts w:hAnsi="宋体"/>
        </w:rPr>
        <w:t>由齐次线性方程组只有零解得充要条件</w:t>
      </w:r>
      <w:r>
        <w:rPr>
          <w:rFonts w:hAnsi="宋体" w:hint="eastAsia"/>
        </w:rPr>
        <w:t>可得：</w:t>
      </w:r>
      <w:r w:rsidRPr="00D63E0D">
        <w:rPr>
          <w:rFonts w:hAnsi="宋体"/>
        </w:rPr>
        <w:t>当</w:t>
      </w:r>
      <w:r w:rsidR="000D0A44" w:rsidRPr="000D0A44">
        <w:rPr>
          <w:position w:val="-6"/>
        </w:rPr>
        <w:object w:dxaOrig="660" w:dyaOrig="279">
          <v:shape id="_x0000_i1342" type="#_x0000_t75" style="width:32.85pt;height:13.8pt" o:ole="">
            <v:imagedata r:id="rId648" o:title=""/>
          </v:shape>
          <o:OLEObject Type="Embed" ProgID="Equation.DSMT4" ShapeID="_x0000_i1342" DrawAspect="Content" ObjectID="_1687183920" r:id="rId649"/>
        </w:object>
      </w:r>
      <w:r w:rsidRPr="00D63E0D">
        <w:rPr>
          <w:rFonts w:hAnsi="宋体"/>
        </w:rPr>
        <w:t>时，上述方程组只有零解</w:t>
      </w:r>
      <w:r w:rsidR="000D0A44" w:rsidRPr="000D0A44">
        <w:rPr>
          <w:position w:val="-12"/>
        </w:rPr>
        <w:object w:dxaOrig="1939" w:dyaOrig="360">
          <v:shape id="_x0000_i1343" type="#_x0000_t75" style="width:96.75pt;height:17.85pt" o:ole="">
            <v:imagedata r:id="rId650" o:title=""/>
          </v:shape>
          <o:OLEObject Type="Embed" ProgID="Equation.DSMT4" ShapeID="_x0000_i1343" DrawAspect="Content" ObjectID="_1687183921" r:id="rId651"/>
        </w:object>
      </w:r>
      <w:r>
        <w:rPr>
          <w:rFonts w:hint="eastAsia"/>
        </w:rPr>
        <w:t>，</w:t>
      </w:r>
      <w:r w:rsidRPr="00D63E0D">
        <w:rPr>
          <w:rFonts w:hAnsi="宋体"/>
        </w:rPr>
        <w:t>因此向量组</w:t>
      </w:r>
      <w:r w:rsidR="000D0A44" w:rsidRPr="000D0A44">
        <w:rPr>
          <w:position w:val="-12"/>
        </w:rPr>
        <w:object w:dxaOrig="1260" w:dyaOrig="360">
          <v:shape id="_x0000_i1344" type="#_x0000_t75" style="width:62.8pt;height:17.85pt" o:ole="">
            <v:imagedata r:id="rId652" o:title=""/>
          </v:shape>
          <o:OLEObject Type="Embed" ProgID="Equation.DSMT4" ShapeID="_x0000_i1344" DrawAspect="Content" ObjectID="_1687183922" r:id="rId653"/>
        </w:object>
      </w:r>
      <w:r w:rsidRPr="00D63E0D">
        <w:rPr>
          <w:rFonts w:hAnsi="宋体"/>
        </w:rPr>
        <w:t>线性无关</w:t>
      </w:r>
      <w:r>
        <w:rPr>
          <w:rFonts w:hAnsi="宋体" w:hint="eastAsia"/>
        </w:rPr>
        <w:t>，此时</w:t>
      </w:r>
      <w:r w:rsidR="000D0A44" w:rsidRPr="000D0A44">
        <w:rPr>
          <w:position w:val="-12"/>
        </w:rPr>
        <w:object w:dxaOrig="1260" w:dyaOrig="360">
          <v:shape id="_x0000_i1345" type="#_x0000_t75" style="width:62.8pt;height:17.85pt" o:ole="">
            <v:imagedata r:id="rId654" o:title=""/>
          </v:shape>
          <o:OLEObject Type="Embed" ProgID="Equation.DSMT4" ShapeID="_x0000_i1345" DrawAspect="Content" ObjectID="_1687183923" r:id="rId655"/>
        </w:object>
      </w:r>
      <w:r w:rsidRPr="00D63E0D">
        <w:rPr>
          <w:rFonts w:hAnsi="宋体"/>
        </w:rPr>
        <w:t>也是方程组</w:t>
      </w:r>
      <w:r w:rsidR="000D0A44" w:rsidRPr="000D0A44">
        <w:rPr>
          <w:position w:val="-6"/>
        </w:rPr>
        <w:object w:dxaOrig="700" w:dyaOrig="279">
          <v:shape id="_x0000_i1346" type="#_x0000_t75" style="width:35.15pt;height:13.8pt" o:ole="">
            <v:imagedata r:id="rId656" o:title=""/>
          </v:shape>
          <o:OLEObject Type="Embed" ProgID="Equation.DSMT4" ShapeID="_x0000_i1346" DrawAspect="Content" ObjectID="_1687183924" r:id="rId657"/>
        </w:object>
      </w:r>
      <w:r w:rsidRPr="00D63E0D">
        <w:rPr>
          <w:rFonts w:hAnsi="宋体"/>
        </w:rPr>
        <w:t>的基础解系</w:t>
      </w:r>
      <w:r>
        <w:rPr>
          <w:rFonts w:hint="eastAsia"/>
        </w:rPr>
        <w:t>．</w:t>
      </w:r>
    </w:p>
    <w:p w:rsidR="00D34944" w:rsidRDefault="00D34944" w:rsidP="00B14B5D"/>
    <w:p w:rsidR="009664F2" w:rsidRPr="00B14B5D" w:rsidRDefault="009664F2" w:rsidP="00B14B5D"/>
    <w:sectPr w:rsidR="009664F2" w:rsidRPr="00B14B5D" w:rsidSect="00223006">
      <w:headerReference w:type="even" r:id="rId658"/>
      <w:footerReference w:type="even" r:id="rId659"/>
      <w:footerReference w:type="default" r:id="rId660"/>
      <w:headerReference w:type="first" r:id="rId66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02C5" w:rsidRDefault="000102C5">
      <w:r>
        <w:separator/>
      </w:r>
    </w:p>
  </w:endnote>
  <w:endnote w:type="continuationSeparator" w:id="0">
    <w:p w:rsidR="000102C5" w:rsidRDefault="000102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E7624" w:rsidRDefault="00CB739D" w:rsidP="00D80857">
        <w:pPr>
          <w:pStyle w:val="a4"/>
          <w:ind w:right="360" w:firstLine="360"/>
        </w:pPr>
        <w:r w:rsidRPr="00CB739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E7624" w:rsidRDefault="00CB739D">
                    <w:pPr>
                      <w:jc w:val="center"/>
                      <w:rPr>
                        <w:color w:val="5B9BD5" w:themeColor="accent1"/>
                      </w:rPr>
                    </w:pPr>
                    <w:r w:rsidRPr="00CB739D">
                      <w:fldChar w:fldCharType="begin"/>
                    </w:r>
                    <w:r w:rsidR="005E7624">
                      <w:instrText>PAGE    \* MERGEFORMAT</w:instrText>
                    </w:r>
                    <w:r w:rsidRPr="00CB739D">
                      <w:fldChar w:fldCharType="separate"/>
                    </w:r>
                    <w:r w:rsidR="005E7624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624" w:rsidRPr="003C7E48" w:rsidRDefault="005E762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CB739D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CB739D">
      <w:rPr>
        <w:noProof/>
        <w:lang w:val="zh-CN"/>
      </w:rPr>
      <w:fldChar w:fldCharType="separate"/>
    </w:r>
    <w:r w:rsidR="00DE63DE">
      <w:rPr>
        <w:noProof/>
        <w:lang w:val="zh-CN"/>
      </w:rPr>
      <w:t>9</w:t>
    </w:r>
    <w:r w:rsidR="00CB739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02C5" w:rsidRDefault="000102C5">
      <w:r>
        <w:separator/>
      </w:r>
    </w:p>
  </w:footnote>
  <w:footnote w:type="continuationSeparator" w:id="0">
    <w:p w:rsidR="000102C5" w:rsidRDefault="000102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624" w:rsidRPr="006E3539" w:rsidRDefault="005E762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624" w:rsidRDefault="00CB739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02C5"/>
    <w:rsid w:val="00013F95"/>
    <w:rsid w:val="0001411E"/>
    <w:rsid w:val="00024384"/>
    <w:rsid w:val="0003183D"/>
    <w:rsid w:val="00040CFF"/>
    <w:rsid w:val="00042111"/>
    <w:rsid w:val="00046DD7"/>
    <w:rsid w:val="00061C54"/>
    <w:rsid w:val="00063C5D"/>
    <w:rsid w:val="00071ADD"/>
    <w:rsid w:val="00092FB9"/>
    <w:rsid w:val="000977C3"/>
    <w:rsid w:val="000A777C"/>
    <w:rsid w:val="000B1535"/>
    <w:rsid w:val="000B44C5"/>
    <w:rsid w:val="000B59AC"/>
    <w:rsid w:val="000C4716"/>
    <w:rsid w:val="000D0A44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07F0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86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C6534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0513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713C"/>
    <w:rsid w:val="002C0467"/>
    <w:rsid w:val="002C0F04"/>
    <w:rsid w:val="002C108B"/>
    <w:rsid w:val="002C436B"/>
    <w:rsid w:val="002C43A4"/>
    <w:rsid w:val="002C52FD"/>
    <w:rsid w:val="002E1C58"/>
    <w:rsid w:val="002E3334"/>
    <w:rsid w:val="002E369F"/>
    <w:rsid w:val="002E3C6A"/>
    <w:rsid w:val="002E4354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1F14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23FD"/>
    <w:rsid w:val="003C55E0"/>
    <w:rsid w:val="003C7E48"/>
    <w:rsid w:val="003D0B2C"/>
    <w:rsid w:val="003D2E90"/>
    <w:rsid w:val="003D58DF"/>
    <w:rsid w:val="003E3E3D"/>
    <w:rsid w:val="00406D9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368C"/>
    <w:rsid w:val="00464536"/>
    <w:rsid w:val="00465459"/>
    <w:rsid w:val="004677C0"/>
    <w:rsid w:val="00473A64"/>
    <w:rsid w:val="004910EA"/>
    <w:rsid w:val="00492213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303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252A"/>
    <w:rsid w:val="0055345C"/>
    <w:rsid w:val="00564899"/>
    <w:rsid w:val="00564E2A"/>
    <w:rsid w:val="0057039B"/>
    <w:rsid w:val="00573D63"/>
    <w:rsid w:val="00590B0F"/>
    <w:rsid w:val="00594A07"/>
    <w:rsid w:val="0059770F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624"/>
    <w:rsid w:val="005F2F2F"/>
    <w:rsid w:val="005F45FD"/>
    <w:rsid w:val="005F55F3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1C3"/>
    <w:rsid w:val="00642979"/>
    <w:rsid w:val="00642B51"/>
    <w:rsid w:val="00643BE8"/>
    <w:rsid w:val="0064701D"/>
    <w:rsid w:val="006570A0"/>
    <w:rsid w:val="0066003F"/>
    <w:rsid w:val="00663097"/>
    <w:rsid w:val="00671438"/>
    <w:rsid w:val="0067178E"/>
    <w:rsid w:val="0067258E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512C"/>
    <w:rsid w:val="0073788B"/>
    <w:rsid w:val="00751408"/>
    <w:rsid w:val="007650D4"/>
    <w:rsid w:val="0077360C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7BF"/>
    <w:rsid w:val="00810E26"/>
    <w:rsid w:val="00811391"/>
    <w:rsid w:val="008145E2"/>
    <w:rsid w:val="00814C11"/>
    <w:rsid w:val="008150BA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0769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C7867"/>
    <w:rsid w:val="008D46D1"/>
    <w:rsid w:val="008E575B"/>
    <w:rsid w:val="008E5B31"/>
    <w:rsid w:val="008F29E3"/>
    <w:rsid w:val="008F367C"/>
    <w:rsid w:val="008F7E27"/>
    <w:rsid w:val="009111B6"/>
    <w:rsid w:val="00916BA3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7079"/>
    <w:rsid w:val="00963799"/>
    <w:rsid w:val="009664F2"/>
    <w:rsid w:val="00966B27"/>
    <w:rsid w:val="00967304"/>
    <w:rsid w:val="009765BB"/>
    <w:rsid w:val="00976BF6"/>
    <w:rsid w:val="00981543"/>
    <w:rsid w:val="00982C24"/>
    <w:rsid w:val="00983C72"/>
    <w:rsid w:val="009864C8"/>
    <w:rsid w:val="00993B07"/>
    <w:rsid w:val="00997050"/>
    <w:rsid w:val="009A1B8B"/>
    <w:rsid w:val="009A30E3"/>
    <w:rsid w:val="009A3CED"/>
    <w:rsid w:val="009C249D"/>
    <w:rsid w:val="009D4974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46A2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4B5D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4761"/>
    <w:rsid w:val="00B72045"/>
    <w:rsid w:val="00B7221B"/>
    <w:rsid w:val="00B77F4A"/>
    <w:rsid w:val="00B813F9"/>
    <w:rsid w:val="00B82A76"/>
    <w:rsid w:val="00B84ABD"/>
    <w:rsid w:val="00B84D33"/>
    <w:rsid w:val="00B86D77"/>
    <w:rsid w:val="00B90998"/>
    <w:rsid w:val="00B90F2A"/>
    <w:rsid w:val="00B97956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47AC9"/>
    <w:rsid w:val="00C528F9"/>
    <w:rsid w:val="00C52BC1"/>
    <w:rsid w:val="00C56EDC"/>
    <w:rsid w:val="00C62E5A"/>
    <w:rsid w:val="00C641EC"/>
    <w:rsid w:val="00C65D32"/>
    <w:rsid w:val="00C65F6B"/>
    <w:rsid w:val="00C66474"/>
    <w:rsid w:val="00C66C5C"/>
    <w:rsid w:val="00C67F29"/>
    <w:rsid w:val="00C724A4"/>
    <w:rsid w:val="00C76EA7"/>
    <w:rsid w:val="00C77A42"/>
    <w:rsid w:val="00C82C9E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739D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164D5"/>
    <w:rsid w:val="00D21403"/>
    <w:rsid w:val="00D27D3E"/>
    <w:rsid w:val="00D342D5"/>
    <w:rsid w:val="00D34944"/>
    <w:rsid w:val="00D36E74"/>
    <w:rsid w:val="00D42ECE"/>
    <w:rsid w:val="00D45DA2"/>
    <w:rsid w:val="00D46F9A"/>
    <w:rsid w:val="00D520B7"/>
    <w:rsid w:val="00D535C3"/>
    <w:rsid w:val="00D6054C"/>
    <w:rsid w:val="00D6297E"/>
    <w:rsid w:val="00D639F4"/>
    <w:rsid w:val="00D663B0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36FA"/>
    <w:rsid w:val="00DD4BEC"/>
    <w:rsid w:val="00DE63DE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05C0"/>
    <w:rsid w:val="00E64DA9"/>
    <w:rsid w:val="00E76342"/>
    <w:rsid w:val="00E77B65"/>
    <w:rsid w:val="00E81E96"/>
    <w:rsid w:val="00E83AAD"/>
    <w:rsid w:val="00E84DFE"/>
    <w:rsid w:val="00E86000"/>
    <w:rsid w:val="00E87AB9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1400"/>
    <w:rsid w:val="00EF1BB9"/>
    <w:rsid w:val="00EF569A"/>
    <w:rsid w:val="00EF77F7"/>
    <w:rsid w:val="00F10726"/>
    <w:rsid w:val="00F13C0A"/>
    <w:rsid w:val="00F14087"/>
    <w:rsid w:val="00F17A9C"/>
    <w:rsid w:val="00F20106"/>
    <w:rsid w:val="00F2153E"/>
    <w:rsid w:val="00F21B18"/>
    <w:rsid w:val="00F313EB"/>
    <w:rsid w:val="00F315DF"/>
    <w:rsid w:val="00F3248C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3719"/>
    <w:rsid w:val="00FE77CF"/>
    <w:rsid w:val="00FF0610"/>
    <w:rsid w:val="00FF0AD2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3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3.wmf"/><Relationship Id="rId366" Type="http://schemas.openxmlformats.org/officeDocument/2006/relationships/image" Target="media/image184.wmf"/><Relationship Id="rId531" Type="http://schemas.openxmlformats.org/officeDocument/2006/relationships/oleObject" Target="embeddings/oleObject259.bin"/><Relationship Id="rId573" Type="http://schemas.openxmlformats.org/officeDocument/2006/relationships/oleObject" Target="embeddings/oleObject280.bin"/><Relationship Id="rId629" Type="http://schemas.openxmlformats.org/officeDocument/2006/relationships/oleObject" Target="embeddings/oleObject308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0.bin"/><Relationship Id="rId268" Type="http://schemas.openxmlformats.org/officeDocument/2006/relationships/image" Target="media/image135.wmf"/><Relationship Id="rId475" Type="http://schemas.openxmlformats.org/officeDocument/2006/relationships/oleObject" Target="embeddings/oleObject231.bin"/><Relationship Id="rId640" Type="http://schemas.openxmlformats.org/officeDocument/2006/relationships/image" Target="media/image321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1.bin"/><Relationship Id="rId377" Type="http://schemas.openxmlformats.org/officeDocument/2006/relationships/oleObject" Target="embeddings/oleObject182.bin"/><Relationship Id="rId500" Type="http://schemas.openxmlformats.org/officeDocument/2006/relationships/image" Target="media/image251.wmf"/><Relationship Id="rId542" Type="http://schemas.openxmlformats.org/officeDocument/2006/relationships/image" Target="media/image272.wmf"/><Relationship Id="rId584" Type="http://schemas.openxmlformats.org/officeDocument/2006/relationships/image" Target="media/image293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9.png"/><Relationship Id="rId402" Type="http://schemas.openxmlformats.org/officeDocument/2006/relationships/image" Target="media/image202.wmf"/><Relationship Id="rId279" Type="http://schemas.openxmlformats.org/officeDocument/2006/relationships/oleObject" Target="embeddings/oleObject133.bin"/><Relationship Id="rId444" Type="http://schemas.openxmlformats.org/officeDocument/2006/relationships/image" Target="media/image223.wmf"/><Relationship Id="rId486" Type="http://schemas.openxmlformats.org/officeDocument/2006/relationships/image" Target="media/image244.wmf"/><Relationship Id="rId651" Type="http://schemas.openxmlformats.org/officeDocument/2006/relationships/oleObject" Target="embeddings/oleObject31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6.wmf"/><Relationship Id="rId304" Type="http://schemas.openxmlformats.org/officeDocument/2006/relationships/image" Target="media/image153.wmf"/><Relationship Id="rId346" Type="http://schemas.openxmlformats.org/officeDocument/2006/relationships/image" Target="media/image174.wmf"/><Relationship Id="rId388" Type="http://schemas.openxmlformats.org/officeDocument/2006/relationships/image" Target="media/image195.wmf"/><Relationship Id="rId511" Type="http://schemas.openxmlformats.org/officeDocument/2006/relationships/oleObject" Target="embeddings/oleObject249.bin"/><Relationship Id="rId553" Type="http://schemas.openxmlformats.org/officeDocument/2006/relationships/oleObject" Target="embeddings/oleObject270.bin"/><Relationship Id="rId609" Type="http://schemas.openxmlformats.org/officeDocument/2006/relationships/oleObject" Target="embeddings/oleObject29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0.bin"/><Relationship Id="rId595" Type="http://schemas.openxmlformats.org/officeDocument/2006/relationships/oleObject" Target="embeddings/oleObject291.bin"/><Relationship Id="rId248" Type="http://schemas.openxmlformats.org/officeDocument/2006/relationships/image" Target="media/image125.wmf"/><Relationship Id="rId455" Type="http://schemas.openxmlformats.org/officeDocument/2006/relationships/oleObject" Target="embeddings/oleObject221.bin"/><Relationship Id="rId497" Type="http://schemas.openxmlformats.org/officeDocument/2006/relationships/oleObject" Target="embeddings/oleObject242.bin"/><Relationship Id="rId620" Type="http://schemas.openxmlformats.org/officeDocument/2006/relationships/image" Target="media/image311.wmf"/><Relationship Id="rId662" Type="http://schemas.openxmlformats.org/officeDocument/2006/relationships/fontTable" Target="fontTable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1.bin"/><Relationship Id="rId357" Type="http://schemas.openxmlformats.org/officeDocument/2006/relationships/oleObject" Target="embeddings/oleObject172.bin"/><Relationship Id="rId522" Type="http://schemas.openxmlformats.org/officeDocument/2006/relationships/image" Target="media/image262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3.bin"/><Relationship Id="rId564" Type="http://schemas.openxmlformats.org/officeDocument/2006/relationships/image" Target="media/image283.wmf"/><Relationship Id="rId259" Type="http://schemas.openxmlformats.org/officeDocument/2006/relationships/oleObject" Target="embeddings/oleObject123.bin"/><Relationship Id="rId424" Type="http://schemas.openxmlformats.org/officeDocument/2006/relationships/image" Target="media/image213.wmf"/><Relationship Id="rId466" Type="http://schemas.openxmlformats.org/officeDocument/2006/relationships/image" Target="media/image234.wmf"/><Relationship Id="rId631" Type="http://schemas.openxmlformats.org/officeDocument/2006/relationships/oleObject" Target="embeddings/oleObject30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6.wmf"/><Relationship Id="rId326" Type="http://schemas.openxmlformats.org/officeDocument/2006/relationships/image" Target="media/image164.wmf"/><Relationship Id="rId533" Type="http://schemas.openxmlformats.org/officeDocument/2006/relationships/oleObject" Target="embeddings/oleObject260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5.wmf"/><Relationship Id="rId575" Type="http://schemas.openxmlformats.org/officeDocument/2006/relationships/oleObject" Target="embeddings/oleObject281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1.bin"/><Relationship Id="rId477" Type="http://schemas.openxmlformats.org/officeDocument/2006/relationships/oleObject" Target="embeddings/oleObject232.bin"/><Relationship Id="rId600" Type="http://schemas.openxmlformats.org/officeDocument/2006/relationships/image" Target="media/image301.wmf"/><Relationship Id="rId642" Type="http://schemas.openxmlformats.org/officeDocument/2006/relationships/image" Target="media/image322.wmf"/><Relationship Id="rId281" Type="http://schemas.openxmlformats.org/officeDocument/2006/relationships/oleObject" Target="embeddings/oleObject134.bin"/><Relationship Id="rId337" Type="http://schemas.openxmlformats.org/officeDocument/2006/relationships/oleObject" Target="embeddings/oleObject162.bin"/><Relationship Id="rId502" Type="http://schemas.openxmlformats.org/officeDocument/2006/relationships/image" Target="media/image252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3.bin"/><Relationship Id="rId544" Type="http://schemas.openxmlformats.org/officeDocument/2006/relationships/image" Target="media/image273.wmf"/><Relationship Id="rId586" Type="http://schemas.openxmlformats.org/officeDocument/2006/relationships/image" Target="media/image294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oleObject" Target="embeddings/oleObject113.bin"/><Relationship Id="rId390" Type="http://schemas.openxmlformats.org/officeDocument/2006/relationships/image" Target="media/image196.wmf"/><Relationship Id="rId404" Type="http://schemas.openxmlformats.org/officeDocument/2006/relationships/image" Target="media/image203.wmf"/><Relationship Id="rId446" Type="http://schemas.openxmlformats.org/officeDocument/2006/relationships/image" Target="media/image224.wmf"/><Relationship Id="rId611" Type="http://schemas.openxmlformats.org/officeDocument/2006/relationships/oleObject" Target="embeddings/oleObject299.bin"/><Relationship Id="rId653" Type="http://schemas.openxmlformats.org/officeDocument/2006/relationships/oleObject" Target="embeddings/oleObject320.bin"/><Relationship Id="rId250" Type="http://schemas.openxmlformats.org/officeDocument/2006/relationships/image" Target="media/image126.wmf"/><Relationship Id="rId292" Type="http://schemas.openxmlformats.org/officeDocument/2006/relationships/image" Target="media/image147.wmf"/><Relationship Id="rId306" Type="http://schemas.openxmlformats.org/officeDocument/2006/relationships/image" Target="media/image154.wmf"/><Relationship Id="rId488" Type="http://schemas.openxmlformats.org/officeDocument/2006/relationships/image" Target="media/image245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5.wmf"/><Relationship Id="rId513" Type="http://schemas.openxmlformats.org/officeDocument/2006/relationships/oleObject" Target="embeddings/oleObject250.bin"/><Relationship Id="rId555" Type="http://schemas.openxmlformats.org/officeDocument/2006/relationships/oleObject" Target="embeddings/oleObject271.bin"/><Relationship Id="rId597" Type="http://schemas.openxmlformats.org/officeDocument/2006/relationships/oleObject" Target="embeddings/oleObject292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1.bin"/><Relationship Id="rId457" Type="http://schemas.openxmlformats.org/officeDocument/2006/relationships/oleObject" Target="embeddings/oleObject222.bin"/><Relationship Id="rId622" Type="http://schemas.openxmlformats.org/officeDocument/2006/relationships/image" Target="media/image312.wmf"/><Relationship Id="rId261" Type="http://schemas.openxmlformats.org/officeDocument/2006/relationships/oleObject" Target="embeddings/oleObject124.bin"/><Relationship Id="rId499" Type="http://schemas.openxmlformats.org/officeDocument/2006/relationships/oleObject" Target="embeddings/oleObject243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2.bin"/><Relationship Id="rId359" Type="http://schemas.openxmlformats.org/officeDocument/2006/relationships/oleObject" Target="embeddings/oleObject173.bin"/><Relationship Id="rId524" Type="http://schemas.openxmlformats.org/officeDocument/2006/relationships/image" Target="media/image263.wmf"/><Relationship Id="rId566" Type="http://schemas.openxmlformats.org/officeDocument/2006/relationships/image" Target="media/image28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6.wmf"/><Relationship Id="rId426" Type="http://schemas.openxmlformats.org/officeDocument/2006/relationships/image" Target="media/image214.wmf"/><Relationship Id="rId633" Type="http://schemas.openxmlformats.org/officeDocument/2006/relationships/oleObject" Target="embeddings/oleObject310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5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7.wmf"/><Relationship Id="rId328" Type="http://schemas.openxmlformats.org/officeDocument/2006/relationships/image" Target="media/image165.wmf"/><Relationship Id="rId535" Type="http://schemas.openxmlformats.org/officeDocument/2006/relationships/oleObject" Target="embeddings/oleObject261.bin"/><Relationship Id="rId577" Type="http://schemas.openxmlformats.org/officeDocument/2006/relationships/oleObject" Target="embeddings/oleObject282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4.bin"/><Relationship Id="rId602" Type="http://schemas.openxmlformats.org/officeDocument/2006/relationships/image" Target="media/image302.wmf"/><Relationship Id="rId241" Type="http://schemas.openxmlformats.org/officeDocument/2006/relationships/oleObject" Target="embeddings/oleObject114.bin"/><Relationship Id="rId437" Type="http://schemas.openxmlformats.org/officeDocument/2006/relationships/oleObject" Target="embeddings/oleObject212.bin"/><Relationship Id="rId479" Type="http://schemas.openxmlformats.org/officeDocument/2006/relationships/oleObject" Target="embeddings/oleObject233.bin"/><Relationship Id="rId644" Type="http://schemas.openxmlformats.org/officeDocument/2006/relationships/image" Target="media/image323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5.bin"/><Relationship Id="rId339" Type="http://schemas.openxmlformats.org/officeDocument/2006/relationships/oleObject" Target="embeddings/oleObject163.bin"/><Relationship Id="rId490" Type="http://schemas.openxmlformats.org/officeDocument/2006/relationships/image" Target="media/image246.wmf"/><Relationship Id="rId504" Type="http://schemas.openxmlformats.org/officeDocument/2006/relationships/image" Target="media/image253.wmf"/><Relationship Id="rId546" Type="http://schemas.openxmlformats.org/officeDocument/2006/relationships/image" Target="media/image274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image" Target="media/image176.wmf"/><Relationship Id="rId406" Type="http://schemas.openxmlformats.org/officeDocument/2006/relationships/image" Target="media/image204.wmf"/><Relationship Id="rId588" Type="http://schemas.openxmlformats.org/officeDocument/2006/relationships/image" Target="media/image295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7.wmf"/><Relationship Id="rId448" Type="http://schemas.openxmlformats.org/officeDocument/2006/relationships/image" Target="media/image225.wmf"/><Relationship Id="rId613" Type="http://schemas.openxmlformats.org/officeDocument/2006/relationships/oleObject" Target="embeddings/oleObject300.bin"/><Relationship Id="rId655" Type="http://schemas.openxmlformats.org/officeDocument/2006/relationships/oleObject" Target="embeddings/oleObject321.bin"/><Relationship Id="rId252" Type="http://schemas.openxmlformats.org/officeDocument/2006/relationships/image" Target="media/image127.wmf"/><Relationship Id="rId294" Type="http://schemas.openxmlformats.org/officeDocument/2006/relationships/image" Target="media/image148.wmf"/><Relationship Id="rId308" Type="http://schemas.openxmlformats.org/officeDocument/2006/relationships/image" Target="media/image155.wmf"/><Relationship Id="rId515" Type="http://schemas.openxmlformats.org/officeDocument/2006/relationships/oleObject" Target="embeddings/oleObject251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4.bin"/><Relationship Id="rId557" Type="http://schemas.openxmlformats.org/officeDocument/2006/relationships/oleObject" Target="embeddings/oleObject272.bin"/><Relationship Id="rId599" Type="http://schemas.openxmlformats.org/officeDocument/2006/relationships/oleObject" Target="embeddings/oleObject293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2.bin"/><Relationship Id="rId459" Type="http://schemas.openxmlformats.org/officeDocument/2006/relationships/oleObject" Target="embeddings/oleObject223.bin"/><Relationship Id="rId624" Type="http://schemas.openxmlformats.org/officeDocument/2006/relationships/image" Target="media/image313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oleObject" Target="embeddings/oleObject125.bin"/><Relationship Id="rId319" Type="http://schemas.openxmlformats.org/officeDocument/2006/relationships/oleObject" Target="embeddings/oleObject153.bin"/><Relationship Id="rId470" Type="http://schemas.openxmlformats.org/officeDocument/2006/relationships/image" Target="media/image236.wmf"/><Relationship Id="rId526" Type="http://schemas.openxmlformats.org/officeDocument/2006/relationships/image" Target="media/image264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6.wmf"/><Relationship Id="rId568" Type="http://schemas.openxmlformats.org/officeDocument/2006/relationships/image" Target="media/image285.wmf"/><Relationship Id="rId165" Type="http://schemas.openxmlformats.org/officeDocument/2006/relationships/image" Target="media/image81.wmf"/><Relationship Id="rId372" Type="http://schemas.openxmlformats.org/officeDocument/2006/relationships/image" Target="media/image187.wmf"/><Relationship Id="rId428" Type="http://schemas.openxmlformats.org/officeDocument/2006/relationships/image" Target="media/image215.wmf"/><Relationship Id="rId635" Type="http://schemas.openxmlformats.org/officeDocument/2006/relationships/oleObject" Target="embeddings/oleObject311.bin"/><Relationship Id="rId232" Type="http://schemas.openxmlformats.org/officeDocument/2006/relationships/image" Target="media/image115.wmf"/><Relationship Id="rId274" Type="http://schemas.openxmlformats.org/officeDocument/2006/relationships/image" Target="media/image138.wmf"/><Relationship Id="rId481" Type="http://schemas.openxmlformats.org/officeDocument/2006/relationships/oleObject" Target="embeddings/oleObject234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2.bin"/><Relationship Id="rId579" Type="http://schemas.openxmlformats.org/officeDocument/2006/relationships/oleObject" Target="embeddings/oleObject283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4.bin"/><Relationship Id="rId383" Type="http://schemas.openxmlformats.org/officeDocument/2006/relationships/oleObject" Target="embeddings/oleObject185.bin"/><Relationship Id="rId439" Type="http://schemas.openxmlformats.org/officeDocument/2006/relationships/oleObject" Target="embeddings/oleObject213.bin"/><Relationship Id="rId590" Type="http://schemas.openxmlformats.org/officeDocument/2006/relationships/image" Target="media/image296.wmf"/><Relationship Id="rId604" Type="http://schemas.openxmlformats.org/officeDocument/2006/relationships/image" Target="media/image303.wmf"/><Relationship Id="rId646" Type="http://schemas.openxmlformats.org/officeDocument/2006/relationships/image" Target="media/image324.wmf"/><Relationship Id="rId201" Type="http://schemas.openxmlformats.org/officeDocument/2006/relationships/image" Target="media/image99.wmf"/><Relationship Id="rId243" Type="http://schemas.openxmlformats.org/officeDocument/2006/relationships/oleObject" Target="embeddings/oleObject115.bin"/><Relationship Id="rId285" Type="http://schemas.openxmlformats.org/officeDocument/2006/relationships/oleObject" Target="embeddings/oleObject136.bin"/><Relationship Id="rId450" Type="http://schemas.openxmlformats.org/officeDocument/2006/relationships/image" Target="media/image226.wmf"/><Relationship Id="rId506" Type="http://schemas.openxmlformats.org/officeDocument/2006/relationships/image" Target="media/image254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6.wmf"/><Relationship Id="rId492" Type="http://schemas.openxmlformats.org/officeDocument/2006/relationships/image" Target="media/image247.wmf"/><Relationship Id="rId548" Type="http://schemas.openxmlformats.org/officeDocument/2006/relationships/image" Target="media/image275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image" Target="media/image177.wmf"/><Relationship Id="rId394" Type="http://schemas.openxmlformats.org/officeDocument/2006/relationships/image" Target="media/image198.wmf"/><Relationship Id="rId408" Type="http://schemas.openxmlformats.org/officeDocument/2006/relationships/image" Target="media/image205.wmf"/><Relationship Id="rId615" Type="http://schemas.openxmlformats.org/officeDocument/2006/relationships/oleObject" Target="embeddings/oleObject301.bin"/><Relationship Id="rId212" Type="http://schemas.openxmlformats.org/officeDocument/2006/relationships/oleObject" Target="embeddings/oleObject102.bin"/><Relationship Id="rId254" Type="http://schemas.openxmlformats.org/officeDocument/2006/relationships/image" Target="media/image128.wmf"/><Relationship Id="rId657" Type="http://schemas.openxmlformats.org/officeDocument/2006/relationships/oleObject" Target="embeddings/oleObject32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49.wmf"/><Relationship Id="rId461" Type="http://schemas.openxmlformats.org/officeDocument/2006/relationships/oleObject" Target="embeddings/oleObject224.bin"/><Relationship Id="rId517" Type="http://schemas.openxmlformats.org/officeDocument/2006/relationships/oleObject" Target="embeddings/oleObject252.bin"/><Relationship Id="rId559" Type="http://schemas.openxmlformats.org/officeDocument/2006/relationships/oleObject" Target="embeddings/oleObject273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4.bin"/><Relationship Id="rId363" Type="http://schemas.openxmlformats.org/officeDocument/2006/relationships/oleObject" Target="embeddings/oleObject175.bin"/><Relationship Id="rId419" Type="http://schemas.openxmlformats.org/officeDocument/2006/relationships/oleObject" Target="embeddings/oleObject203.bin"/><Relationship Id="rId570" Type="http://schemas.openxmlformats.org/officeDocument/2006/relationships/image" Target="media/image286.wmf"/><Relationship Id="rId626" Type="http://schemas.openxmlformats.org/officeDocument/2006/relationships/image" Target="media/image314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image" Target="media/image123.wmf"/><Relationship Id="rId430" Type="http://schemas.openxmlformats.org/officeDocument/2006/relationships/image" Target="media/image216.wmf"/><Relationship Id="rId647" Type="http://schemas.openxmlformats.org/officeDocument/2006/relationships/oleObject" Target="embeddings/oleObject317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6.bin"/><Relationship Id="rId286" Type="http://schemas.openxmlformats.org/officeDocument/2006/relationships/image" Target="media/image144.wmf"/><Relationship Id="rId451" Type="http://schemas.openxmlformats.org/officeDocument/2006/relationships/oleObject" Target="embeddings/oleObject219.bin"/><Relationship Id="rId472" Type="http://schemas.openxmlformats.org/officeDocument/2006/relationships/image" Target="media/image237.wmf"/><Relationship Id="rId493" Type="http://schemas.openxmlformats.org/officeDocument/2006/relationships/oleObject" Target="embeddings/oleObject240.bin"/><Relationship Id="rId507" Type="http://schemas.openxmlformats.org/officeDocument/2006/relationships/oleObject" Target="embeddings/oleObject247.bin"/><Relationship Id="rId528" Type="http://schemas.openxmlformats.org/officeDocument/2006/relationships/image" Target="media/image265.wmf"/><Relationship Id="rId549" Type="http://schemas.openxmlformats.org/officeDocument/2006/relationships/oleObject" Target="embeddings/oleObject268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49.bin"/><Relationship Id="rId332" Type="http://schemas.openxmlformats.org/officeDocument/2006/relationships/image" Target="media/image167.wmf"/><Relationship Id="rId353" Type="http://schemas.openxmlformats.org/officeDocument/2006/relationships/oleObject" Target="embeddings/oleObject170.bin"/><Relationship Id="rId374" Type="http://schemas.openxmlformats.org/officeDocument/2006/relationships/image" Target="media/image188.wmf"/><Relationship Id="rId395" Type="http://schemas.openxmlformats.org/officeDocument/2006/relationships/oleObject" Target="embeddings/oleObject191.bin"/><Relationship Id="rId409" Type="http://schemas.openxmlformats.org/officeDocument/2006/relationships/oleObject" Target="embeddings/oleObject198.bin"/><Relationship Id="rId560" Type="http://schemas.openxmlformats.org/officeDocument/2006/relationships/image" Target="media/image281.wmf"/><Relationship Id="rId581" Type="http://schemas.openxmlformats.org/officeDocument/2006/relationships/oleObject" Target="embeddings/oleObject284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image" Target="media/image116.png"/><Relationship Id="rId420" Type="http://schemas.openxmlformats.org/officeDocument/2006/relationships/image" Target="media/image211.wmf"/><Relationship Id="rId616" Type="http://schemas.openxmlformats.org/officeDocument/2006/relationships/image" Target="media/image309.wmf"/><Relationship Id="rId637" Type="http://schemas.openxmlformats.org/officeDocument/2006/relationships/oleObject" Target="embeddings/oleObject312.bin"/><Relationship Id="rId658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1.bin"/><Relationship Id="rId276" Type="http://schemas.openxmlformats.org/officeDocument/2006/relationships/image" Target="media/image139.wmf"/><Relationship Id="rId297" Type="http://schemas.openxmlformats.org/officeDocument/2006/relationships/oleObject" Target="embeddings/oleObject142.bin"/><Relationship Id="rId441" Type="http://schemas.openxmlformats.org/officeDocument/2006/relationships/oleObject" Target="embeddings/oleObject214.bin"/><Relationship Id="rId462" Type="http://schemas.openxmlformats.org/officeDocument/2006/relationships/image" Target="media/image232.wmf"/><Relationship Id="rId483" Type="http://schemas.openxmlformats.org/officeDocument/2006/relationships/oleObject" Target="embeddings/oleObject235.bin"/><Relationship Id="rId518" Type="http://schemas.openxmlformats.org/officeDocument/2006/relationships/image" Target="media/image260.wmf"/><Relationship Id="rId539" Type="http://schemas.openxmlformats.org/officeDocument/2006/relationships/oleObject" Target="embeddings/oleObject263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4.bin"/><Relationship Id="rId322" Type="http://schemas.openxmlformats.org/officeDocument/2006/relationships/image" Target="media/image162.wmf"/><Relationship Id="rId343" Type="http://schemas.openxmlformats.org/officeDocument/2006/relationships/oleObject" Target="embeddings/oleObject165.bin"/><Relationship Id="rId364" Type="http://schemas.openxmlformats.org/officeDocument/2006/relationships/image" Target="media/image183.wmf"/><Relationship Id="rId550" Type="http://schemas.openxmlformats.org/officeDocument/2006/relationships/image" Target="media/image276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6.bin"/><Relationship Id="rId571" Type="http://schemas.openxmlformats.org/officeDocument/2006/relationships/oleObject" Target="embeddings/oleObject279.bin"/><Relationship Id="rId592" Type="http://schemas.openxmlformats.org/officeDocument/2006/relationships/image" Target="media/image297.wmf"/><Relationship Id="rId606" Type="http://schemas.openxmlformats.org/officeDocument/2006/relationships/image" Target="media/image304.wmf"/><Relationship Id="rId627" Type="http://schemas.openxmlformats.org/officeDocument/2006/relationships/oleObject" Target="embeddings/oleObject307.bin"/><Relationship Id="rId648" Type="http://schemas.openxmlformats.org/officeDocument/2006/relationships/image" Target="media/image325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oleObject" Target="embeddings/oleObject116.bin"/><Relationship Id="rId266" Type="http://schemas.openxmlformats.org/officeDocument/2006/relationships/image" Target="media/image134.wmf"/><Relationship Id="rId287" Type="http://schemas.openxmlformats.org/officeDocument/2006/relationships/oleObject" Target="embeddings/oleObject137.bin"/><Relationship Id="rId410" Type="http://schemas.openxmlformats.org/officeDocument/2006/relationships/image" Target="media/image206.wmf"/><Relationship Id="rId431" Type="http://schemas.openxmlformats.org/officeDocument/2006/relationships/oleObject" Target="embeddings/oleObject209.bin"/><Relationship Id="rId452" Type="http://schemas.openxmlformats.org/officeDocument/2006/relationships/image" Target="media/image227.wmf"/><Relationship Id="rId473" Type="http://schemas.openxmlformats.org/officeDocument/2006/relationships/oleObject" Target="embeddings/oleObject230.bin"/><Relationship Id="rId494" Type="http://schemas.openxmlformats.org/officeDocument/2006/relationships/image" Target="media/image248.wmf"/><Relationship Id="rId508" Type="http://schemas.openxmlformats.org/officeDocument/2006/relationships/image" Target="media/image255.wmf"/><Relationship Id="rId529" Type="http://schemas.openxmlformats.org/officeDocument/2006/relationships/oleObject" Target="embeddings/oleObject258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7.wmf"/><Relationship Id="rId333" Type="http://schemas.openxmlformats.org/officeDocument/2006/relationships/oleObject" Target="embeddings/oleObject160.bin"/><Relationship Id="rId354" Type="http://schemas.openxmlformats.org/officeDocument/2006/relationships/image" Target="media/image178.wmf"/><Relationship Id="rId540" Type="http://schemas.openxmlformats.org/officeDocument/2006/relationships/image" Target="media/image27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1.bin"/><Relationship Id="rId396" Type="http://schemas.openxmlformats.org/officeDocument/2006/relationships/image" Target="media/image199.wmf"/><Relationship Id="rId561" Type="http://schemas.openxmlformats.org/officeDocument/2006/relationships/oleObject" Target="embeddings/oleObject274.bin"/><Relationship Id="rId582" Type="http://schemas.openxmlformats.org/officeDocument/2006/relationships/image" Target="media/image292.wmf"/><Relationship Id="rId617" Type="http://schemas.openxmlformats.org/officeDocument/2006/relationships/oleObject" Target="embeddings/oleObject302.bin"/><Relationship Id="rId638" Type="http://schemas.openxmlformats.org/officeDocument/2006/relationships/image" Target="media/image320.wmf"/><Relationship Id="rId659" Type="http://schemas.openxmlformats.org/officeDocument/2006/relationships/footer" Target="footer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7.png"/><Relationship Id="rId256" Type="http://schemas.openxmlformats.org/officeDocument/2006/relationships/image" Target="media/image129.wmf"/><Relationship Id="rId277" Type="http://schemas.openxmlformats.org/officeDocument/2006/relationships/oleObject" Target="embeddings/oleObject132.bin"/><Relationship Id="rId298" Type="http://schemas.openxmlformats.org/officeDocument/2006/relationships/image" Target="media/image150.wmf"/><Relationship Id="rId400" Type="http://schemas.openxmlformats.org/officeDocument/2006/relationships/image" Target="media/image201.wmf"/><Relationship Id="rId421" Type="http://schemas.openxmlformats.org/officeDocument/2006/relationships/oleObject" Target="embeddings/oleObject204.bin"/><Relationship Id="rId442" Type="http://schemas.openxmlformats.org/officeDocument/2006/relationships/image" Target="media/image222.wmf"/><Relationship Id="rId463" Type="http://schemas.openxmlformats.org/officeDocument/2006/relationships/oleObject" Target="embeddings/oleObject225.bin"/><Relationship Id="rId484" Type="http://schemas.openxmlformats.org/officeDocument/2006/relationships/image" Target="media/image243.wmf"/><Relationship Id="rId519" Type="http://schemas.openxmlformats.org/officeDocument/2006/relationships/oleObject" Target="embeddings/oleObject253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2.wmf"/><Relationship Id="rId323" Type="http://schemas.openxmlformats.org/officeDocument/2006/relationships/oleObject" Target="embeddings/oleObject155.bin"/><Relationship Id="rId344" Type="http://schemas.openxmlformats.org/officeDocument/2006/relationships/image" Target="media/image173.wmf"/><Relationship Id="rId530" Type="http://schemas.openxmlformats.org/officeDocument/2006/relationships/image" Target="media/image266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6.bin"/><Relationship Id="rId386" Type="http://schemas.openxmlformats.org/officeDocument/2006/relationships/image" Target="media/image194.wmf"/><Relationship Id="rId551" Type="http://schemas.openxmlformats.org/officeDocument/2006/relationships/oleObject" Target="embeddings/oleObject269.bin"/><Relationship Id="rId572" Type="http://schemas.openxmlformats.org/officeDocument/2006/relationships/image" Target="media/image287.wmf"/><Relationship Id="rId593" Type="http://schemas.openxmlformats.org/officeDocument/2006/relationships/oleObject" Target="embeddings/oleObject290.bin"/><Relationship Id="rId607" Type="http://schemas.openxmlformats.org/officeDocument/2006/relationships/oleObject" Target="embeddings/oleObject297.bin"/><Relationship Id="rId628" Type="http://schemas.openxmlformats.org/officeDocument/2006/relationships/image" Target="media/image315.wmf"/><Relationship Id="rId649" Type="http://schemas.openxmlformats.org/officeDocument/2006/relationships/oleObject" Target="embeddings/oleObject318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image" Target="media/image124.wmf"/><Relationship Id="rId267" Type="http://schemas.openxmlformats.org/officeDocument/2006/relationships/oleObject" Target="embeddings/oleObject127.bin"/><Relationship Id="rId288" Type="http://schemas.openxmlformats.org/officeDocument/2006/relationships/image" Target="media/image145.wmf"/><Relationship Id="rId411" Type="http://schemas.openxmlformats.org/officeDocument/2006/relationships/oleObject" Target="embeddings/oleObject199.bin"/><Relationship Id="rId432" Type="http://schemas.openxmlformats.org/officeDocument/2006/relationships/image" Target="media/image217.wmf"/><Relationship Id="rId453" Type="http://schemas.openxmlformats.org/officeDocument/2006/relationships/oleObject" Target="embeddings/oleObject220.bin"/><Relationship Id="rId474" Type="http://schemas.openxmlformats.org/officeDocument/2006/relationships/image" Target="media/image238.wmf"/><Relationship Id="rId509" Type="http://schemas.openxmlformats.org/officeDocument/2006/relationships/oleObject" Target="embeddings/oleObject248.bin"/><Relationship Id="rId660" Type="http://schemas.openxmlformats.org/officeDocument/2006/relationships/footer" Target="footer2.xml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0.bin"/><Relationship Id="rId495" Type="http://schemas.openxmlformats.org/officeDocument/2006/relationships/oleObject" Target="embeddings/oleObject24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8.wmf"/><Relationship Id="rId355" Type="http://schemas.openxmlformats.org/officeDocument/2006/relationships/oleObject" Target="embeddings/oleObject171.bin"/><Relationship Id="rId376" Type="http://schemas.openxmlformats.org/officeDocument/2006/relationships/image" Target="media/image189.wmf"/><Relationship Id="rId397" Type="http://schemas.openxmlformats.org/officeDocument/2006/relationships/oleObject" Target="embeddings/oleObject192.bin"/><Relationship Id="rId520" Type="http://schemas.openxmlformats.org/officeDocument/2006/relationships/image" Target="media/image261.wmf"/><Relationship Id="rId541" Type="http://schemas.openxmlformats.org/officeDocument/2006/relationships/oleObject" Target="embeddings/oleObject264.bin"/><Relationship Id="rId562" Type="http://schemas.openxmlformats.org/officeDocument/2006/relationships/image" Target="media/image282.wmf"/><Relationship Id="rId583" Type="http://schemas.openxmlformats.org/officeDocument/2006/relationships/oleObject" Target="embeddings/oleObject285.bin"/><Relationship Id="rId618" Type="http://schemas.openxmlformats.org/officeDocument/2006/relationships/image" Target="media/image310.wmf"/><Relationship Id="rId639" Type="http://schemas.openxmlformats.org/officeDocument/2006/relationships/oleObject" Target="embeddings/oleObject313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image" Target="media/image118.png"/><Relationship Id="rId257" Type="http://schemas.openxmlformats.org/officeDocument/2006/relationships/oleObject" Target="embeddings/oleObject122.bin"/><Relationship Id="rId278" Type="http://schemas.openxmlformats.org/officeDocument/2006/relationships/image" Target="media/image140.wmf"/><Relationship Id="rId401" Type="http://schemas.openxmlformats.org/officeDocument/2006/relationships/oleObject" Target="embeddings/oleObject194.bin"/><Relationship Id="rId422" Type="http://schemas.openxmlformats.org/officeDocument/2006/relationships/image" Target="media/image212.wmf"/><Relationship Id="rId443" Type="http://schemas.openxmlformats.org/officeDocument/2006/relationships/oleObject" Target="embeddings/oleObject215.bin"/><Relationship Id="rId464" Type="http://schemas.openxmlformats.org/officeDocument/2006/relationships/image" Target="media/image233.wmf"/><Relationship Id="rId650" Type="http://schemas.openxmlformats.org/officeDocument/2006/relationships/image" Target="media/image326.wmf"/><Relationship Id="rId303" Type="http://schemas.openxmlformats.org/officeDocument/2006/relationships/oleObject" Target="embeddings/oleObject145.bin"/><Relationship Id="rId485" Type="http://schemas.openxmlformats.org/officeDocument/2006/relationships/oleObject" Target="embeddings/oleObject236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6.bin"/><Relationship Id="rId387" Type="http://schemas.openxmlformats.org/officeDocument/2006/relationships/oleObject" Target="embeddings/oleObject187.bin"/><Relationship Id="rId510" Type="http://schemas.openxmlformats.org/officeDocument/2006/relationships/image" Target="media/image256.wmf"/><Relationship Id="rId552" Type="http://schemas.openxmlformats.org/officeDocument/2006/relationships/image" Target="media/image277.wmf"/><Relationship Id="rId594" Type="http://schemas.openxmlformats.org/officeDocument/2006/relationships/image" Target="media/image298.wmf"/><Relationship Id="rId608" Type="http://schemas.openxmlformats.org/officeDocument/2006/relationships/image" Target="media/image305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oleObject" Target="embeddings/oleObject117.bin"/><Relationship Id="rId412" Type="http://schemas.openxmlformats.org/officeDocument/2006/relationships/image" Target="media/image207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38.bin"/><Relationship Id="rId454" Type="http://schemas.openxmlformats.org/officeDocument/2006/relationships/image" Target="media/image228.wmf"/><Relationship Id="rId496" Type="http://schemas.openxmlformats.org/officeDocument/2006/relationships/image" Target="media/image249.wmf"/><Relationship Id="rId661" Type="http://schemas.openxmlformats.org/officeDocument/2006/relationships/header" Target="header2.xml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8.wmf"/><Relationship Id="rId356" Type="http://schemas.openxmlformats.org/officeDocument/2006/relationships/image" Target="media/image179.wmf"/><Relationship Id="rId398" Type="http://schemas.openxmlformats.org/officeDocument/2006/relationships/image" Target="media/image200.wmf"/><Relationship Id="rId521" Type="http://schemas.openxmlformats.org/officeDocument/2006/relationships/oleObject" Target="embeddings/oleObject254.bin"/><Relationship Id="rId563" Type="http://schemas.openxmlformats.org/officeDocument/2006/relationships/oleObject" Target="embeddings/oleObject275.bin"/><Relationship Id="rId619" Type="http://schemas.openxmlformats.org/officeDocument/2006/relationships/oleObject" Target="embeddings/oleObject303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5.bin"/><Relationship Id="rId258" Type="http://schemas.openxmlformats.org/officeDocument/2006/relationships/image" Target="media/image130.wmf"/><Relationship Id="rId465" Type="http://schemas.openxmlformats.org/officeDocument/2006/relationships/oleObject" Target="embeddings/oleObject226.bin"/><Relationship Id="rId630" Type="http://schemas.openxmlformats.org/officeDocument/2006/relationships/image" Target="media/image316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6.bin"/><Relationship Id="rId367" Type="http://schemas.openxmlformats.org/officeDocument/2006/relationships/oleObject" Target="embeddings/oleObject177.bin"/><Relationship Id="rId532" Type="http://schemas.openxmlformats.org/officeDocument/2006/relationships/image" Target="media/image267.wmf"/><Relationship Id="rId574" Type="http://schemas.openxmlformats.org/officeDocument/2006/relationships/image" Target="media/image288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oleObject" Target="embeddings/oleObject128.bin"/><Relationship Id="rId434" Type="http://schemas.openxmlformats.org/officeDocument/2006/relationships/image" Target="media/image218.wmf"/><Relationship Id="rId476" Type="http://schemas.openxmlformats.org/officeDocument/2006/relationships/image" Target="media/image239.wmf"/><Relationship Id="rId641" Type="http://schemas.openxmlformats.org/officeDocument/2006/relationships/oleObject" Target="embeddings/oleObject31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41.wmf"/><Relationship Id="rId336" Type="http://schemas.openxmlformats.org/officeDocument/2006/relationships/image" Target="media/image169.wmf"/><Relationship Id="rId501" Type="http://schemas.openxmlformats.org/officeDocument/2006/relationships/oleObject" Target="embeddings/oleObject244.bin"/><Relationship Id="rId543" Type="http://schemas.openxmlformats.org/officeDocument/2006/relationships/oleObject" Target="embeddings/oleObject265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90.wmf"/><Relationship Id="rId403" Type="http://schemas.openxmlformats.org/officeDocument/2006/relationships/oleObject" Target="embeddings/oleObject195.bin"/><Relationship Id="rId585" Type="http://schemas.openxmlformats.org/officeDocument/2006/relationships/oleObject" Target="embeddings/oleObject286.bin"/><Relationship Id="rId6" Type="http://schemas.openxmlformats.org/officeDocument/2006/relationships/footnotes" Target="footnotes.xml"/><Relationship Id="rId238" Type="http://schemas.openxmlformats.org/officeDocument/2006/relationships/image" Target="media/image120.wmf"/><Relationship Id="rId445" Type="http://schemas.openxmlformats.org/officeDocument/2006/relationships/oleObject" Target="embeddings/oleObject216.bin"/><Relationship Id="rId487" Type="http://schemas.openxmlformats.org/officeDocument/2006/relationships/oleObject" Target="embeddings/oleObject237.bin"/><Relationship Id="rId610" Type="http://schemas.openxmlformats.org/officeDocument/2006/relationships/image" Target="media/image306.wmf"/><Relationship Id="rId652" Type="http://schemas.openxmlformats.org/officeDocument/2006/relationships/image" Target="media/image327.wmf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47" Type="http://schemas.openxmlformats.org/officeDocument/2006/relationships/oleObject" Target="embeddings/oleObject167.bin"/><Relationship Id="rId512" Type="http://schemas.openxmlformats.org/officeDocument/2006/relationships/image" Target="media/image257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88.bin"/><Relationship Id="rId554" Type="http://schemas.openxmlformats.org/officeDocument/2006/relationships/image" Target="media/image278.wmf"/><Relationship Id="rId596" Type="http://schemas.openxmlformats.org/officeDocument/2006/relationships/image" Target="media/image299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oleObject" Target="embeddings/oleObject118.bin"/><Relationship Id="rId414" Type="http://schemas.openxmlformats.org/officeDocument/2006/relationships/image" Target="media/image208.wmf"/><Relationship Id="rId456" Type="http://schemas.openxmlformats.org/officeDocument/2006/relationships/image" Target="media/image229.wmf"/><Relationship Id="rId498" Type="http://schemas.openxmlformats.org/officeDocument/2006/relationships/image" Target="media/image250.wmf"/><Relationship Id="rId621" Type="http://schemas.openxmlformats.org/officeDocument/2006/relationships/oleObject" Target="embeddings/oleObject304.bin"/><Relationship Id="rId663" Type="http://schemas.openxmlformats.org/officeDocument/2006/relationships/theme" Target="theme/theme1.xml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31.wmf"/><Relationship Id="rId316" Type="http://schemas.openxmlformats.org/officeDocument/2006/relationships/image" Target="media/image159.wmf"/><Relationship Id="rId523" Type="http://schemas.openxmlformats.org/officeDocument/2006/relationships/oleObject" Target="embeddings/oleObject255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80.wmf"/><Relationship Id="rId565" Type="http://schemas.openxmlformats.org/officeDocument/2006/relationships/oleObject" Target="embeddings/oleObject276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6.bin"/><Relationship Id="rId467" Type="http://schemas.openxmlformats.org/officeDocument/2006/relationships/oleObject" Target="embeddings/oleObject227.bin"/><Relationship Id="rId632" Type="http://schemas.openxmlformats.org/officeDocument/2006/relationships/image" Target="media/image317.wmf"/><Relationship Id="rId271" Type="http://schemas.openxmlformats.org/officeDocument/2006/relationships/oleObject" Target="embeddings/oleObject129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7.bin"/><Relationship Id="rId369" Type="http://schemas.openxmlformats.org/officeDocument/2006/relationships/oleObject" Target="embeddings/oleObject178.bin"/><Relationship Id="rId534" Type="http://schemas.openxmlformats.org/officeDocument/2006/relationships/image" Target="media/image268.wmf"/><Relationship Id="rId576" Type="http://schemas.openxmlformats.org/officeDocument/2006/relationships/image" Target="media/image289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91.wmf"/><Relationship Id="rId436" Type="http://schemas.openxmlformats.org/officeDocument/2006/relationships/image" Target="media/image219.wmf"/><Relationship Id="rId601" Type="http://schemas.openxmlformats.org/officeDocument/2006/relationships/oleObject" Target="embeddings/oleObject294.bin"/><Relationship Id="rId643" Type="http://schemas.openxmlformats.org/officeDocument/2006/relationships/oleObject" Target="embeddings/oleObject315.bin"/><Relationship Id="rId240" Type="http://schemas.openxmlformats.org/officeDocument/2006/relationships/image" Target="media/image121.wmf"/><Relationship Id="rId478" Type="http://schemas.openxmlformats.org/officeDocument/2006/relationships/image" Target="media/image240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2.wmf"/><Relationship Id="rId338" Type="http://schemas.openxmlformats.org/officeDocument/2006/relationships/image" Target="media/image170.wmf"/><Relationship Id="rId503" Type="http://schemas.openxmlformats.org/officeDocument/2006/relationships/oleObject" Target="embeddings/oleObject245.bin"/><Relationship Id="rId545" Type="http://schemas.openxmlformats.org/officeDocument/2006/relationships/oleObject" Target="embeddings/oleObject266.bin"/><Relationship Id="rId587" Type="http://schemas.openxmlformats.org/officeDocument/2006/relationships/oleObject" Target="embeddings/oleObject287.bin"/><Relationship Id="rId8" Type="http://schemas.openxmlformats.org/officeDocument/2006/relationships/hyperlink" Target="https://lvjr.bitbucket.io/?kysx2001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89.bin"/><Relationship Id="rId405" Type="http://schemas.openxmlformats.org/officeDocument/2006/relationships/oleObject" Target="embeddings/oleObject196.bin"/><Relationship Id="rId447" Type="http://schemas.openxmlformats.org/officeDocument/2006/relationships/oleObject" Target="embeddings/oleObject217.bin"/><Relationship Id="rId612" Type="http://schemas.openxmlformats.org/officeDocument/2006/relationships/image" Target="media/image307.wmf"/><Relationship Id="rId251" Type="http://schemas.openxmlformats.org/officeDocument/2006/relationships/oleObject" Target="embeddings/oleObject119.bin"/><Relationship Id="rId489" Type="http://schemas.openxmlformats.org/officeDocument/2006/relationships/oleObject" Target="embeddings/oleObject238.bin"/><Relationship Id="rId654" Type="http://schemas.openxmlformats.org/officeDocument/2006/relationships/image" Target="media/image328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49" Type="http://schemas.openxmlformats.org/officeDocument/2006/relationships/oleObject" Target="embeddings/oleObject168.bin"/><Relationship Id="rId514" Type="http://schemas.openxmlformats.org/officeDocument/2006/relationships/image" Target="media/image258.wmf"/><Relationship Id="rId556" Type="http://schemas.openxmlformats.org/officeDocument/2006/relationships/image" Target="media/image27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81.wmf"/><Relationship Id="rId416" Type="http://schemas.openxmlformats.org/officeDocument/2006/relationships/image" Target="media/image209.wmf"/><Relationship Id="rId598" Type="http://schemas.openxmlformats.org/officeDocument/2006/relationships/image" Target="media/image300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30.wmf"/><Relationship Id="rId623" Type="http://schemas.openxmlformats.org/officeDocument/2006/relationships/oleObject" Target="embeddings/oleObject30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2.wmf"/><Relationship Id="rId318" Type="http://schemas.openxmlformats.org/officeDocument/2006/relationships/image" Target="media/image160.wmf"/><Relationship Id="rId525" Type="http://schemas.openxmlformats.org/officeDocument/2006/relationships/oleObject" Target="embeddings/oleObject256.bin"/><Relationship Id="rId567" Type="http://schemas.openxmlformats.org/officeDocument/2006/relationships/oleObject" Target="embeddings/oleObject277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79.bin"/><Relationship Id="rId427" Type="http://schemas.openxmlformats.org/officeDocument/2006/relationships/oleObject" Target="embeddings/oleObject207.bin"/><Relationship Id="rId469" Type="http://schemas.openxmlformats.org/officeDocument/2006/relationships/oleObject" Target="embeddings/oleObject228.bin"/><Relationship Id="rId634" Type="http://schemas.openxmlformats.org/officeDocument/2006/relationships/image" Target="media/image31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png"/><Relationship Id="rId273" Type="http://schemas.openxmlformats.org/officeDocument/2006/relationships/oleObject" Target="embeddings/oleObject130.bin"/><Relationship Id="rId329" Type="http://schemas.openxmlformats.org/officeDocument/2006/relationships/oleObject" Target="embeddings/oleObject158.bin"/><Relationship Id="rId480" Type="http://schemas.openxmlformats.org/officeDocument/2006/relationships/image" Target="media/image241.wmf"/><Relationship Id="rId536" Type="http://schemas.openxmlformats.org/officeDocument/2006/relationships/image" Target="media/image26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71.wmf"/><Relationship Id="rId578" Type="http://schemas.openxmlformats.org/officeDocument/2006/relationships/image" Target="media/image290.wmf"/><Relationship Id="rId200" Type="http://schemas.openxmlformats.org/officeDocument/2006/relationships/oleObject" Target="embeddings/oleObject96.bin"/><Relationship Id="rId382" Type="http://schemas.openxmlformats.org/officeDocument/2006/relationships/image" Target="media/image192.wmf"/><Relationship Id="rId438" Type="http://schemas.openxmlformats.org/officeDocument/2006/relationships/image" Target="media/image220.wmf"/><Relationship Id="rId603" Type="http://schemas.openxmlformats.org/officeDocument/2006/relationships/oleObject" Target="embeddings/oleObject295.bin"/><Relationship Id="rId645" Type="http://schemas.openxmlformats.org/officeDocument/2006/relationships/oleObject" Target="embeddings/oleObject316.bin"/><Relationship Id="rId242" Type="http://schemas.openxmlformats.org/officeDocument/2006/relationships/image" Target="media/image122.wmf"/><Relationship Id="rId284" Type="http://schemas.openxmlformats.org/officeDocument/2006/relationships/image" Target="media/image143.wmf"/><Relationship Id="rId491" Type="http://schemas.openxmlformats.org/officeDocument/2006/relationships/oleObject" Target="embeddings/oleObject239.bin"/><Relationship Id="rId505" Type="http://schemas.openxmlformats.org/officeDocument/2006/relationships/oleObject" Target="embeddings/oleObject246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7.bin"/><Relationship Id="rId589" Type="http://schemas.openxmlformats.org/officeDocument/2006/relationships/oleObject" Target="embeddings/oleObject288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69.bin"/><Relationship Id="rId393" Type="http://schemas.openxmlformats.org/officeDocument/2006/relationships/oleObject" Target="embeddings/oleObject190.bin"/><Relationship Id="rId407" Type="http://schemas.openxmlformats.org/officeDocument/2006/relationships/oleObject" Target="embeddings/oleObject197.bin"/><Relationship Id="rId449" Type="http://schemas.openxmlformats.org/officeDocument/2006/relationships/oleObject" Target="embeddings/oleObject218.bin"/><Relationship Id="rId614" Type="http://schemas.openxmlformats.org/officeDocument/2006/relationships/image" Target="media/image308.wmf"/><Relationship Id="rId656" Type="http://schemas.openxmlformats.org/officeDocument/2006/relationships/image" Target="media/image329.wmf"/><Relationship Id="rId211" Type="http://schemas.openxmlformats.org/officeDocument/2006/relationships/image" Target="media/image104.wmf"/><Relationship Id="rId253" Type="http://schemas.openxmlformats.org/officeDocument/2006/relationships/oleObject" Target="embeddings/oleObject120.bin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460" Type="http://schemas.openxmlformats.org/officeDocument/2006/relationships/image" Target="media/image231.wmf"/><Relationship Id="rId516" Type="http://schemas.openxmlformats.org/officeDocument/2006/relationships/image" Target="media/image259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61.wmf"/><Relationship Id="rId558" Type="http://schemas.openxmlformats.org/officeDocument/2006/relationships/image" Target="media/image280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82.wmf"/><Relationship Id="rId418" Type="http://schemas.openxmlformats.org/officeDocument/2006/relationships/image" Target="media/image210.wmf"/><Relationship Id="rId625" Type="http://schemas.openxmlformats.org/officeDocument/2006/relationships/oleObject" Target="embeddings/oleObject306.bin"/><Relationship Id="rId222" Type="http://schemas.openxmlformats.org/officeDocument/2006/relationships/oleObject" Target="embeddings/oleObject107.bin"/><Relationship Id="rId264" Type="http://schemas.openxmlformats.org/officeDocument/2006/relationships/image" Target="media/image133.wmf"/><Relationship Id="rId471" Type="http://schemas.openxmlformats.org/officeDocument/2006/relationships/oleObject" Target="embeddings/oleObject22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7.bin"/><Relationship Id="rId569" Type="http://schemas.openxmlformats.org/officeDocument/2006/relationships/oleObject" Target="embeddings/oleObject278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59.bin"/><Relationship Id="rId373" Type="http://schemas.openxmlformats.org/officeDocument/2006/relationships/oleObject" Target="embeddings/oleObject180.bin"/><Relationship Id="rId429" Type="http://schemas.openxmlformats.org/officeDocument/2006/relationships/oleObject" Target="embeddings/oleObject208.bin"/><Relationship Id="rId580" Type="http://schemas.openxmlformats.org/officeDocument/2006/relationships/image" Target="media/image291.wmf"/><Relationship Id="rId636" Type="http://schemas.openxmlformats.org/officeDocument/2006/relationships/image" Target="media/image319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21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1.bin"/><Relationship Id="rId300" Type="http://schemas.openxmlformats.org/officeDocument/2006/relationships/image" Target="media/image151.wmf"/><Relationship Id="rId482" Type="http://schemas.openxmlformats.org/officeDocument/2006/relationships/image" Target="media/image242.wmf"/><Relationship Id="rId538" Type="http://schemas.openxmlformats.org/officeDocument/2006/relationships/image" Target="media/image270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72.wmf"/><Relationship Id="rId384" Type="http://schemas.openxmlformats.org/officeDocument/2006/relationships/image" Target="media/image193.wmf"/><Relationship Id="rId591" Type="http://schemas.openxmlformats.org/officeDocument/2006/relationships/oleObject" Target="embeddings/oleObject289.bin"/><Relationship Id="rId605" Type="http://schemas.openxmlformats.org/officeDocument/2006/relationships/oleObject" Target="embeddings/oleObject29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715320-C82C-4E4A-BF59-535A0A277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10</Pages>
  <Words>1640</Words>
  <Characters>9354</Characters>
  <Application>Microsoft Office Word</Application>
  <DocSecurity>0</DocSecurity>
  <Lines>77</Lines>
  <Paragraphs>21</Paragraphs>
  <ScaleCrop>false</ScaleCrop>
  <Company>微软中国</Company>
  <LinksUpToDate>false</LinksUpToDate>
  <CharactersWithSpaces>10973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121</cp:revision>
  <cp:lastPrinted>2011-09-06T10:51:00Z</cp:lastPrinted>
  <dcterms:created xsi:type="dcterms:W3CDTF">2020-11-13T07:23:00Z</dcterms:created>
  <dcterms:modified xsi:type="dcterms:W3CDTF">2021-07-07T09:15:00Z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