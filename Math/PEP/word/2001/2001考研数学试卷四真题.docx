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E5ADD" w:rsidRDefault="00D813F3" w:rsidP="00BE5ADD">
      <w:pPr>
        <w:pStyle w:val="af"/>
      </w:pPr>
      <w:hyperlink r:id="rId8" w:history="1">
        <w:r w:rsidR="00CA00AF" w:rsidRPr="00BE5ADD">
          <w:rPr>
            <w:rStyle w:val="a7"/>
            <w:rFonts w:hint="eastAsia"/>
            <w:color w:val="002060"/>
          </w:rPr>
          <w:t>20</w:t>
        </w:r>
        <w:r w:rsidR="002E1C58" w:rsidRPr="00BE5ADD">
          <w:rPr>
            <w:rStyle w:val="a7"/>
            <w:rFonts w:hint="eastAsia"/>
            <w:color w:val="002060"/>
          </w:rPr>
          <w:t>01</w:t>
        </w:r>
        <w:r w:rsidR="00CA00AF" w:rsidRPr="00BE5ADD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BE5ADD">
          <w:rPr>
            <w:rStyle w:val="a7"/>
            <w:rFonts w:hint="eastAsia"/>
            <w:color w:val="002060"/>
          </w:rPr>
          <w:t>卷</w:t>
        </w:r>
        <w:r w:rsidR="000C6AEA" w:rsidRPr="00BE5ADD">
          <w:rPr>
            <w:rStyle w:val="a7"/>
            <w:rFonts w:hint="eastAsia"/>
            <w:color w:val="002060"/>
          </w:rPr>
          <w:t>四</w:t>
        </w:r>
        <w:r w:rsidR="00BE5ADD" w:rsidRPr="00BE5ADD">
          <w:rPr>
            <w:rStyle w:val="a7"/>
            <w:rFonts w:hint="eastAsia"/>
            <w:color w:val="002060"/>
          </w:rPr>
          <w:t>真题</w:t>
        </w:r>
      </w:hyperlink>
    </w:p>
    <w:p w:rsidR="00582601" w:rsidRDefault="00582601" w:rsidP="00582601">
      <w:bookmarkStart w:id="0" w:name="_GoBack"/>
      <w:bookmarkEnd w:id="0"/>
    </w:p>
    <w:p w:rsidR="00582601" w:rsidRDefault="00582601" w:rsidP="00582601"/>
    <w:p w:rsidR="00582601" w:rsidRPr="00F4089E" w:rsidRDefault="00582601" w:rsidP="00582601">
      <w:pPr>
        <w:pStyle w:val="1"/>
      </w:pPr>
      <w:r w:rsidRPr="00F4089E">
        <w:rPr>
          <w:szCs w:val="21"/>
        </w:rPr>
        <w:t>一、填空题</w:t>
      </w:r>
      <w:r w:rsidRPr="00F4089E">
        <w:rPr>
          <w:rFonts w:hint="eastAsia"/>
        </w:rPr>
        <w:t>（</w:t>
      </w:r>
      <w:r w:rsidRPr="00F4089E">
        <w:t>本题共5小题，每小题3分，满分15分</w:t>
      </w:r>
      <w:r w:rsidRPr="00F4089E">
        <w:rPr>
          <w:rFonts w:hint="eastAsia"/>
        </w:rPr>
        <w:t>）</w:t>
      </w:r>
    </w:p>
    <w:p w:rsidR="00582601" w:rsidRPr="00F4089E" w:rsidRDefault="00582601" w:rsidP="00582601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582601" w:rsidRPr="00BE5ADD" w:rsidRDefault="00582601" w:rsidP="00582601">
      <w:pPr>
        <w:autoSpaceDE w:val="0"/>
        <w:autoSpaceDN w:val="0"/>
        <w:adjustRightInd w:val="0"/>
        <w:jc w:val="left"/>
      </w:pPr>
    </w:p>
    <w:p w:rsidR="00582601" w:rsidRPr="00BE5ADD" w:rsidRDefault="00582601" w:rsidP="00BE5ADD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="00334EAA" w:rsidRPr="00334EAA">
        <w:rPr>
          <w:rStyle w:val="ae"/>
          <w:rFonts w:hint="eastAsia"/>
        </w:rPr>
        <w:t>【同试卷三第一</w:t>
      </w:r>
      <w:r w:rsidR="00334EAA" w:rsidRPr="00334EAA">
        <w:rPr>
          <w:rStyle w:val="ae"/>
          <w:rFonts w:hint="eastAsia"/>
        </w:rPr>
        <w:t>(1)</w:t>
      </w:r>
      <w:r w:rsidR="00334EAA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设生产函数为</w:t>
      </w:r>
      <w:bookmarkStart w:id="1" w:name="MTBlankEqn"/>
      <w:r w:rsidR="001963FC" w:rsidRPr="001963FC">
        <w:rPr>
          <w:position w:val="-10"/>
        </w:rPr>
        <w:object w:dxaOrig="1080" w:dyaOrig="360">
          <v:shape id="_x0000_i1025" type="#_x0000_t75" style="width:54.15pt;height:17.85pt" o:ole="">
            <v:imagedata r:id="rId9" o:title=""/>
          </v:shape>
          <o:OLEObject Type="Embed" ProgID="Equation.DSMT4" ShapeID="_x0000_i1025" DrawAspect="Content" ObjectID="_1687252096" r:id="rId10"/>
        </w:object>
      </w:r>
      <w:bookmarkEnd w:id="1"/>
      <w:r>
        <w:rPr>
          <w:rFonts w:hint="eastAsia"/>
          <w:kern w:val="0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1963FC" w:rsidRPr="001963FC">
        <w:rPr>
          <w:position w:val="-10"/>
        </w:rPr>
        <w:object w:dxaOrig="220" w:dyaOrig="320">
          <v:shape id="_x0000_i1026" type="#_x0000_t75" style="width:10.95pt;height:16.15pt" o:ole="">
            <v:imagedata r:id="rId11" o:title=""/>
          </v:shape>
          <o:OLEObject Type="Embed" ProgID="Equation.DSMT4" ShapeID="_x0000_i1026" DrawAspect="Content" ObjectID="_1687252097" r:id="rId12"/>
        </w:object>
      </w:r>
      <w:r w:rsidRPr="005467AD">
        <w:rPr>
          <w:rFonts w:hAnsi="宋体"/>
          <w:kern w:val="0"/>
          <w:szCs w:val="21"/>
        </w:rPr>
        <w:t>是产出量</w:t>
      </w:r>
      <w:r>
        <w:rPr>
          <w:rFonts w:hint="eastAsia"/>
          <w:kern w:val="0"/>
          <w:szCs w:val="21"/>
        </w:rPr>
        <w:t>，</w:t>
      </w:r>
      <w:r w:rsidR="001963FC" w:rsidRPr="00025957">
        <w:rPr>
          <w:position w:val="-4"/>
        </w:rPr>
        <w:object w:dxaOrig="200" w:dyaOrig="260">
          <v:shape id="_x0000_i1027" type="#_x0000_t75" style="width:9.8pt;height:13.25pt" o:ole="">
            <v:imagedata r:id="rId13" o:title=""/>
          </v:shape>
          <o:OLEObject Type="Embed" ProgID="Equation.DSMT4" ShapeID="_x0000_i1027" DrawAspect="Content" ObjectID="_1687252098" r:id="rId14"/>
        </w:object>
      </w:r>
      <w:r w:rsidRPr="005467AD">
        <w:rPr>
          <w:rFonts w:hAnsi="宋体"/>
          <w:kern w:val="0"/>
          <w:szCs w:val="21"/>
        </w:rPr>
        <w:t>是劳动投入量</w:t>
      </w:r>
      <w:r>
        <w:rPr>
          <w:rFonts w:hint="eastAsia"/>
          <w:kern w:val="0"/>
          <w:szCs w:val="21"/>
        </w:rPr>
        <w:t>，</w:t>
      </w:r>
      <w:r w:rsidR="001963FC" w:rsidRPr="00025957">
        <w:rPr>
          <w:position w:val="-4"/>
        </w:rPr>
        <w:object w:dxaOrig="240" w:dyaOrig="260">
          <v:shape id="_x0000_i1028" type="#_x0000_t75" style="width:12.1pt;height:13.25pt" o:ole="">
            <v:imagedata r:id="rId15" o:title=""/>
          </v:shape>
          <o:OLEObject Type="Embed" ProgID="Equation.DSMT4" ShapeID="_x0000_i1028" DrawAspect="Content" ObjectID="_1687252099" r:id="rId16"/>
        </w:object>
      </w:r>
      <w:r w:rsidRPr="005467AD">
        <w:rPr>
          <w:rFonts w:hAnsi="宋体"/>
          <w:kern w:val="0"/>
          <w:szCs w:val="21"/>
        </w:rPr>
        <w:t>是资本投入量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而</w:t>
      </w:r>
      <w:r w:rsidR="001963FC" w:rsidRPr="00025957">
        <w:rPr>
          <w:position w:val="-4"/>
        </w:rPr>
        <w:object w:dxaOrig="220" w:dyaOrig="260">
          <v:shape id="_x0000_i1029" type="#_x0000_t75" style="width:10.95pt;height:13.25pt" o:ole="">
            <v:imagedata r:id="rId17" o:title=""/>
          </v:shape>
          <o:OLEObject Type="Embed" ProgID="Equation.DSMT4" ShapeID="_x0000_i1029" DrawAspect="Content" ObjectID="_1687252100" r:id="rId18"/>
        </w:object>
      </w:r>
      <w:r w:rsidRPr="005467AD">
        <w:rPr>
          <w:kern w:val="0"/>
        </w:rPr>
        <w:t>,</w:t>
      </w:r>
      <w:r w:rsidR="001963FC" w:rsidRPr="001963FC">
        <w:rPr>
          <w:position w:val="-6"/>
        </w:rPr>
        <w:object w:dxaOrig="240" w:dyaOrig="220">
          <v:shape id="_x0000_i1030" type="#_x0000_t75" style="width:12.1pt;height:10.95pt" o:ole="">
            <v:imagedata r:id="rId19" o:title=""/>
          </v:shape>
          <o:OLEObject Type="Embed" ProgID="Equation.DSMT4" ShapeID="_x0000_i1030" DrawAspect="Content" ObjectID="_1687252101" r:id="rId20"/>
        </w:object>
      </w:r>
      <w:r w:rsidRPr="005467AD">
        <w:rPr>
          <w:kern w:val="0"/>
        </w:rPr>
        <w:t>,</w:t>
      </w:r>
      <w:r w:rsidR="001963FC" w:rsidRPr="001963FC">
        <w:rPr>
          <w:position w:val="-10"/>
        </w:rPr>
        <w:object w:dxaOrig="240" w:dyaOrig="320">
          <v:shape id="_x0000_i1031" type="#_x0000_t75" style="width:12.1pt;height:16.15pt" o:ole="">
            <v:imagedata r:id="rId21" o:title=""/>
          </v:shape>
          <o:OLEObject Type="Embed" ProgID="Equation.DSMT4" ShapeID="_x0000_i1031" DrawAspect="Content" ObjectID="_1687252102" r:id="rId22"/>
        </w:object>
      </w:r>
      <w:r w:rsidRPr="005467AD">
        <w:rPr>
          <w:rFonts w:hAnsi="宋体"/>
          <w:kern w:val="0"/>
          <w:szCs w:val="21"/>
        </w:rPr>
        <w:t>均为大于零的参数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则当</w:t>
      </w:r>
      <w:r w:rsidR="001963FC" w:rsidRPr="001963FC">
        <w:rPr>
          <w:position w:val="-10"/>
        </w:rPr>
        <w:object w:dxaOrig="560" w:dyaOrig="320">
          <v:shape id="_x0000_i1032" type="#_x0000_t75" style="width:28.2pt;height:16.15pt" o:ole="">
            <v:imagedata r:id="rId23" o:title=""/>
          </v:shape>
          <o:OLEObject Type="Embed" ProgID="Equation.DSMT4" ShapeID="_x0000_i1032" DrawAspect="Content" ObjectID="_1687252103" r:id="rId24"/>
        </w:object>
      </w:r>
      <w:r w:rsidRPr="005467AD">
        <w:rPr>
          <w:rFonts w:hAnsi="宋体"/>
          <w:kern w:val="0"/>
          <w:szCs w:val="21"/>
        </w:rPr>
        <w:t>时</w:t>
      </w:r>
      <w:r w:rsidR="001963FC" w:rsidRPr="00025957">
        <w:rPr>
          <w:position w:val="-4"/>
        </w:rPr>
        <w:object w:dxaOrig="240" w:dyaOrig="260">
          <v:shape id="_x0000_i1033" type="#_x0000_t75" style="width:12.1pt;height:13.25pt" o:ole="">
            <v:imagedata r:id="rId25" o:title=""/>
          </v:shape>
          <o:OLEObject Type="Embed" ProgID="Equation.DSMT4" ShapeID="_x0000_i1033" DrawAspect="Content" ObjectID="_1687252104" r:id="rId26"/>
        </w:object>
      </w:r>
      <w:r w:rsidRPr="005467AD">
        <w:rPr>
          <w:rFonts w:hAnsi="宋体"/>
          <w:kern w:val="0"/>
          <w:szCs w:val="21"/>
        </w:rPr>
        <w:t>关于</w:t>
      </w:r>
      <w:r w:rsidR="001963FC" w:rsidRPr="00025957">
        <w:rPr>
          <w:position w:val="-4"/>
        </w:rPr>
        <w:object w:dxaOrig="200" w:dyaOrig="260">
          <v:shape id="_x0000_i1034" type="#_x0000_t75" style="width:9.8pt;height:13.25pt" o:ole="">
            <v:imagedata r:id="rId27" o:title=""/>
          </v:shape>
          <o:OLEObject Type="Embed" ProgID="Equation.DSMT4" ShapeID="_x0000_i1034" DrawAspect="Content" ObjectID="_1687252105" r:id="rId28"/>
        </w:object>
      </w:r>
      <w:r w:rsidRPr="005467AD">
        <w:rPr>
          <w:rFonts w:hAnsi="宋体"/>
          <w:kern w:val="0"/>
          <w:szCs w:val="21"/>
        </w:rPr>
        <w:t>的弹性为</w:t>
      </w:r>
      <w:r w:rsidRPr="005467AD">
        <w:rPr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  <w:u w:val="single"/>
        </w:rPr>
        <w:t xml:space="preserve"> </w:t>
      </w:r>
      <w:r w:rsidRPr="00D404E1">
        <w:rPr>
          <w:rFonts w:hint="eastAsia"/>
          <w:kern w:val="0"/>
          <w:szCs w:val="21"/>
        </w:rPr>
        <w:t>．</w: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Pr="007029BA" w:rsidRDefault="00582601" w:rsidP="00D17F1D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="00334EAA">
        <w:rPr>
          <w:rFonts w:hAnsi="宋体" w:hint="eastAsia"/>
          <w:kern w:val="0"/>
          <w:szCs w:val="21"/>
        </w:rPr>
        <w:t xml:space="preserve"> </w:t>
      </w:r>
      <w:r w:rsidR="00D17F1D" w:rsidRPr="00D17F1D">
        <w:rPr>
          <w:rFonts w:hAnsi="宋体" w:hint="eastAsia"/>
          <w:kern w:val="0"/>
          <w:szCs w:val="21"/>
        </w:rPr>
        <w:t>设</w:t>
      </w:r>
      <w:r w:rsidR="001963FC" w:rsidRPr="001963FC">
        <w:rPr>
          <w:position w:val="-10"/>
        </w:rPr>
        <w:object w:dxaOrig="1880" w:dyaOrig="360">
          <v:shape id="_x0000_i1035" type="#_x0000_t75" style="width:93.9pt;height:17.85pt" o:ole="">
            <v:imagedata r:id="rId29" o:title=""/>
          </v:shape>
          <o:OLEObject Type="Embed" ProgID="Equation.DSMT4" ShapeID="_x0000_i1035" DrawAspect="Content" ObjectID="_1687252106" r:id="rId30"/>
        </w:object>
      </w:r>
      <w:r w:rsidR="00D17F1D" w:rsidRPr="00D17F1D">
        <w:rPr>
          <w:rFonts w:hAnsi="宋体" w:hint="eastAsia"/>
          <w:kern w:val="0"/>
          <w:szCs w:val="21"/>
        </w:rPr>
        <w:t>，且当</w:t>
      </w:r>
      <w:r w:rsidR="001963FC" w:rsidRPr="001963FC">
        <w:rPr>
          <w:position w:val="-10"/>
        </w:rPr>
        <w:object w:dxaOrig="560" w:dyaOrig="320">
          <v:shape id="_x0000_i1036" type="#_x0000_t75" style="width:28.2pt;height:16.15pt" o:ole="">
            <v:imagedata r:id="rId31" o:title=""/>
          </v:shape>
          <o:OLEObject Type="Embed" ProgID="Equation.DSMT4" ShapeID="_x0000_i1036" DrawAspect="Content" ObjectID="_1687252107" r:id="rId32"/>
        </w:object>
      </w:r>
      <w:r w:rsidR="00D17F1D" w:rsidRPr="00D17F1D">
        <w:rPr>
          <w:rFonts w:hAnsi="宋体" w:hint="eastAsia"/>
          <w:kern w:val="0"/>
          <w:szCs w:val="21"/>
        </w:rPr>
        <w:t>时，</w:t>
      </w:r>
      <w:r w:rsidR="001963FC" w:rsidRPr="00025957">
        <w:rPr>
          <w:position w:val="-4"/>
        </w:rPr>
        <w:object w:dxaOrig="639" w:dyaOrig="300">
          <v:shape id="_x0000_i1037" type="#_x0000_t75" style="width:31.7pt;height:15pt" o:ole="">
            <v:imagedata r:id="rId33" o:title=""/>
          </v:shape>
          <o:OLEObject Type="Embed" ProgID="Equation.DSMT4" ShapeID="_x0000_i1037" DrawAspect="Content" ObjectID="_1687252108" r:id="rId34"/>
        </w:object>
      </w:r>
      <w:r w:rsidR="00D17F1D" w:rsidRPr="00D17F1D">
        <w:rPr>
          <w:rFonts w:hAnsi="宋体" w:hint="eastAsia"/>
          <w:kern w:val="0"/>
          <w:szCs w:val="21"/>
        </w:rPr>
        <w:t>，则</w:t>
      </w:r>
      <w:r w:rsidR="001963FC" w:rsidRPr="001963FC">
        <w:rPr>
          <w:position w:val="-24"/>
        </w:rPr>
        <w:object w:dxaOrig="520" w:dyaOrig="620">
          <v:shape id="_x0000_i1038" type="#_x0000_t75" style="width:25.9pt;height:31.1pt" o:ole="">
            <v:imagedata r:id="rId35" o:title=""/>
          </v:shape>
          <o:OLEObject Type="Embed" ProgID="Equation.DSMT4" ShapeID="_x0000_i1038" DrawAspect="Content" ObjectID="_1687252109" r:id="rId36"/>
        </w:objec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．</w:t>
      </w:r>
    </w:p>
    <w:p w:rsidR="00582601" w:rsidRPr="007915E2" w:rsidRDefault="00582601" w:rsidP="00582601">
      <w:pPr>
        <w:autoSpaceDE w:val="0"/>
        <w:autoSpaceDN w:val="0"/>
        <w:adjustRightInd w:val="0"/>
        <w:rPr>
          <w:kern w:val="0"/>
          <w:szCs w:val="21"/>
        </w:rPr>
      </w:pPr>
    </w:p>
    <w:p w:rsidR="00334EAA" w:rsidRDefault="00334EAA" w:rsidP="00334EA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34EAA" w:rsidRPr="00950766" w:rsidRDefault="00334EAA" w:rsidP="00950766">
      <w:pPr>
        <w:autoSpaceDE w:val="0"/>
        <w:autoSpaceDN w:val="0"/>
        <w:adjustRightInd w:val="0"/>
        <w:jc w:val="left"/>
        <w:rPr>
          <w:kern w:val="0"/>
          <w:szCs w:val="21"/>
          <w:u w:val="single"/>
        </w:rPr>
      </w:pPr>
      <w:r>
        <w:rPr>
          <w:rFonts w:hAnsi="宋体"/>
          <w:kern w:val="0"/>
          <w:szCs w:val="21"/>
        </w:rPr>
        <w:t>(</w:t>
      </w:r>
      <w:r>
        <w:rPr>
          <w:rFonts w:hint="eastAsia"/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 w:rsidRPr="00950766">
        <w:rPr>
          <w:rFonts w:hint="eastAsia"/>
        </w:rPr>
        <w:t xml:space="preserve"> </w:t>
      </w:r>
      <w:r w:rsidR="00950766" w:rsidRPr="00950766">
        <w:rPr>
          <w:rFonts w:hint="eastAsia"/>
        </w:rPr>
        <w:t>设行列式</w:t>
      </w:r>
      <w:r w:rsidR="001963FC" w:rsidRPr="001963FC">
        <w:rPr>
          <w:position w:val="-66"/>
        </w:rPr>
        <w:object w:dxaOrig="1960" w:dyaOrig="1440">
          <v:shape id="_x0000_i1039" type="#_x0000_t75" style="width:97.9pt;height:1in" o:ole="">
            <v:imagedata r:id="rId37" o:title=""/>
          </v:shape>
          <o:OLEObject Type="Embed" ProgID="Equation.DSMT4" ShapeID="_x0000_i1039" DrawAspect="Content" ObjectID="_1687252110" r:id="rId38"/>
        </w:object>
      </w:r>
      <w:r w:rsidR="00950766" w:rsidRPr="00950766">
        <w:rPr>
          <w:rFonts w:hint="eastAsia"/>
        </w:rPr>
        <w:t>，则第</w:t>
      </w:r>
      <w:r w:rsidR="001963FC" w:rsidRPr="00025957">
        <w:rPr>
          <w:position w:val="-4"/>
        </w:rPr>
        <w:object w:dxaOrig="200" w:dyaOrig="260">
          <v:shape id="_x0000_i1040" type="#_x0000_t75" style="width:9.8pt;height:13.25pt" o:ole="">
            <v:imagedata r:id="rId39" o:title=""/>
          </v:shape>
          <o:OLEObject Type="Embed" ProgID="Equation.DSMT4" ShapeID="_x0000_i1040" DrawAspect="Content" ObjectID="_1687252111" r:id="rId40"/>
        </w:object>
      </w:r>
      <w:r w:rsidR="00950766" w:rsidRPr="00950766">
        <w:rPr>
          <w:rFonts w:hint="eastAsia"/>
        </w:rPr>
        <w:t>行各元素余子式之和的值为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．</w:t>
      </w:r>
    </w:p>
    <w:p w:rsidR="00334EAA" w:rsidRPr="00334EAA" w:rsidRDefault="00334EAA" w:rsidP="00334EA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5467AD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</w:t>
      </w:r>
      <w:r w:rsidR="00334EAA">
        <w:rPr>
          <w:rFonts w:hint="eastAsia"/>
          <w:kern w:val="0"/>
          <w:szCs w:val="21"/>
        </w:rPr>
        <w:t>4</w:t>
      </w:r>
      <w:r w:rsidRPr="005467AD">
        <w:rPr>
          <w:kern w:val="0"/>
          <w:szCs w:val="21"/>
        </w:rPr>
        <w:t>)</w:t>
      </w:r>
      <w:r w:rsidR="00334EAA" w:rsidRPr="00334EAA">
        <w:rPr>
          <w:rStyle w:val="ae"/>
          <w:rFonts w:hint="eastAsia"/>
        </w:rPr>
        <w:t>【同试卷三第一</w:t>
      </w:r>
      <w:r w:rsidR="00334EAA" w:rsidRPr="00334EAA">
        <w:rPr>
          <w:rStyle w:val="ae"/>
          <w:rFonts w:hint="eastAsia"/>
        </w:rPr>
        <w:t>(</w:t>
      </w:r>
      <w:r w:rsidR="00334EAA">
        <w:rPr>
          <w:rStyle w:val="ae"/>
          <w:rFonts w:hint="eastAsia"/>
        </w:rPr>
        <w:t>3</w:t>
      </w:r>
      <w:r w:rsidR="00334EAA" w:rsidRPr="00334EAA">
        <w:rPr>
          <w:rStyle w:val="ae"/>
          <w:rFonts w:hint="eastAsia"/>
        </w:rPr>
        <w:t>)</w:t>
      </w:r>
      <w:r w:rsidR="00334EAA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设矩阵</w:t>
      </w:r>
      <w:r w:rsidR="001963FC" w:rsidRPr="001963FC">
        <w:rPr>
          <w:position w:val="-66"/>
        </w:rPr>
        <w:object w:dxaOrig="1860" w:dyaOrig="1440">
          <v:shape id="_x0000_i1041" type="#_x0000_t75" style="width:92.75pt;height:1in" o:ole="">
            <v:imagedata r:id="rId41" o:title=""/>
          </v:shape>
          <o:OLEObject Type="Embed" ProgID="Equation.DSMT4" ShapeID="_x0000_i1041" DrawAspect="Content" ObjectID="_1687252112" r:id="rId42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且秩</w:t>
      </w:r>
      <w:r w:rsidR="001963FC" w:rsidRPr="001963FC">
        <w:rPr>
          <w:position w:val="-10"/>
        </w:rPr>
        <w:object w:dxaOrig="840" w:dyaOrig="320">
          <v:shape id="_x0000_i1042" type="#_x0000_t75" style="width:42.05pt;height:16.15pt" o:ole="">
            <v:imagedata r:id="rId43" o:title=""/>
          </v:shape>
          <o:OLEObject Type="Embed" ProgID="Equation.DSMT4" ShapeID="_x0000_i1042" DrawAspect="Content" ObjectID="_1687252113" r:id="rId44"/>
        </w:object>
      </w:r>
      <w:r>
        <w:rPr>
          <w:rFonts w:hint="eastAsia"/>
          <w:kern w:val="0"/>
        </w:rPr>
        <w:t>，</w:t>
      </w:r>
      <w:r w:rsidRPr="005467AD">
        <w:rPr>
          <w:rFonts w:hAnsi="宋体"/>
          <w:kern w:val="0"/>
          <w:szCs w:val="21"/>
        </w:rPr>
        <w:t>则</w:t>
      </w:r>
      <w:r w:rsidR="001963FC" w:rsidRPr="00025957">
        <w:rPr>
          <w:position w:val="-4"/>
        </w:rPr>
        <w:object w:dxaOrig="380" w:dyaOrig="260">
          <v:shape id="_x0000_i1043" type="#_x0000_t75" style="width:19pt;height:13.25pt" o:ole="">
            <v:imagedata r:id="rId45" o:title=""/>
          </v:shape>
          <o:OLEObject Type="Embed" ProgID="Equation.DSMT4" ShapeID="_x0000_i1043" DrawAspect="Content" ObjectID="_1687252114" r:id="rId46"/>
        </w:object>
      </w:r>
      <w:r w:rsidRPr="005467AD">
        <w:rPr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  <w:u w:val="single"/>
        </w:rPr>
        <w:t xml:space="preserve"> </w:t>
      </w:r>
      <w:r w:rsidRPr="00354FE9">
        <w:rPr>
          <w:rFonts w:hint="eastAsia"/>
          <w:kern w:val="0"/>
          <w:szCs w:val="21"/>
        </w:rPr>
        <w:t>．</w:t>
      </w:r>
    </w:p>
    <w:p w:rsidR="00582601" w:rsidRPr="00BE5ADD" w:rsidRDefault="00582601" w:rsidP="00582601">
      <w:pPr>
        <w:autoSpaceDE w:val="0"/>
        <w:autoSpaceDN w:val="0"/>
        <w:adjustRightInd w:val="0"/>
        <w:jc w:val="left"/>
      </w:pPr>
    </w:p>
    <w:p w:rsidR="00582601" w:rsidRPr="00BE5ADD" w:rsidRDefault="00582601" w:rsidP="00582601">
      <w:pPr>
        <w:autoSpaceDE w:val="0"/>
        <w:autoSpaceDN w:val="0"/>
        <w:adjustRightInd w:val="0"/>
        <w:jc w:val="left"/>
      </w:pPr>
    </w:p>
    <w:p w:rsidR="00582601" w:rsidRPr="00BE5ADD" w:rsidRDefault="00582601" w:rsidP="00BE5ADD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="00334EAA">
        <w:rPr>
          <w:rFonts w:hint="eastAsia"/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 w:rsidR="00334EAA" w:rsidRPr="00334EAA">
        <w:rPr>
          <w:rStyle w:val="ae"/>
          <w:rFonts w:hint="eastAsia"/>
        </w:rPr>
        <w:t>【同试卷三第一</w:t>
      </w:r>
      <w:r w:rsidR="00334EAA" w:rsidRPr="00334EAA">
        <w:rPr>
          <w:rStyle w:val="ae"/>
          <w:rFonts w:hint="eastAsia"/>
        </w:rPr>
        <w:t>(</w:t>
      </w:r>
      <w:r w:rsidR="00334EAA">
        <w:rPr>
          <w:rStyle w:val="ae"/>
          <w:rFonts w:hint="eastAsia"/>
        </w:rPr>
        <w:t>4</w:t>
      </w:r>
      <w:r w:rsidR="00334EAA" w:rsidRPr="00334EAA">
        <w:rPr>
          <w:rStyle w:val="ae"/>
          <w:rFonts w:hint="eastAsia"/>
        </w:rPr>
        <w:t>)</w:t>
      </w:r>
      <w:r w:rsidR="00334EAA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设随机变量</w:t>
      </w:r>
      <w:r w:rsidR="001963FC" w:rsidRPr="001963FC">
        <w:rPr>
          <w:position w:val="-8"/>
        </w:rPr>
        <w:object w:dxaOrig="460" w:dyaOrig="300">
          <v:shape id="_x0000_i1044" type="#_x0000_t75" style="width:23.05pt;height:15pt" o:ole="">
            <v:imagedata r:id="rId47" o:title=""/>
          </v:shape>
          <o:OLEObject Type="Embed" ProgID="Equation.DSMT4" ShapeID="_x0000_i1044" DrawAspect="Content" ObjectID="_1687252115" r:id="rId48"/>
        </w:object>
      </w:r>
      <w:r w:rsidRPr="005467AD">
        <w:rPr>
          <w:rFonts w:hAnsi="宋体"/>
          <w:kern w:val="0"/>
          <w:szCs w:val="21"/>
        </w:rPr>
        <w:t>的数学期望</w:t>
      </w:r>
      <w:r>
        <w:rPr>
          <w:rFonts w:hAnsi="宋体" w:hint="eastAsia"/>
          <w:kern w:val="0"/>
          <w:szCs w:val="21"/>
        </w:rPr>
        <w:t>分别为</w:t>
      </w:r>
      <w:r w:rsidR="001963FC" w:rsidRPr="00025957">
        <w:rPr>
          <w:position w:val="-4"/>
        </w:rPr>
        <w:object w:dxaOrig="320" w:dyaOrig="260">
          <v:shape id="_x0000_i1045" type="#_x0000_t75" style="width:16.15pt;height:13.25pt" o:ole="">
            <v:imagedata r:id="rId49" o:title=""/>
          </v:shape>
          <o:OLEObject Type="Embed" ProgID="Equation.DSMT4" ShapeID="_x0000_i1045" DrawAspect="Content" ObjectID="_1687252116" r:id="rId50"/>
        </w:object>
      </w:r>
      <w:r>
        <w:rPr>
          <w:rFonts w:hAnsi="宋体" w:hint="eastAsia"/>
          <w:kern w:val="0"/>
          <w:szCs w:val="21"/>
        </w:rPr>
        <w:t>和</w:t>
      </w:r>
      <w:r w:rsidR="001963FC" w:rsidRPr="00025957">
        <w:rPr>
          <w:position w:val="-4"/>
        </w:rPr>
        <w:object w:dxaOrig="180" w:dyaOrig="260">
          <v:shape id="_x0000_i1046" type="#_x0000_t75" style="width:9.2pt;height:13.25pt" o:ole="">
            <v:imagedata r:id="rId51" o:title=""/>
          </v:shape>
          <o:OLEObject Type="Embed" ProgID="Equation.DSMT4" ShapeID="_x0000_i1046" DrawAspect="Content" ObjectID="_1687252117" r:id="rId52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方差分别为</w:t>
      </w:r>
      <w:r w:rsidR="001963FC" w:rsidRPr="00025957">
        <w:rPr>
          <w:position w:val="-4"/>
        </w:rPr>
        <w:object w:dxaOrig="180" w:dyaOrig="260">
          <v:shape id="_x0000_i1047" type="#_x0000_t75" style="width:9.2pt;height:13.25pt" o:ole="">
            <v:imagedata r:id="rId53" o:title=""/>
          </v:shape>
          <o:OLEObject Type="Embed" ProgID="Equation.DSMT4" ShapeID="_x0000_i1047" DrawAspect="Content" ObjectID="_1687252118" r:id="rId54"/>
        </w:object>
      </w:r>
      <w:r w:rsidRPr="005467AD">
        <w:rPr>
          <w:rFonts w:hAnsi="宋体"/>
          <w:kern w:val="0"/>
          <w:szCs w:val="21"/>
        </w:rPr>
        <w:t>和</w:t>
      </w:r>
      <w:r w:rsidR="001963FC" w:rsidRPr="00025957">
        <w:rPr>
          <w:position w:val="-4"/>
        </w:rPr>
        <w:object w:dxaOrig="200" w:dyaOrig="260">
          <v:shape id="_x0000_i1048" type="#_x0000_t75" style="width:9.8pt;height:13.25pt" o:ole="">
            <v:imagedata r:id="rId55" o:title=""/>
          </v:shape>
          <o:OLEObject Type="Embed" ProgID="Equation.DSMT4" ShapeID="_x0000_i1048" DrawAspect="Content" ObjectID="_1687252119" r:id="rId56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而相关系数为</w:t>
      </w:r>
      <w:r w:rsidR="001963FC" w:rsidRPr="001963FC">
        <w:rPr>
          <w:position w:val="-6"/>
        </w:rPr>
        <w:object w:dxaOrig="499" w:dyaOrig="279">
          <v:shape id="_x0000_i1049" type="#_x0000_t75" style="width:24.75pt;height:13.8pt" o:ole="">
            <v:imagedata r:id="rId57" o:title=""/>
          </v:shape>
          <o:OLEObject Type="Embed" ProgID="Equation.DSMT4" ShapeID="_x0000_i1049" DrawAspect="Content" ObjectID="_1687252120" r:id="rId58"/>
        </w:object>
      </w:r>
      <w:r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则根据切比雪夫不等式</w:t>
      </w:r>
      <w:r w:rsidR="001963FC" w:rsidRPr="001963FC">
        <w:rPr>
          <w:position w:val="-16"/>
        </w:rPr>
        <w:object w:dxaOrig="1560" w:dyaOrig="440">
          <v:shape id="_x0000_i1050" type="#_x0000_t75" style="width:77.75pt;height:21.9pt" o:ole="">
            <v:imagedata r:id="rId59" o:title=""/>
          </v:shape>
          <o:OLEObject Type="Embed" ProgID="Equation.DSMT4" ShapeID="_x0000_i1050" DrawAspect="Content" ObjectID="_1687252121" r:id="rId60"/>
        </w:object>
      </w:r>
      <w:r w:rsidRPr="005467AD">
        <w:rPr>
          <w:kern w:val="0"/>
          <w:u w:val="single"/>
        </w:rPr>
        <w:t xml:space="preserve">    </w:t>
      </w:r>
      <w:r>
        <w:rPr>
          <w:rFonts w:hint="eastAsia"/>
          <w:kern w:val="0"/>
          <w:u w:val="single"/>
        </w:rPr>
        <w:t xml:space="preserve">    </w:t>
      </w:r>
      <w:r>
        <w:rPr>
          <w:rFonts w:hint="eastAsia"/>
          <w:kern w:val="0"/>
          <w:szCs w:val="21"/>
        </w:rPr>
        <w:t>．</w:t>
      </w:r>
    </w:p>
    <w:p w:rsidR="00582601" w:rsidRPr="001C79F7" w:rsidRDefault="00582601" w:rsidP="00582601">
      <w:pPr>
        <w:rPr>
          <w:b/>
          <w:kern w:val="0"/>
        </w:rPr>
      </w:pPr>
    </w:p>
    <w:p w:rsidR="00582601" w:rsidRPr="00027323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F4089E" w:rsidRDefault="00582601" w:rsidP="00582601">
      <w:pPr>
        <w:pStyle w:val="1"/>
      </w:pPr>
      <w:r w:rsidRPr="00F4089E">
        <w:rPr>
          <w:szCs w:val="21"/>
        </w:rPr>
        <w:t>二、选择题</w:t>
      </w:r>
      <w:r w:rsidRPr="00F4089E">
        <w:rPr>
          <w:rFonts w:hint="eastAsia"/>
        </w:rPr>
        <w:t>（</w:t>
      </w:r>
      <w:r w:rsidRPr="00F4089E">
        <w:t>本题共5小题，每小题3分，满分15分</w:t>
      </w:r>
      <w:r w:rsidRPr="00F4089E">
        <w:rPr>
          <w:rFonts w:hint="eastAsia"/>
        </w:rPr>
        <w:t>）</w:t>
      </w:r>
    </w:p>
    <w:p w:rsidR="00582601" w:rsidRPr="00F4089E" w:rsidRDefault="00582601" w:rsidP="00582601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582601" w:rsidRPr="000C2453" w:rsidRDefault="00582601" w:rsidP="00582601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582601" w:rsidRPr="005467AD" w:rsidRDefault="00582601" w:rsidP="00570B7D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="00570B7D" w:rsidRPr="00334EAA">
        <w:rPr>
          <w:rStyle w:val="ae"/>
          <w:rFonts w:hint="eastAsia"/>
        </w:rPr>
        <w:t>【同试卷三第</w:t>
      </w:r>
      <w:r w:rsidR="00570B7D">
        <w:rPr>
          <w:rStyle w:val="ae"/>
          <w:rFonts w:hint="eastAsia"/>
        </w:rPr>
        <w:t>二</w:t>
      </w:r>
      <w:r w:rsidR="00570B7D" w:rsidRPr="00334EAA">
        <w:rPr>
          <w:rStyle w:val="ae"/>
          <w:rFonts w:hint="eastAsia"/>
        </w:rPr>
        <w:t>(1)</w:t>
      </w:r>
      <w:r w:rsidR="00570B7D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设函数</w:t>
      </w:r>
      <w:r w:rsidR="001963FC" w:rsidRPr="001963FC">
        <w:rPr>
          <w:position w:val="-10"/>
        </w:rPr>
        <w:object w:dxaOrig="540" w:dyaOrig="320">
          <v:shape id="_x0000_i1051" type="#_x0000_t75" style="width:27.05pt;height:16.15pt" o:ole="">
            <v:imagedata r:id="rId61" o:title=""/>
          </v:shape>
          <o:OLEObject Type="Embed" ProgID="Equation.DSMT4" ShapeID="_x0000_i1051" DrawAspect="Content" ObjectID="_1687252122" r:id="rId62"/>
        </w:object>
      </w:r>
      <w:r w:rsidRPr="005467AD">
        <w:rPr>
          <w:rFonts w:hAnsi="宋体"/>
          <w:kern w:val="0"/>
          <w:szCs w:val="21"/>
        </w:rPr>
        <w:t>的导数在</w:t>
      </w:r>
      <w:r w:rsidR="001963FC" w:rsidRPr="001963FC">
        <w:rPr>
          <w:position w:val="-6"/>
        </w:rPr>
        <w:object w:dxaOrig="560" w:dyaOrig="220">
          <v:shape id="_x0000_i1052" type="#_x0000_t75" style="width:28.2pt;height:10.95pt" o:ole="">
            <v:imagedata r:id="rId63" o:title=""/>
          </v:shape>
          <o:OLEObject Type="Embed" ProgID="Equation.DSMT4" ShapeID="_x0000_i1052" DrawAspect="Content" ObjectID="_1687252123" r:id="rId64"/>
        </w:object>
      </w:r>
      <w:r w:rsidRPr="005467AD">
        <w:rPr>
          <w:rFonts w:hAnsi="宋体"/>
          <w:kern w:val="0"/>
          <w:szCs w:val="21"/>
        </w:rPr>
        <w:t>处连续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又</w:t>
      </w:r>
      <w:r w:rsidR="001963FC" w:rsidRPr="001963FC">
        <w:rPr>
          <w:position w:val="-24"/>
        </w:rPr>
        <w:object w:dxaOrig="1480" w:dyaOrig="620">
          <v:shape id="_x0000_i1053" type="#_x0000_t75" style="width:73.75pt;height:31.1pt" o:ole="">
            <v:imagedata r:id="rId65" o:title=""/>
          </v:shape>
          <o:OLEObject Type="Embed" ProgID="Equation.DSMT4" ShapeID="_x0000_i1053" DrawAspect="Content" ObjectID="_1687252124" r:id="rId66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</w:t>
      </w:r>
      <w:r>
        <w:rPr>
          <w:rFonts w:hAnsi="宋体" w:hint="eastAsia"/>
          <w:kern w:val="0"/>
          <w:szCs w:val="21"/>
        </w:rPr>
        <w:t>(    )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(A)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6"/>
        </w:rPr>
        <w:object w:dxaOrig="560" w:dyaOrig="220">
          <v:shape id="_x0000_i1054" type="#_x0000_t75" style="width:28.2pt;height:10.95pt" o:ole="">
            <v:imagedata r:id="rId67" o:title=""/>
          </v:shape>
          <o:OLEObject Type="Embed" ProgID="Equation.DSMT4" ShapeID="_x0000_i1054" DrawAspect="Content" ObjectID="_1687252125" r:id="rId68"/>
        </w:object>
      </w:r>
      <w:r w:rsidRPr="005467AD">
        <w:rPr>
          <w:rFonts w:hAnsi="宋体"/>
          <w:kern w:val="0"/>
          <w:szCs w:val="21"/>
        </w:rPr>
        <w:t>是</w:t>
      </w:r>
      <w:r w:rsidR="001963FC" w:rsidRPr="001963FC">
        <w:rPr>
          <w:position w:val="-10"/>
        </w:rPr>
        <w:object w:dxaOrig="540" w:dyaOrig="320">
          <v:shape id="_x0000_i1055" type="#_x0000_t75" style="width:27.05pt;height:16.15pt" o:ole="">
            <v:imagedata r:id="rId69" o:title=""/>
          </v:shape>
          <o:OLEObject Type="Embed" ProgID="Equation.DSMT4" ShapeID="_x0000_i1055" DrawAspect="Content" ObjectID="_1687252126" r:id="rId70"/>
        </w:object>
      </w:r>
      <w:r w:rsidRPr="005467AD">
        <w:rPr>
          <w:rFonts w:hAnsi="宋体"/>
          <w:kern w:val="0"/>
          <w:szCs w:val="21"/>
        </w:rPr>
        <w:t>的极小值点</w:t>
      </w:r>
      <w:r>
        <w:rPr>
          <w:rFonts w:hint="eastAsia"/>
          <w:kern w:val="0"/>
          <w:szCs w:val="21"/>
        </w:rPr>
        <w:t>．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(B)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6"/>
        </w:rPr>
        <w:object w:dxaOrig="560" w:dyaOrig="220">
          <v:shape id="_x0000_i1056" type="#_x0000_t75" style="width:28.2pt;height:10.95pt" o:ole="">
            <v:imagedata r:id="rId71" o:title=""/>
          </v:shape>
          <o:OLEObject Type="Embed" ProgID="Equation.DSMT4" ShapeID="_x0000_i1056" DrawAspect="Content" ObjectID="_1687252127" r:id="rId72"/>
        </w:object>
      </w:r>
      <w:r w:rsidRPr="005467AD">
        <w:rPr>
          <w:rFonts w:hAnsi="宋体"/>
          <w:kern w:val="0"/>
          <w:szCs w:val="21"/>
        </w:rPr>
        <w:t>是</w:t>
      </w:r>
      <w:r w:rsidR="001963FC" w:rsidRPr="001963FC">
        <w:rPr>
          <w:position w:val="-10"/>
        </w:rPr>
        <w:object w:dxaOrig="540" w:dyaOrig="320">
          <v:shape id="_x0000_i1057" type="#_x0000_t75" style="width:27.05pt;height:16.15pt" o:ole="">
            <v:imagedata r:id="rId73" o:title=""/>
          </v:shape>
          <o:OLEObject Type="Embed" ProgID="Equation.DSMT4" ShapeID="_x0000_i1057" DrawAspect="Content" ObjectID="_1687252128" r:id="rId74"/>
        </w:object>
      </w:r>
      <w:r w:rsidRPr="005467AD">
        <w:rPr>
          <w:rFonts w:hAnsi="宋体"/>
          <w:kern w:val="0"/>
          <w:szCs w:val="21"/>
        </w:rPr>
        <w:t>的极大值点</w:t>
      </w:r>
      <w:r>
        <w:rPr>
          <w:rFonts w:hint="eastAsia"/>
          <w:kern w:val="0"/>
          <w:szCs w:val="21"/>
        </w:rPr>
        <w:t>．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(C)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10"/>
        </w:rPr>
        <w:object w:dxaOrig="900" w:dyaOrig="320">
          <v:shape id="_x0000_i1058" type="#_x0000_t75" style="width:44.95pt;height:16.15pt" o:ole="">
            <v:imagedata r:id="rId75" o:title=""/>
          </v:shape>
          <o:OLEObject Type="Embed" ProgID="Equation.DSMT4" ShapeID="_x0000_i1058" DrawAspect="Content" ObjectID="_1687252129" r:id="rId76"/>
        </w:object>
      </w:r>
      <w:r w:rsidRPr="005467AD">
        <w:rPr>
          <w:rFonts w:hAnsi="宋体"/>
          <w:kern w:val="0"/>
          <w:szCs w:val="21"/>
        </w:rPr>
        <w:t>是曲线</w:t>
      </w:r>
      <w:r w:rsidR="001963FC" w:rsidRPr="001963FC">
        <w:rPr>
          <w:position w:val="-10"/>
        </w:rPr>
        <w:object w:dxaOrig="920" w:dyaOrig="320">
          <v:shape id="_x0000_i1059" type="#_x0000_t75" style="width:46.1pt;height:16.15pt" o:ole="">
            <v:imagedata r:id="rId77" o:title=""/>
          </v:shape>
          <o:OLEObject Type="Embed" ProgID="Equation.DSMT4" ShapeID="_x0000_i1059" DrawAspect="Content" ObjectID="_1687252130" r:id="rId78"/>
        </w:object>
      </w:r>
      <w:r w:rsidRPr="005467AD">
        <w:rPr>
          <w:rFonts w:hAnsi="宋体"/>
          <w:kern w:val="0"/>
          <w:szCs w:val="21"/>
        </w:rPr>
        <w:t>的拐点</w:t>
      </w:r>
      <w:r>
        <w:rPr>
          <w:rFonts w:hint="eastAsia"/>
          <w:kern w:val="0"/>
          <w:szCs w:val="21"/>
        </w:rPr>
        <w:t>．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(D)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6"/>
        </w:rPr>
        <w:object w:dxaOrig="560" w:dyaOrig="220">
          <v:shape id="_x0000_i1060" type="#_x0000_t75" style="width:28.2pt;height:10.95pt" o:ole="">
            <v:imagedata r:id="rId79" o:title=""/>
          </v:shape>
          <o:OLEObject Type="Embed" ProgID="Equation.DSMT4" ShapeID="_x0000_i1060" DrawAspect="Content" ObjectID="_1687252131" r:id="rId80"/>
        </w:object>
      </w:r>
      <w:r w:rsidRPr="005467AD">
        <w:rPr>
          <w:rFonts w:hAnsi="宋体"/>
          <w:kern w:val="0"/>
          <w:szCs w:val="21"/>
        </w:rPr>
        <w:t>不是</w:t>
      </w:r>
      <w:r w:rsidR="001963FC" w:rsidRPr="001963FC">
        <w:rPr>
          <w:position w:val="-10"/>
        </w:rPr>
        <w:object w:dxaOrig="540" w:dyaOrig="320">
          <v:shape id="_x0000_i1061" type="#_x0000_t75" style="width:27.05pt;height:16.15pt" o:ole="">
            <v:imagedata r:id="rId81" o:title=""/>
          </v:shape>
          <o:OLEObject Type="Embed" ProgID="Equation.DSMT4" ShapeID="_x0000_i1061" DrawAspect="Content" ObjectID="_1687252132" r:id="rId82"/>
        </w:object>
      </w:r>
      <w:r w:rsidRPr="005467AD">
        <w:rPr>
          <w:rFonts w:hAnsi="宋体"/>
          <w:kern w:val="0"/>
          <w:szCs w:val="21"/>
        </w:rPr>
        <w:t>的极值点</w: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10"/>
        </w:rPr>
        <w:object w:dxaOrig="900" w:dyaOrig="320">
          <v:shape id="_x0000_i1062" type="#_x0000_t75" style="width:44.95pt;height:16.15pt" o:ole="">
            <v:imagedata r:id="rId83" o:title=""/>
          </v:shape>
          <o:OLEObject Type="Embed" ProgID="Equation.DSMT4" ShapeID="_x0000_i1062" DrawAspect="Content" ObjectID="_1687252133" r:id="rId84"/>
        </w:object>
      </w:r>
      <w:r w:rsidRPr="005467AD">
        <w:rPr>
          <w:rFonts w:hAnsi="宋体"/>
          <w:kern w:val="0"/>
          <w:szCs w:val="21"/>
        </w:rPr>
        <w:t>也不是曲线</w:t>
      </w:r>
      <w:r w:rsidR="001963FC" w:rsidRPr="001963FC">
        <w:rPr>
          <w:position w:val="-10"/>
        </w:rPr>
        <w:object w:dxaOrig="920" w:dyaOrig="320">
          <v:shape id="_x0000_i1063" type="#_x0000_t75" style="width:46.1pt;height:16.15pt" o:ole="">
            <v:imagedata r:id="rId85" o:title=""/>
          </v:shape>
          <o:OLEObject Type="Embed" ProgID="Equation.DSMT4" ShapeID="_x0000_i1063" DrawAspect="Content" ObjectID="_1687252134" r:id="rId86"/>
        </w:object>
      </w:r>
      <w:r w:rsidRPr="005467AD">
        <w:rPr>
          <w:rFonts w:hAnsi="宋体"/>
          <w:kern w:val="0"/>
          <w:szCs w:val="21"/>
        </w:rPr>
        <w:t>的拐点</w:t>
      </w:r>
      <w:r>
        <w:rPr>
          <w:rFonts w:hint="eastAsia"/>
          <w:kern w:val="0"/>
          <w:szCs w:val="21"/>
        </w:rPr>
        <w:t>．</w:t>
      </w:r>
    </w:p>
    <w:p w:rsidR="00582601" w:rsidRPr="002A45FD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027323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Pr="005467AD" w:rsidRDefault="00582601" w:rsidP="00582601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="00570B7D" w:rsidRPr="00334EAA">
        <w:rPr>
          <w:rStyle w:val="ae"/>
          <w:rFonts w:hint="eastAsia"/>
        </w:rPr>
        <w:t>【同试卷三第</w:t>
      </w:r>
      <w:r w:rsidR="00570B7D">
        <w:rPr>
          <w:rStyle w:val="ae"/>
          <w:rFonts w:hint="eastAsia"/>
        </w:rPr>
        <w:t>二</w:t>
      </w:r>
      <w:r w:rsidR="00570B7D" w:rsidRPr="00334EAA">
        <w:rPr>
          <w:rStyle w:val="ae"/>
          <w:rFonts w:hint="eastAsia"/>
        </w:rPr>
        <w:t>(</w:t>
      </w:r>
      <w:r w:rsidR="00570B7D">
        <w:rPr>
          <w:rStyle w:val="ae"/>
          <w:rFonts w:hint="eastAsia"/>
        </w:rPr>
        <w:t>2</w:t>
      </w:r>
      <w:r w:rsidR="00570B7D" w:rsidRPr="00334EAA">
        <w:rPr>
          <w:rStyle w:val="ae"/>
          <w:rFonts w:hint="eastAsia"/>
        </w:rPr>
        <w:t>)</w:t>
      </w:r>
      <w:r w:rsidR="00570B7D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设函数</w:t>
      </w:r>
      <w:r w:rsidR="001963FC" w:rsidRPr="001963FC">
        <w:rPr>
          <w:position w:val="-18"/>
        </w:rPr>
        <w:object w:dxaOrig="1660" w:dyaOrig="520">
          <v:shape id="_x0000_i1064" type="#_x0000_t75" style="width:82.95pt;height:25.9pt" o:ole="">
            <v:imagedata r:id="rId87" o:title=""/>
          </v:shape>
          <o:OLEObject Type="Embed" ProgID="Equation.DSMT4" ShapeID="_x0000_i1064" DrawAspect="Content" ObjectID="_1687252135" r:id="rId88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1963FC" w:rsidRPr="001963FC">
        <w:rPr>
          <w:position w:val="-60"/>
        </w:rPr>
        <w:object w:dxaOrig="2920" w:dyaOrig="1320">
          <v:shape id="_x0000_i1065" type="#_x0000_t75" style="width:145.75pt;height:66.25pt" o:ole="">
            <v:imagedata r:id="rId89" o:title=""/>
          </v:shape>
          <o:OLEObject Type="Embed" ProgID="Equation.DSMT4" ShapeID="_x0000_i1065" DrawAspect="Content" ObjectID="_1687252136" r:id="rId90"/>
        </w:object>
      </w:r>
      <w:r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则</w:t>
      </w:r>
      <w:r w:rsidR="001963FC" w:rsidRPr="001963FC">
        <w:rPr>
          <w:position w:val="-10"/>
        </w:rPr>
        <w:object w:dxaOrig="520" w:dyaOrig="320">
          <v:shape id="_x0000_i1066" type="#_x0000_t75" style="width:25.9pt;height:16.15pt" o:ole="">
            <v:imagedata r:id="rId91" o:title=""/>
          </v:shape>
          <o:OLEObject Type="Embed" ProgID="Equation.DSMT4" ShapeID="_x0000_i1066" DrawAspect="Content" ObjectID="_1687252137" r:id="rId92"/>
        </w:object>
      </w:r>
      <w:r w:rsidRPr="005467AD">
        <w:rPr>
          <w:rFonts w:hAnsi="宋体"/>
          <w:kern w:val="0"/>
          <w:szCs w:val="21"/>
        </w:rPr>
        <w:t>在区间</w:t>
      </w:r>
      <w:r w:rsidR="001963FC" w:rsidRPr="001963FC">
        <w:rPr>
          <w:position w:val="-10"/>
        </w:rPr>
        <w:object w:dxaOrig="540" w:dyaOrig="320">
          <v:shape id="_x0000_i1067" type="#_x0000_t75" style="width:27.05pt;height:16.15pt" o:ole="">
            <v:imagedata r:id="rId93" o:title=""/>
          </v:shape>
          <o:OLEObject Type="Embed" ProgID="Equation.DSMT4" ShapeID="_x0000_i1067" DrawAspect="Content" ObjectID="_1687252138" r:id="rId94"/>
        </w:object>
      </w:r>
      <w:r w:rsidRPr="005467AD">
        <w:rPr>
          <w:rFonts w:hAnsi="宋体"/>
          <w:kern w:val="0"/>
          <w:szCs w:val="21"/>
        </w:rPr>
        <w:t>内</w:t>
      </w:r>
      <w:r>
        <w:rPr>
          <w:rFonts w:hAnsi="宋体" w:hint="eastAsia"/>
          <w:kern w:val="0"/>
          <w:szCs w:val="21"/>
        </w:rPr>
        <w:t>(    )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(A)</w:t>
      </w:r>
      <w:r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无界</w: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 xml:space="preserve">      </w:t>
      </w: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递减</w:t>
      </w:r>
      <w:r>
        <w:rPr>
          <w:rFonts w:hAnsi="宋体"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 xml:space="preserve">     </w:t>
      </w:r>
      <w:r w:rsidRPr="005467AD">
        <w:rPr>
          <w:kern w:val="0"/>
          <w:szCs w:val="21"/>
        </w:rPr>
        <w:t xml:space="preserve">(C) </w:t>
      </w:r>
      <w:r w:rsidRPr="005467AD">
        <w:rPr>
          <w:rFonts w:hAnsi="宋体"/>
          <w:kern w:val="0"/>
          <w:szCs w:val="21"/>
        </w:rPr>
        <w:t>不连续</w:t>
      </w:r>
      <w:r>
        <w:rPr>
          <w:rFonts w:hAnsi="宋体"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 xml:space="preserve">      </w:t>
      </w:r>
      <w:r w:rsidRPr="005467AD">
        <w:rPr>
          <w:kern w:val="0"/>
          <w:szCs w:val="21"/>
        </w:rPr>
        <w:t xml:space="preserve">(D) </w:t>
      </w:r>
      <w:r w:rsidRPr="005467AD">
        <w:rPr>
          <w:rFonts w:hAnsi="宋体"/>
          <w:kern w:val="0"/>
          <w:szCs w:val="21"/>
        </w:rPr>
        <w:t>连续</w:t>
      </w:r>
      <w:r>
        <w:rPr>
          <w:rFonts w:hAnsi="宋体" w:hint="eastAsia"/>
          <w:kern w:val="0"/>
          <w:szCs w:val="21"/>
        </w:rPr>
        <w:t>．</w:t>
      </w:r>
    </w:p>
    <w:p w:rsidR="00582601" w:rsidRPr="007915E2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  <w:highlight w:val="green"/>
        </w:rPr>
      </w:pPr>
    </w:p>
    <w:p w:rsidR="00582601" w:rsidRPr="00027323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Pr="005467AD" w:rsidRDefault="00582601" w:rsidP="00582601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 w:rsidR="00570B7D" w:rsidRPr="00334EAA">
        <w:rPr>
          <w:rStyle w:val="ae"/>
          <w:rFonts w:hint="eastAsia"/>
        </w:rPr>
        <w:t>【同试卷三第</w:t>
      </w:r>
      <w:r w:rsidR="00570B7D">
        <w:rPr>
          <w:rStyle w:val="ae"/>
          <w:rFonts w:hint="eastAsia"/>
        </w:rPr>
        <w:t>二</w:t>
      </w:r>
      <w:r w:rsidR="00570B7D" w:rsidRPr="00334EAA">
        <w:rPr>
          <w:rStyle w:val="ae"/>
          <w:rFonts w:hint="eastAsia"/>
        </w:rPr>
        <w:t>(</w:t>
      </w:r>
      <w:r w:rsidR="00570B7D">
        <w:rPr>
          <w:rStyle w:val="ae"/>
          <w:rFonts w:hint="eastAsia"/>
        </w:rPr>
        <w:t>3</w:t>
      </w:r>
      <w:r w:rsidR="00570B7D" w:rsidRPr="00334EAA">
        <w:rPr>
          <w:rStyle w:val="ae"/>
          <w:rFonts w:hint="eastAsia"/>
        </w:rPr>
        <w:t>)</w:t>
      </w:r>
      <w:r w:rsidR="00570B7D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</w:t>
      </w:r>
      <w:r w:rsidR="001963FC" w:rsidRPr="001963FC">
        <w:rPr>
          <w:position w:val="-68"/>
        </w:rPr>
        <w:object w:dxaOrig="2500" w:dyaOrig="1480">
          <v:shape id="_x0000_i1068" type="#_x0000_t75" style="width:125pt;height:73.75pt" o:ole="">
            <v:imagedata r:id="rId95" o:title=""/>
          </v:shape>
          <o:OLEObject Type="Embed" ProgID="Equation.DSMT4" ShapeID="_x0000_i1068" DrawAspect="Content" ObjectID="_1687252139" r:id="rId96"/>
        </w:objec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68"/>
        </w:rPr>
        <w:object w:dxaOrig="2500" w:dyaOrig="1480">
          <v:shape id="_x0000_i1069" type="#_x0000_t75" style="width:125pt;height:73.75pt" o:ole="">
            <v:imagedata r:id="rId97" o:title=""/>
          </v:shape>
          <o:OLEObject Type="Embed" ProgID="Equation.DSMT4" ShapeID="_x0000_i1069" DrawAspect="Content" ObjectID="_1687252140" r:id="rId98"/>
        </w:objec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66"/>
        </w:rPr>
        <w:object w:dxaOrig="1860" w:dyaOrig="1440">
          <v:shape id="_x0000_i1070" type="#_x0000_t75" style="width:92.75pt;height:1in" o:ole="">
            <v:imagedata r:id="rId99" o:title=""/>
          </v:shape>
          <o:OLEObject Type="Embed" ProgID="Equation.DSMT4" ShapeID="_x0000_i1070" DrawAspect="Content" ObjectID="_1687252141" r:id="rId100"/>
        </w:objec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66"/>
        </w:rPr>
        <w:object w:dxaOrig="1860" w:dyaOrig="1440">
          <v:shape id="_x0000_i1071" type="#_x0000_t75" style="width:92.75pt;height:1in" o:ole="">
            <v:imagedata r:id="rId101" o:title=""/>
          </v:shape>
          <o:OLEObject Type="Embed" ProgID="Equation.DSMT4" ShapeID="_x0000_i1071" DrawAspect="Content" ObjectID="_1687252142" r:id="rId102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1963FC" w:rsidRPr="00025957">
        <w:rPr>
          <w:position w:val="-4"/>
        </w:rPr>
        <w:object w:dxaOrig="220" w:dyaOrig="260">
          <v:shape id="_x0000_i1072" type="#_x0000_t75" style="width:10.95pt;height:13.25pt" o:ole="">
            <v:imagedata r:id="rId103" o:title=""/>
          </v:shape>
          <o:OLEObject Type="Embed" ProgID="Equation.DSMT4" ShapeID="_x0000_i1072" DrawAspect="Content" ObjectID="_1687252143" r:id="rId104"/>
        </w:object>
      </w:r>
      <w:r w:rsidRPr="005467AD">
        <w:rPr>
          <w:rFonts w:hAnsi="宋体"/>
          <w:kern w:val="0"/>
          <w:szCs w:val="21"/>
        </w:rPr>
        <w:t>可逆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</w:t>
      </w:r>
      <w:r w:rsidR="001963FC" w:rsidRPr="00025957">
        <w:rPr>
          <w:position w:val="-4"/>
        </w:rPr>
        <w:object w:dxaOrig="380" w:dyaOrig="300">
          <v:shape id="_x0000_i1073" type="#_x0000_t75" style="width:19pt;height:15pt" o:ole="">
            <v:imagedata r:id="rId105" o:title=""/>
          </v:shape>
          <o:OLEObject Type="Embed" ProgID="Equation.DSMT4" ShapeID="_x0000_i1073" DrawAspect="Content" ObjectID="_1687252144" r:id="rId106"/>
        </w:object>
      </w:r>
      <w:r w:rsidRPr="005467AD">
        <w:rPr>
          <w:rFonts w:hAnsi="宋体"/>
          <w:kern w:val="0"/>
          <w:szCs w:val="21"/>
        </w:rPr>
        <w:t>等于</w:t>
      </w:r>
      <w:r>
        <w:rPr>
          <w:rFonts w:hAnsi="宋体" w:hint="eastAsia"/>
          <w:kern w:val="0"/>
          <w:szCs w:val="21"/>
        </w:rPr>
        <w:t>(    )</w:t>
      </w:r>
    </w:p>
    <w:p w:rsidR="00582601" w:rsidRPr="00BE5ADD" w:rsidRDefault="00582601" w:rsidP="00BE5ADD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5467AD">
        <w:rPr>
          <w:kern w:val="0"/>
          <w:szCs w:val="21"/>
        </w:rPr>
        <w:t>(A)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12"/>
        </w:rPr>
        <w:object w:dxaOrig="760" w:dyaOrig="380">
          <v:shape id="_x0000_i1074" type="#_x0000_t75" style="width:38pt;height:19pt" o:ole="">
            <v:imagedata r:id="rId107" o:title=""/>
          </v:shape>
          <o:OLEObject Type="Embed" ProgID="Equation.DSMT4" ShapeID="_x0000_i1074" DrawAspect="Content" ObjectID="_1687252145" r:id="rId108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bCs/>
          <w:iCs/>
          <w:kern w:val="0"/>
        </w:rPr>
        <w:t xml:space="preserve">    </w:t>
      </w: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1963FC" w:rsidRPr="001963FC">
        <w:rPr>
          <w:position w:val="-12"/>
        </w:rPr>
        <w:object w:dxaOrig="760" w:dyaOrig="380">
          <v:shape id="_x0000_i1075" type="#_x0000_t75" style="width:38pt;height:19pt" o:ole="">
            <v:imagedata r:id="rId109" o:title=""/>
          </v:shape>
          <o:OLEObject Type="Embed" ProgID="Equation.DSMT4" ShapeID="_x0000_i1075" DrawAspect="Content" ObjectID="_1687252146" r:id="rId110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 xml:space="preserve">    </w:t>
      </w:r>
      <w:r w:rsidRPr="005467AD">
        <w:rPr>
          <w:kern w:val="0"/>
          <w:szCs w:val="21"/>
        </w:rPr>
        <w:t>(C)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12"/>
        </w:rPr>
        <w:object w:dxaOrig="760" w:dyaOrig="380">
          <v:shape id="_x0000_i1076" type="#_x0000_t75" style="width:38pt;height:19pt" o:ole="">
            <v:imagedata r:id="rId111" o:title=""/>
          </v:shape>
          <o:OLEObject Type="Embed" ProgID="Equation.DSMT4" ShapeID="_x0000_i1076" DrawAspect="Content" ObjectID="_1687252147" r:id="rId112"/>
        </w:object>
      </w:r>
      <w:r>
        <w:rPr>
          <w:rFonts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 </w:t>
      </w:r>
      <w:r>
        <w:rPr>
          <w:rFonts w:hint="eastAsia"/>
          <w:kern w:val="0"/>
          <w:szCs w:val="21"/>
        </w:rPr>
        <w:t xml:space="preserve">  </w:t>
      </w:r>
      <w:r w:rsidRPr="005467AD">
        <w:rPr>
          <w:kern w:val="0"/>
          <w:sz w:val="14"/>
          <w:szCs w:val="14"/>
        </w:rPr>
        <w:t xml:space="preserve"> </w:t>
      </w:r>
      <w:r w:rsidRPr="005467AD">
        <w:rPr>
          <w:kern w:val="0"/>
          <w:szCs w:val="21"/>
        </w:rPr>
        <w:t>(D)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12"/>
        </w:rPr>
        <w:object w:dxaOrig="760" w:dyaOrig="380">
          <v:shape id="_x0000_i1077" type="#_x0000_t75" style="width:38pt;height:19pt" o:ole="">
            <v:imagedata r:id="rId113" o:title=""/>
          </v:shape>
          <o:OLEObject Type="Embed" ProgID="Equation.DSMT4" ShapeID="_x0000_i1077" DrawAspect="Content" ObjectID="_1687252148" r:id="rId114"/>
        </w:object>
      </w:r>
      <w:r>
        <w:rPr>
          <w:rFonts w:hint="eastAsia"/>
          <w:kern w:val="0"/>
        </w:rPr>
        <w:t>．</w:t>
      </w:r>
    </w:p>
    <w:p w:rsidR="00582601" w:rsidRPr="004C0C33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Pr="00B5418F" w:rsidRDefault="00582601" w:rsidP="00B5418F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B5418F" w:rsidRPr="00B5418F">
        <w:rPr>
          <w:rFonts w:hAnsi="宋体" w:hint="eastAsia"/>
          <w:kern w:val="0"/>
          <w:szCs w:val="21"/>
        </w:rPr>
        <w:t>对于任意二事件</w:t>
      </w:r>
      <w:r w:rsidR="001963FC" w:rsidRPr="00025957">
        <w:rPr>
          <w:position w:val="-4"/>
        </w:rPr>
        <w:object w:dxaOrig="220" w:dyaOrig="260">
          <v:shape id="_x0000_i1078" type="#_x0000_t75" style="width:10.95pt;height:13.25pt" o:ole="">
            <v:imagedata r:id="rId115" o:title=""/>
          </v:shape>
          <o:OLEObject Type="Embed" ProgID="Equation.DSMT4" ShapeID="_x0000_i1078" DrawAspect="Content" ObjectID="_1687252149" r:id="rId116"/>
        </w:object>
      </w:r>
      <w:r w:rsidR="00B5418F" w:rsidRPr="00B5418F">
        <w:rPr>
          <w:rFonts w:hAnsi="宋体" w:hint="eastAsia"/>
          <w:kern w:val="0"/>
          <w:szCs w:val="21"/>
        </w:rPr>
        <w:t>和</w:t>
      </w:r>
      <w:r w:rsidR="001963FC" w:rsidRPr="00025957">
        <w:rPr>
          <w:position w:val="-4"/>
        </w:rPr>
        <w:object w:dxaOrig="220" w:dyaOrig="260">
          <v:shape id="_x0000_i1079" type="#_x0000_t75" style="width:10.95pt;height:13.25pt" o:ole="">
            <v:imagedata r:id="rId117" o:title=""/>
          </v:shape>
          <o:OLEObject Type="Embed" ProgID="Equation.DSMT4" ShapeID="_x0000_i1079" DrawAspect="Content" ObjectID="_1687252150" r:id="rId118"/>
        </w:object>
      </w:r>
      <w:r w:rsidR="00B5418F">
        <w:rPr>
          <w:rFonts w:hAnsi="宋体" w:hint="eastAsia"/>
          <w:kern w:val="0"/>
          <w:szCs w:val="21"/>
        </w:rPr>
        <w:t>，</w:t>
      </w:r>
      <w:r w:rsidR="00B5418F" w:rsidRPr="00B5418F">
        <w:rPr>
          <w:rFonts w:hAnsi="宋体" w:hint="eastAsia"/>
          <w:kern w:val="0"/>
          <w:szCs w:val="21"/>
        </w:rPr>
        <w:t>与</w:t>
      </w:r>
      <w:r w:rsidR="001963FC" w:rsidRPr="00025957">
        <w:rPr>
          <w:position w:val="-4"/>
        </w:rPr>
        <w:object w:dxaOrig="1020" w:dyaOrig="260">
          <v:shape id="_x0000_i1080" type="#_x0000_t75" style="width:51.25pt;height:13.25pt" o:ole="">
            <v:imagedata r:id="rId119" o:title=""/>
          </v:shape>
          <o:OLEObject Type="Embed" ProgID="Equation.DSMT4" ShapeID="_x0000_i1080" DrawAspect="Content" ObjectID="_1687252151" r:id="rId120"/>
        </w:object>
      </w:r>
      <w:r w:rsidR="00B5418F" w:rsidRPr="00B5418F">
        <w:rPr>
          <w:rFonts w:hAnsi="宋体" w:hint="eastAsia"/>
          <w:kern w:val="0"/>
          <w:szCs w:val="21"/>
        </w:rPr>
        <w:t>不等价的是</w:t>
      </w:r>
      <w:r>
        <w:rPr>
          <w:rFonts w:hAnsi="宋体" w:hint="eastAsia"/>
          <w:kern w:val="0"/>
          <w:szCs w:val="21"/>
        </w:rPr>
        <w:t>(    )</w:t>
      </w:r>
    </w:p>
    <w:p w:rsidR="00582601" w:rsidRPr="005467AD" w:rsidRDefault="00582601" w:rsidP="00B5418F">
      <w:pPr>
        <w:autoSpaceDE w:val="0"/>
        <w:autoSpaceDN w:val="0"/>
        <w:adjustRightInd w:val="0"/>
        <w:ind w:firstLineChars="196" w:firstLine="470"/>
        <w:jc w:val="left"/>
        <w:rPr>
          <w:kern w:val="0"/>
          <w:szCs w:val="21"/>
        </w:rPr>
      </w:pPr>
      <w:r w:rsidRPr="00FF78AC">
        <w:rPr>
          <w:rFonts w:hint="eastAsia"/>
        </w:rPr>
        <w:t>(A)</w:t>
      </w:r>
      <w:r w:rsidR="00B5418F">
        <w:rPr>
          <w:rFonts w:hint="eastAsia"/>
        </w:rPr>
        <w:t xml:space="preserve"> </w:t>
      </w:r>
      <w:r w:rsidR="001963FC" w:rsidRPr="00025957">
        <w:rPr>
          <w:position w:val="-4"/>
        </w:rPr>
        <w:object w:dxaOrig="639" w:dyaOrig="260">
          <v:shape id="_x0000_i1081" type="#_x0000_t75" style="width:31.7pt;height:13.25pt" o:ole="">
            <v:imagedata r:id="rId121" o:title=""/>
          </v:shape>
          <o:OLEObject Type="Embed" ProgID="Equation.DSMT4" ShapeID="_x0000_i1081" DrawAspect="Content" ObjectID="_1687252152" r:id="rId122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  <w:t>(B)</w:t>
      </w:r>
      <w:r w:rsidR="00B5418F">
        <w:rPr>
          <w:rFonts w:hint="eastAsia"/>
          <w:kern w:val="0"/>
          <w:szCs w:val="21"/>
        </w:rPr>
        <w:t xml:space="preserve"> </w:t>
      </w:r>
      <w:r w:rsidR="001963FC" w:rsidRPr="00025957">
        <w:rPr>
          <w:position w:val="-4"/>
        </w:rPr>
        <w:object w:dxaOrig="660" w:dyaOrig="300">
          <v:shape id="_x0000_i1082" type="#_x0000_t75" style="width:32.85pt;height:15pt" o:ole="">
            <v:imagedata r:id="rId123" o:title=""/>
          </v:shape>
          <o:OLEObject Type="Embed" ProgID="Equation.DSMT4" ShapeID="_x0000_i1082" DrawAspect="Content" ObjectID="_1687252153" r:id="rId124"/>
        </w:object>
      </w:r>
      <w:r>
        <w:rPr>
          <w:rFonts w:hint="eastAsia"/>
          <w:kern w:val="0"/>
          <w:szCs w:val="21"/>
        </w:rPr>
        <w:t>．</w:t>
      </w:r>
      <w:r w:rsidR="00B5418F">
        <w:rPr>
          <w:rFonts w:hint="eastAsia"/>
          <w:kern w:val="0"/>
          <w:szCs w:val="21"/>
        </w:rPr>
        <w:tab/>
      </w:r>
      <w:r w:rsidR="00B5418F">
        <w:rPr>
          <w:rFonts w:hint="eastAsia"/>
          <w:kern w:val="0"/>
          <w:szCs w:val="21"/>
        </w:rPr>
        <w:tab/>
      </w:r>
      <w:r w:rsidRPr="00FF78AC">
        <w:rPr>
          <w:rFonts w:hint="eastAsia"/>
        </w:rPr>
        <w:t>(C)</w:t>
      </w:r>
      <w:r w:rsidR="00B5418F">
        <w:rPr>
          <w:rFonts w:hint="eastAsia"/>
        </w:rPr>
        <w:t xml:space="preserve"> </w:t>
      </w:r>
      <w:r w:rsidR="001963FC" w:rsidRPr="001963FC">
        <w:rPr>
          <w:position w:val="-6"/>
        </w:rPr>
        <w:object w:dxaOrig="820" w:dyaOrig="320">
          <v:shape id="_x0000_i1083" type="#_x0000_t75" style="width:40.9pt;height:16.15pt" o:ole="">
            <v:imagedata r:id="rId125" o:title=""/>
          </v:shape>
          <o:OLEObject Type="Embed" ProgID="Equation.DSMT4" ShapeID="_x0000_i1083" DrawAspect="Content" ObjectID="_1687252154" r:id="rId126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 w:rsidR="00570B7D">
        <w:rPr>
          <w:rFonts w:hint="eastAsia"/>
          <w:kern w:val="0"/>
          <w:szCs w:val="21"/>
        </w:rPr>
        <w:tab/>
      </w:r>
      <w:r w:rsidRPr="00FF78AC">
        <w:rPr>
          <w:rFonts w:hint="eastAsia"/>
        </w:rPr>
        <w:t>(D)</w:t>
      </w:r>
      <w:r w:rsidR="00B5418F">
        <w:rPr>
          <w:rFonts w:hint="eastAsia"/>
        </w:rPr>
        <w:t xml:space="preserve"> </w:t>
      </w:r>
      <w:r w:rsidR="001963FC" w:rsidRPr="001963FC">
        <w:rPr>
          <w:position w:val="-6"/>
        </w:rPr>
        <w:object w:dxaOrig="800" w:dyaOrig="320">
          <v:shape id="_x0000_i1084" type="#_x0000_t75" style="width:39.75pt;height:16.15pt" o:ole="">
            <v:imagedata r:id="rId127" o:title=""/>
          </v:shape>
          <o:OLEObject Type="Embed" ProgID="Equation.DSMT4" ShapeID="_x0000_i1084" DrawAspect="Content" ObjectID="_1687252155" r:id="rId128"/>
        </w:object>
      </w:r>
      <w:r>
        <w:rPr>
          <w:rFonts w:hint="eastAsia"/>
          <w:kern w:val="0"/>
          <w:szCs w:val="21"/>
        </w:rPr>
        <w:t>．</w:t>
      </w:r>
    </w:p>
    <w:p w:rsidR="00582601" w:rsidRPr="004C0C33" w:rsidRDefault="00582601" w:rsidP="00582601">
      <w:pPr>
        <w:rPr>
          <w:rFonts w:hAnsi="宋体"/>
          <w:kern w:val="0"/>
          <w:szCs w:val="21"/>
        </w:rPr>
      </w:pPr>
    </w:p>
    <w:p w:rsidR="00582601" w:rsidRPr="00027323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Default="00582601" w:rsidP="00582601">
      <w:pPr>
        <w:ind w:left="480" w:hangingChars="200" w:hanging="480"/>
      </w:pPr>
      <w:r>
        <w:t>(5)</w:t>
      </w:r>
      <w:r w:rsidRPr="00746C55">
        <w:rPr>
          <w:rStyle w:val="ae"/>
          <w:rFonts w:hint="eastAsia"/>
        </w:rPr>
        <w:t>【同试卷一第二</w:t>
      </w:r>
      <w:r w:rsidRPr="00746C55">
        <w:rPr>
          <w:rStyle w:val="ae"/>
          <w:rFonts w:hint="eastAsia"/>
        </w:rPr>
        <w:t>(5)</w:t>
      </w:r>
      <w:r w:rsidRPr="00746C55">
        <w:rPr>
          <w:rStyle w:val="ae"/>
          <w:rFonts w:hint="eastAsia"/>
        </w:rPr>
        <w:t>题】</w:t>
      </w:r>
      <w:r>
        <w:rPr>
          <w:rFonts w:hAnsi="宋体"/>
        </w:rPr>
        <w:t>将一枚硬币重复掷</w:t>
      </w:r>
      <w:r w:rsidR="001963FC" w:rsidRPr="00025957">
        <w:rPr>
          <w:position w:val="-4"/>
        </w:rPr>
        <w:object w:dxaOrig="200" w:dyaOrig="200">
          <v:shape id="_x0000_i1085" type="#_x0000_t75" style="width:9.8pt;height:9.8pt" o:ole="">
            <v:imagedata r:id="rId129" o:title=""/>
          </v:shape>
          <o:OLEObject Type="Embed" ProgID="Equation.DSMT4" ShapeID="_x0000_i1085" DrawAspect="Content" ObjectID="_1687252156" r:id="rId130"/>
        </w:object>
      </w:r>
      <w:r>
        <w:rPr>
          <w:rFonts w:hAnsi="宋体"/>
        </w:rPr>
        <w:t>次，以</w:t>
      </w:r>
      <w:r w:rsidR="001963FC" w:rsidRPr="00025957">
        <w:rPr>
          <w:position w:val="-4"/>
        </w:rPr>
        <w:object w:dxaOrig="240" w:dyaOrig="260">
          <v:shape id="_x0000_i1086" type="#_x0000_t75" style="width:12.1pt;height:13.25pt" o:ole="">
            <v:imagedata r:id="rId131" o:title=""/>
          </v:shape>
          <o:OLEObject Type="Embed" ProgID="Equation.DSMT4" ShapeID="_x0000_i1086" DrawAspect="Content" ObjectID="_1687252157" r:id="rId132"/>
        </w:object>
      </w:r>
      <w:r>
        <w:rPr>
          <w:rFonts w:hAnsi="宋体" w:hint="eastAsia"/>
        </w:rPr>
        <w:t>和</w:t>
      </w:r>
      <w:r w:rsidR="001963FC" w:rsidRPr="00025957">
        <w:rPr>
          <w:position w:val="-4"/>
        </w:rPr>
        <w:object w:dxaOrig="220" w:dyaOrig="260">
          <v:shape id="_x0000_i1087" type="#_x0000_t75" style="width:10.95pt;height:13.25pt" o:ole="">
            <v:imagedata r:id="rId133" o:title=""/>
          </v:shape>
          <o:OLEObject Type="Embed" ProgID="Equation.DSMT4" ShapeID="_x0000_i1087" DrawAspect="Content" ObjectID="_1687252158" r:id="rId134"/>
        </w:object>
      </w:r>
      <w:r>
        <w:rPr>
          <w:rFonts w:hAnsi="宋体"/>
        </w:rPr>
        <w:t>分别表示正面向上和反面向上的次数，则</w:t>
      </w:r>
      <w:r w:rsidR="001963FC" w:rsidRPr="00025957">
        <w:rPr>
          <w:position w:val="-4"/>
        </w:rPr>
        <w:object w:dxaOrig="240" w:dyaOrig="260">
          <v:shape id="_x0000_i1088" type="#_x0000_t75" style="width:12.1pt;height:13.25pt" o:ole="">
            <v:imagedata r:id="rId135" o:title=""/>
          </v:shape>
          <o:OLEObject Type="Embed" ProgID="Equation.DSMT4" ShapeID="_x0000_i1088" DrawAspect="Content" ObjectID="_1687252159" r:id="rId136"/>
        </w:object>
      </w:r>
      <w:r>
        <w:rPr>
          <w:rFonts w:hAnsi="宋体" w:hint="eastAsia"/>
        </w:rPr>
        <w:t>和</w:t>
      </w:r>
      <w:r w:rsidR="001963FC" w:rsidRPr="00025957">
        <w:rPr>
          <w:position w:val="-4"/>
        </w:rPr>
        <w:object w:dxaOrig="220" w:dyaOrig="260">
          <v:shape id="_x0000_i1089" type="#_x0000_t75" style="width:10.95pt;height:13.25pt" o:ole="">
            <v:imagedata r:id="rId137" o:title=""/>
          </v:shape>
          <o:OLEObject Type="Embed" ProgID="Equation.DSMT4" ShapeID="_x0000_i1089" DrawAspect="Content" ObjectID="_1687252160" r:id="rId138"/>
        </w:object>
      </w:r>
      <w:r>
        <w:rPr>
          <w:rFonts w:hAnsi="宋体"/>
        </w:rPr>
        <w:t>的相关系数等于</w:t>
      </w:r>
      <w:r>
        <w:t>(    )</w:t>
      </w:r>
    </w:p>
    <w:p w:rsidR="00582601" w:rsidRDefault="00582601" w:rsidP="00582601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963FC" w:rsidRPr="00025957">
        <w:rPr>
          <w:position w:val="-4"/>
        </w:rPr>
        <w:object w:dxaOrig="340" w:dyaOrig="260">
          <v:shape id="_x0000_i1090" type="#_x0000_t75" style="width:17.3pt;height:13.25pt" o:ole="">
            <v:imagedata r:id="rId139" o:title=""/>
          </v:shape>
          <o:OLEObject Type="Embed" ProgID="Equation.DSMT4" ShapeID="_x0000_i1090" DrawAspect="Content" ObjectID="_1687252161" r:id="rId140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963FC" w:rsidRPr="001963FC">
        <w:rPr>
          <w:position w:val="-6"/>
        </w:rPr>
        <w:object w:dxaOrig="200" w:dyaOrig="279">
          <v:shape id="_x0000_i1091" type="#_x0000_t75" style="width:9.8pt;height:13.8pt" o:ole="">
            <v:imagedata r:id="rId141" o:title=""/>
          </v:shape>
          <o:OLEObject Type="Embed" ProgID="Equation.DSMT4" ShapeID="_x0000_i1091" DrawAspect="Content" ObjectID="_1687252162" r:id="rId142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963FC" w:rsidRPr="001963FC">
        <w:rPr>
          <w:position w:val="-24"/>
        </w:rPr>
        <w:object w:dxaOrig="220" w:dyaOrig="620">
          <v:shape id="_x0000_i1092" type="#_x0000_t75" style="width:10.95pt;height:31.1pt" o:ole="">
            <v:imagedata r:id="rId143" o:title=""/>
          </v:shape>
          <o:OLEObject Type="Embed" ProgID="Equation.DSMT4" ShapeID="_x0000_i1092" DrawAspect="Content" ObjectID="_1687252163" r:id="rId144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963FC" w:rsidRPr="00025957">
        <w:rPr>
          <w:position w:val="-4"/>
        </w:rPr>
        <w:object w:dxaOrig="180" w:dyaOrig="260">
          <v:shape id="_x0000_i1093" type="#_x0000_t75" style="width:9.2pt;height:13.25pt" o:ole="">
            <v:imagedata r:id="rId145" o:title=""/>
          </v:shape>
          <o:OLEObject Type="Embed" ProgID="Equation.DSMT4" ShapeID="_x0000_i1093" DrawAspect="Content" ObjectID="_1687252164" r:id="rId146"/>
        </w:object>
      </w:r>
      <w:r>
        <w:rPr>
          <w:rFonts w:hint="eastAsia"/>
        </w:rPr>
        <w:t>．</w:t>
      </w:r>
    </w:p>
    <w:p w:rsidR="00A23F2F" w:rsidRPr="00D8231A" w:rsidRDefault="00A23F2F" w:rsidP="00A23F2F"/>
    <w:p w:rsidR="00A23F2F" w:rsidRPr="00027323" w:rsidRDefault="00A23F2F" w:rsidP="00A23F2F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A23F2F" w:rsidRPr="00221E97" w:rsidRDefault="00A23F2F" w:rsidP="00A23F2F">
      <w:pPr>
        <w:pStyle w:val="1"/>
        <w:rPr>
          <w:kern w:val="0"/>
        </w:rPr>
      </w:pPr>
      <w:r w:rsidRPr="000C2453">
        <w:rPr>
          <w:kern w:val="0"/>
        </w:rPr>
        <w:t>三、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5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  <w:r w:rsidRPr="00746C55">
        <w:rPr>
          <w:rStyle w:val="ae"/>
          <w:rFonts w:hint="eastAsia"/>
        </w:rPr>
        <w:t>【同试卷</w:t>
      </w:r>
      <w:r w:rsidR="00CF5D43">
        <w:rPr>
          <w:rStyle w:val="ae"/>
          <w:rFonts w:hint="eastAsia"/>
        </w:rPr>
        <w:t>三</w:t>
      </w:r>
      <w:r w:rsidRPr="00746C55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 w:rsidRPr="00746C55">
        <w:rPr>
          <w:rStyle w:val="ae"/>
          <w:rFonts w:hint="eastAsia"/>
        </w:rPr>
        <w:t>题】</w:t>
      </w:r>
    </w:p>
    <w:p w:rsidR="00A23F2F" w:rsidRPr="00D8231A" w:rsidRDefault="00A23F2F" w:rsidP="00BE5ADD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</w:t>
      </w:r>
      <w:r w:rsidR="001963FC" w:rsidRPr="001963FC">
        <w:rPr>
          <w:position w:val="-10"/>
        </w:rPr>
        <w:object w:dxaOrig="1300" w:dyaOrig="320">
          <v:shape id="_x0000_i1094" type="#_x0000_t75" style="width:65.1pt;height:16.15pt" o:ole="">
            <v:imagedata r:id="rId147" o:title=""/>
          </v:shape>
          <o:OLEObject Type="Embed" ProgID="Equation.DSMT4" ShapeID="_x0000_i1094" DrawAspect="Content" ObjectID="_1687252165" r:id="rId148"/>
        </w:object>
      </w:r>
      <w:r w:rsidRPr="005467AD">
        <w:rPr>
          <w:rFonts w:hAnsi="宋体"/>
          <w:kern w:val="0"/>
          <w:szCs w:val="21"/>
        </w:rPr>
        <w:t>有连续的一阶偏导数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又函数</w:t>
      </w:r>
      <w:r w:rsidR="001963FC" w:rsidRPr="001963FC">
        <w:rPr>
          <w:position w:val="-10"/>
        </w:rPr>
        <w:object w:dxaOrig="900" w:dyaOrig="320">
          <v:shape id="_x0000_i1095" type="#_x0000_t75" style="width:44.95pt;height:16.15pt" o:ole="">
            <v:imagedata r:id="rId149" o:title=""/>
          </v:shape>
          <o:OLEObject Type="Embed" ProgID="Equation.DSMT4" ShapeID="_x0000_i1095" DrawAspect="Content" ObjectID="_1687252166" r:id="rId150"/>
        </w:object>
      </w:r>
      <w:r w:rsidRPr="005467AD">
        <w:rPr>
          <w:rFonts w:hAnsi="宋体"/>
          <w:kern w:val="0"/>
          <w:szCs w:val="21"/>
        </w:rPr>
        <w:t>及</w:t>
      </w:r>
      <w:r w:rsidR="001963FC" w:rsidRPr="001963FC">
        <w:rPr>
          <w:position w:val="-10"/>
        </w:rPr>
        <w:object w:dxaOrig="840" w:dyaOrig="320">
          <v:shape id="_x0000_i1096" type="#_x0000_t75" style="width:42.05pt;height:16.15pt" o:ole="">
            <v:imagedata r:id="rId151" o:title=""/>
          </v:shape>
          <o:OLEObject Type="Embed" ProgID="Equation.DSMT4" ShapeID="_x0000_i1096" DrawAspect="Content" ObjectID="_1687252167" r:id="rId152"/>
        </w:object>
      </w:r>
      <w:r w:rsidRPr="005467AD">
        <w:rPr>
          <w:rFonts w:hAnsi="宋体"/>
          <w:kern w:val="0"/>
          <w:szCs w:val="21"/>
        </w:rPr>
        <w:t>分别由下列两式确定</w:t>
      </w:r>
      <w:r>
        <w:rPr>
          <w:rFonts w:hint="eastAsia"/>
          <w:kern w:val="0"/>
          <w:szCs w:val="21"/>
        </w:rPr>
        <w:t>：</w:t>
      </w:r>
      <w:r w:rsidR="001963FC" w:rsidRPr="001963FC">
        <w:rPr>
          <w:position w:val="-10"/>
        </w:rPr>
        <w:object w:dxaOrig="1140" w:dyaOrig="360">
          <v:shape id="_x0000_i1097" type="#_x0000_t75" style="width:57pt;height:17.85pt" o:ole="">
            <v:imagedata r:id="rId153" o:title=""/>
          </v:shape>
          <o:OLEObject Type="Embed" ProgID="Equation.DSMT4" ShapeID="_x0000_i1097" DrawAspect="Content" ObjectID="_1687252168" r:id="rId154"/>
        </w:object>
      </w:r>
      <w:r w:rsidRPr="005467AD">
        <w:rPr>
          <w:rFonts w:hAnsi="宋体"/>
          <w:kern w:val="0"/>
          <w:szCs w:val="21"/>
        </w:rPr>
        <w:t>和</w:t>
      </w:r>
      <w:r w:rsidR="001963FC" w:rsidRPr="001963FC">
        <w:rPr>
          <w:position w:val="-24"/>
        </w:rPr>
        <w:object w:dxaOrig="1579" w:dyaOrig="620">
          <v:shape id="_x0000_i1098" type="#_x0000_t75" style="width:78.9pt;height:31.1pt" o:ole="">
            <v:imagedata r:id="rId155" o:title=""/>
          </v:shape>
          <o:OLEObject Type="Embed" ProgID="Equation.DSMT4" ShapeID="_x0000_i1098" DrawAspect="Content" ObjectID="_1687252169" r:id="rId156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求</w:t>
      </w:r>
      <w:r w:rsidR="001963FC" w:rsidRPr="001963FC">
        <w:rPr>
          <w:position w:val="-24"/>
        </w:rPr>
        <w:object w:dxaOrig="360" w:dyaOrig="620">
          <v:shape id="_x0000_i1099" type="#_x0000_t75" style="width:17.85pt;height:31.1pt" o:ole="">
            <v:imagedata r:id="rId157" o:title=""/>
          </v:shape>
          <o:OLEObject Type="Embed" ProgID="Equation.DSMT4" ShapeID="_x0000_i1099" DrawAspect="Content" ObjectID="_1687252170" r:id="rId158"/>
        </w:object>
      </w:r>
      <w:r>
        <w:rPr>
          <w:rFonts w:hint="eastAsia"/>
          <w:kern w:val="0"/>
          <w:szCs w:val="21"/>
        </w:rPr>
        <w:t>．</w:t>
      </w:r>
    </w:p>
    <w:p w:rsidR="00A23F2F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Pr="005467AD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Pr="000C2453" w:rsidRDefault="00A23F2F" w:rsidP="00A23F2F">
      <w:pPr>
        <w:pStyle w:val="1"/>
        <w:rPr>
          <w:kern w:val="0"/>
        </w:rPr>
      </w:pPr>
      <w:r w:rsidRPr="000C2453">
        <w:rPr>
          <w:kern w:val="0"/>
        </w:rPr>
        <w:t>四、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  <w:r w:rsidRPr="00746C55">
        <w:rPr>
          <w:rStyle w:val="ae"/>
          <w:rFonts w:hint="eastAsia"/>
        </w:rPr>
        <w:t>【同试卷</w:t>
      </w:r>
      <w:r w:rsidR="00CF5D43">
        <w:rPr>
          <w:rStyle w:val="ae"/>
          <w:rFonts w:hint="eastAsia"/>
        </w:rPr>
        <w:t>三</w:t>
      </w:r>
      <w:r w:rsidRPr="00746C55">
        <w:rPr>
          <w:rStyle w:val="ae"/>
          <w:rFonts w:hint="eastAsia"/>
        </w:rPr>
        <w:t>第</w:t>
      </w:r>
      <w:r>
        <w:rPr>
          <w:rStyle w:val="ae"/>
          <w:rFonts w:hint="eastAsia"/>
        </w:rPr>
        <w:t>四</w:t>
      </w:r>
      <w:r w:rsidRPr="00746C55">
        <w:rPr>
          <w:rStyle w:val="ae"/>
          <w:rFonts w:hint="eastAsia"/>
        </w:rPr>
        <w:t>题】</w:t>
      </w:r>
    </w:p>
    <w:p w:rsidR="00A23F2F" w:rsidRDefault="00A23F2F" w:rsidP="00A23F2F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已知</w:t>
      </w:r>
      <w:r w:rsidR="001963FC" w:rsidRPr="001963FC">
        <w:rPr>
          <w:position w:val="-10"/>
        </w:rPr>
        <w:object w:dxaOrig="540" w:dyaOrig="320">
          <v:shape id="_x0000_i1100" type="#_x0000_t75" style="width:27.05pt;height:16.15pt" o:ole="">
            <v:imagedata r:id="rId159" o:title=""/>
          </v:shape>
          <o:OLEObject Type="Embed" ProgID="Equation.DSMT4" ShapeID="_x0000_i1100" DrawAspect="Content" ObjectID="_1687252171" r:id="rId160"/>
        </w:object>
      </w:r>
      <w:r w:rsidRPr="005467AD">
        <w:rPr>
          <w:rFonts w:hAnsi="宋体"/>
          <w:kern w:val="0"/>
          <w:szCs w:val="21"/>
        </w:rPr>
        <w:t>在</w:t>
      </w:r>
      <w:r w:rsidR="001963FC" w:rsidRPr="001963FC">
        <w:rPr>
          <w:position w:val="-10"/>
        </w:rPr>
        <w:object w:dxaOrig="940" w:dyaOrig="320">
          <v:shape id="_x0000_i1101" type="#_x0000_t75" style="width:47.25pt;height:16.15pt" o:ole="">
            <v:imagedata r:id="rId161" o:title=""/>
          </v:shape>
          <o:OLEObject Type="Embed" ProgID="Equation.DSMT4" ShapeID="_x0000_i1101" DrawAspect="Content" ObjectID="_1687252172" r:id="rId162"/>
        </w:object>
      </w:r>
      <w:r w:rsidRPr="005467AD">
        <w:rPr>
          <w:rFonts w:hAnsi="宋体"/>
          <w:kern w:val="0"/>
          <w:szCs w:val="21"/>
        </w:rPr>
        <w:t>内可导</w:t>
      </w:r>
      <w:r>
        <w:rPr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且</w:t>
      </w:r>
      <w:r w:rsidR="001963FC" w:rsidRPr="001963FC">
        <w:rPr>
          <w:position w:val="-20"/>
        </w:rPr>
        <w:object w:dxaOrig="1280" w:dyaOrig="440">
          <v:shape id="_x0000_i1102" type="#_x0000_t75" style="width:63.95pt;height:21.9pt" o:ole="">
            <v:imagedata r:id="rId163" o:title=""/>
          </v:shape>
          <o:OLEObject Type="Embed" ProgID="Equation.DSMT4" ShapeID="_x0000_i1102" DrawAspect="Content" ObjectID="_1687252173" r:id="rId164"/>
        </w:objec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28"/>
        </w:rPr>
        <w:object w:dxaOrig="3420" w:dyaOrig="740">
          <v:shape id="_x0000_i1103" type="#_x0000_t75" style="width:171.05pt;height:36.85pt" o:ole="">
            <v:imagedata r:id="rId165" o:title=""/>
          </v:shape>
          <o:OLEObject Type="Embed" ProgID="Equation.DSMT4" ShapeID="_x0000_i1103" DrawAspect="Content" ObjectID="_1687252174" r:id="rId166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求</w:t>
      </w:r>
      <w:r w:rsidR="001963FC" w:rsidRPr="001963FC">
        <w:rPr>
          <w:position w:val="-6"/>
        </w:rPr>
        <w:object w:dxaOrig="180" w:dyaOrig="220">
          <v:shape id="_x0000_i1104" type="#_x0000_t75" style="width:9.2pt;height:10.95pt" o:ole="">
            <v:imagedata r:id="rId167" o:title=""/>
          </v:shape>
          <o:OLEObject Type="Embed" ProgID="Equation.DSMT4" ShapeID="_x0000_i1104" DrawAspect="Content" ObjectID="_1687252175" r:id="rId168"/>
        </w:object>
      </w:r>
      <w:r w:rsidRPr="005467AD">
        <w:rPr>
          <w:rFonts w:hAnsi="宋体"/>
          <w:kern w:val="0"/>
          <w:szCs w:val="21"/>
        </w:rPr>
        <w:t>的值</w:t>
      </w:r>
      <w:r>
        <w:rPr>
          <w:rFonts w:hint="eastAsia"/>
          <w:kern w:val="0"/>
          <w:szCs w:val="21"/>
        </w:rPr>
        <w:t>．</w:t>
      </w:r>
    </w:p>
    <w:p w:rsidR="00A23F2F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Pr="00DE7E2D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Pr="000C2453" w:rsidRDefault="00A23F2F" w:rsidP="00A23F2F">
      <w:pPr>
        <w:pStyle w:val="1"/>
        <w:rPr>
          <w:kern w:val="0"/>
        </w:rPr>
      </w:pPr>
      <w:r w:rsidRPr="000C2453">
        <w:rPr>
          <w:kern w:val="0"/>
        </w:rPr>
        <w:lastRenderedPageBreak/>
        <w:t>五、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  <w:r w:rsidRPr="00746C55">
        <w:rPr>
          <w:rStyle w:val="ae"/>
          <w:rFonts w:hint="eastAsia"/>
        </w:rPr>
        <w:t>【同试卷</w:t>
      </w:r>
      <w:r w:rsidR="00CF5D43">
        <w:rPr>
          <w:rStyle w:val="ae"/>
          <w:rFonts w:hint="eastAsia"/>
        </w:rPr>
        <w:t>三</w:t>
      </w:r>
      <w:r w:rsidRPr="00746C55">
        <w:rPr>
          <w:rStyle w:val="ae"/>
          <w:rFonts w:hint="eastAsia"/>
        </w:rPr>
        <w:t>第</w:t>
      </w:r>
      <w:r>
        <w:rPr>
          <w:rStyle w:val="ae"/>
          <w:rFonts w:hint="eastAsia"/>
        </w:rPr>
        <w:t>五</w:t>
      </w:r>
      <w:r w:rsidRPr="00746C55">
        <w:rPr>
          <w:rStyle w:val="ae"/>
          <w:rFonts w:hint="eastAsia"/>
        </w:rPr>
        <w:t>题】</w:t>
      </w:r>
    </w:p>
    <w:p w:rsidR="00A23F2F" w:rsidRPr="00BE5ADD" w:rsidRDefault="00A23F2F" w:rsidP="00BE5ADD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5467AD">
        <w:rPr>
          <w:rFonts w:hAnsi="宋体"/>
          <w:kern w:val="0"/>
          <w:szCs w:val="21"/>
        </w:rPr>
        <w:t>求二重积分</w:t>
      </w:r>
      <w:r w:rsidR="001963FC" w:rsidRPr="001963FC">
        <w:rPr>
          <w:position w:val="-30"/>
        </w:rPr>
        <w:object w:dxaOrig="2260" w:dyaOrig="720">
          <v:shape id="_x0000_i1105" type="#_x0000_t75" style="width:112.9pt;height:36.3pt" o:ole="">
            <v:imagedata r:id="rId169" o:title=""/>
          </v:shape>
          <o:OLEObject Type="Embed" ProgID="Equation.DSMT4" ShapeID="_x0000_i1105" DrawAspect="Content" ObjectID="_1687252176" r:id="rId170"/>
        </w:object>
      </w:r>
      <w:r w:rsidRPr="005467AD">
        <w:rPr>
          <w:rFonts w:hAnsi="宋体"/>
          <w:kern w:val="0"/>
          <w:szCs w:val="21"/>
        </w:rPr>
        <w:t>的值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1963FC" w:rsidRPr="00025957">
        <w:rPr>
          <w:position w:val="-4"/>
        </w:rPr>
        <w:object w:dxaOrig="240" w:dyaOrig="260">
          <v:shape id="_x0000_i1106" type="#_x0000_t75" style="width:12.1pt;height:13.25pt" o:ole="">
            <v:imagedata r:id="rId171" o:title=""/>
          </v:shape>
          <o:OLEObject Type="Embed" ProgID="Equation.DSMT4" ShapeID="_x0000_i1106" DrawAspect="Content" ObjectID="_1687252177" r:id="rId172"/>
        </w:object>
      </w:r>
      <w:r w:rsidRPr="005467AD">
        <w:rPr>
          <w:rFonts w:hAnsi="宋体"/>
          <w:kern w:val="0"/>
          <w:szCs w:val="21"/>
        </w:rPr>
        <w:t>是由直线</w:t>
      </w:r>
      <w:r w:rsidR="001963FC" w:rsidRPr="001963FC">
        <w:rPr>
          <w:position w:val="-10"/>
        </w:rPr>
        <w:object w:dxaOrig="580" w:dyaOrig="260">
          <v:shape id="_x0000_i1107" type="#_x0000_t75" style="width:28.8pt;height:13.25pt" o:ole="">
            <v:imagedata r:id="rId173" o:title=""/>
          </v:shape>
          <o:OLEObject Type="Embed" ProgID="Equation.DSMT4" ShapeID="_x0000_i1107" DrawAspect="Content" ObjectID="_1687252178" r:id="rId174"/>
        </w:object>
      </w:r>
      <w:r>
        <w:rPr>
          <w:rFonts w:hint="eastAsia"/>
          <w:kern w:val="0"/>
        </w:rPr>
        <w:t>，</w:t>
      </w:r>
      <w:r w:rsidR="001963FC" w:rsidRPr="001963FC">
        <w:rPr>
          <w:position w:val="-10"/>
        </w:rPr>
        <w:object w:dxaOrig="720" w:dyaOrig="320">
          <v:shape id="_x0000_i1108" type="#_x0000_t75" style="width:36.3pt;height:16.15pt" o:ole="">
            <v:imagedata r:id="rId175" o:title=""/>
          </v:shape>
          <o:OLEObject Type="Embed" ProgID="Equation.DSMT4" ShapeID="_x0000_i1108" DrawAspect="Content" ObjectID="_1687252179" r:id="rId176"/>
        </w:object>
      </w:r>
      <w:r w:rsidRPr="005467AD">
        <w:rPr>
          <w:rFonts w:hAnsi="宋体"/>
          <w:kern w:val="0"/>
          <w:szCs w:val="21"/>
        </w:rPr>
        <w:t>及</w:t>
      </w:r>
      <w:r w:rsidR="001963FC" w:rsidRPr="00025957">
        <w:rPr>
          <w:position w:val="-4"/>
        </w:rPr>
        <w:object w:dxaOrig="540" w:dyaOrig="260">
          <v:shape id="_x0000_i1109" type="#_x0000_t75" style="width:27.05pt;height:13.25pt" o:ole="">
            <v:imagedata r:id="rId177" o:title=""/>
          </v:shape>
          <o:OLEObject Type="Embed" ProgID="Equation.DSMT4" ShapeID="_x0000_i1109" DrawAspect="Content" ObjectID="_1687252180" r:id="rId178"/>
        </w:object>
      </w:r>
      <w:r w:rsidRPr="005467AD">
        <w:rPr>
          <w:rFonts w:hAnsi="宋体"/>
          <w:kern w:val="0"/>
          <w:szCs w:val="21"/>
        </w:rPr>
        <w:t>围成的平面区域</w:t>
      </w:r>
      <w:r>
        <w:rPr>
          <w:rFonts w:hAnsi="宋体" w:hint="eastAsia"/>
          <w:kern w:val="0"/>
          <w:szCs w:val="21"/>
        </w:rPr>
        <w:t>．</w:t>
      </w:r>
    </w:p>
    <w:p w:rsidR="00A23F2F" w:rsidRDefault="00A23F2F" w:rsidP="00A23F2F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A23F2F" w:rsidRDefault="00A23F2F" w:rsidP="00A23F2F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582601" w:rsidRDefault="00CF5D43" w:rsidP="00CF5D43">
      <w:pPr>
        <w:pStyle w:val="1"/>
        <w:rPr>
          <w:kern w:val="0"/>
        </w:rPr>
      </w:pPr>
      <w:r>
        <w:rPr>
          <w:rFonts w:hint="eastAsia"/>
          <w:kern w:val="0"/>
        </w:rPr>
        <w:t>六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7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</w:p>
    <w:p w:rsidR="00CF5D43" w:rsidRDefault="00F708C7" w:rsidP="009D60CF">
      <w:pPr>
        <w:ind w:leftChars="200" w:left="480"/>
        <w:rPr>
          <w:kern w:val="0"/>
        </w:rPr>
      </w:pPr>
      <w:r w:rsidRPr="00F708C7">
        <w:rPr>
          <w:rFonts w:hint="eastAsia"/>
          <w:kern w:val="0"/>
        </w:rPr>
        <w:t>某商品进价为</w:t>
      </w:r>
      <w:r w:rsidR="001963FC" w:rsidRPr="001963FC">
        <w:rPr>
          <w:position w:val="-6"/>
        </w:rPr>
        <w:object w:dxaOrig="200" w:dyaOrig="220">
          <v:shape id="_x0000_i1110" type="#_x0000_t75" style="width:9.8pt;height:10.95pt" o:ole="">
            <v:imagedata r:id="rId179" o:title=""/>
          </v:shape>
          <o:OLEObject Type="Embed" ProgID="Equation.DSMT4" ShapeID="_x0000_i1110" DrawAspect="Content" ObjectID="_1687252181" r:id="rId180"/>
        </w:object>
      </w:r>
      <w:r w:rsidR="00C67168">
        <w:rPr>
          <w:rFonts w:hint="eastAsia"/>
          <w:kern w:val="0"/>
        </w:rPr>
        <w:t>（</w:t>
      </w:r>
      <w:r w:rsidRPr="00F708C7">
        <w:rPr>
          <w:rFonts w:hint="eastAsia"/>
          <w:kern w:val="0"/>
        </w:rPr>
        <w:t>元</w:t>
      </w:r>
      <w:r w:rsidRPr="00F708C7">
        <w:rPr>
          <w:rFonts w:hint="eastAsia"/>
          <w:kern w:val="0"/>
        </w:rPr>
        <w:t>/</w:t>
      </w:r>
      <w:r w:rsidRPr="00F708C7">
        <w:rPr>
          <w:rFonts w:hint="eastAsia"/>
          <w:kern w:val="0"/>
        </w:rPr>
        <w:t>件</w:t>
      </w:r>
      <w:r w:rsidR="00C67168">
        <w:rPr>
          <w:rFonts w:hint="eastAsia"/>
          <w:kern w:val="0"/>
        </w:rPr>
        <w:t>）</w:t>
      </w:r>
      <w:r w:rsidRPr="00F708C7">
        <w:rPr>
          <w:rFonts w:hint="eastAsia"/>
          <w:kern w:val="0"/>
        </w:rPr>
        <w:t>，根据以往经验，当销售价为</w:t>
      </w:r>
      <w:r w:rsidR="001963FC" w:rsidRPr="001963FC">
        <w:rPr>
          <w:position w:val="-6"/>
        </w:rPr>
        <w:object w:dxaOrig="200" w:dyaOrig="279">
          <v:shape id="_x0000_i1111" type="#_x0000_t75" style="width:9.8pt;height:13.8pt" o:ole="">
            <v:imagedata r:id="rId181" o:title=""/>
          </v:shape>
          <o:OLEObject Type="Embed" ProgID="Equation.DSMT4" ShapeID="_x0000_i1111" DrawAspect="Content" ObjectID="_1687252182" r:id="rId182"/>
        </w:object>
      </w:r>
      <w:r w:rsidR="00C67168">
        <w:rPr>
          <w:rFonts w:hint="eastAsia"/>
          <w:kern w:val="0"/>
        </w:rPr>
        <w:t>（</w:t>
      </w:r>
      <w:r w:rsidRPr="00F708C7">
        <w:rPr>
          <w:rFonts w:hint="eastAsia"/>
          <w:kern w:val="0"/>
        </w:rPr>
        <w:t>元</w:t>
      </w:r>
      <w:r w:rsidRPr="00F708C7">
        <w:rPr>
          <w:rFonts w:hint="eastAsia"/>
          <w:kern w:val="0"/>
        </w:rPr>
        <w:t>/</w:t>
      </w:r>
      <w:r w:rsidRPr="00F708C7">
        <w:rPr>
          <w:rFonts w:hint="eastAsia"/>
          <w:kern w:val="0"/>
        </w:rPr>
        <w:t>件</w:t>
      </w:r>
      <w:r w:rsidR="00C67168">
        <w:rPr>
          <w:rFonts w:hint="eastAsia"/>
          <w:kern w:val="0"/>
        </w:rPr>
        <w:t>）</w:t>
      </w:r>
      <w:r w:rsidRPr="00F708C7">
        <w:rPr>
          <w:rFonts w:hint="eastAsia"/>
          <w:kern w:val="0"/>
        </w:rPr>
        <w:t>时</w:t>
      </w:r>
      <w:r w:rsidR="00C67168">
        <w:rPr>
          <w:rFonts w:hint="eastAsia"/>
          <w:kern w:val="0"/>
        </w:rPr>
        <w:t>，</w:t>
      </w:r>
      <w:r w:rsidRPr="00F708C7">
        <w:rPr>
          <w:rFonts w:hint="eastAsia"/>
          <w:kern w:val="0"/>
        </w:rPr>
        <w:t>销售量为</w:t>
      </w:r>
      <w:r w:rsidR="001963FC" w:rsidRPr="001963FC">
        <w:rPr>
          <w:position w:val="-6"/>
        </w:rPr>
        <w:object w:dxaOrig="180" w:dyaOrig="220">
          <v:shape id="_x0000_i1112" type="#_x0000_t75" style="width:9.2pt;height:10.95pt" o:ole="">
            <v:imagedata r:id="rId183" o:title=""/>
          </v:shape>
          <o:OLEObject Type="Embed" ProgID="Equation.DSMT4" ShapeID="_x0000_i1112" DrawAspect="Content" ObjectID="_1687252183" r:id="rId184"/>
        </w:object>
      </w:r>
      <w:r w:rsidRPr="00F708C7">
        <w:rPr>
          <w:rFonts w:hint="eastAsia"/>
          <w:kern w:val="0"/>
        </w:rPr>
        <w:t>件</w:t>
      </w:r>
      <w:r w:rsidR="00C67168">
        <w:rPr>
          <w:rFonts w:hint="eastAsia"/>
          <w:kern w:val="0"/>
        </w:rPr>
        <w:t>（</w:t>
      </w:r>
      <w:r w:rsidR="001963FC" w:rsidRPr="001963FC">
        <w:rPr>
          <w:position w:val="-6"/>
        </w:rPr>
        <w:object w:dxaOrig="200" w:dyaOrig="220">
          <v:shape id="_x0000_i1113" type="#_x0000_t75" style="width:9.8pt;height:10.95pt" o:ole="">
            <v:imagedata r:id="rId185" o:title=""/>
          </v:shape>
          <o:OLEObject Type="Embed" ProgID="Equation.DSMT4" ShapeID="_x0000_i1113" DrawAspect="Content" ObjectID="_1687252184" r:id="rId186"/>
        </w:object>
      </w:r>
      <w:r w:rsidRPr="00F708C7">
        <w:rPr>
          <w:rFonts w:hint="eastAsia"/>
          <w:kern w:val="0"/>
        </w:rPr>
        <w:t>,</w:t>
      </w:r>
      <w:r w:rsidR="00C67168">
        <w:rPr>
          <w:rFonts w:hint="eastAsia"/>
          <w:kern w:val="0"/>
        </w:rPr>
        <w:t xml:space="preserve"> </w:t>
      </w:r>
      <w:r w:rsidR="001963FC" w:rsidRPr="001963FC">
        <w:rPr>
          <w:position w:val="-6"/>
        </w:rPr>
        <w:object w:dxaOrig="200" w:dyaOrig="279">
          <v:shape id="_x0000_i1114" type="#_x0000_t75" style="width:9.8pt;height:13.8pt" o:ole="">
            <v:imagedata r:id="rId187" o:title=""/>
          </v:shape>
          <o:OLEObject Type="Embed" ProgID="Equation.DSMT4" ShapeID="_x0000_i1114" DrawAspect="Content" ObjectID="_1687252185" r:id="rId188"/>
        </w:object>
      </w:r>
      <w:r w:rsidRPr="00F708C7">
        <w:rPr>
          <w:rFonts w:hint="eastAsia"/>
          <w:kern w:val="0"/>
        </w:rPr>
        <w:t>,</w:t>
      </w:r>
      <w:r w:rsidR="00C67168">
        <w:rPr>
          <w:rFonts w:hint="eastAsia"/>
          <w:kern w:val="0"/>
        </w:rPr>
        <w:t xml:space="preserve"> </w:t>
      </w:r>
      <w:r w:rsidR="001963FC" w:rsidRPr="001963FC">
        <w:rPr>
          <w:position w:val="-6"/>
        </w:rPr>
        <w:object w:dxaOrig="180" w:dyaOrig="220">
          <v:shape id="_x0000_i1115" type="#_x0000_t75" style="width:9.2pt;height:10.95pt" o:ole="">
            <v:imagedata r:id="rId189" o:title=""/>
          </v:shape>
          <o:OLEObject Type="Embed" ProgID="Equation.DSMT4" ShapeID="_x0000_i1115" DrawAspect="Content" ObjectID="_1687252186" r:id="rId190"/>
        </w:object>
      </w:r>
      <w:r w:rsidRPr="00F708C7">
        <w:rPr>
          <w:rFonts w:hint="eastAsia"/>
          <w:kern w:val="0"/>
        </w:rPr>
        <w:t>均为正常数，且</w:t>
      </w:r>
      <w:r w:rsidR="001963FC" w:rsidRPr="001963FC">
        <w:rPr>
          <w:position w:val="-24"/>
        </w:rPr>
        <w:object w:dxaOrig="720" w:dyaOrig="620">
          <v:shape id="_x0000_i1116" type="#_x0000_t75" style="width:36.3pt;height:31.1pt" o:ole="">
            <v:imagedata r:id="rId191" o:title=""/>
          </v:shape>
          <o:OLEObject Type="Embed" ProgID="Equation.DSMT4" ShapeID="_x0000_i1116" DrawAspect="Content" ObjectID="_1687252187" r:id="rId192"/>
        </w:object>
      </w:r>
      <w:r w:rsidR="00C67168">
        <w:rPr>
          <w:rFonts w:hint="eastAsia"/>
          <w:kern w:val="0"/>
        </w:rPr>
        <w:t>）．</w:t>
      </w:r>
      <w:r w:rsidRPr="00F708C7">
        <w:rPr>
          <w:rFonts w:hint="eastAsia"/>
          <w:kern w:val="0"/>
        </w:rPr>
        <w:t>市场调查表明，销售价每下降</w:t>
      </w:r>
      <w:r w:rsidR="001963FC" w:rsidRPr="001963FC">
        <w:rPr>
          <w:position w:val="-6"/>
        </w:rPr>
        <w:object w:dxaOrig="540" w:dyaOrig="279">
          <v:shape id="_x0000_i1117" type="#_x0000_t75" style="width:27.05pt;height:13.8pt" o:ole="">
            <v:imagedata r:id="rId193" o:title=""/>
          </v:shape>
          <o:OLEObject Type="Embed" ProgID="Equation.DSMT4" ShapeID="_x0000_i1117" DrawAspect="Content" ObjectID="_1687252188" r:id="rId194"/>
        </w:object>
      </w:r>
      <w:r w:rsidRPr="00F708C7">
        <w:rPr>
          <w:rFonts w:hint="eastAsia"/>
          <w:kern w:val="0"/>
        </w:rPr>
        <w:t>，销售量可增加</w:t>
      </w:r>
      <w:r w:rsidR="001963FC" w:rsidRPr="001963FC">
        <w:rPr>
          <w:position w:val="-6"/>
        </w:rPr>
        <w:object w:dxaOrig="540" w:dyaOrig="279">
          <v:shape id="_x0000_i1118" type="#_x0000_t75" style="width:27.05pt;height:13.8pt" o:ole="">
            <v:imagedata r:id="rId195" o:title=""/>
          </v:shape>
          <o:OLEObject Type="Embed" ProgID="Equation.DSMT4" ShapeID="_x0000_i1118" DrawAspect="Content" ObjectID="_1687252189" r:id="rId196"/>
        </w:object>
      </w:r>
      <w:r w:rsidR="00C67168">
        <w:rPr>
          <w:rFonts w:hint="eastAsia"/>
          <w:kern w:val="0"/>
        </w:rPr>
        <w:t>．</w:t>
      </w:r>
      <w:r w:rsidRPr="00F708C7">
        <w:rPr>
          <w:rFonts w:hint="eastAsia"/>
          <w:kern w:val="0"/>
        </w:rPr>
        <w:t>现决定</w:t>
      </w:r>
      <w:r w:rsidR="00C67168">
        <w:rPr>
          <w:rFonts w:hint="eastAsia"/>
          <w:kern w:val="0"/>
        </w:rPr>
        <w:t>一次性降价，</w:t>
      </w:r>
      <w:r w:rsidRPr="00F708C7">
        <w:rPr>
          <w:rFonts w:hint="eastAsia"/>
          <w:kern w:val="0"/>
        </w:rPr>
        <w:t>试问，当销售价定为多少时，可获得最大利润？并求出最大利润</w:t>
      </w:r>
      <w:r w:rsidR="00C67168">
        <w:rPr>
          <w:rFonts w:hint="eastAsia"/>
          <w:kern w:val="0"/>
        </w:rPr>
        <w:t>．</w:t>
      </w:r>
    </w:p>
    <w:p w:rsidR="00CF5D43" w:rsidRDefault="00CF5D43" w:rsidP="00CF5D43">
      <w:pPr>
        <w:rPr>
          <w:kern w:val="0"/>
        </w:rPr>
      </w:pPr>
    </w:p>
    <w:p w:rsidR="00C67168" w:rsidRDefault="00C67168" w:rsidP="00CF5D43"/>
    <w:p w:rsidR="00CF5D43" w:rsidRDefault="00CF5D43" w:rsidP="00CF5D43">
      <w:pPr>
        <w:pStyle w:val="1"/>
        <w:rPr>
          <w:kern w:val="0"/>
        </w:rPr>
      </w:pPr>
      <w:r>
        <w:rPr>
          <w:rFonts w:hint="eastAsia"/>
          <w:kern w:val="0"/>
        </w:rPr>
        <w:t>七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</w:p>
    <w:p w:rsidR="00CF5D43" w:rsidRDefault="00503987" w:rsidP="005E5297">
      <w:pPr>
        <w:ind w:leftChars="200" w:left="480"/>
      </w:pPr>
      <w:r>
        <w:rPr>
          <w:rFonts w:hint="eastAsia"/>
        </w:rPr>
        <w:t>设</w:t>
      </w:r>
      <w:r w:rsidR="001963FC" w:rsidRPr="001963FC">
        <w:rPr>
          <w:position w:val="-10"/>
        </w:rPr>
        <w:object w:dxaOrig="540" w:dyaOrig="320">
          <v:shape id="_x0000_i1119" type="#_x0000_t75" style="width:27.05pt;height:16.15pt" o:ole="">
            <v:imagedata r:id="rId197" o:title=""/>
          </v:shape>
          <o:OLEObject Type="Embed" ProgID="Equation.DSMT4" ShapeID="_x0000_i1119" DrawAspect="Content" ObjectID="_1687252190" r:id="rId198"/>
        </w:object>
      </w:r>
      <w:r>
        <w:rPr>
          <w:rFonts w:hint="eastAsia"/>
        </w:rPr>
        <w:t>在区间</w:t>
      </w:r>
      <w:r w:rsidR="001963FC" w:rsidRPr="001963FC">
        <w:rPr>
          <w:position w:val="-10"/>
        </w:rPr>
        <w:object w:dxaOrig="499" w:dyaOrig="320">
          <v:shape id="_x0000_i1120" type="#_x0000_t75" style="width:24.75pt;height:16.15pt" o:ole="">
            <v:imagedata r:id="rId199" o:title=""/>
          </v:shape>
          <o:OLEObject Type="Embed" ProgID="Equation.DSMT4" ShapeID="_x0000_i1120" DrawAspect="Content" ObjectID="_1687252191" r:id="rId200"/>
        </w:object>
      </w:r>
      <w:r>
        <w:rPr>
          <w:rFonts w:hint="eastAsia"/>
        </w:rPr>
        <w:t>上连续，在</w:t>
      </w:r>
      <w:r w:rsidR="001963FC" w:rsidRPr="001963FC">
        <w:rPr>
          <w:position w:val="-10"/>
        </w:rPr>
        <w:object w:dxaOrig="540" w:dyaOrig="320">
          <v:shape id="_x0000_i1121" type="#_x0000_t75" style="width:27.05pt;height:16.15pt" o:ole="">
            <v:imagedata r:id="rId201" o:title=""/>
          </v:shape>
          <o:OLEObject Type="Embed" ProgID="Equation.DSMT4" ShapeID="_x0000_i1121" DrawAspect="Content" ObjectID="_1687252192" r:id="rId202"/>
        </w:object>
      </w:r>
      <w:r>
        <w:rPr>
          <w:rFonts w:hint="eastAsia"/>
        </w:rPr>
        <w:t>内可导，且满足</w:t>
      </w:r>
      <w:r w:rsidR="001963FC" w:rsidRPr="001963FC">
        <w:rPr>
          <w:position w:val="-18"/>
        </w:rPr>
        <w:object w:dxaOrig="2380" w:dyaOrig="520">
          <v:shape id="_x0000_i1122" type="#_x0000_t75" style="width:119.25pt;height:25.9pt" o:ole="">
            <v:imagedata r:id="rId203" o:title=""/>
          </v:shape>
          <o:OLEObject Type="Embed" ProgID="Equation.DSMT4" ShapeID="_x0000_i1122" DrawAspect="Content" ObjectID="_1687252193" r:id="rId204"/>
        </w:object>
      </w:r>
      <w:r>
        <w:rPr>
          <w:rFonts w:hint="eastAsia"/>
        </w:rPr>
        <w:t>证明至少存在一点</w:t>
      </w:r>
      <w:r w:rsidR="001963FC" w:rsidRPr="001963FC">
        <w:rPr>
          <w:position w:val="-10"/>
        </w:rPr>
        <w:object w:dxaOrig="900" w:dyaOrig="320">
          <v:shape id="_x0000_i1123" type="#_x0000_t75" style="width:44.95pt;height:16.15pt" o:ole="">
            <v:imagedata r:id="rId205" o:title=""/>
          </v:shape>
          <o:OLEObject Type="Embed" ProgID="Equation.DSMT4" ShapeID="_x0000_i1123" DrawAspect="Content" ObjectID="_1687252194" r:id="rId206"/>
        </w:object>
      </w:r>
      <w:r>
        <w:rPr>
          <w:rFonts w:hint="eastAsia"/>
        </w:rPr>
        <w:t>，使得</w:t>
      </w:r>
      <w:r w:rsidR="001963FC" w:rsidRPr="001963FC">
        <w:rPr>
          <w:position w:val="-10"/>
        </w:rPr>
        <w:object w:dxaOrig="1520" w:dyaOrig="320">
          <v:shape id="_x0000_i1124" type="#_x0000_t75" style="width:76.05pt;height:16.15pt" o:ole="">
            <v:imagedata r:id="rId207" o:title=""/>
          </v:shape>
          <o:OLEObject Type="Embed" ProgID="Equation.DSMT4" ShapeID="_x0000_i1124" DrawAspect="Content" ObjectID="_1687252195" r:id="rId208"/>
        </w:object>
      </w:r>
      <w:r>
        <w:rPr>
          <w:rFonts w:hint="eastAsia"/>
        </w:rPr>
        <w:t>．</w:t>
      </w:r>
    </w:p>
    <w:p w:rsidR="009D60CF" w:rsidRDefault="009D60CF" w:rsidP="00CF5D43">
      <w:pPr>
        <w:rPr>
          <w:kern w:val="0"/>
          <w:szCs w:val="21"/>
        </w:rPr>
      </w:pPr>
    </w:p>
    <w:p w:rsidR="00503987" w:rsidRDefault="00503987" w:rsidP="00CF5D43"/>
    <w:p w:rsidR="00CF5D43" w:rsidRDefault="00CF5D43" w:rsidP="00CF5D43">
      <w:pPr>
        <w:pStyle w:val="1"/>
        <w:rPr>
          <w:kern w:val="0"/>
        </w:rPr>
      </w:pPr>
      <w:r>
        <w:rPr>
          <w:rFonts w:hint="eastAsia"/>
          <w:kern w:val="0"/>
        </w:rPr>
        <w:t>八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</w:p>
    <w:p w:rsidR="005E5297" w:rsidRDefault="005E5297" w:rsidP="005E5297">
      <w:pPr>
        <w:ind w:leftChars="200" w:left="480"/>
      </w:pPr>
      <w:r>
        <w:rPr>
          <w:rFonts w:hint="eastAsia"/>
        </w:rPr>
        <w:t>设函数</w:t>
      </w:r>
      <w:r w:rsidR="001963FC" w:rsidRPr="001963FC">
        <w:rPr>
          <w:position w:val="-10"/>
        </w:rPr>
        <w:object w:dxaOrig="540" w:dyaOrig="320">
          <v:shape id="_x0000_i1125" type="#_x0000_t75" style="width:27.05pt;height:16.15pt" o:ole="">
            <v:imagedata r:id="rId209" o:title=""/>
          </v:shape>
          <o:OLEObject Type="Embed" ProgID="Equation.DSMT4" ShapeID="_x0000_i1125" DrawAspect="Content" ObjectID="_1687252196" r:id="rId210"/>
        </w:object>
      </w:r>
      <w:r>
        <w:rPr>
          <w:rFonts w:hint="eastAsia"/>
        </w:rPr>
        <w:t>在</w:t>
      </w:r>
      <w:r w:rsidR="001963FC" w:rsidRPr="001963FC">
        <w:rPr>
          <w:position w:val="-10"/>
        </w:rPr>
        <w:object w:dxaOrig="740" w:dyaOrig="320">
          <v:shape id="_x0000_i1126" type="#_x0000_t75" style="width:36.85pt;height:16.15pt" o:ole="">
            <v:imagedata r:id="rId211" o:title=""/>
          </v:shape>
          <o:OLEObject Type="Embed" ProgID="Equation.DSMT4" ShapeID="_x0000_i1126" DrawAspect="Content" ObjectID="_1687252197" r:id="rId212"/>
        </w:object>
      </w:r>
      <w:r>
        <w:rPr>
          <w:rFonts w:hint="eastAsia"/>
        </w:rPr>
        <w:t>内连续，</w:t>
      </w:r>
      <w:r w:rsidR="001963FC" w:rsidRPr="001963FC">
        <w:rPr>
          <w:position w:val="-24"/>
        </w:rPr>
        <w:object w:dxaOrig="880" w:dyaOrig="620">
          <v:shape id="_x0000_i1127" type="#_x0000_t75" style="width:43.8pt;height:31.1pt" o:ole="">
            <v:imagedata r:id="rId213" o:title=""/>
          </v:shape>
          <o:OLEObject Type="Embed" ProgID="Equation.DSMT4" ShapeID="_x0000_i1127" DrawAspect="Content" ObjectID="_1687252198" r:id="rId214"/>
        </w:object>
      </w:r>
      <w:r>
        <w:rPr>
          <w:rFonts w:hint="eastAsia"/>
        </w:rPr>
        <w:t>，且对所有</w:t>
      </w:r>
      <w:r w:rsidR="001963FC" w:rsidRPr="001963FC">
        <w:rPr>
          <w:position w:val="-10"/>
        </w:rPr>
        <w:object w:dxaOrig="1260" w:dyaOrig="320">
          <v:shape id="_x0000_i1128" type="#_x0000_t75" style="width:62.8pt;height:16.15pt" o:ole="">
            <v:imagedata r:id="rId215" o:title=""/>
          </v:shape>
          <o:OLEObject Type="Embed" ProgID="Equation.DSMT4" ShapeID="_x0000_i1128" DrawAspect="Content" ObjectID="_1687252199" r:id="rId216"/>
        </w:object>
      </w:r>
      <w:r>
        <w:rPr>
          <w:rFonts w:hint="eastAsia"/>
        </w:rPr>
        <w:t>，满足条件</w:t>
      </w:r>
    </w:p>
    <w:p w:rsidR="005E5297" w:rsidRDefault="001963FC" w:rsidP="005E5297">
      <w:pPr>
        <w:ind w:leftChars="200" w:left="480"/>
        <w:jc w:val="center"/>
      </w:pPr>
      <w:r w:rsidRPr="001963FC">
        <w:rPr>
          <w:position w:val="-18"/>
        </w:rPr>
        <w:object w:dxaOrig="3580" w:dyaOrig="520">
          <v:shape id="_x0000_i1129" type="#_x0000_t75" style="width:179.15pt;height:25.9pt" o:ole="">
            <v:imagedata r:id="rId217" o:title=""/>
          </v:shape>
          <o:OLEObject Type="Embed" ProgID="Equation.DSMT4" ShapeID="_x0000_i1129" DrawAspect="Content" ObjectID="_1687252200" r:id="rId218"/>
        </w:object>
      </w:r>
    </w:p>
    <w:p w:rsidR="00CF5D43" w:rsidRPr="005E5297" w:rsidRDefault="005E5297" w:rsidP="005E5297">
      <w:pPr>
        <w:ind w:leftChars="200" w:left="480"/>
      </w:pPr>
      <w:r>
        <w:rPr>
          <w:rFonts w:hint="eastAsia"/>
        </w:rPr>
        <w:t>求</w:t>
      </w:r>
      <w:r w:rsidR="001963FC" w:rsidRPr="001963FC">
        <w:rPr>
          <w:position w:val="-10"/>
        </w:rPr>
        <w:object w:dxaOrig="540" w:dyaOrig="320">
          <v:shape id="_x0000_i1130" type="#_x0000_t75" style="width:27.05pt;height:16.15pt" o:ole="">
            <v:imagedata r:id="rId219" o:title=""/>
          </v:shape>
          <o:OLEObject Type="Embed" ProgID="Equation.DSMT4" ShapeID="_x0000_i1130" DrawAspect="Content" ObjectID="_1687252201" r:id="rId220"/>
        </w:object>
      </w:r>
      <w:r>
        <w:rPr>
          <w:rFonts w:hint="eastAsia"/>
        </w:rPr>
        <w:t>．</w:t>
      </w:r>
    </w:p>
    <w:p w:rsidR="009D60CF" w:rsidRDefault="009D60CF" w:rsidP="009D60CF">
      <w:pPr>
        <w:autoSpaceDE w:val="0"/>
        <w:autoSpaceDN w:val="0"/>
        <w:adjustRightInd w:val="0"/>
        <w:jc w:val="left"/>
        <w:rPr>
          <w:kern w:val="0"/>
        </w:rPr>
      </w:pPr>
    </w:p>
    <w:p w:rsidR="009D60CF" w:rsidRPr="005467AD" w:rsidRDefault="009D60CF" w:rsidP="009D60CF">
      <w:pPr>
        <w:autoSpaceDE w:val="0"/>
        <w:autoSpaceDN w:val="0"/>
        <w:adjustRightInd w:val="0"/>
        <w:jc w:val="left"/>
        <w:rPr>
          <w:kern w:val="0"/>
        </w:rPr>
      </w:pPr>
    </w:p>
    <w:p w:rsidR="00CF5D43" w:rsidRPr="000C2453" w:rsidRDefault="00CF5D43" w:rsidP="00CF5D43">
      <w:pPr>
        <w:pStyle w:val="1"/>
        <w:rPr>
          <w:kern w:val="0"/>
        </w:rPr>
      </w:pPr>
      <w:r w:rsidRPr="000C2453">
        <w:rPr>
          <w:kern w:val="0"/>
        </w:rPr>
        <w:t>九、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9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  <w:r w:rsidRPr="00746C55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746C55">
        <w:rPr>
          <w:rStyle w:val="ae"/>
          <w:rFonts w:hint="eastAsia"/>
        </w:rPr>
        <w:t>第</w:t>
      </w:r>
      <w:r>
        <w:rPr>
          <w:rStyle w:val="ae"/>
          <w:rFonts w:hint="eastAsia"/>
        </w:rPr>
        <w:t>九</w:t>
      </w:r>
      <w:r w:rsidRPr="00746C55">
        <w:rPr>
          <w:rStyle w:val="ae"/>
          <w:rFonts w:hint="eastAsia"/>
        </w:rPr>
        <w:t>题】</w:t>
      </w:r>
    </w:p>
    <w:p w:rsidR="00CF5D43" w:rsidRPr="005467AD" w:rsidRDefault="00CF5D43" w:rsidP="00CF5D4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设矩阵</w:t>
      </w:r>
      <w:r w:rsidR="001963FC" w:rsidRPr="001963FC">
        <w:rPr>
          <w:position w:val="-50"/>
        </w:rPr>
        <w:object w:dxaOrig="2500" w:dyaOrig="1120">
          <v:shape id="_x0000_i1131" type="#_x0000_t75" style="width:125pt;height:55.85pt" o:ole="">
            <v:imagedata r:id="rId221" o:title=""/>
          </v:shape>
          <o:OLEObject Type="Embed" ProgID="Equation.DSMT4" ShapeID="_x0000_i1131" DrawAspect="Content" ObjectID="_1687252202" r:id="rId222"/>
        </w:object>
      </w:r>
      <w:r w:rsidRPr="005467AD">
        <w:rPr>
          <w:rFonts w:hAnsi="宋体"/>
          <w:kern w:val="0"/>
          <w:szCs w:val="21"/>
        </w:rPr>
        <w:t>已知线性方程组</w:t>
      </w:r>
      <w:r w:rsidR="001963FC" w:rsidRPr="001963FC">
        <w:rPr>
          <w:position w:val="-10"/>
        </w:rPr>
        <w:object w:dxaOrig="740" w:dyaOrig="320">
          <v:shape id="_x0000_i1132" type="#_x0000_t75" style="width:36.85pt;height:16.15pt" o:ole="">
            <v:imagedata r:id="rId223" o:title=""/>
          </v:shape>
          <o:OLEObject Type="Embed" ProgID="Equation.DSMT4" ShapeID="_x0000_i1132" DrawAspect="Content" ObjectID="_1687252203" r:id="rId224"/>
        </w:object>
      </w:r>
      <w:r w:rsidRPr="005467AD">
        <w:rPr>
          <w:rFonts w:hAnsi="宋体"/>
          <w:kern w:val="0"/>
          <w:szCs w:val="21"/>
        </w:rPr>
        <w:t>有解但不唯一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试求</w:t>
      </w:r>
      <w:r>
        <w:rPr>
          <w:rFonts w:hint="eastAsia"/>
          <w:kern w:val="0"/>
          <w:szCs w:val="21"/>
        </w:rPr>
        <w:t>：</w:t>
      </w:r>
    </w:p>
    <w:p w:rsidR="00CF5D43" w:rsidRPr="005467AD" w:rsidRDefault="00CF5D43" w:rsidP="00CF5D4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(1)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6"/>
        </w:rPr>
        <w:object w:dxaOrig="200" w:dyaOrig="220">
          <v:shape id="_x0000_i1133" type="#_x0000_t75" style="width:9.8pt;height:10.95pt" o:ole="">
            <v:imagedata r:id="rId225" o:title=""/>
          </v:shape>
          <o:OLEObject Type="Embed" ProgID="Equation.DSMT4" ShapeID="_x0000_i1133" DrawAspect="Content" ObjectID="_1687252204" r:id="rId226"/>
        </w:object>
      </w:r>
      <w:r w:rsidRPr="005467AD">
        <w:rPr>
          <w:rFonts w:hAnsi="宋体"/>
          <w:kern w:val="0"/>
          <w:szCs w:val="21"/>
        </w:rPr>
        <w:t>的值</w:t>
      </w:r>
      <w:r>
        <w:rPr>
          <w:rFonts w:hint="eastAsia"/>
          <w:kern w:val="0"/>
          <w:szCs w:val="21"/>
        </w:rPr>
        <w:t>；</w:t>
      </w:r>
    </w:p>
    <w:p w:rsidR="00CF5D43" w:rsidRPr="005467AD" w:rsidRDefault="00CF5D43" w:rsidP="00CF5D4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(2)</w:t>
      </w:r>
      <w:r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正交矩阵</w:t>
      </w:r>
      <w:r w:rsidR="001963FC" w:rsidRPr="001963FC">
        <w:rPr>
          <w:position w:val="-10"/>
        </w:rPr>
        <w:object w:dxaOrig="220" w:dyaOrig="320">
          <v:shape id="_x0000_i1134" type="#_x0000_t75" style="width:10.95pt;height:16.15pt" o:ole="">
            <v:imagedata r:id="rId227" o:title=""/>
          </v:shape>
          <o:OLEObject Type="Embed" ProgID="Equation.DSMT4" ShapeID="_x0000_i1134" DrawAspect="Content" ObjectID="_1687252205" r:id="rId228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使</w:t>
      </w:r>
      <w:r w:rsidR="001963FC" w:rsidRPr="001963FC">
        <w:rPr>
          <w:position w:val="-10"/>
        </w:rPr>
        <w:object w:dxaOrig="639" w:dyaOrig="360">
          <v:shape id="_x0000_i1135" type="#_x0000_t75" style="width:31.7pt;height:17.85pt" o:ole="">
            <v:imagedata r:id="rId229" o:title=""/>
          </v:shape>
          <o:OLEObject Type="Embed" ProgID="Equation.DSMT4" ShapeID="_x0000_i1135" DrawAspect="Content" ObjectID="_1687252206" r:id="rId230"/>
        </w:object>
      </w:r>
      <w:r w:rsidRPr="005467AD">
        <w:rPr>
          <w:rFonts w:hAnsi="宋体"/>
          <w:kern w:val="0"/>
          <w:szCs w:val="21"/>
        </w:rPr>
        <w:t>为对角矩阵</w:t>
      </w:r>
      <w:r>
        <w:rPr>
          <w:rFonts w:hint="eastAsia"/>
          <w:kern w:val="0"/>
          <w:szCs w:val="21"/>
        </w:rPr>
        <w:t>．</w:t>
      </w:r>
    </w:p>
    <w:p w:rsidR="00CF5D43" w:rsidRPr="002B2632" w:rsidRDefault="00CF5D43" w:rsidP="00CF5D4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E96368" w:rsidRPr="00E96368" w:rsidRDefault="00E96368" w:rsidP="00E96368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E96368" w:rsidRDefault="00E96368" w:rsidP="00E96368">
      <w:pPr>
        <w:pStyle w:val="1"/>
        <w:rPr>
          <w:kern w:val="0"/>
        </w:rPr>
      </w:pPr>
      <w:r>
        <w:rPr>
          <w:rFonts w:hint="eastAsia"/>
          <w:kern w:val="0"/>
        </w:rPr>
        <w:t>十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8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</w:p>
    <w:p w:rsidR="00A74B42" w:rsidRDefault="00A74B42" w:rsidP="00C24C04">
      <w:pPr>
        <w:ind w:leftChars="200" w:left="480"/>
        <w:rPr>
          <w:kern w:val="0"/>
        </w:rPr>
      </w:pPr>
      <w:r w:rsidRPr="00A74B42">
        <w:rPr>
          <w:rFonts w:hint="eastAsia"/>
          <w:kern w:val="0"/>
        </w:rPr>
        <w:t>设</w:t>
      </w:r>
      <w:r w:rsidR="001963FC" w:rsidRPr="001963FC">
        <w:rPr>
          <w:position w:val="-12"/>
        </w:rPr>
        <w:object w:dxaOrig="2000" w:dyaOrig="380">
          <v:shape id="_x0000_i1136" type="#_x0000_t75" style="width:100.2pt;height:19pt" o:ole="">
            <v:imagedata r:id="rId231" o:title=""/>
          </v:shape>
          <o:OLEObject Type="Embed" ProgID="Equation.DSMT4" ShapeID="_x0000_i1136" DrawAspect="Content" ObjectID="_1687252207" r:id="rId232"/>
        </w:object>
      </w:r>
      <w:r w:rsidR="00C24C04">
        <w:rPr>
          <w:rFonts w:hint="eastAsia"/>
        </w:rPr>
        <w:t>（</w:t>
      </w:r>
      <w:r w:rsidR="001963FC" w:rsidRPr="001963FC">
        <w:rPr>
          <w:position w:val="-8"/>
        </w:rPr>
        <w:object w:dxaOrig="1160" w:dyaOrig="300">
          <v:shape id="_x0000_i1137" type="#_x0000_t75" style="width:58.2pt;height:15pt" o:ole="">
            <v:imagedata r:id="rId233" o:title=""/>
          </v:shape>
          <o:OLEObject Type="Embed" ProgID="Equation.DSMT4" ShapeID="_x0000_i1137" DrawAspect="Content" ObjectID="_1687252208" r:id="rId234"/>
        </w:object>
      </w:r>
      <w:r w:rsidR="00C24C04">
        <w:rPr>
          <w:rFonts w:hint="eastAsia"/>
        </w:rPr>
        <w:t>；</w:t>
      </w:r>
      <w:r w:rsidR="001963FC" w:rsidRPr="00025957">
        <w:rPr>
          <w:position w:val="-4"/>
        </w:rPr>
        <w:object w:dxaOrig="520" w:dyaOrig="200">
          <v:shape id="_x0000_i1138" type="#_x0000_t75" style="width:25.9pt;height:9.8pt" o:ole="">
            <v:imagedata r:id="rId235" o:title=""/>
          </v:shape>
          <o:OLEObject Type="Embed" ProgID="Equation.DSMT4" ShapeID="_x0000_i1138" DrawAspect="Content" ObjectID="_1687252209" r:id="rId236"/>
        </w:object>
      </w:r>
      <w:r w:rsidR="00C24C04">
        <w:rPr>
          <w:rFonts w:hint="eastAsia"/>
          <w:kern w:val="0"/>
        </w:rPr>
        <w:t>）</w:t>
      </w:r>
      <w:r w:rsidRPr="00A74B42">
        <w:rPr>
          <w:rFonts w:hint="eastAsia"/>
          <w:kern w:val="0"/>
        </w:rPr>
        <w:t>是</w:t>
      </w:r>
      <w:r w:rsidR="001963FC" w:rsidRPr="00025957">
        <w:rPr>
          <w:position w:val="-4"/>
        </w:rPr>
        <w:object w:dxaOrig="200" w:dyaOrig="200">
          <v:shape id="_x0000_i1139" type="#_x0000_t75" style="width:9.8pt;height:9.8pt" o:ole="">
            <v:imagedata r:id="rId237" o:title=""/>
          </v:shape>
          <o:OLEObject Type="Embed" ProgID="Equation.DSMT4" ShapeID="_x0000_i1139" DrawAspect="Content" ObjectID="_1687252210" r:id="rId238"/>
        </w:object>
      </w:r>
      <w:r w:rsidRPr="00A74B42">
        <w:rPr>
          <w:rFonts w:hint="eastAsia"/>
          <w:kern w:val="0"/>
        </w:rPr>
        <w:t>维实向量，且</w:t>
      </w:r>
      <w:r w:rsidR="001963FC" w:rsidRPr="001963FC">
        <w:rPr>
          <w:position w:val="-12"/>
        </w:rPr>
        <w:object w:dxaOrig="300" w:dyaOrig="360">
          <v:shape id="_x0000_i1140" type="#_x0000_t75" style="width:15pt;height:17.85pt" o:ole="">
            <v:imagedata r:id="rId239" o:title=""/>
          </v:shape>
          <o:OLEObject Type="Embed" ProgID="Equation.DSMT4" ShapeID="_x0000_i1140" DrawAspect="Content" ObjectID="_1687252211" r:id="rId240"/>
        </w:object>
      </w:r>
      <w:r w:rsidR="00C24C04">
        <w:rPr>
          <w:rFonts w:hint="eastAsia"/>
          <w:kern w:val="0"/>
        </w:rPr>
        <w:t>,</w:t>
      </w:r>
      <w:r w:rsidR="001963FC" w:rsidRPr="001963FC">
        <w:rPr>
          <w:position w:val="-12"/>
        </w:rPr>
        <w:object w:dxaOrig="300" w:dyaOrig="360">
          <v:shape id="_x0000_i1141" type="#_x0000_t75" style="width:15pt;height:17.85pt" o:ole="">
            <v:imagedata r:id="rId241" o:title=""/>
          </v:shape>
          <o:OLEObject Type="Embed" ProgID="Equation.DSMT4" ShapeID="_x0000_i1141" DrawAspect="Content" ObjectID="_1687252212" r:id="rId242"/>
        </w:object>
      </w:r>
      <w:r w:rsidR="00C24C04">
        <w:rPr>
          <w:rFonts w:hint="eastAsia"/>
          <w:kern w:val="0"/>
        </w:rPr>
        <w:t>,</w:t>
      </w:r>
      <w:r w:rsidR="001963FC" w:rsidRPr="00025957">
        <w:rPr>
          <w:position w:val="-4"/>
        </w:rPr>
        <w:object w:dxaOrig="279" w:dyaOrig="160">
          <v:shape id="_x0000_i1142" type="#_x0000_t75" style="width:13.8pt;height:8.05pt" o:ole="">
            <v:imagedata r:id="rId243" o:title=""/>
          </v:shape>
          <o:OLEObject Type="Embed" ProgID="Equation.DSMT4" ShapeID="_x0000_i1142" DrawAspect="Content" ObjectID="_1687252213" r:id="rId244"/>
        </w:object>
      </w:r>
      <w:r w:rsidR="00C24C04">
        <w:rPr>
          <w:rFonts w:hint="eastAsia"/>
          <w:kern w:val="0"/>
        </w:rPr>
        <w:t>,</w:t>
      </w:r>
      <w:r w:rsidR="001963FC" w:rsidRPr="001963FC">
        <w:rPr>
          <w:position w:val="-12"/>
        </w:rPr>
        <w:object w:dxaOrig="300" w:dyaOrig="360">
          <v:shape id="_x0000_i1143" type="#_x0000_t75" style="width:15pt;height:17.85pt" o:ole="">
            <v:imagedata r:id="rId245" o:title=""/>
          </v:shape>
          <o:OLEObject Type="Embed" ProgID="Equation.DSMT4" ShapeID="_x0000_i1143" DrawAspect="Content" ObjectID="_1687252214" r:id="rId246"/>
        </w:object>
      </w:r>
      <w:r w:rsidRPr="00A74B42">
        <w:rPr>
          <w:rFonts w:hint="eastAsia"/>
          <w:kern w:val="0"/>
        </w:rPr>
        <w:t>线性无关</w:t>
      </w:r>
      <w:r w:rsidR="00C24C04">
        <w:rPr>
          <w:rFonts w:hint="eastAsia"/>
          <w:kern w:val="0"/>
        </w:rPr>
        <w:t>．</w:t>
      </w:r>
      <w:r w:rsidRPr="00A74B42">
        <w:rPr>
          <w:rFonts w:hint="eastAsia"/>
          <w:kern w:val="0"/>
        </w:rPr>
        <w:t>已知</w:t>
      </w:r>
      <w:r w:rsidR="001963FC" w:rsidRPr="001963FC">
        <w:rPr>
          <w:position w:val="-12"/>
        </w:rPr>
        <w:object w:dxaOrig="1800" w:dyaOrig="380">
          <v:shape id="_x0000_i1144" type="#_x0000_t75" style="width:89.85pt;height:19pt" o:ole="">
            <v:imagedata r:id="rId247" o:title=""/>
          </v:shape>
          <o:OLEObject Type="Embed" ProgID="Equation.DSMT4" ShapeID="_x0000_i1144" DrawAspect="Content" ObjectID="_1687252215" r:id="rId248"/>
        </w:object>
      </w:r>
      <w:r w:rsidRPr="00A74B42">
        <w:rPr>
          <w:rFonts w:hint="eastAsia"/>
          <w:kern w:val="0"/>
        </w:rPr>
        <w:t>是线性方程组</w:t>
      </w:r>
    </w:p>
    <w:p w:rsidR="00C24C04" w:rsidRPr="00A74B42" w:rsidRDefault="001963FC" w:rsidP="00C24C04">
      <w:pPr>
        <w:ind w:leftChars="200" w:left="480"/>
        <w:jc w:val="center"/>
        <w:rPr>
          <w:kern w:val="0"/>
        </w:rPr>
      </w:pPr>
      <w:r w:rsidRPr="001963FC">
        <w:rPr>
          <w:position w:val="-68"/>
        </w:rPr>
        <w:object w:dxaOrig="2900" w:dyaOrig="1480">
          <v:shape id="_x0000_i1145" type="#_x0000_t75" style="width:145.15pt;height:73.75pt" o:ole="">
            <v:imagedata r:id="rId249" o:title=""/>
          </v:shape>
          <o:OLEObject Type="Embed" ProgID="Equation.DSMT4" ShapeID="_x0000_i1145" DrawAspect="Content" ObjectID="_1687252216" r:id="rId250"/>
        </w:object>
      </w:r>
    </w:p>
    <w:p w:rsidR="00A74B42" w:rsidRDefault="00A74B42" w:rsidP="00C24C04">
      <w:pPr>
        <w:ind w:leftChars="200" w:left="480"/>
        <w:rPr>
          <w:kern w:val="0"/>
        </w:rPr>
      </w:pPr>
      <w:r w:rsidRPr="00A74B42">
        <w:rPr>
          <w:rFonts w:hint="eastAsia"/>
          <w:kern w:val="0"/>
        </w:rPr>
        <w:t>的非零解向量</w:t>
      </w:r>
      <w:r w:rsidR="00C24C04">
        <w:rPr>
          <w:rFonts w:hint="eastAsia"/>
          <w:kern w:val="0"/>
        </w:rPr>
        <w:t>．</w:t>
      </w:r>
      <w:r w:rsidRPr="00A74B42">
        <w:rPr>
          <w:rFonts w:hint="eastAsia"/>
          <w:kern w:val="0"/>
        </w:rPr>
        <w:t>试判断向量组</w:t>
      </w:r>
      <w:r w:rsidR="001963FC" w:rsidRPr="001963FC">
        <w:rPr>
          <w:position w:val="-12"/>
        </w:rPr>
        <w:object w:dxaOrig="300" w:dyaOrig="360">
          <v:shape id="_x0000_i1146" type="#_x0000_t75" style="width:15pt;height:17.85pt" o:ole="">
            <v:imagedata r:id="rId251" o:title=""/>
          </v:shape>
          <o:OLEObject Type="Embed" ProgID="Equation.DSMT4" ShapeID="_x0000_i1146" DrawAspect="Content" ObjectID="_1687252217" r:id="rId252"/>
        </w:object>
      </w:r>
      <w:r w:rsidR="00C24C04">
        <w:rPr>
          <w:rFonts w:hint="eastAsia"/>
          <w:kern w:val="0"/>
        </w:rPr>
        <w:t>,</w:t>
      </w:r>
      <w:r w:rsidR="001963FC" w:rsidRPr="001963FC">
        <w:rPr>
          <w:position w:val="-12"/>
        </w:rPr>
        <w:object w:dxaOrig="300" w:dyaOrig="360">
          <v:shape id="_x0000_i1147" type="#_x0000_t75" style="width:15pt;height:17.85pt" o:ole="">
            <v:imagedata r:id="rId253" o:title=""/>
          </v:shape>
          <o:OLEObject Type="Embed" ProgID="Equation.DSMT4" ShapeID="_x0000_i1147" DrawAspect="Content" ObjectID="_1687252218" r:id="rId254"/>
        </w:object>
      </w:r>
      <w:r w:rsidR="00C24C04">
        <w:rPr>
          <w:rFonts w:hint="eastAsia"/>
          <w:kern w:val="0"/>
        </w:rPr>
        <w:t>,</w:t>
      </w:r>
      <w:r w:rsidR="001963FC" w:rsidRPr="00025957">
        <w:rPr>
          <w:position w:val="-4"/>
        </w:rPr>
        <w:object w:dxaOrig="279" w:dyaOrig="160">
          <v:shape id="_x0000_i1148" type="#_x0000_t75" style="width:13.8pt;height:8.05pt" o:ole="">
            <v:imagedata r:id="rId255" o:title=""/>
          </v:shape>
          <o:OLEObject Type="Embed" ProgID="Equation.DSMT4" ShapeID="_x0000_i1148" DrawAspect="Content" ObjectID="_1687252219" r:id="rId256"/>
        </w:object>
      </w:r>
      <w:r w:rsidR="00C24C04">
        <w:rPr>
          <w:rFonts w:hint="eastAsia"/>
          <w:kern w:val="0"/>
        </w:rPr>
        <w:t>,</w:t>
      </w:r>
      <w:r w:rsidR="001963FC" w:rsidRPr="001963FC">
        <w:rPr>
          <w:position w:val="-12"/>
        </w:rPr>
        <w:object w:dxaOrig="300" w:dyaOrig="360">
          <v:shape id="_x0000_i1149" type="#_x0000_t75" style="width:15pt;height:17.85pt" o:ole="">
            <v:imagedata r:id="rId257" o:title=""/>
          </v:shape>
          <o:OLEObject Type="Embed" ProgID="Equation.DSMT4" ShapeID="_x0000_i1149" DrawAspect="Content" ObjectID="_1687252220" r:id="rId258"/>
        </w:object>
      </w:r>
      <w:r w:rsidR="00C24C04">
        <w:rPr>
          <w:rFonts w:hint="eastAsia"/>
        </w:rPr>
        <w:t>,</w:t>
      </w:r>
      <w:r w:rsidR="001963FC" w:rsidRPr="001963FC">
        <w:rPr>
          <w:position w:val="-10"/>
        </w:rPr>
        <w:object w:dxaOrig="240" w:dyaOrig="320">
          <v:shape id="_x0000_i1150" type="#_x0000_t75" style="width:12.1pt;height:16.15pt" o:ole="">
            <v:imagedata r:id="rId259" o:title=""/>
          </v:shape>
          <o:OLEObject Type="Embed" ProgID="Equation.DSMT4" ShapeID="_x0000_i1150" DrawAspect="Content" ObjectID="_1687252221" r:id="rId260"/>
        </w:object>
      </w:r>
      <w:r w:rsidRPr="00A74B42">
        <w:rPr>
          <w:rFonts w:hint="eastAsia"/>
          <w:kern w:val="0"/>
        </w:rPr>
        <w:t>的线性相关性</w:t>
      </w:r>
      <w:r w:rsidR="00C24C04">
        <w:rPr>
          <w:rFonts w:hint="eastAsia"/>
          <w:kern w:val="0"/>
        </w:rPr>
        <w:t>．</w:t>
      </w:r>
    </w:p>
    <w:p w:rsidR="005E5297" w:rsidRDefault="005E5297" w:rsidP="005E5297">
      <w:pPr>
        <w:autoSpaceDE w:val="0"/>
        <w:autoSpaceDN w:val="0"/>
        <w:adjustRightInd w:val="0"/>
        <w:jc w:val="left"/>
        <w:rPr>
          <w:kern w:val="0"/>
        </w:rPr>
      </w:pPr>
    </w:p>
    <w:p w:rsidR="00E96368" w:rsidRDefault="00E96368" w:rsidP="00E96368"/>
    <w:p w:rsidR="00E96368" w:rsidRDefault="00E96368" w:rsidP="00E96368">
      <w:pPr>
        <w:pStyle w:val="1"/>
        <w:rPr>
          <w:kern w:val="0"/>
        </w:rPr>
      </w:pPr>
      <w:r>
        <w:rPr>
          <w:rFonts w:hint="eastAsia"/>
          <w:kern w:val="0"/>
        </w:rPr>
        <w:t>十一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8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  <w:r w:rsidR="005E5297" w:rsidRPr="00746C55">
        <w:rPr>
          <w:rStyle w:val="ae"/>
          <w:rFonts w:hint="eastAsia"/>
        </w:rPr>
        <w:t>【同试卷</w:t>
      </w:r>
      <w:r w:rsidR="005E5297">
        <w:rPr>
          <w:rStyle w:val="ae"/>
          <w:rFonts w:hint="eastAsia"/>
        </w:rPr>
        <w:t>三</w:t>
      </w:r>
      <w:r w:rsidR="005E5297" w:rsidRPr="00746C55">
        <w:rPr>
          <w:rStyle w:val="ae"/>
          <w:rFonts w:hint="eastAsia"/>
        </w:rPr>
        <w:t>第</w:t>
      </w:r>
      <w:r w:rsidR="005E5297">
        <w:rPr>
          <w:rStyle w:val="ae"/>
          <w:rFonts w:hint="eastAsia"/>
        </w:rPr>
        <w:t>十一</w:t>
      </w:r>
      <w:r w:rsidR="005E5297" w:rsidRPr="00746C55">
        <w:rPr>
          <w:rStyle w:val="ae"/>
          <w:rFonts w:hint="eastAsia"/>
        </w:rPr>
        <w:t>题】</w:t>
      </w:r>
    </w:p>
    <w:p w:rsidR="005E5297" w:rsidRPr="005467AD" w:rsidRDefault="005E5297" w:rsidP="005E5297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生产线生产的产品成箱包装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每箱的重量是随机的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假设每箱平均重</w:t>
      </w:r>
      <w:r w:rsidR="001963FC" w:rsidRPr="001963FC">
        <w:rPr>
          <w:position w:val="-6"/>
        </w:rPr>
        <w:object w:dxaOrig="320" w:dyaOrig="279">
          <v:shape id="_x0000_i1151" type="#_x0000_t75" style="width:16.15pt;height:13.8pt" o:ole="">
            <v:imagedata r:id="rId261" o:title=""/>
          </v:shape>
          <o:OLEObject Type="Embed" ProgID="Equation.DSMT4" ShapeID="_x0000_i1151" DrawAspect="Content" ObjectID="_1687252222" r:id="rId262"/>
        </w:object>
      </w:r>
      <w:r w:rsidRPr="005467AD">
        <w:rPr>
          <w:rFonts w:hAnsi="宋体"/>
          <w:kern w:val="0"/>
          <w:szCs w:val="21"/>
        </w:rPr>
        <w:t>千克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标准差为</w:t>
      </w:r>
      <w:r w:rsidR="001963FC" w:rsidRPr="001963FC">
        <w:rPr>
          <w:position w:val="-6"/>
        </w:rPr>
        <w:object w:dxaOrig="180" w:dyaOrig="279">
          <v:shape id="_x0000_i1152" type="#_x0000_t75" style="width:9.2pt;height:13.8pt" o:ole="">
            <v:imagedata r:id="rId263" o:title=""/>
          </v:shape>
          <o:OLEObject Type="Embed" ProgID="Equation.DSMT4" ShapeID="_x0000_i1152" DrawAspect="Content" ObjectID="_1687252223" r:id="rId264"/>
        </w:object>
      </w:r>
      <w:r w:rsidRPr="005467AD">
        <w:rPr>
          <w:rFonts w:hAnsi="宋体"/>
          <w:kern w:val="0"/>
          <w:szCs w:val="21"/>
        </w:rPr>
        <w:t>千克</w:t>
      </w:r>
      <w:r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若用最大载重量为</w:t>
      </w:r>
      <w:r w:rsidR="001963FC" w:rsidRPr="001963FC">
        <w:rPr>
          <w:position w:val="-6"/>
        </w:rPr>
        <w:object w:dxaOrig="180" w:dyaOrig="279">
          <v:shape id="_x0000_i1153" type="#_x0000_t75" style="width:9.2pt;height:13.8pt" o:ole="">
            <v:imagedata r:id="rId265" o:title=""/>
          </v:shape>
          <o:OLEObject Type="Embed" ProgID="Equation.DSMT4" ShapeID="_x0000_i1153" DrawAspect="Content" ObjectID="_1687252224" r:id="rId266"/>
        </w:object>
      </w:r>
      <w:r w:rsidRPr="005467AD">
        <w:rPr>
          <w:rFonts w:hAnsi="宋体"/>
          <w:kern w:val="0"/>
          <w:szCs w:val="21"/>
        </w:rPr>
        <w:t>吨的汽车承运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试利用中心极限定理说明每辆车最多可以装多少箱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才能保障不超载的概率大于</w:t>
      </w:r>
      <w:r w:rsidR="001963FC" w:rsidRPr="001963FC">
        <w:rPr>
          <w:position w:val="-6"/>
        </w:rPr>
        <w:object w:dxaOrig="639" w:dyaOrig="279">
          <v:shape id="_x0000_i1154" type="#_x0000_t75" style="width:31.7pt;height:13.8pt" o:ole="">
            <v:imagedata r:id="rId267" o:title=""/>
          </v:shape>
          <o:OLEObject Type="Embed" ProgID="Equation.DSMT4" ShapeID="_x0000_i1154" DrawAspect="Content" ObjectID="_1687252225" r:id="rId268"/>
        </w:object>
      </w:r>
      <w:r>
        <w:rPr>
          <w:rFonts w:hint="eastAsia"/>
          <w:kern w:val="0"/>
        </w:rPr>
        <w:t>（</w:t>
      </w:r>
      <w:r w:rsidR="001963FC" w:rsidRPr="001963FC">
        <w:rPr>
          <w:position w:val="-10"/>
        </w:rPr>
        <w:object w:dxaOrig="1340" w:dyaOrig="320">
          <v:shape id="_x0000_i1155" type="#_x0000_t75" style="width:66.8pt;height:16.15pt" o:ole="">
            <v:imagedata r:id="rId269" o:title=""/>
          </v:shape>
          <o:OLEObject Type="Embed" ProgID="Equation.DSMT4" ShapeID="_x0000_i1155" DrawAspect="Content" ObjectID="_1687252226" r:id="rId270"/>
        </w:object>
      </w:r>
      <w:r>
        <w:rPr>
          <w:rFonts w:hint="eastAsia"/>
          <w:kern w:val="0"/>
        </w:rPr>
        <w:t>，</w:t>
      </w:r>
      <w:r w:rsidRPr="005467AD">
        <w:rPr>
          <w:rFonts w:hAnsi="宋体"/>
          <w:kern w:val="0"/>
        </w:rPr>
        <w:t>其中</w:t>
      </w:r>
      <w:r w:rsidR="001963FC" w:rsidRPr="001963FC">
        <w:rPr>
          <w:position w:val="-10"/>
        </w:rPr>
        <w:object w:dxaOrig="560" w:dyaOrig="320">
          <v:shape id="_x0000_i1156" type="#_x0000_t75" style="width:28.2pt;height:16.15pt" o:ole="">
            <v:imagedata r:id="rId271" o:title=""/>
          </v:shape>
          <o:OLEObject Type="Embed" ProgID="Equation.DSMT4" ShapeID="_x0000_i1156" DrawAspect="Content" ObjectID="_1687252227" r:id="rId272"/>
        </w:object>
      </w:r>
      <w:r w:rsidRPr="005467AD">
        <w:rPr>
          <w:rFonts w:hAnsi="宋体"/>
          <w:kern w:val="0"/>
          <w:szCs w:val="21"/>
        </w:rPr>
        <w:t>是标准正态分布函数</w:t>
      </w:r>
      <w:r>
        <w:rPr>
          <w:rFonts w:hint="eastAsia"/>
          <w:kern w:val="0"/>
          <w:szCs w:val="21"/>
        </w:rPr>
        <w:t>）．</w:t>
      </w:r>
    </w:p>
    <w:p w:rsidR="005E5297" w:rsidRDefault="005E5297" w:rsidP="005E5297">
      <w:pPr>
        <w:autoSpaceDE w:val="0"/>
        <w:autoSpaceDN w:val="0"/>
        <w:adjustRightInd w:val="0"/>
        <w:jc w:val="left"/>
        <w:rPr>
          <w:kern w:val="0"/>
        </w:rPr>
      </w:pPr>
    </w:p>
    <w:p w:rsidR="00E96368" w:rsidRDefault="00E96368" w:rsidP="00E96368"/>
    <w:p w:rsidR="00E96368" w:rsidRDefault="00E96368" w:rsidP="00E96368">
      <w:pPr>
        <w:pStyle w:val="1"/>
        <w:rPr>
          <w:kern w:val="0"/>
        </w:rPr>
      </w:pPr>
      <w:r>
        <w:rPr>
          <w:rFonts w:hint="eastAsia"/>
          <w:kern w:val="0"/>
        </w:rPr>
        <w:t>十二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8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</w:p>
    <w:p w:rsidR="00CF5D43" w:rsidRDefault="004F7EFC" w:rsidP="004F7EFC">
      <w:pPr>
        <w:ind w:leftChars="200" w:left="480"/>
      </w:pPr>
      <w:r>
        <w:rPr>
          <w:rFonts w:hint="eastAsia"/>
        </w:rPr>
        <w:t>设随机变量</w:t>
      </w:r>
      <w:r w:rsidR="001963FC" w:rsidRPr="00025957">
        <w:rPr>
          <w:position w:val="-4"/>
        </w:rPr>
        <w:object w:dxaOrig="240" w:dyaOrig="260">
          <v:shape id="_x0000_i1157" type="#_x0000_t75" style="width:12.1pt;height:13.25pt" o:ole="">
            <v:imagedata r:id="rId273" o:title=""/>
          </v:shape>
          <o:OLEObject Type="Embed" ProgID="Equation.DSMT4" ShapeID="_x0000_i1157" DrawAspect="Content" ObjectID="_1687252228" r:id="rId274"/>
        </w:object>
      </w:r>
      <w:r>
        <w:rPr>
          <w:rFonts w:hint="eastAsia"/>
        </w:rPr>
        <w:t>和</w:t>
      </w:r>
      <w:r w:rsidR="001963FC" w:rsidRPr="00025957">
        <w:rPr>
          <w:position w:val="-4"/>
        </w:rPr>
        <w:object w:dxaOrig="220" w:dyaOrig="260">
          <v:shape id="_x0000_i1158" type="#_x0000_t75" style="width:10.95pt;height:13.25pt" o:ole="">
            <v:imagedata r:id="rId275" o:title=""/>
          </v:shape>
          <o:OLEObject Type="Embed" ProgID="Equation.DSMT4" ShapeID="_x0000_i1158" DrawAspect="Content" ObjectID="_1687252229" r:id="rId276"/>
        </w:object>
      </w:r>
      <w:r>
        <w:rPr>
          <w:rFonts w:hint="eastAsia"/>
        </w:rPr>
        <w:t>的联合分布在以点</w:t>
      </w:r>
      <w:r w:rsidR="001963FC" w:rsidRPr="001963FC">
        <w:rPr>
          <w:position w:val="-10"/>
        </w:rPr>
        <w:object w:dxaOrig="540" w:dyaOrig="320">
          <v:shape id="_x0000_i1159" type="#_x0000_t75" style="width:27.05pt;height:16.15pt" o:ole="">
            <v:imagedata r:id="rId277" o:title=""/>
          </v:shape>
          <o:OLEObject Type="Embed" ProgID="Equation.DSMT4" ShapeID="_x0000_i1159" DrawAspect="Content" ObjectID="_1687252230" r:id="rId278"/>
        </w:object>
      </w:r>
      <w:r>
        <w:rPr>
          <w:rFonts w:hint="eastAsia"/>
        </w:rPr>
        <w:t>,</w:t>
      </w:r>
      <w:r w:rsidR="001963FC" w:rsidRPr="001963FC">
        <w:rPr>
          <w:position w:val="-10"/>
        </w:rPr>
        <w:object w:dxaOrig="540" w:dyaOrig="320">
          <v:shape id="_x0000_i1160" type="#_x0000_t75" style="width:27.05pt;height:16.15pt" o:ole="">
            <v:imagedata r:id="rId279" o:title=""/>
          </v:shape>
          <o:OLEObject Type="Embed" ProgID="Equation.DSMT4" ShapeID="_x0000_i1160" DrawAspect="Content" ObjectID="_1687252231" r:id="rId280"/>
        </w:object>
      </w:r>
      <w:r>
        <w:rPr>
          <w:rFonts w:hint="eastAsia"/>
        </w:rPr>
        <w:t>,</w:t>
      </w:r>
      <w:r w:rsidR="001963FC" w:rsidRPr="001963FC">
        <w:rPr>
          <w:position w:val="-10"/>
        </w:rPr>
        <w:object w:dxaOrig="540" w:dyaOrig="320">
          <v:shape id="_x0000_i1161" type="#_x0000_t75" style="width:27.05pt;height:16.15pt" o:ole="">
            <v:imagedata r:id="rId281" o:title=""/>
          </v:shape>
          <o:OLEObject Type="Embed" ProgID="Equation.DSMT4" ShapeID="_x0000_i1161" DrawAspect="Content" ObjectID="_1687252232" r:id="rId282"/>
        </w:object>
      </w:r>
      <w:r>
        <w:rPr>
          <w:rFonts w:hint="eastAsia"/>
        </w:rPr>
        <w:t>为顶点的三角形区域上服从均匀分布，试求随机变量</w:t>
      </w:r>
      <w:r w:rsidR="001963FC" w:rsidRPr="001963FC">
        <w:rPr>
          <w:position w:val="-6"/>
        </w:rPr>
        <w:object w:dxaOrig="980" w:dyaOrig="279">
          <v:shape id="_x0000_i1162" type="#_x0000_t75" style="width:48.95pt;height:13.8pt" o:ole="">
            <v:imagedata r:id="rId283" o:title=""/>
          </v:shape>
          <o:OLEObject Type="Embed" ProgID="Equation.DSMT4" ShapeID="_x0000_i1162" DrawAspect="Content" ObjectID="_1687252233" r:id="rId284"/>
        </w:object>
      </w:r>
      <w:r>
        <w:rPr>
          <w:rFonts w:hint="eastAsia"/>
        </w:rPr>
        <w:t>的方差．</w:t>
      </w:r>
    </w:p>
    <w:p w:rsidR="005E5297" w:rsidRDefault="005E5297" w:rsidP="005E5297">
      <w:pPr>
        <w:autoSpaceDE w:val="0"/>
        <w:autoSpaceDN w:val="0"/>
        <w:adjustRightInd w:val="0"/>
        <w:jc w:val="left"/>
        <w:rPr>
          <w:kern w:val="0"/>
        </w:rPr>
      </w:pPr>
    </w:p>
    <w:p w:rsidR="00E96368" w:rsidRPr="00582601" w:rsidRDefault="00E96368" w:rsidP="00CF5D43"/>
    <w:sectPr w:rsidR="00E96368" w:rsidRPr="00582601" w:rsidSect="00223006">
      <w:headerReference w:type="even" r:id="rId285"/>
      <w:footerReference w:type="even" r:id="rId286"/>
      <w:footerReference w:type="default" r:id="rId287"/>
      <w:headerReference w:type="first" r:id="rId28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76E2" w:rsidRDefault="006176E2">
      <w:r>
        <w:separator/>
      </w:r>
    </w:p>
  </w:endnote>
  <w:endnote w:type="continuationSeparator" w:id="0">
    <w:p w:rsidR="006176E2" w:rsidRDefault="006176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1963FC" w:rsidRDefault="00D813F3" w:rsidP="00D80857">
        <w:pPr>
          <w:pStyle w:val="a4"/>
          <w:ind w:right="360" w:firstLine="360"/>
        </w:pPr>
        <w:r w:rsidRPr="00D813F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1963FC" w:rsidRDefault="00D813F3">
                    <w:pPr>
                      <w:jc w:val="center"/>
                      <w:rPr>
                        <w:color w:val="5B9BD5" w:themeColor="accent1"/>
                      </w:rPr>
                    </w:pPr>
                    <w:r w:rsidRPr="00D813F3">
                      <w:fldChar w:fldCharType="begin"/>
                    </w:r>
                    <w:r w:rsidR="001963FC">
                      <w:instrText>PAGE    \* MERGEFORMAT</w:instrText>
                    </w:r>
                    <w:r w:rsidRPr="00D813F3">
                      <w:fldChar w:fldCharType="separate"/>
                    </w:r>
                    <w:r w:rsidR="001963F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3FC" w:rsidRPr="003C7E48" w:rsidRDefault="001963F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D813F3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813F3">
      <w:rPr>
        <w:noProof/>
        <w:lang w:val="zh-CN"/>
      </w:rPr>
      <w:fldChar w:fldCharType="separate"/>
    </w:r>
    <w:r w:rsidR="004C4B92">
      <w:rPr>
        <w:noProof/>
        <w:lang w:val="zh-CN"/>
      </w:rPr>
      <w:t>1</w:t>
    </w:r>
    <w:r w:rsidR="00D813F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76E2" w:rsidRDefault="006176E2">
      <w:r>
        <w:separator/>
      </w:r>
    </w:p>
  </w:footnote>
  <w:footnote w:type="continuationSeparator" w:id="0">
    <w:p w:rsidR="006176E2" w:rsidRDefault="006176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3FC" w:rsidRPr="006E3539" w:rsidRDefault="001963F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3FC" w:rsidRDefault="00D813F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A"/>
      </v:shape>
    </w:pict>
  </w:numPicBullet>
  <w:numPicBullet w:numPicBulletId="1">
    <w:pict>
      <v:shape id="_x0000_i1033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4EC2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C6AEA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63FC"/>
    <w:rsid w:val="001A0548"/>
    <w:rsid w:val="001A240E"/>
    <w:rsid w:val="001A2AC0"/>
    <w:rsid w:val="001A3937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0648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1C58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6732"/>
    <w:rsid w:val="003175E7"/>
    <w:rsid w:val="0032739C"/>
    <w:rsid w:val="00330B11"/>
    <w:rsid w:val="00334EAA"/>
    <w:rsid w:val="003648D1"/>
    <w:rsid w:val="00365F0D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6D96"/>
    <w:rsid w:val="004171D8"/>
    <w:rsid w:val="004303A8"/>
    <w:rsid w:val="0043104A"/>
    <w:rsid w:val="00433FC2"/>
    <w:rsid w:val="004346E9"/>
    <w:rsid w:val="00436F16"/>
    <w:rsid w:val="00442415"/>
    <w:rsid w:val="004439B9"/>
    <w:rsid w:val="00443B1B"/>
    <w:rsid w:val="004466DC"/>
    <w:rsid w:val="004473A2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B92"/>
    <w:rsid w:val="004C4D06"/>
    <w:rsid w:val="004E0721"/>
    <w:rsid w:val="004F28F5"/>
    <w:rsid w:val="004F30D2"/>
    <w:rsid w:val="004F48C0"/>
    <w:rsid w:val="004F70FB"/>
    <w:rsid w:val="004F7EFC"/>
    <w:rsid w:val="00503987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0B7D"/>
    <w:rsid w:val="00573D63"/>
    <w:rsid w:val="00582601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43DE"/>
    <w:rsid w:val="005E5297"/>
    <w:rsid w:val="005F2F2F"/>
    <w:rsid w:val="005F45FD"/>
    <w:rsid w:val="00600195"/>
    <w:rsid w:val="00600ADA"/>
    <w:rsid w:val="00602055"/>
    <w:rsid w:val="00604318"/>
    <w:rsid w:val="00607032"/>
    <w:rsid w:val="006176E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3408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A77D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0766"/>
    <w:rsid w:val="00954931"/>
    <w:rsid w:val="00963799"/>
    <w:rsid w:val="00966B27"/>
    <w:rsid w:val="00967304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60CF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3F2F"/>
    <w:rsid w:val="00A25E1F"/>
    <w:rsid w:val="00A51D94"/>
    <w:rsid w:val="00A5482C"/>
    <w:rsid w:val="00A567F3"/>
    <w:rsid w:val="00A6039A"/>
    <w:rsid w:val="00A66074"/>
    <w:rsid w:val="00A71A99"/>
    <w:rsid w:val="00A74B42"/>
    <w:rsid w:val="00A9695B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418F"/>
    <w:rsid w:val="00B617AB"/>
    <w:rsid w:val="00B72045"/>
    <w:rsid w:val="00B7221B"/>
    <w:rsid w:val="00B74260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3DF8"/>
    <w:rsid w:val="00BD57E1"/>
    <w:rsid w:val="00BE32C1"/>
    <w:rsid w:val="00BE4CD1"/>
    <w:rsid w:val="00BE53FF"/>
    <w:rsid w:val="00BE5ADD"/>
    <w:rsid w:val="00BE734A"/>
    <w:rsid w:val="00BF2213"/>
    <w:rsid w:val="00C01164"/>
    <w:rsid w:val="00C1243C"/>
    <w:rsid w:val="00C16810"/>
    <w:rsid w:val="00C20153"/>
    <w:rsid w:val="00C23D09"/>
    <w:rsid w:val="00C24C04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168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CF5D43"/>
    <w:rsid w:val="00D01D53"/>
    <w:rsid w:val="00D133EF"/>
    <w:rsid w:val="00D17F1D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13F3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5518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6368"/>
    <w:rsid w:val="00EA4148"/>
    <w:rsid w:val="00EA478A"/>
    <w:rsid w:val="00EB40C8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08C7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BE5ADD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BE5AD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fontTable" Target="fontTable.xml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theme" Target="theme/theme1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footer" Target="footer2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0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header" Target="head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header" Target="header1.xml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C1AD8B-4CCE-45FF-A5D9-699E5ADCC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4</Pages>
  <Words>750</Words>
  <Characters>4281</Characters>
  <Application>Microsoft Office Word</Application>
  <DocSecurity>0</DocSecurity>
  <Lines>35</Lines>
  <Paragraphs>10</Paragraphs>
  <ScaleCrop>false</ScaleCrop>
  <Company>微软中国</Company>
  <LinksUpToDate>false</LinksUpToDate>
  <CharactersWithSpaces>5021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102</cp:revision>
  <cp:lastPrinted>2011-09-06T10:51:00Z</cp:lastPrinted>
  <dcterms:created xsi:type="dcterms:W3CDTF">2020-11-13T07:23:00Z</dcterms:created>
  <dcterms:modified xsi:type="dcterms:W3CDTF">2021-07-08T04:15:00Z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