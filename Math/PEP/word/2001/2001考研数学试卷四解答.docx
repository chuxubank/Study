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E1C58" w:rsidRDefault="00EB40C8" w:rsidP="002E1C58">
      <w:pPr>
        <w:pStyle w:val="af"/>
      </w:pPr>
      <w:hyperlink r:id="rId8" w:history="1">
        <w:r w:rsidR="00CA00AF" w:rsidRPr="002E1C58">
          <w:rPr>
            <w:rStyle w:val="a7"/>
            <w:rFonts w:hint="eastAsia"/>
            <w:color w:val="C00000"/>
          </w:rPr>
          <w:t>20</w:t>
        </w:r>
        <w:r w:rsidR="002E1C58" w:rsidRPr="002E1C58">
          <w:rPr>
            <w:rStyle w:val="a7"/>
            <w:rFonts w:hint="eastAsia"/>
            <w:color w:val="C00000"/>
          </w:rPr>
          <w:t>0</w:t>
        </w:r>
        <w:r w:rsidR="002E1C58">
          <w:rPr>
            <w:rStyle w:val="a7"/>
            <w:rFonts w:hint="eastAsia"/>
            <w:color w:val="C00000"/>
          </w:rPr>
          <w:t>1</w:t>
        </w:r>
        <w:r w:rsidR="00CA00AF" w:rsidRPr="002E1C5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E1C58">
          <w:rPr>
            <w:rStyle w:val="a7"/>
            <w:rFonts w:hint="eastAsia"/>
            <w:color w:val="C00000"/>
          </w:rPr>
          <w:t>卷</w:t>
        </w:r>
        <w:r w:rsidR="000C6AEA">
          <w:rPr>
            <w:rStyle w:val="a7"/>
            <w:rFonts w:hint="eastAsia"/>
            <w:color w:val="C00000"/>
          </w:rPr>
          <w:t>四</w:t>
        </w:r>
        <w:r w:rsidR="003C7E48" w:rsidRPr="002E1C58">
          <w:rPr>
            <w:rStyle w:val="a7"/>
            <w:rFonts w:hint="eastAsia"/>
            <w:color w:val="C00000"/>
          </w:rPr>
          <w:t>解答</w:t>
        </w:r>
      </w:hyperlink>
    </w:p>
    <w:p w:rsidR="00582601" w:rsidRDefault="00582601" w:rsidP="00582601">
      <w:bookmarkStart w:id="0" w:name="_GoBack"/>
      <w:bookmarkEnd w:id="0"/>
    </w:p>
    <w:p w:rsidR="00582601" w:rsidRDefault="00582601" w:rsidP="00582601"/>
    <w:p w:rsidR="00582601" w:rsidRPr="00F4089E" w:rsidRDefault="00582601" w:rsidP="00582601">
      <w:pPr>
        <w:pStyle w:val="1"/>
      </w:pPr>
      <w:r w:rsidRPr="00F4089E">
        <w:rPr>
          <w:szCs w:val="21"/>
        </w:rPr>
        <w:t>一、填空题</w:t>
      </w:r>
      <w:r w:rsidRPr="00F4089E">
        <w:rPr>
          <w:rFonts w:hint="eastAsia"/>
        </w:rPr>
        <w:t>（</w:t>
      </w:r>
      <w:r w:rsidRPr="00F4089E">
        <w:t>本题共5小题，每小题3分，满分15分</w:t>
      </w:r>
      <w:r w:rsidRPr="00F4089E">
        <w:rPr>
          <w:rFonts w:hint="eastAsia"/>
        </w:rPr>
        <w:t>）</w:t>
      </w:r>
    </w:p>
    <w:p w:rsidR="00582601" w:rsidRPr="00F4089E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582601" w:rsidRPr="00D404E1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(1)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设生产函数为</w:t>
      </w:r>
      <w:bookmarkStart w:id="1" w:name="MTBlankEqn"/>
      <w:r w:rsidR="001963FC" w:rsidRPr="001963FC">
        <w:rPr>
          <w:position w:val="-10"/>
        </w:rPr>
        <w:object w:dxaOrig="1080" w:dyaOrig="360">
          <v:shape id="_x0000_i1025" type="#_x0000_t75" style="width:54.15pt;height:17.85pt" o:ole="">
            <v:imagedata r:id="rId9" o:title=""/>
          </v:shape>
          <o:OLEObject Type="Embed" ProgID="Equation.DSMT4" ShapeID="_x0000_i1025" DrawAspect="Content" ObjectID="_1687248986" r:id="rId10"/>
        </w:object>
      </w:r>
      <w:bookmarkEnd w:id="1"/>
      <w:r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1963FC">
        <w:rPr>
          <w:position w:val="-10"/>
        </w:rPr>
        <w:object w:dxaOrig="220" w:dyaOrig="320">
          <v:shape id="_x0000_i1026" type="#_x0000_t75" style="width:10.95pt;height:16.15pt" o:ole="">
            <v:imagedata r:id="rId11" o:title=""/>
          </v:shape>
          <o:OLEObject Type="Embed" ProgID="Equation.DSMT4" ShapeID="_x0000_i1026" DrawAspect="Content" ObjectID="_1687248987" r:id="rId12"/>
        </w:object>
      </w:r>
      <w:r w:rsidRPr="005467AD">
        <w:rPr>
          <w:rFonts w:hAnsi="宋体"/>
          <w:kern w:val="0"/>
          <w:szCs w:val="21"/>
        </w:rPr>
        <w:t>是产出量</w:t>
      </w:r>
      <w:r>
        <w:rPr>
          <w:rFonts w:hint="eastAsia"/>
          <w:kern w:val="0"/>
          <w:szCs w:val="21"/>
        </w:rPr>
        <w:t>，</w:t>
      </w:r>
      <w:r w:rsidR="001963FC" w:rsidRPr="00025957">
        <w:rPr>
          <w:position w:val="-4"/>
        </w:rPr>
        <w:object w:dxaOrig="200" w:dyaOrig="260">
          <v:shape id="_x0000_i1027" type="#_x0000_t75" style="width:9.8pt;height:13.25pt" o:ole="">
            <v:imagedata r:id="rId13" o:title=""/>
          </v:shape>
          <o:OLEObject Type="Embed" ProgID="Equation.DSMT4" ShapeID="_x0000_i1027" DrawAspect="Content" ObjectID="_1687248988" r:id="rId14"/>
        </w:object>
      </w:r>
      <w:r w:rsidRPr="005467AD">
        <w:rPr>
          <w:rFonts w:hAnsi="宋体"/>
          <w:kern w:val="0"/>
          <w:szCs w:val="21"/>
        </w:rPr>
        <w:t>是劳动投入量</w:t>
      </w:r>
      <w:r>
        <w:rPr>
          <w:rFonts w:hint="eastAsia"/>
          <w:kern w:val="0"/>
          <w:szCs w:val="21"/>
        </w:rPr>
        <w:t>，</w:t>
      </w:r>
      <w:r w:rsidR="001963FC" w:rsidRPr="00025957">
        <w:rPr>
          <w:position w:val="-4"/>
        </w:rPr>
        <w:object w:dxaOrig="240" w:dyaOrig="260">
          <v:shape id="_x0000_i1028" type="#_x0000_t75" style="width:12.1pt;height:13.25pt" o:ole="">
            <v:imagedata r:id="rId15" o:title=""/>
          </v:shape>
          <o:OLEObject Type="Embed" ProgID="Equation.DSMT4" ShapeID="_x0000_i1028" DrawAspect="Content" ObjectID="_1687248989" r:id="rId16"/>
        </w:object>
      </w:r>
      <w:r w:rsidRPr="005467AD">
        <w:rPr>
          <w:rFonts w:hAnsi="宋体"/>
          <w:kern w:val="0"/>
          <w:szCs w:val="21"/>
        </w:rPr>
        <w:t>是资本投入量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1963FC" w:rsidRPr="00025957">
        <w:rPr>
          <w:position w:val="-4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87248990" r:id="rId18"/>
        </w:object>
      </w:r>
      <w:r w:rsidRPr="005467AD">
        <w:rPr>
          <w:kern w:val="0"/>
        </w:rPr>
        <w:t>,</w:t>
      </w:r>
      <w:r w:rsidR="001963FC" w:rsidRPr="001963FC">
        <w:rPr>
          <w:position w:val="-6"/>
        </w:rPr>
        <w:object w:dxaOrig="240" w:dyaOrig="220">
          <v:shape id="_x0000_i1030" type="#_x0000_t75" style="width:12.1pt;height:10.95pt" o:ole="">
            <v:imagedata r:id="rId19" o:title=""/>
          </v:shape>
          <o:OLEObject Type="Embed" ProgID="Equation.DSMT4" ShapeID="_x0000_i1030" DrawAspect="Content" ObjectID="_1687248991" r:id="rId20"/>
        </w:object>
      </w:r>
      <w:r w:rsidRPr="005467AD">
        <w:rPr>
          <w:kern w:val="0"/>
        </w:rPr>
        <w:t>,</w:t>
      </w:r>
      <w:r w:rsidR="001963FC" w:rsidRPr="001963FC">
        <w:rPr>
          <w:position w:val="-10"/>
        </w:rPr>
        <w:object w:dxaOrig="240" w:dyaOrig="320">
          <v:shape id="_x0000_i1031" type="#_x0000_t75" style="width:12.1pt;height:16.15pt" o:ole="">
            <v:imagedata r:id="rId21" o:title=""/>
          </v:shape>
          <o:OLEObject Type="Embed" ProgID="Equation.DSMT4" ShapeID="_x0000_i1031" DrawAspect="Content" ObjectID="_1687248992" r:id="rId22"/>
        </w:object>
      </w:r>
      <w:r w:rsidRPr="005467AD">
        <w:rPr>
          <w:rFonts w:hAnsi="宋体"/>
          <w:kern w:val="0"/>
          <w:szCs w:val="21"/>
        </w:rPr>
        <w:t>均为大于零的参数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则当</w:t>
      </w:r>
      <w:r w:rsidR="001963FC" w:rsidRPr="001963FC">
        <w:rPr>
          <w:position w:val="-10"/>
        </w:rPr>
        <w:object w:dxaOrig="560" w:dyaOrig="320">
          <v:shape id="_x0000_i1032" type="#_x0000_t75" style="width:28.2pt;height:16.15pt" o:ole="">
            <v:imagedata r:id="rId23" o:title=""/>
          </v:shape>
          <o:OLEObject Type="Embed" ProgID="Equation.DSMT4" ShapeID="_x0000_i1032" DrawAspect="Content" ObjectID="_1687248993" r:id="rId24"/>
        </w:object>
      </w:r>
      <w:r w:rsidRPr="005467AD">
        <w:rPr>
          <w:rFonts w:hAnsi="宋体"/>
          <w:kern w:val="0"/>
          <w:szCs w:val="21"/>
        </w:rPr>
        <w:t>时</w:t>
      </w:r>
      <w:r w:rsidR="001963FC" w:rsidRPr="00025957">
        <w:rPr>
          <w:position w:val="-4"/>
        </w:rPr>
        <w:object w:dxaOrig="240" w:dyaOrig="260">
          <v:shape id="_x0000_i1033" type="#_x0000_t75" style="width:12.1pt;height:13.25pt" o:ole="">
            <v:imagedata r:id="rId25" o:title=""/>
          </v:shape>
          <o:OLEObject Type="Embed" ProgID="Equation.DSMT4" ShapeID="_x0000_i1033" DrawAspect="Content" ObjectID="_1687248994" r:id="rId26"/>
        </w:object>
      </w:r>
      <w:r w:rsidRPr="005467AD">
        <w:rPr>
          <w:rFonts w:hAnsi="宋体"/>
          <w:kern w:val="0"/>
          <w:szCs w:val="21"/>
        </w:rPr>
        <w:t>关于</w:t>
      </w:r>
      <w:r w:rsidR="001963FC" w:rsidRPr="00025957">
        <w:rPr>
          <w:position w:val="-4"/>
        </w:rPr>
        <w:object w:dxaOrig="200" w:dyaOrig="260">
          <v:shape id="_x0000_i1034" type="#_x0000_t75" style="width:9.8pt;height:13.25pt" o:ole="">
            <v:imagedata r:id="rId27" o:title=""/>
          </v:shape>
          <o:OLEObject Type="Embed" ProgID="Equation.DSMT4" ShapeID="_x0000_i1034" DrawAspect="Content" ObjectID="_1687248995" r:id="rId28"/>
        </w:object>
      </w:r>
      <w:r w:rsidRPr="005467AD">
        <w:rPr>
          <w:rFonts w:hAnsi="宋体"/>
          <w:kern w:val="0"/>
          <w:szCs w:val="21"/>
        </w:rPr>
        <w:t>的弹性为</w:t>
      </w:r>
      <w:r w:rsidRPr="005467AD">
        <w:rPr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  <w:u w:val="single"/>
        </w:rPr>
        <w:t xml:space="preserve"> </w:t>
      </w:r>
      <w:r w:rsidRPr="00D404E1"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1963FC" w:rsidRPr="001963FC">
        <w:rPr>
          <w:position w:val="-28"/>
        </w:rPr>
        <w:object w:dxaOrig="440" w:dyaOrig="660">
          <v:shape id="_x0000_i1035" type="#_x0000_t75" style="width:21.9pt;height:32.85pt" o:ole="">
            <v:imagedata r:id="rId29" o:title=""/>
          </v:shape>
          <o:OLEObject Type="Embed" ProgID="Equation.DSMT4" ShapeID="_x0000_i1035" DrawAspect="Content" ObjectID="_1687248996" r:id="rId30"/>
        </w:object>
      </w:r>
      <w:r>
        <w:rPr>
          <w:rFonts w:hint="eastAsia"/>
          <w:kern w:val="0"/>
          <w:szCs w:val="21"/>
        </w:rPr>
        <w:t>．</w:t>
      </w:r>
      <w:r w:rsidRPr="007915E2">
        <w:rPr>
          <w:rFonts w:hAnsi="宋体"/>
          <w:kern w:val="0"/>
          <w:szCs w:val="21"/>
        </w:rPr>
        <w:t>当</w:t>
      </w:r>
      <w:r w:rsidR="001963FC" w:rsidRPr="001963FC">
        <w:rPr>
          <w:position w:val="-10"/>
        </w:rPr>
        <w:object w:dxaOrig="560" w:dyaOrig="320">
          <v:shape id="_x0000_i1036" type="#_x0000_t75" style="width:28.2pt;height:16.15pt" o:ole="">
            <v:imagedata r:id="rId31" o:title=""/>
          </v:shape>
          <o:OLEObject Type="Embed" ProgID="Equation.DSMT4" ShapeID="_x0000_i1036" DrawAspect="Content" ObjectID="_1687248997" r:id="rId32"/>
        </w:object>
      </w:r>
      <w:r>
        <w:rPr>
          <w:rFonts w:hAnsi="宋体"/>
          <w:kern w:val="0"/>
          <w:szCs w:val="21"/>
        </w:rPr>
        <w:t>时</w:t>
      </w:r>
      <w:r>
        <w:rPr>
          <w:rFonts w:hAnsi="宋体" w:hint="eastAsia"/>
          <w:kern w:val="0"/>
          <w:szCs w:val="21"/>
        </w:rPr>
        <w:t>，有</w:t>
      </w:r>
      <w:r w:rsidR="001963FC" w:rsidRPr="00025957">
        <w:rPr>
          <w:position w:val="-4"/>
        </w:rPr>
        <w:object w:dxaOrig="1080" w:dyaOrig="300">
          <v:shape id="_x0000_i1037" type="#_x0000_t75" style="width:54.15pt;height:15pt" o:ole="">
            <v:imagedata r:id="rId33" o:title=""/>
          </v:shape>
          <o:OLEObject Type="Embed" ProgID="Equation.DSMT4" ShapeID="_x0000_i1037" DrawAspect="Content" ObjectID="_1687248998" r:id="rId34"/>
        </w:object>
      </w:r>
      <w:r w:rsidRPr="007915E2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两边取对数再对</w:t>
      </w:r>
      <w:r w:rsidR="001963FC" w:rsidRPr="00025957">
        <w:rPr>
          <w:position w:val="-4"/>
        </w:rPr>
        <w:object w:dxaOrig="200" w:dyaOrig="260">
          <v:shape id="_x0000_i1038" type="#_x0000_t75" style="width:9.8pt;height:13.25pt" o:ole="">
            <v:imagedata r:id="rId35" o:title=""/>
          </v:shape>
          <o:OLEObject Type="Embed" ProgID="Equation.DSMT4" ShapeID="_x0000_i1038" DrawAspect="Content" ObjectID="_1687248999" r:id="rId36"/>
        </w:object>
      </w:r>
      <w:r>
        <w:rPr>
          <w:rFonts w:hAnsi="宋体" w:hint="eastAsia"/>
          <w:kern w:val="0"/>
          <w:szCs w:val="21"/>
        </w:rPr>
        <w:t>求导得</w:t>
      </w:r>
    </w:p>
    <w:p w:rsidR="00582601" w:rsidRPr="007915E2" w:rsidRDefault="001963FC" w:rsidP="0058260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8"/>
        </w:rPr>
        <w:object w:dxaOrig="3800" w:dyaOrig="660">
          <v:shape id="_x0000_i1039" type="#_x0000_t75" style="width:190.1pt;height:32.85pt" o:ole="">
            <v:imagedata r:id="rId37" o:title=""/>
          </v:shape>
          <o:OLEObject Type="Embed" ProgID="Equation.DSMT4" ShapeID="_x0000_i1039" DrawAspect="Content" ObjectID="_1687249000" r:id="rId38"/>
        </w:objec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7029BA" w:rsidRDefault="00582601" w:rsidP="00D17F1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334EAA">
        <w:rPr>
          <w:rFonts w:hAnsi="宋体" w:hint="eastAsia"/>
          <w:kern w:val="0"/>
          <w:szCs w:val="21"/>
        </w:rPr>
        <w:t xml:space="preserve"> </w:t>
      </w:r>
      <w:r w:rsidR="00D17F1D" w:rsidRPr="00D17F1D">
        <w:rPr>
          <w:rFonts w:hAnsi="宋体" w:hint="eastAsia"/>
          <w:kern w:val="0"/>
          <w:szCs w:val="21"/>
        </w:rPr>
        <w:t>设</w:t>
      </w:r>
      <w:r w:rsidR="001963FC" w:rsidRPr="001963FC">
        <w:rPr>
          <w:position w:val="-10"/>
        </w:rPr>
        <w:object w:dxaOrig="1880" w:dyaOrig="360">
          <v:shape id="_x0000_i1040" type="#_x0000_t75" style="width:93.9pt;height:17.85pt" o:ole="">
            <v:imagedata r:id="rId39" o:title=""/>
          </v:shape>
          <o:OLEObject Type="Embed" ProgID="Equation.DSMT4" ShapeID="_x0000_i1040" DrawAspect="Content" ObjectID="_1687249001" r:id="rId40"/>
        </w:object>
      </w:r>
      <w:r w:rsidR="00D17F1D" w:rsidRPr="00D17F1D">
        <w:rPr>
          <w:rFonts w:hAnsi="宋体" w:hint="eastAsia"/>
          <w:kern w:val="0"/>
          <w:szCs w:val="21"/>
        </w:rPr>
        <w:t>，且当</w:t>
      </w:r>
      <w:r w:rsidR="001963FC" w:rsidRPr="001963FC">
        <w:rPr>
          <w:position w:val="-10"/>
        </w:rPr>
        <w:object w:dxaOrig="560" w:dyaOrig="320">
          <v:shape id="_x0000_i1041" type="#_x0000_t75" style="width:28.2pt;height:16.15pt" o:ole="">
            <v:imagedata r:id="rId41" o:title=""/>
          </v:shape>
          <o:OLEObject Type="Embed" ProgID="Equation.DSMT4" ShapeID="_x0000_i1041" DrawAspect="Content" ObjectID="_1687249002" r:id="rId42"/>
        </w:object>
      </w:r>
      <w:r w:rsidR="00D17F1D" w:rsidRPr="00D17F1D">
        <w:rPr>
          <w:rFonts w:hAnsi="宋体" w:hint="eastAsia"/>
          <w:kern w:val="0"/>
          <w:szCs w:val="21"/>
        </w:rPr>
        <w:t>时，</w:t>
      </w:r>
      <w:r w:rsidR="001963FC" w:rsidRPr="00025957">
        <w:rPr>
          <w:position w:val="-4"/>
        </w:rPr>
        <w:object w:dxaOrig="639" w:dyaOrig="300">
          <v:shape id="_x0000_i1042" type="#_x0000_t75" style="width:31.7pt;height:15pt" o:ole="">
            <v:imagedata r:id="rId43" o:title=""/>
          </v:shape>
          <o:OLEObject Type="Embed" ProgID="Equation.DSMT4" ShapeID="_x0000_i1042" DrawAspect="Content" ObjectID="_1687249003" r:id="rId44"/>
        </w:object>
      </w:r>
      <w:r w:rsidR="00D17F1D" w:rsidRPr="00D17F1D">
        <w:rPr>
          <w:rFonts w:hAnsi="宋体" w:hint="eastAsia"/>
          <w:kern w:val="0"/>
          <w:szCs w:val="21"/>
        </w:rPr>
        <w:t>，则</w:t>
      </w:r>
      <w:r w:rsidR="001963FC" w:rsidRPr="001963FC">
        <w:rPr>
          <w:position w:val="-24"/>
        </w:rPr>
        <w:object w:dxaOrig="520" w:dyaOrig="620">
          <v:shape id="_x0000_i1043" type="#_x0000_t75" style="width:25.9pt;height:31.1pt" o:ole="">
            <v:imagedata r:id="rId45" o:title=""/>
          </v:shape>
          <o:OLEObject Type="Embed" ProgID="Equation.DSMT4" ShapeID="_x0000_i1043" DrawAspect="Content" ObjectID="_1687249004" r:id="rId46"/>
        </w:objec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334EAA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1963FC" w:rsidRPr="001963FC">
        <w:rPr>
          <w:position w:val="-10"/>
        </w:rPr>
        <w:object w:dxaOrig="2220" w:dyaOrig="360">
          <v:shape id="_x0000_i1044" type="#_x0000_t75" style="width:111.15pt;height:17.85pt" o:ole="">
            <v:imagedata r:id="rId47" o:title=""/>
          </v:shape>
          <o:OLEObject Type="Embed" ProgID="Equation.DSMT4" ShapeID="_x0000_i1044" DrawAspect="Content" ObjectID="_1687249005" r:id="rId48"/>
        </w:object>
      </w:r>
      <w:r>
        <w:rPr>
          <w:rFonts w:hint="eastAsia"/>
          <w:kern w:val="0"/>
          <w:szCs w:val="21"/>
        </w:rPr>
        <w:t>．</w:t>
      </w:r>
    </w:p>
    <w:p w:rsidR="00582601" w:rsidRPr="007915E2" w:rsidRDefault="00582601" w:rsidP="00582601">
      <w:pPr>
        <w:autoSpaceDE w:val="0"/>
        <w:autoSpaceDN w:val="0"/>
        <w:adjustRightInd w:val="0"/>
        <w:rPr>
          <w:kern w:val="0"/>
          <w:szCs w:val="21"/>
        </w:rPr>
      </w:pPr>
    </w:p>
    <w:p w:rsidR="00334EAA" w:rsidRDefault="00334EAA" w:rsidP="00334EAA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334EAA" w:rsidRPr="00950766" w:rsidRDefault="00334EAA" w:rsidP="00950766">
      <w:pPr>
        <w:autoSpaceDE w:val="0"/>
        <w:autoSpaceDN w:val="0"/>
        <w:adjustRightInd w:val="0"/>
        <w:jc w:val="left"/>
        <w:rPr>
          <w:kern w:val="0"/>
          <w:szCs w:val="21"/>
          <w:u w:val="single"/>
        </w:rPr>
      </w:pPr>
      <w:r>
        <w:rPr>
          <w:rFonts w:hAnsi="宋体"/>
          <w:kern w:val="0"/>
          <w:szCs w:val="21"/>
        </w:rPr>
        <w:t>(</w:t>
      </w:r>
      <w:r>
        <w:rPr>
          <w:rFonts w:hint="eastAsia"/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Pr="00950766">
        <w:rPr>
          <w:rFonts w:hint="eastAsia"/>
        </w:rPr>
        <w:t xml:space="preserve"> </w:t>
      </w:r>
      <w:r w:rsidR="00950766" w:rsidRPr="00950766">
        <w:rPr>
          <w:rFonts w:hint="eastAsia"/>
        </w:rPr>
        <w:t>设行列式</w:t>
      </w:r>
      <w:r w:rsidR="001963FC" w:rsidRPr="001963FC">
        <w:rPr>
          <w:position w:val="-66"/>
        </w:rPr>
        <w:object w:dxaOrig="1960" w:dyaOrig="1440">
          <v:shape id="_x0000_i1045" type="#_x0000_t75" style="width:97.9pt;height:1in" o:ole="">
            <v:imagedata r:id="rId49" o:title=""/>
          </v:shape>
          <o:OLEObject Type="Embed" ProgID="Equation.DSMT4" ShapeID="_x0000_i1045" DrawAspect="Content" ObjectID="_1687249006" r:id="rId50"/>
        </w:object>
      </w:r>
      <w:r w:rsidR="00950766" w:rsidRPr="00950766">
        <w:rPr>
          <w:rFonts w:hint="eastAsia"/>
        </w:rPr>
        <w:t>，则第</w:t>
      </w:r>
      <w:r w:rsidR="001963FC" w:rsidRPr="00025957">
        <w:rPr>
          <w:position w:val="-4"/>
        </w:rPr>
        <w:object w:dxaOrig="200" w:dyaOrig="260">
          <v:shape id="_x0000_i1046" type="#_x0000_t75" style="width:9.8pt;height:13.25pt" o:ole="">
            <v:imagedata r:id="rId51" o:title=""/>
          </v:shape>
          <o:OLEObject Type="Embed" ProgID="Equation.DSMT4" ShapeID="_x0000_i1046" DrawAspect="Content" ObjectID="_1687249007" r:id="rId52"/>
        </w:object>
      </w:r>
      <w:r w:rsidR="00950766" w:rsidRPr="00950766">
        <w:rPr>
          <w:rFonts w:hint="eastAsia"/>
        </w:rPr>
        <w:t>行各元素余子式之和的值为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．</w:t>
      </w:r>
    </w:p>
    <w:p w:rsidR="00334EAA" w:rsidRDefault="00334EAA" w:rsidP="00334EA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34EAA" w:rsidRDefault="00334EAA" w:rsidP="00334EAA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1963FC" w:rsidRPr="001963FC">
        <w:rPr>
          <w:position w:val="-6"/>
        </w:rPr>
        <w:object w:dxaOrig="460" w:dyaOrig="279">
          <v:shape id="_x0000_i1047" type="#_x0000_t75" style="width:23.05pt;height:13.8pt" o:ole="">
            <v:imagedata r:id="rId53" o:title=""/>
          </v:shape>
          <o:OLEObject Type="Embed" ProgID="Equation.DSMT4" ShapeID="_x0000_i1047" DrawAspect="Content" ObjectID="_1687249008" r:id="rId54"/>
        </w:object>
      </w:r>
      <w:r>
        <w:rPr>
          <w:rFonts w:hint="eastAsia"/>
          <w:kern w:val="0"/>
          <w:szCs w:val="21"/>
        </w:rPr>
        <w:t>．</w:t>
      </w:r>
    </w:p>
    <w:p w:rsidR="00334EAA" w:rsidRPr="00334EAA" w:rsidRDefault="00334EAA" w:rsidP="00334EA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</w:t>
      </w:r>
      <w:r w:rsidR="00334EAA">
        <w:rPr>
          <w:rFonts w:hint="eastAsia"/>
          <w:kern w:val="0"/>
          <w:szCs w:val="21"/>
        </w:rPr>
        <w:t>4</w:t>
      </w:r>
      <w:r w:rsidRPr="005467AD">
        <w:rPr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</w:t>
      </w:r>
      <w:r w:rsidR="00334EAA">
        <w:rPr>
          <w:rStyle w:val="ae"/>
          <w:rFonts w:hint="eastAsia"/>
        </w:rPr>
        <w:t>3</w:t>
      </w:r>
      <w:r w:rsidR="00334EAA" w:rsidRPr="00334EAA">
        <w:rPr>
          <w:rStyle w:val="ae"/>
          <w:rFonts w:hint="eastAsia"/>
        </w:rPr>
        <w:t>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设矩阵</w:t>
      </w:r>
      <w:r w:rsidR="001963FC" w:rsidRPr="001963FC">
        <w:rPr>
          <w:position w:val="-66"/>
        </w:rPr>
        <w:object w:dxaOrig="1860" w:dyaOrig="1440">
          <v:shape id="_x0000_i1048" type="#_x0000_t75" style="width:92.75pt;height:1in" o:ole="">
            <v:imagedata r:id="rId55" o:title=""/>
          </v:shape>
          <o:OLEObject Type="Embed" ProgID="Equation.DSMT4" ShapeID="_x0000_i1048" DrawAspect="Content" ObjectID="_1687249009" r:id="rId5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且秩</w:t>
      </w:r>
      <w:r w:rsidR="001963FC" w:rsidRPr="001963FC">
        <w:rPr>
          <w:position w:val="-10"/>
        </w:rPr>
        <w:object w:dxaOrig="840" w:dyaOrig="320">
          <v:shape id="_x0000_i1049" type="#_x0000_t75" style="width:42.05pt;height:16.15pt" o:ole="">
            <v:imagedata r:id="rId57" o:title=""/>
          </v:shape>
          <o:OLEObject Type="Embed" ProgID="Equation.DSMT4" ShapeID="_x0000_i1049" DrawAspect="Content" ObjectID="_1687249010" r:id="rId58"/>
        </w:object>
      </w:r>
      <w:r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1963FC" w:rsidRPr="00025957">
        <w:rPr>
          <w:position w:val="-4"/>
        </w:rPr>
        <w:object w:dxaOrig="380" w:dyaOrig="260">
          <v:shape id="_x0000_i1050" type="#_x0000_t75" style="width:19pt;height:13.25pt" o:ole="">
            <v:imagedata r:id="rId59" o:title=""/>
          </v:shape>
          <o:OLEObject Type="Embed" ProgID="Equation.DSMT4" ShapeID="_x0000_i1050" DrawAspect="Content" ObjectID="_1687249011" r:id="rId60"/>
        </w:object>
      </w:r>
      <w:r w:rsidRPr="005467AD">
        <w:rPr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  <w:u w:val="single"/>
        </w:rPr>
        <w:t xml:space="preserve"> </w:t>
      </w:r>
      <w:r w:rsidRPr="00354FE9"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7915E2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1963FC" w:rsidRPr="001963FC">
        <w:rPr>
          <w:position w:val="-6"/>
        </w:rPr>
        <w:object w:dxaOrig="320" w:dyaOrig="279">
          <v:shape id="_x0000_i1051" type="#_x0000_t75" style="width:16.15pt;height:13.8pt" o:ole="">
            <v:imagedata r:id="rId61" o:title=""/>
          </v:shape>
          <o:OLEObject Type="Embed" ProgID="Equation.DSMT4" ShapeID="_x0000_i1051" DrawAspect="Content" ObjectID="_1687249012" r:id="rId62"/>
        </w:object>
      </w:r>
      <w:r>
        <w:rPr>
          <w:rFonts w:hint="eastAsia"/>
          <w:kern w:val="0"/>
          <w:szCs w:val="21"/>
        </w:rPr>
        <w:t>．</w:t>
      </w:r>
      <w:r w:rsidRPr="007915E2">
        <w:rPr>
          <w:rFonts w:hAnsi="宋体"/>
          <w:kern w:val="0"/>
          <w:szCs w:val="21"/>
        </w:rPr>
        <w:t>对</w:t>
      </w:r>
      <w:r w:rsidR="001963FC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87249013" r:id="rId64"/>
        </w:object>
      </w:r>
      <w:r w:rsidRPr="007915E2">
        <w:rPr>
          <w:rFonts w:hAnsi="宋体"/>
          <w:kern w:val="0"/>
          <w:szCs w:val="21"/>
        </w:rPr>
        <w:t>进行初等变换</w:t>
      </w:r>
      <w:r>
        <w:rPr>
          <w:rFonts w:hAnsi="宋体" w:hint="eastAsia"/>
          <w:kern w:val="0"/>
          <w:szCs w:val="21"/>
        </w:rPr>
        <w:t>得</w:t>
      </w:r>
    </w:p>
    <w:p w:rsidR="00582601" w:rsidRPr="007915E2" w:rsidRDefault="001963FC" w:rsidP="0058260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66"/>
        </w:rPr>
        <w:object w:dxaOrig="7980" w:dyaOrig="1440">
          <v:shape id="_x0000_i1053" type="#_x0000_t75" style="width:399.15pt;height:1in" o:ole="">
            <v:imagedata r:id="rId65" o:title=""/>
          </v:shape>
          <o:OLEObject Type="Embed" ProgID="Equation.DSMT4" ShapeID="_x0000_i1053" DrawAspect="Content" ObjectID="_1687249014" r:id="rId66"/>
        </w:object>
      </w:r>
    </w:p>
    <w:p w:rsidR="00582601" w:rsidRPr="007915E2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7915E2">
        <w:rPr>
          <w:rFonts w:hAnsi="宋体"/>
          <w:kern w:val="0"/>
          <w:szCs w:val="21"/>
        </w:rPr>
        <w:t>可见只有当</w:t>
      </w:r>
      <w:r w:rsidR="001963FC" w:rsidRPr="001963FC">
        <w:rPr>
          <w:position w:val="-6"/>
        </w:rPr>
        <w:object w:dxaOrig="680" w:dyaOrig="279">
          <v:shape id="_x0000_i1054" type="#_x0000_t75" style="width:34pt;height:13.8pt" o:ole="">
            <v:imagedata r:id="rId67" o:title=""/>
          </v:shape>
          <o:OLEObject Type="Embed" ProgID="Equation.DSMT4" ShapeID="_x0000_i1054" DrawAspect="Content" ObjectID="_1687249015" r:id="rId68"/>
        </w:object>
      </w:r>
      <w:r w:rsidRPr="007915E2">
        <w:rPr>
          <w:rFonts w:hAnsi="宋体"/>
          <w:kern w:val="0"/>
        </w:rPr>
        <w:t>时，</w:t>
      </w:r>
      <w:r w:rsidRPr="005467AD">
        <w:rPr>
          <w:rFonts w:hAnsi="宋体"/>
          <w:kern w:val="0"/>
          <w:szCs w:val="21"/>
        </w:rPr>
        <w:t>秩</w:t>
      </w:r>
      <w:r w:rsidR="001963FC" w:rsidRPr="001963FC">
        <w:rPr>
          <w:position w:val="-10"/>
        </w:rPr>
        <w:object w:dxaOrig="840" w:dyaOrig="320">
          <v:shape id="_x0000_i1055" type="#_x0000_t75" style="width:42.05pt;height:16.15pt" o:ole="">
            <v:imagedata r:id="rId69" o:title=""/>
          </v:shape>
          <o:OLEObject Type="Embed" ProgID="Equation.DSMT4" ShapeID="_x0000_i1055" DrawAspect="Content" ObjectID="_1687249016" r:id="rId70"/>
        </w:object>
      </w:r>
      <w:r>
        <w:rPr>
          <w:rFonts w:hint="eastAsia"/>
          <w:kern w:val="0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Pr="00EA2B7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="00334EAA">
        <w:rPr>
          <w:rFonts w:hint="eastAsia"/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334EAA" w:rsidRPr="00334EAA">
        <w:rPr>
          <w:rStyle w:val="ae"/>
          <w:rFonts w:hint="eastAsia"/>
        </w:rPr>
        <w:t>【同试卷三第一</w:t>
      </w:r>
      <w:r w:rsidR="00334EAA" w:rsidRPr="00334EAA">
        <w:rPr>
          <w:rStyle w:val="ae"/>
          <w:rFonts w:hint="eastAsia"/>
        </w:rPr>
        <w:t>(</w:t>
      </w:r>
      <w:r w:rsidR="00334EAA">
        <w:rPr>
          <w:rStyle w:val="ae"/>
          <w:rFonts w:hint="eastAsia"/>
        </w:rPr>
        <w:t>4</w:t>
      </w:r>
      <w:r w:rsidR="00334EAA" w:rsidRPr="00334EAA">
        <w:rPr>
          <w:rStyle w:val="ae"/>
          <w:rFonts w:hint="eastAsia"/>
        </w:rPr>
        <w:t>)</w:t>
      </w:r>
      <w:r w:rsidR="00334EAA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设随机变量</w:t>
      </w:r>
      <w:r w:rsidR="001963FC" w:rsidRPr="001963FC">
        <w:rPr>
          <w:position w:val="-8"/>
        </w:rPr>
        <w:object w:dxaOrig="460" w:dyaOrig="300">
          <v:shape id="_x0000_i1056" type="#_x0000_t75" style="width:23.05pt;height:15pt" o:ole="">
            <v:imagedata r:id="rId71" o:title=""/>
          </v:shape>
          <o:OLEObject Type="Embed" ProgID="Equation.DSMT4" ShapeID="_x0000_i1056" DrawAspect="Content" ObjectID="_1687249017" r:id="rId72"/>
        </w:object>
      </w:r>
      <w:r w:rsidRPr="005467AD">
        <w:rPr>
          <w:rFonts w:hAnsi="宋体"/>
          <w:kern w:val="0"/>
          <w:szCs w:val="21"/>
        </w:rPr>
        <w:t>的数学期望</w:t>
      </w:r>
      <w:r>
        <w:rPr>
          <w:rFonts w:hAnsi="宋体" w:hint="eastAsia"/>
          <w:kern w:val="0"/>
          <w:szCs w:val="21"/>
        </w:rPr>
        <w:t>分别为</w:t>
      </w:r>
      <w:r w:rsidR="001963FC" w:rsidRPr="00025957">
        <w:rPr>
          <w:position w:val="-4"/>
        </w:rPr>
        <w:object w:dxaOrig="320" w:dyaOrig="260">
          <v:shape id="_x0000_i1057" type="#_x0000_t75" style="width:16.15pt;height:13.25pt" o:ole="">
            <v:imagedata r:id="rId73" o:title=""/>
          </v:shape>
          <o:OLEObject Type="Embed" ProgID="Equation.DSMT4" ShapeID="_x0000_i1057" DrawAspect="Content" ObjectID="_1687249018" r:id="rId74"/>
        </w:object>
      </w:r>
      <w:r>
        <w:rPr>
          <w:rFonts w:hAnsi="宋体" w:hint="eastAsia"/>
          <w:kern w:val="0"/>
          <w:szCs w:val="21"/>
        </w:rPr>
        <w:t>和</w:t>
      </w:r>
      <w:r w:rsidR="001963FC" w:rsidRPr="00025957">
        <w:rPr>
          <w:position w:val="-4"/>
        </w:rPr>
        <w:object w:dxaOrig="180" w:dyaOrig="260">
          <v:shape id="_x0000_i1058" type="#_x0000_t75" style="width:9.2pt;height:13.25pt" o:ole="">
            <v:imagedata r:id="rId75" o:title=""/>
          </v:shape>
          <o:OLEObject Type="Embed" ProgID="Equation.DSMT4" ShapeID="_x0000_i1058" DrawAspect="Content" ObjectID="_1687249019" r:id="rId7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方差分别为</w:t>
      </w:r>
      <w:r w:rsidR="001963FC" w:rsidRPr="00025957">
        <w:rPr>
          <w:position w:val="-4"/>
        </w:rPr>
        <w:object w:dxaOrig="180" w:dyaOrig="260">
          <v:shape id="_x0000_i1059" type="#_x0000_t75" style="width:9.2pt;height:13.25pt" o:ole="">
            <v:imagedata r:id="rId77" o:title=""/>
          </v:shape>
          <o:OLEObject Type="Embed" ProgID="Equation.DSMT4" ShapeID="_x0000_i1059" DrawAspect="Content" ObjectID="_1687249020" r:id="rId78"/>
        </w:object>
      </w:r>
      <w:r w:rsidRPr="005467AD">
        <w:rPr>
          <w:rFonts w:hAnsi="宋体"/>
          <w:kern w:val="0"/>
          <w:szCs w:val="21"/>
        </w:rPr>
        <w:t>和</w:t>
      </w:r>
      <w:r w:rsidR="001963FC" w:rsidRPr="00025957">
        <w:rPr>
          <w:position w:val="-4"/>
        </w:rPr>
        <w:object w:dxaOrig="200" w:dyaOrig="260">
          <v:shape id="_x0000_i1060" type="#_x0000_t75" style="width:9.8pt;height:13.25pt" o:ole="">
            <v:imagedata r:id="rId79" o:title=""/>
          </v:shape>
          <o:OLEObject Type="Embed" ProgID="Equation.DSMT4" ShapeID="_x0000_i1060" DrawAspect="Content" ObjectID="_1687249021" r:id="rId80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而相关系数为</w:t>
      </w:r>
      <w:r w:rsidR="001963FC" w:rsidRPr="001963FC">
        <w:rPr>
          <w:position w:val="-6"/>
        </w:rPr>
        <w:object w:dxaOrig="499" w:dyaOrig="279">
          <v:shape id="_x0000_i1061" type="#_x0000_t75" style="width:24.75pt;height:13.8pt" o:ole="">
            <v:imagedata r:id="rId81" o:title=""/>
          </v:shape>
          <o:OLEObject Type="Embed" ProgID="Equation.DSMT4" ShapeID="_x0000_i1061" DrawAspect="Content" ObjectID="_1687249022" r:id="rId82"/>
        </w:object>
      </w:r>
      <w:r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则根据切比雪夫不等式</w:t>
      </w:r>
      <w:r w:rsidR="001963FC" w:rsidRPr="001963FC">
        <w:rPr>
          <w:position w:val="-16"/>
        </w:rPr>
        <w:object w:dxaOrig="1560" w:dyaOrig="440">
          <v:shape id="_x0000_i1062" type="#_x0000_t75" style="width:77.75pt;height:21.9pt" o:ole="">
            <v:imagedata r:id="rId83" o:title=""/>
          </v:shape>
          <o:OLEObject Type="Embed" ProgID="Equation.DSMT4" ShapeID="_x0000_i1062" DrawAspect="Content" ObjectID="_1687249023" r:id="rId84"/>
        </w:object>
      </w:r>
      <w:r w:rsidRPr="005467AD">
        <w:rPr>
          <w:kern w:val="0"/>
          <w:u w:val="single"/>
        </w:rPr>
        <w:t xml:space="preserve">    </w:t>
      </w:r>
      <w:r>
        <w:rPr>
          <w:rFonts w:hint="eastAsia"/>
          <w:kern w:val="0"/>
          <w:u w:val="single"/>
        </w:rPr>
        <w:t xml:space="preserve">    </w:t>
      </w:r>
      <w:r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7029BA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1963FC" w:rsidRPr="001963FC">
        <w:rPr>
          <w:position w:val="-24"/>
        </w:rPr>
        <w:object w:dxaOrig="360" w:dyaOrig="620">
          <v:shape id="_x0000_i1063" type="#_x0000_t75" style="width:17.85pt;height:31.1pt" o:ole="">
            <v:imagedata r:id="rId85" o:title=""/>
          </v:shape>
          <o:OLEObject Type="Embed" ProgID="Equation.DSMT4" ShapeID="_x0000_i1063" DrawAspect="Content" ObjectID="_1687249024" r:id="rId86"/>
        </w:object>
      </w:r>
      <w:r>
        <w:rPr>
          <w:rFonts w:hint="eastAsia"/>
          <w:kern w:val="0"/>
          <w:szCs w:val="21"/>
        </w:rPr>
        <w:t>．</w:t>
      </w:r>
      <w:r>
        <w:rPr>
          <w:rFonts w:hAnsi="宋体" w:hint="eastAsia"/>
        </w:rPr>
        <w:t>先求出</w:t>
      </w:r>
      <w:r w:rsidRPr="007915E2">
        <w:rPr>
          <w:rFonts w:hAnsi="宋体"/>
        </w:rPr>
        <w:t>随机变量</w:t>
      </w:r>
      <w:r w:rsidR="001963FC" w:rsidRPr="00025957">
        <w:rPr>
          <w:position w:val="-4"/>
        </w:rPr>
        <w:object w:dxaOrig="600" w:dyaOrig="260">
          <v:shape id="_x0000_i1064" type="#_x0000_t75" style="width:29.95pt;height:13.25pt" o:ole="">
            <v:imagedata r:id="rId87" o:title=""/>
          </v:shape>
          <o:OLEObject Type="Embed" ProgID="Equation.DSMT4" ShapeID="_x0000_i1064" DrawAspect="Content" ObjectID="_1687249025" r:id="rId88"/>
        </w:object>
      </w:r>
      <w:r>
        <w:rPr>
          <w:rFonts w:hAnsi="宋体" w:hint="eastAsia"/>
        </w:rPr>
        <w:t>的</w:t>
      </w:r>
      <w:r w:rsidRPr="007915E2">
        <w:rPr>
          <w:rFonts w:hAnsi="宋体"/>
        </w:rPr>
        <w:t>期望和方差</w:t>
      </w:r>
      <w:r>
        <w:rPr>
          <w:rFonts w:hint="eastAsia"/>
        </w:rPr>
        <w:t>：</w:t>
      </w:r>
    </w:p>
    <w:p w:rsidR="00582601" w:rsidRPr="007915E2" w:rsidRDefault="001963FC" w:rsidP="00582601">
      <w:pPr>
        <w:ind w:leftChars="200" w:left="480"/>
        <w:jc w:val="center"/>
      </w:pPr>
      <w:r w:rsidRPr="001963FC">
        <w:rPr>
          <w:position w:val="-46"/>
        </w:rPr>
        <w:object w:dxaOrig="5360" w:dyaOrig="1100">
          <v:shape id="_x0000_i1065" type="#_x0000_t75" style="width:267.85pt;height:54.7pt" o:ole="">
            <v:imagedata r:id="rId89" o:title=""/>
          </v:shape>
          <o:OLEObject Type="Embed" ProgID="Equation.DSMT4" ShapeID="_x0000_i1065" DrawAspect="Content" ObjectID="_1687249026" r:id="rId90"/>
        </w:object>
      </w:r>
    </w:p>
    <w:p w:rsidR="00582601" w:rsidRPr="007915E2" w:rsidRDefault="00582601" w:rsidP="00582601">
      <w:pPr>
        <w:ind w:leftChars="200" w:left="480"/>
      </w:pPr>
      <w:r w:rsidRPr="007915E2">
        <w:rPr>
          <w:rFonts w:hAnsi="宋体"/>
        </w:rPr>
        <w:t>所以由切比雪夫不等式：</w:t>
      </w:r>
    </w:p>
    <w:p w:rsidR="00582601" w:rsidRPr="007915E2" w:rsidRDefault="001963FC" w:rsidP="00582601">
      <w:pPr>
        <w:ind w:leftChars="200" w:left="480"/>
        <w:jc w:val="center"/>
        <w:rPr>
          <w:kern w:val="0"/>
          <w:szCs w:val="21"/>
        </w:rPr>
      </w:pPr>
      <w:r w:rsidRPr="001963FC">
        <w:rPr>
          <w:position w:val="-24"/>
        </w:rPr>
        <w:object w:dxaOrig="6160" w:dyaOrig="620">
          <v:shape id="_x0000_i1066" type="#_x0000_t75" style="width:308.15pt;height:31.1pt" o:ole="">
            <v:imagedata r:id="rId91" o:title=""/>
          </v:shape>
          <o:OLEObject Type="Embed" ProgID="Equation.DSMT4" ShapeID="_x0000_i1066" DrawAspect="Content" ObjectID="_1687249027" r:id="rId92"/>
        </w:object>
      </w:r>
    </w:p>
    <w:p w:rsidR="00582601" w:rsidRPr="001C79F7" w:rsidRDefault="00582601" w:rsidP="00582601">
      <w:pPr>
        <w:rPr>
          <w:b/>
          <w:kern w:val="0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F4089E" w:rsidRDefault="00582601" w:rsidP="00582601">
      <w:pPr>
        <w:pStyle w:val="1"/>
      </w:pPr>
      <w:r w:rsidRPr="00F4089E">
        <w:rPr>
          <w:szCs w:val="21"/>
        </w:rPr>
        <w:t>二、选择题</w:t>
      </w:r>
      <w:r w:rsidRPr="00F4089E">
        <w:rPr>
          <w:rFonts w:hint="eastAsia"/>
        </w:rPr>
        <w:t>（</w:t>
      </w:r>
      <w:r w:rsidRPr="00F4089E">
        <w:t>本题共5小题，每小题3分，满分15分</w:t>
      </w:r>
      <w:r w:rsidRPr="00F4089E">
        <w:rPr>
          <w:rFonts w:hint="eastAsia"/>
        </w:rPr>
        <w:t>）</w:t>
      </w:r>
    </w:p>
    <w:p w:rsidR="00582601" w:rsidRPr="00F4089E" w:rsidRDefault="00582601" w:rsidP="00582601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Pr="000C2453" w:rsidRDefault="00582601" w:rsidP="00582601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582601" w:rsidRPr="005467AD" w:rsidRDefault="00582601" w:rsidP="00570B7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(1)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设函数</w:t>
      </w:r>
      <w:r w:rsidR="001963FC" w:rsidRPr="001963FC">
        <w:rPr>
          <w:position w:val="-10"/>
        </w:rPr>
        <w:object w:dxaOrig="540" w:dyaOrig="320">
          <v:shape id="_x0000_i1067" type="#_x0000_t75" style="width:27.05pt;height:16.15pt" o:ole="">
            <v:imagedata r:id="rId93" o:title=""/>
          </v:shape>
          <o:OLEObject Type="Embed" ProgID="Equation.DSMT4" ShapeID="_x0000_i1067" DrawAspect="Content" ObjectID="_1687249028" r:id="rId94"/>
        </w:object>
      </w:r>
      <w:r w:rsidRPr="005467AD">
        <w:rPr>
          <w:rFonts w:hAnsi="宋体"/>
          <w:kern w:val="0"/>
          <w:szCs w:val="21"/>
        </w:rPr>
        <w:t>的导数在</w:t>
      </w:r>
      <w:r w:rsidR="001963FC" w:rsidRPr="001963FC">
        <w:rPr>
          <w:position w:val="-6"/>
        </w:rPr>
        <w:object w:dxaOrig="560" w:dyaOrig="220">
          <v:shape id="_x0000_i1068" type="#_x0000_t75" style="width:28.2pt;height:10.95pt" o:ole="">
            <v:imagedata r:id="rId95" o:title=""/>
          </v:shape>
          <o:OLEObject Type="Embed" ProgID="Equation.DSMT4" ShapeID="_x0000_i1068" DrawAspect="Content" ObjectID="_1687249029" r:id="rId96"/>
        </w:object>
      </w:r>
      <w:r w:rsidRPr="005467AD">
        <w:rPr>
          <w:rFonts w:hAnsi="宋体"/>
          <w:kern w:val="0"/>
          <w:szCs w:val="21"/>
        </w:rPr>
        <w:t>处连续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</w:t>
      </w:r>
      <w:r w:rsidR="001963FC" w:rsidRPr="001963FC">
        <w:rPr>
          <w:position w:val="-24"/>
        </w:rPr>
        <w:object w:dxaOrig="1480" w:dyaOrig="620">
          <v:shape id="_x0000_i1069" type="#_x0000_t75" style="width:73.75pt;height:31.1pt" o:ole="">
            <v:imagedata r:id="rId97" o:title=""/>
          </v:shape>
          <o:OLEObject Type="Embed" ProgID="Equation.DSMT4" ShapeID="_x0000_i1069" DrawAspect="Content" ObjectID="_1687249030" r:id="rId98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70" type="#_x0000_t75" style="width:28.2pt;height:10.95pt" o:ole="">
            <v:imagedata r:id="rId99" o:title=""/>
          </v:shape>
          <o:OLEObject Type="Embed" ProgID="Equation.DSMT4" ShapeID="_x0000_i1070" DrawAspect="Content" ObjectID="_1687249031" r:id="rId100"/>
        </w:object>
      </w:r>
      <w:r w:rsidRPr="005467AD">
        <w:rPr>
          <w:rFonts w:hAnsi="宋体"/>
          <w:kern w:val="0"/>
          <w:szCs w:val="21"/>
        </w:rPr>
        <w:t>是</w:t>
      </w:r>
      <w:r w:rsidR="001963FC" w:rsidRPr="001963FC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87249032" r:id="rId102"/>
        </w:object>
      </w:r>
      <w:r w:rsidRPr="005467AD">
        <w:rPr>
          <w:rFonts w:hAnsi="宋体"/>
          <w:kern w:val="0"/>
          <w:szCs w:val="21"/>
        </w:rPr>
        <w:t>的极小值点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(B)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72" type="#_x0000_t75" style="width:28.2pt;height:10.95pt" o:ole="">
            <v:imagedata r:id="rId103" o:title=""/>
          </v:shape>
          <o:OLEObject Type="Embed" ProgID="Equation.DSMT4" ShapeID="_x0000_i1072" DrawAspect="Content" ObjectID="_1687249033" r:id="rId104"/>
        </w:object>
      </w:r>
      <w:r w:rsidRPr="005467AD">
        <w:rPr>
          <w:rFonts w:hAnsi="宋体"/>
          <w:kern w:val="0"/>
          <w:szCs w:val="21"/>
        </w:rPr>
        <w:t>是</w:t>
      </w:r>
      <w:r w:rsidR="001963FC" w:rsidRPr="001963FC">
        <w:rPr>
          <w:position w:val="-10"/>
        </w:rPr>
        <w:object w:dxaOrig="540" w:dyaOrig="320">
          <v:shape id="_x0000_i1073" type="#_x0000_t75" style="width:27.05pt;height:16.15pt" o:ole="">
            <v:imagedata r:id="rId105" o:title=""/>
          </v:shape>
          <o:OLEObject Type="Embed" ProgID="Equation.DSMT4" ShapeID="_x0000_i1073" DrawAspect="Content" ObjectID="_1687249034" r:id="rId106"/>
        </w:object>
      </w:r>
      <w:r w:rsidRPr="005467AD">
        <w:rPr>
          <w:rFonts w:hAnsi="宋体"/>
          <w:kern w:val="0"/>
          <w:szCs w:val="21"/>
        </w:rPr>
        <w:t>的极大值点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0"/>
        </w:rPr>
        <w:object w:dxaOrig="900" w:dyaOrig="320">
          <v:shape id="_x0000_i1074" type="#_x0000_t75" style="width:44.95pt;height:16.15pt" o:ole="">
            <v:imagedata r:id="rId107" o:title=""/>
          </v:shape>
          <o:OLEObject Type="Embed" ProgID="Equation.DSMT4" ShapeID="_x0000_i1074" DrawAspect="Content" ObjectID="_1687249035" r:id="rId108"/>
        </w:object>
      </w:r>
      <w:r w:rsidRPr="005467AD">
        <w:rPr>
          <w:rFonts w:hAnsi="宋体"/>
          <w:kern w:val="0"/>
          <w:szCs w:val="21"/>
        </w:rPr>
        <w:t>是曲线</w:t>
      </w:r>
      <w:r w:rsidR="001963FC" w:rsidRPr="001963FC">
        <w:rPr>
          <w:position w:val="-10"/>
        </w:rPr>
        <w:object w:dxaOrig="920" w:dyaOrig="320">
          <v:shape id="_x0000_i1075" type="#_x0000_t75" style="width:46.1pt;height:16.15pt" o:ole="">
            <v:imagedata r:id="rId109" o:title=""/>
          </v:shape>
          <o:OLEObject Type="Embed" ProgID="Equation.DSMT4" ShapeID="_x0000_i1075" DrawAspect="Content" ObjectID="_1687249036" r:id="rId110"/>
        </w:object>
      </w:r>
      <w:r w:rsidRPr="005467AD">
        <w:rPr>
          <w:rFonts w:hAnsi="宋体"/>
          <w:kern w:val="0"/>
          <w:szCs w:val="21"/>
        </w:rPr>
        <w:t>的拐点</w:t>
      </w:r>
      <w:r>
        <w:rPr>
          <w:rFonts w:hint="eastAsia"/>
          <w:kern w:val="0"/>
          <w:szCs w:val="21"/>
        </w:rPr>
        <w:t>．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560" w:dyaOrig="220">
          <v:shape id="_x0000_i1076" type="#_x0000_t75" style="width:28.2pt;height:10.95pt" o:ole="">
            <v:imagedata r:id="rId111" o:title=""/>
          </v:shape>
          <o:OLEObject Type="Embed" ProgID="Equation.DSMT4" ShapeID="_x0000_i1076" DrawAspect="Content" ObjectID="_1687249037" r:id="rId112"/>
        </w:object>
      </w:r>
      <w:r w:rsidRPr="005467AD">
        <w:rPr>
          <w:rFonts w:hAnsi="宋体"/>
          <w:kern w:val="0"/>
          <w:szCs w:val="21"/>
        </w:rPr>
        <w:t>不是</w:t>
      </w:r>
      <w:r w:rsidR="001963FC" w:rsidRPr="001963FC">
        <w:rPr>
          <w:position w:val="-10"/>
        </w:rPr>
        <w:object w:dxaOrig="540" w:dyaOrig="320">
          <v:shape id="_x0000_i1077" type="#_x0000_t75" style="width:27.05pt;height:16.15pt" o:ole="">
            <v:imagedata r:id="rId113" o:title=""/>
          </v:shape>
          <o:OLEObject Type="Embed" ProgID="Equation.DSMT4" ShapeID="_x0000_i1077" DrawAspect="Content" ObjectID="_1687249038" r:id="rId114"/>
        </w:object>
      </w:r>
      <w:r w:rsidRPr="005467AD">
        <w:rPr>
          <w:rFonts w:hAnsi="宋体"/>
          <w:kern w:val="0"/>
          <w:szCs w:val="21"/>
        </w:rPr>
        <w:t>的极值点</w: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10"/>
        </w:rPr>
        <w:object w:dxaOrig="900" w:dyaOrig="320">
          <v:shape id="_x0000_i1078" type="#_x0000_t75" style="width:44.95pt;height:16.15pt" o:ole="">
            <v:imagedata r:id="rId115" o:title=""/>
          </v:shape>
          <o:OLEObject Type="Embed" ProgID="Equation.DSMT4" ShapeID="_x0000_i1078" DrawAspect="Content" ObjectID="_1687249039" r:id="rId116"/>
        </w:object>
      </w:r>
      <w:r w:rsidRPr="005467AD">
        <w:rPr>
          <w:rFonts w:hAnsi="宋体"/>
          <w:kern w:val="0"/>
          <w:szCs w:val="21"/>
        </w:rPr>
        <w:t>也不是曲线</w:t>
      </w:r>
      <w:r w:rsidR="001963FC" w:rsidRPr="001963FC">
        <w:rPr>
          <w:position w:val="-10"/>
        </w:rPr>
        <w:object w:dxaOrig="920" w:dyaOrig="320">
          <v:shape id="_x0000_i1079" type="#_x0000_t75" style="width:46.1pt;height:16.15pt" o:ole="">
            <v:imagedata r:id="rId117" o:title=""/>
          </v:shape>
          <o:OLEObject Type="Embed" ProgID="Equation.DSMT4" ShapeID="_x0000_i1079" DrawAspect="Content" ObjectID="_1687249040" r:id="rId118"/>
        </w:object>
      </w:r>
      <w:r w:rsidRPr="005467AD">
        <w:rPr>
          <w:rFonts w:hAnsi="宋体"/>
          <w:kern w:val="0"/>
          <w:szCs w:val="21"/>
        </w:rPr>
        <w:t>的拐点</w:t>
      </w:r>
      <w:r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1C79F7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1C79F7"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Pr="001C79F7">
        <w:rPr>
          <w:rFonts w:hAnsi="宋体"/>
          <w:kern w:val="0"/>
          <w:szCs w:val="21"/>
        </w:rPr>
        <w:t>由</w:t>
      </w:r>
      <w:r w:rsidR="001963FC" w:rsidRPr="001963FC">
        <w:rPr>
          <w:position w:val="-24"/>
        </w:rPr>
        <w:object w:dxaOrig="1480" w:dyaOrig="620">
          <v:shape id="_x0000_i1080" type="#_x0000_t75" style="width:73.75pt;height:31.1pt" o:ole="">
            <v:imagedata r:id="rId119" o:title=""/>
          </v:shape>
          <o:OLEObject Type="Embed" ProgID="Equation.DSMT4" ShapeID="_x0000_i1080" DrawAspect="Content" ObjectID="_1687249041" r:id="rId120"/>
        </w:object>
      </w:r>
      <w:r w:rsidRPr="001C79F7">
        <w:rPr>
          <w:rFonts w:hAnsi="宋体"/>
          <w:kern w:val="0"/>
          <w:szCs w:val="21"/>
        </w:rPr>
        <w:t>知</w:t>
      </w:r>
    </w:p>
    <w:p w:rsidR="00582601" w:rsidRPr="001C79F7" w:rsidRDefault="001963FC" w:rsidP="00582601">
      <w:pPr>
        <w:autoSpaceDE w:val="0"/>
        <w:autoSpaceDN w:val="0"/>
        <w:adjustRightInd w:val="0"/>
        <w:ind w:leftChars="200" w:left="480"/>
        <w:jc w:val="center"/>
      </w:pPr>
      <w:r w:rsidRPr="001963FC">
        <w:rPr>
          <w:position w:val="-24"/>
        </w:rPr>
        <w:object w:dxaOrig="6259" w:dyaOrig="620">
          <v:shape id="_x0000_i1081" type="#_x0000_t75" style="width:312.75pt;height:31.1pt" o:ole="">
            <v:imagedata r:id="rId121" o:title=""/>
          </v:shape>
          <o:OLEObject Type="Embed" ProgID="Equation.DSMT4" ShapeID="_x0000_i1081" DrawAspect="Content" ObjectID="_1687249042" r:id="rId122"/>
        </w:object>
      </w:r>
    </w:p>
    <w:p w:rsidR="00582601" w:rsidRPr="001C79F7" w:rsidRDefault="00582601" w:rsidP="0058260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1C79F7">
        <w:rPr>
          <w:rFonts w:hAnsi="宋体"/>
        </w:rPr>
        <w:t>又</w:t>
      </w:r>
      <w:r w:rsidRPr="001C79F7">
        <w:rPr>
          <w:rFonts w:hAnsi="宋体"/>
          <w:kern w:val="0"/>
          <w:szCs w:val="21"/>
        </w:rPr>
        <w:t>函数</w:t>
      </w:r>
      <w:r w:rsidR="001963FC" w:rsidRPr="001963FC">
        <w:rPr>
          <w:position w:val="-10"/>
        </w:rPr>
        <w:object w:dxaOrig="540" w:dyaOrig="320">
          <v:shape id="_x0000_i1082" type="#_x0000_t75" style="width:27.05pt;height:16.15pt" o:ole="">
            <v:imagedata r:id="rId123" o:title=""/>
          </v:shape>
          <o:OLEObject Type="Embed" ProgID="Equation.DSMT4" ShapeID="_x0000_i1082" DrawAspect="Content" ObjectID="_1687249043" r:id="rId124"/>
        </w:object>
      </w:r>
      <w:r w:rsidRPr="001C79F7">
        <w:rPr>
          <w:rFonts w:hAnsi="宋体"/>
          <w:kern w:val="0"/>
          <w:szCs w:val="21"/>
        </w:rPr>
        <w:t>的导数在</w:t>
      </w:r>
      <w:r w:rsidR="001963FC" w:rsidRPr="001963FC">
        <w:rPr>
          <w:position w:val="-6"/>
        </w:rPr>
        <w:object w:dxaOrig="560" w:dyaOrig="220">
          <v:shape id="_x0000_i1083" type="#_x0000_t75" style="width:28.2pt;height:10.95pt" o:ole="">
            <v:imagedata r:id="rId125" o:title=""/>
          </v:shape>
          <o:OLEObject Type="Embed" ProgID="Equation.DSMT4" ShapeID="_x0000_i1083" DrawAspect="Content" ObjectID="_1687249044" r:id="rId126"/>
        </w:object>
      </w:r>
      <w:r>
        <w:rPr>
          <w:rFonts w:hAnsi="宋体"/>
          <w:kern w:val="0"/>
          <w:szCs w:val="21"/>
        </w:rPr>
        <w:t>处连续，根据</w:t>
      </w:r>
      <w:r w:rsidRPr="001C79F7">
        <w:rPr>
          <w:rFonts w:hAnsi="宋体"/>
          <w:kern w:val="0"/>
          <w:szCs w:val="21"/>
        </w:rPr>
        <w:t>连续的定义</w:t>
      </w:r>
      <w:r>
        <w:rPr>
          <w:rFonts w:hAnsi="宋体" w:hint="eastAsia"/>
          <w:kern w:val="0"/>
          <w:szCs w:val="21"/>
        </w:rPr>
        <w:t>有</w:t>
      </w:r>
      <w:r w:rsidR="001963FC" w:rsidRPr="001963FC">
        <w:rPr>
          <w:position w:val="-10"/>
        </w:rPr>
        <w:object w:dxaOrig="920" w:dyaOrig="320">
          <v:shape id="_x0000_i1084" type="#_x0000_t75" style="width:46.1pt;height:16.15pt" o:ole="">
            <v:imagedata r:id="rId127" o:title=""/>
          </v:shape>
          <o:OLEObject Type="Embed" ProgID="Equation.DSMT4" ShapeID="_x0000_i1084" DrawAspect="Content" ObjectID="_1687249045" r:id="rId128"/>
        </w:object>
      </w:r>
      <w:r w:rsidRPr="001C79F7">
        <w:rPr>
          <w:rFonts w:hint="eastAsia"/>
          <w:kern w:val="0"/>
          <w:szCs w:val="21"/>
        </w:rPr>
        <w:t>，</w:t>
      </w:r>
      <w:r w:rsidRPr="001C79F7">
        <w:rPr>
          <w:rFonts w:hAnsi="宋体"/>
          <w:kern w:val="0"/>
          <w:szCs w:val="21"/>
        </w:rPr>
        <w:t>于是有</w:t>
      </w:r>
    </w:p>
    <w:p w:rsidR="00582601" w:rsidRPr="001C79F7" w:rsidRDefault="001963FC" w:rsidP="0058260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4"/>
        </w:rPr>
        <w:object w:dxaOrig="4220" w:dyaOrig="620">
          <v:shape id="_x0000_i1085" type="#_x0000_t75" style="width:210.8pt;height:31.1pt" o:ole="">
            <v:imagedata r:id="rId129" o:title=""/>
          </v:shape>
          <o:OLEObject Type="Embed" ProgID="Equation.DSMT4" ShapeID="_x0000_i1085" DrawAspect="Content" ObjectID="_1687249046" r:id="rId130"/>
        </w:object>
      </w:r>
    </w:p>
    <w:p w:rsidR="00582601" w:rsidRPr="001C79F7" w:rsidRDefault="00582601" w:rsidP="0058260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1C79F7">
        <w:rPr>
          <w:rFonts w:hAnsi="宋体"/>
          <w:kern w:val="0"/>
          <w:szCs w:val="21"/>
        </w:rPr>
        <w:t>即</w:t>
      </w:r>
      <w:r w:rsidR="001963FC" w:rsidRPr="001963FC">
        <w:rPr>
          <w:position w:val="-10"/>
        </w:rPr>
        <w:object w:dxaOrig="920" w:dyaOrig="320">
          <v:shape id="_x0000_i1086" type="#_x0000_t75" style="width:46.1pt;height:16.15pt" o:ole="">
            <v:imagedata r:id="rId131" o:title=""/>
          </v:shape>
          <o:OLEObject Type="Embed" ProgID="Equation.DSMT4" ShapeID="_x0000_i1086" DrawAspect="Content" ObjectID="_1687249047" r:id="rId132"/>
        </w:object>
      </w:r>
      <w:r w:rsidRPr="001C79F7">
        <w:rPr>
          <w:rFonts w:hAnsi="宋体"/>
          <w:kern w:val="0"/>
          <w:szCs w:val="21"/>
        </w:rPr>
        <w:t>，</w:t>
      </w:r>
      <w:r w:rsidR="001963FC" w:rsidRPr="001963FC">
        <w:rPr>
          <w:position w:val="-10"/>
        </w:rPr>
        <w:object w:dxaOrig="1420" w:dyaOrig="320">
          <v:shape id="_x0000_i1087" type="#_x0000_t75" style="width:70.85pt;height:16.15pt" o:ole="">
            <v:imagedata r:id="rId133" o:title=""/>
          </v:shape>
          <o:OLEObject Type="Embed" ProgID="Equation.DSMT4" ShapeID="_x0000_i1087" DrawAspect="Content" ObjectID="_1687249048" r:id="rId134"/>
        </w:object>
      </w:r>
      <w:r w:rsidRPr="001C79F7">
        <w:rPr>
          <w:rFonts w:hAnsi="宋体"/>
          <w:kern w:val="0"/>
          <w:szCs w:val="21"/>
        </w:rPr>
        <w:t>，根据极值的第二充分条件知</w:t>
      </w:r>
      <w:r w:rsidR="001963FC" w:rsidRPr="001963FC">
        <w:rPr>
          <w:position w:val="-6"/>
        </w:rPr>
        <w:object w:dxaOrig="560" w:dyaOrig="220">
          <v:shape id="_x0000_i1088" type="#_x0000_t75" style="width:28.2pt;height:10.95pt" o:ole="">
            <v:imagedata r:id="rId135" o:title=""/>
          </v:shape>
          <o:OLEObject Type="Embed" ProgID="Equation.DSMT4" ShapeID="_x0000_i1088" DrawAspect="Content" ObjectID="_1687249049" r:id="rId136"/>
        </w:object>
      </w:r>
      <w:r w:rsidRPr="001C79F7">
        <w:rPr>
          <w:rFonts w:hAnsi="宋体"/>
          <w:kern w:val="0"/>
          <w:szCs w:val="21"/>
        </w:rPr>
        <w:t>是</w:t>
      </w:r>
      <w:r w:rsidR="001963FC" w:rsidRPr="001963FC">
        <w:rPr>
          <w:position w:val="-10"/>
        </w:rPr>
        <w:object w:dxaOrig="540" w:dyaOrig="320">
          <v:shape id="_x0000_i1089" type="#_x0000_t75" style="width:27.05pt;height:16.15pt" o:ole="">
            <v:imagedata r:id="rId137" o:title=""/>
          </v:shape>
          <o:OLEObject Type="Embed" ProgID="Equation.DSMT4" ShapeID="_x0000_i1089" DrawAspect="Content" ObjectID="_1687249050" r:id="rId138"/>
        </w:object>
      </w:r>
      <w:r>
        <w:rPr>
          <w:rFonts w:hAnsi="宋体"/>
          <w:kern w:val="0"/>
          <w:szCs w:val="21"/>
        </w:rPr>
        <w:t>的极大值点，因此</w:t>
      </w:r>
      <w:r w:rsidRPr="001C79F7">
        <w:rPr>
          <w:rFonts w:hAnsi="宋体"/>
          <w:kern w:val="0"/>
          <w:szCs w:val="21"/>
        </w:rPr>
        <w:t>正确选项为</w:t>
      </w:r>
      <w:r>
        <w:rPr>
          <w:kern w:val="0"/>
          <w:szCs w:val="21"/>
        </w:rPr>
        <w:t>(B)</w:t>
      </w:r>
      <w:r>
        <w:rPr>
          <w:rFonts w:hint="eastAsia"/>
          <w:kern w:val="0"/>
          <w:szCs w:val="21"/>
        </w:rPr>
        <w:t>．</w:t>
      </w:r>
    </w:p>
    <w:p w:rsidR="00582601" w:rsidRPr="002A45FD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</w:t>
      </w:r>
      <w:r w:rsidR="00570B7D">
        <w:rPr>
          <w:rStyle w:val="ae"/>
          <w:rFonts w:hint="eastAsia"/>
        </w:rPr>
        <w:t>2</w:t>
      </w:r>
      <w:r w:rsidR="00570B7D" w:rsidRPr="00334EAA">
        <w:rPr>
          <w:rStyle w:val="ae"/>
          <w:rFonts w:hint="eastAsia"/>
        </w:rPr>
        <w:t>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设函数</w:t>
      </w:r>
      <w:r w:rsidR="001963FC" w:rsidRPr="001963FC">
        <w:rPr>
          <w:position w:val="-18"/>
        </w:rPr>
        <w:object w:dxaOrig="1660" w:dyaOrig="520">
          <v:shape id="_x0000_i1090" type="#_x0000_t75" style="width:82.95pt;height:25.9pt" o:ole="">
            <v:imagedata r:id="rId139" o:title=""/>
          </v:shape>
          <o:OLEObject Type="Embed" ProgID="Equation.DSMT4" ShapeID="_x0000_i1090" DrawAspect="Content" ObjectID="_1687249051" r:id="rId140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1963FC">
        <w:rPr>
          <w:position w:val="-60"/>
        </w:rPr>
        <w:object w:dxaOrig="2920" w:dyaOrig="1320">
          <v:shape id="_x0000_i1091" type="#_x0000_t75" style="width:145.75pt;height:66.25pt" o:ole="">
            <v:imagedata r:id="rId141" o:title=""/>
          </v:shape>
          <o:OLEObject Type="Embed" ProgID="Equation.DSMT4" ShapeID="_x0000_i1091" DrawAspect="Content" ObjectID="_1687249052" r:id="rId142"/>
        </w:objec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则</w:t>
      </w:r>
      <w:r w:rsidR="001963FC" w:rsidRPr="001963FC">
        <w:rPr>
          <w:position w:val="-10"/>
        </w:rPr>
        <w:object w:dxaOrig="520" w:dyaOrig="320">
          <v:shape id="_x0000_i1092" type="#_x0000_t75" style="width:25.9pt;height:16.15pt" o:ole="">
            <v:imagedata r:id="rId143" o:title=""/>
          </v:shape>
          <o:OLEObject Type="Embed" ProgID="Equation.DSMT4" ShapeID="_x0000_i1092" DrawAspect="Content" ObjectID="_1687249053" r:id="rId144"/>
        </w:object>
      </w:r>
      <w:r w:rsidRPr="005467AD">
        <w:rPr>
          <w:rFonts w:hAnsi="宋体"/>
          <w:kern w:val="0"/>
          <w:szCs w:val="21"/>
        </w:rPr>
        <w:t>在区间</w:t>
      </w:r>
      <w:r w:rsidR="001963FC" w:rsidRPr="001963FC">
        <w:rPr>
          <w:position w:val="-10"/>
        </w:rPr>
        <w:object w:dxaOrig="540" w:dyaOrig="320">
          <v:shape id="_x0000_i1093" type="#_x0000_t75" style="width:27.05pt;height:16.15pt" o:ole="">
            <v:imagedata r:id="rId145" o:title=""/>
          </v:shape>
          <o:OLEObject Type="Embed" ProgID="Equation.DSMT4" ShapeID="_x0000_i1093" DrawAspect="Content" ObjectID="_1687249054" r:id="rId146"/>
        </w:object>
      </w:r>
      <w:r w:rsidRPr="005467AD">
        <w:rPr>
          <w:rFonts w:hAnsi="宋体"/>
          <w:kern w:val="0"/>
          <w:szCs w:val="21"/>
        </w:rPr>
        <w:t>内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无界</w: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 xml:space="preserve">  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递减</w:t>
      </w:r>
      <w:r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  </w:t>
      </w:r>
      <w:r w:rsidRPr="005467AD">
        <w:rPr>
          <w:kern w:val="0"/>
          <w:szCs w:val="21"/>
        </w:rPr>
        <w:t xml:space="preserve">(C) </w:t>
      </w:r>
      <w:r w:rsidRPr="005467AD">
        <w:rPr>
          <w:rFonts w:hAnsi="宋体"/>
          <w:kern w:val="0"/>
          <w:szCs w:val="21"/>
        </w:rPr>
        <w:t>不连续</w:t>
      </w:r>
      <w:r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 xml:space="preserve">      </w:t>
      </w:r>
      <w:r w:rsidRPr="005467AD">
        <w:rPr>
          <w:kern w:val="0"/>
          <w:szCs w:val="21"/>
        </w:rPr>
        <w:t xml:space="preserve">(D) </w:t>
      </w:r>
      <w:r w:rsidRPr="005467AD">
        <w:rPr>
          <w:rFonts w:hAnsi="宋体"/>
          <w:kern w:val="0"/>
          <w:szCs w:val="21"/>
        </w:rPr>
        <w:t>连续</w:t>
      </w:r>
      <w:r>
        <w:rPr>
          <w:rFonts w:hAnsi="宋体"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2A45F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2A45FD">
        <w:rPr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．因为</w:t>
      </w:r>
      <w:r w:rsidR="001963FC" w:rsidRPr="001963FC">
        <w:rPr>
          <w:position w:val="-10"/>
        </w:rPr>
        <w:object w:dxaOrig="540" w:dyaOrig="320">
          <v:shape id="_x0000_i1094" type="#_x0000_t75" style="width:27.05pt;height:16.15pt" o:ole="">
            <v:imagedata r:id="rId147" o:title=""/>
          </v:shape>
          <o:OLEObject Type="Embed" ProgID="Equation.DSMT4" ShapeID="_x0000_i1094" DrawAspect="Content" ObjectID="_1687249055" r:id="rId148"/>
        </w:object>
      </w:r>
      <w:r>
        <w:rPr>
          <w:rFonts w:hint="eastAsia"/>
        </w:rPr>
        <w:t>在</w:t>
      </w:r>
      <w:r w:rsidRPr="005467AD">
        <w:rPr>
          <w:rFonts w:hAnsi="宋体"/>
          <w:kern w:val="0"/>
          <w:szCs w:val="21"/>
        </w:rPr>
        <w:t>区间</w:t>
      </w:r>
      <w:r w:rsidR="001963FC" w:rsidRPr="001963FC">
        <w:rPr>
          <w:position w:val="-10"/>
        </w:rPr>
        <w:object w:dxaOrig="540" w:dyaOrig="320">
          <v:shape id="_x0000_i1095" type="#_x0000_t75" style="width:27.05pt;height:16.15pt" o:ole="">
            <v:imagedata r:id="rId149" o:title=""/>
          </v:shape>
          <o:OLEObject Type="Embed" ProgID="Equation.DSMT4" ShapeID="_x0000_i1095" DrawAspect="Content" ObjectID="_1687249056" r:id="rId150"/>
        </w:object>
      </w:r>
      <w:r w:rsidRPr="005467AD">
        <w:rPr>
          <w:rFonts w:hAnsi="宋体"/>
          <w:kern w:val="0"/>
          <w:szCs w:val="21"/>
        </w:rPr>
        <w:t>内</w:t>
      </w:r>
      <w:r>
        <w:rPr>
          <w:rFonts w:hAnsi="宋体" w:hint="eastAsia"/>
          <w:kern w:val="0"/>
          <w:szCs w:val="21"/>
        </w:rPr>
        <w:t>只有有限个（一个）第一类的间断点，且是有界的，由变限积分的性质</w:t>
      </w:r>
      <w:r w:rsidRPr="00A8517C">
        <w:rPr>
          <w:rFonts w:hAnsi="宋体" w:hint="eastAsia"/>
          <w:kern w:val="0"/>
          <w:szCs w:val="21"/>
        </w:rPr>
        <w:t>可知</w:t>
      </w:r>
      <w:r w:rsidR="001963FC" w:rsidRPr="001963FC">
        <w:rPr>
          <w:position w:val="-18"/>
        </w:rPr>
        <w:object w:dxaOrig="1660" w:dyaOrig="520">
          <v:shape id="_x0000_i1096" type="#_x0000_t75" style="width:82.95pt;height:25.9pt" o:ole="">
            <v:imagedata r:id="rId151" o:title=""/>
          </v:shape>
          <o:OLEObject Type="Embed" ProgID="Equation.DSMT4" ShapeID="_x0000_i1096" DrawAspect="Content" ObjectID="_1687249057" r:id="rId152"/>
        </w:object>
      </w:r>
      <w:r w:rsidRPr="005467AD">
        <w:rPr>
          <w:rFonts w:hAnsi="宋体"/>
          <w:kern w:val="0"/>
          <w:szCs w:val="21"/>
        </w:rPr>
        <w:t>在区间</w:t>
      </w:r>
      <w:r w:rsidR="001963FC" w:rsidRPr="001963FC">
        <w:rPr>
          <w:position w:val="-10"/>
        </w:rPr>
        <w:object w:dxaOrig="540" w:dyaOrig="320">
          <v:shape id="_x0000_i1097" type="#_x0000_t75" style="width:27.05pt;height:16.15pt" o:ole="">
            <v:imagedata r:id="rId153" o:title=""/>
          </v:shape>
          <o:OLEObject Type="Embed" ProgID="Equation.DSMT4" ShapeID="_x0000_i1097" DrawAspect="Content" ObjectID="_1687249058" r:id="rId154"/>
        </w:object>
      </w:r>
      <w:r w:rsidRPr="005467AD">
        <w:rPr>
          <w:rFonts w:hAnsi="宋体"/>
          <w:kern w:val="0"/>
          <w:szCs w:val="21"/>
        </w:rPr>
        <w:t>内</w:t>
      </w:r>
      <w:r w:rsidRPr="00A8517C">
        <w:rPr>
          <w:rFonts w:hAnsi="宋体" w:hint="eastAsia"/>
          <w:kern w:val="0"/>
          <w:szCs w:val="21"/>
        </w:rPr>
        <w:t>是连续函数</w:t>
      </w:r>
      <w:r>
        <w:rPr>
          <w:rFonts w:hint="eastAsia"/>
          <w:kern w:val="0"/>
        </w:rPr>
        <w:t>．</w:t>
      </w:r>
    </w:p>
    <w:p w:rsidR="00582601" w:rsidRPr="007915E2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  <w:highlight w:val="green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5467AD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="00570B7D" w:rsidRPr="00334EAA">
        <w:rPr>
          <w:rStyle w:val="ae"/>
          <w:rFonts w:hint="eastAsia"/>
        </w:rPr>
        <w:t>【同试卷三第</w:t>
      </w:r>
      <w:r w:rsidR="00570B7D">
        <w:rPr>
          <w:rStyle w:val="ae"/>
          <w:rFonts w:hint="eastAsia"/>
        </w:rPr>
        <w:t>二</w:t>
      </w:r>
      <w:r w:rsidR="00570B7D" w:rsidRPr="00334EAA">
        <w:rPr>
          <w:rStyle w:val="ae"/>
          <w:rFonts w:hint="eastAsia"/>
        </w:rPr>
        <w:t>(</w:t>
      </w:r>
      <w:r w:rsidR="00570B7D">
        <w:rPr>
          <w:rStyle w:val="ae"/>
          <w:rFonts w:hint="eastAsia"/>
        </w:rPr>
        <w:t>3</w:t>
      </w:r>
      <w:r w:rsidR="00570B7D" w:rsidRPr="00334EAA">
        <w:rPr>
          <w:rStyle w:val="ae"/>
          <w:rFonts w:hint="eastAsia"/>
        </w:rPr>
        <w:t>)</w:t>
      </w:r>
      <w:r w:rsidR="00570B7D" w:rsidRPr="00334EAA">
        <w:rPr>
          <w:rStyle w:val="ae"/>
          <w:rFonts w:hint="eastAsia"/>
        </w:rPr>
        <w:t>题】</w:t>
      </w:r>
      <w:r w:rsidRPr="005467AD">
        <w:rPr>
          <w:rFonts w:hAnsi="宋体"/>
          <w:kern w:val="0"/>
          <w:szCs w:val="21"/>
        </w:rPr>
        <w:t>设</w:t>
      </w:r>
      <w:r w:rsidR="001963FC" w:rsidRPr="001963FC">
        <w:rPr>
          <w:position w:val="-68"/>
        </w:rPr>
        <w:object w:dxaOrig="2500" w:dyaOrig="1480">
          <v:shape id="_x0000_i1098" type="#_x0000_t75" style="width:125pt;height:73.75pt" o:ole="">
            <v:imagedata r:id="rId155" o:title=""/>
          </v:shape>
          <o:OLEObject Type="Embed" ProgID="Equation.DSMT4" ShapeID="_x0000_i1098" DrawAspect="Content" ObjectID="_1687249059" r:id="rId156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8"/>
        </w:rPr>
        <w:object w:dxaOrig="2500" w:dyaOrig="1480">
          <v:shape id="_x0000_i1099" type="#_x0000_t75" style="width:125pt;height:73.75pt" o:ole="">
            <v:imagedata r:id="rId157" o:title=""/>
          </v:shape>
          <o:OLEObject Type="Embed" ProgID="Equation.DSMT4" ShapeID="_x0000_i1099" DrawAspect="Content" ObjectID="_1687249060" r:id="rId158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6"/>
        </w:rPr>
        <w:object w:dxaOrig="1860" w:dyaOrig="1440">
          <v:shape id="_x0000_i1100" type="#_x0000_t75" style="width:92.75pt;height:1in" o:ole="">
            <v:imagedata r:id="rId159" o:title=""/>
          </v:shape>
          <o:OLEObject Type="Embed" ProgID="Equation.DSMT4" ShapeID="_x0000_i1100" DrawAspect="Content" ObjectID="_1687249061" r:id="rId160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66"/>
        </w:rPr>
        <w:object w:dxaOrig="1860" w:dyaOrig="1440">
          <v:shape id="_x0000_i1101" type="#_x0000_t75" style="width:92.75pt;height:1in" o:ole="">
            <v:imagedata r:id="rId161" o:title=""/>
          </v:shape>
          <o:OLEObject Type="Embed" ProgID="Equation.DSMT4" ShapeID="_x0000_i1101" DrawAspect="Content" ObjectID="_1687249062" r:id="rId162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87249063" r:id="rId164"/>
        </w:object>
      </w:r>
      <w:r w:rsidRPr="005467AD">
        <w:rPr>
          <w:rFonts w:hAnsi="宋体"/>
          <w:kern w:val="0"/>
          <w:szCs w:val="21"/>
        </w:rPr>
        <w:t>可逆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1963FC" w:rsidRPr="00025957">
        <w:rPr>
          <w:position w:val="-4"/>
        </w:rPr>
        <w:object w:dxaOrig="380" w:dyaOrig="300">
          <v:shape id="_x0000_i1103" type="#_x0000_t75" style="width:19pt;height:15pt" o:ole="">
            <v:imagedata r:id="rId165" o:title=""/>
          </v:shape>
          <o:OLEObject Type="Embed" ProgID="Equation.DSMT4" ShapeID="_x0000_i1103" DrawAspect="Content" ObjectID="_1687249064" r:id="rId166"/>
        </w:object>
      </w:r>
      <w:r w:rsidRPr="005467AD">
        <w:rPr>
          <w:rFonts w:hAnsi="宋体"/>
          <w:kern w:val="0"/>
          <w:szCs w:val="21"/>
        </w:rPr>
        <w:t>等于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582601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5467AD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104" type="#_x0000_t75" style="width:38pt;height:19pt" o:ole="">
            <v:imagedata r:id="rId167" o:title=""/>
          </v:shape>
          <o:OLEObject Type="Embed" ProgID="Equation.DSMT4" ShapeID="_x0000_i1104" DrawAspect="Content" ObjectID="_1687249065" r:id="rId168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bCs/>
          <w:iCs/>
          <w:kern w:val="0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105" type="#_x0000_t75" style="width:38pt;height:19pt" o:ole="">
            <v:imagedata r:id="rId169" o:title=""/>
          </v:shape>
          <o:OLEObject Type="Embed" ProgID="Equation.DSMT4" ShapeID="_x0000_i1105" DrawAspect="Content" ObjectID="_1687249066" r:id="rId170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 xml:space="preserve">    </w:t>
      </w:r>
      <w:r w:rsidRPr="005467AD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106" type="#_x0000_t75" style="width:38pt;height:19pt" o:ole="">
            <v:imagedata r:id="rId171" o:title=""/>
          </v:shape>
          <o:OLEObject Type="Embed" ProgID="Equation.DSMT4" ShapeID="_x0000_i1106" DrawAspect="Content" ObjectID="_1687249067" r:id="rId172"/>
        </w:object>
      </w:r>
      <w:r>
        <w:rPr>
          <w:rFonts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 </w:t>
      </w:r>
      <w:r>
        <w:rPr>
          <w:rFonts w:hint="eastAsia"/>
          <w:kern w:val="0"/>
          <w:szCs w:val="21"/>
        </w:rPr>
        <w:t xml:space="preserve">  </w:t>
      </w:r>
      <w:r w:rsidRPr="005467AD">
        <w:rPr>
          <w:kern w:val="0"/>
          <w:sz w:val="14"/>
          <w:szCs w:val="14"/>
        </w:rPr>
        <w:t xml:space="preserve"> </w:t>
      </w:r>
      <w:r w:rsidRPr="005467AD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12"/>
        </w:rPr>
        <w:object w:dxaOrig="760" w:dyaOrig="380">
          <v:shape id="_x0000_i1107" type="#_x0000_t75" style="width:38pt;height:19pt" o:ole="">
            <v:imagedata r:id="rId173" o:title=""/>
          </v:shape>
          <o:OLEObject Type="Embed" ProgID="Equation.DSMT4" ShapeID="_x0000_i1107" DrawAspect="Content" ObjectID="_1687249068" r:id="rId174"/>
        </w:object>
      </w:r>
      <w:r>
        <w:rPr>
          <w:rFonts w:hint="eastAsia"/>
          <w:kern w:val="0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F22867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5656B4"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Pr="005656B4">
        <w:rPr>
          <w:rFonts w:hAnsi="宋体"/>
          <w:kern w:val="0"/>
          <w:szCs w:val="21"/>
        </w:rPr>
        <w:t>由</w:t>
      </w:r>
      <w:r w:rsidRPr="005656B4">
        <w:rPr>
          <w:rFonts w:hAnsi="宋体" w:hint="eastAsia"/>
          <w:kern w:val="0"/>
          <w:szCs w:val="21"/>
        </w:rPr>
        <w:t>所</w:t>
      </w:r>
      <w:r w:rsidRPr="005656B4">
        <w:rPr>
          <w:rFonts w:hAnsi="宋体"/>
          <w:kern w:val="0"/>
          <w:szCs w:val="21"/>
        </w:rPr>
        <w:t>给矩阵</w:t>
      </w:r>
      <w:r>
        <w:rPr>
          <w:rFonts w:hAnsi="宋体"/>
          <w:kern w:val="0"/>
          <w:szCs w:val="21"/>
        </w:rPr>
        <w:t>观察</w:t>
      </w:r>
      <w:r>
        <w:rPr>
          <w:rFonts w:hAnsi="宋体" w:hint="eastAsia"/>
          <w:kern w:val="0"/>
          <w:szCs w:val="21"/>
        </w:rPr>
        <w:t>，</w:t>
      </w:r>
      <w:r w:rsidRPr="005656B4">
        <w:rPr>
          <w:rFonts w:hAnsi="宋体"/>
          <w:kern w:val="0"/>
          <w:szCs w:val="21"/>
        </w:rPr>
        <w:t>将</w:t>
      </w:r>
      <w:r w:rsidR="001963FC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87249069" r:id="rId176"/>
        </w:object>
      </w:r>
      <w:r w:rsidRPr="005656B4">
        <w:rPr>
          <w:rFonts w:hAnsi="宋体"/>
          <w:kern w:val="0"/>
          <w:szCs w:val="21"/>
        </w:rPr>
        <w:t>的</w:t>
      </w:r>
      <w:r w:rsidR="001963FC" w:rsidRPr="001963FC">
        <w:rPr>
          <w:position w:val="-8"/>
        </w:rPr>
        <w:object w:dxaOrig="380" w:dyaOrig="300">
          <v:shape id="_x0000_i1109" type="#_x0000_t75" style="width:19pt;height:15pt" o:ole="">
            <v:imagedata r:id="rId177" o:title=""/>
          </v:shape>
          <o:OLEObject Type="Embed" ProgID="Equation.DSMT4" ShapeID="_x0000_i1109" DrawAspect="Content" ObjectID="_1687249070" r:id="rId178"/>
        </w:object>
      </w:r>
      <w:r w:rsidRPr="005656B4">
        <w:rPr>
          <w:rFonts w:hAnsi="宋体"/>
          <w:kern w:val="0"/>
          <w:szCs w:val="21"/>
        </w:rPr>
        <w:t>列互换，再将</w:t>
      </w:r>
      <w:r w:rsidR="001963FC" w:rsidRPr="00025957">
        <w:rPr>
          <w:position w:val="-4"/>
        </w:rPr>
        <w:object w:dxaOrig="220" w:dyaOrig="260">
          <v:shape id="_x0000_i1110" type="#_x0000_t75" style="width:10.95pt;height:13.25pt" o:ole="">
            <v:imagedata r:id="rId179" o:title=""/>
          </v:shape>
          <o:OLEObject Type="Embed" ProgID="Equation.DSMT4" ShapeID="_x0000_i1110" DrawAspect="Content" ObjectID="_1687249071" r:id="rId180"/>
        </w:object>
      </w:r>
      <w:r w:rsidRPr="005656B4">
        <w:rPr>
          <w:rFonts w:hAnsi="宋体"/>
          <w:kern w:val="0"/>
          <w:szCs w:val="21"/>
        </w:rPr>
        <w:t>的</w:t>
      </w:r>
      <w:r w:rsidR="001963FC" w:rsidRPr="001963FC">
        <w:rPr>
          <w:position w:val="-8"/>
        </w:rPr>
        <w:object w:dxaOrig="400" w:dyaOrig="300">
          <v:shape id="_x0000_i1111" type="#_x0000_t75" style="width:20.15pt;height:15pt" o:ole="">
            <v:imagedata r:id="rId181" o:title=""/>
          </v:shape>
          <o:OLEObject Type="Embed" ProgID="Equation.DSMT4" ShapeID="_x0000_i1111" DrawAspect="Content" ObjectID="_1687249072" r:id="rId182"/>
        </w:object>
      </w:r>
      <w:r w:rsidRPr="005656B4">
        <w:rPr>
          <w:rFonts w:hAnsi="宋体"/>
          <w:kern w:val="0"/>
          <w:szCs w:val="21"/>
        </w:rPr>
        <w:t>列互换，可得</w:t>
      </w:r>
      <w:r w:rsidR="001963FC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87249073" r:id="rId184"/>
        </w:object>
      </w:r>
      <w:r>
        <w:rPr>
          <w:rFonts w:hint="eastAsia"/>
          <w:kern w:val="0"/>
          <w:szCs w:val="21"/>
        </w:rPr>
        <w:t>．</w:t>
      </w:r>
      <w:r w:rsidRPr="005656B4">
        <w:rPr>
          <w:rFonts w:hAnsi="宋体"/>
          <w:kern w:val="0"/>
          <w:szCs w:val="21"/>
        </w:rPr>
        <w:t>因此</w:t>
      </w:r>
      <w:r w:rsidR="001963FC" w:rsidRPr="001963FC">
        <w:rPr>
          <w:position w:val="-12"/>
        </w:rPr>
        <w:object w:dxaOrig="1980" w:dyaOrig="360">
          <v:shape id="_x0000_i1113" type="#_x0000_t75" style="width:99.05pt;height:17.85pt" o:ole="">
            <v:imagedata r:id="rId185" o:title=""/>
          </v:shape>
          <o:OLEObject Type="Embed" ProgID="Equation.DSMT4" ShapeID="_x0000_i1113" DrawAspect="Content" ObjectID="_1687249074" r:id="rId186"/>
        </w:object>
      </w:r>
      <w:r>
        <w:rPr>
          <w:rFonts w:hint="eastAsia"/>
          <w:kern w:val="0"/>
          <w:szCs w:val="21"/>
        </w:rPr>
        <w:t>，从而</w:t>
      </w:r>
    </w:p>
    <w:p w:rsidR="00582601" w:rsidRPr="005656B4" w:rsidRDefault="001963FC" w:rsidP="00582601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1963FC">
        <w:rPr>
          <w:position w:val="-12"/>
        </w:rPr>
        <w:object w:dxaOrig="2580" w:dyaOrig="380">
          <v:shape id="_x0000_i1114" type="#_x0000_t75" style="width:129pt;height:19pt" o:ole="">
            <v:imagedata r:id="rId187" o:title=""/>
          </v:shape>
          <o:OLEObject Type="Embed" ProgID="Equation.DSMT4" ShapeID="_x0000_i1114" DrawAspect="Content" ObjectID="_1687249075" r:id="rId188"/>
        </w:object>
      </w:r>
    </w:p>
    <w:p w:rsidR="00582601" w:rsidRPr="004C0C33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Pr="00B5418F" w:rsidRDefault="00582601" w:rsidP="00B5418F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B5418F" w:rsidRPr="00B5418F">
        <w:rPr>
          <w:rFonts w:hAnsi="宋体" w:hint="eastAsia"/>
          <w:kern w:val="0"/>
          <w:szCs w:val="21"/>
        </w:rPr>
        <w:t>对于任意二事件</w:t>
      </w:r>
      <w:r w:rsidR="001963FC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189" o:title=""/>
          </v:shape>
          <o:OLEObject Type="Embed" ProgID="Equation.DSMT4" ShapeID="_x0000_i1115" DrawAspect="Content" ObjectID="_1687249076" r:id="rId190"/>
        </w:object>
      </w:r>
      <w:r w:rsidR="00B5418F" w:rsidRPr="00B5418F">
        <w:rPr>
          <w:rFonts w:hAnsi="宋体" w:hint="eastAsia"/>
          <w:kern w:val="0"/>
          <w:szCs w:val="21"/>
        </w:rPr>
        <w:t>和</w:t>
      </w:r>
      <w:r w:rsidR="001963FC" w:rsidRPr="00025957">
        <w:rPr>
          <w:position w:val="-4"/>
        </w:rPr>
        <w:object w:dxaOrig="220" w:dyaOrig="260">
          <v:shape id="_x0000_i1116" type="#_x0000_t75" style="width:10.95pt;height:13.25pt" o:ole="">
            <v:imagedata r:id="rId191" o:title=""/>
          </v:shape>
          <o:OLEObject Type="Embed" ProgID="Equation.DSMT4" ShapeID="_x0000_i1116" DrawAspect="Content" ObjectID="_1687249077" r:id="rId192"/>
        </w:object>
      </w:r>
      <w:r w:rsidR="00B5418F">
        <w:rPr>
          <w:rFonts w:hAnsi="宋体" w:hint="eastAsia"/>
          <w:kern w:val="0"/>
          <w:szCs w:val="21"/>
        </w:rPr>
        <w:t>，</w:t>
      </w:r>
      <w:r w:rsidR="00B5418F" w:rsidRPr="00B5418F">
        <w:rPr>
          <w:rFonts w:hAnsi="宋体" w:hint="eastAsia"/>
          <w:kern w:val="0"/>
          <w:szCs w:val="21"/>
        </w:rPr>
        <w:t>与</w:t>
      </w:r>
      <w:r w:rsidR="001963FC" w:rsidRPr="00025957">
        <w:rPr>
          <w:position w:val="-4"/>
        </w:rPr>
        <w:object w:dxaOrig="1020" w:dyaOrig="260">
          <v:shape id="_x0000_i1117" type="#_x0000_t75" style="width:51.25pt;height:13.25pt" o:ole="">
            <v:imagedata r:id="rId193" o:title=""/>
          </v:shape>
          <o:OLEObject Type="Embed" ProgID="Equation.DSMT4" ShapeID="_x0000_i1117" DrawAspect="Content" ObjectID="_1687249078" r:id="rId194"/>
        </w:object>
      </w:r>
      <w:r w:rsidR="00B5418F" w:rsidRPr="00B5418F">
        <w:rPr>
          <w:rFonts w:hAnsi="宋体" w:hint="eastAsia"/>
          <w:kern w:val="0"/>
          <w:szCs w:val="21"/>
        </w:rPr>
        <w:t>不等价的是</w:t>
      </w:r>
      <w:r>
        <w:rPr>
          <w:rFonts w:hAnsi="宋体" w:hint="eastAsia"/>
          <w:kern w:val="0"/>
          <w:szCs w:val="21"/>
        </w:rPr>
        <w:t>(    )</w:t>
      </w:r>
    </w:p>
    <w:p w:rsidR="00582601" w:rsidRPr="005467AD" w:rsidRDefault="00582601" w:rsidP="00B5418F">
      <w:pPr>
        <w:autoSpaceDE w:val="0"/>
        <w:autoSpaceDN w:val="0"/>
        <w:adjustRightInd w:val="0"/>
        <w:ind w:firstLineChars="196" w:firstLine="470"/>
        <w:jc w:val="left"/>
        <w:rPr>
          <w:kern w:val="0"/>
          <w:szCs w:val="21"/>
        </w:rPr>
      </w:pPr>
      <w:r w:rsidRPr="00FF78AC">
        <w:rPr>
          <w:rFonts w:hint="eastAsia"/>
        </w:rPr>
        <w:t>(A)</w:t>
      </w:r>
      <w:r w:rsidR="00B5418F">
        <w:rPr>
          <w:rFonts w:hint="eastAsia"/>
        </w:rPr>
        <w:t xml:space="preserve"> </w:t>
      </w:r>
      <w:r w:rsidR="001963FC" w:rsidRPr="00025957">
        <w:rPr>
          <w:position w:val="-4"/>
        </w:rPr>
        <w:object w:dxaOrig="639" w:dyaOrig="260">
          <v:shape id="_x0000_i1118" type="#_x0000_t75" style="width:31.7pt;height:13.25pt" o:ole="">
            <v:imagedata r:id="rId195" o:title=""/>
          </v:shape>
          <o:OLEObject Type="Embed" ProgID="Equation.DSMT4" ShapeID="_x0000_i1118" DrawAspect="Content" ObjectID="_1687249079" r:id="rId196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  <w:t>(B)</w:t>
      </w:r>
      <w:r w:rsidR="00B5418F">
        <w:rPr>
          <w:rFonts w:hint="eastAsia"/>
          <w:kern w:val="0"/>
          <w:szCs w:val="21"/>
        </w:rPr>
        <w:t xml:space="preserve"> </w:t>
      </w:r>
      <w:r w:rsidR="001963FC" w:rsidRPr="00025957">
        <w:rPr>
          <w:position w:val="-4"/>
        </w:rPr>
        <w:object w:dxaOrig="660" w:dyaOrig="300">
          <v:shape id="_x0000_i1119" type="#_x0000_t75" style="width:32.85pt;height:15pt" o:ole="">
            <v:imagedata r:id="rId197" o:title=""/>
          </v:shape>
          <o:OLEObject Type="Embed" ProgID="Equation.DSMT4" ShapeID="_x0000_i1119" DrawAspect="Content" ObjectID="_1687249080" r:id="rId198"/>
        </w:object>
      </w:r>
      <w:r>
        <w:rPr>
          <w:rFonts w:hint="eastAsia"/>
          <w:kern w:val="0"/>
          <w:szCs w:val="21"/>
        </w:rPr>
        <w:t>．</w:t>
      </w:r>
      <w:r w:rsidR="00B5418F">
        <w:rPr>
          <w:rFonts w:hint="eastAsia"/>
          <w:kern w:val="0"/>
          <w:szCs w:val="21"/>
        </w:rPr>
        <w:tab/>
      </w:r>
      <w:r w:rsidR="00B5418F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(C)</w:t>
      </w:r>
      <w:r w:rsidR="00B5418F">
        <w:rPr>
          <w:rFonts w:hint="eastAsia"/>
        </w:rPr>
        <w:t xml:space="preserve"> </w:t>
      </w:r>
      <w:r w:rsidR="001963FC" w:rsidRPr="001963FC">
        <w:rPr>
          <w:position w:val="-6"/>
        </w:rPr>
        <w:object w:dxaOrig="820" w:dyaOrig="320">
          <v:shape id="_x0000_i1120" type="#_x0000_t75" style="width:40.9pt;height:16.15pt" o:ole="">
            <v:imagedata r:id="rId199" o:title=""/>
          </v:shape>
          <o:OLEObject Type="Embed" ProgID="Equation.DSMT4" ShapeID="_x0000_i1120" DrawAspect="Content" ObjectID="_1687249081" r:id="rId200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 w:rsidR="00570B7D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(D)</w:t>
      </w:r>
      <w:r w:rsidR="00B5418F">
        <w:rPr>
          <w:rFonts w:hint="eastAsia"/>
        </w:rPr>
        <w:t xml:space="preserve"> </w:t>
      </w:r>
      <w:r w:rsidR="001963FC" w:rsidRPr="001963FC">
        <w:rPr>
          <w:position w:val="-6"/>
        </w:rPr>
        <w:object w:dxaOrig="800" w:dyaOrig="320">
          <v:shape id="_x0000_i1121" type="#_x0000_t75" style="width:39.75pt;height:16.15pt" o:ole="">
            <v:imagedata r:id="rId201" o:title=""/>
          </v:shape>
          <o:OLEObject Type="Embed" ProgID="Equation.DSMT4" ShapeID="_x0000_i1121" DrawAspect="Content" ObjectID="_1687249082" r:id="rId202"/>
        </w:object>
      </w:r>
      <w:r>
        <w:rPr>
          <w:rFonts w:hint="eastAsia"/>
          <w:kern w:val="0"/>
          <w:szCs w:val="21"/>
        </w:rPr>
        <w:t>．</w:t>
      </w:r>
    </w:p>
    <w:p w:rsidR="00582601" w:rsidRDefault="00582601" w:rsidP="00582601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82601" w:rsidRPr="004C0C33" w:rsidRDefault="00582601" w:rsidP="00582601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 w:rsidR="00024EC2">
        <w:rPr>
          <w:rFonts w:hint="eastAsia"/>
          <w:kern w:val="0"/>
          <w:szCs w:val="21"/>
        </w:rPr>
        <w:t>(</w:t>
      </w:r>
      <w:r w:rsidR="00B5418F">
        <w:rPr>
          <w:rFonts w:hint="eastAsia"/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 w:rsidR="00B5418F">
        <w:rPr>
          <w:rFonts w:hint="eastAsia"/>
          <w:kern w:val="0"/>
          <w:szCs w:val="21"/>
        </w:rPr>
        <w:t>．</w:t>
      </w:r>
    </w:p>
    <w:p w:rsidR="00582601" w:rsidRPr="004C0C33" w:rsidRDefault="00582601" w:rsidP="00582601">
      <w:pPr>
        <w:rPr>
          <w:rFonts w:hAnsi="宋体"/>
          <w:kern w:val="0"/>
          <w:szCs w:val="21"/>
        </w:rPr>
      </w:pPr>
    </w:p>
    <w:p w:rsidR="00582601" w:rsidRPr="00027323" w:rsidRDefault="00582601" w:rsidP="0058260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582601" w:rsidRDefault="00582601" w:rsidP="00582601">
      <w:pPr>
        <w:ind w:left="480" w:hangingChars="200" w:hanging="480"/>
      </w:pPr>
      <w:r>
        <w:t>(5)</w:t>
      </w:r>
      <w:r w:rsidRPr="00746C55">
        <w:rPr>
          <w:rStyle w:val="ae"/>
          <w:rFonts w:hint="eastAsia"/>
        </w:rPr>
        <w:t>【同试卷一第二</w:t>
      </w:r>
      <w:r w:rsidRPr="00746C55">
        <w:rPr>
          <w:rStyle w:val="ae"/>
          <w:rFonts w:hint="eastAsia"/>
        </w:rPr>
        <w:t>(5)</w:t>
      </w:r>
      <w:r w:rsidRPr="00746C55">
        <w:rPr>
          <w:rStyle w:val="ae"/>
          <w:rFonts w:hint="eastAsia"/>
        </w:rPr>
        <w:t>题】</w:t>
      </w:r>
      <w:r>
        <w:rPr>
          <w:rFonts w:hAnsi="宋体"/>
        </w:rPr>
        <w:t>将一枚硬币重复掷</w:t>
      </w:r>
      <w:r w:rsidR="001963FC" w:rsidRPr="00025957">
        <w:rPr>
          <w:position w:val="-4"/>
        </w:rPr>
        <w:object w:dxaOrig="200" w:dyaOrig="200">
          <v:shape id="_x0000_i1122" type="#_x0000_t75" style="width:9.8pt;height:9.8pt" o:ole="">
            <v:imagedata r:id="rId203" o:title=""/>
          </v:shape>
          <o:OLEObject Type="Embed" ProgID="Equation.DSMT4" ShapeID="_x0000_i1122" DrawAspect="Content" ObjectID="_1687249083" r:id="rId204"/>
        </w:object>
      </w:r>
      <w:r>
        <w:rPr>
          <w:rFonts w:hAnsi="宋体"/>
        </w:rPr>
        <w:t>次，以</w:t>
      </w:r>
      <w:r w:rsidR="001963FC" w:rsidRPr="00025957">
        <w:rPr>
          <w:position w:val="-4"/>
        </w:rPr>
        <w:object w:dxaOrig="240" w:dyaOrig="260">
          <v:shape id="_x0000_i1123" type="#_x0000_t75" style="width:12.1pt;height:13.25pt" o:ole="">
            <v:imagedata r:id="rId205" o:title=""/>
          </v:shape>
          <o:OLEObject Type="Embed" ProgID="Equation.DSMT4" ShapeID="_x0000_i1123" DrawAspect="Content" ObjectID="_1687249084" r:id="rId206"/>
        </w:object>
      </w:r>
      <w:r>
        <w:rPr>
          <w:rFonts w:hAnsi="宋体" w:hint="eastAsia"/>
        </w:rPr>
        <w:t>和</w:t>
      </w:r>
      <w:r w:rsidR="001963FC"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07" o:title=""/>
          </v:shape>
          <o:OLEObject Type="Embed" ProgID="Equation.DSMT4" ShapeID="_x0000_i1124" DrawAspect="Content" ObjectID="_1687249085" r:id="rId208"/>
        </w:object>
      </w:r>
      <w:r>
        <w:rPr>
          <w:rFonts w:hAnsi="宋体"/>
        </w:rPr>
        <w:t>分别表示正面向上和反面向上的次数，则</w:t>
      </w:r>
      <w:r w:rsidR="001963FC" w:rsidRPr="00025957">
        <w:rPr>
          <w:position w:val="-4"/>
        </w:rPr>
        <w:object w:dxaOrig="240" w:dyaOrig="260">
          <v:shape id="_x0000_i1125" type="#_x0000_t75" style="width:12.1pt;height:13.25pt" o:ole="">
            <v:imagedata r:id="rId209" o:title=""/>
          </v:shape>
          <o:OLEObject Type="Embed" ProgID="Equation.DSMT4" ShapeID="_x0000_i1125" DrawAspect="Content" ObjectID="_1687249086" r:id="rId210"/>
        </w:object>
      </w:r>
      <w:r>
        <w:rPr>
          <w:rFonts w:hAnsi="宋体" w:hint="eastAsia"/>
        </w:rPr>
        <w:t>和</w:t>
      </w:r>
      <w:r w:rsidR="001963FC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87249087" r:id="rId212"/>
        </w:object>
      </w:r>
      <w:r>
        <w:rPr>
          <w:rFonts w:hAnsi="宋体"/>
        </w:rPr>
        <w:t>的相关系数等于</w:t>
      </w:r>
      <w:r>
        <w:t>(    )</w:t>
      </w:r>
    </w:p>
    <w:p w:rsidR="00582601" w:rsidRDefault="00582601" w:rsidP="00582601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025957">
        <w:rPr>
          <w:position w:val="-4"/>
        </w:rPr>
        <w:object w:dxaOrig="340" w:dyaOrig="260">
          <v:shape id="_x0000_i1127" type="#_x0000_t75" style="width:17.3pt;height:13.25pt" o:ole="">
            <v:imagedata r:id="rId213" o:title=""/>
          </v:shape>
          <o:OLEObject Type="Embed" ProgID="Equation.DSMT4" ShapeID="_x0000_i1127" DrawAspect="Content" ObjectID="_1687249088" r:id="rId21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1963FC">
        <w:rPr>
          <w:position w:val="-6"/>
        </w:rPr>
        <w:object w:dxaOrig="200" w:dyaOrig="279">
          <v:shape id="_x0000_i1128" type="#_x0000_t75" style="width:9.8pt;height:13.8pt" o:ole="">
            <v:imagedata r:id="rId215" o:title=""/>
          </v:shape>
          <o:OLEObject Type="Embed" ProgID="Equation.DSMT4" ShapeID="_x0000_i1128" DrawAspect="Content" ObjectID="_1687249089" r:id="rId216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1963FC">
        <w:rPr>
          <w:position w:val="-24"/>
        </w:rPr>
        <w:object w:dxaOrig="220" w:dyaOrig="620">
          <v:shape id="_x0000_i1129" type="#_x0000_t75" style="width:10.95pt;height:31.1pt" o:ole="">
            <v:imagedata r:id="rId217" o:title=""/>
          </v:shape>
          <o:OLEObject Type="Embed" ProgID="Equation.DSMT4" ShapeID="_x0000_i1129" DrawAspect="Content" ObjectID="_1687249090" r:id="rId218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963FC" w:rsidRPr="00025957">
        <w:rPr>
          <w:position w:val="-4"/>
        </w:rPr>
        <w:object w:dxaOrig="180" w:dyaOrig="260">
          <v:shape id="_x0000_i1130" type="#_x0000_t75" style="width:9.2pt;height:13.25pt" o:ole="">
            <v:imagedata r:id="rId219" o:title=""/>
          </v:shape>
          <o:OLEObject Type="Embed" ProgID="Equation.DSMT4" ShapeID="_x0000_i1130" DrawAspect="Content" ObjectID="_1687249091" r:id="rId220"/>
        </w:object>
      </w:r>
      <w:r>
        <w:rPr>
          <w:rFonts w:hint="eastAsia"/>
        </w:rPr>
        <w:t>．</w:t>
      </w:r>
    </w:p>
    <w:p w:rsidR="00582601" w:rsidRDefault="00582601" w:rsidP="00582601"/>
    <w:p w:rsidR="00582601" w:rsidRPr="000F7932" w:rsidRDefault="00582601" w:rsidP="00582601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0F7932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Ansi="宋体" w:hint="eastAsia"/>
        </w:rPr>
        <w:t>因为</w:t>
      </w:r>
      <w:r w:rsidR="001963FC" w:rsidRPr="00025957">
        <w:rPr>
          <w:position w:val="-4"/>
        </w:rPr>
        <w:object w:dxaOrig="940" w:dyaOrig="260">
          <v:shape id="_x0000_i1131" type="#_x0000_t75" style="width:47.25pt;height:13.25pt" o:ole="">
            <v:imagedata r:id="rId221" o:title=""/>
          </v:shape>
          <o:OLEObject Type="Embed" ProgID="Equation.DSMT4" ShapeID="_x0000_i1131" DrawAspect="Content" ObjectID="_1687249092" r:id="rId222"/>
        </w:object>
      </w:r>
      <w:r w:rsidRPr="002F7F7A">
        <w:rPr>
          <w:rFonts w:hAnsi="宋体"/>
        </w:rPr>
        <w:t>，</w:t>
      </w:r>
      <w:r>
        <w:rPr>
          <w:rFonts w:hAnsi="宋体" w:hint="eastAsia"/>
        </w:rPr>
        <w:t>所以</w:t>
      </w:r>
      <w:r w:rsidR="001963FC" w:rsidRPr="00025957">
        <w:rPr>
          <w:position w:val="-4"/>
        </w:rPr>
        <w:object w:dxaOrig="940" w:dyaOrig="260">
          <v:shape id="_x0000_i1132" type="#_x0000_t75" style="width:47.25pt;height:13.25pt" o:ole="">
            <v:imagedata r:id="rId223" o:title=""/>
          </v:shape>
          <o:OLEObject Type="Embed" ProgID="Equation.DSMT4" ShapeID="_x0000_i1132" DrawAspect="Content" ObjectID="_1687249093" r:id="rId224"/>
        </w:object>
      </w:r>
      <w:r>
        <w:rPr>
          <w:rFonts w:hint="eastAsia"/>
        </w:rPr>
        <w:t>．</w:t>
      </w:r>
      <w:r w:rsidRPr="000F7932">
        <w:rPr>
          <w:rFonts w:hint="eastAsia"/>
        </w:rPr>
        <w:t>由于相关系数</w:t>
      </w:r>
      <w:r w:rsidR="001963FC" w:rsidRPr="001963FC">
        <w:rPr>
          <w:position w:val="-14"/>
        </w:rPr>
        <w:object w:dxaOrig="460" w:dyaOrig="380">
          <v:shape id="_x0000_i1133" type="#_x0000_t75" style="width:23.05pt;height:19pt" o:ole="">
            <v:imagedata r:id="rId225" o:title=""/>
          </v:shape>
          <o:OLEObject Type="Embed" ProgID="Equation.DSMT4" ShapeID="_x0000_i1133" DrawAspect="Content" ObjectID="_1687249094" r:id="rId226"/>
        </w:object>
      </w:r>
      <w:r w:rsidRPr="000F7932">
        <w:rPr>
          <w:rFonts w:hint="eastAsia"/>
        </w:rPr>
        <w:t>的绝对值等于</w:t>
      </w:r>
      <w:r w:rsidR="001963FC" w:rsidRPr="00025957">
        <w:rPr>
          <w:position w:val="-4"/>
        </w:rPr>
        <w:object w:dxaOrig="180" w:dyaOrig="260">
          <v:shape id="_x0000_i1134" type="#_x0000_t75" style="width:9.2pt;height:13.25pt" o:ole="">
            <v:imagedata r:id="rId227" o:title=""/>
          </v:shape>
          <o:OLEObject Type="Embed" ProgID="Equation.DSMT4" ShapeID="_x0000_i1134" DrawAspect="Content" ObjectID="_1687249095" r:id="rId228"/>
        </w:object>
      </w:r>
      <w:r w:rsidRPr="000F7932">
        <w:rPr>
          <w:rFonts w:hint="eastAsia"/>
        </w:rPr>
        <w:t>的充要条件是</w:t>
      </w:r>
      <w:r w:rsidR="001963FC" w:rsidRPr="00025957">
        <w:rPr>
          <w:position w:val="-4"/>
        </w:rPr>
        <w:object w:dxaOrig="240" w:dyaOrig="260">
          <v:shape id="_x0000_i1135" type="#_x0000_t75" style="width:12.1pt;height:13.25pt" o:ole="">
            <v:imagedata r:id="rId229" o:title=""/>
          </v:shape>
          <o:OLEObject Type="Embed" ProgID="Equation.DSMT4" ShapeID="_x0000_i1135" DrawAspect="Content" ObjectID="_1687249096" r:id="rId230"/>
        </w:object>
      </w:r>
      <w:r w:rsidRPr="000F7932">
        <w:rPr>
          <w:rFonts w:hint="eastAsia"/>
        </w:rPr>
        <w:t>与</w:t>
      </w:r>
      <w:r w:rsidR="001963FC" w:rsidRPr="00025957">
        <w:rPr>
          <w:position w:val="-4"/>
        </w:rPr>
        <w:object w:dxaOrig="220" w:dyaOrig="260">
          <v:shape id="_x0000_i1136" type="#_x0000_t75" style="width:10.95pt;height:13.25pt" o:ole="">
            <v:imagedata r:id="rId231" o:title=""/>
          </v:shape>
          <o:OLEObject Type="Embed" ProgID="Equation.DSMT4" ShapeID="_x0000_i1136" DrawAspect="Content" ObjectID="_1687249097" r:id="rId232"/>
        </w:object>
      </w:r>
      <w:r w:rsidRPr="000F7932">
        <w:rPr>
          <w:rFonts w:hint="eastAsia"/>
        </w:rPr>
        <w:t>之间存在线性关系，即</w:t>
      </w:r>
      <w:r w:rsidR="001963FC" w:rsidRPr="001963FC">
        <w:rPr>
          <w:position w:val="-6"/>
        </w:rPr>
        <w:object w:dxaOrig="1060" w:dyaOrig="279">
          <v:shape id="_x0000_i1137" type="#_x0000_t75" style="width:53pt;height:13.8pt" o:ole="">
            <v:imagedata r:id="rId233" o:title=""/>
          </v:shape>
          <o:OLEObject Type="Embed" ProgID="Equation.DSMT4" ShapeID="_x0000_i1137" DrawAspect="Content" ObjectID="_1687249098" r:id="rId234"/>
        </w:object>
      </w:r>
      <w:r w:rsidRPr="000F7932">
        <w:rPr>
          <w:rFonts w:hint="eastAsia"/>
        </w:rPr>
        <w:t>（其中</w:t>
      </w:r>
      <w:r w:rsidR="001963FC" w:rsidRPr="001963FC">
        <w:rPr>
          <w:position w:val="-6"/>
        </w:rPr>
        <w:object w:dxaOrig="200" w:dyaOrig="220">
          <v:shape id="_x0000_i1138" type="#_x0000_t75" style="width:9.8pt;height:10.95pt" o:ole="">
            <v:imagedata r:id="rId235" o:title=""/>
          </v:shape>
          <o:OLEObject Type="Embed" ProgID="Equation.DSMT4" ShapeID="_x0000_i1138" DrawAspect="Content" ObjectID="_1687249099" r:id="rId236"/>
        </w:object>
      </w:r>
      <w:r w:rsidRPr="000F7932">
        <w:rPr>
          <w:rFonts w:hint="eastAsia"/>
        </w:rPr>
        <w:t>,</w:t>
      </w:r>
      <w:r>
        <w:rPr>
          <w:rFonts w:hint="eastAsia"/>
        </w:rPr>
        <w:t xml:space="preserve"> </w:t>
      </w:r>
      <w:r w:rsidR="001963FC" w:rsidRPr="001963FC">
        <w:rPr>
          <w:position w:val="-6"/>
        </w:rPr>
        <w:object w:dxaOrig="200" w:dyaOrig="279">
          <v:shape id="_x0000_i1139" type="#_x0000_t75" style="width:9.8pt;height:13.8pt" o:ole="">
            <v:imagedata r:id="rId237" o:title=""/>
          </v:shape>
          <o:OLEObject Type="Embed" ProgID="Equation.DSMT4" ShapeID="_x0000_i1139" DrawAspect="Content" ObjectID="_1687249100" r:id="rId238"/>
        </w:object>
      </w:r>
      <w:r>
        <w:rPr>
          <w:rFonts w:hint="eastAsia"/>
        </w:rPr>
        <w:t>是常数）；</w:t>
      </w:r>
      <w:r w:rsidRPr="000F7932">
        <w:rPr>
          <w:rFonts w:hint="eastAsia"/>
        </w:rPr>
        <w:t>且当</w:t>
      </w:r>
      <w:r w:rsidR="001963FC" w:rsidRPr="001963FC">
        <w:rPr>
          <w:position w:val="-6"/>
        </w:rPr>
        <w:object w:dxaOrig="540" w:dyaOrig="279">
          <v:shape id="_x0000_i1140" type="#_x0000_t75" style="width:27.05pt;height:13.8pt" o:ole="">
            <v:imagedata r:id="rId239" o:title=""/>
          </v:shape>
          <o:OLEObject Type="Embed" ProgID="Equation.DSMT4" ShapeID="_x0000_i1140" DrawAspect="Content" ObjectID="_1687249101" r:id="rId240"/>
        </w:object>
      </w:r>
      <w:r w:rsidRPr="000F7932">
        <w:rPr>
          <w:rFonts w:hint="eastAsia"/>
        </w:rPr>
        <w:t>时</w:t>
      </w:r>
      <w:r w:rsidR="001963FC" w:rsidRPr="001963FC">
        <w:rPr>
          <w:position w:val="-14"/>
        </w:rPr>
        <w:object w:dxaOrig="820" w:dyaOrig="380">
          <v:shape id="_x0000_i1141" type="#_x0000_t75" style="width:40.9pt;height:19pt" o:ole="">
            <v:imagedata r:id="rId241" o:title=""/>
          </v:shape>
          <o:OLEObject Type="Embed" ProgID="Equation.DSMT4" ShapeID="_x0000_i1141" DrawAspect="Content" ObjectID="_1687249102" r:id="rId242"/>
        </w:object>
      </w:r>
      <w:r>
        <w:rPr>
          <w:rFonts w:hint="eastAsia"/>
        </w:rPr>
        <w:t>，</w:t>
      </w:r>
      <w:r w:rsidRPr="000F7932">
        <w:rPr>
          <w:rFonts w:hint="eastAsia"/>
        </w:rPr>
        <w:t>当</w:t>
      </w:r>
      <w:r w:rsidR="001963FC" w:rsidRPr="001963FC">
        <w:rPr>
          <w:position w:val="-6"/>
        </w:rPr>
        <w:object w:dxaOrig="540" w:dyaOrig="279">
          <v:shape id="_x0000_i1142" type="#_x0000_t75" style="width:27.05pt;height:13.8pt" o:ole="">
            <v:imagedata r:id="rId243" o:title=""/>
          </v:shape>
          <o:OLEObject Type="Embed" ProgID="Equation.DSMT4" ShapeID="_x0000_i1142" DrawAspect="Content" ObjectID="_1687249103" r:id="rId244"/>
        </w:object>
      </w:r>
      <w:r w:rsidRPr="000F7932">
        <w:rPr>
          <w:rFonts w:hint="eastAsia"/>
        </w:rPr>
        <w:t>时</w:t>
      </w:r>
      <w:r w:rsidR="001963FC" w:rsidRPr="001963FC">
        <w:rPr>
          <w:position w:val="-14"/>
        </w:rPr>
        <w:object w:dxaOrig="960" w:dyaOrig="380">
          <v:shape id="_x0000_i1143" type="#_x0000_t75" style="width:47.8pt;height:19pt" o:ole="">
            <v:imagedata r:id="rId245" o:title=""/>
          </v:shape>
          <o:OLEObject Type="Embed" ProgID="Equation.DSMT4" ShapeID="_x0000_i1143" DrawAspect="Content" ObjectID="_1687249104" r:id="rId246"/>
        </w:object>
      </w:r>
      <w:r>
        <w:rPr>
          <w:rFonts w:hint="eastAsia"/>
        </w:rPr>
        <w:t>．</w:t>
      </w:r>
      <w:r w:rsidRPr="000F7932">
        <w:rPr>
          <w:rFonts w:hint="eastAsia"/>
        </w:rPr>
        <w:t>故选</w:t>
      </w:r>
      <w:r>
        <w:rPr>
          <w:rFonts w:hint="eastAsia"/>
        </w:rPr>
        <w:t xml:space="preserve"> (A)</w:t>
      </w:r>
      <w:r>
        <w:rPr>
          <w:rFonts w:hint="eastAsia"/>
        </w:rPr>
        <w:t>．</w:t>
      </w:r>
    </w:p>
    <w:p w:rsidR="00A23F2F" w:rsidRPr="00D8231A" w:rsidRDefault="00A23F2F" w:rsidP="00A23F2F"/>
    <w:p w:rsidR="00A23F2F" w:rsidRPr="00027323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23F2F" w:rsidRPr="00221E97" w:rsidRDefault="00A23F2F" w:rsidP="00A23F2F">
      <w:pPr>
        <w:pStyle w:val="1"/>
        <w:rPr>
          <w:kern w:val="0"/>
        </w:rPr>
      </w:pPr>
      <w:r w:rsidRPr="000C2453">
        <w:rPr>
          <w:kern w:val="0"/>
        </w:rPr>
        <w:t>三、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5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题】</w:t>
      </w:r>
    </w:p>
    <w:p w:rsidR="00A23F2F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1963FC" w:rsidRPr="001963FC">
        <w:rPr>
          <w:position w:val="-10"/>
        </w:rPr>
        <w:object w:dxaOrig="1300" w:dyaOrig="320">
          <v:shape id="_x0000_i1144" type="#_x0000_t75" style="width:65.1pt;height:16.15pt" o:ole="">
            <v:imagedata r:id="rId247" o:title=""/>
          </v:shape>
          <o:OLEObject Type="Embed" ProgID="Equation.DSMT4" ShapeID="_x0000_i1144" DrawAspect="Content" ObjectID="_1687249105" r:id="rId248"/>
        </w:object>
      </w:r>
      <w:r w:rsidRPr="005467AD">
        <w:rPr>
          <w:rFonts w:hAnsi="宋体"/>
          <w:kern w:val="0"/>
          <w:szCs w:val="21"/>
        </w:rPr>
        <w:t>有连续的一阶偏导数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又函数</w:t>
      </w:r>
      <w:r w:rsidR="001963FC" w:rsidRPr="001963FC">
        <w:rPr>
          <w:position w:val="-10"/>
        </w:rPr>
        <w:object w:dxaOrig="900" w:dyaOrig="320">
          <v:shape id="_x0000_i1145" type="#_x0000_t75" style="width:44.95pt;height:16.15pt" o:ole="">
            <v:imagedata r:id="rId249" o:title=""/>
          </v:shape>
          <o:OLEObject Type="Embed" ProgID="Equation.DSMT4" ShapeID="_x0000_i1145" DrawAspect="Content" ObjectID="_1687249106" r:id="rId250"/>
        </w:object>
      </w:r>
      <w:r w:rsidRPr="005467AD">
        <w:rPr>
          <w:rFonts w:hAnsi="宋体"/>
          <w:kern w:val="0"/>
          <w:szCs w:val="21"/>
        </w:rPr>
        <w:t>及</w:t>
      </w:r>
      <w:r w:rsidR="001963FC" w:rsidRPr="001963FC">
        <w:rPr>
          <w:position w:val="-10"/>
        </w:rPr>
        <w:object w:dxaOrig="840" w:dyaOrig="320">
          <v:shape id="_x0000_i1146" type="#_x0000_t75" style="width:42.05pt;height:16.15pt" o:ole="">
            <v:imagedata r:id="rId251" o:title=""/>
          </v:shape>
          <o:OLEObject Type="Embed" ProgID="Equation.DSMT4" ShapeID="_x0000_i1146" DrawAspect="Content" ObjectID="_1687249107" r:id="rId252"/>
        </w:object>
      </w:r>
      <w:r w:rsidRPr="005467AD">
        <w:rPr>
          <w:rFonts w:hAnsi="宋体"/>
          <w:kern w:val="0"/>
          <w:szCs w:val="21"/>
        </w:rPr>
        <w:t>分别由下列两式确定</w:t>
      </w:r>
      <w:r>
        <w:rPr>
          <w:rFonts w:hint="eastAsia"/>
          <w:kern w:val="0"/>
          <w:szCs w:val="21"/>
        </w:rPr>
        <w:t>：</w:t>
      </w:r>
      <w:r w:rsidR="001963FC" w:rsidRPr="001963FC">
        <w:rPr>
          <w:position w:val="-10"/>
        </w:rPr>
        <w:object w:dxaOrig="1140" w:dyaOrig="360">
          <v:shape id="_x0000_i1147" type="#_x0000_t75" style="width:57pt;height:17.85pt" o:ole="">
            <v:imagedata r:id="rId253" o:title=""/>
          </v:shape>
          <o:OLEObject Type="Embed" ProgID="Equation.DSMT4" ShapeID="_x0000_i1147" DrawAspect="Content" ObjectID="_1687249108" r:id="rId254"/>
        </w:object>
      </w:r>
      <w:r w:rsidRPr="005467AD">
        <w:rPr>
          <w:rFonts w:hAnsi="宋体"/>
          <w:kern w:val="0"/>
          <w:szCs w:val="21"/>
        </w:rPr>
        <w:t>和</w:t>
      </w:r>
      <w:r w:rsidR="001963FC" w:rsidRPr="001963FC">
        <w:rPr>
          <w:position w:val="-24"/>
        </w:rPr>
        <w:object w:dxaOrig="1579" w:dyaOrig="620">
          <v:shape id="_x0000_i1148" type="#_x0000_t75" style="width:78.9pt;height:31.1pt" o:ole="">
            <v:imagedata r:id="rId255" o:title=""/>
          </v:shape>
          <o:OLEObject Type="Embed" ProgID="Equation.DSMT4" ShapeID="_x0000_i1148" DrawAspect="Content" ObjectID="_1687249109" r:id="rId25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1963FC" w:rsidRPr="001963FC">
        <w:rPr>
          <w:position w:val="-24"/>
        </w:rPr>
        <w:object w:dxaOrig="360" w:dyaOrig="620">
          <v:shape id="_x0000_i1149" type="#_x0000_t75" style="width:17.85pt;height:31.1pt" o:ole="">
            <v:imagedata r:id="rId257" o:title=""/>
          </v:shape>
          <o:OLEObject Type="Embed" ProgID="Equation.DSMT4" ShapeID="_x0000_i1149" DrawAspect="Content" ObjectID="_1687249110" r:id="rId258"/>
        </w:object>
      </w:r>
      <w:r>
        <w:rPr>
          <w:rFonts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D8231A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lastRenderedPageBreak/>
        <w:t>[解]</w:t>
      </w:r>
      <w:r>
        <w:rPr>
          <w:rFonts w:hint="eastAsia"/>
          <w:kern w:val="0"/>
          <w:szCs w:val="21"/>
        </w:rPr>
        <w:t xml:space="preserve"> </w:t>
      </w:r>
      <w:r w:rsidRPr="00D8231A">
        <w:rPr>
          <w:rFonts w:hAnsi="宋体"/>
          <w:kern w:val="0"/>
          <w:szCs w:val="21"/>
        </w:rPr>
        <w:t>在</w:t>
      </w:r>
      <w:r w:rsidR="001963FC" w:rsidRPr="001963FC">
        <w:rPr>
          <w:position w:val="-10"/>
        </w:rPr>
        <w:object w:dxaOrig="1140" w:dyaOrig="360">
          <v:shape id="_x0000_i1150" type="#_x0000_t75" style="width:57pt;height:17.85pt" o:ole="">
            <v:imagedata r:id="rId259" o:title=""/>
          </v:shape>
          <o:OLEObject Type="Embed" ProgID="Equation.DSMT4" ShapeID="_x0000_i1150" DrawAspect="Content" ObjectID="_1687249111" r:id="rId260"/>
        </w:object>
      </w:r>
      <w:r w:rsidRPr="00D8231A">
        <w:rPr>
          <w:rFonts w:hAnsi="宋体"/>
          <w:kern w:val="0"/>
          <w:szCs w:val="21"/>
        </w:rPr>
        <w:t>两边分别对</w:t>
      </w:r>
      <w:r w:rsidR="001963FC" w:rsidRPr="00025957">
        <w:rPr>
          <w:position w:val="-4"/>
        </w:rPr>
        <w:object w:dxaOrig="200" w:dyaOrig="200">
          <v:shape id="_x0000_i1151" type="#_x0000_t75" style="width:9.8pt;height:9.8pt" o:ole="">
            <v:imagedata r:id="rId261" o:title=""/>
          </v:shape>
          <o:OLEObject Type="Embed" ProgID="Equation.DSMT4" ShapeID="_x0000_i1151" DrawAspect="Content" ObjectID="_1687249112" r:id="rId262"/>
        </w:object>
      </w:r>
      <w:r>
        <w:rPr>
          <w:rFonts w:hAnsi="宋体"/>
          <w:kern w:val="0"/>
          <w:szCs w:val="21"/>
        </w:rPr>
        <w:t>求导</w:t>
      </w:r>
      <w:r w:rsidRPr="00D8231A">
        <w:rPr>
          <w:rFonts w:hAnsi="宋体"/>
          <w:kern w:val="0"/>
          <w:szCs w:val="21"/>
        </w:rPr>
        <w:t>得</w:t>
      </w:r>
    </w:p>
    <w:p w:rsidR="00A23F2F" w:rsidRPr="00D8231A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4"/>
        </w:rPr>
        <w:object w:dxaOrig="4440" w:dyaOrig="620">
          <v:shape id="_x0000_i1152" type="#_x0000_t75" style="width:221.75pt;height:31.1pt" o:ole="">
            <v:imagedata r:id="rId263" o:title=""/>
          </v:shape>
          <o:OLEObject Type="Embed" ProgID="Equation.DSMT4" ShapeID="_x0000_i1152" DrawAspect="Content" ObjectID="_1687249113" r:id="rId264"/>
        </w:object>
      </w:r>
    </w:p>
    <w:p w:rsidR="00A23F2F" w:rsidRPr="00D8231A" w:rsidRDefault="00A23F2F" w:rsidP="00A23F2F">
      <w:pPr>
        <w:autoSpaceDE w:val="0"/>
        <w:autoSpaceDN w:val="0"/>
        <w:adjustRightInd w:val="0"/>
        <w:ind w:leftChars="200" w:left="480"/>
        <w:rPr>
          <w:kern w:val="0"/>
          <w:szCs w:val="21"/>
        </w:rPr>
      </w:pPr>
      <w:r w:rsidRPr="00D8231A">
        <w:rPr>
          <w:rFonts w:hAnsi="宋体"/>
          <w:kern w:val="0"/>
          <w:szCs w:val="21"/>
        </w:rPr>
        <w:t>在</w:t>
      </w:r>
      <w:r w:rsidR="001963FC" w:rsidRPr="001963FC">
        <w:rPr>
          <w:position w:val="-24"/>
        </w:rPr>
        <w:object w:dxaOrig="1579" w:dyaOrig="620">
          <v:shape id="_x0000_i1153" type="#_x0000_t75" style="width:78.9pt;height:31.1pt" o:ole="">
            <v:imagedata r:id="rId265" o:title=""/>
          </v:shape>
          <o:OLEObject Type="Embed" ProgID="Equation.DSMT4" ShapeID="_x0000_i1153" DrawAspect="Content" ObjectID="_1687249114" r:id="rId266"/>
        </w:object>
      </w:r>
      <w:r w:rsidRPr="00D8231A">
        <w:rPr>
          <w:rFonts w:hAnsi="宋体"/>
          <w:kern w:val="0"/>
          <w:szCs w:val="21"/>
        </w:rPr>
        <w:t>两边分别对</w:t>
      </w:r>
      <w:r w:rsidR="001963FC" w:rsidRPr="00025957">
        <w:rPr>
          <w:position w:val="-4"/>
        </w:rPr>
        <w:object w:dxaOrig="200" w:dyaOrig="200">
          <v:shape id="_x0000_i1154" type="#_x0000_t75" style="width:9.8pt;height:9.8pt" o:ole="">
            <v:imagedata r:id="rId267" o:title=""/>
          </v:shape>
          <o:OLEObject Type="Embed" ProgID="Equation.DSMT4" ShapeID="_x0000_i1154" DrawAspect="Content" ObjectID="_1687249115" r:id="rId268"/>
        </w:object>
      </w:r>
      <w:r>
        <w:rPr>
          <w:rFonts w:hAnsi="宋体"/>
          <w:kern w:val="0"/>
          <w:szCs w:val="21"/>
        </w:rPr>
        <w:t>求导</w:t>
      </w:r>
      <w:r w:rsidRPr="00D8231A">
        <w:rPr>
          <w:rFonts w:hAnsi="宋体"/>
          <w:kern w:val="0"/>
          <w:szCs w:val="21"/>
        </w:rPr>
        <w:t>得</w:t>
      </w:r>
    </w:p>
    <w:p w:rsidR="00A23F2F" w:rsidRPr="00D8231A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8"/>
        </w:rPr>
        <w:object w:dxaOrig="4940" w:dyaOrig="700">
          <v:shape id="_x0000_i1155" type="#_x0000_t75" style="width:247.1pt;height:35.15pt" o:ole="">
            <v:imagedata r:id="rId269" o:title=""/>
          </v:shape>
          <o:OLEObject Type="Embed" ProgID="Equation.DSMT4" ShapeID="_x0000_i1155" DrawAspect="Content" ObjectID="_1687249116" r:id="rId270"/>
        </w:object>
      </w:r>
    </w:p>
    <w:p w:rsidR="00A23F2F" w:rsidRPr="00D8231A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根据复合函数求导公式</w:t>
      </w:r>
      <w:r w:rsidRPr="00D8231A">
        <w:rPr>
          <w:rFonts w:hAnsi="宋体"/>
          <w:kern w:val="0"/>
          <w:szCs w:val="21"/>
        </w:rPr>
        <w:t>有</w:t>
      </w:r>
    </w:p>
    <w:p w:rsidR="00A23F2F" w:rsidRPr="00D8231A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32"/>
        </w:rPr>
        <w:object w:dxaOrig="5920" w:dyaOrig="760">
          <v:shape id="_x0000_i1156" type="#_x0000_t75" style="width:296.05pt;height:38pt" o:ole="">
            <v:imagedata r:id="rId271" o:title=""/>
          </v:shape>
          <o:OLEObject Type="Embed" ProgID="Equation.DSMT4" ShapeID="_x0000_i1156" DrawAspect="Content" ObjectID="_1687249117" r:id="rId272"/>
        </w:objec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5467AD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0C2453" w:rsidRDefault="00A23F2F" w:rsidP="00A23F2F">
      <w:pPr>
        <w:pStyle w:val="1"/>
        <w:rPr>
          <w:kern w:val="0"/>
        </w:rPr>
      </w:pPr>
      <w:r w:rsidRPr="000C2453">
        <w:rPr>
          <w:kern w:val="0"/>
        </w:rPr>
        <w:t>四、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四</w:t>
      </w:r>
      <w:r w:rsidRPr="00746C55">
        <w:rPr>
          <w:rStyle w:val="ae"/>
          <w:rFonts w:hint="eastAsia"/>
        </w:rPr>
        <w:t>题】</w:t>
      </w:r>
    </w:p>
    <w:p w:rsidR="00A23F2F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1963FC" w:rsidRPr="001963FC">
        <w:rPr>
          <w:position w:val="-10"/>
        </w:rPr>
        <w:object w:dxaOrig="540" w:dyaOrig="320">
          <v:shape id="_x0000_i1157" type="#_x0000_t75" style="width:27.05pt;height:16.15pt" o:ole="">
            <v:imagedata r:id="rId273" o:title=""/>
          </v:shape>
          <o:OLEObject Type="Embed" ProgID="Equation.DSMT4" ShapeID="_x0000_i1157" DrawAspect="Content" ObjectID="_1687249118" r:id="rId274"/>
        </w:object>
      </w:r>
      <w:r w:rsidRPr="005467AD">
        <w:rPr>
          <w:rFonts w:hAnsi="宋体"/>
          <w:kern w:val="0"/>
          <w:szCs w:val="21"/>
        </w:rPr>
        <w:t>在</w:t>
      </w:r>
      <w:r w:rsidR="001963FC" w:rsidRPr="001963FC">
        <w:rPr>
          <w:position w:val="-10"/>
        </w:rPr>
        <w:object w:dxaOrig="940" w:dyaOrig="320">
          <v:shape id="_x0000_i1158" type="#_x0000_t75" style="width:47.25pt;height:16.15pt" o:ole="">
            <v:imagedata r:id="rId275" o:title=""/>
          </v:shape>
          <o:OLEObject Type="Embed" ProgID="Equation.DSMT4" ShapeID="_x0000_i1158" DrawAspect="Content" ObjectID="_1687249119" r:id="rId276"/>
        </w:object>
      </w:r>
      <w:r w:rsidRPr="005467AD">
        <w:rPr>
          <w:rFonts w:hAnsi="宋体"/>
          <w:kern w:val="0"/>
          <w:szCs w:val="21"/>
        </w:rPr>
        <w:t>内可导</w:t>
      </w:r>
      <w:r>
        <w:rPr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</w:t>
      </w:r>
      <w:r w:rsidR="001963FC" w:rsidRPr="001963FC">
        <w:rPr>
          <w:position w:val="-20"/>
        </w:rPr>
        <w:object w:dxaOrig="1280" w:dyaOrig="440">
          <v:shape id="_x0000_i1159" type="#_x0000_t75" style="width:63.95pt;height:21.9pt" o:ole="">
            <v:imagedata r:id="rId277" o:title=""/>
          </v:shape>
          <o:OLEObject Type="Embed" ProgID="Equation.DSMT4" ShapeID="_x0000_i1159" DrawAspect="Content" ObjectID="_1687249120" r:id="rId278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28"/>
        </w:rPr>
        <w:object w:dxaOrig="3420" w:dyaOrig="740">
          <v:shape id="_x0000_i1160" type="#_x0000_t75" style="width:171.05pt;height:36.85pt" o:ole="">
            <v:imagedata r:id="rId279" o:title=""/>
          </v:shape>
          <o:OLEObject Type="Embed" ProgID="Equation.DSMT4" ShapeID="_x0000_i1160" DrawAspect="Content" ObjectID="_1687249121" r:id="rId280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1963FC" w:rsidRPr="001963FC">
        <w:rPr>
          <w:position w:val="-6"/>
        </w:rPr>
        <w:object w:dxaOrig="180" w:dyaOrig="220">
          <v:shape id="_x0000_i1161" type="#_x0000_t75" style="width:9.2pt;height:10.95pt" o:ole="">
            <v:imagedata r:id="rId281" o:title=""/>
          </v:shape>
          <o:OLEObject Type="Embed" ProgID="Equation.DSMT4" ShapeID="_x0000_i1161" DrawAspect="Content" ObjectID="_1687249122" r:id="rId282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Default="00A23F2F" w:rsidP="00A23F2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 w:hint="eastAsia"/>
          <w:kern w:val="0"/>
          <w:szCs w:val="21"/>
        </w:rPr>
        <w:t>首先求所给等式左侧极限（</w:t>
      </w:r>
      <w:r w:rsidR="001963FC" w:rsidRPr="001963FC">
        <w:rPr>
          <w:position w:val="-6"/>
        </w:rPr>
        <w:object w:dxaOrig="520" w:dyaOrig="279">
          <v:shape id="_x0000_i1162" type="#_x0000_t75" style="width:25.9pt;height:13.8pt" o:ole="">
            <v:imagedata r:id="rId283" o:title=""/>
          </v:shape>
          <o:OLEObject Type="Embed" ProgID="Equation.DSMT4" ShapeID="_x0000_i1162" DrawAspect="Content" ObjectID="_1687249123" r:id="rId284"/>
        </w:object>
      </w:r>
      <w:r>
        <w:rPr>
          <w:rFonts w:hAnsi="宋体" w:hint="eastAsia"/>
          <w:kern w:val="0"/>
          <w:szCs w:val="21"/>
        </w:rPr>
        <w:t>时结论同样成立）</w:t>
      </w:r>
    </w:p>
    <w:p w:rsidR="00A23F2F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8"/>
        </w:rPr>
        <w:object w:dxaOrig="5220" w:dyaOrig="740">
          <v:shape id="_x0000_i1163" type="#_x0000_t75" style="width:260.95pt;height:36.85pt" o:ole="">
            <v:imagedata r:id="rId285" o:title=""/>
          </v:shape>
          <o:OLEObject Type="Embed" ProgID="Equation.DSMT4" ShapeID="_x0000_i1163" DrawAspect="Content" ObjectID="_1687249124" r:id="rId286"/>
        </w:object>
      </w:r>
    </w:p>
    <w:p w:rsidR="00A23F2F" w:rsidRPr="00CA57BC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其次</w:t>
      </w:r>
      <w:r w:rsidRPr="00CA57BC">
        <w:rPr>
          <w:rFonts w:hAnsi="宋体"/>
          <w:kern w:val="0"/>
          <w:szCs w:val="21"/>
        </w:rPr>
        <w:t>由拉格朗日中值定理，有</w:t>
      </w:r>
      <w:r w:rsidR="001963FC" w:rsidRPr="001963FC">
        <w:rPr>
          <w:position w:val="-10"/>
        </w:rPr>
        <w:object w:dxaOrig="1240" w:dyaOrig="320">
          <v:shape id="_x0000_i1164" type="#_x0000_t75" style="width:62.2pt;height:16.15pt" o:ole="">
            <v:imagedata r:id="rId287" o:title=""/>
          </v:shape>
          <o:OLEObject Type="Embed" ProgID="Equation.DSMT4" ShapeID="_x0000_i1164" DrawAspect="Content" ObjectID="_1687249125" r:id="rId288"/>
        </w:object>
      </w:r>
      <w:r>
        <w:rPr>
          <w:rFonts w:hAnsi="宋体" w:hint="eastAsia"/>
          <w:kern w:val="0"/>
          <w:szCs w:val="21"/>
        </w:rPr>
        <w:t>使得</w:t>
      </w:r>
    </w:p>
    <w:p w:rsidR="00A23F2F" w:rsidRPr="00CA57BC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10"/>
        </w:rPr>
        <w:object w:dxaOrig="4200" w:dyaOrig="320">
          <v:shape id="_x0000_i1165" type="#_x0000_t75" style="width:210.25pt;height:16.15pt" o:ole="">
            <v:imagedata r:id="rId289" o:title=""/>
          </v:shape>
          <o:OLEObject Type="Embed" ProgID="Equation.DSMT4" ShapeID="_x0000_i1165" DrawAspect="Content" ObjectID="_1687249126" r:id="rId290"/>
        </w:object>
      </w:r>
    </w:p>
    <w:p w:rsidR="00A23F2F" w:rsidRPr="00CA57BC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左右两边同时求极限，</w:t>
      </w:r>
      <w:r>
        <w:rPr>
          <w:rFonts w:hAnsi="宋体" w:hint="eastAsia"/>
          <w:kern w:val="0"/>
          <w:szCs w:val="21"/>
        </w:rPr>
        <w:t>得到</w:t>
      </w:r>
    </w:p>
    <w:p w:rsidR="00A23F2F" w:rsidRPr="00CA57BC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20"/>
        </w:rPr>
        <w:object w:dxaOrig="3500" w:dyaOrig="440">
          <v:shape id="_x0000_i1166" type="#_x0000_t75" style="width:175.1pt;height:21.9pt" o:ole="">
            <v:imagedata r:id="rId291" o:title=""/>
          </v:shape>
          <o:OLEObject Type="Embed" ProgID="Equation.DSMT4" ShapeID="_x0000_i1166" DrawAspect="Content" ObjectID="_1687249127" r:id="rId292"/>
        </w:object>
      </w:r>
    </w:p>
    <w:p w:rsidR="00A23F2F" w:rsidRPr="00CA57BC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由题</w:t>
      </w:r>
      <w:r>
        <w:rPr>
          <w:rFonts w:hAnsi="宋体" w:hint="eastAsia"/>
          <w:kern w:val="0"/>
          <w:szCs w:val="21"/>
        </w:rPr>
        <w:t>设等式</w:t>
      </w:r>
      <w:r w:rsidRPr="00CA57BC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可得</w:t>
      </w:r>
      <w:r w:rsidR="001963FC" w:rsidRPr="001963FC">
        <w:rPr>
          <w:position w:val="-6"/>
        </w:rPr>
        <w:object w:dxaOrig="680" w:dyaOrig="320">
          <v:shape id="_x0000_i1167" type="#_x0000_t75" style="width:34pt;height:16.15pt" o:ole="">
            <v:imagedata r:id="rId293" o:title=""/>
          </v:shape>
          <o:OLEObject Type="Embed" ProgID="Equation.DSMT4" ShapeID="_x0000_i1167" DrawAspect="Content" ObjectID="_1687249128" r:id="rId294"/>
        </w:object>
      </w:r>
      <w:r w:rsidRPr="00CA57BC">
        <w:rPr>
          <w:rFonts w:hAnsi="宋体"/>
          <w:kern w:val="0"/>
          <w:szCs w:val="21"/>
        </w:rPr>
        <w:t>，故</w:t>
      </w:r>
      <w:r w:rsidR="001963FC" w:rsidRPr="001963FC">
        <w:rPr>
          <w:position w:val="-24"/>
        </w:rPr>
        <w:object w:dxaOrig="560" w:dyaOrig="620">
          <v:shape id="_x0000_i1168" type="#_x0000_t75" style="width:28.2pt;height:31.1pt" o:ole="">
            <v:imagedata r:id="rId295" o:title=""/>
          </v:shape>
          <o:OLEObject Type="Embed" ProgID="Equation.DSMT4" ShapeID="_x0000_i1168" DrawAspect="Content" ObjectID="_1687249129" r:id="rId296"/>
        </w:object>
      </w:r>
      <w:r>
        <w:rPr>
          <w:rFonts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DE7E2D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0C2453" w:rsidRDefault="00A23F2F" w:rsidP="00A23F2F">
      <w:pPr>
        <w:pStyle w:val="1"/>
        <w:rPr>
          <w:kern w:val="0"/>
        </w:rPr>
      </w:pPr>
      <w:r w:rsidRPr="000C2453">
        <w:rPr>
          <w:kern w:val="0"/>
        </w:rPr>
        <w:t>五、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 w:rsidR="00CF5D43"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五</w:t>
      </w:r>
      <w:r w:rsidRPr="00746C55">
        <w:rPr>
          <w:rStyle w:val="ae"/>
          <w:rFonts w:hint="eastAsia"/>
        </w:rPr>
        <w:t>题】</w:t>
      </w:r>
    </w:p>
    <w:p w:rsidR="00A23F2F" w:rsidRPr="005467AD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求二重积分</w:t>
      </w:r>
      <w:r w:rsidR="001963FC" w:rsidRPr="001963FC">
        <w:rPr>
          <w:position w:val="-30"/>
        </w:rPr>
        <w:object w:dxaOrig="2260" w:dyaOrig="720">
          <v:shape id="_x0000_i1169" type="#_x0000_t75" style="width:112.9pt;height:36.3pt" o:ole="">
            <v:imagedata r:id="rId297" o:title=""/>
          </v:shape>
          <o:OLEObject Type="Embed" ProgID="Equation.DSMT4" ShapeID="_x0000_i1169" DrawAspect="Content" ObjectID="_1687249130" r:id="rId298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1963FC" w:rsidRPr="00025957">
        <w:rPr>
          <w:position w:val="-4"/>
        </w:rPr>
        <w:object w:dxaOrig="240" w:dyaOrig="260">
          <v:shape id="_x0000_i1170" type="#_x0000_t75" style="width:12.1pt;height:13.25pt" o:ole="">
            <v:imagedata r:id="rId299" o:title=""/>
          </v:shape>
          <o:OLEObject Type="Embed" ProgID="Equation.DSMT4" ShapeID="_x0000_i1170" DrawAspect="Content" ObjectID="_1687249131" r:id="rId300"/>
        </w:object>
      </w:r>
      <w:r w:rsidRPr="005467AD">
        <w:rPr>
          <w:rFonts w:hAnsi="宋体"/>
          <w:kern w:val="0"/>
          <w:szCs w:val="21"/>
        </w:rPr>
        <w:t>是由直线</w:t>
      </w:r>
      <w:r w:rsidR="001963FC" w:rsidRPr="001963FC">
        <w:rPr>
          <w:position w:val="-10"/>
        </w:rPr>
        <w:object w:dxaOrig="580" w:dyaOrig="260">
          <v:shape id="_x0000_i1171" type="#_x0000_t75" style="width:28.8pt;height:13.25pt" o:ole="">
            <v:imagedata r:id="rId301" o:title=""/>
          </v:shape>
          <o:OLEObject Type="Embed" ProgID="Equation.DSMT4" ShapeID="_x0000_i1171" DrawAspect="Content" ObjectID="_1687249132" r:id="rId302"/>
        </w:object>
      </w:r>
      <w:r>
        <w:rPr>
          <w:rFonts w:hint="eastAsia"/>
          <w:kern w:val="0"/>
        </w:rPr>
        <w:t>，</w:t>
      </w:r>
      <w:r w:rsidR="001963FC" w:rsidRPr="001963FC">
        <w:rPr>
          <w:position w:val="-10"/>
        </w:rPr>
        <w:object w:dxaOrig="720" w:dyaOrig="320">
          <v:shape id="_x0000_i1172" type="#_x0000_t75" style="width:36.3pt;height:16.15pt" o:ole="">
            <v:imagedata r:id="rId303" o:title=""/>
          </v:shape>
          <o:OLEObject Type="Embed" ProgID="Equation.DSMT4" ShapeID="_x0000_i1172" DrawAspect="Content" ObjectID="_1687249133" r:id="rId304"/>
        </w:object>
      </w:r>
      <w:r w:rsidRPr="005467AD">
        <w:rPr>
          <w:rFonts w:hAnsi="宋体"/>
          <w:kern w:val="0"/>
          <w:szCs w:val="21"/>
        </w:rPr>
        <w:t>及</w:t>
      </w:r>
      <w:r w:rsidR="001963FC" w:rsidRPr="00025957">
        <w:rPr>
          <w:position w:val="-4"/>
        </w:rPr>
        <w:object w:dxaOrig="540" w:dyaOrig="260">
          <v:shape id="_x0000_i1173" type="#_x0000_t75" style="width:27.05pt;height:13.25pt" o:ole="">
            <v:imagedata r:id="rId305" o:title=""/>
          </v:shape>
          <o:OLEObject Type="Embed" ProgID="Equation.DSMT4" ShapeID="_x0000_i1173" DrawAspect="Content" ObjectID="_1687249134" r:id="rId306"/>
        </w:object>
      </w:r>
      <w:r w:rsidRPr="005467AD">
        <w:rPr>
          <w:rFonts w:hAnsi="宋体"/>
          <w:kern w:val="0"/>
          <w:szCs w:val="21"/>
        </w:rPr>
        <w:t>围成的平面区域</w:t>
      </w:r>
      <w:r>
        <w:rPr>
          <w:rFonts w:hAnsi="宋体" w:hint="eastAsia"/>
          <w:kern w:val="0"/>
          <w:szCs w:val="21"/>
        </w:rPr>
        <w:t>．</w: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A23F2F" w:rsidRPr="00CA57BC" w:rsidRDefault="00A23F2F" w:rsidP="00A23F2F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CA57BC">
        <w:rPr>
          <w:rFonts w:hAnsi="宋体"/>
          <w:kern w:val="0"/>
          <w:szCs w:val="21"/>
        </w:rPr>
        <w:t>积分区域可以写成</w:t>
      </w:r>
      <w:r w:rsidR="001963FC" w:rsidRPr="001963FC">
        <w:rPr>
          <w:position w:val="-10"/>
        </w:rPr>
        <w:object w:dxaOrig="1960" w:dyaOrig="320">
          <v:shape id="_x0000_i1174" type="#_x0000_t75" style="width:97.9pt;height:16.15pt" o:ole="">
            <v:imagedata r:id="rId307" o:title=""/>
          </v:shape>
          <o:OLEObject Type="Embed" ProgID="Equation.DSMT4" ShapeID="_x0000_i1174" DrawAspect="Content" ObjectID="_1687249135" r:id="rId308"/>
        </w:object>
      </w:r>
      <w:r>
        <w:rPr>
          <w:rFonts w:hint="eastAsia"/>
          <w:kern w:val="0"/>
          <w:szCs w:val="21"/>
        </w:rPr>
        <w:t>．</w:t>
      </w:r>
    </w:p>
    <w:p w:rsidR="00A23F2F" w:rsidRPr="00CA57BC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66"/>
        </w:rPr>
        <w:object w:dxaOrig="6580" w:dyaOrig="1440">
          <v:shape id="_x0000_i1175" type="#_x0000_t75" style="width:328.9pt;height:1in" o:ole="">
            <v:imagedata r:id="rId309" o:title=""/>
          </v:shape>
          <o:OLEObject Type="Embed" ProgID="Equation.DSMT4" ShapeID="_x0000_i1175" DrawAspect="Content" ObjectID="_1687249136" r:id="rId310"/>
        </w:object>
      </w:r>
    </w:p>
    <w:p w:rsidR="00A23F2F" w:rsidRPr="00CA57BC" w:rsidRDefault="00A23F2F" w:rsidP="00A23F2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于是</w:t>
      </w:r>
      <w:r>
        <w:rPr>
          <w:rFonts w:hAnsi="宋体" w:hint="eastAsia"/>
          <w:kern w:val="0"/>
          <w:szCs w:val="21"/>
        </w:rPr>
        <w:t>原积分</w:t>
      </w:r>
    </w:p>
    <w:p w:rsidR="00A23F2F" w:rsidRPr="00A154CB" w:rsidRDefault="001963FC" w:rsidP="00A23F2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30"/>
        </w:rPr>
        <w:object w:dxaOrig="5780" w:dyaOrig="720">
          <v:shape id="_x0000_i1176" type="#_x0000_t75" style="width:289.15pt;height:36.3pt" o:ole="">
            <v:imagedata r:id="rId311" o:title=""/>
          </v:shape>
          <o:OLEObject Type="Embed" ProgID="Equation.DSMT4" ShapeID="_x0000_i1176" DrawAspect="Content" ObjectID="_1687249137" r:id="rId312"/>
        </w:object>
      </w:r>
    </w:p>
    <w:p w:rsidR="00A23F2F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23F2F" w:rsidRDefault="00A23F2F" w:rsidP="00A23F2F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582601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六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F708C7" w:rsidP="009D60CF">
      <w:pPr>
        <w:ind w:leftChars="200" w:left="480"/>
        <w:rPr>
          <w:kern w:val="0"/>
        </w:rPr>
      </w:pPr>
      <w:r w:rsidRPr="00F708C7">
        <w:rPr>
          <w:rFonts w:hint="eastAsia"/>
          <w:kern w:val="0"/>
        </w:rPr>
        <w:t>某商品进价为</w:t>
      </w:r>
      <w:r w:rsidR="001963FC" w:rsidRPr="001963FC">
        <w:rPr>
          <w:position w:val="-6"/>
        </w:rPr>
        <w:object w:dxaOrig="200" w:dyaOrig="220">
          <v:shape id="_x0000_i1177" type="#_x0000_t75" style="width:9.8pt;height:10.95pt" o:ole="">
            <v:imagedata r:id="rId313" o:title=""/>
          </v:shape>
          <o:OLEObject Type="Embed" ProgID="Equation.DSMT4" ShapeID="_x0000_i1177" DrawAspect="Content" ObjectID="_1687249138" r:id="rId314"/>
        </w:object>
      </w:r>
      <w:r w:rsidR="00C67168">
        <w:rPr>
          <w:rFonts w:hint="eastAsia"/>
          <w:kern w:val="0"/>
        </w:rPr>
        <w:t>（</w:t>
      </w:r>
      <w:r w:rsidRPr="00F708C7">
        <w:rPr>
          <w:rFonts w:hint="eastAsia"/>
          <w:kern w:val="0"/>
        </w:rPr>
        <w:t>元</w:t>
      </w:r>
      <w:r w:rsidRPr="00F708C7">
        <w:rPr>
          <w:rFonts w:hint="eastAsia"/>
          <w:kern w:val="0"/>
        </w:rPr>
        <w:t>/</w: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）</w:t>
      </w:r>
      <w:r w:rsidRPr="00F708C7">
        <w:rPr>
          <w:rFonts w:hint="eastAsia"/>
          <w:kern w:val="0"/>
        </w:rPr>
        <w:t>，根据以往经验，当销售价为</w:t>
      </w:r>
      <w:r w:rsidR="001963FC" w:rsidRPr="001963FC">
        <w:rPr>
          <w:position w:val="-6"/>
        </w:rPr>
        <w:object w:dxaOrig="200" w:dyaOrig="279">
          <v:shape id="_x0000_i1178" type="#_x0000_t75" style="width:9.8pt;height:13.8pt" o:ole="">
            <v:imagedata r:id="rId315" o:title=""/>
          </v:shape>
          <o:OLEObject Type="Embed" ProgID="Equation.DSMT4" ShapeID="_x0000_i1178" DrawAspect="Content" ObjectID="_1687249139" r:id="rId316"/>
        </w:object>
      </w:r>
      <w:r w:rsidR="00C67168">
        <w:rPr>
          <w:rFonts w:hint="eastAsia"/>
          <w:kern w:val="0"/>
        </w:rPr>
        <w:t>（</w:t>
      </w:r>
      <w:r w:rsidRPr="00F708C7">
        <w:rPr>
          <w:rFonts w:hint="eastAsia"/>
          <w:kern w:val="0"/>
        </w:rPr>
        <w:t>元</w:t>
      </w:r>
      <w:r w:rsidRPr="00F708C7">
        <w:rPr>
          <w:rFonts w:hint="eastAsia"/>
          <w:kern w:val="0"/>
        </w:rPr>
        <w:t>/</w: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）</w:t>
      </w:r>
      <w:r w:rsidRPr="00F708C7">
        <w:rPr>
          <w:rFonts w:hint="eastAsia"/>
          <w:kern w:val="0"/>
        </w:rPr>
        <w:t>时</w:t>
      </w:r>
      <w:r w:rsidR="00C67168">
        <w:rPr>
          <w:rFonts w:hint="eastAsia"/>
          <w:kern w:val="0"/>
        </w:rPr>
        <w:t>，</w:t>
      </w:r>
      <w:r w:rsidRPr="00F708C7">
        <w:rPr>
          <w:rFonts w:hint="eastAsia"/>
          <w:kern w:val="0"/>
        </w:rPr>
        <w:t>销售量为</w:t>
      </w:r>
      <w:r w:rsidR="001963FC" w:rsidRPr="001963FC">
        <w:rPr>
          <w:position w:val="-6"/>
        </w:rPr>
        <w:object w:dxaOrig="180" w:dyaOrig="220">
          <v:shape id="_x0000_i1179" type="#_x0000_t75" style="width:9.2pt;height:10.95pt" o:ole="">
            <v:imagedata r:id="rId317" o:title=""/>
          </v:shape>
          <o:OLEObject Type="Embed" ProgID="Equation.DSMT4" ShapeID="_x0000_i1179" DrawAspect="Content" ObjectID="_1687249140" r:id="rId318"/>
        </w:object>
      </w:r>
      <w:r w:rsidRPr="00F708C7">
        <w:rPr>
          <w:rFonts w:hint="eastAsia"/>
          <w:kern w:val="0"/>
        </w:rPr>
        <w:t>件</w:t>
      </w:r>
      <w:r w:rsidR="00C67168">
        <w:rPr>
          <w:rFonts w:hint="eastAsia"/>
          <w:kern w:val="0"/>
        </w:rPr>
        <w:t>（</w:t>
      </w:r>
      <w:r w:rsidR="001963FC" w:rsidRPr="001963FC">
        <w:rPr>
          <w:position w:val="-6"/>
        </w:rPr>
        <w:object w:dxaOrig="200" w:dyaOrig="220">
          <v:shape id="_x0000_i1180" type="#_x0000_t75" style="width:9.8pt;height:10.95pt" o:ole="">
            <v:imagedata r:id="rId319" o:title=""/>
          </v:shape>
          <o:OLEObject Type="Embed" ProgID="Equation.DSMT4" ShapeID="_x0000_i1180" DrawAspect="Content" ObjectID="_1687249141" r:id="rId320"/>
        </w:object>
      </w:r>
      <w:r w:rsidRPr="00F708C7">
        <w:rPr>
          <w:rFonts w:hint="eastAsia"/>
          <w:kern w:val="0"/>
        </w:rPr>
        <w:t>,</w:t>
      </w:r>
      <w:r w:rsidR="00C67168">
        <w:rPr>
          <w:rFonts w:hint="eastAsia"/>
          <w:kern w:val="0"/>
        </w:rPr>
        <w:t xml:space="preserve"> </w:t>
      </w:r>
      <w:r w:rsidR="001963FC" w:rsidRPr="001963FC">
        <w:rPr>
          <w:position w:val="-6"/>
        </w:rPr>
        <w:object w:dxaOrig="200" w:dyaOrig="279">
          <v:shape id="_x0000_i1181" type="#_x0000_t75" style="width:9.8pt;height:13.8pt" o:ole="">
            <v:imagedata r:id="rId321" o:title=""/>
          </v:shape>
          <o:OLEObject Type="Embed" ProgID="Equation.DSMT4" ShapeID="_x0000_i1181" DrawAspect="Content" ObjectID="_1687249142" r:id="rId322"/>
        </w:object>
      </w:r>
      <w:r w:rsidRPr="00F708C7">
        <w:rPr>
          <w:rFonts w:hint="eastAsia"/>
          <w:kern w:val="0"/>
        </w:rPr>
        <w:t>,</w:t>
      </w:r>
      <w:r w:rsidR="00C67168">
        <w:rPr>
          <w:rFonts w:hint="eastAsia"/>
          <w:kern w:val="0"/>
        </w:rPr>
        <w:t xml:space="preserve"> </w:t>
      </w:r>
      <w:r w:rsidR="001963FC" w:rsidRPr="001963FC">
        <w:rPr>
          <w:position w:val="-6"/>
        </w:rPr>
        <w:object w:dxaOrig="180" w:dyaOrig="220">
          <v:shape id="_x0000_i1182" type="#_x0000_t75" style="width:9.2pt;height:10.95pt" o:ole="">
            <v:imagedata r:id="rId323" o:title=""/>
          </v:shape>
          <o:OLEObject Type="Embed" ProgID="Equation.DSMT4" ShapeID="_x0000_i1182" DrawAspect="Content" ObjectID="_1687249143" r:id="rId324"/>
        </w:object>
      </w:r>
      <w:r w:rsidRPr="00F708C7">
        <w:rPr>
          <w:rFonts w:hint="eastAsia"/>
          <w:kern w:val="0"/>
        </w:rPr>
        <w:t>均为正常数，且</w:t>
      </w:r>
      <w:r w:rsidR="001963FC" w:rsidRPr="001963FC">
        <w:rPr>
          <w:position w:val="-24"/>
        </w:rPr>
        <w:object w:dxaOrig="720" w:dyaOrig="620">
          <v:shape id="_x0000_i1183" type="#_x0000_t75" style="width:36.3pt;height:31.1pt" o:ole="">
            <v:imagedata r:id="rId325" o:title=""/>
          </v:shape>
          <o:OLEObject Type="Embed" ProgID="Equation.DSMT4" ShapeID="_x0000_i1183" DrawAspect="Content" ObjectID="_1687249144" r:id="rId326"/>
        </w:object>
      </w:r>
      <w:r w:rsidR="00C67168">
        <w:rPr>
          <w:rFonts w:hint="eastAsia"/>
          <w:kern w:val="0"/>
        </w:rPr>
        <w:t>）．</w:t>
      </w:r>
      <w:r w:rsidRPr="00F708C7">
        <w:rPr>
          <w:rFonts w:hint="eastAsia"/>
          <w:kern w:val="0"/>
        </w:rPr>
        <w:t>市场调查表明，销售价每下降</w:t>
      </w:r>
      <w:r w:rsidR="001963FC" w:rsidRPr="001963FC">
        <w:rPr>
          <w:position w:val="-6"/>
        </w:rPr>
        <w:object w:dxaOrig="540" w:dyaOrig="279">
          <v:shape id="_x0000_i1184" type="#_x0000_t75" style="width:27.05pt;height:13.8pt" o:ole="">
            <v:imagedata r:id="rId327" o:title=""/>
          </v:shape>
          <o:OLEObject Type="Embed" ProgID="Equation.DSMT4" ShapeID="_x0000_i1184" DrawAspect="Content" ObjectID="_1687249145" r:id="rId328"/>
        </w:object>
      </w:r>
      <w:r w:rsidRPr="00F708C7">
        <w:rPr>
          <w:rFonts w:hint="eastAsia"/>
          <w:kern w:val="0"/>
        </w:rPr>
        <w:t>，销售量可增加</w:t>
      </w:r>
      <w:r w:rsidR="001963FC" w:rsidRPr="001963FC">
        <w:rPr>
          <w:position w:val="-6"/>
        </w:rPr>
        <w:object w:dxaOrig="540" w:dyaOrig="279">
          <v:shape id="_x0000_i1185" type="#_x0000_t75" style="width:27.05pt;height:13.8pt" o:ole="">
            <v:imagedata r:id="rId329" o:title=""/>
          </v:shape>
          <o:OLEObject Type="Embed" ProgID="Equation.DSMT4" ShapeID="_x0000_i1185" DrawAspect="Content" ObjectID="_1687249146" r:id="rId330"/>
        </w:object>
      </w:r>
      <w:r w:rsidR="00C67168">
        <w:rPr>
          <w:rFonts w:hint="eastAsia"/>
          <w:kern w:val="0"/>
        </w:rPr>
        <w:t>．</w:t>
      </w:r>
      <w:r w:rsidRPr="00F708C7">
        <w:rPr>
          <w:rFonts w:hint="eastAsia"/>
          <w:kern w:val="0"/>
        </w:rPr>
        <w:t>现决定</w:t>
      </w:r>
      <w:r w:rsidR="00C67168">
        <w:rPr>
          <w:rFonts w:hint="eastAsia"/>
          <w:kern w:val="0"/>
        </w:rPr>
        <w:t>一次性降价，</w:t>
      </w:r>
      <w:r w:rsidRPr="00F708C7">
        <w:rPr>
          <w:rFonts w:hint="eastAsia"/>
          <w:kern w:val="0"/>
        </w:rPr>
        <w:t>试问，当销售价定为多少时，可获得最大利润？并求出最大利润</w:t>
      </w:r>
      <w:r w:rsidR="00C67168">
        <w:rPr>
          <w:rFonts w:hint="eastAsia"/>
          <w:kern w:val="0"/>
        </w:rPr>
        <w:t>．</w:t>
      </w:r>
    </w:p>
    <w:p w:rsidR="009D60CF" w:rsidRDefault="009D60CF" w:rsidP="009D60C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67168" w:rsidRPr="009D60CF" w:rsidRDefault="009D60CF" w:rsidP="00C67168">
      <w:pPr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C67168" w:rsidRPr="00C67168">
        <w:rPr>
          <w:rFonts w:hint="eastAsia"/>
          <w:kern w:val="0"/>
        </w:rPr>
        <w:t>设</w:t>
      </w:r>
      <w:r w:rsidR="001963FC" w:rsidRPr="001963FC">
        <w:rPr>
          <w:position w:val="-10"/>
        </w:rPr>
        <w:object w:dxaOrig="200" w:dyaOrig="260">
          <v:shape id="_x0000_i1186" type="#_x0000_t75" style="width:9.8pt;height:13.25pt" o:ole="">
            <v:imagedata r:id="rId331" o:title=""/>
          </v:shape>
          <o:OLEObject Type="Embed" ProgID="Equation.DSMT4" ShapeID="_x0000_i1186" DrawAspect="Content" ObjectID="_1687249147" r:id="rId332"/>
        </w:object>
      </w:r>
      <w:r w:rsidR="00C67168" w:rsidRPr="00C67168">
        <w:rPr>
          <w:rFonts w:hint="eastAsia"/>
          <w:kern w:val="0"/>
        </w:rPr>
        <w:t>表示降价后的销售价，</w:t>
      </w:r>
      <w:r w:rsidR="001963FC" w:rsidRPr="00025957">
        <w:rPr>
          <w:position w:val="-4"/>
        </w:rPr>
        <w:object w:dxaOrig="200" w:dyaOrig="200">
          <v:shape id="_x0000_i1187" type="#_x0000_t75" style="width:9.8pt;height:9.8pt" o:ole="">
            <v:imagedata r:id="rId333" o:title=""/>
          </v:shape>
          <o:OLEObject Type="Embed" ProgID="Equation.DSMT4" ShapeID="_x0000_i1187" DrawAspect="Content" ObjectID="_1687249148" r:id="rId334"/>
        </w:object>
      </w:r>
      <w:r w:rsidR="00C67168">
        <w:rPr>
          <w:rFonts w:hint="eastAsia"/>
          <w:kern w:val="0"/>
        </w:rPr>
        <w:t>为增加的销售量．则有</w:t>
      </w:r>
    </w:p>
    <w:p w:rsidR="00C67168" w:rsidRPr="00C67168" w:rsidRDefault="001963FC" w:rsidP="009D60CF">
      <w:pPr>
        <w:ind w:leftChars="200" w:left="480"/>
        <w:jc w:val="center"/>
        <w:rPr>
          <w:kern w:val="0"/>
        </w:rPr>
      </w:pPr>
      <w:r w:rsidRPr="001963FC">
        <w:rPr>
          <w:position w:val="-28"/>
        </w:rPr>
        <w:object w:dxaOrig="4120" w:dyaOrig="680">
          <v:shape id="_x0000_i1188" type="#_x0000_t75" style="width:206.2pt;height:34pt" o:ole="">
            <v:imagedata r:id="rId335" o:title=""/>
          </v:shape>
          <o:OLEObject Type="Embed" ProgID="Equation.DSMT4" ShapeID="_x0000_i1188" DrawAspect="Content" ObjectID="_1687249149" r:id="rId336"/>
        </w:object>
      </w:r>
    </w:p>
    <w:p w:rsidR="00C67168" w:rsidRPr="00C67168" w:rsidRDefault="00C67168" w:rsidP="009D60CF">
      <w:pPr>
        <w:ind w:leftChars="200" w:left="480"/>
        <w:rPr>
          <w:kern w:val="0"/>
        </w:rPr>
      </w:pPr>
      <w:r>
        <w:rPr>
          <w:rFonts w:hint="eastAsia"/>
          <w:kern w:val="0"/>
        </w:rPr>
        <w:t>求得</w:t>
      </w:r>
      <w:r w:rsidRPr="00C67168">
        <w:rPr>
          <w:rFonts w:hint="eastAsia"/>
          <w:kern w:val="0"/>
        </w:rPr>
        <w:t>定价为</w:t>
      </w:r>
      <w:r w:rsidR="001963FC" w:rsidRPr="001963FC">
        <w:rPr>
          <w:position w:val="-28"/>
        </w:rPr>
        <w:object w:dxaOrig="2840" w:dyaOrig="680">
          <v:shape id="_x0000_i1189" type="#_x0000_t75" style="width:142.25pt;height:34pt" o:ole="">
            <v:imagedata r:id="rId337" o:title=""/>
          </v:shape>
          <o:OLEObject Type="Embed" ProgID="Equation.DSMT4" ShapeID="_x0000_i1189" DrawAspect="Content" ObjectID="_1687249150" r:id="rId338"/>
        </w:object>
      </w:r>
      <w:r>
        <w:rPr>
          <w:rFonts w:hint="eastAsia"/>
        </w:rPr>
        <w:t>时，得最大利润</w:t>
      </w:r>
      <w:r w:rsidR="001963FC" w:rsidRPr="001963FC">
        <w:rPr>
          <w:position w:val="-24"/>
        </w:rPr>
        <w:object w:dxaOrig="1780" w:dyaOrig="620">
          <v:shape id="_x0000_i1190" type="#_x0000_t75" style="width:89.3pt;height:31.1pt" o:ole="">
            <v:imagedata r:id="rId339" o:title=""/>
          </v:shape>
          <o:OLEObject Type="Embed" ProgID="Equation.DSMT4" ShapeID="_x0000_i1190" DrawAspect="Content" ObjectID="_1687249151" r:id="rId340"/>
        </w:object>
      </w:r>
      <w:r>
        <w:rPr>
          <w:rFonts w:hint="eastAsia"/>
        </w:rPr>
        <w:t>（元）．</w:t>
      </w:r>
    </w:p>
    <w:p w:rsidR="00CF5D43" w:rsidRDefault="00CF5D43" w:rsidP="00CF5D43">
      <w:pPr>
        <w:rPr>
          <w:kern w:val="0"/>
        </w:rPr>
      </w:pPr>
    </w:p>
    <w:p w:rsidR="00C67168" w:rsidRDefault="00C67168" w:rsidP="00CF5D43"/>
    <w:p w:rsidR="00CF5D43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七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503987" w:rsidP="005E5297">
      <w:pPr>
        <w:ind w:leftChars="200" w:left="480"/>
      </w:pPr>
      <w:r>
        <w:rPr>
          <w:rFonts w:hint="eastAsia"/>
        </w:rPr>
        <w:t>设</w:t>
      </w:r>
      <w:r w:rsidR="001963FC" w:rsidRPr="001963FC">
        <w:rPr>
          <w:position w:val="-10"/>
        </w:rPr>
        <w:object w:dxaOrig="540" w:dyaOrig="320">
          <v:shape id="_x0000_i1191" type="#_x0000_t75" style="width:27.05pt;height:16.15pt" o:ole="">
            <v:imagedata r:id="rId341" o:title=""/>
          </v:shape>
          <o:OLEObject Type="Embed" ProgID="Equation.DSMT4" ShapeID="_x0000_i1191" DrawAspect="Content" ObjectID="_1687249152" r:id="rId342"/>
        </w:object>
      </w:r>
      <w:r>
        <w:rPr>
          <w:rFonts w:hint="eastAsia"/>
        </w:rPr>
        <w:t>在区间</w:t>
      </w:r>
      <w:r w:rsidR="001963FC" w:rsidRPr="001963FC">
        <w:rPr>
          <w:position w:val="-10"/>
        </w:rPr>
        <w:object w:dxaOrig="499" w:dyaOrig="320">
          <v:shape id="_x0000_i1192" type="#_x0000_t75" style="width:24.75pt;height:16.15pt" o:ole="">
            <v:imagedata r:id="rId343" o:title=""/>
          </v:shape>
          <o:OLEObject Type="Embed" ProgID="Equation.DSMT4" ShapeID="_x0000_i1192" DrawAspect="Content" ObjectID="_1687249153" r:id="rId344"/>
        </w:object>
      </w:r>
      <w:r>
        <w:rPr>
          <w:rFonts w:hint="eastAsia"/>
        </w:rPr>
        <w:t>上连续，在</w:t>
      </w:r>
      <w:r w:rsidR="001963FC" w:rsidRPr="001963FC">
        <w:rPr>
          <w:position w:val="-10"/>
        </w:rPr>
        <w:object w:dxaOrig="540" w:dyaOrig="320">
          <v:shape id="_x0000_i1193" type="#_x0000_t75" style="width:27.05pt;height:16.15pt" o:ole="">
            <v:imagedata r:id="rId345" o:title=""/>
          </v:shape>
          <o:OLEObject Type="Embed" ProgID="Equation.DSMT4" ShapeID="_x0000_i1193" DrawAspect="Content" ObjectID="_1687249154" r:id="rId346"/>
        </w:object>
      </w:r>
      <w:r>
        <w:rPr>
          <w:rFonts w:hint="eastAsia"/>
        </w:rPr>
        <w:t>内可导，且满足</w:t>
      </w:r>
      <w:r w:rsidR="001963FC" w:rsidRPr="001963FC">
        <w:rPr>
          <w:position w:val="-18"/>
        </w:rPr>
        <w:object w:dxaOrig="2380" w:dyaOrig="520">
          <v:shape id="_x0000_i1194" type="#_x0000_t75" style="width:119.25pt;height:25.9pt" o:ole="">
            <v:imagedata r:id="rId347" o:title=""/>
          </v:shape>
          <o:OLEObject Type="Embed" ProgID="Equation.DSMT4" ShapeID="_x0000_i1194" DrawAspect="Content" ObjectID="_1687249155" r:id="rId348"/>
        </w:object>
      </w:r>
      <w:r>
        <w:rPr>
          <w:rFonts w:hint="eastAsia"/>
        </w:rPr>
        <w:t>证明至少存在一点</w:t>
      </w:r>
      <w:r w:rsidR="001963FC" w:rsidRPr="001963FC">
        <w:rPr>
          <w:position w:val="-10"/>
        </w:rPr>
        <w:object w:dxaOrig="900" w:dyaOrig="320">
          <v:shape id="_x0000_i1195" type="#_x0000_t75" style="width:44.95pt;height:16.15pt" o:ole="">
            <v:imagedata r:id="rId349" o:title=""/>
          </v:shape>
          <o:OLEObject Type="Embed" ProgID="Equation.DSMT4" ShapeID="_x0000_i1195" DrawAspect="Content" ObjectID="_1687249156" r:id="rId350"/>
        </w:object>
      </w:r>
      <w:r>
        <w:rPr>
          <w:rFonts w:hint="eastAsia"/>
        </w:rPr>
        <w:t>，使得</w:t>
      </w:r>
      <w:r w:rsidR="001963FC" w:rsidRPr="001963FC">
        <w:rPr>
          <w:position w:val="-10"/>
        </w:rPr>
        <w:object w:dxaOrig="1520" w:dyaOrig="320">
          <v:shape id="_x0000_i1196" type="#_x0000_t75" style="width:76.05pt;height:16.15pt" o:ole="">
            <v:imagedata r:id="rId351" o:title=""/>
          </v:shape>
          <o:OLEObject Type="Embed" ProgID="Equation.DSMT4" ShapeID="_x0000_i1196" DrawAspect="Content" ObjectID="_1687249157" r:id="rId352"/>
        </w:object>
      </w:r>
      <w:r>
        <w:rPr>
          <w:rFonts w:hint="eastAsia"/>
        </w:rPr>
        <w:t>．</w:t>
      </w:r>
    </w:p>
    <w:p w:rsidR="009D60CF" w:rsidRPr="00503987" w:rsidRDefault="009D60CF" w:rsidP="009D60C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03987" w:rsidRPr="00503987" w:rsidRDefault="009D60CF" w:rsidP="00503987">
      <w:pPr>
        <w:ind w:left="480" w:hangingChars="200" w:hanging="480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503987" w:rsidRPr="00503987">
        <w:rPr>
          <w:rFonts w:hint="eastAsia"/>
          <w:kern w:val="0"/>
          <w:szCs w:val="21"/>
        </w:rPr>
        <w:t>令</w:t>
      </w:r>
      <w:r w:rsidR="001963FC" w:rsidRPr="001963FC">
        <w:rPr>
          <w:position w:val="-10"/>
        </w:rPr>
        <w:object w:dxaOrig="1640" w:dyaOrig="400">
          <v:shape id="_x0000_i1197" type="#_x0000_t75" style="width:81.8pt;height:20.15pt" o:ole="">
            <v:imagedata r:id="rId353" o:title=""/>
          </v:shape>
          <o:OLEObject Type="Embed" ProgID="Equation.DSMT4" ShapeID="_x0000_i1197" DrawAspect="Content" ObjectID="_1687249158" r:id="rId354"/>
        </w:object>
      </w:r>
      <w:r w:rsidR="00503987">
        <w:rPr>
          <w:rFonts w:hint="eastAsia"/>
          <w:kern w:val="0"/>
          <w:szCs w:val="21"/>
        </w:rPr>
        <w:t>，则由积分中值定理</w:t>
      </w:r>
      <w:r w:rsidR="00B74260">
        <w:rPr>
          <w:rFonts w:hint="eastAsia"/>
          <w:kern w:val="0"/>
          <w:szCs w:val="21"/>
        </w:rPr>
        <w:t>可知</w:t>
      </w:r>
      <w:r w:rsidR="00503987">
        <w:rPr>
          <w:rFonts w:hint="eastAsia"/>
          <w:kern w:val="0"/>
          <w:szCs w:val="21"/>
        </w:rPr>
        <w:t>，存在</w:t>
      </w:r>
      <w:r w:rsidR="001963FC" w:rsidRPr="001963FC">
        <w:rPr>
          <w:position w:val="-10"/>
        </w:rPr>
        <w:object w:dxaOrig="1200" w:dyaOrig="320">
          <v:shape id="_x0000_i1198" type="#_x0000_t75" style="width:59.9pt;height:16.15pt" o:ole="">
            <v:imagedata r:id="rId355" o:title=""/>
          </v:shape>
          <o:OLEObject Type="Embed" ProgID="Equation.DSMT4" ShapeID="_x0000_i1198" DrawAspect="Content" ObjectID="_1687249159" r:id="rId356"/>
        </w:object>
      </w:r>
      <w:r w:rsidR="00503987">
        <w:rPr>
          <w:kern w:val="0"/>
          <w:szCs w:val="21"/>
        </w:rPr>
        <w:t>，</w:t>
      </w:r>
      <w:r w:rsidR="00503987">
        <w:rPr>
          <w:rFonts w:hint="eastAsia"/>
          <w:kern w:val="0"/>
          <w:szCs w:val="21"/>
        </w:rPr>
        <w:t>使得</w:t>
      </w:r>
      <w:r w:rsidR="001963FC" w:rsidRPr="001963FC">
        <w:rPr>
          <w:position w:val="-10"/>
        </w:rPr>
        <w:object w:dxaOrig="1180" w:dyaOrig="320">
          <v:shape id="_x0000_i1199" type="#_x0000_t75" style="width:58.75pt;height:16.15pt" o:ole="">
            <v:imagedata r:id="rId357" o:title=""/>
          </v:shape>
          <o:OLEObject Type="Embed" ProgID="Equation.DSMT4" ShapeID="_x0000_i1199" DrawAspect="Content" ObjectID="_1687249160" r:id="rId358"/>
        </w:object>
      </w:r>
      <w:r w:rsidR="00503987">
        <w:rPr>
          <w:rFonts w:hint="eastAsia"/>
          <w:kern w:val="0"/>
          <w:szCs w:val="21"/>
        </w:rPr>
        <w:t>．再</w:t>
      </w:r>
      <w:r w:rsidR="00503987" w:rsidRPr="00503987">
        <w:rPr>
          <w:rFonts w:hint="eastAsia"/>
          <w:kern w:val="0"/>
          <w:szCs w:val="21"/>
        </w:rPr>
        <w:t>由罗尔定理</w:t>
      </w:r>
      <w:r w:rsidR="00B74260">
        <w:rPr>
          <w:rFonts w:hint="eastAsia"/>
          <w:kern w:val="0"/>
          <w:szCs w:val="21"/>
        </w:rPr>
        <w:t>可</w:t>
      </w:r>
      <w:r w:rsidR="00503987" w:rsidRPr="00503987">
        <w:rPr>
          <w:rFonts w:hint="eastAsia"/>
          <w:kern w:val="0"/>
          <w:szCs w:val="21"/>
        </w:rPr>
        <w:t>知，</w:t>
      </w:r>
      <w:r w:rsidR="00503987">
        <w:rPr>
          <w:rFonts w:hint="eastAsia"/>
          <w:kern w:val="0"/>
          <w:szCs w:val="21"/>
        </w:rPr>
        <w:t>存在</w:t>
      </w:r>
      <w:r w:rsidR="001963FC" w:rsidRPr="001963FC">
        <w:rPr>
          <w:position w:val="-10"/>
        </w:rPr>
        <w:object w:dxaOrig="920" w:dyaOrig="320">
          <v:shape id="_x0000_i1200" type="#_x0000_t75" style="width:46.1pt;height:16.15pt" o:ole="">
            <v:imagedata r:id="rId359" o:title=""/>
          </v:shape>
          <o:OLEObject Type="Embed" ProgID="Equation.DSMT4" ShapeID="_x0000_i1200" DrawAspect="Content" ObjectID="_1687249161" r:id="rId360"/>
        </w:object>
      </w:r>
      <w:r w:rsidR="00503987">
        <w:rPr>
          <w:rFonts w:hint="eastAsia"/>
          <w:kern w:val="0"/>
          <w:szCs w:val="21"/>
        </w:rPr>
        <w:t>，</w:t>
      </w:r>
      <w:r w:rsidR="00503987" w:rsidRPr="00503987">
        <w:rPr>
          <w:rFonts w:hint="eastAsia"/>
          <w:kern w:val="0"/>
          <w:szCs w:val="21"/>
        </w:rPr>
        <w:t>使得</w:t>
      </w:r>
      <w:r w:rsidR="001963FC" w:rsidRPr="001963FC">
        <w:rPr>
          <w:position w:val="-10"/>
        </w:rPr>
        <w:object w:dxaOrig="920" w:dyaOrig="320">
          <v:shape id="_x0000_i1201" type="#_x0000_t75" style="width:46.1pt;height:16.15pt" o:ole="">
            <v:imagedata r:id="rId361" o:title=""/>
          </v:shape>
          <o:OLEObject Type="Embed" ProgID="Equation.DSMT4" ShapeID="_x0000_i1201" DrawAspect="Content" ObjectID="_1687249162" r:id="rId362"/>
        </w:object>
      </w:r>
      <w:r w:rsidR="00503987">
        <w:rPr>
          <w:rFonts w:hint="eastAsia"/>
          <w:kern w:val="0"/>
          <w:szCs w:val="21"/>
        </w:rPr>
        <w:t>，即</w:t>
      </w:r>
      <w:r w:rsidR="001963FC" w:rsidRPr="001963FC">
        <w:rPr>
          <w:position w:val="-10"/>
        </w:rPr>
        <w:object w:dxaOrig="1520" w:dyaOrig="320">
          <v:shape id="_x0000_i1202" type="#_x0000_t75" style="width:76.05pt;height:16.15pt" o:ole="">
            <v:imagedata r:id="rId363" o:title=""/>
          </v:shape>
          <o:OLEObject Type="Embed" ProgID="Equation.DSMT4" ShapeID="_x0000_i1202" DrawAspect="Content" ObjectID="_1687249163" r:id="rId364"/>
        </w:object>
      </w:r>
      <w:r w:rsidR="00503987">
        <w:rPr>
          <w:rFonts w:hint="eastAsia"/>
        </w:rPr>
        <w:t>．</w:t>
      </w:r>
    </w:p>
    <w:p w:rsidR="009D60CF" w:rsidRDefault="009D60CF" w:rsidP="00CF5D43">
      <w:pPr>
        <w:rPr>
          <w:kern w:val="0"/>
          <w:szCs w:val="21"/>
        </w:rPr>
      </w:pPr>
    </w:p>
    <w:p w:rsidR="00503987" w:rsidRDefault="00503987" w:rsidP="00CF5D43"/>
    <w:p w:rsidR="00CF5D43" w:rsidRDefault="00CF5D43" w:rsidP="00CF5D43">
      <w:pPr>
        <w:pStyle w:val="1"/>
        <w:rPr>
          <w:kern w:val="0"/>
        </w:rPr>
      </w:pPr>
      <w:r>
        <w:rPr>
          <w:rFonts w:hint="eastAsia"/>
          <w:kern w:val="0"/>
        </w:rPr>
        <w:t>八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5E5297" w:rsidRDefault="005E5297" w:rsidP="005E5297">
      <w:pPr>
        <w:ind w:leftChars="200" w:left="480"/>
      </w:pPr>
      <w:r>
        <w:rPr>
          <w:rFonts w:hint="eastAsia"/>
        </w:rPr>
        <w:t>设函数</w:t>
      </w:r>
      <w:r w:rsidR="001963FC" w:rsidRPr="001963FC">
        <w:rPr>
          <w:position w:val="-10"/>
        </w:rPr>
        <w:object w:dxaOrig="540" w:dyaOrig="320">
          <v:shape id="_x0000_i1203" type="#_x0000_t75" style="width:27.05pt;height:16.15pt" o:ole="">
            <v:imagedata r:id="rId365" o:title=""/>
          </v:shape>
          <o:OLEObject Type="Embed" ProgID="Equation.DSMT4" ShapeID="_x0000_i1203" DrawAspect="Content" ObjectID="_1687249164" r:id="rId366"/>
        </w:object>
      </w:r>
      <w:r>
        <w:rPr>
          <w:rFonts w:hint="eastAsia"/>
        </w:rPr>
        <w:t>在</w:t>
      </w:r>
      <w:r w:rsidR="001963FC" w:rsidRPr="001963FC">
        <w:rPr>
          <w:position w:val="-10"/>
        </w:rPr>
        <w:object w:dxaOrig="740" w:dyaOrig="320">
          <v:shape id="_x0000_i1204" type="#_x0000_t75" style="width:36.85pt;height:16.15pt" o:ole="">
            <v:imagedata r:id="rId367" o:title=""/>
          </v:shape>
          <o:OLEObject Type="Embed" ProgID="Equation.DSMT4" ShapeID="_x0000_i1204" DrawAspect="Content" ObjectID="_1687249165" r:id="rId368"/>
        </w:object>
      </w:r>
      <w:r>
        <w:rPr>
          <w:rFonts w:hint="eastAsia"/>
        </w:rPr>
        <w:t>内连续，</w:t>
      </w:r>
      <w:r w:rsidR="001963FC" w:rsidRPr="001963FC">
        <w:rPr>
          <w:position w:val="-24"/>
        </w:rPr>
        <w:object w:dxaOrig="880" w:dyaOrig="620">
          <v:shape id="_x0000_i1205" type="#_x0000_t75" style="width:43.8pt;height:31.1pt" o:ole="">
            <v:imagedata r:id="rId369" o:title=""/>
          </v:shape>
          <o:OLEObject Type="Embed" ProgID="Equation.DSMT4" ShapeID="_x0000_i1205" DrawAspect="Content" ObjectID="_1687249166" r:id="rId370"/>
        </w:object>
      </w:r>
      <w:r>
        <w:rPr>
          <w:rFonts w:hint="eastAsia"/>
        </w:rPr>
        <w:t>，且对所有</w:t>
      </w:r>
      <w:r w:rsidR="001963FC" w:rsidRPr="001963FC">
        <w:rPr>
          <w:position w:val="-10"/>
        </w:rPr>
        <w:object w:dxaOrig="1260" w:dyaOrig="320">
          <v:shape id="_x0000_i1206" type="#_x0000_t75" style="width:62.8pt;height:16.15pt" o:ole="">
            <v:imagedata r:id="rId371" o:title=""/>
          </v:shape>
          <o:OLEObject Type="Embed" ProgID="Equation.DSMT4" ShapeID="_x0000_i1206" DrawAspect="Content" ObjectID="_1687249167" r:id="rId372"/>
        </w:object>
      </w:r>
      <w:r>
        <w:rPr>
          <w:rFonts w:hint="eastAsia"/>
        </w:rPr>
        <w:t>，满足条件</w:t>
      </w:r>
    </w:p>
    <w:p w:rsidR="005E5297" w:rsidRDefault="001963FC" w:rsidP="005E5297">
      <w:pPr>
        <w:ind w:leftChars="200" w:left="480"/>
        <w:jc w:val="center"/>
      </w:pPr>
      <w:r w:rsidRPr="001963FC">
        <w:rPr>
          <w:position w:val="-18"/>
        </w:rPr>
        <w:object w:dxaOrig="3580" w:dyaOrig="520">
          <v:shape id="_x0000_i1207" type="#_x0000_t75" style="width:179.15pt;height:25.9pt" o:ole="">
            <v:imagedata r:id="rId373" o:title=""/>
          </v:shape>
          <o:OLEObject Type="Embed" ProgID="Equation.DSMT4" ShapeID="_x0000_i1207" DrawAspect="Content" ObjectID="_1687249168" r:id="rId374"/>
        </w:object>
      </w:r>
    </w:p>
    <w:p w:rsidR="00CF5D43" w:rsidRPr="005E5297" w:rsidRDefault="005E5297" w:rsidP="005E5297">
      <w:pPr>
        <w:ind w:leftChars="200" w:left="480"/>
      </w:pPr>
      <w:r>
        <w:rPr>
          <w:rFonts w:hint="eastAsia"/>
        </w:rPr>
        <w:t>求</w:t>
      </w:r>
      <w:r w:rsidR="001963FC" w:rsidRPr="001963FC">
        <w:rPr>
          <w:position w:val="-10"/>
        </w:rPr>
        <w:object w:dxaOrig="540" w:dyaOrig="320">
          <v:shape id="_x0000_i1208" type="#_x0000_t75" style="width:27.05pt;height:16.15pt" o:ole="">
            <v:imagedata r:id="rId375" o:title=""/>
          </v:shape>
          <o:OLEObject Type="Embed" ProgID="Equation.DSMT4" ShapeID="_x0000_i1208" DrawAspect="Content" ObjectID="_1687249169" r:id="rId376"/>
        </w:object>
      </w:r>
      <w:r>
        <w:rPr>
          <w:rFonts w:hint="eastAsia"/>
        </w:rPr>
        <w:t>．</w:t>
      </w:r>
    </w:p>
    <w:p w:rsidR="009D60CF" w:rsidRDefault="009D60CF" w:rsidP="009D60CF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9D60CF" w:rsidRDefault="009D60CF" w:rsidP="005E529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24"/>
        </w:rPr>
        <w:object w:dxaOrig="1760" w:dyaOrig="620">
          <v:shape id="_x0000_i1209" type="#_x0000_t75" style="width:88.15pt;height:31.1pt" o:ole="">
            <v:imagedata r:id="rId377" o:title=""/>
          </v:shape>
          <o:OLEObject Type="Embed" ProgID="Equation.DSMT4" ShapeID="_x0000_i1209" DrawAspect="Content" ObjectID="_1687249170" r:id="rId378"/>
        </w:object>
      </w:r>
      <w:r w:rsidR="005E5297">
        <w:rPr>
          <w:rFonts w:ascii="TimesNewRomanPSMT" w:hAnsi="TimesNewRomanPSMT" w:cs="TimesNewRomanPSMT" w:hint="eastAsia"/>
          <w:kern w:val="0"/>
          <w:szCs w:val="24"/>
        </w:rPr>
        <w:t>．</w:t>
      </w:r>
    </w:p>
    <w:p w:rsidR="009D60CF" w:rsidRDefault="009D60CF" w:rsidP="009D60CF">
      <w:pPr>
        <w:autoSpaceDE w:val="0"/>
        <w:autoSpaceDN w:val="0"/>
        <w:adjustRightInd w:val="0"/>
        <w:jc w:val="left"/>
        <w:rPr>
          <w:kern w:val="0"/>
        </w:rPr>
      </w:pPr>
    </w:p>
    <w:p w:rsidR="009D60CF" w:rsidRPr="005467AD" w:rsidRDefault="009D60CF" w:rsidP="009D60CF">
      <w:pPr>
        <w:autoSpaceDE w:val="0"/>
        <w:autoSpaceDN w:val="0"/>
        <w:adjustRightInd w:val="0"/>
        <w:jc w:val="left"/>
        <w:rPr>
          <w:kern w:val="0"/>
        </w:rPr>
      </w:pPr>
    </w:p>
    <w:p w:rsidR="00CF5D43" w:rsidRPr="000C2453" w:rsidRDefault="00CF5D43" w:rsidP="00CF5D43">
      <w:pPr>
        <w:pStyle w:val="1"/>
        <w:rPr>
          <w:kern w:val="0"/>
        </w:rPr>
      </w:pPr>
      <w:r w:rsidRPr="000C2453">
        <w:rPr>
          <w:kern w:val="0"/>
        </w:rPr>
        <w:t>九、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9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Pr="00746C55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746C55">
        <w:rPr>
          <w:rStyle w:val="ae"/>
          <w:rFonts w:hint="eastAsia"/>
        </w:rPr>
        <w:t>第</w:t>
      </w:r>
      <w:r>
        <w:rPr>
          <w:rStyle w:val="ae"/>
          <w:rFonts w:hint="eastAsia"/>
        </w:rPr>
        <w:t>九</w:t>
      </w:r>
      <w:r w:rsidRPr="00746C55">
        <w:rPr>
          <w:rStyle w:val="ae"/>
          <w:rFonts w:hint="eastAsia"/>
        </w:rPr>
        <w:t>题】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设矩阵</w:t>
      </w:r>
      <w:r w:rsidR="001963FC" w:rsidRPr="001963FC">
        <w:rPr>
          <w:position w:val="-50"/>
        </w:rPr>
        <w:object w:dxaOrig="2500" w:dyaOrig="1120">
          <v:shape id="_x0000_i1210" type="#_x0000_t75" style="width:125pt;height:55.85pt" o:ole="">
            <v:imagedata r:id="rId379" o:title=""/>
          </v:shape>
          <o:OLEObject Type="Embed" ProgID="Equation.DSMT4" ShapeID="_x0000_i1210" DrawAspect="Content" ObjectID="_1687249171" r:id="rId380"/>
        </w:object>
      </w:r>
      <w:r w:rsidRPr="005467AD">
        <w:rPr>
          <w:rFonts w:hAnsi="宋体"/>
          <w:kern w:val="0"/>
          <w:szCs w:val="21"/>
        </w:rPr>
        <w:t>已知线性方程组</w:t>
      </w:r>
      <w:r w:rsidR="001963FC" w:rsidRPr="001963FC">
        <w:rPr>
          <w:position w:val="-10"/>
        </w:rPr>
        <w:object w:dxaOrig="740" w:dyaOrig="320">
          <v:shape id="_x0000_i1211" type="#_x0000_t75" style="width:36.85pt;height:16.15pt" o:ole="">
            <v:imagedata r:id="rId381" o:title=""/>
          </v:shape>
          <o:OLEObject Type="Embed" ProgID="Equation.DSMT4" ShapeID="_x0000_i1211" DrawAspect="Content" ObjectID="_1687249172" r:id="rId382"/>
        </w:object>
      </w:r>
      <w:r w:rsidRPr="005467AD">
        <w:rPr>
          <w:rFonts w:hAnsi="宋体"/>
          <w:kern w:val="0"/>
          <w:szCs w:val="21"/>
        </w:rPr>
        <w:t>有解但不唯一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试求</w:t>
      </w:r>
      <w:r>
        <w:rPr>
          <w:rFonts w:hint="eastAsia"/>
          <w:kern w:val="0"/>
          <w:szCs w:val="21"/>
        </w:rPr>
        <w:t>：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lastRenderedPageBreak/>
        <w:t>(1)</w:t>
      </w:r>
      <w:r>
        <w:rPr>
          <w:rFonts w:hint="eastAsia"/>
          <w:kern w:val="0"/>
          <w:szCs w:val="21"/>
        </w:rPr>
        <w:t xml:space="preserve"> </w:t>
      </w:r>
      <w:r w:rsidR="001963FC" w:rsidRPr="001963FC">
        <w:rPr>
          <w:position w:val="-6"/>
        </w:rPr>
        <w:object w:dxaOrig="200" w:dyaOrig="220">
          <v:shape id="_x0000_i1212" type="#_x0000_t75" style="width:9.8pt;height:10.95pt" o:ole="">
            <v:imagedata r:id="rId383" o:title=""/>
          </v:shape>
          <o:OLEObject Type="Embed" ProgID="Equation.DSMT4" ShapeID="_x0000_i1212" DrawAspect="Content" ObjectID="_1687249173" r:id="rId384"/>
        </w:object>
      </w:r>
      <w:r w:rsidRPr="005467AD">
        <w:rPr>
          <w:rFonts w:hAnsi="宋体"/>
          <w:kern w:val="0"/>
          <w:szCs w:val="21"/>
        </w:rPr>
        <w:t>的值</w:t>
      </w:r>
      <w:r>
        <w:rPr>
          <w:rFonts w:hint="eastAsia"/>
          <w:kern w:val="0"/>
          <w:szCs w:val="21"/>
        </w:rPr>
        <w:t>；</w:t>
      </w:r>
    </w:p>
    <w:p w:rsidR="00CF5D43" w:rsidRPr="005467AD" w:rsidRDefault="00CF5D43" w:rsidP="00CF5D4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正交矩阵</w:t>
      </w:r>
      <w:r w:rsidR="001963FC" w:rsidRPr="001963FC">
        <w:rPr>
          <w:position w:val="-10"/>
        </w:rPr>
        <w:object w:dxaOrig="220" w:dyaOrig="320">
          <v:shape id="_x0000_i1213" type="#_x0000_t75" style="width:10.95pt;height:16.15pt" o:ole="">
            <v:imagedata r:id="rId385" o:title=""/>
          </v:shape>
          <o:OLEObject Type="Embed" ProgID="Equation.DSMT4" ShapeID="_x0000_i1213" DrawAspect="Content" ObjectID="_1687249174" r:id="rId386"/>
        </w:objec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使</w:t>
      </w:r>
      <w:r w:rsidR="001963FC" w:rsidRPr="001963FC">
        <w:rPr>
          <w:position w:val="-10"/>
        </w:rPr>
        <w:object w:dxaOrig="639" w:dyaOrig="360">
          <v:shape id="_x0000_i1214" type="#_x0000_t75" style="width:31.7pt;height:17.85pt" o:ole="">
            <v:imagedata r:id="rId387" o:title=""/>
          </v:shape>
          <o:OLEObject Type="Embed" ProgID="Equation.DSMT4" ShapeID="_x0000_i1214" DrawAspect="Content" ObjectID="_1687249175" r:id="rId388"/>
        </w:object>
      </w:r>
      <w:r w:rsidRPr="005467AD">
        <w:rPr>
          <w:rFonts w:hAnsi="宋体"/>
          <w:kern w:val="0"/>
          <w:szCs w:val="21"/>
        </w:rPr>
        <w:t>为对角矩阵</w:t>
      </w:r>
      <w:r>
        <w:rPr>
          <w:rFonts w:hint="eastAsia"/>
          <w:kern w:val="0"/>
          <w:szCs w:val="21"/>
        </w:rPr>
        <w:t>．</w:t>
      </w:r>
    </w:p>
    <w:p w:rsidR="00CF5D43" w:rsidRDefault="00CF5D43" w:rsidP="00CF5D4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CF5D43" w:rsidRPr="007A3F37" w:rsidRDefault="00CF5D43" w:rsidP="00CF5D4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7A3F37">
        <w:rPr>
          <w:kern w:val="0"/>
          <w:szCs w:val="21"/>
        </w:rPr>
        <w:t>(1)</w:t>
      </w:r>
      <w:r>
        <w:rPr>
          <w:rFonts w:hAnsi="宋体" w:hint="eastAsia"/>
          <w:kern w:val="0"/>
          <w:szCs w:val="21"/>
        </w:rPr>
        <w:t xml:space="preserve"> </w:t>
      </w:r>
      <w:r>
        <w:rPr>
          <w:rFonts w:hAnsi="宋体" w:hint="eastAsia"/>
          <w:kern w:val="0"/>
          <w:szCs w:val="21"/>
        </w:rPr>
        <w:t>对</w:t>
      </w:r>
      <w:r w:rsidRPr="007A3F37">
        <w:rPr>
          <w:rFonts w:hAnsi="宋体"/>
          <w:kern w:val="0"/>
          <w:szCs w:val="21"/>
        </w:rPr>
        <w:t>线性方程组</w:t>
      </w:r>
      <w:r w:rsidR="001963FC" w:rsidRPr="001963FC">
        <w:rPr>
          <w:position w:val="-10"/>
        </w:rPr>
        <w:object w:dxaOrig="740" w:dyaOrig="320">
          <v:shape id="_x0000_i1215" type="#_x0000_t75" style="width:36.85pt;height:16.15pt" o:ole="">
            <v:imagedata r:id="rId389" o:title=""/>
          </v:shape>
          <o:OLEObject Type="Embed" ProgID="Equation.DSMT4" ShapeID="_x0000_i1215" DrawAspect="Content" ObjectID="_1687249176" r:id="rId390"/>
        </w:object>
      </w:r>
      <w:r>
        <w:rPr>
          <w:rFonts w:hint="eastAsia"/>
          <w:kern w:val="0"/>
          <w:szCs w:val="21"/>
        </w:rPr>
        <w:t>的</w:t>
      </w:r>
      <w:r w:rsidRPr="007A3F37">
        <w:rPr>
          <w:rFonts w:hAnsi="宋体"/>
          <w:kern w:val="0"/>
          <w:szCs w:val="21"/>
        </w:rPr>
        <w:t>增广矩阵作初等行变换，得</w:t>
      </w:r>
    </w:p>
    <w:p w:rsidR="00CF5D43" w:rsidRPr="007A3F37" w:rsidRDefault="001963FC" w:rsidP="00CF5D43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1963FC">
        <w:rPr>
          <w:position w:val="-50"/>
        </w:rPr>
        <w:object w:dxaOrig="5960" w:dyaOrig="1120">
          <v:shape id="_x0000_i1216" type="#_x0000_t75" style="width:297.8pt;height:55.85pt" o:ole="">
            <v:imagedata r:id="rId391" o:title=""/>
          </v:shape>
          <o:OLEObject Type="Embed" ProgID="Equation.DSMT4" ShapeID="_x0000_i1216" DrawAspect="Content" ObjectID="_1687249177" r:id="rId392"/>
        </w:object>
      </w:r>
    </w:p>
    <w:p w:rsidR="00CF5D43" w:rsidRPr="007A3F37" w:rsidRDefault="00CF5D43" w:rsidP="00CF5D43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因为方程组</w:t>
      </w:r>
      <w:r w:rsidR="001963FC" w:rsidRPr="001963FC">
        <w:rPr>
          <w:position w:val="-10"/>
        </w:rPr>
        <w:object w:dxaOrig="780" w:dyaOrig="320">
          <v:shape id="_x0000_i1217" type="#_x0000_t75" style="width:39.15pt;height:16.15pt" o:ole="">
            <v:imagedata r:id="rId393" o:title=""/>
          </v:shape>
          <o:OLEObject Type="Embed" ProgID="Equation.DSMT4" ShapeID="_x0000_i1217" DrawAspect="Content" ObjectID="_1687249178" r:id="rId394"/>
        </w:object>
      </w:r>
      <w:r w:rsidRPr="007A3F37">
        <w:rPr>
          <w:rFonts w:hAnsi="宋体"/>
          <w:kern w:val="0"/>
          <w:szCs w:val="21"/>
        </w:rPr>
        <w:t>有解但不唯一，所以</w:t>
      </w:r>
      <w:r w:rsidR="001963FC" w:rsidRPr="001963FC">
        <w:rPr>
          <w:position w:val="-10"/>
        </w:rPr>
        <w:object w:dxaOrig="1840" w:dyaOrig="360">
          <v:shape id="_x0000_i1218" type="#_x0000_t75" style="width:92.15pt;height:17.85pt" o:ole="">
            <v:imagedata r:id="rId395" o:title=""/>
          </v:shape>
          <o:OLEObject Type="Embed" ProgID="Equation.DSMT4" ShapeID="_x0000_i1218" DrawAspect="Content" ObjectID="_1687249179" r:id="rId396"/>
        </w:object>
      </w:r>
      <w:r w:rsidRPr="007A3F37">
        <w:rPr>
          <w:rFonts w:hAnsi="宋体"/>
          <w:kern w:val="0"/>
        </w:rPr>
        <w:t>，故</w:t>
      </w:r>
      <w:r w:rsidR="001963FC" w:rsidRPr="001963FC">
        <w:rPr>
          <w:position w:val="-6"/>
        </w:rPr>
        <w:object w:dxaOrig="680" w:dyaOrig="279">
          <v:shape id="_x0000_i1219" type="#_x0000_t75" style="width:34pt;height:13.8pt" o:ole="">
            <v:imagedata r:id="rId397" o:title=""/>
          </v:shape>
          <o:OLEObject Type="Embed" ProgID="Equation.DSMT4" ShapeID="_x0000_i1219" DrawAspect="Content" ObjectID="_1687249180" r:id="rId398"/>
        </w:object>
      </w:r>
      <w:r>
        <w:rPr>
          <w:rFonts w:hint="eastAsia"/>
          <w:kern w:val="0"/>
          <w:szCs w:val="21"/>
        </w:rPr>
        <w:t>．</w:t>
      </w:r>
    </w:p>
    <w:p w:rsidR="00CF5D43" w:rsidRPr="006949D8" w:rsidRDefault="00CF5D43" w:rsidP="00CF5D4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kern w:val="0"/>
          <w:szCs w:val="21"/>
        </w:rPr>
        <w:t xml:space="preserve">(2) </w:t>
      </w:r>
      <w:r w:rsidRPr="007A3F37">
        <w:rPr>
          <w:rFonts w:hAnsi="宋体"/>
          <w:kern w:val="0"/>
          <w:szCs w:val="21"/>
        </w:rPr>
        <w:t>由</w:t>
      </w:r>
      <w:r w:rsidRPr="007A3F37">
        <w:rPr>
          <w:kern w:val="0"/>
          <w:szCs w:val="21"/>
        </w:rPr>
        <w:t>(1)</w:t>
      </w:r>
      <w:r w:rsidRPr="007A3F37">
        <w:rPr>
          <w:rFonts w:hAnsi="宋体"/>
          <w:kern w:val="0"/>
          <w:szCs w:val="21"/>
        </w:rPr>
        <w:t>有</w:t>
      </w:r>
      <w:r w:rsidR="001963FC" w:rsidRPr="001963FC">
        <w:rPr>
          <w:position w:val="-50"/>
        </w:rPr>
        <w:object w:dxaOrig="1880" w:dyaOrig="1120">
          <v:shape id="_x0000_i1220" type="#_x0000_t75" style="width:93.9pt;height:55.85pt" o:ole="">
            <v:imagedata r:id="rId399" o:title=""/>
          </v:shape>
          <o:OLEObject Type="Embed" ProgID="Equation.DSMT4" ShapeID="_x0000_i1220" DrawAspect="Content" ObjectID="_1687249181" r:id="rId400"/>
        </w:object>
      </w:r>
      <w:r>
        <w:rPr>
          <w:rFonts w:hint="eastAsia"/>
          <w:b/>
          <w:bCs/>
          <w:iCs/>
          <w:kern w:val="0"/>
        </w:rPr>
        <w:t>．</w:t>
      </w:r>
      <w:r w:rsidRPr="007A3F37">
        <w:rPr>
          <w:rFonts w:hAnsi="宋体"/>
          <w:bCs/>
          <w:iCs/>
          <w:kern w:val="0"/>
        </w:rPr>
        <w:t>由</w:t>
      </w:r>
    </w:p>
    <w:p w:rsidR="00CF5D43" w:rsidRPr="007A3F37" w:rsidRDefault="001963FC" w:rsidP="00CF5D43">
      <w:pPr>
        <w:autoSpaceDE w:val="0"/>
        <w:autoSpaceDN w:val="0"/>
        <w:adjustRightInd w:val="0"/>
        <w:ind w:leftChars="400" w:left="960"/>
        <w:jc w:val="center"/>
        <w:rPr>
          <w:b/>
          <w:bCs/>
          <w:iCs/>
          <w:kern w:val="0"/>
        </w:rPr>
      </w:pPr>
      <w:r w:rsidRPr="001963FC">
        <w:rPr>
          <w:position w:val="-50"/>
        </w:rPr>
        <w:object w:dxaOrig="5040" w:dyaOrig="1120">
          <v:shape id="_x0000_i1221" type="#_x0000_t75" style="width:252.3pt;height:55.85pt" o:ole="">
            <v:imagedata r:id="rId401" o:title=""/>
          </v:shape>
          <o:OLEObject Type="Embed" ProgID="Equation.DSMT4" ShapeID="_x0000_i1221" DrawAspect="Content" ObjectID="_1687249182" r:id="rId402"/>
        </w:object>
      </w:r>
    </w:p>
    <w:p w:rsidR="00CF5D43" w:rsidRPr="006949D8" w:rsidRDefault="00CF5D43" w:rsidP="00CF5D43">
      <w:pPr>
        <w:autoSpaceDE w:val="0"/>
        <w:autoSpaceDN w:val="0"/>
        <w:adjustRightInd w:val="0"/>
        <w:ind w:leftChars="400" w:left="960"/>
        <w:jc w:val="left"/>
        <w:rPr>
          <w:kern w:val="0"/>
        </w:rPr>
      </w:pPr>
      <w:r>
        <w:rPr>
          <w:rFonts w:hAnsi="宋体" w:hint="eastAsia"/>
          <w:kern w:val="0"/>
          <w:szCs w:val="21"/>
        </w:rPr>
        <w:t>可得</w:t>
      </w:r>
      <w:r w:rsidR="001963FC" w:rsidRPr="00025957">
        <w:rPr>
          <w:position w:val="-4"/>
        </w:rPr>
        <w:object w:dxaOrig="220" w:dyaOrig="260">
          <v:shape id="_x0000_i1222" type="#_x0000_t75" style="width:10.95pt;height:13.25pt" o:ole="">
            <v:imagedata r:id="rId403" o:title=""/>
          </v:shape>
          <o:OLEObject Type="Embed" ProgID="Equation.DSMT4" ShapeID="_x0000_i1222" DrawAspect="Content" ObjectID="_1687249183" r:id="rId404"/>
        </w:object>
      </w:r>
      <w:r w:rsidRPr="007A3F37">
        <w:rPr>
          <w:rFonts w:hAnsi="宋体"/>
          <w:kern w:val="0"/>
          <w:szCs w:val="21"/>
        </w:rPr>
        <w:t>的特征值为</w:t>
      </w:r>
      <w:r w:rsidR="001963FC" w:rsidRPr="001963FC">
        <w:rPr>
          <w:position w:val="-12"/>
        </w:rPr>
        <w:object w:dxaOrig="2040" w:dyaOrig="360">
          <v:shape id="_x0000_i1223" type="#_x0000_t75" style="width:101.95pt;height:17.85pt" o:ole="">
            <v:imagedata r:id="rId405" o:title=""/>
          </v:shape>
          <o:OLEObject Type="Embed" ProgID="Equation.DSMT4" ShapeID="_x0000_i1223" DrawAspect="Content" ObjectID="_1687249184" r:id="rId406"/>
        </w:object>
      </w:r>
      <w:r>
        <w:rPr>
          <w:rFonts w:hint="eastAsia"/>
          <w:kern w:val="0"/>
        </w:rPr>
        <w:t>．</w:t>
      </w:r>
      <w:r w:rsidRPr="007A3F37">
        <w:rPr>
          <w:rFonts w:hAnsi="宋体"/>
          <w:kern w:val="0"/>
          <w:szCs w:val="21"/>
        </w:rPr>
        <w:t>当</w:t>
      </w:r>
      <w:r w:rsidR="001963FC" w:rsidRPr="001963FC">
        <w:rPr>
          <w:position w:val="-12"/>
        </w:rPr>
        <w:object w:dxaOrig="639" w:dyaOrig="360">
          <v:shape id="_x0000_i1224" type="#_x0000_t75" style="width:31.7pt;height:17.85pt" o:ole="">
            <v:imagedata r:id="rId407" o:title=""/>
          </v:shape>
          <o:OLEObject Type="Embed" ProgID="Equation.DSMT4" ShapeID="_x0000_i1224" DrawAspect="Content" ObjectID="_1687249185" r:id="rId408"/>
        </w:object>
      </w:r>
      <w:r w:rsidRPr="007A3F37">
        <w:rPr>
          <w:rFonts w:hAnsi="宋体"/>
          <w:kern w:val="0"/>
          <w:szCs w:val="21"/>
        </w:rPr>
        <w:t>时，解得对应的特征向量为</w:t>
      </w:r>
      <w:r w:rsidR="001963FC" w:rsidRPr="001963FC">
        <w:rPr>
          <w:position w:val="-12"/>
        </w:rPr>
        <w:object w:dxaOrig="1260" w:dyaOrig="380">
          <v:shape id="_x0000_i1225" type="#_x0000_t75" style="width:62.8pt;height:19pt" o:ole="">
            <v:imagedata r:id="rId409" o:title=""/>
          </v:shape>
          <o:OLEObject Type="Embed" ProgID="Equation.DSMT4" ShapeID="_x0000_i1225" DrawAspect="Content" ObjectID="_1687249186" r:id="rId410"/>
        </w:object>
      </w:r>
      <w:r>
        <w:rPr>
          <w:rFonts w:hint="eastAsia"/>
          <w:kern w:val="0"/>
          <w:szCs w:val="21"/>
        </w:rPr>
        <w:t>．</w:t>
      </w:r>
      <w:r w:rsidRPr="007A3F37">
        <w:rPr>
          <w:rFonts w:hAnsi="宋体"/>
          <w:kern w:val="0"/>
          <w:szCs w:val="21"/>
        </w:rPr>
        <w:t>当</w:t>
      </w:r>
      <w:r w:rsidR="001963FC" w:rsidRPr="001963FC">
        <w:rPr>
          <w:position w:val="-12"/>
        </w:rPr>
        <w:object w:dxaOrig="620" w:dyaOrig="360">
          <v:shape id="_x0000_i1226" type="#_x0000_t75" style="width:31.1pt;height:17.85pt" o:ole="">
            <v:imagedata r:id="rId411" o:title=""/>
          </v:shape>
          <o:OLEObject Type="Embed" ProgID="Equation.DSMT4" ShapeID="_x0000_i1226" DrawAspect="Content" ObjectID="_1687249187" r:id="rId412"/>
        </w:object>
      </w:r>
      <w:r w:rsidRPr="007A3F37">
        <w:rPr>
          <w:rFonts w:hAnsi="宋体"/>
          <w:kern w:val="0"/>
          <w:szCs w:val="21"/>
        </w:rPr>
        <w:t>时，</w:t>
      </w:r>
      <w:r w:rsidRPr="002B2632">
        <w:rPr>
          <w:rFonts w:hAnsi="宋体"/>
          <w:kern w:val="0"/>
          <w:szCs w:val="21"/>
        </w:rPr>
        <w:t>解得对应的特征向量为</w:t>
      </w:r>
      <w:r w:rsidR="001963FC" w:rsidRPr="001963FC">
        <w:rPr>
          <w:position w:val="-12"/>
        </w:rPr>
        <w:object w:dxaOrig="1420" w:dyaOrig="380">
          <v:shape id="_x0000_i1227" type="#_x0000_t75" style="width:70.85pt;height:19pt" o:ole="">
            <v:imagedata r:id="rId413" o:title=""/>
          </v:shape>
          <o:OLEObject Type="Embed" ProgID="Equation.DSMT4" ShapeID="_x0000_i1227" DrawAspect="Content" ObjectID="_1687249188" r:id="rId414"/>
        </w:object>
      </w:r>
      <w:r>
        <w:rPr>
          <w:rFonts w:hint="eastAsia"/>
          <w:kern w:val="0"/>
          <w:szCs w:val="21"/>
        </w:rPr>
        <w:t>．</w:t>
      </w:r>
      <w:r w:rsidRPr="002B2632">
        <w:rPr>
          <w:rFonts w:hAnsi="宋体"/>
          <w:kern w:val="0"/>
          <w:szCs w:val="21"/>
        </w:rPr>
        <w:t>当</w:t>
      </w:r>
      <w:r w:rsidR="001963FC" w:rsidRPr="001963FC">
        <w:rPr>
          <w:position w:val="-12"/>
        </w:rPr>
        <w:object w:dxaOrig="780" w:dyaOrig="360">
          <v:shape id="_x0000_i1228" type="#_x0000_t75" style="width:39.15pt;height:17.85pt" o:ole="">
            <v:imagedata r:id="rId415" o:title=""/>
          </v:shape>
          <o:OLEObject Type="Embed" ProgID="Equation.DSMT4" ShapeID="_x0000_i1228" DrawAspect="Content" ObjectID="_1687249189" r:id="rId416"/>
        </w:object>
      </w:r>
      <w:r w:rsidRPr="002B2632">
        <w:rPr>
          <w:rFonts w:hAnsi="宋体"/>
          <w:kern w:val="0"/>
          <w:szCs w:val="21"/>
        </w:rPr>
        <w:t>时，解得对应的特征向量为</w:t>
      </w:r>
      <w:r w:rsidR="001963FC" w:rsidRPr="001963FC">
        <w:rPr>
          <w:position w:val="-12"/>
        </w:rPr>
        <w:object w:dxaOrig="1560" w:dyaOrig="380">
          <v:shape id="_x0000_i1229" type="#_x0000_t75" style="width:77.75pt;height:19pt" o:ole="">
            <v:imagedata r:id="rId417" o:title=""/>
          </v:shape>
          <o:OLEObject Type="Embed" ProgID="Equation.DSMT4" ShapeID="_x0000_i1229" DrawAspect="Content" ObjectID="_1687249190" r:id="rId418"/>
        </w:object>
      </w:r>
      <w:r>
        <w:rPr>
          <w:rFonts w:hint="eastAsia"/>
          <w:kern w:val="0"/>
          <w:szCs w:val="21"/>
        </w:rPr>
        <w:t>．</w:t>
      </w:r>
      <w:r w:rsidRPr="002B2632">
        <w:rPr>
          <w:rFonts w:hAnsi="宋体"/>
          <w:kern w:val="0"/>
          <w:szCs w:val="21"/>
        </w:rPr>
        <w:t>将</w:t>
      </w:r>
      <w:r w:rsidR="001963FC" w:rsidRPr="001963FC">
        <w:rPr>
          <w:position w:val="-12"/>
        </w:rPr>
        <w:object w:dxaOrig="820" w:dyaOrig="360">
          <v:shape id="_x0000_i1230" type="#_x0000_t75" style="width:40.9pt;height:17.85pt" o:ole="">
            <v:imagedata r:id="rId419" o:title=""/>
          </v:shape>
          <o:OLEObject Type="Embed" ProgID="Equation.DSMT4" ShapeID="_x0000_i1230" DrawAspect="Content" ObjectID="_1687249191" r:id="rId420"/>
        </w:object>
      </w:r>
      <w:r w:rsidRPr="002B2632">
        <w:rPr>
          <w:rFonts w:hAnsi="宋体"/>
          <w:kern w:val="0"/>
          <w:szCs w:val="21"/>
        </w:rPr>
        <w:t>单位化</w:t>
      </w:r>
      <w:r>
        <w:rPr>
          <w:rFonts w:hAnsi="宋体" w:hint="eastAsia"/>
          <w:kern w:val="0"/>
          <w:szCs w:val="21"/>
        </w:rPr>
        <w:t>得</w:t>
      </w:r>
    </w:p>
    <w:p w:rsidR="00CF5D43" w:rsidRPr="002B2632" w:rsidRDefault="001963FC" w:rsidP="00CF5D43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1963FC">
        <w:rPr>
          <w:position w:val="-50"/>
        </w:rPr>
        <w:object w:dxaOrig="5880" w:dyaOrig="1120">
          <v:shape id="_x0000_i1231" type="#_x0000_t75" style="width:293.75pt;height:55.85pt" o:ole="">
            <v:imagedata r:id="rId421" o:title=""/>
          </v:shape>
          <o:OLEObject Type="Embed" ProgID="Equation.DSMT4" ShapeID="_x0000_i1231" DrawAspect="Content" ObjectID="_1687249192" r:id="rId422"/>
        </w:object>
      </w:r>
    </w:p>
    <w:p w:rsidR="00CF5D43" w:rsidRPr="002B2632" w:rsidRDefault="00CF5D43" w:rsidP="00CF5D43">
      <w:pPr>
        <w:autoSpaceDE w:val="0"/>
        <w:autoSpaceDN w:val="0"/>
        <w:adjustRightInd w:val="0"/>
        <w:ind w:leftChars="400" w:left="960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记它们组成的矩阵为</w:t>
      </w:r>
    </w:p>
    <w:p w:rsidR="00CF5D43" w:rsidRPr="002B2632" w:rsidRDefault="001963FC" w:rsidP="00CF5D43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1963FC">
        <w:rPr>
          <w:position w:val="-100"/>
        </w:rPr>
        <w:object w:dxaOrig="3600" w:dyaOrig="2120">
          <v:shape id="_x0000_i1232" type="#_x0000_t75" style="width:180.3pt;height:106pt" o:ole="">
            <v:imagedata r:id="rId423" o:title=""/>
          </v:shape>
          <o:OLEObject Type="Embed" ProgID="Equation.DSMT4" ShapeID="_x0000_i1232" DrawAspect="Content" ObjectID="_1687249193" r:id="rId424"/>
        </w:object>
      </w:r>
    </w:p>
    <w:p w:rsidR="00CF5D43" w:rsidRPr="002B2632" w:rsidRDefault="00CF5D43" w:rsidP="00CF5D43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2B2632">
        <w:rPr>
          <w:rFonts w:hAnsi="宋体"/>
          <w:kern w:val="0"/>
          <w:szCs w:val="21"/>
        </w:rPr>
        <w:t>则有</w:t>
      </w:r>
      <w:r w:rsidR="001963FC" w:rsidRPr="001963FC">
        <w:rPr>
          <w:position w:val="-50"/>
        </w:rPr>
        <w:object w:dxaOrig="2880" w:dyaOrig="1120">
          <v:shape id="_x0000_i1233" type="#_x0000_t75" style="width:2in;height:55.85pt" o:ole="">
            <v:imagedata r:id="rId425" o:title=""/>
          </v:shape>
          <o:OLEObject Type="Embed" ProgID="Equation.DSMT4" ShapeID="_x0000_i1233" DrawAspect="Content" ObjectID="_1687249194" r:id="rId426"/>
        </w:object>
      </w:r>
      <w:r>
        <w:rPr>
          <w:rFonts w:hint="eastAsia"/>
          <w:kern w:val="0"/>
          <w:szCs w:val="21"/>
        </w:rPr>
        <w:t>．</w:t>
      </w:r>
    </w:p>
    <w:p w:rsidR="00CF5D43" w:rsidRPr="002B2632" w:rsidRDefault="00CF5D43" w:rsidP="00CF5D4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E96368" w:rsidRPr="00E96368" w:rsidRDefault="00E96368" w:rsidP="00E96368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A74B42" w:rsidRDefault="00A74B42" w:rsidP="00C24C04">
      <w:pPr>
        <w:ind w:leftChars="200" w:left="480"/>
        <w:rPr>
          <w:kern w:val="0"/>
        </w:rPr>
      </w:pPr>
      <w:r w:rsidRPr="00A74B42">
        <w:rPr>
          <w:rFonts w:hint="eastAsia"/>
          <w:kern w:val="0"/>
        </w:rPr>
        <w:t>设</w:t>
      </w:r>
      <w:r w:rsidR="001963FC" w:rsidRPr="001963FC">
        <w:rPr>
          <w:position w:val="-12"/>
        </w:rPr>
        <w:object w:dxaOrig="2000" w:dyaOrig="380">
          <v:shape id="_x0000_i1234" type="#_x0000_t75" style="width:100.2pt;height:19pt" o:ole="">
            <v:imagedata r:id="rId427" o:title=""/>
          </v:shape>
          <o:OLEObject Type="Embed" ProgID="Equation.DSMT4" ShapeID="_x0000_i1234" DrawAspect="Content" ObjectID="_1687249195" r:id="rId428"/>
        </w:object>
      </w:r>
      <w:r w:rsidR="00C24C04">
        <w:rPr>
          <w:rFonts w:hint="eastAsia"/>
        </w:rPr>
        <w:t>（</w:t>
      </w:r>
      <w:r w:rsidR="001963FC" w:rsidRPr="001963FC">
        <w:rPr>
          <w:position w:val="-8"/>
        </w:rPr>
        <w:object w:dxaOrig="1160" w:dyaOrig="300">
          <v:shape id="_x0000_i1235" type="#_x0000_t75" style="width:58.2pt;height:15pt" o:ole="">
            <v:imagedata r:id="rId429" o:title=""/>
          </v:shape>
          <o:OLEObject Type="Embed" ProgID="Equation.DSMT4" ShapeID="_x0000_i1235" DrawAspect="Content" ObjectID="_1687249196" r:id="rId430"/>
        </w:object>
      </w:r>
      <w:r w:rsidR="00C24C04">
        <w:rPr>
          <w:rFonts w:hint="eastAsia"/>
        </w:rPr>
        <w:t>；</w:t>
      </w:r>
      <w:r w:rsidR="001963FC" w:rsidRPr="00025957">
        <w:rPr>
          <w:position w:val="-4"/>
        </w:rPr>
        <w:object w:dxaOrig="520" w:dyaOrig="200">
          <v:shape id="_x0000_i1236" type="#_x0000_t75" style="width:25.9pt;height:9.8pt" o:ole="">
            <v:imagedata r:id="rId431" o:title=""/>
          </v:shape>
          <o:OLEObject Type="Embed" ProgID="Equation.DSMT4" ShapeID="_x0000_i1236" DrawAspect="Content" ObjectID="_1687249197" r:id="rId432"/>
        </w:object>
      </w:r>
      <w:r w:rsidR="00C24C04">
        <w:rPr>
          <w:rFonts w:hint="eastAsia"/>
          <w:kern w:val="0"/>
        </w:rPr>
        <w:t>）</w:t>
      </w:r>
      <w:r w:rsidRPr="00A74B42">
        <w:rPr>
          <w:rFonts w:hint="eastAsia"/>
          <w:kern w:val="0"/>
        </w:rPr>
        <w:t>是</w:t>
      </w:r>
      <w:r w:rsidR="001963FC" w:rsidRPr="00025957">
        <w:rPr>
          <w:position w:val="-4"/>
        </w:rPr>
        <w:object w:dxaOrig="200" w:dyaOrig="200">
          <v:shape id="_x0000_i1237" type="#_x0000_t75" style="width:9.8pt;height:9.8pt" o:ole="">
            <v:imagedata r:id="rId433" o:title=""/>
          </v:shape>
          <o:OLEObject Type="Embed" ProgID="Equation.DSMT4" ShapeID="_x0000_i1237" DrawAspect="Content" ObjectID="_1687249198" r:id="rId434"/>
        </w:object>
      </w:r>
      <w:r w:rsidRPr="00A74B42">
        <w:rPr>
          <w:rFonts w:hint="eastAsia"/>
          <w:kern w:val="0"/>
        </w:rPr>
        <w:t>维实向量，且</w:t>
      </w:r>
      <w:r w:rsidR="001963FC" w:rsidRPr="001963FC">
        <w:rPr>
          <w:position w:val="-12"/>
        </w:rPr>
        <w:object w:dxaOrig="300" w:dyaOrig="360">
          <v:shape id="_x0000_i1238" type="#_x0000_t75" style="width:15pt;height:17.85pt" o:ole="">
            <v:imagedata r:id="rId435" o:title=""/>
          </v:shape>
          <o:OLEObject Type="Embed" ProgID="Equation.DSMT4" ShapeID="_x0000_i1238" DrawAspect="Content" ObjectID="_1687249199" r:id="rId436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39" type="#_x0000_t75" style="width:15pt;height:17.85pt" o:ole="">
            <v:imagedata r:id="rId437" o:title=""/>
          </v:shape>
          <o:OLEObject Type="Embed" ProgID="Equation.DSMT4" ShapeID="_x0000_i1239" DrawAspect="Content" ObjectID="_1687249200" r:id="rId438"/>
        </w:object>
      </w:r>
      <w:r w:rsidR="00C24C04">
        <w:rPr>
          <w:rFonts w:hint="eastAsia"/>
          <w:kern w:val="0"/>
        </w:rPr>
        <w:t>,</w:t>
      </w:r>
      <w:r w:rsidR="001963FC" w:rsidRPr="00025957">
        <w:rPr>
          <w:position w:val="-4"/>
        </w:rPr>
        <w:object w:dxaOrig="279" w:dyaOrig="160">
          <v:shape id="_x0000_i1240" type="#_x0000_t75" style="width:13.8pt;height:8.05pt" o:ole="">
            <v:imagedata r:id="rId439" o:title=""/>
          </v:shape>
          <o:OLEObject Type="Embed" ProgID="Equation.DSMT4" ShapeID="_x0000_i1240" DrawAspect="Content" ObjectID="_1687249201" r:id="rId440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41" type="#_x0000_t75" style="width:15pt;height:17.85pt" o:ole="">
            <v:imagedata r:id="rId441" o:title=""/>
          </v:shape>
          <o:OLEObject Type="Embed" ProgID="Equation.DSMT4" ShapeID="_x0000_i1241" DrawAspect="Content" ObjectID="_1687249202" r:id="rId442"/>
        </w:object>
      </w:r>
      <w:r w:rsidRPr="00A74B42">
        <w:rPr>
          <w:rFonts w:hint="eastAsia"/>
          <w:kern w:val="0"/>
        </w:rPr>
        <w:t>线性无关</w:t>
      </w:r>
      <w:r w:rsidR="00C24C04">
        <w:rPr>
          <w:rFonts w:hint="eastAsia"/>
          <w:kern w:val="0"/>
        </w:rPr>
        <w:t>．</w:t>
      </w:r>
      <w:r w:rsidRPr="00A74B42">
        <w:rPr>
          <w:rFonts w:hint="eastAsia"/>
          <w:kern w:val="0"/>
        </w:rPr>
        <w:t>已知</w:t>
      </w:r>
      <w:r w:rsidR="001963FC" w:rsidRPr="001963FC">
        <w:rPr>
          <w:position w:val="-12"/>
        </w:rPr>
        <w:object w:dxaOrig="1800" w:dyaOrig="380">
          <v:shape id="_x0000_i1242" type="#_x0000_t75" style="width:89.85pt;height:19pt" o:ole="">
            <v:imagedata r:id="rId443" o:title=""/>
          </v:shape>
          <o:OLEObject Type="Embed" ProgID="Equation.DSMT4" ShapeID="_x0000_i1242" DrawAspect="Content" ObjectID="_1687249203" r:id="rId444"/>
        </w:object>
      </w:r>
      <w:r w:rsidRPr="00A74B42">
        <w:rPr>
          <w:rFonts w:hint="eastAsia"/>
          <w:kern w:val="0"/>
        </w:rPr>
        <w:t>是线性方程组</w:t>
      </w:r>
    </w:p>
    <w:p w:rsidR="00C24C04" w:rsidRPr="00A74B42" w:rsidRDefault="001963FC" w:rsidP="00C24C04">
      <w:pPr>
        <w:ind w:leftChars="200" w:left="480"/>
        <w:jc w:val="center"/>
        <w:rPr>
          <w:kern w:val="0"/>
        </w:rPr>
      </w:pPr>
      <w:r w:rsidRPr="001963FC">
        <w:rPr>
          <w:position w:val="-68"/>
        </w:rPr>
        <w:object w:dxaOrig="2900" w:dyaOrig="1480">
          <v:shape id="_x0000_i1243" type="#_x0000_t75" style="width:145.15pt;height:73.75pt" o:ole="">
            <v:imagedata r:id="rId445" o:title=""/>
          </v:shape>
          <o:OLEObject Type="Embed" ProgID="Equation.DSMT4" ShapeID="_x0000_i1243" DrawAspect="Content" ObjectID="_1687249204" r:id="rId446"/>
        </w:object>
      </w:r>
    </w:p>
    <w:p w:rsidR="00A74B42" w:rsidRDefault="00A74B42" w:rsidP="00C24C04">
      <w:pPr>
        <w:ind w:leftChars="200" w:left="480"/>
        <w:rPr>
          <w:kern w:val="0"/>
        </w:rPr>
      </w:pPr>
      <w:r w:rsidRPr="00A74B42">
        <w:rPr>
          <w:rFonts w:hint="eastAsia"/>
          <w:kern w:val="0"/>
        </w:rPr>
        <w:t>的非零解向量</w:t>
      </w:r>
      <w:r w:rsidR="00C24C04">
        <w:rPr>
          <w:rFonts w:hint="eastAsia"/>
          <w:kern w:val="0"/>
        </w:rPr>
        <w:t>．</w:t>
      </w:r>
      <w:r w:rsidRPr="00A74B42">
        <w:rPr>
          <w:rFonts w:hint="eastAsia"/>
          <w:kern w:val="0"/>
        </w:rPr>
        <w:t>试判断向量组</w:t>
      </w:r>
      <w:r w:rsidR="001963FC" w:rsidRPr="001963FC">
        <w:rPr>
          <w:position w:val="-12"/>
        </w:rPr>
        <w:object w:dxaOrig="300" w:dyaOrig="360">
          <v:shape id="_x0000_i1244" type="#_x0000_t75" style="width:15pt;height:17.85pt" o:ole="">
            <v:imagedata r:id="rId447" o:title=""/>
          </v:shape>
          <o:OLEObject Type="Embed" ProgID="Equation.DSMT4" ShapeID="_x0000_i1244" DrawAspect="Content" ObjectID="_1687249205" r:id="rId448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45" type="#_x0000_t75" style="width:15pt;height:17.85pt" o:ole="">
            <v:imagedata r:id="rId449" o:title=""/>
          </v:shape>
          <o:OLEObject Type="Embed" ProgID="Equation.DSMT4" ShapeID="_x0000_i1245" DrawAspect="Content" ObjectID="_1687249206" r:id="rId450"/>
        </w:object>
      </w:r>
      <w:r w:rsidR="00C24C04">
        <w:rPr>
          <w:rFonts w:hint="eastAsia"/>
          <w:kern w:val="0"/>
        </w:rPr>
        <w:t>,</w:t>
      </w:r>
      <w:r w:rsidR="001963FC" w:rsidRPr="00025957">
        <w:rPr>
          <w:position w:val="-4"/>
        </w:rPr>
        <w:object w:dxaOrig="279" w:dyaOrig="160">
          <v:shape id="_x0000_i1246" type="#_x0000_t75" style="width:13.8pt;height:8.05pt" o:ole="">
            <v:imagedata r:id="rId451" o:title=""/>
          </v:shape>
          <o:OLEObject Type="Embed" ProgID="Equation.DSMT4" ShapeID="_x0000_i1246" DrawAspect="Content" ObjectID="_1687249207" r:id="rId452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47" type="#_x0000_t75" style="width:15pt;height:17.85pt" o:ole="">
            <v:imagedata r:id="rId453" o:title=""/>
          </v:shape>
          <o:OLEObject Type="Embed" ProgID="Equation.DSMT4" ShapeID="_x0000_i1247" DrawAspect="Content" ObjectID="_1687249208" r:id="rId454"/>
        </w:object>
      </w:r>
      <w:r w:rsidR="00C24C04">
        <w:rPr>
          <w:rFonts w:hint="eastAsia"/>
        </w:rPr>
        <w:t>,</w:t>
      </w:r>
      <w:r w:rsidR="001963FC" w:rsidRPr="001963FC">
        <w:rPr>
          <w:position w:val="-10"/>
        </w:rPr>
        <w:object w:dxaOrig="240" w:dyaOrig="320">
          <v:shape id="_x0000_i1248" type="#_x0000_t75" style="width:12.1pt;height:16.15pt" o:ole="">
            <v:imagedata r:id="rId455" o:title=""/>
          </v:shape>
          <o:OLEObject Type="Embed" ProgID="Equation.DSMT4" ShapeID="_x0000_i1248" DrawAspect="Content" ObjectID="_1687249209" r:id="rId456"/>
        </w:object>
      </w:r>
      <w:r w:rsidRPr="00A74B42">
        <w:rPr>
          <w:rFonts w:hint="eastAsia"/>
          <w:kern w:val="0"/>
        </w:rPr>
        <w:t>的线性相关性</w:t>
      </w:r>
      <w:r w:rsidR="00C24C04">
        <w:rPr>
          <w:rFonts w:hint="eastAsia"/>
          <w:kern w:val="0"/>
        </w:rPr>
        <w:t>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E5297" w:rsidRPr="00C24C04" w:rsidRDefault="005E5297" w:rsidP="00C24C04">
      <w:pPr>
        <w:rPr>
          <w:kern w:val="0"/>
        </w:rPr>
      </w:pPr>
      <w:r w:rsidRPr="007029BA">
        <w:rPr>
          <w:rStyle w:val="af4"/>
          <w:rFonts w:hint="eastAsia"/>
        </w:rPr>
        <w:t>[解]</w:t>
      </w:r>
      <w:r w:rsidR="00C24C04" w:rsidRPr="00C24C04">
        <w:rPr>
          <w:rFonts w:hint="eastAsia"/>
        </w:rPr>
        <w:t xml:space="preserve"> </w:t>
      </w:r>
      <w:r w:rsidR="00C24C04" w:rsidRPr="00A74B42">
        <w:rPr>
          <w:rFonts w:hint="eastAsia"/>
          <w:kern w:val="0"/>
        </w:rPr>
        <w:t>向量组</w:t>
      </w:r>
      <w:r w:rsidR="001963FC" w:rsidRPr="001963FC">
        <w:rPr>
          <w:position w:val="-12"/>
        </w:rPr>
        <w:object w:dxaOrig="300" w:dyaOrig="360">
          <v:shape id="_x0000_i1249" type="#_x0000_t75" style="width:15pt;height:17.85pt" o:ole="">
            <v:imagedata r:id="rId457" o:title=""/>
          </v:shape>
          <o:OLEObject Type="Embed" ProgID="Equation.DSMT4" ShapeID="_x0000_i1249" DrawAspect="Content" ObjectID="_1687249210" r:id="rId458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50" type="#_x0000_t75" style="width:15pt;height:17.85pt" o:ole="">
            <v:imagedata r:id="rId459" o:title=""/>
          </v:shape>
          <o:OLEObject Type="Embed" ProgID="Equation.DSMT4" ShapeID="_x0000_i1250" DrawAspect="Content" ObjectID="_1687249211" r:id="rId460"/>
        </w:object>
      </w:r>
      <w:r w:rsidR="00C24C04">
        <w:rPr>
          <w:rFonts w:hint="eastAsia"/>
          <w:kern w:val="0"/>
        </w:rPr>
        <w:t>,</w:t>
      </w:r>
      <w:r w:rsidR="001963FC" w:rsidRPr="00025957">
        <w:rPr>
          <w:position w:val="-4"/>
        </w:rPr>
        <w:object w:dxaOrig="279" w:dyaOrig="160">
          <v:shape id="_x0000_i1251" type="#_x0000_t75" style="width:13.8pt;height:8.05pt" o:ole="">
            <v:imagedata r:id="rId461" o:title=""/>
          </v:shape>
          <o:OLEObject Type="Embed" ProgID="Equation.DSMT4" ShapeID="_x0000_i1251" DrawAspect="Content" ObjectID="_1687249212" r:id="rId462"/>
        </w:object>
      </w:r>
      <w:r w:rsidR="00C24C04">
        <w:rPr>
          <w:rFonts w:hint="eastAsia"/>
          <w:kern w:val="0"/>
        </w:rPr>
        <w:t>,</w:t>
      </w:r>
      <w:r w:rsidR="001963FC" w:rsidRPr="001963FC">
        <w:rPr>
          <w:position w:val="-12"/>
        </w:rPr>
        <w:object w:dxaOrig="300" w:dyaOrig="360">
          <v:shape id="_x0000_i1252" type="#_x0000_t75" style="width:15pt;height:17.85pt" o:ole="">
            <v:imagedata r:id="rId463" o:title=""/>
          </v:shape>
          <o:OLEObject Type="Embed" ProgID="Equation.DSMT4" ShapeID="_x0000_i1252" DrawAspect="Content" ObjectID="_1687249213" r:id="rId464"/>
        </w:object>
      </w:r>
      <w:r w:rsidR="00C24C04">
        <w:rPr>
          <w:rFonts w:hint="eastAsia"/>
        </w:rPr>
        <w:t>,</w:t>
      </w:r>
      <w:r w:rsidR="001963FC" w:rsidRPr="001963FC">
        <w:rPr>
          <w:position w:val="-10"/>
        </w:rPr>
        <w:object w:dxaOrig="240" w:dyaOrig="320">
          <v:shape id="_x0000_i1253" type="#_x0000_t75" style="width:12.1pt;height:16.15pt" o:ole="">
            <v:imagedata r:id="rId465" o:title=""/>
          </v:shape>
          <o:OLEObject Type="Embed" ProgID="Equation.DSMT4" ShapeID="_x0000_i1253" DrawAspect="Content" ObjectID="_1687249214" r:id="rId466"/>
        </w:object>
      </w:r>
      <w:r w:rsidR="00C24C04">
        <w:rPr>
          <w:rFonts w:hint="eastAsia"/>
          <w:kern w:val="0"/>
        </w:rPr>
        <w:t>线性无关．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Default="00E96368" w:rsidP="00E96368"/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十一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  <w:r w:rsidR="005E5297" w:rsidRPr="00746C55">
        <w:rPr>
          <w:rStyle w:val="ae"/>
          <w:rFonts w:hint="eastAsia"/>
        </w:rPr>
        <w:t>【同试卷</w:t>
      </w:r>
      <w:r w:rsidR="005E5297">
        <w:rPr>
          <w:rStyle w:val="ae"/>
          <w:rFonts w:hint="eastAsia"/>
        </w:rPr>
        <w:t>三</w:t>
      </w:r>
      <w:r w:rsidR="005E5297" w:rsidRPr="00746C55">
        <w:rPr>
          <w:rStyle w:val="ae"/>
          <w:rFonts w:hint="eastAsia"/>
        </w:rPr>
        <w:t>第</w:t>
      </w:r>
      <w:r w:rsidR="005E5297">
        <w:rPr>
          <w:rStyle w:val="ae"/>
          <w:rFonts w:hint="eastAsia"/>
        </w:rPr>
        <w:t>十一</w:t>
      </w:r>
      <w:r w:rsidR="005E5297" w:rsidRPr="00746C55">
        <w:rPr>
          <w:rStyle w:val="ae"/>
          <w:rFonts w:hint="eastAsia"/>
        </w:rPr>
        <w:t>题】</w:t>
      </w:r>
    </w:p>
    <w:p w:rsidR="005E5297" w:rsidRPr="005467AD" w:rsidRDefault="005E5297" w:rsidP="005E529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生产线生产的产品成箱包装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每箱的重量是随机的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假设每箱平均重</w:t>
      </w:r>
      <w:r w:rsidR="001963FC" w:rsidRPr="001963FC">
        <w:rPr>
          <w:position w:val="-6"/>
        </w:rPr>
        <w:object w:dxaOrig="320" w:dyaOrig="279">
          <v:shape id="_x0000_i1254" type="#_x0000_t75" style="width:16.15pt;height:13.8pt" o:ole="">
            <v:imagedata r:id="rId467" o:title=""/>
          </v:shape>
          <o:OLEObject Type="Embed" ProgID="Equation.DSMT4" ShapeID="_x0000_i1254" DrawAspect="Content" ObjectID="_1687249215" r:id="rId468"/>
        </w:object>
      </w:r>
      <w:r w:rsidRPr="005467AD">
        <w:rPr>
          <w:rFonts w:hAnsi="宋体"/>
          <w:kern w:val="0"/>
          <w:szCs w:val="21"/>
        </w:rPr>
        <w:t>千克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标准差为</w:t>
      </w:r>
      <w:r w:rsidR="001963FC" w:rsidRPr="001963FC">
        <w:rPr>
          <w:position w:val="-6"/>
        </w:rPr>
        <w:object w:dxaOrig="180" w:dyaOrig="279">
          <v:shape id="_x0000_i1255" type="#_x0000_t75" style="width:9.2pt;height:13.8pt" o:ole="">
            <v:imagedata r:id="rId469" o:title=""/>
          </v:shape>
          <o:OLEObject Type="Embed" ProgID="Equation.DSMT4" ShapeID="_x0000_i1255" DrawAspect="Content" ObjectID="_1687249216" r:id="rId470"/>
        </w:object>
      </w:r>
      <w:r w:rsidRPr="005467AD">
        <w:rPr>
          <w:rFonts w:hAnsi="宋体"/>
          <w:kern w:val="0"/>
          <w:szCs w:val="21"/>
        </w:rPr>
        <w:t>千克</w:t>
      </w:r>
      <w:r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若用最大载重量为</w:t>
      </w:r>
      <w:r w:rsidR="001963FC" w:rsidRPr="001963FC">
        <w:rPr>
          <w:position w:val="-6"/>
        </w:rPr>
        <w:object w:dxaOrig="180" w:dyaOrig="279">
          <v:shape id="_x0000_i1256" type="#_x0000_t75" style="width:9.2pt;height:13.8pt" o:ole="">
            <v:imagedata r:id="rId471" o:title=""/>
          </v:shape>
          <o:OLEObject Type="Embed" ProgID="Equation.DSMT4" ShapeID="_x0000_i1256" DrawAspect="Content" ObjectID="_1687249217" r:id="rId472"/>
        </w:object>
      </w:r>
      <w:r w:rsidRPr="005467AD">
        <w:rPr>
          <w:rFonts w:hAnsi="宋体"/>
          <w:kern w:val="0"/>
          <w:szCs w:val="21"/>
        </w:rPr>
        <w:t>吨的汽车承运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试利用中心极限定理说明每辆车最多可以装多少箱</w:t>
      </w:r>
      <w:r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才能保障不超载的概率大于</w:t>
      </w:r>
      <w:r w:rsidR="001963FC" w:rsidRPr="001963FC">
        <w:rPr>
          <w:position w:val="-6"/>
        </w:rPr>
        <w:object w:dxaOrig="639" w:dyaOrig="279">
          <v:shape id="_x0000_i1257" type="#_x0000_t75" style="width:31.7pt;height:13.8pt" o:ole="">
            <v:imagedata r:id="rId473" o:title=""/>
          </v:shape>
          <o:OLEObject Type="Embed" ProgID="Equation.DSMT4" ShapeID="_x0000_i1257" DrawAspect="Content" ObjectID="_1687249218" r:id="rId474"/>
        </w:object>
      </w:r>
      <w:r>
        <w:rPr>
          <w:rFonts w:hint="eastAsia"/>
          <w:kern w:val="0"/>
        </w:rPr>
        <w:t>（</w:t>
      </w:r>
      <w:r w:rsidR="001963FC" w:rsidRPr="001963FC">
        <w:rPr>
          <w:position w:val="-10"/>
        </w:rPr>
        <w:object w:dxaOrig="1340" w:dyaOrig="320">
          <v:shape id="_x0000_i1258" type="#_x0000_t75" style="width:66.8pt;height:16.15pt" o:ole="">
            <v:imagedata r:id="rId475" o:title=""/>
          </v:shape>
          <o:OLEObject Type="Embed" ProgID="Equation.DSMT4" ShapeID="_x0000_i1258" DrawAspect="Content" ObjectID="_1687249219" r:id="rId476"/>
        </w:object>
      </w:r>
      <w:r>
        <w:rPr>
          <w:rFonts w:hint="eastAsia"/>
          <w:kern w:val="0"/>
        </w:rPr>
        <w:t>，</w:t>
      </w:r>
      <w:r w:rsidRPr="005467AD">
        <w:rPr>
          <w:rFonts w:hAnsi="宋体"/>
          <w:kern w:val="0"/>
        </w:rPr>
        <w:t>其中</w:t>
      </w:r>
      <w:r w:rsidR="001963FC" w:rsidRPr="001963FC">
        <w:rPr>
          <w:position w:val="-10"/>
        </w:rPr>
        <w:object w:dxaOrig="560" w:dyaOrig="320">
          <v:shape id="_x0000_i1259" type="#_x0000_t75" style="width:28.2pt;height:16.15pt" o:ole="">
            <v:imagedata r:id="rId477" o:title=""/>
          </v:shape>
          <o:OLEObject Type="Embed" ProgID="Equation.DSMT4" ShapeID="_x0000_i1259" DrawAspect="Content" ObjectID="_1687249220" r:id="rId478"/>
        </w:object>
      </w:r>
      <w:r w:rsidRPr="005467AD">
        <w:rPr>
          <w:rFonts w:hAnsi="宋体"/>
          <w:kern w:val="0"/>
          <w:szCs w:val="21"/>
        </w:rPr>
        <w:t>是标准正态分布函数</w:t>
      </w:r>
      <w:r>
        <w:rPr>
          <w:rFonts w:hint="eastAsia"/>
          <w:kern w:val="0"/>
          <w:szCs w:val="21"/>
        </w:rPr>
        <w:t>）．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E5297" w:rsidRDefault="005E5297" w:rsidP="005E5297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Pr="00DC74CE">
        <w:rPr>
          <w:rFonts w:hAnsi="宋体"/>
          <w:kern w:val="0"/>
          <w:szCs w:val="21"/>
        </w:rPr>
        <w:t>设</w:t>
      </w:r>
      <w:r w:rsidR="001963FC" w:rsidRPr="001963FC">
        <w:rPr>
          <w:position w:val="-12"/>
        </w:rPr>
        <w:object w:dxaOrig="279" w:dyaOrig="360">
          <v:shape id="_x0000_i1260" type="#_x0000_t75" style="width:13.8pt;height:17.85pt" o:ole="">
            <v:imagedata r:id="rId479" o:title=""/>
          </v:shape>
          <o:OLEObject Type="Embed" ProgID="Equation.DSMT4" ShapeID="_x0000_i1260" DrawAspect="Content" ObjectID="_1687249221" r:id="rId480"/>
        </w:object>
      </w:r>
      <w:r>
        <w:rPr>
          <w:rFonts w:hint="eastAsia"/>
          <w:kern w:val="0"/>
        </w:rPr>
        <w:t>（</w:t>
      </w:r>
      <w:r w:rsidR="001963FC" w:rsidRPr="001963FC">
        <w:rPr>
          <w:position w:val="-8"/>
        </w:rPr>
        <w:object w:dxaOrig="1100" w:dyaOrig="300">
          <v:shape id="_x0000_i1261" type="#_x0000_t75" style="width:54.7pt;height:15pt" o:ole="">
            <v:imagedata r:id="rId481" o:title=""/>
          </v:shape>
          <o:OLEObject Type="Embed" ProgID="Equation.DSMT4" ShapeID="_x0000_i1261" DrawAspect="Content" ObjectID="_1687249222" r:id="rId482"/>
        </w:object>
      </w:r>
      <w:r>
        <w:rPr>
          <w:rFonts w:hint="eastAsia"/>
          <w:kern w:val="0"/>
        </w:rPr>
        <w:t>）</w:t>
      </w:r>
      <w:r w:rsidRPr="00DC74CE">
        <w:rPr>
          <w:rFonts w:hAnsi="宋体"/>
          <w:kern w:val="0"/>
          <w:szCs w:val="21"/>
        </w:rPr>
        <w:t>是装运的第</w:t>
      </w:r>
      <w:r w:rsidR="001963FC" w:rsidRPr="00025957">
        <w:rPr>
          <w:position w:val="-4"/>
        </w:rPr>
        <w:object w:dxaOrig="139" w:dyaOrig="240">
          <v:shape id="_x0000_i1262" type="#_x0000_t75" style="width:6.9pt;height:12.1pt" o:ole="">
            <v:imagedata r:id="rId483" o:title=""/>
          </v:shape>
          <o:OLEObject Type="Embed" ProgID="Equation.DSMT4" ShapeID="_x0000_i1262" DrawAspect="Content" ObjectID="_1687249223" r:id="rId484"/>
        </w:object>
      </w:r>
      <w:r w:rsidRPr="00DC74CE">
        <w:rPr>
          <w:rFonts w:hAnsi="宋体"/>
          <w:kern w:val="0"/>
          <w:szCs w:val="21"/>
        </w:rPr>
        <w:t>箱的重量</w:t>
      </w:r>
      <w:r>
        <w:rPr>
          <w:rFonts w:hint="eastAsia"/>
          <w:kern w:val="0"/>
          <w:szCs w:val="21"/>
        </w:rPr>
        <w:t>（</w:t>
      </w:r>
      <w:r w:rsidRPr="00DC74CE">
        <w:rPr>
          <w:rFonts w:hAnsi="宋体"/>
          <w:kern w:val="0"/>
          <w:szCs w:val="21"/>
        </w:rPr>
        <w:t>单位</w:t>
      </w:r>
      <w:r>
        <w:rPr>
          <w:rFonts w:hint="eastAsia"/>
          <w:kern w:val="0"/>
          <w:szCs w:val="21"/>
        </w:rPr>
        <w:t>：</w:t>
      </w:r>
      <w:r w:rsidRPr="00DC74CE">
        <w:rPr>
          <w:rFonts w:hAnsi="宋体"/>
          <w:kern w:val="0"/>
          <w:szCs w:val="21"/>
        </w:rPr>
        <w:t>千克</w:t>
      </w:r>
      <w:r>
        <w:rPr>
          <w:rFonts w:hint="eastAsia"/>
          <w:kern w:val="0"/>
          <w:szCs w:val="21"/>
        </w:rPr>
        <w:t>）</w:t>
      </w:r>
      <w:r w:rsidRPr="00DC74CE">
        <w:rPr>
          <w:rFonts w:hAnsi="宋体"/>
          <w:kern w:val="0"/>
          <w:szCs w:val="21"/>
        </w:rPr>
        <w:t>，</w:t>
      </w:r>
      <w:r w:rsidR="001963FC" w:rsidRPr="00025957">
        <w:rPr>
          <w:position w:val="-4"/>
        </w:rPr>
        <w:object w:dxaOrig="200" w:dyaOrig="200">
          <v:shape id="_x0000_i1263" type="#_x0000_t75" style="width:9.8pt;height:9.8pt" o:ole="">
            <v:imagedata r:id="rId485" o:title=""/>
          </v:shape>
          <o:OLEObject Type="Embed" ProgID="Equation.DSMT4" ShapeID="_x0000_i1263" DrawAspect="Content" ObjectID="_1687249224" r:id="rId486"/>
        </w:object>
      </w:r>
      <w:r w:rsidRPr="00DC74CE">
        <w:rPr>
          <w:rFonts w:hAnsi="宋体"/>
          <w:kern w:val="0"/>
          <w:szCs w:val="21"/>
        </w:rPr>
        <w:t>是所求箱数</w:t>
      </w:r>
      <w:r>
        <w:rPr>
          <w:rFonts w:hint="eastAsia"/>
          <w:kern w:val="0"/>
          <w:szCs w:val="21"/>
        </w:rPr>
        <w:t>．</w:t>
      </w:r>
      <w:r w:rsidRPr="00DC74CE">
        <w:rPr>
          <w:rFonts w:hAnsi="宋体"/>
          <w:kern w:val="0"/>
          <w:szCs w:val="21"/>
        </w:rPr>
        <w:t>由题设</w:t>
      </w:r>
      <w:r>
        <w:rPr>
          <w:rFonts w:hAnsi="宋体" w:hint="eastAsia"/>
          <w:kern w:val="0"/>
          <w:szCs w:val="21"/>
        </w:rPr>
        <w:t>，</w:t>
      </w:r>
      <w:r w:rsidRPr="00DC74CE">
        <w:rPr>
          <w:rFonts w:hAnsi="宋体"/>
          <w:kern w:val="0"/>
          <w:szCs w:val="21"/>
        </w:rPr>
        <w:t>可以将</w:t>
      </w:r>
      <w:r w:rsidR="001963FC" w:rsidRPr="001963FC">
        <w:rPr>
          <w:position w:val="-12"/>
        </w:rPr>
        <w:object w:dxaOrig="1240" w:dyaOrig="360">
          <v:shape id="_x0000_i1264" type="#_x0000_t75" style="width:62.2pt;height:17.85pt" o:ole="">
            <v:imagedata r:id="rId487" o:title=""/>
          </v:shape>
          <o:OLEObject Type="Embed" ProgID="Equation.DSMT4" ShapeID="_x0000_i1264" DrawAspect="Content" ObjectID="_1687249225" r:id="rId488"/>
        </w:object>
      </w:r>
      <w:r w:rsidRPr="00DC74CE">
        <w:rPr>
          <w:rFonts w:hAnsi="宋体"/>
          <w:kern w:val="0"/>
          <w:szCs w:val="21"/>
        </w:rPr>
        <w:t>视为独立同分布的随机变量，而</w:t>
      </w:r>
      <w:r w:rsidR="001963FC" w:rsidRPr="00025957">
        <w:rPr>
          <w:position w:val="-4"/>
        </w:rPr>
        <w:object w:dxaOrig="200" w:dyaOrig="200">
          <v:shape id="_x0000_i1265" type="#_x0000_t75" style="width:9.8pt;height:9.8pt" o:ole="">
            <v:imagedata r:id="rId489" o:title=""/>
          </v:shape>
          <o:OLEObject Type="Embed" ProgID="Equation.DSMT4" ShapeID="_x0000_i1265" DrawAspect="Content" ObjectID="_1687249226" r:id="rId490"/>
        </w:object>
      </w:r>
      <w:r w:rsidRPr="00DC74CE">
        <w:rPr>
          <w:rFonts w:hAnsi="宋体"/>
          <w:kern w:val="0"/>
          <w:szCs w:val="21"/>
        </w:rPr>
        <w:t>箱</w:t>
      </w:r>
      <w:r>
        <w:rPr>
          <w:rFonts w:hAnsi="宋体" w:hint="eastAsia"/>
          <w:kern w:val="0"/>
          <w:szCs w:val="21"/>
        </w:rPr>
        <w:t>产品</w:t>
      </w:r>
      <w:r w:rsidRPr="00DC74CE">
        <w:rPr>
          <w:rFonts w:hAnsi="宋体"/>
          <w:kern w:val="0"/>
          <w:szCs w:val="21"/>
        </w:rPr>
        <w:t>的总重量</w:t>
      </w:r>
      <w:r w:rsidR="001963FC" w:rsidRPr="001963FC">
        <w:rPr>
          <w:position w:val="-12"/>
        </w:rPr>
        <w:object w:dxaOrig="2100" w:dyaOrig="360">
          <v:shape id="_x0000_i1266" type="#_x0000_t75" style="width:104.85pt;height:17.85pt" o:ole="">
            <v:imagedata r:id="rId491" o:title=""/>
          </v:shape>
          <o:OLEObject Type="Embed" ProgID="Equation.DSMT4" ShapeID="_x0000_i1266" DrawAspect="Content" ObjectID="_1687249227" r:id="rId492"/>
        </w:object>
      </w:r>
      <w:r w:rsidRPr="00DC74CE">
        <w:rPr>
          <w:rFonts w:hAnsi="宋体"/>
          <w:kern w:val="0"/>
          <w:szCs w:val="21"/>
        </w:rPr>
        <w:t>是独立同分布随机变量之和</w:t>
      </w:r>
      <w:r>
        <w:rPr>
          <w:rFonts w:hint="eastAsia"/>
          <w:kern w:val="0"/>
          <w:szCs w:val="21"/>
        </w:rPr>
        <w:t>．</w:t>
      </w:r>
      <w:r w:rsidRPr="00DC74CE">
        <w:rPr>
          <w:rFonts w:hAnsi="宋体"/>
          <w:kern w:val="0"/>
          <w:szCs w:val="21"/>
        </w:rPr>
        <w:t>由</w:t>
      </w:r>
      <w:r>
        <w:rPr>
          <w:rFonts w:hAnsi="宋体" w:hint="eastAsia"/>
          <w:kern w:val="0"/>
          <w:szCs w:val="21"/>
        </w:rPr>
        <w:t>条件</w:t>
      </w:r>
      <w:r w:rsidRPr="00DC74CE">
        <w:rPr>
          <w:rFonts w:hAnsi="宋体"/>
          <w:kern w:val="0"/>
          <w:szCs w:val="21"/>
        </w:rPr>
        <w:t>有</w:t>
      </w:r>
      <w:r w:rsidR="001963FC" w:rsidRPr="001963FC">
        <w:rPr>
          <w:position w:val="-12"/>
        </w:rPr>
        <w:object w:dxaOrig="1100" w:dyaOrig="360">
          <v:shape id="_x0000_i1267" type="#_x0000_t75" style="width:54.7pt;height:17.85pt" o:ole="">
            <v:imagedata r:id="rId493" o:title=""/>
          </v:shape>
          <o:OLEObject Type="Embed" ProgID="Equation.DSMT4" ShapeID="_x0000_i1267" DrawAspect="Content" ObjectID="_1687249228" r:id="rId494"/>
        </w:object>
      </w:r>
      <w:r>
        <w:rPr>
          <w:rFonts w:hint="eastAsia"/>
          <w:kern w:val="0"/>
          <w:szCs w:val="21"/>
        </w:rPr>
        <w:t>，</w:t>
      </w:r>
      <w:r w:rsidR="001963FC" w:rsidRPr="001963FC">
        <w:rPr>
          <w:position w:val="-14"/>
        </w:rPr>
        <w:object w:dxaOrig="1140" w:dyaOrig="420">
          <v:shape id="_x0000_i1268" type="#_x0000_t75" style="width:57pt;height:20.75pt" o:ole="">
            <v:imagedata r:id="rId495" o:title=""/>
          </v:shape>
          <o:OLEObject Type="Embed" ProgID="Equation.DSMT4" ShapeID="_x0000_i1268" DrawAspect="Content" ObjectID="_1687249229" r:id="rId496"/>
        </w:object>
      </w:r>
      <w:r>
        <w:rPr>
          <w:rFonts w:hint="eastAsia"/>
          <w:kern w:val="0"/>
          <w:szCs w:val="21"/>
        </w:rPr>
        <w:t>，</w:t>
      </w:r>
      <w:r w:rsidRPr="00DC74CE">
        <w:rPr>
          <w:rFonts w:hAnsi="宋体" w:hint="eastAsia"/>
        </w:rPr>
        <w:t>所以</w:t>
      </w:r>
    </w:p>
    <w:p w:rsidR="005E5297" w:rsidRPr="001856EC" w:rsidRDefault="001963FC" w:rsidP="005E5297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30"/>
        </w:rPr>
        <w:object w:dxaOrig="5700" w:dyaOrig="720">
          <v:shape id="_x0000_i1269" type="#_x0000_t75" style="width:285.1pt;height:36.3pt" o:ole="">
            <v:imagedata r:id="rId497" o:title=""/>
          </v:shape>
          <o:OLEObject Type="Embed" ProgID="Equation.DSMT4" ShapeID="_x0000_i1269" DrawAspect="Content" ObjectID="_1687249230" r:id="rId498"/>
        </w:object>
      </w:r>
    </w:p>
    <w:p w:rsidR="005E5297" w:rsidRPr="001856EC" w:rsidRDefault="005E5297" w:rsidP="005E5297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DC74CE">
        <w:rPr>
          <w:rFonts w:hAnsi="宋体"/>
        </w:rPr>
        <w:t>则</w:t>
      </w:r>
      <w:r w:rsidRPr="00DC74CE">
        <w:rPr>
          <w:rFonts w:hAnsi="宋体"/>
          <w:kern w:val="0"/>
          <w:szCs w:val="21"/>
        </w:rPr>
        <w:t>根据列维</w:t>
      </w:r>
      <w:r w:rsidRPr="00DC74CE">
        <w:rPr>
          <w:kern w:val="0"/>
          <w:szCs w:val="21"/>
        </w:rPr>
        <w:t>—</w:t>
      </w:r>
      <w:r w:rsidRPr="00DC74CE">
        <w:rPr>
          <w:rFonts w:hAnsi="宋体"/>
          <w:kern w:val="0"/>
          <w:szCs w:val="21"/>
        </w:rPr>
        <w:t>林德柏格中心极限定理，知</w:t>
      </w:r>
      <w:r w:rsidR="001963FC" w:rsidRPr="001963FC">
        <w:rPr>
          <w:position w:val="-12"/>
        </w:rPr>
        <w:object w:dxaOrig="279" w:dyaOrig="360">
          <v:shape id="_x0000_i1270" type="#_x0000_t75" style="width:13.8pt;height:17.85pt" o:ole="">
            <v:imagedata r:id="rId499" o:title=""/>
          </v:shape>
          <o:OLEObject Type="Embed" ProgID="Equation.DSMT4" ShapeID="_x0000_i1270" DrawAspect="Content" ObjectID="_1687249231" r:id="rId500"/>
        </w:object>
      </w:r>
      <w:r w:rsidRPr="00DC74CE">
        <w:rPr>
          <w:rFonts w:hAnsi="宋体"/>
          <w:kern w:val="0"/>
          <w:szCs w:val="21"/>
        </w:rPr>
        <w:t>近似服从正态分布</w:t>
      </w:r>
      <w:r w:rsidR="001963FC" w:rsidRPr="001963FC">
        <w:rPr>
          <w:position w:val="-10"/>
        </w:rPr>
        <w:object w:dxaOrig="1219" w:dyaOrig="320">
          <v:shape id="_x0000_i1271" type="#_x0000_t75" style="width:61.05pt;height:16.15pt" o:ole="">
            <v:imagedata r:id="rId501" o:title=""/>
          </v:shape>
          <o:OLEObject Type="Embed" ProgID="Equation.DSMT4" ShapeID="_x0000_i1271" DrawAspect="Content" ObjectID="_1687249232" r:id="rId502"/>
        </w:object>
      </w:r>
      <w:r w:rsidRPr="00DC74CE">
        <w:rPr>
          <w:rFonts w:hAnsi="宋体"/>
          <w:kern w:val="0"/>
        </w:rPr>
        <w:t>，</w:t>
      </w:r>
      <w:r w:rsidRPr="00DC74CE">
        <w:rPr>
          <w:rFonts w:hAnsi="宋体"/>
          <w:kern w:val="0"/>
          <w:szCs w:val="21"/>
        </w:rPr>
        <w:t>箱数</w:t>
      </w:r>
      <w:r w:rsidR="001963FC" w:rsidRPr="00025957">
        <w:rPr>
          <w:position w:val="-4"/>
        </w:rPr>
        <w:object w:dxaOrig="200" w:dyaOrig="200">
          <v:shape id="_x0000_i1272" type="#_x0000_t75" style="width:9.8pt;height:9.8pt" o:ole="">
            <v:imagedata r:id="rId503" o:title=""/>
          </v:shape>
          <o:OLEObject Type="Embed" ProgID="Equation.DSMT4" ShapeID="_x0000_i1272" DrawAspect="Content" ObjectID="_1687249233" r:id="rId504"/>
        </w:object>
      </w:r>
      <w:r w:rsidRPr="001856EC">
        <w:rPr>
          <w:rFonts w:hAnsi="宋体" w:hint="eastAsia"/>
          <w:kern w:val="0"/>
          <w:szCs w:val="21"/>
        </w:rPr>
        <w:t>决定于条件</w:t>
      </w:r>
    </w:p>
    <w:p w:rsidR="005E5297" w:rsidRPr="00DC74CE" w:rsidRDefault="001963FC" w:rsidP="005E5297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963FC">
        <w:rPr>
          <w:position w:val="-30"/>
        </w:rPr>
        <w:object w:dxaOrig="7440" w:dyaOrig="720">
          <v:shape id="_x0000_i1273" type="#_x0000_t75" style="width:372.1pt;height:36.3pt" o:ole="">
            <v:imagedata r:id="rId505" o:title=""/>
          </v:shape>
          <o:OLEObject Type="Embed" ProgID="Equation.DSMT4" ShapeID="_x0000_i1273" DrawAspect="Content" ObjectID="_1687249234" r:id="rId506"/>
        </w:object>
      </w:r>
    </w:p>
    <w:p w:rsidR="005E5297" w:rsidRPr="004473A2" w:rsidRDefault="005E5297" w:rsidP="004473A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DC74CE">
        <w:rPr>
          <w:rFonts w:hAnsi="宋体"/>
          <w:kern w:val="0"/>
          <w:szCs w:val="21"/>
        </w:rPr>
        <w:t>由此得</w:t>
      </w:r>
      <w:r w:rsidR="001963FC" w:rsidRPr="001963FC">
        <w:rPr>
          <w:position w:val="-28"/>
        </w:rPr>
        <w:object w:dxaOrig="1520" w:dyaOrig="660">
          <v:shape id="_x0000_i1274" type="#_x0000_t75" style="width:76.05pt;height:32.85pt" o:ole="">
            <v:imagedata r:id="rId507" o:title=""/>
          </v:shape>
          <o:OLEObject Type="Embed" ProgID="Equation.DSMT4" ShapeID="_x0000_i1274" DrawAspect="Content" ObjectID="_1687249235" r:id="rId508"/>
        </w:object>
      </w:r>
      <w:r>
        <w:rPr>
          <w:rFonts w:hint="eastAsia"/>
          <w:kern w:val="0"/>
          <w:szCs w:val="21"/>
        </w:rPr>
        <w:t>，</w:t>
      </w:r>
      <w:r w:rsidRPr="00DC74CE">
        <w:rPr>
          <w:rFonts w:hAnsi="宋体"/>
          <w:kern w:val="0"/>
          <w:szCs w:val="21"/>
        </w:rPr>
        <w:t>从而</w:t>
      </w:r>
      <w:r w:rsidR="001963FC" w:rsidRPr="001963FC">
        <w:rPr>
          <w:position w:val="-6"/>
        </w:rPr>
        <w:object w:dxaOrig="1240" w:dyaOrig="279">
          <v:shape id="_x0000_i1275" type="#_x0000_t75" style="width:62.2pt;height:13.8pt" o:ole="">
            <v:imagedata r:id="rId509" o:title=""/>
          </v:shape>
          <o:OLEObject Type="Embed" ProgID="Equation.DSMT4" ShapeID="_x0000_i1275" DrawAspect="Content" ObjectID="_1687249236" r:id="rId510"/>
        </w:object>
      </w:r>
      <w:r w:rsidRPr="00DC74CE">
        <w:rPr>
          <w:rFonts w:hAnsi="宋体"/>
          <w:kern w:val="0"/>
        </w:rPr>
        <w:t>，</w:t>
      </w:r>
      <w:r w:rsidRPr="00DC74CE">
        <w:rPr>
          <w:rFonts w:hAnsi="宋体"/>
          <w:kern w:val="0"/>
          <w:szCs w:val="21"/>
        </w:rPr>
        <w:t>即最多可以装</w:t>
      </w:r>
      <w:r w:rsidR="001963FC" w:rsidRPr="001963FC">
        <w:rPr>
          <w:position w:val="-6"/>
        </w:rPr>
        <w:object w:dxaOrig="320" w:dyaOrig="279">
          <v:shape id="_x0000_i1276" type="#_x0000_t75" style="width:16.15pt;height:13.8pt" o:ole="">
            <v:imagedata r:id="rId511" o:title=""/>
          </v:shape>
          <o:OLEObject Type="Embed" ProgID="Equation.DSMT4" ShapeID="_x0000_i1276" DrawAspect="Content" ObjectID="_1687249237" r:id="rId512"/>
        </w:object>
      </w:r>
      <w:r w:rsidRPr="00DC74CE">
        <w:rPr>
          <w:rFonts w:hAnsi="宋体"/>
          <w:kern w:val="0"/>
          <w:szCs w:val="21"/>
        </w:rPr>
        <w:t>箱</w:t>
      </w:r>
      <w:r>
        <w:rPr>
          <w:rFonts w:hint="eastAsia"/>
          <w:kern w:val="0"/>
          <w:szCs w:val="21"/>
        </w:rPr>
        <w:t>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Default="00E96368" w:rsidP="00E96368"/>
    <w:p w:rsidR="00E96368" w:rsidRDefault="00E96368" w:rsidP="00E96368">
      <w:pPr>
        <w:pStyle w:val="1"/>
        <w:rPr>
          <w:kern w:val="0"/>
        </w:rPr>
      </w:pPr>
      <w:r>
        <w:rPr>
          <w:rFonts w:hint="eastAsia"/>
          <w:kern w:val="0"/>
        </w:rPr>
        <w:t>十二</w:t>
      </w:r>
      <w:r w:rsidRPr="000C2453">
        <w:rPr>
          <w:kern w:val="0"/>
        </w:rPr>
        <w:t>、</w:t>
      </w:r>
      <w:r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>
        <w:rPr>
          <w:rFonts w:hint="eastAsia"/>
          <w:kern w:val="0"/>
        </w:rPr>
        <w:t>）</w:t>
      </w:r>
    </w:p>
    <w:p w:rsidR="00CF5D43" w:rsidRDefault="004F7EFC" w:rsidP="004F7EFC">
      <w:pPr>
        <w:ind w:leftChars="200" w:left="480"/>
      </w:pPr>
      <w:r>
        <w:rPr>
          <w:rFonts w:hint="eastAsia"/>
        </w:rPr>
        <w:t>设随机变量</w:t>
      </w:r>
      <w:r w:rsidR="001963FC" w:rsidRPr="00025957">
        <w:rPr>
          <w:position w:val="-4"/>
        </w:rPr>
        <w:object w:dxaOrig="240" w:dyaOrig="260">
          <v:shape id="_x0000_i1277" type="#_x0000_t75" style="width:12.1pt;height:13.25pt" o:ole="">
            <v:imagedata r:id="rId513" o:title=""/>
          </v:shape>
          <o:OLEObject Type="Embed" ProgID="Equation.DSMT4" ShapeID="_x0000_i1277" DrawAspect="Content" ObjectID="_1687249238" r:id="rId514"/>
        </w:object>
      </w:r>
      <w:r>
        <w:rPr>
          <w:rFonts w:hint="eastAsia"/>
        </w:rPr>
        <w:t>和</w:t>
      </w:r>
      <w:r w:rsidR="001963FC" w:rsidRPr="00025957">
        <w:rPr>
          <w:position w:val="-4"/>
        </w:rPr>
        <w:object w:dxaOrig="220" w:dyaOrig="260">
          <v:shape id="_x0000_i1278" type="#_x0000_t75" style="width:10.95pt;height:13.25pt" o:ole="">
            <v:imagedata r:id="rId515" o:title=""/>
          </v:shape>
          <o:OLEObject Type="Embed" ProgID="Equation.DSMT4" ShapeID="_x0000_i1278" DrawAspect="Content" ObjectID="_1687249239" r:id="rId516"/>
        </w:object>
      </w:r>
      <w:r>
        <w:rPr>
          <w:rFonts w:hint="eastAsia"/>
        </w:rPr>
        <w:t>的联合分布在以点</w:t>
      </w:r>
      <w:r w:rsidR="001963FC" w:rsidRPr="001963FC">
        <w:rPr>
          <w:position w:val="-10"/>
        </w:rPr>
        <w:object w:dxaOrig="540" w:dyaOrig="320">
          <v:shape id="_x0000_i1279" type="#_x0000_t75" style="width:27.05pt;height:16.15pt" o:ole="">
            <v:imagedata r:id="rId517" o:title=""/>
          </v:shape>
          <o:OLEObject Type="Embed" ProgID="Equation.DSMT4" ShapeID="_x0000_i1279" DrawAspect="Content" ObjectID="_1687249240" r:id="rId518"/>
        </w:object>
      </w:r>
      <w:r>
        <w:rPr>
          <w:rFonts w:hint="eastAsia"/>
        </w:rPr>
        <w:t>,</w:t>
      </w:r>
      <w:r w:rsidR="001963FC" w:rsidRPr="001963FC">
        <w:rPr>
          <w:position w:val="-10"/>
        </w:rPr>
        <w:object w:dxaOrig="540" w:dyaOrig="320">
          <v:shape id="_x0000_i1280" type="#_x0000_t75" style="width:27.05pt;height:16.15pt" o:ole="">
            <v:imagedata r:id="rId519" o:title=""/>
          </v:shape>
          <o:OLEObject Type="Embed" ProgID="Equation.DSMT4" ShapeID="_x0000_i1280" DrawAspect="Content" ObjectID="_1687249241" r:id="rId520"/>
        </w:object>
      </w:r>
      <w:r>
        <w:rPr>
          <w:rFonts w:hint="eastAsia"/>
        </w:rPr>
        <w:t>,</w:t>
      </w:r>
      <w:r w:rsidR="001963FC" w:rsidRPr="001963FC">
        <w:rPr>
          <w:position w:val="-10"/>
        </w:rPr>
        <w:object w:dxaOrig="540" w:dyaOrig="320">
          <v:shape id="_x0000_i1281" type="#_x0000_t75" style="width:27.05pt;height:16.15pt" o:ole="">
            <v:imagedata r:id="rId521" o:title=""/>
          </v:shape>
          <o:OLEObject Type="Embed" ProgID="Equation.DSMT4" ShapeID="_x0000_i1281" DrawAspect="Content" ObjectID="_1687249242" r:id="rId522"/>
        </w:object>
      </w:r>
      <w:r>
        <w:rPr>
          <w:rFonts w:hint="eastAsia"/>
        </w:rPr>
        <w:t>为顶点的三角形区域上服从均匀分布，试求随机变量</w:t>
      </w:r>
      <w:r w:rsidR="001963FC" w:rsidRPr="001963FC">
        <w:rPr>
          <w:position w:val="-6"/>
        </w:rPr>
        <w:object w:dxaOrig="980" w:dyaOrig="279">
          <v:shape id="_x0000_i1282" type="#_x0000_t75" style="width:48.95pt;height:13.8pt" o:ole="">
            <v:imagedata r:id="rId523" o:title=""/>
          </v:shape>
          <o:OLEObject Type="Embed" ProgID="Equation.DSMT4" ShapeID="_x0000_i1282" DrawAspect="Content" ObjectID="_1687249243" r:id="rId524"/>
        </w:object>
      </w:r>
      <w:r>
        <w:rPr>
          <w:rFonts w:hint="eastAsia"/>
        </w:rPr>
        <w:t>的方差．</w:t>
      </w:r>
    </w:p>
    <w:p w:rsidR="005E5297" w:rsidRPr="004F7EFC" w:rsidRDefault="005E5297" w:rsidP="005E5297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5E5297" w:rsidRDefault="005E5297" w:rsidP="005E5297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 w:rsidR="004F7EFC" w:rsidRPr="004F7EFC">
        <w:rPr>
          <w:rFonts w:hint="eastAsia"/>
        </w:rPr>
        <w:t xml:space="preserve"> </w:t>
      </w:r>
      <w:r w:rsidR="001963FC" w:rsidRPr="001963FC">
        <w:rPr>
          <w:position w:val="-24"/>
        </w:rPr>
        <w:object w:dxaOrig="2000" w:dyaOrig="620">
          <v:shape id="_x0000_i1283" type="#_x0000_t75" style="width:100.2pt;height:31.1pt" o:ole="">
            <v:imagedata r:id="rId525" o:title=""/>
          </v:shape>
          <o:OLEObject Type="Embed" ProgID="Equation.DSMT4" ShapeID="_x0000_i1283" DrawAspect="Content" ObjectID="_1687249244" r:id="rId526"/>
        </w:object>
      </w:r>
      <w:r>
        <w:rPr>
          <w:rFonts w:ascii="TimesNewRomanPSMT" w:hAnsi="TimesNewRomanPSMT" w:cs="TimesNewRomanPSMT" w:hint="eastAsia"/>
          <w:kern w:val="0"/>
          <w:szCs w:val="24"/>
        </w:rPr>
        <w:t>．</w:t>
      </w:r>
    </w:p>
    <w:p w:rsidR="005E5297" w:rsidRDefault="005E5297" w:rsidP="005E5297">
      <w:pPr>
        <w:autoSpaceDE w:val="0"/>
        <w:autoSpaceDN w:val="0"/>
        <w:adjustRightInd w:val="0"/>
        <w:jc w:val="left"/>
        <w:rPr>
          <w:kern w:val="0"/>
        </w:rPr>
      </w:pPr>
    </w:p>
    <w:p w:rsidR="00E96368" w:rsidRPr="00582601" w:rsidRDefault="00E96368" w:rsidP="00CF5D43"/>
    <w:sectPr w:rsidR="00E96368" w:rsidRPr="00582601" w:rsidSect="00223006">
      <w:headerReference w:type="even" r:id="rId527"/>
      <w:footerReference w:type="even" r:id="rId528"/>
      <w:footerReference w:type="default" r:id="rId529"/>
      <w:headerReference w:type="first" r:id="rId5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5518" w:rsidRDefault="00E25518">
      <w:r>
        <w:separator/>
      </w:r>
    </w:p>
  </w:endnote>
  <w:endnote w:type="continuationSeparator" w:id="0">
    <w:p w:rsidR="00E25518" w:rsidRDefault="00E255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963FC" w:rsidRDefault="00EB40C8" w:rsidP="00D80857">
        <w:pPr>
          <w:pStyle w:val="a4"/>
          <w:ind w:right="360" w:firstLine="360"/>
        </w:pPr>
        <w:r w:rsidRPr="00EB40C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963FC" w:rsidRDefault="00EB40C8">
                    <w:pPr>
                      <w:jc w:val="center"/>
                      <w:rPr>
                        <w:color w:val="5B9BD5" w:themeColor="accent1"/>
                      </w:rPr>
                    </w:pPr>
                    <w:r w:rsidRPr="00EB40C8">
                      <w:fldChar w:fldCharType="begin"/>
                    </w:r>
                    <w:r w:rsidR="001963FC">
                      <w:instrText>PAGE    \* MERGEFORMAT</w:instrText>
                    </w:r>
                    <w:r w:rsidRPr="00EB40C8">
                      <w:fldChar w:fldCharType="separate"/>
                    </w:r>
                    <w:r w:rsidR="001963F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Pr="003C7E48" w:rsidRDefault="001963F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EB40C8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B40C8">
      <w:rPr>
        <w:noProof/>
        <w:lang w:val="zh-CN"/>
      </w:rPr>
      <w:fldChar w:fldCharType="separate"/>
    </w:r>
    <w:r w:rsidR="006D3408">
      <w:rPr>
        <w:noProof/>
        <w:lang w:val="zh-CN"/>
      </w:rPr>
      <w:t>7</w:t>
    </w:r>
    <w:r w:rsidR="00EB40C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5518" w:rsidRDefault="00E25518">
      <w:r>
        <w:separator/>
      </w:r>
    </w:p>
  </w:footnote>
  <w:footnote w:type="continuationSeparator" w:id="0">
    <w:p w:rsidR="00E25518" w:rsidRDefault="00E255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Pr="006E3539" w:rsidRDefault="001963F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3FC" w:rsidRDefault="00EB40C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4EC2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C6AEA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3FC"/>
    <w:rsid w:val="001A0548"/>
    <w:rsid w:val="001A240E"/>
    <w:rsid w:val="001A2AC0"/>
    <w:rsid w:val="001A3937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0648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C58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732"/>
    <w:rsid w:val="003175E7"/>
    <w:rsid w:val="0032739C"/>
    <w:rsid w:val="00330B11"/>
    <w:rsid w:val="00334EAA"/>
    <w:rsid w:val="003648D1"/>
    <w:rsid w:val="00365F0D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6D96"/>
    <w:rsid w:val="004171D8"/>
    <w:rsid w:val="004303A8"/>
    <w:rsid w:val="0043104A"/>
    <w:rsid w:val="00433FC2"/>
    <w:rsid w:val="004346E9"/>
    <w:rsid w:val="00436F16"/>
    <w:rsid w:val="00442415"/>
    <w:rsid w:val="004439B9"/>
    <w:rsid w:val="00443B1B"/>
    <w:rsid w:val="004466DC"/>
    <w:rsid w:val="004473A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4F7EFC"/>
    <w:rsid w:val="00503987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0B7D"/>
    <w:rsid w:val="00573D63"/>
    <w:rsid w:val="00582601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43DE"/>
    <w:rsid w:val="005E5297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408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A77D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0766"/>
    <w:rsid w:val="00954931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60CF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3F2F"/>
    <w:rsid w:val="00A25E1F"/>
    <w:rsid w:val="00A51D94"/>
    <w:rsid w:val="00A5482C"/>
    <w:rsid w:val="00A567F3"/>
    <w:rsid w:val="00A6039A"/>
    <w:rsid w:val="00A66074"/>
    <w:rsid w:val="00A71A99"/>
    <w:rsid w:val="00A74B42"/>
    <w:rsid w:val="00A9695B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18F"/>
    <w:rsid w:val="00B617AB"/>
    <w:rsid w:val="00B72045"/>
    <w:rsid w:val="00B7221B"/>
    <w:rsid w:val="00B74260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DF8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4C04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168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5D43"/>
    <w:rsid w:val="00D01D53"/>
    <w:rsid w:val="00D133EF"/>
    <w:rsid w:val="00D17F1D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518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6368"/>
    <w:rsid w:val="00EA4148"/>
    <w:rsid w:val="00EA478A"/>
    <w:rsid w:val="00EB40C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08C7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468" Type="http://schemas.openxmlformats.org/officeDocument/2006/relationships/oleObject" Target="embeddings/oleObject230.bin"/><Relationship Id="rId489" Type="http://schemas.openxmlformats.org/officeDocument/2006/relationships/image" Target="media/image243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oleObject" Target="embeddings/oleObject225.bin"/><Relationship Id="rId479" Type="http://schemas.openxmlformats.org/officeDocument/2006/relationships/image" Target="media/image23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25" Type="http://schemas.openxmlformats.org/officeDocument/2006/relationships/image" Target="media/image261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header" Target="header1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footer" Target="footer1.xml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footer" Target="footer2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header" Target="head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theme" Target="theme/theme1.xml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8" Type="http://schemas.openxmlformats.org/officeDocument/2006/relationships/hyperlink" Target="https://lvjr.bitbucket.io/?kysx200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388B09-F96C-4E32-807C-E830DDB3D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7</Pages>
  <Words>1352</Words>
  <Characters>7712</Characters>
  <Application>Microsoft Office Word</Application>
  <DocSecurity>0</DocSecurity>
  <Lines>64</Lines>
  <Paragraphs>18</Paragraphs>
  <ScaleCrop>false</ScaleCrop>
  <Company>微软中国</Company>
  <LinksUpToDate>false</LinksUpToDate>
  <CharactersWithSpaces>9046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100</cp:revision>
  <cp:lastPrinted>2011-09-06T10:51:00Z</cp:lastPrinted>
  <dcterms:created xsi:type="dcterms:W3CDTF">2020-11-13T07:23:00Z</dcterms:created>
  <dcterms:modified xsi:type="dcterms:W3CDTF">2021-07-08T03:26:00Z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