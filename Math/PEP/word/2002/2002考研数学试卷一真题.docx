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60570" w:rsidRDefault="005B736E" w:rsidP="00D60570">
      <w:pPr>
        <w:pStyle w:val="af"/>
      </w:pPr>
      <w:hyperlink r:id="rId8" w:history="1">
        <w:r w:rsidR="00CA00AF" w:rsidRPr="00D60570">
          <w:rPr>
            <w:rStyle w:val="a7"/>
            <w:rFonts w:hint="eastAsia"/>
            <w:color w:val="002060"/>
          </w:rPr>
          <w:t>20</w:t>
        </w:r>
        <w:r w:rsidR="00196119" w:rsidRPr="00D60570">
          <w:rPr>
            <w:rStyle w:val="a7"/>
            <w:rFonts w:hint="eastAsia"/>
            <w:color w:val="002060"/>
          </w:rPr>
          <w:t>02</w:t>
        </w:r>
        <w:r w:rsidR="00CA00AF" w:rsidRPr="00D6057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D60570">
          <w:rPr>
            <w:rStyle w:val="a7"/>
            <w:rFonts w:hint="eastAsia"/>
            <w:color w:val="002060"/>
          </w:rPr>
          <w:t>卷</w:t>
        </w:r>
        <w:r w:rsidR="008306E2" w:rsidRPr="00D60570">
          <w:rPr>
            <w:rStyle w:val="a7"/>
            <w:rFonts w:hint="eastAsia"/>
            <w:color w:val="002060"/>
          </w:rPr>
          <w:t>一</w:t>
        </w:r>
        <w:r w:rsidR="00D60570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4E1150" w:rsidRDefault="004E1150" w:rsidP="0016700C">
      <w:pPr>
        <w:pStyle w:val="1"/>
      </w:pPr>
      <w:r w:rsidRPr="00152E9D">
        <w:t>一、填空题</w:t>
      </w:r>
      <w:r w:rsidR="0016700C">
        <w:rPr>
          <w:rFonts w:hint="eastAsia"/>
        </w:rPr>
        <w:t>（</w:t>
      </w:r>
      <w:r w:rsidRPr="00152E9D">
        <w:t>本题共5小题，每小题3分，满分15分</w:t>
      </w:r>
      <w:r w:rsidR="0016700C">
        <w:rPr>
          <w:rFonts w:hint="eastAsia"/>
        </w:rPr>
        <w:t>）</w:t>
      </w:r>
    </w:p>
    <w:p w:rsidR="0016700C" w:rsidRPr="0016700C" w:rsidRDefault="0016700C" w:rsidP="004E1150"/>
    <w:p w:rsidR="0016700C" w:rsidRPr="0016700C" w:rsidRDefault="0016700C" w:rsidP="004E1150"/>
    <w:p w:rsidR="004E1150" w:rsidRPr="00D60570" w:rsidRDefault="004E1150" w:rsidP="00D60570">
      <w:pPr>
        <w:rPr>
          <w:u w:val="single"/>
        </w:rPr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807FEB" w:rsidRPr="00807FEB">
        <w:rPr>
          <w:position w:val="-24"/>
        </w:rPr>
        <w:object w:dxaOrig="1240" w:dyaOrig="620">
          <v:shape id="_x0000_i1025" type="#_x0000_t75" style="width:62pt;height:31pt" o:ole="">
            <v:imagedata r:id="rId9" o:title=""/>
          </v:shape>
          <o:OLEObject Type="Embed" ProgID="Equation.DSMT4" ShapeID="_x0000_i1025" DrawAspect="Content" ObjectID="_1695534861" r:id="rId10"/>
        </w:object>
      </w:r>
      <w:bookmarkEnd w:id="1"/>
      <w:r w:rsidRPr="00152E9D">
        <w:rPr>
          <w:u w:val="single"/>
        </w:rPr>
        <w:t xml:space="preserve">          </w:t>
      </w:r>
      <w:r w:rsidR="000A2EE4" w:rsidRPr="000A2EE4">
        <w:rPr>
          <w:rFonts w:hint="eastAsia"/>
        </w:rPr>
        <w:t>．</w:t>
      </w:r>
    </w:p>
    <w:p w:rsidR="004E1150" w:rsidRPr="00DE2077" w:rsidRDefault="004E1150" w:rsidP="004E1150">
      <w:pPr>
        <w:rPr>
          <w:rFonts w:hAnsi="宋体"/>
        </w:rPr>
      </w:pPr>
    </w:p>
    <w:p w:rsidR="004E1150" w:rsidRDefault="004E1150" w:rsidP="004E1150">
      <w:pPr>
        <w:rPr>
          <w:rFonts w:hAnsi="宋体"/>
        </w:rPr>
      </w:pPr>
    </w:p>
    <w:p w:rsidR="004E1150" w:rsidRPr="00152E9D" w:rsidRDefault="004E1150" w:rsidP="004E1150">
      <w:pPr>
        <w:rPr>
          <w:u w:val="single"/>
        </w:rPr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已知函数</w:t>
      </w:r>
      <w:r w:rsidR="00807FEB" w:rsidRPr="00807FEB">
        <w:rPr>
          <w:position w:val="-10"/>
        </w:rPr>
        <w:object w:dxaOrig="940" w:dyaOrig="320">
          <v:shape id="_x0000_i1026" type="#_x0000_t75" style="width:47pt;height:16pt" o:ole="">
            <v:imagedata r:id="rId11" o:title=""/>
          </v:shape>
          <o:OLEObject Type="Embed" ProgID="Equation.DSMT4" ShapeID="_x0000_i1026" DrawAspect="Content" ObjectID="_1695534862" r:id="rId12"/>
        </w:object>
      </w:r>
      <w:r w:rsidRPr="00152E9D">
        <w:rPr>
          <w:rFonts w:hAnsi="宋体"/>
        </w:rPr>
        <w:t>由方程</w:t>
      </w:r>
      <w:r w:rsidR="00807FEB" w:rsidRPr="00807FEB">
        <w:rPr>
          <w:position w:val="-10"/>
        </w:rPr>
        <w:object w:dxaOrig="1980" w:dyaOrig="360">
          <v:shape id="_x0000_i1027" type="#_x0000_t75" style="width:99.5pt;height:18pt" o:ole="">
            <v:imagedata r:id="rId13" o:title=""/>
          </v:shape>
          <o:OLEObject Type="Embed" ProgID="Equation.DSMT4" ShapeID="_x0000_i1027" DrawAspect="Content" ObjectID="_1695534863" r:id="rId14"/>
        </w:object>
      </w:r>
      <w:r w:rsidRPr="00152E9D">
        <w:rPr>
          <w:rFonts w:hAnsi="宋体"/>
        </w:rPr>
        <w:t>确定，则</w:t>
      </w:r>
      <w:r w:rsidR="00807FEB" w:rsidRPr="00807FEB">
        <w:rPr>
          <w:position w:val="-10"/>
        </w:rPr>
        <w:object w:dxaOrig="840" w:dyaOrig="320">
          <v:shape id="_x0000_i1028" type="#_x0000_t75" style="width:42pt;height:16pt" o:ole="">
            <v:imagedata r:id="rId15" o:title=""/>
          </v:shape>
          <o:OLEObject Type="Embed" ProgID="Equation.DSMT4" ShapeID="_x0000_i1028" DrawAspect="Content" ObjectID="_1695534864" r:id="rId16"/>
        </w:object>
      </w:r>
      <w:r w:rsidRPr="00152E9D">
        <w:rPr>
          <w:u w:val="single"/>
        </w:rPr>
        <w:t xml:space="preserve">         </w:t>
      </w:r>
      <w:r w:rsidR="00D97D04">
        <w:rPr>
          <w:rFonts w:hint="eastAsia"/>
          <w:u w:val="single"/>
        </w:rPr>
        <w:t xml:space="preserve"> </w:t>
      </w:r>
      <w:r w:rsidR="00D97D04">
        <w:rPr>
          <w:rFonts w:hint="eastAsia"/>
        </w:rPr>
        <w:t>．</w:t>
      </w:r>
    </w:p>
    <w:p w:rsidR="004E1150" w:rsidRDefault="004E1150" w:rsidP="004E1150">
      <w:pPr>
        <w:rPr>
          <w:rFonts w:hAnsi="宋体"/>
        </w:rPr>
      </w:pPr>
    </w:p>
    <w:p w:rsidR="00417ECB" w:rsidRPr="004E1150" w:rsidRDefault="00417ECB" w:rsidP="004E1150">
      <w:pPr>
        <w:rPr>
          <w:rFonts w:hAnsi="宋体"/>
        </w:rPr>
      </w:pPr>
    </w:p>
    <w:p w:rsidR="004E1150" w:rsidRPr="00152E9D" w:rsidRDefault="004E1150" w:rsidP="00876C36">
      <w:pPr>
        <w:ind w:left="480" w:hangingChars="200" w:hanging="480"/>
      </w:pPr>
      <w:r>
        <w:rPr>
          <w:rFonts w:hAnsi="宋体"/>
        </w:rPr>
        <w:t>(</w:t>
      </w:r>
      <w:r w:rsidRPr="00152E9D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微分方程</w:t>
      </w:r>
      <w:r w:rsidR="00807FEB" w:rsidRPr="00807FEB">
        <w:rPr>
          <w:position w:val="-10"/>
        </w:rPr>
        <w:object w:dxaOrig="1480" w:dyaOrig="360">
          <v:shape id="_x0000_i1029" type="#_x0000_t75" style="width:74pt;height:18pt" o:ole="">
            <v:imagedata r:id="rId17" o:title=""/>
          </v:shape>
          <o:OLEObject Type="Embed" ProgID="Equation.DSMT4" ShapeID="_x0000_i1029" DrawAspect="Content" ObjectID="_1695534865" r:id="rId18"/>
        </w:object>
      </w:r>
      <w:r w:rsidRPr="00152E9D">
        <w:rPr>
          <w:rFonts w:hAnsi="宋体"/>
        </w:rPr>
        <w:t>满足初始条件</w:t>
      </w:r>
      <w:r w:rsidR="00807FEB" w:rsidRPr="00807FEB">
        <w:rPr>
          <w:position w:val="-12"/>
        </w:rPr>
        <w:object w:dxaOrig="880" w:dyaOrig="360">
          <v:shape id="_x0000_i1030" type="#_x0000_t75" style="width:44pt;height:18pt" o:ole="">
            <v:imagedata r:id="rId19" o:title=""/>
          </v:shape>
          <o:OLEObject Type="Embed" ProgID="Equation.DSMT4" ShapeID="_x0000_i1030" DrawAspect="Content" ObjectID="_1695534866" r:id="rId20"/>
        </w:object>
      </w:r>
      <w:r w:rsidR="00417ECB">
        <w:rPr>
          <w:rFonts w:hint="eastAsia"/>
        </w:rPr>
        <w:t xml:space="preserve">, </w:t>
      </w:r>
      <w:r w:rsidR="00807FEB" w:rsidRPr="00807FEB">
        <w:rPr>
          <w:position w:val="-24"/>
        </w:rPr>
        <w:object w:dxaOrig="980" w:dyaOrig="620">
          <v:shape id="_x0000_i1031" type="#_x0000_t75" style="width:49pt;height:31pt" o:ole="">
            <v:imagedata r:id="rId21" o:title=""/>
          </v:shape>
          <o:OLEObject Type="Embed" ProgID="Equation.DSMT4" ShapeID="_x0000_i1031" DrawAspect="Content" ObjectID="_1695534867" r:id="rId22"/>
        </w:object>
      </w:r>
      <w:r w:rsidRPr="00152E9D">
        <w:rPr>
          <w:rFonts w:hAnsi="宋体"/>
        </w:rPr>
        <w:t>的特解是</w:t>
      </w:r>
      <w:r w:rsidRPr="00152E9D">
        <w:rPr>
          <w:u w:val="single"/>
        </w:rPr>
        <w:t xml:space="preserve">         </w:t>
      </w:r>
      <w:r w:rsidR="00417ECB">
        <w:rPr>
          <w:rFonts w:hint="eastAsia"/>
          <w:u w:val="single"/>
        </w:rPr>
        <w:t xml:space="preserve"> </w:t>
      </w:r>
      <w:r w:rsidR="00417ECB" w:rsidRPr="00417ECB">
        <w:rPr>
          <w:rFonts w:hint="eastAsia"/>
        </w:rPr>
        <w:t>．</w:t>
      </w:r>
    </w:p>
    <w:p w:rsidR="004E1150" w:rsidRPr="00DE2077" w:rsidRDefault="004E1150" w:rsidP="00D60570"/>
    <w:p w:rsidR="004E1150" w:rsidRPr="004E1150" w:rsidRDefault="004E1150" w:rsidP="004E1150">
      <w:pPr>
        <w:rPr>
          <w:rFonts w:hAnsi="宋体"/>
        </w:rPr>
      </w:pPr>
    </w:p>
    <w:p w:rsidR="004E1150" w:rsidRPr="00152E9D" w:rsidRDefault="004E1150" w:rsidP="00076E2A">
      <w:pPr>
        <w:ind w:left="480" w:hangingChars="200" w:hanging="480"/>
      </w:pPr>
      <w:r>
        <w:rPr>
          <w:rFonts w:hAnsi="宋体"/>
        </w:rPr>
        <w:t>(</w:t>
      </w:r>
      <w:r w:rsidRPr="00152E9D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已知实二次型</w:t>
      </w:r>
      <w:r w:rsidR="00807FEB" w:rsidRPr="00807FEB">
        <w:rPr>
          <w:position w:val="-12"/>
        </w:rPr>
        <w:object w:dxaOrig="5100" w:dyaOrig="380">
          <v:shape id="_x0000_i1032" type="#_x0000_t75" style="width:255.5pt;height:19pt" o:ole="">
            <v:imagedata r:id="rId23" o:title=""/>
          </v:shape>
          <o:OLEObject Type="Embed" ProgID="Equation.DSMT4" ShapeID="_x0000_i1032" DrawAspect="Content" ObjectID="_1695534868" r:id="rId24"/>
        </w:object>
      </w:r>
      <w:r w:rsidRPr="00152E9D">
        <w:rPr>
          <w:rFonts w:hAnsi="宋体"/>
        </w:rPr>
        <w:t>经正交变换</w:t>
      </w:r>
      <w:r w:rsidR="00807FEB" w:rsidRPr="00807FEB">
        <w:rPr>
          <w:position w:val="-10"/>
        </w:rPr>
        <w:object w:dxaOrig="700" w:dyaOrig="300">
          <v:shape id="_x0000_i1033" type="#_x0000_t75" style="width:35pt;height:15.5pt" o:ole="">
            <v:imagedata r:id="rId25" o:title=""/>
          </v:shape>
          <o:OLEObject Type="Embed" ProgID="Equation.DSMT4" ShapeID="_x0000_i1033" DrawAspect="Content" ObjectID="_1695534869" r:id="rId26"/>
        </w:object>
      </w:r>
      <w:r w:rsidRPr="00152E9D">
        <w:rPr>
          <w:rFonts w:hAnsi="宋体"/>
        </w:rPr>
        <w:t>可化成标准型</w:t>
      </w:r>
      <w:r w:rsidR="00807FEB" w:rsidRPr="00807FEB">
        <w:rPr>
          <w:position w:val="-12"/>
        </w:rPr>
        <w:object w:dxaOrig="820" w:dyaOrig="380">
          <v:shape id="_x0000_i1034" type="#_x0000_t75" style="width:41pt;height:19pt" o:ole="">
            <v:imagedata r:id="rId27" o:title=""/>
          </v:shape>
          <o:OLEObject Type="Embed" ProgID="Equation.DSMT4" ShapeID="_x0000_i1034" DrawAspect="Content" ObjectID="_1695534870" r:id="rId28"/>
        </w:object>
      </w:r>
      <w:r w:rsidRPr="00152E9D">
        <w:rPr>
          <w:rFonts w:hAnsi="宋体"/>
        </w:rPr>
        <w:t>，则</w:t>
      </w:r>
      <w:r w:rsidR="00807FEB" w:rsidRPr="00807FEB">
        <w:rPr>
          <w:position w:val="-6"/>
        </w:rPr>
        <w:object w:dxaOrig="380" w:dyaOrig="220">
          <v:shape id="_x0000_i1035" type="#_x0000_t75" style="width:19pt;height:11pt" o:ole="">
            <v:imagedata r:id="rId29" o:title=""/>
          </v:shape>
          <o:OLEObject Type="Embed" ProgID="Equation.DSMT4" ShapeID="_x0000_i1035" DrawAspect="Content" ObjectID="_1695534871" r:id="rId30"/>
        </w:object>
      </w:r>
      <w:r w:rsidRPr="00152E9D">
        <w:rPr>
          <w:u w:val="single"/>
        </w:rPr>
        <w:t xml:space="preserve">       </w:t>
      </w:r>
      <w:r w:rsidR="00076E2A">
        <w:rPr>
          <w:rFonts w:hint="eastAsia"/>
          <w:u w:val="single"/>
        </w:rPr>
        <w:t xml:space="preserve">   </w:t>
      </w:r>
      <w:r w:rsidR="00076E2A">
        <w:rPr>
          <w:rFonts w:hint="eastAsia"/>
        </w:rPr>
        <w:t>．</w:t>
      </w:r>
    </w:p>
    <w:p w:rsidR="004E1150" w:rsidRPr="00DE2077" w:rsidRDefault="004E1150" w:rsidP="004F3EE0">
      <w:pPr>
        <w:rPr>
          <w:szCs w:val="21"/>
        </w:rPr>
      </w:pPr>
    </w:p>
    <w:p w:rsidR="004E1150" w:rsidRDefault="004E1150" w:rsidP="004E1150">
      <w:pPr>
        <w:rPr>
          <w:rFonts w:hAnsi="宋体"/>
        </w:rPr>
      </w:pPr>
    </w:p>
    <w:p w:rsidR="004E1150" w:rsidRPr="00840D15" w:rsidRDefault="004E1150" w:rsidP="00840D1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152E9D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设随机变量</w:t>
      </w:r>
      <w:r w:rsidR="00807FEB" w:rsidRPr="00025957">
        <w:rPr>
          <w:position w:val="-4"/>
        </w:rPr>
        <w:object w:dxaOrig="240" w:dyaOrig="240">
          <v:shape id="_x0000_i1036" type="#_x0000_t75" style="width:12pt;height:12pt" o:ole="">
            <v:imagedata r:id="rId31" o:title=""/>
          </v:shape>
          <o:OLEObject Type="Embed" ProgID="Equation.DSMT4" ShapeID="_x0000_i1036" DrawAspect="Content" ObjectID="_1695534872" r:id="rId32"/>
        </w:object>
      </w:r>
      <w:r w:rsidRPr="00152E9D">
        <w:rPr>
          <w:rFonts w:hAnsi="宋体"/>
        </w:rPr>
        <w:t>服从正态分布</w:t>
      </w:r>
      <w:r w:rsidR="00807FEB" w:rsidRPr="00807FEB">
        <w:rPr>
          <w:position w:val="-10"/>
        </w:rPr>
        <w:object w:dxaOrig="920" w:dyaOrig="360">
          <v:shape id="_x0000_i1037" type="#_x0000_t75" style="width:46pt;height:18pt" o:ole="">
            <v:imagedata r:id="rId33" o:title=""/>
          </v:shape>
          <o:OLEObject Type="Embed" ProgID="Equation.DSMT4" ShapeID="_x0000_i1037" DrawAspect="Content" ObjectID="_1695534873" r:id="rId34"/>
        </w:object>
      </w:r>
      <w:r w:rsidR="00807FEB" w:rsidRPr="00807FEB">
        <w:rPr>
          <w:position w:val="-10"/>
        </w:rPr>
        <w:object w:dxaOrig="760" w:dyaOrig="320">
          <v:shape id="_x0000_i1038" type="#_x0000_t75" style="width:38pt;height:16pt" o:ole="">
            <v:imagedata r:id="rId35" o:title=""/>
          </v:shape>
          <o:OLEObject Type="Embed" ProgID="Equation.DSMT4" ShapeID="_x0000_i1038" DrawAspect="Content" ObjectID="_1695534874" r:id="rId36"/>
        </w:object>
      </w:r>
      <w:r w:rsidR="00AB6A54">
        <w:rPr>
          <w:rFonts w:hint="eastAsia"/>
        </w:rPr>
        <w:t>，</w:t>
      </w:r>
      <w:r w:rsidRPr="00152E9D">
        <w:rPr>
          <w:rFonts w:hAnsi="宋体"/>
        </w:rPr>
        <w:t>且二次方程</w:t>
      </w:r>
      <w:r w:rsidR="00807FEB" w:rsidRPr="00807FEB">
        <w:rPr>
          <w:position w:val="-10"/>
        </w:rPr>
        <w:object w:dxaOrig="1560" w:dyaOrig="360">
          <v:shape id="_x0000_i1039" type="#_x0000_t75" style="width:78pt;height:18pt" o:ole="">
            <v:imagedata r:id="rId37" o:title=""/>
          </v:shape>
          <o:OLEObject Type="Embed" ProgID="Equation.DSMT4" ShapeID="_x0000_i1039" DrawAspect="Content" ObjectID="_1695534875" r:id="rId38"/>
        </w:object>
      </w:r>
      <w:r w:rsidRPr="00152E9D">
        <w:rPr>
          <w:rFonts w:hAnsi="宋体"/>
        </w:rPr>
        <w:t>无实根的概率为</w:t>
      </w:r>
      <w:r w:rsidR="00807FEB" w:rsidRPr="00807FEB">
        <w:rPr>
          <w:position w:val="-24"/>
        </w:rPr>
        <w:object w:dxaOrig="220" w:dyaOrig="620">
          <v:shape id="_x0000_i1040" type="#_x0000_t75" style="width:11pt;height:31pt" o:ole="">
            <v:imagedata r:id="rId39" o:title=""/>
          </v:shape>
          <o:OLEObject Type="Embed" ProgID="Equation.DSMT4" ShapeID="_x0000_i1040" DrawAspect="Content" ObjectID="_1695534876" r:id="rId40"/>
        </w:object>
      </w:r>
      <w:r w:rsidRPr="00152E9D">
        <w:rPr>
          <w:rFonts w:hAnsi="宋体"/>
        </w:rPr>
        <w:t>，则</w:t>
      </w:r>
      <w:r w:rsidR="00807FEB" w:rsidRPr="00807FEB">
        <w:rPr>
          <w:position w:val="-10"/>
        </w:rPr>
        <w:object w:dxaOrig="420" w:dyaOrig="260">
          <v:shape id="_x0000_i1041" type="#_x0000_t75" style="width:21.5pt;height:13pt" o:ole="">
            <v:imagedata r:id="rId41" o:title=""/>
          </v:shape>
          <o:OLEObject Type="Embed" ProgID="Equation.DSMT4" ShapeID="_x0000_i1041" DrawAspect="Content" ObjectID="_1695534877" r:id="rId42"/>
        </w:object>
      </w:r>
      <w:r w:rsidRPr="00152E9D">
        <w:rPr>
          <w:u w:val="single"/>
        </w:rPr>
        <w:t xml:space="preserve">     </w:t>
      </w:r>
      <w:r w:rsidR="00AB6A54">
        <w:rPr>
          <w:rFonts w:hint="eastAsia"/>
          <w:u w:val="single"/>
        </w:rPr>
        <w:t xml:space="preserve">     </w:t>
      </w:r>
      <w:r w:rsidR="00AB6A54" w:rsidRPr="00AB6A54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>
      <w:pPr>
        <w:rPr>
          <w:u w:val="single"/>
        </w:rPr>
      </w:pPr>
    </w:p>
    <w:p w:rsidR="004E1150" w:rsidRPr="00152E9D" w:rsidRDefault="004E1150" w:rsidP="0016700C">
      <w:pPr>
        <w:pStyle w:val="1"/>
      </w:pPr>
      <w:r w:rsidRPr="00152E9D">
        <w:t>二、选择题</w:t>
      </w:r>
      <w:r w:rsidR="0016700C">
        <w:rPr>
          <w:rFonts w:hint="eastAsia"/>
        </w:rPr>
        <w:t>（</w:t>
      </w:r>
      <w:r w:rsidRPr="00152E9D">
        <w:t>本题共5小题，每小题3分，共15分</w:t>
      </w:r>
      <w:r w:rsidR="0016700C">
        <w:rPr>
          <w:rFonts w:hint="eastAsia"/>
        </w:rPr>
        <w:t>）</w:t>
      </w:r>
    </w:p>
    <w:p w:rsidR="0016700C" w:rsidRPr="0016700C" w:rsidRDefault="0016700C" w:rsidP="004E1150">
      <w:pPr>
        <w:rPr>
          <w:rFonts w:hAnsi="宋体"/>
        </w:rPr>
      </w:pPr>
    </w:p>
    <w:p w:rsidR="0016700C" w:rsidRDefault="0016700C" w:rsidP="004E1150">
      <w:pPr>
        <w:rPr>
          <w:rFonts w:hAnsi="宋体"/>
        </w:rPr>
      </w:pPr>
    </w:p>
    <w:p w:rsidR="004E1150" w:rsidRPr="00152E9D" w:rsidRDefault="004E1150" w:rsidP="004E1150"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考虑二元函数</w:t>
      </w:r>
      <w:r w:rsidR="00807FEB" w:rsidRPr="00807FEB">
        <w:rPr>
          <w:position w:val="-10"/>
        </w:rPr>
        <w:object w:dxaOrig="780" w:dyaOrig="320">
          <v:shape id="_x0000_i1042" type="#_x0000_t75" style="width:39pt;height:16pt" o:ole="">
            <v:imagedata r:id="rId43" o:title=""/>
          </v:shape>
          <o:OLEObject Type="Embed" ProgID="Equation.DSMT4" ShapeID="_x0000_i1042" DrawAspect="Content" ObjectID="_1695534878" r:id="rId44"/>
        </w:object>
      </w:r>
      <w:r w:rsidRPr="00152E9D">
        <w:rPr>
          <w:rFonts w:hAnsi="宋体"/>
        </w:rPr>
        <w:t>的下面</w:t>
      </w:r>
      <w:r w:rsidRPr="00152E9D">
        <w:t>4</w:t>
      </w:r>
      <w:r w:rsidRPr="00152E9D">
        <w:rPr>
          <w:rFonts w:hAnsi="宋体"/>
        </w:rPr>
        <w:t>条性质：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①</w:t>
      </w:r>
      <w:r w:rsidR="00807FEB" w:rsidRPr="00807FEB">
        <w:rPr>
          <w:position w:val="-10"/>
        </w:rPr>
        <w:object w:dxaOrig="780" w:dyaOrig="320">
          <v:shape id="_x0000_i1043" type="#_x0000_t75" style="width:39pt;height:16pt" o:ole="">
            <v:imagedata r:id="rId45" o:title=""/>
          </v:shape>
          <o:OLEObject Type="Embed" ProgID="Equation.DSMT4" ShapeID="_x0000_i1043" DrawAspect="Content" ObjectID="_1695534879" r:id="rId46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44" type="#_x0000_t75" style="width:39pt;height:18pt" o:ole="">
            <v:imagedata r:id="rId47" o:title=""/>
          </v:shape>
          <o:OLEObject Type="Embed" ProgID="Equation.DSMT4" ShapeID="_x0000_i1044" DrawAspect="Content" ObjectID="_1695534880" r:id="rId48"/>
        </w:object>
      </w:r>
      <w:r w:rsidRPr="00152E9D">
        <w:rPr>
          <w:rFonts w:hAnsi="宋体"/>
        </w:rPr>
        <w:t>处连续，</w:t>
      </w:r>
      <w:r w:rsidR="004E4C21">
        <w:rPr>
          <w:rFonts w:hint="eastAsia"/>
        </w:rPr>
        <w:tab/>
      </w:r>
      <w:r w:rsidRPr="00152E9D">
        <w:rPr>
          <w:rFonts w:hAnsi="宋体"/>
        </w:rPr>
        <w:t>②</w:t>
      </w:r>
      <w:r w:rsidR="00807FEB" w:rsidRPr="00807FEB">
        <w:rPr>
          <w:position w:val="-10"/>
        </w:rPr>
        <w:object w:dxaOrig="780" w:dyaOrig="320">
          <v:shape id="_x0000_i1045" type="#_x0000_t75" style="width:39pt;height:16pt" o:ole="">
            <v:imagedata r:id="rId49" o:title=""/>
          </v:shape>
          <o:OLEObject Type="Embed" ProgID="Equation.DSMT4" ShapeID="_x0000_i1045" DrawAspect="Content" ObjectID="_1695534881" r:id="rId50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46" type="#_x0000_t75" style="width:39pt;height:18pt" o:ole="">
            <v:imagedata r:id="rId51" o:title=""/>
          </v:shape>
          <o:OLEObject Type="Embed" ProgID="Equation.DSMT4" ShapeID="_x0000_i1046" DrawAspect="Content" ObjectID="_1695534882" r:id="rId52"/>
        </w:object>
      </w:r>
      <w:r w:rsidRPr="00152E9D">
        <w:rPr>
          <w:rFonts w:hAnsi="宋体"/>
        </w:rPr>
        <w:t>处的两个偏导数连续，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③</w:t>
      </w:r>
      <w:r w:rsidR="00807FEB" w:rsidRPr="00807FEB">
        <w:rPr>
          <w:position w:val="-10"/>
        </w:rPr>
        <w:object w:dxaOrig="780" w:dyaOrig="320">
          <v:shape id="_x0000_i1047" type="#_x0000_t75" style="width:39pt;height:16pt" o:ole="">
            <v:imagedata r:id="rId53" o:title=""/>
          </v:shape>
          <o:OLEObject Type="Embed" ProgID="Equation.DSMT4" ShapeID="_x0000_i1047" DrawAspect="Content" ObjectID="_1695534883" r:id="rId54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48" type="#_x0000_t75" style="width:39pt;height:18pt" o:ole="">
            <v:imagedata r:id="rId55" o:title=""/>
          </v:shape>
          <o:OLEObject Type="Embed" ProgID="Equation.DSMT4" ShapeID="_x0000_i1048" DrawAspect="Content" ObjectID="_1695534884" r:id="rId56"/>
        </w:object>
      </w:r>
      <w:r w:rsidRPr="00152E9D">
        <w:rPr>
          <w:rFonts w:hAnsi="宋体"/>
        </w:rPr>
        <w:t>处可微，</w:t>
      </w:r>
      <w:r w:rsidR="004E4C21">
        <w:rPr>
          <w:rFonts w:hint="eastAsia"/>
        </w:rPr>
        <w:tab/>
      </w:r>
      <w:r w:rsidRPr="00152E9D">
        <w:rPr>
          <w:rFonts w:hAnsi="宋体"/>
        </w:rPr>
        <w:t>④</w:t>
      </w:r>
      <w:r w:rsidR="00807FEB" w:rsidRPr="00807FEB">
        <w:rPr>
          <w:position w:val="-10"/>
        </w:rPr>
        <w:object w:dxaOrig="780" w:dyaOrig="320">
          <v:shape id="_x0000_i1049" type="#_x0000_t75" style="width:39pt;height:16pt" o:ole="">
            <v:imagedata r:id="rId57" o:title=""/>
          </v:shape>
          <o:OLEObject Type="Embed" ProgID="Equation.DSMT4" ShapeID="_x0000_i1049" DrawAspect="Content" ObjectID="_1695534885" r:id="rId58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50" type="#_x0000_t75" style="width:39pt;height:18pt" o:ole="">
            <v:imagedata r:id="rId59" o:title=""/>
          </v:shape>
          <o:OLEObject Type="Embed" ProgID="Equation.DSMT4" ShapeID="_x0000_i1050" DrawAspect="Content" ObjectID="_1695534886" r:id="rId60"/>
        </w:object>
      </w:r>
      <w:r w:rsidRPr="00152E9D">
        <w:rPr>
          <w:rFonts w:hAnsi="宋体"/>
        </w:rPr>
        <w:t>处的两个偏导数存在</w:t>
      </w:r>
      <w:r w:rsidRPr="00152E9D">
        <w:t>.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若用</w:t>
      </w:r>
      <w:r w:rsidR="00807FEB" w:rsidRPr="00807FEB">
        <w:rPr>
          <w:position w:val="-10"/>
        </w:rPr>
        <w:object w:dxaOrig="900" w:dyaOrig="320">
          <v:shape id="_x0000_i1051" type="#_x0000_t75" style="width:45.5pt;height:16pt" o:ole="">
            <v:imagedata r:id="rId61" o:title=""/>
          </v:shape>
          <o:OLEObject Type="Embed" ProgID="Equation.DSMT4" ShapeID="_x0000_i1051" DrawAspect="Content" ObjectID="_1695534887" r:id="rId62"/>
        </w:object>
      </w:r>
      <w:r w:rsidRPr="00152E9D">
        <w:rPr>
          <w:rFonts w:hAnsi="宋体"/>
        </w:rPr>
        <w:t>表示可由性质</w:t>
      </w:r>
      <w:r w:rsidR="00807FEB" w:rsidRPr="00025957">
        <w:rPr>
          <w:position w:val="-4"/>
        </w:rPr>
        <w:object w:dxaOrig="220" w:dyaOrig="240">
          <v:shape id="_x0000_i1052" type="#_x0000_t75" style="width:11pt;height:12pt" o:ole="">
            <v:imagedata r:id="rId63" o:title=""/>
          </v:shape>
          <o:OLEObject Type="Embed" ProgID="Equation.DSMT4" ShapeID="_x0000_i1052" DrawAspect="Content" ObjectID="_1695534888" r:id="rId64"/>
        </w:object>
      </w:r>
      <w:r w:rsidRPr="00152E9D">
        <w:rPr>
          <w:rFonts w:hAnsi="宋体"/>
        </w:rPr>
        <w:t>推出</w:t>
      </w:r>
      <w:r w:rsidR="00807FEB" w:rsidRPr="00807FEB">
        <w:rPr>
          <w:position w:val="-10"/>
        </w:rPr>
        <w:object w:dxaOrig="220" w:dyaOrig="320">
          <v:shape id="_x0000_i1053" type="#_x0000_t75" style="width:11pt;height:16pt" o:ole="">
            <v:imagedata r:id="rId65" o:title=""/>
          </v:shape>
          <o:OLEObject Type="Embed" ProgID="Equation.DSMT4" ShapeID="_x0000_i1053" DrawAspect="Content" ObjectID="_1695534889" r:id="rId66"/>
        </w:object>
      </w:r>
      <w:r w:rsidRPr="00152E9D">
        <w:rPr>
          <w:rFonts w:hAnsi="宋体"/>
        </w:rPr>
        <w:t>，则有</w:t>
      </w:r>
      <w:r>
        <w:rPr>
          <w:rFonts w:hAnsi="宋体"/>
        </w:rPr>
        <w:t>(</w:t>
      </w:r>
      <w:r w:rsidRPr="00152E9D">
        <w:t xml:space="preserve">   </w:t>
      </w:r>
      <w:r w:rsidR="004E4C21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="004E4C21">
        <w:rPr>
          <w:rFonts w:hint="eastAsia"/>
        </w:rPr>
        <w:t xml:space="preserve"> </w:t>
      </w:r>
      <w:r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054" type="#_x0000_t75" style="width:15.5pt;height:12pt" o:ole="">
            <v:imagedata r:id="rId67" o:title=""/>
          </v:shape>
          <o:OLEObject Type="Embed" ProgID="Equation.DSMT4" ShapeID="_x0000_i1054" DrawAspect="Content" ObjectID="_1695534890" r:id="rId68"/>
        </w:objec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055" type="#_x0000_t75" style="width:15.5pt;height:12pt" o:ole="">
            <v:imagedata r:id="rId69" o:title=""/>
          </v:shape>
          <o:OLEObject Type="Embed" ProgID="Equation.DSMT4" ShapeID="_x0000_i1055" DrawAspect="Content" ObjectID="_1695534891" r:id="rId70"/>
        </w:object>
      </w:r>
      <w:r w:rsidRPr="00152E9D">
        <w:rPr>
          <w:rFonts w:hAnsi="宋体"/>
        </w:rPr>
        <w:t>①</w:t>
      </w:r>
      <w:r w:rsidRPr="00152E9D">
        <w:t xml:space="preserve">.                 </w:t>
      </w: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4E4C21">
        <w:rPr>
          <w:rFonts w:hAnsi="宋体"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056" type="#_x0000_t75" style="width:15.5pt;height:12pt" o:ole="">
            <v:imagedata r:id="rId71" o:title=""/>
          </v:shape>
          <o:OLEObject Type="Embed" ProgID="Equation.DSMT4" ShapeID="_x0000_i1056" DrawAspect="Content" ObjectID="_1695534892" r:id="rId72"/>
        </w:object>
      </w:r>
      <w:r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057" type="#_x0000_t75" style="width:15.5pt;height:12pt" o:ole="">
            <v:imagedata r:id="rId73" o:title=""/>
          </v:shape>
          <o:OLEObject Type="Embed" ProgID="Equation.DSMT4" ShapeID="_x0000_i1057" DrawAspect="Content" ObjectID="_1695534893" r:id="rId74"/>
        </w:object>
      </w:r>
      <w:r w:rsidRPr="00152E9D">
        <w:rPr>
          <w:rFonts w:hAnsi="宋体"/>
        </w:rPr>
        <w:t>①</w:t>
      </w:r>
      <w:r w:rsidRPr="00152E9D">
        <w:t>.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4E4C21">
        <w:rPr>
          <w:rFonts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058" type="#_x0000_t75" style="width:15.5pt;height:12pt" o:ole="">
            <v:imagedata r:id="rId75" o:title=""/>
          </v:shape>
          <o:OLEObject Type="Embed" ProgID="Equation.DSMT4" ShapeID="_x0000_i1058" DrawAspect="Content" ObjectID="_1695534894" r:id="rId76"/>
        </w:object>
      </w:r>
      <w:r w:rsidRPr="00152E9D">
        <w:rPr>
          <w:rFonts w:hAnsi="宋体"/>
        </w:rPr>
        <w:t>④</w:t>
      </w:r>
      <w:r w:rsidR="00807FEB" w:rsidRPr="00807FEB">
        <w:rPr>
          <w:position w:val="-6"/>
        </w:rPr>
        <w:object w:dxaOrig="300" w:dyaOrig="240">
          <v:shape id="_x0000_i1059" type="#_x0000_t75" style="width:15.5pt;height:12pt" o:ole="">
            <v:imagedata r:id="rId77" o:title=""/>
          </v:shape>
          <o:OLEObject Type="Embed" ProgID="Equation.DSMT4" ShapeID="_x0000_i1059" DrawAspect="Content" ObjectID="_1695534895" r:id="rId78"/>
        </w:object>
      </w:r>
      <w:r w:rsidRPr="00152E9D">
        <w:rPr>
          <w:rFonts w:hAnsi="宋体"/>
        </w:rPr>
        <w:t>①</w:t>
      </w:r>
      <w:r w:rsidRPr="00152E9D">
        <w:t xml:space="preserve">.                 </w:t>
      </w: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4E4C21">
        <w:rPr>
          <w:rFonts w:hAnsi="宋体"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060" type="#_x0000_t75" style="width:15.5pt;height:12pt" o:ole="">
            <v:imagedata r:id="rId69" o:title=""/>
          </v:shape>
          <o:OLEObject Type="Embed" ProgID="Equation.DSMT4" ShapeID="_x0000_i1060" DrawAspect="Content" ObjectID="_1695534896" r:id="rId79"/>
        </w:object>
      </w:r>
      <w:r w:rsidRPr="00152E9D">
        <w:rPr>
          <w:rFonts w:hAnsi="宋体"/>
        </w:rPr>
        <w:t>①</w:t>
      </w:r>
      <w:r w:rsidR="00807FEB" w:rsidRPr="00807FEB">
        <w:rPr>
          <w:position w:val="-6"/>
        </w:rPr>
        <w:object w:dxaOrig="300" w:dyaOrig="240">
          <v:shape id="_x0000_i1061" type="#_x0000_t75" style="width:15.5pt;height:12pt" o:ole="">
            <v:imagedata r:id="rId71" o:title=""/>
          </v:shape>
          <o:OLEObject Type="Embed" ProgID="Equation.DSMT4" ShapeID="_x0000_i1061" DrawAspect="Content" ObjectID="_1695534897" r:id="rId80"/>
        </w:object>
      </w:r>
      <w:r w:rsidRPr="00152E9D">
        <w:rPr>
          <w:rFonts w:hAnsi="宋体"/>
        </w:rPr>
        <w:t>④</w:t>
      </w:r>
      <w:r w:rsidRPr="00152E9D">
        <w:t>.</w:t>
      </w:r>
    </w:p>
    <w:p w:rsidR="004E1150" w:rsidRDefault="004E1150" w:rsidP="004E1150">
      <w:pPr>
        <w:rPr>
          <w:rFonts w:hAnsi="宋体"/>
        </w:rPr>
      </w:pPr>
    </w:p>
    <w:p w:rsidR="00DF6897" w:rsidRPr="004E1150" w:rsidRDefault="00DF6897" w:rsidP="004E1150">
      <w:pPr>
        <w:rPr>
          <w:rFonts w:hAnsi="宋体"/>
        </w:rPr>
      </w:pPr>
    </w:p>
    <w:p w:rsidR="004E1150" w:rsidRPr="00152E9D" w:rsidRDefault="004E1150" w:rsidP="004E1150"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620" w:dyaOrig="360">
          <v:shape id="_x0000_i1062" type="#_x0000_t75" style="width:31pt;height:18pt" o:ole="">
            <v:imagedata r:id="rId81" o:title=""/>
          </v:shape>
          <o:OLEObject Type="Embed" ProgID="Equation.DSMT4" ShapeID="_x0000_i1062" DrawAspect="Content" ObjectID="_1695534898" r:id="rId82"/>
        </w:object>
      </w:r>
      <w:r w:rsidR="00807FEB" w:rsidRPr="00807FEB">
        <w:rPr>
          <w:position w:val="-10"/>
        </w:rPr>
        <w:object w:dxaOrig="1359" w:dyaOrig="320">
          <v:shape id="_x0000_i1063" type="#_x0000_t75" style="width:68pt;height:16pt" o:ole="">
            <v:imagedata r:id="rId83" o:title=""/>
          </v:shape>
          <o:OLEObject Type="Embed" ProgID="Equation.DSMT4" ShapeID="_x0000_i1063" DrawAspect="Content" ObjectID="_1695534899" r:id="rId84"/>
        </w:object>
      </w:r>
      <w:r w:rsidR="002E191E">
        <w:rPr>
          <w:rFonts w:hint="eastAsia"/>
        </w:rPr>
        <w:t>，</w:t>
      </w:r>
      <w:r w:rsidRPr="00152E9D">
        <w:rPr>
          <w:rFonts w:hAnsi="宋体"/>
        </w:rPr>
        <w:t>且</w:t>
      </w:r>
      <w:r w:rsidR="00807FEB" w:rsidRPr="00807FEB">
        <w:rPr>
          <w:position w:val="-30"/>
        </w:rPr>
        <w:object w:dxaOrig="999" w:dyaOrig="680">
          <v:shape id="_x0000_i1064" type="#_x0000_t75" style="width:50pt;height:34pt" o:ole="">
            <v:imagedata r:id="rId85" o:title=""/>
          </v:shape>
          <o:OLEObject Type="Embed" ProgID="Equation.DSMT4" ShapeID="_x0000_i1064" DrawAspect="Content" ObjectID="_1695534900" r:id="rId86"/>
        </w:object>
      </w:r>
      <w:r w:rsidR="002E191E">
        <w:rPr>
          <w:rFonts w:hint="eastAsia"/>
        </w:rPr>
        <w:t>，</w:t>
      </w:r>
      <w:r w:rsidRPr="00152E9D">
        <w:rPr>
          <w:rFonts w:hAnsi="宋体"/>
        </w:rPr>
        <w:t>则级数</w:t>
      </w:r>
      <w:r w:rsidR="00807FEB" w:rsidRPr="00807FEB">
        <w:rPr>
          <w:position w:val="-32"/>
        </w:rPr>
        <w:object w:dxaOrig="2120" w:dyaOrig="760">
          <v:shape id="_x0000_i1065" type="#_x0000_t75" style="width:106pt;height:38pt" o:ole="">
            <v:imagedata r:id="rId87" o:title=""/>
          </v:shape>
          <o:OLEObject Type="Embed" ProgID="Equation.DSMT4" ShapeID="_x0000_i1065" DrawAspect="Content" ObjectID="_1695534901" r:id="rId88"/>
        </w:object>
      </w:r>
      <w:r>
        <w:rPr>
          <w:rFonts w:hAnsi="宋体"/>
        </w:rPr>
        <w:t>(</w:t>
      </w:r>
      <w:r w:rsidRPr="00152E9D">
        <w:t xml:space="preserve">   </w:t>
      </w:r>
      <w:r w:rsidR="0043354B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发散</w:t>
      </w:r>
      <w:r w:rsidRPr="00152E9D">
        <w:t>.</w:t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绝对收敛</w:t>
      </w:r>
      <w:r w:rsidRPr="00152E9D">
        <w:t>.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条件收敛</w:t>
      </w:r>
      <w:r w:rsidRPr="00152E9D">
        <w:t>.</w:t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收敛性根据所给条件不能判定</w:t>
      </w:r>
      <w:r w:rsidRPr="00152E9D">
        <w:t>.</w:t>
      </w:r>
    </w:p>
    <w:p w:rsidR="004E1150" w:rsidRPr="00D07706" w:rsidRDefault="004E1150" w:rsidP="004E1150"/>
    <w:p w:rsidR="004E1150" w:rsidRPr="004E1150" w:rsidRDefault="004E1150" w:rsidP="004E1150"/>
    <w:p w:rsidR="004E1150" w:rsidRPr="00152E9D" w:rsidRDefault="004E1150" w:rsidP="004E1150">
      <w:r>
        <w:rPr>
          <w:rFonts w:hAnsi="宋体"/>
        </w:rPr>
        <w:lastRenderedPageBreak/>
        <w:t>(</w:t>
      </w:r>
      <w:r w:rsidRPr="00152E9D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920" w:dyaOrig="320">
          <v:shape id="_x0000_i1066" type="#_x0000_t75" style="width:46pt;height:16pt" o:ole="">
            <v:imagedata r:id="rId89" o:title=""/>
          </v:shape>
          <o:OLEObject Type="Embed" ProgID="Equation.DSMT4" ShapeID="_x0000_i1066" DrawAspect="Content" ObjectID="_1695534902" r:id="rId90"/>
        </w:object>
      </w:r>
      <w:r w:rsidRPr="00152E9D">
        <w:rPr>
          <w:rFonts w:hAnsi="宋体"/>
        </w:rPr>
        <w:t>在</w:t>
      </w:r>
      <w:r w:rsidR="00807FEB" w:rsidRPr="00807FEB">
        <w:rPr>
          <w:position w:val="-10"/>
        </w:rPr>
        <w:object w:dxaOrig="740" w:dyaOrig="320">
          <v:shape id="_x0000_i1067" type="#_x0000_t75" style="width:37pt;height:16pt" o:ole="">
            <v:imagedata r:id="rId91" o:title=""/>
          </v:shape>
          <o:OLEObject Type="Embed" ProgID="Equation.DSMT4" ShapeID="_x0000_i1067" DrawAspect="Content" ObjectID="_1695534903" r:id="rId92"/>
        </w:object>
      </w:r>
      <w:r w:rsidRPr="00152E9D">
        <w:rPr>
          <w:rFonts w:hAnsi="宋体"/>
        </w:rPr>
        <w:t>内有界且可导，则</w:t>
      </w:r>
      <w:r>
        <w:rPr>
          <w:rFonts w:hAnsi="宋体"/>
        </w:rPr>
        <w:t>(</w:t>
      </w:r>
      <w:r w:rsidRPr="00152E9D">
        <w:t xml:space="preserve">   </w:t>
      </w:r>
      <w:r w:rsidR="00EC3BB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18"/>
        </w:rPr>
        <w:object w:dxaOrig="1320" w:dyaOrig="420">
          <v:shape id="_x0000_i1068" type="#_x0000_t75" style="width:66pt;height:21.5pt" o:ole="">
            <v:imagedata r:id="rId93" o:title=""/>
          </v:shape>
          <o:OLEObject Type="Embed" ProgID="Equation.DSMT4" ShapeID="_x0000_i1068" DrawAspect="Content" ObjectID="_1695534904" r:id="rId94"/>
        </w:object>
      </w:r>
      <w:r w:rsidRPr="00152E9D">
        <w:rPr>
          <w:rFonts w:hAnsi="宋体"/>
        </w:rPr>
        <w:t>时，必有</w:t>
      </w:r>
      <w:r w:rsidR="00807FEB" w:rsidRPr="00807FEB">
        <w:rPr>
          <w:position w:val="-18"/>
        </w:rPr>
        <w:object w:dxaOrig="1400" w:dyaOrig="420">
          <v:shape id="_x0000_i1069" type="#_x0000_t75" style="width:70pt;height:21.5pt" o:ole="">
            <v:imagedata r:id="rId95" o:title=""/>
          </v:shape>
          <o:OLEObject Type="Embed" ProgID="Equation.DSMT4" ShapeID="_x0000_i1069" DrawAspect="Content" ObjectID="_1695534905" r:id="rId96"/>
        </w:object>
      </w:r>
      <w:r w:rsidR="00EC3BB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EC3BB3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18"/>
        </w:rPr>
        <w:object w:dxaOrig="1040" w:dyaOrig="420">
          <v:shape id="_x0000_i1070" type="#_x0000_t75" style="width:52pt;height:21.5pt" o:ole="">
            <v:imagedata r:id="rId97" o:title=""/>
          </v:shape>
          <o:OLEObject Type="Embed" ProgID="Equation.DSMT4" ShapeID="_x0000_i1070" DrawAspect="Content" ObjectID="_1695534906" r:id="rId98"/>
        </w:object>
      </w:r>
      <w:r w:rsidRPr="00152E9D">
        <w:rPr>
          <w:rFonts w:hAnsi="宋体"/>
        </w:rPr>
        <w:t>存在时，必有</w:t>
      </w:r>
      <w:r w:rsidR="00807FEB" w:rsidRPr="00807FEB">
        <w:rPr>
          <w:position w:val="-18"/>
        </w:rPr>
        <w:object w:dxaOrig="1400" w:dyaOrig="420">
          <v:shape id="_x0000_i1071" type="#_x0000_t75" style="width:70pt;height:21.5pt" o:ole="">
            <v:imagedata r:id="rId99" o:title=""/>
          </v:shape>
          <o:OLEObject Type="Embed" ProgID="Equation.DSMT4" ShapeID="_x0000_i1071" DrawAspect="Content" ObjectID="_1695534907" r:id="rId100"/>
        </w:object>
      </w:r>
      <w:r w:rsidR="00EC3BB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20"/>
        </w:rPr>
        <w:object w:dxaOrig="1280" w:dyaOrig="440">
          <v:shape id="_x0000_i1072" type="#_x0000_t75" style="width:64pt;height:22pt" o:ole="">
            <v:imagedata r:id="rId101" o:title=""/>
          </v:shape>
          <o:OLEObject Type="Embed" ProgID="Equation.DSMT4" ShapeID="_x0000_i1072" DrawAspect="Content" ObjectID="_1695534908" r:id="rId102"/>
        </w:object>
      </w:r>
      <w:r w:rsidRPr="00152E9D">
        <w:rPr>
          <w:rFonts w:hAnsi="宋体"/>
        </w:rPr>
        <w:t>时，必有</w:t>
      </w:r>
      <w:r w:rsidR="00807FEB" w:rsidRPr="00807FEB">
        <w:rPr>
          <w:position w:val="-20"/>
        </w:rPr>
        <w:object w:dxaOrig="1359" w:dyaOrig="440">
          <v:shape id="_x0000_i1073" type="#_x0000_t75" style="width:68pt;height:22pt" o:ole="">
            <v:imagedata r:id="rId103" o:title=""/>
          </v:shape>
          <o:OLEObject Type="Embed" ProgID="Equation.DSMT4" ShapeID="_x0000_i1073" DrawAspect="Content" ObjectID="_1695534909" r:id="rId104"/>
        </w:object>
      </w:r>
      <w:r w:rsidR="00EC3BB3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EC3BB3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20"/>
        </w:rPr>
        <w:object w:dxaOrig="999" w:dyaOrig="440">
          <v:shape id="_x0000_i1074" type="#_x0000_t75" style="width:50pt;height:22pt" o:ole="">
            <v:imagedata r:id="rId105" o:title=""/>
          </v:shape>
          <o:OLEObject Type="Embed" ProgID="Equation.DSMT4" ShapeID="_x0000_i1074" DrawAspect="Content" ObjectID="_1695534910" r:id="rId106"/>
        </w:object>
      </w:r>
      <w:r w:rsidRPr="00152E9D">
        <w:rPr>
          <w:rFonts w:hAnsi="宋体"/>
        </w:rPr>
        <w:t>存在时，必有</w:t>
      </w:r>
      <w:r w:rsidR="00807FEB" w:rsidRPr="00807FEB">
        <w:rPr>
          <w:position w:val="-20"/>
        </w:rPr>
        <w:object w:dxaOrig="1359" w:dyaOrig="440">
          <v:shape id="_x0000_i1075" type="#_x0000_t75" style="width:68pt;height:22pt" o:ole="">
            <v:imagedata r:id="rId107" o:title=""/>
          </v:shape>
          <o:OLEObject Type="Embed" ProgID="Equation.DSMT4" ShapeID="_x0000_i1075" DrawAspect="Content" ObjectID="_1695534911" r:id="rId108"/>
        </w:object>
      </w:r>
      <w:r w:rsidR="00EC3BB3">
        <w:rPr>
          <w:rFonts w:hint="eastAsia"/>
        </w:rPr>
        <w:t>．</w:t>
      </w:r>
    </w:p>
    <w:p w:rsidR="004E1150" w:rsidRPr="00EC3BB3" w:rsidRDefault="004E1150" w:rsidP="004E1150">
      <w:pPr>
        <w:rPr>
          <w:rFonts w:hAnsi="宋体"/>
        </w:rPr>
      </w:pPr>
    </w:p>
    <w:p w:rsidR="004E1150" w:rsidRPr="004E1150" w:rsidRDefault="004E1150" w:rsidP="004E1150">
      <w:pPr>
        <w:rPr>
          <w:rFonts w:hAnsi="宋体"/>
        </w:rPr>
      </w:pPr>
    </w:p>
    <w:p w:rsidR="004E1150" w:rsidRDefault="004E1150" w:rsidP="0033350B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152E9D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设有三张不同平面的方程</w:t>
      </w:r>
      <w:r w:rsidR="00807FEB" w:rsidRPr="00807FEB">
        <w:rPr>
          <w:position w:val="-12"/>
        </w:rPr>
        <w:object w:dxaOrig="2960" w:dyaOrig="360">
          <v:shape id="_x0000_i1076" type="#_x0000_t75" style="width:148pt;height:18pt" o:ole="">
            <v:imagedata r:id="rId109" o:title=""/>
          </v:shape>
          <o:OLEObject Type="Embed" ProgID="Equation.DSMT4" ShapeID="_x0000_i1076" DrawAspect="Content" ObjectID="_1695534912" r:id="rId110"/>
        </w:object>
      </w:r>
      <w:r w:rsidRPr="00152E9D">
        <w:rPr>
          <w:rFonts w:hAnsi="宋体"/>
        </w:rPr>
        <w:t>它们所组成的线性方程组的系数矩阵与增广矩阵的秩都为</w:t>
      </w:r>
      <w:r w:rsidR="00807FEB" w:rsidRPr="00025957">
        <w:rPr>
          <w:position w:val="-4"/>
        </w:rPr>
        <w:object w:dxaOrig="180" w:dyaOrig="260">
          <v:shape id="_x0000_i1077" type="#_x0000_t75" style="width:9.5pt;height:13pt" o:ole="">
            <v:imagedata r:id="rId111" o:title=""/>
          </v:shape>
          <o:OLEObject Type="Embed" ProgID="Equation.DSMT4" ShapeID="_x0000_i1077" DrawAspect="Content" ObjectID="_1695534913" r:id="rId112"/>
        </w:object>
      </w:r>
      <w:r w:rsidRPr="00152E9D">
        <w:rPr>
          <w:rFonts w:hAnsi="宋体"/>
        </w:rPr>
        <w:t>，则这三张平面可能的位置关系为</w:t>
      </w:r>
      <w:r w:rsidRPr="00152E9D">
        <w:t xml:space="preserve">  </w:t>
      </w:r>
      <w:r>
        <w:rPr>
          <w:rFonts w:hAnsi="宋体"/>
        </w:rPr>
        <w:t>(</w:t>
      </w:r>
      <w:r w:rsidRPr="00152E9D">
        <w:t xml:space="preserve">   </w:t>
      </w:r>
      <w:r w:rsidR="0033350B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FF7BA9" w:rsidRDefault="00FF7BA9" w:rsidP="00FF7BA9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(A) </w:t>
      </w:r>
      <w:r>
        <w:rPr>
          <w:rFonts w:hAnsi="宋体" w:hint="eastAsia"/>
          <w:noProof/>
        </w:rPr>
        <w:drawing>
          <wp:inline distT="0" distB="0" distL="0" distR="0">
            <wp:extent cx="1114159" cy="1013885"/>
            <wp:effectExtent l="19050" t="0" r="0" b="0"/>
            <wp:docPr id="1" name="图片 0" descr="2002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1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95" cy="10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  <w:t xml:space="preserve">(B) </w:t>
      </w:r>
      <w:r>
        <w:rPr>
          <w:rFonts w:hAnsi="宋体" w:hint="eastAsia"/>
          <w:noProof/>
        </w:rPr>
        <w:drawing>
          <wp:inline distT="0" distB="0" distL="0" distR="0">
            <wp:extent cx="1058409" cy="904940"/>
            <wp:effectExtent l="19050" t="0" r="8391" b="0"/>
            <wp:docPr id="2" name="图片 1" descr="2002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2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918" cy="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A9" w:rsidRPr="00FF7BA9" w:rsidRDefault="00FF7BA9" w:rsidP="00FF7BA9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(C) </w:t>
      </w:r>
      <w:r>
        <w:rPr>
          <w:rFonts w:hAnsi="宋体" w:hint="eastAsia"/>
          <w:noProof/>
        </w:rPr>
        <w:drawing>
          <wp:inline distT="0" distB="0" distL="0" distR="0">
            <wp:extent cx="1096045" cy="1014046"/>
            <wp:effectExtent l="19050" t="0" r="8855" b="0"/>
            <wp:docPr id="3" name="图片 2" descr="2002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3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728" cy="10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  <w:t xml:space="preserve">(D) </w:t>
      </w:r>
      <w:r>
        <w:rPr>
          <w:noProof/>
        </w:rPr>
        <w:drawing>
          <wp:inline distT="0" distB="0" distL="0" distR="0">
            <wp:extent cx="1173659" cy="977071"/>
            <wp:effectExtent l="19050" t="0" r="7441" b="0"/>
            <wp:docPr id="5" name="图片 4" descr="2002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4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23" cy="97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50" w:rsidRPr="00DE2077" w:rsidRDefault="004E1150" w:rsidP="004E1150">
      <w:pPr>
        <w:rPr>
          <w:szCs w:val="21"/>
        </w:rPr>
      </w:pPr>
    </w:p>
    <w:p w:rsidR="004E1150" w:rsidRPr="004E1150" w:rsidRDefault="004E1150" w:rsidP="004E1150"/>
    <w:p w:rsidR="004E1150" w:rsidRPr="00152E9D" w:rsidRDefault="004E1150" w:rsidP="004D0693">
      <w:pPr>
        <w:ind w:left="480" w:hangingChars="200" w:hanging="480"/>
      </w:pPr>
      <w:r>
        <w:rPr>
          <w:rFonts w:hAnsi="宋体"/>
        </w:rPr>
        <w:t>(</w:t>
      </w:r>
      <w:r w:rsidRPr="00152E9D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300" w:dyaOrig="360">
          <v:shape id="_x0000_i1078" type="#_x0000_t75" style="width:15.5pt;height:18pt" o:ole="">
            <v:imagedata r:id="rId117" o:title=""/>
          </v:shape>
          <o:OLEObject Type="Embed" ProgID="Equation.DSMT4" ShapeID="_x0000_i1078" DrawAspect="Content" ObjectID="_1695534914" r:id="rId118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300" w:dyaOrig="360">
          <v:shape id="_x0000_i1079" type="#_x0000_t75" style="width:15.5pt;height:18pt" o:ole="">
            <v:imagedata r:id="rId119" o:title=""/>
          </v:shape>
          <o:OLEObject Type="Embed" ProgID="Equation.DSMT4" ShapeID="_x0000_i1079" DrawAspect="Content" ObjectID="_1695534915" r:id="rId120"/>
        </w:object>
      </w:r>
      <w:r w:rsidRPr="00152E9D">
        <w:rPr>
          <w:rFonts w:hAnsi="宋体"/>
        </w:rPr>
        <w:t>是任意两个相互独立的连续型随机变量，它们的概率密度分别为</w:t>
      </w:r>
      <w:r w:rsidR="00807FEB" w:rsidRPr="00807FEB">
        <w:rPr>
          <w:position w:val="-12"/>
        </w:rPr>
        <w:object w:dxaOrig="580" w:dyaOrig="360">
          <v:shape id="_x0000_i1080" type="#_x0000_t75" style="width:29pt;height:18pt" o:ole="">
            <v:imagedata r:id="rId121" o:title=""/>
          </v:shape>
          <o:OLEObject Type="Embed" ProgID="Equation.DSMT4" ShapeID="_x0000_i1080" DrawAspect="Content" ObjectID="_1695534916" r:id="rId122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580" w:dyaOrig="360">
          <v:shape id="_x0000_i1081" type="#_x0000_t75" style="width:29pt;height:18pt" o:ole="">
            <v:imagedata r:id="rId123" o:title=""/>
          </v:shape>
          <o:OLEObject Type="Embed" ProgID="Equation.DSMT4" ShapeID="_x0000_i1081" DrawAspect="Content" ObjectID="_1695534917" r:id="rId124"/>
        </w:object>
      </w:r>
      <w:r w:rsidRPr="00152E9D">
        <w:rPr>
          <w:rFonts w:hAnsi="宋体"/>
        </w:rPr>
        <w:t>，分布函数分别为</w:t>
      </w:r>
      <w:r w:rsidR="00807FEB" w:rsidRPr="00807FEB">
        <w:rPr>
          <w:position w:val="-12"/>
        </w:rPr>
        <w:object w:dxaOrig="580" w:dyaOrig="360">
          <v:shape id="_x0000_i1082" type="#_x0000_t75" style="width:29pt;height:18pt" o:ole="">
            <v:imagedata r:id="rId125" o:title=""/>
          </v:shape>
          <o:OLEObject Type="Embed" ProgID="Equation.DSMT4" ShapeID="_x0000_i1082" DrawAspect="Content" ObjectID="_1695534918" r:id="rId126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580" w:dyaOrig="360">
          <v:shape id="_x0000_i1083" type="#_x0000_t75" style="width:29pt;height:18pt" o:ole="">
            <v:imagedata r:id="rId127" o:title=""/>
          </v:shape>
          <o:OLEObject Type="Embed" ProgID="Equation.DSMT4" ShapeID="_x0000_i1083" DrawAspect="Content" ObjectID="_1695534919" r:id="rId128"/>
        </w:object>
      </w:r>
      <w:r w:rsidRPr="00152E9D">
        <w:rPr>
          <w:rFonts w:hAnsi="宋体"/>
        </w:rPr>
        <w:t>，则</w:t>
      </w:r>
      <w:r>
        <w:rPr>
          <w:rFonts w:hAnsi="宋体"/>
        </w:rPr>
        <w:t>(</w:t>
      </w:r>
      <w:r w:rsidRPr="00152E9D">
        <w:t xml:space="preserve">   </w:t>
      </w:r>
      <w:r w:rsidR="004D069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="004D0693">
        <w:rPr>
          <w:rFonts w:hAnsi="宋体" w:hint="eastAsia"/>
        </w:rPr>
        <w:t xml:space="preserve"> </w:t>
      </w:r>
      <w:r w:rsidR="00807FEB" w:rsidRPr="00807FEB">
        <w:rPr>
          <w:position w:val="-12"/>
        </w:rPr>
        <w:object w:dxaOrig="1300" w:dyaOrig="360">
          <v:shape id="_x0000_i1084" type="#_x0000_t75" style="width:65pt;height:18pt" o:ole="">
            <v:imagedata r:id="rId129" o:title=""/>
          </v:shape>
          <o:OLEObject Type="Embed" ProgID="Equation.DSMT4" ShapeID="_x0000_i1084" DrawAspect="Content" ObjectID="_1695534920" r:id="rId130"/>
        </w:object>
      </w:r>
      <w:r w:rsidRPr="00152E9D">
        <w:rPr>
          <w:rFonts w:hAnsi="宋体"/>
        </w:rPr>
        <w:t>必为某一随机变量的概率密度</w:t>
      </w:r>
      <w:r w:rsidR="004D069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4D0693">
        <w:rPr>
          <w:rFonts w:hAnsi="宋体" w:hint="eastAsia"/>
        </w:rPr>
        <w:t xml:space="preserve"> </w:t>
      </w:r>
      <w:r w:rsidR="00807FEB" w:rsidRPr="00807FEB">
        <w:rPr>
          <w:position w:val="-12"/>
        </w:rPr>
        <w:object w:dxaOrig="1100" w:dyaOrig="360">
          <v:shape id="_x0000_i1085" type="#_x0000_t75" style="width:55pt;height:18pt" o:ole="">
            <v:imagedata r:id="rId131" o:title=""/>
          </v:shape>
          <o:OLEObject Type="Embed" ProgID="Equation.DSMT4" ShapeID="_x0000_i1085" DrawAspect="Content" ObjectID="_1695534921" r:id="rId132"/>
        </w:object>
      </w:r>
      <w:r w:rsidRPr="00152E9D">
        <w:rPr>
          <w:rFonts w:hAnsi="宋体"/>
        </w:rPr>
        <w:t>必为某一随机变量的概率密度</w:t>
      </w:r>
      <w:r w:rsidR="004D069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807FEB" w:rsidRPr="00807FEB">
        <w:rPr>
          <w:position w:val="-12"/>
        </w:rPr>
        <w:object w:dxaOrig="1300" w:dyaOrig="360">
          <v:shape id="_x0000_i1086" type="#_x0000_t75" style="width:65pt;height:18pt" o:ole="">
            <v:imagedata r:id="rId133" o:title=""/>
          </v:shape>
          <o:OLEObject Type="Embed" ProgID="Equation.DSMT4" ShapeID="_x0000_i1086" DrawAspect="Content" ObjectID="_1695534922" r:id="rId134"/>
        </w:object>
      </w:r>
      <w:r w:rsidRPr="00152E9D">
        <w:rPr>
          <w:rFonts w:hAnsi="宋体"/>
        </w:rPr>
        <w:t>必为某一随机变量的分布函数</w:t>
      </w:r>
      <w:r w:rsidR="004D0693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Pr="00152E9D">
        <w:t xml:space="preserve"> </w:t>
      </w:r>
      <w:r w:rsidR="00807FEB" w:rsidRPr="00807FEB">
        <w:rPr>
          <w:position w:val="-12"/>
        </w:rPr>
        <w:object w:dxaOrig="1080" w:dyaOrig="360">
          <v:shape id="_x0000_i1087" type="#_x0000_t75" style="width:54pt;height:18pt" o:ole="">
            <v:imagedata r:id="rId135" o:title=""/>
          </v:shape>
          <o:OLEObject Type="Embed" ProgID="Equation.DSMT4" ShapeID="_x0000_i1087" DrawAspect="Content" ObjectID="_1695534923" r:id="rId136"/>
        </w:object>
      </w:r>
      <w:r w:rsidRPr="00152E9D">
        <w:rPr>
          <w:rFonts w:hAnsi="宋体"/>
        </w:rPr>
        <w:t>必为某一随机变量的分布函数</w:t>
      </w:r>
      <w:r w:rsidR="004D0693">
        <w:rPr>
          <w:rFonts w:hint="eastAsia"/>
        </w:rPr>
        <w:t>．</w:t>
      </w:r>
    </w:p>
    <w:p w:rsidR="004E1150" w:rsidRDefault="004E1150" w:rsidP="00263DC3"/>
    <w:p w:rsidR="00263DC3" w:rsidRPr="00152E9D" w:rsidRDefault="00263DC3" w:rsidP="004E1150"/>
    <w:p w:rsidR="004E1150" w:rsidRPr="00152E9D" w:rsidRDefault="004E1150" w:rsidP="0016700C">
      <w:pPr>
        <w:pStyle w:val="1"/>
      </w:pPr>
      <w:r w:rsidRPr="00152E9D">
        <w:t>三、</w:t>
      </w:r>
      <w:r w:rsidR="0016700C">
        <w:rPr>
          <w:rFonts w:hint="eastAsia"/>
        </w:rPr>
        <w:t>（</w:t>
      </w:r>
      <w:r w:rsidRPr="00152E9D">
        <w:t>本题满分6分</w:t>
      </w:r>
      <w:r w:rsidR="0016700C">
        <w:rPr>
          <w:rFonts w:hint="eastAsia"/>
        </w:rPr>
        <w:t>）</w:t>
      </w:r>
    </w:p>
    <w:p w:rsidR="004E1150" w:rsidRDefault="004E1150" w:rsidP="00512A0E">
      <w:pPr>
        <w:ind w:leftChars="200" w:left="480"/>
      </w:pP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540" w:dyaOrig="320">
          <v:shape id="_x0000_i1088" type="#_x0000_t75" style="width:27pt;height:16pt" o:ole="">
            <v:imagedata r:id="rId137" o:title=""/>
          </v:shape>
          <o:OLEObject Type="Embed" ProgID="Equation.DSMT4" ShapeID="_x0000_i1088" DrawAspect="Content" ObjectID="_1695534924" r:id="rId138"/>
        </w:object>
      </w:r>
      <w:r w:rsidRPr="00152E9D">
        <w:rPr>
          <w:rFonts w:hAnsi="宋体"/>
        </w:rPr>
        <w:t>在</w:t>
      </w:r>
      <w:r w:rsidR="00807FEB" w:rsidRPr="00807FEB">
        <w:rPr>
          <w:position w:val="-6"/>
        </w:rPr>
        <w:object w:dxaOrig="560" w:dyaOrig="279">
          <v:shape id="_x0000_i1089" type="#_x0000_t75" style="width:28pt;height:14pt" o:ole="">
            <v:imagedata r:id="rId139" o:title=""/>
          </v:shape>
          <o:OLEObject Type="Embed" ProgID="Equation.DSMT4" ShapeID="_x0000_i1089" DrawAspect="Content" ObjectID="_1695534925" r:id="rId140"/>
        </w:object>
      </w:r>
      <w:r w:rsidRPr="00152E9D">
        <w:rPr>
          <w:rFonts w:hAnsi="宋体"/>
        </w:rPr>
        <w:t>的某邻域内具有一阶连续导数，且</w:t>
      </w:r>
      <w:r w:rsidR="00807FEB" w:rsidRPr="00807FEB">
        <w:rPr>
          <w:position w:val="-10"/>
        </w:rPr>
        <w:object w:dxaOrig="1820" w:dyaOrig="320">
          <v:shape id="_x0000_i1090" type="#_x0000_t75" style="width:91pt;height:16pt" o:ole="">
            <v:imagedata r:id="rId141" o:title=""/>
          </v:shape>
          <o:OLEObject Type="Embed" ProgID="Equation.DSMT4" ShapeID="_x0000_i1090" DrawAspect="Content" ObjectID="_1695534926" r:id="rId142"/>
        </w:object>
      </w:r>
      <w:r w:rsidR="002F32D1">
        <w:rPr>
          <w:rFonts w:hint="eastAsia"/>
        </w:rPr>
        <w:t>，</w:t>
      </w:r>
      <w:r w:rsidRPr="00152E9D">
        <w:rPr>
          <w:rFonts w:hAnsi="宋体"/>
        </w:rPr>
        <w:t>若</w:t>
      </w:r>
      <w:r w:rsidR="00807FEB" w:rsidRPr="00807FEB">
        <w:rPr>
          <w:position w:val="-10"/>
        </w:rPr>
        <w:object w:dxaOrig="2120" w:dyaOrig="320">
          <v:shape id="_x0000_i1091" type="#_x0000_t75" style="width:106pt;height:16pt" o:ole="">
            <v:imagedata r:id="rId143" o:title=""/>
          </v:shape>
          <o:OLEObject Type="Embed" ProgID="Equation.DSMT4" ShapeID="_x0000_i1091" DrawAspect="Content" ObjectID="_1695534927" r:id="rId144"/>
        </w:object>
      </w:r>
      <w:r w:rsidRPr="00152E9D">
        <w:rPr>
          <w:rFonts w:hAnsi="宋体"/>
        </w:rPr>
        <w:t>在</w:t>
      </w:r>
      <w:r w:rsidR="00807FEB" w:rsidRPr="00807FEB">
        <w:rPr>
          <w:position w:val="-6"/>
        </w:rPr>
        <w:object w:dxaOrig="639" w:dyaOrig="279">
          <v:shape id="_x0000_i1092" type="#_x0000_t75" style="width:32pt;height:14pt" o:ole="">
            <v:imagedata r:id="rId145" o:title=""/>
          </v:shape>
          <o:OLEObject Type="Embed" ProgID="Equation.DSMT4" ShapeID="_x0000_i1092" DrawAspect="Content" ObjectID="_1695534928" r:id="rId146"/>
        </w:object>
      </w:r>
      <w:r w:rsidRPr="00152E9D">
        <w:rPr>
          <w:rFonts w:hAnsi="宋体"/>
        </w:rPr>
        <w:t>时是比</w:t>
      </w:r>
      <w:r w:rsidR="00807FEB" w:rsidRPr="00025957">
        <w:rPr>
          <w:position w:val="-4"/>
        </w:rPr>
        <w:object w:dxaOrig="200" w:dyaOrig="260">
          <v:shape id="_x0000_i1093" type="#_x0000_t75" style="width:10pt;height:13pt" o:ole="">
            <v:imagedata r:id="rId147" o:title=""/>
          </v:shape>
          <o:OLEObject Type="Embed" ProgID="Equation.DSMT4" ShapeID="_x0000_i1093" DrawAspect="Content" ObjectID="_1695534929" r:id="rId148"/>
        </w:object>
      </w:r>
      <w:r w:rsidRPr="00152E9D">
        <w:rPr>
          <w:rFonts w:hAnsi="宋体"/>
        </w:rPr>
        <w:t>高阶的无穷小，试确定</w:t>
      </w:r>
      <w:r w:rsidR="00807FEB" w:rsidRPr="00807FEB">
        <w:rPr>
          <w:position w:val="-8"/>
        </w:rPr>
        <w:object w:dxaOrig="400" w:dyaOrig="300">
          <v:shape id="_x0000_i1094" type="#_x0000_t75" style="width:20pt;height:15.5pt" o:ole="">
            <v:imagedata r:id="rId149" o:title=""/>
          </v:shape>
          <o:OLEObject Type="Embed" ProgID="Equation.DSMT4" ShapeID="_x0000_i1094" DrawAspect="Content" ObjectID="_1695534930" r:id="rId150"/>
        </w:object>
      </w:r>
      <w:r w:rsidRPr="00152E9D">
        <w:rPr>
          <w:rFonts w:hAnsi="宋体"/>
        </w:rPr>
        <w:t>的值</w:t>
      </w:r>
      <w:r w:rsidR="00512A0E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四、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Default="004E1150" w:rsidP="002E695A">
      <w:pPr>
        <w:ind w:leftChars="200" w:left="480"/>
      </w:pPr>
      <w:r w:rsidRPr="00152E9D">
        <w:rPr>
          <w:rFonts w:hAnsi="宋体"/>
        </w:rPr>
        <w:t>已知两曲线</w:t>
      </w:r>
      <w:r w:rsidR="00807FEB" w:rsidRPr="00807FEB">
        <w:rPr>
          <w:position w:val="-10"/>
        </w:rPr>
        <w:object w:dxaOrig="920" w:dyaOrig="320">
          <v:shape id="_x0000_i1095" type="#_x0000_t75" style="width:46pt;height:16pt" o:ole="">
            <v:imagedata r:id="rId151" o:title=""/>
          </v:shape>
          <o:OLEObject Type="Embed" ProgID="Equation.DSMT4" ShapeID="_x0000_i1095" DrawAspect="Content" ObjectID="_1695534931" r:id="rId152"/>
        </w:object>
      </w:r>
      <w:r w:rsidRPr="00152E9D">
        <w:rPr>
          <w:rFonts w:hAnsi="宋体"/>
        </w:rPr>
        <w:t>与</w:t>
      </w:r>
      <w:r w:rsidR="00807FEB" w:rsidRPr="00807FEB">
        <w:rPr>
          <w:position w:val="-18"/>
        </w:rPr>
        <w:object w:dxaOrig="1660" w:dyaOrig="520">
          <v:shape id="_x0000_i1096" type="#_x0000_t75" style="width:83pt;height:26pt" o:ole="">
            <v:imagedata r:id="rId153" o:title=""/>
          </v:shape>
          <o:OLEObject Type="Embed" ProgID="Equation.DSMT4" ShapeID="_x0000_i1096" DrawAspect="Content" ObjectID="_1695534932" r:id="rId154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0"/>
        </w:rPr>
        <w:object w:dxaOrig="560" w:dyaOrig="320">
          <v:shape id="_x0000_i1097" type="#_x0000_t75" style="width:28pt;height:16pt" o:ole="">
            <v:imagedata r:id="rId155" o:title=""/>
          </v:shape>
          <o:OLEObject Type="Embed" ProgID="Equation.DSMT4" ShapeID="_x0000_i1097" DrawAspect="Content" ObjectID="_1695534933" r:id="rId156"/>
        </w:object>
      </w:r>
      <w:r w:rsidRPr="00152E9D">
        <w:rPr>
          <w:rFonts w:hAnsi="宋体"/>
        </w:rPr>
        <w:t>处的切线相同，写出此切线方程，并求极限</w:t>
      </w:r>
      <w:r w:rsidR="00807FEB" w:rsidRPr="00807FEB">
        <w:rPr>
          <w:position w:val="-28"/>
        </w:rPr>
        <w:object w:dxaOrig="1080" w:dyaOrig="680">
          <v:shape id="_x0000_i1098" type="#_x0000_t75" style="width:54pt;height:34pt" o:ole="">
            <v:imagedata r:id="rId157" o:title=""/>
          </v:shape>
          <o:OLEObject Type="Embed" ProgID="Equation.DSMT4" ShapeID="_x0000_i1098" DrawAspect="Content" ObjectID="_1695534934" r:id="rId158"/>
        </w:object>
      </w:r>
      <w:r w:rsidR="002E695A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五、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Default="004E1150" w:rsidP="004E1150">
      <w:pPr>
        <w:ind w:firstLineChars="200" w:firstLine="480"/>
      </w:pPr>
      <w:r w:rsidRPr="00152E9D">
        <w:rPr>
          <w:rFonts w:hAnsi="宋体"/>
        </w:rPr>
        <w:t>计算二重积分</w:t>
      </w:r>
      <w:r w:rsidR="00807FEB" w:rsidRPr="00807FEB">
        <w:rPr>
          <w:position w:val="-32"/>
        </w:rPr>
        <w:object w:dxaOrig="1620" w:dyaOrig="620">
          <v:shape id="_x0000_i1099" type="#_x0000_t75" style="width:81pt;height:31pt" o:ole="">
            <v:imagedata r:id="rId159" o:title=""/>
          </v:shape>
          <o:OLEObject Type="Embed" ProgID="Equation.DSMT4" ShapeID="_x0000_i1099" DrawAspect="Content" ObjectID="_1695534935" r:id="rId160"/>
        </w:object>
      </w:r>
      <w:r w:rsidR="00982AD0">
        <w:rPr>
          <w:rFonts w:hint="eastAsia"/>
        </w:rPr>
        <w:t>，</w:t>
      </w:r>
      <w:r w:rsidRPr="00152E9D">
        <w:rPr>
          <w:rFonts w:hAnsi="宋体"/>
        </w:rPr>
        <w:t>其中</w:t>
      </w:r>
      <w:r w:rsidR="00807FEB" w:rsidRPr="00807FEB">
        <w:rPr>
          <w:position w:val="-10"/>
        </w:rPr>
        <w:object w:dxaOrig="3060" w:dyaOrig="320">
          <v:shape id="_x0000_i1100" type="#_x0000_t75" style="width:153.5pt;height:16pt" o:ole="">
            <v:imagedata r:id="rId161" o:title=""/>
          </v:shape>
          <o:OLEObject Type="Embed" ProgID="Equation.DSMT4" ShapeID="_x0000_i1100" DrawAspect="Content" ObjectID="_1695534936" r:id="rId162"/>
        </w:object>
      </w:r>
      <w:r w:rsidR="00982AD0">
        <w:rPr>
          <w:rFonts w:hint="eastAsia"/>
        </w:rPr>
        <w:t>．</w:t>
      </w:r>
    </w:p>
    <w:p w:rsidR="004E1150" w:rsidRPr="00DE2077" w:rsidRDefault="004E1150" w:rsidP="00C64663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六、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7F518F" w:rsidRDefault="004E1150" w:rsidP="007F518F">
      <w:pPr>
        <w:ind w:leftChars="200" w:left="480"/>
        <w:rPr>
          <w:rFonts w:hAnsi="宋体"/>
        </w:rPr>
      </w:pP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540" w:dyaOrig="320">
          <v:shape id="_x0000_i1101" type="#_x0000_t75" style="width:27pt;height:16pt" o:ole="">
            <v:imagedata r:id="rId163" o:title=""/>
          </v:shape>
          <o:OLEObject Type="Embed" ProgID="Equation.DSMT4" ShapeID="_x0000_i1101" DrawAspect="Content" ObjectID="_1695534937" r:id="rId164"/>
        </w:object>
      </w:r>
      <w:r w:rsidRPr="00152E9D">
        <w:rPr>
          <w:rFonts w:hAnsi="宋体"/>
        </w:rPr>
        <w:t>在</w:t>
      </w:r>
      <w:r w:rsidR="00807FEB" w:rsidRPr="00807FEB">
        <w:rPr>
          <w:position w:val="-10"/>
        </w:rPr>
        <w:object w:dxaOrig="940" w:dyaOrig="320">
          <v:shape id="_x0000_i1102" type="#_x0000_t75" style="width:47pt;height:16pt" o:ole="">
            <v:imagedata r:id="rId165" o:title=""/>
          </v:shape>
          <o:OLEObject Type="Embed" ProgID="Equation.DSMT4" ShapeID="_x0000_i1102" DrawAspect="Content" ObjectID="_1695534938" r:id="rId166"/>
        </w:object>
      </w:r>
      <w:r w:rsidRPr="00152E9D">
        <w:rPr>
          <w:rFonts w:hAnsi="宋体"/>
        </w:rPr>
        <w:t>内具有一阶连续导数，</w:t>
      </w:r>
      <w:r w:rsidR="00807FEB" w:rsidRPr="00025957">
        <w:rPr>
          <w:position w:val="-4"/>
        </w:rPr>
        <w:object w:dxaOrig="200" w:dyaOrig="240">
          <v:shape id="_x0000_i1103" type="#_x0000_t75" style="width:10pt;height:12pt" o:ole="">
            <v:imagedata r:id="rId167" o:title=""/>
          </v:shape>
          <o:OLEObject Type="Embed" ProgID="Equation.DSMT4" ShapeID="_x0000_i1103" DrawAspect="Content" ObjectID="_1695534939" r:id="rId168"/>
        </w:object>
      </w:r>
      <w:r w:rsidRPr="00152E9D">
        <w:rPr>
          <w:rFonts w:hAnsi="宋体"/>
        </w:rPr>
        <w:t>是上半平面</w:t>
      </w:r>
      <w:r w:rsidR="00807FEB" w:rsidRPr="00807FEB">
        <w:rPr>
          <w:position w:val="-10"/>
        </w:rPr>
        <w:object w:dxaOrig="740" w:dyaOrig="320">
          <v:shape id="_x0000_i1104" type="#_x0000_t75" style="width:37pt;height:16pt" o:ole="">
            <v:imagedata r:id="rId169" o:title=""/>
          </v:shape>
          <o:OLEObject Type="Embed" ProgID="Equation.DSMT4" ShapeID="_x0000_i1104" DrawAspect="Content" ObjectID="_1695534940" r:id="rId170"/>
        </w:object>
      </w:r>
      <w:r w:rsidRPr="00152E9D">
        <w:rPr>
          <w:rFonts w:hAnsi="宋体"/>
        </w:rPr>
        <w:t>内的有向分段光滑曲线，其起点为</w:t>
      </w:r>
      <w:r w:rsidR="00807FEB" w:rsidRPr="00807FEB">
        <w:rPr>
          <w:position w:val="-10"/>
        </w:rPr>
        <w:object w:dxaOrig="560" w:dyaOrig="320">
          <v:shape id="_x0000_i1105" type="#_x0000_t75" style="width:28pt;height:16pt" o:ole="">
            <v:imagedata r:id="rId171" o:title=""/>
          </v:shape>
          <o:OLEObject Type="Embed" ProgID="Equation.DSMT4" ShapeID="_x0000_i1105" DrawAspect="Content" ObjectID="_1695534941" r:id="rId172"/>
        </w:object>
      </w:r>
      <w:r w:rsidRPr="00152E9D">
        <w:rPr>
          <w:rFonts w:hAnsi="宋体"/>
        </w:rPr>
        <w:t>，终点为</w:t>
      </w:r>
      <w:r w:rsidR="00807FEB" w:rsidRPr="00807FEB">
        <w:rPr>
          <w:position w:val="-10"/>
        </w:rPr>
        <w:object w:dxaOrig="560" w:dyaOrig="320">
          <v:shape id="_x0000_i1106" type="#_x0000_t75" style="width:28pt;height:16pt" o:ole="">
            <v:imagedata r:id="rId173" o:title=""/>
          </v:shape>
          <o:OLEObject Type="Embed" ProgID="Equation.DSMT4" ShapeID="_x0000_i1106" DrawAspect="Content" ObjectID="_1695534942" r:id="rId174"/>
        </w:object>
      </w:r>
      <w:r w:rsidR="007F518F">
        <w:rPr>
          <w:rFonts w:hint="eastAsia"/>
        </w:rPr>
        <w:t>．</w:t>
      </w:r>
      <w:r w:rsidRPr="00152E9D">
        <w:rPr>
          <w:rFonts w:hAnsi="宋体"/>
        </w:rPr>
        <w:t>记</w:t>
      </w:r>
    </w:p>
    <w:p w:rsidR="004E1150" w:rsidRPr="00152E9D" w:rsidRDefault="00807FEB" w:rsidP="007F518F">
      <w:pPr>
        <w:ind w:leftChars="200" w:left="480"/>
        <w:jc w:val="center"/>
      </w:pPr>
      <w:r w:rsidRPr="00807FEB">
        <w:rPr>
          <w:position w:val="-28"/>
        </w:rPr>
        <w:object w:dxaOrig="4420" w:dyaOrig="660">
          <v:shape id="_x0000_i1107" type="#_x0000_t75" style="width:221pt;height:33.5pt" o:ole="">
            <v:imagedata r:id="rId175" o:title=""/>
          </v:shape>
          <o:OLEObject Type="Embed" ProgID="Equation.DSMT4" ShapeID="_x0000_i1107" DrawAspect="Content" ObjectID="_1695534943" r:id="rId176"/>
        </w:objec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="007F518F">
        <w:rPr>
          <w:rFonts w:hAnsi="宋体" w:hint="eastAsia"/>
        </w:rPr>
        <w:t xml:space="preserve"> </w:t>
      </w:r>
      <w:r w:rsidRPr="00152E9D">
        <w:rPr>
          <w:rFonts w:hAnsi="宋体"/>
        </w:rPr>
        <w:t>证明曲线积分</w:t>
      </w:r>
      <w:r w:rsidR="00807FEB" w:rsidRPr="00025957">
        <w:rPr>
          <w:position w:val="-4"/>
        </w:rPr>
        <w:object w:dxaOrig="160" w:dyaOrig="240">
          <v:shape id="_x0000_i1108" type="#_x0000_t75" style="width:8pt;height:12pt" o:ole="">
            <v:imagedata r:id="rId177" o:title=""/>
          </v:shape>
          <o:OLEObject Type="Embed" ProgID="Equation.DSMT4" ShapeID="_x0000_i1108" DrawAspect="Content" ObjectID="_1695534944" r:id="rId178"/>
        </w:object>
      </w:r>
      <w:r w:rsidRPr="00152E9D">
        <w:rPr>
          <w:rFonts w:hAnsi="宋体"/>
        </w:rPr>
        <w:t>与路径</w:t>
      </w:r>
      <w:r w:rsidR="00807FEB" w:rsidRPr="00025957">
        <w:rPr>
          <w:position w:val="-4"/>
        </w:rPr>
        <w:object w:dxaOrig="200" w:dyaOrig="240">
          <v:shape id="_x0000_i1109" type="#_x0000_t75" style="width:10pt;height:12pt" o:ole="">
            <v:imagedata r:id="rId179" o:title=""/>
          </v:shape>
          <o:OLEObject Type="Embed" ProgID="Equation.DSMT4" ShapeID="_x0000_i1109" DrawAspect="Content" ObjectID="_1695534945" r:id="rId180"/>
        </w:object>
      </w:r>
      <w:r w:rsidRPr="00152E9D">
        <w:rPr>
          <w:rFonts w:hAnsi="宋体"/>
        </w:rPr>
        <w:t>无关；</w:t>
      </w:r>
      <w:r w:rsidRPr="00152E9D">
        <w:t xml:space="preserve">   </w:t>
      </w: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7F518F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6"/>
        </w:rPr>
        <w:object w:dxaOrig="800" w:dyaOrig="279">
          <v:shape id="_x0000_i1110" type="#_x0000_t75" style="width:40pt;height:14pt" o:ole="">
            <v:imagedata r:id="rId181" o:title=""/>
          </v:shape>
          <o:OLEObject Type="Embed" ProgID="Equation.DSMT4" ShapeID="_x0000_i1110" DrawAspect="Content" ObjectID="_1695534946" r:id="rId182"/>
        </w:object>
      </w:r>
      <w:r w:rsidRPr="00152E9D">
        <w:rPr>
          <w:rFonts w:hAnsi="宋体"/>
        </w:rPr>
        <w:t>时，求</w:t>
      </w:r>
      <w:r w:rsidR="00807FEB" w:rsidRPr="00025957">
        <w:rPr>
          <w:position w:val="-4"/>
        </w:rPr>
        <w:object w:dxaOrig="160" w:dyaOrig="240">
          <v:shape id="_x0000_i1111" type="#_x0000_t75" style="width:8pt;height:12pt" o:ole="">
            <v:imagedata r:id="rId183" o:title=""/>
          </v:shape>
          <o:OLEObject Type="Embed" ProgID="Equation.DSMT4" ShapeID="_x0000_i1111" DrawAspect="Content" ObjectID="_1695534947" r:id="rId184"/>
        </w:object>
      </w:r>
      <w:r w:rsidRPr="00152E9D">
        <w:rPr>
          <w:rFonts w:hAnsi="宋体"/>
        </w:rPr>
        <w:t>的值</w:t>
      </w:r>
      <w:r w:rsidR="007F518F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七、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Pr="00152E9D" w:rsidRDefault="004E1150" w:rsidP="0097200E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="00E92D76">
        <w:rPr>
          <w:rFonts w:hAnsi="宋体" w:hint="eastAsia"/>
        </w:rPr>
        <w:t xml:space="preserve"> </w:t>
      </w:r>
      <w:r w:rsidRPr="00152E9D">
        <w:rPr>
          <w:rFonts w:hAnsi="宋体"/>
        </w:rPr>
        <w:t>验证函数</w:t>
      </w:r>
      <w:r w:rsidR="00807FEB" w:rsidRPr="00807FEB">
        <w:rPr>
          <w:position w:val="-28"/>
        </w:rPr>
        <w:object w:dxaOrig="5240" w:dyaOrig="700">
          <v:shape id="_x0000_i1112" type="#_x0000_t75" style="width:262.5pt;height:35pt" o:ole="">
            <v:imagedata r:id="rId185" o:title=""/>
          </v:shape>
          <o:OLEObject Type="Embed" ProgID="Equation.DSMT4" ShapeID="_x0000_i1112" DrawAspect="Content" ObjectID="_1695534948" r:id="rId186"/>
        </w:object>
      </w:r>
      <w:r w:rsidRPr="00152E9D">
        <w:rPr>
          <w:rFonts w:hAnsi="宋体"/>
        </w:rPr>
        <w:t>满足微分方程</w:t>
      </w:r>
      <w:r w:rsidR="00807FEB" w:rsidRPr="00807FEB">
        <w:rPr>
          <w:position w:val="-10"/>
        </w:rPr>
        <w:object w:dxaOrig="1520" w:dyaOrig="360">
          <v:shape id="_x0000_i1113" type="#_x0000_t75" style="width:76pt;height:18pt" o:ole="">
            <v:imagedata r:id="rId187" o:title=""/>
          </v:shape>
          <o:OLEObject Type="Embed" ProgID="Equation.DSMT4" ShapeID="_x0000_i1113" DrawAspect="Content" ObjectID="_1695534949" r:id="rId188"/>
        </w:object>
      </w:r>
      <w:r w:rsidR="0097200E">
        <w:rPr>
          <w:rFonts w:hint="eastAsia"/>
        </w:rPr>
        <w:t>；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E92D76">
        <w:rPr>
          <w:rFonts w:hAnsi="宋体" w:hint="eastAsia"/>
        </w:rPr>
        <w:t xml:space="preserve"> </w:t>
      </w:r>
      <w:r w:rsidRPr="00152E9D">
        <w:rPr>
          <w:rFonts w:hAnsi="宋体"/>
        </w:rPr>
        <w:t>利用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的结果求幂级数</w:t>
      </w:r>
      <w:r w:rsidR="00807FEB" w:rsidRPr="00807FEB">
        <w:rPr>
          <w:position w:val="-28"/>
        </w:rPr>
        <w:object w:dxaOrig="859" w:dyaOrig="700">
          <v:shape id="_x0000_i1114" type="#_x0000_t75" style="width:43pt;height:35pt" o:ole="">
            <v:imagedata r:id="rId189" o:title=""/>
          </v:shape>
          <o:OLEObject Type="Embed" ProgID="Equation.DSMT4" ShapeID="_x0000_i1114" DrawAspect="Content" ObjectID="_1695534950" r:id="rId190"/>
        </w:object>
      </w:r>
      <w:r w:rsidRPr="00152E9D">
        <w:rPr>
          <w:rFonts w:hAnsi="宋体"/>
        </w:rPr>
        <w:t>的和函数</w:t>
      </w:r>
      <w:r w:rsidRPr="00152E9D">
        <w:t>.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八、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Pr="00152E9D" w:rsidRDefault="004E1150" w:rsidP="00F45A21">
      <w:pPr>
        <w:ind w:leftChars="200" w:left="480"/>
      </w:pPr>
      <w:r w:rsidRPr="00152E9D">
        <w:rPr>
          <w:rFonts w:hAnsi="宋体"/>
        </w:rPr>
        <w:t>设有一小山，取它的底面所在的平面为</w:t>
      </w:r>
      <w:r w:rsidR="00807FEB" w:rsidRPr="00807FEB">
        <w:rPr>
          <w:position w:val="-10"/>
        </w:rPr>
        <w:object w:dxaOrig="440" w:dyaOrig="260">
          <v:shape id="_x0000_i1115" type="#_x0000_t75" style="width:22pt;height:13pt" o:ole="">
            <v:imagedata r:id="rId191" o:title=""/>
          </v:shape>
          <o:OLEObject Type="Embed" ProgID="Equation.DSMT4" ShapeID="_x0000_i1115" DrawAspect="Content" ObjectID="_1695534951" r:id="rId192"/>
        </w:object>
      </w:r>
      <w:r w:rsidRPr="00152E9D">
        <w:rPr>
          <w:rFonts w:hAnsi="宋体"/>
        </w:rPr>
        <w:t>坐标面，其底部所占的区域为</w:t>
      </w:r>
      <w:r w:rsidR="00807FEB" w:rsidRPr="00807FEB">
        <w:rPr>
          <w:position w:val="-18"/>
        </w:rPr>
        <w:object w:dxaOrig="2860" w:dyaOrig="480">
          <v:shape id="_x0000_i1116" type="#_x0000_t75" style="width:143pt;height:24pt" o:ole="">
            <v:imagedata r:id="rId193" o:title=""/>
          </v:shape>
          <o:OLEObject Type="Embed" ProgID="Equation.DSMT4" ShapeID="_x0000_i1116" DrawAspect="Content" ObjectID="_1695534952" r:id="rId194"/>
        </w:object>
      </w:r>
      <w:r w:rsidRPr="00152E9D">
        <w:rPr>
          <w:rFonts w:hAnsi="宋体"/>
        </w:rPr>
        <w:t>，小山的高度函数为</w:t>
      </w:r>
      <w:r w:rsidR="00807FEB" w:rsidRPr="00807FEB">
        <w:rPr>
          <w:position w:val="-10"/>
        </w:rPr>
        <w:object w:dxaOrig="2560" w:dyaOrig="360">
          <v:shape id="_x0000_i1117" type="#_x0000_t75" style="width:128pt;height:18pt" o:ole="">
            <v:imagedata r:id="rId195" o:title=""/>
          </v:shape>
          <o:OLEObject Type="Embed" ProgID="Equation.DSMT4" ShapeID="_x0000_i1117" DrawAspect="Content" ObjectID="_1695534953" r:id="rId196"/>
        </w:object>
      </w:r>
      <w:r w:rsidRPr="00152E9D">
        <w:t>.</w:t>
      </w:r>
    </w:p>
    <w:p w:rsidR="004E1150" w:rsidRPr="00152E9D" w:rsidRDefault="004E1150" w:rsidP="00F45A21">
      <w:pPr>
        <w:ind w:leftChars="200" w:left="960" w:hangingChars="200" w:hanging="480"/>
      </w:pPr>
      <w:r w:rsidRPr="00152E9D">
        <w:t>(1)</w:t>
      </w:r>
      <w:r w:rsidR="00F45A21">
        <w:rPr>
          <w:rFonts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999" w:dyaOrig="360">
          <v:shape id="_x0000_i1118" type="#_x0000_t75" style="width:50pt;height:18pt" o:ole="">
            <v:imagedata r:id="rId197" o:title=""/>
          </v:shape>
          <o:OLEObject Type="Embed" ProgID="Equation.DSMT4" ShapeID="_x0000_i1118" DrawAspect="Content" ObjectID="_1695534954" r:id="rId198"/>
        </w:object>
      </w:r>
      <w:r w:rsidRPr="00152E9D">
        <w:rPr>
          <w:rFonts w:hAnsi="宋体"/>
        </w:rPr>
        <w:t>为区域</w:t>
      </w:r>
      <w:r w:rsidR="00807FEB" w:rsidRPr="00025957">
        <w:rPr>
          <w:position w:val="-4"/>
        </w:rPr>
        <w:object w:dxaOrig="240" w:dyaOrig="240">
          <v:shape id="_x0000_i1119" type="#_x0000_t75" style="width:12pt;height:12pt" o:ole="">
            <v:imagedata r:id="rId199" o:title=""/>
          </v:shape>
          <o:OLEObject Type="Embed" ProgID="Equation.DSMT4" ShapeID="_x0000_i1119" DrawAspect="Content" ObjectID="_1695534955" r:id="rId200"/>
        </w:object>
      </w:r>
      <w:r w:rsidRPr="00152E9D">
        <w:rPr>
          <w:rFonts w:hAnsi="宋体"/>
        </w:rPr>
        <w:t>上的一点，问</w:t>
      </w:r>
      <w:r w:rsidR="00807FEB" w:rsidRPr="00807FEB">
        <w:rPr>
          <w:position w:val="-10"/>
        </w:rPr>
        <w:object w:dxaOrig="740" w:dyaOrig="320">
          <v:shape id="_x0000_i1120" type="#_x0000_t75" style="width:37pt;height:16pt" o:ole="">
            <v:imagedata r:id="rId201" o:title=""/>
          </v:shape>
          <o:OLEObject Type="Embed" ProgID="Equation.DSMT4" ShapeID="_x0000_i1120" DrawAspect="Content" ObjectID="_1695534956" r:id="rId202"/>
        </w:object>
      </w:r>
      <w:r w:rsidRPr="00152E9D">
        <w:rPr>
          <w:rFonts w:hAnsi="宋体"/>
        </w:rPr>
        <w:t>在该点沿平面上什么方向的方向导数最大？若记此反向导数的最大值为</w:t>
      </w:r>
      <w:r w:rsidR="00807FEB" w:rsidRPr="00807FEB">
        <w:rPr>
          <w:position w:val="-12"/>
        </w:rPr>
        <w:object w:dxaOrig="940" w:dyaOrig="360">
          <v:shape id="_x0000_i1121" type="#_x0000_t75" style="width:47pt;height:18pt" o:ole="">
            <v:imagedata r:id="rId203" o:title=""/>
          </v:shape>
          <o:OLEObject Type="Embed" ProgID="Equation.DSMT4" ShapeID="_x0000_i1121" DrawAspect="Content" ObjectID="_1695534957" r:id="rId204"/>
        </w:object>
      </w:r>
      <w:r w:rsidRPr="00152E9D">
        <w:rPr>
          <w:rFonts w:hAnsi="宋体"/>
        </w:rPr>
        <w:t>，试写出</w:t>
      </w:r>
      <w:r w:rsidR="00807FEB" w:rsidRPr="00807FEB">
        <w:rPr>
          <w:position w:val="-12"/>
        </w:rPr>
        <w:object w:dxaOrig="940" w:dyaOrig="360">
          <v:shape id="_x0000_i1122" type="#_x0000_t75" style="width:47pt;height:18pt" o:ole="">
            <v:imagedata r:id="rId205" o:title=""/>
          </v:shape>
          <o:OLEObject Type="Embed" ProgID="Equation.DSMT4" ShapeID="_x0000_i1122" DrawAspect="Content" ObjectID="_1695534958" r:id="rId206"/>
        </w:object>
      </w:r>
      <w:r w:rsidRPr="00152E9D">
        <w:rPr>
          <w:rFonts w:hAnsi="宋体"/>
        </w:rPr>
        <w:t>表达式</w:t>
      </w:r>
      <w:r w:rsidR="00F45A21">
        <w:rPr>
          <w:rFonts w:hint="eastAsia"/>
        </w:rPr>
        <w:t>．</w:t>
      </w:r>
    </w:p>
    <w:p w:rsidR="004E1150" w:rsidRDefault="004E1150" w:rsidP="00F45A21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F45A21">
        <w:rPr>
          <w:rFonts w:hAnsi="宋体" w:hint="eastAsia"/>
        </w:rPr>
        <w:t xml:space="preserve"> </w:t>
      </w:r>
      <w:r w:rsidRPr="00152E9D">
        <w:rPr>
          <w:rFonts w:hAnsi="宋体"/>
        </w:rPr>
        <w:t>现欲利用此小山开展攀岩活动，为此需要在山脚寻找一上山坡度最大的点作为攀登的起点</w:t>
      </w:r>
      <w:r w:rsidRPr="00152E9D">
        <w:t>.</w:t>
      </w:r>
      <w:r w:rsidRPr="00152E9D">
        <w:rPr>
          <w:rFonts w:hAnsi="宋体"/>
        </w:rPr>
        <w:t>也就是说，要在</w:t>
      </w:r>
      <w:r w:rsidR="00807FEB" w:rsidRPr="00025957">
        <w:rPr>
          <w:position w:val="-4"/>
        </w:rPr>
        <w:object w:dxaOrig="240" w:dyaOrig="240">
          <v:shape id="_x0000_i1123" type="#_x0000_t75" style="width:12pt;height:12pt" o:ole="">
            <v:imagedata r:id="rId207" o:title=""/>
          </v:shape>
          <o:OLEObject Type="Embed" ProgID="Equation.DSMT4" ShapeID="_x0000_i1123" DrawAspect="Content" ObjectID="_1695534959" r:id="rId208"/>
        </w:object>
      </w:r>
      <w:r w:rsidRPr="00152E9D">
        <w:rPr>
          <w:rFonts w:hAnsi="宋体"/>
        </w:rPr>
        <w:t>的边界线</w:t>
      </w:r>
      <w:r w:rsidR="00807FEB" w:rsidRPr="00807FEB">
        <w:rPr>
          <w:position w:val="-10"/>
        </w:rPr>
        <w:object w:dxaOrig="1700" w:dyaOrig="360">
          <v:shape id="_x0000_i1124" type="#_x0000_t75" style="width:85pt;height:18pt" o:ole="">
            <v:imagedata r:id="rId209" o:title=""/>
          </v:shape>
          <o:OLEObject Type="Embed" ProgID="Equation.DSMT4" ShapeID="_x0000_i1124" DrawAspect="Content" ObjectID="_1695534960" r:id="rId210"/>
        </w:object>
      </w:r>
      <w:r w:rsidRPr="00152E9D">
        <w:rPr>
          <w:rFonts w:hAnsi="宋体"/>
        </w:rPr>
        <w:t>上找出使</w:t>
      </w:r>
      <w:r w:rsidRPr="00152E9D">
        <w:t>(1)</w:t>
      </w:r>
      <w:r w:rsidRPr="00152E9D">
        <w:rPr>
          <w:rFonts w:hAnsi="宋体"/>
        </w:rPr>
        <w:t>中的</w:t>
      </w:r>
      <w:r w:rsidR="00807FEB" w:rsidRPr="00807FEB">
        <w:rPr>
          <w:position w:val="-10"/>
        </w:rPr>
        <w:object w:dxaOrig="760" w:dyaOrig="320">
          <v:shape id="_x0000_i1125" type="#_x0000_t75" style="width:38pt;height:16pt" o:ole="">
            <v:imagedata r:id="rId211" o:title=""/>
          </v:shape>
          <o:OLEObject Type="Embed" ProgID="Equation.DSMT4" ShapeID="_x0000_i1125" DrawAspect="Content" ObjectID="_1695534961" r:id="rId212"/>
        </w:object>
      </w:r>
      <w:r w:rsidRPr="00152E9D">
        <w:rPr>
          <w:rFonts w:hAnsi="宋体"/>
        </w:rPr>
        <w:t>达到最大值的点</w:t>
      </w:r>
      <w:r w:rsidR="00F45A21">
        <w:rPr>
          <w:rFonts w:hint="eastAsia"/>
        </w:rPr>
        <w:t>．</w:t>
      </w:r>
      <w:r w:rsidRPr="00152E9D">
        <w:rPr>
          <w:rFonts w:hAnsi="宋体"/>
        </w:rPr>
        <w:t>试确定攀登起点的位置</w:t>
      </w:r>
      <w:r w:rsidR="00F45A21">
        <w:rPr>
          <w:rFonts w:hint="eastAsia"/>
        </w:rPr>
        <w:t>．</w:t>
      </w:r>
    </w:p>
    <w:p w:rsidR="004E1150" w:rsidRPr="00DE2077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九、</w:t>
      </w:r>
      <w:r w:rsidR="0016700C">
        <w:rPr>
          <w:rFonts w:hint="eastAsia"/>
        </w:rPr>
        <w:t>（</w:t>
      </w:r>
      <w:r w:rsidRPr="00152E9D">
        <w:t>本题满分6分</w:t>
      </w:r>
      <w:r w:rsidR="0016700C">
        <w:rPr>
          <w:rFonts w:hint="eastAsia"/>
        </w:rPr>
        <w:t>）</w:t>
      </w:r>
    </w:p>
    <w:p w:rsidR="004E1150" w:rsidRDefault="004E1150" w:rsidP="00783C7D">
      <w:pPr>
        <w:ind w:leftChars="200" w:left="480"/>
      </w:pPr>
      <w:r w:rsidRPr="00152E9D">
        <w:rPr>
          <w:rFonts w:hAnsi="宋体"/>
        </w:rPr>
        <w:t>已知</w:t>
      </w:r>
      <w:r w:rsidR="00807FEB" w:rsidRPr="00025957">
        <w:rPr>
          <w:position w:val="-4"/>
        </w:rPr>
        <w:object w:dxaOrig="200" w:dyaOrig="240">
          <v:shape id="_x0000_i1126" type="#_x0000_t75" style="width:10pt;height:12pt" o:ole="">
            <v:imagedata r:id="rId213" o:title=""/>
          </v:shape>
          <o:OLEObject Type="Embed" ProgID="Equation.DSMT4" ShapeID="_x0000_i1126" DrawAspect="Content" ObjectID="_1695534962" r:id="rId214"/>
        </w:object>
      </w:r>
      <w:r w:rsidRPr="00152E9D">
        <w:rPr>
          <w:rFonts w:hAnsi="宋体"/>
        </w:rPr>
        <w:t>阶方阵</w:t>
      </w:r>
      <w:r w:rsidR="00686F60" w:rsidRPr="00807FEB">
        <w:rPr>
          <w:position w:val="-12"/>
        </w:rPr>
        <w:object w:dxaOrig="1800" w:dyaOrig="360">
          <v:shape id="_x0000_i1127" type="#_x0000_t75" style="width:90.5pt;height:18pt" o:ole="">
            <v:imagedata r:id="rId215" o:title=""/>
          </v:shape>
          <o:OLEObject Type="Embed" ProgID="Equation.DSMT4" ShapeID="_x0000_i1127" DrawAspect="Content" ObjectID="_1695534963" r:id="rId216"/>
        </w:object>
      </w:r>
      <w:r w:rsidR="00686F60">
        <w:rPr>
          <w:rFonts w:hint="eastAsia"/>
        </w:rPr>
        <w:t>，</w:t>
      </w:r>
      <w:r w:rsidR="00807FEB" w:rsidRPr="00807FEB">
        <w:rPr>
          <w:position w:val="-12"/>
        </w:rPr>
        <w:object w:dxaOrig="1240" w:dyaOrig="360">
          <v:shape id="_x0000_i1128" type="#_x0000_t75" style="width:62pt;height:18pt" o:ole="">
            <v:imagedata r:id="rId217" o:title=""/>
          </v:shape>
          <o:OLEObject Type="Embed" ProgID="Equation.DSMT4" ShapeID="_x0000_i1128" DrawAspect="Content" ObjectID="_1695534964" r:id="rId218"/>
        </w:object>
      </w:r>
      <w:r w:rsidRPr="00152E9D">
        <w:rPr>
          <w:rFonts w:hAnsi="宋体"/>
        </w:rPr>
        <w:t>均为</w:t>
      </w:r>
      <w:r w:rsidRPr="00152E9D">
        <w:t>4</w:t>
      </w:r>
      <w:r w:rsidRPr="00152E9D">
        <w:rPr>
          <w:rFonts w:hAnsi="宋体"/>
        </w:rPr>
        <w:t>维列向量，其中</w:t>
      </w:r>
      <w:r w:rsidR="00807FEB" w:rsidRPr="00807FEB">
        <w:rPr>
          <w:position w:val="-12"/>
        </w:rPr>
        <w:object w:dxaOrig="920" w:dyaOrig="360">
          <v:shape id="_x0000_i1129" type="#_x0000_t75" style="width:46pt;height:18pt" o:ole="">
            <v:imagedata r:id="rId219" o:title=""/>
          </v:shape>
          <o:OLEObject Type="Embed" ProgID="Equation.DSMT4" ShapeID="_x0000_i1129" DrawAspect="Content" ObjectID="_1695534965" r:id="rId220"/>
        </w:object>
      </w:r>
      <w:r w:rsidRPr="00152E9D">
        <w:rPr>
          <w:rFonts w:hAnsi="宋体"/>
        </w:rPr>
        <w:t>线性无关，</w:t>
      </w:r>
      <w:r w:rsidR="00807FEB" w:rsidRPr="00807FEB">
        <w:rPr>
          <w:position w:val="-12"/>
        </w:rPr>
        <w:object w:dxaOrig="1320" w:dyaOrig="360">
          <v:shape id="_x0000_i1130" type="#_x0000_t75" style="width:66pt;height:18pt" o:ole="">
            <v:imagedata r:id="rId221" o:title=""/>
          </v:shape>
          <o:OLEObject Type="Embed" ProgID="Equation.DSMT4" ShapeID="_x0000_i1130" DrawAspect="Content" ObjectID="_1695534966" r:id="rId222"/>
        </w:object>
      </w:r>
      <w:r w:rsidRPr="00152E9D">
        <w:t>.</w:t>
      </w:r>
      <w:r w:rsidRPr="00152E9D">
        <w:rPr>
          <w:rFonts w:hAnsi="宋体"/>
        </w:rPr>
        <w:t>如果</w:t>
      </w:r>
      <w:r w:rsidR="00807FEB" w:rsidRPr="00807FEB">
        <w:rPr>
          <w:position w:val="-12"/>
        </w:rPr>
        <w:object w:dxaOrig="2040" w:dyaOrig="360">
          <v:shape id="_x0000_i1131" type="#_x0000_t75" style="width:102pt;height:18pt" o:ole="">
            <v:imagedata r:id="rId223" o:title=""/>
          </v:shape>
          <o:OLEObject Type="Embed" ProgID="Equation.DSMT4" ShapeID="_x0000_i1131" DrawAspect="Content" ObjectID="_1695534967" r:id="rId224"/>
        </w:object>
      </w:r>
      <w:r w:rsidRPr="00152E9D">
        <w:rPr>
          <w:rFonts w:hAnsi="宋体"/>
        </w:rPr>
        <w:t>，求线性方程组</w:t>
      </w:r>
      <w:r w:rsidR="00807FEB" w:rsidRPr="00807FEB">
        <w:rPr>
          <w:position w:val="-10"/>
        </w:rPr>
        <w:object w:dxaOrig="760" w:dyaOrig="320">
          <v:shape id="_x0000_i1132" type="#_x0000_t75" style="width:38pt;height:16pt" o:ole="">
            <v:imagedata r:id="rId225" o:title=""/>
          </v:shape>
          <o:OLEObject Type="Embed" ProgID="Equation.DSMT4" ShapeID="_x0000_i1132" DrawAspect="Content" ObjectID="_1695534968" r:id="rId226"/>
        </w:object>
      </w:r>
      <w:r w:rsidRPr="00152E9D">
        <w:rPr>
          <w:rFonts w:hAnsi="宋体"/>
        </w:rPr>
        <w:t>的通解</w:t>
      </w:r>
      <w:r w:rsidR="00783C7D">
        <w:rPr>
          <w:rFonts w:hint="eastAsia"/>
        </w:rPr>
        <w:t>．</w:t>
      </w:r>
    </w:p>
    <w:p w:rsidR="004E1150" w:rsidRPr="00DE2077" w:rsidRDefault="004E1150" w:rsidP="004E1150">
      <w:pPr>
        <w:rPr>
          <w:rFonts w:hAnsi="宋体"/>
          <w:b/>
        </w:rPr>
      </w:pPr>
    </w:p>
    <w:p w:rsidR="004E1150" w:rsidRPr="004E1150" w:rsidRDefault="004E1150" w:rsidP="004E1150"/>
    <w:p w:rsidR="004E1150" w:rsidRPr="00152E9D" w:rsidRDefault="004E1150" w:rsidP="0016700C">
      <w:pPr>
        <w:pStyle w:val="1"/>
      </w:pPr>
      <w:r w:rsidRPr="00152E9D">
        <w:t>十、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设</w:t>
      </w:r>
      <w:r w:rsidR="00807FEB" w:rsidRPr="00807FEB">
        <w:rPr>
          <w:position w:val="-8"/>
        </w:rPr>
        <w:object w:dxaOrig="460" w:dyaOrig="300">
          <v:shape id="_x0000_i1133" type="#_x0000_t75" style="width:23pt;height:15.5pt" o:ole="">
            <v:imagedata r:id="rId227" o:title=""/>
          </v:shape>
          <o:OLEObject Type="Embed" ProgID="Equation.DSMT4" ShapeID="_x0000_i1133" DrawAspect="Content" ObjectID="_1695534969" r:id="rId228"/>
        </w:object>
      </w:r>
      <w:r w:rsidRPr="00152E9D">
        <w:rPr>
          <w:rFonts w:hAnsi="宋体"/>
        </w:rPr>
        <w:t>为同阶方阵，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lastRenderedPageBreak/>
        <w:t>(</w:t>
      </w:r>
      <w:r w:rsidRPr="00152E9D">
        <w:t>1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如果</w:t>
      </w:r>
      <w:r w:rsidR="00807FEB" w:rsidRPr="00807FEB">
        <w:rPr>
          <w:position w:val="-8"/>
        </w:rPr>
        <w:object w:dxaOrig="460" w:dyaOrig="300">
          <v:shape id="_x0000_i1134" type="#_x0000_t75" style="width:23pt;height:15.5pt" o:ole="">
            <v:imagedata r:id="rId229" o:title=""/>
          </v:shape>
          <o:OLEObject Type="Embed" ProgID="Equation.DSMT4" ShapeID="_x0000_i1134" DrawAspect="Content" ObjectID="_1695534970" r:id="rId230"/>
        </w:object>
      </w:r>
      <w:r w:rsidRPr="00152E9D">
        <w:rPr>
          <w:rFonts w:hAnsi="宋体"/>
        </w:rPr>
        <w:t>相似，试证</w:t>
      </w:r>
      <w:r w:rsidR="00807FEB" w:rsidRPr="00807FEB">
        <w:rPr>
          <w:position w:val="-8"/>
        </w:rPr>
        <w:object w:dxaOrig="460" w:dyaOrig="300">
          <v:shape id="_x0000_i1135" type="#_x0000_t75" style="width:23pt;height:15.5pt" o:ole="">
            <v:imagedata r:id="rId231" o:title=""/>
          </v:shape>
          <o:OLEObject Type="Embed" ProgID="Equation.DSMT4" ShapeID="_x0000_i1135" DrawAspect="Content" ObjectID="_1695534971" r:id="rId232"/>
        </w:object>
      </w:r>
      <w:r w:rsidRPr="00152E9D">
        <w:rPr>
          <w:rFonts w:hAnsi="宋体"/>
        </w:rPr>
        <w:t>的特征多项式相等</w:t>
      </w:r>
      <w:r w:rsidR="00A95514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举一个二阶方阵的例子说明</w:t>
      </w:r>
      <w:r w:rsidRPr="00152E9D">
        <w:t>(1)</w:t>
      </w:r>
      <w:r w:rsidRPr="00152E9D">
        <w:rPr>
          <w:rFonts w:hAnsi="宋体"/>
        </w:rPr>
        <w:t>的逆命题不成立</w:t>
      </w:r>
      <w:r w:rsidR="00A95514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3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8"/>
        </w:rPr>
        <w:object w:dxaOrig="460" w:dyaOrig="300">
          <v:shape id="_x0000_i1136" type="#_x0000_t75" style="width:23pt;height:15.5pt" o:ole="">
            <v:imagedata r:id="rId233" o:title=""/>
          </v:shape>
          <o:OLEObject Type="Embed" ProgID="Equation.DSMT4" ShapeID="_x0000_i1136" DrawAspect="Content" ObjectID="_1695534972" r:id="rId234"/>
        </w:object>
      </w:r>
      <w:r w:rsidRPr="00152E9D">
        <w:rPr>
          <w:rFonts w:hAnsi="宋体"/>
        </w:rPr>
        <w:t>均为实对称矩阵时，试证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的逆命题成立</w:t>
      </w:r>
      <w:r w:rsidR="00A95514">
        <w:rPr>
          <w:rFonts w:hint="eastAsia"/>
        </w:rPr>
        <w:t>．</w:t>
      </w:r>
    </w:p>
    <w:p w:rsidR="004E1150" w:rsidRDefault="004E1150" w:rsidP="004E1150"/>
    <w:p w:rsidR="004E1150" w:rsidRPr="004E1150" w:rsidRDefault="004E1150" w:rsidP="004E1150"/>
    <w:p w:rsidR="004E1150" w:rsidRPr="00152E9D" w:rsidRDefault="004E1150" w:rsidP="0016700C">
      <w:pPr>
        <w:pStyle w:val="1"/>
      </w:pPr>
      <w:r w:rsidRPr="00152E9D">
        <w:t>十一、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Default="004E1150" w:rsidP="00F814D6">
      <w:pPr>
        <w:ind w:leftChars="200" w:left="480"/>
      </w:pPr>
      <w:r w:rsidRPr="00152E9D">
        <w:rPr>
          <w:rFonts w:hAnsi="宋体"/>
        </w:rPr>
        <w:t>设随机变量</w:t>
      </w:r>
      <w:r w:rsidR="00807FEB" w:rsidRPr="00025957">
        <w:rPr>
          <w:position w:val="-4"/>
        </w:rPr>
        <w:object w:dxaOrig="240" w:dyaOrig="240">
          <v:shape id="_x0000_i1137" type="#_x0000_t75" style="width:12pt;height:12pt" o:ole="">
            <v:imagedata r:id="rId235" o:title=""/>
          </v:shape>
          <o:OLEObject Type="Embed" ProgID="Equation.DSMT4" ShapeID="_x0000_i1137" DrawAspect="Content" ObjectID="_1695534973" r:id="rId236"/>
        </w:object>
      </w:r>
      <w:r w:rsidRPr="00152E9D">
        <w:rPr>
          <w:rFonts w:hAnsi="宋体"/>
        </w:rPr>
        <w:t>的概率密度为</w:t>
      </w:r>
      <w:r w:rsidR="00807FEB" w:rsidRPr="00807FEB">
        <w:rPr>
          <w:position w:val="-44"/>
        </w:rPr>
        <w:object w:dxaOrig="2740" w:dyaOrig="999">
          <v:shape id="_x0000_i1138" type="#_x0000_t75" style="width:137pt;height:50pt" o:ole="">
            <v:imagedata r:id="rId237" o:title=""/>
          </v:shape>
          <o:OLEObject Type="Embed" ProgID="Equation.DSMT4" ShapeID="_x0000_i1138" DrawAspect="Content" ObjectID="_1695534974" r:id="rId238"/>
        </w:object>
      </w:r>
      <w:r w:rsidRPr="00152E9D">
        <w:rPr>
          <w:rFonts w:hAnsi="宋体"/>
        </w:rPr>
        <w:t>对</w:t>
      </w:r>
      <w:r w:rsidR="00807FEB" w:rsidRPr="00025957">
        <w:rPr>
          <w:position w:val="-4"/>
        </w:rPr>
        <w:object w:dxaOrig="240" w:dyaOrig="240">
          <v:shape id="_x0000_i1139" type="#_x0000_t75" style="width:12pt;height:12pt" o:ole="">
            <v:imagedata r:id="rId239" o:title=""/>
          </v:shape>
          <o:OLEObject Type="Embed" ProgID="Equation.DSMT4" ShapeID="_x0000_i1139" DrawAspect="Content" ObjectID="_1695534975" r:id="rId240"/>
        </w:object>
      </w:r>
      <w:r w:rsidRPr="00152E9D">
        <w:rPr>
          <w:rFonts w:hAnsi="宋体"/>
        </w:rPr>
        <w:t>独立地重复观察</w:t>
      </w:r>
      <w:r w:rsidR="00807FEB" w:rsidRPr="00025957">
        <w:rPr>
          <w:position w:val="-4"/>
        </w:rPr>
        <w:object w:dxaOrig="200" w:dyaOrig="240">
          <v:shape id="_x0000_i1140" type="#_x0000_t75" style="width:10pt;height:12pt" o:ole="">
            <v:imagedata r:id="rId241" o:title=""/>
          </v:shape>
          <o:OLEObject Type="Embed" ProgID="Equation.DSMT4" ShapeID="_x0000_i1140" DrawAspect="Content" ObjectID="_1695534976" r:id="rId242"/>
        </w:object>
      </w:r>
      <w:r w:rsidRPr="00152E9D">
        <w:rPr>
          <w:rFonts w:hAnsi="宋体"/>
        </w:rPr>
        <w:t>次，用</w:t>
      </w:r>
      <w:r w:rsidR="00807FEB" w:rsidRPr="00025957">
        <w:rPr>
          <w:position w:val="-4"/>
        </w:rPr>
        <w:object w:dxaOrig="220" w:dyaOrig="240">
          <v:shape id="_x0000_i1141" type="#_x0000_t75" style="width:11pt;height:12pt" o:ole="">
            <v:imagedata r:id="rId243" o:title=""/>
          </v:shape>
          <o:OLEObject Type="Embed" ProgID="Equation.DSMT4" ShapeID="_x0000_i1141" DrawAspect="Content" ObjectID="_1695534977" r:id="rId244"/>
        </w:object>
      </w:r>
      <w:r w:rsidRPr="00152E9D">
        <w:rPr>
          <w:rFonts w:hAnsi="宋体"/>
        </w:rPr>
        <w:t>表示观察值大于</w:t>
      </w:r>
      <w:r w:rsidR="00807FEB" w:rsidRPr="00807FEB">
        <w:rPr>
          <w:position w:val="-24"/>
        </w:rPr>
        <w:object w:dxaOrig="260" w:dyaOrig="620">
          <v:shape id="_x0000_i1142" type="#_x0000_t75" style="width:13pt;height:31pt" o:ole="">
            <v:imagedata r:id="rId245" o:title=""/>
          </v:shape>
          <o:OLEObject Type="Embed" ProgID="Equation.DSMT4" ShapeID="_x0000_i1142" DrawAspect="Content" ObjectID="_1695534978" r:id="rId246"/>
        </w:object>
      </w:r>
      <w:r w:rsidRPr="00152E9D">
        <w:rPr>
          <w:rFonts w:hAnsi="宋体"/>
        </w:rPr>
        <w:t>的次数，求</w:t>
      </w:r>
      <w:r w:rsidR="00807FEB" w:rsidRPr="00025957">
        <w:rPr>
          <w:position w:val="-4"/>
        </w:rPr>
        <w:object w:dxaOrig="300" w:dyaOrig="300">
          <v:shape id="_x0000_i1143" type="#_x0000_t75" style="width:15.5pt;height:15.5pt" o:ole="">
            <v:imagedata r:id="rId247" o:title=""/>
          </v:shape>
          <o:OLEObject Type="Embed" ProgID="Equation.DSMT4" ShapeID="_x0000_i1143" DrawAspect="Content" ObjectID="_1695534979" r:id="rId248"/>
        </w:object>
      </w:r>
      <w:r w:rsidRPr="00152E9D">
        <w:rPr>
          <w:rFonts w:hAnsi="宋体"/>
        </w:rPr>
        <w:t>的数学期望</w:t>
      </w:r>
      <w:r w:rsidR="0097773C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十二、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Pr="00152E9D" w:rsidRDefault="004E1150" w:rsidP="00026454">
      <w:pPr>
        <w:ind w:leftChars="200" w:left="480"/>
      </w:pPr>
      <w:r w:rsidRPr="00152E9D">
        <w:rPr>
          <w:rFonts w:hAnsi="宋体"/>
        </w:rPr>
        <w:t>设总体</w:t>
      </w:r>
      <w:r w:rsidR="00807FEB" w:rsidRPr="00025957">
        <w:rPr>
          <w:position w:val="-4"/>
        </w:rPr>
        <w:object w:dxaOrig="240" w:dyaOrig="240">
          <v:shape id="_x0000_i1144" type="#_x0000_t75" style="width:12pt;height:12pt" o:ole="">
            <v:imagedata r:id="rId249" o:title=""/>
          </v:shape>
          <o:OLEObject Type="Embed" ProgID="Equation.DSMT4" ShapeID="_x0000_i1144" DrawAspect="Content" ObjectID="_1695534980" r:id="rId250"/>
        </w:object>
      </w:r>
      <w:r w:rsidRPr="00152E9D">
        <w:rPr>
          <w:rFonts w:hAnsi="宋体"/>
        </w:rPr>
        <w:t>的概率分布为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6"/>
        <w:gridCol w:w="974"/>
        <w:gridCol w:w="1675"/>
        <w:gridCol w:w="974"/>
        <w:gridCol w:w="1278"/>
      </w:tblGrid>
      <w:tr w:rsidR="004E1150" w:rsidRPr="00152E9D" w:rsidTr="00026454">
        <w:trPr>
          <w:trHeight w:val="351"/>
          <w:jc w:val="center"/>
        </w:trPr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40" w:dyaOrig="240">
                <v:shape id="_x0000_i1145" type="#_x0000_t75" style="width:12pt;height:12pt" o:ole="">
                  <v:imagedata r:id="rId251" o:title=""/>
                </v:shape>
                <o:OLEObject Type="Embed" ProgID="Equation.DSMT4" ShapeID="_x0000_i1145" DrawAspect="Content" ObjectID="_1695534981" r:id="rId252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0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1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2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3</w:t>
            </w:r>
          </w:p>
        </w:tc>
      </w:tr>
      <w:tr w:rsidR="004E1150" w:rsidRPr="00152E9D" w:rsidTr="00026454">
        <w:trPr>
          <w:trHeight w:val="457"/>
          <w:jc w:val="center"/>
        </w:trPr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20" w:dyaOrig="240">
                <v:shape id="_x0000_i1146" type="#_x0000_t75" style="width:11pt;height:12pt" o:ole="">
                  <v:imagedata r:id="rId253" o:title=""/>
                </v:shape>
                <o:OLEObject Type="Embed" ProgID="Equation.DSMT4" ShapeID="_x0000_i1146" DrawAspect="Content" ObjectID="_1695534982" r:id="rId254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279" w:dyaOrig="320">
                <v:shape id="_x0000_i1147" type="#_x0000_t75" style="width:14pt;height:16pt" o:ole="">
                  <v:imagedata r:id="rId255" o:title=""/>
                </v:shape>
                <o:OLEObject Type="Embed" ProgID="Equation.DSMT4" ShapeID="_x0000_i1147" DrawAspect="Content" ObjectID="_1695534983" r:id="rId256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6978E6" w:rsidP="00807FEB">
            <w:pPr>
              <w:ind w:leftChars="200" w:left="480"/>
              <w:jc w:val="center"/>
            </w:pPr>
            <w:r w:rsidRPr="006978E6">
              <w:rPr>
                <w:position w:val="-10"/>
              </w:rPr>
              <w:object w:dxaOrig="980" w:dyaOrig="320">
                <v:shape id="_x0000_i1148" type="#_x0000_t75" style="width:49pt;height:15.5pt" o:ole="">
                  <v:imagedata r:id="rId257" o:title=""/>
                </v:shape>
                <o:OLEObject Type="Embed" ProgID="Equation.DSMT4" ShapeID="_x0000_i1148" DrawAspect="Content" ObjectID="_1695534984" r:id="rId258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279" w:dyaOrig="320">
                <v:shape id="_x0000_i1149" type="#_x0000_t75" style="width:14pt;height:16pt" o:ole="">
                  <v:imagedata r:id="rId259" o:title=""/>
                </v:shape>
                <o:OLEObject Type="Embed" ProgID="Equation.DSMT4" ShapeID="_x0000_i1149" DrawAspect="Content" ObjectID="_1695534985" r:id="rId260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6978E6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580" w:dyaOrig="279">
                <v:shape id="_x0000_i1150" type="#_x0000_t75" style="width:29pt;height:14pt" o:ole="">
                  <v:imagedata r:id="rId261" o:title=""/>
                </v:shape>
                <o:OLEObject Type="Embed" ProgID="Equation.DSMT4" ShapeID="_x0000_i1150" DrawAspect="Content" ObjectID="_1695534986" r:id="rId262"/>
              </w:object>
            </w:r>
          </w:p>
        </w:tc>
      </w:tr>
    </w:tbl>
    <w:p w:rsidR="004E1150" w:rsidRDefault="004E1150" w:rsidP="00026454">
      <w:pPr>
        <w:ind w:leftChars="200" w:left="480"/>
      </w:pPr>
      <w:r w:rsidRPr="00152E9D">
        <w:rPr>
          <w:rFonts w:hAnsi="宋体"/>
        </w:rPr>
        <w:t>其中</w:t>
      </w:r>
      <w:r w:rsidR="00807FEB" w:rsidRPr="00807FEB">
        <w:rPr>
          <w:position w:val="-6"/>
        </w:rPr>
        <w:object w:dxaOrig="220" w:dyaOrig="279">
          <v:shape id="_x0000_i1151" type="#_x0000_t75" style="width:11pt;height:14pt" o:ole="">
            <v:imagedata r:id="rId263" o:title=""/>
          </v:shape>
          <o:OLEObject Type="Embed" ProgID="Equation.DSMT4" ShapeID="_x0000_i1151" DrawAspect="Content" ObjectID="_1695534987" r:id="rId264"/>
        </w:object>
      </w:r>
      <w:r w:rsidR="00283AF6">
        <w:rPr>
          <w:rFonts w:hint="eastAsia"/>
        </w:rPr>
        <w:t>（</w:t>
      </w:r>
      <w:r w:rsidR="00876C36" w:rsidRPr="00807FEB">
        <w:rPr>
          <w:position w:val="-24"/>
        </w:rPr>
        <w:object w:dxaOrig="780" w:dyaOrig="620">
          <v:shape id="_x0000_i1152" type="#_x0000_t75" style="width:39pt;height:31pt" o:ole="">
            <v:imagedata r:id="rId265" o:title=""/>
          </v:shape>
          <o:OLEObject Type="Embed" ProgID="Equation.DSMT4" ShapeID="_x0000_i1152" DrawAspect="Content" ObjectID="_1695534988" r:id="rId266"/>
        </w:object>
      </w:r>
      <w:r w:rsidR="00283AF6">
        <w:rPr>
          <w:rFonts w:hint="eastAsia"/>
        </w:rPr>
        <w:t>）</w:t>
      </w:r>
      <w:r w:rsidRPr="00152E9D">
        <w:rPr>
          <w:rFonts w:hAnsi="宋体"/>
        </w:rPr>
        <w:t>是未知参数，利用总体</w:t>
      </w:r>
      <w:r w:rsidR="00807FEB" w:rsidRPr="00025957">
        <w:rPr>
          <w:position w:val="-4"/>
        </w:rPr>
        <w:object w:dxaOrig="240" w:dyaOrig="240">
          <v:shape id="_x0000_i1153" type="#_x0000_t75" style="width:12pt;height:12pt" o:ole="">
            <v:imagedata r:id="rId267" o:title=""/>
          </v:shape>
          <o:OLEObject Type="Embed" ProgID="Equation.DSMT4" ShapeID="_x0000_i1153" DrawAspect="Content" ObjectID="_1695534989" r:id="rId268"/>
        </w:object>
      </w:r>
      <w:r w:rsidRPr="00152E9D">
        <w:rPr>
          <w:rFonts w:hAnsi="宋体"/>
        </w:rPr>
        <w:t>的如下样本值</w:t>
      </w:r>
      <w:r w:rsidR="00807FEB" w:rsidRPr="00807FEB">
        <w:rPr>
          <w:position w:val="-8"/>
        </w:rPr>
        <w:object w:dxaOrig="1460" w:dyaOrig="300">
          <v:shape id="_x0000_i1154" type="#_x0000_t75" style="width:73pt;height:15.5pt" o:ole="">
            <v:imagedata r:id="rId269" o:title=""/>
          </v:shape>
          <o:OLEObject Type="Embed" ProgID="Equation.DSMT4" ShapeID="_x0000_i1154" DrawAspect="Content" ObjectID="_1695534990" r:id="rId270"/>
        </w:object>
      </w:r>
      <w:r w:rsidR="00026454">
        <w:rPr>
          <w:rFonts w:hint="eastAsia"/>
        </w:rPr>
        <w:t>，</w:t>
      </w:r>
      <w:r w:rsidRPr="00152E9D">
        <w:rPr>
          <w:rFonts w:hAnsi="宋体"/>
        </w:rPr>
        <w:t>求</w:t>
      </w:r>
      <w:r w:rsidR="00807FEB" w:rsidRPr="00807FEB">
        <w:rPr>
          <w:position w:val="-6"/>
        </w:rPr>
        <w:object w:dxaOrig="220" w:dyaOrig="279">
          <v:shape id="_x0000_i1155" type="#_x0000_t75" style="width:11pt;height:14pt" o:ole="">
            <v:imagedata r:id="rId271" o:title=""/>
          </v:shape>
          <o:OLEObject Type="Embed" ProgID="Equation.DSMT4" ShapeID="_x0000_i1155" DrawAspect="Content" ObjectID="_1695534991" r:id="rId272"/>
        </w:object>
      </w:r>
      <w:r w:rsidR="00346037">
        <w:rPr>
          <w:rFonts w:hAnsi="宋体"/>
        </w:rPr>
        <w:t>的矩阵估计值和最大似然</w:t>
      </w:r>
      <w:r w:rsidRPr="00152E9D">
        <w:rPr>
          <w:rFonts w:hAnsi="宋体"/>
        </w:rPr>
        <w:t>估计值</w:t>
      </w:r>
      <w:r w:rsidR="00026454">
        <w:rPr>
          <w:rFonts w:hint="eastAsia"/>
        </w:rPr>
        <w:t>．</w:t>
      </w:r>
    </w:p>
    <w:p w:rsidR="004E1150" w:rsidRDefault="004E1150" w:rsidP="004E1150"/>
    <w:p w:rsidR="00C742EA" w:rsidRPr="004E1150" w:rsidRDefault="00C742EA" w:rsidP="00CA00AF"/>
    <w:sectPr w:rsidR="00C742EA" w:rsidRPr="004E1150" w:rsidSect="00223006">
      <w:headerReference w:type="even" r:id="rId273"/>
      <w:footerReference w:type="even" r:id="rId274"/>
      <w:footerReference w:type="default" r:id="rId275"/>
      <w:headerReference w:type="first" r:id="rId2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5395" w:rsidRDefault="00325395">
      <w:r>
        <w:separator/>
      </w:r>
    </w:p>
  </w:endnote>
  <w:endnote w:type="continuationSeparator" w:id="0">
    <w:p w:rsidR="00325395" w:rsidRDefault="0032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44AA8" w:rsidRDefault="005B736E" w:rsidP="00D80857">
        <w:pPr>
          <w:pStyle w:val="a4"/>
          <w:ind w:right="360" w:firstLine="360"/>
        </w:pPr>
        <w:r w:rsidRPr="005B736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44AA8" w:rsidRDefault="005B736E">
                    <w:pPr>
                      <w:jc w:val="center"/>
                      <w:rPr>
                        <w:color w:val="5B9BD5" w:themeColor="accent1"/>
                      </w:rPr>
                    </w:pPr>
                    <w:r w:rsidRPr="005B736E">
                      <w:fldChar w:fldCharType="begin"/>
                    </w:r>
                    <w:r w:rsidR="00F44AA8">
                      <w:instrText>PAGE    \* MERGEFORMAT</w:instrText>
                    </w:r>
                    <w:r w:rsidRPr="005B736E">
                      <w:fldChar w:fldCharType="separate"/>
                    </w:r>
                    <w:r w:rsidR="00F44AA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Pr="003C7E48" w:rsidRDefault="00F44AA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5B736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5B736E">
      <w:rPr>
        <w:noProof/>
        <w:lang w:val="zh-CN"/>
      </w:rPr>
      <w:fldChar w:fldCharType="separate"/>
    </w:r>
    <w:r w:rsidR="00D60570">
      <w:rPr>
        <w:noProof/>
        <w:lang w:val="zh-CN"/>
      </w:rPr>
      <w:t>4</w:t>
    </w:r>
    <w:r w:rsidR="005B736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5395" w:rsidRDefault="00325395">
      <w:r>
        <w:separator/>
      </w:r>
    </w:p>
  </w:footnote>
  <w:footnote w:type="continuationSeparator" w:id="0">
    <w:p w:rsidR="00325395" w:rsidRDefault="0032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Pr="006E3539" w:rsidRDefault="00F44AA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Default="005B736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pt;height:11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454"/>
    <w:rsid w:val="00042111"/>
    <w:rsid w:val="00046DD7"/>
    <w:rsid w:val="00052B4A"/>
    <w:rsid w:val="00061C54"/>
    <w:rsid w:val="00076E2A"/>
    <w:rsid w:val="00085581"/>
    <w:rsid w:val="00092FB9"/>
    <w:rsid w:val="000977C3"/>
    <w:rsid w:val="000A2EE4"/>
    <w:rsid w:val="000A3272"/>
    <w:rsid w:val="000A777C"/>
    <w:rsid w:val="000B1535"/>
    <w:rsid w:val="000B59AC"/>
    <w:rsid w:val="000C4716"/>
    <w:rsid w:val="000D1612"/>
    <w:rsid w:val="000D72EC"/>
    <w:rsid w:val="000D7339"/>
    <w:rsid w:val="000E39F7"/>
    <w:rsid w:val="000E4C29"/>
    <w:rsid w:val="000E4EBC"/>
    <w:rsid w:val="000F21D7"/>
    <w:rsid w:val="000F4E39"/>
    <w:rsid w:val="00102A56"/>
    <w:rsid w:val="00104F63"/>
    <w:rsid w:val="0011658A"/>
    <w:rsid w:val="00135729"/>
    <w:rsid w:val="00140A85"/>
    <w:rsid w:val="00142B47"/>
    <w:rsid w:val="001461F0"/>
    <w:rsid w:val="00150FA0"/>
    <w:rsid w:val="00151644"/>
    <w:rsid w:val="00153A48"/>
    <w:rsid w:val="0015485D"/>
    <w:rsid w:val="00154F0E"/>
    <w:rsid w:val="0015569D"/>
    <w:rsid w:val="00166F4F"/>
    <w:rsid w:val="0016700C"/>
    <w:rsid w:val="00167719"/>
    <w:rsid w:val="00173BCA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8BF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1964"/>
    <w:rsid w:val="002227CA"/>
    <w:rsid w:val="00223006"/>
    <w:rsid w:val="00225CA7"/>
    <w:rsid w:val="00225F01"/>
    <w:rsid w:val="0022778B"/>
    <w:rsid w:val="00230DE9"/>
    <w:rsid w:val="00234A9B"/>
    <w:rsid w:val="00235A10"/>
    <w:rsid w:val="002447D8"/>
    <w:rsid w:val="00246C6C"/>
    <w:rsid w:val="0025209B"/>
    <w:rsid w:val="00253ABD"/>
    <w:rsid w:val="00253ED0"/>
    <w:rsid w:val="00261963"/>
    <w:rsid w:val="00263DC3"/>
    <w:rsid w:val="002678BA"/>
    <w:rsid w:val="00273F18"/>
    <w:rsid w:val="00274785"/>
    <w:rsid w:val="00275CBA"/>
    <w:rsid w:val="00276AA7"/>
    <w:rsid w:val="002821F0"/>
    <w:rsid w:val="002826D4"/>
    <w:rsid w:val="00283AF6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91E"/>
    <w:rsid w:val="002E3334"/>
    <w:rsid w:val="002E369F"/>
    <w:rsid w:val="002E601D"/>
    <w:rsid w:val="002E686D"/>
    <w:rsid w:val="002E695A"/>
    <w:rsid w:val="002E7029"/>
    <w:rsid w:val="002E7B73"/>
    <w:rsid w:val="002F32D1"/>
    <w:rsid w:val="002F5C77"/>
    <w:rsid w:val="00300AB8"/>
    <w:rsid w:val="00300CDB"/>
    <w:rsid w:val="00305B24"/>
    <w:rsid w:val="00313DA5"/>
    <w:rsid w:val="003175E7"/>
    <w:rsid w:val="00325395"/>
    <w:rsid w:val="0032739C"/>
    <w:rsid w:val="00330B11"/>
    <w:rsid w:val="0033350B"/>
    <w:rsid w:val="00346037"/>
    <w:rsid w:val="00361E1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2D72"/>
    <w:rsid w:val="004063CF"/>
    <w:rsid w:val="004171D8"/>
    <w:rsid w:val="00417ECB"/>
    <w:rsid w:val="004303A8"/>
    <w:rsid w:val="0043104A"/>
    <w:rsid w:val="0043354B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521A"/>
    <w:rsid w:val="004A759A"/>
    <w:rsid w:val="004B1BB4"/>
    <w:rsid w:val="004B2454"/>
    <w:rsid w:val="004B2C68"/>
    <w:rsid w:val="004B5230"/>
    <w:rsid w:val="004C34E1"/>
    <w:rsid w:val="004C456E"/>
    <w:rsid w:val="004C4D06"/>
    <w:rsid w:val="004D0693"/>
    <w:rsid w:val="004E0721"/>
    <w:rsid w:val="004E1150"/>
    <w:rsid w:val="004E4C21"/>
    <w:rsid w:val="004F28F5"/>
    <w:rsid w:val="004F30D2"/>
    <w:rsid w:val="004F3EE0"/>
    <w:rsid w:val="004F48C0"/>
    <w:rsid w:val="004F70FB"/>
    <w:rsid w:val="00510145"/>
    <w:rsid w:val="0051041B"/>
    <w:rsid w:val="00512891"/>
    <w:rsid w:val="00512A0E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432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736E"/>
    <w:rsid w:val="005C1225"/>
    <w:rsid w:val="005C7882"/>
    <w:rsid w:val="005D06AF"/>
    <w:rsid w:val="005D45F3"/>
    <w:rsid w:val="005D4998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DC4"/>
    <w:rsid w:val="00671438"/>
    <w:rsid w:val="0068584C"/>
    <w:rsid w:val="00686F60"/>
    <w:rsid w:val="00694DD2"/>
    <w:rsid w:val="006978E6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C78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C7D"/>
    <w:rsid w:val="007873BA"/>
    <w:rsid w:val="00791237"/>
    <w:rsid w:val="00792147"/>
    <w:rsid w:val="007929EA"/>
    <w:rsid w:val="0079569A"/>
    <w:rsid w:val="0079635A"/>
    <w:rsid w:val="007966A5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18F"/>
    <w:rsid w:val="007F7626"/>
    <w:rsid w:val="00801920"/>
    <w:rsid w:val="00805F52"/>
    <w:rsid w:val="008070E2"/>
    <w:rsid w:val="00807FEB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06E2"/>
    <w:rsid w:val="00833B8C"/>
    <w:rsid w:val="00836126"/>
    <w:rsid w:val="00840D15"/>
    <w:rsid w:val="00845C8B"/>
    <w:rsid w:val="00845EE6"/>
    <w:rsid w:val="00847B85"/>
    <w:rsid w:val="00855BA5"/>
    <w:rsid w:val="008610C2"/>
    <w:rsid w:val="00863FCB"/>
    <w:rsid w:val="008647AF"/>
    <w:rsid w:val="00876C36"/>
    <w:rsid w:val="00877010"/>
    <w:rsid w:val="008772C3"/>
    <w:rsid w:val="008814F3"/>
    <w:rsid w:val="008825E6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1CE9"/>
    <w:rsid w:val="008D46D1"/>
    <w:rsid w:val="008E575B"/>
    <w:rsid w:val="008F29E3"/>
    <w:rsid w:val="008F367C"/>
    <w:rsid w:val="008F7E27"/>
    <w:rsid w:val="009160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0D8"/>
    <w:rsid w:val="00963799"/>
    <w:rsid w:val="00966B27"/>
    <w:rsid w:val="00970991"/>
    <w:rsid w:val="0097200E"/>
    <w:rsid w:val="009765BB"/>
    <w:rsid w:val="00976BF6"/>
    <w:rsid w:val="0097773C"/>
    <w:rsid w:val="00981543"/>
    <w:rsid w:val="00982AD0"/>
    <w:rsid w:val="00982C24"/>
    <w:rsid w:val="0098343F"/>
    <w:rsid w:val="00983C72"/>
    <w:rsid w:val="009864C8"/>
    <w:rsid w:val="0098693E"/>
    <w:rsid w:val="00993B07"/>
    <w:rsid w:val="009A1B8B"/>
    <w:rsid w:val="009A30E3"/>
    <w:rsid w:val="009A3CED"/>
    <w:rsid w:val="009B3B7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3F54"/>
    <w:rsid w:val="00A077DB"/>
    <w:rsid w:val="00A11A7C"/>
    <w:rsid w:val="00A11F19"/>
    <w:rsid w:val="00A17338"/>
    <w:rsid w:val="00A318A3"/>
    <w:rsid w:val="00A336E7"/>
    <w:rsid w:val="00A51D94"/>
    <w:rsid w:val="00A5482C"/>
    <w:rsid w:val="00A567F3"/>
    <w:rsid w:val="00A6039A"/>
    <w:rsid w:val="00A66074"/>
    <w:rsid w:val="00A71A99"/>
    <w:rsid w:val="00A95514"/>
    <w:rsid w:val="00A97179"/>
    <w:rsid w:val="00AA02C2"/>
    <w:rsid w:val="00AA203F"/>
    <w:rsid w:val="00AA335C"/>
    <w:rsid w:val="00AA72C3"/>
    <w:rsid w:val="00AB2455"/>
    <w:rsid w:val="00AB3589"/>
    <w:rsid w:val="00AB6A5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37E8"/>
    <w:rsid w:val="00B617AB"/>
    <w:rsid w:val="00B72007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0D7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4619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663"/>
    <w:rsid w:val="00C65D32"/>
    <w:rsid w:val="00C65F6B"/>
    <w:rsid w:val="00C66C5C"/>
    <w:rsid w:val="00C67F29"/>
    <w:rsid w:val="00C724A4"/>
    <w:rsid w:val="00C742EA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35F9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458D"/>
    <w:rsid w:val="00D07706"/>
    <w:rsid w:val="00D133EF"/>
    <w:rsid w:val="00D21403"/>
    <w:rsid w:val="00D27D3E"/>
    <w:rsid w:val="00D31DB8"/>
    <w:rsid w:val="00D342D5"/>
    <w:rsid w:val="00D36E74"/>
    <w:rsid w:val="00D42ECE"/>
    <w:rsid w:val="00D45DA2"/>
    <w:rsid w:val="00D46F9A"/>
    <w:rsid w:val="00D520B7"/>
    <w:rsid w:val="00D56B34"/>
    <w:rsid w:val="00D6054C"/>
    <w:rsid w:val="00D60570"/>
    <w:rsid w:val="00D6717E"/>
    <w:rsid w:val="00D7523B"/>
    <w:rsid w:val="00D759C8"/>
    <w:rsid w:val="00D80857"/>
    <w:rsid w:val="00D81243"/>
    <w:rsid w:val="00D84234"/>
    <w:rsid w:val="00D869C5"/>
    <w:rsid w:val="00D95CAF"/>
    <w:rsid w:val="00D97D04"/>
    <w:rsid w:val="00DA17F0"/>
    <w:rsid w:val="00DA4EDF"/>
    <w:rsid w:val="00DA6D85"/>
    <w:rsid w:val="00DA7AFA"/>
    <w:rsid w:val="00DB6F7F"/>
    <w:rsid w:val="00DC2139"/>
    <w:rsid w:val="00DD4BEC"/>
    <w:rsid w:val="00DF2278"/>
    <w:rsid w:val="00DF6897"/>
    <w:rsid w:val="00E03B9D"/>
    <w:rsid w:val="00E11016"/>
    <w:rsid w:val="00E13808"/>
    <w:rsid w:val="00E16493"/>
    <w:rsid w:val="00E20B0F"/>
    <w:rsid w:val="00E227F2"/>
    <w:rsid w:val="00E31626"/>
    <w:rsid w:val="00E3772F"/>
    <w:rsid w:val="00E37A4C"/>
    <w:rsid w:val="00E37F99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2D76"/>
    <w:rsid w:val="00E9391E"/>
    <w:rsid w:val="00E94840"/>
    <w:rsid w:val="00EA4148"/>
    <w:rsid w:val="00EA478A"/>
    <w:rsid w:val="00EA5BC2"/>
    <w:rsid w:val="00EC3BB3"/>
    <w:rsid w:val="00EC3DC9"/>
    <w:rsid w:val="00EC4F50"/>
    <w:rsid w:val="00EC58CE"/>
    <w:rsid w:val="00EC6B0E"/>
    <w:rsid w:val="00ED2A37"/>
    <w:rsid w:val="00ED3BA1"/>
    <w:rsid w:val="00EE066C"/>
    <w:rsid w:val="00EF1BB9"/>
    <w:rsid w:val="00EF3668"/>
    <w:rsid w:val="00EF569A"/>
    <w:rsid w:val="00EF5AA5"/>
    <w:rsid w:val="00EF77F7"/>
    <w:rsid w:val="00F13C0A"/>
    <w:rsid w:val="00F14087"/>
    <w:rsid w:val="00F17A9C"/>
    <w:rsid w:val="00F20106"/>
    <w:rsid w:val="00F27533"/>
    <w:rsid w:val="00F313EB"/>
    <w:rsid w:val="00F315DF"/>
    <w:rsid w:val="00F34BEA"/>
    <w:rsid w:val="00F36B90"/>
    <w:rsid w:val="00F41964"/>
    <w:rsid w:val="00F41CC8"/>
    <w:rsid w:val="00F44AA8"/>
    <w:rsid w:val="00F45A21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4D6"/>
    <w:rsid w:val="00F83A02"/>
    <w:rsid w:val="00F840A4"/>
    <w:rsid w:val="00F85121"/>
    <w:rsid w:val="00F9181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  <w:rsid w:val="00FF7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6057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6057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8.bin"/><Relationship Id="rId247" Type="http://schemas.openxmlformats.org/officeDocument/2006/relationships/image" Target="media/image123.wmf"/><Relationship Id="rId107" Type="http://schemas.openxmlformats.org/officeDocument/2006/relationships/image" Target="media/image51.wmf"/><Relationship Id="rId268" Type="http://schemas.openxmlformats.org/officeDocument/2006/relationships/oleObject" Target="embeddings/oleObject129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4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9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4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6.bin"/><Relationship Id="rId217" Type="http://schemas.openxmlformats.org/officeDocument/2006/relationships/image" Target="media/image1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9.wmf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30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6.wmf"/><Relationship Id="rId202" Type="http://schemas.openxmlformats.org/officeDocument/2006/relationships/oleObject" Target="embeddings/oleObject96.bin"/><Relationship Id="rId207" Type="http://schemas.openxmlformats.org/officeDocument/2006/relationships/image" Target="media/image103.wmf"/><Relationship Id="rId223" Type="http://schemas.openxmlformats.org/officeDocument/2006/relationships/image" Target="media/image111.wmf"/><Relationship Id="rId228" Type="http://schemas.openxmlformats.org/officeDocument/2006/relationships/oleObject" Target="embeddings/oleObject109.bin"/><Relationship Id="rId244" Type="http://schemas.openxmlformats.org/officeDocument/2006/relationships/oleObject" Target="embeddings/oleObject117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265" Type="http://schemas.openxmlformats.org/officeDocument/2006/relationships/image" Target="media/image13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6.bin"/><Relationship Id="rId183" Type="http://schemas.openxmlformats.org/officeDocument/2006/relationships/image" Target="media/image91.wmf"/><Relationship Id="rId213" Type="http://schemas.openxmlformats.org/officeDocument/2006/relationships/image" Target="media/image106.wmf"/><Relationship Id="rId218" Type="http://schemas.openxmlformats.org/officeDocument/2006/relationships/oleObject" Target="embeddings/oleObject104.bin"/><Relationship Id="rId234" Type="http://schemas.openxmlformats.org/officeDocument/2006/relationships/oleObject" Target="embeddings/oleObject112.bin"/><Relationship Id="rId239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7.wmf"/><Relationship Id="rId271" Type="http://schemas.openxmlformats.org/officeDocument/2006/relationships/image" Target="media/image135.wmf"/><Relationship Id="rId276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png"/><Relationship Id="rId131" Type="http://schemas.openxmlformats.org/officeDocument/2006/relationships/image" Target="media/image65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2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2.wmf"/><Relationship Id="rId261" Type="http://schemas.openxmlformats.org/officeDocument/2006/relationships/image" Target="media/image130.wmf"/><Relationship Id="rId266" Type="http://schemas.openxmlformats.org/officeDocument/2006/relationships/oleObject" Target="embeddings/oleObject12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9.bin"/><Relationship Id="rId8" Type="http://schemas.openxmlformats.org/officeDocument/2006/relationships/hyperlink" Target="https://lvjr.bitbucket.io/?kysx200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4.wmf"/><Relationship Id="rId219" Type="http://schemas.openxmlformats.org/officeDocument/2006/relationships/image" Target="media/image109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3.bin"/><Relationship Id="rId277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png"/><Relationship Id="rId137" Type="http://schemas.openxmlformats.org/officeDocument/2006/relationships/image" Target="media/image68.wmf"/><Relationship Id="rId158" Type="http://schemas.openxmlformats.org/officeDocument/2006/relationships/oleObject" Target="embeddings/oleObject74.bin"/><Relationship Id="rId272" Type="http://schemas.openxmlformats.org/officeDocument/2006/relationships/oleObject" Target="embeddings/oleObject13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2.wmf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theme" Target="theme/theme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1.bin"/><Relationship Id="rId273" Type="http://schemas.openxmlformats.org/officeDocument/2006/relationships/header" Target="head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6.wmf"/><Relationship Id="rId274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4.png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5.png"/><Relationship Id="rId275" Type="http://schemas.openxmlformats.org/officeDocument/2006/relationships/footer" Target="foot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57655D-0D7B-4D64-9F72-16FDBFA44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4</Pages>
  <Words>740</Words>
  <Characters>4222</Characters>
  <Application>Microsoft Office Word</Application>
  <DocSecurity>0</DocSecurity>
  <Lines>35</Lines>
  <Paragraphs>9</Paragraphs>
  <ScaleCrop>false</ScaleCrop>
  <Company>微软中国</Company>
  <LinksUpToDate>false</LinksUpToDate>
  <CharactersWithSpaces>4953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145</cp:revision>
  <cp:lastPrinted>2011-09-06T10:51:00Z</cp:lastPrinted>
  <dcterms:created xsi:type="dcterms:W3CDTF">2020-11-13T07:23:00Z</dcterms:created>
  <dcterms:modified xsi:type="dcterms:W3CDTF">2021-10-12T01:02:00Z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