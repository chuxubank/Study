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4C456E" w:rsidRDefault="00B920D7" w:rsidP="004C456E">
      <w:pPr>
        <w:pStyle w:val="af"/>
      </w:pPr>
      <w:hyperlink r:id="rId8" w:history="1">
        <w:r w:rsidR="00CA00AF" w:rsidRPr="004C456E">
          <w:rPr>
            <w:rStyle w:val="a7"/>
            <w:rFonts w:hint="eastAsia"/>
            <w:color w:val="C00000"/>
          </w:rPr>
          <w:t>20</w:t>
        </w:r>
        <w:r w:rsidR="00196119" w:rsidRPr="004C456E">
          <w:rPr>
            <w:rStyle w:val="a7"/>
            <w:rFonts w:hint="eastAsia"/>
            <w:color w:val="C00000"/>
          </w:rPr>
          <w:t>02</w:t>
        </w:r>
        <w:r w:rsidR="00CA00AF" w:rsidRPr="004C456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4C456E">
          <w:rPr>
            <w:rStyle w:val="a7"/>
            <w:rFonts w:hint="eastAsia"/>
            <w:color w:val="C00000"/>
          </w:rPr>
          <w:t>卷</w:t>
        </w:r>
        <w:r w:rsidR="008306E2">
          <w:rPr>
            <w:rStyle w:val="a7"/>
            <w:rFonts w:hint="eastAsia"/>
            <w:color w:val="C00000"/>
          </w:rPr>
          <w:t>一</w:t>
        </w:r>
        <w:r w:rsidR="003C7E48" w:rsidRPr="004C456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4E1150" w:rsidRDefault="004E1150" w:rsidP="0016700C">
      <w:pPr>
        <w:pStyle w:val="1"/>
      </w:pPr>
      <w:r w:rsidRPr="00152E9D">
        <w:t>一、填空题</w:t>
      </w:r>
      <w:r w:rsidR="0016700C">
        <w:rPr>
          <w:rFonts w:hint="eastAsia"/>
        </w:rPr>
        <w:t>（</w:t>
      </w:r>
      <w:r w:rsidRPr="00152E9D">
        <w:t>本题共5小题，每小题3分，满分15分</w:t>
      </w:r>
      <w:r w:rsidR="0016700C">
        <w:rPr>
          <w:rFonts w:hint="eastAsia"/>
        </w:rPr>
        <w:t>）</w:t>
      </w:r>
    </w:p>
    <w:p w:rsidR="0016700C" w:rsidRPr="0016700C" w:rsidRDefault="0016700C" w:rsidP="004E1150"/>
    <w:p w:rsidR="0016700C" w:rsidRPr="0016700C" w:rsidRDefault="0016700C" w:rsidP="004E1150"/>
    <w:p w:rsidR="004E1150" w:rsidRPr="00152E9D" w:rsidRDefault="004E1150" w:rsidP="004E1150">
      <w:pPr>
        <w:rPr>
          <w:u w:val="single"/>
        </w:rPr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bookmarkStart w:id="1" w:name="MTBlankEqn"/>
      <w:r w:rsidR="00807FEB" w:rsidRPr="00807FEB">
        <w:rPr>
          <w:position w:val="-24"/>
        </w:rPr>
        <w:object w:dxaOrig="1240" w:dyaOrig="620">
          <v:shape id="_x0000_i1025" type="#_x0000_t75" style="width:61.85pt;height:30.9pt" o:ole="">
            <v:imagedata r:id="rId9" o:title=""/>
          </v:shape>
          <o:OLEObject Type="Embed" ProgID="Equation.DSMT4" ShapeID="_x0000_i1025" DrawAspect="Content" ObjectID="_1693922794" r:id="rId10"/>
        </w:object>
      </w:r>
      <w:bookmarkEnd w:id="1"/>
      <w:r w:rsidRPr="00152E9D">
        <w:rPr>
          <w:u w:val="single"/>
        </w:rPr>
        <w:t xml:space="preserve">          </w:t>
      </w:r>
      <w:r w:rsidR="000A2EE4" w:rsidRPr="000A2EE4">
        <w:rPr>
          <w:rFonts w:hint="eastAsia"/>
        </w:rPr>
        <w:t>．</w:t>
      </w:r>
    </w:p>
    <w:p w:rsidR="00DA4EDF" w:rsidRDefault="00DA4EDF" w:rsidP="00DA4EDF">
      <w:pPr>
        <w:rPr>
          <w:rStyle w:val="af4"/>
        </w:rPr>
      </w:pPr>
    </w:p>
    <w:p w:rsidR="004E1150" w:rsidRPr="00DA4EDF" w:rsidRDefault="00DA4EDF" w:rsidP="004E1150">
      <w:pPr>
        <w:rPr>
          <w:rFonts w:hAnsi="宋体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807FEB" w:rsidRPr="00025957">
        <w:rPr>
          <w:position w:val="-4"/>
        </w:rPr>
        <w:object w:dxaOrig="180" w:dyaOrig="260">
          <v:shape id="_x0000_i1026" type="#_x0000_t75" style="width:9.25pt;height:12.9pt" o:ole="">
            <v:imagedata r:id="rId11" o:title=""/>
          </v:shape>
          <o:OLEObject Type="Embed" ProgID="Equation.DSMT4" ShapeID="_x0000_i1026" DrawAspect="Content" ObjectID="_1693922795" r:id="rId12"/>
        </w:objec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/>
        </w:rPr>
        <w:t>先</w:t>
      </w:r>
      <w:r w:rsidR="00221964">
        <w:rPr>
          <w:rFonts w:hAnsi="宋体" w:hint="eastAsia"/>
        </w:rPr>
        <w:t>求出原函数</w:t>
      </w:r>
      <w:r w:rsidR="004E1150" w:rsidRPr="00DE2077">
        <w:rPr>
          <w:rFonts w:hAnsi="宋体"/>
        </w:rPr>
        <w:t>，</w:t>
      </w:r>
      <w:r w:rsidR="00221964">
        <w:rPr>
          <w:rFonts w:hAnsi="宋体" w:hint="eastAsia"/>
        </w:rPr>
        <w:t>再</w:t>
      </w:r>
      <w:r w:rsidR="004E1150" w:rsidRPr="00DE2077">
        <w:rPr>
          <w:rFonts w:hAnsi="宋体"/>
        </w:rPr>
        <w:t>求其极限即得广义积分</w:t>
      </w:r>
      <w:r w:rsidR="00221964">
        <w:rPr>
          <w:rFonts w:hAnsi="宋体" w:hint="eastAsia"/>
        </w:rPr>
        <w:t>的值：</w:t>
      </w:r>
    </w:p>
    <w:p w:rsidR="004E1150" w:rsidRPr="00DE2077" w:rsidRDefault="00273F18" w:rsidP="00221964">
      <w:pPr>
        <w:ind w:leftChars="200" w:left="480"/>
        <w:jc w:val="center"/>
        <w:rPr>
          <w:rFonts w:hAnsi="宋体"/>
        </w:rPr>
      </w:pPr>
      <w:r w:rsidRPr="00273F18">
        <w:rPr>
          <w:position w:val="-30"/>
        </w:rPr>
        <w:object w:dxaOrig="5440" w:dyaOrig="760">
          <v:shape id="_x0000_i1364" type="#_x0000_t75" style="width:271.85pt;height:38.3pt" o:ole="">
            <v:imagedata r:id="rId13" o:title=""/>
          </v:shape>
          <o:OLEObject Type="Embed" ProgID="Equation.DSMT4" ShapeID="_x0000_i1364" DrawAspect="Content" ObjectID="_1693922796" r:id="rId14"/>
        </w:object>
      </w:r>
    </w:p>
    <w:p w:rsidR="004E1150" w:rsidRPr="00DE2077" w:rsidRDefault="004E1150" w:rsidP="004E1150">
      <w:pPr>
        <w:rPr>
          <w:rFonts w:hAnsi="宋体"/>
        </w:rPr>
      </w:pPr>
    </w:p>
    <w:p w:rsidR="004E1150" w:rsidRDefault="004E1150" w:rsidP="004E1150">
      <w:pPr>
        <w:rPr>
          <w:rFonts w:hAnsi="宋体"/>
        </w:rPr>
      </w:pPr>
    </w:p>
    <w:p w:rsidR="004E1150" w:rsidRPr="00152E9D" w:rsidRDefault="004E1150" w:rsidP="004E1150">
      <w:pPr>
        <w:rPr>
          <w:u w:val="single"/>
        </w:rPr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已知函数</w:t>
      </w:r>
      <w:r w:rsidR="00807FEB" w:rsidRPr="00807FEB">
        <w:rPr>
          <w:position w:val="-10"/>
        </w:rPr>
        <w:object w:dxaOrig="940" w:dyaOrig="320">
          <v:shape id="_x0000_i1027" type="#_x0000_t75" style="width:47.1pt;height:16.15pt" o:ole="">
            <v:imagedata r:id="rId15" o:title=""/>
          </v:shape>
          <o:OLEObject Type="Embed" ProgID="Equation.DSMT4" ShapeID="_x0000_i1027" DrawAspect="Content" ObjectID="_1693922797" r:id="rId16"/>
        </w:object>
      </w:r>
      <w:r w:rsidRPr="00152E9D">
        <w:rPr>
          <w:rFonts w:hAnsi="宋体"/>
        </w:rPr>
        <w:t>由方程</w:t>
      </w:r>
      <w:r w:rsidR="00807FEB" w:rsidRPr="00807FEB">
        <w:rPr>
          <w:position w:val="-10"/>
        </w:rPr>
        <w:object w:dxaOrig="1980" w:dyaOrig="360">
          <v:shape id="_x0000_i1028" type="#_x0000_t75" style="width:99.25pt;height:18pt" o:ole="">
            <v:imagedata r:id="rId17" o:title=""/>
          </v:shape>
          <o:OLEObject Type="Embed" ProgID="Equation.DSMT4" ShapeID="_x0000_i1028" DrawAspect="Content" ObjectID="_1693922798" r:id="rId18"/>
        </w:object>
      </w:r>
      <w:r w:rsidRPr="00152E9D">
        <w:rPr>
          <w:rFonts w:hAnsi="宋体"/>
        </w:rPr>
        <w:t>确定，则</w:t>
      </w:r>
      <w:r w:rsidR="00807FEB" w:rsidRPr="00807FEB">
        <w:rPr>
          <w:position w:val="-10"/>
        </w:rPr>
        <w:object w:dxaOrig="840" w:dyaOrig="320">
          <v:shape id="_x0000_i1029" type="#_x0000_t75" style="width:42pt;height:16.15pt" o:ole="">
            <v:imagedata r:id="rId19" o:title=""/>
          </v:shape>
          <o:OLEObject Type="Embed" ProgID="Equation.DSMT4" ShapeID="_x0000_i1029" DrawAspect="Content" ObjectID="_1693922799" r:id="rId20"/>
        </w:object>
      </w:r>
      <w:r w:rsidRPr="00152E9D">
        <w:rPr>
          <w:u w:val="single"/>
        </w:rPr>
        <w:t xml:space="preserve">         </w:t>
      </w:r>
      <w:r w:rsidR="00D97D04">
        <w:rPr>
          <w:rFonts w:hint="eastAsia"/>
          <w:u w:val="single"/>
        </w:rPr>
        <w:t xml:space="preserve"> </w:t>
      </w:r>
      <w:r w:rsidR="00D97D04">
        <w:rPr>
          <w:rFonts w:hint="eastAsia"/>
        </w:rPr>
        <w:t>．</w:t>
      </w:r>
    </w:p>
    <w:p w:rsidR="00DA4EDF" w:rsidRDefault="00DA4EDF" w:rsidP="00DA4EDF">
      <w:pPr>
        <w:rPr>
          <w:rStyle w:val="af4"/>
        </w:rPr>
      </w:pPr>
    </w:p>
    <w:p w:rsidR="004E1150" w:rsidRPr="00D97D04" w:rsidRDefault="00DA4EDF" w:rsidP="00DA4EDF">
      <w:pPr>
        <w:rPr>
          <w:u w:val="single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807FEB" w:rsidRPr="00025957">
        <w:rPr>
          <w:position w:val="-4"/>
        </w:rPr>
        <w:object w:dxaOrig="340" w:dyaOrig="260">
          <v:shape id="_x0000_i1030" type="#_x0000_t75" style="width:17.1pt;height:12.9pt" o:ole="">
            <v:imagedata r:id="rId21" o:title=""/>
          </v:shape>
          <o:OLEObject Type="Embed" ProgID="Equation.DSMT4" ShapeID="_x0000_i1030" DrawAspect="Content" ObjectID="_1693922800" r:id="rId22"/>
        </w:object>
      </w:r>
      <w:r>
        <w:rPr>
          <w:rFonts w:hint="eastAsia"/>
          <w:kern w:val="0"/>
          <w:szCs w:val="21"/>
        </w:rPr>
        <w:t>．</w:t>
      </w:r>
      <w:r w:rsidR="00807FEB" w:rsidRPr="00807FEB">
        <w:rPr>
          <w:position w:val="-10"/>
        </w:rPr>
        <w:object w:dxaOrig="240" w:dyaOrig="260">
          <v:shape id="_x0000_i1031" type="#_x0000_t75" style="width:12pt;height:12.9pt" o:ole="">
            <v:imagedata r:id="rId23" o:title=""/>
          </v:shape>
          <o:OLEObject Type="Embed" ProgID="Equation.DSMT4" ShapeID="_x0000_i1031" DrawAspect="Content" ObjectID="_1693922801" r:id="rId24"/>
        </w:object>
      </w:r>
      <w:r w:rsidR="004E1150" w:rsidRPr="00DE2077">
        <w:rPr>
          <w:rFonts w:hAnsi="宋体"/>
        </w:rPr>
        <w:t>是由</w:t>
      </w:r>
      <w:r w:rsidR="00807FEB" w:rsidRPr="00807FEB">
        <w:rPr>
          <w:position w:val="-10"/>
        </w:rPr>
        <w:object w:dxaOrig="1980" w:dyaOrig="360">
          <v:shape id="_x0000_i1032" type="#_x0000_t75" style="width:99.25pt;height:18pt" o:ole="">
            <v:imagedata r:id="rId25" o:title=""/>
          </v:shape>
          <o:OLEObject Type="Embed" ProgID="Equation.DSMT4" ShapeID="_x0000_i1032" DrawAspect="Content" ObjectID="_1693922802" r:id="rId26"/>
        </w:object>
      </w:r>
      <w:r w:rsidR="004E1150" w:rsidRPr="00DE2077">
        <w:rPr>
          <w:rFonts w:hAnsi="宋体"/>
        </w:rPr>
        <w:t>确定的</w:t>
      </w:r>
      <w:r w:rsidR="00807FEB" w:rsidRPr="00025957">
        <w:rPr>
          <w:position w:val="-4"/>
        </w:rPr>
        <w:object w:dxaOrig="200" w:dyaOrig="200">
          <v:shape id="_x0000_i1033" type="#_x0000_t75" style="width:10.15pt;height:10.15pt" o:ole="">
            <v:imagedata r:id="rId27" o:title=""/>
          </v:shape>
          <o:OLEObject Type="Embed" ProgID="Equation.DSMT4" ShapeID="_x0000_i1033" DrawAspect="Content" ObjectID="_1693922803" r:id="rId28"/>
        </w:object>
      </w:r>
      <w:r w:rsidR="004E1150" w:rsidRPr="00DE2077">
        <w:rPr>
          <w:rFonts w:hAnsi="宋体"/>
        </w:rPr>
        <w:t>的函数，两边对</w:t>
      </w:r>
      <w:r w:rsidR="00807FEB" w:rsidRPr="00025957">
        <w:rPr>
          <w:position w:val="-4"/>
        </w:rPr>
        <w:object w:dxaOrig="200" w:dyaOrig="200">
          <v:shape id="_x0000_i1034" type="#_x0000_t75" style="width:10.15pt;height:10.15pt" o:ole="">
            <v:imagedata r:id="rId29" o:title=""/>
          </v:shape>
          <o:OLEObject Type="Embed" ProgID="Equation.DSMT4" ShapeID="_x0000_i1034" DrawAspect="Content" ObjectID="_1693922804" r:id="rId30"/>
        </w:object>
      </w:r>
      <w:r w:rsidR="004E1150" w:rsidRPr="00DE2077">
        <w:rPr>
          <w:rFonts w:hAnsi="宋体"/>
        </w:rPr>
        <w:t>求导</w:t>
      </w:r>
      <w:r w:rsidR="00D97D04">
        <w:rPr>
          <w:rFonts w:hAnsi="宋体" w:hint="eastAsia"/>
        </w:rPr>
        <w:t>得</w:t>
      </w:r>
    </w:p>
    <w:p w:rsidR="004E1150" w:rsidRPr="00DE2077" w:rsidRDefault="00807FEB" w:rsidP="00D97D04">
      <w:pPr>
        <w:ind w:leftChars="200" w:left="480"/>
        <w:jc w:val="center"/>
      </w:pPr>
      <w:r w:rsidRPr="00807FEB">
        <w:rPr>
          <w:position w:val="-24"/>
        </w:rPr>
        <w:object w:dxaOrig="4500" w:dyaOrig="620">
          <v:shape id="_x0000_i1035" type="#_x0000_t75" style="width:225.25pt;height:30.9pt" o:ole="">
            <v:imagedata r:id="rId31" o:title=""/>
          </v:shape>
          <o:OLEObject Type="Embed" ProgID="Equation.DSMT4" ShapeID="_x0000_i1035" DrawAspect="Content" ObjectID="_1693922805" r:id="rId32"/>
        </w:object>
      </w:r>
    </w:p>
    <w:p w:rsidR="004E1150" w:rsidRPr="00DE2077" w:rsidRDefault="004E1150" w:rsidP="00D97D04">
      <w:pPr>
        <w:ind w:leftChars="200" w:left="480"/>
      </w:pPr>
      <w:r w:rsidRPr="00DE2077">
        <w:rPr>
          <w:rFonts w:hAnsi="宋体"/>
        </w:rPr>
        <w:t>两边再对</w:t>
      </w:r>
      <w:r w:rsidR="00807FEB" w:rsidRPr="00025957">
        <w:rPr>
          <w:position w:val="-4"/>
        </w:rPr>
        <w:object w:dxaOrig="200" w:dyaOrig="200">
          <v:shape id="_x0000_i1036" type="#_x0000_t75" style="width:10.15pt;height:10.15pt" o:ole="">
            <v:imagedata r:id="rId33" o:title=""/>
          </v:shape>
          <o:OLEObject Type="Embed" ProgID="Equation.DSMT4" ShapeID="_x0000_i1036" DrawAspect="Content" ObjectID="_1693922806" r:id="rId34"/>
        </w:object>
      </w:r>
      <w:r w:rsidR="00D97D04">
        <w:rPr>
          <w:rFonts w:hAnsi="宋体"/>
        </w:rPr>
        <w:t>求导</w:t>
      </w:r>
      <w:r w:rsidRPr="00DE2077">
        <w:rPr>
          <w:rFonts w:hAnsi="宋体"/>
        </w:rPr>
        <w:t>得</w:t>
      </w:r>
    </w:p>
    <w:p w:rsidR="004E1150" w:rsidRPr="00DE2077" w:rsidRDefault="00807FEB" w:rsidP="00D97D04">
      <w:pPr>
        <w:ind w:leftChars="200" w:left="480"/>
        <w:jc w:val="center"/>
      </w:pPr>
      <w:r w:rsidRPr="00807FEB">
        <w:rPr>
          <w:position w:val="-28"/>
        </w:rPr>
        <w:object w:dxaOrig="4599" w:dyaOrig="700">
          <v:shape id="_x0000_i1037" type="#_x0000_t75" style="width:229.85pt;height:35.1pt" o:ole="">
            <v:imagedata r:id="rId35" o:title=""/>
          </v:shape>
          <o:OLEObject Type="Embed" ProgID="Equation.DSMT4" ShapeID="_x0000_i1037" DrawAspect="Content" ObjectID="_1693922807" r:id="rId36"/>
        </w:object>
      </w:r>
    </w:p>
    <w:p w:rsidR="004E1150" w:rsidRPr="00DE2077" w:rsidRDefault="004E1150" w:rsidP="00D97D04">
      <w:pPr>
        <w:ind w:leftChars="200" w:left="480"/>
      </w:pPr>
      <w:r w:rsidRPr="00DE2077">
        <w:rPr>
          <w:rFonts w:hAnsi="宋体"/>
        </w:rPr>
        <w:t>把</w:t>
      </w:r>
      <w:r w:rsidR="00807FEB" w:rsidRPr="00807FEB">
        <w:rPr>
          <w:position w:val="-6"/>
        </w:rPr>
        <w:object w:dxaOrig="560" w:dyaOrig="279">
          <v:shape id="_x0000_i1038" type="#_x0000_t75" style="width:28.15pt;height:13.85pt" o:ole="">
            <v:imagedata r:id="rId37" o:title=""/>
          </v:shape>
          <o:OLEObject Type="Embed" ProgID="Equation.DSMT4" ShapeID="_x0000_i1038" DrawAspect="Content" ObjectID="_1693922808" r:id="rId38"/>
        </w:object>
      </w:r>
      <w:r w:rsidRPr="00DE2077">
        <w:rPr>
          <w:rFonts w:hAnsi="宋体"/>
        </w:rPr>
        <w:t>代入，得</w:t>
      </w:r>
      <w:r w:rsidR="00807FEB" w:rsidRPr="00807FEB">
        <w:rPr>
          <w:position w:val="-10"/>
        </w:rPr>
        <w:object w:dxaOrig="880" w:dyaOrig="320">
          <v:shape id="_x0000_i1039" type="#_x0000_t75" style="width:43.85pt;height:16.15pt" o:ole="">
            <v:imagedata r:id="rId39" o:title=""/>
          </v:shape>
          <o:OLEObject Type="Embed" ProgID="Equation.DSMT4" ShapeID="_x0000_i1039" DrawAspect="Content" ObjectID="_1693922809" r:id="rId40"/>
        </w:object>
      </w:r>
      <w:r w:rsidRPr="00DE2077">
        <w:rPr>
          <w:rFonts w:hAnsi="宋体"/>
        </w:rPr>
        <w:t>，</w:t>
      </w:r>
      <w:r w:rsidR="00807FEB" w:rsidRPr="00807FEB">
        <w:rPr>
          <w:position w:val="-10"/>
        </w:rPr>
        <w:object w:dxaOrig="920" w:dyaOrig="320">
          <v:shape id="_x0000_i1040" type="#_x0000_t75" style="width:46.15pt;height:16.15pt" o:ole="">
            <v:imagedata r:id="rId41" o:title=""/>
          </v:shape>
          <o:OLEObject Type="Embed" ProgID="Equation.DSMT4" ShapeID="_x0000_i1040" DrawAspect="Content" ObjectID="_1693922810" r:id="rId42"/>
        </w:object>
      </w:r>
      <w:r w:rsidR="00D81243">
        <w:rPr>
          <w:rFonts w:hAnsi="宋体" w:hint="eastAsia"/>
        </w:rPr>
        <w:t>．</w:t>
      </w:r>
      <w:r w:rsidRPr="00DE2077">
        <w:rPr>
          <w:rFonts w:hAnsi="宋体"/>
        </w:rPr>
        <w:t>代入</w:t>
      </w:r>
      <w:r w:rsidR="00807FEB" w:rsidRPr="00807FEB">
        <w:rPr>
          <w:position w:val="-10"/>
        </w:rPr>
        <w:object w:dxaOrig="320" w:dyaOrig="320">
          <v:shape id="_x0000_i1041" type="#_x0000_t75" style="width:16.15pt;height:16.15pt" o:ole="">
            <v:imagedata r:id="rId43" o:title=""/>
          </v:shape>
          <o:OLEObject Type="Embed" ProgID="Equation.DSMT4" ShapeID="_x0000_i1041" DrawAspect="Content" ObjectID="_1693922811" r:id="rId44"/>
        </w:object>
      </w:r>
      <w:r w:rsidRPr="00DE2077">
        <w:rPr>
          <w:rFonts w:hAnsi="宋体"/>
        </w:rPr>
        <w:t>得</w:t>
      </w:r>
      <w:r w:rsidR="00807FEB" w:rsidRPr="00807FEB">
        <w:rPr>
          <w:position w:val="-10"/>
        </w:rPr>
        <w:object w:dxaOrig="1100" w:dyaOrig="320">
          <v:shape id="_x0000_i1042" type="#_x0000_t75" style="width:54.9pt;height:16.15pt" o:ole="">
            <v:imagedata r:id="rId45" o:title=""/>
          </v:shape>
          <o:OLEObject Type="Embed" ProgID="Equation.DSMT4" ShapeID="_x0000_i1042" DrawAspect="Content" ObjectID="_1693922812" r:id="rId46"/>
        </w:object>
      </w:r>
      <w:r w:rsidR="00D81243">
        <w:rPr>
          <w:rFonts w:hint="eastAsia"/>
        </w:rPr>
        <w:t>．</w:t>
      </w:r>
    </w:p>
    <w:p w:rsidR="004E1150" w:rsidRDefault="004E1150" w:rsidP="004E1150">
      <w:pPr>
        <w:rPr>
          <w:rFonts w:hAnsi="宋体"/>
        </w:rPr>
      </w:pPr>
    </w:p>
    <w:p w:rsidR="00417ECB" w:rsidRPr="004E1150" w:rsidRDefault="00417ECB" w:rsidP="004E1150">
      <w:pPr>
        <w:rPr>
          <w:rFonts w:hAnsi="宋体"/>
        </w:rPr>
      </w:pPr>
    </w:p>
    <w:p w:rsidR="004E1150" w:rsidRPr="00152E9D" w:rsidRDefault="004E1150" w:rsidP="00876C36">
      <w:pPr>
        <w:ind w:left="480" w:hangingChars="200" w:hanging="480"/>
      </w:pPr>
      <w:r>
        <w:rPr>
          <w:rFonts w:hAnsi="宋体"/>
        </w:rPr>
        <w:t>(</w:t>
      </w:r>
      <w:r w:rsidRPr="00152E9D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微分方程</w:t>
      </w:r>
      <w:r w:rsidR="00807FEB" w:rsidRPr="00807FEB">
        <w:rPr>
          <w:position w:val="-10"/>
        </w:rPr>
        <w:object w:dxaOrig="1480" w:dyaOrig="360">
          <v:shape id="_x0000_i1043" type="#_x0000_t75" style="width:73.85pt;height:18pt" o:ole="">
            <v:imagedata r:id="rId47" o:title=""/>
          </v:shape>
          <o:OLEObject Type="Embed" ProgID="Equation.DSMT4" ShapeID="_x0000_i1043" DrawAspect="Content" ObjectID="_1693922813" r:id="rId48"/>
        </w:object>
      </w:r>
      <w:r w:rsidRPr="00152E9D">
        <w:rPr>
          <w:rFonts w:hAnsi="宋体"/>
        </w:rPr>
        <w:t>满足初始条件</w:t>
      </w:r>
      <w:r w:rsidR="00807FEB" w:rsidRPr="00807FEB">
        <w:rPr>
          <w:position w:val="-12"/>
        </w:rPr>
        <w:object w:dxaOrig="880" w:dyaOrig="360">
          <v:shape id="_x0000_i1044" type="#_x0000_t75" style="width:43.85pt;height:18pt" o:ole="">
            <v:imagedata r:id="rId49" o:title=""/>
          </v:shape>
          <o:OLEObject Type="Embed" ProgID="Equation.DSMT4" ShapeID="_x0000_i1044" DrawAspect="Content" ObjectID="_1693922814" r:id="rId50"/>
        </w:object>
      </w:r>
      <w:r w:rsidR="00417ECB">
        <w:rPr>
          <w:rFonts w:hint="eastAsia"/>
        </w:rPr>
        <w:t xml:space="preserve">, </w:t>
      </w:r>
      <w:r w:rsidR="00807FEB" w:rsidRPr="00807FEB">
        <w:rPr>
          <w:position w:val="-24"/>
        </w:rPr>
        <w:object w:dxaOrig="980" w:dyaOrig="620">
          <v:shape id="_x0000_i1045" type="#_x0000_t75" style="width:48.9pt;height:30.9pt" o:ole="">
            <v:imagedata r:id="rId51" o:title=""/>
          </v:shape>
          <o:OLEObject Type="Embed" ProgID="Equation.DSMT4" ShapeID="_x0000_i1045" DrawAspect="Content" ObjectID="_1693922815" r:id="rId52"/>
        </w:object>
      </w:r>
      <w:r w:rsidRPr="00152E9D">
        <w:rPr>
          <w:rFonts w:hAnsi="宋体"/>
        </w:rPr>
        <w:t>的特解是</w:t>
      </w:r>
      <w:r w:rsidRPr="00152E9D">
        <w:rPr>
          <w:u w:val="single"/>
        </w:rPr>
        <w:t xml:space="preserve">         </w:t>
      </w:r>
      <w:r w:rsidR="00417ECB">
        <w:rPr>
          <w:rFonts w:hint="eastAsia"/>
          <w:u w:val="single"/>
        </w:rPr>
        <w:t xml:space="preserve"> </w:t>
      </w:r>
      <w:r w:rsidR="00417ECB" w:rsidRPr="00417ECB">
        <w:rPr>
          <w:rFonts w:hint="eastAsia"/>
        </w:rPr>
        <w:t>．</w:t>
      </w:r>
    </w:p>
    <w:p w:rsidR="00DA4EDF" w:rsidRDefault="00DA4EDF" w:rsidP="00DA4EDF">
      <w:pPr>
        <w:rPr>
          <w:rStyle w:val="af4"/>
        </w:rPr>
      </w:pPr>
    </w:p>
    <w:p w:rsidR="004E1150" w:rsidRPr="005D4998" w:rsidRDefault="00DA4EDF" w:rsidP="005D4998">
      <w:pPr>
        <w:ind w:left="480" w:hangingChars="200" w:hanging="480"/>
        <w:rPr>
          <w:rFonts w:hAnsi="宋体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807FEB" w:rsidRPr="00807FEB">
        <w:rPr>
          <w:position w:val="-10"/>
        </w:rPr>
        <w:object w:dxaOrig="1100" w:dyaOrig="380">
          <v:shape id="_x0000_i1046" type="#_x0000_t75" style="width:54.9pt;height:18.9pt" o:ole="">
            <v:imagedata r:id="rId53" o:title=""/>
          </v:shape>
          <o:OLEObject Type="Embed" ProgID="Equation.DSMT4" ShapeID="_x0000_i1046" DrawAspect="Content" ObjectID="_1693922816" r:id="rId54"/>
        </w:objec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/>
        </w:rPr>
        <w:t>将</w:t>
      </w:r>
      <w:r w:rsidR="00807FEB" w:rsidRPr="00807FEB">
        <w:rPr>
          <w:position w:val="-10"/>
        </w:rPr>
        <w:object w:dxaOrig="1280" w:dyaOrig="360">
          <v:shape id="_x0000_i1047" type="#_x0000_t75" style="width:64.15pt;height:18pt" o:ole="">
            <v:imagedata r:id="rId55" o:title=""/>
          </v:shape>
          <o:OLEObject Type="Embed" ProgID="Equation.DSMT4" ShapeID="_x0000_i1047" DrawAspect="Content" ObjectID="_1693922817" r:id="rId56"/>
        </w:object>
      </w:r>
      <w:r w:rsidR="004E1150" w:rsidRPr="00DE2077">
        <w:rPr>
          <w:rFonts w:hAnsi="宋体"/>
        </w:rPr>
        <w:t>改写为</w:t>
      </w:r>
      <w:r w:rsidR="00807FEB" w:rsidRPr="00807FEB">
        <w:rPr>
          <w:position w:val="-10"/>
        </w:rPr>
        <w:object w:dxaOrig="960" w:dyaOrig="320">
          <v:shape id="_x0000_i1048" type="#_x0000_t75" style="width:48pt;height:16.15pt" o:ole="">
            <v:imagedata r:id="rId57" o:title=""/>
          </v:shape>
          <o:OLEObject Type="Embed" ProgID="Equation.DSMT4" ShapeID="_x0000_i1048" DrawAspect="Content" ObjectID="_1693922818" r:id="rId58"/>
        </w:object>
      </w:r>
      <w:r w:rsidR="004E1150" w:rsidRPr="00DE2077">
        <w:rPr>
          <w:rFonts w:hAnsi="宋体"/>
        </w:rPr>
        <w:t>，从而得</w:t>
      </w:r>
      <w:r w:rsidR="00807FEB" w:rsidRPr="00807FEB">
        <w:rPr>
          <w:position w:val="-12"/>
        </w:rPr>
        <w:object w:dxaOrig="820" w:dyaOrig="360">
          <v:shape id="_x0000_i1049" type="#_x0000_t75" style="width:41.1pt;height:18pt" o:ole="">
            <v:imagedata r:id="rId59" o:title=""/>
          </v:shape>
          <o:OLEObject Type="Embed" ProgID="Equation.DSMT4" ShapeID="_x0000_i1049" DrawAspect="Content" ObjectID="_1693922819" r:id="rId60"/>
        </w:object>
      </w:r>
      <w:r w:rsidR="005D4998">
        <w:rPr>
          <w:rFonts w:hint="eastAsia"/>
        </w:rPr>
        <w:t>．</w:t>
      </w:r>
      <w:r w:rsidR="005D4998" w:rsidRPr="00DE2077">
        <w:rPr>
          <w:rFonts w:hAnsi="宋体"/>
        </w:rPr>
        <w:t>代入</w:t>
      </w:r>
      <w:r w:rsidR="004E1150" w:rsidRPr="00DE2077">
        <w:rPr>
          <w:rFonts w:hAnsi="宋体"/>
        </w:rPr>
        <w:t>初始条件</w:t>
      </w:r>
      <w:r w:rsidR="00807FEB" w:rsidRPr="00807FEB">
        <w:rPr>
          <w:position w:val="-24"/>
        </w:rPr>
        <w:object w:dxaOrig="1820" w:dyaOrig="620">
          <v:shape id="_x0000_i1050" type="#_x0000_t75" style="width:90.9pt;height:30.9pt" o:ole="">
            <v:imagedata r:id="rId61" o:title=""/>
          </v:shape>
          <o:OLEObject Type="Embed" ProgID="Equation.DSMT4" ShapeID="_x0000_i1050" DrawAspect="Content" ObjectID="_1693922820" r:id="rId62"/>
        </w:object>
      </w:r>
      <w:r w:rsidR="005D4998">
        <w:rPr>
          <w:rFonts w:hAnsi="宋体" w:hint="eastAsia"/>
        </w:rPr>
        <w:t>得</w:t>
      </w:r>
      <w:r w:rsidR="00807FEB" w:rsidRPr="00807FEB">
        <w:rPr>
          <w:position w:val="-24"/>
        </w:rPr>
        <w:object w:dxaOrig="680" w:dyaOrig="620">
          <v:shape id="_x0000_i1051" type="#_x0000_t75" style="width:34.15pt;height:30.9pt" o:ole="">
            <v:imagedata r:id="rId63" o:title=""/>
          </v:shape>
          <o:OLEObject Type="Embed" ProgID="Equation.DSMT4" ShapeID="_x0000_i1051" DrawAspect="Content" ObjectID="_1693922821" r:id="rId64"/>
        </w:object>
      </w:r>
      <w:r w:rsidR="004E1150" w:rsidRPr="00DE2077">
        <w:rPr>
          <w:rFonts w:hAnsi="宋体"/>
        </w:rPr>
        <w:t>，所以得</w:t>
      </w:r>
      <w:r w:rsidR="00807FEB" w:rsidRPr="00807FEB">
        <w:rPr>
          <w:position w:val="-24"/>
        </w:rPr>
        <w:object w:dxaOrig="780" w:dyaOrig="620">
          <v:shape id="_x0000_i1052" type="#_x0000_t75" style="width:39.25pt;height:30.9pt" o:ole="">
            <v:imagedata r:id="rId65" o:title=""/>
          </v:shape>
          <o:OLEObject Type="Embed" ProgID="Equation.DSMT4" ShapeID="_x0000_i1052" DrawAspect="Content" ObjectID="_1693922822" r:id="rId66"/>
        </w:object>
      </w:r>
      <w:r w:rsidR="005D4998">
        <w:rPr>
          <w:rFonts w:hint="eastAsia"/>
        </w:rPr>
        <w:t>，</w:t>
      </w:r>
      <w:r w:rsidR="004E1150" w:rsidRPr="00DE2077">
        <w:rPr>
          <w:rFonts w:hAnsi="宋体"/>
        </w:rPr>
        <w:t>即</w:t>
      </w:r>
      <w:r w:rsidR="00807FEB" w:rsidRPr="00807FEB">
        <w:rPr>
          <w:position w:val="-10"/>
        </w:rPr>
        <w:object w:dxaOrig="859" w:dyaOrig="320">
          <v:shape id="_x0000_i1053" type="#_x0000_t75" style="width:42.9pt;height:16.15pt" o:ole="">
            <v:imagedata r:id="rId67" o:title=""/>
          </v:shape>
          <o:OLEObject Type="Embed" ProgID="Equation.DSMT4" ShapeID="_x0000_i1053" DrawAspect="Content" ObjectID="_1693922823" r:id="rId68"/>
        </w:object>
      </w:r>
      <w:r w:rsidR="005D4998">
        <w:rPr>
          <w:rFonts w:hAnsi="宋体" w:hint="eastAsia"/>
        </w:rPr>
        <w:t>．</w:t>
      </w:r>
      <w:r w:rsidR="004E1150" w:rsidRPr="00DE2077">
        <w:rPr>
          <w:rFonts w:hAnsi="宋体"/>
        </w:rPr>
        <w:t>改写为</w:t>
      </w:r>
      <w:r w:rsidR="00807FEB" w:rsidRPr="00807FEB">
        <w:rPr>
          <w:position w:val="-10"/>
        </w:rPr>
        <w:object w:dxaOrig="880" w:dyaOrig="360">
          <v:shape id="_x0000_i1054" type="#_x0000_t75" style="width:43.85pt;height:18pt" o:ole="">
            <v:imagedata r:id="rId69" o:title=""/>
          </v:shape>
          <o:OLEObject Type="Embed" ProgID="Equation.DSMT4" ShapeID="_x0000_i1054" DrawAspect="Content" ObjectID="_1693922824" r:id="rId70"/>
        </w:object>
      </w:r>
      <w:r w:rsidR="004E1150" w:rsidRPr="00DE2077">
        <w:t>.</w:t>
      </w:r>
      <w:r w:rsidR="004E1150" w:rsidRPr="00DE2077">
        <w:rPr>
          <w:rFonts w:hint="eastAsia"/>
        </w:rPr>
        <w:t xml:space="preserve"> </w:t>
      </w:r>
      <w:r w:rsidR="004E1150" w:rsidRPr="00DE2077">
        <w:rPr>
          <w:rFonts w:hAnsi="宋体"/>
        </w:rPr>
        <w:t>解得</w:t>
      </w:r>
      <w:r w:rsidR="00807FEB" w:rsidRPr="00807FEB">
        <w:rPr>
          <w:position w:val="-12"/>
        </w:rPr>
        <w:object w:dxaOrig="1100" w:dyaOrig="380">
          <v:shape id="_x0000_i1055" type="#_x0000_t75" style="width:54.9pt;height:18.9pt" o:ole="">
            <v:imagedata r:id="rId71" o:title=""/>
          </v:shape>
          <o:OLEObject Type="Embed" ProgID="Equation.DSMT4" ShapeID="_x0000_i1055" DrawAspect="Content" ObjectID="_1693922825" r:id="rId72"/>
        </w:object>
      </w:r>
      <w:r w:rsidR="005D4998">
        <w:rPr>
          <w:rFonts w:hint="eastAsia"/>
        </w:rPr>
        <w:t>，</w:t>
      </w:r>
      <w:r w:rsidR="00807FEB" w:rsidRPr="00807FEB">
        <w:rPr>
          <w:position w:val="-14"/>
        </w:rPr>
        <w:object w:dxaOrig="1359" w:dyaOrig="420">
          <v:shape id="_x0000_i1056" type="#_x0000_t75" style="width:67.85pt;height:21.25pt" o:ole="">
            <v:imagedata r:id="rId73" o:title=""/>
          </v:shape>
          <o:OLEObject Type="Embed" ProgID="Equation.DSMT4" ShapeID="_x0000_i1056" DrawAspect="Content" ObjectID="_1693922826" r:id="rId74"/>
        </w:object>
      </w:r>
      <w:r w:rsidR="005D4998">
        <w:rPr>
          <w:rFonts w:hint="eastAsia"/>
        </w:rPr>
        <w:t>．</w:t>
      </w:r>
      <w:r w:rsidR="004E1150" w:rsidRPr="00DE2077">
        <w:rPr>
          <w:rFonts w:hAnsi="宋体"/>
        </w:rPr>
        <w:t>再</w:t>
      </w:r>
      <w:r w:rsidR="005D4998" w:rsidRPr="00DE2077">
        <w:rPr>
          <w:rFonts w:hAnsi="宋体"/>
        </w:rPr>
        <w:t>代入</w:t>
      </w:r>
      <w:r w:rsidR="005D4998">
        <w:rPr>
          <w:rFonts w:hAnsi="宋体"/>
        </w:rPr>
        <w:t>初</w:t>
      </w:r>
      <w:r w:rsidR="005D4998">
        <w:rPr>
          <w:rFonts w:hAnsi="宋体" w:hint="eastAsia"/>
        </w:rPr>
        <w:t>始条件得</w:t>
      </w:r>
      <w:r w:rsidR="00807FEB" w:rsidRPr="00807FEB">
        <w:rPr>
          <w:position w:val="-14"/>
        </w:rPr>
        <w:object w:dxaOrig="960" w:dyaOrig="420">
          <v:shape id="_x0000_i1057" type="#_x0000_t75" style="width:48pt;height:21.25pt" o:ole="">
            <v:imagedata r:id="rId75" o:title=""/>
          </v:shape>
          <o:OLEObject Type="Embed" ProgID="Equation.DSMT4" ShapeID="_x0000_i1057" DrawAspect="Content" ObjectID="_1693922827" r:id="rId76"/>
        </w:object>
      </w:r>
      <w:r w:rsidR="005D4998">
        <w:rPr>
          <w:rFonts w:hint="eastAsia"/>
        </w:rPr>
        <w:t>；</w:t>
      </w:r>
      <w:r w:rsidR="004E1150" w:rsidRPr="00DE2077">
        <w:rPr>
          <w:rFonts w:hAnsi="宋体"/>
        </w:rPr>
        <w:t>所以应取</w:t>
      </w:r>
      <w:r w:rsidR="00807FEB" w:rsidRPr="00025957">
        <w:rPr>
          <w:position w:val="-4"/>
        </w:rPr>
        <w:object w:dxaOrig="420" w:dyaOrig="260">
          <v:shape id="_x0000_i1058" type="#_x0000_t75" style="width:21.25pt;height:12.9pt" o:ole="">
            <v:imagedata r:id="rId77" o:title=""/>
          </v:shape>
          <o:OLEObject Type="Embed" ProgID="Equation.DSMT4" ShapeID="_x0000_i1058" DrawAspect="Content" ObjectID="_1693922828" r:id="rId78"/>
        </w:object>
      </w:r>
      <w:r w:rsidR="004E1150" w:rsidRPr="00DE2077">
        <w:rPr>
          <w:rFonts w:hAnsi="宋体"/>
        </w:rPr>
        <w:t>且</w:t>
      </w:r>
      <w:r w:rsidR="00807FEB" w:rsidRPr="00807FEB">
        <w:rPr>
          <w:position w:val="-12"/>
        </w:rPr>
        <w:object w:dxaOrig="639" w:dyaOrig="360">
          <v:shape id="_x0000_i1059" type="#_x0000_t75" style="width:31.85pt;height:18pt" o:ole="">
            <v:imagedata r:id="rId79" o:title=""/>
          </v:shape>
          <o:OLEObject Type="Embed" ProgID="Equation.DSMT4" ShapeID="_x0000_i1059" DrawAspect="Content" ObjectID="_1693922829" r:id="rId80"/>
        </w:object>
      </w:r>
      <w:r w:rsidR="005D4998">
        <w:rPr>
          <w:rFonts w:hint="eastAsia"/>
        </w:rPr>
        <w:t>，</w:t>
      </w:r>
      <w:r w:rsidR="004E1150" w:rsidRPr="00DE2077">
        <w:rPr>
          <w:rFonts w:hAnsi="宋体"/>
        </w:rPr>
        <w:t>于是特解</w:t>
      </w:r>
      <w:r w:rsidR="00807FEB" w:rsidRPr="00807FEB">
        <w:rPr>
          <w:position w:val="-10"/>
        </w:rPr>
        <w:object w:dxaOrig="1100" w:dyaOrig="380">
          <v:shape id="_x0000_i1060" type="#_x0000_t75" style="width:54.9pt;height:18.9pt" o:ole="">
            <v:imagedata r:id="rId81" o:title=""/>
          </v:shape>
          <o:OLEObject Type="Embed" ProgID="Equation.DSMT4" ShapeID="_x0000_i1060" DrawAspect="Content" ObjectID="_1693922830" r:id="rId82"/>
        </w:object>
      </w:r>
      <w:r w:rsidR="005D4998">
        <w:rPr>
          <w:rFonts w:hint="eastAsia"/>
        </w:rPr>
        <w:t>．</w:t>
      </w:r>
    </w:p>
    <w:p w:rsidR="004E1150" w:rsidRPr="00DE2077" w:rsidRDefault="004E1150" w:rsidP="004E1150">
      <w:pPr>
        <w:ind w:left="480" w:hangingChars="200" w:hanging="480"/>
      </w:pPr>
    </w:p>
    <w:p w:rsidR="004E1150" w:rsidRPr="004E1150" w:rsidRDefault="004E1150" w:rsidP="004E1150">
      <w:pPr>
        <w:rPr>
          <w:rFonts w:hAnsi="宋体"/>
        </w:rPr>
      </w:pPr>
    </w:p>
    <w:p w:rsidR="004E1150" w:rsidRPr="00152E9D" w:rsidRDefault="004E1150" w:rsidP="00076E2A">
      <w:pPr>
        <w:ind w:left="480" w:hangingChars="200" w:hanging="480"/>
      </w:pPr>
      <w:r>
        <w:rPr>
          <w:rFonts w:hAnsi="宋体"/>
        </w:rPr>
        <w:t>(</w:t>
      </w:r>
      <w:r w:rsidRPr="00152E9D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已知实二次型</w:t>
      </w:r>
      <w:r w:rsidR="00807FEB" w:rsidRPr="00807FEB">
        <w:rPr>
          <w:position w:val="-12"/>
        </w:rPr>
        <w:object w:dxaOrig="5100" w:dyaOrig="380">
          <v:shape id="_x0000_i1061" type="#_x0000_t75" style="width:255.25pt;height:18.9pt" o:ole="">
            <v:imagedata r:id="rId83" o:title=""/>
          </v:shape>
          <o:OLEObject Type="Embed" ProgID="Equation.DSMT4" ShapeID="_x0000_i1061" DrawAspect="Content" ObjectID="_1693922831" r:id="rId84"/>
        </w:object>
      </w:r>
      <w:r w:rsidRPr="00152E9D">
        <w:rPr>
          <w:rFonts w:hAnsi="宋体"/>
        </w:rPr>
        <w:t>经正交变换</w:t>
      </w:r>
      <w:r w:rsidR="00807FEB" w:rsidRPr="00807FEB">
        <w:rPr>
          <w:position w:val="-10"/>
        </w:rPr>
        <w:object w:dxaOrig="700" w:dyaOrig="300">
          <v:shape id="_x0000_i1062" type="#_x0000_t75" style="width:35.1pt;height:15.25pt" o:ole="">
            <v:imagedata r:id="rId85" o:title=""/>
          </v:shape>
          <o:OLEObject Type="Embed" ProgID="Equation.DSMT4" ShapeID="_x0000_i1062" DrawAspect="Content" ObjectID="_1693922832" r:id="rId86"/>
        </w:object>
      </w:r>
      <w:r w:rsidRPr="00152E9D">
        <w:rPr>
          <w:rFonts w:hAnsi="宋体"/>
        </w:rPr>
        <w:t>可化成标准型</w:t>
      </w:r>
      <w:r w:rsidR="00807FEB" w:rsidRPr="00807FEB">
        <w:rPr>
          <w:position w:val="-12"/>
        </w:rPr>
        <w:object w:dxaOrig="820" w:dyaOrig="380">
          <v:shape id="_x0000_i1063" type="#_x0000_t75" style="width:41.1pt;height:18.9pt" o:ole="">
            <v:imagedata r:id="rId87" o:title=""/>
          </v:shape>
          <o:OLEObject Type="Embed" ProgID="Equation.DSMT4" ShapeID="_x0000_i1063" DrawAspect="Content" ObjectID="_1693922833" r:id="rId88"/>
        </w:object>
      </w:r>
      <w:r w:rsidRPr="00152E9D">
        <w:rPr>
          <w:rFonts w:hAnsi="宋体"/>
        </w:rPr>
        <w:t>，则</w:t>
      </w:r>
      <w:r w:rsidR="00807FEB" w:rsidRPr="00807FEB">
        <w:rPr>
          <w:position w:val="-6"/>
        </w:rPr>
        <w:object w:dxaOrig="380" w:dyaOrig="220">
          <v:shape id="_x0000_i1064" type="#_x0000_t75" style="width:18.9pt;height:11.1pt" o:ole="">
            <v:imagedata r:id="rId89" o:title=""/>
          </v:shape>
          <o:OLEObject Type="Embed" ProgID="Equation.DSMT4" ShapeID="_x0000_i1064" DrawAspect="Content" ObjectID="_1693922834" r:id="rId90"/>
        </w:object>
      </w:r>
      <w:r w:rsidRPr="00152E9D">
        <w:rPr>
          <w:u w:val="single"/>
        </w:rPr>
        <w:t xml:space="preserve">       </w:t>
      </w:r>
      <w:r w:rsidR="00076E2A">
        <w:rPr>
          <w:rFonts w:hint="eastAsia"/>
          <w:u w:val="single"/>
        </w:rPr>
        <w:t xml:space="preserve">   </w:t>
      </w:r>
      <w:r w:rsidR="00076E2A">
        <w:rPr>
          <w:rFonts w:hint="eastAsia"/>
        </w:rPr>
        <w:t>．</w:t>
      </w:r>
    </w:p>
    <w:p w:rsidR="00DA4EDF" w:rsidRDefault="00DA4EDF" w:rsidP="00DA4EDF">
      <w:pPr>
        <w:rPr>
          <w:rStyle w:val="af4"/>
        </w:rPr>
      </w:pPr>
    </w:p>
    <w:p w:rsidR="004E1150" w:rsidRDefault="00DA4EDF" w:rsidP="004F3EE0">
      <w:pPr>
        <w:ind w:left="480" w:hangingChars="200" w:hanging="480"/>
        <w:rPr>
          <w:szCs w:val="21"/>
        </w:rPr>
      </w:pPr>
      <w:r w:rsidRPr="00E31626">
        <w:rPr>
          <w:rStyle w:val="af4"/>
          <w:rFonts w:hint="eastAsia"/>
        </w:rPr>
        <w:lastRenderedPageBreak/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807FEB" w:rsidRPr="00025957">
        <w:rPr>
          <w:position w:val="-4"/>
        </w:rPr>
        <w:object w:dxaOrig="180" w:dyaOrig="260">
          <v:shape id="_x0000_i1065" type="#_x0000_t75" style="width:9.25pt;height:12.9pt" o:ole="">
            <v:imagedata r:id="rId91" o:title=""/>
          </v:shape>
          <o:OLEObject Type="Embed" ProgID="Equation.DSMT4" ShapeID="_x0000_i1065" DrawAspect="Content" ObjectID="_1693922835" r:id="rId92"/>
        </w:objec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/>
          <w:szCs w:val="21"/>
        </w:rPr>
        <w:t>二次型</w:t>
      </w:r>
      <w:r w:rsidR="00807FEB" w:rsidRPr="00807FEB">
        <w:rPr>
          <w:position w:val="-10"/>
        </w:rPr>
        <w:object w:dxaOrig="240" w:dyaOrig="320">
          <v:shape id="_x0000_i1066" type="#_x0000_t75" style="width:12pt;height:16.15pt" o:ole="">
            <v:imagedata r:id="rId93" o:title=""/>
          </v:shape>
          <o:OLEObject Type="Embed" ProgID="Equation.DSMT4" ShapeID="_x0000_i1066" DrawAspect="Content" ObjectID="_1693922836" r:id="rId94"/>
        </w:object>
      </w:r>
      <w:r w:rsidR="004E1150" w:rsidRPr="00DE2077">
        <w:rPr>
          <w:rFonts w:hAnsi="宋体"/>
          <w:szCs w:val="21"/>
        </w:rPr>
        <w:t>的对应矩阵</w:t>
      </w:r>
      <w:r w:rsidR="00807FEB" w:rsidRPr="00807FEB">
        <w:rPr>
          <w:position w:val="-50"/>
        </w:rPr>
        <w:object w:dxaOrig="1500" w:dyaOrig="1120">
          <v:shape id="_x0000_i1067" type="#_x0000_t75" style="width:75.25pt;height:55.85pt" o:ole="">
            <v:imagedata r:id="rId95" o:title=""/>
          </v:shape>
          <o:OLEObject Type="Embed" ProgID="Equation.DSMT4" ShapeID="_x0000_i1067" DrawAspect="Content" ObjectID="_1693922837" r:id="rId96"/>
        </w:object>
      </w:r>
      <w:r w:rsidR="004F3EE0">
        <w:rPr>
          <w:rFonts w:hAnsi="宋体" w:hint="eastAsia"/>
          <w:szCs w:val="21"/>
        </w:rPr>
        <w:t>；它</w:t>
      </w:r>
      <w:r w:rsidR="004E1150" w:rsidRPr="00DE2077">
        <w:rPr>
          <w:rFonts w:hAnsi="宋体"/>
          <w:szCs w:val="21"/>
        </w:rPr>
        <w:t>经正交变换</w:t>
      </w:r>
      <w:r w:rsidR="00807FEB" w:rsidRPr="00807FEB">
        <w:rPr>
          <w:position w:val="-10"/>
        </w:rPr>
        <w:object w:dxaOrig="700" w:dyaOrig="300">
          <v:shape id="_x0000_i1068" type="#_x0000_t75" style="width:35.1pt;height:15.25pt" o:ole="">
            <v:imagedata r:id="rId97" o:title=""/>
          </v:shape>
          <o:OLEObject Type="Embed" ProgID="Equation.DSMT4" ShapeID="_x0000_i1068" DrawAspect="Content" ObjectID="_1693922838" r:id="rId98"/>
        </w:object>
      </w:r>
      <w:r w:rsidR="004E1150" w:rsidRPr="00DE2077">
        <w:rPr>
          <w:rFonts w:hAnsi="宋体"/>
          <w:szCs w:val="21"/>
        </w:rPr>
        <w:t>可化成标准型</w:t>
      </w:r>
      <w:r w:rsidR="00807FEB" w:rsidRPr="00807FEB">
        <w:rPr>
          <w:position w:val="-12"/>
        </w:rPr>
        <w:object w:dxaOrig="820" w:dyaOrig="380">
          <v:shape id="_x0000_i1069" type="#_x0000_t75" style="width:41.1pt;height:18.9pt" o:ole="">
            <v:imagedata r:id="rId99" o:title=""/>
          </v:shape>
          <o:OLEObject Type="Embed" ProgID="Equation.DSMT4" ShapeID="_x0000_i1069" DrawAspect="Content" ObjectID="_1693922839" r:id="rId100"/>
        </w:object>
      </w:r>
      <w:r w:rsidR="004E1150" w:rsidRPr="00DE2077">
        <w:rPr>
          <w:rFonts w:hAnsi="宋体"/>
          <w:szCs w:val="21"/>
        </w:rPr>
        <w:t>，</w:t>
      </w:r>
      <w:r w:rsidR="004F3EE0">
        <w:rPr>
          <w:rFonts w:hAnsi="宋体" w:hint="eastAsia"/>
          <w:szCs w:val="21"/>
        </w:rPr>
        <w:t>故</w:t>
      </w:r>
      <w:r w:rsidR="004E1150" w:rsidRPr="00DE2077">
        <w:rPr>
          <w:rFonts w:hAnsi="宋体"/>
          <w:szCs w:val="21"/>
        </w:rPr>
        <w:t>实对称矩阵</w:t>
      </w:r>
      <w:r w:rsidR="00807FEB" w:rsidRPr="00025957">
        <w:rPr>
          <w:position w:val="-4"/>
        </w:rPr>
        <w:object w:dxaOrig="240" w:dyaOrig="260">
          <v:shape id="_x0000_i1070" type="#_x0000_t75" style="width:12pt;height:12.9pt" o:ole="">
            <v:imagedata r:id="rId101" o:title=""/>
          </v:shape>
          <o:OLEObject Type="Embed" ProgID="Equation.DSMT4" ShapeID="_x0000_i1070" DrawAspect="Content" ObjectID="_1693922840" r:id="rId102"/>
        </w:object>
      </w:r>
      <w:r w:rsidR="00076E2A">
        <w:rPr>
          <w:rFonts w:hint="eastAsia"/>
          <w:szCs w:val="21"/>
        </w:rPr>
        <w:t>的特征值为</w:t>
      </w:r>
      <w:r w:rsidR="00807FEB" w:rsidRPr="00807FEB">
        <w:rPr>
          <w:position w:val="-6"/>
        </w:rPr>
        <w:object w:dxaOrig="200" w:dyaOrig="279">
          <v:shape id="_x0000_i1071" type="#_x0000_t75" style="width:10.15pt;height:13.85pt" o:ole="">
            <v:imagedata r:id="rId103" o:title=""/>
          </v:shape>
          <o:OLEObject Type="Embed" ProgID="Equation.DSMT4" ShapeID="_x0000_i1071" DrawAspect="Content" ObjectID="_1693922841" r:id="rId104"/>
        </w:object>
      </w:r>
      <w:r w:rsidR="00076E2A">
        <w:rPr>
          <w:rFonts w:hint="eastAsia"/>
          <w:szCs w:val="21"/>
        </w:rPr>
        <w:t>,</w:t>
      </w:r>
      <w:r w:rsidR="00807FEB" w:rsidRPr="00807FEB">
        <w:rPr>
          <w:position w:val="-6"/>
        </w:rPr>
        <w:object w:dxaOrig="200" w:dyaOrig="279">
          <v:shape id="_x0000_i1072" type="#_x0000_t75" style="width:10.15pt;height:13.85pt" o:ole="">
            <v:imagedata r:id="rId105" o:title=""/>
          </v:shape>
          <o:OLEObject Type="Embed" ProgID="Equation.DSMT4" ShapeID="_x0000_i1072" DrawAspect="Content" ObjectID="_1693922842" r:id="rId106"/>
        </w:object>
      </w:r>
      <w:r w:rsidR="00076E2A">
        <w:rPr>
          <w:rFonts w:hint="eastAsia"/>
          <w:szCs w:val="21"/>
        </w:rPr>
        <w:t>,</w:t>
      </w:r>
      <w:r w:rsidR="00807FEB" w:rsidRPr="00807FEB">
        <w:rPr>
          <w:position w:val="-6"/>
        </w:rPr>
        <w:object w:dxaOrig="200" w:dyaOrig="279">
          <v:shape id="_x0000_i1073" type="#_x0000_t75" style="width:10.15pt;height:13.85pt" o:ole="">
            <v:imagedata r:id="rId107" o:title=""/>
          </v:shape>
          <o:OLEObject Type="Embed" ProgID="Equation.DSMT4" ShapeID="_x0000_i1073" DrawAspect="Content" ObjectID="_1693922843" r:id="rId108"/>
        </w:object>
      </w:r>
      <w:r w:rsidR="004F3EE0">
        <w:rPr>
          <w:rFonts w:hAnsi="宋体" w:hint="eastAsia"/>
          <w:szCs w:val="21"/>
        </w:rPr>
        <w:t>．</w:t>
      </w:r>
      <w:r w:rsidR="004E1150" w:rsidRPr="00DE2077">
        <w:rPr>
          <w:rFonts w:hAnsi="宋体"/>
          <w:szCs w:val="21"/>
        </w:rPr>
        <w:t>因为矩阵的</w:t>
      </w:r>
      <w:r w:rsidR="00807FEB" w:rsidRPr="00025957">
        <w:rPr>
          <w:position w:val="-4"/>
        </w:rPr>
        <w:object w:dxaOrig="200" w:dyaOrig="200">
          <v:shape id="_x0000_i1074" type="#_x0000_t75" style="width:10.15pt;height:10.15pt" o:ole="">
            <v:imagedata r:id="rId109" o:title=""/>
          </v:shape>
          <o:OLEObject Type="Embed" ProgID="Equation.DSMT4" ShapeID="_x0000_i1074" DrawAspect="Content" ObjectID="_1693922844" r:id="rId110"/>
        </w:object>
      </w:r>
      <w:r w:rsidR="004E1150" w:rsidRPr="00DE2077">
        <w:rPr>
          <w:rFonts w:hAnsi="宋体"/>
          <w:szCs w:val="21"/>
        </w:rPr>
        <w:t>个特征值之和等于它的主对角元素之和，</w:t>
      </w:r>
      <w:r w:rsidR="004F3EE0">
        <w:rPr>
          <w:rFonts w:hAnsi="宋体" w:hint="eastAsia"/>
          <w:szCs w:val="21"/>
        </w:rPr>
        <w:t>则</w:t>
      </w:r>
      <w:r w:rsidR="004E1150" w:rsidRPr="00DE2077">
        <w:rPr>
          <w:rFonts w:hAnsi="宋体"/>
          <w:szCs w:val="21"/>
        </w:rPr>
        <w:t>有</w:t>
      </w:r>
      <w:r w:rsidR="00807FEB" w:rsidRPr="00807FEB">
        <w:rPr>
          <w:position w:val="-6"/>
        </w:rPr>
        <w:object w:dxaOrig="660" w:dyaOrig="279">
          <v:shape id="_x0000_i1075" type="#_x0000_t75" style="width:33.25pt;height:13.85pt" o:ole="">
            <v:imagedata r:id="rId111" o:title=""/>
          </v:shape>
          <o:OLEObject Type="Embed" ProgID="Equation.DSMT4" ShapeID="_x0000_i1075" DrawAspect="Content" ObjectID="_1693922845" r:id="rId112"/>
        </w:object>
      </w:r>
      <w:r w:rsidR="004E1150" w:rsidRPr="00DE2077">
        <w:rPr>
          <w:rFonts w:hAnsi="宋体"/>
          <w:szCs w:val="21"/>
        </w:rPr>
        <w:t>，得</w:t>
      </w:r>
      <w:r w:rsidR="00807FEB" w:rsidRPr="00807FEB">
        <w:rPr>
          <w:position w:val="-6"/>
        </w:rPr>
        <w:object w:dxaOrig="540" w:dyaOrig="279">
          <v:shape id="_x0000_i1076" type="#_x0000_t75" style="width:27.25pt;height:13.85pt" o:ole="">
            <v:imagedata r:id="rId113" o:title=""/>
          </v:shape>
          <o:OLEObject Type="Embed" ProgID="Equation.DSMT4" ShapeID="_x0000_i1076" DrawAspect="Content" ObjectID="_1693922846" r:id="rId114"/>
        </w:object>
      </w:r>
      <w:r w:rsidR="004F3EE0">
        <w:rPr>
          <w:rFonts w:hint="eastAsia"/>
          <w:szCs w:val="21"/>
        </w:rPr>
        <w:t>．</w:t>
      </w:r>
    </w:p>
    <w:p w:rsidR="004E1150" w:rsidRPr="00DE2077" w:rsidRDefault="004E1150" w:rsidP="004F3EE0">
      <w:pPr>
        <w:rPr>
          <w:szCs w:val="21"/>
        </w:rPr>
      </w:pPr>
    </w:p>
    <w:p w:rsidR="004E1150" w:rsidRDefault="004E1150" w:rsidP="004E1150">
      <w:pPr>
        <w:rPr>
          <w:rFonts w:hAnsi="宋体"/>
        </w:rPr>
      </w:pPr>
    </w:p>
    <w:p w:rsidR="004E1150" w:rsidRPr="00840D15" w:rsidRDefault="004E1150" w:rsidP="00840D1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152E9D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设随机变量</w:t>
      </w:r>
      <w:r w:rsidR="00807FEB" w:rsidRPr="00025957">
        <w:rPr>
          <w:position w:val="-4"/>
        </w:rPr>
        <w:object w:dxaOrig="240" w:dyaOrig="240">
          <v:shape id="_x0000_i1077" type="#_x0000_t75" style="width:12pt;height:12pt" o:ole="">
            <v:imagedata r:id="rId115" o:title=""/>
          </v:shape>
          <o:OLEObject Type="Embed" ProgID="Equation.DSMT4" ShapeID="_x0000_i1077" DrawAspect="Content" ObjectID="_1693922847" r:id="rId116"/>
        </w:object>
      </w:r>
      <w:r w:rsidRPr="00152E9D">
        <w:rPr>
          <w:rFonts w:hAnsi="宋体"/>
        </w:rPr>
        <w:t>服从正态分布</w:t>
      </w:r>
      <w:r w:rsidR="00807FEB" w:rsidRPr="00807FEB">
        <w:rPr>
          <w:position w:val="-10"/>
        </w:rPr>
        <w:object w:dxaOrig="920" w:dyaOrig="360">
          <v:shape id="_x0000_i1078" type="#_x0000_t75" style="width:46.15pt;height:18pt" o:ole="">
            <v:imagedata r:id="rId117" o:title=""/>
          </v:shape>
          <o:OLEObject Type="Embed" ProgID="Equation.DSMT4" ShapeID="_x0000_i1078" DrawAspect="Content" ObjectID="_1693922848" r:id="rId118"/>
        </w:object>
      </w:r>
      <w:r w:rsidR="00807FEB" w:rsidRPr="00807FEB">
        <w:rPr>
          <w:position w:val="-10"/>
        </w:rPr>
        <w:object w:dxaOrig="760" w:dyaOrig="320">
          <v:shape id="_x0000_i1079" type="#_x0000_t75" style="width:37.85pt;height:16.15pt" o:ole="">
            <v:imagedata r:id="rId119" o:title=""/>
          </v:shape>
          <o:OLEObject Type="Embed" ProgID="Equation.DSMT4" ShapeID="_x0000_i1079" DrawAspect="Content" ObjectID="_1693922849" r:id="rId120"/>
        </w:object>
      </w:r>
      <w:r w:rsidR="00AB6A54">
        <w:rPr>
          <w:rFonts w:hint="eastAsia"/>
        </w:rPr>
        <w:t>，</w:t>
      </w:r>
      <w:r w:rsidRPr="00152E9D">
        <w:rPr>
          <w:rFonts w:hAnsi="宋体"/>
        </w:rPr>
        <w:t>且二次方程</w:t>
      </w:r>
      <w:r w:rsidR="00807FEB" w:rsidRPr="00807FEB">
        <w:rPr>
          <w:position w:val="-10"/>
        </w:rPr>
        <w:object w:dxaOrig="1560" w:dyaOrig="360">
          <v:shape id="_x0000_i1080" type="#_x0000_t75" style="width:78pt;height:18pt" o:ole="">
            <v:imagedata r:id="rId121" o:title=""/>
          </v:shape>
          <o:OLEObject Type="Embed" ProgID="Equation.DSMT4" ShapeID="_x0000_i1080" DrawAspect="Content" ObjectID="_1693922850" r:id="rId122"/>
        </w:object>
      </w:r>
      <w:r w:rsidRPr="00152E9D">
        <w:rPr>
          <w:rFonts w:hAnsi="宋体"/>
        </w:rPr>
        <w:t>无实根的概率为</w:t>
      </w:r>
      <w:r w:rsidR="00807FEB" w:rsidRPr="00807FEB">
        <w:rPr>
          <w:position w:val="-24"/>
        </w:rPr>
        <w:object w:dxaOrig="220" w:dyaOrig="620">
          <v:shape id="_x0000_i1081" type="#_x0000_t75" style="width:11.1pt;height:30.9pt" o:ole="">
            <v:imagedata r:id="rId123" o:title=""/>
          </v:shape>
          <o:OLEObject Type="Embed" ProgID="Equation.DSMT4" ShapeID="_x0000_i1081" DrawAspect="Content" ObjectID="_1693922851" r:id="rId124"/>
        </w:object>
      </w:r>
      <w:r w:rsidRPr="00152E9D">
        <w:rPr>
          <w:rFonts w:hAnsi="宋体"/>
        </w:rPr>
        <w:t>，则</w:t>
      </w:r>
      <w:r w:rsidR="00807FEB" w:rsidRPr="00807FEB">
        <w:rPr>
          <w:position w:val="-10"/>
        </w:rPr>
        <w:object w:dxaOrig="420" w:dyaOrig="260">
          <v:shape id="_x0000_i1082" type="#_x0000_t75" style="width:21.25pt;height:12.9pt" o:ole="">
            <v:imagedata r:id="rId125" o:title=""/>
          </v:shape>
          <o:OLEObject Type="Embed" ProgID="Equation.DSMT4" ShapeID="_x0000_i1082" DrawAspect="Content" ObjectID="_1693922852" r:id="rId126"/>
        </w:object>
      </w:r>
      <w:r w:rsidRPr="00152E9D">
        <w:rPr>
          <w:u w:val="single"/>
        </w:rPr>
        <w:t xml:space="preserve">     </w:t>
      </w:r>
      <w:r w:rsidR="00AB6A54">
        <w:rPr>
          <w:rFonts w:hint="eastAsia"/>
          <w:u w:val="single"/>
        </w:rPr>
        <w:t xml:space="preserve">     </w:t>
      </w:r>
      <w:r w:rsidR="00AB6A54" w:rsidRPr="00AB6A54">
        <w:rPr>
          <w:rFonts w:hint="eastAsia"/>
        </w:rPr>
        <w:t>．</w:t>
      </w:r>
    </w:p>
    <w:p w:rsidR="00ED3BA1" w:rsidRPr="00AB6A54" w:rsidRDefault="00ED3BA1" w:rsidP="00ED3BA1"/>
    <w:p w:rsidR="00AB6A54" w:rsidRDefault="00ED3BA1" w:rsidP="00AB6A54">
      <w:pPr>
        <w:ind w:left="480" w:hangingChars="200" w:hanging="480"/>
        <w:rPr>
          <w:rFonts w:hAnsi="宋体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应填</w:t>
      </w:r>
      <w:r w:rsidR="00807FEB" w:rsidRPr="00025957">
        <w:rPr>
          <w:position w:val="-4"/>
        </w:rPr>
        <w:object w:dxaOrig="200" w:dyaOrig="240">
          <v:shape id="_x0000_i1083" type="#_x0000_t75" style="width:10.15pt;height:12pt" o:ole="">
            <v:imagedata r:id="rId127" o:title=""/>
          </v:shape>
          <o:OLEObject Type="Embed" ProgID="Equation.DSMT4" ShapeID="_x0000_i1083" DrawAspect="Content" ObjectID="_1693922853" r:id="rId128"/>
        </w:objec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/>
        </w:rPr>
        <w:t>二次方程无实根，即</w:t>
      </w:r>
      <w:r w:rsidR="00807FEB" w:rsidRPr="00807FEB">
        <w:rPr>
          <w:position w:val="-10"/>
        </w:rPr>
        <w:object w:dxaOrig="1560" w:dyaOrig="360">
          <v:shape id="_x0000_i1084" type="#_x0000_t75" style="width:78pt;height:18pt" o:ole="">
            <v:imagedata r:id="rId129" o:title=""/>
          </v:shape>
          <o:OLEObject Type="Embed" ProgID="Equation.DSMT4" ShapeID="_x0000_i1084" DrawAspect="Content" ObjectID="_1693922854" r:id="rId130"/>
        </w:object>
      </w:r>
      <w:r w:rsidR="004E1150" w:rsidRPr="00DE2077">
        <w:rPr>
          <w:rFonts w:hAnsi="宋体"/>
        </w:rPr>
        <w:t>的判别式</w:t>
      </w:r>
    </w:p>
    <w:p w:rsidR="00AB6A54" w:rsidRDefault="00807FEB" w:rsidP="00AB6A54">
      <w:pPr>
        <w:ind w:left="480" w:hangingChars="200" w:hanging="480"/>
        <w:jc w:val="center"/>
      </w:pPr>
      <w:r w:rsidRPr="00807FEB">
        <w:rPr>
          <w:position w:val="-10"/>
        </w:rPr>
        <w:object w:dxaOrig="3980" w:dyaOrig="420">
          <v:shape id="_x0000_i1085" type="#_x0000_t75" style="width:198.9pt;height:21.25pt" o:ole="">
            <v:imagedata r:id="rId131" o:title=""/>
          </v:shape>
          <o:OLEObject Type="Embed" ProgID="Equation.DSMT4" ShapeID="_x0000_i1085" DrawAspect="Content" ObjectID="_1693922855" r:id="rId132"/>
        </w:object>
      </w:r>
    </w:p>
    <w:p w:rsidR="004E1150" w:rsidRPr="00AB6A54" w:rsidRDefault="004E1150" w:rsidP="00AB6A54">
      <w:pPr>
        <w:ind w:leftChars="200" w:left="480"/>
        <w:rPr>
          <w:rFonts w:hAnsi="宋体"/>
        </w:rPr>
      </w:pPr>
      <w:r w:rsidRPr="00DE2077">
        <w:rPr>
          <w:rFonts w:hAnsi="宋体"/>
        </w:rPr>
        <w:t>此事发生概率为</w:t>
      </w:r>
      <w:r w:rsidR="00807FEB" w:rsidRPr="00807FEB">
        <w:rPr>
          <w:position w:val="-24"/>
        </w:rPr>
        <w:object w:dxaOrig="220" w:dyaOrig="620">
          <v:shape id="_x0000_i1086" type="#_x0000_t75" style="width:11.1pt;height:30.9pt" o:ole="">
            <v:imagedata r:id="rId133" o:title=""/>
          </v:shape>
          <o:OLEObject Type="Embed" ProgID="Equation.DSMT4" ShapeID="_x0000_i1086" DrawAspect="Content" ObjectID="_1693922856" r:id="rId134"/>
        </w:object>
      </w:r>
      <w:r w:rsidRPr="00DE2077">
        <w:rPr>
          <w:rFonts w:hAnsi="宋体"/>
        </w:rPr>
        <w:t>，即</w:t>
      </w:r>
      <w:r w:rsidR="00807FEB" w:rsidRPr="00807FEB">
        <w:rPr>
          <w:position w:val="-24"/>
        </w:rPr>
        <w:object w:dxaOrig="1340" w:dyaOrig="620">
          <v:shape id="_x0000_i1087" type="#_x0000_t75" style="width:66.9pt;height:30.9pt" o:ole="">
            <v:imagedata r:id="rId135" o:title=""/>
          </v:shape>
          <o:OLEObject Type="Embed" ProgID="Equation.DSMT4" ShapeID="_x0000_i1087" DrawAspect="Content" ObjectID="_1693922857" r:id="rId136"/>
        </w:object>
      </w:r>
      <w:r w:rsidR="00AB6A54">
        <w:rPr>
          <w:rFonts w:hAnsi="宋体" w:hint="eastAsia"/>
        </w:rPr>
        <w:t>．</w:t>
      </w:r>
      <w:r w:rsidRPr="00DE2077">
        <w:rPr>
          <w:rFonts w:hAnsi="宋体"/>
        </w:rPr>
        <w:t>对于</w:t>
      </w:r>
      <w:r w:rsidR="002E7B73" w:rsidRPr="00807FEB">
        <w:rPr>
          <w:position w:val="-10"/>
        </w:rPr>
        <w:object w:dxaOrig="1320" w:dyaOrig="360">
          <v:shape id="_x0000_i1365" type="#_x0000_t75" style="width:66pt;height:18pt" o:ole="">
            <v:imagedata r:id="rId137" o:title=""/>
          </v:shape>
          <o:OLEObject Type="Embed" ProgID="Equation.DSMT4" ShapeID="_x0000_i1365" DrawAspect="Content" ObjectID="_1693922858" r:id="rId138"/>
        </w:object>
      </w:r>
      <w:r w:rsidR="002E7B73">
        <w:rPr>
          <w:rFonts w:hint="eastAsia"/>
        </w:rPr>
        <w:t>，</w:t>
      </w:r>
      <w:r w:rsidR="00807FEB" w:rsidRPr="00807FEB">
        <w:rPr>
          <w:position w:val="-24"/>
        </w:rPr>
        <w:object w:dxaOrig="1359" w:dyaOrig="620">
          <v:shape id="_x0000_i1088" type="#_x0000_t75" style="width:67.85pt;height:30.9pt" o:ole="">
            <v:imagedata r:id="rId139" o:title=""/>
          </v:shape>
          <o:OLEObject Type="Embed" ProgID="Equation.DSMT4" ShapeID="_x0000_i1088" DrawAspect="Content" ObjectID="_1693922859" r:id="rId140"/>
        </w:object>
      </w:r>
      <w:r w:rsidRPr="00DE2077">
        <w:rPr>
          <w:rFonts w:hAnsi="宋体"/>
        </w:rPr>
        <w:t>，所以</w:t>
      </w:r>
      <w:r w:rsidR="00807FEB" w:rsidRPr="00807FEB">
        <w:rPr>
          <w:position w:val="-10"/>
        </w:rPr>
        <w:object w:dxaOrig="600" w:dyaOrig="300">
          <v:shape id="_x0000_i1089" type="#_x0000_t75" style="width:30pt;height:15.25pt" o:ole="">
            <v:imagedata r:id="rId141" o:title=""/>
          </v:shape>
          <o:OLEObject Type="Embed" ProgID="Equation.DSMT4" ShapeID="_x0000_i1089" DrawAspect="Content" ObjectID="_1693922860" r:id="rId142"/>
        </w:object>
      </w:r>
      <w:r w:rsidR="00AB6A54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>
      <w:pPr>
        <w:rPr>
          <w:u w:val="single"/>
        </w:rPr>
      </w:pPr>
    </w:p>
    <w:p w:rsidR="004E1150" w:rsidRPr="00152E9D" w:rsidRDefault="004E1150" w:rsidP="0016700C">
      <w:pPr>
        <w:pStyle w:val="1"/>
      </w:pPr>
      <w:r w:rsidRPr="00152E9D">
        <w:t>二、选择题</w:t>
      </w:r>
      <w:r w:rsidR="0016700C">
        <w:rPr>
          <w:rFonts w:hint="eastAsia"/>
        </w:rPr>
        <w:t>（</w:t>
      </w:r>
      <w:r w:rsidRPr="00152E9D">
        <w:t>本题共5小题，每小题3分，共15分</w:t>
      </w:r>
      <w:r w:rsidR="0016700C">
        <w:rPr>
          <w:rFonts w:hint="eastAsia"/>
        </w:rPr>
        <w:t>）</w:t>
      </w:r>
    </w:p>
    <w:p w:rsidR="0016700C" w:rsidRPr="0016700C" w:rsidRDefault="0016700C" w:rsidP="004E1150">
      <w:pPr>
        <w:rPr>
          <w:rFonts w:hAnsi="宋体"/>
        </w:rPr>
      </w:pPr>
    </w:p>
    <w:p w:rsidR="0016700C" w:rsidRDefault="0016700C" w:rsidP="004E1150">
      <w:pPr>
        <w:rPr>
          <w:rFonts w:hAnsi="宋体"/>
        </w:rPr>
      </w:pPr>
    </w:p>
    <w:p w:rsidR="004E1150" w:rsidRPr="00152E9D" w:rsidRDefault="004E1150" w:rsidP="004E1150"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考虑二元函数</w:t>
      </w:r>
      <w:r w:rsidR="00807FEB" w:rsidRPr="00807FEB">
        <w:rPr>
          <w:position w:val="-10"/>
        </w:rPr>
        <w:object w:dxaOrig="780" w:dyaOrig="320">
          <v:shape id="_x0000_i1090" type="#_x0000_t75" style="width:39.25pt;height:16.15pt" o:ole="">
            <v:imagedata r:id="rId143" o:title=""/>
          </v:shape>
          <o:OLEObject Type="Embed" ProgID="Equation.DSMT4" ShapeID="_x0000_i1090" DrawAspect="Content" ObjectID="_1693922861" r:id="rId144"/>
        </w:object>
      </w:r>
      <w:r w:rsidRPr="00152E9D">
        <w:rPr>
          <w:rFonts w:hAnsi="宋体"/>
        </w:rPr>
        <w:t>的下面</w:t>
      </w:r>
      <w:r w:rsidRPr="00152E9D">
        <w:t>4</w:t>
      </w:r>
      <w:r w:rsidRPr="00152E9D">
        <w:rPr>
          <w:rFonts w:hAnsi="宋体"/>
        </w:rPr>
        <w:t>条性质：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①</w:t>
      </w:r>
      <w:r w:rsidR="00807FEB" w:rsidRPr="00807FEB">
        <w:rPr>
          <w:position w:val="-10"/>
        </w:rPr>
        <w:object w:dxaOrig="780" w:dyaOrig="320">
          <v:shape id="_x0000_i1091" type="#_x0000_t75" style="width:39.25pt;height:16.15pt" o:ole="">
            <v:imagedata r:id="rId145" o:title=""/>
          </v:shape>
          <o:OLEObject Type="Embed" ProgID="Equation.DSMT4" ShapeID="_x0000_i1091" DrawAspect="Content" ObjectID="_1693922862" r:id="rId146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92" type="#_x0000_t75" style="width:39.25pt;height:18pt" o:ole="">
            <v:imagedata r:id="rId147" o:title=""/>
          </v:shape>
          <o:OLEObject Type="Embed" ProgID="Equation.DSMT4" ShapeID="_x0000_i1092" DrawAspect="Content" ObjectID="_1693922863" r:id="rId148"/>
        </w:object>
      </w:r>
      <w:r w:rsidRPr="00152E9D">
        <w:rPr>
          <w:rFonts w:hAnsi="宋体"/>
        </w:rPr>
        <w:t>处连续，</w:t>
      </w:r>
      <w:r w:rsidR="004E4C21">
        <w:rPr>
          <w:rFonts w:hint="eastAsia"/>
        </w:rPr>
        <w:tab/>
      </w:r>
      <w:r w:rsidRPr="00152E9D">
        <w:rPr>
          <w:rFonts w:hAnsi="宋体"/>
        </w:rPr>
        <w:t>②</w:t>
      </w:r>
      <w:r w:rsidR="00807FEB" w:rsidRPr="00807FEB">
        <w:rPr>
          <w:position w:val="-10"/>
        </w:rPr>
        <w:object w:dxaOrig="780" w:dyaOrig="320">
          <v:shape id="_x0000_i1093" type="#_x0000_t75" style="width:39.25pt;height:16.15pt" o:ole="">
            <v:imagedata r:id="rId149" o:title=""/>
          </v:shape>
          <o:OLEObject Type="Embed" ProgID="Equation.DSMT4" ShapeID="_x0000_i1093" DrawAspect="Content" ObjectID="_1693922864" r:id="rId150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94" type="#_x0000_t75" style="width:39.25pt;height:18pt" o:ole="">
            <v:imagedata r:id="rId151" o:title=""/>
          </v:shape>
          <o:OLEObject Type="Embed" ProgID="Equation.DSMT4" ShapeID="_x0000_i1094" DrawAspect="Content" ObjectID="_1693922865" r:id="rId152"/>
        </w:object>
      </w:r>
      <w:r w:rsidRPr="00152E9D">
        <w:rPr>
          <w:rFonts w:hAnsi="宋体"/>
        </w:rPr>
        <w:t>处的两个偏导数连续，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③</w:t>
      </w:r>
      <w:r w:rsidR="00807FEB" w:rsidRPr="00807FEB">
        <w:rPr>
          <w:position w:val="-10"/>
        </w:rPr>
        <w:object w:dxaOrig="780" w:dyaOrig="320">
          <v:shape id="_x0000_i1095" type="#_x0000_t75" style="width:39.25pt;height:16.15pt" o:ole="">
            <v:imagedata r:id="rId153" o:title=""/>
          </v:shape>
          <o:OLEObject Type="Embed" ProgID="Equation.DSMT4" ShapeID="_x0000_i1095" DrawAspect="Content" ObjectID="_1693922866" r:id="rId154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96" type="#_x0000_t75" style="width:39.25pt;height:18pt" o:ole="">
            <v:imagedata r:id="rId155" o:title=""/>
          </v:shape>
          <o:OLEObject Type="Embed" ProgID="Equation.DSMT4" ShapeID="_x0000_i1096" DrawAspect="Content" ObjectID="_1693922867" r:id="rId156"/>
        </w:object>
      </w:r>
      <w:r w:rsidRPr="00152E9D">
        <w:rPr>
          <w:rFonts w:hAnsi="宋体"/>
        </w:rPr>
        <w:t>处可微，</w:t>
      </w:r>
      <w:r w:rsidR="004E4C21">
        <w:rPr>
          <w:rFonts w:hint="eastAsia"/>
        </w:rPr>
        <w:tab/>
      </w:r>
      <w:r w:rsidRPr="00152E9D">
        <w:rPr>
          <w:rFonts w:hAnsi="宋体"/>
        </w:rPr>
        <w:t>④</w:t>
      </w:r>
      <w:r w:rsidR="00807FEB" w:rsidRPr="00807FEB">
        <w:rPr>
          <w:position w:val="-10"/>
        </w:rPr>
        <w:object w:dxaOrig="780" w:dyaOrig="320">
          <v:shape id="_x0000_i1097" type="#_x0000_t75" style="width:39.25pt;height:16.15pt" o:ole="">
            <v:imagedata r:id="rId157" o:title=""/>
          </v:shape>
          <o:OLEObject Type="Embed" ProgID="Equation.DSMT4" ShapeID="_x0000_i1097" DrawAspect="Content" ObjectID="_1693922868" r:id="rId158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2"/>
        </w:rPr>
        <w:object w:dxaOrig="780" w:dyaOrig="360">
          <v:shape id="_x0000_i1098" type="#_x0000_t75" style="width:39.25pt;height:18pt" o:ole="">
            <v:imagedata r:id="rId159" o:title=""/>
          </v:shape>
          <o:OLEObject Type="Embed" ProgID="Equation.DSMT4" ShapeID="_x0000_i1098" DrawAspect="Content" ObjectID="_1693922869" r:id="rId160"/>
        </w:object>
      </w:r>
      <w:r w:rsidRPr="00152E9D">
        <w:rPr>
          <w:rFonts w:hAnsi="宋体"/>
        </w:rPr>
        <w:t>处的两个偏导数存在</w:t>
      </w:r>
      <w:r w:rsidRPr="00152E9D">
        <w:t>.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若用</w:t>
      </w:r>
      <w:r w:rsidR="00807FEB" w:rsidRPr="00807FEB">
        <w:rPr>
          <w:position w:val="-10"/>
        </w:rPr>
        <w:object w:dxaOrig="900" w:dyaOrig="320">
          <v:shape id="_x0000_i1099" type="#_x0000_t75" style="width:45.25pt;height:16.15pt" o:ole="">
            <v:imagedata r:id="rId161" o:title=""/>
          </v:shape>
          <o:OLEObject Type="Embed" ProgID="Equation.DSMT4" ShapeID="_x0000_i1099" DrawAspect="Content" ObjectID="_1693922870" r:id="rId162"/>
        </w:object>
      </w:r>
      <w:r w:rsidRPr="00152E9D">
        <w:rPr>
          <w:rFonts w:hAnsi="宋体"/>
        </w:rPr>
        <w:t>表示可由性质</w:t>
      </w:r>
      <w:r w:rsidR="00807FEB" w:rsidRPr="00025957">
        <w:rPr>
          <w:position w:val="-4"/>
        </w:rPr>
        <w:object w:dxaOrig="220" w:dyaOrig="240">
          <v:shape id="_x0000_i1100" type="#_x0000_t75" style="width:11.1pt;height:12pt" o:ole="">
            <v:imagedata r:id="rId163" o:title=""/>
          </v:shape>
          <o:OLEObject Type="Embed" ProgID="Equation.DSMT4" ShapeID="_x0000_i1100" DrawAspect="Content" ObjectID="_1693922871" r:id="rId164"/>
        </w:object>
      </w:r>
      <w:r w:rsidRPr="00152E9D">
        <w:rPr>
          <w:rFonts w:hAnsi="宋体"/>
        </w:rPr>
        <w:t>推出</w:t>
      </w:r>
      <w:r w:rsidR="00807FEB" w:rsidRPr="00807FEB">
        <w:rPr>
          <w:position w:val="-10"/>
        </w:rPr>
        <w:object w:dxaOrig="220" w:dyaOrig="320">
          <v:shape id="_x0000_i1101" type="#_x0000_t75" style="width:11.1pt;height:16.15pt" o:ole="">
            <v:imagedata r:id="rId165" o:title=""/>
          </v:shape>
          <o:OLEObject Type="Embed" ProgID="Equation.DSMT4" ShapeID="_x0000_i1101" DrawAspect="Content" ObjectID="_1693922872" r:id="rId166"/>
        </w:object>
      </w:r>
      <w:r w:rsidRPr="00152E9D">
        <w:rPr>
          <w:rFonts w:hAnsi="宋体"/>
        </w:rPr>
        <w:t>，则有</w:t>
      </w:r>
      <w:r>
        <w:rPr>
          <w:rFonts w:hAnsi="宋体"/>
        </w:rPr>
        <w:t>(</w:t>
      </w:r>
      <w:r w:rsidRPr="00152E9D">
        <w:t xml:space="preserve">   </w:t>
      </w:r>
      <w:r w:rsidR="004E4C21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="004E4C21">
        <w:rPr>
          <w:rFonts w:hint="eastAsia"/>
        </w:rPr>
        <w:t xml:space="preserve"> </w:t>
      </w:r>
      <w:r w:rsidRPr="00152E9D">
        <w:rPr>
          <w:rFonts w:hAnsi="宋体"/>
        </w:rPr>
        <w:t>②</w:t>
      </w:r>
      <w:r w:rsidR="00807FEB" w:rsidRPr="00807FEB">
        <w:rPr>
          <w:position w:val="-6"/>
        </w:rPr>
        <w:object w:dxaOrig="300" w:dyaOrig="240">
          <v:shape id="_x0000_i1102" type="#_x0000_t75" style="width:15.25pt;height:12pt" o:ole="">
            <v:imagedata r:id="rId167" o:title=""/>
          </v:shape>
          <o:OLEObject Type="Embed" ProgID="Equation.DSMT4" ShapeID="_x0000_i1102" DrawAspect="Content" ObjectID="_1693922873" r:id="rId168"/>
        </w:objec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103" type="#_x0000_t75" style="width:15.25pt;height:12pt" o:ole="">
            <v:imagedata r:id="rId169" o:title=""/>
          </v:shape>
          <o:OLEObject Type="Embed" ProgID="Equation.DSMT4" ShapeID="_x0000_i1103" DrawAspect="Content" ObjectID="_1693922874" r:id="rId170"/>
        </w:object>
      </w:r>
      <w:r w:rsidRPr="00152E9D">
        <w:rPr>
          <w:rFonts w:hAnsi="宋体"/>
        </w:rPr>
        <w:t>①</w:t>
      </w:r>
      <w:r w:rsidRPr="00152E9D">
        <w:t xml:space="preserve">.                 </w:t>
      </w: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4E4C21">
        <w:rPr>
          <w:rFonts w:hAnsi="宋体" w:hint="eastAsia"/>
        </w:rPr>
        <w:t xml:space="preserve"> </w: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104" type="#_x0000_t75" style="width:15.25pt;height:12pt" o:ole="">
            <v:imagedata r:id="rId171" o:title=""/>
          </v:shape>
          <o:OLEObject Type="Embed" ProgID="Equation.DSMT4" ShapeID="_x0000_i1104" DrawAspect="Content" ObjectID="_1693922875" r:id="rId172"/>
        </w:object>
      </w:r>
      <w:r w:rsidRPr="00152E9D">
        <w:rPr>
          <w:rFonts w:hAnsi="宋体"/>
        </w:rPr>
        <w:t>②</w:t>
      </w:r>
      <w:r w:rsidR="00807FEB" w:rsidRPr="00807FEB">
        <w:rPr>
          <w:position w:val="-6"/>
        </w:rPr>
        <w:object w:dxaOrig="300" w:dyaOrig="240">
          <v:shape id="_x0000_i1105" type="#_x0000_t75" style="width:15.25pt;height:12pt" o:ole="">
            <v:imagedata r:id="rId173" o:title=""/>
          </v:shape>
          <o:OLEObject Type="Embed" ProgID="Equation.DSMT4" ShapeID="_x0000_i1105" DrawAspect="Content" ObjectID="_1693922876" r:id="rId174"/>
        </w:object>
      </w:r>
      <w:r w:rsidRPr="00152E9D">
        <w:rPr>
          <w:rFonts w:hAnsi="宋体"/>
        </w:rPr>
        <w:t>①</w:t>
      </w:r>
      <w:r w:rsidRPr="00152E9D">
        <w:t>.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="004E4C21">
        <w:rPr>
          <w:rFonts w:hint="eastAsia"/>
        </w:rPr>
        <w:t xml:space="preserve"> </w: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106" type="#_x0000_t75" style="width:15.25pt;height:12pt" o:ole="">
            <v:imagedata r:id="rId175" o:title=""/>
          </v:shape>
          <o:OLEObject Type="Embed" ProgID="Equation.DSMT4" ShapeID="_x0000_i1106" DrawAspect="Content" ObjectID="_1693922877" r:id="rId176"/>
        </w:object>
      </w:r>
      <w:r w:rsidRPr="00152E9D">
        <w:rPr>
          <w:rFonts w:hAnsi="宋体"/>
        </w:rPr>
        <w:t>④</w:t>
      </w:r>
      <w:r w:rsidR="00807FEB" w:rsidRPr="00807FEB">
        <w:rPr>
          <w:position w:val="-6"/>
        </w:rPr>
        <w:object w:dxaOrig="300" w:dyaOrig="240">
          <v:shape id="_x0000_i1107" type="#_x0000_t75" style="width:15.25pt;height:12pt" o:ole="">
            <v:imagedata r:id="rId177" o:title=""/>
          </v:shape>
          <o:OLEObject Type="Embed" ProgID="Equation.DSMT4" ShapeID="_x0000_i1107" DrawAspect="Content" ObjectID="_1693922878" r:id="rId178"/>
        </w:object>
      </w:r>
      <w:r w:rsidRPr="00152E9D">
        <w:rPr>
          <w:rFonts w:hAnsi="宋体"/>
        </w:rPr>
        <w:t>①</w:t>
      </w:r>
      <w:r w:rsidRPr="00152E9D">
        <w:t xml:space="preserve">.                 </w:t>
      </w: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="004E4C21">
        <w:rPr>
          <w:rFonts w:hAnsi="宋体" w:hint="eastAsia"/>
        </w:rPr>
        <w:t xml:space="preserve"> </w:t>
      </w:r>
      <w:r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108" type="#_x0000_t75" style="width:15.25pt;height:12pt" o:ole="">
            <v:imagedata r:id="rId169" o:title=""/>
          </v:shape>
          <o:OLEObject Type="Embed" ProgID="Equation.DSMT4" ShapeID="_x0000_i1108" DrawAspect="Content" ObjectID="_1693922879" r:id="rId179"/>
        </w:object>
      </w:r>
      <w:r w:rsidRPr="00152E9D">
        <w:rPr>
          <w:rFonts w:hAnsi="宋体"/>
        </w:rPr>
        <w:t>①</w:t>
      </w:r>
      <w:r w:rsidR="00807FEB" w:rsidRPr="00807FEB">
        <w:rPr>
          <w:position w:val="-6"/>
        </w:rPr>
        <w:object w:dxaOrig="300" w:dyaOrig="240">
          <v:shape id="_x0000_i1109" type="#_x0000_t75" style="width:15.25pt;height:12pt" o:ole="">
            <v:imagedata r:id="rId171" o:title=""/>
          </v:shape>
          <o:OLEObject Type="Embed" ProgID="Equation.DSMT4" ShapeID="_x0000_i1109" DrawAspect="Content" ObjectID="_1693922880" r:id="rId180"/>
        </w:object>
      </w:r>
      <w:r w:rsidRPr="00152E9D">
        <w:rPr>
          <w:rFonts w:hAnsi="宋体"/>
        </w:rPr>
        <w:t>④</w:t>
      </w:r>
      <w:r w:rsidRPr="00152E9D">
        <w:t>.</w:t>
      </w:r>
    </w:p>
    <w:p w:rsidR="004E1150" w:rsidRPr="00152E9D" w:rsidRDefault="004E1150" w:rsidP="00052B4A"/>
    <w:p w:rsidR="004E1150" w:rsidRPr="00DE2077" w:rsidRDefault="00E31626" w:rsidP="004E4C21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  <w:kern w:val="0"/>
          <w:szCs w:val="21"/>
        </w:rPr>
        <w:t>．</w:t>
      </w:r>
      <w:r w:rsidR="004E4C21" w:rsidRPr="00DE2077">
        <w:rPr>
          <w:rFonts w:hAnsi="宋体"/>
        </w:rPr>
        <w:t>记住</w:t>
      </w:r>
      <w:r w:rsidR="004E4C21">
        <w:rPr>
          <w:rFonts w:hAnsi="宋体" w:hint="eastAsia"/>
        </w:rPr>
        <w:t>正确的</w:t>
      </w:r>
      <w:r w:rsidR="004E1150" w:rsidRPr="00DE2077">
        <w:rPr>
          <w:rFonts w:hAnsi="宋体"/>
        </w:rPr>
        <w:t>因果关系</w:t>
      </w:r>
      <w:r w:rsidR="004E4C21">
        <w:rPr>
          <w:rFonts w:hAnsi="宋体" w:hint="eastAsia"/>
        </w:rPr>
        <w:t>只有</w:t>
      </w:r>
      <w:r w:rsidR="004E4C21">
        <w:rPr>
          <w:rFonts w:hint="eastAsia"/>
        </w:rPr>
        <w:t>：</w:t>
      </w:r>
      <w:r w:rsidR="004E4C21" w:rsidRPr="00152E9D">
        <w:rPr>
          <w:rFonts w:hAnsi="宋体"/>
        </w:rPr>
        <w:t>②</w:t>
      </w:r>
      <w:r w:rsidR="00807FEB" w:rsidRPr="00807FEB">
        <w:rPr>
          <w:position w:val="-6"/>
        </w:rPr>
        <w:object w:dxaOrig="300" w:dyaOrig="240">
          <v:shape id="_x0000_i1110" type="#_x0000_t75" style="width:15.25pt;height:12pt" o:ole="">
            <v:imagedata r:id="rId181" o:title=""/>
          </v:shape>
          <o:OLEObject Type="Embed" ProgID="Equation.DSMT4" ShapeID="_x0000_i1110" DrawAspect="Content" ObjectID="_1693922881" r:id="rId182"/>
        </w:object>
      </w:r>
      <w:r w:rsidR="004E4C21"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111" type="#_x0000_t75" style="width:15.25pt;height:12pt" o:ole="">
            <v:imagedata r:id="rId183" o:title=""/>
          </v:shape>
          <o:OLEObject Type="Embed" ProgID="Equation.DSMT4" ShapeID="_x0000_i1111" DrawAspect="Content" ObjectID="_1693922882" r:id="rId184"/>
        </w:object>
      </w:r>
      <w:r w:rsidR="004E4C21" w:rsidRPr="00152E9D">
        <w:rPr>
          <w:rFonts w:hAnsi="宋体"/>
        </w:rPr>
        <w:t>①</w:t>
      </w:r>
      <w:r w:rsidR="004E4C21">
        <w:rPr>
          <w:rFonts w:hAnsi="宋体" w:hint="eastAsia"/>
        </w:rPr>
        <w:t>和</w:t>
      </w:r>
      <w:r w:rsidR="004E4C21" w:rsidRPr="00152E9D">
        <w:rPr>
          <w:rFonts w:hAnsi="宋体"/>
        </w:rPr>
        <w:t>②</w:t>
      </w:r>
      <w:r w:rsidR="00807FEB" w:rsidRPr="00807FEB">
        <w:rPr>
          <w:position w:val="-6"/>
        </w:rPr>
        <w:object w:dxaOrig="300" w:dyaOrig="240">
          <v:shape id="_x0000_i1112" type="#_x0000_t75" style="width:15.25pt;height:12pt" o:ole="">
            <v:imagedata r:id="rId185" o:title=""/>
          </v:shape>
          <o:OLEObject Type="Embed" ProgID="Equation.DSMT4" ShapeID="_x0000_i1112" DrawAspect="Content" ObjectID="_1693922883" r:id="rId186"/>
        </w:object>
      </w:r>
      <w:r w:rsidR="004E4C21" w:rsidRPr="00152E9D">
        <w:rPr>
          <w:rFonts w:hAnsi="宋体"/>
        </w:rPr>
        <w:t>③</w:t>
      </w:r>
      <w:r w:rsidR="00807FEB" w:rsidRPr="00807FEB">
        <w:rPr>
          <w:position w:val="-6"/>
        </w:rPr>
        <w:object w:dxaOrig="300" w:dyaOrig="240">
          <v:shape id="_x0000_i1113" type="#_x0000_t75" style="width:15.25pt;height:12pt" o:ole="">
            <v:imagedata r:id="rId187" o:title=""/>
          </v:shape>
          <o:OLEObject Type="Embed" ProgID="Equation.DSMT4" ShapeID="_x0000_i1113" DrawAspect="Content" ObjectID="_1693922884" r:id="rId188"/>
        </w:object>
      </w:r>
      <w:r w:rsidR="004E4C21" w:rsidRPr="00152E9D">
        <w:rPr>
          <w:rFonts w:hAnsi="宋体"/>
        </w:rPr>
        <w:t>④</w:t>
      </w:r>
      <w:r w:rsidR="004E4C21">
        <w:rPr>
          <w:rFonts w:hint="eastAsia"/>
        </w:rPr>
        <w:t>．</w:t>
      </w:r>
    </w:p>
    <w:p w:rsidR="004E1150" w:rsidRDefault="004E1150" w:rsidP="004E1150">
      <w:pPr>
        <w:rPr>
          <w:rFonts w:hAnsi="宋体"/>
        </w:rPr>
      </w:pPr>
    </w:p>
    <w:p w:rsidR="00DF6897" w:rsidRPr="004E1150" w:rsidRDefault="00DF6897" w:rsidP="004E1150">
      <w:pPr>
        <w:rPr>
          <w:rFonts w:hAnsi="宋体"/>
        </w:rPr>
      </w:pPr>
    </w:p>
    <w:p w:rsidR="004E1150" w:rsidRPr="00152E9D" w:rsidRDefault="004E1150" w:rsidP="004E1150"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</w:t>
      </w:r>
      <w:r w:rsidR="00807FEB" w:rsidRPr="00807FEB">
        <w:rPr>
          <w:position w:val="-12"/>
        </w:rPr>
        <w:object w:dxaOrig="620" w:dyaOrig="360">
          <v:shape id="_x0000_i1114" type="#_x0000_t75" style="width:30.9pt;height:18pt" o:ole="">
            <v:imagedata r:id="rId189" o:title=""/>
          </v:shape>
          <o:OLEObject Type="Embed" ProgID="Equation.DSMT4" ShapeID="_x0000_i1114" DrawAspect="Content" ObjectID="_1693922885" r:id="rId190"/>
        </w:object>
      </w:r>
      <w:r w:rsidR="00807FEB" w:rsidRPr="00807FEB">
        <w:rPr>
          <w:position w:val="-10"/>
        </w:rPr>
        <w:object w:dxaOrig="1359" w:dyaOrig="320">
          <v:shape id="_x0000_i1115" type="#_x0000_t75" style="width:67.85pt;height:16.15pt" o:ole="">
            <v:imagedata r:id="rId191" o:title=""/>
          </v:shape>
          <o:OLEObject Type="Embed" ProgID="Equation.DSMT4" ShapeID="_x0000_i1115" DrawAspect="Content" ObjectID="_1693922886" r:id="rId192"/>
        </w:object>
      </w:r>
      <w:r w:rsidR="002E191E">
        <w:rPr>
          <w:rFonts w:hint="eastAsia"/>
        </w:rPr>
        <w:t>，</w:t>
      </w:r>
      <w:r w:rsidRPr="00152E9D">
        <w:rPr>
          <w:rFonts w:hAnsi="宋体"/>
        </w:rPr>
        <w:t>且</w:t>
      </w:r>
      <w:r w:rsidR="00807FEB" w:rsidRPr="00807FEB">
        <w:rPr>
          <w:position w:val="-30"/>
        </w:rPr>
        <w:object w:dxaOrig="999" w:dyaOrig="680">
          <v:shape id="_x0000_i1116" type="#_x0000_t75" style="width:49.85pt;height:34.15pt" o:ole="">
            <v:imagedata r:id="rId193" o:title=""/>
          </v:shape>
          <o:OLEObject Type="Embed" ProgID="Equation.DSMT4" ShapeID="_x0000_i1116" DrawAspect="Content" ObjectID="_1693922887" r:id="rId194"/>
        </w:object>
      </w:r>
      <w:r w:rsidR="002E191E">
        <w:rPr>
          <w:rFonts w:hint="eastAsia"/>
        </w:rPr>
        <w:t>，</w:t>
      </w:r>
      <w:r w:rsidRPr="00152E9D">
        <w:rPr>
          <w:rFonts w:hAnsi="宋体"/>
        </w:rPr>
        <w:t>则级数</w:t>
      </w:r>
      <w:r w:rsidR="00807FEB" w:rsidRPr="00807FEB">
        <w:rPr>
          <w:position w:val="-32"/>
        </w:rPr>
        <w:object w:dxaOrig="2120" w:dyaOrig="760">
          <v:shape id="_x0000_i1117" type="#_x0000_t75" style="width:106.15pt;height:37.85pt" o:ole="">
            <v:imagedata r:id="rId195" o:title=""/>
          </v:shape>
          <o:OLEObject Type="Embed" ProgID="Equation.DSMT4" ShapeID="_x0000_i1117" DrawAspect="Content" ObjectID="_1693922888" r:id="rId196"/>
        </w:object>
      </w:r>
      <w:r>
        <w:rPr>
          <w:rFonts w:hAnsi="宋体"/>
        </w:rPr>
        <w:t>(</w:t>
      </w:r>
      <w:r w:rsidRPr="00152E9D">
        <w:t xml:space="preserve">   </w:t>
      </w:r>
      <w:r w:rsidR="0043354B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发散</w:t>
      </w:r>
      <w:r w:rsidRPr="00152E9D">
        <w:t>.</w:t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DF6897">
        <w:rPr>
          <w:rFonts w:hAnsi="宋体" w:hint="eastAsia"/>
        </w:rPr>
        <w:t xml:space="preserve"> </w:t>
      </w:r>
      <w:r w:rsidRPr="00152E9D">
        <w:rPr>
          <w:rFonts w:hAnsi="宋体"/>
        </w:rPr>
        <w:t>绝对收敛</w:t>
      </w:r>
      <w:r w:rsidRPr="00152E9D">
        <w:t>.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="00DF6897">
        <w:rPr>
          <w:rFonts w:hAnsi="宋体" w:hint="eastAsia"/>
        </w:rPr>
        <w:t xml:space="preserve"> </w:t>
      </w:r>
      <w:r w:rsidRPr="00152E9D">
        <w:rPr>
          <w:rFonts w:hAnsi="宋体"/>
        </w:rPr>
        <w:t>条件收敛</w:t>
      </w:r>
      <w:r w:rsidRPr="00152E9D">
        <w:t>.</w:t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 w:rsidR="00DF6897">
        <w:rPr>
          <w:rFonts w:hint="eastAsia"/>
        </w:rPr>
        <w:tab/>
      </w: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="00DF6897">
        <w:rPr>
          <w:rFonts w:hAnsi="宋体" w:hint="eastAsia"/>
        </w:rPr>
        <w:t xml:space="preserve"> </w:t>
      </w:r>
      <w:r w:rsidRPr="00152E9D">
        <w:rPr>
          <w:rFonts w:hAnsi="宋体"/>
        </w:rPr>
        <w:t>收敛性根据所给条件不能判定</w:t>
      </w:r>
      <w:r w:rsidRPr="00152E9D">
        <w:t>.</w:t>
      </w:r>
    </w:p>
    <w:p w:rsidR="00E31626" w:rsidRDefault="00E31626" w:rsidP="004E1150">
      <w:pPr>
        <w:rPr>
          <w:rFonts w:hAnsi="宋体"/>
        </w:rPr>
      </w:pPr>
    </w:p>
    <w:p w:rsidR="004E1150" w:rsidRPr="00DE2077" w:rsidRDefault="00E31626" w:rsidP="002E191E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/>
        </w:rPr>
        <w:t>考察原级数</w:t>
      </w:r>
      <w:r w:rsidR="00807FEB" w:rsidRPr="00807FEB">
        <w:rPr>
          <w:position w:val="-32"/>
        </w:rPr>
        <w:object w:dxaOrig="2120" w:dyaOrig="760">
          <v:shape id="_x0000_i1118" type="#_x0000_t75" style="width:106.15pt;height:37.85pt" o:ole="">
            <v:imagedata r:id="rId197" o:title=""/>
          </v:shape>
          <o:OLEObject Type="Embed" ProgID="Equation.DSMT4" ShapeID="_x0000_i1118" DrawAspect="Content" ObjectID="_1693922889" r:id="rId198"/>
        </w:object>
      </w:r>
      <w:r w:rsidR="004E1150" w:rsidRPr="00DE2077">
        <w:rPr>
          <w:rFonts w:hAnsi="宋体"/>
        </w:rPr>
        <w:t>的前</w:t>
      </w:r>
      <w:r w:rsidR="00807FEB" w:rsidRPr="00025957">
        <w:rPr>
          <w:position w:val="-4"/>
        </w:rPr>
        <w:object w:dxaOrig="200" w:dyaOrig="200">
          <v:shape id="_x0000_i1119" type="#_x0000_t75" style="width:10.15pt;height:10.15pt" o:ole="">
            <v:imagedata r:id="rId199" o:title=""/>
          </v:shape>
          <o:OLEObject Type="Embed" ProgID="Equation.DSMT4" ShapeID="_x0000_i1119" DrawAspect="Content" ObjectID="_1693922890" r:id="rId200"/>
        </w:object>
      </w:r>
      <w:r w:rsidR="004E1150" w:rsidRPr="00DE2077">
        <w:rPr>
          <w:rFonts w:hAnsi="宋体"/>
        </w:rPr>
        <w:t>项部分和</w:t>
      </w:r>
    </w:p>
    <w:p w:rsidR="004E1150" w:rsidRPr="00DE2077" w:rsidRDefault="00807FEB" w:rsidP="002E191E">
      <w:pPr>
        <w:ind w:leftChars="200" w:left="480"/>
        <w:jc w:val="center"/>
      </w:pPr>
      <w:r w:rsidRPr="00807FEB">
        <w:rPr>
          <w:position w:val="-32"/>
        </w:rPr>
        <w:object w:dxaOrig="7960" w:dyaOrig="760">
          <v:shape id="_x0000_i1120" type="#_x0000_t75" style="width:397.85pt;height:37.85pt" o:ole="">
            <v:imagedata r:id="rId201" o:title=""/>
          </v:shape>
          <o:OLEObject Type="Embed" ProgID="Equation.DSMT4" ShapeID="_x0000_i1120" DrawAspect="Content" ObjectID="_1693922891" r:id="rId202"/>
        </w:object>
      </w:r>
    </w:p>
    <w:p w:rsidR="004E1150" w:rsidRPr="00DE2077" w:rsidRDefault="004E1150" w:rsidP="002E191E">
      <w:pPr>
        <w:ind w:leftChars="200" w:left="480"/>
      </w:pPr>
      <w:r w:rsidRPr="00DE2077">
        <w:rPr>
          <w:rFonts w:hAnsi="宋体"/>
        </w:rPr>
        <w:lastRenderedPageBreak/>
        <w:t>由</w:t>
      </w:r>
      <w:r w:rsidR="002E191E">
        <w:rPr>
          <w:rFonts w:hAnsi="宋体" w:hint="eastAsia"/>
        </w:rPr>
        <w:t>条件</w:t>
      </w:r>
      <w:r w:rsidR="00807FEB" w:rsidRPr="00807FEB">
        <w:rPr>
          <w:position w:val="-30"/>
        </w:rPr>
        <w:object w:dxaOrig="999" w:dyaOrig="680">
          <v:shape id="_x0000_i1121" type="#_x0000_t75" style="width:49.85pt;height:34.15pt" o:ole="">
            <v:imagedata r:id="rId203" o:title=""/>
          </v:shape>
          <o:OLEObject Type="Embed" ProgID="Equation.DSMT4" ShapeID="_x0000_i1121" DrawAspect="Content" ObjectID="_1693922892" r:id="rId204"/>
        </w:object>
      </w:r>
      <w:r w:rsidR="002E191E">
        <w:rPr>
          <w:rFonts w:hint="eastAsia"/>
        </w:rPr>
        <w:t>，可得</w:t>
      </w:r>
      <w:r w:rsidR="00807FEB" w:rsidRPr="00807FEB">
        <w:rPr>
          <w:position w:val="-30"/>
        </w:rPr>
        <w:object w:dxaOrig="3120" w:dyaOrig="680">
          <v:shape id="_x0000_i1122" type="#_x0000_t75" style="width:156pt;height:34.15pt" o:ole="">
            <v:imagedata r:id="rId205" o:title=""/>
          </v:shape>
          <o:OLEObject Type="Embed" ProgID="Equation.DSMT4" ShapeID="_x0000_i1122" DrawAspect="Content" ObjectID="_1693922893" r:id="rId206"/>
        </w:object>
      </w:r>
      <w:r w:rsidR="002E191E">
        <w:rPr>
          <w:rFonts w:hAnsi="宋体" w:hint="eastAsia"/>
        </w:rPr>
        <w:t>．</w:t>
      </w:r>
      <w:r w:rsidRPr="00DE2077">
        <w:rPr>
          <w:rFonts w:hAnsi="宋体"/>
        </w:rPr>
        <w:t>所以</w:t>
      </w:r>
      <w:r w:rsidR="00807FEB" w:rsidRPr="00807FEB">
        <w:rPr>
          <w:position w:val="-30"/>
        </w:rPr>
        <w:object w:dxaOrig="1120" w:dyaOrig="680">
          <v:shape id="_x0000_i1123" type="#_x0000_t75" style="width:55.85pt;height:34.15pt" o:ole="">
            <v:imagedata r:id="rId207" o:title=""/>
          </v:shape>
          <o:OLEObject Type="Embed" ProgID="Equation.DSMT4" ShapeID="_x0000_i1123" DrawAspect="Content" ObjectID="_1693922894" r:id="rId208"/>
        </w:object>
      </w:r>
      <w:r w:rsidR="002E191E">
        <w:rPr>
          <w:rFonts w:hint="eastAsia"/>
        </w:rPr>
        <w:t>，即级数</w:t>
      </w:r>
      <w:r w:rsidRPr="00DE2077">
        <w:rPr>
          <w:rFonts w:hAnsi="宋体"/>
        </w:rPr>
        <w:t>收敛</w:t>
      </w:r>
      <w:r w:rsidR="002E191E">
        <w:rPr>
          <w:rFonts w:hAnsi="宋体" w:hint="eastAsia"/>
        </w:rPr>
        <w:t>．</w:t>
      </w:r>
    </w:p>
    <w:p w:rsidR="004E1150" w:rsidRPr="00DE2077" w:rsidRDefault="004E1150" w:rsidP="002E191E">
      <w:pPr>
        <w:ind w:leftChars="200" w:left="480"/>
      </w:pPr>
      <w:r w:rsidRPr="00DE2077">
        <w:rPr>
          <w:rFonts w:hAnsi="宋体"/>
        </w:rPr>
        <w:t>另一方面，</w:t>
      </w:r>
      <w:r w:rsidR="002E191E">
        <w:rPr>
          <w:rFonts w:hAnsi="宋体" w:hint="eastAsia"/>
        </w:rPr>
        <w:t>由条件</w:t>
      </w:r>
      <w:r w:rsidR="00807FEB" w:rsidRPr="00807FEB">
        <w:rPr>
          <w:position w:val="-30"/>
        </w:rPr>
        <w:object w:dxaOrig="1359" w:dyaOrig="680">
          <v:shape id="_x0000_i1124" type="#_x0000_t75" style="width:67.85pt;height:34.15pt" o:ole="">
            <v:imagedata r:id="rId209" o:title=""/>
          </v:shape>
          <o:OLEObject Type="Embed" ProgID="Equation.DSMT4" ShapeID="_x0000_i1124" DrawAspect="Content" ObjectID="_1693922895" r:id="rId210"/>
        </w:object>
      </w:r>
      <w:r w:rsidR="002E191E">
        <w:rPr>
          <w:rFonts w:hint="eastAsia"/>
        </w:rPr>
        <w:t>，</w:t>
      </w:r>
      <w:r w:rsidR="002E191E">
        <w:rPr>
          <w:rFonts w:hAnsi="宋体" w:hint="eastAsia"/>
        </w:rPr>
        <w:t>可得</w:t>
      </w:r>
      <w:r w:rsidR="002E191E" w:rsidRPr="002E191E">
        <w:rPr>
          <w:rFonts w:hAnsi="宋体" w:hint="eastAsia"/>
        </w:rPr>
        <w:t>当</w:t>
      </w:r>
      <w:r w:rsidR="00807FEB" w:rsidRPr="00025957">
        <w:rPr>
          <w:position w:val="-4"/>
        </w:rPr>
        <w:object w:dxaOrig="200" w:dyaOrig="200">
          <v:shape id="_x0000_i1125" type="#_x0000_t75" style="width:10.15pt;height:10.15pt" o:ole="">
            <v:imagedata r:id="rId211" o:title=""/>
          </v:shape>
          <o:OLEObject Type="Embed" ProgID="Equation.DSMT4" ShapeID="_x0000_i1125" DrawAspect="Content" ObjectID="_1693922896" r:id="rId212"/>
        </w:object>
      </w:r>
      <w:r w:rsidR="002E191E" w:rsidRPr="002E191E">
        <w:rPr>
          <w:rFonts w:hAnsi="宋体" w:hint="eastAsia"/>
        </w:rPr>
        <w:t>充分大时</w:t>
      </w:r>
      <w:r w:rsidR="00807FEB" w:rsidRPr="00807FEB">
        <w:rPr>
          <w:position w:val="-12"/>
        </w:rPr>
        <w:object w:dxaOrig="620" w:dyaOrig="360">
          <v:shape id="_x0000_i1126" type="#_x0000_t75" style="width:30.9pt;height:18pt" o:ole="">
            <v:imagedata r:id="rId213" o:title=""/>
          </v:shape>
          <o:OLEObject Type="Embed" ProgID="Equation.DSMT4" ShapeID="_x0000_i1126" DrawAspect="Content" ObjectID="_1693922897" r:id="rId214"/>
        </w:object>
      </w:r>
      <w:r w:rsidR="002E191E" w:rsidRPr="002E191E">
        <w:rPr>
          <w:rFonts w:hAnsi="宋体" w:hint="eastAsia"/>
        </w:rPr>
        <w:t>，</w:t>
      </w:r>
      <w:r w:rsidR="002E191E">
        <w:rPr>
          <w:rFonts w:hAnsi="宋体" w:hint="eastAsia"/>
        </w:rPr>
        <w:t>即</w:t>
      </w:r>
      <w:r w:rsidR="002E191E" w:rsidRPr="002E191E">
        <w:rPr>
          <w:rFonts w:hAnsi="宋体" w:hint="eastAsia"/>
        </w:rPr>
        <w:t>级数</w:t>
      </w:r>
      <w:r w:rsidR="00807FEB" w:rsidRPr="00807FEB">
        <w:rPr>
          <w:position w:val="-32"/>
        </w:rPr>
        <w:object w:dxaOrig="1440" w:dyaOrig="760">
          <v:shape id="_x0000_i1127" type="#_x0000_t75" style="width:1in;height:37.85pt" o:ole="">
            <v:imagedata r:id="rId215" o:title=""/>
          </v:shape>
          <o:OLEObject Type="Embed" ProgID="Equation.DSMT4" ShapeID="_x0000_i1127" DrawAspect="Content" ObjectID="_1693922898" r:id="rId216"/>
        </w:object>
      </w:r>
      <w:r w:rsidR="002E191E" w:rsidRPr="002E191E">
        <w:rPr>
          <w:rFonts w:hAnsi="宋体" w:hint="eastAsia"/>
        </w:rPr>
        <w:t>为正项级数</w:t>
      </w:r>
      <w:r w:rsidR="002E191E">
        <w:rPr>
          <w:rFonts w:hAnsi="宋体" w:hint="eastAsia"/>
        </w:rPr>
        <w:t>．</w:t>
      </w:r>
      <w:r w:rsidRPr="00DE2077">
        <w:rPr>
          <w:rFonts w:hAnsi="宋体"/>
        </w:rPr>
        <w:t>用比较判别法的极限形式，考虑</w:t>
      </w:r>
    </w:p>
    <w:p w:rsidR="004E1150" w:rsidRPr="00DE2077" w:rsidRDefault="00807FEB" w:rsidP="00D07706">
      <w:pPr>
        <w:ind w:leftChars="200" w:left="480"/>
        <w:jc w:val="center"/>
      </w:pPr>
      <w:r w:rsidRPr="00807FEB">
        <w:rPr>
          <w:position w:val="-54"/>
        </w:rPr>
        <w:object w:dxaOrig="6380" w:dyaOrig="1260">
          <v:shape id="_x0000_i1128" type="#_x0000_t75" style="width:318.9pt;height:63.25pt" o:ole="">
            <v:imagedata r:id="rId217" o:title=""/>
          </v:shape>
          <o:OLEObject Type="Embed" ProgID="Equation.DSMT4" ShapeID="_x0000_i1128" DrawAspect="Content" ObjectID="_1693922899" r:id="rId218"/>
        </w:object>
      </w:r>
    </w:p>
    <w:p w:rsidR="004E1150" w:rsidRPr="00DE2077" w:rsidRDefault="004E1150" w:rsidP="002E191E">
      <w:pPr>
        <w:ind w:leftChars="200" w:left="480"/>
      </w:pPr>
      <w:r w:rsidRPr="00DE2077">
        <w:rPr>
          <w:rFonts w:hAnsi="宋体"/>
        </w:rPr>
        <w:t>而级数</w:t>
      </w:r>
      <w:r w:rsidR="00807FEB" w:rsidRPr="00807FEB">
        <w:rPr>
          <w:position w:val="-28"/>
        </w:rPr>
        <w:object w:dxaOrig="3019" w:dyaOrig="680">
          <v:shape id="_x0000_i1129" type="#_x0000_t75" style="width:150.9pt;height:34.15pt" o:ole="">
            <v:imagedata r:id="rId219" o:title=""/>
          </v:shape>
          <o:OLEObject Type="Embed" ProgID="Equation.DSMT4" ShapeID="_x0000_i1129" DrawAspect="Content" ObjectID="_1693922900" r:id="rId220"/>
        </w:object>
      </w:r>
      <w:r w:rsidRPr="00DE2077">
        <w:rPr>
          <w:rFonts w:hAnsi="宋体"/>
        </w:rPr>
        <w:t>是发散的，所以</w:t>
      </w:r>
      <w:r w:rsidR="00807FEB" w:rsidRPr="00807FEB">
        <w:rPr>
          <w:position w:val="-32"/>
        </w:rPr>
        <w:object w:dxaOrig="1440" w:dyaOrig="760">
          <v:shape id="_x0000_i1130" type="#_x0000_t75" style="width:1in;height:37.85pt" o:ole="">
            <v:imagedata r:id="rId221" o:title=""/>
          </v:shape>
          <o:OLEObject Type="Embed" ProgID="Equation.DSMT4" ShapeID="_x0000_i1130" DrawAspect="Content" ObjectID="_1693922901" r:id="rId222"/>
        </w:object>
      </w:r>
      <w:r w:rsidR="00D07706">
        <w:rPr>
          <w:rFonts w:hAnsi="宋体"/>
        </w:rPr>
        <w:t>也发散</w:t>
      </w:r>
      <w:r w:rsidR="00D07706">
        <w:rPr>
          <w:rFonts w:hAnsi="宋体" w:hint="eastAsia"/>
        </w:rPr>
        <w:t>．从而</w:t>
      </w:r>
      <w:r w:rsidRPr="00DE2077">
        <w:rPr>
          <w:rFonts w:hAnsi="宋体"/>
        </w:rPr>
        <w:t>选</w:t>
      </w:r>
      <w:r w:rsidRPr="00DE2077">
        <w:rPr>
          <w:rFonts w:hAnsi="宋体"/>
        </w:rPr>
        <w:t>(</w:t>
      </w:r>
      <w:r w:rsidRPr="00DE2077">
        <w:t>C</w:t>
      </w:r>
      <w:r w:rsidRPr="00DE2077">
        <w:rPr>
          <w:rFonts w:hAnsi="宋体"/>
        </w:rPr>
        <w:t>)</w:t>
      </w:r>
      <w:r w:rsidR="00D07706">
        <w:rPr>
          <w:rFonts w:hint="eastAsia"/>
        </w:rPr>
        <w:t>．</w:t>
      </w:r>
    </w:p>
    <w:p w:rsidR="004E1150" w:rsidRPr="00D07706" w:rsidRDefault="004E1150" w:rsidP="004E1150"/>
    <w:p w:rsidR="004E1150" w:rsidRPr="004E1150" w:rsidRDefault="004E1150" w:rsidP="004E1150"/>
    <w:p w:rsidR="004E1150" w:rsidRPr="00152E9D" w:rsidRDefault="004E1150" w:rsidP="004E1150">
      <w:r>
        <w:rPr>
          <w:rFonts w:hAnsi="宋体"/>
        </w:rPr>
        <w:t>(</w:t>
      </w:r>
      <w:r w:rsidRPr="00152E9D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设函数</w:t>
      </w:r>
      <w:r w:rsidR="00807FEB" w:rsidRPr="00807FEB">
        <w:rPr>
          <w:position w:val="-10"/>
        </w:rPr>
        <w:object w:dxaOrig="920" w:dyaOrig="320">
          <v:shape id="_x0000_i1131" type="#_x0000_t75" style="width:46.15pt;height:16.15pt" o:ole="">
            <v:imagedata r:id="rId223" o:title=""/>
          </v:shape>
          <o:OLEObject Type="Embed" ProgID="Equation.DSMT4" ShapeID="_x0000_i1131" DrawAspect="Content" ObjectID="_1693922902" r:id="rId224"/>
        </w:object>
      </w:r>
      <w:r w:rsidRPr="00152E9D">
        <w:rPr>
          <w:rFonts w:hAnsi="宋体"/>
        </w:rPr>
        <w:t>在</w:t>
      </w:r>
      <w:r w:rsidR="00807FEB" w:rsidRPr="00807FEB">
        <w:rPr>
          <w:position w:val="-10"/>
        </w:rPr>
        <w:object w:dxaOrig="740" w:dyaOrig="320">
          <v:shape id="_x0000_i1132" type="#_x0000_t75" style="width:36.9pt;height:16.15pt" o:ole="">
            <v:imagedata r:id="rId225" o:title=""/>
          </v:shape>
          <o:OLEObject Type="Embed" ProgID="Equation.DSMT4" ShapeID="_x0000_i1132" DrawAspect="Content" ObjectID="_1693922903" r:id="rId226"/>
        </w:object>
      </w:r>
      <w:r w:rsidRPr="00152E9D">
        <w:rPr>
          <w:rFonts w:hAnsi="宋体"/>
        </w:rPr>
        <w:t>内有界且可导，则</w:t>
      </w:r>
      <w:r>
        <w:rPr>
          <w:rFonts w:hAnsi="宋体"/>
        </w:rPr>
        <w:t>(</w:t>
      </w:r>
      <w:r w:rsidRPr="00152E9D">
        <w:t xml:space="preserve">   </w:t>
      </w:r>
      <w:r w:rsidR="00EC3BB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18"/>
        </w:rPr>
        <w:object w:dxaOrig="1320" w:dyaOrig="420">
          <v:shape id="_x0000_i1133" type="#_x0000_t75" style="width:66pt;height:21.25pt" o:ole="">
            <v:imagedata r:id="rId227" o:title=""/>
          </v:shape>
          <o:OLEObject Type="Embed" ProgID="Equation.DSMT4" ShapeID="_x0000_i1133" DrawAspect="Content" ObjectID="_1693922904" r:id="rId228"/>
        </w:object>
      </w:r>
      <w:r w:rsidRPr="00152E9D">
        <w:rPr>
          <w:rFonts w:hAnsi="宋体"/>
        </w:rPr>
        <w:t>时，必有</w:t>
      </w:r>
      <w:r w:rsidR="00807FEB" w:rsidRPr="00807FEB">
        <w:rPr>
          <w:position w:val="-18"/>
        </w:rPr>
        <w:object w:dxaOrig="1400" w:dyaOrig="420">
          <v:shape id="_x0000_i1134" type="#_x0000_t75" style="width:70.15pt;height:21.25pt" o:ole="">
            <v:imagedata r:id="rId229" o:title=""/>
          </v:shape>
          <o:OLEObject Type="Embed" ProgID="Equation.DSMT4" ShapeID="_x0000_i1134" DrawAspect="Content" ObjectID="_1693922905" r:id="rId230"/>
        </w:object>
      </w:r>
      <w:r w:rsidR="00EC3BB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EC3BB3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18"/>
        </w:rPr>
        <w:object w:dxaOrig="1040" w:dyaOrig="420">
          <v:shape id="_x0000_i1135" type="#_x0000_t75" style="width:52.15pt;height:21.25pt" o:ole="">
            <v:imagedata r:id="rId231" o:title=""/>
          </v:shape>
          <o:OLEObject Type="Embed" ProgID="Equation.DSMT4" ShapeID="_x0000_i1135" DrawAspect="Content" ObjectID="_1693922906" r:id="rId232"/>
        </w:object>
      </w:r>
      <w:r w:rsidRPr="00152E9D">
        <w:rPr>
          <w:rFonts w:hAnsi="宋体"/>
        </w:rPr>
        <w:t>存在时，必有</w:t>
      </w:r>
      <w:r w:rsidR="00807FEB" w:rsidRPr="00807FEB">
        <w:rPr>
          <w:position w:val="-18"/>
        </w:rPr>
        <w:object w:dxaOrig="1400" w:dyaOrig="420">
          <v:shape id="_x0000_i1136" type="#_x0000_t75" style="width:70.15pt;height:21.25pt" o:ole="">
            <v:imagedata r:id="rId233" o:title=""/>
          </v:shape>
          <o:OLEObject Type="Embed" ProgID="Equation.DSMT4" ShapeID="_x0000_i1136" DrawAspect="Content" ObjectID="_1693922907" r:id="rId234"/>
        </w:object>
      </w:r>
      <w:r w:rsidR="00EC3BB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20"/>
        </w:rPr>
        <w:object w:dxaOrig="1280" w:dyaOrig="440">
          <v:shape id="_x0000_i1137" type="#_x0000_t75" style="width:64.15pt;height:22.15pt" o:ole="">
            <v:imagedata r:id="rId235" o:title=""/>
          </v:shape>
          <o:OLEObject Type="Embed" ProgID="Equation.DSMT4" ShapeID="_x0000_i1137" DrawAspect="Content" ObjectID="_1693922908" r:id="rId236"/>
        </w:object>
      </w:r>
      <w:r w:rsidRPr="00152E9D">
        <w:rPr>
          <w:rFonts w:hAnsi="宋体"/>
        </w:rPr>
        <w:t>时，必有</w:t>
      </w:r>
      <w:r w:rsidR="00807FEB" w:rsidRPr="00807FEB">
        <w:rPr>
          <w:position w:val="-20"/>
        </w:rPr>
        <w:object w:dxaOrig="1359" w:dyaOrig="440">
          <v:shape id="_x0000_i1138" type="#_x0000_t75" style="width:67.85pt;height:22.15pt" o:ole="">
            <v:imagedata r:id="rId237" o:title=""/>
          </v:shape>
          <o:OLEObject Type="Embed" ProgID="Equation.DSMT4" ShapeID="_x0000_i1138" DrawAspect="Content" ObjectID="_1693922909" r:id="rId238"/>
        </w:object>
      </w:r>
      <w:r w:rsidR="00EC3BB3">
        <w:rPr>
          <w:rFonts w:hint="eastAsia"/>
        </w:rPr>
        <w:t>．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="00EC3BB3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20"/>
        </w:rPr>
        <w:object w:dxaOrig="999" w:dyaOrig="440">
          <v:shape id="_x0000_i1139" type="#_x0000_t75" style="width:49.85pt;height:22.15pt" o:ole="">
            <v:imagedata r:id="rId239" o:title=""/>
          </v:shape>
          <o:OLEObject Type="Embed" ProgID="Equation.DSMT4" ShapeID="_x0000_i1139" DrawAspect="Content" ObjectID="_1693922910" r:id="rId240"/>
        </w:object>
      </w:r>
      <w:r w:rsidRPr="00152E9D">
        <w:rPr>
          <w:rFonts w:hAnsi="宋体"/>
        </w:rPr>
        <w:t>存在时，必有</w:t>
      </w:r>
      <w:r w:rsidR="00807FEB" w:rsidRPr="00807FEB">
        <w:rPr>
          <w:position w:val="-20"/>
        </w:rPr>
        <w:object w:dxaOrig="1359" w:dyaOrig="440">
          <v:shape id="_x0000_i1140" type="#_x0000_t75" style="width:67.85pt;height:22.15pt" o:ole="">
            <v:imagedata r:id="rId241" o:title=""/>
          </v:shape>
          <o:OLEObject Type="Embed" ProgID="Equation.DSMT4" ShapeID="_x0000_i1140" DrawAspect="Content" ObjectID="_1693922911" r:id="rId242"/>
        </w:object>
      </w:r>
      <w:r w:rsidR="00EC3BB3">
        <w:rPr>
          <w:rFonts w:hint="eastAsia"/>
        </w:rPr>
        <w:t>．</w:t>
      </w:r>
    </w:p>
    <w:p w:rsidR="00E31626" w:rsidRDefault="00E31626" w:rsidP="00E31626"/>
    <w:p w:rsidR="00EC3BB3" w:rsidRDefault="00E31626" w:rsidP="00EC3BB3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/>
        </w:rPr>
        <w:t>令</w:t>
      </w:r>
      <w:r w:rsidR="00807FEB" w:rsidRPr="00807FEB">
        <w:rPr>
          <w:position w:val="-24"/>
        </w:rPr>
        <w:object w:dxaOrig="1500" w:dyaOrig="620">
          <v:shape id="_x0000_i1141" type="#_x0000_t75" style="width:75.25pt;height:30.9pt" o:ole="">
            <v:imagedata r:id="rId243" o:title=""/>
          </v:shape>
          <o:OLEObject Type="Embed" ProgID="Equation.DSMT4" ShapeID="_x0000_i1141" DrawAspect="Content" ObjectID="_1693922912" r:id="rId244"/>
        </w:object>
      </w:r>
      <w:r w:rsidR="004E1150" w:rsidRPr="00DE2077">
        <w:rPr>
          <w:rFonts w:hAnsi="宋体"/>
        </w:rPr>
        <w:t>，则</w:t>
      </w:r>
      <w:r w:rsidR="00807FEB" w:rsidRPr="00807FEB">
        <w:rPr>
          <w:position w:val="-10"/>
        </w:rPr>
        <w:object w:dxaOrig="540" w:dyaOrig="320">
          <v:shape id="_x0000_i1142" type="#_x0000_t75" style="width:27.25pt;height:16.15pt" o:ole="">
            <v:imagedata r:id="rId245" o:title=""/>
          </v:shape>
          <o:OLEObject Type="Embed" ProgID="Equation.DSMT4" ShapeID="_x0000_i1142" DrawAspect="Content" ObjectID="_1693922913" r:id="rId246"/>
        </w:object>
      </w:r>
      <w:r w:rsidR="004E1150" w:rsidRPr="00DE2077">
        <w:rPr>
          <w:rFonts w:hAnsi="宋体"/>
        </w:rPr>
        <w:t>在</w:t>
      </w:r>
      <w:r w:rsidR="00807FEB" w:rsidRPr="00807FEB">
        <w:rPr>
          <w:position w:val="-10"/>
        </w:rPr>
        <w:object w:dxaOrig="740" w:dyaOrig="320">
          <v:shape id="_x0000_i1143" type="#_x0000_t75" style="width:36.9pt;height:16.15pt" o:ole="">
            <v:imagedata r:id="rId247" o:title=""/>
          </v:shape>
          <o:OLEObject Type="Embed" ProgID="Equation.DSMT4" ShapeID="_x0000_i1143" DrawAspect="Content" ObjectID="_1693922914" r:id="rId248"/>
        </w:object>
      </w:r>
      <w:r w:rsidR="004E1150" w:rsidRPr="00DE2077">
        <w:rPr>
          <w:rFonts w:hAnsi="宋体"/>
        </w:rPr>
        <w:t>有界，</w:t>
      </w:r>
      <w:r w:rsidR="00807FEB" w:rsidRPr="00807FEB">
        <w:rPr>
          <w:position w:val="-24"/>
        </w:rPr>
        <w:object w:dxaOrig="2720" w:dyaOrig="620">
          <v:shape id="_x0000_i1144" type="#_x0000_t75" style="width:136.15pt;height:30.9pt" o:ole="">
            <v:imagedata r:id="rId249" o:title=""/>
          </v:shape>
          <o:OLEObject Type="Embed" ProgID="Equation.DSMT4" ShapeID="_x0000_i1144" DrawAspect="Content" ObjectID="_1693922915" r:id="rId250"/>
        </w:object>
      </w:r>
      <w:r w:rsidR="00EC3BB3">
        <w:rPr>
          <w:rFonts w:hint="eastAsia"/>
        </w:rPr>
        <w:t>．</w:t>
      </w:r>
    </w:p>
    <w:p w:rsidR="00EC3BB3" w:rsidRDefault="00807FEB" w:rsidP="00EC3BB3">
      <w:pPr>
        <w:ind w:leftChars="200" w:left="480"/>
      </w:pPr>
      <w:r w:rsidRPr="00807FEB">
        <w:rPr>
          <w:position w:val="-18"/>
        </w:rPr>
        <w:object w:dxaOrig="1320" w:dyaOrig="420">
          <v:shape id="_x0000_i1145" type="#_x0000_t75" style="width:66pt;height:21.25pt" o:ole="">
            <v:imagedata r:id="rId251" o:title=""/>
          </v:shape>
          <o:OLEObject Type="Embed" ProgID="Equation.DSMT4" ShapeID="_x0000_i1145" DrawAspect="Content" ObjectID="_1693922916" r:id="rId252"/>
        </w:object>
      </w:r>
      <w:r w:rsidR="004E1150" w:rsidRPr="00DE2077">
        <w:rPr>
          <w:rFonts w:hint="eastAsia"/>
        </w:rPr>
        <w:t>，</w:t>
      </w:r>
      <w:r w:rsidR="004E1150" w:rsidRPr="00DE2077">
        <w:rPr>
          <w:rFonts w:hAnsi="宋体"/>
        </w:rPr>
        <w:t>但</w:t>
      </w:r>
      <w:r w:rsidRPr="00807FEB">
        <w:rPr>
          <w:position w:val="-18"/>
        </w:rPr>
        <w:object w:dxaOrig="1020" w:dyaOrig="420">
          <v:shape id="_x0000_i1146" type="#_x0000_t75" style="width:51.25pt;height:21.25pt" o:ole="">
            <v:imagedata r:id="rId253" o:title=""/>
          </v:shape>
          <o:OLEObject Type="Embed" ProgID="Equation.DSMT4" ShapeID="_x0000_i1146" DrawAspect="Content" ObjectID="_1693922917" r:id="rId254"/>
        </w:object>
      </w:r>
      <w:r w:rsidR="004E1150" w:rsidRPr="00DE2077">
        <w:rPr>
          <w:rFonts w:hAnsi="宋体"/>
        </w:rPr>
        <w:t>不存在，故</w:t>
      </w:r>
      <w:r w:rsidR="004E1150" w:rsidRPr="00DE2077">
        <w:rPr>
          <w:rFonts w:hAnsi="宋体"/>
        </w:rPr>
        <w:t>(</w:t>
      </w:r>
      <w:r w:rsidR="004E1150" w:rsidRPr="00DE2077">
        <w:t>A</w:t>
      </w:r>
      <w:r w:rsidR="004E1150" w:rsidRPr="00DE2077">
        <w:rPr>
          <w:rFonts w:hAnsi="宋体"/>
        </w:rPr>
        <w:t>)</w:t>
      </w:r>
      <w:r w:rsidR="004E1150" w:rsidRPr="00DE2077">
        <w:rPr>
          <w:rFonts w:hAnsi="宋体"/>
        </w:rPr>
        <w:t>不成立；</w:t>
      </w:r>
      <w:r w:rsidRPr="00807FEB">
        <w:rPr>
          <w:position w:val="-20"/>
        </w:rPr>
        <w:object w:dxaOrig="1280" w:dyaOrig="440">
          <v:shape id="_x0000_i1147" type="#_x0000_t75" style="width:64.15pt;height:22.15pt" o:ole="">
            <v:imagedata r:id="rId255" o:title=""/>
          </v:shape>
          <o:OLEObject Type="Embed" ProgID="Equation.DSMT4" ShapeID="_x0000_i1147" DrawAspect="Content" ObjectID="_1693922918" r:id="rId256"/>
        </w:object>
      </w:r>
      <w:r w:rsidR="004E1150" w:rsidRPr="00DE2077">
        <w:rPr>
          <w:rFonts w:hAnsi="宋体"/>
        </w:rPr>
        <w:t>，但</w:t>
      </w:r>
      <w:r w:rsidR="004E1150" w:rsidRPr="00DE2077">
        <w:t xml:space="preserve"> </w:t>
      </w:r>
      <w:r w:rsidRPr="00807FEB">
        <w:rPr>
          <w:position w:val="-20"/>
        </w:rPr>
        <w:object w:dxaOrig="1660" w:dyaOrig="440">
          <v:shape id="_x0000_i1148" type="#_x0000_t75" style="width:83.1pt;height:22.15pt" o:ole="">
            <v:imagedata r:id="rId257" o:title=""/>
          </v:shape>
          <o:OLEObject Type="Embed" ProgID="Equation.DSMT4" ShapeID="_x0000_i1148" DrawAspect="Content" ObjectID="_1693922919" r:id="rId258"/>
        </w:object>
      </w:r>
      <w:r w:rsidR="004E1150" w:rsidRPr="00DE2077">
        <w:rPr>
          <w:rFonts w:hAnsi="宋体"/>
        </w:rPr>
        <w:t>，</w:t>
      </w:r>
      <w:r w:rsidR="004E1150" w:rsidRPr="00DE2077">
        <w:t>(C)</w:t>
      </w:r>
      <w:r w:rsidR="004E1150" w:rsidRPr="00DE2077">
        <w:rPr>
          <w:rFonts w:hAnsi="宋体"/>
        </w:rPr>
        <w:t>和</w:t>
      </w:r>
      <w:r w:rsidR="004E1150" w:rsidRPr="00DE2077">
        <w:rPr>
          <w:rFonts w:hAnsi="宋体"/>
        </w:rPr>
        <w:t>(</w:t>
      </w:r>
      <w:r w:rsidR="004E1150" w:rsidRPr="00DE2077">
        <w:t>D</w:t>
      </w:r>
      <w:r w:rsidR="004E1150" w:rsidRPr="00DE2077">
        <w:rPr>
          <w:rFonts w:hAnsi="宋体"/>
        </w:rPr>
        <w:t>)</w:t>
      </w:r>
      <w:r w:rsidR="004E1150" w:rsidRPr="00DE2077">
        <w:rPr>
          <w:rFonts w:hAnsi="宋体"/>
        </w:rPr>
        <w:t>不成立，故选</w:t>
      </w:r>
      <w:r w:rsidR="004E1150" w:rsidRPr="00DE2077">
        <w:rPr>
          <w:rFonts w:hAnsi="宋体"/>
        </w:rPr>
        <w:t>(</w:t>
      </w:r>
      <w:r w:rsidR="004E1150" w:rsidRPr="00DE2077">
        <w:t>B</w:t>
      </w:r>
      <w:r w:rsidR="004E1150" w:rsidRPr="00DE2077">
        <w:rPr>
          <w:rFonts w:hAnsi="宋体"/>
        </w:rPr>
        <w:t>)</w:t>
      </w:r>
      <w:r w:rsidR="00EC3BB3">
        <w:rPr>
          <w:rFonts w:hint="eastAsia"/>
        </w:rPr>
        <w:t>．</w:t>
      </w:r>
    </w:p>
    <w:p w:rsidR="00F91811" w:rsidRDefault="00EC3BB3" w:rsidP="00F91811">
      <w:pPr>
        <w:ind w:leftChars="200" w:left="480"/>
        <w:jc w:val="center"/>
        <w:rPr>
          <w:rFonts w:hAnsi="宋体"/>
        </w:rPr>
      </w:pPr>
      <w:r w:rsidRPr="00EC3BB3">
        <w:rPr>
          <w:rFonts w:hint="eastAsia"/>
        </w:rPr>
        <w:t>下面</w:t>
      </w:r>
      <w:r w:rsidRPr="00DE2077">
        <w:rPr>
          <w:rFonts w:hAnsi="宋体"/>
        </w:rPr>
        <w:t>用反证法</w:t>
      </w:r>
      <w:r w:rsidR="004E1150" w:rsidRPr="00DE2077">
        <w:rPr>
          <w:rFonts w:hAnsi="宋体"/>
        </w:rPr>
        <w:t>证明</w:t>
      </w:r>
      <w:r w:rsidR="004E1150" w:rsidRPr="00DE2077">
        <w:rPr>
          <w:rFonts w:hAnsi="宋体"/>
        </w:rPr>
        <w:t>(</w:t>
      </w:r>
      <w:r w:rsidR="004E1150" w:rsidRPr="00DE2077">
        <w:t>B</w:t>
      </w:r>
      <w:r w:rsidR="004E1150" w:rsidRPr="00DE2077">
        <w:rPr>
          <w:rFonts w:hAnsi="宋体"/>
        </w:rPr>
        <w:t>)</w:t>
      </w:r>
      <w:r w:rsidR="004E1150" w:rsidRPr="00DE2077">
        <w:rPr>
          <w:rFonts w:hAnsi="宋体"/>
        </w:rPr>
        <w:t>正确</w:t>
      </w:r>
      <w:r>
        <w:rPr>
          <w:rFonts w:hint="eastAsia"/>
        </w:rPr>
        <w:t>：</w:t>
      </w:r>
      <w:r w:rsidR="004E1150" w:rsidRPr="00DE2077">
        <w:rPr>
          <w:rFonts w:hAnsi="宋体"/>
        </w:rPr>
        <w:t>设</w:t>
      </w:r>
      <w:r w:rsidR="00807FEB" w:rsidRPr="00807FEB">
        <w:rPr>
          <w:position w:val="-18"/>
        </w:rPr>
        <w:object w:dxaOrig="1020" w:dyaOrig="420">
          <v:shape id="_x0000_i1149" type="#_x0000_t75" style="width:51.25pt;height:21.25pt" o:ole="">
            <v:imagedata r:id="rId259" o:title=""/>
          </v:shape>
          <o:OLEObject Type="Embed" ProgID="Equation.DSMT4" ShapeID="_x0000_i1149" DrawAspect="Content" ObjectID="_1693922920" r:id="rId260"/>
        </w:object>
      </w:r>
      <w:r w:rsidR="004E1150" w:rsidRPr="00DE2077">
        <w:rPr>
          <w:rFonts w:hAnsi="宋体"/>
        </w:rPr>
        <w:t>存在，</w:t>
      </w:r>
      <w:r>
        <w:rPr>
          <w:rFonts w:hAnsi="宋体" w:hint="eastAsia"/>
        </w:rPr>
        <w:t>但</w:t>
      </w:r>
      <w:r w:rsidR="00807FEB" w:rsidRPr="00807FEB">
        <w:rPr>
          <w:position w:val="-18"/>
        </w:rPr>
        <w:object w:dxaOrig="1740" w:dyaOrig="420">
          <v:shape id="_x0000_i1150" type="#_x0000_t75" style="width:87.25pt;height:21.25pt" o:ole="">
            <v:imagedata r:id="rId261" o:title=""/>
          </v:shape>
          <o:OLEObject Type="Embed" ProgID="Equation.DSMT4" ShapeID="_x0000_i1150" DrawAspect="Content" ObjectID="_1693922921" r:id="rId262"/>
        </w:object>
      </w:r>
      <w:r>
        <w:rPr>
          <w:rFonts w:hAnsi="宋体" w:hint="eastAsia"/>
        </w:rPr>
        <w:t>．不妨设</w:t>
      </w:r>
      <w:r w:rsidR="00807FEB" w:rsidRPr="00807FEB">
        <w:rPr>
          <w:position w:val="-6"/>
        </w:rPr>
        <w:object w:dxaOrig="580" w:dyaOrig="279">
          <v:shape id="_x0000_i1151" type="#_x0000_t75" style="width:29.1pt;height:13.85pt" o:ole="">
            <v:imagedata r:id="rId263" o:title=""/>
          </v:shape>
          <o:OLEObject Type="Embed" ProgID="Equation.DSMT4" ShapeID="_x0000_i1151" DrawAspect="Content" ObjectID="_1693922922" r:id="rId264"/>
        </w:object>
      </w:r>
      <w:r w:rsidR="004E1150" w:rsidRPr="00DE2077">
        <w:rPr>
          <w:rFonts w:hint="eastAsia"/>
        </w:rPr>
        <w:t>，</w:t>
      </w:r>
      <w:r w:rsidR="004E1150" w:rsidRPr="00DE2077">
        <w:rPr>
          <w:rFonts w:hAnsi="宋体"/>
        </w:rPr>
        <w:t>则对于</w:t>
      </w:r>
      <w:r w:rsidR="00807FEB" w:rsidRPr="00807FEB">
        <w:rPr>
          <w:position w:val="-24"/>
        </w:rPr>
        <w:object w:dxaOrig="980" w:dyaOrig="620">
          <v:shape id="_x0000_i1152" type="#_x0000_t75" style="width:48.9pt;height:30.9pt" o:ole="">
            <v:imagedata r:id="rId265" o:title=""/>
          </v:shape>
          <o:OLEObject Type="Embed" ProgID="Equation.DSMT4" ShapeID="_x0000_i1152" DrawAspect="Content" ObjectID="_1693922923" r:id="rId266"/>
        </w:object>
      </w:r>
      <w:r w:rsidR="004E1150" w:rsidRPr="00DE2077">
        <w:rPr>
          <w:rFonts w:hAnsi="宋体"/>
        </w:rPr>
        <w:t>，存在</w:t>
      </w:r>
      <w:r w:rsidR="00807FEB" w:rsidRPr="00807FEB">
        <w:rPr>
          <w:position w:val="-6"/>
        </w:rPr>
        <w:object w:dxaOrig="600" w:dyaOrig="279">
          <v:shape id="_x0000_i1153" type="#_x0000_t75" style="width:30pt;height:13.85pt" o:ole="">
            <v:imagedata r:id="rId267" o:title=""/>
          </v:shape>
          <o:OLEObject Type="Embed" ProgID="Equation.DSMT4" ShapeID="_x0000_i1153" DrawAspect="Content" ObjectID="_1693922924" r:id="rId268"/>
        </w:object>
      </w:r>
      <w:r w:rsidR="004E1150" w:rsidRPr="00DE2077">
        <w:rPr>
          <w:rFonts w:hAnsi="宋体"/>
        </w:rPr>
        <w:t>，使当</w:t>
      </w:r>
      <w:r w:rsidR="00807FEB" w:rsidRPr="00025957">
        <w:rPr>
          <w:position w:val="-4"/>
        </w:rPr>
        <w:object w:dxaOrig="600" w:dyaOrig="240">
          <v:shape id="_x0000_i1154" type="#_x0000_t75" style="width:30pt;height:12pt" o:ole="">
            <v:imagedata r:id="rId269" o:title=""/>
          </v:shape>
          <o:OLEObject Type="Embed" ProgID="Equation.DSMT4" ShapeID="_x0000_i1154" DrawAspect="Content" ObjectID="_1693922925" r:id="rId270"/>
        </w:object>
      </w:r>
      <w:r w:rsidR="004E1150" w:rsidRPr="00DE2077">
        <w:rPr>
          <w:rFonts w:hAnsi="宋体"/>
        </w:rPr>
        <w:t>时，</w:t>
      </w:r>
      <w:r w:rsidR="00807FEB" w:rsidRPr="00807FEB">
        <w:rPr>
          <w:position w:val="-24"/>
        </w:rPr>
        <w:object w:dxaOrig="1800" w:dyaOrig="620">
          <v:shape id="_x0000_i1155" type="#_x0000_t75" style="width:90pt;height:30.9pt" o:ole="">
            <v:imagedata r:id="rId271" o:title=""/>
          </v:shape>
          <o:OLEObject Type="Embed" ProgID="Equation.DSMT4" ShapeID="_x0000_i1155" DrawAspect="Content" ObjectID="_1693922926" r:id="rId272"/>
        </w:object>
      </w:r>
      <w:r w:rsidR="004E1150" w:rsidRPr="00DE2077">
        <w:rPr>
          <w:rFonts w:hAnsi="宋体"/>
        </w:rPr>
        <w:t>，即</w:t>
      </w:r>
    </w:p>
    <w:p w:rsidR="00F91811" w:rsidRDefault="00807FEB" w:rsidP="00F91811">
      <w:pPr>
        <w:ind w:leftChars="200" w:left="480"/>
        <w:jc w:val="center"/>
      </w:pPr>
      <w:r w:rsidRPr="00807FEB">
        <w:rPr>
          <w:position w:val="-24"/>
        </w:rPr>
        <w:object w:dxaOrig="3180" w:dyaOrig="620">
          <v:shape id="_x0000_i1156" type="#_x0000_t75" style="width:159.25pt;height:30.9pt" o:ole="">
            <v:imagedata r:id="rId273" o:title=""/>
          </v:shape>
          <o:OLEObject Type="Embed" ProgID="Equation.DSMT4" ShapeID="_x0000_i1156" DrawAspect="Content" ObjectID="_1693922927" r:id="rId274"/>
        </w:object>
      </w:r>
    </w:p>
    <w:p w:rsidR="004E1150" w:rsidRPr="00DE2077" w:rsidRDefault="004E1150" w:rsidP="00EC3BB3">
      <w:pPr>
        <w:ind w:leftChars="200" w:left="480"/>
      </w:pPr>
      <w:r w:rsidRPr="00DE2077">
        <w:rPr>
          <w:rFonts w:hAnsi="宋体"/>
        </w:rPr>
        <w:t>由此可知</w:t>
      </w:r>
      <w:r w:rsidRPr="00DE2077">
        <w:rPr>
          <w:rFonts w:hAnsi="宋体" w:hint="eastAsia"/>
        </w:rPr>
        <w:t>，</w:t>
      </w:r>
      <w:r w:rsidR="00807FEB" w:rsidRPr="00807FEB">
        <w:rPr>
          <w:position w:val="-10"/>
        </w:rPr>
        <w:object w:dxaOrig="580" w:dyaOrig="320">
          <v:shape id="_x0000_i1157" type="#_x0000_t75" style="width:29.1pt;height:16.15pt" o:ole="">
            <v:imagedata r:id="rId275" o:title=""/>
          </v:shape>
          <o:OLEObject Type="Embed" ProgID="Equation.DSMT4" ShapeID="_x0000_i1157" DrawAspect="Content" ObjectID="_1693922928" r:id="rId276"/>
        </w:object>
      </w:r>
      <w:r w:rsidRPr="00DE2077">
        <w:rPr>
          <w:rFonts w:hAnsi="宋体"/>
        </w:rPr>
        <w:t>有界且大于</w:t>
      </w:r>
      <w:r w:rsidR="00807FEB" w:rsidRPr="00807FEB">
        <w:rPr>
          <w:position w:val="-24"/>
        </w:rPr>
        <w:object w:dxaOrig="260" w:dyaOrig="620">
          <v:shape id="_x0000_i1158" type="#_x0000_t75" style="width:12.9pt;height:30.9pt" o:ole="">
            <v:imagedata r:id="rId277" o:title=""/>
          </v:shape>
          <o:OLEObject Type="Embed" ProgID="Equation.DSMT4" ShapeID="_x0000_i1158" DrawAspect="Content" ObjectID="_1693922929" r:id="rId278"/>
        </w:object>
      </w:r>
      <w:r w:rsidR="00F91811">
        <w:rPr>
          <w:rFonts w:hAnsi="宋体" w:hint="eastAsia"/>
        </w:rPr>
        <w:t>．</w:t>
      </w:r>
      <w:r w:rsidRPr="00DE2077">
        <w:rPr>
          <w:rFonts w:hAnsi="宋体"/>
        </w:rPr>
        <w:t>在区间</w:t>
      </w:r>
      <w:r w:rsidR="00807FEB" w:rsidRPr="00807FEB">
        <w:rPr>
          <w:position w:val="-10"/>
        </w:rPr>
        <w:object w:dxaOrig="600" w:dyaOrig="320">
          <v:shape id="_x0000_i1159" type="#_x0000_t75" style="width:30pt;height:16.15pt" o:ole="">
            <v:imagedata r:id="rId279" o:title=""/>
          </v:shape>
          <o:OLEObject Type="Embed" ProgID="Equation.DSMT4" ShapeID="_x0000_i1159" DrawAspect="Content" ObjectID="_1693922930" r:id="rId280"/>
        </w:object>
      </w:r>
      <w:r w:rsidR="00F91811">
        <w:rPr>
          <w:rFonts w:hAnsi="宋体"/>
        </w:rPr>
        <w:t>上应用拉格朗日中值定理</w:t>
      </w:r>
      <w:r w:rsidRPr="00DE2077">
        <w:rPr>
          <w:rFonts w:hAnsi="宋体"/>
        </w:rPr>
        <w:t>有</w:t>
      </w:r>
    </w:p>
    <w:p w:rsidR="004E1150" w:rsidRPr="00DE2077" w:rsidRDefault="00807FEB" w:rsidP="00EC3BB3">
      <w:pPr>
        <w:ind w:leftChars="200" w:left="480"/>
        <w:jc w:val="center"/>
      </w:pPr>
      <w:r w:rsidRPr="00807FEB">
        <w:rPr>
          <w:position w:val="-24"/>
        </w:rPr>
        <w:object w:dxaOrig="4599" w:dyaOrig="620">
          <v:shape id="_x0000_i1160" type="#_x0000_t75" style="width:229.85pt;height:30.9pt" o:ole="">
            <v:imagedata r:id="rId281" o:title=""/>
          </v:shape>
          <o:OLEObject Type="Embed" ProgID="Equation.DSMT4" ShapeID="_x0000_i1160" DrawAspect="Content" ObjectID="_1693922931" r:id="rId282"/>
        </w:object>
      </w:r>
    </w:p>
    <w:p w:rsidR="004E1150" w:rsidRDefault="004E1150" w:rsidP="00EC3BB3">
      <w:pPr>
        <w:ind w:leftChars="200" w:left="480"/>
        <w:rPr>
          <w:rFonts w:hAnsi="宋体"/>
        </w:rPr>
      </w:pPr>
      <w:r w:rsidRPr="00DE2077">
        <w:rPr>
          <w:rFonts w:hAnsi="宋体"/>
        </w:rPr>
        <w:t>从而</w:t>
      </w:r>
      <w:r w:rsidR="00807FEB" w:rsidRPr="00807FEB">
        <w:rPr>
          <w:position w:val="-18"/>
        </w:rPr>
        <w:object w:dxaOrig="1500" w:dyaOrig="420">
          <v:shape id="_x0000_i1161" type="#_x0000_t75" style="width:75.25pt;height:21.25pt" o:ole="">
            <v:imagedata r:id="rId283" o:title=""/>
          </v:shape>
          <o:OLEObject Type="Embed" ProgID="Equation.DSMT4" ShapeID="_x0000_i1161" DrawAspect="Content" ObjectID="_1693922932" r:id="rId284"/>
        </w:object>
      </w:r>
      <w:r w:rsidRPr="00DE2077">
        <w:rPr>
          <w:rFonts w:hAnsi="宋体"/>
        </w:rPr>
        <w:t>，与题设</w:t>
      </w:r>
      <w:r w:rsidR="00807FEB" w:rsidRPr="00807FEB">
        <w:rPr>
          <w:position w:val="-10"/>
        </w:rPr>
        <w:object w:dxaOrig="540" w:dyaOrig="320">
          <v:shape id="_x0000_i1162" type="#_x0000_t75" style="width:27.25pt;height:16.15pt" o:ole="">
            <v:imagedata r:id="rId285" o:title=""/>
          </v:shape>
          <o:OLEObject Type="Embed" ProgID="Equation.DSMT4" ShapeID="_x0000_i1162" DrawAspect="Content" ObjectID="_1693922933" r:id="rId286"/>
        </w:object>
      </w:r>
      <w:r w:rsidRPr="00DE2077">
        <w:rPr>
          <w:rFonts w:hAnsi="宋体"/>
        </w:rPr>
        <w:t>有界矛盾</w:t>
      </w:r>
      <w:r w:rsidR="00EC3BB3">
        <w:rPr>
          <w:rFonts w:hAnsi="宋体" w:hint="eastAsia"/>
        </w:rPr>
        <w:t>．</w:t>
      </w:r>
    </w:p>
    <w:p w:rsidR="004E1150" w:rsidRPr="00EC3BB3" w:rsidRDefault="004E1150" w:rsidP="004E1150">
      <w:pPr>
        <w:rPr>
          <w:rFonts w:hAnsi="宋体"/>
        </w:rPr>
      </w:pPr>
    </w:p>
    <w:p w:rsidR="004E1150" w:rsidRPr="004E1150" w:rsidRDefault="004E1150" w:rsidP="004E1150">
      <w:pPr>
        <w:rPr>
          <w:rFonts w:hAnsi="宋体"/>
        </w:rPr>
      </w:pPr>
    </w:p>
    <w:p w:rsidR="004E1150" w:rsidRDefault="004E1150" w:rsidP="0033350B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152E9D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设有三张不同平面的方程</w:t>
      </w:r>
      <w:r w:rsidR="00807FEB" w:rsidRPr="00807FEB">
        <w:rPr>
          <w:position w:val="-12"/>
        </w:rPr>
        <w:object w:dxaOrig="2960" w:dyaOrig="360">
          <v:shape id="_x0000_i1163" type="#_x0000_t75" style="width:148.15pt;height:18pt" o:ole="">
            <v:imagedata r:id="rId287" o:title=""/>
          </v:shape>
          <o:OLEObject Type="Embed" ProgID="Equation.DSMT4" ShapeID="_x0000_i1163" DrawAspect="Content" ObjectID="_1693922934" r:id="rId288"/>
        </w:object>
      </w:r>
      <w:r w:rsidRPr="00152E9D">
        <w:rPr>
          <w:rFonts w:hAnsi="宋体"/>
        </w:rPr>
        <w:t>它们所组成的线性方程组的系数矩阵与增广矩阵的秩都为</w:t>
      </w:r>
      <w:r w:rsidR="00807FEB" w:rsidRPr="00025957">
        <w:rPr>
          <w:position w:val="-4"/>
        </w:rPr>
        <w:object w:dxaOrig="180" w:dyaOrig="260">
          <v:shape id="_x0000_i1164" type="#_x0000_t75" style="width:9.25pt;height:12.9pt" o:ole="">
            <v:imagedata r:id="rId289" o:title=""/>
          </v:shape>
          <o:OLEObject Type="Embed" ProgID="Equation.DSMT4" ShapeID="_x0000_i1164" DrawAspect="Content" ObjectID="_1693922935" r:id="rId290"/>
        </w:object>
      </w:r>
      <w:r w:rsidRPr="00152E9D">
        <w:rPr>
          <w:rFonts w:hAnsi="宋体"/>
        </w:rPr>
        <w:t>，则这三张平面可能的位置关系为</w:t>
      </w:r>
      <w:r w:rsidRPr="00152E9D">
        <w:t xml:space="preserve">  </w:t>
      </w:r>
      <w:r>
        <w:rPr>
          <w:rFonts w:hAnsi="宋体"/>
        </w:rPr>
        <w:lastRenderedPageBreak/>
        <w:t>(</w:t>
      </w:r>
      <w:r w:rsidRPr="00152E9D">
        <w:t xml:space="preserve">   </w:t>
      </w:r>
      <w:r w:rsidR="0033350B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FF7BA9" w:rsidRDefault="00FF7BA9" w:rsidP="00FF7BA9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(A) </w:t>
      </w:r>
      <w:r>
        <w:rPr>
          <w:rFonts w:hAnsi="宋体" w:hint="eastAsia"/>
          <w:noProof/>
        </w:rPr>
        <w:drawing>
          <wp:inline distT="0" distB="0" distL="0" distR="0">
            <wp:extent cx="1114159" cy="1013885"/>
            <wp:effectExtent l="19050" t="0" r="0" b="0"/>
            <wp:docPr id="1" name="图片 0" descr="2002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1.png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695" cy="101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  <w:t xml:space="preserve">(B) </w:t>
      </w:r>
      <w:r>
        <w:rPr>
          <w:rFonts w:hAnsi="宋体" w:hint="eastAsia"/>
          <w:noProof/>
        </w:rPr>
        <w:drawing>
          <wp:inline distT="0" distB="0" distL="0" distR="0">
            <wp:extent cx="1058409" cy="904940"/>
            <wp:effectExtent l="19050" t="0" r="8391" b="0"/>
            <wp:docPr id="2" name="图片 1" descr="2002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2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918" cy="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A9" w:rsidRPr="00FF7BA9" w:rsidRDefault="00FF7BA9" w:rsidP="00FF7BA9">
      <w:pPr>
        <w:ind w:leftChars="200" w:left="480"/>
        <w:rPr>
          <w:rFonts w:hAnsi="宋体"/>
        </w:rPr>
      </w:pPr>
      <w:r>
        <w:rPr>
          <w:rFonts w:hAnsi="宋体" w:hint="eastAsia"/>
        </w:rPr>
        <w:t xml:space="preserve">(C) </w:t>
      </w:r>
      <w:r>
        <w:rPr>
          <w:rFonts w:hAnsi="宋体" w:hint="eastAsia"/>
          <w:noProof/>
        </w:rPr>
        <w:drawing>
          <wp:inline distT="0" distB="0" distL="0" distR="0">
            <wp:extent cx="1096045" cy="1014046"/>
            <wp:effectExtent l="19050" t="0" r="8855" b="0"/>
            <wp:docPr id="3" name="图片 2" descr="2002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3.png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728" cy="101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</w:r>
      <w:r>
        <w:rPr>
          <w:rFonts w:hAnsi="宋体" w:hint="eastAsia"/>
        </w:rPr>
        <w:tab/>
        <w:t xml:space="preserve">(D) </w:t>
      </w:r>
      <w:r>
        <w:rPr>
          <w:noProof/>
        </w:rPr>
        <w:drawing>
          <wp:inline distT="0" distB="0" distL="0" distR="0">
            <wp:extent cx="1173659" cy="977071"/>
            <wp:effectExtent l="19050" t="0" r="7441" b="0"/>
            <wp:docPr id="5" name="图片 4" descr="2002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2A4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223" cy="97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50" w:rsidRDefault="004E1150" w:rsidP="00FF7BA9"/>
    <w:p w:rsidR="00E31626" w:rsidRDefault="00E31626" w:rsidP="00E31626"/>
    <w:p w:rsidR="0033350B" w:rsidRDefault="00E31626" w:rsidP="0033350B">
      <w:pPr>
        <w:ind w:left="480" w:hangingChars="200" w:hanging="480"/>
        <w:rPr>
          <w:kern w:val="0"/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 w:rsidRPr="00DE2077">
        <w:rPr>
          <w:szCs w:val="21"/>
        </w:rPr>
        <w:t>(B)</w:t>
      </w:r>
      <w:r>
        <w:rPr>
          <w:rFonts w:hint="eastAsia"/>
          <w:kern w:val="0"/>
          <w:szCs w:val="21"/>
        </w:rPr>
        <w:t>．</w:t>
      </w:r>
      <w:r w:rsidR="0033350B">
        <w:rPr>
          <w:rFonts w:hAnsi="宋体" w:hint="eastAsia"/>
          <w:szCs w:val="21"/>
        </w:rPr>
        <w:t>事实上，</w:t>
      </w:r>
      <w:r w:rsidR="0033350B" w:rsidRPr="0033350B">
        <w:rPr>
          <w:rFonts w:hAnsi="宋体" w:hint="eastAsia"/>
          <w:szCs w:val="21"/>
        </w:rPr>
        <w:t>系数矩阵的秩与增广矩阵的秩相等且为</w:t>
      </w:r>
      <w:r w:rsidR="00807FEB" w:rsidRPr="00025957">
        <w:rPr>
          <w:position w:val="-4"/>
        </w:rPr>
        <w:object w:dxaOrig="180" w:dyaOrig="260">
          <v:shape id="_x0000_i1165" type="#_x0000_t75" style="width:9.25pt;height:12.9pt" o:ole="">
            <v:imagedata r:id="rId295" o:title=""/>
          </v:shape>
          <o:OLEObject Type="Embed" ProgID="Equation.DSMT4" ShapeID="_x0000_i1165" DrawAspect="Content" ObjectID="_1693922936" r:id="rId296"/>
        </w:object>
      </w:r>
      <w:r w:rsidR="0033350B" w:rsidRPr="0033350B">
        <w:rPr>
          <w:rFonts w:hAnsi="宋体" w:hint="eastAsia"/>
          <w:szCs w:val="21"/>
        </w:rPr>
        <w:t>，故方程组有解，且解空间的维数为</w:t>
      </w:r>
      <w:r w:rsidR="00807FEB" w:rsidRPr="00807FEB">
        <w:rPr>
          <w:position w:val="-6"/>
        </w:rPr>
        <w:object w:dxaOrig="840" w:dyaOrig="279">
          <v:shape id="_x0000_i1166" type="#_x0000_t75" style="width:42pt;height:13.85pt" o:ole="">
            <v:imagedata r:id="rId297" o:title=""/>
          </v:shape>
          <o:OLEObject Type="Embed" ProgID="Equation.DSMT4" ShapeID="_x0000_i1166" DrawAspect="Content" ObjectID="_1693922937" r:id="rId298"/>
        </w:object>
      </w:r>
      <w:r w:rsidR="0033350B" w:rsidRPr="0033350B">
        <w:rPr>
          <w:rFonts w:hAnsi="宋体" w:hint="eastAsia"/>
          <w:szCs w:val="21"/>
        </w:rPr>
        <w:t>，即公共解构成一条直线，故选</w:t>
      </w:r>
      <w:r w:rsidR="0033350B">
        <w:rPr>
          <w:rFonts w:hAnsi="宋体" w:hint="eastAsia"/>
          <w:szCs w:val="21"/>
        </w:rPr>
        <w:t>(B)</w:t>
      </w:r>
      <w:r w:rsidR="0033350B">
        <w:rPr>
          <w:rFonts w:hAnsi="宋体" w:hint="eastAsia"/>
          <w:szCs w:val="21"/>
        </w:rPr>
        <w:t>．</w:t>
      </w:r>
    </w:p>
    <w:p w:rsidR="004E1150" w:rsidRPr="00DE2077" w:rsidRDefault="004E1150" w:rsidP="004E1150">
      <w:pPr>
        <w:rPr>
          <w:szCs w:val="21"/>
        </w:rPr>
      </w:pPr>
    </w:p>
    <w:p w:rsidR="004E1150" w:rsidRPr="004E1150" w:rsidRDefault="004E1150" w:rsidP="004E1150"/>
    <w:p w:rsidR="004E1150" w:rsidRPr="00152E9D" w:rsidRDefault="004E1150" w:rsidP="004D0693">
      <w:pPr>
        <w:ind w:left="480" w:hangingChars="200" w:hanging="480"/>
      </w:pPr>
      <w:r>
        <w:rPr>
          <w:rFonts w:hAnsi="宋体"/>
        </w:rPr>
        <w:t>(</w:t>
      </w:r>
      <w:r w:rsidRPr="00152E9D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152E9D">
        <w:rPr>
          <w:rFonts w:hAnsi="宋体"/>
        </w:rPr>
        <w:t>设</w:t>
      </w:r>
      <w:r w:rsidR="00807FEB" w:rsidRPr="00807FEB">
        <w:rPr>
          <w:position w:val="-12"/>
        </w:rPr>
        <w:object w:dxaOrig="300" w:dyaOrig="360">
          <v:shape id="_x0000_i1167" type="#_x0000_t75" style="width:15.25pt;height:18pt" o:ole="">
            <v:imagedata r:id="rId299" o:title=""/>
          </v:shape>
          <o:OLEObject Type="Embed" ProgID="Equation.DSMT4" ShapeID="_x0000_i1167" DrawAspect="Content" ObjectID="_1693922938" r:id="rId300"/>
        </w:object>
      </w:r>
      <w:r w:rsidRPr="00152E9D">
        <w:rPr>
          <w:rFonts w:hAnsi="宋体"/>
        </w:rPr>
        <w:t>和</w:t>
      </w:r>
      <w:r w:rsidR="00807FEB" w:rsidRPr="00807FEB">
        <w:rPr>
          <w:position w:val="-12"/>
        </w:rPr>
        <w:object w:dxaOrig="300" w:dyaOrig="360">
          <v:shape id="_x0000_i1168" type="#_x0000_t75" style="width:15.25pt;height:18pt" o:ole="">
            <v:imagedata r:id="rId301" o:title=""/>
          </v:shape>
          <o:OLEObject Type="Embed" ProgID="Equation.DSMT4" ShapeID="_x0000_i1168" DrawAspect="Content" ObjectID="_1693922939" r:id="rId302"/>
        </w:object>
      </w:r>
      <w:r w:rsidRPr="00152E9D">
        <w:rPr>
          <w:rFonts w:hAnsi="宋体"/>
        </w:rPr>
        <w:t>是任意两个相互独立的连续型随机变量，它们的概率密度分别为</w:t>
      </w:r>
      <w:r w:rsidR="00807FEB" w:rsidRPr="00807FEB">
        <w:rPr>
          <w:position w:val="-12"/>
        </w:rPr>
        <w:object w:dxaOrig="580" w:dyaOrig="360">
          <v:shape id="_x0000_i1169" type="#_x0000_t75" style="width:29.1pt;height:18pt" o:ole="">
            <v:imagedata r:id="rId303" o:title=""/>
          </v:shape>
          <o:OLEObject Type="Embed" ProgID="Equation.DSMT4" ShapeID="_x0000_i1169" DrawAspect="Content" ObjectID="_1693922940" r:id="rId304"/>
        </w:object>
      </w:r>
      <w:r w:rsidRPr="00152E9D">
        <w:rPr>
          <w:rFonts w:hAnsi="宋体"/>
        </w:rPr>
        <w:t>和</w:t>
      </w:r>
      <w:r w:rsidR="00807FEB" w:rsidRPr="00807FEB">
        <w:rPr>
          <w:position w:val="-12"/>
        </w:rPr>
        <w:object w:dxaOrig="580" w:dyaOrig="360">
          <v:shape id="_x0000_i1170" type="#_x0000_t75" style="width:29.1pt;height:18pt" o:ole="">
            <v:imagedata r:id="rId305" o:title=""/>
          </v:shape>
          <o:OLEObject Type="Embed" ProgID="Equation.DSMT4" ShapeID="_x0000_i1170" DrawAspect="Content" ObjectID="_1693922941" r:id="rId306"/>
        </w:object>
      </w:r>
      <w:r w:rsidRPr="00152E9D">
        <w:rPr>
          <w:rFonts w:hAnsi="宋体"/>
        </w:rPr>
        <w:t>，分布函数分别为</w:t>
      </w:r>
      <w:r w:rsidR="00807FEB" w:rsidRPr="00807FEB">
        <w:rPr>
          <w:position w:val="-12"/>
        </w:rPr>
        <w:object w:dxaOrig="580" w:dyaOrig="360">
          <v:shape id="_x0000_i1171" type="#_x0000_t75" style="width:29.1pt;height:18pt" o:ole="">
            <v:imagedata r:id="rId307" o:title=""/>
          </v:shape>
          <o:OLEObject Type="Embed" ProgID="Equation.DSMT4" ShapeID="_x0000_i1171" DrawAspect="Content" ObjectID="_1693922942" r:id="rId308"/>
        </w:object>
      </w:r>
      <w:r w:rsidRPr="00152E9D">
        <w:rPr>
          <w:rFonts w:hAnsi="宋体"/>
        </w:rPr>
        <w:t>和</w:t>
      </w:r>
      <w:r w:rsidR="00807FEB" w:rsidRPr="00807FEB">
        <w:rPr>
          <w:position w:val="-12"/>
        </w:rPr>
        <w:object w:dxaOrig="580" w:dyaOrig="360">
          <v:shape id="_x0000_i1172" type="#_x0000_t75" style="width:29.1pt;height:18pt" o:ole="">
            <v:imagedata r:id="rId309" o:title=""/>
          </v:shape>
          <o:OLEObject Type="Embed" ProgID="Equation.DSMT4" ShapeID="_x0000_i1172" DrawAspect="Content" ObjectID="_1693922943" r:id="rId310"/>
        </w:object>
      </w:r>
      <w:r w:rsidRPr="00152E9D">
        <w:rPr>
          <w:rFonts w:hAnsi="宋体"/>
        </w:rPr>
        <w:t>，则</w:t>
      </w:r>
      <w:r>
        <w:rPr>
          <w:rFonts w:hAnsi="宋体"/>
        </w:rPr>
        <w:t>(</w:t>
      </w:r>
      <w:r w:rsidRPr="00152E9D">
        <w:t xml:space="preserve">   </w:t>
      </w:r>
      <w:r w:rsidR="004D069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A</w:t>
      </w:r>
      <w:r>
        <w:rPr>
          <w:rFonts w:hAnsi="宋体"/>
        </w:rPr>
        <w:t>)</w:t>
      </w:r>
      <w:r w:rsidR="004D0693">
        <w:rPr>
          <w:rFonts w:hAnsi="宋体" w:hint="eastAsia"/>
        </w:rPr>
        <w:t xml:space="preserve"> </w:t>
      </w:r>
      <w:r w:rsidR="00807FEB" w:rsidRPr="00807FEB">
        <w:rPr>
          <w:position w:val="-12"/>
        </w:rPr>
        <w:object w:dxaOrig="1300" w:dyaOrig="360">
          <v:shape id="_x0000_i1173" type="#_x0000_t75" style="width:65.1pt;height:18pt" o:ole="">
            <v:imagedata r:id="rId311" o:title=""/>
          </v:shape>
          <o:OLEObject Type="Embed" ProgID="Equation.DSMT4" ShapeID="_x0000_i1173" DrawAspect="Content" ObjectID="_1693922944" r:id="rId312"/>
        </w:object>
      </w:r>
      <w:r w:rsidRPr="00152E9D">
        <w:rPr>
          <w:rFonts w:hAnsi="宋体"/>
        </w:rPr>
        <w:t>必为某一随机变量的概率密度</w:t>
      </w:r>
      <w:r w:rsidR="004D069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B</w:t>
      </w:r>
      <w:r>
        <w:rPr>
          <w:rFonts w:hAnsi="宋体"/>
        </w:rPr>
        <w:t>)</w:t>
      </w:r>
      <w:r w:rsidR="004D0693">
        <w:rPr>
          <w:rFonts w:hAnsi="宋体" w:hint="eastAsia"/>
        </w:rPr>
        <w:t xml:space="preserve"> </w:t>
      </w:r>
      <w:r w:rsidR="00807FEB" w:rsidRPr="00807FEB">
        <w:rPr>
          <w:position w:val="-12"/>
        </w:rPr>
        <w:object w:dxaOrig="1100" w:dyaOrig="360">
          <v:shape id="_x0000_i1174" type="#_x0000_t75" style="width:54.9pt;height:18pt" o:ole="">
            <v:imagedata r:id="rId313" o:title=""/>
          </v:shape>
          <o:OLEObject Type="Embed" ProgID="Equation.DSMT4" ShapeID="_x0000_i1174" DrawAspect="Content" ObjectID="_1693922945" r:id="rId314"/>
        </w:object>
      </w:r>
      <w:r w:rsidRPr="00152E9D">
        <w:rPr>
          <w:rFonts w:hAnsi="宋体"/>
        </w:rPr>
        <w:t>必为某一随机变量的概率密度</w:t>
      </w:r>
      <w:r w:rsidR="004D0693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C</w:t>
      </w:r>
      <w:r>
        <w:rPr>
          <w:rFonts w:hAnsi="宋体"/>
        </w:rPr>
        <w:t>)</w:t>
      </w:r>
      <w:r w:rsidRPr="00152E9D">
        <w:t xml:space="preserve"> </w:t>
      </w:r>
      <w:r w:rsidR="00807FEB" w:rsidRPr="00807FEB">
        <w:rPr>
          <w:position w:val="-12"/>
        </w:rPr>
        <w:object w:dxaOrig="1300" w:dyaOrig="360">
          <v:shape id="_x0000_i1175" type="#_x0000_t75" style="width:65.1pt;height:18pt" o:ole="">
            <v:imagedata r:id="rId315" o:title=""/>
          </v:shape>
          <o:OLEObject Type="Embed" ProgID="Equation.DSMT4" ShapeID="_x0000_i1175" DrawAspect="Content" ObjectID="_1693922946" r:id="rId316"/>
        </w:object>
      </w:r>
      <w:r w:rsidRPr="00152E9D">
        <w:rPr>
          <w:rFonts w:hAnsi="宋体"/>
        </w:rPr>
        <w:t>必为某一随机变量的分布函数</w:t>
      </w:r>
      <w:r w:rsidR="004D0693">
        <w:rPr>
          <w:rFonts w:hint="eastAsia"/>
        </w:rPr>
        <w:t>．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D</w:t>
      </w:r>
      <w:r>
        <w:rPr>
          <w:rFonts w:hAnsi="宋体"/>
        </w:rPr>
        <w:t>)</w:t>
      </w:r>
      <w:r w:rsidRPr="00152E9D">
        <w:t xml:space="preserve"> </w:t>
      </w:r>
      <w:r w:rsidR="00807FEB" w:rsidRPr="00807FEB">
        <w:rPr>
          <w:position w:val="-12"/>
        </w:rPr>
        <w:object w:dxaOrig="1080" w:dyaOrig="360">
          <v:shape id="_x0000_i1176" type="#_x0000_t75" style="width:54pt;height:18pt" o:ole="">
            <v:imagedata r:id="rId317" o:title=""/>
          </v:shape>
          <o:OLEObject Type="Embed" ProgID="Equation.DSMT4" ShapeID="_x0000_i1176" DrawAspect="Content" ObjectID="_1693922947" r:id="rId318"/>
        </w:object>
      </w:r>
      <w:r w:rsidRPr="00152E9D">
        <w:rPr>
          <w:rFonts w:hAnsi="宋体"/>
        </w:rPr>
        <w:t>必为某一随机变量的分布函数</w:t>
      </w:r>
      <w:r w:rsidR="004D0693">
        <w:rPr>
          <w:rFonts w:hint="eastAsia"/>
        </w:rPr>
        <w:t>．</w:t>
      </w:r>
    </w:p>
    <w:p w:rsidR="00E31626" w:rsidRDefault="00E31626" w:rsidP="00E31626"/>
    <w:p w:rsidR="004E1150" w:rsidRPr="00DE2077" w:rsidRDefault="00E31626" w:rsidP="004D0693">
      <w:pPr>
        <w:ind w:left="480" w:hangingChars="200" w:hanging="480"/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>
        <w:rPr>
          <w:rFonts w:hint="eastAsia"/>
        </w:rPr>
        <w:t>应选</w:t>
      </w:r>
      <w:r w:rsidRPr="00E31626">
        <w:rPr>
          <w:rFonts w:hint="eastAsia"/>
        </w:rPr>
        <w:t>(</w:t>
      </w:r>
      <w:r w:rsidR="004E1150" w:rsidRPr="00E31626">
        <w:t>D</w:t>
      </w:r>
      <w:r w:rsidRPr="00E31626">
        <w:rPr>
          <w:rFonts w:hint="eastAsia"/>
        </w:rPr>
        <w:t>)</w:t>
      </w:r>
      <w:r>
        <w:rPr>
          <w:rFonts w:hint="eastAsia"/>
          <w:kern w:val="0"/>
          <w:szCs w:val="21"/>
        </w:rPr>
        <w:t>．</w:t>
      </w:r>
      <w:r w:rsidR="004E1150" w:rsidRPr="00DE2077">
        <w:rPr>
          <w:rFonts w:hAnsi="宋体" w:hint="eastAsia"/>
        </w:rPr>
        <w:t>函数</w:t>
      </w:r>
      <w:r w:rsidR="00807FEB" w:rsidRPr="00807FEB">
        <w:rPr>
          <w:position w:val="-10"/>
        </w:rPr>
        <w:object w:dxaOrig="540" w:dyaOrig="320">
          <v:shape id="_x0000_i1177" type="#_x0000_t75" style="width:27.25pt;height:16.15pt" o:ole="">
            <v:imagedata r:id="rId319" o:title=""/>
          </v:shape>
          <o:OLEObject Type="Embed" ProgID="Equation.DSMT4" ShapeID="_x0000_i1177" DrawAspect="Content" ObjectID="_1693922948" r:id="rId320"/>
        </w:object>
      </w:r>
      <w:r w:rsidR="004E1150" w:rsidRPr="00DE2077">
        <w:rPr>
          <w:rFonts w:hAnsi="宋体"/>
        </w:rPr>
        <w:t>成为概率密度的充要条件为</w:t>
      </w:r>
      <w:r w:rsidR="004E1150" w:rsidRPr="00DE2077">
        <w:rPr>
          <w:rFonts w:hAnsi="宋体" w:hint="eastAsia"/>
        </w:rPr>
        <w:t>：</w:t>
      </w:r>
      <w:r w:rsidR="004E1150" w:rsidRPr="00DE2077">
        <w:rPr>
          <w:rFonts w:hAnsi="宋体"/>
        </w:rPr>
        <w:t>(</w:t>
      </w:r>
      <w:r w:rsidR="004E1150" w:rsidRPr="00DE2077">
        <w:t>1</w:t>
      </w:r>
      <w:r w:rsidR="004E1150" w:rsidRPr="00DE2077">
        <w:rPr>
          <w:rFonts w:hAnsi="宋体"/>
        </w:rPr>
        <w:t>)</w:t>
      </w:r>
      <w:r w:rsidR="00807FEB" w:rsidRPr="00807FEB">
        <w:rPr>
          <w:position w:val="-10"/>
        </w:rPr>
        <w:object w:dxaOrig="880" w:dyaOrig="320">
          <v:shape id="_x0000_i1178" type="#_x0000_t75" style="width:43.85pt;height:16.15pt" o:ole="">
            <v:imagedata r:id="rId321" o:title=""/>
          </v:shape>
          <o:OLEObject Type="Embed" ProgID="Equation.DSMT4" ShapeID="_x0000_i1178" DrawAspect="Content" ObjectID="_1693922949" r:id="rId322"/>
        </w:object>
      </w:r>
      <w:r w:rsidR="00263DC3">
        <w:rPr>
          <w:rFonts w:hint="eastAsia"/>
        </w:rPr>
        <w:t>；</w:t>
      </w:r>
      <w:r w:rsidR="004E1150" w:rsidRPr="00DE2077">
        <w:rPr>
          <w:rFonts w:hAnsi="宋体"/>
        </w:rPr>
        <w:t>(</w:t>
      </w:r>
      <w:r w:rsidR="004E1150" w:rsidRPr="00DE2077">
        <w:t>2</w:t>
      </w:r>
      <w:r w:rsidR="004E1150" w:rsidRPr="00DE2077">
        <w:rPr>
          <w:rFonts w:hAnsi="宋体"/>
        </w:rPr>
        <w:t>)</w:t>
      </w:r>
      <w:r w:rsidR="00807FEB" w:rsidRPr="00807FEB">
        <w:rPr>
          <w:position w:val="-18"/>
        </w:rPr>
        <w:object w:dxaOrig="1440" w:dyaOrig="520">
          <v:shape id="_x0000_i1179" type="#_x0000_t75" style="width:1in;height:25.85pt" o:ole="">
            <v:imagedata r:id="rId323" o:title=""/>
          </v:shape>
          <o:OLEObject Type="Embed" ProgID="Equation.DSMT4" ShapeID="_x0000_i1179" DrawAspect="Content" ObjectID="_1693922950" r:id="rId324"/>
        </w:object>
      </w:r>
      <w:r w:rsidR="004D0693">
        <w:rPr>
          <w:rFonts w:hint="eastAsia"/>
        </w:rPr>
        <w:t>．</w:t>
      </w:r>
      <w:r w:rsidR="004E1150" w:rsidRPr="00DE2077">
        <w:rPr>
          <w:rFonts w:hAnsi="宋体" w:hint="eastAsia"/>
        </w:rPr>
        <w:t>函数</w:t>
      </w:r>
      <w:r w:rsidR="00807FEB" w:rsidRPr="00807FEB">
        <w:rPr>
          <w:position w:val="-10"/>
        </w:rPr>
        <w:object w:dxaOrig="520" w:dyaOrig="320">
          <v:shape id="_x0000_i1180" type="#_x0000_t75" style="width:25.85pt;height:16.15pt" o:ole="">
            <v:imagedata r:id="rId325" o:title=""/>
          </v:shape>
          <o:OLEObject Type="Embed" ProgID="Equation.DSMT4" ShapeID="_x0000_i1180" DrawAspect="Content" ObjectID="_1693922951" r:id="rId326"/>
        </w:object>
      </w:r>
      <w:r w:rsidR="004E1150" w:rsidRPr="00DE2077">
        <w:rPr>
          <w:rFonts w:hAnsi="宋体"/>
        </w:rPr>
        <w:t>成为分布函数的充要条件为</w:t>
      </w:r>
      <w:r w:rsidR="004E1150" w:rsidRPr="00DE2077">
        <w:rPr>
          <w:rFonts w:hAnsi="宋体" w:hint="eastAsia"/>
        </w:rPr>
        <w:t>：</w:t>
      </w:r>
      <w:r w:rsidR="004E1150" w:rsidRPr="00DE2077">
        <w:rPr>
          <w:rFonts w:hAnsi="宋体"/>
        </w:rPr>
        <w:t>(</w:t>
      </w:r>
      <w:r w:rsidR="004E1150" w:rsidRPr="00DE2077">
        <w:t>1</w:t>
      </w:r>
      <w:r w:rsidR="004E1150" w:rsidRPr="00DE2077">
        <w:rPr>
          <w:rFonts w:hAnsi="宋体"/>
        </w:rPr>
        <w:t>)</w:t>
      </w:r>
      <w:r w:rsidR="00807FEB" w:rsidRPr="00807FEB">
        <w:rPr>
          <w:position w:val="-10"/>
        </w:rPr>
        <w:object w:dxaOrig="520" w:dyaOrig="320">
          <v:shape id="_x0000_i1181" type="#_x0000_t75" style="width:25.85pt;height:16.15pt" o:ole="">
            <v:imagedata r:id="rId327" o:title=""/>
          </v:shape>
          <o:OLEObject Type="Embed" ProgID="Equation.DSMT4" ShapeID="_x0000_i1181" DrawAspect="Content" ObjectID="_1693922952" r:id="rId328"/>
        </w:object>
      </w:r>
      <w:r w:rsidR="004E1150" w:rsidRPr="00DE2077">
        <w:rPr>
          <w:rFonts w:hAnsi="宋体"/>
        </w:rPr>
        <w:t>单调不减；</w:t>
      </w:r>
      <w:r w:rsidR="004E1150" w:rsidRPr="00DE2077">
        <w:rPr>
          <w:rFonts w:hAnsi="宋体"/>
        </w:rPr>
        <w:t>(</w:t>
      </w:r>
      <w:r w:rsidR="004E1150" w:rsidRPr="00DE2077">
        <w:t>2</w:t>
      </w:r>
      <w:r w:rsidR="004E1150" w:rsidRPr="00DE2077">
        <w:rPr>
          <w:rFonts w:hAnsi="宋体"/>
        </w:rPr>
        <w:t>)</w:t>
      </w:r>
      <w:r w:rsidR="00807FEB" w:rsidRPr="00807FEB">
        <w:rPr>
          <w:position w:val="-18"/>
        </w:rPr>
        <w:object w:dxaOrig="1300" w:dyaOrig="420">
          <v:shape id="_x0000_i1182" type="#_x0000_t75" style="width:65.1pt;height:21.25pt" o:ole="">
            <v:imagedata r:id="rId329" o:title=""/>
          </v:shape>
          <o:OLEObject Type="Embed" ProgID="Equation.DSMT4" ShapeID="_x0000_i1182" DrawAspect="Content" ObjectID="_1693922953" r:id="rId330"/>
        </w:object>
      </w:r>
      <w:r w:rsidR="00263DC3">
        <w:rPr>
          <w:rFonts w:hint="eastAsia"/>
        </w:rPr>
        <w:t>，</w:t>
      </w:r>
      <w:r w:rsidR="00807FEB" w:rsidRPr="00807FEB">
        <w:rPr>
          <w:position w:val="-18"/>
        </w:rPr>
        <w:object w:dxaOrig="1300" w:dyaOrig="420">
          <v:shape id="_x0000_i1183" type="#_x0000_t75" style="width:65.1pt;height:21.25pt" o:ole="">
            <v:imagedata r:id="rId331" o:title=""/>
          </v:shape>
          <o:OLEObject Type="Embed" ProgID="Equation.DSMT4" ShapeID="_x0000_i1183" DrawAspect="Content" ObjectID="_1693922954" r:id="rId332"/>
        </w:object>
      </w:r>
      <w:r w:rsidR="00263DC3">
        <w:rPr>
          <w:rFonts w:hint="eastAsia"/>
        </w:rPr>
        <w:t>；</w:t>
      </w:r>
      <w:r w:rsidR="004E1150" w:rsidRPr="00DE2077">
        <w:rPr>
          <w:rFonts w:hAnsi="宋体"/>
        </w:rPr>
        <w:t>(</w:t>
      </w:r>
      <w:r w:rsidR="004E1150" w:rsidRPr="00DE2077">
        <w:t>3</w:t>
      </w:r>
      <w:r w:rsidR="004E1150" w:rsidRPr="00DE2077">
        <w:rPr>
          <w:rFonts w:hAnsi="宋体"/>
        </w:rPr>
        <w:t>)</w:t>
      </w:r>
      <w:r w:rsidR="00807FEB" w:rsidRPr="00807FEB">
        <w:rPr>
          <w:position w:val="-10"/>
        </w:rPr>
        <w:object w:dxaOrig="520" w:dyaOrig="320">
          <v:shape id="_x0000_i1184" type="#_x0000_t75" style="width:25.85pt;height:16.15pt" o:ole="">
            <v:imagedata r:id="rId333" o:title=""/>
          </v:shape>
          <o:OLEObject Type="Embed" ProgID="Equation.DSMT4" ShapeID="_x0000_i1184" DrawAspect="Content" ObjectID="_1693922955" r:id="rId334"/>
        </w:object>
      </w:r>
      <w:r w:rsidR="004E1150" w:rsidRPr="00DE2077">
        <w:rPr>
          <w:rFonts w:hAnsi="宋体"/>
        </w:rPr>
        <w:t>右连续</w:t>
      </w:r>
      <w:r w:rsidR="004D0693">
        <w:rPr>
          <w:rFonts w:hint="eastAsia"/>
        </w:rPr>
        <w:t>．</w:t>
      </w:r>
      <w:r w:rsidR="00263DC3">
        <w:rPr>
          <w:rFonts w:hint="eastAsia"/>
          <w:kern w:val="0"/>
          <w:szCs w:val="21"/>
        </w:rPr>
        <w:t>我们逐个选项讨论．</w:t>
      </w:r>
    </w:p>
    <w:p w:rsidR="004E1150" w:rsidRPr="00DE2077" w:rsidRDefault="004E1150" w:rsidP="004D0693">
      <w:pPr>
        <w:ind w:leftChars="200" w:left="480"/>
      </w:pPr>
      <w:r w:rsidRPr="00DE2077">
        <w:rPr>
          <w:rFonts w:hAnsi="宋体"/>
        </w:rPr>
        <w:t>(</w:t>
      </w:r>
      <w:r w:rsidRPr="00DE2077">
        <w:t>A</w:t>
      </w:r>
      <w:r w:rsidRPr="00DE2077">
        <w:rPr>
          <w:rFonts w:hAnsi="宋体"/>
        </w:rPr>
        <w:t>)</w:t>
      </w:r>
      <w:r w:rsidR="004D0693">
        <w:rPr>
          <w:rFonts w:hAnsi="宋体"/>
        </w:rPr>
        <w:t>选项</w:t>
      </w:r>
      <w:r w:rsidR="004D0693">
        <w:rPr>
          <w:rFonts w:hAnsi="宋体" w:hint="eastAsia"/>
        </w:rPr>
        <w:t>不对</w:t>
      </w:r>
      <w:r w:rsidRPr="00DE2077">
        <w:rPr>
          <w:rFonts w:hAnsi="宋体"/>
        </w:rPr>
        <w:t>，因为</w:t>
      </w:r>
    </w:p>
    <w:p w:rsidR="004E1150" w:rsidRPr="00DE2077" w:rsidRDefault="00807FEB" w:rsidP="004D0693">
      <w:pPr>
        <w:ind w:leftChars="200" w:left="480"/>
        <w:jc w:val="center"/>
      </w:pPr>
      <w:r w:rsidRPr="00807FEB">
        <w:rPr>
          <w:position w:val="-18"/>
        </w:rPr>
        <w:object w:dxaOrig="6020" w:dyaOrig="520">
          <v:shape id="_x0000_i1185" type="#_x0000_t75" style="width:300.9pt;height:25.85pt" o:ole="">
            <v:imagedata r:id="rId335" o:title=""/>
          </v:shape>
          <o:OLEObject Type="Embed" ProgID="Equation.DSMT4" ShapeID="_x0000_i1185" DrawAspect="Content" ObjectID="_1693922956" r:id="rId336"/>
        </w:object>
      </w:r>
    </w:p>
    <w:p w:rsidR="004E1150" w:rsidRPr="00DE2077" w:rsidRDefault="004E1150" w:rsidP="004D0693">
      <w:pPr>
        <w:ind w:leftChars="200" w:left="480"/>
      </w:pPr>
      <w:r w:rsidRPr="00DE2077">
        <w:rPr>
          <w:rFonts w:hAnsi="宋体"/>
        </w:rPr>
        <w:t>(</w:t>
      </w:r>
      <w:r w:rsidRPr="00DE2077">
        <w:t>B</w:t>
      </w:r>
      <w:r w:rsidRPr="00DE2077">
        <w:rPr>
          <w:rFonts w:hAnsi="宋体"/>
        </w:rPr>
        <w:t>)</w:t>
      </w:r>
      <w:r w:rsidR="004D0693" w:rsidRPr="00DE2077">
        <w:rPr>
          <w:rFonts w:hAnsi="宋体"/>
        </w:rPr>
        <w:t>选项</w:t>
      </w:r>
      <w:r w:rsidR="004D0693">
        <w:rPr>
          <w:rFonts w:hAnsi="宋体" w:hint="eastAsia"/>
        </w:rPr>
        <w:t>不对</w:t>
      </w:r>
      <w:r w:rsidRPr="00DE2077">
        <w:rPr>
          <w:rFonts w:hAnsi="宋体"/>
        </w:rPr>
        <w:t>，因为可取反例，令</w:t>
      </w:r>
    </w:p>
    <w:p w:rsidR="004E1150" w:rsidRPr="00DE2077" w:rsidRDefault="00807FEB" w:rsidP="004D0693">
      <w:pPr>
        <w:ind w:leftChars="200" w:left="480"/>
        <w:jc w:val="center"/>
      </w:pPr>
      <w:r w:rsidRPr="00807FEB">
        <w:rPr>
          <w:position w:val="-30"/>
        </w:rPr>
        <w:object w:dxaOrig="4920" w:dyaOrig="720">
          <v:shape id="_x0000_i1186" type="#_x0000_t75" style="width:246pt;height:36pt" o:ole="">
            <v:imagedata r:id="rId337" o:title=""/>
          </v:shape>
          <o:OLEObject Type="Embed" ProgID="Equation.DSMT4" ShapeID="_x0000_i1186" DrawAspect="Content" ObjectID="_1693922957" r:id="rId338"/>
        </w:object>
      </w:r>
    </w:p>
    <w:p w:rsidR="004E1150" w:rsidRPr="00DE2077" w:rsidRDefault="004E1150" w:rsidP="004D0693">
      <w:pPr>
        <w:ind w:leftChars="200" w:left="480"/>
      </w:pPr>
      <w:r w:rsidRPr="00DE2077">
        <w:rPr>
          <w:rFonts w:hAnsi="宋体"/>
        </w:rPr>
        <w:t>显然</w:t>
      </w:r>
      <w:r w:rsidR="00807FEB" w:rsidRPr="00807FEB">
        <w:rPr>
          <w:position w:val="-12"/>
        </w:rPr>
        <w:object w:dxaOrig="1280" w:dyaOrig="360">
          <v:shape id="_x0000_i1187" type="#_x0000_t75" style="width:64.15pt;height:18pt" o:ole="">
            <v:imagedata r:id="rId339" o:title=""/>
          </v:shape>
          <o:OLEObject Type="Embed" ProgID="Equation.DSMT4" ShapeID="_x0000_i1187" DrawAspect="Content" ObjectID="_1693922958" r:id="rId340"/>
        </w:object>
      </w:r>
      <w:r w:rsidRPr="00DE2077">
        <w:rPr>
          <w:rFonts w:hAnsi="宋体"/>
        </w:rPr>
        <w:t>均是均匀分布的概率密度</w:t>
      </w:r>
      <w:r w:rsidR="00263DC3">
        <w:rPr>
          <w:rFonts w:hint="eastAsia"/>
        </w:rPr>
        <w:t>．</w:t>
      </w:r>
      <w:r w:rsidRPr="00DE2077">
        <w:rPr>
          <w:rFonts w:hAnsi="宋体"/>
        </w:rPr>
        <w:t>而</w:t>
      </w:r>
      <w:r w:rsidR="00807FEB" w:rsidRPr="00807FEB">
        <w:rPr>
          <w:position w:val="-12"/>
        </w:rPr>
        <w:object w:dxaOrig="1440" w:dyaOrig="360">
          <v:shape id="_x0000_i1188" type="#_x0000_t75" style="width:1in;height:18pt" o:ole="">
            <v:imagedata r:id="rId341" o:title=""/>
          </v:shape>
          <o:OLEObject Type="Embed" ProgID="Equation.DSMT4" ShapeID="_x0000_i1188" DrawAspect="Content" ObjectID="_1693922959" r:id="rId342"/>
        </w:object>
      </w:r>
      <w:r w:rsidRPr="00DE2077">
        <w:rPr>
          <w:rFonts w:hAnsi="宋体"/>
        </w:rPr>
        <w:t>，不满足条件</w:t>
      </w:r>
      <w:r w:rsidR="004D0693">
        <w:rPr>
          <w:rFonts w:hint="eastAsia"/>
        </w:rPr>
        <w:t>．</w:t>
      </w:r>
    </w:p>
    <w:p w:rsidR="004E1150" w:rsidRPr="00263DC3" w:rsidRDefault="004E1150" w:rsidP="00263DC3">
      <w:pPr>
        <w:ind w:leftChars="200" w:left="480"/>
        <w:rPr>
          <w:rFonts w:hAnsi="宋体"/>
        </w:rPr>
      </w:pPr>
      <w:r w:rsidRPr="00DE2077">
        <w:t>(C)</w:t>
      </w:r>
      <w:r w:rsidR="00263DC3" w:rsidRPr="00DE2077">
        <w:rPr>
          <w:rFonts w:hAnsi="宋体"/>
        </w:rPr>
        <w:t>选项</w:t>
      </w:r>
      <w:r w:rsidR="00263DC3">
        <w:rPr>
          <w:rFonts w:hAnsi="宋体" w:hint="eastAsia"/>
        </w:rPr>
        <w:t>不对</w:t>
      </w:r>
      <w:r w:rsidRPr="00DE2077">
        <w:rPr>
          <w:rFonts w:hAnsi="宋体"/>
        </w:rPr>
        <w:t>，因为</w:t>
      </w:r>
      <w:r w:rsidR="00807FEB" w:rsidRPr="00807FEB">
        <w:rPr>
          <w:position w:val="-18"/>
        </w:rPr>
        <w:object w:dxaOrig="3260" w:dyaOrig="420">
          <v:shape id="_x0000_i1189" type="#_x0000_t75" style="width:162.9pt;height:21.25pt" o:ole="">
            <v:imagedata r:id="rId343" o:title=""/>
          </v:shape>
          <o:OLEObject Type="Embed" ProgID="Equation.DSMT4" ShapeID="_x0000_i1189" DrawAspect="Content" ObjectID="_1693922960" r:id="rId344"/>
        </w:object>
      </w:r>
      <w:r w:rsidR="00263DC3">
        <w:rPr>
          <w:rFonts w:hint="eastAsia"/>
        </w:rPr>
        <w:t>．</w:t>
      </w:r>
    </w:p>
    <w:p w:rsidR="004E1150" w:rsidRPr="00DE2077" w:rsidRDefault="004E1150" w:rsidP="00263DC3">
      <w:pPr>
        <w:ind w:leftChars="200" w:left="480"/>
      </w:pPr>
      <w:r w:rsidRPr="00DE2077">
        <w:rPr>
          <w:rFonts w:hAnsi="宋体"/>
        </w:rPr>
        <w:t>(</w:t>
      </w:r>
      <w:r w:rsidRPr="00DE2077">
        <w:t>D</w:t>
      </w:r>
      <w:r w:rsidRPr="00DE2077">
        <w:rPr>
          <w:rFonts w:hAnsi="宋体"/>
        </w:rPr>
        <w:t>)</w:t>
      </w:r>
      <w:r w:rsidR="00263DC3">
        <w:rPr>
          <w:rFonts w:hAnsi="宋体" w:hint="eastAsia"/>
        </w:rPr>
        <w:t>选项正确</w:t>
      </w:r>
      <w:r w:rsidR="00263DC3">
        <w:rPr>
          <w:rFonts w:hint="eastAsia"/>
        </w:rPr>
        <w:t>．</w:t>
      </w:r>
      <w:r w:rsidRPr="00DE2077">
        <w:rPr>
          <w:rFonts w:hAnsi="宋体"/>
        </w:rPr>
        <w:t>令</w:t>
      </w:r>
      <w:r w:rsidR="00807FEB" w:rsidRPr="00807FEB">
        <w:rPr>
          <w:position w:val="-12"/>
        </w:rPr>
        <w:object w:dxaOrig="1660" w:dyaOrig="360">
          <v:shape id="_x0000_i1190" type="#_x0000_t75" style="width:83.1pt;height:18pt" o:ole="">
            <v:imagedata r:id="rId345" o:title=""/>
          </v:shape>
          <o:OLEObject Type="Embed" ProgID="Equation.DSMT4" ShapeID="_x0000_i1190" DrawAspect="Content" ObjectID="_1693922961" r:id="rId346"/>
        </w:object>
      </w:r>
      <w:r w:rsidRPr="00DE2077">
        <w:rPr>
          <w:rFonts w:hAnsi="宋体"/>
        </w:rPr>
        <w:t>，</w:t>
      </w:r>
      <w:r w:rsidR="00263DC3">
        <w:rPr>
          <w:rFonts w:hAnsi="宋体" w:hint="eastAsia"/>
        </w:rPr>
        <w:t>则</w:t>
      </w:r>
      <w:r w:rsidR="00807FEB" w:rsidRPr="00025957">
        <w:rPr>
          <w:position w:val="-4"/>
        </w:rPr>
        <w:object w:dxaOrig="240" w:dyaOrig="240">
          <v:shape id="_x0000_i1191" type="#_x0000_t75" style="width:12pt;height:12pt" o:ole="">
            <v:imagedata r:id="rId347" o:title=""/>
          </v:shape>
          <o:OLEObject Type="Embed" ProgID="Equation.DSMT4" ShapeID="_x0000_i1191" DrawAspect="Content" ObjectID="_1693922962" r:id="rId348"/>
        </w:object>
      </w:r>
      <w:r w:rsidRPr="00DE2077">
        <w:rPr>
          <w:rFonts w:hAnsi="宋体"/>
        </w:rPr>
        <w:t>也是一个随机变量</w:t>
      </w:r>
      <w:r w:rsidRPr="00DE2077">
        <w:rPr>
          <w:rFonts w:hAnsi="宋体"/>
        </w:rPr>
        <w:t>.</w:t>
      </w:r>
      <w:r w:rsidRPr="00DE2077">
        <w:rPr>
          <w:rFonts w:hAnsi="宋体" w:hint="eastAsia"/>
        </w:rPr>
        <w:t xml:space="preserve"> </w:t>
      </w:r>
      <w:r w:rsidR="00807FEB" w:rsidRPr="00025957">
        <w:rPr>
          <w:position w:val="-4"/>
        </w:rPr>
        <w:object w:dxaOrig="240" w:dyaOrig="240">
          <v:shape id="_x0000_i1192" type="#_x0000_t75" style="width:12pt;height:12pt" o:ole="">
            <v:imagedata r:id="rId349" o:title=""/>
          </v:shape>
          <o:OLEObject Type="Embed" ProgID="Equation.DSMT4" ShapeID="_x0000_i1192" DrawAspect="Content" ObjectID="_1693922963" r:id="rId350"/>
        </w:object>
      </w:r>
      <w:r w:rsidRPr="00DE2077">
        <w:rPr>
          <w:rFonts w:hAnsi="宋体"/>
        </w:rPr>
        <w:t>的分布函数为</w:t>
      </w:r>
    </w:p>
    <w:p w:rsidR="004E1150" w:rsidRPr="00DE2077" w:rsidRDefault="00807FEB" w:rsidP="00263DC3">
      <w:pPr>
        <w:ind w:leftChars="200" w:left="480"/>
        <w:jc w:val="center"/>
      </w:pPr>
      <w:r w:rsidRPr="00807FEB">
        <w:rPr>
          <w:position w:val="-34"/>
        </w:rPr>
        <w:object w:dxaOrig="5640" w:dyaOrig="800">
          <v:shape id="_x0000_i1193" type="#_x0000_t75" style="width:282pt;height:40.15pt" o:ole="">
            <v:imagedata r:id="rId351" o:title=""/>
          </v:shape>
          <o:OLEObject Type="Embed" ProgID="Equation.DSMT4" ShapeID="_x0000_i1193" DrawAspect="Content" ObjectID="_1693922964" r:id="rId352"/>
        </w:object>
      </w:r>
    </w:p>
    <w:p w:rsidR="004E1150" w:rsidRDefault="004E1150" w:rsidP="00263DC3"/>
    <w:p w:rsidR="00263DC3" w:rsidRPr="00152E9D" w:rsidRDefault="00263DC3" w:rsidP="004E1150"/>
    <w:p w:rsidR="004E1150" w:rsidRPr="00152E9D" w:rsidRDefault="004E1150" w:rsidP="0016700C">
      <w:pPr>
        <w:pStyle w:val="1"/>
      </w:pPr>
      <w:r w:rsidRPr="00152E9D">
        <w:lastRenderedPageBreak/>
        <w:t>三、</w:t>
      </w:r>
      <w:r w:rsidR="0016700C">
        <w:rPr>
          <w:rFonts w:hint="eastAsia"/>
        </w:rPr>
        <w:t>（</w:t>
      </w:r>
      <w:r w:rsidRPr="00152E9D">
        <w:t>本题满分6分</w:t>
      </w:r>
      <w:r w:rsidR="0016700C">
        <w:rPr>
          <w:rFonts w:hint="eastAsia"/>
        </w:rPr>
        <w:t>）</w:t>
      </w:r>
    </w:p>
    <w:p w:rsidR="004E1150" w:rsidRDefault="004E1150" w:rsidP="00512A0E">
      <w:pPr>
        <w:ind w:leftChars="200" w:left="480"/>
      </w:pPr>
      <w:r w:rsidRPr="00152E9D">
        <w:rPr>
          <w:rFonts w:hAnsi="宋体"/>
        </w:rPr>
        <w:t>设函数</w:t>
      </w:r>
      <w:r w:rsidR="00807FEB" w:rsidRPr="00807FEB">
        <w:rPr>
          <w:position w:val="-10"/>
        </w:rPr>
        <w:object w:dxaOrig="540" w:dyaOrig="320">
          <v:shape id="_x0000_i1194" type="#_x0000_t75" style="width:27.25pt;height:16.15pt" o:ole="">
            <v:imagedata r:id="rId353" o:title=""/>
          </v:shape>
          <o:OLEObject Type="Embed" ProgID="Equation.DSMT4" ShapeID="_x0000_i1194" DrawAspect="Content" ObjectID="_1693922965" r:id="rId354"/>
        </w:object>
      </w:r>
      <w:r w:rsidRPr="00152E9D">
        <w:rPr>
          <w:rFonts w:hAnsi="宋体"/>
        </w:rPr>
        <w:t>在</w:t>
      </w:r>
      <w:r w:rsidR="00807FEB" w:rsidRPr="00807FEB">
        <w:rPr>
          <w:position w:val="-6"/>
        </w:rPr>
        <w:object w:dxaOrig="560" w:dyaOrig="279">
          <v:shape id="_x0000_i1195" type="#_x0000_t75" style="width:28.15pt;height:13.85pt" o:ole="">
            <v:imagedata r:id="rId355" o:title=""/>
          </v:shape>
          <o:OLEObject Type="Embed" ProgID="Equation.DSMT4" ShapeID="_x0000_i1195" DrawAspect="Content" ObjectID="_1693922966" r:id="rId356"/>
        </w:object>
      </w:r>
      <w:r w:rsidRPr="00152E9D">
        <w:rPr>
          <w:rFonts w:hAnsi="宋体"/>
        </w:rPr>
        <w:t>的某邻域内具有一阶连续导数，且</w:t>
      </w:r>
      <w:r w:rsidR="00807FEB" w:rsidRPr="00807FEB">
        <w:rPr>
          <w:position w:val="-10"/>
        </w:rPr>
        <w:object w:dxaOrig="1820" w:dyaOrig="320">
          <v:shape id="_x0000_i1196" type="#_x0000_t75" style="width:90.9pt;height:16.15pt" o:ole="">
            <v:imagedata r:id="rId357" o:title=""/>
          </v:shape>
          <o:OLEObject Type="Embed" ProgID="Equation.DSMT4" ShapeID="_x0000_i1196" DrawAspect="Content" ObjectID="_1693922967" r:id="rId358"/>
        </w:object>
      </w:r>
      <w:r w:rsidR="002F32D1">
        <w:rPr>
          <w:rFonts w:hint="eastAsia"/>
        </w:rPr>
        <w:t>，</w:t>
      </w:r>
      <w:r w:rsidRPr="00152E9D">
        <w:rPr>
          <w:rFonts w:hAnsi="宋体"/>
        </w:rPr>
        <w:t>若</w:t>
      </w:r>
      <w:r w:rsidR="00807FEB" w:rsidRPr="00807FEB">
        <w:rPr>
          <w:position w:val="-10"/>
        </w:rPr>
        <w:object w:dxaOrig="2120" w:dyaOrig="320">
          <v:shape id="_x0000_i1197" type="#_x0000_t75" style="width:106.15pt;height:16.15pt" o:ole="">
            <v:imagedata r:id="rId359" o:title=""/>
          </v:shape>
          <o:OLEObject Type="Embed" ProgID="Equation.DSMT4" ShapeID="_x0000_i1197" DrawAspect="Content" ObjectID="_1693922968" r:id="rId360"/>
        </w:object>
      </w:r>
      <w:r w:rsidRPr="00152E9D">
        <w:rPr>
          <w:rFonts w:hAnsi="宋体"/>
        </w:rPr>
        <w:t>在</w:t>
      </w:r>
      <w:r w:rsidR="00807FEB" w:rsidRPr="00807FEB">
        <w:rPr>
          <w:position w:val="-6"/>
        </w:rPr>
        <w:object w:dxaOrig="639" w:dyaOrig="279">
          <v:shape id="_x0000_i1198" type="#_x0000_t75" style="width:31.85pt;height:13.85pt" o:ole="">
            <v:imagedata r:id="rId361" o:title=""/>
          </v:shape>
          <o:OLEObject Type="Embed" ProgID="Equation.DSMT4" ShapeID="_x0000_i1198" DrawAspect="Content" ObjectID="_1693922969" r:id="rId362"/>
        </w:object>
      </w:r>
      <w:r w:rsidRPr="00152E9D">
        <w:rPr>
          <w:rFonts w:hAnsi="宋体"/>
        </w:rPr>
        <w:t>时是比</w:t>
      </w:r>
      <w:r w:rsidR="00807FEB" w:rsidRPr="00025957">
        <w:rPr>
          <w:position w:val="-4"/>
        </w:rPr>
        <w:object w:dxaOrig="200" w:dyaOrig="260">
          <v:shape id="_x0000_i1199" type="#_x0000_t75" style="width:10.15pt;height:12.9pt" o:ole="">
            <v:imagedata r:id="rId363" o:title=""/>
          </v:shape>
          <o:OLEObject Type="Embed" ProgID="Equation.DSMT4" ShapeID="_x0000_i1199" DrawAspect="Content" ObjectID="_1693922970" r:id="rId364"/>
        </w:object>
      </w:r>
      <w:r w:rsidRPr="00152E9D">
        <w:rPr>
          <w:rFonts w:hAnsi="宋体"/>
        </w:rPr>
        <w:t>高阶的无穷小，试确定</w:t>
      </w:r>
      <w:r w:rsidR="00807FEB" w:rsidRPr="00807FEB">
        <w:rPr>
          <w:position w:val="-8"/>
        </w:rPr>
        <w:object w:dxaOrig="400" w:dyaOrig="300">
          <v:shape id="_x0000_i1200" type="#_x0000_t75" style="width:19.85pt;height:15.25pt" o:ole="">
            <v:imagedata r:id="rId365" o:title=""/>
          </v:shape>
          <o:OLEObject Type="Embed" ProgID="Equation.DSMT4" ShapeID="_x0000_i1200" DrawAspect="Content" ObjectID="_1693922971" r:id="rId366"/>
        </w:object>
      </w:r>
      <w:r w:rsidRPr="00152E9D">
        <w:rPr>
          <w:rFonts w:hAnsi="宋体"/>
        </w:rPr>
        <w:t>的值</w:t>
      </w:r>
      <w:r w:rsidR="00512A0E">
        <w:rPr>
          <w:rFonts w:hint="eastAsia"/>
        </w:rPr>
        <w:t>．</w:t>
      </w:r>
    </w:p>
    <w:p w:rsidR="00E31626" w:rsidRDefault="00E31626" w:rsidP="00E31626"/>
    <w:p w:rsidR="004E1150" w:rsidRPr="009B3B7D" w:rsidRDefault="00E31626" w:rsidP="004E1150">
      <w:pPr>
        <w:rPr>
          <w:rFonts w:hAnsi="宋体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9B3B7D">
        <w:rPr>
          <w:rFonts w:hAnsi="宋体"/>
        </w:rPr>
        <w:t>由题设条件</w:t>
      </w:r>
      <w:r w:rsidR="004E1150" w:rsidRPr="00DE2077">
        <w:rPr>
          <w:rFonts w:hAnsi="宋体"/>
        </w:rPr>
        <w:t>有</w:t>
      </w:r>
    </w:p>
    <w:p w:rsidR="004E1150" w:rsidRPr="00DE2077" w:rsidRDefault="00807FEB" w:rsidP="009B3B7D">
      <w:pPr>
        <w:ind w:leftChars="200" w:left="480"/>
        <w:jc w:val="center"/>
      </w:pPr>
      <w:r w:rsidRPr="00807FEB">
        <w:rPr>
          <w:position w:val="-48"/>
        </w:rPr>
        <w:object w:dxaOrig="6740" w:dyaOrig="1080">
          <v:shape id="_x0000_i1201" type="#_x0000_t75" style="width:336.9pt;height:54pt" o:ole="">
            <v:imagedata r:id="rId367" o:title=""/>
          </v:shape>
          <o:OLEObject Type="Embed" ProgID="Equation.DSMT4" ShapeID="_x0000_i1201" DrawAspect="Content" ObjectID="_1693922972" r:id="rId368"/>
        </w:object>
      </w:r>
    </w:p>
    <w:p w:rsidR="004E1150" w:rsidRPr="00DE2077" w:rsidRDefault="004E1150" w:rsidP="009B3B7D">
      <w:pPr>
        <w:ind w:leftChars="200" w:left="480"/>
      </w:pPr>
      <w:r w:rsidRPr="00DE2077">
        <w:rPr>
          <w:rFonts w:hAnsi="宋体"/>
        </w:rPr>
        <w:t>由于</w:t>
      </w:r>
      <w:r w:rsidR="00807FEB" w:rsidRPr="00807FEB">
        <w:rPr>
          <w:position w:val="-10"/>
        </w:rPr>
        <w:object w:dxaOrig="880" w:dyaOrig="320">
          <v:shape id="_x0000_i1202" type="#_x0000_t75" style="width:43.85pt;height:16.15pt" o:ole="">
            <v:imagedata r:id="rId369" o:title=""/>
          </v:shape>
          <o:OLEObject Type="Embed" ProgID="Equation.DSMT4" ShapeID="_x0000_i1202" DrawAspect="Content" ObjectID="_1693922973" r:id="rId370"/>
        </w:object>
      </w:r>
      <w:r w:rsidR="009B3B7D">
        <w:rPr>
          <w:rFonts w:hAnsi="宋体" w:hint="eastAsia"/>
        </w:rPr>
        <w:t>且</w:t>
      </w:r>
      <w:r w:rsidR="00807FEB" w:rsidRPr="00807FEB">
        <w:rPr>
          <w:position w:val="-10"/>
        </w:rPr>
        <w:object w:dxaOrig="940" w:dyaOrig="320">
          <v:shape id="_x0000_i1203" type="#_x0000_t75" style="width:47.1pt;height:16.15pt" o:ole="">
            <v:imagedata r:id="rId371" o:title=""/>
          </v:shape>
          <o:OLEObject Type="Embed" ProgID="Equation.DSMT4" ShapeID="_x0000_i1203" DrawAspect="Content" ObjectID="_1693922974" r:id="rId372"/>
        </w:object>
      </w:r>
      <w:r w:rsidR="009B3B7D">
        <w:rPr>
          <w:rFonts w:hint="eastAsia"/>
        </w:rPr>
        <w:t>，</w:t>
      </w:r>
      <w:r w:rsidRPr="00DE2077">
        <w:rPr>
          <w:rFonts w:hAnsi="宋体"/>
        </w:rPr>
        <w:t>所以</w:t>
      </w:r>
      <w:r w:rsidR="00807FEB" w:rsidRPr="00807FEB">
        <w:rPr>
          <w:position w:val="-6"/>
        </w:rPr>
        <w:object w:dxaOrig="1200" w:dyaOrig="279">
          <v:shape id="_x0000_i1204" type="#_x0000_t75" style="width:60pt;height:13.85pt" o:ole="">
            <v:imagedata r:id="rId373" o:title=""/>
          </v:shape>
          <o:OLEObject Type="Embed" ProgID="Equation.DSMT4" ShapeID="_x0000_i1204" DrawAspect="Content" ObjectID="_1693922975" r:id="rId374"/>
        </w:object>
      </w:r>
      <w:r w:rsidR="009B3B7D">
        <w:rPr>
          <w:rFonts w:hint="eastAsia"/>
        </w:rPr>
        <w:t>且</w:t>
      </w:r>
      <w:r w:rsidR="00807FEB" w:rsidRPr="00807FEB">
        <w:rPr>
          <w:position w:val="-6"/>
        </w:rPr>
        <w:object w:dxaOrig="999" w:dyaOrig="279">
          <v:shape id="_x0000_i1205" type="#_x0000_t75" style="width:49.85pt;height:13.85pt" o:ole="">
            <v:imagedata r:id="rId375" o:title=""/>
          </v:shape>
          <o:OLEObject Type="Embed" ProgID="Equation.DSMT4" ShapeID="_x0000_i1205" DrawAspect="Content" ObjectID="_1693922976" r:id="rId376"/>
        </w:object>
      </w:r>
      <w:r w:rsidR="009B3B7D">
        <w:rPr>
          <w:rFonts w:hint="eastAsia"/>
        </w:rPr>
        <w:t>．</w:t>
      </w:r>
      <w:r w:rsidRPr="00DE2077">
        <w:rPr>
          <w:rFonts w:hAnsi="宋体"/>
        </w:rPr>
        <w:t>解得</w:t>
      </w:r>
      <w:r w:rsidR="00807FEB" w:rsidRPr="00807FEB">
        <w:rPr>
          <w:position w:val="-8"/>
        </w:rPr>
        <w:object w:dxaOrig="1240" w:dyaOrig="300">
          <v:shape id="_x0000_i1206" type="#_x0000_t75" style="width:61.85pt;height:15.25pt" o:ole="">
            <v:imagedata r:id="rId377" o:title=""/>
          </v:shape>
          <o:OLEObject Type="Embed" ProgID="Equation.DSMT4" ShapeID="_x0000_i1206" DrawAspect="Content" ObjectID="_1693922977" r:id="rId378"/>
        </w:object>
      </w:r>
      <w:r w:rsidR="009B3B7D">
        <w:rPr>
          <w:rFonts w:hint="eastAsia"/>
        </w:rPr>
        <w:t>．</w: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四、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Default="004E1150" w:rsidP="002E695A">
      <w:pPr>
        <w:ind w:leftChars="200" w:left="480"/>
      </w:pPr>
      <w:r w:rsidRPr="00152E9D">
        <w:rPr>
          <w:rFonts w:hAnsi="宋体"/>
        </w:rPr>
        <w:t>已知两曲线</w:t>
      </w:r>
      <w:r w:rsidR="00807FEB" w:rsidRPr="00807FEB">
        <w:rPr>
          <w:position w:val="-10"/>
        </w:rPr>
        <w:object w:dxaOrig="920" w:dyaOrig="320">
          <v:shape id="_x0000_i1207" type="#_x0000_t75" style="width:46.15pt;height:16.15pt" o:ole="">
            <v:imagedata r:id="rId379" o:title=""/>
          </v:shape>
          <o:OLEObject Type="Embed" ProgID="Equation.DSMT4" ShapeID="_x0000_i1207" DrawAspect="Content" ObjectID="_1693922978" r:id="rId380"/>
        </w:object>
      </w:r>
      <w:r w:rsidRPr="00152E9D">
        <w:rPr>
          <w:rFonts w:hAnsi="宋体"/>
        </w:rPr>
        <w:t>与</w:t>
      </w:r>
      <w:r w:rsidR="00807FEB" w:rsidRPr="00807FEB">
        <w:rPr>
          <w:position w:val="-18"/>
        </w:rPr>
        <w:object w:dxaOrig="1660" w:dyaOrig="520">
          <v:shape id="_x0000_i1208" type="#_x0000_t75" style="width:83.1pt;height:25.85pt" o:ole="">
            <v:imagedata r:id="rId381" o:title=""/>
          </v:shape>
          <o:OLEObject Type="Embed" ProgID="Equation.DSMT4" ShapeID="_x0000_i1208" DrawAspect="Content" ObjectID="_1693922979" r:id="rId382"/>
        </w:object>
      </w:r>
      <w:r w:rsidRPr="00152E9D">
        <w:rPr>
          <w:rFonts w:hAnsi="宋体"/>
        </w:rPr>
        <w:t>在点</w:t>
      </w:r>
      <w:r w:rsidR="00807FEB" w:rsidRPr="00807FEB">
        <w:rPr>
          <w:position w:val="-10"/>
        </w:rPr>
        <w:object w:dxaOrig="560" w:dyaOrig="320">
          <v:shape id="_x0000_i1209" type="#_x0000_t75" style="width:28.15pt;height:16.15pt" o:ole="">
            <v:imagedata r:id="rId383" o:title=""/>
          </v:shape>
          <o:OLEObject Type="Embed" ProgID="Equation.DSMT4" ShapeID="_x0000_i1209" DrawAspect="Content" ObjectID="_1693922980" r:id="rId384"/>
        </w:object>
      </w:r>
      <w:r w:rsidRPr="00152E9D">
        <w:rPr>
          <w:rFonts w:hAnsi="宋体"/>
        </w:rPr>
        <w:t>处的切线相同，写出此切线方程，并求极限</w:t>
      </w:r>
      <w:r w:rsidR="00807FEB" w:rsidRPr="00807FEB">
        <w:rPr>
          <w:position w:val="-28"/>
        </w:rPr>
        <w:object w:dxaOrig="1080" w:dyaOrig="680">
          <v:shape id="_x0000_i1210" type="#_x0000_t75" style="width:54pt;height:34.15pt" o:ole="">
            <v:imagedata r:id="rId385" o:title=""/>
          </v:shape>
          <o:OLEObject Type="Embed" ProgID="Equation.DSMT4" ShapeID="_x0000_i1210" DrawAspect="Content" ObjectID="_1693922981" r:id="rId386"/>
        </w:object>
      </w:r>
      <w:r w:rsidR="002E695A">
        <w:rPr>
          <w:rFonts w:hint="eastAsia"/>
        </w:rPr>
        <w:t>．</w:t>
      </w:r>
    </w:p>
    <w:p w:rsidR="00E31626" w:rsidRDefault="00E31626" w:rsidP="00E31626"/>
    <w:p w:rsidR="004E1150" w:rsidRPr="00DE2077" w:rsidRDefault="00E31626" w:rsidP="00E31626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4E1150" w:rsidRPr="00DE2077">
        <w:rPr>
          <w:rFonts w:hAnsi="宋体"/>
        </w:rPr>
        <w:t>由</w:t>
      </w:r>
      <w:r w:rsidR="00807FEB" w:rsidRPr="00807FEB">
        <w:rPr>
          <w:position w:val="-18"/>
        </w:rPr>
        <w:object w:dxaOrig="1660" w:dyaOrig="520">
          <v:shape id="_x0000_i1211" type="#_x0000_t75" style="width:83.1pt;height:25.85pt" o:ole="">
            <v:imagedata r:id="rId387" o:title=""/>
          </v:shape>
          <o:OLEObject Type="Embed" ProgID="Equation.DSMT4" ShapeID="_x0000_i1211" DrawAspect="Content" ObjectID="_1693922982" r:id="rId388"/>
        </w:object>
      </w:r>
      <w:r w:rsidR="004E1150" w:rsidRPr="00DE2077">
        <w:rPr>
          <w:rFonts w:hAnsi="宋体"/>
        </w:rPr>
        <w:t>知</w:t>
      </w:r>
      <w:r w:rsidR="00807FEB" w:rsidRPr="00807FEB">
        <w:rPr>
          <w:position w:val="-10"/>
        </w:rPr>
        <w:object w:dxaOrig="880" w:dyaOrig="320">
          <v:shape id="_x0000_i1212" type="#_x0000_t75" style="width:43.85pt;height:16.15pt" o:ole="">
            <v:imagedata r:id="rId389" o:title=""/>
          </v:shape>
          <o:OLEObject Type="Embed" ProgID="Equation.DSMT4" ShapeID="_x0000_i1212" DrawAspect="Content" ObjectID="_1693922983" r:id="rId390"/>
        </w:object>
      </w:r>
      <w:r w:rsidR="004E1150" w:rsidRPr="00DE2077">
        <w:rPr>
          <w:rFonts w:hAnsi="宋体"/>
        </w:rPr>
        <w:t>，由变上限积分的求导公式得</w:t>
      </w:r>
    </w:p>
    <w:p w:rsidR="004E1150" w:rsidRPr="00DE2077" w:rsidRDefault="00807FEB" w:rsidP="00B537E8">
      <w:pPr>
        <w:ind w:leftChars="200" w:left="480"/>
        <w:jc w:val="center"/>
      </w:pPr>
      <w:r w:rsidRPr="00807FEB">
        <w:rPr>
          <w:position w:val="-24"/>
        </w:rPr>
        <w:object w:dxaOrig="3500" w:dyaOrig="620">
          <v:shape id="_x0000_i1213" type="#_x0000_t75" style="width:174.9pt;height:30.9pt" o:ole="">
            <v:imagedata r:id="rId391" o:title=""/>
          </v:shape>
          <o:OLEObject Type="Embed" ProgID="Equation.DSMT4" ShapeID="_x0000_i1213" DrawAspect="Content" ObjectID="_1693922984" r:id="rId392"/>
        </w:object>
      </w:r>
    </w:p>
    <w:p w:rsidR="004E1150" w:rsidRPr="00DE2077" w:rsidRDefault="004E1150" w:rsidP="00B537E8">
      <w:pPr>
        <w:ind w:leftChars="200" w:left="480"/>
      </w:pPr>
      <w:r w:rsidRPr="00DE2077">
        <w:rPr>
          <w:rFonts w:hAnsi="宋体"/>
        </w:rPr>
        <w:t>因此，过点</w:t>
      </w:r>
      <w:r w:rsidR="00807FEB" w:rsidRPr="00807FEB">
        <w:rPr>
          <w:position w:val="-10"/>
        </w:rPr>
        <w:object w:dxaOrig="560" w:dyaOrig="320">
          <v:shape id="_x0000_i1214" type="#_x0000_t75" style="width:28.15pt;height:16.15pt" o:ole="">
            <v:imagedata r:id="rId393" o:title=""/>
          </v:shape>
          <o:OLEObject Type="Embed" ProgID="Equation.DSMT4" ShapeID="_x0000_i1214" DrawAspect="Content" ObjectID="_1693922985" r:id="rId394"/>
        </w:object>
      </w:r>
      <w:r w:rsidRPr="00DE2077">
        <w:rPr>
          <w:rFonts w:hAnsi="宋体"/>
        </w:rPr>
        <w:t>的切线方程为</w:t>
      </w:r>
      <w:r w:rsidR="00807FEB" w:rsidRPr="00807FEB">
        <w:rPr>
          <w:position w:val="-10"/>
        </w:rPr>
        <w:object w:dxaOrig="600" w:dyaOrig="260">
          <v:shape id="_x0000_i1215" type="#_x0000_t75" style="width:30pt;height:12.9pt" o:ole="">
            <v:imagedata r:id="rId395" o:title=""/>
          </v:shape>
          <o:OLEObject Type="Embed" ProgID="Equation.DSMT4" ShapeID="_x0000_i1215" DrawAspect="Content" ObjectID="_1693922986" r:id="rId396"/>
        </w:object>
      </w:r>
      <w:r w:rsidR="00B537E8">
        <w:rPr>
          <w:rFonts w:hint="eastAsia"/>
        </w:rPr>
        <w:t>．</w:t>
      </w:r>
      <w:r w:rsidR="00807FEB" w:rsidRPr="00807FEB">
        <w:rPr>
          <w:position w:val="-10"/>
        </w:rPr>
        <w:object w:dxaOrig="920" w:dyaOrig="320">
          <v:shape id="_x0000_i1216" type="#_x0000_t75" style="width:46.15pt;height:16.15pt" o:ole="">
            <v:imagedata r:id="rId397" o:title=""/>
          </v:shape>
          <o:OLEObject Type="Embed" ProgID="Equation.DSMT4" ShapeID="_x0000_i1216" DrawAspect="Content" ObjectID="_1693922987" r:id="rId398"/>
        </w:object>
      </w:r>
      <w:r w:rsidRPr="00DE2077">
        <w:rPr>
          <w:rFonts w:hAnsi="宋体"/>
        </w:rPr>
        <w:t>在点</w:t>
      </w:r>
      <w:r w:rsidR="00807FEB" w:rsidRPr="00807FEB">
        <w:rPr>
          <w:position w:val="-10"/>
        </w:rPr>
        <w:object w:dxaOrig="560" w:dyaOrig="320">
          <v:shape id="_x0000_i1217" type="#_x0000_t75" style="width:28.15pt;height:16.15pt" o:ole="">
            <v:imagedata r:id="rId399" o:title=""/>
          </v:shape>
          <o:OLEObject Type="Embed" ProgID="Equation.DSMT4" ShapeID="_x0000_i1217" DrawAspect="Content" ObjectID="_1693922988" r:id="rId400"/>
        </w:object>
      </w:r>
      <w:r w:rsidRPr="00DE2077">
        <w:rPr>
          <w:rFonts w:hAnsi="宋体"/>
        </w:rPr>
        <w:t>处与上述曲线有相同的切线方程，于是</w:t>
      </w:r>
      <w:r w:rsidR="00807FEB" w:rsidRPr="00807FEB">
        <w:rPr>
          <w:position w:val="-10"/>
        </w:rPr>
        <w:object w:dxaOrig="1780" w:dyaOrig="320">
          <v:shape id="_x0000_i1218" type="#_x0000_t75" style="width:89.1pt;height:16.15pt" o:ole="">
            <v:imagedata r:id="rId401" o:title=""/>
          </v:shape>
          <o:OLEObject Type="Embed" ProgID="Equation.DSMT4" ShapeID="_x0000_i1218" DrawAspect="Content" ObjectID="_1693922989" r:id="rId402"/>
        </w:object>
      </w:r>
      <w:r w:rsidR="00B537E8">
        <w:rPr>
          <w:rFonts w:hint="eastAsia"/>
        </w:rPr>
        <w:t>．从而</w:t>
      </w:r>
    </w:p>
    <w:p w:rsidR="004E1150" w:rsidRPr="00DE2077" w:rsidRDefault="007966A5" w:rsidP="00B537E8">
      <w:pPr>
        <w:ind w:leftChars="200" w:left="480"/>
        <w:jc w:val="center"/>
      </w:pPr>
      <w:r w:rsidRPr="00807FEB">
        <w:rPr>
          <w:position w:val="-54"/>
        </w:rPr>
        <w:object w:dxaOrig="4320" w:dyaOrig="1260">
          <v:shape id="_x0000_i1366" type="#_x0000_t75" style="width:3in;height:63.25pt" o:ole="">
            <v:imagedata r:id="rId403" o:title=""/>
          </v:shape>
          <o:OLEObject Type="Embed" ProgID="Equation.DSMT4" ShapeID="_x0000_i1366" DrawAspect="Content" ObjectID="_1693922990" r:id="rId404"/>
        </w:objec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五、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Default="004E1150" w:rsidP="004E1150">
      <w:pPr>
        <w:ind w:firstLineChars="200" w:firstLine="480"/>
      </w:pPr>
      <w:r w:rsidRPr="00152E9D">
        <w:rPr>
          <w:rFonts w:hAnsi="宋体"/>
        </w:rPr>
        <w:t>计算二重积分</w:t>
      </w:r>
      <w:r w:rsidR="00807FEB" w:rsidRPr="00807FEB">
        <w:rPr>
          <w:position w:val="-32"/>
        </w:rPr>
        <w:object w:dxaOrig="1620" w:dyaOrig="620">
          <v:shape id="_x0000_i1219" type="#_x0000_t75" style="width:81.25pt;height:30.9pt" o:ole="">
            <v:imagedata r:id="rId405" o:title=""/>
          </v:shape>
          <o:OLEObject Type="Embed" ProgID="Equation.DSMT4" ShapeID="_x0000_i1219" DrawAspect="Content" ObjectID="_1693922991" r:id="rId406"/>
        </w:object>
      </w:r>
      <w:r w:rsidR="00982AD0">
        <w:rPr>
          <w:rFonts w:hint="eastAsia"/>
        </w:rPr>
        <w:t>，</w:t>
      </w:r>
      <w:r w:rsidRPr="00152E9D">
        <w:rPr>
          <w:rFonts w:hAnsi="宋体"/>
        </w:rPr>
        <w:t>其中</w:t>
      </w:r>
      <w:r w:rsidR="00807FEB" w:rsidRPr="00807FEB">
        <w:rPr>
          <w:position w:val="-10"/>
        </w:rPr>
        <w:object w:dxaOrig="3060" w:dyaOrig="320">
          <v:shape id="_x0000_i1220" type="#_x0000_t75" style="width:153.25pt;height:16.15pt" o:ole="">
            <v:imagedata r:id="rId407" o:title=""/>
          </v:shape>
          <o:OLEObject Type="Embed" ProgID="Equation.DSMT4" ShapeID="_x0000_i1220" DrawAspect="Content" ObjectID="_1693922992" r:id="rId408"/>
        </w:object>
      </w:r>
      <w:r w:rsidR="00982AD0">
        <w:rPr>
          <w:rFonts w:hint="eastAsia"/>
        </w:rPr>
        <w:t>．</w:t>
      </w:r>
    </w:p>
    <w:p w:rsidR="00E31626" w:rsidRDefault="00E31626" w:rsidP="00E31626"/>
    <w:p w:rsidR="004E1150" w:rsidRPr="00DE2077" w:rsidRDefault="00E31626" w:rsidP="004E1150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="00C64663" w:rsidRPr="00C64663">
        <w:rPr>
          <w:rFonts w:hint="eastAsia"/>
        </w:rPr>
        <w:t xml:space="preserve"> </w:t>
      </w:r>
      <w:r w:rsidR="004E1150" w:rsidRPr="00DE2077">
        <w:rPr>
          <w:rFonts w:hAnsi="宋体"/>
        </w:rPr>
        <w:t>记</w:t>
      </w:r>
      <w:r w:rsidR="00807FEB" w:rsidRPr="00807FEB">
        <w:rPr>
          <w:position w:val="-16"/>
        </w:rPr>
        <w:object w:dxaOrig="6160" w:dyaOrig="440">
          <v:shape id="_x0000_i1221" type="#_x0000_t75" style="width:307.85pt;height:22.15pt" o:ole="">
            <v:imagedata r:id="rId409" o:title=""/>
          </v:shape>
          <o:OLEObject Type="Embed" ProgID="Equation.DSMT4" ShapeID="_x0000_i1221" DrawAspect="Content" ObjectID="_1693922993" r:id="rId410"/>
        </w:object>
      </w:r>
      <w:r w:rsidR="00C64663">
        <w:rPr>
          <w:rFonts w:hint="eastAsia"/>
        </w:rPr>
        <w:t>，则有</w:t>
      </w:r>
    </w:p>
    <w:p w:rsidR="004E1150" w:rsidRPr="00DE2077" w:rsidRDefault="00807FEB" w:rsidP="00C64663">
      <w:pPr>
        <w:ind w:leftChars="200" w:left="480"/>
        <w:jc w:val="center"/>
      </w:pPr>
      <w:r w:rsidRPr="00807FEB">
        <w:rPr>
          <w:position w:val="-78"/>
        </w:rPr>
        <w:object w:dxaOrig="6600" w:dyaOrig="1840">
          <v:shape id="_x0000_i1222" type="#_x0000_t75" style="width:330pt;height:91.85pt" o:ole="">
            <v:imagedata r:id="rId411" o:title=""/>
          </v:shape>
          <o:OLEObject Type="Embed" ProgID="Equation.DSMT4" ShapeID="_x0000_i1222" DrawAspect="Content" ObjectID="_1693922994" r:id="rId412"/>
        </w:object>
      </w:r>
    </w:p>
    <w:p w:rsidR="004E1150" w:rsidRPr="00DE2077" w:rsidRDefault="004E1150" w:rsidP="00C64663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lastRenderedPageBreak/>
        <w:t>六、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7F518F" w:rsidRDefault="004E1150" w:rsidP="007F518F">
      <w:pPr>
        <w:ind w:leftChars="200" w:left="480"/>
        <w:rPr>
          <w:rFonts w:hAnsi="宋体"/>
        </w:rPr>
      </w:pPr>
      <w:r w:rsidRPr="00152E9D">
        <w:rPr>
          <w:rFonts w:hAnsi="宋体"/>
        </w:rPr>
        <w:t>设函数</w:t>
      </w:r>
      <w:r w:rsidR="00807FEB" w:rsidRPr="00807FEB">
        <w:rPr>
          <w:position w:val="-10"/>
        </w:rPr>
        <w:object w:dxaOrig="540" w:dyaOrig="320">
          <v:shape id="_x0000_i1223" type="#_x0000_t75" style="width:27.25pt;height:16.15pt" o:ole="">
            <v:imagedata r:id="rId413" o:title=""/>
          </v:shape>
          <o:OLEObject Type="Embed" ProgID="Equation.DSMT4" ShapeID="_x0000_i1223" DrawAspect="Content" ObjectID="_1693922995" r:id="rId414"/>
        </w:object>
      </w:r>
      <w:r w:rsidRPr="00152E9D">
        <w:rPr>
          <w:rFonts w:hAnsi="宋体"/>
        </w:rPr>
        <w:t>在</w:t>
      </w:r>
      <w:r w:rsidR="00807FEB" w:rsidRPr="00807FEB">
        <w:rPr>
          <w:position w:val="-10"/>
        </w:rPr>
        <w:object w:dxaOrig="940" w:dyaOrig="320">
          <v:shape id="_x0000_i1224" type="#_x0000_t75" style="width:47.1pt;height:16.15pt" o:ole="">
            <v:imagedata r:id="rId415" o:title=""/>
          </v:shape>
          <o:OLEObject Type="Embed" ProgID="Equation.DSMT4" ShapeID="_x0000_i1224" DrawAspect="Content" ObjectID="_1693922996" r:id="rId416"/>
        </w:object>
      </w:r>
      <w:r w:rsidRPr="00152E9D">
        <w:rPr>
          <w:rFonts w:hAnsi="宋体"/>
        </w:rPr>
        <w:t>内具有一阶连续导数，</w:t>
      </w:r>
      <w:r w:rsidR="00807FEB" w:rsidRPr="00025957">
        <w:rPr>
          <w:position w:val="-4"/>
        </w:rPr>
        <w:object w:dxaOrig="200" w:dyaOrig="240">
          <v:shape id="_x0000_i1225" type="#_x0000_t75" style="width:10.15pt;height:12pt" o:ole="">
            <v:imagedata r:id="rId417" o:title=""/>
          </v:shape>
          <o:OLEObject Type="Embed" ProgID="Equation.DSMT4" ShapeID="_x0000_i1225" DrawAspect="Content" ObjectID="_1693922997" r:id="rId418"/>
        </w:object>
      </w:r>
      <w:r w:rsidRPr="00152E9D">
        <w:rPr>
          <w:rFonts w:hAnsi="宋体"/>
        </w:rPr>
        <w:t>是上半平面</w:t>
      </w:r>
      <w:r w:rsidR="00807FEB" w:rsidRPr="00807FEB">
        <w:rPr>
          <w:position w:val="-10"/>
        </w:rPr>
        <w:object w:dxaOrig="740" w:dyaOrig="320">
          <v:shape id="_x0000_i1226" type="#_x0000_t75" style="width:36.9pt;height:16.15pt" o:ole="">
            <v:imagedata r:id="rId419" o:title=""/>
          </v:shape>
          <o:OLEObject Type="Embed" ProgID="Equation.DSMT4" ShapeID="_x0000_i1226" DrawAspect="Content" ObjectID="_1693922998" r:id="rId420"/>
        </w:object>
      </w:r>
      <w:r w:rsidRPr="00152E9D">
        <w:rPr>
          <w:rFonts w:hAnsi="宋体"/>
        </w:rPr>
        <w:t>内的有向分段光滑曲线，其起点为</w:t>
      </w:r>
      <w:r w:rsidR="00807FEB" w:rsidRPr="00807FEB">
        <w:rPr>
          <w:position w:val="-10"/>
        </w:rPr>
        <w:object w:dxaOrig="560" w:dyaOrig="320">
          <v:shape id="_x0000_i1227" type="#_x0000_t75" style="width:28.15pt;height:16.15pt" o:ole="">
            <v:imagedata r:id="rId421" o:title=""/>
          </v:shape>
          <o:OLEObject Type="Embed" ProgID="Equation.DSMT4" ShapeID="_x0000_i1227" DrawAspect="Content" ObjectID="_1693922999" r:id="rId422"/>
        </w:object>
      </w:r>
      <w:r w:rsidRPr="00152E9D">
        <w:rPr>
          <w:rFonts w:hAnsi="宋体"/>
        </w:rPr>
        <w:t>，终点为</w:t>
      </w:r>
      <w:r w:rsidR="00807FEB" w:rsidRPr="00807FEB">
        <w:rPr>
          <w:position w:val="-10"/>
        </w:rPr>
        <w:object w:dxaOrig="560" w:dyaOrig="320">
          <v:shape id="_x0000_i1228" type="#_x0000_t75" style="width:28.15pt;height:16.15pt" o:ole="">
            <v:imagedata r:id="rId423" o:title=""/>
          </v:shape>
          <o:OLEObject Type="Embed" ProgID="Equation.DSMT4" ShapeID="_x0000_i1228" DrawAspect="Content" ObjectID="_1693923000" r:id="rId424"/>
        </w:object>
      </w:r>
      <w:r w:rsidR="007F518F">
        <w:rPr>
          <w:rFonts w:hint="eastAsia"/>
        </w:rPr>
        <w:t>．</w:t>
      </w:r>
      <w:r w:rsidRPr="00152E9D">
        <w:rPr>
          <w:rFonts w:hAnsi="宋体"/>
        </w:rPr>
        <w:t>记</w:t>
      </w:r>
    </w:p>
    <w:p w:rsidR="004E1150" w:rsidRPr="00152E9D" w:rsidRDefault="00807FEB" w:rsidP="007F518F">
      <w:pPr>
        <w:ind w:leftChars="200" w:left="480"/>
        <w:jc w:val="center"/>
      </w:pPr>
      <w:r w:rsidRPr="00807FEB">
        <w:rPr>
          <w:position w:val="-28"/>
        </w:rPr>
        <w:object w:dxaOrig="4420" w:dyaOrig="660">
          <v:shape id="_x0000_i1229" type="#_x0000_t75" style="width:221.1pt;height:33.25pt" o:ole="">
            <v:imagedata r:id="rId425" o:title=""/>
          </v:shape>
          <o:OLEObject Type="Embed" ProgID="Equation.DSMT4" ShapeID="_x0000_i1229" DrawAspect="Content" ObjectID="_1693923001" r:id="rId426"/>
        </w:objec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="007F518F">
        <w:rPr>
          <w:rFonts w:hAnsi="宋体" w:hint="eastAsia"/>
        </w:rPr>
        <w:t xml:space="preserve"> </w:t>
      </w:r>
      <w:r w:rsidRPr="00152E9D">
        <w:rPr>
          <w:rFonts w:hAnsi="宋体"/>
        </w:rPr>
        <w:t>证明曲线积分</w:t>
      </w:r>
      <w:r w:rsidR="00807FEB" w:rsidRPr="00025957">
        <w:rPr>
          <w:position w:val="-4"/>
        </w:rPr>
        <w:object w:dxaOrig="160" w:dyaOrig="240">
          <v:shape id="_x0000_i1230" type="#_x0000_t75" style="width:7.85pt;height:12pt" o:ole="">
            <v:imagedata r:id="rId427" o:title=""/>
          </v:shape>
          <o:OLEObject Type="Embed" ProgID="Equation.DSMT4" ShapeID="_x0000_i1230" DrawAspect="Content" ObjectID="_1693923002" r:id="rId428"/>
        </w:object>
      </w:r>
      <w:r w:rsidRPr="00152E9D">
        <w:rPr>
          <w:rFonts w:hAnsi="宋体"/>
        </w:rPr>
        <w:t>与路径</w:t>
      </w:r>
      <w:r w:rsidR="00807FEB" w:rsidRPr="00025957">
        <w:rPr>
          <w:position w:val="-4"/>
        </w:rPr>
        <w:object w:dxaOrig="200" w:dyaOrig="240">
          <v:shape id="_x0000_i1231" type="#_x0000_t75" style="width:10.15pt;height:12pt" o:ole="">
            <v:imagedata r:id="rId429" o:title=""/>
          </v:shape>
          <o:OLEObject Type="Embed" ProgID="Equation.DSMT4" ShapeID="_x0000_i1231" DrawAspect="Content" ObjectID="_1693923003" r:id="rId430"/>
        </w:object>
      </w:r>
      <w:r w:rsidRPr="00152E9D">
        <w:rPr>
          <w:rFonts w:hAnsi="宋体"/>
        </w:rPr>
        <w:t>无关；</w:t>
      </w:r>
      <w:r w:rsidRPr="00152E9D">
        <w:t xml:space="preserve">   </w:t>
      </w: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7F518F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6"/>
        </w:rPr>
        <w:object w:dxaOrig="800" w:dyaOrig="279">
          <v:shape id="_x0000_i1232" type="#_x0000_t75" style="width:40.15pt;height:13.85pt" o:ole="">
            <v:imagedata r:id="rId431" o:title=""/>
          </v:shape>
          <o:OLEObject Type="Embed" ProgID="Equation.DSMT4" ShapeID="_x0000_i1232" DrawAspect="Content" ObjectID="_1693923004" r:id="rId432"/>
        </w:object>
      </w:r>
      <w:r w:rsidRPr="00152E9D">
        <w:rPr>
          <w:rFonts w:hAnsi="宋体"/>
        </w:rPr>
        <w:t>时，求</w:t>
      </w:r>
      <w:r w:rsidR="00807FEB" w:rsidRPr="00025957">
        <w:rPr>
          <w:position w:val="-4"/>
        </w:rPr>
        <w:object w:dxaOrig="160" w:dyaOrig="240">
          <v:shape id="_x0000_i1233" type="#_x0000_t75" style="width:7.85pt;height:12pt" o:ole="">
            <v:imagedata r:id="rId433" o:title=""/>
          </v:shape>
          <o:OLEObject Type="Embed" ProgID="Equation.DSMT4" ShapeID="_x0000_i1233" DrawAspect="Content" ObjectID="_1693923005" r:id="rId434"/>
        </w:object>
      </w:r>
      <w:r w:rsidRPr="00152E9D">
        <w:rPr>
          <w:rFonts w:hAnsi="宋体"/>
        </w:rPr>
        <w:t>的值</w:t>
      </w:r>
      <w:r w:rsidR="007F518F">
        <w:rPr>
          <w:rFonts w:hint="eastAsia"/>
        </w:rPr>
        <w:t>．</w:t>
      </w:r>
    </w:p>
    <w:p w:rsidR="00E31626" w:rsidRDefault="00E31626" w:rsidP="00E31626"/>
    <w:p w:rsidR="004E1150" w:rsidRPr="00DE2077" w:rsidRDefault="00E31626" w:rsidP="00E31626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4E1150" w:rsidRPr="00DE2077">
        <w:rPr>
          <w:rFonts w:hAnsi="宋体"/>
        </w:rPr>
        <w:t>(</w:t>
      </w:r>
      <w:r w:rsidR="004E1150" w:rsidRPr="00DE2077">
        <w:t>1</w:t>
      </w:r>
      <w:r w:rsidR="004E1150" w:rsidRPr="00DE2077">
        <w:rPr>
          <w:rFonts w:hAnsi="宋体"/>
        </w:rPr>
        <w:t>)</w:t>
      </w:r>
      <w:r w:rsidR="004E1150" w:rsidRPr="00DE2077">
        <w:rPr>
          <w:rFonts w:hAnsi="宋体" w:hint="eastAsia"/>
        </w:rPr>
        <w:t xml:space="preserve"> </w:t>
      </w:r>
      <w:r w:rsidR="004E1150" w:rsidRPr="00DE2077">
        <w:rPr>
          <w:rFonts w:hAnsi="宋体"/>
        </w:rPr>
        <w:t>记</w:t>
      </w:r>
      <w:r w:rsidR="00807FEB" w:rsidRPr="00807FEB">
        <w:rPr>
          <w:position w:val="-28"/>
        </w:rPr>
        <w:object w:dxaOrig="2500" w:dyaOrig="660">
          <v:shape id="_x0000_i1234" type="#_x0000_t75" style="width:125.1pt;height:33.25pt" o:ole="">
            <v:imagedata r:id="rId435" o:title=""/>
          </v:shape>
          <o:OLEObject Type="Embed" ProgID="Equation.DSMT4" ShapeID="_x0000_i1234" DrawAspect="Content" ObjectID="_1693923006" r:id="rId436"/>
        </w:object>
      </w:r>
      <w:r w:rsidR="004E1150" w:rsidRPr="00DE2077">
        <w:rPr>
          <w:rFonts w:hint="eastAsia"/>
        </w:rPr>
        <w:t>，</w:t>
      </w:r>
      <w:r w:rsidR="00807FEB" w:rsidRPr="00807FEB">
        <w:rPr>
          <w:position w:val="-28"/>
        </w:rPr>
        <w:object w:dxaOrig="2580" w:dyaOrig="660">
          <v:shape id="_x0000_i1235" type="#_x0000_t75" style="width:129.25pt;height:33.25pt" o:ole="">
            <v:imagedata r:id="rId437" o:title=""/>
          </v:shape>
          <o:OLEObject Type="Embed" ProgID="Equation.DSMT4" ShapeID="_x0000_i1235" DrawAspect="Content" ObjectID="_1693923007" r:id="rId438"/>
        </w:object>
      </w:r>
      <w:r w:rsidR="00B72007">
        <w:rPr>
          <w:rFonts w:hint="eastAsia"/>
        </w:rPr>
        <w:t>，则在</w:t>
      </w:r>
      <w:r w:rsidR="00807FEB" w:rsidRPr="00807FEB">
        <w:rPr>
          <w:position w:val="-10"/>
        </w:rPr>
        <w:object w:dxaOrig="580" w:dyaOrig="320">
          <v:shape id="_x0000_i1236" type="#_x0000_t75" style="width:29.1pt;height:16.15pt" o:ole="">
            <v:imagedata r:id="rId439" o:title=""/>
          </v:shape>
          <o:OLEObject Type="Embed" ProgID="Equation.DSMT4" ShapeID="_x0000_i1236" DrawAspect="Content" ObjectID="_1693923008" r:id="rId440"/>
        </w:object>
      </w:r>
      <w:r w:rsidR="00B72007">
        <w:rPr>
          <w:rFonts w:hint="eastAsia"/>
        </w:rPr>
        <w:t>时有</w:t>
      </w:r>
    </w:p>
    <w:p w:rsidR="004E1150" w:rsidRPr="00DE2077" w:rsidRDefault="00807FEB" w:rsidP="00B72007">
      <w:pPr>
        <w:ind w:leftChars="400" w:left="960"/>
        <w:jc w:val="center"/>
      </w:pPr>
      <w:r w:rsidRPr="00807FEB">
        <w:rPr>
          <w:position w:val="-28"/>
        </w:rPr>
        <w:object w:dxaOrig="3240" w:dyaOrig="660">
          <v:shape id="_x0000_i1237" type="#_x0000_t75" style="width:162pt;height:33.25pt" o:ole="">
            <v:imagedata r:id="rId441" o:title=""/>
          </v:shape>
          <o:OLEObject Type="Embed" ProgID="Equation.DSMT4" ShapeID="_x0000_i1237" DrawAspect="Content" ObjectID="_1693923009" r:id="rId442"/>
        </w:object>
      </w:r>
    </w:p>
    <w:p w:rsidR="004E1150" w:rsidRPr="00DE2077" w:rsidRDefault="004E1150" w:rsidP="00B72007">
      <w:pPr>
        <w:ind w:leftChars="400" w:left="960"/>
      </w:pPr>
      <w:r w:rsidRPr="00DE2077">
        <w:rPr>
          <w:rFonts w:hAnsi="宋体"/>
        </w:rPr>
        <w:t>所以在上半平面</w:t>
      </w:r>
      <w:r w:rsidR="00B72007">
        <w:rPr>
          <w:rFonts w:hAnsi="宋体" w:hint="eastAsia"/>
        </w:rPr>
        <w:t>内</w:t>
      </w:r>
      <w:r w:rsidRPr="00DE2077">
        <w:rPr>
          <w:rFonts w:hAnsi="宋体"/>
        </w:rPr>
        <w:t>该曲线积分与路径无关</w:t>
      </w:r>
      <w:r w:rsidRPr="00DE2077">
        <w:t>.</w:t>
      </w:r>
    </w:p>
    <w:p w:rsidR="009570D8" w:rsidRPr="00DE2077" w:rsidRDefault="004E1150" w:rsidP="009570D8">
      <w:pPr>
        <w:ind w:leftChars="200" w:left="480"/>
      </w:pPr>
      <w:r w:rsidRPr="00DE2077">
        <w:t>(2)</w:t>
      </w:r>
      <w:r w:rsidR="00B72007">
        <w:rPr>
          <w:rFonts w:hAnsi="宋体" w:hint="eastAsia"/>
        </w:rPr>
        <w:t xml:space="preserve"> </w:t>
      </w:r>
      <w:r w:rsidR="009570D8">
        <w:rPr>
          <w:rFonts w:hint="eastAsia"/>
        </w:rPr>
        <w:t>设</w:t>
      </w:r>
      <w:r w:rsidR="00807FEB" w:rsidRPr="00807FEB">
        <w:rPr>
          <w:position w:val="-10"/>
        </w:rPr>
        <w:object w:dxaOrig="520" w:dyaOrig="320">
          <v:shape id="_x0000_i1238" type="#_x0000_t75" style="width:25.85pt;height:16.15pt" o:ole="">
            <v:imagedata r:id="rId443" o:title=""/>
          </v:shape>
          <o:OLEObject Type="Embed" ProgID="Equation.DSMT4" ShapeID="_x0000_i1238" DrawAspect="Content" ObjectID="_1693923010" r:id="rId444"/>
        </w:object>
      </w:r>
      <w:r w:rsidR="009570D8" w:rsidRPr="00DE2077">
        <w:rPr>
          <w:rFonts w:hAnsi="宋体"/>
        </w:rPr>
        <w:t>为</w:t>
      </w:r>
      <w:r w:rsidR="00807FEB" w:rsidRPr="00807FEB">
        <w:rPr>
          <w:position w:val="-10"/>
        </w:rPr>
        <w:object w:dxaOrig="520" w:dyaOrig="320">
          <v:shape id="_x0000_i1239" type="#_x0000_t75" style="width:25.85pt;height:16.15pt" o:ole="">
            <v:imagedata r:id="rId445" o:title=""/>
          </v:shape>
          <o:OLEObject Type="Embed" ProgID="Equation.DSMT4" ShapeID="_x0000_i1239" DrawAspect="Content" ObjectID="_1693923011" r:id="rId446"/>
        </w:object>
      </w:r>
      <w:r w:rsidR="009570D8" w:rsidRPr="00DE2077">
        <w:rPr>
          <w:rFonts w:hAnsi="宋体"/>
        </w:rPr>
        <w:t>的一个原函数</w:t>
      </w:r>
      <w:r w:rsidR="009570D8">
        <w:rPr>
          <w:rFonts w:hAnsi="宋体" w:hint="eastAsia"/>
        </w:rPr>
        <w:t>，则有</w:t>
      </w:r>
    </w:p>
    <w:p w:rsidR="004E1150" w:rsidRPr="00DE2077" w:rsidRDefault="00807FEB" w:rsidP="009570D8">
      <w:pPr>
        <w:ind w:leftChars="400" w:left="960"/>
        <w:jc w:val="center"/>
      </w:pPr>
      <w:r w:rsidRPr="00807FEB">
        <w:rPr>
          <w:position w:val="-100"/>
        </w:rPr>
        <w:object w:dxaOrig="6180" w:dyaOrig="2079">
          <v:shape id="_x0000_i1240" type="#_x0000_t75" style="width:309.25pt;height:103.85pt" o:ole="">
            <v:imagedata r:id="rId447" o:title=""/>
          </v:shape>
          <o:OLEObject Type="Embed" ProgID="Equation.DSMT4" ShapeID="_x0000_i1240" DrawAspect="Content" ObjectID="_1693923012" r:id="rId448"/>
        </w:objec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七、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Pr="00152E9D" w:rsidRDefault="004E1150" w:rsidP="0097200E">
      <w:pPr>
        <w:ind w:leftChars="200" w:left="960" w:hangingChars="200" w:hanging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="00E92D76">
        <w:rPr>
          <w:rFonts w:hAnsi="宋体" w:hint="eastAsia"/>
        </w:rPr>
        <w:t xml:space="preserve"> </w:t>
      </w:r>
      <w:r w:rsidRPr="00152E9D">
        <w:rPr>
          <w:rFonts w:hAnsi="宋体"/>
        </w:rPr>
        <w:t>验证函数</w:t>
      </w:r>
      <w:r w:rsidR="00807FEB" w:rsidRPr="00807FEB">
        <w:rPr>
          <w:position w:val="-28"/>
        </w:rPr>
        <w:object w:dxaOrig="5240" w:dyaOrig="700">
          <v:shape id="_x0000_i1241" type="#_x0000_t75" style="width:262.15pt;height:35.1pt" o:ole="">
            <v:imagedata r:id="rId449" o:title=""/>
          </v:shape>
          <o:OLEObject Type="Embed" ProgID="Equation.DSMT4" ShapeID="_x0000_i1241" DrawAspect="Content" ObjectID="_1693923013" r:id="rId450"/>
        </w:object>
      </w:r>
      <w:r w:rsidRPr="00152E9D">
        <w:rPr>
          <w:rFonts w:hAnsi="宋体"/>
        </w:rPr>
        <w:t>满足微分方程</w:t>
      </w:r>
      <w:r w:rsidR="00807FEB" w:rsidRPr="00807FEB">
        <w:rPr>
          <w:position w:val="-10"/>
        </w:rPr>
        <w:object w:dxaOrig="1520" w:dyaOrig="360">
          <v:shape id="_x0000_i1242" type="#_x0000_t75" style="width:76.15pt;height:18pt" o:ole="">
            <v:imagedata r:id="rId451" o:title=""/>
          </v:shape>
          <o:OLEObject Type="Embed" ProgID="Equation.DSMT4" ShapeID="_x0000_i1242" DrawAspect="Content" ObjectID="_1693923014" r:id="rId452"/>
        </w:object>
      </w:r>
      <w:r w:rsidR="0097200E">
        <w:rPr>
          <w:rFonts w:hint="eastAsia"/>
        </w:rPr>
        <w:t>；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E92D76">
        <w:rPr>
          <w:rFonts w:hAnsi="宋体" w:hint="eastAsia"/>
        </w:rPr>
        <w:t xml:space="preserve"> </w:t>
      </w:r>
      <w:r w:rsidRPr="00152E9D">
        <w:rPr>
          <w:rFonts w:hAnsi="宋体"/>
        </w:rPr>
        <w:t>利用</w:t>
      </w: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Pr="00152E9D">
        <w:rPr>
          <w:rFonts w:hAnsi="宋体"/>
        </w:rPr>
        <w:t>的结果求幂级数</w:t>
      </w:r>
      <w:r w:rsidR="00807FEB" w:rsidRPr="00807FEB">
        <w:rPr>
          <w:position w:val="-28"/>
        </w:rPr>
        <w:object w:dxaOrig="859" w:dyaOrig="700">
          <v:shape id="_x0000_i1243" type="#_x0000_t75" style="width:42.9pt;height:35.1pt" o:ole="">
            <v:imagedata r:id="rId453" o:title=""/>
          </v:shape>
          <o:OLEObject Type="Embed" ProgID="Equation.DSMT4" ShapeID="_x0000_i1243" DrawAspect="Content" ObjectID="_1693923015" r:id="rId454"/>
        </w:object>
      </w:r>
      <w:r w:rsidRPr="00152E9D">
        <w:rPr>
          <w:rFonts w:hAnsi="宋体"/>
        </w:rPr>
        <w:t>的和函数</w:t>
      </w:r>
      <w:r w:rsidRPr="00152E9D">
        <w:t>.</w:t>
      </w:r>
    </w:p>
    <w:p w:rsidR="00E31626" w:rsidRDefault="00E31626" w:rsidP="00E31626"/>
    <w:p w:rsidR="004E1150" w:rsidRPr="00DE2077" w:rsidRDefault="00E31626" w:rsidP="0097200E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4E1150" w:rsidRPr="00DE2077">
        <w:t>(1)</w:t>
      </w:r>
      <w:r w:rsidR="0097200E">
        <w:rPr>
          <w:rFonts w:hint="eastAsia"/>
        </w:rPr>
        <w:t xml:space="preserve"> </w:t>
      </w:r>
      <w:r w:rsidR="00807FEB" w:rsidRPr="00807FEB">
        <w:rPr>
          <w:position w:val="-28"/>
        </w:rPr>
        <w:object w:dxaOrig="3800" w:dyaOrig="700">
          <v:shape id="_x0000_i1244" type="#_x0000_t75" style="width:190.15pt;height:35.1pt" o:ole="">
            <v:imagedata r:id="rId455" o:title=""/>
          </v:shape>
          <o:OLEObject Type="Embed" ProgID="Equation.DSMT4" ShapeID="_x0000_i1244" DrawAspect="Content" ObjectID="_1693923016" r:id="rId456"/>
        </w:object>
      </w:r>
      <w:r w:rsidR="004E1150" w:rsidRPr="00DE2077">
        <w:t>，</w:t>
      </w:r>
      <w:r w:rsidR="0097200E">
        <w:rPr>
          <w:rFonts w:hAnsi="宋体"/>
        </w:rPr>
        <w:t>逐项可导</w:t>
      </w:r>
      <w:r w:rsidR="004E1150" w:rsidRPr="00DE2077">
        <w:rPr>
          <w:rFonts w:hAnsi="宋体"/>
        </w:rPr>
        <w:t>得</w:t>
      </w:r>
    </w:p>
    <w:p w:rsidR="004E1150" w:rsidRPr="00DE2077" w:rsidRDefault="00A318A3" w:rsidP="00664DC4">
      <w:pPr>
        <w:tabs>
          <w:tab w:val="left" w:pos="1260"/>
        </w:tabs>
        <w:ind w:leftChars="400" w:left="960"/>
        <w:jc w:val="center"/>
      </w:pPr>
      <w:r w:rsidRPr="00807FEB">
        <w:rPr>
          <w:position w:val="-66"/>
        </w:rPr>
        <w:object w:dxaOrig="3940" w:dyaOrig="1440">
          <v:shape id="_x0000_i1361" type="#_x0000_t75" style="width:196.6pt;height:1in" o:ole="">
            <v:imagedata r:id="rId457" o:title=""/>
          </v:shape>
          <o:OLEObject Type="Embed" ProgID="Equation.DSMT4" ShapeID="_x0000_i1361" DrawAspect="Content" ObjectID="_1693923017" r:id="rId458"/>
        </w:object>
      </w:r>
    </w:p>
    <w:p w:rsidR="004E1150" w:rsidRPr="00664DC4" w:rsidRDefault="004E1150" w:rsidP="00664DC4">
      <w:pPr>
        <w:ind w:leftChars="400" w:left="960"/>
        <w:rPr>
          <w:rFonts w:hAnsi="宋体"/>
        </w:rPr>
      </w:pPr>
      <w:r w:rsidRPr="00DE2077">
        <w:rPr>
          <w:rFonts w:hAnsi="宋体"/>
        </w:rPr>
        <w:t>从而</w:t>
      </w:r>
      <w:r w:rsidR="00807FEB" w:rsidRPr="00807FEB">
        <w:rPr>
          <w:position w:val="-28"/>
        </w:rPr>
        <w:object w:dxaOrig="3540" w:dyaOrig="700">
          <v:shape id="_x0000_i1245" type="#_x0000_t75" style="width:177.25pt;height:35.1pt" o:ole="">
            <v:imagedata r:id="rId459" o:title=""/>
          </v:shape>
          <o:OLEObject Type="Embed" ProgID="Equation.DSMT4" ShapeID="_x0000_i1245" DrawAspect="Content" ObjectID="_1693923018" r:id="rId460"/>
        </w:object>
      </w:r>
      <w:r w:rsidR="0097200E">
        <w:rPr>
          <w:rFonts w:hint="eastAsia"/>
        </w:rPr>
        <w:t>．</w:t>
      </w:r>
    </w:p>
    <w:p w:rsidR="004E1150" w:rsidRPr="00DE2077" w:rsidRDefault="004E1150" w:rsidP="00664DC4">
      <w:pPr>
        <w:ind w:leftChars="200" w:left="960" w:hangingChars="200" w:hanging="480"/>
      </w:pPr>
      <w:r w:rsidRPr="00DE2077">
        <w:rPr>
          <w:rFonts w:hAnsi="宋体"/>
        </w:rPr>
        <w:t>(</w:t>
      </w:r>
      <w:r w:rsidRPr="00DE2077">
        <w:t>2</w:t>
      </w:r>
      <w:r w:rsidRPr="00DE2077">
        <w:rPr>
          <w:rFonts w:hAnsi="宋体"/>
        </w:rPr>
        <w:t>)</w:t>
      </w:r>
      <w:r w:rsidR="001B58BF">
        <w:rPr>
          <w:rFonts w:hAnsi="宋体" w:hint="eastAsia"/>
        </w:rPr>
        <w:t xml:space="preserve"> </w:t>
      </w:r>
      <w:r w:rsidRPr="00DE2077">
        <w:rPr>
          <w:rFonts w:hAnsi="宋体"/>
        </w:rPr>
        <w:t>微分方程</w:t>
      </w:r>
      <w:r w:rsidR="00807FEB" w:rsidRPr="00807FEB">
        <w:rPr>
          <w:position w:val="-10"/>
        </w:rPr>
        <w:object w:dxaOrig="1520" w:dyaOrig="360">
          <v:shape id="_x0000_i1246" type="#_x0000_t75" style="width:76.15pt;height:18pt" o:ole="">
            <v:imagedata r:id="rId461" o:title=""/>
          </v:shape>
          <o:OLEObject Type="Embed" ProgID="Equation.DSMT4" ShapeID="_x0000_i1246" DrawAspect="Content" ObjectID="_1693923019" r:id="rId462"/>
        </w:object>
      </w:r>
      <w:r w:rsidRPr="00DE2077">
        <w:rPr>
          <w:rFonts w:hAnsi="宋体"/>
        </w:rPr>
        <w:t>对应的齐次线性方程为</w:t>
      </w:r>
      <w:r w:rsidR="00807FEB" w:rsidRPr="00807FEB">
        <w:rPr>
          <w:position w:val="-10"/>
        </w:rPr>
        <w:object w:dxaOrig="1440" w:dyaOrig="320">
          <v:shape id="_x0000_i1247" type="#_x0000_t75" style="width:1in;height:16.15pt" o:ole="">
            <v:imagedata r:id="rId463" o:title=""/>
          </v:shape>
          <o:OLEObject Type="Embed" ProgID="Equation.DSMT4" ShapeID="_x0000_i1247" DrawAspect="Content" ObjectID="_1693923020" r:id="rId464"/>
        </w:object>
      </w:r>
      <w:r w:rsidRPr="00DE2077">
        <w:rPr>
          <w:rFonts w:hAnsi="宋体"/>
        </w:rPr>
        <w:t>，其特征方程为</w:t>
      </w:r>
      <w:r w:rsidR="00807FEB" w:rsidRPr="00807FEB">
        <w:rPr>
          <w:position w:val="-6"/>
        </w:rPr>
        <w:object w:dxaOrig="1340" w:dyaOrig="320">
          <v:shape id="_x0000_i1248" type="#_x0000_t75" style="width:66.9pt;height:16.15pt" o:ole="">
            <v:imagedata r:id="rId465" o:title=""/>
          </v:shape>
          <o:OLEObject Type="Embed" ProgID="Equation.DSMT4" ShapeID="_x0000_i1248" DrawAspect="Content" ObjectID="_1693923021" r:id="rId466"/>
        </w:object>
      </w:r>
      <w:r w:rsidRPr="00DE2077">
        <w:rPr>
          <w:rFonts w:hAnsi="宋体"/>
        </w:rPr>
        <w:t>，其特征根为</w:t>
      </w:r>
      <w:r w:rsidR="00807FEB" w:rsidRPr="00807FEB">
        <w:rPr>
          <w:position w:val="-24"/>
        </w:rPr>
        <w:object w:dxaOrig="1020" w:dyaOrig="680">
          <v:shape id="_x0000_i1249" type="#_x0000_t75" style="width:51.25pt;height:34.15pt" o:ole="">
            <v:imagedata r:id="rId467" o:title=""/>
          </v:shape>
          <o:OLEObject Type="Embed" ProgID="Equation.DSMT4" ShapeID="_x0000_i1249" DrawAspect="Content" ObjectID="_1693923022" r:id="rId468"/>
        </w:object>
      </w:r>
      <w:r w:rsidRPr="00DE2077">
        <w:rPr>
          <w:rFonts w:hAnsi="宋体"/>
        </w:rPr>
        <w:t>，所以其通解为</w:t>
      </w:r>
    </w:p>
    <w:p w:rsidR="004E1150" w:rsidRPr="00DE2077" w:rsidRDefault="00807FEB" w:rsidP="00664DC4">
      <w:pPr>
        <w:ind w:firstLineChars="400" w:firstLine="960"/>
        <w:jc w:val="center"/>
      </w:pPr>
      <w:r w:rsidRPr="00807FEB">
        <w:rPr>
          <w:position w:val="-34"/>
        </w:rPr>
        <w:object w:dxaOrig="3420" w:dyaOrig="800">
          <v:shape id="_x0000_i1250" type="#_x0000_t75" style="width:171.25pt;height:40.15pt" o:ole="">
            <v:imagedata r:id="rId469" o:title=""/>
          </v:shape>
          <o:OLEObject Type="Embed" ProgID="Equation.DSMT4" ShapeID="_x0000_i1250" DrawAspect="Content" ObjectID="_1693923023" r:id="rId470"/>
        </w:object>
      </w:r>
    </w:p>
    <w:p w:rsidR="004E1150" w:rsidRPr="00DE2077" w:rsidRDefault="00664DC4" w:rsidP="00664DC4">
      <w:pPr>
        <w:ind w:leftChars="400" w:left="960"/>
        <w:rPr>
          <w:rFonts w:hAnsi="宋体"/>
        </w:rPr>
      </w:pPr>
      <w:r>
        <w:rPr>
          <w:rFonts w:hAnsi="宋体" w:hint="eastAsia"/>
        </w:rPr>
        <w:t>设</w:t>
      </w:r>
      <w:r>
        <w:rPr>
          <w:rFonts w:hAnsi="宋体"/>
        </w:rPr>
        <w:t>非齐次方程的特解</w:t>
      </w:r>
      <w:r w:rsidR="004E1150" w:rsidRPr="00DE2077">
        <w:rPr>
          <w:rFonts w:hAnsi="宋体"/>
        </w:rPr>
        <w:t>为</w:t>
      </w:r>
      <w:r w:rsidR="00807FEB" w:rsidRPr="00807FEB">
        <w:rPr>
          <w:position w:val="-10"/>
        </w:rPr>
        <w:object w:dxaOrig="760" w:dyaOrig="360">
          <v:shape id="_x0000_i1251" type="#_x0000_t75" style="width:37.85pt;height:18pt" o:ole="">
            <v:imagedata r:id="rId471" o:title=""/>
          </v:shape>
          <o:OLEObject Type="Embed" ProgID="Equation.DSMT4" ShapeID="_x0000_i1251" DrawAspect="Content" ObjectID="_1693923024" r:id="rId472"/>
        </w:object>
      </w:r>
      <w:r w:rsidR="004E1150" w:rsidRPr="00DE2077">
        <w:rPr>
          <w:rFonts w:hAnsi="宋体"/>
        </w:rPr>
        <w:t>，代入原非齐次方程得</w:t>
      </w:r>
      <w:r w:rsidR="00807FEB" w:rsidRPr="00807FEB">
        <w:rPr>
          <w:position w:val="-24"/>
        </w:rPr>
        <w:object w:dxaOrig="560" w:dyaOrig="620">
          <v:shape id="_x0000_i1252" type="#_x0000_t75" style="width:28.15pt;height:30.9pt" o:ole="">
            <v:imagedata r:id="rId473" o:title=""/>
          </v:shape>
          <o:OLEObject Type="Embed" ProgID="Equation.DSMT4" ShapeID="_x0000_i1252" DrawAspect="Content" ObjectID="_1693923025" r:id="rId474"/>
        </w:object>
      </w:r>
      <w:r>
        <w:rPr>
          <w:rFonts w:hint="eastAsia"/>
        </w:rPr>
        <w:t>．</w:t>
      </w:r>
      <w:r w:rsidR="004E1150" w:rsidRPr="00DE2077">
        <w:rPr>
          <w:rFonts w:hAnsi="宋体"/>
        </w:rPr>
        <w:t>故微分方程</w:t>
      </w:r>
      <w:r w:rsidR="00807FEB" w:rsidRPr="00807FEB">
        <w:rPr>
          <w:position w:val="-10"/>
        </w:rPr>
        <w:object w:dxaOrig="1520" w:dyaOrig="360">
          <v:shape id="_x0000_i1253" type="#_x0000_t75" style="width:76.15pt;height:18pt" o:ole="">
            <v:imagedata r:id="rId475" o:title=""/>
          </v:shape>
          <o:OLEObject Type="Embed" ProgID="Equation.DSMT4" ShapeID="_x0000_i1253" DrawAspect="Content" ObjectID="_1693923026" r:id="rId476"/>
        </w:object>
      </w:r>
      <w:r w:rsidR="004E1150" w:rsidRPr="00DE2077">
        <w:rPr>
          <w:rFonts w:hAnsi="宋体"/>
        </w:rPr>
        <w:t>的通解为</w:t>
      </w:r>
    </w:p>
    <w:p w:rsidR="004E1150" w:rsidRPr="00DE2077" w:rsidRDefault="00807FEB" w:rsidP="00664DC4">
      <w:pPr>
        <w:ind w:leftChars="400" w:left="960"/>
        <w:jc w:val="center"/>
      </w:pPr>
      <w:r w:rsidRPr="00807FEB">
        <w:rPr>
          <w:position w:val="-24"/>
        </w:rPr>
        <w:object w:dxaOrig="3900" w:dyaOrig="680">
          <v:shape id="_x0000_i1254" type="#_x0000_t75" style="width:195.25pt;height:34.15pt" o:ole="">
            <v:imagedata r:id="rId477" o:title=""/>
          </v:shape>
          <o:OLEObject Type="Embed" ProgID="Equation.DSMT4" ShapeID="_x0000_i1254" DrawAspect="Content" ObjectID="_1693923027" r:id="rId478"/>
        </w:object>
      </w:r>
    </w:p>
    <w:p w:rsidR="00664DC4" w:rsidRDefault="004E1150" w:rsidP="00664DC4">
      <w:pPr>
        <w:ind w:leftChars="400" w:left="960"/>
        <w:rPr>
          <w:rFonts w:hAnsi="宋体"/>
        </w:rPr>
      </w:pPr>
      <w:r w:rsidRPr="00DE2077">
        <w:rPr>
          <w:rFonts w:hAnsi="宋体"/>
        </w:rPr>
        <w:t>由初始条件</w:t>
      </w:r>
      <w:r w:rsidR="00807FEB" w:rsidRPr="00807FEB">
        <w:rPr>
          <w:position w:val="-10"/>
        </w:rPr>
        <w:object w:dxaOrig="1780" w:dyaOrig="320">
          <v:shape id="_x0000_i1255" type="#_x0000_t75" style="width:89.1pt;height:16.15pt" o:ole="">
            <v:imagedata r:id="rId479" o:title=""/>
          </v:shape>
          <o:OLEObject Type="Embed" ProgID="Equation.DSMT4" ShapeID="_x0000_i1255" DrawAspect="Content" ObjectID="_1693923028" r:id="rId480"/>
        </w:object>
      </w:r>
      <w:r w:rsidRPr="00DE2077">
        <w:rPr>
          <w:rFonts w:hAnsi="宋体"/>
        </w:rPr>
        <w:t>得</w:t>
      </w:r>
      <w:r w:rsidR="00807FEB" w:rsidRPr="00807FEB">
        <w:rPr>
          <w:position w:val="-24"/>
        </w:rPr>
        <w:object w:dxaOrig="1340" w:dyaOrig="620">
          <v:shape id="_x0000_i1256" type="#_x0000_t75" style="width:66.9pt;height:30.9pt" o:ole="">
            <v:imagedata r:id="rId481" o:title=""/>
          </v:shape>
          <o:OLEObject Type="Embed" ProgID="Equation.DSMT4" ShapeID="_x0000_i1256" DrawAspect="Content" ObjectID="_1693923029" r:id="rId482"/>
        </w:object>
      </w:r>
      <w:r w:rsidR="00664DC4">
        <w:rPr>
          <w:rFonts w:hint="eastAsia"/>
        </w:rPr>
        <w:t>．</w:t>
      </w:r>
      <w:r w:rsidRPr="00DE2077">
        <w:rPr>
          <w:rFonts w:hAnsi="宋体"/>
        </w:rPr>
        <w:t>从而</w:t>
      </w:r>
    </w:p>
    <w:p w:rsidR="004E1150" w:rsidRPr="00DE2077" w:rsidRDefault="00807FEB" w:rsidP="00664DC4">
      <w:pPr>
        <w:ind w:leftChars="400" w:left="960"/>
        <w:jc w:val="center"/>
      </w:pPr>
      <w:r w:rsidRPr="00807FEB">
        <w:rPr>
          <w:position w:val="-24"/>
        </w:rPr>
        <w:object w:dxaOrig="2460" w:dyaOrig="680">
          <v:shape id="_x0000_i1257" type="#_x0000_t75" style="width:123.25pt;height:34.15pt" o:ole="">
            <v:imagedata r:id="rId483" o:title=""/>
          </v:shape>
          <o:OLEObject Type="Embed" ProgID="Equation.DSMT4" ShapeID="_x0000_i1257" DrawAspect="Content" ObjectID="_1693923030" r:id="rId484"/>
        </w:object>
      </w:r>
    </w:p>
    <w:p w:rsidR="004E1150" w:rsidRPr="00DE2077" w:rsidRDefault="00664DC4" w:rsidP="00664DC4">
      <w:pPr>
        <w:ind w:leftChars="400" w:left="960"/>
      </w:pPr>
      <w:r>
        <w:rPr>
          <w:rFonts w:hAnsi="宋体" w:hint="eastAsia"/>
        </w:rPr>
        <w:t>于是幂级数</w:t>
      </w:r>
    </w:p>
    <w:p w:rsidR="004E1150" w:rsidRPr="00DE2077" w:rsidRDefault="00807FEB" w:rsidP="00664DC4">
      <w:pPr>
        <w:ind w:leftChars="400" w:left="960"/>
        <w:jc w:val="center"/>
      </w:pPr>
      <w:r w:rsidRPr="00807FEB">
        <w:rPr>
          <w:position w:val="-28"/>
        </w:rPr>
        <w:object w:dxaOrig="4660" w:dyaOrig="720">
          <v:shape id="_x0000_i1258" type="#_x0000_t75" style="width:233.1pt;height:36pt" o:ole="">
            <v:imagedata r:id="rId485" o:title=""/>
          </v:shape>
          <o:OLEObject Type="Embed" ProgID="Equation.DSMT4" ShapeID="_x0000_i1258" DrawAspect="Content" ObjectID="_1693923031" r:id="rId486"/>
        </w:objec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八、</w:t>
      </w:r>
      <w:r w:rsidR="0016700C">
        <w:rPr>
          <w:rFonts w:hint="eastAsia"/>
        </w:rPr>
        <w:t>（</w:t>
      </w:r>
      <w:r w:rsidRPr="00152E9D">
        <w:t>本题满分7分</w:t>
      </w:r>
      <w:r w:rsidR="0016700C">
        <w:rPr>
          <w:rFonts w:hint="eastAsia"/>
        </w:rPr>
        <w:t>）</w:t>
      </w:r>
    </w:p>
    <w:p w:rsidR="004E1150" w:rsidRPr="00152E9D" w:rsidRDefault="004E1150" w:rsidP="00F45A21">
      <w:pPr>
        <w:ind w:leftChars="200" w:left="480"/>
      </w:pPr>
      <w:r w:rsidRPr="00152E9D">
        <w:rPr>
          <w:rFonts w:hAnsi="宋体"/>
        </w:rPr>
        <w:t>设有一小山，取它的底面所在的平面为</w:t>
      </w:r>
      <w:r w:rsidR="00807FEB" w:rsidRPr="00807FEB">
        <w:rPr>
          <w:position w:val="-10"/>
        </w:rPr>
        <w:object w:dxaOrig="440" w:dyaOrig="260">
          <v:shape id="_x0000_i1259" type="#_x0000_t75" style="width:22.15pt;height:12.9pt" o:ole="">
            <v:imagedata r:id="rId487" o:title=""/>
          </v:shape>
          <o:OLEObject Type="Embed" ProgID="Equation.DSMT4" ShapeID="_x0000_i1259" DrawAspect="Content" ObjectID="_1693923032" r:id="rId488"/>
        </w:object>
      </w:r>
      <w:r w:rsidRPr="00152E9D">
        <w:rPr>
          <w:rFonts w:hAnsi="宋体"/>
        </w:rPr>
        <w:t>坐标面，其底部所占的区域为</w:t>
      </w:r>
      <w:r w:rsidR="00807FEB" w:rsidRPr="00807FEB">
        <w:rPr>
          <w:position w:val="-18"/>
        </w:rPr>
        <w:object w:dxaOrig="2860" w:dyaOrig="480">
          <v:shape id="_x0000_i1260" type="#_x0000_t75" style="width:143.1pt;height:24pt" o:ole="">
            <v:imagedata r:id="rId489" o:title=""/>
          </v:shape>
          <o:OLEObject Type="Embed" ProgID="Equation.DSMT4" ShapeID="_x0000_i1260" DrawAspect="Content" ObjectID="_1693923033" r:id="rId490"/>
        </w:object>
      </w:r>
      <w:r w:rsidRPr="00152E9D">
        <w:rPr>
          <w:rFonts w:hAnsi="宋体"/>
        </w:rPr>
        <w:t>，小山的高度函数为</w:t>
      </w:r>
      <w:r w:rsidR="00807FEB" w:rsidRPr="00807FEB">
        <w:rPr>
          <w:position w:val="-10"/>
        </w:rPr>
        <w:object w:dxaOrig="2560" w:dyaOrig="360">
          <v:shape id="_x0000_i1261" type="#_x0000_t75" style="width:127.85pt;height:18pt" o:ole="">
            <v:imagedata r:id="rId491" o:title=""/>
          </v:shape>
          <o:OLEObject Type="Embed" ProgID="Equation.DSMT4" ShapeID="_x0000_i1261" DrawAspect="Content" ObjectID="_1693923034" r:id="rId492"/>
        </w:object>
      </w:r>
      <w:r w:rsidRPr="00152E9D">
        <w:t>.</w:t>
      </w:r>
    </w:p>
    <w:p w:rsidR="004E1150" w:rsidRPr="00152E9D" w:rsidRDefault="004E1150" w:rsidP="00F45A21">
      <w:pPr>
        <w:ind w:leftChars="200" w:left="960" w:hangingChars="200" w:hanging="480"/>
      </w:pPr>
      <w:r w:rsidRPr="00152E9D">
        <w:t>(1)</w:t>
      </w:r>
      <w:r w:rsidR="00F45A21">
        <w:rPr>
          <w:rFonts w:hint="eastAsia"/>
        </w:rPr>
        <w:t xml:space="preserve"> </w:t>
      </w:r>
      <w:r w:rsidRPr="00152E9D">
        <w:rPr>
          <w:rFonts w:hAnsi="宋体"/>
        </w:rPr>
        <w:t>设</w:t>
      </w:r>
      <w:r w:rsidR="00807FEB" w:rsidRPr="00807FEB">
        <w:rPr>
          <w:position w:val="-12"/>
        </w:rPr>
        <w:object w:dxaOrig="999" w:dyaOrig="360">
          <v:shape id="_x0000_i1262" type="#_x0000_t75" style="width:49.85pt;height:18pt" o:ole="">
            <v:imagedata r:id="rId493" o:title=""/>
          </v:shape>
          <o:OLEObject Type="Embed" ProgID="Equation.DSMT4" ShapeID="_x0000_i1262" DrawAspect="Content" ObjectID="_1693923035" r:id="rId494"/>
        </w:object>
      </w:r>
      <w:r w:rsidRPr="00152E9D">
        <w:rPr>
          <w:rFonts w:hAnsi="宋体"/>
        </w:rPr>
        <w:t>为区域</w:t>
      </w:r>
      <w:r w:rsidR="00807FEB" w:rsidRPr="00025957">
        <w:rPr>
          <w:position w:val="-4"/>
        </w:rPr>
        <w:object w:dxaOrig="240" w:dyaOrig="240">
          <v:shape id="_x0000_i1263" type="#_x0000_t75" style="width:12pt;height:12pt" o:ole="">
            <v:imagedata r:id="rId495" o:title=""/>
          </v:shape>
          <o:OLEObject Type="Embed" ProgID="Equation.DSMT4" ShapeID="_x0000_i1263" DrawAspect="Content" ObjectID="_1693923036" r:id="rId496"/>
        </w:object>
      </w:r>
      <w:r w:rsidRPr="00152E9D">
        <w:rPr>
          <w:rFonts w:hAnsi="宋体"/>
        </w:rPr>
        <w:t>上的一点，问</w:t>
      </w:r>
      <w:r w:rsidR="00807FEB" w:rsidRPr="00807FEB">
        <w:rPr>
          <w:position w:val="-10"/>
        </w:rPr>
        <w:object w:dxaOrig="740" w:dyaOrig="320">
          <v:shape id="_x0000_i1264" type="#_x0000_t75" style="width:36.9pt;height:16.15pt" o:ole="">
            <v:imagedata r:id="rId497" o:title=""/>
          </v:shape>
          <o:OLEObject Type="Embed" ProgID="Equation.DSMT4" ShapeID="_x0000_i1264" DrawAspect="Content" ObjectID="_1693923037" r:id="rId498"/>
        </w:object>
      </w:r>
      <w:r w:rsidRPr="00152E9D">
        <w:rPr>
          <w:rFonts w:hAnsi="宋体"/>
        </w:rPr>
        <w:t>在该点沿平面上什么方向的方向导数最大？若记此反向导数的最大值为</w:t>
      </w:r>
      <w:r w:rsidR="00807FEB" w:rsidRPr="00807FEB">
        <w:rPr>
          <w:position w:val="-12"/>
        </w:rPr>
        <w:object w:dxaOrig="940" w:dyaOrig="360">
          <v:shape id="_x0000_i1265" type="#_x0000_t75" style="width:47.1pt;height:18pt" o:ole="">
            <v:imagedata r:id="rId499" o:title=""/>
          </v:shape>
          <o:OLEObject Type="Embed" ProgID="Equation.DSMT4" ShapeID="_x0000_i1265" DrawAspect="Content" ObjectID="_1693923038" r:id="rId500"/>
        </w:object>
      </w:r>
      <w:r w:rsidRPr="00152E9D">
        <w:rPr>
          <w:rFonts w:hAnsi="宋体"/>
        </w:rPr>
        <w:t>，试写出</w:t>
      </w:r>
      <w:r w:rsidR="00807FEB" w:rsidRPr="00807FEB">
        <w:rPr>
          <w:position w:val="-12"/>
        </w:rPr>
        <w:object w:dxaOrig="940" w:dyaOrig="360">
          <v:shape id="_x0000_i1266" type="#_x0000_t75" style="width:47.1pt;height:18pt" o:ole="">
            <v:imagedata r:id="rId501" o:title=""/>
          </v:shape>
          <o:OLEObject Type="Embed" ProgID="Equation.DSMT4" ShapeID="_x0000_i1266" DrawAspect="Content" ObjectID="_1693923039" r:id="rId502"/>
        </w:object>
      </w:r>
      <w:r w:rsidRPr="00152E9D">
        <w:rPr>
          <w:rFonts w:hAnsi="宋体"/>
        </w:rPr>
        <w:t>表达式</w:t>
      </w:r>
      <w:r w:rsidR="00F45A21">
        <w:rPr>
          <w:rFonts w:hint="eastAsia"/>
        </w:rPr>
        <w:t>．</w:t>
      </w:r>
    </w:p>
    <w:p w:rsidR="004E1150" w:rsidRDefault="004E1150" w:rsidP="00F45A21">
      <w:pPr>
        <w:ind w:leftChars="200" w:left="960" w:hangingChars="200" w:hanging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F45A21">
        <w:rPr>
          <w:rFonts w:hAnsi="宋体" w:hint="eastAsia"/>
        </w:rPr>
        <w:t xml:space="preserve"> </w:t>
      </w:r>
      <w:r w:rsidRPr="00152E9D">
        <w:rPr>
          <w:rFonts w:hAnsi="宋体"/>
        </w:rPr>
        <w:t>现欲利用此小山开展攀岩活动，为此需要在山脚寻找一上山坡度最大的点作为攀登的起点</w:t>
      </w:r>
      <w:r w:rsidRPr="00152E9D">
        <w:t>.</w:t>
      </w:r>
      <w:r w:rsidRPr="00152E9D">
        <w:rPr>
          <w:rFonts w:hAnsi="宋体"/>
        </w:rPr>
        <w:t>也就是说，要在</w:t>
      </w:r>
      <w:r w:rsidR="00807FEB" w:rsidRPr="00025957">
        <w:rPr>
          <w:position w:val="-4"/>
        </w:rPr>
        <w:object w:dxaOrig="240" w:dyaOrig="240">
          <v:shape id="_x0000_i1267" type="#_x0000_t75" style="width:12pt;height:12pt" o:ole="">
            <v:imagedata r:id="rId503" o:title=""/>
          </v:shape>
          <o:OLEObject Type="Embed" ProgID="Equation.DSMT4" ShapeID="_x0000_i1267" DrawAspect="Content" ObjectID="_1693923040" r:id="rId504"/>
        </w:object>
      </w:r>
      <w:r w:rsidRPr="00152E9D">
        <w:rPr>
          <w:rFonts w:hAnsi="宋体"/>
        </w:rPr>
        <w:t>的边界线</w:t>
      </w:r>
      <w:r w:rsidR="00807FEB" w:rsidRPr="00807FEB">
        <w:rPr>
          <w:position w:val="-10"/>
        </w:rPr>
        <w:object w:dxaOrig="1700" w:dyaOrig="360">
          <v:shape id="_x0000_i1268" type="#_x0000_t75" style="width:84.9pt;height:18pt" o:ole="">
            <v:imagedata r:id="rId505" o:title=""/>
          </v:shape>
          <o:OLEObject Type="Embed" ProgID="Equation.DSMT4" ShapeID="_x0000_i1268" DrawAspect="Content" ObjectID="_1693923041" r:id="rId506"/>
        </w:object>
      </w:r>
      <w:r w:rsidRPr="00152E9D">
        <w:rPr>
          <w:rFonts w:hAnsi="宋体"/>
        </w:rPr>
        <w:t>上找出使</w:t>
      </w:r>
      <w:r w:rsidRPr="00152E9D">
        <w:t>(1)</w:t>
      </w:r>
      <w:r w:rsidRPr="00152E9D">
        <w:rPr>
          <w:rFonts w:hAnsi="宋体"/>
        </w:rPr>
        <w:t>中的</w:t>
      </w:r>
      <w:r w:rsidR="00807FEB" w:rsidRPr="00807FEB">
        <w:rPr>
          <w:position w:val="-10"/>
        </w:rPr>
        <w:object w:dxaOrig="760" w:dyaOrig="320">
          <v:shape id="_x0000_i1269" type="#_x0000_t75" style="width:37.85pt;height:16.15pt" o:ole="">
            <v:imagedata r:id="rId507" o:title=""/>
          </v:shape>
          <o:OLEObject Type="Embed" ProgID="Equation.DSMT4" ShapeID="_x0000_i1269" DrawAspect="Content" ObjectID="_1693923042" r:id="rId508"/>
        </w:object>
      </w:r>
      <w:r w:rsidRPr="00152E9D">
        <w:rPr>
          <w:rFonts w:hAnsi="宋体"/>
        </w:rPr>
        <w:t>达到最大值的点</w:t>
      </w:r>
      <w:r w:rsidR="00F45A21">
        <w:rPr>
          <w:rFonts w:hint="eastAsia"/>
        </w:rPr>
        <w:t>．</w:t>
      </w:r>
      <w:r w:rsidRPr="00152E9D">
        <w:rPr>
          <w:rFonts w:hAnsi="宋体"/>
        </w:rPr>
        <w:t>试确定攀登起点的位置</w:t>
      </w:r>
      <w:r w:rsidR="00F45A21">
        <w:rPr>
          <w:rFonts w:hint="eastAsia"/>
        </w:rPr>
        <w:t>．</w:t>
      </w:r>
    </w:p>
    <w:p w:rsidR="00E31626" w:rsidRDefault="00E31626" w:rsidP="00E31626"/>
    <w:p w:rsidR="004E1150" w:rsidRPr="00DE2077" w:rsidRDefault="00E31626" w:rsidP="00E31626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4E1150" w:rsidRPr="00DE2077">
        <w:t>(1)</w:t>
      </w:r>
      <w:r w:rsidR="00CC35F9">
        <w:rPr>
          <w:rFonts w:hint="eastAsia"/>
        </w:rPr>
        <w:t xml:space="preserve"> </w:t>
      </w:r>
      <w:r w:rsidR="004E1150" w:rsidRPr="00DE2077">
        <w:rPr>
          <w:rFonts w:hAnsi="宋体"/>
        </w:rPr>
        <w:t>根据方向导数和梯度的定义，知方向导数的最大值是梯度的模长</w:t>
      </w:r>
      <w:r w:rsidR="004E1150" w:rsidRPr="00DE2077">
        <w:t>，</w:t>
      </w:r>
    </w:p>
    <w:p w:rsidR="004E1150" w:rsidRPr="00DE2077" w:rsidRDefault="0015569D" w:rsidP="00D0458D">
      <w:pPr>
        <w:ind w:leftChars="200" w:left="480"/>
        <w:jc w:val="center"/>
      </w:pPr>
      <w:r w:rsidRPr="00807FEB">
        <w:rPr>
          <w:position w:val="-30"/>
        </w:rPr>
        <w:object w:dxaOrig="6120" w:dyaOrig="720">
          <v:shape id="_x0000_i1368" type="#_x0000_t75" style="width:306pt;height:36pt" o:ole="">
            <v:imagedata r:id="rId509" o:title=""/>
          </v:shape>
          <o:OLEObject Type="Embed" ProgID="Equation.DSMT4" ShapeID="_x0000_i1368" DrawAspect="Content" ObjectID="_1693923043" r:id="rId510"/>
        </w:object>
      </w:r>
    </w:p>
    <w:p w:rsidR="004E1150" w:rsidRPr="00DE2077" w:rsidRDefault="0015569D" w:rsidP="00D0458D">
      <w:pPr>
        <w:ind w:leftChars="200" w:left="480"/>
        <w:jc w:val="center"/>
      </w:pPr>
      <w:r w:rsidRPr="00807FEB">
        <w:rPr>
          <w:position w:val="-48"/>
        </w:rPr>
        <w:object w:dxaOrig="5940" w:dyaOrig="1080">
          <v:shape id="_x0000_i1367" type="#_x0000_t75" style="width:297.25pt;height:54pt" o:ole="">
            <v:imagedata r:id="rId511" o:title=""/>
          </v:shape>
          <o:OLEObject Type="Embed" ProgID="Equation.DSMT4" ShapeID="_x0000_i1367" DrawAspect="Content" ObjectID="_1693923044" r:id="rId512"/>
        </w:object>
      </w:r>
    </w:p>
    <w:p w:rsidR="004E1150" w:rsidRPr="00DE2077" w:rsidRDefault="004E1150" w:rsidP="00D0458D">
      <w:pPr>
        <w:ind w:leftChars="200" w:left="960" w:hangingChars="200" w:hanging="480"/>
      </w:pPr>
      <w:r w:rsidRPr="00DE2077">
        <w:rPr>
          <w:rFonts w:hAnsi="宋体"/>
        </w:rPr>
        <w:t>(</w:t>
      </w:r>
      <w:r w:rsidRPr="00DE2077">
        <w:t>2</w:t>
      </w:r>
      <w:r w:rsidRPr="00DE2077">
        <w:rPr>
          <w:rFonts w:hAnsi="宋体"/>
        </w:rPr>
        <w:t>)</w:t>
      </w:r>
      <w:r w:rsidRPr="00DE2077">
        <w:rPr>
          <w:rFonts w:hAnsi="宋体" w:hint="eastAsia"/>
        </w:rPr>
        <w:t xml:space="preserve"> </w:t>
      </w:r>
      <w:r w:rsidR="00D0458D">
        <w:rPr>
          <w:rFonts w:hAnsi="宋体" w:hint="eastAsia"/>
        </w:rPr>
        <w:t>令</w:t>
      </w:r>
      <w:r w:rsidR="00807FEB" w:rsidRPr="00807FEB">
        <w:rPr>
          <w:position w:val="-10"/>
        </w:rPr>
        <w:object w:dxaOrig="1780" w:dyaOrig="360">
          <v:shape id="_x0000_i1270" type="#_x0000_t75" style="width:89.1pt;height:18pt" o:ole="">
            <v:imagedata r:id="rId513" o:title=""/>
          </v:shape>
          <o:OLEObject Type="Embed" ProgID="Equation.DSMT4" ShapeID="_x0000_i1270" DrawAspect="Content" ObjectID="_1693923045" r:id="rId514"/>
        </w:object>
      </w:r>
      <w:r w:rsidRPr="00DE2077">
        <w:t>=</w:t>
      </w:r>
      <w:r w:rsidR="00807FEB" w:rsidRPr="00807FEB">
        <w:rPr>
          <w:position w:val="-10"/>
        </w:rPr>
        <w:object w:dxaOrig="1579" w:dyaOrig="360">
          <v:shape id="_x0000_i1271" type="#_x0000_t75" style="width:78.9pt;height:18pt" o:ole="">
            <v:imagedata r:id="rId515" o:title=""/>
          </v:shape>
          <o:OLEObject Type="Embed" ProgID="Equation.DSMT4" ShapeID="_x0000_i1271" DrawAspect="Content" ObjectID="_1693923046" r:id="rId516"/>
        </w:object>
      </w:r>
      <w:r w:rsidRPr="00DE2077">
        <w:rPr>
          <w:rFonts w:hAnsi="宋体"/>
        </w:rPr>
        <w:t>，</w:t>
      </w:r>
      <w:r w:rsidR="00D0458D">
        <w:rPr>
          <w:rFonts w:hAnsi="宋体" w:hint="eastAsia"/>
        </w:rPr>
        <w:t>只需</w:t>
      </w:r>
      <w:r w:rsidRPr="00DE2077">
        <w:rPr>
          <w:rFonts w:hAnsi="宋体"/>
        </w:rPr>
        <w:t>求</w:t>
      </w:r>
      <w:r w:rsidR="00D0458D">
        <w:rPr>
          <w:rFonts w:hAnsi="宋体" w:hint="eastAsia"/>
        </w:rPr>
        <w:t>出</w:t>
      </w:r>
      <w:r w:rsidR="00807FEB" w:rsidRPr="00807FEB">
        <w:rPr>
          <w:position w:val="-10"/>
        </w:rPr>
        <w:object w:dxaOrig="240" w:dyaOrig="320">
          <v:shape id="_x0000_i1272" type="#_x0000_t75" style="width:12pt;height:16.15pt" o:ole="">
            <v:imagedata r:id="rId517" o:title=""/>
          </v:shape>
          <o:OLEObject Type="Embed" ProgID="Equation.DSMT4" ShapeID="_x0000_i1272" DrawAspect="Content" ObjectID="_1693923047" r:id="rId518"/>
        </w:object>
      </w:r>
      <w:r w:rsidRPr="00DE2077">
        <w:rPr>
          <w:rFonts w:hAnsi="宋体"/>
        </w:rPr>
        <w:t>在约束条件</w:t>
      </w:r>
      <w:r w:rsidR="00807FEB" w:rsidRPr="00807FEB">
        <w:rPr>
          <w:position w:val="-10"/>
        </w:rPr>
        <w:object w:dxaOrig="2020" w:dyaOrig="360">
          <v:shape id="_x0000_i1273" type="#_x0000_t75" style="width:101.1pt;height:18pt" o:ole="">
            <v:imagedata r:id="rId519" o:title=""/>
          </v:shape>
          <o:OLEObject Type="Embed" ProgID="Equation.DSMT4" ShapeID="_x0000_i1273" DrawAspect="Content" ObjectID="_1693923048" r:id="rId520"/>
        </w:object>
      </w:r>
      <w:r w:rsidRPr="00DE2077">
        <w:rPr>
          <w:rFonts w:hAnsi="宋体"/>
        </w:rPr>
        <w:t>下的最大值点</w:t>
      </w:r>
      <w:r w:rsidRPr="00DE2077">
        <w:t>.</w:t>
      </w:r>
      <w:r w:rsidRPr="00DE2077">
        <w:rPr>
          <w:rFonts w:hint="eastAsia"/>
        </w:rPr>
        <w:t xml:space="preserve"> </w:t>
      </w:r>
      <w:r w:rsidR="00D0458D">
        <w:rPr>
          <w:rFonts w:hAnsi="宋体"/>
        </w:rPr>
        <w:t>为此</w:t>
      </w:r>
      <w:r w:rsidRPr="00DE2077">
        <w:rPr>
          <w:rFonts w:hAnsi="宋体"/>
        </w:rPr>
        <w:t>构造拉格朗日函数</w:t>
      </w:r>
    </w:p>
    <w:p w:rsidR="004E1150" w:rsidRPr="00DE2077" w:rsidRDefault="00807FEB" w:rsidP="00D0458D">
      <w:pPr>
        <w:ind w:leftChars="400" w:left="960"/>
        <w:jc w:val="center"/>
      </w:pPr>
      <w:r w:rsidRPr="00807FEB">
        <w:rPr>
          <w:position w:val="-10"/>
        </w:rPr>
        <w:object w:dxaOrig="4840" w:dyaOrig="360">
          <v:shape id="_x0000_i1274" type="#_x0000_t75" style="width:241.85pt;height:18pt" o:ole="">
            <v:imagedata r:id="rId521" o:title=""/>
          </v:shape>
          <o:OLEObject Type="Embed" ProgID="Equation.DSMT4" ShapeID="_x0000_i1274" DrawAspect="Content" ObjectID="_1693923049" r:id="rId522"/>
        </w:object>
      </w:r>
    </w:p>
    <w:p w:rsidR="00D0458D" w:rsidRDefault="004E1150" w:rsidP="00D0458D">
      <w:pPr>
        <w:ind w:leftChars="400" w:left="960"/>
      </w:pPr>
      <w:r w:rsidRPr="00DE2077">
        <w:rPr>
          <w:rFonts w:hAnsi="宋体"/>
        </w:rPr>
        <w:t>则</w:t>
      </w:r>
      <w:r w:rsidR="00D0458D">
        <w:rPr>
          <w:rFonts w:hint="eastAsia"/>
        </w:rPr>
        <w:t>由</w:t>
      </w:r>
    </w:p>
    <w:p w:rsidR="004E1150" w:rsidRPr="00DE2077" w:rsidRDefault="00807FEB" w:rsidP="00D0458D">
      <w:pPr>
        <w:ind w:leftChars="400" w:left="960"/>
        <w:jc w:val="center"/>
      </w:pPr>
      <w:r w:rsidRPr="00807FEB">
        <w:rPr>
          <w:position w:val="-66"/>
        </w:rPr>
        <w:object w:dxaOrig="3140" w:dyaOrig="1440">
          <v:shape id="_x0000_i1275" type="#_x0000_t75" style="width:156.9pt;height:1in" o:ole="">
            <v:imagedata r:id="rId523" o:title=""/>
          </v:shape>
          <o:OLEObject Type="Embed" ProgID="Equation.DSMT4" ShapeID="_x0000_i1275" DrawAspect="Content" ObjectID="_1693923050" r:id="rId524"/>
        </w:object>
      </w:r>
    </w:p>
    <w:p w:rsidR="00140A85" w:rsidRDefault="004E1150" w:rsidP="00140A85">
      <w:pPr>
        <w:ind w:leftChars="400" w:left="960"/>
        <w:rPr>
          <w:rFonts w:hAnsi="宋体"/>
        </w:rPr>
      </w:pPr>
      <w:r w:rsidRPr="00DE2077">
        <w:rPr>
          <w:rFonts w:hAnsi="宋体"/>
        </w:rPr>
        <w:lastRenderedPageBreak/>
        <w:t>可</w:t>
      </w:r>
      <w:r w:rsidR="00140A85" w:rsidRPr="00DE2077">
        <w:rPr>
          <w:rFonts w:hAnsi="宋体"/>
        </w:rPr>
        <w:t>解</w:t>
      </w:r>
      <w:r w:rsidRPr="00DE2077">
        <w:rPr>
          <w:rFonts w:hAnsi="宋体"/>
        </w:rPr>
        <w:t>得</w:t>
      </w:r>
      <w:r w:rsidR="00807FEB" w:rsidRPr="00807FEB">
        <w:rPr>
          <w:position w:val="-12"/>
        </w:rPr>
        <w:object w:dxaOrig="2000" w:dyaOrig="400">
          <v:shape id="_x0000_i1276" type="#_x0000_t75" style="width:100.15pt;height:19.85pt" o:ole="">
            <v:imagedata r:id="rId525" o:title=""/>
          </v:shape>
          <o:OLEObject Type="Embed" ProgID="Equation.DSMT4" ShapeID="_x0000_i1276" DrawAspect="Content" ObjectID="_1693923051" r:id="rId526"/>
        </w:object>
      </w:r>
      <w:r w:rsidRPr="00DE2077">
        <w:rPr>
          <w:rFonts w:hAnsi="宋体"/>
        </w:rPr>
        <w:t>或</w:t>
      </w:r>
      <w:r w:rsidR="00807FEB" w:rsidRPr="00807FEB">
        <w:rPr>
          <w:position w:val="-12"/>
        </w:rPr>
        <w:object w:dxaOrig="2299" w:dyaOrig="400">
          <v:shape id="_x0000_i1277" type="#_x0000_t75" style="width:114.9pt;height:19.85pt" o:ole="">
            <v:imagedata r:id="rId527" o:title=""/>
          </v:shape>
          <o:OLEObject Type="Embed" ProgID="Equation.DSMT4" ShapeID="_x0000_i1277" DrawAspect="Content" ObjectID="_1693923052" r:id="rId528"/>
        </w:object>
      </w:r>
      <w:r w:rsidR="00140A85">
        <w:rPr>
          <w:rFonts w:hint="eastAsia"/>
        </w:rPr>
        <w:t>或</w:t>
      </w:r>
      <w:r w:rsidR="00807FEB" w:rsidRPr="00807FEB">
        <w:rPr>
          <w:position w:val="-12"/>
        </w:rPr>
        <w:object w:dxaOrig="1560" w:dyaOrig="360">
          <v:shape id="_x0000_i1278" type="#_x0000_t75" style="width:78pt;height:18pt" o:ole="">
            <v:imagedata r:id="rId529" o:title=""/>
          </v:shape>
          <o:OLEObject Type="Embed" ProgID="Equation.DSMT4" ShapeID="_x0000_i1278" DrawAspect="Content" ObjectID="_1693923053" r:id="rId530"/>
        </w:object>
      </w:r>
      <w:r w:rsidRPr="00DE2077">
        <w:rPr>
          <w:rFonts w:hAnsi="宋体"/>
        </w:rPr>
        <w:t>或</w:t>
      </w:r>
      <w:r w:rsidRPr="00DE2077">
        <w:t xml:space="preserve"> </w:t>
      </w:r>
      <w:r w:rsidR="00807FEB" w:rsidRPr="00807FEB">
        <w:rPr>
          <w:position w:val="-12"/>
        </w:rPr>
        <w:object w:dxaOrig="1579" w:dyaOrig="360">
          <v:shape id="_x0000_i1279" type="#_x0000_t75" style="width:78.9pt;height:18pt" o:ole="">
            <v:imagedata r:id="rId531" o:title=""/>
          </v:shape>
          <o:OLEObject Type="Embed" ProgID="Equation.DSMT4" ShapeID="_x0000_i1279" DrawAspect="Content" ObjectID="_1693923054" r:id="rId532"/>
        </w:object>
      </w:r>
      <w:r w:rsidR="00140A85">
        <w:rPr>
          <w:rFonts w:hint="eastAsia"/>
        </w:rPr>
        <w:t>．</w:t>
      </w:r>
      <w:r w:rsidRPr="00DE2077">
        <w:rPr>
          <w:rFonts w:hAnsi="宋体"/>
        </w:rPr>
        <w:t>于是得到如上</w:t>
      </w:r>
      <w:r w:rsidR="00807FEB" w:rsidRPr="00025957">
        <w:rPr>
          <w:position w:val="-4"/>
        </w:rPr>
        <w:object w:dxaOrig="200" w:dyaOrig="240">
          <v:shape id="_x0000_i1280" type="#_x0000_t75" style="width:10.15pt;height:12pt" o:ole="">
            <v:imagedata r:id="rId533" o:title=""/>
          </v:shape>
          <o:OLEObject Type="Embed" ProgID="Equation.DSMT4" ShapeID="_x0000_i1280" DrawAspect="Content" ObjectID="_1693923055" r:id="rId534"/>
        </w:object>
      </w:r>
      <w:r w:rsidRPr="00DE2077">
        <w:rPr>
          <w:rFonts w:hAnsi="宋体"/>
        </w:rPr>
        <w:t>个可能极值点</w:t>
      </w:r>
      <w:r w:rsidR="00140A85">
        <w:rPr>
          <w:rFonts w:hint="eastAsia"/>
        </w:rPr>
        <w:t>．</w:t>
      </w:r>
      <w:r w:rsidRPr="00DE2077">
        <w:rPr>
          <w:rFonts w:hAnsi="宋体"/>
        </w:rPr>
        <w:t>将</w:t>
      </w:r>
      <w:r w:rsidR="00807FEB" w:rsidRPr="00807FEB">
        <w:rPr>
          <w:position w:val="-12"/>
        </w:rPr>
        <w:object w:dxaOrig="660" w:dyaOrig="360">
          <v:shape id="_x0000_i1281" type="#_x0000_t75" style="width:33.25pt;height:18pt" o:ole="">
            <v:imagedata r:id="rId535" o:title=""/>
          </v:shape>
          <o:OLEObject Type="Embed" ProgID="Equation.DSMT4" ShapeID="_x0000_i1281" DrawAspect="Content" ObjectID="_1693923056" r:id="rId536"/>
        </w:object>
      </w:r>
      <w:r w:rsidRPr="00DE2077">
        <w:rPr>
          <w:rFonts w:hAnsi="宋体"/>
        </w:rPr>
        <w:t>记为</w:t>
      </w:r>
      <w:r w:rsidR="00807FEB" w:rsidRPr="00807FEB">
        <w:rPr>
          <w:position w:val="-12"/>
        </w:rPr>
        <w:object w:dxaOrig="1500" w:dyaOrig="360">
          <v:shape id="_x0000_i1282" type="#_x0000_t75" style="width:75.25pt;height:18pt" o:ole="">
            <v:imagedata r:id="rId537" o:title=""/>
          </v:shape>
          <o:OLEObject Type="Embed" ProgID="Equation.DSMT4" ShapeID="_x0000_i1282" DrawAspect="Content" ObjectID="_1693923057" r:id="rId538"/>
        </w:object>
      </w:r>
      <w:r w:rsidR="00140A85">
        <w:rPr>
          <w:rFonts w:hint="eastAsia"/>
        </w:rPr>
        <w:t>．</w:t>
      </w:r>
      <w:r w:rsidRPr="00DE2077">
        <w:rPr>
          <w:rFonts w:hAnsi="宋体"/>
        </w:rPr>
        <w:t>由于</w:t>
      </w:r>
    </w:p>
    <w:p w:rsidR="004E1150" w:rsidRPr="00DE2077" w:rsidRDefault="008D1CE9" w:rsidP="00140A85">
      <w:pPr>
        <w:ind w:leftChars="400" w:left="960"/>
        <w:jc w:val="center"/>
      </w:pPr>
      <w:r w:rsidRPr="00807FEB">
        <w:rPr>
          <w:position w:val="-12"/>
        </w:rPr>
        <w:object w:dxaOrig="4360" w:dyaOrig="360">
          <v:shape id="_x0000_i1369" type="#_x0000_t75" style="width:217.85pt;height:18pt" o:ole="">
            <v:imagedata r:id="rId539" o:title=""/>
          </v:shape>
          <o:OLEObject Type="Embed" ProgID="Equation.DSMT4" ShapeID="_x0000_i1369" DrawAspect="Content" ObjectID="_1693923058" r:id="rId540"/>
        </w:object>
      </w:r>
    </w:p>
    <w:p w:rsidR="004E1150" w:rsidRPr="00DE2077" w:rsidRDefault="004E1150" w:rsidP="00D0458D">
      <w:pPr>
        <w:ind w:leftChars="400" w:left="960"/>
      </w:pPr>
      <w:r w:rsidRPr="00DE2077">
        <w:rPr>
          <w:rFonts w:hAnsi="宋体"/>
        </w:rPr>
        <w:t>故点</w:t>
      </w:r>
      <w:r w:rsidR="00807FEB" w:rsidRPr="00807FEB">
        <w:rPr>
          <w:position w:val="-12"/>
        </w:rPr>
        <w:object w:dxaOrig="2520" w:dyaOrig="360">
          <v:shape id="_x0000_i1283" type="#_x0000_t75" style="width:126pt;height:18pt" o:ole="">
            <v:imagedata r:id="rId541" o:title=""/>
          </v:shape>
          <o:OLEObject Type="Embed" ProgID="Equation.DSMT4" ShapeID="_x0000_i1283" DrawAspect="Content" ObjectID="_1693923059" r:id="rId542"/>
        </w:object>
      </w:r>
      <w:r w:rsidRPr="00DE2077">
        <w:rPr>
          <w:rFonts w:hAnsi="宋体"/>
        </w:rPr>
        <w:t>可作为攀登起点</w:t>
      </w:r>
      <w:r w:rsidR="00140A85">
        <w:rPr>
          <w:rFonts w:hint="eastAsia"/>
        </w:rPr>
        <w:t>．</w:t>
      </w:r>
    </w:p>
    <w:p w:rsidR="004E1150" w:rsidRPr="00DE2077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九、</w:t>
      </w:r>
      <w:r w:rsidR="0016700C">
        <w:rPr>
          <w:rFonts w:hint="eastAsia"/>
        </w:rPr>
        <w:t>（</w:t>
      </w:r>
      <w:r w:rsidRPr="00152E9D">
        <w:t>本题满分6分</w:t>
      </w:r>
      <w:r w:rsidR="0016700C">
        <w:rPr>
          <w:rFonts w:hint="eastAsia"/>
        </w:rPr>
        <w:t>）</w:t>
      </w:r>
    </w:p>
    <w:p w:rsidR="004E1150" w:rsidRDefault="004E1150" w:rsidP="00783C7D">
      <w:pPr>
        <w:ind w:leftChars="200" w:left="480"/>
      </w:pPr>
      <w:r w:rsidRPr="00152E9D">
        <w:rPr>
          <w:rFonts w:hAnsi="宋体"/>
        </w:rPr>
        <w:t>已知</w:t>
      </w:r>
      <w:r w:rsidR="00807FEB" w:rsidRPr="00025957">
        <w:rPr>
          <w:position w:val="-4"/>
        </w:rPr>
        <w:object w:dxaOrig="200" w:dyaOrig="240">
          <v:shape id="_x0000_i1284" type="#_x0000_t75" style="width:10.15pt;height:12pt" o:ole="">
            <v:imagedata r:id="rId543" o:title=""/>
          </v:shape>
          <o:OLEObject Type="Embed" ProgID="Equation.DSMT4" ShapeID="_x0000_i1284" DrawAspect="Content" ObjectID="_1693923060" r:id="rId544"/>
        </w:object>
      </w:r>
      <w:r w:rsidRPr="00152E9D">
        <w:rPr>
          <w:rFonts w:hAnsi="宋体"/>
        </w:rPr>
        <w:t>阶方阵</w:t>
      </w:r>
      <w:r w:rsidR="00686F60" w:rsidRPr="00807FEB">
        <w:rPr>
          <w:position w:val="-12"/>
        </w:rPr>
        <w:object w:dxaOrig="1800" w:dyaOrig="360">
          <v:shape id="_x0000_i1370" type="#_x0000_t75" style="width:90.45pt;height:18pt" o:ole="">
            <v:imagedata r:id="rId545" o:title=""/>
          </v:shape>
          <o:OLEObject Type="Embed" ProgID="Equation.DSMT4" ShapeID="_x0000_i1370" DrawAspect="Content" ObjectID="_1693923061" r:id="rId546"/>
        </w:object>
      </w:r>
      <w:r w:rsidR="00686F60">
        <w:rPr>
          <w:rFonts w:hint="eastAsia"/>
        </w:rPr>
        <w:t>，</w:t>
      </w:r>
      <w:r w:rsidR="00807FEB" w:rsidRPr="00807FEB">
        <w:rPr>
          <w:position w:val="-12"/>
        </w:rPr>
        <w:object w:dxaOrig="1240" w:dyaOrig="360">
          <v:shape id="_x0000_i1285" type="#_x0000_t75" style="width:61.85pt;height:18pt" o:ole="">
            <v:imagedata r:id="rId547" o:title=""/>
          </v:shape>
          <o:OLEObject Type="Embed" ProgID="Equation.DSMT4" ShapeID="_x0000_i1285" DrawAspect="Content" ObjectID="_1693923062" r:id="rId548"/>
        </w:object>
      </w:r>
      <w:r w:rsidRPr="00152E9D">
        <w:rPr>
          <w:rFonts w:hAnsi="宋体"/>
        </w:rPr>
        <w:t>均为</w:t>
      </w:r>
      <w:r w:rsidRPr="00152E9D">
        <w:t>4</w:t>
      </w:r>
      <w:r w:rsidRPr="00152E9D">
        <w:rPr>
          <w:rFonts w:hAnsi="宋体"/>
        </w:rPr>
        <w:t>维列向量，其中</w:t>
      </w:r>
      <w:r w:rsidR="00807FEB" w:rsidRPr="00807FEB">
        <w:rPr>
          <w:position w:val="-12"/>
        </w:rPr>
        <w:object w:dxaOrig="920" w:dyaOrig="360">
          <v:shape id="_x0000_i1286" type="#_x0000_t75" style="width:46.15pt;height:18pt" o:ole="">
            <v:imagedata r:id="rId549" o:title=""/>
          </v:shape>
          <o:OLEObject Type="Embed" ProgID="Equation.DSMT4" ShapeID="_x0000_i1286" DrawAspect="Content" ObjectID="_1693923063" r:id="rId550"/>
        </w:object>
      </w:r>
      <w:r w:rsidRPr="00152E9D">
        <w:rPr>
          <w:rFonts w:hAnsi="宋体"/>
        </w:rPr>
        <w:t>线性无关，</w:t>
      </w:r>
      <w:r w:rsidR="00807FEB" w:rsidRPr="00807FEB">
        <w:rPr>
          <w:position w:val="-12"/>
        </w:rPr>
        <w:object w:dxaOrig="1320" w:dyaOrig="360">
          <v:shape id="_x0000_i1287" type="#_x0000_t75" style="width:66pt;height:18pt" o:ole="">
            <v:imagedata r:id="rId551" o:title=""/>
          </v:shape>
          <o:OLEObject Type="Embed" ProgID="Equation.DSMT4" ShapeID="_x0000_i1287" DrawAspect="Content" ObjectID="_1693923064" r:id="rId552"/>
        </w:object>
      </w:r>
      <w:r w:rsidRPr="00152E9D">
        <w:t>.</w:t>
      </w:r>
      <w:r w:rsidRPr="00152E9D">
        <w:rPr>
          <w:rFonts w:hAnsi="宋体"/>
        </w:rPr>
        <w:t>如果</w:t>
      </w:r>
      <w:r w:rsidR="00807FEB" w:rsidRPr="00807FEB">
        <w:rPr>
          <w:position w:val="-12"/>
        </w:rPr>
        <w:object w:dxaOrig="2040" w:dyaOrig="360">
          <v:shape id="_x0000_i1288" type="#_x0000_t75" style="width:102pt;height:18pt" o:ole="">
            <v:imagedata r:id="rId553" o:title=""/>
          </v:shape>
          <o:OLEObject Type="Embed" ProgID="Equation.DSMT4" ShapeID="_x0000_i1288" DrawAspect="Content" ObjectID="_1693923065" r:id="rId554"/>
        </w:object>
      </w:r>
      <w:r w:rsidRPr="00152E9D">
        <w:rPr>
          <w:rFonts w:hAnsi="宋体"/>
        </w:rPr>
        <w:t>，求线性方程组</w:t>
      </w:r>
      <w:r w:rsidR="00807FEB" w:rsidRPr="00807FEB">
        <w:rPr>
          <w:position w:val="-10"/>
        </w:rPr>
        <w:object w:dxaOrig="760" w:dyaOrig="320">
          <v:shape id="_x0000_i1289" type="#_x0000_t75" style="width:37.85pt;height:16.15pt" o:ole="">
            <v:imagedata r:id="rId555" o:title=""/>
          </v:shape>
          <o:OLEObject Type="Embed" ProgID="Equation.DSMT4" ShapeID="_x0000_i1289" DrawAspect="Content" ObjectID="_1693923066" r:id="rId556"/>
        </w:object>
      </w:r>
      <w:r w:rsidRPr="00152E9D">
        <w:rPr>
          <w:rFonts w:hAnsi="宋体"/>
        </w:rPr>
        <w:t>的通解</w:t>
      </w:r>
      <w:r w:rsidR="00783C7D">
        <w:rPr>
          <w:rFonts w:hint="eastAsia"/>
        </w:rPr>
        <w:t>．</w:t>
      </w:r>
    </w:p>
    <w:p w:rsidR="00E31626" w:rsidRDefault="00E31626" w:rsidP="00E31626"/>
    <w:p w:rsidR="004E1150" w:rsidRPr="000D1612" w:rsidRDefault="00E31626" w:rsidP="000D1612">
      <w:pPr>
        <w:ind w:left="480" w:hangingChars="200" w:hanging="480"/>
        <w:rPr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="00554321" w:rsidRPr="00554321">
        <w:rPr>
          <w:rFonts w:hint="eastAsia"/>
        </w:rPr>
        <w:t xml:space="preserve"> </w:t>
      </w:r>
      <w:r w:rsidR="000D1612">
        <w:rPr>
          <w:rFonts w:hAnsi="宋体" w:hint="eastAsia"/>
          <w:szCs w:val="21"/>
        </w:rPr>
        <w:t>易知</w:t>
      </w:r>
      <w:r w:rsidR="000D1612" w:rsidRPr="00DE2077">
        <w:rPr>
          <w:rFonts w:hAnsi="宋体"/>
          <w:szCs w:val="21"/>
        </w:rPr>
        <w:t>矩阵的</w:t>
      </w:r>
      <w:r w:rsidR="00807FEB" w:rsidRPr="00025957">
        <w:rPr>
          <w:position w:val="-4"/>
        </w:rPr>
        <w:object w:dxaOrig="240" w:dyaOrig="260">
          <v:shape id="_x0000_i1290" type="#_x0000_t75" style="width:12pt;height:12.9pt" o:ole="">
            <v:imagedata r:id="rId557" o:title=""/>
          </v:shape>
          <o:OLEObject Type="Embed" ProgID="Equation.DSMT4" ShapeID="_x0000_i1290" DrawAspect="Content" ObjectID="_1693923067" r:id="rId558"/>
        </w:object>
      </w:r>
      <w:r w:rsidR="000D1612">
        <w:rPr>
          <w:rFonts w:hint="eastAsia"/>
        </w:rPr>
        <w:t>的</w:t>
      </w:r>
      <w:r w:rsidR="000D1612" w:rsidRPr="00DE2077">
        <w:rPr>
          <w:rFonts w:hAnsi="宋体"/>
          <w:szCs w:val="21"/>
        </w:rPr>
        <w:t>秩为</w:t>
      </w:r>
      <w:r w:rsidR="00807FEB" w:rsidRPr="00807FEB">
        <w:rPr>
          <w:position w:val="-6"/>
        </w:rPr>
        <w:object w:dxaOrig="180" w:dyaOrig="279">
          <v:shape id="_x0000_i1291" type="#_x0000_t75" style="width:9.25pt;height:13.85pt" o:ole="">
            <v:imagedata r:id="rId559" o:title=""/>
          </v:shape>
          <o:OLEObject Type="Embed" ProgID="Equation.DSMT4" ShapeID="_x0000_i1291" DrawAspect="Content" ObjectID="_1693923068" r:id="rId560"/>
        </w:object>
      </w:r>
      <w:r w:rsidR="000D1612">
        <w:rPr>
          <w:rFonts w:hint="eastAsia"/>
        </w:rPr>
        <w:t>，从而</w:t>
      </w:r>
      <w:r w:rsidR="004E1150" w:rsidRPr="00DE2077">
        <w:rPr>
          <w:rFonts w:hAnsi="宋体"/>
          <w:szCs w:val="21"/>
        </w:rPr>
        <w:t>齐次方程组</w:t>
      </w:r>
      <w:r w:rsidR="00807FEB" w:rsidRPr="00807FEB">
        <w:rPr>
          <w:position w:val="-6"/>
        </w:rPr>
        <w:object w:dxaOrig="700" w:dyaOrig="279">
          <v:shape id="_x0000_i1292" type="#_x0000_t75" style="width:35.1pt;height:13.85pt" o:ole="">
            <v:imagedata r:id="rId561" o:title=""/>
          </v:shape>
          <o:OLEObject Type="Embed" ProgID="Equation.DSMT4" ShapeID="_x0000_i1292" DrawAspect="Content" ObjectID="_1693923069" r:id="rId562"/>
        </w:object>
      </w:r>
      <w:r w:rsidR="000D1612">
        <w:rPr>
          <w:rFonts w:hAnsi="宋体" w:hint="eastAsia"/>
          <w:szCs w:val="21"/>
        </w:rPr>
        <w:t>的</w:t>
      </w:r>
      <w:r w:rsidR="004E1150" w:rsidRPr="00DE2077">
        <w:rPr>
          <w:rFonts w:hAnsi="宋体"/>
          <w:szCs w:val="21"/>
        </w:rPr>
        <w:t>基础解系</w:t>
      </w:r>
      <w:r w:rsidR="000D1612">
        <w:rPr>
          <w:rFonts w:hAnsi="宋体" w:hint="eastAsia"/>
          <w:szCs w:val="21"/>
        </w:rPr>
        <w:t>只包含一个</w:t>
      </w:r>
      <w:r w:rsidR="000D1612">
        <w:rPr>
          <w:rFonts w:hAnsi="宋体"/>
          <w:szCs w:val="21"/>
        </w:rPr>
        <w:t>解向量</w:t>
      </w:r>
      <w:r w:rsidR="000D1612">
        <w:rPr>
          <w:rFonts w:hAnsi="宋体" w:hint="eastAsia"/>
          <w:szCs w:val="21"/>
        </w:rPr>
        <w:t>．而由</w:t>
      </w:r>
      <w:r w:rsidR="00807FEB" w:rsidRPr="00807FEB">
        <w:rPr>
          <w:position w:val="-12"/>
        </w:rPr>
        <w:object w:dxaOrig="2240" w:dyaOrig="360">
          <v:shape id="_x0000_i1293" type="#_x0000_t75" style="width:112.15pt;height:18pt" o:ole="">
            <v:imagedata r:id="rId563" o:title=""/>
          </v:shape>
          <o:OLEObject Type="Embed" ProgID="Equation.DSMT4" ShapeID="_x0000_i1293" DrawAspect="Content" ObjectID="_1693923070" r:id="rId564"/>
        </w:object>
      </w:r>
      <w:r w:rsidR="000D1612">
        <w:rPr>
          <w:rFonts w:hint="eastAsia"/>
          <w:szCs w:val="21"/>
        </w:rPr>
        <w:t>，知</w:t>
      </w:r>
      <w:r w:rsidR="00807FEB" w:rsidRPr="00807FEB">
        <w:rPr>
          <w:position w:val="-14"/>
        </w:rPr>
        <w:object w:dxaOrig="1540" w:dyaOrig="440">
          <v:shape id="_x0000_i1294" type="#_x0000_t75" style="width:77.1pt;height:22.15pt" o:ole="">
            <v:imagedata r:id="rId565" o:title=""/>
          </v:shape>
          <o:OLEObject Type="Embed" ProgID="Equation.DSMT4" ShapeID="_x0000_i1294" DrawAspect="Content" ObjectID="_1693923071" r:id="rId566"/>
        </w:object>
      </w:r>
      <w:r w:rsidR="000D1612" w:rsidRPr="00DE2077">
        <w:rPr>
          <w:rFonts w:hAnsi="宋体"/>
          <w:szCs w:val="21"/>
        </w:rPr>
        <w:t>是</w:t>
      </w:r>
      <w:r w:rsidR="00807FEB" w:rsidRPr="00807FEB">
        <w:rPr>
          <w:position w:val="-6"/>
        </w:rPr>
        <w:object w:dxaOrig="700" w:dyaOrig="279">
          <v:shape id="_x0000_i1295" type="#_x0000_t75" style="width:35.1pt;height:13.85pt" o:ole="">
            <v:imagedata r:id="rId567" o:title=""/>
          </v:shape>
          <o:OLEObject Type="Embed" ProgID="Equation.DSMT4" ShapeID="_x0000_i1295" DrawAspect="Content" ObjectID="_1693923072" r:id="rId568"/>
        </w:object>
      </w:r>
      <w:r w:rsidR="000D1612" w:rsidRPr="00DE2077">
        <w:rPr>
          <w:rFonts w:hAnsi="宋体"/>
          <w:szCs w:val="21"/>
        </w:rPr>
        <w:t>的一个非零解向量，</w:t>
      </w:r>
      <w:r w:rsidR="000D1612">
        <w:rPr>
          <w:rFonts w:hAnsi="宋体" w:hint="eastAsia"/>
          <w:szCs w:val="21"/>
        </w:rPr>
        <w:t>从而</w:t>
      </w:r>
      <w:r w:rsidR="00807FEB" w:rsidRPr="00807FEB">
        <w:rPr>
          <w:position w:val="-6"/>
        </w:rPr>
        <w:object w:dxaOrig="700" w:dyaOrig="279">
          <v:shape id="_x0000_i1296" type="#_x0000_t75" style="width:35.1pt;height:13.85pt" o:ole="">
            <v:imagedata r:id="rId569" o:title=""/>
          </v:shape>
          <o:OLEObject Type="Embed" ProgID="Equation.DSMT4" ShapeID="_x0000_i1296" DrawAspect="Content" ObjectID="_1693923073" r:id="rId570"/>
        </w:object>
      </w:r>
      <w:r w:rsidR="000D1612">
        <w:rPr>
          <w:rFonts w:hint="eastAsia"/>
          <w:szCs w:val="21"/>
        </w:rPr>
        <w:t>的</w:t>
      </w:r>
      <w:r w:rsidR="000D1612" w:rsidRPr="00DE2077">
        <w:rPr>
          <w:rFonts w:hAnsi="宋体"/>
          <w:szCs w:val="21"/>
        </w:rPr>
        <w:t>通解</w:t>
      </w:r>
      <w:r w:rsidR="000D1612">
        <w:rPr>
          <w:rFonts w:hAnsi="宋体" w:hint="eastAsia"/>
          <w:szCs w:val="21"/>
        </w:rPr>
        <w:t>为</w:t>
      </w:r>
      <w:r w:rsidR="00807FEB" w:rsidRPr="00807FEB">
        <w:rPr>
          <w:position w:val="-10"/>
        </w:rPr>
        <w:object w:dxaOrig="700" w:dyaOrig="320">
          <v:shape id="_x0000_i1297" type="#_x0000_t75" style="width:35.1pt;height:16.15pt" o:ole="">
            <v:imagedata r:id="rId571" o:title=""/>
          </v:shape>
          <o:OLEObject Type="Embed" ProgID="Equation.DSMT4" ShapeID="_x0000_i1297" DrawAspect="Content" ObjectID="_1693923074" r:id="rId572"/>
        </w:object>
      </w:r>
      <w:r w:rsidR="000D1612">
        <w:rPr>
          <w:rFonts w:hint="eastAsia"/>
          <w:szCs w:val="21"/>
        </w:rPr>
        <w:t>．</w:t>
      </w:r>
      <w:r w:rsidR="004E1150" w:rsidRPr="00DE2077">
        <w:rPr>
          <w:rFonts w:hAnsi="宋体"/>
          <w:szCs w:val="21"/>
        </w:rPr>
        <w:t>又</w:t>
      </w:r>
      <w:r w:rsidR="000D1612">
        <w:rPr>
          <w:rFonts w:hAnsi="宋体" w:hint="eastAsia"/>
          <w:szCs w:val="21"/>
        </w:rPr>
        <w:t>由</w:t>
      </w:r>
    </w:p>
    <w:p w:rsidR="004E1150" w:rsidRPr="00DE2077" w:rsidRDefault="00807FEB" w:rsidP="004E1150">
      <w:pPr>
        <w:ind w:leftChars="200" w:left="480" w:firstLineChars="400" w:firstLine="960"/>
        <w:rPr>
          <w:szCs w:val="21"/>
        </w:rPr>
      </w:pPr>
      <w:r w:rsidRPr="00807FEB">
        <w:rPr>
          <w:position w:val="-66"/>
        </w:rPr>
        <w:object w:dxaOrig="5640" w:dyaOrig="1440">
          <v:shape id="_x0000_i1298" type="#_x0000_t75" style="width:282pt;height:1in" o:ole="">
            <v:imagedata r:id="rId573" o:title=""/>
          </v:shape>
          <o:OLEObject Type="Embed" ProgID="Equation.DSMT4" ShapeID="_x0000_i1298" DrawAspect="Content" ObjectID="_1693923075" r:id="rId574"/>
        </w:object>
      </w:r>
    </w:p>
    <w:p w:rsidR="004E1150" w:rsidRPr="00DE2077" w:rsidRDefault="008825E6" w:rsidP="004E1150">
      <w:pPr>
        <w:ind w:leftChars="200" w:left="480"/>
        <w:rPr>
          <w:szCs w:val="21"/>
        </w:rPr>
      </w:pPr>
      <w:r>
        <w:rPr>
          <w:rFonts w:hAnsi="宋体" w:hint="eastAsia"/>
          <w:szCs w:val="21"/>
        </w:rPr>
        <w:t>可得</w:t>
      </w:r>
      <w:r w:rsidR="00807FEB" w:rsidRPr="00807FEB">
        <w:rPr>
          <w:position w:val="-14"/>
        </w:rPr>
        <w:object w:dxaOrig="1460" w:dyaOrig="440">
          <v:shape id="_x0000_i1299" type="#_x0000_t75" style="width:72.9pt;height:22.15pt" o:ole="">
            <v:imagedata r:id="rId575" o:title=""/>
          </v:shape>
          <o:OLEObject Type="Embed" ProgID="Equation.DSMT4" ShapeID="_x0000_i1299" DrawAspect="Content" ObjectID="_1693923076" r:id="rId576"/>
        </w:object>
      </w:r>
      <w:r w:rsidR="004E1150" w:rsidRPr="00DE2077">
        <w:rPr>
          <w:rFonts w:hAnsi="宋体"/>
          <w:szCs w:val="21"/>
        </w:rPr>
        <w:t>是</w:t>
      </w:r>
      <w:r w:rsidR="00807FEB" w:rsidRPr="00807FEB">
        <w:rPr>
          <w:position w:val="-10"/>
        </w:rPr>
        <w:object w:dxaOrig="760" w:dyaOrig="320">
          <v:shape id="_x0000_i1300" type="#_x0000_t75" style="width:37.85pt;height:16.15pt" o:ole="">
            <v:imagedata r:id="rId577" o:title=""/>
          </v:shape>
          <o:OLEObject Type="Embed" ProgID="Equation.DSMT4" ShapeID="_x0000_i1300" DrawAspect="Content" ObjectID="_1693923077" r:id="rId578"/>
        </w:object>
      </w:r>
      <w:r w:rsidR="004E1150" w:rsidRPr="00DE2077">
        <w:rPr>
          <w:rFonts w:hAnsi="宋体"/>
          <w:szCs w:val="21"/>
        </w:rPr>
        <w:t>的一个特解，根据非齐次线性方程组的解的结构定理，方程组的通解为</w:t>
      </w:r>
      <w:r w:rsidR="00807FEB" w:rsidRPr="00807FEB">
        <w:rPr>
          <w:position w:val="-14"/>
        </w:rPr>
        <w:object w:dxaOrig="2860" w:dyaOrig="440">
          <v:shape id="_x0000_i1301" type="#_x0000_t75" style="width:143.1pt;height:22.15pt" o:ole="">
            <v:imagedata r:id="rId579" o:title=""/>
          </v:shape>
          <o:OLEObject Type="Embed" ProgID="Equation.DSMT4" ShapeID="_x0000_i1301" DrawAspect="Content" ObjectID="_1693923078" r:id="rId580"/>
        </w:object>
      </w:r>
      <w:r>
        <w:rPr>
          <w:rFonts w:hAnsi="宋体" w:hint="eastAsia"/>
          <w:szCs w:val="21"/>
        </w:rPr>
        <w:t>（</w:t>
      </w:r>
      <w:r w:rsidR="004E1150" w:rsidRPr="00DE2077">
        <w:rPr>
          <w:rFonts w:hAnsi="宋体"/>
          <w:szCs w:val="21"/>
        </w:rPr>
        <w:t>其中</w:t>
      </w:r>
      <w:r w:rsidR="00807FEB" w:rsidRPr="00025957">
        <w:rPr>
          <w:position w:val="-4"/>
        </w:rPr>
        <w:object w:dxaOrig="200" w:dyaOrig="260">
          <v:shape id="_x0000_i1302" type="#_x0000_t75" style="width:10.15pt;height:12.9pt" o:ole="">
            <v:imagedata r:id="rId581" o:title=""/>
          </v:shape>
          <o:OLEObject Type="Embed" ProgID="Equation.DSMT4" ShapeID="_x0000_i1302" DrawAspect="Content" ObjectID="_1693923079" r:id="rId582"/>
        </w:object>
      </w:r>
      <w:r w:rsidR="004E1150" w:rsidRPr="00DE2077">
        <w:rPr>
          <w:rFonts w:hAnsi="宋体"/>
          <w:szCs w:val="21"/>
        </w:rPr>
        <w:t>是任意常数</w:t>
      </w:r>
      <w:r>
        <w:rPr>
          <w:rFonts w:hAnsi="宋体" w:hint="eastAsia"/>
          <w:szCs w:val="21"/>
        </w:rPr>
        <w:t>）</w:t>
      </w:r>
      <w:r w:rsidR="000D1612">
        <w:rPr>
          <w:rFonts w:hAnsi="宋体" w:hint="eastAsia"/>
          <w:szCs w:val="21"/>
        </w:rPr>
        <w:t>．</w:t>
      </w:r>
    </w:p>
    <w:p w:rsidR="004E1150" w:rsidRPr="00DE2077" w:rsidRDefault="004E1150" w:rsidP="004E1150">
      <w:pPr>
        <w:rPr>
          <w:rFonts w:hAnsi="宋体"/>
          <w:b/>
        </w:rPr>
      </w:pPr>
    </w:p>
    <w:p w:rsidR="004E1150" w:rsidRPr="004E1150" w:rsidRDefault="004E1150" w:rsidP="004E1150"/>
    <w:p w:rsidR="004E1150" w:rsidRPr="00152E9D" w:rsidRDefault="004E1150" w:rsidP="0016700C">
      <w:pPr>
        <w:pStyle w:val="1"/>
      </w:pPr>
      <w:r w:rsidRPr="00152E9D">
        <w:t>十、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4E1150" w:rsidRPr="00152E9D" w:rsidRDefault="004E1150" w:rsidP="004E1150">
      <w:pPr>
        <w:ind w:firstLineChars="200" w:firstLine="480"/>
      </w:pPr>
      <w:r w:rsidRPr="00152E9D">
        <w:rPr>
          <w:rFonts w:hAnsi="宋体"/>
        </w:rPr>
        <w:t>设</w:t>
      </w:r>
      <w:r w:rsidR="00807FEB" w:rsidRPr="00807FEB">
        <w:rPr>
          <w:position w:val="-8"/>
        </w:rPr>
        <w:object w:dxaOrig="460" w:dyaOrig="300">
          <v:shape id="_x0000_i1303" type="#_x0000_t75" style="width:23.1pt;height:15.25pt" o:ole="">
            <v:imagedata r:id="rId583" o:title=""/>
          </v:shape>
          <o:OLEObject Type="Embed" ProgID="Equation.DSMT4" ShapeID="_x0000_i1303" DrawAspect="Content" ObjectID="_1693923080" r:id="rId584"/>
        </w:object>
      </w:r>
      <w:r w:rsidRPr="00152E9D">
        <w:rPr>
          <w:rFonts w:hAnsi="宋体"/>
        </w:rPr>
        <w:t>为同阶方阵，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="00A95514">
        <w:rPr>
          <w:rFonts w:hAnsi="宋体" w:hint="eastAsia"/>
        </w:rPr>
        <w:t xml:space="preserve"> </w:t>
      </w:r>
      <w:r w:rsidRPr="00152E9D">
        <w:rPr>
          <w:rFonts w:hAnsi="宋体"/>
        </w:rPr>
        <w:t>如果</w:t>
      </w:r>
      <w:r w:rsidR="00807FEB" w:rsidRPr="00807FEB">
        <w:rPr>
          <w:position w:val="-8"/>
        </w:rPr>
        <w:object w:dxaOrig="460" w:dyaOrig="300">
          <v:shape id="_x0000_i1304" type="#_x0000_t75" style="width:23.1pt;height:15.25pt" o:ole="">
            <v:imagedata r:id="rId585" o:title=""/>
          </v:shape>
          <o:OLEObject Type="Embed" ProgID="Equation.DSMT4" ShapeID="_x0000_i1304" DrawAspect="Content" ObjectID="_1693923081" r:id="rId586"/>
        </w:object>
      </w:r>
      <w:r w:rsidRPr="00152E9D">
        <w:rPr>
          <w:rFonts w:hAnsi="宋体"/>
        </w:rPr>
        <w:t>相似，试证</w:t>
      </w:r>
      <w:r w:rsidR="00807FEB" w:rsidRPr="00807FEB">
        <w:rPr>
          <w:position w:val="-8"/>
        </w:rPr>
        <w:object w:dxaOrig="460" w:dyaOrig="300">
          <v:shape id="_x0000_i1305" type="#_x0000_t75" style="width:23.1pt;height:15.25pt" o:ole="">
            <v:imagedata r:id="rId587" o:title=""/>
          </v:shape>
          <o:OLEObject Type="Embed" ProgID="Equation.DSMT4" ShapeID="_x0000_i1305" DrawAspect="Content" ObjectID="_1693923082" r:id="rId588"/>
        </w:object>
      </w:r>
      <w:r w:rsidRPr="00152E9D">
        <w:rPr>
          <w:rFonts w:hAnsi="宋体"/>
        </w:rPr>
        <w:t>的特征多项式相等</w:t>
      </w:r>
      <w:r w:rsidR="00A95514">
        <w:rPr>
          <w:rFonts w:hint="eastAsia"/>
        </w:rPr>
        <w:t>．</w:t>
      </w:r>
    </w:p>
    <w:p w:rsidR="004E1150" w:rsidRPr="00152E9D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2</w:t>
      </w:r>
      <w:r>
        <w:rPr>
          <w:rFonts w:hAnsi="宋体"/>
        </w:rPr>
        <w:t>)</w:t>
      </w:r>
      <w:r w:rsidR="00A95514">
        <w:rPr>
          <w:rFonts w:hAnsi="宋体" w:hint="eastAsia"/>
        </w:rPr>
        <w:t xml:space="preserve"> </w:t>
      </w:r>
      <w:r w:rsidRPr="00152E9D">
        <w:rPr>
          <w:rFonts w:hAnsi="宋体"/>
        </w:rPr>
        <w:t>举一个二阶方阵的例子说明</w:t>
      </w:r>
      <w:r w:rsidRPr="00152E9D">
        <w:t>(1)</w:t>
      </w:r>
      <w:r w:rsidRPr="00152E9D">
        <w:rPr>
          <w:rFonts w:hAnsi="宋体"/>
        </w:rPr>
        <w:t>的逆命题不成立</w:t>
      </w:r>
      <w:r w:rsidR="00A95514">
        <w:rPr>
          <w:rFonts w:hint="eastAsia"/>
        </w:rPr>
        <w:t>．</w:t>
      </w:r>
    </w:p>
    <w:p w:rsidR="004E1150" w:rsidRDefault="004E1150" w:rsidP="004E1150">
      <w:pPr>
        <w:ind w:firstLineChars="200" w:firstLine="480"/>
      </w:pPr>
      <w:r>
        <w:rPr>
          <w:rFonts w:hAnsi="宋体"/>
        </w:rPr>
        <w:t>(</w:t>
      </w:r>
      <w:r w:rsidRPr="00152E9D">
        <w:t>3</w:t>
      </w:r>
      <w:r>
        <w:rPr>
          <w:rFonts w:hAnsi="宋体"/>
        </w:rPr>
        <w:t>)</w:t>
      </w:r>
      <w:r w:rsidR="00A95514">
        <w:rPr>
          <w:rFonts w:hAnsi="宋体" w:hint="eastAsia"/>
        </w:rPr>
        <w:t xml:space="preserve"> </w:t>
      </w:r>
      <w:r w:rsidRPr="00152E9D">
        <w:rPr>
          <w:rFonts w:hAnsi="宋体"/>
        </w:rPr>
        <w:t>当</w:t>
      </w:r>
      <w:r w:rsidR="00807FEB" w:rsidRPr="00807FEB">
        <w:rPr>
          <w:position w:val="-8"/>
        </w:rPr>
        <w:object w:dxaOrig="460" w:dyaOrig="300">
          <v:shape id="_x0000_i1306" type="#_x0000_t75" style="width:23.1pt;height:15.25pt" o:ole="">
            <v:imagedata r:id="rId589" o:title=""/>
          </v:shape>
          <o:OLEObject Type="Embed" ProgID="Equation.DSMT4" ShapeID="_x0000_i1306" DrawAspect="Content" ObjectID="_1693923083" r:id="rId590"/>
        </w:object>
      </w:r>
      <w:r w:rsidRPr="00152E9D">
        <w:rPr>
          <w:rFonts w:hAnsi="宋体"/>
        </w:rPr>
        <w:t>均为实对称矩阵时，试证</w:t>
      </w:r>
      <w:r>
        <w:rPr>
          <w:rFonts w:hAnsi="宋体"/>
        </w:rPr>
        <w:t>(</w:t>
      </w:r>
      <w:r w:rsidRPr="00152E9D">
        <w:t>1</w:t>
      </w:r>
      <w:r>
        <w:rPr>
          <w:rFonts w:hAnsi="宋体"/>
        </w:rPr>
        <w:t>)</w:t>
      </w:r>
      <w:r w:rsidRPr="00152E9D">
        <w:rPr>
          <w:rFonts w:hAnsi="宋体"/>
        </w:rPr>
        <w:t>的逆命题成立</w:t>
      </w:r>
      <w:r w:rsidR="00A95514">
        <w:rPr>
          <w:rFonts w:hint="eastAsia"/>
        </w:rPr>
        <w:t>．</w:t>
      </w:r>
    </w:p>
    <w:p w:rsidR="00E31626" w:rsidRDefault="00E31626" w:rsidP="00E31626"/>
    <w:p w:rsidR="004E1150" w:rsidRPr="00DE2077" w:rsidRDefault="00E31626" w:rsidP="00E31626">
      <w:pPr>
        <w:rPr>
          <w:szCs w:val="21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4E1150" w:rsidRPr="00DE2077">
        <w:rPr>
          <w:szCs w:val="21"/>
        </w:rPr>
        <w:t>(1)</w:t>
      </w:r>
      <w:r w:rsidR="004E1150" w:rsidRPr="00DE2077">
        <w:rPr>
          <w:rFonts w:hint="eastAsia"/>
          <w:szCs w:val="21"/>
        </w:rPr>
        <w:t xml:space="preserve"> </w:t>
      </w:r>
      <w:r w:rsidR="004E1150" w:rsidRPr="00DE2077">
        <w:rPr>
          <w:rFonts w:hAnsi="宋体"/>
          <w:szCs w:val="21"/>
        </w:rPr>
        <w:t>因</w:t>
      </w:r>
      <w:r w:rsidR="00807FEB" w:rsidRPr="00025957">
        <w:rPr>
          <w:position w:val="-4"/>
        </w:rPr>
        <w:object w:dxaOrig="620" w:dyaOrig="260">
          <v:shape id="_x0000_i1307" type="#_x0000_t75" style="width:30.9pt;height:12.9pt" o:ole="">
            <v:imagedata r:id="rId591" o:title=""/>
          </v:shape>
          <o:OLEObject Type="Embed" ProgID="Equation.DSMT4" ShapeID="_x0000_i1307" DrawAspect="Content" ObjectID="_1693923084" r:id="rId592"/>
        </w:object>
      </w:r>
      <w:r w:rsidR="004E1150" w:rsidRPr="00DE2077">
        <w:rPr>
          <w:rFonts w:hAnsi="宋体"/>
          <w:szCs w:val="21"/>
        </w:rPr>
        <w:t>，由定义知，存在可逆阵</w:t>
      </w:r>
      <w:r w:rsidR="00807FEB" w:rsidRPr="00025957">
        <w:rPr>
          <w:position w:val="-4"/>
        </w:rPr>
        <w:object w:dxaOrig="220" w:dyaOrig="240">
          <v:shape id="_x0000_i1308" type="#_x0000_t75" style="width:11.1pt;height:12pt" o:ole="">
            <v:imagedata r:id="rId593" o:title=""/>
          </v:shape>
          <o:OLEObject Type="Embed" ProgID="Equation.DSMT4" ShapeID="_x0000_i1308" DrawAspect="Content" ObjectID="_1693923085" r:id="rId594"/>
        </w:object>
      </w:r>
      <w:r w:rsidR="004E1150" w:rsidRPr="00DE2077">
        <w:rPr>
          <w:rFonts w:hAnsi="宋体"/>
          <w:szCs w:val="21"/>
        </w:rPr>
        <w:t>，使得</w:t>
      </w:r>
      <w:r w:rsidR="00807FEB" w:rsidRPr="00025957">
        <w:rPr>
          <w:position w:val="-4"/>
        </w:rPr>
        <w:object w:dxaOrig="1060" w:dyaOrig="300">
          <v:shape id="_x0000_i1309" type="#_x0000_t75" style="width:53.1pt;height:15.25pt" o:ole="">
            <v:imagedata r:id="rId595" o:title=""/>
          </v:shape>
          <o:OLEObject Type="Embed" ProgID="Equation.DSMT4" ShapeID="_x0000_i1309" DrawAspect="Content" ObjectID="_1693923086" r:id="rId596"/>
        </w:object>
      </w:r>
      <w:r w:rsidR="004E1150" w:rsidRPr="00DE2077">
        <w:rPr>
          <w:rFonts w:hAnsi="宋体"/>
          <w:szCs w:val="21"/>
        </w:rPr>
        <w:t>，故</w:t>
      </w:r>
    </w:p>
    <w:p w:rsidR="004E1150" w:rsidRPr="00DE2077" w:rsidRDefault="00807FEB" w:rsidP="00A95514">
      <w:pPr>
        <w:ind w:leftChars="400" w:left="960"/>
        <w:jc w:val="center"/>
        <w:rPr>
          <w:szCs w:val="21"/>
        </w:rPr>
      </w:pPr>
      <w:r w:rsidRPr="00807FEB">
        <w:rPr>
          <w:position w:val="-40"/>
        </w:rPr>
        <w:object w:dxaOrig="5539" w:dyaOrig="920">
          <v:shape id="_x0000_i1310" type="#_x0000_t75" style="width:276.9pt;height:46.15pt" o:ole="">
            <v:imagedata r:id="rId597" o:title=""/>
          </v:shape>
          <o:OLEObject Type="Embed" ProgID="Equation.DSMT4" ShapeID="_x0000_i1310" DrawAspect="Content" ObjectID="_1693923087" r:id="rId598"/>
        </w:object>
      </w:r>
    </w:p>
    <w:p w:rsidR="004E1150" w:rsidRPr="00DE2077" w:rsidRDefault="004E1150" w:rsidP="00A95514">
      <w:pPr>
        <w:ind w:leftChars="400" w:left="960"/>
        <w:rPr>
          <w:szCs w:val="21"/>
        </w:rPr>
      </w:pPr>
      <w:r w:rsidRPr="00DE2077">
        <w:rPr>
          <w:rFonts w:hAnsi="宋体"/>
          <w:szCs w:val="21"/>
        </w:rPr>
        <w:t>故</w:t>
      </w:r>
      <w:r w:rsidR="00807FEB" w:rsidRPr="00807FEB">
        <w:rPr>
          <w:position w:val="-8"/>
        </w:rPr>
        <w:object w:dxaOrig="460" w:dyaOrig="300">
          <v:shape id="_x0000_i1311" type="#_x0000_t75" style="width:23.1pt;height:15.25pt" o:ole="">
            <v:imagedata r:id="rId599" o:title=""/>
          </v:shape>
          <o:OLEObject Type="Embed" ProgID="Equation.DSMT4" ShapeID="_x0000_i1311" DrawAspect="Content" ObjectID="_1693923088" r:id="rId600"/>
        </w:object>
      </w:r>
      <w:r w:rsidRPr="00DE2077">
        <w:rPr>
          <w:rFonts w:hAnsi="宋体"/>
          <w:szCs w:val="21"/>
        </w:rPr>
        <w:t>有相同的特征多项式</w:t>
      </w:r>
      <w:r w:rsidRPr="00DE2077">
        <w:rPr>
          <w:szCs w:val="21"/>
        </w:rPr>
        <w:t>.</w:t>
      </w:r>
    </w:p>
    <w:p w:rsidR="00A95514" w:rsidRDefault="004E1150" w:rsidP="00A95514">
      <w:pPr>
        <w:ind w:leftChars="200" w:left="480"/>
        <w:rPr>
          <w:rFonts w:hAnsi="宋体"/>
          <w:szCs w:val="21"/>
        </w:rPr>
      </w:pPr>
      <w:r w:rsidRPr="00DE2077">
        <w:rPr>
          <w:rFonts w:hAnsi="宋体"/>
          <w:szCs w:val="21"/>
        </w:rPr>
        <w:t>(</w:t>
      </w:r>
      <w:r w:rsidRPr="00DE2077">
        <w:rPr>
          <w:szCs w:val="21"/>
        </w:rPr>
        <w:t>2</w:t>
      </w:r>
      <w:r w:rsidRPr="00DE2077">
        <w:rPr>
          <w:rFonts w:hAnsi="宋体"/>
          <w:szCs w:val="21"/>
        </w:rPr>
        <w:t>)</w:t>
      </w:r>
      <w:r w:rsidRPr="00DE2077">
        <w:rPr>
          <w:rFonts w:hAnsi="宋体" w:hint="eastAsia"/>
          <w:szCs w:val="21"/>
        </w:rPr>
        <w:t xml:space="preserve"> </w:t>
      </w:r>
      <w:r w:rsidRPr="00DE2077">
        <w:rPr>
          <w:rFonts w:hAnsi="宋体"/>
          <w:szCs w:val="21"/>
        </w:rPr>
        <w:t>取</w:t>
      </w:r>
      <w:r w:rsidR="00807FEB" w:rsidRPr="00807FEB">
        <w:rPr>
          <w:position w:val="-30"/>
        </w:rPr>
        <w:object w:dxaOrig="2280" w:dyaOrig="720">
          <v:shape id="_x0000_i1312" type="#_x0000_t75" style="width:114pt;height:36pt" o:ole="">
            <v:imagedata r:id="rId601" o:title=""/>
          </v:shape>
          <o:OLEObject Type="Embed" ProgID="Equation.DSMT4" ShapeID="_x0000_i1312" DrawAspect="Content" ObjectID="_1693923089" r:id="rId602"/>
        </w:object>
      </w:r>
      <w:r w:rsidRPr="00DE2077">
        <w:rPr>
          <w:rFonts w:hAnsi="宋体"/>
          <w:szCs w:val="21"/>
        </w:rPr>
        <w:t>，</w:t>
      </w:r>
      <w:r w:rsidR="00A95514" w:rsidRPr="00DE2077">
        <w:rPr>
          <w:rFonts w:hAnsi="宋体"/>
          <w:szCs w:val="21"/>
        </w:rPr>
        <w:t>则有</w:t>
      </w:r>
    </w:p>
    <w:p w:rsidR="00A95514" w:rsidRDefault="00807FEB" w:rsidP="00A95514">
      <w:pPr>
        <w:ind w:leftChars="400" w:left="960"/>
        <w:jc w:val="center"/>
        <w:rPr>
          <w:rFonts w:hAnsi="宋体"/>
          <w:szCs w:val="21"/>
        </w:rPr>
      </w:pPr>
      <w:r w:rsidRPr="00807FEB">
        <w:rPr>
          <w:position w:val="-30"/>
        </w:rPr>
        <w:object w:dxaOrig="4540" w:dyaOrig="720">
          <v:shape id="_x0000_i1313" type="#_x0000_t75" style="width:227.1pt;height:36pt" o:ole="">
            <v:imagedata r:id="rId603" o:title=""/>
          </v:shape>
          <o:OLEObject Type="Embed" ProgID="Equation.DSMT4" ShapeID="_x0000_i1313" DrawAspect="Content" ObjectID="_1693923090" r:id="rId604"/>
        </w:object>
      </w:r>
    </w:p>
    <w:p w:rsidR="004E1150" w:rsidRPr="00DE2077" w:rsidRDefault="00A95514" w:rsidP="00A95514">
      <w:pPr>
        <w:ind w:leftChars="400" w:left="960"/>
        <w:rPr>
          <w:szCs w:val="21"/>
        </w:rPr>
      </w:pPr>
      <w:r>
        <w:rPr>
          <w:rFonts w:hint="eastAsia"/>
          <w:szCs w:val="21"/>
        </w:rPr>
        <w:t>即</w:t>
      </w:r>
      <w:r w:rsidR="00807FEB" w:rsidRPr="00807FEB">
        <w:rPr>
          <w:position w:val="-8"/>
        </w:rPr>
        <w:object w:dxaOrig="460" w:dyaOrig="300">
          <v:shape id="_x0000_i1314" type="#_x0000_t75" style="width:23.1pt;height:15.25pt" o:ole="">
            <v:imagedata r:id="rId605" o:title=""/>
          </v:shape>
          <o:OLEObject Type="Embed" ProgID="Equation.DSMT4" ShapeID="_x0000_i1314" DrawAspect="Content" ObjectID="_1693923091" r:id="rId606"/>
        </w:object>
      </w:r>
      <w:r w:rsidR="004E1150" w:rsidRPr="00DE2077">
        <w:rPr>
          <w:rFonts w:hAnsi="宋体"/>
          <w:szCs w:val="21"/>
        </w:rPr>
        <w:t>有相同的特征多项式，但</w:t>
      </w:r>
      <w:r w:rsidR="00807FEB" w:rsidRPr="00025957">
        <w:rPr>
          <w:position w:val="-4"/>
        </w:rPr>
        <w:object w:dxaOrig="240" w:dyaOrig="260">
          <v:shape id="_x0000_i1315" type="#_x0000_t75" style="width:12pt;height:12.9pt" o:ole="">
            <v:imagedata r:id="rId607" o:title=""/>
          </v:shape>
          <o:OLEObject Type="Embed" ProgID="Equation.DSMT4" ShapeID="_x0000_i1315" DrawAspect="Content" ObjectID="_1693923092" r:id="rId608"/>
        </w:object>
      </w:r>
      <w:r w:rsidR="004E1150" w:rsidRPr="00DE2077">
        <w:rPr>
          <w:rFonts w:hAnsi="宋体"/>
          <w:szCs w:val="21"/>
        </w:rPr>
        <w:t>不相似于</w:t>
      </w:r>
      <w:r w:rsidR="00807FEB" w:rsidRPr="00025957">
        <w:rPr>
          <w:position w:val="-4"/>
        </w:rPr>
        <w:object w:dxaOrig="220" w:dyaOrig="240">
          <v:shape id="_x0000_i1316" type="#_x0000_t75" style="width:11.1pt;height:12pt" o:ole="">
            <v:imagedata r:id="rId609" o:title=""/>
          </v:shape>
          <o:OLEObject Type="Embed" ProgID="Equation.DSMT4" ShapeID="_x0000_i1316" DrawAspect="Content" ObjectID="_1693923093" r:id="rId610"/>
        </w:object>
      </w:r>
      <w:r>
        <w:rPr>
          <w:rFonts w:hAnsi="宋体" w:hint="eastAsia"/>
          <w:szCs w:val="21"/>
        </w:rPr>
        <w:t>．这是</w:t>
      </w:r>
      <w:r w:rsidR="004E1150" w:rsidRPr="00DE2077">
        <w:rPr>
          <w:rFonts w:hAnsi="宋体"/>
          <w:szCs w:val="21"/>
        </w:rPr>
        <w:t>因为对任何的</w:t>
      </w:r>
      <w:r w:rsidR="00807FEB" w:rsidRPr="00025957">
        <w:rPr>
          <w:position w:val="-4"/>
        </w:rPr>
        <w:object w:dxaOrig="180" w:dyaOrig="260">
          <v:shape id="_x0000_i1317" type="#_x0000_t75" style="width:9.25pt;height:12.9pt" o:ole="">
            <v:imagedata r:id="rId611" o:title=""/>
          </v:shape>
          <o:OLEObject Type="Embed" ProgID="Equation.DSMT4" ShapeID="_x0000_i1317" DrawAspect="Content" ObjectID="_1693923094" r:id="rId612"/>
        </w:object>
      </w:r>
      <w:r w:rsidR="004E1150" w:rsidRPr="00DE2077">
        <w:rPr>
          <w:rFonts w:hAnsi="宋体"/>
          <w:szCs w:val="21"/>
        </w:rPr>
        <w:t>阶可逆阵</w:t>
      </w:r>
      <w:r w:rsidR="00807FEB" w:rsidRPr="00025957">
        <w:rPr>
          <w:position w:val="-4"/>
        </w:rPr>
        <w:object w:dxaOrig="220" w:dyaOrig="240">
          <v:shape id="_x0000_i1318" type="#_x0000_t75" style="width:11.1pt;height:12pt" o:ole="">
            <v:imagedata r:id="rId613" o:title=""/>
          </v:shape>
          <o:OLEObject Type="Embed" ProgID="Equation.DSMT4" ShapeID="_x0000_i1318" DrawAspect="Content" ObjectID="_1693923095" r:id="rId614"/>
        </w:object>
      </w:r>
      <w:r w:rsidR="004E1150" w:rsidRPr="00DE2077">
        <w:rPr>
          <w:rFonts w:hAnsi="宋体"/>
          <w:szCs w:val="21"/>
        </w:rPr>
        <w:t>，均有</w:t>
      </w:r>
      <w:r w:rsidR="00807FEB" w:rsidRPr="00807FEB">
        <w:rPr>
          <w:position w:val="-6"/>
        </w:rPr>
        <w:object w:dxaOrig="2260" w:dyaOrig="320">
          <v:shape id="_x0000_i1319" type="#_x0000_t75" style="width:113.1pt;height:16.15pt" o:ole="">
            <v:imagedata r:id="rId615" o:title=""/>
          </v:shape>
          <o:OLEObject Type="Embed" ProgID="Equation.DSMT4" ShapeID="_x0000_i1319" DrawAspect="Content" ObjectID="_1693923096" r:id="rId616"/>
        </w:object>
      </w:r>
      <w:r w:rsidR="004E1150" w:rsidRPr="00DE2077">
        <w:rPr>
          <w:rFonts w:hAnsi="宋体"/>
          <w:szCs w:val="21"/>
        </w:rPr>
        <w:t>，故</w:t>
      </w:r>
      <w:r w:rsidR="004E1150" w:rsidRPr="00DE2077">
        <w:rPr>
          <w:rFonts w:hAnsi="宋体"/>
          <w:szCs w:val="21"/>
        </w:rPr>
        <w:t>(</w:t>
      </w:r>
      <w:r w:rsidR="004E1150" w:rsidRPr="00DE2077">
        <w:rPr>
          <w:szCs w:val="21"/>
        </w:rPr>
        <w:t>1</w:t>
      </w:r>
      <w:r w:rsidR="004E1150" w:rsidRPr="00DE2077">
        <w:rPr>
          <w:rFonts w:hAnsi="宋体"/>
          <w:szCs w:val="21"/>
        </w:rPr>
        <w:t>)</w:t>
      </w:r>
      <w:r w:rsidR="004E1150" w:rsidRPr="00DE2077">
        <w:rPr>
          <w:rFonts w:hAnsi="宋体"/>
          <w:szCs w:val="21"/>
        </w:rPr>
        <w:t>的逆命题不成立</w:t>
      </w:r>
      <w:r>
        <w:rPr>
          <w:rFonts w:hint="eastAsia"/>
          <w:szCs w:val="21"/>
        </w:rPr>
        <w:t>．</w:t>
      </w:r>
    </w:p>
    <w:p w:rsidR="004E1150" w:rsidRPr="00DE2077" w:rsidRDefault="004E1150" w:rsidP="00A95514">
      <w:pPr>
        <w:ind w:leftChars="200" w:left="960" w:hangingChars="200" w:hanging="480"/>
        <w:rPr>
          <w:szCs w:val="21"/>
        </w:rPr>
      </w:pPr>
      <w:r w:rsidRPr="00DE2077">
        <w:rPr>
          <w:rFonts w:hAnsi="宋体"/>
          <w:szCs w:val="21"/>
        </w:rPr>
        <w:t>(</w:t>
      </w:r>
      <w:r w:rsidRPr="00DE2077">
        <w:rPr>
          <w:szCs w:val="21"/>
        </w:rPr>
        <w:t>3</w:t>
      </w:r>
      <w:r w:rsidRPr="00DE2077">
        <w:rPr>
          <w:rFonts w:hAnsi="宋体"/>
          <w:szCs w:val="21"/>
        </w:rPr>
        <w:t>)</w:t>
      </w:r>
      <w:r w:rsidRPr="00DE2077">
        <w:rPr>
          <w:rFonts w:hAnsi="宋体" w:hint="eastAsia"/>
          <w:szCs w:val="21"/>
        </w:rPr>
        <w:t xml:space="preserve"> </w:t>
      </w:r>
      <w:r w:rsidRPr="00DE2077">
        <w:rPr>
          <w:rFonts w:hAnsi="宋体"/>
          <w:szCs w:val="21"/>
        </w:rPr>
        <w:t>当</w:t>
      </w:r>
      <w:r w:rsidR="00807FEB" w:rsidRPr="00807FEB">
        <w:rPr>
          <w:position w:val="-8"/>
        </w:rPr>
        <w:object w:dxaOrig="460" w:dyaOrig="300">
          <v:shape id="_x0000_i1320" type="#_x0000_t75" style="width:23.1pt;height:15.25pt" o:ole="">
            <v:imagedata r:id="rId617" o:title=""/>
          </v:shape>
          <o:OLEObject Type="Embed" ProgID="Equation.DSMT4" ShapeID="_x0000_i1320" DrawAspect="Content" ObjectID="_1693923097" r:id="rId618"/>
        </w:object>
      </w:r>
      <w:r w:rsidRPr="00DE2077">
        <w:rPr>
          <w:rFonts w:hAnsi="宋体"/>
          <w:szCs w:val="21"/>
        </w:rPr>
        <w:t>都是实对称矩阵时，</w:t>
      </w:r>
      <w:r w:rsidR="00807FEB" w:rsidRPr="00807FEB">
        <w:rPr>
          <w:position w:val="-8"/>
        </w:rPr>
        <w:object w:dxaOrig="460" w:dyaOrig="300">
          <v:shape id="_x0000_i1321" type="#_x0000_t75" style="width:23.1pt;height:15.25pt" o:ole="">
            <v:imagedata r:id="rId619" o:title=""/>
          </v:shape>
          <o:OLEObject Type="Embed" ProgID="Equation.DSMT4" ShapeID="_x0000_i1321" DrawAspect="Content" ObjectID="_1693923098" r:id="rId620"/>
        </w:object>
      </w:r>
      <w:r w:rsidRPr="00DE2077">
        <w:rPr>
          <w:rFonts w:hAnsi="宋体"/>
          <w:szCs w:val="21"/>
        </w:rPr>
        <w:t>均能相似于对角阵，且该对角阵的对角线</w:t>
      </w:r>
      <w:r w:rsidRPr="00DE2077">
        <w:rPr>
          <w:rFonts w:hAnsi="宋体"/>
          <w:szCs w:val="21"/>
        </w:rPr>
        <w:lastRenderedPageBreak/>
        <w:t>元素由</w:t>
      </w:r>
      <w:r w:rsidR="00807FEB" w:rsidRPr="00807FEB">
        <w:rPr>
          <w:position w:val="-8"/>
        </w:rPr>
        <w:object w:dxaOrig="460" w:dyaOrig="300">
          <v:shape id="_x0000_i1322" type="#_x0000_t75" style="width:23.1pt;height:15.25pt" o:ole="">
            <v:imagedata r:id="rId621" o:title=""/>
          </v:shape>
          <o:OLEObject Type="Embed" ProgID="Equation.DSMT4" ShapeID="_x0000_i1322" DrawAspect="Content" ObjectID="_1693923099" r:id="rId622"/>
        </w:object>
      </w:r>
      <w:r w:rsidRPr="00DE2077">
        <w:rPr>
          <w:rFonts w:hAnsi="宋体"/>
          <w:szCs w:val="21"/>
        </w:rPr>
        <w:t>的特征值组成</w:t>
      </w:r>
      <w:r w:rsidR="00A95514">
        <w:rPr>
          <w:rFonts w:hAnsi="宋体" w:hint="eastAsia"/>
          <w:szCs w:val="21"/>
        </w:rPr>
        <w:t>．</w:t>
      </w:r>
      <w:r w:rsidRPr="00DE2077">
        <w:rPr>
          <w:rFonts w:hAnsi="宋体"/>
          <w:szCs w:val="21"/>
        </w:rPr>
        <w:t>若</w:t>
      </w:r>
      <w:r w:rsidR="00807FEB" w:rsidRPr="00807FEB">
        <w:rPr>
          <w:position w:val="-8"/>
        </w:rPr>
        <w:object w:dxaOrig="460" w:dyaOrig="300">
          <v:shape id="_x0000_i1323" type="#_x0000_t75" style="width:23.1pt;height:15.25pt" o:ole="">
            <v:imagedata r:id="rId623" o:title=""/>
          </v:shape>
          <o:OLEObject Type="Embed" ProgID="Equation.DSMT4" ShapeID="_x0000_i1323" DrawAspect="Content" ObjectID="_1693923100" r:id="rId624"/>
        </w:object>
      </w:r>
      <w:r w:rsidRPr="00DE2077">
        <w:rPr>
          <w:rFonts w:hAnsi="宋体"/>
          <w:szCs w:val="21"/>
        </w:rPr>
        <w:t>有相同的特征多项式，则</w:t>
      </w:r>
      <w:r w:rsidR="00807FEB" w:rsidRPr="00807FEB">
        <w:rPr>
          <w:position w:val="-8"/>
        </w:rPr>
        <w:object w:dxaOrig="460" w:dyaOrig="300">
          <v:shape id="_x0000_i1324" type="#_x0000_t75" style="width:23.1pt;height:15.25pt" o:ole="">
            <v:imagedata r:id="rId625" o:title=""/>
          </v:shape>
          <o:OLEObject Type="Embed" ProgID="Equation.DSMT4" ShapeID="_x0000_i1324" DrawAspect="Content" ObjectID="_1693923101" r:id="rId626"/>
        </w:object>
      </w:r>
      <w:r w:rsidRPr="00DE2077">
        <w:rPr>
          <w:rFonts w:hAnsi="宋体"/>
          <w:szCs w:val="21"/>
        </w:rPr>
        <w:t>有相同的特征值</w:t>
      </w:r>
      <w:r w:rsidR="00A95514">
        <w:rPr>
          <w:rFonts w:hAnsi="宋体" w:hint="eastAsia"/>
          <w:szCs w:val="21"/>
        </w:rPr>
        <w:t>（</w:t>
      </w:r>
      <w:r w:rsidRPr="00DE2077">
        <w:rPr>
          <w:rFonts w:hAnsi="宋体"/>
          <w:szCs w:val="21"/>
        </w:rPr>
        <w:t>包含重数</w:t>
      </w:r>
      <w:r w:rsidR="00A95514">
        <w:rPr>
          <w:rFonts w:hAnsi="宋体" w:hint="eastAsia"/>
          <w:szCs w:val="21"/>
        </w:rPr>
        <w:t>）</w:t>
      </w:r>
      <w:r w:rsidRPr="00DE2077">
        <w:rPr>
          <w:rFonts w:hAnsi="宋体"/>
          <w:szCs w:val="21"/>
        </w:rPr>
        <w:t>，故</w:t>
      </w:r>
      <w:r w:rsidR="00807FEB" w:rsidRPr="00807FEB">
        <w:rPr>
          <w:position w:val="-8"/>
        </w:rPr>
        <w:object w:dxaOrig="460" w:dyaOrig="300">
          <v:shape id="_x0000_i1325" type="#_x0000_t75" style="width:23.1pt;height:15.25pt" o:ole="">
            <v:imagedata r:id="rId627" o:title=""/>
          </v:shape>
          <o:OLEObject Type="Embed" ProgID="Equation.DSMT4" ShapeID="_x0000_i1325" DrawAspect="Content" ObjectID="_1693923102" r:id="rId628"/>
        </w:object>
      </w:r>
      <w:r w:rsidRPr="00DE2077">
        <w:rPr>
          <w:rFonts w:hAnsi="宋体"/>
          <w:szCs w:val="21"/>
        </w:rPr>
        <w:t>将相似于同一个对角阵</w:t>
      </w:r>
      <w:r w:rsidR="00A95514">
        <w:rPr>
          <w:rFonts w:hAnsi="宋体" w:hint="eastAsia"/>
          <w:szCs w:val="21"/>
        </w:rPr>
        <w:t>．</w:t>
      </w:r>
      <w:r w:rsidRPr="00DE2077">
        <w:rPr>
          <w:rFonts w:hAnsi="宋体"/>
          <w:szCs w:val="21"/>
        </w:rPr>
        <w:t>设特征值为</w:t>
      </w:r>
      <w:r w:rsidR="00807FEB" w:rsidRPr="00807FEB">
        <w:rPr>
          <w:position w:val="-12"/>
        </w:rPr>
        <w:object w:dxaOrig="1140" w:dyaOrig="360">
          <v:shape id="_x0000_i1326" type="#_x0000_t75" style="width:57.25pt;height:18pt" o:ole="">
            <v:imagedata r:id="rId629" o:title=""/>
          </v:shape>
          <o:OLEObject Type="Embed" ProgID="Equation.DSMT4" ShapeID="_x0000_i1326" DrawAspect="Content" ObjectID="_1693923103" r:id="rId630"/>
        </w:object>
      </w:r>
      <w:r w:rsidRPr="00DE2077">
        <w:rPr>
          <w:rFonts w:hint="eastAsia"/>
          <w:szCs w:val="21"/>
        </w:rPr>
        <w:t>，</w:t>
      </w:r>
      <w:r w:rsidRPr="00DE2077">
        <w:rPr>
          <w:rFonts w:hAnsi="宋体"/>
          <w:szCs w:val="21"/>
        </w:rPr>
        <w:t>则有</w:t>
      </w:r>
    </w:p>
    <w:p w:rsidR="004E1150" w:rsidRPr="00DE2077" w:rsidRDefault="00807FEB" w:rsidP="00A95514">
      <w:pPr>
        <w:ind w:leftChars="400" w:left="960"/>
        <w:jc w:val="center"/>
        <w:rPr>
          <w:szCs w:val="21"/>
        </w:rPr>
      </w:pPr>
      <w:r w:rsidRPr="00807FEB">
        <w:rPr>
          <w:position w:val="-68"/>
        </w:rPr>
        <w:object w:dxaOrig="4640" w:dyaOrig="1480">
          <v:shape id="_x0000_i1327" type="#_x0000_t75" style="width:232.15pt;height:73.85pt" o:ole="">
            <v:imagedata r:id="rId631" o:title=""/>
          </v:shape>
          <o:OLEObject Type="Embed" ProgID="Equation.DSMT4" ShapeID="_x0000_i1327" DrawAspect="Content" ObjectID="_1693923104" r:id="rId632"/>
        </w:object>
      </w:r>
    </w:p>
    <w:p w:rsidR="004E1150" w:rsidRPr="00DE2077" w:rsidRDefault="004E1150" w:rsidP="00A95514">
      <w:pPr>
        <w:ind w:leftChars="400" w:left="960"/>
        <w:rPr>
          <w:szCs w:val="21"/>
        </w:rPr>
      </w:pPr>
      <w:r w:rsidRPr="00DE2077">
        <w:rPr>
          <w:rFonts w:hAnsi="宋体"/>
          <w:szCs w:val="21"/>
        </w:rPr>
        <w:t>由相似的传递性，知</w:t>
      </w:r>
      <w:r w:rsidR="00807FEB" w:rsidRPr="00025957">
        <w:rPr>
          <w:position w:val="-4"/>
        </w:rPr>
        <w:object w:dxaOrig="639" w:dyaOrig="260">
          <v:shape id="_x0000_i1328" type="#_x0000_t75" style="width:31.85pt;height:12.9pt" o:ole="">
            <v:imagedata r:id="rId633" o:title=""/>
          </v:shape>
          <o:OLEObject Type="Embed" ProgID="Equation.DSMT4" ShapeID="_x0000_i1328" DrawAspect="Content" ObjectID="_1693923105" r:id="rId634"/>
        </w:object>
      </w:r>
      <w:r w:rsidR="00A95514">
        <w:rPr>
          <w:rFonts w:hint="eastAsia"/>
          <w:szCs w:val="21"/>
        </w:rPr>
        <w:t>，即</w:t>
      </w:r>
      <w:r w:rsidRPr="00DE2077">
        <w:rPr>
          <w:szCs w:val="21"/>
        </w:rPr>
        <w:t>(1)</w:t>
      </w:r>
      <w:r w:rsidRPr="00DE2077">
        <w:rPr>
          <w:rFonts w:hAnsi="宋体"/>
          <w:szCs w:val="21"/>
        </w:rPr>
        <w:t>的逆命题成立</w:t>
      </w:r>
      <w:r w:rsidR="00A95514">
        <w:rPr>
          <w:rFonts w:hint="eastAsia"/>
          <w:szCs w:val="21"/>
        </w:rPr>
        <w:t>．</w:t>
      </w:r>
    </w:p>
    <w:p w:rsidR="004E1150" w:rsidRDefault="004E1150" w:rsidP="004E1150"/>
    <w:p w:rsidR="004E1150" w:rsidRPr="004E1150" w:rsidRDefault="004E1150" w:rsidP="004E1150"/>
    <w:p w:rsidR="004E1150" w:rsidRPr="00152E9D" w:rsidRDefault="004E1150" w:rsidP="0016700C">
      <w:pPr>
        <w:pStyle w:val="1"/>
      </w:pPr>
      <w:r w:rsidRPr="00152E9D">
        <w:t>十一、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4E1150" w:rsidRDefault="004E1150" w:rsidP="00F814D6">
      <w:pPr>
        <w:ind w:leftChars="200" w:left="480"/>
      </w:pPr>
      <w:r w:rsidRPr="00152E9D">
        <w:rPr>
          <w:rFonts w:hAnsi="宋体"/>
        </w:rPr>
        <w:t>设随机变量</w:t>
      </w:r>
      <w:r w:rsidR="00807FEB" w:rsidRPr="00025957">
        <w:rPr>
          <w:position w:val="-4"/>
        </w:rPr>
        <w:object w:dxaOrig="240" w:dyaOrig="240">
          <v:shape id="_x0000_i1329" type="#_x0000_t75" style="width:12pt;height:12pt" o:ole="">
            <v:imagedata r:id="rId635" o:title=""/>
          </v:shape>
          <o:OLEObject Type="Embed" ProgID="Equation.DSMT4" ShapeID="_x0000_i1329" DrawAspect="Content" ObjectID="_1693923106" r:id="rId636"/>
        </w:object>
      </w:r>
      <w:r w:rsidRPr="00152E9D">
        <w:rPr>
          <w:rFonts w:hAnsi="宋体"/>
        </w:rPr>
        <w:t>的概率密度为</w:t>
      </w:r>
      <w:r w:rsidR="00807FEB" w:rsidRPr="00807FEB">
        <w:rPr>
          <w:position w:val="-44"/>
        </w:rPr>
        <w:object w:dxaOrig="2740" w:dyaOrig="999">
          <v:shape id="_x0000_i1330" type="#_x0000_t75" style="width:137.1pt;height:49.85pt" o:ole="">
            <v:imagedata r:id="rId637" o:title=""/>
          </v:shape>
          <o:OLEObject Type="Embed" ProgID="Equation.DSMT4" ShapeID="_x0000_i1330" DrawAspect="Content" ObjectID="_1693923107" r:id="rId638"/>
        </w:object>
      </w:r>
      <w:r w:rsidRPr="00152E9D">
        <w:rPr>
          <w:rFonts w:hAnsi="宋体"/>
        </w:rPr>
        <w:t>对</w:t>
      </w:r>
      <w:r w:rsidR="00807FEB" w:rsidRPr="00025957">
        <w:rPr>
          <w:position w:val="-4"/>
        </w:rPr>
        <w:object w:dxaOrig="240" w:dyaOrig="240">
          <v:shape id="_x0000_i1331" type="#_x0000_t75" style="width:12pt;height:12pt" o:ole="">
            <v:imagedata r:id="rId639" o:title=""/>
          </v:shape>
          <o:OLEObject Type="Embed" ProgID="Equation.DSMT4" ShapeID="_x0000_i1331" DrawAspect="Content" ObjectID="_1693923108" r:id="rId640"/>
        </w:object>
      </w:r>
      <w:r w:rsidRPr="00152E9D">
        <w:rPr>
          <w:rFonts w:hAnsi="宋体"/>
        </w:rPr>
        <w:t>独立地重复观察</w:t>
      </w:r>
      <w:r w:rsidR="00807FEB" w:rsidRPr="00025957">
        <w:rPr>
          <w:position w:val="-4"/>
        </w:rPr>
        <w:object w:dxaOrig="200" w:dyaOrig="240">
          <v:shape id="_x0000_i1332" type="#_x0000_t75" style="width:10.15pt;height:12pt" o:ole="">
            <v:imagedata r:id="rId641" o:title=""/>
          </v:shape>
          <o:OLEObject Type="Embed" ProgID="Equation.DSMT4" ShapeID="_x0000_i1332" DrawAspect="Content" ObjectID="_1693923109" r:id="rId642"/>
        </w:object>
      </w:r>
      <w:r w:rsidRPr="00152E9D">
        <w:rPr>
          <w:rFonts w:hAnsi="宋体"/>
        </w:rPr>
        <w:t>次，用</w:t>
      </w:r>
      <w:r w:rsidR="00807FEB" w:rsidRPr="00025957">
        <w:rPr>
          <w:position w:val="-4"/>
        </w:rPr>
        <w:object w:dxaOrig="220" w:dyaOrig="240">
          <v:shape id="_x0000_i1333" type="#_x0000_t75" style="width:11.1pt;height:12pt" o:ole="">
            <v:imagedata r:id="rId643" o:title=""/>
          </v:shape>
          <o:OLEObject Type="Embed" ProgID="Equation.DSMT4" ShapeID="_x0000_i1333" DrawAspect="Content" ObjectID="_1693923110" r:id="rId644"/>
        </w:object>
      </w:r>
      <w:r w:rsidRPr="00152E9D">
        <w:rPr>
          <w:rFonts w:hAnsi="宋体"/>
        </w:rPr>
        <w:t>表示观察值大于</w:t>
      </w:r>
      <w:r w:rsidR="00807FEB" w:rsidRPr="00807FEB">
        <w:rPr>
          <w:position w:val="-24"/>
        </w:rPr>
        <w:object w:dxaOrig="260" w:dyaOrig="620">
          <v:shape id="_x0000_i1334" type="#_x0000_t75" style="width:12.9pt;height:30.9pt" o:ole="">
            <v:imagedata r:id="rId645" o:title=""/>
          </v:shape>
          <o:OLEObject Type="Embed" ProgID="Equation.DSMT4" ShapeID="_x0000_i1334" DrawAspect="Content" ObjectID="_1693923111" r:id="rId646"/>
        </w:object>
      </w:r>
      <w:r w:rsidRPr="00152E9D">
        <w:rPr>
          <w:rFonts w:hAnsi="宋体"/>
        </w:rPr>
        <w:t>的次数，求</w:t>
      </w:r>
      <w:r w:rsidR="00807FEB" w:rsidRPr="00025957">
        <w:rPr>
          <w:position w:val="-4"/>
        </w:rPr>
        <w:object w:dxaOrig="300" w:dyaOrig="300">
          <v:shape id="_x0000_i1335" type="#_x0000_t75" style="width:15.25pt;height:15.25pt" o:ole="">
            <v:imagedata r:id="rId647" o:title=""/>
          </v:shape>
          <o:OLEObject Type="Embed" ProgID="Equation.DSMT4" ShapeID="_x0000_i1335" DrawAspect="Content" ObjectID="_1693923112" r:id="rId648"/>
        </w:object>
      </w:r>
      <w:r w:rsidRPr="00152E9D">
        <w:rPr>
          <w:rFonts w:hAnsi="宋体"/>
        </w:rPr>
        <w:t>的数学期望</w:t>
      </w:r>
      <w:r w:rsidR="0097773C">
        <w:rPr>
          <w:rFonts w:hint="eastAsia"/>
        </w:rPr>
        <w:t>．</w:t>
      </w:r>
    </w:p>
    <w:p w:rsidR="00E31626" w:rsidRDefault="00E31626" w:rsidP="00E31626"/>
    <w:p w:rsidR="004E1150" w:rsidRPr="00D31DB8" w:rsidRDefault="00E31626" w:rsidP="00D31DB8"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 w:rsidRPr="00E31626">
        <w:rPr>
          <w:rFonts w:hint="eastAsia"/>
        </w:rPr>
        <w:t xml:space="preserve"> </w:t>
      </w:r>
      <w:r w:rsidR="00D31DB8">
        <w:rPr>
          <w:rFonts w:hAnsi="宋体"/>
          <w:szCs w:val="21"/>
        </w:rPr>
        <w:t>由一维概率</w:t>
      </w:r>
      <w:r w:rsidR="004E1150" w:rsidRPr="00DE2077">
        <w:rPr>
          <w:rFonts w:hAnsi="宋体"/>
          <w:szCs w:val="21"/>
        </w:rPr>
        <w:t>公式</w:t>
      </w:r>
      <w:r w:rsidR="004E1150" w:rsidRPr="00DE2077">
        <w:rPr>
          <w:rFonts w:hAnsi="宋体"/>
        </w:rPr>
        <w:t>有</w:t>
      </w:r>
    </w:p>
    <w:p w:rsidR="004E1150" w:rsidRPr="00DE2077" w:rsidRDefault="00807FEB" w:rsidP="00D31DB8">
      <w:pPr>
        <w:ind w:leftChars="200" w:left="480"/>
        <w:jc w:val="center"/>
      </w:pPr>
      <w:r w:rsidRPr="00807FEB">
        <w:rPr>
          <w:position w:val="-30"/>
        </w:rPr>
        <w:object w:dxaOrig="4640" w:dyaOrig="700">
          <v:shape id="_x0000_i1336" type="#_x0000_t75" style="width:232.15pt;height:35.1pt" o:ole="">
            <v:imagedata r:id="rId649" o:title=""/>
          </v:shape>
          <o:OLEObject Type="Embed" ProgID="Equation.DSMT4" ShapeID="_x0000_i1336" DrawAspect="Content" ObjectID="_1693923113" r:id="rId650"/>
        </w:object>
      </w:r>
    </w:p>
    <w:p w:rsidR="004E1150" w:rsidRPr="00DE2077" w:rsidRDefault="004E1150" w:rsidP="00D31DB8">
      <w:pPr>
        <w:ind w:leftChars="200" w:left="480"/>
      </w:pPr>
      <w:r w:rsidRPr="00DE2077">
        <w:rPr>
          <w:rFonts w:hAnsi="宋体"/>
        </w:rPr>
        <w:t>所以</w:t>
      </w:r>
      <w:r w:rsidR="00807FEB" w:rsidRPr="00807FEB">
        <w:rPr>
          <w:position w:val="-28"/>
        </w:rPr>
        <w:object w:dxaOrig="1240" w:dyaOrig="680">
          <v:shape id="_x0000_i1337" type="#_x0000_t75" style="width:61.85pt;height:34.15pt" o:ole="">
            <v:imagedata r:id="rId651" o:title=""/>
          </v:shape>
          <o:OLEObject Type="Embed" ProgID="Equation.DSMT4" ShapeID="_x0000_i1337" DrawAspect="Content" ObjectID="_1693923114" r:id="rId652"/>
        </w:object>
      </w:r>
      <w:r w:rsidR="00D31DB8">
        <w:rPr>
          <w:rFonts w:hint="eastAsia"/>
        </w:rPr>
        <w:t>．</w:t>
      </w:r>
      <w:r w:rsidR="00D31DB8">
        <w:rPr>
          <w:rFonts w:hAnsi="宋体" w:hint="eastAsia"/>
        </w:rPr>
        <w:t>从而</w:t>
      </w:r>
    </w:p>
    <w:p w:rsidR="004E1150" w:rsidRPr="00DE2077" w:rsidRDefault="00807FEB" w:rsidP="00D31DB8">
      <w:pPr>
        <w:ind w:leftChars="200" w:left="480"/>
        <w:jc w:val="center"/>
      </w:pPr>
      <w:r w:rsidRPr="00807FEB">
        <w:rPr>
          <w:position w:val="-28"/>
        </w:rPr>
        <w:object w:dxaOrig="6080" w:dyaOrig="740">
          <v:shape id="_x0000_i1338" type="#_x0000_t75" style="width:304.15pt;height:36.9pt" o:ole="">
            <v:imagedata r:id="rId653" o:title=""/>
          </v:shape>
          <o:OLEObject Type="Embed" ProgID="Equation.DSMT4" ShapeID="_x0000_i1338" DrawAspect="Content" ObjectID="_1693923115" r:id="rId654"/>
        </w:object>
      </w:r>
    </w:p>
    <w:p w:rsidR="004E1150" w:rsidRDefault="004E1150" w:rsidP="004E1150"/>
    <w:p w:rsidR="004E1150" w:rsidRPr="00152E9D" w:rsidRDefault="004E1150" w:rsidP="004E1150"/>
    <w:p w:rsidR="004E1150" w:rsidRPr="00152E9D" w:rsidRDefault="004E1150" w:rsidP="0016700C">
      <w:pPr>
        <w:pStyle w:val="1"/>
      </w:pPr>
      <w:r w:rsidRPr="00152E9D">
        <w:t>十二、</w:t>
      </w:r>
      <w:r w:rsidR="0016700C">
        <w:rPr>
          <w:rFonts w:hint="eastAsia"/>
        </w:rPr>
        <w:t>（</w:t>
      </w:r>
      <w:r w:rsidRPr="00152E9D">
        <w:t>本题满分8分</w:t>
      </w:r>
      <w:r w:rsidR="0016700C">
        <w:rPr>
          <w:rFonts w:hint="eastAsia"/>
        </w:rPr>
        <w:t>）</w:t>
      </w:r>
    </w:p>
    <w:p w:rsidR="004E1150" w:rsidRPr="00152E9D" w:rsidRDefault="004E1150" w:rsidP="00026454">
      <w:pPr>
        <w:ind w:leftChars="200" w:left="480"/>
      </w:pPr>
      <w:r w:rsidRPr="00152E9D">
        <w:rPr>
          <w:rFonts w:hAnsi="宋体"/>
        </w:rPr>
        <w:t>设总体</w:t>
      </w:r>
      <w:r w:rsidR="00807FEB" w:rsidRPr="00025957">
        <w:rPr>
          <w:position w:val="-4"/>
        </w:rPr>
        <w:object w:dxaOrig="240" w:dyaOrig="240">
          <v:shape id="_x0000_i1339" type="#_x0000_t75" style="width:12pt;height:12pt" o:ole="">
            <v:imagedata r:id="rId655" o:title=""/>
          </v:shape>
          <o:OLEObject Type="Embed" ProgID="Equation.DSMT4" ShapeID="_x0000_i1339" DrawAspect="Content" ObjectID="_1693923116" r:id="rId656"/>
        </w:object>
      </w:r>
      <w:r w:rsidRPr="00152E9D">
        <w:rPr>
          <w:rFonts w:hAnsi="宋体"/>
        </w:rPr>
        <w:t>的概率分布为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36"/>
        <w:gridCol w:w="974"/>
        <w:gridCol w:w="1676"/>
        <w:gridCol w:w="974"/>
        <w:gridCol w:w="1275"/>
      </w:tblGrid>
      <w:tr w:rsidR="004E1150" w:rsidRPr="00152E9D" w:rsidTr="00026454">
        <w:trPr>
          <w:trHeight w:val="351"/>
          <w:jc w:val="center"/>
        </w:trPr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025957">
              <w:rPr>
                <w:position w:val="-4"/>
              </w:rPr>
              <w:object w:dxaOrig="240" w:dyaOrig="240">
                <v:shape id="_x0000_i1340" type="#_x0000_t75" style="width:12pt;height:12pt" o:ole="">
                  <v:imagedata r:id="rId657" o:title=""/>
                </v:shape>
                <o:OLEObject Type="Embed" ProgID="Equation.DSMT4" ShapeID="_x0000_i1340" DrawAspect="Content" ObjectID="_1693923117" r:id="rId658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0</w: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1</w: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2</w:t>
            </w:r>
          </w:p>
        </w:tc>
        <w:tc>
          <w:tcPr>
            <w:tcW w:w="0" w:type="auto"/>
            <w:vAlign w:val="center"/>
          </w:tcPr>
          <w:p w:rsidR="004E1150" w:rsidRPr="00152E9D" w:rsidRDefault="004E1150" w:rsidP="00026454">
            <w:pPr>
              <w:ind w:leftChars="200" w:left="480"/>
              <w:jc w:val="center"/>
            </w:pPr>
            <w:r w:rsidRPr="00152E9D">
              <w:t>3</w:t>
            </w:r>
          </w:p>
        </w:tc>
      </w:tr>
      <w:tr w:rsidR="004E1150" w:rsidRPr="00152E9D" w:rsidTr="00026454">
        <w:trPr>
          <w:trHeight w:val="457"/>
          <w:jc w:val="center"/>
        </w:trPr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025957">
              <w:rPr>
                <w:position w:val="-4"/>
              </w:rPr>
              <w:object w:dxaOrig="220" w:dyaOrig="240">
                <v:shape id="_x0000_i1341" type="#_x0000_t75" style="width:11.1pt;height:12pt" o:ole="">
                  <v:imagedata r:id="rId659" o:title=""/>
                </v:shape>
                <o:OLEObject Type="Embed" ProgID="Equation.DSMT4" ShapeID="_x0000_i1341" DrawAspect="Content" ObjectID="_1693923118" r:id="rId660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807FEB">
              <w:rPr>
                <w:position w:val="-6"/>
              </w:rPr>
              <w:object w:dxaOrig="279" w:dyaOrig="320">
                <v:shape id="_x0000_i1342" type="#_x0000_t75" style="width:13.85pt;height:16.15pt" o:ole="">
                  <v:imagedata r:id="rId661" o:title=""/>
                </v:shape>
                <o:OLEObject Type="Embed" ProgID="Equation.DSMT4" ShapeID="_x0000_i1342" DrawAspect="Content" ObjectID="_1693923119" r:id="rId662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6978E6" w:rsidP="00807FEB">
            <w:pPr>
              <w:ind w:leftChars="200" w:left="480"/>
              <w:jc w:val="center"/>
            </w:pPr>
            <w:r w:rsidRPr="006978E6">
              <w:rPr>
                <w:position w:val="-10"/>
              </w:rPr>
              <w:object w:dxaOrig="980" w:dyaOrig="320">
                <v:shape id="_x0000_i1362" type="#_x0000_t75" style="width:48.9pt;height:15.7pt" o:ole="">
                  <v:imagedata r:id="rId663" o:title=""/>
                </v:shape>
                <o:OLEObject Type="Embed" ProgID="Equation.DSMT4" ShapeID="_x0000_i1362" DrawAspect="Content" ObjectID="_1693923120" r:id="rId664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807FEB" w:rsidP="00807FEB">
            <w:pPr>
              <w:ind w:leftChars="200" w:left="480"/>
              <w:jc w:val="center"/>
            </w:pPr>
            <w:r w:rsidRPr="00807FEB">
              <w:rPr>
                <w:position w:val="-6"/>
              </w:rPr>
              <w:object w:dxaOrig="279" w:dyaOrig="320">
                <v:shape id="_x0000_i1343" type="#_x0000_t75" style="width:13.85pt;height:16.15pt" o:ole="">
                  <v:imagedata r:id="rId665" o:title=""/>
                </v:shape>
                <o:OLEObject Type="Embed" ProgID="Equation.DSMT4" ShapeID="_x0000_i1343" DrawAspect="Content" ObjectID="_1693923121" r:id="rId666"/>
              </w:object>
            </w:r>
          </w:p>
        </w:tc>
        <w:tc>
          <w:tcPr>
            <w:tcW w:w="0" w:type="auto"/>
            <w:vAlign w:val="center"/>
          </w:tcPr>
          <w:p w:rsidR="004E1150" w:rsidRPr="00152E9D" w:rsidRDefault="006978E6" w:rsidP="00807FEB">
            <w:pPr>
              <w:ind w:leftChars="200" w:left="480"/>
              <w:jc w:val="center"/>
            </w:pPr>
            <w:r w:rsidRPr="00807FEB">
              <w:rPr>
                <w:position w:val="-6"/>
              </w:rPr>
              <w:object w:dxaOrig="580" w:dyaOrig="279">
                <v:shape id="_x0000_i1363" type="#_x0000_t75" style="width:29.1pt;height:13.85pt" o:ole="">
                  <v:imagedata r:id="rId667" o:title=""/>
                </v:shape>
                <o:OLEObject Type="Embed" ProgID="Equation.DSMT4" ShapeID="_x0000_i1363" DrawAspect="Content" ObjectID="_1693923122" r:id="rId668"/>
              </w:object>
            </w:r>
          </w:p>
        </w:tc>
      </w:tr>
    </w:tbl>
    <w:p w:rsidR="004E1150" w:rsidRDefault="004E1150" w:rsidP="00026454">
      <w:pPr>
        <w:ind w:leftChars="200" w:left="480"/>
      </w:pPr>
      <w:r w:rsidRPr="00152E9D">
        <w:rPr>
          <w:rFonts w:hAnsi="宋体"/>
        </w:rPr>
        <w:t>其中</w:t>
      </w:r>
      <w:r w:rsidR="00807FEB" w:rsidRPr="00807FEB">
        <w:rPr>
          <w:position w:val="-6"/>
        </w:rPr>
        <w:object w:dxaOrig="220" w:dyaOrig="279">
          <v:shape id="_x0000_i1344" type="#_x0000_t75" style="width:11.1pt;height:13.85pt" o:ole="">
            <v:imagedata r:id="rId669" o:title=""/>
          </v:shape>
          <o:OLEObject Type="Embed" ProgID="Equation.DSMT4" ShapeID="_x0000_i1344" DrawAspect="Content" ObjectID="_1693923123" r:id="rId670"/>
        </w:object>
      </w:r>
      <w:r w:rsidR="00283AF6">
        <w:rPr>
          <w:rFonts w:hint="eastAsia"/>
        </w:rPr>
        <w:t>（</w:t>
      </w:r>
      <w:r w:rsidR="00876C36" w:rsidRPr="00807FEB">
        <w:rPr>
          <w:position w:val="-24"/>
        </w:rPr>
        <w:object w:dxaOrig="780" w:dyaOrig="620">
          <v:shape id="_x0000_i1345" type="#_x0000_t75" style="width:39.25pt;height:30.9pt" o:ole="">
            <v:imagedata r:id="rId671" o:title=""/>
          </v:shape>
          <o:OLEObject Type="Embed" ProgID="Equation.DSMT4" ShapeID="_x0000_i1345" DrawAspect="Content" ObjectID="_1693923124" r:id="rId672"/>
        </w:object>
      </w:r>
      <w:r w:rsidR="00283AF6">
        <w:rPr>
          <w:rFonts w:hint="eastAsia"/>
        </w:rPr>
        <w:t>）</w:t>
      </w:r>
      <w:r w:rsidRPr="00152E9D">
        <w:rPr>
          <w:rFonts w:hAnsi="宋体"/>
        </w:rPr>
        <w:t>是未知参数，利用总体</w:t>
      </w:r>
      <w:r w:rsidR="00807FEB" w:rsidRPr="00025957">
        <w:rPr>
          <w:position w:val="-4"/>
        </w:rPr>
        <w:object w:dxaOrig="240" w:dyaOrig="240">
          <v:shape id="_x0000_i1346" type="#_x0000_t75" style="width:12pt;height:12pt" o:ole="">
            <v:imagedata r:id="rId673" o:title=""/>
          </v:shape>
          <o:OLEObject Type="Embed" ProgID="Equation.DSMT4" ShapeID="_x0000_i1346" DrawAspect="Content" ObjectID="_1693923125" r:id="rId674"/>
        </w:object>
      </w:r>
      <w:r w:rsidRPr="00152E9D">
        <w:rPr>
          <w:rFonts w:hAnsi="宋体"/>
        </w:rPr>
        <w:t>的如下样本值</w:t>
      </w:r>
      <w:r w:rsidR="00807FEB" w:rsidRPr="00807FEB">
        <w:rPr>
          <w:position w:val="-8"/>
        </w:rPr>
        <w:object w:dxaOrig="1460" w:dyaOrig="300">
          <v:shape id="_x0000_i1347" type="#_x0000_t75" style="width:72.9pt;height:15.25pt" o:ole="">
            <v:imagedata r:id="rId675" o:title=""/>
          </v:shape>
          <o:OLEObject Type="Embed" ProgID="Equation.DSMT4" ShapeID="_x0000_i1347" DrawAspect="Content" ObjectID="_1693923126" r:id="rId676"/>
        </w:object>
      </w:r>
      <w:r w:rsidR="00026454">
        <w:rPr>
          <w:rFonts w:hint="eastAsia"/>
        </w:rPr>
        <w:t>，</w:t>
      </w:r>
      <w:r w:rsidRPr="00152E9D">
        <w:rPr>
          <w:rFonts w:hAnsi="宋体"/>
        </w:rPr>
        <w:t>求</w:t>
      </w:r>
      <w:r w:rsidR="00807FEB" w:rsidRPr="00807FEB">
        <w:rPr>
          <w:position w:val="-6"/>
        </w:rPr>
        <w:object w:dxaOrig="220" w:dyaOrig="279">
          <v:shape id="_x0000_i1348" type="#_x0000_t75" style="width:11.1pt;height:13.85pt" o:ole="">
            <v:imagedata r:id="rId677" o:title=""/>
          </v:shape>
          <o:OLEObject Type="Embed" ProgID="Equation.DSMT4" ShapeID="_x0000_i1348" DrawAspect="Content" ObjectID="_1693923127" r:id="rId678"/>
        </w:object>
      </w:r>
      <w:r w:rsidR="00346037">
        <w:rPr>
          <w:rFonts w:hAnsi="宋体"/>
        </w:rPr>
        <w:t>的矩阵估计值和最大似然</w:t>
      </w:r>
      <w:r w:rsidRPr="00152E9D">
        <w:rPr>
          <w:rFonts w:hAnsi="宋体"/>
        </w:rPr>
        <w:t>估计值</w:t>
      </w:r>
      <w:r w:rsidR="00026454">
        <w:rPr>
          <w:rFonts w:hint="eastAsia"/>
        </w:rPr>
        <w:t>．</w:t>
      </w:r>
    </w:p>
    <w:p w:rsidR="004E1150" w:rsidRDefault="004E1150" w:rsidP="00E31626"/>
    <w:p w:rsidR="004E1150" w:rsidRPr="00E31626" w:rsidRDefault="00E31626" w:rsidP="004E1150">
      <w:pPr>
        <w:rPr>
          <w:rFonts w:hAnsi="宋体"/>
        </w:rPr>
      </w:pPr>
      <w:r w:rsidRPr="00E31626">
        <w:rPr>
          <w:rStyle w:val="af4"/>
          <w:rFonts w:hint="eastAsia"/>
        </w:rPr>
        <w:t>[</w:t>
      </w:r>
      <w:r w:rsidRPr="00E31626">
        <w:rPr>
          <w:rStyle w:val="af4"/>
        </w:rPr>
        <w:t>解</w:t>
      </w:r>
      <w:r w:rsidRPr="00E31626">
        <w:rPr>
          <w:rStyle w:val="af4"/>
          <w:rFonts w:hint="eastAsia"/>
        </w:rPr>
        <w:t>]</w:t>
      </w:r>
      <w:r>
        <w:rPr>
          <w:rFonts w:hAnsi="宋体" w:hint="eastAsia"/>
        </w:rPr>
        <w:t xml:space="preserve"> </w:t>
      </w:r>
      <w:r w:rsidR="00346037">
        <w:rPr>
          <w:rFonts w:hAnsi="宋体" w:hint="eastAsia"/>
        </w:rPr>
        <w:t xml:space="preserve">(1) </w:t>
      </w:r>
      <w:r w:rsidR="004E1150" w:rsidRPr="00DE2077">
        <w:rPr>
          <w:rFonts w:hAnsi="宋体"/>
        </w:rPr>
        <w:t>矩估计</w:t>
      </w:r>
      <w:r w:rsidR="004E1150" w:rsidRPr="00DE2077">
        <w:rPr>
          <w:rFonts w:hAnsi="宋体" w:hint="eastAsia"/>
        </w:rPr>
        <w:t>：</w:t>
      </w:r>
      <w:r w:rsidR="0025209B">
        <w:rPr>
          <w:rFonts w:hAnsi="宋体" w:hint="eastAsia"/>
        </w:rPr>
        <w:t>变量期望和样本均值分别为</w:t>
      </w:r>
    </w:p>
    <w:p w:rsidR="004E1150" w:rsidRPr="00DE2077" w:rsidRDefault="00807FEB" w:rsidP="0025209B">
      <w:pPr>
        <w:ind w:leftChars="200" w:left="480"/>
        <w:jc w:val="center"/>
      </w:pPr>
      <w:r w:rsidRPr="00807FEB">
        <w:rPr>
          <w:position w:val="-48"/>
        </w:rPr>
        <w:object w:dxaOrig="5620" w:dyaOrig="1080">
          <v:shape id="_x0000_i1349" type="#_x0000_t75" style="width:281.1pt;height:54pt" o:ole="">
            <v:imagedata r:id="rId679" o:title=""/>
          </v:shape>
          <o:OLEObject Type="Embed" ProgID="Equation.DSMT4" ShapeID="_x0000_i1349" DrawAspect="Content" ObjectID="_1693923128" r:id="rId680"/>
        </w:object>
      </w:r>
    </w:p>
    <w:p w:rsidR="004E1150" w:rsidRPr="00DE2077" w:rsidRDefault="004E1150" w:rsidP="00346037">
      <w:pPr>
        <w:ind w:leftChars="400" w:left="960"/>
      </w:pPr>
      <w:r w:rsidRPr="00DE2077">
        <w:rPr>
          <w:rFonts w:hAnsi="宋体"/>
        </w:rPr>
        <w:t>用样本均值估计期望有</w:t>
      </w:r>
      <w:r w:rsidR="00807FEB" w:rsidRPr="00025957">
        <w:rPr>
          <w:position w:val="-4"/>
        </w:rPr>
        <w:object w:dxaOrig="760" w:dyaOrig="320">
          <v:shape id="_x0000_i1350" type="#_x0000_t75" style="width:37.85pt;height:16.15pt" o:ole="">
            <v:imagedata r:id="rId681" o:title=""/>
          </v:shape>
          <o:OLEObject Type="Embed" ProgID="Equation.DSMT4" ShapeID="_x0000_i1350" DrawAspect="Content" ObjectID="_1693923129" r:id="rId682"/>
        </w:object>
      </w:r>
      <w:r w:rsidRPr="00DE2077">
        <w:rPr>
          <w:rFonts w:hAnsi="宋体"/>
        </w:rPr>
        <w:t>，即</w:t>
      </w:r>
      <w:r w:rsidR="00807FEB" w:rsidRPr="00807FEB">
        <w:rPr>
          <w:position w:val="-6"/>
        </w:rPr>
        <w:object w:dxaOrig="1020" w:dyaOrig="279">
          <v:shape id="_x0000_i1351" type="#_x0000_t75" style="width:51.25pt;height:13.85pt" o:ole="">
            <v:imagedata r:id="rId683" o:title=""/>
          </v:shape>
          <o:OLEObject Type="Embed" ProgID="Equation.DSMT4" ShapeID="_x0000_i1351" DrawAspect="Content" ObjectID="_1693923130" r:id="rId684"/>
        </w:object>
      </w:r>
      <w:r w:rsidR="0025209B">
        <w:rPr>
          <w:rFonts w:hint="eastAsia"/>
        </w:rPr>
        <w:t>．</w:t>
      </w:r>
      <w:r w:rsidR="0025209B">
        <w:rPr>
          <w:rFonts w:hAnsi="宋体"/>
        </w:rPr>
        <w:t>解得</w:t>
      </w:r>
      <w:r w:rsidRPr="00DE2077">
        <w:rPr>
          <w:rFonts w:hAnsi="宋体"/>
        </w:rPr>
        <w:t>矩估计值为</w:t>
      </w:r>
      <w:r w:rsidR="00807FEB" w:rsidRPr="00807FEB">
        <w:rPr>
          <w:position w:val="-24"/>
        </w:rPr>
        <w:object w:dxaOrig="620" w:dyaOrig="620">
          <v:shape id="_x0000_i1352" type="#_x0000_t75" style="width:30.9pt;height:30.9pt" o:ole="">
            <v:imagedata r:id="rId685" o:title=""/>
          </v:shape>
          <o:OLEObject Type="Embed" ProgID="Equation.DSMT4" ShapeID="_x0000_i1352" DrawAspect="Content" ObjectID="_1693923131" r:id="rId686"/>
        </w:object>
      </w:r>
      <w:r w:rsidR="0025209B">
        <w:rPr>
          <w:rFonts w:hint="eastAsia"/>
        </w:rPr>
        <w:t>．</w:t>
      </w:r>
    </w:p>
    <w:p w:rsidR="004E1150" w:rsidRPr="00346037" w:rsidRDefault="00346037" w:rsidP="00346037">
      <w:pPr>
        <w:autoSpaceDE w:val="0"/>
        <w:autoSpaceDN w:val="0"/>
        <w:adjustRightInd w:val="0"/>
        <w:ind w:leftChars="200" w:left="480"/>
        <w:jc w:val="left"/>
        <w:rPr>
          <w:rFonts w:hAnsi="宋体"/>
        </w:rPr>
      </w:pPr>
      <w:r>
        <w:rPr>
          <w:rFonts w:hAnsi="宋体" w:hint="eastAsia"/>
        </w:rPr>
        <w:t xml:space="preserve">(2) </w:t>
      </w:r>
      <w:r>
        <w:rPr>
          <w:rFonts w:hAnsi="宋体"/>
        </w:rPr>
        <w:t>最大似然</w:t>
      </w:r>
      <w:r w:rsidRPr="00152E9D">
        <w:rPr>
          <w:rFonts w:hAnsi="宋体"/>
        </w:rPr>
        <w:t>估计</w:t>
      </w:r>
      <w:r>
        <w:rPr>
          <w:rFonts w:hAnsi="宋体" w:hint="eastAsia"/>
        </w:rPr>
        <w:t>：</w:t>
      </w:r>
      <w:r w:rsidR="004E1150" w:rsidRPr="00DE2077">
        <w:rPr>
          <w:rFonts w:hAnsi="宋体"/>
        </w:rPr>
        <w:t>对于给定的样本值</w:t>
      </w:r>
      <w:r>
        <w:rPr>
          <w:rFonts w:hAnsi="宋体" w:hint="eastAsia"/>
        </w:rPr>
        <w:t>，</w:t>
      </w:r>
      <w:r w:rsidR="004E1150" w:rsidRPr="00DE2077">
        <w:rPr>
          <w:rFonts w:hAnsi="宋体"/>
        </w:rPr>
        <w:t>似然函数为：</w:t>
      </w:r>
    </w:p>
    <w:p w:rsidR="004E1150" w:rsidRPr="00DE2077" w:rsidRDefault="00807FEB" w:rsidP="00346037">
      <w:pPr>
        <w:ind w:leftChars="200" w:left="480"/>
        <w:jc w:val="center"/>
      </w:pPr>
      <w:r w:rsidRPr="00807FEB">
        <w:rPr>
          <w:position w:val="-14"/>
        </w:rPr>
        <w:object w:dxaOrig="5640" w:dyaOrig="440">
          <v:shape id="_x0000_i1353" type="#_x0000_t75" style="width:282pt;height:22.15pt" o:ole="">
            <v:imagedata r:id="rId687" o:title=""/>
          </v:shape>
          <o:OLEObject Type="Embed" ProgID="Equation.DSMT4" ShapeID="_x0000_i1353" DrawAspect="Content" ObjectID="_1693923132" r:id="rId688"/>
        </w:object>
      </w:r>
    </w:p>
    <w:p w:rsidR="004E1150" w:rsidRPr="00DE2077" w:rsidRDefault="004E1150" w:rsidP="00346037">
      <w:pPr>
        <w:ind w:leftChars="400" w:left="960"/>
      </w:pPr>
      <w:r w:rsidRPr="00DE2077">
        <w:rPr>
          <w:rFonts w:hAnsi="宋体"/>
        </w:rPr>
        <w:t>取自然对数</w:t>
      </w:r>
      <w:r w:rsidR="00346037">
        <w:rPr>
          <w:rFonts w:hAnsi="宋体" w:hint="eastAsia"/>
        </w:rPr>
        <w:t>再求导得</w:t>
      </w:r>
    </w:p>
    <w:p w:rsidR="004E1150" w:rsidRPr="00DE2077" w:rsidRDefault="00807FEB" w:rsidP="00346037">
      <w:pPr>
        <w:ind w:leftChars="400" w:left="960"/>
        <w:jc w:val="center"/>
      </w:pPr>
      <w:r w:rsidRPr="00807FEB">
        <w:rPr>
          <w:position w:val="-46"/>
        </w:rPr>
        <w:object w:dxaOrig="4760" w:dyaOrig="1040">
          <v:shape id="_x0000_i1354" type="#_x0000_t75" style="width:238.15pt;height:52.15pt" o:ole="">
            <v:imagedata r:id="rId689" o:title=""/>
          </v:shape>
          <o:OLEObject Type="Embed" ProgID="Equation.DSMT4" ShapeID="_x0000_i1354" DrawAspect="Content" ObjectID="_1693923133" r:id="rId690"/>
        </w:object>
      </w:r>
    </w:p>
    <w:p w:rsidR="004E1150" w:rsidRPr="00DE2077" w:rsidRDefault="004E1150" w:rsidP="00346037">
      <w:pPr>
        <w:ind w:leftChars="400" w:left="960"/>
      </w:pPr>
      <w:r w:rsidRPr="00DE2077">
        <w:rPr>
          <w:rFonts w:hAnsi="宋体"/>
        </w:rPr>
        <w:t>令</w:t>
      </w:r>
      <w:r w:rsidR="00807FEB" w:rsidRPr="00807FEB">
        <w:rPr>
          <w:position w:val="-24"/>
        </w:rPr>
        <w:object w:dxaOrig="1280" w:dyaOrig="620">
          <v:shape id="_x0000_i1355" type="#_x0000_t75" style="width:64.15pt;height:30.9pt" o:ole="">
            <v:imagedata r:id="rId691" o:title=""/>
          </v:shape>
          <o:OLEObject Type="Embed" ProgID="Equation.DSMT4" ShapeID="_x0000_i1355" DrawAspect="Content" ObjectID="_1693923134" r:id="rId692"/>
        </w:object>
      </w:r>
      <w:r w:rsidRPr="00DE2077">
        <w:rPr>
          <w:rFonts w:hint="eastAsia"/>
        </w:rPr>
        <w:t>，</w:t>
      </w:r>
      <w:r w:rsidRPr="00DE2077">
        <w:rPr>
          <w:rFonts w:hAnsi="宋体"/>
        </w:rPr>
        <w:t>解得</w:t>
      </w:r>
      <w:r w:rsidR="00807FEB" w:rsidRPr="00807FEB">
        <w:rPr>
          <w:position w:val="-24"/>
        </w:rPr>
        <w:object w:dxaOrig="1400" w:dyaOrig="680">
          <v:shape id="_x0000_i1356" type="#_x0000_t75" style="width:70.15pt;height:34.15pt" o:ole="">
            <v:imagedata r:id="rId693" o:title=""/>
          </v:shape>
          <o:OLEObject Type="Embed" ProgID="Equation.DSMT4" ShapeID="_x0000_i1356" DrawAspect="Content" ObjectID="_1693923135" r:id="rId694"/>
        </w:object>
      </w:r>
      <w:r w:rsidR="00346037">
        <w:rPr>
          <w:rFonts w:hint="eastAsia"/>
        </w:rPr>
        <w:t>．</w:t>
      </w:r>
      <w:r w:rsidRPr="00DE2077">
        <w:rPr>
          <w:rFonts w:hAnsi="宋体"/>
        </w:rPr>
        <w:t>因</w:t>
      </w:r>
      <w:r w:rsidR="00807FEB" w:rsidRPr="00807FEB">
        <w:rPr>
          <w:position w:val="-24"/>
        </w:rPr>
        <w:object w:dxaOrig="1240" w:dyaOrig="680">
          <v:shape id="_x0000_i1357" type="#_x0000_t75" style="width:61.85pt;height:34.15pt" o:ole="">
            <v:imagedata r:id="rId695" o:title=""/>
          </v:shape>
          <o:OLEObject Type="Embed" ProgID="Equation.DSMT4" ShapeID="_x0000_i1357" DrawAspect="Content" ObjectID="_1693923136" r:id="rId696"/>
        </w:object>
      </w:r>
      <w:r w:rsidRPr="00DE2077">
        <w:rPr>
          <w:rFonts w:hAnsi="宋体"/>
        </w:rPr>
        <w:t>与题目中</w:t>
      </w:r>
      <w:r w:rsidR="00807FEB" w:rsidRPr="00807FEB">
        <w:rPr>
          <w:position w:val="-24"/>
        </w:rPr>
        <w:object w:dxaOrig="780" w:dyaOrig="620">
          <v:shape id="_x0000_i1358" type="#_x0000_t75" style="width:39.25pt;height:30.9pt" o:ole="">
            <v:imagedata r:id="rId697" o:title=""/>
          </v:shape>
          <o:OLEObject Type="Embed" ProgID="Equation.DSMT4" ShapeID="_x0000_i1358" DrawAspect="Content" ObjectID="_1693923137" r:id="rId698"/>
        </w:object>
      </w:r>
      <w:r w:rsidRPr="00DE2077">
        <w:rPr>
          <w:rFonts w:hAnsi="宋体"/>
        </w:rPr>
        <w:t>矛盾，不合题意，所以</w:t>
      </w:r>
      <w:r w:rsidR="00807FEB" w:rsidRPr="00807FEB">
        <w:rPr>
          <w:position w:val="-6"/>
        </w:rPr>
        <w:object w:dxaOrig="220" w:dyaOrig="279">
          <v:shape id="_x0000_i1359" type="#_x0000_t75" style="width:11.1pt;height:13.85pt" o:ole="">
            <v:imagedata r:id="rId699" o:title=""/>
          </v:shape>
          <o:OLEObject Type="Embed" ProgID="Equation.DSMT4" ShapeID="_x0000_i1359" DrawAspect="Content" ObjectID="_1693923138" r:id="rId700"/>
        </w:object>
      </w:r>
      <w:r w:rsidRPr="00DE2077">
        <w:rPr>
          <w:rFonts w:hAnsi="宋体"/>
        </w:rPr>
        <w:t>的最大似然估计值为</w:t>
      </w:r>
      <w:r w:rsidR="00807FEB" w:rsidRPr="00807FEB">
        <w:rPr>
          <w:position w:val="-24"/>
        </w:rPr>
        <w:object w:dxaOrig="1219" w:dyaOrig="680">
          <v:shape id="_x0000_i1360" type="#_x0000_t75" style="width:60.9pt;height:34.15pt" o:ole="">
            <v:imagedata r:id="rId701" o:title=""/>
          </v:shape>
          <o:OLEObject Type="Embed" ProgID="Equation.DSMT4" ShapeID="_x0000_i1360" DrawAspect="Content" ObjectID="_1693923139" r:id="rId702"/>
        </w:object>
      </w:r>
      <w:r w:rsidR="00346037">
        <w:rPr>
          <w:rFonts w:hint="eastAsia"/>
        </w:rPr>
        <w:t>．</w:t>
      </w:r>
    </w:p>
    <w:p w:rsidR="004E1150" w:rsidRDefault="004E1150" w:rsidP="004E1150"/>
    <w:p w:rsidR="00C742EA" w:rsidRPr="004E1150" w:rsidRDefault="00C742EA" w:rsidP="00CA00AF"/>
    <w:sectPr w:rsidR="00C742EA" w:rsidRPr="004E1150" w:rsidSect="00223006">
      <w:headerReference w:type="even" r:id="rId703"/>
      <w:footerReference w:type="even" r:id="rId704"/>
      <w:footerReference w:type="default" r:id="rId705"/>
      <w:headerReference w:type="first" r:id="rId70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693E" w:rsidRDefault="0098693E">
      <w:r>
        <w:separator/>
      </w:r>
    </w:p>
  </w:endnote>
  <w:endnote w:type="continuationSeparator" w:id="0">
    <w:p w:rsidR="0098693E" w:rsidRDefault="009869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44AA8" w:rsidRDefault="00F44AA8" w:rsidP="00D80857">
        <w:pPr>
          <w:pStyle w:val="a4"/>
          <w:ind w:right="360" w:firstLine="360"/>
        </w:pPr>
        <w:r w:rsidRPr="00B920D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44AA8" w:rsidRDefault="00F44AA8">
                    <w:pPr>
                      <w:jc w:val="center"/>
                      <w:rPr>
                        <w:color w:val="5B9BD5" w:themeColor="accent1"/>
                      </w:rPr>
                    </w:pPr>
                    <w:r w:rsidRPr="00B920D7">
                      <w:fldChar w:fldCharType="begin"/>
                    </w:r>
                    <w:r>
                      <w:instrText>PAGE    \* MERGEFORMAT</w:instrText>
                    </w:r>
                    <w:r w:rsidRPr="00B920D7">
                      <w:fldChar w:fldCharType="separate"/>
                    </w:r>
                    <w:r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AA8" w:rsidRPr="003C7E48" w:rsidRDefault="00F44AA8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>
      <w:rPr>
        <w:noProof/>
        <w:lang w:val="zh-CN"/>
      </w:rPr>
      <w:fldChar w:fldCharType="separate"/>
    </w:r>
    <w:r w:rsidR="00686F60">
      <w:rPr>
        <w:noProof/>
        <w:lang w:val="zh-CN"/>
      </w:rPr>
      <w:t>8</w:t>
    </w:r>
    <w:r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693E" w:rsidRDefault="0098693E">
      <w:r>
        <w:separator/>
      </w:r>
    </w:p>
  </w:footnote>
  <w:footnote w:type="continuationSeparator" w:id="0">
    <w:p w:rsidR="0098693E" w:rsidRDefault="009869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AA8" w:rsidRPr="006E3539" w:rsidRDefault="00F44AA8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AA8" w:rsidRDefault="00F44AA8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1.1pt;height:11.1pt" o:bullet="t">
        <v:imagedata r:id="rId1" o:title="msoA"/>
      </v:shape>
    </w:pict>
  </w:numPicBullet>
  <w:numPicBullet w:numPicBulletId="1">
    <w:pict>
      <v:shape id="_x0000_i1049" type="#_x0000_t75" style="width:46.15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6454"/>
    <w:rsid w:val="00042111"/>
    <w:rsid w:val="00046DD7"/>
    <w:rsid w:val="00052B4A"/>
    <w:rsid w:val="00061C54"/>
    <w:rsid w:val="00076E2A"/>
    <w:rsid w:val="00085581"/>
    <w:rsid w:val="00092FB9"/>
    <w:rsid w:val="000977C3"/>
    <w:rsid w:val="000A2EE4"/>
    <w:rsid w:val="000A3272"/>
    <w:rsid w:val="000A777C"/>
    <w:rsid w:val="000B1535"/>
    <w:rsid w:val="000B59AC"/>
    <w:rsid w:val="000C4716"/>
    <w:rsid w:val="000D1612"/>
    <w:rsid w:val="000D72EC"/>
    <w:rsid w:val="000D7339"/>
    <w:rsid w:val="000E39F7"/>
    <w:rsid w:val="000E4C29"/>
    <w:rsid w:val="000E4EBC"/>
    <w:rsid w:val="000F21D7"/>
    <w:rsid w:val="000F4E39"/>
    <w:rsid w:val="00102A56"/>
    <w:rsid w:val="00104F63"/>
    <w:rsid w:val="0011658A"/>
    <w:rsid w:val="00135729"/>
    <w:rsid w:val="00140A85"/>
    <w:rsid w:val="00142B47"/>
    <w:rsid w:val="001461F0"/>
    <w:rsid w:val="00150FA0"/>
    <w:rsid w:val="00151644"/>
    <w:rsid w:val="00153A48"/>
    <w:rsid w:val="0015485D"/>
    <w:rsid w:val="00154F0E"/>
    <w:rsid w:val="0015569D"/>
    <w:rsid w:val="00166F4F"/>
    <w:rsid w:val="0016700C"/>
    <w:rsid w:val="00167719"/>
    <w:rsid w:val="00173BCA"/>
    <w:rsid w:val="00181D33"/>
    <w:rsid w:val="00183302"/>
    <w:rsid w:val="00187824"/>
    <w:rsid w:val="00187D9D"/>
    <w:rsid w:val="001944EF"/>
    <w:rsid w:val="00196119"/>
    <w:rsid w:val="001A0548"/>
    <w:rsid w:val="001A240E"/>
    <w:rsid w:val="001A2AC0"/>
    <w:rsid w:val="001A7313"/>
    <w:rsid w:val="001A7886"/>
    <w:rsid w:val="001B1846"/>
    <w:rsid w:val="001B316B"/>
    <w:rsid w:val="001B58BF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1964"/>
    <w:rsid w:val="002227CA"/>
    <w:rsid w:val="00223006"/>
    <w:rsid w:val="00225CA7"/>
    <w:rsid w:val="00225F01"/>
    <w:rsid w:val="0022778B"/>
    <w:rsid w:val="00230DE9"/>
    <w:rsid w:val="00234A9B"/>
    <w:rsid w:val="00235A10"/>
    <w:rsid w:val="002447D8"/>
    <w:rsid w:val="00246C6C"/>
    <w:rsid w:val="0025209B"/>
    <w:rsid w:val="00253ABD"/>
    <w:rsid w:val="00253ED0"/>
    <w:rsid w:val="00261963"/>
    <w:rsid w:val="00263DC3"/>
    <w:rsid w:val="002678BA"/>
    <w:rsid w:val="00273F18"/>
    <w:rsid w:val="00274785"/>
    <w:rsid w:val="00275CBA"/>
    <w:rsid w:val="00276AA7"/>
    <w:rsid w:val="002821F0"/>
    <w:rsid w:val="002826D4"/>
    <w:rsid w:val="00283AF6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191E"/>
    <w:rsid w:val="002E3334"/>
    <w:rsid w:val="002E369F"/>
    <w:rsid w:val="002E601D"/>
    <w:rsid w:val="002E686D"/>
    <w:rsid w:val="002E695A"/>
    <w:rsid w:val="002E7029"/>
    <w:rsid w:val="002E7B73"/>
    <w:rsid w:val="002F32D1"/>
    <w:rsid w:val="002F5C77"/>
    <w:rsid w:val="00300AB8"/>
    <w:rsid w:val="00300CDB"/>
    <w:rsid w:val="00305B24"/>
    <w:rsid w:val="00313DA5"/>
    <w:rsid w:val="003175E7"/>
    <w:rsid w:val="0032739C"/>
    <w:rsid w:val="00330B11"/>
    <w:rsid w:val="0033350B"/>
    <w:rsid w:val="00346037"/>
    <w:rsid w:val="00361E14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2D72"/>
    <w:rsid w:val="004063CF"/>
    <w:rsid w:val="004171D8"/>
    <w:rsid w:val="00417ECB"/>
    <w:rsid w:val="004303A8"/>
    <w:rsid w:val="0043104A"/>
    <w:rsid w:val="0043354B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521A"/>
    <w:rsid w:val="004A759A"/>
    <w:rsid w:val="004B1BB4"/>
    <w:rsid w:val="004B2454"/>
    <w:rsid w:val="004B2C68"/>
    <w:rsid w:val="004B5230"/>
    <w:rsid w:val="004C34E1"/>
    <w:rsid w:val="004C456E"/>
    <w:rsid w:val="004C4D06"/>
    <w:rsid w:val="004D0693"/>
    <w:rsid w:val="004E0721"/>
    <w:rsid w:val="004E1150"/>
    <w:rsid w:val="004E4C21"/>
    <w:rsid w:val="004F28F5"/>
    <w:rsid w:val="004F30D2"/>
    <w:rsid w:val="004F3EE0"/>
    <w:rsid w:val="004F48C0"/>
    <w:rsid w:val="004F70FB"/>
    <w:rsid w:val="00510145"/>
    <w:rsid w:val="0051041B"/>
    <w:rsid w:val="00512891"/>
    <w:rsid w:val="00512A0E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4321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4998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4DC4"/>
    <w:rsid w:val="00671438"/>
    <w:rsid w:val="0068584C"/>
    <w:rsid w:val="00686F60"/>
    <w:rsid w:val="00694DD2"/>
    <w:rsid w:val="006978E6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5C78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3C7D"/>
    <w:rsid w:val="007873BA"/>
    <w:rsid w:val="00791237"/>
    <w:rsid w:val="00792147"/>
    <w:rsid w:val="007929EA"/>
    <w:rsid w:val="0079569A"/>
    <w:rsid w:val="0079635A"/>
    <w:rsid w:val="007966A5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18F"/>
    <w:rsid w:val="007F7626"/>
    <w:rsid w:val="00801920"/>
    <w:rsid w:val="00805F52"/>
    <w:rsid w:val="008070E2"/>
    <w:rsid w:val="00807FEB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06E2"/>
    <w:rsid w:val="00833B8C"/>
    <w:rsid w:val="00836126"/>
    <w:rsid w:val="00840D15"/>
    <w:rsid w:val="00845C8B"/>
    <w:rsid w:val="00845EE6"/>
    <w:rsid w:val="00847B85"/>
    <w:rsid w:val="00855BA5"/>
    <w:rsid w:val="008610C2"/>
    <w:rsid w:val="00863FCB"/>
    <w:rsid w:val="008647AF"/>
    <w:rsid w:val="00876C36"/>
    <w:rsid w:val="00877010"/>
    <w:rsid w:val="008772C3"/>
    <w:rsid w:val="008814F3"/>
    <w:rsid w:val="008825E6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1CE9"/>
    <w:rsid w:val="008D46D1"/>
    <w:rsid w:val="008E575B"/>
    <w:rsid w:val="008F29E3"/>
    <w:rsid w:val="008F367C"/>
    <w:rsid w:val="008F7E27"/>
    <w:rsid w:val="009160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0D8"/>
    <w:rsid w:val="00963799"/>
    <w:rsid w:val="00966B27"/>
    <w:rsid w:val="00970991"/>
    <w:rsid w:val="0097200E"/>
    <w:rsid w:val="009765BB"/>
    <w:rsid w:val="00976BF6"/>
    <w:rsid w:val="0097773C"/>
    <w:rsid w:val="00981543"/>
    <w:rsid w:val="00982AD0"/>
    <w:rsid w:val="00982C24"/>
    <w:rsid w:val="0098343F"/>
    <w:rsid w:val="00983C72"/>
    <w:rsid w:val="009864C8"/>
    <w:rsid w:val="0098693E"/>
    <w:rsid w:val="00993B07"/>
    <w:rsid w:val="009A1B8B"/>
    <w:rsid w:val="009A30E3"/>
    <w:rsid w:val="009A3CED"/>
    <w:rsid w:val="009B3B7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3F54"/>
    <w:rsid w:val="00A077DB"/>
    <w:rsid w:val="00A11A7C"/>
    <w:rsid w:val="00A11F19"/>
    <w:rsid w:val="00A17338"/>
    <w:rsid w:val="00A318A3"/>
    <w:rsid w:val="00A336E7"/>
    <w:rsid w:val="00A51D94"/>
    <w:rsid w:val="00A5482C"/>
    <w:rsid w:val="00A567F3"/>
    <w:rsid w:val="00A6039A"/>
    <w:rsid w:val="00A66074"/>
    <w:rsid w:val="00A71A99"/>
    <w:rsid w:val="00A95514"/>
    <w:rsid w:val="00A97179"/>
    <w:rsid w:val="00AA02C2"/>
    <w:rsid w:val="00AA203F"/>
    <w:rsid w:val="00AA335C"/>
    <w:rsid w:val="00AA72C3"/>
    <w:rsid w:val="00AB2455"/>
    <w:rsid w:val="00AB3589"/>
    <w:rsid w:val="00AB6A54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4ED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37E8"/>
    <w:rsid w:val="00B617AB"/>
    <w:rsid w:val="00B72007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0D7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4619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4663"/>
    <w:rsid w:val="00C65D32"/>
    <w:rsid w:val="00C65F6B"/>
    <w:rsid w:val="00C66C5C"/>
    <w:rsid w:val="00C67F29"/>
    <w:rsid w:val="00C724A4"/>
    <w:rsid w:val="00C742EA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35F9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458D"/>
    <w:rsid w:val="00D07706"/>
    <w:rsid w:val="00D133EF"/>
    <w:rsid w:val="00D21403"/>
    <w:rsid w:val="00D27D3E"/>
    <w:rsid w:val="00D31DB8"/>
    <w:rsid w:val="00D342D5"/>
    <w:rsid w:val="00D36E74"/>
    <w:rsid w:val="00D42ECE"/>
    <w:rsid w:val="00D45DA2"/>
    <w:rsid w:val="00D46F9A"/>
    <w:rsid w:val="00D520B7"/>
    <w:rsid w:val="00D56B34"/>
    <w:rsid w:val="00D6054C"/>
    <w:rsid w:val="00D6717E"/>
    <w:rsid w:val="00D7523B"/>
    <w:rsid w:val="00D759C8"/>
    <w:rsid w:val="00D80857"/>
    <w:rsid w:val="00D81243"/>
    <w:rsid w:val="00D84234"/>
    <w:rsid w:val="00D869C5"/>
    <w:rsid w:val="00D95CAF"/>
    <w:rsid w:val="00D97D04"/>
    <w:rsid w:val="00DA17F0"/>
    <w:rsid w:val="00DA4EDF"/>
    <w:rsid w:val="00DA6D85"/>
    <w:rsid w:val="00DA7AFA"/>
    <w:rsid w:val="00DB6F7F"/>
    <w:rsid w:val="00DC2139"/>
    <w:rsid w:val="00DD4BEC"/>
    <w:rsid w:val="00DF2278"/>
    <w:rsid w:val="00DF6897"/>
    <w:rsid w:val="00E03B9D"/>
    <w:rsid w:val="00E11016"/>
    <w:rsid w:val="00E13808"/>
    <w:rsid w:val="00E16493"/>
    <w:rsid w:val="00E20B0F"/>
    <w:rsid w:val="00E227F2"/>
    <w:rsid w:val="00E31626"/>
    <w:rsid w:val="00E3772F"/>
    <w:rsid w:val="00E37A4C"/>
    <w:rsid w:val="00E37F99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2D76"/>
    <w:rsid w:val="00E9391E"/>
    <w:rsid w:val="00E94840"/>
    <w:rsid w:val="00EA4148"/>
    <w:rsid w:val="00EA478A"/>
    <w:rsid w:val="00EA5BC2"/>
    <w:rsid w:val="00EC3BB3"/>
    <w:rsid w:val="00EC3DC9"/>
    <w:rsid w:val="00EC4F50"/>
    <w:rsid w:val="00EC58CE"/>
    <w:rsid w:val="00EC6B0E"/>
    <w:rsid w:val="00ED2A37"/>
    <w:rsid w:val="00ED3BA1"/>
    <w:rsid w:val="00EE066C"/>
    <w:rsid w:val="00EF1BB9"/>
    <w:rsid w:val="00EF3668"/>
    <w:rsid w:val="00EF569A"/>
    <w:rsid w:val="00EF5AA5"/>
    <w:rsid w:val="00EF77F7"/>
    <w:rsid w:val="00F13C0A"/>
    <w:rsid w:val="00F14087"/>
    <w:rsid w:val="00F17A9C"/>
    <w:rsid w:val="00F20106"/>
    <w:rsid w:val="00F27533"/>
    <w:rsid w:val="00F313EB"/>
    <w:rsid w:val="00F315DF"/>
    <w:rsid w:val="00F34BEA"/>
    <w:rsid w:val="00F36B90"/>
    <w:rsid w:val="00F41964"/>
    <w:rsid w:val="00F41CC8"/>
    <w:rsid w:val="00F44AA8"/>
    <w:rsid w:val="00F45A21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4D6"/>
    <w:rsid w:val="00F83A02"/>
    <w:rsid w:val="00F840A4"/>
    <w:rsid w:val="00F85121"/>
    <w:rsid w:val="00F9181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  <w:rsid w:val="00FF7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9.wmf"/><Relationship Id="rId671" Type="http://schemas.openxmlformats.org/officeDocument/2006/relationships/image" Target="media/image335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7.bin"/><Relationship Id="rId366" Type="http://schemas.openxmlformats.org/officeDocument/2006/relationships/oleObject" Target="embeddings/oleObject178.bin"/><Relationship Id="rId531" Type="http://schemas.openxmlformats.org/officeDocument/2006/relationships/image" Target="media/image265.wmf"/><Relationship Id="rId573" Type="http://schemas.openxmlformats.org/officeDocument/2006/relationships/image" Target="media/image286.wmf"/><Relationship Id="rId629" Type="http://schemas.openxmlformats.org/officeDocument/2006/relationships/image" Target="media/image31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6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7.wmf"/><Relationship Id="rId640" Type="http://schemas.openxmlformats.org/officeDocument/2006/relationships/oleObject" Target="embeddings/oleObject315.bin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7.wmf"/><Relationship Id="rId377" Type="http://schemas.openxmlformats.org/officeDocument/2006/relationships/image" Target="media/image188.wmf"/><Relationship Id="rId500" Type="http://schemas.openxmlformats.org/officeDocument/2006/relationships/oleObject" Target="embeddings/oleObject245.bin"/><Relationship Id="rId542" Type="http://schemas.openxmlformats.org/officeDocument/2006/relationships/oleObject" Target="embeddings/oleObject266.bin"/><Relationship Id="rId584" Type="http://schemas.openxmlformats.org/officeDocument/2006/relationships/oleObject" Target="embeddings/oleObject287.bin"/><Relationship Id="rId5" Type="http://schemas.openxmlformats.org/officeDocument/2006/relationships/webSettings" Target="webSetting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402" Type="http://schemas.openxmlformats.org/officeDocument/2006/relationships/oleObject" Target="embeddings/oleObject196.bin"/><Relationship Id="rId279" Type="http://schemas.openxmlformats.org/officeDocument/2006/relationships/image" Target="media/image137.wmf"/><Relationship Id="rId444" Type="http://schemas.openxmlformats.org/officeDocument/2006/relationships/oleObject" Target="embeddings/oleObject217.bin"/><Relationship Id="rId486" Type="http://schemas.openxmlformats.org/officeDocument/2006/relationships/oleObject" Target="embeddings/oleObject238.bin"/><Relationship Id="rId651" Type="http://schemas.openxmlformats.org/officeDocument/2006/relationships/image" Target="media/image325.wmf"/><Relationship Id="rId693" Type="http://schemas.openxmlformats.org/officeDocument/2006/relationships/image" Target="media/image346.wmf"/><Relationship Id="rId707" Type="http://schemas.openxmlformats.org/officeDocument/2006/relationships/fontTable" Target="fontTable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68.bin"/><Relationship Id="rId388" Type="http://schemas.openxmlformats.org/officeDocument/2006/relationships/oleObject" Target="embeddings/oleObject189.bin"/><Relationship Id="rId511" Type="http://schemas.openxmlformats.org/officeDocument/2006/relationships/image" Target="media/image255.wmf"/><Relationship Id="rId553" Type="http://schemas.openxmlformats.org/officeDocument/2006/relationships/image" Target="media/image276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6.wmf"/><Relationship Id="rId595" Type="http://schemas.openxmlformats.org/officeDocument/2006/relationships/image" Target="media/image297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7.wmf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5.bin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7.wmf"/><Relationship Id="rId357" Type="http://schemas.openxmlformats.org/officeDocument/2006/relationships/image" Target="media/image178.wmf"/><Relationship Id="rId522" Type="http://schemas.openxmlformats.org/officeDocument/2006/relationships/oleObject" Target="embeddings/oleObject256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6.wmf"/><Relationship Id="rId399" Type="http://schemas.openxmlformats.org/officeDocument/2006/relationships/image" Target="media/image199.wmf"/><Relationship Id="rId564" Type="http://schemas.openxmlformats.org/officeDocument/2006/relationships/oleObject" Target="embeddings/oleObject277.bin"/><Relationship Id="rId259" Type="http://schemas.openxmlformats.org/officeDocument/2006/relationships/image" Target="media/image127.wmf"/><Relationship Id="rId424" Type="http://schemas.openxmlformats.org/officeDocument/2006/relationships/oleObject" Target="embeddings/oleObject207.bin"/><Relationship Id="rId466" Type="http://schemas.openxmlformats.org/officeDocument/2006/relationships/oleObject" Target="embeddings/oleObject228.bin"/><Relationship Id="rId631" Type="http://schemas.openxmlformats.org/officeDocument/2006/relationships/image" Target="media/image315.wmf"/><Relationship Id="rId673" Type="http://schemas.openxmlformats.org/officeDocument/2006/relationships/image" Target="media/image336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6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7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7.wmf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5.bin"/><Relationship Id="rId642" Type="http://schemas.openxmlformats.org/officeDocument/2006/relationships/oleObject" Target="embeddings/oleObject316.bin"/><Relationship Id="rId684" Type="http://schemas.openxmlformats.org/officeDocument/2006/relationships/oleObject" Target="embeddings/oleObject337.bin"/><Relationship Id="rId281" Type="http://schemas.openxmlformats.org/officeDocument/2006/relationships/image" Target="media/image138.wmf"/><Relationship Id="rId337" Type="http://schemas.openxmlformats.org/officeDocument/2006/relationships/image" Target="media/image168.wmf"/><Relationship Id="rId502" Type="http://schemas.openxmlformats.org/officeDocument/2006/relationships/oleObject" Target="embeddings/oleObject246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9.wmf"/><Relationship Id="rId544" Type="http://schemas.openxmlformats.org/officeDocument/2006/relationships/oleObject" Target="embeddings/oleObject267.bin"/><Relationship Id="rId586" Type="http://schemas.openxmlformats.org/officeDocument/2006/relationships/oleObject" Target="embeddings/oleObject288.bin"/><Relationship Id="rId7" Type="http://schemas.openxmlformats.org/officeDocument/2006/relationships/endnotes" Target="endnotes.xml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446" Type="http://schemas.openxmlformats.org/officeDocument/2006/relationships/oleObject" Target="embeddings/oleObject218.bin"/><Relationship Id="rId611" Type="http://schemas.openxmlformats.org/officeDocument/2006/relationships/image" Target="media/image305.wmf"/><Relationship Id="rId653" Type="http://schemas.openxmlformats.org/officeDocument/2006/relationships/image" Target="media/image326.wmf"/><Relationship Id="rId250" Type="http://schemas.openxmlformats.org/officeDocument/2006/relationships/oleObject" Target="embeddings/oleObject122.bin"/><Relationship Id="rId292" Type="http://schemas.openxmlformats.org/officeDocument/2006/relationships/image" Target="media/image144.png"/><Relationship Id="rId306" Type="http://schemas.openxmlformats.org/officeDocument/2006/relationships/oleObject" Target="embeddings/oleObject148.bin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7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69.bin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7.wmf"/><Relationship Id="rId457" Type="http://schemas.openxmlformats.org/officeDocument/2006/relationships/image" Target="media/image228.wmf"/><Relationship Id="rId622" Type="http://schemas.openxmlformats.org/officeDocument/2006/relationships/oleObject" Target="embeddings/oleObject306.bin"/><Relationship Id="rId261" Type="http://schemas.openxmlformats.org/officeDocument/2006/relationships/image" Target="media/image128.wmf"/><Relationship Id="rId499" Type="http://schemas.openxmlformats.org/officeDocument/2006/relationships/image" Target="media/image249.wmf"/><Relationship Id="rId664" Type="http://schemas.openxmlformats.org/officeDocument/2006/relationships/oleObject" Target="embeddings/oleObject32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8.wmf"/><Relationship Id="rId359" Type="http://schemas.openxmlformats.org/officeDocument/2006/relationships/image" Target="media/image179.wmf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7.wmf"/><Relationship Id="rId370" Type="http://schemas.openxmlformats.org/officeDocument/2006/relationships/oleObject" Target="embeddings/oleObject180.bin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6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29.bin"/><Relationship Id="rId675" Type="http://schemas.openxmlformats.org/officeDocument/2006/relationships/image" Target="media/image337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700" Type="http://schemas.openxmlformats.org/officeDocument/2006/relationships/oleObject" Target="embeddings/oleObject345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90.wmf"/><Relationship Id="rId602" Type="http://schemas.openxmlformats.org/officeDocument/2006/relationships/oleObject" Target="embeddings/oleObject296.bin"/><Relationship Id="rId241" Type="http://schemas.openxmlformats.org/officeDocument/2006/relationships/image" Target="media/image118.wmf"/><Relationship Id="rId437" Type="http://schemas.openxmlformats.org/officeDocument/2006/relationships/image" Target="media/image218.wmf"/><Relationship Id="rId479" Type="http://schemas.openxmlformats.org/officeDocument/2006/relationships/image" Target="media/image239.wmf"/><Relationship Id="rId644" Type="http://schemas.openxmlformats.org/officeDocument/2006/relationships/oleObject" Target="embeddings/oleObject317.bin"/><Relationship Id="rId686" Type="http://schemas.openxmlformats.org/officeDocument/2006/relationships/oleObject" Target="embeddings/oleObject33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39.wmf"/><Relationship Id="rId339" Type="http://schemas.openxmlformats.org/officeDocument/2006/relationships/image" Target="media/image169.wmf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0.bin"/><Relationship Id="rId406" Type="http://schemas.openxmlformats.org/officeDocument/2006/relationships/oleObject" Target="embeddings/oleObject198.bin"/><Relationship Id="rId588" Type="http://schemas.openxmlformats.org/officeDocument/2006/relationships/oleObject" Target="embeddings/oleObject28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191.bin"/><Relationship Id="rId448" Type="http://schemas.openxmlformats.org/officeDocument/2006/relationships/oleObject" Target="embeddings/oleObject219.bin"/><Relationship Id="rId613" Type="http://schemas.openxmlformats.org/officeDocument/2006/relationships/image" Target="media/image306.wmf"/><Relationship Id="rId655" Type="http://schemas.openxmlformats.org/officeDocument/2006/relationships/image" Target="media/image327.wmf"/><Relationship Id="rId697" Type="http://schemas.openxmlformats.org/officeDocument/2006/relationships/image" Target="media/image348.wmf"/><Relationship Id="rId252" Type="http://schemas.openxmlformats.org/officeDocument/2006/relationships/oleObject" Target="embeddings/oleObject123.bin"/><Relationship Id="rId294" Type="http://schemas.openxmlformats.org/officeDocument/2006/relationships/image" Target="media/image146.png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7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80.wmf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196" Type="http://schemas.openxmlformats.org/officeDocument/2006/relationships/oleObject" Target="embeddings/oleObject95.bin"/><Relationship Id="rId417" Type="http://schemas.openxmlformats.org/officeDocument/2006/relationships/image" Target="media/image208.wmf"/><Relationship Id="rId459" Type="http://schemas.openxmlformats.org/officeDocument/2006/relationships/image" Target="media/image229.wmf"/><Relationship Id="rId624" Type="http://schemas.openxmlformats.org/officeDocument/2006/relationships/oleObject" Target="embeddings/oleObject307.bin"/><Relationship Id="rId666" Type="http://schemas.openxmlformats.org/officeDocument/2006/relationships/oleObject" Target="embeddings/oleObject32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image" Target="media/image159.wmf"/><Relationship Id="rId470" Type="http://schemas.openxmlformats.org/officeDocument/2006/relationships/oleObject" Target="embeddings/oleObject230.bin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9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1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7.wmf"/><Relationship Id="rId677" Type="http://schemas.openxmlformats.org/officeDocument/2006/relationships/image" Target="media/image338.wmf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40.wmf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70.wmf"/><Relationship Id="rId383" Type="http://schemas.openxmlformats.org/officeDocument/2006/relationships/image" Target="media/image191.wmf"/><Relationship Id="rId439" Type="http://schemas.openxmlformats.org/officeDocument/2006/relationships/image" Target="media/image219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646" Type="http://schemas.openxmlformats.org/officeDocument/2006/relationships/oleObject" Target="embeddings/oleObject318.bin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688" Type="http://schemas.openxmlformats.org/officeDocument/2006/relationships/oleObject" Target="embeddings/oleObject3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41.bin"/><Relationship Id="rId548" Type="http://schemas.openxmlformats.org/officeDocument/2006/relationships/oleObject" Target="embeddings/oleObject269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1.bin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7.wmf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image" Target="media/image328.wmf"/><Relationship Id="rId699" Type="http://schemas.openxmlformats.org/officeDocument/2006/relationships/image" Target="media/image349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3.bin"/><Relationship Id="rId461" Type="http://schemas.openxmlformats.org/officeDocument/2006/relationships/image" Target="media/image230.wmf"/><Relationship Id="rId517" Type="http://schemas.openxmlformats.org/officeDocument/2006/relationships/image" Target="media/image258.wmf"/><Relationship Id="rId559" Type="http://schemas.openxmlformats.org/officeDocument/2006/relationships/image" Target="media/image279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60.wmf"/><Relationship Id="rId363" Type="http://schemas.openxmlformats.org/officeDocument/2006/relationships/image" Target="media/image181.wmf"/><Relationship Id="rId419" Type="http://schemas.openxmlformats.org/officeDocument/2006/relationships/image" Target="media/image209.wmf"/><Relationship Id="rId570" Type="http://schemas.openxmlformats.org/officeDocument/2006/relationships/oleObject" Target="embeddings/oleObject280.bin"/><Relationship Id="rId626" Type="http://schemas.openxmlformats.org/officeDocument/2006/relationships/oleObject" Target="embeddings/oleObject308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29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1.bin"/><Relationship Id="rId528" Type="http://schemas.openxmlformats.org/officeDocument/2006/relationships/oleObject" Target="embeddings/oleObject259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1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90.wmf"/><Relationship Id="rId71" Type="http://schemas.openxmlformats.org/officeDocument/2006/relationships/image" Target="media/image34.wmf"/><Relationship Id="rId234" Type="http://schemas.openxmlformats.org/officeDocument/2006/relationships/oleObject" Target="embeddings/oleObject114.bin"/><Relationship Id="rId637" Type="http://schemas.openxmlformats.org/officeDocument/2006/relationships/image" Target="media/image318.wmf"/><Relationship Id="rId679" Type="http://schemas.openxmlformats.org/officeDocument/2006/relationships/image" Target="media/image33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5.bin"/><Relationship Id="rId441" Type="http://schemas.openxmlformats.org/officeDocument/2006/relationships/image" Target="media/image220.wmf"/><Relationship Id="rId483" Type="http://schemas.openxmlformats.org/officeDocument/2006/relationships/image" Target="media/image241.wmf"/><Relationship Id="rId539" Type="http://schemas.openxmlformats.org/officeDocument/2006/relationships/image" Target="media/image269.wmf"/><Relationship Id="rId690" Type="http://schemas.openxmlformats.org/officeDocument/2006/relationships/oleObject" Target="embeddings/oleObject340.bin"/><Relationship Id="rId704" Type="http://schemas.openxmlformats.org/officeDocument/2006/relationships/footer" Target="footer1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50.wmf"/><Relationship Id="rId343" Type="http://schemas.openxmlformats.org/officeDocument/2006/relationships/image" Target="media/image171.wmf"/><Relationship Id="rId550" Type="http://schemas.openxmlformats.org/officeDocument/2006/relationships/oleObject" Target="embeddings/oleObject270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99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48" Type="http://schemas.openxmlformats.org/officeDocument/2006/relationships/oleObject" Target="embeddings/oleObject319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0.bin"/><Relationship Id="rId431" Type="http://schemas.openxmlformats.org/officeDocument/2006/relationships/image" Target="media/image215.wmf"/><Relationship Id="rId452" Type="http://schemas.openxmlformats.org/officeDocument/2006/relationships/oleObject" Target="embeddings/oleObject221.bin"/><Relationship Id="rId473" Type="http://schemas.openxmlformats.org/officeDocument/2006/relationships/image" Target="media/image236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529" Type="http://schemas.openxmlformats.org/officeDocument/2006/relationships/image" Target="media/image264.wmf"/><Relationship Id="rId680" Type="http://schemas.openxmlformats.org/officeDocument/2006/relationships/oleObject" Target="embeddings/oleObject335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1.bin"/><Relationship Id="rId333" Type="http://schemas.openxmlformats.org/officeDocument/2006/relationships/image" Target="media/image166.wmf"/><Relationship Id="rId354" Type="http://schemas.openxmlformats.org/officeDocument/2006/relationships/oleObject" Target="embeddings/oleObject172.bin"/><Relationship Id="rId540" Type="http://schemas.openxmlformats.org/officeDocument/2006/relationships/oleObject" Target="embeddings/oleObject265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2.wmf"/><Relationship Id="rId375" Type="http://schemas.openxmlformats.org/officeDocument/2006/relationships/image" Target="media/image187.wmf"/><Relationship Id="rId396" Type="http://schemas.openxmlformats.org/officeDocument/2006/relationships/oleObject" Target="embeddings/oleObject193.bin"/><Relationship Id="rId561" Type="http://schemas.openxmlformats.org/officeDocument/2006/relationships/image" Target="media/image280.wmf"/><Relationship Id="rId582" Type="http://schemas.openxmlformats.org/officeDocument/2006/relationships/oleObject" Target="embeddings/oleObject286.bin"/><Relationship Id="rId617" Type="http://schemas.openxmlformats.org/officeDocument/2006/relationships/image" Target="media/image308.wmf"/><Relationship Id="rId638" Type="http://schemas.openxmlformats.org/officeDocument/2006/relationships/oleObject" Target="embeddings/oleObject314.bin"/><Relationship Id="rId659" Type="http://schemas.openxmlformats.org/officeDocument/2006/relationships/image" Target="media/image329.wmf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4.bin"/><Relationship Id="rId400" Type="http://schemas.openxmlformats.org/officeDocument/2006/relationships/oleObject" Target="embeddings/oleObject195.bin"/><Relationship Id="rId421" Type="http://schemas.openxmlformats.org/officeDocument/2006/relationships/image" Target="media/image210.wmf"/><Relationship Id="rId442" Type="http://schemas.openxmlformats.org/officeDocument/2006/relationships/oleObject" Target="embeddings/oleObject216.bin"/><Relationship Id="rId463" Type="http://schemas.openxmlformats.org/officeDocument/2006/relationships/image" Target="media/image231.wmf"/><Relationship Id="rId484" Type="http://schemas.openxmlformats.org/officeDocument/2006/relationships/oleObject" Target="embeddings/oleObject237.bin"/><Relationship Id="rId519" Type="http://schemas.openxmlformats.org/officeDocument/2006/relationships/image" Target="media/image259.wmf"/><Relationship Id="rId670" Type="http://schemas.openxmlformats.org/officeDocument/2006/relationships/oleObject" Target="embeddings/oleObject330.bin"/><Relationship Id="rId705" Type="http://schemas.openxmlformats.org/officeDocument/2006/relationships/footer" Target="footer2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6.bin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7.bin"/><Relationship Id="rId530" Type="http://schemas.openxmlformats.org/officeDocument/2006/relationships/oleObject" Target="embeddings/oleObject260.bin"/><Relationship Id="rId691" Type="http://schemas.openxmlformats.org/officeDocument/2006/relationships/image" Target="media/image34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6.bin"/><Relationship Id="rId365" Type="http://schemas.openxmlformats.org/officeDocument/2006/relationships/image" Target="media/image182.wmf"/><Relationship Id="rId386" Type="http://schemas.openxmlformats.org/officeDocument/2006/relationships/oleObject" Target="embeddings/oleObject188.bin"/><Relationship Id="rId551" Type="http://schemas.openxmlformats.org/officeDocument/2006/relationships/image" Target="media/image275.wmf"/><Relationship Id="rId572" Type="http://schemas.openxmlformats.org/officeDocument/2006/relationships/oleObject" Target="embeddings/oleObject281.bin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28" Type="http://schemas.openxmlformats.org/officeDocument/2006/relationships/oleObject" Target="embeddings/oleObject309.bin"/><Relationship Id="rId649" Type="http://schemas.openxmlformats.org/officeDocument/2006/relationships/image" Target="media/image324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5.wmf"/><Relationship Id="rId432" Type="http://schemas.openxmlformats.org/officeDocument/2006/relationships/oleObject" Target="embeddings/oleObject211.bin"/><Relationship Id="rId453" Type="http://schemas.openxmlformats.org/officeDocument/2006/relationships/image" Target="media/image226.wmf"/><Relationship Id="rId474" Type="http://schemas.openxmlformats.org/officeDocument/2006/relationships/oleObject" Target="embeddings/oleObject232.bin"/><Relationship Id="rId509" Type="http://schemas.openxmlformats.org/officeDocument/2006/relationships/image" Target="media/image254.wmf"/><Relationship Id="rId660" Type="http://schemas.openxmlformats.org/officeDocument/2006/relationships/oleObject" Target="embeddings/oleObject3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6.wmf"/><Relationship Id="rId495" Type="http://schemas.openxmlformats.org/officeDocument/2006/relationships/image" Target="media/image247.wmf"/><Relationship Id="rId681" Type="http://schemas.openxmlformats.org/officeDocument/2006/relationships/image" Target="media/image3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2.bin"/><Relationship Id="rId355" Type="http://schemas.openxmlformats.org/officeDocument/2006/relationships/image" Target="media/image177.wmf"/><Relationship Id="rId376" Type="http://schemas.openxmlformats.org/officeDocument/2006/relationships/oleObject" Target="embeddings/oleObject183.bin"/><Relationship Id="rId397" Type="http://schemas.openxmlformats.org/officeDocument/2006/relationships/image" Target="media/image198.wmf"/><Relationship Id="rId520" Type="http://schemas.openxmlformats.org/officeDocument/2006/relationships/oleObject" Target="embeddings/oleObject255.bin"/><Relationship Id="rId541" Type="http://schemas.openxmlformats.org/officeDocument/2006/relationships/image" Target="media/image270.wmf"/><Relationship Id="rId562" Type="http://schemas.openxmlformats.org/officeDocument/2006/relationships/oleObject" Target="embeddings/oleObject276.bin"/><Relationship Id="rId583" Type="http://schemas.openxmlformats.org/officeDocument/2006/relationships/image" Target="media/image291.wmf"/><Relationship Id="rId618" Type="http://schemas.openxmlformats.org/officeDocument/2006/relationships/oleObject" Target="embeddings/oleObject304.bin"/><Relationship Id="rId639" Type="http://schemas.openxmlformats.org/officeDocument/2006/relationships/image" Target="media/image319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200.wmf"/><Relationship Id="rId422" Type="http://schemas.openxmlformats.org/officeDocument/2006/relationships/oleObject" Target="embeddings/oleObject206.bin"/><Relationship Id="rId443" Type="http://schemas.openxmlformats.org/officeDocument/2006/relationships/image" Target="media/image221.wmf"/><Relationship Id="rId464" Type="http://schemas.openxmlformats.org/officeDocument/2006/relationships/oleObject" Target="embeddings/oleObject227.bin"/><Relationship Id="rId650" Type="http://schemas.openxmlformats.org/officeDocument/2006/relationships/oleObject" Target="embeddings/oleObject320.bin"/><Relationship Id="rId303" Type="http://schemas.openxmlformats.org/officeDocument/2006/relationships/image" Target="media/image151.wmf"/><Relationship Id="rId485" Type="http://schemas.openxmlformats.org/officeDocument/2006/relationships/image" Target="media/image242.wmf"/><Relationship Id="rId692" Type="http://schemas.openxmlformats.org/officeDocument/2006/relationships/oleObject" Target="embeddings/oleObject341.bin"/><Relationship Id="rId706" Type="http://schemas.openxmlformats.org/officeDocument/2006/relationships/header" Target="header2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2.wmf"/><Relationship Id="rId387" Type="http://schemas.openxmlformats.org/officeDocument/2006/relationships/image" Target="media/image193.wmf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oleObject" Target="embeddings/oleObject201.bin"/><Relationship Id="rId107" Type="http://schemas.openxmlformats.org/officeDocument/2006/relationships/image" Target="media/image52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661" Type="http://schemas.openxmlformats.org/officeDocument/2006/relationships/image" Target="media/image330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11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32.wmf"/><Relationship Id="rId630" Type="http://schemas.openxmlformats.org/officeDocument/2006/relationships/oleObject" Target="embeddings/oleObject310.bin"/><Relationship Id="rId672" Type="http://schemas.openxmlformats.org/officeDocument/2006/relationships/oleObject" Target="embeddings/oleObject33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2.wmf"/><Relationship Id="rId367" Type="http://schemas.openxmlformats.org/officeDocument/2006/relationships/image" Target="media/image183.wmf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image" Target="media/image84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641" Type="http://schemas.openxmlformats.org/officeDocument/2006/relationships/image" Target="media/image320.wmf"/><Relationship Id="rId683" Type="http://schemas.openxmlformats.org/officeDocument/2006/relationships/image" Target="media/image341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3.bin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84.bin"/><Relationship Id="rId403" Type="http://schemas.openxmlformats.org/officeDocument/2006/relationships/image" Target="media/image201.wmf"/><Relationship Id="rId585" Type="http://schemas.openxmlformats.org/officeDocument/2006/relationships/image" Target="media/image29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0.bin"/><Relationship Id="rId652" Type="http://schemas.openxmlformats.org/officeDocument/2006/relationships/oleObject" Target="embeddings/oleObject321.bin"/><Relationship Id="rId694" Type="http://schemas.openxmlformats.org/officeDocument/2006/relationships/oleObject" Target="embeddings/oleObject342.bin"/><Relationship Id="rId708" Type="http://schemas.openxmlformats.org/officeDocument/2006/relationships/theme" Target="theme/theme1.xml"/><Relationship Id="rId291" Type="http://schemas.openxmlformats.org/officeDocument/2006/relationships/image" Target="media/image143.png"/><Relationship Id="rId305" Type="http://schemas.openxmlformats.org/officeDocument/2006/relationships/image" Target="media/image152.wmf"/><Relationship Id="rId347" Type="http://schemas.openxmlformats.org/officeDocument/2006/relationships/image" Target="media/image173.wmf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4.wmf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0.wmf"/><Relationship Id="rId663" Type="http://schemas.openxmlformats.org/officeDocument/2006/relationships/image" Target="media/image331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1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2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2.wmf"/><Relationship Id="rId467" Type="http://schemas.openxmlformats.org/officeDocument/2006/relationships/image" Target="media/image233.wmf"/><Relationship Id="rId632" Type="http://schemas.openxmlformats.org/officeDocument/2006/relationships/oleObject" Target="embeddings/oleObject311.bin"/><Relationship Id="rId271" Type="http://schemas.openxmlformats.org/officeDocument/2006/relationships/image" Target="media/image133.wmf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3.wmf"/><Relationship Id="rId369" Type="http://schemas.openxmlformats.org/officeDocument/2006/relationships/image" Target="media/image184.wmf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173" Type="http://schemas.openxmlformats.org/officeDocument/2006/relationships/image" Target="media/image85.wmf"/><Relationship Id="rId229" Type="http://schemas.openxmlformats.org/officeDocument/2006/relationships/image" Target="media/image112.wmf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3.bin"/><Relationship Id="rId601" Type="http://schemas.openxmlformats.org/officeDocument/2006/relationships/image" Target="media/image300.wmf"/><Relationship Id="rId643" Type="http://schemas.openxmlformats.org/officeDocument/2006/relationships/image" Target="media/image321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4.bin"/><Relationship Id="rId685" Type="http://schemas.openxmlformats.org/officeDocument/2006/relationships/image" Target="media/image342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4.bin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8" Type="http://schemas.openxmlformats.org/officeDocument/2006/relationships/hyperlink" Target="https://lvjr.bitbucket.io/?kysx2002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447" Type="http://schemas.openxmlformats.org/officeDocument/2006/relationships/image" Target="media/image223.wmf"/><Relationship Id="rId612" Type="http://schemas.openxmlformats.org/officeDocument/2006/relationships/oleObject" Target="embeddings/oleObject301.bin"/><Relationship Id="rId251" Type="http://schemas.openxmlformats.org/officeDocument/2006/relationships/image" Target="media/image123.wmf"/><Relationship Id="rId489" Type="http://schemas.openxmlformats.org/officeDocument/2006/relationships/image" Target="media/image244.wmf"/><Relationship Id="rId654" Type="http://schemas.openxmlformats.org/officeDocument/2006/relationships/oleObject" Target="embeddings/oleObject322.bin"/><Relationship Id="rId696" Type="http://schemas.openxmlformats.org/officeDocument/2006/relationships/oleObject" Target="embeddings/oleObject34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png"/><Relationship Id="rId307" Type="http://schemas.openxmlformats.org/officeDocument/2006/relationships/image" Target="media/image153.wmf"/><Relationship Id="rId349" Type="http://schemas.openxmlformats.org/officeDocument/2006/relationships/image" Target="media/image174.wmf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294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4.bin"/><Relationship Id="rId623" Type="http://schemas.openxmlformats.org/officeDocument/2006/relationships/image" Target="media/image311.wmf"/><Relationship Id="rId665" Type="http://schemas.openxmlformats.org/officeDocument/2006/relationships/image" Target="media/image332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5.wmf"/><Relationship Id="rId427" Type="http://schemas.openxmlformats.org/officeDocument/2006/relationships/image" Target="media/image213.wmf"/><Relationship Id="rId469" Type="http://schemas.openxmlformats.org/officeDocument/2006/relationships/image" Target="media/image234.wmf"/><Relationship Id="rId634" Type="http://schemas.openxmlformats.org/officeDocument/2006/relationships/oleObject" Target="embeddings/oleObject312.bin"/><Relationship Id="rId676" Type="http://schemas.openxmlformats.org/officeDocument/2006/relationships/oleObject" Target="embeddings/oleObject33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4.wmf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4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86.bin"/><Relationship Id="rId438" Type="http://schemas.openxmlformats.org/officeDocument/2006/relationships/oleObject" Target="embeddings/oleObject214.bin"/><Relationship Id="rId603" Type="http://schemas.openxmlformats.org/officeDocument/2006/relationships/image" Target="media/image301.wmf"/><Relationship Id="rId645" Type="http://schemas.openxmlformats.org/officeDocument/2006/relationships/image" Target="media/image322.wmf"/><Relationship Id="rId687" Type="http://schemas.openxmlformats.org/officeDocument/2006/relationships/image" Target="media/image343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75.wmf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449" Type="http://schemas.openxmlformats.org/officeDocument/2006/relationships/image" Target="media/image224.wmf"/><Relationship Id="rId614" Type="http://schemas.openxmlformats.org/officeDocument/2006/relationships/oleObject" Target="embeddings/oleObject302.bin"/><Relationship Id="rId656" Type="http://schemas.openxmlformats.org/officeDocument/2006/relationships/oleObject" Target="embeddings/oleObject323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4.bin"/><Relationship Id="rId155" Type="http://schemas.openxmlformats.org/officeDocument/2006/relationships/image" Target="media/image76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12.wmf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5.wmf"/><Relationship Id="rId667" Type="http://schemas.openxmlformats.org/officeDocument/2006/relationships/image" Target="media/image333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image" Target="media/image263.wmf"/><Relationship Id="rId569" Type="http://schemas.openxmlformats.org/officeDocument/2006/relationships/image" Target="media/image284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5.wmf"/><Relationship Id="rId373" Type="http://schemas.openxmlformats.org/officeDocument/2006/relationships/image" Target="media/image186.wmf"/><Relationship Id="rId429" Type="http://schemas.openxmlformats.org/officeDocument/2006/relationships/image" Target="media/image214.wmf"/><Relationship Id="rId580" Type="http://schemas.openxmlformats.org/officeDocument/2006/relationships/oleObject" Target="embeddings/oleObject285.bin"/><Relationship Id="rId636" Type="http://schemas.openxmlformats.org/officeDocument/2006/relationships/oleObject" Target="embeddings/oleObject313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36.bin"/><Relationship Id="rId538" Type="http://schemas.openxmlformats.org/officeDocument/2006/relationships/oleObject" Target="embeddings/oleObject264.bin"/><Relationship Id="rId703" Type="http://schemas.openxmlformats.org/officeDocument/2006/relationships/header" Target="header1.xml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6.bin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image" Target="media/image323.wmf"/><Relationship Id="rId689" Type="http://schemas.openxmlformats.org/officeDocument/2006/relationships/image" Target="media/image344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5.wmf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49" Type="http://schemas.openxmlformats.org/officeDocument/2006/relationships/image" Target="media/image27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5.wmf"/><Relationship Id="rId353" Type="http://schemas.openxmlformats.org/officeDocument/2006/relationships/image" Target="media/image176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560" Type="http://schemas.openxmlformats.org/officeDocument/2006/relationships/oleObject" Target="embeddings/oleObject275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Relationship Id="rId616" Type="http://schemas.openxmlformats.org/officeDocument/2006/relationships/oleObject" Target="embeddings/oleObject303.bin"/><Relationship Id="rId658" Type="http://schemas.openxmlformats.org/officeDocument/2006/relationships/oleObject" Target="embeddings/oleObject324.bin"/><Relationship Id="rId255" Type="http://schemas.openxmlformats.org/officeDocument/2006/relationships/image" Target="media/image125.wmf"/><Relationship Id="rId297" Type="http://schemas.openxmlformats.org/officeDocument/2006/relationships/image" Target="media/image148.wmf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54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77.bin"/><Relationship Id="rId61" Type="http://schemas.openxmlformats.org/officeDocument/2006/relationships/image" Target="media/image29.wmf"/><Relationship Id="rId199" Type="http://schemas.openxmlformats.org/officeDocument/2006/relationships/image" Target="media/image97.wmf"/><Relationship Id="rId571" Type="http://schemas.openxmlformats.org/officeDocument/2006/relationships/image" Target="media/image285.wmf"/><Relationship Id="rId627" Type="http://schemas.openxmlformats.org/officeDocument/2006/relationships/image" Target="media/image313.wmf"/><Relationship Id="rId669" Type="http://schemas.openxmlformats.org/officeDocument/2006/relationships/image" Target="media/image33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0440AC-84C0-47A6-8B1F-E9270D814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10</Pages>
  <Words>1813</Words>
  <Characters>10339</Characters>
  <Application>Microsoft Office Word</Application>
  <DocSecurity>0</DocSecurity>
  <Lines>86</Lines>
  <Paragraphs>24</Paragraphs>
  <ScaleCrop>false</ScaleCrop>
  <Company>微软中国</Company>
  <LinksUpToDate>false</LinksUpToDate>
  <CharactersWithSpaces>12128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144</cp:revision>
  <cp:lastPrinted>2011-09-06T10:51:00Z</cp:lastPrinted>
  <dcterms:created xsi:type="dcterms:W3CDTF">2020-11-13T07:23:00Z</dcterms:created>
  <dcterms:modified xsi:type="dcterms:W3CDTF">2021-09-23T08:22:00Z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