
<file path=[Content_Types].xml><?xml version="1.0" encoding="utf-8"?>
<Types xmlns="http://schemas.openxmlformats.org/package/2006/content-types">
  <Default Extension="png" ContentType="image/png"/>
  <Override PartName="/word/footnotes.xml" ContentType="application/vnd.openxmlformats-officedocument.wordprocessingml.footnotes+xml"/>
  <Default Extension="bin" ContentType="application/vnd.openxmlformats-officedocument.oleObject"/>
  <Override PartName="/customXml/itemProps1.xml" ContentType="application/vnd.openxmlformats-officedocument.customXmlProperties+xml"/>
  <Default Extension="emf" ContentType="image/x-emf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5345C" w:rsidRPr="00DB4712" w:rsidRDefault="00212EE9" w:rsidP="00DB4712">
      <w:pPr>
        <w:pStyle w:val="af"/>
      </w:pPr>
      <w:hyperlink r:id="rId8" w:history="1">
        <w:r w:rsidR="00CA00AF" w:rsidRPr="00DB4712">
          <w:rPr>
            <w:rStyle w:val="a7"/>
            <w:rFonts w:hint="eastAsia"/>
            <w:color w:val="002060"/>
          </w:rPr>
          <w:t>20</w:t>
        </w:r>
        <w:r w:rsidR="00196119" w:rsidRPr="00DB4712">
          <w:rPr>
            <w:rStyle w:val="a7"/>
            <w:rFonts w:hint="eastAsia"/>
            <w:color w:val="002060"/>
          </w:rPr>
          <w:t>02</w:t>
        </w:r>
        <w:r w:rsidR="00CA00AF" w:rsidRPr="00DB4712">
          <w:rPr>
            <w:rStyle w:val="a7"/>
            <w:rFonts w:hint="eastAsia"/>
            <w:color w:val="002060"/>
          </w:rPr>
          <w:t>年全国硕士研究生入学统一考试数学试</w:t>
        </w:r>
        <w:r w:rsidR="008B58C2" w:rsidRPr="00DB4712">
          <w:rPr>
            <w:rStyle w:val="a7"/>
            <w:rFonts w:hint="eastAsia"/>
            <w:color w:val="002060"/>
          </w:rPr>
          <w:t>卷</w:t>
        </w:r>
        <w:r w:rsidR="005F7E63" w:rsidRPr="00DB4712">
          <w:rPr>
            <w:rStyle w:val="a7"/>
            <w:rFonts w:hint="eastAsia"/>
            <w:color w:val="002060"/>
          </w:rPr>
          <w:t>三</w:t>
        </w:r>
        <w:r w:rsidR="00DB4712">
          <w:rPr>
            <w:rStyle w:val="a7"/>
            <w:rFonts w:hint="eastAsia"/>
            <w:color w:val="002060"/>
          </w:rPr>
          <w:t>真题</w:t>
        </w:r>
      </w:hyperlink>
    </w:p>
    <w:p w:rsidR="0055345C" w:rsidRDefault="0055345C" w:rsidP="0055345C"/>
    <w:p w:rsidR="00D133EF" w:rsidRDefault="00D133EF" w:rsidP="00CA00AF">
      <w:bookmarkStart w:id="0" w:name="_GoBack"/>
      <w:bookmarkEnd w:id="0"/>
    </w:p>
    <w:p w:rsidR="00CE5E08" w:rsidRPr="00494A41" w:rsidRDefault="00CE5E08" w:rsidP="008A5DFE">
      <w:pPr>
        <w:pStyle w:val="1"/>
      </w:pPr>
      <w:r w:rsidRPr="00494A41">
        <w:t>一、填空题</w:t>
      </w:r>
      <w:r w:rsidR="008A5DFE">
        <w:rPr>
          <w:rFonts w:hint="eastAsia"/>
        </w:rPr>
        <w:t>（</w:t>
      </w:r>
      <w:r w:rsidRPr="00494A41">
        <w:t>本题共5小题，每小题3分，满分15分</w:t>
      </w:r>
      <w:r w:rsidR="008A5DFE">
        <w:rPr>
          <w:rFonts w:hint="eastAsia"/>
        </w:rPr>
        <w:t>）</w:t>
      </w:r>
    </w:p>
    <w:p w:rsidR="008A5DFE" w:rsidRDefault="008A5DFE" w:rsidP="00CE5E08">
      <w:pPr>
        <w:rPr>
          <w:rFonts w:hAnsi="宋体"/>
        </w:rPr>
      </w:pPr>
    </w:p>
    <w:p w:rsidR="008A5DFE" w:rsidRDefault="008A5DFE" w:rsidP="00CE5E08">
      <w:pPr>
        <w:rPr>
          <w:rFonts w:hAnsi="宋体"/>
        </w:rPr>
      </w:pPr>
    </w:p>
    <w:p w:rsidR="00CE5E08" w:rsidRPr="00881669" w:rsidRDefault="00CE5E08" w:rsidP="00CE5E08">
      <w:r>
        <w:rPr>
          <w:rFonts w:hAnsi="宋体"/>
        </w:rPr>
        <w:t>(</w:t>
      </w:r>
      <w:r w:rsidRPr="00494A41">
        <w:t>1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Pr="00494A41">
        <w:rPr>
          <w:rFonts w:hAnsi="宋体"/>
        </w:rPr>
        <w:t>设常数</w:t>
      </w:r>
      <w:bookmarkStart w:id="1" w:name="MTBlankEqn"/>
      <w:r w:rsidR="005E3666" w:rsidRPr="005E3666">
        <w:rPr>
          <w:position w:val="-24"/>
        </w:rPr>
        <w:object w:dxaOrig="580" w:dyaOrig="620">
          <v:shape id="_x0000_i1025" type="#_x0000_t75" style="width:29pt;height:31pt" o:ole="">
            <v:imagedata r:id="rId9" o:title=""/>
          </v:shape>
          <o:OLEObject Type="Embed" ProgID="Equation.DSMT4" ShapeID="_x0000_i1025" DrawAspect="Content" ObjectID="_1695535846" r:id="rId10"/>
        </w:object>
      </w:r>
      <w:bookmarkEnd w:id="1"/>
      <w:r w:rsidRPr="00494A41">
        <w:rPr>
          <w:rFonts w:hAnsi="宋体"/>
        </w:rPr>
        <w:t>，则</w:t>
      </w:r>
      <w:r w:rsidR="005E3666" w:rsidRPr="005E3666">
        <w:rPr>
          <w:position w:val="-30"/>
        </w:rPr>
        <w:object w:dxaOrig="2200" w:dyaOrig="780">
          <v:shape id="_x0000_i1026" type="#_x0000_t75" style="width:110pt;height:39pt" o:ole="">
            <v:imagedata r:id="rId11" o:title=""/>
          </v:shape>
          <o:OLEObject Type="Embed" ProgID="Equation.DSMT4" ShapeID="_x0000_i1026" DrawAspect="Content" ObjectID="_1695535847" r:id="rId12"/>
        </w:object>
      </w:r>
      <w:r w:rsidR="00881669">
        <w:rPr>
          <w:rFonts w:hint="eastAsia"/>
          <w:u w:val="single"/>
        </w:rPr>
        <w:t xml:space="preserve">      </w:t>
      </w:r>
      <w:r w:rsidR="00881669">
        <w:rPr>
          <w:rFonts w:hint="eastAsia"/>
        </w:rPr>
        <w:t>．</w:t>
      </w:r>
    </w:p>
    <w:p w:rsidR="00CE5E08" w:rsidRPr="009E0983" w:rsidRDefault="00CE5E08" w:rsidP="00CE5E08"/>
    <w:p w:rsidR="00CE5E08" w:rsidRDefault="00CE5E08" w:rsidP="00CE5E08">
      <w:pPr>
        <w:rPr>
          <w:rFonts w:hAnsi="宋体"/>
        </w:rPr>
      </w:pPr>
    </w:p>
    <w:p w:rsidR="00CE5E08" w:rsidRPr="008F5D3F" w:rsidRDefault="00CE5E08" w:rsidP="00CE5E08">
      <w:r>
        <w:rPr>
          <w:rFonts w:hAnsi="宋体"/>
        </w:rPr>
        <w:t>(</w:t>
      </w:r>
      <w:r w:rsidRPr="00494A41">
        <w:t>2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Pr="00494A41">
        <w:rPr>
          <w:rFonts w:hAnsi="宋体"/>
        </w:rPr>
        <w:t>交换积分次序：</w:t>
      </w:r>
      <w:r w:rsidR="005E3666" w:rsidRPr="005E3666">
        <w:rPr>
          <w:position w:val="-30"/>
        </w:rPr>
        <w:object w:dxaOrig="3920" w:dyaOrig="720">
          <v:shape id="_x0000_i1027" type="#_x0000_t75" style="width:196pt;height:36pt" o:ole="">
            <v:imagedata r:id="rId13" o:title=""/>
          </v:shape>
          <o:OLEObject Type="Embed" ProgID="Equation.DSMT4" ShapeID="_x0000_i1027" DrawAspect="Content" ObjectID="_1695535848" r:id="rId14"/>
        </w:object>
      </w:r>
      <w:r w:rsidR="007C6E63">
        <w:rPr>
          <w:rFonts w:hint="eastAsia"/>
          <w:u w:val="single"/>
        </w:rPr>
        <w:t xml:space="preserve">      </w:t>
      </w:r>
      <w:r w:rsidR="007C6E63">
        <w:rPr>
          <w:rFonts w:hint="eastAsia"/>
        </w:rPr>
        <w:t>．</w:t>
      </w:r>
    </w:p>
    <w:p w:rsidR="00CE5E08" w:rsidRPr="009E0983" w:rsidRDefault="00CE5E08" w:rsidP="00CE5E08"/>
    <w:p w:rsidR="00CE5E08" w:rsidRDefault="00CE5E08" w:rsidP="00CE5E08">
      <w:pPr>
        <w:rPr>
          <w:rFonts w:hAnsi="宋体"/>
        </w:rPr>
      </w:pPr>
    </w:p>
    <w:p w:rsidR="00CE5E08" w:rsidRPr="00A130B5" w:rsidRDefault="00CE5E08" w:rsidP="00A130B5">
      <w:pPr>
        <w:ind w:left="480" w:hangingChars="200" w:hanging="480"/>
        <w:rPr>
          <w:rFonts w:hAnsi="宋体"/>
        </w:rPr>
      </w:pPr>
      <w:r>
        <w:rPr>
          <w:rFonts w:hAnsi="宋体"/>
        </w:rPr>
        <w:t>(</w:t>
      </w:r>
      <w:r w:rsidRPr="00494A41">
        <w:t>3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Pr="00494A41">
        <w:rPr>
          <w:rFonts w:hAnsi="宋体"/>
        </w:rPr>
        <w:t>设三阶矩阵</w:t>
      </w:r>
      <w:r w:rsidR="005E3666" w:rsidRPr="005E3666">
        <w:rPr>
          <w:position w:val="-50"/>
        </w:rPr>
        <w:object w:dxaOrig="1740" w:dyaOrig="1120">
          <v:shape id="_x0000_i1028" type="#_x0000_t75" style="width:87.5pt;height:56pt" o:ole="">
            <v:imagedata r:id="rId15" o:title=""/>
          </v:shape>
          <o:OLEObject Type="Embed" ProgID="Equation.DSMT4" ShapeID="_x0000_i1028" DrawAspect="Content" ObjectID="_1695535849" r:id="rId16"/>
        </w:object>
      </w:r>
      <w:r w:rsidRPr="00494A41">
        <w:rPr>
          <w:rFonts w:hAnsi="宋体"/>
        </w:rPr>
        <w:t>，三维列向量</w:t>
      </w:r>
      <w:r w:rsidR="005E3666" w:rsidRPr="005E3666">
        <w:rPr>
          <w:position w:val="-14"/>
        </w:rPr>
        <w:object w:dxaOrig="1240" w:dyaOrig="440">
          <v:shape id="_x0000_i1029" type="#_x0000_t75" style="width:62pt;height:22pt" o:ole="">
            <v:imagedata r:id="rId17" o:title=""/>
          </v:shape>
          <o:OLEObject Type="Embed" ProgID="Equation.DSMT4" ShapeID="_x0000_i1029" DrawAspect="Content" ObjectID="_1695535850" r:id="rId18"/>
        </w:object>
      </w:r>
      <w:r w:rsidR="00A130B5">
        <w:rPr>
          <w:rFonts w:hint="eastAsia"/>
        </w:rPr>
        <w:t>．</w:t>
      </w:r>
      <w:r w:rsidRPr="00494A41">
        <w:rPr>
          <w:rFonts w:hAnsi="宋体"/>
        </w:rPr>
        <w:t>已知</w:t>
      </w:r>
      <w:r w:rsidR="005E3666" w:rsidRPr="005E3666">
        <w:rPr>
          <w:position w:val="-6"/>
        </w:rPr>
        <w:object w:dxaOrig="380" w:dyaOrig="279">
          <v:shape id="_x0000_i1030" type="#_x0000_t75" style="width:19pt;height:14pt" o:ole="">
            <v:imagedata r:id="rId19" o:title=""/>
          </v:shape>
          <o:OLEObject Type="Embed" ProgID="Equation.DSMT4" ShapeID="_x0000_i1030" DrawAspect="Content" ObjectID="_1695535851" r:id="rId20"/>
        </w:object>
      </w:r>
      <w:r w:rsidRPr="00494A41">
        <w:rPr>
          <w:rFonts w:hAnsi="宋体"/>
        </w:rPr>
        <w:t>与</w:t>
      </w:r>
      <w:r w:rsidR="005E3666" w:rsidRPr="005E3666">
        <w:rPr>
          <w:position w:val="-6"/>
        </w:rPr>
        <w:object w:dxaOrig="240" w:dyaOrig="220">
          <v:shape id="_x0000_i1031" type="#_x0000_t75" style="width:12pt;height:11pt" o:ole="">
            <v:imagedata r:id="rId21" o:title=""/>
          </v:shape>
          <o:OLEObject Type="Embed" ProgID="Equation.DSMT4" ShapeID="_x0000_i1031" DrawAspect="Content" ObjectID="_1695535852" r:id="rId22"/>
        </w:object>
      </w:r>
      <w:r w:rsidRPr="00494A41">
        <w:rPr>
          <w:rFonts w:hAnsi="宋体"/>
        </w:rPr>
        <w:t>线性相关，则</w:t>
      </w:r>
      <w:r w:rsidR="005E3666" w:rsidRPr="005E3666">
        <w:rPr>
          <w:position w:val="-6"/>
        </w:rPr>
        <w:object w:dxaOrig="380" w:dyaOrig="220">
          <v:shape id="_x0000_i1032" type="#_x0000_t75" style="width:19pt;height:11pt" o:ole="">
            <v:imagedata r:id="rId23" o:title=""/>
          </v:shape>
          <o:OLEObject Type="Embed" ProgID="Equation.DSMT4" ShapeID="_x0000_i1032" DrawAspect="Content" ObjectID="_1695535853" r:id="rId24"/>
        </w:object>
      </w:r>
      <w:r w:rsidR="00A130B5">
        <w:rPr>
          <w:rFonts w:hint="eastAsia"/>
          <w:u w:val="single"/>
        </w:rPr>
        <w:t xml:space="preserve">      </w:t>
      </w:r>
      <w:r w:rsidR="00A130B5">
        <w:rPr>
          <w:rFonts w:hint="eastAsia"/>
        </w:rPr>
        <w:t>．</w:t>
      </w:r>
    </w:p>
    <w:p w:rsidR="00CE5E08" w:rsidRPr="009E0983" w:rsidRDefault="00CE5E08" w:rsidP="00CE5E08">
      <w:pPr>
        <w:rPr>
          <w:szCs w:val="21"/>
        </w:rPr>
      </w:pPr>
    </w:p>
    <w:p w:rsidR="00CE5E08" w:rsidRDefault="00CE5E08" w:rsidP="00CE5E08">
      <w:pPr>
        <w:rPr>
          <w:rFonts w:hAnsi="宋体"/>
        </w:rPr>
      </w:pPr>
    </w:p>
    <w:p w:rsidR="00CE5E08" w:rsidRPr="00494A41" w:rsidRDefault="00CE5E08" w:rsidP="00CE5E08">
      <w:r>
        <w:rPr>
          <w:rFonts w:hAnsi="宋体"/>
        </w:rPr>
        <w:t>(</w:t>
      </w:r>
      <w:r w:rsidRPr="00494A41">
        <w:t>4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Pr="00494A41">
        <w:rPr>
          <w:rFonts w:hAnsi="宋体"/>
        </w:rPr>
        <w:t>设随机变量</w:t>
      </w:r>
      <w:r w:rsidR="005E3666" w:rsidRPr="00025957">
        <w:rPr>
          <w:position w:val="-4"/>
        </w:rPr>
        <w:object w:dxaOrig="240" w:dyaOrig="240">
          <v:shape id="_x0000_i1033" type="#_x0000_t75" style="width:12pt;height:12pt" o:ole="">
            <v:imagedata r:id="rId25" o:title=""/>
          </v:shape>
          <o:OLEObject Type="Embed" ProgID="Equation.DSMT4" ShapeID="_x0000_i1033" DrawAspect="Content" ObjectID="_1695535854" r:id="rId26"/>
        </w:object>
      </w:r>
      <w:r w:rsidRPr="00494A41">
        <w:rPr>
          <w:rFonts w:hAnsi="宋体"/>
        </w:rPr>
        <w:t>和</w:t>
      </w:r>
      <w:r w:rsidR="005E3666" w:rsidRPr="00025957">
        <w:rPr>
          <w:position w:val="-4"/>
        </w:rPr>
        <w:object w:dxaOrig="220" w:dyaOrig="240">
          <v:shape id="_x0000_i1034" type="#_x0000_t75" style="width:11pt;height:12pt" o:ole="">
            <v:imagedata r:id="rId27" o:title=""/>
          </v:shape>
          <o:OLEObject Type="Embed" ProgID="Equation.DSMT4" ShapeID="_x0000_i1034" DrawAspect="Content" ObjectID="_1695535855" r:id="rId28"/>
        </w:object>
      </w:r>
      <w:r w:rsidRPr="00494A41">
        <w:rPr>
          <w:rFonts w:hAnsi="宋体"/>
        </w:rPr>
        <w:t>的联合概率分布为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1704"/>
        <w:gridCol w:w="1704"/>
        <w:gridCol w:w="1704"/>
        <w:gridCol w:w="1705"/>
      </w:tblGrid>
      <w:tr w:rsidR="00CE5E08" w:rsidRPr="00494A41" w:rsidTr="0077495E">
        <w:trPr>
          <w:trHeight w:val="633"/>
          <w:jc w:val="center"/>
        </w:trPr>
        <w:tc>
          <w:tcPr>
            <w:tcW w:w="1704" w:type="dxa"/>
            <w:vAlign w:val="center"/>
          </w:tcPr>
          <w:p w:rsidR="00CE5E08" w:rsidRPr="00494A41" w:rsidRDefault="00212EE9" w:rsidP="00CE5E08">
            <w:pPr>
              <w:ind w:firstLineChars="400" w:firstLine="960"/>
              <w:jc w:val="center"/>
            </w:pPr>
            <w:r>
              <w:rPr>
                <w:noProof/>
              </w:rPr>
              <w:pict>
                <v:line id="_x0000_s1028" style="position:absolute;left:0;text-align:left;z-index:251660288" from="-9pt,-.5pt" to="81pt,30.7pt"/>
              </w:pict>
            </w:r>
            <w:r w:rsidR="00CE5E08" w:rsidRPr="00494A41">
              <w:t xml:space="preserve">  </w:t>
            </w:r>
            <w:r w:rsidR="005E3666" w:rsidRPr="00025957">
              <w:rPr>
                <w:position w:val="-4"/>
              </w:rPr>
              <w:object w:dxaOrig="220" w:dyaOrig="240">
                <v:shape id="_x0000_i1035" type="#_x0000_t75" style="width:11pt;height:12pt" o:ole="">
                  <v:imagedata r:id="rId29" o:title=""/>
                </v:shape>
                <o:OLEObject Type="Embed" ProgID="Equation.DSMT4" ShapeID="_x0000_i1035" DrawAspect="Content" ObjectID="_1695535856" r:id="rId30"/>
              </w:object>
            </w:r>
          </w:p>
          <w:p w:rsidR="00CE5E08" w:rsidRPr="00494A41" w:rsidRDefault="005E3666" w:rsidP="005E3666">
            <w:pPr>
              <w:jc w:val="center"/>
            </w:pPr>
            <w:r w:rsidRPr="00025957">
              <w:rPr>
                <w:position w:val="-4"/>
              </w:rPr>
              <w:object w:dxaOrig="240" w:dyaOrig="240">
                <v:shape id="_x0000_i1036" type="#_x0000_t75" style="width:12pt;height:12pt" o:ole="">
                  <v:imagedata r:id="rId31" o:title=""/>
                </v:shape>
                <o:OLEObject Type="Embed" ProgID="Equation.DSMT4" ShapeID="_x0000_i1036" DrawAspect="Content" ObjectID="_1695535857" r:id="rId32"/>
              </w:object>
            </w:r>
          </w:p>
        </w:tc>
        <w:tc>
          <w:tcPr>
            <w:tcW w:w="1704" w:type="dxa"/>
            <w:vAlign w:val="center"/>
          </w:tcPr>
          <w:p w:rsidR="00CE5E08" w:rsidRPr="00494A41" w:rsidRDefault="00CE5E08" w:rsidP="0077495E">
            <w:pPr>
              <w:jc w:val="center"/>
            </w:pPr>
            <w:r w:rsidRPr="00494A41">
              <w:t>-1</w:t>
            </w:r>
          </w:p>
        </w:tc>
        <w:tc>
          <w:tcPr>
            <w:tcW w:w="1704" w:type="dxa"/>
            <w:vAlign w:val="center"/>
          </w:tcPr>
          <w:p w:rsidR="00CE5E08" w:rsidRPr="00494A41" w:rsidRDefault="00CE5E08" w:rsidP="0077495E">
            <w:pPr>
              <w:jc w:val="center"/>
            </w:pPr>
            <w:r w:rsidRPr="00494A41">
              <w:t>0</w:t>
            </w:r>
          </w:p>
        </w:tc>
        <w:tc>
          <w:tcPr>
            <w:tcW w:w="1705" w:type="dxa"/>
            <w:vAlign w:val="center"/>
          </w:tcPr>
          <w:p w:rsidR="00CE5E08" w:rsidRPr="00494A41" w:rsidRDefault="00CE5E08" w:rsidP="0077495E">
            <w:pPr>
              <w:jc w:val="center"/>
            </w:pPr>
            <w:r w:rsidRPr="00494A41">
              <w:t>1</w:t>
            </w:r>
          </w:p>
        </w:tc>
      </w:tr>
      <w:tr w:rsidR="00CE5E08" w:rsidRPr="00494A41" w:rsidTr="0077495E">
        <w:trPr>
          <w:jc w:val="center"/>
        </w:trPr>
        <w:tc>
          <w:tcPr>
            <w:tcW w:w="1704" w:type="dxa"/>
            <w:vAlign w:val="center"/>
          </w:tcPr>
          <w:p w:rsidR="00CE5E08" w:rsidRPr="00494A41" w:rsidRDefault="00CE5E08" w:rsidP="0077495E">
            <w:pPr>
              <w:jc w:val="center"/>
            </w:pPr>
            <w:r w:rsidRPr="00494A41">
              <w:t>0</w:t>
            </w:r>
          </w:p>
        </w:tc>
        <w:tc>
          <w:tcPr>
            <w:tcW w:w="1704" w:type="dxa"/>
            <w:vAlign w:val="center"/>
          </w:tcPr>
          <w:p w:rsidR="00CE5E08" w:rsidRPr="00494A41" w:rsidRDefault="00CE5E08" w:rsidP="0077495E">
            <w:pPr>
              <w:jc w:val="center"/>
            </w:pPr>
            <w:r w:rsidRPr="00494A41">
              <w:t>0.07</w:t>
            </w:r>
          </w:p>
        </w:tc>
        <w:tc>
          <w:tcPr>
            <w:tcW w:w="1704" w:type="dxa"/>
            <w:vAlign w:val="center"/>
          </w:tcPr>
          <w:p w:rsidR="00CE5E08" w:rsidRPr="00494A41" w:rsidRDefault="00CE5E08" w:rsidP="0077495E">
            <w:pPr>
              <w:jc w:val="center"/>
            </w:pPr>
            <w:r w:rsidRPr="00494A41">
              <w:t>0.18</w:t>
            </w:r>
          </w:p>
        </w:tc>
        <w:tc>
          <w:tcPr>
            <w:tcW w:w="1705" w:type="dxa"/>
            <w:vAlign w:val="center"/>
          </w:tcPr>
          <w:p w:rsidR="00CE5E08" w:rsidRPr="00494A41" w:rsidRDefault="00CE5E08" w:rsidP="0077495E">
            <w:pPr>
              <w:jc w:val="center"/>
            </w:pPr>
            <w:r w:rsidRPr="00494A41">
              <w:t>0.15</w:t>
            </w:r>
          </w:p>
        </w:tc>
      </w:tr>
      <w:tr w:rsidR="00CE5E08" w:rsidRPr="00494A41" w:rsidTr="0077495E">
        <w:trPr>
          <w:jc w:val="center"/>
        </w:trPr>
        <w:tc>
          <w:tcPr>
            <w:tcW w:w="1704" w:type="dxa"/>
            <w:vAlign w:val="center"/>
          </w:tcPr>
          <w:p w:rsidR="00CE5E08" w:rsidRPr="00494A41" w:rsidRDefault="00CE5E08" w:rsidP="0077495E">
            <w:pPr>
              <w:jc w:val="center"/>
            </w:pPr>
            <w:r w:rsidRPr="00494A41">
              <w:t>1</w:t>
            </w:r>
          </w:p>
        </w:tc>
        <w:tc>
          <w:tcPr>
            <w:tcW w:w="1704" w:type="dxa"/>
            <w:vAlign w:val="center"/>
          </w:tcPr>
          <w:p w:rsidR="00CE5E08" w:rsidRPr="00494A41" w:rsidRDefault="00CE5E08" w:rsidP="0077495E">
            <w:pPr>
              <w:jc w:val="center"/>
            </w:pPr>
            <w:r w:rsidRPr="00494A41">
              <w:t>0.08</w:t>
            </w:r>
          </w:p>
        </w:tc>
        <w:tc>
          <w:tcPr>
            <w:tcW w:w="1704" w:type="dxa"/>
            <w:vAlign w:val="center"/>
          </w:tcPr>
          <w:p w:rsidR="00CE5E08" w:rsidRPr="00494A41" w:rsidRDefault="00CE5E08" w:rsidP="0077495E">
            <w:pPr>
              <w:jc w:val="center"/>
            </w:pPr>
            <w:r w:rsidRPr="00494A41">
              <w:t>0.32</w:t>
            </w:r>
          </w:p>
        </w:tc>
        <w:tc>
          <w:tcPr>
            <w:tcW w:w="1705" w:type="dxa"/>
            <w:vAlign w:val="center"/>
          </w:tcPr>
          <w:p w:rsidR="00CE5E08" w:rsidRPr="00494A41" w:rsidRDefault="00CE5E08" w:rsidP="0077495E">
            <w:pPr>
              <w:jc w:val="center"/>
            </w:pPr>
            <w:r w:rsidRPr="00494A41">
              <w:t>0.20</w:t>
            </w:r>
          </w:p>
        </w:tc>
      </w:tr>
    </w:tbl>
    <w:p w:rsidR="00CE5E08" w:rsidRPr="00417C41" w:rsidRDefault="00CE5E08" w:rsidP="00CE5E08">
      <w:pPr>
        <w:ind w:firstLineChars="200" w:firstLine="480"/>
        <w:rPr>
          <w:u w:val="single"/>
        </w:rPr>
      </w:pPr>
      <w:r w:rsidRPr="00494A41">
        <w:rPr>
          <w:rFonts w:hAnsi="宋体"/>
        </w:rPr>
        <w:t>则</w:t>
      </w:r>
      <w:r w:rsidR="005E3666" w:rsidRPr="00025957">
        <w:rPr>
          <w:position w:val="-4"/>
        </w:rPr>
        <w:object w:dxaOrig="320" w:dyaOrig="300">
          <v:shape id="_x0000_i1037" type="#_x0000_t75" style="width:16pt;height:15.5pt" o:ole="">
            <v:imagedata r:id="rId33" o:title=""/>
          </v:shape>
          <o:OLEObject Type="Embed" ProgID="Equation.DSMT4" ShapeID="_x0000_i1037" DrawAspect="Content" ObjectID="_1695535858" r:id="rId34"/>
        </w:object>
      </w:r>
      <w:r w:rsidRPr="00494A41">
        <w:rPr>
          <w:rFonts w:hAnsi="宋体"/>
        </w:rPr>
        <w:t>和</w:t>
      </w:r>
      <w:r w:rsidR="005E3666" w:rsidRPr="00025957">
        <w:rPr>
          <w:position w:val="-4"/>
        </w:rPr>
        <w:object w:dxaOrig="300" w:dyaOrig="300">
          <v:shape id="_x0000_i1038" type="#_x0000_t75" style="width:15.5pt;height:15.5pt" o:ole="">
            <v:imagedata r:id="rId35" o:title=""/>
          </v:shape>
          <o:OLEObject Type="Embed" ProgID="Equation.DSMT4" ShapeID="_x0000_i1038" DrawAspect="Content" ObjectID="_1695535859" r:id="rId36"/>
        </w:object>
      </w:r>
      <w:r w:rsidRPr="00494A41">
        <w:rPr>
          <w:rFonts w:hAnsi="宋体"/>
        </w:rPr>
        <w:t>的协方差</w:t>
      </w:r>
      <w:r w:rsidR="005E3666" w:rsidRPr="005E3666">
        <w:rPr>
          <w:position w:val="-10"/>
        </w:rPr>
        <w:object w:dxaOrig="1400" w:dyaOrig="360">
          <v:shape id="_x0000_i1039" type="#_x0000_t75" style="width:70pt;height:18pt" o:ole="">
            <v:imagedata r:id="rId37" o:title=""/>
          </v:shape>
          <o:OLEObject Type="Embed" ProgID="Equation.DSMT4" ShapeID="_x0000_i1039" DrawAspect="Content" ObjectID="_1695535860" r:id="rId38"/>
        </w:object>
      </w:r>
      <w:r w:rsidR="00417C41">
        <w:rPr>
          <w:rFonts w:hint="eastAsia"/>
          <w:u w:val="single"/>
        </w:rPr>
        <w:t xml:space="preserve">      </w:t>
      </w:r>
      <w:r w:rsidR="00417C41" w:rsidRPr="00417C41">
        <w:rPr>
          <w:rFonts w:hint="eastAsia"/>
        </w:rPr>
        <w:t>．</w:t>
      </w:r>
    </w:p>
    <w:p w:rsidR="00CE5E08" w:rsidRDefault="00CE5E08" w:rsidP="00CE5E08">
      <w:pPr>
        <w:rPr>
          <w:highlight w:val="green"/>
        </w:rPr>
      </w:pPr>
    </w:p>
    <w:p w:rsidR="00CE5E08" w:rsidRDefault="00CE5E08" w:rsidP="00CE5E08">
      <w:pPr>
        <w:rPr>
          <w:rFonts w:hAnsi="宋体"/>
        </w:rPr>
      </w:pPr>
    </w:p>
    <w:p w:rsidR="00CE5E08" w:rsidRPr="00446450" w:rsidRDefault="00CE5E08" w:rsidP="00446450">
      <w:pPr>
        <w:ind w:left="480" w:hangingChars="200" w:hanging="480"/>
      </w:pPr>
      <w:r>
        <w:rPr>
          <w:rFonts w:hAnsi="宋体"/>
        </w:rPr>
        <w:t>(</w:t>
      </w:r>
      <w:r w:rsidRPr="00494A41">
        <w:t>5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Pr="00494A41">
        <w:rPr>
          <w:rFonts w:hAnsi="宋体"/>
        </w:rPr>
        <w:t>设总体</w:t>
      </w:r>
      <w:r w:rsidR="005E3666" w:rsidRPr="00025957">
        <w:rPr>
          <w:position w:val="-4"/>
        </w:rPr>
        <w:object w:dxaOrig="240" w:dyaOrig="240">
          <v:shape id="_x0000_i1040" type="#_x0000_t75" style="width:12pt;height:12pt" o:ole="">
            <v:imagedata r:id="rId39" o:title=""/>
          </v:shape>
          <o:OLEObject Type="Embed" ProgID="Equation.DSMT4" ShapeID="_x0000_i1040" DrawAspect="Content" ObjectID="_1695535861" r:id="rId40"/>
        </w:object>
      </w:r>
      <w:r w:rsidRPr="00494A41">
        <w:rPr>
          <w:rFonts w:hAnsi="宋体"/>
        </w:rPr>
        <w:t>的概率密度为</w:t>
      </w:r>
      <w:r w:rsidR="005E3666" w:rsidRPr="005E3666">
        <w:rPr>
          <w:position w:val="-32"/>
        </w:rPr>
        <w:object w:dxaOrig="2760" w:dyaOrig="760">
          <v:shape id="_x0000_i1041" type="#_x0000_t75" style="width:138pt;height:38pt" o:ole="">
            <v:imagedata r:id="rId41" o:title=""/>
          </v:shape>
          <o:OLEObject Type="Embed" ProgID="Equation.DSMT4" ShapeID="_x0000_i1041" DrawAspect="Content" ObjectID="_1695535862" r:id="rId42"/>
        </w:object>
      </w:r>
      <w:r w:rsidRPr="00494A41">
        <w:rPr>
          <w:rFonts w:hAnsi="宋体"/>
        </w:rPr>
        <w:t>而</w:t>
      </w:r>
      <w:r w:rsidR="005E3666" w:rsidRPr="005E3666">
        <w:rPr>
          <w:position w:val="-12"/>
        </w:rPr>
        <w:object w:dxaOrig="1260" w:dyaOrig="360">
          <v:shape id="_x0000_i1042" type="#_x0000_t75" style="width:63.5pt;height:18pt" o:ole="">
            <v:imagedata r:id="rId43" o:title=""/>
          </v:shape>
          <o:OLEObject Type="Embed" ProgID="Equation.DSMT4" ShapeID="_x0000_i1042" DrawAspect="Content" ObjectID="_1695535863" r:id="rId44"/>
        </w:object>
      </w:r>
      <w:r w:rsidRPr="00494A41">
        <w:rPr>
          <w:rFonts w:hAnsi="宋体"/>
        </w:rPr>
        <w:t>是来自总体</w:t>
      </w:r>
      <w:r w:rsidR="005E3666" w:rsidRPr="00025957">
        <w:rPr>
          <w:position w:val="-4"/>
        </w:rPr>
        <w:object w:dxaOrig="240" w:dyaOrig="240">
          <v:shape id="_x0000_i1043" type="#_x0000_t75" style="width:12pt;height:12pt" o:ole="">
            <v:imagedata r:id="rId45" o:title=""/>
          </v:shape>
          <o:OLEObject Type="Embed" ProgID="Equation.DSMT4" ShapeID="_x0000_i1043" DrawAspect="Content" ObjectID="_1695535864" r:id="rId46"/>
        </w:object>
      </w:r>
      <w:r w:rsidRPr="00494A41">
        <w:rPr>
          <w:rFonts w:hAnsi="宋体"/>
        </w:rPr>
        <w:t>的简单随机样本，则未知参数</w:t>
      </w:r>
      <w:r w:rsidR="005E3666" w:rsidRPr="005E3666">
        <w:rPr>
          <w:position w:val="-6"/>
        </w:rPr>
        <w:object w:dxaOrig="220" w:dyaOrig="279">
          <v:shape id="_x0000_i1044" type="#_x0000_t75" style="width:11pt;height:14pt" o:ole="">
            <v:imagedata r:id="rId47" o:title=""/>
          </v:shape>
          <o:OLEObject Type="Embed" ProgID="Equation.DSMT4" ShapeID="_x0000_i1044" DrawAspect="Content" ObjectID="_1695535865" r:id="rId48"/>
        </w:object>
      </w:r>
      <w:r w:rsidRPr="00494A41">
        <w:rPr>
          <w:rFonts w:hAnsi="宋体"/>
        </w:rPr>
        <w:t>的矩估计量为</w:t>
      </w:r>
      <w:r>
        <w:rPr>
          <w:rFonts w:hint="eastAsia"/>
          <w:u w:val="single"/>
        </w:rPr>
        <w:t xml:space="preserve">        </w:t>
      </w:r>
      <w:r w:rsidR="00446450" w:rsidRPr="00446450">
        <w:rPr>
          <w:rFonts w:hint="eastAsia"/>
        </w:rPr>
        <w:t>．</w:t>
      </w:r>
    </w:p>
    <w:p w:rsidR="00CE5E08" w:rsidRPr="00CE5E08" w:rsidRDefault="00CE5E08" w:rsidP="00CE5E08"/>
    <w:p w:rsidR="00CE5E08" w:rsidRPr="00494A41" w:rsidRDefault="00CE5E08" w:rsidP="00CE5E08"/>
    <w:p w:rsidR="00CE5E08" w:rsidRPr="00494A41" w:rsidRDefault="00CE5E08" w:rsidP="008A5DFE">
      <w:pPr>
        <w:pStyle w:val="1"/>
      </w:pPr>
      <w:r w:rsidRPr="00494A41">
        <w:t>二、选择题</w:t>
      </w:r>
      <w:r w:rsidR="008A5DFE">
        <w:rPr>
          <w:rFonts w:hint="eastAsia"/>
        </w:rPr>
        <w:t>（</w:t>
      </w:r>
      <w:r w:rsidRPr="00494A41">
        <w:t>本题共5小题，每小题3分，共15分</w:t>
      </w:r>
      <w:r w:rsidR="008A5DFE">
        <w:rPr>
          <w:rFonts w:hint="eastAsia"/>
        </w:rPr>
        <w:t>）</w:t>
      </w:r>
    </w:p>
    <w:p w:rsidR="00F630C0" w:rsidRDefault="00F630C0" w:rsidP="00CE5E08">
      <w:pPr>
        <w:rPr>
          <w:rFonts w:hAnsi="宋体"/>
        </w:rPr>
      </w:pPr>
    </w:p>
    <w:p w:rsidR="00F630C0" w:rsidRDefault="00F630C0" w:rsidP="00CE5E08">
      <w:pPr>
        <w:rPr>
          <w:rFonts w:hAnsi="宋体"/>
        </w:rPr>
      </w:pPr>
    </w:p>
    <w:p w:rsidR="00CE5E08" w:rsidRPr="00494A41" w:rsidRDefault="00CE5E08" w:rsidP="00CE5E08">
      <w:r>
        <w:rPr>
          <w:rFonts w:hAnsi="宋体"/>
        </w:rPr>
        <w:t>(</w:t>
      </w:r>
      <w:r w:rsidRPr="00494A41">
        <w:t>1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Pr="00494A41">
        <w:rPr>
          <w:rFonts w:hAnsi="宋体"/>
        </w:rPr>
        <w:t>设函数</w:t>
      </w:r>
      <w:r w:rsidR="005E3666" w:rsidRPr="005E3666">
        <w:rPr>
          <w:position w:val="-10"/>
        </w:rPr>
        <w:object w:dxaOrig="540" w:dyaOrig="320">
          <v:shape id="_x0000_i1045" type="#_x0000_t75" style="width:27pt;height:16pt" o:ole="">
            <v:imagedata r:id="rId49" o:title=""/>
          </v:shape>
          <o:OLEObject Type="Embed" ProgID="Equation.DSMT4" ShapeID="_x0000_i1045" DrawAspect="Content" ObjectID="_1695535866" r:id="rId50"/>
        </w:object>
      </w:r>
      <w:r w:rsidRPr="00494A41">
        <w:rPr>
          <w:rFonts w:hAnsi="宋体"/>
        </w:rPr>
        <w:t>在闭区间</w:t>
      </w:r>
      <w:r w:rsidR="005E3666" w:rsidRPr="005E3666">
        <w:rPr>
          <w:position w:val="-10"/>
        </w:rPr>
        <w:object w:dxaOrig="540" w:dyaOrig="320">
          <v:shape id="_x0000_i1046" type="#_x0000_t75" style="width:27pt;height:16pt" o:ole="">
            <v:imagedata r:id="rId51" o:title=""/>
          </v:shape>
          <o:OLEObject Type="Embed" ProgID="Equation.DSMT4" ShapeID="_x0000_i1046" DrawAspect="Content" ObjectID="_1695535867" r:id="rId52"/>
        </w:object>
      </w:r>
      <w:r w:rsidRPr="00494A41">
        <w:rPr>
          <w:rFonts w:hAnsi="宋体"/>
        </w:rPr>
        <w:t>上有定义，在开区间</w:t>
      </w:r>
      <w:r w:rsidR="005E3666" w:rsidRPr="005E3666">
        <w:rPr>
          <w:position w:val="-10"/>
        </w:rPr>
        <w:object w:dxaOrig="560" w:dyaOrig="320">
          <v:shape id="_x0000_i1047" type="#_x0000_t75" style="width:28pt;height:16pt" o:ole="">
            <v:imagedata r:id="rId53" o:title=""/>
          </v:shape>
          <o:OLEObject Type="Embed" ProgID="Equation.DSMT4" ShapeID="_x0000_i1047" DrawAspect="Content" ObjectID="_1695535868" r:id="rId54"/>
        </w:object>
      </w:r>
      <w:r w:rsidRPr="00494A41">
        <w:rPr>
          <w:rFonts w:hAnsi="宋体"/>
        </w:rPr>
        <w:t>内可导，则</w:t>
      </w:r>
      <w:r w:rsidRPr="00494A41">
        <w:t>(    )</w:t>
      </w:r>
    </w:p>
    <w:p w:rsidR="00CE5E08" w:rsidRPr="00494A41" w:rsidRDefault="00CE5E08" w:rsidP="00CE5E08">
      <w:pPr>
        <w:ind w:firstLineChars="200" w:firstLine="480"/>
      </w:pPr>
      <w:r w:rsidRPr="00494A41">
        <w:t>(A)</w:t>
      </w:r>
      <w:r w:rsidR="009B3033">
        <w:rPr>
          <w:rFonts w:hint="eastAsia"/>
        </w:rPr>
        <w:t xml:space="preserve"> </w:t>
      </w:r>
      <w:r w:rsidRPr="00494A41">
        <w:rPr>
          <w:rFonts w:hAnsi="宋体"/>
        </w:rPr>
        <w:t>当</w:t>
      </w:r>
      <w:r w:rsidR="005E3666" w:rsidRPr="005E3666">
        <w:rPr>
          <w:position w:val="-10"/>
        </w:rPr>
        <w:object w:dxaOrig="1320" w:dyaOrig="320">
          <v:shape id="_x0000_i1048" type="#_x0000_t75" style="width:66pt;height:16pt" o:ole="">
            <v:imagedata r:id="rId55" o:title=""/>
          </v:shape>
          <o:OLEObject Type="Embed" ProgID="Equation.DSMT4" ShapeID="_x0000_i1048" DrawAspect="Content" ObjectID="_1695535869" r:id="rId56"/>
        </w:object>
      </w:r>
      <w:r w:rsidRPr="00494A41">
        <w:rPr>
          <w:rFonts w:hAnsi="宋体"/>
        </w:rPr>
        <w:t>时，存在</w:t>
      </w:r>
      <w:r w:rsidR="005E3666" w:rsidRPr="005E3666">
        <w:rPr>
          <w:position w:val="-10"/>
        </w:rPr>
        <w:object w:dxaOrig="920" w:dyaOrig="320">
          <v:shape id="_x0000_i1049" type="#_x0000_t75" style="width:46pt;height:16pt" o:ole="">
            <v:imagedata r:id="rId57" o:title=""/>
          </v:shape>
          <o:OLEObject Type="Embed" ProgID="Equation.DSMT4" ShapeID="_x0000_i1049" DrawAspect="Content" ObjectID="_1695535870" r:id="rId58"/>
        </w:object>
      </w:r>
      <w:r w:rsidRPr="00494A41">
        <w:rPr>
          <w:rFonts w:hAnsi="宋体"/>
        </w:rPr>
        <w:t>，使</w:t>
      </w:r>
      <w:r w:rsidR="005E3666" w:rsidRPr="005E3666">
        <w:rPr>
          <w:position w:val="-10"/>
        </w:rPr>
        <w:object w:dxaOrig="880" w:dyaOrig="320">
          <v:shape id="_x0000_i1050" type="#_x0000_t75" style="width:44pt;height:16pt" o:ole="">
            <v:imagedata r:id="rId59" o:title=""/>
          </v:shape>
          <o:OLEObject Type="Embed" ProgID="Equation.DSMT4" ShapeID="_x0000_i1050" DrawAspect="Content" ObjectID="_1695535871" r:id="rId60"/>
        </w:object>
      </w:r>
      <w:r w:rsidRPr="00494A41">
        <w:t>.</w:t>
      </w:r>
    </w:p>
    <w:p w:rsidR="00CE5E08" w:rsidRPr="00494A41" w:rsidRDefault="00CE5E08" w:rsidP="00CE5E08">
      <w:pPr>
        <w:ind w:firstLineChars="200" w:firstLine="480"/>
      </w:pPr>
      <w:r w:rsidRPr="00494A41">
        <w:t>(B)</w:t>
      </w:r>
      <w:r w:rsidR="009B3033">
        <w:rPr>
          <w:rFonts w:hint="eastAsia"/>
        </w:rPr>
        <w:t xml:space="preserve"> </w:t>
      </w:r>
      <w:r w:rsidRPr="00494A41">
        <w:rPr>
          <w:rFonts w:hAnsi="宋体"/>
        </w:rPr>
        <w:t>对任何</w:t>
      </w:r>
      <w:r w:rsidR="005E3666" w:rsidRPr="005E3666">
        <w:rPr>
          <w:position w:val="-10"/>
        </w:rPr>
        <w:object w:dxaOrig="920" w:dyaOrig="320">
          <v:shape id="_x0000_i1051" type="#_x0000_t75" style="width:46pt;height:16pt" o:ole="">
            <v:imagedata r:id="rId61" o:title=""/>
          </v:shape>
          <o:OLEObject Type="Embed" ProgID="Equation.DSMT4" ShapeID="_x0000_i1051" DrawAspect="Content" ObjectID="_1695535872" r:id="rId62"/>
        </w:object>
      </w:r>
      <w:r w:rsidRPr="00494A41">
        <w:rPr>
          <w:rFonts w:hAnsi="宋体"/>
        </w:rPr>
        <w:t>，有</w:t>
      </w:r>
      <w:r w:rsidR="005E3666" w:rsidRPr="005E3666">
        <w:rPr>
          <w:position w:val="-22"/>
        </w:rPr>
        <w:object w:dxaOrig="2040" w:dyaOrig="460">
          <v:shape id="_x0000_i1052" type="#_x0000_t75" style="width:102pt;height:23pt" o:ole="">
            <v:imagedata r:id="rId63" o:title=""/>
          </v:shape>
          <o:OLEObject Type="Embed" ProgID="Equation.DSMT4" ShapeID="_x0000_i1052" DrawAspect="Content" ObjectID="_1695535873" r:id="rId64"/>
        </w:object>
      </w:r>
      <w:r w:rsidRPr="00494A41">
        <w:t>.</w:t>
      </w:r>
    </w:p>
    <w:p w:rsidR="00CE5E08" w:rsidRPr="00494A41" w:rsidRDefault="00CE5E08" w:rsidP="00CE5E08">
      <w:pPr>
        <w:ind w:firstLineChars="200" w:firstLine="480"/>
      </w:pPr>
      <w:r w:rsidRPr="00494A41">
        <w:t>(C)</w:t>
      </w:r>
      <w:r w:rsidR="009B3033">
        <w:rPr>
          <w:rFonts w:hint="eastAsia"/>
        </w:rPr>
        <w:t xml:space="preserve"> </w:t>
      </w:r>
      <w:r w:rsidRPr="00494A41">
        <w:rPr>
          <w:rFonts w:hAnsi="宋体"/>
        </w:rPr>
        <w:t>当</w:t>
      </w:r>
      <w:r w:rsidR="005E3666" w:rsidRPr="005E3666">
        <w:rPr>
          <w:position w:val="-10"/>
        </w:rPr>
        <w:object w:dxaOrig="1200" w:dyaOrig="320">
          <v:shape id="_x0000_i1053" type="#_x0000_t75" style="width:60pt;height:16pt" o:ole="">
            <v:imagedata r:id="rId65" o:title=""/>
          </v:shape>
          <o:OLEObject Type="Embed" ProgID="Equation.DSMT4" ShapeID="_x0000_i1053" DrawAspect="Content" ObjectID="_1695535874" r:id="rId66"/>
        </w:object>
      </w:r>
      <w:r w:rsidRPr="00494A41">
        <w:rPr>
          <w:rFonts w:hAnsi="宋体"/>
        </w:rPr>
        <w:t>时，存在</w:t>
      </w:r>
      <w:r w:rsidR="005E3666" w:rsidRPr="005E3666">
        <w:rPr>
          <w:position w:val="-10"/>
        </w:rPr>
        <w:object w:dxaOrig="920" w:dyaOrig="320">
          <v:shape id="_x0000_i1054" type="#_x0000_t75" style="width:46pt;height:16pt" o:ole="">
            <v:imagedata r:id="rId67" o:title=""/>
          </v:shape>
          <o:OLEObject Type="Embed" ProgID="Equation.DSMT4" ShapeID="_x0000_i1054" DrawAspect="Content" ObjectID="_1695535875" r:id="rId68"/>
        </w:object>
      </w:r>
      <w:r w:rsidRPr="00494A41">
        <w:rPr>
          <w:rFonts w:hAnsi="宋体"/>
        </w:rPr>
        <w:t>，使</w:t>
      </w:r>
      <w:r w:rsidR="005E3666" w:rsidRPr="005E3666">
        <w:rPr>
          <w:position w:val="-10"/>
        </w:rPr>
        <w:object w:dxaOrig="940" w:dyaOrig="320">
          <v:shape id="_x0000_i1055" type="#_x0000_t75" style="width:47pt;height:16pt" o:ole="">
            <v:imagedata r:id="rId69" o:title=""/>
          </v:shape>
          <o:OLEObject Type="Embed" ProgID="Equation.DSMT4" ShapeID="_x0000_i1055" DrawAspect="Content" ObjectID="_1695535876" r:id="rId70"/>
        </w:object>
      </w:r>
      <w:r w:rsidRPr="00494A41">
        <w:t>.</w:t>
      </w:r>
    </w:p>
    <w:p w:rsidR="00CE5E08" w:rsidRPr="00494A41" w:rsidRDefault="00CE5E08" w:rsidP="00CE5E08">
      <w:pPr>
        <w:ind w:firstLineChars="200" w:firstLine="480"/>
      </w:pPr>
      <w:r w:rsidRPr="00494A41">
        <w:t>(D)</w:t>
      </w:r>
      <w:r w:rsidR="009B3033">
        <w:rPr>
          <w:rFonts w:hint="eastAsia"/>
        </w:rPr>
        <w:t xml:space="preserve"> </w:t>
      </w:r>
      <w:r w:rsidRPr="00494A41">
        <w:rPr>
          <w:rFonts w:hAnsi="宋体"/>
        </w:rPr>
        <w:t>存在</w:t>
      </w:r>
      <w:r w:rsidR="005E3666" w:rsidRPr="005E3666">
        <w:rPr>
          <w:position w:val="-10"/>
        </w:rPr>
        <w:object w:dxaOrig="920" w:dyaOrig="320">
          <v:shape id="_x0000_i1056" type="#_x0000_t75" style="width:46pt;height:16pt" o:ole="">
            <v:imagedata r:id="rId71" o:title=""/>
          </v:shape>
          <o:OLEObject Type="Embed" ProgID="Equation.DSMT4" ShapeID="_x0000_i1056" DrawAspect="Content" ObjectID="_1695535877" r:id="rId72"/>
        </w:object>
      </w:r>
      <w:r w:rsidRPr="00494A41">
        <w:rPr>
          <w:rFonts w:hAnsi="宋体"/>
        </w:rPr>
        <w:t>，使</w:t>
      </w:r>
      <w:r w:rsidR="005E3666" w:rsidRPr="005E3666">
        <w:rPr>
          <w:position w:val="-10"/>
        </w:rPr>
        <w:object w:dxaOrig="2580" w:dyaOrig="320">
          <v:shape id="_x0000_i1057" type="#_x0000_t75" style="width:129.5pt;height:16pt" o:ole="">
            <v:imagedata r:id="rId73" o:title=""/>
          </v:shape>
          <o:OLEObject Type="Embed" ProgID="Equation.DSMT4" ShapeID="_x0000_i1057" DrawAspect="Content" ObjectID="_1695535878" r:id="rId74"/>
        </w:object>
      </w:r>
      <w:r w:rsidRPr="00494A41">
        <w:t>.</w:t>
      </w:r>
    </w:p>
    <w:p w:rsidR="00CE5E08" w:rsidRPr="00CB0100" w:rsidRDefault="00CE5E08" w:rsidP="00CE5E08">
      <w:pPr>
        <w:ind w:left="480" w:hangingChars="200" w:hanging="480"/>
        <w:rPr>
          <w:rFonts w:hint="eastAsia"/>
        </w:rPr>
      </w:pPr>
    </w:p>
    <w:p w:rsidR="00CB0100" w:rsidRPr="00CB0100" w:rsidRDefault="00CB0100" w:rsidP="00CE5E08">
      <w:pPr>
        <w:ind w:left="480" w:hangingChars="200" w:hanging="480"/>
      </w:pPr>
    </w:p>
    <w:p w:rsidR="00CE5E08" w:rsidRPr="00494A41" w:rsidRDefault="00CE5E08" w:rsidP="00CE5E08">
      <w:pPr>
        <w:ind w:left="480" w:hangingChars="200" w:hanging="480"/>
      </w:pPr>
      <w:r>
        <w:rPr>
          <w:rFonts w:hAnsi="宋体"/>
        </w:rPr>
        <w:t>(</w:t>
      </w:r>
      <w:r w:rsidRPr="00494A41">
        <w:t>2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Pr="00494A41">
        <w:rPr>
          <w:rFonts w:hAnsi="宋体"/>
        </w:rPr>
        <w:t>设幂级数</w:t>
      </w:r>
      <w:r w:rsidR="005E3666" w:rsidRPr="005E3666">
        <w:rPr>
          <w:position w:val="-28"/>
        </w:rPr>
        <w:object w:dxaOrig="780" w:dyaOrig="680">
          <v:shape id="_x0000_i1058" type="#_x0000_t75" style="width:39pt;height:34pt" o:ole="">
            <v:imagedata r:id="rId75" o:title=""/>
          </v:shape>
          <o:OLEObject Type="Embed" ProgID="Equation.DSMT4" ShapeID="_x0000_i1058" DrawAspect="Content" ObjectID="_1695535879" r:id="rId76"/>
        </w:object>
      </w:r>
      <w:r w:rsidRPr="00494A41">
        <w:rPr>
          <w:rFonts w:hAnsi="宋体"/>
        </w:rPr>
        <w:t>与</w:t>
      </w:r>
      <w:r w:rsidR="005E3666" w:rsidRPr="005E3666">
        <w:rPr>
          <w:position w:val="-28"/>
        </w:rPr>
        <w:object w:dxaOrig="760" w:dyaOrig="680">
          <v:shape id="_x0000_i1059" type="#_x0000_t75" style="width:38pt;height:34pt" o:ole="">
            <v:imagedata r:id="rId77" o:title=""/>
          </v:shape>
          <o:OLEObject Type="Embed" ProgID="Equation.DSMT4" ShapeID="_x0000_i1059" DrawAspect="Content" ObjectID="_1695535880" r:id="rId78"/>
        </w:object>
      </w:r>
      <w:r w:rsidRPr="00494A41">
        <w:rPr>
          <w:rFonts w:hAnsi="宋体"/>
        </w:rPr>
        <w:t>的收敛半径分别为</w:t>
      </w:r>
      <w:r w:rsidR="005E3666" w:rsidRPr="005E3666">
        <w:rPr>
          <w:position w:val="-24"/>
        </w:rPr>
        <w:object w:dxaOrig="400" w:dyaOrig="680">
          <v:shape id="_x0000_i1060" type="#_x0000_t75" style="width:20pt;height:34pt" o:ole="">
            <v:imagedata r:id="rId79" o:title=""/>
          </v:shape>
          <o:OLEObject Type="Embed" ProgID="Equation.DSMT4" ShapeID="_x0000_i1060" DrawAspect="Content" ObjectID="_1695535881" r:id="rId80"/>
        </w:object>
      </w:r>
      <w:r w:rsidRPr="00494A41">
        <w:rPr>
          <w:rFonts w:hAnsi="宋体"/>
        </w:rPr>
        <w:t>与</w:t>
      </w:r>
      <w:r w:rsidR="005E3666" w:rsidRPr="005E3666">
        <w:rPr>
          <w:position w:val="-24"/>
        </w:rPr>
        <w:object w:dxaOrig="220" w:dyaOrig="620">
          <v:shape id="_x0000_i1061" type="#_x0000_t75" style="width:11pt;height:31pt" o:ole="">
            <v:imagedata r:id="rId81" o:title=""/>
          </v:shape>
          <o:OLEObject Type="Embed" ProgID="Equation.DSMT4" ShapeID="_x0000_i1061" DrawAspect="Content" ObjectID="_1695535882" r:id="rId82"/>
        </w:object>
      </w:r>
      <w:r w:rsidRPr="00494A41">
        <w:rPr>
          <w:rFonts w:hAnsi="宋体"/>
        </w:rPr>
        <w:t>，则幂级数</w:t>
      </w:r>
      <w:r w:rsidR="005E3666" w:rsidRPr="005E3666">
        <w:rPr>
          <w:position w:val="-30"/>
        </w:rPr>
        <w:object w:dxaOrig="940" w:dyaOrig="720">
          <v:shape id="_x0000_i1062" type="#_x0000_t75" style="width:47pt;height:36pt" o:ole="">
            <v:imagedata r:id="rId83" o:title=""/>
          </v:shape>
          <o:OLEObject Type="Embed" ProgID="Equation.DSMT4" ShapeID="_x0000_i1062" DrawAspect="Content" ObjectID="_1695535883" r:id="rId84"/>
        </w:object>
      </w:r>
      <w:r w:rsidRPr="00494A41">
        <w:rPr>
          <w:rFonts w:hAnsi="宋体"/>
        </w:rPr>
        <w:t>的收敛半径为</w:t>
      </w:r>
      <w:r w:rsidRPr="00494A41">
        <w:t xml:space="preserve">  </w:t>
      </w:r>
      <w:r>
        <w:rPr>
          <w:rFonts w:hAnsi="宋体"/>
        </w:rPr>
        <w:t>(</w:t>
      </w:r>
      <w:r w:rsidRPr="00494A41">
        <w:t xml:space="preserve">    </w:t>
      </w:r>
      <w:r>
        <w:rPr>
          <w:rFonts w:hAnsi="宋体"/>
        </w:rPr>
        <w:t>)</w:t>
      </w:r>
    </w:p>
    <w:p w:rsidR="00CE5E08" w:rsidRPr="00494A41" w:rsidRDefault="00CE5E08" w:rsidP="00CE5E08">
      <w:pPr>
        <w:ind w:leftChars="200" w:left="480"/>
      </w:pPr>
      <w:r w:rsidRPr="00494A41">
        <w:t xml:space="preserve">(A) </w:t>
      </w:r>
      <w:r w:rsidR="005E3666" w:rsidRPr="005E3666">
        <w:rPr>
          <w:position w:val="-6"/>
        </w:rPr>
        <w:object w:dxaOrig="180" w:dyaOrig="279">
          <v:shape id="_x0000_i1063" type="#_x0000_t75" style="width:9.5pt;height:14pt" o:ole="">
            <v:imagedata r:id="rId85" o:title=""/>
          </v:shape>
          <o:OLEObject Type="Embed" ProgID="Equation.DSMT4" ShapeID="_x0000_i1063" DrawAspect="Content" ObjectID="_1695535884" r:id="rId86"/>
        </w:object>
      </w:r>
      <w:r w:rsidR="00BD02A1">
        <w:rPr>
          <w:rFonts w:hint="eastAsia"/>
        </w:rPr>
        <w:t>．</w:t>
      </w:r>
      <w:r w:rsidR="00BD02A1">
        <w:t xml:space="preserve">       </w:t>
      </w:r>
      <w:r w:rsidR="00BD02A1">
        <w:rPr>
          <w:rFonts w:hint="eastAsia"/>
        </w:rPr>
        <w:t xml:space="preserve"> </w:t>
      </w:r>
      <w:r w:rsidR="00BD02A1">
        <w:t xml:space="preserve"> </w:t>
      </w:r>
      <w:r w:rsidRPr="00494A41">
        <w:t xml:space="preserve">(B) </w:t>
      </w:r>
      <w:r w:rsidR="005E3666" w:rsidRPr="005E3666">
        <w:rPr>
          <w:position w:val="-24"/>
        </w:rPr>
        <w:object w:dxaOrig="400" w:dyaOrig="680">
          <v:shape id="_x0000_i1064" type="#_x0000_t75" style="width:20pt;height:34pt" o:ole="">
            <v:imagedata r:id="rId87" o:title=""/>
          </v:shape>
          <o:OLEObject Type="Embed" ProgID="Equation.DSMT4" ShapeID="_x0000_i1064" DrawAspect="Content" ObjectID="_1695535885" r:id="rId88"/>
        </w:object>
      </w:r>
      <w:r w:rsidR="00BD02A1">
        <w:rPr>
          <w:rFonts w:hint="eastAsia"/>
        </w:rPr>
        <w:t>．</w:t>
      </w:r>
      <w:r w:rsidR="00BD02A1">
        <w:t xml:space="preserve">          </w:t>
      </w:r>
      <w:r w:rsidRPr="00494A41">
        <w:t xml:space="preserve">(C) </w:t>
      </w:r>
      <w:r w:rsidR="005E3666" w:rsidRPr="005E3666">
        <w:rPr>
          <w:position w:val="-24"/>
        </w:rPr>
        <w:object w:dxaOrig="220" w:dyaOrig="620">
          <v:shape id="_x0000_i1065" type="#_x0000_t75" style="width:11pt;height:31pt" o:ole="">
            <v:imagedata r:id="rId89" o:title=""/>
          </v:shape>
          <o:OLEObject Type="Embed" ProgID="Equation.DSMT4" ShapeID="_x0000_i1065" DrawAspect="Content" ObjectID="_1695535886" r:id="rId90"/>
        </w:object>
      </w:r>
      <w:r w:rsidR="00BD02A1">
        <w:rPr>
          <w:rFonts w:hint="eastAsia"/>
        </w:rPr>
        <w:t>．</w:t>
      </w:r>
      <w:r w:rsidR="00BD02A1">
        <w:t xml:space="preserve">         </w:t>
      </w:r>
      <w:r w:rsidRPr="00494A41">
        <w:t>(D)</w:t>
      </w:r>
      <w:r w:rsidR="00BD02A1">
        <w:rPr>
          <w:rFonts w:hint="eastAsia"/>
        </w:rPr>
        <w:t xml:space="preserve"> </w:t>
      </w:r>
      <w:r w:rsidR="005E3666" w:rsidRPr="005E3666">
        <w:rPr>
          <w:position w:val="-24"/>
        </w:rPr>
        <w:object w:dxaOrig="220" w:dyaOrig="620">
          <v:shape id="_x0000_i1066" type="#_x0000_t75" style="width:11pt;height:31pt" o:ole="">
            <v:imagedata r:id="rId91" o:title=""/>
          </v:shape>
          <o:OLEObject Type="Embed" ProgID="Equation.DSMT4" ShapeID="_x0000_i1066" DrawAspect="Content" ObjectID="_1695535887" r:id="rId92"/>
        </w:object>
      </w:r>
      <w:r w:rsidR="00BD02A1">
        <w:rPr>
          <w:rFonts w:hint="eastAsia"/>
        </w:rPr>
        <w:t>．</w:t>
      </w:r>
    </w:p>
    <w:p w:rsidR="00735510" w:rsidRPr="00735510" w:rsidRDefault="00735510" w:rsidP="00735510"/>
    <w:p w:rsidR="00735510" w:rsidRPr="00735510" w:rsidRDefault="00735510" w:rsidP="00735510"/>
    <w:p w:rsidR="00CE5E08" w:rsidRPr="00494A41" w:rsidRDefault="00CE5E08" w:rsidP="00CE5E08">
      <w:pPr>
        <w:spacing w:before="240"/>
      </w:pPr>
      <w:r>
        <w:rPr>
          <w:rFonts w:hAnsi="宋体"/>
        </w:rPr>
        <w:t>(</w:t>
      </w:r>
      <w:r w:rsidRPr="00494A41">
        <w:t>3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Pr="00494A41">
        <w:rPr>
          <w:rFonts w:hAnsi="宋体"/>
        </w:rPr>
        <w:t>设</w:t>
      </w:r>
      <w:r w:rsidR="005E3666" w:rsidRPr="00025957">
        <w:rPr>
          <w:position w:val="-4"/>
        </w:rPr>
        <w:object w:dxaOrig="240" w:dyaOrig="260">
          <v:shape id="_x0000_i1067" type="#_x0000_t75" style="width:12pt;height:13pt" o:ole="">
            <v:imagedata r:id="rId93" o:title=""/>
          </v:shape>
          <o:OLEObject Type="Embed" ProgID="Equation.DSMT4" ShapeID="_x0000_i1067" DrawAspect="Content" ObjectID="_1695535888" r:id="rId94"/>
        </w:object>
      </w:r>
      <w:r w:rsidRPr="00494A41">
        <w:rPr>
          <w:rFonts w:hAnsi="宋体"/>
        </w:rPr>
        <w:t>是</w:t>
      </w:r>
      <w:r w:rsidR="005E3666" w:rsidRPr="00025957">
        <w:rPr>
          <w:position w:val="-4"/>
        </w:rPr>
        <w:object w:dxaOrig="560" w:dyaOrig="200">
          <v:shape id="_x0000_i1068" type="#_x0000_t75" style="width:28pt;height:10pt" o:ole="">
            <v:imagedata r:id="rId95" o:title=""/>
          </v:shape>
          <o:OLEObject Type="Embed" ProgID="Equation.DSMT4" ShapeID="_x0000_i1068" DrawAspect="Content" ObjectID="_1695535889" r:id="rId96"/>
        </w:object>
      </w:r>
      <w:r w:rsidRPr="00494A41">
        <w:rPr>
          <w:rFonts w:hAnsi="宋体"/>
        </w:rPr>
        <w:t>矩阵，</w:t>
      </w:r>
      <w:r w:rsidR="005E3666" w:rsidRPr="00025957">
        <w:rPr>
          <w:position w:val="-4"/>
        </w:rPr>
        <w:object w:dxaOrig="220" w:dyaOrig="240">
          <v:shape id="_x0000_i1069" type="#_x0000_t75" style="width:11pt;height:12pt" o:ole="">
            <v:imagedata r:id="rId97" o:title=""/>
          </v:shape>
          <o:OLEObject Type="Embed" ProgID="Equation.DSMT4" ShapeID="_x0000_i1069" DrawAspect="Content" ObjectID="_1695535890" r:id="rId98"/>
        </w:object>
      </w:r>
      <w:r w:rsidRPr="00494A41">
        <w:rPr>
          <w:rFonts w:hAnsi="宋体"/>
        </w:rPr>
        <w:t>是</w:t>
      </w:r>
      <w:r w:rsidR="005E3666" w:rsidRPr="00025957">
        <w:rPr>
          <w:position w:val="-4"/>
        </w:rPr>
        <w:object w:dxaOrig="560" w:dyaOrig="200">
          <v:shape id="_x0000_i1070" type="#_x0000_t75" style="width:28pt;height:10pt" o:ole="">
            <v:imagedata r:id="rId99" o:title=""/>
          </v:shape>
          <o:OLEObject Type="Embed" ProgID="Equation.DSMT4" ShapeID="_x0000_i1070" DrawAspect="Content" ObjectID="_1695535891" r:id="rId100"/>
        </w:object>
      </w:r>
      <w:r w:rsidRPr="00494A41">
        <w:rPr>
          <w:rFonts w:hAnsi="宋体"/>
        </w:rPr>
        <w:t>矩阵，则线性方程组</w:t>
      </w:r>
      <w:r w:rsidR="005E3666" w:rsidRPr="005E3666">
        <w:rPr>
          <w:position w:val="-14"/>
        </w:rPr>
        <w:object w:dxaOrig="1080" w:dyaOrig="400">
          <v:shape id="_x0000_i1071" type="#_x0000_t75" style="width:54pt;height:20pt" o:ole="">
            <v:imagedata r:id="rId101" o:title=""/>
          </v:shape>
          <o:OLEObject Type="Embed" ProgID="Equation.DSMT4" ShapeID="_x0000_i1071" DrawAspect="Content" ObjectID="_1695535892" r:id="rId102"/>
        </w:object>
      </w:r>
      <w:r>
        <w:rPr>
          <w:rFonts w:hAnsi="宋体"/>
        </w:rPr>
        <w:t>(</w:t>
      </w:r>
      <w:r w:rsidRPr="00494A41">
        <w:t xml:space="preserve">   </w:t>
      </w:r>
      <w:r w:rsidR="00735510">
        <w:rPr>
          <w:rFonts w:hint="eastAsia"/>
        </w:rPr>
        <w:t xml:space="preserve"> </w:t>
      </w:r>
      <w:r>
        <w:rPr>
          <w:rFonts w:hAnsi="宋体"/>
        </w:rPr>
        <w:t>)</w:t>
      </w:r>
    </w:p>
    <w:p w:rsidR="00CE5E08" w:rsidRPr="00494A41" w:rsidRDefault="00CE5E08" w:rsidP="00CE5E08">
      <w:pPr>
        <w:ind w:firstLineChars="200" w:firstLine="480"/>
      </w:pPr>
      <w:r w:rsidRPr="00494A41">
        <w:t>(A)</w:t>
      </w:r>
      <w:r w:rsidR="00735510">
        <w:rPr>
          <w:rFonts w:hint="eastAsia"/>
        </w:rPr>
        <w:t xml:space="preserve"> </w:t>
      </w:r>
      <w:r w:rsidRPr="00494A41">
        <w:rPr>
          <w:rFonts w:hAnsi="宋体"/>
        </w:rPr>
        <w:t>当</w:t>
      </w:r>
      <w:r w:rsidR="005E3666" w:rsidRPr="00025957">
        <w:rPr>
          <w:position w:val="-4"/>
        </w:rPr>
        <w:object w:dxaOrig="600" w:dyaOrig="200">
          <v:shape id="_x0000_i1072" type="#_x0000_t75" style="width:30pt;height:10pt" o:ole="">
            <v:imagedata r:id="rId103" o:title=""/>
          </v:shape>
          <o:OLEObject Type="Embed" ProgID="Equation.DSMT4" ShapeID="_x0000_i1072" DrawAspect="Content" ObjectID="_1695535893" r:id="rId104"/>
        </w:object>
      </w:r>
      <w:r w:rsidRPr="00494A41">
        <w:rPr>
          <w:rFonts w:hAnsi="宋体"/>
        </w:rPr>
        <w:t>时仅有零解</w:t>
      </w:r>
      <w:r w:rsidR="00735510">
        <w:rPr>
          <w:rFonts w:hAnsi="宋体" w:hint="eastAsia"/>
        </w:rPr>
        <w:t>．</w:t>
      </w:r>
      <w:r w:rsidR="00735510">
        <w:t xml:space="preserve">         </w:t>
      </w:r>
      <w:r w:rsidRPr="00494A41">
        <w:t>(B)</w:t>
      </w:r>
      <w:r w:rsidR="00735510">
        <w:rPr>
          <w:rFonts w:hint="eastAsia"/>
        </w:rPr>
        <w:t xml:space="preserve"> </w:t>
      </w:r>
      <w:r w:rsidRPr="00494A41">
        <w:rPr>
          <w:rFonts w:hAnsi="宋体"/>
        </w:rPr>
        <w:t>当</w:t>
      </w:r>
      <w:r w:rsidR="005E3666" w:rsidRPr="00025957">
        <w:rPr>
          <w:position w:val="-4"/>
        </w:rPr>
        <w:object w:dxaOrig="600" w:dyaOrig="200">
          <v:shape id="_x0000_i1073" type="#_x0000_t75" style="width:30pt;height:10pt" o:ole="">
            <v:imagedata r:id="rId105" o:title=""/>
          </v:shape>
          <o:OLEObject Type="Embed" ProgID="Equation.DSMT4" ShapeID="_x0000_i1073" DrawAspect="Content" ObjectID="_1695535894" r:id="rId106"/>
        </w:object>
      </w:r>
      <w:r w:rsidRPr="00494A41">
        <w:rPr>
          <w:rFonts w:hAnsi="宋体"/>
        </w:rPr>
        <w:t>时必有非零解</w:t>
      </w:r>
      <w:r w:rsidR="00735510">
        <w:rPr>
          <w:rFonts w:hint="eastAsia"/>
        </w:rPr>
        <w:t>．</w:t>
      </w:r>
    </w:p>
    <w:p w:rsidR="00CE5E08" w:rsidRPr="00494A41" w:rsidRDefault="00CE5E08" w:rsidP="00CE5E08">
      <w:pPr>
        <w:ind w:firstLineChars="200" w:firstLine="480"/>
      </w:pPr>
      <w:r w:rsidRPr="00494A41">
        <w:t>(C)</w:t>
      </w:r>
      <w:r w:rsidR="00735510">
        <w:rPr>
          <w:rFonts w:hint="eastAsia"/>
        </w:rPr>
        <w:t xml:space="preserve"> </w:t>
      </w:r>
      <w:r w:rsidRPr="00494A41">
        <w:rPr>
          <w:rFonts w:hAnsi="宋体"/>
        </w:rPr>
        <w:t>当</w:t>
      </w:r>
      <w:r w:rsidR="005E3666" w:rsidRPr="00025957">
        <w:rPr>
          <w:position w:val="-4"/>
        </w:rPr>
        <w:object w:dxaOrig="600" w:dyaOrig="200">
          <v:shape id="_x0000_i1074" type="#_x0000_t75" style="width:30pt;height:10pt" o:ole="">
            <v:imagedata r:id="rId107" o:title=""/>
          </v:shape>
          <o:OLEObject Type="Embed" ProgID="Equation.DSMT4" ShapeID="_x0000_i1074" DrawAspect="Content" ObjectID="_1695535895" r:id="rId108"/>
        </w:object>
      </w:r>
      <w:r w:rsidRPr="00494A41">
        <w:rPr>
          <w:rFonts w:hAnsi="宋体"/>
        </w:rPr>
        <w:t>时仅有零解</w:t>
      </w:r>
      <w:r w:rsidR="00735510">
        <w:rPr>
          <w:rFonts w:hAnsi="宋体" w:hint="eastAsia"/>
        </w:rPr>
        <w:t>．</w:t>
      </w:r>
      <w:r w:rsidR="00735510">
        <w:t xml:space="preserve">         </w:t>
      </w:r>
      <w:r w:rsidRPr="00494A41">
        <w:t>(D)</w:t>
      </w:r>
      <w:r w:rsidR="00735510">
        <w:rPr>
          <w:rFonts w:hint="eastAsia"/>
        </w:rPr>
        <w:t xml:space="preserve"> </w:t>
      </w:r>
      <w:r w:rsidRPr="00494A41">
        <w:rPr>
          <w:rFonts w:hAnsi="宋体"/>
        </w:rPr>
        <w:t>当</w:t>
      </w:r>
      <w:r w:rsidR="005E3666" w:rsidRPr="00025957">
        <w:rPr>
          <w:position w:val="-4"/>
        </w:rPr>
        <w:object w:dxaOrig="600" w:dyaOrig="200">
          <v:shape id="_x0000_i1075" type="#_x0000_t75" style="width:30pt;height:10pt" o:ole="">
            <v:imagedata r:id="rId109" o:title=""/>
          </v:shape>
          <o:OLEObject Type="Embed" ProgID="Equation.DSMT4" ShapeID="_x0000_i1075" DrawAspect="Content" ObjectID="_1695535896" r:id="rId110"/>
        </w:object>
      </w:r>
      <w:r w:rsidRPr="00494A41">
        <w:rPr>
          <w:rFonts w:hAnsi="宋体"/>
        </w:rPr>
        <w:t>时必有非零解</w:t>
      </w:r>
      <w:r w:rsidR="00735510">
        <w:rPr>
          <w:rFonts w:hint="eastAsia"/>
        </w:rPr>
        <w:t>．</w:t>
      </w:r>
    </w:p>
    <w:p w:rsidR="008F21D1" w:rsidRDefault="008F21D1" w:rsidP="00207575"/>
    <w:p w:rsidR="008F21D1" w:rsidRPr="008F21D1" w:rsidRDefault="008F21D1" w:rsidP="00207575"/>
    <w:p w:rsidR="00CE5E08" w:rsidRPr="00791FC4" w:rsidRDefault="00CE5E08" w:rsidP="00A45255">
      <w:pPr>
        <w:ind w:left="480" w:hangingChars="200" w:hanging="480"/>
        <w:rPr>
          <w:rFonts w:hAnsi="宋体"/>
        </w:rPr>
      </w:pPr>
      <w:r>
        <w:rPr>
          <w:rFonts w:hAnsi="宋体"/>
        </w:rPr>
        <w:t>(</w:t>
      </w:r>
      <w:r w:rsidRPr="00494A41">
        <w:t>4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Pr="00494A41">
        <w:rPr>
          <w:rFonts w:hAnsi="宋体"/>
        </w:rPr>
        <w:t>设</w:t>
      </w:r>
      <w:r w:rsidR="005E3666" w:rsidRPr="00025957">
        <w:rPr>
          <w:position w:val="-4"/>
        </w:rPr>
        <w:object w:dxaOrig="240" w:dyaOrig="260">
          <v:shape id="_x0000_i1076" type="#_x0000_t75" style="width:12pt;height:13pt" o:ole="">
            <v:imagedata r:id="rId111" o:title=""/>
          </v:shape>
          <o:OLEObject Type="Embed" ProgID="Equation.DSMT4" ShapeID="_x0000_i1076" DrawAspect="Content" ObjectID="_1695535897" r:id="rId112"/>
        </w:object>
      </w:r>
      <w:r w:rsidRPr="00494A41">
        <w:rPr>
          <w:rFonts w:hAnsi="宋体"/>
        </w:rPr>
        <w:t>是</w:t>
      </w:r>
      <w:r w:rsidR="005E3666" w:rsidRPr="00025957">
        <w:rPr>
          <w:position w:val="-4"/>
        </w:rPr>
        <w:object w:dxaOrig="200" w:dyaOrig="200">
          <v:shape id="_x0000_i1077" type="#_x0000_t75" style="width:10pt;height:10pt" o:ole="">
            <v:imagedata r:id="rId113" o:title=""/>
          </v:shape>
          <o:OLEObject Type="Embed" ProgID="Equation.DSMT4" ShapeID="_x0000_i1077" DrawAspect="Content" ObjectID="_1695535898" r:id="rId114"/>
        </w:object>
      </w:r>
      <w:r w:rsidRPr="00494A41">
        <w:rPr>
          <w:rFonts w:hAnsi="宋体"/>
        </w:rPr>
        <w:t>阶实对称矩阵，</w:t>
      </w:r>
      <w:r w:rsidR="005E3666" w:rsidRPr="00025957">
        <w:rPr>
          <w:position w:val="-4"/>
        </w:rPr>
        <w:object w:dxaOrig="220" w:dyaOrig="240">
          <v:shape id="_x0000_i1078" type="#_x0000_t75" style="width:11pt;height:12pt" o:ole="">
            <v:imagedata r:id="rId115" o:title=""/>
          </v:shape>
          <o:OLEObject Type="Embed" ProgID="Equation.DSMT4" ShapeID="_x0000_i1078" DrawAspect="Content" ObjectID="_1695535899" r:id="rId116"/>
        </w:object>
      </w:r>
      <w:r w:rsidRPr="00494A41">
        <w:rPr>
          <w:rFonts w:hAnsi="宋体"/>
        </w:rPr>
        <w:t>是</w:t>
      </w:r>
      <w:r w:rsidR="005E3666" w:rsidRPr="00025957">
        <w:rPr>
          <w:position w:val="-4"/>
        </w:rPr>
        <w:object w:dxaOrig="200" w:dyaOrig="200">
          <v:shape id="_x0000_i1079" type="#_x0000_t75" style="width:10pt;height:10pt" o:ole="">
            <v:imagedata r:id="rId117" o:title=""/>
          </v:shape>
          <o:OLEObject Type="Embed" ProgID="Equation.DSMT4" ShapeID="_x0000_i1079" DrawAspect="Content" ObjectID="_1695535900" r:id="rId118"/>
        </w:object>
      </w:r>
      <w:r w:rsidRPr="00494A41">
        <w:rPr>
          <w:rFonts w:hAnsi="宋体"/>
        </w:rPr>
        <w:t>阶可逆矩阵，已知</w:t>
      </w:r>
      <w:r w:rsidR="005E3666" w:rsidRPr="00025957">
        <w:rPr>
          <w:position w:val="-4"/>
        </w:rPr>
        <w:object w:dxaOrig="200" w:dyaOrig="200">
          <v:shape id="_x0000_i1080" type="#_x0000_t75" style="width:10pt;height:10pt" o:ole="">
            <v:imagedata r:id="rId119" o:title=""/>
          </v:shape>
          <o:OLEObject Type="Embed" ProgID="Equation.DSMT4" ShapeID="_x0000_i1080" DrawAspect="Content" ObjectID="_1695535901" r:id="rId120"/>
        </w:object>
      </w:r>
      <w:r w:rsidRPr="00494A41">
        <w:rPr>
          <w:rFonts w:hAnsi="宋体"/>
        </w:rPr>
        <w:t>维列向量</w:t>
      </w:r>
      <w:r w:rsidR="005E3666" w:rsidRPr="005E3666">
        <w:rPr>
          <w:position w:val="-6"/>
        </w:rPr>
        <w:object w:dxaOrig="240" w:dyaOrig="220">
          <v:shape id="_x0000_i1081" type="#_x0000_t75" style="width:12pt;height:11pt" o:ole="">
            <v:imagedata r:id="rId121" o:title=""/>
          </v:shape>
          <o:OLEObject Type="Embed" ProgID="Equation.DSMT4" ShapeID="_x0000_i1081" DrawAspect="Content" ObjectID="_1695535902" r:id="rId122"/>
        </w:object>
      </w:r>
      <w:r w:rsidRPr="00494A41">
        <w:rPr>
          <w:rFonts w:hAnsi="宋体"/>
        </w:rPr>
        <w:t>是</w:t>
      </w:r>
      <w:r w:rsidR="005E3666" w:rsidRPr="00025957">
        <w:rPr>
          <w:position w:val="-4"/>
        </w:rPr>
        <w:object w:dxaOrig="240" w:dyaOrig="260">
          <v:shape id="_x0000_i1082" type="#_x0000_t75" style="width:12pt;height:13pt" o:ole="">
            <v:imagedata r:id="rId123" o:title=""/>
          </v:shape>
          <o:OLEObject Type="Embed" ProgID="Equation.DSMT4" ShapeID="_x0000_i1082" DrawAspect="Content" ObjectID="_1695535903" r:id="rId124"/>
        </w:object>
      </w:r>
      <w:r w:rsidRPr="00494A41">
        <w:rPr>
          <w:rFonts w:hAnsi="宋体"/>
        </w:rPr>
        <w:t>的属于特征值</w:t>
      </w:r>
      <w:r w:rsidR="005E3666" w:rsidRPr="005E3666">
        <w:rPr>
          <w:position w:val="-6"/>
        </w:rPr>
        <w:object w:dxaOrig="220" w:dyaOrig="279">
          <v:shape id="_x0000_i1083" type="#_x0000_t75" style="width:11pt;height:14pt" o:ole="">
            <v:imagedata r:id="rId125" o:title=""/>
          </v:shape>
          <o:OLEObject Type="Embed" ProgID="Equation.DSMT4" ShapeID="_x0000_i1083" DrawAspect="Content" ObjectID="_1695535904" r:id="rId126"/>
        </w:object>
      </w:r>
      <w:r w:rsidRPr="00494A41">
        <w:rPr>
          <w:rFonts w:hAnsi="宋体"/>
        </w:rPr>
        <w:t>的特征向量，则矩阵</w:t>
      </w:r>
      <w:r w:rsidR="005E3666" w:rsidRPr="005E3666">
        <w:rPr>
          <w:position w:val="-16"/>
        </w:rPr>
        <w:object w:dxaOrig="960" w:dyaOrig="499">
          <v:shape id="_x0000_i1084" type="#_x0000_t75" style="width:48pt;height:25pt" o:ole="">
            <v:imagedata r:id="rId127" o:title=""/>
          </v:shape>
          <o:OLEObject Type="Embed" ProgID="Equation.DSMT4" ShapeID="_x0000_i1084" DrawAspect="Content" ObjectID="_1695535905" r:id="rId128"/>
        </w:object>
      </w:r>
      <w:r w:rsidRPr="00494A41">
        <w:rPr>
          <w:rFonts w:hAnsi="宋体"/>
        </w:rPr>
        <w:t>属于特征值</w:t>
      </w:r>
      <w:r w:rsidR="005E3666" w:rsidRPr="005E3666">
        <w:rPr>
          <w:position w:val="-6"/>
        </w:rPr>
        <w:object w:dxaOrig="220" w:dyaOrig="279">
          <v:shape id="_x0000_i1085" type="#_x0000_t75" style="width:11pt;height:14pt" o:ole="">
            <v:imagedata r:id="rId129" o:title=""/>
          </v:shape>
          <o:OLEObject Type="Embed" ProgID="Equation.DSMT4" ShapeID="_x0000_i1085" DrawAspect="Content" ObjectID="_1695535906" r:id="rId130"/>
        </w:object>
      </w:r>
      <w:r w:rsidRPr="00494A41">
        <w:rPr>
          <w:rFonts w:hAnsi="宋体"/>
        </w:rPr>
        <w:t>的特征向量是</w:t>
      </w:r>
      <w:r>
        <w:rPr>
          <w:rFonts w:hAnsi="宋体"/>
        </w:rPr>
        <w:t>(</w:t>
      </w:r>
      <w:r w:rsidRPr="00494A41">
        <w:t xml:space="preserve">    </w:t>
      </w:r>
      <w:r>
        <w:rPr>
          <w:rFonts w:hAnsi="宋体"/>
        </w:rPr>
        <w:t>)</w:t>
      </w:r>
    </w:p>
    <w:p w:rsidR="00CE5E08" w:rsidRPr="00494A41" w:rsidRDefault="00CE5E08" w:rsidP="00CE5E08">
      <w:pPr>
        <w:ind w:firstLineChars="200" w:firstLine="480"/>
      </w:pPr>
      <w:r w:rsidRPr="00494A41">
        <w:t xml:space="preserve">(A) </w:t>
      </w:r>
      <w:r w:rsidR="005E3666" w:rsidRPr="005E3666">
        <w:rPr>
          <w:position w:val="-6"/>
        </w:rPr>
        <w:object w:dxaOrig="540" w:dyaOrig="320">
          <v:shape id="_x0000_i1086" type="#_x0000_t75" style="width:27pt;height:16pt" o:ole="">
            <v:imagedata r:id="rId131" o:title=""/>
          </v:shape>
          <o:OLEObject Type="Embed" ProgID="Equation.DSMT4" ShapeID="_x0000_i1086" DrawAspect="Content" ObjectID="_1695535907" r:id="rId132"/>
        </w:object>
      </w:r>
      <w:r w:rsidR="00A45255">
        <w:rPr>
          <w:rFonts w:hint="eastAsia"/>
        </w:rPr>
        <w:t>．</w:t>
      </w:r>
      <w:r w:rsidR="00A45255">
        <w:t xml:space="preserve">     </w:t>
      </w:r>
      <w:r w:rsidRPr="00494A41">
        <w:t xml:space="preserve">(B) </w:t>
      </w:r>
      <w:r w:rsidR="005E3666" w:rsidRPr="005E3666">
        <w:rPr>
          <w:position w:val="-6"/>
        </w:rPr>
        <w:object w:dxaOrig="480" w:dyaOrig="320">
          <v:shape id="_x0000_i1087" type="#_x0000_t75" style="width:24pt;height:16pt" o:ole="">
            <v:imagedata r:id="rId133" o:title=""/>
          </v:shape>
          <o:OLEObject Type="Embed" ProgID="Equation.DSMT4" ShapeID="_x0000_i1087" DrawAspect="Content" ObjectID="_1695535908" r:id="rId134"/>
        </w:object>
      </w:r>
      <w:r w:rsidR="00A45255">
        <w:rPr>
          <w:rFonts w:hint="eastAsia"/>
        </w:rPr>
        <w:t>．</w:t>
      </w:r>
      <w:r w:rsidRPr="00494A41">
        <w:t xml:space="preserve">    </w:t>
      </w:r>
      <w:r w:rsidR="00A45255">
        <w:rPr>
          <w:rFonts w:hint="eastAsia"/>
        </w:rPr>
        <w:t xml:space="preserve"> </w:t>
      </w:r>
      <w:r w:rsidRPr="00494A41">
        <w:t>(C)</w:t>
      </w:r>
      <w:r w:rsidR="00A45255">
        <w:rPr>
          <w:rFonts w:hint="eastAsia"/>
        </w:rPr>
        <w:t xml:space="preserve"> </w:t>
      </w:r>
      <w:r w:rsidR="005E3666" w:rsidRPr="005E3666">
        <w:rPr>
          <w:position w:val="-6"/>
        </w:rPr>
        <w:object w:dxaOrig="380" w:dyaOrig="260">
          <v:shape id="_x0000_i1088" type="#_x0000_t75" style="width:19pt;height:13pt" o:ole="">
            <v:imagedata r:id="rId135" o:title=""/>
          </v:shape>
          <o:OLEObject Type="Embed" ProgID="Equation.DSMT4" ShapeID="_x0000_i1088" DrawAspect="Content" ObjectID="_1695535909" r:id="rId136"/>
        </w:object>
      </w:r>
      <w:r w:rsidR="00A45255">
        <w:rPr>
          <w:rFonts w:hint="eastAsia"/>
        </w:rPr>
        <w:t>．</w:t>
      </w:r>
      <w:r w:rsidR="00A45255">
        <w:t xml:space="preserve">     </w:t>
      </w:r>
      <w:r w:rsidRPr="00494A41">
        <w:t>(D)</w:t>
      </w:r>
      <w:r w:rsidR="00A45255">
        <w:rPr>
          <w:rFonts w:hint="eastAsia"/>
        </w:rPr>
        <w:t xml:space="preserve"> </w:t>
      </w:r>
      <w:r w:rsidR="005E3666" w:rsidRPr="005E3666">
        <w:rPr>
          <w:position w:val="-16"/>
        </w:rPr>
        <w:object w:dxaOrig="880" w:dyaOrig="499">
          <v:shape id="_x0000_i1089" type="#_x0000_t75" style="width:44pt;height:25pt" o:ole="">
            <v:imagedata r:id="rId137" o:title=""/>
          </v:shape>
          <o:OLEObject Type="Embed" ProgID="Equation.DSMT4" ShapeID="_x0000_i1089" DrawAspect="Content" ObjectID="_1695535910" r:id="rId138"/>
        </w:object>
      </w:r>
      <w:r w:rsidR="00A45255">
        <w:rPr>
          <w:rFonts w:hint="eastAsia"/>
        </w:rPr>
        <w:t>．</w:t>
      </w:r>
    </w:p>
    <w:p w:rsidR="00F630C0" w:rsidRPr="001B68E5" w:rsidRDefault="00F630C0" w:rsidP="00C31978"/>
    <w:p w:rsidR="00F630C0" w:rsidRDefault="00F630C0" w:rsidP="00C31978"/>
    <w:p w:rsidR="00CE5E08" w:rsidRPr="00494A41" w:rsidRDefault="00CE5E08" w:rsidP="00C31978">
      <w:r w:rsidRPr="00494A41">
        <w:t>(5)</w:t>
      </w:r>
      <w:r>
        <w:rPr>
          <w:rFonts w:hint="eastAsia"/>
        </w:rPr>
        <w:t xml:space="preserve"> </w:t>
      </w:r>
      <w:r w:rsidRPr="00494A41">
        <w:rPr>
          <w:rFonts w:hAnsi="宋体"/>
        </w:rPr>
        <w:t>设随机变量</w:t>
      </w:r>
      <w:r w:rsidR="005E3666" w:rsidRPr="00025957">
        <w:rPr>
          <w:position w:val="-4"/>
        </w:rPr>
        <w:object w:dxaOrig="240" w:dyaOrig="240">
          <v:shape id="_x0000_i1090" type="#_x0000_t75" style="width:12pt;height:12pt" o:ole="">
            <v:imagedata r:id="rId139" o:title=""/>
          </v:shape>
          <o:OLEObject Type="Embed" ProgID="Equation.DSMT4" ShapeID="_x0000_i1090" DrawAspect="Content" ObjectID="_1695535911" r:id="rId140"/>
        </w:object>
      </w:r>
      <w:r w:rsidRPr="00494A41">
        <w:rPr>
          <w:rFonts w:hAnsi="宋体"/>
        </w:rPr>
        <w:t>和</w:t>
      </w:r>
      <w:r w:rsidR="005E3666" w:rsidRPr="00025957">
        <w:rPr>
          <w:position w:val="-4"/>
        </w:rPr>
        <w:object w:dxaOrig="220" w:dyaOrig="240">
          <v:shape id="_x0000_i1091" type="#_x0000_t75" style="width:11pt;height:12pt" o:ole="">
            <v:imagedata r:id="rId141" o:title=""/>
          </v:shape>
          <o:OLEObject Type="Embed" ProgID="Equation.DSMT4" ShapeID="_x0000_i1091" DrawAspect="Content" ObjectID="_1695535912" r:id="rId142"/>
        </w:object>
      </w:r>
      <w:r w:rsidRPr="00494A41">
        <w:rPr>
          <w:rFonts w:hAnsi="宋体"/>
        </w:rPr>
        <w:t>都服从标准正态分布，则</w:t>
      </w:r>
      <w:r>
        <w:rPr>
          <w:rFonts w:hAnsi="宋体"/>
        </w:rPr>
        <w:t>(</w:t>
      </w:r>
      <w:r w:rsidRPr="00494A41">
        <w:t xml:space="preserve">    </w:t>
      </w:r>
      <w:r>
        <w:rPr>
          <w:rFonts w:hAnsi="宋体"/>
        </w:rPr>
        <w:t>)</w:t>
      </w:r>
    </w:p>
    <w:p w:rsidR="00CE5E08" w:rsidRPr="00494A41" w:rsidRDefault="00CE5E08" w:rsidP="00CE5E08">
      <w:pPr>
        <w:ind w:firstLineChars="200" w:firstLine="480"/>
      </w:pPr>
      <w:r w:rsidRPr="00494A41">
        <w:t>(A)</w:t>
      </w:r>
      <w:r w:rsidR="004E4EB2">
        <w:rPr>
          <w:rFonts w:hint="eastAsia"/>
        </w:rPr>
        <w:t xml:space="preserve"> </w:t>
      </w:r>
      <w:r w:rsidR="005E3666" w:rsidRPr="00025957">
        <w:rPr>
          <w:position w:val="-4"/>
        </w:rPr>
        <w:object w:dxaOrig="600" w:dyaOrig="240">
          <v:shape id="_x0000_i1092" type="#_x0000_t75" style="width:30pt;height:12pt" o:ole="">
            <v:imagedata r:id="rId143" o:title=""/>
          </v:shape>
          <o:OLEObject Type="Embed" ProgID="Equation.DSMT4" ShapeID="_x0000_i1092" DrawAspect="Content" ObjectID="_1695535913" r:id="rId144"/>
        </w:object>
      </w:r>
      <w:r w:rsidRPr="00494A41">
        <w:rPr>
          <w:rFonts w:hAnsi="宋体"/>
        </w:rPr>
        <w:t>服从正态分布</w:t>
      </w:r>
      <w:r w:rsidR="004E4EB2">
        <w:rPr>
          <w:rFonts w:hAnsi="宋体" w:hint="eastAsia"/>
        </w:rPr>
        <w:t>．</w:t>
      </w:r>
      <w:r w:rsidR="004E4EB2">
        <w:rPr>
          <w:rFonts w:hint="eastAsia"/>
        </w:rPr>
        <w:tab/>
      </w:r>
      <w:r w:rsidR="004E4EB2">
        <w:rPr>
          <w:rFonts w:hint="eastAsia"/>
        </w:rPr>
        <w:tab/>
      </w:r>
      <w:r w:rsidR="004E4EB2">
        <w:rPr>
          <w:rFonts w:hint="eastAsia"/>
        </w:rPr>
        <w:tab/>
      </w:r>
      <w:r w:rsidR="004E4EB2">
        <w:rPr>
          <w:rFonts w:hint="eastAsia"/>
        </w:rPr>
        <w:tab/>
      </w:r>
      <w:r w:rsidRPr="00494A41">
        <w:t>(B)</w:t>
      </w:r>
      <w:r w:rsidR="004E4EB2">
        <w:rPr>
          <w:rFonts w:hint="eastAsia"/>
        </w:rPr>
        <w:t xml:space="preserve"> </w:t>
      </w:r>
      <w:r w:rsidR="005E3666" w:rsidRPr="00025957">
        <w:rPr>
          <w:position w:val="-4"/>
        </w:rPr>
        <w:object w:dxaOrig="780" w:dyaOrig="300">
          <v:shape id="_x0000_i1093" type="#_x0000_t75" style="width:39pt;height:15.5pt" o:ole="">
            <v:imagedata r:id="rId145" o:title=""/>
          </v:shape>
          <o:OLEObject Type="Embed" ProgID="Equation.DSMT4" ShapeID="_x0000_i1093" DrawAspect="Content" ObjectID="_1695535914" r:id="rId146"/>
        </w:object>
      </w:r>
      <w:r w:rsidRPr="00494A41">
        <w:rPr>
          <w:rFonts w:hAnsi="宋体"/>
        </w:rPr>
        <w:t>服从</w:t>
      </w:r>
      <w:r w:rsidR="005E3666" w:rsidRPr="005E3666">
        <w:rPr>
          <w:position w:val="-10"/>
        </w:rPr>
        <w:object w:dxaOrig="320" w:dyaOrig="360">
          <v:shape id="_x0000_i1094" type="#_x0000_t75" style="width:16pt;height:18pt" o:ole="">
            <v:imagedata r:id="rId147" o:title=""/>
          </v:shape>
          <o:OLEObject Type="Embed" ProgID="Equation.DSMT4" ShapeID="_x0000_i1094" DrawAspect="Content" ObjectID="_1695535915" r:id="rId148"/>
        </w:object>
      </w:r>
      <w:r w:rsidRPr="00494A41">
        <w:rPr>
          <w:rFonts w:hAnsi="宋体"/>
        </w:rPr>
        <w:t>分布</w:t>
      </w:r>
      <w:r w:rsidR="004E4EB2">
        <w:rPr>
          <w:rFonts w:hAnsi="宋体" w:hint="eastAsia"/>
        </w:rPr>
        <w:t>．</w:t>
      </w:r>
    </w:p>
    <w:p w:rsidR="00CE5E08" w:rsidRDefault="00CE5E08" w:rsidP="00177B46">
      <w:pPr>
        <w:ind w:firstLineChars="200" w:firstLine="480"/>
        <w:rPr>
          <w:rFonts w:hAnsi="宋体"/>
        </w:rPr>
      </w:pPr>
      <w:r w:rsidRPr="00494A41">
        <w:t>(C)</w:t>
      </w:r>
      <w:r w:rsidR="004E4EB2">
        <w:rPr>
          <w:rFonts w:hint="eastAsia"/>
        </w:rPr>
        <w:t xml:space="preserve"> </w:t>
      </w:r>
      <w:r w:rsidR="005E3666" w:rsidRPr="00025957">
        <w:rPr>
          <w:position w:val="-4"/>
        </w:rPr>
        <w:object w:dxaOrig="320" w:dyaOrig="300">
          <v:shape id="_x0000_i1095" type="#_x0000_t75" style="width:16pt;height:15.5pt" o:ole="">
            <v:imagedata r:id="rId149" o:title=""/>
          </v:shape>
          <o:OLEObject Type="Embed" ProgID="Equation.DSMT4" ShapeID="_x0000_i1095" DrawAspect="Content" ObjectID="_1695535916" r:id="rId150"/>
        </w:object>
      </w:r>
      <w:r w:rsidRPr="00494A41">
        <w:rPr>
          <w:rFonts w:hAnsi="宋体"/>
        </w:rPr>
        <w:t>和</w:t>
      </w:r>
      <w:r w:rsidR="005E3666" w:rsidRPr="00025957">
        <w:rPr>
          <w:position w:val="-4"/>
        </w:rPr>
        <w:object w:dxaOrig="300" w:dyaOrig="300">
          <v:shape id="_x0000_i1096" type="#_x0000_t75" style="width:15.5pt;height:15.5pt" o:ole="">
            <v:imagedata r:id="rId151" o:title=""/>
          </v:shape>
          <o:OLEObject Type="Embed" ProgID="Equation.DSMT4" ShapeID="_x0000_i1096" DrawAspect="Content" ObjectID="_1695535917" r:id="rId152"/>
        </w:object>
      </w:r>
      <w:r w:rsidRPr="00494A41">
        <w:rPr>
          <w:rFonts w:hAnsi="宋体"/>
        </w:rPr>
        <w:t>都服从</w:t>
      </w:r>
      <w:r w:rsidR="005E3666" w:rsidRPr="005E3666">
        <w:rPr>
          <w:position w:val="-10"/>
        </w:rPr>
        <w:object w:dxaOrig="320" w:dyaOrig="360">
          <v:shape id="_x0000_i1097" type="#_x0000_t75" style="width:16pt;height:18pt" o:ole="">
            <v:imagedata r:id="rId153" o:title=""/>
          </v:shape>
          <o:OLEObject Type="Embed" ProgID="Equation.DSMT4" ShapeID="_x0000_i1097" DrawAspect="Content" ObjectID="_1695535918" r:id="rId154"/>
        </w:object>
      </w:r>
      <w:r w:rsidRPr="00494A41">
        <w:rPr>
          <w:rFonts w:hAnsi="宋体"/>
        </w:rPr>
        <w:t>分布</w:t>
      </w:r>
      <w:r w:rsidR="004E4EB2">
        <w:rPr>
          <w:rFonts w:hAnsi="宋体" w:hint="eastAsia"/>
        </w:rPr>
        <w:t>．</w:t>
      </w:r>
      <w:r w:rsidR="004E4EB2">
        <w:rPr>
          <w:rFonts w:hint="eastAsia"/>
        </w:rPr>
        <w:tab/>
      </w:r>
      <w:r w:rsidR="004E4EB2">
        <w:rPr>
          <w:rFonts w:hint="eastAsia"/>
        </w:rPr>
        <w:tab/>
      </w:r>
      <w:r w:rsidR="004E4EB2">
        <w:rPr>
          <w:rFonts w:hint="eastAsia"/>
        </w:rPr>
        <w:tab/>
      </w:r>
      <w:r w:rsidRPr="00494A41">
        <w:t>(D)</w:t>
      </w:r>
      <w:r w:rsidR="004E4EB2">
        <w:rPr>
          <w:rFonts w:hint="eastAsia"/>
        </w:rPr>
        <w:t xml:space="preserve"> </w:t>
      </w:r>
      <w:r w:rsidR="005E3666" w:rsidRPr="005E3666">
        <w:rPr>
          <w:position w:val="-10"/>
        </w:rPr>
        <w:object w:dxaOrig="740" w:dyaOrig="360">
          <v:shape id="_x0000_i1098" type="#_x0000_t75" style="width:37pt;height:18pt" o:ole="">
            <v:imagedata r:id="rId155" o:title=""/>
          </v:shape>
          <o:OLEObject Type="Embed" ProgID="Equation.DSMT4" ShapeID="_x0000_i1098" DrawAspect="Content" ObjectID="_1695535919" r:id="rId156"/>
        </w:object>
      </w:r>
      <w:r w:rsidRPr="00494A41">
        <w:rPr>
          <w:rFonts w:hAnsi="宋体"/>
        </w:rPr>
        <w:t>服从</w:t>
      </w:r>
      <w:r w:rsidR="005E3666" w:rsidRPr="00025957">
        <w:rPr>
          <w:position w:val="-4"/>
        </w:rPr>
        <w:object w:dxaOrig="220" w:dyaOrig="240">
          <v:shape id="_x0000_i1099" type="#_x0000_t75" style="width:11pt;height:12pt" o:ole="">
            <v:imagedata r:id="rId157" o:title=""/>
          </v:shape>
          <o:OLEObject Type="Embed" ProgID="Equation.DSMT4" ShapeID="_x0000_i1099" DrawAspect="Content" ObjectID="_1695535920" r:id="rId158"/>
        </w:object>
      </w:r>
      <w:r w:rsidRPr="00494A41">
        <w:rPr>
          <w:rFonts w:hAnsi="宋体"/>
        </w:rPr>
        <w:t>分布</w:t>
      </w:r>
      <w:r w:rsidR="004E4EB2">
        <w:rPr>
          <w:rFonts w:hAnsi="宋体" w:hint="eastAsia"/>
        </w:rPr>
        <w:t>．</w:t>
      </w:r>
    </w:p>
    <w:p w:rsidR="00F630C0" w:rsidRPr="00F630C0" w:rsidRDefault="00F630C0" w:rsidP="00C31978"/>
    <w:p w:rsidR="00F630C0" w:rsidRPr="00494A41" w:rsidRDefault="00F630C0" w:rsidP="00C31978"/>
    <w:p w:rsidR="00CE5E08" w:rsidRPr="00494A41" w:rsidRDefault="00CE5E08" w:rsidP="008A5DFE">
      <w:pPr>
        <w:pStyle w:val="1"/>
      </w:pPr>
      <w:r w:rsidRPr="00494A41">
        <w:t>三、</w:t>
      </w:r>
      <w:r w:rsidR="008A5DFE">
        <w:rPr>
          <w:rFonts w:hint="eastAsia"/>
        </w:rPr>
        <w:t>（</w:t>
      </w:r>
      <w:r w:rsidRPr="00494A41">
        <w:t>本题满分5分</w:t>
      </w:r>
      <w:r w:rsidR="008A5DFE">
        <w:rPr>
          <w:rFonts w:hint="eastAsia"/>
        </w:rPr>
        <w:t>）</w:t>
      </w:r>
    </w:p>
    <w:p w:rsidR="00CE5E08" w:rsidRPr="00494A41" w:rsidRDefault="00CE5E08" w:rsidP="00CE5E08">
      <w:pPr>
        <w:ind w:firstLineChars="200" w:firstLine="480"/>
      </w:pPr>
      <w:r w:rsidRPr="00494A41">
        <w:rPr>
          <w:rFonts w:hAnsi="宋体"/>
        </w:rPr>
        <w:t>求极限</w:t>
      </w:r>
      <w:r w:rsidR="005E3666" w:rsidRPr="005E3666">
        <w:rPr>
          <w:position w:val="-28"/>
        </w:rPr>
        <w:object w:dxaOrig="2960" w:dyaOrig="980">
          <v:shape id="_x0000_i1100" type="#_x0000_t75" style="width:148pt;height:49pt" o:ole="">
            <v:imagedata r:id="rId159" o:title=""/>
          </v:shape>
          <o:OLEObject Type="Embed" ProgID="Equation.DSMT4" ShapeID="_x0000_i1100" DrawAspect="Content" ObjectID="_1695535921" r:id="rId160"/>
        </w:object>
      </w:r>
      <w:r w:rsidR="000F79AE">
        <w:rPr>
          <w:rFonts w:hint="eastAsia"/>
        </w:rPr>
        <w:t>．</w:t>
      </w:r>
    </w:p>
    <w:p w:rsidR="00CE5E08" w:rsidRPr="00367B12" w:rsidRDefault="00CE5E08" w:rsidP="00CE5E08">
      <w:pPr>
        <w:rPr>
          <w:rFonts w:hAnsi="宋体"/>
        </w:rPr>
      </w:pPr>
    </w:p>
    <w:p w:rsidR="008A5DFE" w:rsidRPr="008A5DFE" w:rsidRDefault="008A5DFE" w:rsidP="00CE5E08">
      <w:pPr>
        <w:rPr>
          <w:rFonts w:hAnsi="宋体"/>
        </w:rPr>
      </w:pPr>
    </w:p>
    <w:p w:rsidR="00CE5E08" w:rsidRPr="00494A41" w:rsidRDefault="00CE5E08" w:rsidP="008A5DFE">
      <w:pPr>
        <w:pStyle w:val="1"/>
      </w:pPr>
      <w:r w:rsidRPr="00494A41">
        <w:t>四、</w:t>
      </w:r>
      <w:r w:rsidR="008A5DFE">
        <w:rPr>
          <w:rFonts w:hint="eastAsia"/>
        </w:rPr>
        <w:t>（</w:t>
      </w:r>
      <w:r w:rsidRPr="00494A41">
        <w:t>本题满分7分</w:t>
      </w:r>
      <w:r w:rsidR="008A5DFE">
        <w:rPr>
          <w:rFonts w:hint="eastAsia"/>
        </w:rPr>
        <w:t>）</w:t>
      </w:r>
    </w:p>
    <w:p w:rsidR="00CE5E08" w:rsidRPr="00494A41" w:rsidRDefault="00CE5E08" w:rsidP="00CE5E08">
      <w:pPr>
        <w:ind w:leftChars="200" w:left="480"/>
      </w:pPr>
      <w:r w:rsidRPr="00494A41">
        <w:rPr>
          <w:rFonts w:hAnsi="宋体"/>
        </w:rPr>
        <w:t>设函数</w:t>
      </w:r>
      <w:r w:rsidR="005E3666" w:rsidRPr="005E3666">
        <w:rPr>
          <w:position w:val="-10"/>
        </w:rPr>
        <w:object w:dxaOrig="1320" w:dyaOrig="320">
          <v:shape id="_x0000_i1101" type="#_x0000_t75" style="width:66pt;height:16pt" o:ole="">
            <v:imagedata r:id="rId161" o:title=""/>
          </v:shape>
          <o:OLEObject Type="Embed" ProgID="Equation.DSMT4" ShapeID="_x0000_i1101" DrawAspect="Content" ObjectID="_1695535922" r:id="rId162"/>
        </w:object>
      </w:r>
      <w:r w:rsidRPr="00494A41">
        <w:rPr>
          <w:rFonts w:hAnsi="宋体"/>
        </w:rPr>
        <w:t>有连续偏导数，且</w:t>
      </w:r>
      <w:r w:rsidR="005E3666" w:rsidRPr="005E3666">
        <w:rPr>
          <w:position w:val="-10"/>
        </w:rPr>
        <w:object w:dxaOrig="1100" w:dyaOrig="320">
          <v:shape id="_x0000_i1102" type="#_x0000_t75" style="width:55pt;height:16pt" o:ole="">
            <v:imagedata r:id="rId163" o:title=""/>
          </v:shape>
          <o:OLEObject Type="Embed" ProgID="Equation.DSMT4" ShapeID="_x0000_i1102" DrawAspect="Content" ObjectID="_1695535923" r:id="rId164"/>
        </w:object>
      </w:r>
      <w:r w:rsidRPr="00494A41">
        <w:rPr>
          <w:rFonts w:hAnsi="宋体"/>
        </w:rPr>
        <w:t>由方程</w:t>
      </w:r>
      <w:r w:rsidR="005E3666" w:rsidRPr="005E3666">
        <w:rPr>
          <w:position w:val="-10"/>
        </w:rPr>
        <w:object w:dxaOrig="1540" w:dyaOrig="360">
          <v:shape id="_x0000_i1103" type="#_x0000_t75" style="width:77pt;height:18pt" o:ole="">
            <v:imagedata r:id="rId165" o:title=""/>
          </v:shape>
          <o:OLEObject Type="Embed" ProgID="Equation.DSMT4" ShapeID="_x0000_i1103" DrawAspect="Content" ObjectID="_1695535924" r:id="rId166"/>
        </w:object>
      </w:r>
      <w:r w:rsidRPr="00494A41">
        <w:rPr>
          <w:rFonts w:hAnsi="宋体"/>
        </w:rPr>
        <w:t>所确定，求</w:t>
      </w:r>
      <w:r w:rsidR="005E3666" w:rsidRPr="005E3666">
        <w:rPr>
          <w:position w:val="-6"/>
        </w:rPr>
        <w:object w:dxaOrig="320" w:dyaOrig="279">
          <v:shape id="_x0000_i1104" type="#_x0000_t75" style="width:16pt;height:14pt" o:ole="">
            <v:imagedata r:id="rId167" o:title=""/>
          </v:shape>
          <o:OLEObject Type="Embed" ProgID="Equation.DSMT4" ShapeID="_x0000_i1104" DrawAspect="Content" ObjectID="_1695535925" r:id="rId168"/>
        </w:object>
      </w:r>
      <w:r w:rsidRPr="00494A41">
        <w:t>.</w:t>
      </w:r>
    </w:p>
    <w:p w:rsidR="00CE5E08" w:rsidRPr="00367B12" w:rsidRDefault="00CE5E08" w:rsidP="00CE5E08">
      <w:pPr>
        <w:rPr>
          <w:rFonts w:hAnsi="宋体"/>
        </w:rPr>
      </w:pPr>
    </w:p>
    <w:p w:rsidR="008A5DFE" w:rsidRPr="008A5DFE" w:rsidRDefault="008A5DFE" w:rsidP="00CE5E08">
      <w:pPr>
        <w:rPr>
          <w:rFonts w:hAnsi="宋体"/>
        </w:rPr>
      </w:pPr>
    </w:p>
    <w:p w:rsidR="00CE5E08" w:rsidRPr="00494A41" w:rsidRDefault="00CE5E08" w:rsidP="008A5DFE">
      <w:pPr>
        <w:pStyle w:val="1"/>
      </w:pPr>
      <w:r w:rsidRPr="00494A41">
        <w:t>五、</w:t>
      </w:r>
      <w:r w:rsidR="008A5DFE">
        <w:rPr>
          <w:rFonts w:hint="eastAsia"/>
        </w:rPr>
        <w:t>（</w:t>
      </w:r>
      <w:r w:rsidRPr="00494A41">
        <w:t>本题满分6分</w:t>
      </w:r>
      <w:r w:rsidR="008A5DFE">
        <w:rPr>
          <w:rFonts w:hint="eastAsia"/>
        </w:rPr>
        <w:t>）</w:t>
      </w:r>
    </w:p>
    <w:p w:rsidR="00CE5E08" w:rsidRPr="00CB0100" w:rsidRDefault="00CE5E08" w:rsidP="00CB0100">
      <w:pPr>
        <w:ind w:firstLineChars="200" w:firstLine="480"/>
      </w:pPr>
      <w:r w:rsidRPr="00494A41">
        <w:rPr>
          <w:rFonts w:hAnsi="宋体"/>
        </w:rPr>
        <w:t>设</w:t>
      </w:r>
      <w:r w:rsidR="005E3666" w:rsidRPr="005E3666">
        <w:rPr>
          <w:position w:val="-24"/>
        </w:rPr>
        <w:object w:dxaOrig="1680" w:dyaOrig="620">
          <v:shape id="_x0000_i1105" type="#_x0000_t75" style="width:84pt;height:31pt" o:ole="">
            <v:imagedata r:id="rId169" o:title=""/>
          </v:shape>
          <o:OLEObject Type="Embed" ProgID="Equation.DSMT4" ShapeID="_x0000_i1105" DrawAspect="Content" ObjectID="_1695535926" r:id="rId170"/>
        </w:object>
      </w:r>
      <w:r w:rsidR="00B02AFF">
        <w:rPr>
          <w:rFonts w:hint="eastAsia"/>
        </w:rPr>
        <w:t>，</w:t>
      </w:r>
      <w:r w:rsidRPr="00494A41">
        <w:rPr>
          <w:rFonts w:hAnsi="宋体"/>
        </w:rPr>
        <w:t>求</w:t>
      </w:r>
      <w:r w:rsidR="005E3666" w:rsidRPr="005E3666">
        <w:rPr>
          <w:position w:val="-28"/>
        </w:rPr>
        <w:object w:dxaOrig="1579" w:dyaOrig="720">
          <v:shape id="_x0000_i1106" type="#_x0000_t75" style="width:79pt;height:36pt" o:ole="">
            <v:imagedata r:id="rId171" o:title=""/>
          </v:shape>
          <o:OLEObject Type="Embed" ProgID="Equation.DSMT4" ShapeID="_x0000_i1106" DrawAspect="Content" ObjectID="_1695535927" r:id="rId172"/>
        </w:object>
      </w:r>
      <w:r w:rsidR="00B02AFF">
        <w:rPr>
          <w:rFonts w:hint="eastAsia"/>
        </w:rPr>
        <w:t>．</w:t>
      </w:r>
    </w:p>
    <w:p w:rsidR="00CE5E08" w:rsidRPr="00C20ED3" w:rsidRDefault="00CE5E08" w:rsidP="000F1586">
      <w:pPr>
        <w:autoSpaceDE w:val="0"/>
        <w:autoSpaceDN w:val="0"/>
        <w:adjustRightInd w:val="0"/>
        <w:rPr>
          <w:rFonts w:ascii="宋体" w:cs="宋体"/>
          <w:color w:val="000000"/>
          <w:kern w:val="0"/>
          <w:szCs w:val="21"/>
        </w:rPr>
      </w:pPr>
    </w:p>
    <w:p w:rsidR="00CE5E08" w:rsidRPr="00367B12" w:rsidRDefault="00CE5E08" w:rsidP="00CE5E08">
      <w:pPr>
        <w:rPr>
          <w:rFonts w:hAnsi="宋体"/>
        </w:rPr>
      </w:pPr>
    </w:p>
    <w:p w:rsidR="00CE5E08" w:rsidRPr="00494A41" w:rsidRDefault="00CE5E08" w:rsidP="008A5DFE">
      <w:pPr>
        <w:pStyle w:val="1"/>
      </w:pPr>
      <w:r w:rsidRPr="00494A41">
        <w:lastRenderedPageBreak/>
        <w:t>六、</w:t>
      </w:r>
      <w:r w:rsidR="008A5DFE">
        <w:rPr>
          <w:rFonts w:hint="eastAsia"/>
        </w:rPr>
        <w:t>（</w:t>
      </w:r>
      <w:r w:rsidRPr="00494A41">
        <w:t>本题满分7分</w:t>
      </w:r>
      <w:r w:rsidR="008A5DFE">
        <w:rPr>
          <w:rFonts w:hint="eastAsia"/>
        </w:rPr>
        <w:t>）</w:t>
      </w:r>
    </w:p>
    <w:p w:rsidR="00CE5E08" w:rsidRPr="00494A41" w:rsidRDefault="00CE5E08" w:rsidP="00B5433C">
      <w:pPr>
        <w:ind w:leftChars="200" w:left="480"/>
      </w:pPr>
      <w:r w:rsidRPr="00494A41">
        <w:rPr>
          <w:rFonts w:hAnsi="宋体"/>
        </w:rPr>
        <w:t>设</w:t>
      </w:r>
      <w:r w:rsidR="005E3666" w:rsidRPr="005E3666">
        <w:rPr>
          <w:position w:val="-12"/>
        </w:rPr>
        <w:object w:dxaOrig="279" w:dyaOrig="360">
          <v:shape id="_x0000_i1107" type="#_x0000_t75" style="width:14pt;height:18pt" o:ole="">
            <v:imagedata r:id="rId173" o:title=""/>
          </v:shape>
          <o:OLEObject Type="Embed" ProgID="Equation.DSMT4" ShapeID="_x0000_i1107" DrawAspect="Content" ObjectID="_1695535928" r:id="rId174"/>
        </w:object>
      </w:r>
      <w:r w:rsidRPr="00494A41">
        <w:rPr>
          <w:rFonts w:hAnsi="宋体"/>
        </w:rPr>
        <w:t>是由抛物线</w:t>
      </w:r>
      <w:r w:rsidR="005E3666" w:rsidRPr="005E3666">
        <w:rPr>
          <w:position w:val="-10"/>
        </w:rPr>
        <w:object w:dxaOrig="800" w:dyaOrig="360">
          <v:shape id="_x0000_i1108" type="#_x0000_t75" style="width:40pt;height:18pt" o:ole="">
            <v:imagedata r:id="rId175" o:title=""/>
          </v:shape>
          <o:OLEObject Type="Embed" ProgID="Equation.DSMT4" ShapeID="_x0000_i1108" DrawAspect="Content" ObjectID="_1695535929" r:id="rId176"/>
        </w:object>
      </w:r>
      <w:r w:rsidRPr="00494A41">
        <w:rPr>
          <w:rFonts w:hAnsi="宋体"/>
        </w:rPr>
        <w:t>和直线</w:t>
      </w:r>
      <w:r w:rsidR="005E3666" w:rsidRPr="005E3666">
        <w:rPr>
          <w:position w:val="-6"/>
        </w:rPr>
        <w:object w:dxaOrig="560" w:dyaOrig="220">
          <v:shape id="_x0000_i1109" type="#_x0000_t75" style="width:28pt;height:11pt" o:ole="">
            <v:imagedata r:id="rId177" o:title=""/>
          </v:shape>
          <o:OLEObject Type="Embed" ProgID="Equation.DSMT4" ShapeID="_x0000_i1109" DrawAspect="Content" ObjectID="_1695535930" r:id="rId178"/>
        </w:object>
      </w:r>
      <w:r w:rsidR="009C3DAB">
        <w:rPr>
          <w:rFonts w:hint="eastAsia"/>
        </w:rPr>
        <w:t>，</w:t>
      </w:r>
      <w:r w:rsidR="005E3666" w:rsidRPr="00025957">
        <w:rPr>
          <w:position w:val="-4"/>
        </w:rPr>
        <w:object w:dxaOrig="560" w:dyaOrig="260">
          <v:shape id="_x0000_i1110" type="#_x0000_t75" style="width:28pt;height:13pt" o:ole="">
            <v:imagedata r:id="rId179" o:title=""/>
          </v:shape>
          <o:OLEObject Type="Embed" ProgID="Equation.DSMT4" ShapeID="_x0000_i1110" DrawAspect="Content" ObjectID="_1695535931" r:id="rId180"/>
        </w:object>
      </w:r>
      <w:r w:rsidRPr="00494A41">
        <w:rPr>
          <w:rFonts w:hAnsi="宋体"/>
        </w:rPr>
        <w:t>及</w:t>
      </w:r>
      <w:r w:rsidR="005E3666" w:rsidRPr="005E3666">
        <w:rPr>
          <w:position w:val="-10"/>
        </w:rPr>
        <w:object w:dxaOrig="580" w:dyaOrig="320">
          <v:shape id="_x0000_i1111" type="#_x0000_t75" style="width:29pt;height:16pt" o:ole="">
            <v:imagedata r:id="rId181" o:title=""/>
          </v:shape>
          <o:OLEObject Type="Embed" ProgID="Equation.DSMT4" ShapeID="_x0000_i1111" DrawAspect="Content" ObjectID="_1695535932" r:id="rId182"/>
        </w:object>
      </w:r>
      <w:r w:rsidRPr="00494A41">
        <w:rPr>
          <w:rFonts w:hAnsi="宋体"/>
        </w:rPr>
        <w:t>所围成的平面区域；</w:t>
      </w:r>
      <w:r w:rsidR="005E3666" w:rsidRPr="005E3666">
        <w:rPr>
          <w:position w:val="-12"/>
        </w:rPr>
        <w:object w:dxaOrig="300" w:dyaOrig="360">
          <v:shape id="_x0000_i1112" type="#_x0000_t75" style="width:15.5pt;height:18pt" o:ole="">
            <v:imagedata r:id="rId183" o:title=""/>
          </v:shape>
          <o:OLEObject Type="Embed" ProgID="Equation.DSMT4" ShapeID="_x0000_i1112" DrawAspect="Content" ObjectID="_1695535933" r:id="rId184"/>
        </w:object>
      </w:r>
      <w:r w:rsidRPr="00494A41">
        <w:rPr>
          <w:rFonts w:hAnsi="宋体"/>
        </w:rPr>
        <w:t>是由抛物线</w:t>
      </w:r>
      <w:r w:rsidR="005E3666" w:rsidRPr="005E3666">
        <w:rPr>
          <w:position w:val="-10"/>
        </w:rPr>
        <w:object w:dxaOrig="800" w:dyaOrig="360">
          <v:shape id="_x0000_i1113" type="#_x0000_t75" style="width:40pt;height:18pt" o:ole="">
            <v:imagedata r:id="rId185" o:title=""/>
          </v:shape>
          <o:OLEObject Type="Embed" ProgID="Equation.DSMT4" ShapeID="_x0000_i1113" DrawAspect="Content" ObjectID="_1695535934" r:id="rId186"/>
        </w:object>
      </w:r>
      <w:r w:rsidRPr="00494A41">
        <w:rPr>
          <w:rFonts w:hAnsi="宋体"/>
        </w:rPr>
        <w:t>和直线</w:t>
      </w:r>
      <w:r w:rsidR="005E3666" w:rsidRPr="005E3666">
        <w:rPr>
          <w:position w:val="-10"/>
        </w:rPr>
        <w:object w:dxaOrig="580" w:dyaOrig="320">
          <v:shape id="_x0000_i1114" type="#_x0000_t75" style="width:29pt;height:16pt" o:ole="">
            <v:imagedata r:id="rId187" o:title=""/>
          </v:shape>
          <o:OLEObject Type="Embed" ProgID="Equation.DSMT4" ShapeID="_x0000_i1114" DrawAspect="Content" ObjectID="_1695535935" r:id="rId188"/>
        </w:object>
      </w:r>
      <w:r w:rsidR="009C3DAB">
        <w:rPr>
          <w:rFonts w:hint="eastAsia"/>
        </w:rPr>
        <w:t>，</w:t>
      </w:r>
      <w:r w:rsidR="005E3666" w:rsidRPr="005E3666">
        <w:rPr>
          <w:position w:val="-6"/>
        </w:rPr>
        <w:object w:dxaOrig="560" w:dyaOrig="220">
          <v:shape id="_x0000_i1115" type="#_x0000_t75" style="width:28pt;height:11pt" o:ole="">
            <v:imagedata r:id="rId189" o:title=""/>
          </v:shape>
          <o:OLEObject Type="Embed" ProgID="Equation.DSMT4" ShapeID="_x0000_i1115" DrawAspect="Content" ObjectID="_1695535936" r:id="rId190"/>
        </w:object>
      </w:r>
      <w:r w:rsidRPr="00494A41">
        <w:rPr>
          <w:rFonts w:hAnsi="宋体"/>
        </w:rPr>
        <w:t>所围成的平面区域，其中</w:t>
      </w:r>
      <w:r w:rsidR="005E3666" w:rsidRPr="005E3666">
        <w:rPr>
          <w:position w:val="-6"/>
        </w:rPr>
        <w:object w:dxaOrig="880" w:dyaOrig="279">
          <v:shape id="_x0000_i1116" type="#_x0000_t75" style="width:44pt;height:14pt" o:ole="">
            <v:imagedata r:id="rId191" o:title=""/>
          </v:shape>
          <o:OLEObject Type="Embed" ProgID="Equation.DSMT4" ShapeID="_x0000_i1116" DrawAspect="Content" ObjectID="_1695535937" r:id="rId192"/>
        </w:object>
      </w:r>
      <w:r w:rsidR="009C3DAB">
        <w:rPr>
          <w:rFonts w:hint="eastAsia"/>
        </w:rPr>
        <w:t>．</w:t>
      </w:r>
    </w:p>
    <w:p w:rsidR="00CE5E08" w:rsidRPr="00494A41" w:rsidRDefault="00CE5E08" w:rsidP="00B5433C">
      <w:pPr>
        <w:ind w:leftChars="200" w:left="960" w:hangingChars="200" w:hanging="480"/>
      </w:pPr>
      <w:r>
        <w:rPr>
          <w:rFonts w:hAnsi="宋体"/>
        </w:rPr>
        <w:t>(</w:t>
      </w:r>
      <w:r w:rsidRPr="00494A41">
        <w:t>1</w:t>
      </w:r>
      <w:r>
        <w:rPr>
          <w:rFonts w:hAnsi="宋体"/>
        </w:rPr>
        <w:t>)</w:t>
      </w:r>
      <w:r w:rsidR="00B5433C">
        <w:rPr>
          <w:rFonts w:hAnsi="宋体" w:hint="eastAsia"/>
        </w:rPr>
        <w:t xml:space="preserve"> </w:t>
      </w:r>
      <w:r w:rsidRPr="00494A41">
        <w:rPr>
          <w:rFonts w:hAnsi="宋体"/>
        </w:rPr>
        <w:t>试求</w:t>
      </w:r>
      <w:r w:rsidR="005E3666" w:rsidRPr="005E3666">
        <w:rPr>
          <w:position w:val="-12"/>
        </w:rPr>
        <w:object w:dxaOrig="279" w:dyaOrig="360">
          <v:shape id="_x0000_i1117" type="#_x0000_t75" style="width:14pt;height:18pt" o:ole="">
            <v:imagedata r:id="rId193" o:title=""/>
          </v:shape>
          <o:OLEObject Type="Embed" ProgID="Equation.DSMT4" ShapeID="_x0000_i1117" DrawAspect="Content" ObjectID="_1695535938" r:id="rId194"/>
        </w:object>
      </w:r>
      <w:r w:rsidRPr="00494A41">
        <w:rPr>
          <w:rFonts w:hAnsi="宋体"/>
        </w:rPr>
        <w:t>绕</w:t>
      </w:r>
      <w:r w:rsidR="005E3666" w:rsidRPr="00025957">
        <w:rPr>
          <w:position w:val="-4"/>
        </w:rPr>
        <w:object w:dxaOrig="200" w:dyaOrig="200">
          <v:shape id="_x0000_i1118" type="#_x0000_t75" style="width:10pt;height:10pt" o:ole="">
            <v:imagedata r:id="rId195" o:title=""/>
          </v:shape>
          <o:OLEObject Type="Embed" ProgID="Equation.DSMT4" ShapeID="_x0000_i1118" DrawAspect="Content" ObjectID="_1695535939" r:id="rId196"/>
        </w:object>
      </w:r>
      <w:r w:rsidRPr="00494A41">
        <w:rPr>
          <w:rFonts w:hAnsi="宋体"/>
        </w:rPr>
        <w:t>轴旋转而成的旋转体体积</w:t>
      </w:r>
      <w:r w:rsidR="005E3666" w:rsidRPr="005E3666">
        <w:rPr>
          <w:position w:val="-12"/>
        </w:rPr>
        <w:object w:dxaOrig="260" w:dyaOrig="360">
          <v:shape id="_x0000_i1119" type="#_x0000_t75" style="width:13pt;height:18pt" o:ole="">
            <v:imagedata r:id="rId197" o:title=""/>
          </v:shape>
          <o:OLEObject Type="Embed" ProgID="Equation.DSMT4" ShapeID="_x0000_i1119" DrawAspect="Content" ObjectID="_1695535940" r:id="rId198"/>
        </w:object>
      </w:r>
      <w:r w:rsidRPr="00494A41">
        <w:rPr>
          <w:rFonts w:hAnsi="宋体"/>
        </w:rPr>
        <w:t>；</w:t>
      </w:r>
      <w:r w:rsidR="005E3666" w:rsidRPr="005E3666">
        <w:rPr>
          <w:position w:val="-12"/>
        </w:rPr>
        <w:object w:dxaOrig="300" w:dyaOrig="360">
          <v:shape id="_x0000_i1120" type="#_x0000_t75" style="width:15.5pt;height:18pt" o:ole="">
            <v:imagedata r:id="rId199" o:title=""/>
          </v:shape>
          <o:OLEObject Type="Embed" ProgID="Equation.DSMT4" ShapeID="_x0000_i1120" DrawAspect="Content" ObjectID="_1695535941" r:id="rId200"/>
        </w:object>
      </w:r>
      <w:r w:rsidRPr="00494A41">
        <w:rPr>
          <w:rFonts w:hAnsi="宋体"/>
        </w:rPr>
        <w:t>绕</w:t>
      </w:r>
      <w:r w:rsidR="005E3666" w:rsidRPr="005E3666">
        <w:rPr>
          <w:position w:val="-10"/>
        </w:rPr>
        <w:object w:dxaOrig="240" w:dyaOrig="260">
          <v:shape id="_x0000_i1121" type="#_x0000_t75" style="width:12pt;height:13pt" o:ole="">
            <v:imagedata r:id="rId201" o:title=""/>
          </v:shape>
          <o:OLEObject Type="Embed" ProgID="Equation.DSMT4" ShapeID="_x0000_i1121" DrawAspect="Content" ObjectID="_1695535942" r:id="rId202"/>
        </w:object>
      </w:r>
      <w:r w:rsidRPr="00494A41">
        <w:rPr>
          <w:rFonts w:hAnsi="宋体"/>
        </w:rPr>
        <w:t>轴旋转而成的旋转体体积</w:t>
      </w:r>
      <w:r w:rsidR="005E3666" w:rsidRPr="005E3666">
        <w:rPr>
          <w:position w:val="-12"/>
        </w:rPr>
        <w:object w:dxaOrig="260" w:dyaOrig="360">
          <v:shape id="_x0000_i1122" type="#_x0000_t75" style="width:13pt;height:18pt" o:ole="">
            <v:imagedata r:id="rId203" o:title=""/>
          </v:shape>
          <o:OLEObject Type="Embed" ProgID="Equation.DSMT4" ShapeID="_x0000_i1122" DrawAspect="Content" ObjectID="_1695535943" r:id="rId204"/>
        </w:object>
      </w:r>
      <w:r w:rsidRPr="00494A41">
        <w:rPr>
          <w:rFonts w:hAnsi="宋体"/>
        </w:rPr>
        <w:t>；</w:t>
      </w:r>
    </w:p>
    <w:p w:rsidR="00CE5E08" w:rsidRDefault="00CE5E08" w:rsidP="00B5433C">
      <w:pPr>
        <w:ind w:leftChars="200" w:left="480"/>
      </w:pPr>
      <w:r>
        <w:rPr>
          <w:rFonts w:hAnsi="宋体"/>
        </w:rPr>
        <w:t>(</w:t>
      </w:r>
      <w:r w:rsidRPr="00494A41">
        <w:t>2</w:t>
      </w:r>
      <w:r>
        <w:rPr>
          <w:rFonts w:hAnsi="宋体"/>
        </w:rPr>
        <w:t>)</w:t>
      </w:r>
      <w:r w:rsidR="00B5433C">
        <w:rPr>
          <w:rFonts w:hAnsi="宋体" w:hint="eastAsia"/>
        </w:rPr>
        <w:t xml:space="preserve"> </w:t>
      </w:r>
      <w:r w:rsidRPr="00494A41">
        <w:rPr>
          <w:rFonts w:hAnsi="宋体"/>
        </w:rPr>
        <w:t>问当</w:t>
      </w:r>
      <w:r w:rsidR="005E3666" w:rsidRPr="005E3666">
        <w:rPr>
          <w:position w:val="-6"/>
        </w:rPr>
        <w:object w:dxaOrig="200" w:dyaOrig="220">
          <v:shape id="_x0000_i1123" type="#_x0000_t75" style="width:10pt;height:11pt" o:ole="">
            <v:imagedata r:id="rId205" o:title=""/>
          </v:shape>
          <o:OLEObject Type="Embed" ProgID="Equation.DSMT4" ShapeID="_x0000_i1123" DrawAspect="Content" ObjectID="_1695535944" r:id="rId206"/>
        </w:object>
      </w:r>
      <w:r w:rsidRPr="00494A41">
        <w:rPr>
          <w:rFonts w:hAnsi="宋体"/>
        </w:rPr>
        <w:t>为何值时，</w:t>
      </w:r>
      <w:r w:rsidR="005E3666" w:rsidRPr="005E3666">
        <w:rPr>
          <w:position w:val="-12"/>
        </w:rPr>
        <w:object w:dxaOrig="660" w:dyaOrig="360">
          <v:shape id="_x0000_i1124" type="#_x0000_t75" style="width:33.5pt;height:18pt" o:ole="">
            <v:imagedata r:id="rId207" o:title=""/>
          </v:shape>
          <o:OLEObject Type="Embed" ProgID="Equation.DSMT4" ShapeID="_x0000_i1124" DrawAspect="Content" ObjectID="_1695535945" r:id="rId208"/>
        </w:object>
      </w:r>
      <w:r w:rsidRPr="00494A41">
        <w:rPr>
          <w:rFonts w:hAnsi="宋体"/>
        </w:rPr>
        <w:t>取得最大值？试求此最大值</w:t>
      </w:r>
      <w:r w:rsidR="009C3DAB">
        <w:rPr>
          <w:rFonts w:hint="eastAsia"/>
        </w:rPr>
        <w:t>．</w:t>
      </w:r>
    </w:p>
    <w:p w:rsidR="00CE5E08" w:rsidRPr="00720B76" w:rsidRDefault="00CE5E08" w:rsidP="00CE5E08">
      <w:pPr>
        <w:rPr>
          <w:highlight w:val="green"/>
        </w:rPr>
      </w:pPr>
    </w:p>
    <w:p w:rsidR="00CE5E08" w:rsidRPr="00367B12" w:rsidRDefault="00CE5E08" w:rsidP="00CE5E08">
      <w:pPr>
        <w:rPr>
          <w:rFonts w:hAnsi="宋体"/>
        </w:rPr>
      </w:pPr>
    </w:p>
    <w:p w:rsidR="00CE5E08" w:rsidRPr="00494A41" w:rsidRDefault="00CE5E08" w:rsidP="00E36752">
      <w:pPr>
        <w:pStyle w:val="1"/>
      </w:pPr>
      <w:r w:rsidRPr="00494A41">
        <w:t>七、</w:t>
      </w:r>
      <w:r w:rsidR="00E36752">
        <w:rPr>
          <w:rFonts w:hint="eastAsia"/>
        </w:rPr>
        <w:t>（</w:t>
      </w:r>
      <w:r w:rsidRPr="00494A41">
        <w:t>本题满分7分</w:t>
      </w:r>
      <w:r w:rsidR="00E36752">
        <w:rPr>
          <w:rFonts w:hint="eastAsia"/>
        </w:rPr>
        <w:t>）</w:t>
      </w:r>
      <w:r w:rsidR="00E36752" w:rsidRPr="00E36752">
        <w:rPr>
          <w:rStyle w:val="ae"/>
          <w:rFonts w:hint="eastAsia"/>
        </w:rPr>
        <w:t>【同试卷一第七题】</w:t>
      </w:r>
    </w:p>
    <w:p w:rsidR="00E36752" w:rsidRPr="00152E9D" w:rsidRDefault="00E36752" w:rsidP="00E36752">
      <w:pPr>
        <w:ind w:leftChars="200" w:left="960" w:hangingChars="200" w:hanging="480"/>
      </w:pPr>
      <w:r>
        <w:rPr>
          <w:rFonts w:hAnsi="宋体"/>
        </w:rPr>
        <w:t>(</w:t>
      </w:r>
      <w:r w:rsidRPr="00152E9D">
        <w:t>1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Pr="00152E9D">
        <w:rPr>
          <w:rFonts w:hAnsi="宋体"/>
        </w:rPr>
        <w:t>验证函数</w:t>
      </w:r>
      <w:r w:rsidR="005E3666" w:rsidRPr="005E3666">
        <w:rPr>
          <w:position w:val="-28"/>
        </w:rPr>
        <w:object w:dxaOrig="5240" w:dyaOrig="700">
          <v:shape id="_x0000_i1125" type="#_x0000_t75" style="width:262.5pt;height:35pt" o:ole="">
            <v:imagedata r:id="rId209" o:title=""/>
          </v:shape>
          <o:OLEObject Type="Embed" ProgID="Equation.DSMT4" ShapeID="_x0000_i1125" DrawAspect="Content" ObjectID="_1695535946" r:id="rId210"/>
        </w:object>
      </w:r>
      <w:r w:rsidRPr="00152E9D">
        <w:rPr>
          <w:rFonts w:hAnsi="宋体"/>
        </w:rPr>
        <w:t>满足微分方程</w:t>
      </w:r>
      <w:r w:rsidR="005E3666" w:rsidRPr="005E3666">
        <w:rPr>
          <w:position w:val="-10"/>
        </w:rPr>
        <w:object w:dxaOrig="1520" w:dyaOrig="360">
          <v:shape id="_x0000_i1126" type="#_x0000_t75" style="width:76pt;height:18pt" o:ole="">
            <v:imagedata r:id="rId211" o:title=""/>
          </v:shape>
          <o:OLEObject Type="Embed" ProgID="Equation.DSMT4" ShapeID="_x0000_i1126" DrawAspect="Content" ObjectID="_1695535947" r:id="rId212"/>
        </w:object>
      </w:r>
      <w:r>
        <w:rPr>
          <w:rFonts w:hint="eastAsia"/>
        </w:rPr>
        <w:t>；</w:t>
      </w:r>
    </w:p>
    <w:p w:rsidR="00E36752" w:rsidRDefault="00E36752" w:rsidP="00E36752">
      <w:pPr>
        <w:ind w:firstLineChars="200" w:firstLine="480"/>
      </w:pPr>
      <w:r>
        <w:rPr>
          <w:rFonts w:hAnsi="宋体"/>
        </w:rPr>
        <w:t>(</w:t>
      </w:r>
      <w:r w:rsidRPr="00152E9D">
        <w:t>2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Pr="00152E9D">
        <w:rPr>
          <w:rFonts w:hAnsi="宋体"/>
        </w:rPr>
        <w:t>利用</w:t>
      </w:r>
      <w:r>
        <w:rPr>
          <w:rFonts w:hAnsi="宋体"/>
        </w:rPr>
        <w:t>(</w:t>
      </w:r>
      <w:r w:rsidRPr="00152E9D">
        <w:t>1</w:t>
      </w:r>
      <w:r>
        <w:rPr>
          <w:rFonts w:hAnsi="宋体"/>
        </w:rPr>
        <w:t>)</w:t>
      </w:r>
      <w:r w:rsidRPr="00152E9D">
        <w:rPr>
          <w:rFonts w:hAnsi="宋体"/>
        </w:rPr>
        <w:t>的结果求幂级数</w:t>
      </w:r>
      <w:r w:rsidR="005E3666" w:rsidRPr="005E3666">
        <w:rPr>
          <w:position w:val="-28"/>
        </w:rPr>
        <w:object w:dxaOrig="859" w:dyaOrig="700">
          <v:shape id="_x0000_i1127" type="#_x0000_t75" style="width:43pt;height:35pt" o:ole="">
            <v:imagedata r:id="rId213" o:title=""/>
          </v:shape>
          <o:OLEObject Type="Embed" ProgID="Equation.DSMT4" ShapeID="_x0000_i1127" DrawAspect="Content" ObjectID="_1695535948" r:id="rId214"/>
        </w:object>
      </w:r>
      <w:r w:rsidRPr="00152E9D">
        <w:rPr>
          <w:rFonts w:hAnsi="宋体"/>
        </w:rPr>
        <w:t>的和函数</w:t>
      </w:r>
      <w:r w:rsidRPr="00152E9D">
        <w:t>.</w:t>
      </w:r>
    </w:p>
    <w:p w:rsidR="00CE5E08" w:rsidRPr="00506740" w:rsidRDefault="00CE5E08" w:rsidP="00E36752"/>
    <w:p w:rsidR="00CE5E08" w:rsidRPr="00367B12" w:rsidRDefault="00CE5E08" w:rsidP="00CE5E08">
      <w:pPr>
        <w:rPr>
          <w:rFonts w:hAnsi="宋体"/>
        </w:rPr>
      </w:pPr>
    </w:p>
    <w:p w:rsidR="00CE5E08" w:rsidRPr="00494A41" w:rsidRDefault="00CE5E08" w:rsidP="008A5DFE">
      <w:pPr>
        <w:pStyle w:val="1"/>
      </w:pPr>
      <w:r w:rsidRPr="00494A41">
        <w:t>八、</w:t>
      </w:r>
      <w:r w:rsidR="008A5DFE">
        <w:rPr>
          <w:rFonts w:hint="eastAsia"/>
        </w:rPr>
        <w:t>（</w:t>
      </w:r>
      <w:r w:rsidRPr="00494A41">
        <w:t>本题满分6分</w:t>
      </w:r>
      <w:r w:rsidR="008A5DFE">
        <w:rPr>
          <w:rFonts w:hint="eastAsia"/>
        </w:rPr>
        <w:t>）</w:t>
      </w:r>
    </w:p>
    <w:p w:rsidR="00CE5E08" w:rsidRPr="00494A41" w:rsidRDefault="00CE5E08" w:rsidP="00B5433C">
      <w:pPr>
        <w:ind w:leftChars="200" w:left="480"/>
      </w:pPr>
      <w:r w:rsidRPr="00494A41">
        <w:rPr>
          <w:rFonts w:hAnsi="宋体"/>
        </w:rPr>
        <w:t>设函数</w:t>
      </w:r>
      <w:r w:rsidR="005E3666" w:rsidRPr="005E3666">
        <w:rPr>
          <w:position w:val="-10"/>
        </w:rPr>
        <w:object w:dxaOrig="1060" w:dyaOrig="320">
          <v:shape id="_x0000_i1128" type="#_x0000_t75" style="width:53pt;height:16pt" o:ole="">
            <v:imagedata r:id="rId215" o:title=""/>
          </v:shape>
          <o:OLEObject Type="Embed" ProgID="Equation.DSMT4" ShapeID="_x0000_i1128" DrawAspect="Content" ObjectID="_1695535949" r:id="rId216"/>
        </w:object>
      </w:r>
      <w:r w:rsidRPr="00494A41">
        <w:rPr>
          <w:rFonts w:hAnsi="宋体"/>
        </w:rPr>
        <w:t>在</w:t>
      </w:r>
      <w:r w:rsidR="005E3666" w:rsidRPr="005E3666">
        <w:rPr>
          <w:position w:val="-10"/>
        </w:rPr>
        <w:object w:dxaOrig="540" w:dyaOrig="320">
          <v:shape id="_x0000_i1129" type="#_x0000_t75" style="width:27pt;height:16pt" o:ole="">
            <v:imagedata r:id="rId217" o:title=""/>
          </v:shape>
          <o:OLEObject Type="Embed" ProgID="Equation.DSMT4" ShapeID="_x0000_i1129" DrawAspect="Content" ObjectID="_1695535950" r:id="rId218"/>
        </w:object>
      </w:r>
      <w:r w:rsidRPr="00494A41">
        <w:rPr>
          <w:rFonts w:hAnsi="宋体"/>
        </w:rPr>
        <w:t>上连续，且</w:t>
      </w:r>
      <w:r w:rsidR="005E3666" w:rsidRPr="005E3666">
        <w:rPr>
          <w:position w:val="-10"/>
        </w:rPr>
        <w:object w:dxaOrig="880" w:dyaOrig="320">
          <v:shape id="_x0000_i1130" type="#_x0000_t75" style="width:44pt;height:16pt" o:ole="">
            <v:imagedata r:id="rId219" o:title=""/>
          </v:shape>
          <o:OLEObject Type="Embed" ProgID="Equation.DSMT4" ShapeID="_x0000_i1130" DrawAspect="Content" ObjectID="_1695535951" r:id="rId220"/>
        </w:object>
      </w:r>
      <w:r w:rsidR="009574AB">
        <w:rPr>
          <w:rFonts w:hint="eastAsia"/>
        </w:rPr>
        <w:t>．</w:t>
      </w:r>
      <w:r w:rsidRPr="00494A41">
        <w:rPr>
          <w:rFonts w:hAnsi="宋体"/>
        </w:rPr>
        <w:t>利用闭区间上连续函数性质，证明存在一点</w:t>
      </w:r>
      <w:r w:rsidR="005E3666" w:rsidRPr="005E3666">
        <w:rPr>
          <w:position w:val="-10"/>
        </w:rPr>
        <w:object w:dxaOrig="900" w:dyaOrig="320">
          <v:shape id="_x0000_i1131" type="#_x0000_t75" style="width:45.5pt;height:16pt" o:ole="">
            <v:imagedata r:id="rId221" o:title=""/>
          </v:shape>
          <o:OLEObject Type="Embed" ProgID="Equation.DSMT4" ShapeID="_x0000_i1131" DrawAspect="Content" ObjectID="_1695535952" r:id="rId222"/>
        </w:object>
      </w:r>
      <w:r w:rsidRPr="00494A41">
        <w:rPr>
          <w:rFonts w:hAnsi="宋体"/>
        </w:rPr>
        <w:t>，使</w:t>
      </w:r>
      <w:r w:rsidR="005E3666" w:rsidRPr="005E3666">
        <w:rPr>
          <w:position w:val="-18"/>
        </w:rPr>
        <w:object w:dxaOrig="3100" w:dyaOrig="520">
          <v:shape id="_x0000_i1132" type="#_x0000_t75" style="width:155pt;height:26pt" o:ole="">
            <v:imagedata r:id="rId223" o:title=""/>
          </v:shape>
          <o:OLEObject Type="Embed" ProgID="Equation.DSMT4" ShapeID="_x0000_i1132" DrawAspect="Content" ObjectID="_1695535953" r:id="rId224"/>
        </w:object>
      </w:r>
      <w:r w:rsidR="009574AB">
        <w:rPr>
          <w:rFonts w:hint="eastAsia"/>
        </w:rPr>
        <w:t>．</w:t>
      </w:r>
    </w:p>
    <w:p w:rsidR="00CE5E08" w:rsidRPr="00506740" w:rsidRDefault="00CE5E08" w:rsidP="008A5DFE"/>
    <w:p w:rsidR="00CE5E08" w:rsidRPr="00367B12" w:rsidRDefault="00CE5E08" w:rsidP="00CE5E08">
      <w:pPr>
        <w:rPr>
          <w:rFonts w:hAnsi="宋体"/>
        </w:rPr>
      </w:pPr>
    </w:p>
    <w:p w:rsidR="00CE5E08" w:rsidRPr="00494A41" w:rsidRDefault="00CE5E08" w:rsidP="008A5DFE">
      <w:pPr>
        <w:pStyle w:val="1"/>
      </w:pPr>
      <w:r w:rsidRPr="00494A41">
        <w:t>九、</w:t>
      </w:r>
      <w:r w:rsidR="008A5DFE">
        <w:rPr>
          <w:rFonts w:hint="eastAsia"/>
        </w:rPr>
        <w:t>（</w:t>
      </w:r>
      <w:r w:rsidRPr="00494A41">
        <w:t>本题满分8分</w:t>
      </w:r>
      <w:r w:rsidR="008A5DFE">
        <w:rPr>
          <w:rFonts w:hint="eastAsia"/>
        </w:rPr>
        <w:t>）</w:t>
      </w:r>
    </w:p>
    <w:p w:rsidR="00CE5E08" w:rsidRPr="00494A41" w:rsidRDefault="00CE5E08" w:rsidP="0077495E">
      <w:pPr>
        <w:ind w:leftChars="200" w:left="480"/>
      </w:pPr>
      <w:r w:rsidRPr="00494A41">
        <w:rPr>
          <w:rFonts w:hAnsi="宋体"/>
        </w:rPr>
        <w:t>设齐次线性方程组</w:t>
      </w:r>
      <w:r w:rsidR="005E3666" w:rsidRPr="005E3666">
        <w:rPr>
          <w:position w:val="-68"/>
        </w:rPr>
        <w:object w:dxaOrig="3019" w:dyaOrig="1480">
          <v:shape id="_x0000_i1133" type="#_x0000_t75" style="width:151pt;height:74pt" o:ole="">
            <v:imagedata r:id="rId225" o:title=""/>
          </v:shape>
          <o:OLEObject Type="Embed" ProgID="Equation.DSMT4" ShapeID="_x0000_i1133" DrawAspect="Content" ObjectID="_1695535954" r:id="rId226"/>
        </w:object>
      </w:r>
      <w:r w:rsidRPr="00494A41">
        <w:rPr>
          <w:rFonts w:hAnsi="宋体"/>
        </w:rPr>
        <w:t>其中</w:t>
      </w:r>
      <w:r w:rsidR="005E3666" w:rsidRPr="005E3666">
        <w:rPr>
          <w:position w:val="-8"/>
        </w:rPr>
        <w:object w:dxaOrig="1640" w:dyaOrig="300">
          <v:shape id="_x0000_i1134" type="#_x0000_t75" style="width:82pt;height:15.5pt" o:ole="">
            <v:imagedata r:id="rId227" o:title=""/>
          </v:shape>
          <o:OLEObject Type="Embed" ProgID="Equation.DSMT4" ShapeID="_x0000_i1134" DrawAspect="Content" ObjectID="_1695535955" r:id="rId228"/>
        </w:object>
      </w:r>
      <w:r w:rsidRPr="00494A41">
        <w:rPr>
          <w:rFonts w:hAnsi="宋体"/>
        </w:rPr>
        <w:t>，试讨论</w:t>
      </w:r>
      <w:r w:rsidR="005E3666" w:rsidRPr="005E3666">
        <w:rPr>
          <w:position w:val="-8"/>
        </w:rPr>
        <w:object w:dxaOrig="400" w:dyaOrig="300">
          <v:shape id="_x0000_i1135" type="#_x0000_t75" style="width:20pt;height:15.5pt" o:ole="">
            <v:imagedata r:id="rId229" o:title=""/>
          </v:shape>
          <o:OLEObject Type="Embed" ProgID="Equation.DSMT4" ShapeID="_x0000_i1135" DrawAspect="Content" ObjectID="_1695535956" r:id="rId230"/>
        </w:object>
      </w:r>
      <w:r w:rsidRPr="00494A41">
        <w:rPr>
          <w:rFonts w:hAnsi="宋体"/>
        </w:rPr>
        <w:t>为何值时，方程组仅有零解、有无穷多组解？在有无穷多组解时，求出全部解，并用基础解系表示全部解</w:t>
      </w:r>
      <w:r w:rsidRPr="00494A41">
        <w:t>.</w:t>
      </w:r>
    </w:p>
    <w:p w:rsidR="00B5433C" w:rsidRDefault="00B5433C" w:rsidP="00B5433C"/>
    <w:p w:rsidR="008A5DFE" w:rsidRPr="00CB0100" w:rsidRDefault="008A5DFE" w:rsidP="00CE5E08">
      <w:pPr>
        <w:rPr>
          <w:rFonts w:hAnsi="宋体"/>
        </w:rPr>
      </w:pPr>
    </w:p>
    <w:p w:rsidR="00CE5E08" w:rsidRPr="00494A41" w:rsidRDefault="00CE5E08" w:rsidP="008A5DFE">
      <w:pPr>
        <w:pStyle w:val="1"/>
      </w:pPr>
      <w:r w:rsidRPr="00494A41">
        <w:t>十、</w:t>
      </w:r>
      <w:r w:rsidR="008A5DFE">
        <w:rPr>
          <w:rFonts w:hint="eastAsia"/>
        </w:rPr>
        <w:t>（</w:t>
      </w:r>
      <w:r w:rsidRPr="00494A41">
        <w:t>本题满分8分</w:t>
      </w:r>
      <w:r w:rsidR="008A5DFE">
        <w:rPr>
          <w:rFonts w:hint="eastAsia"/>
        </w:rPr>
        <w:t>）</w:t>
      </w:r>
    </w:p>
    <w:p w:rsidR="00CE5E08" w:rsidRPr="00494A41" w:rsidRDefault="00CE5E08" w:rsidP="00CE5E08">
      <w:pPr>
        <w:ind w:firstLineChars="200" w:firstLine="480"/>
      </w:pPr>
      <w:r w:rsidRPr="00494A41">
        <w:rPr>
          <w:rFonts w:hAnsi="宋体"/>
        </w:rPr>
        <w:t>设</w:t>
      </w:r>
      <w:r w:rsidR="005E3666" w:rsidRPr="00025957">
        <w:rPr>
          <w:position w:val="-4"/>
        </w:rPr>
        <w:object w:dxaOrig="240" w:dyaOrig="260">
          <v:shape id="_x0000_i1136" type="#_x0000_t75" style="width:12pt;height:13pt" o:ole="">
            <v:imagedata r:id="rId231" o:title=""/>
          </v:shape>
          <o:OLEObject Type="Embed" ProgID="Equation.DSMT4" ShapeID="_x0000_i1136" DrawAspect="Content" ObjectID="_1695535957" r:id="rId232"/>
        </w:object>
      </w:r>
      <w:r w:rsidRPr="00494A41">
        <w:rPr>
          <w:rFonts w:hAnsi="宋体"/>
        </w:rPr>
        <w:t>为三阶实对称矩阵，且满足条件</w:t>
      </w:r>
      <w:r w:rsidR="005E3666" w:rsidRPr="005E3666">
        <w:rPr>
          <w:position w:val="-6"/>
        </w:rPr>
        <w:object w:dxaOrig="1160" w:dyaOrig="320">
          <v:shape id="_x0000_i1137" type="#_x0000_t75" style="width:58pt;height:16pt" o:ole="">
            <v:imagedata r:id="rId233" o:title=""/>
          </v:shape>
          <o:OLEObject Type="Embed" ProgID="Equation.DSMT4" ShapeID="_x0000_i1137" DrawAspect="Content" ObjectID="_1695535958" r:id="rId234"/>
        </w:object>
      </w:r>
      <w:r w:rsidRPr="00494A41">
        <w:rPr>
          <w:rFonts w:hAnsi="宋体"/>
        </w:rPr>
        <w:t>，已知</w:t>
      </w:r>
      <w:r w:rsidR="005E3666" w:rsidRPr="00025957">
        <w:rPr>
          <w:position w:val="-4"/>
        </w:rPr>
        <w:object w:dxaOrig="240" w:dyaOrig="260">
          <v:shape id="_x0000_i1138" type="#_x0000_t75" style="width:12pt;height:13pt" o:ole="">
            <v:imagedata r:id="rId235" o:title=""/>
          </v:shape>
          <o:OLEObject Type="Embed" ProgID="Equation.DSMT4" ShapeID="_x0000_i1138" DrawAspect="Content" ObjectID="_1695535959" r:id="rId236"/>
        </w:object>
      </w:r>
      <w:r w:rsidRPr="00494A41">
        <w:rPr>
          <w:rFonts w:hAnsi="宋体"/>
        </w:rPr>
        <w:t>的秩</w:t>
      </w:r>
      <w:r w:rsidR="005E3666" w:rsidRPr="005E3666">
        <w:rPr>
          <w:position w:val="-10"/>
        </w:rPr>
        <w:object w:dxaOrig="859" w:dyaOrig="320">
          <v:shape id="_x0000_i1139" type="#_x0000_t75" style="width:43pt;height:16pt" o:ole="">
            <v:imagedata r:id="rId237" o:title=""/>
          </v:shape>
          <o:OLEObject Type="Embed" ProgID="Equation.DSMT4" ShapeID="_x0000_i1139" DrawAspect="Content" ObjectID="_1695535960" r:id="rId238"/>
        </w:object>
      </w:r>
      <w:r w:rsidR="008D4505">
        <w:rPr>
          <w:rFonts w:hint="eastAsia"/>
        </w:rPr>
        <w:t>．</w:t>
      </w:r>
    </w:p>
    <w:p w:rsidR="00CE5E08" w:rsidRPr="00494A41" w:rsidRDefault="00CE5E08" w:rsidP="00CE5E08">
      <w:pPr>
        <w:ind w:firstLineChars="200" w:firstLine="480"/>
      </w:pPr>
      <w:r>
        <w:rPr>
          <w:rFonts w:hAnsi="宋体"/>
        </w:rPr>
        <w:t>(</w:t>
      </w:r>
      <w:r w:rsidRPr="00494A41">
        <w:t>1</w:t>
      </w:r>
      <w:r>
        <w:rPr>
          <w:rFonts w:hAnsi="宋体"/>
        </w:rPr>
        <w:t>)</w:t>
      </w:r>
      <w:r w:rsidR="00B5433C">
        <w:rPr>
          <w:rFonts w:hAnsi="宋体" w:hint="eastAsia"/>
        </w:rPr>
        <w:t xml:space="preserve"> </w:t>
      </w:r>
      <w:r w:rsidRPr="00494A41">
        <w:rPr>
          <w:rFonts w:hAnsi="宋体"/>
        </w:rPr>
        <w:t>求</w:t>
      </w:r>
      <w:r w:rsidR="005E3666" w:rsidRPr="00025957">
        <w:rPr>
          <w:position w:val="-4"/>
        </w:rPr>
        <w:object w:dxaOrig="240" w:dyaOrig="260">
          <v:shape id="_x0000_i1140" type="#_x0000_t75" style="width:12pt;height:13pt" o:ole="">
            <v:imagedata r:id="rId239" o:title=""/>
          </v:shape>
          <o:OLEObject Type="Embed" ProgID="Equation.DSMT4" ShapeID="_x0000_i1140" DrawAspect="Content" ObjectID="_1695535961" r:id="rId240"/>
        </w:object>
      </w:r>
      <w:r w:rsidRPr="00494A41">
        <w:rPr>
          <w:rFonts w:hAnsi="宋体"/>
        </w:rPr>
        <w:t>的全部特征值</w:t>
      </w:r>
      <w:r w:rsidR="008D4505">
        <w:rPr>
          <w:rFonts w:hAnsi="宋体" w:hint="eastAsia"/>
        </w:rPr>
        <w:t>．</w:t>
      </w:r>
    </w:p>
    <w:p w:rsidR="00CE5E08" w:rsidRPr="00494A41" w:rsidRDefault="00CE5E08" w:rsidP="00CE5E08">
      <w:pPr>
        <w:ind w:firstLineChars="200" w:firstLine="480"/>
      </w:pPr>
      <w:r>
        <w:rPr>
          <w:rFonts w:hAnsi="宋体"/>
        </w:rPr>
        <w:t>(</w:t>
      </w:r>
      <w:r w:rsidRPr="00494A41">
        <w:t>2</w:t>
      </w:r>
      <w:r>
        <w:rPr>
          <w:rFonts w:hAnsi="宋体"/>
        </w:rPr>
        <w:t>)</w:t>
      </w:r>
      <w:r w:rsidR="00B5433C">
        <w:rPr>
          <w:rFonts w:hAnsi="宋体" w:hint="eastAsia"/>
        </w:rPr>
        <w:t xml:space="preserve"> </w:t>
      </w:r>
      <w:r w:rsidRPr="00494A41">
        <w:rPr>
          <w:rFonts w:hAnsi="宋体"/>
        </w:rPr>
        <w:t>当</w:t>
      </w:r>
      <w:r w:rsidR="005E3666" w:rsidRPr="00025957">
        <w:rPr>
          <w:position w:val="-4"/>
        </w:rPr>
        <w:object w:dxaOrig="200" w:dyaOrig="260">
          <v:shape id="_x0000_i1141" type="#_x0000_t75" style="width:10pt;height:13pt" o:ole="">
            <v:imagedata r:id="rId241" o:title=""/>
          </v:shape>
          <o:OLEObject Type="Embed" ProgID="Equation.DSMT4" ShapeID="_x0000_i1141" DrawAspect="Content" ObjectID="_1695535962" r:id="rId242"/>
        </w:object>
      </w:r>
      <w:r w:rsidRPr="00494A41">
        <w:rPr>
          <w:rFonts w:hAnsi="宋体"/>
        </w:rPr>
        <w:t>为何值时，矩阵</w:t>
      </w:r>
      <w:r w:rsidR="005E3666" w:rsidRPr="00025957">
        <w:rPr>
          <w:position w:val="-4"/>
        </w:rPr>
        <w:object w:dxaOrig="720" w:dyaOrig="260">
          <v:shape id="_x0000_i1142" type="#_x0000_t75" style="width:36pt;height:13pt" o:ole="">
            <v:imagedata r:id="rId243" o:title=""/>
          </v:shape>
          <o:OLEObject Type="Embed" ProgID="Equation.DSMT4" ShapeID="_x0000_i1142" DrawAspect="Content" ObjectID="_1695535963" r:id="rId244"/>
        </w:object>
      </w:r>
      <w:r w:rsidRPr="00494A41">
        <w:rPr>
          <w:rFonts w:hAnsi="宋体"/>
        </w:rPr>
        <w:t>为正定矩阵，其中</w:t>
      </w:r>
      <w:r w:rsidR="005E3666" w:rsidRPr="00025957">
        <w:rPr>
          <w:position w:val="-4"/>
        </w:rPr>
        <w:object w:dxaOrig="220" w:dyaOrig="240">
          <v:shape id="_x0000_i1143" type="#_x0000_t75" style="width:11pt;height:12pt" o:ole="">
            <v:imagedata r:id="rId245" o:title=""/>
          </v:shape>
          <o:OLEObject Type="Embed" ProgID="Equation.DSMT4" ShapeID="_x0000_i1143" DrawAspect="Content" ObjectID="_1695535964" r:id="rId246"/>
        </w:object>
      </w:r>
      <w:r w:rsidRPr="00494A41">
        <w:rPr>
          <w:rFonts w:hAnsi="宋体"/>
        </w:rPr>
        <w:t>为三阶单位矩阵</w:t>
      </w:r>
      <w:r w:rsidR="008D4505">
        <w:rPr>
          <w:rFonts w:hint="eastAsia"/>
        </w:rPr>
        <w:t>．</w:t>
      </w:r>
    </w:p>
    <w:p w:rsidR="00CE5E08" w:rsidRDefault="00CE5E08" w:rsidP="00CE5E08">
      <w:pPr>
        <w:rPr>
          <w:rFonts w:hAnsi="宋体"/>
          <w:b/>
        </w:rPr>
      </w:pPr>
    </w:p>
    <w:p w:rsidR="00CE5E08" w:rsidRPr="00367B12" w:rsidRDefault="00CE5E08" w:rsidP="00CE5E08">
      <w:pPr>
        <w:rPr>
          <w:rFonts w:hAnsi="宋体"/>
        </w:rPr>
      </w:pPr>
    </w:p>
    <w:p w:rsidR="00CE5E08" w:rsidRPr="00494A41" w:rsidRDefault="00CE5E08" w:rsidP="008A5DFE">
      <w:pPr>
        <w:pStyle w:val="1"/>
      </w:pPr>
      <w:r w:rsidRPr="00494A41">
        <w:t>十一、</w:t>
      </w:r>
      <w:r w:rsidR="008A5DFE">
        <w:rPr>
          <w:rFonts w:hint="eastAsia"/>
        </w:rPr>
        <w:t>（</w:t>
      </w:r>
      <w:r w:rsidRPr="00494A41">
        <w:t>本题满分8分</w:t>
      </w:r>
      <w:r w:rsidR="008A5DFE">
        <w:rPr>
          <w:rFonts w:hint="eastAsia"/>
        </w:rPr>
        <w:t>）</w:t>
      </w:r>
    </w:p>
    <w:p w:rsidR="00CE5E08" w:rsidRPr="00494A41" w:rsidRDefault="00CE5E08" w:rsidP="00B5433C">
      <w:pPr>
        <w:ind w:leftChars="200" w:left="480"/>
      </w:pPr>
      <w:r w:rsidRPr="00494A41">
        <w:rPr>
          <w:rFonts w:hAnsi="宋体"/>
        </w:rPr>
        <w:t>假设随机变量</w:t>
      </w:r>
      <w:r w:rsidR="005E3666" w:rsidRPr="005E3666">
        <w:rPr>
          <w:position w:val="-6"/>
        </w:rPr>
        <w:object w:dxaOrig="240" w:dyaOrig="260">
          <v:shape id="_x0000_i1144" type="#_x0000_t75" style="width:12pt;height:13pt" o:ole="">
            <v:imagedata r:id="rId247" o:title=""/>
          </v:shape>
          <o:OLEObject Type="Embed" ProgID="Equation.DSMT4" ShapeID="_x0000_i1144" DrawAspect="Content" ObjectID="_1695535965" r:id="rId248"/>
        </w:object>
      </w:r>
      <w:r w:rsidRPr="00494A41">
        <w:rPr>
          <w:rFonts w:hAnsi="宋体"/>
        </w:rPr>
        <w:t>在区间</w:t>
      </w:r>
      <w:r w:rsidR="005E3666" w:rsidRPr="005E3666">
        <w:rPr>
          <w:position w:val="-14"/>
        </w:rPr>
        <w:object w:dxaOrig="680" w:dyaOrig="400">
          <v:shape id="_x0000_i1145" type="#_x0000_t75" style="width:34pt;height:20pt" o:ole="">
            <v:imagedata r:id="rId249" o:title=""/>
          </v:shape>
          <o:OLEObject Type="Embed" ProgID="Equation.DSMT4" ShapeID="_x0000_i1145" DrawAspect="Content" ObjectID="_1695535966" r:id="rId250"/>
        </w:object>
      </w:r>
      <w:r w:rsidRPr="00494A41">
        <w:rPr>
          <w:rFonts w:hAnsi="宋体"/>
        </w:rPr>
        <w:t>上服从均匀分布，随机变量</w:t>
      </w:r>
    </w:p>
    <w:p w:rsidR="00CE5E08" w:rsidRPr="00494A41" w:rsidRDefault="005E3666" w:rsidP="00B5433C">
      <w:pPr>
        <w:ind w:leftChars="200" w:left="480"/>
        <w:jc w:val="center"/>
      </w:pPr>
      <w:r w:rsidRPr="005E3666">
        <w:rPr>
          <w:position w:val="-32"/>
        </w:rPr>
        <w:object w:dxaOrig="4120" w:dyaOrig="760">
          <v:shape id="_x0000_i1146" type="#_x0000_t75" style="width:206pt;height:38pt" o:ole="">
            <v:imagedata r:id="rId251" o:title=""/>
          </v:shape>
          <o:OLEObject Type="Embed" ProgID="Equation.DSMT4" ShapeID="_x0000_i1146" DrawAspect="Content" ObjectID="_1695535967" r:id="rId252"/>
        </w:object>
      </w:r>
    </w:p>
    <w:p w:rsidR="00CE5E08" w:rsidRPr="00494A41" w:rsidRDefault="00CE5E08" w:rsidP="00B5433C">
      <w:pPr>
        <w:ind w:leftChars="200" w:left="480"/>
      </w:pPr>
      <w:r w:rsidRPr="00494A41">
        <w:rPr>
          <w:rFonts w:hAnsi="宋体"/>
        </w:rPr>
        <w:lastRenderedPageBreak/>
        <w:t>试求</w:t>
      </w:r>
      <w:r>
        <w:rPr>
          <w:rFonts w:hAnsi="宋体" w:hint="eastAsia"/>
        </w:rPr>
        <w:t>：</w:t>
      </w:r>
      <w:r>
        <w:rPr>
          <w:rFonts w:hAnsi="宋体"/>
        </w:rPr>
        <w:t>(</w:t>
      </w:r>
      <w:r w:rsidRPr="00494A41">
        <w:t>1</w:t>
      </w:r>
      <w:r>
        <w:rPr>
          <w:rFonts w:hAnsi="宋体"/>
        </w:rPr>
        <w:t>)</w:t>
      </w:r>
      <w:r w:rsidR="00130A3E">
        <w:rPr>
          <w:rFonts w:hAnsi="宋体" w:hint="eastAsia"/>
        </w:rPr>
        <w:t xml:space="preserve"> </w:t>
      </w:r>
      <w:r w:rsidR="005E3666" w:rsidRPr="00025957">
        <w:rPr>
          <w:position w:val="-4"/>
        </w:rPr>
        <w:object w:dxaOrig="240" w:dyaOrig="240">
          <v:shape id="_x0000_i1147" type="#_x0000_t75" style="width:12pt;height:12pt" o:ole="">
            <v:imagedata r:id="rId253" o:title=""/>
          </v:shape>
          <o:OLEObject Type="Embed" ProgID="Equation.DSMT4" ShapeID="_x0000_i1147" DrawAspect="Content" ObjectID="_1695535968" r:id="rId254"/>
        </w:object>
      </w:r>
      <w:r w:rsidRPr="00494A41">
        <w:rPr>
          <w:rFonts w:hAnsi="宋体"/>
        </w:rPr>
        <w:t>和</w:t>
      </w:r>
      <w:r w:rsidR="005E3666" w:rsidRPr="00025957">
        <w:rPr>
          <w:position w:val="-4"/>
        </w:rPr>
        <w:object w:dxaOrig="220" w:dyaOrig="240">
          <v:shape id="_x0000_i1148" type="#_x0000_t75" style="width:11pt;height:12pt" o:ole="">
            <v:imagedata r:id="rId255" o:title=""/>
          </v:shape>
          <o:OLEObject Type="Embed" ProgID="Equation.DSMT4" ShapeID="_x0000_i1148" DrawAspect="Content" ObjectID="_1695535969" r:id="rId256"/>
        </w:object>
      </w:r>
      <w:r w:rsidRPr="00494A41">
        <w:rPr>
          <w:rFonts w:hAnsi="宋体"/>
        </w:rPr>
        <w:t>的联合概率分布；</w:t>
      </w:r>
      <w:r>
        <w:rPr>
          <w:rFonts w:hAnsi="宋体"/>
        </w:rPr>
        <w:t>(</w:t>
      </w:r>
      <w:r w:rsidRPr="00494A41">
        <w:t>2</w:t>
      </w:r>
      <w:r>
        <w:rPr>
          <w:rFonts w:hAnsi="宋体"/>
        </w:rPr>
        <w:t>)</w:t>
      </w:r>
      <w:r w:rsidR="00130A3E">
        <w:rPr>
          <w:rFonts w:hAnsi="宋体" w:hint="eastAsia"/>
        </w:rPr>
        <w:t xml:space="preserve"> </w:t>
      </w:r>
      <w:r w:rsidR="005E3666" w:rsidRPr="005E3666">
        <w:rPr>
          <w:position w:val="-10"/>
        </w:rPr>
        <w:object w:dxaOrig="920" w:dyaOrig="320">
          <v:shape id="_x0000_i1149" type="#_x0000_t75" style="width:46pt;height:16pt" o:ole="">
            <v:imagedata r:id="rId257" o:title=""/>
          </v:shape>
          <o:OLEObject Type="Embed" ProgID="Equation.DSMT4" ShapeID="_x0000_i1149" DrawAspect="Content" ObjectID="_1695535970" r:id="rId258"/>
        </w:object>
      </w:r>
      <w:r w:rsidR="00130A3E">
        <w:rPr>
          <w:rFonts w:hint="eastAsia"/>
        </w:rPr>
        <w:t>．</w:t>
      </w:r>
    </w:p>
    <w:p w:rsidR="00CE5E08" w:rsidRPr="008A5DFE" w:rsidRDefault="00CE5E08" w:rsidP="00CE5E08"/>
    <w:p w:rsidR="008A5DFE" w:rsidRPr="008A5DFE" w:rsidRDefault="008A5DFE" w:rsidP="00CE5E08"/>
    <w:p w:rsidR="00CE5E08" w:rsidRPr="00494A41" w:rsidRDefault="00CE5E08" w:rsidP="008A5DFE">
      <w:pPr>
        <w:pStyle w:val="1"/>
      </w:pPr>
      <w:r w:rsidRPr="00494A41">
        <w:t>十二、</w:t>
      </w:r>
      <w:r w:rsidR="008A5DFE">
        <w:rPr>
          <w:rFonts w:hint="eastAsia"/>
        </w:rPr>
        <w:t>（</w:t>
      </w:r>
      <w:r w:rsidRPr="00494A41">
        <w:t>本题满分8分</w:t>
      </w:r>
      <w:r w:rsidR="008A5DFE">
        <w:rPr>
          <w:rFonts w:hint="eastAsia"/>
        </w:rPr>
        <w:t>）</w:t>
      </w:r>
    </w:p>
    <w:p w:rsidR="00CE5E08" w:rsidRDefault="00CE5E08" w:rsidP="00B5433C">
      <w:pPr>
        <w:ind w:leftChars="200" w:left="480"/>
      </w:pPr>
      <w:r w:rsidRPr="00494A41">
        <w:rPr>
          <w:rFonts w:hAnsi="宋体"/>
        </w:rPr>
        <w:t>假设一设备开机后无故障工作的时间</w:t>
      </w:r>
      <w:r w:rsidR="005E3666" w:rsidRPr="00025957">
        <w:rPr>
          <w:position w:val="-4"/>
        </w:rPr>
        <w:object w:dxaOrig="240" w:dyaOrig="240">
          <v:shape id="_x0000_i1150" type="#_x0000_t75" style="width:12pt;height:12pt" o:ole="">
            <v:imagedata r:id="rId259" o:title=""/>
          </v:shape>
          <o:OLEObject Type="Embed" ProgID="Equation.DSMT4" ShapeID="_x0000_i1150" DrawAspect="Content" ObjectID="_1695535971" r:id="rId260"/>
        </w:object>
      </w:r>
      <w:r w:rsidRPr="00494A41">
        <w:rPr>
          <w:rFonts w:hAnsi="宋体"/>
        </w:rPr>
        <w:t>服从指数分布，平均无故障工作的时间</w:t>
      </w:r>
      <w:r w:rsidR="005E3666" w:rsidRPr="005E3666">
        <w:rPr>
          <w:position w:val="-10"/>
        </w:rPr>
        <w:object w:dxaOrig="580" w:dyaOrig="320">
          <v:shape id="_x0000_i1151" type="#_x0000_t75" style="width:29pt;height:16pt" o:ole="">
            <v:imagedata r:id="rId261" o:title=""/>
          </v:shape>
          <o:OLEObject Type="Embed" ProgID="Equation.DSMT4" ShapeID="_x0000_i1151" DrawAspect="Content" ObjectID="_1695535972" r:id="rId262"/>
        </w:object>
      </w:r>
      <w:r w:rsidRPr="00494A41">
        <w:rPr>
          <w:rFonts w:hAnsi="宋体"/>
        </w:rPr>
        <w:t>为</w:t>
      </w:r>
      <w:r w:rsidR="005E3666" w:rsidRPr="005E3666">
        <w:rPr>
          <w:position w:val="-6"/>
        </w:rPr>
        <w:object w:dxaOrig="180" w:dyaOrig="279">
          <v:shape id="_x0000_i1152" type="#_x0000_t75" style="width:9.5pt;height:14pt" o:ole="">
            <v:imagedata r:id="rId263" o:title=""/>
          </v:shape>
          <o:OLEObject Type="Embed" ProgID="Equation.DSMT4" ShapeID="_x0000_i1152" DrawAspect="Content" ObjectID="_1695535973" r:id="rId264"/>
        </w:object>
      </w:r>
      <w:r w:rsidRPr="00494A41">
        <w:rPr>
          <w:rFonts w:hAnsi="宋体"/>
        </w:rPr>
        <w:t>小时</w:t>
      </w:r>
      <w:r w:rsidR="00B5433C">
        <w:rPr>
          <w:rFonts w:hint="eastAsia"/>
        </w:rPr>
        <w:t>．</w:t>
      </w:r>
      <w:r w:rsidRPr="00494A41">
        <w:rPr>
          <w:rFonts w:hAnsi="宋体"/>
        </w:rPr>
        <w:t>设备定时开机，出现故障时自动关机，而在无故障的情况下工作</w:t>
      </w:r>
      <w:r w:rsidR="005E3666" w:rsidRPr="00025957">
        <w:rPr>
          <w:position w:val="-4"/>
        </w:rPr>
        <w:object w:dxaOrig="180" w:dyaOrig="260">
          <v:shape id="_x0000_i1153" type="#_x0000_t75" style="width:9.5pt;height:13pt" o:ole="">
            <v:imagedata r:id="rId265" o:title=""/>
          </v:shape>
          <o:OLEObject Type="Embed" ProgID="Equation.DSMT4" ShapeID="_x0000_i1153" DrawAspect="Content" ObjectID="_1695535974" r:id="rId266"/>
        </w:object>
      </w:r>
      <w:r w:rsidRPr="00494A41">
        <w:rPr>
          <w:rFonts w:hAnsi="宋体"/>
        </w:rPr>
        <w:t>小时便关机</w:t>
      </w:r>
      <w:r w:rsidRPr="00494A41">
        <w:t>.</w:t>
      </w:r>
      <w:r w:rsidRPr="00494A41">
        <w:rPr>
          <w:rFonts w:hAnsi="宋体"/>
        </w:rPr>
        <w:t>试求该设备每次开机无故障工作的时间</w:t>
      </w:r>
      <w:r w:rsidR="005E3666" w:rsidRPr="00025957">
        <w:rPr>
          <w:position w:val="-4"/>
        </w:rPr>
        <w:object w:dxaOrig="220" w:dyaOrig="240">
          <v:shape id="_x0000_i1154" type="#_x0000_t75" style="width:11pt;height:12pt" o:ole="">
            <v:imagedata r:id="rId267" o:title=""/>
          </v:shape>
          <o:OLEObject Type="Embed" ProgID="Equation.DSMT4" ShapeID="_x0000_i1154" DrawAspect="Content" ObjectID="_1695535975" r:id="rId268"/>
        </w:object>
      </w:r>
      <w:r w:rsidRPr="00494A41">
        <w:rPr>
          <w:rFonts w:hAnsi="宋体"/>
        </w:rPr>
        <w:t>的分布函数</w:t>
      </w:r>
      <w:r w:rsidR="005E3666" w:rsidRPr="005E3666">
        <w:rPr>
          <w:position w:val="-10"/>
        </w:rPr>
        <w:object w:dxaOrig="560" w:dyaOrig="320">
          <v:shape id="_x0000_i1155" type="#_x0000_t75" style="width:28pt;height:16pt" o:ole="">
            <v:imagedata r:id="rId269" o:title=""/>
          </v:shape>
          <o:OLEObject Type="Embed" ProgID="Equation.DSMT4" ShapeID="_x0000_i1155" DrawAspect="Content" ObjectID="_1695535976" r:id="rId270"/>
        </w:object>
      </w:r>
      <w:r w:rsidR="00272417">
        <w:rPr>
          <w:rFonts w:hint="eastAsia"/>
        </w:rPr>
        <w:t>．</w:t>
      </w:r>
    </w:p>
    <w:p w:rsidR="00B5433C" w:rsidRDefault="00B5433C" w:rsidP="00B5433C"/>
    <w:p w:rsidR="00CE5E08" w:rsidRPr="00CB0100" w:rsidRDefault="00CE5E08" w:rsidP="00CA00AF"/>
    <w:sectPr w:rsidR="00CE5E08" w:rsidRPr="00CB0100" w:rsidSect="00223006">
      <w:headerReference w:type="even" r:id="rId271"/>
      <w:footerReference w:type="even" r:id="rId272"/>
      <w:footerReference w:type="default" r:id="rId273"/>
      <w:headerReference w:type="first" r:id="rId274"/>
      <w:type w:val="continuous"/>
      <w:pgSz w:w="11906" w:h="16838" w:code="9"/>
      <w:pgMar w:top="1418" w:right="1701" w:bottom="1418" w:left="1701" w:header="851" w:footer="992" w:gutter="0"/>
      <w:pgNumType w:start="1"/>
      <w:cols w:space="425"/>
      <w:docGrid w:linePitch="333" w:charSpace="60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2028A" w:rsidRDefault="0032028A">
      <w:r>
        <w:separator/>
      </w:r>
    </w:p>
  </w:endnote>
  <w:endnote w:type="continuationSeparator" w:id="0">
    <w:p w:rsidR="0032028A" w:rsidRDefault="0032028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ˎ̥">
    <w:altName w:val="Times New Roman"/>
    <w:charset w:val="00"/>
    <w:family w:val="roman"/>
    <w:pitch w:val="default"/>
    <w:sig w:usb0="00000000" w:usb1="00000000" w:usb2="00000000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1297450902"/>
      <w:docPartObj>
        <w:docPartGallery w:val="Page Numbers (Bottom of Page)"/>
        <w:docPartUnique/>
      </w:docPartObj>
    </w:sdtPr>
    <w:sdtContent>
      <w:p w:rsidR="004C03B0" w:rsidRDefault="00212EE9" w:rsidP="00D80857">
        <w:pPr>
          <w:pStyle w:val="a4"/>
          <w:ind w:right="360" w:firstLine="360"/>
        </w:pPr>
        <w:r w:rsidRPr="00212EE9">
          <w:rPr>
            <w:rFonts w:asciiTheme="majorHAnsi" w:eastAsiaTheme="majorEastAsia" w:hAnsiTheme="majorHAnsi" w:cstheme="majorBidi"/>
            <w:noProof/>
            <w:sz w:val="28"/>
            <w:szCs w:val="28"/>
          </w:rPr>
          <w:pict>
            <v:shapetype id="_x0000_t107" coordsize="21600,21600" o:spt="107" adj="5400,5400,18900" path="ar@9@38@8@37,0@27@0@26@9@13@8@4@0@25@22@25@9@38@8@37@22@26@3@27l@7@40@3,wa@9@35@8@10@3,0@21@33@9@36@8@1@21@31@20@31@9@35@8@10@20@33,,l@5@40xewr@9@36@8@1@20@31@0@32nfl@20@33ear@9@36@8@1@21@31@22@32nfl@21@33em@0@26nfl@0@32em@22@26nfl@22@32e">
              <v:formulas>
                <v:f eqn="val #0"/>
                <v:f eqn="val #1"/>
                <v:f eqn="val #2"/>
                <v:f eqn="val width"/>
                <v:f eqn="val height"/>
                <v:f eqn="prod width 1 8"/>
                <v:f eqn="prod width 1 2"/>
                <v:f eqn="prod width 7 8"/>
                <v:f eqn="prod width 3 2"/>
                <v:f eqn="sum 0 0 @6"/>
                <v:f eqn="sum height 0 #2"/>
                <v:f eqn="prod @10 30573 4096"/>
                <v:f eqn="prod @11 2 1"/>
                <v:f eqn="sum height 0 @12"/>
                <v:f eqn="sum @11 #2 0"/>
                <v:f eqn="sum @11 height #1"/>
                <v:f eqn="sum height 0 #1"/>
                <v:f eqn="prod @16 1 2"/>
                <v:f eqn="sum @11 @17 0"/>
                <v:f eqn="sum @14 #1 height"/>
                <v:f eqn="sum #0 @5 0"/>
                <v:f eqn="sum width 0 @20"/>
                <v:f eqn="sum width 0 #0"/>
                <v:f eqn="sum @6 0 #0"/>
                <v:f eqn="ellipse @23 width @11"/>
                <v:f eqn="sum @24 height @11"/>
                <v:f eqn="sum @25 @11 @19"/>
                <v:f eqn="sum #2 @11 @19"/>
                <v:f eqn="prod @11 2391 32768"/>
                <v:f eqn="sum @6 0 @20"/>
                <v:f eqn="ellipse @29 width @11"/>
                <v:f eqn="sum #1 @30 @11"/>
                <v:f eqn="sum @25 #1 height"/>
                <v:f eqn="sum height @30 @14"/>
                <v:f eqn="sum @11 @14 0"/>
                <v:f eqn="sum height 0 @34"/>
                <v:f eqn="sum @35 @19 @11"/>
                <v:f eqn="sum @10 @15 @11"/>
                <v:f eqn="sum @35 @15 @11"/>
                <v:f eqn="sum @28 @14 @18"/>
                <v:f eqn="sum height 0 @39"/>
                <v:f eqn="sum @19 0 @18"/>
                <v:f eqn="prod @41 2 3"/>
                <v:f eqn="sum #1 0 @42"/>
                <v:f eqn="sum #2 0 @42"/>
                <v:f eqn="min @44 20925"/>
                <v:f eqn="prod width 3 8"/>
                <v:f eqn="sum @46 0 4"/>
              </v:formulas>
              <v:path o:extrusionok="f" o:connecttype="custom" o:connectlocs="@6,@1;@5,@40;@6,@4;@7,@40" o:connectangles="270,180,90,0" textboxrect="@0,@1,@22,@25"/>
              <v:handles>
                <v:h position="#0,bottomRight" xrange="@5,@47"/>
                <v:h position="center,#1" yrange="@10,@43"/>
                <v:h position="topLeft,#2" yrange="@27,@45"/>
              </v:handles>
              <o:complex v:ext="view"/>
            </v:shapetype>
            <v:shape id="前凸弯带形 29" o:spid="_x0000_s2084" type="#_x0000_t107" style="position:absolute;left:0;text-align:left;margin-left:162.25pt;margin-top:772.6pt;width:101pt;height:27.05pt;z-index:-251658752;visibility:visible;mso-position-horizontal-relative:margin;mso-position-vertical-relative:page" wrapcoords="-320 0 1920 9600 -320 15600 -160 16800 4960 19200 5280 21000 16160 21000 21280 17400 21760 15600 19520 9600 21760 0 -320 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" filled="f" fillcolor="#17365d" strokecolor="#71a0dc">
              <v:textbox>
                <w:txbxContent>
                  <w:p w:rsidR="004C03B0" w:rsidRDefault="00212EE9">
                    <w:pPr>
                      <w:jc w:val="center"/>
                      <w:rPr>
                        <w:color w:val="5B9BD5" w:themeColor="accent1"/>
                      </w:rPr>
                    </w:pPr>
                    <w:r w:rsidRPr="00212EE9">
                      <w:fldChar w:fldCharType="begin"/>
                    </w:r>
                    <w:r w:rsidR="004C03B0">
                      <w:instrText>PAGE    \* MERGEFORMAT</w:instrText>
                    </w:r>
                    <w:r w:rsidRPr="00212EE9">
                      <w:fldChar w:fldCharType="separate"/>
                    </w:r>
                    <w:r w:rsidR="004C03B0" w:rsidRPr="003C7E48">
                      <w:rPr>
                        <w:noProof/>
                        <w:color w:val="5B9BD5" w:themeColor="accent1"/>
                        <w:lang w:val="zh-CN"/>
                      </w:rPr>
                      <w:t>2</w:t>
                    </w:r>
                    <w:r>
                      <w:rPr>
                        <w:color w:val="5B9BD5" w:themeColor="accent1"/>
                      </w:rPr>
                      <w:fldChar w:fldCharType="end"/>
                    </w:r>
                  </w:p>
                </w:txbxContent>
              </v:textbox>
              <w10:wrap type="tight" anchorx="margin" anchory="page"/>
            </v:shape>
          </w:pict>
        </w:r>
      </w:p>
    </w:sdtContent>
  </w:sdt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C03B0" w:rsidRPr="003C7E48" w:rsidRDefault="004C03B0" w:rsidP="003C7E48">
    <w:pPr>
      <w:pStyle w:val="a4"/>
      <w:pBdr>
        <w:top w:val="dashed" w:sz="4" w:space="1" w:color="auto"/>
      </w:pBdr>
    </w:pPr>
    <w:r>
      <w:rPr>
        <w:rFonts w:hint="eastAsia"/>
      </w:rPr>
      <w:t>吕荐瑞整理修订，最新版本在</w:t>
    </w:r>
    <w:r w:rsidRPr="00BC54F4">
      <w:rPr>
        <w:rFonts w:hint="eastAsia"/>
      </w:rPr>
      <w:t>lvjr.bitbucket.io</w:t>
    </w:r>
    <w:r>
      <w:rPr>
        <w:rFonts w:hint="eastAsia"/>
      </w:rPr>
      <w:t>下载</w:t>
    </w:r>
    <w:r>
      <w:ptab w:relativeTo="margin" w:alignment="right" w:leader="none"/>
    </w:r>
    <w:r>
      <w:rPr>
        <w:rFonts w:hint="eastAsia"/>
      </w:rPr>
      <w:t>第</w:t>
    </w:r>
    <w:r w:rsidR="00212EE9">
      <w:rPr>
        <w:noProof/>
        <w:lang w:val="zh-CN"/>
      </w:rPr>
      <w:fldChar w:fldCharType="begin"/>
    </w:r>
    <w:r>
      <w:rPr>
        <w:noProof/>
        <w:lang w:val="zh-CN"/>
      </w:rPr>
      <w:instrText xml:space="preserve"> PAGE   \* MERGEFORMAT </w:instrText>
    </w:r>
    <w:r w:rsidR="00212EE9">
      <w:rPr>
        <w:noProof/>
        <w:lang w:val="zh-CN"/>
      </w:rPr>
      <w:fldChar w:fldCharType="separate"/>
    </w:r>
    <w:r w:rsidR="00367B12">
      <w:rPr>
        <w:noProof/>
        <w:lang w:val="zh-CN"/>
      </w:rPr>
      <w:t>1</w:t>
    </w:r>
    <w:r w:rsidR="00212EE9">
      <w:rPr>
        <w:noProof/>
        <w:lang w:val="zh-CN"/>
      </w:rPr>
      <w:fldChar w:fldCharType="end"/>
    </w:r>
    <w:r>
      <w:rPr>
        <w:rFonts w:hint="eastAsia"/>
      </w:rPr>
      <w:t>页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2028A" w:rsidRDefault="0032028A">
      <w:r>
        <w:separator/>
      </w:r>
    </w:p>
  </w:footnote>
  <w:footnote w:type="continuationSeparator" w:id="0">
    <w:p w:rsidR="0032028A" w:rsidRDefault="0032028A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C03B0" w:rsidRPr="006E3539" w:rsidRDefault="004C03B0" w:rsidP="006E3539">
    <w:pPr>
      <w:pStyle w:val="a3"/>
    </w:pPr>
    <w:r>
      <w:rPr>
        <w:rFonts w:hint="eastAsia"/>
      </w:rPr>
      <w:t>2012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C03B0" w:rsidRDefault="00212EE9">
    <w:pPr>
      <w:pStyle w:val="a3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82" type="#_x0000_t75" style="position:absolute;left:0;text-align:left;margin-left:0;margin-top:0;width:445.35pt;height:691.25pt;z-index:-251657728;mso-position-horizontal:center;mso-position-horizontal-relative:margin;mso-position-vertical:center;mso-position-vertical-relative:margin" o:allowincell="f">
          <v:imagedata r:id="rId1" o:title="logo2"/>
          <w10:wrap anchorx="margin" anchory="margin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4" type="#_x0000_t75" style="width:11pt;height:11pt" o:bullet="t">
        <v:imagedata r:id="rId1" o:title="msoA"/>
      </v:shape>
    </w:pict>
  </w:numPicBullet>
  <w:numPicBullet w:numPicBulletId="1">
    <w:pict>
      <v:shape id="_x0000_i1035" type="#_x0000_t75" style="width:46pt;height:24pt" o:bullet="t">
        <v:imagedata r:id="rId2" o:title=""/>
      </v:shape>
    </w:pict>
  </w:numPicBullet>
  <w:abstractNum w:abstractNumId="0">
    <w:nsid w:val="00000001"/>
    <w:multiLevelType w:val="multilevel"/>
    <w:tmpl w:val="00000001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1">
    <w:nsid w:val="0000000A"/>
    <w:multiLevelType w:val="singleLevel"/>
    <w:tmpl w:val="0000000A"/>
    <w:lvl w:ilvl="0">
      <w:start w:val="7"/>
      <w:numFmt w:val="decimal"/>
      <w:suff w:val="nothing"/>
      <w:lvlText w:val="(%1)"/>
      <w:lvlJc w:val="left"/>
    </w:lvl>
  </w:abstractNum>
  <w:abstractNum w:abstractNumId="2">
    <w:nsid w:val="0000000E"/>
    <w:multiLevelType w:val="multilevel"/>
    <w:tmpl w:val="0000000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009B7507"/>
    <w:multiLevelType w:val="hybridMultilevel"/>
    <w:tmpl w:val="1916D554"/>
    <w:lvl w:ilvl="0" w:tplc="06EA917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>
    <w:nsid w:val="027855AA"/>
    <w:multiLevelType w:val="hybridMultilevel"/>
    <w:tmpl w:val="89087018"/>
    <w:lvl w:ilvl="0" w:tplc="F1B2008E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>
    <w:nsid w:val="052F1871"/>
    <w:multiLevelType w:val="hybridMultilevel"/>
    <w:tmpl w:val="DE90E296"/>
    <w:lvl w:ilvl="0" w:tplc="710A04AE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05EC6E67"/>
    <w:multiLevelType w:val="hybridMultilevel"/>
    <w:tmpl w:val="3AE6F03A"/>
    <w:lvl w:ilvl="0" w:tplc="D8FE4B5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7">
    <w:nsid w:val="06FF02F3"/>
    <w:multiLevelType w:val="hybridMultilevel"/>
    <w:tmpl w:val="36B07B78"/>
    <w:lvl w:ilvl="0" w:tplc="4F7E094E">
      <w:start w:val="1"/>
      <w:numFmt w:val="decimal"/>
      <w:lvlText w:val="（%1）"/>
      <w:lvlJc w:val="left"/>
      <w:pPr>
        <w:ind w:left="720" w:hanging="720"/>
      </w:pPr>
      <w:rPr>
        <w:rFonts w:hint="default"/>
        <w:sz w:val="22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0AC83DF8"/>
    <w:multiLevelType w:val="hybridMultilevel"/>
    <w:tmpl w:val="234C7A74"/>
    <w:lvl w:ilvl="0" w:tplc="5132618E">
      <w:start w:val="1"/>
      <w:numFmt w:val="decimal"/>
      <w:lvlText w:val="(%1)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9">
    <w:nsid w:val="16EB5EB6"/>
    <w:multiLevelType w:val="hybridMultilevel"/>
    <w:tmpl w:val="C4BC0788"/>
    <w:lvl w:ilvl="0" w:tplc="9DA8A710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0">
    <w:nsid w:val="1CEB2A9F"/>
    <w:multiLevelType w:val="hybridMultilevel"/>
    <w:tmpl w:val="4308EB40"/>
    <w:lvl w:ilvl="0" w:tplc="B2B0C230">
      <w:start w:val="1"/>
      <w:numFmt w:val="japaneseCounting"/>
      <w:lvlText w:val="%1．"/>
      <w:lvlJc w:val="left"/>
      <w:pPr>
        <w:tabs>
          <w:tab w:val="num" w:pos="885"/>
        </w:tabs>
        <w:ind w:left="885" w:hanging="885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1">
    <w:nsid w:val="1ED2232E"/>
    <w:multiLevelType w:val="hybridMultilevel"/>
    <w:tmpl w:val="427CF658"/>
    <w:lvl w:ilvl="0" w:tplc="46BAB6BE">
      <w:start w:val="1"/>
      <w:numFmt w:val="decimal"/>
      <w:lvlText w:val="%1）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2">
    <w:nsid w:val="1F872DD8"/>
    <w:multiLevelType w:val="hybridMultilevel"/>
    <w:tmpl w:val="A106DCCA"/>
    <w:lvl w:ilvl="0" w:tplc="4FC81F6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3">
    <w:nsid w:val="22763437"/>
    <w:multiLevelType w:val="hybridMultilevel"/>
    <w:tmpl w:val="0CBE25A6"/>
    <w:lvl w:ilvl="0" w:tplc="8310860C">
      <w:start w:val="1"/>
      <w:numFmt w:val="decimal"/>
      <w:lvlText w:val="%1．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4">
    <w:nsid w:val="27023879"/>
    <w:multiLevelType w:val="hybridMultilevel"/>
    <w:tmpl w:val="AEE05366"/>
    <w:lvl w:ilvl="0" w:tplc="316086FA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>
    <w:nsid w:val="28E93630"/>
    <w:multiLevelType w:val="multilevel"/>
    <w:tmpl w:val="11CC17E6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16">
    <w:nsid w:val="28EE7EFB"/>
    <w:multiLevelType w:val="hybridMultilevel"/>
    <w:tmpl w:val="9BD6078E"/>
    <w:lvl w:ilvl="0" w:tplc="2D22B99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7">
    <w:nsid w:val="2E135C72"/>
    <w:multiLevelType w:val="hybridMultilevel"/>
    <w:tmpl w:val="858A5F5A"/>
    <w:lvl w:ilvl="0" w:tplc="04090011">
      <w:start w:val="1"/>
      <w:numFmt w:val="decimal"/>
      <w:lvlText w:val="%1)"/>
      <w:lvlJc w:val="left"/>
      <w:pPr>
        <w:tabs>
          <w:tab w:val="num" w:pos="846"/>
        </w:tabs>
        <w:ind w:left="846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6"/>
        </w:tabs>
        <w:ind w:left="1266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6"/>
        </w:tabs>
        <w:ind w:left="1686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6"/>
        </w:tabs>
        <w:ind w:left="2106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6"/>
        </w:tabs>
        <w:ind w:left="2526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6"/>
        </w:tabs>
        <w:ind w:left="2946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6"/>
        </w:tabs>
        <w:ind w:left="3366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6"/>
        </w:tabs>
        <w:ind w:left="3786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6"/>
        </w:tabs>
        <w:ind w:left="4206" w:hanging="420"/>
      </w:pPr>
    </w:lvl>
  </w:abstractNum>
  <w:abstractNum w:abstractNumId="18">
    <w:nsid w:val="310E1B2C"/>
    <w:multiLevelType w:val="hybridMultilevel"/>
    <w:tmpl w:val="07EE98DE"/>
    <w:lvl w:ilvl="0" w:tplc="7EBC614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9">
    <w:nsid w:val="346E2ACE"/>
    <w:multiLevelType w:val="hybridMultilevel"/>
    <w:tmpl w:val="10B2C5BE"/>
    <w:lvl w:ilvl="0" w:tplc="E1948B78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0">
    <w:nsid w:val="3A690036"/>
    <w:multiLevelType w:val="hybridMultilevel"/>
    <w:tmpl w:val="6B481F24"/>
    <w:lvl w:ilvl="0" w:tplc="04090011">
      <w:start w:val="1"/>
      <w:numFmt w:val="decimal"/>
      <w:lvlText w:val="%1)"/>
      <w:lvlJc w:val="left"/>
      <w:pPr>
        <w:tabs>
          <w:tab w:val="num" w:pos="1320"/>
        </w:tabs>
        <w:ind w:left="13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740"/>
        </w:tabs>
        <w:ind w:left="17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80"/>
        </w:tabs>
        <w:ind w:left="25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3000"/>
        </w:tabs>
        <w:ind w:left="30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20"/>
        </w:tabs>
        <w:ind w:left="34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260"/>
        </w:tabs>
        <w:ind w:left="42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80"/>
        </w:tabs>
        <w:ind w:left="4680" w:hanging="420"/>
      </w:pPr>
    </w:lvl>
  </w:abstractNum>
  <w:abstractNum w:abstractNumId="21">
    <w:nsid w:val="4363793D"/>
    <w:multiLevelType w:val="hybridMultilevel"/>
    <w:tmpl w:val="7EC855AE"/>
    <w:lvl w:ilvl="0" w:tplc="71BEF08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2">
    <w:nsid w:val="48CA3547"/>
    <w:multiLevelType w:val="multilevel"/>
    <w:tmpl w:val="5DB42458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23">
    <w:nsid w:val="542671FF"/>
    <w:multiLevelType w:val="hybridMultilevel"/>
    <w:tmpl w:val="CD86319C"/>
    <w:lvl w:ilvl="0" w:tplc="B308EBE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4">
    <w:nsid w:val="58545C72"/>
    <w:multiLevelType w:val="hybridMultilevel"/>
    <w:tmpl w:val="038A0E44"/>
    <w:lvl w:ilvl="0" w:tplc="F52E8800">
      <w:start w:val="1"/>
      <w:numFmt w:val="upperLetter"/>
      <w:lvlText w:val="(%1)"/>
      <w:lvlJc w:val="left"/>
      <w:pPr>
        <w:tabs>
          <w:tab w:val="num" w:pos="1140"/>
        </w:tabs>
        <w:ind w:left="1140" w:hanging="51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470"/>
        </w:tabs>
        <w:ind w:left="14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90"/>
        </w:tabs>
        <w:ind w:left="18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10"/>
        </w:tabs>
        <w:ind w:left="23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730"/>
        </w:tabs>
        <w:ind w:left="27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50"/>
        </w:tabs>
        <w:ind w:left="31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70"/>
        </w:tabs>
        <w:ind w:left="35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990"/>
        </w:tabs>
        <w:ind w:left="39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10"/>
        </w:tabs>
        <w:ind w:left="4410" w:hanging="420"/>
      </w:pPr>
    </w:lvl>
  </w:abstractNum>
  <w:abstractNum w:abstractNumId="25">
    <w:nsid w:val="627F6AF0"/>
    <w:multiLevelType w:val="hybridMultilevel"/>
    <w:tmpl w:val="C49630B2"/>
    <w:lvl w:ilvl="0" w:tplc="56FA182C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>
    <w:nsid w:val="6A187B6D"/>
    <w:multiLevelType w:val="hybridMultilevel"/>
    <w:tmpl w:val="85E2C468"/>
    <w:lvl w:ilvl="0" w:tplc="2BC6CB6C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7">
    <w:nsid w:val="702E6BF5"/>
    <w:multiLevelType w:val="hybridMultilevel"/>
    <w:tmpl w:val="2C52A69A"/>
    <w:lvl w:ilvl="0" w:tplc="64FA45FC">
      <w:start w:val="1"/>
      <w:numFmt w:val="japaneseCounting"/>
      <w:pStyle w:val="CharCharCharChar"/>
      <w:lvlText w:val="%1、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70315CB0"/>
    <w:multiLevelType w:val="hybridMultilevel"/>
    <w:tmpl w:val="C2ACCC44"/>
    <w:lvl w:ilvl="0" w:tplc="5F92EF8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9">
    <w:nsid w:val="7201588B"/>
    <w:multiLevelType w:val="hybridMultilevel"/>
    <w:tmpl w:val="1C1CE746"/>
    <w:lvl w:ilvl="0" w:tplc="04090011">
      <w:start w:val="1"/>
      <w:numFmt w:val="decimal"/>
      <w:lvlText w:val="%1)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0">
    <w:nsid w:val="74D00FA0"/>
    <w:multiLevelType w:val="hybridMultilevel"/>
    <w:tmpl w:val="75C22FA6"/>
    <w:lvl w:ilvl="0" w:tplc="CCE638B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宋体" w:hAnsi="宋体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1">
    <w:nsid w:val="78EB3482"/>
    <w:multiLevelType w:val="hybridMultilevel"/>
    <w:tmpl w:val="7F349082"/>
    <w:lvl w:ilvl="0" w:tplc="6BACFD3C">
      <w:start w:val="1"/>
      <w:numFmt w:val="decimal"/>
      <w:lvlText w:val="(%1)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num w:numId="1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7"/>
  </w:num>
  <w:num w:numId="3">
    <w:abstractNumId w:val="10"/>
  </w:num>
  <w:num w:numId="4">
    <w:abstractNumId w:val="3"/>
  </w:num>
  <w:num w:numId="5">
    <w:abstractNumId w:val="31"/>
  </w:num>
  <w:num w:numId="6">
    <w:abstractNumId w:val="12"/>
  </w:num>
  <w:num w:numId="7">
    <w:abstractNumId w:val="28"/>
  </w:num>
  <w:num w:numId="8">
    <w:abstractNumId w:val="30"/>
  </w:num>
  <w:num w:numId="9">
    <w:abstractNumId w:val="6"/>
  </w:num>
  <w:num w:numId="10">
    <w:abstractNumId w:val="18"/>
  </w:num>
  <w:num w:numId="11">
    <w:abstractNumId w:val="26"/>
  </w:num>
  <w:num w:numId="12">
    <w:abstractNumId w:val="16"/>
  </w:num>
  <w:num w:numId="13">
    <w:abstractNumId w:val="23"/>
  </w:num>
  <w:num w:numId="14">
    <w:abstractNumId w:val="21"/>
  </w:num>
  <w:num w:numId="15">
    <w:abstractNumId w:val="11"/>
  </w:num>
  <w:num w:numId="16">
    <w:abstractNumId w:val="24"/>
  </w:num>
  <w:num w:numId="17">
    <w:abstractNumId w:val="8"/>
  </w:num>
  <w:num w:numId="18">
    <w:abstractNumId w:val="9"/>
  </w:num>
  <w:num w:numId="19">
    <w:abstractNumId w:val="19"/>
  </w:num>
  <w:num w:numId="20">
    <w:abstractNumId w:val="22"/>
  </w:num>
  <w:num w:numId="21">
    <w:abstractNumId w:val="13"/>
  </w:num>
  <w:num w:numId="22">
    <w:abstractNumId w:val="15"/>
  </w:num>
  <w:num w:numId="23">
    <w:abstractNumId w:val="2"/>
  </w:num>
  <w:num w:numId="24">
    <w:abstractNumId w:val="25"/>
  </w:num>
  <w:num w:numId="25">
    <w:abstractNumId w:val="14"/>
  </w:num>
  <w:num w:numId="26">
    <w:abstractNumId w:val="20"/>
  </w:num>
  <w:num w:numId="27">
    <w:abstractNumId w:val="5"/>
  </w:num>
  <w:num w:numId="28">
    <w:abstractNumId w:val="29"/>
  </w:num>
  <w:num w:numId="29">
    <w:abstractNumId w:val="17"/>
  </w:num>
  <w:num w:numId="30">
    <w:abstractNumId w:val="1"/>
  </w:num>
  <w:num w:numId="31">
    <w:abstractNumId w:val="4"/>
  </w:num>
  <w:num w:numId="32">
    <w:abstractNumId w:val="0"/>
  </w:num>
  <w:numIdMacAtCleanup w:val="3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oNotDisplayPageBoundaries/>
  <w:embedSystemFonts/>
  <w:bordersDoNotSurroundHeader/>
  <w:bordersDoNotSurroundFooter/>
  <w:hideSpellingErrors/>
  <w:stylePaneFormatFilter w:val="3F01"/>
  <w:defaultTabStop w:val="420"/>
  <w:drawingGridHorizontalSpacing w:val="243"/>
  <w:drawingGridVerticalSpacing w:val="163"/>
  <w:displayHorizontalDrawingGridEvery w:val="0"/>
  <w:displayVerticalDrawingGridEvery w:val="2"/>
  <w:characterSpacingControl w:val="compressPunctuation"/>
  <w:hdrShapeDefaults>
    <o:shapedefaults v:ext="edit" spidmax="11266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2790C"/>
    <w:rsid w:val="0000055C"/>
    <w:rsid w:val="00001815"/>
    <w:rsid w:val="00010017"/>
    <w:rsid w:val="00013F95"/>
    <w:rsid w:val="0001411E"/>
    <w:rsid w:val="0002368E"/>
    <w:rsid w:val="00024384"/>
    <w:rsid w:val="00042111"/>
    <w:rsid w:val="00046DD7"/>
    <w:rsid w:val="00061C54"/>
    <w:rsid w:val="00092FB9"/>
    <w:rsid w:val="000977C3"/>
    <w:rsid w:val="000A777C"/>
    <w:rsid w:val="000B1535"/>
    <w:rsid w:val="000B59AC"/>
    <w:rsid w:val="000C4716"/>
    <w:rsid w:val="000D72EC"/>
    <w:rsid w:val="000D7339"/>
    <w:rsid w:val="000E39F7"/>
    <w:rsid w:val="000E4C29"/>
    <w:rsid w:val="000E4EBC"/>
    <w:rsid w:val="000F1586"/>
    <w:rsid w:val="000F21D7"/>
    <w:rsid w:val="000F79AE"/>
    <w:rsid w:val="00102A56"/>
    <w:rsid w:val="00104F63"/>
    <w:rsid w:val="00107F9F"/>
    <w:rsid w:val="00112760"/>
    <w:rsid w:val="0011658A"/>
    <w:rsid w:val="00130A3E"/>
    <w:rsid w:val="00135729"/>
    <w:rsid w:val="00142B47"/>
    <w:rsid w:val="001461F0"/>
    <w:rsid w:val="0015157E"/>
    <w:rsid w:val="00151644"/>
    <w:rsid w:val="00153A48"/>
    <w:rsid w:val="0015485D"/>
    <w:rsid w:val="00154F0E"/>
    <w:rsid w:val="00173BCA"/>
    <w:rsid w:val="00177B46"/>
    <w:rsid w:val="00181D33"/>
    <w:rsid w:val="00183302"/>
    <w:rsid w:val="00187824"/>
    <w:rsid w:val="00187D9D"/>
    <w:rsid w:val="001944EF"/>
    <w:rsid w:val="00196119"/>
    <w:rsid w:val="001A0548"/>
    <w:rsid w:val="001A240E"/>
    <w:rsid w:val="001A2AC0"/>
    <w:rsid w:val="001A4016"/>
    <w:rsid w:val="001A7313"/>
    <w:rsid w:val="001A7886"/>
    <w:rsid w:val="001B1846"/>
    <w:rsid w:val="001B316B"/>
    <w:rsid w:val="001B5C28"/>
    <w:rsid w:val="001B73C8"/>
    <w:rsid w:val="001C4F26"/>
    <w:rsid w:val="001C5BC6"/>
    <w:rsid w:val="001C5D35"/>
    <w:rsid w:val="001D340A"/>
    <w:rsid w:val="001D5A4A"/>
    <w:rsid w:val="001D6B82"/>
    <w:rsid w:val="001E40D3"/>
    <w:rsid w:val="001E4BC3"/>
    <w:rsid w:val="001E5293"/>
    <w:rsid w:val="00204654"/>
    <w:rsid w:val="00207575"/>
    <w:rsid w:val="00212EE9"/>
    <w:rsid w:val="002214A2"/>
    <w:rsid w:val="002227CA"/>
    <w:rsid w:val="00223006"/>
    <w:rsid w:val="002239F9"/>
    <w:rsid w:val="00225CA7"/>
    <w:rsid w:val="00225D76"/>
    <w:rsid w:val="0022778B"/>
    <w:rsid w:val="00230DE9"/>
    <w:rsid w:val="00234A9B"/>
    <w:rsid w:val="00235A10"/>
    <w:rsid w:val="002447D8"/>
    <w:rsid w:val="00246C6C"/>
    <w:rsid w:val="00253ABD"/>
    <w:rsid w:val="00253ED0"/>
    <w:rsid w:val="00261963"/>
    <w:rsid w:val="002678BA"/>
    <w:rsid w:val="00272417"/>
    <w:rsid w:val="00274785"/>
    <w:rsid w:val="00275CBA"/>
    <w:rsid w:val="00276AA7"/>
    <w:rsid w:val="002821F0"/>
    <w:rsid w:val="002826D4"/>
    <w:rsid w:val="00285D47"/>
    <w:rsid w:val="002904D7"/>
    <w:rsid w:val="002908A4"/>
    <w:rsid w:val="002A5B23"/>
    <w:rsid w:val="002A62BC"/>
    <w:rsid w:val="002B12B1"/>
    <w:rsid w:val="002B2026"/>
    <w:rsid w:val="002C0467"/>
    <w:rsid w:val="002C0F04"/>
    <w:rsid w:val="002C108B"/>
    <w:rsid w:val="002C43A4"/>
    <w:rsid w:val="002C52FD"/>
    <w:rsid w:val="002E3334"/>
    <w:rsid w:val="002E369F"/>
    <w:rsid w:val="002E601D"/>
    <w:rsid w:val="002E686D"/>
    <w:rsid w:val="002E7029"/>
    <w:rsid w:val="00300AB8"/>
    <w:rsid w:val="00300CDB"/>
    <w:rsid w:val="00305B24"/>
    <w:rsid w:val="00313DA5"/>
    <w:rsid w:val="003175E7"/>
    <w:rsid w:val="0032028A"/>
    <w:rsid w:val="0032739C"/>
    <w:rsid w:val="00330B11"/>
    <w:rsid w:val="003528E8"/>
    <w:rsid w:val="003648D1"/>
    <w:rsid w:val="00367B12"/>
    <w:rsid w:val="00371455"/>
    <w:rsid w:val="003743A3"/>
    <w:rsid w:val="00377BFF"/>
    <w:rsid w:val="00380B73"/>
    <w:rsid w:val="00385AA9"/>
    <w:rsid w:val="00386B32"/>
    <w:rsid w:val="00393243"/>
    <w:rsid w:val="0039442C"/>
    <w:rsid w:val="003969D4"/>
    <w:rsid w:val="00396BFA"/>
    <w:rsid w:val="003A3AFF"/>
    <w:rsid w:val="003A4585"/>
    <w:rsid w:val="003B031F"/>
    <w:rsid w:val="003B0CD2"/>
    <w:rsid w:val="003B25F2"/>
    <w:rsid w:val="003B5D7A"/>
    <w:rsid w:val="003C55E0"/>
    <w:rsid w:val="003C7E48"/>
    <w:rsid w:val="003D0B2C"/>
    <w:rsid w:val="003D2E90"/>
    <w:rsid w:val="003D58DF"/>
    <w:rsid w:val="003E3E3D"/>
    <w:rsid w:val="004171D8"/>
    <w:rsid w:val="00417C41"/>
    <w:rsid w:val="004303A8"/>
    <w:rsid w:val="0043104A"/>
    <w:rsid w:val="00433FC2"/>
    <w:rsid w:val="00436F16"/>
    <w:rsid w:val="00442415"/>
    <w:rsid w:val="004439B9"/>
    <w:rsid w:val="00443B1B"/>
    <w:rsid w:val="00446450"/>
    <w:rsid w:val="00447BAF"/>
    <w:rsid w:val="0045241A"/>
    <w:rsid w:val="00453066"/>
    <w:rsid w:val="00454CD0"/>
    <w:rsid w:val="00456B96"/>
    <w:rsid w:val="00462CB9"/>
    <w:rsid w:val="0046302E"/>
    <w:rsid w:val="00464536"/>
    <w:rsid w:val="00465459"/>
    <w:rsid w:val="004677C0"/>
    <w:rsid w:val="00472A19"/>
    <w:rsid w:val="00473A64"/>
    <w:rsid w:val="004910EA"/>
    <w:rsid w:val="004966D7"/>
    <w:rsid w:val="004A1C29"/>
    <w:rsid w:val="004A289D"/>
    <w:rsid w:val="004A2EEB"/>
    <w:rsid w:val="004A4D83"/>
    <w:rsid w:val="004A759A"/>
    <w:rsid w:val="004B1BB4"/>
    <w:rsid w:val="004B2454"/>
    <w:rsid w:val="004B2C68"/>
    <w:rsid w:val="004B5230"/>
    <w:rsid w:val="004C03B0"/>
    <w:rsid w:val="004C34E1"/>
    <w:rsid w:val="004C456E"/>
    <w:rsid w:val="004C4D06"/>
    <w:rsid w:val="004E0721"/>
    <w:rsid w:val="004E4EB2"/>
    <w:rsid w:val="004F28F5"/>
    <w:rsid w:val="004F30D2"/>
    <w:rsid w:val="004F48C0"/>
    <w:rsid w:val="004F70FB"/>
    <w:rsid w:val="00510145"/>
    <w:rsid w:val="0051041B"/>
    <w:rsid w:val="00511971"/>
    <w:rsid w:val="00512891"/>
    <w:rsid w:val="00515691"/>
    <w:rsid w:val="005210F0"/>
    <w:rsid w:val="00535496"/>
    <w:rsid w:val="00535CEE"/>
    <w:rsid w:val="0053617D"/>
    <w:rsid w:val="005410A0"/>
    <w:rsid w:val="005426F1"/>
    <w:rsid w:val="0054309E"/>
    <w:rsid w:val="00545042"/>
    <w:rsid w:val="00547391"/>
    <w:rsid w:val="0055345C"/>
    <w:rsid w:val="00564899"/>
    <w:rsid w:val="00564E2A"/>
    <w:rsid w:val="0057039B"/>
    <w:rsid w:val="00573D63"/>
    <w:rsid w:val="00590B0F"/>
    <w:rsid w:val="00594A07"/>
    <w:rsid w:val="00595272"/>
    <w:rsid w:val="005977EA"/>
    <w:rsid w:val="005A05C0"/>
    <w:rsid w:val="005A1221"/>
    <w:rsid w:val="005A2274"/>
    <w:rsid w:val="005A3473"/>
    <w:rsid w:val="005A667C"/>
    <w:rsid w:val="005B183A"/>
    <w:rsid w:val="005B4C46"/>
    <w:rsid w:val="005B5F92"/>
    <w:rsid w:val="005C1225"/>
    <w:rsid w:val="005C7882"/>
    <w:rsid w:val="005D06AF"/>
    <w:rsid w:val="005D45F3"/>
    <w:rsid w:val="005D6A17"/>
    <w:rsid w:val="005D6D74"/>
    <w:rsid w:val="005E08B5"/>
    <w:rsid w:val="005E34E2"/>
    <w:rsid w:val="005E3666"/>
    <w:rsid w:val="005F2F2F"/>
    <w:rsid w:val="005F45FD"/>
    <w:rsid w:val="005F7E63"/>
    <w:rsid w:val="00600195"/>
    <w:rsid w:val="00600ADA"/>
    <w:rsid w:val="00602055"/>
    <w:rsid w:val="00604318"/>
    <w:rsid w:val="00607032"/>
    <w:rsid w:val="00621CB0"/>
    <w:rsid w:val="0062364E"/>
    <w:rsid w:val="00627699"/>
    <w:rsid w:val="00632B53"/>
    <w:rsid w:val="006330A9"/>
    <w:rsid w:val="006354D6"/>
    <w:rsid w:val="0063705B"/>
    <w:rsid w:val="00642979"/>
    <w:rsid w:val="00642B51"/>
    <w:rsid w:val="00643BE8"/>
    <w:rsid w:val="0066003F"/>
    <w:rsid w:val="00663097"/>
    <w:rsid w:val="00671438"/>
    <w:rsid w:val="0068584C"/>
    <w:rsid w:val="00694DD2"/>
    <w:rsid w:val="006A0F22"/>
    <w:rsid w:val="006A0FB3"/>
    <w:rsid w:val="006A2CF4"/>
    <w:rsid w:val="006A5690"/>
    <w:rsid w:val="006A77A6"/>
    <w:rsid w:val="006A7AC2"/>
    <w:rsid w:val="006B2AA5"/>
    <w:rsid w:val="006B3CD4"/>
    <w:rsid w:val="006B3D61"/>
    <w:rsid w:val="006B54CE"/>
    <w:rsid w:val="006C2383"/>
    <w:rsid w:val="006C4895"/>
    <w:rsid w:val="006C4F56"/>
    <w:rsid w:val="006C75E7"/>
    <w:rsid w:val="006D1952"/>
    <w:rsid w:val="006D1D89"/>
    <w:rsid w:val="006D4F0E"/>
    <w:rsid w:val="006E1078"/>
    <w:rsid w:val="006E248D"/>
    <w:rsid w:val="006E2EA0"/>
    <w:rsid w:val="006E3539"/>
    <w:rsid w:val="006F10BE"/>
    <w:rsid w:val="006F33EB"/>
    <w:rsid w:val="007007CF"/>
    <w:rsid w:val="00701007"/>
    <w:rsid w:val="0071010E"/>
    <w:rsid w:val="0071425C"/>
    <w:rsid w:val="007219AA"/>
    <w:rsid w:val="0072243F"/>
    <w:rsid w:val="0072462A"/>
    <w:rsid w:val="00724B54"/>
    <w:rsid w:val="00724E7C"/>
    <w:rsid w:val="0072614F"/>
    <w:rsid w:val="00731065"/>
    <w:rsid w:val="007318BA"/>
    <w:rsid w:val="0073313A"/>
    <w:rsid w:val="0073408A"/>
    <w:rsid w:val="00735510"/>
    <w:rsid w:val="0073788B"/>
    <w:rsid w:val="00751408"/>
    <w:rsid w:val="0075276A"/>
    <w:rsid w:val="007650D4"/>
    <w:rsid w:val="0077495E"/>
    <w:rsid w:val="00775264"/>
    <w:rsid w:val="00776FFA"/>
    <w:rsid w:val="007812A1"/>
    <w:rsid w:val="007827DE"/>
    <w:rsid w:val="007873BA"/>
    <w:rsid w:val="00791237"/>
    <w:rsid w:val="00791FC4"/>
    <w:rsid w:val="00792147"/>
    <w:rsid w:val="007929EA"/>
    <w:rsid w:val="0079635A"/>
    <w:rsid w:val="007A0DBA"/>
    <w:rsid w:val="007A0DD3"/>
    <w:rsid w:val="007A3165"/>
    <w:rsid w:val="007A6AFA"/>
    <w:rsid w:val="007A769D"/>
    <w:rsid w:val="007B180C"/>
    <w:rsid w:val="007B4E83"/>
    <w:rsid w:val="007B7612"/>
    <w:rsid w:val="007C0E85"/>
    <w:rsid w:val="007C1BD9"/>
    <w:rsid w:val="007C2651"/>
    <w:rsid w:val="007C32C0"/>
    <w:rsid w:val="007C51FC"/>
    <w:rsid w:val="007C60FA"/>
    <w:rsid w:val="007C6E63"/>
    <w:rsid w:val="007D3B05"/>
    <w:rsid w:val="007D3D68"/>
    <w:rsid w:val="007D4D0E"/>
    <w:rsid w:val="007F1E11"/>
    <w:rsid w:val="007F7626"/>
    <w:rsid w:val="0080036C"/>
    <w:rsid w:val="00801920"/>
    <w:rsid w:val="00805F52"/>
    <w:rsid w:val="008070E2"/>
    <w:rsid w:val="00810E26"/>
    <w:rsid w:val="00811391"/>
    <w:rsid w:val="008145E2"/>
    <w:rsid w:val="00814C11"/>
    <w:rsid w:val="00815888"/>
    <w:rsid w:val="00821213"/>
    <w:rsid w:val="00822426"/>
    <w:rsid w:val="00827821"/>
    <w:rsid w:val="00827F69"/>
    <w:rsid w:val="008304E2"/>
    <w:rsid w:val="00833B8C"/>
    <w:rsid w:val="00836126"/>
    <w:rsid w:val="00845C8B"/>
    <w:rsid w:val="00845CFD"/>
    <w:rsid w:val="00845EE6"/>
    <w:rsid w:val="00847B85"/>
    <w:rsid w:val="00855BA5"/>
    <w:rsid w:val="00860AC3"/>
    <w:rsid w:val="008610C2"/>
    <w:rsid w:val="00863FCB"/>
    <w:rsid w:val="008647AF"/>
    <w:rsid w:val="00877010"/>
    <w:rsid w:val="008772C3"/>
    <w:rsid w:val="008814F3"/>
    <w:rsid w:val="00881669"/>
    <w:rsid w:val="00891724"/>
    <w:rsid w:val="008935CE"/>
    <w:rsid w:val="00894860"/>
    <w:rsid w:val="008A2978"/>
    <w:rsid w:val="008A424E"/>
    <w:rsid w:val="008A5DFE"/>
    <w:rsid w:val="008A6D08"/>
    <w:rsid w:val="008A6E62"/>
    <w:rsid w:val="008B2877"/>
    <w:rsid w:val="008B3F2E"/>
    <w:rsid w:val="008B4095"/>
    <w:rsid w:val="008B58C2"/>
    <w:rsid w:val="008B5CE4"/>
    <w:rsid w:val="008C5D7E"/>
    <w:rsid w:val="008C6E8A"/>
    <w:rsid w:val="008D4505"/>
    <w:rsid w:val="008D46D1"/>
    <w:rsid w:val="008E575B"/>
    <w:rsid w:val="008F21D1"/>
    <w:rsid w:val="008F29E3"/>
    <w:rsid w:val="008F367C"/>
    <w:rsid w:val="008F5D3F"/>
    <w:rsid w:val="008F7E27"/>
    <w:rsid w:val="009211C4"/>
    <w:rsid w:val="00923B10"/>
    <w:rsid w:val="00924144"/>
    <w:rsid w:val="00926458"/>
    <w:rsid w:val="00926EB4"/>
    <w:rsid w:val="009273A1"/>
    <w:rsid w:val="00933744"/>
    <w:rsid w:val="00933A2C"/>
    <w:rsid w:val="00934DF8"/>
    <w:rsid w:val="00943550"/>
    <w:rsid w:val="00954931"/>
    <w:rsid w:val="009574AB"/>
    <w:rsid w:val="00963799"/>
    <w:rsid w:val="00966B27"/>
    <w:rsid w:val="009765BB"/>
    <w:rsid w:val="00976BF6"/>
    <w:rsid w:val="00981543"/>
    <w:rsid w:val="00982C24"/>
    <w:rsid w:val="00983C72"/>
    <w:rsid w:val="009864C8"/>
    <w:rsid w:val="00993B07"/>
    <w:rsid w:val="009A1B8B"/>
    <w:rsid w:val="009A30E3"/>
    <w:rsid w:val="009A3CED"/>
    <w:rsid w:val="009B3033"/>
    <w:rsid w:val="009B50C5"/>
    <w:rsid w:val="009C249D"/>
    <w:rsid w:val="009C3DAB"/>
    <w:rsid w:val="009E654A"/>
    <w:rsid w:val="009F0565"/>
    <w:rsid w:val="009F5ABB"/>
    <w:rsid w:val="009F674E"/>
    <w:rsid w:val="009F78FF"/>
    <w:rsid w:val="00A00F5F"/>
    <w:rsid w:val="00A017E4"/>
    <w:rsid w:val="00A0321E"/>
    <w:rsid w:val="00A0415F"/>
    <w:rsid w:val="00A077DB"/>
    <w:rsid w:val="00A11A7C"/>
    <w:rsid w:val="00A11F19"/>
    <w:rsid w:val="00A12080"/>
    <w:rsid w:val="00A130B5"/>
    <w:rsid w:val="00A17338"/>
    <w:rsid w:val="00A45255"/>
    <w:rsid w:val="00A51D94"/>
    <w:rsid w:val="00A5482C"/>
    <w:rsid w:val="00A567F3"/>
    <w:rsid w:val="00A6039A"/>
    <w:rsid w:val="00A66074"/>
    <w:rsid w:val="00A71A99"/>
    <w:rsid w:val="00A97179"/>
    <w:rsid w:val="00AA02C2"/>
    <w:rsid w:val="00AA203F"/>
    <w:rsid w:val="00AA335C"/>
    <w:rsid w:val="00AA72C3"/>
    <w:rsid w:val="00AB2455"/>
    <w:rsid w:val="00AB3589"/>
    <w:rsid w:val="00AB79F7"/>
    <w:rsid w:val="00AC0A1C"/>
    <w:rsid w:val="00AC0FC7"/>
    <w:rsid w:val="00AD06FB"/>
    <w:rsid w:val="00AE114B"/>
    <w:rsid w:val="00AE4BA9"/>
    <w:rsid w:val="00AE7C7B"/>
    <w:rsid w:val="00AF0BCA"/>
    <w:rsid w:val="00AF21D6"/>
    <w:rsid w:val="00AF3D50"/>
    <w:rsid w:val="00AF6F30"/>
    <w:rsid w:val="00B01255"/>
    <w:rsid w:val="00B02AFF"/>
    <w:rsid w:val="00B120CD"/>
    <w:rsid w:val="00B123D0"/>
    <w:rsid w:val="00B136E3"/>
    <w:rsid w:val="00B14ED3"/>
    <w:rsid w:val="00B20BE5"/>
    <w:rsid w:val="00B26BCF"/>
    <w:rsid w:val="00B31EBE"/>
    <w:rsid w:val="00B35149"/>
    <w:rsid w:val="00B37E50"/>
    <w:rsid w:val="00B40820"/>
    <w:rsid w:val="00B4208B"/>
    <w:rsid w:val="00B478DA"/>
    <w:rsid w:val="00B50D26"/>
    <w:rsid w:val="00B516E0"/>
    <w:rsid w:val="00B5180D"/>
    <w:rsid w:val="00B53608"/>
    <w:rsid w:val="00B5433C"/>
    <w:rsid w:val="00B617AB"/>
    <w:rsid w:val="00B72045"/>
    <w:rsid w:val="00B7221B"/>
    <w:rsid w:val="00B77F4A"/>
    <w:rsid w:val="00B813F9"/>
    <w:rsid w:val="00B84ABD"/>
    <w:rsid w:val="00B84D33"/>
    <w:rsid w:val="00B86D77"/>
    <w:rsid w:val="00B90998"/>
    <w:rsid w:val="00B90F2A"/>
    <w:rsid w:val="00BA43E6"/>
    <w:rsid w:val="00BA537B"/>
    <w:rsid w:val="00BB150B"/>
    <w:rsid w:val="00BB1EF2"/>
    <w:rsid w:val="00BB718E"/>
    <w:rsid w:val="00BB7B90"/>
    <w:rsid w:val="00BC001C"/>
    <w:rsid w:val="00BC40E2"/>
    <w:rsid w:val="00BC6934"/>
    <w:rsid w:val="00BC7127"/>
    <w:rsid w:val="00BD02A1"/>
    <w:rsid w:val="00BD23A7"/>
    <w:rsid w:val="00BD26ED"/>
    <w:rsid w:val="00BD2BB5"/>
    <w:rsid w:val="00BD57E1"/>
    <w:rsid w:val="00BE32C1"/>
    <w:rsid w:val="00BE4CD1"/>
    <w:rsid w:val="00BE53FF"/>
    <w:rsid w:val="00BE734A"/>
    <w:rsid w:val="00BF2213"/>
    <w:rsid w:val="00BF2493"/>
    <w:rsid w:val="00C01164"/>
    <w:rsid w:val="00C1243C"/>
    <w:rsid w:val="00C16810"/>
    <w:rsid w:val="00C20153"/>
    <w:rsid w:val="00C224F5"/>
    <w:rsid w:val="00C23D09"/>
    <w:rsid w:val="00C26697"/>
    <w:rsid w:val="00C2790C"/>
    <w:rsid w:val="00C31978"/>
    <w:rsid w:val="00C33F6E"/>
    <w:rsid w:val="00C35148"/>
    <w:rsid w:val="00C44C6E"/>
    <w:rsid w:val="00C45863"/>
    <w:rsid w:val="00C528F9"/>
    <w:rsid w:val="00C52BC1"/>
    <w:rsid w:val="00C56EDC"/>
    <w:rsid w:val="00C62E5A"/>
    <w:rsid w:val="00C641EC"/>
    <w:rsid w:val="00C65D32"/>
    <w:rsid w:val="00C65F6B"/>
    <w:rsid w:val="00C66C5C"/>
    <w:rsid w:val="00C67F29"/>
    <w:rsid w:val="00C724A4"/>
    <w:rsid w:val="00C76EA7"/>
    <w:rsid w:val="00C87BA6"/>
    <w:rsid w:val="00C92094"/>
    <w:rsid w:val="00C928FD"/>
    <w:rsid w:val="00C964D2"/>
    <w:rsid w:val="00C96FB8"/>
    <w:rsid w:val="00CA00AF"/>
    <w:rsid w:val="00CA0C46"/>
    <w:rsid w:val="00CA2BCE"/>
    <w:rsid w:val="00CA3113"/>
    <w:rsid w:val="00CA406B"/>
    <w:rsid w:val="00CB0100"/>
    <w:rsid w:val="00CB2029"/>
    <w:rsid w:val="00CB5DF2"/>
    <w:rsid w:val="00CB6615"/>
    <w:rsid w:val="00CC04F5"/>
    <w:rsid w:val="00CC5551"/>
    <w:rsid w:val="00CD11D9"/>
    <w:rsid w:val="00CD30B1"/>
    <w:rsid w:val="00CE1C53"/>
    <w:rsid w:val="00CE24F6"/>
    <w:rsid w:val="00CE5E08"/>
    <w:rsid w:val="00CF2832"/>
    <w:rsid w:val="00CF4A9C"/>
    <w:rsid w:val="00CF4B0A"/>
    <w:rsid w:val="00CF5B32"/>
    <w:rsid w:val="00D01D53"/>
    <w:rsid w:val="00D133EF"/>
    <w:rsid w:val="00D21403"/>
    <w:rsid w:val="00D21BDD"/>
    <w:rsid w:val="00D27D3E"/>
    <w:rsid w:val="00D342D5"/>
    <w:rsid w:val="00D36E74"/>
    <w:rsid w:val="00D42ECE"/>
    <w:rsid w:val="00D45DA2"/>
    <w:rsid w:val="00D46F9A"/>
    <w:rsid w:val="00D520B7"/>
    <w:rsid w:val="00D6054C"/>
    <w:rsid w:val="00D6717E"/>
    <w:rsid w:val="00D7523B"/>
    <w:rsid w:val="00D759C8"/>
    <w:rsid w:val="00D80857"/>
    <w:rsid w:val="00D84234"/>
    <w:rsid w:val="00D869C5"/>
    <w:rsid w:val="00D95CAF"/>
    <w:rsid w:val="00DA17F0"/>
    <w:rsid w:val="00DA6D85"/>
    <w:rsid w:val="00DA7AFA"/>
    <w:rsid w:val="00DB0554"/>
    <w:rsid w:val="00DB4712"/>
    <w:rsid w:val="00DB6F7F"/>
    <w:rsid w:val="00DC2139"/>
    <w:rsid w:val="00DC23D6"/>
    <w:rsid w:val="00DD4BEC"/>
    <w:rsid w:val="00DF2278"/>
    <w:rsid w:val="00E03B9D"/>
    <w:rsid w:val="00E11016"/>
    <w:rsid w:val="00E13808"/>
    <w:rsid w:val="00E16493"/>
    <w:rsid w:val="00E20B0F"/>
    <w:rsid w:val="00E227F2"/>
    <w:rsid w:val="00E36752"/>
    <w:rsid w:val="00E3772F"/>
    <w:rsid w:val="00E37A4C"/>
    <w:rsid w:val="00E4159C"/>
    <w:rsid w:val="00E45FD6"/>
    <w:rsid w:val="00E463FD"/>
    <w:rsid w:val="00E46F31"/>
    <w:rsid w:val="00E64DA9"/>
    <w:rsid w:val="00E76342"/>
    <w:rsid w:val="00E77B65"/>
    <w:rsid w:val="00E81E96"/>
    <w:rsid w:val="00E83AAD"/>
    <w:rsid w:val="00E84DFE"/>
    <w:rsid w:val="00E86000"/>
    <w:rsid w:val="00E876B8"/>
    <w:rsid w:val="00E9239F"/>
    <w:rsid w:val="00E9391E"/>
    <w:rsid w:val="00E94840"/>
    <w:rsid w:val="00E9506A"/>
    <w:rsid w:val="00EA4148"/>
    <w:rsid w:val="00EA478A"/>
    <w:rsid w:val="00EA5551"/>
    <w:rsid w:val="00EC3DC9"/>
    <w:rsid w:val="00EC4F50"/>
    <w:rsid w:val="00EC58CE"/>
    <w:rsid w:val="00EC6B0E"/>
    <w:rsid w:val="00ED2A37"/>
    <w:rsid w:val="00EE066C"/>
    <w:rsid w:val="00EF1BB9"/>
    <w:rsid w:val="00EF3668"/>
    <w:rsid w:val="00EF569A"/>
    <w:rsid w:val="00EF77F7"/>
    <w:rsid w:val="00F12C01"/>
    <w:rsid w:val="00F13C0A"/>
    <w:rsid w:val="00F14087"/>
    <w:rsid w:val="00F17A9C"/>
    <w:rsid w:val="00F20106"/>
    <w:rsid w:val="00F313EB"/>
    <w:rsid w:val="00F315DF"/>
    <w:rsid w:val="00F34BEA"/>
    <w:rsid w:val="00F36B90"/>
    <w:rsid w:val="00F41964"/>
    <w:rsid w:val="00F41CC8"/>
    <w:rsid w:val="00F53DC6"/>
    <w:rsid w:val="00F55EDE"/>
    <w:rsid w:val="00F569ED"/>
    <w:rsid w:val="00F60145"/>
    <w:rsid w:val="00F60182"/>
    <w:rsid w:val="00F609E1"/>
    <w:rsid w:val="00F62C9F"/>
    <w:rsid w:val="00F630C0"/>
    <w:rsid w:val="00F67D26"/>
    <w:rsid w:val="00F715F2"/>
    <w:rsid w:val="00F7284C"/>
    <w:rsid w:val="00F7317E"/>
    <w:rsid w:val="00F754E4"/>
    <w:rsid w:val="00F77350"/>
    <w:rsid w:val="00F83A02"/>
    <w:rsid w:val="00F840A4"/>
    <w:rsid w:val="00F85121"/>
    <w:rsid w:val="00F9555A"/>
    <w:rsid w:val="00F95A31"/>
    <w:rsid w:val="00F97C69"/>
    <w:rsid w:val="00FA2716"/>
    <w:rsid w:val="00FA277F"/>
    <w:rsid w:val="00FA5A5A"/>
    <w:rsid w:val="00FB56ED"/>
    <w:rsid w:val="00FC0894"/>
    <w:rsid w:val="00FC1D5F"/>
    <w:rsid w:val="00FC3C99"/>
    <w:rsid w:val="00FC66DC"/>
    <w:rsid w:val="00FD1A4B"/>
    <w:rsid w:val="00FD49D7"/>
    <w:rsid w:val="00FE77CF"/>
    <w:rsid w:val="00FF6C0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126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/>
    <w:lsdException w:name="heading 4" w:semiHidden="0" w:unhideWhenUsed="0"/>
    <w:lsdException w:name="heading 5" w:semiHidden="0" w:unhideWhenUsed="0"/>
    <w:lsdException w:name="heading 6" w:semiHidden="0" w:unhideWhenUsed="0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9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Hyperlink" w:uiPriority="99"/>
    <w:lsdException w:name="Strong" w:semiHidden="0" w:unhideWhenUsed="0" w:qFormat="1"/>
    <w:lsdException w:name="Emphasis" w:semiHidden="0" w:unhideWhenUsed="0" w:qFormat="1"/>
    <w:lsdException w:name="Balloon Text" w:uiPriority="99"/>
    <w:lsdException w:name="Table Grid" w:semiHidden="0" w:uiPriority="39" w:unhideWhenUsed="0"/>
    <w:lsdException w:name="Placeholder Text" w:uiPriority="99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/>
    <w:lsdException w:name="Intense Reference" w:semiHidden="0" w:uiPriority="32" w:unhideWhenUsed="0"/>
    <w:lsdException w:name="Book Title" w:semiHidden="0" w:uiPriority="33" w:unhideWhenUsed="0"/>
    <w:lsdException w:name="Bibliography" w:uiPriority="37"/>
    <w:lsdException w:name="TOC Heading" w:uiPriority="39"/>
  </w:latentStyles>
  <w:style w:type="paragraph" w:default="1" w:styleId="a">
    <w:name w:val="Normal"/>
    <w:qFormat/>
    <w:rsid w:val="003C7E48"/>
    <w:pPr>
      <w:widowControl w:val="0"/>
      <w:jc w:val="both"/>
    </w:pPr>
    <w:rPr>
      <w:rFonts w:ascii="Cambria" w:hAnsi="Cambria"/>
      <w:kern w:val="2"/>
      <w:sz w:val="24"/>
    </w:rPr>
  </w:style>
  <w:style w:type="paragraph" w:styleId="1">
    <w:name w:val="heading 1"/>
    <w:basedOn w:val="a"/>
    <w:next w:val="a"/>
    <w:link w:val="1Char"/>
    <w:qFormat/>
    <w:rsid w:val="009864C8"/>
    <w:pPr>
      <w:keepNext/>
      <w:keepLines/>
      <w:jc w:val="left"/>
      <w:outlineLvl w:val="0"/>
    </w:pPr>
    <w:rPr>
      <w:rFonts w:ascii="微软雅黑" w:eastAsia="微软雅黑" w:hAnsi="微软雅黑"/>
      <w:b/>
      <w:bCs/>
      <w:kern w:val="44"/>
      <w:szCs w:val="44"/>
    </w:rPr>
  </w:style>
  <w:style w:type="paragraph" w:styleId="2">
    <w:name w:val="heading 2"/>
    <w:basedOn w:val="a"/>
    <w:next w:val="a"/>
    <w:link w:val="2Char"/>
    <w:qFormat/>
    <w:rsid w:val="006B3CD4"/>
    <w:pPr>
      <w:autoSpaceDE w:val="0"/>
      <w:autoSpaceDN w:val="0"/>
      <w:adjustRightInd w:val="0"/>
      <w:ind w:left="270" w:hanging="270"/>
      <w:jc w:val="left"/>
      <w:outlineLvl w:val="1"/>
    </w:pPr>
    <w:rPr>
      <w:color w:val="000000"/>
      <w:kern w:val="0"/>
      <w:sz w:val="32"/>
      <w:szCs w:val="32"/>
      <w:lang w:val="zh-CN"/>
    </w:rPr>
  </w:style>
  <w:style w:type="paragraph" w:styleId="3">
    <w:name w:val="heading 3"/>
    <w:basedOn w:val="a"/>
    <w:next w:val="a"/>
    <w:link w:val="3Char"/>
    <w:rsid w:val="00D45DA2"/>
    <w:pPr>
      <w:keepNext/>
      <w:keepLines/>
      <w:spacing w:before="260" w:after="260" w:line="413" w:lineRule="auto"/>
      <w:outlineLvl w:val="2"/>
    </w:pPr>
    <w:rPr>
      <w:b/>
    </w:rPr>
  </w:style>
  <w:style w:type="paragraph" w:styleId="4">
    <w:name w:val="heading 4"/>
    <w:basedOn w:val="a"/>
    <w:next w:val="a"/>
    <w:link w:val="4Char"/>
    <w:rsid w:val="00D45DA2"/>
    <w:pPr>
      <w:keepNext/>
      <w:keepLines/>
      <w:spacing w:before="280" w:after="290" w:line="376" w:lineRule="auto"/>
      <w:outlineLvl w:val="3"/>
    </w:pPr>
    <w:rPr>
      <w:rFonts w:ascii="Arial" w:eastAsia="黑体" w:hAnsi="Arial"/>
      <w:b/>
      <w:bCs/>
      <w:szCs w:val="28"/>
    </w:rPr>
  </w:style>
  <w:style w:type="paragraph" w:styleId="5">
    <w:name w:val="heading 5"/>
    <w:basedOn w:val="a"/>
    <w:next w:val="a"/>
    <w:link w:val="5Char"/>
    <w:rsid w:val="00D45DA2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link w:val="6Char"/>
    <w:rsid w:val="00024384"/>
    <w:pPr>
      <w:widowControl/>
      <w:spacing w:before="100" w:beforeAutospacing="1" w:after="100" w:afterAutospacing="1"/>
      <w:jc w:val="left"/>
      <w:outlineLvl w:val="5"/>
    </w:pPr>
    <w:rPr>
      <w:rFonts w:ascii="宋体" w:hAnsi="宋体"/>
      <w:b/>
      <w:bCs/>
      <w:color w:val="000000"/>
      <w:kern w:val="0"/>
      <w:sz w:val="15"/>
      <w:szCs w:val="15"/>
    </w:rPr>
  </w:style>
  <w:style w:type="paragraph" w:styleId="7">
    <w:name w:val="heading 7"/>
    <w:basedOn w:val="a"/>
    <w:next w:val="a"/>
    <w:link w:val="7Char"/>
    <w:rsid w:val="00B90998"/>
    <w:pPr>
      <w:keepNext/>
      <w:keepLines/>
      <w:spacing w:before="240" w:after="64" w:line="320" w:lineRule="auto"/>
      <w:outlineLvl w:val="6"/>
    </w:pPr>
    <w:rPr>
      <w:b/>
      <w:bCs/>
      <w:szCs w:val="24"/>
    </w:rPr>
  </w:style>
  <w:style w:type="paragraph" w:styleId="8">
    <w:name w:val="heading 8"/>
    <w:basedOn w:val="a"/>
    <w:next w:val="a"/>
    <w:link w:val="8Char"/>
    <w:rsid w:val="00D80857"/>
    <w:pPr>
      <w:keepNext/>
      <w:keepLines/>
      <w:spacing w:before="200"/>
      <w:outlineLvl w:val="7"/>
    </w:pPr>
    <w:rPr>
      <w:rFonts w:eastAsia="Times New Roman"/>
      <w:b/>
      <w:bCs/>
      <w:sz w:val="32"/>
      <w:szCs w:val="32"/>
    </w:rPr>
  </w:style>
  <w:style w:type="paragraph" w:styleId="9">
    <w:name w:val="heading 9"/>
    <w:basedOn w:val="a"/>
    <w:next w:val="a"/>
    <w:link w:val="9Char"/>
    <w:rsid w:val="00B90998"/>
    <w:pPr>
      <w:keepNext/>
      <w:keepLines/>
      <w:spacing w:before="240" w:after="64" w:line="320" w:lineRule="auto"/>
      <w:outlineLvl w:val="8"/>
    </w:pPr>
    <w:rPr>
      <w:rFonts w:ascii="Arial" w:eastAsia="黑体" w:hAnsi="Arial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rsid w:val="009864C8"/>
    <w:rPr>
      <w:rFonts w:ascii="微软雅黑" w:eastAsia="微软雅黑" w:hAnsi="微软雅黑"/>
      <w:b/>
      <w:bCs/>
      <w:kern w:val="44"/>
      <w:sz w:val="24"/>
      <w:szCs w:val="44"/>
    </w:rPr>
  </w:style>
  <w:style w:type="character" w:customStyle="1" w:styleId="2Char">
    <w:name w:val="标题 2 Char"/>
    <w:basedOn w:val="a0"/>
    <w:link w:val="2"/>
    <w:rsid w:val="00D45DA2"/>
    <w:rPr>
      <w:rFonts w:eastAsia="宋体"/>
      <w:color w:val="000000"/>
      <w:sz w:val="32"/>
      <w:szCs w:val="32"/>
      <w:lang w:val="zh-CN" w:eastAsia="zh-CN" w:bidi="ar-SA"/>
    </w:rPr>
  </w:style>
  <w:style w:type="character" w:customStyle="1" w:styleId="3Char">
    <w:name w:val="标题 3 Char"/>
    <w:basedOn w:val="a0"/>
    <w:link w:val="3"/>
    <w:rsid w:val="00D45DA2"/>
    <w:rPr>
      <w:rFonts w:eastAsia="宋体"/>
      <w:b/>
      <w:kern w:val="2"/>
      <w:sz w:val="24"/>
      <w:lang w:val="en-US" w:eastAsia="zh-CN" w:bidi="ar-SA"/>
    </w:rPr>
  </w:style>
  <w:style w:type="character" w:customStyle="1" w:styleId="4Char">
    <w:name w:val="标题 4 Char"/>
    <w:basedOn w:val="a0"/>
    <w:link w:val="4"/>
    <w:rsid w:val="00D80857"/>
    <w:rPr>
      <w:rFonts w:ascii="Arial" w:eastAsia="黑体" w:hAnsi="Arial"/>
      <w:b/>
      <w:bCs/>
      <w:kern w:val="2"/>
      <w:sz w:val="24"/>
      <w:szCs w:val="28"/>
      <w:lang w:val="en-US" w:eastAsia="zh-CN" w:bidi="ar-SA"/>
    </w:rPr>
  </w:style>
  <w:style w:type="character" w:customStyle="1" w:styleId="5Char">
    <w:name w:val="标题 5 Char"/>
    <w:basedOn w:val="a0"/>
    <w:link w:val="5"/>
    <w:rsid w:val="00D80857"/>
    <w:rPr>
      <w:rFonts w:eastAsia="宋体"/>
      <w:b/>
      <w:bCs/>
      <w:kern w:val="2"/>
      <w:sz w:val="28"/>
      <w:szCs w:val="28"/>
      <w:lang w:val="en-US" w:eastAsia="zh-CN" w:bidi="ar-SA"/>
    </w:rPr>
  </w:style>
  <w:style w:type="character" w:customStyle="1" w:styleId="8Char">
    <w:name w:val="标题 8 Char"/>
    <w:basedOn w:val="a0"/>
    <w:link w:val="8"/>
    <w:rsid w:val="00D45DA2"/>
    <w:rPr>
      <w:b/>
      <w:bCs/>
      <w:kern w:val="2"/>
      <w:sz w:val="32"/>
      <w:szCs w:val="32"/>
    </w:rPr>
  </w:style>
  <w:style w:type="paragraph" w:styleId="a3">
    <w:name w:val="header"/>
    <w:basedOn w:val="a"/>
    <w:link w:val="Char"/>
    <w:uiPriority w:val="99"/>
    <w:rsid w:val="00C279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D45DA2"/>
    <w:rPr>
      <w:rFonts w:eastAsia="宋体"/>
      <w:kern w:val="2"/>
      <w:sz w:val="18"/>
      <w:szCs w:val="18"/>
      <w:lang w:val="en-US" w:eastAsia="zh-CN" w:bidi="ar-SA"/>
    </w:rPr>
  </w:style>
  <w:style w:type="paragraph" w:styleId="a4">
    <w:name w:val="footer"/>
    <w:basedOn w:val="a"/>
    <w:link w:val="Char0"/>
    <w:rsid w:val="00C279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D45DA2"/>
    <w:rPr>
      <w:rFonts w:eastAsia="宋体"/>
      <w:kern w:val="2"/>
      <w:sz w:val="18"/>
      <w:szCs w:val="18"/>
      <w:lang w:val="en-US" w:eastAsia="zh-CN" w:bidi="ar-SA"/>
    </w:rPr>
  </w:style>
  <w:style w:type="character" w:styleId="a5">
    <w:name w:val="page number"/>
    <w:basedOn w:val="a0"/>
    <w:rsid w:val="001B5C28"/>
  </w:style>
  <w:style w:type="paragraph" w:styleId="a6">
    <w:name w:val="Balloon Text"/>
    <w:basedOn w:val="a"/>
    <w:link w:val="Char1"/>
    <w:uiPriority w:val="99"/>
    <w:semiHidden/>
    <w:rsid w:val="00C67F29"/>
    <w:rPr>
      <w:sz w:val="18"/>
      <w:szCs w:val="18"/>
    </w:rPr>
  </w:style>
  <w:style w:type="character" w:styleId="a7">
    <w:name w:val="Hyperlink"/>
    <w:basedOn w:val="a0"/>
    <w:uiPriority w:val="99"/>
    <w:rsid w:val="001E40D3"/>
    <w:rPr>
      <w:color w:val="auto"/>
      <w:u w:val="none"/>
    </w:rPr>
  </w:style>
  <w:style w:type="paragraph" w:customStyle="1" w:styleId="Default">
    <w:name w:val="Default"/>
    <w:rsid w:val="006B3CD4"/>
    <w:pPr>
      <w:widowControl w:val="0"/>
      <w:autoSpaceDE w:val="0"/>
      <w:autoSpaceDN w:val="0"/>
      <w:adjustRightInd w:val="0"/>
    </w:pPr>
    <w:rPr>
      <w:color w:val="000000"/>
      <w:sz w:val="24"/>
      <w:szCs w:val="24"/>
    </w:rPr>
  </w:style>
  <w:style w:type="table" w:styleId="a8">
    <w:name w:val="Table Grid"/>
    <w:basedOn w:val="a1"/>
    <w:uiPriority w:val="39"/>
    <w:rsid w:val="006B3CD4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javascript">
    <w:name w:val="javascript"/>
    <w:basedOn w:val="a0"/>
    <w:rsid w:val="00EC3DC9"/>
  </w:style>
  <w:style w:type="paragraph" w:styleId="a9">
    <w:name w:val="Normal (Web)"/>
    <w:basedOn w:val="a"/>
    <w:link w:val="Char2"/>
    <w:rsid w:val="00D45DA2"/>
    <w:pPr>
      <w:widowControl/>
      <w:spacing w:before="100" w:beforeAutospacing="1" w:after="100" w:afterAutospacing="1"/>
      <w:jc w:val="left"/>
    </w:pPr>
    <w:rPr>
      <w:rFonts w:ascii="宋体" w:hAnsi="宋体"/>
      <w:kern w:val="0"/>
      <w:lang w:eastAsia="en-US"/>
    </w:rPr>
  </w:style>
  <w:style w:type="character" w:customStyle="1" w:styleId="Char2">
    <w:name w:val="普通(网站) Char"/>
    <w:basedOn w:val="a0"/>
    <w:link w:val="a9"/>
    <w:rsid w:val="00D45DA2"/>
    <w:rPr>
      <w:rFonts w:ascii="宋体" w:eastAsia="宋体" w:hAnsi="宋体"/>
      <w:sz w:val="24"/>
      <w:szCs w:val="24"/>
      <w:lang w:val="en-US" w:eastAsia="en-US" w:bidi="ar-SA"/>
    </w:rPr>
  </w:style>
  <w:style w:type="paragraph" w:customStyle="1" w:styleId="directions">
    <w:name w:val="directions"/>
    <w:basedOn w:val="a"/>
    <w:rsid w:val="00D45DA2"/>
    <w:pPr>
      <w:spacing w:beforeLines="50" w:afterLines="50"/>
    </w:pPr>
    <w:rPr>
      <w:i/>
    </w:rPr>
  </w:style>
  <w:style w:type="paragraph" w:customStyle="1" w:styleId="question">
    <w:name w:val="question"/>
    <w:basedOn w:val="a"/>
    <w:rsid w:val="00D45DA2"/>
    <w:pPr>
      <w:spacing w:beforeLines="100" w:afterLines="25"/>
      <w:ind w:left="480" w:hangingChars="200" w:hanging="480"/>
    </w:pPr>
  </w:style>
  <w:style w:type="paragraph" w:styleId="aa">
    <w:name w:val="Date"/>
    <w:basedOn w:val="a"/>
    <w:next w:val="a"/>
    <w:rsid w:val="00D45DA2"/>
    <w:pPr>
      <w:ind w:leftChars="2500" w:left="100"/>
    </w:pPr>
  </w:style>
  <w:style w:type="paragraph" w:customStyle="1" w:styleId="CharCharCharChar">
    <w:name w:val="Char Char Char Char"/>
    <w:basedOn w:val="a"/>
    <w:next w:val="a"/>
    <w:autoRedefine/>
    <w:rsid w:val="00D45DA2"/>
    <w:pPr>
      <w:numPr>
        <w:numId w:val="1"/>
      </w:numPr>
      <w:spacing w:beforeLines="50" w:line="360" w:lineRule="auto"/>
      <w:ind w:left="8840" w:hanging="748"/>
      <w:jc w:val="center"/>
    </w:pPr>
    <w:rPr>
      <w:kern w:val="0"/>
    </w:rPr>
  </w:style>
  <w:style w:type="paragraph" w:styleId="ab">
    <w:name w:val="Document Map"/>
    <w:basedOn w:val="a"/>
    <w:rsid w:val="00D45DA2"/>
    <w:pPr>
      <w:shd w:val="clear" w:color="auto" w:fill="000080"/>
    </w:pPr>
  </w:style>
  <w:style w:type="paragraph" w:styleId="ac">
    <w:name w:val="Plain Text"/>
    <w:basedOn w:val="a"/>
    <w:link w:val="Char3"/>
    <w:rsid w:val="00D45DA2"/>
    <w:rPr>
      <w:rFonts w:ascii="宋体" w:hAnsi="Courier New" w:cs="Courier New"/>
      <w:szCs w:val="21"/>
    </w:rPr>
  </w:style>
  <w:style w:type="paragraph" w:styleId="ad">
    <w:name w:val="Body Text Indent"/>
    <w:basedOn w:val="a"/>
    <w:link w:val="Char4"/>
    <w:rsid w:val="00D45DA2"/>
    <w:pPr>
      <w:autoSpaceDE w:val="0"/>
      <w:autoSpaceDN w:val="0"/>
      <w:adjustRightInd w:val="0"/>
      <w:ind w:leftChars="7" w:left="15"/>
      <w:jc w:val="left"/>
    </w:pPr>
    <w:rPr>
      <w:kern w:val="0"/>
    </w:rPr>
  </w:style>
  <w:style w:type="paragraph" w:styleId="10">
    <w:name w:val="toc 1"/>
    <w:basedOn w:val="a"/>
    <w:next w:val="a"/>
    <w:autoRedefine/>
    <w:uiPriority w:val="39"/>
    <w:rsid w:val="00D45DA2"/>
    <w:pPr>
      <w:spacing w:before="120" w:after="120"/>
      <w:jc w:val="left"/>
    </w:pPr>
    <w:rPr>
      <w:b/>
      <w:bCs/>
      <w:caps/>
      <w:sz w:val="20"/>
    </w:rPr>
  </w:style>
  <w:style w:type="paragraph" w:customStyle="1" w:styleId="11">
    <w:name w:val="样式1"/>
    <w:basedOn w:val="4"/>
    <w:rsid w:val="00D45DA2"/>
  </w:style>
  <w:style w:type="paragraph" w:customStyle="1" w:styleId="20">
    <w:name w:val="样式2"/>
    <w:basedOn w:val="a"/>
    <w:next w:val="5"/>
    <w:rsid w:val="00D45DA2"/>
    <w:rPr>
      <w:rFonts w:ascii="宋体" w:hAnsi="宋体"/>
      <w:b/>
    </w:rPr>
  </w:style>
  <w:style w:type="paragraph" w:customStyle="1" w:styleId="30">
    <w:name w:val="样式3"/>
    <w:basedOn w:val="5"/>
    <w:autoRedefine/>
    <w:rsid w:val="00D45DA2"/>
    <w:rPr>
      <w:rFonts w:ascii="宋体" w:hAnsi="宋体"/>
      <w:b w:val="0"/>
    </w:rPr>
  </w:style>
  <w:style w:type="paragraph" w:customStyle="1" w:styleId="40">
    <w:name w:val="样式4"/>
    <w:basedOn w:val="5"/>
    <w:rsid w:val="00D45DA2"/>
    <w:pPr>
      <w:spacing w:line="377" w:lineRule="auto"/>
      <w:ind w:leftChars="200" w:left="200"/>
    </w:pPr>
    <w:rPr>
      <w:rFonts w:ascii="宋体" w:hAnsi="宋体"/>
      <w:sz w:val="21"/>
    </w:rPr>
  </w:style>
  <w:style w:type="character" w:styleId="ae">
    <w:name w:val="Strong"/>
    <w:basedOn w:val="a0"/>
    <w:qFormat/>
    <w:rsid w:val="0032739C"/>
    <w:rPr>
      <w:rFonts w:eastAsia="黑体"/>
      <w:bCs/>
    </w:rPr>
  </w:style>
  <w:style w:type="paragraph" w:styleId="21">
    <w:name w:val="Body Text Indent 2"/>
    <w:basedOn w:val="a"/>
    <w:link w:val="2Char0"/>
    <w:rsid w:val="00D45DA2"/>
    <w:pPr>
      <w:spacing w:after="120" w:line="480" w:lineRule="auto"/>
      <w:ind w:leftChars="200" w:left="420"/>
    </w:pPr>
  </w:style>
  <w:style w:type="character" w:customStyle="1" w:styleId="2Char0">
    <w:name w:val="正文文本缩进 2 Char"/>
    <w:basedOn w:val="a0"/>
    <w:link w:val="21"/>
    <w:rsid w:val="00D45DA2"/>
    <w:rPr>
      <w:rFonts w:eastAsia="宋体"/>
      <w:kern w:val="2"/>
      <w:sz w:val="21"/>
      <w:lang w:val="en-US" w:eastAsia="zh-CN" w:bidi="ar-SA"/>
    </w:rPr>
  </w:style>
  <w:style w:type="character" w:customStyle="1" w:styleId="normal21">
    <w:name w:val="normal21"/>
    <w:basedOn w:val="a0"/>
    <w:rsid w:val="00D45DA2"/>
    <w:rPr>
      <w:rFonts w:ascii="Verdana" w:hAnsi="Verdana" w:hint="default"/>
      <w:color w:val="363636"/>
      <w:sz w:val="21"/>
      <w:szCs w:val="21"/>
    </w:rPr>
  </w:style>
  <w:style w:type="character" w:customStyle="1" w:styleId="Char5">
    <w:name w:val="标题 Char"/>
    <w:basedOn w:val="a0"/>
    <w:link w:val="af"/>
    <w:rsid w:val="00DB4712"/>
    <w:rPr>
      <w:rFonts w:asciiTheme="minorHAnsi" w:eastAsia="黑体" w:hAnsiTheme="minorHAnsi"/>
      <w:b/>
      <w:color w:val="002060"/>
      <w:kern w:val="2"/>
      <w:sz w:val="32"/>
    </w:rPr>
  </w:style>
  <w:style w:type="paragraph" w:styleId="af">
    <w:name w:val="Title"/>
    <w:basedOn w:val="a"/>
    <w:next w:val="a"/>
    <w:link w:val="Char5"/>
    <w:qFormat/>
    <w:rsid w:val="00DB4712"/>
    <w:pPr>
      <w:spacing w:before="240" w:after="60"/>
      <w:contextualSpacing/>
      <w:jc w:val="center"/>
    </w:pPr>
    <w:rPr>
      <w:rFonts w:asciiTheme="minorHAnsi" w:eastAsia="黑体" w:hAnsiTheme="minorHAnsi"/>
      <w:b/>
      <w:color w:val="002060"/>
      <w:sz w:val="32"/>
    </w:rPr>
  </w:style>
  <w:style w:type="character" w:customStyle="1" w:styleId="CharChar1">
    <w:name w:val="Char Char1"/>
    <w:basedOn w:val="a0"/>
    <w:rsid w:val="00D45DA2"/>
    <w:rPr>
      <w:kern w:val="2"/>
      <w:sz w:val="18"/>
    </w:rPr>
  </w:style>
  <w:style w:type="character" w:styleId="af0">
    <w:name w:val="line number"/>
    <w:basedOn w:val="a0"/>
    <w:rsid w:val="00D45DA2"/>
  </w:style>
  <w:style w:type="character" w:styleId="af1">
    <w:name w:val="FollowedHyperlink"/>
    <w:basedOn w:val="a0"/>
    <w:rsid w:val="00D45DA2"/>
    <w:rPr>
      <w:color w:val="800080"/>
      <w:u w:val="single"/>
    </w:rPr>
  </w:style>
  <w:style w:type="character" w:customStyle="1" w:styleId="content1">
    <w:name w:val="content1"/>
    <w:basedOn w:val="a0"/>
    <w:rsid w:val="00D45DA2"/>
    <w:rPr>
      <w:sz w:val="21"/>
      <w:szCs w:val="21"/>
    </w:rPr>
  </w:style>
  <w:style w:type="paragraph" w:styleId="HTML">
    <w:name w:val="HTML Preformatted"/>
    <w:basedOn w:val="a"/>
    <w:rsid w:val="00D45DA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</w:rPr>
  </w:style>
  <w:style w:type="paragraph" w:styleId="af2">
    <w:name w:val="List Paragraph"/>
    <w:basedOn w:val="a"/>
    <w:rsid w:val="00D45DA2"/>
    <w:pPr>
      <w:ind w:firstLineChars="200" w:firstLine="420"/>
    </w:pPr>
    <w:rPr>
      <w:rFonts w:ascii="Calibri" w:hAnsi="Calibri"/>
      <w:szCs w:val="22"/>
    </w:rPr>
  </w:style>
  <w:style w:type="character" w:customStyle="1" w:styleId="CharChar12">
    <w:name w:val="Char Char12"/>
    <w:basedOn w:val="a0"/>
    <w:rsid w:val="00D80857"/>
    <w:rPr>
      <w:rFonts w:ascii="Cambria" w:eastAsia="宋体" w:hAnsi="Cambria" w:cs="Times New Roman"/>
      <w:b/>
      <w:bCs/>
      <w:color w:val="365F91"/>
      <w:sz w:val="28"/>
      <w:szCs w:val="28"/>
    </w:rPr>
  </w:style>
  <w:style w:type="character" w:customStyle="1" w:styleId="CharChar10">
    <w:name w:val="Char Char10"/>
    <w:basedOn w:val="a0"/>
    <w:rsid w:val="00D80857"/>
    <w:rPr>
      <w:rFonts w:ascii="Cambria" w:eastAsia="宋体" w:hAnsi="Cambria" w:cs="Times New Roman"/>
      <w:b/>
      <w:bCs/>
      <w:color w:val="4F81BD"/>
    </w:rPr>
  </w:style>
  <w:style w:type="paragraph" w:styleId="af3">
    <w:name w:val="Subtitle"/>
    <w:basedOn w:val="a"/>
    <w:next w:val="a"/>
    <w:qFormat/>
    <w:rsid w:val="00D80857"/>
    <w:pPr>
      <w:numPr>
        <w:ilvl w:val="1"/>
      </w:numPr>
    </w:pPr>
    <w:rPr>
      <w:i/>
      <w:iCs/>
      <w:color w:val="4F81BD"/>
      <w:spacing w:val="15"/>
    </w:rPr>
  </w:style>
  <w:style w:type="character" w:styleId="af4">
    <w:name w:val="Emphasis"/>
    <w:basedOn w:val="a0"/>
    <w:qFormat/>
    <w:rsid w:val="00C44C6E"/>
    <w:rPr>
      <w:rFonts w:ascii="微软雅黑" w:eastAsia="微软雅黑" w:hAnsi="微软雅黑"/>
      <w:b/>
      <w:iCs/>
      <w:color w:val="C00000"/>
    </w:rPr>
  </w:style>
  <w:style w:type="paragraph" w:styleId="af5">
    <w:name w:val="No Spacing"/>
    <w:rsid w:val="00D80857"/>
    <w:rPr>
      <w:rFonts w:ascii="Calibri" w:hAnsi="Calibri"/>
      <w:sz w:val="22"/>
      <w:szCs w:val="22"/>
      <w:lang w:eastAsia="en-US" w:bidi="en-US"/>
    </w:rPr>
  </w:style>
  <w:style w:type="paragraph" w:styleId="af6">
    <w:name w:val="Quote"/>
    <w:basedOn w:val="a"/>
    <w:next w:val="a"/>
    <w:link w:val="Char6"/>
    <w:rsid w:val="00D80857"/>
    <w:rPr>
      <w:i/>
      <w:iCs/>
      <w:color w:val="000000"/>
      <w:szCs w:val="21"/>
    </w:rPr>
  </w:style>
  <w:style w:type="character" w:customStyle="1" w:styleId="Char6">
    <w:name w:val="引用 Char"/>
    <w:basedOn w:val="a0"/>
    <w:link w:val="af6"/>
    <w:rsid w:val="00D80857"/>
    <w:rPr>
      <w:rFonts w:eastAsia="宋体"/>
      <w:i/>
      <w:iCs/>
      <w:color w:val="000000"/>
      <w:kern w:val="2"/>
      <w:sz w:val="21"/>
      <w:szCs w:val="21"/>
      <w:lang w:val="en-US" w:eastAsia="zh-CN" w:bidi="ar-SA"/>
    </w:rPr>
  </w:style>
  <w:style w:type="paragraph" w:styleId="af7">
    <w:name w:val="Intense Quote"/>
    <w:basedOn w:val="a"/>
    <w:next w:val="a"/>
    <w:link w:val="Char7"/>
    <w:rsid w:val="00D80857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  <w:szCs w:val="21"/>
    </w:rPr>
  </w:style>
  <w:style w:type="character" w:customStyle="1" w:styleId="Char7">
    <w:name w:val="明显引用 Char"/>
    <w:basedOn w:val="a0"/>
    <w:link w:val="af7"/>
    <w:rsid w:val="00D80857"/>
    <w:rPr>
      <w:rFonts w:eastAsia="宋体"/>
      <w:b/>
      <w:bCs/>
      <w:i/>
      <w:iCs/>
      <w:color w:val="4F81BD"/>
      <w:kern w:val="2"/>
      <w:sz w:val="21"/>
      <w:szCs w:val="21"/>
      <w:lang w:val="en-US" w:eastAsia="zh-CN" w:bidi="ar-SA"/>
    </w:rPr>
  </w:style>
  <w:style w:type="character" w:styleId="af8">
    <w:name w:val="Subtle Emphasis"/>
    <w:basedOn w:val="a0"/>
    <w:rsid w:val="00D80857"/>
    <w:rPr>
      <w:i/>
      <w:iCs/>
      <w:color w:val="808080"/>
    </w:rPr>
  </w:style>
  <w:style w:type="character" w:styleId="af9">
    <w:name w:val="Intense Emphasis"/>
    <w:basedOn w:val="a0"/>
    <w:rsid w:val="00D80857"/>
    <w:rPr>
      <w:b/>
      <w:bCs/>
      <w:i/>
      <w:iCs/>
      <w:color w:val="4F81BD"/>
    </w:rPr>
  </w:style>
  <w:style w:type="character" w:styleId="afa">
    <w:name w:val="Subtle Reference"/>
    <w:basedOn w:val="a0"/>
    <w:rsid w:val="00D80857"/>
    <w:rPr>
      <w:smallCaps/>
      <w:color w:val="C0504D"/>
      <w:u w:val="single"/>
    </w:rPr>
  </w:style>
  <w:style w:type="character" w:styleId="afb">
    <w:name w:val="Intense Reference"/>
    <w:basedOn w:val="a0"/>
    <w:rsid w:val="00D80857"/>
    <w:rPr>
      <w:b/>
      <w:bCs/>
      <w:smallCaps/>
      <w:color w:val="C0504D"/>
      <w:spacing w:val="5"/>
      <w:u w:val="single"/>
    </w:rPr>
  </w:style>
  <w:style w:type="character" w:styleId="afc">
    <w:name w:val="Book Title"/>
    <w:basedOn w:val="a0"/>
    <w:rsid w:val="00D80857"/>
    <w:rPr>
      <w:b/>
      <w:bCs/>
      <w:smallCaps/>
      <w:spacing w:val="5"/>
    </w:rPr>
  </w:style>
  <w:style w:type="paragraph" w:customStyle="1" w:styleId="para">
    <w:name w:val="para"/>
    <w:basedOn w:val="a"/>
    <w:rsid w:val="009F5ABB"/>
    <w:pPr>
      <w:spacing w:beforeLines="25" w:afterLines="15"/>
      <w:ind w:firstLineChars="200" w:firstLine="480"/>
    </w:pPr>
    <w:rPr>
      <w:szCs w:val="24"/>
    </w:rPr>
  </w:style>
  <w:style w:type="paragraph" w:customStyle="1" w:styleId="choice">
    <w:name w:val="choice"/>
    <w:basedOn w:val="a"/>
    <w:rsid w:val="009F5ABB"/>
    <w:pPr>
      <w:spacing w:beforeLines="25" w:afterLines="25"/>
      <w:ind w:leftChars="225" w:left="953" w:hangingChars="200" w:hanging="480"/>
    </w:pPr>
    <w:rPr>
      <w:szCs w:val="24"/>
    </w:rPr>
  </w:style>
  <w:style w:type="character" w:customStyle="1" w:styleId="apple-style-span">
    <w:name w:val="apple-style-span"/>
    <w:basedOn w:val="a0"/>
    <w:rsid w:val="009F5ABB"/>
  </w:style>
  <w:style w:type="paragraph" w:styleId="afd">
    <w:name w:val="Body Text"/>
    <w:basedOn w:val="a"/>
    <w:link w:val="Char8"/>
    <w:rsid w:val="009F5ABB"/>
    <w:pPr>
      <w:spacing w:after="120"/>
    </w:pPr>
    <w:rPr>
      <w:szCs w:val="24"/>
    </w:rPr>
  </w:style>
  <w:style w:type="character" w:customStyle="1" w:styleId="Char8">
    <w:name w:val="正文文本 Char"/>
    <w:basedOn w:val="a0"/>
    <w:link w:val="afd"/>
    <w:rsid w:val="009F5ABB"/>
    <w:rPr>
      <w:kern w:val="2"/>
      <w:sz w:val="21"/>
      <w:szCs w:val="24"/>
    </w:rPr>
  </w:style>
  <w:style w:type="character" w:customStyle="1" w:styleId="6Char">
    <w:name w:val="标题 6 Char"/>
    <w:basedOn w:val="a0"/>
    <w:link w:val="6"/>
    <w:rsid w:val="00024384"/>
    <w:rPr>
      <w:rFonts w:ascii="宋体" w:hAnsi="宋体"/>
      <w:b/>
      <w:bCs/>
      <w:color w:val="000000"/>
      <w:sz w:val="15"/>
      <w:szCs w:val="15"/>
    </w:rPr>
  </w:style>
  <w:style w:type="character" w:customStyle="1" w:styleId="p9">
    <w:name w:val="p9"/>
    <w:basedOn w:val="a0"/>
    <w:rsid w:val="00024384"/>
  </w:style>
  <w:style w:type="character" w:customStyle="1" w:styleId="eng1">
    <w:name w:val="eng1"/>
    <w:basedOn w:val="a0"/>
    <w:rsid w:val="00024384"/>
    <w:rPr>
      <w:rFonts w:ascii="Arial" w:hAnsi="Arial" w:cs="Arial" w:hint="default"/>
      <w:sz w:val="17"/>
      <w:szCs w:val="17"/>
    </w:rPr>
  </w:style>
  <w:style w:type="character" w:customStyle="1" w:styleId="itm1">
    <w:name w:val="itm1"/>
    <w:basedOn w:val="a0"/>
    <w:rsid w:val="00024384"/>
    <w:rPr>
      <w:rFonts w:ascii="宋体" w:eastAsia="宋体" w:hAnsi="宋体" w:hint="eastAsia"/>
      <w:strike w:val="0"/>
      <w:dstrike w:val="0"/>
      <w:sz w:val="18"/>
      <w:szCs w:val="18"/>
      <w:u w:val="none"/>
      <w:effect w:val="none"/>
    </w:rPr>
  </w:style>
  <w:style w:type="paragraph" w:styleId="afe">
    <w:name w:val="Salutation"/>
    <w:basedOn w:val="a"/>
    <w:next w:val="a"/>
    <w:link w:val="Char9"/>
    <w:rsid w:val="00024384"/>
    <w:pPr>
      <w:adjustRightInd w:val="0"/>
      <w:spacing w:line="360" w:lineRule="atLeast"/>
      <w:jc w:val="left"/>
      <w:textAlignment w:val="baseline"/>
    </w:pPr>
    <w:rPr>
      <w:kern w:val="0"/>
    </w:rPr>
  </w:style>
  <w:style w:type="character" w:customStyle="1" w:styleId="Char9">
    <w:name w:val="称呼 Char"/>
    <w:basedOn w:val="a0"/>
    <w:link w:val="afe"/>
    <w:rsid w:val="00024384"/>
    <w:rPr>
      <w:sz w:val="24"/>
    </w:rPr>
  </w:style>
  <w:style w:type="paragraph" w:styleId="aff">
    <w:name w:val="List"/>
    <w:basedOn w:val="a"/>
    <w:rsid w:val="00024384"/>
    <w:pPr>
      <w:ind w:left="200" w:hangingChars="200" w:hanging="200"/>
    </w:pPr>
    <w:rPr>
      <w:szCs w:val="24"/>
    </w:rPr>
  </w:style>
  <w:style w:type="paragraph" w:styleId="22">
    <w:name w:val="List 2"/>
    <w:basedOn w:val="a"/>
    <w:rsid w:val="00024384"/>
    <w:pPr>
      <w:ind w:leftChars="200" w:left="100" w:hangingChars="200" w:hanging="200"/>
    </w:pPr>
    <w:rPr>
      <w:szCs w:val="24"/>
    </w:rPr>
  </w:style>
  <w:style w:type="paragraph" w:styleId="aff0">
    <w:name w:val="Normal Indent"/>
    <w:basedOn w:val="a"/>
    <w:rsid w:val="00024384"/>
    <w:pPr>
      <w:ind w:firstLineChars="200" w:firstLine="420"/>
    </w:pPr>
    <w:rPr>
      <w:szCs w:val="24"/>
    </w:rPr>
  </w:style>
  <w:style w:type="paragraph" w:styleId="aff1">
    <w:name w:val="Body Text First Indent"/>
    <w:basedOn w:val="afd"/>
    <w:link w:val="Chara"/>
    <w:rsid w:val="00024384"/>
    <w:pPr>
      <w:ind w:firstLineChars="100" w:firstLine="420"/>
    </w:pPr>
  </w:style>
  <w:style w:type="character" w:customStyle="1" w:styleId="Chara">
    <w:name w:val="正文首行缩进 Char"/>
    <w:basedOn w:val="Char8"/>
    <w:link w:val="aff1"/>
    <w:rsid w:val="00024384"/>
    <w:rPr>
      <w:kern w:val="2"/>
      <w:sz w:val="21"/>
      <w:szCs w:val="24"/>
    </w:rPr>
  </w:style>
  <w:style w:type="paragraph" w:styleId="23">
    <w:name w:val="Body Text First Indent 2"/>
    <w:basedOn w:val="ad"/>
    <w:link w:val="2Char1"/>
    <w:rsid w:val="00024384"/>
    <w:pPr>
      <w:autoSpaceDE/>
      <w:autoSpaceDN/>
      <w:adjustRightInd/>
      <w:spacing w:after="120"/>
      <w:ind w:leftChars="200" w:left="420" w:firstLineChars="200" w:firstLine="420"/>
      <w:jc w:val="both"/>
    </w:pPr>
    <w:rPr>
      <w:kern w:val="2"/>
      <w:szCs w:val="24"/>
    </w:rPr>
  </w:style>
  <w:style w:type="character" w:customStyle="1" w:styleId="Char4">
    <w:name w:val="正文文本缩进 Char"/>
    <w:basedOn w:val="a0"/>
    <w:link w:val="ad"/>
    <w:rsid w:val="00024384"/>
    <w:rPr>
      <w:sz w:val="21"/>
    </w:rPr>
  </w:style>
  <w:style w:type="character" w:customStyle="1" w:styleId="2Char1">
    <w:name w:val="正文首行缩进 2 Char"/>
    <w:basedOn w:val="Char4"/>
    <w:link w:val="23"/>
    <w:rsid w:val="00024384"/>
    <w:rPr>
      <w:sz w:val="21"/>
    </w:rPr>
  </w:style>
  <w:style w:type="paragraph" w:styleId="24">
    <w:name w:val="Body Text 2"/>
    <w:basedOn w:val="a"/>
    <w:link w:val="2Char2"/>
    <w:rsid w:val="00024384"/>
    <w:pPr>
      <w:tabs>
        <w:tab w:val="left" w:pos="15185"/>
        <w:tab w:val="left" w:pos="16695"/>
      </w:tabs>
      <w:jc w:val="left"/>
    </w:pPr>
    <w:rPr>
      <w:szCs w:val="24"/>
    </w:rPr>
  </w:style>
  <w:style w:type="character" w:customStyle="1" w:styleId="2Char2">
    <w:name w:val="正文文本 2 Char"/>
    <w:basedOn w:val="a0"/>
    <w:link w:val="24"/>
    <w:rsid w:val="00024384"/>
    <w:rPr>
      <w:kern w:val="2"/>
      <w:sz w:val="24"/>
      <w:szCs w:val="24"/>
    </w:rPr>
  </w:style>
  <w:style w:type="character" w:customStyle="1" w:styleId="Char3">
    <w:name w:val="纯文本 Char"/>
    <w:basedOn w:val="a0"/>
    <w:link w:val="ac"/>
    <w:locked/>
    <w:rsid w:val="00024384"/>
    <w:rPr>
      <w:rFonts w:ascii="宋体" w:hAnsi="Courier New" w:cs="Courier New"/>
      <w:kern w:val="2"/>
      <w:sz w:val="21"/>
      <w:szCs w:val="21"/>
    </w:rPr>
  </w:style>
  <w:style w:type="character" w:customStyle="1" w:styleId="7Char">
    <w:name w:val="标题 7 Char"/>
    <w:basedOn w:val="a0"/>
    <w:link w:val="7"/>
    <w:rsid w:val="00B90998"/>
    <w:rPr>
      <w:b/>
      <w:bCs/>
      <w:kern w:val="2"/>
      <w:sz w:val="24"/>
      <w:szCs w:val="24"/>
    </w:rPr>
  </w:style>
  <w:style w:type="character" w:customStyle="1" w:styleId="9Char">
    <w:name w:val="标题 9 Char"/>
    <w:basedOn w:val="a0"/>
    <w:link w:val="9"/>
    <w:rsid w:val="00B90998"/>
    <w:rPr>
      <w:rFonts w:ascii="Arial" w:eastAsia="黑体" w:hAnsi="Arial"/>
      <w:kern w:val="2"/>
      <w:sz w:val="21"/>
      <w:szCs w:val="21"/>
    </w:rPr>
  </w:style>
  <w:style w:type="character" w:customStyle="1" w:styleId="skyzhi1">
    <w:name w:val="skyzhi1"/>
    <w:basedOn w:val="a0"/>
    <w:rsid w:val="00B90998"/>
    <w:rPr>
      <w:sz w:val="14"/>
      <w:szCs w:val="14"/>
    </w:rPr>
  </w:style>
  <w:style w:type="character" w:customStyle="1" w:styleId="CharChar11">
    <w:name w:val="Char Char1"/>
    <w:basedOn w:val="a0"/>
    <w:locked/>
    <w:rsid w:val="00B90998"/>
    <w:rPr>
      <w:rFonts w:ascii="宋体" w:eastAsia="宋体" w:hAnsi="Courier New"/>
      <w:kern w:val="2"/>
      <w:sz w:val="21"/>
      <w:szCs w:val="21"/>
      <w:lang w:val="en-US" w:eastAsia="zh-CN" w:bidi="ar-SA"/>
    </w:rPr>
  </w:style>
  <w:style w:type="character" w:customStyle="1" w:styleId="text">
    <w:name w:val="text"/>
    <w:basedOn w:val="a0"/>
    <w:rsid w:val="00B90998"/>
  </w:style>
  <w:style w:type="character" w:customStyle="1" w:styleId="para1">
    <w:name w:val="para1"/>
    <w:basedOn w:val="a0"/>
    <w:rsid w:val="00B90998"/>
    <w:rPr>
      <w:color w:val="663333"/>
    </w:rPr>
  </w:style>
  <w:style w:type="character" w:customStyle="1" w:styleId="p141">
    <w:name w:val="p141"/>
    <w:basedOn w:val="a0"/>
    <w:rsid w:val="00B90998"/>
    <w:rPr>
      <w:rFonts w:ascii="ˎ̥" w:hAnsi="ˎ̥" w:hint="default"/>
      <w:color w:val="000000"/>
      <w:sz w:val="21"/>
      <w:szCs w:val="21"/>
    </w:rPr>
  </w:style>
  <w:style w:type="character" w:styleId="aff2">
    <w:name w:val="annotation reference"/>
    <w:basedOn w:val="a0"/>
    <w:rsid w:val="00B90998"/>
    <w:rPr>
      <w:sz w:val="21"/>
      <w:szCs w:val="21"/>
    </w:rPr>
  </w:style>
  <w:style w:type="paragraph" w:styleId="aff3">
    <w:name w:val="annotation text"/>
    <w:basedOn w:val="a"/>
    <w:link w:val="Charb"/>
    <w:rsid w:val="00B90998"/>
    <w:pPr>
      <w:jc w:val="left"/>
    </w:pPr>
    <w:rPr>
      <w:szCs w:val="24"/>
    </w:rPr>
  </w:style>
  <w:style w:type="character" w:customStyle="1" w:styleId="Charb">
    <w:name w:val="批注文字 Char"/>
    <w:basedOn w:val="a0"/>
    <w:link w:val="aff3"/>
    <w:rsid w:val="00B90998"/>
    <w:rPr>
      <w:kern w:val="2"/>
      <w:sz w:val="21"/>
      <w:szCs w:val="24"/>
    </w:rPr>
  </w:style>
  <w:style w:type="character" w:customStyle="1" w:styleId="tpccontent1">
    <w:name w:val="tpc_content1"/>
    <w:basedOn w:val="a0"/>
    <w:rsid w:val="00B90998"/>
    <w:rPr>
      <w:sz w:val="16"/>
      <w:szCs w:val="16"/>
    </w:rPr>
  </w:style>
  <w:style w:type="paragraph" w:styleId="31">
    <w:name w:val="toc 3"/>
    <w:basedOn w:val="a"/>
    <w:next w:val="a"/>
    <w:autoRedefine/>
    <w:uiPriority w:val="39"/>
    <w:rsid w:val="00B90998"/>
    <w:pPr>
      <w:tabs>
        <w:tab w:val="right" w:leader="dot" w:pos="9628"/>
      </w:tabs>
      <w:spacing w:line="340" w:lineRule="exact"/>
      <w:ind w:left="420"/>
      <w:jc w:val="left"/>
    </w:pPr>
    <w:rPr>
      <w:iCs/>
      <w:sz w:val="20"/>
    </w:rPr>
  </w:style>
  <w:style w:type="paragraph" w:styleId="25">
    <w:name w:val="toc 2"/>
    <w:basedOn w:val="a"/>
    <w:next w:val="a"/>
    <w:autoRedefine/>
    <w:uiPriority w:val="39"/>
    <w:rsid w:val="009765BB"/>
    <w:pPr>
      <w:tabs>
        <w:tab w:val="right" w:leader="dot" w:pos="9628"/>
      </w:tabs>
      <w:spacing w:line="440" w:lineRule="exact"/>
      <w:jc w:val="center"/>
    </w:pPr>
    <w:rPr>
      <w:b/>
      <w:sz w:val="32"/>
      <w:szCs w:val="32"/>
    </w:rPr>
  </w:style>
  <w:style w:type="character" w:customStyle="1" w:styleId="FontStyle50">
    <w:name w:val="Font Style50"/>
    <w:basedOn w:val="a0"/>
    <w:rsid w:val="00B90998"/>
    <w:rPr>
      <w:rFonts w:ascii="宋体" w:eastAsia="宋体" w:cs="宋体"/>
      <w:sz w:val="20"/>
      <w:szCs w:val="20"/>
    </w:rPr>
  </w:style>
  <w:style w:type="paragraph" w:customStyle="1" w:styleId="Style26">
    <w:name w:val="Style26"/>
    <w:basedOn w:val="a"/>
    <w:rsid w:val="00B90998"/>
    <w:pPr>
      <w:adjustRightInd w:val="0"/>
      <w:spacing w:line="317" w:lineRule="exact"/>
      <w:ind w:firstLine="355"/>
    </w:pPr>
    <w:rPr>
      <w:rFonts w:ascii="宋体" w:hAnsi="Calibri"/>
      <w:kern w:val="0"/>
      <w:szCs w:val="24"/>
    </w:rPr>
  </w:style>
  <w:style w:type="paragraph" w:customStyle="1" w:styleId="Style25">
    <w:name w:val="Style25"/>
    <w:basedOn w:val="a"/>
    <w:rsid w:val="00B90998"/>
    <w:pPr>
      <w:adjustRightInd w:val="0"/>
      <w:spacing w:line="317" w:lineRule="exact"/>
    </w:pPr>
    <w:rPr>
      <w:rFonts w:ascii="宋体" w:hAnsi="Calibri"/>
      <w:kern w:val="0"/>
      <w:szCs w:val="24"/>
    </w:rPr>
  </w:style>
  <w:style w:type="paragraph" w:customStyle="1" w:styleId="Style2">
    <w:name w:val="Style2"/>
    <w:basedOn w:val="a"/>
    <w:rsid w:val="00B90998"/>
    <w:pPr>
      <w:adjustRightInd w:val="0"/>
    </w:pPr>
    <w:rPr>
      <w:rFonts w:ascii="宋体" w:hAnsi="Calibri"/>
      <w:kern w:val="0"/>
      <w:szCs w:val="24"/>
    </w:rPr>
  </w:style>
  <w:style w:type="paragraph" w:customStyle="1" w:styleId="Style5">
    <w:name w:val="Style5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34">
    <w:name w:val="Style34"/>
    <w:basedOn w:val="a"/>
    <w:rsid w:val="00B90998"/>
    <w:pPr>
      <w:adjustRightInd w:val="0"/>
      <w:spacing w:line="307" w:lineRule="exact"/>
      <w:ind w:firstLine="230"/>
    </w:pPr>
    <w:rPr>
      <w:rFonts w:ascii="宋体" w:hAnsi="Calibri"/>
      <w:kern w:val="0"/>
      <w:szCs w:val="24"/>
    </w:rPr>
  </w:style>
  <w:style w:type="paragraph" w:customStyle="1" w:styleId="Style13">
    <w:name w:val="Style1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2">
    <w:name w:val="Style1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2">
    <w:name w:val="Style2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6">
    <w:name w:val="Style16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8">
    <w:name w:val="Style28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1">
    <w:name w:val="Style21"/>
    <w:basedOn w:val="a"/>
    <w:rsid w:val="00B90998"/>
    <w:pPr>
      <w:adjustRightInd w:val="0"/>
      <w:spacing w:line="326" w:lineRule="exact"/>
      <w:ind w:hanging="86"/>
      <w:jc w:val="left"/>
    </w:pPr>
    <w:rPr>
      <w:rFonts w:ascii="宋体" w:hAnsi="Calibri"/>
      <w:kern w:val="0"/>
      <w:szCs w:val="24"/>
    </w:rPr>
  </w:style>
  <w:style w:type="paragraph" w:customStyle="1" w:styleId="Style15">
    <w:name w:val="Style15"/>
    <w:basedOn w:val="a"/>
    <w:rsid w:val="00B90998"/>
    <w:pPr>
      <w:adjustRightInd w:val="0"/>
      <w:jc w:val="right"/>
    </w:pPr>
    <w:rPr>
      <w:rFonts w:ascii="宋体" w:hAnsi="Calibri"/>
      <w:kern w:val="0"/>
      <w:szCs w:val="24"/>
    </w:rPr>
  </w:style>
  <w:style w:type="paragraph" w:customStyle="1" w:styleId="Style19">
    <w:name w:val="Style19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3">
    <w:name w:val="Style2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0">
    <w:name w:val="Style20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12">
    <w:name w:val="纯文本1"/>
    <w:basedOn w:val="a"/>
    <w:rsid w:val="00B90998"/>
    <w:pPr>
      <w:adjustRightInd w:val="0"/>
      <w:textAlignment w:val="baseline"/>
    </w:pPr>
    <w:rPr>
      <w:rFonts w:ascii="宋体" w:hAnsi="Courier New"/>
    </w:rPr>
  </w:style>
  <w:style w:type="character" w:customStyle="1" w:styleId="FontStyle65">
    <w:name w:val="Font Style65"/>
    <w:basedOn w:val="a0"/>
    <w:rsid w:val="00B90998"/>
    <w:rPr>
      <w:rFonts w:ascii="宋体" w:eastAsia="宋体" w:cs="宋体"/>
      <w:sz w:val="20"/>
      <w:szCs w:val="20"/>
    </w:rPr>
  </w:style>
  <w:style w:type="character" w:customStyle="1" w:styleId="FontStyle27">
    <w:name w:val="Font Style27"/>
    <w:basedOn w:val="a0"/>
    <w:rsid w:val="00B90998"/>
    <w:rPr>
      <w:rFonts w:ascii="宋体" w:eastAsia="宋体"/>
      <w:sz w:val="20"/>
    </w:rPr>
  </w:style>
  <w:style w:type="character" w:customStyle="1" w:styleId="FontStyle48">
    <w:name w:val="Font Style48"/>
    <w:basedOn w:val="a0"/>
    <w:rsid w:val="00B90998"/>
    <w:rPr>
      <w:rFonts w:ascii="MS Gothic" w:eastAsia="MS Gothic"/>
      <w:b/>
      <w:sz w:val="24"/>
    </w:rPr>
  </w:style>
  <w:style w:type="character" w:customStyle="1" w:styleId="CharChar2">
    <w:name w:val="Char Char2"/>
    <w:basedOn w:val="a0"/>
    <w:rsid w:val="00B90998"/>
    <w:rPr>
      <w:rFonts w:eastAsia="宋体"/>
      <w:b/>
      <w:bCs/>
      <w:kern w:val="2"/>
      <w:sz w:val="32"/>
      <w:szCs w:val="32"/>
      <w:lang w:val="en-US" w:eastAsia="zh-CN" w:bidi="ar-SA"/>
    </w:rPr>
  </w:style>
  <w:style w:type="character" w:customStyle="1" w:styleId="CharChar7">
    <w:name w:val="Char Char7"/>
    <w:basedOn w:val="a0"/>
    <w:rsid w:val="00B90998"/>
    <w:rPr>
      <w:rFonts w:ascii="Arial" w:eastAsia="黑体" w:hAnsi="Arial"/>
      <w:b/>
      <w:bCs/>
      <w:kern w:val="2"/>
      <w:sz w:val="28"/>
      <w:szCs w:val="28"/>
      <w:lang w:val="en-US" w:eastAsia="zh-CN" w:bidi="ar-SA"/>
    </w:rPr>
  </w:style>
  <w:style w:type="character" w:customStyle="1" w:styleId="CharChar8">
    <w:name w:val="Char Char8"/>
    <w:basedOn w:val="a0"/>
    <w:rsid w:val="00B90998"/>
    <w:rPr>
      <w:b/>
      <w:bCs/>
      <w:kern w:val="2"/>
      <w:sz w:val="28"/>
      <w:szCs w:val="32"/>
    </w:rPr>
  </w:style>
  <w:style w:type="paragraph" w:styleId="TOC">
    <w:name w:val="TOC Heading"/>
    <w:basedOn w:val="1"/>
    <w:next w:val="a"/>
    <w:uiPriority w:val="39"/>
    <w:rsid w:val="00B90998"/>
    <w:pPr>
      <w:widowControl/>
      <w:spacing w:before="480" w:line="276" w:lineRule="auto"/>
      <w:outlineLvl w:val="9"/>
    </w:pPr>
    <w:rPr>
      <w:rFonts w:ascii="Cambria" w:hAnsi="Cambria"/>
      <w:color w:val="365F91"/>
      <w:kern w:val="0"/>
      <w:sz w:val="28"/>
      <w:szCs w:val="28"/>
    </w:rPr>
  </w:style>
  <w:style w:type="paragraph" w:styleId="41">
    <w:name w:val="toc 4"/>
    <w:basedOn w:val="a"/>
    <w:next w:val="a"/>
    <w:autoRedefine/>
    <w:uiPriority w:val="39"/>
    <w:unhideWhenUsed/>
    <w:rsid w:val="00B90998"/>
    <w:pPr>
      <w:ind w:leftChars="600" w:left="1260"/>
    </w:pPr>
    <w:rPr>
      <w:rFonts w:ascii="Calibri" w:hAnsi="Calibri"/>
      <w:szCs w:val="22"/>
    </w:rPr>
  </w:style>
  <w:style w:type="paragraph" w:styleId="50">
    <w:name w:val="toc 5"/>
    <w:basedOn w:val="a"/>
    <w:next w:val="a"/>
    <w:autoRedefine/>
    <w:uiPriority w:val="39"/>
    <w:unhideWhenUsed/>
    <w:rsid w:val="00B90998"/>
    <w:pPr>
      <w:ind w:leftChars="800" w:left="1680"/>
    </w:pPr>
    <w:rPr>
      <w:rFonts w:ascii="Calibri" w:hAnsi="Calibri"/>
      <w:szCs w:val="22"/>
    </w:rPr>
  </w:style>
  <w:style w:type="paragraph" w:styleId="60">
    <w:name w:val="toc 6"/>
    <w:basedOn w:val="a"/>
    <w:next w:val="a"/>
    <w:autoRedefine/>
    <w:uiPriority w:val="39"/>
    <w:unhideWhenUsed/>
    <w:rsid w:val="00B90998"/>
    <w:pPr>
      <w:ind w:leftChars="1000" w:left="2100"/>
    </w:pPr>
    <w:rPr>
      <w:rFonts w:ascii="Calibri" w:hAnsi="Calibri"/>
      <w:szCs w:val="22"/>
    </w:rPr>
  </w:style>
  <w:style w:type="paragraph" w:styleId="70">
    <w:name w:val="toc 7"/>
    <w:basedOn w:val="a"/>
    <w:next w:val="a"/>
    <w:autoRedefine/>
    <w:uiPriority w:val="39"/>
    <w:unhideWhenUsed/>
    <w:rsid w:val="00B90998"/>
    <w:pPr>
      <w:ind w:leftChars="1200" w:left="2520"/>
    </w:pPr>
    <w:rPr>
      <w:rFonts w:ascii="Calibri" w:hAnsi="Calibri"/>
      <w:szCs w:val="22"/>
    </w:rPr>
  </w:style>
  <w:style w:type="paragraph" w:styleId="80">
    <w:name w:val="toc 8"/>
    <w:basedOn w:val="a"/>
    <w:next w:val="a"/>
    <w:autoRedefine/>
    <w:uiPriority w:val="39"/>
    <w:unhideWhenUsed/>
    <w:rsid w:val="00B90998"/>
    <w:pPr>
      <w:ind w:leftChars="1400" w:left="2940"/>
    </w:pPr>
    <w:rPr>
      <w:rFonts w:ascii="Calibri" w:hAnsi="Calibri"/>
      <w:szCs w:val="22"/>
    </w:rPr>
  </w:style>
  <w:style w:type="paragraph" w:styleId="90">
    <w:name w:val="toc 9"/>
    <w:basedOn w:val="a"/>
    <w:next w:val="a"/>
    <w:autoRedefine/>
    <w:uiPriority w:val="39"/>
    <w:unhideWhenUsed/>
    <w:rsid w:val="00B90998"/>
    <w:pPr>
      <w:ind w:leftChars="1600" w:left="3360"/>
    </w:pPr>
    <w:rPr>
      <w:rFonts w:ascii="Calibri" w:hAnsi="Calibri"/>
      <w:szCs w:val="22"/>
    </w:rPr>
  </w:style>
  <w:style w:type="character" w:customStyle="1" w:styleId="z333">
    <w:name w:val="z333"/>
    <w:basedOn w:val="a0"/>
    <w:rsid w:val="00B90998"/>
  </w:style>
  <w:style w:type="character" w:customStyle="1" w:styleId="keyfontright">
    <w:name w:val="keyfontright"/>
    <w:basedOn w:val="a0"/>
    <w:rsid w:val="00B90998"/>
  </w:style>
  <w:style w:type="character" w:customStyle="1" w:styleId="stviewoptext">
    <w:name w:val="stviewoptext"/>
    <w:basedOn w:val="a0"/>
    <w:rsid w:val="00B90998"/>
  </w:style>
  <w:style w:type="character" w:customStyle="1" w:styleId="z666">
    <w:name w:val="z666"/>
    <w:basedOn w:val="a0"/>
    <w:rsid w:val="00B90998"/>
  </w:style>
  <w:style w:type="paragraph" w:customStyle="1" w:styleId="aff4">
    <w:name w:val="试题地区"/>
    <w:basedOn w:val="a"/>
    <w:rsid w:val="00982C24"/>
    <w:pPr>
      <w:jc w:val="center"/>
    </w:pPr>
  </w:style>
  <w:style w:type="character" w:customStyle="1" w:styleId="Char1">
    <w:name w:val="批注框文本 Char"/>
    <w:basedOn w:val="a0"/>
    <w:link w:val="a6"/>
    <w:uiPriority w:val="99"/>
    <w:semiHidden/>
    <w:rsid w:val="00845C8B"/>
    <w:rPr>
      <w:kern w:val="2"/>
      <w:sz w:val="18"/>
      <w:szCs w:val="18"/>
    </w:rPr>
  </w:style>
  <w:style w:type="paragraph" w:customStyle="1" w:styleId="13">
    <w:name w:val="列出段落1"/>
    <w:basedOn w:val="a"/>
    <w:rsid w:val="00845C8B"/>
    <w:pPr>
      <w:widowControl/>
      <w:spacing w:after="200" w:line="276" w:lineRule="auto"/>
      <w:ind w:left="720"/>
      <w:contextualSpacing/>
      <w:jc w:val="left"/>
    </w:pPr>
    <w:rPr>
      <w:rFonts w:ascii="Calibri" w:hAnsi="Calibri"/>
      <w:kern w:val="0"/>
      <w:sz w:val="22"/>
      <w:szCs w:val="22"/>
      <w:lang w:eastAsia="en-US"/>
    </w:rPr>
  </w:style>
  <w:style w:type="character" w:customStyle="1" w:styleId="headline-content2">
    <w:name w:val="headline-content2"/>
    <w:basedOn w:val="a0"/>
    <w:rsid w:val="004303A8"/>
  </w:style>
  <w:style w:type="paragraph" w:customStyle="1" w:styleId="MTDisplayEquation">
    <w:name w:val="MTDisplayEquation"/>
    <w:basedOn w:val="a"/>
    <w:next w:val="a"/>
    <w:rsid w:val="004303A8"/>
    <w:pPr>
      <w:widowControl/>
      <w:tabs>
        <w:tab w:val="center" w:pos="4400"/>
        <w:tab w:val="right" w:pos="8820"/>
      </w:tabs>
      <w:spacing w:after="200" w:line="360" w:lineRule="auto"/>
      <w:ind w:firstLineChars="200" w:firstLine="480"/>
      <w:jc w:val="left"/>
    </w:pPr>
    <w:rPr>
      <w:rFonts w:ascii="Calibri" w:hAnsi="Calibri"/>
      <w:kern w:val="0"/>
      <w:szCs w:val="22"/>
      <w:lang w:eastAsia="en-US"/>
    </w:rPr>
  </w:style>
  <w:style w:type="character" w:customStyle="1" w:styleId="Heading3Char">
    <w:name w:val="Heading 3 Char"/>
    <w:basedOn w:val="a0"/>
    <w:locked/>
    <w:rsid w:val="00F85121"/>
    <w:rPr>
      <w:rFonts w:ascii="Cambria" w:eastAsia="宋体" w:hAnsi="Cambria"/>
      <w:b/>
      <w:bCs/>
      <w:color w:val="4F81BD"/>
      <w:sz w:val="22"/>
      <w:szCs w:val="22"/>
      <w:lang w:val="en-US" w:eastAsia="en-US"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7.wmf"/><Relationship Id="rId21" Type="http://schemas.openxmlformats.org/officeDocument/2006/relationships/image" Target="media/image9.wmf"/><Relationship Id="rId42" Type="http://schemas.openxmlformats.org/officeDocument/2006/relationships/oleObject" Target="embeddings/oleObject17.bin"/><Relationship Id="rId63" Type="http://schemas.openxmlformats.org/officeDocument/2006/relationships/image" Target="media/image30.wmf"/><Relationship Id="rId84" Type="http://schemas.openxmlformats.org/officeDocument/2006/relationships/oleObject" Target="embeddings/oleObject38.bin"/><Relationship Id="rId138" Type="http://schemas.openxmlformats.org/officeDocument/2006/relationships/oleObject" Target="embeddings/oleObject65.bin"/><Relationship Id="rId159" Type="http://schemas.openxmlformats.org/officeDocument/2006/relationships/image" Target="media/image78.wmf"/><Relationship Id="rId170" Type="http://schemas.openxmlformats.org/officeDocument/2006/relationships/oleObject" Target="embeddings/oleObject81.bin"/><Relationship Id="rId191" Type="http://schemas.openxmlformats.org/officeDocument/2006/relationships/image" Target="media/image94.wmf"/><Relationship Id="rId205" Type="http://schemas.openxmlformats.org/officeDocument/2006/relationships/image" Target="media/image101.wmf"/><Relationship Id="rId226" Type="http://schemas.openxmlformats.org/officeDocument/2006/relationships/oleObject" Target="embeddings/oleObject109.bin"/><Relationship Id="rId247" Type="http://schemas.openxmlformats.org/officeDocument/2006/relationships/image" Target="media/image122.wmf"/><Relationship Id="rId107" Type="http://schemas.openxmlformats.org/officeDocument/2006/relationships/image" Target="media/image52.wmf"/><Relationship Id="rId268" Type="http://schemas.openxmlformats.org/officeDocument/2006/relationships/oleObject" Target="embeddings/oleObject130.bin"/><Relationship Id="rId11" Type="http://schemas.openxmlformats.org/officeDocument/2006/relationships/image" Target="media/image4.wmf"/><Relationship Id="rId32" Type="http://schemas.openxmlformats.org/officeDocument/2006/relationships/oleObject" Target="embeddings/oleObject12.bin"/><Relationship Id="rId53" Type="http://schemas.openxmlformats.org/officeDocument/2006/relationships/image" Target="media/image25.wmf"/><Relationship Id="rId74" Type="http://schemas.openxmlformats.org/officeDocument/2006/relationships/oleObject" Target="embeddings/oleObject33.bin"/><Relationship Id="rId128" Type="http://schemas.openxmlformats.org/officeDocument/2006/relationships/oleObject" Target="embeddings/oleObject60.bin"/><Relationship Id="rId149" Type="http://schemas.openxmlformats.org/officeDocument/2006/relationships/image" Target="media/image73.wmf"/><Relationship Id="rId5" Type="http://schemas.openxmlformats.org/officeDocument/2006/relationships/webSettings" Target="webSettings.xml"/><Relationship Id="rId95" Type="http://schemas.openxmlformats.org/officeDocument/2006/relationships/image" Target="media/image46.wmf"/><Relationship Id="rId160" Type="http://schemas.openxmlformats.org/officeDocument/2006/relationships/oleObject" Target="embeddings/oleObject76.bin"/><Relationship Id="rId181" Type="http://schemas.openxmlformats.org/officeDocument/2006/relationships/image" Target="media/image89.wmf"/><Relationship Id="rId216" Type="http://schemas.openxmlformats.org/officeDocument/2006/relationships/oleObject" Target="embeddings/oleObject104.bin"/><Relationship Id="rId237" Type="http://schemas.openxmlformats.org/officeDocument/2006/relationships/image" Target="media/image117.wmf"/><Relationship Id="rId258" Type="http://schemas.openxmlformats.org/officeDocument/2006/relationships/oleObject" Target="embeddings/oleObject125.bin"/><Relationship Id="rId22" Type="http://schemas.openxmlformats.org/officeDocument/2006/relationships/oleObject" Target="embeddings/oleObject7.bin"/><Relationship Id="rId43" Type="http://schemas.openxmlformats.org/officeDocument/2006/relationships/image" Target="media/image20.wmf"/><Relationship Id="rId64" Type="http://schemas.openxmlformats.org/officeDocument/2006/relationships/oleObject" Target="embeddings/oleObject28.bin"/><Relationship Id="rId118" Type="http://schemas.openxmlformats.org/officeDocument/2006/relationships/oleObject" Target="embeddings/oleObject55.bin"/><Relationship Id="rId139" Type="http://schemas.openxmlformats.org/officeDocument/2006/relationships/image" Target="media/image68.wmf"/><Relationship Id="rId85" Type="http://schemas.openxmlformats.org/officeDocument/2006/relationships/image" Target="media/image41.wmf"/><Relationship Id="rId150" Type="http://schemas.openxmlformats.org/officeDocument/2006/relationships/oleObject" Target="embeddings/oleObject71.bin"/><Relationship Id="rId171" Type="http://schemas.openxmlformats.org/officeDocument/2006/relationships/image" Target="media/image84.wmf"/><Relationship Id="rId192" Type="http://schemas.openxmlformats.org/officeDocument/2006/relationships/oleObject" Target="embeddings/oleObject92.bin"/><Relationship Id="rId206" Type="http://schemas.openxmlformats.org/officeDocument/2006/relationships/oleObject" Target="embeddings/oleObject99.bin"/><Relationship Id="rId227" Type="http://schemas.openxmlformats.org/officeDocument/2006/relationships/image" Target="media/image112.wmf"/><Relationship Id="rId248" Type="http://schemas.openxmlformats.org/officeDocument/2006/relationships/oleObject" Target="embeddings/oleObject120.bin"/><Relationship Id="rId269" Type="http://schemas.openxmlformats.org/officeDocument/2006/relationships/image" Target="media/image133.wmf"/><Relationship Id="rId12" Type="http://schemas.openxmlformats.org/officeDocument/2006/relationships/oleObject" Target="embeddings/oleObject2.bin"/><Relationship Id="rId33" Type="http://schemas.openxmlformats.org/officeDocument/2006/relationships/image" Target="media/image15.wmf"/><Relationship Id="rId108" Type="http://schemas.openxmlformats.org/officeDocument/2006/relationships/oleObject" Target="embeddings/oleObject50.bin"/><Relationship Id="rId129" Type="http://schemas.openxmlformats.org/officeDocument/2006/relationships/image" Target="media/image63.wmf"/><Relationship Id="rId54" Type="http://schemas.openxmlformats.org/officeDocument/2006/relationships/oleObject" Target="embeddings/oleObject23.bin"/><Relationship Id="rId75" Type="http://schemas.openxmlformats.org/officeDocument/2006/relationships/image" Target="media/image36.wmf"/><Relationship Id="rId96" Type="http://schemas.openxmlformats.org/officeDocument/2006/relationships/oleObject" Target="embeddings/oleObject44.bin"/><Relationship Id="rId140" Type="http://schemas.openxmlformats.org/officeDocument/2006/relationships/oleObject" Target="embeddings/oleObject66.bin"/><Relationship Id="rId161" Type="http://schemas.openxmlformats.org/officeDocument/2006/relationships/image" Target="media/image79.wmf"/><Relationship Id="rId182" Type="http://schemas.openxmlformats.org/officeDocument/2006/relationships/oleObject" Target="embeddings/oleObject87.bin"/><Relationship Id="rId217" Type="http://schemas.openxmlformats.org/officeDocument/2006/relationships/image" Target="media/image107.wmf"/><Relationship Id="rId6" Type="http://schemas.openxmlformats.org/officeDocument/2006/relationships/footnotes" Target="footnotes.xml"/><Relationship Id="rId238" Type="http://schemas.openxmlformats.org/officeDocument/2006/relationships/oleObject" Target="embeddings/oleObject115.bin"/><Relationship Id="rId259" Type="http://schemas.openxmlformats.org/officeDocument/2006/relationships/image" Target="media/image128.wmf"/><Relationship Id="rId23" Type="http://schemas.openxmlformats.org/officeDocument/2006/relationships/image" Target="media/image10.wmf"/><Relationship Id="rId119" Type="http://schemas.openxmlformats.org/officeDocument/2006/relationships/image" Target="media/image58.wmf"/><Relationship Id="rId270" Type="http://schemas.openxmlformats.org/officeDocument/2006/relationships/oleObject" Target="embeddings/oleObject131.bin"/><Relationship Id="rId44" Type="http://schemas.openxmlformats.org/officeDocument/2006/relationships/oleObject" Target="embeddings/oleObject18.bin"/><Relationship Id="rId60" Type="http://schemas.openxmlformats.org/officeDocument/2006/relationships/oleObject" Target="embeddings/oleObject26.bin"/><Relationship Id="rId65" Type="http://schemas.openxmlformats.org/officeDocument/2006/relationships/image" Target="media/image31.wmf"/><Relationship Id="rId81" Type="http://schemas.openxmlformats.org/officeDocument/2006/relationships/image" Target="media/image39.wmf"/><Relationship Id="rId86" Type="http://schemas.openxmlformats.org/officeDocument/2006/relationships/oleObject" Target="embeddings/oleObject39.bin"/><Relationship Id="rId130" Type="http://schemas.openxmlformats.org/officeDocument/2006/relationships/oleObject" Target="embeddings/oleObject61.bin"/><Relationship Id="rId135" Type="http://schemas.openxmlformats.org/officeDocument/2006/relationships/image" Target="media/image66.wmf"/><Relationship Id="rId151" Type="http://schemas.openxmlformats.org/officeDocument/2006/relationships/image" Target="media/image74.wmf"/><Relationship Id="rId156" Type="http://schemas.openxmlformats.org/officeDocument/2006/relationships/oleObject" Target="embeddings/oleObject74.bin"/><Relationship Id="rId177" Type="http://schemas.openxmlformats.org/officeDocument/2006/relationships/image" Target="media/image87.wmf"/><Relationship Id="rId198" Type="http://schemas.openxmlformats.org/officeDocument/2006/relationships/oleObject" Target="embeddings/oleObject95.bin"/><Relationship Id="rId172" Type="http://schemas.openxmlformats.org/officeDocument/2006/relationships/oleObject" Target="embeddings/oleObject82.bin"/><Relationship Id="rId193" Type="http://schemas.openxmlformats.org/officeDocument/2006/relationships/image" Target="media/image95.wmf"/><Relationship Id="rId202" Type="http://schemas.openxmlformats.org/officeDocument/2006/relationships/oleObject" Target="embeddings/oleObject97.bin"/><Relationship Id="rId207" Type="http://schemas.openxmlformats.org/officeDocument/2006/relationships/image" Target="media/image102.wmf"/><Relationship Id="rId223" Type="http://schemas.openxmlformats.org/officeDocument/2006/relationships/image" Target="media/image110.wmf"/><Relationship Id="rId228" Type="http://schemas.openxmlformats.org/officeDocument/2006/relationships/oleObject" Target="embeddings/oleObject110.bin"/><Relationship Id="rId244" Type="http://schemas.openxmlformats.org/officeDocument/2006/relationships/oleObject" Target="embeddings/oleObject118.bin"/><Relationship Id="rId249" Type="http://schemas.openxmlformats.org/officeDocument/2006/relationships/image" Target="media/image123.wmf"/><Relationship Id="rId13" Type="http://schemas.openxmlformats.org/officeDocument/2006/relationships/image" Target="media/image5.wmf"/><Relationship Id="rId18" Type="http://schemas.openxmlformats.org/officeDocument/2006/relationships/oleObject" Target="embeddings/oleObject5.bin"/><Relationship Id="rId39" Type="http://schemas.openxmlformats.org/officeDocument/2006/relationships/image" Target="media/image18.wmf"/><Relationship Id="rId109" Type="http://schemas.openxmlformats.org/officeDocument/2006/relationships/image" Target="media/image53.wmf"/><Relationship Id="rId260" Type="http://schemas.openxmlformats.org/officeDocument/2006/relationships/oleObject" Target="embeddings/oleObject126.bin"/><Relationship Id="rId265" Type="http://schemas.openxmlformats.org/officeDocument/2006/relationships/image" Target="media/image131.wmf"/><Relationship Id="rId34" Type="http://schemas.openxmlformats.org/officeDocument/2006/relationships/oleObject" Target="embeddings/oleObject13.bin"/><Relationship Id="rId50" Type="http://schemas.openxmlformats.org/officeDocument/2006/relationships/oleObject" Target="embeddings/oleObject21.bin"/><Relationship Id="rId55" Type="http://schemas.openxmlformats.org/officeDocument/2006/relationships/image" Target="media/image26.wmf"/><Relationship Id="rId76" Type="http://schemas.openxmlformats.org/officeDocument/2006/relationships/oleObject" Target="embeddings/oleObject34.bin"/><Relationship Id="rId97" Type="http://schemas.openxmlformats.org/officeDocument/2006/relationships/image" Target="media/image47.wmf"/><Relationship Id="rId104" Type="http://schemas.openxmlformats.org/officeDocument/2006/relationships/oleObject" Target="embeddings/oleObject48.bin"/><Relationship Id="rId120" Type="http://schemas.openxmlformats.org/officeDocument/2006/relationships/oleObject" Target="embeddings/oleObject56.bin"/><Relationship Id="rId125" Type="http://schemas.openxmlformats.org/officeDocument/2006/relationships/image" Target="media/image61.wmf"/><Relationship Id="rId141" Type="http://schemas.openxmlformats.org/officeDocument/2006/relationships/image" Target="media/image69.wmf"/><Relationship Id="rId146" Type="http://schemas.openxmlformats.org/officeDocument/2006/relationships/oleObject" Target="embeddings/oleObject69.bin"/><Relationship Id="rId167" Type="http://schemas.openxmlformats.org/officeDocument/2006/relationships/image" Target="media/image82.wmf"/><Relationship Id="rId188" Type="http://schemas.openxmlformats.org/officeDocument/2006/relationships/oleObject" Target="embeddings/oleObject90.bin"/><Relationship Id="rId7" Type="http://schemas.openxmlformats.org/officeDocument/2006/relationships/endnotes" Target="endnotes.xml"/><Relationship Id="rId71" Type="http://schemas.openxmlformats.org/officeDocument/2006/relationships/image" Target="media/image34.wmf"/><Relationship Id="rId92" Type="http://schemas.openxmlformats.org/officeDocument/2006/relationships/oleObject" Target="embeddings/oleObject42.bin"/><Relationship Id="rId162" Type="http://schemas.openxmlformats.org/officeDocument/2006/relationships/oleObject" Target="embeddings/oleObject77.bin"/><Relationship Id="rId183" Type="http://schemas.openxmlformats.org/officeDocument/2006/relationships/image" Target="media/image90.wmf"/><Relationship Id="rId213" Type="http://schemas.openxmlformats.org/officeDocument/2006/relationships/image" Target="media/image105.wmf"/><Relationship Id="rId218" Type="http://schemas.openxmlformats.org/officeDocument/2006/relationships/oleObject" Target="embeddings/oleObject105.bin"/><Relationship Id="rId234" Type="http://schemas.openxmlformats.org/officeDocument/2006/relationships/oleObject" Target="embeddings/oleObject113.bin"/><Relationship Id="rId239" Type="http://schemas.openxmlformats.org/officeDocument/2006/relationships/image" Target="media/image118.wmf"/><Relationship Id="rId2" Type="http://schemas.openxmlformats.org/officeDocument/2006/relationships/numbering" Target="numbering.xml"/><Relationship Id="rId29" Type="http://schemas.openxmlformats.org/officeDocument/2006/relationships/image" Target="media/image13.wmf"/><Relationship Id="rId250" Type="http://schemas.openxmlformats.org/officeDocument/2006/relationships/oleObject" Target="embeddings/oleObject121.bin"/><Relationship Id="rId255" Type="http://schemas.openxmlformats.org/officeDocument/2006/relationships/image" Target="media/image126.wmf"/><Relationship Id="rId271" Type="http://schemas.openxmlformats.org/officeDocument/2006/relationships/header" Target="header1.xml"/><Relationship Id="rId276" Type="http://schemas.openxmlformats.org/officeDocument/2006/relationships/theme" Target="theme/theme1.xml"/><Relationship Id="rId24" Type="http://schemas.openxmlformats.org/officeDocument/2006/relationships/oleObject" Target="embeddings/oleObject8.bin"/><Relationship Id="rId40" Type="http://schemas.openxmlformats.org/officeDocument/2006/relationships/oleObject" Target="embeddings/oleObject16.bin"/><Relationship Id="rId45" Type="http://schemas.openxmlformats.org/officeDocument/2006/relationships/image" Target="media/image21.wmf"/><Relationship Id="rId66" Type="http://schemas.openxmlformats.org/officeDocument/2006/relationships/oleObject" Target="embeddings/oleObject29.bin"/><Relationship Id="rId87" Type="http://schemas.openxmlformats.org/officeDocument/2006/relationships/image" Target="media/image42.wmf"/><Relationship Id="rId110" Type="http://schemas.openxmlformats.org/officeDocument/2006/relationships/oleObject" Target="embeddings/oleObject51.bin"/><Relationship Id="rId115" Type="http://schemas.openxmlformats.org/officeDocument/2006/relationships/image" Target="media/image56.wmf"/><Relationship Id="rId131" Type="http://schemas.openxmlformats.org/officeDocument/2006/relationships/image" Target="media/image64.wmf"/><Relationship Id="rId136" Type="http://schemas.openxmlformats.org/officeDocument/2006/relationships/oleObject" Target="embeddings/oleObject64.bin"/><Relationship Id="rId157" Type="http://schemas.openxmlformats.org/officeDocument/2006/relationships/image" Target="media/image77.wmf"/><Relationship Id="rId178" Type="http://schemas.openxmlformats.org/officeDocument/2006/relationships/oleObject" Target="embeddings/oleObject85.bin"/><Relationship Id="rId61" Type="http://schemas.openxmlformats.org/officeDocument/2006/relationships/image" Target="media/image29.wmf"/><Relationship Id="rId82" Type="http://schemas.openxmlformats.org/officeDocument/2006/relationships/oleObject" Target="embeddings/oleObject37.bin"/><Relationship Id="rId152" Type="http://schemas.openxmlformats.org/officeDocument/2006/relationships/oleObject" Target="embeddings/oleObject72.bin"/><Relationship Id="rId173" Type="http://schemas.openxmlformats.org/officeDocument/2006/relationships/image" Target="media/image85.wmf"/><Relationship Id="rId194" Type="http://schemas.openxmlformats.org/officeDocument/2006/relationships/oleObject" Target="embeddings/oleObject93.bin"/><Relationship Id="rId199" Type="http://schemas.openxmlformats.org/officeDocument/2006/relationships/image" Target="media/image98.wmf"/><Relationship Id="rId203" Type="http://schemas.openxmlformats.org/officeDocument/2006/relationships/image" Target="media/image100.wmf"/><Relationship Id="rId208" Type="http://schemas.openxmlformats.org/officeDocument/2006/relationships/oleObject" Target="embeddings/oleObject100.bin"/><Relationship Id="rId229" Type="http://schemas.openxmlformats.org/officeDocument/2006/relationships/image" Target="media/image113.wmf"/><Relationship Id="rId19" Type="http://schemas.openxmlformats.org/officeDocument/2006/relationships/image" Target="media/image8.wmf"/><Relationship Id="rId224" Type="http://schemas.openxmlformats.org/officeDocument/2006/relationships/oleObject" Target="embeddings/oleObject108.bin"/><Relationship Id="rId240" Type="http://schemas.openxmlformats.org/officeDocument/2006/relationships/oleObject" Target="embeddings/oleObject116.bin"/><Relationship Id="rId245" Type="http://schemas.openxmlformats.org/officeDocument/2006/relationships/image" Target="media/image121.wmf"/><Relationship Id="rId261" Type="http://schemas.openxmlformats.org/officeDocument/2006/relationships/image" Target="media/image129.wmf"/><Relationship Id="rId266" Type="http://schemas.openxmlformats.org/officeDocument/2006/relationships/oleObject" Target="embeddings/oleObject129.bin"/><Relationship Id="rId14" Type="http://schemas.openxmlformats.org/officeDocument/2006/relationships/oleObject" Target="embeddings/oleObject3.bin"/><Relationship Id="rId30" Type="http://schemas.openxmlformats.org/officeDocument/2006/relationships/oleObject" Target="embeddings/oleObject11.bin"/><Relationship Id="rId35" Type="http://schemas.openxmlformats.org/officeDocument/2006/relationships/image" Target="media/image16.wmf"/><Relationship Id="rId56" Type="http://schemas.openxmlformats.org/officeDocument/2006/relationships/oleObject" Target="embeddings/oleObject24.bin"/><Relationship Id="rId77" Type="http://schemas.openxmlformats.org/officeDocument/2006/relationships/image" Target="media/image37.wmf"/><Relationship Id="rId100" Type="http://schemas.openxmlformats.org/officeDocument/2006/relationships/oleObject" Target="embeddings/oleObject46.bin"/><Relationship Id="rId105" Type="http://schemas.openxmlformats.org/officeDocument/2006/relationships/image" Target="media/image51.wmf"/><Relationship Id="rId126" Type="http://schemas.openxmlformats.org/officeDocument/2006/relationships/oleObject" Target="embeddings/oleObject59.bin"/><Relationship Id="rId147" Type="http://schemas.openxmlformats.org/officeDocument/2006/relationships/image" Target="media/image72.wmf"/><Relationship Id="rId168" Type="http://schemas.openxmlformats.org/officeDocument/2006/relationships/oleObject" Target="embeddings/oleObject80.bin"/><Relationship Id="rId8" Type="http://schemas.openxmlformats.org/officeDocument/2006/relationships/hyperlink" Target="https://lvjr.bitbucket.io/?kysx2002" TargetMode="External"/><Relationship Id="rId51" Type="http://schemas.openxmlformats.org/officeDocument/2006/relationships/image" Target="media/image24.wmf"/><Relationship Id="rId72" Type="http://schemas.openxmlformats.org/officeDocument/2006/relationships/oleObject" Target="embeddings/oleObject32.bin"/><Relationship Id="rId93" Type="http://schemas.openxmlformats.org/officeDocument/2006/relationships/image" Target="media/image45.wmf"/><Relationship Id="rId98" Type="http://schemas.openxmlformats.org/officeDocument/2006/relationships/oleObject" Target="embeddings/oleObject45.bin"/><Relationship Id="rId121" Type="http://schemas.openxmlformats.org/officeDocument/2006/relationships/image" Target="media/image59.wmf"/><Relationship Id="rId142" Type="http://schemas.openxmlformats.org/officeDocument/2006/relationships/oleObject" Target="embeddings/oleObject67.bin"/><Relationship Id="rId163" Type="http://schemas.openxmlformats.org/officeDocument/2006/relationships/image" Target="media/image80.wmf"/><Relationship Id="rId184" Type="http://schemas.openxmlformats.org/officeDocument/2006/relationships/oleObject" Target="embeddings/oleObject88.bin"/><Relationship Id="rId189" Type="http://schemas.openxmlformats.org/officeDocument/2006/relationships/image" Target="media/image93.wmf"/><Relationship Id="rId219" Type="http://schemas.openxmlformats.org/officeDocument/2006/relationships/image" Target="media/image108.wmf"/><Relationship Id="rId3" Type="http://schemas.openxmlformats.org/officeDocument/2006/relationships/styles" Target="styles.xml"/><Relationship Id="rId214" Type="http://schemas.openxmlformats.org/officeDocument/2006/relationships/oleObject" Target="embeddings/oleObject103.bin"/><Relationship Id="rId230" Type="http://schemas.openxmlformats.org/officeDocument/2006/relationships/oleObject" Target="embeddings/oleObject111.bin"/><Relationship Id="rId235" Type="http://schemas.openxmlformats.org/officeDocument/2006/relationships/image" Target="media/image116.wmf"/><Relationship Id="rId251" Type="http://schemas.openxmlformats.org/officeDocument/2006/relationships/image" Target="media/image124.wmf"/><Relationship Id="rId256" Type="http://schemas.openxmlformats.org/officeDocument/2006/relationships/oleObject" Target="embeddings/oleObject124.bin"/><Relationship Id="rId25" Type="http://schemas.openxmlformats.org/officeDocument/2006/relationships/image" Target="media/image11.wmf"/><Relationship Id="rId46" Type="http://schemas.openxmlformats.org/officeDocument/2006/relationships/oleObject" Target="embeddings/oleObject19.bin"/><Relationship Id="rId67" Type="http://schemas.openxmlformats.org/officeDocument/2006/relationships/image" Target="media/image32.wmf"/><Relationship Id="rId116" Type="http://schemas.openxmlformats.org/officeDocument/2006/relationships/oleObject" Target="embeddings/oleObject54.bin"/><Relationship Id="rId137" Type="http://schemas.openxmlformats.org/officeDocument/2006/relationships/image" Target="media/image67.wmf"/><Relationship Id="rId158" Type="http://schemas.openxmlformats.org/officeDocument/2006/relationships/oleObject" Target="embeddings/oleObject75.bin"/><Relationship Id="rId272" Type="http://schemas.openxmlformats.org/officeDocument/2006/relationships/footer" Target="footer1.xml"/><Relationship Id="rId20" Type="http://schemas.openxmlformats.org/officeDocument/2006/relationships/oleObject" Target="embeddings/oleObject6.bin"/><Relationship Id="rId41" Type="http://schemas.openxmlformats.org/officeDocument/2006/relationships/image" Target="media/image19.wmf"/><Relationship Id="rId62" Type="http://schemas.openxmlformats.org/officeDocument/2006/relationships/oleObject" Target="embeddings/oleObject27.bin"/><Relationship Id="rId83" Type="http://schemas.openxmlformats.org/officeDocument/2006/relationships/image" Target="media/image40.wmf"/><Relationship Id="rId88" Type="http://schemas.openxmlformats.org/officeDocument/2006/relationships/oleObject" Target="embeddings/oleObject40.bin"/><Relationship Id="rId111" Type="http://schemas.openxmlformats.org/officeDocument/2006/relationships/image" Target="media/image54.wmf"/><Relationship Id="rId132" Type="http://schemas.openxmlformats.org/officeDocument/2006/relationships/oleObject" Target="embeddings/oleObject62.bin"/><Relationship Id="rId153" Type="http://schemas.openxmlformats.org/officeDocument/2006/relationships/image" Target="media/image75.wmf"/><Relationship Id="rId174" Type="http://schemas.openxmlformats.org/officeDocument/2006/relationships/oleObject" Target="embeddings/oleObject83.bin"/><Relationship Id="rId179" Type="http://schemas.openxmlformats.org/officeDocument/2006/relationships/image" Target="media/image88.wmf"/><Relationship Id="rId195" Type="http://schemas.openxmlformats.org/officeDocument/2006/relationships/image" Target="media/image96.wmf"/><Relationship Id="rId209" Type="http://schemas.openxmlformats.org/officeDocument/2006/relationships/image" Target="media/image103.wmf"/><Relationship Id="rId190" Type="http://schemas.openxmlformats.org/officeDocument/2006/relationships/oleObject" Target="embeddings/oleObject91.bin"/><Relationship Id="rId204" Type="http://schemas.openxmlformats.org/officeDocument/2006/relationships/oleObject" Target="embeddings/oleObject98.bin"/><Relationship Id="rId220" Type="http://schemas.openxmlformats.org/officeDocument/2006/relationships/oleObject" Target="embeddings/oleObject106.bin"/><Relationship Id="rId225" Type="http://schemas.openxmlformats.org/officeDocument/2006/relationships/image" Target="media/image111.wmf"/><Relationship Id="rId241" Type="http://schemas.openxmlformats.org/officeDocument/2006/relationships/image" Target="media/image119.wmf"/><Relationship Id="rId246" Type="http://schemas.openxmlformats.org/officeDocument/2006/relationships/oleObject" Target="embeddings/oleObject119.bin"/><Relationship Id="rId267" Type="http://schemas.openxmlformats.org/officeDocument/2006/relationships/image" Target="media/image132.wmf"/><Relationship Id="rId15" Type="http://schemas.openxmlformats.org/officeDocument/2006/relationships/image" Target="media/image6.wmf"/><Relationship Id="rId36" Type="http://schemas.openxmlformats.org/officeDocument/2006/relationships/oleObject" Target="embeddings/oleObject14.bin"/><Relationship Id="rId57" Type="http://schemas.openxmlformats.org/officeDocument/2006/relationships/image" Target="media/image27.wmf"/><Relationship Id="rId106" Type="http://schemas.openxmlformats.org/officeDocument/2006/relationships/oleObject" Target="embeddings/oleObject49.bin"/><Relationship Id="rId127" Type="http://schemas.openxmlformats.org/officeDocument/2006/relationships/image" Target="media/image62.wmf"/><Relationship Id="rId262" Type="http://schemas.openxmlformats.org/officeDocument/2006/relationships/oleObject" Target="embeddings/oleObject127.bin"/><Relationship Id="rId10" Type="http://schemas.openxmlformats.org/officeDocument/2006/relationships/oleObject" Target="embeddings/oleObject1.bin"/><Relationship Id="rId31" Type="http://schemas.openxmlformats.org/officeDocument/2006/relationships/image" Target="media/image14.wmf"/><Relationship Id="rId52" Type="http://schemas.openxmlformats.org/officeDocument/2006/relationships/oleObject" Target="embeddings/oleObject22.bin"/><Relationship Id="rId73" Type="http://schemas.openxmlformats.org/officeDocument/2006/relationships/image" Target="media/image35.wmf"/><Relationship Id="rId78" Type="http://schemas.openxmlformats.org/officeDocument/2006/relationships/oleObject" Target="embeddings/oleObject35.bin"/><Relationship Id="rId94" Type="http://schemas.openxmlformats.org/officeDocument/2006/relationships/oleObject" Target="embeddings/oleObject43.bin"/><Relationship Id="rId99" Type="http://schemas.openxmlformats.org/officeDocument/2006/relationships/image" Target="media/image48.wmf"/><Relationship Id="rId101" Type="http://schemas.openxmlformats.org/officeDocument/2006/relationships/image" Target="media/image49.wmf"/><Relationship Id="rId122" Type="http://schemas.openxmlformats.org/officeDocument/2006/relationships/oleObject" Target="embeddings/oleObject57.bin"/><Relationship Id="rId143" Type="http://schemas.openxmlformats.org/officeDocument/2006/relationships/image" Target="media/image70.wmf"/><Relationship Id="rId148" Type="http://schemas.openxmlformats.org/officeDocument/2006/relationships/oleObject" Target="embeddings/oleObject70.bin"/><Relationship Id="rId164" Type="http://schemas.openxmlformats.org/officeDocument/2006/relationships/oleObject" Target="embeddings/oleObject78.bin"/><Relationship Id="rId169" Type="http://schemas.openxmlformats.org/officeDocument/2006/relationships/image" Target="media/image83.wmf"/><Relationship Id="rId185" Type="http://schemas.openxmlformats.org/officeDocument/2006/relationships/image" Target="media/image91.wmf"/><Relationship Id="rId4" Type="http://schemas.openxmlformats.org/officeDocument/2006/relationships/settings" Target="settings.xml"/><Relationship Id="rId9" Type="http://schemas.openxmlformats.org/officeDocument/2006/relationships/image" Target="media/image3.wmf"/><Relationship Id="rId180" Type="http://schemas.openxmlformats.org/officeDocument/2006/relationships/oleObject" Target="embeddings/oleObject86.bin"/><Relationship Id="rId210" Type="http://schemas.openxmlformats.org/officeDocument/2006/relationships/oleObject" Target="embeddings/oleObject101.bin"/><Relationship Id="rId215" Type="http://schemas.openxmlformats.org/officeDocument/2006/relationships/image" Target="media/image106.wmf"/><Relationship Id="rId236" Type="http://schemas.openxmlformats.org/officeDocument/2006/relationships/oleObject" Target="embeddings/oleObject114.bin"/><Relationship Id="rId257" Type="http://schemas.openxmlformats.org/officeDocument/2006/relationships/image" Target="media/image127.wmf"/><Relationship Id="rId26" Type="http://schemas.openxmlformats.org/officeDocument/2006/relationships/oleObject" Target="embeddings/oleObject9.bin"/><Relationship Id="rId231" Type="http://schemas.openxmlformats.org/officeDocument/2006/relationships/image" Target="media/image114.wmf"/><Relationship Id="rId252" Type="http://schemas.openxmlformats.org/officeDocument/2006/relationships/oleObject" Target="embeddings/oleObject122.bin"/><Relationship Id="rId273" Type="http://schemas.openxmlformats.org/officeDocument/2006/relationships/footer" Target="footer2.xml"/><Relationship Id="rId47" Type="http://schemas.openxmlformats.org/officeDocument/2006/relationships/image" Target="media/image22.wmf"/><Relationship Id="rId68" Type="http://schemas.openxmlformats.org/officeDocument/2006/relationships/oleObject" Target="embeddings/oleObject30.bin"/><Relationship Id="rId89" Type="http://schemas.openxmlformats.org/officeDocument/2006/relationships/image" Target="media/image43.wmf"/><Relationship Id="rId112" Type="http://schemas.openxmlformats.org/officeDocument/2006/relationships/oleObject" Target="embeddings/oleObject52.bin"/><Relationship Id="rId133" Type="http://schemas.openxmlformats.org/officeDocument/2006/relationships/image" Target="media/image65.wmf"/><Relationship Id="rId154" Type="http://schemas.openxmlformats.org/officeDocument/2006/relationships/oleObject" Target="embeddings/oleObject73.bin"/><Relationship Id="rId175" Type="http://schemas.openxmlformats.org/officeDocument/2006/relationships/image" Target="media/image86.wmf"/><Relationship Id="rId196" Type="http://schemas.openxmlformats.org/officeDocument/2006/relationships/oleObject" Target="embeddings/oleObject94.bin"/><Relationship Id="rId200" Type="http://schemas.openxmlformats.org/officeDocument/2006/relationships/oleObject" Target="embeddings/oleObject96.bin"/><Relationship Id="rId16" Type="http://schemas.openxmlformats.org/officeDocument/2006/relationships/oleObject" Target="embeddings/oleObject4.bin"/><Relationship Id="rId221" Type="http://schemas.openxmlformats.org/officeDocument/2006/relationships/image" Target="media/image109.wmf"/><Relationship Id="rId242" Type="http://schemas.openxmlformats.org/officeDocument/2006/relationships/oleObject" Target="embeddings/oleObject117.bin"/><Relationship Id="rId263" Type="http://schemas.openxmlformats.org/officeDocument/2006/relationships/image" Target="media/image130.wmf"/><Relationship Id="rId37" Type="http://schemas.openxmlformats.org/officeDocument/2006/relationships/image" Target="media/image17.wmf"/><Relationship Id="rId58" Type="http://schemas.openxmlformats.org/officeDocument/2006/relationships/oleObject" Target="embeddings/oleObject25.bin"/><Relationship Id="rId79" Type="http://schemas.openxmlformats.org/officeDocument/2006/relationships/image" Target="media/image38.wmf"/><Relationship Id="rId102" Type="http://schemas.openxmlformats.org/officeDocument/2006/relationships/oleObject" Target="embeddings/oleObject47.bin"/><Relationship Id="rId123" Type="http://schemas.openxmlformats.org/officeDocument/2006/relationships/image" Target="media/image60.wmf"/><Relationship Id="rId144" Type="http://schemas.openxmlformats.org/officeDocument/2006/relationships/oleObject" Target="embeddings/oleObject68.bin"/><Relationship Id="rId90" Type="http://schemas.openxmlformats.org/officeDocument/2006/relationships/oleObject" Target="embeddings/oleObject41.bin"/><Relationship Id="rId165" Type="http://schemas.openxmlformats.org/officeDocument/2006/relationships/image" Target="media/image81.wmf"/><Relationship Id="rId186" Type="http://schemas.openxmlformats.org/officeDocument/2006/relationships/oleObject" Target="embeddings/oleObject89.bin"/><Relationship Id="rId211" Type="http://schemas.openxmlformats.org/officeDocument/2006/relationships/image" Target="media/image104.wmf"/><Relationship Id="rId232" Type="http://schemas.openxmlformats.org/officeDocument/2006/relationships/oleObject" Target="embeddings/oleObject112.bin"/><Relationship Id="rId253" Type="http://schemas.openxmlformats.org/officeDocument/2006/relationships/image" Target="media/image125.wmf"/><Relationship Id="rId274" Type="http://schemas.openxmlformats.org/officeDocument/2006/relationships/header" Target="header2.xml"/><Relationship Id="rId27" Type="http://schemas.openxmlformats.org/officeDocument/2006/relationships/image" Target="media/image12.wmf"/><Relationship Id="rId48" Type="http://schemas.openxmlformats.org/officeDocument/2006/relationships/oleObject" Target="embeddings/oleObject20.bin"/><Relationship Id="rId69" Type="http://schemas.openxmlformats.org/officeDocument/2006/relationships/image" Target="media/image33.wmf"/><Relationship Id="rId113" Type="http://schemas.openxmlformats.org/officeDocument/2006/relationships/image" Target="media/image55.wmf"/><Relationship Id="rId134" Type="http://schemas.openxmlformats.org/officeDocument/2006/relationships/oleObject" Target="embeddings/oleObject63.bin"/><Relationship Id="rId80" Type="http://schemas.openxmlformats.org/officeDocument/2006/relationships/oleObject" Target="embeddings/oleObject36.bin"/><Relationship Id="rId155" Type="http://schemas.openxmlformats.org/officeDocument/2006/relationships/image" Target="media/image76.wmf"/><Relationship Id="rId176" Type="http://schemas.openxmlformats.org/officeDocument/2006/relationships/oleObject" Target="embeddings/oleObject84.bin"/><Relationship Id="rId197" Type="http://schemas.openxmlformats.org/officeDocument/2006/relationships/image" Target="media/image97.wmf"/><Relationship Id="rId201" Type="http://schemas.openxmlformats.org/officeDocument/2006/relationships/image" Target="media/image99.wmf"/><Relationship Id="rId222" Type="http://schemas.openxmlformats.org/officeDocument/2006/relationships/oleObject" Target="embeddings/oleObject107.bin"/><Relationship Id="rId243" Type="http://schemas.openxmlformats.org/officeDocument/2006/relationships/image" Target="media/image120.wmf"/><Relationship Id="rId264" Type="http://schemas.openxmlformats.org/officeDocument/2006/relationships/oleObject" Target="embeddings/oleObject128.bin"/><Relationship Id="rId17" Type="http://schemas.openxmlformats.org/officeDocument/2006/relationships/image" Target="media/image7.wmf"/><Relationship Id="rId38" Type="http://schemas.openxmlformats.org/officeDocument/2006/relationships/oleObject" Target="embeddings/oleObject15.bin"/><Relationship Id="rId59" Type="http://schemas.openxmlformats.org/officeDocument/2006/relationships/image" Target="media/image28.wmf"/><Relationship Id="rId103" Type="http://schemas.openxmlformats.org/officeDocument/2006/relationships/image" Target="media/image50.wmf"/><Relationship Id="rId124" Type="http://schemas.openxmlformats.org/officeDocument/2006/relationships/oleObject" Target="embeddings/oleObject58.bin"/><Relationship Id="rId70" Type="http://schemas.openxmlformats.org/officeDocument/2006/relationships/oleObject" Target="embeddings/oleObject31.bin"/><Relationship Id="rId91" Type="http://schemas.openxmlformats.org/officeDocument/2006/relationships/image" Target="media/image44.wmf"/><Relationship Id="rId145" Type="http://schemas.openxmlformats.org/officeDocument/2006/relationships/image" Target="media/image71.wmf"/><Relationship Id="rId166" Type="http://schemas.openxmlformats.org/officeDocument/2006/relationships/oleObject" Target="embeddings/oleObject79.bin"/><Relationship Id="rId187" Type="http://schemas.openxmlformats.org/officeDocument/2006/relationships/image" Target="media/image92.wmf"/><Relationship Id="rId1" Type="http://schemas.openxmlformats.org/officeDocument/2006/relationships/customXml" Target="../customXml/item1.xml"/><Relationship Id="rId212" Type="http://schemas.openxmlformats.org/officeDocument/2006/relationships/oleObject" Target="embeddings/oleObject102.bin"/><Relationship Id="rId233" Type="http://schemas.openxmlformats.org/officeDocument/2006/relationships/image" Target="media/image115.wmf"/><Relationship Id="rId254" Type="http://schemas.openxmlformats.org/officeDocument/2006/relationships/oleObject" Target="embeddings/oleObject123.bin"/><Relationship Id="rId28" Type="http://schemas.openxmlformats.org/officeDocument/2006/relationships/oleObject" Target="embeddings/oleObject10.bin"/><Relationship Id="rId49" Type="http://schemas.openxmlformats.org/officeDocument/2006/relationships/image" Target="media/image23.wmf"/><Relationship Id="rId114" Type="http://schemas.openxmlformats.org/officeDocument/2006/relationships/oleObject" Target="embeddings/oleObject53.bin"/><Relationship Id="rId275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34.jpe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03DA1A38-BC87-4B50-8601-6C9F8B074D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743</TotalTime>
  <Pages>4</Pages>
  <Words>716</Words>
  <Characters>4082</Characters>
  <Application>Microsoft Office Word</Application>
  <DocSecurity>0</DocSecurity>
  <Lines>34</Lines>
  <Paragraphs>9</Paragraphs>
  <ScaleCrop>false</ScaleCrop>
  <Company>微软中国</Company>
  <LinksUpToDate>false</LinksUpToDate>
  <CharactersWithSpaces>4789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全国考研数学真题</dc:title>
  <dc:creator>暨南大学</dc:creator>
  <cp:lastModifiedBy>soso</cp:lastModifiedBy>
  <cp:revision>41</cp:revision>
  <cp:lastPrinted>2011-09-06T10:51:00Z</cp:lastPrinted>
  <dcterms:created xsi:type="dcterms:W3CDTF">2021-08-31T08:52:00Z</dcterms:created>
  <dcterms:modified xsi:type="dcterms:W3CDTF">2021-10-12T01:11:00Z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