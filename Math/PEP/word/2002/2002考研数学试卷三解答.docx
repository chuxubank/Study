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C456E" w:rsidRDefault="004A4D83" w:rsidP="004C456E">
      <w:pPr>
        <w:pStyle w:val="af"/>
      </w:pPr>
      <w:hyperlink r:id="rId8" w:history="1">
        <w:r w:rsidR="00CA00AF" w:rsidRPr="004C456E">
          <w:rPr>
            <w:rStyle w:val="a7"/>
            <w:rFonts w:hint="eastAsia"/>
            <w:color w:val="C00000"/>
          </w:rPr>
          <w:t>20</w:t>
        </w:r>
        <w:r w:rsidR="00196119" w:rsidRPr="004C456E">
          <w:rPr>
            <w:rStyle w:val="a7"/>
            <w:rFonts w:hint="eastAsia"/>
            <w:color w:val="C00000"/>
          </w:rPr>
          <w:t>02</w:t>
        </w:r>
        <w:r w:rsidR="00CA00AF" w:rsidRPr="004C456E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C456E">
          <w:rPr>
            <w:rStyle w:val="a7"/>
            <w:rFonts w:hint="eastAsia"/>
            <w:color w:val="C00000"/>
          </w:rPr>
          <w:t>卷</w:t>
        </w:r>
        <w:r w:rsidR="005F7E63">
          <w:rPr>
            <w:rStyle w:val="a7"/>
            <w:rFonts w:hint="eastAsia"/>
            <w:color w:val="C00000"/>
          </w:rPr>
          <w:t>三</w:t>
        </w:r>
        <w:r w:rsidR="003C7E48" w:rsidRPr="004C456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CE5E08" w:rsidRPr="00494A41" w:rsidRDefault="00CE5E08" w:rsidP="008A5DFE">
      <w:pPr>
        <w:pStyle w:val="1"/>
      </w:pPr>
      <w:r w:rsidRPr="00494A41">
        <w:t>一、填空题</w:t>
      </w:r>
      <w:r w:rsidR="008A5DFE">
        <w:rPr>
          <w:rFonts w:hint="eastAsia"/>
        </w:rPr>
        <w:t>（</w:t>
      </w:r>
      <w:r w:rsidRPr="00494A41">
        <w:t>本题共5小题，每小题3分，满分15分</w:t>
      </w:r>
      <w:r w:rsidR="008A5DFE">
        <w:rPr>
          <w:rFonts w:hint="eastAsia"/>
        </w:rPr>
        <w:t>）</w:t>
      </w:r>
    </w:p>
    <w:p w:rsidR="008A5DFE" w:rsidRDefault="008A5DFE" w:rsidP="00CE5E08">
      <w:pPr>
        <w:rPr>
          <w:rFonts w:hAnsi="宋体"/>
        </w:rPr>
      </w:pPr>
    </w:p>
    <w:p w:rsidR="008A5DFE" w:rsidRDefault="008A5DFE" w:rsidP="00CE5E08">
      <w:pPr>
        <w:rPr>
          <w:rFonts w:hAnsi="宋体"/>
        </w:rPr>
      </w:pPr>
    </w:p>
    <w:p w:rsidR="00CE5E08" w:rsidRPr="00881669" w:rsidRDefault="00CE5E08" w:rsidP="00CE5E08"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设常数</w:t>
      </w:r>
      <w:bookmarkStart w:id="1" w:name="MTBlankEqn"/>
      <w:r w:rsidR="005E3666" w:rsidRPr="005E3666">
        <w:rPr>
          <w:position w:val="-24"/>
        </w:rPr>
        <w:object w:dxaOrig="580" w:dyaOrig="620">
          <v:shape id="_x0000_i1025" type="#_x0000_t75" style="width:29.1pt;height:30.9pt" o:ole="">
            <v:imagedata r:id="rId9" o:title=""/>
          </v:shape>
          <o:OLEObject Type="Embed" ProgID="Equation.DSMT4" ShapeID="_x0000_i1025" DrawAspect="Content" ObjectID="_1693935148" r:id="rId10"/>
        </w:object>
      </w:r>
      <w:bookmarkEnd w:id="1"/>
      <w:r w:rsidRPr="00494A41">
        <w:rPr>
          <w:rFonts w:hAnsi="宋体"/>
        </w:rPr>
        <w:t>，则</w:t>
      </w:r>
      <w:r w:rsidR="005E3666" w:rsidRPr="005E3666">
        <w:rPr>
          <w:position w:val="-30"/>
        </w:rPr>
        <w:object w:dxaOrig="2200" w:dyaOrig="780">
          <v:shape id="_x0000_i1026" type="#_x0000_t75" style="width:109.85pt;height:39.25pt" o:ole="">
            <v:imagedata r:id="rId11" o:title=""/>
          </v:shape>
          <o:OLEObject Type="Embed" ProgID="Equation.DSMT4" ShapeID="_x0000_i1026" DrawAspect="Content" ObjectID="_1693935149" r:id="rId12"/>
        </w:object>
      </w:r>
      <w:r w:rsidR="00881669">
        <w:rPr>
          <w:rFonts w:hint="eastAsia"/>
          <w:u w:val="single"/>
        </w:rPr>
        <w:t xml:space="preserve">      </w:t>
      </w:r>
      <w:r w:rsidR="00881669">
        <w:rPr>
          <w:rFonts w:hint="eastAsia"/>
        </w:rPr>
        <w:t>．</w:t>
      </w:r>
    </w:p>
    <w:p w:rsidR="008F5D3F" w:rsidRDefault="008F5D3F" w:rsidP="008F5D3F"/>
    <w:p w:rsidR="00CE5E08" w:rsidRPr="009E0983" w:rsidRDefault="008F5D3F" w:rsidP="00CE5E08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E3666" w:rsidRPr="005E3666">
        <w:rPr>
          <w:position w:val="-24"/>
        </w:rPr>
        <w:object w:dxaOrig="660" w:dyaOrig="620">
          <v:shape id="_x0000_i1027" type="#_x0000_t75" style="width:33.25pt;height:30.9pt" o:ole="">
            <v:imagedata r:id="rId13" o:title=""/>
          </v:shape>
          <o:OLEObject Type="Embed" ProgID="Equation.DSMT4" ShapeID="_x0000_i1027" DrawAspect="Content" ObjectID="_1693935150" r:id="rId14"/>
        </w:object>
      </w:r>
      <w:r>
        <w:rPr>
          <w:rFonts w:hint="eastAsia"/>
        </w:rPr>
        <w:t>．</w:t>
      </w:r>
      <w:r w:rsidR="00CE5E08" w:rsidRPr="009E0983">
        <w:rPr>
          <w:rFonts w:hint="eastAsia"/>
        </w:rPr>
        <w:t>通过凑成重要极限形式来求极限，</w:t>
      </w:r>
    </w:p>
    <w:p w:rsidR="00CE5E08" w:rsidRPr="009E0983" w:rsidRDefault="005E3666" w:rsidP="00DB0554">
      <w:pPr>
        <w:ind w:leftChars="200" w:left="480"/>
        <w:jc w:val="center"/>
      </w:pPr>
      <w:r w:rsidRPr="005E3666">
        <w:rPr>
          <w:position w:val="-78"/>
        </w:rPr>
        <w:object w:dxaOrig="5440" w:dyaOrig="1680">
          <v:shape id="_x0000_i1028" type="#_x0000_t75" style="width:271.85pt;height:84pt" o:ole="">
            <v:imagedata r:id="rId15" o:title=""/>
          </v:shape>
          <o:OLEObject Type="Embed" ProgID="Equation.DSMT4" ShapeID="_x0000_i1028" DrawAspect="Content" ObjectID="_1693935151" r:id="rId16"/>
        </w:object>
      </w:r>
    </w:p>
    <w:p w:rsidR="00CE5E08" w:rsidRPr="009E0983" w:rsidRDefault="00CE5E08" w:rsidP="00CE5E08"/>
    <w:p w:rsidR="00CE5E08" w:rsidRDefault="00CE5E08" w:rsidP="00CE5E08">
      <w:pPr>
        <w:rPr>
          <w:rFonts w:hAnsi="宋体"/>
        </w:rPr>
      </w:pPr>
    </w:p>
    <w:p w:rsidR="00CE5E08" w:rsidRPr="008F5D3F" w:rsidRDefault="00CE5E08" w:rsidP="00CE5E08"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交换积分次序：</w:t>
      </w:r>
      <w:r w:rsidR="005E3666" w:rsidRPr="005E3666">
        <w:rPr>
          <w:position w:val="-30"/>
        </w:rPr>
        <w:object w:dxaOrig="3920" w:dyaOrig="720">
          <v:shape id="_x0000_i1029" type="#_x0000_t75" style="width:196.15pt;height:36pt" o:ole="">
            <v:imagedata r:id="rId17" o:title=""/>
          </v:shape>
          <o:OLEObject Type="Embed" ProgID="Equation.DSMT4" ShapeID="_x0000_i1029" DrawAspect="Content" ObjectID="_1693935152" r:id="rId18"/>
        </w:object>
      </w:r>
      <w:r w:rsidR="007C6E63">
        <w:rPr>
          <w:rFonts w:hint="eastAsia"/>
          <w:u w:val="single"/>
        </w:rPr>
        <w:t xml:space="preserve">      </w:t>
      </w:r>
      <w:r w:rsidR="007C6E63">
        <w:rPr>
          <w:rFonts w:hint="eastAsia"/>
        </w:rPr>
        <w:t>．</w:t>
      </w:r>
    </w:p>
    <w:p w:rsidR="008F5D3F" w:rsidRDefault="008F5D3F" w:rsidP="008F5D3F"/>
    <w:p w:rsidR="00CE5E08" w:rsidRDefault="008F5D3F" w:rsidP="007C6E63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E3666" w:rsidRPr="005E3666">
        <w:rPr>
          <w:position w:val="-18"/>
        </w:rPr>
        <w:object w:dxaOrig="1760" w:dyaOrig="600">
          <v:shape id="_x0000_i1030" type="#_x0000_t75" style="width:88.15pt;height:30pt" o:ole="">
            <v:imagedata r:id="rId19" o:title=""/>
          </v:shape>
          <o:OLEObject Type="Embed" ProgID="Equation.DSMT4" ShapeID="_x0000_i1030" DrawAspect="Content" ObjectID="_1693935153" r:id="rId20"/>
        </w:object>
      </w:r>
      <w:r>
        <w:rPr>
          <w:rFonts w:hint="eastAsia"/>
        </w:rPr>
        <w:t>．</w:t>
      </w:r>
      <w:r w:rsidR="007C6E63">
        <w:rPr>
          <w:rFonts w:hint="eastAsia"/>
        </w:rPr>
        <w:t>画出与原题中二次积分</w:t>
      </w:r>
      <w:r w:rsidR="00CE5E08" w:rsidRPr="009E0983">
        <w:rPr>
          <w:rFonts w:hint="eastAsia"/>
        </w:rPr>
        <w:t>的积分区域</w:t>
      </w:r>
      <w:r w:rsidR="005E3666" w:rsidRPr="005E3666">
        <w:rPr>
          <w:position w:val="-12"/>
        </w:rPr>
        <w:object w:dxaOrig="279" w:dyaOrig="360">
          <v:shape id="_x0000_i1031" type="#_x0000_t75" style="width:13.85pt;height:18pt" o:ole="">
            <v:imagedata r:id="rId21" o:title=""/>
          </v:shape>
          <o:OLEObject Type="Embed" ProgID="Equation.DSMT4" ShapeID="_x0000_i1031" DrawAspect="Content" ObjectID="_1693935154" r:id="rId22"/>
        </w:object>
      </w:r>
      <w:r w:rsidR="00CE5E08" w:rsidRPr="009E0983">
        <w:rPr>
          <w:rFonts w:hint="eastAsia"/>
        </w:rPr>
        <w:t>与</w:t>
      </w:r>
      <w:r w:rsidR="005E3666" w:rsidRPr="005E3666">
        <w:rPr>
          <w:position w:val="-12"/>
        </w:rPr>
        <w:object w:dxaOrig="300" w:dyaOrig="360">
          <v:shape id="_x0000_i1032" type="#_x0000_t75" style="width:15.25pt;height:18pt" o:ole="">
            <v:imagedata r:id="rId23" o:title=""/>
          </v:shape>
          <o:OLEObject Type="Embed" ProgID="Equation.DSMT4" ShapeID="_x0000_i1032" DrawAspect="Content" ObjectID="_1693935155" r:id="rId24"/>
        </w:object>
      </w:r>
      <w:r w:rsidR="00CE5E08" w:rsidRPr="009E0983">
        <w:rPr>
          <w:rFonts w:hint="eastAsia"/>
        </w:rPr>
        <w:t>，将它们的并集记为</w:t>
      </w:r>
      <w:r w:rsidR="005E3666" w:rsidRPr="00025957">
        <w:rPr>
          <w:position w:val="-4"/>
        </w:rPr>
        <w:object w:dxaOrig="240" w:dyaOrig="240">
          <v:shape id="_x0000_i1033" type="#_x0000_t75" style="width:12pt;height:12pt" o:ole="">
            <v:imagedata r:id="rId25" o:title=""/>
          </v:shape>
          <o:OLEObject Type="Embed" ProgID="Equation.DSMT4" ShapeID="_x0000_i1033" DrawAspect="Content" ObjectID="_1693935156" r:id="rId26"/>
        </w:object>
      </w:r>
      <w:r w:rsidR="00CE5E08" w:rsidRPr="009E0983">
        <w:rPr>
          <w:rFonts w:hint="eastAsia"/>
        </w:rPr>
        <w:t>．</w:t>
      </w:r>
    </w:p>
    <w:p w:rsidR="007C6E63" w:rsidRPr="009E0983" w:rsidRDefault="00107F9F" w:rsidP="007C6E63">
      <w:pPr>
        <w:ind w:leftChars="200" w:left="480"/>
        <w:jc w:val="center"/>
      </w:pPr>
      <w:r>
        <w:rPr>
          <w:noProof/>
        </w:rPr>
        <w:drawing>
          <wp:inline distT="0" distB="0" distL="0" distR="0">
            <wp:extent cx="2018150" cy="1594339"/>
            <wp:effectExtent l="19050" t="0" r="1150" b="0"/>
            <wp:docPr id="2" name="图片 1" descr="200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C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1575" cy="15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E63" w:rsidRDefault="00CE5E08" w:rsidP="007C6E63">
      <w:pPr>
        <w:ind w:leftChars="200" w:left="480"/>
      </w:pPr>
      <w:r w:rsidRPr="009E0983">
        <w:rPr>
          <w:rFonts w:hint="eastAsia"/>
        </w:rPr>
        <w:t>于是</w:t>
      </w:r>
      <w:r w:rsidR="007C6E63" w:rsidRPr="00494A41">
        <w:rPr>
          <w:rFonts w:hAnsi="宋体"/>
        </w:rPr>
        <w:t>交换积分次序</w:t>
      </w:r>
      <w:r w:rsidR="007C6E63">
        <w:rPr>
          <w:rFonts w:hAnsi="宋体" w:hint="eastAsia"/>
        </w:rPr>
        <w:t>之后得到</w:t>
      </w:r>
    </w:p>
    <w:p w:rsidR="00CE5E08" w:rsidRPr="009E0983" w:rsidRDefault="005E3666" w:rsidP="007C6E63">
      <w:pPr>
        <w:ind w:leftChars="200" w:left="480"/>
        <w:jc w:val="center"/>
      </w:pPr>
      <w:r w:rsidRPr="005E3666">
        <w:rPr>
          <w:position w:val="-32"/>
        </w:rPr>
        <w:object w:dxaOrig="7160" w:dyaOrig="740">
          <v:shape id="_x0000_i1034" type="#_x0000_t75" style="width:358.15pt;height:36.9pt" o:ole="">
            <v:imagedata r:id="rId28" o:title=""/>
          </v:shape>
          <o:OLEObject Type="Embed" ProgID="Equation.DSMT4" ShapeID="_x0000_i1034" DrawAspect="Content" ObjectID="_1693935157" r:id="rId29"/>
        </w:object>
      </w:r>
    </w:p>
    <w:p w:rsidR="00CE5E08" w:rsidRPr="009E0983" w:rsidRDefault="00CE5E08" w:rsidP="00CE5E08"/>
    <w:p w:rsidR="00CE5E08" w:rsidRDefault="00CE5E08" w:rsidP="00CE5E08">
      <w:pPr>
        <w:rPr>
          <w:rFonts w:hAnsi="宋体"/>
        </w:rPr>
      </w:pPr>
    </w:p>
    <w:p w:rsidR="00CE5E08" w:rsidRPr="00A130B5" w:rsidRDefault="00CE5E08" w:rsidP="00A130B5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494A41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设三阶矩阵</w:t>
      </w:r>
      <w:r w:rsidR="005E3666" w:rsidRPr="005E3666">
        <w:rPr>
          <w:position w:val="-50"/>
        </w:rPr>
        <w:object w:dxaOrig="1740" w:dyaOrig="1120">
          <v:shape id="_x0000_i1035" type="#_x0000_t75" style="width:87.25pt;height:55.85pt" o:ole="">
            <v:imagedata r:id="rId30" o:title=""/>
          </v:shape>
          <o:OLEObject Type="Embed" ProgID="Equation.DSMT4" ShapeID="_x0000_i1035" DrawAspect="Content" ObjectID="_1693935158" r:id="rId31"/>
        </w:object>
      </w:r>
      <w:r w:rsidRPr="00494A41">
        <w:rPr>
          <w:rFonts w:hAnsi="宋体"/>
        </w:rPr>
        <w:t>，三维列向量</w:t>
      </w:r>
      <w:r w:rsidR="005E3666" w:rsidRPr="005E3666">
        <w:rPr>
          <w:position w:val="-14"/>
        </w:rPr>
        <w:object w:dxaOrig="1240" w:dyaOrig="440">
          <v:shape id="_x0000_i1036" type="#_x0000_t75" style="width:61.85pt;height:22.15pt" o:ole="">
            <v:imagedata r:id="rId32" o:title=""/>
          </v:shape>
          <o:OLEObject Type="Embed" ProgID="Equation.DSMT4" ShapeID="_x0000_i1036" DrawAspect="Content" ObjectID="_1693935159" r:id="rId33"/>
        </w:object>
      </w:r>
      <w:r w:rsidR="00A130B5">
        <w:rPr>
          <w:rFonts w:hint="eastAsia"/>
        </w:rPr>
        <w:t>．</w:t>
      </w:r>
      <w:r w:rsidRPr="00494A41">
        <w:rPr>
          <w:rFonts w:hAnsi="宋体"/>
        </w:rPr>
        <w:t>已知</w:t>
      </w:r>
      <w:r w:rsidR="005E3666" w:rsidRPr="005E3666">
        <w:rPr>
          <w:position w:val="-6"/>
        </w:rPr>
        <w:object w:dxaOrig="380" w:dyaOrig="279">
          <v:shape id="_x0000_i1037" type="#_x0000_t75" style="width:18.9pt;height:13.85pt" o:ole="">
            <v:imagedata r:id="rId34" o:title=""/>
          </v:shape>
          <o:OLEObject Type="Embed" ProgID="Equation.DSMT4" ShapeID="_x0000_i1037" DrawAspect="Content" ObjectID="_1693935160" r:id="rId35"/>
        </w:object>
      </w:r>
      <w:r w:rsidRPr="00494A41">
        <w:rPr>
          <w:rFonts w:hAnsi="宋体"/>
        </w:rPr>
        <w:t>与</w:t>
      </w:r>
      <w:r w:rsidR="005E3666" w:rsidRPr="005E3666">
        <w:rPr>
          <w:position w:val="-6"/>
        </w:rPr>
        <w:object w:dxaOrig="240" w:dyaOrig="220">
          <v:shape id="_x0000_i1038" type="#_x0000_t75" style="width:12pt;height:11.1pt" o:ole="">
            <v:imagedata r:id="rId36" o:title=""/>
          </v:shape>
          <o:OLEObject Type="Embed" ProgID="Equation.DSMT4" ShapeID="_x0000_i1038" DrawAspect="Content" ObjectID="_1693935161" r:id="rId37"/>
        </w:object>
      </w:r>
      <w:r w:rsidRPr="00494A41">
        <w:rPr>
          <w:rFonts w:hAnsi="宋体"/>
        </w:rPr>
        <w:t>线性相关，则</w:t>
      </w:r>
      <w:r w:rsidR="005E3666" w:rsidRPr="005E3666">
        <w:rPr>
          <w:position w:val="-6"/>
        </w:rPr>
        <w:object w:dxaOrig="380" w:dyaOrig="220">
          <v:shape id="_x0000_i1039" type="#_x0000_t75" style="width:18.9pt;height:11.1pt" o:ole="">
            <v:imagedata r:id="rId38" o:title=""/>
          </v:shape>
          <o:OLEObject Type="Embed" ProgID="Equation.DSMT4" ShapeID="_x0000_i1039" DrawAspect="Content" ObjectID="_1693935162" r:id="rId39"/>
        </w:object>
      </w:r>
      <w:r w:rsidR="00A130B5">
        <w:rPr>
          <w:rFonts w:hint="eastAsia"/>
          <w:u w:val="single"/>
        </w:rPr>
        <w:t xml:space="preserve">      </w:t>
      </w:r>
      <w:r w:rsidR="00A130B5">
        <w:rPr>
          <w:rFonts w:hint="eastAsia"/>
        </w:rPr>
        <w:t>．</w:t>
      </w:r>
    </w:p>
    <w:p w:rsidR="008F5D3F" w:rsidRDefault="008F5D3F" w:rsidP="008F5D3F"/>
    <w:p w:rsidR="00204654" w:rsidRDefault="008F5D3F" w:rsidP="008F5D3F">
      <w:pPr>
        <w:rPr>
          <w:szCs w:val="21"/>
        </w:rPr>
      </w:pPr>
      <w:r w:rsidRPr="00E31626">
        <w:rPr>
          <w:rStyle w:val="af4"/>
          <w:rFonts w:hint="eastAsia"/>
        </w:rPr>
        <w:lastRenderedPageBreak/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E3666" w:rsidRPr="00025957">
        <w:rPr>
          <w:position w:val="-4"/>
        </w:rPr>
        <w:object w:dxaOrig="340" w:dyaOrig="260">
          <v:shape id="_x0000_i1040" type="#_x0000_t75" style="width:17.1pt;height:12.9pt" o:ole="">
            <v:imagedata r:id="rId40" o:title=""/>
          </v:shape>
          <o:OLEObject Type="Embed" ProgID="Equation.DSMT4" ShapeID="_x0000_i1040" DrawAspect="Content" ObjectID="_1693935163" r:id="rId41"/>
        </w:object>
      </w:r>
      <w:r>
        <w:rPr>
          <w:rFonts w:hint="eastAsia"/>
        </w:rPr>
        <w:t>．</w:t>
      </w:r>
      <w:r w:rsidR="00204654" w:rsidRPr="009E0983">
        <w:rPr>
          <w:rFonts w:hint="eastAsia"/>
          <w:szCs w:val="21"/>
        </w:rPr>
        <w:t>由于</w:t>
      </w:r>
      <w:r w:rsidR="005E3666" w:rsidRPr="005E3666">
        <w:rPr>
          <w:position w:val="-6"/>
        </w:rPr>
        <w:object w:dxaOrig="380" w:dyaOrig="279">
          <v:shape id="_x0000_i1041" type="#_x0000_t75" style="width:18.9pt;height:13.85pt" o:ole="">
            <v:imagedata r:id="rId42" o:title=""/>
          </v:shape>
          <o:OLEObject Type="Embed" ProgID="Equation.DSMT4" ShapeID="_x0000_i1041" DrawAspect="Content" ObjectID="_1693935164" r:id="rId43"/>
        </w:object>
      </w:r>
      <w:r w:rsidR="00204654" w:rsidRPr="009E0983">
        <w:rPr>
          <w:rFonts w:hint="eastAsia"/>
          <w:szCs w:val="21"/>
        </w:rPr>
        <w:t>与</w:t>
      </w:r>
      <w:r w:rsidR="005E3666" w:rsidRPr="005E3666">
        <w:rPr>
          <w:position w:val="-6"/>
        </w:rPr>
        <w:object w:dxaOrig="240" w:dyaOrig="220">
          <v:shape id="_x0000_i1042" type="#_x0000_t75" style="width:12pt;height:11.1pt" o:ole="">
            <v:imagedata r:id="rId44" o:title=""/>
          </v:shape>
          <o:OLEObject Type="Embed" ProgID="Equation.DSMT4" ShapeID="_x0000_i1042" DrawAspect="Content" ObjectID="_1693935165" r:id="rId45"/>
        </w:object>
      </w:r>
      <w:r w:rsidR="00204654" w:rsidRPr="009E0983">
        <w:rPr>
          <w:rFonts w:hint="eastAsia"/>
          <w:szCs w:val="21"/>
        </w:rPr>
        <w:t>线性相关，所以</w:t>
      </w:r>
      <w:r w:rsidR="00204654">
        <w:rPr>
          <w:rFonts w:hint="eastAsia"/>
          <w:szCs w:val="21"/>
        </w:rPr>
        <w:t>存在</w:t>
      </w:r>
      <w:r w:rsidR="005E3666" w:rsidRPr="005E3666">
        <w:rPr>
          <w:position w:val="-6"/>
        </w:rPr>
        <w:object w:dxaOrig="560" w:dyaOrig="279">
          <v:shape id="_x0000_i1043" type="#_x0000_t75" style="width:28.15pt;height:13.85pt" o:ole="">
            <v:imagedata r:id="rId46" o:title=""/>
          </v:shape>
          <o:OLEObject Type="Embed" ProgID="Equation.DSMT4" ShapeID="_x0000_i1043" DrawAspect="Content" ObjectID="_1693935166" r:id="rId47"/>
        </w:object>
      </w:r>
      <w:r w:rsidR="00204654">
        <w:rPr>
          <w:rFonts w:hint="eastAsia"/>
          <w:szCs w:val="21"/>
        </w:rPr>
        <w:t>，使得</w:t>
      </w:r>
      <w:r w:rsidR="005E3666" w:rsidRPr="005E3666">
        <w:rPr>
          <w:position w:val="-6"/>
        </w:rPr>
        <w:object w:dxaOrig="900" w:dyaOrig="279">
          <v:shape id="_x0000_i1044" type="#_x0000_t75" style="width:45.25pt;height:13.85pt" o:ole="">
            <v:imagedata r:id="rId48" o:title=""/>
          </v:shape>
          <o:OLEObject Type="Embed" ProgID="Equation.DSMT4" ShapeID="_x0000_i1044" DrawAspect="Content" ObjectID="_1693935167" r:id="rId49"/>
        </w:object>
      </w:r>
      <w:r w:rsidR="00204654">
        <w:rPr>
          <w:rFonts w:hint="eastAsia"/>
          <w:szCs w:val="21"/>
        </w:rPr>
        <w:t>，即</w:t>
      </w:r>
    </w:p>
    <w:p w:rsidR="00CE5E08" w:rsidRPr="008F5D3F" w:rsidRDefault="005E3666" w:rsidP="00204654">
      <w:pPr>
        <w:jc w:val="center"/>
      </w:pPr>
      <w:r w:rsidRPr="005E3666">
        <w:rPr>
          <w:position w:val="-50"/>
        </w:rPr>
        <w:object w:dxaOrig="4580" w:dyaOrig="1120">
          <v:shape id="_x0000_i1045" type="#_x0000_t75" style="width:228.9pt;height:55.85pt" o:ole="">
            <v:imagedata r:id="rId50" o:title=""/>
          </v:shape>
          <o:OLEObject Type="Embed" ProgID="Equation.DSMT4" ShapeID="_x0000_i1045" DrawAspect="Content" ObjectID="_1693935168" r:id="rId51"/>
        </w:object>
      </w:r>
    </w:p>
    <w:p w:rsidR="00CE5E08" w:rsidRPr="009E0983" w:rsidRDefault="00204654" w:rsidP="00204654">
      <w:pPr>
        <w:ind w:leftChars="200" w:left="480"/>
        <w:rPr>
          <w:szCs w:val="21"/>
        </w:rPr>
      </w:pPr>
      <w:r>
        <w:rPr>
          <w:rFonts w:hint="eastAsia"/>
          <w:szCs w:val="21"/>
        </w:rPr>
        <w:t>解得</w:t>
      </w:r>
      <w:r w:rsidR="005E3666" w:rsidRPr="00025957">
        <w:rPr>
          <w:position w:val="-4"/>
        </w:rPr>
        <w:object w:dxaOrig="540" w:dyaOrig="260">
          <v:shape id="_x0000_i1046" type="#_x0000_t75" style="width:27.25pt;height:12.9pt" o:ole="">
            <v:imagedata r:id="rId52" o:title=""/>
          </v:shape>
          <o:OLEObject Type="Embed" ProgID="Equation.DSMT4" ShapeID="_x0000_i1046" DrawAspect="Content" ObjectID="_1693935169" r:id="rId53"/>
        </w:object>
      </w:r>
      <w:r>
        <w:rPr>
          <w:rFonts w:hint="eastAsia"/>
          <w:szCs w:val="21"/>
        </w:rPr>
        <w:t>，</w:t>
      </w:r>
      <w:r w:rsidR="005E3666" w:rsidRPr="005E3666">
        <w:rPr>
          <w:position w:val="-6"/>
        </w:rPr>
        <w:object w:dxaOrig="680" w:dyaOrig="279">
          <v:shape id="_x0000_i1047" type="#_x0000_t75" style="width:34.15pt;height:13.85pt" o:ole="">
            <v:imagedata r:id="rId54" o:title=""/>
          </v:shape>
          <o:OLEObject Type="Embed" ProgID="Equation.DSMT4" ShapeID="_x0000_i1047" DrawAspect="Content" ObjectID="_1693935170" r:id="rId55"/>
        </w:object>
      </w:r>
      <w:r>
        <w:rPr>
          <w:rFonts w:hint="eastAsia"/>
          <w:szCs w:val="21"/>
        </w:rPr>
        <w:t>．</w:t>
      </w:r>
    </w:p>
    <w:p w:rsidR="00CE5E08" w:rsidRPr="009E0983" w:rsidRDefault="00CE5E08" w:rsidP="00CE5E08">
      <w:pPr>
        <w:rPr>
          <w:szCs w:val="21"/>
        </w:rPr>
      </w:pPr>
    </w:p>
    <w:p w:rsidR="00CE5E08" w:rsidRDefault="00CE5E08" w:rsidP="00CE5E08">
      <w:pPr>
        <w:rPr>
          <w:rFonts w:hAnsi="宋体"/>
        </w:rPr>
      </w:pPr>
    </w:p>
    <w:p w:rsidR="00CE5E08" w:rsidRPr="00494A41" w:rsidRDefault="00CE5E08" w:rsidP="00CE5E08">
      <w:r>
        <w:rPr>
          <w:rFonts w:hAnsi="宋体"/>
        </w:rPr>
        <w:t>(</w:t>
      </w:r>
      <w:r w:rsidRPr="00494A41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设随机变量</w:t>
      </w:r>
      <w:r w:rsidR="005E3666" w:rsidRPr="00025957">
        <w:rPr>
          <w:position w:val="-4"/>
        </w:rPr>
        <w:object w:dxaOrig="240" w:dyaOrig="240">
          <v:shape id="_x0000_i1048" type="#_x0000_t75" style="width:12pt;height:12pt" o:ole="">
            <v:imagedata r:id="rId56" o:title=""/>
          </v:shape>
          <o:OLEObject Type="Embed" ProgID="Equation.DSMT4" ShapeID="_x0000_i1048" DrawAspect="Content" ObjectID="_1693935171" r:id="rId57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220" w:dyaOrig="240">
          <v:shape id="_x0000_i1049" type="#_x0000_t75" style="width:11.1pt;height:12pt" o:ole="">
            <v:imagedata r:id="rId58" o:title=""/>
          </v:shape>
          <o:OLEObject Type="Embed" ProgID="Equation.DSMT4" ShapeID="_x0000_i1049" DrawAspect="Content" ObjectID="_1693935172" r:id="rId59"/>
        </w:object>
      </w:r>
      <w:r w:rsidRPr="00494A41">
        <w:rPr>
          <w:rFonts w:hAnsi="宋体"/>
        </w:rPr>
        <w:t>的联合概率分布为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04"/>
        <w:gridCol w:w="1704"/>
        <w:gridCol w:w="1704"/>
        <w:gridCol w:w="1705"/>
      </w:tblGrid>
      <w:tr w:rsidR="00CE5E08" w:rsidRPr="00494A41" w:rsidTr="0077495E">
        <w:trPr>
          <w:trHeight w:val="633"/>
          <w:jc w:val="center"/>
        </w:trPr>
        <w:tc>
          <w:tcPr>
            <w:tcW w:w="1704" w:type="dxa"/>
            <w:vAlign w:val="center"/>
          </w:tcPr>
          <w:p w:rsidR="00CE5E08" w:rsidRPr="00494A41" w:rsidRDefault="004A4D83" w:rsidP="00CE5E08">
            <w:pPr>
              <w:ind w:firstLineChars="400" w:firstLine="960"/>
              <w:jc w:val="center"/>
            </w:pPr>
            <w:r>
              <w:rPr>
                <w:noProof/>
              </w:rPr>
              <w:pict>
                <v:line id="_x0000_s1028" style="position:absolute;left:0;text-align:left;z-index:251660288" from="-9pt,-.5pt" to="81pt,30.7pt"/>
              </w:pict>
            </w:r>
            <w:r w:rsidR="00CE5E08" w:rsidRPr="00494A41">
              <w:t xml:space="preserve">  </w:t>
            </w:r>
            <w:r w:rsidR="005E3666" w:rsidRPr="00025957">
              <w:rPr>
                <w:position w:val="-4"/>
              </w:rPr>
              <w:object w:dxaOrig="220" w:dyaOrig="240">
                <v:shape id="_x0000_i1050" type="#_x0000_t75" style="width:11.1pt;height:12pt" o:ole="">
                  <v:imagedata r:id="rId60" o:title=""/>
                </v:shape>
                <o:OLEObject Type="Embed" ProgID="Equation.DSMT4" ShapeID="_x0000_i1050" DrawAspect="Content" ObjectID="_1693935173" r:id="rId61"/>
              </w:object>
            </w:r>
          </w:p>
          <w:p w:rsidR="00CE5E08" w:rsidRPr="00494A41" w:rsidRDefault="005E3666" w:rsidP="005E3666">
            <w:pPr>
              <w:jc w:val="center"/>
            </w:pPr>
            <w:r w:rsidRPr="00025957">
              <w:rPr>
                <w:position w:val="-4"/>
              </w:rPr>
              <w:object w:dxaOrig="240" w:dyaOrig="240">
                <v:shape id="_x0000_i1051" type="#_x0000_t75" style="width:12pt;height:12pt" o:ole="">
                  <v:imagedata r:id="rId62" o:title=""/>
                </v:shape>
                <o:OLEObject Type="Embed" ProgID="Equation.DSMT4" ShapeID="_x0000_i1051" DrawAspect="Content" ObjectID="_1693935174" r:id="rId63"/>
              </w:objec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-1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</w:t>
            </w:r>
          </w:p>
        </w:tc>
        <w:tc>
          <w:tcPr>
            <w:tcW w:w="1705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1</w:t>
            </w:r>
          </w:p>
        </w:tc>
      </w:tr>
      <w:tr w:rsidR="00CE5E08" w:rsidRPr="00494A41" w:rsidTr="0077495E">
        <w:trPr>
          <w:jc w:val="center"/>
        </w:trPr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0.07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0.18</w:t>
            </w:r>
          </w:p>
        </w:tc>
        <w:tc>
          <w:tcPr>
            <w:tcW w:w="1705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0.15</w:t>
            </w:r>
          </w:p>
        </w:tc>
      </w:tr>
      <w:tr w:rsidR="00CE5E08" w:rsidRPr="00494A41" w:rsidTr="0077495E">
        <w:trPr>
          <w:jc w:val="center"/>
        </w:trPr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1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0.08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0.32</w:t>
            </w:r>
          </w:p>
        </w:tc>
        <w:tc>
          <w:tcPr>
            <w:tcW w:w="1705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0.20</w:t>
            </w:r>
          </w:p>
        </w:tc>
      </w:tr>
    </w:tbl>
    <w:p w:rsidR="00CE5E08" w:rsidRPr="00417C41" w:rsidRDefault="00CE5E08" w:rsidP="00CE5E08">
      <w:pPr>
        <w:ind w:firstLineChars="200" w:firstLine="480"/>
        <w:rPr>
          <w:u w:val="single"/>
        </w:rPr>
      </w:pPr>
      <w:r w:rsidRPr="00494A41">
        <w:rPr>
          <w:rFonts w:hAnsi="宋体"/>
        </w:rPr>
        <w:t>则</w:t>
      </w:r>
      <w:r w:rsidR="005E3666" w:rsidRPr="00025957">
        <w:rPr>
          <w:position w:val="-4"/>
        </w:rPr>
        <w:object w:dxaOrig="320" w:dyaOrig="300">
          <v:shape id="_x0000_i1052" type="#_x0000_t75" style="width:16.15pt;height:15.25pt" o:ole="">
            <v:imagedata r:id="rId64" o:title=""/>
          </v:shape>
          <o:OLEObject Type="Embed" ProgID="Equation.DSMT4" ShapeID="_x0000_i1052" DrawAspect="Content" ObjectID="_1693935175" r:id="rId65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300" w:dyaOrig="300">
          <v:shape id="_x0000_i1053" type="#_x0000_t75" style="width:15.25pt;height:15.25pt" o:ole="">
            <v:imagedata r:id="rId66" o:title=""/>
          </v:shape>
          <o:OLEObject Type="Embed" ProgID="Equation.DSMT4" ShapeID="_x0000_i1053" DrawAspect="Content" ObjectID="_1693935176" r:id="rId67"/>
        </w:object>
      </w:r>
      <w:r w:rsidRPr="00494A41">
        <w:rPr>
          <w:rFonts w:hAnsi="宋体"/>
        </w:rPr>
        <w:t>的协方差</w:t>
      </w:r>
      <w:r w:rsidR="005E3666" w:rsidRPr="005E3666">
        <w:rPr>
          <w:position w:val="-10"/>
        </w:rPr>
        <w:object w:dxaOrig="1400" w:dyaOrig="360">
          <v:shape id="_x0000_i1054" type="#_x0000_t75" style="width:70.15pt;height:18pt" o:ole="">
            <v:imagedata r:id="rId68" o:title=""/>
          </v:shape>
          <o:OLEObject Type="Embed" ProgID="Equation.DSMT4" ShapeID="_x0000_i1054" DrawAspect="Content" ObjectID="_1693935177" r:id="rId69"/>
        </w:object>
      </w:r>
      <w:r w:rsidR="00417C41">
        <w:rPr>
          <w:rFonts w:hint="eastAsia"/>
          <w:u w:val="single"/>
        </w:rPr>
        <w:t xml:space="preserve">      </w:t>
      </w:r>
      <w:r w:rsidR="00417C41" w:rsidRPr="00417C41">
        <w:rPr>
          <w:rFonts w:hint="eastAsia"/>
        </w:rPr>
        <w:t>．</w:t>
      </w:r>
    </w:p>
    <w:p w:rsidR="008F5D3F" w:rsidRDefault="008F5D3F" w:rsidP="008F5D3F"/>
    <w:p w:rsidR="00CE5E08" w:rsidRPr="009E0983" w:rsidRDefault="008F5D3F" w:rsidP="00CE5E08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E3666" w:rsidRPr="005E3666">
        <w:rPr>
          <w:position w:val="-6"/>
        </w:rPr>
        <w:object w:dxaOrig="639" w:dyaOrig="279">
          <v:shape id="_x0000_i1055" type="#_x0000_t75" style="width:31.85pt;height:13.85pt" o:ole="">
            <v:imagedata r:id="rId70" o:title=""/>
          </v:shape>
          <o:OLEObject Type="Embed" ProgID="Equation.DSMT4" ShapeID="_x0000_i1055" DrawAspect="Content" ObjectID="_1693935178" r:id="rId71"/>
        </w:object>
      </w:r>
      <w:r>
        <w:rPr>
          <w:rFonts w:hint="eastAsia"/>
        </w:rPr>
        <w:t>．</w:t>
      </w:r>
      <w:r w:rsidR="00C224F5">
        <w:rPr>
          <w:rFonts w:hint="eastAsia"/>
        </w:rPr>
        <w:t>事实上，</w:t>
      </w:r>
      <w:r w:rsidR="005E3666" w:rsidRPr="00025957">
        <w:rPr>
          <w:position w:val="-4"/>
        </w:rPr>
        <w:object w:dxaOrig="320" w:dyaOrig="300">
          <v:shape id="_x0000_i1056" type="#_x0000_t75" style="width:16.15pt;height:15.25pt" o:ole="">
            <v:imagedata r:id="rId72" o:title=""/>
          </v:shape>
          <o:OLEObject Type="Embed" ProgID="Equation.DSMT4" ShapeID="_x0000_i1056" DrawAspect="Content" ObjectID="_1693935179" r:id="rId73"/>
        </w:object>
      </w:r>
      <w:r w:rsidR="00C224F5">
        <w:rPr>
          <w:rFonts w:hint="eastAsia"/>
        </w:rPr>
        <w:t>，</w:t>
      </w:r>
      <w:r w:rsidR="005E3666" w:rsidRPr="00025957">
        <w:rPr>
          <w:position w:val="-4"/>
        </w:rPr>
        <w:object w:dxaOrig="300" w:dyaOrig="300">
          <v:shape id="_x0000_i1057" type="#_x0000_t75" style="width:15.25pt;height:15.25pt" o:ole="">
            <v:imagedata r:id="rId74" o:title=""/>
          </v:shape>
          <o:OLEObject Type="Embed" ProgID="Equation.DSMT4" ShapeID="_x0000_i1057" DrawAspect="Content" ObjectID="_1693935180" r:id="rId75"/>
        </w:object>
      </w:r>
      <w:r w:rsidR="00CE5E08" w:rsidRPr="009E0983">
        <w:rPr>
          <w:rFonts w:hint="eastAsia"/>
        </w:rPr>
        <w:t>和</w:t>
      </w:r>
      <w:r w:rsidR="005E3666" w:rsidRPr="00025957">
        <w:rPr>
          <w:position w:val="-4"/>
        </w:rPr>
        <w:object w:dxaOrig="320" w:dyaOrig="300">
          <v:shape id="_x0000_i1058" type="#_x0000_t75" style="width:16.15pt;height:15.25pt" o:ole="">
            <v:imagedata r:id="rId76" o:title=""/>
          </v:shape>
          <o:OLEObject Type="Embed" ProgID="Equation.DSMT4" ShapeID="_x0000_i1058" DrawAspect="Content" ObjectID="_1693935181" r:id="rId77"/>
        </w:object>
      </w:r>
      <w:r w:rsidR="005E3666" w:rsidRPr="00025957">
        <w:rPr>
          <w:position w:val="-4"/>
        </w:rPr>
        <w:object w:dxaOrig="300" w:dyaOrig="300">
          <v:shape id="_x0000_i1059" type="#_x0000_t75" style="width:15.25pt;height:15.25pt" o:ole="">
            <v:imagedata r:id="rId78" o:title=""/>
          </v:shape>
          <o:OLEObject Type="Embed" ProgID="Equation.DSMT4" ShapeID="_x0000_i1059" DrawAspect="Content" ObjectID="_1693935182" r:id="rId79"/>
        </w:object>
      </w:r>
      <w:r w:rsidR="00CE5E08" w:rsidRPr="009E0983">
        <w:rPr>
          <w:rFonts w:hint="eastAsia"/>
        </w:rPr>
        <w:t>都是</w:t>
      </w:r>
      <w:r w:rsidR="005E3666" w:rsidRPr="005E3666">
        <w:rPr>
          <w:position w:val="-6"/>
        </w:rPr>
        <w:object w:dxaOrig="499" w:dyaOrig="279">
          <v:shape id="_x0000_i1060" type="#_x0000_t75" style="width:24.9pt;height:13.85pt" o:ole="">
            <v:imagedata r:id="rId80" o:title=""/>
          </v:shape>
          <o:OLEObject Type="Embed" ProgID="Equation.DSMT4" ShapeID="_x0000_i1060" DrawAspect="Content" ObjectID="_1693935183" r:id="rId81"/>
        </w:object>
      </w:r>
      <w:r w:rsidR="00CE5E08" w:rsidRPr="009E0983">
        <w:rPr>
          <w:rFonts w:hint="eastAsia"/>
        </w:rPr>
        <w:t>分布，</w:t>
      </w:r>
      <w:r w:rsidR="00C224F5">
        <w:rPr>
          <w:rFonts w:hint="eastAsia"/>
        </w:rPr>
        <w:t>而且</w:t>
      </w:r>
    </w:p>
    <w:p w:rsidR="00C224F5" w:rsidRDefault="005E3666" w:rsidP="00C224F5">
      <w:pPr>
        <w:ind w:leftChars="200" w:left="480"/>
        <w:jc w:val="center"/>
      </w:pPr>
      <w:r w:rsidRPr="005E3666">
        <w:rPr>
          <w:position w:val="-86"/>
        </w:rPr>
        <w:object w:dxaOrig="5179" w:dyaOrig="1840">
          <v:shape id="_x0000_i1061" type="#_x0000_t75" style="width:258.9pt;height:91.85pt" o:ole="">
            <v:imagedata r:id="rId82" o:title=""/>
          </v:shape>
          <o:OLEObject Type="Embed" ProgID="Equation.DSMT4" ShapeID="_x0000_i1061" DrawAspect="Content" ObjectID="_1693935184" r:id="rId83"/>
        </w:object>
      </w:r>
    </w:p>
    <w:p w:rsidR="00CE5E08" w:rsidRPr="009E0983" w:rsidRDefault="00CE5E08" w:rsidP="00C224F5">
      <w:pPr>
        <w:ind w:leftChars="200" w:left="480"/>
      </w:pPr>
      <w:r w:rsidRPr="009E0983">
        <w:rPr>
          <w:rFonts w:hint="eastAsia"/>
        </w:rPr>
        <w:t>同理可求得</w:t>
      </w:r>
      <w:r w:rsidR="005E3666" w:rsidRPr="00025957">
        <w:rPr>
          <w:position w:val="-4"/>
        </w:rPr>
        <w:object w:dxaOrig="540" w:dyaOrig="300">
          <v:shape id="_x0000_i1062" type="#_x0000_t75" style="width:27.25pt;height:15.25pt" o:ole="">
            <v:imagedata r:id="rId84" o:title=""/>
          </v:shape>
          <o:OLEObject Type="Embed" ProgID="Equation.DSMT4" ShapeID="_x0000_i1062" DrawAspect="Content" ObjectID="_1693935185" r:id="rId85"/>
        </w:object>
      </w:r>
      <w:r w:rsidRPr="009E0983">
        <w:rPr>
          <w:rFonts w:hint="eastAsia"/>
        </w:rPr>
        <w:t>的分布律为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56"/>
        <w:gridCol w:w="1656"/>
        <w:gridCol w:w="1656"/>
      </w:tblGrid>
      <w:tr w:rsidR="00CE5E08" w:rsidRPr="009E0983" w:rsidTr="0077495E">
        <w:trPr>
          <w:trHeight w:val="504"/>
          <w:jc w:val="center"/>
        </w:trPr>
        <w:tc>
          <w:tcPr>
            <w:tcW w:w="1656" w:type="dxa"/>
            <w:vAlign w:val="center"/>
          </w:tcPr>
          <w:p w:rsidR="00CE5E08" w:rsidRPr="009E0983" w:rsidRDefault="005E3666" w:rsidP="005E3666">
            <w:pPr>
              <w:ind w:left="200"/>
              <w:jc w:val="center"/>
            </w:pPr>
            <w:r w:rsidRPr="00025957">
              <w:rPr>
                <w:position w:val="-4"/>
              </w:rPr>
              <w:object w:dxaOrig="540" w:dyaOrig="300">
                <v:shape id="_x0000_i1063" type="#_x0000_t75" style="width:27.25pt;height:15.25pt" o:ole="">
                  <v:imagedata r:id="rId86" o:title=""/>
                </v:shape>
                <o:OLEObject Type="Embed" ProgID="Equation.DSMT4" ShapeID="_x0000_i1063" DrawAspect="Content" ObjectID="_1693935186" r:id="rId87"/>
              </w:object>
            </w:r>
          </w:p>
        </w:tc>
        <w:tc>
          <w:tcPr>
            <w:tcW w:w="1656" w:type="dxa"/>
            <w:vAlign w:val="center"/>
          </w:tcPr>
          <w:p w:rsidR="00CE5E08" w:rsidRPr="009E0983" w:rsidRDefault="00CE5E08" w:rsidP="00C224F5">
            <w:pPr>
              <w:ind w:left="200"/>
              <w:jc w:val="center"/>
            </w:pPr>
            <w:r w:rsidRPr="009E0983">
              <w:rPr>
                <w:rFonts w:hint="eastAsia"/>
              </w:rPr>
              <w:t>0</w:t>
            </w:r>
          </w:p>
        </w:tc>
        <w:tc>
          <w:tcPr>
            <w:tcW w:w="1656" w:type="dxa"/>
            <w:vAlign w:val="center"/>
          </w:tcPr>
          <w:p w:rsidR="00CE5E08" w:rsidRPr="009E0983" w:rsidRDefault="00CE5E08" w:rsidP="00C224F5">
            <w:pPr>
              <w:ind w:left="200"/>
              <w:jc w:val="center"/>
            </w:pPr>
            <w:r w:rsidRPr="009E0983">
              <w:rPr>
                <w:rFonts w:hint="eastAsia"/>
              </w:rPr>
              <w:t>1</w:t>
            </w:r>
          </w:p>
        </w:tc>
      </w:tr>
      <w:tr w:rsidR="00CE5E08" w:rsidRPr="009E0983" w:rsidTr="0077495E">
        <w:trPr>
          <w:trHeight w:val="520"/>
          <w:jc w:val="center"/>
        </w:trPr>
        <w:tc>
          <w:tcPr>
            <w:tcW w:w="1656" w:type="dxa"/>
            <w:vAlign w:val="center"/>
          </w:tcPr>
          <w:p w:rsidR="00CE5E08" w:rsidRPr="009E0983" w:rsidRDefault="005E3666" w:rsidP="005E3666">
            <w:pPr>
              <w:ind w:left="200"/>
              <w:jc w:val="center"/>
            </w:pPr>
            <w:r w:rsidRPr="00025957">
              <w:rPr>
                <w:position w:val="-4"/>
              </w:rPr>
              <w:object w:dxaOrig="220" w:dyaOrig="240">
                <v:shape id="_x0000_i1064" type="#_x0000_t75" style="width:11.1pt;height:12pt" o:ole="">
                  <v:imagedata r:id="rId88" o:title=""/>
                </v:shape>
                <o:OLEObject Type="Embed" ProgID="Equation.DSMT4" ShapeID="_x0000_i1064" DrawAspect="Content" ObjectID="_1693935187" r:id="rId89"/>
              </w:object>
            </w:r>
          </w:p>
        </w:tc>
        <w:tc>
          <w:tcPr>
            <w:tcW w:w="1656" w:type="dxa"/>
            <w:vAlign w:val="center"/>
          </w:tcPr>
          <w:p w:rsidR="00CE5E08" w:rsidRPr="009E0983" w:rsidRDefault="00CE5E08" w:rsidP="00C224F5">
            <w:pPr>
              <w:ind w:left="200"/>
              <w:jc w:val="center"/>
            </w:pPr>
            <w:r w:rsidRPr="009E0983">
              <w:rPr>
                <w:rFonts w:hint="eastAsia"/>
              </w:rPr>
              <w:t>0</w:t>
            </w:r>
            <w:r w:rsidR="00C224F5">
              <w:rPr>
                <w:rFonts w:hint="eastAsia"/>
              </w:rPr>
              <w:t>.</w:t>
            </w:r>
            <w:r w:rsidRPr="009E0983">
              <w:rPr>
                <w:rFonts w:hint="eastAsia"/>
              </w:rPr>
              <w:t>72</w:t>
            </w:r>
          </w:p>
        </w:tc>
        <w:tc>
          <w:tcPr>
            <w:tcW w:w="1656" w:type="dxa"/>
            <w:vAlign w:val="center"/>
          </w:tcPr>
          <w:p w:rsidR="00CE5E08" w:rsidRPr="009E0983" w:rsidRDefault="00CE5E08" w:rsidP="00C224F5">
            <w:pPr>
              <w:ind w:left="200"/>
              <w:jc w:val="center"/>
            </w:pPr>
            <w:r w:rsidRPr="009E0983">
              <w:rPr>
                <w:rFonts w:hint="eastAsia"/>
              </w:rPr>
              <w:t>0</w:t>
            </w:r>
            <w:r w:rsidR="00C224F5">
              <w:rPr>
                <w:rFonts w:hint="eastAsia"/>
              </w:rPr>
              <w:t>.</w:t>
            </w:r>
            <w:r w:rsidRPr="009E0983">
              <w:rPr>
                <w:rFonts w:hint="eastAsia"/>
              </w:rPr>
              <w:t>28</w:t>
            </w:r>
          </w:p>
        </w:tc>
      </w:tr>
    </w:tbl>
    <w:p w:rsidR="00CE5E08" w:rsidRPr="009E0983" w:rsidRDefault="00CE5E08" w:rsidP="00C224F5">
      <w:pPr>
        <w:ind w:leftChars="200" w:left="480"/>
      </w:pPr>
      <w:r w:rsidRPr="009E0983">
        <w:rPr>
          <w:rFonts w:hint="eastAsia"/>
        </w:rPr>
        <w:t>所以</w:t>
      </w:r>
      <w:r w:rsidR="00860AC3">
        <w:rPr>
          <w:rFonts w:hint="eastAsia"/>
        </w:rPr>
        <w:t>得到</w:t>
      </w:r>
    </w:p>
    <w:p w:rsidR="00CE5E08" w:rsidRPr="00720B76" w:rsidRDefault="005E3666" w:rsidP="00C224F5">
      <w:pPr>
        <w:ind w:leftChars="200" w:left="480"/>
        <w:jc w:val="center"/>
        <w:rPr>
          <w:highlight w:val="green"/>
        </w:rPr>
      </w:pPr>
      <w:r w:rsidRPr="005E3666">
        <w:rPr>
          <w:position w:val="-32"/>
        </w:rPr>
        <w:object w:dxaOrig="6200" w:dyaOrig="760">
          <v:shape id="_x0000_i1065" type="#_x0000_t75" style="width:310.15pt;height:37.85pt" o:ole="">
            <v:imagedata r:id="rId90" o:title=""/>
          </v:shape>
          <o:OLEObject Type="Embed" ProgID="Equation.DSMT4" ShapeID="_x0000_i1065" DrawAspect="Content" ObjectID="_1693935188" r:id="rId91"/>
        </w:object>
      </w:r>
    </w:p>
    <w:p w:rsidR="00CE5E08" w:rsidRDefault="00CE5E08" w:rsidP="00CE5E08">
      <w:pPr>
        <w:rPr>
          <w:highlight w:val="green"/>
        </w:rPr>
      </w:pPr>
    </w:p>
    <w:p w:rsidR="00CE5E08" w:rsidRDefault="00CE5E08" w:rsidP="00CE5E08">
      <w:pPr>
        <w:rPr>
          <w:rFonts w:hAnsi="宋体"/>
        </w:rPr>
      </w:pPr>
    </w:p>
    <w:p w:rsidR="00CE5E08" w:rsidRPr="00446450" w:rsidRDefault="00CE5E08" w:rsidP="00446450">
      <w:pPr>
        <w:ind w:left="480" w:hangingChars="200" w:hanging="480"/>
      </w:pPr>
      <w:r>
        <w:rPr>
          <w:rFonts w:hAnsi="宋体"/>
        </w:rPr>
        <w:t>(</w:t>
      </w:r>
      <w:r w:rsidRPr="00494A41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设总体</w:t>
      </w:r>
      <w:r w:rsidR="005E3666" w:rsidRPr="00025957">
        <w:rPr>
          <w:position w:val="-4"/>
        </w:rPr>
        <w:object w:dxaOrig="240" w:dyaOrig="240">
          <v:shape id="_x0000_i1066" type="#_x0000_t75" style="width:12pt;height:12pt" o:ole="">
            <v:imagedata r:id="rId92" o:title=""/>
          </v:shape>
          <o:OLEObject Type="Embed" ProgID="Equation.DSMT4" ShapeID="_x0000_i1066" DrawAspect="Content" ObjectID="_1693935189" r:id="rId93"/>
        </w:object>
      </w:r>
      <w:r w:rsidRPr="00494A41">
        <w:rPr>
          <w:rFonts w:hAnsi="宋体"/>
        </w:rPr>
        <w:t>的概率密度为</w:t>
      </w:r>
      <w:r w:rsidR="005E3666" w:rsidRPr="005E3666">
        <w:rPr>
          <w:position w:val="-32"/>
        </w:rPr>
        <w:object w:dxaOrig="2760" w:dyaOrig="760">
          <v:shape id="_x0000_i1067" type="#_x0000_t75" style="width:138pt;height:37.85pt" o:ole="">
            <v:imagedata r:id="rId94" o:title=""/>
          </v:shape>
          <o:OLEObject Type="Embed" ProgID="Equation.DSMT4" ShapeID="_x0000_i1067" DrawAspect="Content" ObjectID="_1693935190" r:id="rId95"/>
        </w:object>
      </w:r>
      <w:r w:rsidRPr="00494A41">
        <w:rPr>
          <w:rFonts w:hAnsi="宋体"/>
        </w:rPr>
        <w:t>而</w:t>
      </w:r>
      <w:r w:rsidR="005E3666" w:rsidRPr="005E3666">
        <w:rPr>
          <w:position w:val="-12"/>
        </w:rPr>
        <w:object w:dxaOrig="1260" w:dyaOrig="360">
          <v:shape id="_x0000_i1068" type="#_x0000_t75" style="width:63.25pt;height:18pt" o:ole="">
            <v:imagedata r:id="rId96" o:title=""/>
          </v:shape>
          <o:OLEObject Type="Embed" ProgID="Equation.DSMT4" ShapeID="_x0000_i1068" DrawAspect="Content" ObjectID="_1693935191" r:id="rId97"/>
        </w:object>
      </w:r>
      <w:r w:rsidRPr="00494A41">
        <w:rPr>
          <w:rFonts w:hAnsi="宋体"/>
        </w:rPr>
        <w:t>是来自总体</w:t>
      </w:r>
      <w:r w:rsidR="005E3666" w:rsidRPr="00025957">
        <w:rPr>
          <w:position w:val="-4"/>
        </w:rPr>
        <w:object w:dxaOrig="240" w:dyaOrig="240">
          <v:shape id="_x0000_i1069" type="#_x0000_t75" style="width:12pt;height:12pt" o:ole="">
            <v:imagedata r:id="rId98" o:title=""/>
          </v:shape>
          <o:OLEObject Type="Embed" ProgID="Equation.DSMT4" ShapeID="_x0000_i1069" DrawAspect="Content" ObjectID="_1693935192" r:id="rId99"/>
        </w:object>
      </w:r>
      <w:r w:rsidRPr="00494A41">
        <w:rPr>
          <w:rFonts w:hAnsi="宋体"/>
        </w:rPr>
        <w:t>的简单随机样本，则未知参数</w:t>
      </w:r>
      <w:r w:rsidR="005E3666" w:rsidRPr="005E3666">
        <w:rPr>
          <w:position w:val="-6"/>
        </w:rPr>
        <w:object w:dxaOrig="220" w:dyaOrig="279">
          <v:shape id="_x0000_i1070" type="#_x0000_t75" style="width:11.1pt;height:13.85pt" o:ole="">
            <v:imagedata r:id="rId100" o:title=""/>
          </v:shape>
          <o:OLEObject Type="Embed" ProgID="Equation.DSMT4" ShapeID="_x0000_i1070" DrawAspect="Content" ObjectID="_1693935193" r:id="rId101"/>
        </w:object>
      </w:r>
      <w:r w:rsidRPr="00494A41">
        <w:rPr>
          <w:rFonts w:hAnsi="宋体"/>
        </w:rPr>
        <w:t>的矩估计量为</w:t>
      </w:r>
      <w:r>
        <w:rPr>
          <w:rFonts w:hint="eastAsia"/>
          <w:u w:val="single"/>
        </w:rPr>
        <w:t xml:space="preserve">        </w:t>
      </w:r>
      <w:r w:rsidR="00446450" w:rsidRPr="00446450">
        <w:rPr>
          <w:rFonts w:hint="eastAsia"/>
        </w:rPr>
        <w:t>．</w:t>
      </w:r>
    </w:p>
    <w:p w:rsidR="008F5D3F" w:rsidRDefault="008F5D3F" w:rsidP="008F5D3F"/>
    <w:p w:rsidR="00446450" w:rsidRDefault="008F5D3F" w:rsidP="00CE5E08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E3666" w:rsidRPr="00025957">
        <w:rPr>
          <w:position w:val="-4"/>
        </w:rPr>
        <w:object w:dxaOrig="560" w:dyaOrig="300">
          <v:shape id="_x0000_i1071" type="#_x0000_t75" style="width:28.15pt;height:15.25pt" o:ole="">
            <v:imagedata r:id="rId102" o:title=""/>
          </v:shape>
          <o:OLEObject Type="Embed" ProgID="Equation.DSMT4" ShapeID="_x0000_i1071" DrawAspect="Content" ObjectID="_1693935194" r:id="rId103"/>
        </w:object>
      </w:r>
      <w:r>
        <w:rPr>
          <w:rFonts w:hint="eastAsia"/>
        </w:rPr>
        <w:t>．</w:t>
      </w:r>
      <w:r w:rsidR="00446450">
        <w:rPr>
          <w:rFonts w:hint="eastAsia"/>
        </w:rPr>
        <w:t>总体</w:t>
      </w:r>
      <w:r w:rsidR="00CE5E08" w:rsidRPr="008350E3">
        <w:rPr>
          <w:rFonts w:hint="eastAsia"/>
        </w:rPr>
        <w:t>期望</w:t>
      </w:r>
      <w:r w:rsidR="00446450">
        <w:rPr>
          <w:rFonts w:hint="eastAsia"/>
        </w:rPr>
        <w:t>和样本均值分别为</w:t>
      </w:r>
    </w:p>
    <w:p w:rsidR="00CE5E08" w:rsidRPr="002652B7" w:rsidRDefault="005E3666" w:rsidP="00446450">
      <w:pPr>
        <w:ind w:leftChars="200" w:left="480"/>
        <w:jc w:val="center"/>
      </w:pPr>
      <w:r w:rsidRPr="005E3666">
        <w:rPr>
          <w:position w:val="-28"/>
        </w:rPr>
        <w:object w:dxaOrig="5480" w:dyaOrig="680">
          <v:shape id="_x0000_i1072" type="#_x0000_t75" style="width:274.15pt;height:34.15pt" o:ole="">
            <v:imagedata r:id="rId104" o:title=""/>
          </v:shape>
          <o:OLEObject Type="Embed" ProgID="Equation.DSMT4" ShapeID="_x0000_i1072" DrawAspect="Content" ObjectID="_1693935195" r:id="rId105"/>
        </w:object>
      </w:r>
    </w:p>
    <w:p w:rsidR="00446450" w:rsidRDefault="00CE5E08" w:rsidP="00446450">
      <w:pPr>
        <w:ind w:leftChars="200" w:left="480"/>
      </w:pPr>
      <w:r w:rsidRPr="002652B7">
        <w:rPr>
          <w:rFonts w:hint="eastAsia"/>
        </w:rPr>
        <w:t>用样本均值估计期望有</w:t>
      </w:r>
      <w:r w:rsidR="005E3666" w:rsidRPr="00025957">
        <w:rPr>
          <w:position w:val="-4"/>
        </w:rPr>
        <w:object w:dxaOrig="760" w:dyaOrig="320">
          <v:shape id="_x0000_i1073" type="#_x0000_t75" style="width:37.85pt;height:16.15pt" o:ole="">
            <v:imagedata r:id="rId106" o:title=""/>
          </v:shape>
          <o:OLEObject Type="Embed" ProgID="Equation.DSMT4" ShapeID="_x0000_i1073" DrawAspect="Content" ObjectID="_1693935196" r:id="rId107"/>
        </w:object>
      </w:r>
      <w:r w:rsidRPr="002652B7">
        <w:rPr>
          <w:rFonts w:hint="eastAsia"/>
        </w:rPr>
        <w:t>，即</w:t>
      </w:r>
      <w:r w:rsidR="005E3666" w:rsidRPr="005E3666">
        <w:rPr>
          <w:position w:val="-28"/>
        </w:rPr>
        <w:object w:dxaOrig="1440" w:dyaOrig="680">
          <v:shape id="_x0000_i1074" type="#_x0000_t75" style="width:1in;height:34.15pt" o:ole="">
            <v:imagedata r:id="rId108" o:title=""/>
          </v:shape>
          <o:OLEObject Type="Embed" ProgID="Equation.DSMT4" ShapeID="_x0000_i1074" DrawAspect="Content" ObjectID="_1693935197" r:id="rId109"/>
        </w:object>
      </w:r>
      <w:r w:rsidRPr="002652B7">
        <w:rPr>
          <w:rFonts w:hint="eastAsia"/>
        </w:rPr>
        <w:t>，解得</w:t>
      </w:r>
      <w:r w:rsidR="005E3666" w:rsidRPr="005E3666">
        <w:rPr>
          <w:position w:val="-6"/>
        </w:rPr>
        <w:object w:dxaOrig="220" w:dyaOrig="279">
          <v:shape id="_x0000_i1075" type="#_x0000_t75" style="width:11.1pt;height:13.85pt" o:ole="">
            <v:imagedata r:id="rId110" o:title=""/>
          </v:shape>
          <o:OLEObject Type="Embed" ProgID="Equation.DSMT4" ShapeID="_x0000_i1075" DrawAspect="Content" ObjectID="_1693935198" r:id="rId111"/>
        </w:object>
      </w:r>
      <w:r w:rsidRPr="002652B7">
        <w:rPr>
          <w:rFonts w:hint="eastAsia"/>
        </w:rPr>
        <w:t>的矩估计量为</w:t>
      </w:r>
    </w:p>
    <w:p w:rsidR="00CE5E08" w:rsidRPr="002652B7" w:rsidRDefault="005E3666" w:rsidP="00446450">
      <w:pPr>
        <w:ind w:leftChars="200" w:left="480"/>
        <w:jc w:val="center"/>
      </w:pPr>
      <w:r w:rsidRPr="005E3666">
        <w:rPr>
          <w:position w:val="-28"/>
        </w:rPr>
        <w:object w:dxaOrig="2220" w:dyaOrig="680">
          <v:shape id="_x0000_i1076" type="#_x0000_t75" style="width:111.25pt;height:34.15pt" o:ole="">
            <v:imagedata r:id="rId112" o:title=""/>
          </v:shape>
          <o:OLEObject Type="Embed" ProgID="Equation.DSMT4" ShapeID="_x0000_i1076" DrawAspect="Content" ObjectID="_1693935199" r:id="rId113"/>
        </w:object>
      </w:r>
    </w:p>
    <w:p w:rsidR="00CE5E08" w:rsidRPr="00CE5E08" w:rsidRDefault="00CE5E08" w:rsidP="00CE5E08"/>
    <w:p w:rsidR="00CE5E08" w:rsidRPr="00494A41" w:rsidRDefault="00CE5E08" w:rsidP="00CE5E08"/>
    <w:p w:rsidR="00CE5E08" w:rsidRPr="00494A41" w:rsidRDefault="00CE5E08" w:rsidP="008A5DFE">
      <w:pPr>
        <w:pStyle w:val="1"/>
      </w:pPr>
      <w:r w:rsidRPr="00494A41">
        <w:t>二、选择题</w:t>
      </w:r>
      <w:r w:rsidR="008A5DFE">
        <w:rPr>
          <w:rFonts w:hint="eastAsia"/>
        </w:rPr>
        <w:t>（</w:t>
      </w:r>
      <w:r w:rsidRPr="00494A41">
        <w:t>本题共5小题，每小题3分，共15分</w:t>
      </w:r>
      <w:r w:rsidR="008A5DFE">
        <w:rPr>
          <w:rFonts w:hint="eastAsia"/>
        </w:rPr>
        <w:t>）</w:t>
      </w:r>
    </w:p>
    <w:p w:rsidR="00F630C0" w:rsidRDefault="00F630C0" w:rsidP="00CE5E08">
      <w:pPr>
        <w:rPr>
          <w:rFonts w:hAnsi="宋体"/>
        </w:rPr>
      </w:pPr>
    </w:p>
    <w:p w:rsidR="00F630C0" w:rsidRDefault="00F630C0" w:rsidP="00CE5E08">
      <w:pPr>
        <w:rPr>
          <w:rFonts w:hAnsi="宋体"/>
        </w:rPr>
      </w:pPr>
    </w:p>
    <w:p w:rsidR="00CE5E08" w:rsidRPr="00494A41" w:rsidRDefault="00CE5E08" w:rsidP="00CE5E08"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设函数</w:t>
      </w:r>
      <w:r w:rsidR="005E3666" w:rsidRPr="005E3666">
        <w:rPr>
          <w:position w:val="-10"/>
        </w:rPr>
        <w:object w:dxaOrig="540" w:dyaOrig="320">
          <v:shape id="_x0000_i1077" type="#_x0000_t75" style="width:27.25pt;height:16.15pt" o:ole="">
            <v:imagedata r:id="rId114" o:title=""/>
          </v:shape>
          <o:OLEObject Type="Embed" ProgID="Equation.DSMT4" ShapeID="_x0000_i1077" DrawAspect="Content" ObjectID="_1693935200" r:id="rId115"/>
        </w:object>
      </w:r>
      <w:r w:rsidRPr="00494A41">
        <w:rPr>
          <w:rFonts w:hAnsi="宋体"/>
        </w:rPr>
        <w:t>在闭区间</w:t>
      </w:r>
      <w:r w:rsidR="005E3666" w:rsidRPr="005E3666">
        <w:rPr>
          <w:position w:val="-10"/>
        </w:rPr>
        <w:object w:dxaOrig="540" w:dyaOrig="320">
          <v:shape id="_x0000_i1078" type="#_x0000_t75" style="width:27.25pt;height:16.15pt" o:ole="">
            <v:imagedata r:id="rId116" o:title=""/>
          </v:shape>
          <o:OLEObject Type="Embed" ProgID="Equation.DSMT4" ShapeID="_x0000_i1078" DrawAspect="Content" ObjectID="_1693935201" r:id="rId117"/>
        </w:object>
      </w:r>
      <w:r w:rsidRPr="00494A41">
        <w:rPr>
          <w:rFonts w:hAnsi="宋体"/>
        </w:rPr>
        <w:t>上有定义，在开区间</w:t>
      </w:r>
      <w:r w:rsidR="005E3666" w:rsidRPr="005E3666">
        <w:rPr>
          <w:position w:val="-10"/>
        </w:rPr>
        <w:object w:dxaOrig="560" w:dyaOrig="320">
          <v:shape id="_x0000_i1079" type="#_x0000_t75" style="width:28.15pt;height:16.15pt" o:ole="">
            <v:imagedata r:id="rId118" o:title=""/>
          </v:shape>
          <o:OLEObject Type="Embed" ProgID="Equation.DSMT4" ShapeID="_x0000_i1079" DrawAspect="Content" ObjectID="_1693935202" r:id="rId119"/>
        </w:object>
      </w:r>
      <w:r w:rsidRPr="00494A41">
        <w:rPr>
          <w:rFonts w:hAnsi="宋体"/>
        </w:rPr>
        <w:t>内可导，则</w:t>
      </w:r>
      <w:r w:rsidRPr="00494A41">
        <w:t>(    )</w:t>
      </w:r>
    </w:p>
    <w:p w:rsidR="00CE5E08" w:rsidRPr="00494A41" w:rsidRDefault="00CE5E08" w:rsidP="00CE5E08">
      <w:pPr>
        <w:ind w:firstLineChars="200" w:firstLine="480"/>
      </w:pPr>
      <w:r w:rsidRPr="00494A41">
        <w:t>(A)</w:t>
      </w:r>
      <w:r w:rsidR="009B3033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5E3666">
        <w:rPr>
          <w:position w:val="-10"/>
        </w:rPr>
        <w:object w:dxaOrig="1320" w:dyaOrig="320">
          <v:shape id="_x0000_i1080" type="#_x0000_t75" style="width:66pt;height:16.15pt" o:ole="">
            <v:imagedata r:id="rId120" o:title=""/>
          </v:shape>
          <o:OLEObject Type="Embed" ProgID="Equation.DSMT4" ShapeID="_x0000_i1080" DrawAspect="Content" ObjectID="_1693935203" r:id="rId121"/>
        </w:object>
      </w:r>
      <w:r w:rsidRPr="00494A41">
        <w:rPr>
          <w:rFonts w:hAnsi="宋体"/>
        </w:rPr>
        <w:t>时，存在</w:t>
      </w:r>
      <w:r w:rsidR="005E3666" w:rsidRPr="005E3666">
        <w:rPr>
          <w:position w:val="-10"/>
        </w:rPr>
        <w:object w:dxaOrig="920" w:dyaOrig="320">
          <v:shape id="_x0000_i1081" type="#_x0000_t75" style="width:46.15pt;height:16.15pt" o:ole="">
            <v:imagedata r:id="rId122" o:title=""/>
          </v:shape>
          <o:OLEObject Type="Embed" ProgID="Equation.DSMT4" ShapeID="_x0000_i1081" DrawAspect="Content" ObjectID="_1693935204" r:id="rId123"/>
        </w:object>
      </w:r>
      <w:r w:rsidRPr="00494A41">
        <w:rPr>
          <w:rFonts w:hAnsi="宋体"/>
        </w:rPr>
        <w:t>，使</w:t>
      </w:r>
      <w:r w:rsidR="005E3666" w:rsidRPr="005E3666">
        <w:rPr>
          <w:position w:val="-10"/>
        </w:rPr>
        <w:object w:dxaOrig="880" w:dyaOrig="320">
          <v:shape id="_x0000_i1082" type="#_x0000_t75" style="width:43.85pt;height:16.15pt" o:ole="">
            <v:imagedata r:id="rId124" o:title=""/>
          </v:shape>
          <o:OLEObject Type="Embed" ProgID="Equation.DSMT4" ShapeID="_x0000_i1082" DrawAspect="Content" ObjectID="_1693935205" r:id="rId125"/>
        </w:object>
      </w:r>
      <w:r w:rsidRPr="00494A41">
        <w:t>.</w:t>
      </w:r>
    </w:p>
    <w:p w:rsidR="00CE5E08" w:rsidRPr="00494A41" w:rsidRDefault="00CE5E08" w:rsidP="00CE5E08">
      <w:pPr>
        <w:ind w:firstLineChars="200" w:firstLine="480"/>
      </w:pPr>
      <w:r w:rsidRPr="00494A41">
        <w:t>(B)</w:t>
      </w:r>
      <w:r w:rsidR="009B3033">
        <w:rPr>
          <w:rFonts w:hint="eastAsia"/>
        </w:rPr>
        <w:t xml:space="preserve"> </w:t>
      </w:r>
      <w:r w:rsidRPr="00494A41">
        <w:rPr>
          <w:rFonts w:hAnsi="宋体"/>
        </w:rPr>
        <w:t>对任何</w:t>
      </w:r>
      <w:r w:rsidR="005E3666" w:rsidRPr="005E3666">
        <w:rPr>
          <w:position w:val="-10"/>
        </w:rPr>
        <w:object w:dxaOrig="920" w:dyaOrig="320">
          <v:shape id="_x0000_i1083" type="#_x0000_t75" style="width:46.15pt;height:16.15pt" o:ole="">
            <v:imagedata r:id="rId126" o:title=""/>
          </v:shape>
          <o:OLEObject Type="Embed" ProgID="Equation.DSMT4" ShapeID="_x0000_i1083" DrawAspect="Content" ObjectID="_1693935206" r:id="rId127"/>
        </w:object>
      </w:r>
      <w:r w:rsidRPr="00494A41">
        <w:rPr>
          <w:rFonts w:hAnsi="宋体"/>
        </w:rPr>
        <w:t>，有</w:t>
      </w:r>
      <w:r w:rsidR="005E3666" w:rsidRPr="005E3666">
        <w:rPr>
          <w:position w:val="-22"/>
        </w:rPr>
        <w:object w:dxaOrig="2040" w:dyaOrig="460">
          <v:shape id="_x0000_i1084" type="#_x0000_t75" style="width:102pt;height:23.1pt" o:ole="">
            <v:imagedata r:id="rId128" o:title=""/>
          </v:shape>
          <o:OLEObject Type="Embed" ProgID="Equation.DSMT4" ShapeID="_x0000_i1084" DrawAspect="Content" ObjectID="_1693935207" r:id="rId129"/>
        </w:object>
      </w:r>
      <w:r w:rsidRPr="00494A41">
        <w:t>.</w:t>
      </w:r>
    </w:p>
    <w:p w:rsidR="00CE5E08" w:rsidRPr="00494A41" w:rsidRDefault="00CE5E08" w:rsidP="00CE5E08">
      <w:pPr>
        <w:ind w:firstLineChars="200" w:firstLine="480"/>
      </w:pPr>
      <w:r w:rsidRPr="00494A41">
        <w:t>(C)</w:t>
      </w:r>
      <w:r w:rsidR="009B3033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5E3666">
        <w:rPr>
          <w:position w:val="-10"/>
        </w:rPr>
        <w:object w:dxaOrig="1200" w:dyaOrig="320">
          <v:shape id="_x0000_i1085" type="#_x0000_t75" style="width:60pt;height:16.15pt" o:ole="">
            <v:imagedata r:id="rId130" o:title=""/>
          </v:shape>
          <o:OLEObject Type="Embed" ProgID="Equation.DSMT4" ShapeID="_x0000_i1085" DrawAspect="Content" ObjectID="_1693935208" r:id="rId131"/>
        </w:object>
      </w:r>
      <w:r w:rsidRPr="00494A41">
        <w:rPr>
          <w:rFonts w:hAnsi="宋体"/>
        </w:rPr>
        <w:t>时，存在</w:t>
      </w:r>
      <w:r w:rsidR="005E3666" w:rsidRPr="005E3666">
        <w:rPr>
          <w:position w:val="-10"/>
        </w:rPr>
        <w:object w:dxaOrig="920" w:dyaOrig="320">
          <v:shape id="_x0000_i1086" type="#_x0000_t75" style="width:46.15pt;height:16.15pt" o:ole="">
            <v:imagedata r:id="rId132" o:title=""/>
          </v:shape>
          <o:OLEObject Type="Embed" ProgID="Equation.DSMT4" ShapeID="_x0000_i1086" DrawAspect="Content" ObjectID="_1693935209" r:id="rId133"/>
        </w:object>
      </w:r>
      <w:r w:rsidRPr="00494A41">
        <w:rPr>
          <w:rFonts w:hAnsi="宋体"/>
        </w:rPr>
        <w:t>，使</w:t>
      </w:r>
      <w:r w:rsidR="005E3666" w:rsidRPr="005E3666">
        <w:rPr>
          <w:position w:val="-10"/>
        </w:rPr>
        <w:object w:dxaOrig="940" w:dyaOrig="320">
          <v:shape id="_x0000_i1087" type="#_x0000_t75" style="width:47.1pt;height:16.15pt" o:ole="">
            <v:imagedata r:id="rId134" o:title=""/>
          </v:shape>
          <o:OLEObject Type="Embed" ProgID="Equation.DSMT4" ShapeID="_x0000_i1087" DrawAspect="Content" ObjectID="_1693935210" r:id="rId135"/>
        </w:object>
      </w:r>
      <w:r w:rsidRPr="00494A41">
        <w:t>.</w:t>
      </w:r>
    </w:p>
    <w:p w:rsidR="00CE5E08" w:rsidRPr="00494A41" w:rsidRDefault="00CE5E08" w:rsidP="00CE5E08">
      <w:pPr>
        <w:ind w:firstLineChars="200" w:firstLine="480"/>
      </w:pPr>
      <w:r w:rsidRPr="00494A41">
        <w:t>(D)</w:t>
      </w:r>
      <w:r w:rsidR="009B3033">
        <w:rPr>
          <w:rFonts w:hint="eastAsia"/>
        </w:rPr>
        <w:t xml:space="preserve"> </w:t>
      </w:r>
      <w:r w:rsidRPr="00494A41">
        <w:rPr>
          <w:rFonts w:hAnsi="宋体"/>
        </w:rPr>
        <w:t>存在</w:t>
      </w:r>
      <w:r w:rsidR="005E3666" w:rsidRPr="005E3666">
        <w:rPr>
          <w:position w:val="-10"/>
        </w:rPr>
        <w:object w:dxaOrig="920" w:dyaOrig="320">
          <v:shape id="_x0000_i1088" type="#_x0000_t75" style="width:46.15pt;height:16.15pt" o:ole="">
            <v:imagedata r:id="rId136" o:title=""/>
          </v:shape>
          <o:OLEObject Type="Embed" ProgID="Equation.DSMT4" ShapeID="_x0000_i1088" DrawAspect="Content" ObjectID="_1693935211" r:id="rId137"/>
        </w:object>
      </w:r>
      <w:r w:rsidRPr="00494A41">
        <w:rPr>
          <w:rFonts w:hAnsi="宋体"/>
        </w:rPr>
        <w:t>，使</w:t>
      </w:r>
      <w:r w:rsidR="005E3666" w:rsidRPr="005E3666">
        <w:rPr>
          <w:position w:val="-10"/>
        </w:rPr>
        <w:object w:dxaOrig="2580" w:dyaOrig="320">
          <v:shape id="_x0000_i1089" type="#_x0000_t75" style="width:129.25pt;height:16.15pt" o:ole="">
            <v:imagedata r:id="rId138" o:title=""/>
          </v:shape>
          <o:OLEObject Type="Embed" ProgID="Equation.DSMT4" ShapeID="_x0000_i1089" DrawAspect="Content" ObjectID="_1693935212" r:id="rId139"/>
        </w:object>
      </w:r>
      <w:r w:rsidRPr="00494A41">
        <w:t>.</w:t>
      </w:r>
    </w:p>
    <w:p w:rsidR="008F21D1" w:rsidRDefault="008F21D1" w:rsidP="008F21D1"/>
    <w:p w:rsidR="00CE5E08" w:rsidRPr="002652B7" w:rsidRDefault="008F21D1" w:rsidP="009B3033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2652B7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9B3033">
        <w:rPr>
          <w:rFonts w:hint="eastAsia"/>
        </w:rPr>
        <w:t>由于题设条件中并未给明</w:t>
      </w:r>
      <w:r w:rsidR="005E3666" w:rsidRPr="005E3666">
        <w:rPr>
          <w:position w:val="-10"/>
        </w:rPr>
        <w:object w:dxaOrig="540" w:dyaOrig="320">
          <v:shape id="_x0000_i1090" type="#_x0000_t75" style="width:27.25pt;height:16.15pt" o:ole="">
            <v:imagedata r:id="rId140" o:title=""/>
          </v:shape>
          <o:OLEObject Type="Embed" ProgID="Equation.DSMT4" ShapeID="_x0000_i1090" DrawAspect="Content" ObjectID="_1693935213" r:id="rId141"/>
        </w:object>
      </w:r>
      <w:r w:rsidR="009B3033">
        <w:rPr>
          <w:rFonts w:hint="eastAsia"/>
        </w:rPr>
        <w:t>在</w:t>
      </w:r>
      <w:r w:rsidR="005E3666" w:rsidRPr="005E3666">
        <w:rPr>
          <w:position w:val="-10"/>
        </w:rPr>
        <w:object w:dxaOrig="540" w:dyaOrig="320">
          <v:shape id="_x0000_i1091" type="#_x0000_t75" style="width:27.25pt;height:16.15pt" o:ole="">
            <v:imagedata r:id="rId142" o:title=""/>
          </v:shape>
          <o:OLEObject Type="Embed" ProgID="Equation.DSMT4" ShapeID="_x0000_i1091" DrawAspect="Content" ObjectID="_1693935214" r:id="rId143"/>
        </w:object>
      </w:r>
      <w:r w:rsidR="009B3033">
        <w:rPr>
          <w:rFonts w:hint="eastAsia"/>
        </w:rPr>
        <w:t>上连续，因此零点定理、罗尔定理以及微分中值定理均不成立，故</w:t>
      </w:r>
      <w:r w:rsidR="009B3033">
        <w:rPr>
          <w:rFonts w:hint="eastAsia"/>
        </w:rPr>
        <w:t>(A)</w:t>
      </w:r>
      <w:r w:rsidR="009B3033">
        <w:rPr>
          <w:rFonts w:hint="eastAsia"/>
        </w:rPr>
        <w:t>、</w:t>
      </w:r>
      <w:r w:rsidR="009B3033">
        <w:rPr>
          <w:rFonts w:hint="eastAsia"/>
        </w:rPr>
        <w:t>(C)</w:t>
      </w:r>
      <w:r w:rsidR="009B3033">
        <w:rPr>
          <w:rFonts w:hint="eastAsia"/>
        </w:rPr>
        <w:t>、</w:t>
      </w:r>
      <w:r w:rsidR="009B3033">
        <w:rPr>
          <w:rFonts w:hint="eastAsia"/>
        </w:rPr>
        <w:t>(D)</w:t>
      </w:r>
      <w:r w:rsidR="009B3033">
        <w:rPr>
          <w:rFonts w:hint="eastAsia"/>
        </w:rPr>
        <w:t>均被排除．又</w:t>
      </w:r>
      <w:r w:rsidR="00CE5E08" w:rsidRPr="002652B7">
        <w:rPr>
          <w:rFonts w:hint="eastAsia"/>
        </w:rPr>
        <w:t>由题设</w:t>
      </w:r>
      <w:r w:rsidR="005E3666" w:rsidRPr="005E3666">
        <w:rPr>
          <w:position w:val="-10"/>
        </w:rPr>
        <w:object w:dxaOrig="540" w:dyaOrig="320">
          <v:shape id="_x0000_i1092" type="#_x0000_t75" style="width:27.25pt;height:16.15pt" o:ole="">
            <v:imagedata r:id="rId144" o:title=""/>
          </v:shape>
          <o:OLEObject Type="Embed" ProgID="Equation.DSMT4" ShapeID="_x0000_i1092" DrawAspect="Content" ObjectID="_1693935215" r:id="rId145"/>
        </w:object>
      </w:r>
      <w:r w:rsidR="00CE5E08" w:rsidRPr="002652B7">
        <w:rPr>
          <w:rFonts w:hint="eastAsia"/>
        </w:rPr>
        <w:t>在开区间</w:t>
      </w:r>
      <w:r w:rsidR="005E3666" w:rsidRPr="005E3666">
        <w:rPr>
          <w:position w:val="-10"/>
        </w:rPr>
        <w:object w:dxaOrig="560" w:dyaOrig="320">
          <v:shape id="_x0000_i1093" type="#_x0000_t75" style="width:28.15pt;height:16.15pt" o:ole="">
            <v:imagedata r:id="rId146" o:title=""/>
          </v:shape>
          <o:OLEObject Type="Embed" ProgID="Equation.DSMT4" ShapeID="_x0000_i1093" DrawAspect="Content" ObjectID="_1693935216" r:id="rId147"/>
        </w:object>
      </w:r>
      <w:r w:rsidR="00CE5E08" w:rsidRPr="002652B7">
        <w:rPr>
          <w:rFonts w:hint="eastAsia"/>
        </w:rPr>
        <w:t>内可导，所以</w:t>
      </w:r>
      <w:r w:rsidR="005E3666" w:rsidRPr="005E3666">
        <w:rPr>
          <w:position w:val="-10"/>
        </w:rPr>
        <w:object w:dxaOrig="540" w:dyaOrig="320">
          <v:shape id="_x0000_i1094" type="#_x0000_t75" style="width:27.25pt;height:16.15pt" o:ole="">
            <v:imagedata r:id="rId148" o:title=""/>
          </v:shape>
          <o:OLEObject Type="Embed" ProgID="Equation.DSMT4" ShapeID="_x0000_i1094" DrawAspect="Content" ObjectID="_1693935217" r:id="rId149"/>
        </w:object>
      </w:r>
      <w:r w:rsidR="00CE5E08" w:rsidRPr="002652B7">
        <w:rPr>
          <w:rFonts w:hint="eastAsia"/>
        </w:rPr>
        <w:t>在</w:t>
      </w:r>
      <w:r w:rsidR="005E3666" w:rsidRPr="005E3666">
        <w:rPr>
          <w:position w:val="-10"/>
        </w:rPr>
        <w:object w:dxaOrig="560" w:dyaOrig="320">
          <v:shape id="_x0000_i1095" type="#_x0000_t75" style="width:28.15pt;height:16.15pt" o:ole="">
            <v:imagedata r:id="rId150" o:title=""/>
          </v:shape>
          <o:OLEObject Type="Embed" ProgID="Equation.DSMT4" ShapeID="_x0000_i1095" DrawAspect="Content" ObjectID="_1693935218" r:id="rId151"/>
        </w:object>
      </w:r>
      <w:r w:rsidR="009B3033">
        <w:rPr>
          <w:rFonts w:hint="eastAsia"/>
        </w:rPr>
        <w:t>内连续，因此</w:t>
      </w:r>
      <w:r w:rsidR="00CE5E08" w:rsidRPr="002652B7">
        <w:rPr>
          <w:rFonts w:hint="eastAsia"/>
        </w:rPr>
        <w:t>对</w:t>
      </w:r>
      <w:r w:rsidR="005E3666" w:rsidRPr="005E3666">
        <w:rPr>
          <w:position w:val="-10"/>
        </w:rPr>
        <w:object w:dxaOrig="560" w:dyaOrig="320">
          <v:shape id="_x0000_i1096" type="#_x0000_t75" style="width:28.15pt;height:16.15pt" o:ole="">
            <v:imagedata r:id="rId152" o:title=""/>
          </v:shape>
          <o:OLEObject Type="Embed" ProgID="Equation.DSMT4" ShapeID="_x0000_i1096" DrawAspect="Content" ObjectID="_1693935219" r:id="rId153"/>
        </w:object>
      </w:r>
      <w:r w:rsidR="00CE5E08" w:rsidRPr="002652B7">
        <w:rPr>
          <w:rFonts w:hint="eastAsia"/>
        </w:rPr>
        <w:t>内的任意一点</w:t>
      </w:r>
      <w:r w:rsidR="005E3666" w:rsidRPr="005E3666">
        <w:rPr>
          <w:position w:val="-10"/>
        </w:rPr>
        <w:object w:dxaOrig="200" w:dyaOrig="320">
          <v:shape id="_x0000_i1097" type="#_x0000_t75" style="width:10.15pt;height:16.15pt" o:ole="">
            <v:imagedata r:id="rId154" o:title=""/>
          </v:shape>
          <o:OLEObject Type="Embed" ProgID="Equation.DSMT4" ShapeID="_x0000_i1097" DrawAspect="Content" ObjectID="_1693935220" r:id="rId155"/>
        </w:object>
      </w:r>
      <w:r w:rsidR="00CE5E08" w:rsidRPr="002652B7">
        <w:rPr>
          <w:rFonts w:hint="eastAsia"/>
        </w:rPr>
        <w:t>，必有</w:t>
      </w:r>
      <w:r w:rsidR="005E3666" w:rsidRPr="005E3666">
        <w:rPr>
          <w:position w:val="-22"/>
        </w:rPr>
        <w:object w:dxaOrig="1579" w:dyaOrig="460">
          <v:shape id="_x0000_i1098" type="#_x0000_t75" style="width:78.9pt;height:23.1pt" o:ole="">
            <v:imagedata r:id="rId156" o:title=""/>
          </v:shape>
          <o:OLEObject Type="Embed" ProgID="Equation.DSMT4" ShapeID="_x0000_i1098" DrawAspect="Content" ObjectID="_1693935221" r:id="rId157"/>
        </w:object>
      </w:r>
      <w:r w:rsidR="009B3033">
        <w:rPr>
          <w:rFonts w:hint="eastAsia"/>
        </w:rPr>
        <w:t>，</w:t>
      </w:r>
      <w:r w:rsidR="00CE5E08" w:rsidRPr="002652B7">
        <w:rPr>
          <w:rFonts w:hint="eastAsia"/>
        </w:rPr>
        <w:t>即有</w:t>
      </w:r>
      <w:r w:rsidR="005E3666" w:rsidRPr="005E3666">
        <w:rPr>
          <w:position w:val="-22"/>
        </w:rPr>
        <w:object w:dxaOrig="2040" w:dyaOrig="460">
          <v:shape id="_x0000_i1099" type="#_x0000_t75" style="width:102pt;height:23.1pt" o:ole="">
            <v:imagedata r:id="rId158" o:title=""/>
          </v:shape>
          <o:OLEObject Type="Embed" ProgID="Equation.DSMT4" ShapeID="_x0000_i1099" DrawAspect="Content" ObjectID="_1693935222" r:id="rId159"/>
        </w:object>
      </w:r>
      <w:r w:rsidR="00CE5E08" w:rsidRPr="002652B7">
        <w:rPr>
          <w:rFonts w:hint="eastAsia"/>
        </w:rPr>
        <w:t>．故选</w:t>
      </w:r>
      <w:r w:rsidR="00CE5E08" w:rsidRPr="002652B7">
        <w:rPr>
          <w:rFonts w:hint="eastAsia"/>
        </w:rPr>
        <w:t>(B)</w:t>
      </w:r>
      <w:r w:rsidR="00CE5E08" w:rsidRPr="002652B7">
        <w:rPr>
          <w:rFonts w:hint="eastAsia"/>
        </w:rPr>
        <w:t>．</w:t>
      </w:r>
    </w:p>
    <w:p w:rsidR="00CE5E08" w:rsidRPr="00720B76" w:rsidRDefault="00CE5E08" w:rsidP="00CE5E08">
      <w:pPr>
        <w:rPr>
          <w:highlight w:val="green"/>
        </w:rPr>
      </w:pPr>
    </w:p>
    <w:p w:rsidR="00CE5E08" w:rsidRPr="00CE5E08" w:rsidRDefault="00CE5E08" w:rsidP="00CE5E08">
      <w:pPr>
        <w:ind w:left="480" w:hangingChars="200" w:hanging="480"/>
        <w:rPr>
          <w:rFonts w:hAnsi="宋体"/>
        </w:rPr>
      </w:pPr>
    </w:p>
    <w:p w:rsidR="00CE5E08" w:rsidRPr="00494A41" w:rsidRDefault="00CE5E08" w:rsidP="00CE5E08">
      <w:pPr>
        <w:ind w:left="480" w:hangingChars="200" w:hanging="480"/>
      </w:pP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设幂级数</w:t>
      </w:r>
      <w:r w:rsidR="005E3666" w:rsidRPr="005E3666">
        <w:rPr>
          <w:position w:val="-28"/>
        </w:rPr>
        <w:object w:dxaOrig="780" w:dyaOrig="680">
          <v:shape id="_x0000_i1100" type="#_x0000_t75" style="width:39.25pt;height:34.15pt" o:ole="">
            <v:imagedata r:id="rId160" o:title=""/>
          </v:shape>
          <o:OLEObject Type="Embed" ProgID="Equation.DSMT4" ShapeID="_x0000_i1100" DrawAspect="Content" ObjectID="_1693935223" r:id="rId161"/>
        </w:object>
      </w:r>
      <w:r w:rsidRPr="00494A41">
        <w:rPr>
          <w:rFonts w:hAnsi="宋体"/>
        </w:rPr>
        <w:t>与</w:t>
      </w:r>
      <w:r w:rsidR="005E3666" w:rsidRPr="005E3666">
        <w:rPr>
          <w:position w:val="-28"/>
        </w:rPr>
        <w:object w:dxaOrig="760" w:dyaOrig="680">
          <v:shape id="_x0000_i1101" type="#_x0000_t75" style="width:37.85pt;height:34.15pt" o:ole="">
            <v:imagedata r:id="rId162" o:title=""/>
          </v:shape>
          <o:OLEObject Type="Embed" ProgID="Equation.DSMT4" ShapeID="_x0000_i1101" DrawAspect="Content" ObjectID="_1693935224" r:id="rId163"/>
        </w:object>
      </w:r>
      <w:r w:rsidRPr="00494A41">
        <w:rPr>
          <w:rFonts w:hAnsi="宋体"/>
        </w:rPr>
        <w:t>的收敛半径分别为</w:t>
      </w:r>
      <w:r w:rsidR="005E3666" w:rsidRPr="005E3666">
        <w:rPr>
          <w:position w:val="-24"/>
        </w:rPr>
        <w:object w:dxaOrig="400" w:dyaOrig="680">
          <v:shape id="_x0000_i1102" type="#_x0000_t75" style="width:19.85pt;height:34.15pt" o:ole="">
            <v:imagedata r:id="rId164" o:title=""/>
          </v:shape>
          <o:OLEObject Type="Embed" ProgID="Equation.DSMT4" ShapeID="_x0000_i1102" DrawAspect="Content" ObjectID="_1693935225" r:id="rId165"/>
        </w:object>
      </w:r>
      <w:r w:rsidRPr="00494A41">
        <w:rPr>
          <w:rFonts w:hAnsi="宋体"/>
        </w:rPr>
        <w:t>与</w:t>
      </w:r>
      <w:r w:rsidR="005E3666" w:rsidRPr="005E3666">
        <w:rPr>
          <w:position w:val="-24"/>
        </w:rPr>
        <w:object w:dxaOrig="220" w:dyaOrig="620">
          <v:shape id="_x0000_i1103" type="#_x0000_t75" style="width:11.1pt;height:30.9pt" o:ole="">
            <v:imagedata r:id="rId166" o:title=""/>
          </v:shape>
          <o:OLEObject Type="Embed" ProgID="Equation.DSMT4" ShapeID="_x0000_i1103" DrawAspect="Content" ObjectID="_1693935226" r:id="rId167"/>
        </w:object>
      </w:r>
      <w:r w:rsidRPr="00494A41">
        <w:rPr>
          <w:rFonts w:hAnsi="宋体"/>
        </w:rPr>
        <w:t>，则幂级数</w:t>
      </w:r>
      <w:r w:rsidR="005E3666" w:rsidRPr="005E3666">
        <w:rPr>
          <w:position w:val="-30"/>
        </w:rPr>
        <w:object w:dxaOrig="940" w:dyaOrig="720">
          <v:shape id="_x0000_i1104" type="#_x0000_t75" style="width:47.1pt;height:36pt" o:ole="">
            <v:imagedata r:id="rId168" o:title=""/>
          </v:shape>
          <o:OLEObject Type="Embed" ProgID="Equation.DSMT4" ShapeID="_x0000_i1104" DrawAspect="Content" ObjectID="_1693935227" r:id="rId169"/>
        </w:object>
      </w:r>
      <w:r w:rsidRPr="00494A41">
        <w:rPr>
          <w:rFonts w:hAnsi="宋体"/>
        </w:rPr>
        <w:t>的收敛半径为</w:t>
      </w:r>
      <w:r w:rsidRPr="00494A41">
        <w:t xml:space="preserve">  </w:t>
      </w:r>
      <w:r>
        <w:rPr>
          <w:rFonts w:hAnsi="宋体"/>
        </w:rPr>
        <w:t>(</w:t>
      </w:r>
      <w:r w:rsidRPr="00494A41">
        <w:t xml:space="preserve">    </w:t>
      </w:r>
      <w:r>
        <w:rPr>
          <w:rFonts w:hAnsi="宋体"/>
        </w:rPr>
        <w:t>)</w:t>
      </w:r>
    </w:p>
    <w:p w:rsidR="00CE5E08" w:rsidRPr="00494A41" w:rsidRDefault="00CE5E08" w:rsidP="00CE5E08">
      <w:pPr>
        <w:ind w:leftChars="200" w:left="480"/>
      </w:pPr>
      <w:r w:rsidRPr="00494A41">
        <w:t xml:space="preserve">(A) </w:t>
      </w:r>
      <w:r w:rsidR="005E3666" w:rsidRPr="005E3666">
        <w:rPr>
          <w:position w:val="-6"/>
        </w:rPr>
        <w:object w:dxaOrig="180" w:dyaOrig="279">
          <v:shape id="_x0000_i1105" type="#_x0000_t75" style="width:9.25pt;height:13.85pt" o:ole="">
            <v:imagedata r:id="rId170" o:title=""/>
          </v:shape>
          <o:OLEObject Type="Embed" ProgID="Equation.DSMT4" ShapeID="_x0000_i1105" DrawAspect="Content" ObjectID="_1693935228" r:id="rId171"/>
        </w:object>
      </w:r>
      <w:r w:rsidR="00BD02A1">
        <w:rPr>
          <w:rFonts w:hint="eastAsia"/>
        </w:rPr>
        <w:t>．</w:t>
      </w:r>
      <w:r w:rsidR="00BD02A1">
        <w:t xml:space="preserve">       </w:t>
      </w:r>
      <w:r w:rsidR="00BD02A1">
        <w:rPr>
          <w:rFonts w:hint="eastAsia"/>
        </w:rPr>
        <w:t xml:space="preserve"> </w:t>
      </w:r>
      <w:r w:rsidR="00BD02A1">
        <w:t xml:space="preserve"> </w:t>
      </w:r>
      <w:r w:rsidRPr="00494A41">
        <w:t xml:space="preserve">(B) </w:t>
      </w:r>
      <w:r w:rsidR="005E3666" w:rsidRPr="005E3666">
        <w:rPr>
          <w:position w:val="-24"/>
        </w:rPr>
        <w:object w:dxaOrig="400" w:dyaOrig="680">
          <v:shape id="_x0000_i1106" type="#_x0000_t75" style="width:19.85pt;height:34.15pt" o:ole="">
            <v:imagedata r:id="rId172" o:title=""/>
          </v:shape>
          <o:OLEObject Type="Embed" ProgID="Equation.DSMT4" ShapeID="_x0000_i1106" DrawAspect="Content" ObjectID="_1693935229" r:id="rId173"/>
        </w:object>
      </w:r>
      <w:r w:rsidR="00BD02A1">
        <w:rPr>
          <w:rFonts w:hint="eastAsia"/>
        </w:rPr>
        <w:t>．</w:t>
      </w:r>
      <w:r w:rsidR="00BD02A1">
        <w:t xml:space="preserve">          </w:t>
      </w:r>
      <w:r w:rsidRPr="00494A41">
        <w:t xml:space="preserve">(C) </w:t>
      </w:r>
      <w:r w:rsidR="005E3666" w:rsidRPr="005E3666">
        <w:rPr>
          <w:position w:val="-24"/>
        </w:rPr>
        <w:object w:dxaOrig="220" w:dyaOrig="620">
          <v:shape id="_x0000_i1107" type="#_x0000_t75" style="width:11.1pt;height:30.9pt" o:ole="">
            <v:imagedata r:id="rId174" o:title=""/>
          </v:shape>
          <o:OLEObject Type="Embed" ProgID="Equation.DSMT4" ShapeID="_x0000_i1107" DrawAspect="Content" ObjectID="_1693935230" r:id="rId175"/>
        </w:object>
      </w:r>
      <w:r w:rsidR="00BD02A1">
        <w:rPr>
          <w:rFonts w:hint="eastAsia"/>
        </w:rPr>
        <w:t>．</w:t>
      </w:r>
      <w:r w:rsidR="00BD02A1">
        <w:t xml:space="preserve">         </w:t>
      </w:r>
      <w:r w:rsidRPr="00494A41">
        <w:t>(D)</w:t>
      </w:r>
      <w:r w:rsidR="00BD02A1">
        <w:rPr>
          <w:rFonts w:hint="eastAsia"/>
        </w:rPr>
        <w:t xml:space="preserve"> </w:t>
      </w:r>
      <w:r w:rsidR="005E3666" w:rsidRPr="005E3666">
        <w:rPr>
          <w:position w:val="-24"/>
        </w:rPr>
        <w:object w:dxaOrig="220" w:dyaOrig="620">
          <v:shape id="_x0000_i1108" type="#_x0000_t75" style="width:11.1pt;height:30.9pt" o:ole="">
            <v:imagedata r:id="rId176" o:title=""/>
          </v:shape>
          <o:OLEObject Type="Embed" ProgID="Equation.DSMT4" ShapeID="_x0000_i1108" DrawAspect="Content" ObjectID="_1693935231" r:id="rId177"/>
        </w:object>
      </w:r>
      <w:r w:rsidR="00BD02A1">
        <w:rPr>
          <w:rFonts w:hint="eastAsia"/>
        </w:rPr>
        <w:t>．</w:t>
      </w:r>
    </w:p>
    <w:p w:rsidR="008F21D1" w:rsidRDefault="008F21D1" w:rsidP="008F21D1"/>
    <w:p w:rsidR="00791FC4" w:rsidRDefault="008F21D1" w:rsidP="008F21D1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791FC4"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BD02A1">
        <w:rPr>
          <w:rFonts w:hint="eastAsia"/>
        </w:rPr>
        <w:t>由题设，</w:t>
      </w:r>
      <w:r w:rsidR="005E3666" w:rsidRPr="005E3666">
        <w:rPr>
          <w:position w:val="-32"/>
        </w:rPr>
        <w:object w:dxaOrig="1460" w:dyaOrig="760">
          <v:shape id="_x0000_i1109" type="#_x0000_t75" style="width:72.9pt;height:37.85pt" o:ole="">
            <v:imagedata r:id="rId178" o:title=""/>
          </v:shape>
          <o:OLEObject Type="Embed" ProgID="Equation.DSMT4" ShapeID="_x0000_i1109" DrawAspect="Content" ObjectID="_1693935232" r:id="rId179"/>
        </w:object>
      </w:r>
      <w:r w:rsidR="00BD02A1">
        <w:rPr>
          <w:rFonts w:hint="eastAsia"/>
        </w:rPr>
        <w:t>，</w:t>
      </w:r>
      <w:r w:rsidR="005E3666" w:rsidRPr="005E3666">
        <w:rPr>
          <w:position w:val="-32"/>
        </w:rPr>
        <w:object w:dxaOrig="1280" w:dyaOrig="760">
          <v:shape id="_x0000_i1110" type="#_x0000_t75" style="width:64.15pt;height:37.85pt" o:ole="">
            <v:imagedata r:id="rId180" o:title=""/>
          </v:shape>
          <o:OLEObject Type="Embed" ProgID="Equation.DSMT4" ShapeID="_x0000_i1110" DrawAspect="Content" ObjectID="_1693935233" r:id="rId181"/>
        </w:object>
      </w:r>
      <w:r w:rsidR="00BD02A1">
        <w:rPr>
          <w:rFonts w:hint="eastAsia"/>
        </w:rPr>
        <w:t>，所以</w:t>
      </w:r>
    </w:p>
    <w:p w:rsidR="00BD02A1" w:rsidRDefault="005E3666" w:rsidP="00BD02A1">
      <w:pPr>
        <w:ind w:leftChars="200" w:left="480"/>
        <w:jc w:val="center"/>
      </w:pPr>
      <w:r w:rsidRPr="005E3666">
        <w:rPr>
          <w:position w:val="-30"/>
        </w:rPr>
        <w:object w:dxaOrig="3980" w:dyaOrig="720">
          <v:shape id="_x0000_i1111" type="#_x0000_t75" style="width:198.9pt;height:36pt" o:ole="">
            <v:imagedata r:id="rId182" o:title=""/>
          </v:shape>
          <o:OLEObject Type="Embed" ProgID="Equation.DSMT4" ShapeID="_x0000_i1111" DrawAspect="Content" ObjectID="_1693935234" r:id="rId183"/>
        </w:object>
      </w:r>
    </w:p>
    <w:p w:rsidR="00BD02A1" w:rsidRDefault="00BD02A1" w:rsidP="00BD02A1">
      <w:pPr>
        <w:ind w:leftChars="200" w:left="480"/>
      </w:pPr>
      <w:r>
        <w:rPr>
          <w:rFonts w:hint="eastAsia"/>
        </w:rPr>
        <w:t>从而所求幂级数的收敛半径为</w:t>
      </w:r>
      <w:r w:rsidR="005E3666" w:rsidRPr="005E3666">
        <w:rPr>
          <w:position w:val="-6"/>
        </w:rPr>
        <w:object w:dxaOrig="180" w:dyaOrig="279">
          <v:shape id="_x0000_i1112" type="#_x0000_t75" style="width:9.25pt;height:13.85pt" o:ole="">
            <v:imagedata r:id="rId184" o:title=""/>
          </v:shape>
          <o:OLEObject Type="Embed" ProgID="Equation.DSMT4" ShapeID="_x0000_i1112" DrawAspect="Content" ObjectID="_1693935235" r:id="rId185"/>
        </w:object>
      </w:r>
      <w:r>
        <w:rPr>
          <w:rFonts w:hint="eastAsia"/>
        </w:rPr>
        <w:t>．</w:t>
      </w:r>
    </w:p>
    <w:p w:rsidR="00735510" w:rsidRPr="00735510" w:rsidRDefault="00735510" w:rsidP="00735510"/>
    <w:p w:rsidR="00735510" w:rsidRPr="00735510" w:rsidRDefault="00735510" w:rsidP="00735510"/>
    <w:p w:rsidR="00CE5E08" w:rsidRPr="00494A41" w:rsidRDefault="00CE5E08" w:rsidP="00CE5E08">
      <w:pPr>
        <w:spacing w:before="240"/>
      </w:pPr>
      <w:r>
        <w:rPr>
          <w:rFonts w:hAnsi="宋体"/>
        </w:rPr>
        <w:t>(</w:t>
      </w:r>
      <w:r w:rsidRPr="00494A41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</w:t>
      </w:r>
      <w:r w:rsidR="005E3666" w:rsidRPr="00025957">
        <w:rPr>
          <w:position w:val="-4"/>
        </w:rPr>
        <w:object w:dxaOrig="240" w:dyaOrig="260">
          <v:shape id="_x0000_i1113" type="#_x0000_t75" style="width:12pt;height:12.9pt" o:ole="">
            <v:imagedata r:id="rId186" o:title=""/>
          </v:shape>
          <o:OLEObject Type="Embed" ProgID="Equation.DSMT4" ShapeID="_x0000_i1113" DrawAspect="Content" ObjectID="_1693935236" r:id="rId187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560" w:dyaOrig="200">
          <v:shape id="_x0000_i1114" type="#_x0000_t75" style="width:28.15pt;height:10.15pt" o:ole="">
            <v:imagedata r:id="rId188" o:title=""/>
          </v:shape>
          <o:OLEObject Type="Embed" ProgID="Equation.DSMT4" ShapeID="_x0000_i1114" DrawAspect="Content" ObjectID="_1693935237" r:id="rId189"/>
        </w:object>
      </w:r>
      <w:r w:rsidRPr="00494A41">
        <w:rPr>
          <w:rFonts w:hAnsi="宋体"/>
        </w:rPr>
        <w:t>矩阵，</w:t>
      </w:r>
      <w:r w:rsidR="005E3666" w:rsidRPr="00025957">
        <w:rPr>
          <w:position w:val="-4"/>
        </w:rPr>
        <w:object w:dxaOrig="220" w:dyaOrig="240">
          <v:shape id="_x0000_i1115" type="#_x0000_t75" style="width:11.1pt;height:12pt" o:ole="">
            <v:imagedata r:id="rId190" o:title=""/>
          </v:shape>
          <o:OLEObject Type="Embed" ProgID="Equation.DSMT4" ShapeID="_x0000_i1115" DrawAspect="Content" ObjectID="_1693935238" r:id="rId191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560" w:dyaOrig="200">
          <v:shape id="_x0000_i1116" type="#_x0000_t75" style="width:28.15pt;height:10.15pt" o:ole="">
            <v:imagedata r:id="rId192" o:title=""/>
          </v:shape>
          <o:OLEObject Type="Embed" ProgID="Equation.DSMT4" ShapeID="_x0000_i1116" DrawAspect="Content" ObjectID="_1693935239" r:id="rId193"/>
        </w:object>
      </w:r>
      <w:r w:rsidRPr="00494A41">
        <w:rPr>
          <w:rFonts w:hAnsi="宋体"/>
        </w:rPr>
        <w:t>矩阵，则线性方程组</w:t>
      </w:r>
      <w:r w:rsidR="005E3666" w:rsidRPr="005E3666">
        <w:rPr>
          <w:position w:val="-14"/>
        </w:rPr>
        <w:object w:dxaOrig="1080" w:dyaOrig="400">
          <v:shape id="_x0000_i1117" type="#_x0000_t75" style="width:54pt;height:19.85pt" o:ole="">
            <v:imagedata r:id="rId194" o:title=""/>
          </v:shape>
          <o:OLEObject Type="Embed" ProgID="Equation.DSMT4" ShapeID="_x0000_i1117" DrawAspect="Content" ObjectID="_1693935240" r:id="rId195"/>
        </w:object>
      </w:r>
      <w:r>
        <w:rPr>
          <w:rFonts w:hAnsi="宋体"/>
        </w:rPr>
        <w:t>(</w:t>
      </w:r>
      <w:r w:rsidRPr="00494A41">
        <w:t xml:space="preserve">   </w:t>
      </w:r>
      <w:r w:rsidR="00735510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CE5E08" w:rsidRPr="00494A41" w:rsidRDefault="00CE5E08" w:rsidP="00CE5E08">
      <w:pPr>
        <w:ind w:firstLineChars="200" w:firstLine="480"/>
      </w:pPr>
      <w:r w:rsidRPr="00494A41">
        <w:t>(A)</w:t>
      </w:r>
      <w:r w:rsidR="00735510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600" w:dyaOrig="200">
          <v:shape id="_x0000_i1118" type="#_x0000_t75" style="width:30pt;height:10.15pt" o:ole="">
            <v:imagedata r:id="rId196" o:title=""/>
          </v:shape>
          <o:OLEObject Type="Embed" ProgID="Equation.DSMT4" ShapeID="_x0000_i1118" DrawAspect="Content" ObjectID="_1693935241" r:id="rId197"/>
        </w:object>
      </w:r>
      <w:r w:rsidRPr="00494A41">
        <w:rPr>
          <w:rFonts w:hAnsi="宋体"/>
        </w:rPr>
        <w:t>时仅有零解</w:t>
      </w:r>
      <w:r w:rsidR="00735510">
        <w:rPr>
          <w:rFonts w:hAnsi="宋体" w:hint="eastAsia"/>
        </w:rPr>
        <w:t>．</w:t>
      </w:r>
      <w:r w:rsidR="00735510">
        <w:t xml:space="preserve">         </w:t>
      </w:r>
      <w:r w:rsidRPr="00494A41">
        <w:t>(B)</w:t>
      </w:r>
      <w:r w:rsidR="00735510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600" w:dyaOrig="200">
          <v:shape id="_x0000_i1119" type="#_x0000_t75" style="width:30pt;height:10.15pt" o:ole="">
            <v:imagedata r:id="rId198" o:title=""/>
          </v:shape>
          <o:OLEObject Type="Embed" ProgID="Equation.DSMT4" ShapeID="_x0000_i1119" DrawAspect="Content" ObjectID="_1693935242" r:id="rId199"/>
        </w:object>
      </w:r>
      <w:r w:rsidRPr="00494A41">
        <w:rPr>
          <w:rFonts w:hAnsi="宋体"/>
        </w:rPr>
        <w:t>时必有非零解</w:t>
      </w:r>
      <w:r w:rsidR="00735510">
        <w:rPr>
          <w:rFonts w:hint="eastAsia"/>
        </w:rPr>
        <w:t>．</w:t>
      </w:r>
    </w:p>
    <w:p w:rsidR="00CE5E08" w:rsidRPr="00494A41" w:rsidRDefault="00CE5E08" w:rsidP="00CE5E08">
      <w:pPr>
        <w:ind w:firstLineChars="200" w:firstLine="480"/>
      </w:pPr>
      <w:r w:rsidRPr="00494A41">
        <w:t>(C)</w:t>
      </w:r>
      <w:r w:rsidR="00735510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600" w:dyaOrig="200">
          <v:shape id="_x0000_i1120" type="#_x0000_t75" style="width:30pt;height:10.15pt" o:ole="">
            <v:imagedata r:id="rId200" o:title=""/>
          </v:shape>
          <o:OLEObject Type="Embed" ProgID="Equation.DSMT4" ShapeID="_x0000_i1120" DrawAspect="Content" ObjectID="_1693935243" r:id="rId201"/>
        </w:object>
      </w:r>
      <w:r w:rsidRPr="00494A41">
        <w:rPr>
          <w:rFonts w:hAnsi="宋体"/>
        </w:rPr>
        <w:t>时仅有零解</w:t>
      </w:r>
      <w:r w:rsidR="00735510">
        <w:rPr>
          <w:rFonts w:hAnsi="宋体" w:hint="eastAsia"/>
        </w:rPr>
        <w:t>．</w:t>
      </w:r>
      <w:r w:rsidR="00735510">
        <w:t xml:space="preserve">         </w:t>
      </w:r>
      <w:r w:rsidRPr="00494A41">
        <w:t>(D)</w:t>
      </w:r>
      <w:r w:rsidR="00735510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600" w:dyaOrig="200">
          <v:shape id="_x0000_i1121" type="#_x0000_t75" style="width:30pt;height:10.15pt" o:ole="">
            <v:imagedata r:id="rId202" o:title=""/>
          </v:shape>
          <o:OLEObject Type="Embed" ProgID="Equation.DSMT4" ShapeID="_x0000_i1121" DrawAspect="Content" ObjectID="_1693935244" r:id="rId203"/>
        </w:object>
      </w:r>
      <w:r w:rsidRPr="00494A41">
        <w:rPr>
          <w:rFonts w:hAnsi="宋体"/>
        </w:rPr>
        <w:t>时必有非零解</w:t>
      </w:r>
      <w:r w:rsidR="00735510">
        <w:rPr>
          <w:rFonts w:hint="eastAsia"/>
        </w:rPr>
        <w:t>．</w:t>
      </w:r>
    </w:p>
    <w:p w:rsidR="008F21D1" w:rsidRDefault="008F21D1" w:rsidP="008F21D1"/>
    <w:p w:rsidR="00207575" w:rsidRDefault="008F21D1" w:rsidP="00207575">
      <w:pPr>
        <w:ind w:left="480" w:hangingChars="200" w:hanging="480"/>
        <w:rPr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CF2A19">
        <w:rPr>
          <w:rFonts w:hint="eastAsia"/>
          <w:szCs w:val="21"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5E3666" w:rsidRPr="00025957">
        <w:rPr>
          <w:position w:val="-4"/>
        </w:rPr>
        <w:object w:dxaOrig="240" w:dyaOrig="260">
          <v:shape id="_x0000_i1122" type="#_x0000_t75" style="width:12pt;height:12.9pt" o:ole="">
            <v:imagedata r:id="rId204" o:title=""/>
          </v:shape>
          <o:OLEObject Type="Embed" ProgID="Equation.DSMT4" ShapeID="_x0000_i1122" DrawAspect="Content" ObjectID="_1693935245" r:id="rId205"/>
        </w:object>
      </w:r>
      <w:r w:rsidR="00F630C0" w:rsidRPr="00CF2A19">
        <w:rPr>
          <w:rFonts w:hint="eastAsia"/>
          <w:szCs w:val="21"/>
        </w:rPr>
        <w:t>是</w:t>
      </w:r>
      <w:r w:rsidR="005E3666" w:rsidRPr="00025957">
        <w:rPr>
          <w:position w:val="-4"/>
        </w:rPr>
        <w:object w:dxaOrig="560" w:dyaOrig="200">
          <v:shape id="_x0000_i1123" type="#_x0000_t75" style="width:28.15pt;height:10.15pt" o:ole="">
            <v:imagedata r:id="rId206" o:title=""/>
          </v:shape>
          <o:OLEObject Type="Embed" ProgID="Equation.DSMT4" ShapeID="_x0000_i1123" DrawAspect="Content" ObjectID="_1693935246" r:id="rId207"/>
        </w:object>
      </w:r>
      <w:r w:rsidR="00F630C0" w:rsidRPr="00CF2A19">
        <w:rPr>
          <w:rFonts w:hint="eastAsia"/>
          <w:szCs w:val="21"/>
        </w:rPr>
        <w:t>矩阵，</w:t>
      </w:r>
      <w:r w:rsidR="005E3666" w:rsidRPr="00025957">
        <w:rPr>
          <w:position w:val="-4"/>
        </w:rPr>
        <w:object w:dxaOrig="220" w:dyaOrig="240">
          <v:shape id="_x0000_i1124" type="#_x0000_t75" style="width:11.1pt;height:12pt" o:ole="">
            <v:imagedata r:id="rId208" o:title=""/>
          </v:shape>
          <o:OLEObject Type="Embed" ProgID="Equation.DSMT4" ShapeID="_x0000_i1124" DrawAspect="Content" ObjectID="_1693935247" r:id="rId209"/>
        </w:object>
      </w:r>
      <w:r w:rsidR="00F630C0" w:rsidRPr="00CF2A19">
        <w:rPr>
          <w:rFonts w:hint="eastAsia"/>
          <w:szCs w:val="21"/>
        </w:rPr>
        <w:t>是</w:t>
      </w:r>
      <w:r w:rsidR="005E3666" w:rsidRPr="00025957">
        <w:rPr>
          <w:position w:val="-4"/>
        </w:rPr>
        <w:object w:dxaOrig="560" w:dyaOrig="200">
          <v:shape id="_x0000_i1125" type="#_x0000_t75" style="width:28.15pt;height:10.15pt" o:ole="">
            <v:imagedata r:id="rId210" o:title=""/>
          </v:shape>
          <o:OLEObject Type="Embed" ProgID="Equation.DSMT4" ShapeID="_x0000_i1125" DrawAspect="Content" ObjectID="_1693935248" r:id="rId211"/>
        </w:object>
      </w:r>
      <w:r w:rsidR="00F630C0" w:rsidRPr="00CF2A19">
        <w:rPr>
          <w:rFonts w:hint="eastAsia"/>
          <w:szCs w:val="21"/>
        </w:rPr>
        <w:t>矩阵，则</w:t>
      </w:r>
      <w:r w:rsidR="005E3666" w:rsidRPr="00025957">
        <w:rPr>
          <w:position w:val="-4"/>
        </w:rPr>
        <w:object w:dxaOrig="380" w:dyaOrig="260">
          <v:shape id="_x0000_i1126" type="#_x0000_t75" style="width:18.9pt;height:12.9pt" o:ole="">
            <v:imagedata r:id="rId212" o:title=""/>
          </v:shape>
          <o:OLEObject Type="Embed" ProgID="Equation.DSMT4" ShapeID="_x0000_i1126" DrawAspect="Content" ObjectID="_1693935249" r:id="rId213"/>
        </w:object>
      </w:r>
      <w:r w:rsidR="00F630C0" w:rsidRPr="00CF2A19">
        <w:rPr>
          <w:rFonts w:hint="eastAsia"/>
          <w:szCs w:val="21"/>
        </w:rPr>
        <w:t>是</w:t>
      </w:r>
      <w:r w:rsidR="005E3666" w:rsidRPr="00025957">
        <w:rPr>
          <w:position w:val="-4"/>
        </w:rPr>
        <w:object w:dxaOrig="260" w:dyaOrig="200">
          <v:shape id="_x0000_i1127" type="#_x0000_t75" style="width:12.9pt;height:10.15pt" o:ole="">
            <v:imagedata r:id="rId214" o:title=""/>
          </v:shape>
          <o:OLEObject Type="Embed" ProgID="Equation.DSMT4" ShapeID="_x0000_i1127" DrawAspect="Content" ObjectID="_1693935250" r:id="rId215"/>
        </w:object>
      </w:r>
      <w:r w:rsidR="00207575">
        <w:rPr>
          <w:rFonts w:hint="eastAsia"/>
          <w:szCs w:val="21"/>
        </w:rPr>
        <w:t>阶方阵，从而有</w:t>
      </w:r>
      <w:r w:rsidR="005E3666" w:rsidRPr="005E3666">
        <w:rPr>
          <w:position w:val="-10"/>
        </w:rPr>
        <w:object w:dxaOrig="2439" w:dyaOrig="320">
          <v:shape id="_x0000_i1128" type="#_x0000_t75" style="width:121.85pt;height:16.15pt" o:ole="">
            <v:imagedata r:id="rId216" o:title=""/>
          </v:shape>
          <o:OLEObject Type="Embed" ProgID="Equation.DSMT4" ShapeID="_x0000_i1128" DrawAspect="Content" ObjectID="_1693935251" r:id="rId217"/>
        </w:object>
      </w:r>
      <w:r w:rsidR="00F630C0" w:rsidRPr="001B68E5">
        <w:rPr>
          <w:rFonts w:hint="eastAsia"/>
          <w:szCs w:val="21"/>
        </w:rPr>
        <w:t>．当</w:t>
      </w:r>
      <w:r w:rsidR="005E3666" w:rsidRPr="00025957">
        <w:rPr>
          <w:position w:val="-4"/>
        </w:rPr>
        <w:object w:dxaOrig="600" w:dyaOrig="200">
          <v:shape id="_x0000_i1129" type="#_x0000_t75" style="width:30pt;height:10.15pt" o:ole="">
            <v:imagedata r:id="rId218" o:title=""/>
          </v:shape>
          <o:OLEObject Type="Embed" ProgID="Equation.DSMT4" ShapeID="_x0000_i1129" DrawAspect="Content" ObjectID="_1693935252" r:id="rId219"/>
        </w:object>
      </w:r>
      <w:r w:rsidR="00F630C0" w:rsidRPr="001B68E5">
        <w:rPr>
          <w:rFonts w:hint="eastAsia"/>
          <w:szCs w:val="21"/>
        </w:rPr>
        <w:t>时，有</w:t>
      </w:r>
    </w:p>
    <w:p w:rsidR="00207575" w:rsidRDefault="005E3666" w:rsidP="00207575">
      <w:pPr>
        <w:ind w:leftChars="200" w:left="480"/>
        <w:jc w:val="center"/>
        <w:rPr>
          <w:szCs w:val="21"/>
        </w:rPr>
      </w:pPr>
      <w:r w:rsidRPr="005E3666">
        <w:rPr>
          <w:position w:val="-10"/>
        </w:rPr>
        <w:object w:dxaOrig="3240" w:dyaOrig="320">
          <v:shape id="_x0000_i1130" type="#_x0000_t75" style="width:162pt;height:16.15pt" o:ole="">
            <v:imagedata r:id="rId220" o:title=""/>
          </v:shape>
          <o:OLEObject Type="Embed" ProgID="Equation.DSMT4" ShapeID="_x0000_i1130" DrawAspect="Content" ObjectID="_1693935253" r:id="rId221"/>
        </w:object>
      </w:r>
    </w:p>
    <w:p w:rsidR="00F630C0" w:rsidRPr="00207575" w:rsidRDefault="00207575" w:rsidP="00207575">
      <w:pPr>
        <w:ind w:leftChars="200" w:left="480"/>
      </w:pPr>
      <w:r>
        <w:rPr>
          <w:rFonts w:hint="eastAsia"/>
          <w:szCs w:val="21"/>
        </w:rPr>
        <w:t>因为</w:t>
      </w:r>
      <w:r w:rsidR="00F630C0" w:rsidRPr="001B68E5">
        <w:rPr>
          <w:rFonts w:hint="eastAsia"/>
          <w:szCs w:val="21"/>
        </w:rPr>
        <w:t>系数矩阵的秩小于未知数的个数</w:t>
      </w:r>
      <w:r>
        <w:rPr>
          <w:rFonts w:hint="eastAsia"/>
          <w:szCs w:val="21"/>
        </w:rPr>
        <w:t>，</w:t>
      </w:r>
      <w:r w:rsidR="00F630C0" w:rsidRPr="001B68E5">
        <w:rPr>
          <w:rFonts w:hint="eastAsia"/>
          <w:szCs w:val="21"/>
        </w:rPr>
        <w:t>方程组</w:t>
      </w:r>
      <w:r w:rsidR="005E3666" w:rsidRPr="005E3666">
        <w:rPr>
          <w:position w:val="-14"/>
        </w:rPr>
        <w:object w:dxaOrig="1080" w:dyaOrig="400">
          <v:shape id="_x0000_i1131" type="#_x0000_t75" style="width:54pt;height:19.85pt" o:ole="">
            <v:imagedata r:id="rId222" o:title=""/>
          </v:shape>
          <o:OLEObject Type="Embed" ProgID="Equation.DSMT4" ShapeID="_x0000_i1131" DrawAspect="Content" ObjectID="_1693935254" r:id="rId223"/>
        </w:object>
      </w:r>
      <w:r>
        <w:rPr>
          <w:rFonts w:hint="eastAsia"/>
          <w:szCs w:val="21"/>
        </w:rPr>
        <w:t>必有非零解</w:t>
      </w:r>
      <w:r w:rsidR="00F630C0" w:rsidRPr="001B68E5">
        <w:rPr>
          <w:rFonts w:hint="eastAsia"/>
          <w:szCs w:val="21"/>
        </w:rPr>
        <w:t>．</w:t>
      </w:r>
    </w:p>
    <w:p w:rsidR="008F21D1" w:rsidRDefault="008F21D1" w:rsidP="00207575"/>
    <w:p w:rsidR="008F21D1" w:rsidRPr="008F21D1" w:rsidRDefault="008F21D1" w:rsidP="00207575"/>
    <w:p w:rsidR="00CE5E08" w:rsidRPr="00791FC4" w:rsidRDefault="00CE5E08" w:rsidP="00A45255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494A41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</w:t>
      </w:r>
      <w:r w:rsidR="005E3666" w:rsidRPr="00025957">
        <w:rPr>
          <w:position w:val="-4"/>
        </w:rPr>
        <w:object w:dxaOrig="240" w:dyaOrig="260">
          <v:shape id="_x0000_i1132" type="#_x0000_t75" style="width:12pt;height:12.9pt" o:ole="">
            <v:imagedata r:id="rId224" o:title=""/>
          </v:shape>
          <o:OLEObject Type="Embed" ProgID="Equation.DSMT4" ShapeID="_x0000_i1132" DrawAspect="Content" ObjectID="_1693935255" r:id="rId225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200" w:dyaOrig="200">
          <v:shape id="_x0000_i1133" type="#_x0000_t75" style="width:10.15pt;height:10.15pt" o:ole="">
            <v:imagedata r:id="rId226" o:title=""/>
          </v:shape>
          <o:OLEObject Type="Embed" ProgID="Equation.DSMT4" ShapeID="_x0000_i1133" DrawAspect="Content" ObjectID="_1693935256" r:id="rId227"/>
        </w:object>
      </w:r>
      <w:r w:rsidRPr="00494A41">
        <w:rPr>
          <w:rFonts w:hAnsi="宋体"/>
        </w:rPr>
        <w:t>阶实对称矩阵，</w:t>
      </w:r>
      <w:r w:rsidR="005E3666" w:rsidRPr="00025957">
        <w:rPr>
          <w:position w:val="-4"/>
        </w:rPr>
        <w:object w:dxaOrig="220" w:dyaOrig="240">
          <v:shape id="_x0000_i1134" type="#_x0000_t75" style="width:11.1pt;height:12pt" o:ole="">
            <v:imagedata r:id="rId228" o:title=""/>
          </v:shape>
          <o:OLEObject Type="Embed" ProgID="Equation.DSMT4" ShapeID="_x0000_i1134" DrawAspect="Content" ObjectID="_1693935257" r:id="rId229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200" w:dyaOrig="200">
          <v:shape id="_x0000_i1135" type="#_x0000_t75" style="width:10.15pt;height:10.15pt" o:ole="">
            <v:imagedata r:id="rId230" o:title=""/>
          </v:shape>
          <o:OLEObject Type="Embed" ProgID="Equation.DSMT4" ShapeID="_x0000_i1135" DrawAspect="Content" ObjectID="_1693935258" r:id="rId231"/>
        </w:object>
      </w:r>
      <w:r w:rsidRPr="00494A41">
        <w:rPr>
          <w:rFonts w:hAnsi="宋体"/>
        </w:rPr>
        <w:t>阶可逆矩阵，已知</w:t>
      </w:r>
      <w:r w:rsidR="005E3666" w:rsidRPr="00025957">
        <w:rPr>
          <w:position w:val="-4"/>
        </w:rPr>
        <w:object w:dxaOrig="200" w:dyaOrig="200">
          <v:shape id="_x0000_i1136" type="#_x0000_t75" style="width:10.15pt;height:10.15pt" o:ole="">
            <v:imagedata r:id="rId232" o:title=""/>
          </v:shape>
          <o:OLEObject Type="Embed" ProgID="Equation.DSMT4" ShapeID="_x0000_i1136" DrawAspect="Content" ObjectID="_1693935259" r:id="rId233"/>
        </w:object>
      </w:r>
      <w:r w:rsidRPr="00494A41">
        <w:rPr>
          <w:rFonts w:hAnsi="宋体"/>
        </w:rPr>
        <w:t>维列向量</w:t>
      </w:r>
      <w:r w:rsidR="005E3666" w:rsidRPr="005E3666">
        <w:rPr>
          <w:position w:val="-6"/>
        </w:rPr>
        <w:object w:dxaOrig="240" w:dyaOrig="220">
          <v:shape id="_x0000_i1137" type="#_x0000_t75" style="width:12pt;height:11.1pt" o:ole="">
            <v:imagedata r:id="rId234" o:title=""/>
          </v:shape>
          <o:OLEObject Type="Embed" ProgID="Equation.DSMT4" ShapeID="_x0000_i1137" DrawAspect="Content" ObjectID="_1693935260" r:id="rId235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240" w:dyaOrig="260">
          <v:shape id="_x0000_i1138" type="#_x0000_t75" style="width:12pt;height:12.9pt" o:ole="">
            <v:imagedata r:id="rId236" o:title=""/>
          </v:shape>
          <o:OLEObject Type="Embed" ProgID="Equation.DSMT4" ShapeID="_x0000_i1138" DrawAspect="Content" ObjectID="_1693935261" r:id="rId237"/>
        </w:object>
      </w:r>
      <w:r w:rsidRPr="00494A41">
        <w:rPr>
          <w:rFonts w:hAnsi="宋体"/>
        </w:rPr>
        <w:t>的属于特</w:t>
      </w:r>
      <w:r w:rsidRPr="00494A41">
        <w:rPr>
          <w:rFonts w:hAnsi="宋体"/>
        </w:rPr>
        <w:lastRenderedPageBreak/>
        <w:t>征值</w:t>
      </w:r>
      <w:r w:rsidR="005E3666" w:rsidRPr="005E3666">
        <w:rPr>
          <w:position w:val="-6"/>
        </w:rPr>
        <w:object w:dxaOrig="220" w:dyaOrig="279">
          <v:shape id="_x0000_i1139" type="#_x0000_t75" style="width:11.1pt;height:13.85pt" o:ole="">
            <v:imagedata r:id="rId238" o:title=""/>
          </v:shape>
          <o:OLEObject Type="Embed" ProgID="Equation.DSMT4" ShapeID="_x0000_i1139" DrawAspect="Content" ObjectID="_1693935262" r:id="rId239"/>
        </w:object>
      </w:r>
      <w:r w:rsidRPr="00494A41">
        <w:rPr>
          <w:rFonts w:hAnsi="宋体"/>
        </w:rPr>
        <w:t>的特征向量，则矩阵</w:t>
      </w:r>
      <w:r w:rsidR="005E3666" w:rsidRPr="005E3666">
        <w:rPr>
          <w:position w:val="-16"/>
        </w:rPr>
        <w:object w:dxaOrig="960" w:dyaOrig="499">
          <v:shape id="_x0000_i1140" type="#_x0000_t75" style="width:48pt;height:24.9pt" o:ole="">
            <v:imagedata r:id="rId240" o:title=""/>
          </v:shape>
          <o:OLEObject Type="Embed" ProgID="Equation.DSMT4" ShapeID="_x0000_i1140" DrawAspect="Content" ObjectID="_1693935263" r:id="rId241"/>
        </w:object>
      </w:r>
      <w:r w:rsidRPr="00494A41">
        <w:rPr>
          <w:rFonts w:hAnsi="宋体"/>
        </w:rPr>
        <w:t>属于特征值</w:t>
      </w:r>
      <w:r w:rsidR="005E3666" w:rsidRPr="005E3666">
        <w:rPr>
          <w:position w:val="-6"/>
        </w:rPr>
        <w:object w:dxaOrig="220" w:dyaOrig="279">
          <v:shape id="_x0000_i1141" type="#_x0000_t75" style="width:11.1pt;height:13.85pt" o:ole="">
            <v:imagedata r:id="rId242" o:title=""/>
          </v:shape>
          <o:OLEObject Type="Embed" ProgID="Equation.DSMT4" ShapeID="_x0000_i1141" DrawAspect="Content" ObjectID="_1693935264" r:id="rId243"/>
        </w:object>
      </w:r>
      <w:r w:rsidRPr="00494A41">
        <w:rPr>
          <w:rFonts w:hAnsi="宋体"/>
        </w:rPr>
        <w:t>的特征向量是</w:t>
      </w:r>
      <w:r>
        <w:rPr>
          <w:rFonts w:hAnsi="宋体"/>
        </w:rPr>
        <w:t>(</w:t>
      </w:r>
      <w:r w:rsidRPr="00494A41">
        <w:t xml:space="preserve">    </w:t>
      </w:r>
      <w:r>
        <w:rPr>
          <w:rFonts w:hAnsi="宋体"/>
        </w:rPr>
        <w:t>)</w:t>
      </w:r>
    </w:p>
    <w:p w:rsidR="00CE5E08" w:rsidRPr="00494A41" w:rsidRDefault="00CE5E08" w:rsidP="00CE5E08">
      <w:pPr>
        <w:ind w:firstLineChars="200" w:firstLine="480"/>
      </w:pPr>
      <w:r w:rsidRPr="00494A41">
        <w:t xml:space="preserve">(A) </w:t>
      </w:r>
      <w:r w:rsidR="005E3666" w:rsidRPr="005E3666">
        <w:rPr>
          <w:position w:val="-6"/>
        </w:rPr>
        <w:object w:dxaOrig="540" w:dyaOrig="320">
          <v:shape id="_x0000_i1142" type="#_x0000_t75" style="width:27.25pt;height:16.15pt" o:ole="">
            <v:imagedata r:id="rId244" o:title=""/>
          </v:shape>
          <o:OLEObject Type="Embed" ProgID="Equation.DSMT4" ShapeID="_x0000_i1142" DrawAspect="Content" ObjectID="_1693935265" r:id="rId245"/>
        </w:object>
      </w:r>
      <w:r w:rsidR="00A45255">
        <w:rPr>
          <w:rFonts w:hint="eastAsia"/>
        </w:rPr>
        <w:t>．</w:t>
      </w:r>
      <w:r w:rsidR="00A45255">
        <w:t xml:space="preserve">     </w:t>
      </w:r>
      <w:r w:rsidRPr="00494A41">
        <w:t xml:space="preserve">(B) </w:t>
      </w:r>
      <w:r w:rsidR="005E3666" w:rsidRPr="005E3666">
        <w:rPr>
          <w:position w:val="-6"/>
        </w:rPr>
        <w:object w:dxaOrig="480" w:dyaOrig="320">
          <v:shape id="_x0000_i1143" type="#_x0000_t75" style="width:24pt;height:16.15pt" o:ole="">
            <v:imagedata r:id="rId246" o:title=""/>
          </v:shape>
          <o:OLEObject Type="Embed" ProgID="Equation.DSMT4" ShapeID="_x0000_i1143" DrawAspect="Content" ObjectID="_1693935266" r:id="rId247"/>
        </w:object>
      </w:r>
      <w:r w:rsidR="00A45255">
        <w:rPr>
          <w:rFonts w:hint="eastAsia"/>
        </w:rPr>
        <w:t>．</w:t>
      </w:r>
      <w:r w:rsidRPr="00494A41">
        <w:t xml:space="preserve">    </w:t>
      </w:r>
      <w:r w:rsidR="00A45255">
        <w:rPr>
          <w:rFonts w:hint="eastAsia"/>
        </w:rPr>
        <w:t xml:space="preserve"> </w:t>
      </w:r>
      <w:r w:rsidRPr="00494A41">
        <w:t>(C)</w:t>
      </w:r>
      <w:r w:rsidR="00A45255">
        <w:rPr>
          <w:rFonts w:hint="eastAsia"/>
        </w:rPr>
        <w:t xml:space="preserve"> </w:t>
      </w:r>
      <w:r w:rsidR="005E3666" w:rsidRPr="005E3666">
        <w:rPr>
          <w:position w:val="-6"/>
        </w:rPr>
        <w:object w:dxaOrig="380" w:dyaOrig="260">
          <v:shape id="_x0000_i1144" type="#_x0000_t75" style="width:18.9pt;height:12.9pt" o:ole="">
            <v:imagedata r:id="rId248" o:title=""/>
          </v:shape>
          <o:OLEObject Type="Embed" ProgID="Equation.DSMT4" ShapeID="_x0000_i1144" DrawAspect="Content" ObjectID="_1693935267" r:id="rId249"/>
        </w:object>
      </w:r>
      <w:r w:rsidR="00A45255">
        <w:rPr>
          <w:rFonts w:hint="eastAsia"/>
        </w:rPr>
        <w:t>．</w:t>
      </w:r>
      <w:r w:rsidR="00A45255">
        <w:t xml:space="preserve">     </w:t>
      </w:r>
      <w:r w:rsidRPr="00494A41">
        <w:t>(D)</w:t>
      </w:r>
      <w:r w:rsidR="00A45255">
        <w:rPr>
          <w:rFonts w:hint="eastAsia"/>
        </w:rPr>
        <w:t xml:space="preserve"> </w:t>
      </w:r>
      <w:r w:rsidR="005E3666" w:rsidRPr="005E3666">
        <w:rPr>
          <w:position w:val="-16"/>
        </w:rPr>
        <w:object w:dxaOrig="880" w:dyaOrig="499">
          <v:shape id="_x0000_i1145" type="#_x0000_t75" style="width:43.85pt;height:24.9pt" o:ole="">
            <v:imagedata r:id="rId250" o:title=""/>
          </v:shape>
          <o:OLEObject Type="Embed" ProgID="Equation.DSMT4" ShapeID="_x0000_i1145" DrawAspect="Content" ObjectID="_1693935268" r:id="rId251"/>
        </w:object>
      </w:r>
      <w:r w:rsidR="00A45255">
        <w:rPr>
          <w:rFonts w:hint="eastAsia"/>
        </w:rPr>
        <w:t>．</w:t>
      </w:r>
    </w:p>
    <w:p w:rsidR="008F21D1" w:rsidRDefault="008F21D1" w:rsidP="008F21D1"/>
    <w:p w:rsidR="00F630C0" w:rsidRPr="00C31978" w:rsidRDefault="008F21D1" w:rsidP="00C31978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1B68E5">
        <w:rPr>
          <w:rFonts w:hint="eastAsia"/>
          <w:szCs w:val="21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F630C0" w:rsidRPr="001B68E5">
        <w:rPr>
          <w:rFonts w:hint="eastAsia"/>
          <w:szCs w:val="21"/>
        </w:rPr>
        <w:t>设</w:t>
      </w:r>
      <w:r w:rsidR="005E3666" w:rsidRPr="005E3666">
        <w:rPr>
          <w:position w:val="-16"/>
        </w:rPr>
        <w:object w:dxaOrig="1359" w:dyaOrig="499">
          <v:shape id="_x0000_i1146" type="#_x0000_t75" style="width:67.85pt;height:24.9pt" o:ole="">
            <v:imagedata r:id="rId252" o:title=""/>
          </v:shape>
          <o:OLEObject Type="Embed" ProgID="Equation.DSMT4" ShapeID="_x0000_i1146" DrawAspect="Content" ObjectID="_1693935269" r:id="rId253"/>
        </w:object>
      </w:r>
      <w:r w:rsidR="00F630C0" w:rsidRPr="001B68E5">
        <w:rPr>
          <w:rFonts w:hint="eastAsia"/>
          <w:szCs w:val="21"/>
        </w:rPr>
        <w:t>，则</w:t>
      </w:r>
      <w:r w:rsidR="005E3666" w:rsidRPr="00025957">
        <w:rPr>
          <w:position w:val="-4"/>
        </w:rPr>
        <w:object w:dxaOrig="1219" w:dyaOrig="340">
          <v:shape id="_x0000_i1147" type="#_x0000_t75" style="width:60.9pt;height:17.1pt" o:ole="">
            <v:imagedata r:id="rId254" o:title=""/>
          </v:shape>
          <o:OLEObject Type="Embed" ProgID="Equation.DSMT4" ShapeID="_x0000_i1147" DrawAspect="Content" ObjectID="_1693935270" r:id="rId255"/>
        </w:object>
      </w:r>
      <w:r w:rsidR="00C31978">
        <w:rPr>
          <w:rFonts w:hint="eastAsia"/>
          <w:szCs w:val="21"/>
        </w:rPr>
        <w:t>．</w:t>
      </w:r>
      <w:r w:rsidR="00F630C0" w:rsidRPr="001B68E5">
        <w:rPr>
          <w:rFonts w:hint="eastAsia"/>
          <w:szCs w:val="21"/>
        </w:rPr>
        <w:t>所以</w:t>
      </w:r>
      <w:r w:rsidR="00C31978">
        <w:rPr>
          <w:rFonts w:hint="eastAsia"/>
          <w:szCs w:val="21"/>
        </w:rPr>
        <w:t>由</w:t>
      </w:r>
      <w:r w:rsidR="005E3666" w:rsidRPr="005E3666">
        <w:rPr>
          <w:position w:val="-10"/>
        </w:rPr>
        <w:object w:dxaOrig="2260" w:dyaOrig="400">
          <v:shape id="_x0000_i1148" type="#_x0000_t75" style="width:113.1pt;height:19.85pt" o:ole="">
            <v:imagedata r:id="rId256" o:title=""/>
          </v:shape>
          <o:OLEObject Type="Embed" ProgID="Equation.DSMT4" ShapeID="_x0000_i1148" DrawAspect="Content" ObjectID="_1693935271" r:id="rId257"/>
        </w:object>
      </w:r>
      <w:r w:rsidR="00C31978">
        <w:rPr>
          <w:rFonts w:hint="eastAsia"/>
          <w:szCs w:val="21"/>
        </w:rPr>
        <w:t>可</w:t>
      </w:r>
      <w:r w:rsidR="00F630C0" w:rsidRPr="001B68E5">
        <w:rPr>
          <w:rFonts w:hint="eastAsia"/>
          <w:szCs w:val="21"/>
        </w:rPr>
        <w:t>得</w:t>
      </w:r>
      <w:r w:rsidR="005E3666" w:rsidRPr="005E3666">
        <w:rPr>
          <w:position w:val="-10"/>
        </w:rPr>
        <w:object w:dxaOrig="1579" w:dyaOrig="360">
          <v:shape id="_x0000_i1149" type="#_x0000_t75" style="width:78.9pt;height:18pt" o:ole="">
            <v:imagedata r:id="rId258" o:title=""/>
          </v:shape>
          <o:OLEObject Type="Embed" ProgID="Equation.DSMT4" ShapeID="_x0000_i1149" DrawAspect="Content" ObjectID="_1693935272" r:id="rId259"/>
        </w:object>
      </w:r>
      <w:r w:rsidR="00C31978">
        <w:rPr>
          <w:rFonts w:hint="eastAsia"/>
          <w:szCs w:val="21"/>
        </w:rPr>
        <w:t>．因此</w:t>
      </w:r>
      <w:r w:rsidR="005E3666" w:rsidRPr="005E3666">
        <w:rPr>
          <w:position w:val="-6"/>
        </w:rPr>
        <w:object w:dxaOrig="480" w:dyaOrig="320">
          <v:shape id="_x0000_i1150" type="#_x0000_t75" style="width:24pt;height:16.15pt" o:ole="">
            <v:imagedata r:id="rId260" o:title=""/>
          </v:shape>
          <o:OLEObject Type="Embed" ProgID="Equation.DSMT4" ShapeID="_x0000_i1150" DrawAspect="Content" ObjectID="_1693935273" r:id="rId261"/>
        </w:object>
      </w:r>
      <w:r w:rsidR="00C31978">
        <w:rPr>
          <w:rFonts w:hint="eastAsia"/>
          <w:szCs w:val="21"/>
        </w:rPr>
        <w:t>是</w:t>
      </w:r>
      <w:r w:rsidR="005E3666" w:rsidRPr="005E3666">
        <w:rPr>
          <w:position w:val="-10"/>
        </w:rPr>
        <w:object w:dxaOrig="1340" w:dyaOrig="360">
          <v:shape id="_x0000_i1151" type="#_x0000_t75" style="width:66.9pt;height:18pt" o:ole="">
            <v:imagedata r:id="rId262" o:title=""/>
          </v:shape>
          <o:OLEObject Type="Embed" ProgID="Equation.DSMT4" ShapeID="_x0000_i1151" DrawAspect="Content" ObjectID="_1693935274" r:id="rId263"/>
        </w:object>
      </w:r>
      <w:r w:rsidR="00F630C0" w:rsidRPr="001B68E5">
        <w:rPr>
          <w:rFonts w:hint="eastAsia"/>
          <w:szCs w:val="21"/>
        </w:rPr>
        <w:t>的对应于特征值</w:t>
      </w:r>
      <w:r w:rsidR="005E3666" w:rsidRPr="005E3666">
        <w:rPr>
          <w:position w:val="-6"/>
        </w:rPr>
        <w:object w:dxaOrig="220" w:dyaOrig="279">
          <v:shape id="_x0000_i1152" type="#_x0000_t75" style="width:11.1pt;height:13.85pt" o:ole="">
            <v:imagedata r:id="rId264" o:title=""/>
          </v:shape>
          <o:OLEObject Type="Embed" ProgID="Equation.DSMT4" ShapeID="_x0000_i1152" DrawAspect="Content" ObjectID="_1693935275" r:id="rId265"/>
        </w:object>
      </w:r>
      <w:r w:rsidR="00F630C0" w:rsidRPr="001B68E5">
        <w:rPr>
          <w:rFonts w:hint="eastAsia"/>
          <w:szCs w:val="21"/>
        </w:rPr>
        <w:t>的特征向量．</w:t>
      </w:r>
    </w:p>
    <w:p w:rsidR="00F630C0" w:rsidRPr="001B68E5" w:rsidRDefault="00F630C0" w:rsidP="00C31978"/>
    <w:p w:rsidR="00F630C0" w:rsidRDefault="00F630C0" w:rsidP="00C31978"/>
    <w:p w:rsidR="00CE5E08" w:rsidRPr="00494A41" w:rsidRDefault="00CE5E08" w:rsidP="00C31978">
      <w:r w:rsidRPr="00494A41">
        <w:t>(5)</w:t>
      </w:r>
      <w:r>
        <w:rPr>
          <w:rFonts w:hint="eastAsia"/>
        </w:rPr>
        <w:t xml:space="preserve"> </w:t>
      </w:r>
      <w:r w:rsidRPr="00494A41">
        <w:rPr>
          <w:rFonts w:hAnsi="宋体"/>
        </w:rPr>
        <w:t>设随机变量</w:t>
      </w:r>
      <w:r w:rsidR="005E3666" w:rsidRPr="00025957">
        <w:rPr>
          <w:position w:val="-4"/>
        </w:rPr>
        <w:object w:dxaOrig="240" w:dyaOrig="240">
          <v:shape id="_x0000_i1153" type="#_x0000_t75" style="width:12pt;height:12pt" o:ole="">
            <v:imagedata r:id="rId266" o:title=""/>
          </v:shape>
          <o:OLEObject Type="Embed" ProgID="Equation.DSMT4" ShapeID="_x0000_i1153" DrawAspect="Content" ObjectID="_1693935276" r:id="rId267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220" w:dyaOrig="240">
          <v:shape id="_x0000_i1154" type="#_x0000_t75" style="width:11.1pt;height:12pt" o:ole="">
            <v:imagedata r:id="rId268" o:title=""/>
          </v:shape>
          <o:OLEObject Type="Embed" ProgID="Equation.DSMT4" ShapeID="_x0000_i1154" DrawAspect="Content" ObjectID="_1693935277" r:id="rId269"/>
        </w:object>
      </w:r>
      <w:r w:rsidRPr="00494A41">
        <w:rPr>
          <w:rFonts w:hAnsi="宋体"/>
        </w:rPr>
        <w:t>都服从标准正态分布，则</w:t>
      </w:r>
      <w:r>
        <w:rPr>
          <w:rFonts w:hAnsi="宋体"/>
        </w:rPr>
        <w:t>(</w:t>
      </w:r>
      <w:r w:rsidRPr="00494A41">
        <w:t xml:space="preserve">    </w:t>
      </w:r>
      <w:r>
        <w:rPr>
          <w:rFonts w:hAnsi="宋体"/>
        </w:rPr>
        <w:t>)</w:t>
      </w:r>
    </w:p>
    <w:p w:rsidR="00CE5E08" w:rsidRPr="00494A41" w:rsidRDefault="00CE5E08" w:rsidP="00CE5E08">
      <w:pPr>
        <w:ind w:firstLineChars="200" w:firstLine="480"/>
      </w:pPr>
      <w:r w:rsidRPr="00494A41">
        <w:t>(A)</w:t>
      </w:r>
      <w:r w:rsidR="004E4EB2">
        <w:rPr>
          <w:rFonts w:hint="eastAsia"/>
        </w:rPr>
        <w:t xml:space="preserve"> </w:t>
      </w:r>
      <w:r w:rsidR="005E3666" w:rsidRPr="00025957">
        <w:rPr>
          <w:position w:val="-4"/>
        </w:rPr>
        <w:object w:dxaOrig="600" w:dyaOrig="240">
          <v:shape id="_x0000_i1155" type="#_x0000_t75" style="width:30pt;height:12pt" o:ole="">
            <v:imagedata r:id="rId270" o:title=""/>
          </v:shape>
          <o:OLEObject Type="Embed" ProgID="Equation.DSMT4" ShapeID="_x0000_i1155" DrawAspect="Content" ObjectID="_1693935278" r:id="rId271"/>
        </w:object>
      </w:r>
      <w:r w:rsidRPr="00494A41">
        <w:rPr>
          <w:rFonts w:hAnsi="宋体"/>
        </w:rPr>
        <w:t>服从正态分布</w:t>
      </w:r>
      <w:r w:rsidR="004E4EB2">
        <w:rPr>
          <w:rFonts w:hAnsi="宋体" w:hint="eastAsia"/>
        </w:rPr>
        <w:t>．</w:t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Pr="00494A41">
        <w:t>(B)</w:t>
      </w:r>
      <w:r w:rsidR="004E4EB2">
        <w:rPr>
          <w:rFonts w:hint="eastAsia"/>
        </w:rPr>
        <w:t xml:space="preserve"> </w:t>
      </w:r>
      <w:r w:rsidR="005E3666" w:rsidRPr="00025957">
        <w:rPr>
          <w:position w:val="-4"/>
        </w:rPr>
        <w:object w:dxaOrig="780" w:dyaOrig="300">
          <v:shape id="_x0000_i1156" type="#_x0000_t75" style="width:39.25pt;height:15.25pt" o:ole="">
            <v:imagedata r:id="rId272" o:title=""/>
          </v:shape>
          <o:OLEObject Type="Embed" ProgID="Equation.DSMT4" ShapeID="_x0000_i1156" DrawAspect="Content" ObjectID="_1693935279" r:id="rId273"/>
        </w:object>
      </w:r>
      <w:r w:rsidRPr="00494A41">
        <w:rPr>
          <w:rFonts w:hAnsi="宋体"/>
        </w:rPr>
        <w:t>服从</w:t>
      </w:r>
      <w:r w:rsidR="005E3666" w:rsidRPr="005E3666">
        <w:rPr>
          <w:position w:val="-10"/>
        </w:rPr>
        <w:object w:dxaOrig="320" w:dyaOrig="360">
          <v:shape id="_x0000_i1157" type="#_x0000_t75" style="width:16.15pt;height:18pt" o:ole="">
            <v:imagedata r:id="rId274" o:title=""/>
          </v:shape>
          <o:OLEObject Type="Embed" ProgID="Equation.DSMT4" ShapeID="_x0000_i1157" DrawAspect="Content" ObjectID="_1693935280" r:id="rId275"/>
        </w:object>
      </w:r>
      <w:r w:rsidRPr="00494A41">
        <w:rPr>
          <w:rFonts w:hAnsi="宋体"/>
        </w:rPr>
        <w:t>分布</w:t>
      </w:r>
      <w:r w:rsidR="004E4EB2">
        <w:rPr>
          <w:rFonts w:hAnsi="宋体" w:hint="eastAsia"/>
        </w:rPr>
        <w:t>．</w:t>
      </w:r>
    </w:p>
    <w:p w:rsidR="00CE5E08" w:rsidRDefault="00CE5E08" w:rsidP="00177B46">
      <w:pPr>
        <w:ind w:firstLineChars="200" w:firstLine="480"/>
        <w:rPr>
          <w:rFonts w:hAnsi="宋体"/>
        </w:rPr>
      </w:pPr>
      <w:r w:rsidRPr="00494A41">
        <w:t>(C)</w:t>
      </w:r>
      <w:r w:rsidR="004E4EB2">
        <w:rPr>
          <w:rFonts w:hint="eastAsia"/>
        </w:rPr>
        <w:t xml:space="preserve"> </w:t>
      </w:r>
      <w:r w:rsidR="005E3666" w:rsidRPr="00025957">
        <w:rPr>
          <w:position w:val="-4"/>
        </w:rPr>
        <w:object w:dxaOrig="320" w:dyaOrig="300">
          <v:shape id="_x0000_i1158" type="#_x0000_t75" style="width:16.15pt;height:15.25pt" o:ole="">
            <v:imagedata r:id="rId276" o:title=""/>
          </v:shape>
          <o:OLEObject Type="Embed" ProgID="Equation.DSMT4" ShapeID="_x0000_i1158" DrawAspect="Content" ObjectID="_1693935281" r:id="rId277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300" w:dyaOrig="300">
          <v:shape id="_x0000_i1159" type="#_x0000_t75" style="width:15.25pt;height:15.25pt" o:ole="">
            <v:imagedata r:id="rId278" o:title=""/>
          </v:shape>
          <o:OLEObject Type="Embed" ProgID="Equation.DSMT4" ShapeID="_x0000_i1159" DrawAspect="Content" ObjectID="_1693935282" r:id="rId279"/>
        </w:object>
      </w:r>
      <w:r w:rsidRPr="00494A41">
        <w:rPr>
          <w:rFonts w:hAnsi="宋体"/>
        </w:rPr>
        <w:t>都服从</w:t>
      </w:r>
      <w:r w:rsidR="005E3666" w:rsidRPr="005E3666">
        <w:rPr>
          <w:position w:val="-10"/>
        </w:rPr>
        <w:object w:dxaOrig="320" w:dyaOrig="360">
          <v:shape id="_x0000_i1160" type="#_x0000_t75" style="width:16.15pt;height:18pt" o:ole="">
            <v:imagedata r:id="rId280" o:title=""/>
          </v:shape>
          <o:OLEObject Type="Embed" ProgID="Equation.DSMT4" ShapeID="_x0000_i1160" DrawAspect="Content" ObjectID="_1693935283" r:id="rId281"/>
        </w:object>
      </w:r>
      <w:r w:rsidRPr="00494A41">
        <w:rPr>
          <w:rFonts w:hAnsi="宋体"/>
        </w:rPr>
        <w:t>分布</w:t>
      </w:r>
      <w:r w:rsidR="004E4EB2">
        <w:rPr>
          <w:rFonts w:hAnsi="宋体" w:hint="eastAsia"/>
        </w:rPr>
        <w:t>．</w:t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Pr="00494A41">
        <w:t>(D)</w:t>
      </w:r>
      <w:r w:rsidR="004E4EB2">
        <w:rPr>
          <w:rFonts w:hint="eastAsia"/>
        </w:rPr>
        <w:t xml:space="preserve"> </w:t>
      </w:r>
      <w:r w:rsidR="005E3666" w:rsidRPr="005E3666">
        <w:rPr>
          <w:position w:val="-10"/>
        </w:rPr>
        <w:object w:dxaOrig="740" w:dyaOrig="360">
          <v:shape id="_x0000_i1161" type="#_x0000_t75" style="width:36.9pt;height:18pt" o:ole="">
            <v:imagedata r:id="rId282" o:title=""/>
          </v:shape>
          <o:OLEObject Type="Embed" ProgID="Equation.DSMT4" ShapeID="_x0000_i1161" DrawAspect="Content" ObjectID="_1693935284" r:id="rId283"/>
        </w:object>
      </w:r>
      <w:r w:rsidRPr="00494A41">
        <w:rPr>
          <w:rFonts w:hAnsi="宋体"/>
        </w:rPr>
        <w:t>服从</w:t>
      </w:r>
      <w:r w:rsidR="005E3666" w:rsidRPr="00025957">
        <w:rPr>
          <w:position w:val="-4"/>
        </w:rPr>
        <w:object w:dxaOrig="220" w:dyaOrig="240">
          <v:shape id="_x0000_i1162" type="#_x0000_t75" style="width:11.1pt;height:12pt" o:ole="">
            <v:imagedata r:id="rId284" o:title=""/>
          </v:shape>
          <o:OLEObject Type="Embed" ProgID="Equation.DSMT4" ShapeID="_x0000_i1162" DrawAspect="Content" ObjectID="_1693935285" r:id="rId285"/>
        </w:object>
      </w:r>
      <w:r w:rsidRPr="00494A41">
        <w:rPr>
          <w:rFonts w:hAnsi="宋体"/>
        </w:rPr>
        <w:t>分布</w:t>
      </w:r>
      <w:r w:rsidR="004E4EB2">
        <w:rPr>
          <w:rFonts w:hAnsi="宋体" w:hint="eastAsia"/>
        </w:rPr>
        <w:t>．</w:t>
      </w:r>
    </w:p>
    <w:p w:rsidR="00177B46" w:rsidRDefault="00177B46" w:rsidP="00177B46"/>
    <w:p w:rsidR="00F630C0" w:rsidRPr="004A28EB" w:rsidRDefault="00177B46" w:rsidP="00F97C69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1B68E5">
        <w:rPr>
          <w:rFonts w:hint="eastAsia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F630C0" w:rsidRPr="001B68E5">
        <w:rPr>
          <w:rFonts w:hint="eastAsia"/>
        </w:rPr>
        <w:t>根据题设条件，</w:t>
      </w:r>
      <w:r w:rsidR="005E3666" w:rsidRPr="00025957">
        <w:rPr>
          <w:position w:val="-4"/>
        </w:rPr>
        <w:object w:dxaOrig="240" w:dyaOrig="240">
          <v:shape id="_x0000_i1163" type="#_x0000_t75" style="width:12pt;height:12pt" o:ole="">
            <v:imagedata r:id="rId286" o:title=""/>
          </v:shape>
          <o:OLEObject Type="Embed" ProgID="Equation.DSMT4" ShapeID="_x0000_i1163" DrawAspect="Content" ObjectID="_1693935286" r:id="rId287"/>
        </w:object>
      </w:r>
      <w:r w:rsidR="00F630C0" w:rsidRPr="001B68E5">
        <w:rPr>
          <w:rFonts w:hint="eastAsia"/>
        </w:rPr>
        <w:t>和</w:t>
      </w:r>
      <w:r w:rsidR="005E3666" w:rsidRPr="00025957">
        <w:rPr>
          <w:position w:val="-4"/>
        </w:rPr>
        <w:object w:dxaOrig="220" w:dyaOrig="240">
          <v:shape id="_x0000_i1164" type="#_x0000_t75" style="width:11.1pt;height:12pt" o:ole="">
            <v:imagedata r:id="rId288" o:title=""/>
          </v:shape>
          <o:OLEObject Type="Embed" ProgID="Equation.DSMT4" ShapeID="_x0000_i1164" DrawAspect="Content" ObjectID="_1693935287" r:id="rId289"/>
        </w:object>
      </w:r>
      <w:r w:rsidR="00F630C0" w:rsidRPr="001B68E5">
        <w:rPr>
          <w:rFonts w:hint="eastAsia"/>
        </w:rPr>
        <w:t>均服从</w:t>
      </w:r>
      <w:r w:rsidR="005E3666" w:rsidRPr="005E3666">
        <w:rPr>
          <w:position w:val="-10"/>
        </w:rPr>
        <w:object w:dxaOrig="720" w:dyaOrig="320">
          <v:shape id="_x0000_i1165" type="#_x0000_t75" style="width:36pt;height:16.15pt" o:ole="">
            <v:imagedata r:id="rId290" o:title=""/>
          </v:shape>
          <o:OLEObject Type="Embed" ProgID="Equation.DSMT4" ShapeID="_x0000_i1165" DrawAspect="Content" ObjectID="_1693935288" r:id="rId291"/>
        </w:object>
      </w:r>
      <w:r w:rsidR="00F630C0" w:rsidRPr="001B68E5">
        <w:rPr>
          <w:rFonts w:hint="eastAsia"/>
        </w:rPr>
        <w:t>．故</w:t>
      </w:r>
      <w:r w:rsidR="005E3666" w:rsidRPr="00025957">
        <w:rPr>
          <w:position w:val="-4"/>
        </w:rPr>
        <w:object w:dxaOrig="320" w:dyaOrig="300">
          <v:shape id="_x0000_i1166" type="#_x0000_t75" style="width:16.15pt;height:15.25pt" o:ole="">
            <v:imagedata r:id="rId292" o:title=""/>
          </v:shape>
          <o:OLEObject Type="Embed" ProgID="Equation.DSMT4" ShapeID="_x0000_i1166" DrawAspect="Content" ObjectID="_1693935289" r:id="rId293"/>
        </w:object>
      </w:r>
      <w:r w:rsidR="00F630C0" w:rsidRPr="001B68E5">
        <w:rPr>
          <w:rFonts w:hint="eastAsia"/>
        </w:rPr>
        <w:t>和</w:t>
      </w:r>
      <w:r w:rsidR="005E3666" w:rsidRPr="00025957">
        <w:rPr>
          <w:position w:val="-4"/>
        </w:rPr>
        <w:object w:dxaOrig="300" w:dyaOrig="300">
          <v:shape id="_x0000_i1167" type="#_x0000_t75" style="width:15.25pt;height:15.25pt" o:ole="">
            <v:imagedata r:id="rId294" o:title=""/>
          </v:shape>
          <o:OLEObject Type="Embed" ProgID="Equation.DSMT4" ShapeID="_x0000_i1167" DrawAspect="Content" ObjectID="_1693935290" r:id="rId295"/>
        </w:object>
      </w:r>
      <w:r w:rsidR="00F630C0" w:rsidRPr="001B68E5">
        <w:rPr>
          <w:rFonts w:hint="eastAsia"/>
        </w:rPr>
        <w:t>都服从</w:t>
      </w:r>
      <w:r w:rsidR="005E3666" w:rsidRPr="005E3666">
        <w:rPr>
          <w:position w:val="-10"/>
        </w:rPr>
        <w:object w:dxaOrig="620" w:dyaOrig="360">
          <v:shape id="_x0000_i1168" type="#_x0000_t75" style="width:30.9pt;height:18pt" o:ole="">
            <v:imagedata r:id="rId296" o:title=""/>
          </v:shape>
          <o:OLEObject Type="Embed" ProgID="Equation.DSMT4" ShapeID="_x0000_i1168" DrawAspect="Content" ObjectID="_1693935291" r:id="rId297"/>
        </w:object>
      </w:r>
      <w:r w:rsidR="00F630C0" w:rsidRPr="001B68E5">
        <w:rPr>
          <w:rFonts w:hint="eastAsia"/>
        </w:rPr>
        <w:t>分布，</w:t>
      </w:r>
      <w:r w:rsidR="00F97C69">
        <w:rPr>
          <w:rFonts w:hint="eastAsia"/>
        </w:rPr>
        <w:t>故</w:t>
      </w:r>
      <w:r w:rsidR="00F630C0" w:rsidRPr="004A28EB">
        <w:rPr>
          <w:rFonts w:hint="eastAsia"/>
        </w:rPr>
        <w:t>选</w:t>
      </w:r>
      <w:r w:rsidR="00F630C0" w:rsidRPr="004A28EB">
        <w:rPr>
          <w:rFonts w:hint="eastAsia"/>
        </w:rPr>
        <w:t>(C)</w:t>
      </w:r>
      <w:r w:rsidR="00F630C0" w:rsidRPr="004A28EB">
        <w:rPr>
          <w:rFonts w:hint="eastAsia"/>
        </w:rPr>
        <w:t>．题设条件没有</w:t>
      </w:r>
      <w:r w:rsidR="005E3666" w:rsidRPr="00025957">
        <w:rPr>
          <w:position w:val="-4"/>
        </w:rPr>
        <w:object w:dxaOrig="240" w:dyaOrig="240">
          <v:shape id="_x0000_i1169" type="#_x0000_t75" style="width:12pt;height:12pt" o:ole="">
            <v:imagedata r:id="rId298" o:title=""/>
          </v:shape>
          <o:OLEObject Type="Embed" ProgID="Equation.DSMT4" ShapeID="_x0000_i1169" DrawAspect="Content" ObjectID="_1693935292" r:id="rId299"/>
        </w:object>
      </w:r>
      <w:r w:rsidR="00F630C0" w:rsidRPr="004A28EB">
        <w:rPr>
          <w:rFonts w:hint="eastAsia"/>
        </w:rPr>
        <w:t>与</w:t>
      </w:r>
      <w:r w:rsidR="005E3666" w:rsidRPr="00025957">
        <w:rPr>
          <w:position w:val="-4"/>
        </w:rPr>
        <w:object w:dxaOrig="220" w:dyaOrig="240">
          <v:shape id="_x0000_i1170" type="#_x0000_t75" style="width:11.1pt;height:12pt" o:ole="">
            <v:imagedata r:id="rId300" o:title=""/>
          </v:shape>
          <o:OLEObject Type="Embed" ProgID="Equation.DSMT4" ShapeID="_x0000_i1170" DrawAspect="Content" ObjectID="_1693935293" r:id="rId301"/>
        </w:object>
      </w:r>
      <w:r w:rsidR="00F630C0" w:rsidRPr="004A28EB">
        <w:rPr>
          <w:rFonts w:hint="eastAsia"/>
        </w:rPr>
        <w:t>的相互独立条件．因此</w:t>
      </w:r>
      <w:r w:rsidR="005E3666" w:rsidRPr="00025957">
        <w:rPr>
          <w:position w:val="-4"/>
        </w:rPr>
        <w:object w:dxaOrig="320" w:dyaOrig="300">
          <v:shape id="_x0000_i1171" type="#_x0000_t75" style="width:16.15pt;height:15.25pt" o:ole="">
            <v:imagedata r:id="rId302" o:title=""/>
          </v:shape>
          <o:OLEObject Type="Embed" ProgID="Equation.DSMT4" ShapeID="_x0000_i1171" DrawAspect="Content" ObjectID="_1693935294" r:id="rId303"/>
        </w:object>
      </w:r>
      <w:r w:rsidR="00F630C0" w:rsidRPr="004A28EB">
        <w:rPr>
          <w:rFonts w:hint="eastAsia"/>
        </w:rPr>
        <w:t>与</w:t>
      </w:r>
      <w:r w:rsidR="005E3666" w:rsidRPr="00025957">
        <w:rPr>
          <w:position w:val="-4"/>
        </w:rPr>
        <w:object w:dxaOrig="300" w:dyaOrig="300">
          <v:shape id="_x0000_i1172" type="#_x0000_t75" style="width:15.25pt;height:15.25pt" o:ole="">
            <v:imagedata r:id="rId304" o:title=""/>
          </v:shape>
          <o:OLEObject Type="Embed" ProgID="Equation.DSMT4" ShapeID="_x0000_i1172" DrawAspect="Content" ObjectID="_1693935295" r:id="rId305"/>
        </w:object>
      </w:r>
      <w:r w:rsidR="00F630C0" w:rsidRPr="004A28EB">
        <w:rPr>
          <w:rFonts w:hint="eastAsia"/>
        </w:rPr>
        <w:t>的独立条件不存在，</w:t>
      </w:r>
      <w:r w:rsidR="00F97C69">
        <w:rPr>
          <w:rFonts w:hint="eastAsia"/>
        </w:rPr>
        <w:t>故</w:t>
      </w:r>
      <w:r w:rsidR="00F630C0" w:rsidRPr="004A28EB">
        <w:rPr>
          <w:rFonts w:hint="eastAsia"/>
        </w:rPr>
        <w:t>选</w:t>
      </w:r>
      <w:r w:rsidR="00F97C69">
        <w:rPr>
          <w:rFonts w:hint="eastAsia"/>
        </w:rPr>
        <w:t>项</w:t>
      </w:r>
      <w:r w:rsidR="00F630C0" w:rsidRPr="004A28EB">
        <w:rPr>
          <w:rFonts w:hint="eastAsia"/>
        </w:rPr>
        <w:t>(B)</w:t>
      </w:r>
      <w:r w:rsidR="00F97C69">
        <w:rPr>
          <w:rFonts w:hint="eastAsia"/>
        </w:rPr>
        <w:t>和</w:t>
      </w:r>
      <w:r w:rsidR="00F630C0" w:rsidRPr="004A28EB">
        <w:rPr>
          <w:rFonts w:hint="eastAsia"/>
        </w:rPr>
        <w:t>(D)</w:t>
      </w:r>
      <w:r w:rsidR="00F97C69">
        <w:rPr>
          <w:rFonts w:hint="eastAsia"/>
        </w:rPr>
        <w:t>项均错误</w:t>
      </w:r>
      <w:r w:rsidR="00F630C0" w:rsidRPr="004A28EB">
        <w:rPr>
          <w:rFonts w:hint="eastAsia"/>
        </w:rPr>
        <w:t>．题中条件既没有</w:t>
      </w:r>
      <w:r w:rsidR="005E3666" w:rsidRPr="00025957">
        <w:rPr>
          <w:position w:val="-4"/>
        </w:rPr>
        <w:object w:dxaOrig="240" w:dyaOrig="240">
          <v:shape id="_x0000_i1173" type="#_x0000_t75" style="width:12pt;height:12pt" o:ole="">
            <v:imagedata r:id="rId306" o:title=""/>
          </v:shape>
          <o:OLEObject Type="Embed" ProgID="Equation.DSMT4" ShapeID="_x0000_i1173" DrawAspect="Content" ObjectID="_1693935296" r:id="rId307"/>
        </w:object>
      </w:r>
      <w:r w:rsidR="00F630C0" w:rsidRPr="004A28EB">
        <w:rPr>
          <w:rFonts w:hint="eastAsia"/>
        </w:rPr>
        <w:t>与</w:t>
      </w:r>
      <w:r w:rsidR="005E3666" w:rsidRPr="00025957">
        <w:rPr>
          <w:position w:val="-4"/>
        </w:rPr>
        <w:object w:dxaOrig="220" w:dyaOrig="240">
          <v:shape id="_x0000_i1174" type="#_x0000_t75" style="width:11.1pt;height:12pt" o:ole="">
            <v:imagedata r:id="rId308" o:title=""/>
          </v:shape>
          <o:OLEObject Type="Embed" ProgID="Equation.DSMT4" ShapeID="_x0000_i1174" DrawAspect="Content" ObjectID="_1693935297" r:id="rId309"/>
        </w:object>
      </w:r>
      <w:r w:rsidR="00F630C0" w:rsidRPr="004A28EB">
        <w:rPr>
          <w:rFonts w:hint="eastAsia"/>
        </w:rPr>
        <w:t>独立，也没有</w:t>
      </w:r>
      <w:r w:rsidR="005E3666" w:rsidRPr="005E3666">
        <w:rPr>
          <w:position w:val="-10"/>
        </w:rPr>
        <w:object w:dxaOrig="639" w:dyaOrig="320">
          <v:shape id="_x0000_i1175" type="#_x0000_t75" style="width:31.85pt;height:16.15pt" o:ole="">
            <v:imagedata r:id="rId310" o:title=""/>
          </v:shape>
          <o:OLEObject Type="Embed" ProgID="Equation.DSMT4" ShapeID="_x0000_i1175" DrawAspect="Content" ObjectID="_1693935298" r:id="rId311"/>
        </w:object>
      </w:r>
      <w:r w:rsidR="00F97C69">
        <w:rPr>
          <w:rFonts w:hint="eastAsia"/>
        </w:rPr>
        <w:t>正态，因此</w:t>
      </w:r>
      <w:r w:rsidR="00F630C0" w:rsidRPr="004A28EB">
        <w:rPr>
          <w:rFonts w:hint="eastAsia"/>
        </w:rPr>
        <w:t>不能推出</w:t>
      </w:r>
      <w:r w:rsidR="005E3666" w:rsidRPr="00025957">
        <w:rPr>
          <w:position w:val="-4"/>
        </w:rPr>
        <w:object w:dxaOrig="600" w:dyaOrig="240">
          <v:shape id="_x0000_i1176" type="#_x0000_t75" style="width:30pt;height:12pt" o:ole="">
            <v:imagedata r:id="rId312" o:title=""/>
          </v:shape>
          <o:OLEObject Type="Embed" ProgID="Equation.DSMT4" ShapeID="_x0000_i1176" DrawAspect="Content" ObjectID="_1693935299" r:id="rId313"/>
        </w:object>
      </w:r>
      <w:r w:rsidR="00F630C0" w:rsidRPr="004A28EB">
        <w:rPr>
          <w:rFonts w:hint="eastAsia"/>
        </w:rPr>
        <w:t>服从正态分布</w:t>
      </w:r>
      <w:r w:rsidR="00F97C69">
        <w:rPr>
          <w:rFonts w:hint="eastAsia"/>
        </w:rPr>
        <w:t>，故</w:t>
      </w:r>
      <w:r w:rsidR="00F630C0" w:rsidRPr="004A28EB">
        <w:rPr>
          <w:rFonts w:hint="eastAsia"/>
        </w:rPr>
        <w:t>选项</w:t>
      </w:r>
      <w:r w:rsidR="00F630C0" w:rsidRPr="004A28EB">
        <w:rPr>
          <w:rFonts w:hint="eastAsia"/>
        </w:rPr>
        <w:t>(A)</w:t>
      </w:r>
      <w:r w:rsidR="00F97C69">
        <w:rPr>
          <w:rFonts w:hint="eastAsia"/>
        </w:rPr>
        <w:t>错误．</w:t>
      </w:r>
    </w:p>
    <w:p w:rsidR="00F630C0" w:rsidRPr="00F630C0" w:rsidRDefault="00F630C0" w:rsidP="00C31978"/>
    <w:p w:rsidR="00F630C0" w:rsidRPr="00494A41" w:rsidRDefault="00F630C0" w:rsidP="00C31978"/>
    <w:p w:rsidR="00CE5E08" w:rsidRPr="00494A41" w:rsidRDefault="00CE5E08" w:rsidP="008A5DFE">
      <w:pPr>
        <w:pStyle w:val="1"/>
      </w:pPr>
      <w:r w:rsidRPr="00494A41">
        <w:t>三、</w:t>
      </w:r>
      <w:r w:rsidR="008A5DFE">
        <w:rPr>
          <w:rFonts w:hint="eastAsia"/>
        </w:rPr>
        <w:t>（</w:t>
      </w:r>
      <w:r w:rsidRPr="00494A41">
        <w:t>本题满分5分</w:t>
      </w:r>
      <w:r w:rsidR="008A5DFE">
        <w:rPr>
          <w:rFonts w:hint="eastAsia"/>
        </w:rPr>
        <w:t>）</w:t>
      </w:r>
    </w:p>
    <w:p w:rsidR="00CE5E08" w:rsidRPr="00494A41" w:rsidRDefault="00CE5E08" w:rsidP="00CE5E08">
      <w:pPr>
        <w:ind w:firstLineChars="200" w:firstLine="480"/>
      </w:pPr>
      <w:r w:rsidRPr="00494A41">
        <w:rPr>
          <w:rFonts w:hAnsi="宋体"/>
        </w:rPr>
        <w:t>求极限</w:t>
      </w:r>
      <w:r w:rsidR="005E3666" w:rsidRPr="005E3666">
        <w:rPr>
          <w:position w:val="-28"/>
        </w:rPr>
        <w:object w:dxaOrig="2960" w:dyaOrig="980">
          <v:shape id="_x0000_i1177" type="#_x0000_t75" style="width:148.15pt;height:48.9pt" o:ole="">
            <v:imagedata r:id="rId314" o:title=""/>
          </v:shape>
          <o:OLEObject Type="Embed" ProgID="Equation.DSMT4" ShapeID="_x0000_i1177" DrawAspect="Content" ObjectID="_1693935300" r:id="rId315"/>
        </w:object>
      </w:r>
      <w:r w:rsidR="000F79AE">
        <w:rPr>
          <w:rFonts w:hint="eastAsia"/>
        </w:rPr>
        <w:t>．</w:t>
      </w:r>
    </w:p>
    <w:p w:rsidR="00B5433C" w:rsidRDefault="00B5433C" w:rsidP="00B5433C"/>
    <w:p w:rsidR="00CE5E08" w:rsidRPr="00B5433C" w:rsidRDefault="00B5433C" w:rsidP="00CE5E08">
      <w:pPr>
        <w:rPr>
          <w:rFonts w:hAnsi="宋体"/>
          <w:b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由等价无穷小量代换和洛必达法则，可得</w:t>
      </w:r>
    </w:p>
    <w:p w:rsidR="00CE5E08" w:rsidRPr="004A28EB" w:rsidRDefault="005E3666" w:rsidP="0073313A">
      <w:pPr>
        <w:ind w:firstLineChars="200" w:firstLine="480"/>
        <w:jc w:val="center"/>
      </w:pPr>
      <w:r w:rsidRPr="005E3666">
        <w:rPr>
          <w:position w:val="-112"/>
        </w:rPr>
        <w:object w:dxaOrig="6200" w:dyaOrig="2360">
          <v:shape id="_x0000_i1178" type="#_x0000_t75" style="width:310.15pt;height:118.15pt" o:ole="">
            <v:imagedata r:id="rId316" o:title=""/>
          </v:shape>
          <o:OLEObject Type="Embed" ProgID="Equation.DSMT4" ShapeID="_x0000_i1178" DrawAspect="Content" ObjectID="_1693935301" r:id="rId317"/>
        </w:object>
      </w:r>
    </w:p>
    <w:p w:rsidR="00CE5E08" w:rsidRDefault="00CE5E08" w:rsidP="00CE5E08">
      <w:pPr>
        <w:rPr>
          <w:rFonts w:hAnsi="宋体"/>
          <w:b/>
        </w:rPr>
      </w:pPr>
    </w:p>
    <w:p w:rsidR="008A5DFE" w:rsidRPr="008A5DFE" w:rsidRDefault="008A5DFE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四、</w:t>
      </w:r>
      <w:r w:rsidR="008A5DFE">
        <w:rPr>
          <w:rFonts w:hint="eastAsia"/>
        </w:rPr>
        <w:t>（</w:t>
      </w:r>
      <w:r w:rsidRPr="00494A41">
        <w:t>本题满分7分</w:t>
      </w:r>
      <w:r w:rsidR="008A5DFE">
        <w:rPr>
          <w:rFonts w:hint="eastAsia"/>
        </w:rPr>
        <w:t>）</w:t>
      </w:r>
    </w:p>
    <w:p w:rsidR="00CE5E08" w:rsidRPr="00494A41" w:rsidRDefault="00CE5E08" w:rsidP="00CE5E08">
      <w:pPr>
        <w:ind w:leftChars="200" w:left="480"/>
      </w:pPr>
      <w:r w:rsidRPr="00494A41">
        <w:rPr>
          <w:rFonts w:hAnsi="宋体"/>
        </w:rPr>
        <w:t>设函数</w:t>
      </w:r>
      <w:r w:rsidR="005E3666" w:rsidRPr="005E3666">
        <w:rPr>
          <w:position w:val="-10"/>
        </w:rPr>
        <w:object w:dxaOrig="1320" w:dyaOrig="320">
          <v:shape id="_x0000_i1179" type="#_x0000_t75" style="width:66pt;height:16.15pt" o:ole="">
            <v:imagedata r:id="rId318" o:title=""/>
          </v:shape>
          <o:OLEObject Type="Embed" ProgID="Equation.DSMT4" ShapeID="_x0000_i1179" DrawAspect="Content" ObjectID="_1693935302" r:id="rId319"/>
        </w:object>
      </w:r>
      <w:r w:rsidRPr="00494A41">
        <w:rPr>
          <w:rFonts w:hAnsi="宋体"/>
        </w:rPr>
        <w:t>有连续偏导数，且</w:t>
      </w:r>
      <w:r w:rsidR="005E3666" w:rsidRPr="005E3666">
        <w:rPr>
          <w:position w:val="-10"/>
        </w:rPr>
        <w:object w:dxaOrig="1100" w:dyaOrig="320">
          <v:shape id="_x0000_i1180" type="#_x0000_t75" style="width:54.9pt;height:16.15pt" o:ole="">
            <v:imagedata r:id="rId320" o:title=""/>
          </v:shape>
          <o:OLEObject Type="Embed" ProgID="Equation.DSMT4" ShapeID="_x0000_i1180" DrawAspect="Content" ObjectID="_1693935303" r:id="rId321"/>
        </w:object>
      </w:r>
      <w:r w:rsidRPr="00494A41">
        <w:rPr>
          <w:rFonts w:hAnsi="宋体"/>
        </w:rPr>
        <w:t>由方程</w:t>
      </w:r>
      <w:r w:rsidR="005E3666" w:rsidRPr="005E3666">
        <w:rPr>
          <w:position w:val="-10"/>
        </w:rPr>
        <w:object w:dxaOrig="1540" w:dyaOrig="360">
          <v:shape id="_x0000_i1181" type="#_x0000_t75" style="width:77.1pt;height:18pt" o:ole="">
            <v:imagedata r:id="rId322" o:title=""/>
          </v:shape>
          <o:OLEObject Type="Embed" ProgID="Equation.DSMT4" ShapeID="_x0000_i1181" DrawAspect="Content" ObjectID="_1693935304" r:id="rId323"/>
        </w:object>
      </w:r>
      <w:r w:rsidRPr="00494A41">
        <w:rPr>
          <w:rFonts w:hAnsi="宋体"/>
        </w:rPr>
        <w:t>所确定，求</w:t>
      </w:r>
      <w:r w:rsidR="005E3666" w:rsidRPr="005E3666">
        <w:rPr>
          <w:position w:val="-6"/>
        </w:rPr>
        <w:object w:dxaOrig="320" w:dyaOrig="279">
          <v:shape id="_x0000_i1182" type="#_x0000_t75" style="width:16.15pt;height:13.85pt" o:ole="">
            <v:imagedata r:id="rId324" o:title=""/>
          </v:shape>
          <o:OLEObject Type="Embed" ProgID="Equation.DSMT4" ShapeID="_x0000_i1182" DrawAspect="Content" ObjectID="_1693935305" r:id="rId325"/>
        </w:object>
      </w:r>
      <w:r w:rsidRPr="00494A41">
        <w:t>.</w:t>
      </w:r>
    </w:p>
    <w:p w:rsidR="00B5433C" w:rsidRDefault="00B5433C" w:rsidP="00B5433C"/>
    <w:p w:rsidR="00CE5E08" w:rsidRPr="004A28EB" w:rsidRDefault="00B5433C" w:rsidP="00BB1EF2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="00BB1EF2" w:rsidRPr="00BB1EF2">
        <w:rPr>
          <w:rFonts w:hint="eastAsia"/>
        </w:rPr>
        <w:t xml:space="preserve"> </w:t>
      </w:r>
      <w:r w:rsidR="00BB1EF2">
        <w:rPr>
          <w:rFonts w:hint="eastAsia"/>
        </w:rPr>
        <w:t>对</w:t>
      </w:r>
      <w:r w:rsidR="005E3666" w:rsidRPr="005E3666">
        <w:rPr>
          <w:position w:val="-10"/>
        </w:rPr>
        <w:object w:dxaOrig="1540" w:dyaOrig="360">
          <v:shape id="_x0000_i1183" type="#_x0000_t75" style="width:77.1pt;height:18pt" o:ole="">
            <v:imagedata r:id="rId326" o:title=""/>
          </v:shape>
          <o:OLEObject Type="Embed" ProgID="Equation.DSMT4" ShapeID="_x0000_i1183" DrawAspect="Content" ObjectID="_1693935306" r:id="rId327"/>
        </w:object>
      </w:r>
      <w:r w:rsidR="00BB1EF2">
        <w:rPr>
          <w:rFonts w:hint="eastAsia"/>
        </w:rPr>
        <w:t>两边求全微分得</w:t>
      </w:r>
    </w:p>
    <w:p w:rsidR="00CE5E08" w:rsidRPr="004A28EB" w:rsidRDefault="005E3666" w:rsidP="00BB1EF2">
      <w:pPr>
        <w:ind w:leftChars="200" w:left="480"/>
        <w:jc w:val="center"/>
      </w:pPr>
      <w:r w:rsidRPr="005E3666">
        <w:rPr>
          <w:position w:val="-48"/>
        </w:rPr>
        <w:object w:dxaOrig="4459" w:dyaOrig="1080">
          <v:shape id="_x0000_i1184" type="#_x0000_t75" style="width:222.9pt;height:54pt" o:ole="">
            <v:imagedata r:id="rId328" o:title=""/>
          </v:shape>
          <o:OLEObject Type="Embed" ProgID="Equation.DSMT4" ShapeID="_x0000_i1184" DrawAspect="Content" ObjectID="_1693935307" r:id="rId329"/>
        </w:object>
      </w:r>
    </w:p>
    <w:p w:rsidR="00BB1EF2" w:rsidRDefault="00CE5E08" w:rsidP="00BB1EF2">
      <w:pPr>
        <w:ind w:leftChars="200" w:left="480"/>
      </w:pPr>
      <w:r w:rsidRPr="004A28EB">
        <w:rPr>
          <w:rFonts w:hint="eastAsia"/>
        </w:rPr>
        <w:lastRenderedPageBreak/>
        <w:t>所以</w:t>
      </w:r>
      <w:r w:rsidR="00BB1EF2">
        <w:rPr>
          <w:rFonts w:hint="eastAsia"/>
        </w:rPr>
        <w:t>由</w:t>
      </w:r>
      <w:r w:rsidR="005E3666" w:rsidRPr="005E3666">
        <w:rPr>
          <w:position w:val="-10"/>
        </w:rPr>
        <w:object w:dxaOrig="1320" w:dyaOrig="320">
          <v:shape id="_x0000_i1185" type="#_x0000_t75" style="width:66pt;height:16.15pt" o:ole="">
            <v:imagedata r:id="rId330" o:title=""/>
          </v:shape>
          <o:OLEObject Type="Embed" ProgID="Equation.DSMT4" ShapeID="_x0000_i1185" DrawAspect="Content" ObjectID="_1693935308" r:id="rId331"/>
        </w:object>
      </w:r>
      <w:r w:rsidR="00BB1EF2">
        <w:rPr>
          <w:rFonts w:hint="eastAsia"/>
        </w:rPr>
        <w:t>得</w:t>
      </w:r>
    </w:p>
    <w:p w:rsidR="00CE5E08" w:rsidRPr="004A28EB" w:rsidRDefault="005E3666" w:rsidP="00BB1EF2">
      <w:pPr>
        <w:ind w:leftChars="200" w:left="480"/>
        <w:jc w:val="center"/>
      </w:pPr>
      <w:r w:rsidRPr="005E3666">
        <w:rPr>
          <w:position w:val="-106"/>
        </w:rPr>
        <w:object w:dxaOrig="5000" w:dyaOrig="1920">
          <v:shape id="_x0000_i1186" type="#_x0000_t75" style="width:250.15pt;height:96pt" o:ole="">
            <v:imagedata r:id="rId332" o:title=""/>
          </v:shape>
          <o:OLEObject Type="Embed" ProgID="Equation.DSMT4" ShapeID="_x0000_i1186" DrawAspect="Content" ObjectID="_1693935309" r:id="rId333"/>
        </w:object>
      </w:r>
    </w:p>
    <w:p w:rsidR="00CE5E08" w:rsidRDefault="00CE5E08" w:rsidP="00CE5E08">
      <w:pPr>
        <w:rPr>
          <w:rFonts w:hAnsi="宋体"/>
          <w:b/>
        </w:rPr>
      </w:pPr>
    </w:p>
    <w:p w:rsidR="008A5DFE" w:rsidRPr="008A5DFE" w:rsidRDefault="008A5DFE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五、</w:t>
      </w:r>
      <w:r w:rsidR="008A5DFE">
        <w:rPr>
          <w:rFonts w:hint="eastAsia"/>
        </w:rPr>
        <w:t>（</w:t>
      </w:r>
      <w:r w:rsidRPr="00494A41">
        <w:t>本题满分6分</w:t>
      </w:r>
      <w:r w:rsidR="008A5DFE">
        <w:rPr>
          <w:rFonts w:hint="eastAsia"/>
        </w:rPr>
        <w:t>）</w:t>
      </w:r>
    </w:p>
    <w:p w:rsidR="00CE5E08" w:rsidRPr="00494A41" w:rsidRDefault="00CE5E08" w:rsidP="00CE5E08">
      <w:pPr>
        <w:ind w:firstLineChars="200" w:firstLine="480"/>
      </w:pPr>
      <w:r w:rsidRPr="00494A41">
        <w:rPr>
          <w:rFonts w:hAnsi="宋体"/>
        </w:rPr>
        <w:t>设</w:t>
      </w:r>
      <w:r w:rsidR="005E3666" w:rsidRPr="005E3666">
        <w:rPr>
          <w:position w:val="-24"/>
        </w:rPr>
        <w:object w:dxaOrig="1680" w:dyaOrig="620">
          <v:shape id="_x0000_i1187" type="#_x0000_t75" style="width:84pt;height:30.9pt" o:ole="">
            <v:imagedata r:id="rId334" o:title=""/>
          </v:shape>
          <o:OLEObject Type="Embed" ProgID="Equation.DSMT4" ShapeID="_x0000_i1187" DrawAspect="Content" ObjectID="_1693935310" r:id="rId335"/>
        </w:object>
      </w:r>
      <w:r w:rsidR="00B02AFF">
        <w:rPr>
          <w:rFonts w:hint="eastAsia"/>
        </w:rPr>
        <w:t>，</w:t>
      </w:r>
      <w:r w:rsidRPr="00494A41">
        <w:rPr>
          <w:rFonts w:hAnsi="宋体"/>
        </w:rPr>
        <w:t>求</w:t>
      </w:r>
      <w:r w:rsidR="005E3666" w:rsidRPr="005E3666">
        <w:rPr>
          <w:position w:val="-28"/>
        </w:rPr>
        <w:object w:dxaOrig="1579" w:dyaOrig="720">
          <v:shape id="_x0000_i1188" type="#_x0000_t75" style="width:78.9pt;height:36pt" o:ole="">
            <v:imagedata r:id="rId336" o:title=""/>
          </v:shape>
          <o:OLEObject Type="Embed" ProgID="Equation.DSMT4" ShapeID="_x0000_i1188" DrawAspect="Content" ObjectID="_1693935311" r:id="rId337"/>
        </w:object>
      </w:r>
      <w:r w:rsidR="00B02AFF">
        <w:rPr>
          <w:rFonts w:hint="eastAsia"/>
        </w:rPr>
        <w:t>．</w:t>
      </w:r>
    </w:p>
    <w:p w:rsidR="00B5433C" w:rsidRDefault="00B5433C" w:rsidP="00B5433C"/>
    <w:p w:rsidR="00CE5E08" w:rsidRPr="000F1586" w:rsidRDefault="00B5433C" w:rsidP="000F1586">
      <w:pPr>
        <w:rPr>
          <w:rFonts w:ascii="宋体" w:cs="宋体"/>
          <w:color w:val="000000"/>
          <w:kern w:val="0"/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0F1586">
        <w:rPr>
          <w:rFonts w:ascii="宋体" w:cs="宋体" w:hint="eastAsia"/>
          <w:color w:val="000000"/>
          <w:kern w:val="0"/>
          <w:szCs w:val="21"/>
        </w:rPr>
        <w:t>令</w:t>
      </w:r>
      <w:r w:rsidR="005E3666" w:rsidRPr="005E3666">
        <w:rPr>
          <w:position w:val="-6"/>
        </w:rPr>
        <w:object w:dxaOrig="980" w:dyaOrig="320">
          <v:shape id="_x0000_i1189" type="#_x0000_t75" style="width:48.9pt;height:16.15pt" o:ole="">
            <v:imagedata r:id="rId338" o:title=""/>
          </v:shape>
          <o:OLEObject Type="Embed" ProgID="Equation.DSMT4" ShapeID="_x0000_i1189" DrawAspect="Content" ObjectID="_1693935312" r:id="rId339"/>
        </w:object>
      </w:r>
      <w:r w:rsidR="00CE5E08" w:rsidRPr="004530B5">
        <w:rPr>
          <w:rFonts w:ascii="宋体" w:cs="宋体" w:hint="eastAsia"/>
          <w:color w:val="000000"/>
          <w:kern w:val="0"/>
          <w:szCs w:val="21"/>
        </w:rPr>
        <w:t>，则有</w:t>
      </w:r>
      <w:r w:rsidR="005E3666" w:rsidRPr="005E3666">
        <w:rPr>
          <w:position w:val="-8"/>
        </w:rPr>
        <w:object w:dxaOrig="1060" w:dyaOrig="360">
          <v:shape id="_x0000_i1190" type="#_x0000_t75" style="width:53.1pt;height:18pt" o:ole="">
            <v:imagedata r:id="rId340" o:title=""/>
          </v:shape>
          <o:OLEObject Type="Embed" ProgID="Equation.DSMT4" ShapeID="_x0000_i1190" DrawAspect="Content" ObjectID="_1693935313" r:id="rId341"/>
        </w:object>
      </w:r>
      <w:r w:rsidR="00CE5E08" w:rsidRPr="004530B5">
        <w:rPr>
          <w:rFonts w:ascii="宋体" w:cs="宋体" w:hint="eastAsia"/>
          <w:color w:val="000000"/>
          <w:kern w:val="0"/>
          <w:szCs w:val="21"/>
        </w:rPr>
        <w:t>，</w:t>
      </w:r>
      <w:r w:rsidR="005E3666" w:rsidRPr="005E3666">
        <w:rPr>
          <w:position w:val="-8"/>
        </w:rPr>
        <w:object w:dxaOrig="1380" w:dyaOrig="360">
          <v:shape id="_x0000_i1191" type="#_x0000_t75" style="width:69.25pt;height:18pt" o:ole="">
            <v:imagedata r:id="rId342" o:title=""/>
          </v:shape>
          <o:OLEObject Type="Embed" ProgID="Equation.DSMT4" ShapeID="_x0000_i1191" DrawAspect="Content" ObjectID="_1693935314" r:id="rId343"/>
        </w:object>
      </w:r>
      <w:r w:rsidR="00CE5E08" w:rsidRPr="004530B5">
        <w:rPr>
          <w:rFonts w:ascii="宋体" w:cs="宋体" w:hint="eastAsia"/>
          <w:color w:val="000000"/>
          <w:kern w:val="0"/>
          <w:szCs w:val="21"/>
        </w:rPr>
        <w:t>，于是</w:t>
      </w:r>
      <w:r w:rsidR="005E3666" w:rsidRPr="005E3666">
        <w:rPr>
          <w:position w:val="-28"/>
        </w:rPr>
        <w:object w:dxaOrig="1740" w:dyaOrig="720">
          <v:shape id="_x0000_i1192" type="#_x0000_t75" style="width:87.25pt;height:36pt" o:ole="">
            <v:imagedata r:id="rId344" o:title=""/>
          </v:shape>
          <o:OLEObject Type="Embed" ProgID="Equation.DSMT4" ShapeID="_x0000_i1192" DrawAspect="Content" ObjectID="_1693935315" r:id="rId345"/>
        </w:object>
      </w:r>
      <w:r w:rsidR="00CE5E08" w:rsidRPr="004530B5">
        <w:rPr>
          <w:rFonts w:ascii="宋体" w:cs="宋体" w:hint="eastAsia"/>
          <w:color w:val="000000"/>
          <w:kern w:val="0"/>
          <w:szCs w:val="21"/>
        </w:rPr>
        <w:t>．</w:t>
      </w:r>
      <w:r w:rsidR="000F1586">
        <w:rPr>
          <w:rFonts w:ascii="宋体" w:cs="宋体" w:hint="eastAsia"/>
          <w:color w:val="000000"/>
          <w:kern w:val="0"/>
          <w:szCs w:val="21"/>
        </w:rPr>
        <w:t>从而</w:t>
      </w:r>
    </w:p>
    <w:p w:rsidR="00CE5E08" w:rsidRPr="004530B5" w:rsidRDefault="005E3666" w:rsidP="000F1586">
      <w:pPr>
        <w:autoSpaceDE w:val="0"/>
        <w:autoSpaceDN w:val="0"/>
        <w:adjustRightInd w:val="0"/>
        <w:ind w:leftChars="200" w:left="480"/>
        <w:jc w:val="center"/>
        <w:rPr>
          <w:rFonts w:ascii="宋体" w:cs="宋体"/>
          <w:color w:val="000000"/>
          <w:kern w:val="0"/>
          <w:szCs w:val="21"/>
        </w:rPr>
      </w:pPr>
      <w:r w:rsidRPr="005E3666">
        <w:rPr>
          <w:position w:val="-116"/>
        </w:rPr>
        <w:object w:dxaOrig="5300" w:dyaOrig="2439">
          <v:shape id="_x0000_i1193" type="#_x0000_t75" style="width:264.9pt;height:121.85pt" o:ole="">
            <v:imagedata r:id="rId346" o:title=""/>
          </v:shape>
          <o:OLEObject Type="Embed" ProgID="Equation.DSMT4" ShapeID="_x0000_i1193" DrawAspect="Content" ObjectID="_1693935316" r:id="rId347"/>
        </w:object>
      </w:r>
    </w:p>
    <w:p w:rsidR="00CE5E08" w:rsidRPr="00C20ED3" w:rsidRDefault="00CE5E08" w:rsidP="000F1586">
      <w:pPr>
        <w:autoSpaceDE w:val="0"/>
        <w:autoSpaceDN w:val="0"/>
        <w:adjustRightInd w:val="0"/>
        <w:rPr>
          <w:rFonts w:ascii="宋体" w:cs="宋体"/>
          <w:color w:val="000000"/>
          <w:kern w:val="0"/>
          <w:szCs w:val="21"/>
        </w:rPr>
      </w:pPr>
    </w:p>
    <w:p w:rsidR="00CE5E08" w:rsidRDefault="00CE5E08" w:rsidP="00CE5E08">
      <w:pPr>
        <w:rPr>
          <w:rFonts w:hAnsi="宋体"/>
          <w:b/>
        </w:rPr>
      </w:pPr>
    </w:p>
    <w:p w:rsidR="00CE5E08" w:rsidRPr="00494A41" w:rsidRDefault="00CE5E08" w:rsidP="008A5DFE">
      <w:pPr>
        <w:pStyle w:val="1"/>
      </w:pPr>
      <w:r w:rsidRPr="00494A41">
        <w:t>六、</w:t>
      </w:r>
      <w:r w:rsidR="008A5DFE">
        <w:rPr>
          <w:rFonts w:hint="eastAsia"/>
        </w:rPr>
        <w:t>（</w:t>
      </w:r>
      <w:r w:rsidRPr="00494A41">
        <w:t>本题满分7分</w:t>
      </w:r>
      <w:r w:rsidR="008A5DFE">
        <w:rPr>
          <w:rFonts w:hint="eastAsia"/>
        </w:rPr>
        <w:t>）</w:t>
      </w:r>
    </w:p>
    <w:p w:rsidR="00CE5E08" w:rsidRPr="00494A41" w:rsidRDefault="00CE5E08" w:rsidP="00B5433C">
      <w:pPr>
        <w:ind w:leftChars="200" w:left="480"/>
      </w:pPr>
      <w:r w:rsidRPr="00494A41">
        <w:rPr>
          <w:rFonts w:hAnsi="宋体"/>
        </w:rPr>
        <w:t>设</w:t>
      </w:r>
      <w:r w:rsidR="005E3666" w:rsidRPr="005E3666">
        <w:rPr>
          <w:position w:val="-12"/>
        </w:rPr>
        <w:object w:dxaOrig="279" w:dyaOrig="360">
          <v:shape id="_x0000_i1194" type="#_x0000_t75" style="width:13.85pt;height:18pt" o:ole="">
            <v:imagedata r:id="rId348" o:title=""/>
          </v:shape>
          <o:OLEObject Type="Embed" ProgID="Equation.DSMT4" ShapeID="_x0000_i1194" DrawAspect="Content" ObjectID="_1693935317" r:id="rId349"/>
        </w:object>
      </w:r>
      <w:r w:rsidRPr="00494A41">
        <w:rPr>
          <w:rFonts w:hAnsi="宋体"/>
        </w:rPr>
        <w:t>是由抛物线</w:t>
      </w:r>
      <w:r w:rsidR="005E3666" w:rsidRPr="005E3666">
        <w:rPr>
          <w:position w:val="-10"/>
        </w:rPr>
        <w:object w:dxaOrig="800" w:dyaOrig="360">
          <v:shape id="_x0000_i1195" type="#_x0000_t75" style="width:40.15pt;height:18pt" o:ole="">
            <v:imagedata r:id="rId350" o:title=""/>
          </v:shape>
          <o:OLEObject Type="Embed" ProgID="Equation.DSMT4" ShapeID="_x0000_i1195" DrawAspect="Content" ObjectID="_1693935318" r:id="rId351"/>
        </w:object>
      </w:r>
      <w:r w:rsidRPr="00494A41">
        <w:rPr>
          <w:rFonts w:hAnsi="宋体"/>
        </w:rPr>
        <w:t>和直线</w:t>
      </w:r>
      <w:r w:rsidR="005E3666" w:rsidRPr="005E3666">
        <w:rPr>
          <w:position w:val="-6"/>
        </w:rPr>
        <w:object w:dxaOrig="560" w:dyaOrig="220">
          <v:shape id="_x0000_i1196" type="#_x0000_t75" style="width:28.15pt;height:11.1pt" o:ole="">
            <v:imagedata r:id="rId352" o:title=""/>
          </v:shape>
          <o:OLEObject Type="Embed" ProgID="Equation.DSMT4" ShapeID="_x0000_i1196" DrawAspect="Content" ObjectID="_1693935319" r:id="rId353"/>
        </w:object>
      </w:r>
      <w:r w:rsidR="009C3DAB">
        <w:rPr>
          <w:rFonts w:hint="eastAsia"/>
        </w:rPr>
        <w:t>，</w:t>
      </w:r>
      <w:r w:rsidR="005E3666" w:rsidRPr="00025957">
        <w:rPr>
          <w:position w:val="-4"/>
        </w:rPr>
        <w:object w:dxaOrig="560" w:dyaOrig="260">
          <v:shape id="_x0000_i1197" type="#_x0000_t75" style="width:28.15pt;height:12.9pt" o:ole="">
            <v:imagedata r:id="rId354" o:title=""/>
          </v:shape>
          <o:OLEObject Type="Embed" ProgID="Equation.DSMT4" ShapeID="_x0000_i1197" DrawAspect="Content" ObjectID="_1693935320" r:id="rId355"/>
        </w:object>
      </w:r>
      <w:r w:rsidRPr="00494A41">
        <w:rPr>
          <w:rFonts w:hAnsi="宋体"/>
        </w:rPr>
        <w:t>及</w:t>
      </w:r>
      <w:r w:rsidR="005E3666" w:rsidRPr="005E3666">
        <w:rPr>
          <w:position w:val="-10"/>
        </w:rPr>
        <w:object w:dxaOrig="580" w:dyaOrig="320">
          <v:shape id="_x0000_i1198" type="#_x0000_t75" style="width:29.1pt;height:16.15pt" o:ole="">
            <v:imagedata r:id="rId356" o:title=""/>
          </v:shape>
          <o:OLEObject Type="Embed" ProgID="Equation.DSMT4" ShapeID="_x0000_i1198" DrawAspect="Content" ObjectID="_1693935321" r:id="rId357"/>
        </w:object>
      </w:r>
      <w:r w:rsidRPr="00494A41">
        <w:rPr>
          <w:rFonts w:hAnsi="宋体"/>
        </w:rPr>
        <w:t>所围成的平面区域；</w:t>
      </w:r>
      <w:r w:rsidR="005E3666" w:rsidRPr="005E3666">
        <w:rPr>
          <w:position w:val="-12"/>
        </w:rPr>
        <w:object w:dxaOrig="300" w:dyaOrig="360">
          <v:shape id="_x0000_i1199" type="#_x0000_t75" style="width:15.25pt;height:18pt" o:ole="">
            <v:imagedata r:id="rId358" o:title=""/>
          </v:shape>
          <o:OLEObject Type="Embed" ProgID="Equation.DSMT4" ShapeID="_x0000_i1199" DrawAspect="Content" ObjectID="_1693935322" r:id="rId359"/>
        </w:object>
      </w:r>
      <w:r w:rsidRPr="00494A41">
        <w:rPr>
          <w:rFonts w:hAnsi="宋体"/>
        </w:rPr>
        <w:t>是由抛物线</w:t>
      </w:r>
      <w:r w:rsidR="005E3666" w:rsidRPr="005E3666">
        <w:rPr>
          <w:position w:val="-10"/>
        </w:rPr>
        <w:object w:dxaOrig="800" w:dyaOrig="360">
          <v:shape id="_x0000_i1200" type="#_x0000_t75" style="width:40.15pt;height:18pt" o:ole="">
            <v:imagedata r:id="rId360" o:title=""/>
          </v:shape>
          <o:OLEObject Type="Embed" ProgID="Equation.DSMT4" ShapeID="_x0000_i1200" DrawAspect="Content" ObjectID="_1693935323" r:id="rId361"/>
        </w:object>
      </w:r>
      <w:r w:rsidRPr="00494A41">
        <w:rPr>
          <w:rFonts w:hAnsi="宋体"/>
        </w:rPr>
        <w:t>和直线</w:t>
      </w:r>
      <w:r w:rsidR="005E3666" w:rsidRPr="005E3666">
        <w:rPr>
          <w:position w:val="-10"/>
        </w:rPr>
        <w:object w:dxaOrig="580" w:dyaOrig="320">
          <v:shape id="_x0000_i1201" type="#_x0000_t75" style="width:29.1pt;height:16.15pt" o:ole="">
            <v:imagedata r:id="rId362" o:title=""/>
          </v:shape>
          <o:OLEObject Type="Embed" ProgID="Equation.DSMT4" ShapeID="_x0000_i1201" DrawAspect="Content" ObjectID="_1693935324" r:id="rId363"/>
        </w:object>
      </w:r>
      <w:r w:rsidR="009C3DAB">
        <w:rPr>
          <w:rFonts w:hint="eastAsia"/>
        </w:rPr>
        <w:t>，</w:t>
      </w:r>
      <w:r w:rsidR="005E3666" w:rsidRPr="005E3666">
        <w:rPr>
          <w:position w:val="-6"/>
        </w:rPr>
        <w:object w:dxaOrig="560" w:dyaOrig="220">
          <v:shape id="_x0000_i1202" type="#_x0000_t75" style="width:28.15pt;height:11.1pt" o:ole="">
            <v:imagedata r:id="rId364" o:title=""/>
          </v:shape>
          <o:OLEObject Type="Embed" ProgID="Equation.DSMT4" ShapeID="_x0000_i1202" DrawAspect="Content" ObjectID="_1693935325" r:id="rId365"/>
        </w:object>
      </w:r>
      <w:r w:rsidRPr="00494A41">
        <w:rPr>
          <w:rFonts w:hAnsi="宋体"/>
        </w:rPr>
        <w:t>所围成的平面区域，其中</w:t>
      </w:r>
      <w:r w:rsidR="005E3666" w:rsidRPr="005E3666">
        <w:rPr>
          <w:position w:val="-6"/>
        </w:rPr>
        <w:object w:dxaOrig="880" w:dyaOrig="279">
          <v:shape id="_x0000_i1203" type="#_x0000_t75" style="width:43.85pt;height:13.85pt" o:ole="">
            <v:imagedata r:id="rId366" o:title=""/>
          </v:shape>
          <o:OLEObject Type="Embed" ProgID="Equation.DSMT4" ShapeID="_x0000_i1203" DrawAspect="Content" ObjectID="_1693935326" r:id="rId367"/>
        </w:object>
      </w:r>
      <w:r w:rsidR="009C3DAB">
        <w:rPr>
          <w:rFonts w:hint="eastAsia"/>
        </w:rPr>
        <w:t>．</w:t>
      </w:r>
    </w:p>
    <w:p w:rsidR="00CE5E08" w:rsidRPr="00494A41" w:rsidRDefault="00CE5E08" w:rsidP="00B5433C">
      <w:pPr>
        <w:ind w:leftChars="200" w:left="960" w:hangingChars="200" w:hanging="480"/>
      </w:pPr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="00B5433C">
        <w:rPr>
          <w:rFonts w:hAnsi="宋体" w:hint="eastAsia"/>
        </w:rPr>
        <w:t xml:space="preserve"> </w:t>
      </w:r>
      <w:r w:rsidRPr="00494A41">
        <w:rPr>
          <w:rFonts w:hAnsi="宋体"/>
        </w:rPr>
        <w:t>试求</w:t>
      </w:r>
      <w:r w:rsidR="005E3666" w:rsidRPr="005E3666">
        <w:rPr>
          <w:position w:val="-12"/>
        </w:rPr>
        <w:object w:dxaOrig="279" w:dyaOrig="360">
          <v:shape id="_x0000_i1204" type="#_x0000_t75" style="width:13.85pt;height:18pt" o:ole="">
            <v:imagedata r:id="rId368" o:title=""/>
          </v:shape>
          <o:OLEObject Type="Embed" ProgID="Equation.DSMT4" ShapeID="_x0000_i1204" DrawAspect="Content" ObjectID="_1693935327" r:id="rId369"/>
        </w:object>
      </w:r>
      <w:r w:rsidRPr="00494A41">
        <w:rPr>
          <w:rFonts w:hAnsi="宋体"/>
        </w:rPr>
        <w:t>绕</w:t>
      </w:r>
      <w:r w:rsidR="005E3666" w:rsidRPr="00025957">
        <w:rPr>
          <w:position w:val="-4"/>
        </w:rPr>
        <w:object w:dxaOrig="200" w:dyaOrig="200">
          <v:shape id="_x0000_i1205" type="#_x0000_t75" style="width:10.15pt;height:10.15pt" o:ole="">
            <v:imagedata r:id="rId370" o:title=""/>
          </v:shape>
          <o:OLEObject Type="Embed" ProgID="Equation.DSMT4" ShapeID="_x0000_i1205" DrawAspect="Content" ObjectID="_1693935328" r:id="rId371"/>
        </w:object>
      </w:r>
      <w:r w:rsidRPr="00494A41">
        <w:rPr>
          <w:rFonts w:hAnsi="宋体"/>
        </w:rPr>
        <w:t>轴旋转而成的旋转体体积</w:t>
      </w:r>
      <w:r w:rsidR="005E3666" w:rsidRPr="005E3666">
        <w:rPr>
          <w:position w:val="-12"/>
        </w:rPr>
        <w:object w:dxaOrig="260" w:dyaOrig="360">
          <v:shape id="_x0000_i1206" type="#_x0000_t75" style="width:12.9pt;height:18pt" o:ole="">
            <v:imagedata r:id="rId372" o:title=""/>
          </v:shape>
          <o:OLEObject Type="Embed" ProgID="Equation.DSMT4" ShapeID="_x0000_i1206" DrawAspect="Content" ObjectID="_1693935329" r:id="rId373"/>
        </w:object>
      </w:r>
      <w:r w:rsidRPr="00494A41">
        <w:rPr>
          <w:rFonts w:hAnsi="宋体"/>
        </w:rPr>
        <w:t>；</w:t>
      </w:r>
      <w:r w:rsidR="005E3666" w:rsidRPr="005E3666">
        <w:rPr>
          <w:position w:val="-12"/>
        </w:rPr>
        <w:object w:dxaOrig="300" w:dyaOrig="360">
          <v:shape id="_x0000_i1207" type="#_x0000_t75" style="width:15.25pt;height:18pt" o:ole="">
            <v:imagedata r:id="rId374" o:title=""/>
          </v:shape>
          <o:OLEObject Type="Embed" ProgID="Equation.DSMT4" ShapeID="_x0000_i1207" DrawAspect="Content" ObjectID="_1693935330" r:id="rId375"/>
        </w:object>
      </w:r>
      <w:r w:rsidRPr="00494A41">
        <w:rPr>
          <w:rFonts w:hAnsi="宋体"/>
        </w:rPr>
        <w:t>绕</w:t>
      </w:r>
      <w:r w:rsidR="005E3666" w:rsidRPr="005E3666">
        <w:rPr>
          <w:position w:val="-10"/>
        </w:rPr>
        <w:object w:dxaOrig="240" w:dyaOrig="260">
          <v:shape id="_x0000_i1208" type="#_x0000_t75" style="width:12pt;height:12.9pt" o:ole="">
            <v:imagedata r:id="rId376" o:title=""/>
          </v:shape>
          <o:OLEObject Type="Embed" ProgID="Equation.DSMT4" ShapeID="_x0000_i1208" DrawAspect="Content" ObjectID="_1693935331" r:id="rId377"/>
        </w:object>
      </w:r>
      <w:r w:rsidRPr="00494A41">
        <w:rPr>
          <w:rFonts w:hAnsi="宋体"/>
        </w:rPr>
        <w:t>轴旋转而成的旋转体体积</w:t>
      </w:r>
      <w:r w:rsidR="005E3666" w:rsidRPr="005E3666">
        <w:rPr>
          <w:position w:val="-12"/>
        </w:rPr>
        <w:object w:dxaOrig="260" w:dyaOrig="360">
          <v:shape id="_x0000_i1209" type="#_x0000_t75" style="width:12.9pt;height:18pt" o:ole="">
            <v:imagedata r:id="rId378" o:title=""/>
          </v:shape>
          <o:OLEObject Type="Embed" ProgID="Equation.DSMT4" ShapeID="_x0000_i1209" DrawAspect="Content" ObjectID="_1693935332" r:id="rId379"/>
        </w:object>
      </w:r>
      <w:r w:rsidRPr="00494A41">
        <w:rPr>
          <w:rFonts w:hAnsi="宋体"/>
        </w:rPr>
        <w:t>；</w:t>
      </w:r>
    </w:p>
    <w:p w:rsidR="00CE5E08" w:rsidRDefault="00CE5E08" w:rsidP="00B5433C">
      <w:pPr>
        <w:ind w:leftChars="200" w:left="480"/>
      </w:pP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 w:rsidR="00B5433C">
        <w:rPr>
          <w:rFonts w:hAnsi="宋体" w:hint="eastAsia"/>
        </w:rPr>
        <w:t xml:space="preserve"> </w:t>
      </w:r>
      <w:r w:rsidRPr="00494A41">
        <w:rPr>
          <w:rFonts w:hAnsi="宋体"/>
        </w:rPr>
        <w:t>问当</w:t>
      </w:r>
      <w:r w:rsidR="005E3666" w:rsidRPr="005E3666">
        <w:rPr>
          <w:position w:val="-6"/>
        </w:rPr>
        <w:object w:dxaOrig="200" w:dyaOrig="220">
          <v:shape id="_x0000_i1210" type="#_x0000_t75" style="width:10.15pt;height:11.1pt" o:ole="">
            <v:imagedata r:id="rId380" o:title=""/>
          </v:shape>
          <o:OLEObject Type="Embed" ProgID="Equation.DSMT4" ShapeID="_x0000_i1210" DrawAspect="Content" ObjectID="_1693935333" r:id="rId381"/>
        </w:object>
      </w:r>
      <w:r w:rsidRPr="00494A41">
        <w:rPr>
          <w:rFonts w:hAnsi="宋体"/>
        </w:rPr>
        <w:t>为何值时，</w:t>
      </w:r>
      <w:r w:rsidR="005E3666" w:rsidRPr="005E3666">
        <w:rPr>
          <w:position w:val="-12"/>
        </w:rPr>
        <w:object w:dxaOrig="660" w:dyaOrig="360">
          <v:shape id="_x0000_i1211" type="#_x0000_t75" style="width:33.25pt;height:18pt" o:ole="">
            <v:imagedata r:id="rId382" o:title=""/>
          </v:shape>
          <o:OLEObject Type="Embed" ProgID="Equation.DSMT4" ShapeID="_x0000_i1211" DrawAspect="Content" ObjectID="_1693935334" r:id="rId383"/>
        </w:object>
      </w:r>
      <w:r w:rsidRPr="00494A41">
        <w:rPr>
          <w:rFonts w:hAnsi="宋体"/>
        </w:rPr>
        <w:t>取得最大值？试求此最大值</w:t>
      </w:r>
      <w:r w:rsidR="009C3DAB">
        <w:rPr>
          <w:rFonts w:hint="eastAsia"/>
        </w:rPr>
        <w:t>．</w:t>
      </w:r>
    </w:p>
    <w:p w:rsidR="00B5433C" w:rsidRDefault="00B5433C" w:rsidP="00B5433C"/>
    <w:p w:rsidR="009C3DAB" w:rsidRDefault="00B5433C" w:rsidP="00B5433C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Pr="00DE2077">
        <w:t>(</w:t>
      </w:r>
      <w:r w:rsidR="00CE5E08" w:rsidRPr="00C20ED3">
        <w:rPr>
          <w:rFonts w:hint="eastAsia"/>
        </w:rPr>
        <w:t xml:space="preserve">1) </w:t>
      </w:r>
      <w:r w:rsidR="009C3DAB">
        <w:rPr>
          <w:rFonts w:hint="eastAsia"/>
        </w:rPr>
        <w:t>由</w:t>
      </w:r>
      <w:r w:rsidR="009C3DAB" w:rsidRPr="009C3DAB">
        <w:rPr>
          <w:rFonts w:hint="eastAsia"/>
        </w:rPr>
        <w:t>旋转体</w:t>
      </w:r>
      <w:r w:rsidR="009C3DAB">
        <w:rPr>
          <w:rFonts w:hint="eastAsia"/>
        </w:rPr>
        <w:t>的</w:t>
      </w:r>
      <w:r w:rsidR="009C3DAB" w:rsidRPr="009C3DAB">
        <w:rPr>
          <w:rFonts w:hint="eastAsia"/>
        </w:rPr>
        <w:t>体积</w:t>
      </w:r>
      <w:r w:rsidR="009C3DAB">
        <w:rPr>
          <w:rFonts w:hint="eastAsia"/>
        </w:rPr>
        <w:t>公式有</w:t>
      </w:r>
    </w:p>
    <w:p w:rsidR="00CE5E08" w:rsidRPr="00C20ED3" w:rsidRDefault="005E3666" w:rsidP="009C3DAB">
      <w:pPr>
        <w:ind w:leftChars="200" w:left="480"/>
        <w:jc w:val="center"/>
      </w:pPr>
      <w:r w:rsidRPr="005E3666">
        <w:rPr>
          <w:position w:val="-54"/>
        </w:rPr>
        <w:object w:dxaOrig="3260" w:dyaOrig="1200">
          <v:shape id="_x0000_i1212" type="#_x0000_t75" style="width:162.9pt;height:60pt" o:ole="">
            <v:imagedata r:id="rId384" o:title=""/>
          </v:shape>
          <o:OLEObject Type="Embed" ProgID="Equation.DSMT4" ShapeID="_x0000_i1212" DrawAspect="Content" ObjectID="_1693935335" r:id="rId385"/>
        </w:object>
      </w:r>
    </w:p>
    <w:p w:rsidR="00CE5E08" w:rsidRPr="00C20ED3" w:rsidRDefault="00CE5E08" w:rsidP="009C3DAB">
      <w:pPr>
        <w:ind w:leftChars="200" w:left="960" w:hangingChars="200" w:hanging="480"/>
      </w:pPr>
      <w:r w:rsidRPr="00C20ED3">
        <w:rPr>
          <w:rFonts w:hint="eastAsia"/>
        </w:rPr>
        <w:t xml:space="preserve">(2) </w:t>
      </w:r>
      <w:r w:rsidR="005E3666" w:rsidRPr="005E3666">
        <w:rPr>
          <w:position w:val="-24"/>
        </w:rPr>
        <w:object w:dxaOrig="3060" w:dyaOrig="620">
          <v:shape id="_x0000_i1213" type="#_x0000_t75" style="width:153.25pt;height:30.9pt" o:ole="">
            <v:imagedata r:id="rId386" o:title=""/>
          </v:shape>
          <o:OLEObject Type="Embed" ProgID="Equation.DSMT4" ShapeID="_x0000_i1213" DrawAspect="Content" ObjectID="_1693935336" r:id="rId387"/>
        </w:object>
      </w:r>
      <w:r w:rsidR="009C3DAB">
        <w:rPr>
          <w:rFonts w:hint="eastAsia"/>
        </w:rPr>
        <w:t>．</w:t>
      </w:r>
      <w:r w:rsidRPr="00C20ED3">
        <w:rPr>
          <w:rFonts w:hint="eastAsia"/>
        </w:rPr>
        <w:t>令</w:t>
      </w:r>
      <w:r w:rsidR="005E3666" w:rsidRPr="005E3666">
        <w:rPr>
          <w:position w:val="-24"/>
        </w:rPr>
        <w:object w:dxaOrig="2100" w:dyaOrig="620">
          <v:shape id="_x0000_i1214" type="#_x0000_t75" style="width:105.25pt;height:30.9pt" o:ole="">
            <v:imagedata r:id="rId388" o:title=""/>
          </v:shape>
          <o:OLEObject Type="Embed" ProgID="Equation.DSMT4" ShapeID="_x0000_i1214" DrawAspect="Content" ObjectID="_1693935337" r:id="rId389"/>
        </w:object>
      </w:r>
      <w:r w:rsidRPr="00C20ED3">
        <w:rPr>
          <w:rFonts w:hint="eastAsia"/>
        </w:rPr>
        <w:t>,</w:t>
      </w:r>
      <w:r w:rsidRPr="00C20ED3">
        <w:rPr>
          <w:rFonts w:hint="eastAsia"/>
        </w:rPr>
        <w:t>得</w:t>
      </w:r>
      <w:r w:rsidR="005E3666" w:rsidRPr="005E3666">
        <w:rPr>
          <w:position w:val="-6"/>
        </w:rPr>
        <w:object w:dxaOrig="540" w:dyaOrig="279">
          <v:shape id="_x0000_i1215" type="#_x0000_t75" style="width:27.25pt;height:13.85pt" o:ole="">
            <v:imagedata r:id="rId390" o:title=""/>
          </v:shape>
          <o:OLEObject Type="Embed" ProgID="Equation.DSMT4" ShapeID="_x0000_i1215" DrawAspect="Content" ObjectID="_1693935338" r:id="rId391"/>
        </w:object>
      </w:r>
      <w:r w:rsidR="009C3DAB">
        <w:rPr>
          <w:rFonts w:hint="eastAsia"/>
        </w:rPr>
        <w:t>．</w:t>
      </w:r>
      <w:r w:rsidRPr="00C20ED3">
        <w:rPr>
          <w:rFonts w:hint="eastAsia"/>
        </w:rPr>
        <w:t>当</w:t>
      </w:r>
      <w:r w:rsidR="005E3666" w:rsidRPr="005E3666">
        <w:rPr>
          <w:position w:val="-6"/>
        </w:rPr>
        <w:object w:dxaOrig="880" w:dyaOrig="279">
          <v:shape id="_x0000_i1216" type="#_x0000_t75" style="width:43.85pt;height:13.85pt" o:ole="">
            <v:imagedata r:id="rId392" o:title=""/>
          </v:shape>
          <o:OLEObject Type="Embed" ProgID="Equation.DSMT4" ShapeID="_x0000_i1216" DrawAspect="Content" ObjectID="_1693935339" r:id="rId393"/>
        </w:object>
      </w:r>
      <w:r w:rsidRPr="00C20ED3">
        <w:rPr>
          <w:rFonts w:hint="eastAsia"/>
        </w:rPr>
        <w:t>时</w:t>
      </w:r>
      <w:r w:rsidR="005E3666" w:rsidRPr="005E3666">
        <w:rPr>
          <w:position w:val="-24"/>
        </w:rPr>
        <w:object w:dxaOrig="760" w:dyaOrig="620">
          <v:shape id="_x0000_i1217" type="#_x0000_t75" style="width:37.85pt;height:30.9pt" o:ole="">
            <v:imagedata r:id="rId394" o:title=""/>
          </v:shape>
          <o:OLEObject Type="Embed" ProgID="Equation.DSMT4" ShapeID="_x0000_i1217" DrawAspect="Content" ObjectID="_1693935340" r:id="rId395"/>
        </w:object>
      </w:r>
      <w:r w:rsidRPr="00C20ED3">
        <w:rPr>
          <w:rFonts w:hint="eastAsia"/>
        </w:rPr>
        <w:t>，当</w:t>
      </w:r>
      <w:r w:rsidR="005E3666" w:rsidRPr="005E3666">
        <w:rPr>
          <w:position w:val="-6"/>
        </w:rPr>
        <w:object w:dxaOrig="880" w:dyaOrig="279">
          <v:shape id="_x0000_i1218" type="#_x0000_t75" style="width:43.85pt;height:13.85pt" o:ole="">
            <v:imagedata r:id="rId396" o:title=""/>
          </v:shape>
          <o:OLEObject Type="Embed" ProgID="Equation.DSMT4" ShapeID="_x0000_i1218" DrawAspect="Content" ObjectID="_1693935341" r:id="rId397"/>
        </w:object>
      </w:r>
      <w:r w:rsidRPr="00C20ED3">
        <w:rPr>
          <w:rFonts w:hint="eastAsia"/>
        </w:rPr>
        <w:t>时</w:t>
      </w:r>
      <w:r w:rsidR="005E3666" w:rsidRPr="005E3666">
        <w:rPr>
          <w:position w:val="-24"/>
        </w:rPr>
        <w:object w:dxaOrig="740" w:dyaOrig="620">
          <v:shape id="_x0000_i1219" type="#_x0000_t75" style="width:36.9pt;height:30.9pt" o:ole="">
            <v:imagedata r:id="rId398" o:title=""/>
          </v:shape>
          <o:OLEObject Type="Embed" ProgID="Equation.DSMT4" ShapeID="_x0000_i1219" DrawAspect="Content" ObjectID="_1693935342" r:id="rId399"/>
        </w:object>
      </w:r>
      <w:r w:rsidRPr="00C20ED3">
        <w:rPr>
          <w:rFonts w:hint="eastAsia"/>
        </w:rPr>
        <w:t>，因此</w:t>
      </w:r>
      <w:r w:rsidR="005E3666" w:rsidRPr="005E3666">
        <w:rPr>
          <w:position w:val="-6"/>
        </w:rPr>
        <w:object w:dxaOrig="540" w:dyaOrig="279">
          <v:shape id="_x0000_i1220" type="#_x0000_t75" style="width:27.25pt;height:13.85pt" o:ole="">
            <v:imagedata r:id="rId400" o:title=""/>
          </v:shape>
          <o:OLEObject Type="Embed" ProgID="Equation.DSMT4" ShapeID="_x0000_i1220" DrawAspect="Content" ObjectID="_1693935343" r:id="rId401"/>
        </w:object>
      </w:r>
      <w:r w:rsidRPr="00C20ED3">
        <w:rPr>
          <w:rFonts w:hint="eastAsia"/>
        </w:rPr>
        <w:t>是</w:t>
      </w:r>
      <w:r w:rsidR="005E3666" w:rsidRPr="005E3666">
        <w:rPr>
          <w:position w:val="-6"/>
        </w:rPr>
        <w:object w:dxaOrig="220" w:dyaOrig="260">
          <v:shape id="_x0000_i1221" type="#_x0000_t75" style="width:11.1pt;height:12.9pt" o:ole="">
            <v:imagedata r:id="rId402" o:title=""/>
          </v:shape>
          <o:OLEObject Type="Embed" ProgID="Equation.DSMT4" ShapeID="_x0000_i1221" DrawAspect="Content" ObjectID="_1693935344" r:id="rId403"/>
        </w:object>
      </w:r>
      <w:r w:rsidRPr="00C20ED3">
        <w:rPr>
          <w:rFonts w:hint="eastAsia"/>
        </w:rPr>
        <w:t>的唯一极值点且是极大值点，所以是</w:t>
      </w:r>
      <w:r w:rsidR="005E3666" w:rsidRPr="005E3666">
        <w:rPr>
          <w:position w:val="-6"/>
        </w:rPr>
        <w:object w:dxaOrig="220" w:dyaOrig="260">
          <v:shape id="_x0000_i1222" type="#_x0000_t75" style="width:11.1pt;height:12.9pt" o:ole="">
            <v:imagedata r:id="rId404" o:title=""/>
          </v:shape>
          <o:OLEObject Type="Embed" ProgID="Equation.DSMT4" ShapeID="_x0000_i1222" DrawAspect="Content" ObjectID="_1693935345" r:id="rId405"/>
        </w:object>
      </w:r>
      <w:r w:rsidRPr="00C20ED3">
        <w:rPr>
          <w:rFonts w:hint="eastAsia"/>
        </w:rPr>
        <w:t>的最大值点，</w:t>
      </w:r>
      <w:r w:rsidR="005E3666" w:rsidRPr="005E3666">
        <w:rPr>
          <w:position w:val="-24"/>
        </w:rPr>
        <w:object w:dxaOrig="1260" w:dyaOrig="620">
          <v:shape id="_x0000_i1223" type="#_x0000_t75" style="width:63.25pt;height:30.9pt" o:ole="">
            <v:imagedata r:id="rId406" o:title=""/>
          </v:shape>
          <o:OLEObject Type="Embed" ProgID="Equation.DSMT4" ShapeID="_x0000_i1223" DrawAspect="Content" ObjectID="_1693935346" r:id="rId407"/>
        </w:object>
      </w:r>
      <w:r w:rsidRPr="00C20ED3">
        <w:rPr>
          <w:rFonts w:hint="eastAsia"/>
        </w:rPr>
        <w:t>．</w:t>
      </w:r>
    </w:p>
    <w:p w:rsidR="00CE5E08" w:rsidRPr="00720B76" w:rsidRDefault="00CE5E08" w:rsidP="00CE5E08">
      <w:pPr>
        <w:rPr>
          <w:highlight w:val="green"/>
        </w:rPr>
      </w:pPr>
    </w:p>
    <w:p w:rsidR="00CE5E08" w:rsidRPr="00CE5E08" w:rsidRDefault="00CE5E08" w:rsidP="00CE5E08">
      <w:pPr>
        <w:rPr>
          <w:rFonts w:hAnsi="宋体"/>
          <w:b/>
        </w:rPr>
      </w:pPr>
    </w:p>
    <w:p w:rsidR="00CE5E08" w:rsidRPr="00494A41" w:rsidRDefault="00CE5E08" w:rsidP="00E36752">
      <w:pPr>
        <w:pStyle w:val="1"/>
      </w:pPr>
      <w:r w:rsidRPr="00494A41">
        <w:t>七、</w:t>
      </w:r>
      <w:r w:rsidR="00E36752">
        <w:rPr>
          <w:rFonts w:hint="eastAsia"/>
        </w:rPr>
        <w:t>（</w:t>
      </w:r>
      <w:r w:rsidRPr="00494A41">
        <w:t>本题满分7分</w:t>
      </w:r>
      <w:r w:rsidR="00E36752">
        <w:rPr>
          <w:rFonts w:hint="eastAsia"/>
        </w:rPr>
        <w:t>）</w:t>
      </w:r>
      <w:r w:rsidR="00E36752" w:rsidRPr="00E36752">
        <w:rPr>
          <w:rStyle w:val="ae"/>
          <w:rFonts w:hint="eastAsia"/>
        </w:rPr>
        <w:t>【同试卷一第七题】</w:t>
      </w:r>
    </w:p>
    <w:p w:rsidR="00E36752" w:rsidRPr="00152E9D" w:rsidRDefault="00E36752" w:rsidP="00E36752">
      <w:pPr>
        <w:ind w:leftChars="200" w:left="960" w:hangingChars="200" w:hanging="480"/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验证函数</w:t>
      </w:r>
      <w:r w:rsidR="005E3666" w:rsidRPr="005E3666">
        <w:rPr>
          <w:position w:val="-28"/>
        </w:rPr>
        <w:object w:dxaOrig="5240" w:dyaOrig="700">
          <v:shape id="_x0000_i1224" type="#_x0000_t75" style="width:262.15pt;height:35.1pt" o:ole="">
            <v:imagedata r:id="rId408" o:title=""/>
          </v:shape>
          <o:OLEObject Type="Embed" ProgID="Equation.DSMT4" ShapeID="_x0000_i1224" DrawAspect="Content" ObjectID="_1693935347" r:id="rId409"/>
        </w:object>
      </w:r>
      <w:r w:rsidRPr="00152E9D">
        <w:rPr>
          <w:rFonts w:hAnsi="宋体"/>
        </w:rPr>
        <w:t>满足微分方程</w:t>
      </w:r>
      <w:r w:rsidR="005E3666" w:rsidRPr="005E3666">
        <w:rPr>
          <w:position w:val="-10"/>
        </w:rPr>
        <w:object w:dxaOrig="1520" w:dyaOrig="360">
          <v:shape id="_x0000_i1225" type="#_x0000_t75" style="width:76.15pt;height:18pt" o:ole="">
            <v:imagedata r:id="rId410" o:title=""/>
          </v:shape>
          <o:OLEObject Type="Embed" ProgID="Equation.DSMT4" ShapeID="_x0000_i1225" DrawAspect="Content" ObjectID="_1693935348" r:id="rId411"/>
        </w:object>
      </w:r>
      <w:r>
        <w:rPr>
          <w:rFonts w:hint="eastAsia"/>
        </w:rPr>
        <w:t>；</w:t>
      </w:r>
    </w:p>
    <w:p w:rsidR="00E36752" w:rsidRDefault="00E36752" w:rsidP="00E36752">
      <w:pPr>
        <w:ind w:firstLineChars="200" w:firstLine="480"/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利用</w:t>
      </w: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Pr="00152E9D">
        <w:rPr>
          <w:rFonts w:hAnsi="宋体"/>
        </w:rPr>
        <w:t>的结果求幂级数</w:t>
      </w:r>
      <w:r w:rsidR="005E3666" w:rsidRPr="005E3666">
        <w:rPr>
          <w:position w:val="-28"/>
        </w:rPr>
        <w:object w:dxaOrig="859" w:dyaOrig="700">
          <v:shape id="_x0000_i1226" type="#_x0000_t75" style="width:42.9pt;height:35.1pt" o:ole="">
            <v:imagedata r:id="rId412" o:title=""/>
          </v:shape>
          <o:OLEObject Type="Embed" ProgID="Equation.DSMT4" ShapeID="_x0000_i1226" DrawAspect="Content" ObjectID="_1693935349" r:id="rId413"/>
        </w:object>
      </w:r>
      <w:r w:rsidRPr="00152E9D">
        <w:rPr>
          <w:rFonts w:hAnsi="宋体"/>
        </w:rPr>
        <w:t>的和函数</w:t>
      </w:r>
      <w:r w:rsidRPr="00152E9D">
        <w:t>.</w:t>
      </w:r>
    </w:p>
    <w:p w:rsidR="00E36752" w:rsidRDefault="00E36752" w:rsidP="00E36752"/>
    <w:p w:rsidR="00E36752" w:rsidRPr="00DE2077" w:rsidRDefault="00E36752" w:rsidP="00E36752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Pr="00DE2077">
        <w:t>(1)</w:t>
      </w:r>
      <w:r>
        <w:rPr>
          <w:rFonts w:hint="eastAsia"/>
        </w:rPr>
        <w:t xml:space="preserve"> </w:t>
      </w:r>
      <w:r w:rsidR="005E3666" w:rsidRPr="005E3666">
        <w:rPr>
          <w:position w:val="-28"/>
        </w:rPr>
        <w:object w:dxaOrig="3800" w:dyaOrig="700">
          <v:shape id="_x0000_i1227" type="#_x0000_t75" style="width:190.15pt;height:35.1pt" o:ole="">
            <v:imagedata r:id="rId414" o:title=""/>
          </v:shape>
          <o:OLEObject Type="Embed" ProgID="Equation.DSMT4" ShapeID="_x0000_i1227" DrawAspect="Content" ObjectID="_1693935350" r:id="rId415"/>
        </w:object>
      </w:r>
      <w:r w:rsidRPr="00DE2077">
        <w:t>，</w:t>
      </w:r>
      <w:r>
        <w:rPr>
          <w:rFonts w:hAnsi="宋体"/>
        </w:rPr>
        <w:t>逐项可导</w:t>
      </w:r>
      <w:r w:rsidRPr="00DE2077">
        <w:rPr>
          <w:rFonts w:hAnsi="宋体"/>
        </w:rPr>
        <w:t>得</w:t>
      </w:r>
    </w:p>
    <w:p w:rsidR="00E36752" w:rsidRPr="00DE2077" w:rsidRDefault="005E3666" w:rsidP="00E36752">
      <w:pPr>
        <w:tabs>
          <w:tab w:val="left" w:pos="1260"/>
        </w:tabs>
        <w:ind w:leftChars="400" w:left="960"/>
        <w:jc w:val="center"/>
      </w:pPr>
      <w:r w:rsidRPr="005E3666">
        <w:rPr>
          <w:position w:val="-66"/>
        </w:rPr>
        <w:object w:dxaOrig="3879" w:dyaOrig="1440">
          <v:shape id="_x0000_i1228" type="#_x0000_t75" style="width:193.85pt;height:1in" o:ole="">
            <v:imagedata r:id="rId416" o:title=""/>
          </v:shape>
          <o:OLEObject Type="Embed" ProgID="Equation.DSMT4" ShapeID="_x0000_i1228" DrawAspect="Content" ObjectID="_1693935351" r:id="rId417"/>
        </w:object>
      </w:r>
      <w:r w:rsidR="00E36752" w:rsidRPr="00DE2077">
        <w:t>，</w:t>
      </w:r>
    </w:p>
    <w:p w:rsidR="00E36752" w:rsidRPr="00664DC4" w:rsidRDefault="00E36752" w:rsidP="00E36752">
      <w:pPr>
        <w:ind w:leftChars="400" w:left="960"/>
        <w:rPr>
          <w:rFonts w:hAnsi="宋体"/>
        </w:rPr>
      </w:pPr>
      <w:r w:rsidRPr="00DE2077">
        <w:rPr>
          <w:rFonts w:hAnsi="宋体"/>
        </w:rPr>
        <w:t>从而</w:t>
      </w:r>
      <w:r w:rsidR="005E3666" w:rsidRPr="005E3666">
        <w:rPr>
          <w:position w:val="-28"/>
        </w:rPr>
        <w:object w:dxaOrig="3540" w:dyaOrig="700">
          <v:shape id="_x0000_i1229" type="#_x0000_t75" style="width:177.25pt;height:35.1pt" o:ole="">
            <v:imagedata r:id="rId418" o:title=""/>
          </v:shape>
          <o:OLEObject Type="Embed" ProgID="Equation.DSMT4" ShapeID="_x0000_i1229" DrawAspect="Content" ObjectID="_1693935352" r:id="rId419"/>
        </w:object>
      </w:r>
      <w:r>
        <w:rPr>
          <w:rFonts w:hint="eastAsia"/>
        </w:rPr>
        <w:t>．</w:t>
      </w:r>
    </w:p>
    <w:p w:rsidR="00E36752" w:rsidRPr="00DE2077" w:rsidRDefault="00E36752" w:rsidP="00E36752">
      <w:pPr>
        <w:ind w:leftChars="200" w:left="960" w:hangingChars="200" w:hanging="480"/>
      </w:pPr>
      <w:r w:rsidRPr="00DE2077">
        <w:rPr>
          <w:rFonts w:hAnsi="宋体"/>
        </w:rPr>
        <w:t>(</w:t>
      </w:r>
      <w:r w:rsidRPr="00DE2077">
        <w:t>2</w:t>
      </w:r>
      <w:r w:rsidRPr="00DE2077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E2077">
        <w:rPr>
          <w:rFonts w:hAnsi="宋体"/>
        </w:rPr>
        <w:t>微分方程</w:t>
      </w:r>
      <w:r w:rsidR="005E3666" w:rsidRPr="005E3666">
        <w:rPr>
          <w:position w:val="-10"/>
        </w:rPr>
        <w:object w:dxaOrig="1520" w:dyaOrig="360">
          <v:shape id="_x0000_i1230" type="#_x0000_t75" style="width:76.15pt;height:18pt" o:ole="">
            <v:imagedata r:id="rId420" o:title=""/>
          </v:shape>
          <o:OLEObject Type="Embed" ProgID="Equation.DSMT4" ShapeID="_x0000_i1230" DrawAspect="Content" ObjectID="_1693935353" r:id="rId421"/>
        </w:object>
      </w:r>
      <w:r w:rsidRPr="00DE2077">
        <w:rPr>
          <w:rFonts w:hAnsi="宋体"/>
        </w:rPr>
        <w:t>对应的齐次线性方程为</w:t>
      </w:r>
      <w:r w:rsidR="005E3666" w:rsidRPr="005E3666">
        <w:rPr>
          <w:position w:val="-10"/>
        </w:rPr>
        <w:object w:dxaOrig="1440" w:dyaOrig="320">
          <v:shape id="_x0000_i1231" type="#_x0000_t75" style="width:1in;height:16.15pt" o:ole="">
            <v:imagedata r:id="rId422" o:title=""/>
          </v:shape>
          <o:OLEObject Type="Embed" ProgID="Equation.DSMT4" ShapeID="_x0000_i1231" DrawAspect="Content" ObjectID="_1693935354" r:id="rId423"/>
        </w:object>
      </w:r>
      <w:r w:rsidRPr="00DE2077">
        <w:rPr>
          <w:rFonts w:hAnsi="宋体"/>
        </w:rPr>
        <w:t>，其特征方程为</w:t>
      </w:r>
      <w:r w:rsidR="005E3666" w:rsidRPr="005E3666">
        <w:rPr>
          <w:position w:val="-6"/>
        </w:rPr>
        <w:object w:dxaOrig="1340" w:dyaOrig="320">
          <v:shape id="_x0000_i1232" type="#_x0000_t75" style="width:66.9pt;height:16.15pt" o:ole="">
            <v:imagedata r:id="rId424" o:title=""/>
          </v:shape>
          <o:OLEObject Type="Embed" ProgID="Equation.DSMT4" ShapeID="_x0000_i1232" DrawAspect="Content" ObjectID="_1693935355" r:id="rId425"/>
        </w:object>
      </w:r>
      <w:r w:rsidRPr="00DE2077">
        <w:rPr>
          <w:rFonts w:hAnsi="宋体"/>
        </w:rPr>
        <w:t>，其特征根为</w:t>
      </w:r>
      <w:r w:rsidR="005E3666" w:rsidRPr="005E3666">
        <w:rPr>
          <w:position w:val="-24"/>
        </w:rPr>
        <w:object w:dxaOrig="1020" w:dyaOrig="680">
          <v:shape id="_x0000_i1233" type="#_x0000_t75" style="width:51.25pt;height:34.15pt" o:ole="">
            <v:imagedata r:id="rId426" o:title=""/>
          </v:shape>
          <o:OLEObject Type="Embed" ProgID="Equation.DSMT4" ShapeID="_x0000_i1233" DrawAspect="Content" ObjectID="_1693935356" r:id="rId427"/>
        </w:object>
      </w:r>
      <w:r w:rsidRPr="00DE2077">
        <w:rPr>
          <w:rFonts w:hAnsi="宋体"/>
        </w:rPr>
        <w:t>，所以其通解为</w:t>
      </w:r>
    </w:p>
    <w:p w:rsidR="00E36752" w:rsidRPr="00DE2077" w:rsidRDefault="005E3666" w:rsidP="00E36752">
      <w:pPr>
        <w:ind w:firstLineChars="400" w:firstLine="960"/>
        <w:jc w:val="center"/>
      </w:pPr>
      <w:r w:rsidRPr="005E3666">
        <w:rPr>
          <w:position w:val="-34"/>
        </w:rPr>
        <w:object w:dxaOrig="3420" w:dyaOrig="800">
          <v:shape id="_x0000_i1234" type="#_x0000_t75" style="width:171.25pt;height:40.15pt" o:ole="">
            <v:imagedata r:id="rId428" o:title=""/>
          </v:shape>
          <o:OLEObject Type="Embed" ProgID="Equation.DSMT4" ShapeID="_x0000_i1234" DrawAspect="Content" ObjectID="_1693935357" r:id="rId429"/>
        </w:object>
      </w:r>
    </w:p>
    <w:p w:rsidR="00E36752" w:rsidRPr="00DE2077" w:rsidRDefault="00E36752" w:rsidP="00E36752">
      <w:pPr>
        <w:ind w:leftChars="400" w:left="960"/>
        <w:rPr>
          <w:rFonts w:hAnsi="宋体"/>
        </w:rPr>
      </w:pPr>
      <w:r>
        <w:rPr>
          <w:rFonts w:hAnsi="宋体" w:hint="eastAsia"/>
        </w:rPr>
        <w:t>设</w:t>
      </w:r>
      <w:r>
        <w:rPr>
          <w:rFonts w:hAnsi="宋体"/>
        </w:rPr>
        <w:t>非齐次方程的特解</w:t>
      </w:r>
      <w:r w:rsidRPr="00DE2077">
        <w:rPr>
          <w:rFonts w:hAnsi="宋体"/>
        </w:rPr>
        <w:t>为</w:t>
      </w:r>
      <w:r w:rsidR="005E3666" w:rsidRPr="005E3666">
        <w:rPr>
          <w:position w:val="-10"/>
        </w:rPr>
        <w:object w:dxaOrig="760" w:dyaOrig="360">
          <v:shape id="_x0000_i1235" type="#_x0000_t75" style="width:37.85pt;height:18pt" o:ole="">
            <v:imagedata r:id="rId430" o:title=""/>
          </v:shape>
          <o:OLEObject Type="Embed" ProgID="Equation.DSMT4" ShapeID="_x0000_i1235" DrawAspect="Content" ObjectID="_1693935358" r:id="rId431"/>
        </w:object>
      </w:r>
      <w:r w:rsidRPr="00DE2077">
        <w:rPr>
          <w:rFonts w:hAnsi="宋体"/>
        </w:rPr>
        <w:t>，代入原非齐次方程得</w:t>
      </w:r>
      <w:r w:rsidR="005E3666" w:rsidRPr="005E3666">
        <w:rPr>
          <w:position w:val="-24"/>
        </w:rPr>
        <w:object w:dxaOrig="560" w:dyaOrig="620">
          <v:shape id="_x0000_i1236" type="#_x0000_t75" style="width:28.15pt;height:30.9pt" o:ole="">
            <v:imagedata r:id="rId432" o:title=""/>
          </v:shape>
          <o:OLEObject Type="Embed" ProgID="Equation.DSMT4" ShapeID="_x0000_i1236" DrawAspect="Content" ObjectID="_1693935359" r:id="rId433"/>
        </w:object>
      </w:r>
      <w:r>
        <w:rPr>
          <w:rFonts w:hint="eastAsia"/>
        </w:rPr>
        <w:t>．</w:t>
      </w:r>
      <w:r w:rsidRPr="00DE2077">
        <w:rPr>
          <w:rFonts w:hAnsi="宋体"/>
        </w:rPr>
        <w:t>故微分方程</w:t>
      </w:r>
      <w:r w:rsidR="005E3666" w:rsidRPr="005E3666">
        <w:rPr>
          <w:position w:val="-10"/>
        </w:rPr>
        <w:object w:dxaOrig="1520" w:dyaOrig="360">
          <v:shape id="_x0000_i1237" type="#_x0000_t75" style="width:76.15pt;height:18pt" o:ole="">
            <v:imagedata r:id="rId434" o:title=""/>
          </v:shape>
          <o:OLEObject Type="Embed" ProgID="Equation.DSMT4" ShapeID="_x0000_i1237" DrawAspect="Content" ObjectID="_1693935360" r:id="rId435"/>
        </w:object>
      </w:r>
      <w:r w:rsidRPr="00DE2077">
        <w:rPr>
          <w:rFonts w:hAnsi="宋体"/>
        </w:rPr>
        <w:t>的通解为</w:t>
      </w:r>
    </w:p>
    <w:p w:rsidR="00E36752" w:rsidRPr="00DE2077" w:rsidRDefault="005E3666" w:rsidP="00E36752">
      <w:pPr>
        <w:ind w:leftChars="400" w:left="960"/>
        <w:jc w:val="center"/>
      </w:pPr>
      <w:r w:rsidRPr="005E3666">
        <w:rPr>
          <w:position w:val="-24"/>
        </w:rPr>
        <w:object w:dxaOrig="3900" w:dyaOrig="680">
          <v:shape id="_x0000_i1238" type="#_x0000_t75" style="width:195.25pt;height:34.15pt" o:ole="">
            <v:imagedata r:id="rId436" o:title=""/>
          </v:shape>
          <o:OLEObject Type="Embed" ProgID="Equation.DSMT4" ShapeID="_x0000_i1238" DrawAspect="Content" ObjectID="_1693935361" r:id="rId437"/>
        </w:object>
      </w:r>
    </w:p>
    <w:p w:rsidR="00E36752" w:rsidRDefault="00E36752" w:rsidP="00E36752">
      <w:pPr>
        <w:ind w:leftChars="400" w:left="960"/>
        <w:rPr>
          <w:rFonts w:hAnsi="宋体"/>
        </w:rPr>
      </w:pPr>
      <w:r w:rsidRPr="00DE2077">
        <w:rPr>
          <w:rFonts w:hAnsi="宋体"/>
        </w:rPr>
        <w:t>由初始条件</w:t>
      </w:r>
      <w:r w:rsidR="005E3666" w:rsidRPr="005E3666">
        <w:rPr>
          <w:position w:val="-10"/>
        </w:rPr>
        <w:object w:dxaOrig="1780" w:dyaOrig="320">
          <v:shape id="_x0000_i1239" type="#_x0000_t75" style="width:89.1pt;height:16.15pt" o:ole="">
            <v:imagedata r:id="rId438" o:title=""/>
          </v:shape>
          <o:OLEObject Type="Embed" ProgID="Equation.DSMT4" ShapeID="_x0000_i1239" DrawAspect="Content" ObjectID="_1693935362" r:id="rId439"/>
        </w:object>
      </w:r>
      <w:r w:rsidRPr="00DE2077">
        <w:rPr>
          <w:rFonts w:hAnsi="宋体"/>
        </w:rPr>
        <w:t>得</w:t>
      </w:r>
      <w:r w:rsidR="005E3666" w:rsidRPr="005E3666">
        <w:rPr>
          <w:position w:val="-24"/>
        </w:rPr>
        <w:object w:dxaOrig="1340" w:dyaOrig="620">
          <v:shape id="_x0000_i1240" type="#_x0000_t75" style="width:66.9pt;height:30.9pt" o:ole="">
            <v:imagedata r:id="rId440" o:title=""/>
          </v:shape>
          <o:OLEObject Type="Embed" ProgID="Equation.DSMT4" ShapeID="_x0000_i1240" DrawAspect="Content" ObjectID="_1693935363" r:id="rId441"/>
        </w:object>
      </w:r>
      <w:r>
        <w:rPr>
          <w:rFonts w:hint="eastAsia"/>
        </w:rPr>
        <w:t>．</w:t>
      </w:r>
      <w:r w:rsidRPr="00DE2077">
        <w:rPr>
          <w:rFonts w:hAnsi="宋体"/>
        </w:rPr>
        <w:t>从而</w:t>
      </w:r>
    </w:p>
    <w:p w:rsidR="00E36752" w:rsidRPr="00DE2077" w:rsidRDefault="005E3666" w:rsidP="00E36752">
      <w:pPr>
        <w:ind w:leftChars="400" w:left="960"/>
        <w:jc w:val="center"/>
      </w:pPr>
      <w:r w:rsidRPr="005E3666">
        <w:rPr>
          <w:position w:val="-24"/>
        </w:rPr>
        <w:object w:dxaOrig="2460" w:dyaOrig="680">
          <v:shape id="_x0000_i1241" type="#_x0000_t75" style="width:123.25pt;height:34.15pt" o:ole="">
            <v:imagedata r:id="rId442" o:title=""/>
          </v:shape>
          <o:OLEObject Type="Embed" ProgID="Equation.DSMT4" ShapeID="_x0000_i1241" DrawAspect="Content" ObjectID="_1693935364" r:id="rId443"/>
        </w:object>
      </w:r>
    </w:p>
    <w:p w:rsidR="00E36752" w:rsidRPr="00DE2077" w:rsidRDefault="00E36752" w:rsidP="00E36752">
      <w:pPr>
        <w:ind w:leftChars="400" w:left="960"/>
      </w:pPr>
      <w:r>
        <w:rPr>
          <w:rFonts w:hAnsi="宋体" w:hint="eastAsia"/>
        </w:rPr>
        <w:t>于是幂级数</w:t>
      </w:r>
    </w:p>
    <w:p w:rsidR="00E36752" w:rsidRPr="00DE2077" w:rsidRDefault="005E3666" w:rsidP="00E36752">
      <w:pPr>
        <w:ind w:leftChars="400" w:left="960"/>
        <w:jc w:val="center"/>
      </w:pPr>
      <w:r w:rsidRPr="005E3666">
        <w:rPr>
          <w:position w:val="-28"/>
        </w:rPr>
        <w:object w:dxaOrig="4660" w:dyaOrig="720">
          <v:shape id="_x0000_i1242" type="#_x0000_t75" style="width:233.1pt;height:36pt" o:ole="">
            <v:imagedata r:id="rId444" o:title=""/>
          </v:shape>
          <o:OLEObject Type="Embed" ProgID="Equation.DSMT4" ShapeID="_x0000_i1242" DrawAspect="Content" ObjectID="_1693935365" r:id="rId445"/>
        </w:object>
      </w:r>
    </w:p>
    <w:p w:rsidR="00CE5E08" w:rsidRPr="00506740" w:rsidRDefault="00CE5E08" w:rsidP="00E36752"/>
    <w:p w:rsidR="00CE5E08" w:rsidRDefault="00CE5E08" w:rsidP="00CE5E08">
      <w:pPr>
        <w:rPr>
          <w:rFonts w:hAnsi="宋体"/>
          <w:b/>
        </w:rPr>
      </w:pPr>
    </w:p>
    <w:p w:rsidR="00CE5E08" w:rsidRPr="00494A41" w:rsidRDefault="00CE5E08" w:rsidP="008A5DFE">
      <w:pPr>
        <w:pStyle w:val="1"/>
      </w:pPr>
      <w:r w:rsidRPr="00494A41">
        <w:t>八、</w:t>
      </w:r>
      <w:r w:rsidR="008A5DFE">
        <w:rPr>
          <w:rFonts w:hint="eastAsia"/>
        </w:rPr>
        <w:t>（</w:t>
      </w:r>
      <w:r w:rsidRPr="00494A41">
        <w:t>本题满分6分</w:t>
      </w:r>
      <w:r w:rsidR="008A5DFE">
        <w:rPr>
          <w:rFonts w:hint="eastAsia"/>
        </w:rPr>
        <w:t>）</w:t>
      </w:r>
    </w:p>
    <w:p w:rsidR="00CE5E08" w:rsidRPr="00494A41" w:rsidRDefault="00CE5E08" w:rsidP="00B5433C">
      <w:pPr>
        <w:ind w:leftChars="200" w:left="480"/>
      </w:pPr>
      <w:r w:rsidRPr="00494A41">
        <w:rPr>
          <w:rFonts w:hAnsi="宋体"/>
        </w:rPr>
        <w:t>设函数</w:t>
      </w:r>
      <w:r w:rsidR="005E3666" w:rsidRPr="005E3666">
        <w:rPr>
          <w:position w:val="-10"/>
        </w:rPr>
        <w:object w:dxaOrig="1060" w:dyaOrig="320">
          <v:shape id="_x0000_i1243" type="#_x0000_t75" style="width:53.1pt;height:16.15pt" o:ole="">
            <v:imagedata r:id="rId446" o:title=""/>
          </v:shape>
          <o:OLEObject Type="Embed" ProgID="Equation.DSMT4" ShapeID="_x0000_i1243" DrawAspect="Content" ObjectID="_1693935366" r:id="rId447"/>
        </w:object>
      </w:r>
      <w:r w:rsidRPr="00494A41">
        <w:rPr>
          <w:rFonts w:hAnsi="宋体"/>
        </w:rPr>
        <w:t>在</w:t>
      </w:r>
      <w:r w:rsidR="005E3666" w:rsidRPr="005E3666">
        <w:rPr>
          <w:position w:val="-10"/>
        </w:rPr>
        <w:object w:dxaOrig="540" w:dyaOrig="320">
          <v:shape id="_x0000_i1244" type="#_x0000_t75" style="width:27.25pt;height:16.15pt" o:ole="">
            <v:imagedata r:id="rId448" o:title=""/>
          </v:shape>
          <o:OLEObject Type="Embed" ProgID="Equation.DSMT4" ShapeID="_x0000_i1244" DrawAspect="Content" ObjectID="_1693935367" r:id="rId449"/>
        </w:object>
      </w:r>
      <w:r w:rsidRPr="00494A41">
        <w:rPr>
          <w:rFonts w:hAnsi="宋体"/>
        </w:rPr>
        <w:t>上连续，且</w:t>
      </w:r>
      <w:r w:rsidR="005E3666" w:rsidRPr="005E3666">
        <w:rPr>
          <w:position w:val="-10"/>
        </w:rPr>
        <w:object w:dxaOrig="880" w:dyaOrig="320">
          <v:shape id="_x0000_i1245" type="#_x0000_t75" style="width:43.85pt;height:16.15pt" o:ole="">
            <v:imagedata r:id="rId450" o:title=""/>
          </v:shape>
          <o:OLEObject Type="Embed" ProgID="Equation.DSMT4" ShapeID="_x0000_i1245" DrawAspect="Content" ObjectID="_1693935368" r:id="rId451"/>
        </w:object>
      </w:r>
      <w:r w:rsidR="009574AB">
        <w:rPr>
          <w:rFonts w:hint="eastAsia"/>
        </w:rPr>
        <w:t>．</w:t>
      </w:r>
      <w:r w:rsidRPr="00494A41">
        <w:rPr>
          <w:rFonts w:hAnsi="宋体"/>
        </w:rPr>
        <w:t>利用闭区间上连续函数性质，证明存在一点</w:t>
      </w:r>
      <w:r w:rsidR="005E3666" w:rsidRPr="005E3666">
        <w:rPr>
          <w:position w:val="-10"/>
        </w:rPr>
        <w:object w:dxaOrig="900" w:dyaOrig="320">
          <v:shape id="_x0000_i1246" type="#_x0000_t75" style="width:45.25pt;height:16.15pt" o:ole="">
            <v:imagedata r:id="rId452" o:title=""/>
          </v:shape>
          <o:OLEObject Type="Embed" ProgID="Equation.DSMT4" ShapeID="_x0000_i1246" DrawAspect="Content" ObjectID="_1693935369" r:id="rId453"/>
        </w:object>
      </w:r>
      <w:r w:rsidRPr="00494A41">
        <w:rPr>
          <w:rFonts w:hAnsi="宋体"/>
        </w:rPr>
        <w:t>，使</w:t>
      </w:r>
      <w:r w:rsidR="005E3666" w:rsidRPr="005E3666">
        <w:rPr>
          <w:position w:val="-18"/>
        </w:rPr>
        <w:object w:dxaOrig="3100" w:dyaOrig="520">
          <v:shape id="_x0000_i1247" type="#_x0000_t75" style="width:155.1pt;height:25.85pt" o:ole="">
            <v:imagedata r:id="rId454" o:title=""/>
          </v:shape>
          <o:OLEObject Type="Embed" ProgID="Equation.DSMT4" ShapeID="_x0000_i1247" DrawAspect="Content" ObjectID="_1693935370" r:id="rId455"/>
        </w:object>
      </w:r>
      <w:r w:rsidR="009574AB">
        <w:rPr>
          <w:rFonts w:hint="eastAsia"/>
        </w:rPr>
        <w:t>．</w:t>
      </w:r>
    </w:p>
    <w:p w:rsidR="00B5433C" w:rsidRDefault="00B5433C" w:rsidP="00B5433C"/>
    <w:p w:rsidR="00CE5E08" w:rsidRPr="00506740" w:rsidRDefault="00B5433C" w:rsidP="00B5433C">
      <w:r w:rsidRPr="00E31626">
        <w:rPr>
          <w:rStyle w:val="af4"/>
          <w:rFonts w:hint="eastAsia"/>
        </w:rPr>
        <w:lastRenderedPageBreak/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CE5E08" w:rsidRPr="00506740">
        <w:rPr>
          <w:rFonts w:hint="eastAsia"/>
        </w:rPr>
        <w:t>因为</w:t>
      </w:r>
      <w:r w:rsidR="005E3666" w:rsidRPr="005E3666">
        <w:rPr>
          <w:position w:val="-10"/>
        </w:rPr>
        <w:object w:dxaOrig="540" w:dyaOrig="320">
          <v:shape id="_x0000_i1248" type="#_x0000_t75" style="width:27.25pt;height:16.15pt" o:ole="">
            <v:imagedata r:id="rId456" o:title=""/>
          </v:shape>
          <o:OLEObject Type="Embed" ProgID="Equation.DSMT4" ShapeID="_x0000_i1248" DrawAspect="Content" ObjectID="_1693935371" r:id="rId457"/>
        </w:object>
      </w:r>
      <w:r w:rsidR="00CE5E08" w:rsidRPr="00506740">
        <w:rPr>
          <w:rFonts w:hint="eastAsia"/>
        </w:rPr>
        <w:t>与</w:t>
      </w:r>
      <w:r w:rsidR="005E3666" w:rsidRPr="005E3666">
        <w:rPr>
          <w:position w:val="-10"/>
        </w:rPr>
        <w:object w:dxaOrig="520" w:dyaOrig="320">
          <v:shape id="_x0000_i1249" type="#_x0000_t75" style="width:25.85pt;height:16.15pt" o:ole="">
            <v:imagedata r:id="rId458" o:title=""/>
          </v:shape>
          <o:OLEObject Type="Embed" ProgID="Equation.DSMT4" ShapeID="_x0000_i1249" DrawAspect="Content" ObjectID="_1693935372" r:id="rId459"/>
        </w:object>
      </w:r>
      <w:r w:rsidR="00CE5E08" w:rsidRPr="00506740">
        <w:rPr>
          <w:rFonts w:hint="eastAsia"/>
        </w:rPr>
        <w:t>在</w:t>
      </w:r>
      <w:r w:rsidR="005E3666" w:rsidRPr="005E3666">
        <w:rPr>
          <w:position w:val="-14"/>
        </w:rPr>
        <w:object w:dxaOrig="540" w:dyaOrig="400">
          <v:shape id="_x0000_i1250" type="#_x0000_t75" style="width:27.25pt;height:19.85pt" o:ole="">
            <v:imagedata r:id="rId460" o:title=""/>
          </v:shape>
          <o:OLEObject Type="Embed" ProgID="Equation.DSMT4" ShapeID="_x0000_i1250" DrawAspect="Content" ObjectID="_1693935373" r:id="rId461"/>
        </w:object>
      </w:r>
      <w:r w:rsidR="00CE5E08" w:rsidRPr="00506740">
        <w:rPr>
          <w:rFonts w:hint="eastAsia"/>
        </w:rPr>
        <w:t>上连续，所以存在</w:t>
      </w:r>
      <w:r w:rsidR="005E3666" w:rsidRPr="005E3666">
        <w:rPr>
          <w:position w:val="-12"/>
        </w:rPr>
        <w:object w:dxaOrig="260" w:dyaOrig="360">
          <v:shape id="_x0000_i1251" type="#_x0000_t75" style="width:12.9pt;height:18pt" o:ole="">
            <v:imagedata r:id="rId462" o:title=""/>
          </v:shape>
          <o:OLEObject Type="Embed" ProgID="Equation.DSMT4" ShapeID="_x0000_i1251" DrawAspect="Content" ObjectID="_1693935374" r:id="rId463"/>
        </w:object>
      </w:r>
      <w:r w:rsidR="005E3666" w:rsidRPr="005E3666">
        <w:rPr>
          <w:position w:val="-12"/>
        </w:rPr>
        <w:object w:dxaOrig="279" w:dyaOrig="360">
          <v:shape id="_x0000_i1252" type="#_x0000_t75" style="width:13.85pt;height:18pt" o:ole="">
            <v:imagedata r:id="rId464" o:title=""/>
          </v:shape>
          <o:OLEObject Type="Embed" ProgID="Equation.DSMT4" ShapeID="_x0000_i1252" DrawAspect="Content" ObjectID="_1693935375" r:id="rId465"/>
        </w:object>
      </w:r>
      <w:r w:rsidR="00CE5E08" w:rsidRPr="00506740">
        <w:rPr>
          <w:rFonts w:hint="eastAsia"/>
        </w:rPr>
        <w:t>使得</w:t>
      </w:r>
      <w:r w:rsidR="00CE5E08" w:rsidRPr="00506740">
        <w:rPr>
          <w:rFonts w:hint="eastAsia"/>
        </w:rPr>
        <w:t xml:space="preserve"> </w:t>
      </w:r>
    </w:p>
    <w:p w:rsidR="00CE5E08" w:rsidRPr="00506740" w:rsidRDefault="005E3666" w:rsidP="009574AB">
      <w:pPr>
        <w:ind w:leftChars="200" w:left="480"/>
        <w:jc w:val="center"/>
      </w:pPr>
      <w:r w:rsidRPr="005E3666">
        <w:rPr>
          <w:position w:val="-22"/>
        </w:rPr>
        <w:object w:dxaOrig="4860" w:dyaOrig="460">
          <v:shape id="_x0000_i1253" type="#_x0000_t75" style="width:243.25pt;height:23.1pt" o:ole="">
            <v:imagedata r:id="rId466" o:title=""/>
          </v:shape>
          <o:OLEObject Type="Embed" ProgID="Equation.DSMT4" ShapeID="_x0000_i1253" DrawAspect="Content" ObjectID="_1693935376" r:id="rId467"/>
        </w:object>
      </w:r>
    </w:p>
    <w:p w:rsidR="00CE5E08" w:rsidRPr="00506740" w:rsidRDefault="00CE5E08" w:rsidP="009574AB">
      <w:pPr>
        <w:ind w:leftChars="200" w:left="480"/>
      </w:pPr>
      <w:r w:rsidRPr="00506740">
        <w:rPr>
          <w:rFonts w:hint="eastAsia"/>
        </w:rPr>
        <w:t>满足</w:t>
      </w:r>
      <w:r w:rsidR="005E3666" w:rsidRPr="005E3666">
        <w:rPr>
          <w:position w:val="-10"/>
        </w:rPr>
        <w:object w:dxaOrig="1380" w:dyaOrig="320">
          <v:shape id="_x0000_i1254" type="#_x0000_t75" style="width:69.25pt;height:16.15pt" o:ole="">
            <v:imagedata r:id="rId468" o:title=""/>
          </v:shape>
          <o:OLEObject Type="Embed" ProgID="Equation.DSMT4" ShapeID="_x0000_i1254" DrawAspect="Content" ObjectID="_1693935377" r:id="rId469"/>
        </w:object>
      </w:r>
      <w:r w:rsidRPr="00506740">
        <w:rPr>
          <w:rFonts w:hint="eastAsia"/>
        </w:rPr>
        <w:t>．又</w:t>
      </w:r>
      <w:r w:rsidR="005E3666" w:rsidRPr="005E3666">
        <w:rPr>
          <w:position w:val="-10"/>
        </w:rPr>
        <w:object w:dxaOrig="880" w:dyaOrig="320">
          <v:shape id="_x0000_i1255" type="#_x0000_t75" style="width:43.85pt;height:16.15pt" o:ole="">
            <v:imagedata r:id="rId470" o:title=""/>
          </v:shape>
          <o:OLEObject Type="Embed" ProgID="Equation.DSMT4" ShapeID="_x0000_i1255" DrawAspect="Content" ObjectID="_1693935378" r:id="rId471"/>
        </w:object>
      </w:r>
      <w:r w:rsidRPr="00506740">
        <w:rPr>
          <w:rFonts w:hint="eastAsia"/>
        </w:rPr>
        <w:t>，故根据不等式的性质</w:t>
      </w:r>
    </w:p>
    <w:p w:rsidR="00CE5E08" w:rsidRPr="00506740" w:rsidRDefault="005E3666" w:rsidP="009574AB">
      <w:pPr>
        <w:ind w:leftChars="200" w:left="480"/>
        <w:jc w:val="center"/>
      </w:pPr>
      <w:r w:rsidRPr="005E3666">
        <w:rPr>
          <w:position w:val="-10"/>
        </w:rPr>
        <w:object w:dxaOrig="2740" w:dyaOrig="320">
          <v:shape id="_x0000_i1256" type="#_x0000_t75" style="width:137.1pt;height:16.15pt" o:ole="">
            <v:imagedata r:id="rId472" o:title=""/>
          </v:shape>
          <o:OLEObject Type="Embed" ProgID="Equation.DSMT4" ShapeID="_x0000_i1256" DrawAspect="Content" ObjectID="_1693935379" r:id="rId473"/>
        </w:object>
      </w:r>
    </w:p>
    <w:p w:rsidR="00CE5E08" w:rsidRPr="00506740" w:rsidRDefault="00CE5E08" w:rsidP="009574AB">
      <w:pPr>
        <w:ind w:leftChars="200" w:left="480"/>
      </w:pPr>
      <w:r w:rsidRPr="00506740">
        <w:rPr>
          <w:rFonts w:hint="eastAsia"/>
        </w:rPr>
        <w:t>根据定积分的不等式性质有</w:t>
      </w:r>
    </w:p>
    <w:p w:rsidR="00CE5E08" w:rsidRPr="00506740" w:rsidRDefault="005E3666" w:rsidP="009574AB">
      <w:pPr>
        <w:ind w:leftChars="200" w:left="480"/>
        <w:jc w:val="center"/>
      </w:pPr>
      <w:r w:rsidRPr="005E3666">
        <w:rPr>
          <w:position w:val="-72"/>
        </w:rPr>
        <w:object w:dxaOrig="4420" w:dyaOrig="1560">
          <v:shape id="_x0000_i1257" type="#_x0000_t75" style="width:221.1pt;height:78pt" o:ole="">
            <v:imagedata r:id="rId474" o:title=""/>
          </v:shape>
          <o:OLEObject Type="Embed" ProgID="Equation.DSMT4" ShapeID="_x0000_i1257" DrawAspect="Content" ObjectID="_1693935380" r:id="rId475"/>
        </w:object>
      </w:r>
    </w:p>
    <w:p w:rsidR="0002368E" w:rsidRDefault="00CE5E08" w:rsidP="009574AB">
      <w:pPr>
        <w:ind w:leftChars="200" w:left="480"/>
      </w:pPr>
      <w:r w:rsidRPr="00506740">
        <w:rPr>
          <w:rFonts w:hint="eastAsia"/>
        </w:rPr>
        <w:t>由连续函数的介值定理知，存在</w:t>
      </w:r>
      <w:r w:rsidR="005E3666" w:rsidRPr="005E3666">
        <w:rPr>
          <w:position w:val="-10"/>
        </w:rPr>
        <w:object w:dxaOrig="900" w:dyaOrig="320">
          <v:shape id="_x0000_i1258" type="#_x0000_t75" style="width:45.25pt;height:16.15pt" o:ole="">
            <v:imagedata r:id="rId476" o:title=""/>
          </v:shape>
          <o:OLEObject Type="Embed" ProgID="Equation.DSMT4" ShapeID="_x0000_i1258" DrawAspect="Content" ObjectID="_1693935381" r:id="rId477"/>
        </w:object>
      </w:r>
      <w:r w:rsidRPr="00506740">
        <w:rPr>
          <w:rFonts w:hint="eastAsia"/>
        </w:rPr>
        <w:t>，使</w:t>
      </w:r>
    </w:p>
    <w:p w:rsidR="00CE5E08" w:rsidRPr="00506740" w:rsidRDefault="005E3666" w:rsidP="0002368E">
      <w:pPr>
        <w:ind w:leftChars="200" w:left="480"/>
        <w:jc w:val="center"/>
      </w:pPr>
      <w:r w:rsidRPr="005E3666">
        <w:rPr>
          <w:position w:val="-44"/>
        </w:rPr>
        <w:object w:dxaOrig="5899" w:dyaOrig="999">
          <v:shape id="_x0000_i1259" type="#_x0000_t75" style="width:294.9pt;height:49.85pt" o:ole="">
            <v:imagedata r:id="rId478" o:title=""/>
          </v:shape>
          <o:OLEObject Type="Embed" ProgID="Equation.DSMT4" ShapeID="_x0000_i1259" DrawAspect="Content" ObjectID="_1693935382" r:id="rId479"/>
        </w:object>
      </w:r>
    </w:p>
    <w:p w:rsidR="00CE5E08" w:rsidRPr="00506740" w:rsidRDefault="00CE5E08" w:rsidP="008A5DFE"/>
    <w:p w:rsidR="00CE5E08" w:rsidRDefault="00CE5E08" w:rsidP="00CE5E08">
      <w:pPr>
        <w:rPr>
          <w:rFonts w:hAnsi="宋体"/>
          <w:b/>
        </w:rPr>
      </w:pPr>
    </w:p>
    <w:p w:rsidR="00CE5E08" w:rsidRPr="00494A41" w:rsidRDefault="00CE5E08" w:rsidP="008A5DFE">
      <w:pPr>
        <w:pStyle w:val="1"/>
      </w:pPr>
      <w:r w:rsidRPr="00494A41">
        <w:t>九、</w:t>
      </w:r>
      <w:r w:rsidR="008A5DFE">
        <w:rPr>
          <w:rFonts w:hint="eastAsia"/>
        </w:rPr>
        <w:t>（</w:t>
      </w:r>
      <w:r w:rsidRPr="00494A41">
        <w:t>本题满分8分</w:t>
      </w:r>
      <w:r w:rsidR="008A5DFE">
        <w:rPr>
          <w:rFonts w:hint="eastAsia"/>
        </w:rPr>
        <w:t>）</w:t>
      </w:r>
    </w:p>
    <w:p w:rsidR="00CE5E08" w:rsidRPr="00494A41" w:rsidRDefault="00CE5E08" w:rsidP="0077495E">
      <w:pPr>
        <w:ind w:leftChars="200" w:left="480"/>
      </w:pPr>
      <w:r w:rsidRPr="00494A41">
        <w:rPr>
          <w:rFonts w:hAnsi="宋体"/>
        </w:rPr>
        <w:t>设齐次线性方程组</w:t>
      </w:r>
      <w:r w:rsidR="005E3666" w:rsidRPr="005E3666">
        <w:rPr>
          <w:position w:val="-68"/>
        </w:rPr>
        <w:object w:dxaOrig="3019" w:dyaOrig="1480">
          <v:shape id="_x0000_i1260" type="#_x0000_t75" style="width:150.9pt;height:73.85pt" o:ole="">
            <v:imagedata r:id="rId480" o:title=""/>
          </v:shape>
          <o:OLEObject Type="Embed" ProgID="Equation.DSMT4" ShapeID="_x0000_i1260" DrawAspect="Content" ObjectID="_1693935383" r:id="rId481"/>
        </w:object>
      </w:r>
      <w:r w:rsidRPr="00494A41">
        <w:rPr>
          <w:rFonts w:hAnsi="宋体"/>
        </w:rPr>
        <w:t>其中</w:t>
      </w:r>
      <w:r w:rsidR="005E3666" w:rsidRPr="005E3666">
        <w:rPr>
          <w:position w:val="-8"/>
        </w:rPr>
        <w:object w:dxaOrig="1640" w:dyaOrig="300">
          <v:shape id="_x0000_i1261" type="#_x0000_t75" style="width:82.15pt;height:15.25pt" o:ole="">
            <v:imagedata r:id="rId482" o:title=""/>
          </v:shape>
          <o:OLEObject Type="Embed" ProgID="Equation.DSMT4" ShapeID="_x0000_i1261" DrawAspect="Content" ObjectID="_1693935384" r:id="rId483"/>
        </w:object>
      </w:r>
      <w:r w:rsidRPr="00494A41">
        <w:rPr>
          <w:rFonts w:hAnsi="宋体"/>
        </w:rPr>
        <w:t>，试讨论</w:t>
      </w:r>
      <w:r w:rsidR="005E3666" w:rsidRPr="005E3666">
        <w:rPr>
          <w:position w:val="-8"/>
        </w:rPr>
        <w:object w:dxaOrig="400" w:dyaOrig="300">
          <v:shape id="_x0000_i1262" type="#_x0000_t75" style="width:19.85pt;height:15.25pt" o:ole="">
            <v:imagedata r:id="rId484" o:title=""/>
          </v:shape>
          <o:OLEObject Type="Embed" ProgID="Equation.DSMT4" ShapeID="_x0000_i1262" DrawAspect="Content" ObjectID="_1693935385" r:id="rId485"/>
        </w:object>
      </w:r>
      <w:r w:rsidRPr="00494A41">
        <w:rPr>
          <w:rFonts w:hAnsi="宋体"/>
        </w:rPr>
        <w:t>为何值时，方程组仅有零解、有无穷多组解？在有无穷多组解时，求出全部解，并用基础解系表示全部解</w:t>
      </w:r>
      <w:r w:rsidRPr="00494A41">
        <w:t>.</w:t>
      </w:r>
    </w:p>
    <w:p w:rsidR="00B5433C" w:rsidRDefault="00B5433C" w:rsidP="00B5433C"/>
    <w:p w:rsidR="00CE5E08" w:rsidRPr="00506740" w:rsidRDefault="00B5433C" w:rsidP="00CE5E08">
      <w:pPr>
        <w:rPr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CE5E08" w:rsidRPr="00506740">
        <w:rPr>
          <w:rFonts w:hint="eastAsia"/>
          <w:szCs w:val="21"/>
        </w:rPr>
        <w:t>方程组的系数行列式</w:t>
      </w:r>
    </w:p>
    <w:p w:rsidR="00CE5E08" w:rsidRPr="00506740" w:rsidRDefault="005E3666" w:rsidP="0077495E">
      <w:pPr>
        <w:ind w:leftChars="200" w:left="480"/>
        <w:jc w:val="center"/>
        <w:rPr>
          <w:szCs w:val="21"/>
        </w:rPr>
      </w:pPr>
      <w:r w:rsidRPr="005E3666">
        <w:rPr>
          <w:position w:val="-84"/>
        </w:rPr>
        <w:object w:dxaOrig="4580" w:dyaOrig="1800">
          <v:shape id="_x0000_i1263" type="#_x0000_t75" style="width:228.9pt;height:90pt" o:ole="">
            <v:imagedata r:id="rId486" o:title=""/>
          </v:shape>
          <o:OLEObject Type="Embed" ProgID="Equation.DSMT4" ShapeID="_x0000_i1263" DrawAspect="Content" ObjectID="_1693935386" r:id="rId487"/>
        </w:object>
      </w:r>
    </w:p>
    <w:p w:rsidR="00CE5E08" w:rsidRPr="00506740" w:rsidRDefault="00CE5E08" w:rsidP="0077495E">
      <w:pPr>
        <w:ind w:leftChars="200" w:left="480"/>
        <w:rPr>
          <w:szCs w:val="21"/>
        </w:rPr>
      </w:pPr>
      <w:r w:rsidRPr="00506740">
        <w:rPr>
          <w:rFonts w:hint="eastAsia"/>
          <w:szCs w:val="21"/>
        </w:rPr>
        <w:t>(1)</w:t>
      </w:r>
      <w:r w:rsidR="0077495E">
        <w:rPr>
          <w:rFonts w:hint="eastAsia"/>
          <w:szCs w:val="21"/>
        </w:rPr>
        <w:t xml:space="preserve"> </w:t>
      </w:r>
      <w:r w:rsidRPr="00506740">
        <w:rPr>
          <w:rFonts w:hint="eastAsia"/>
          <w:szCs w:val="21"/>
        </w:rPr>
        <w:t>当</w:t>
      </w:r>
      <w:r w:rsidR="005E3666" w:rsidRPr="005E3666">
        <w:rPr>
          <w:position w:val="-6"/>
        </w:rPr>
        <w:object w:dxaOrig="560" w:dyaOrig="279">
          <v:shape id="_x0000_i1264" type="#_x0000_t75" style="width:28.15pt;height:13.85pt" o:ole="">
            <v:imagedata r:id="rId488" o:title=""/>
          </v:shape>
          <o:OLEObject Type="Embed" ProgID="Equation.DSMT4" ShapeID="_x0000_i1264" DrawAspect="Content" ObjectID="_1693935387" r:id="rId489"/>
        </w:object>
      </w:r>
      <w:r w:rsidRPr="00506740">
        <w:rPr>
          <w:rFonts w:hint="eastAsia"/>
          <w:szCs w:val="21"/>
        </w:rPr>
        <w:t>且</w:t>
      </w:r>
      <w:r w:rsidR="005E3666" w:rsidRPr="005E3666">
        <w:rPr>
          <w:position w:val="-10"/>
        </w:rPr>
        <w:object w:dxaOrig="1300" w:dyaOrig="320">
          <v:shape id="_x0000_i1265" type="#_x0000_t75" style="width:65.1pt;height:16.15pt" o:ole="">
            <v:imagedata r:id="rId490" o:title=""/>
          </v:shape>
          <o:OLEObject Type="Embed" ProgID="Equation.DSMT4" ShapeID="_x0000_i1265" DrawAspect="Content" ObjectID="_1693935388" r:id="rId491"/>
        </w:object>
      </w:r>
      <w:r w:rsidRPr="00506740">
        <w:rPr>
          <w:rFonts w:hint="eastAsia"/>
          <w:szCs w:val="21"/>
        </w:rPr>
        <w:t>时，</w:t>
      </w:r>
      <w:r w:rsidR="005E3666" w:rsidRPr="005E3666">
        <w:rPr>
          <w:position w:val="-14"/>
        </w:rPr>
        <w:object w:dxaOrig="660" w:dyaOrig="400">
          <v:shape id="_x0000_i1266" type="#_x0000_t75" style="width:33.25pt;height:19.85pt" o:ole="">
            <v:imagedata r:id="rId492" o:title=""/>
          </v:shape>
          <o:OLEObject Type="Embed" ProgID="Equation.DSMT4" ShapeID="_x0000_i1266" DrawAspect="Content" ObjectID="_1693935389" r:id="rId493"/>
        </w:object>
      </w:r>
      <w:r w:rsidRPr="00506740">
        <w:rPr>
          <w:rFonts w:hint="eastAsia"/>
          <w:szCs w:val="21"/>
        </w:rPr>
        <w:t>，</w:t>
      </w:r>
      <w:r w:rsidR="005E3666" w:rsidRPr="005E3666">
        <w:rPr>
          <w:position w:val="-10"/>
        </w:rPr>
        <w:object w:dxaOrig="859" w:dyaOrig="320">
          <v:shape id="_x0000_i1267" type="#_x0000_t75" style="width:42.9pt;height:16.15pt" o:ole="">
            <v:imagedata r:id="rId494" o:title=""/>
          </v:shape>
          <o:OLEObject Type="Embed" ProgID="Equation.DSMT4" ShapeID="_x0000_i1267" DrawAspect="Content" ObjectID="_1693935390" r:id="rId495"/>
        </w:object>
      </w:r>
      <w:r w:rsidRPr="00506740">
        <w:rPr>
          <w:rFonts w:hint="eastAsia"/>
          <w:szCs w:val="21"/>
        </w:rPr>
        <w:t>方程组只有零解．</w:t>
      </w:r>
    </w:p>
    <w:p w:rsidR="00CE5E08" w:rsidRPr="00506740" w:rsidRDefault="00CE5E08" w:rsidP="0077495E">
      <w:pPr>
        <w:ind w:leftChars="200" w:left="480"/>
        <w:rPr>
          <w:szCs w:val="21"/>
        </w:rPr>
      </w:pPr>
      <w:r w:rsidRPr="00506740">
        <w:rPr>
          <w:rFonts w:hint="eastAsia"/>
          <w:szCs w:val="21"/>
        </w:rPr>
        <w:t>(2)</w:t>
      </w:r>
      <w:r w:rsidR="0077495E">
        <w:rPr>
          <w:rFonts w:hint="eastAsia"/>
          <w:szCs w:val="21"/>
        </w:rPr>
        <w:t xml:space="preserve"> </w:t>
      </w:r>
      <w:r w:rsidRPr="00506740">
        <w:rPr>
          <w:rFonts w:hint="eastAsia"/>
          <w:szCs w:val="21"/>
        </w:rPr>
        <w:t>当</w:t>
      </w:r>
      <w:r w:rsidR="005E3666" w:rsidRPr="005E3666">
        <w:rPr>
          <w:position w:val="-10"/>
        </w:rPr>
        <w:object w:dxaOrig="1020" w:dyaOrig="320">
          <v:shape id="_x0000_i1268" type="#_x0000_t75" style="width:51.25pt;height:16.15pt" o:ole="">
            <v:imagedata r:id="rId496" o:title=""/>
          </v:shape>
          <o:OLEObject Type="Embed" ProgID="Equation.DSMT4" ShapeID="_x0000_i1268" DrawAspect="Content" ObjectID="_1693935391" r:id="rId497"/>
        </w:object>
      </w:r>
      <w:r w:rsidRPr="00506740">
        <w:rPr>
          <w:rFonts w:hint="eastAsia"/>
          <w:szCs w:val="21"/>
        </w:rPr>
        <w:t>时，</w:t>
      </w:r>
      <w:r w:rsidR="002239F9" w:rsidRPr="002239F9">
        <w:rPr>
          <w:rFonts w:hint="eastAsia"/>
          <w:szCs w:val="21"/>
        </w:rPr>
        <w:t>对系数矩阵</w:t>
      </w:r>
      <w:r w:rsidR="005E3666" w:rsidRPr="00025957">
        <w:rPr>
          <w:position w:val="-4"/>
        </w:rPr>
        <w:object w:dxaOrig="240" w:dyaOrig="260">
          <v:shape id="_x0000_i1269" type="#_x0000_t75" style="width:12pt;height:12.9pt" o:ole="">
            <v:imagedata r:id="rId498" o:title=""/>
          </v:shape>
          <o:OLEObject Type="Embed" ProgID="Equation.DSMT4" ShapeID="_x0000_i1269" DrawAspect="Content" ObjectID="_1693935392" r:id="rId499"/>
        </w:object>
      </w:r>
      <w:r w:rsidR="002239F9" w:rsidRPr="002239F9">
        <w:rPr>
          <w:rFonts w:hint="eastAsia"/>
          <w:szCs w:val="21"/>
        </w:rPr>
        <w:t>做行初等变换，有</w:t>
      </w:r>
    </w:p>
    <w:p w:rsidR="00CE5E08" w:rsidRPr="00506740" w:rsidRDefault="005E3666" w:rsidP="0077495E">
      <w:pPr>
        <w:ind w:leftChars="400" w:left="960"/>
        <w:jc w:val="center"/>
        <w:rPr>
          <w:szCs w:val="21"/>
        </w:rPr>
      </w:pPr>
      <w:r w:rsidRPr="005E3666">
        <w:rPr>
          <w:position w:val="-84"/>
        </w:rPr>
        <w:object w:dxaOrig="6560" w:dyaOrig="1800">
          <v:shape id="_x0000_i1270" type="#_x0000_t75" style="width:328.15pt;height:90pt" o:ole="">
            <v:imagedata r:id="rId500" o:title=""/>
          </v:shape>
          <o:OLEObject Type="Embed" ProgID="Equation.DSMT4" ShapeID="_x0000_i1270" DrawAspect="Content" ObjectID="_1693935393" r:id="rId501"/>
        </w:object>
      </w:r>
    </w:p>
    <w:p w:rsidR="00CE5E08" w:rsidRPr="00C04418" w:rsidRDefault="00CE5E08" w:rsidP="0077495E">
      <w:pPr>
        <w:ind w:leftChars="400" w:left="960"/>
        <w:rPr>
          <w:szCs w:val="21"/>
        </w:rPr>
      </w:pPr>
      <w:r w:rsidRPr="00506740">
        <w:rPr>
          <w:rFonts w:hint="eastAsia"/>
          <w:szCs w:val="21"/>
        </w:rPr>
        <w:t>方程组的同解方程组为</w:t>
      </w:r>
      <w:r w:rsidR="005E3666" w:rsidRPr="005E3666">
        <w:rPr>
          <w:position w:val="-12"/>
        </w:rPr>
        <w:object w:dxaOrig="1900" w:dyaOrig="360">
          <v:shape id="_x0000_i1271" type="#_x0000_t75" style="width:95.1pt;height:18pt" o:ole="">
            <v:imagedata r:id="rId502" o:title=""/>
          </v:shape>
          <o:OLEObject Type="Embed" ProgID="Equation.DSMT4" ShapeID="_x0000_i1271" DrawAspect="Content" ObjectID="_1693935394" r:id="rId503"/>
        </w:object>
      </w:r>
      <w:r w:rsidR="0077495E">
        <w:rPr>
          <w:rFonts w:hint="eastAsia"/>
          <w:szCs w:val="21"/>
        </w:rPr>
        <w:t>，其</w:t>
      </w:r>
      <w:r w:rsidR="0077495E" w:rsidRPr="00C04418">
        <w:rPr>
          <w:rFonts w:hint="eastAsia"/>
          <w:szCs w:val="21"/>
        </w:rPr>
        <w:t>基础解系</w:t>
      </w:r>
      <w:r w:rsidR="0077495E">
        <w:rPr>
          <w:rFonts w:hint="eastAsia"/>
          <w:szCs w:val="21"/>
        </w:rPr>
        <w:t>为</w:t>
      </w:r>
    </w:p>
    <w:p w:rsidR="0077495E" w:rsidRPr="00C04418" w:rsidRDefault="005E3666" w:rsidP="0077495E">
      <w:pPr>
        <w:ind w:leftChars="400" w:left="960"/>
        <w:jc w:val="center"/>
        <w:rPr>
          <w:szCs w:val="21"/>
        </w:rPr>
      </w:pPr>
      <w:r w:rsidRPr="005E3666">
        <w:rPr>
          <w:position w:val="-14"/>
        </w:rPr>
        <w:object w:dxaOrig="6560" w:dyaOrig="440">
          <v:shape id="_x0000_i1272" type="#_x0000_t75" style="width:328.15pt;height:22.15pt" o:ole="">
            <v:imagedata r:id="rId504" o:title=""/>
          </v:shape>
          <o:OLEObject Type="Embed" ProgID="Equation.DSMT4" ShapeID="_x0000_i1272" DrawAspect="Content" ObjectID="_1693935395" r:id="rId505"/>
        </w:object>
      </w:r>
    </w:p>
    <w:p w:rsidR="00CE5E08" w:rsidRPr="00C04418" w:rsidRDefault="00CE5E08" w:rsidP="0077495E">
      <w:pPr>
        <w:ind w:leftChars="400" w:left="960"/>
        <w:rPr>
          <w:szCs w:val="21"/>
        </w:rPr>
      </w:pPr>
      <w:r w:rsidRPr="00C04418">
        <w:rPr>
          <w:rFonts w:hint="eastAsia"/>
          <w:szCs w:val="21"/>
        </w:rPr>
        <w:lastRenderedPageBreak/>
        <w:t>方程组的全部解为</w:t>
      </w:r>
      <w:r w:rsidR="005E3666" w:rsidRPr="005E3666">
        <w:rPr>
          <w:position w:val="-12"/>
        </w:rPr>
        <w:object w:dxaOrig="2780" w:dyaOrig="360">
          <v:shape id="_x0000_i1273" type="#_x0000_t75" style="width:138.9pt;height:18pt" o:ole="">
            <v:imagedata r:id="rId506" o:title=""/>
          </v:shape>
          <o:OLEObject Type="Embed" ProgID="Equation.DSMT4" ShapeID="_x0000_i1273" DrawAspect="Content" ObjectID="_1693935396" r:id="rId507"/>
        </w:object>
      </w:r>
      <w:r w:rsidRPr="00C04418">
        <w:rPr>
          <w:rFonts w:hint="eastAsia"/>
          <w:szCs w:val="21"/>
        </w:rPr>
        <w:t>，其中</w:t>
      </w:r>
      <w:r w:rsidR="005E3666" w:rsidRPr="005E3666">
        <w:rPr>
          <w:position w:val="-12"/>
        </w:rPr>
        <w:object w:dxaOrig="1760" w:dyaOrig="360">
          <v:shape id="_x0000_i1274" type="#_x0000_t75" style="width:88.15pt;height:18pt" o:ole="">
            <v:imagedata r:id="rId508" o:title=""/>
          </v:shape>
          <o:OLEObject Type="Embed" ProgID="Equation.DSMT4" ShapeID="_x0000_i1274" DrawAspect="Content" ObjectID="_1693935397" r:id="rId509"/>
        </w:object>
      </w:r>
      <w:r w:rsidRPr="00C04418">
        <w:rPr>
          <w:rFonts w:hint="eastAsia"/>
          <w:szCs w:val="21"/>
        </w:rPr>
        <w:t>是任意常数．</w:t>
      </w:r>
    </w:p>
    <w:p w:rsidR="00CE5E08" w:rsidRPr="00C04418" w:rsidRDefault="00CE5E08" w:rsidP="0077495E">
      <w:pPr>
        <w:ind w:leftChars="200" w:left="480"/>
        <w:rPr>
          <w:szCs w:val="21"/>
        </w:rPr>
      </w:pPr>
      <w:r w:rsidRPr="00C04418">
        <w:rPr>
          <w:rFonts w:hint="eastAsia"/>
          <w:szCs w:val="21"/>
        </w:rPr>
        <w:t>(</w:t>
      </w:r>
      <w:r w:rsidR="0077495E">
        <w:rPr>
          <w:rFonts w:hint="eastAsia"/>
          <w:szCs w:val="21"/>
        </w:rPr>
        <w:t>3</w:t>
      </w:r>
      <w:r w:rsidRPr="00C04418">
        <w:rPr>
          <w:rFonts w:hint="eastAsia"/>
          <w:szCs w:val="21"/>
        </w:rPr>
        <w:t>)</w:t>
      </w:r>
      <w:r w:rsidR="0077495E">
        <w:rPr>
          <w:rFonts w:hint="eastAsia"/>
          <w:szCs w:val="21"/>
        </w:rPr>
        <w:t xml:space="preserve"> </w:t>
      </w:r>
      <w:r w:rsidRPr="00C04418">
        <w:rPr>
          <w:rFonts w:hint="eastAsia"/>
          <w:szCs w:val="21"/>
        </w:rPr>
        <w:t>当</w:t>
      </w:r>
      <w:r w:rsidR="005E3666" w:rsidRPr="005E3666">
        <w:rPr>
          <w:position w:val="-10"/>
        </w:rPr>
        <w:object w:dxaOrig="1939" w:dyaOrig="320">
          <v:shape id="_x0000_i1275" type="#_x0000_t75" style="width:96.9pt;height:16.15pt" o:ole="">
            <v:imagedata r:id="rId510" o:title=""/>
          </v:shape>
          <o:OLEObject Type="Embed" ProgID="Equation.DSMT4" ShapeID="_x0000_i1275" DrawAspect="Content" ObjectID="_1693935398" r:id="rId511"/>
        </w:object>
      </w:r>
      <w:r w:rsidRPr="00C04418">
        <w:rPr>
          <w:rFonts w:hint="eastAsia"/>
          <w:szCs w:val="21"/>
        </w:rPr>
        <w:t>时，</w:t>
      </w:r>
      <w:r w:rsidR="002239F9" w:rsidRPr="002239F9">
        <w:rPr>
          <w:rFonts w:hint="eastAsia"/>
          <w:szCs w:val="21"/>
        </w:rPr>
        <w:t>对系数矩阵</w:t>
      </w:r>
      <w:r w:rsidR="005E3666" w:rsidRPr="00025957">
        <w:rPr>
          <w:position w:val="-4"/>
        </w:rPr>
        <w:object w:dxaOrig="240" w:dyaOrig="260">
          <v:shape id="_x0000_i1276" type="#_x0000_t75" style="width:12pt;height:12.9pt" o:ole="">
            <v:imagedata r:id="rId512" o:title=""/>
          </v:shape>
          <o:OLEObject Type="Embed" ProgID="Equation.DSMT4" ShapeID="_x0000_i1276" DrawAspect="Content" ObjectID="_1693935399" r:id="rId513"/>
        </w:object>
      </w:r>
      <w:r w:rsidR="002239F9" w:rsidRPr="002239F9">
        <w:rPr>
          <w:rFonts w:hint="eastAsia"/>
          <w:szCs w:val="21"/>
        </w:rPr>
        <w:t>做行初等变换，有</w:t>
      </w:r>
    </w:p>
    <w:p w:rsidR="00CE5E08" w:rsidRPr="00C04418" w:rsidRDefault="005E3666" w:rsidP="002239F9">
      <w:pPr>
        <w:ind w:leftChars="400" w:left="960"/>
        <w:jc w:val="center"/>
        <w:rPr>
          <w:szCs w:val="21"/>
        </w:rPr>
      </w:pPr>
      <w:r w:rsidRPr="005E3666">
        <w:rPr>
          <w:position w:val="-12"/>
        </w:rPr>
        <w:object w:dxaOrig="6460" w:dyaOrig="5480">
          <v:shape id="_x0000_i1277" type="#_x0000_t75" style="width:323.1pt;height:274.15pt" o:ole="">
            <v:imagedata r:id="rId514" o:title=""/>
          </v:shape>
          <o:OLEObject Type="Embed" ProgID="Equation.DSMT4" ShapeID="_x0000_i1277" DrawAspect="Content" ObjectID="_1693935400" r:id="rId515"/>
        </w:object>
      </w:r>
    </w:p>
    <w:p w:rsidR="00CE5E08" w:rsidRPr="00C04418" w:rsidRDefault="002239F9" w:rsidP="0077495E">
      <w:pPr>
        <w:ind w:leftChars="400" w:left="960"/>
        <w:rPr>
          <w:szCs w:val="21"/>
        </w:rPr>
      </w:pPr>
      <w:r>
        <w:rPr>
          <w:rFonts w:hint="eastAsia"/>
          <w:szCs w:val="21"/>
        </w:rPr>
        <w:t>秩</w:t>
      </w:r>
      <w:r w:rsidR="005E3666" w:rsidRPr="005E3666">
        <w:rPr>
          <w:position w:val="-14"/>
        </w:rPr>
        <w:object w:dxaOrig="1219" w:dyaOrig="400">
          <v:shape id="_x0000_i1278" type="#_x0000_t75" style="width:60.9pt;height:19.85pt" o:ole="">
            <v:imagedata r:id="rId516" o:title=""/>
          </v:shape>
          <o:OLEObject Type="Embed" ProgID="Equation.DSMT4" ShapeID="_x0000_i1278" DrawAspect="Content" ObjectID="_1693935401" r:id="rId517"/>
        </w:object>
      </w:r>
      <w:r w:rsidR="00CE5E08" w:rsidRPr="00C04418">
        <w:rPr>
          <w:rFonts w:hint="eastAsia"/>
          <w:szCs w:val="21"/>
        </w:rPr>
        <w:t>，其同解方程组是</w:t>
      </w:r>
    </w:p>
    <w:p w:rsidR="00CE5E08" w:rsidRPr="00C04418" w:rsidRDefault="005E3666" w:rsidP="002239F9">
      <w:pPr>
        <w:ind w:leftChars="400" w:left="960"/>
        <w:jc w:val="center"/>
        <w:rPr>
          <w:szCs w:val="21"/>
        </w:rPr>
      </w:pPr>
      <w:r w:rsidRPr="005E3666">
        <w:rPr>
          <w:position w:val="-68"/>
        </w:rPr>
        <w:object w:dxaOrig="1260" w:dyaOrig="1480">
          <v:shape id="_x0000_i1279" type="#_x0000_t75" style="width:63.25pt;height:73.85pt" o:ole="">
            <v:imagedata r:id="rId518" o:title=""/>
          </v:shape>
          <o:OLEObject Type="Embed" ProgID="Equation.DSMT4" ShapeID="_x0000_i1279" DrawAspect="Content" ObjectID="_1693935402" r:id="rId519"/>
        </w:object>
      </w:r>
    </w:p>
    <w:p w:rsidR="00CE5E08" w:rsidRPr="00C04418" w:rsidRDefault="002239F9" w:rsidP="002239F9">
      <w:pPr>
        <w:ind w:leftChars="400" w:left="960"/>
        <w:rPr>
          <w:szCs w:val="21"/>
        </w:rPr>
      </w:pPr>
      <w:r w:rsidRPr="00C04418">
        <w:rPr>
          <w:rFonts w:hint="eastAsia"/>
          <w:szCs w:val="21"/>
        </w:rPr>
        <w:t>其基础解系</w:t>
      </w:r>
      <w:r>
        <w:rPr>
          <w:rFonts w:hint="eastAsia"/>
          <w:szCs w:val="21"/>
        </w:rPr>
        <w:t>为</w:t>
      </w:r>
      <w:r w:rsidR="005E3666" w:rsidRPr="005E3666">
        <w:rPr>
          <w:position w:val="-14"/>
        </w:rPr>
        <w:object w:dxaOrig="1500" w:dyaOrig="440">
          <v:shape id="_x0000_i1280" type="#_x0000_t75" style="width:75.25pt;height:22.15pt" o:ole="">
            <v:imagedata r:id="rId520" o:title=""/>
          </v:shape>
          <o:OLEObject Type="Embed" ProgID="Equation.DSMT4" ShapeID="_x0000_i1280" DrawAspect="Content" ObjectID="_1693935403" r:id="rId521"/>
        </w:object>
      </w:r>
      <w:r>
        <w:rPr>
          <w:rFonts w:hint="eastAsia"/>
          <w:szCs w:val="21"/>
        </w:rPr>
        <w:t>，</w:t>
      </w:r>
      <w:r w:rsidR="00CE5E08" w:rsidRPr="00C04418">
        <w:rPr>
          <w:rFonts w:hint="eastAsia"/>
          <w:szCs w:val="21"/>
        </w:rPr>
        <w:t>方程组的全部解为</w:t>
      </w:r>
      <w:r w:rsidR="005E3666" w:rsidRPr="005E3666">
        <w:rPr>
          <w:position w:val="-10"/>
        </w:rPr>
        <w:object w:dxaOrig="740" w:dyaOrig="320">
          <v:shape id="_x0000_i1281" type="#_x0000_t75" style="width:36.9pt;height:16.15pt" o:ole="">
            <v:imagedata r:id="rId522" o:title=""/>
          </v:shape>
          <o:OLEObject Type="Embed" ProgID="Equation.DSMT4" ShapeID="_x0000_i1281" DrawAspect="Content" ObjectID="_1693935404" r:id="rId523"/>
        </w:object>
      </w:r>
      <w:r w:rsidR="00CE5E08" w:rsidRPr="00C04418">
        <w:rPr>
          <w:rFonts w:hint="eastAsia"/>
          <w:szCs w:val="21"/>
        </w:rPr>
        <w:t>，其中</w:t>
      </w:r>
      <w:r w:rsidR="005E3666" w:rsidRPr="00025957">
        <w:rPr>
          <w:position w:val="-4"/>
        </w:rPr>
        <w:object w:dxaOrig="200" w:dyaOrig="260">
          <v:shape id="_x0000_i1282" type="#_x0000_t75" style="width:10.15pt;height:12.9pt" o:ole="">
            <v:imagedata r:id="rId524" o:title=""/>
          </v:shape>
          <o:OLEObject Type="Embed" ProgID="Equation.DSMT4" ShapeID="_x0000_i1282" DrawAspect="Content" ObjectID="_1693935405" r:id="rId525"/>
        </w:object>
      </w:r>
      <w:r w:rsidR="00CE5E08" w:rsidRPr="00C04418">
        <w:rPr>
          <w:rFonts w:hint="eastAsia"/>
          <w:szCs w:val="21"/>
        </w:rPr>
        <w:t>是任意常数．</w:t>
      </w:r>
    </w:p>
    <w:p w:rsidR="00CE5E08" w:rsidRPr="008A5DFE" w:rsidRDefault="00CE5E08" w:rsidP="00CE5E08">
      <w:pPr>
        <w:rPr>
          <w:rFonts w:hAnsi="宋体"/>
        </w:rPr>
      </w:pPr>
    </w:p>
    <w:p w:rsidR="008A5DFE" w:rsidRPr="008A5DFE" w:rsidRDefault="008A5DFE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十、</w:t>
      </w:r>
      <w:r w:rsidR="008A5DFE">
        <w:rPr>
          <w:rFonts w:hint="eastAsia"/>
        </w:rPr>
        <w:t>（</w:t>
      </w:r>
      <w:r w:rsidRPr="00494A41">
        <w:t>本题满分8分</w:t>
      </w:r>
      <w:r w:rsidR="008A5DFE">
        <w:rPr>
          <w:rFonts w:hint="eastAsia"/>
        </w:rPr>
        <w:t>）</w:t>
      </w:r>
    </w:p>
    <w:p w:rsidR="00CE5E08" w:rsidRPr="00494A41" w:rsidRDefault="00CE5E08" w:rsidP="00CE5E08">
      <w:pPr>
        <w:ind w:firstLineChars="200" w:firstLine="480"/>
      </w:pPr>
      <w:r w:rsidRPr="00494A41">
        <w:rPr>
          <w:rFonts w:hAnsi="宋体"/>
        </w:rPr>
        <w:t>设</w:t>
      </w:r>
      <w:r w:rsidR="005E3666" w:rsidRPr="00025957">
        <w:rPr>
          <w:position w:val="-4"/>
        </w:rPr>
        <w:object w:dxaOrig="240" w:dyaOrig="260">
          <v:shape id="_x0000_i1283" type="#_x0000_t75" style="width:12pt;height:12.9pt" o:ole="">
            <v:imagedata r:id="rId526" o:title=""/>
          </v:shape>
          <o:OLEObject Type="Embed" ProgID="Equation.DSMT4" ShapeID="_x0000_i1283" DrawAspect="Content" ObjectID="_1693935406" r:id="rId527"/>
        </w:object>
      </w:r>
      <w:r w:rsidRPr="00494A41">
        <w:rPr>
          <w:rFonts w:hAnsi="宋体"/>
        </w:rPr>
        <w:t>为三阶实对称矩阵，且满足条件</w:t>
      </w:r>
      <w:r w:rsidR="005E3666" w:rsidRPr="005E3666">
        <w:rPr>
          <w:position w:val="-6"/>
        </w:rPr>
        <w:object w:dxaOrig="1160" w:dyaOrig="320">
          <v:shape id="_x0000_i1284" type="#_x0000_t75" style="width:58.15pt;height:16.15pt" o:ole="">
            <v:imagedata r:id="rId528" o:title=""/>
          </v:shape>
          <o:OLEObject Type="Embed" ProgID="Equation.DSMT4" ShapeID="_x0000_i1284" DrawAspect="Content" ObjectID="_1693935407" r:id="rId529"/>
        </w:object>
      </w:r>
      <w:r w:rsidRPr="00494A41">
        <w:rPr>
          <w:rFonts w:hAnsi="宋体"/>
        </w:rPr>
        <w:t>，已知</w:t>
      </w:r>
      <w:r w:rsidR="005E3666" w:rsidRPr="00025957">
        <w:rPr>
          <w:position w:val="-4"/>
        </w:rPr>
        <w:object w:dxaOrig="240" w:dyaOrig="260">
          <v:shape id="_x0000_i1285" type="#_x0000_t75" style="width:12pt;height:12.9pt" o:ole="">
            <v:imagedata r:id="rId530" o:title=""/>
          </v:shape>
          <o:OLEObject Type="Embed" ProgID="Equation.DSMT4" ShapeID="_x0000_i1285" DrawAspect="Content" ObjectID="_1693935408" r:id="rId531"/>
        </w:object>
      </w:r>
      <w:r w:rsidRPr="00494A41">
        <w:rPr>
          <w:rFonts w:hAnsi="宋体"/>
        </w:rPr>
        <w:t>的秩</w:t>
      </w:r>
      <w:r w:rsidR="005E3666" w:rsidRPr="005E3666">
        <w:rPr>
          <w:position w:val="-10"/>
        </w:rPr>
        <w:object w:dxaOrig="859" w:dyaOrig="320">
          <v:shape id="_x0000_i1286" type="#_x0000_t75" style="width:42.9pt;height:16.15pt" o:ole="">
            <v:imagedata r:id="rId532" o:title=""/>
          </v:shape>
          <o:OLEObject Type="Embed" ProgID="Equation.DSMT4" ShapeID="_x0000_i1286" DrawAspect="Content" ObjectID="_1693935409" r:id="rId533"/>
        </w:object>
      </w:r>
      <w:r w:rsidR="008D4505">
        <w:rPr>
          <w:rFonts w:hint="eastAsia"/>
        </w:rPr>
        <w:t>．</w:t>
      </w:r>
    </w:p>
    <w:p w:rsidR="00CE5E08" w:rsidRPr="00494A41" w:rsidRDefault="00CE5E08" w:rsidP="00CE5E08">
      <w:pPr>
        <w:ind w:firstLineChars="200" w:firstLine="480"/>
      </w:pPr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="00B5433C">
        <w:rPr>
          <w:rFonts w:hAnsi="宋体" w:hint="eastAsia"/>
        </w:rPr>
        <w:t xml:space="preserve"> </w:t>
      </w:r>
      <w:r w:rsidRPr="00494A41">
        <w:rPr>
          <w:rFonts w:hAnsi="宋体"/>
        </w:rPr>
        <w:t>求</w:t>
      </w:r>
      <w:r w:rsidR="005E3666" w:rsidRPr="00025957">
        <w:rPr>
          <w:position w:val="-4"/>
        </w:rPr>
        <w:object w:dxaOrig="240" w:dyaOrig="260">
          <v:shape id="_x0000_i1287" type="#_x0000_t75" style="width:12pt;height:12.9pt" o:ole="">
            <v:imagedata r:id="rId534" o:title=""/>
          </v:shape>
          <o:OLEObject Type="Embed" ProgID="Equation.DSMT4" ShapeID="_x0000_i1287" DrawAspect="Content" ObjectID="_1693935410" r:id="rId535"/>
        </w:object>
      </w:r>
      <w:r w:rsidRPr="00494A41">
        <w:rPr>
          <w:rFonts w:hAnsi="宋体"/>
        </w:rPr>
        <w:t>的全部特征值</w:t>
      </w:r>
      <w:r w:rsidR="008D4505">
        <w:rPr>
          <w:rFonts w:hAnsi="宋体" w:hint="eastAsia"/>
        </w:rPr>
        <w:t>．</w:t>
      </w:r>
    </w:p>
    <w:p w:rsidR="00CE5E08" w:rsidRPr="00494A41" w:rsidRDefault="00CE5E08" w:rsidP="00CE5E08">
      <w:pPr>
        <w:ind w:firstLineChars="200" w:firstLine="480"/>
      </w:pP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 w:rsidR="00B5433C">
        <w:rPr>
          <w:rFonts w:hAnsi="宋体"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200" w:dyaOrig="260">
          <v:shape id="_x0000_i1288" type="#_x0000_t75" style="width:10.15pt;height:12.9pt" o:ole="">
            <v:imagedata r:id="rId536" o:title=""/>
          </v:shape>
          <o:OLEObject Type="Embed" ProgID="Equation.DSMT4" ShapeID="_x0000_i1288" DrawAspect="Content" ObjectID="_1693935411" r:id="rId537"/>
        </w:object>
      </w:r>
      <w:r w:rsidRPr="00494A41">
        <w:rPr>
          <w:rFonts w:hAnsi="宋体"/>
        </w:rPr>
        <w:t>为何值时，矩阵</w:t>
      </w:r>
      <w:r w:rsidR="005E3666" w:rsidRPr="00025957">
        <w:rPr>
          <w:position w:val="-4"/>
        </w:rPr>
        <w:object w:dxaOrig="720" w:dyaOrig="260">
          <v:shape id="_x0000_i1289" type="#_x0000_t75" style="width:36pt;height:12.9pt" o:ole="">
            <v:imagedata r:id="rId538" o:title=""/>
          </v:shape>
          <o:OLEObject Type="Embed" ProgID="Equation.DSMT4" ShapeID="_x0000_i1289" DrawAspect="Content" ObjectID="_1693935412" r:id="rId539"/>
        </w:object>
      </w:r>
      <w:r w:rsidRPr="00494A41">
        <w:rPr>
          <w:rFonts w:hAnsi="宋体"/>
        </w:rPr>
        <w:t>为正定矩阵，其中</w:t>
      </w:r>
      <w:r w:rsidR="005E3666" w:rsidRPr="00025957">
        <w:rPr>
          <w:position w:val="-4"/>
        </w:rPr>
        <w:object w:dxaOrig="220" w:dyaOrig="240">
          <v:shape id="_x0000_i1290" type="#_x0000_t75" style="width:11.1pt;height:12pt" o:ole="">
            <v:imagedata r:id="rId540" o:title=""/>
          </v:shape>
          <o:OLEObject Type="Embed" ProgID="Equation.DSMT4" ShapeID="_x0000_i1290" DrawAspect="Content" ObjectID="_1693935413" r:id="rId541"/>
        </w:object>
      </w:r>
      <w:r w:rsidRPr="00494A41">
        <w:rPr>
          <w:rFonts w:hAnsi="宋体"/>
        </w:rPr>
        <w:t>为三阶单位矩阵</w:t>
      </w:r>
      <w:r w:rsidR="008D4505">
        <w:rPr>
          <w:rFonts w:hint="eastAsia"/>
        </w:rPr>
        <w:t>．</w:t>
      </w:r>
    </w:p>
    <w:p w:rsidR="00B5433C" w:rsidRDefault="00B5433C" w:rsidP="00B5433C"/>
    <w:p w:rsidR="008D4505" w:rsidRDefault="00B5433C" w:rsidP="00B5433C">
      <w:pPr>
        <w:rPr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CE5E08" w:rsidRPr="00C04418">
        <w:rPr>
          <w:rFonts w:hint="eastAsia"/>
          <w:szCs w:val="21"/>
        </w:rPr>
        <w:t xml:space="preserve">(1) </w:t>
      </w:r>
      <w:r w:rsidR="00CE5E08" w:rsidRPr="00C04418">
        <w:rPr>
          <w:rFonts w:hint="eastAsia"/>
          <w:szCs w:val="21"/>
        </w:rPr>
        <w:t>设</w:t>
      </w:r>
      <w:r w:rsidR="005E3666" w:rsidRPr="005E3666">
        <w:rPr>
          <w:position w:val="-6"/>
        </w:rPr>
        <w:object w:dxaOrig="220" w:dyaOrig="279">
          <v:shape id="_x0000_i1291" type="#_x0000_t75" style="width:11.1pt;height:13.85pt" o:ole="">
            <v:imagedata r:id="rId542" o:title=""/>
          </v:shape>
          <o:OLEObject Type="Embed" ProgID="Equation.DSMT4" ShapeID="_x0000_i1291" DrawAspect="Content" ObjectID="_1693935414" r:id="rId543"/>
        </w:object>
      </w:r>
      <w:r w:rsidR="00CE5E08" w:rsidRPr="00C04418">
        <w:rPr>
          <w:rFonts w:hint="eastAsia"/>
          <w:szCs w:val="21"/>
        </w:rPr>
        <w:t>是</w:t>
      </w:r>
      <w:r w:rsidR="005E3666" w:rsidRPr="00025957">
        <w:rPr>
          <w:position w:val="-4"/>
        </w:rPr>
        <w:object w:dxaOrig="240" w:dyaOrig="260">
          <v:shape id="_x0000_i1292" type="#_x0000_t75" style="width:12pt;height:12.9pt" o:ole="">
            <v:imagedata r:id="rId544" o:title=""/>
          </v:shape>
          <o:OLEObject Type="Embed" ProgID="Equation.DSMT4" ShapeID="_x0000_i1292" DrawAspect="Content" ObjectID="_1693935415" r:id="rId545"/>
        </w:object>
      </w:r>
      <w:r w:rsidR="008D4505">
        <w:rPr>
          <w:rFonts w:hint="eastAsia"/>
          <w:szCs w:val="21"/>
        </w:rPr>
        <w:t>的</w:t>
      </w:r>
      <w:r w:rsidR="00CE5E08" w:rsidRPr="00C04418">
        <w:rPr>
          <w:rFonts w:hint="eastAsia"/>
          <w:szCs w:val="21"/>
        </w:rPr>
        <w:t>特征值，</w:t>
      </w:r>
      <w:r w:rsidR="005E3666" w:rsidRPr="005E3666">
        <w:rPr>
          <w:position w:val="-6"/>
        </w:rPr>
        <w:object w:dxaOrig="240" w:dyaOrig="220">
          <v:shape id="_x0000_i1293" type="#_x0000_t75" style="width:12pt;height:11.1pt" o:ole="">
            <v:imagedata r:id="rId546" o:title=""/>
          </v:shape>
          <o:OLEObject Type="Embed" ProgID="Equation.DSMT4" ShapeID="_x0000_i1293" DrawAspect="Content" ObjectID="_1693935416" r:id="rId547"/>
        </w:object>
      </w:r>
      <w:r w:rsidR="00CE5E08" w:rsidRPr="00C04418">
        <w:rPr>
          <w:rFonts w:hint="eastAsia"/>
          <w:szCs w:val="21"/>
        </w:rPr>
        <w:t>是</w:t>
      </w:r>
      <w:r w:rsidR="005E3666" w:rsidRPr="00025957">
        <w:rPr>
          <w:position w:val="-4"/>
        </w:rPr>
        <w:object w:dxaOrig="240" w:dyaOrig="260">
          <v:shape id="_x0000_i1294" type="#_x0000_t75" style="width:12pt;height:12.9pt" o:ole="">
            <v:imagedata r:id="rId548" o:title=""/>
          </v:shape>
          <o:OLEObject Type="Embed" ProgID="Equation.DSMT4" ShapeID="_x0000_i1294" DrawAspect="Content" ObjectID="_1693935417" r:id="rId549"/>
        </w:object>
      </w:r>
      <w:r w:rsidR="00CE5E08" w:rsidRPr="00C04418">
        <w:rPr>
          <w:rFonts w:hint="eastAsia"/>
          <w:szCs w:val="21"/>
        </w:rPr>
        <w:t>的属于</w:t>
      </w:r>
      <w:r w:rsidR="005E3666" w:rsidRPr="005E3666">
        <w:rPr>
          <w:position w:val="-6"/>
        </w:rPr>
        <w:object w:dxaOrig="220" w:dyaOrig="279">
          <v:shape id="_x0000_i1295" type="#_x0000_t75" style="width:11.1pt;height:13.85pt" o:ole="">
            <v:imagedata r:id="rId550" o:title=""/>
          </v:shape>
          <o:OLEObject Type="Embed" ProgID="Equation.DSMT4" ShapeID="_x0000_i1295" DrawAspect="Content" ObjectID="_1693935418" r:id="rId551"/>
        </w:object>
      </w:r>
      <w:r w:rsidR="00CE5E08" w:rsidRPr="00C04418">
        <w:rPr>
          <w:rFonts w:hint="eastAsia"/>
          <w:szCs w:val="21"/>
        </w:rPr>
        <w:t>的特征向量，</w:t>
      </w:r>
      <w:r w:rsidR="008D4505">
        <w:rPr>
          <w:rFonts w:hint="eastAsia"/>
          <w:szCs w:val="21"/>
        </w:rPr>
        <w:t>则有</w:t>
      </w:r>
      <w:r w:rsidR="005E3666" w:rsidRPr="005E3666">
        <w:rPr>
          <w:position w:val="-6"/>
        </w:rPr>
        <w:object w:dxaOrig="920" w:dyaOrig="279">
          <v:shape id="_x0000_i1296" type="#_x0000_t75" style="width:46.15pt;height:13.85pt" o:ole="">
            <v:imagedata r:id="rId552" o:title=""/>
          </v:shape>
          <o:OLEObject Type="Embed" ProgID="Equation.DSMT4" ShapeID="_x0000_i1296" DrawAspect="Content" ObjectID="_1693935419" r:id="rId553"/>
        </w:object>
      </w:r>
      <w:r w:rsidR="008D4505">
        <w:rPr>
          <w:rFonts w:hint="eastAsia"/>
          <w:szCs w:val="21"/>
        </w:rPr>
        <w:t>，从而</w:t>
      </w:r>
    </w:p>
    <w:p w:rsidR="00CE5E08" w:rsidRPr="00C04418" w:rsidRDefault="005E3666" w:rsidP="008D4505">
      <w:pPr>
        <w:ind w:leftChars="400" w:left="960"/>
        <w:jc w:val="center"/>
        <w:rPr>
          <w:szCs w:val="21"/>
        </w:rPr>
      </w:pPr>
      <w:r w:rsidRPr="005E3666">
        <w:rPr>
          <w:position w:val="-16"/>
        </w:rPr>
        <w:object w:dxaOrig="2880" w:dyaOrig="440">
          <v:shape id="_x0000_i1297" type="#_x0000_t75" style="width:2in;height:22.15pt" o:ole="">
            <v:imagedata r:id="rId554" o:title=""/>
          </v:shape>
          <o:OLEObject Type="Embed" ProgID="Equation.DSMT4" ShapeID="_x0000_i1297" DrawAspect="Content" ObjectID="_1693935420" r:id="rId555"/>
        </w:object>
      </w:r>
    </w:p>
    <w:p w:rsidR="00CE5E08" w:rsidRPr="008D4505" w:rsidRDefault="00CE5E08" w:rsidP="008D4505">
      <w:pPr>
        <w:ind w:leftChars="400" w:left="960"/>
        <w:rPr>
          <w:szCs w:val="21"/>
        </w:rPr>
      </w:pPr>
      <w:r w:rsidRPr="00C04418">
        <w:rPr>
          <w:rFonts w:hint="eastAsia"/>
          <w:szCs w:val="21"/>
        </w:rPr>
        <w:t>所以有</w:t>
      </w:r>
      <w:r w:rsidR="005E3666" w:rsidRPr="005E3666">
        <w:rPr>
          <w:position w:val="-6"/>
        </w:rPr>
        <w:object w:dxaOrig="1140" w:dyaOrig="320">
          <v:shape id="_x0000_i1298" type="#_x0000_t75" style="width:57.25pt;height:16.15pt" o:ole="">
            <v:imagedata r:id="rId556" o:title=""/>
          </v:shape>
          <o:OLEObject Type="Embed" ProgID="Equation.DSMT4" ShapeID="_x0000_i1298" DrawAspect="Content" ObjectID="_1693935421" r:id="rId557"/>
        </w:object>
      </w:r>
      <w:r w:rsidRPr="00C04418">
        <w:rPr>
          <w:rFonts w:hint="eastAsia"/>
          <w:szCs w:val="21"/>
        </w:rPr>
        <w:t>，故</w:t>
      </w:r>
      <w:r w:rsidR="005E3666" w:rsidRPr="00025957">
        <w:rPr>
          <w:position w:val="-4"/>
        </w:rPr>
        <w:object w:dxaOrig="240" w:dyaOrig="260">
          <v:shape id="_x0000_i1299" type="#_x0000_t75" style="width:12pt;height:12.9pt" o:ole="">
            <v:imagedata r:id="rId558" o:title=""/>
          </v:shape>
          <o:OLEObject Type="Embed" ProgID="Equation.DSMT4" ShapeID="_x0000_i1299" DrawAspect="Content" ObjectID="_1693935422" r:id="rId559"/>
        </w:object>
      </w:r>
      <w:r w:rsidRPr="00C04418">
        <w:rPr>
          <w:rFonts w:hint="eastAsia"/>
          <w:szCs w:val="21"/>
        </w:rPr>
        <w:t>的特征值</w:t>
      </w:r>
      <w:r w:rsidR="005E3666" w:rsidRPr="005E3666">
        <w:rPr>
          <w:position w:val="-6"/>
        </w:rPr>
        <w:object w:dxaOrig="220" w:dyaOrig="279">
          <v:shape id="_x0000_i1300" type="#_x0000_t75" style="width:11.1pt;height:13.85pt" o:ole="">
            <v:imagedata r:id="rId560" o:title=""/>
          </v:shape>
          <o:OLEObject Type="Embed" ProgID="Equation.DSMT4" ShapeID="_x0000_i1300" DrawAspect="Content" ObjectID="_1693935423" r:id="rId561"/>
        </w:object>
      </w:r>
      <w:r w:rsidRPr="00C04418">
        <w:rPr>
          <w:rFonts w:hint="eastAsia"/>
          <w:szCs w:val="21"/>
        </w:rPr>
        <w:t>的取值范围为</w:t>
      </w:r>
      <w:r w:rsidR="005E3666" w:rsidRPr="005E3666">
        <w:rPr>
          <w:position w:val="-8"/>
        </w:rPr>
        <w:object w:dxaOrig="520" w:dyaOrig="300">
          <v:shape id="_x0000_i1301" type="#_x0000_t75" style="width:25.85pt;height:15.25pt" o:ole="">
            <v:imagedata r:id="rId562" o:title=""/>
          </v:shape>
          <o:OLEObject Type="Embed" ProgID="Equation.DSMT4" ShapeID="_x0000_i1301" DrawAspect="Content" ObjectID="_1693935424" r:id="rId563"/>
        </w:object>
      </w:r>
      <w:r w:rsidRPr="00C04418">
        <w:rPr>
          <w:rFonts w:hint="eastAsia"/>
          <w:szCs w:val="21"/>
        </w:rPr>
        <w:t>．因为实对称矩阵</w:t>
      </w:r>
      <w:r w:rsidR="008D4505">
        <w:rPr>
          <w:rFonts w:hint="eastAsia"/>
          <w:szCs w:val="21"/>
        </w:rPr>
        <w:t>必可对角化</w:t>
      </w:r>
      <w:r w:rsidRPr="00C04418">
        <w:rPr>
          <w:rFonts w:hint="eastAsia"/>
          <w:szCs w:val="21"/>
        </w:rPr>
        <w:t>，</w:t>
      </w:r>
      <w:r w:rsidR="005E3666" w:rsidRPr="005E3666">
        <w:rPr>
          <w:position w:val="-10"/>
        </w:rPr>
        <w:object w:dxaOrig="859" w:dyaOrig="320">
          <v:shape id="_x0000_i1302" type="#_x0000_t75" style="width:42.9pt;height:16.15pt" o:ole="">
            <v:imagedata r:id="rId564" o:title=""/>
          </v:shape>
          <o:OLEObject Type="Embed" ProgID="Equation.DSMT4" ShapeID="_x0000_i1302" DrawAspect="Content" ObjectID="_1693935425" r:id="rId565"/>
        </w:object>
      </w:r>
      <w:r w:rsidR="008D4505">
        <w:rPr>
          <w:rFonts w:hint="eastAsia"/>
        </w:rPr>
        <w:t>，所以</w:t>
      </w:r>
    </w:p>
    <w:p w:rsidR="00CE5E08" w:rsidRPr="00C04418" w:rsidRDefault="005E3666" w:rsidP="008D4505">
      <w:pPr>
        <w:ind w:leftChars="400" w:left="960"/>
        <w:jc w:val="center"/>
        <w:rPr>
          <w:szCs w:val="21"/>
        </w:rPr>
      </w:pPr>
      <w:r w:rsidRPr="005E3666">
        <w:rPr>
          <w:position w:val="-50"/>
        </w:rPr>
        <w:object w:dxaOrig="2280" w:dyaOrig="1120">
          <v:shape id="_x0000_i1303" type="#_x0000_t75" style="width:114pt;height:55.85pt" o:ole="">
            <v:imagedata r:id="rId566" o:title=""/>
          </v:shape>
          <o:OLEObject Type="Embed" ProgID="Equation.DSMT4" ShapeID="_x0000_i1303" DrawAspect="Content" ObjectID="_1693935426" r:id="rId567"/>
        </w:object>
      </w:r>
    </w:p>
    <w:p w:rsidR="00CE5E08" w:rsidRPr="00C04418" w:rsidRDefault="00CE5E08" w:rsidP="008D4505">
      <w:pPr>
        <w:ind w:leftChars="400" w:left="960"/>
        <w:rPr>
          <w:szCs w:val="21"/>
        </w:rPr>
      </w:pPr>
      <w:r w:rsidRPr="00C04418">
        <w:rPr>
          <w:rFonts w:hint="eastAsia"/>
          <w:szCs w:val="21"/>
        </w:rPr>
        <w:t>即</w:t>
      </w:r>
      <w:r w:rsidR="005E3666" w:rsidRPr="00025957">
        <w:rPr>
          <w:position w:val="-4"/>
        </w:rPr>
        <w:object w:dxaOrig="240" w:dyaOrig="260">
          <v:shape id="_x0000_i1304" type="#_x0000_t75" style="width:12pt;height:12.9pt" o:ole="">
            <v:imagedata r:id="rId568" o:title=""/>
          </v:shape>
          <o:OLEObject Type="Embed" ProgID="Equation.DSMT4" ShapeID="_x0000_i1304" DrawAspect="Content" ObjectID="_1693935427" r:id="rId569"/>
        </w:object>
      </w:r>
      <w:r w:rsidRPr="00C04418">
        <w:rPr>
          <w:rFonts w:hint="eastAsia"/>
          <w:szCs w:val="21"/>
        </w:rPr>
        <w:t>有特征值</w:t>
      </w:r>
      <w:r w:rsidR="005E3666" w:rsidRPr="005E3666">
        <w:rPr>
          <w:position w:val="-12"/>
        </w:rPr>
        <w:object w:dxaOrig="1860" w:dyaOrig="360">
          <v:shape id="_x0000_i1305" type="#_x0000_t75" style="width:93.25pt;height:18pt" o:ole="">
            <v:imagedata r:id="rId570" o:title=""/>
          </v:shape>
          <o:OLEObject Type="Embed" ProgID="Equation.DSMT4" ShapeID="_x0000_i1305" DrawAspect="Content" ObjectID="_1693935428" r:id="rId571"/>
        </w:object>
      </w:r>
      <w:r w:rsidRPr="00C04418">
        <w:rPr>
          <w:rFonts w:hint="eastAsia"/>
          <w:szCs w:val="21"/>
        </w:rPr>
        <w:t>．</w:t>
      </w:r>
    </w:p>
    <w:p w:rsidR="00CE5E08" w:rsidRPr="00C04418" w:rsidRDefault="00CE5E08" w:rsidP="008D4505">
      <w:pPr>
        <w:ind w:leftChars="200" w:left="960" w:hangingChars="200" w:hanging="480"/>
        <w:rPr>
          <w:szCs w:val="21"/>
        </w:rPr>
      </w:pPr>
      <w:r w:rsidRPr="00C04418">
        <w:rPr>
          <w:rFonts w:hint="eastAsia"/>
          <w:szCs w:val="21"/>
        </w:rPr>
        <w:t>(2)</w:t>
      </w:r>
      <w:r w:rsidR="00112760">
        <w:rPr>
          <w:rFonts w:hint="eastAsia"/>
          <w:szCs w:val="21"/>
        </w:rPr>
        <w:t xml:space="preserve"> </w:t>
      </w:r>
      <w:r w:rsidR="00112760">
        <w:rPr>
          <w:rFonts w:hint="eastAsia"/>
          <w:szCs w:val="21"/>
        </w:rPr>
        <w:t>由</w:t>
      </w:r>
      <w:r w:rsidR="00112760">
        <w:rPr>
          <w:rFonts w:hint="eastAsia"/>
          <w:szCs w:val="21"/>
        </w:rPr>
        <w:t>(1)</w:t>
      </w:r>
      <w:r w:rsidRPr="00C04418">
        <w:rPr>
          <w:rFonts w:hint="eastAsia"/>
          <w:szCs w:val="21"/>
        </w:rPr>
        <w:t>知</w:t>
      </w:r>
      <w:r w:rsidR="005E3666" w:rsidRPr="00025957">
        <w:rPr>
          <w:position w:val="-4"/>
        </w:rPr>
        <w:object w:dxaOrig="720" w:dyaOrig="260">
          <v:shape id="_x0000_i1306" type="#_x0000_t75" style="width:36pt;height:12.9pt" o:ole="">
            <v:imagedata r:id="rId572" o:title=""/>
          </v:shape>
          <o:OLEObject Type="Embed" ProgID="Equation.DSMT4" ShapeID="_x0000_i1306" DrawAspect="Content" ObjectID="_1693935429" r:id="rId573"/>
        </w:object>
      </w:r>
      <w:r w:rsidRPr="00C04418">
        <w:rPr>
          <w:rFonts w:hint="eastAsia"/>
          <w:szCs w:val="21"/>
        </w:rPr>
        <w:t>的特征值为</w:t>
      </w:r>
      <w:r w:rsidR="005E3666" w:rsidRPr="005E3666">
        <w:rPr>
          <w:position w:val="-8"/>
        </w:rPr>
        <w:object w:dxaOrig="1260" w:dyaOrig="300">
          <v:shape id="_x0000_i1307" type="#_x0000_t75" style="width:63.25pt;height:15.25pt" o:ole="">
            <v:imagedata r:id="rId574" o:title=""/>
          </v:shape>
          <o:OLEObject Type="Embed" ProgID="Equation.DSMT4" ShapeID="_x0000_i1307" DrawAspect="Content" ObjectID="_1693935430" r:id="rId575"/>
        </w:object>
      </w:r>
      <w:r w:rsidR="00112760">
        <w:rPr>
          <w:rFonts w:hint="eastAsia"/>
          <w:szCs w:val="21"/>
        </w:rPr>
        <w:t>．</w:t>
      </w:r>
      <w:r w:rsidRPr="00C04418">
        <w:rPr>
          <w:rFonts w:hint="eastAsia"/>
          <w:szCs w:val="21"/>
        </w:rPr>
        <w:t>矩阵</w:t>
      </w:r>
      <w:r w:rsidR="005E3666" w:rsidRPr="00025957">
        <w:rPr>
          <w:position w:val="-4"/>
        </w:rPr>
        <w:object w:dxaOrig="720" w:dyaOrig="260">
          <v:shape id="_x0000_i1308" type="#_x0000_t75" style="width:36pt;height:12.9pt" o:ole="">
            <v:imagedata r:id="rId576" o:title=""/>
          </v:shape>
          <o:OLEObject Type="Embed" ProgID="Equation.DSMT4" ShapeID="_x0000_i1308" DrawAspect="Content" ObjectID="_1693935431" r:id="rId577"/>
        </w:object>
      </w:r>
      <w:r w:rsidR="00112760">
        <w:rPr>
          <w:rFonts w:hint="eastAsia"/>
          <w:szCs w:val="21"/>
        </w:rPr>
        <w:t>正定的充要条件是它的所有</w:t>
      </w:r>
      <w:r w:rsidRPr="00C04418">
        <w:rPr>
          <w:rFonts w:hint="eastAsia"/>
          <w:szCs w:val="21"/>
        </w:rPr>
        <w:t>特征值均大于零，</w:t>
      </w:r>
      <w:r w:rsidR="00112760">
        <w:rPr>
          <w:rFonts w:hint="eastAsia"/>
          <w:szCs w:val="21"/>
        </w:rPr>
        <w:t>即</w:t>
      </w:r>
    </w:p>
    <w:p w:rsidR="00CE5E08" w:rsidRPr="00C04418" w:rsidRDefault="005E3666" w:rsidP="00112760">
      <w:pPr>
        <w:ind w:leftChars="400" w:left="960"/>
        <w:jc w:val="center"/>
        <w:rPr>
          <w:szCs w:val="21"/>
        </w:rPr>
      </w:pPr>
      <w:r w:rsidRPr="005E3666">
        <w:rPr>
          <w:position w:val="-30"/>
        </w:rPr>
        <w:object w:dxaOrig="1880" w:dyaOrig="720">
          <v:shape id="_x0000_i1309" type="#_x0000_t75" style="width:94.15pt;height:36pt" o:ole="">
            <v:imagedata r:id="rId578" o:title=""/>
          </v:shape>
          <o:OLEObject Type="Embed" ProgID="Equation.DSMT4" ShapeID="_x0000_i1309" DrawAspect="Content" ObjectID="_1693935432" r:id="rId579"/>
        </w:object>
      </w:r>
    </w:p>
    <w:p w:rsidR="00CE5E08" w:rsidRPr="00C04418" w:rsidRDefault="00CE5E08" w:rsidP="008D4505">
      <w:pPr>
        <w:ind w:leftChars="400" w:left="960"/>
        <w:rPr>
          <w:szCs w:val="21"/>
        </w:rPr>
      </w:pPr>
      <w:r w:rsidRPr="00C04418">
        <w:rPr>
          <w:rFonts w:hint="eastAsia"/>
          <w:szCs w:val="21"/>
        </w:rPr>
        <w:t>故</w:t>
      </w:r>
      <w:r w:rsidR="005E3666" w:rsidRPr="00025957">
        <w:rPr>
          <w:position w:val="-4"/>
        </w:rPr>
        <w:object w:dxaOrig="540" w:dyaOrig="260">
          <v:shape id="_x0000_i1310" type="#_x0000_t75" style="width:27.25pt;height:12.9pt" o:ole="">
            <v:imagedata r:id="rId580" o:title=""/>
          </v:shape>
          <o:OLEObject Type="Embed" ProgID="Equation.DSMT4" ShapeID="_x0000_i1310" DrawAspect="Content" ObjectID="_1693935433" r:id="rId581"/>
        </w:object>
      </w:r>
      <w:r w:rsidRPr="00C04418">
        <w:rPr>
          <w:rFonts w:hint="eastAsia"/>
          <w:szCs w:val="21"/>
        </w:rPr>
        <w:t>时</w:t>
      </w:r>
      <w:r w:rsidR="005E3666" w:rsidRPr="00025957">
        <w:rPr>
          <w:position w:val="-4"/>
        </w:rPr>
        <w:object w:dxaOrig="720" w:dyaOrig="260">
          <v:shape id="_x0000_i1311" type="#_x0000_t75" style="width:36pt;height:12.9pt" o:ole="">
            <v:imagedata r:id="rId582" o:title=""/>
          </v:shape>
          <o:OLEObject Type="Embed" ProgID="Equation.DSMT4" ShapeID="_x0000_i1311" DrawAspect="Content" ObjectID="_1693935434" r:id="rId583"/>
        </w:object>
      </w:r>
      <w:r w:rsidRPr="00C04418">
        <w:rPr>
          <w:rFonts w:hint="eastAsia"/>
          <w:szCs w:val="21"/>
        </w:rPr>
        <w:t>是正定矩阵．</w:t>
      </w:r>
    </w:p>
    <w:p w:rsidR="00CE5E08" w:rsidRDefault="00CE5E08" w:rsidP="00CE5E08">
      <w:pPr>
        <w:rPr>
          <w:rFonts w:hAnsi="宋体"/>
          <w:b/>
        </w:rPr>
      </w:pPr>
    </w:p>
    <w:p w:rsidR="00CE5E08" w:rsidRDefault="00CE5E08" w:rsidP="00CE5E08">
      <w:pPr>
        <w:rPr>
          <w:rFonts w:hAnsi="宋体"/>
          <w:b/>
        </w:rPr>
      </w:pPr>
    </w:p>
    <w:p w:rsidR="00CE5E08" w:rsidRPr="00494A41" w:rsidRDefault="00CE5E08" w:rsidP="008A5DFE">
      <w:pPr>
        <w:pStyle w:val="1"/>
      </w:pPr>
      <w:r w:rsidRPr="00494A41">
        <w:t>十一、</w:t>
      </w:r>
      <w:r w:rsidR="008A5DFE">
        <w:rPr>
          <w:rFonts w:hint="eastAsia"/>
        </w:rPr>
        <w:t>（</w:t>
      </w:r>
      <w:r w:rsidRPr="00494A41">
        <w:t>本题满分8分</w:t>
      </w:r>
      <w:r w:rsidR="008A5DFE">
        <w:rPr>
          <w:rFonts w:hint="eastAsia"/>
        </w:rPr>
        <w:t>）</w:t>
      </w:r>
    </w:p>
    <w:p w:rsidR="00CE5E08" w:rsidRPr="00494A41" w:rsidRDefault="00CE5E08" w:rsidP="00B5433C">
      <w:pPr>
        <w:ind w:leftChars="200" w:left="480"/>
      </w:pPr>
      <w:r w:rsidRPr="00494A41">
        <w:rPr>
          <w:rFonts w:hAnsi="宋体"/>
        </w:rPr>
        <w:t>假设随机变量</w:t>
      </w:r>
      <w:r w:rsidR="005E3666" w:rsidRPr="005E3666">
        <w:rPr>
          <w:position w:val="-6"/>
        </w:rPr>
        <w:object w:dxaOrig="240" w:dyaOrig="260">
          <v:shape id="_x0000_i1312" type="#_x0000_t75" style="width:12pt;height:12.9pt" o:ole="">
            <v:imagedata r:id="rId584" o:title=""/>
          </v:shape>
          <o:OLEObject Type="Embed" ProgID="Equation.DSMT4" ShapeID="_x0000_i1312" DrawAspect="Content" ObjectID="_1693935435" r:id="rId585"/>
        </w:object>
      </w:r>
      <w:r w:rsidRPr="00494A41">
        <w:rPr>
          <w:rFonts w:hAnsi="宋体"/>
        </w:rPr>
        <w:t>在区间</w:t>
      </w:r>
      <w:r w:rsidR="005E3666" w:rsidRPr="005E3666">
        <w:rPr>
          <w:position w:val="-14"/>
        </w:rPr>
        <w:object w:dxaOrig="680" w:dyaOrig="400">
          <v:shape id="_x0000_i1313" type="#_x0000_t75" style="width:34.15pt;height:19.85pt" o:ole="">
            <v:imagedata r:id="rId586" o:title=""/>
          </v:shape>
          <o:OLEObject Type="Embed" ProgID="Equation.DSMT4" ShapeID="_x0000_i1313" DrawAspect="Content" ObjectID="_1693935436" r:id="rId587"/>
        </w:object>
      </w:r>
      <w:r w:rsidRPr="00494A41">
        <w:rPr>
          <w:rFonts w:hAnsi="宋体"/>
        </w:rPr>
        <w:t>上服从均匀分布，随机变量</w:t>
      </w:r>
    </w:p>
    <w:p w:rsidR="00CE5E08" w:rsidRPr="00494A41" w:rsidRDefault="005E3666" w:rsidP="00B5433C">
      <w:pPr>
        <w:ind w:leftChars="200" w:left="480"/>
        <w:jc w:val="center"/>
      </w:pPr>
      <w:r w:rsidRPr="005E3666">
        <w:rPr>
          <w:position w:val="-32"/>
        </w:rPr>
        <w:object w:dxaOrig="4120" w:dyaOrig="760">
          <v:shape id="_x0000_i1314" type="#_x0000_t75" style="width:205.85pt;height:37.85pt" o:ole="">
            <v:imagedata r:id="rId588" o:title=""/>
          </v:shape>
          <o:OLEObject Type="Embed" ProgID="Equation.DSMT4" ShapeID="_x0000_i1314" DrawAspect="Content" ObjectID="_1693935437" r:id="rId589"/>
        </w:object>
      </w:r>
    </w:p>
    <w:p w:rsidR="00CE5E08" w:rsidRPr="00494A41" w:rsidRDefault="00CE5E08" w:rsidP="00B5433C">
      <w:pPr>
        <w:ind w:leftChars="200" w:left="480"/>
      </w:pPr>
      <w:r w:rsidRPr="00494A41">
        <w:rPr>
          <w:rFonts w:hAnsi="宋体"/>
        </w:rPr>
        <w:t>试求</w:t>
      </w:r>
      <w:r>
        <w:rPr>
          <w:rFonts w:hAnsi="宋体" w:hint="eastAsia"/>
        </w:rPr>
        <w:t>：</w:t>
      </w:r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="00130A3E">
        <w:rPr>
          <w:rFonts w:hAnsi="宋体" w:hint="eastAsia"/>
        </w:rPr>
        <w:t xml:space="preserve"> </w:t>
      </w:r>
      <w:r w:rsidR="005E3666" w:rsidRPr="00025957">
        <w:rPr>
          <w:position w:val="-4"/>
        </w:rPr>
        <w:object w:dxaOrig="240" w:dyaOrig="240">
          <v:shape id="_x0000_i1315" type="#_x0000_t75" style="width:12pt;height:12pt" o:ole="">
            <v:imagedata r:id="rId590" o:title=""/>
          </v:shape>
          <o:OLEObject Type="Embed" ProgID="Equation.DSMT4" ShapeID="_x0000_i1315" DrawAspect="Content" ObjectID="_1693935438" r:id="rId591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220" w:dyaOrig="240">
          <v:shape id="_x0000_i1316" type="#_x0000_t75" style="width:11.1pt;height:12pt" o:ole="">
            <v:imagedata r:id="rId592" o:title=""/>
          </v:shape>
          <o:OLEObject Type="Embed" ProgID="Equation.DSMT4" ShapeID="_x0000_i1316" DrawAspect="Content" ObjectID="_1693935439" r:id="rId593"/>
        </w:object>
      </w:r>
      <w:r w:rsidRPr="00494A41">
        <w:rPr>
          <w:rFonts w:hAnsi="宋体"/>
        </w:rPr>
        <w:t>的联合概率分布；</w:t>
      </w: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 w:rsidR="00130A3E">
        <w:rPr>
          <w:rFonts w:hAnsi="宋体" w:hint="eastAsia"/>
        </w:rPr>
        <w:t xml:space="preserve"> </w:t>
      </w:r>
      <w:r w:rsidR="005E3666" w:rsidRPr="005E3666">
        <w:rPr>
          <w:position w:val="-10"/>
        </w:rPr>
        <w:object w:dxaOrig="920" w:dyaOrig="320">
          <v:shape id="_x0000_i1317" type="#_x0000_t75" style="width:46.15pt;height:16.15pt" o:ole="">
            <v:imagedata r:id="rId594" o:title=""/>
          </v:shape>
          <o:OLEObject Type="Embed" ProgID="Equation.DSMT4" ShapeID="_x0000_i1317" DrawAspect="Content" ObjectID="_1693935440" r:id="rId595"/>
        </w:object>
      </w:r>
      <w:r w:rsidR="00130A3E">
        <w:rPr>
          <w:rFonts w:hint="eastAsia"/>
        </w:rPr>
        <w:t>．</w:t>
      </w:r>
    </w:p>
    <w:p w:rsidR="00B5433C" w:rsidRDefault="00B5433C" w:rsidP="00B5433C"/>
    <w:p w:rsidR="00CE5E08" w:rsidRPr="00207BEE" w:rsidRDefault="00B5433C" w:rsidP="00CE5E08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130A3E">
        <w:rPr>
          <w:rFonts w:hint="eastAsia"/>
        </w:rPr>
        <w:t xml:space="preserve">(1) </w:t>
      </w:r>
      <w:r w:rsidR="005E3666" w:rsidRPr="005E3666">
        <w:rPr>
          <w:position w:val="-10"/>
        </w:rPr>
        <w:object w:dxaOrig="639" w:dyaOrig="320">
          <v:shape id="_x0000_i1318" type="#_x0000_t75" style="width:31.85pt;height:16.15pt" o:ole="">
            <v:imagedata r:id="rId596" o:title=""/>
          </v:shape>
          <o:OLEObject Type="Embed" ProgID="Equation.DSMT4" ShapeID="_x0000_i1318" DrawAspect="Content" ObjectID="_1693935441" r:id="rId597"/>
        </w:object>
      </w:r>
      <w:r w:rsidR="00CE5E08" w:rsidRPr="00207BEE">
        <w:rPr>
          <w:rFonts w:hint="eastAsia"/>
        </w:rPr>
        <w:t>只有四个可能值</w:t>
      </w:r>
      <w:r w:rsidR="005E3666" w:rsidRPr="005E3666">
        <w:rPr>
          <w:position w:val="-10"/>
        </w:rPr>
        <w:object w:dxaOrig="840" w:dyaOrig="320">
          <v:shape id="_x0000_i1319" type="#_x0000_t75" style="width:42pt;height:16.15pt" o:ole="">
            <v:imagedata r:id="rId598" o:title=""/>
          </v:shape>
          <o:OLEObject Type="Embed" ProgID="Equation.DSMT4" ShapeID="_x0000_i1319" DrawAspect="Content" ObjectID="_1693935442" r:id="rId599"/>
        </w:object>
      </w:r>
      <w:r w:rsidR="00130A3E">
        <w:rPr>
          <w:rFonts w:hint="eastAsia"/>
        </w:rPr>
        <w:t>，</w:t>
      </w:r>
      <w:r w:rsidR="005E3666" w:rsidRPr="005E3666">
        <w:rPr>
          <w:position w:val="-10"/>
        </w:rPr>
        <w:object w:dxaOrig="680" w:dyaOrig="320">
          <v:shape id="_x0000_i1320" type="#_x0000_t75" style="width:34.15pt;height:16.15pt" o:ole="">
            <v:imagedata r:id="rId600" o:title=""/>
          </v:shape>
          <o:OLEObject Type="Embed" ProgID="Equation.DSMT4" ShapeID="_x0000_i1320" DrawAspect="Content" ObjectID="_1693935443" r:id="rId601"/>
        </w:object>
      </w:r>
      <w:r w:rsidR="00130A3E">
        <w:rPr>
          <w:rFonts w:hint="eastAsia"/>
        </w:rPr>
        <w:t>，</w:t>
      </w:r>
      <w:r w:rsidR="005E3666" w:rsidRPr="005E3666">
        <w:rPr>
          <w:position w:val="-10"/>
        </w:rPr>
        <w:object w:dxaOrig="680" w:dyaOrig="320">
          <v:shape id="_x0000_i1321" type="#_x0000_t75" style="width:34.15pt;height:16.15pt" o:ole="">
            <v:imagedata r:id="rId602" o:title=""/>
          </v:shape>
          <o:OLEObject Type="Embed" ProgID="Equation.DSMT4" ShapeID="_x0000_i1321" DrawAspect="Content" ObjectID="_1693935444" r:id="rId603"/>
        </w:object>
      </w:r>
      <w:r w:rsidR="00130A3E">
        <w:rPr>
          <w:rFonts w:hint="eastAsia"/>
        </w:rPr>
        <w:t>和</w:t>
      </w:r>
      <w:r w:rsidR="005E3666" w:rsidRPr="005E3666">
        <w:rPr>
          <w:position w:val="-10"/>
        </w:rPr>
        <w:object w:dxaOrig="540" w:dyaOrig="320">
          <v:shape id="_x0000_i1322" type="#_x0000_t75" style="width:27.25pt;height:16.15pt" o:ole="">
            <v:imagedata r:id="rId604" o:title=""/>
          </v:shape>
          <o:OLEObject Type="Embed" ProgID="Equation.DSMT4" ShapeID="_x0000_i1322" DrawAspect="Content" ObjectID="_1693935445" r:id="rId605"/>
        </w:object>
      </w:r>
      <w:r w:rsidR="00130A3E">
        <w:rPr>
          <w:rFonts w:hint="eastAsia"/>
        </w:rPr>
        <w:t>．依题意</w:t>
      </w:r>
      <w:r w:rsidR="00CE5E08" w:rsidRPr="00207BEE">
        <w:rPr>
          <w:rFonts w:hint="eastAsia"/>
        </w:rPr>
        <w:t>有</w:t>
      </w:r>
    </w:p>
    <w:p w:rsidR="00CE5E08" w:rsidRPr="00207BEE" w:rsidRDefault="005E3666" w:rsidP="00130A3E">
      <w:pPr>
        <w:ind w:leftChars="400" w:left="960"/>
      </w:pPr>
      <w:r w:rsidRPr="005E3666">
        <w:rPr>
          <w:position w:val="-110"/>
        </w:rPr>
        <w:object w:dxaOrig="5480" w:dyaOrig="2320">
          <v:shape id="_x0000_i1323" type="#_x0000_t75" style="width:274.15pt;height:115.85pt" o:ole="">
            <v:imagedata r:id="rId606" o:title=""/>
          </v:shape>
          <o:OLEObject Type="Embed" ProgID="Equation.DSMT4" ShapeID="_x0000_i1323" DrawAspect="Content" ObjectID="_1693935446" r:id="rId607"/>
        </w:object>
      </w:r>
    </w:p>
    <w:p w:rsidR="00CE5E08" w:rsidRPr="00207BEE" w:rsidRDefault="00CE5E08" w:rsidP="00130A3E">
      <w:pPr>
        <w:ind w:leftChars="400" w:left="960"/>
      </w:pPr>
      <w:r w:rsidRPr="00207BEE">
        <w:rPr>
          <w:rFonts w:hint="eastAsia"/>
        </w:rPr>
        <w:t>于是，</w:t>
      </w:r>
      <w:r w:rsidR="005E3666" w:rsidRPr="005E3666">
        <w:rPr>
          <w:position w:val="-10"/>
        </w:rPr>
        <w:object w:dxaOrig="639" w:dyaOrig="320">
          <v:shape id="_x0000_i1324" type="#_x0000_t75" style="width:31.85pt;height:16.15pt" o:ole="">
            <v:imagedata r:id="rId608" o:title=""/>
          </v:shape>
          <o:OLEObject Type="Embed" ProgID="Equation.DSMT4" ShapeID="_x0000_i1324" DrawAspect="Content" ObjectID="_1693935447" r:id="rId609"/>
        </w:object>
      </w:r>
      <w:r w:rsidRPr="00207BEE">
        <w:rPr>
          <w:rFonts w:hint="eastAsia"/>
        </w:rPr>
        <w:t>分布为</w:t>
      </w:r>
    </w:p>
    <w:tbl>
      <w:tblPr>
        <w:tblW w:w="37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53"/>
        <w:gridCol w:w="1161"/>
        <w:gridCol w:w="947"/>
      </w:tblGrid>
      <w:tr w:rsidR="005E3666" w:rsidRPr="00207BEE" w:rsidTr="00A12080">
        <w:trPr>
          <w:trHeight w:val="774"/>
          <w:jc w:val="center"/>
        </w:trPr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025957">
              <w:rPr>
                <w:position w:val="-4"/>
              </w:rPr>
              <w:object w:dxaOrig="240" w:dyaOrig="240">
                <v:shape id="_x0000_i1325" type="#_x0000_t75" style="width:12pt;height:12pt" o:ole="">
                  <v:imagedata r:id="rId610" o:title=""/>
                </v:shape>
                <o:OLEObject Type="Embed" ProgID="Equation.DSMT4" ShapeID="_x0000_i1325" DrawAspect="Content" ObjectID="_1693935448" r:id="rId611"/>
              </w:object>
            </w:r>
            <w:r w:rsidR="00A12080">
              <w:rPr>
                <w:rFonts w:hint="eastAsia"/>
              </w:rPr>
              <w:t>\</w:t>
            </w:r>
            <w:r w:rsidRPr="00025957">
              <w:rPr>
                <w:position w:val="-4"/>
              </w:rPr>
              <w:object w:dxaOrig="220" w:dyaOrig="240">
                <v:shape id="_x0000_i1326" type="#_x0000_t75" style="width:11.1pt;height:12pt" o:ole="">
                  <v:imagedata r:id="rId612" o:title=""/>
                </v:shape>
                <o:OLEObject Type="Embed" ProgID="Equation.DSMT4" ShapeID="_x0000_i1326" DrawAspect="Content" ObjectID="_1693935449" r:id="rId613"/>
              </w:object>
            </w:r>
          </w:p>
        </w:tc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025957">
              <w:rPr>
                <w:position w:val="-4"/>
              </w:rPr>
              <w:object w:dxaOrig="340" w:dyaOrig="260">
                <v:shape id="_x0000_i1327" type="#_x0000_t75" style="width:17.1pt;height:12.9pt" o:ole="">
                  <v:imagedata r:id="rId614" o:title=""/>
                </v:shape>
                <o:OLEObject Type="Embed" ProgID="Equation.DSMT4" ShapeID="_x0000_i1327" DrawAspect="Content" ObjectID="_1693935450" r:id="rId615"/>
              </w:object>
            </w:r>
          </w:p>
        </w:tc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025957">
              <w:rPr>
                <w:position w:val="-4"/>
              </w:rPr>
              <w:object w:dxaOrig="180" w:dyaOrig="260">
                <v:shape id="_x0000_i1328" type="#_x0000_t75" style="width:9.25pt;height:12.9pt" o:ole="">
                  <v:imagedata r:id="rId616" o:title=""/>
                </v:shape>
                <o:OLEObject Type="Embed" ProgID="Equation.DSMT4" ShapeID="_x0000_i1328" DrawAspect="Content" ObjectID="_1693935451" r:id="rId617"/>
              </w:object>
            </w:r>
          </w:p>
        </w:tc>
      </w:tr>
      <w:tr w:rsidR="005E3666" w:rsidRPr="00207BEE" w:rsidTr="00A12080">
        <w:trPr>
          <w:trHeight w:val="663"/>
          <w:jc w:val="center"/>
        </w:trPr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025957">
              <w:rPr>
                <w:position w:val="-4"/>
              </w:rPr>
              <w:object w:dxaOrig="340" w:dyaOrig="260">
                <v:shape id="_x0000_i1329" type="#_x0000_t75" style="width:17.1pt;height:12.9pt" o:ole="">
                  <v:imagedata r:id="rId618" o:title=""/>
                </v:shape>
                <o:OLEObject Type="Embed" ProgID="Equation.DSMT4" ShapeID="_x0000_i1329" DrawAspect="Content" ObjectID="_1693935452" r:id="rId619"/>
              </w:object>
            </w:r>
          </w:p>
        </w:tc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5E3666">
              <w:rPr>
                <w:position w:val="-24"/>
              </w:rPr>
              <w:object w:dxaOrig="240" w:dyaOrig="620">
                <v:shape id="_x0000_i1330" type="#_x0000_t75" style="width:12pt;height:30.9pt" o:ole="">
                  <v:imagedata r:id="rId620" o:title=""/>
                </v:shape>
                <o:OLEObject Type="Embed" ProgID="Equation.DSMT4" ShapeID="_x0000_i1330" DrawAspect="Content" ObjectID="_1693935453" r:id="rId621"/>
              </w:object>
            </w:r>
          </w:p>
        </w:tc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5E3666">
              <w:rPr>
                <w:position w:val="-6"/>
              </w:rPr>
              <w:object w:dxaOrig="200" w:dyaOrig="279">
                <v:shape id="_x0000_i1331" type="#_x0000_t75" style="width:10.15pt;height:13.85pt" o:ole="">
                  <v:imagedata r:id="rId622" o:title=""/>
                </v:shape>
                <o:OLEObject Type="Embed" ProgID="Equation.DSMT4" ShapeID="_x0000_i1331" DrawAspect="Content" ObjectID="_1693935454" r:id="rId623"/>
              </w:object>
            </w:r>
          </w:p>
        </w:tc>
      </w:tr>
      <w:tr w:rsidR="005E3666" w:rsidRPr="00207BEE" w:rsidTr="00A12080">
        <w:trPr>
          <w:trHeight w:val="684"/>
          <w:jc w:val="center"/>
        </w:trPr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025957">
              <w:rPr>
                <w:position w:val="-4"/>
              </w:rPr>
              <w:object w:dxaOrig="180" w:dyaOrig="260">
                <v:shape id="_x0000_i1332" type="#_x0000_t75" style="width:9.25pt;height:12.9pt" o:ole="">
                  <v:imagedata r:id="rId624" o:title=""/>
                </v:shape>
                <o:OLEObject Type="Embed" ProgID="Equation.DSMT4" ShapeID="_x0000_i1332" DrawAspect="Content" ObjectID="_1693935455" r:id="rId625"/>
              </w:object>
            </w:r>
          </w:p>
        </w:tc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5E3666">
              <w:rPr>
                <w:position w:val="-24"/>
              </w:rPr>
              <w:object w:dxaOrig="220" w:dyaOrig="620">
                <v:shape id="_x0000_i1333" type="#_x0000_t75" style="width:11.1pt;height:30.9pt" o:ole="">
                  <v:imagedata r:id="rId626" o:title=""/>
                </v:shape>
                <o:OLEObject Type="Embed" ProgID="Equation.DSMT4" ShapeID="_x0000_i1333" DrawAspect="Content" ObjectID="_1693935456" r:id="rId627"/>
              </w:object>
            </w:r>
          </w:p>
        </w:tc>
        <w:tc>
          <w:tcPr>
            <w:tcW w:w="0" w:type="auto"/>
            <w:vAlign w:val="center"/>
          </w:tcPr>
          <w:p w:rsidR="00CE5E08" w:rsidRPr="00207BEE" w:rsidRDefault="005E3666" w:rsidP="005E3666">
            <w:pPr>
              <w:jc w:val="center"/>
            </w:pPr>
            <w:r w:rsidRPr="005E3666">
              <w:rPr>
                <w:position w:val="-24"/>
              </w:rPr>
              <w:object w:dxaOrig="240" w:dyaOrig="620">
                <v:shape id="_x0000_i1334" type="#_x0000_t75" style="width:12pt;height:30.9pt" o:ole="">
                  <v:imagedata r:id="rId628" o:title=""/>
                </v:shape>
                <o:OLEObject Type="Embed" ProgID="Equation.DSMT4" ShapeID="_x0000_i1334" DrawAspect="Content" ObjectID="_1693935457" r:id="rId629"/>
              </w:object>
            </w:r>
          </w:p>
        </w:tc>
      </w:tr>
    </w:tbl>
    <w:p w:rsidR="00CE5E08" w:rsidRPr="00207BEE" w:rsidRDefault="00CE5E08" w:rsidP="00845CFD">
      <w:pPr>
        <w:ind w:leftChars="200" w:left="960" w:hangingChars="200" w:hanging="480"/>
      </w:pPr>
      <w:r w:rsidRPr="00207BEE">
        <w:rPr>
          <w:rFonts w:hint="eastAsia"/>
        </w:rPr>
        <w:t xml:space="preserve">(2) </w:t>
      </w:r>
      <w:r w:rsidR="005E3666" w:rsidRPr="00025957">
        <w:rPr>
          <w:position w:val="-4"/>
        </w:rPr>
        <w:object w:dxaOrig="600" w:dyaOrig="240">
          <v:shape id="_x0000_i1335" type="#_x0000_t75" style="width:30pt;height:12pt" o:ole="">
            <v:imagedata r:id="rId630" o:title=""/>
          </v:shape>
          <o:OLEObject Type="Embed" ProgID="Equation.DSMT4" ShapeID="_x0000_i1335" DrawAspect="Content" ObjectID="_1693935458" r:id="rId631"/>
        </w:object>
      </w:r>
      <w:r w:rsidRPr="00207BEE">
        <w:rPr>
          <w:rFonts w:hint="eastAsia"/>
        </w:rPr>
        <w:t>的取值可能有</w:t>
      </w:r>
      <w:r w:rsidR="005E3666" w:rsidRPr="005E3666">
        <w:rPr>
          <w:position w:val="-8"/>
        </w:rPr>
        <w:object w:dxaOrig="720" w:dyaOrig="300">
          <v:shape id="_x0000_i1336" type="#_x0000_t75" style="width:36pt;height:15.25pt" o:ole="">
            <v:imagedata r:id="rId632" o:title=""/>
          </v:shape>
          <o:OLEObject Type="Embed" ProgID="Equation.DSMT4" ShapeID="_x0000_i1336" DrawAspect="Content" ObjectID="_1693935459" r:id="rId633"/>
        </w:object>
      </w:r>
      <w:r w:rsidR="00845CFD">
        <w:rPr>
          <w:rFonts w:hint="eastAsia"/>
        </w:rPr>
        <w:t>；</w:t>
      </w:r>
      <w:r w:rsidR="005E3666" w:rsidRPr="005E3666">
        <w:rPr>
          <w:position w:val="-10"/>
        </w:rPr>
        <w:object w:dxaOrig="840" w:dyaOrig="360">
          <v:shape id="_x0000_i1337" type="#_x0000_t75" style="width:42pt;height:18pt" o:ole="">
            <v:imagedata r:id="rId634" o:title=""/>
          </v:shape>
          <o:OLEObject Type="Embed" ProgID="Equation.DSMT4" ShapeID="_x0000_i1337" DrawAspect="Content" ObjectID="_1693935460" r:id="rId635"/>
        </w:object>
      </w:r>
      <w:r w:rsidRPr="00207BEE">
        <w:rPr>
          <w:rFonts w:hint="eastAsia"/>
        </w:rPr>
        <w:t>的取值可能有</w:t>
      </w:r>
      <w:r w:rsidRPr="00207BEE">
        <w:rPr>
          <w:rFonts w:hint="eastAsia"/>
        </w:rPr>
        <w:t>0</w:t>
      </w:r>
      <w:r w:rsidRPr="00207BEE">
        <w:rPr>
          <w:rFonts w:hint="eastAsia"/>
        </w:rPr>
        <w:t>和</w:t>
      </w:r>
      <w:r w:rsidRPr="00207BEE">
        <w:rPr>
          <w:rFonts w:hint="eastAsia"/>
        </w:rPr>
        <w:t>4</w:t>
      </w:r>
      <w:r w:rsidRPr="00207BEE">
        <w:rPr>
          <w:rFonts w:hint="eastAsia"/>
        </w:rPr>
        <w:t>；</w:t>
      </w:r>
    </w:p>
    <w:p w:rsidR="00CE5E08" w:rsidRPr="00207BEE" w:rsidRDefault="005E3666" w:rsidP="00845CFD">
      <w:pPr>
        <w:ind w:leftChars="400" w:left="960"/>
        <w:jc w:val="center"/>
      </w:pPr>
      <w:r w:rsidRPr="005E3666">
        <w:rPr>
          <w:position w:val="-152"/>
        </w:rPr>
        <w:object w:dxaOrig="6080" w:dyaOrig="3200">
          <v:shape id="_x0000_i1338" type="#_x0000_t75" style="width:304.15pt;height:160.15pt" o:ole="">
            <v:imagedata r:id="rId636" o:title=""/>
          </v:shape>
          <o:OLEObject Type="Embed" ProgID="Equation.DSMT4" ShapeID="_x0000_i1338" DrawAspect="Content" ObjectID="_1693935461" r:id="rId637"/>
        </w:object>
      </w:r>
    </w:p>
    <w:p w:rsidR="00845CFD" w:rsidRDefault="00845CFD" w:rsidP="00845CFD">
      <w:pPr>
        <w:ind w:leftChars="400" w:left="960"/>
        <w:rPr>
          <w:rFonts w:hint="eastAsia"/>
        </w:rPr>
      </w:pPr>
      <w:r>
        <w:rPr>
          <w:rFonts w:hint="eastAsia"/>
        </w:rPr>
        <w:t>故</w:t>
      </w:r>
      <w:r w:rsidR="005E3666" w:rsidRPr="00025957">
        <w:rPr>
          <w:position w:val="-4"/>
        </w:rPr>
        <w:object w:dxaOrig="600" w:dyaOrig="240">
          <v:shape id="_x0000_i1339" type="#_x0000_t75" style="width:30pt;height:12pt" o:ole="">
            <v:imagedata r:id="rId638" o:title=""/>
          </v:shape>
          <o:OLEObject Type="Embed" ProgID="Equation.DSMT4" ShapeID="_x0000_i1339" DrawAspect="Content" ObjectID="_1693935462" r:id="rId639"/>
        </w:object>
      </w:r>
      <w:r w:rsidR="00CE5E08" w:rsidRPr="00207BEE">
        <w:rPr>
          <w:rFonts w:hint="eastAsia"/>
        </w:rPr>
        <w:t>和</w:t>
      </w:r>
      <w:r w:rsidR="005E3666" w:rsidRPr="005E3666">
        <w:rPr>
          <w:position w:val="-10"/>
        </w:rPr>
        <w:object w:dxaOrig="840" w:dyaOrig="360">
          <v:shape id="_x0000_i1340" type="#_x0000_t75" style="width:42pt;height:18pt" o:ole="">
            <v:imagedata r:id="rId640" o:title=""/>
          </v:shape>
          <o:OLEObject Type="Embed" ProgID="Equation.DSMT4" ShapeID="_x0000_i1340" DrawAspect="Content" ObjectID="_1693935463" r:id="rId641"/>
        </w:object>
      </w:r>
      <w:r w:rsidR="00CE5E08" w:rsidRPr="00207BEE">
        <w:rPr>
          <w:rFonts w:hint="eastAsia"/>
        </w:rPr>
        <w:t>的分布律分别为</w:t>
      </w:r>
    </w:p>
    <w:tbl>
      <w:tblPr>
        <w:tblW w:w="42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12"/>
        <w:gridCol w:w="1035"/>
        <w:gridCol w:w="811"/>
        <w:gridCol w:w="844"/>
      </w:tblGrid>
      <w:tr w:rsidR="007D3D68" w:rsidRPr="00207BEE" w:rsidTr="001752EF">
        <w:trPr>
          <w:trHeight w:val="546"/>
          <w:jc w:val="center"/>
        </w:trPr>
        <w:tc>
          <w:tcPr>
            <w:tcW w:w="0" w:type="auto"/>
            <w:vAlign w:val="center"/>
          </w:tcPr>
          <w:p w:rsidR="007D3D68" w:rsidRPr="00207BEE" w:rsidRDefault="007D3D68" w:rsidP="001752EF">
            <w:pPr>
              <w:jc w:val="center"/>
            </w:pPr>
            <w:r w:rsidRPr="00025957">
              <w:rPr>
                <w:position w:val="-4"/>
              </w:rPr>
              <w:object w:dxaOrig="600" w:dyaOrig="240">
                <v:shape id="_x0000_i1363" type="#_x0000_t75" style="width:30pt;height:12pt" o:ole="">
                  <v:imagedata r:id="rId642" o:title=""/>
                </v:shape>
                <o:OLEObject Type="Embed" ProgID="Equation.DSMT4" ShapeID="_x0000_i1363" DrawAspect="Content" ObjectID="_1693935464" r:id="rId643"/>
              </w:object>
            </w:r>
          </w:p>
        </w:tc>
        <w:tc>
          <w:tcPr>
            <w:tcW w:w="0" w:type="auto"/>
            <w:vAlign w:val="center"/>
          </w:tcPr>
          <w:p w:rsidR="007D3D68" w:rsidRPr="00207BEE" w:rsidRDefault="007D3D68" w:rsidP="001752EF">
            <w:pPr>
              <w:jc w:val="center"/>
            </w:pPr>
            <w:r w:rsidRPr="00025957">
              <w:rPr>
                <w:position w:val="-4"/>
              </w:rPr>
              <w:object w:dxaOrig="340" w:dyaOrig="260">
                <v:shape id="_x0000_i1364" type="#_x0000_t75" style="width:17.1pt;height:12.9pt" o:ole="">
                  <v:imagedata r:id="rId644" o:title=""/>
                </v:shape>
                <o:OLEObject Type="Embed" ProgID="Equation.DSMT4" ShapeID="_x0000_i1364" DrawAspect="Content" ObjectID="_1693935465" r:id="rId645"/>
              </w:object>
            </w:r>
          </w:p>
        </w:tc>
        <w:tc>
          <w:tcPr>
            <w:tcW w:w="0" w:type="auto"/>
            <w:vAlign w:val="center"/>
          </w:tcPr>
          <w:p w:rsidR="007D3D68" w:rsidRPr="00207BEE" w:rsidRDefault="007D3D68" w:rsidP="001752EF">
            <w:pPr>
              <w:jc w:val="center"/>
            </w:pPr>
            <w:r w:rsidRPr="00207BEE"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:rsidR="007D3D68" w:rsidRPr="00207BEE" w:rsidRDefault="007D3D68" w:rsidP="001752EF">
            <w:pPr>
              <w:jc w:val="center"/>
            </w:pPr>
            <w:r w:rsidRPr="00207BEE">
              <w:rPr>
                <w:rFonts w:hint="eastAsia"/>
              </w:rPr>
              <w:t>2</w:t>
            </w:r>
          </w:p>
        </w:tc>
      </w:tr>
      <w:tr w:rsidR="007D3D68" w:rsidRPr="00207BEE" w:rsidTr="001752EF">
        <w:trPr>
          <w:trHeight w:val="564"/>
          <w:jc w:val="center"/>
        </w:trPr>
        <w:tc>
          <w:tcPr>
            <w:tcW w:w="0" w:type="auto"/>
            <w:vAlign w:val="center"/>
          </w:tcPr>
          <w:p w:rsidR="007D3D68" w:rsidRPr="00207BEE" w:rsidRDefault="007D3D68" w:rsidP="001752EF">
            <w:pPr>
              <w:jc w:val="center"/>
            </w:pPr>
            <w:r w:rsidRPr="00025957">
              <w:rPr>
                <w:position w:val="-4"/>
              </w:rPr>
              <w:object w:dxaOrig="220" w:dyaOrig="240">
                <v:shape id="_x0000_i1365" type="#_x0000_t75" style="width:11.1pt;height:12pt" o:ole="">
                  <v:imagedata r:id="rId646" o:title=""/>
                </v:shape>
                <o:OLEObject Type="Embed" ProgID="Equation.DSMT4" ShapeID="_x0000_i1365" DrawAspect="Content" ObjectID="_1693935466" r:id="rId647"/>
              </w:object>
            </w:r>
          </w:p>
        </w:tc>
        <w:tc>
          <w:tcPr>
            <w:tcW w:w="0" w:type="auto"/>
            <w:vAlign w:val="center"/>
          </w:tcPr>
          <w:p w:rsidR="007D3D68" w:rsidRPr="00207BEE" w:rsidRDefault="007D3D68" w:rsidP="001752EF">
            <w:pPr>
              <w:jc w:val="center"/>
            </w:pPr>
            <w:r w:rsidRPr="005E3666">
              <w:rPr>
                <w:position w:val="-24"/>
              </w:rPr>
              <w:object w:dxaOrig="240" w:dyaOrig="620">
                <v:shape id="_x0000_i1366" type="#_x0000_t75" style="width:12pt;height:30.9pt" o:ole="">
                  <v:imagedata r:id="rId648" o:title=""/>
                </v:shape>
                <o:OLEObject Type="Embed" ProgID="Equation.DSMT4" ShapeID="_x0000_i1366" DrawAspect="Content" ObjectID="_1693935467" r:id="rId649"/>
              </w:object>
            </w:r>
          </w:p>
        </w:tc>
        <w:tc>
          <w:tcPr>
            <w:tcW w:w="0" w:type="auto"/>
            <w:vAlign w:val="center"/>
          </w:tcPr>
          <w:p w:rsidR="007D3D68" w:rsidRPr="00207BEE" w:rsidRDefault="007D3D68" w:rsidP="001752EF">
            <w:pPr>
              <w:jc w:val="center"/>
            </w:pPr>
            <w:r w:rsidRPr="005E3666">
              <w:rPr>
                <w:position w:val="-24"/>
              </w:rPr>
              <w:object w:dxaOrig="220" w:dyaOrig="620">
                <v:shape id="_x0000_i1367" type="#_x0000_t75" style="width:11.1pt;height:30.9pt" o:ole="">
                  <v:imagedata r:id="rId650" o:title=""/>
                </v:shape>
                <o:OLEObject Type="Embed" ProgID="Equation.DSMT4" ShapeID="_x0000_i1367" DrawAspect="Content" ObjectID="_1693935468" r:id="rId651"/>
              </w:object>
            </w:r>
          </w:p>
        </w:tc>
        <w:tc>
          <w:tcPr>
            <w:tcW w:w="0" w:type="auto"/>
            <w:vAlign w:val="center"/>
          </w:tcPr>
          <w:p w:rsidR="007D3D68" w:rsidRPr="00207BEE" w:rsidRDefault="007D3D68" w:rsidP="001752EF">
            <w:pPr>
              <w:jc w:val="center"/>
            </w:pPr>
            <w:r w:rsidRPr="005E3666">
              <w:rPr>
                <w:position w:val="-24"/>
              </w:rPr>
              <w:object w:dxaOrig="240" w:dyaOrig="620">
                <v:shape id="_x0000_i1368" type="#_x0000_t75" style="width:12pt;height:30.9pt" o:ole="">
                  <v:imagedata r:id="rId652" o:title=""/>
                </v:shape>
                <o:OLEObject Type="Embed" ProgID="Equation.DSMT4" ShapeID="_x0000_i1368" DrawAspect="Content" ObjectID="_1693935469" r:id="rId653"/>
              </w:object>
            </w:r>
          </w:p>
        </w:tc>
      </w:tr>
    </w:tbl>
    <w:p w:rsidR="007D3D68" w:rsidRDefault="007D3D68" w:rsidP="007D3D68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51"/>
        <w:gridCol w:w="1376"/>
        <w:gridCol w:w="1376"/>
      </w:tblGrid>
      <w:tr w:rsidR="00845CFD" w:rsidRPr="00207BEE" w:rsidTr="00845CFD">
        <w:trPr>
          <w:trHeight w:val="453"/>
          <w:jc w:val="center"/>
        </w:trPr>
        <w:tc>
          <w:tcPr>
            <w:tcW w:w="1451" w:type="dxa"/>
            <w:vAlign w:val="center"/>
          </w:tcPr>
          <w:p w:rsidR="00845CFD" w:rsidRPr="00207BEE" w:rsidRDefault="005E3666" w:rsidP="005E3666">
            <w:pPr>
              <w:jc w:val="center"/>
            </w:pPr>
            <w:r w:rsidRPr="005E3666">
              <w:rPr>
                <w:position w:val="-10"/>
              </w:rPr>
              <w:object w:dxaOrig="840" w:dyaOrig="360">
                <v:shape id="_x0000_i1341" type="#_x0000_t75" style="width:42pt;height:18pt" o:ole="">
                  <v:imagedata r:id="rId654" o:title=""/>
                </v:shape>
                <o:OLEObject Type="Embed" ProgID="Equation.DSMT4" ShapeID="_x0000_i1341" DrawAspect="Content" ObjectID="_1693935470" r:id="rId655"/>
              </w:object>
            </w:r>
          </w:p>
        </w:tc>
        <w:tc>
          <w:tcPr>
            <w:tcW w:w="1376" w:type="dxa"/>
            <w:vAlign w:val="center"/>
          </w:tcPr>
          <w:p w:rsidR="00845CFD" w:rsidRPr="00207BEE" w:rsidRDefault="00845CFD" w:rsidP="00845CFD">
            <w:pPr>
              <w:jc w:val="center"/>
            </w:pPr>
            <w:r w:rsidRPr="00207BEE">
              <w:rPr>
                <w:rFonts w:hint="eastAsia"/>
              </w:rPr>
              <w:t>0</w:t>
            </w:r>
          </w:p>
        </w:tc>
        <w:tc>
          <w:tcPr>
            <w:tcW w:w="1376" w:type="dxa"/>
            <w:vAlign w:val="center"/>
          </w:tcPr>
          <w:p w:rsidR="00845CFD" w:rsidRPr="00207BEE" w:rsidRDefault="00845CFD" w:rsidP="00845CFD">
            <w:pPr>
              <w:jc w:val="center"/>
            </w:pPr>
            <w:r w:rsidRPr="00207BEE">
              <w:rPr>
                <w:rFonts w:hint="eastAsia"/>
              </w:rPr>
              <w:t>4</w:t>
            </w:r>
          </w:p>
        </w:tc>
      </w:tr>
      <w:tr w:rsidR="00845CFD" w:rsidRPr="00207BEE" w:rsidTr="00845CFD">
        <w:trPr>
          <w:trHeight w:val="458"/>
          <w:jc w:val="center"/>
        </w:trPr>
        <w:tc>
          <w:tcPr>
            <w:tcW w:w="1451" w:type="dxa"/>
            <w:vAlign w:val="center"/>
          </w:tcPr>
          <w:p w:rsidR="00845CFD" w:rsidRPr="00207BEE" w:rsidRDefault="005E3666" w:rsidP="005E3666">
            <w:pPr>
              <w:jc w:val="center"/>
            </w:pPr>
            <w:r w:rsidRPr="00025957">
              <w:rPr>
                <w:position w:val="-4"/>
              </w:rPr>
              <w:object w:dxaOrig="220" w:dyaOrig="240">
                <v:shape id="_x0000_i1342" type="#_x0000_t75" style="width:11.1pt;height:12pt" o:ole="">
                  <v:imagedata r:id="rId656" o:title=""/>
                </v:shape>
                <o:OLEObject Type="Embed" ProgID="Equation.DSMT4" ShapeID="_x0000_i1342" DrawAspect="Content" ObjectID="_1693935471" r:id="rId657"/>
              </w:object>
            </w:r>
          </w:p>
        </w:tc>
        <w:tc>
          <w:tcPr>
            <w:tcW w:w="1376" w:type="dxa"/>
            <w:vAlign w:val="center"/>
          </w:tcPr>
          <w:p w:rsidR="00845CFD" w:rsidRPr="00207BEE" w:rsidRDefault="005E3666" w:rsidP="005E3666">
            <w:pPr>
              <w:jc w:val="center"/>
            </w:pPr>
            <w:r w:rsidRPr="005E3666">
              <w:rPr>
                <w:position w:val="-24"/>
              </w:rPr>
              <w:object w:dxaOrig="220" w:dyaOrig="620">
                <v:shape id="_x0000_i1343" type="#_x0000_t75" style="width:11.1pt;height:30.9pt" o:ole="">
                  <v:imagedata r:id="rId658" o:title=""/>
                </v:shape>
                <o:OLEObject Type="Embed" ProgID="Equation.DSMT4" ShapeID="_x0000_i1343" DrawAspect="Content" ObjectID="_1693935472" r:id="rId659"/>
              </w:object>
            </w:r>
          </w:p>
        </w:tc>
        <w:tc>
          <w:tcPr>
            <w:tcW w:w="1376" w:type="dxa"/>
            <w:vAlign w:val="center"/>
          </w:tcPr>
          <w:p w:rsidR="00845CFD" w:rsidRPr="00207BEE" w:rsidRDefault="005E3666" w:rsidP="005E3666">
            <w:pPr>
              <w:jc w:val="center"/>
            </w:pPr>
            <w:r w:rsidRPr="005E3666">
              <w:rPr>
                <w:position w:val="-24"/>
              </w:rPr>
              <w:object w:dxaOrig="220" w:dyaOrig="620">
                <v:shape id="_x0000_i1344" type="#_x0000_t75" style="width:11.1pt;height:30.9pt" o:ole="">
                  <v:imagedata r:id="rId660" o:title=""/>
                </v:shape>
                <o:OLEObject Type="Embed" ProgID="Equation.DSMT4" ShapeID="_x0000_i1344" DrawAspect="Content" ObjectID="_1693935473" r:id="rId661"/>
              </w:object>
            </w:r>
          </w:p>
        </w:tc>
      </w:tr>
    </w:tbl>
    <w:p w:rsidR="00CE5E08" w:rsidRPr="00207BEE" w:rsidRDefault="00632B53" w:rsidP="007D3D68">
      <w:pPr>
        <w:ind w:leftChars="400" w:left="960"/>
        <w:rPr>
          <w:rFonts w:ascii="宋体" w:hAnsi="宋体"/>
        </w:rPr>
      </w:pPr>
      <w:r>
        <w:rPr>
          <w:rFonts w:hint="eastAsia"/>
        </w:rPr>
        <w:t>由此可见</w:t>
      </w:r>
    </w:p>
    <w:p w:rsidR="00CE5E08" w:rsidRPr="00207BEE" w:rsidRDefault="00F12C01" w:rsidP="00632B53">
      <w:pPr>
        <w:ind w:leftChars="400" w:left="960"/>
        <w:jc w:val="center"/>
      </w:pPr>
      <w:r w:rsidRPr="005E3666">
        <w:rPr>
          <w:position w:val="-44"/>
        </w:rPr>
        <w:object w:dxaOrig="4300" w:dyaOrig="999">
          <v:shape id="_x0000_i1369" type="#_x0000_t75" style="width:215.1pt;height:49.85pt" o:ole="">
            <v:imagedata r:id="rId662" o:title=""/>
          </v:shape>
          <o:OLEObject Type="Embed" ProgID="Equation.DSMT4" ShapeID="_x0000_i1369" DrawAspect="Content" ObjectID="_1693935474" r:id="rId663"/>
        </w:object>
      </w:r>
    </w:p>
    <w:p w:rsidR="00CE5E08" w:rsidRPr="008A5DFE" w:rsidRDefault="00CE5E08" w:rsidP="00CE5E08"/>
    <w:p w:rsidR="008A5DFE" w:rsidRPr="008A5DFE" w:rsidRDefault="008A5DFE" w:rsidP="00CE5E08"/>
    <w:p w:rsidR="00CE5E08" w:rsidRPr="00494A41" w:rsidRDefault="00CE5E08" w:rsidP="008A5DFE">
      <w:pPr>
        <w:pStyle w:val="1"/>
      </w:pPr>
      <w:r w:rsidRPr="00494A41">
        <w:t>十二、</w:t>
      </w:r>
      <w:r w:rsidR="008A5DFE">
        <w:rPr>
          <w:rFonts w:hint="eastAsia"/>
        </w:rPr>
        <w:t>（</w:t>
      </w:r>
      <w:r w:rsidRPr="00494A41">
        <w:t>本题满分8分</w:t>
      </w:r>
      <w:r w:rsidR="008A5DFE">
        <w:rPr>
          <w:rFonts w:hint="eastAsia"/>
        </w:rPr>
        <w:t>）</w:t>
      </w:r>
    </w:p>
    <w:p w:rsidR="00CE5E08" w:rsidRDefault="00CE5E08" w:rsidP="00B5433C">
      <w:pPr>
        <w:ind w:leftChars="200" w:left="480"/>
      </w:pPr>
      <w:r w:rsidRPr="00494A41">
        <w:rPr>
          <w:rFonts w:hAnsi="宋体"/>
        </w:rPr>
        <w:t>假设一设备开机后无故障工作的时间</w:t>
      </w:r>
      <w:r w:rsidR="005E3666" w:rsidRPr="00025957">
        <w:rPr>
          <w:position w:val="-4"/>
        </w:rPr>
        <w:object w:dxaOrig="240" w:dyaOrig="240">
          <v:shape id="_x0000_i1345" type="#_x0000_t75" style="width:12pt;height:12pt" o:ole="">
            <v:imagedata r:id="rId664" o:title=""/>
          </v:shape>
          <o:OLEObject Type="Embed" ProgID="Equation.DSMT4" ShapeID="_x0000_i1345" DrawAspect="Content" ObjectID="_1693935475" r:id="rId665"/>
        </w:object>
      </w:r>
      <w:r w:rsidRPr="00494A41">
        <w:rPr>
          <w:rFonts w:hAnsi="宋体"/>
        </w:rPr>
        <w:t>服从指数分布，平均无故障工作的时间</w:t>
      </w:r>
      <w:r w:rsidR="005E3666" w:rsidRPr="005E3666">
        <w:rPr>
          <w:position w:val="-10"/>
        </w:rPr>
        <w:object w:dxaOrig="580" w:dyaOrig="320">
          <v:shape id="_x0000_i1346" type="#_x0000_t75" style="width:29.1pt;height:16.15pt" o:ole="">
            <v:imagedata r:id="rId666" o:title=""/>
          </v:shape>
          <o:OLEObject Type="Embed" ProgID="Equation.DSMT4" ShapeID="_x0000_i1346" DrawAspect="Content" ObjectID="_1693935476" r:id="rId667"/>
        </w:object>
      </w:r>
      <w:r w:rsidRPr="00494A41">
        <w:rPr>
          <w:rFonts w:hAnsi="宋体"/>
        </w:rPr>
        <w:t>为</w:t>
      </w:r>
      <w:r w:rsidR="005E3666" w:rsidRPr="005E3666">
        <w:rPr>
          <w:position w:val="-6"/>
        </w:rPr>
        <w:object w:dxaOrig="180" w:dyaOrig="279">
          <v:shape id="_x0000_i1347" type="#_x0000_t75" style="width:9.25pt;height:13.85pt" o:ole="">
            <v:imagedata r:id="rId668" o:title=""/>
          </v:shape>
          <o:OLEObject Type="Embed" ProgID="Equation.DSMT4" ShapeID="_x0000_i1347" DrawAspect="Content" ObjectID="_1693935477" r:id="rId669"/>
        </w:object>
      </w:r>
      <w:r w:rsidRPr="00494A41">
        <w:rPr>
          <w:rFonts w:hAnsi="宋体"/>
        </w:rPr>
        <w:t>小时</w:t>
      </w:r>
      <w:r w:rsidR="00B5433C">
        <w:rPr>
          <w:rFonts w:hint="eastAsia"/>
        </w:rPr>
        <w:t>．</w:t>
      </w:r>
      <w:r w:rsidRPr="00494A41">
        <w:rPr>
          <w:rFonts w:hAnsi="宋体"/>
        </w:rPr>
        <w:t>设备定时开机，出现故障时自动关机，而在无故障的情况下工作</w:t>
      </w:r>
      <w:r w:rsidR="005E3666" w:rsidRPr="00025957">
        <w:rPr>
          <w:position w:val="-4"/>
        </w:rPr>
        <w:object w:dxaOrig="180" w:dyaOrig="260">
          <v:shape id="_x0000_i1348" type="#_x0000_t75" style="width:9.25pt;height:12.9pt" o:ole="">
            <v:imagedata r:id="rId670" o:title=""/>
          </v:shape>
          <o:OLEObject Type="Embed" ProgID="Equation.DSMT4" ShapeID="_x0000_i1348" DrawAspect="Content" ObjectID="_1693935478" r:id="rId671"/>
        </w:object>
      </w:r>
      <w:r w:rsidRPr="00494A41">
        <w:rPr>
          <w:rFonts w:hAnsi="宋体"/>
        </w:rPr>
        <w:t>小时便关机</w:t>
      </w:r>
      <w:r w:rsidRPr="00494A41">
        <w:t>.</w:t>
      </w:r>
      <w:r w:rsidRPr="00494A41">
        <w:rPr>
          <w:rFonts w:hAnsi="宋体"/>
        </w:rPr>
        <w:t>试求该设备每次开机无故障工作的时间</w:t>
      </w:r>
      <w:r w:rsidR="005E3666" w:rsidRPr="00025957">
        <w:rPr>
          <w:position w:val="-4"/>
        </w:rPr>
        <w:object w:dxaOrig="220" w:dyaOrig="240">
          <v:shape id="_x0000_i1349" type="#_x0000_t75" style="width:11.1pt;height:12pt" o:ole="">
            <v:imagedata r:id="rId672" o:title=""/>
          </v:shape>
          <o:OLEObject Type="Embed" ProgID="Equation.DSMT4" ShapeID="_x0000_i1349" DrawAspect="Content" ObjectID="_1693935479" r:id="rId673"/>
        </w:object>
      </w:r>
      <w:r w:rsidRPr="00494A41">
        <w:rPr>
          <w:rFonts w:hAnsi="宋体"/>
        </w:rPr>
        <w:t>的分布函数</w:t>
      </w:r>
      <w:r w:rsidR="005E3666" w:rsidRPr="005E3666">
        <w:rPr>
          <w:position w:val="-10"/>
        </w:rPr>
        <w:object w:dxaOrig="560" w:dyaOrig="320">
          <v:shape id="_x0000_i1350" type="#_x0000_t75" style="width:28.15pt;height:16.15pt" o:ole="">
            <v:imagedata r:id="rId674" o:title=""/>
          </v:shape>
          <o:OLEObject Type="Embed" ProgID="Equation.DSMT4" ShapeID="_x0000_i1350" DrawAspect="Content" ObjectID="_1693935480" r:id="rId675"/>
        </w:object>
      </w:r>
      <w:r w:rsidR="00272417">
        <w:rPr>
          <w:rFonts w:hint="eastAsia"/>
        </w:rPr>
        <w:t>．</w:t>
      </w:r>
    </w:p>
    <w:p w:rsidR="00B5433C" w:rsidRDefault="00B5433C" w:rsidP="00B5433C"/>
    <w:p w:rsidR="00CE5E08" w:rsidRPr="0080036C" w:rsidRDefault="00B5433C" w:rsidP="0080036C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CE5E08" w:rsidRPr="00DA52CB">
        <w:rPr>
          <w:rFonts w:hint="eastAsia"/>
        </w:rPr>
        <w:t>指数分布的</w:t>
      </w:r>
      <w:r w:rsidR="005E3666" w:rsidRPr="00025957">
        <w:rPr>
          <w:position w:val="-4"/>
        </w:rPr>
        <w:object w:dxaOrig="240" w:dyaOrig="240">
          <v:shape id="_x0000_i1351" type="#_x0000_t75" style="width:12pt;height:12pt" o:ole="">
            <v:imagedata r:id="rId676" o:title=""/>
          </v:shape>
          <o:OLEObject Type="Embed" ProgID="Equation.DSMT4" ShapeID="_x0000_i1351" DrawAspect="Content" ObjectID="_1693935481" r:id="rId677"/>
        </w:object>
      </w:r>
      <w:r w:rsidR="00CE5E08" w:rsidRPr="00DA52CB">
        <w:rPr>
          <w:rFonts w:hint="eastAsia"/>
        </w:rPr>
        <w:t>的分布参数为</w:t>
      </w:r>
      <w:r w:rsidR="005E3666" w:rsidRPr="005E3666">
        <w:rPr>
          <w:position w:val="-28"/>
        </w:rPr>
        <w:object w:dxaOrig="1380" w:dyaOrig="660">
          <v:shape id="_x0000_i1352" type="#_x0000_t75" style="width:69.25pt;height:33.25pt" o:ole="">
            <v:imagedata r:id="rId678" o:title=""/>
          </v:shape>
          <o:OLEObject Type="Embed" ProgID="Equation.DSMT4" ShapeID="_x0000_i1352" DrawAspect="Content" ObjectID="_1693935482" r:id="rId679"/>
        </w:object>
      </w:r>
      <w:r w:rsidR="0080036C">
        <w:rPr>
          <w:rFonts w:hint="eastAsia"/>
        </w:rPr>
        <w:t>，</w:t>
      </w:r>
      <w:r w:rsidR="00CE5E08" w:rsidRPr="00DA52CB">
        <w:rPr>
          <w:rFonts w:ascii="宋体" w:cs="宋体" w:hint="eastAsia"/>
          <w:kern w:val="0"/>
          <w:szCs w:val="21"/>
        </w:rPr>
        <w:t>其密度函数为</w:t>
      </w:r>
    </w:p>
    <w:p w:rsidR="00CE5E08" w:rsidRPr="00DA52CB" w:rsidRDefault="005E3666" w:rsidP="0080036C">
      <w:pPr>
        <w:autoSpaceDE w:val="0"/>
        <w:autoSpaceDN w:val="0"/>
        <w:adjustRightInd w:val="0"/>
        <w:ind w:leftChars="200" w:left="480"/>
        <w:jc w:val="center"/>
        <w:rPr>
          <w:rFonts w:ascii="宋体" w:cs="宋体"/>
          <w:kern w:val="0"/>
          <w:szCs w:val="21"/>
        </w:rPr>
      </w:pPr>
      <w:r w:rsidRPr="005E3666">
        <w:rPr>
          <w:position w:val="-48"/>
        </w:rPr>
        <w:object w:dxaOrig="2360" w:dyaOrig="1080">
          <v:shape id="_x0000_i1353" type="#_x0000_t75" style="width:118.15pt;height:54pt" o:ole="">
            <v:imagedata r:id="rId680" o:title=""/>
          </v:shape>
          <o:OLEObject Type="Embed" ProgID="Equation.DSMT4" ShapeID="_x0000_i1353" DrawAspect="Content" ObjectID="_1693935483" r:id="rId681"/>
        </w:object>
      </w:r>
    </w:p>
    <w:p w:rsidR="0080036C" w:rsidRDefault="00CE5E08" w:rsidP="0080036C">
      <w:pPr>
        <w:autoSpaceDE w:val="0"/>
        <w:autoSpaceDN w:val="0"/>
        <w:adjustRightInd w:val="0"/>
        <w:ind w:leftChars="200" w:left="480"/>
        <w:jc w:val="left"/>
      </w:pPr>
      <w:r w:rsidRPr="00DA52CB">
        <w:rPr>
          <w:rFonts w:ascii="宋体" w:cs="宋体" w:hint="eastAsia"/>
          <w:kern w:val="0"/>
          <w:szCs w:val="21"/>
        </w:rPr>
        <w:t>由分布函数的定义</w:t>
      </w:r>
      <w:r w:rsidR="00E876B8">
        <w:rPr>
          <w:rFonts w:ascii="宋体" w:cs="宋体" w:hint="eastAsia"/>
          <w:kern w:val="0"/>
          <w:szCs w:val="21"/>
        </w:rPr>
        <w:t>，</w:t>
      </w:r>
      <w:r w:rsidR="005E3666" w:rsidRPr="005E3666">
        <w:rPr>
          <w:position w:val="-14"/>
        </w:rPr>
        <w:object w:dxaOrig="3580" w:dyaOrig="400">
          <v:shape id="_x0000_i1354" type="#_x0000_t75" style="width:179.1pt;height:19.85pt" o:ole="">
            <v:imagedata r:id="rId682" o:title=""/>
          </v:shape>
          <o:OLEObject Type="Embed" ProgID="Equation.DSMT4" ShapeID="_x0000_i1354" DrawAspect="Content" ObjectID="_1693935484" r:id="rId683"/>
        </w:object>
      </w:r>
      <w:r w:rsidR="0080036C">
        <w:rPr>
          <w:rFonts w:hint="eastAsia"/>
        </w:rPr>
        <w:t>．</w:t>
      </w:r>
      <w:r w:rsidRPr="00DA52CB">
        <w:rPr>
          <w:rFonts w:hint="eastAsia"/>
        </w:rPr>
        <w:t>当</w:t>
      </w:r>
      <w:r w:rsidR="005E3666" w:rsidRPr="005E3666">
        <w:rPr>
          <w:position w:val="-10"/>
        </w:rPr>
        <w:object w:dxaOrig="580" w:dyaOrig="320">
          <v:shape id="_x0000_i1355" type="#_x0000_t75" style="width:29.1pt;height:16.15pt" o:ole="">
            <v:imagedata r:id="rId684" o:title=""/>
          </v:shape>
          <o:OLEObject Type="Embed" ProgID="Equation.DSMT4" ShapeID="_x0000_i1355" DrawAspect="Content" ObjectID="_1693935485" r:id="rId685"/>
        </w:object>
      </w:r>
      <w:r w:rsidRPr="00DA52CB">
        <w:rPr>
          <w:rFonts w:hint="eastAsia"/>
        </w:rPr>
        <w:t>时，</w:t>
      </w:r>
      <w:r w:rsidR="005E3666" w:rsidRPr="005E3666">
        <w:rPr>
          <w:position w:val="-12"/>
        </w:rPr>
        <w:object w:dxaOrig="980" w:dyaOrig="360">
          <v:shape id="_x0000_i1356" type="#_x0000_t75" style="width:48.9pt;height:18pt" o:ole="">
            <v:imagedata r:id="rId686" o:title=""/>
          </v:shape>
          <o:OLEObject Type="Embed" ProgID="Equation.DSMT4" ShapeID="_x0000_i1356" DrawAspect="Content" ObjectID="_1693935486" r:id="rId687"/>
        </w:object>
      </w:r>
      <w:r w:rsidR="0080036C">
        <w:rPr>
          <w:rFonts w:hint="eastAsia"/>
        </w:rPr>
        <w:t>．</w:t>
      </w:r>
      <w:r w:rsidRPr="00DA52CB">
        <w:rPr>
          <w:rFonts w:hint="eastAsia"/>
        </w:rPr>
        <w:t>当</w:t>
      </w:r>
      <w:r w:rsidR="005E3666" w:rsidRPr="005E3666">
        <w:rPr>
          <w:position w:val="-10"/>
        </w:rPr>
        <w:object w:dxaOrig="580" w:dyaOrig="320">
          <v:shape id="_x0000_i1357" type="#_x0000_t75" style="width:29.1pt;height:16.15pt" o:ole="">
            <v:imagedata r:id="rId688" o:title=""/>
          </v:shape>
          <o:OLEObject Type="Embed" ProgID="Equation.DSMT4" ShapeID="_x0000_i1357" DrawAspect="Content" ObjectID="_1693935487" r:id="rId689"/>
        </w:object>
      </w:r>
      <w:r w:rsidRPr="00DA52CB">
        <w:rPr>
          <w:rFonts w:hint="eastAsia"/>
        </w:rPr>
        <w:t>时，</w:t>
      </w:r>
      <w:r w:rsidR="005E3666" w:rsidRPr="005E3666">
        <w:rPr>
          <w:position w:val="-12"/>
        </w:rPr>
        <w:object w:dxaOrig="960" w:dyaOrig="360">
          <v:shape id="_x0000_i1358" type="#_x0000_t75" style="width:48pt;height:18pt" o:ole="">
            <v:imagedata r:id="rId690" o:title=""/>
          </v:shape>
          <o:OLEObject Type="Embed" ProgID="Equation.DSMT4" ShapeID="_x0000_i1358" DrawAspect="Content" ObjectID="_1693935488" r:id="rId691"/>
        </w:object>
      </w:r>
      <w:r w:rsidR="0080036C">
        <w:rPr>
          <w:rFonts w:hint="eastAsia"/>
        </w:rPr>
        <w:t>．</w:t>
      </w:r>
      <w:r w:rsidRPr="00DA52CB">
        <w:rPr>
          <w:rFonts w:hint="eastAsia"/>
        </w:rPr>
        <w:t>当</w:t>
      </w:r>
      <w:r w:rsidR="005E3666" w:rsidRPr="005E3666">
        <w:rPr>
          <w:position w:val="-10"/>
        </w:rPr>
        <w:object w:dxaOrig="920" w:dyaOrig="320">
          <v:shape id="_x0000_i1359" type="#_x0000_t75" style="width:46.15pt;height:16.15pt" o:ole="">
            <v:imagedata r:id="rId692" o:title=""/>
          </v:shape>
          <o:OLEObject Type="Embed" ProgID="Equation.DSMT4" ShapeID="_x0000_i1359" DrawAspect="Content" ObjectID="_1693935489" r:id="rId693"/>
        </w:object>
      </w:r>
      <w:r w:rsidRPr="00DA52CB">
        <w:rPr>
          <w:rFonts w:hint="eastAsia"/>
        </w:rPr>
        <w:t>时</w:t>
      </w:r>
      <w:r w:rsidR="0080036C">
        <w:rPr>
          <w:rFonts w:hint="eastAsia"/>
        </w:rPr>
        <w:t>，</w:t>
      </w:r>
    </w:p>
    <w:p w:rsidR="00CE5E08" w:rsidRPr="00DA52CB" w:rsidRDefault="005E3666" w:rsidP="0080036C">
      <w:pPr>
        <w:autoSpaceDE w:val="0"/>
        <w:autoSpaceDN w:val="0"/>
        <w:adjustRightInd w:val="0"/>
        <w:ind w:leftChars="200" w:left="480"/>
        <w:jc w:val="center"/>
      </w:pPr>
      <w:r w:rsidRPr="005E3666">
        <w:rPr>
          <w:position w:val="-48"/>
        </w:rPr>
        <w:object w:dxaOrig="4060" w:dyaOrig="1080">
          <v:shape id="_x0000_i1360" type="#_x0000_t75" style="width:203.1pt;height:54pt" o:ole="">
            <v:imagedata r:id="rId694" o:title=""/>
          </v:shape>
          <o:OLEObject Type="Embed" ProgID="Equation.DSMT4" ShapeID="_x0000_i1360" DrawAspect="Content" ObjectID="_1693935490" r:id="rId695"/>
        </w:object>
      </w:r>
    </w:p>
    <w:p w:rsidR="00CE5E08" w:rsidRPr="00DA52CB" w:rsidRDefault="00CE5E08" w:rsidP="0080036C">
      <w:pPr>
        <w:autoSpaceDE w:val="0"/>
        <w:autoSpaceDN w:val="0"/>
        <w:adjustRightInd w:val="0"/>
        <w:ind w:leftChars="200" w:left="480"/>
        <w:jc w:val="left"/>
      </w:pPr>
      <w:r w:rsidRPr="00DA52CB">
        <w:rPr>
          <w:rFonts w:hint="eastAsia"/>
        </w:rPr>
        <w:t>所以</w:t>
      </w:r>
      <w:r w:rsidR="005E3666" w:rsidRPr="00025957">
        <w:rPr>
          <w:position w:val="-4"/>
        </w:rPr>
        <w:object w:dxaOrig="220" w:dyaOrig="240">
          <v:shape id="_x0000_i1361" type="#_x0000_t75" style="width:11.1pt;height:12pt" o:ole="">
            <v:imagedata r:id="rId696" o:title=""/>
          </v:shape>
          <o:OLEObject Type="Embed" ProgID="Equation.DSMT4" ShapeID="_x0000_i1361" DrawAspect="Content" ObjectID="_1693935491" r:id="rId697"/>
        </w:object>
      </w:r>
      <w:r w:rsidR="0080036C" w:rsidRPr="00494A41">
        <w:rPr>
          <w:rFonts w:hAnsi="宋体"/>
        </w:rPr>
        <w:t>的分布函数</w:t>
      </w:r>
    </w:p>
    <w:p w:rsidR="00CE5E08" w:rsidRDefault="005E3666" w:rsidP="0080036C">
      <w:pPr>
        <w:autoSpaceDE w:val="0"/>
        <w:autoSpaceDN w:val="0"/>
        <w:adjustRightInd w:val="0"/>
        <w:ind w:leftChars="200" w:left="480"/>
        <w:jc w:val="center"/>
      </w:pPr>
      <w:r w:rsidRPr="005E3666">
        <w:rPr>
          <w:position w:val="-68"/>
        </w:rPr>
        <w:object w:dxaOrig="2900" w:dyaOrig="1480">
          <v:shape id="_x0000_i1362" type="#_x0000_t75" style="width:144.9pt;height:73.85pt" o:ole="">
            <v:imagedata r:id="rId698" o:title=""/>
          </v:shape>
          <o:OLEObject Type="Embed" ProgID="Equation.DSMT4" ShapeID="_x0000_i1362" DrawAspect="Content" ObjectID="_1693935492" r:id="rId699"/>
        </w:object>
      </w:r>
    </w:p>
    <w:p w:rsidR="00CE5E08" w:rsidRDefault="00CE5E08" w:rsidP="00CE5E08"/>
    <w:p w:rsidR="00CE5E08" w:rsidRPr="00CE5E08" w:rsidRDefault="00CE5E08" w:rsidP="00CA00AF"/>
    <w:sectPr w:rsidR="00CE5E08" w:rsidRPr="00CE5E08" w:rsidSect="00223006">
      <w:headerReference w:type="even" r:id="rId700"/>
      <w:footerReference w:type="even" r:id="rId701"/>
      <w:footerReference w:type="default" r:id="rId702"/>
      <w:headerReference w:type="first" r:id="rId70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2493" w:rsidRDefault="00BF2493">
      <w:r>
        <w:separator/>
      </w:r>
    </w:p>
  </w:endnote>
  <w:endnote w:type="continuationSeparator" w:id="0">
    <w:p w:rsidR="00BF2493" w:rsidRDefault="00BF24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C03B0" w:rsidRDefault="004A4D83" w:rsidP="00D80857">
        <w:pPr>
          <w:pStyle w:val="a4"/>
          <w:ind w:right="360" w:firstLine="360"/>
        </w:pPr>
        <w:r w:rsidRPr="004A4D8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C03B0" w:rsidRDefault="004A4D83">
                    <w:pPr>
                      <w:jc w:val="center"/>
                      <w:rPr>
                        <w:color w:val="5B9BD5" w:themeColor="accent1"/>
                      </w:rPr>
                    </w:pPr>
                    <w:r w:rsidRPr="004A4D83">
                      <w:fldChar w:fldCharType="begin"/>
                    </w:r>
                    <w:r w:rsidR="004C03B0">
                      <w:instrText>PAGE    \* MERGEFORMAT</w:instrText>
                    </w:r>
                    <w:r w:rsidRPr="004A4D83">
                      <w:fldChar w:fldCharType="separate"/>
                    </w:r>
                    <w:r w:rsidR="004C03B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3B0" w:rsidRPr="003C7E48" w:rsidRDefault="004C03B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4A4D8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A4D83">
      <w:rPr>
        <w:noProof/>
        <w:lang w:val="zh-CN"/>
      </w:rPr>
      <w:fldChar w:fldCharType="separate"/>
    </w:r>
    <w:r w:rsidR="00E876B8">
      <w:rPr>
        <w:noProof/>
        <w:lang w:val="zh-CN"/>
      </w:rPr>
      <w:t>10</w:t>
    </w:r>
    <w:r w:rsidR="004A4D8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2493" w:rsidRDefault="00BF2493">
      <w:r>
        <w:separator/>
      </w:r>
    </w:p>
  </w:footnote>
  <w:footnote w:type="continuationSeparator" w:id="0">
    <w:p w:rsidR="00BF2493" w:rsidRDefault="00BF24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3B0" w:rsidRPr="006E3539" w:rsidRDefault="004C03B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3B0" w:rsidRDefault="004A4D8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1pt;height:11.1pt" o:bullet="t">
        <v:imagedata r:id="rId1" o:title="msoA"/>
      </v:shape>
    </w:pict>
  </w:numPicBullet>
  <w:numPicBullet w:numPicBulletId="1">
    <w:pict>
      <v:shape id="_x0000_i1035" type="#_x0000_t75" style="width:46.15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368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1586"/>
    <w:rsid w:val="000F21D7"/>
    <w:rsid w:val="000F79AE"/>
    <w:rsid w:val="00102A56"/>
    <w:rsid w:val="00104F63"/>
    <w:rsid w:val="00107F9F"/>
    <w:rsid w:val="00112760"/>
    <w:rsid w:val="0011658A"/>
    <w:rsid w:val="00130A3E"/>
    <w:rsid w:val="00135729"/>
    <w:rsid w:val="00142B47"/>
    <w:rsid w:val="001461F0"/>
    <w:rsid w:val="0015157E"/>
    <w:rsid w:val="00151644"/>
    <w:rsid w:val="00153A48"/>
    <w:rsid w:val="0015485D"/>
    <w:rsid w:val="00154F0E"/>
    <w:rsid w:val="00173BCA"/>
    <w:rsid w:val="00177B46"/>
    <w:rsid w:val="00181D33"/>
    <w:rsid w:val="00183302"/>
    <w:rsid w:val="00187824"/>
    <w:rsid w:val="00187D9D"/>
    <w:rsid w:val="001944EF"/>
    <w:rsid w:val="00196119"/>
    <w:rsid w:val="001A0548"/>
    <w:rsid w:val="001A240E"/>
    <w:rsid w:val="001A2AC0"/>
    <w:rsid w:val="001A4016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4654"/>
    <w:rsid w:val="00207575"/>
    <w:rsid w:val="002214A2"/>
    <w:rsid w:val="002227CA"/>
    <w:rsid w:val="00223006"/>
    <w:rsid w:val="002239F9"/>
    <w:rsid w:val="00225CA7"/>
    <w:rsid w:val="00225D76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2417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28E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17C41"/>
    <w:rsid w:val="004303A8"/>
    <w:rsid w:val="0043104A"/>
    <w:rsid w:val="00433FC2"/>
    <w:rsid w:val="00436F16"/>
    <w:rsid w:val="00442415"/>
    <w:rsid w:val="004439B9"/>
    <w:rsid w:val="00443B1B"/>
    <w:rsid w:val="00446450"/>
    <w:rsid w:val="00447BAF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2A19"/>
    <w:rsid w:val="00473A64"/>
    <w:rsid w:val="004910EA"/>
    <w:rsid w:val="004966D7"/>
    <w:rsid w:val="004A1C29"/>
    <w:rsid w:val="004A289D"/>
    <w:rsid w:val="004A2EEB"/>
    <w:rsid w:val="004A4D83"/>
    <w:rsid w:val="004A759A"/>
    <w:rsid w:val="004B1BB4"/>
    <w:rsid w:val="004B2454"/>
    <w:rsid w:val="004B2C68"/>
    <w:rsid w:val="004B5230"/>
    <w:rsid w:val="004C03B0"/>
    <w:rsid w:val="004C34E1"/>
    <w:rsid w:val="004C456E"/>
    <w:rsid w:val="004C4D06"/>
    <w:rsid w:val="004E0721"/>
    <w:rsid w:val="004E4EB2"/>
    <w:rsid w:val="004F28F5"/>
    <w:rsid w:val="004F30D2"/>
    <w:rsid w:val="004F48C0"/>
    <w:rsid w:val="004F70FB"/>
    <w:rsid w:val="00510145"/>
    <w:rsid w:val="0051041B"/>
    <w:rsid w:val="00511971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5272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666"/>
    <w:rsid w:val="005F2F2F"/>
    <w:rsid w:val="005F45FD"/>
    <w:rsid w:val="005F7E63"/>
    <w:rsid w:val="00600195"/>
    <w:rsid w:val="00600ADA"/>
    <w:rsid w:val="00602055"/>
    <w:rsid w:val="00604318"/>
    <w:rsid w:val="00607032"/>
    <w:rsid w:val="00621CB0"/>
    <w:rsid w:val="0062364E"/>
    <w:rsid w:val="00627699"/>
    <w:rsid w:val="00632B53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2AA5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313A"/>
    <w:rsid w:val="0073408A"/>
    <w:rsid w:val="00735510"/>
    <w:rsid w:val="0073788B"/>
    <w:rsid w:val="00751408"/>
    <w:rsid w:val="0075276A"/>
    <w:rsid w:val="007650D4"/>
    <w:rsid w:val="0077495E"/>
    <w:rsid w:val="00775264"/>
    <w:rsid w:val="00776FFA"/>
    <w:rsid w:val="007812A1"/>
    <w:rsid w:val="007827DE"/>
    <w:rsid w:val="007873BA"/>
    <w:rsid w:val="00791237"/>
    <w:rsid w:val="00791FC4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6E63"/>
    <w:rsid w:val="007D3B05"/>
    <w:rsid w:val="007D3D68"/>
    <w:rsid w:val="007D4D0E"/>
    <w:rsid w:val="007F1E11"/>
    <w:rsid w:val="007F7626"/>
    <w:rsid w:val="0080036C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CFD"/>
    <w:rsid w:val="00845EE6"/>
    <w:rsid w:val="00847B85"/>
    <w:rsid w:val="00855BA5"/>
    <w:rsid w:val="00860AC3"/>
    <w:rsid w:val="008610C2"/>
    <w:rsid w:val="00863FCB"/>
    <w:rsid w:val="008647AF"/>
    <w:rsid w:val="00877010"/>
    <w:rsid w:val="008772C3"/>
    <w:rsid w:val="008814F3"/>
    <w:rsid w:val="00881669"/>
    <w:rsid w:val="00891724"/>
    <w:rsid w:val="008935CE"/>
    <w:rsid w:val="00894860"/>
    <w:rsid w:val="008A2978"/>
    <w:rsid w:val="008A424E"/>
    <w:rsid w:val="008A5DF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505"/>
    <w:rsid w:val="008D46D1"/>
    <w:rsid w:val="008E575B"/>
    <w:rsid w:val="008F21D1"/>
    <w:rsid w:val="008F29E3"/>
    <w:rsid w:val="008F367C"/>
    <w:rsid w:val="008F5D3F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74AB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3033"/>
    <w:rsid w:val="009B50C5"/>
    <w:rsid w:val="009C249D"/>
    <w:rsid w:val="009C3DAB"/>
    <w:rsid w:val="009E654A"/>
    <w:rsid w:val="009F0565"/>
    <w:rsid w:val="009F5ABB"/>
    <w:rsid w:val="009F674E"/>
    <w:rsid w:val="009F78FF"/>
    <w:rsid w:val="00A00F5F"/>
    <w:rsid w:val="00A017E4"/>
    <w:rsid w:val="00A0321E"/>
    <w:rsid w:val="00A0415F"/>
    <w:rsid w:val="00A077DB"/>
    <w:rsid w:val="00A11A7C"/>
    <w:rsid w:val="00A11F19"/>
    <w:rsid w:val="00A12080"/>
    <w:rsid w:val="00A130B5"/>
    <w:rsid w:val="00A17338"/>
    <w:rsid w:val="00A45255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06FB"/>
    <w:rsid w:val="00AE114B"/>
    <w:rsid w:val="00AE4BA9"/>
    <w:rsid w:val="00AE7C7B"/>
    <w:rsid w:val="00AF0BCA"/>
    <w:rsid w:val="00AF21D6"/>
    <w:rsid w:val="00AF3D50"/>
    <w:rsid w:val="00AF6F30"/>
    <w:rsid w:val="00B01255"/>
    <w:rsid w:val="00B02AFF"/>
    <w:rsid w:val="00B120CD"/>
    <w:rsid w:val="00B123D0"/>
    <w:rsid w:val="00B136E3"/>
    <w:rsid w:val="00B14ED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6E0"/>
    <w:rsid w:val="00B5180D"/>
    <w:rsid w:val="00B53608"/>
    <w:rsid w:val="00B5433C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1EF2"/>
    <w:rsid w:val="00BB718E"/>
    <w:rsid w:val="00BB7B90"/>
    <w:rsid w:val="00BC001C"/>
    <w:rsid w:val="00BC40E2"/>
    <w:rsid w:val="00BC6934"/>
    <w:rsid w:val="00BC7127"/>
    <w:rsid w:val="00BD02A1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2493"/>
    <w:rsid w:val="00C01164"/>
    <w:rsid w:val="00C1243C"/>
    <w:rsid w:val="00C16810"/>
    <w:rsid w:val="00C20153"/>
    <w:rsid w:val="00C224F5"/>
    <w:rsid w:val="00C23D09"/>
    <w:rsid w:val="00C26697"/>
    <w:rsid w:val="00C2790C"/>
    <w:rsid w:val="00C31978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5E08"/>
    <w:rsid w:val="00CF2832"/>
    <w:rsid w:val="00CF4A9C"/>
    <w:rsid w:val="00CF4B0A"/>
    <w:rsid w:val="00CF5B32"/>
    <w:rsid w:val="00D01D53"/>
    <w:rsid w:val="00D133EF"/>
    <w:rsid w:val="00D21403"/>
    <w:rsid w:val="00D21BDD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0554"/>
    <w:rsid w:val="00DB6F7F"/>
    <w:rsid w:val="00DC2139"/>
    <w:rsid w:val="00DC23D6"/>
    <w:rsid w:val="00DD4BEC"/>
    <w:rsid w:val="00DF2278"/>
    <w:rsid w:val="00E03B9D"/>
    <w:rsid w:val="00E11016"/>
    <w:rsid w:val="00E13808"/>
    <w:rsid w:val="00E16493"/>
    <w:rsid w:val="00E20B0F"/>
    <w:rsid w:val="00E227F2"/>
    <w:rsid w:val="00E3675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876B8"/>
    <w:rsid w:val="00E9239F"/>
    <w:rsid w:val="00E9391E"/>
    <w:rsid w:val="00E94840"/>
    <w:rsid w:val="00E9506A"/>
    <w:rsid w:val="00EA4148"/>
    <w:rsid w:val="00EA478A"/>
    <w:rsid w:val="00EA5551"/>
    <w:rsid w:val="00EC3DC9"/>
    <w:rsid w:val="00EC4F50"/>
    <w:rsid w:val="00EC58CE"/>
    <w:rsid w:val="00EC6B0E"/>
    <w:rsid w:val="00ED2A37"/>
    <w:rsid w:val="00EE066C"/>
    <w:rsid w:val="00EF1BB9"/>
    <w:rsid w:val="00EF3668"/>
    <w:rsid w:val="00EF569A"/>
    <w:rsid w:val="00EF77F7"/>
    <w:rsid w:val="00F12C01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30C0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97C69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671" Type="http://schemas.openxmlformats.org/officeDocument/2006/relationships/oleObject" Target="embeddings/oleObject331.bin"/><Relationship Id="rId21" Type="http://schemas.openxmlformats.org/officeDocument/2006/relationships/image" Target="media/image9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682" Type="http://schemas.openxmlformats.org/officeDocument/2006/relationships/image" Target="media/image340.wmf"/><Relationship Id="rId32" Type="http://schemas.openxmlformats.org/officeDocument/2006/relationships/image" Target="media/image1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693" Type="http://schemas.openxmlformats.org/officeDocument/2006/relationships/oleObject" Target="embeddings/oleObject342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662" Type="http://schemas.openxmlformats.org/officeDocument/2006/relationships/image" Target="media/image330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oleObject" Target="embeddings/oleObject332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image" Target="media/image341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image" Target="media/image16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3.bin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image" Target="media/image27.wmf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700" Type="http://schemas.openxmlformats.org/officeDocument/2006/relationships/header" Target="header1.xml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image" Target="media/image342.wmf"/><Relationship Id="rId36" Type="http://schemas.openxmlformats.org/officeDocument/2006/relationships/image" Target="media/image17.wmf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image" Target="media/image38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oleObject" Target="embeddings/oleObject344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702" Type="http://schemas.openxmlformats.org/officeDocument/2006/relationships/footer" Target="footer2.xml"/><Relationship Id="rId27" Type="http://schemas.openxmlformats.org/officeDocument/2006/relationships/image" Target="media/image12.png"/><Relationship Id="rId69" Type="http://schemas.openxmlformats.org/officeDocument/2006/relationships/oleObject" Target="embeddings/oleObject30.bin"/><Relationship Id="rId134" Type="http://schemas.openxmlformats.org/officeDocument/2006/relationships/image" Target="media/image66.wmf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image" Target="media/image39.wmf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image" Target="media/image343.wmf"/><Relationship Id="rId38" Type="http://schemas.openxmlformats.org/officeDocument/2006/relationships/image" Target="media/image18.wmf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60" Type="http://schemas.openxmlformats.org/officeDocument/2006/relationships/image" Target="media/image29.wmf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image" Target="media/image333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6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6.wmf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76" Type="http://schemas.openxmlformats.org/officeDocument/2006/relationships/image" Target="media/image137.wmf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image" Target="media/image344.wmf"/><Relationship Id="rId704" Type="http://schemas.openxmlformats.org/officeDocument/2006/relationships/fontTable" Target="fontTable.xml"/><Relationship Id="rId40" Type="http://schemas.openxmlformats.org/officeDocument/2006/relationships/image" Target="media/image19.wmf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4.wmf"/><Relationship Id="rId82" Type="http://schemas.openxmlformats.org/officeDocument/2006/relationships/image" Target="media/image40.wmf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659" Type="http://schemas.openxmlformats.org/officeDocument/2006/relationships/oleObject" Target="embeddings/oleObject32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705" Type="http://schemas.openxmlformats.org/officeDocument/2006/relationships/theme" Target="theme/theme1.xml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691" Type="http://schemas.openxmlformats.org/officeDocument/2006/relationships/oleObject" Target="embeddings/oleObject341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oleObject" Target="embeddings/oleObject32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681" Type="http://schemas.openxmlformats.org/officeDocument/2006/relationships/oleObject" Target="embeddings/oleObject336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image" Target="media/image324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5.wmf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11" Type="http://schemas.openxmlformats.org/officeDocument/2006/relationships/image" Target="media/image4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22" Type="http://schemas.openxmlformats.org/officeDocument/2006/relationships/oleObject" Target="embeddings/oleObject7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oleObject" Target="embeddings/oleObject131.bin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image" Target="media/image32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8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02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696" Type="http://schemas.openxmlformats.org/officeDocument/2006/relationships/image" Target="media/image347.wmf"/><Relationship Id="rId46" Type="http://schemas.openxmlformats.org/officeDocument/2006/relationships/image" Target="media/image22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footer" Target="footer1.xml"/><Relationship Id="rId68" Type="http://schemas.openxmlformats.org/officeDocument/2006/relationships/image" Target="media/image33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image" Target="media/image348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oleObject" Target="embeddings/oleObject25.bin"/><Relationship Id="rId124" Type="http://schemas.openxmlformats.org/officeDocument/2006/relationships/image" Target="media/image61.wmf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image" Target="media/image34.wmf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image" Target="media/image338.wmf"/><Relationship Id="rId28" Type="http://schemas.openxmlformats.org/officeDocument/2006/relationships/image" Target="media/image13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703" Type="http://schemas.openxmlformats.org/officeDocument/2006/relationships/header" Target="header2.xml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3C055-860A-4F09-9C14-2E0722937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11</Pages>
  <Words>1744</Words>
  <Characters>9942</Characters>
  <Application>Microsoft Office Word</Application>
  <DocSecurity>0</DocSecurity>
  <Lines>82</Lines>
  <Paragraphs>23</Paragraphs>
  <ScaleCrop>false</ScaleCrop>
  <Company>微软中国</Company>
  <LinksUpToDate>false</LinksUpToDate>
  <CharactersWithSpaces>11663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38</cp:revision>
  <cp:lastPrinted>2011-09-06T10:51:00Z</cp:lastPrinted>
  <dcterms:created xsi:type="dcterms:W3CDTF">2021-08-31T08:52:00Z</dcterms:created>
  <dcterms:modified xsi:type="dcterms:W3CDTF">2021-09-23T12:29:00Z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